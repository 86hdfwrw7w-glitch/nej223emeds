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2"/>
        <w:gridCol w:w="712"/>
        <w:gridCol w:w="2688"/>
        <w:gridCol w:w="283"/>
        <w:gridCol w:w="284"/>
        <w:gridCol w:w="283"/>
        <w:gridCol w:w="142"/>
        <w:gridCol w:w="142"/>
        <w:gridCol w:w="425"/>
        <w:gridCol w:w="425"/>
        <w:gridCol w:w="1706"/>
      </w:tblGrid>
      <w:tr w:rsidR="002508C2" w:rsidRPr="006A367E" w14:paraId="5DF08F91" w14:textId="77777777" w:rsidTr="002B75A0">
        <w:trPr>
          <w:trHeight w:val="227"/>
        </w:trPr>
        <w:tc>
          <w:tcPr>
            <w:tcW w:w="9072" w:type="dxa"/>
            <w:gridSpan w:val="11"/>
            <w:vAlign w:val="bottom"/>
          </w:tcPr>
          <w:p w14:paraId="11DD220E" w14:textId="549E8497" w:rsidR="002508C2" w:rsidRPr="006A367E" w:rsidRDefault="00AE20DF" w:rsidP="009D4386">
            <w:pPr>
              <w:jc w:val="center"/>
              <w:rPr>
                <w:rFonts w:ascii="Georgia" w:hAnsi="Georgia"/>
              </w:rPr>
            </w:pPr>
            <w:r w:rsidRPr="006A367E">
              <w:rPr>
                <w:rFonts w:ascii="Georgia" w:hAnsi="Georgia"/>
                <w:b/>
                <w:smallCaps/>
                <w:sz w:val="48"/>
                <w:szCs w:val="32"/>
              </w:rPr>
              <w:t>Samuel Feller</w:t>
            </w:r>
            <w:r w:rsidR="008050E4" w:rsidRPr="006A367E">
              <w:rPr>
                <w:rFonts w:ascii="Georgia" w:hAnsi="Georgia"/>
                <w:sz w:val="44"/>
                <w:szCs w:val="64"/>
              </w:rPr>
              <w:br/>
            </w:r>
            <w:r w:rsidRPr="006A367E">
              <w:rPr>
                <w:rFonts w:ascii="Georgia" w:hAnsi="Georgia"/>
                <w:sz w:val="20"/>
              </w:rPr>
              <w:t>Niederwilstrasse</w:t>
            </w:r>
            <w:r w:rsidR="00853438" w:rsidRPr="006A367E">
              <w:rPr>
                <w:rFonts w:ascii="Georgia" w:hAnsi="Georgia"/>
                <w:sz w:val="20"/>
              </w:rPr>
              <w:t xml:space="preserve"> </w:t>
            </w:r>
            <w:r w:rsidRPr="006A367E">
              <w:rPr>
                <w:rFonts w:ascii="Georgia" w:hAnsi="Georgia"/>
                <w:sz w:val="20"/>
              </w:rPr>
              <w:t>8</w:t>
            </w:r>
            <w:r w:rsidR="00853438" w:rsidRPr="006A367E">
              <w:rPr>
                <w:rFonts w:ascii="Georgia" w:hAnsi="Georgia"/>
                <w:sz w:val="20"/>
              </w:rPr>
              <w:t xml:space="preserve">, </w:t>
            </w:r>
            <w:r w:rsidRPr="006A367E">
              <w:rPr>
                <w:rFonts w:ascii="Georgia" w:hAnsi="Georgia"/>
                <w:sz w:val="20"/>
              </w:rPr>
              <w:t>4525</w:t>
            </w:r>
            <w:r w:rsidR="0091331D" w:rsidRPr="006A367E">
              <w:rPr>
                <w:rFonts w:ascii="Georgia" w:hAnsi="Georgia"/>
                <w:sz w:val="20"/>
              </w:rPr>
              <w:t xml:space="preserve"> </w:t>
            </w:r>
            <w:r w:rsidRPr="006A367E">
              <w:rPr>
                <w:rFonts w:ascii="Georgia" w:hAnsi="Georgia"/>
                <w:sz w:val="20"/>
              </w:rPr>
              <w:t>Balm bei Günsberg, Schweiz</w:t>
            </w:r>
          </w:p>
          <w:p w14:paraId="722A5AF6" w14:textId="371C26B7" w:rsidR="008050E4" w:rsidRPr="006A367E" w:rsidRDefault="002B2091" w:rsidP="009D4386">
            <w:pPr>
              <w:jc w:val="center"/>
              <w:rPr>
                <w:rFonts w:ascii="Georgia" w:hAnsi="Georgia"/>
              </w:rPr>
            </w:pPr>
            <w:r w:rsidRPr="006A367E">
              <w:rPr>
                <w:rFonts w:ascii="Georgia" w:hAnsi="Georgia" w:cs="Georgia"/>
                <w:color w:val="000000"/>
                <w:sz w:val="20"/>
              </w:rPr>
              <w:t>+4</w:t>
            </w:r>
            <w:r w:rsidR="00AE20DF" w:rsidRPr="006A367E">
              <w:rPr>
                <w:rFonts w:ascii="Georgia" w:hAnsi="Georgia" w:cs="Georgia"/>
                <w:color w:val="000000"/>
                <w:sz w:val="20"/>
              </w:rPr>
              <w:t>1</w:t>
            </w:r>
            <w:r w:rsidRPr="006A367E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AE20DF" w:rsidRPr="006A367E">
              <w:rPr>
                <w:rFonts w:ascii="Georgia" w:hAnsi="Georgia" w:cs="Georgia"/>
                <w:color w:val="000000"/>
                <w:sz w:val="20"/>
              </w:rPr>
              <w:t>78</w:t>
            </w:r>
            <w:r w:rsidRPr="006A367E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AE20DF" w:rsidRPr="006A367E">
              <w:rPr>
                <w:rFonts w:ascii="Georgia" w:hAnsi="Georgia" w:cs="Georgia"/>
                <w:color w:val="000000"/>
                <w:sz w:val="20"/>
              </w:rPr>
              <w:t>840 74</w:t>
            </w:r>
            <w:r w:rsidR="0091331D" w:rsidRPr="006A367E">
              <w:rPr>
                <w:rFonts w:ascii="Georgia" w:hAnsi="Georgia" w:cs="Georgia"/>
                <w:color w:val="000000"/>
                <w:sz w:val="20"/>
              </w:rPr>
              <w:t xml:space="preserve"> 4</w:t>
            </w:r>
            <w:r w:rsidR="00AE20DF" w:rsidRPr="006A367E">
              <w:rPr>
                <w:rFonts w:ascii="Georgia" w:hAnsi="Georgia" w:cs="Georgia"/>
                <w:color w:val="000000"/>
                <w:sz w:val="20"/>
              </w:rPr>
              <w:t>4</w:t>
            </w:r>
            <w:r w:rsidR="00AB016A" w:rsidRPr="006A367E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6A367E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AE20DF" w:rsidRPr="006A367E">
              <w:rPr>
                <w:rFonts w:ascii="Georgia" w:hAnsi="Georgia" w:cs="Georgia"/>
                <w:color w:val="000000"/>
                <w:sz w:val="20"/>
              </w:rPr>
              <w:t>fellers@ethz.ch</w:t>
            </w:r>
            <w:r w:rsidRPr="006A367E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6A367E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303878">
              <w:rPr>
                <w:rFonts w:ascii="Georgia" w:hAnsi="Georgia" w:cs="Georgia"/>
                <w:color w:val="000000"/>
                <w:sz w:val="20"/>
              </w:rPr>
              <w:t xml:space="preserve">geb. am </w:t>
            </w:r>
            <w:r w:rsidR="00AE20DF" w:rsidRPr="006A367E">
              <w:rPr>
                <w:rFonts w:ascii="Georgia" w:hAnsi="Georgia" w:cs="Georgia"/>
                <w:color w:val="000000"/>
                <w:sz w:val="20"/>
              </w:rPr>
              <w:t>09</w:t>
            </w:r>
            <w:r w:rsidR="00BA215A" w:rsidRPr="006A367E">
              <w:rPr>
                <w:rFonts w:ascii="Georgia" w:hAnsi="Georgia" w:cs="Georgia"/>
                <w:color w:val="000000"/>
                <w:sz w:val="20"/>
              </w:rPr>
              <w:t>.0</w:t>
            </w:r>
            <w:r w:rsidR="00AE20DF" w:rsidRPr="006A367E">
              <w:rPr>
                <w:rFonts w:ascii="Georgia" w:hAnsi="Georgia" w:cs="Georgia"/>
                <w:color w:val="000000"/>
                <w:sz w:val="20"/>
              </w:rPr>
              <w:t>4</w:t>
            </w:r>
            <w:r w:rsidR="00BA215A" w:rsidRPr="006A367E">
              <w:rPr>
                <w:rFonts w:ascii="Georgia" w:hAnsi="Georgia" w:cs="Georgia"/>
                <w:color w:val="000000"/>
                <w:sz w:val="20"/>
              </w:rPr>
              <w:t>.</w:t>
            </w:r>
            <w:r w:rsidR="0091331D" w:rsidRPr="006A367E">
              <w:rPr>
                <w:rFonts w:ascii="Georgia" w:hAnsi="Georgia" w:cs="Georgia"/>
                <w:color w:val="000000"/>
                <w:sz w:val="20"/>
              </w:rPr>
              <w:t>199</w:t>
            </w:r>
            <w:r w:rsidR="00AE20DF" w:rsidRPr="006A367E">
              <w:rPr>
                <w:rFonts w:ascii="Georgia" w:hAnsi="Georgia" w:cs="Georgia"/>
                <w:color w:val="000000"/>
                <w:sz w:val="20"/>
              </w:rPr>
              <w:t>9</w:t>
            </w:r>
            <w:r w:rsidR="00853438" w:rsidRPr="006A367E">
              <w:rPr>
                <w:rFonts w:ascii="Georgia" w:hAnsi="Georgia" w:cs="Georgia"/>
                <w:color w:val="000000"/>
                <w:sz w:val="20"/>
              </w:rPr>
              <w:t xml:space="preserve"> in </w:t>
            </w:r>
            <w:r w:rsidR="00AE20DF" w:rsidRPr="006A367E">
              <w:rPr>
                <w:rFonts w:ascii="Georgia" w:hAnsi="Georgia" w:cs="Georgia"/>
                <w:color w:val="000000"/>
                <w:sz w:val="20"/>
              </w:rPr>
              <w:t>Bern</w:t>
            </w:r>
          </w:p>
        </w:tc>
      </w:tr>
      <w:tr w:rsidR="002508C2" w:rsidRPr="006A367E" w14:paraId="0FCADE56" w14:textId="77777777" w:rsidTr="002B75A0">
        <w:trPr>
          <w:trHeight w:val="454"/>
        </w:trPr>
        <w:tc>
          <w:tcPr>
            <w:tcW w:w="9072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6A367E" w:rsidRDefault="006E2C9C" w:rsidP="00303878">
            <w:pPr>
              <w:jc w:val="center"/>
              <w:rPr>
                <w:rFonts w:ascii="Georgia" w:hAnsi="Georgia"/>
                <w:sz w:val="28"/>
              </w:rPr>
            </w:pPr>
            <w:r w:rsidRPr="006A367E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6A367E" w14:paraId="7D1DEBF7" w14:textId="77777777" w:rsidTr="002B75A0">
        <w:trPr>
          <w:trHeight w:val="340"/>
        </w:trPr>
        <w:tc>
          <w:tcPr>
            <w:tcW w:w="5949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181151D7" w:rsidR="00D1492F" w:rsidRPr="006A367E" w:rsidRDefault="00AE20DF" w:rsidP="00303878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6A367E">
              <w:rPr>
                <w:rFonts w:ascii="Georgia" w:hAnsi="Georgia"/>
                <w:b/>
                <w:smallCaps/>
                <w:sz w:val="23"/>
                <w:szCs w:val="23"/>
              </w:rPr>
              <w:t>ETH Zürich</w:t>
            </w:r>
          </w:p>
        </w:tc>
        <w:tc>
          <w:tcPr>
            <w:tcW w:w="3123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50B8D687" w:rsidR="00D1492F" w:rsidRPr="006A367E" w:rsidRDefault="00AE20DF" w:rsidP="00303878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6A367E">
              <w:rPr>
                <w:rFonts w:ascii="Georgia" w:hAnsi="Georgia"/>
                <w:i/>
                <w:smallCaps/>
                <w:sz w:val="23"/>
                <w:szCs w:val="23"/>
              </w:rPr>
              <w:t>Zürich, Schweiz</w:t>
            </w:r>
          </w:p>
        </w:tc>
      </w:tr>
      <w:tr w:rsidR="00D1492F" w:rsidRPr="006A367E" w14:paraId="61E5D482" w14:textId="77777777" w:rsidTr="002B75A0">
        <w:trPr>
          <w:trHeight w:val="20"/>
        </w:trPr>
        <w:tc>
          <w:tcPr>
            <w:tcW w:w="6232" w:type="dxa"/>
            <w:gridSpan w:val="6"/>
            <w:vAlign w:val="bottom"/>
          </w:tcPr>
          <w:p w14:paraId="11CB9A0F" w14:textId="5978A744" w:rsidR="00D1492F" w:rsidRPr="00785A10" w:rsidRDefault="00AE20DF" w:rsidP="00303878">
            <w:pPr>
              <w:rPr>
                <w:rFonts w:ascii="Georgia" w:hAnsi="Georgia"/>
                <w:sz w:val="18"/>
                <w:lang w:val="de-CH"/>
              </w:rPr>
            </w:pPr>
            <w:r w:rsidRPr="00785A10">
              <w:rPr>
                <w:rFonts w:ascii="Georgia" w:hAnsi="Georgia"/>
                <w:sz w:val="18"/>
                <w:lang w:val="de-CH"/>
              </w:rPr>
              <w:t>M</w:t>
            </w:r>
            <w:r w:rsidR="00D1492F" w:rsidRPr="00785A10">
              <w:rPr>
                <w:rFonts w:ascii="Georgia" w:hAnsi="Georgia"/>
                <w:sz w:val="18"/>
                <w:lang w:val="de-CH"/>
              </w:rPr>
              <w:t xml:space="preserve">.Sc. in </w:t>
            </w:r>
            <w:r w:rsidRPr="00785A10">
              <w:rPr>
                <w:rFonts w:ascii="Georgia" w:hAnsi="Georgia"/>
                <w:sz w:val="18"/>
                <w:lang w:val="de-CH"/>
              </w:rPr>
              <w:t>Management, Technology &amp; Economics</w:t>
            </w:r>
            <w:r w:rsidR="00785A10" w:rsidRPr="00785A10">
              <w:rPr>
                <w:rFonts w:ascii="Georgia" w:hAnsi="Georgia"/>
                <w:sz w:val="18"/>
                <w:lang w:val="de-CH"/>
              </w:rPr>
              <w:t xml:space="preserve"> (aktueller Schnitt</w:t>
            </w:r>
            <w:r w:rsidR="00785A10">
              <w:rPr>
                <w:rFonts w:ascii="Georgia" w:hAnsi="Georgia"/>
                <w:sz w:val="18"/>
                <w:lang w:val="de-CH"/>
              </w:rPr>
              <w:t>: 5,</w:t>
            </w:r>
            <w:r w:rsidR="000D5725">
              <w:rPr>
                <w:rFonts w:ascii="Georgia" w:hAnsi="Georgia"/>
                <w:sz w:val="18"/>
                <w:lang w:val="de-CH"/>
              </w:rPr>
              <w:t>1</w:t>
            </w:r>
            <w:r w:rsidR="00785A10">
              <w:rPr>
                <w:rFonts w:ascii="Georgia" w:hAnsi="Georgia"/>
                <w:sz w:val="18"/>
                <w:lang w:val="de-CH"/>
              </w:rPr>
              <w:t>/6,0)</w:t>
            </w:r>
          </w:p>
        </w:tc>
        <w:tc>
          <w:tcPr>
            <w:tcW w:w="2840" w:type="dxa"/>
            <w:gridSpan w:val="5"/>
          </w:tcPr>
          <w:p w14:paraId="419A9228" w14:textId="4818388D" w:rsidR="00D1492F" w:rsidRPr="006A367E" w:rsidRDefault="00D1492F" w:rsidP="00303878">
            <w:pPr>
              <w:jc w:val="right"/>
              <w:rPr>
                <w:rFonts w:ascii="Georgia" w:hAnsi="Georgia"/>
                <w:sz w:val="18"/>
              </w:rPr>
            </w:pPr>
            <w:r w:rsidRPr="006A367E">
              <w:rPr>
                <w:rFonts w:ascii="Georgia" w:hAnsi="Georgia"/>
                <w:sz w:val="18"/>
              </w:rPr>
              <w:t>09/20</w:t>
            </w:r>
            <w:r w:rsidR="00AE20DF" w:rsidRPr="006A367E">
              <w:rPr>
                <w:rFonts w:ascii="Georgia" w:hAnsi="Georgia"/>
                <w:sz w:val="18"/>
              </w:rPr>
              <w:t>22</w:t>
            </w:r>
            <w:r w:rsidRPr="006A367E">
              <w:rPr>
                <w:rFonts w:ascii="Georgia" w:hAnsi="Georgia"/>
                <w:sz w:val="18"/>
              </w:rPr>
              <w:t xml:space="preserve"> –</w:t>
            </w:r>
            <w:r w:rsidR="00B17D95" w:rsidRPr="006A367E">
              <w:rPr>
                <w:rFonts w:ascii="Georgia" w:hAnsi="Georgia"/>
                <w:sz w:val="18"/>
              </w:rPr>
              <w:t xml:space="preserve"> </w:t>
            </w:r>
            <w:r w:rsidR="00D5280E" w:rsidRPr="006A367E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6A367E" w14:paraId="7EABE9F1" w14:textId="77777777" w:rsidTr="002B75A0">
        <w:trPr>
          <w:trHeight w:val="20"/>
        </w:trPr>
        <w:tc>
          <w:tcPr>
            <w:tcW w:w="9072" w:type="dxa"/>
            <w:gridSpan w:val="11"/>
            <w:vAlign w:val="bottom"/>
          </w:tcPr>
          <w:p w14:paraId="08DB11CB" w14:textId="3BEC47AC" w:rsidR="00426D7E" w:rsidRPr="00A21D5A" w:rsidRDefault="00B17D95" w:rsidP="00303878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6A367E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Vertiefung: </w:t>
            </w:r>
            <w:r w:rsidR="00AE20DF" w:rsidRPr="006A367E">
              <w:rPr>
                <w:rFonts w:ascii="Georgia" w:hAnsi="Georgia" w:cs="Georgia"/>
                <w:i/>
                <w:iCs/>
                <w:color w:val="000000"/>
                <w:sz w:val="18"/>
              </w:rPr>
              <w:t>Finance</w:t>
            </w:r>
            <w:r w:rsidRPr="00A21D5A">
              <w:rPr>
                <w:rFonts w:ascii="Georgia" w:hAnsi="Georgia" w:cs="Georgia"/>
                <w:i/>
                <w:iCs/>
                <w:color w:val="000000"/>
                <w:sz w:val="18"/>
                <w:lang w:val="fr-CH"/>
              </w:rPr>
              <w:t xml:space="preserve"> </w:t>
            </w:r>
          </w:p>
          <w:p w14:paraId="7A71E6B0" w14:textId="6FBE4CA6" w:rsidR="00A803A1" w:rsidRPr="00A803A1" w:rsidRDefault="00AE20DF" w:rsidP="00303878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6A367E">
              <w:rPr>
                <w:rFonts w:ascii="Georgia" w:hAnsi="Georgia" w:cs="Georgia"/>
                <w:i/>
                <w:iCs/>
                <w:color w:val="000000"/>
                <w:sz w:val="18"/>
              </w:rPr>
              <w:t>Mitglied im Studierendenverein OBIS ETH</w:t>
            </w:r>
          </w:p>
        </w:tc>
      </w:tr>
      <w:tr w:rsidR="00D5280E" w:rsidRPr="006A367E" w14:paraId="013361E1" w14:textId="77777777" w:rsidTr="002B75A0">
        <w:trPr>
          <w:trHeight w:val="340"/>
        </w:trPr>
        <w:tc>
          <w:tcPr>
            <w:tcW w:w="6941" w:type="dxa"/>
            <w:gridSpan w:val="9"/>
            <w:vAlign w:val="bottom"/>
          </w:tcPr>
          <w:p w14:paraId="197620E3" w14:textId="36EF0A44" w:rsidR="00D1492F" w:rsidRPr="006A367E" w:rsidRDefault="00AE20DF" w:rsidP="00303878">
            <w:pPr>
              <w:rPr>
                <w:rFonts w:ascii="Georgia" w:hAnsi="Georgia"/>
                <w:sz w:val="23"/>
                <w:szCs w:val="23"/>
              </w:rPr>
            </w:pPr>
            <w:r w:rsidRPr="006A367E">
              <w:rPr>
                <w:rFonts w:ascii="Georgia" w:hAnsi="Georgia"/>
                <w:b/>
                <w:smallCaps/>
                <w:sz w:val="23"/>
                <w:szCs w:val="23"/>
              </w:rPr>
              <w:t>ETH Zürich</w:t>
            </w:r>
          </w:p>
        </w:tc>
        <w:tc>
          <w:tcPr>
            <w:tcW w:w="2131" w:type="dxa"/>
            <w:gridSpan w:val="2"/>
            <w:vAlign w:val="bottom"/>
          </w:tcPr>
          <w:p w14:paraId="63D86F51" w14:textId="6EF957CF" w:rsidR="00D1492F" w:rsidRPr="006A367E" w:rsidRDefault="00AE20DF" w:rsidP="00303878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 w:rsidRPr="006A367E">
              <w:rPr>
                <w:rFonts w:ascii="Georgia" w:hAnsi="Georgia"/>
                <w:i/>
                <w:smallCaps/>
                <w:sz w:val="23"/>
                <w:szCs w:val="23"/>
              </w:rPr>
              <w:t>Zürich, Schweiz</w:t>
            </w:r>
          </w:p>
        </w:tc>
      </w:tr>
      <w:tr w:rsidR="00D5280E" w:rsidRPr="006A367E" w14:paraId="62632213" w14:textId="77777777" w:rsidTr="002B75A0">
        <w:trPr>
          <w:trHeight w:val="20"/>
        </w:trPr>
        <w:tc>
          <w:tcPr>
            <w:tcW w:w="5382" w:type="dxa"/>
            <w:gridSpan w:val="3"/>
            <w:vAlign w:val="bottom"/>
          </w:tcPr>
          <w:p w14:paraId="5F71027E" w14:textId="6BB58F7C" w:rsidR="00D1492F" w:rsidRPr="006A367E" w:rsidRDefault="00AE20DF" w:rsidP="00303878">
            <w:pPr>
              <w:rPr>
                <w:rFonts w:ascii="Georgia" w:hAnsi="Georgia"/>
                <w:sz w:val="18"/>
              </w:rPr>
            </w:pPr>
            <w:r w:rsidRPr="006A367E">
              <w:rPr>
                <w:rFonts w:ascii="Georgia" w:hAnsi="Georgia"/>
                <w:sz w:val="18"/>
              </w:rPr>
              <w:t>B.Sc. in Maschineningenieurwissenschaften (</w:t>
            </w:r>
            <w:r w:rsidR="009D04E7">
              <w:rPr>
                <w:rFonts w:ascii="Georgia" w:hAnsi="Georgia"/>
                <w:sz w:val="18"/>
              </w:rPr>
              <w:t>Note</w:t>
            </w:r>
            <w:r w:rsidRPr="006A367E">
              <w:rPr>
                <w:rFonts w:ascii="Georgia" w:hAnsi="Georgia"/>
                <w:sz w:val="18"/>
              </w:rPr>
              <w:t>: 4,5/6,0)</w:t>
            </w:r>
          </w:p>
        </w:tc>
        <w:tc>
          <w:tcPr>
            <w:tcW w:w="3690" w:type="dxa"/>
            <w:gridSpan w:val="8"/>
            <w:vAlign w:val="bottom"/>
          </w:tcPr>
          <w:p w14:paraId="51FC9814" w14:textId="1A4A779C" w:rsidR="00D1492F" w:rsidRPr="006A367E" w:rsidRDefault="00426D7E" w:rsidP="00303878">
            <w:pPr>
              <w:jc w:val="right"/>
              <w:rPr>
                <w:rFonts w:ascii="Georgia" w:hAnsi="Georgia"/>
                <w:sz w:val="18"/>
              </w:rPr>
            </w:pPr>
            <w:r w:rsidRPr="006A367E">
              <w:rPr>
                <w:rFonts w:ascii="Georgia" w:hAnsi="Georgia"/>
                <w:sz w:val="18"/>
              </w:rPr>
              <w:t>09/20</w:t>
            </w:r>
            <w:r w:rsidR="0091331D" w:rsidRPr="006A367E">
              <w:rPr>
                <w:rFonts w:ascii="Georgia" w:hAnsi="Georgia"/>
                <w:sz w:val="18"/>
              </w:rPr>
              <w:t>1</w:t>
            </w:r>
            <w:r w:rsidR="00AE20DF" w:rsidRPr="006A367E">
              <w:rPr>
                <w:rFonts w:ascii="Georgia" w:hAnsi="Georgia"/>
                <w:sz w:val="18"/>
              </w:rPr>
              <w:t>7</w:t>
            </w:r>
            <w:r w:rsidRPr="006A367E">
              <w:rPr>
                <w:rFonts w:ascii="Georgia" w:hAnsi="Georgia"/>
                <w:sz w:val="18"/>
              </w:rPr>
              <w:t xml:space="preserve"> – </w:t>
            </w:r>
            <w:r w:rsidR="0091331D" w:rsidRPr="006A367E">
              <w:rPr>
                <w:rFonts w:ascii="Georgia" w:hAnsi="Georgia"/>
                <w:sz w:val="18"/>
              </w:rPr>
              <w:t>0</w:t>
            </w:r>
            <w:r w:rsidR="00AE20DF" w:rsidRPr="006A367E">
              <w:rPr>
                <w:rFonts w:ascii="Georgia" w:hAnsi="Georgia"/>
                <w:sz w:val="18"/>
              </w:rPr>
              <w:t>2</w:t>
            </w:r>
            <w:r w:rsidRPr="006A367E">
              <w:rPr>
                <w:rFonts w:ascii="Georgia" w:hAnsi="Georgia"/>
                <w:sz w:val="18"/>
              </w:rPr>
              <w:t>/20</w:t>
            </w:r>
            <w:r w:rsidR="00AE20DF" w:rsidRPr="006A367E">
              <w:rPr>
                <w:rFonts w:ascii="Georgia" w:hAnsi="Georgia"/>
                <w:sz w:val="18"/>
              </w:rPr>
              <w:t>22</w:t>
            </w:r>
          </w:p>
        </w:tc>
      </w:tr>
      <w:tr w:rsidR="00D5280E" w:rsidRPr="006A367E" w14:paraId="4D68BFE7" w14:textId="77777777" w:rsidTr="002B75A0">
        <w:trPr>
          <w:trHeight w:val="20"/>
        </w:trPr>
        <w:tc>
          <w:tcPr>
            <w:tcW w:w="9072" w:type="dxa"/>
            <w:gridSpan w:val="11"/>
            <w:vAlign w:val="bottom"/>
          </w:tcPr>
          <w:p w14:paraId="54BF63E9" w14:textId="52D2B749" w:rsidR="0091331D" w:rsidRPr="006A367E" w:rsidRDefault="0010454E" w:rsidP="00303878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6A367E">
              <w:rPr>
                <w:rFonts w:ascii="Georgia" w:hAnsi="Georgia"/>
                <w:i/>
                <w:iCs/>
                <w:sz w:val="18"/>
              </w:rPr>
              <w:t xml:space="preserve">Vertiefung: Finance </w:t>
            </w:r>
          </w:p>
        </w:tc>
      </w:tr>
      <w:tr w:rsidR="00D5280E" w:rsidRPr="006A367E" w14:paraId="1C51E2FF" w14:textId="77777777" w:rsidTr="002B75A0">
        <w:trPr>
          <w:trHeight w:val="340"/>
        </w:trPr>
        <w:tc>
          <w:tcPr>
            <w:tcW w:w="5665" w:type="dxa"/>
            <w:gridSpan w:val="4"/>
            <w:vAlign w:val="bottom"/>
          </w:tcPr>
          <w:p w14:paraId="4BAC65D2" w14:textId="32E47911" w:rsidR="00665BF3" w:rsidRPr="006A367E" w:rsidRDefault="00AE20DF" w:rsidP="00303878">
            <w:pPr>
              <w:rPr>
                <w:rFonts w:ascii="Georgia" w:hAnsi="Georgia"/>
                <w:sz w:val="18"/>
              </w:rPr>
            </w:pPr>
            <w:r w:rsidRPr="006A367E">
              <w:rPr>
                <w:rFonts w:ascii="Georgia" w:hAnsi="Georgia"/>
                <w:b/>
                <w:smallCaps/>
                <w:sz w:val="23"/>
                <w:szCs w:val="23"/>
              </w:rPr>
              <w:t>Kantonsschule Solothurn</w:t>
            </w:r>
          </w:p>
        </w:tc>
        <w:tc>
          <w:tcPr>
            <w:tcW w:w="3407" w:type="dxa"/>
            <w:gridSpan w:val="7"/>
            <w:vAlign w:val="bottom"/>
          </w:tcPr>
          <w:p w14:paraId="2FCB10D7" w14:textId="6EA8B5D3" w:rsidR="00665BF3" w:rsidRPr="006A367E" w:rsidRDefault="00AE20DF" w:rsidP="00303878">
            <w:pPr>
              <w:jc w:val="right"/>
              <w:rPr>
                <w:rFonts w:ascii="Georgia" w:hAnsi="Georgia"/>
                <w:sz w:val="18"/>
              </w:rPr>
            </w:pPr>
            <w:r w:rsidRPr="006A367E">
              <w:rPr>
                <w:rFonts w:ascii="Georgia" w:hAnsi="Georgia"/>
                <w:i/>
                <w:smallCaps/>
                <w:sz w:val="23"/>
                <w:szCs w:val="23"/>
              </w:rPr>
              <w:t>Solothurn, Schweiz</w:t>
            </w:r>
          </w:p>
        </w:tc>
      </w:tr>
      <w:tr w:rsidR="0091331D" w:rsidRPr="006A367E" w14:paraId="312B82BC" w14:textId="77777777" w:rsidTr="002B75A0">
        <w:trPr>
          <w:trHeight w:val="20"/>
        </w:trPr>
        <w:tc>
          <w:tcPr>
            <w:tcW w:w="5665" w:type="dxa"/>
            <w:gridSpan w:val="4"/>
            <w:vAlign w:val="bottom"/>
          </w:tcPr>
          <w:p w14:paraId="1CEE182B" w14:textId="5F690960" w:rsidR="0091331D" w:rsidRPr="006A367E" w:rsidRDefault="00AE20DF" w:rsidP="00303878">
            <w:pPr>
              <w:rPr>
                <w:rFonts w:ascii="Georgia" w:hAnsi="Georgia"/>
                <w:sz w:val="18"/>
              </w:rPr>
            </w:pPr>
            <w:r w:rsidRPr="006A367E">
              <w:rPr>
                <w:rFonts w:ascii="Georgia" w:hAnsi="Georgia"/>
                <w:sz w:val="18"/>
              </w:rPr>
              <w:t>Matura</w:t>
            </w:r>
            <w:r w:rsidR="0091331D" w:rsidRPr="006A367E">
              <w:rPr>
                <w:rFonts w:ascii="Georgia" w:hAnsi="Georgia"/>
                <w:sz w:val="18"/>
              </w:rPr>
              <w:t xml:space="preserve"> (Note: </w:t>
            </w:r>
            <w:r w:rsidRPr="006A367E">
              <w:rPr>
                <w:rFonts w:ascii="Georgia" w:hAnsi="Georgia"/>
                <w:sz w:val="18"/>
              </w:rPr>
              <w:t>5</w:t>
            </w:r>
            <w:r w:rsidR="00907738">
              <w:rPr>
                <w:rFonts w:ascii="Georgia" w:hAnsi="Georgia"/>
                <w:sz w:val="18"/>
              </w:rPr>
              <w:t>,6</w:t>
            </w:r>
            <w:r w:rsidRPr="006A367E">
              <w:rPr>
                <w:rFonts w:ascii="Georgia" w:hAnsi="Georgia"/>
                <w:sz w:val="18"/>
              </w:rPr>
              <w:t>/6</w:t>
            </w:r>
            <w:r w:rsidR="00907738">
              <w:rPr>
                <w:rFonts w:ascii="Georgia" w:hAnsi="Georgia"/>
                <w:sz w:val="18"/>
              </w:rPr>
              <w:t>,</w:t>
            </w:r>
            <w:r w:rsidRPr="006A367E">
              <w:rPr>
                <w:rFonts w:ascii="Georgia" w:hAnsi="Georgia"/>
                <w:sz w:val="18"/>
              </w:rPr>
              <w:t>0</w:t>
            </w:r>
            <w:r w:rsidR="0091331D" w:rsidRPr="006A367E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407" w:type="dxa"/>
            <w:gridSpan w:val="7"/>
            <w:vAlign w:val="bottom"/>
          </w:tcPr>
          <w:p w14:paraId="7521EA6E" w14:textId="2ABDECFD" w:rsidR="0091331D" w:rsidRPr="006A367E" w:rsidRDefault="0091331D" w:rsidP="00303878">
            <w:pPr>
              <w:jc w:val="right"/>
              <w:rPr>
                <w:rFonts w:ascii="Georgia" w:hAnsi="Georgia"/>
                <w:sz w:val="18"/>
              </w:rPr>
            </w:pPr>
            <w:r w:rsidRPr="006A367E">
              <w:rPr>
                <w:rFonts w:ascii="Georgia" w:hAnsi="Georgia"/>
                <w:sz w:val="18"/>
              </w:rPr>
              <w:t>09/20</w:t>
            </w:r>
            <w:r w:rsidR="00AE20DF" w:rsidRPr="006A367E">
              <w:rPr>
                <w:rFonts w:ascii="Georgia" w:hAnsi="Georgia"/>
                <w:sz w:val="18"/>
              </w:rPr>
              <w:t>13</w:t>
            </w:r>
            <w:r w:rsidRPr="006A367E">
              <w:rPr>
                <w:rFonts w:ascii="Georgia" w:hAnsi="Georgia"/>
                <w:sz w:val="18"/>
              </w:rPr>
              <w:t xml:space="preserve"> – 06/201</w:t>
            </w:r>
            <w:r w:rsidR="00AE20DF" w:rsidRPr="006A367E">
              <w:rPr>
                <w:rFonts w:ascii="Georgia" w:hAnsi="Georgia"/>
                <w:sz w:val="18"/>
              </w:rPr>
              <w:t>7</w:t>
            </w:r>
          </w:p>
        </w:tc>
      </w:tr>
      <w:tr w:rsidR="00D5280E" w:rsidRPr="006A367E" w14:paraId="69F47C1D" w14:textId="77777777" w:rsidTr="002B75A0">
        <w:trPr>
          <w:trHeight w:val="20"/>
        </w:trPr>
        <w:tc>
          <w:tcPr>
            <w:tcW w:w="9072" w:type="dxa"/>
            <w:gridSpan w:val="11"/>
            <w:vAlign w:val="bottom"/>
          </w:tcPr>
          <w:p w14:paraId="5154E9E2" w14:textId="6D094F69" w:rsidR="0091331D" w:rsidRPr="006A367E" w:rsidRDefault="0091331D" w:rsidP="00303878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6A367E">
              <w:rPr>
                <w:rFonts w:ascii="Georgia" w:hAnsi="Georgia"/>
                <w:i/>
                <w:iCs/>
                <w:sz w:val="18"/>
              </w:rPr>
              <w:t xml:space="preserve">Schwerpunktfächer: </w:t>
            </w:r>
            <w:r w:rsidR="00AE20DF" w:rsidRPr="006A367E">
              <w:rPr>
                <w:rFonts w:ascii="Georgia" w:hAnsi="Georgia"/>
                <w:i/>
                <w:iCs/>
                <w:sz w:val="18"/>
              </w:rPr>
              <w:t>Betriebswirtschaft, Volkswirtschaft &amp; Recht</w:t>
            </w:r>
          </w:p>
          <w:p w14:paraId="23575F6C" w14:textId="2E7A087E" w:rsidR="00D5280E" w:rsidRPr="006A367E" w:rsidRDefault="00AE20DF" w:rsidP="00303878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6A367E">
              <w:rPr>
                <w:rFonts w:ascii="Georgia" w:hAnsi="Georgia"/>
                <w:i/>
                <w:iCs/>
                <w:sz w:val="18"/>
              </w:rPr>
              <w:t>Beste Matura der Klasse</w:t>
            </w:r>
          </w:p>
        </w:tc>
      </w:tr>
      <w:tr w:rsidR="00D5280E" w:rsidRPr="006A367E" w14:paraId="3A2665B3" w14:textId="77777777" w:rsidTr="002B75A0">
        <w:trPr>
          <w:trHeight w:val="454"/>
        </w:trPr>
        <w:tc>
          <w:tcPr>
            <w:tcW w:w="9072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6A367E" w:rsidRDefault="006E2C9C" w:rsidP="00303878">
            <w:pPr>
              <w:pStyle w:val="BERSCHRIFT"/>
              <w:jc w:val="center"/>
              <w:rPr>
                <w:sz w:val="28"/>
              </w:rPr>
            </w:pPr>
            <w:r w:rsidRPr="006A367E">
              <w:rPr>
                <w:sz w:val="28"/>
              </w:rPr>
              <w:t>Praxiserfahrungen</w:t>
            </w:r>
          </w:p>
        </w:tc>
      </w:tr>
      <w:tr w:rsidR="00D5280E" w:rsidRPr="006A367E" w14:paraId="127C64E2" w14:textId="77777777" w:rsidTr="002B75A0">
        <w:trPr>
          <w:trHeight w:val="340"/>
        </w:trPr>
        <w:tc>
          <w:tcPr>
            <w:tcW w:w="6516" w:type="dxa"/>
            <w:gridSpan w:val="8"/>
            <w:tcBorders>
              <w:top w:val="single" w:sz="4" w:space="0" w:color="auto"/>
            </w:tcBorders>
            <w:vAlign w:val="bottom"/>
          </w:tcPr>
          <w:p w14:paraId="38F27285" w14:textId="03340291" w:rsidR="00665BF3" w:rsidRPr="006A367E" w:rsidRDefault="007A1E41" w:rsidP="00303878">
            <w:pPr>
              <w:rPr>
                <w:rFonts w:ascii="Georgia" w:hAnsi="Georgia"/>
                <w:sz w:val="23"/>
                <w:szCs w:val="23"/>
              </w:rPr>
            </w:pPr>
            <w:r w:rsidRPr="006A367E">
              <w:rPr>
                <w:rFonts w:ascii="Georgia" w:hAnsi="Georgia"/>
                <w:b/>
                <w:smallCaps/>
                <w:sz w:val="23"/>
                <w:szCs w:val="23"/>
              </w:rPr>
              <w:t>Hypothekarbank Lenzburg AG</w:t>
            </w:r>
          </w:p>
        </w:tc>
        <w:tc>
          <w:tcPr>
            <w:tcW w:w="2556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2D726E72" w:rsidR="00665BF3" w:rsidRPr="006A367E" w:rsidRDefault="007A1E41" w:rsidP="00303878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6A367E">
              <w:rPr>
                <w:rFonts w:ascii="Georgia" w:hAnsi="Georgia"/>
                <w:i/>
                <w:smallCaps/>
                <w:sz w:val="23"/>
                <w:szCs w:val="23"/>
              </w:rPr>
              <w:t>Lenzburg, Schweiz</w:t>
            </w:r>
          </w:p>
        </w:tc>
      </w:tr>
      <w:tr w:rsidR="00D5280E" w:rsidRPr="006A367E" w14:paraId="335D84E9" w14:textId="77777777" w:rsidTr="002B75A0">
        <w:trPr>
          <w:trHeight w:val="20"/>
        </w:trPr>
        <w:tc>
          <w:tcPr>
            <w:tcW w:w="5949" w:type="dxa"/>
            <w:gridSpan w:val="5"/>
            <w:vAlign w:val="bottom"/>
          </w:tcPr>
          <w:p w14:paraId="20B1570F" w14:textId="3BF2D1B5" w:rsidR="00665BF3" w:rsidRPr="006A367E" w:rsidRDefault="003733E5" w:rsidP="00303878">
            <w:pPr>
              <w:rPr>
                <w:rFonts w:ascii="Georgia" w:hAnsi="Georgia"/>
                <w:sz w:val="18"/>
              </w:rPr>
            </w:pPr>
            <w:r w:rsidRPr="006A367E">
              <w:rPr>
                <w:rFonts w:ascii="Georgia" w:hAnsi="Georgia"/>
                <w:sz w:val="18"/>
              </w:rPr>
              <w:t>Praktikant im</w:t>
            </w:r>
            <w:r w:rsidR="009D4386">
              <w:rPr>
                <w:rFonts w:ascii="Georgia" w:hAnsi="Georgia"/>
                <w:sz w:val="18"/>
              </w:rPr>
              <w:t xml:space="preserve"> </w:t>
            </w:r>
            <w:r w:rsidR="00104B11" w:rsidRPr="006A367E">
              <w:rPr>
                <w:rFonts w:ascii="Georgia" w:hAnsi="Georgia"/>
                <w:sz w:val="18"/>
              </w:rPr>
              <w:t>Finance im Asset Management Team</w:t>
            </w:r>
          </w:p>
        </w:tc>
        <w:tc>
          <w:tcPr>
            <w:tcW w:w="3123" w:type="dxa"/>
            <w:gridSpan w:val="6"/>
            <w:vAlign w:val="bottom"/>
          </w:tcPr>
          <w:p w14:paraId="0475B997" w14:textId="440E64B2" w:rsidR="00665BF3" w:rsidRPr="006A367E" w:rsidRDefault="007A1E41" w:rsidP="00303878">
            <w:pPr>
              <w:jc w:val="right"/>
              <w:rPr>
                <w:rFonts w:ascii="Georgia" w:hAnsi="Georgia"/>
                <w:sz w:val="18"/>
              </w:rPr>
            </w:pPr>
            <w:r w:rsidRPr="006A367E">
              <w:rPr>
                <w:rFonts w:ascii="Georgia" w:hAnsi="Georgia"/>
                <w:sz w:val="18"/>
              </w:rPr>
              <w:t>03</w:t>
            </w:r>
            <w:r w:rsidR="00665BF3" w:rsidRPr="006A367E">
              <w:rPr>
                <w:rFonts w:ascii="Georgia" w:hAnsi="Georgia"/>
                <w:sz w:val="18"/>
              </w:rPr>
              <w:t>/20</w:t>
            </w:r>
            <w:r w:rsidRPr="006A367E">
              <w:rPr>
                <w:rFonts w:ascii="Georgia" w:hAnsi="Georgia"/>
                <w:sz w:val="18"/>
              </w:rPr>
              <w:t>22</w:t>
            </w:r>
            <w:r w:rsidR="00665BF3" w:rsidRPr="006A367E">
              <w:rPr>
                <w:rFonts w:ascii="Georgia" w:hAnsi="Georgia"/>
                <w:sz w:val="18"/>
              </w:rPr>
              <w:t xml:space="preserve"> – </w:t>
            </w:r>
            <w:r w:rsidRPr="006A367E">
              <w:rPr>
                <w:rFonts w:ascii="Georgia" w:hAnsi="Georgia"/>
                <w:sz w:val="18"/>
              </w:rPr>
              <w:t>08</w:t>
            </w:r>
            <w:r w:rsidR="00665BF3" w:rsidRPr="006A367E">
              <w:rPr>
                <w:rFonts w:ascii="Georgia" w:hAnsi="Georgia"/>
                <w:sz w:val="18"/>
              </w:rPr>
              <w:t>/20</w:t>
            </w:r>
            <w:r w:rsidRPr="006A367E">
              <w:rPr>
                <w:rFonts w:ascii="Georgia" w:hAnsi="Georgia"/>
                <w:sz w:val="18"/>
              </w:rPr>
              <w:t>22</w:t>
            </w:r>
          </w:p>
        </w:tc>
      </w:tr>
      <w:tr w:rsidR="00D5280E" w:rsidRPr="006A367E" w14:paraId="54C3D64C" w14:textId="77777777" w:rsidTr="002B75A0">
        <w:trPr>
          <w:trHeight w:val="20"/>
        </w:trPr>
        <w:tc>
          <w:tcPr>
            <w:tcW w:w="9072" w:type="dxa"/>
            <w:gridSpan w:val="11"/>
            <w:vAlign w:val="bottom"/>
          </w:tcPr>
          <w:p w14:paraId="27184178" w14:textId="4787D248" w:rsidR="003418E0" w:rsidRPr="006A367E" w:rsidRDefault="007D6AA2" w:rsidP="00303878">
            <w:pPr>
              <w:pStyle w:val="Bullets"/>
              <w:rPr>
                <w:sz w:val="18"/>
              </w:rPr>
            </w:pPr>
            <w:r>
              <w:rPr>
                <w:sz w:val="18"/>
              </w:rPr>
              <w:t>Analyse und Research</w:t>
            </w:r>
            <w:r w:rsidR="00104B11" w:rsidRPr="006A367E">
              <w:rPr>
                <w:sz w:val="18"/>
              </w:rPr>
              <w:t xml:space="preserve"> von europäischen Aktien</w:t>
            </w:r>
          </w:p>
          <w:p w14:paraId="23AB8399" w14:textId="5E9DCC60" w:rsidR="00665BF3" w:rsidRPr="006A367E" w:rsidRDefault="00104B11" w:rsidP="00303878">
            <w:pPr>
              <w:pStyle w:val="Bullets"/>
              <w:rPr>
                <w:sz w:val="18"/>
              </w:rPr>
            </w:pPr>
            <w:r w:rsidRPr="006A367E">
              <w:rPr>
                <w:sz w:val="18"/>
              </w:rPr>
              <w:t xml:space="preserve">Entwicklung von quantitativen </w:t>
            </w:r>
            <w:r w:rsidR="007D6AA2">
              <w:rPr>
                <w:sz w:val="18"/>
              </w:rPr>
              <w:t>Investmentm</w:t>
            </w:r>
            <w:r w:rsidRPr="006A367E">
              <w:rPr>
                <w:sz w:val="18"/>
              </w:rPr>
              <w:t>odellen für diverse Fonds durch Excel und Bloomberg</w:t>
            </w:r>
          </w:p>
          <w:p w14:paraId="059AEFC6" w14:textId="3325C111" w:rsidR="00CE28CC" w:rsidRPr="006A367E" w:rsidRDefault="00766AB2" w:rsidP="00303878">
            <w:pPr>
              <w:pStyle w:val="Bullets"/>
              <w:rPr>
                <w:sz w:val="18"/>
              </w:rPr>
            </w:pPr>
            <w:r w:rsidRPr="006A367E">
              <w:rPr>
                <w:sz w:val="18"/>
              </w:rPr>
              <w:t xml:space="preserve">Erstellung von PowerPoint-Präsentationen für den </w:t>
            </w:r>
            <w:r w:rsidR="006E5956">
              <w:rPr>
                <w:sz w:val="18"/>
              </w:rPr>
              <w:t>Verkauf von Fonds</w:t>
            </w:r>
            <w:r w:rsidRPr="006A367E">
              <w:rPr>
                <w:sz w:val="18"/>
              </w:rPr>
              <w:t xml:space="preserve"> an institutionelle Anleger</w:t>
            </w:r>
          </w:p>
          <w:p w14:paraId="420CF00D" w14:textId="2499BE3A" w:rsidR="00766AB2" w:rsidRPr="006A367E" w:rsidRDefault="00766AB2" w:rsidP="00303878">
            <w:pPr>
              <w:pStyle w:val="Bullets"/>
              <w:rPr>
                <w:sz w:val="18"/>
              </w:rPr>
            </w:pPr>
            <w:r w:rsidRPr="006A367E">
              <w:rPr>
                <w:sz w:val="18"/>
              </w:rPr>
              <w:t xml:space="preserve">Vorbereitung von Dokumenten für </w:t>
            </w:r>
            <w:r w:rsidR="00A80BDC" w:rsidRPr="006A367E">
              <w:rPr>
                <w:sz w:val="18"/>
              </w:rPr>
              <w:t xml:space="preserve">die </w:t>
            </w:r>
            <w:r w:rsidRPr="006A367E">
              <w:rPr>
                <w:sz w:val="18"/>
              </w:rPr>
              <w:t>Anlagekommissionssitzungen</w:t>
            </w:r>
          </w:p>
          <w:p w14:paraId="6DD9BA0F" w14:textId="1EE89616" w:rsidR="00C1564F" w:rsidRPr="006A367E" w:rsidRDefault="00C1564F" w:rsidP="00303878">
            <w:pPr>
              <w:pStyle w:val="Bullets"/>
              <w:rPr>
                <w:sz w:val="18"/>
              </w:rPr>
            </w:pPr>
            <w:r w:rsidRPr="006A367E">
              <w:rPr>
                <w:sz w:val="18"/>
              </w:rPr>
              <w:t>Ausführung von Aktien- und ETF Trades für Kunden und Partnerbanken</w:t>
            </w:r>
          </w:p>
        </w:tc>
      </w:tr>
      <w:tr w:rsidR="00D5280E" w:rsidRPr="006A367E" w14:paraId="48328CB9" w14:textId="77777777" w:rsidTr="002B75A0">
        <w:trPr>
          <w:trHeight w:val="283"/>
        </w:trPr>
        <w:tc>
          <w:tcPr>
            <w:tcW w:w="6374" w:type="dxa"/>
            <w:gridSpan w:val="7"/>
            <w:vAlign w:val="bottom"/>
          </w:tcPr>
          <w:p w14:paraId="74B74B41" w14:textId="45CE655C" w:rsidR="00665BF3" w:rsidRPr="00C87F77" w:rsidRDefault="00D5280E" w:rsidP="00303878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CH"/>
              </w:rPr>
            </w:pPr>
            <w:r w:rsidRPr="00C87F77">
              <w:rPr>
                <w:i w:val="0"/>
                <w:iCs w:val="0"/>
                <w:sz w:val="18"/>
                <w:lang w:val="de-CH"/>
              </w:rPr>
              <w:t>Praktikant</w:t>
            </w:r>
            <w:r w:rsidR="00665BF3" w:rsidRPr="00C87F77">
              <w:rPr>
                <w:i w:val="0"/>
                <w:iCs w:val="0"/>
                <w:sz w:val="18"/>
                <w:lang w:val="de-CH"/>
              </w:rPr>
              <w:t xml:space="preserve"> </w:t>
            </w:r>
            <w:r w:rsidR="0091331D" w:rsidRPr="00C87F77">
              <w:rPr>
                <w:i w:val="0"/>
                <w:iCs w:val="0"/>
                <w:sz w:val="18"/>
                <w:lang w:val="de-CH"/>
              </w:rPr>
              <w:t>im</w:t>
            </w:r>
            <w:r w:rsidR="00665BF3" w:rsidRPr="00C87F77">
              <w:rPr>
                <w:i w:val="0"/>
                <w:iCs w:val="0"/>
                <w:sz w:val="18"/>
                <w:lang w:val="de-CH"/>
              </w:rPr>
              <w:t xml:space="preserve"> </w:t>
            </w:r>
            <w:r w:rsidR="00907738" w:rsidRPr="00C87F77">
              <w:rPr>
                <w:i w:val="0"/>
                <w:iCs w:val="0"/>
                <w:sz w:val="18"/>
                <w:lang w:val="de-CH"/>
              </w:rPr>
              <w:t>Business</w:t>
            </w:r>
            <w:r w:rsidR="00766AB2" w:rsidRPr="00C87F77">
              <w:rPr>
                <w:i w:val="0"/>
                <w:iCs w:val="0"/>
                <w:sz w:val="18"/>
                <w:lang w:val="de-CH"/>
              </w:rPr>
              <w:t xml:space="preserve"> Development</w:t>
            </w:r>
            <w:r w:rsidR="004C4EB7" w:rsidRPr="00C87F77">
              <w:rPr>
                <w:i w:val="0"/>
                <w:iCs w:val="0"/>
                <w:sz w:val="18"/>
                <w:lang w:val="de-CH"/>
              </w:rPr>
              <w:t xml:space="preserve"> als Business-Analyst</w:t>
            </w:r>
          </w:p>
        </w:tc>
        <w:tc>
          <w:tcPr>
            <w:tcW w:w="2698" w:type="dxa"/>
            <w:gridSpan w:val="4"/>
            <w:vAlign w:val="bottom"/>
          </w:tcPr>
          <w:p w14:paraId="2CB21DEB" w14:textId="2C623966" w:rsidR="00665BF3" w:rsidRPr="006A367E" w:rsidRDefault="00665BF3" w:rsidP="00303878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6A367E">
              <w:rPr>
                <w:i w:val="0"/>
                <w:iCs w:val="0"/>
                <w:sz w:val="18"/>
              </w:rPr>
              <w:t>06/20</w:t>
            </w:r>
            <w:r w:rsidR="00766AB2" w:rsidRPr="006A367E">
              <w:rPr>
                <w:i w:val="0"/>
                <w:iCs w:val="0"/>
                <w:sz w:val="18"/>
              </w:rPr>
              <w:t>21</w:t>
            </w:r>
            <w:r w:rsidRPr="006A367E">
              <w:rPr>
                <w:i w:val="0"/>
                <w:iCs w:val="0"/>
                <w:sz w:val="18"/>
              </w:rPr>
              <w:t xml:space="preserve"> – 0</w:t>
            </w:r>
            <w:r w:rsidR="00766AB2" w:rsidRPr="006A367E">
              <w:rPr>
                <w:i w:val="0"/>
                <w:iCs w:val="0"/>
                <w:sz w:val="18"/>
              </w:rPr>
              <w:t>2</w:t>
            </w:r>
            <w:r w:rsidRPr="006A367E">
              <w:rPr>
                <w:i w:val="0"/>
                <w:iCs w:val="0"/>
                <w:sz w:val="18"/>
              </w:rPr>
              <w:t>/20</w:t>
            </w:r>
            <w:r w:rsidR="00766AB2" w:rsidRPr="006A367E">
              <w:rPr>
                <w:i w:val="0"/>
                <w:iCs w:val="0"/>
                <w:sz w:val="18"/>
              </w:rPr>
              <w:t>22</w:t>
            </w:r>
          </w:p>
        </w:tc>
      </w:tr>
      <w:tr w:rsidR="00D5280E" w:rsidRPr="006A367E" w14:paraId="7C4155D6" w14:textId="77777777" w:rsidTr="002B75A0">
        <w:trPr>
          <w:trHeight w:val="20"/>
        </w:trPr>
        <w:tc>
          <w:tcPr>
            <w:tcW w:w="9072" w:type="dxa"/>
            <w:gridSpan w:val="11"/>
            <w:vAlign w:val="bottom"/>
          </w:tcPr>
          <w:p w14:paraId="1A135F1D" w14:textId="7008D2EF" w:rsidR="0091331D" w:rsidRPr="006A367E" w:rsidRDefault="00766AB2" w:rsidP="00303878">
            <w:pPr>
              <w:pStyle w:val="Bullets"/>
              <w:rPr>
                <w:sz w:val="18"/>
              </w:rPr>
            </w:pPr>
            <w:r w:rsidRPr="006A367E">
              <w:rPr>
                <w:sz w:val="18"/>
              </w:rPr>
              <w:t>E</w:t>
            </w:r>
            <w:r w:rsidR="007D6AA2">
              <w:rPr>
                <w:sz w:val="18"/>
              </w:rPr>
              <w:t>rarbeitung</w:t>
            </w:r>
            <w:r w:rsidRPr="006A367E">
              <w:rPr>
                <w:sz w:val="18"/>
              </w:rPr>
              <w:t xml:space="preserve"> von Unternehmensstrategien für das E-Banking</w:t>
            </w:r>
          </w:p>
          <w:p w14:paraId="3658805E" w14:textId="2878437B" w:rsidR="00BA215A" w:rsidRPr="006A367E" w:rsidRDefault="00964E61" w:rsidP="00303878">
            <w:pPr>
              <w:pStyle w:val="Bullets"/>
              <w:rPr>
                <w:sz w:val="18"/>
              </w:rPr>
            </w:pPr>
            <w:r w:rsidRPr="006A367E">
              <w:rPr>
                <w:sz w:val="18"/>
              </w:rPr>
              <w:t>Problemlösung für Kunden</w:t>
            </w:r>
            <w:r w:rsidR="00A21D5A">
              <w:rPr>
                <w:sz w:val="18"/>
              </w:rPr>
              <w:t xml:space="preserve"> im direkten Kundenkontakt</w:t>
            </w:r>
          </w:p>
        </w:tc>
      </w:tr>
      <w:tr w:rsidR="00D5280E" w:rsidRPr="006A367E" w14:paraId="414B4085" w14:textId="77777777" w:rsidTr="002B75A0">
        <w:trPr>
          <w:trHeight w:val="454"/>
        </w:trPr>
        <w:tc>
          <w:tcPr>
            <w:tcW w:w="9072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18823C03" w:rsidR="00665BF3" w:rsidRPr="006A367E" w:rsidRDefault="00C00974" w:rsidP="00303878">
            <w:pPr>
              <w:pStyle w:val="BERSCHRIFT"/>
              <w:jc w:val="center"/>
              <w:rPr>
                <w:i/>
                <w:sz w:val="28"/>
              </w:rPr>
            </w:pPr>
            <w:r w:rsidRPr="00C87F77">
              <w:rPr>
                <w:sz w:val="28"/>
                <w:lang w:val="de-CH"/>
              </w:rPr>
              <w:t>Ausseruniversitäres</w:t>
            </w:r>
            <w:r w:rsidR="00D5280E" w:rsidRPr="006A367E">
              <w:rPr>
                <w:sz w:val="28"/>
              </w:rPr>
              <w:t xml:space="preserve"> Engagement</w:t>
            </w:r>
          </w:p>
        </w:tc>
      </w:tr>
      <w:tr w:rsidR="00CE28CC" w:rsidRPr="006A367E" w14:paraId="74251178" w14:textId="77777777" w:rsidTr="002B75A0">
        <w:trPr>
          <w:trHeight w:val="340"/>
        </w:trPr>
        <w:tc>
          <w:tcPr>
            <w:tcW w:w="6232" w:type="dxa"/>
            <w:gridSpan w:val="6"/>
            <w:tcBorders>
              <w:top w:val="single" w:sz="4" w:space="0" w:color="auto"/>
            </w:tcBorders>
            <w:vAlign w:val="bottom"/>
          </w:tcPr>
          <w:p w14:paraId="23826F21" w14:textId="5F0C4633" w:rsidR="00CE28CC" w:rsidRPr="006A367E" w:rsidRDefault="00723947" w:rsidP="00303878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r w:rsidRPr="006A367E">
              <w:rPr>
                <w:b/>
                <w:i w:val="0"/>
                <w:iCs/>
                <w:sz w:val="23"/>
                <w:szCs w:val="23"/>
              </w:rPr>
              <w:t>Studentenverbindung Palatia Solodorensis</w:t>
            </w:r>
            <w:r w:rsidR="00AA5A9C" w:rsidRPr="006A367E">
              <w:rPr>
                <w:b/>
                <w:i w:val="0"/>
                <w:iCs/>
                <w:sz w:val="23"/>
                <w:szCs w:val="23"/>
              </w:rPr>
              <w:t xml:space="preserve"> </w:t>
            </w:r>
          </w:p>
        </w:tc>
        <w:tc>
          <w:tcPr>
            <w:tcW w:w="2840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53C35F14" w:rsidR="00CE28CC" w:rsidRPr="006A367E" w:rsidRDefault="00723947" w:rsidP="00303878">
            <w:pPr>
              <w:pStyle w:val="Ort"/>
              <w:rPr>
                <w:sz w:val="23"/>
                <w:szCs w:val="23"/>
              </w:rPr>
            </w:pPr>
            <w:r w:rsidRPr="006A367E">
              <w:rPr>
                <w:sz w:val="23"/>
                <w:szCs w:val="23"/>
              </w:rPr>
              <w:t>Solothurn</w:t>
            </w:r>
            <w:r w:rsidR="00CC70F5" w:rsidRPr="006A367E">
              <w:rPr>
                <w:sz w:val="23"/>
                <w:szCs w:val="23"/>
              </w:rPr>
              <w:t>, Schweiz</w:t>
            </w:r>
          </w:p>
        </w:tc>
      </w:tr>
      <w:tr w:rsidR="00D5280E" w:rsidRPr="006A367E" w14:paraId="4F59C612" w14:textId="77777777" w:rsidTr="002B75A0">
        <w:trPr>
          <w:trHeight w:val="20"/>
        </w:trPr>
        <w:tc>
          <w:tcPr>
            <w:tcW w:w="5949" w:type="dxa"/>
            <w:gridSpan w:val="5"/>
            <w:vAlign w:val="bottom"/>
          </w:tcPr>
          <w:p w14:paraId="32F07601" w14:textId="077EB814" w:rsidR="00665BF3" w:rsidRPr="006A367E" w:rsidRDefault="00303878" w:rsidP="00303878">
            <w:pPr>
              <w:pStyle w:val="Beschreibung"/>
              <w:rPr>
                <w:sz w:val="18"/>
              </w:rPr>
            </w:pPr>
            <w:r>
              <w:rPr>
                <w:sz w:val="18"/>
              </w:rPr>
              <w:t>Aktive</w:t>
            </w:r>
            <w:r w:rsidR="009D4386">
              <w:rPr>
                <w:sz w:val="18"/>
              </w:rPr>
              <w:t xml:space="preserve">s </w:t>
            </w:r>
            <w:r w:rsidR="00723947" w:rsidRPr="006A367E">
              <w:rPr>
                <w:sz w:val="18"/>
              </w:rPr>
              <w:t>Mitglied im Komitee der Altherrenschaft</w:t>
            </w:r>
          </w:p>
        </w:tc>
        <w:tc>
          <w:tcPr>
            <w:tcW w:w="3123" w:type="dxa"/>
            <w:gridSpan w:val="6"/>
            <w:vAlign w:val="bottom"/>
          </w:tcPr>
          <w:p w14:paraId="45DD2178" w14:textId="5F1A2846" w:rsidR="00665BF3" w:rsidRPr="006A367E" w:rsidRDefault="00CE28CC" w:rsidP="00303878">
            <w:pPr>
              <w:pStyle w:val="Beschreibung"/>
              <w:jc w:val="right"/>
              <w:rPr>
                <w:sz w:val="18"/>
              </w:rPr>
            </w:pPr>
            <w:r w:rsidRPr="006A367E">
              <w:rPr>
                <w:sz w:val="18"/>
              </w:rPr>
              <w:t>0</w:t>
            </w:r>
            <w:r w:rsidR="00723947" w:rsidRPr="006A367E">
              <w:rPr>
                <w:sz w:val="18"/>
              </w:rPr>
              <w:t>5</w:t>
            </w:r>
            <w:r w:rsidR="00665BF3" w:rsidRPr="006A367E">
              <w:rPr>
                <w:sz w:val="18"/>
              </w:rPr>
              <w:t>/20</w:t>
            </w:r>
            <w:r w:rsidR="00CC70F5" w:rsidRPr="006A367E">
              <w:rPr>
                <w:sz w:val="18"/>
              </w:rPr>
              <w:t>2</w:t>
            </w:r>
            <w:r w:rsidR="00723947" w:rsidRPr="006A367E">
              <w:rPr>
                <w:sz w:val="18"/>
              </w:rPr>
              <w:t>2</w:t>
            </w:r>
            <w:r w:rsidR="00665BF3" w:rsidRPr="006A367E">
              <w:rPr>
                <w:sz w:val="18"/>
              </w:rPr>
              <w:t xml:space="preserve"> – </w:t>
            </w:r>
            <w:r w:rsidR="00AA5A9C" w:rsidRPr="006A367E">
              <w:rPr>
                <w:sz w:val="18"/>
              </w:rPr>
              <w:t>heute</w:t>
            </w:r>
          </w:p>
        </w:tc>
      </w:tr>
      <w:tr w:rsidR="00D5280E" w:rsidRPr="006A367E" w14:paraId="02437711" w14:textId="77777777" w:rsidTr="002B75A0">
        <w:trPr>
          <w:trHeight w:val="20"/>
        </w:trPr>
        <w:tc>
          <w:tcPr>
            <w:tcW w:w="9072" w:type="dxa"/>
            <w:gridSpan w:val="11"/>
            <w:vAlign w:val="bottom"/>
          </w:tcPr>
          <w:p w14:paraId="68CFAD97" w14:textId="0BCE58CC" w:rsidR="00F64C22" w:rsidRPr="00785A10" w:rsidRDefault="00723947" w:rsidP="00785A10">
            <w:pPr>
              <w:pStyle w:val="Beschreibung"/>
              <w:numPr>
                <w:ilvl w:val="0"/>
                <w:numId w:val="24"/>
              </w:numPr>
              <w:rPr>
                <w:sz w:val="18"/>
              </w:rPr>
            </w:pPr>
            <w:r w:rsidRPr="006A367E">
              <w:rPr>
                <w:i/>
                <w:sz w:val="18"/>
              </w:rPr>
              <w:t>Mitwirken</w:t>
            </w:r>
            <w:r w:rsidR="004A6D14">
              <w:rPr>
                <w:i/>
                <w:sz w:val="18"/>
              </w:rPr>
              <w:t xml:space="preserve"> und Teilnahme</w:t>
            </w:r>
            <w:r w:rsidRPr="006A367E">
              <w:rPr>
                <w:i/>
                <w:sz w:val="18"/>
              </w:rPr>
              <w:t xml:space="preserve"> an den Komitee-Sitzungen</w:t>
            </w:r>
          </w:p>
        </w:tc>
      </w:tr>
      <w:tr w:rsidR="00F64FA7" w:rsidRPr="006A367E" w14:paraId="4AF19DD1" w14:textId="77777777" w:rsidTr="002B75A0">
        <w:trPr>
          <w:trHeight w:val="340"/>
        </w:trPr>
        <w:tc>
          <w:tcPr>
            <w:tcW w:w="5949" w:type="dxa"/>
            <w:gridSpan w:val="5"/>
            <w:vAlign w:val="bottom"/>
          </w:tcPr>
          <w:p w14:paraId="7756FD9A" w14:textId="2644EBB4" w:rsidR="00F64FA7" w:rsidRPr="006A367E" w:rsidRDefault="00723947" w:rsidP="00303878">
            <w:pPr>
              <w:pStyle w:val="Bullets"/>
              <w:numPr>
                <w:ilvl w:val="0"/>
                <w:numId w:val="0"/>
              </w:numPr>
              <w:rPr>
                <w:smallCaps/>
                <w:sz w:val="16"/>
              </w:rPr>
            </w:pPr>
            <w:bookmarkStart w:id="0" w:name="_Hlk124281363"/>
            <w:r w:rsidRPr="006A367E">
              <w:rPr>
                <w:b/>
                <w:i w:val="0"/>
                <w:iCs w:val="0"/>
                <w:smallCaps/>
                <w:sz w:val="23"/>
                <w:szCs w:val="23"/>
              </w:rPr>
              <w:t>Gemeinde Balm bei Günsberg</w:t>
            </w:r>
          </w:p>
        </w:tc>
        <w:tc>
          <w:tcPr>
            <w:tcW w:w="3123" w:type="dxa"/>
            <w:gridSpan w:val="6"/>
            <w:vAlign w:val="bottom"/>
          </w:tcPr>
          <w:p w14:paraId="30626CB8" w14:textId="72DB3D5D" w:rsidR="00F64FA7" w:rsidRPr="006A367E" w:rsidRDefault="00723947" w:rsidP="00303878">
            <w:pPr>
              <w:pStyle w:val="Ort"/>
              <w:rPr>
                <w:sz w:val="23"/>
                <w:szCs w:val="23"/>
              </w:rPr>
            </w:pPr>
            <w:r w:rsidRPr="006A367E">
              <w:rPr>
                <w:sz w:val="23"/>
                <w:szCs w:val="23"/>
              </w:rPr>
              <w:t>Balm bei Günsberg</w:t>
            </w:r>
            <w:r w:rsidR="00964E61" w:rsidRPr="006A367E">
              <w:rPr>
                <w:sz w:val="23"/>
                <w:szCs w:val="23"/>
              </w:rPr>
              <w:t>, Schweiz</w:t>
            </w:r>
          </w:p>
        </w:tc>
      </w:tr>
      <w:tr w:rsidR="00F64FA7" w:rsidRPr="006A367E" w14:paraId="56372BDE" w14:textId="77777777" w:rsidTr="002B75A0">
        <w:trPr>
          <w:trHeight w:val="20"/>
        </w:trPr>
        <w:tc>
          <w:tcPr>
            <w:tcW w:w="7366" w:type="dxa"/>
            <w:gridSpan w:val="10"/>
            <w:vAlign w:val="bottom"/>
          </w:tcPr>
          <w:p w14:paraId="3C87D247" w14:textId="1382E86A" w:rsidR="00F64FA7" w:rsidRPr="006A367E" w:rsidRDefault="00303878" w:rsidP="00303878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i w:val="0"/>
                <w:iCs w:val="0"/>
                <w:sz w:val="18"/>
              </w:rPr>
              <w:t xml:space="preserve">Aktives </w:t>
            </w:r>
            <w:r w:rsidR="00723947" w:rsidRPr="006A367E">
              <w:rPr>
                <w:i w:val="0"/>
                <w:iCs w:val="0"/>
                <w:sz w:val="18"/>
              </w:rPr>
              <w:t>Ersatzmitglied im Gemeinderat</w:t>
            </w:r>
          </w:p>
        </w:tc>
        <w:tc>
          <w:tcPr>
            <w:tcW w:w="1706" w:type="dxa"/>
            <w:vAlign w:val="bottom"/>
          </w:tcPr>
          <w:p w14:paraId="288A2195" w14:textId="7E570E09" w:rsidR="00F64FA7" w:rsidRPr="006A367E" w:rsidRDefault="00F64FA7" w:rsidP="00303878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6A367E">
              <w:rPr>
                <w:i w:val="0"/>
                <w:iCs w:val="0"/>
                <w:sz w:val="18"/>
              </w:rPr>
              <w:t>0</w:t>
            </w:r>
            <w:r w:rsidR="005C52DC" w:rsidRPr="006A367E">
              <w:rPr>
                <w:i w:val="0"/>
                <w:iCs w:val="0"/>
                <w:sz w:val="18"/>
              </w:rPr>
              <w:t>6</w:t>
            </w:r>
            <w:r w:rsidRPr="006A367E">
              <w:rPr>
                <w:i w:val="0"/>
                <w:iCs w:val="0"/>
                <w:sz w:val="18"/>
              </w:rPr>
              <w:t>/20</w:t>
            </w:r>
            <w:r w:rsidR="005C52DC" w:rsidRPr="006A367E">
              <w:rPr>
                <w:i w:val="0"/>
                <w:iCs w:val="0"/>
                <w:sz w:val="18"/>
              </w:rPr>
              <w:t>2</w:t>
            </w:r>
            <w:r w:rsidR="00723947" w:rsidRPr="006A367E">
              <w:rPr>
                <w:i w:val="0"/>
                <w:iCs w:val="0"/>
                <w:sz w:val="18"/>
              </w:rPr>
              <w:t>0</w:t>
            </w:r>
            <w:r w:rsidRPr="006A367E">
              <w:rPr>
                <w:i w:val="0"/>
                <w:iCs w:val="0"/>
                <w:sz w:val="18"/>
              </w:rPr>
              <w:t xml:space="preserve"> – </w:t>
            </w:r>
            <w:r w:rsidR="00BB5F06" w:rsidRPr="006A367E">
              <w:rPr>
                <w:i w:val="0"/>
                <w:iCs w:val="0"/>
                <w:sz w:val="18"/>
              </w:rPr>
              <w:t>heute</w:t>
            </w:r>
          </w:p>
        </w:tc>
      </w:tr>
      <w:tr w:rsidR="00CE28CC" w:rsidRPr="006A367E" w14:paraId="7ECB507F" w14:textId="77777777" w:rsidTr="002B75A0">
        <w:trPr>
          <w:trHeight w:val="20"/>
        </w:trPr>
        <w:tc>
          <w:tcPr>
            <w:tcW w:w="9072" w:type="dxa"/>
            <w:gridSpan w:val="11"/>
            <w:vAlign w:val="bottom"/>
          </w:tcPr>
          <w:p w14:paraId="2CC438FF" w14:textId="5A1719B3" w:rsidR="004067B8" w:rsidRPr="00785A10" w:rsidRDefault="00964E61" w:rsidP="00785A10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CH"/>
              </w:rPr>
            </w:pPr>
            <w:r w:rsidRPr="006A367E">
              <w:rPr>
                <w:i/>
                <w:iCs/>
                <w:sz w:val="18"/>
                <w:lang w:val="de-CH"/>
              </w:rPr>
              <w:t xml:space="preserve">Teilnahme </w:t>
            </w:r>
            <w:r w:rsidR="00723947" w:rsidRPr="006A367E">
              <w:rPr>
                <w:i/>
                <w:iCs/>
                <w:sz w:val="18"/>
                <w:lang w:val="de-CH"/>
              </w:rPr>
              <w:t>an monatlichen Gemeinderatssitzungen und halbjährlichen Gemeindeversammlungen</w:t>
            </w:r>
          </w:p>
        </w:tc>
      </w:tr>
      <w:tr w:rsidR="00A80BDC" w:rsidRPr="006A367E" w14:paraId="406F2708" w14:textId="77777777" w:rsidTr="002B75A0">
        <w:trPr>
          <w:trHeight w:val="454"/>
        </w:trPr>
        <w:tc>
          <w:tcPr>
            <w:tcW w:w="9072" w:type="dxa"/>
            <w:gridSpan w:val="11"/>
            <w:tcBorders>
              <w:bottom w:val="single" w:sz="4" w:space="0" w:color="auto"/>
            </w:tcBorders>
            <w:vAlign w:val="bottom"/>
          </w:tcPr>
          <w:p w14:paraId="5648C309" w14:textId="42A4EE20" w:rsidR="00A80BDC" w:rsidRPr="006A367E" w:rsidRDefault="00A80BDC" w:rsidP="00303878">
            <w:pPr>
              <w:pStyle w:val="BERSCHRIFT"/>
              <w:jc w:val="center"/>
              <w:rPr>
                <w:lang w:val="de-CH"/>
              </w:rPr>
            </w:pPr>
            <w:r w:rsidRPr="006A367E">
              <w:rPr>
                <w:sz w:val="28"/>
                <w:szCs w:val="28"/>
                <w:lang w:val="de-CH"/>
              </w:rPr>
              <w:t>Diplome &amp; Zertifikate</w:t>
            </w:r>
          </w:p>
        </w:tc>
      </w:tr>
      <w:tr w:rsidR="00A80BDC" w:rsidRPr="006A367E" w14:paraId="76633C6A" w14:textId="77777777" w:rsidTr="002B75A0">
        <w:trPr>
          <w:trHeight w:val="340"/>
        </w:trPr>
        <w:tc>
          <w:tcPr>
            <w:tcW w:w="5949" w:type="dxa"/>
            <w:gridSpan w:val="5"/>
            <w:tcBorders>
              <w:top w:val="single" w:sz="4" w:space="0" w:color="auto"/>
            </w:tcBorders>
            <w:vAlign w:val="bottom"/>
          </w:tcPr>
          <w:p w14:paraId="346A51E7" w14:textId="6F19074E" w:rsidR="00A80BDC" w:rsidRPr="006A367E" w:rsidRDefault="00A80BDC" w:rsidP="004A6D14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de-CH"/>
              </w:rPr>
            </w:pPr>
            <w:r w:rsidRPr="006A367E">
              <w:rPr>
                <w:b/>
                <w:bCs/>
                <w:i w:val="0"/>
                <w:iCs/>
                <w:sz w:val="23"/>
                <w:szCs w:val="23"/>
                <w:lang w:val="de-CH"/>
              </w:rPr>
              <w:t>CFA Institute</w:t>
            </w:r>
          </w:p>
        </w:tc>
        <w:tc>
          <w:tcPr>
            <w:tcW w:w="3123" w:type="dxa"/>
            <w:gridSpan w:val="6"/>
            <w:tcBorders>
              <w:top w:val="single" w:sz="4" w:space="0" w:color="auto"/>
            </w:tcBorders>
            <w:vAlign w:val="bottom"/>
          </w:tcPr>
          <w:p w14:paraId="4489D2A7" w14:textId="5FDF8905" w:rsidR="00A80BDC" w:rsidRPr="006A367E" w:rsidRDefault="0077057D" w:rsidP="00303878">
            <w:pPr>
              <w:pStyle w:val="Ort"/>
              <w:rPr>
                <w:sz w:val="23"/>
                <w:szCs w:val="23"/>
                <w:lang w:val="de-CH"/>
              </w:rPr>
            </w:pPr>
            <w:r>
              <w:rPr>
                <w:sz w:val="23"/>
                <w:szCs w:val="23"/>
                <w:lang w:val="de-CH"/>
              </w:rPr>
              <w:t>Zürich</w:t>
            </w:r>
            <w:r w:rsidR="00A80BDC" w:rsidRPr="006A367E">
              <w:rPr>
                <w:sz w:val="23"/>
                <w:szCs w:val="23"/>
                <w:lang w:val="de-CH"/>
              </w:rPr>
              <w:t xml:space="preserve">, </w:t>
            </w:r>
            <w:r w:rsidR="008B6A14">
              <w:rPr>
                <w:sz w:val="23"/>
                <w:szCs w:val="23"/>
                <w:lang w:val="de-CH"/>
              </w:rPr>
              <w:t>Schweiz</w:t>
            </w:r>
          </w:p>
        </w:tc>
      </w:tr>
      <w:tr w:rsidR="00A80BDC" w:rsidRPr="006A367E" w14:paraId="13287D09" w14:textId="77777777" w:rsidTr="002B75A0">
        <w:trPr>
          <w:trHeight w:val="20"/>
        </w:trPr>
        <w:tc>
          <w:tcPr>
            <w:tcW w:w="5949" w:type="dxa"/>
            <w:gridSpan w:val="5"/>
            <w:vAlign w:val="bottom"/>
          </w:tcPr>
          <w:p w14:paraId="6FA5AFF1" w14:textId="09D6387B" w:rsidR="00A80BDC" w:rsidRPr="006A367E" w:rsidRDefault="00021093" w:rsidP="004A6D14">
            <w:pPr>
              <w:pStyle w:val="Beschreibung"/>
              <w:rPr>
                <w:sz w:val="18"/>
                <w:szCs w:val="18"/>
                <w:lang w:val="de-CH"/>
              </w:rPr>
            </w:pPr>
            <w:r>
              <w:rPr>
                <w:sz w:val="18"/>
                <w:szCs w:val="18"/>
                <w:lang w:val="de-CH"/>
              </w:rPr>
              <w:t>Bestandene</w:t>
            </w:r>
            <w:r w:rsidR="00A80BDC" w:rsidRPr="006A367E">
              <w:rPr>
                <w:sz w:val="18"/>
                <w:szCs w:val="18"/>
                <w:lang w:val="de-CH"/>
              </w:rPr>
              <w:t xml:space="preserve"> CFA Level 1 </w:t>
            </w:r>
            <w:r w:rsidR="00907738">
              <w:rPr>
                <w:sz w:val="18"/>
                <w:szCs w:val="18"/>
                <w:lang w:val="de-CH"/>
              </w:rPr>
              <w:t>Prüfung</w:t>
            </w:r>
            <w:r w:rsidR="00A80BDC" w:rsidRPr="006A367E">
              <w:rPr>
                <w:sz w:val="18"/>
                <w:szCs w:val="18"/>
                <w:lang w:val="de-CH"/>
              </w:rPr>
              <w:t xml:space="preserve"> im Februar 2023</w:t>
            </w:r>
            <w:r w:rsidR="005E5BAE">
              <w:rPr>
                <w:sz w:val="18"/>
                <w:szCs w:val="18"/>
                <w:lang w:val="de-CH"/>
              </w:rPr>
              <w:t xml:space="preserve"> (</w:t>
            </w:r>
            <w:r w:rsidR="00752E28">
              <w:rPr>
                <w:sz w:val="18"/>
                <w:szCs w:val="18"/>
                <w:lang w:val="de-CH"/>
              </w:rPr>
              <w:t>&gt;90%</w:t>
            </w:r>
            <w:r w:rsidR="005E5BAE">
              <w:rPr>
                <w:sz w:val="18"/>
                <w:szCs w:val="18"/>
                <w:lang w:val="de-CH"/>
              </w:rPr>
              <w:t xml:space="preserve"> Perzentil)</w:t>
            </w:r>
          </w:p>
        </w:tc>
        <w:tc>
          <w:tcPr>
            <w:tcW w:w="3123" w:type="dxa"/>
            <w:gridSpan w:val="6"/>
            <w:vAlign w:val="bottom"/>
          </w:tcPr>
          <w:p w14:paraId="38403B1C" w14:textId="6687D907" w:rsidR="00A80BDC" w:rsidRPr="000016F6" w:rsidRDefault="00A80BDC" w:rsidP="00303878">
            <w:pPr>
              <w:pStyle w:val="Beschreibung"/>
              <w:jc w:val="right"/>
              <w:rPr>
                <w:sz w:val="18"/>
                <w:szCs w:val="18"/>
                <w:lang w:val="de-CH"/>
              </w:rPr>
            </w:pPr>
            <w:r w:rsidRPr="000016F6">
              <w:rPr>
                <w:sz w:val="18"/>
                <w:szCs w:val="18"/>
                <w:lang w:val="de-CH"/>
              </w:rPr>
              <w:t>0</w:t>
            </w:r>
            <w:r w:rsidR="00495D03">
              <w:rPr>
                <w:sz w:val="18"/>
                <w:szCs w:val="18"/>
                <w:lang w:val="de-CH"/>
              </w:rPr>
              <w:t>2</w:t>
            </w:r>
            <w:r w:rsidRPr="000016F6">
              <w:rPr>
                <w:sz w:val="18"/>
                <w:szCs w:val="18"/>
                <w:lang w:val="de-CH"/>
              </w:rPr>
              <w:t>/202</w:t>
            </w:r>
            <w:r w:rsidR="008856A3">
              <w:rPr>
                <w:sz w:val="18"/>
                <w:szCs w:val="18"/>
                <w:lang w:val="de-CH"/>
              </w:rPr>
              <w:t>3</w:t>
            </w:r>
          </w:p>
        </w:tc>
      </w:tr>
      <w:tr w:rsidR="00785A10" w:rsidRPr="006A367E" w14:paraId="4EB3D815" w14:textId="77777777" w:rsidTr="002B75A0">
        <w:trPr>
          <w:trHeight w:val="340"/>
        </w:trPr>
        <w:tc>
          <w:tcPr>
            <w:tcW w:w="5949" w:type="dxa"/>
            <w:gridSpan w:val="5"/>
            <w:vAlign w:val="bottom"/>
          </w:tcPr>
          <w:p w14:paraId="58F9AFBB" w14:textId="30F7F109" w:rsidR="00785A10" w:rsidRPr="00785A10" w:rsidRDefault="00785A10" w:rsidP="004A6D14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de-CH"/>
              </w:rPr>
            </w:pPr>
            <w:r w:rsidRPr="00785A10">
              <w:rPr>
                <w:b/>
                <w:bCs/>
                <w:i w:val="0"/>
                <w:iCs/>
                <w:sz w:val="23"/>
                <w:szCs w:val="23"/>
                <w:lang w:val="de-CH"/>
              </w:rPr>
              <w:t>Training The Street</w:t>
            </w:r>
          </w:p>
        </w:tc>
        <w:tc>
          <w:tcPr>
            <w:tcW w:w="3123" w:type="dxa"/>
            <w:gridSpan w:val="6"/>
            <w:vAlign w:val="bottom"/>
          </w:tcPr>
          <w:p w14:paraId="7DD77BC3" w14:textId="7E03F56B" w:rsidR="00785A10" w:rsidRPr="00785A10" w:rsidRDefault="00785A10" w:rsidP="00785A10">
            <w:pPr>
              <w:pStyle w:val="Ort"/>
              <w:rPr>
                <w:sz w:val="23"/>
                <w:szCs w:val="23"/>
                <w:lang w:val="de-CH"/>
              </w:rPr>
            </w:pPr>
            <w:r w:rsidRPr="00785A10">
              <w:rPr>
                <w:sz w:val="23"/>
                <w:szCs w:val="23"/>
                <w:lang w:val="de-CH"/>
              </w:rPr>
              <w:t>Zürich, Schweiz</w:t>
            </w:r>
          </w:p>
        </w:tc>
      </w:tr>
      <w:tr w:rsidR="00785A10" w:rsidRPr="006A367E" w14:paraId="2AF7DEDB" w14:textId="77777777" w:rsidTr="002B75A0">
        <w:trPr>
          <w:trHeight w:val="20"/>
        </w:trPr>
        <w:tc>
          <w:tcPr>
            <w:tcW w:w="5949" w:type="dxa"/>
            <w:gridSpan w:val="5"/>
            <w:vAlign w:val="bottom"/>
          </w:tcPr>
          <w:p w14:paraId="50187468" w14:textId="17B58281" w:rsidR="00785A10" w:rsidRPr="007E37D0" w:rsidRDefault="00785A10" w:rsidP="004A6D14">
            <w:pPr>
              <w:pStyle w:val="Beschreibung"/>
              <w:rPr>
                <w:sz w:val="18"/>
                <w:szCs w:val="18"/>
                <w:lang w:val="en-GB"/>
              </w:rPr>
            </w:pPr>
            <w:r w:rsidRPr="007E37D0">
              <w:rPr>
                <w:sz w:val="18"/>
                <w:szCs w:val="18"/>
                <w:lang w:val="en-GB"/>
              </w:rPr>
              <w:t xml:space="preserve">Online-Kurs: </w:t>
            </w:r>
            <w:r w:rsidR="007E37D0" w:rsidRPr="007E37D0">
              <w:rPr>
                <w:sz w:val="18"/>
                <w:szCs w:val="18"/>
                <w:lang w:val="en-GB"/>
              </w:rPr>
              <w:t xml:space="preserve">LBO Modeling </w:t>
            </w:r>
            <w:r w:rsidR="007E37D0">
              <w:rPr>
                <w:sz w:val="18"/>
                <w:szCs w:val="18"/>
                <w:lang w:val="en-GB"/>
              </w:rPr>
              <w:t>–</w:t>
            </w:r>
            <w:r w:rsidR="007E37D0" w:rsidRPr="007E37D0">
              <w:rPr>
                <w:sz w:val="18"/>
                <w:szCs w:val="18"/>
                <w:lang w:val="en-GB"/>
              </w:rPr>
              <w:t xml:space="preserve"> Build</w:t>
            </w:r>
            <w:r w:rsidR="007E37D0">
              <w:rPr>
                <w:sz w:val="18"/>
                <w:szCs w:val="18"/>
                <w:lang w:val="en-GB"/>
              </w:rPr>
              <w:t>ing an LBO Model in Excel</w:t>
            </w:r>
          </w:p>
        </w:tc>
        <w:tc>
          <w:tcPr>
            <w:tcW w:w="3123" w:type="dxa"/>
            <w:gridSpan w:val="6"/>
            <w:vAlign w:val="bottom"/>
          </w:tcPr>
          <w:p w14:paraId="55369B7D" w14:textId="1F90FEE8" w:rsidR="00785A10" w:rsidRPr="000016F6" w:rsidRDefault="00785A10" w:rsidP="00303878">
            <w:pPr>
              <w:pStyle w:val="Beschreibung"/>
              <w:jc w:val="right"/>
              <w:rPr>
                <w:sz w:val="18"/>
                <w:szCs w:val="18"/>
                <w:lang w:val="de-CH"/>
              </w:rPr>
            </w:pPr>
            <w:r>
              <w:rPr>
                <w:sz w:val="18"/>
                <w:szCs w:val="18"/>
                <w:lang w:val="de-CH"/>
              </w:rPr>
              <w:t>02/202</w:t>
            </w:r>
            <w:r w:rsidR="0018402F">
              <w:rPr>
                <w:sz w:val="18"/>
                <w:szCs w:val="18"/>
                <w:lang w:val="de-CH"/>
              </w:rPr>
              <w:t>3</w:t>
            </w:r>
          </w:p>
        </w:tc>
      </w:tr>
      <w:tr w:rsidR="00A80BDC" w:rsidRPr="00CC3996" w14:paraId="36977022" w14:textId="77777777" w:rsidTr="002B75A0">
        <w:trPr>
          <w:trHeight w:val="340"/>
        </w:trPr>
        <w:tc>
          <w:tcPr>
            <w:tcW w:w="5949" w:type="dxa"/>
            <w:gridSpan w:val="5"/>
            <w:vAlign w:val="bottom"/>
          </w:tcPr>
          <w:p w14:paraId="799F55EC" w14:textId="0057519D" w:rsidR="00A80BDC" w:rsidRPr="009D4386" w:rsidRDefault="00A80BDC" w:rsidP="004A6D14">
            <w:pPr>
              <w:pStyle w:val="Ort"/>
              <w:jc w:val="left"/>
              <w:rPr>
                <w:rFonts w:cs="Georgia"/>
                <w:i w:val="0"/>
                <w:iCs/>
                <w:color w:val="000000"/>
                <w:sz w:val="18"/>
                <w:lang w:val="en-GB"/>
              </w:rPr>
            </w:pPr>
            <w:r w:rsidRPr="009D4386">
              <w:rPr>
                <w:b/>
                <w:bCs/>
                <w:i w:val="0"/>
                <w:iCs/>
                <w:sz w:val="23"/>
                <w:szCs w:val="23"/>
                <w:lang w:val="de-CH"/>
              </w:rPr>
              <w:t>Harvard Business School Online</w:t>
            </w:r>
          </w:p>
        </w:tc>
        <w:tc>
          <w:tcPr>
            <w:tcW w:w="3123" w:type="dxa"/>
            <w:gridSpan w:val="6"/>
            <w:vAlign w:val="bottom"/>
          </w:tcPr>
          <w:p w14:paraId="3B188447" w14:textId="6DCF29B3" w:rsidR="00A80BDC" w:rsidRPr="009D4386" w:rsidRDefault="00A80BDC" w:rsidP="00303878">
            <w:pPr>
              <w:pStyle w:val="Ort"/>
              <w:rPr>
                <w:rFonts w:cs="Georgia"/>
                <w:iCs/>
                <w:color w:val="000000"/>
                <w:sz w:val="18"/>
                <w:lang w:val="en-GB"/>
              </w:rPr>
            </w:pPr>
            <w:r w:rsidRPr="00CC3996">
              <w:rPr>
                <w:sz w:val="23"/>
                <w:szCs w:val="23"/>
                <w:lang w:val="de-CH"/>
              </w:rPr>
              <w:t>Boston, USA</w:t>
            </w:r>
          </w:p>
        </w:tc>
      </w:tr>
      <w:bookmarkEnd w:id="0"/>
      <w:tr w:rsidR="00A80BDC" w:rsidRPr="006A367E" w14:paraId="00ECC076" w14:textId="77777777" w:rsidTr="002B75A0">
        <w:trPr>
          <w:trHeight w:val="20"/>
        </w:trPr>
        <w:tc>
          <w:tcPr>
            <w:tcW w:w="5949" w:type="dxa"/>
            <w:gridSpan w:val="5"/>
            <w:vAlign w:val="bottom"/>
          </w:tcPr>
          <w:p w14:paraId="67604499" w14:textId="3AC38D4F" w:rsidR="00A80BDC" w:rsidRPr="006A367E" w:rsidRDefault="00303878" w:rsidP="00303878">
            <w:pPr>
              <w:pStyle w:val="Beschreibung"/>
              <w:rPr>
                <w:sz w:val="18"/>
                <w:lang w:val="de-CH"/>
              </w:rPr>
            </w:pPr>
            <w:r>
              <w:rPr>
                <w:sz w:val="18"/>
              </w:rPr>
              <w:t xml:space="preserve">Teilnehmer an einem </w:t>
            </w:r>
            <w:r w:rsidR="00A80BDC" w:rsidRPr="006A367E">
              <w:rPr>
                <w:sz w:val="18"/>
              </w:rPr>
              <w:t>Online</w:t>
            </w:r>
            <w:r w:rsidR="00590CF3" w:rsidRPr="006A367E">
              <w:rPr>
                <w:sz w:val="18"/>
              </w:rPr>
              <w:t>-</w:t>
            </w:r>
            <w:r w:rsidR="00A80BDC" w:rsidRPr="006A367E">
              <w:rPr>
                <w:sz w:val="18"/>
              </w:rPr>
              <w:t xml:space="preserve">Zertifikat </w:t>
            </w:r>
            <w:r w:rsidR="0006500F">
              <w:rPr>
                <w:sz w:val="18"/>
              </w:rPr>
              <w:t>in</w:t>
            </w:r>
            <w:r w:rsidR="00A80BDC" w:rsidRPr="006A367E">
              <w:rPr>
                <w:sz w:val="18"/>
              </w:rPr>
              <w:t xml:space="preserve"> Alternative Investments</w:t>
            </w:r>
          </w:p>
        </w:tc>
        <w:tc>
          <w:tcPr>
            <w:tcW w:w="3123" w:type="dxa"/>
            <w:gridSpan w:val="6"/>
            <w:vAlign w:val="bottom"/>
          </w:tcPr>
          <w:p w14:paraId="63F674D3" w14:textId="3EE059E1" w:rsidR="00A80BDC" w:rsidRPr="000016F6" w:rsidRDefault="00B21BDF" w:rsidP="00303878">
            <w:pPr>
              <w:pStyle w:val="Beschreibung"/>
              <w:jc w:val="right"/>
              <w:rPr>
                <w:sz w:val="18"/>
                <w:szCs w:val="18"/>
                <w:lang w:val="de-CH"/>
              </w:rPr>
            </w:pPr>
            <w:r w:rsidRPr="000016F6">
              <w:rPr>
                <w:sz w:val="18"/>
                <w:szCs w:val="18"/>
                <w:lang w:val="de-CH"/>
              </w:rPr>
              <w:t xml:space="preserve">06/2022 </w:t>
            </w:r>
            <w:r w:rsidR="000016F6" w:rsidRPr="000016F6">
              <w:rPr>
                <w:sz w:val="18"/>
                <w:szCs w:val="18"/>
              </w:rPr>
              <w:t>–</w:t>
            </w:r>
            <w:r w:rsidRPr="000016F6">
              <w:rPr>
                <w:sz w:val="18"/>
                <w:szCs w:val="18"/>
                <w:lang w:val="de-CH"/>
              </w:rPr>
              <w:t xml:space="preserve"> </w:t>
            </w:r>
            <w:r w:rsidR="00A80BDC" w:rsidRPr="000016F6">
              <w:rPr>
                <w:sz w:val="18"/>
                <w:szCs w:val="18"/>
                <w:lang w:val="de-CH"/>
              </w:rPr>
              <w:t>07/2022</w:t>
            </w:r>
          </w:p>
        </w:tc>
      </w:tr>
      <w:tr w:rsidR="00A80BDC" w:rsidRPr="00E32B65" w14:paraId="47FF26E4" w14:textId="77777777" w:rsidTr="002B75A0">
        <w:trPr>
          <w:trHeight w:val="20"/>
        </w:trPr>
        <w:tc>
          <w:tcPr>
            <w:tcW w:w="9072" w:type="dxa"/>
            <w:gridSpan w:val="11"/>
            <w:vAlign w:val="bottom"/>
          </w:tcPr>
          <w:p w14:paraId="3B2CFD53" w14:textId="2182D2D1" w:rsidR="00A80BDC" w:rsidRPr="00785A10" w:rsidRDefault="00A80BDC" w:rsidP="00785A10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GB"/>
              </w:rPr>
            </w:pPr>
            <w:r w:rsidRPr="00C87F77">
              <w:rPr>
                <w:i/>
                <w:iCs/>
                <w:sz w:val="18"/>
                <w:lang w:val="de-CH"/>
              </w:rPr>
              <w:t>Relevante Themen:</w:t>
            </w:r>
            <w:r w:rsidRPr="006A367E">
              <w:rPr>
                <w:i/>
                <w:iCs/>
                <w:sz w:val="18"/>
                <w:lang w:val="en-GB"/>
              </w:rPr>
              <w:t xml:space="preserve"> Private Equity, </w:t>
            </w:r>
            <w:r w:rsidR="00590CF3" w:rsidRPr="006A367E">
              <w:rPr>
                <w:i/>
                <w:iCs/>
                <w:sz w:val="18"/>
                <w:lang w:val="en-GB"/>
              </w:rPr>
              <w:t>Hedge funds</w:t>
            </w:r>
            <w:r w:rsidRPr="006A367E">
              <w:rPr>
                <w:i/>
                <w:iCs/>
                <w:sz w:val="18"/>
                <w:lang w:val="en-GB"/>
              </w:rPr>
              <w:t>, Private Debt &amp; Real Estate</w:t>
            </w:r>
          </w:p>
        </w:tc>
      </w:tr>
      <w:tr w:rsidR="00A80BDC" w:rsidRPr="006A367E" w14:paraId="482569A2" w14:textId="77777777" w:rsidTr="002B75A0">
        <w:trPr>
          <w:trHeight w:val="454"/>
        </w:trPr>
        <w:tc>
          <w:tcPr>
            <w:tcW w:w="9072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78D7F049" w:rsidR="00A80BDC" w:rsidRPr="006A367E" w:rsidRDefault="00A80BDC" w:rsidP="00303878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6A367E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A80BDC" w:rsidRPr="006A367E" w14:paraId="2B257790" w14:textId="77777777" w:rsidTr="002B75A0">
        <w:trPr>
          <w:trHeight w:val="567"/>
        </w:trPr>
        <w:tc>
          <w:tcPr>
            <w:tcW w:w="1982" w:type="dxa"/>
            <w:tcBorders>
              <w:top w:val="single" w:sz="4" w:space="0" w:color="auto"/>
            </w:tcBorders>
            <w:vAlign w:val="bottom"/>
          </w:tcPr>
          <w:p w14:paraId="15B2C431" w14:textId="7B10F500" w:rsidR="00A80BDC" w:rsidRPr="006A367E" w:rsidRDefault="00A80BDC" w:rsidP="00303878">
            <w:pPr>
              <w:rPr>
                <w:rFonts w:ascii="Georgia" w:hAnsi="Georgia"/>
                <w:sz w:val="18"/>
              </w:rPr>
            </w:pPr>
            <w:r w:rsidRPr="006A367E">
              <w:rPr>
                <w:rFonts w:ascii="Georgia" w:hAnsi="Georgia"/>
                <w:sz w:val="18"/>
              </w:rPr>
              <w:t>Sprachen:</w:t>
            </w:r>
            <w:r w:rsidR="009273FE">
              <w:rPr>
                <w:rFonts w:ascii="Georgia" w:hAnsi="Georgia"/>
                <w:sz w:val="18"/>
              </w:rPr>
              <w:br/>
            </w:r>
          </w:p>
        </w:tc>
        <w:tc>
          <w:tcPr>
            <w:tcW w:w="7090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5493F104" w:rsidR="00A80BDC" w:rsidRPr="006A367E" w:rsidRDefault="00A80BDC" w:rsidP="00303878">
            <w:pPr>
              <w:rPr>
                <w:rFonts w:ascii="Georgia" w:hAnsi="Georgia"/>
                <w:sz w:val="18"/>
              </w:rPr>
            </w:pPr>
            <w:r w:rsidRPr="006A367E">
              <w:rPr>
                <w:rFonts w:ascii="Georgia" w:hAnsi="Georgia" w:cs="Georgia"/>
                <w:color w:val="000000"/>
                <w:sz w:val="18"/>
              </w:rPr>
              <w:t xml:space="preserve">Deutsch und Schweizerdeutsch </w:t>
            </w:r>
            <w:r w:rsidRPr="006A367E">
              <w:rPr>
                <w:rFonts w:ascii="Georgia" w:hAnsi="Georgia" w:cs="Georgia"/>
                <w:i/>
                <w:iCs/>
                <w:color w:val="000000"/>
                <w:sz w:val="18"/>
              </w:rPr>
              <w:t>(Muttersprache)</w:t>
            </w:r>
            <w:r w:rsidRPr="006A367E">
              <w:rPr>
                <w:rFonts w:ascii="Georgia" w:hAnsi="Georgia" w:cs="Georgia"/>
                <w:color w:val="000000"/>
                <w:sz w:val="18"/>
              </w:rPr>
              <w:t xml:space="preserve">, Englisch </w:t>
            </w:r>
            <w:r w:rsidRPr="006A367E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 w:rsidR="00F8702A" w:rsidRPr="006A367E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Cambridge C1 </w:t>
            </w:r>
            <w:r w:rsidR="00CC3996" w:rsidRPr="00C87F77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a</w:t>
            </w:r>
            <w:r w:rsidR="00F8702A" w:rsidRPr="00C87F77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dvanced</w:t>
            </w:r>
            <w:r w:rsidRPr="006A367E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Pr="006A367E">
              <w:rPr>
                <w:rFonts w:ascii="Georgia" w:hAnsi="Georgia" w:cs="Georgia"/>
                <w:color w:val="000000"/>
                <w:sz w:val="18"/>
              </w:rPr>
              <w:t>, Französisch (</w:t>
            </w:r>
            <w:r w:rsidRPr="009D04E7">
              <w:rPr>
                <w:rFonts w:ascii="Georgia" w:hAnsi="Georgia" w:cs="Georgia"/>
                <w:i/>
                <w:iCs/>
                <w:color w:val="000000"/>
                <w:sz w:val="18"/>
              </w:rPr>
              <w:t>fortgeschritten</w:t>
            </w:r>
            <w:r w:rsidRPr="006A367E">
              <w:rPr>
                <w:rFonts w:ascii="Georgia" w:hAnsi="Georgia" w:cs="Georgia"/>
                <w:color w:val="000000"/>
                <w:sz w:val="18"/>
              </w:rPr>
              <w:t>)</w:t>
            </w:r>
          </w:p>
        </w:tc>
      </w:tr>
      <w:tr w:rsidR="00A80BDC" w:rsidRPr="009D4386" w14:paraId="45706C3F" w14:textId="77777777" w:rsidTr="002B75A0">
        <w:trPr>
          <w:trHeight w:val="567"/>
        </w:trPr>
        <w:tc>
          <w:tcPr>
            <w:tcW w:w="1982" w:type="dxa"/>
            <w:vAlign w:val="bottom"/>
          </w:tcPr>
          <w:p w14:paraId="57688BDA" w14:textId="3B4D2B0D" w:rsidR="00A80BDC" w:rsidRPr="006A367E" w:rsidRDefault="00A80BDC" w:rsidP="00303878">
            <w:pPr>
              <w:rPr>
                <w:rFonts w:ascii="Georgia" w:hAnsi="Georgia"/>
                <w:sz w:val="18"/>
              </w:rPr>
            </w:pPr>
            <w:r w:rsidRPr="006A367E">
              <w:rPr>
                <w:rFonts w:ascii="Georgia" w:hAnsi="Georgia"/>
                <w:sz w:val="18"/>
              </w:rPr>
              <w:t>Technisch:</w:t>
            </w:r>
            <w:r w:rsidR="009273FE">
              <w:rPr>
                <w:rFonts w:ascii="Georgia" w:hAnsi="Georgia"/>
                <w:sz w:val="18"/>
              </w:rPr>
              <w:br/>
            </w:r>
          </w:p>
        </w:tc>
        <w:tc>
          <w:tcPr>
            <w:tcW w:w="7090" w:type="dxa"/>
            <w:gridSpan w:val="10"/>
            <w:vAlign w:val="bottom"/>
          </w:tcPr>
          <w:p w14:paraId="60CA2168" w14:textId="7265CCAE" w:rsidR="00A80BDC" w:rsidRPr="006A367E" w:rsidRDefault="00A80BDC" w:rsidP="00303878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</w:pPr>
            <w:r w:rsidRPr="006A367E">
              <w:rPr>
                <w:rFonts w:ascii="Georgia" w:hAnsi="Georgia" w:cs="Georgia"/>
                <w:color w:val="000000"/>
                <w:sz w:val="18"/>
                <w:lang w:val="en-GB"/>
              </w:rPr>
              <w:t xml:space="preserve">Microsoft Office </w:t>
            </w:r>
            <w:r w:rsidRPr="006A367E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(</w:t>
            </w:r>
            <w:r w:rsidRPr="00947087">
              <w:rPr>
                <w:rFonts w:ascii="Georgia" w:hAnsi="Georgia" w:cs="Georgia"/>
                <w:i/>
                <w:iCs/>
                <w:color w:val="000000"/>
                <w:sz w:val="18"/>
                <w:lang w:val="de-CH"/>
              </w:rPr>
              <w:t>fortgeschritten</w:t>
            </w:r>
            <w:r w:rsidRPr="006A367E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)</w:t>
            </w:r>
            <w:r w:rsidRPr="006A367E">
              <w:rPr>
                <w:rFonts w:ascii="Georgia" w:hAnsi="Georgia" w:cs="Georgia"/>
                <w:color w:val="000000"/>
                <w:sz w:val="18"/>
                <w:lang w:val="en-GB"/>
              </w:rPr>
              <w:t xml:space="preserve">, </w:t>
            </w:r>
            <w:r w:rsidRPr="009032D0">
              <w:rPr>
                <w:rFonts w:ascii="Georgia" w:hAnsi="Georgia" w:cs="Georgia"/>
                <w:sz w:val="18"/>
                <w:lang w:val="en-GB"/>
              </w:rPr>
              <w:t xml:space="preserve">Bloomberg </w:t>
            </w:r>
            <w:r w:rsidRPr="009032D0">
              <w:rPr>
                <w:rFonts w:ascii="Georgia" w:hAnsi="Georgia" w:cs="Georgia"/>
                <w:i/>
                <w:iCs/>
                <w:sz w:val="18"/>
                <w:lang w:val="en-GB"/>
              </w:rPr>
              <w:t>(</w:t>
            </w:r>
            <w:r w:rsidR="009D4386" w:rsidRPr="00C87F77">
              <w:rPr>
                <w:rFonts w:ascii="Georgia" w:hAnsi="Georgia" w:cs="Georgia"/>
                <w:i/>
                <w:iCs/>
                <w:sz w:val="18"/>
                <w:lang w:val="de-CH"/>
              </w:rPr>
              <w:t>fortgeschritten</w:t>
            </w:r>
            <w:r w:rsidRPr="009032D0">
              <w:rPr>
                <w:rFonts w:ascii="Georgia" w:hAnsi="Georgia" w:cs="Georgia"/>
                <w:i/>
                <w:iCs/>
                <w:sz w:val="18"/>
                <w:lang w:val="en-GB"/>
              </w:rPr>
              <w:t xml:space="preserve">), </w:t>
            </w:r>
            <w:r w:rsidRPr="009032D0">
              <w:rPr>
                <w:rFonts w:ascii="Georgia" w:hAnsi="Georgia" w:cs="Georgia"/>
                <w:sz w:val="18"/>
                <w:lang w:val="en-GB"/>
              </w:rPr>
              <w:t>Matlab</w:t>
            </w:r>
            <w:r w:rsidRPr="009032D0">
              <w:rPr>
                <w:rFonts w:ascii="Georgia" w:hAnsi="Georgia" w:cs="Georgia"/>
                <w:i/>
                <w:iCs/>
                <w:sz w:val="18"/>
                <w:lang w:val="en-GB"/>
              </w:rPr>
              <w:t xml:space="preserve"> (basic), </w:t>
            </w:r>
            <w:r w:rsidRPr="009032D0">
              <w:rPr>
                <w:rFonts w:ascii="Georgia" w:hAnsi="Georgia" w:cs="Georgia"/>
                <w:sz w:val="18"/>
                <w:lang w:val="en-GB"/>
              </w:rPr>
              <w:t xml:space="preserve">C++ </w:t>
            </w:r>
            <w:r w:rsidRPr="009032D0">
              <w:rPr>
                <w:rFonts w:ascii="Georgia" w:hAnsi="Georgia" w:cs="Georgia"/>
                <w:i/>
                <w:iCs/>
                <w:sz w:val="18"/>
                <w:lang w:val="en-GB"/>
              </w:rPr>
              <w:t>(basic)</w:t>
            </w:r>
          </w:p>
        </w:tc>
      </w:tr>
      <w:tr w:rsidR="00A80BDC" w:rsidRPr="006A367E" w14:paraId="70CB01B0" w14:textId="77777777" w:rsidTr="002B75A0">
        <w:trPr>
          <w:trHeight w:val="567"/>
        </w:trPr>
        <w:tc>
          <w:tcPr>
            <w:tcW w:w="1982" w:type="dxa"/>
            <w:vAlign w:val="bottom"/>
          </w:tcPr>
          <w:p w14:paraId="04F58216" w14:textId="7734AFE7" w:rsidR="00A80BDC" w:rsidRPr="006A367E" w:rsidRDefault="00A80BDC" w:rsidP="00303878">
            <w:pPr>
              <w:rPr>
                <w:rFonts w:ascii="Georgia" w:hAnsi="Georgia"/>
                <w:sz w:val="18"/>
              </w:rPr>
            </w:pPr>
            <w:r w:rsidRPr="006A367E">
              <w:rPr>
                <w:rFonts w:ascii="Georgia" w:hAnsi="Georgia"/>
                <w:sz w:val="18"/>
              </w:rPr>
              <w:t>Interessen:</w:t>
            </w:r>
            <w:r w:rsidR="009273FE">
              <w:rPr>
                <w:rFonts w:ascii="Georgia" w:hAnsi="Georgia"/>
                <w:sz w:val="18"/>
              </w:rPr>
              <w:br/>
            </w:r>
          </w:p>
        </w:tc>
        <w:tc>
          <w:tcPr>
            <w:tcW w:w="7090" w:type="dxa"/>
            <w:gridSpan w:val="10"/>
            <w:vAlign w:val="bottom"/>
          </w:tcPr>
          <w:p w14:paraId="598C2742" w14:textId="725C5BA8" w:rsidR="00A80BDC" w:rsidRPr="006A367E" w:rsidRDefault="00A80BDC" w:rsidP="00303878">
            <w:pPr>
              <w:rPr>
                <w:rFonts w:ascii="Georgia" w:hAnsi="Georgia" w:cs="Georgia"/>
                <w:color w:val="000000"/>
                <w:sz w:val="18"/>
              </w:rPr>
            </w:pPr>
            <w:r w:rsidRPr="006A367E">
              <w:rPr>
                <w:rFonts w:ascii="Georgia" w:hAnsi="Georgia" w:cs="Georgia"/>
                <w:color w:val="000000"/>
                <w:sz w:val="18"/>
              </w:rPr>
              <w:t xml:space="preserve">Boxen, Lesen </w:t>
            </w:r>
            <w:r w:rsidRPr="009D4386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 w:rsidR="00F8702A" w:rsidRPr="009D4386">
              <w:rPr>
                <w:rFonts w:ascii="Georgia" w:hAnsi="Georgia" w:cs="Georgia"/>
                <w:i/>
                <w:iCs/>
                <w:color w:val="000000"/>
                <w:sz w:val="18"/>
              </w:rPr>
              <w:t>202</w:t>
            </w:r>
            <w:r w:rsidR="00F94F9F" w:rsidRPr="009D4386">
              <w:rPr>
                <w:rFonts w:ascii="Georgia" w:hAnsi="Georgia" w:cs="Georgia"/>
                <w:i/>
                <w:iCs/>
                <w:color w:val="000000"/>
                <w:sz w:val="18"/>
              </w:rPr>
              <w:t>2</w:t>
            </w:r>
            <w:r w:rsidR="00F8702A" w:rsidRPr="009D4386">
              <w:rPr>
                <w:rFonts w:ascii="Georgia" w:hAnsi="Georgia" w:cs="Georgia"/>
                <w:i/>
                <w:iCs/>
                <w:color w:val="000000"/>
                <w:sz w:val="18"/>
              </w:rPr>
              <w:t>: 40 Bücher zu den Themen Finanzmärkte und Psychologie</w:t>
            </w:r>
            <w:r w:rsidRPr="009D4386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Pr="006A367E">
              <w:rPr>
                <w:rFonts w:ascii="Georgia" w:hAnsi="Georgia" w:cs="Georgia"/>
                <w:color w:val="000000"/>
                <w:sz w:val="18"/>
              </w:rPr>
              <w:t>, Kraft- und Ausdauersport</w:t>
            </w:r>
          </w:p>
        </w:tc>
      </w:tr>
      <w:tr w:rsidR="00A80BDC" w:rsidRPr="006A367E" w14:paraId="071AB173" w14:textId="77777777" w:rsidTr="002B75A0">
        <w:trPr>
          <w:trHeight w:val="949"/>
        </w:trPr>
        <w:tc>
          <w:tcPr>
            <w:tcW w:w="2694" w:type="dxa"/>
            <w:gridSpan w:val="2"/>
            <w:vAlign w:val="bottom"/>
          </w:tcPr>
          <w:p w14:paraId="406B03AC" w14:textId="1ED493FD" w:rsidR="00A80BDC" w:rsidRPr="006A367E" w:rsidRDefault="00253FED" w:rsidP="00303878">
            <w:pPr>
              <w:rPr>
                <w:rFonts w:ascii="Georgia" w:hAnsi="Georgia"/>
                <w:sz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A8F4B7E" wp14:editId="5B8C3BA0">
                  <wp:simplePos x="0" y="0"/>
                  <wp:positionH relativeFrom="column">
                    <wp:posOffset>75565</wp:posOffset>
                  </wp:positionH>
                  <wp:positionV relativeFrom="paragraph">
                    <wp:posOffset>-392430</wp:posOffset>
                  </wp:positionV>
                  <wp:extent cx="999490" cy="38544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490" cy="38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80BDC" w:rsidRPr="006A367E">
              <w:rPr>
                <w:rFonts w:ascii="Georgia" w:hAnsi="Georgia"/>
                <w:sz w:val="18"/>
              </w:rPr>
              <w:t>Zürich</w:t>
            </w:r>
            <w:r w:rsidR="00303878">
              <w:rPr>
                <w:rFonts w:ascii="Georgia" w:hAnsi="Georgia"/>
                <w:sz w:val="18"/>
              </w:rPr>
              <w:t xml:space="preserve"> (CH)</w:t>
            </w:r>
            <w:r w:rsidR="00A80BDC" w:rsidRPr="006A367E">
              <w:rPr>
                <w:rFonts w:ascii="Georgia" w:hAnsi="Georgia"/>
                <w:sz w:val="18"/>
              </w:rPr>
              <w:t xml:space="preserve">, </w:t>
            </w:r>
            <w:r w:rsidR="00C62543">
              <w:rPr>
                <w:rFonts w:ascii="Georgia" w:hAnsi="Georgia"/>
                <w:sz w:val="18"/>
              </w:rPr>
              <w:t>03</w:t>
            </w:r>
            <w:r w:rsidR="00A80BDC" w:rsidRPr="006A367E">
              <w:rPr>
                <w:rFonts w:ascii="Georgia" w:hAnsi="Georgia"/>
                <w:sz w:val="18"/>
              </w:rPr>
              <w:t>.0</w:t>
            </w:r>
            <w:r w:rsidR="00C62543">
              <w:rPr>
                <w:rFonts w:ascii="Georgia" w:hAnsi="Georgia"/>
                <w:sz w:val="18"/>
              </w:rPr>
              <w:t>4</w:t>
            </w:r>
            <w:r w:rsidR="00A80BDC" w:rsidRPr="006A367E">
              <w:rPr>
                <w:rFonts w:ascii="Georgia" w:hAnsi="Georgia"/>
                <w:sz w:val="18"/>
              </w:rPr>
              <w:t>.2023</w:t>
            </w:r>
          </w:p>
        </w:tc>
        <w:tc>
          <w:tcPr>
            <w:tcW w:w="6378" w:type="dxa"/>
            <w:gridSpan w:val="9"/>
            <w:vAlign w:val="bottom"/>
          </w:tcPr>
          <w:p w14:paraId="6478BDEA" w14:textId="50A41E54" w:rsidR="00A80BDC" w:rsidRPr="006A367E" w:rsidRDefault="00A80BDC" w:rsidP="00303878">
            <w:pPr>
              <w:rPr>
                <w:rFonts w:ascii="Georgia" w:hAnsi="Georgia" w:cs="Georgia"/>
                <w:color w:val="000000"/>
                <w:sz w:val="18"/>
              </w:rPr>
            </w:pPr>
          </w:p>
        </w:tc>
      </w:tr>
    </w:tbl>
    <w:p w14:paraId="0747D2BF" w14:textId="76407E9D" w:rsidR="00723643" w:rsidRPr="006A367E" w:rsidRDefault="00723643" w:rsidP="00785A10">
      <w:pPr>
        <w:rPr>
          <w:rFonts w:ascii="Georgia" w:hAnsi="Georgia"/>
          <w:sz w:val="18"/>
        </w:rPr>
      </w:pPr>
    </w:p>
    <w:sectPr w:rsidR="00723643" w:rsidRPr="006A367E" w:rsidSect="009D4386">
      <w:footerReference w:type="even" r:id="rId9"/>
      <w:pgSz w:w="11906" w:h="16838"/>
      <w:pgMar w:top="1134" w:right="1418" w:bottom="81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6634BD" w14:textId="77777777" w:rsidR="00D9015E" w:rsidRDefault="00D9015E" w:rsidP="00BE053D">
      <w:pPr>
        <w:spacing w:after="0" w:line="240" w:lineRule="auto"/>
      </w:pPr>
      <w:r>
        <w:separator/>
      </w:r>
    </w:p>
  </w:endnote>
  <w:endnote w:type="continuationSeparator" w:id="0">
    <w:p w14:paraId="0E577D2E" w14:textId="77777777" w:rsidR="00D9015E" w:rsidRDefault="00D9015E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4554C3" w14:textId="77777777" w:rsidR="00D9015E" w:rsidRDefault="00D9015E" w:rsidP="00BE053D">
      <w:pPr>
        <w:spacing w:after="0" w:line="240" w:lineRule="auto"/>
      </w:pPr>
      <w:r>
        <w:separator/>
      </w:r>
    </w:p>
  </w:footnote>
  <w:footnote w:type="continuationSeparator" w:id="0">
    <w:p w14:paraId="55355264" w14:textId="77777777" w:rsidR="00D9015E" w:rsidRDefault="00D9015E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8767117">
    <w:abstractNumId w:val="14"/>
  </w:num>
  <w:num w:numId="2" w16cid:durableId="1275941372">
    <w:abstractNumId w:val="17"/>
  </w:num>
  <w:num w:numId="3" w16cid:durableId="898396136">
    <w:abstractNumId w:val="19"/>
  </w:num>
  <w:num w:numId="4" w16cid:durableId="791172474">
    <w:abstractNumId w:val="0"/>
  </w:num>
  <w:num w:numId="5" w16cid:durableId="1240015465">
    <w:abstractNumId w:val="1"/>
  </w:num>
  <w:num w:numId="6" w16cid:durableId="1821380516">
    <w:abstractNumId w:val="2"/>
  </w:num>
  <w:num w:numId="7" w16cid:durableId="1781794905">
    <w:abstractNumId w:val="13"/>
  </w:num>
  <w:num w:numId="8" w16cid:durableId="172110788">
    <w:abstractNumId w:val="22"/>
  </w:num>
  <w:num w:numId="9" w16cid:durableId="387580608">
    <w:abstractNumId w:val="12"/>
  </w:num>
  <w:num w:numId="10" w16cid:durableId="552077792">
    <w:abstractNumId w:val="23"/>
  </w:num>
  <w:num w:numId="11" w16cid:durableId="670723374">
    <w:abstractNumId w:val="5"/>
  </w:num>
  <w:num w:numId="12" w16cid:durableId="1393120164">
    <w:abstractNumId w:val="6"/>
  </w:num>
  <w:num w:numId="13" w16cid:durableId="2068256586">
    <w:abstractNumId w:val="8"/>
  </w:num>
  <w:num w:numId="14" w16cid:durableId="556669569">
    <w:abstractNumId w:val="9"/>
  </w:num>
  <w:num w:numId="15" w16cid:durableId="756634625">
    <w:abstractNumId w:val="21"/>
  </w:num>
  <w:num w:numId="16" w16cid:durableId="170068274">
    <w:abstractNumId w:val="4"/>
  </w:num>
  <w:num w:numId="17" w16cid:durableId="895312971">
    <w:abstractNumId w:val="16"/>
  </w:num>
  <w:num w:numId="18" w16cid:durableId="344131344">
    <w:abstractNumId w:val="3"/>
  </w:num>
  <w:num w:numId="19" w16cid:durableId="113329471">
    <w:abstractNumId w:val="18"/>
  </w:num>
  <w:num w:numId="20" w16cid:durableId="852648442">
    <w:abstractNumId w:val="10"/>
  </w:num>
  <w:num w:numId="21" w16cid:durableId="1512262740">
    <w:abstractNumId w:val="11"/>
  </w:num>
  <w:num w:numId="22" w16cid:durableId="906381487">
    <w:abstractNumId w:val="15"/>
  </w:num>
  <w:num w:numId="23" w16cid:durableId="1916039761">
    <w:abstractNumId w:val="7"/>
  </w:num>
  <w:num w:numId="24" w16cid:durableId="179270424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6F6"/>
    <w:rsid w:val="00021093"/>
    <w:rsid w:val="00061D33"/>
    <w:rsid w:val="00064643"/>
    <w:rsid w:val="0006500F"/>
    <w:rsid w:val="00072B0C"/>
    <w:rsid w:val="00087747"/>
    <w:rsid w:val="00092A2C"/>
    <w:rsid w:val="000A1FDA"/>
    <w:rsid w:val="000B63E2"/>
    <w:rsid w:val="000B6548"/>
    <w:rsid w:val="000C3385"/>
    <w:rsid w:val="000D5725"/>
    <w:rsid w:val="000D671A"/>
    <w:rsid w:val="000D77B0"/>
    <w:rsid w:val="000F53D1"/>
    <w:rsid w:val="00103EC5"/>
    <w:rsid w:val="0010454E"/>
    <w:rsid w:val="00104B11"/>
    <w:rsid w:val="00106105"/>
    <w:rsid w:val="00116C6E"/>
    <w:rsid w:val="00125CA6"/>
    <w:rsid w:val="00156FC9"/>
    <w:rsid w:val="00162A5A"/>
    <w:rsid w:val="00172867"/>
    <w:rsid w:val="00175B6D"/>
    <w:rsid w:val="0018402F"/>
    <w:rsid w:val="001901ED"/>
    <w:rsid w:val="0019483A"/>
    <w:rsid w:val="001A46BF"/>
    <w:rsid w:val="001A481B"/>
    <w:rsid w:val="001B0186"/>
    <w:rsid w:val="001B62CA"/>
    <w:rsid w:val="001D4DCD"/>
    <w:rsid w:val="001F4175"/>
    <w:rsid w:val="002200AD"/>
    <w:rsid w:val="00223A4D"/>
    <w:rsid w:val="00232CB5"/>
    <w:rsid w:val="00234A7E"/>
    <w:rsid w:val="0024373D"/>
    <w:rsid w:val="002508C2"/>
    <w:rsid w:val="002524BA"/>
    <w:rsid w:val="00253FED"/>
    <w:rsid w:val="00267252"/>
    <w:rsid w:val="00282DB0"/>
    <w:rsid w:val="002B2091"/>
    <w:rsid w:val="002B75A0"/>
    <w:rsid w:val="002C6972"/>
    <w:rsid w:val="002D1493"/>
    <w:rsid w:val="002D2B32"/>
    <w:rsid w:val="002D4516"/>
    <w:rsid w:val="002F46AD"/>
    <w:rsid w:val="00303878"/>
    <w:rsid w:val="003101F0"/>
    <w:rsid w:val="00314B7A"/>
    <w:rsid w:val="00324BC5"/>
    <w:rsid w:val="003364AE"/>
    <w:rsid w:val="00340BAB"/>
    <w:rsid w:val="003418E0"/>
    <w:rsid w:val="00347F8D"/>
    <w:rsid w:val="00372F7B"/>
    <w:rsid w:val="003733E5"/>
    <w:rsid w:val="00387E7C"/>
    <w:rsid w:val="00390EA6"/>
    <w:rsid w:val="00392DF7"/>
    <w:rsid w:val="003D6B6F"/>
    <w:rsid w:val="003E27C3"/>
    <w:rsid w:val="003F3E3F"/>
    <w:rsid w:val="004067B8"/>
    <w:rsid w:val="004154BE"/>
    <w:rsid w:val="0042013D"/>
    <w:rsid w:val="00421180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95D03"/>
    <w:rsid w:val="004A54BA"/>
    <w:rsid w:val="004A6D14"/>
    <w:rsid w:val="004B6A5E"/>
    <w:rsid w:val="004C4EB7"/>
    <w:rsid w:val="00507EA7"/>
    <w:rsid w:val="00526089"/>
    <w:rsid w:val="00527A28"/>
    <w:rsid w:val="00527DCA"/>
    <w:rsid w:val="00532952"/>
    <w:rsid w:val="005632E3"/>
    <w:rsid w:val="005716D4"/>
    <w:rsid w:val="00571B60"/>
    <w:rsid w:val="005817B2"/>
    <w:rsid w:val="00585A4D"/>
    <w:rsid w:val="00590CF3"/>
    <w:rsid w:val="005C52DC"/>
    <w:rsid w:val="005D6329"/>
    <w:rsid w:val="005E57F6"/>
    <w:rsid w:val="005E5BAE"/>
    <w:rsid w:val="005F4659"/>
    <w:rsid w:val="006058D8"/>
    <w:rsid w:val="00610200"/>
    <w:rsid w:val="00623699"/>
    <w:rsid w:val="00632D5A"/>
    <w:rsid w:val="00635515"/>
    <w:rsid w:val="006546FD"/>
    <w:rsid w:val="00655BBA"/>
    <w:rsid w:val="00665BF3"/>
    <w:rsid w:val="006732D6"/>
    <w:rsid w:val="00687A95"/>
    <w:rsid w:val="00693E09"/>
    <w:rsid w:val="006962BE"/>
    <w:rsid w:val="006A2DE9"/>
    <w:rsid w:val="006A367E"/>
    <w:rsid w:val="006A7230"/>
    <w:rsid w:val="006B4E32"/>
    <w:rsid w:val="006B72C7"/>
    <w:rsid w:val="006B7F78"/>
    <w:rsid w:val="006C2252"/>
    <w:rsid w:val="006D7F7F"/>
    <w:rsid w:val="006E2C9C"/>
    <w:rsid w:val="006E40EF"/>
    <w:rsid w:val="006E5956"/>
    <w:rsid w:val="006F0039"/>
    <w:rsid w:val="00711CEF"/>
    <w:rsid w:val="00720320"/>
    <w:rsid w:val="00723643"/>
    <w:rsid w:val="00723947"/>
    <w:rsid w:val="00725D3C"/>
    <w:rsid w:val="00733DA1"/>
    <w:rsid w:val="00737822"/>
    <w:rsid w:val="0074111D"/>
    <w:rsid w:val="00750313"/>
    <w:rsid w:val="00752E28"/>
    <w:rsid w:val="00753D4A"/>
    <w:rsid w:val="0075587B"/>
    <w:rsid w:val="00756912"/>
    <w:rsid w:val="00761609"/>
    <w:rsid w:val="00763DCE"/>
    <w:rsid w:val="00766AB2"/>
    <w:rsid w:val="0077057D"/>
    <w:rsid w:val="00776C46"/>
    <w:rsid w:val="0078260B"/>
    <w:rsid w:val="007838D1"/>
    <w:rsid w:val="00785254"/>
    <w:rsid w:val="00785853"/>
    <w:rsid w:val="00785A10"/>
    <w:rsid w:val="007860CD"/>
    <w:rsid w:val="007966F0"/>
    <w:rsid w:val="00797BFC"/>
    <w:rsid w:val="007A1E41"/>
    <w:rsid w:val="007A720F"/>
    <w:rsid w:val="007C6A3C"/>
    <w:rsid w:val="007D3C14"/>
    <w:rsid w:val="007D4BEE"/>
    <w:rsid w:val="007D5BE9"/>
    <w:rsid w:val="007D6AA2"/>
    <w:rsid w:val="007E37D0"/>
    <w:rsid w:val="008050E4"/>
    <w:rsid w:val="0082257D"/>
    <w:rsid w:val="00853438"/>
    <w:rsid w:val="00866846"/>
    <w:rsid w:val="00875DA9"/>
    <w:rsid w:val="008856A3"/>
    <w:rsid w:val="00895E38"/>
    <w:rsid w:val="008A782B"/>
    <w:rsid w:val="008B0FC0"/>
    <w:rsid w:val="008B5658"/>
    <w:rsid w:val="008B6A14"/>
    <w:rsid w:val="008C429A"/>
    <w:rsid w:val="008D0543"/>
    <w:rsid w:val="008E1F3D"/>
    <w:rsid w:val="009032D0"/>
    <w:rsid w:val="009053D7"/>
    <w:rsid w:val="00907738"/>
    <w:rsid w:val="0091331D"/>
    <w:rsid w:val="00925F0C"/>
    <w:rsid w:val="009273FE"/>
    <w:rsid w:val="0093223C"/>
    <w:rsid w:val="00941A87"/>
    <w:rsid w:val="00947087"/>
    <w:rsid w:val="00947DAD"/>
    <w:rsid w:val="009501C2"/>
    <w:rsid w:val="00964E61"/>
    <w:rsid w:val="009668B9"/>
    <w:rsid w:val="00971248"/>
    <w:rsid w:val="00976577"/>
    <w:rsid w:val="00993917"/>
    <w:rsid w:val="00996356"/>
    <w:rsid w:val="00997D9A"/>
    <w:rsid w:val="009D04E7"/>
    <w:rsid w:val="009D4386"/>
    <w:rsid w:val="009D7C49"/>
    <w:rsid w:val="009E7297"/>
    <w:rsid w:val="00A0257D"/>
    <w:rsid w:val="00A12EDC"/>
    <w:rsid w:val="00A21D5A"/>
    <w:rsid w:val="00A26D0D"/>
    <w:rsid w:val="00A33BDE"/>
    <w:rsid w:val="00A34885"/>
    <w:rsid w:val="00A43BC1"/>
    <w:rsid w:val="00A52D68"/>
    <w:rsid w:val="00A74225"/>
    <w:rsid w:val="00A803A1"/>
    <w:rsid w:val="00A80BDC"/>
    <w:rsid w:val="00A936D5"/>
    <w:rsid w:val="00AA1EB0"/>
    <w:rsid w:val="00AA2DA3"/>
    <w:rsid w:val="00AA5A9C"/>
    <w:rsid w:val="00AB016A"/>
    <w:rsid w:val="00AB2A5A"/>
    <w:rsid w:val="00AC6F90"/>
    <w:rsid w:val="00AD28F8"/>
    <w:rsid w:val="00AE20DF"/>
    <w:rsid w:val="00AE4995"/>
    <w:rsid w:val="00B0230B"/>
    <w:rsid w:val="00B17D95"/>
    <w:rsid w:val="00B21BDF"/>
    <w:rsid w:val="00B23509"/>
    <w:rsid w:val="00B359DB"/>
    <w:rsid w:val="00B3632B"/>
    <w:rsid w:val="00B409D8"/>
    <w:rsid w:val="00B464C6"/>
    <w:rsid w:val="00B5178D"/>
    <w:rsid w:val="00B67F1F"/>
    <w:rsid w:val="00B701D7"/>
    <w:rsid w:val="00B90595"/>
    <w:rsid w:val="00BA215A"/>
    <w:rsid w:val="00BA3F1D"/>
    <w:rsid w:val="00BB5F06"/>
    <w:rsid w:val="00BB5F09"/>
    <w:rsid w:val="00BC0D9F"/>
    <w:rsid w:val="00BD649F"/>
    <w:rsid w:val="00BE053D"/>
    <w:rsid w:val="00BF1A7A"/>
    <w:rsid w:val="00BF1FA3"/>
    <w:rsid w:val="00C00974"/>
    <w:rsid w:val="00C018E4"/>
    <w:rsid w:val="00C066FA"/>
    <w:rsid w:val="00C1564F"/>
    <w:rsid w:val="00C25387"/>
    <w:rsid w:val="00C54BE3"/>
    <w:rsid w:val="00C57F80"/>
    <w:rsid w:val="00C62543"/>
    <w:rsid w:val="00C63558"/>
    <w:rsid w:val="00C768ED"/>
    <w:rsid w:val="00C800B8"/>
    <w:rsid w:val="00C82A8F"/>
    <w:rsid w:val="00C87F77"/>
    <w:rsid w:val="00C916C2"/>
    <w:rsid w:val="00C9603A"/>
    <w:rsid w:val="00CA48A8"/>
    <w:rsid w:val="00CC3996"/>
    <w:rsid w:val="00CC70F5"/>
    <w:rsid w:val="00CC7F56"/>
    <w:rsid w:val="00CD0891"/>
    <w:rsid w:val="00CD1B12"/>
    <w:rsid w:val="00CD55DC"/>
    <w:rsid w:val="00CE1BBC"/>
    <w:rsid w:val="00CE2595"/>
    <w:rsid w:val="00CE28CC"/>
    <w:rsid w:val="00CE5FFF"/>
    <w:rsid w:val="00CE72FC"/>
    <w:rsid w:val="00CF31EE"/>
    <w:rsid w:val="00CF6B09"/>
    <w:rsid w:val="00D14375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15E"/>
    <w:rsid w:val="00D90950"/>
    <w:rsid w:val="00D94560"/>
    <w:rsid w:val="00D963B1"/>
    <w:rsid w:val="00DA5914"/>
    <w:rsid w:val="00DA69DF"/>
    <w:rsid w:val="00DB33F8"/>
    <w:rsid w:val="00DD38E2"/>
    <w:rsid w:val="00E13110"/>
    <w:rsid w:val="00E24DF1"/>
    <w:rsid w:val="00E32B65"/>
    <w:rsid w:val="00E3770B"/>
    <w:rsid w:val="00E431ED"/>
    <w:rsid w:val="00E64FF5"/>
    <w:rsid w:val="00E907EC"/>
    <w:rsid w:val="00EA5421"/>
    <w:rsid w:val="00EB34FC"/>
    <w:rsid w:val="00EB5816"/>
    <w:rsid w:val="00EC7AD4"/>
    <w:rsid w:val="00ED0EA9"/>
    <w:rsid w:val="00EF77DF"/>
    <w:rsid w:val="00F071D4"/>
    <w:rsid w:val="00F11BEF"/>
    <w:rsid w:val="00F258E7"/>
    <w:rsid w:val="00F31B84"/>
    <w:rsid w:val="00F631EC"/>
    <w:rsid w:val="00F64C22"/>
    <w:rsid w:val="00F64FA7"/>
    <w:rsid w:val="00F74D19"/>
    <w:rsid w:val="00F80053"/>
    <w:rsid w:val="00F8702A"/>
    <w:rsid w:val="00F94F9F"/>
    <w:rsid w:val="00FA02C7"/>
    <w:rsid w:val="00FA4186"/>
    <w:rsid w:val="00FA6741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CC399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C39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99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99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9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99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380</Words>
  <Characters>2167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Samuel Feller</cp:lastModifiedBy>
  <cp:revision>29</cp:revision>
  <cp:lastPrinted>2023-04-03T12:57:00Z</cp:lastPrinted>
  <dcterms:created xsi:type="dcterms:W3CDTF">2023-01-22T11:42:00Z</dcterms:created>
  <dcterms:modified xsi:type="dcterms:W3CDTF">2023-04-03T14:58:00Z</dcterms:modified>
</cp:coreProperties>
</file>