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567"/>
        <w:gridCol w:w="283"/>
        <w:gridCol w:w="142"/>
        <w:gridCol w:w="567"/>
        <w:gridCol w:w="142"/>
        <w:gridCol w:w="2551"/>
      </w:tblGrid>
      <w:tr w:rsidR="00E55D90" w:rsidRPr="004774AA" w14:paraId="487AC9CE" w14:textId="77777777" w:rsidTr="008952B7">
        <w:trPr>
          <w:trHeight w:val="20"/>
        </w:trPr>
        <w:tc>
          <w:tcPr>
            <w:tcW w:w="10206" w:type="dxa"/>
            <w:gridSpan w:val="9"/>
            <w:vAlign w:val="bottom"/>
          </w:tcPr>
          <w:p w14:paraId="0CBC6997" w14:textId="54C5D9AB" w:rsidR="00E55D90" w:rsidRPr="004774AA" w:rsidRDefault="008B273B" w:rsidP="004774AA">
            <w:pPr>
              <w:jc w:val="center"/>
              <w:rPr>
                <w:rFonts w:ascii="Times New Roman" w:hAnsi="Times New Roman" w:cs="Times New Roman"/>
                <w:b/>
                <w:smallCaps/>
                <w:sz w:val="36"/>
                <w:szCs w:val="32"/>
              </w:rPr>
            </w:pPr>
            <w:r w:rsidRPr="004774AA">
              <w:rPr>
                <w:rFonts w:ascii="Times New Roman" w:hAnsi="Times New Roman" w:cs="Times New Roman"/>
                <w:b/>
                <w:smallCaps/>
                <w:sz w:val="36"/>
                <w:szCs w:val="32"/>
              </w:rPr>
              <w:t xml:space="preserve">Daniel </w:t>
            </w:r>
            <w:r w:rsidR="00F50142">
              <w:rPr>
                <w:rFonts w:ascii="Times New Roman" w:hAnsi="Times New Roman" w:cs="Times New Roman"/>
                <w:b/>
                <w:smallCaps/>
                <w:sz w:val="36"/>
                <w:szCs w:val="32"/>
              </w:rPr>
              <w:t>Riehl</w:t>
            </w:r>
          </w:p>
          <w:p w14:paraId="135895E2" w14:textId="18D0E292" w:rsidR="00F44F5F" w:rsidRPr="004774AA" w:rsidRDefault="008B273B" w:rsidP="004774AA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t>Marburger Straße 34</w:t>
            </w:r>
            <w:r w:rsidR="00F44F5F"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, </w:t>
            </w:r>
            <w:r w:rsidR="00583C4C"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57072 </w:t>
            </w:r>
            <w:r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t>Siegen</w:t>
            </w:r>
            <w:r w:rsidR="007B761A"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br/>
            </w:r>
            <w:r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t>danielbenriehl</w:t>
            </w:r>
            <w:r w:rsidR="00F44F5F"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t>@g</w:t>
            </w:r>
            <w:r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t>mail</w:t>
            </w:r>
            <w:r w:rsidR="00F44F5F"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t>.com | +49(0)1</w:t>
            </w:r>
            <w:r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t>7</w:t>
            </w:r>
            <w:r w:rsidR="00F44F5F"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t>1</w:t>
            </w:r>
            <w:r w:rsidRPr="004774AA">
              <w:rPr>
                <w:rFonts w:ascii="Times New Roman" w:hAnsi="Times New Roman" w:cs="Times New Roman"/>
                <w:bCs/>
                <w:sz w:val="18"/>
                <w:szCs w:val="18"/>
              </w:rPr>
              <w:t>5140360</w:t>
            </w:r>
          </w:p>
        </w:tc>
      </w:tr>
      <w:tr w:rsidR="002508C2" w:rsidRPr="004774AA" w14:paraId="0FCADE56" w14:textId="77777777" w:rsidTr="00D12A1E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4774AA" w:rsidRDefault="00F44F5F" w:rsidP="004774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4AA">
              <w:rPr>
                <w:rFonts w:ascii="Times New Roman" w:hAnsi="Times New Roman" w:cs="Times New Roman"/>
                <w:b/>
                <w:sz w:val="24"/>
                <w:szCs w:val="24"/>
              </w:rPr>
              <w:t>SCHULE &amp; STUDIUM</w:t>
            </w:r>
          </w:p>
        </w:tc>
      </w:tr>
      <w:tr w:rsidR="00D1492F" w:rsidRPr="004774AA" w14:paraId="7D1DEBF7" w14:textId="77777777" w:rsidTr="008952B7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F38C20E" w:rsidR="00D1492F" w:rsidRPr="004774AA" w:rsidRDefault="008B273B" w:rsidP="004774A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sz w:val="18"/>
                <w:szCs w:val="18"/>
              </w:rPr>
              <w:t>Universität Siegen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6649BE1" w:rsidR="00D1492F" w:rsidRPr="004774AA" w:rsidRDefault="008B273B" w:rsidP="004774A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Siegen</w:t>
            </w:r>
          </w:p>
        </w:tc>
      </w:tr>
      <w:tr w:rsidR="00D1492F" w:rsidRPr="004774AA" w14:paraId="61E5D482" w14:textId="77777777" w:rsidTr="00D303A7">
        <w:trPr>
          <w:trHeight w:val="20"/>
        </w:trPr>
        <w:tc>
          <w:tcPr>
            <w:tcW w:w="5523" w:type="dxa"/>
            <w:vAlign w:val="bottom"/>
          </w:tcPr>
          <w:p w14:paraId="11CB9A0F" w14:textId="1333E552" w:rsidR="00D1492F" w:rsidRPr="004774AA" w:rsidRDefault="008B273B" w:rsidP="00477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>LL.B</w:t>
            </w:r>
            <w:r w:rsidR="00D1492F" w:rsidRPr="004774AA">
              <w:rPr>
                <w:rFonts w:ascii="Times New Roman" w:hAnsi="Times New Roman" w:cs="Times New Roman"/>
                <w:sz w:val="18"/>
                <w:szCs w:val="18"/>
              </w:rPr>
              <w:t xml:space="preserve">. in </w:t>
            </w: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>Deutsches und Europäisches Wirtschaftsrecht</w:t>
            </w:r>
          </w:p>
        </w:tc>
        <w:tc>
          <w:tcPr>
            <w:tcW w:w="4683" w:type="dxa"/>
            <w:gridSpan w:val="8"/>
            <w:vAlign w:val="bottom"/>
          </w:tcPr>
          <w:p w14:paraId="419A9228" w14:textId="34AA96AB" w:rsidR="00D1492F" w:rsidRPr="004774AA" w:rsidRDefault="008B273B" w:rsidP="004774AA">
            <w:pPr>
              <w:tabs>
                <w:tab w:val="left" w:pos="474"/>
                <w:tab w:val="right" w:pos="4683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D1492F" w:rsidRPr="004774AA">
              <w:rPr>
                <w:rFonts w:ascii="Times New Roman" w:hAnsi="Times New Roman" w:cs="Times New Roman"/>
                <w:sz w:val="18"/>
                <w:szCs w:val="18"/>
              </w:rPr>
              <w:t>/20</w:t>
            </w: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="00D1492F" w:rsidRPr="004774AA">
              <w:rPr>
                <w:rFonts w:ascii="Times New Roman" w:hAnsi="Times New Roman" w:cs="Times New Roman"/>
                <w:sz w:val="18"/>
                <w:szCs w:val="18"/>
              </w:rPr>
              <w:t xml:space="preserve"> –</w:t>
            </w:r>
            <w:r w:rsidR="00B17D95" w:rsidRPr="004774A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5280E" w:rsidRPr="004774AA">
              <w:rPr>
                <w:rFonts w:ascii="Times New Roman" w:hAnsi="Times New Roman" w:cs="Times New Roman"/>
                <w:sz w:val="18"/>
                <w:szCs w:val="18"/>
              </w:rPr>
              <w:t>heute</w:t>
            </w:r>
          </w:p>
        </w:tc>
      </w:tr>
      <w:tr w:rsidR="00D5280E" w:rsidRPr="004774AA" w14:paraId="7EABE9F1" w14:textId="77777777" w:rsidTr="00D303A7">
        <w:trPr>
          <w:trHeight w:val="20"/>
        </w:trPr>
        <w:tc>
          <w:tcPr>
            <w:tcW w:w="10206" w:type="dxa"/>
            <w:gridSpan w:val="9"/>
            <w:vAlign w:val="bottom"/>
          </w:tcPr>
          <w:p w14:paraId="7A71E6B0" w14:textId="0BD25C01" w:rsidR="0011199B" w:rsidRPr="00042250" w:rsidRDefault="007B761A" w:rsidP="0004225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Relevante Module</w:t>
            </w:r>
            <w:r w:rsidR="00B17D95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 xml:space="preserve">: </w:t>
            </w:r>
            <w:r w:rsidR="008B273B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Unternehmen</w:t>
            </w:r>
            <w:r w:rsidR="00304E0C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 xml:space="preserve">s- und </w:t>
            </w:r>
            <w:r w:rsidR="00174F4A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Gesellschaftsrecht</w:t>
            </w:r>
            <w:r w:rsidR="008B273B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 xml:space="preserve"> (Note:</w:t>
            </w:r>
            <w:r w:rsidR="008D22C5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 xml:space="preserve"> </w:t>
            </w:r>
            <w:r w:rsidR="008B273B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1,3), Insolvenzrecht (Note:</w:t>
            </w:r>
            <w:r w:rsidR="008D22C5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 xml:space="preserve"> </w:t>
            </w:r>
            <w:r w:rsidR="008B273B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1,7), Produktion (Note:</w:t>
            </w:r>
            <w:r w:rsidR="008D22C5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 xml:space="preserve"> </w:t>
            </w:r>
            <w:r w:rsidR="008B273B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1,0)</w:t>
            </w:r>
            <w:r w:rsidR="0095744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 xml:space="preserve"> </w:t>
            </w:r>
            <w:r w:rsidR="008B273B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 xml:space="preserve"> </w:t>
            </w:r>
          </w:p>
        </w:tc>
      </w:tr>
      <w:tr w:rsidR="00AE4ED3" w:rsidRPr="004774AA" w14:paraId="6B19CF91" w14:textId="77777777" w:rsidTr="00D303A7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265FFAE0" w:rsidR="00AE4ED3" w:rsidRPr="004774AA" w:rsidRDefault="008B273B" w:rsidP="004774A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sz w:val="18"/>
                <w:szCs w:val="18"/>
              </w:rPr>
              <w:t>Lessing-Gymnasium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151C8552" w:rsidR="00AE4ED3" w:rsidRPr="004774AA" w:rsidRDefault="008B273B" w:rsidP="004774A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Köln</w:t>
            </w:r>
          </w:p>
        </w:tc>
      </w:tr>
      <w:tr w:rsidR="00AE4ED3" w:rsidRPr="004774AA" w14:paraId="263521E3" w14:textId="77777777" w:rsidTr="00D303A7">
        <w:trPr>
          <w:trHeight w:val="20"/>
        </w:trPr>
        <w:tc>
          <w:tcPr>
            <w:tcW w:w="5670" w:type="dxa"/>
            <w:gridSpan w:val="2"/>
            <w:vAlign w:val="bottom"/>
          </w:tcPr>
          <w:p w14:paraId="36282A3A" w14:textId="03783A96" w:rsidR="00AE4ED3" w:rsidRPr="004774AA" w:rsidRDefault="00AE4ED3" w:rsidP="004774A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7"/>
            <w:vAlign w:val="bottom"/>
          </w:tcPr>
          <w:p w14:paraId="3DE8C75D" w14:textId="4FEEDEE4" w:rsidR="00AE4ED3" w:rsidRPr="004774AA" w:rsidRDefault="00AE4ED3" w:rsidP="004774AA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8B273B" w:rsidRPr="004774A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>/20</w:t>
            </w:r>
            <w:r w:rsidR="008B273B" w:rsidRPr="004774A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 xml:space="preserve"> – 06/20</w:t>
            </w:r>
            <w:r w:rsidR="008B273B" w:rsidRPr="004774AA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AE4ED3" w:rsidRPr="004774AA" w14:paraId="27601A10" w14:textId="77777777" w:rsidTr="00D12A1E">
        <w:trPr>
          <w:trHeight w:val="20"/>
        </w:trPr>
        <w:tc>
          <w:tcPr>
            <w:tcW w:w="10206" w:type="dxa"/>
            <w:gridSpan w:val="9"/>
            <w:vAlign w:val="bottom"/>
          </w:tcPr>
          <w:p w14:paraId="60ECAE56" w14:textId="562E9803" w:rsidR="00F25EB2" w:rsidRPr="004774AA" w:rsidRDefault="004774AA" w:rsidP="004774A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</w:pPr>
            <w:r w:rsidRPr="00492F54"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  <w:t>Abschlussn</w:t>
            </w:r>
            <w:r w:rsidR="00F25EB2" w:rsidRPr="004774AA"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  <w:t xml:space="preserve">ote: </w:t>
            </w:r>
            <w:r w:rsidR="008B273B" w:rsidRPr="004774AA"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  <w:t>2</w:t>
            </w:r>
            <w:r w:rsidR="00F25EB2" w:rsidRPr="004774AA"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  <w:t>,</w:t>
            </w:r>
            <w:r w:rsidR="008B273B" w:rsidRPr="004774AA"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  <w:t>1</w:t>
            </w:r>
          </w:p>
          <w:p w14:paraId="438D7E08" w14:textId="77777777" w:rsidR="00FF45C4" w:rsidRPr="004774AA" w:rsidRDefault="00AE4ED3" w:rsidP="004774A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i/>
                <w:sz w:val="18"/>
                <w:szCs w:val="18"/>
              </w:rPr>
              <w:t>Schwerpunktfächer: Mathematik</w:t>
            </w:r>
            <w:r w:rsidR="008B273B" w:rsidRPr="004774AA">
              <w:rPr>
                <w:rFonts w:ascii="Times New Roman" w:hAnsi="Times New Roman" w:cs="Times New Roman"/>
                <w:i/>
                <w:sz w:val="18"/>
                <w:szCs w:val="18"/>
              </w:rPr>
              <w:t>, Erdkunde</w:t>
            </w:r>
          </w:p>
          <w:p w14:paraId="6ECF7248" w14:textId="462B0F97" w:rsidR="007B761A" w:rsidRPr="004774AA" w:rsidRDefault="007B761A" w:rsidP="004774A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Übernahme von verschiedenen Ehrenämtern, u.a. </w:t>
            </w:r>
            <w:r w:rsidR="008D22C5" w:rsidRPr="004774A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als </w:t>
            </w:r>
            <w:r w:rsidRPr="004774AA">
              <w:rPr>
                <w:rFonts w:ascii="Times New Roman" w:hAnsi="Times New Roman" w:cs="Times New Roman"/>
                <w:i/>
                <w:sz w:val="18"/>
                <w:szCs w:val="18"/>
              </w:rPr>
              <w:t>Mittelstufensprecher</w:t>
            </w:r>
          </w:p>
        </w:tc>
      </w:tr>
      <w:tr w:rsidR="00E55D90" w:rsidRPr="004774AA" w14:paraId="3A2665B3" w14:textId="77777777" w:rsidTr="00D12A1E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4774AA" w:rsidRDefault="00F44F5F" w:rsidP="004774AA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4"/>
                <w:szCs w:val="24"/>
              </w:rPr>
            </w:pPr>
            <w:r w:rsidRPr="004774AA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PRAKTISCHE ERFAHRUNGEN</w:t>
            </w:r>
          </w:p>
        </w:tc>
      </w:tr>
      <w:tr w:rsidR="004774AA" w:rsidRPr="004774AA" w14:paraId="41F81A94" w14:textId="77777777" w:rsidTr="00D12A1E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292D955E" w14:textId="77777777" w:rsidR="00603F15" w:rsidRDefault="00603F15" w:rsidP="004774A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CA47DD" w14:textId="77777777" w:rsidR="00603F15" w:rsidRDefault="00603F15" w:rsidP="004774A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961C12" w14:textId="51075997" w:rsidR="00603F15" w:rsidRPr="00603F15" w:rsidRDefault="00603F15" w:rsidP="004774AA">
            <w:pPr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</w:pPr>
            <w:r w:rsidRPr="00603F15"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  <w:t>BDO</w:t>
            </w:r>
            <w:r w:rsidR="00C83F61"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  <w:t xml:space="preserve"> AG </w:t>
            </w:r>
            <w:r w:rsidRPr="00603F15"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  <w:t xml:space="preserve">                </w:t>
            </w:r>
          </w:p>
          <w:p w14:paraId="31639119" w14:textId="1BE037DC" w:rsidR="00603F15" w:rsidRPr="00603F15" w:rsidRDefault="00603F15" w:rsidP="004774AA">
            <w:pPr>
              <w:rPr>
                <w:rFonts w:ascii="Times New Roman" w:hAnsi="Times New Roman" w:cs="Times New Roman"/>
                <w:bCs/>
                <w:sz w:val="18"/>
                <w:szCs w:val="18"/>
                <w:highlight w:val="cyan"/>
              </w:rPr>
            </w:pPr>
            <w:r w:rsidRPr="00603F15">
              <w:rPr>
                <w:rFonts w:ascii="Times New Roman" w:hAnsi="Times New Roman" w:cs="Times New Roman"/>
                <w:bCs/>
                <w:sz w:val="18"/>
                <w:szCs w:val="18"/>
                <w:highlight w:val="cyan"/>
              </w:rPr>
              <w:t>Praktikant im Deal Advisory (Mid Cap) – Private Equity &amp; Venture Capital</w:t>
            </w:r>
            <w:r w:rsidR="00802AA1">
              <w:rPr>
                <w:rFonts w:ascii="Times New Roman" w:hAnsi="Times New Roman" w:cs="Times New Roman"/>
                <w:bCs/>
                <w:sz w:val="18"/>
                <w:szCs w:val="18"/>
                <w:highlight w:val="cyan"/>
              </w:rPr>
              <w:t xml:space="preserve"> (geplant, Vertrag bereits unterzeichnet)</w:t>
            </w:r>
            <w:r w:rsidRPr="00603F15">
              <w:rPr>
                <w:rFonts w:ascii="Times New Roman" w:hAnsi="Times New Roman" w:cs="Times New Roman"/>
                <w:bCs/>
                <w:sz w:val="18"/>
                <w:szCs w:val="18"/>
                <w:highlight w:val="cyan"/>
              </w:rPr>
              <w:t xml:space="preserve">           </w:t>
            </w:r>
          </w:p>
          <w:p w14:paraId="5C10224A" w14:textId="77777777" w:rsidR="00603F15" w:rsidRPr="00603F15" w:rsidRDefault="00603F15" w:rsidP="004774AA">
            <w:pPr>
              <w:rPr>
                <w:rFonts w:ascii="Times New Roman" w:hAnsi="Times New Roman" w:cs="Times New Roman"/>
                <w:bCs/>
                <w:sz w:val="18"/>
                <w:szCs w:val="18"/>
                <w:highlight w:val="cyan"/>
              </w:rPr>
            </w:pPr>
          </w:p>
          <w:p w14:paraId="1102E417" w14:textId="2BD6DCEA" w:rsidR="00603F15" w:rsidRPr="00603F15" w:rsidRDefault="00603F15" w:rsidP="004774AA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603F15">
              <w:rPr>
                <w:rFonts w:ascii="Times New Roman" w:hAnsi="Times New Roman" w:cs="Times New Roman"/>
                <w:b/>
                <w:sz w:val="18"/>
                <w:szCs w:val="18"/>
                <w:highlight w:val="cyan"/>
              </w:rPr>
              <w:t xml:space="preserve">Düsseldorf </w:t>
            </w:r>
            <w:r w:rsidRPr="00603F15">
              <w:rPr>
                <w:rFonts w:ascii="Times New Roman" w:hAnsi="Times New Roman" w:cs="Times New Roman"/>
                <w:bCs/>
                <w:sz w:val="18"/>
                <w:szCs w:val="18"/>
                <w:highlight w:val="cyan"/>
              </w:rPr>
              <w:t>01/2026 – 04/2026</w:t>
            </w:r>
            <w:r w:rsidR="001E2067">
              <w:rPr>
                <w:rFonts w:ascii="Times New Roman" w:hAnsi="Times New Roman" w:cs="Times New Roman"/>
                <w:bCs/>
                <w:sz w:val="18"/>
                <w:szCs w:val="18"/>
                <w:highlight w:val="cyan"/>
              </w:rPr>
              <w:t xml:space="preserve">. </w:t>
            </w:r>
            <w:r w:rsidR="001E2067">
              <w:rPr>
                <w:rFonts w:ascii="Times New Roman" w:hAnsi="Times New Roman" w:cs="Times New Roman"/>
                <w:bCs/>
                <w:sz w:val="18"/>
                <w:szCs w:val="18"/>
              </w:rPr>
              <w:t>(</w:t>
            </w:r>
            <w:r w:rsidR="001E2067" w:rsidRPr="001E2067">
              <w:rPr>
                <w:rFonts w:ascii="Times New Roman" w:hAnsi="Times New Roman" w:cs="Times New Roman"/>
                <w:bCs/>
                <w:sz w:val="18"/>
                <w:szCs w:val="18"/>
                <w:highlight w:val="cyan"/>
              </w:rPr>
              <w:t xml:space="preserve">könnt ihr das bitte formatieren bei mir </w:t>
            </w:r>
            <w:r w:rsidR="009A7A58" w:rsidRPr="001E2067">
              <w:rPr>
                <w:rFonts w:ascii="Times New Roman" w:hAnsi="Times New Roman" w:cs="Times New Roman"/>
                <w:bCs/>
                <w:sz w:val="18"/>
                <w:szCs w:val="18"/>
                <w:highlight w:val="cyan"/>
              </w:rPr>
              <w:t>funktioniert</w:t>
            </w:r>
            <w:r w:rsidR="001E2067" w:rsidRPr="001E2067">
              <w:rPr>
                <w:rFonts w:ascii="Times New Roman" w:hAnsi="Times New Roman" w:cs="Times New Roman"/>
                <w:bCs/>
                <w:sz w:val="18"/>
                <w:szCs w:val="18"/>
                <w:highlight w:val="cyan"/>
              </w:rPr>
              <w:t xml:space="preserve"> das nicht, da ist dieses weiße Feld)</w:t>
            </w:r>
          </w:p>
          <w:p w14:paraId="6D4F8700" w14:textId="77777777" w:rsidR="00603F15" w:rsidRDefault="00603F15" w:rsidP="004774AA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566FA123" w14:textId="36F4EDB2" w:rsidR="00603F15" w:rsidRPr="00603F15" w:rsidRDefault="00603F15" w:rsidP="004774AA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                                    </w:t>
            </w:r>
          </w:p>
          <w:p w14:paraId="068F2AB2" w14:textId="77777777" w:rsidR="00603F15" w:rsidRDefault="00603F15" w:rsidP="004774A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C5AB97" w14:textId="11BFCFAF" w:rsidR="004774AA" w:rsidRPr="004774AA" w:rsidRDefault="004774AA" w:rsidP="004774AA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sz w:val="18"/>
                <w:szCs w:val="18"/>
              </w:rPr>
              <w:t>RSM Ebner Stolz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2549580" w14:textId="6E002740" w:rsidR="004774AA" w:rsidRPr="004774AA" w:rsidRDefault="004774AA" w:rsidP="004774A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Siegen</w:t>
            </w:r>
          </w:p>
        </w:tc>
      </w:tr>
      <w:tr w:rsidR="004774AA" w:rsidRPr="004774AA" w14:paraId="7D183ECE" w14:textId="77777777" w:rsidTr="00D12A1E">
        <w:trPr>
          <w:trHeight w:val="20"/>
        </w:trPr>
        <w:tc>
          <w:tcPr>
            <w:tcW w:w="7513" w:type="dxa"/>
            <w:gridSpan w:val="7"/>
            <w:vAlign w:val="bottom"/>
          </w:tcPr>
          <w:p w14:paraId="6DDCF757" w14:textId="40C9A3CC" w:rsidR="004774AA" w:rsidRPr="001E2067" w:rsidRDefault="004774AA" w:rsidP="004774AA">
            <w:pPr>
              <w:rPr>
                <w:rFonts w:ascii="Times New Roman" w:hAnsi="Times New Roman" w:cs="Times New Roman"/>
                <w:sz w:val="18"/>
                <w:szCs w:val="18"/>
                <w:highlight w:val="cyan"/>
                <w:lang w:val="de-AT"/>
              </w:rPr>
            </w:pPr>
            <w:r w:rsidRPr="001E2067">
              <w:rPr>
                <w:rFonts w:ascii="Times New Roman" w:hAnsi="Times New Roman" w:cs="Times New Roman"/>
                <w:sz w:val="18"/>
                <w:szCs w:val="18"/>
                <w:highlight w:val="cyan"/>
                <w:lang w:val="de-AT"/>
              </w:rPr>
              <w:t>Praktikant in der Wirtschaftsprüfung</w:t>
            </w:r>
            <w:r w:rsidR="001E2067" w:rsidRPr="001E2067">
              <w:rPr>
                <w:rFonts w:ascii="Times New Roman" w:hAnsi="Times New Roman" w:cs="Times New Roman"/>
                <w:sz w:val="18"/>
                <w:szCs w:val="18"/>
                <w:highlight w:val="cyan"/>
                <w:lang w:val="de-AT"/>
              </w:rPr>
              <w:t>/Audit (was soll ich eher schreiben</w:t>
            </w:r>
            <w:r w:rsidR="001E2067">
              <w:rPr>
                <w:rFonts w:ascii="Times New Roman" w:hAnsi="Times New Roman" w:cs="Times New Roman"/>
                <w:sz w:val="18"/>
                <w:szCs w:val="18"/>
                <w:highlight w:val="cyan"/>
                <w:lang w:val="de-AT"/>
              </w:rPr>
              <w:t xml:space="preserve"> eher Audit oder Wirtschaftsprüfung</w:t>
            </w:r>
            <w:r w:rsidR="001E2067" w:rsidRPr="001E2067">
              <w:rPr>
                <w:rFonts w:ascii="Times New Roman" w:hAnsi="Times New Roman" w:cs="Times New Roman"/>
                <w:sz w:val="18"/>
                <w:szCs w:val="18"/>
                <w:highlight w:val="cyan"/>
                <w:lang w:val="de-AT"/>
              </w:rPr>
              <w:t>)</w:t>
            </w:r>
          </w:p>
        </w:tc>
        <w:tc>
          <w:tcPr>
            <w:tcW w:w="2693" w:type="dxa"/>
            <w:gridSpan w:val="2"/>
            <w:vAlign w:val="bottom"/>
          </w:tcPr>
          <w:p w14:paraId="5109B958" w14:textId="66F309CF" w:rsidR="004774AA" w:rsidRPr="00D12A1E" w:rsidRDefault="004774AA" w:rsidP="004774AA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12A1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09/2025</w:t>
            </w:r>
            <w:r w:rsidRPr="004774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– </w:t>
            </w:r>
            <w:r w:rsidRPr="00D12A1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12/2025</w:t>
            </w:r>
          </w:p>
        </w:tc>
      </w:tr>
      <w:tr w:rsidR="00E55D90" w:rsidRPr="004774AA" w14:paraId="127C64E2" w14:textId="77777777" w:rsidTr="00D12A1E">
        <w:trPr>
          <w:trHeight w:val="340"/>
        </w:trPr>
        <w:tc>
          <w:tcPr>
            <w:tcW w:w="6521" w:type="dxa"/>
            <w:gridSpan w:val="4"/>
            <w:vAlign w:val="bottom"/>
          </w:tcPr>
          <w:p w14:paraId="38F27285" w14:textId="209ED2AC" w:rsidR="00E55D90" w:rsidRPr="004774AA" w:rsidRDefault="008B273B" w:rsidP="00477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sz w:val="18"/>
                <w:szCs w:val="18"/>
              </w:rPr>
              <w:t>Universität Siegen</w:t>
            </w:r>
          </w:p>
        </w:tc>
        <w:tc>
          <w:tcPr>
            <w:tcW w:w="3685" w:type="dxa"/>
            <w:gridSpan w:val="5"/>
            <w:vAlign w:val="bottom"/>
          </w:tcPr>
          <w:p w14:paraId="4820196E" w14:textId="2CDD0CD1" w:rsidR="00E55D90" w:rsidRPr="004774AA" w:rsidRDefault="00EC19BE" w:rsidP="004774A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Siegen</w:t>
            </w:r>
          </w:p>
        </w:tc>
      </w:tr>
      <w:tr w:rsidR="00E55D90" w:rsidRPr="004774AA" w14:paraId="335D84E9" w14:textId="77777777" w:rsidTr="00D303A7">
        <w:trPr>
          <w:trHeight w:val="20"/>
        </w:trPr>
        <w:tc>
          <w:tcPr>
            <w:tcW w:w="6946" w:type="dxa"/>
            <w:gridSpan w:val="6"/>
            <w:vAlign w:val="bottom"/>
          </w:tcPr>
          <w:p w14:paraId="20B1570F" w14:textId="42A14BA7" w:rsidR="00E55D90" w:rsidRPr="004774AA" w:rsidRDefault="008B273B" w:rsidP="00477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>Studentische Hilfskraft für den Lehrstuhl Dienstleistungsentwicklung in KMU</w:t>
            </w:r>
            <w:r w:rsidR="00EC19BE" w:rsidRPr="004774A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>und</w:t>
            </w:r>
            <w:r w:rsidR="00EC19BE" w:rsidRPr="004774A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>Handwerk</w:t>
            </w:r>
          </w:p>
        </w:tc>
        <w:tc>
          <w:tcPr>
            <w:tcW w:w="3260" w:type="dxa"/>
            <w:gridSpan w:val="3"/>
            <w:vAlign w:val="bottom"/>
          </w:tcPr>
          <w:p w14:paraId="0475B997" w14:textId="634D2425" w:rsidR="00E55D90" w:rsidRPr="004774AA" w:rsidRDefault="00E55D90" w:rsidP="004774AA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4774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10/20</w:t>
            </w:r>
            <w:r w:rsidR="00EC19BE" w:rsidRPr="004774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24</w:t>
            </w:r>
            <w:r w:rsidRPr="004774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– </w:t>
            </w:r>
            <w:r w:rsidR="00603F1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09/2025</w:t>
            </w:r>
          </w:p>
        </w:tc>
      </w:tr>
      <w:tr w:rsidR="00C94953" w:rsidRPr="004774AA" w14:paraId="54C3D64C" w14:textId="77777777" w:rsidTr="00D303A7">
        <w:trPr>
          <w:trHeight w:val="20"/>
        </w:trPr>
        <w:tc>
          <w:tcPr>
            <w:tcW w:w="10206" w:type="dxa"/>
            <w:gridSpan w:val="9"/>
            <w:vAlign w:val="bottom"/>
          </w:tcPr>
          <w:p w14:paraId="189A9B79" w14:textId="73665806" w:rsidR="008B273B" w:rsidRPr="004774AA" w:rsidRDefault="0011199B" w:rsidP="004774AA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</w:rPr>
              <w:t>Mitarbeit an</w:t>
            </w:r>
            <w:r w:rsidR="008B273B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der Vorbereitung und Durchführung von Forschungsprojekten</w:t>
            </w:r>
            <w:r w:rsidR="00D05C20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,</w:t>
            </w:r>
            <w:r w:rsidR="008D22C5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="00D05C20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einschließlich der </w:t>
            </w:r>
            <w:r w:rsidR="008B273B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Analyse von KMU und </w:t>
            </w:r>
            <w:r w:rsidR="00D05C20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handwerklichen Leistungen </w:t>
            </w:r>
          </w:p>
          <w:p w14:paraId="0B6458A3" w14:textId="3B4AF945" w:rsidR="008B273B" w:rsidRPr="004774AA" w:rsidRDefault="008B273B" w:rsidP="004774AA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Erstellung </w:t>
            </w:r>
            <w:r w:rsidR="00D05C20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und Gestaltung </w:t>
            </w: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von Präsentationen zur Veranschaulichung </w:t>
            </w:r>
            <w:r w:rsidR="00EC19B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von Forschungsergebnissen sowie Auswertung und Interpretation von </w:t>
            </w:r>
            <w:r w:rsidR="00D05C20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Daten in Excel</w:t>
            </w:r>
          </w:p>
          <w:p w14:paraId="6DD9BA0F" w14:textId="46499E56" w:rsidR="00824645" w:rsidRPr="004774AA" w:rsidRDefault="00D05C20" w:rsidP="004774AA">
            <w:pPr>
              <w:pStyle w:val="Bullets"/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Analyse und Bewertung von Geschäftsmodellen mit Fokus auf Dienstleistungsentwicklung</w:t>
            </w:r>
          </w:p>
        </w:tc>
      </w:tr>
      <w:tr w:rsidR="00145465" w:rsidRPr="004774AA" w14:paraId="0A8033A1" w14:textId="77777777" w:rsidTr="008952B7">
        <w:trPr>
          <w:trHeight w:val="20"/>
        </w:trPr>
        <w:tc>
          <w:tcPr>
            <w:tcW w:w="10206" w:type="dxa"/>
            <w:gridSpan w:val="9"/>
            <w:vAlign w:val="bottom"/>
          </w:tcPr>
          <w:p w14:paraId="740BBBBB" w14:textId="77777777" w:rsidR="00145465" w:rsidRDefault="00145465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</w:p>
          <w:p w14:paraId="595905F3" w14:textId="77777777" w:rsidR="001E2067" w:rsidRDefault="001E2067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</w:p>
          <w:p w14:paraId="67099881" w14:textId="77777777" w:rsidR="001E2067" w:rsidRDefault="001E2067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</w:p>
          <w:p w14:paraId="2649558E" w14:textId="77777777" w:rsidR="001E2067" w:rsidRDefault="001E2067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</w:p>
          <w:p w14:paraId="253F66F6" w14:textId="3411CBE3" w:rsidR="001E2067" w:rsidRDefault="001E2067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</w:pPr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 xml:space="preserve">Zusage für das Gründerstipendium NRW (eigenes </w:t>
            </w:r>
            <w:proofErr w:type="spellStart"/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>StartUp</w:t>
            </w:r>
            <w:proofErr w:type="spellEnd"/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 xml:space="preserve">) namens </w:t>
            </w:r>
            <w:proofErr w:type="spellStart"/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>ScoreClean</w:t>
            </w:r>
            <w:proofErr w:type="spellEnd"/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 xml:space="preserve"> </w:t>
            </w:r>
          </w:p>
          <w:p w14:paraId="47144427" w14:textId="77777777" w:rsidR="009A7A58" w:rsidRPr="001E2067" w:rsidRDefault="009A7A58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</w:pPr>
          </w:p>
          <w:p w14:paraId="1055E602" w14:textId="3274F990" w:rsidR="001E2067" w:rsidRPr="001E2067" w:rsidRDefault="001E2067" w:rsidP="001E2067">
            <w:pPr>
              <w:pStyle w:val="Bullets"/>
              <w:numPr>
                <w:ilvl w:val="0"/>
                <w:numId w:val="32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</w:pPr>
            <w:proofErr w:type="gramStart"/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>Hab</w:t>
            </w:r>
            <w:proofErr w:type="gramEnd"/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 xml:space="preserve"> ich jedoch abgelehnt, da die Bedingung ist, dass man nur 15h in der Woche nebenbei arbeiten darf und ich nebenbei Praktika in Vollzeit mache </w:t>
            </w:r>
          </w:p>
          <w:p w14:paraId="514ABB39" w14:textId="5AE9C044" w:rsidR="001E2067" w:rsidRPr="001E2067" w:rsidRDefault="001E2067" w:rsidP="001E2067">
            <w:pPr>
              <w:pStyle w:val="Bullets"/>
              <w:numPr>
                <w:ilvl w:val="0"/>
                <w:numId w:val="32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</w:pPr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>Wie kann ich das nun gut verkaufen im Hinblick auf IB…</w:t>
            </w:r>
          </w:p>
          <w:p w14:paraId="272D96A7" w14:textId="384F921B" w:rsidR="001E2067" w:rsidRPr="001E2067" w:rsidRDefault="001E2067" w:rsidP="001E2067">
            <w:pPr>
              <w:pStyle w:val="Bullets"/>
              <w:numPr>
                <w:ilvl w:val="0"/>
                <w:numId w:val="32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</w:pPr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 xml:space="preserve">Ich habe überlegt </w:t>
            </w:r>
            <w:proofErr w:type="spellStart"/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>vlt</w:t>
            </w:r>
            <w:proofErr w:type="spellEnd"/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 xml:space="preserve"> eine neue Rubrik zu machen, weil ich nicht weiß unter welchen Punkt, das mit dem Start Up aufgeführt werden soll</w:t>
            </w:r>
          </w:p>
          <w:p w14:paraId="156EA3B3" w14:textId="30FE9530" w:rsidR="001E2067" w:rsidRPr="001E2067" w:rsidRDefault="001E2067" w:rsidP="001E2067">
            <w:pPr>
              <w:pStyle w:val="Bullets"/>
              <w:numPr>
                <w:ilvl w:val="0"/>
                <w:numId w:val="32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</w:pPr>
            <w:hyperlink r:id="rId8" w:history="1">
              <w:r w:rsidRPr="001E2067">
                <w:rPr>
                  <w:rStyle w:val="Hyperlink"/>
                  <w:rFonts w:ascii="Times New Roman" w:hAnsi="Times New Roman" w:cs="Times New Roman"/>
                  <w:iCs w:val="0"/>
                  <w:sz w:val="18"/>
                  <w:szCs w:val="18"/>
                  <w:highlight w:val="cyan"/>
                  <w:lang w:val="de-AT"/>
                </w:rPr>
                <w:t>https://www.xn--grndungsstipendium-n6b.nrw/</w:t>
              </w:r>
            </w:hyperlink>
          </w:p>
          <w:p w14:paraId="74264B3F" w14:textId="3F055837" w:rsidR="001E2067" w:rsidRPr="001E2067" w:rsidRDefault="001E2067" w:rsidP="001E2067">
            <w:pPr>
              <w:pStyle w:val="Bullets"/>
              <w:numPr>
                <w:ilvl w:val="0"/>
                <w:numId w:val="32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</w:pPr>
            <w:r w:rsidRPr="001E2067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>Das ist der link</w:t>
            </w:r>
          </w:p>
          <w:p w14:paraId="02BFA6D0" w14:textId="77777777" w:rsidR="001E2067" w:rsidRDefault="001E2067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</w:p>
          <w:p w14:paraId="7B3CC008" w14:textId="392A5752" w:rsidR="001E2067" w:rsidRPr="009A7A58" w:rsidRDefault="009A7A58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</w:pPr>
            <w:r w:rsidRPr="009A7A58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 xml:space="preserve">Ich </w:t>
            </w:r>
            <w:proofErr w:type="gramStart"/>
            <w:r w:rsidRPr="009A7A58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>hab</w:t>
            </w:r>
            <w:proofErr w:type="gramEnd"/>
            <w:r w:rsidRPr="009A7A58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 xml:space="preserve"> Chat </w:t>
            </w:r>
            <w:proofErr w:type="spellStart"/>
            <w:r w:rsidRPr="009A7A58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>gpt</w:t>
            </w:r>
            <w:proofErr w:type="spellEnd"/>
            <w:r w:rsidRPr="009A7A58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 xml:space="preserve"> mal gefragt und das hat er mir empfohlen: </w:t>
            </w:r>
          </w:p>
          <w:p w14:paraId="1A7F1FEC" w14:textId="77777777" w:rsidR="009A7A58" w:rsidRPr="009A7A58" w:rsidRDefault="009A7A58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</w:pPr>
          </w:p>
          <w:p w14:paraId="3F70EB74" w14:textId="77777777" w:rsidR="009A7A58" w:rsidRPr="009A7A58" w:rsidRDefault="009A7A58" w:rsidP="009A7A5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8"/>
                <w:szCs w:val="18"/>
                <w:highlight w:val="cyan"/>
              </w:rPr>
            </w:pPr>
            <w:r w:rsidRPr="009A7A58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cyan"/>
              </w:rPr>
              <w:t>Zusage für Gründerstipendium NRW (kompetitives Förderprogramm); aus strategischen Gründen nicht angetreten, um IB-Karrierefokus zu verfolgen</w:t>
            </w:r>
          </w:p>
          <w:p w14:paraId="6A058C84" w14:textId="77777777" w:rsidR="009A7A58" w:rsidRPr="009A7A58" w:rsidRDefault="009A7A58" w:rsidP="009A7A5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8"/>
                <w:szCs w:val="18"/>
                <w:highlight w:val="cyan"/>
              </w:rPr>
            </w:pPr>
            <w:r w:rsidRPr="009A7A58">
              <w:rPr>
                <w:rFonts w:ascii="Times New Roman" w:hAnsi="Times New Roman" w:cs="Times New Roman"/>
                <w:sz w:val="18"/>
                <w:szCs w:val="18"/>
                <w:highlight w:val="cyan"/>
              </w:rPr>
              <w:t xml:space="preserve">Entwicklung eines FinTech-Konzepts zur </w:t>
            </w:r>
            <w:r w:rsidRPr="009A7A58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cyan"/>
              </w:rPr>
              <w:t>Bonitätsoptimierung und digitalen Vertragsverwaltung</w:t>
            </w:r>
            <w:r w:rsidRPr="009A7A58">
              <w:rPr>
                <w:rFonts w:ascii="Times New Roman" w:hAnsi="Times New Roman" w:cs="Times New Roman"/>
                <w:sz w:val="18"/>
                <w:szCs w:val="18"/>
                <w:highlight w:val="cyan"/>
              </w:rPr>
              <w:t>; Präsentation vor Förderjury</w:t>
            </w:r>
          </w:p>
          <w:p w14:paraId="69C00AE3" w14:textId="77777777" w:rsidR="009A7A58" w:rsidRPr="009A7A58" w:rsidRDefault="009A7A58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</w:pPr>
          </w:p>
          <w:p w14:paraId="397C747C" w14:textId="1EA756C3" w:rsidR="009A7A58" w:rsidRDefault="009A7A58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  <w:r w:rsidRPr="009A7A58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 xml:space="preserve">Wie würdest du das sehen aus Sicht eines </w:t>
            </w:r>
            <w:proofErr w:type="spellStart"/>
            <w:r w:rsidRPr="009A7A58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>Recruiters</w:t>
            </w:r>
            <w:proofErr w:type="spellEnd"/>
            <w:r w:rsidRPr="009A7A58">
              <w:rPr>
                <w:rFonts w:ascii="Times New Roman" w:hAnsi="Times New Roman" w:cs="Times New Roman"/>
                <w:iCs w:val="0"/>
                <w:sz w:val="18"/>
                <w:szCs w:val="18"/>
                <w:highlight w:val="cyan"/>
                <w:lang w:val="de-AT"/>
              </w:rPr>
              <w:t>?</w:t>
            </w:r>
            <w: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</w:t>
            </w:r>
          </w:p>
          <w:p w14:paraId="795BB5AA" w14:textId="77777777" w:rsidR="009A7A58" w:rsidRDefault="009A7A58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</w:p>
          <w:p w14:paraId="6524C307" w14:textId="77777777" w:rsidR="001E2067" w:rsidRDefault="001E2067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</w:p>
          <w:p w14:paraId="384FED2D" w14:textId="77777777" w:rsidR="009A7A58" w:rsidRDefault="009A7A58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</w:p>
          <w:p w14:paraId="22A762A6" w14:textId="77777777" w:rsidR="001E2067" w:rsidRPr="004774AA" w:rsidRDefault="001E2067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</w:pPr>
          </w:p>
        </w:tc>
      </w:tr>
      <w:tr w:rsidR="00E55D90" w:rsidRPr="004774AA" w14:paraId="414B4085" w14:textId="77777777" w:rsidTr="00D12A1E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4774AA" w:rsidRDefault="00F44F5F" w:rsidP="004774AA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4"/>
                <w:szCs w:val="24"/>
              </w:rPr>
            </w:pPr>
            <w:r w:rsidRPr="004774AA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145465" w:rsidRPr="004774AA" w14:paraId="5D96D544" w14:textId="77777777" w:rsidTr="008952B7">
        <w:trPr>
          <w:trHeight w:val="340"/>
        </w:trPr>
        <w:tc>
          <w:tcPr>
            <w:tcW w:w="5523" w:type="dxa"/>
            <w:tcBorders>
              <w:top w:val="single" w:sz="4" w:space="0" w:color="auto"/>
            </w:tcBorders>
            <w:vAlign w:val="bottom"/>
          </w:tcPr>
          <w:p w14:paraId="29ACDEF9" w14:textId="77777777" w:rsidR="00042250" w:rsidRDefault="00042250" w:rsidP="004774AA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</w:pPr>
          </w:p>
          <w:p w14:paraId="567F3012" w14:textId="67AB1761" w:rsidR="00145465" w:rsidRPr="004774AA" w:rsidRDefault="00145465" w:rsidP="004774AA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</w:pPr>
            <w:proofErr w:type="spellStart"/>
            <w:r w:rsidRPr="004774A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  <w:t>StuBI</w:t>
            </w:r>
            <w:proofErr w:type="spellEnd"/>
            <w:r w:rsidRPr="004774A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  <w:t xml:space="preserve"> e.V.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6863F40F" w14:textId="518BC72E" w:rsidR="00145465" w:rsidRPr="004774AA" w:rsidRDefault="00145465" w:rsidP="004774A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  <w:t>Siegen</w:t>
            </w:r>
          </w:p>
        </w:tc>
      </w:tr>
      <w:tr w:rsidR="00145465" w:rsidRPr="004774AA" w14:paraId="61630481" w14:textId="77777777" w:rsidTr="008952B7">
        <w:trPr>
          <w:trHeight w:val="20"/>
        </w:trPr>
        <w:tc>
          <w:tcPr>
            <w:tcW w:w="5523" w:type="dxa"/>
            <w:vAlign w:val="bottom"/>
          </w:tcPr>
          <w:p w14:paraId="29E9568F" w14:textId="5FA5F704" w:rsidR="00145465" w:rsidRPr="004774AA" w:rsidRDefault="00145465" w:rsidP="004774AA">
            <w:pPr>
              <w:pStyle w:val="Ort"/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</w:rPr>
              <w:t>Vorstandsvorsitzender</w:t>
            </w:r>
          </w:p>
        </w:tc>
        <w:tc>
          <w:tcPr>
            <w:tcW w:w="4683" w:type="dxa"/>
            <w:gridSpan w:val="8"/>
            <w:vAlign w:val="bottom"/>
          </w:tcPr>
          <w:p w14:paraId="77AA754D" w14:textId="08C76BA9" w:rsidR="00145465" w:rsidRPr="004774AA" w:rsidRDefault="00145465" w:rsidP="004774AA">
            <w:pPr>
              <w:pStyle w:val="Ort"/>
              <w:rPr>
                <w:rFonts w:ascii="Times New Roman" w:hAnsi="Times New Roman" w:cs="Times New Roman"/>
                <w:i w:val="0"/>
                <w:iCs/>
                <w:smallCap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i w:val="0"/>
                <w:iCs/>
                <w:smallCaps w:val="0"/>
                <w:sz w:val="18"/>
                <w:szCs w:val="18"/>
              </w:rPr>
              <w:t>12/2024 – heute</w:t>
            </w:r>
          </w:p>
        </w:tc>
      </w:tr>
      <w:tr w:rsidR="00145465" w:rsidRPr="004774AA" w14:paraId="298CC5BB" w14:textId="77777777" w:rsidTr="008952B7">
        <w:trPr>
          <w:trHeight w:val="20"/>
        </w:trPr>
        <w:tc>
          <w:tcPr>
            <w:tcW w:w="10206" w:type="dxa"/>
            <w:gridSpan w:val="9"/>
            <w:vAlign w:val="bottom"/>
          </w:tcPr>
          <w:p w14:paraId="0FD47704" w14:textId="3E201662" w:rsidR="00145465" w:rsidRPr="004774AA" w:rsidRDefault="00145465" w:rsidP="004774AA">
            <w:pPr>
              <w:pStyle w:val="Bullets"/>
              <w:rPr>
                <w:rFonts w:ascii="Times New Roman" w:hAnsi="Times New Roman" w:cs="Times New Roman"/>
                <w:iCs w:val="0"/>
                <w:smallCaps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Gründ</w:t>
            </w:r>
            <w:r w:rsidR="00304E0C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er</w:t>
            </w: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eines studentischen Börsenvereins für Finanz- und Investment</w:t>
            </w:r>
            <w:r w:rsidR="00304E0C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strategie</w:t>
            </w:r>
          </w:p>
          <w:p w14:paraId="687D4A00" w14:textId="7D024ECF" w:rsidR="00145465" w:rsidRPr="004774AA" w:rsidRDefault="00304E0C" w:rsidP="004774AA">
            <w:pPr>
              <w:pStyle w:val="Bullets"/>
              <w:rPr>
                <w:rFonts w:ascii="Times New Roman" w:hAnsi="Times New Roman" w:cs="Times New Roman"/>
                <w:iCs w:val="0"/>
                <w:smallCaps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Veranstaltungsmanagement und Entwicklung von Wissenstransferstrategien</w:t>
            </w:r>
          </w:p>
        </w:tc>
      </w:tr>
      <w:tr w:rsidR="00E55D90" w:rsidRPr="004774AA" w14:paraId="74251178" w14:textId="77777777" w:rsidTr="008952B7">
        <w:trPr>
          <w:trHeight w:val="340"/>
        </w:trPr>
        <w:tc>
          <w:tcPr>
            <w:tcW w:w="5523" w:type="dxa"/>
            <w:vAlign w:val="bottom"/>
          </w:tcPr>
          <w:p w14:paraId="23826F21" w14:textId="027248BF" w:rsidR="00E55D90" w:rsidRPr="004774AA" w:rsidRDefault="00EC19BE" w:rsidP="004774A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  <w:t>ELSA</w:t>
            </w:r>
            <w:r w:rsidR="00C94953" w:rsidRPr="004774A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  <w:t xml:space="preserve"> – </w:t>
            </w:r>
            <w:r w:rsidRPr="004774A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  <w:t>Siegen</w:t>
            </w:r>
            <w:r w:rsidR="00E55D90" w:rsidRPr="004774A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  <w:t xml:space="preserve"> e.</w:t>
            </w:r>
            <w:r w:rsidRPr="004774A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  <w:t>V</w:t>
            </w:r>
            <w:r w:rsidR="00E55D90" w:rsidRPr="004774A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18"/>
                <w:szCs w:val="18"/>
              </w:rPr>
              <w:t>.</w:t>
            </w:r>
          </w:p>
        </w:tc>
        <w:tc>
          <w:tcPr>
            <w:tcW w:w="4683" w:type="dxa"/>
            <w:gridSpan w:val="8"/>
            <w:vAlign w:val="bottom"/>
          </w:tcPr>
          <w:p w14:paraId="58208F44" w14:textId="6AF24F31" w:rsidR="00E55D90" w:rsidRPr="004774AA" w:rsidRDefault="00EC19BE" w:rsidP="004774A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18"/>
                <w:szCs w:val="18"/>
              </w:rPr>
              <w:t>Siegen</w:t>
            </w:r>
          </w:p>
        </w:tc>
      </w:tr>
      <w:tr w:rsidR="00E55D90" w:rsidRPr="004774AA" w14:paraId="4F59C612" w14:textId="77777777" w:rsidTr="00D303A7">
        <w:trPr>
          <w:trHeight w:val="20"/>
        </w:trPr>
        <w:tc>
          <w:tcPr>
            <w:tcW w:w="6804" w:type="dxa"/>
            <w:gridSpan w:val="5"/>
            <w:vAlign w:val="bottom"/>
          </w:tcPr>
          <w:p w14:paraId="32F07601" w14:textId="08B58701" w:rsidR="00E55D90" w:rsidRPr="004774AA" w:rsidRDefault="00EC19BE" w:rsidP="004774AA">
            <w:pPr>
              <w:pStyle w:val="Beschreibung"/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sz w:val="18"/>
                <w:szCs w:val="18"/>
                <w:lang w:val="de-AT"/>
              </w:rPr>
              <w:t>Präsident</w:t>
            </w:r>
          </w:p>
        </w:tc>
        <w:tc>
          <w:tcPr>
            <w:tcW w:w="3402" w:type="dxa"/>
            <w:gridSpan w:val="4"/>
            <w:vAlign w:val="bottom"/>
          </w:tcPr>
          <w:p w14:paraId="45DD2178" w14:textId="7A43E976" w:rsidR="00E55D90" w:rsidRPr="004774AA" w:rsidRDefault="00E55D90" w:rsidP="004774AA">
            <w:pPr>
              <w:pStyle w:val="Beschreibung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4774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  <w:r w:rsidR="00EC19BE" w:rsidRPr="004774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Pr="004774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</w:t>
            </w:r>
            <w:r w:rsidR="00EC19BE" w:rsidRPr="004774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24</w:t>
            </w:r>
            <w:r w:rsidRPr="004774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– heute</w:t>
            </w:r>
          </w:p>
        </w:tc>
      </w:tr>
      <w:tr w:rsidR="00E55D90" w:rsidRPr="004774AA" w14:paraId="02437711" w14:textId="77777777" w:rsidTr="00D303A7">
        <w:trPr>
          <w:trHeight w:val="20"/>
        </w:trPr>
        <w:tc>
          <w:tcPr>
            <w:tcW w:w="10206" w:type="dxa"/>
            <w:gridSpan w:val="9"/>
            <w:vAlign w:val="bottom"/>
          </w:tcPr>
          <w:p w14:paraId="53870A08" w14:textId="77777777" w:rsidR="00E55D90" w:rsidRPr="004774AA" w:rsidRDefault="00EC19BE" w:rsidP="004774A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  <w:t>Vertretung des Vereins, Kontakt zum Beirat und Zusammenarbeit mit dem Vizepräsidenten</w:t>
            </w:r>
          </w:p>
          <w:p w14:paraId="70ECFFD4" w14:textId="755D73BE" w:rsidR="00EC19BE" w:rsidRPr="004774AA" w:rsidRDefault="00EC19BE" w:rsidP="004774A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  <w:lastRenderedPageBreak/>
              <w:t>Leitung von Mitgliederversammlungen, Seminaren und Konferenzen</w:t>
            </w:r>
          </w:p>
          <w:p w14:paraId="68CFAD97" w14:textId="1D2E2E3F" w:rsidR="00EC19BE" w:rsidRPr="004774AA" w:rsidRDefault="00EC19BE" w:rsidP="004774A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  <w:t>Koordination des Vorstands</w:t>
            </w:r>
            <w:r w:rsidR="008D22C5" w:rsidRPr="004774AA"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  <w:t xml:space="preserve"> sowie </w:t>
            </w:r>
            <w:r w:rsidRPr="004774AA">
              <w:rPr>
                <w:rFonts w:ascii="Times New Roman" w:hAnsi="Times New Roman" w:cs="Times New Roman"/>
                <w:i/>
                <w:sz w:val="18"/>
                <w:szCs w:val="18"/>
                <w:lang w:val="de-AT"/>
              </w:rPr>
              <w:t>Akquise von Förderkreispartnern und Planung von Veranstaltungen</w:t>
            </w:r>
          </w:p>
        </w:tc>
      </w:tr>
      <w:tr w:rsidR="00FE0496" w:rsidRPr="004774AA" w14:paraId="4028871F" w14:textId="77777777" w:rsidTr="00D303A7">
        <w:trPr>
          <w:trHeight w:val="340"/>
        </w:trPr>
        <w:tc>
          <w:tcPr>
            <w:tcW w:w="5954" w:type="dxa"/>
            <w:gridSpan w:val="3"/>
            <w:vAlign w:val="bottom"/>
          </w:tcPr>
          <w:p w14:paraId="3B81DA34" w14:textId="1344FEF4" w:rsidR="00FE0496" w:rsidRPr="004774AA" w:rsidRDefault="00EC19BE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lastRenderedPageBreak/>
              <w:t xml:space="preserve">Study &amp; </w:t>
            </w:r>
            <w:proofErr w:type="spellStart"/>
            <w:r w:rsidRPr="004774AA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>Consult</w:t>
            </w:r>
            <w:proofErr w:type="spellEnd"/>
            <w:r w:rsidRPr="004774AA"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  <w:t xml:space="preserve"> e.V.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1FAAA94B" w:rsidR="00FE0496" w:rsidRPr="004774AA" w:rsidRDefault="00E55A11" w:rsidP="004774A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Siege</w:t>
            </w:r>
            <w:r w:rsidR="00FE0496" w:rsidRPr="004774AA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n</w:t>
            </w:r>
          </w:p>
        </w:tc>
      </w:tr>
      <w:tr w:rsidR="00FE0496" w:rsidRPr="004774AA" w14:paraId="7B2F81B2" w14:textId="77777777" w:rsidTr="00D303A7">
        <w:trPr>
          <w:trHeight w:val="57"/>
        </w:trPr>
        <w:tc>
          <w:tcPr>
            <w:tcW w:w="7655" w:type="dxa"/>
            <w:gridSpan w:val="8"/>
            <w:vAlign w:val="bottom"/>
          </w:tcPr>
          <w:p w14:paraId="099DE2C5" w14:textId="46EE4618" w:rsidR="00FE0496" w:rsidRPr="004774AA" w:rsidRDefault="00E55A11" w:rsidP="004774A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 xml:space="preserve">Studentischer Unternehmensberater mit Schwerpunkt </w:t>
            </w:r>
            <w:r w:rsidR="00C94953" w:rsidRPr="004774A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 xml:space="preserve">auf </w:t>
            </w:r>
            <w:r w:rsidRPr="004774A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de-AT"/>
              </w:rPr>
              <w:t>Finanzen und Recht</w:t>
            </w:r>
          </w:p>
        </w:tc>
        <w:tc>
          <w:tcPr>
            <w:tcW w:w="2551" w:type="dxa"/>
            <w:vAlign w:val="bottom"/>
          </w:tcPr>
          <w:p w14:paraId="091163D4" w14:textId="23A3E78D" w:rsidR="00FE0496" w:rsidRPr="004774AA" w:rsidRDefault="00E55A11" w:rsidP="004774A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11</w:t>
            </w:r>
            <w:r w:rsidR="00FE0496" w:rsidRPr="004774A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/20</w:t>
            </w:r>
            <w:r w:rsidRPr="004774A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23</w:t>
            </w:r>
            <w:r w:rsidR="00FE0496" w:rsidRPr="004774A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– 0</w:t>
            </w:r>
            <w:r w:rsidRPr="004774A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6</w:t>
            </w:r>
            <w:r w:rsidR="00FE0496" w:rsidRPr="004774A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/20</w:t>
            </w:r>
            <w:r w:rsidRPr="004774AA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24</w:t>
            </w:r>
          </w:p>
        </w:tc>
      </w:tr>
      <w:tr w:rsidR="00FE0496" w:rsidRPr="004774AA" w14:paraId="2618F0FF" w14:textId="77777777" w:rsidTr="008952B7">
        <w:trPr>
          <w:trHeight w:val="20"/>
        </w:trPr>
        <w:tc>
          <w:tcPr>
            <w:tcW w:w="10206" w:type="dxa"/>
            <w:gridSpan w:val="9"/>
            <w:vAlign w:val="bottom"/>
          </w:tcPr>
          <w:p w14:paraId="71ED321F" w14:textId="60E859BD" w:rsidR="00FE0496" w:rsidRPr="004774AA" w:rsidRDefault="00C94953" w:rsidP="004774A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C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Sammeln von u</w:t>
            </w:r>
            <w:r w:rsidR="000230F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mfassende</w:t>
            </w: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n</w:t>
            </w:r>
            <w:r w:rsidR="000230F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="00E55A11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Projekterfahrungen in de</w:t>
            </w:r>
            <w:r w:rsidR="000230F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r</w:t>
            </w:r>
            <w:r w:rsidR="00E55A11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="000230F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Durchführung von</w:t>
            </w:r>
            <w:r w:rsidR="00E55A11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Wettbewerbsanalyse</w:t>
            </w:r>
            <w:r w:rsidR="000230F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n</w:t>
            </w:r>
            <w:r w:rsidR="00E55A11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,</w:t>
            </w:r>
            <w:r w:rsidR="000230F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="00A758E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in der </w:t>
            </w:r>
            <w:r w:rsidR="000230F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Entwicklung</w:t>
            </w:r>
            <w:r w:rsidR="00E55A11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="000230F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von</w:t>
            </w: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="00E55A11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Marketingstrategien sowie</w:t>
            </w:r>
            <w:r w:rsidR="000230F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 </w:t>
            </w: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im </w:t>
            </w:r>
            <w:r w:rsidR="000230FE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erfolgreichen Markenlaunch auf LinkedIn und Instagram</w:t>
            </w:r>
          </w:p>
          <w:p w14:paraId="2A4EDDEF" w14:textId="3B7C2961" w:rsidR="00E55A11" w:rsidRPr="004774AA" w:rsidRDefault="00583C4C" w:rsidP="004774A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C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 xml:space="preserve">Durchführung der </w:t>
            </w:r>
            <w:r w:rsidR="00E55A11"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Finanzplanung, Budgetkontrolle und Buchhaltung</w:t>
            </w:r>
          </w:p>
          <w:p w14:paraId="1570DE9D" w14:textId="2D69FCAE" w:rsidR="00E55A11" w:rsidRPr="004774AA" w:rsidRDefault="00E55A11" w:rsidP="004774A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Cs w:val="0"/>
                <w:sz w:val="18"/>
                <w:szCs w:val="18"/>
              </w:rPr>
            </w:pPr>
            <w:r w:rsidRPr="004774AA">
              <w:rPr>
                <w:rFonts w:ascii="Times New Roman" w:hAnsi="Times New Roman" w:cs="Times New Roman"/>
                <w:iCs w:val="0"/>
                <w:sz w:val="18"/>
                <w:szCs w:val="18"/>
                <w:lang w:val="de-AT"/>
              </w:rPr>
              <w:t>Überwachung der Satzung und Bearbeitung von Rechtsfragen aus dem Tagesgeschäft</w:t>
            </w:r>
          </w:p>
        </w:tc>
      </w:tr>
      <w:tr w:rsidR="00E55D90" w:rsidRPr="004774AA" w14:paraId="482569A2" w14:textId="77777777" w:rsidTr="00D12A1E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4774AA" w:rsidRDefault="001647AB" w:rsidP="004774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74AA">
              <w:rPr>
                <w:rFonts w:ascii="Times New Roman" w:hAnsi="Times New Roman" w:cs="Times New Roman"/>
                <w:b/>
                <w:sz w:val="24"/>
                <w:szCs w:val="24"/>
              </w:rPr>
              <w:t>FÄHIGKEITEN &amp; INTERESSEN</w:t>
            </w:r>
          </w:p>
        </w:tc>
      </w:tr>
      <w:tr w:rsidR="00F25EB2" w:rsidRPr="004774AA" w14:paraId="2B257790" w14:textId="77777777" w:rsidTr="008952B7">
        <w:trPr>
          <w:trHeight w:val="340"/>
        </w:trPr>
        <w:tc>
          <w:tcPr>
            <w:tcW w:w="10206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CA892AD" w:rsidR="00F25EB2" w:rsidRPr="004774AA" w:rsidRDefault="00F25EB2" w:rsidP="004774A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Sprachen:</w:t>
            </w: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774A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4774A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,</w:t>
            </w:r>
            <w:r w:rsidR="00E55A11" w:rsidRPr="004774A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</w:t>
            </w:r>
            <w:r w:rsidRPr="004774A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Englisch </w:t>
            </w:r>
            <w:r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C94953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v</w:t>
            </w:r>
            <w:r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erhandlungssicher)</w:t>
            </w:r>
            <w:r w:rsidRPr="004774A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, </w:t>
            </w:r>
            <w:r w:rsidR="00E55A11" w:rsidRPr="004774A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Französisch</w:t>
            </w:r>
            <w:r w:rsidRPr="004774A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</w:t>
            </w:r>
            <w:r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4774AA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Grund</w:t>
            </w:r>
            <w:r w:rsidR="00E55A11"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kenntnisse</w:t>
            </w:r>
            <w:r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F25EB2" w:rsidRPr="004774AA" w14:paraId="45706C3F" w14:textId="77777777" w:rsidTr="00D303A7">
        <w:trPr>
          <w:trHeight w:val="340"/>
        </w:trPr>
        <w:tc>
          <w:tcPr>
            <w:tcW w:w="10206" w:type="dxa"/>
            <w:gridSpan w:val="9"/>
            <w:vAlign w:val="bottom"/>
          </w:tcPr>
          <w:p w14:paraId="60CA2168" w14:textId="42AC69E5" w:rsidR="00F25EB2" w:rsidRPr="004774AA" w:rsidRDefault="00F25EB2" w:rsidP="004774A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4774A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Technisch:</w:t>
            </w:r>
            <w:r w:rsidRPr="004774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4774AA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4774AA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(fortgeschritten)</w:t>
            </w:r>
          </w:p>
        </w:tc>
      </w:tr>
      <w:tr w:rsidR="00F25EB2" w:rsidRPr="004774AA" w14:paraId="70CB01B0" w14:textId="77777777" w:rsidTr="00D303A7">
        <w:trPr>
          <w:trHeight w:val="340"/>
        </w:trPr>
        <w:tc>
          <w:tcPr>
            <w:tcW w:w="10206" w:type="dxa"/>
            <w:gridSpan w:val="9"/>
            <w:vAlign w:val="bottom"/>
          </w:tcPr>
          <w:p w14:paraId="598C2742" w14:textId="6CA7136F" w:rsidR="00F25EB2" w:rsidRPr="004774AA" w:rsidRDefault="00F25EB2" w:rsidP="004774A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</w:pPr>
            <w:r w:rsidRPr="004774A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Interessen:</w:t>
            </w:r>
            <w:r w:rsidRPr="004774A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E55A11" w:rsidRPr="004774AA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Fitness, Politik und Soziales, Wirtschaft und Finanzen</w:t>
            </w:r>
          </w:p>
        </w:tc>
      </w:tr>
      <w:tr w:rsidR="001647AB" w:rsidRPr="004774AA" w14:paraId="071AB173" w14:textId="77777777" w:rsidTr="00D12A1E">
        <w:trPr>
          <w:trHeight w:val="964"/>
        </w:trPr>
        <w:tc>
          <w:tcPr>
            <w:tcW w:w="10206" w:type="dxa"/>
            <w:gridSpan w:val="9"/>
            <w:vAlign w:val="bottom"/>
          </w:tcPr>
          <w:p w14:paraId="6478BDEA" w14:textId="0631DB27" w:rsidR="00B2212E" w:rsidRPr="004774AA" w:rsidRDefault="00FA0FFB" w:rsidP="004774A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03F15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S</w:t>
            </w:r>
            <w:r w:rsidR="008B273B" w:rsidRPr="00603F15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iegen</w:t>
            </w:r>
            <w:r w:rsidR="001647AB" w:rsidRPr="00603F15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,</w:t>
            </w:r>
            <w:r w:rsidR="00583C4C" w:rsidRPr="00603F15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 xml:space="preserve"> </w:t>
            </w:r>
            <w:r w:rsidR="00E876A5" w:rsidRPr="00603F15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0</w:t>
            </w:r>
            <w:r w:rsidR="00BA0119" w:rsidRPr="00603F15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1</w:t>
            </w:r>
            <w:r w:rsidR="003E67AB" w:rsidRPr="00603F15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.0</w:t>
            </w:r>
            <w:r w:rsidR="00E876A5" w:rsidRPr="00603F15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4</w:t>
            </w:r>
            <w:r w:rsidR="003E67AB" w:rsidRPr="00603F15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.2025</w:t>
            </w:r>
          </w:p>
        </w:tc>
      </w:tr>
    </w:tbl>
    <w:p w14:paraId="699B9012" w14:textId="72AD43A2" w:rsidR="00B2212E" w:rsidRDefault="00B2212E" w:rsidP="00B2212E">
      <w:pPr>
        <w:rPr>
          <w:rFonts w:ascii="Times New Roman" w:hAnsi="Times New Roman" w:cs="Times New Roman"/>
          <w:sz w:val="10"/>
          <w:szCs w:val="10"/>
        </w:rPr>
      </w:pPr>
    </w:p>
    <w:p w14:paraId="34A029A4" w14:textId="77777777" w:rsidR="009A7A58" w:rsidRDefault="009A7A58" w:rsidP="00B2212E">
      <w:pPr>
        <w:rPr>
          <w:rFonts w:ascii="Times New Roman" w:hAnsi="Times New Roman" w:cs="Times New Roman"/>
          <w:sz w:val="10"/>
          <w:szCs w:val="10"/>
        </w:rPr>
      </w:pPr>
    </w:p>
    <w:p w14:paraId="293CAED6" w14:textId="77777777" w:rsidR="009A7A58" w:rsidRDefault="009A7A58" w:rsidP="00B2212E">
      <w:pPr>
        <w:rPr>
          <w:rFonts w:ascii="Times New Roman" w:hAnsi="Times New Roman" w:cs="Times New Roman"/>
          <w:sz w:val="10"/>
          <w:szCs w:val="10"/>
        </w:rPr>
      </w:pPr>
    </w:p>
    <w:p w14:paraId="1F5DDD42" w14:textId="77777777" w:rsidR="009A7A58" w:rsidRDefault="009A7A58" w:rsidP="00B2212E">
      <w:pPr>
        <w:rPr>
          <w:rFonts w:ascii="Times New Roman" w:hAnsi="Times New Roman" w:cs="Times New Roman"/>
          <w:sz w:val="10"/>
          <w:szCs w:val="10"/>
        </w:rPr>
      </w:pPr>
    </w:p>
    <w:p w14:paraId="1FB7AFDD" w14:textId="32BCC950" w:rsidR="009A7A58" w:rsidRPr="008952B7" w:rsidRDefault="009A7A58" w:rsidP="00B2212E">
      <w:pPr>
        <w:rPr>
          <w:rFonts w:ascii="Times New Roman" w:hAnsi="Times New Roman" w:cs="Times New Roman"/>
          <w:sz w:val="10"/>
          <w:szCs w:val="10"/>
        </w:rPr>
      </w:pPr>
    </w:p>
    <w:sectPr w:rsidR="009A7A58" w:rsidRPr="008952B7" w:rsidSect="00D12A1E">
      <w:footerReference w:type="even" r:id="rId9"/>
      <w:pgSz w:w="11906" w:h="16838"/>
      <w:pgMar w:top="73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1A9D7" w14:textId="77777777" w:rsidR="003375D9" w:rsidRDefault="003375D9" w:rsidP="00BE053D">
      <w:pPr>
        <w:spacing w:after="0" w:line="240" w:lineRule="auto"/>
      </w:pPr>
      <w:r>
        <w:separator/>
      </w:r>
    </w:p>
  </w:endnote>
  <w:endnote w:type="continuationSeparator" w:id="0">
    <w:p w14:paraId="576188CB" w14:textId="77777777" w:rsidR="003375D9" w:rsidRDefault="003375D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B78B8" w14:textId="77777777" w:rsidR="003375D9" w:rsidRDefault="003375D9" w:rsidP="00BE053D">
      <w:pPr>
        <w:spacing w:after="0" w:line="240" w:lineRule="auto"/>
      </w:pPr>
      <w:r>
        <w:separator/>
      </w:r>
    </w:p>
  </w:footnote>
  <w:footnote w:type="continuationSeparator" w:id="0">
    <w:p w14:paraId="4BAC6B97" w14:textId="77777777" w:rsidR="003375D9" w:rsidRDefault="003375D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3439AC"/>
    <w:multiLevelType w:val="hybridMultilevel"/>
    <w:tmpl w:val="0002BF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C7180"/>
    <w:multiLevelType w:val="hybridMultilevel"/>
    <w:tmpl w:val="A5147502"/>
    <w:lvl w:ilvl="0" w:tplc="22BE188A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9704B"/>
    <w:multiLevelType w:val="multilevel"/>
    <w:tmpl w:val="81E2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DB7FDC"/>
    <w:multiLevelType w:val="hybridMultilevel"/>
    <w:tmpl w:val="EDAA2556"/>
    <w:lvl w:ilvl="0" w:tplc="C43CAF84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090211"/>
    <w:multiLevelType w:val="hybridMultilevel"/>
    <w:tmpl w:val="A1F6FC9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708486">
    <w:abstractNumId w:val="16"/>
  </w:num>
  <w:num w:numId="2" w16cid:durableId="64762729">
    <w:abstractNumId w:val="19"/>
  </w:num>
  <w:num w:numId="3" w16cid:durableId="1314139766">
    <w:abstractNumId w:val="22"/>
  </w:num>
  <w:num w:numId="4" w16cid:durableId="1682970313">
    <w:abstractNumId w:val="0"/>
  </w:num>
  <w:num w:numId="5" w16cid:durableId="1474717199">
    <w:abstractNumId w:val="1"/>
  </w:num>
  <w:num w:numId="6" w16cid:durableId="1259362688">
    <w:abstractNumId w:val="2"/>
  </w:num>
  <w:num w:numId="7" w16cid:durableId="1750880213">
    <w:abstractNumId w:val="15"/>
  </w:num>
  <w:num w:numId="8" w16cid:durableId="1164279251">
    <w:abstractNumId w:val="25"/>
  </w:num>
  <w:num w:numId="9" w16cid:durableId="1839955694">
    <w:abstractNumId w:val="14"/>
  </w:num>
  <w:num w:numId="10" w16cid:durableId="1907185613">
    <w:abstractNumId w:val="27"/>
  </w:num>
  <w:num w:numId="11" w16cid:durableId="1185555910">
    <w:abstractNumId w:val="5"/>
  </w:num>
  <w:num w:numId="12" w16cid:durableId="1553154817">
    <w:abstractNumId w:val="6"/>
  </w:num>
  <w:num w:numId="13" w16cid:durableId="500123797">
    <w:abstractNumId w:val="8"/>
  </w:num>
  <w:num w:numId="14" w16cid:durableId="1333795245">
    <w:abstractNumId w:val="11"/>
  </w:num>
  <w:num w:numId="15" w16cid:durableId="991644867">
    <w:abstractNumId w:val="24"/>
  </w:num>
  <w:num w:numId="16" w16cid:durableId="1723014766">
    <w:abstractNumId w:val="4"/>
  </w:num>
  <w:num w:numId="17" w16cid:durableId="434709771">
    <w:abstractNumId w:val="18"/>
  </w:num>
  <w:num w:numId="18" w16cid:durableId="1417243235">
    <w:abstractNumId w:val="3"/>
  </w:num>
  <w:num w:numId="19" w16cid:durableId="2137485270">
    <w:abstractNumId w:val="21"/>
  </w:num>
  <w:num w:numId="20" w16cid:durableId="1904413581">
    <w:abstractNumId w:val="12"/>
  </w:num>
  <w:num w:numId="21" w16cid:durableId="139809011">
    <w:abstractNumId w:val="13"/>
  </w:num>
  <w:num w:numId="22" w16cid:durableId="1902129873">
    <w:abstractNumId w:val="17"/>
  </w:num>
  <w:num w:numId="23" w16cid:durableId="1736782003">
    <w:abstractNumId w:val="7"/>
  </w:num>
  <w:num w:numId="24" w16cid:durableId="521476160">
    <w:abstractNumId w:val="23"/>
  </w:num>
  <w:num w:numId="25" w16cid:durableId="2022735190">
    <w:abstractNumId w:val="30"/>
  </w:num>
  <w:num w:numId="26" w16cid:durableId="1784879082">
    <w:abstractNumId w:val="20"/>
  </w:num>
  <w:num w:numId="27" w16cid:durableId="1140461043">
    <w:abstractNumId w:val="22"/>
  </w:num>
  <w:num w:numId="28" w16cid:durableId="1426073522">
    <w:abstractNumId w:val="9"/>
  </w:num>
  <w:num w:numId="29" w16cid:durableId="1455631686">
    <w:abstractNumId w:val="10"/>
  </w:num>
  <w:num w:numId="30" w16cid:durableId="555821441">
    <w:abstractNumId w:val="29"/>
  </w:num>
  <w:num w:numId="31" w16cid:durableId="427504146">
    <w:abstractNumId w:val="22"/>
  </w:num>
  <w:num w:numId="32" w16cid:durableId="659774078">
    <w:abstractNumId w:val="28"/>
  </w:num>
  <w:num w:numId="33" w16cid:durableId="964839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4"/>
    <w:rsid w:val="000047BC"/>
    <w:rsid w:val="0000798A"/>
    <w:rsid w:val="00014E2E"/>
    <w:rsid w:val="000230FE"/>
    <w:rsid w:val="00042250"/>
    <w:rsid w:val="00061D33"/>
    <w:rsid w:val="00064643"/>
    <w:rsid w:val="00075289"/>
    <w:rsid w:val="00085CC1"/>
    <w:rsid w:val="00087747"/>
    <w:rsid w:val="00090095"/>
    <w:rsid w:val="00090907"/>
    <w:rsid w:val="000A1FDA"/>
    <w:rsid w:val="000A309E"/>
    <w:rsid w:val="000B09B9"/>
    <w:rsid w:val="000B63E2"/>
    <w:rsid w:val="000B6548"/>
    <w:rsid w:val="000D671A"/>
    <w:rsid w:val="000E59F9"/>
    <w:rsid w:val="00103EC5"/>
    <w:rsid w:val="0011199B"/>
    <w:rsid w:val="00116C6E"/>
    <w:rsid w:val="00125CA6"/>
    <w:rsid w:val="001421D2"/>
    <w:rsid w:val="00145465"/>
    <w:rsid w:val="00146D54"/>
    <w:rsid w:val="00156FC9"/>
    <w:rsid w:val="00162A5A"/>
    <w:rsid w:val="00163DE1"/>
    <w:rsid w:val="001647AB"/>
    <w:rsid w:val="00172867"/>
    <w:rsid w:val="00174F4A"/>
    <w:rsid w:val="00175B6D"/>
    <w:rsid w:val="001865DC"/>
    <w:rsid w:val="001901ED"/>
    <w:rsid w:val="0019483A"/>
    <w:rsid w:val="001A2A38"/>
    <w:rsid w:val="001A46BF"/>
    <w:rsid w:val="001A481B"/>
    <w:rsid w:val="001B0186"/>
    <w:rsid w:val="001B3F48"/>
    <w:rsid w:val="001B62CA"/>
    <w:rsid w:val="001D480F"/>
    <w:rsid w:val="001D4866"/>
    <w:rsid w:val="001D4DCD"/>
    <w:rsid w:val="001E2067"/>
    <w:rsid w:val="001F0A9E"/>
    <w:rsid w:val="001F4175"/>
    <w:rsid w:val="00223A4D"/>
    <w:rsid w:val="00224398"/>
    <w:rsid w:val="0023054D"/>
    <w:rsid w:val="00232CB5"/>
    <w:rsid w:val="00234A7E"/>
    <w:rsid w:val="0024373D"/>
    <w:rsid w:val="002508C2"/>
    <w:rsid w:val="00257A9B"/>
    <w:rsid w:val="0026542B"/>
    <w:rsid w:val="00267252"/>
    <w:rsid w:val="00274A1E"/>
    <w:rsid w:val="00282DB0"/>
    <w:rsid w:val="002B2091"/>
    <w:rsid w:val="002C6972"/>
    <w:rsid w:val="002C7536"/>
    <w:rsid w:val="002D2B32"/>
    <w:rsid w:val="002D4516"/>
    <w:rsid w:val="002D714B"/>
    <w:rsid w:val="002F46AD"/>
    <w:rsid w:val="00303276"/>
    <w:rsid w:val="00303A98"/>
    <w:rsid w:val="00304E0C"/>
    <w:rsid w:val="003101F0"/>
    <w:rsid w:val="00314B7A"/>
    <w:rsid w:val="00324BC5"/>
    <w:rsid w:val="003375D9"/>
    <w:rsid w:val="00340BAB"/>
    <w:rsid w:val="003418E0"/>
    <w:rsid w:val="00347F8D"/>
    <w:rsid w:val="00350F3E"/>
    <w:rsid w:val="00372F7B"/>
    <w:rsid w:val="003733E5"/>
    <w:rsid w:val="00385BC2"/>
    <w:rsid w:val="00390EA6"/>
    <w:rsid w:val="003C586E"/>
    <w:rsid w:val="003D2CF1"/>
    <w:rsid w:val="003E27C3"/>
    <w:rsid w:val="003E67AB"/>
    <w:rsid w:val="003E6A10"/>
    <w:rsid w:val="003F3E3F"/>
    <w:rsid w:val="00402729"/>
    <w:rsid w:val="004067B8"/>
    <w:rsid w:val="00412BF7"/>
    <w:rsid w:val="004154BE"/>
    <w:rsid w:val="00416E1D"/>
    <w:rsid w:val="0042013D"/>
    <w:rsid w:val="00422F83"/>
    <w:rsid w:val="004243AD"/>
    <w:rsid w:val="00426D7E"/>
    <w:rsid w:val="0043430C"/>
    <w:rsid w:val="00435E6D"/>
    <w:rsid w:val="00436367"/>
    <w:rsid w:val="00443668"/>
    <w:rsid w:val="004447B3"/>
    <w:rsid w:val="00445177"/>
    <w:rsid w:val="00451E99"/>
    <w:rsid w:val="00456B0D"/>
    <w:rsid w:val="00460C5D"/>
    <w:rsid w:val="00476AF8"/>
    <w:rsid w:val="004774AA"/>
    <w:rsid w:val="00484FD7"/>
    <w:rsid w:val="004929FB"/>
    <w:rsid w:val="004A54BA"/>
    <w:rsid w:val="004B6A5E"/>
    <w:rsid w:val="004D54B7"/>
    <w:rsid w:val="004E6262"/>
    <w:rsid w:val="00507EA7"/>
    <w:rsid w:val="00515D0F"/>
    <w:rsid w:val="005206A3"/>
    <w:rsid w:val="00526089"/>
    <w:rsid w:val="005262AE"/>
    <w:rsid w:val="00527A28"/>
    <w:rsid w:val="00527DCA"/>
    <w:rsid w:val="00537702"/>
    <w:rsid w:val="00551E44"/>
    <w:rsid w:val="005554C5"/>
    <w:rsid w:val="005716D4"/>
    <w:rsid w:val="00571732"/>
    <w:rsid w:val="00571B60"/>
    <w:rsid w:val="00572876"/>
    <w:rsid w:val="0058285C"/>
    <w:rsid w:val="00583C4C"/>
    <w:rsid w:val="005854E4"/>
    <w:rsid w:val="00585A4D"/>
    <w:rsid w:val="005C4968"/>
    <w:rsid w:val="005C68D4"/>
    <w:rsid w:val="005D30E7"/>
    <w:rsid w:val="005D6329"/>
    <w:rsid w:val="005E57F6"/>
    <w:rsid w:val="005F52C5"/>
    <w:rsid w:val="00603C3D"/>
    <w:rsid w:val="00603F15"/>
    <w:rsid w:val="006058D8"/>
    <w:rsid w:val="006064D9"/>
    <w:rsid w:val="00610200"/>
    <w:rsid w:val="00623699"/>
    <w:rsid w:val="00632D5A"/>
    <w:rsid w:val="00635515"/>
    <w:rsid w:val="00647C8D"/>
    <w:rsid w:val="006507F2"/>
    <w:rsid w:val="00651806"/>
    <w:rsid w:val="0065388B"/>
    <w:rsid w:val="006546FD"/>
    <w:rsid w:val="00665BF3"/>
    <w:rsid w:val="006732D6"/>
    <w:rsid w:val="00675AC4"/>
    <w:rsid w:val="00682824"/>
    <w:rsid w:val="00687946"/>
    <w:rsid w:val="00693E09"/>
    <w:rsid w:val="006A2DE9"/>
    <w:rsid w:val="006A7230"/>
    <w:rsid w:val="006B4E32"/>
    <w:rsid w:val="006B72C7"/>
    <w:rsid w:val="006B7F78"/>
    <w:rsid w:val="006C2252"/>
    <w:rsid w:val="006C3574"/>
    <w:rsid w:val="006C392A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5938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8775A"/>
    <w:rsid w:val="007966F0"/>
    <w:rsid w:val="00797BFC"/>
    <w:rsid w:val="007A720F"/>
    <w:rsid w:val="007B761A"/>
    <w:rsid w:val="007C23E6"/>
    <w:rsid w:val="007C6A3C"/>
    <w:rsid w:val="007D4BEE"/>
    <w:rsid w:val="007D5BE9"/>
    <w:rsid w:val="00802AA1"/>
    <w:rsid w:val="008050E4"/>
    <w:rsid w:val="00816159"/>
    <w:rsid w:val="0082257D"/>
    <w:rsid w:val="00824645"/>
    <w:rsid w:val="00853438"/>
    <w:rsid w:val="00866846"/>
    <w:rsid w:val="00875DA9"/>
    <w:rsid w:val="00886F3A"/>
    <w:rsid w:val="008952B7"/>
    <w:rsid w:val="00895E38"/>
    <w:rsid w:val="008A782B"/>
    <w:rsid w:val="008B0FC0"/>
    <w:rsid w:val="008B273B"/>
    <w:rsid w:val="008C429A"/>
    <w:rsid w:val="008D22C5"/>
    <w:rsid w:val="008E1C25"/>
    <w:rsid w:val="008E1F3D"/>
    <w:rsid w:val="008F5D4F"/>
    <w:rsid w:val="00901EC2"/>
    <w:rsid w:val="009053D7"/>
    <w:rsid w:val="0091331D"/>
    <w:rsid w:val="009143AF"/>
    <w:rsid w:val="00931E89"/>
    <w:rsid w:val="0093223C"/>
    <w:rsid w:val="00941A87"/>
    <w:rsid w:val="00946D7D"/>
    <w:rsid w:val="009501C2"/>
    <w:rsid w:val="0095744E"/>
    <w:rsid w:val="009668B9"/>
    <w:rsid w:val="00976577"/>
    <w:rsid w:val="00996356"/>
    <w:rsid w:val="00997D9A"/>
    <w:rsid w:val="009A614E"/>
    <w:rsid w:val="009A7A58"/>
    <w:rsid w:val="009D7C49"/>
    <w:rsid w:val="009E3493"/>
    <w:rsid w:val="009E7297"/>
    <w:rsid w:val="009F04AB"/>
    <w:rsid w:val="00A0257D"/>
    <w:rsid w:val="00A12EDC"/>
    <w:rsid w:val="00A26D0D"/>
    <w:rsid w:val="00A26ED2"/>
    <w:rsid w:val="00A33B89"/>
    <w:rsid w:val="00A33BDE"/>
    <w:rsid w:val="00A34885"/>
    <w:rsid w:val="00A41BB4"/>
    <w:rsid w:val="00A43BC1"/>
    <w:rsid w:val="00A5169A"/>
    <w:rsid w:val="00A564EF"/>
    <w:rsid w:val="00A61A30"/>
    <w:rsid w:val="00A6404B"/>
    <w:rsid w:val="00A74225"/>
    <w:rsid w:val="00A758EE"/>
    <w:rsid w:val="00A83D28"/>
    <w:rsid w:val="00A86E63"/>
    <w:rsid w:val="00A936D5"/>
    <w:rsid w:val="00A93B1C"/>
    <w:rsid w:val="00AA1EB0"/>
    <w:rsid w:val="00AA2DA3"/>
    <w:rsid w:val="00AA5A9C"/>
    <w:rsid w:val="00AB016A"/>
    <w:rsid w:val="00AB2A5A"/>
    <w:rsid w:val="00AB3383"/>
    <w:rsid w:val="00AC211A"/>
    <w:rsid w:val="00AC2998"/>
    <w:rsid w:val="00AD28F8"/>
    <w:rsid w:val="00AD4F06"/>
    <w:rsid w:val="00AE4ED3"/>
    <w:rsid w:val="00AE7211"/>
    <w:rsid w:val="00B0230B"/>
    <w:rsid w:val="00B06513"/>
    <w:rsid w:val="00B07659"/>
    <w:rsid w:val="00B11278"/>
    <w:rsid w:val="00B17D95"/>
    <w:rsid w:val="00B2212E"/>
    <w:rsid w:val="00B22907"/>
    <w:rsid w:val="00B23509"/>
    <w:rsid w:val="00B359DB"/>
    <w:rsid w:val="00B3632B"/>
    <w:rsid w:val="00B409D8"/>
    <w:rsid w:val="00B45F49"/>
    <w:rsid w:val="00B5178D"/>
    <w:rsid w:val="00B57BF9"/>
    <w:rsid w:val="00B640FF"/>
    <w:rsid w:val="00B67F1F"/>
    <w:rsid w:val="00B701D7"/>
    <w:rsid w:val="00B8477D"/>
    <w:rsid w:val="00B86FC9"/>
    <w:rsid w:val="00B90595"/>
    <w:rsid w:val="00BA0119"/>
    <w:rsid w:val="00BA215A"/>
    <w:rsid w:val="00BA5056"/>
    <w:rsid w:val="00BA5D67"/>
    <w:rsid w:val="00BB5F09"/>
    <w:rsid w:val="00BC0D9F"/>
    <w:rsid w:val="00BD340D"/>
    <w:rsid w:val="00BE053D"/>
    <w:rsid w:val="00BF1A7A"/>
    <w:rsid w:val="00BF1FA3"/>
    <w:rsid w:val="00BF6BC5"/>
    <w:rsid w:val="00C00974"/>
    <w:rsid w:val="00C018E4"/>
    <w:rsid w:val="00C066FA"/>
    <w:rsid w:val="00C25387"/>
    <w:rsid w:val="00C26702"/>
    <w:rsid w:val="00C379BD"/>
    <w:rsid w:val="00C54553"/>
    <w:rsid w:val="00C54BE3"/>
    <w:rsid w:val="00C57F80"/>
    <w:rsid w:val="00C72636"/>
    <w:rsid w:val="00C768ED"/>
    <w:rsid w:val="00C82A8F"/>
    <w:rsid w:val="00C83F61"/>
    <w:rsid w:val="00C90903"/>
    <w:rsid w:val="00C916C2"/>
    <w:rsid w:val="00C94953"/>
    <w:rsid w:val="00CA08EE"/>
    <w:rsid w:val="00CC7F56"/>
    <w:rsid w:val="00CD1B12"/>
    <w:rsid w:val="00CD341F"/>
    <w:rsid w:val="00CD55DC"/>
    <w:rsid w:val="00CD5755"/>
    <w:rsid w:val="00CE1BBC"/>
    <w:rsid w:val="00CE2595"/>
    <w:rsid w:val="00CE28CC"/>
    <w:rsid w:val="00CE72FC"/>
    <w:rsid w:val="00CF31EE"/>
    <w:rsid w:val="00D05C20"/>
    <w:rsid w:val="00D12A1E"/>
    <w:rsid w:val="00D1492F"/>
    <w:rsid w:val="00D17B69"/>
    <w:rsid w:val="00D21899"/>
    <w:rsid w:val="00D22E29"/>
    <w:rsid w:val="00D3003C"/>
    <w:rsid w:val="00D303A7"/>
    <w:rsid w:val="00D3057F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178E"/>
    <w:rsid w:val="00DB33F8"/>
    <w:rsid w:val="00DB71D7"/>
    <w:rsid w:val="00DD0CA1"/>
    <w:rsid w:val="00DD38E2"/>
    <w:rsid w:val="00E00140"/>
    <w:rsid w:val="00E13110"/>
    <w:rsid w:val="00E15361"/>
    <w:rsid w:val="00E24DF1"/>
    <w:rsid w:val="00E40B9A"/>
    <w:rsid w:val="00E431ED"/>
    <w:rsid w:val="00E55A11"/>
    <w:rsid w:val="00E55D90"/>
    <w:rsid w:val="00E64FF5"/>
    <w:rsid w:val="00E81D48"/>
    <w:rsid w:val="00E86FDE"/>
    <w:rsid w:val="00E876A5"/>
    <w:rsid w:val="00E907EC"/>
    <w:rsid w:val="00E96919"/>
    <w:rsid w:val="00EA5421"/>
    <w:rsid w:val="00EB34FC"/>
    <w:rsid w:val="00EB5816"/>
    <w:rsid w:val="00EC19BE"/>
    <w:rsid w:val="00EC1A81"/>
    <w:rsid w:val="00ED0EA9"/>
    <w:rsid w:val="00EF77DF"/>
    <w:rsid w:val="00F00757"/>
    <w:rsid w:val="00F022EB"/>
    <w:rsid w:val="00F07E10"/>
    <w:rsid w:val="00F10B93"/>
    <w:rsid w:val="00F11BEF"/>
    <w:rsid w:val="00F165E1"/>
    <w:rsid w:val="00F2020C"/>
    <w:rsid w:val="00F258E7"/>
    <w:rsid w:val="00F25EB2"/>
    <w:rsid w:val="00F31B84"/>
    <w:rsid w:val="00F33BE2"/>
    <w:rsid w:val="00F44F5F"/>
    <w:rsid w:val="00F50142"/>
    <w:rsid w:val="00F5638F"/>
    <w:rsid w:val="00F57BA5"/>
    <w:rsid w:val="00F631EC"/>
    <w:rsid w:val="00F64C22"/>
    <w:rsid w:val="00F64FA7"/>
    <w:rsid w:val="00F74D19"/>
    <w:rsid w:val="00F80053"/>
    <w:rsid w:val="00FA02C7"/>
    <w:rsid w:val="00FA0FFB"/>
    <w:rsid w:val="00FA4186"/>
    <w:rsid w:val="00FB5A21"/>
    <w:rsid w:val="00FC0531"/>
    <w:rsid w:val="00FC13F0"/>
    <w:rsid w:val="00FC4139"/>
    <w:rsid w:val="00FD0FB7"/>
    <w:rsid w:val="00FE0496"/>
    <w:rsid w:val="00FE48D7"/>
    <w:rsid w:val="00FE79A2"/>
    <w:rsid w:val="00FF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D5CE6D0C-BB3D-184E-9D72-261F6CE0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9495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9495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9495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9495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9495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94953"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2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n--grndungsstipendium-n6b.nrw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FFCFB2E-E794-439C-8B12-336A91616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Riehl, Daniel</cp:lastModifiedBy>
  <cp:revision>24</cp:revision>
  <dcterms:created xsi:type="dcterms:W3CDTF">2025-02-14T15:06:00Z</dcterms:created>
  <dcterms:modified xsi:type="dcterms:W3CDTF">2025-09-03T12:30:00Z</dcterms:modified>
</cp:coreProperties>
</file>