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715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3943"/>
        <w:gridCol w:w="283"/>
        <w:gridCol w:w="705"/>
        <w:gridCol w:w="138"/>
        <w:gridCol w:w="283"/>
        <w:gridCol w:w="142"/>
        <w:gridCol w:w="1129"/>
        <w:gridCol w:w="141"/>
        <w:gridCol w:w="140"/>
        <w:gridCol w:w="279"/>
        <w:gridCol w:w="1977"/>
        <w:gridCol w:w="129"/>
        <w:gridCol w:w="9"/>
        <w:gridCol w:w="7"/>
      </w:tblGrid>
      <w:tr w:rsidR="00E55D90" w:rsidRPr="007A61EF" w14:paraId="487AC9CE" w14:textId="77777777" w:rsidTr="00C43B5A">
        <w:trPr>
          <w:gridAfter w:val="1"/>
          <w:wAfter w:w="7" w:type="dxa"/>
          <w:trHeight w:val="259"/>
        </w:trPr>
        <w:tc>
          <w:tcPr>
            <w:tcW w:w="10708" w:type="dxa"/>
            <w:gridSpan w:val="14"/>
            <w:vAlign w:val="bottom"/>
          </w:tcPr>
          <w:p w14:paraId="0CBC6997" w14:textId="70D566AB" w:rsidR="00E55D90" w:rsidRPr="007A61EF" w:rsidRDefault="00260ADB" w:rsidP="00754F39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  <w:lang w:val="en-GB"/>
              </w:rPr>
            </w:pPr>
            <w:r w:rsidRPr="007A61EF">
              <w:rPr>
                <w:rFonts w:ascii="Times New Roman" w:hAnsi="Times New Roman" w:cs="Times New Roman"/>
                <w:b/>
                <w:sz w:val="48"/>
                <w:szCs w:val="44"/>
                <w:lang w:val="en-GB"/>
              </w:rPr>
              <w:t>Andreas</w:t>
            </w:r>
            <w:r w:rsidR="00E55D90" w:rsidRPr="007A61EF">
              <w:rPr>
                <w:rFonts w:ascii="Times New Roman" w:hAnsi="Times New Roman" w:cs="Times New Roman"/>
                <w:b/>
                <w:sz w:val="48"/>
                <w:szCs w:val="44"/>
                <w:lang w:val="en-GB"/>
              </w:rPr>
              <w:t xml:space="preserve"> </w:t>
            </w:r>
            <w:r w:rsidRPr="007A61EF">
              <w:rPr>
                <w:rFonts w:ascii="Times New Roman" w:hAnsi="Times New Roman" w:cs="Times New Roman"/>
                <w:b/>
                <w:sz w:val="48"/>
                <w:szCs w:val="44"/>
                <w:lang w:val="en-GB"/>
              </w:rPr>
              <w:t>Cali</w:t>
            </w:r>
          </w:p>
          <w:p w14:paraId="135895E2" w14:textId="47DB7F3D" w:rsidR="00F44F5F" w:rsidRPr="007A61EF" w:rsidRDefault="00260ADB" w:rsidP="001662BE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Hanauer Landstra</w:t>
            </w:r>
            <w:r w:rsidR="00096048" w:rsidRPr="007A61E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ss</w:t>
            </w:r>
            <w:r w:rsidRPr="007A61E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e 41</w:t>
            </w:r>
            <w:r w:rsidR="00F44F5F" w:rsidRPr="007A61E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, </w:t>
            </w:r>
            <w:r w:rsidRPr="007A61E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Frankfurt am Main</w:t>
            </w:r>
            <w:r w:rsidR="001662BE" w:rsidRPr="007A61E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 | </w:t>
            </w:r>
            <w:r w:rsidR="00D95519" w:rsidRPr="007A61E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a</w:t>
            </w:r>
            <w:r w:rsidRPr="007A61E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ndreas.cali</w:t>
            </w:r>
            <w:r w:rsidR="00F44F5F" w:rsidRPr="007A61E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@</w:t>
            </w:r>
            <w:r w:rsidRPr="007A61E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icloud</w:t>
            </w:r>
            <w:r w:rsidR="00F44F5F" w:rsidRPr="007A61E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.com | +49(0)151</w:t>
            </w:r>
            <w:r w:rsidRPr="007A61E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53746339</w:t>
            </w:r>
          </w:p>
        </w:tc>
      </w:tr>
      <w:tr w:rsidR="002508C2" w:rsidRPr="007A61EF" w14:paraId="0FCADE56" w14:textId="77777777" w:rsidTr="00C43B5A">
        <w:trPr>
          <w:gridAfter w:val="1"/>
          <w:wAfter w:w="7" w:type="dxa"/>
          <w:trHeight w:val="394"/>
        </w:trPr>
        <w:tc>
          <w:tcPr>
            <w:tcW w:w="10708" w:type="dxa"/>
            <w:gridSpan w:val="14"/>
            <w:tcBorders>
              <w:bottom w:val="single" w:sz="4" w:space="0" w:color="auto"/>
            </w:tcBorders>
            <w:vAlign w:val="bottom"/>
          </w:tcPr>
          <w:p w14:paraId="6219B894" w14:textId="0F232FCD" w:rsidR="002508C2" w:rsidRPr="007A61EF" w:rsidRDefault="00096048" w:rsidP="00D95519">
            <w:pPr>
              <w:rPr>
                <w:rFonts w:ascii="Times New Roman" w:hAnsi="Times New Roman" w:cs="Times New Roman"/>
                <w:b/>
                <w:sz w:val="28"/>
                <w:lang w:val="en-GB"/>
              </w:rPr>
            </w:pPr>
            <w:r w:rsidRPr="007A61EF">
              <w:rPr>
                <w:rFonts w:ascii="Times New Roman" w:hAnsi="Times New Roman" w:cs="Times New Roman"/>
                <w:b/>
                <w:sz w:val="28"/>
                <w:szCs w:val="32"/>
                <w:lang w:val="en-GB"/>
              </w:rPr>
              <w:t>EDUCATION</w:t>
            </w:r>
          </w:p>
        </w:tc>
      </w:tr>
      <w:tr w:rsidR="00D1492F" w:rsidRPr="007A61EF" w14:paraId="7D1DEBF7" w14:textId="77777777" w:rsidTr="00C43B5A">
        <w:trPr>
          <w:gridAfter w:val="1"/>
          <w:wAfter w:w="7" w:type="dxa"/>
          <w:trHeight w:val="311"/>
        </w:trPr>
        <w:tc>
          <w:tcPr>
            <w:tcW w:w="6762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1644F758" w:rsidR="00D1492F" w:rsidRPr="007A61EF" w:rsidRDefault="00712573" w:rsidP="00D95519">
            <w:pPr>
              <w:rPr>
                <w:rFonts w:ascii="Times New Roman" w:hAnsi="Times New Roman" w:cs="Times New Roman"/>
                <w:b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Stuttgart Technology University of Applied Sciences</w:t>
            </w:r>
            <w:r w:rsidR="00DB1BA8" w:rsidRPr="007A61E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 xml:space="preserve"> </w:t>
            </w:r>
          </w:p>
        </w:tc>
        <w:tc>
          <w:tcPr>
            <w:tcW w:w="3946" w:type="dxa"/>
            <w:gridSpan w:val="8"/>
            <w:tcBorders>
              <w:top w:val="single" w:sz="4" w:space="0" w:color="auto"/>
            </w:tcBorders>
            <w:vAlign w:val="bottom"/>
          </w:tcPr>
          <w:p w14:paraId="7C845E2D" w14:textId="77410AF1" w:rsidR="00D1492F" w:rsidRPr="007A61EF" w:rsidRDefault="00DB1BA8" w:rsidP="00D9551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Stuttgart</w:t>
            </w:r>
            <w:r w:rsidR="00712573" w:rsidRPr="007A61E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, DE</w:t>
            </w:r>
          </w:p>
        </w:tc>
      </w:tr>
      <w:tr w:rsidR="00D1492F" w:rsidRPr="007A61EF" w14:paraId="61E5D482" w14:textId="77777777" w:rsidTr="00C43B5A">
        <w:trPr>
          <w:gridAfter w:val="1"/>
          <w:wAfter w:w="7" w:type="dxa"/>
          <w:trHeight w:val="153"/>
        </w:trPr>
        <w:tc>
          <w:tcPr>
            <w:tcW w:w="8033" w:type="dxa"/>
            <w:gridSpan w:val="8"/>
            <w:vAlign w:val="bottom"/>
          </w:tcPr>
          <w:p w14:paraId="11CB9A0F" w14:textId="5558FAA4" w:rsidR="00D1492F" w:rsidRPr="007A61EF" w:rsidRDefault="00D1492F" w:rsidP="00D9551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B.</w:t>
            </w:r>
            <w:r w:rsidR="00DB1BA8" w:rsidRPr="007A61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A</w:t>
            </w:r>
            <w:r w:rsidRPr="007A61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. in </w:t>
            </w:r>
            <w:r w:rsidR="00712573" w:rsidRPr="007A61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Business Administration </w:t>
            </w:r>
          </w:p>
        </w:tc>
        <w:tc>
          <w:tcPr>
            <w:tcW w:w="2675" w:type="dxa"/>
            <w:gridSpan w:val="6"/>
            <w:vAlign w:val="bottom"/>
          </w:tcPr>
          <w:p w14:paraId="419A9228" w14:textId="6BC9802C" w:rsidR="00D1492F" w:rsidRPr="007A61EF" w:rsidRDefault="00294E87" w:rsidP="00D95519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03</w:t>
            </w:r>
            <w:r w:rsidR="00D1492F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/201</w:t>
            </w:r>
            <w:r w:rsidR="00DB1BA8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9</w:t>
            </w:r>
            <w:r w:rsidR="00D1492F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–</w:t>
            </w:r>
            <w:r w:rsidR="00B17D95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="00DB1BA8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01/2025</w:t>
            </w:r>
          </w:p>
        </w:tc>
      </w:tr>
      <w:tr w:rsidR="001662BE" w:rsidRPr="007A61EF" w14:paraId="374316B4" w14:textId="77777777" w:rsidTr="00C43B5A">
        <w:trPr>
          <w:trHeight w:val="153"/>
        </w:trPr>
        <w:tc>
          <w:tcPr>
            <w:tcW w:w="10699" w:type="dxa"/>
            <w:gridSpan w:val="13"/>
            <w:vAlign w:val="bottom"/>
          </w:tcPr>
          <w:p w14:paraId="42C9F595" w14:textId="386C5AF5" w:rsidR="005F15DC" w:rsidRPr="007A61EF" w:rsidRDefault="005F15DC" w:rsidP="00D95519">
            <w:pPr>
              <w:pStyle w:val="Listenabsatz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Final GPA: 2.4 (1.0 – 5.0,</w:t>
            </w:r>
            <w:r w:rsidR="00446B1D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1.0</w:t>
            </w: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being best)</w:t>
            </w:r>
          </w:p>
          <w:p w14:paraId="476EDDF5" w14:textId="77777777" w:rsidR="008731A0" w:rsidRPr="007A61EF" w:rsidRDefault="008731A0" w:rsidP="00D95519">
            <w:pPr>
              <w:pStyle w:val="Listenabsatz"/>
              <w:numPr>
                <w:ilvl w:val="0"/>
                <w:numId w:val="36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Bachelor’s thesis on artificial intelligence with actionable recommendations for companies</w:t>
            </w:r>
          </w:p>
          <w:p w14:paraId="20BA6041" w14:textId="605C13C2" w:rsidR="001662BE" w:rsidRPr="007A61EF" w:rsidRDefault="00712573" w:rsidP="00D95519">
            <w:pPr>
              <w:pStyle w:val="Listenabsatz"/>
              <w:numPr>
                <w:ilvl w:val="0"/>
                <w:numId w:val="36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Volunteering in the buddy programme for exchange students (assistance with organisational matters and integration)</w:t>
            </w:r>
          </w:p>
        </w:tc>
        <w:tc>
          <w:tcPr>
            <w:tcW w:w="16" w:type="dxa"/>
            <w:gridSpan w:val="2"/>
            <w:vAlign w:val="bottom"/>
          </w:tcPr>
          <w:p w14:paraId="290B72E2" w14:textId="77777777" w:rsidR="001662BE" w:rsidRPr="007A61EF" w:rsidRDefault="001662BE" w:rsidP="00D95519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D5280E" w:rsidRPr="007A61EF" w14:paraId="013361E1" w14:textId="77777777" w:rsidTr="00C43B5A">
        <w:trPr>
          <w:gridAfter w:val="1"/>
          <w:wAfter w:w="7" w:type="dxa"/>
          <w:trHeight w:val="311"/>
        </w:trPr>
        <w:tc>
          <w:tcPr>
            <w:tcW w:w="6904" w:type="dxa"/>
            <w:gridSpan w:val="7"/>
            <w:vAlign w:val="bottom"/>
          </w:tcPr>
          <w:p w14:paraId="197620E3" w14:textId="0D96E995" w:rsidR="00D1492F" w:rsidRPr="007A61EF" w:rsidRDefault="00712573" w:rsidP="00D95519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Hosei University</w:t>
            </w:r>
          </w:p>
        </w:tc>
        <w:tc>
          <w:tcPr>
            <w:tcW w:w="3804" w:type="dxa"/>
            <w:gridSpan w:val="7"/>
            <w:vAlign w:val="bottom"/>
          </w:tcPr>
          <w:p w14:paraId="63D86F51" w14:textId="554A183B" w:rsidR="00D1492F" w:rsidRPr="007A61EF" w:rsidRDefault="00B35706" w:rsidP="00D95519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Tokyo</w:t>
            </w:r>
            <w:r w:rsidR="0091331D" w:rsidRPr="007A61E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 xml:space="preserve">, </w:t>
            </w:r>
            <w:r w:rsidRPr="007A61E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JP</w:t>
            </w:r>
          </w:p>
        </w:tc>
      </w:tr>
      <w:tr w:rsidR="00D5280E" w:rsidRPr="007A61EF" w14:paraId="62632213" w14:textId="77777777" w:rsidTr="00C43B5A">
        <w:trPr>
          <w:gridAfter w:val="1"/>
          <w:wAfter w:w="7" w:type="dxa"/>
          <w:trHeight w:val="217"/>
        </w:trPr>
        <w:tc>
          <w:tcPr>
            <w:tcW w:w="8174" w:type="dxa"/>
            <w:gridSpan w:val="9"/>
            <w:vAlign w:val="bottom"/>
          </w:tcPr>
          <w:p w14:paraId="5F71027E" w14:textId="0345C9BD" w:rsidR="00D1492F" w:rsidRPr="007A61EF" w:rsidRDefault="00B35706" w:rsidP="00D9551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Semester abroad at the Faculty of Business Administration and Sustainability </w:t>
            </w:r>
          </w:p>
        </w:tc>
        <w:tc>
          <w:tcPr>
            <w:tcW w:w="2534" w:type="dxa"/>
            <w:gridSpan w:val="5"/>
            <w:vAlign w:val="bottom"/>
          </w:tcPr>
          <w:p w14:paraId="51FC9814" w14:textId="5C50D920" w:rsidR="00D1492F" w:rsidRPr="007A61EF" w:rsidRDefault="00426D7E" w:rsidP="00D95519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09/20</w:t>
            </w:r>
            <w:r w:rsidR="00E6344C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22</w:t>
            </w: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– </w:t>
            </w:r>
            <w:r w:rsidR="0091331D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</w:t>
            </w:r>
            <w:r w:rsidR="00E6344C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2</w:t>
            </w: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/20</w:t>
            </w:r>
            <w:r w:rsidR="00E6344C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23</w:t>
            </w:r>
          </w:p>
        </w:tc>
      </w:tr>
      <w:tr w:rsidR="00AE4ED3" w:rsidRPr="007A61EF" w14:paraId="6B19CF91" w14:textId="77777777" w:rsidTr="00C43B5A">
        <w:trPr>
          <w:gridAfter w:val="1"/>
          <w:wAfter w:w="7" w:type="dxa"/>
          <w:trHeight w:val="311"/>
        </w:trPr>
        <w:tc>
          <w:tcPr>
            <w:tcW w:w="5636" w:type="dxa"/>
            <w:gridSpan w:val="3"/>
            <w:vAlign w:val="bottom"/>
          </w:tcPr>
          <w:p w14:paraId="54F7169D" w14:textId="16886BB3" w:rsidR="00AE4ED3" w:rsidRPr="007A61EF" w:rsidRDefault="00E6344C" w:rsidP="00D95519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7A61E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Helene-Lange-Schule</w:t>
            </w:r>
          </w:p>
        </w:tc>
        <w:tc>
          <w:tcPr>
            <w:tcW w:w="5072" w:type="dxa"/>
            <w:gridSpan w:val="11"/>
            <w:vAlign w:val="bottom"/>
          </w:tcPr>
          <w:p w14:paraId="262B6DA3" w14:textId="4A376C33" w:rsidR="00AE4ED3" w:rsidRPr="007A61EF" w:rsidRDefault="00E6344C" w:rsidP="00D9551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Mannheim</w:t>
            </w:r>
            <w:r w:rsidR="00B35706" w:rsidRPr="007A61E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, DE</w:t>
            </w:r>
          </w:p>
        </w:tc>
      </w:tr>
      <w:tr w:rsidR="00AE4ED3" w:rsidRPr="007A61EF" w14:paraId="263521E3" w14:textId="77777777" w:rsidTr="00C43B5A">
        <w:trPr>
          <w:gridAfter w:val="1"/>
          <w:wAfter w:w="7" w:type="dxa"/>
          <w:trHeight w:val="49"/>
        </w:trPr>
        <w:tc>
          <w:tcPr>
            <w:tcW w:w="5636" w:type="dxa"/>
            <w:gridSpan w:val="3"/>
            <w:vAlign w:val="bottom"/>
          </w:tcPr>
          <w:p w14:paraId="36282A3A" w14:textId="7C240B37" w:rsidR="00AE4ED3" w:rsidRPr="007A61EF" w:rsidRDefault="009D7BE8" w:rsidP="00D95519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proofErr w:type="spellStart"/>
            <w:r w:rsidRPr="007A61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Fachhochschulreife</w:t>
            </w:r>
            <w:proofErr w:type="spellEnd"/>
            <w:r w:rsidR="0039610D" w:rsidRPr="007A61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(</w:t>
            </w:r>
            <w:r w:rsidR="005F15DC" w:rsidRPr="007A61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German A-Level equivalent</w:t>
            </w:r>
            <w:r w:rsidR="0039610D" w:rsidRPr="007A61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)</w:t>
            </w:r>
          </w:p>
        </w:tc>
        <w:tc>
          <w:tcPr>
            <w:tcW w:w="5072" w:type="dxa"/>
            <w:gridSpan w:val="11"/>
            <w:vAlign w:val="bottom"/>
          </w:tcPr>
          <w:p w14:paraId="3DE8C75D" w14:textId="36E2928E" w:rsidR="00AE4ED3" w:rsidRPr="007A61EF" w:rsidRDefault="00AE4ED3" w:rsidP="00D9551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</w:t>
            </w:r>
            <w:r w:rsidR="00620EC1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9</w:t>
            </w: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/20</w:t>
            </w:r>
            <w:r w:rsidR="00620EC1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16</w:t>
            </w: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– 0</w:t>
            </w:r>
            <w:r w:rsidR="00620EC1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7</w:t>
            </w: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/201</w:t>
            </w:r>
            <w:r w:rsidR="00620EC1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8</w:t>
            </w:r>
          </w:p>
        </w:tc>
      </w:tr>
      <w:tr w:rsidR="001662BE" w:rsidRPr="007A61EF" w14:paraId="731D5174" w14:textId="77777777" w:rsidTr="00C43B5A">
        <w:trPr>
          <w:gridAfter w:val="1"/>
          <w:wAfter w:w="7" w:type="dxa"/>
          <w:trHeight w:val="49"/>
        </w:trPr>
        <w:tc>
          <w:tcPr>
            <w:tcW w:w="10570" w:type="dxa"/>
            <w:gridSpan w:val="12"/>
            <w:vAlign w:val="bottom"/>
          </w:tcPr>
          <w:p w14:paraId="26F13031" w14:textId="4E07B725" w:rsidR="00C43B5A" w:rsidRPr="007A61EF" w:rsidRDefault="00C43B5A" w:rsidP="00C43B5A">
            <w:pPr>
              <w:pStyle w:val="Listenabsatz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Final GPA: 1.9 (1.0 – 5.0,</w:t>
            </w:r>
            <w:r w:rsidR="00446B1D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1.0</w:t>
            </w: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being best)</w:t>
            </w:r>
          </w:p>
          <w:p w14:paraId="5F3046A0" w14:textId="2244701D" w:rsidR="001662BE" w:rsidRPr="007A61EF" w:rsidRDefault="00957945" w:rsidP="001662BE">
            <w:pPr>
              <w:pStyle w:val="Listenabsatz"/>
              <w:numPr>
                <w:ilvl w:val="0"/>
                <w:numId w:val="36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Athlete at </w:t>
            </w:r>
            <w:proofErr w:type="spellStart"/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Wormatia</w:t>
            </w:r>
            <w:proofErr w:type="spellEnd"/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Worms, in the youth football team (second</w:t>
            </w:r>
            <w:r w:rsidR="006B6209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-</w:t>
            </w: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highest</w:t>
            </w:r>
            <w:r w:rsidR="00DD5A38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youth </w:t>
            </w: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league) from U13 to U21</w:t>
            </w:r>
          </w:p>
          <w:p w14:paraId="3B4F12D3" w14:textId="372081BB" w:rsidR="001662BE" w:rsidRPr="007A61EF" w:rsidRDefault="00957945" w:rsidP="001E7CB5">
            <w:pPr>
              <w:pStyle w:val="Listenabsatz"/>
              <w:numPr>
                <w:ilvl w:val="0"/>
                <w:numId w:val="36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Highest success: </w:t>
            </w:r>
            <w:r w:rsidR="00A70B62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Selected by the </w:t>
            </w:r>
            <w:proofErr w:type="gramStart"/>
            <w:r w:rsidR="00A70B62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South West</w:t>
            </w:r>
            <w:proofErr w:type="gramEnd"/>
            <w:r w:rsidR="00A70B62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German Football Association </w:t>
            </w: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(</w:t>
            </w:r>
            <w:proofErr w:type="spellStart"/>
            <w:r w:rsidR="00A70B62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Südwestdeutscher</w:t>
            </w:r>
            <w:proofErr w:type="spellEnd"/>
            <w:r w:rsidR="00A70B62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A70B62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Fußballverband</w:t>
            </w:r>
            <w:proofErr w:type="spellEnd"/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) selection at the </w:t>
            </w:r>
            <w:proofErr w:type="spellStart"/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Sportschule</w:t>
            </w:r>
            <w:proofErr w:type="spellEnd"/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Edenkoben</w:t>
            </w:r>
            <w:proofErr w:type="spellEnd"/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138" w:type="dxa"/>
            <w:gridSpan w:val="2"/>
            <w:vAlign w:val="bottom"/>
          </w:tcPr>
          <w:p w14:paraId="6392002B" w14:textId="77777777" w:rsidR="001662BE" w:rsidRPr="007A61EF" w:rsidRDefault="001662BE" w:rsidP="00D95519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</w:tr>
      <w:tr w:rsidR="00E55D90" w:rsidRPr="007A61EF" w14:paraId="3A2665B3" w14:textId="77777777" w:rsidTr="00C43B5A">
        <w:trPr>
          <w:gridAfter w:val="1"/>
          <w:wAfter w:w="7" w:type="dxa"/>
          <w:trHeight w:val="394"/>
        </w:trPr>
        <w:tc>
          <w:tcPr>
            <w:tcW w:w="10708" w:type="dxa"/>
            <w:gridSpan w:val="14"/>
            <w:tcBorders>
              <w:bottom w:val="single" w:sz="4" w:space="0" w:color="auto"/>
            </w:tcBorders>
            <w:vAlign w:val="bottom"/>
          </w:tcPr>
          <w:p w14:paraId="239F87B8" w14:textId="5E3939E8" w:rsidR="00E55D90" w:rsidRPr="007A61EF" w:rsidRDefault="007F588B" w:rsidP="00D95519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GB"/>
              </w:rPr>
            </w:pPr>
            <w:r w:rsidRPr="007A61EF">
              <w:rPr>
                <w:rFonts w:ascii="Times New Roman" w:hAnsi="Times New Roman" w:cs="Times New Roman"/>
                <w:smallCaps w:val="0"/>
                <w:sz w:val="28"/>
                <w:lang w:val="en-GB"/>
              </w:rPr>
              <w:t>CAREER &amp; WORK EXPERIENCE</w:t>
            </w:r>
          </w:p>
        </w:tc>
      </w:tr>
      <w:tr w:rsidR="00E55D90" w:rsidRPr="007A61EF" w14:paraId="127C64E2" w14:textId="77777777" w:rsidTr="00C43B5A">
        <w:trPr>
          <w:gridAfter w:val="1"/>
          <w:wAfter w:w="7" w:type="dxa"/>
          <w:trHeight w:val="311"/>
        </w:trPr>
        <w:tc>
          <w:tcPr>
            <w:tcW w:w="6479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47BF9E3C" w:rsidR="00E55D90" w:rsidRPr="007A61EF" w:rsidRDefault="005719DC" w:rsidP="00D95519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Pax8, Inc.</w:t>
            </w:r>
          </w:p>
        </w:tc>
        <w:tc>
          <w:tcPr>
            <w:tcW w:w="4229" w:type="dxa"/>
            <w:gridSpan w:val="9"/>
            <w:tcBorders>
              <w:top w:val="single" w:sz="4" w:space="0" w:color="auto"/>
            </w:tcBorders>
            <w:vAlign w:val="bottom"/>
          </w:tcPr>
          <w:p w14:paraId="4820196E" w14:textId="589CCD00" w:rsidR="00E55D90" w:rsidRPr="007A61EF" w:rsidRDefault="00E55D90" w:rsidP="00D9551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Frankfurt am Main</w:t>
            </w:r>
            <w:r w:rsidR="002D79E9" w:rsidRPr="007A61E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GB"/>
              </w:rPr>
              <w:t>, DE</w:t>
            </w:r>
          </w:p>
        </w:tc>
      </w:tr>
      <w:tr w:rsidR="00E55D90" w:rsidRPr="007A61EF" w14:paraId="335D84E9" w14:textId="77777777" w:rsidTr="00C43B5A">
        <w:trPr>
          <w:gridAfter w:val="1"/>
          <w:wAfter w:w="7" w:type="dxa"/>
          <w:trHeight w:val="153"/>
        </w:trPr>
        <w:tc>
          <w:tcPr>
            <w:tcW w:w="8593" w:type="dxa"/>
            <w:gridSpan w:val="11"/>
            <w:vAlign w:val="bottom"/>
          </w:tcPr>
          <w:p w14:paraId="20B1570F" w14:textId="59FE4B80" w:rsidR="00E55D90" w:rsidRPr="007A61EF" w:rsidRDefault="00EE70FB" w:rsidP="00D95519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Cloud Generation Specialist in Business Development at an IT company (1500</w:t>
            </w:r>
            <w:r w:rsidR="008731A0" w:rsidRPr="007A61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+</w:t>
            </w:r>
            <w:r w:rsidRPr="007A61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employees)</w:t>
            </w:r>
          </w:p>
        </w:tc>
        <w:tc>
          <w:tcPr>
            <w:tcW w:w="2115" w:type="dxa"/>
            <w:gridSpan w:val="3"/>
            <w:vAlign w:val="bottom"/>
          </w:tcPr>
          <w:p w14:paraId="0475B997" w14:textId="59D90913" w:rsidR="00E55D90" w:rsidRPr="007A61EF" w:rsidRDefault="005719DC" w:rsidP="00D95519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07</w:t>
            </w:r>
            <w:r w:rsidR="00E55D90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/20</w:t>
            </w: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25</w:t>
            </w:r>
            <w:r w:rsidR="00E55D90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– </w:t>
            </w:r>
            <w:r w:rsidR="00EE70FB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present</w:t>
            </w:r>
          </w:p>
        </w:tc>
      </w:tr>
      <w:tr w:rsidR="00E55D90" w:rsidRPr="007A61EF" w14:paraId="54C3D64C" w14:textId="77777777" w:rsidTr="00C43B5A">
        <w:trPr>
          <w:gridAfter w:val="1"/>
          <w:wAfter w:w="7" w:type="dxa"/>
          <w:trHeight w:val="14"/>
        </w:trPr>
        <w:tc>
          <w:tcPr>
            <w:tcW w:w="10708" w:type="dxa"/>
            <w:gridSpan w:val="14"/>
          </w:tcPr>
          <w:p w14:paraId="6875EBD8" w14:textId="0B06C5EB" w:rsidR="00EE70FB" w:rsidRPr="007A61EF" w:rsidRDefault="00EE70FB" w:rsidP="00D95519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Conducting consultations with Managed Service Providers (MSPs) on</w:t>
            </w:r>
            <w:r w:rsidR="006B6209"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the</w:t>
            </w: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product portfolio, </w:t>
            </w:r>
          </w:p>
          <w:p w14:paraId="624AAA83" w14:textId="226A70CB" w:rsidR="00EE70FB" w:rsidRPr="007A61EF" w:rsidRDefault="00EE70FB" w:rsidP="00EE70FB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cloud transformation, and scaling monthly revenue up to €90,000</w:t>
            </w: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</w:p>
          <w:p w14:paraId="373A3A93" w14:textId="77777777" w:rsidR="00EE70FB" w:rsidRPr="007A61EF" w:rsidRDefault="00EE70FB" w:rsidP="001662BE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Developing and implementing measures to increase brand awareness in the DACH market, including targeted social-media and outreach campaigns for lead generation and partner acquisition</w:t>
            </w:r>
          </w:p>
          <w:p w14:paraId="3CE4056C" w14:textId="77777777" w:rsidR="00EE70FB" w:rsidRPr="007A61EF" w:rsidRDefault="00EE70FB" w:rsidP="001662BE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Coordinating strategically with Microsoft (Azure, Microsoft 365) and training </w:t>
            </w:r>
          </w:p>
          <w:p w14:paraId="6DD9BA0F" w14:textId="60F54850" w:rsidR="00177F96" w:rsidRPr="007A61EF" w:rsidRDefault="00EE70FB" w:rsidP="00EE70FB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existing partners to scale their cloud solutions</w:t>
            </w:r>
          </w:p>
        </w:tc>
      </w:tr>
      <w:tr w:rsidR="00AE4ED3" w:rsidRPr="007A61EF" w14:paraId="45404236" w14:textId="77777777" w:rsidTr="00C43B5A">
        <w:trPr>
          <w:gridAfter w:val="1"/>
          <w:wAfter w:w="7" w:type="dxa"/>
          <w:trHeight w:val="316"/>
        </w:trPr>
        <w:tc>
          <w:tcPr>
            <w:tcW w:w="5353" w:type="dxa"/>
            <w:gridSpan w:val="2"/>
            <w:vAlign w:val="bottom"/>
          </w:tcPr>
          <w:p w14:paraId="3CF978EE" w14:textId="6EEE779B" w:rsidR="00AE4ED3" w:rsidRPr="007A61EF" w:rsidRDefault="00EB6F4C" w:rsidP="00D9551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7A61E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>Langhammer Recruiting GmbH</w:t>
            </w:r>
          </w:p>
        </w:tc>
        <w:tc>
          <w:tcPr>
            <w:tcW w:w="5355" w:type="dxa"/>
            <w:gridSpan w:val="12"/>
            <w:vAlign w:val="bottom"/>
          </w:tcPr>
          <w:p w14:paraId="49A11F72" w14:textId="7F158AE0" w:rsidR="00AE4ED3" w:rsidRPr="007A61EF" w:rsidRDefault="00AE4ED3" w:rsidP="00D9551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>Frankfurt am Main</w:t>
            </w:r>
            <w:r w:rsidR="002D79E9" w:rsidRPr="007A61E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>, DE</w:t>
            </w:r>
          </w:p>
        </w:tc>
      </w:tr>
      <w:tr w:rsidR="00AE4ED3" w:rsidRPr="007A61EF" w14:paraId="16C6F7AD" w14:textId="77777777" w:rsidTr="00C43B5A">
        <w:trPr>
          <w:gridAfter w:val="1"/>
          <w:wAfter w:w="7" w:type="dxa"/>
          <w:trHeight w:val="153"/>
        </w:trPr>
        <w:tc>
          <w:tcPr>
            <w:tcW w:w="8593" w:type="dxa"/>
            <w:gridSpan w:val="11"/>
            <w:vAlign w:val="bottom"/>
          </w:tcPr>
          <w:p w14:paraId="5D8760E9" w14:textId="1A30E8AC" w:rsidR="00AE4ED3" w:rsidRPr="007A61EF" w:rsidRDefault="002D79E9" w:rsidP="00D9551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Working student in strategic sales at a </w:t>
            </w:r>
            <w:r w:rsidR="008731A0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recruitment</w:t>
            </w: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consulting firm (&lt; 5 employees)</w:t>
            </w:r>
          </w:p>
        </w:tc>
        <w:tc>
          <w:tcPr>
            <w:tcW w:w="2115" w:type="dxa"/>
            <w:gridSpan w:val="3"/>
            <w:vAlign w:val="bottom"/>
          </w:tcPr>
          <w:p w14:paraId="2D9DB8CA" w14:textId="35A2E377" w:rsidR="00AE4ED3" w:rsidRPr="007A61EF" w:rsidRDefault="00AE4ED3" w:rsidP="00D9551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</w:t>
            </w:r>
            <w:r w:rsidR="009C43BD"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9</w:t>
            </w: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/20</w:t>
            </w:r>
            <w:r w:rsidR="009C43BD"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24</w:t>
            </w: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– 0</w:t>
            </w:r>
            <w:r w:rsidR="009C43BD"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3</w:t>
            </w: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/20</w:t>
            </w:r>
            <w:r w:rsidR="009C43BD"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25</w:t>
            </w:r>
          </w:p>
        </w:tc>
      </w:tr>
      <w:tr w:rsidR="00AE4ED3" w:rsidRPr="007A61EF" w14:paraId="7660C4BA" w14:textId="77777777" w:rsidTr="00C43B5A">
        <w:trPr>
          <w:gridAfter w:val="1"/>
          <w:wAfter w:w="7" w:type="dxa"/>
          <w:trHeight w:val="14"/>
        </w:trPr>
        <w:tc>
          <w:tcPr>
            <w:tcW w:w="10708" w:type="dxa"/>
            <w:gridSpan w:val="14"/>
          </w:tcPr>
          <w:p w14:paraId="19E09FFA" w14:textId="77777777" w:rsidR="005260FD" w:rsidRPr="007A61EF" w:rsidRDefault="005260FD" w:rsidP="0080654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Introduced a new acquisition strategy that increased the conversion rate by 10–30%</w:t>
            </w:r>
          </w:p>
          <w:p w14:paraId="07712B60" w14:textId="47F30A50" w:rsidR="00D46C72" w:rsidRPr="007A61EF" w:rsidRDefault="005260FD" w:rsidP="0080654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Optimised social media presence to boost lead generation by up to 50% </w:t>
            </w:r>
            <w:proofErr w:type="gramStart"/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through the use of</w:t>
            </w:r>
            <w:proofErr w:type="gramEnd"/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AI-based software</w:t>
            </w:r>
          </w:p>
          <w:p w14:paraId="132465C4" w14:textId="013CB02F" w:rsidR="00D46C72" w:rsidRPr="007A61EF" w:rsidRDefault="005260FD" w:rsidP="005260F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Supported the sales process, contributing to an increase in the closing rate to 20%</w:t>
            </w:r>
          </w:p>
        </w:tc>
      </w:tr>
      <w:tr w:rsidR="00656993" w:rsidRPr="007A61EF" w14:paraId="07E51743" w14:textId="77777777" w:rsidTr="00C43B5A">
        <w:trPr>
          <w:gridAfter w:val="1"/>
          <w:wAfter w:w="7" w:type="dxa"/>
          <w:trHeight w:val="316"/>
        </w:trPr>
        <w:tc>
          <w:tcPr>
            <w:tcW w:w="5353" w:type="dxa"/>
            <w:gridSpan w:val="2"/>
            <w:vAlign w:val="bottom"/>
          </w:tcPr>
          <w:p w14:paraId="4CAC0D0C" w14:textId="4BDD34B5" w:rsidR="00656993" w:rsidRPr="007A61EF" w:rsidRDefault="00656993" w:rsidP="00D9551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7A61E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 xml:space="preserve">Bosch </w:t>
            </w:r>
            <w:proofErr w:type="spellStart"/>
            <w:r w:rsidRPr="007A61E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>Sicherheitssysteme</w:t>
            </w:r>
            <w:proofErr w:type="spellEnd"/>
            <w:r w:rsidRPr="007A61E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 xml:space="preserve"> GmbH</w:t>
            </w:r>
          </w:p>
        </w:tc>
        <w:tc>
          <w:tcPr>
            <w:tcW w:w="5355" w:type="dxa"/>
            <w:gridSpan w:val="12"/>
            <w:vAlign w:val="bottom"/>
          </w:tcPr>
          <w:p w14:paraId="7F7D6052" w14:textId="5D4CA0DF" w:rsidR="00656993" w:rsidRPr="007A61EF" w:rsidRDefault="00656993" w:rsidP="00D9551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>Frankfurt am Main</w:t>
            </w:r>
            <w:r w:rsidR="003C2EE8" w:rsidRPr="007A61E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>, DE</w:t>
            </w:r>
          </w:p>
        </w:tc>
      </w:tr>
      <w:tr w:rsidR="00656993" w:rsidRPr="007A61EF" w14:paraId="408F94C3" w14:textId="77777777" w:rsidTr="00C43B5A">
        <w:trPr>
          <w:gridAfter w:val="1"/>
          <w:wAfter w:w="7" w:type="dxa"/>
          <w:trHeight w:val="153"/>
        </w:trPr>
        <w:tc>
          <w:tcPr>
            <w:tcW w:w="6341" w:type="dxa"/>
            <w:gridSpan w:val="4"/>
            <w:vAlign w:val="bottom"/>
          </w:tcPr>
          <w:p w14:paraId="7ABA2759" w14:textId="12B06220" w:rsidR="00656993" w:rsidRPr="007A61EF" w:rsidRDefault="008F4535" w:rsidP="00D9551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Working student in technical sales in the construction industry</w:t>
            </w:r>
          </w:p>
        </w:tc>
        <w:tc>
          <w:tcPr>
            <w:tcW w:w="4367" w:type="dxa"/>
            <w:gridSpan w:val="10"/>
            <w:vAlign w:val="bottom"/>
          </w:tcPr>
          <w:p w14:paraId="52848282" w14:textId="72B701DA" w:rsidR="00656993" w:rsidRPr="007A61EF" w:rsidRDefault="00DF6D6C" w:rsidP="00D9551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03</w:t>
            </w:r>
            <w:r w:rsidR="00656993"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/20</w:t>
            </w: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24</w:t>
            </w:r>
            <w:r w:rsidR="00656993"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– 09/20</w:t>
            </w: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24</w:t>
            </w:r>
          </w:p>
        </w:tc>
      </w:tr>
      <w:tr w:rsidR="00644F65" w:rsidRPr="007A61EF" w14:paraId="726B1E57" w14:textId="77777777" w:rsidTr="00C43B5A">
        <w:trPr>
          <w:gridAfter w:val="1"/>
          <w:wAfter w:w="7" w:type="dxa"/>
          <w:trHeight w:val="14"/>
        </w:trPr>
        <w:tc>
          <w:tcPr>
            <w:tcW w:w="10708" w:type="dxa"/>
            <w:gridSpan w:val="14"/>
          </w:tcPr>
          <w:p w14:paraId="22C555D9" w14:textId="77777777" w:rsidR="00DD5A38" w:rsidRPr="007A61EF" w:rsidRDefault="00DD5A38" w:rsidP="00D95519">
            <w:pPr>
              <w:pStyle w:val="Bullets"/>
              <w:numPr>
                <w:ilvl w:val="0"/>
                <w:numId w:val="3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Maintained and analysed sales-related data (SAP, Oracle) to optimise quotation processes </w:t>
            </w:r>
          </w:p>
          <w:p w14:paraId="52C1DDE9" w14:textId="3EBB18CA" w:rsidR="00644F65" w:rsidRPr="007A61EF" w:rsidRDefault="00DD5A38" w:rsidP="00D95519">
            <w:pPr>
              <w:pStyle w:val="Bullets"/>
              <w:numPr>
                <w:ilvl w:val="0"/>
                <w:numId w:val="32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Supported the preparation of quotations and coordination with subcontractors</w:t>
            </w:r>
          </w:p>
        </w:tc>
      </w:tr>
      <w:tr w:rsidR="00656993" w:rsidRPr="007A61EF" w14:paraId="4EC9DEB8" w14:textId="77777777" w:rsidTr="00C43B5A">
        <w:trPr>
          <w:gridAfter w:val="1"/>
          <w:wAfter w:w="7" w:type="dxa"/>
          <w:trHeight w:val="316"/>
        </w:trPr>
        <w:tc>
          <w:tcPr>
            <w:tcW w:w="5353" w:type="dxa"/>
            <w:gridSpan w:val="2"/>
            <w:vAlign w:val="bottom"/>
          </w:tcPr>
          <w:p w14:paraId="061D97E7" w14:textId="4D4DAD97" w:rsidR="00656993" w:rsidRPr="007A61EF" w:rsidRDefault="00656993" w:rsidP="00D9551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7A61E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 xml:space="preserve">Bosch </w:t>
            </w:r>
            <w:proofErr w:type="spellStart"/>
            <w:r w:rsidRPr="007A61E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>Thermotechnik</w:t>
            </w:r>
            <w:proofErr w:type="spellEnd"/>
            <w:r w:rsidRPr="007A61E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 xml:space="preserve"> GmbH</w:t>
            </w:r>
          </w:p>
        </w:tc>
        <w:tc>
          <w:tcPr>
            <w:tcW w:w="5355" w:type="dxa"/>
            <w:gridSpan w:val="12"/>
            <w:vAlign w:val="bottom"/>
          </w:tcPr>
          <w:p w14:paraId="38592414" w14:textId="53D9FE3D" w:rsidR="00656993" w:rsidRPr="007A61EF" w:rsidRDefault="003C2EE8" w:rsidP="00D9551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>Stuttgart Area, DE</w:t>
            </w:r>
          </w:p>
        </w:tc>
      </w:tr>
      <w:tr w:rsidR="00656993" w:rsidRPr="007A61EF" w14:paraId="0A0FFCF6" w14:textId="77777777" w:rsidTr="00C43B5A">
        <w:trPr>
          <w:gridAfter w:val="1"/>
          <w:wAfter w:w="7" w:type="dxa"/>
          <w:trHeight w:val="153"/>
        </w:trPr>
        <w:tc>
          <w:tcPr>
            <w:tcW w:w="5353" w:type="dxa"/>
            <w:gridSpan w:val="2"/>
            <w:vAlign w:val="bottom"/>
          </w:tcPr>
          <w:p w14:paraId="30382087" w14:textId="4B8297BE" w:rsidR="00656993" w:rsidRPr="007A61EF" w:rsidRDefault="008F4535" w:rsidP="00D9551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Internship in technical sales in the energy sector</w:t>
            </w:r>
          </w:p>
        </w:tc>
        <w:tc>
          <w:tcPr>
            <w:tcW w:w="5355" w:type="dxa"/>
            <w:gridSpan w:val="12"/>
            <w:vAlign w:val="bottom"/>
          </w:tcPr>
          <w:p w14:paraId="7444AF8F" w14:textId="7FA66BE1" w:rsidR="00656993" w:rsidRPr="007A61EF" w:rsidRDefault="00656993" w:rsidP="00D9551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</w:t>
            </w:r>
            <w:r w:rsidR="00DF6D6C"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9</w:t>
            </w: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/20</w:t>
            </w:r>
            <w:r w:rsidR="00DF6D6C"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21</w:t>
            </w: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– 0</w:t>
            </w:r>
            <w:r w:rsidR="00DF6D6C"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3</w:t>
            </w: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/20</w:t>
            </w:r>
            <w:r w:rsidR="00DF6D6C"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22</w:t>
            </w:r>
          </w:p>
        </w:tc>
      </w:tr>
      <w:tr w:rsidR="001F21FF" w:rsidRPr="007A61EF" w14:paraId="4C00CD42" w14:textId="77777777" w:rsidTr="00C43B5A">
        <w:trPr>
          <w:gridAfter w:val="1"/>
          <w:wAfter w:w="7" w:type="dxa"/>
          <w:trHeight w:val="14"/>
        </w:trPr>
        <w:tc>
          <w:tcPr>
            <w:tcW w:w="10708" w:type="dxa"/>
            <w:gridSpan w:val="14"/>
          </w:tcPr>
          <w:p w14:paraId="3AE1C94E" w14:textId="20258EDA" w:rsidR="001F21FF" w:rsidRPr="007A61EF" w:rsidRDefault="00DD5A38" w:rsidP="001662BE">
            <w:pPr>
              <w:pStyle w:val="Bullets"/>
              <w:numPr>
                <w:ilvl w:val="0"/>
                <w:numId w:val="30"/>
              </w:numPr>
              <w:rPr>
                <w:rFonts w:ascii="Times New Roman" w:hAnsi="Times New Roman" w:cs="Times New Roman"/>
                <w:i w:val="0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Analysed and optimised cross-brand business processes as part of a process and quality initiative</w:t>
            </w:r>
          </w:p>
          <w:p w14:paraId="5AD8F81D" w14:textId="77777777" w:rsidR="00DD5A38" w:rsidRPr="007A61EF" w:rsidRDefault="00DD5A38" w:rsidP="00D95519">
            <w:pPr>
              <w:pStyle w:val="Bullets"/>
              <w:numPr>
                <w:ilvl w:val="0"/>
                <w:numId w:val="30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Prepared monthly reports and KPI analyses to support data-based process improvement and decision-making </w:t>
            </w:r>
          </w:p>
          <w:p w14:paraId="746118C9" w14:textId="63858401" w:rsidR="00396079" w:rsidRPr="007A61EF" w:rsidRDefault="00DD5A38" w:rsidP="00D95519">
            <w:pPr>
              <w:pStyle w:val="Bullets"/>
              <w:numPr>
                <w:ilvl w:val="0"/>
                <w:numId w:val="30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Developed and updated procedural instructions within the framework of quality management</w:t>
            </w:r>
          </w:p>
        </w:tc>
      </w:tr>
      <w:tr w:rsidR="00DF6D6C" w:rsidRPr="007A61EF" w14:paraId="4E302522" w14:textId="77777777" w:rsidTr="00C43B5A">
        <w:trPr>
          <w:gridAfter w:val="1"/>
          <w:wAfter w:w="7" w:type="dxa"/>
          <w:trHeight w:val="316"/>
        </w:trPr>
        <w:tc>
          <w:tcPr>
            <w:tcW w:w="5353" w:type="dxa"/>
            <w:gridSpan w:val="2"/>
            <w:vAlign w:val="bottom"/>
          </w:tcPr>
          <w:p w14:paraId="43947D86" w14:textId="4C867CFB" w:rsidR="00DF6D6C" w:rsidRPr="007A61EF" w:rsidRDefault="00DF6D6C" w:rsidP="00D9551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7A61E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>Daimler AG</w:t>
            </w:r>
          </w:p>
        </w:tc>
        <w:tc>
          <w:tcPr>
            <w:tcW w:w="5355" w:type="dxa"/>
            <w:gridSpan w:val="12"/>
            <w:vAlign w:val="bottom"/>
          </w:tcPr>
          <w:p w14:paraId="32A0642F" w14:textId="7492665C" w:rsidR="00DF6D6C" w:rsidRPr="007A61EF" w:rsidRDefault="003C2EE8" w:rsidP="00D9551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  <w:t>Stuttgart Area, DE</w:t>
            </w:r>
          </w:p>
        </w:tc>
      </w:tr>
      <w:tr w:rsidR="00DF6D6C" w:rsidRPr="007A61EF" w14:paraId="03C072A5" w14:textId="77777777" w:rsidTr="00C43B5A">
        <w:trPr>
          <w:gridAfter w:val="1"/>
          <w:wAfter w:w="7" w:type="dxa"/>
          <w:trHeight w:val="153"/>
        </w:trPr>
        <w:tc>
          <w:tcPr>
            <w:tcW w:w="6341" w:type="dxa"/>
            <w:gridSpan w:val="4"/>
            <w:vAlign w:val="bottom"/>
          </w:tcPr>
          <w:p w14:paraId="280D5CD3" w14:textId="1114F5C7" w:rsidR="00DF6D6C" w:rsidRPr="007A61EF" w:rsidRDefault="00DD5A38" w:rsidP="00D9551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Working student in quality assurance for the premium Maybach division</w:t>
            </w:r>
          </w:p>
        </w:tc>
        <w:tc>
          <w:tcPr>
            <w:tcW w:w="4367" w:type="dxa"/>
            <w:gridSpan w:val="10"/>
            <w:vAlign w:val="bottom"/>
          </w:tcPr>
          <w:p w14:paraId="23AECB78" w14:textId="4EA0D271" w:rsidR="00DF6D6C" w:rsidRPr="007A61EF" w:rsidRDefault="00DF6D6C" w:rsidP="00D9551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03/2019 – 09/2020</w:t>
            </w:r>
          </w:p>
        </w:tc>
      </w:tr>
      <w:tr w:rsidR="00DF6D6C" w:rsidRPr="007A61EF" w14:paraId="414B4085" w14:textId="77777777" w:rsidTr="00C43B5A">
        <w:trPr>
          <w:gridAfter w:val="1"/>
          <w:wAfter w:w="7" w:type="dxa"/>
          <w:trHeight w:val="393"/>
        </w:trPr>
        <w:tc>
          <w:tcPr>
            <w:tcW w:w="10708" w:type="dxa"/>
            <w:gridSpan w:val="14"/>
            <w:tcBorders>
              <w:bottom w:val="single" w:sz="4" w:space="0" w:color="auto"/>
            </w:tcBorders>
            <w:vAlign w:val="bottom"/>
          </w:tcPr>
          <w:p w14:paraId="4741C5BA" w14:textId="4E69C12E" w:rsidR="00DF6D6C" w:rsidRPr="007A61EF" w:rsidRDefault="00DF6D6C" w:rsidP="00D95519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  <w:lang w:val="en-GB"/>
              </w:rPr>
            </w:pPr>
            <w:r w:rsidRPr="007A61EF">
              <w:rPr>
                <w:rFonts w:ascii="Times New Roman" w:hAnsi="Times New Roman" w:cs="Times New Roman"/>
                <w:smallCaps w:val="0"/>
                <w:sz w:val="26"/>
                <w:szCs w:val="26"/>
                <w:lang w:val="en-GB"/>
              </w:rPr>
              <w:t>EXTRACURRICULAR</w:t>
            </w:r>
            <w:r w:rsidR="007F588B" w:rsidRPr="007A61EF">
              <w:rPr>
                <w:rFonts w:ascii="Times New Roman" w:hAnsi="Times New Roman" w:cs="Times New Roman"/>
                <w:smallCaps w:val="0"/>
                <w:sz w:val="26"/>
                <w:szCs w:val="26"/>
                <w:lang w:val="en-GB"/>
              </w:rPr>
              <w:t xml:space="preserve"> ACTIVITIES</w:t>
            </w:r>
          </w:p>
        </w:tc>
      </w:tr>
      <w:tr w:rsidR="00DF6D6C" w:rsidRPr="007A61EF" w14:paraId="74251178" w14:textId="77777777" w:rsidTr="00C43B5A">
        <w:trPr>
          <w:gridAfter w:val="1"/>
          <w:wAfter w:w="7" w:type="dxa"/>
          <w:trHeight w:val="311"/>
        </w:trPr>
        <w:tc>
          <w:tcPr>
            <w:tcW w:w="535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5D1AE40F" w:rsidR="00DF6D6C" w:rsidRPr="007A61EF" w:rsidRDefault="00DF6D6C" w:rsidP="00D95519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proofErr w:type="spellStart"/>
            <w:r w:rsidRPr="007A61E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GB"/>
              </w:rPr>
              <w:t>Joblinge</w:t>
            </w:r>
            <w:proofErr w:type="spellEnd"/>
            <w:r w:rsidRPr="007A61E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GB"/>
              </w:rPr>
              <w:t xml:space="preserve"> e.</w:t>
            </w:r>
            <w:r w:rsidR="00806549" w:rsidRPr="007A61E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GB"/>
              </w:rPr>
              <w:t xml:space="preserve"> </w:t>
            </w:r>
            <w:r w:rsidRPr="007A61E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GB"/>
              </w:rPr>
              <w:t xml:space="preserve">V. </w:t>
            </w:r>
          </w:p>
        </w:tc>
        <w:tc>
          <w:tcPr>
            <w:tcW w:w="5355" w:type="dxa"/>
            <w:gridSpan w:val="12"/>
            <w:tcBorders>
              <w:top w:val="single" w:sz="4" w:space="0" w:color="auto"/>
            </w:tcBorders>
            <w:vAlign w:val="bottom"/>
          </w:tcPr>
          <w:p w14:paraId="58208F44" w14:textId="614DA48C" w:rsidR="00DF6D6C" w:rsidRPr="007A61EF" w:rsidRDefault="00DF6D6C" w:rsidP="00D95519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Frankfurt am Main</w:t>
            </w:r>
            <w:r w:rsidR="008F4535" w:rsidRPr="007A61E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  <w:t>, DE</w:t>
            </w:r>
          </w:p>
        </w:tc>
      </w:tr>
      <w:tr w:rsidR="00DF6D6C" w:rsidRPr="007A61EF" w14:paraId="4F59C612" w14:textId="77777777" w:rsidTr="00C43B5A">
        <w:trPr>
          <w:gridAfter w:val="1"/>
          <w:wAfter w:w="7" w:type="dxa"/>
          <w:trHeight w:val="174"/>
        </w:trPr>
        <w:tc>
          <w:tcPr>
            <w:tcW w:w="6762" w:type="dxa"/>
            <w:gridSpan w:val="6"/>
            <w:vAlign w:val="bottom"/>
          </w:tcPr>
          <w:p w14:paraId="32F07601" w14:textId="5DF27E0A" w:rsidR="00DF6D6C" w:rsidRPr="007A61EF" w:rsidRDefault="00F42114" w:rsidP="00D95519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Mentor for adolescents</w:t>
            </w:r>
          </w:p>
        </w:tc>
        <w:tc>
          <w:tcPr>
            <w:tcW w:w="3946" w:type="dxa"/>
            <w:gridSpan w:val="8"/>
          </w:tcPr>
          <w:p w14:paraId="45DD2178" w14:textId="3EE562E6" w:rsidR="00DF6D6C" w:rsidRPr="007A61EF" w:rsidRDefault="00DF6D6C" w:rsidP="00D95519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10/2025 – </w:t>
            </w:r>
            <w:r w:rsidR="00EE70FB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present</w:t>
            </w:r>
          </w:p>
        </w:tc>
      </w:tr>
      <w:tr w:rsidR="00DF6D6C" w:rsidRPr="007A61EF" w14:paraId="02437711" w14:textId="77777777" w:rsidTr="00C43B5A">
        <w:trPr>
          <w:gridAfter w:val="1"/>
          <w:wAfter w:w="7" w:type="dxa"/>
          <w:trHeight w:val="14"/>
        </w:trPr>
        <w:tc>
          <w:tcPr>
            <w:tcW w:w="10708" w:type="dxa"/>
            <w:gridSpan w:val="14"/>
          </w:tcPr>
          <w:p w14:paraId="68CFAD97" w14:textId="7CB820DF" w:rsidR="00DF6D6C" w:rsidRPr="007A61EF" w:rsidRDefault="008731A0" w:rsidP="001662BE">
            <w:pPr>
              <w:pStyle w:val="Bullets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Mentoring young people and supporting them on their path to education and professional integration</w:t>
            </w:r>
          </w:p>
        </w:tc>
      </w:tr>
      <w:tr w:rsidR="00DF6D6C" w:rsidRPr="007A61EF" w14:paraId="3B26943D" w14:textId="77777777" w:rsidTr="00C43B5A">
        <w:trPr>
          <w:gridAfter w:val="1"/>
          <w:wAfter w:w="7" w:type="dxa"/>
          <w:trHeight w:val="316"/>
        </w:trPr>
        <w:tc>
          <w:tcPr>
            <w:tcW w:w="5353" w:type="dxa"/>
            <w:gridSpan w:val="2"/>
            <w:vAlign w:val="bottom"/>
          </w:tcPr>
          <w:p w14:paraId="11E538C2" w14:textId="1E11F02E" w:rsidR="00DF6D6C" w:rsidRPr="007A61EF" w:rsidRDefault="00B81AF6" w:rsidP="00D9551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7A61E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>Intercultural training</w:t>
            </w:r>
          </w:p>
        </w:tc>
        <w:tc>
          <w:tcPr>
            <w:tcW w:w="5355" w:type="dxa"/>
            <w:gridSpan w:val="12"/>
            <w:vAlign w:val="bottom"/>
          </w:tcPr>
          <w:p w14:paraId="21BF18C9" w14:textId="239463A0" w:rsidR="00DF6D6C" w:rsidRPr="007A61EF" w:rsidRDefault="00DF6D6C" w:rsidP="00D9551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  <w:t>Stuttgart</w:t>
            </w:r>
            <w:r w:rsidR="008F4535" w:rsidRPr="007A61EF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  <w:t>, DE</w:t>
            </w:r>
          </w:p>
        </w:tc>
      </w:tr>
      <w:tr w:rsidR="00DF6D6C" w:rsidRPr="007A61EF" w14:paraId="04BFDD79" w14:textId="77777777" w:rsidTr="00C43B5A">
        <w:trPr>
          <w:gridAfter w:val="1"/>
          <w:wAfter w:w="7" w:type="dxa"/>
          <w:trHeight w:val="153"/>
        </w:trPr>
        <w:tc>
          <w:tcPr>
            <w:tcW w:w="8314" w:type="dxa"/>
            <w:gridSpan w:val="10"/>
            <w:vAlign w:val="bottom"/>
          </w:tcPr>
          <w:p w14:paraId="5D908AF7" w14:textId="5498B487" w:rsidR="00DF6D6C" w:rsidRPr="007A61EF" w:rsidRDefault="00F42114" w:rsidP="00D9551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Further training to promote intercultural communication and team skills</w:t>
            </w:r>
          </w:p>
        </w:tc>
        <w:tc>
          <w:tcPr>
            <w:tcW w:w="2394" w:type="dxa"/>
            <w:gridSpan w:val="4"/>
            <w:vAlign w:val="bottom"/>
          </w:tcPr>
          <w:p w14:paraId="0D2FFB14" w14:textId="05D032B1" w:rsidR="00DF6D6C" w:rsidRPr="007A61EF" w:rsidRDefault="00DF6D6C" w:rsidP="00D9551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05/2023</w:t>
            </w:r>
          </w:p>
        </w:tc>
      </w:tr>
      <w:tr w:rsidR="00DF6D6C" w:rsidRPr="007A61EF" w14:paraId="66A58453" w14:textId="77777777" w:rsidTr="00C43B5A">
        <w:trPr>
          <w:gridAfter w:val="1"/>
          <w:wAfter w:w="7" w:type="dxa"/>
          <w:trHeight w:val="14"/>
        </w:trPr>
        <w:tc>
          <w:tcPr>
            <w:tcW w:w="10708" w:type="dxa"/>
            <w:gridSpan w:val="14"/>
          </w:tcPr>
          <w:p w14:paraId="12078354" w14:textId="77F2EA96" w:rsidR="00F42114" w:rsidRPr="007A61EF" w:rsidRDefault="00F42114" w:rsidP="00D95519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Modules in intercultural reflection, language skills, international experience</w:t>
            </w:r>
            <w:r w:rsidR="006B6209"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,</w:t>
            </w: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 xml:space="preserve"> and intercultural engagement</w:t>
            </w:r>
          </w:p>
          <w:p w14:paraId="50B5B9CB" w14:textId="029C017E" w:rsidR="00DF6D6C" w:rsidRPr="007A61EF" w:rsidRDefault="00F42114" w:rsidP="00D95519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Conceptual and financial support from the Federal Ministry of Education and Research (BMBF)</w:t>
            </w:r>
          </w:p>
        </w:tc>
      </w:tr>
      <w:tr w:rsidR="00DF6D6C" w:rsidRPr="007A61EF" w14:paraId="482569A2" w14:textId="77777777" w:rsidTr="00C43B5A">
        <w:trPr>
          <w:gridAfter w:val="1"/>
          <w:wAfter w:w="7" w:type="dxa"/>
          <w:trHeight w:val="394"/>
        </w:trPr>
        <w:tc>
          <w:tcPr>
            <w:tcW w:w="10708" w:type="dxa"/>
            <w:gridSpan w:val="14"/>
            <w:tcBorders>
              <w:bottom w:val="single" w:sz="4" w:space="0" w:color="auto"/>
            </w:tcBorders>
            <w:vAlign w:val="bottom"/>
          </w:tcPr>
          <w:p w14:paraId="1CFA4492" w14:textId="5A194491" w:rsidR="00DF6D6C" w:rsidRPr="007A61EF" w:rsidRDefault="007F588B" w:rsidP="00D95519">
            <w:pPr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</w:pPr>
            <w:r w:rsidRPr="007A61EF">
              <w:rPr>
                <w:rFonts w:ascii="Times New Roman" w:hAnsi="Times New Roman" w:cs="Times New Roman"/>
                <w:b/>
                <w:sz w:val="26"/>
                <w:szCs w:val="26"/>
                <w:lang w:val="en-GB"/>
              </w:rPr>
              <w:t>SKILLS &amp; INTERESTS</w:t>
            </w:r>
          </w:p>
        </w:tc>
      </w:tr>
      <w:tr w:rsidR="00DF6D6C" w:rsidRPr="007A61EF" w14:paraId="2B257790" w14:textId="77777777" w:rsidTr="00C43B5A">
        <w:trPr>
          <w:gridAfter w:val="1"/>
          <w:wAfter w:w="7" w:type="dxa"/>
          <w:trHeight w:val="311"/>
        </w:trPr>
        <w:tc>
          <w:tcPr>
            <w:tcW w:w="1410" w:type="dxa"/>
            <w:tcBorders>
              <w:top w:val="single" w:sz="4" w:space="0" w:color="auto"/>
            </w:tcBorders>
            <w:vAlign w:val="bottom"/>
          </w:tcPr>
          <w:p w14:paraId="15B2C431" w14:textId="24C5FF7C" w:rsidR="00DF6D6C" w:rsidRPr="007A61EF" w:rsidRDefault="00A47504" w:rsidP="00D95519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Languages</w:t>
            </w:r>
            <w:r w:rsidR="00DF6D6C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:</w:t>
            </w:r>
          </w:p>
        </w:tc>
        <w:tc>
          <w:tcPr>
            <w:tcW w:w="9298" w:type="dxa"/>
            <w:gridSpan w:val="13"/>
            <w:tcBorders>
              <w:top w:val="single" w:sz="4" w:space="0" w:color="auto"/>
            </w:tcBorders>
            <w:vAlign w:val="bottom"/>
          </w:tcPr>
          <w:p w14:paraId="061D3FCE" w14:textId="1B0A04F2" w:rsidR="00DF6D6C" w:rsidRPr="007A61EF" w:rsidRDefault="00A47504" w:rsidP="00D95519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German</w:t>
            </w:r>
            <w:r w:rsidR="00DF6D6C" w:rsidRPr="007A61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</w:t>
            </w:r>
            <w:r w:rsidR="00DF6D6C" w:rsidRPr="007A6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</w:t>
            </w:r>
            <w:r w:rsidR="00301F10" w:rsidRPr="007A6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C2</w:t>
            </w:r>
            <w:r w:rsidR="00DF6D6C" w:rsidRPr="007A6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)</w:t>
            </w:r>
            <w:r w:rsidR="00DF6D6C" w:rsidRPr="007A61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English </w:t>
            </w:r>
            <w:r w:rsidR="00DF6D6C" w:rsidRPr="007A6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</w:t>
            </w:r>
            <w:r w:rsidR="00754F39" w:rsidRPr="007A6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C1</w:t>
            </w:r>
            <w:r w:rsidR="00DF6D6C" w:rsidRPr="007A6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)</w:t>
            </w:r>
            <w:r w:rsidR="00DF6D6C" w:rsidRPr="007A61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, Gr</w:t>
            </w:r>
            <w:r w:rsidRPr="007A61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eek</w:t>
            </w:r>
            <w:r w:rsidR="00DF6D6C" w:rsidRPr="007A61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</w:t>
            </w:r>
            <w:r w:rsidR="00DF6D6C" w:rsidRPr="007A6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(B2)</w:t>
            </w:r>
            <w:r w:rsidR="003C7C6A" w:rsidRPr="007A61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, Mandarin (</w:t>
            </w:r>
            <w:r w:rsidR="003C7C6A" w:rsidRPr="007A6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A2</w:t>
            </w:r>
            <w:r w:rsidR="003C7C6A" w:rsidRPr="007A61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), Japan</w:t>
            </w:r>
            <w:r w:rsidRPr="007A61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ese</w:t>
            </w:r>
            <w:r w:rsidR="003C7C6A" w:rsidRPr="007A61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(</w:t>
            </w:r>
            <w:r w:rsidR="003C7C6A" w:rsidRPr="007A6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A1</w:t>
            </w:r>
            <w:r w:rsidR="003C7C6A" w:rsidRPr="007A61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)</w:t>
            </w:r>
          </w:p>
        </w:tc>
      </w:tr>
      <w:tr w:rsidR="00DF6D6C" w:rsidRPr="007A61EF" w14:paraId="45706C3F" w14:textId="77777777" w:rsidTr="00C43B5A">
        <w:trPr>
          <w:gridAfter w:val="1"/>
          <w:wAfter w:w="7" w:type="dxa"/>
          <w:trHeight w:val="311"/>
        </w:trPr>
        <w:tc>
          <w:tcPr>
            <w:tcW w:w="1410" w:type="dxa"/>
            <w:vAlign w:val="bottom"/>
          </w:tcPr>
          <w:p w14:paraId="57688BDA" w14:textId="387BFA60" w:rsidR="00DF6D6C" w:rsidRPr="007A61EF" w:rsidRDefault="000518E7" w:rsidP="00D95519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Technical</w:t>
            </w:r>
            <w:r w:rsidR="00DF6D6C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:</w:t>
            </w:r>
          </w:p>
        </w:tc>
        <w:tc>
          <w:tcPr>
            <w:tcW w:w="9298" w:type="dxa"/>
            <w:gridSpan w:val="13"/>
            <w:vAlign w:val="bottom"/>
          </w:tcPr>
          <w:p w14:paraId="60CA2168" w14:textId="534FB985" w:rsidR="00DF6D6C" w:rsidRPr="007A61EF" w:rsidRDefault="00DF6D6C" w:rsidP="00D95519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Microsoft Office </w:t>
            </w:r>
            <w:r w:rsidRPr="007A6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</w:t>
            </w:r>
            <w:r w:rsidR="00110278" w:rsidRPr="007A6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advanced</w:t>
            </w:r>
            <w:r w:rsidRPr="007A6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)</w:t>
            </w:r>
            <w:r w:rsidRPr="007A61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</w:t>
            </w:r>
            <w:r w:rsidR="003C7C6A" w:rsidRPr="007A61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Salesfor</w:t>
            </w:r>
            <w:r w:rsidR="00DC1020" w:rsidRPr="007A61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ce </w:t>
            </w:r>
            <w:r w:rsidRPr="007A6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</w:t>
            </w:r>
            <w:r w:rsidR="00110278" w:rsidRPr="007A6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advanced</w:t>
            </w:r>
            <w:r w:rsidRPr="007A6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)</w:t>
            </w:r>
            <w:r w:rsidRPr="007A61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, </w:t>
            </w:r>
            <w:r w:rsidR="006437AF" w:rsidRPr="007A61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Copilot (</w:t>
            </w:r>
            <w:r w:rsidR="00110278" w:rsidRPr="007A61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good knowledge</w:t>
            </w:r>
            <w:r w:rsidR="006437AF" w:rsidRPr="007A61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), </w:t>
            </w:r>
            <w:r w:rsidR="00DC1020" w:rsidRPr="007A61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Oracle</w:t>
            </w:r>
            <w:r w:rsidRPr="007A61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</w:t>
            </w:r>
            <w:r w:rsidRPr="007A6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</w:t>
            </w:r>
            <w:r w:rsidR="00110278" w:rsidRPr="007A6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good knowledge</w:t>
            </w:r>
            <w:r w:rsidRPr="007A6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)</w:t>
            </w:r>
          </w:p>
        </w:tc>
      </w:tr>
      <w:tr w:rsidR="00DF6D6C" w:rsidRPr="007A61EF" w14:paraId="70CB01B0" w14:textId="77777777" w:rsidTr="00C43B5A">
        <w:trPr>
          <w:gridAfter w:val="1"/>
          <w:wAfter w:w="7" w:type="dxa"/>
          <w:trHeight w:val="522"/>
        </w:trPr>
        <w:tc>
          <w:tcPr>
            <w:tcW w:w="1410" w:type="dxa"/>
            <w:vAlign w:val="bottom"/>
          </w:tcPr>
          <w:p w14:paraId="03F6B3E1" w14:textId="513ABC36" w:rsidR="00DF6D6C" w:rsidRPr="007A61EF" w:rsidRDefault="000518E7" w:rsidP="00D95519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Interests</w:t>
            </w:r>
            <w:r w:rsidR="00DF6D6C" w:rsidRPr="007A61E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: </w:t>
            </w:r>
          </w:p>
          <w:p w14:paraId="04F58216" w14:textId="6D413C27" w:rsidR="0061494F" w:rsidRPr="007A61EF" w:rsidRDefault="0061494F" w:rsidP="00D95519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9298" w:type="dxa"/>
            <w:gridSpan w:val="13"/>
            <w:vAlign w:val="bottom"/>
          </w:tcPr>
          <w:p w14:paraId="63B01244" w14:textId="39E52B3D" w:rsidR="00B531E4" w:rsidRPr="007A61EF" w:rsidRDefault="00B81AF6" w:rsidP="00D95519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>Football</w:t>
            </w:r>
            <w:r w:rsidR="00DF6D6C" w:rsidRPr="007A61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 </w:t>
            </w:r>
            <w:r w:rsidR="00B531E4" w:rsidRPr="007A6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</w:t>
            </w:r>
            <w:r w:rsidRPr="007A6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active until the age of 21, second-highest youth league, U13 – U21</w:t>
            </w:r>
            <w:r w:rsidR="00B531E4" w:rsidRPr="007A6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)</w:t>
            </w:r>
          </w:p>
          <w:p w14:paraId="598C2742" w14:textId="3A6F577C" w:rsidR="00DF6D6C" w:rsidRPr="007A61EF" w:rsidRDefault="00B81AF6" w:rsidP="00D95519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7A61EF"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  <w:t xml:space="preserve">Reading and personal development </w:t>
            </w:r>
            <w:r w:rsidR="00DF6D6C" w:rsidRPr="007A6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(</w:t>
            </w:r>
            <w:r w:rsidRPr="007A6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member of a book club and participant in several seminars</w:t>
            </w:r>
            <w:r w:rsidR="00DF6D6C" w:rsidRPr="007A61E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)</w:t>
            </w:r>
          </w:p>
        </w:tc>
      </w:tr>
      <w:tr w:rsidR="00DF6D6C" w:rsidRPr="007A61EF" w14:paraId="071AB173" w14:textId="77777777" w:rsidTr="00C43B5A">
        <w:trPr>
          <w:gridAfter w:val="1"/>
          <w:wAfter w:w="7" w:type="dxa"/>
          <w:trHeight w:val="459"/>
        </w:trPr>
        <w:tc>
          <w:tcPr>
            <w:tcW w:w="10708" w:type="dxa"/>
            <w:gridSpan w:val="14"/>
            <w:vAlign w:val="bottom"/>
          </w:tcPr>
          <w:p w14:paraId="3F3EBA01" w14:textId="4A900E66" w:rsidR="001953DE" w:rsidRPr="007A61EF" w:rsidRDefault="001953DE" w:rsidP="001953DE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  <w:p w14:paraId="174EE9DF" w14:textId="4E08FB0B" w:rsidR="001953DE" w:rsidRPr="007A61EF" w:rsidRDefault="001953DE" w:rsidP="001953DE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  <w:p w14:paraId="3B1D2F43" w14:textId="636077C4" w:rsidR="001953DE" w:rsidRPr="007A61EF" w:rsidRDefault="001953DE" w:rsidP="001953DE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</w:p>
          <w:p w14:paraId="6478BDEA" w14:textId="06DF76D1" w:rsidR="00DF6D6C" w:rsidRPr="007A61EF" w:rsidRDefault="00DF6D6C" w:rsidP="001953DE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lang w:val="en-GB"/>
              </w:rPr>
            </w:pPr>
          </w:p>
        </w:tc>
      </w:tr>
    </w:tbl>
    <w:p w14:paraId="0747D2BF" w14:textId="69F47280" w:rsidR="00723643" w:rsidRPr="007A61EF" w:rsidRDefault="00723643" w:rsidP="00590942">
      <w:pPr>
        <w:spacing w:line="240" w:lineRule="auto"/>
        <w:rPr>
          <w:sz w:val="18"/>
          <w:lang w:val="en-GB"/>
        </w:rPr>
      </w:pPr>
    </w:p>
    <w:sectPr w:rsidR="00723643" w:rsidRPr="007A61EF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3F73F" w14:textId="77777777" w:rsidR="00F76260" w:rsidRDefault="00F76260" w:rsidP="00BE053D">
      <w:pPr>
        <w:spacing w:after="0" w:line="240" w:lineRule="auto"/>
      </w:pPr>
      <w:r>
        <w:separator/>
      </w:r>
    </w:p>
  </w:endnote>
  <w:endnote w:type="continuationSeparator" w:id="0">
    <w:p w14:paraId="2A7179DB" w14:textId="77777777" w:rsidR="00F76260" w:rsidRDefault="00F7626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B7872" w14:textId="77777777" w:rsidR="00F76260" w:rsidRDefault="00F76260" w:rsidP="00BE053D">
      <w:pPr>
        <w:spacing w:after="0" w:line="240" w:lineRule="auto"/>
      </w:pPr>
      <w:r>
        <w:separator/>
      </w:r>
    </w:p>
  </w:footnote>
  <w:footnote w:type="continuationSeparator" w:id="0">
    <w:p w14:paraId="39BDE4E4" w14:textId="77777777" w:rsidR="00F76260" w:rsidRDefault="00F7626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041177"/>
    <w:multiLevelType w:val="hybridMultilevel"/>
    <w:tmpl w:val="548264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253F12"/>
    <w:multiLevelType w:val="hybridMultilevel"/>
    <w:tmpl w:val="A288E0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7E4E8A"/>
    <w:multiLevelType w:val="hybridMultilevel"/>
    <w:tmpl w:val="08FAD81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9E5C1D"/>
    <w:multiLevelType w:val="hybridMultilevel"/>
    <w:tmpl w:val="ED3815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5733B2A"/>
    <w:multiLevelType w:val="hybridMultilevel"/>
    <w:tmpl w:val="FC1A0B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AB22E486"/>
    <w:lvl w:ilvl="0" w:tplc="6BBA53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F728A1"/>
    <w:multiLevelType w:val="hybridMultilevel"/>
    <w:tmpl w:val="B7A82C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F7B1550"/>
    <w:multiLevelType w:val="hybridMultilevel"/>
    <w:tmpl w:val="98325A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4807227">
    <w:abstractNumId w:val="19"/>
  </w:num>
  <w:num w:numId="2" w16cid:durableId="1991589251">
    <w:abstractNumId w:val="22"/>
  </w:num>
  <w:num w:numId="3" w16cid:durableId="225456662">
    <w:abstractNumId w:val="26"/>
  </w:num>
  <w:num w:numId="4" w16cid:durableId="841580185">
    <w:abstractNumId w:val="0"/>
  </w:num>
  <w:num w:numId="5" w16cid:durableId="528839062">
    <w:abstractNumId w:val="1"/>
  </w:num>
  <w:num w:numId="6" w16cid:durableId="1980457651">
    <w:abstractNumId w:val="2"/>
  </w:num>
  <w:num w:numId="7" w16cid:durableId="122619939">
    <w:abstractNumId w:val="18"/>
  </w:num>
  <w:num w:numId="8" w16cid:durableId="1370491096">
    <w:abstractNumId w:val="29"/>
  </w:num>
  <w:num w:numId="9" w16cid:durableId="1734622654">
    <w:abstractNumId w:val="16"/>
  </w:num>
  <w:num w:numId="10" w16cid:durableId="324822052">
    <w:abstractNumId w:val="31"/>
  </w:num>
  <w:num w:numId="11" w16cid:durableId="535773559">
    <w:abstractNumId w:val="8"/>
  </w:num>
  <w:num w:numId="12" w16cid:durableId="72631495">
    <w:abstractNumId w:val="10"/>
  </w:num>
  <w:num w:numId="13" w16cid:durableId="580526662">
    <w:abstractNumId w:val="12"/>
  </w:num>
  <w:num w:numId="14" w16cid:durableId="412974839">
    <w:abstractNumId w:val="13"/>
  </w:num>
  <w:num w:numId="15" w16cid:durableId="1720088739">
    <w:abstractNumId w:val="28"/>
  </w:num>
  <w:num w:numId="16" w16cid:durableId="861210273">
    <w:abstractNumId w:val="7"/>
  </w:num>
  <w:num w:numId="17" w16cid:durableId="358941640">
    <w:abstractNumId w:val="21"/>
  </w:num>
  <w:num w:numId="18" w16cid:durableId="1583104760">
    <w:abstractNumId w:val="4"/>
  </w:num>
  <w:num w:numId="19" w16cid:durableId="423694295">
    <w:abstractNumId w:val="25"/>
  </w:num>
  <w:num w:numId="20" w16cid:durableId="510069156">
    <w:abstractNumId w:val="14"/>
  </w:num>
  <w:num w:numId="21" w16cid:durableId="49157519">
    <w:abstractNumId w:val="15"/>
  </w:num>
  <w:num w:numId="22" w16cid:durableId="2021812665">
    <w:abstractNumId w:val="20"/>
  </w:num>
  <w:num w:numId="23" w16cid:durableId="1804958555">
    <w:abstractNumId w:val="11"/>
  </w:num>
  <w:num w:numId="24" w16cid:durableId="271666078">
    <w:abstractNumId w:val="27"/>
  </w:num>
  <w:num w:numId="25" w16cid:durableId="2019305800">
    <w:abstractNumId w:val="32"/>
  </w:num>
  <w:num w:numId="26" w16cid:durableId="1387606370">
    <w:abstractNumId w:val="23"/>
  </w:num>
  <w:num w:numId="27" w16cid:durableId="1237401966">
    <w:abstractNumId w:val="26"/>
  </w:num>
  <w:num w:numId="28" w16cid:durableId="653724078">
    <w:abstractNumId w:val="6"/>
  </w:num>
  <w:num w:numId="29" w16cid:durableId="692338451">
    <w:abstractNumId w:val="26"/>
  </w:num>
  <w:num w:numId="30" w16cid:durableId="2094735798">
    <w:abstractNumId w:val="5"/>
  </w:num>
  <w:num w:numId="31" w16cid:durableId="466750837">
    <w:abstractNumId w:val="30"/>
  </w:num>
  <w:num w:numId="32" w16cid:durableId="681781471">
    <w:abstractNumId w:val="17"/>
  </w:num>
  <w:num w:numId="33" w16cid:durableId="1041176159">
    <w:abstractNumId w:val="3"/>
  </w:num>
  <w:num w:numId="34" w16cid:durableId="1181579212">
    <w:abstractNumId w:val="9"/>
  </w:num>
  <w:num w:numId="35" w16cid:durableId="584531468">
    <w:abstractNumId w:val="26"/>
  </w:num>
  <w:num w:numId="36" w16cid:durableId="201669017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4124"/>
    <w:rsid w:val="00013039"/>
    <w:rsid w:val="0001675F"/>
    <w:rsid w:val="00033E07"/>
    <w:rsid w:val="000453A6"/>
    <w:rsid w:val="00050133"/>
    <w:rsid w:val="000518E7"/>
    <w:rsid w:val="00061D33"/>
    <w:rsid w:val="00064643"/>
    <w:rsid w:val="00087747"/>
    <w:rsid w:val="00090172"/>
    <w:rsid w:val="00096048"/>
    <w:rsid w:val="000A1FDA"/>
    <w:rsid w:val="000B63E2"/>
    <w:rsid w:val="000B6548"/>
    <w:rsid w:val="000D671A"/>
    <w:rsid w:val="00103EC5"/>
    <w:rsid w:val="00110278"/>
    <w:rsid w:val="001113FC"/>
    <w:rsid w:val="00113C55"/>
    <w:rsid w:val="00116C6E"/>
    <w:rsid w:val="00125CA6"/>
    <w:rsid w:val="00131B05"/>
    <w:rsid w:val="0014771F"/>
    <w:rsid w:val="00156FC9"/>
    <w:rsid w:val="00162A5A"/>
    <w:rsid w:val="001647AB"/>
    <w:rsid w:val="001662BE"/>
    <w:rsid w:val="00172867"/>
    <w:rsid w:val="00175B6D"/>
    <w:rsid w:val="00177F96"/>
    <w:rsid w:val="001901ED"/>
    <w:rsid w:val="0019483A"/>
    <w:rsid w:val="001953DE"/>
    <w:rsid w:val="001A46BF"/>
    <w:rsid w:val="001A481B"/>
    <w:rsid w:val="001B0186"/>
    <w:rsid w:val="001B49AE"/>
    <w:rsid w:val="001B62CA"/>
    <w:rsid w:val="001B7DB4"/>
    <w:rsid w:val="001C03E2"/>
    <w:rsid w:val="001C4387"/>
    <w:rsid w:val="001D4DCD"/>
    <w:rsid w:val="001E7CB5"/>
    <w:rsid w:val="001F21FF"/>
    <w:rsid w:val="001F4175"/>
    <w:rsid w:val="00217571"/>
    <w:rsid w:val="002201B8"/>
    <w:rsid w:val="00223A4D"/>
    <w:rsid w:val="00225DBB"/>
    <w:rsid w:val="002321F3"/>
    <w:rsid w:val="00232CB5"/>
    <w:rsid w:val="00234A7E"/>
    <w:rsid w:val="0024373D"/>
    <w:rsid w:val="002508C2"/>
    <w:rsid w:val="00260ADB"/>
    <w:rsid w:val="00267252"/>
    <w:rsid w:val="00282DB0"/>
    <w:rsid w:val="00292176"/>
    <w:rsid w:val="00294E87"/>
    <w:rsid w:val="002B1CB1"/>
    <w:rsid w:val="002B2091"/>
    <w:rsid w:val="002C6972"/>
    <w:rsid w:val="002D2B32"/>
    <w:rsid w:val="002D4516"/>
    <w:rsid w:val="002D79E9"/>
    <w:rsid w:val="002F2240"/>
    <w:rsid w:val="002F30ED"/>
    <w:rsid w:val="002F46AD"/>
    <w:rsid w:val="00301F10"/>
    <w:rsid w:val="003101F0"/>
    <w:rsid w:val="00314B7A"/>
    <w:rsid w:val="0031724A"/>
    <w:rsid w:val="00324BC5"/>
    <w:rsid w:val="00332AD9"/>
    <w:rsid w:val="00340BAB"/>
    <w:rsid w:val="003418E0"/>
    <w:rsid w:val="00347F8D"/>
    <w:rsid w:val="003665FB"/>
    <w:rsid w:val="00372F7B"/>
    <w:rsid w:val="003733E5"/>
    <w:rsid w:val="00384E60"/>
    <w:rsid w:val="00390EA6"/>
    <w:rsid w:val="00396079"/>
    <w:rsid w:val="0039610D"/>
    <w:rsid w:val="003B5BF0"/>
    <w:rsid w:val="003C2EE8"/>
    <w:rsid w:val="003C7C6A"/>
    <w:rsid w:val="003E27C3"/>
    <w:rsid w:val="003E4990"/>
    <w:rsid w:val="003F0470"/>
    <w:rsid w:val="003F3E3F"/>
    <w:rsid w:val="004067B8"/>
    <w:rsid w:val="00406FA0"/>
    <w:rsid w:val="004154BE"/>
    <w:rsid w:val="0042013D"/>
    <w:rsid w:val="00422F83"/>
    <w:rsid w:val="00426D7E"/>
    <w:rsid w:val="0043430C"/>
    <w:rsid w:val="00435E6D"/>
    <w:rsid w:val="00441A72"/>
    <w:rsid w:val="00443668"/>
    <w:rsid w:val="00446B1D"/>
    <w:rsid w:val="00452DF1"/>
    <w:rsid w:val="00456B0D"/>
    <w:rsid w:val="00457ABF"/>
    <w:rsid w:val="00476AF8"/>
    <w:rsid w:val="00481E4B"/>
    <w:rsid w:val="00484FD7"/>
    <w:rsid w:val="004929FB"/>
    <w:rsid w:val="004A54BA"/>
    <w:rsid w:val="004B6A5E"/>
    <w:rsid w:val="004C1AC3"/>
    <w:rsid w:val="004C2EAE"/>
    <w:rsid w:val="00507EA7"/>
    <w:rsid w:val="00526089"/>
    <w:rsid w:val="005260FD"/>
    <w:rsid w:val="00527A28"/>
    <w:rsid w:val="00527DCA"/>
    <w:rsid w:val="005716D4"/>
    <w:rsid w:val="005719DC"/>
    <w:rsid w:val="00571B60"/>
    <w:rsid w:val="00572876"/>
    <w:rsid w:val="00576B1D"/>
    <w:rsid w:val="00585A4D"/>
    <w:rsid w:val="00590942"/>
    <w:rsid w:val="00596B21"/>
    <w:rsid w:val="005D1106"/>
    <w:rsid w:val="005D166E"/>
    <w:rsid w:val="005D6329"/>
    <w:rsid w:val="005E57F6"/>
    <w:rsid w:val="005F15DC"/>
    <w:rsid w:val="006058D8"/>
    <w:rsid w:val="00610200"/>
    <w:rsid w:val="0061494F"/>
    <w:rsid w:val="00620EC1"/>
    <w:rsid w:val="00623699"/>
    <w:rsid w:val="00632D5A"/>
    <w:rsid w:val="00634A44"/>
    <w:rsid w:val="00635515"/>
    <w:rsid w:val="006437AF"/>
    <w:rsid w:val="00644F65"/>
    <w:rsid w:val="006457FF"/>
    <w:rsid w:val="00647D1E"/>
    <w:rsid w:val="006546FD"/>
    <w:rsid w:val="00656993"/>
    <w:rsid w:val="00665BF3"/>
    <w:rsid w:val="00665C55"/>
    <w:rsid w:val="00670133"/>
    <w:rsid w:val="006732D6"/>
    <w:rsid w:val="0067729B"/>
    <w:rsid w:val="006823E1"/>
    <w:rsid w:val="00693E09"/>
    <w:rsid w:val="0069626B"/>
    <w:rsid w:val="006A2DE9"/>
    <w:rsid w:val="006A7230"/>
    <w:rsid w:val="006B4E32"/>
    <w:rsid w:val="006B5844"/>
    <w:rsid w:val="006B6209"/>
    <w:rsid w:val="006B72C7"/>
    <w:rsid w:val="006B7F78"/>
    <w:rsid w:val="006C2252"/>
    <w:rsid w:val="006C7EF4"/>
    <w:rsid w:val="006D7F7F"/>
    <w:rsid w:val="006E04CD"/>
    <w:rsid w:val="006E28BC"/>
    <w:rsid w:val="006E2C9C"/>
    <w:rsid w:val="006E40EF"/>
    <w:rsid w:val="006F0039"/>
    <w:rsid w:val="00701B4D"/>
    <w:rsid w:val="00711CEF"/>
    <w:rsid w:val="00712573"/>
    <w:rsid w:val="00720320"/>
    <w:rsid w:val="00723643"/>
    <w:rsid w:val="00725D3C"/>
    <w:rsid w:val="00733DA1"/>
    <w:rsid w:val="00737822"/>
    <w:rsid w:val="0074111D"/>
    <w:rsid w:val="00753D4A"/>
    <w:rsid w:val="00754F39"/>
    <w:rsid w:val="00756912"/>
    <w:rsid w:val="00761609"/>
    <w:rsid w:val="00763DCE"/>
    <w:rsid w:val="00774315"/>
    <w:rsid w:val="00776C46"/>
    <w:rsid w:val="0078260B"/>
    <w:rsid w:val="0078373F"/>
    <w:rsid w:val="007838D1"/>
    <w:rsid w:val="00785254"/>
    <w:rsid w:val="00785853"/>
    <w:rsid w:val="007966F0"/>
    <w:rsid w:val="00797BFC"/>
    <w:rsid w:val="007A61EF"/>
    <w:rsid w:val="007A720F"/>
    <w:rsid w:val="007B49CC"/>
    <w:rsid w:val="007C6A3C"/>
    <w:rsid w:val="007D4BEE"/>
    <w:rsid w:val="007D5BE9"/>
    <w:rsid w:val="007F588B"/>
    <w:rsid w:val="007F7394"/>
    <w:rsid w:val="008050E4"/>
    <w:rsid w:val="00806549"/>
    <w:rsid w:val="0082257D"/>
    <w:rsid w:val="00853438"/>
    <w:rsid w:val="00854BAD"/>
    <w:rsid w:val="00866846"/>
    <w:rsid w:val="008672FE"/>
    <w:rsid w:val="008731A0"/>
    <w:rsid w:val="00875DA9"/>
    <w:rsid w:val="00893E2A"/>
    <w:rsid w:val="00895E38"/>
    <w:rsid w:val="008A782B"/>
    <w:rsid w:val="008B0FC0"/>
    <w:rsid w:val="008C002C"/>
    <w:rsid w:val="008C429A"/>
    <w:rsid w:val="008D134F"/>
    <w:rsid w:val="008E1F3D"/>
    <w:rsid w:val="008E3E87"/>
    <w:rsid w:val="008E56FF"/>
    <w:rsid w:val="008F39B4"/>
    <w:rsid w:val="008F4535"/>
    <w:rsid w:val="009053D7"/>
    <w:rsid w:val="00907506"/>
    <w:rsid w:val="0091331D"/>
    <w:rsid w:val="00925999"/>
    <w:rsid w:val="0093223C"/>
    <w:rsid w:val="00933C20"/>
    <w:rsid w:val="009369A5"/>
    <w:rsid w:val="00941A87"/>
    <w:rsid w:val="009501C2"/>
    <w:rsid w:val="00957945"/>
    <w:rsid w:val="00966851"/>
    <w:rsid w:val="009668B9"/>
    <w:rsid w:val="00972295"/>
    <w:rsid w:val="00976577"/>
    <w:rsid w:val="00996356"/>
    <w:rsid w:val="00997D9A"/>
    <w:rsid w:val="009C1FED"/>
    <w:rsid w:val="009C43BD"/>
    <w:rsid w:val="009D6C8E"/>
    <w:rsid w:val="009D7BE8"/>
    <w:rsid w:val="009D7C49"/>
    <w:rsid w:val="009E11AA"/>
    <w:rsid w:val="009E7297"/>
    <w:rsid w:val="009F02B8"/>
    <w:rsid w:val="00A0257D"/>
    <w:rsid w:val="00A12EDC"/>
    <w:rsid w:val="00A26D0D"/>
    <w:rsid w:val="00A33BDE"/>
    <w:rsid w:val="00A34885"/>
    <w:rsid w:val="00A43BC1"/>
    <w:rsid w:val="00A47504"/>
    <w:rsid w:val="00A52563"/>
    <w:rsid w:val="00A539DE"/>
    <w:rsid w:val="00A55DDD"/>
    <w:rsid w:val="00A70B62"/>
    <w:rsid w:val="00A74225"/>
    <w:rsid w:val="00A936D5"/>
    <w:rsid w:val="00AA1EB0"/>
    <w:rsid w:val="00AA2DA3"/>
    <w:rsid w:val="00AA5A9C"/>
    <w:rsid w:val="00AB016A"/>
    <w:rsid w:val="00AB2A5A"/>
    <w:rsid w:val="00AD28F8"/>
    <w:rsid w:val="00AE3230"/>
    <w:rsid w:val="00AE4ED3"/>
    <w:rsid w:val="00AE648E"/>
    <w:rsid w:val="00AE7368"/>
    <w:rsid w:val="00B0230B"/>
    <w:rsid w:val="00B17D95"/>
    <w:rsid w:val="00B23509"/>
    <w:rsid w:val="00B35706"/>
    <w:rsid w:val="00B359DB"/>
    <w:rsid w:val="00B3632B"/>
    <w:rsid w:val="00B409D8"/>
    <w:rsid w:val="00B50762"/>
    <w:rsid w:val="00B5178D"/>
    <w:rsid w:val="00B531E4"/>
    <w:rsid w:val="00B55F9F"/>
    <w:rsid w:val="00B67F1F"/>
    <w:rsid w:val="00B701D7"/>
    <w:rsid w:val="00B73BD9"/>
    <w:rsid w:val="00B81AF6"/>
    <w:rsid w:val="00B90595"/>
    <w:rsid w:val="00B93683"/>
    <w:rsid w:val="00B96F1A"/>
    <w:rsid w:val="00BA127B"/>
    <w:rsid w:val="00BA1723"/>
    <w:rsid w:val="00BA215A"/>
    <w:rsid w:val="00BB5F09"/>
    <w:rsid w:val="00BC0D9F"/>
    <w:rsid w:val="00BC392B"/>
    <w:rsid w:val="00BE053D"/>
    <w:rsid w:val="00BE1B0F"/>
    <w:rsid w:val="00BF1A7A"/>
    <w:rsid w:val="00BF1FA3"/>
    <w:rsid w:val="00C00974"/>
    <w:rsid w:val="00C018E4"/>
    <w:rsid w:val="00C066FA"/>
    <w:rsid w:val="00C25387"/>
    <w:rsid w:val="00C2762F"/>
    <w:rsid w:val="00C31CFB"/>
    <w:rsid w:val="00C43B5A"/>
    <w:rsid w:val="00C54BE3"/>
    <w:rsid w:val="00C5513D"/>
    <w:rsid w:val="00C57F80"/>
    <w:rsid w:val="00C7077F"/>
    <w:rsid w:val="00C768ED"/>
    <w:rsid w:val="00C81BB5"/>
    <w:rsid w:val="00C82A8F"/>
    <w:rsid w:val="00C916C2"/>
    <w:rsid w:val="00C92A73"/>
    <w:rsid w:val="00CC7F56"/>
    <w:rsid w:val="00CD1B12"/>
    <w:rsid w:val="00CD55DC"/>
    <w:rsid w:val="00CE0CCC"/>
    <w:rsid w:val="00CE1BBC"/>
    <w:rsid w:val="00CE2595"/>
    <w:rsid w:val="00CE28CC"/>
    <w:rsid w:val="00CE72FC"/>
    <w:rsid w:val="00CF31EE"/>
    <w:rsid w:val="00D11EDE"/>
    <w:rsid w:val="00D1492F"/>
    <w:rsid w:val="00D17B69"/>
    <w:rsid w:val="00D3003C"/>
    <w:rsid w:val="00D30872"/>
    <w:rsid w:val="00D331F4"/>
    <w:rsid w:val="00D402CC"/>
    <w:rsid w:val="00D46C72"/>
    <w:rsid w:val="00D470E4"/>
    <w:rsid w:val="00D52142"/>
    <w:rsid w:val="00D5280E"/>
    <w:rsid w:val="00D61F14"/>
    <w:rsid w:val="00D6364B"/>
    <w:rsid w:val="00D80D6B"/>
    <w:rsid w:val="00D85D41"/>
    <w:rsid w:val="00D90950"/>
    <w:rsid w:val="00D95519"/>
    <w:rsid w:val="00DA69DF"/>
    <w:rsid w:val="00DB08A5"/>
    <w:rsid w:val="00DB1BA8"/>
    <w:rsid w:val="00DB33F8"/>
    <w:rsid w:val="00DC1020"/>
    <w:rsid w:val="00DD38E2"/>
    <w:rsid w:val="00DD5A38"/>
    <w:rsid w:val="00DD5BC1"/>
    <w:rsid w:val="00DF0DD1"/>
    <w:rsid w:val="00DF209F"/>
    <w:rsid w:val="00DF6D6C"/>
    <w:rsid w:val="00E00140"/>
    <w:rsid w:val="00E1185F"/>
    <w:rsid w:val="00E13110"/>
    <w:rsid w:val="00E21E6C"/>
    <w:rsid w:val="00E24DF1"/>
    <w:rsid w:val="00E40B9A"/>
    <w:rsid w:val="00E431ED"/>
    <w:rsid w:val="00E55D90"/>
    <w:rsid w:val="00E6344C"/>
    <w:rsid w:val="00E64FF5"/>
    <w:rsid w:val="00E907EC"/>
    <w:rsid w:val="00EA5421"/>
    <w:rsid w:val="00EA77B3"/>
    <w:rsid w:val="00EB34FC"/>
    <w:rsid w:val="00EB5816"/>
    <w:rsid w:val="00EB6F4C"/>
    <w:rsid w:val="00EC3F1F"/>
    <w:rsid w:val="00ED0EA9"/>
    <w:rsid w:val="00EE70FB"/>
    <w:rsid w:val="00EF6E9F"/>
    <w:rsid w:val="00EF77DF"/>
    <w:rsid w:val="00F11BEF"/>
    <w:rsid w:val="00F165E1"/>
    <w:rsid w:val="00F258E7"/>
    <w:rsid w:val="00F27474"/>
    <w:rsid w:val="00F31B84"/>
    <w:rsid w:val="00F33B05"/>
    <w:rsid w:val="00F42114"/>
    <w:rsid w:val="00F42604"/>
    <w:rsid w:val="00F44F5F"/>
    <w:rsid w:val="00F57BA5"/>
    <w:rsid w:val="00F631EC"/>
    <w:rsid w:val="00F64C22"/>
    <w:rsid w:val="00F64FA7"/>
    <w:rsid w:val="00F70849"/>
    <w:rsid w:val="00F74D19"/>
    <w:rsid w:val="00F76260"/>
    <w:rsid w:val="00F80053"/>
    <w:rsid w:val="00F82394"/>
    <w:rsid w:val="00F84313"/>
    <w:rsid w:val="00FA02C7"/>
    <w:rsid w:val="00FA3C28"/>
    <w:rsid w:val="00FA4186"/>
    <w:rsid w:val="00FC0531"/>
    <w:rsid w:val="00FC13F0"/>
    <w:rsid w:val="00FD0FB7"/>
    <w:rsid w:val="00FD542E"/>
    <w:rsid w:val="00FE0496"/>
    <w:rsid w:val="00FE16AE"/>
    <w:rsid w:val="00FE5A5B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E7C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D95519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301F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301F10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301F10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01F10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01F10"/>
    <w:rPr>
      <w:b/>
      <w:bCs/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E7C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0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8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55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93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43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69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502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252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6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3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29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32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2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6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12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8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9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83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8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147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58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52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9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13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65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76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7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98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510</Words>
  <Characters>3319</Characters>
  <Application>Microsoft Office Word</Application>
  <DocSecurity>0</DocSecurity>
  <Lines>85</Lines>
  <Paragraphs>87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Andreas Cali</cp:lastModifiedBy>
  <cp:revision>55</cp:revision>
  <cp:lastPrinted>2025-10-26T21:15:00Z</cp:lastPrinted>
  <dcterms:created xsi:type="dcterms:W3CDTF">2025-10-13T11:18:00Z</dcterms:created>
  <dcterms:modified xsi:type="dcterms:W3CDTF">2025-10-26T21:32:00Z</dcterms:modified>
</cp:coreProperties>
</file>