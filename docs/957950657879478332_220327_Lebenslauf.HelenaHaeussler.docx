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2768"/>
        <w:gridCol w:w="6"/>
        <w:gridCol w:w="716"/>
        <w:gridCol w:w="1209"/>
        <w:gridCol w:w="403"/>
        <w:gridCol w:w="76"/>
        <w:gridCol w:w="372"/>
        <w:gridCol w:w="89"/>
        <w:gridCol w:w="404"/>
        <w:gridCol w:w="537"/>
        <w:gridCol w:w="299"/>
        <w:gridCol w:w="283"/>
        <w:gridCol w:w="1164"/>
        <w:gridCol w:w="537"/>
      </w:tblGrid>
      <w:tr w:rsidR="00E55D90" w:rsidRPr="00F44F5F" w14:paraId="487AC9CE" w14:textId="77777777" w:rsidTr="00501FDE">
        <w:trPr>
          <w:gridAfter w:val="1"/>
          <w:wAfter w:w="537" w:type="dxa"/>
          <w:trHeight w:val="283"/>
        </w:trPr>
        <w:tc>
          <w:tcPr>
            <w:tcW w:w="9669" w:type="dxa"/>
            <w:gridSpan w:val="14"/>
            <w:vAlign w:val="bottom"/>
          </w:tcPr>
          <w:p w14:paraId="0CBC6997" w14:textId="160D1FBE" w:rsidR="00E55D90" w:rsidRPr="00F44F5F" w:rsidRDefault="00482BD6" w:rsidP="00B17EBE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Helena Emma Ella Häußler</w:t>
            </w:r>
          </w:p>
          <w:p w14:paraId="2D363F9A" w14:textId="6A7E298B" w:rsidR="00F44F5F" w:rsidRPr="00F44F5F" w:rsidRDefault="00377E74" w:rsidP="00B17EB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Am Friedhof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6715F9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6715F9">
              <w:rPr>
                <w:rFonts w:ascii="Times New Roman" w:hAnsi="Times New Roman" w:cs="Times New Roman"/>
                <w:bCs/>
                <w:sz w:val="20"/>
                <w:szCs w:val="20"/>
              </w:rPr>
              <w:t>76227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6715F9">
              <w:rPr>
                <w:rFonts w:ascii="Times New Roman" w:hAnsi="Times New Roman" w:cs="Times New Roman"/>
                <w:bCs/>
                <w:sz w:val="20"/>
                <w:szCs w:val="20"/>
              </w:rPr>
              <w:t>Karlsruhe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36BD0AAD" w:rsidR="00F44F5F" w:rsidRPr="00F44F5F" w:rsidRDefault="006715F9" w:rsidP="00B17EB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helena.haeussler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web.de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626327333</w:t>
            </w:r>
          </w:p>
        </w:tc>
      </w:tr>
      <w:tr w:rsidR="002508C2" w:rsidRPr="00F44F5F" w14:paraId="0FCADE56" w14:textId="77777777" w:rsidTr="00501FDE">
        <w:trPr>
          <w:gridAfter w:val="1"/>
          <w:wAfter w:w="537" w:type="dxa"/>
          <w:trHeight w:val="567"/>
        </w:trPr>
        <w:tc>
          <w:tcPr>
            <w:tcW w:w="9669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2A2FD285" w:rsidR="002508C2" w:rsidRPr="00F44F5F" w:rsidRDefault="00F44F5F" w:rsidP="00B17EBE">
            <w:pPr>
              <w:rPr>
                <w:rFonts w:ascii="Times New Roman" w:hAnsi="Times New Roman" w:cs="Times New Roman"/>
                <w:b/>
                <w:sz w:val="28"/>
              </w:rPr>
            </w:pPr>
            <w:commentRangeStart w:id="0"/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  <w:r w:rsidR="005F5944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/</w:t>
            </w:r>
            <w:r w:rsidR="005435B5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AKADEMISCHER WERDEGANG</w:t>
            </w:r>
            <w:commentRangeEnd w:id="0"/>
            <w:r w:rsidR="00B17EBE">
              <w:rPr>
                <w:rStyle w:val="Kommentarzeichen"/>
              </w:rPr>
              <w:commentReference w:id="0"/>
            </w:r>
          </w:p>
        </w:tc>
      </w:tr>
      <w:tr w:rsidR="00D1492F" w:rsidRPr="00F44F5F" w14:paraId="7D1DEBF7" w14:textId="77777777" w:rsidTr="00501FDE">
        <w:trPr>
          <w:trHeight w:val="283"/>
        </w:trPr>
        <w:tc>
          <w:tcPr>
            <w:tcW w:w="6445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39AA12E" w:rsidR="00D1492F" w:rsidRPr="00F44F5F" w:rsidRDefault="00B17D95" w:rsidP="00B17EB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Universität</w:t>
            </w:r>
            <w:r w:rsidR="0023206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St. Gallen </w:t>
            </w:r>
          </w:p>
        </w:tc>
        <w:tc>
          <w:tcPr>
            <w:tcW w:w="3761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06538BE9" w:rsidR="00D1492F" w:rsidRPr="00F44F5F" w:rsidRDefault="005A5AFC" w:rsidP="00B17EB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</w:t>
            </w:r>
            <w:r w:rsidR="00B17D95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Schweiz</w:t>
            </w:r>
          </w:p>
        </w:tc>
      </w:tr>
      <w:tr w:rsidR="00D1492F" w:rsidRPr="00F44F5F" w14:paraId="61E5D482" w14:textId="77777777" w:rsidTr="00D4668B">
        <w:trPr>
          <w:trHeight w:val="23"/>
        </w:trPr>
        <w:tc>
          <w:tcPr>
            <w:tcW w:w="7386" w:type="dxa"/>
            <w:gridSpan w:val="10"/>
            <w:vAlign w:val="bottom"/>
          </w:tcPr>
          <w:p w14:paraId="11CB9A0F" w14:textId="6385CAA2" w:rsidR="00D1492F" w:rsidRPr="00F44F5F" w:rsidRDefault="00D1492F" w:rsidP="00064BB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</w:t>
            </w:r>
            <w:r w:rsidR="000D42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  <w:r w:rsidR="000D42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Betriebswirtschaftslehre </w:t>
            </w:r>
            <w:r w:rsidR="0013716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mit vorrangehendem </w:t>
            </w:r>
            <w:proofErr w:type="spellStart"/>
            <w:r w:rsidR="0013716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Assesmentjahr</w:t>
            </w:r>
            <w:proofErr w:type="spellEnd"/>
            <w:r w:rsidR="0013716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  <w:gridSpan w:val="5"/>
          </w:tcPr>
          <w:p w14:paraId="419A9228" w14:textId="508380BD" w:rsidR="00D1492F" w:rsidRPr="00F44F5F" w:rsidRDefault="0061517B" w:rsidP="00B17EB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 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5280E" w:rsidRPr="00F44F5F" w14:paraId="7EABE9F1" w14:textId="77777777" w:rsidTr="00D4668B">
        <w:trPr>
          <w:gridAfter w:val="1"/>
          <w:wAfter w:w="537" w:type="dxa"/>
          <w:trHeight w:val="23"/>
        </w:trPr>
        <w:tc>
          <w:tcPr>
            <w:tcW w:w="9669" w:type="dxa"/>
            <w:gridSpan w:val="14"/>
            <w:vAlign w:val="bottom"/>
          </w:tcPr>
          <w:p w14:paraId="7A71E6B0" w14:textId="3AA9300F" w:rsidR="00426D7E" w:rsidRPr="00FE0496" w:rsidRDefault="00BD69B2" w:rsidP="00064BB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Top</w:t>
            </w:r>
            <w:r w:rsidR="00BF35D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7,6% </w:t>
            </w:r>
            <w:r w:rsidR="00943E9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bei der Zulassungsprüfung (52/</w:t>
            </w:r>
            <w:r w:rsidR="005A5AF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60 Punkte)</w:t>
            </w:r>
          </w:p>
        </w:tc>
      </w:tr>
      <w:tr w:rsidR="00AE4ED3" w:rsidRPr="00F44F5F" w14:paraId="6B19CF91" w14:textId="77777777" w:rsidTr="00063080">
        <w:trPr>
          <w:trHeight w:val="346"/>
        </w:trPr>
        <w:tc>
          <w:tcPr>
            <w:tcW w:w="6521" w:type="dxa"/>
            <w:gridSpan w:val="7"/>
            <w:vAlign w:val="bottom"/>
          </w:tcPr>
          <w:p w14:paraId="54F7169D" w14:textId="1641B9FC" w:rsidR="00AE4ED3" w:rsidRPr="00F44F5F" w:rsidRDefault="00AE618C" w:rsidP="00B17EB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Markgrafen </w:t>
            </w:r>
            <w:r w:rsidR="00AE4ED3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3685" w:type="dxa"/>
            <w:gridSpan w:val="8"/>
            <w:vAlign w:val="bottom"/>
          </w:tcPr>
          <w:p w14:paraId="262B6DA3" w14:textId="0EA06BB0" w:rsidR="00AE4ED3" w:rsidRPr="00F44F5F" w:rsidRDefault="001E708E" w:rsidP="00B17EB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Karlsruhe </w:t>
            </w:r>
          </w:p>
        </w:tc>
      </w:tr>
      <w:tr w:rsidR="00AE4ED3" w:rsidRPr="00F44F5F" w14:paraId="263521E3" w14:textId="77777777" w:rsidTr="00D4668B">
        <w:trPr>
          <w:trHeight w:val="23"/>
        </w:trPr>
        <w:tc>
          <w:tcPr>
            <w:tcW w:w="6521" w:type="dxa"/>
            <w:gridSpan w:val="7"/>
            <w:vAlign w:val="bottom"/>
          </w:tcPr>
          <w:p w14:paraId="36282A3A" w14:textId="7FC09969" w:rsidR="00AE4ED3" w:rsidRPr="00F44F5F" w:rsidRDefault="00AE4ED3" w:rsidP="00064BB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AE618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3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3685" w:type="dxa"/>
            <w:gridSpan w:val="8"/>
          </w:tcPr>
          <w:p w14:paraId="3DE8C75D" w14:textId="1AE7765D" w:rsidR="00AE4ED3" w:rsidRPr="00F44F5F" w:rsidRDefault="00AE4ED3" w:rsidP="00B17EB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251CBC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1E708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1E708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AE4ED3" w:rsidRPr="00F44F5F" w14:paraId="27601A10" w14:textId="77777777" w:rsidTr="00D4668B">
        <w:trPr>
          <w:gridAfter w:val="1"/>
          <w:wAfter w:w="537" w:type="dxa"/>
          <w:trHeight w:val="23"/>
        </w:trPr>
        <w:tc>
          <w:tcPr>
            <w:tcW w:w="9669" w:type="dxa"/>
            <w:gridSpan w:val="14"/>
            <w:vAlign w:val="bottom"/>
          </w:tcPr>
          <w:p w14:paraId="05201FAB" w14:textId="77777777" w:rsidR="00AE4ED3" w:rsidRPr="0016469B" w:rsidRDefault="00AE4ED3" w:rsidP="00064BB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Schwerpunktfächer: Mathematik</w:t>
            </w:r>
            <w:r w:rsidR="00251CBC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Englisch, </w:t>
            </w:r>
            <w:r w:rsidR="00AE618C">
              <w:rPr>
                <w:rFonts w:ascii="Times New Roman" w:hAnsi="Times New Roman" w:cs="Times New Roman"/>
                <w:sz w:val="20"/>
                <w:szCs w:val="20"/>
              </w:rPr>
              <w:t>Wirtschaft</w:t>
            </w:r>
          </w:p>
          <w:p w14:paraId="5B75798E" w14:textId="77777777" w:rsidR="0016469B" w:rsidRPr="00A227B1" w:rsidRDefault="0016469B" w:rsidP="00064BB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Ausbildung zur Schülermentorin durch die ev. Landeskirche Baden</w:t>
            </w:r>
          </w:p>
          <w:p w14:paraId="070680B0" w14:textId="77777777" w:rsidR="00992B60" w:rsidRDefault="00A227B1" w:rsidP="00064BBC">
            <w:pPr>
              <w:pStyle w:val="Listenabsatz"/>
              <w:numPr>
                <w:ilvl w:val="0"/>
                <w:numId w:val="2"/>
              </w:num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Absolvierung von Kommunikationsseminaren zur Weiterbildung </w:t>
            </w:r>
          </w:p>
          <w:p w14:paraId="185B6389" w14:textId="77777777" w:rsidR="00992B60" w:rsidRDefault="00A227B1" w:rsidP="00064BBC">
            <w:pPr>
              <w:pStyle w:val="Listenabsatz"/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r w:rsidRPr="00992B60">
              <w:rPr>
                <w:rFonts w:ascii="Times New Roman" w:hAnsi="Times New Roman" w:cs="Times New Roman"/>
                <w:sz w:val="20"/>
                <w:szCs w:val="20"/>
              </w:rPr>
              <w:t>als Mitglied der SMV und Klassenpatin/Buddy</w:t>
            </w:r>
          </w:p>
          <w:p w14:paraId="6ECF7248" w14:textId="36A5F958" w:rsidR="00AE4ED3" w:rsidRPr="00992B60" w:rsidRDefault="00A227B1" w:rsidP="00064BBC">
            <w:pPr>
              <w:pStyle w:val="Listenabsatz"/>
              <w:numPr>
                <w:ilvl w:val="0"/>
                <w:numId w:val="2"/>
              </w:numPr>
              <w:spacing w:after="160"/>
              <w:rPr>
                <w:rFonts w:ascii="Times New Roman" w:hAnsi="Times New Roman" w:cs="Times New Roman"/>
                <w:sz w:val="20"/>
                <w:szCs w:val="20"/>
              </w:rPr>
            </w:pPr>
            <w:commentRangeStart w:id="1"/>
            <w:r w:rsidRPr="00992B60">
              <w:rPr>
                <w:rFonts w:ascii="Times New Roman" w:hAnsi="Times New Roman" w:cs="Times New Roman"/>
                <w:sz w:val="20"/>
                <w:szCs w:val="20"/>
              </w:rPr>
              <w:t>Mitglied der Schülerzeitung</w:t>
            </w:r>
            <w:commentRangeEnd w:id="1"/>
            <w:r w:rsidR="00C6458C">
              <w:rPr>
                <w:rStyle w:val="Kommentarzeichen"/>
              </w:rPr>
              <w:commentReference w:id="1"/>
            </w:r>
          </w:p>
        </w:tc>
      </w:tr>
      <w:tr w:rsidR="00D5280E" w:rsidRPr="00F44F5F" w14:paraId="1C51E2FF" w14:textId="77777777" w:rsidTr="00063080">
        <w:trPr>
          <w:trHeight w:val="346"/>
        </w:trPr>
        <w:tc>
          <w:tcPr>
            <w:tcW w:w="6521" w:type="dxa"/>
            <w:gridSpan w:val="7"/>
            <w:vAlign w:val="bottom"/>
          </w:tcPr>
          <w:p w14:paraId="4BAC65D2" w14:textId="6E801C90" w:rsidR="00665BF3" w:rsidRPr="00F44F5F" w:rsidRDefault="00D8578A" w:rsidP="00B17E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Hector II Kinderakademie</w:t>
            </w:r>
          </w:p>
        </w:tc>
        <w:tc>
          <w:tcPr>
            <w:tcW w:w="3685" w:type="dxa"/>
            <w:gridSpan w:val="8"/>
            <w:vAlign w:val="bottom"/>
          </w:tcPr>
          <w:p w14:paraId="2FCB10D7" w14:textId="59AAC451" w:rsidR="00665BF3" w:rsidRPr="00F44F5F" w:rsidRDefault="00504D48" w:rsidP="00B17EB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Karlsruhe</w:t>
            </w:r>
          </w:p>
        </w:tc>
      </w:tr>
      <w:tr w:rsidR="0091331D" w:rsidRPr="00F44F5F" w14:paraId="312B82BC" w14:textId="77777777" w:rsidTr="00D4668B">
        <w:trPr>
          <w:trHeight w:val="23"/>
        </w:trPr>
        <w:tc>
          <w:tcPr>
            <w:tcW w:w="6521" w:type="dxa"/>
            <w:gridSpan w:val="7"/>
            <w:vAlign w:val="bottom"/>
          </w:tcPr>
          <w:p w14:paraId="1CEE182B" w14:textId="4E6F6B3F" w:rsidR="0091331D" w:rsidRPr="00F44F5F" w:rsidRDefault="00966B38" w:rsidP="00064BB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Naturwissenschaftliches Begabtenförderung</w:t>
            </w:r>
            <w:r w:rsidR="00A529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programm </w:t>
            </w:r>
            <w:r w:rsidR="00A529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„Die Kinderforscher“</w:t>
            </w:r>
          </w:p>
        </w:tc>
        <w:tc>
          <w:tcPr>
            <w:tcW w:w="3685" w:type="dxa"/>
            <w:gridSpan w:val="8"/>
            <w:vAlign w:val="bottom"/>
          </w:tcPr>
          <w:p w14:paraId="7521EA6E" w14:textId="61F670B5" w:rsidR="0091331D" w:rsidRPr="00F44F5F" w:rsidRDefault="0091331D" w:rsidP="00064BB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504D4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504D4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504D4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D5280E" w:rsidRPr="00F44F5F" w14:paraId="69F47C1D" w14:textId="77777777" w:rsidTr="00D4668B">
        <w:trPr>
          <w:gridAfter w:val="1"/>
          <w:wAfter w:w="537" w:type="dxa"/>
          <w:trHeight w:val="23"/>
        </w:trPr>
        <w:tc>
          <w:tcPr>
            <w:tcW w:w="9669" w:type="dxa"/>
            <w:gridSpan w:val="14"/>
            <w:vAlign w:val="bottom"/>
          </w:tcPr>
          <w:p w14:paraId="23575F6C" w14:textId="279952E1" w:rsidR="00D5280E" w:rsidRPr="00FE0496" w:rsidRDefault="00703660" w:rsidP="00064BB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Theoretische und praktische Erarbeitung </w:t>
            </w:r>
            <w:r w:rsidR="00E229D9">
              <w:rPr>
                <w:rFonts w:ascii="Times New Roman" w:hAnsi="Times New Roman" w:cs="Times New Roman"/>
                <w:sz w:val="20"/>
                <w:szCs w:val="20"/>
              </w:rPr>
              <w:t xml:space="preserve">von naturwissenschaftlichen und technischen Themen </w:t>
            </w:r>
          </w:p>
        </w:tc>
      </w:tr>
      <w:tr w:rsidR="00E55D90" w:rsidRPr="00F44F5F" w14:paraId="3A2665B3" w14:textId="77777777" w:rsidTr="00501FDE">
        <w:trPr>
          <w:gridAfter w:val="1"/>
          <w:wAfter w:w="537" w:type="dxa"/>
          <w:trHeight w:val="510"/>
        </w:trPr>
        <w:tc>
          <w:tcPr>
            <w:tcW w:w="9669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B17EB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99777E">
        <w:trPr>
          <w:trHeight w:val="283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68C1C796" w:rsidR="00E55D90" w:rsidRPr="00F44F5F" w:rsidRDefault="002203E0" w:rsidP="00B17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Longchamp GmbH 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53EFDCF7" w:rsidR="00E55D90" w:rsidRPr="00F44F5F" w:rsidRDefault="00FC05D8" w:rsidP="00B17EB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Baden-Bade</w:t>
            </w:r>
            <w:r w:rsidR="00E55D90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</w:p>
        </w:tc>
      </w:tr>
      <w:tr w:rsidR="00E55D90" w:rsidRPr="00F44F5F" w14:paraId="335D84E9" w14:textId="77777777" w:rsidTr="00D4668B">
        <w:trPr>
          <w:trHeight w:val="23"/>
        </w:trPr>
        <w:tc>
          <w:tcPr>
            <w:tcW w:w="8222" w:type="dxa"/>
            <w:gridSpan w:val="12"/>
            <w:vAlign w:val="bottom"/>
          </w:tcPr>
          <w:p w14:paraId="20B1570F" w14:textId="71CA8D52" w:rsidR="00E55D90" w:rsidRPr="00F44F5F" w:rsidRDefault="00E55D90" w:rsidP="00064BB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r w:rsidR="00A1167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="00C85E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85E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Vertrieb</w:t>
            </w:r>
            <w:proofErr w:type="spellEnd"/>
            <w:r w:rsidR="00C85E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und in der </w:t>
            </w:r>
            <w:proofErr w:type="spellStart"/>
            <w:r w:rsidR="00C85EC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Wirtschaft</w:t>
            </w:r>
            <w:r w:rsidR="002D7A5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sprüfung</w:t>
            </w:r>
            <w:proofErr w:type="spellEnd"/>
            <w:r w:rsidR="002D7A5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84" w:type="dxa"/>
            <w:gridSpan w:val="3"/>
            <w:vAlign w:val="bottom"/>
          </w:tcPr>
          <w:p w14:paraId="0475B997" w14:textId="5132EFB8" w:rsidR="00E55D90" w:rsidRPr="00F44F5F" w:rsidRDefault="00E55D90" w:rsidP="00064BB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FC05D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FC05D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FC05D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2C03C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FC05D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E55D90" w:rsidRPr="00F44F5F" w14:paraId="54C3D64C" w14:textId="77777777" w:rsidTr="00D4668B">
        <w:trPr>
          <w:gridAfter w:val="1"/>
          <w:wAfter w:w="537" w:type="dxa"/>
          <w:trHeight w:val="23"/>
        </w:trPr>
        <w:tc>
          <w:tcPr>
            <w:tcW w:w="9669" w:type="dxa"/>
            <w:gridSpan w:val="14"/>
            <w:vAlign w:val="bottom"/>
          </w:tcPr>
          <w:p w14:paraId="27184178" w14:textId="4B424672" w:rsidR="00E55D90" w:rsidRPr="00F44F5F" w:rsidRDefault="00F518A1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commentRangeStart w:id="2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</w:t>
            </w:r>
            <w:r w:rsidR="0043121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E5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E5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nalyse </w:t>
            </w:r>
            <w:r w:rsidR="00EE5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proofErr w:type="spellStart"/>
            <w:r w:rsidR="004F6F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Soci</w:t>
            </w:r>
            <w:r w:rsidR="00CE34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al</w:t>
            </w:r>
            <w:proofErr w:type="spellEnd"/>
            <w:r w:rsidR="004F6F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Media Reichweit</w:t>
            </w:r>
            <w:r w:rsidR="00FD2D7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4F6F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der Whole Sale Kunden</w:t>
            </w:r>
          </w:p>
          <w:p w14:paraId="56AE9DEC" w14:textId="45C27EE1" w:rsidR="00A35FEB" w:rsidRDefault="000F501E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</w:t>
            </w:r>
            <w:r w:rsidR="005575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Analyse</w:t>
            </w:r>
            <w:r w:rsidR="005575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der Verkaufszahlen de</w:t>
            </w:r>
            <w:r w:rsidR="00D878A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Whole Sale </w:t>
            </w:r>
          </w:p>
          <w:p w14:paraId="5B10075F" w14:textId="4B2572D6" w:rsidR="004D6843" w:rsidRPr="00F44F5F" w:rsidRDefault="00F41E5A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Analyse der Präsenz von Longchamp und </w:t>
            </w:r>
            <w:r w:rsidR="00C91C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dessen Wettbewerber</w:t>
            </w:r>
            <w:r w:rsidR="002C03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bei gemeinsamen Whole Sale Kunden</w:t>
            </w:r>
          </w:p>
          <w:p w14:paraId="4C497BB7" w14:textId="191840BB" w:rsidR="00224106" w:rsidRDefault="00D43643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Intensive Prüfung </w:t>
            </w:r>
            <w:r w:rsidR="001A6EC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wirtschaftlicher Unterlagen</w:t>
            </w:r>
            <w:r w:rsidR="00354C9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</w:t>
            </w:r>
            <w:r w:rsidR="00542D7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Bereich </w:t>
            </w:r>
            <w:r w:rsidR="002241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Kurzarbeit und Personal Einsatz Planung</w:t>
            </w:r>
          </w:p>
          <w:p w14:paraId="60CAEB8A" w14:textId="7A489815" w:rsidR="00992B60" w:rsidRDefault="001A6EC1" w:rsidP="00064BBC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 Zusammenarbeit mit </w:t>
            </w:r>
            <w:r w:rsidR="00A36B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Wirtschaftsprüfungsgesellschaft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dhmp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B0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GmbH &amp; </w:t>
            </w:r>
            <w:r w:rsidR="00A36B4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</w:t>
            </w:r>
          </w:p>
          <w:p w14:paraId="43C65505" w14:textId="04C98EC5" w:rsidR="00992B60" w:rsidRDefault="00104ADC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Kooperation mit dem Dorint Hotel Baden-Baden</w:t>
            </w:r>
            <w:r w:rsidR="00654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; </w:t>
            </w:r>
            <w:r w:rsidR="00D326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Zusammenstellung</w:t>
            </w:r>
            <w:r w:rsidR="00654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</w:t>
            </w:r>
            <w:r w:rsidR="00D326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Longchamp-</w:t>
            </w:r>
            <w:r w:rsidR="0065470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Goodies für VIP-Kunden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6DD9BA0F" w14:textId="04D34A63" w:rsidR="00E55D90" w:rsidRPr="00FE0496" w:rsidRDefault="00FC186D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Inventur und Neugestaltung des Showrooms </w:t>
            </w:r>
            <w:r w:rsidR="00122C1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im Rahmen der Herbst/Winter Kollektion 2022</w:t>
            </w:r>
            <w:commentRangeEnd w:id="2"/>
            <w:r w:rsidR="00D57D92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2"/>
            </w:r>
          </w:p>
        </w:tc>
      </w:tr>
      <w:tr w:rsidR="00AE4ED3" w:rsidRPr="00F44F5F" w14:paraId="45404236" w14:textId="77777777" w:rsidTr="00501FDE">
        <w:trPr>
          <w:trHeight w:val="346"/>
        </w:trPr>
        <w:tc>
          <w:tcPr>
            <w:tcW w:w="7386" w:type="dxa"/>
            <w:gridSpan w:val="10"/>
            <w:vAlign w:val="bottom"/>
          </w:tcPr>
          <w:p w14:paraId="3CF978EE" w14:textId="4B406BC3" w:rsidR="00AE4ED3" w:rsidRPr="00F44F5F" w:rsidRDefault="00992B60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DIGITALL Nature GmbH</w:t>
            </w:r>
            <w:r w:rsidR="005F27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5F27BB" w:rsidRPr="005F27BB">
              <w:rPr>
                <w:rFonts w:ascii="Times New Roman" w:hAnsi="Times New Roman" w:cs="Times New Roman"/>
                <w:b/>
                <w:i w:val="0"/>
                <w:iCs w:val="0"/>
                <w:sz w:val="19"/>
                <w:szCs w:val="19"/>
              </w:rPr>
              <w:t xml:space="preserve">(früher „ec4u </w:t>
            </w:r>
            <w:proofErr w:type="spellStart"/>
            <w:r w:rsidR="005F27BB" w:rsidRPr="005F27BB">
              <w:rPr>
                <w:rFonts w:ascii="Times New Roman" w:hAnsi="Times New Roman" w:cs="Times New Roman"/>
                <w:b/>
                <w:i w:val="0"/>
                <w:iCs w:val="0"/>
                <w:sz w:val="19"/>
                <w:szCs w:val="19"/>
              </w:rPr>
              <w:t>consulting</w:t>
            </w:r>
            <w:proofErr w:type="spellEnd"/>
            <w:r w:rsidR="005F27BB" w:rsidRPr="005F27BB">
              <w:rPr>
                <w:rFonts w:ascii="Times New Roman" w:hAnsi="Times New Roman" w:cs="Times New Roman"/>
                <w:b/>
                <w:i w:val="0"/>
                <w:iCs w:val="0"/>
                <w:sz w:val="19"/>
                <w:szCs w:val="19"/>
              </w:rPr>
              <w:t xml:space="preserve"> AG“)</w:t>
            </w:r>
          </w:p>
        </w:tc>
        <w:tc>
          <w:tcPr>
            <w:tcW w:w="2820" w:type="dxa"/>
            <w:gridSpan w:val="5"/>
            <w:vAlign w:val="bottom"/>
          </w:tcPr>
          <w:p w14:paraId="49A11F72" w14:textId="7FD7E657" w:rsidR="00AE4ED3" w:rsidRPr="00F44F5F" w:rsidRDefault="005F27BB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Karlsruhe </w:t>
            </w:r>
          </w:p>
        </w:tc>
      </w:tr>
      <w:tr w:rsidR="00AE4ED3" w:rsidRPr="00F44F5F" w14:paraId="16C6F7AD" w14:textId="77777777" w:rsidTr="00D4668B">
        <w:trPr>
          <w:trHeight w:val="23"/>
        </w:trPr>
        <w:tc>
          <w:tcPr>
            <w:tcW w:w="7386" w:type="dxa"/>
            <w:gridSpan w:val="10"/>
            <w:vAlign w:val="bottom"/>
          </w:tcPr>
          <w:p w14:paraId="5D8760E9" w14:textId="0886AA2D" w:rsidR="00AE4ED3" w:rsidRPr="00AE4ED3" w:rsidRDefault="00722A55" w:rsidP="00064BB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Seminarkurs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FF0C5F" w:rsidRPr="00FF0C5F">
              <w:rPr>
                <w:rFonts w:ascii="Times New Roman" w:hAnsi="Times New Roman" w:cs="Times New Roman"/>
                <w:bCs/>
                <w:sz w:val="19"/>
                <w:szCs w:val="19"/>
              </w:rPr>
              <w:t>„</w:t>
            </w:r>
            <w:r w:rsidR="00FF0C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ec4u und </w:t>
            </w:r>
            <w:proofErr w:type="spellStart"/>
            <w:r w:rsidR="00FF0C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Nachhaltigkeit</w:t>
            </w:r>
            <w:proofErr w:type="spellEnd"/>
            <w:r w:rsidR="00FF0C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”</w:t>
            </w:r>
          </w:p>
        </w:tc>
        <w:tc>
          <w:tcPr>
            <w:tcW w:w="2820" w:type="dxa"/>
            <w:gridSpan w:val="5"/>
            <w:vAlign w:val="bottom"/>
          </w:tcPr>
          <w:p w14:paraId="2D9DB8CA" w14:textId="0E226179" w:rsidR="00AE4ED3" w:rsidRPr="00F44F5F" w:rsidRDefault="00AE4ED3" w:rsidP="00064BB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09/2019 – 0</w:t>
            </w:r>
            <w:r w:rsidR="00800A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00A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AE4ED3" w:rsidRPr="00F44F5F" w14:paraId="7660C4BA" w14:textId="77777777" w:rsidTr="00D4668B">
        <w:trPr>
          <w:gridAfter w:val="1"/>
          <w:wAfter w:w="537" w:type="dxa"/>
          <w:trHeight w:val="23"/>
        </w:trPr>
        <w:tc>
          <w:tcPr>
            <w:tcW w:w="9669" w:type="dxa"/>
            <w:gridSpan w:val="14"/>
            <w:vAlign w:val="bottom"/>
          </w:tcPr>
          <w:p w14:paraId="193832E9" w14:textId="77777777" w:rsidR="00AE4ED3" w:rsidRDefault="0070154F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Recherche zu Nachhaltigkeit in Unternehmen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Cooperate</w:t>
            </w:r>
            <w:r w:rsidR="00454CC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-Social-Responsibility</w:t>
            </w:r>
            <w:proofErr w:type="spellEnd"/>
            <w:r w:rsidR="00454CC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4A27ACF6" w14:textId="381917B7" w:rsidR="00454CC5" w:rsidRDefault="00454CC5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Analyse und Vergleich des Status Quo </w:t>
            </w:r>
            <w:r w:rsidR="00CD51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von </w:t>
            </w:r>
            <w:r w:rsidR="0068501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="00CD517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ec4u und weiteren lokalen Unternehmen</w:t>
            </w:r>
          </w:p>
          <w:p w14:paraId="5AAE7673" w14:textId="77777777" w:rsidR="00CD5176" w:rsidRDefault="00CD5176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eines Nachhaltigkeitskonzepts </w:t>
            </w:r>
            <w:r w:rsidR="006E41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 ec4u</w:t>
            </w:r>
          </w:p>
          <w:p w14:paraId="14D0000D" w14:textId="77777777" w:rsidR="006E41B2" w:rsidRDefault="006E41B2" w:rsidP="00064BB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Erstellung, Durchführung und Auswertung einer digitalen Nachhaltigkeits</w:t>
            </w:r>
            <w:r w:rsidR="00EC72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-Projektwoche</w:t>
            </w:r>
          </w:p>
          <w:p w14:paraId="132465C4" w14:textId="0EF01CB0" w:rsidR="00AE4ED3" w:rsidRPr="00FE0496" w:rsidRDefault="00EC724E" w:rsidP="00064BBC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Mottotage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mit passenden Artikeln, Videos, Postern, Umfragen, Gewinnspiel)</w:t>
            </w:r>
          </w:p>
        </w:tc>
      </w:tr>
      <w:tr w:rsidR="00FE0496" w:rsidRPr="00F44F5F" w14:paraId="4EC9DEB8" w14:textId="77777777" w:rsidTr="00501FDE">
        <w:trPr>
          <w:trHeight w:val="346"/>
        </w:trPr>
        <w:tc>
          <w:tcPr>
            <w:tcW w:w="7386" w:type="dxa"/>
            <w:gridSpan w:val="10"/>
            <w:vAlign w:val="bottom"/>
          </w:tcPr>
          <w:p w14:paraId="061D97E7" w14:textId="45D26342" w:rsidR="00FE0496" w:rsidRPr="00F44F5F" w:rsidRDefault="00413901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</w:t>
            </w:r>
            <w:r w:rsidR="004B7C7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. Ing. h.c. F. Porsche </w:t>
            </w:r>
            <w:r w:rsidR="00FE0496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2820" w:type="dxa"/>
            <w:gridSpan w:val="5"/>
            <w:vAlign w:val="bottom"/>
          </w:tcPr>
          <w:p w14:paraId="38592414" w14:textId="49CF67AB" w:rsidR="00FE0496" w:rsidRPr="00F44F5F" w:rsidRDefault="00413901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Stuttgart</w:t>
            </w:r>
          </w:p>
        </w:tc>
      </w:tr>
      <w:tr w:rsidR="00FE0496" w:rsidRPr="00F44F5F" w14:paraId="0A0FFCF6" w14:textId="77777777" w:rsidTr="00D4668B">
        <w:trPr>
          <w:trHeight w:val="23"/>
        </w:trPr>
        <w:tc>
          <w:tcPr>
            <w:tcW w:w="7386" w:type="dxa"/>
            <w:gridSpan w:val="10"/>
            <w:vAlign w:val="bottom"/>
          </w:tcPr>
          <w:p w14:paraId="30382087" w14:textId="6B3F83FB" w:rsidR="00FE0496" w:rsidRPr="00FE0496" w:rsidRDefault="00FE0496" w:rsidP="00064BB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r w:rsidR="007772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772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Experiental</w:t>
            </w:r>
            <w:proofErr w:type="spellEnd"/>
            <w:r w:rsidR="0077721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Marketing </w:t>
            </w:r>
            <w:r w:rsidR="009B06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und der Marketing </w:t>
            </w:r>
            <w:proofErr w:type="spellStart"/>
            <w:r w:rsidR="009B06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Planung</w:t>
            </w:r>
            <w:proofErr w:type="spellEnd"/>
            <w:r w:rsidR="009B06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20" w:type="dxa"/>
            <w:gridSpan w:val="5"/>
            <w:vAlign w:val="bottom"/>
          </w:tcPr>
          <w:p w14:paraId="7444AF8F" w14:textId="412717CC" w:rsidR="00FE0496" w:rsidRPr="00F44F5F" w:rsidRDefault="00FE0496" w:rsidP="00064BB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924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FE0496" w:rsidRPr="00F44F5F" w14:paraId="4C00CD42" w14:textId="77777777" w:rsidTr="00D4668B">
        <w:trPr>
          <w:trHeight w:val="23"/>
        </w:trPr>
        <w:tc>
          <w:tcPr>
            <w:tcW w:w="7386" w:type="dxa"/>
            <w:gridSpan w:val="10"/>
            <w:vAlign w:val="bottom"/>
          </w:tcPr>
          <w:p w14:paraId="4FA4D073" w14:textId="77777777" w:rsidR="00FE0496" w:rsidRPr="008233A9" w:rsidRDefault="00FD4B33" w:rsidP="00064BBC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Einblicke in die Abteilungen </w:t>
            </w:r>
            <w:r w:rsidR="00376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Volumenplanung, Marktanalyse, </w:t>
            </w:r>
            <w:proofErr w:type="spellStart"/>
            <w:r w:rsidR="00376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Costumer</w:t>
            </w:r>
            <w:proofErr w:type="spellEnd"/>
            <w:r w:rsidR="00376B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Service</w:t>
            </w:r>
            <w:r w:rsidR="006B50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Eventmanag</w:t>
            </w:r>
            <w:r w:rsidR="0094609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ement </w:t>
            </w:r>
          </w:p>
          <w:p w14:paraId="387C07C7" w14:textId="77777777" w:rsidR="008233A9" w:rsidRPr="008233A9" w:rsidRDefault="008233A9" w:rsidP="00064BBC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Bearbeitung einer Fallstudie</w:t>
            </w:r>
          </w:p>
          <w:p w14:paraId="089C6F28" w14:textId="7489937E" w:rsidR="00FE0496" w:rsidRPr="00F44F5F" w:rsidRDefault="008233A9" w:rsidP="00064BBC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(Preis- und Absatzplanung von möglichen</w:t>
            </w:r>
            <w:r w:rsidR="00DE207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neuen Fahrzeugmodellen in noch nicht vertretenden Segmenten</w:t>
            </w:r>
            <w:r w:rsidR="0063403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zur Diversifizierung der Produktpalette)</w:t>
            </w:r>
          </w:p>
        </w:tc>
        <w:tc>
          <w:tcPr>
            <w:tcW w:w="2820" w:type="dxa"/>
            <w:gridSpan w:val="5"/>
          </w:tcPr>
          <w:p w14:paraId="746118C9" w14:textId="77777777" w:rsidR="00FE0496" w:rsidRPr="00F44F5F" w:rsidRDefault="00FE0496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501FDE">
        <w:trPr>
          <w:trHeight w:val="346"/>
        </w:trPr>
        <w:tc>
          <w:tcPr>
            <w:tcW w:w="7386" w:type="dxa"/>
            <w:gridSpan w:val="10"/>
            <w:vAlign w:val="bottom"/>
          </w:tcPr>
          <w:p w14:paraId="42FB0D26" w14:textId="4F06E81E" w:rsidR="00E55D90" w:rsidRPr="00F44F5F" w:rsidRDefault="00053850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Girls Day</w:t>
            </w:r>
          </w:p>
        </w:tc>
        <w:tc>
          <w:tcPr>
            <w:tcW w:w="2820" w:type="dxa"/>
            <w:gridSpan w:val="5"/>
            <w:vAlign w:val="bottom"/>
          </w:tcPr>
          <w:p w14:paraId="11E31BD8" w14:textId="0D703AC1" w:rsidR="00E55D90" w:rsidRPr="00F44F5F" w:rsidRDefault="00E55D90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48328CB9" w14:textId="77777777" w:rsidTr="00501FDE">
        <w:tc>
          <w:tcPr>
            <w:tcW w:w="6042" w:type="dxa"/>
            <w:gridSpan w:val="5"/>
          </w:tcPr>
          <w:p w14:paraId="74B74B41" w14:textId="4158B60B" w:rsidR="00E55D90" w:rsidRPr="00F44F5F" w:rsidRDefault="00F0753F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Aktionstag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für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junge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Frauen für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einen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Einblick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MINT-</w:t>
            </w:r>
            <w:proofErr w:type="spellStart"/>
            <w:r w:rsidR="006C06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Berufe</w:t>
            </w:r>
            <w:proofErr w:type="spellEnd"/>
          </w:p>
        </w:tc>
        <w:tc>
          <w:tcPr>
            <w:tcW w:w="4164" w:type="dxa"/>
            <w:gridSpan w:val="10"/>
          </w:tcPr>
          <w:p w14:paraId="2CB21DEB" w14:textId="177C3AA7" w:rsidR="00E55D90" w:rsidRPr="00F44F5F" w:rsidRDefault="00E55D90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E55D90" w:rsidRPr="00F44F5F" w14:paraId="7C4155D6" w14:textId="77777777" w:rsidTr="00D4668B">
        <w:trPr>
          <w:trHeight w:val="23"/>
        </w:trPr>
        <w:tc>
          <w:tcPr>
            <w:tcW w:w="4833" w:type="dxa"/>
            <w:gridSpan w:val="4"/>
            <w:vAlign w:val="bottom"/>
          </w:tcPr>
          <w:p w14:paraId="69484169" w14:textId="136EED54" w:rsidR="003101F7" w:rsidRDefault="003101F7" w:rsidP="00492EB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Dr. Ing. </w:t>
            </w:r>
            <w:r w:rsidR="00AF2E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h.c. F.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Porsche </w:t>
            </w:r>
            <w:r w:rsidR="00AF2E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AG</w:t>
            </w:r>
          </w:p>
        </w:tc>
        <w:tc>
          <w:tcPr>
            <w:tcW w:w="3672" w:type="dxa"/>
            <w:gridSpan w:val="9"/>
            <w:vAlign w:val="bottom"/>
          </w:tcPr>
          <w:p w14:paraId="0A5883DD" w14:textId="3D675C7D" w:rsidR="003101F7" w:rsidRDefault="003101F7" w:rsidP="00064BB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27/04/2017</w:t>
            </w:r>
          </w:p>
        </w:tc>
        <w:tc>
          <w:tcPr>
            <w:tcW w:w="1701" w:type="dxa"/>
            <w:gridSpan w:val="2"/>
            <w:vAlign w:val="bottom"/>
          </w:tcPr>
          <w:p w14:paraId="3658805E" w14:textId="2D1C0FCC" w:rsidR="00E55D90" w:rsidRPr="00CE7884" w:rsidRDefault="00CE7884" w:rsidP="00064BB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de-AT"/>
              </w:rPr>
            </w:pPr>
            <w:r w:rsidRPr="00CE788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Stuttgart</w:t>
            </w:r>
          </w:p>
        </w:tc>
      </w:tr>
      <w:tr w:rsidR="00667A4D" w:rsidRPr="00F44F5F" w14:paraId="2CD3BAD2" w14:textId="77777777" w:rsidTr="00D4668B">
        <w:trPr>
          <w:trHeight w:val="23"/>
        </w:trPr>
        <w:tc>
          <w:tcPr>
            <w:tcW w:w="4833" w:type="dxa"/>
            <w:gridSpan w:val="4"/>
            <w:vAlign w:val="bottom"/>
          </w:tcPr>
          <w:p w14:paraId="494AAD81" w14:textId="1031712F" w:rsidR="00667A4D" w:rsidRPr="00F44F5F" w:rsidRDefault="00AF2EEA" w:rsidP="00492EB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Karlsruher Institut für Technologie </w:t>
            </w:r>
          </w:p>
        </w:tc>
        <w:tc>
          <w:tcPr>
            <w:tcW w:w="3672" w:type="dxa"/>
            <w:gridSpan w:val="9"/>
            <w:vAlign w:val="bottom"/>
          </w:tcPr>
          <w:p w14:paraId="50EF1869" w14:textId="672C709C" w:rsidR="00667A4D" w:rsidRPr="00FE0496" w:rsidRDefault="003101F7" w:rsidP="00064BB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23/04/2015</w:t>
            </w:r>
          </w:p>
        </w:tc>
        <w:tc>
          <w:tcPr>
            <w:tcW w:w="1701" w:type="dxa"/>
            <w:gridSpan w:val="2"/>
            <w:vAlign w:val="bottom"/>
          </w:tcPr>
          <w:p w14:paraId="7F885938" w14:textId="3C7EE460" w:rsidR="00667A4D" w:rsidRPr="00CE7884" w:rsidRDefault="00CE7884" w:rsidP="00064BBC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CE788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Karlsruhe</w:t>
            </w:r>
          </w:p>
        </w:tc>
      </w:tr>
      <w:tr w:rsidR="00106F74" w:rsidRPr="00F44F5F" w14:paraId="60FE76FB" w14:textId="77777777" w:rsidTr="00DE15A4">
        <w:tc>
          <w:tcPr>
            <w:tcW w:w="10206" w:type="dxa"/>
            <w:gridSpan w:val="15"/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6"/>
            </w:tblGrid>
            <w:tr w:rsidR="00106F74" w14:paraId="5B9B300B" w14:textId="77777777" w:rsidTr="006B08BC">
              <w:trPr>
                <w:trHeight w:val="193"/>
              </w:trPr>
              <w:tc>
                <w:tcPr>
                  <w:tcW w:w="10206" w:type="dxa"/>
                </w:tcPr>
                <w:tbl>
                  <w:tblPr>
                    <w:tblStyle w:val="Tabellenraster"/>
                    <w:tblW w:w="1020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3"/>
                    <w:gridCol w:w="850"/>
                    <w:gridCol w:w="567"/>
                    <w:gridCol w:w="426"/>
                    <w:gridCol w:w="284"/>
                    <w:gridCol w:w="283"/>
                    <w:gridCol w:w="1843"/>
                  </w:tblGrid>
                  <w:tr w:rsidR="00106F74" w:rsidRPr="00F44F5F" w14:paraId="0102EE35" w14:textId="77777777" w:rsidTr="006B08BC">
                    <w:trPr>
                      <w:trHeight w:val="510"/>
                    </w:trPr>
                    <w:tc>
                      <w:tcPr>
                        <w:tcW w:w="10206" w:type="dxa"/>
                        <w:gridSpan w:val="7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0E056BBD" w14:textId="77777777" w:rsidR="00106F74" w:rsidRPr="00F44F5F" w:rsidRDefault="00106F74" w:rsidP="00B17EBE">
                        <w:pPr>
                          <w:pStyle w:val="BERSCHRIFT"/>
                          <w:rPr>
                            <w:rFonts w:ascii="Times New Roman" w:hAnsi="Times New Roman" w:cs="Times New Roman"/>
                            <w:i/>
                            <w:smallCaps w:val="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mallCaps w:val="0"/>
                            <w:sz w:val="26"/>
                            <w:szCs w:val="26"/>
                          </w:rPr>
                          <w:t>INTERKULTURELLE ERFAHRUNGEN</w:t>
                        </w:r>
                      </w:p>
                    </w:tc>
                  </w:tr>
                  <w:tr w:rsidR="00106F74" w:rsidRPr="001647AB" w14:paraId="2D2A0149" w14:textId="77777777" w:rsidTr="006B08BC">
                    <w:trPr>
                      <w:trHeight w:val="283"/>
                    </w:trPr>
                    <w:tc>
                      <w:tcPr>
                        <w:tcW w:w="7796" w:type="dxa"/>
                        <w:gridSpan w:val="4"/>
                        <w:tcBorders>
                          <w:top w:val="single" w:sz="4" w:space="0" w:color="auto"/>
                        </w:tcBorders>
                        <w:vAlign w:val="bottom"/>
                      </w:tcPr>
                      <w:p w14:paraId="687911BC" w14:textId="77777777" w:rsidR="00106F74" w:rsidRPr="00F44F5F" w:rsidRDefault="00106F74" w:rsidP="00B17EBE">
                        <w:pPr>
                          <w:pStyle w:val="Ort"/>
                          <w:jc w:val="lef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/>
                            <w:smallCaps w:val="0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b/>
                            <w:i w:val="0"/>
                            <w:iCs/>
                            <w:smallCaps w:val="0"/>
                            <w:sz w:val="21"/>
                            <w:szCs w:val="21"/>
                            <w:lang w:val="en-US"/>
                          </w:rPr>
                          <w:t>Sprachreise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b/>
                            <w:i w:val="0"/>
                            <w:iCs/>
                            <w:smallCaps w:val="0"/>
                            <w:sz w:val="21"/>
                            <w:szCs w:val="21"/>
                            <w:lang w:val="en-US"/>
                          </w:rPr>
                          <w:t xml:space="preserve"> – EF International Language Campuses </w:t>
                        </w:r>
                      </w:p>
                    </w:tc>
                    <w:tc>
                      <w:tcPr>
                        <w:tcW w:w="2410" w:type="dxa"/>
                        <w:gridSpan w:val="3"/>
                        <w:tcBorders>
                          <w:top w:val="single" w:sz="4" w:space="0" w:color="auto"/>
                        </w:tcBorders>
                        <w:vAlign w:val="bottom"/>
                      </w:tcPr>
                      <w:p w14:paraId="07AA5921" w14:textId="77777777" w:rsidR="00106F74" w:rsidRPr="001647AB" w:rsidRDefault="00106F74" w:rsidP="00B17EBE">
                        <w:pPr>
                          <w:pStyle w:val="Or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/>
                            <w:smallCap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/>
                            <w:smallCaps w:val="0"/>
                            <w:sz w:val="20"/>
                            <w:szCs w:val="20"/>
                          </w:rPr>
                          <w:t xml:space="preserve">Miami Beach, USA </w:t>
                        </w:r>
                      </w:p>
                    </w:tc>
                  </w:tr>
                  <w:tr w:rsidR="00106F74" w:rsidRPr="00F44F5F" w14:paraId="33E19A61" w14:textId="77777777" w:rsidTr="00063080">
                    <w:trPr>
                      <w:trHeight w:val="23"/>
                    </w:trPr>
                    <w:tc>
                      <w:tcPr>
                        <w:tcW w:w="6803" w:type="dxa"/>
                        <w:gridSpan w:val="2"/>
                        <w:vAlign w:val="bottom"/>
                      </w:tcPr>
                      <w:p w14:paraId="3F800D22" w14:textId="77777777" w:rsidR="00106F74" w:rsidRPr="001647AB" w:rsidRDefault="00106F74" w:rsidP="00492EB9">
                        <w:pPr>
                          <w:pStyle w:val="Beschreibung"/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  <w:lang w:val="de-A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0"/>
                            <w:szCs w:val="20"/>
                            <w:lang w:val="de-AT"/>
                          </w:rPr>
                          <w:t>Intensivkurs Niveau C2.2</w:t>
                        </w:r>
                      </w:p>
                    </w:tc>
                    <w:tc>
                      <w:tcPr>
                        <w:tcW w:w="3403" w:type="dxa"/>
                        <w:gridSpan w:val="5"/>
                        <w:vAlign w:val="bottom"/>
                      </w:tcPr>
                      <w:p w14:paraId="2E84B35C" w14:textId="77777777" w:rsidR="00106F74" w:rsidRPr="00F44F5F" w:rsidRDefault="00106F74" w:rsidP="00064BBC">
                        <w:pPr>
                          <w:pStyle w:val="Beschreibung"/>
                          <w:jc w:val="right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 w:rsidRPr="00F44F5F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7</w:t>
                        </w:r>
                        <w:r w:rsidRPr="00F44F5F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/201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9</w:t>
                        </w:r>
                        <w:r w:rsidRPr="00F44F5F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08/2019</w:t>
                        </w:r>
                      </w:p>
                    </w:tc>
                  </w:tr>
                  <w:tr w:rsidR="00106F74" w:rsidRPr="00FE0496" w14:paraId="316401A9" w14:textId="77777777" w:rsidTr="00063080">
                    <w:trPr>
                      <w:trHeight w:val="23"/>
                    </w:trPr>
                    <w:tc>
                      <w:tcPr>
                        <w:tcW w:w="10206" w:type="dxa"/>
                        <w:gridSpan w:val="7"/>
                        <w:vAlign w:val="bottom"/>
                      </w:tcPr>
                      <w:p w14:paraId="70EC396D" w14:textId="77777777" w:rsidR="00106F74" w:rsidRPr="007C78E8" w:rsidRDefault="00106F74" w:rsidP="00492EB9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rFonts w:ascii="Times New Roman" w:hAnsi="Times New Roman" w:cs="Times New Roman"/>
                            <w:iCs/>
                            <w:sz w:val="20"/>
                            <w:szCs w:val="20"/>
                            <w:lang w:val="de-A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Cs/>
                            <w:sz w:val="20"/>
                            <w:szCs w:val="20"/>
                            <w:lang w:val="de-AT"/>
                          </w:rPr>
                          <w:t xml:space="preserve">Schwerpunkte: Business English, Business Communication, Marketing </w:t>
                        </w:r>
                      </w:p>
                    </w:tc>
                  </w:tr>
                  <w:tr w:rsidR="00106F74" w:rsidRPr="001647AB" w14:paraId="5470CAC2" w14:textId="77777777" w:rsidTr="006B08BC">
                    <w:trPr>
                      <w:trHeight w:val="346"/>
                    </w:trPr>
                    <w:tc>
                      <w:tcPr>
                        <w:tcW w:w="5953" w:type="dxa"/>
                        <w:vAlign w:val="bottom"/>
                      </w:tcPr>
                      <w:p w14:paraId="64A07BFF" w14:textId="77777777" w:rsidR="00106F74" w:rsidRPr="00F44F5F" w:rsidRDefault="00106F74" w:rsidP="00B17EBE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</w:rPr>
                          <w:t xml:space="preserve">Gruppensprachreise </w:t>
                        </w:r>
                        <w:r w:rsidRPr="00302C11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sz w:val="18"/>
                            <w:szCs w:val="18"/>
                          </w:rPr>
                          <w:t>des Markgrafen-Gymnasium</w:t>
                        </w:r>
                      </w:p>
                    </w:tc>
                    <w:tc>
                      <w:tcPr>
                        <w:tcW w:w="4253" w:type="dxa"/>
                        <w:gridSpan w:val="6"/>
                        <w:vAlign w:val="bottom"/>
                      </w:tcPr>
                      <w:p w14:paraId="7BC1CA0A" w14:textId="77777777" w:rsidR="00106F74" w:rsidRPr="001647AB" w:rsidRDefault="00106F74" w:rsidP="00B17EBE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 xml:space="preserve">York, England </w:t>
                        </w:r>
                      </w:p>
                    </w:tc>
                  </w:tr>
                  <w:tr w:rsidR="00106F74" w:rsidRPr="001647AB" w14:paraId="4EA8C038" w14:textId="77777777" w:rsidTr="00064BBC">
                    <w:trPr>
                      <w:trHeight w:val="20"/>
                    </w:trPr>
                    <w:tc>
                      <w:tcPr>
                        <w:tcW w:w="8363" w:type="dxa"/>
                        <w:gridSpan w:val="6"/>
                        <w:vAlign w:val="bottom"/>
                      </w:tcPr>
                      <w:p w14:paraId="061F4853" w14:textId="77777777" w:rsidR="00106F74" w:rsidRPr="00F44F5F" w:rsidRDefault="00106F74" w:rsidP="00492EB9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</w:rPr>
                        </w:pPr>
                        <w:commentRangeStart w:id="3"/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  <w:t xml:space="preserve">Gastfamilie: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  <w:t>York ;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  <w:t xml:space="preserve"> Gruppenexkursionen: Yorkshire und Umgebung </w:t>
                        </w:r>
                        <w:commentRangeEnd w:id="3"/>
                        <w:r w:rsidR="00805D90">
                          <w:rPr>
                            <w:rStyle w:val="Kommentarzeichen"/>
                            <w:rFonts w:asciiTheme="minorHAnsi" w:hAnsiTheme="minorHAnsi" w:cstheme="minorBidi"/>
                            <w:i w:val="0"/>
                            <w:iCs w:val="0"/>
                            <w:color w:val="auto"/>
                          </w:rPr>
                          <w:commentReference w:id="3"/>
                        </w:r>
                      </w:p>
                    </w:tc>
                    <w:tc>
                      <w:tcPr>
                        <w:tcW w:w="1843" w:type="dxa"/>
                        <w:vAlign w:val="bottom"/>
                      </w:tcPr>
                      <w:p w14:paraId="79265571" w14:textId="77777777" w:rsidR="00106F74" w:rsidRPr="001647AB" w:rsidRDefault="00106F74" w:rsidP="00064BBC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7</w:t>
                        </w: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/20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18</w:t>
                        </w:r>
                      </w:p>
                    </w:tc>
                  </w:tr>
                  <w:tr w:rsidR="00106F74" w:rsidRPr="001647AB" w14:paraId="203A735F" w14:textId="77777777" w:rsidTr="006B08BC">
                    <w:trPr>
                      <w:trHeight w:val="346"/>
                    </w:trPr>
                    <w:tc>
                      <w:tcPr>
                        <w:tcW w:w="5953" w:type="dxa"/>
                        <w:vAlign w:val="bottom"/>
                      </w:tcPr>
                      <w:p w14:paraId="3AE2FB09" w14:textId="77777777" w:rsidR="00106F74" w:rsidRPr="00F44F5F" w:rsidRDefault="00106F74" w:rsidP="00B17EBE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</w:rPr>
                          <w:t>Sprachreise IST Sprachcafé</w:t>
                        </w:r>
                      </w:p>
                    </w:tc>
                    <w:tc>
                      <w:tcPr>
                        <w:tcW w:w="4253" w:type="dxa"/>
                        <w:gridSpan w:val="6"/>
                        <w:vAlign w:val="bottom"/>
                      </w:tcPr>
                      <w:p w14:paraId="30C5682E" w14:textId="77777777" w:rsidR="00106F74" w:rsidRPr="001647AB" w:rsidRDefault="00106F74" w:rsidP="00B17EBE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Brighton, England</w:t>
                        </w:r>
                      </w:p>
                    </w:tc>
                  </w:tr>
                  <w:tr w:rsidR="00106F74" w:rsidRPr="001647AB" w14:paraId="6656D085" w14:textId="77777777" w:rsidTr="00063080">
                    <w:trPr>
                      <w:trHeight w:val="23"/>
                    </w:trPr>
                    <w:tc>
                      <w:tcPr>
                        <w:tcW w:w="8080" w:type="dxa"/>
                        <w:gridSpan w:val="5"/>
                        <w:vAlign w:val="bottom"/>
                      </w:tcPr>
                      <w:p w14:paraId="7D68C200" w14:textId="77777777" w:rsidR="00106F74" w:rsidRPr="00F44F5F" w:rsidRDefault="00106F74" w:rsidP="00492EB9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  <w:t xml:space="preserve">B2 Upper Intermediate Diploma </w:t>
                        </w:r>
                      </w:p>
                    </w:tc>
                    <w:tc>
                      <w:tcPr>
                        <w:tcW w:w="2126" w:type="dxa"/>
                        <w:gridSpan w:val="2"/>
                        <w:vAlign w:val="bottom"/>
                      </w:tcPr>
                      <w:p w14:paraId="36E76692" w14:textId="77777777" w:rsidR="00106F74" w:rsidRPr="00764558" w:rsidRDefault="00106F74" w:rsidP="00064BBC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</w:pP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5</w:t>
                        </w: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/201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8 – 06/2018</w:t>
                        </w:r>
                      </w:p>
                    </w:tc>
                  </w:tr>
                  <w:tr w:rsidR="00106F74" w:rsidRPr="001647AB" w14:paraId="10A9E4AE" w14:textId="77777777" w:rsidTr="006B08BC">
                    <w:trPr>
                      <w:trHeight w:val="346"/>
                    </w:trPr>
                    <w:tc>
                      <w:tcPr>
                        <w:tcW w:w="5953" w:type="dxa"/>
                        <w:vAlign w:val="bottom"/>
                      </w:tcPr>
                      <w:p w14:paraId="2B8A6438" w14:textId="77777777" w:rsidR="00106F74" w:rsidRPr="00F44F5F" w:rsidRDefault="00106F74" w:rsidP="00B17EBE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 w:val="0"/>
                            <w:iCs w:val="0"/>
                            <w:sz w:val="21"/>
                            <w:szCs w:val="21"/>
                          </w:rPr>
                          <w:t xml:space="preserve">Schüleraustausch </w:t>
                        </w:r>
                        <w:r w:rsidRPr="00953FF7"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sz w:val="18"/>
                            <w:szCs w:val="18"/>
                          </w:rPr>
                          <w:t>Markgrafengymnasium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sz w:val="18"/>
                            <w:szCs w:val="18"/>
                          </w:rPr>
                          <w:t xml:space="preserve"> –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sz w:val="18"/>
                            <w:szCs w:val="18"/>
                          </w:rPr>
                          <w:t>Shixi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bCs/>
                            <w:i w:val="0"/>
                            <w:iCs w:val="0"/>
                            <w:sz w:val="18"/>
                            <w:szCs w:val="18"/>
                          </w:rPr>
                          <w:t xml:space="preserve"> High School</w:t>
                        </w:r>
                      </w:p>
                    </w:tc>
                    <w:tc>
                      <w:tcPr>
                        <w:tcW w:w="4253" w:type="dxa"/>
                        <w:gridSpan w:val="6"/>
                        <w:vAlign w:val="bottom"/>
                      </w:tcPr>
                      <w:p w14:paraId="77339361" w14:textId="77777777" w:rsidR="00106F74" w:rsidRPr="001647AB" w:rsidRDefault="00106F74" w:rsidP="00B17EBE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 w:val="0"/>
                            <w:iCs w:val="0"/>
                            <w:sz w:val="20"/>
                            <w:szCs w:val="20"/>
                          </w:rPr>
                          <w:t>Shanghai, China</w:t>
                        </w:r>
                      </w:p>
                    </w:tc>
                  </w:tr>
                  <w:tr w:rsidR="00106F74" w:rsidRPr="00F44F5F" w14:paraId="3D39D9C1" w14:textId="77777777" w:rsidTr="00063080">
                    <w:trPr>
                      <w:trHeight w:val="23"/>
                    </w:trPr>
                    <w:tc>
                      <w:tcPr>
                        <w:tcW w:w="7370" w:type="dxa"/>
                        <w:gridSpan w:val="3"/>
                        <w:vAlign w:val="bottom"/>
                      </w:tcPr>
                      <w:p w14:paraId="60B6A52D" w14:textId="77777777" w:rsidR="00106F74" w:rsidRPr="001647AB" w:rsidRDefault="00106F74" w:rsidP="00492EB9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  <w:t xml:space="preserve">Gastfamilie: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  <w:t>Shanghai ;</w:t>
                        </w:r>
                        <w:proofErr w:type="gramEnd"/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de-AT"/>
                          </w:rPr>
                          <w:t xml:space="preserve"> Gruppen-Rundreise: Nanjing, Luoyang und Peking </w:t>
                        </w:r>
                      </w:p>
                    </w:tc>
                    <w:tc>
                      <w:tcPr>
                        <w:tcW w:w="2836" w:type="dxa"/>
                        <w:gridSpan w:val="4"/>
                        <w:vAlign w:val="bottom"/>
                      </w:tcPr>
                      <w:p w14:paraId="59EB9181" w14:textId="77777777" w:rsidR="00106F74" w:rsidRPr="00F44F5F" w:rsidRDefault="00106F74" w:rsidP="00064BBC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</w:pP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3</w:t>
                        </w: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/201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8</w:t>
                        </w: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 xml:space="preserve"> – 0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4</w:t>
                        </w:r>
                        <w:r w:rsidRPr="00F44F5F"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/201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sz w:val="20"/>
                            <w:szCs w:val="20"/>
                            <w:lang w:val="en-US"/>
                          </w:rPr>
                          <w:t>8</w:t>
                        </w:r>
                      </w:p>
                    </w:tc>
                  </w:tr>
                </w:tbl>
                <w:p w14:paraId="6F639D6C" w14:textId="77777777" w:rsidR="00106F74" w:rsidRDefault="00106F74" w:rsidP="00B17EBE">
                  <w:pPr>
                    <w:pStyle w:val="Beschreibung"/>
                    <w:rPr>
                      <w:rFonts w:ascii="Times New Roman" w:hAnsi="Times New Roman" w:cs="Times New Roman"/>
                      <w:iCs/>
                      <w:sz w:val="20"/>
                      <w:szCs w:val="20"/>
                      <w:lang w:val="de-AT"/>
                    </w:rPr>
                  </w:pPr>
                </w:p>
              </w:tc>
            </w:tr>
          </w:tbl>
          <w:p w14:paraId="7309FB66" w14:textId="77777777" w:rsidR="00106F74" w:rsidRPr="00CE7884" w:rsidRDefault="00106F74" w:rsidP="00B17EBE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E55D90" w:rsidRPr="00F44F5F" w14:paraId="414B4085" w14:textId="77777777" w:rsidTr="00501FDE">
        <w:trPr>
          <w:gridAfter w:val="1"/>
          <w:wAfter w:w="537" w:type="dxa"/>
          <w:trHeight w:val="510"/>
        </w:trPr>
        <w:tc>
          <w:tcPr>
            <w:tcW w:w="9669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B17EBE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commentRangeStart w:id="4"/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lastRenderedPageBreak/>
              <w:t>EXTRACURRICULARES ENGAGEMENT</w:t>
            </w:r>
            <w:commentRangeEnd w:id="4"/>
            <w:r w:rsidR="006E402B">
              <w:rPr>
                <w:rStyle w:val="Kommentarzeichen"/>
                <w:rFonts w:asciiTheme="minorHAnsi" w:hAnsiTheme="minorHAnsi"/>
                <w:b w:val="0"/>
                <w:smallCaps w:val="0"/>
              </w:rPr>
              <w:commentReference w:id="4"/>
            </w:r>
          </w:p>
        </w:tc>
      </w:tr>
      <w:tr w:rsidR="00E55D90" w:rsidRPr="00F44F5F" w14:paraId="74251178" w14:textId="77777777" w:rsidTr="00501FDE">
        <w:trPr>
          <w:trHeight w:val="283"/>
        </w:trPr>
        <w:tc>
          <w:tcPr>
            <w:tcW w:w="7386" w:type="dxa"/>
            <w:gridSpan w:val="10"/>
            <w:tcBorders>
              <w:top w:val="single" w:sz="4" w:space="0" w:color="auto"/>
            </w:tcBorders>
            <w:vAlign w:val="bottom"/>
          </w:tcPr>
          <w:p w14:paraId="23826F21" w14:textId="1FF86AAD" w:rsidR="00E55D90" w:rsidRPr="00F44F5F" w:rsidRDefault="00767F50" w:rsidP="00B17EB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Schüler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mit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Verantwortung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 w:rsidR="004F244A" w:rsidRPr="003F1D79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des </w:t>
            </w:r>
            <w:proofErr w:type="spellStart"/>
            <w:r w:rsidR="004F244A" w:rsidRPr="003F1D79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Markgrafen</w:t>
            </w:r>
            <w:proofErr w:type="spellEnd"/>
            <w:r w:rsidR="004F244A" w:rsidRPr="003F1D79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-</w:t>
            </w:r>
            <w:r w:rsidR="003F1D79" w:rsidRPr="003F1D79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Gy</w:t>
            </w:r>
            <w:r w:rsidR="004F244A" w:rsidRPr="003F1D79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mnasium</w:t>
            </w:r>
          </w:p>
        </w:tc>
        <w:tc>
          <w:tcPr>
            <w:tcW w:w="282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0E74DA26" w:rsidR="00E55D90" w:rsidRPr="001647AB" w:rsidRDefault="009170F5" w:rsidP="00B17EB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Karlsruhe </w:t>
            </w:r>
          </w:p>
        </w:tc>
      </w:tr>
      <w:tr w:rsidR="00E55D90" w:rsidRPr="00F44F5F" w14:paraId="4F59C612" w14:textId="77777777" w:rsidTr="00063080">
        <w:trPr>
          <w:trHeight w:val="23"/>
        </w:trPr>
        <w:tc>
          <w:tcPr>
            <w:tcW w:w="6445" w:type="dxa"/>
            <w:gridSpan w:val="6"/>
            <w:vAlign w:val="bottom"/>
          </w:tcPr>
          <w:p w14:paraId="32F07601" w14:textId="2ABDCE17" w:rsidR="00E55D90" w:rsidRPr="001647AB" w:rsidRDefault="0072751F" w:rsidP="00492EB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Schülersprecherin, Stufensprecherin, Klassensprecherin </w:t>
            </w:r>
          </w:p>
        </w:tc>
        <w:tc>
          <w:tcPr>
            <w:tcW w:w="3761" w:type="dxa"/>
            <w:gridSpan w:val="9"/>
            <w:vAlign w:val="bottom"/>
          </w:tcPr>
          <w:p w14:paraId="45DD2178" w14:textId="0CB2C9F3" w:rsidR="00E55D90" w:rsidRPr="00F44F5F" w:rsidRDefault="00E55D90" w:rsidP="00064BBC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AD53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</w:t>
            </w:r>
            <w:r w:rsidR="00AD53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9170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AD53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="009170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AD53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</w:tr>
      <w:tr w:rsidR="00E55D90" w:rsidRPr="00F44F5F" w14:paraId="02437711" w14:textId="77777777" w:rsidTr="00063080">
        <w:trPr>
          <w:gridAfter w:val="1"/>
          <w:wAfter w:w="537" w:type="dxa"/>
          <w:trHeight w:val="23"/>
        </w:trPr>
        <w:tc>
          <w:tcPr>
            <w:tcW w:w="9669" w:type="dxa"/>
            <w:gridSpan w:val="14"/>
            <w:vAlign w:val="bottom"/>
          </w:tcPr>
          <w:p w14:paraId="2C3C0160" w14:textId="21AF7EEA" w:rsidR="00E55D90" w:rsidRDefault="004F77BB" w:rsidP="00492EB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Leiterin diverser </w:t>
            </w:r>
            <w:r w:rsidR="009A7BE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Arbeitskreise (School Spirit</w:t>
            </w:r>
            <w:r w:rsidR="002001F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 Umwelt, Unterstufe, Öffentlichkeit)</w:t>
            </w:r>
          </w:p>
          <w:p w14:paraId="5E2A8E24" w14:textId="186EB390" w:rsidR="004F77BB" w:rsidRDefault="002001F6" w:rsidP="00492EB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Vorbereitung </w:t>
            </w:r>
            <w:r w:rsidR="00FF4D5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und Leitung wöchentlicher SMV-Sitzungen</w:t>
            </w:r>
          </w:p>
          <w:p w14:paraId="54A93269" w14:textId="0718C27A" w:rsidR="004F77BB" w:rsidRDefault="00914EA0" w:rsidP="00492EB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Verantwortliche für die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Social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Media Präsenz der SMV</w:t>
            </w:r>
          </w:p>
          <w:p w14:paraId="3EF1DE41" w14:textId="69A489CF" w:rsidR="004F77BB" w:rsidRDefault="00914EA0" w:rsidP="00492EB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u.a. Organisation </w:t>
            </w:r>
            <w:r w:rsidR="007319D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von Schulbällen, Talentshows und Tagen der offenen Tür</w:t>
            </w:r>
          </w:p>
          <w:p w14:paraId="68CFAD97" w14:textId="3849AA39" w:rsidR="00E55D90" w:rsidRPr="00FE0496" w:rsidRDefault="007D037D" w:rsidP="00492EB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Repräsentantin der Schülerschaft in der Schulkonfer</w:t>
            </w:r>
            <w:r w:rsidR="00715D4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nz und </w:t>
            </w:r>
            <w:r w:rsidR="006F201D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in der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BAG-Sitzung </w:t>
            </w:r>
          </w:p>
        </w:tc>
      </w:tr>
      <w:tr w:rsidR="00FE0496" w:rsidRPr="00F44F5F" w14:paraId="3B26943D" w14:textId="77777777" w:rsidTr="00B17EBE">
        <w:trPr>
          <w:trHeight w:val="346"/>
        </w:trPr>
        <w:tc>
          <w:tcPr>
            <w:tcW w:w="8222" w:type="dxa"/>
            <w:gridSpan w:val="12"/>
            <w:vAlign w:val="bottom"/>
          </w:tcPr>
          <w:p w14:paraId="11E538C2" w14:textId="44B1774E" w:rsidR="00FE0496" w:rsidRPr="00F44F5F" w:rsidRDefault="002046E4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Big Ban</w:t>
            </w:r>
            <w:r w:rsidR="004E25C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d </w:t>
            </w:r>
            <w:r w:rsidR="004E25C7" w:rsidRPr="00770205"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  <w:t>des Markgrafen-Gymnasiums</w:t>
            </w:r>
          </w:p>
        </w:tc>
        <w:tc>
          <w:tcPr>
            <w:tcW w:w="1984" w:type="dxa"/>
            <w:gridSpan w:val="3"/>
            <w:vAlign w:val="bottom"/>
          </w:tcPr>
          <w:p w14:paraId="21BF18C9" w14:textId="16C31B7D" w:rsidR="00FE0496" w:rsidRPr="001647AB" w:rsidRDefault="00176AC5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Karlsruhe </w:t>
            </w:r>
          </w:p>
        </w:tc>
      </w:tr>
      <w:tr w:rsidR="00FE0496" w:rsidRPr="00F44F5F" w14:paraId="04BFDD79" w14:textId="77777777" w:rsidTr="00064BBC">
        <w:trPr>
          <w:trHeight w:val="20"/>
        </w:trPr>
        <w:tc>
          <w:tcPr>
            <w:tcW w:w="7923" w:type="dxa"/>
            <w:gridSpan w:val="11"/>
            <w:vAlign w:val="bottom"/>
          </w:tcPr>
          <w:p w14:paraId="5D908AF7" w14:textId="46F77366" w:rsidR="00FE0496" w:rsidRPr="00F44F5F" w:rsidRDefault="003008A7" w:rsidP="00492EB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 Teilnahme und </w:t>
            </w:r>
            <w:r w:rsidR="00CD0D4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Mitwirken an den Proben und Auftritten der Big Band </w:t>
            </w:r>
          </w:p>
        </w:tc>
        <w:tc>
          <w:tcPr>
            <w:tcW w:w="2283" w:type="dxa"/>
            <w:gridSpan w:val="4"/>
            <w:vAlign w:val="bottom"/>
          </w:tcPr>
          <w:p w14:paraId="0D2FFB14" w14:textId="24E76E08" w:rsidR="00FE0496" w:rsidRPr="001647AB" w:rsidRDefault="00FE0496" w:rsidP="00064BB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 w:rsidR="00176AC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176AC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76AC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FE0496" w:rsidRPr="00F44F5F" w14:paraId="4028871F" w14:textId="77777777" w:rsidTr="00B17EBE">
        <w:trPr>
          <w:trHeight w:val="346"/>
        </w:trPr>
        <w:tc>
          <w:tcPr>
            <w:tcW w:w="8222" w:type="dxa"/>
            <w:gridSpan w:val="12"/>
            <w:vAlign w:val="bottom"/>
          </w:tcPr>
          <w:p w14:paraId="3B81DA34" w14:textId="1DFC23A4" w:rsidR="00FE0496" w:rsidRPr="00F44F5F" w:rsidRDefault="00176AC5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Lernbegleiterin</w:t>
            </w:r>
            <w:r w:rsidR="00B17EB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– Aktion „Mach dich fit für deinen Abschluss“ </w:t>
            </w:r>
            <w:r w:rsidR="00B17EBE" w:rsidRPr="00B17EBE"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  <w:t>des</w:t>
            </w:r>
            <w:r w:rsidR="00B17EBE"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  <w:t xml:space="preserve"> Kinder- und Jugendhaus</w:t>
            </w:r>
          </w:p>
        </w:tc>
        <w:tc>
          <w:tcPr>
            <w:tcW w:w="1984" w:type="dxa"/>
            <w:gridSpan w:val="3"/>
            <w:vAlign w:val="bottom"/>
          </w:tcPr>
          <w:p w14:paraId="7F9CDF1E" w14:textId="26F1F270" w:rsidR="00FE0496" w:rsidRPr="001647AB" w:rsidRDefault="0063060E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B17EBE" w:rsidRPr="00F44F5F" w14:paraId="7B2F81B2" w14:textId="77777777" w:rsidTr="00063080">
        <w:trPr>
          <w:trHeight w:val="23"/>
        </w:trPr>
        <w:tc>
          <w:tcPr>
            <w:tcW w:w="8505" w:type="dxa"/>
            <w:gridSpan w:val="13"/>
            <w:vAlign w:val="bottom"/>
          </w:tcPr>
          <w:p w14:paraId="099DE2C5" w14:textId="64E41BE3" w:rsidR="00B17EBE" w:rsidRPr="00B17EBE" w:rsidRDefault="00B17EBE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commentRangeStart w:id="5"/>
            <w:r w:rsidRPr="00B17EB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Unterstützung von Realschüler*innen bei der Vorbereitung für ihre Abschlussprüfungen </w:t>
            </w:r>
            <w:commentRangeEnd w:id="5"/>
            <w:r w:rsidRPr="00B17EBE">
              <w:rPr>
                <w:rStyle w:val="Kommentarzeichen"/>
                <w:rFonts w:asciiTheme="minorHAnsi" w:hAnsiTheme="minorHAnsi" w:cstheme="minorBidi"/>
                <w:color w:val="auto"/>
              </w:rPr>
              <w:commentReference w:id="5"/>
            </w:r>
          </w:p>
        </w:tc>
        <w:tc>
          <w:tcPr>
            <w:tcW w:w="1701" w:type="dxa"/>
            <w:gridSpan w:val="2"/>
            <w:vAlign w:val="bottom"/>
          </w:tcPr>
          <w:p w14:paraId="091163D4" w14:textId="419BB379" w:rsidR="00B17EBE" w:rsidRPr="001647AB" w:rsidRDefault="00B17EBE" w:rsidP="00064BB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B17EBE" w:rsidRPr="00F44F5F" w14:paraId="4AF19DD1" w14:textId="77777777" w:rsidTr="00B17EBE">
        <w:trPr>
          <w:trHeight w:val="346"/>
        </w:trPr>
        <w:tc>
          <w:tcPr>
            <w:tcW w:w="8222" w:type="dxa"/>
            <w:gridSpan w:val="12"/>
            <w:vAlign w:val="bottom"/>
          </w:tcPr>
          <w:p w14:paraId="7756FD9A" w14:textId="330978AB" w:rsidR="00B17EBE" w:rsidRPr="00F44F5F" w:rsidRDefault="00B17EBE" w:rsidP="00B17EB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Klassenpatin / Buddy </w:t>
            </w:r>
            <w:r w:rsidRPr="00953FF7">
              <w:rPr>
                <w:rFonts w:ascii="Times New Roman" w:hAnsi="Times New Roman" w:cs="Times New Roman"/>
                <w:bCs/>
                <w:i w:val="0"/>
                <w:iCs w:val="0"/>
                <w:sz w:val="18"/>
                <w:szCs w:val="18"/>
              </w:rPr>
              <w:t>am Markgrafengymnasium</w:t>
            </w:r>
          </w:p>
        </w:tc>
        <w:tc>
          <w:tcPr>
            <w:tcW w:w="1984" w:type="dxa"/>
            <w:gridSpan w:val="3"/>
            <w:vAlign w:val="bottom"/>
          </w:tcPr>
          <w:p w14:paraId="30626CB8" w14:textId="26DB804C" w:rsidR="00B17EBE" w:rsidRPr="001647AB" w:rsidRDefault="00B17EBE" w:rsidP="00B17EB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005D87" w:rsidRPr="00F44F5F" w14:paraId="56372BDE" w14:textId="77777777" w:rsidTr="00063080">
        <w:trPr>
          <w:trHeight w:val="23"/>
        </w:trPr>
        <w:tc>
          <w:tcPr>
            <w:tcW w:w="6982" w:type="dxa"/>
            <w:gridSpan w:val="9"/>
            <w:vAlign w:val="bottom"/>
          </w:tcPr>
          <w:p w14:paraId="4635518D" w14:textId="77777777" w:rsidR="00005D87" w:rsidRDefault="00005D87" w:rsidP="00492EB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Bezugsperson für 5. Klässler*innen, um sie bei dem Start an der neuen Schule</w:t>
            </w:r>
          </w:p>
          <w:p w14:paraId="3C87D247" w14:textId="068662D2" w:rsidR="00005D87" w:rsidRPr="001647AB" w:rsidRDefault="00005D87" w:rsidP="00492EB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in Form von diversen Ausflügen und Gruppenprojekten zu unterstützen.</w:t>
            </w:r>
          </w:p>
        </w:tc>
        <w:tc>
          <w:tcPr>
            <w:tcW w:w="3224" w:type="dxa"/>
            <w:gridSpan w:val="6"/>
          </w:tcPr>
          <w:p w14:paraId="288A2195" w14:textId="51C29845" w:rsidR="00005D87" w:rsidRPr="00F44F5F" w:rsidRDefault="00005D87" w:rsidP="00005D8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/2018</w:t>
            </w:r>
          </w:p>
        </w:tc>
      </w:tr>
      <w:tr w:rsidR="00B17EBE" w:rsidRPr="00F44F5F" w14:paraId="7ECB507F" w14:textId="77777777" w:rsidTr="00063080">
        <w:trPr>
          <w:gridAfter w:val="1"/>
          <w:wAfter w:w="537" w:type="dxa"/>
          <w:trHeight w:val="23"/>
        </w:trPr>
        <w:tc>
          <w:tcPr>
            <w:tcW w:w="9669" w:type="dxa"/>
            <w:gridSpan w:val="14"/>
            <w:vAlign w:val="bottom"/>
          </w:tcPr>
          <w:p w14:paraId="3B8B36E0" w14:textId="4C1915A5" w:rsidR="00B17EBE" w:rsidRDefault="00B17EBE" w:rsidP="00492EB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Mitarbeit bei der Optimierung des Klassenpaten- zum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Buddysystems</w:t>
            </w:r>
            <w:proofErr w:type="spellEnd"/>
          </w:p>
          <w:p w14:paraId="2CC438FF" w14:textId="07354A84" w:rsidR="00B17EBE" w:rsidRPr="00FE0496" w:rsidRDefault="00B17EBE" w:rsidP="00492EB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Teilnahme und Organisation des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Buddyseminars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(ähnlich zur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Schülermentorenausbildung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</w:tr>
      <w:tr w:rsidR="00B17EBE" w:rsidRPr="00F44F5F" w14:paraId="482569A2" w14:textId="77777777" w:rsidTr="00501FDE">
        <w:trPr>
          <w:gridAfter w:val="1"/>
          <w:wAfter w:w="537" w:type="dxa"/>
          <w:trHeight w:val="510"/>
        </w:trPr>
        <w:tc>
          <w:tcPr>
            <w:tcW w:w="9669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2B27A1F2" w:rsidR="00B17EBE" w:rsidRPr="001647AB" w:rsidRDefault="00B17EBE" w:rsidP="00B17EB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B17EBE" w:rsidRPr="00F44F5F" w14:paraId="2B257790" w14:textId="77777777" w:rsidTr="00A71334">
        <w:trPr>
          <w:trHeight w:val="283"/>
        </w:trPr>
        <w:tc>
          <w:tcPr>
            <w:tcW w:w="1343" w:type="dxa"/>
            <w:tcBorders>
              <w:top w:val="single" w:sz="4" w:space="0" w:color="auto"/>
            </w:tcBorders>
            <w:vAlign w:val="bottom"/>
          </w:tcPr>
          <w:p w14:paraId="15B2C431" w14:textId="56F73C25" w:rsidR="00B17EBE" w:rsidRPr="001647AB" w:rsidRDefault="00B17EBE" w:rsidP="00A71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2774" w:type="dxa"/>
            <w:gridSpan w:val="2"/>
            <w:tcBorders>
              <w:top w:val="single" w:sz="4" w:space="0" w:color="auto"/>
            </w:tcBorders>
            <w:vAlign w:val="bottom"/>
          </w:tcPr>
          <w:p w14:paraId="49FFA515" w14:textId="77777777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</w:p>
        </w:tc>
        <w:tc>
          <w:tcPr>
            <w:tcW w:w="2776" w:type="dxa"/>
            <w:gridSpan w:val="5"/>
            <w:tcBorders>
              <w:top w:val="single" w:sz="4" w:space="0" w:color="auto"/>
            </w:tcBorders>
            <w:vAlign w:val="bottom"/>
          </w:tcPr>
          <w:p w14:paraId="35E89D81" w14:textId="2FAB6F2A" w:rsidR="00B17EBE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</w:tc>
        <w:tc>
          <w:tcPr>
            <w:tcW w:w="3313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C568EA7" w:rsidR="00B17EBE" w:rsidRPr="001647AB" w:rsidRDefault="00B17EBE" w:rsidP="00B17EBE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</w:tc>
      </w:tr>
      <w:tr w:rsidR="00B17EBE" w:rsidRPr="00F44F5F" w14:paraId="706A1B72" w14:textId="77777777" w:rsidTr="00D4668B">
        <w:trPr>
          <w:trHeight w:val="23"/>
        </w:trPr>
        <w:tc>
          <w:tcPr>
            <w:tcW w:w="1343" w:type="dxa"/>
          </w:tcPr>
          <w:p w14:paraId="798F0594" w14:textId="77777777" w:rsidR="00B17EBE" w:rsidRPr="001647AB" w:rsidRDefault="00B17EBE" w:rsidP="00B17E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4" w:type="dxa"/>
            <w:gridSpan w:val="2"/>
            <w:vAlign w:val="bottom"/>
          </w:tcPr>
          <w:p w14:paraId="0320F289" w14:textId="4C47898D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  <w:tc>
          <w:tcPr>
            <w:tcW w:w="2776" w:type="dxa"/>
            <w:gridSpan w:val="5"/>
            <w:vAlign w:val="bottom"/>
          </w:tcPr>
          <w:p w14:paraId="22051F4A" w14:textId="609FCF4C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Cambridge Zertifikat </w:t>
            </w:r>
            <w:r w:rsidR="00064BB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C1</w:t>
            </w:r>
            <w:r w:rsidR="00064BB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  <w:tc>
          <w:tcPr>
            <w:tcW w:w="3313" w:type="dxa"/>
            <w:gridSpan w:val="7"/>
            <w:vAlign w:val="bottom"/>
          </w:tcPr>
          <w:p w14:paraId="7ED5F021" w14:textId="7986B2E6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EFSET Zertifikat</w:t>
            </w:r>
            <w:r w:rsidR="00064BB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C2</w:t>
            </w:r>
            <w:r w:rsidR="00064BB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</w:p>
        </w:tc>
      </w:tr>
      <w:tr w:rsidR="00B17EBE" w:rsidRPr="00F44F5F" w14:paraId="32CE4612" w14:textId="77777777" w:rsidTr="00D4668B">
        <w:trPr>
          <w:trHeight w:val="23"/>
        </w:trPr>
        <w:tc>
          <w:tcPr>
            <w:tcW w:w="1343" w:type="dxa"/>
          </w:tcPr>
          <w:p w14:paraId="31ABCF30" w14:textId="77777777" w:rsidR="00B17EBE" w:rsidRPr="001647AB" w:rsidRDefault="00B17EBE" w:rsidP="00B17E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4" w:type="dxa"/>
            <w:gridSpan w:val="2"/>
            <w:vAlign w:val="bottom"/>
          </w:tcPr>
          <w:p w14:paraId="5F1D43F4" w14:textId="2D3A2AD2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(Grundlagen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776" w:type="dxa"/>
            <w:gridSpan w:val="5"/>
            <w:vAlign w:val="bottom"/>
          </w:tcPr>
          <w:p w14:paraId="00C4DD5B" w14:textId="4BB238C1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DELF Zertifikat </w:t>
            </w:r>
            <w:r w:rsidR="00064BB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B1</w:t>
            </w:r>
            <w:r w:rsidR="00064BB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  <w:tc>
          <w:tcPr>
            <w:tcW w:w="3313" w:type="dxa"/>
            <w:gridSpan w:val="7"/>
            <w:vAlign w:val="bottom"/>
          </w:tcPr>
          <w:p w14:paraId="27383822" w14:textId="0B9B47C7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</w:tc>
      </w:tr>
      <w:tr w:rsidR="00A71334" w:rsidRPr="00AE4ED3" w14:paraId="45706C3F" w14:textId="77777777" w:rsidTr="00A71334">
        <w:trPr>
          <w:trHeight w:val="239"/>
        </w:trPr>
        <w:tc>
          <w:tcPr>
            <w:tcW w:w="1343" w:type="dxa"/>
            <w:vAlign w:val="bottom"/>
          </w:tcPr>
          <w:p w14:paraId="57688BDA" w14:textId="350496FE" w:rsidR="00A71334" w:rsidRPr="001647AB" w:rsidRDefault="00A71334" w:rsidP="00A713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2768" w:type="dxa"/>
            <w:vAlign w:val="bottom"/>
          </w:tcPr>
          <w:p w14:paraId="193337B1" w14:textId="11013D35" w:rsidR="00A71334" w:rsidRPr="001647AB" w:rsidRDefault="00A71334" w:rsidP="00A71334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</w:p>
        </w:tc>
        <w:tc>
          <w:tcPr>
            <w:tcW w:w="6095" w:type="dxa"/>
            <w:gridSpan w:val="13"/>
            <w:vAlign w:val="bottom"/>
          </w:tcPr>
          <w:p w14:paraId="60CA2168" w14:textId="74F4D2C8" w:rsidR="00A71334" w:rsidRPr="006D43BF" w:rsidRDefault="00A71334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Zertifikat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,,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Excelkurs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für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Einsteiger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”-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Hochschulinitiative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Deutschland</w:t>
            </w:r>
          </w:p>
        </w:tc>
      </w:tr>
      <w:tr w:rsidR="00A71334" w:rsidRPr="00AE4ED3" w14:paraId="36A12AAD" w14:textId="77777777" w:rsidTr="00A71334">
        <w:trPr>
          <w:trHeight w:val="23"/>
        </w:trPr>
        <w:tc>
          <w:tcPr>
            <w:tcW w:w="1343" w:type="dxa"/>
          </w:tcPr>
          <w:p w14:paraId="19ACC3EC" w14:textId="77777777" w:rsidR="00A71334" w:rsidRPr="001647AB" w:rsidRDefault="00A71334" w:rsidP="00B17E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68" w:type="dxa"/>
          </w:tcPr>
          <w:p w14:paraId="13E4E1C5" w14:textId="77777777" w:rsidR="00A71334" w:rsidRPr="001647AB" w:rsidRDefault="00A71334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095" w:type="dxa"/>
            <w:gridSpan w:val="13"/>
            <w:vAlign w:val="bottom"/>
          </w:tcPr>
          <w:p w14:paraId="4EB5FC69" w14:textId="64DE5926" w:rsidR="00A71334" w:rsidRDefault="00A71334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Zertifikat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,,Microsoft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Office 365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Grundkurs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für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Einsteiger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)” - Udemy</w:t>
            </w:r>
          </w:p>
        </w:tc>
      </w:tr>
      <w:tr w:rsidR="00B17EBE" w:rsidRPr="00F44F5F" w14:paraId="70CB01B0" w14:textId="77777777" w:rsidTr="00A71334">
        <w:trPr>
          <w:trHeight w:val="238"/>
        </w:trPr>
        <w:tc>
          <w:tcPr>
            <w:tcW w:w="1343" w:type="dxa"/>
            <w:vAlign w:val="bottom"/>
          </w:tcPr>
          <w:p w14:paraId="04F58216" w14:textId="6D413C27" w:rsidR="00B17EBE" w:rsidRPr="001647AB" w:rsidRDefault="00B17EBE" w:rsidP="00B17E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863" w:type="dxa"/>
            <w:gridSpan w:val="14"/>
            <w:vAlign w:val="bottom"/>
          </w:tcPr>
          <w:p w14:paraId="598C2742" w14:textId="632E5D1A" w:rsidR="00B17EBE" w:rsidRPr="001647AB" w:rsidRDefault="00B17EBE" w:rsidP="00B17EB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commentRangeStart w:id="6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Sport (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Handball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Ski, Fitness)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Reisen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Musik und Konzerte</w:t>
            </w:r>
            <w:commentRangeEnd w:id="6"/>
            <w:r>
              <w:rPr>
                <w:rStyle w:val="Kommentarzeichen"/>
              </w:rPr>
              <w:commentReference w:id="6"/>
            </w:r>
          </w:p>
        </w:tc>
      </w:tr>
      <w:tr w:rsidR="00B17EBE" w:rsidRPr="00F44F5F" w14:paraId="071AB173" w14:textId="77777777" w:rsidTr="00501FDE">
        <w:trPr>
          <w:gridAfter w:val="1"/>
          <w:wAfter w:w="537" w:type="dxa"/>
          <w:trHeight w:val="1279"/>
        </w:trPr>
        <w:tc>
          <w:tcPr>
            <w:tcW w:w="9669" w:type="dxa"/>
            <w:gridSpan w:val="14"/>
            <w:vAlign w:val="bottom"/>
          </w:tcPr>
          <w:p w14:paraId="785E95F5" w14:textId="6CBF8759" w:rsidR="00B17EBE" w:rsidRDefault="00B17EBE" w:rsidP="00B17EBE">
            <w:pPr>
              <w:pStyle w:val="0Datum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5D4A89BE" wp14:editId="0F9327D3">
                      <wp:simplePos x="0" y="0"/>
                      <wp:positionH relativeFrom="column">
                        <wp:posOffset>403730</wp:posOffset>
                      </wp:positionH>
                      <wp:positionV relativeFrom="paragraph">
                        <wp:posOffset>116515</wp:posOffset>
                      </wp:positionV>
                      <wp:extent cx="3600" cy="47880"/>
                      <wp:effectExtent l="38100" t="25400" r="34925" b="28575"/>
                      <wp:wrapNone/>
                      <wp:docPr id="24" name="Freihand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0" cy="47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AAA928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4" o:spid="_x0000_s1026" type="#_x0000_t75" style="position:absolute;margin-left:31.2pt;margin-top:8.55pt;width:1.5pt;height:4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">
                      <v:imagedata r:id="rId1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1B6B8F6A" wp14:editId="08698D1C">
                      <wp:simplePos x="0" y="0"/>
                      <wp:positionH relativeFrom="column">
                        <wp:posOffset>372050</wp:posOffset>
                      </wp:positionH>
                      <wp:positionV relativeFrom="paragraph">
                        <wp:posOffset>107155</wp:posOffset>
                      </wp:positionV>
                      <wp:extent cx="6840" cy="41760"/>
                      <wp:effectExtent l="25400" t="38100" r="31750" b="34925"/>
                      <wp:wrapNone/>
                      <wp:docPr id="23" name="Freihand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40" cy="4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46AB32" id="Freihand 23" o:spid="_x0000_s1026" type="#_x0000_t75" style="position:absolute;margin-left:28.7pt;margin-top:7.85pt;width:1.8pt;height: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">
                      <v:imagedata r:id="rId15" o:title=""/>
                    </v:shape>
                  </w:pict>
                </mc:Fallback>
              </mc:AlternateContent>
            </w:r>
          </w:p>
          <w:p w14:paraId="5FABCFAA" w14:textId="7E458FF7" w:rsidR="00B17EBE" w:rsidRDefault="00B17EBE" w:rsidP="00B17EBE">
            <w:pPr>
              <w:rPr>
                <w:i/>
              </w:rPr>
            </w:pP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5457161B" wp14:editId="2BF7E6B9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-63500</wp:posOffset>
                      </wp:positionV>
                      <wp:extent cx="111600" cy="257040"/>
                      <wp:effectExtent l="38100" t="38100" r="15875" b="35560"/>
                      <wp:wrapNone/>
                      <wp:docPr id="26" name="Freihand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600" cy="2570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595F4" id="Freihand 26" o:spid="_x0000_s1026" type="#_x0000_t75" style="position:absolute;margin-left:42.95pt;margin-top:-5.6pt;width:10pt;height:2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">
                      <v:imagedata r:id="rId17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605B03AC" wp14:editId="1EA8CDBB">
                      <wp:simplePos x="0" y="0"/>
                      <wp:positionH relativeFrom="column">
                        <wp:posOffset>664010</wp:posOffset>
                      </wp:positionH>
                      <wp:positionV relativeFrom="paragraph">
                        <wp:posOffset>-40805</wp:posOffset>
                      </wp:positionV>
                      <wp:extent cx="311400" cy="183960"/>
                      <wp:effectExtent l="38100" t="38100" r="19050" b="32385"/>
                      <wp:wrapNone/>
                      <wp:docPr id="29" name="Freihand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1400" cy="1839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E2400" id="Freihand 29" o:spid="_x0000_s1026" type="#_x0000_t75" style="position:absolute;margin-left:51.7pt;margin-top:-3.8pt;width:25.7pt;height:15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4CE93628" wp14:editId="29CF715A">
                      <wp:simplePos x="0" y="0"/>
                      <wp:positionH relativeFrom="column">
                        <wp:posOffset>460970</wp:posOffset>
                      </wp:positionH>
                      <wp:positionV relativeFrom="paragraph">
                        <wp:posOffset>38495</wp:posOffset>
                      </wp:positionV>
                      <wp:extent cx="63720" cy="92160"/>
                      <wp:effectExtent l="38100" t="38100" r="38100" b="34925"/>
                      <wp:wrapNone/>
                      <wp:docPr id="25" name="Freihand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720" cy="9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0B2AF7" id="Freihand 25" o:spid="_x0000_s1026" type="#_x0000_t75" style="position:absolute;margin-left:35.7pt;margin-top:2.45pt;width:6.2pt;height:8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">
                      <v:imagedata r:id="rId21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163C54DA" wp14:editId="238FE9CB">
                      <wp:simplePos x="0" y="0"/>
                      <wp:positionH relativeFrom="column">
                        <wp:posOffset>353330</wp:posOffset>
                      </wp:positionH>
                      <wp:positionV relativeFrom="paragraph">
                        <wp:posOffset>48215</wp:posOffset>
                      </wp:positionV>
                      <wp:extent cx="130320" cy="111240"/>
                      <wp:effectExtent l="38100" t="38100" r="0" b="41275"/>
                      <wp:wrapNone/>
                      <wp:docPr id="22" name="Freihand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320" cy="11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4241DA" id="Freihand 22" o:spid="_x0000_s1026" type="#_x0000_t75" style="position:absolute;margin-left:27.2pt;margin-top:3.2pt;width:11.45pt;height:9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">
                      <v:imagedata r:id="rId23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6308C5DE" wp14:editId="629BCD88">
                      <wp:simplePos x="0" y="0"/>
                      <wp:positionH relativeFrom="column">
                        <wp:posOffset>213290</wp:posOffset>
                      </wp:positionH>
                      <wp:positionV relativeFrom="paragraph">
                        <wp:posOffset>41735</wp:posOffset>
                      </wp:positionV>
                      <wp:extent cx="114840" cy="19440"/>
                      <wp:effectExtent l="38100" t="38100" r="25400" b="31750"/>
                      <wp:wrapNone/>
                      <wp:docPr id="7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840" cy="19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F3D941" id="Freihand 7" o:spid="_x0000_s1026" type="#_x0000_t75" style="position:absolute;margin-left:16.2pt;margin-top:2.7pt;width:10.3pt;height: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">
                      <v:imagedata r:id="rId25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0E28CC3A" wp14:editId="4E2F7D2C">
                      <wp:simplePos x="0" y="0"/>
                      <wp:positionH relativeFrom="column">
                        <wp:posOffset>248210</wp:posOffset>
                      </wp:positionH>
                      <wp:positionV relativeFrom="paragraph">
                        <wp:posOffset>-70225</wp:posOffset>
                      </wp:positionV>
                      <wp:extent cx="82800" cy="244080"/>
                      <wp:effectExtent l="38100" t="38100" r="31750" b="35560"/>
                      <wp:wrapNone/>
                      <wp:docPr id="6" name="Freihand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800" cy="244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12A2E4" id="Freihand 6" o:spid="_x0000_s1026" type="#_x0000_t75" style="position:absolute;margin-left:18.95pt;margin-top:-6.15pt;width:7.7pt;height:20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">
                      <v:imagedata r:id="rId27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0EE1F25B" wp14:editId="0D1B39B8">
                      <wp:simplePos x="0" y="0"/>
                      <wp:positionH relativeFrom="column">
                        <wp:posOffset>159290</wp:posOffset>
                      </wp:positionH>
                      <wp:positionV relativeFrom="paragraph">
                        <wp:posOffset>98975</wp:posOffset>
                      </wp:positionV>
                      <wp:extent cx="19440" cy="22680"/>
                      <wp:effectExtent l="25400" t="38100" r="31750" b="41275"/>
                      <wp:wrapNone/>
                      <wp:docPr id="5" name="Freihand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40" cy="2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4347C3" id="Freihand 5" o:spid="_x0000_s1026" type="#_x0000_t75" style="position:absolute;margin-left:11.95pt;margin-top:7.2pt;width:2.75pt;height:3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">
                      <v:imagedata r:id="rId29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68820535" wp14:editId="5F0EB963">
                      <wp:simplePos x="0" y="0"/>
                      <wp:positionH relativeFrom="column">
                        <wp:posOffset>13130</wp:posOffset>
                      </wp:positionH>
                      <wp:positionV relativeFrom="paragraph">
                        <wp:posOffset>57575</wp:posOffset>
                      </wp:positionV>
                      <wp:extent cx="105120" cy="35280"/>
                      <wp:effectExtent l="38100" t="38100" r="34925" b="41275"/>
                      <wp:wrapNone/>
                      <wp:docPr id="4" name="Freihand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120" cy="3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A6D83B" id="Freihand 4" o:spid="_x0000_s1026" type="#_x0000_t75" style="position:absolute;margin-left:.45pt;margin-top:3.95pt;width:9.5pt;height: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">
                      <v:imagedata r:id="rId31" o:title=""/>
                    </v:shape>
                  </w:pict>
                </mc:Fallback>
              </mc:AlternateContent>
            </w:r>
            <w:r>
              <w:rPr>
                <w:i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52EB03D3" wp14:editId="1CFE8EF8">
                      <wp:simplePos x="0" y="0"/>
                      <wp:positionH relativeFrom="column">
                        <wp:posOffset>32210</wp:posOffset>
                      </wp:positionH>
                      <wp:positionV relativeFrom="paragraph">
                        <wp:posOffset>-69145</wp:posOffset>
                      </wp:positionV>
                      <wp:extent cx="76320" cy="245520"/>
                      <wp:effectExtent l="38100" t="38100" r="25400" b="34290"/>
                      <wp:wrapNone/>
                      <wp:docPr id="3" name="Freihand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320" cy="24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62A283" id="Freihand 3" o:spid="_x0000_s1026" type="#_x0000_t75" style="position:absolute;margin-left:1.95pt;margin-top:-6.05pt;width:7.2pt;height:20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">
                      <v:imagedata r:id="rId33" o:title=""/>
                    </v:shape>
                  </w:pict>
                </mc:Fallback>
              </mc:AlternateContent>
            </w:r>
          </w:p>
          <w:p w14:paraId="73A5C343" w14:textId="77777777" w:rsidR="00B17EBE" w:rsidRDefault="00B17EBE" w:rsidP="00B17E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6525BBE2" w:rsidR="00B17EBE" w:rsidRPr="00F44F5F" w:rsidRDefault="00B17EBE" w:rsidP="00B17EB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Karlsruhe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34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a Haeussler" w:date="2022-03-28T11:45:00Z" w:initials="HH">
    <w:p w14:paraId="4BAFADB1" w14:textId="5D250D59" w:rsidR="00B17EBE" w:rsidRDefault="00B17EBE">
      <w:pPr>
        <w:pStyle w:val="Kommentartext"/>
      </w:pPr>
      <w:r>
        <w:rPr>
          <w:rStyle w:val="Kommentarzeichen"/>
        </w:rPr>
        <w:annotationRef/>
      </w:r>
      <w:r>
        <w:t>Welche der beiden Überschriften ist angemessener?</w:t>
      </w:r>
    </w:p>
  </w:comment>
  <w:comment w:id="1" w:author="Helena Haeussler" w:date="2022-03-27T16:58:00Z" w:initials="HH">
    <w:p w14:paraId="2BBB7F7C" w14:textId="059B8F04" w:rsidR="00C6458C" w:rsidRDefault="00C6458C">
      <w:pPr>
        <w:pStyle w:val="Kommentartext"/>
      </w:pPr>
      <w:r>
        <w:rPr>
          <w:rStyle w:val="Kommentarzeichen"/>
        </w:rPr>
        <w:annotationRef/>
      </w:r>
      <w:r w:rsidR="00EE4FED">
        <w:t xml:space="preserve">„nur“ Ende 5. Klasse sowie gesamte 6. </w:t>
      </w:r>
      <w:r w:rsidR="00B17BC2">
        <w:t>K</w:t>
      </w:r>
      <w:r w:rsidR="00EE4FED">
        <w:t>lasse</w:t>
      </w:r>
      <w:r w:rsidR="00B17BC2">
        <w:t>. Trotzdem erwähnenswert?</w:t>
      </w:r>
    </w:p>
  </w:comment>
  <w:comment w:id="2" w:author="Helena Haeussler" w:date="2022-03-27T16:57:00Z" w:initials="HH">
    <w:p w14:paraId="0C524B43" w14:textId="364FBABC" w:rsidR="00D57D92" w:rsidRDefault="00D57D92">
      <w:pPr>
        <w:pStyle w:val="Kommentartext"/>
      </w:pPr>
      <w:r>
        <w:rPr>
          <w:rStyle w:val="Kommentarzeichen"/>
        </w:rPr>
        <w:annotationRef/>
      </w:r>
      <w:r>
        <w:t xml:space="preserve">Stichpunkte werden ggf. </w:t>
      </w:r>
      <w:r w:rsidR="00C6458C">
        <w:t>nochmal</w:t>
      </w:r>
      <w:r>
        <w:t xml:space="preserve"> neu formuliert</w:t>
      </w:r>
      <w:r w:rsidR="00C6458C">
        <w:t>, sobald ich mein Arbeitszeugnis erhalten habe</w:t>
      </w:r>
    </w:p>
  </w:comment>
  <w:comment w:id="3" w:author="Helena Haeussler" w:date="2022-03-27T17:28:00Z" w:initials="HH">
    <w:p w14:paraId="13E2D67D" w14:textId="3076333A" w:rsidR="00805D90" w:rsidRDefault="00805D90">
      <w:pPr>
        <w:pStyle w:val="Kommentartext"/>
      </w:pPr>
      <w:r>
        <w:rPr>
          <w:rStyle w:val="Kommentarzeichen"/>
        </w:rPr>
        <w:annotationRef/>
      </w:r>
      <w:r>
        <w:t xml:space="preserve">Angaben relevant? Selbe frage auch bei China Austausch </w:t>
      </w:r>
    </w:p>
  </w:comment>
  <w:comment w:id="4" w:author="Helena Haeussler" w:date="2022-03-27T17:00:00Z" w:initials="HH">
    <w:p w14:paraId="655D526A" w14:textId="38908E5B" w:rsidR="006E402B" w:rsidRDefault="006E402B">
      <w:pPr>
        <w:pStyle w:val="Kommentartext"/>
      </w:pPr>
      <w:r>
        <w:rPr>
          <w:rStyle w:val="Kommentarzeichen"/>
        </w:rPr>
        <w:annotationRef/>
      </w:r>
      <w:r w:rsidR="00EC1195">
        <w:t xml:space="preserve">Stichpunkt Sozialpraktikum 7. Klasse im Kindergarten noch hier oder an einer anderen Stelle hinzufügen? </w:t>
      </w:r>
    </w:p>
  </w:comment>
  <w:comment w:id="5" w:author="Helena Haeussler" w:date="2022-03-27T16:50:00Z" w:initials="HH">
    <w:p w14:paraId="1E0EBA0B" w14:textId="77777777" w:rsidR="00B17EBE" w:rsidRDefault="00B17EBE">
      <w:pPr>
        <w:pStyle w:val="Kommentartext"/>
      </w:pPr>
      <w:r>
        <w:rPr>
          <w:rStyle w:val="Kommentarzeichen"/>
        </w:rPr>
        <w:annotationRef/>
      </w:r>
      <w:r>
        <w:t>„Im Fach Mathematik“ noch hinzufügen?</w:t>
      </w:r>
    </w:p>
  </w:comment>
  <w:comment w:id="6" w:author="Helena Haeussler" w:date="2022-03-27T16:53:00Z" w:initials="HH">
    <w:p w14:paraId="6A7C25D6" w14:textId="32163472" w:rsidR="00B17EBE" w:rsidRDefault="00B17EBE">
      <w:pPr>
        <w:pStyle w:val="Kommentartext"/>
      </w:pPr>
      <w:r>
        <w:rPr>
          <w:rStyle w:val="Kommentarzeichen"/>
        </w:rPr>
        <w:annotationRef/>
      </w:r>
      <w:r>
        <w:t xml:space="preserve">Investieren sowie passives Einkommen noch hinzufügen? Da bis jetzt noch geringe Kenntnis, jedoch trotzdem eine meiner Interessen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AFADB1" w15:done="0"/>
  <w15:commentEx w15:paraId="2BBB7F7C" w15:done="0"/>
  <w15:commentEx w15:paraId="0C524B43" w15:done="0"/>
  <w15:commentEx w15:paraId="13E2D67D" w15:done="0"/>
  <w15:commentEx w15:paraId="655D526A" w15:done="0"/>
  <w15:commentEx w15:paraId="1E0EBA0B" w15:done="0"/>
  <w15:commentEx w15:paraId="6A7C25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C1E70" w16cex:dateUtc="2022-03-28T09:45:00Z"/>
  <w16cex:commentExtensible w16cex:durableId="25EB162F" w16cex:dateUtc="2022-03-27T14:58:00Z"/>
  <w16cex:commentExtensible w16cex:durableId="25EB15F5" w16cex:dateUtc="2022-03-27T14:57:00Z"/>
  <w16cex:commentExtensible w16cex:durableId="25EB1D4D" w16cex:dateUtc="2022-03-27T15:28:00Z"/>
  <w16cex:commentExtensible w16cex:durableId="25EB16A2" w16cex:dateUtc="2022-03-27T15:00:00Z"/>
  <w16cex:commentExtensible w16cex:durableId="25EC1FC0" w16cex:dateUtc="2022-03-27T14:50:00Z"/>
  <w16cex:commentExtensible w16cex:durableId="25EB150D" w16cex:dateUtc="2022-03-27T14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AFADB1" w16cid:durableId="25EC1E70"/>
  <w16cid:commentId w16cid:paraId="2BBB7F7C" w16cid:durableId="25EB162F"/>
  <w16cid:commentId w16cid:paraId="0C524B43" w16cid:durableId="25EB15F5"/>
  <w16cid:commentId w16cid:paraId="13E2D67D" w16cid:durableId="25EB1D4D"/>
  <w16cid:commentId w16cid:paraId="655D526A" w16cid:durableId="25EB16A2"/>
  <w16cid:commentId w16cid:paraId="1E0EBA0B" w16cid:durableId="25EC1FC0"/>
  <w16cid:commentId w16cid:paraId="6A7C25D6" w16cid:durableId="25EB150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96744" w14:textId="77777777" w:rsidR="00A85CA9" w:rsidRDefault="00A85CA9" w:rsidP="00BE053D">
      <w:pPr>
        <w:spacing w:after="0" w:line="240" w:lineRule="auto"/>
      </w:pPr>
      <w:r>
        <w:separator/>
      </w:r>
    </w:p>
  </w:endnote>
  <w:endnote w:type="continuationSeparator" w:id="0">
    <w:p w14:paraId="23DF79FF" w14:textId="77777777" w:rsidR="00A85CA9" w:rsidRDefault="00A85CA9" w:rsidP="00BE053D">
      <w:pPr>
        <w:spacing w:after="0" w:line="240" w:lineRule="auto"/>
      </w:pPr>
      <w:r>
        <w:continuationSeparator/>
      </w:r>
    </w:p>
  </w:endnote>
  <w:endnote w:type="continuationNotice" w:id="1">
    <w:p w14:paraId="7A44FFA0" w14:textId="77777777" w:rsidR="00A85CA9" w:rsidRDefault="00A85C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4501FD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1B7A8" w14:textId="77777777" w:rsidR="00A85CA9" w:rsidRDefault="00A85CA9" w:rsidP="00BE053D">
      <w:pPr>
        <w:spacing w:after="0" w:line="240" w:lineRule="auto"/>
      </w:pPr>
      <w:r>
        <w:separator/>
      </w:r>
    </w:p>
  </w:footnote>
  <w:footnote w:type="continuationSeparator" w:id="0">
    <w:p w14:paraId="2C993BC5" w14:textId="77777777" w:rsidR="00A85CA9" w:rsidRDefault="00A85CA9" w:rsidP="00BE053D">
      <w:pPr>
        <w:spacing w:after="0" w:line="240" w:lineRule="auto"/>
      </w:pPr>
      <w:r>
        <w:continuationSeparator/>
      </w:r>
    </w:p>
  </w:footnote>
  <w:footnote w:type="continuationNotice" w:id="1">
    <w:p w14:paraId="6CC9E557" w14:textId="77777777" w:rsidR="00A85CA9" w:rsidRDefault="00A85CA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a Haeussler">
    <w15:presenceInfo w15:providerId="Windows Live" w15:userId="fe2b4aa0f16b83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D87"/>
    <w:rsid w:val="00053850"/>
    <w:rsid w:val="00061D33"/>
    <w:rsid w:val="00063080"/>
    <w:rsid w:val="00064643"/>
    <w:rsid w:val="00064BBC"/>
    <w:rsid w:val="00065697"/>
    <w:rsid w:val="0006624D"/>
    <w:rsid w:val="00087747"/>
    <w:rsid w:val="000A1ADA"/>
    <w:rsid w:val="000A1FDA"/>
    <w:rsid w:val="000B63E2"/>
    <w:rsid w:val="000B6548"/>
    <w:rsid w:val="000D0B34"/>
    <w:rsid w:val="000D421F"/>
    <w:rsid w:val="000D671A"/>
    <w:rsid w:val="000E123E"/>
    <w:rsid w:val="000F501E"/>
    <w:rsid w:val="000F6700"/>
    <w:rsid w:val="00103EC5"/>
    <w:rsid w:val="00104ADC"/>
    <w:rsid w:val="00106F74"/>
    <w:rsid w:val="00116C6E"/>
    <w:rsid w:val="00122C1B"/>
    <w:rsid w:val="00125CA6"/>
    <w:rsid w:val="00134542"/>
    <w:rsid w:val="00137160"/>
    <w:rsid w:val="001427E2"/>
    <w:rsid w:val="00156FC9"/>
    <w:rsid w:val="00162A5A"/>
    <w:rsid w:val="0016469B"/>
    <w:rsid w:val="001647AB"/>
    <w:rsid w:val="001661E0"/>
    <w:rsid w:val="00172867"/>
    <w:rsid w:val="00174AE1"/>
    <w:rsid w:val="00175B6D"/>
    <w:rsid w:val="00176AC5"/>
    <w:rsid w:val="001901ED"/>
    <w:rsid w:val="0019483A"/>
    <w:rsid w:val="00197B74"/>
    <w:rsid w:val="001A46BF"/>
    <w:rsid w:val="001A481B"/>
    <w:rsid w:val="001A65AB"/>
    <w:rsid w:val="001A6EC1"/>
    <w:rsid w:val="001B0186"/>
    <w:rsid w:val="001B62CA"/>
    <w:rsid w:val="001C1F12"/>
    <w:rsid w:val="001D4DCD"/>
    <w:rsid w:val="001D5BE1"/>
    <w:rsid w:val="001E708E"/>
    <w:rsid w:val="001F4175"/>
    <w:rsid w:val="002001F6"/>
    <w:rsid w:val="002046E4"/>
    <w:rsid w:val="002203E0"/>
    <w:rsid w:val="00223A4D"/>
    <w:rsid w:val="00224106"/>
    <w:rsid w:val="0023206D"/>
    <w:rsid w:val="00232CB5"/>
    <w:rsid w:val="00234A7E"/>
    <w:rsid w:val="0024373D"/>
    <w:rsid w:val="002504AB"/>
    <w:rsid w:val="002508C2"/>
    <w:rsid w:val="00251CBC"/>
    <w:rsid w:val="00267252"/>
    <w:rsid w:val="00282DB0"/>
    <w:rsid w:val="002A1B39"/>
    <w:rsid w:val="002A792D"/>
    <w:rsid w:val="002B2091"/>
    <w:rsid w:val="002C03C1"/>
    <w:rsid w:val="002C32B7"/>
    <w:rsid w:val="002C6972"/>
    <w:rsid w:val="002D1008"/>
    <w:rsid w:val="002D2B32"/>
    <w:rsid w:val="002D4516"/>
    <w:rsid w:val="002D7A51"/>
    <w:rsid w:val="002E1447"/>
    <w:rsid w:val="002F46AD"/>
    <w:rsid w:val="003008A7"/>
    <w:rsid w:val="00302C11"/>
    <w:rsid w:val="003101F0"/>
    <w:rsid w:val="003101F7"/>
    <w:rsid w:val="0031188E"/>
    <w:rsid w:val="00314B7A"/>
    <w:rsid w:val="00320F46"/>
    <w:rsid w:val="00324BC5"/>
    <w:rsid w:val="00340BAB"/>
    <w:rsid w:val="003418E0"/>
    <w:rsid w:val="00347F8D"/>
    <w:rsid w:val="00354C98"/>
    <w:rsid w:val="00357A4C"/>
    <w:rsid w:val="00372F7B"/>
    <w:rsid w:val="003733E5"/>
    <w:rsid w:val="00376B56"/>
    <w:rsid w:val="00377E74"/>
    <w:rsid w:val="00390EA6"/>
    <w:rsid w:val="003E27C3"/>
    <w:rsid w:val="003F1D79"/>
    <w:rsid w:val="003F3E3F"/>
    <w:rsid w:val="003F782D"/>
    <w:rsid w:val="004067B8"/>
    <w:rsid w:val="004073B5"/>
    <w:rsid w:val="00413901"/>
    <w:rsid w:val="004154BE"/>
    <w:rsid w:val="0042013D"/>
    <w:rsid w:val="00422F83"/>
    <w:rsid w:val="00426D7E"/>
    <w:rsid w:val="0043121A"/>
    <w:rsid w:val="0043430C"/>
    <w:rsid w:val="00435E6D"/>
    <w:rsid w:val="00443668"/>
    <w:rsid w:val="004501FD"/>
    <w:rsid w:val="00454CC5"/>
    <w:rsid w:val="00456B0D"/>
    <w:rsid w:val="00460C93"/>
    <w:rsid w:val="00476AF8"/>
    <w:rsid w:val="00482BD6"/>
    <w:rsid w:val="00484FD7"/>
    <w:rsid w:val="00492428"/>
    <w:rsid w:val="004929FB"/>
    <w:rsid w:val="00492EB9"/>
    <w:rsid w:val="004948A1"/>
    <w:rsid w:val="004A54BA"/>
    <w:rsid w:val="004B6A5E"/>
    <w:rsid w:val="004B7C73"/>
    <w:rsid w:val="004D6843"/>
    <w:rsid w:val="004E25C7"/>
    <w:rsid w:val="004F244A"/>
    <w:rsid w:val="004F6F4A"/>
    <w:rsid w:val="004F77BB"/>
    <w:rsid w:val="00501FDE"/>
    <w:rsid w:val="00504D48"/>
    <w:rsid w:val="00507EA7"/>
    <w:rsid w:val="00526089"/>
    <w:rsid w:val="00527A28"/>
    <w:rsid w:val="00527DCA"/>
    <w:rsid w:val="00535806"/>
    <w:rsid w:val="00542D7A"/>
    <w:rsid w:val="005435B5"/>
    <w:rsid w:val="0054524F"/>
    <w:rsid w:val="00557554"/>
    <w:rsid w:val="0056241B"/>
    <w:rsid w:val="00563F65"/>
    <w:rsid w:val="005716D4"/>
    <w:rsid w:val="00571B60"/>
    <w:rsid w:val="00572876"/>
    <w:rsid w:val="005767F8"/>
    <w:rsid w:val="00585A4D"/>
    <w:rsid w:val="005955D0"/>
    <w:rsid w:val="005A5AFC"/>
    <w:rsid w:val="005A7730"/>
    <w:rsid w:val="005B0FD4"/>
    <w:rsid w:val="005D6329"/>
    <w:rsid w:val="005E57F6"/>
    <w:rsid w:val="005E6B04"/>
    <w:rsid w:val="005F27BB"/>
    <w:rsid w:val="005F5944"/>
    <w:rsid w:val="006058D8"/>
    <w:rsid w:val="00610200"/>
    <w:rsid w:val="0061517B"/>
    <w:rsid w:val="00623699"/>
    <w:rsid w:val="0063060E"/>
    <w:rsid w:val="00631971"/>
    <w:rsid w:val="00632D5A"/>
    <w:rsid w:val="00634032"/>
    <w:rsid w:val="00635515"/>
    <w:rsid w:val="00653467"/>
    <w:rsid w:val="006546FD"/>
    <w:rsid w:val="00654702"/>
    <w:rsid w:val="00665BF3"/>
    <w:rsid w:val="00667A4D"/>
    <w:rsid w:val="006715F9"/>
    <w:rsid w:val="006732D6"/>
    <w:rsid w:val="00685018"/>
    <w:rsid w:val="0069123C"/>
    <w:rsid w:val="00693E09"/>
    <w:rsid w:val="006A2DE9"/>
    <w:rsid w:val="006A7230"/>
    <w:rsid w:val="006B1E86"/>
    <w:rsid w:val="006B4E32"/>
    <w:rsid w:val="006B507B"/>
    <w:rsid w:val="006B72C7"/>
    <w:rsid w:val="006B7F78"/>
    <w:rsid w:val="006C068F"/>
    <w:rsid w:val="006C2252"/>
    <w:rsid w:val="006C276D"/>
    <w:rsid w:val="006C46A7"/>
    <w:rsid w:val="006D43BF"/>
    <w:rsid w:val="006D4E73"/>
    <w:rsid w:val="006D7F7F"/>
    <w:rsid w:val="006E2C9C"/>
    <w:rsid w:val="006E402B"/>
    <w:rsid w:val="006E40EF"/>
    <w:rsid w:val="006E41B2"/>
    <w:rsid w:val="006F0039"/>
    <w:rsid w:val="006F201D"/>
    <w:rsid w:val="0070154F"/>
    <w:rsid w:val="00703660"/>
    <w:rsid w:val="00711CEF"/>
    <w:rsid w:val="00715D47"/>
    <w:rsid w:val="00720320"/>
    <w:rsid w:val="00722A55"/>
    <w:rsid w:val="00723643"/>
    <w:rsid w:val="00725D3C"/>
    <w:rsid w:val="0072751F"/>
    <w:rsid w:val="007319D0"/>
    <w:rsid w:val="00733DA1"/>
    <w:rsid w:val="00737822"/>
    <w:rsid w:val="0074111D"/>
    <w:rsid w:val="00753D4A"/>
    <w:rsid w:val="00756912"/>
    <w:rsid w:val="00761609"/>
    <w:rsid w:val="00763DCE"/>
    <w:rsid w:val="00764558"/>
    <w:rsid w:val="00767F50"/>
    <w:rsid w:val="00770205"/>
    <w:rsid w:val="00776C46"/>
    <w:rsid w:val="00777214"/>
    <w:rsid w:val="0078260B"/>
    <w:rsid w:val="007838D1"/>
    <w:rsid w:val="00785254"/>
    <w:rsid w:val="00785853"/>
    <w:rsid w:val="007966F0"/>
    <w:rsid w:val="00797BFC"/>
    <w:rsid w:val="007A720F"/>
    <w:rsid w:val="007C6A3C"/>
    <w:rsid w:val="007C78E8"/>
    <w:rsid w:val="007D037D"/>
    <w:rsid w:val="007D1EFA"/>
    <w:rsid w:val="007D2A85"/>
    <w:rsid w:val="007D4BEE"/>
    <w:rsid w:val="007D5BE9"/>
    <w:rsid w:val="00800A9E"/>
    <w:rsid w:val="008050E4"/>
    <w:rsid w:val="00805D90"/>
    <w:rsid w:val="0082257D"/>
    <w:rsid w:val="008233A9"/>
    <w:rsid w:val="00853438"/>
    <w:rsid w:val="00866846"/>
    <w:rsid w:val="00875DA9"/>
    <w:rsid w:val="008906D8"/>
    <w:rsid w:val="00895E38"/>
    <w:rsid w:val="008A782B"/>
    <w:rsid w:val="008B0FC0"/>
    <w:rsid w:val="008B2D99"/>
    <w:rsid w:val="008B392F"/>
    <w:rsid w:val="008B4E36"/>
    <w:rsid w:val="008C28EF"/>
    <w:rsid w:val="008C429A"/>
    <w:rsid w:val="008E1F3D"/>
    <w:rsid w:val="008E594C"/>
    <w:rsid w:val="009053D7"/>
    <w:rsid w:val="0091331D"/>
    <w:rsid w:val="00914EA0"/>
    <w:rsid w:val="009170F5"/>
    <w:rsid w:val="0093223C"/>
    <w:rsid w:val="00941A87"/>
    <w:rsid w:val="00943E9E"/>
    <w:rsid w:val="0094609E"/>
    <w:rsid w:val="009501C2"/>
    <w:rsid w:val="00953FF7"/>
    <w:rsid w:val="009668B9"/>
    <w:rsid w:val="00966B38"/>
    <w:rsid w:val="00976577"/>
    <w:rsid w:val="00982F3A"/>
    <w:rsid w:val="00992B60"/>
    <w:rsid w:val="00996356"/>
    <w:rsid w:val="0099777E"/>
    <w:rsid w:val="00997D9A"/>
    <w:rsid w:val="009A7BE1"/>
    <w:rsid w:val="009B0663"/>
    <w:rsid w:val="009D051D"/>
    <w:rsid w:val="009D7C49"/>
    <w:rsid w:val="009E5576"/>
    <w:rsid w:val="009E7297"/>
    <w:rsid w:val="00A0257D"/>
    <w:rsid w:val="00A06945"/>
    <w:rsid w:val="00A1167E"/>
    <w:rsid w:val="00A12EDC"/>
    <w:rsid w:val="00A13AA2"/>
    <w:rsid w:val="00A162BB"/>
    <w:rsid w:val="00A227B1"/>
    <w:rsid w:val="00A26D0D"/>
    <w:rsid w:val="00A33BDE"/>
    <w:rsid w:val="00A34885"/>
    <w:rsid w:val="00A35FEB"/>
    <w:rsid w:val="00A36B41"/>
    <w:rsid w:val="00A43BC1"/>
    <w:rsid w:val="00A52945"/>
    <w:rsid w:val="00A71334"/>
    <w:rsid w:val="00A74225"/>
    <w:rsid w:val="00A83831"/>
    <w:rsid w:val="00A85CA9"/>
    <w:rsid w:val="00A936D5"/>
    <w:rsid w:val="00A96C07"/>
    <w:rsid w:val="00AA1EB0"/>
    <w:rsid w:val="00AA2DA3"/>
    <w:rsid w:val="00AA3011"/>
    <w:rsid w:val="00AA5A9C"/>
    <w:rsid w:val="00AA646A"/>
    <w:rsid w:val="00AB016A"/>
    <w:rsid w:val="00AB02B4"/>
    <w:rsid w:val="00AB2A5A"/>
    <w:rsid w:val="00AB4206"/>
    <w:rsid w:val="00AB43EC"/>
    <w:rsid w:val="00AD28F8"/>
    <w:rsid w:val="00AD53E3"/>
    <w:rsid w:val="00AE4ED3"/>
    <w:rsid w:val="00AE618C"/>
    <w:rsid w:val="00AF2EEA"/>
    <w:rsid w:val="00B0230B"/>
    <w:rsid w:val="00B17BC2"/>
    <w:rsid w:val="00B17D95"/>
    <w:rsid w:val="00B17EBE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69B2"/>
    <w:rsid w:val="00BD6F04"/>
    <w:rsid w:val="00BE053D"/>
    <w:rsid w:val="00BF1A7A"/>
    <w:rsid w:val="00BF1FA3"/>
    <w:rsid w:val="00BF35D1"/>
    <w:rsid w:val="00C00974"/>
    <w:rsid w:val="00C018E4"/>
    <w:rsid w:val="00C066FA"/>
    <w:rsid w:val="00C103DD"/>
    <w:rsid w:val="00C25387"/>
    <w:rsid w:val="00C50C54"/>
    <w:rsid w:val="00C54BE3"/>
    <w:rsid w:val="00C57F80"/>
    <w:rsid w:val="00C6458C"/>
    <w:rsid w:val="00C73D4C"/>
    <w:rsid w:val="00C768ED"/>
    <w:rsid w:val="00C7714E"/>
    <w:rsid w:val="00C82A8F"/>
    <w:rsid w:val="00C85EC9"/>
    <w:rsid w:val="00C916C2"/>
    <w:rsid w:val="00C91C85"/>
    <w:rsid w:val="00CC7F56"/>
    <w:rsid w:val="00CD0D49"/>
    <w:rsid w:val="00CD1B12"/>
    <w:rsid w:val="00CD5176"/>
    <w:rsid w:val="00CD55DC"/>
    <w:rsid w:val="00CE1BBC"/>
    <w:rsid w:val="00CE2595"/>
    <w:rsid w:val="00CE28CC"/>
    <w:rsid w:val="00CE3409"/>
    <w:rsid w:val="00CE72FC"/>
    <w:rsid w:val="00CE7884"/>
    <w:rsid w:val="00CF31EE"/>
    <w:rsid w:val="00D006EA"/>
    <w:rsid w:val="00D1492F"/>
    <w:rsid w:val="00D17B69"/>
    <w:rsid w:val="00D3003C"/>
    <w:rsid w:val="00D32691"/>
    <w:rsid w:val="00D331F4"/>
    <w:rsid w:val="00D43643"/>
    <w:rsid w:val="00D4668B"/>
    <w:rsid w:val="00D470E4"/>
    <w:rsid w:val="00D52142"/>
    <w:rsid w:val="00D5280E"/>
    <w:rsid w:val="00D57D92"/>
    <w:rsid w:val="00D61F14"/>
    <w:rsid w:val="00D67FBB"/>
    <w:rsid w:val="00D70861"/>
    <w:rsid w:val="00D80D6B"/>
    <w:rsid w:val="00D840D2"/>
    <w:rsid w:val="00D8578A"/>
    <w:rsid w:val="00D85D41"/>
    <w:rsid w:val="00D878A6"/>
    <w:rsid w:val="00D90950"/>
    <w:rsid w:val="00D91543"/>
    <w:rsid w:val="00DA69DF"/>
    <w:rsid w:val="00DA707B"/>
    <w:rsid w:val="00DB2964"/>
    <w:rsid w:val="00DB33F8"/>
    <w:rsid w:val="00DD38E2"/>
    <w:rsid w:val="00DD41AB"/>
    <w:rsid w:val="00DE207F"/>
    <w:rsid w:val="00E00140"/>
    <w:rsid w:val="00E025CE"/>
    <w:rsid w:val="00E13110"/>
    <w:rsid w:val="00E229D9"/>
    <w:rsid w:val="00E24DF1"/>
    <w:rsid w:val="00E25327"/>
    <w:rsid w:val="00E31EC8"/>
    <w:rsid w:val="00E40B9A"/>
    <w:rsid w:val="00E428FF"/>
    <w:rsid w:val="00E431ED"/>
    <w:rsid w:val="00E55D90"/>
    <w:rsid w:val="00E64FF5"/>
    <w:rsid w:val="00E907EC"/>
    <w:rsid w:val="00EA5421"/>
    <w:rsid w:val="00EB34FC"/>
    <w:rsid w:val="00EB5816"/>
    <w:rsid w:val="00EC1195"/>
    <w:rsid w:val="00EC724E"/>
    <w:rsid w:val="00ED0EA9"/>
    <w:rsid w:val="00EE4FED"/>
    <w:rsid w:val="00EE5079"/>
    <w:rsid w:val="00EF77DF"/>
    <w:rsid w:val="00F01F0B"/>
    <w:rsid w:val="00F0753F"/>
    <w:rsid w:val="00F11BEF"/>
    <w:rsid w:val="00F165E1"/>
    <w:rsid w:val="00F168A7"/>
    <w:rsid w:val="00F22ED7"/>
    <w:rsid w:val="00F25736"/>
    <w:rsid w:val="00F258E7"/>
    <w:rsid w:val="00F31B84"/>
    <w:rsid w:val="00F41E5A"/>
    <w:rsid w:val="00F44F5F"/>
    <w:rsid w:val="00F518A1"/>
    <w:rsid w:val="00F5540F"/>
    <w:rsid w:val="00F57BA5"/>
    <w:rsid w:val="00F6212C"/>
    <w:rsid w:val="00F631EC"/>
    <w:rsid w:val="00F64C22"/>
    <w:rsid w:val="00F64FA7"/>
    <w:rsid w:val="00F74D19"/>
    <w:rsid w:val="00F80053"/>
    <w:rsid w:val="00F80891"/>
    <w:rsid w:val="00F84C67"/>
    <w:rsid w:val="00FA02C7"/>
    <w:rsid w:val="00FA0FC3"/>
    <w:rsid w:val="00FA4186"/>
    <w:rsid w:val="00FA49CF"/>
    <w:rsid w:val="00FC0531"/>
    <w:rsid w:val="00FC05D8"/>
    <w:rsid w:val="00FC13F0"/>
    <w:rsid w:val="00FC186D"/>
    <w:rsid w:val="00FD0FB7"/>
    <w:rsid w:val="00FD2D74"/>
    <w:rsid w:val="00FD4B33"/>
    <w:rsid w:val="00FD7C1E"/>
    <w:rsid w:val="00FE0496"/>
    <w:rsid w:val="00FE1DA1"/>
    <w:rsid w:val="00FE79A2"/>
    <w:rsid w:val="00FF0C5F"/>
    <w:rsid w:val="00FF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45465A36-DB97-3442-8B03-E7569E89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82F3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82F3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82F3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82F3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82F3A"/>
    <w:rPr>
      <w:b/>
      <w:bCs/>
      <w:sz w:val="20"/>
      <w:szCs w:val="20"/>
    </w:rPr>
  </w:style>
  <w:style w:type="paragraph" w:customStyle="1" w:styleId="0Datum">
    <w:name w:val="0.Datum"/>
    <w:basedOn w:val="Standard"/>
    <w:next w:val="Standard"/>
    <w:autoRedefine/>
    <w:qFormat/>
    <w:rsid w:val="000E123E"/>
    <w:pPr>
      <w:tabs>
        <w:tab w:val="left" w:pos="1134"/>
      </w:tabs>
      <w:spacing w:after="0" w:line="240" w:lineRule="auto"/>
      <w:jc w:val="right"/>
    </w:pPr>
    <w:rPr>
      <w:rFonts w:ascii="Calibri" w:eastAsiaTheme="minorEastAsia" w:hAnsi="Calibri"/>
      <w:color w:val="262626" w:themeColor="text1" w:themeTint="D9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customXml" Target="ink/ink4.xml"/><Relationship Id="rId26" Type="http://schemas.openxmlformats.org/officeDocument/2006/relationships/customXml" Target="ink/ink8.xml"/><Relationship Id="rId21" Type="http://schemas.openxmlformats.org/officeDocument/2006/relationships/image" Target="media/image5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3.png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customXml" Target="ink/ink7.xml"/><Relationship Id="rId32" Type="http://schemas.openxmlformats.org/officeDocument/2006/relationships/customXml" Target="ink/ink1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customXml" Target="ink/ink9.xml"/><Relationship Id="rId36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image" Target="media/image8.png"/><Relationship Id="rId30" Type="http://schemas.openxmlformats.org/officeDocument/2006/relationships/customXml" Target="ink/ink10.xml"/><Relationship Id="rId35" Type="http://schemas.openxmlformats.org/officeDocument/2006/relationships/fontTable" Target="fontTable.xml"/><Relationship Id="rId8" Type="http://schemas.openxmlformats.org/officeDocument/2006/relationships/comments" Target="comments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49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 7657,'0'9'871,"0"0"-503,0 3 1,0-1 198,0 4 117,0-4-386,0 5 1,0-6-781,0 2 0,0-5 482,0-2 0,4 1 0,1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37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18 0 8105,'-3'9'1904,"0"0"0,-1 0-1215,1 0 0,2 2-559,-2 1-71,2 0-1109,1 1-1444,0-3 2494,4 2 0,1-7 0,4-1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3.52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2 159 8769,'0'22'0,"0"3"0,0 3 1586,0 4 1,0 4-1017,0 2 0,0 4 69,0 2 1,0 2 259,0-8 1,1 0-952,2-2 1,-1-6-675,4-3 1,-3-5 261,3-4 1,-3-4-1178,3-3 967,-4-5 1,3-3 31,-5-6 0,0-3 443,0-5 198,0-7-107,0-1 1,0-11 24,0-3 1,-1-3-59,-3-8 1,3 1 209,-2-7 0,3 2 121,3-2 0,4 3-102,5-3 1,-1 8 219,5 1 0,-1 7-158,3 5 0,4 5 742,0 4 1,-1 5-51,-2 3 267,-1 6-679,1 2 1,-5 4-37,-2 0 0,-3 4-172,-2 2 1,-3 6 17,-4 3 1,-1 4 107,-2 2 0,-1 1-348,-5-2 0,2-1 69,-5 1 1,-3 2-157,0-1 0,1-1 121,-2-2 0,8-1 44,-1-3 1,3 2-92,0-4 1,1 0-127,5-4 0,1 0 80,3-2 0,2 1 51,6-4 0,-1 3-211,5-3 112,-5 0 59,6-3 1,-5 1-71,3 2 1,-4-2-262,2 2-44,-3 2 1,-4 0 20,0 3-550,-4-3 575,2 7 0,-8-8 24,-2 8 0,-2-4 136,-1 3 1,-5-2 170,-1-3 0,-2 2-98,-2-2 1,1-2 209,-1-1 0,-2-2-174,-1-1 0,0 0-260,4 0 1,0 0 66,-1 0-1280,1 0 1002,3-4 1,2 3-58,4-2-52,4 2 320,-4-3 368,8 3 0,-3-11 0,4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7.74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1 492 7811,'0'5'1370,"0"-1"0,1-4-317,2 0-554,2-4-225,4-1 1,0-5 515,0-2-396,-1-1 1,5-1 34,-3-7-152,3 6 0,-2-8 46,1 2 16,4-2-190,-2 0 0,0-2 150,1 1-436,-4-6 142,1 6 0,-3-9-416,0 6 1,-1 2 296,-2 1 0,1 4-640,-4-1 382,0 6 67,-3 2 188,0 4 33,-4 0 0,2 1-173,-4 2 504,0 2-207,-7 4 1,3 0-113,-1 0 970,1 4-584,1 1 0,-3 5 241,0 2 0,1-1-157,2 4 1,0 0-182,0 3-205,0 0 69,1 4 1,0 0-158,2 1 1,-1 3 211,4-2 151,0 2-130,3 5 1,0-2-49,0 3 190,4-3-175,-3 2 1,10-7-108,-2 0 1,5-5 81,1-2 1,2-4-671,0-7 290,1-2 67,4-4 0,-3-5-172,5-4 1,-5-4 226,2-4 0,-4-5 37,-2-2 0,1-1-35,-4 1 1,-4-2 25,-2 2 1,-4 0-49,1 0 1,-2 0 85,-1 6 1,-1 3 125,-2 9 1,-2 2-136,-3 4 905,3 12-565,-3 3 0,4 13 266,-2 2 1,2 1 370,4 5 0,5-1-470,4-2 1,2-6-39,6-7 0,2-3-1218,4-5 479,3 0 367,-4-11 1,5 1-45,-1-8 0,-2-4 35,-1-8-384,-3-3 268,1-2 0,-7-4 130,-2 0 0,-3 0 369,-3 0 0,-2 1-317,-4-1 2105,0 4-1396,-4 1 0,3 5 201,-2 2 1,2 2-429,1 4 0,5 0-1047,3 0 1,9 1-305,7 3 0,2-2-550,4 4 1,-2-3 958,4 3 408,-3 0 0,1 7 0,-3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94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27 9 8741,'-6'9'0,"1"0"0,1 1 1306,2 2 590,-3 5-1220,4 6 1,-3 3 37,4 1-174,0-5-241,4 4 0,1-9 76,4 1-552,0-4 183,3-5 0,-1-4-216,4-3 1,-3-3 211,2-4 1,-3-2 374,1-8 0,-2 3 227,-2-2 41,1 3-369,-4-6 1,0 4-138,-2-1 1,-2 0-73,2 2 0,-2 2-1099,-1-1 0,1 0 630,2-1 0,-2 2-627,2-1 0,-2 1 430,-1 1 1,1 0 598,2 0 0,-2 0 0,3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01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202 62 7726,'-5'-9'2325,"-3"1"-1752,2 2 750,3-2-840,-5 4 0,3-2-37,-4 0 1,-1 1-131,-2-1 1,2 2-247,-5 4 1,1 0 128,0 0-165,1 0 134,0 4 1,3 5 83,-1 6 1,1 2-1,1 4 0,3 2 16,0 7 1,4-2-38,-1 4 0,5-4-54,1-2 1,5-3 38,1-5 1,1-5-497,4-1 0,1-6 169,3-3-876,-1-6 679,1-6 1,0-6 39,-1-5-298,-3-3 341,3-3 0,-9 0-247,1 3 1,-1-2 147,-5 5 1,0-1 105,-3 4 19,0 3-41,0 1 679,0 4-365,0 4 1,0 2-37,0 6 1265,0 2-901,0 12 1,0-1-43,0 7 1923,4 1-1482,1 2 1,3 0-64,-3-3 0,6 2 5,-2-5 1,3-3-1159,0-5 1,-2-4 215,5-2-795,-4-2 767,2-4 1,-5-1 218,1-2-2836,0-2 1882,-4-3 1,-1-4-122,-4 0-2017,0-4 1454,0 7 1646,0-4 0,-4 0 0,-1-1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4.23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71 0 7787,'-14'0'5,"-3"0"151,8 4 1,-3 1 361,6 4 0,-1 0 405,4 0 0,0-3 1523,3 0-1824,0-5 1,4 3 86,2-4 0,5 0-399,1 0 0,3-3-319,0 1 0,5-5 231,4 1-1790,1-2 1152,2 3 0,-1-2-12,1 4 1,-1-1 427,1 1 0,-1 2 0,1-3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4.09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44 109 7787,'0'-9'0,"0"0"0,0 0-28,0 0 182,0 1 0,0-1 206,0 0 13,0 4-65,0-3 480,0 7-494,0-7 0,0 8 250,0 0 1,-3 4-20,0 5 0,0 8 119,3 3 1,-2 7-172,-1 5 0,-1 8 24,1 10 0,1 5-119,-4 1 0,3-3-143,-3-3 0,4-8-239,-1-1 1,2-11 214,1-7-846,0-7 0,4-7 107,2-6 0,2-15-278,1-9 1,-1-6 373,1-11 0,4-2-28,2-10 0,0 0 538,0-3 0,2-2-121,-3-1 0,-1 1 381,-1 5 1,0 11 58,-3 9-148,1 11 1,-6 13 234,2 12 0,-2 12 321,-4 18 1,0 11-220,0 9 487,0 7-635,0 0 0,0 2 344,0-7-407,0-1-136,0-8 0,1-6-1294,2-7 629,2-5 291,0-12-740,3-3 463,-7-7-159,3-4 0,-5-9-836,-2-8 1,-3-4 555,-6-5 1,-3-2-224,-5-7 0,1 0-944,-2-3 2018,-1-1 0,-5-1 0,-4-5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3.00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53 0 7784,'-14'18'2493,"6"-4"1,0-3-1211,2-5 1,1 1-78,-1-4-669,4 0-638,-2-3 1,4-1-430,0-2 1,3-3 529,0-6 0,8-1 0,-1-5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2.88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45 71 9257,'-10'6'2652,"-2"0"-78,2-4 1,1 3 65,7-2-1236,1-2-772,1 3-526,7-4 0,3 0-223,8 0 1,0-1-580,3-2 1,3-5-868,5-4 0,-2-1 1131,3 2-3954,1 1 4386,-3-3 0,-2 0 0,-4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2.71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9 132 7241,'0'-12'-543,"0"1"0,0-1 3305,0 3-821,0 4-504,0 1-404,0 4-608,0 8 0,0 7 402,0 11-427,0 12-1,0 11-606,0 5 373,0 7 1,-1-5 11,-2 0 0,2-1-92,-2-8 0,2-8 222,1-7-454,0-7 149,0-4 1,1-10-159,2-2 1,-1-8-118,4-4 0,-1-14-262,1-12 0,2-8 39,-2-5 540,2-1-144,-4-5 1,4-1-20,-2-4 1,2-6 102,1-3 1,3 3-184,-1 6 341,1 8-91,1 14 1,-6 6 467,2 11 0,-3 5-213,3 6 0,-4 14 868,-2 6 1,1 15-395,-1 6 1,0 11 483,-3 4-696,0 5-279,0-8 0,0 9-27,0-6 0,0-6-304,0-6 0,3-7-324,0-5 1,4-5-2851,-2-4 1659,-1-5-83,4-2 0,-7-9 212,2-4-27,-6-4 884,2-5 1,-8-1-51,1-2 620,-1-1 0,-8-5 0,3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4289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Helena Haeussler</cp:lastModifiedBy>
  <cp:revision>54</cp:revision>
  <cp:lastPrinted>2022-02-20T18:04:00Z</cp:lastPrinted>
  <dcterms:created xsi:type="dcterms:W3CDTF">2022-02-20T17:51:00Z</dcterms:created>
  <dcterms:modified xsi:type="dcterms:W3CDTF">2022-03-28T10:33:00Z</dcterms:modified>
</cp:coreProperties>
</file>