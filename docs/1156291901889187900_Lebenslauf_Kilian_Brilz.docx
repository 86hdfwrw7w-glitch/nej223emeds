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709"/>
        <w:gridCol w:w="142"/>
        <w:gridCol w:w="850"/>
        <w:gridCol w:w="284"/>
        <w:gridCol w:w="1412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009BCB9F" w:rsidR="002508C2" w:rsidRDefault="00C96BA0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Kilian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Brilz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1331D">
              <w:rPr>
                <w:rFonts w:ascii="Georgia" w:hAnsi="Georgia"/>
                <w:sz w:val="20"/>
              </w:rPr>
              <w:t>M</w:t>
            </w:r>
            <w:r>
              <w:rPr>
                <w:rFonts w:ascii="Georgia" w:hAnsi="Georgia"/>
                <w:sz w:val="20"/>
              </w:rPr>
              <w:t xml:space="preserve">ax Hufschmidt-Straße </w:t>
            </w:r>
            <w:r w:rsidR="0091331D">
              <w:rPr>
                <w:rFonts w:ascii="Georgia" w:hAnsi="Georgia"/>
                <w:sz w:val="20"/>
              </w:rPr>
              <w:t>15</w:t>
            </w:r>
            <w:r w:rsidR="00BA215A">
              <w:rPr>
                <w:rFonts w:ascii="Georgia" w:hAnsi="Georgia"/>
                <w:sz w:val="20"/>
              </w:rPr>
              <w:t>/11</w:t>
            </w:r>
            <w:r>
              <w:rPr>
                <w:rFonts w:ascii="Georgia" w:hAnsi="Georgia"/>
                <w:sz w:val="20"/>
              </w:rPr>
              <w:t>08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55130 Mainz</w:t>
            </w:r>
          </w:p>
          <w:p w14:paraId="722A5AF6" w14:textId="146A3C14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77 159823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kilianbrilz0301@gmail.com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03.01.2002 in Lüneburg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3A1F01">
        <w:trPr>
          <w:trHeight w:val="340"/>
        </w:trPr>
        <w:tc>
          <w:tcPr>
            <w:tcW w:w="765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3F34778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gramStart"/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Joha</w:t>
            </w:r>
            <w:r w:rsidR="00C96BA0">
              <w:rPr>
                <w:rFonts w:ascii="Georgia" w:hAnsi="Georgia"/>
                <w:b/>
                <w:smallCaps/>
                <w:sz w:val="23"/>
                <w:szCs w:val="23"/>
              </w:rPr>
              <w:t>nnes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</w:t>
            </w:r>
            <w:r w:rsidR="00C96BA0">
              <w:rPr>
                <w:rFonts w:ascii="Georgia" w:hAnsi="Georgia"/>
                <w:b/>
                <w:smallCaps/>
                <w:sz w:val="23"/>
                <w:szCs w:val="23"/>
              </w:rPr>
              <w:t>utenberg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-Universität</w:t>
            </w:r>
            <w:proofErr w:type="gramEnd"/>
          </w:p>
        </w:tc>
        <w:tc>
          <w:tcPr>
            <w:tcW w:w="1412" w:type="dxa"/>
            <w:tcBorders>
              <w:top w:val="single" w:sz="4" w:space="0" w:color="auto"/>
            </w:tcBorders>
            <w:vAlign w:val="bottom"/>
          </w:tcPr>
          <w:p w14:paraId="7C845E2D" w14:textId="4C07E829" w:rsidR="00D1492F" w:rsidRPr="008050E4" w:rsidRDefault="00C96BA0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Mainz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2"/>
          </w:tcPr>
          <w:p w14:paraId="11CB9A0F" w14:textId="0333A715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 xml:space="preserve">Schnitt: </w:t>
            </w:r>
            <w:r w:rsidR="006B1FF1">
              <w:rPr>
                <w:rFonts w:ascii="Georgia" w:hAnsi="Georgia"/>
                <w:sz w:val="18"/>
              </w:rPr>
              <w:t>1</w:t>
            </w:r>
            <w:r w:rsidR="0086742B">
              <w:rPr>
                <w:rFonts w:ascii="Georgia" w:hAnsi="Georgia"/>
                <w:sz w:val="18"/>
              </w:rPr>
              <w:t>,</w:t>
            </w:r>
            <w:r w:rsidR="006B1FF1">
              <w:rPr>
                <w:rFonts w:ascii="Georgia" w:hAnsi="Georgia"/>
                <w:sz w:val="18"/>
              </w:rPr>
              <w:t>3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6"/>
          </w:tcPr>
          <w:p w14:paraId="419A9228" w14:textId="278D6F1B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C96BA0">
              <w:rPr>
                <w:rFonts w:ascii="Georgia" w:hAnsi="Georgia"/>
                <w:sz w:val="18"/>
              </w:rPr>
              <w:t>4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C96BA0">
              <w:rPr>
                <w:rFonts w:ascii="Georgia" w:hAnsi="Georgia"/>
                <w:sz w:val="18"/>
              </w:rPr>
              <w:t>23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8"/>
          </w:tcPr>
          <w:p w14:paraId="7A71E6B0" w14:textId="728E9B93" w:rsidR="00426D7E" w:rsidRPr="00C96BA0" w:rsidRDefault="00B17D95" w:rsidP="00C96BA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Externes 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Rechnungswesen (Note: 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="0086742B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Statistik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1 </w:t>
            </w:r>
            <w:commentRangeStart w:id="0"/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(Note: 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2</w:t>
            </w:r>
            <w:r w:rsidR="0086742B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commentRangeEnd w:id="0"/>
            <w:r w:rsidR="006F7AEC">
              <w:rPr>
                <w:rStyle w:val="Kommentarzeichen"/>
              </w:rPr>
              <w:commentReference w:id="0"/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Unternehmensführung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commentRangeStart w:id="1"/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Note: </w:t>
            </w:r>
            <w:r w:rsidR="006F7AEC">
              <w:rPr>
                <w:rFonts w:ascii="Georgia" w:hAnsi="Georgia" w:cs="Georgia"/>
                <w:i/>
                <w:iCs/>
                <w:color w:val="000000"/>
                <w:sz w:val="18"/>
              </w:rPr>
              <w:t>x</w:t>
            </w:r>
            <w:commentRangeEnd w:id="1"/>
            <w:r w:rsidR="001E3213">
              <w:rPr>
                <w:rStyle w:val="Kommentarzeichen"/>
              </w:rPr>
              <w:commentReference w:id="1"/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F6C90A8" w:rsidR="00665BF3" w:rsidRDefault="00C96BA0" w:rsidP="00665BF3">
            <w:pPr>
              <w:rPr>
                <w:rFonts w:ascii="Georgia" w:hAnsi="Georgia"/>
                <w:sz w:val="18"/>
                <w:lang w:val="en-US"/>
              </w:rPr>
            </w:pPr>
            <w:proofErr w:type="gram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Bernhard Riemann Gymnasium</w:t>
            </w:r>
            <w:proofErr w:type="gramEnd"/>
          </w:p>
        </w:tc>
        <w:tc>
          <w:tcPr>
            <w:tcW w:w="3397" w:type="dxa"/>
            <w:gridSpan w:val="5"/>
            <w:vAlign w:val="bottom"/>
          </w:tcPr>
          <w:p w14:paraId="2FCB10D7" w14:textId="49643788" w:rsidR="00665BF3" w:rsidRDefault="003A1F01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Scharnebeck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6A30097D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397" w:type="dxa"/>
            <w:gridSpan w:val="5"/>
          </w:tcPr>
          <w:p w14:paraId="7521EA6E" w14:textId="2B05F1C0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596473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596473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8"/>
          </w:tcPr>
          <w:p w14:paraId="23575F6C" w14:textId="630C7768" w:rsidR="00D5280E" w:rsidRPr="00C96BA0" w:rsidRDefault="0091331D" w:rsidP="00C96BA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 Mathematik</w:t>
            </w:r>
            <w:r w:rsidR="00C96BA0">
              <w:rPr>
                <w:rFonts w:ascii="Georgia" w:hAnsi="Georgia"/>
                <w:i/>
                <w:iCs/>
                <w:sz w:val="18"/>
              </w:rPr>
              <w:t>, Biologie, Physik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FD0BE39" w:rsidR="00665BF3" w:rsidRPr="00C96BA0" w:rsidRDefault="00C96BA0" w:rsidP="00C96BA0">
            <w:pPr>
              <w:pStyle w:val="berschrift2"/>
              <w:shd w:val="clear" w:color="auto" w:fill="FFFFFF"/>
              <w:rPr>
                <w:rFonts w:ascii="var(--ff-secondary)" w:hAnsi="var(--ff-secondary)"/>
                <w:b w:val="0"/>
                <w:bCs w:val="0"/>
              </w:rPr>
            </w:pPr>
            <w:proofErr w:type="spellStart"/>
            <w:r>
              <w:rPr>
                <w:rFonts w:ascii="Georgia" w:hAnsi="Georgia"/>
                <w:smallCaps/>
                <w:sz w:val="23"/>
                <w:szCs w:val="23"/>
              </w:rPr>
              <w:t>Solidaris</w:t>
            </w:r>
            <w:proofErr w:type="spellEnd"/>
            <w:r>
              <w:rPr>
                <w:rFonts w:ascii="Georgia" w:hAnsi="Georgia"/>
                <w:smallCaps/>
                <w:sz w:val="23"/>
                <w:szCs w:val="23"/>
              </w:rPr>
              <w:t xml:space="preserve"> Revisions-</w:t>
            </w:r>
            <w:r w:rsidR="003733E5">
              <w:rPr>
                <w:rFonts w:ascii="Georgia" w:hAnsi="Georgia"/>
                <w:smallCaps/>
                <w:sz w:val="23"/>
                <w:szCs w:val="23"/>
              </w:rPr>
              <w:t>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8DE7A31" w:rsidR="00665BF3" w:rsidRPr="008050E4" w:rsidRDefault="003A1F0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D5280E" w:rsidRPr="00CE1BBC" w14:paraId="335D84E9" w14:textId="77777777" w:rsidTr="00596473">
        <w:tc>
          <w:tcPr>
            <w:tcW w:w="7371" w:type="dxa"/>
            <w:gridSpan w:val="6"/>
          </w:tcPr>
          <w:p w14:paraId="20B1570F" w14:textId="79FB7B03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3A1F01">
              <w:rPr>
                <w:rFonts w:ascii="Georgia" w:hAnsi="Georgia"/>
                <w:sz w:val="18"/>
                <w:lang w:val="en-US"/>
              </w:rPr>
              <w:t>in der</w:t>
            </w:r>
            <w:r w:rsidR="00C96BA0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C96BA0">
              <w:rPr>
                <w:rFonts w:ascii="Georgia" w:hAnsi="Georgia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1696" w:type="dxa"/>
            <w:gridSpan w:val="2"/>
          </w:tcPr>
          <w:p w14:paraId="0475B997" w14:textId="17EC4D88" w:rsidR="00665BF3" w:rsidRPr="00A74225" w:rsidRDefault="0086742B" w:rsidP="0059647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C96BA0">
              <w:rPr>
                <w:rFonts w:ascii="Georgia" w:hAnsi="Georgia"/>
                <w:sz w:val="18"/>
                <w:lang w:val="en-US"/>
              </w:rPr>
              <w:t>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 w:rsidR="00C96BA0">
              <w:rPr>
                <w:rFonts w:ascii="Georgia" w:hAnsi="Georgia"/>
                <w:sz w:val="18"/>
                <w:lang w:val="en-US"/>
              </w:rPr>
              <w:t>23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3733E5">
              <w:rPr>
                <w:rFonts w:ascii="Georgia" w:hAnsi="Georgia"/>
                <w:sz w:val="18"/>
                <w:lang w:val="en-US"/>
              </w:rPr>
              <w:t>11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 w:rsidR="00C96BA0">
              <w:rPr>
                <w:rFonts w:ascii="Georgia" w:hAnsi="Georgia"/>
                <w:sz w:val="18"/>
                <w:lang w:val="en-US"/>
              </w:rPr>
              <w:t>23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8"/>
          </w:tcPr>
          <w:p w14:paraId="113D6C14" w14:textId="77777777" w:rsidR="0086742B" w:rsidRDefault="0086742B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bei der Prüfung verschiedener Bereiche </w:t>
            </w:r>
            <w:r w:rsidRPr="0086742B">
              <w:rPr>
                <w:sz w:val="18"/>
                <w:lang w:val="de-AT"/>
              </w:rPr>
              <w:t xml:space="preserve">bei </w:t>
            </w:r>
            <w:r>
              <w:rPr>
                <w:sz w:val="18"/>
                <w:lang w:val="de-AT"/>
              </w:rPr>
              <w:t>einem Unternehmen</w:t>
            </w:r>
            <w:r>
              <w:rPr>
                <w:sz w:val="18"/>
                <w:lang w:val="de-AT"/>
              </w:rPr>
              <w:br/>
              <w:t>aus der Gesundheitsbranche</w:t>
            </w:r>
            <w:r w:rsidRPr="0086742B">
              <w:rPr>
                <w:sz w:val="18"/>
                <w:lang w:val="de-AT"/>
              </w:rPr>
              <w:t xml:space="preserve"> mit mehreren Gesellschaften</w:t>
            </w:r>
          </w:p>
          <w:p w14:paraId="0128AC7E" w14:textId="77777777" w:rsidR="0086742B" w:rsidRDefault="0086742B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Prüfung von </w:t>
            </w:r>
            <w:r w:rsidRPr="0086742B">
              <w:rPr>
                <w:sz w:val="18"/>
                <w:lang w:val="de-AT"/>
              </w:rPr>
              <w:t>Anlagevermögen, Liquide</w:t>
            </w:r>
            <w:r>
              <w:rPr>
                <w:sz w:val="18"/>
                <w:lang w:val="de-AT"/>
              </w:rPr>
              <w:t>n</w:t>
            </w:r>
            <w:r w:rsidRPr="0086742B">
              <w:rPr>
                <w:sz w:val="18"/>
                <w:lang w:val="de-AT"/>
              </w:rPr>
              <w:t xml:space="preserve"> Mittel</w:t>
            </w:r>
            <w:r>
              <w:rPr>
                <w:sz w:val="18"/>
                <w:lang w:val="de-AT"/>
              </w:rPr>
              <w:t>n</w:t>
            </w:r>
            <w:r w:rsidRPr="0086742B">
              <w:rPr>
                <w:sz w:val="18"/>
                <w:lang w:val="de-AT"/>
              </w:rPr>
              <w:t>, Rückstellung</w:t>
            </w:r>
            <w:r>
              <w:rPr>
                <w:sz w:val="18"/>
                <w:lang w:val="de-AT"/>
              </w:rPr>
              <w:t xml:space="preserve">en oder </w:t>
            </w:r>
            <w:r w:rsidRPr="0086742B">
              <w:rPr>
                <w:sz w:val="18"/>
                <w:lang w:val="de-AT"/>
              </w:rPr>
              <w:t>Verbindlichkeiten</w:t>
            </w:r>
          </w:p>
          <w:p w14:paraId="0C0840A0" w14:textId="4CDE2470" w:rsidR="00CE28CC" w:rsidRDefault="0086742B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  </w:t>
            </w:r>
            <w:commentRangeStart w:id="2"/>
            <w:r w:rsidR="00C96BA0">
              <w:rPr>
                <w:sz w:val="18"/>
                <w:lang w:val="de-AT"/>
              </w:rPr>
              <w:t>Bullet 1</w:t>
            </w:r>
          </w:p>
          <w:p w14:paraId="18FDCD55" w14:textId="77777777" w:rsidR="00C96BA0" w:rsidRDefault="00C96BA0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2</w:t>
            </w:r>
          </w:p>
          <w:p w14:paraId="6DD9BA0F" w14:textId="258F7BCE" w:rsidR="00C96BA0" w:rsidRPr="00CE28CC" w:rsidRDefault="00C96BA0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3</w:t>
            </w:r>
            <w:commentRangeEnd w:id="2"/>
            <w:r w:rsidR="006F7AEC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2"/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438221F" w:rsidR="00665BF3" w:rsidRPr="00F31B84" w:rsidRDefault="00C96BA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Kletterwald Scharnebeck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73EAEAEF" w:rsidR="00665BF3" w:rsidRPr="00F31B84" w:rsidRDefault="003A1F01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Scharnebeck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4"/>
          </w:tcPr>
          <w:p w14:paraId="74B74B41" w14:textId="74D9A4D7" w:rsidR="00665BF3" w:rsidRPr="00A74225" w:rsidRDefault="00C96BA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Sicherheitstrainer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für den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Kletterwald</w:t>
            </w:r>
            <w:proofErr w:type="spellEnd"/>
          </w:p>
        </w:tc>
        <w:tc>
          <w:tcPr>
            <w:tcW w:w="2688" w:type="dxa"/>
            <w:gridSpan w:val="4"/>
          </w:tcPr>
          <w:p w14:paraId="2CB21DEB" w14:textId="50FC283E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</w:t>
            </w:r>
            <w:r w:rsidR="003A1F01">
              <w:rPr>
                <w:i w:val="0"/>
                <w:iCs w:val="0"/>
                <w:sz w:val="18"/>
                <w:lang w:val="en-US"/>
              </w:rPr>
              <w:t>21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3A1F01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3A1F01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8"/>
          </w:tcPr>
          <w:p w14:paraId="236A0B41" w14:textId="77777777" w:rsidR="005640DF" w:rsidRPr="005640DF" w:rsidRDefault="005640DF" w:rsidP="005640DF">
            <w:pPr>
              <w:pStyle w:val="Bullets"/>
              <w:rPr>
                <w:sz w:val="18"/>
                <w:lang w:val="de-AT"/>
              </w:rPr>
            </w:pPr>
            <w:r w:rsidRPr="005640DF">
              <w:rPr>
                <w:sz w:val="18"/>
                <w:lang w:val="de-AT"/>
              </w:rPr>
              <w:t>Regelmäßige Komplett-Betreuung des Parks und Verantwortung für Vertrieb, Kundenberatung und Sicherheit der Kunden</w:t>
            </w:r>
          </w:p>
          <w:p w14:paraId="3658805E" w14:textId="08A2C582" w:rsidR="00BA215A" w:rsidRPr="0091331D" w:rsidRDefault="005640DF" w:rsidP="005640DF">
            <w:pPr>
              <w:pStyle w:val="Bullets"/>
              <w:rPr>
                <w:sz w:val="18"/>
                <w:lang w:val="de-AT"/>
              </w:rPr>
            </w:pPr>
            <w:r w:rsidRPr="005640DF">
              <w:rPr>
                <w:sz w:val="18"/>
                <w:lang w:val="de-AT"/>
              </w:rPr>
              <w:t>Ausbildung neuer Sicherheitstrainer mit Fokus auf den Betriebsprozess und Sicherheit</w:t>
            </w:r>
            <w:r>
              <w:rPr>
                <w:sz w:val="18"/>
                <w:lang w:val="de-AT"/>
              </w:rPr>
              <w:t xml:space="preserve"> der Kunden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27F04A3" w:rsidR="00CE28CC" w:rsidRPr="00AA5A9C" w:rsidRDefault="00690B56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b</w:t>
            </w:r>
            <w:r w:rsidR="003A1F01">
              <w:rPr>
                <w:b/>
                <w:i w:val="0"/>
                <w:iCs/>
                <w:sz w:val="23"/>
                <w:szCs w:val="23"/>
                <w:lang w:val="en-US"/>
              </w:rPr>
              <w:t>erater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C722CA7" w:rsidR="00CE28CC" w:rsidRPr="007D5BE9" w:rsidRDefault="003A1F01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Mainz</w:t>
            </w:r>
          </w:p>
        </w:tc>
      </w:tr>
      <w:tr w:rsidR="00D5280E" w:rsidRPr="006546FD" w14:paraId="4F59C612" w14:textId="77777777" w:rsidTr="003A1F01">
        <w:trPr>
          <w:trHeight w:val="193"/>
        </w:trPr>
        <w:tc>
          <w:tcPr>
            <w:tcW w:w="7655" w:type="dxa"/>
            <w:gridSpan w:val="7"/>
          </w:tcPr>
          <w:p w14:paraId="32F07601" w14:textId="0709A42F" w:rsidR="00665BF3" w:rsidRPr="00D5280E" w:rsidRDefault="00AA5A9C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de</w:t>
            </w:r>
            <w:r w:rsidR="00E13110">
              <w:rPr>
                <w:sz w:val="18"/>
                <w:lang w:val="de-AT"/>
              </w:rPr>
              <w:t>r studentischen Unternehmensberatung</w:t>
            </w:r>
            <w:r>
              <w:rPr>
                <w:sz w:val="18"/>
                <w:lang w:val="de-AT"/>
              </w:rPr>
              <w:t xml:space="preserve"> der </w:t>
            </w:r>
            <w:r w:rsidR="003A1F01">
              <w:rPr>
                <w:sz w:val="18"/>
                <w:lang w:val="de-AT"/>
              </w:rPr>
              <w:t>Johannes Gutenberg-Uni</w:t>
            </w:r>
          </w:p>
        </w:tc>
        <w:tc>
          <w:tcPr>
            <w:tcW w:w="1412" w:type="dxa"/>
          </w:tcPr>
          <w:p w14:paraId="45DD2178" w14:textId="2941B557" w:rsidR="00665BF3" w:rsidRDefault="003A1F01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04</w:t>
            </w:r>
            <w:r w:rsidR="00665BF3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23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AA5A9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8"/>
          </w:tcPr>
          <w:p w14:paraId="6F39F3AB" w14:textId="23DE5828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>Mitarbeit im Ressort Sales und Mitwirkung am „After-Sales Projekt“</w:t>
            </w:r>
            <w:r w:rsidR="0086742B">
              <w:rPr>
                <w:rFonts w:ascii="Georgia" w:hAnsi="Georgia"/>
                <w:i/>
                <w:sz w:val="18"/>
                <w:lang w:val="de-AT"/>
              </w:rPr>
              <w:t>, mit dem Ziel,</w:t>
            </w:r>
            <w:r w:rsidR="0086742B">
              <w:rPr>
                <w:rFonts w:ascii="Georgia" w:hAnsi="Georgia"/>
                <w:i/>
                <w:sz w:val="18"/>
                <w:lang w:val="de-AT"/>
              </w:rPr>
              <w:br/>
              <w:t>die Kundenbindung beispielsweise durch einen Newsletter und andere Maßnahmen zu erhöhen</w:t>
            </w:r>
          </w:p>
          <w:p w14:paraId="1D45DC89" w14:textId="127B06C0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>Organisation eines Alumni Festes</w:t>
            </w:r>
            <w:r w:rsidR="0086742B">
              <w:rPr>
                <w:rFonts w:ascii="Georgia" w:hAnsi="Georgia"/>
                <w:i/>
                <w:sz w:val="18"/>
                <w:lang w:val="de-AT"/>
              </w:rPr>
              <w:t xml:space="preserve"> mit ca. </w:t>
            </w:r>
            <w:proofErr w:type="gramStart"/>
            <w:r w:rsidR="0086742B">
              <w:rPr>
                <w:rFonts w:ascii="Georgia" w:hAnsi="Georgia"/>
                <w:i/>
                <w:sz w:val="18"/>
                <w:lang w:val="de-AT"/>
              </w:rPr>
              <w:t>XXX Teilnehmern</w:t>
            </w:r>
            <w:proofErr w:type="gramEnd"/>
          </w:p>
          <w:p w14:paraId="1C2A3F86" w14:textId="5DE418CC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 xml:space="preserve">Teilnahme </w:t>
            </w:r>
            <w:r w:rsidR="0086742B">
              <w:rPr>
                <w:rFonts w:ascii="Georgia" w:hAnsi="Georgia"/>
                <w:i/>
                <w:sz w:val="18"/>
                <w:lang w:val="de-AT"/>
              </w:rPr>
              <w:t>an einem</w:t>
            </w:r>
            <w:r w:rsidRPr="003A1F01">
              <w:rPr>
                <w:rFonts w:ascii="Georgia" w:hAnsi="Georgia"/>
                <w:i/>
                <w:sz w:val="18"/>
                <w:lang w:val="de-AT"/>
              </w:rPr>
              <w:t xml:space="preserve"> Workshop von EY zu Thema „Herausforderung der IT in einer M&amp;A Transaktion in Leipzig</w:t>
            </w:r>
          </w:p>
          <w:p w14:paraId="68CFAD97" w14:textId="3251850E" w:rsidR="00F64C22" w:rsidRPr="00E13110" w:rsidRDefault="003A1F01" w:rsidP="003A1F0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 xml:space="preserve">Teilnahme </w:t>
            </w:r>
            <w:r w:rsidR="0086742B">
              <w:rPr>
                <w:i/>
                <w:sz w:val="18"/>
                <w:lang w:val="de-AT"/>
              </w:rPr>
              <w:t>an einem</w:t>
            </w:r>
            <w:r w:rsidRPr="003A1F01">
              <w:rPr>
                <w:i/>
                <w:sz w:val="18"/>
                <w:lang w:val="de-AT"/>
              </w:rPr>
              <w:t xml:space="preserve"> Workshop </w:t>
            </w:r>
            <w:r w:rsidR="0086742B">
              <w:rPr>
                <w:i/>
                <w:sz w:val="18"/>
                <w:lang w:val="de-AT"/>
              </w:rPr>
              <w:t xml:space="preserve">von </w:t>
            </w:r>
            <w:r w:rsidRPr="003A1F01">
              <w:rPr>
                <w:i/>
                <w:sz w:val="18"/>
                <w:lang w:val="de-AT"/>
              </w:rPr>
              <w:t xml:space="preserve">Deloitte zu Thema „Innovation, </w:t>
            </w:r>
            <w:proofErr w:type="spellStart"/>
            <w:r w:rsidRPr="003A1F01">
              <w:rPr>
                <w:i/>
                <w:sz w:val="18"/>
                <w:lang w:val="de-AT"/>
              </w:rPr>
              <w:t>Strategy</w:t>
            </w:r>
            <w:proofErr w:type="spellEnd"/>
            <w:r w:rsidRPr="003A1F01">
              <w:rPr>
                <w:i/>
                <w:sz w:val="18"/>
                <w:lang w:val="de-AT"/>
              </w:rPr>
              <w:t xml:space="preserve"> &amp; Customer Experience“ in Frankfurt am Main</w:t>
            </w:r>
          </w:p>
        </w:tc>
      </w:tr>
      <w:tr w:rsidR="00D31854" w:rsidRPr="00D5280E" w14:paraId="426C393E" w14:textId="77777777" w:rsidTr="0086742B">
        <w:trPr>
          <w:trHeight w:val="340"/>
        </w:trPr>
        <w:tc>
          <w:tcPr>
            <w:tcW w:w="6521" w:type="dxa"/>
            <w:gridSpan w:val="5"/>
            <w:vAlign w:val="bottom"/>
          </w:tcPr>
          <w:p w14:paraId="6AAE0BF8" w14:textId="77777777" w:rsidR="00D31854" w:rsidRPr="00596473" w:rsidRDefault="00D31854" w:rsidP="00596473">
            <w:pPr>
              <w:rPr>
                <w:rFonts w:ascii="Georgia" w:hAnsi="Georgia"/>
                <w:i/>
                <w:sz w:val="18"/>
                <w:lang w:val="de-AT"/>
              </w:rPr>
            </w:pPr>
            <w:proofErr w:type="spellStart"/>
            <w:r w:rsidRPr="00596473">
              <w:rPr>
                <w:rFonts w:ascii="Georgia" w:hAnsi="Georgia"/>
                <w:b/>
                <w:iCs/>
                <w:smallCaps/>
                <w:sz w:val="23"/>
                <w:szCs w:val="23"/>
                <w:lang w:val="en-US"/>
              </w:rPr>
              <w:t>pumpkincareers</w:t>
            </w:r>
            <w:proofErr w:type="spellEnd"/>
            <w:r w:rsidRPr="00596473">
              <w:rPr>
                <w:rFonts w:ascii="Georgia" w:hAnsi="Georgia"/>
                <w:b/>
                <w:iCs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546" w:type="dxa"/>
            <w:gridSpan w:val="3"/>
            <w:vAlign w:val="bottom"/>
          </w:tcPr>
          <w:p w14:paraId="1F4558CB" w14:textId="1F7D0CB6" w:rsidR="00D31854" w:rsidRPr="00D31854" w:rsidRDefault="00D31854" w:rsidP="00D3185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3185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596473" w:rsidRPr="00D5280E" w14:paraId="52E39FE0" w14:textId="77777777" w:rsidTr="00596473">
        <w:trPr>
          <w:trHeight w:val="193"/>
        </w:trPr>
        <w:tc>
          <w:tcPr>
            <w:tcW w:w="7655" w:type="dxa"/>
            <w:gridSpan w:val="7"/>
            <w:vAlign w:val="bottom"/>
          </w:tcPr>
          <w:p w14:paraId="5E0BCD25" w14:textId="77777777" w:rsidR="00596473" w:rsidRPr="00596473" w:rsidRDefault="00596473" w:rsidP="00596473">
            <w:p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1412" w:type="dxa"/>
          </w:tcPr>
          <w:p w14:paraId="77069734" w14:textId="220D3FB8" w:rsidR="00596473" w:rsidRPr="00596473" w:rsidRDefault="00596473" w:rsidP="00596473">
            <w:pPr>
              <w:jc w:val="right"/>
              <w:rPr>
                <w:rFonts w:ascii="Georgia" w:hAnsi="Georgia"/>
                <w:i/>
                <w:sz w:val="18"/>
                <w:lang w:val="de-AT"/>
              </w:rPr>
            </w:pPr>
            <w:r>
              <w:rPr>
                <w:rFonts w:ascii="Georgia" w:hAnsi="Georgia"/>
                <w:i/>
                <w:sz w:val="18"/>
                <w:lang w:val="de-AT"/>
              </w:rPr>
              <w:t>02/2023 – heute</w:t>
            </w:r>
          </w:p>
        </w:tc>
      </w:tr>
      <w:tr w:rsidR="00596473" w:rsidRPr="00D5280E" w14:paraId="4DCF076E" w14:textId="77777777" w:rsidTr="00113BBE">
        <w:trPr>
          <w:trHeight w:val="193"/>
        </w:trPr>
        <w:tc>
          <w:tcPr>
            <w:tcW w:w="9067" w:type="dxa"/>
            <w:gridSpan w:val="8"/>
            <w:vAlign w:val="bottom"/>
          </w:tcPr>
          <w:p w14:paraId="538D0E9F" w14:textId="77777777" w:rsidR="00596473" w:rsidRPr="00596473" w:rsidRDefault="00596473" w:rsidP="0059647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i/>
                <w:sz w:val="18"/>
                <w:lang w:val="de-AT"/>
              </w:rPr>
              <w:t>Fachliche und persönliche Weiterentwicklung durch Vorbereitungskurse für den Arbeitsalltag in Unternehmensberatung, Investment Banking, Private Equity (MS Office, Branchen-Verständnis, ...)</w:t>
            </w:r>
          </w:p>
          <w:p w14:paraId="553783FB" w14:textId="6576BDE7" w:rsidR="00596473" w:rsidRPr="003A1F01" w:rsidRDefault="00596473" w:rsidP="00596473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i/>
                <w:sz w:val="18"/>
                <w:lang w:val="de-AT"/>
              </w:rPr>
              <w:t>Aufbau eines DACH-weiten Netzwerks aus über 1.000 Studierenden mit hohem Interesse an Finance und Consulting</w:t>
            </w:r>
          </w:p>
        </w:tc>
      </w:tr>
      <w:tr w:rsidR="00596473" w:rsidRPr="009D7C49" w14:paraId="4AF19DD1" w14:textId="77777777" w:rsidTr="00596473">
        <w:trPr>
          <w:trHeight w:val="346"/>
        </w:trPr>
        <w:tc>
          <w:tcPr>
            <w:tcW w:w="7371" w:type="dxa"/>
            <w:gridSpan w:val="6"/>
            <w:vAlign w:val="bottom"/>
          </w:tcPr>
          <w:p w14:paraId="7756FD9A" w14:textId="34AA294D" w:rsidR="00596473" w:rsidRPr="007D5BE9" w:rsidRDefault="00596473" w:rsidP="0059647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Sportverein TSV Adendorf e.V.</w:t>
            </w:r>
          </w:p>
        </w:tc>
        <w:tc>
          <w:tcPr>
            <w:tcW w:w="1696" w:type="dxa"/>
            <w:gridSpan w:val="2"/>
            <w:vAlign w:val="bottom"/>
          </w:tcPr>
          <w:p w14:paraId="30626CB8" w14:textId="12CBB59F" w:rsidR="00596473" w:rsidRPr="000B6548" w:rsidRDefault="00596473" w:rsidP="0059647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Adendorf</w:t>
            </w:r>
          </w:p>
        </w:tc>
      </w:tr>
      <w:tr w:rsidR="00596473" w:rsidRPr="006546FD" w14:paraId="56372BDE" w14:textId="77777777" w:rsidTr="006E2C9C">
        <w:trPr>
          <w:trHeight w:val="193"/>
        </w:trPr>
        <w:tc>
          <w:tcPr>
            <w:tcW w:w="7371" w:type="dxa"/>
            <w:gridSpan w:val="6"/>
          </w:tcPr>
          <w:p w14:paraId="3C87D247" w14:textId="62A19CEA" w:rsidR="00596473" w:rsidRPr="00F64FA7" w:rsidRDefault="00596473" w:rsidP="0059647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Badminton Trainer für den Schüler- und Jugendbereich</w:t>
            </w:r>
          </w:p>
        </w:tc>
        <w:tc>
          <w:tcPr>
            <w:tcW w:w="1696" w:type="dxa"/>
            <w:gridSpan w:val="2"/>
          </w:tcPr>
          <w:p w14:paraId="288A2195" w14:textId="68FBB351" w:rsidR="00596473" w:rsidRPr="00F64FA7" w:rsidRDefault="00596473" w:rsidP="0059647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9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3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596473" w:rsidRPr="006546FD" w14:paraId="7ECB507F" w14:textId="77777777" w:rsidTr="00A30051">
        <w:trPr>
          <w:trHeight w:val="193"/>
        </w:trPr>
        <w:tc>
          <w:tcPr>
            <w:tcW w:w="9067" w:type="dxa"/>
            <w:gridSpan w:val="8"/>
          </w:tcPr>
          <w:p w14:paraId="4B677223" w14:textId="77777777" w:rsidR="00596473" w:rsidRPr="003A1F01" w:rsidRDefault="00596473" w:rsidP="0059647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>Eigenständige Organisation von Trainingseinheiten und Unterstützung bei Punktspielen und Turnieren</w:t>
            </w:r>
          </w:p>
          <w:p w14:paraId="2CC438FF" w14:textId="5A929476" w:rsidR="00596473" w:rsidRPr="003A1F01" w:rsidRDefault="00596473" w:rsidP="0059647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>Verantwortung vier bis acht Badminton-Spieler im Alter von 8-16 Jahren</w:t>
            </w:r>
          </w:p>
        </w:tc>
      </w:tr>
      <w:tr w:rsidR="00596473" w:rsidRPr="009D7C49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96473" w:rsidRPr="009D7C49" w:rsidRDefault="00596473" w:rsidP="0059647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96473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ED4AFF4" w:rsidR="00596473" w:rsidRPr="00D5280E" w:rsidRDefault="00596473" w:rsidP="00596473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596473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80E55B8" w:rsidR="00596473" w:rsidRPr="00665BF3" w:rsidRDefault="00596473" w:rsidP="0059647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Outlook, Teams)</w:t>
            </w:r>
          </w:p>
        </w:tc>
      </w:tr>
      <w:tr w:rsidR="00596473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028D2BED" w:rsidR="00596473" w:rsidRPr="0074111D" w:rsidRDefault="00596473" w:rsidP="0059647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Sport </w:t>
            </w:r>
            <w:r w:rsidRPr="0086742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(Calisthenics, Badminton und Kampfsport</w:t>
            </w:r>
            <w:r w:rsidR="006F7AEC" w:rsidRPr="0086742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596473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31FFF823" w:rsidR="00596473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Mainz, 14.06.2023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596473" w:rsidRPr="00C768ED" w:rsidRDefault="00596473" w:rsidP="0059647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lian Brilz" w:date="2023-09-25T20:11:00Z" w:initials="KB">
    <w:p w14:paraId="663A69A0" w14:textId="77777777" w:rsidR="006F7AEC" w:rsidRDefault="006F7AEC" w:rsidP="00C82250">
      <w:pPr>
        <w:pStyle w:val="Kommentartext"/>
      </w:pPr>
      <w:r>
        <w:rPr>
          <w:rStyle w:val="Kommentarzeichen"/>
        </w:rPr>
        <w:annotationRef/>
      </w:r>
      <w:r>
        <w:t>Soll das hier drinne bleiben Modul Recht wäre 1,0</w:t>
      </w:r>
    </w:p>
  </w:comment>
  <w:comment w:id="1" w:author="Kilian Brilz" w:date="2023-09-25T20:40:00Z" w:initials="KB">
    <w:p w14:paraId="422793B5" w14:textId="77777777" w:rsidR="001E3213" w:rsidRDefault="001E3213" w:rsidP="00C424B0">
      <w:pPr>
        <w:pStyle w:val="Kommentartext"/>
      </w:pPr>
      <w:r>
        <w:rPr>
          <w:rStyle w:val="Kommentarzeichen"/>
        </w:rPr>
        <w:annotationRef/>
      </w:r>
      <w:r>
        <w:t>Note noch nicht veröffentlicht…. Schätzung 1,0-1,7</w:t>
      </w:r>
    </w:p>
  </w:comment>
  <w:comment w:id="2" w:author="Kilian Brilz" w:date="2023-09-25T20:12:00Z" w:initials="KB">
    <w:p w14:paraId="06E36532" w14:textId="77777777" w:rsidR="00C8360C" w:rsidRDefault="006F7AEC">
      <w:pPr>
        <w:pStyle w:val="Kommentartext"/>
      </w:pPr>
      <w:r>
        <w:rPr>
          <w:rStyle w:val="Kommentarzeichen"/>
        </w:rPr>
        <w:annotationRef/>
      </w:r>
      <w:r w:rsidR="00C8360C">
        <w:t>Welche Bullets wären geeignet/am besten?</w:t>
      </w:r>
      <w:r w:rsidR="00C8360C">
        <w:br/>
      </w:r>
      <w:r w:rsidR="00C8360C">
        <w:br/>
        <w:t xml:space="preserve">Was ich bisher gemacht habe: </w:t>
      </w:r>
      <w:r w:rsidR="00C8360C">
        <w:br/>
        <w:t>Prüfung verschiedener Bereiche bei einem Unternehmen mit mehreren Gesellschaften:</w:t>
      </w:r>
    </w:p>
    <w:p w14:paraId="2D525B7E" w14:textId="77777777" w:rsidR="00C8360C" w:rsidRDefault="00C8360C" w:rsidP="00CB001F">
      <w:pPr>
        <w:pStyle w:val="Kommentartext"/>
      </w:pPr>
      <w:r>
        <w:br/>
        <w:t>z.B Anlagevermögen, Liquide Mittel, Rückstellung, Verbindlichkeiten geprüft</w:t>
      </w:r>
      <w:r>
        <w:br/>
      </w:r>
      <w:r>
        <w:br/>
        <w:t>- Zweckentsprechende Verwendung von Mitteln --&gt; Prämien die Krankenhäuser bekommen (Pflegebudget, Coronaprämie etc.)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3A69A0" w15:done="0"/>
  <w15:commentEx w15:paraId="422793B5" w15:done="0"/>
  <w15:commentEx w15:paraId="2D525B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AED099" w16cex:dateUtc="2023-09-25T18:11:00Z"/>
  <w16cex:commentExtensible w16cex:durableId="139935FD" w16cex:dateUtc="2023-09-25T18:40:00Z"/>
  <w16cex:commentExtensible w16cex:durableId="78E12B22" w16cex:dateUtc="2023-09-25T1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3A69A0" w16cid:durableId="66AED099"/>
  <w16cid:commentId w16cid:paraId="422793B5" w16cid:durableId="139935FD"/>
  <w16cid:commentId w16cid:paraId="2D525B7E" w16cid:durableId="78E12B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282C5" w14:textId="77777777" w:rsidR="00794037" w:rsidRDefault="00794037" w:rsidP="00BE053D">
      <w:pPr>
        <w:spacing w:after="0" w:line="240" w:lineRule="auto"/>
      </w:pPr>
      <w:r>
        <w:separator/>
      </w:r>
    </w:p>
  </w:endnote>
  <w:endnote w:type="continuationSeparator" w:id="0">
    <w:p w14:paraId="4EADF0F5" w14:textId="77777777" w:rsidR="00794037" w:rsidRDefault="0079403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f-secondary)">
    <w:altName w:val="Cambria"/>
    <w:panose1 w:val="020B0604020202020204"/>
    <w:charset w:val="00"/>
    <w:family w:val="roman"/>
    <w:notTrueType/>
    <w:pitch w:val="default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42D70" w14:textId="77777777" w:rsidR="00794037" w:rsidRDefault="00794037" w:rsidP="00BE053D">
      <w:pPr>
        <w:spacing w:after="0" w:line="240" w:lineRule="auto"/>
      </w:pPr>
      <w:r>
        <w:separator/>
      </w:r>
    </w:p>
  </w:footnote>
  <w:footnote w:type="continuationSeparator" w:id="0">
    <w:p w14:paraId="57BEA24F" w14:textId="77777777" w:rsidR="00794037" w:rsidRDefault="0079403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47FA9"/>
    <w:multiLevelType w:val="hybridMultilevel"/>
    <w:tmpl w:val="FAB824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0128652">
    <w:abstractNumId w:val="15"/>
  </w:num>
  <w:num w:numId="2" w16cid:durableId="730739503">
    <w:abstractNumId w:val="18"/>
  </w:num>
  <w:num w:numId="3" w16cid:durableId="1720518757">
    <w:abstractNumId w:val="20"/>
  </w:num>
  <w:num w:numId="4" w16cid:durableId="394084692">
    <w:abstractNumId w:val="0"/>
  </w:num>
  <w:num w:numId="5" w16cid:durableId="2034184423">
    <w:abstractNumId w:val="1"/>
  </w:num>
  <w:num w:numId="6" w16cid:durableId="1637446917">
    <w:abstractNumId w:val="2"/>
  </w:num>
  <w:num w:numId="7" w16cid:durableId="1620530112">
    <w:abstractNumId w:val="14"/>
  </w:num>
  <w:num w:numId="8" w16cid:durableId="1148594659">
    <w:abstractNumId w:val="23"/>
  </w:num>
  <w:num w:numId="9" w16cid:durableId="374695901">
    <w:abstractNumId w:val="13"/>
  </w:num>
  <w:num w:numId="10" w16cid:durableId="1682395549">
    <w:abstractNumId w:val="24"/>
  </w:num>
  <w:num w:numId="11" w16cid:durableId="69930000">
    <w:abstractNumId w:val="6"/>
  </w:num>
  <w:num w:numId="12" w16cid:durableId="1461800231">
    <w:abstractNumId w:val="7"/>
  </w:num>
  <w:num w:numId="13" w16cid:durableId="1922637112">
    <w:abstractNumId w:val="9"/>
  </w:num>
  <w:num w:numId="14" w16cid:durableId="1728797590">
    <w:abstractNumId w:val="10"/>
  </w:num>
  <w:num w:numId="15" w16cid:durableId="1430926959">
    <w:abstractNumId w:val="22"/>
  </w:num>
  <w:num w:numId="16" w16cid:durableId="1661500768">
    <w:abstractNumId w:val="5"/>
  </w:num>
  <w:num w:numId="17" w16cid:durableId="417141188">
    <w:abstractNumId w:val="17"/>
  </w:num>
  <w:num w:numId="18" w16cid:durableId="878399963">
    <w:abstractNumId w:val="4"/>
  </w:num>
  <w:num w:numId="19" w16cid:durableId="1063679041">
    <w:abstractNumId w:val="19"/>
  </w:num>
  <w:num w:numId="20" w16cid:durableId="375203515">
    <w:abstractNumId w:val="11"/>
  </w:num>
  <w:num w:numId="21" w16cid:durableId="664548800">
    <w:abstractNumId w:val="12"/>
  </w:num>
  <w:num w:numId="22" w16cid:durableId="1776093315">
    <w:abstractNumId w:val="16"/>
  </w:num>
  <w:num w:numId="23" w16cid:durableId="480922011">
    <w:abstractNumId w:val="8"/>
  </w:num>
  <w:num w:numId="24" w16cid:durableId="2133549866">
    <w:abstractNumId w:val="21"/>
  </w:num>
  <w:num w:numId="25" w16cid:durableId="77537069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lian Brilz">
    <w15:presenceInfo w15:providerId="Windows Live" w15:userId="65ac41a68621be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0ED9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30010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213"/>
    <w:rsid w:val="001F4175"/>
    <w:rsid w:val="00223A4D"/>
    <w:rsid w:val="00232CB5"/>
    <w:rsid w:val="00234A7E"/>
    <w:rsid w:val="0024373D"/>
    <w:rsid w:val="002508C2"/>
    <w:rsid w:val="00267252"/>
    <w:rsid w:val="00282DB0"/>
    <w:rsid w:val="00293978"/>
    <w:rsid w:val="002B2091"/>
    <w:rsid w:val="002C6972"/>
    <w:rsid w:val="002D2B32"/>
    <w:rsid w:val="002D4516"/>
    <w:rsid w:val="002F46AD"/>
    <w:rsid w:val="002F62E8"/>
    <w:rsid w:val="003101F0"/>
    <w:rsid w:val="00314B7A"/>
    <w:rsid w:val="00324BC5"/>
    <w:rsid w:val="00340BAB"/>
    <w:rsid w:val="003418E0"/>
    <w:rsid w:val="00347F8D"/>
    <w:rsid w:val="00372F7B"/>
    <w:rsid w:val="003733E5"/>
    <w:rsid w:val="003815A5"/>
    <w:rsid w:val="00390EA6"/>
    <w:rsid w:val="003A1F0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40DF"/>
    <w:rsid w:val="005716D4"/>
    <w:rsid w:val="00571B60"/>
    <w:rsid w:val="00585A4D"/>
    <w:rsid w:val="00596473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054"/>
    <w:rsid w:val="006732D6"/>
    <w:rsid w:val="00690B56"/>
    <w:rsid w:val="00693E09"/>
    <w:rsid w:val="006962F2"/>
    <w:rsid w:val="006A2DE9"/>
    <w:rsid w:val="006A7230"/>
    <w:rsid w:val="006B1FF1"/>
    <w:rsid w:val="006B4E32"/>
    <w:rsid w:val="006B72C7"/>
    <w:rsid w:val="006B7F78"/>
    <w:rsid w:val="006C2252"/>
    <w:rsid w:val="006D7F7F"/>
    <w:rsid w:val="006E2C9C"/>
    <w:rsid w:val="006E40EF"/>
    <w:rsid w:val="006F0039"/>
    <w:rsid w:val="006F7AEC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191"/>
    <w:rsid w:val="00776C46"/>
    <w:rsid w:val="0078260B"/>
    <w:rsid w:val="007838D1"/>
    <w:rsid w:val="00785254"/>
    <w:rsid w:val="00785853"/>
    <w:rsid w:val="00794037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6742B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1454B"/>
    <w:rsid w:val="00A26D0D"/>
    <w:rsid w:val="00A33BDE"/>
    <w:rsid w:val="00A34885"/>
    <w:rsid w:val="00A43BC1"/>
    <w:rsid w:val="00A74225"/>
    <w:rsid w:val="00A76AEB"/>
    <w:rsid w:val="00A936D5"/>
    <w:rsid w:val="00AA1EB0"/>
    <w:rsid w:val="00AA2DA3"/>
    <w:rsid w:val="00AA5A9C"/>
    <w:rsid w:val="00AB016A"/>
    <w:rsid w:val="00AB2A5A"/>
    <w:rsid w:val="00AD28F8"/>
    <w:rsid w:val="00AE38E6"/>
    <w:rsid w:val="00B0230B"/>
    <w:rsid w:val="00B17D95"/>
    <w:rsid w:val="00B23509"/>
    <w:rsid w:val="00B359DB"/>
    <w:rsid w:val="00B3632B"/>
    <w:rsid w:val="00B36994"/>
    <w:rsid w:val="00B409D8"/>
    <w:rsid w:val="00B44981"/>
    <w:rsid w:val="00B5178D"/>
    <w:rsid w:val="00B67F1F"/>
    <w:rsid w:val="00B701D7"/>
    <w:rsid w:val="00B90595"/>
    <w:rsid w:val="00BA215A"/>
    <w:rsid w:val="00BB5F09"/>
    <w:rsid w:val="00BC0D9F"/>
    <w:rsid w:val="00BC7EEA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3316"/>
    <w:rsid w:val="00C8360C"/>
    <w:rsid w:val="00C916C2"/>
    <w:rsid w:val="00C96BA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1854"/>
    <w:rsid w:val="00D331F4"/>
    <w:rsid w:val="00D470E4"/>
    <w:rsid w:val="00D52142"/>
    <w:rsid w:val="00D5280E"/>
    <w:rsid w:val="00D56EBB"/>
    <w:rsid w:val="00D61F14"/>
    <w:rsid w:val="00D80D6B"/>
    <w:rsid w:val="00D90950"/>
    <w:rsid w:val="00DA69DF"/>
    <w:rsid w:val="00DB33F8"/>
    <w:rsid w:val="00DD38E2"/>
    <w:rsid w:val="00E13110"/>
    <w:rsid w:val="00E171B4"/>
    <w:rsid w:val="00E24DF1"/>
    <w:rsid w:val="00E431ED"/>
    <w:rsid w:val="00E64FF5"/>
    <w:rsid w:val="00E907EC"/>
    <w:rsid w:val="00EA5421"/>
    <w:rsid w:val="00EA700D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96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6BA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96B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96BA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96BA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6B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6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dcterms:created xsi:type="dcterms:W3CDTF">2023-06-14T15:35:00Z</dcterms:created>
  <dcterms:modified xsi:type="dcterms:W3CDTF">2023-09-26T18:10:00Z</dcterms:modified>
</cp:coreProperties>
</file>