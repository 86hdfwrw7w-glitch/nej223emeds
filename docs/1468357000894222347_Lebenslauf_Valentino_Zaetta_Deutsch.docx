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428"/>
        <w:gridCol w:w="140"/>
        <w:gridCol w:w="283"/>
        <w:gridCol w:w="425"/>
        <w:gridCol w:w="142"/>
        <w:gridCol w:w="852"/>
        <w:gridCol w:w="565"/>
        <w:gridCol w:w="1137"/>
        <w:gridCol w:w="142"/>
        <w:tblGridChange w:id="0">
          <w:tblGrid>
            <w:gridCol w:w="5521"/>
            <w:gridCol w:w="147"/>
            <w:gridCol w:w="284"/>
            <w:gridCol w:w="567"/>
            <w:gridCol w:w="283"/>
            <w:gridCol w:w="142"/>
            <w:gridCol w:w="428"/>
            <w:gridCol w:w="140"/>
            <w:gridCol w:w="283"/>
            <w:gridCol w:w="425"/>
            <w:gridCol w:w="142"/>
            <w:gridCol w:w="852"/>
            <w:gridCol w:w="565"/>
            <w:gridCol w:w="1137"/>
            <w:gridCol w:w="142"/>
          </w:tblGrid>
        </w:tblGridChange>
      </w:tblGrid>
      <w:tr w:rsidR="00892A5D" w:rsidRPr="002D7609" w14:paraId="487AC9CE" w14:textId="77777777" w:rsidTr="00892A5D">
        <w:trPr>
          <w:trHeight w:val="283"/>
        </w:trPr>
        <w:tc>
          <w:tcPr>
            <w:tcW w:w="11058" w:type="dxa"/>
            <w:gridSpan w:val="15"/>
            <w:vAlign w:val="bottom"/>
          </w:tcPr>
          <w:p w14:paraId="0CBC6997" w14:textId="4F4266D8" w:rsidR="00E55D90" w:rsidRPr="002D7609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2D7609">
              <w:rPr>
                <w:rFonts w:ascii="Arial" w:hAnsi="Arial" w:cs="Arial"/>
                <w:b/>
                <w:sz w:val="48"/>
                <w:szCs w:val="44"/>
              </w:rPr>
              <w:t xml:space="preserve">Valentino </w:t>
            </w:r>
            <w:proofErr w:type="spellStart"/>
            <w:r w:rsidRPr="002D7609">
              <w:rPr>
                <w:rFonts w:ascii="Arial" w:hAnsi="Arial" w:cs="Arial"/>
                <w:b/>
                <w:sz w:val="48"/>
                <w:szCs w:val="44"/>
              </w:rPr>
              <w:t>Zaetta</w:t>
            </w:r>
            <w:proofErr w:type="spellEnd"/>
          </w:p>
          <w:p w14:paraId="135895E2" w14:textId="07F10A3B" w:rsidR="00F44F5F" w:rsidRPr="002D7609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2D7609">
              <w:rPr>
                <w:rFonts w:ascii="Arial" w:hAnsi="Arial" w:cs="Arial"/>
                <w:bCs/>
                <w:sz w:val="20"/>
                <w:szCs w:val="20"/>
              </w:rPr>
              <w:t>Ronystrasse</w:t>
            </w:r>
            <w:proofErr w:type="spellEnd"/>
            <w:r w:rsidRPr="002D7609">
              <w:rPr>
                <w:rFonts w:ascii="Arial" w:hAnsi="Arial" w:cs="Arial"/>
                <w:bCs/>
                <w:sz w:val="20"/>
                <w:szCs w:val="20"/>
              </w:rPr>
              <w:t xml:space="preserve"> 4a, Hünenberg, 6331, </w:t>
            </w:r>
            <w:proofErr w:type="spellStart"/>
            <w:r w:rsidRPr="002D7609">
              <w:rPr>
                <w:rFonts w:ascii="Arial" w:hAnsi="Arial" w:cs="Arial"/>
                <w:bCs/>
                <w:sz w:val="20"/>
                <w:szCs w:val="20"/>
              </w:rPr>
              <w:t>Switzerland</w:t>
            </w:r>
            <w:proofErr w:type="spellEnd"/>
            <w:r w:rsidR="00C507C8" w:rsidRPr="002D7609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2D7609">
              <w:rPr>
                <w:rFonts w:ascii="Arial" w:hAnsi="Arial" w:cs="Arial"/>
                <w:bCs/>
                <w:sz w:val="20"/>
                <w:szCs w:val="20"/>
              </w:rPr>
              <w:t>valentino.zaetta@gmail.com | +41(0)766839915</w:t>
            </w:r>
          </w:p>
        </w:tc>
      </w:tr>
      <w:tr w:rsidR="00892A5D" w:rsidRPr="002D7609" w14:paraId="0FCADE56" w14:textId="77777777" w:rsidTr="00892A5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6219B894" w14:textId="631A363D" w:rsidR="002508C2" w:rsidRPr="002D7609" w:rsidRDefault="00DC6256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892A5D" w:rsidRPr="002D7609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06C1D616" w:rsidR="00D1492F" w:rsidRPr="002D7609" w:rsidRDefault="00033E95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4256" w:type="dxa"/>
            <w:gridSpan w:val="10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2D7609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Pr="002D7609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 xml:space="preserve">B.Sc. in </w:t>
            </w:r>
            <w:r w:rsidR="009426D3" w:rsidRPr="002D7609">
              <w:rPr>
                <w:rFonts w:ascii="Arial" w:hAnsi="Arial" w:cs="Arial"/>
                <w:sz w:val="20"/>
                <w:szCs w:val="20"/>
              </w:rPr>
              <w:t>Business Administration</w:t>
            </w:r>
          </w:p>
          <w:p w14:paraId="11CB9A0F" w14:textId="7C6609F6" w:rsidR="00C36063" w:rsidRPr="002D7609" w:rsidRDefault="00033E95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Mitglied</w:t>
            </w:r>
            <w:r w:rsidR="00C36063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Consulting Club</w:t>
            </w:r>
          </w:p>
        </w:tc>
        <w:tc>
          <w:tcPr>
            <w:tcW w:w="5537" w:type="dxa"/>
            <w:gridSpan w:val="14"/>
            <w:vAlign w:val="bottom"/>
          </w:tcPr>
          <w:p w14:paraId="419A9228" w14:textId="54D6454F" w:rsidR="007E02DF" w:rsidRPr="002D7609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2025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2D7609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5B13D51D" w:rsidR="007E02DF" w:rsidRPr="002D7609" w:rsidRDefault="002D7609" w:rsidP="009479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UNIVERSITÄT BERN</w:t>
            </w:r>
          </w:p>
        </w:tc>
        <w:tc>
          <w:tcPr>
            <w:tcW w:w="4114" w:type="dxa"/>
            <w:gridSpan w:val="9"/>
            <w:vAlign w:val="bottom"/>
          </w:tcPr>
          <w:p w14:paraId="63D86F51" w14:textId="1A840039" w:rsidR="007E02DF" w:rsidRPr="002D7609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2632213" w14:textId="77777777" w:rsidTr="00892A5D">
        <w:trPr>
          <w:trHeight w:val="57"/>
        </w:trPr>
        <w:tc>
          <w:tcPr>
            <w:tcW w:w="7795" w:type="dxa"/>
            <w:gridSpan w:val="9"/>
            <w:vAlign w:val="bottom"/>
          </w:tcPr>
          <w:p w14:paraId="5F71027E" w14:textId="3F184FFC" w:rsidR="007E02DF" w:rsidRPr="00C018F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18FF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C018FF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2D7609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2D7609" w14:paraId="4D68BFE7" w14:textId="77777777" w:rsidTr="00892A5D">
        <w:trPr>
          <w:trHeight w:val="57"/>
        </w:trPr>
        <w:tc>
          <w:tcPr>
            <w:tcW w:w="11058" w:type="dxa"/>
            <w:gridSpan w:val="15"/>
            <w:vAlign w:val="bottom"/>
          </w:tcPr>
          <w:p w14:paraId="79F1BFBD" w14:textId="763087D2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Notendurchschnitt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</w:p>
          <w:p w14:paraId="10C66E8B" w14:textId="3ADC92EE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Relevante Fächer</w:t>
            </w:r>
            <w:r w:rsidR="00793903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Accounting (6),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5),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0), Marketing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</w:t>
            </w:r>
          </w:p>
          <w:p w14:paraId="54BF63E9" w14:textId="43C17EAD" w:rsidR="00892A5D" w:rsidRPr="002D7609" w:rsidRDefault="00385335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Übergang zur Universität St. Gallen nach zwei Semester</w:t>
            </w:r>
          </w:p>
        </w:tc>
      </w:tr>
      <w:tr w:rsidR="00892A5D" w:rsidRPr="002D7609" w14:paraId="6B19CF91" w14:textId="77777777" w:rsidTr="00892A5D">
        <w:trPr>
          <w:trHeight w:val="340"/>
        </w:trPr>
        <w:tc>
          <w:tcPr>
            <w:tcW w:w="9214" w:type="dxa"/>
            <w:gridSpan w:val="12"/>
            <w:vAlign w:val="bottom"/>
          </w:tcPr>
          <w:p w14:paraId="54F7169D" w14:textId="0ED714E9" w:rsidR="007E02DF" w:rsidRPr="002D7609" w:rsidRDefault="007E02DF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GYMNASIUM </w:t>
            </w:r>
            <w:r w:rsidR="006444CD" w:rsidRPr="002D7609">
              <w:rPr>
                <w:rFonts w:ascii="Arial" w:hAnsi="Arial" w:cs="Arial"/>
                <w:b/>
                <w:sz w:val="21"/>
                <w:szCs w:val="21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2D7609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4CBA2F80" w:rsidR="00FC423D" w:rsidRPr="002D7609" w:rsidRDefault="00FC423D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Maturanot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e</w:t>
            </w:r>
            <w:r w:rsidR="0038533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 xml:space="preserve">5.2 </w:t>
            </w:r>
          </w:p>
        </w:tc>
        <w:tc>
          <w:tcPr>
            <w:tcW w:w="5390" w:type="dxa"/>
            <w:gridSpan w:val="13"/>
            <w:vAlign w:val="bottom"/>
          </w:tcPr>
          <w:p w14:paraId="3DE8C75D" w14:textId="2CC30251" w:rsidR="00FC423D" w:rsidRPr="002D7609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2D7609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2D7609" w14:paraId="3BB5B312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12CC1E5E" w14:textId="519AF824" w:rsidR="00411EF8" w:rsidRPr="002D7609" w:rsidRDefault="00DC6256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8"/>
                <w:lang w:val="de-CH"/>
              </w:rPr>
              <w:t>PRAKTISCHE ERFAHRUNG</w:t>
            </w:r>
          </w:p>
        </w:tc>
      </w:tr>
      <w:tr w:rsidR="00AE3BFD" w:rsidRPr="00302674" w14:paraId="52A4D8C1" w14:textId="77777777" w:rsidTr="006C785F">
        <w:trPr>
          <w:trHeight w:val="454"/>
        </w:trPr>
        <w:tc>
          <w:tcPr>
            <w:tcW w:w="11058" w:type="dxa"/>
            <w:gridSpan w:val="15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2D7609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2D7609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2D7609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Zug, CH</w:t>
                  </w:r>
                </w:p>
              </w:tc>
            </w:tr>
            <w:tr w:rsidR="006C785F" w:rsidRPr="002D7609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7AE48B67" w:rsidR="006C785F" w:rsidRPr="006A17B5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 w:rsidRP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</w:t>
                  </w:r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Startup </w:t>
                  </w:r>
                  <w:proofErr w:type="spellStart"/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im</w:t>
                  </w:r>
                  <w:proofErr w:type="spellEnd"/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Food &amp; Beverage Sektor</w:t>
                  </w:r>
                  <w:r w:rsidRP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, B2B </w:t>
                  </w:r>
                  <w:proofErr w:type="spellStart"/>
                  <w:r w:rsid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gefrohrene</w:t>
                  </w:r>
                  <w:proofErr w:type="spellEnd"/>
                  <w:r w:rsid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und </w:t>
                  </w:r>
                  <w:proofErr w:type="spellStart"/>
                  <w:r w:rsid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traditionelle</w:t>
                  </w:r>
                  <w:proofErr w:type="spellEnd"/>
                  <w:r w:rsid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Cookies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0156CB7F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proofErr w:type="spellStart"/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  <w:proofErr w:type="spellEnd"/>
                </w:p>
              </w:tc>
            </w:tr>
            <w:tr w:rsidR="006C785F" w:rsidRPr="00302674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70B9D567" w:rsidR="006C785F" w:rsidRPr="00302674" w:rsidRDefault="00302674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 w:rsidRPr="00302674">
                    <w:rPr>
                      <w:rFonts w:cs="Arial"/>
                    </w:rPr>
                    <w:t xml:space="preserve">Leitung Finanzen, Controlling, Pricing 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302674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38FE72F" w14:textId="77777777" w:rsidR="00AE3BFD" w:rsidRPr="00302674" w:rsidRDefault="00AE3BFD" w:rsidP="00411EF8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6A17B5" w:rsidRPr="002D7609" w14:paraId="3A2665B3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239F87B8" w14:textId="36DE3F7F" w:rsidR="006A17B5" w:rsidRPr="002D7609" w:rsidRDefault="006A17B5" w:rsidP="006A17B5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 xml:space="preserve">SPORTLICHE ERFOLGE &amp; </w:t>
            </w:r>
            <w:r w:rsidRPr="00EB651D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A17B5" w:rsidRPr="002D7609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HOCKEY REINACH</w:t>
            </w:r>
          </w:p>
        </w:tc>
        <w:tc>
          <w:tcPr>
            <w:tcW w:w="4539" w:type="dxa"/>
            <w:gridSpan w:val="11"/>
            <w:tcBorders>
              <w:top w:val="single" w:sz="4" w:space="0" w:color="auto"/>
            </w:tcBorders>
            <w:vAlign w:val="bottom"/>
          </w:tcPr>
          <w:p w14:paraId="72C07CBD" w14:textId="4224047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Reinach, CH</w:t>
            </w:r>
          </w:p>
        </w:tc>
      </w:tr>
      <w:tr w:rsidR="006A17B5" w:rsidRPr="002D7609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508A05A4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Semi-professioneller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Eishockey</w:t>
            </w:r>
            <w:r w:rsidR="00B5420A">
              <w:rPr>
                <w:rFonts w:ascii="Arial" w:hAnsi="Arial" w:cs="Arial"/>
                <w:sz w:val="20"/>
                <w:szCs w:val="20"/>
              </w:rPr>
              <w:t>goalie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der 1. Liga</w:t>
            </w:r>
          </w:p>
        </w:tc>
        <w:tc>
          <w:tcPr>
            <w:tcW w:w="4539" w:type="dxa"/>
            <w:gridSpan w:val="11"/>
            <w:vAlign w:val="bottom"/>
          </w:tcPr>
          <w:p w14:paraId="08499395" w14:textId="740CF255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04/2025 – 04/2026</w:t>
            </w:r>
          </w:p>
        </w:tc>
      </w:tr>
      <w:tr w:rsidR="006A17B5" w:rsidRPr="00C018FF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50732D78" w:rsidR="006A17B5" w:rsidRPr="00C018FF" w:rsidRDefault="006A17B5" w:rsidP="006A17B5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C018FF">
              <w:rPr>
                <w:rFonts w:ascii="Arial" w:hAnsi="Arial" w:cs="Arial"/>
                <w:b/>
                <w:sz w:val="21"/>
                <w:szCs w:val="21"/>
                <w:lang w:val="fr-CH"/>
              </w:rPr>
              <w:t>HC LA CHAUX-DE-FONDS</w:t>
            </w:r>
          </w:p>
        </w:tc>
        <w:tc>
          <w:tcPr>
            <w:tcW w:w="4539" w:type="dxa"/>
            <w:gridSpan w:val="11"/>
            <w:vAlign w:val="bottom"/>
          </w:tcPr>
          <w:p w14:paraId="6B65651A" w14:textId="417D4074" w:rsidR="006A17B5" w:rsidRPr="00C018FF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C018FF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0AA82787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Professioneller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Eishockeygoalie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B5420A">
              <w:rPr>
                <w:rFonts w:ascii="Arial" w:hAnsi="Arial" w:cs="Arial"/>
                <w:sz w:val="20"/>
                <w:szCs w:val="20"/>
              </w:rPr>
              <w:t>der Swiss League</w:t>
            </w:r>
          </w:p>
        </w:tc>
        <w:tc>
          <w:tcPr>
            <w:tcW w:w="4539" w:type="dxa"/>
            <w:gridSpan w:val="11"/>
            <w:vAlign w:val="bottom"/>
          </w:tcPr>
          <w:p w14:paraId="61FC3097" w14:textId="7D908D18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04/2024 – 04/2025</w:t>
            </w:r>
          </w:p>
        </w:tc>
      </w:tr>
      <w:tr w:rsidR="006A17B5" w:rsidRPr="00B5420A" w14:paraId="6E9F0F49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047D4453" w14:textId="32B52969" w:rsidR="006A17B5" w:rsidRPr="00B5420A" w:rsidRDefault="00B5420A" w:rsidP="006A17B5">
            <w:pPr>
              <w:pStyle w:val="Bullets"/>
              <w:rPr>
                <w:rFonts w:cs="Arial"/>
                <w:szCs w:val="20"/>
                <w:lang w:val="en-US"/>
              </w:rPr>
            </w:pPr>
            <w:r w:rsidRPr="00B5420A">
              <w:rPr>
                <w:rFonts w:cs="Arial"/>
                <w:szCs w:val="20"/>
                <w:lang w:val="en-US"/>
              </w:rPr>
              <w:t>Gewinner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„</w:t>
            </w:r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Swiss Men Ice Hockey </w:t>
            </w:r>
            <w:proofErr w:type="gramStart"/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Cup“ </w:t>
            </w:r>
            <w:proofErr w:type="spellStart"/>
            <w:r>
              <w:rPr>
                <w:rFonts w:cs="Arial"/>
                <w:szCs w:val="20"/>
                <w:lang w:val="en-US"/>
              </w:rPr>
              <w:t>im</w:t>
            </w:r>
            <w:proofErr w:type="spellEnd"/>
            <w:proofErr w:type="gramEnd"/>
            <w:r>
              <w:rPr>
                <w:rFonts w:cs="Arial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Cs w:val="20"/>
                <w:lang w:val="en-US"/>
              </w:rPr>
              <w:t>Feburar</w:t>
            </w:r>
            <w:proofErr w:type="spellEnd"/>
            <w:r w:rsidR="006A17B5" w:rsidRPr="00B5420A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6A17B5" w:rsidRPr="00B5420A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6A17B5" w:rsidRPr="002D7609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1"/>
            <w:vAlign w:val="bottom"/>
          </w:tcPr>
          <w:p w14:paraId="4388C898" w14:textId="7C80F10E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Ambri, CH</w:t>
            </w:r>
          </w:p>
        </w:tc>
      </w:tr>
      <w:tr w:rsidR="006A17B5" w:rsidRPr="002D7609" w14:paraId="3CE29478" w14:textId="77777777" w:rsidTr="00892A5D">
        <w:trPr>
          <w:trHeight w:val="57"/>
        </w:trPr>
        <w:tc>
          <w:tcPr>
            <w:tcW w:w="7512" w:type="dxa"/>
            <w:gridSpan w:val="8"/>
            <w:vAlign w:val="bottom"/>
          </w:tcPr>
          <w:p w14:paraId="05756D5E" w14:textId="3381A343" w:rsidR="006A17B5" w:rsidRPr="002D7609" w:rsidRDefault="00B5420A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Erster professioneller Vertrag in der höchsten Spielklasse der Schweiz</w:t>
            </w:r>
            <w:r w:rsidR="006A17B5" w:rsidRPr="002D7609">
              <w:rPr>
                <w:rFonts w:ascii="Arial" w:hAnsi="Arial" w:cs="Arial"/>
                <w:sz w:val="20"/>
                <w:szCs w:val="20"/>
              </w:rPr>
              <w:t xml:space="preserve"> (National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04/2023 – 04/2024</w:t>
            </w:r>
          </w:p>
        </w:tc>
      </w:tr>
      <w:tr w:rsidR="006A17B5" w:rsidRPr="002D7609" w14:paraId="789DA00D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3B543C57" w14:textId="25179A02" w:rsidR="006A17B5" w:rsidRPr="002D7609" w:rsidRDefault="00B5420A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Erste Spiele in der Swiss League und Aufgebote </w:t>
            </w:r>
            <w:r w:rsidR="002B3ACC">
              <w:rPr>
                <w:rFonts w:cs="Arial"/>
              </w:rPr>
              <w:t>in der National League</w:t>
            </w:r>
          </w:p>
          <w:p w14:paraId="445A86DD" w14:textId="261AAF43" w:rsidR="006A17B5" w:rsidRPr="002B3ACC" w:rsidRDefault="002B3ACC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2B3ACC">
              <w:rPr>
                <w:rFonts w:cs="Arial"/>
              </w:rPr>
              <w:t xml:space="preserve">Erstmaliges </w:t>
            </w:r>
            <w:proofErr w:type="spellStart"/>
            <w:r w:rsidRPr="002B3ACC">
              <w:rPr>
                <w:rFonts w:cs="Arial"/>
              </w:rPr>
              <w:t>erreichen</w:t>
            </w:r>
            <w:proofErr w:type="spellEnd"/>
            <w:r w:rsidRPr="002B3ACC">
              <w:rPr>
                <w:rFonts w:cs="Arial"/>
              </w:rPr>
              <w:t xml:space="preserve"> des Halbfinales mit dem U21-Elit Team des </w:t>
            </w:r>
            <w:r>
              <w:rPr>
                <w:rFonts w:cs="Arial"/>
              </w:rPr>
              <w:t>HC Ambri-Piottas</w:t>
            </w:r>
            <w:r w:rsidR="006A17B5" w:rsidRPr="002B3ACC">
              <w:rPr>
                <w:rFonts w:cs="Arial"/>
              </w:rPr>
              <w:t xml:space="preserve"> </w:t>
            </w:r>
          </w:p>
          <w:p w14:paraId="5F0F0C98" w14:textId="69D842AA" w:rsidR="006A17B5" w:rsidRPr="002D7609" w:rsidRDefault="00943A17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Ausgezeichnet für die meisten «Clean Sheets» in den ganzen Playoffs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1"/>
            <w:vAlign w:val="bottom"/>
          </w:tcPr>
          <w:p w14:paraId="6CC3E95E" w14:textId="3FAA82C1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Zug, CH</w:t>
            </w:r>
          </w:p>
        </w:tc>
      </w:tr>
      <w:tr w:rsidR="006A17B5" w:rsidRPr="002D7609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4018E2D4" w:rsidR="006A17B5" w:rsidRPr="002D7609" w:rsidRDefault="00943A17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Eishockeykarriere</w:t>
            </w:r>
          </w:p>
        </w:tc>
        <w:tc>
          <w:tcPr>
            <w:tcW w:w="4539" w:type="dxa"/>
            <w:gridSpan w:val="11"/>
            <w:vAlign w:val="bottom"/>
          </w:tcPr>
          <w:p w14:paraId="640C54F0" w14:textId="602894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09/2009 – 04/2023</w:t>
            </w:r>
          </w:p>
        </w:tc>
      </w:tr>
      <w:tr w:rsidR="006A17B5" w:rsidRPr="002D7609" w14:paraId="5088AB16" w14:textId="77777777" w:rsidTr="00CB2EFD">
        <w:trPr>
          <w:trHeight w:val="57"/>
        </w:trPr>
        <w:tc>
          <w:tcPr>
            <w:tcW w:w="10916" w:type="dxa"/>
            <w:gridSpan w:val="14"/>
            <w:vAlign w:val="bottom"/>
          </w:tcPr>
          <w:p w14:paraId="7F4446D2" w14:textId="2001C781" w:rsidR="006A17B5" w:rsidRPr="00D42048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D42048">
              <w:rPr>
                <w:rFonts w:cs="Arial"/>
              </w:rPr>
              <w:t>Aufgebote in der</w:t>
            </w:r>
            <w:r w:rsidR="006A17B5" w:rsidRPr="00D42048">
              <w:rPr>
                <w:rFonts w:cs="Arial"/>
              </w:rPr>
              <w:t xml:space="preserve"> </w:t>
            </w:r>
            <w:r w:rsidR="006A17B5" w:rsidRPr="00D42048">
              <w:rPr>
                <w:rFonts w:cs="Arial"/>
                <w:b/>
                <w:bCs/>
              </w:rPr>
              <w:t>Champions Hockey League</w:t>
            </w:r>
            <w:r w:rsidR="006A17B5" w:rsidRPr="00D42048">
              <w:rPr>
                <w:rFonts w:cs="Arial"/>
              </w:rPr>
              <w:t xml:space="preserve"> (</w:t>
            </w:r>
            <w:r w:rsidRPr="00D42048">
              <w:rPr>
                <w:rFonts w:cs="Arial"/>
              </w:rPr>
              <w:t xml:space="preserve">bis und mit dem </w:t>
            </w:r>
            <w:proofErr w:type="gramStart"/>
            <w:r w:rsidRPr="00D42048">
              <w:rPr>
                <w:rFonts w:cs="Arial"/>
              </w:rPr>
              <w:t>CHL Hal</w:t>
            </w:r>
            <w:r>
              <w:rPr>
                <w:rFonts w:cs="Arial"/>
              </w:rPr>
              <w:t>bfinal</w:t>
            </w:r>
            <w:proofErr w:type="gramEnd"/>
            <w:r w:rsidR="006A17B5" w:rsidRPr="00D42048">
              <w:rPr>
                <w:rFonts w:cs="Arial"/>
              </w:rPr>
              <w:t>)</w:t>
            </w:r>
          </w:p>
          <w:p w14:paraId="669055EC" w14:textId="7A7F82B5" w:rsidR="006A17B5" w:rsidRPr="002D7609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Erste </w:t>
            </w:r>
            <w:r w:rsidR="00C22D40">
              <w:rPr>
                <w:rFonts w:cs="Arial"/>
              </w:rPr>
              <w:t xml:space="preserve">Teilnahmen an Spielen in der höchsten Spielklasse </w:t>
            </w:r>
            <w:proofErr w:type="gramStart"/>
            <w:r w:rsidR="00C22D40">
              <w:rPr>
                <w:rFonts w:cs="Arial"/>
              </w:rPr>
              <w:t>( National</w:t>
            </w:r>
            <w:proofErr w:type="gramEnd"/>
            <w:r w:rsidR="00C22D40">
              <w:rPr>
                <w:rFonts w:cs="Arial"/>
              </w:rPr>
              <w:t xml:space="preserve"> League) mit 18 Jahren</w:t>
            </w:r>
          </w:p>
          <w:p w14:paraId="79178E44" w14:textId="1E0E728F" w:rsidR="006A17B5" w:rsidRPr="00B24F7F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B24F7F">
              <w:rPr>
                <w:rFonts w:cs="Arial"/>
              </w:rPr>
              <w:t xml:space="preserve">Beste Punkteanzahl in der Vereinsgeschichte mit der </w:t>
            </w:r>
            <w:r>
              <w:rPr>
                <w:rFonts w:cs="Arial"/>
              </w:rPr>
              <w:t>U21-Elit</w:t>
            </w:r>
            <w:r w:rsidR="006A17B5" w:rsidRPr="00B24F7F">
              <w:rPr>
                <w:rFonts w:cs="Arial"/>
              </w:rPr>
              <w:t xml:space="preserve"> (128 </w:t>
            </w:r>
            <w:r>
              <w:rPr>
                <w:rFonts w:cs="Arial"/>
              </w:rPr>
              <w:t>Punkte</w:t>
            </w:r>
            <w:r w:rsidR="006A17B5" w:rsidRPr="00B24F7F">
              <w:rPr>
                <w:rFonts w:cs="Arial"/>
              </w:rPr>
              <w:t>)</w:t>
            </w:r>
          </w:p>
          <w:p w14:paraId="401CF038" w14:textId="389B0D68" w:rsidR="006A17B5" w:rsidRPr="002D7609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U21-Elit (2021,2022)</w:t>
            </w:r>
            <w:r w:rsidR="006A17B5" w:rsidRPr="002D7609">
              <w:rPr>
                <w:rFonts w:cs="Arial"/>
                <w:bCs/>
                <w:sz w:val="21"/>
                <w:szCs w:val="21"/>
              </w:rPr>
              <w:t xml:space="preserve">, </w:t>
            </w: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U18-Elit (2019)</w:t>
            </w:r>
          </w:p>
          <w:p w14:paraId="38688A5B" w14:textId="354B8E43" w:rsidR="006A17B5" w:rsidRPr="002D7609" w:rsidRDefault="00C018F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>Statistisch bester Torwart der gesamten</w:t>
            </w:r>
            <w:r w:rsidR="006A17B5" w:rsidRPr="002D7609">
              <w:rPr>
                <w:rFonts w:cs="Arial"/>
              </w:rPr>
              <w:t xml:space="preserve"> U18-Elit </w:t>
            </w:r>
            <w:r>
              <w:rPr>
                <w:rFonts w:cs="Arial"/>
              </w:rPr>
              <w:t>Liga</w:t>
            </w:r>
            <w:r w:rsidR="006A17B5" w:rsidRPr="002D7609">
              <w:rPr>
                <w:rFonts w:cs="Arial"/>
              </w:rPr>
              <w:t xml:space="preserve"> (1.85 Gaa)</w:t>
            </w:r>
          </w:p>
        </w:tc>
        <w:tc>
          <w:tcPr>
            <w:tcW w:w="142" w:type="dxa"/>
            <w:vAlign w:val="bottom"/>
          </w:tcPr>
          <w:p w14:paraId="1D90A14C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0D38B226" w14:textId="77777777" w:rsidTr="00892A5D">
        <w:trPr>
          <w:trHeight w:val="340"/>
        </w:trPr>
        <w:tc>
          <w:tcPr>
            <w:tcW w:w="7512" w:type="dxa"/>
            <w:gridSpan w:val="8"/>
            <w:vAlign w:val="bottom"/>
          </w:tcPr>
          <w:p w14:paraId="1995F2F0" w14:textId="26BAB582" w:rsidR="006A17B5" w:rsidRPr="002D7609" w:rsidRDefault="00DD4014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SCHWEIZER JUNIOREN NATIONALMANNSCHAFT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Switzerland</w:t>
            </w:r>
            <w:proofErr w:type="spellEnd"/>
          </w:p>
        </w:tc>
      </w:tr>
      <w:tr w:rsidR="006A17B5" w:rsidRPr="002D7609" w14:paraId="46D6E99A" w14:textId="77777777" w:rsidTr="00892A5D">
        <w:trPr>
          <w:trHeight w:val="57"/>
        </w:trPr>
        <w:tc>
          <w:tcPr>
            <w:tcW w:w="9214" w:type="dxa"/>
            <w:gridSpan w:val="12"/>
            <w:vAlign w:val="bottom"/>
          </w:tcPr>
          <w:p w14:paraId="405168BD" w14:textId="27D64660" w:rsidR="006A17B5" w:rsidRPr="002D7609" w:rsidRDefault="00C018FF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Teilnahme an diversen </w:t>
            </w:r>
            <w:r w:rsidR="003F65DE">
              <w:rPr>
                <w:rFonts w:ascii="Arial" w:hAnsi="Arial" w:cs="Arial"/>
                <w:sz w:val="20"/>
                <w:szCs w:val="20"/>
              </w:rPr>
              <w:t>internationalen Turnieren mit der Schweizer Nationalmannschaft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09/2016 – 04/2023</w:t>
            </w:r>
          </w:p>
        </w:tc>
      </w:tr>
      <w:tr w:rsidR="006A17B5" w:rsidRPr="00EA4A78" w14:paraId="19E14222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24D4880E" w14:textId="096F74EC" w:rsidR="006A17B5" w:rsidRPr="002D7609" w:rsidRDefault="003F65DE" w:rsidP="006A17B5">
            <w:pPr>
              <w:pStyle w:val="Bullets"/>
              <w:rPr>
                <w:rFonts w:cs="Arial"/>
                <w:b/>
                <w:bCs/>
              </w:rPr>
            </w:pPr>
            <w:proofErr w:type="gramStart"/>
            <w:r>
              <w:rPr>
                <w:rFonts w:cs="Arial"/>
              </w:rPr>
              <w:t>Erweitertes Kader</w:t>
            </w:r>
            <w:proofErr w:type="gramEnd"/>
            <w:r>
              <w:rPr>
                <w:rFonts w:cs="Arial"/>
              </w:rPr>
              <w:t xml:space="preserve"> des U20 und U18 </w:t>
            </w:r>
            <w:r w:rsidR="00C8337D">
              <w:rPr>
                <w:rFonts w:cs="Arial"/>
              </w:rPr>
              <w:t>Teams</w:t>
            </w:r>
            <w:r w:rsidR="006A17B5" w:rsidRPr="002D7609">
              <w:rPr>
                <w:rFonts w:cs="Arial"/>
              </w:rPr>
              <w:t xml:space="preserve"> </w:t>
            </w:r>
            <w:r w:rsidR="006A17B5" w:rsidRPr="002D7609">
              <w:rPr>
                <w:rFonts w:cs="Arial"/>
                <w:b/>
                <w:bCs/>
              </w:rPr>
              <w:t>(W</w:t>
            </w:r>
            <w:r w:rsidR="00C8337D">
              <w:rPr>
                <w:rFonts w:cs="Arial"/>
                <w:b/>
                <w:bCs/>
              </w:rPr>
              <w:t>eltmeisterschaftsteam</w:t>
            </w:r>
            <w:r w:rsidR="006A17B5" w:rsidRPr="002D7609">
              <w:rPr>
                <w:rFonts w:cs="Arial"/>
                <w:b/>
                <w:bCs/>
              </w:rPr>
              <w:t>)</w:t>
            </w:r>
          </w:p>
          <w:p w14:paraId="7C86A47A" w14:textId="6F0AD059" w:rsidR="006A17B5" w:rsidRPr="002704E9" w:rsidRDefault="00C8337D" w:rsidP="006A17B5">
            <w:pPr>
              <w:pStyle w:val="Bullets"/>
              <w:rPr>
                <w:rFonts w:cs="Arial"/>
              </w:rPr>
            </w:pPr>
            <w:r w:rsidRPr="002704E9">
              <w:rPr>
                <w:rFonts w:cs="Arial"/>
              </w:rPr>
              <w:t>Teilnahme</w:t>
            </w:r>
            <w:r w:rsidR="006A17B5" w:rsidRPr="002704E9">
              <w:rPr>
                <w:rFonts w:cs="Arial"/>
              </w:rPr>
              <w:t xml:space="preserve"> </w:t>
            </w:r>
            <w:r w:rsidR="006A17B5" w:rsidRPr="002704E9">
              <w:rPr>
                <w:rFonts w:cs="Arial"/>
                <w:b/>
                <w:bCs/>
              </w:rPr>
              <w:t>Ivan Hlinka Gretzky Cup</w:t>
            </w:r>
            <w:r w:rsidR="006A17B5" w:rsidRPr="002704E9">
              <w:rPr>
                <w:rFonts w:cs="Arial"/>
              </w:rPr>
              <w:t xml:space="preserve"> (U18</w:t>
            </w:r>
            <w:r w:rsidRPr="002704E9">
              <w:rPr>
                <w:rFonts w:cs="Arial"/>
              </w:rPr>
              <w:t xml:space="preserve"> Nationalmannschaft</w:t>
            </w:r>
            <w:r w:rsidR="006A17B5" w:rsidRPr="002704E9">
              <w:rPr>
                <w:rFonts w:cs="Arial"/>
              </w:rPr>
              <w:t xml:space="preserve">), </w:t>
            </w:r>
            <w:r w:rsidR="002704E9" w:rsidRPr="002704E9">
              <w:rPr>
                <w:rFonts w:cs="Arial"/>
              </w:rPr>
              <w:t>d</w:t>
            </w:r>
            <w:r w:rsidR="002704E9">
              <w:rPr>
                <w:rFonts w:cs="Arial"/>
              </w:rPr>
              <w:t xml:space="preserve">as bedeutendste Turnier für den NHL </w:t>
            </w:r>
            <w:proofErr w:type="spellStart"/>
            <w:r w:rsidR="002704E9">
              <w:rPr>
                <w:rFonts w:cs="Arial"/>
              </w:rPr>
              <w:t>Draft</w:t>
            </w:r>
            <w:proofErr w:type="spellEnd"/>
            <w:r w:rsidR="002704E9">
              <w:rPr>
                <w:rFonts w:cs="Arial"/>
              </w:rPr>
              <w:t xml:space="preserve"> mit bis zu 300 Scouts pro Spiel</w:t>
            </w:r>
          </w:p>
          <w:p w14:paraId="69A05325" w14:textId="4056D266" w:rsidR="006A17B5" w:rsidRPr="002704E9" w:rsidRDefault="002704E9" w:rsidP="006A17B5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lang w:val="en-US"/>
              </w:rPr>
              <w:t>Teilnahme</w:t>
            </w:r>
            <w:proofErr w:type="spellEnd"/>
            <w:r w:rsidR="006A17B5" w:rsidRPr="002704E9">
              <w:rPr>
                <w:rFonts w:cs="Arial"/>
                <w:lang w:val="en-US"/>
              </w:rPr>
              <w:t xml:space="preserve"> </w:t>
            </w:r>
            <w:r w:rsidR="006A17B5" w:rsidRPr="002704E9">
              <w:rPr>
                <w:rFonts w:cs="Arial"/>
                <w:b/>
                <w:bCs/>
                <w:lang w:val="en-US"/>
              </w:rPr>
              <w:t>2020 Youth Olympic Games</w:t>
            </w:r>
            <w:r w:rsidR="006A17B5" w:rsidRPr="002704E9">
              <w:rPr>
                <w:rFonts w:cs="Arial"/>
                <w:lang w:val="en-US"/>
              </w:rPr>
              <w:t xml:space="preserve"> in Lausanne</w:t>
            </w:r>
          </w:p>
          <w:p w14:paraId="0CC6378C" w14:textId="3FC148DC" w:rsidR="006A17B5" w:rsidRPr="002D7609" w:rsidRDefault="00F911B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Nominierung zu dem besten Spieler in diversen Spielen gegen die Slowakei und </w:t>
            </w:r>
            <w:proofErr w:type="spellStart"/>
            <w:r w:rsidR="00EA4A78">
              <w:rPr>
                <w:rFonts w:cs="Arial"/>
              </w:rPr>
              <w:t>Tschechai</w:t>
            </w:r>
            <w:proofErr w:type="spellEnd"/>
            <w:r>
              <w:rPr>
                <w:rFonts w:cs="Arial"/>
              </w:rPr>
              <w:t xml:space="preserve"> </w:t>
            </w:r>
          </w:p>
          <w:p w14:paraId="1B3315B4" w14:textId="13AAA6D4" w:rsidR="006A17B5" w:rsidRPr="00EA4A78" w:rsidRDefault="00EA4A78" w:rsidP="006A17B5">
            <w:pPr>
              <w:pStyle w:val="Bullets"/>
              <w:rPr>
                <w:rFonts w:cs="Arial"/>
              </w:rPr>
            </w:pPr>
            <w:r w:rsidRPr="00EA4A78">
              <w:rPr>
                <w:rFonts w:cs="Arial"/>
              </w:rPr>
              <w:t>Weitere Einsätze in der U</w:t>
            </w:r>
            <w:r>
              <w:rPr>
                <w:rFonts w:cs="Arial"/>
              </w:rPr>
              <w:t xml:space="preserve">16-U18 Nationalmannschaft sowie regionale </w:t>
            </w:r>
            <w:r w:rsidR="00BD78AE">
              <w:rPr>
                <w:rFonts w:cs="Arial"/>
              </w:rPr>
              <w:t>Teams der U13-U15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6A17B5" w:rsidRPr="00EA4A78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B26943D" w14:textId="77777777" w:rsidTr="00CF313D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2-03T22:25:00Z" w16du:dateUtc="2026-02-03T21:25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2-03T22:25:00Z" w16du:dateUtc="2026-02-03T21:25:00Z">
            <w:trPr>
              <w:trHeight w:val="340"/>
            </w:trPr>
          </w:trPrChange>
        </w:trPr>
        <w:tc>
          <w:tcPr>
            <w:tcW w:w="7372" w:type="dxa"/>
            <w:gridSpan w:val="7"/>
            <w:vAlign w:val="bottom"/>
            <w:tcPrChange w:id="3" w:author="David Döbele" w:date="2026-02-03T22:25:00Z" w16du:dateUtc="2026-02-03T21:25:00Z">
              <w:tcPr>
                <w:tcW w:w="5952" w:type="dxa"/>
                <w:gridSpan w:val="3"/>
                <w:vAlign w:val="bottom"/>
              </w:tcPr>
            </w:tcPrChange>
          </w:tcPr>
          <w:p w14:paraId="11E538C2" w14:textId="3A8C282F" w:rsidR="006A17B5" w:rsidRPr="002D7609" w:rsidRDefault="00B94EB9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EHRENAMTLICHE ARBEIT FÜR MENSCHEN MIT BEHINDERUNGEN</w:t>
            </w:r>
          </w:p>
        </w:tc>
        <w:tc>
          <w:tcPr>
            <w:tcW w:w="3686" w:type="dxa"/>
            <w:gridSpan w:val="8"/>
            <w:vAlign w:val="bottom"/>
            <w:tcPrChange w:id="4" w:author="David Döbele" w:date="2026-02-03T22:25:00Z" w16du:dateUtc="2026-02-03T21:25:00Z">
              <w:tcPr>
                <w:tcW w:w="5106" w:type="dxa"/>
                <w:gridSpan w:val="12"/>
                <w:vAlign w:val="bottom"/>
              </w:tcPr>
            </w:tcPrChange>
          </w:tcPr>
          <w:p w14:paraId="21BF18C9" w14:textId="315B6CDD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La Chaux-de-Fonds, CH</w:t>
            </w:r>
          </w:p>
        </w:tc>
      </w:tr>
      <w:tr w:rsidR="006A17B5" w:rsidRPr="002D7609" w14:paraId="04BFDD79" w14:textId="77777777" w:rsidTr="00892A5D">
        <w:trPr>
          <w:trHeight w:val="57"/>
        </w:trPr>
        <w:tc>
          <w:tcPr>
            <w:tcW w:w="8362" w:type="dxa"/>
            <w:gridSpan w:val="11"/>
            <w:vAlign w:val="bottom"/>
          </w:tcPr>
          <w:p w14:paraId="5D908AF7" w14:textId="1DE6F353" w:rsidR="006A17B5" w:rsidRPr="002D7609" w:rsidRDefault="008C7A37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Durchführen und Teilnahme an diversen </w:t>
            </w:r>
            <w:r w:rsidR="00A81725">
              <w:rPr>
                <w:rFonts w:cs="Arial"/>
                <w:i w:val="0"/>
                <w:iCs w:val="0"/>
                <w:szCs w:val="20"/>
              </w:rPr>
              <w:t>Events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6A17B5" w:rsidRPr="00A81725" w14:paraId="66A58453" w14:textId="77777777" w:rsidTr="00892A5D">
        <w:trPr>
          <w:trHeight w:val="57"/>
        </w:trPr>
        <w:tc>
          <w:tcPr>
            <w:tcW w:w="11058" w:type="dxa"/>
            <w:gridSpan w:val="15"/>
            <w:vAlign w:val="bottom"/>
          </w:tcPr>
          <w:p w14:paraId="50B5B9CB" w14:textId="1D0D0C64" w:rsidR="006A17B5" w:rsidRPr="00A81725" w:rsidRDefault="006A17B5" w:rsidP="006A17B5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proofErr w:type="spellStart"/>
            <w:r w:rsidRPr="00A81725">
              <w:rPr>
                <w:rFonts w:cs="Arial"/>
                <w:szCs w:val="20"/>
                <w:lang w:val="en-US"/>
              </w:rPr>
              <w:t>Auto</w:t>
            </w:r>
            <w:r w:rsidR="00A81725" w:rsidRPr="00A81725">
              <w:rPr>
                <w:rFonts w:cs="Arial"/>
                <w:szCs w:val="20"/>
                <w:lang w:val="en-US"/>
              </w:rPr>
              <w:t>ogrammstunden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Zoobesuche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Photosessions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Exkursionen</w:t>
            </w:r>
            <w:proofErr w:type="spellEnd"/>
          </w:p>
        </w:tc>
      </w:tr>
      <w:tr w:rsidR="006A17B5" w:rsidRPr="002D7609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2D7609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2"/>
            <w:vAlign w:val="bottom"/>
          </w:tcPr>
          <w:p w14:paraId="7F9CDF1E" w14:textId="20726E09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Zug, CH</w:t>
            </w:r>
          </w:p>
        </w:tc>
      </w:tr>
      <w:tr w:rsidR="006A17B5" w:rsidRPr="002D7609" w14:paraId="7B2F81B2" w14:textId="77777777" w:rsidTr="00892A5D">
        <w:trPr>
          <w:trHeight w:val="57"/>
        </w:trPr>
        <w:tc>
          <w:tcPr>
            <w:tcW w:w="8220" w:type="dxa"/>
            <w:gridSpan w:val="10"/>
            <w:vAlign w:val="bottom"/>
          </w:tcPr>
          <w:p w14:paraId="099DE2C5" w14:textId="1DD249B0" w:rsidR="006A17B5" w:rsidRPr="002D7609" w:rsidRDefault="00A8172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Einsatz in </w:t>
            </w:r>
            <w:r w:rsidR="00A1075A">
              <w:rPr>
                <w:rFonts w:cs="Arial"/>
                <w:i w:val="0"/>
                <w:iCs w:val="0"/>
                <w:szCs w:val="20"/>
              </w:rPr>
              <w:t xml:space="preserve">Sportevents im Kanton Zug als professioneller </w:t>
            </w:r>
            <w:proofErr w:type="spellStart"/>
            <w:r w:rsidR="00A1075A">
              <w:rPr>
                <w:rFonts w:cs="Arial"/>
                <w:i w:val="0"/>
                <w:iCs w:val="0"/>
                <w:szCs w:val="20"/>
              </w:rPr>
              <w:t>Eishockeygoalie</w:t>
            </w:r>
            <w:proofErr w:type="spellEnd"/>
            <w:r w:rsidR="006A17B5" w:rsidRPr="002D7609">
              <w:rPr>
                <w:rFonts w:cs="Arial"/>
                <w:i w:val="0"/>
                <w:iCs w:val="0"/>
                <w:szCs w:val="20"/>
              </w:rPr>
              <w:t xml:space="preserve">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06AE1250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09/2019 – 04/2023</w:t>
            </w:r>
          </w:p>
        </w:tc>
      </w:tr>
      <w:tr w:rsidR="006A17B5" w:rsidRPr="002D7609" w14:paraId="482569A2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1CFA4492" w14:textId="67DAD70B" w:rsidR="006A17B5" w:rsidRPr="002D7609" w:rsidRDefault="006A17B5" w:rsidP="006A17B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2D7609">
              <w:rPr>
                <w:rFonts w:ascii="Arial" w:hAnsi="Arial" w:cs="Arial"/>
                <w:b/>
                <w:sz w:val="28"/>
                <w:szCs w:val="28"/>
              </w:rPr>
              <w:t>SKILLS &amp; INTERE</w:t>
            </w:r>
            <w:r w:rsidR="00B94EB9">
              <w:rPr>
                <w:rFonts w:ascii="Arial" w:hAnsi="Arial" w:cs="Arial"/>
                <w:b/>
                <w:sz w:val="28"/>
                <w:szCs w:val="28"/>
              </w:rPr>
              <w:t>SSEN</w:t>
            </w:r>
          </w:p>
        </w:tc>
      </w:tr>
      <w:tr w:rsidR="006A17B5" w:rsidRPr="00F145F3" w14:paraId="2B257790" w14:textId="77777777" w:rsidTr="00892A5D">
        <w:trPr>
          <w:trHeight w:val="567"/>
        </w:trPr>
        <w:tc>
          <w:tcPr>
            <w:tcW w:w="11058" w:type="dxa"/>
            <w:gridSpan w:val="15"/>
            <w:tcBorders>
              <w:top w:val="single" w:sz="4" w:space="0" w:color="auto"/>
            </w:tcBorders>
            <w:vAlign w:val="bottom"/>
          </w:tcPr>
          <w:p w14:paraId="061D3FCE" w14:textId="1CDC7C98" w:rsidR="006A17B5" w:rsidRPr="00F145F3" w:rsidRDefault="00A1075A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Sprachen</w:t>
            </w:r>
            <w:r w:rsidR="006A17B5"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6A17B5" w:rsidRPr="00F145F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Deutsch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Muttersprache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Englis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Verhandlungssicher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Ital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ienisch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Französisch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Spanis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Basis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2D7609" w14:paraId="45706C3F" w14:textId="77777777" w:rsidTr="00892A5D">
        <w:trPr>
          <w:trHeight w:val="340"/>
        </w:trPr>
        <w:tc>
          <w:tcPr>
            <w:tcW w:w="11058" w:type="dxa"/>
            <w:gridSpan w:val="15"/>
            <w:vAlign w:val="bottom"/>
          </w:tcPr>
          <w:p w14:paraId="60CA2168" w14:textId="389F7812" w:rsidR="006A17B5" w:rsidRPr="002D7609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Techni</w:t>
            </w:r>
            <w:r w:rsidR="00436628">
              <w:rPr>
                <w:rFonts w:ascii="Arial" w:hAnsi="Arial" w:cs="Arial"/>
                <w:b/>
                <w:bCs/>
                <w:sz w:val="20"/>
                <w:szCs w:val="20"/>
              </w:rPr>
              <w:t>sche Fähigkeiten</w:t>
            </w: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609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436628" w14:paraId="70CB01B0" w14:textId="77777777" w:rsidTr="00CF313D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2-03T22:25:00Z" w16du:dateUtc="2026-02-03T21:25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6" w:author="David Döbele" w:date="2026-02-03T22:25:00Z" w16du:dateUtc="2026-02-03T21:25:00Z">
            <w:trPr>
              <w:trHeight w:val="340"/>
            </w:trPr>
          </w:trPrChange>
        </w:trPr>
        <w:tc>
          <w:tcPr>
            <w:tcW w:w="11058" w:type="dxa"/>
            <w:gridSpan w:val="15"/>
            <w:vAlign w:val="bottom"/>
            <w:tcPrChange w:id="7" w:author="David Döbele" w:date="2026-02-03T22:25:00Z" w16du:dateUtc="2026-02-03T21:25:00Z">
              <w:tcPr>
                <w:tcW w:w="11058" w:type="dxa"/>
                <w:gridSpan w:val="15"/>
                <w:vAlign w:val="bottom"/>
              </w:tcPr>
            </w:tcPrChange>
          </w:tcPr>
          <w:p w14:paraId="598C2742" w14:textId="3199B1F3" w:rsidR="006A17B5" w:rsidRPr="00436628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Intere</w:t>
            </w:r>
            <w:r w:rsidR="00436628"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ssen</w:t>
            </w: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3662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Sport generell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 pers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önliche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>Entwicklung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Unternehmertum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Finanzielle Investments, </w:t>
            </w:r>
            <w:r w:rsidR="00F12CFF">
              <w:rPr>
                <w:rFonts w:ascii="Arial" w:hAnsi="Arial" w:cs="Arial"/>
                <w:color w:val="000000"/>
                <w:sz w:val="20"/>
                <w:szCs w:val="20"/>
              </w:rPr>
              <w:t>Quantitative Herausforderungen</w:t>
            </w:r>
          </w:p>
        </w:tc>
      </w:tr>
    </w:tbl>
    <w:p w14:paraId="2B9F8DBE" w14:textId="2507FFFC" w:rsidR="00723643" w:rsidRPr="00436628" w:rsidRDefault="00723643" w:rsidP="008B21EE"/>
    <w:sectPr w:rsidR="00723643" w:rsidRPr="00436628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18327" w14:textId="77777777" w:rsidR="00565A88" w:rsidRPr="002D7609" w:rsidRDefault="00565A88" w:rsidP="00BE053D">
      <w:pPr>
        <w:spacing w:after="0" w:line="240" w:lineRule="auto"/>
      </w:pPr>
      <w:r w:rsidRPr="002D7609">
        <w:separator/>
      </w:r>
    </w:p>
  </w:endnote>
  <w:endnote w:type="continuationSeparator" w:id="0">
    <w:p w14:paraId="075058BE" w14:textId="77777777" w:rsidR="00565A88" w:rsidRPr="002D7609" w:rsidRDefault="00565A88" w:rsidP="00BE053D">
      <w:pPr>
        <w:spacing w:after="0" w:line="240" w:lineRule="auto"/>
      </w:pPr>
      <w:r w:rsidRPr="002D76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2D760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2D7609">
          <w:rPr>
            <w:rStyle w:val="Seitenzahl"/>
          </w:rPr>
          <w:fldChar w:fldCharType="begin"/>
        </w:r>
        <w:r w:rsidRPr="002D7609">
          <w:rPr>
            <w:rStyle w:val="Seitenzahl"/>
          </w:rPr>
          <w:instrText xml:space="preserve"> PAGE </w:instrText>
        </w:r>
        <w:r w:rsidRPr="002D7609">
          <w:rPr>
            <w:rStyle w:val="Seitenzahl"/>
          </w:rPr>
          <w:fldChar w:fldCharType="end"/>
        </w:r>
      </w:p>
    </w:sdtContent>
  </w:sdt>
  <w:p w14:paraId="6B121AC6" w14:textId="77777777" w:rsidR="00875DA9" w:rsidRPr="002D76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EE70" w14:textId="77777777" w:rsidR="00565A88" w:rsidRPr="002D7609" w:rsidRDefault="00565A88" w:rsidP="00BE053D">
      <w:pPr>
        <w:spacing w:after="0" w:line="240" w:lineRule="auto"/>
      </w:pPr>
      <w:r w:rsidRPr="002D7609">
        <w:separator/>
      </w:r>
    </w:p>
  </w:footnote>
  <w:footnote w:type="continuationSeparator" w:id="0">
    <w:p w14:paraId="389C54F1" w14:textId="77777777" w:rsidR="00565A88" w:rsidRPr="002D7609" w:rsidRDefault="00565A88" w:rsidP="00BE053D">
      <w:pPr>
        <w:spacing w:after="0" w:line="240" w:lineRule="auto"/>
      </w:pPr>
      <w:r w:rsidRPr="002D76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3E95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0F2830"/>
    <w:rsid w:val="00103EC5"/>
    <w:rsid w:val="00104915"/>
    <w:rsid w:val="0010510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704E9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B3ACC"/>
    <w:rsid w:val="002C0C07"/>
    <w:rsid w:val="002C6972"/>
    <w:rsid w:val="002D2B32"/>
    <w:rsid w:val="002D2E16"/>
    <w:rsid w:val="002D2F33"/>
    <w:rsid w:val="002D4516"/>
    <w:rsid w:val="002D5996"/>
    <w:rsid w:val="002D7609"/>
    <w:rsid w:val="002E4CEA"/>
    <w:rsid w:val="002E70E0"/>
    <w:rsid w:val="002F3AFE"/>
    <w:rsid w:val="002F46AD"/>
    <w:rsid w:val="002F573F"/>
    <w:rsid w:val="00302674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85335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3F65DE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36628"/>
    <w:rsid w:val="00442574"/>
    <w:rsid w:val="00443668"/>
    <w:rsid w:val="004457AD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65A88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17B5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43D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37D49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C7A37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3A17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203"/>
    <w:rsid w:val="00976577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075A"/>
    <w:rsid w:val="00A12EDC"/>
    <w:rsid w:val="00A200D1"/>
    <w:rsid w:val="00A24D53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81725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24F7F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420A"/>
    <w:rsid w:val="00B57A02"/>
    <w:rsid w:val="00B57F62"/>
    <w:rsid w:val="00B61D76"/>
    <w:rsid w:val="00B67F1F"/>
    <w:rsid w:val="00B701D7"/>
    <w:rsid w:val="00B75C6A"/>
    <w:rsid w:val="00B90595"/>
    <w:rsid w:val="00B90CC3"/>
    <w:rsid w:val="00B94EB9"/>
    <w:rsid w:val="00B954D1"/>
    <w:rsid w:val="00BA215A"/>
    <w:rsid w:val="00BA5697"/>
    <w:rsid w:val="00BA6285"/>
    <w:rsid w:val="00BB48EC"/>
    <w:rsid w:val="00BB5F09"/>
    <w:rsid w:val="00BC0D9F"/>
    <w:rsid w:val="00BD78AE"/>
    <w:rsid w:val="00BE053D"/>
    <w:rsid w:val="00BE0D7A"/>
    <w:rsid w:val="00BE7DE3"/>
    <w:rsid w:val="00BF1A7A"/>
    <w:rsid w:val="00BF1FA3"/>
    <w:rsid w:val="00C00974"/>
    <w:rsid w:val="00C018E4"/>
    <w:rsid w:val="00C018FF"/>
    <w:rsid w:val="00C03362"/>
    <w:rsid w:val="00C066FA"/>
    <w:rsid w:val="00C1008E"/>
    <w:rsid w:val="00C17599"/>
    <w:rsid w:val="00C22D40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8337D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3D"/>
    <w:rsid w:val="00CF31EE"/>
    <w:rsid w:val="00D1492F"/>
    <w:rsid w:val="00D17B69"/>
    <w:rsid w:val="00D3003C"/>
    <w:rsid w:val="00D30843"/>
    <w:rsid w:val="00D328A5"/>
    <w:rsid w:val="00D331F4"/>
    <w:rsid w:val="00D42048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C6256"/>
    <w:rsid w:val="00DD38E2"/>
    <w:rsid w:val="00DD4014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4A78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2CFF"/>
    <w:rsid w:val="00F145F3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11BF"/>
    <w:rsid w:val="00F9259E"/>
    <w:rsid w:val="00FA02C7"/>
    <w:rsid w:val="00FA1513"/>
    <w:rsid w:val="00FA4186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F313D"/>
    <w:pPr>
      <w:spacing w:after="0" w:line="240" w:lineRule="auto"/>
    </w:pPr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2757</Characters>
  <Application>Microsoft Office Word</Application>
  <DocSecurity>0</DocSecurity>
  <Lines>51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2026-02-03T08:56:00Z</dcterms:created>
  <dcterms:modified xsi:type="dcterms:W3CDTF">2026-02-03T21:25:00Z</dcterms:modified>
</cp:coreProperties>
</file>