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0"/>
        <w:gridCol w:w="284"/>
        <w:gridCol w:w="567"/>
        <w:gridCol w:w="283"/>
        <w:gridCol w:w="142"/>
        <w:gridCol w:w="284"/>
        <w:gridCol w:w="267"/>
        <w:gridCol w:w="300"/>
        <w:gridCol w:w="283"/>
        <w:gridCol w:w="142"/>
        <w:gridCol w:w="142"/>
        <w:gridCol w:w="1842"/>
      </w:tblGrid>
      <w:tr w:rsidR="00E55D90" w:rsidRPr="0050638E" w14:paraId="487AC9CE" w14:textId="77777777" w:rsidTr="000D2903">
        <w:trPr>
          <w:trHeight w:val="20"/>
        </w:trPr>
        <w:tc>
          <w:tcPr>
            <w:tcW w:w="10206" w:type="dxa"/>
            <w:gridSpan w:val="12"/>
            <w:vAlign w:val="bottom"/>
          </w:tcPr>
          <w:p w14:paraId="0CBC6997" w14:textId="11C582E1" w:rsidR="00E55D90" w:rsidRPr="008547A0" w:rsidRDefault="00975897" w:rsidP="00035332">
            <w:pPr>
              <w:jc w:val="center"/>
              <w:rPr>
                <w:rFonts w:ascii="Arial" w:hAnsi="Arial" w:cs="Arial"/>
                <w:b/>
                <w:sz w:val="32"/>
                <w:szCs w:val="28"/>
              </w:rPr>
            </w:pPr>
            <w:r w:rsidRPr="008547A0">
              <w:rPr>
                <w:rFonts w:ascii="Arial" w:hAnsi="Arial" w:cs="Arial"/>
                <w:b/>
                <w:sz w:val="32"/>
                <w:szCs w:val="28"/>
              </w:rPr>
              <w:t>Paul Kühnel</w:t>
            </w:r>
          </w:p>
          <w:p w14:paraId="2D363F9A" w14:textId="73BA07B6" w:rsidR="00F44F5F" w:rsidRPr="0050638E" w:rsidRDefault="00AD6577" w:rsidP="0003533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0638E">
              <w:rPr>
                <w:rFonts w:ascii="Arial" w:hAnsi="Arial" w:cs="Arial"/>
                <w:bCs/>
                <w:sz w:val="20"/>
                <w:szCs w:val="20"/>
              </w:rPr>
              <w:t>Kemnathen 2, 91785 Pleinfeld</w:t>
            </w:r>
          </w:p>
          <w:p w14:paraId="135895E2" w14:textId="5D58D0A0" w:rsidR="00F44F5F" w:rsidRPr="0050638E" w:rsidRDefault="00AD6577" w:rsidP="00035332">
            <w:pPr>
              <w:jc w:val="center"/>
              <w:rPr>
                <w:rFonts w:ascii="Arial" w:hAnsi="Arial" w:cs="Arial"/>
                <w:b/>
              </w:rPr>
            </w:pPr>
            <w:r w:rsidRPr="0050638E">
              <w:rPr>
                <w:rFonts w:ascii="Arial" w:hAnsi="Arial" w:cs="Arial"/>
                <w:bCs/>
                <w:sz w:val="20"/>
                <w:szCs w:val="20"/>
              </w:rPr>
              <w:t xml:space="preserve">paul_kuehnel@t-online.de </w:t>
            </w:r>
            <w:r w:rsidR="00F44F5F" w:rsidRPr="0050638E">
              <w:rPr>
                <w:rFonts w:ascii="Arial" w:hAnsi="Arial" w:cs="Arial"/>
                <w:bCs/>
                <w:sz w:val="20"/>
                <w:szCs w:val="20"/>
              </w:rPr>
              <w:t xml:space="preserve">| </w:t>
            </w:r>
            <w:r w:rsidRPr="0050638E">
              <w:rPr>
                <w:rFonts w:ascii="Arial" w:hAnsi="Arial" w:cs="Arial"/>
                <w:bCs/>
                <w:sz w:val="20"/>
                <w:szCs w:val="20"/>
              </w:rPr>
              <w:t>+49(0)15146388642</w:t>
            </w:r>
          </w:p>
        </w:tc>
      </w:tr>
      <w:tr w:rsidR="002508C2" w:rsidRPr="005D7869" w14:paraId="0FCADE56" w14:textId="77777777" w:rsidTr="002503C8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5D7869" w:rsidRDefault="00F44F5F" w:rsidP="000F0A8C">
            <w:pPr>
              <w:rPr>
                <w:rFonts w:ascii="Arial" w:hAnsi="Arial" w:cs="Arial"/>
                <w:b/>
                <w:sz w:val="26"/>
                <w:szCs w:val="26"/>
              </w:rPr>
            </w:pPr>
            <w:r w:rsidRPr="005D7869">
              <w:rPr>
                <w:rFonts w:ascii="Arial" w:hAnsi="Arial" w:cs="Arial"/>
                <w:b/>
                <w:sz w:val="26"/>
                <w:szCs w:val="26"/>
              </w:rPr>
              <w:t>SCHULE &amp; STUDIUM</w:t>
            </w:r>
          </w:p>
        </w:tc>
      </w:tr>
      <w:tr w:rsidR="00D1492F" w:rsidRPr="0050638E" w14:paraId="7D1DEBF7" w14:textId="77777777" w:rsidTr="000D2903">
        <w:trPr>
          <w:trHeight w:val="346"/>
        </w:trPr>
        <w:tc>
          <w:tcPr>
            <w:tcW w:w="6804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08AC4C9B" w:rsidR="00D1492F" w:rsidRPr="0050638E" w:rsidRDefault="0076661B" w:rsidP="000F0A8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0638E">
              <w:rPr>
                <w:rFonts w:ascii="Arial" w:hAnsi="Arial" w:cs="Arial"/>
                <w:b/>
                <w:sz w:val="21"/>
                <w:szCs w:val="21"/>
              </w:rPr>
              <w:t>DUALE HOCHSCHULE BADEN-WÜRTTEMBERG HEIDENHEIM</w:t>
            </w:r>
          </w:p>
        </w:tc>
        <w:tc>
          <w:tcPr>
            <w:tcW w:w="3402" w:type="dxa"/>
            <w:gridSpan w:val="8"/>
            <w:tcBorders>
              <w:top w:val="single" w:sz="4" w:space="0" w:color="auto"/>
            </w:tcBorders>
            <w:vAlign w:val="bottom"/>
          </w:tcPr>
          <w:p w14:paraId="7C845E2D" w14:textId="7B50F1AB" w:rsidR="00D1492F" w:rsidRPr="0050638E" w:rsidRDefault="0076661B" w:rsidP="000F0A8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0638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Heidenheim a. d. Brenz</w:t>
            </w:r>
          </w:p>
        </w:tc>
      </w:tr>
      <w:tr w:rsidR="00D1492F" w:rsidRPr="0050638E" w14:paraId="61E5D482" w14:textId="77777777" w:rsidTr="00F925A6">
        <w:tc>
          <w:tcPr>
            <w:tcW w:w="7230" w:type="dxa"/>
            <w:gridSpan w:val="6"/>
          </w:tcPr>
          <w:p w14:paraId="11CB9A0F" w14:textId="02FCC381" w:rsidR="00D1492F" w:rsidRPr="0050638E" w:rsidRDefault="0076661B" w:rsidP="000F0A8C">
            <w:pPr>
              <w:rPr>
                <w:rFonts w:ascii="Arial" w:hAnsi="Arial" w:cs="Arial"/>
                <w:sz w:val="20"/>
                <w:szCs w:val="20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 xml:space="preserve">B.A. </w:t>
            </w:r>
            <w:r w:rsidR="000F0A8C">
              <w:rPr>
                <w:rFonts w:ascii="Arial" w:hAnsi="Arial" w:cs="Arial"/>
                <w:sz w:val="20"/>
                <w:szCs w:val="20"/>
              </w:rPr>
              <w:t>in B</w:t>
            </w:r>
            <w:r w:rsidRPr="0050638E">
              <w:rPr>
                <w:rFonts w:ascii="Arial" w:hAnsi="Arial" w:cs="Arial"/>
                <w:sz w:val="20"/>
                <w:szCs w:val="20"/>
              </w:rPr>
              <w:t>etriebswirtschaftslehre</w:t>
            </w:r>
            <w:r w:rsidR="000F0A8C">
              <w:rPr>
                <w:rFonts w:ascii="Arial" w:hAnsi="Arial" w:cs="Arial"/>
                <w:sz w:val="20"/>
                <w:szCs w:val="20"/>
              </w:rPr>
              <w:t>-</w:t>
            </w:r>
            <w:r w:rsidRPr="0050638E">
              <w:rPr>
                <w:rFonts w:ascii="Arial" w:hAnsi="Arial" w:cs="Arial"/>
                <w:sz w:val="20"/>
                <w:szCs w:val="20"/>
              </w:rPr>
              <w:t>Industrie</w:t>
            </w:r>
            <w:r w:rsidR="00D02D10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0F0A8C">
              <w:rPr>
                <w:rFonts w:ascii="Arial" w:hAnsi="Arial" w:cs="Arial"/>
                <w:sz w:val="20"/>
                <w:szCs w:val="20"/>
              </w:rPr>
              <w:t>a</w:t>
            </w:r>
            <w:r w:rsidR="00D02D10" w:rsidRPr="00D02D10">
              <w:rPr>
                <w:rFonts w:ascii="Arial" w:hAnsi="Arial" w:cs="Arial"/>
                <w:sz w:val="20"/>
                <w:szCs w:val="20"/>
              </w:rPr>
              <w:t>ktueller Schnitt: 2,1</w:t>
            </w:r>
            <w:r w:rsidR="00D02D1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976" w:type="dxa"/>
            <w:gridSpan w:val="6"/>
          </w:tcPr>
          <w:p w14:paraId="419A9228" w14:textId="36BDE314" w:rsidR="00D1492F" w:rsidRPr="0050638E" w:rsidRDefault="0076661B" w:rsidP="000F0A8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>10/2023 – 09/2026</w:t>
            </w:r>
          </w:p>
        </w:tc>
      </w:tr>
      <w:tr w:rsidR="00D5280E" w:rsidRPr="0050638E" w14:paraId="7EABE9F1" w14:textId="77777777" w:rsidTr="00FE0496">
        <w:tc>
          <w:tcPr>
            <w:tcW w:w="10206" w:type="dxa"/>
            <w:gridSpan w:val="12"/>
          </w:tcPr>
          <w:p w14:paraId="7A71E6B0" w14:textId="15ED9CFB" w:rsidR="00426D7E" w:rsidRPr="0050638E" w:rsidRDefault="00B17D95" w:rsidP="000F0A8C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0638E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Vertiefung:</w:t>
            </w:r>
            <w:r w:rsidRPr="0050638E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76661B" w:rsidRPr="0050638E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Finanzen und Marketing</w:t>
            </w:r>
          </w:p>
        </w:tc>
      </w:tr>
      <w:tr w:rsidR="00D5280E" w:rsidRPr="0050638E" w14:paraId="013361E1" w14:textId="77777777" w:rsidTr="00FE0496">
        <w:trPr>
          <w:trHeight w:val="340"/>
        </w:trPr>
        <w:tc>
          <w:tcPr>
            <w:tcW w:w="6946" w:type="dxa"/>
            <w:gridSpan w:val="5"/>
            <w:vAlign w:val="bottom"/>
          </w:tcPr>
          <w:p w14:paraId="197620E3" w14:textId="1F09CFD3" w:rsidR="00D1492F" w:rsidRPr="000D2903" w:rsidRDefault="0076661B" w:rsidP="000F0A8C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0D2903">
              <w:rPr>
                <w:rFonts w:ascii="Arial" w:hAnsi="Arial" w:cs="Arial"/>
                <w:b/>
                <w:sz w:val="21"/>
                <w:szCs w:val="21"/>
                <w:lang w:val="en-AU"/>
              </w:rPr>
              <w:t>INTERNATIONAL COLLEGE OF MANAGEMENT, SYDNEY</w:t>
            </w:r>
          </w:p>
        </w:tc>
        <w:tc>
          <w:tcPr>
            <w:tcW w:w="3260" w:type="dxa"/>
            <w:gridSpan w:val="7"/>
            <w:vAlign w:val="bottom"/>
          </w:tcPr>
          <w:p w14:paraId="63D86F51" w14:textId="70FA14A3" w:rsidR="00D1492F" w:rsidRPr="0050638E" w:rsidRDefault="007D163E" w:rsidP="000F0A8C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0638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Sydney, Australien</w:t>
            </w:r>
          </w:p>
        </w:tc>
      </w:tr>
      <w:tr w:rsidR="00D5280E" w:rsidRPr="0050638E" w14:paraId="62632213" w14:textId="77777777" w:rsidTr="00AD66FE">
        <w:tc>
          <w:tcPr>
            <w:tcW w:w="7797" w:type="dxa"/>
            <w:gridSpan w:val="8"/>
          </w:tcPr>
          <w:p w14:paraId="5F71027E" w14:textId="15AFCB33" w:rsidR="00D1492F" w:rsidRPr="0050638E" w:rsidRDefault="0091331D" w:rsidP="000F0A8C">
            <w:pPr>
              <w:rPr>
                <w:rFonts w:ascii="Arial" w:hAnsi="Arial" w:cs="Arial"/>
                <w:sz w:val="20"/>
                <w:szCs w:val="20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>Auslandssemester an der Fakultät für Betriebswirtschaftslehre</w:t>
            </w:r>
            <w:r w:rsidR="005B560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B560C" w:rsidRPr="005B560C">
              <w:rPr>
                <w:rFonts w:ascii="Arial" w:hAnsi="Arial" w:cs="Arial"/>
                <w:sz w:val="20"/>
                <w:szCs w:val="20"/>
              </w:rPr>
              <w:t>(</w:t>
            </w:r>
            <w:r w:rsidR="005B560C" w:rsidRPr="00666D2B">
              <w:rPr>
                <w:rFonts w:ascii="Arial" w:hAnsi="Arial" w:cs="Arial"/>
                <w:sz w:val="20"/>
                <w:szCs w:val="20"/>
              </w:rPr>
              <w:t>Note</w:t>
            </w:r>
            <w:r w:rsidR="005B560C" w:rsidRPr="005B560C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5B560C" w:rsidRPr="005B560C">
              <w:rPr>
                <w:rFonts w:ascii="Arial" w:hAnsi="Arial" w:cs="Arial"/>
                <w:sz w:val="20"/>
                <w:szCs w:val="20"/>
              </w:rPr>
              <w:t xml:space="preserve"> 1,6)</w:t>
            </w:r>
          </w:p>
        </w:tc>
        <w:tc>
          <w:tcPr>
            <w:tcW w:w="2409" w:type="dxa"/>
            <w:gridSpan w:val="4"/>
          </w:tcPr>
          <w:p w14:paraId="51FC9814" w14:textId="3820D782" w:rsidR="00D1492F" w:rsidRPr="0050638E" w:rsidRDefault="007D163E" w:rsidP="000F0A8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>08/2025 – 11/2025</w:t>
            </w:r>
          </w:p>
        </w:tc>
      </w:tr>
      <w:tr w:rsidR="00AE4ED3" w:rsidRPr="0050638E" w14:paraId="6B19CF91" w14:textId="77777777" w:rsidTr="00FE0496">
        <w:trPr>
          <w:trHeight w:val="340"/>
        </w:trPr>
        <w:tc>
          <w:tcPr>
            <w:tcW w:w="5670" w:type="dxa"/>
            <w:vAlign w:val="bottom"/>
          </w:tcPr>
          <w:p w14:paraId="54F7169D" w14:textId="01595399" w:rsidR="00AE4ED3" w:rsidRPr="0050638E" w:rsidRDefault="0076661B" w:rsidP="000F0A8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50638E">
              <w:rPr>
                <w:rFonts w:ascii="Arial" w:hAnsi="Arial" w:cs="Arial"/>
                <w:b/>
                <w:sz w:val="21"/>
                <w:szCs w:val="21"/>
              </w:rPr>
              <w:t>STAATLICHE FACHOBERSCHULE WEI</w:t>
            </w:r>
            <w:r w:rsidR="00171573" w:rsidRPr="0050638E">
              <w:rPr>
                <w:rFonts w:ascii="Arial" w:hAnsi="Arial" w:cs="Arial"/>
                <w:b/>
                <w:sz w:val="21"/>
                <w:szCs w:val="21"/>
              </w:rPr>
              <w:t>SS</w:t>
            </w:r>
            <w:r w:rsidRPr="0050638E">
              <w:rPr>
                <w:rFonts w:ascii="Arial" w:hAnsi="Arial" w:cs="Arial"/>
                <w:b/>
                <w:sz w:val="21"/>
                <w:szCs w:val="21"/>
              </w:rPr>
              <w:t>ENBURG</w:t>
            </w:r>
          </w:p>
        </w:tc>
        <w:tc>
          <w:tcPr>
            <w:tcW w:w="4536" w:type="dxa"/>
            <w:gridSpan w:val="11"/>
            <w:vAlign w:val="bottom"/>
          </w:tcPr>
          <w:p w14:paraId="262B6DA3" w14:textId="4A4A6E6A" w:rsidR="00AE4ED3" w:rsidRPr="0050638E" w:rsidRDefault="0076661B" w:rsidP="000F0A8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7378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Weißenburg i.</w:t>
            </w:r>
            <w:r w:rsidRPr="0050638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Bay.</w:t>
            </w:r>
          </w:p>
        </w:tc>
      </w:tr>
      <w:tr w:rsidR="00AE4ED3" w:rsidRPr="0050638E" w14:paraId="263521E3" w14:textId="77777777" w:rsidTr="00FE0496">
        <w:trPr>
          <w:trHeight w:val="57"/>
        </w:trPr>
        <w:tc>
          <w:tcPr>
            <w:tcW w:w="5670" w:type="dxa"/>
          </w:tcPr>
          <w:p w14:paraId="36282A3A" w14:textId="10D40CA6" w:rsidR="00AE4ED3" w:rsidRPr="0050638E" w:rsidRDefault="007D163E" w:rsidP="000F0A8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>Fachhochschulreife</w:t>
            </w:r>
            <w:r w:rsidR="005B560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B560C" w:rsidRPr="005B560C">
              <w:rPr>
                <w:rFonts w:ascii="Arial" w:hAnsi="Arial" w:cs="Arial"/>
                <w:sz w:val="20"/>
                <w:szCs w:val="20"/>
              </w:rPr>
              <w:t>(Note: 2,1)</w:t>
            </w:r>
          </w:p>
        </w:tc>
        <w:tc>
          <w:tcPr>
            <w:tcW w:w="4536" w:type="dxa"/>
            <w:gridSpan w:val="11"/>
          </w:tcPr>
          <w:p w14:paraId="3DE8C75D" w14:textId="78170008" w:rsidR="00AE4ED3" w:rsidRPr="0050638E" w:rsidRDefault="007D163E" w:rsidP="000F0A8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>09/2021 – 08/2023</w:t>
            </w:r>
          </w:p>
        </w:tc>
      </w:tr>
      <w:tr w:rsidR="004446A6" w:rsidRPr="0050638E" w14:paraId="19267322" w14:textId="77777777" w:rsidTr="00ED4BA7">
        <w:trPr>
          <w:trHeight w:val="340"/>
        </w:trPr>
        <w:tc>
          <w:tcPr>
            <w:tcW w:w="5670" w:type="dxa"/>
            <w:vAlign w:val="bottom"/>
          </w:tcPr>
          <w:p w14:paraId="613E0275" w14:textId="78DBA9AC" w:rsidR="004446A6" w:rsidRPr="005B560C" w:rsidRDefault="004446A6" w:rsidP="000F0A8C">
            <w:pPr>
              <w:rPr>
                <w:rFonts w:ascii="Arial" w:hAnsi="Arial" w:cs="Arial"/>
                <w:b/>
                <w:caps/>
                <w:sz w:val="21"/>
                <w:szCs w:val="21"/>
                <w:lang w:val="en-AU"/>
              </w:rPr>
            </w:pPr>
            <w:r w:rsidRPr="005B560C">
              <w:rPr>
                <w:rFonts w:ascii="Arial" w:hAnsi="Arial" w:cs="Arial"/>
                <w:b/>
                <w:caps/>
                <w:sz w:val="21"/>
                <w:szCs w:val="21"/>
                <w:lang w:val="en-AU"/>
              </w:rPr>
              <w:t>Bridge Mills Galway Language Center</w:t>
            </w:r>
          </w:p>
        </w:tc>
        <w:tc>
          <w:tcPr>
            <w:tcW w:w="4536" w:type="dxa"/>
            <w:gridSpan w:val="11"/>
            <w:vAlign w:val="bottom"/>
          </w:tcPr>
          <w:p w14:paraId="22F12BB5" w14:textId="30A39B20" w:rsidR="004446A6" w:rsidRPr="0050638E" w:rsidRDefault="004446A6" w:rsidP="000F0A8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0638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Galway, Irland</w:t>
            </w:r>
          </w:p>
        </w:tc>
      </w:tr>
      <w:tr w:rsidR="004446A6" w:rsidRPr="0050638E" w14:paraId="030C1ADC" w14:textId="77777777" w:rsidTr="00ED4BA7">
        <w:trPr>
          <w:trHeight w:val="57"/>
        </w:trPr>
        <w:tc>
          <w:tcPr>
            <w:tcW w:w="5670" w:type="dxa"/>
          </w:tcPr>
          <w:p w14:paraId="32CD7619" w14:textId="001B6D1F" w:rsidR="004446A6" w:rsidRPr="0050638E" w:rsidRDefault="004446A6" w:rsidP="000F0A8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>Kaufmann International</w:t>
            </w:r>
            <w:r w:rsidR="000050A3" w:rsidRPr="0050638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B560C">
              <w:rPr>
                <w:rFonts w:ascii="Arial" w:hAnsi="Arial" w:cs="Arial"/>
                <w:sz w:val="20"/>
                <w:szCs w:val="20"/>
              </w:rPr>
              <w:t>(</w:t>
            </w:r>
            <w:r w:rsidR="005B560C" w:rsidRPr="005B560C">
              <w:rPr>
                <w:rFonts w:ascii="Arial" w:hAnsi="Arial" w:cs="Arial"/>
                <w:sz w:val="20"/>
                <w:szCs w:val="20"/>
              </w:rPr>
              <w:t>Note: 89</w:t>
            </w:r>
            <w:r w:rsidR="000F0A8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B560C" w:rsidRPr="005B560C">
              <w:rPr>
                <w:rFonts w:ascii="Arial" w:hAnsi="Arial" w:cs="Arial"/>
                <w:sz w:val="20"/>
                <w:szCs w:val="20"/>
              </w:rPr>
              <w:t>%</w:t>
            </w:r>
            <w:r w:rsidR="00217C2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11"/>
          </w:tcPr>
          <w:p w14:paraId="0F386F22" w14:textId="795E05F0" w:rsidR="004446A6" w:rsidRPr="0050638E" w:rsidRDefault="00086FEA" w:rsidP="000F0A8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>06/2022 – 07/2022</w:t>
            </w:r>
          </w:p>
        </w:tc>
      </w:tr>
      <w:tr w:rsidR="00E55D90" w:rsidRPr="005D7869" w14:paraId="3A2665B3" w14:textId="77777777" w:rsidTr="002503C8">
        <w:trPr>
          <w:trHeight w:val="454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5D7869" w:rsidRDefault="00F44F5F" w:rsidP="000F0A8C">
            <w:pPr>
              <w:pStyle w:val="BERSCHRIFT"/>
              <w:rPr>
                <w:rFonts w:ascii="Arial" w:hAnsi="Arial" w:cs="Arial"/>
                <w:smallCaps w:val="0"/>
                <w:sz w:val="26"/>
                <w:szCs w:val="26"/>
              </w:rPr>
            </w:pPr>
            <w:r w:rsidRPr="005D7869">
              <w:rPr>
                <w:rFonts w:ascii="Arial" w:hAnsi="Arial" w:cs="Arial"/>
                <w:smallCaps w:val="0"/>
                <w:sz w:val="26"/>
                <w:szCs w:val="26"/>
              </w:rPr>
              <w:t>PRAKTISCHE ERFAHRUNGEN</w:t>
            </w:r>
          </w:p>
        </w:tc>
      </w:tr>
      <w:tr w:rsidR="00E55D90" w:rsidRPr="0050638E" w14:paraId="127C64E2" w14:textId="77777777" w:rsidTr="008C2964">
        <w:trPr>
          <w:trHeight w:val="346"/>
        </w:trPr>
        <w:tc>
          <w:tcPr>
            <w:tcW w:w="6521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0282FD53" w:rsidR="00E55D90" w:rsidRPr="0050638E" w:rsidRDefault="007D7F28" w:rsidP="000F0A8C">
            <w:pPr>
              <w:rPr>
                <w:rFonts w:ascii="Arial" w:hAnsi="Arial" w:cs="Arial"/>
                <w:sz w:val="20"/>
                <w:szCs w:val="20"/>
              </w:rPr>
            </w:pPr>
            <w:r w:rsidRPr="008C2964">
              <w:rPr>
                <w:rFonts w:ascii="Arial" w:hAnsi="Arial" w:cs="Arial"/>
                <w:b/>
                <w:sz w:val="21"/>
                <w:szCs w:val="21"/>
                <w:lang w:val="en-AU"/>
              </w:rPr>
              <w:t xml:space="preserve">SCHWAN-STABILO BUSINESS-PARTNER GMBH &amp; CO. </w:t>
            </w:r>
            <w:r w:rsidRPr="0050638E">
              <w:rPr>
                <w:rFonts w:ascii="Arial" w:hAnsi="Arial" w:cs="Arial"/>
                <w:b/>
                <w:sz w:val="21"/>
                <w:szCs w:val="21"/>
              </w:rPr>
              <w:t>KG</w:t>
            </w:r>
          </w:p>
        </w:tc>
        <w:tc>
          <w:tcPr>
            <w:tcW w:w="3685" w:type="dxa"/>
            <w:gridSpan w:val="9"/>
            <w:tcBorders>
              <w:top w:val="single" w:sz="4" w:space="0" w:color="auto"/>
            </w:tcBorders>
            <w:vAlign w:val="bottom"/>
          </w:tcPr>
          <w:p w14:paraId="4820196E" w14:textId="1C59756A" w:rsidR="00E55D90" w:rsidRPr="0050638E" w:rsidRDefault="007D7F28" w:rsidP="000F0A8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0638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Heroldsberg</w:t>
            </w:r>
          </w:p>
        </w:tc>
      </w:tr>
      <w:tr w:rsidR="00E55D90" w:rsidRPr="0050638E" w14:paraId="335D84E9" w14:textId="77777777" w:rsidTr="003413D2">
        <w:tc>
          <w:tcPr>
            <w:tcW w:w="8080" w:type="dxa"/>
            <w:gridSpan w:val="9"/>
          </w:tcPr>
          <w:p w14:paraId="20B1570F" w14:textId="5914B9D2" w:rsidR="00E55D90" w:rsidRPr="0050638E" w:rsidRDefault="007D7F28" w:rsidP="000F0A8C">
            <w:pPr>
              <w:rPr>
                <w:rFonts w:ascii="Arial" w:hAnsi="Arial" w:cs="Arial"/>
                <w:sz w:val="20"/>
                <w:szCs w:val="20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 xml:space="preserve">Dualer Student </w:t>
            </w:r>
            <w:r w:rsidR="000F0A8C">
              <w:rPr>
                <w:rFonts w:ascii="Arial" w:hAnsi="Arial" w:cs="Arial"/>
                <w:sz w:val="20"/>
                <w:szCs w:val="20"/>
              </w:rPr>
              <w:t xml:space="preserve">im Bereich </w:t>
            </w:r>
            <w:r w:rsidRPr="0050638E">
              <w:rPr>
                <w:rFonts w:ascii="Arial" w:hAnsi="Arial" w:cs="Arial"/>
                <w:sz w:val="20"/>
                <w:szCs w:val="20"/>
              </w:rPr>
              <w:t>BWL-Industrie</w:t>
            </w:r>
          </w:p>
        </w:tc>
        <w:tc>
          <w:tcPr>
            <w:tcW w:w="2126" w:type="dxa"/>
            <w:gridSpan w:val="3"/>
          </w:tcPr>
          <w:p w14:paraId="0475B997" w14:textId="29F4A777" w:rsidR="00E55D90" w:rsidRPr="0050638E" w:rsidRDefault="007D7F28" w:rsidP="000F0A8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>10/2023 – 09/2026</w:t>
            </w:r>
          </w:p>
        </w:tc>
      </w:tr>
      <w:tr w:rsidR="00E55D90" w:rsidRPr="0050638E" w14:paraId="54C3D64C" w14:textId="77777777" w:rsidTr="00FE0496">
        <w:tc>
          <w:tcPr>
            <w:tcW w:w="10206" w:type="dxa"/>
            <w:gridSpan w:val="12"/>
          </w:tcPr>
          <w:p w14:paraId="7DB95818" w14:textId="4DDA79C1" w:rsidR="000E7081" w:rsidRPr="00E829D8" w:rsidRDefault="000E7081" w:rsidP="000F0A8C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</w:pPr>
            <w:r w:rsidRPr="00E829D8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Research &amp; Analytics</w:t>
            </w:r>
            <w:r w:rsidR="00142BC7" w:rsidRPr="00E829D8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 xml:space="preserve"> (STABILO International</w:t>
            </w:r>
            <w:r w:rsidR="00FE2E66" w:rsidRPr="00E829D8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 xml:space="preserve"> GmbH</w:t>
            </w:r>
            <w:r w:rsidR="00142BC7" w:rsidRPr="00E829D8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)</w:t>
            </w:r>
          </w:p>
          <w:p w14:paraId="7D39AA07" w14:textId="435303FF" w:rsidR="000E7081" w:rsidRPr="0050638E" w:rsidRDefault="00582034" w:rsidP="000F0A8C">
            <w:pPr>
              <w:pStyle w:val="Bullets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Erfassung, </w:t>
            </w:r>
            <w:r w:rsidR="000831BE">
              <w:rPr>
                <w:rFonts w:ascii="Arial" w:hAnsi="Arial" w:cs="Arial"/>
                <w:sz w:val="20"/>
                <w:szCs w:val="20"/>
              </w:rPr>
              <w:t>Auswertung</w:t>
            </w:r>
            <w:r w:rsidR="009B736E">
              <w:rPr>
                <w:rFonts w:ascii="Arial" w:hAnsi="Arial" w:cs="Arial"/>
                <w:sz w:val="20"/>
                <w:szCs w:val="20"/>
              </w:rPr>
              <w:t xml:space="preserve"> und strategische Aufbereitung </w:t>
            </w:r>
            <w:r w:rsidR="000831BE">
              <w:rPr>
                <w:rFonts w:ascii="Arial" w:hAnsi="Arial" w:cs="Arial"/>
                <w:sz w:val="20"/>
                <w:szCs w:val="20"/>
              </w:rPr>
              <w:t xml:space="preserve">von </w:t>
            </w:r>
            <w:r w:rsidR="000E7081" w:rsidRPr="0050638E">
              <w:rPr>
                <w:rFonts w:ascii="Arial" w:hAnsi="Arial" w:cs="Arial"/>
                <w:sz w:val="20"/>
                <w:szCs w:val="20"/>
              </w:rPr>
              <w:t>Markt-, Wettbewerbs- und Kundendaten</w:t>
            </w:r>
          </w:p>
          <w:p w14:paraId="6DD9BA0F" w14:textId="71330F45" w:rsidR="003D29DB" w:rsidRPr="00426A42" w:rsidRDefault="00F56817" w:rsidP="000F0A8C">
            <w:pPr>
              <w:pStyle w:val="Bullets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Analyse und Bewertung </w:t>
            </w:r>
            <w:r w:rsidR="008A1755">
              <w:rPr>
                <w:rFonts w:ascii="Arial" w:hAnsi="Arial" w:cs="Arial"/>
                <w:sz w:val="20"/>
                <w:szCs w:val="20"/>
              </w:rPr>
              <w:t xml:space="preserve">von </w:t>
            </w:r>
            <w:r w:rsidR="008A1755" w:rsidRPr="0050638E">
              <w:rPr>
                <w:rFonts w:ascii="Arial" w:hAnsi="Arial" w:cs="Arial"/>
                <w:sz w:val="20"/>
                <w:szCs w:val="20"/>
              </w:rPr>
              <w:t>Angebot</w:t>
            </w:r>
            <w:r w:rsidR="000E7081" w:rsidRPr="0050638E">
              <w:rPr>
                <w:rFonts w:ascii="Arial" w:hAnsi="Arial" w:cs="Arial"/>
                <w:sz w:val="20"/>
                <w:szCs w:val="20"/>
              </w:rPr>
              <w:t>, Nachfrage und Marktpotenziale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E67593" w:rsidRPr="0050638E" w14:paraId="321E0D37" w14:textId="77777777" w:rsidTr="00FE0496">
        <w:tc>
          <w:tcPr>
            <w:tcW w:w="10206" w:type="dxa"/>
            <w:gridSpan w:val="12"/>
          </w:tcPr>
          <w:p w14:paraId="471898ED" w14:textId="77777777" w:rsidR="00E67593" w:rsidRPr="0050638E" w:rsidRDefault="00E67593" w:rsidP="000F0A8C">
            <w:pPr>
              <w:pStyle w:val="Bullets"/>
              <w:numPr>
                <w:ilvl w:val="0"/>
                <w:numId w:val="0"/>
              </w:numPr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74BB5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 xml:space="preserve">Sales Operations Management – Key Accounts (Schwan-STABILO Cosmetics GmbH &amp; Co. </w:t>
            </w:r>
            <w:r w:rsidRPr="0050638E">
              <w:rPr>
                <w:rFonts w:ascii="Arial" w:hAnsi="Arial" w:cs="Arial"/>
                <w:b/>
                <w:bCs/>
                <w:sz w:val="20"/>
                <w:szCs w:val="20"/>
              </w:rPr>
              <w:t>KG)</w:t>
            </w:r>
          </w:p>
          <w:p w14:paraId="15AF93C4" w14:textId="77777777" w:rsidR="00E67593" w:rsidRPr="0050638E" w:rsidRDefault="00E67593" w:rsidP="000F0A8C">
            <w:pPr>
              <w:pStyle w:val="Bullets"/>
              <w:rPr>
                <w:rFonts w:ascii="Arial" w:hAnsi="Arial" w:cs="Arial"/>
                <w:sz w:val="20"/>
                <w:szCs w:val="20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>Optimierung interner Abläufe und Durchführung von Vertriebsprozessen</w:t>
            </w:r>
          </w:p>
          <w:p w14:paraId="0BC48D9D" w14:textId="77777777" w:rsidR="00E67593" w:rsidRPr="0050638E" w:rsidRDefault="00E67593" w:rsidP="000F0A8C">
            <w:pPr>
              <w:pStyle w:val="Bullets"/>
              <w:rPr>
                <w:rFonts w:ascii="Arial" w:hAnsi="Arial" w:cs="Arial"/>
                <w:sz w:val="20"/>
                <w:szCs w:val="20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>Kommunikation und Abstimmung mit internationalen Kunden und internen Fachabteilungen</w:t>
            </w:r>
          </w:p>
          <w:p w14:paraId="62D57608" w14:textId="7592F2DE" w:rsidR="00E67593" w:rsidRPr="0050638E" w:rsidRDefault="00E67593" w:rsidP="000F0A8C">
            <w:pPr>
              <w:pStyle w:val="Bullets"/>
              <w:rPr>
                <w:rFonts w:ascii="Arial" w:hAnsi="Arial" w:cs="Arial"/>
                <w:sz w:val="20"/>
                <w:szCs w:val="20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>Mitgestaltung von Kundenbesuchen, Calls und Präsentationen zur Unterstützung des B2B-Vertriebs</w:t>
            </w:r>
          </w:p>
        </w:tc>
      </w:tr>
      <w:tr w:rsidR="00E67593" w:rsidRPr="0050638E" w14:paraId="6897320B" w14:textId="77777777" w:rsidTr="00FE0496">
        <w:tc>
          <w:tcPr>
            <w:tcW w:w="10206" w:type="dxa"/>
            <w:gridSpan w:val="12"/>
          </w:tcPr>
          <w:p w14:paraId="44969D9A" w14:textId="3B3DBDC6" w:rsidR="00E67593" w:rsidRPr="0050638E" w:rsidRDefault="00E67593" w:rsidP="000F0A8C">
            <w:pPr>
              <w:pStyle w:val="Bullets"/>
              <w:numPr>
                <w:ilvl w:val="0"/>
                <w:numId w:val="0"/>
              </w:numPr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74BB5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 xml:space="preserve">Human Resources </w:t>
            </w:r>
            <w:r w:rsidR="00066051" w:rsidRPr="00C74BB5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(</w:t>
            </w:r>
            <w:r w:rsidRPr="00C74BB5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 xml:space="preserve">Schwan-STABILO Business-Partner GMBH &amp; Co. </w:t>
            </w:r>
            <w:r w:rsidRPr="0050638E">
              <w:rPr>
                <w:rFonts w:ascii="Arial" w:hAnsi="Arial" w:cs="Arial"/>
                <w:b/>
                <w:bCs/>
                <w:sz w:val="20"/>
                <w:szCs w:val="20"/>
              </w:rPr>
              <w:t>KG</w:t>
            </w:r>
            <w:r w:rsidR="00066051" w:rsidRPr="0050638E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  <w:p w14:paraId="6128ED0B" w14:textId="77777777" w:rsidR="00E67593" w:rsidRPr="0050638E" w:rsidRDefault="00E67593" w:rsidP="000F0A8C">
            <w:pPr>
              <w:pStyle w:val="Bullets"/>
              <w:rPr>
                <w:rFonts w:ascii="Arial" w:hAnsi="Arial" w:cs="Arial"/>
                <w:sz w:val="20"/>
                <w:szCs w:val="20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>Leitung der Organisation eines HR-Events für 90 Gäste</w:t>
            </w:r>
          </w:p>
          <w:p w14:paraId="54CA1BBE" w14:textId="5191D627" w:rsidR="00E67593" w:rsidRPr="0050638E" w:rsidRDefault="00E67593" w:rsidP="000F0A8C">
            <w:pPr>
              <w:pStyle w:val="Bullets"/>
              <w:rPr>
                <w:rFonts w:ascii="Arial" w:hAnsi="Arial" w:cs="Arial"/>
                <w:sz w:val="20"/>
                <w:szCs w:val="20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>Entwicklung eines unternehmensspezifischen Alumni-Management-Modells zur systematischen Bindung ehemaliger Auszubildender</w:t>
            </w:r>
          </w:p>
        </w:tc>
      </w:tr>
      <w:tr w:rsidR="00E67593" w:rsidRPr="0050638E" w14:paraId="3B6C13A8" w14:textId="77777777" w:rsidTr="00FE0496">
        <w:tc>
          <w:tcPr>
            <w:tcW w:w="10206" w:type="dxa"/>
            <w:gridSpan w:val="12"/>
          </w:tcPr>
          <w:p w14:paraId="790BF379" w14:textId="06A8D28D" w:rsidR="00E67593" w:rsidRPr="0050638E" w:rsidRDefault="00E67593" w:rsidP="000F0A8C">
            <w:pPr>
              <w:pStyle w:val="Bullets"/>
              <w:numPr>
                <w:ilvl w:val="0"/>
                <w:numId w:val="0"/>
              </w:numPr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4C23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 xml:space="preserve">Sales </w:t>
            </w:r>
            <w:r w:rsidR="00894C23" w:rsidRPr="00894C23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 xml:space="preserve">EMEA </w:t>
            </w:r>
            <w:r w:rsidRPr="00894C23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 xml:space="preserve">(Schwan-STABILO Cosmetics GmbH &amp; Co. </w:t>
            </w:r>
            <w:r w:rsidRPr="0050638E">
              <w:rPr>
                <w:rFonts w:ascii="Arial" w:hAnsi="Arial" w:cs="Arial"/>
                <w:b/>
                <w:bCs/>
                <w:sz w:val="20"/>
                <w:szCs w:val="20"/>
              </w:rPr>
              <w:t>KG)</w:t>
            </w:r>
          </w:p>
          <w:p w14:paraId="301A0B2B" w14:textId="77777777" w:rsidR="00B80349" w:rsidRPr="00B80349" w:rsidRDefault="00B80349" w:rsidP="000F0A8C">
            <w:pPr>
              <w:pStyle w:val="Bullets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0349">
              <w:rPr>
                <w:rFonts w:ascii="Arial" w:hAnsi="Arial" w:cs="Arial"/>
                <w:sz w:val="20"/>
                <w:szCs w:val="20"/>
              </w:rPr>
              <w:t>Unterstützung des Vertriebsteams in der EMEA-Region sowie Durchführung Excel-basierter Analysen</w:t>
            </w:r>
          </w:p>
          <w:p w14:paraId="65A30E65" w14:textId="6BE0F4BE" w:rsidR="00E67593" w:rsidRPr="0050638E" w:rsidRDefault="00E67593" w:rsidP="000F0A8C">
            <w:pPr>
              <w:pStyle w:val="Bullets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>Erstellung von Präsentationen für interne und externe Zwecke</w:t>
            </w:r>
          </w:p>
        </w:tc>
      </w:tr>
      <w:tr w:rsidR="00E67593" w:rsidRPr="0050638E" w14:paraId="012038B8" w14:textId="77777777" w:rsidTr="00C74BB5">
        <w:trPr>
          <w:trHeight w:val="20"/>
        </w:trPr>
        <w:tc>
          <w:tcPr>
            <w:tcW w:w="10206" w:type="dxa"/>
            <w:gridSpan w:val="12"/>
          </w:tcPr>
          <w:p w14:paraId="3F3DA9FF" w14:textId="77777777" w:rsidR="00E67593" w:rsidRPr="0050638E" w:rsidRDefault="00E67593" w:rsidP="000F0A8C">
            <w:pPr>
              <w:pStyle w:val="Bullets"/>
              <w:numPr>
                <w:ilvl w:val="0"/>
                <w:numId w:val="0"/>
              </w:numPr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74BB5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 xml:space="preserve">Customer Service (Schwan-STABILO Promotion Products GmbH &amp; Co. </w:t>
            </w:r>
            <w:r w:rsidRPr="0050638E">
              <w:rPr>
                <w:rFonts w:ascii="Arial" w:hAnsi="Arial" w:cs="Arial"/>
                <w:b/>
                <w:bCs/>
                <w:sz w:val="20"/>
                <w:szCs w:val="20"/>
              </w:rPr>
              <w:t>KG)</w:t>
            </w:r>
          </w:p>
          <w:p w14:paraId="66D29103" w14:textId="77777777" w:rsidR="00E67593" w:rsidRPr="0050638E" w:rsidRDefault="00E67593" w:rsidP="000F0A8C">
            <w:pPr>
              <w:pStyle w:val="Bullets"/>
              <w:rPr>
                <w:rFonts w:ascii="Arial" w:hAnsi="Arial" w:cs="Arial"/>
                <w:sz w:val="20"/>
                <w:szCs w:val="20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>Verfassen einer wissenschaftlichen Arbeit mit Handlungsempfehlungen zur Einführung der E</w:t>
            </w:r>
            <w:r w:rsidRPr="0050638E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50638E">
              <w:rPr>
                <w:rFonts w:ascii="Arial" w:hAnsi="Arial" w:cs="Arial"/>
                <w:sz w:val="20"/>
                <w:szCs w:val="20"/>
              </w:rPr>
              <w:t>Rechnung</w:t>
            </w:r>
          </w:p>
          <w:p w14:paraId="28CAA4C7" w14:textId="14ED1886" w:rsidR="00E67593" w:rsidRPr="0050638E" w:rsidRDefault="00E67593" w:rsidP="000F0A8C">
            <w:pPr>
              <w:pStyle w:val="Bullets"/>
              <w:rPr>
                <w:rFonts w:ascii="Arial" w:hAnsi="Arial" w:cs="Arial"/>
                <w:sz w:val="20"/>
                <w:szCs w:val="20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>Unterstützung im operativen Tagesgeschäft</w:t>
            </w:r>
          </w:p>
        </w:tc>
      </w:tr>
      <w:tr w:rsidR="00AE4ED3" w:rsidRPr="0050638E" w14:paraId="45404236" w14:textId="77777777" w:rsidTr="00F925A6">
        <w:trPr>
          <w:trHeight w:val="346"/>
        </w:trPr>
        <w:tc>
          <w:tcPr>
            <w:tcW w:w="7230" w:type="dxa"/>
            <w:gridSpan w:val="6"/>
            <w:vAlign w:val="bottom"/>
          </w:tcPr>
          <w:p w14:paraId="3CF978EE" w14:textId="78BD329E" w:rsidR="00AE4ED3" w:rsidRPr="0050638E" w:rsidRDefault="007D7F28" w:rsidP="000F0A8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caps/>
                <w:sz w:val="21"/>
                <w:szCs w:val="21"/>
              </w:rPr>
            </w:pPr>
            <w:r w:rsidRPr="0050638E">
              <w:rPr>
                <w:rFonts w:ascii="Arial" w:hAnsi="Arial" w:cs="Arial"/>
                <w:b/>
                <w:i w:val="0"/>
                <w:iCs w:val="0"/>
                <w:caps/>
                <w:sz w:val="21"/>
                <w:szCs w:val="21"/>
              </w:rPr>
              <w:t>Steuerberater Lorenz &amp; Kollegen Wei</w:t>
            </w:r>
            <w:r w:rsidR="00E12775" w:rsidRPr="0050638E">
              <w:rPr>
                <w:rFonts w:ascii="Arial" w:hAnsi="Arial" w:cs="Arial"/>
                <w:b/>
                <w:i w:val="0"/>
                <w:iCs w:val="0"/>
                <w:caps/>
                <w:sz w:val="21"/>
                <w:szCs w:val="21"/>
              </w:rPr>
              <w:t>SS</w:t>
            </w:r>
            <w:r w:rsidRPr="0050638E">
              <w:rPr>
                <w:rFonts w:ascii="Arial" w:hAnsi="Arial" w:cs="Arial"/>
                <w:b/>
                <w:i w:val="0"/>
                <w:iCs w:val="0"/>
                <w:caps/>
                <w:sz w:val="21"/>
                <w:szCs w:val="21"/>
              </w:rPr>
              <w:t>enburg</w:t>
            </w:r>
          </w:p>
        </w:tc>
        <w:tc>
          <w:tcPr>
            <w:tcW w:w="2976" w:type="dxa"/>
            <w:gridSpan w:val="6"/>
            <w:vAlign w:val="bottom"/>
          </w:tcPr>
          <w:p w14:paraId="49A11F72" w14:textId="72C899A9" w:rsidR="00AE4ED3" w:rsidRPr="00573782" w:rsidRDefault="007D7F28" w:rsidP="000F0A8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573782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Weißenburg i. Bay.</w:t>
            </w:r>
          </w:p>
        </w:tc>
      </w:tr>
      <w:tr w:rsidR="00AE4ED3" w:rsidRPr="0050638E" w14:paraId="16C6F7AD" w14:textId="77777777" w:rsidTr="00F925A6">
        <w:trPr>
          <w:trHeight w:val="57"/>
        </w:trPr>
        <w:tc>
          <w:tcPr>
            <w:tcW w:w="7230" w:type="dxa"/>
            <w:gridSpan w:val="6"/>
          </w:tcPr>
          <w:p w14:paraId="5D8760E9" w14:textId="4FFC79D5" w:rsidR="00AE4ED3" w:rsidRPr="0050638E" w:rsidRDefault="007D7F28" w:rsidP="000F0A8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50638E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Minijob als Sachbearbeiter in der Buchhaltung</w:t>
            </w:r>
          </w:p>
        </w:tc>
        <w:tc>
          <w:tcPr>
            <w:tcW w:w="2976" w:type="dxa"/>
            <w:gridSpan w:val="6"/>
          </w:tcPr>
          <w:p w14:paraId="2D9DB8CA" w14:textId="777C7916" w:rsidR="00AE4ED3" w:rsidRPr="00573782" w:rsidRDefault="00AE4ED3" w:rsidP="000F0A8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57378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0</w:t>
            </w:r>
            <w:r w:rsidR="007D7F28" w:rsidRPr="0057378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2</w:t>
            </w:r>
            <w:r w:rsidRPr="0057378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/20</w:t>
            </w:r>
            <w:r w:rsidR="007D7F28" w:rsidRPr="0057378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22</w:t>
            </w:r>
            <w:r w:rsidRPr="0057378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– 0</w:t>
            </w:r>
            <w:r w:rsidR="007D7F28" w:rsidRPr="0057378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7</w:t>
            </w:r>
            <w:r w:rsidRPr="0057378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/20</w:t>
            </w:r>
            <w:r w:rsidR="007D7F28" w:rsidRPr="0057378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23</w:t>
            </w:r>
          </w:p>
        </w:tc>
      </w:tr>
      <w:tr w:rsidR="00AE4ED3" w:rsidRPr="0050638E" w14:paraId="7660C4BA" w14:textId="77777777" w:rsidTr="00FE0496">
        <w:trPr>
          <w:trHeight w:val="57"/>
        </w:trPr>
        <w:tc>
          <w:tcPr>
            <w:tcW w:w="10206" w:type="dxa"/>
            <w:gridSpan w:val="12"/>
          </w:tcPr>
          <w:p w14:paraId="132465C4" w14:textId="16D810BD" w:rsidR="00AE4ED3" w:rsidRPr="00573782" w:rsidRDefault="004D618C" w:rsidP="000F0A8C">
            <w:pPr>
              <w:pStyle w:val="Bullets"/>
              <w:rPr>
                <w:rFonts w:ascii="Arial" w:hAnsi="Arial" w:cs="Arial"/>
              </w:rPr>
            </w:pPr>
            <w:r w:rsidRPr="00573782">
              <w:rPr>
                <w:rFonts w:ascii="Arial" w:hAnsi="Arial" w:cs="Arial"/>
                <w:sz w:val="20"/>
                <w:szCs w:val="20"/>
              </w:rPr>
              <w:t>Eigenverantwortliche Buchung und Pflege der Konten einzelner Kunden</w:t>
            </w:r>
          </w:p>
        </w:tc>
      </w:tr>
      <w:tr w:rsidR="00FE0496" w:rsidRPr="0050638E" w14:paraId="4EC9DEB8" w14:textId="77777777" w:rsidTr="00F925A6">
        <w:trPr>
          <w:trHeight w:val="346"/>
        </w:trPr>
        <w:tc>
          <w:tcPr>
            <w:tcW w:w="7230" w:type="dxa"/>
            <w:gridSpan w:val="6"/>
            <w:vAlign w:val="bottom"/>
          </w:tcPr>
          <w:p w14:paraId="061D97E7" w14:textId="4CF9FFD8" w:rsidR="00FE0496" w:rsidRPr="0050638E" w:rsidRDefault="007D7F28" w:rsidP="000F0A8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caps/>
                <w:sz w:val="21"/>
                <w:szCs w:val="21"/>
              </w:rPr>
            </w:pPr>
            <w:r w:rsidRPr="0050638E">
              <w:rPr>
                <w:rFonts w:ascii="Arial" w:hAnsi="Arial" w:cs="Arial"/>
                <w:b/>
                <w:i w:val="0"/>
                <w:iCs w:val="0"/>
                <w:caps/>
                <w:sz w:val="21"/>
                <w:szCs w:val="21"/>
              </w:rPr>
              <w:t>kitafino GmbH</w:t>
            </w:r>
            <w:r w:rsidR="00F925A6" w:rsidRPr="0050638E">
              <w:rPr>
                <w:rFonts w:ascii="Arial" w:hAnsi="Arial" w:cs="Arial"/>
                <w:b/>
                <w:i w:val="0"/>
                <w:iCs w:val="0"/>
                <w:caps/>
                <w:sz w:val="21"/>
                <w:szCs w:val="21"/>
              </w:rPr>
              <w:t xml:space="preserve"> (Startup)</w:t>
            </w:r>
          </w:p>
        </w:tc>
        <w:tc>
          <w:tcPr>
            <w:tcW w:w="2976" w:type="dxa"/>
            <w:gridSpan w:val="6"/>
            <w:vAlign w:val="bottom"/>
          </w:tcPr>
          <w:p w14:paraId="38592414" w14:textId="458B6D7A" w:rsidR="00FE0496" w:rsidRPr="00573782" w:rsidRDefault="007D7F28" w:rsidP="000F0A8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573782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Nürnberg</w:t>
            </w:r>
          </w:p>
        </w:tc>
      </w:tr>
      <w:tr w:rsidR="00FE0496" w:rsidRPr="0050638E" w14:paraId="0A0FFCF6" w14:textId="77777777" w:rsidTr="00C74BB5">
        <w:trPr>
          <w:trHeight w:val="113"/>
        </w:trPr>
        <w:tc>
          <w:tcPr>
            <w:tcW w:w="7497" w:type="dxa"/>
            <w:gridSpan w:val="7"/>
          </w:tcPr>
          <w:p w14:paraId="30382087" w14:textId="1EA25341" w:rsidR="00FE0496" w:rsidRPr="00573782" w:rsidRDefault="00F925A6" w:rsidP="000F0A8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57378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Praktikant im kaufmännischen Bereich (Schulpraktikum, </w:t>
            </w:r>
            <w:r w:rsidR="000F0A8C" w:rsidRPr="0057378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elfte </w:t>
            </w:r>
            <w:r w:rsidRPr="0057378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Klasse FOS Bayern)</w:t>
            </w:r>
          </w:p>
        </w:tc>
        <w:tc>
          <w:tcPr>
            <w:tcW w:w="2709" w:type="dxa"/>
            <w:gridSpan w:val="5"/>
          </w:tcPr>
          <w:p w14:paraId="7444AF8F" w14:textId="402A67C2" w:rsidR="00FE0496" w:rsidRPr="00573782" w:rsidRDefault="00FE0496" w:rsidP="000F0A8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57378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0</w:t>
            </w:r>
            <w:r w:rsidR="007D7F28" w:rsidRPr="0057378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3</w:t>
            </w:r>
            <w:r w:rsidRPr="0057378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/20</w:t>
            </w:r>
            <w:r w:rsidR="007D7F28" w:rsidRPr="0057378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22</w:t>
            </w:r>
            <w:r w:rsidRPr="0057378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– 0</w:t>
            </w:r>
            <w:r w:rsidR="007D7F28" w:rsidRPr="0057378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6</w:t>
            </w:r>
            <w:r w:rsidRPr="0057378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/20</w:t>
            </w:r>
            <w:r w:rsidR="007D7F28" w:rsidRPr="0057378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22</w:t>
            </w:r>
          </w:p>
        </w:tc>
      </w:tr>
      <w:tr w:rsidR="00FE0496" w:rsidRPr="0050638E" w14:paraId="4C00CD42" w14:textId="77777777" w:rsidTr="00F925A6">
        <w:trPr>
          <w:trHeight w:val="113"/>
        </w:trPr>
        <w:tc>
          <w:tcPr>
            <w:tcW w:w="7230" w:type="dxa"/>
            <w:gridSpan w:val="6"/>
          </w:tcPr>
          <w:p w14:paraId="089C6F28" w14:textId="14FA7561" w:rsidR="00FE0496" w:rsidRPr="0050638E" w:rsidRDefault="00A604E3" w:rsidP="000F0A8C">
            <w:pPr>
              <w:pStyle w:val="Bullets"/>
              <w:numPr>
                <w:ilvl w:val="0"/>
                <w:numId w:val="26"/>
              </w:numPr>
              <w:rPr>
                <w:rFonts w:ascii="Arial" w:hAnsi="Arial" w:cs="Arial"/>
                <w:b/>
                <w:sz w:val="21"/>
                <w:szCs w:val="21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>Mitarbeit bei organisatorischen und administrativen Aufgaben im Büro</w:t>
            </w:r>
          </w:p>
        </w:tc>
        <w:tc>
          <w:tcPr>
            <w:tcW w:w="2976" w:type="dxa"/>
            <w:gridSpan w:val="6"/>
          </w:tcPr>
          <w:p w14:paraId="746118C9" w14:textId="77777777" w:rsidR="00FE0496" w:rsidRPr="00573782" w:rsidRDefault="00FE0496" w:rsidP="000F0A8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55D90" w:rsidRPr="0050638E" w14:paraId="50AFEA03" w14:textId="77777777" w:rsidTr="00F925A6">
        <w:trPr>
          <w:trHeight w:val="346"/>
        </w:trPr>
        <w:tc>
          <w:tcPr>
            <w:tcW w:w="7230" w:type="dxa"/>
            <w:gridSpan w:val="6"/>
            <w:vAlign w:val="bottom"/>
          </w:tcPr>
          <w:p w14:paraId="42FB0D26" w14:textId="0EB6CF62" w:rsidR="00E55D90" w:rsidRPr="0050638E" w:rsidRDefault="007D7F28" w:rsidP="000F0A8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caps/>
                <w:sz w:val="20"/>
                <w:szCs w:val="20"/>
              </w:rPr>
            </w:pPr>
            <w:r w:rsidRPr="0050638E">
              <w:rPr>
                <w:rFonts w:ascii="Arial" w:hAnsi="Arial" w:cs="Arial"/>
                <w:b/>
                <w:i w:val="0"/>
                <w:iCs w:val="0"/>
                <w:caps/>
                <w:sz w:val="21"/>
                <w:szCs w:val="21"/>
              </w:rPr>
              <w:t>Steuerberater Lorenz &amp; Kollegen Wei</w:t>
            </w:r>
            <w:r w:rsidR="00E12775" w:rsidRPr="0050638E">
              <w:rPr>
                <w:rFonts w:ascii="Arial" w:hAnsi="Arial" w:cs="Arial"/>
                <w:b/>
                <w:i w:val="0"/>
                <w:iCs w:val="0"/>
                <w:caps/>
                <w:sz w:val="21"/>
                <w:szCs w:val="21"/>
              </w:rPr>
              <w:t>SS</w:t>
            </w:r>
            <w:r w:rsidRPr="0050638E">
              <w:rPr>
                <w:rFonts w:ascii="Arial" w:hAnsi="Arial" w:cs="Arial"/>
                <w:b/>
                <w:i w:val="0"/>
                <w:iCs w:val="0"/>
                <w:caps/>
                <w:sz w:val="21"/>
                <w:szCs w:val="21"/>
              </w:rPr>
              <w:t>enburg</w:t>
            </w:r>
          </w:p>
        </w:tc>
        <w:tc>
          <w:tcPr>
            <w:tcW w:w="2976" w:type="dxa"/>
            <w:gridSpan w:val="6"/>
            <w:vAlign w:val="bottom"/>
          </w:tcPr>
          <w:p w14:paraId="11E31BD8" w14:textId="7C275985" w:rsidR="00E55D90" w:rsidRPr="00573782" w:rsidRDefault="007D7F28" w:rsidP="000F0A8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573782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Weißenburg i. Bay.</w:t>
            </w:r>
          </w:p>
        </w:tc>
      </w:tr>
      <w:tr w:rsidR="00E55D90" w:rsidRPr="0050638E" w14:paraId="48328CB9" w14:textId="77777777" w:rsidTr="00C74BB5">
        <w:tc>
          <w:tcPr>
            <w:tcW w:w="7497" w:type="dxa"/>
            <w:gridSpan w:val="7"/>
          </w:tcPr>
          <w:p w14:paraId="74B74B41" w14:textId="7CBD9B30" w:rsidR="00E55D90" w:rsidRPr="0050638E" w:rsidRDefault="00F925A6" w:rsidP="000F0A8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50638E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Praktikant im kaufmännischen Bereich (Schulpraktikum,</w:t>
            </w:r>
            <w:r w:rsidR="000F0A8C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elfte</w:t>
            </w:r>
            <w:r w:rsidRPr="0050638E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Klasse FOS Bayern)</w:t>
            </w:r>
          </w:p>
        </w:tc>
        <w:tc>
          <w:tcPr>
            <w:tcW w:w="2709" w:type="dxa"/>
            <w:gridSpan w:val="5"/>
          </w:tcPr>
          <w:p w14:paraId="2CB21DEB" w14:textId="2E259B92" w:rsidR="00E55D90" w:rsidRPr="0050638E" w:rsidRDefault="007D7F28" w:rsidP="000F0A8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50638E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10</w:t>
            </w:r>
            <w:r w:rsidR="00E55D90" w:rsidRPr="0050638E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/20</w:t>
            </w:r>
            <w:r w:rsidRPr="0050638E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21</w:t>
            </w:r>
            <w:r w:rsidR="00E55D90" w:rsidRPr="0050638E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– 0</w:t>
            </w:r>
            <w:r w:rsidRPr="0050638E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2</w:t>
            </w:r>
            <w:r w:rsidR="00E55D90" w:rsidRPr="0050638E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/2</w:t>
            </w:r>
            <w:r w:rsidRPr="0050638E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022</w:t>
            </w:r>
          </w:p>
        </w:tc>
      </w:tr>
      <w:tr w:rsidR="00E55D90" w:rsidRPr="0050638E" w14:paraId="7C4155D6" w14:textId="77777777" w:rsidTr="00FE0496">
        <w:tc>
          <w:tcPr>
            <w:tcW w:w="10206" w:type="dxa"/>
            <w:gridSpan w:val="12"/>
          </w:tcPr>
          <w:p w14:paraId="3658805E" w14:textId="1EA4325E" w:rsidR="00E55D90" w:rsidRPr="0050638E" w:rsidRDefault="004D618C" w:rsidP="000F0A8C">
            <w:pPr>
              <w:pStyle w:val="Bullets"/>
              <w:rPr>
                <w:rFonts w:ascii="Arial" w:hAnsi="Arial" w:cs="Arial"/>
                <w:sz w:val="20"/>
                <w:szCs w:val="20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>Unterstützung bei der Buchhaltung, Belegerfassung und Kontenabstimmung</w:t>
            </w:r>
            <w:r w:rsidR="00E55D90" w:rsidRPr="0050638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E55D90" w:rsidRPr="005D7869" w14:paraId="414B4085" w14:textId="77777777" w:rsidTr="002503C8">
        <w:trPr>
          <w:trHeight w:val="454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44B33722" w:rsidR="00E55D90" w:rsidRPr="005D7869" w:rsidRDefault="00974E1F" w:rsidP="000F0A8C">
            <w:pPr>
              <w:pStyle w:val="BERSCHRIFT"/>
              <w:rPr>
                <w:rFonts w:ascii="Arial" w:hAnsi="Arial" w:cs="Arial"/>
                <w:i/>
                <w:caps/>
                <w:smallCaps w:val="0"/>
                <w:sz w:val="26"/>
                <w:szCs w:val="26"/>
              </w:rPr>
            </w:pPr>
            <w:r w:rsidRPr="005D7869">
              <w:rPr>
                <w:rFonts w:ascii="Arial" w:hAnsi="Arial" w:cs="Arial"/>
                <w:caps/>
                <w:smallCaps w:val="0"/>
                <w:sz w:val="26"/>
                <w:szCs w:val="26"/>
              </w:rPr>
              <w:t>Au</w:t>
            </w:r>
            <w:r w:rsidR="00E12775" w:rsidRPr="005D7869">
              <w:rPr>
                <w:rFonts w:ascii="Arial" w:hAnsi="Arial" w:cs="Arial"/>
                <w:caps/>
                <w:smallCaps w:val="0"/>
                <w:sz w:val="26"/>
                <w:szCs w:val="26"/>
              </w:rPr>
              <w:t>SS</w:t>
            </w:r>
            <w:r w:rsidRPr="005D7869">
              <w:rPr>
                <w:rFonts w:ascii="Arial" w:hAnsi="Arial" w:cs="Arial"/>
                <w:caps/>
                <w:smallCaps w:val="0"/>
                <w:sz w:val="26"/>
                <w:szCs w:val="26"/>
              </w:rPr>
              <w:t>erschulisches Engagement</w:t>
            </w:r>
          </w:p>
        </w:tc>
      </w:tr>
      <w:tr w:rsidR="00E55D90" w:rsidRPr="0050638E" w14:paraId="74251178" w14:textId="77777777" w:rsidTr="00C74BB5">
        <w:trPr>
          <w:trHeight w:val="346"/>
        </w:trPr>
        <w:tc>
          <w:tcPr>
            <w:tcW w:w="7230" w:type="dxa"/>
            <w:gridSpan w:val="6"/>
            <w:tcBorders>
              <w:top w:val="single" w:sz="4" w:space="0" w:color="auto"/>
            </w:tcBorders>
            <w:vAlign w:val="bottom"/>
          </w:tcPr>
          <w:p w14:paraId="23826F21" w14:textId="03AEFF79" w:rsidR="00E55D90" w:rsidRPr="0050638E" w:rsidRDefault="00F925A6" w:rsidP="000F0A8C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0638E"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</w:rPr>
              <w:t>FREIWILLIGE FEUERWEHR WALTING</w:t>
            </w:r>
          </w:p>
        </w:tc>
        <w:tc>
          <w:tcPr>
            <w:tcW w:w="2976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094E9836" w:rsidR="00E55D90" w:rsidRPr="0050638E" w:rsidRDefault="00F925A6" w:rsidP="000F0A8C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0638E"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  <w:t>Walting</w:t>
            </w:r>
          </w:p>
        </w:tc>
      </w:tr>
      <w:tr w:rsidR="00E55D90" w:rsidRPr="0050638E" w14:paraId="4F59C612" w14:textId="77777777" w:rsidTr="00C74BB5">
        <w:trPr>
          <w:trHeight w:val="20"/>
        </w:trPr>
        <w:tc>
          <w:tcPr>
            <w:tcW w:w="8080" w:type="dxa"/>
            <w:gridSpan w:val="9"/>
          </w:tcPr>
          <w:p w14:paraId="32F07601" w14:textId="41BC2C29" w:rsidR="00E55D90" w:rsidRPr="0050638E" w:rsidRDefault="00F925A6" w:rsidP="000F0A8C">
            <w:pPr>
              <w:pStyle w:val="Beschreibung"/>
              <w:rPr>
                <w:rFonts w:ascii="Arial" w:hAnsi="Arial" w:cs="Arial"/>
                <w:sz w:val="20"/>
                <w:szCs w:val="20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>Ehrenamtliche Arbeit als Feuerwehrmann</w:t>
            </w:r>
          </w:p>
        </w:tc>
        <w:tc>
          <w:tcPr>
            <w:tcW w:w="2126" w:type="dxa"/>
            <w:gridSpan w:val="3"/>
          </w:tcPr>
          <w:p w14:paraId="45DD2178" w14:textId="79A31C6A" w:rsidR="00E55D90" w:rsidRPr="0050638E" w:rsidRDefault="00F925A6" w:rsidP="000F0A8C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0638E">
              <w:rPr>
                <w:rFonts w:ascii="Arial" w:hAnsi="Arial" w:cs="Arial"/>
                <w:sz w:val="20"/>
                <w:szCs w:val="20"/>
              </w:rPr>
              <w:t>12/2017 – heute</w:t>
            </w:r>
          </w:p>
        </w:tc>
      </w:tr>
      <w:tr w:rsidR="00FE0496" w:rsidRPr="0050638E" w14:paraId="3B26943D" w14:textId="77777777" w:rsidTr="00FE0496">
        <w:trPr>
          <w:trHeight w:val="346"/>
        </w:trPr>
        <w:tc>
          <w:tcPr>
            <w:tcW w:w="5954" w:type="dxa"/>
            <w:gridSpan w:val="2"/>
            <w:vAlign w:val="bottom"/>
          </w:tcPr>
          <w:p w14:paraId="11E538C2" w14:textId="78BF626B" w:rsidR="00FE0496" w:rsidRPr="0050638E" w:rsidRDefault="008E00CE" w:rsidP="000F0A8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50638E"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  <w:t>WORLD BUSINESS FORUM SYDENY 2025</w:t>
            </w:r>
          </w:p>
        </w:tc>
        <w:tc>
          <w:tcPr>
            <w:tcW w:w="4252" w:type="dxa"/>
            <w:gridSpan w:val="10"/>
            <w:vAlign w:val="bottom"/>
          </w:tcPr>
          <w:p w14:paraId="21BF18C9" w14:textId="5A424C21" w:rsidR="00FE0496" w:rsidRPr="0050638E" w:rsidRDefault="00C61364" w:rsidP="000F0A8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50638E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Sydney, Australien</w:t>
            </w:r>
          </w:p>
        </w:tc>
      </w:tr>
      <w:tr w:rsidR="00FE0496" w:rsidRPr="0050638E" w14:paraId="04BFDD79" w14:textId="77777777" w:rsidTr="00FE0496">
        <w:trPr>
          <w:trHeight w:val="20"/>
        </w:trPr>
        <w:tc>
          <w:tcPr>
            <w:tcW w:w="8364" w:type="dxa"/>
            <w:gridSpan w:val="11"/>
          </w:tcPr>
          <w:p w14:paraId="5D908AF7" w14:textId="7A4C4370" w:rsidR="00FE0496" w:rsidRPr="000B0BB9" w:rsidRDefault="008E00CE" w:rsidP="000F0A8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0B0BB9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Volunteer</w:t>
            </w:r>
            <w:r w:rsidR="000B0BB9" w:rsidRPr="000B0BB9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(Exposure zu führenden Speakern und globalen Management-Trends)</w:t>
            </w:r>
          </w:p>
        </w:tc>
        <w:tc>
          <w:tcPr>
            <w:tcW w:w="1842" w:type="dxa"/>
          </w:tcPr>
          <w:p w14:paraId="0D2FFB14" w14:textId="7BFEDE51" w:rsidR="00FE0496" w:rsidRPr="0050638E" w:rsidRDefault="00E7061A" w:rsidP="000F0A8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50638E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11/2025</w:t>
            </w:r>
          </w:p>
        </w:tc>
      </w:tr>
      <w:tr w:rsidR="00FE0496" w:rsidRPr="0050638E" w14:paraId="4028871F" w14:textId="77777777" w:rsidTr="00FE0496">
        <w:trPr>
          <w:trHeight w:val="346"/>
        </w:trPr>
        <w:tc>
          <w:tcPr>
            <w:tcW w:w="5954" w:type="dxa"/>
            <w:gridSpan w:val="2"/>
            <w:vAlign w:val="bottom"/>
          </w:tcPr>
          <w:p w14:paraId="3B81DA34" w14:textId="27F33AFA" w:rsidR="00FE0496" w:rsidRPr="0050638E" w:rsidRDefault="00F925A6" w:rsidP="000F0A8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50638E"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  <w:t>ARRIBA GÖPPERSDORF e.</w:t>
            </w:r>
            <w:r w:rsidR="000F0A8C"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  <w:t xml:space="preserve"> </w:t>
            </w:r>
            <w:r w:rsidRPr="0050638E"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  <w:t>V.</w:t>
            </w:r>
          </w:p>
        </w:tc>
        <w:tc>
          <w:tcPr>
            <w:tcW w:w="4252" w:type="dxa"/>
            <w:gridSpan w:val="10"/>
            <w:vAlign w:val="bottom"/>
          </w:tcPr>
          <w:p w14:paraId="7F9CDF1E" w14:textId="3C6E1E78" w:rsidR="00FE0496" w:rsidRPr="0050638E" w:rsidRDefault="00F925A6" w:rsidP="000F0A8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50638E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Göppersdorf</w:t>
            </w:r>
          </w:p>
        </w:tc>
      </w:tr>
      <w:tr w:rsidR="00FE0496" w:rsidRPr="0050638E" w14:paraId="7B2F81B2" w14:textId="77777777" w:rsidTr="00AD66FE">
        <w:trPr>
          <w:trHeight w:val="57"/>
        </w:trPr>
        <w:tc>
          <w:tcPr>
            <w:tcW w:w="8222" w:type="dxa"/>
            <w:gridSpan w:val="10"/>
          </w:tcPr>
          <w:p w14:paraId="099DE2C5" w14:textId="7CC8F7B0" w:rsidR="00FE0496" w:rsidRPr="000B0BB9" w:rsidRDefault="00F925A6" w:rsidP="000F0A8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0B0BB9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Ehrenamtliche Arbeit </w:t>
            </w:r>
            <w:r w:rsidR="000B0BB9" w:rsidRPr="000B0BB9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als </w:t>
            </w:r>
            <w:r w:rsidRPr="000B0BB9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Jugendtrainer</w:t>
            </w:r>
            <w:r w:rsidR="000B0BB9" w:rsidRPr="000B0BB9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(</w:t>
            </w:r>
            <w:r w:rsidR="000F0A8C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w</w:t>
            </w:r>
            <w:r w:rsidR="000B0BB9" w:rsidRPr="000B0BB9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öchentlich samstags)</w:t>
            </w:r>
          </w:p>
        </w:tc>
        <w:tc>
          <w:tcPr>
            <w:tcW w:w="1984" w:type="dxa"/>
            <w:gridSpan w:val="2"/>
          </w:tcPr>
          <w:p w14:paraId="091163D4" w14:textId="45C99476" w:rsidR="00FE0496" w:rsidRPr="0050638E" w:rsidRDefault="00F925A6" w:rsidP="000F0A8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50638E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02/2024 – 07/2025</w:t>
            </w:r>
          </w:p>
        </w:tc>
      </w:tr>
      <w:tr w:rsidR="00E55D90" w:rsidRPr="005D7869" w14:paraId="482569A2" w14:textId="77777777" w:rsidTr="002503C8">
        <w:trPr>
          <w:trHeight w:val="454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5D7869" w:rsidRDefault="001647AB" w:rsidP="000F0A8C">
            <w:pPr>
              <w:rPr>
                <w:rFonts w:ascii="Arial" w:hAnsi="Arial" w:cs="Arial"/>
                <w:b/>
                <w:sz w:val="26"/>
                <w:szCs w:val="26"/>
              </w:rPr>
            </w:pPr>
            <w:r w:rsidRPr="005D7869">
              <w:rPr>
                <w:rFonts w:ascii="Arial" w:hAnsi="Arial" w:cs="Arial"/>
                <w:b/>
                <w:sz w:val="26"/>
                <w:szCs w:val="26"/>
              </w:rPr>
              <w:t>FÄHIGKEITEN &amp; INTERESSEN</w:t>
            </w:r>
          </w:p>
        </w:tc>
      </w:tr>
      <w:tr w:rsidR="00F25EB2" w:rsidRPr="0050638E" w14:paraId="2B257790" w14:textId="77777777" w:rsidTr="005E0D33">
        <w:trPr>
          <w:trHeight w:val="305"/>
        </w:trPr>
        <w:tc>
          <w:tcPr>
            <w:tcW w:w="10206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18389D8F" w:rsidR="00F25EB2" w:rsidRPr="0050638E" w:rsidRDefault="00C61364" w:rsidP="000F0A8C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</w:rPr>
            </w:pPr>
            <w:r w:rsidRPr="0050638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Sprachen: </w:t>
            </w:r>
            <w:r w:rsidRPr="0050638E">
              <w:rPr>
                <w:rFonts w:ascii="Arial" w:hAnsi="Arial" w:cs="Arial"/>
                <w:sz w:val="20"/>
                <w:szCs w:val="20"/>
              </w:rPr>
              <w:t>Deutsch (</w:t>
            </w:r>
            <w:r w:rsidR="000F0A8C">
              <w:rPr>
                <w:rFonts w:ascii="Arial" w:hAnsi="Arial" w:cs="Arial"/>
                <w:sz w:val="20"/>
                <w:szCs w:val="20"/>
              </w:rPr>
              <w:t>C2</w:t>
            </w:r>
            <w:r w:rsidRPr="0050638E">
              <w:rPr>
                <w:rFonts w:ascii="Arial" w:hAnsi="Arial" w:cs="Arial"/>
                <w:sz w:val="20"/>
                <w:szCs w:val="20"/>
              </w:rPr>
              <w:t>), Englisch (</w:t>
            </w:r>
            <w:r w:rsidR="00B61B9C" w:rsidRPr="0050638E">
              <w:rPr>
                <w:rFonts w:ascii="Arial" w:hAnsi="Arial" w:cs="Arial"/>
                <w:sz w:val="20"/>
                <w:szCs w:val="20"/>
              </w:rPr>
              <w:t>B2</w:t>
            </w:r>
            <w:r w:rsidRPr="0050638E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F25EB2" w:rsidRPr="00573782" w14:paraId="45706C3F" w14:textId="77777777" w:rsidTr="00462D7A">
        <w:trPr>
          <w:trHeight w:val="283"/>
        </w:trPr>
        <w:tc>
          <w:tcPr>
            <w:tcW w:w="10206" w:type="dxa"/>
            <w:gridSpan w:val="12"/>
            <w:vAlign w:val="bottom"/>
          </w:tcPr>
          <w:p w14:paraId="60CA2168" w14:textId="256DFD51" w:rsidR="00F25EB2" w:rsidRPr="00057C09" w:rsidRDefault="00C61364" w:rsidP="000F0A8C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AU"/>
              </w:rPr>
            </w:pPr>
            <w:r w:rsidRPr="00057C09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 xml:space="preserve">Technisch: </w:t>
            </w:r>
            <w:r w:rsidRPr="00057C09">
              <w:rPr>
                <w:rFonts w:ascii="Arial" w:hAnsi="Arial" w:cs="Arial"/>
                <w:sz w:val="20"/>
                <w:szCs w:val="20"/>
                <w:lang w:val="en-AU"/>
              </w:rPr>
              <w:t>Microsoft Office, SAP S/4HANA, Salesforce</w:t>
            </w:r>
          </w:p>
        </w:tc>
      </w:tr>
      <w:tr w:rsidR="00F25EB2" w:rsidRPr="0050638E" w14:paraId="70CB01B0" w14:textId="77777777" w:rsidTr="00991F52">
        <w:trPr>
          <w:trHeight w:val="283"/>
        </w:trPr>
        <w:tc>
          <w:tcPr>
            <w:tcW w:w="10206" w:type="dxa"/>
            <w:gridSpan w:val="12"/>
            <w:vAlign w:val="bottom"/>
          </w:tcPr>
          <w:p w14:paraId="598C2742" w14:textId="56EE4516" w:rsidR="00057C09" w:rsidRPr="0043360A" w:rsidRDefault="00F25EB2" w:rsidP="000F0A8C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0638E">
              <w:rPr>
                <w:rFonts w:ascii="Arial" w:hAnsi="Arial" w:cs="Arial"/>
                <w:b/>
                <w:bCs/>
                <w:sz w:val="20"/>
                <w:szCs w:val="20"/>
              </w:rPr>
              <w:t>Interessen:</w:t>
            </w:r>
            <w:r w:rsidRPr="0050638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61364" w:rsidRPr="0050638E">
              <w:rPr>
                <w:rFonts w:ascii="Arial" w:hAnsi="Arial" w:cs="Arial"/>
                <w:color w:val="000000"/>
                <w:sz w:val="20"/>
                <w:szCs w:val="20"/>
              </w:rPr>
              <w:t>Laufen, Rennrad, Schwimmen, Ski</w:t>
            </w:r>
          </w:p>
        </w:tc>
      </w:tr>
      <w:tr w:rsidR="0043360A" w:rsidRPr="0050638E" w14:paraId="3BA66EC8" w14:textId="77777777" w:rsidTr="005E0D33">
        <w:trPr>
          <w:trHeight w:val="792"/>
        </w:trPr>
        <w:tc>
          <w:tcPr>
            <w:tcW w:w="10206" w:type="dxa"/>
            <w:gridSpan w:val="12"/>
            <w:vAlign w:val="bottom"/>
          </w:tcPr>
          <w:p w14:paraId="486FF92B" w14:textId="77777777" w:rsidR="0043360A" w:rsidRPr="0043360A" w:rsidRDefault="0043360A" w:rsidP="000F0A8C">
            <w:pPr>
              <w:rPr>
                <w:rFonts w:ascii="Arial" w:hAnsi="Arial" w:cs="Arial"/>
                <w:sz w:val="20"/>
                <w:szCs w:val="20"/>
              </w:rPr>
            </w:pPr>
          </w:p>
          <w:p w14:paraId="64866266" w14:textId="77777777" w:rsidR="00BF5F46" w:rsidRPr="0043360A" w:rsidRDefault="00BF5F46" w:rsidP="000F0A8C">
            <w:pPr>
              <w:rPr>
                <w:rFonts w:ascii="Arial" w:hAnsi="Arial" w:cs="Arial"/>
                <w:sz w:val="20"/>
                <w:szCs w:val="20"/>
              </w:rPr>
            </w:pPr>
          </w:p>
          <w:p w14:paraId="37726C03" w14:textId="31BDEC72" w:rsidR="0043360A" w:rsidRPr="0043360A" w:rsidRDefault="0043360A" w:rsidP="000F0A8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Kemnathen, </w:t>
            </w:r>
            <w:r w:rsidR="00484FCE">
              <w:rPr>
                <w:rFonts w:ascii="Arial" w:hAnsi="Arial" w:cs="Arial"/>
                <w:sz w:val="20"/>
                <w:szCs w:val="20"/>
              </w:rPr>
              <w:t>23</w:t>
            </w:r>
            <w:r>
              <w:rPr>
                <w:rFonts w:ascii="Arial" w:hAnsi="Arial" w:cs="Arial"/>
                <w:sz w:val="20"/>
                <w:szCs w:val="20"/>
              </w:rPr>
              <w:t>.02.2026</w:t>
            </w:r>
          </w:p>
        </w:tc>
      </w:tr>
    </w:tbl>
    <w:p w14:paraId="0747D2BF" w14:textId="69F47280" w:rsidR="00723643" w:rsidRPr="00A81EE8" w:rsidRDefault="00723643">
      <w:pPr>
        <w:rPr>
          <w:rFonts w:ascii="Arial" w:hAnsi="Arial" w:cs="Arial"/>
          <w:sz w:val="18"/>
        </w:rPr>
      </w:pPr>
    </w:p>
    <w:sectPr w:rsidR="00723643" w:rsidRPr="00A81EE8" w:rsidSect="002973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32" w:right="1411" w:bottom="144" w:left="1411" w:header="34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9B119" w14:textId="77777777" w:rsidR="00C132FA" w:rsidRPr="0050638E" w:rsidRDefault="00C132FA" w:rsidP="00BE053D">
      <w:pPr>
        <w:spacing w:after="0" w:line="240" w:lineRule="auto"/>
      </w:pPr>
      <w:r w:rsidRPr="0050638E">
        <w:separator/>
      </w:r>
    </w:p>
  </w:endnote>
  <w:endnote w:type="continuationSeparator" w:id="0">
    <w:p w14:paraId="218FBEAC" w14:textId="77777777" w:rsidR="00C132FA" w:rsidRPr="0050638E" w:rsidRDefault="00C132FA" w:rsidP="00BE053D">
      <w:pPr>
        <w:spacing w:after="0" w:line="240" w:lineRule="auto"/>
      </w:pPr>
      <w:r w:rsidRPr="0050638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Pr="0050638E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50638E">
          <w:rPr>
            <w:rStyle w:val="Seitenzahl"/>
          </w:rPr>
          <w:fldChar w:fldCharType="begin"/>
        </w:r>
        <w:r w:rsidRPr="0050638E">
          <w:rPr>
            <w:rStyle w:val="Seitenzahl"/>
          </w:rPr>
          <w:instrText xml:space="preserve"> PAGE </w:instrText>
        </w:r>
        <w:r w:rsidRPr="0050638E">
          <w:rPr>
            <w:rStyle w:val="Seitenzahl"/>
          </w:rPr>
          <w:fldChar w:fldCharType="end"/>
        </w:r>
      </w:p>
    </w:sdtContent>
  </w:sdt>
  <w:p w14:paraId="6B121AC6" w14:textId="77777777" w:rsidR="00875DA9" w:rsidRPr="0050638E" w:rsidRDefault="00875DA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3445A" w14:textId="77777777" w:rsidR="00331248" w:rsidRDefault="00331248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1306" w14:textId="77777777" w:rsidR="00331248" w:rsidRDefault="0033124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34A40" w14:textId="77777777" w:rsidR="00C132FA" w:rsidRPr="0050638E" w:rsidRDefault="00C132FA" w:rsidP="00BE053D">
      <w:pPr>
        <w:spacing w:after="0" w:line="240" w:lineRule="auto"/>
      </w:pPr>
      <w:r w:rsidRPr="0050638E">
        <w:separator/>
      </w:r>
    </w:p>
  </w:footnote>
  <w:footnote w:type="continuationSeparator" w:id="0">
    <w:p w14:paraId="5BB40374" w14:textId="77777777" w:rsidR="00C132FA" w:rsidRPr="0050638E" w:rsidRDefault="00C132FA" w:rsidP="00BE053D">
      <w:pPr>
        <w:spacing w:after="0" w:line="240" w:lineRule="auto"/>
      </w:pPr>
      <w:r w:rsidRPr="0050638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466B5" w14:textId="77777777" w:rsidR="00331248" w:rsidRDefault="0033124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020BC" w14:textId="77777777" w:rsidR="00331248" w:rsidRDefault="0033124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35497" w14:textId="77777777" w:rsidR="00331248" w:rsidRDefault="0033124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6917FA"/>
    <w:multiLevelType w:val="multilevel"/>
    <w:tmpl w:val="EFA6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624379"/>
    <w:multiLevelType w:val="multilevel"/>
    <w:tmpl w:val="6284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653B87"/>
    <w:multiLevelType w:val="multilevel"/>
    <w:tmpl w:val="D76C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253A88"/>
    <w:multiLevelType w:val="multilevel"/>
    <w:tmpl w:val="41D4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41065"/>
    <w:multiLevelType w:val="hybridMultilevel"/>
    <w:tmpl w:val="2E3AE2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2318CE"/>
    <w:multiLevelType w:val="hybridMultilevel"/>
    <w:tmpl w:val="C30418D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19"/>
  </w:num>
  <w:num w:numId="3" w16cid:durableId="1252082647">
    <w:abstractNumId w:val="22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6"/>
  </w:num>
  <w:num w:numId="9" w16cid:durableId="1961916187">
    <w:abstractNumId w:val="14"/>
  </w:num>
  <w:num w:numId="10" w16cid:durableId="1947156070">
    <w:abstractNumId w:val="29"/>
  </w:num>
  <w:num w:numId="11" w16cid:durableId="1715693601">
    <w:abstractNumId w:val="5"/>
  </w:num>
  <w:num w:numId="12" w16cid:durableId="1688167074">
    <w:abstractNumId w:val="7"/>
  </w:num>
  <w:num w:numId="13" w16cid:durableId="2040233879">
    <w:abstractNumId w:val="10"/>
  </w:num>
  <w:num w:numId="14" w16cid:durableId="1178347352">
    <w:abstractNumId w:val="11"/>
  </w:num>
  <w:num w:numId="15" w16cid:durableId="1771580397">
    <w:abstractNumId w:val="25"/>
  </w:num>
  <w:num w:numId="16" w16cid:durableId="1721974678">
    <w:abstractNumId w:val="4"/>
  </w:num>
  <w:num w:numId="17" w16cid:durableId="2003701761">
    <w:abstractNumId w:val="18"/>
  </w:num>
  <w:num w:numId="18" w16cid:durableId="1247112201">
    <w:abstractNumId w:val="3"/>
  </w:num>
  <w:num w:numId="19" w16cid:durableId="142089335">
    <w:abstractNumId w:val="21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7"/>
  </w:num>
  <w:num w:numId="23" w16cid:durableId="1984038324">
    <w:abstractNumId w:val="9"/>
  </w:num>
  <w:num w:numId="24" w16cid:durableId="2056856694">
    <w:abstractNumId w:val="23"/>
  </w:num>
  <w:num w:numId="25" w16cid:durableId="548689742">
    <w:abstractNumId w:val="31"/>
  </w:num>
  <w:num w:numId="26" w16cid:durableId="1499494221">
    <w:abstractNumId w:val="20"/>
  </w:num>
  <w:num w:numId="27" w16cid:durableId="624386309">
    <w:abstractNumId w:val="22"/>
  </w:num>
  <w:num w:numId="28" w16cid:durableId="523977518">
    <w:abstractNumId w:val="28"/>
  </w:num>
  <w:num w:numId="29" w16cid:durableId="1138642104">
    <w:abstractNumId w:val="30"/>
  </w:num>
  <w:num w:numId="30" w16cid:durableId="714475125">
    <w:abstractNumId w:val="8"/>
  </w:num>
  <w:num w:numId="31" w16cid:durableId="1860390101">
    <w:abstractNumId w:val="27"/>
  </w:num>
  <w:num w:numId="32" w16cid:durableId="510343079">
    <w:abstractNumId w:val="24"/>
  </w:num>
  <w:num w:numId="33" w16cid:durableId="697237652">
    <w:abstractNumId w:val="6"/>
  </w:num>
  <w:num w:numId="34" w16cid:durableId="1352991503">
    <w:abstractNumId w:val="22"/>
  </w:num>
  <w:num w:numId="35" w16cid:durableId="762845186">
    <w:abstractNumId w:val="22"/>
  </w:num>
  <w:num w:numId="36" w16cid:durableId="790052586">
    <w:abstractNumId w:val="22"/>
  </w:num>
  <w:num w:numId="37" w16cid:durableId="1489977724">
    <w:abstractNumId w:val="22"/>
  </w:num>
  <w:num w:numId="38" w16cid:durableId="6903734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7F1"/>
    <w:rsid w:val="000050A3"/>
    <w:rsid w:val="00035332"/>
    <w:rsid w:val="00054565"/>
    <w:rsid w:val="00056E25"/>
    <w:rsid w:val="00057A21"/>
    <w:rsid w:val="00057C09"/>
    <w:rsid w:val="00061D33"/>
    <w:rsid w:val="00062584"/>
    <w:rsid w:val="00064643"/>
    <w:rsid w:val="00066051"/>
    <w:rsid w:val="00077793"/>
    <w:rsid w:val="000831BE"/>
    <w:rsid w:val="00086FEA"/>
    <w:rsid w:val="00087747"/>
    <w:rsid w:val="000A1FDA"/>
    <w:rsid w:val="000A6722"/>
    <w:rsid w:val="000B0BB9"/>
    <w:rsid w:val="000B63E2"/>
    <w:rsid w:val="000B6548"/>
    <w:rsid w:val="000D2903"/>
    <w:rsid w:val="000D671A"/>
    <w:rsid w:val="000E7081"/>
    <w:rsid w:val="000F0A8C"/>
    <w:rsid w:val="00103EC5"/>
    <w:rsid w:val="00107E5A"/>
    <w:rsid w:val="001140A3"/>
    <w:rsid w:val="00116C6E"/>
    <w:rsid w:val="00125CA6"/>
    <w:rsid w:val="0014168C"/>
    <w:rsid w:val="00142BC7"/>
    <w:rsid w:val="00156FC9"/>
    <w:rsid w:val="00162A5A"/>
    <w:rsid w:val="001647AB"/>
    <w:rsid w:val="00171573"/>
    <w:rsid w:val="00172867"/>
    <w:rsid w:val="00175B6D"/>
    <w:rsid w:val="00181CC8"/>
    <w:rsid w:val="001901ED"/>
    <w:rsid w:val="0019483A"/>
    <w:rsid w:val="00194D1F"/>
    <w:rsid w:val="001A46BF"/>
    <w:rsid w:val="001A481B"/>
    <w:rsid w:val="001B0186"/>
    <w:rsid w:val="001B62CA"/>
    <w:rsid w:val="001D4DCD"/>
    <w:rsid w:val="001E48B4"/>
    <w:rsid w:val="001E79C1"/>
    <w:rsid w:val="001F4175"/>
    <w:rsid w:val="00217C24"/>
    <w:rsid w:val="00223A4D"/>
    <w:rsid w:val="0023054D"/>
    <w:rsid w:val="00232CB5"/>
    <w:rsid w:val="00234A7E"/>
    <w:rsid w:val="0024373D"/>
    <w:rsid w:val="002503C8"/>
    <w:rsid w:val="002508C2"/>
    <w:rsid w:val="00264F8C"/>
    <w:rsid w:val="00267252"/>
    <w:rsid w:val="00274D17"/>
    <w:rsid w:val="00280D70"/>
    <w:rsid w:val="00282DB0"/>
    <w:rsid w:val="0029070D"/>
    <w:rsid w:val="00293864"/>
    <w:rsid w:val="00293E71"/>
    <w:rsid w:val="002973E2"/>
    <w:rsid w:val="002B2091"/>
    <w:rsid w:val="002C210D"/>
    <w:rsid w:val="002C3945"/>
    <w:rsid w:val="002C6972"/>
    <w:rsid w:val="002D2B32"/>
    <w:rsid w:val="002D4516"/>
    <w:rsid w:val="002F46AD"/>
    <w:rsid w:val="003101F0"/>
    <w:rsid w:val="00314B7A"/>
    <w:rsid w:val="00324BC5"/>
    <w:rsid w:val="00331248"/>
    <w:rsid w:val="00340BAB"/>
    <w:rsid w:val="003413D2"/>
    <w:rsid w:val="003418E0"/>
    <w:rsid w:val="00347F8D"/>
    <w:rsid w:val="00372F7B"/>
    <w:rsid w:val="003733E5"/>
    <w:rsid w:val="00390EA6"/>
    <w:rsid w:val="003D29DB"/>
    <w:rsid w:val="003D3101"/>
    <w:rsid w:val="003E10FD"/>
    <w:rsid w:val="003E27C3"/>
    <w:rsid w:val="003F3E3F"/>
    <w:rsid w:val="003F46A1"/>
    <w:rsid w:val="004067B8"/>
    <w:rsid w:val="004154BE"/>
    <w:rsid w:val="0042013D"/>
    <w:rsid w:val="004229C7"/>
    <w:rsid w:val="00422F83"/>
    <w:rsid w:val="00426A42"/>
    <w:rsid w:val="00426D7E"/>
    <w:rsid w:val="0043360A"/>
    <w:rsid w:val="0043430C"/>
    <w:rsid w:val="00435E6D"/>
    <w:rsid w:val="00443668"/>
    <w:rsid w:val="004446A6"/>
    <w:rsid w:val="00456927"/>
    <w:rsid w:val="00456B0D"/>
    <w:rsid w:val="0046298F"/>
    <w:rsid w:val="00463974"/>
    <w:rsid w:val="00476AF8"/>
    <w:rsid w:val="00484FCE"/>
    <w:rsid w:val="00484FD7"/>
    <w:rsid w:val="004929FB"/>
    <w:rsid w:val="004A4CD0"/>
    <w:rsid w:val="004A5151"/>
    <w:rsid w:val="004A54BA"/>
    <w:rsid w:val="004B6A5E"/>
    <w:rsid w:val="004C6D85"/>
    <w:rsid w:val="004D618C"/>
    <w:rsid w:val="004F4614"/>
    <w:rsid w:val="004F57A3"/>
    <w:rsid w:val="00503C6B"/>
    <w:rsid w:val="0050638E"/>
    <w:rsid w:val="00507EA7"/>
    <w:rsid w:val="00526089"/>
    <w:rsid w:val="00527A28"/>
    <w:rsid w:val="00527DCA"/>
    <w:rsid w:val="00543C80"/>
    <w:rsid w:val="00557DED"/>
    <w:rsid w:val="00560EBB"/>
    <w:rsid w:val="005716D4"/>
    <w:rsid w:val="00571B60"/>
    <w:rsid w:val="00572876"/>
    <w:rsid w:val="00573782"/>
    <w:rsid w:val="00575096"/>
    <w:rsid w:val="00582034"/>
    <w:rsid w:val="00585A4D"/>
    <w:rsid w:val="00593D5A"/>
    <w:rsid w:val="005B560C"/>
    <w:rsid w:val="005D17AF"/>
    <w:rsid w:val="005D6329"/>
    <w:rsid w:val="005D7869"/>
    <w:rsid w:val="005E0D33"/>
    <w:rsid w:val="005E1A95"/>
    <w:rsid w:val="005E57F6"/>
    <w:rsid w:val="006058D8"/>
    <w:rsid w:val="00610200"/>
    <w:rsid w:val="00623699"/>
    <w:rsid w:val="00632D5A"/>
    <w:rsid w:val="00635515"/>
    <w:rsid w:val="00637FAE"/>
    <w:rsid w:val="006546FD"/>
    <w:rsid w:val="00665BF3"/>
    <w:rsid w:val="00666D2B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00322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661B"/>
    <w:rsid w:val="00776C46"/>
    <w:rsid w:val="0078260B"/>
    <w:rsid w:val="007838D1"/>
    <w:rsid w:val="00785254"/>
    <w:rsid w:val="00785853"/>
    <w:rsid w:val="007966F0"/>
    <w:rsid w:val="00797BFC"/>
    <w:rsid w:val="007A720F"/>
    <w:rsid w:val="007C61EF"/>
    <w:rsid w:val="007C6A3C"/>
    <w:rsid w:val="007D163E"/>
    <w:rsid w:val="007D272E"/>
    <w:rsid w:val="007D4BEE"/>
    <w:rsid w:val="007D5BE9"/>
    <w:rsid w:val="007D7F28"/>
    <w:rsid w:val="007F6FAF"/>
    <w:rsid w:val="008050E4"/>
    <w:rsid w:val="00805F33"/>
    <w:rsid w:val="00821FBB"/>
    <w:rsid w:val="0082257D"/>
    <w:rsid w:val="00853438"/>
    <w:rsid w:val="008547A0"/>
    <w:rsid w:val="00866846"/>
    <w:rsid w:val="00870769"/>
    <w:rsid w:val="00875DA9"/>
    <w:rsid w:val="00894C23"/>
    <w:rsid w:val="00895E38"/>
    <w:rsid w:val="008A1755"/>
    <w:rsid w:val="008A7262"/>
    <w:rsid w:val="008A782B"/>
    <w:rsid w:val="008B0FC0"/>
    <w:rsid w:val="008C2964"/>
    <w:rsid w:val="008C429A"/>
    <w:rsid w:val="008C4E13"/>
    <w:rsid w:val="008C6804"/>
    <w:rsid w:val="008E00CE"/>
    <w:rsid w:val="008E1F3D"/>
    <w:rsid w:val="008E65A3"/>
    <w:rsid w:val="00902634"/>
    <w:rsid w:val="009053D7"/>
    <w:rsid w:val="00911EE1"/>
    <w:rsid w:val="0091331D"/>
    <w:rsid w:val="00931B73"/>
    <w:rsid w:val="0093223C"/>
    <w:rsid w:val="00941313"/>
    <w:rsid w:val="00941A87"/>
    <w:rsid w:val="009501C2"/>
    <w:rsid w:val="00950E99"/>
    <w:rsid w:val="009668B9"/>
    <w:rsid w:val="00974E1F"/>
    <w:rsid w:val="00975897"/>
    <w:rsid w:val="00976577"/>
    <w:rsid w:val="009845A7"/>
    <w:rsid w:val="00996356"/>
    <w:rsid w:val="00997D9A"/>
    <w:rsid w:val="009B736E"/>
    <w:rsid w:val="009D7C49"/>
    <w:rsid w:val="009E7297"/>
    <w:rsid w:val="009F04AB"/>
    <w:rsid w:val="00A0257D"/>
    <w:rsid w:val="00A12EDC"/>
    <w:rsid w:val="00A218A1"/>
    <w:rsid w:val="00A2282F"/>
    <w:rsid w:val="00A26D0D"/>
    <w:rsid w:val="00A33BDE"/>
    <w:rsid w:val="00A34885"/>
    <w:rsid w:val="00A43BC1"/>
    <w:rsid w:val="00A604E3"/>
    <w:rsid w:val="00A74225"/>
    <w:rsid w:val="00A7635D"/>
    <w:rsid w:val="00A81EE8"/>
    <w:rsid w:val="00A936D5"/>
    <w:rsid w:val="00A973BB"/>
    <w:rsid w:val="00AA1EB0"/>
    <w:rsid w:val="00AA2DA3"/>
    <w:rsid w:val="00AA5A9C"/>
    <w:rsid w:val="00AB016A"/>
    <w:rsid w:val="00AB2A5A"/>
    <w:rsid w:val="00AB3383"/>
    <w:rsid w:val="00AC7B71"/>
    <w:rsid w:val="00AD28F8"/>
    <w:rsid w:val="00AD6577"/>
    <w:rsid w:val="00AD66FE"/>
    <w:rsid w:val="00AE4ED3"/>
    <w:rsid w:val="00B0230B"/>
    <w:rsid w:val="00B17D95"/>
    <w:rsid w:val="00B23509"/>
    <w:rsid w:val="00B359DB"/>
    <w:rsid w:val="00B3632B"/>
    <w:rsid w:val="00B409D8"/>
    <w:rsid w:val="00B5178D"/>
    <w:rsid w:val="00B61B9C"/>
    <w:rsid w:val="00B67F1F"/>
    <w:rsid w:val="00B701D7"/>
    <w:rsid w:val="00B80349"/>
    <w:rsid w:val="00B90595"/>
    <w:rsid w:val="00BA215A"/>
    <w:rsid w:val="00BB1C40"/>
    <w:rsid w:val="00BB5062"/>
    <w:rsid w:val="00BB5F09"/>
    <w:rsid w:val="00BC0D9F"/>
    <w:rsid w:val="00BE053D"/>
    <w:rsid w:val="00BF1A7A"/>
    <w:rsid w:val="00BF1FA3"/>
    <w:rsid w:val="00BF5F46"/>
    <w:rsid w:val="00BF71A5"/>
    <w:rsid w:val="00C00974"/>
    <w:rsid w:val="00C018E4"/>
    <w:rsid w:val="00C066FA"/>
    <w:rsid w:val="00C132FA"/>
    <w:rsid w:val="00C25387"/>
    <w:rsid w:val="00C54BE3"/>
    <w:rsid w:val="00C564C9"/>
    <w:rsid w:val="00C57F80"/>
    <w:rsid w:val="00C61364"/>
    <w:rsid w:val="00C74BB5"/>
    <w:rsid w:val="00C768ED"/>
    <w:rsid w:val="00C82079"/>
    <w:rsid w:val="00C82A8F"/>
    <w:rsid w:val="00C916C2"/>
    <w:rsid w:val="00CA6297"/>
    <w:rsid w:val="00CC7C59"/>
    <w:rsid w:val="00CC7F56"/>
    <w:rsid w:val="00CD1B12"/>
    <w:rsid w:val="00CD55DC"/>
    <w:rsid w:val="00CE1BBC"/>
    <w:rsid w:val="00CE2595"/>
    <w:rsid w:val="00CE28CC"/>
    <w:rsid w:val="00CE72FC"/>
    <w:rsid w:val="00CF31EE"/>
    <w:rsid w:val="00D02D10"/>
    <w:rsid w:val="00D0577C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1CC8"/>
    <w:rsid w:val="00DB33F8"/>
    <w:rsid w:val="00DC6B05"/>
    <w:rsid w:val="00DD38E2"/>
    <w:rsid w:val="00E00140"/>
    <w:rsid w:val="00E12775"/>
    <w:rsid w:val="00E128C6"/>
    <w:rsid w:val="00E13110"/>
    <w:rsid w:val="00E24DF1"/>
    <w:rsid w:val="00E371F7"/>
    <w:rsid w:val="00E40B9A"/>
    <w:rsid w:val="00E431ED"/>
    <w:rsid w:val="00E504A5"/>
    <w:rsid w:val="00E5149F"/>
    <w:rsid w:val="00E55D90"/>
    <w:rsid w:val="00E64FF5"/>
    <w:rsid w:val="00E67593"/>
    <w:rsid w:val="00E7061A"/>
    <w:rsid w:val="00E829D8"/>
    <w:rsid w:val="00E907EC"/>
    <w:rsid w:val="00EA5421"/>
    <w:rsid w:val="00EB34FC"/>
    <w:rsid w:val="00EB5816"/>
    <w:rsid w:val="00ED0EA9"/>
    <w:rsid w:val="00ED17B7"/>
    <w:rsid w:val="00EF77DF"/>
    <w:rsid w:val="00F11BEF"/>
    <w:rsid w:val="00F165E1"/>
    <w:rsid w:val="00F258E7"/>
    <w:rsid w:val="00F25EB2"/>
    <w:rsid w:val="00F31B84"/>
    <w:rsid w:val="00F44F5F"/>
    <w:rsid w:val="00F56817"/>
    <w:rsid w:val="00F57BA5"/>
    <w:rsid w:val="00F631EC"/>
    <w:rsid w:val="00F64C22"/>
    <w:rsid w:val="00F64FA7"/>
    <w:rsid w:val="00F74D19"/>
    <w:rsid w:val="00F80053"/>
    <w:rsid w:val="00F925A6"/>
    <w:rsid w:val="00FA02C7"/>
    <w:rsid w:val="00FA21C8"/>
    <w:rsid w:val="00FA4186"/>
    <w:rsid w:val="00FC0531"/>
    <w:rsid w:val="00FC13F0"/>
    <w:rsid w:val="00FD0FB7"/>
    <w:rsid w:val="00FD5204"/>
    <w:rsid w:val="00FE0496"/>
    <w:rsid w:val="00FE2E66"/>
    <w:rsid w:val="00FE79A2"/>
    <w:rsid w:val="00FF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0F0A8C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F0A8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F0A8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F0A8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F0A8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F0A8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</Words>
  <Characters>2780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Kuehnel Paul</cp:lastModifiedBy>
  <cp:revision>20</cp:revision>
  <cp:lastPrinted>2026-02-08T15:14:00Z</cp:lastPrinted>
  <dcterms:created xsi:type="dcterms:W3CDTF">2026-02-09T23:24:00Z</dcterms:created>
  <dcterms:modified xsi:type="dcterms:W3CDTF">2026-02-23T14:10:00Z</dcterms:modified>
</cp:coreProperties>
</file>