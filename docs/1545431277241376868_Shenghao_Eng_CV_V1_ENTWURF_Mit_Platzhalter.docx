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5"/>
        <w:gridCol w:w="1552"/>
        <w:gridCol w:w="1778"/>
        <w:gridCol w:w="380"/>
        <w:gridCol w:w="110"/>
        <w:gridCol w:w="1048"/>
        <w:gridCol w:w="86"/>
        <w:gridCol w:w="284"/>
        <w:gridCol w:w="567"/>
        <w:gridCol w:w="3260"/>
      </w:tblGrid>
      <w:tr w:rsidR="000A54BD" w:rsidRPr="00C262BB" w14:paraId="487AC9CE" w14:textId="6818B75C" w:rsidTr="00C262BB">
        <w:trPr>
          <w:trHeight w:val="851"/>
        </w:trPr>
        <w:tc>
          <w:tcPr>
            <w:tcW w:w="10490" w:type="dxa"/>
            <w:gridSpan w:val="10"/>
            <w:vAlign w:val="bottom"/>
          </w:tcPr>
          <w:p w14:paraId="0CBC6997" w14:textId="2DC0C7AA" w:rsidR="000A54BD" w:rsidRPr="00D90BD1" w:rsidRDefault="000A54BD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52"/>
                <w:szCs w:val="52"/>
                <w:lang w:val="de-DE"/>
              </w:rPr>
            </w:pPr>
            <w:r w:rsidRPr="00D90BD1">
              <w:rPr>
                <w:rFonts w:ascii="Times New Roman" w:hAnsi="Times New Roman" w:cs="Times New Roman"/>
                <w:b/>
                <w:sz w:val="52"/>
                <w:szCs w:val="52"/>
                <w:lang w:val="de-DE"/>
              </w:rPr>
              <w:t>Shenghao Li</w:t>
            </w:r>
          </w:p>
          <w:p w14:paraId="2D363F9A" w14:textId="41274BFE" w:rsidR="000A54BD" w:rsidRPr="00275F43" w:rsidRDefault="000A54BD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</w:pPr>
            <w:r w:rsidRPr="00275F43"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  <w:t>Schönfeldstraße 8, Munich, D-80539, Germany</w:t>
            </w:r>
          </w:p>
          <w:p w14:paraId="135895E2" w14:textId="3A57A55F" w:rsidR="000A54BD" w:rsidRPr="00F82BD0" w:rsidRDefault="000A54BD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de-DE"/>
              </w:rPr>
            </w:pPr>
            <w:r w:rsidRPr="00F82BD0"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  <w:t>lishenghao070711@gmail.com | +49(0)15227546468</w:t>
            </w:r>
          </w:p>
        </w:tc>
      </w:tr>
      <w:tr w:rsidR="000A54BD" w:rsidRPr="00325C92" w14:paraId="0FCADE56" w14:textId="3B0BC351" w:rsidTr="00C262BB">
        <w:trPr>
          <w:trHeight w:val="567"/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5B362F28" w:rsidR="000A54BD" w:rsidRPr="003D5DEC" w:rsidRDefault="000A54BD" w:rsidP="00F44F5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87675">
              <w:rPr>
                <w:rFonts w:ascii="Times New Roman" w:hAnsi="Times New Roman" w:cs="Times New Roman"/>
                <w:b/>
                <w:sz w:val="28"/>
                <w:szCs w:val="28"/>
              </w:rPr>
              <w:t>EDUCATION</w:t>
            </w:r>
          </w:p>
        </w:tc>
      </w:tr>
      <w:tr w:rsidR="000A54BD" w:rsidRPr="00325C92" w14:paraId="7D1DEBF7" w14:textId="4EEE3C0B" w:rsidTr="00C262BB">
        <w:trPr>
          <w:trHeight w:val="283"/>
        </w:trPr>
        <w:tc>
          <w:tcPr>
            <w:tcW w:w="6293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0FA8CF66" w:rsidR="000A54BD" w:rsidRPr="00325C92" w:rsidRDefault="005231FF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2231B">
              <w:rPr>
                <w:rFonts w:ascii="Times New Roman" w:hAnsi="Times New Roman" w:cs="Times New Roman"/>
                <w:b/>
              </w:rPr>
              <w:t>LMU Munich</w:t>
            </w:r>
          </w:p>
        </w:tc>
        <w:tc>
          <w:tcPr>
            <w:tcW w:w="4197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6611A02D" w:rsidR="000A54BD" w:rsidRPr="00325C92" w:rsidRDefault="000A54BD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D70B3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Munich, DE</w:t>
            </w:r>
          </w:p>
        </w:tc>
      </w:tr>
      <w:tr w:rsidR="000A54BD" w:rsidRPr="00325C92" w14:paraId="61E5D482" w14:textId="75C3FFE7" w:rsidTr="00C262BB">
        <w:tc>
          <w:tcPr>
            <w:tcW w:w="5135" w:type="dxa"/>
            <w:gridSpan w:val="4"/>
          </w:tcPr>
          <w:p w14:paraId="11CB9A0F" w14:textId="69BF8555" w:rsidR="000A54BD" w:rsidRPr="00325C92" w:rsidRDefault="000A54BD" w:rsidP="00B96045">
            <w:pPr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  <w:t>B.Sc. in Business Administration</w:t>
            </w:r>
          </w:p>
        </w:tc>
        <w:tc>
          <w:tcPr>
            <w:tcW w:w="5355" w:type="dxa"/>
            <w:gridSpan w:val="6"/>
          </w:tcPr>
          <w:p w14:paraId="419A9228" w14:textId="163FE57E" w:rsidR="000A54BD" w:rsidRPr="00325C92" w:rsidRDefault="000A54BD" w:rsidP="00B9604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sz w:val="20"/>
                <w:szCs w:val="20"/>
              </w:rPr>
              <w:t>10/2026 – present</w:t>
            </w:r>
          </w:p>
        </w:tc>
      </w:tr>
      <w:tr w:rsidR="000A54BD" w:rsidRPr="00D70B38" w14:paraId="6B19CF91" w14:textId="70CBB571" w:rsidTr="00C262BB">
        <w:trPr>
          <w:trHeight w:val="340"/>
        </w:trPr>
        <w:tc>
          <w:tcPr>
            <w:tcW w:w="4755" w:type="dxa"/>
            <w:gridSpan w:val="3"/>
            <w:vAlign w:val="bottom"/>
          </w:tcPr>
          <w:p w14:paraId="268641E4" w14:textId="77777777" w:rsidR="000A54BD" w:rsidRPr="00325C92" w:rsidRDefault="000A54BD" w:rsidP="00B96045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02231B">
              <w:rPr>
                <w:rFonts w:ascii="Times New Roman" w:hAnsi="Times New Roman" w:cs="Times New Roman"/>
                <w:b/>
              </w:rPr>
              <w:t>Helene-Lange-Gymnasium</w:t>
            </w:r>
          </w:p>
        </w:tc>
        <w:tc>
          <w:tcPr>
            <w:tcW w:w="5735" w:type="dxa"/>
            <w:gridSpan w:val="7"/>
            <w:vAlign w:val="bottom"/>
          </w:tcPr>
          <w:p w14:paraId="262B6DA3" w14:textId="2FD55763" w:rsidR="000A54BD" w:rsidRPr="00D70B38" w:rsidRDefault="000A54BD" w:rsidP="00B96045">
            <w:pPr>
              <w:jc w:val="right"/>
              <w:rPr>
                <w:rFonts w:ascii="Times New Roman" w:hAnsi="Times New Roman" w:cs="Times New Roman"/>
                <w:b/>
                <w:bCs/>
                <w:iCs/>
              </w:rPr>
            </w:pPr>
            <w:r w:rsidRPr="00D70B3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Hamburg, DE</w:t>
            </w:r>
          </w:p>
        </w:tc>
      </w:tr>
      <w:tr w:rsidR="000A54BD" w:rsidRPr="00325C92" w14:paraId="263521E3" w14:textId="4A85C49D" w:rsidTr="00C262BB">
        <w:trPr>
          <w:trHeight w:val="57"/>
        </w:trPr>
        <w:tc>
          <w:tcPr>
            <w:tcW w:w="6379" w:type="dxa"/>
            <w:gridSpan w:val="7"/>
          </w:tcPr>
          <w:p w14:paraId="36282A3A" w14:textId="0123D242" w:rsidR="000A54BD" w:rsidRPr="00325C92" w:rsidRDefault="000A54BD" w:rsidP="00EF2AE9">
            <w:pPr>
              <w:rPr>
                <w:rFonts w:asciiTheme="majorBidi" w:hAnsiTheme="majorBidi" w:cstheme="majorBidi"/>
                <w:b/>
                <w:i/>
                <w:iCs/>
                <w:sz w:val="20"/>
                <w:szCs w:val="20"/>
              </w:rPr>
            </w:pPr>
            <w:r w:rsidRPr="00325C9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Allgemeine </w:t>
            </w:r>
            <w:proofErr w:type="spellStart"/>
            <w:r w:rsidRPr="00325C9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Hochschulreife</w:t>
            </w:r>
            <w:proofErr w:type="spellEnd"/>
            <w:r w:rsidRPr="00325C9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(German A-Level equivalent)</w:t>
            </w:r>
          </w:p>
        </w:tc>
        <w:tc>
          <w:tcPr>
            <w:tcW w:w="4111" w:type="dxa"/>
            <w:gridSpan w:val="3"/>
          </w:tcPr>
          <w:p w14:paraId="3DE8C75D" w14:textId="2A2771D4" w:rsidR="000A54BD" w:rsidRPr="00325C92" w:rsidRDefault="000A54BD" w:rsidP="00EF2AE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sz w:val="20"/>
                <w:szCs w:val="24"/>
              </w:rPr>
              <w:t>02/2021 – 07/2026</w:t>
            </w:r>
          </w:p>
        </w:tc>
      </w:tr>
      <w:tr w:rsidR="000A54BD" w:rsidRPr="00325C92" w14:paraId="27601A10" w14:textId="5DA15CB6" w:rsidTr="00C262BB">
        <w:trPr>
          <w:trHeight w:val="57"/>
        </w:trPr>
        <w:tc>
          <w:tcPr>
            <w:tcW w:w="10490" w:type="dxa"/>
            <w:gridSpan w:val="10"/>
          </w:tcPr>
          <w:p w14:paraId="433CA60C" w14:textId="1D78A20C" w:rsidR="000A54BD" w:rsidRPr="00325C92" w:rsidRDefault="000A54BD" w:rsidP="00EF2AE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sz w:val="20"/>
                <w:szCs w:val="24"/>
              </w:rPr>
              <w:t>Final GPA: 1.0 (1.0 – 5.0, 1.0 being best)</w:t>
            </w:r>
          </w:p>
          <w:p w14:paraId="4114FF97" w14:textId="77777777" w:rsidR="000A54BD" w:rsidRPr="00325C92" w:rsidRDefault="000A54BD" w:rsidP="009D7C8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sz w:val="20"/>
                <w:szCs w:val="24"/>
              </w:rPr>
              <w:t>Advanced courses: Mathematics (1.0), English (1.0), Geography (bilingual) (1.0)</w:t>
            </w:r>
          </w:p>
          <w:p w14:paraId="6ECF7248" w14:textId="3FD1C00F" w:rsidR="000A54BD" w:rsidRPr="00325C92" w:rsidRDefault="00FF755B" w:rsidP="009D7C8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4"/>
              </w:rPr>
            </w:pPr>
            <w:r w:rsidRPr="00FF755B">
              <w:rPr>
                <w:rFonts w:ascii="Times New Roman" w:hAnsi="Times New Roman" w:cs="Times New Roman"/>
                <w:sz w:val="20"/>
                <w:szCs w:val="24"/>
              </w:rPr>
              <w:t>Received the "Abitur Award" (award for the best exam of the school) in Mathematics and Geography</w:t>
            </w:r>
          </w:p>
        </w:tc>
      </w:tr>
      <w:tr w:rsidR="000A54BD" w:rsidRPr="00325C92" w14:paraId="3A2665B3" w14:textId="42C9EC66" w:rsidTr="00C262BB">
        <w:trPr>
          <w:trHeight w:val="510"/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0743ADDE" w:rsidR="000A54BD" w:rsidRPr="003D5DEC" w:rsidRDefault="000A54BD" w:rsidP="00EF2AE9">
            <w:pPr>
              <w:pStyle w:val="BERSCHRIFT"/>
              <w:rPr>
                <w:rFonts w:ascii="Times New Roman" w:hAnsi="Times New Roman" w:cs="Times New Roman"/>
                <w:smallCaps w:val="0"/>
                <w:sz w:val="26"/>
                <w:szCs w:val="26"/>
                <w:lang w:val="en-GB"/>
              </w:rPr>
            </w:pPr>
            <w:r w:rsidRPr="00C87675">
              <w:rPr>
                <w:rFonts w:ascii="Times New Roman" w:hAnsi="Times New Roman" w:cs="Times New Roman"/>
                <w:smallCaps w:val="0"/>
                <w:sz w:val="28"/>
                <w:szCs w:val="28"/>
                <w:lang w:val="en-GB"/>
              </w:rPr>
              <w:t>WORK EXPERIENCE</w:t>
            </w:r>
          </w:p>
        </w:tc>
      </w:tr>
      <w:tr w:rsidR="000A54BD" w:rsidRPr="00325C92" w14:paraId="127C64E2" w14:textId="494A386F" w:rsidTr="00C262BB">
        <w:trPr>
          <w:trHeight w:val="283"/>
        </w:trPr>
        <w:tc>
          <w:tcPr>
            <w:tcW w:w="6663" w:type="dxa"/>
            <w:gridSpan w:val="8"/>
            <w:tcBorders>
              <w:top w:val="single" w:sz="4" w:space="0" w:color="auto"/>
            </w:tcBorders>
            <w:vAlign w:val="bottom"/>
          </w:tcPr>
          <w:p w14:paraId="38F27285" w14:textId="7B097B6B" w:rsidR="000A54BD" w:rsidRPr="0002231B" w:rsidRDefault="000A54BD" w:rsidP="00EF2AE9">
            <w:pPr>
              <w:rPr>
                <w:rFonts w:ascii="Times New Roman" w:hAnsi="Times New Roman" w:cs="Times New Roman"/>
                <w:lang w:val="de-DE"/>
              </w:rPr>
            </w:pPr>
            <w:r w:rsidRPr="0002231B">
              <w:rPr>
                <w:rFonts w:ascii="Times New Roman" w:hAnsi="Times New Roman" w:cs="Times New Roman"/>
                <w:b/>
                <w:bCs/>
                <w:lang w:val="de-DE"/>
              </w:rPr>
              <w:t>ESCHE SCHÜMANN COMMICHAU</w:t>
            </w:r>
            <w:r w:rsidRPr="0002231B">
              <w:rPr>
                <w:rFonts w:ascii="Times New Roman" w:hAnsi="Times New Roman" w:cs="Times New Roman"/>
                <w:b/>
                <w:lang w:val="de-DE"/>
              </w:rPr>
              <w:t xml:space="preserve"> </w:t>
            </w:r>
            <w:r w:rsidRPr="0002231B">
              <w:rPr>
                <w:rFonts w:ascii="Times New Roman" w:hAnsi="Times New Roman" w:cs="Times New Roman"/>
                <w:b/>
                <w:bCs/>
                <w:lang w:val="de-DE"/>
              </w:rPr>
              <w:t>Partnerschaftsgesellschaft mbB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264E77BA" w:rsidR="000A54BD" w:rsidRPr="00D70B38" w:rsidRDefault="000A54BD" w:rsidP="00EF2AE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D70B3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Hamburg, DE</w:t>
            </w:r>
          </w:p>
        </w:tc>
      </w:tr>
      <w:tr w:rsidR="000A54BD" w:rsidRPr="00325C92" w14:paraId="335D84E9" w14:textId="722F91AC" w:rsidTr="00C262BB">
        <w:tc>
          <w:tcPr>
            <w:tcW w:w="7230" w:type="dxa"/>
            <w:gridSpan w:val="9"/>
          </w:tcPr>
          <w:p w14:paraId="20B1570F" w14:textId="4DD1B7DD" w:rsidR="000A54BD" w:rsidRPr="00325C92" w:rsidRDefault="000A54BD" w:rsidP="00EF2AE9">
            <w:pPr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  <w:t xml:space="preserve">Tax/Corporate Tax Intern </w:t>
            </w:r>
          </w:p>
        </w:tc>
        <w:tc>
          <w:tcPr>
            <w:tcW w:w="3260" w:type="dxa"/>
          </w:tcPr>
          <w:p w14:paraId="0475B997" w14:textId="06B7AB93" w:rsidR="000A54BD" w:rsidRPr="00325C92" w:rsidRDefault="000A54BD" w:rsidP="00EF2AE9">
            <w:pPr>
              <w:jc w:val="right"/>
              <w:rPr>
                <w:rFonts w:ascii="Times New Roman" w:hAnsi="Times New Roman" w:cs="Times New Roman"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sz w:val="20"/>
                <w:szCs w:val="24"/>
              </w:rPr>
              <w:t>07/2026– 08/2026</w:t>
            </w:r>
          </w:p>
        </w:tc>
      </w:tr>
      <w:tr w:rsidR="000A54BD" w:rsidRPr="00325C92" w14:paraId="011DCD57" w14:textId="77777777" w:rsidTr="00C262BB">
        <w:tc>
          <w:tcPr>
            <w:tcW w:w="10490" w:type="dxa"/>
            <w:gridSpan w:val="10"/>
          </w:tcPr>
          <w:p w14:paraId="38CB9C05" w14:textId="530512B2" w:rsidR="000A54BD" w:rsidRPr="00325C92" w:rsidRDefault="000A54BD" w:rsidP="00E025A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Supported senior advisors on</w:t>
            </w:r>
            <w:r w:rsidR="00FF75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more than 25</w:t>
            </w: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client matters concerning income, trade/corporate, value-added, and inheritance/gift tax, including independent research of relevant statutory sources </w:t>
            </w:r>
          </w:p>
          <w:p w14:paraId="762D4EDE" w14:textId="09FEE8A9" w:rsidR="000A54BD" w:rsidRPr="00325C92" w:rsidRDefault="000A54BD" w:rsidP="00E025A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Assisted with the tax due diligence of a small-cap M&amp;A transaction and discussed key negotiation points of a transaction term sheet with the supervising partner </w:t>
            </w:r>
          </w:p>
          <w:p w14:paraId="43379FCC" w14:textId="4A51035E" w:rsidR="000A54BD" w:rsidRPr="00325C92" w:rsidRDefault="000A54BD" w:rsidP="00E025A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Accompanied a post-M&amp;A dispute between buyer and seller and discussed the case with the Associated Partner </w:t>
            </w:r>
          </w:p>
          <w:p w14:paraId="47FA2668" w14:textId="1CC8FD84" w:rsidR="000A54BD" w:rsidRPr="00325C92" w:rsidRDefault="000A54BD" w:rsidP="00E025A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Developed an interactive Excel model for the comparative analysis of tax burdens across legal entity structures </w:t>
            </w:r>
          </w:p>
          <w:p w14:paraId="6DD9BA0F" w14:textId="1683C71F" w:rsidR="000A54BD" w:rsidRPr="00325C92" w:rsidRDefault="000A54BD" w:rsidP="00E025A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Formulated tax optimization proposals and drafted written analyses on complex individual tax issues</w:t>
            </w:r>
          </w:p>
        </w:tc>
      </w:tr>
      <w:tr w:rsidR="000A54BD" w:rsidRPr="00325C92" w14:paraId="50AFEA03" w14:textId="7EBE4F59" w:rsidTr="00C262BB">
        <w:trPr>
          <w:trHeight w:val="346"/>
        </w:trPr>
        <w:tc>
          <w:tcPr>
            <w:tcW w:w="5135" w:type="dxa"/>
            <w:gridSpan w:val="4"/>
            <w:vAlign w:val="bottom"/>
          </w:tcPr>
          <w:p w14:paraId="42FB0D26" w14:textId="62217A52" w:rsidR="000A54BD" w:rsidRPr="0002231B" w:rsidRDefault="000A54BD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lang w:val="de-DE"/>
              </w:rPr>
            </w:pPr>
            <w:r w:rsidRPr="0002231B">
              <w:rPr>
                <w:rFonts w:ascii="Times New Roman" w:hAnsi="Times New Roman" w:cs="Times New Roman"/>
                <w:b/>
                <w:i w:val="0"/>
                <w:iCs w:val="0"/>
                <w:lang w:val="de-DE"/>
              </w:rPr>
              <w:t>Deutsche Bank AG, Hamburg-Klosterstern Branch</w:t>
            </w:r>
          </w:p>
        </w:tc>
        <w:tc>
          <w:tcPr>
            <w:tcW w:w="5355" w:type="dxa"/>
            <w:gridSpan w:val="6"/>
            <w:vAlign w:val="bottom"/>
          </w:tcPr>
          <w:p w14:paraId="11E31BD8" w14:textId="47F29BD1" w:rsidR="000A54BD" w:rsidRPr="00325C92" w:rsidRDefault="000A54BD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Hamburg, DE</w:t>
            </w:r>
          </w:p>
        </w:tc>
      </w:tr>
      <w:tr w:rsidR="000A54BD" w:rsidRPr="00325C92" w14:paraId="48328CB9" w14:textId="58C7F750" w:rsidTr="00C262BB">
        <w:tc>
          <w:tcPr>
            <w:tcW w:w="6379" w:type="dxa"/>
            <w:gridSpan w:val="7"/>
          </w:tcPr>
          <w:p w14:paraId="74B74B41" w14:textId="0A4BACD1" w:rsidR="000A54BD" w:rsidRPr="00325C92" w:rsidRDefault="000A54BD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sz w:val="20"/>
                <w:szCs w:val="20"/>
              </w:rPr>
              <w:t>Sales Intern</w:t>
            </w:r>
          </w:p>
        </w:tc>
        <w:tc>
          <w:tcPr>
            <w:tcW w:w="4111" w:type="dxa"/>
            <w:gridSpan w:val="3"/>
          </w:tcPr>
          <w:p w14:paraId="2CB21DEB" w14:textId="49E72A08" w:rsidR="000A54BD" w:rsidRPr="00325C92" w:rsidRDefault="000A54BD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06/2023 – 07/2023</w:t>
            </w:r>
          </w:p>
        </w:tc>
      </w:tr>
      <w:tr w:rsidR="000A54BD" w:rsidRPr="00325C92" w14:paraId="7C4155D6" w14:textId="5C08622E" w:rsidTr="00C262BB">
        <w:tc>
          <w:tcPr>
            <w:tcW w:w="10490" w:type="dxa"/>
            <w:gridSpan w:val="10"/>
          </w:tcPr>
          <w:p w14:paraId="1266A356" w14:textId="3CA32015" w:rsidR="000A54BD" w:rsidRPr="00325C92" w:rsidRDefault="000A54BD" w:rsidP="00D8615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Prepared and supported client meetings in Personal and Private Banking, including independent execution of </w:t>
            </w:r>
            <w:r w:rsidR="00A4137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appointments</w:t>
            </w:r>
          </w:p>
          <w:p w14:paraId="0694C9AD" w14:textId="4192881D" w:rsidR="000A54BD" w:rsidRPr="00325C92" w:rsidRDefault="000A54BD" w:rsidP="00D8615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Contributed to product sales for existing clients and supported Private Bankers with portfolio management </w:t>
            </w:r>
          </w:p>
          <w:p w14:paraId="1509A481" w14:textId="25007AC8" w:rsidR="000A54BD" w:rsidRPr="00325C92" w:rsidRDefault="000A54BD" w:rsidP="00D8615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Assisted with account openings and document verification and supported onboarding of new clients </w:t>
            </w:r>
          </w:p>
          <w:p w14:paraId="2DF89440" w14:textId="13FFBB8F" w:rsidR="000A54BD" w:rsidRPr="00325C92" w:rsidRDefault="000A54BD" w:rsidP="00D8615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Acquired sound knowledge of common financial instruments as well as fundamentals of derivatives </w:t>
            </w:r>
          </w:p>
          <w:p w14:paraId="3658805E" w14:textId="76468E4E" w:rsidR="000A54BD" w:rsidRPr="00325C92" w:rsidRDefault="000A54BD" w:rsidP="00D8615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Gained insight into the preparation of a foundation's establishment in a back-office capacity</w:t>
            </w:r>
          </w:p>
        </w:tc>
      </w:tr>
      <w:tr w:rsidR="000A54BD" w:rsidRPr="00325C92" w14:paraId="414B4085" w14:textId="717D5194" w:rsidTr="00C262BB">
        <w:trPr>
          <w:trHeight w:val="510"/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3673E2B7" w:rsidR="000A54BD" w:rsidRPr="00325C92" w:rsidRDefault="000A54BD" w:rsidP="00EF2AE9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  <w:lang w:val="en-GB"/>
              </w:rPr>
            </w:pPr>
            <w:r w:rsidRPr="00C87675">
              <w:rPr>
                <w:rFonts w:ascii="Times New Roman" w:hAnsi="Times New Roman" w:cs="Times New Roman"/>
                <w:smallCaps w:val="0"/>
                <w:sz w:val="28"/>
                <w:szCs w:val="28"/>
                <w:lang w:val="en-GB"/>
              </w:rPr>
              <w:t>EXTRACURRICULAR ACTIVITIES &amp; PERSONAL DEVELOPMENT</w:t>
            </w:r>
          </w:p>
        </w:tc>
      </w:tr>
      <w:tr w:rsidR="000A54BD" w:rsidRPr="00325C92" w14:paraId="74251178" w14:textId="2F3B320F" w:rsidTr="002A56C5">
        <w:trPr>
          <w:trHeight w:val="345"/>
        </w:trPr>
        <w:tc>
          <w:tcPr>
            <w:tcW w:w="5135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21FACC6F" w:rsidR="000A54BD" w:rsidRPr="002A56C5" w:rsidRDefault="000A54BD" w:rsidP="00EF2AE9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smallCaps w:val="0"/>
                <w:color w:val="000000"/>
                <w:sz w:val="22"/>
              </w:rPr>
            </w:pPr>
            <w:r w:rsidRPr="002A56C5">
              <w:rPr>
                <w:rFonts w:ascii="Times New Roman" w:hAnsi="Times New Roman" w:cs="Times New Roman"/>
                <w:b/>
                <w:i w:val="0"/>
                <w:smallCaps w:val="0"/>
                <w:color w:val="000000"/>
                <w:sz w:val="22"/>
              </w:rPr>
              <w:t>Placeholder 1 (planned TU Investment Club e.V.)</w:t>
            </w:r>
          </w:p>
        </w:tc>
        <w:tc>
          <w:tcPr>
            <w:tcW w:w="5355" w:type="dxa"/>
            <w:gridSpan w:val="6"/>
            <w:tcBorders>
              <w:top w:val="single" w:sz="4" w:space="0" w:color="auto"/>
            </w:tcBorders>
            <w:vAlign w:val="bottom"/>
          </w:tcPr>
          <w:p w14:paraId="58208F44" w14:textId="6B3A5B0E" w:rsidR="000A54BD" w:rsidRPr="00325C92" w:rsidRDefault="000A54BD" w:rsidP="00EF2AE9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Munich, DE</w:t>
            </w:r>
          </w:p>
        </w:tc>
      </w:tr>
      <w:tr w:rsidR="000A54BD" w:rsidRPr="00325C92" w14:paraId="4F59C612" w14:textId="7357096D" w:rsidTr="00C262BB">
        <w:trPr>
          <w:trHeight w:val="193"/>
        </w:trPr>
        <w:tc>
          <w:tcPr>
            <w:tcW w:w="6293" w:type="dxa"/>
            <w:gridSpan w:val="6"/>
          </w:tcPr>
          <w:p w14:paraId="32F07601" w14:textId="40E25FAF" w:rsidR="000A54BD" w:rsidRPr="00325C92" w:rsidRDefault="000A54BD" w:rsidP="00EF2AE9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  <w:t>Member of the Club</w:t>
            </w:r>
          </w:p>
        </w:tc>
        <w:tc>
          <w:tcPr>
            <w:tcW w:w="4197" w:type="dxa"/>
            <w:gridSpan w:val="4"/>
          </w:tcPr>
          <w:p w14:paraId="45DD2178" w14:textId="0170B68E" w:rsidR="000A54BD" w:rsidRPr="00325C92" w:rsidRDefault="000A54BD" w:rsidP="00EF2AE9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sz w:val="20"/>
                <w:szCs w:val="24"/>
              </w:rPr>
              <w:t>10/2026 – present</w:t>
            </w:r>
          </w:p>
        </w:tc>
      </w:tr>
      <w:tr w:rsidR="000A54BD" w:rsidRPr="00325C92" w14:paraId="02437711" w14:textId="0AB9672A" w:rsidTr="00C262BB">
        <w:trPr>
          <w:trHeight w:val="193"/>
        </w:trPr>
        <w:tc>
          <w:tcPr>
            <w:tcW w:w="10490" w:type="dxa"/>
            <w:gridSpan w:val="10"/>
          </w:tcPr>
          <w:p w14:paraId="68CFAD97" w14:textId="4DB80D36" w:rsidR="000A54BD" w:rsidRPr="00325C92" w:rsidRDefault="000A54BD" w:rsidP="00EF2AE9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iCs/>
                <w:sz w:val="20"/>
                <w:szCs w:val="24"/>
              </w:rPr>
              <w:t>Bullet 1</w:t>
            </w:r>
          </w:p>
        </w:tc>
      </w:tr>
      <w:tr w:rsidR="000A54BD" w:rsidRPr="00325C92" w14:paraId="3B26943D" w14:textId="4EC8E51F" w:rsidTr="00C262BB">
        <w:trPr>
          <w:trHeight w:val="346"/>
        </w:trPr>
        <w:tc>
          <w:tcPr>
            <w:tcW w:w="7230" w:type="dxa"/>
            <w:gridSpan w:val="9"/>
            <w:vAlign w:val="bottom"/>
          </w:tcPr>
          <w:p w14:paraId="11E538C2" w14:textId="2E12C3D1" w:rsidR="000A54BD" w:rsidRPr="00325C92" w:rsidRDefault="000A54BD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02231B">
              <w:rPr>
                <w:rFonts w:ascii="Times New Roman" w:hAnsi="Times New Roman" w:cs="Times New Roman"/>
                <w:b/>
                <w:i w:val="0"/>
                <w:iCs w:val="0"/>
              </w:rPr>
              <w:t>Placeholder 2 (planned Model United Nations TU Munich (MUNTUM) e.V.</w:t>
            </w:r>
          </w:p>
        </w:tc>
        <w:tc>
          <w:tcPr>
            <w:tcW w:w="3260" w:type="dxa"/>
            <w:vAlign w:val="bottom"/>
          </w:tcPr>
          <w:p w14:paraId="21BF18C9" w14:textId="2E89B6A7" w:rsidR="000A54BD" w:rsidRPr="00325C92" w:rsidRDefault="000A54BD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Munich, DE</w:t>
            </w:r>
          </w:p>
        </w:tc>
      </w:tr>
      <w:tr w:rsidR="000A54BD" w:rsidRPr="00325C92" w14:paraId="04BFDD79" w14:textId="0562D7AB" w:rsidTr="00C262BB">
        <w:trPr>
          <w:trHeight w:val="20"/>
        </w:trPr>
        <w:tc>
          <w:tcPr>
            <w:tcW w:w="7230" w:type="dxa"/>
            <w:gridSpan w:val="9"/>
          </w:tcPr>
          <w:p w14:paraId="5D908AF7" w14:textId="6C00DC01" w:rsidR="000A54BD" w:rsidRPr="00325C92" w:rsidRDefault="000A54BD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sz w:val="20"/>
                <w:szCs w:val="24"/>
              </w:rPr>
              <w:t>Member of the Club</w:t>
            </w:r>
          </w:p>
        </w:tc>
        <w:tc>
          <w:tcPr>
            <w:tcW w:w="3260" w:type="dxa"/>
          </w:tcPr>
          <w:p w14:paraId="0D2FFB14" w14:textId="0E69DD8C" w:rsidR="000A54BD" w:rsidRPr="00325C92" w:rsidRDefault="000A54BD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</w:rPr>
              <w:t>10/2026 – present</w:t>
            </w:r>
          </w:p>
        </w:tc>
      </w:tr>
      <w:tr w:rsidR="000A54BD" w:rsidRPr="00325C92" w14:paraId="66A58453" w14:textId="10A62629" w:rsidTr="00C262BB">
        <w:trPr>
          <w:trHeight w:val="20"/>
        </w:trPr>
        <w:tc>
          <w:tcPr>
            <w:tcW w:w="10490" w:type="dxa"/>
            <w:gridSpan w:val="10"/>
          </w:tcPr>
          <w:p w14:paraId="50B5B9CB" w14:textId="310FBEE1" w:rsidR="000A54BD" w:rsidRPr="00325C92" w:rsidRDefault="000A54BD" w:rsidP="00EF2AE9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Cs/>
                <w:i w:val="0"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bCs/>
                <w:i w:val="0"/>
                <w:sz w:val="20"/>
                <w:szCs w:val="24"/>
              </w:rPr>
              <w:t>Bullet 1</w:t>
            </w:r>
          </w:p>
        </w:tc>
      </w:tr>
      <w:tr w:rsidR="000A54BD" w:rsidRPr="00325C92" w14:paraId="7A91AB3C" w14:textId="4F42CF9F" w:rsidTr="00C262BB">
        <w:trPr>
          <w:trHeight w:val="346"/>
        </w:trPr>
        <w:tc>
          <w:tcPr>
            <w:tcW w:w="7230" w:type="dxa"/>
            <w:gridSpan w:val="9"/>
            <w:vAlign w:val="bottom"/>
          </w:tcPr>
          <w:p w14:paraId="7661AB9B" w14:textId="28220755" w:rsidR="000A54BD" w:rsidRPr="00325C92" w:rsidRDefault="000A54BD" w:rsidP="007564B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02231B">
              <w:rPr>
                <w:rFonts w:ascii="Times New Roman" w:hAnsi="Times New Roman" w:cs="Times New Roman"/>
                <w:b/>
                <w:i w:val="0"/>
                <w:iCs w:val="0"/>
              </w:rPr>
              <w:t xml:space="preserve">Hamburg School Chess Cup   </w:t>
            </w:r>
          </w:p>
        </w:tc>
        <w:tc>
          <w:tcPr>
            <w:tcW w:w="3260" w:type="dxa"/>
            <w:vAlign w:val="bottom"/>
          </w:tcPr>
          <w:p w14:paraId="1C0157CA" w14:textId="43960AB8" w:rsidR="000A54BD" w:rsidRPr="00325C92" w:rsidRDefault="000A54BD" w:rsidP="007564B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Hamburg, DE</w:t>
            </w:r>
          </w:p>
        </w:tc>
      </w:tr>
      <w:tr w:rsidR="000A54BD" w:rsidRPr="00325C92" w14:paraId="23853E0C" w14:textId="59840FCE" w:rsidTr="00C262BB">
        <w:trPr>
          <w:trHeight w:val="193"/>
        </w:trPr>
        <w:tc>
          <w:tcPr>
            <w:tcW w:w="6379" w:type="dxa"/>
            <w:gridSpan w:val="7"/>
          </w:tcPr>
          <w:p w14:paraId="48FF2DDB" w14:textId="2387B1B4" w:rsidR="000A54BD" w:rsidRPr="00325C92" w:rsidRDefault="000A54BD" w:rsidP="00EC71D1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Player on the school team </w:t>
            </w:r>
          </w:p>
        </w:tc>
        <w:tc>
          <w:tcPr>
            <w:tcW w:w="4111" w:type="dxa"/>
            <w:gridSpan w:val="3"/>
          </w:tcPr>
          <w:p w14:paraId="34FB30A0" w14:textId="4D952EC5" w:rsidR="000A54BD" w:rsidRPr="00325C92" w:rsidRDefault="000A54BD" w:rsidP="00260D00">
            <w:pPr>
              <w:pStyle w:val="Beschreibung"/>
              <w:ind w:left="720"/>
              <w:jc w:val="right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Cs/>
                <w:sz w:val="20"/>
                <w:szCs w:val="20"/>
              </w:rPr>
              <w:t>03/2023, 2024, 2025</w:t>
            </w:r>
          </w:p>
        </w:tc>
      </w:tr>
      <w:tr w:rsidR="000A54BD" w:rsidRPr="00325C92" w14:paraId="5536B633" w14:textId="23B8D0A7" w:rsidTr="00C262BB">
        <w:trPr>
          <w:trHeight w:val="193"/>
        </w:trPr>
        <w:tc>
          <w:tcPr>
            <w:tcW w:w="10490" w:type="dxa"/>
            <w:gridSpan w:val="10"/>
          </w:tcPr>
          <w:p w14:paraId="38E8C768" w14:textId="5D341A4A" w:rsidR="000A54BD" w:rsidRPr="00325C92" w:rsidRDefault="000A54BD" w:rsidP="0064316C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Cs/>
                <w:sz w:val="20"/>
                <w:szCs w:val="20"/>
              </w:rPr>
              <w:t>Third place in Hamburg in 2023</w:t>
            </w:r>
          </w:p>
        </w:tc>
      </w:tr>
      <w:tr w:rsidR="00556443" w:rsidRPr="00325C92" w14:paraId="3397E0AE" w14:textId="77777777" w:rsidTr="00D07A85">
        <w:trPr>
          <w:trHeight w:val="346"/>
        </w:trPr>
        <w:tc>
          <w:tcPr>
            <w:tcW w:w="7230" w:type="dxa"/>
            <w:gridSpan w:val="9"/>
            <w:vAlign w:val="bottom"/>
          </w:tcPr>
          <w:p w14:paraId="154708BE" w14:textId="26580F43" w:rsidR="00556443" w:rsidRPr="00325C92" w:rsidRDefault="00904319" w:rsidP="00D07A8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</w:rPr>
              <w:t>Hamburg Multilingual Tournament</w:t>
            </w:r>
            <w:r w:rsidR="00556443" w:rsidRPr="0002231B">
              <w:rPr>
                <w:rFonts w:ascii="Times New Roman" w:hAnsi="Times New Roman" w:cs="Times New Roman"/>
                <w:b/>
                <w:i w:val="0"/>
                <w:iCs w:val="0"/>
              </w:rPr>
              <w:t xml:space="preserve">    </w:t>
            </w:r>
          </w:p>
        </w:tc>
        <w:tc>
          <w:tcPr>
            <w:tcW w:w="3260" w:type="dxa"/>
            <w:vAlign w:val="bottom"/>
          </w:tcPr>
          <w:p w14:paraId="61271685" w14:textId="77777777" w:rsidR="00556443" w:rsidRPr="00325C92" w:rsidRDefault="00556443" w:rsidP="00D07A8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Hamburg, DE</w:t>
            </w:r>
          </w:p>
        </w:tc>
      </w:tr>
      <w:tr w:rsidR="00556443" w:rsidRPr="00325C92" w14:paraId="389EBD2C" w14:textId="77777777" w:rsidTr="00556443">
        <w:trPr>
          <w:trHeight w:val="193"/>
        </w:trPr>
        <w:tc>
          <w:tcPr>
            <w:tcW w:w="2977" w:type="dxa"/>
            <w:gridSpan w:val="2"/>
          </w:tcPr>
          <w:p w14:paraId="53261DA3" w14:textId="52E59F18" w:rsidR="00556443" w:rsidRPr="00D32A67" w:rsidRDefault="00D32A67" w:rsidP="00EF0207">
            <w:pPr>
              <w:pStyle w:val="Beschreibung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D32A67">
              <w:rPr>
                <w:rFonts w:ascii="Times New Roman" w:hAnsi="Times New Roman" w:cs="Times New Roman"/>
                <w:i/>
                <w:sz w:val="20"/>
                <w:szCs w:val="20"/>
              </w:rPr>
              <w:t>Competition entrant</w:t>
            </w:r>
          </w:p>
        </w:tc>
        <w:tc>
          <w:tcPr>
            <w:tcW w:w="7513" w:type="dxa"/>
            <w:gridSpan w:val="8"/>
          </w:tcPr>
          <w:p w14:paraId="0C912E02" w14:textId="75E3B4BD" w:rsidR="00556443" w:rsidRPr="00325C92" w:rsidRDefault="00D32A67" w:rsidP="00D32A67">
            <w:pPr>
              <w:pStyle w:val="Beschreibung"/>
              <w:ind w:left="720"/>
              <w:jc w:val="right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09/2023</w:t>
            </w:r>
          </w:p>
        </w:tc>
      </w:tr>
      <w:tr w:rsidR="00A94A97" w:rsidRPr="00325C92" w14:paraId="0AFC63EC" w14:textId="77777777" w:rsidTr="00BE0452">
        <w:trPr>
          <w:trHeight w:val="193"/>
        </w:trPr>
        <w:tc>
          <w:tcPr>
            <w:tcW w:w="10490" w:type="dxa"/>
            <w:gridSpan w:val="10"/>
          </w:tcPr>
          <w:p w14:paraId="1360FDFC" w14:textId="2CA22263" w:rsidR="00A94A97" w:rsidRPr="00085DE2" w:rsidRDefault="00085DE2" w:rsidP="00085DE2">
            <w:pPr>
              <w:pStyle w:val="Beschreibung"/>
              <w:numPr>
                <w:ilvl w:val="0"/>
                <w:numId w:val="29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085DE2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Third prize in English, French and Chinese</w:t>
            </w:r>
          </w:p>
        </w:tc>
      </w:tr>
      <w:tr w:rsidR="000A54BD" w:rsidRPr="00325C92" w14:paraId="7FB6E892" w14:textId="3131A773" w:rsidTr="00C262BB">
        <w:trPr>
          <w:trHeight w:val="346"/>
        </w:trPr>
        <w:tc>
          <w:tcPr>
            <w:tcW w:w="7230" w:type="dxa"/>
            <w:gridSpan w:val="9"/>
            <w:vAlign w:val="bottom"/>
          </w:tcPr>
          <w:p w14:paraId="27335E68" w14:textId="547228BB" w:rsidR="000A54BD" w:rsidRPr="00325C92" w:rsidRDefault="000A54BD" w:rsidP="007564B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02231B">
              <w:rPr>
                <w:rFonts w:ascii="Times New Roman" w:hAnsi="Times New Roman" w:cs="Times New Roman"/>
                <w:b/>
                <w:i w:val="0"/>
                <w:iCs w:val="0"/>
              </w:rPr>
              <w:t xml:space="preserve">Mathematical Olympiad    </w:t>
            </w:r>
          </w:p>
        </w:tc>
        <w:tc>
          <w:tcPr>
            <w:tcW w:w="3260" w:type="dxa"/>
            <w:vAlign w:val="bottom"/>
          </w:tcPr>
          <w:p w14:paraId="78B981D6" w14:textId="77777777" w:rsidR="000A54BD" w:rsidRPr="00325C92" w:rsidRDefault="000A54BD" w:rsidP="007564B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Hamburg, DE</w:t>
            </w:r>
          </w:p>
        </w:tc>
      </w:tr>
      <w:tr w:rsidR="00D73C80" w:rsidRPr="00325C92" w14:paraId="13275EE5" w14:textId="64558BCF" w:rsidTr="008048E8">
        <w:trPr>
          <w:trHeight w:val="193"/>
        </w:trPr>
        <w:tc>
          <w:tcPr>
            <w:tcW w:w="5245" w:type="dxa"/>
            <w:gridSpan w:val="5"/>
          </w:tcPr>
          <w:p w14:paraId="34CB2FA4" w14:textId="77777777" w:rsidR="00D73C80" w:rsidRPr="00325C92" w:rsidRDefault="00D73C80" w:rsidP="00490152">
            <w:pPr>
              <w:pStyle w:val="Beschreibung"/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Participant in the 59th–61st Mathematical Olympiad</w:t>
            </w:r>
          </w:p>
        </w:tc>
        <w:tc>
          <w:tcPr>
            <w:tcW w:w="5245" w:type="dxa"/>
            <w:gridSpan w:val="5"/>
          </w:tcPr>
          <w:p w14:paraId="6B0AA9F7" w14:textId="1F9BBDC0" w:rsidR="00D73C80" w:rsidRPr="00325C92" w:rsidRDefault="00D73C80" w:rsidP="00F87ABA">
            <w:pPr>
              <w:pStyle w:val="Beschreibung"/>
              <w:ind w:left="720"/>
              <w:jc w:val="right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Cs/>
                <w:sz w:val="20"/>
                <w:szCs w:val="20"/>
              </w:rPr>
              <w:t>03/2020, 2021, 2022</w:t>
            </w:r>
          </w:p>
        </w:tc>
      </w:tr>
      <w:tr w:rsidR="000A54BD" w:rsidRPr="00325C92" w14:paraId="63A325CB" w14:textId="6EAD8D97" w:rsidTr="00C262BB">
        <w:trPr>
          <w:trHeight w:val="193"/>
        </w:trPr>
        <w:tc>
          <w:tcPr>
            <w:tcW w:w="10490" w:type="dxa"/>
            <w:gridSpan w:val="10"/>
          </w:tcPr>
          <w:p w14:paraId="5355EF50" w14:textId="77777777" w:rsidR="000A54BD" w:rsidRPr="00325C92" w:rsidRDefault="000A54BD" w:rsidP="00024A6D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Cs/>
                <w:sz w:val="20"/>
                <w:szCs w:val="20"/>
              </w:rPr>
              <w:t>Invited to the state round in all three years</w:t>
            </w:r>
          </w:p>
          <w:p w14:paraId="2C73702C" w14:textId="172E6635" w:rsidR="000A54BD" w:rsidRPr="00325C92" w:rsidRDefault="000A54BD" w:rsidP="00024A6D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Cs/>
                <w:sz w:val="20"/>
                <w:szCs w:val="20"/>
              </w:rPr>
              <w:t>Second prize in the state round in 2021</w:t>
            </w:r>
          </w:p>
        </w:tc>
      </w:tr>
      <w:tr w:rsidR="000A54BD" w:rsidRPr="00325C92" w14:paraId="482569A2" w14:textId="1AF24BA9" w:rsidTr="00C262BB">
        <w:trPr>
          <w:trHeight w:val="510"/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1442AD68" w:rsidR="000A54BD" w:rsidRPr="00325C92" w:rsidRDefault="000A54BD" w:rsidP="0064316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92E1A">
              <w:rPr>
                <w:rFonts w:ascii="Times New Roman" w:hAnsi="Times New Roman" w:cs="Times New Roman"/>
                <w:b/>
                <w:sz w:val="28"/>
                <w:szCs w:val="28"/>
              </w:rPr>
              <w:t>OTHER SKILLS &amp; INTERESTS</w:t>
            </w:r>
          </w:p>
        </w:tc>
      </w:tr>
      <w:tr w:rsidR="000A54BD" w:rsidRPr="00325C92" w14:paraId="2B257790" w14:textId="46649438" w:rsidTr="00C262BB">
        <w:trPr>
          <w:trHeight w:val="340"/>
        </w:trPr>
        <w:tc>
          <w:tcPr>
            <w:tcW w:w="1425" w:type="dxa"/>
            <w:tcBorders>
              <w:top w:val="single" w:sz="4" w:space="0" w:color="auto"/>
            </w:tcBorders>
            <w:vAlign w:val="bottom"/>
          </w:tcPr>
          <w:p w14:paraId="15B2C431" w14:textId="05C44C10" w:rsidR="000A54BD" w:rsidRPr="00325C92" w:rsidRDefault="00D04CE7" w:rsidP="006431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Certificates:</w:t>
            </w:r>
          </w:p>
        </w:tc>
        <w:tc>
          <w:tcPr>
            <w:tcW w:w="9065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5F2C0098" w:rsidR="000A54BD" w:rsidRPr="00325C92" w:rsidRDefault="007A7488" w:rsidP="006431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7488">
              <w:rPr>
                <w:rFonts w:ascii="Times New Roman" w:hAnsi="Times New Roman" w:cs="Times New Roman"/>
                <w:sz w:val="20"/>
                <w:szCs w:val="20"/>
              </w:rPr>
              <w:t>JPMorgan Chase Investment Banking Job Simulation (Forage)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7335A9" w:rsidRPr="007335A9">
              <w:rPr>
                <w:rFonts w:ascii="Times New Roman" w:hAnsi="Times New Roman" w:cs="Times New Roman"/>
                <w:sz w:val="20"/>
                <w:szCs w:val="20"/>
              </w:rPr>
              <w:t>Citi Investment Banking Job Simulation</w:t>
            </w:r>
            <w:r w:rsidR="00D90BD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312578" w:rsidRPr="00325C92" w14:paraId="04FDF324" w14:textId="77777777" w:rsidTr="00C262BB">
        <w:trPr>
          <w:trHeight w:val="283"/>
        </w:trPr>
        <w:tc>
          <w:tcPr>
            <w:tcW w:w="1425" w:type="dxa"/>
            <w:vAlign w:val="bottom"/>
          </w:tcPr>
          <w:p w14:paraId="758A1CE0" w14:textId="77777777" w:rsidR="00312578" w:rsidRPr="00325C92" w:rsidRDefault="00312578" w:rsidP="00D04C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65" w:type="dxa"/>
            <w:gridSpan w:val="9"/>
            <w:vAlign w:val="bottom"/>
          </w:tcPr>
          <w:p w14:paraId="4E82A4ED" w14:textId="7AB11D3C" w:rsidR="00312578" w:rsidRDefault="00C262BB" w:rsidP="00D04CE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(Forage), </w:t>
            </w:r>
            <w:r w:rsidR="00312578" w:rsidRPr="008F3B2A">
              <w:rPr>
                <w:rFonts w:ascii="Times New Roman" w:hAnsi="Times New Roman" w:cs="Times New Roman"/>
                <w:sz w:val="20"/>
                <w:szCs w:val="20"/>
              </w:rPr>
              <w:t>Bank of America Investment Banking Job Simulation (Forage)</w:t>
            </w:r>
            <w:r w:rsidR="00312578">
              <w:rPr>
                <w:rFonts w:ascii="Times New Roman" w:hAnsi="Times New Roman" w:cs="Times New Roman"/>
                <w:sz w:val="20"/>
                <w:szCs w:val="20"/>
              </w:rPr>
              <w:t>, DCF Crash Course (Wall Street Oasis)</w:t>
            </w:r>
          </w:p>
        </w:tc>
      </w:tr>
      <w:tr w:rsidR="00D04CE7" w:rsidRPr="00325C92" w14:paraId="45706C3F" w14:textId="4627E565" w:rsidTr="00C262BB">
        <w:trPr>
          <w:trHeight w:val="283"/>
        </w:trPr>
        <w:tc>
          <w:tcPr>
            <w:tcW w:w="1425" w:type="dxa"/>
            <w:vAlign w:val="bottom"/>
          </w:tcPr>
          <w:p w14:paraId="57688BDA" w14:textId="41032C9B" w:rsidR="00D04CE7" w:rsidRPr="00325C92" w:rsidRDefault="00D04CE7" w:rsidP="00D04C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sz w:val="20"/>
                <w:szCs w:val="20"/>
              </w:rPr>
              <w:t>Languages:</w:t>
            </w:r>
          </w:p>
        </w:tc>
        <w:tc>
          <w:tcPr>
            <w:tcW w:w="9065" w:type="dxa"/>
            <w:gridSpan w:val="9"/>
            <w:vAlign w:val="bottom"/>
          </w:tcPr>
          <w:p w14:paraId="60CA2168" w14:textId="504EF249" w:rsidR="00D04CE7" w:rsidRPr="00325C92" w:rsidRDefault="00D04CE7" w:rsidP="00D04CE7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Chinese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(native)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German 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(fluent)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English 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(fluent)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French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(B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1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D04CE7" w:rsidRPr="00325C92" w14:paraId="70CB01B0" w14:textId="23BE76B9" w:rsidTr="00C262BB">
        <w:trPr>
          <w:trHeight w:val="283"/>
        </w:trPr>
        <w:tc>
          <w:tcPr>
            <w:tcW w:w="1425" w:type="dxa"/>
            <w:vAlign w:val="bottom"/>
          </w:tcPr>
          <w:p w14:paraId="04F58216" w14:textId="08693411" w:rsidR="00D04CE7" w:rsidRPr="00325C92" w:rsidRDefault="00D04CE7" w:rsidP="00D04C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sz w:val="20"/>
                <w:szCs w:val="20"/>
              </w:rPr>
              <w:t>IT:</w:t>
            </w:r>
          </w:p>
        </w:tc>
        <w:tc>
          <w:tcPr>
            <w:tcW w:w="9065" w:type="dxa"/>
            <w:gridSpan w:val="9"/>
            <w:vAlign w:val="bottom"/>
          </w:tcPr>
          <w:p w14:paraId="598C2742" w14:textId="52DFF93A" w:rsidR="00D04CE7" w:rsidRPr="00325C92" w:rsidRDefault="00D04CE7" w:rsidP="00D04CE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(advanced)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AppleOS</w:t>
            </w:r>
            <w:proofErr w:type="spellEnd"/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(basic)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DATEV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(basic)</w:t>
            </w:r>
          </w:p>
        </w:tc>
      </w:tr>
      <w:tr w:rsidR="00D04CE7" w:rsidRPr="00325C92" w14:paraId="63E50C7F" w14:textId="77777777" w:rsidTr="00C262BB">
        <w:trPr>
          <w:trHeight w:val="283"/>
        </w:trPr>
        <w:tc>
          <w:tcPr>
            <w:tcW w:w="1425" w:type="dxa"/>
            <w:vAlign w:val="bottom"/>
          </w:tcPr>
          <w:p w14:paraId="366D39B9" w14:textId="37BBCAF7" w:rsidR="00D04CE7" w:rsidRPr="00325C92" w:rsidRDefault="00D04CE7" w:rsidP="00D04C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sz w:val="20"/>
                <w:szCs w:val="20"/>
              </w:rPr>
              <w:t>Interests:</w:t>
            </w:r>
          </w:p>
        </w:tc>
        <w:tc>
          <w:tcPr>
            <w:tcW w:w="9065" w:type="dxa"/>
            <w:gridSpan w:val="9"/>
            <w:vAlign w:val="bottom"/>
          </w:tcPr>
          <w:p w14:paraId="174C444D" w14:textId="417215B3" w:rsidR="00D04CE7" w:rsidRDefault="00D04CE7" w:rsidP="00D04CE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M&amp;A, ECM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Pr="00DE33A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Management of a Model Portfolio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via Investopedia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Chess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Fitness, Motorsport </w:t>
            </w:r>
          </w:p>
        </w:tc>
      </w:tr>
    </w:tbl>
    <w:p w14:paraId="638DEE9C" w14:textId="77777777" w:rsidR="002A0633" w:rsidRPr="000D72FA" w:rsidRDefault="002A0633">
      <w:pPr>
        <w:rPr>
          <w:sz w:val="18"/>
          <w:lang w:val="en-US"/>
        </w:rPr>
      </w:pPr>
    </w:p>
    <w:sectPr w:rsidR="002A0633" w:rsidRPr="000D72FA" w:rsidSect="00D73C80">
      <w:footerReference w:type="even" r:id="rId8"/>
      <w:pgSz w:w="11906" w:h="16838"/>
      <w:pgMar w:top="85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EB158" w14:textId="77777777" w:rsidR="00AB1139" w:rsidRPr="00325C92" w:rsidRDefault="00AB1139" w:rsidP="00BE053D">
      <w:pPr>
        <w:spacing w:after="0" w:line="240" w:lineRule="auto"/>
      </w:pPr>
      <w:r w:rsidRPr="00325C92">
        <w:separator/>
      </w:r>
    </w:p>
  </w:endnote>
  <w:endnote w:type="continuationSeparator" w:id="0">
    <w:p w14:paraId="31D7F29E" w14:textId="77777777" w:rsidR="00AB1139" w:rsidRPr="00325C92" w:rsidRDefault="00AB1139" w:rsidP="00BE053D">
      <w:pPr>
        <w:spacing w:after="0" w:line="240" w:lineRule="auto"/>
      </w:pPr>
      <w:r w:rsidRPr="00325C9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Pr="00325C92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 w:rsidRPr="00325C92">
          <w:rPr>
            <w:rStyle w:val="Seitenzahl"/>
          </w:rPr>
          <w:fldChar w:fldCharType="begin"/>
        </w:r>
        <w:r w:rsidRPr="00325C92">
          <w:rPr>
            <w:rStyle w:val="Seitenzahl"/>
          </w:rPr>
          <w:instrText xml:space="preserve"> PAGE </w:instrText>
        </w:r>
        <w:r w:rsidRPr="00325C92">
          <w:rPr>
            <w:rStyle w:val="Seitenzahl"/>
          </w:rPr>
          <w:fldChar w:fldCharType="end"/>
        </w:r>
      </w:p>
    </w:sdtContent>
  </w:sdt>
  <w:p w14:paraId="6B121AC6" w14:textId="77777777" w:rsidR="00875DA9" w:rsidRPr="00325C92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7BE7B" w14:textId="77777777" w:rsidR="00AB1139" w:rsidRPr="00325C92" w:rsidRDefault="00AB1139" w:rsidP="00BE053D">
      <w:pPr>
        <w:spacing w:after="0" w:line="240" w:lineRule="auto"/>
      </w:pPr>
      <w:r w:rsidRPr="00325C92">
        <w:separator/>
      </w:r>
    </w:p>
  </w:footnote>
  <w:footnote w:type="continuationSeparator" w:id="0">
    <w:p w14:paraId="225F6B15" w14:textId="77777777" w:rsidR="00AB1139" w:rsidRPr="00325C92" w:rsidRDefault="00AB1139" w:rsidP="00BE053D">
      <w:pPr>
        <w:spacing w:after="0" w:line="240" w:lineRule="auto"/>
      </w:pPr>
      <w:r w:rsidRPr="00325C9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AE70896"/>
    <w:multiLevelType w:val="hybridMultilevel"/>
    <w:tmpl w:val="459CEF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684909">
    <w:abstractNumId w:val="14"/>
  </w:num>
  <w:num w:numId="2" w16cid:durableId="1192451448">
    <w:abstractNumId w:val="17"/>
  </w:num>
  <w:num w:numId="3" w16cid:durableId="608196087">
    <w:abstractNumId w:val="20"/>
  </w:num>
  <w:num w:numId="4" w16cid:durableId="959872458">
    <w:abstractNumId w:val="0"/>
  </w:num>
  <w:num w:numId="5" w16cid:durableId="1029650747">
    <w:abstractNumId w:val="1"/>
  </w:num>
  <w:num w:numId="6" w16cid:durableId="984361757">
    <w:abstractNumId w:val="2"/>
  </w:num>
  <w:num w:numId="7" w16cid:durableId="1989360711">
    <w:abstractNumId w:val="13"/>
  </w:num>
  <w:num w:numId="8" w16cid:durableId="1489134241">
    <w:abstractNumId w:val="24"/>
  </w:num>
  <w:num w:numId="9" w16cid:durableId="1534342730">
    <w:abstractNumId w:val="12"/>
  </w:num>
  <w:num w:numId="10" w16cid:durableId="998457234">
    <w:abstractNumId w:val="25"/>
  </w:num>
  <w:num w:numId="11" w16cid:durableId="988560148">
    <w:abstractNumId w:val="5"/>
  </w:num>
  <w:num w:numId="12" w16cid:durableId="626551105">
    <w:abstractNumId w:val="6"/>
  </w:num>
  <w:num w:numId="13" w16cid:durableId="253831305">
    <w:abstractNumId w:val="8"/>
  </w:num>
  <w:num w:numId="14" w16cid:durableId="2017658218">
    <w:abstractNumId w:val="9"/>
  </w:num>
  <w:num w:numId="15" w16cid:durableId="183248354">
    <w:abstractNumId w:val="22"/>
  </w:num>
  <w:num w:numId="16" w16cid:durableId="831485746">
    <w:abstractNumId w:val="4"/>
  </w:num>
  <w:num w:numId="17" w16cid:durableId="721102035">
    <w:abstractNumId w:val="16"/>
  </w:num>
  <w:num w:numId="18" w16cid:durableId="1002583784">
    <w:abstractNumId w:val="3"/>
  </w:num>
  <w:num w:numId="19" w16cid:durableId="76752888">
    <w:abstractNumId w:val="19"/>
  </w:num>
  <w:num w:numId="20" w16cid:durableId="1189296240">
    <w:abstractNumId w:val="10"/>
  </w:num>
  <w:num w:numId="21" w16cid:durableId="156580293">
    <w:abstractNumId w:val="11"/>
  </w:num>
  <w:num w:numId="22" w16cid:durableId="1386174185">
    <w:abstractNumId w:val="15"/>
  </w:num>
  <w:num w:numId="23" w16cid:durableId="234560372">
    <w:abstractNumId w:val="7"/>
  </w:num>
  <w:num w:numId="24" w16cid:durableId="1227489637">
    <w:abstractNumId w:val="21"/>
  </w:num>
  <w:num w:numId="25" w16cid:durableId="1458454616">
    <w:abstractNumId w:val="26"/>
  </w:num>
  <w:num w:numId="26" w16cid:durableId="1033111379">
    <w:abstractNumId w:val="18"/>
  </w:num>
  <w:num w:numId="27" w16cid:durableId="178931839">
    <w:abstractNumId w:val="20"/>
  </w:num>
  <w:num w:numId="28" w16cid:durableId="1405297317">
    <w:abstractNumId w:val="20"/>
  </w:num>
  <w:num w:numId="29" w16cid:durableId="48755024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231B"/>
    <w:rsid w:val="00024A6D"/>
    <w:rsid w:val="000458B7"/>
    <w:rsid w:val="000549CE"/>
    <w:rsid w:val="00061D33"/>
    <w:rsid w:val="00064643"/>
    <w:rsid w:val="00070D0E"/>
    <w:rsid w:val="00085DE2"/>
    <w:rsid w:val="00087747"/>
    <w:rsid w:val="000A1FDA"/>
    <w:rsid w:val="000A2957"/>
    <w:rsid w:val="000A506E"/>
    <w:rsid w:val="000A54BD"/>
    <w:rsid w:val="000B63E2"/>
    <w:rsid w:val="000B6548"/>
    <w:rsid w:val="000D671A"/>
    <w:rsid w:val="000D72FA"/>
    <w:rsid w:val="000F6473"/>
    <w:rsid w:val="00103EC5"/>
    <w:rsid w:val="00116C6E"/>
    <w:rsid w:val="00124534"/>
    <w:rsid w:val="00125CA6"/>
    <w:rsid w:val="00153AD3"/>
    <w:rsid w:val="00156FC9"/>
    <w:rsid w:val="00162A5A"/>
    <w:rsid w:val="001647AB"/>
    <w:rsid w:val="00172867"/>
    <w:rsid w:val="00175B6D"/>
    <w:rsid w:val="001901ED"/>
    <w:rsid w:val="0019483A"/>
    <w:rsid w:val="001A32F6"/>
    <w:rsid w:val="001A46BF"/>
    <w:rsid w:val="001A481B"/>
    <w:rsid w:val="001B0186"/>
    <w:rsid w:val="001B62CA"/>
    <w:rsid w:val="001D4DCD"/>
    <w:rsid w:val="001F0D5C"/>
    <w:rsid w:val="001F4175"/>
    <w:rsid w:val="00223A4D"/>
    <w:rsid w:val="00231702"/>
    <w:rsid w:val="00232CB5"/>
    <w:rsid w:val="00234A7E"/>
    <w:rsid w:val="00237306"/>
    <w:rsid w:val="0024373D"/>
    <w:rsid w:val="00244DF5"/>
    <w:rsid w:val="002508C2"/>
    <w:rsid w:val="00260D00"/>
    <w:rsid w:val="00267252"/>
    <w:rsid w:val="00270798"/>
    <w:rsid w:val="00275F43"/>
    <w:rsid w:val="00281886"/>
    <w:rsid w:val="00282DB0"/>
    <w:rsid w:val="002A0633"/>
    <w:rsid w:val="002A56C5"/>
    <w:rsid w:val="002B2091"/>
    <w:rsid w:val="002C6972"/>
    <w:rsid w:val="002D2B32"/>
    <w:rsid w:val="002D4516"/>
    <w:rsid w:val="002E74DA"/>
    <w:rsid w:val="002E7BFD"/>
    <w:rsid w:val="002F46AD"/>
    <w:rsid w:val="003101F0"/>
    <w:rsid w:val="00312578"/>
    <w:rsid w:val="00314B7A"/>
    <w:rsid w:val="0032236D"/>
    <w:rsid w:val="00323018"/>
    <w:rsid w:val="00324BC5"/>
    <w:rsid w:val="00325C92"/>
    <w:rsid w:val="00340BAB"/>
    <w:rsid w:val="003418E0"/>
    <w:rsid w:val="00347F8D"/>
    <w:rsid w:val="00372F7B"/>
    <w:rsid w:val="003733E5"/>
    <w:rsid w:val="003733F6"/>
    <w:rsid w:val="00376400"/>
    <w:rsid w:val="00390EA6"/>
    <w:rsid w:val="003A09AB"/>
    <w:rsid w:val="003D4B29"/>
    <w:rsid w:val="003D5DEC"/>
    <w:rsid w:val="003E27C3"/>
    <w:rsid w:val="003F3E3F"/>
    <w:rsid w:val="00404E11"/>
    <w:rsid w:val="004067B8"/>
    <w:rsid w:val="00411682"/>
    <w:rsid w:val="004154BE"/>
    <w:rsid w:val="0042013D"/>
    <w:rsid w:val="00422F83"/>
    <w:rsid w:val="00426D7E"/>
    <w:rsid w:val="0043430C"/>
    <w:rsid w:val="00435E6D"/>
    <w:rsid w:val="00442FFC"/>
    <w:rsid w:val="00443668"/>
    <w:rsid w:val="0045627F"/>
    <w:rsid w:val="0045697B"/>
    <w:rsid w:val="00456B0D"/>
    <w:rsid w:val="00476AF8"/>
    <w:rsid w:val="00477814"/>
    <w:rsid w:val="00484FD7"/>
    <w:rsid w:val="00490152"/>
    <w:rsid w:val="004929FB"/>
    <w:rsid w:val="004A54BA"/>
    <w:rsid w:val="004B19C2"/>
    <w:rsid w:val="004B6A5E"/>
    <w:rsid w:val="004C61A6"/>
    <w:rsid w:val="004D22BA"/>
    <w:rsid w:val="004E2058"/>
    <w:rsid w:val="004E4D6D"/>
    <w:rsid w:val="00507EA7"/>
    <w:rsid w:val="0052104B"/>
    <w:rsid w:val="005231FF"/>
    <w:rsid w:val="00526089"/>
    <w:rsid w:val="00527A28"/>
    <w:rsid w:val="00527DCA"/>
    <w:rsid w:val="00535B66"/>
    <w:rsid w:val="00556443"/>
    <w:rsid w:val="005647E1"/>
    <w:rsid w:val="00565233"/>
    <w:rsid w:val="005716D4"/>
    <w:rsid w:val="00571B60"/>
    <w:rsid w:val="00572876"/>
    <w:rsid w:val="00585A4D"/>
    <w:rsid w:val="005B7E54"/>
    <w:rsid w:val="005C16A8"/>
    <w:rsid w:val="005D6329"/>
    <w:rsid w:val="005E57F6"/>
    <w:rsid w:val="005F0D8B"/>
    <w:rsid w:val="005F6931"/>
    <w:rsid w:val="00602D3E"/>
    <w:rsid w:val="006032CA"/>
    <w:rsid w:val="006058D8"/>
    <w:rsid w:val="00605B8D"/>
    <w:rsid w:val="00610200"/>
    <w:rsid w:val="00623699"/>
    <w:rsid w:val="00632D5A"/>
    <w:rsid w:val="00635515"/>
    <w:rsid w:val="0064316C"/>
    <w:rsid w:val="00646D3B"/>
    <w:rsid w:val="006546FD"/>
    <w:rsid w:val="00665BF3"/>
    <w:rsid w:val="006732D6"/>
    <w:rsid w:val="0067673A"/>
    <w:rsid w:val="00685738"/>
    <w:rsid w:val="00693E09"/>
    <w:rsid w:val="006A2DE9"/>
    <w:rsid w:val="006A7230"/>
    <w:rsid w:val="006B4E32"/>
    <w:rsid w:val="006B72C7"/>
    <w:rsid w:val="006B7F78"/>
    <w:rsid w:val="006C2252"/>
    <w:rsid w:val="006C32B3"/>
    <w:rsid w:val="006D5F1D"/>
    <w:rsid w:val="006D7F7F"/>
    <w:rsid w:val="006E2C9C"/>
    <w:rsid w:val="006E40EF"/>
    <w:rsid w:val="006F0039"/>
    <w:rsid w:val="006F54E5"/>
    <w:rsid w:val="006F6E64"/>
    <w:rsid w:val="00711CEF"/>
    <w:rsid w:val="00720320"/>
    <w:rsid w:val="00723643"/>
    <w:rsid w:val="00725D3C"/>
    <w:rsid w:val="0073344A"/>
    <w:rsid w:val="007335A9"/>
    <w:rsid w:val="00733DA1"/>
    <w:rsid w:val="00737822"/>
    <w:rsid w:val="0074111D"/>
    <w:rsid w:val="0074331C"/>
    <w:rsid w:val="00753D4A"/>
    <w:rsid w:val="00756912"/>
    <w:rsid w:val="00761609"/>
    <w:rsid w:val="00763DCE"/>
    <w:rsid w:val="00772B1B"/>
    <w:rsid w:val="00776C46"/>
    <w:rsid w:val="0078260B"/>
    <w:rsid w:val="007838D1"/>
    <w:rsid w:val="00785254"/>
    <w:rsid w:val="00785853"/>
    <w:rsid w:val="007966F0"/>
    <w:rsid w:val="00797BFC"/>
    <w:rsid w:val="007A1090"/>
    <w:rsid w:val="007A6A55"/>
    <w:rsid w:val="007A720F"/>
    <w:rsid w:val="007A7488"/>
    <w:rsid w:val="007B6F94"/>
    <w:rsid w:val="007C6A3C"/>
    <w:rsid w:val="007D4BEE"/>
    <w:rsid w:val="007D5BE9"/>
    <w:rsid w:val="007F17BC"/>
    <w:rsid w:val="008050E4"/>
    <w:rsid w:val="0082257D"/>
    <w:rsid w:val="00832EEB"/>
    <w:rsid w:val="008373BA"/>
    <w:rsid w:val="00853438"/>
    <w:rsid w:val="00866846"/>
    <w:rsid w:val="00875DA9"/>
    <w:rsid w:val="0087795A"/>
    <w:rsid w:val="00887452"/>
    <w:rsid w:val="00895E38"/>
    <w:rsid w:val="008A782B"/>
    <w:rsid w:val="008B0FC0"/>
    <w:rsid w:val="008B5B81"/>
    <w:rsid w:val="008C0991"/>
    <w:rsid w:val="008C0B7D"/>
    <w:rsid w:val="008C429A"/>
    <w:rsid w:val="008C5218"/>
    <w:rsid w:val="008D2AC1"/>
    <w:rsid w:val="008E0F1E"/>
    <w:rsid w:val="008E1F3D"/>
    <w:rsid w:val="008E257E"/>
    <w:rsid w:val="008F3B2A"/>
    <w:rsid w:val="008F778B"/>
    <w:rsid w:val="00904319"/>
    <w:rsid w:val="009053D7"/>
    <w:rsid w:val="0091331D"/>
    <w:rsid w:val="00926F7E"/>
    <w:rsid w:val="0093223C"/>
    <w:rsid w:val="00941A87"/>
    <w:rsid w:val="009501C2"/>
    <w:rsid w:val="00950C81"/>
    <w:rsid w:val="009668B9"/>
    <w:rsid w:val="00970DCE"/>
    <w:rsid w:val="00976577"/>
    <w:rsid w:val="00992E1A"/>
    <w:rsid w:val="00996356"/>
    <w:rsid w:val="00997D9A"/>
    <w:rsid w:val="009B0C8D"/>
    <w:rsid w:val="009B12CF"/>
    <w:rsid w:val="009D7C49"/>
    <w:rsid w:val="009D7C80"/>
    <w:rsid w:val="009E7297"/>
    <w:rsid w:val="00A0257D"/>
    <w:rsid w:val="00A12EDC"/>
    <w:rsid w:val="00A26D0D"/>
    <w:rsid w:val="00A33BDE"/>
    <w:rsid w:val="00A34885"/>
    <w:rsid w:val="00A41375"/>
    <w:rsid w:val="00A43BC1"/>
    <w:rsid w:val="00A70C93"/>
    <w:rsid w:val="00A74225"/>
    <w:rsid w:val="00A84CBB"/>
    <w:rsid w:val="00A936D5"/>
    <w:rsid w:val="00A94A97"/>
    <w:rsid w:val="00AA1EB0"/>
    <w:rsid w:val="00AA2DA3"/>
    <w:rsid w:val="00AA5A9C"/>
    <w:rsid w:val="00AA6D03"/>
    <w:rsid w:val="00AB016A"/>
    <w:rsid w:val="00AB08B4"/>
    <w:rsid w:val="00AB1139"/>
    <w:rsid w:val="00AB2A5A"/>
    <w:rsid w:val="00AC6078"/>
    <w:rsid w:val="00AD28F8"/>
    <w:rsid w:val="00AD4F4A"/>
    <w:rsid w:val="00AD5207"/>
    <w:rsid w:val="00AE4ED3"/>
    <w:rsid w:val="00AE7234"/>
    <w:rsid w:val="00B0015E"/>
    <w:rsid w:val="00B0230B"/>
    <w:rsid w:val="00B17D95"/>
    <w:rsid w:val="00B23509"/>
    <w:rsid w:val="00B359DB"/>
    <w:rsid w:val="00B3632B"/>
    <w:rsid w:val="00B37F62"/>
    <w:rsid w:val="00B409D8"/>
    <w:rsid w:val="00B5178D"/>
    <w:rsid w:val="00B625B9"/>
    <w:rsid w:val="00B64683"/>
    <w:rsid w:val="00B67F1F"/>
    <w:rsid w:val="00B70183"/>
    <w:rsid w:val="00B701D7"/>
    <w:rsid w:val="00B90595"/>
    <w:rsid w:val="00B93903"/>
    <w:rsid w:val="00B93E4D"/>
    <w:rsid w:val="00B96045"/>
    <w:rsid w:val="00BA215A"/>
    <w:rsid w:val="00BB5F09"/>
    <w:rsid w:val="00BC0D9F"/>
    <w:rsid w:val="00BC545A"/>
    <w:rsid w:val="00BD3273"/>
    <w:rsid w:val="00BE053D"/>
    <w:rsid w:val="00BE3A98"/>
    <w:rsid w:val="00BF1A7A"/>
    <w:rsid w:val="00BF1FA3"/>
    <w:rsid w:val="00C00974"/>
    <w:rsid w:val="00C018E4"/>
    <w:rsid w:val="00C066FA"/>
    <w:rsid w:val="00C12F1B"/>
    <w:rsid w:val="00C22DAF"/>
    <w:rsid w:val="00C25387"/>
    <w:rsid w:val="00C262BB"/>
    <w:rsid w:val="00C26E8C"/>
    <w:rsid w:val="00C54BE3"/>
    <w:rsid w:val="00C57F80"/>
    <w:rsid w:val="00C768ED"/>
    <w:rsid w:val="00C82A8F"/>
    <w:rsid w:val="00C852BC"/>
    <w:rsid w:val="00C87675"/>
    <w:rsid w:val="00C916C2"/>
    <w:rsid w:val="00C95DC0"/>
    <w:rsid w:val="00CB0AED"/>
    <w:rsid w:val="00CC7F56"/>
    <w:rsid w:val="00CD1B12"/>
    <w:rsid w:val="00CD55DC"/>
    <w:rsid w:val="00CE1BBC"/>
    <w:rsid w:val="00CE2595"/>
    <w:rsid w:val="00CE28CC"/>
    <w:rsid w:val="00CE72FC"/>
    <w:rsid w:val="00CF31EE"/>
    <w:rsid w:val="00D04CE7"/>
    <w:rsid w:val="00D07B1B"/>
    <w:rsid w:val="00D10890"/>
    <w:rsid w:val="00D1492F"/>
    <w:rsid w:val="00D17B69"/>
    <w:rsid w:val="00D3003C"/>
    <w:rsid w:val="00D32A67"/>
    <w:rsid w:val="00D331F4"/>
    <w:rsid w:val="00D470E4"/>
    <w:rsid w:val="00D52142"/>
    <w:rsid w:val="00D5280E"/>
    <w:rsid w:val="00D61F14"/>
    <w:rsid w:val="00D70B38"/>
    <w:rsid w:val="00D73C80"/>
    <w:rsid w:val="00D80D6B"/>
    <w:rsid w:val="00D85048"/>
    <w:rsid w:val="00D85D41"/>
    <w:rsid w:val="00D8615F"/>
    <w:rsid w:val="00D90950"/>
    <w:rsid w:val="00D90BD1"/>
    <w:rsid w:val="00DA69DF"/>
    <w:rsid w:val="00DB33F8"/>
    <w:rsid w:val="00DB69DC"/>
    <w:rsid w:val="00DC732F"/>
    <w:rsid w:val="00DD38BA"/>
    <w:rsid w:val="00DD38E2"/>
    <w:rsid w:val="00DE31EB"/>
    <w:rsid w:val="00DE33A0"/>
    <w:rsid w:val="00DF6045"/>
    <w:rsid w:val="00DF7641"/>
    <w:rsid w:val="00E00140"/>
    <w:rsid w:val="00E025AD"/>
    <w:rsid w:val="00E13110"/>
    <w:rsid w:val="00E208E8"/>
    <w:rsid w:val="00E24DF1"/>
    <w:rsid w:val="00E40134"/>
    <w:rsid w:val="00E40B9A"/>
    <w:rsid w:val="00E431ED"/>
    <w:rsid w:val="00E55D90"/>
    <w:rsid w:val="00E64FF5"/>
    <w:rsid w:val="00E907EC"/>
    <w:rsid w:val="00EA4733"/>
    <w:rsid w:val="00EA5421"/>
    <w:rsid w:val="00EB34FC"/>
    <w:rsid w:val="00EB5816"/>
    <w:rsid w:val="00EC71D1"/>
    <w:rsid w:val="00ED0EA9"/>
    <w:rsid w:val="00EF0207"/>
    <w:rsid w:val="00EF0A57"/>
    <w:rsid w:val="00EF2AE9"/>
    <w:rsid w:val="00EF77DF"/>
    <w:rsid w:val="00F11BEF"/>
    <w:rsid w:val="00F165E1"/>
    <w:rsid w:val="00F258E7"/>
    <w:rsid w:val="00F2594A"/>
    <w:rsid w:val="00F31B84"/>
    <w:rsid w:val="00F3629A"/>
    <w:rsid w:val="00F44F5F"/>
    <w:rsid w:val="00F57BA5"/>
    <w:rsid w:val="00F631EC"/>
    <w:rsid w:val="00F64809"/>
    <w:rsid w:val="00F64C22"/>
    <w:rsid w:val="00F64FA7"/>
    <w:rsid w:val="00F74D19"/>
    <w:rsid w:val="00F76F28"/>
    <w:rsid w:val="00F80053"/>
    <w:rsid w:val="00F82BD0"/>
    <w:rsid w:val="00F85191"/>
    <w:rsid w:val="00F851AA"/>
    <w:rsid w:val="00F87ABA"/>
    <w:rsid w:val="00F914BD"/>
    <w:rsid w:val="00F939B3"/>
    <w:rsid w:val="00FA02C7"/>
    <w:rsid w:val="00FA4186"/>
    <w:rsid w:val="00FC0531"/>
    <w:rsid w:val="00FC13F0"/>
    <w:rsid w:val="00FC1FDE"/>
    <w:rsid w:val="00FD0FB7"/>
    <w:rsid w:val="00FE0496"/>
    <w:rsid w:val="00FE79A2"/>
    <w:rsid w:val="00FF7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B70183"/>
    <w:rPr>
      <w:lang w:val="en-GB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427</Words>
  <Characters>2730</Characters>
  <Application>Microsoft Office Word</Application>
  <DocSecurity>0</DocSecurity>
  <Lines>75</Lines>
  <Paragraphs>78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Shenghao Li</cp:lastModifiedBy>
  <cp:revision>115</cp:revision>
  <dcterms:created xsi:type="dcterms:W3CDTF">2026-09-01T13:33:00Z</dcterms:created>
  <dcterms:modified xsi:type="dcterms:W3CDTF">2026-09-04T13:46:00Z</dcterms:modified>
</cp:coreProperties>
</file>