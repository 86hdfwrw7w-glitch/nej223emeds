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Ind w:w="-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106"/>
        <w:gridCol w:w="1632"/>
        <w:gridCol w:w="707"/>
        <w:gridCol w:w="95"/>
        <w:gridCol w:w="97"/>
        <w:gridCol w:w="95"/>
        <w:gridCol w:w="125"/>
        <w:gridCol w:w="273"/>
        <w:gridCol w:w="135"/>
        <w:gridCol w:w="2133"/>
      </w:tblGrid>
      <w:tr w:rsidRPr="007A0C7F" w:rsidR="007A0C7F" w:rsidTr="64314C0E" w14:paraId="487AC9CE" w14:textId="77777777">
        <w:trPr>
          <w:trHeight w:val="276"/>
        </w:trPr>
        <w:tc>
          <w:tcPr>
            <w:tcW w:w="5056" w:type="dxa"/>
            <w:gridSpan w:val="2"/>
            <w:tcBorders>
              <w:bottom w:val="single" w:color="auto" w:sz="4" w:space="0"/>
            </w:tcBorders>
            <w:tcMar/>
          </w:tcPr>
          <w:p w:rsidRPr="007A0C7F" w:rsidR="007A0C7F" w:rsidP="3C9BB878" w:rsidRDefault="007A0C7F" w14:paraId="33FE4636" w14:textId="645332B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Arial"/>
                <w:b w:val="1"/>
                <w:bCs w:val="1"/>
                <w:sz w:val="44"/>
                <w:szCs w:val="44"/>
              </w:rPr>
            </w:pPr>
            <w:r w:rsidRPr="3C9BB878" w:rsidR="007A0C7F">
              <w:rPr>
                <w:rFonts w:ascii="Georgia" w:hAnsi="Georgia" w:cs="Arial"/>
                <w:b w:val="1"/>
                <w:bCs w:val="1"/>
                <w:sz w:val="44"/>
                <w:szCs w:val="44"/>
              </w:rPr>
              <w:t>N</w:t>
            </w:r>
            <w:r w:rsidRPr="3C9BB878" w:rsidR="259548CC">
              <w:rPr>
                <w:rFonts w:ascii="Georgia" w:hAnsi="Georgia" w:cs="Arial"/>
                <w:b w:val="1"/>
                <w:bCs w:val="1"/>
                <w:sz w:val="44"/>
                <w:szCs w:val="44"/>
              </w:rPr>
              <w:t>ASSIM KAICHOUH</w:t>
            </w:r>
          </w:p>
        </w:tc>
        <w:tc>
          <w:tcPr>
            <w:tcW w:w="5292" w:type="dxa"/>
            <w:gridSpan w:val="9"/>
            <w:tcBorders>
              <w:bottom w:val="single" w:color="auto" w:sz="4" w:space="0"/>
            </w:tcBorders>
            <w:tcMar/>
          </w:tcPr>
          <w:p w:rsidR="007A0C7F" w:rsidP="3C9BB878" w:rsidRDefault="007A0C7F" w14:paraId="42B37239" w14:textId="234E1C5D">
            <w:pPr>
              <w:spacing w:line="276" w:lineRule="auto"/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3C9BB878" w:rsidR="259548CC">
              <w:rPr>
                <w:rFonts w:ascii="Georgia" w:hAnsi="Georgia" w:cs="Arial"/>
                <w:sz w:val="24"/>
                <w:szCs w:val="24"/>
              </w:rPr>
              <w:t>kaichouh.nassim</w:t>
            </w:r>
            <w:r w:rsidRPr="3C9BB878" w:rsidR="007A0C7F">
              <w:rPr>
                <w:rFonts w:ascii="Georgia" w:hAnsi="Georgia" w:cs="Arial"/>
                <w:sz w:val="24"/>
                <w:szCs w:val="24"/>
              </w:rPr>
              <w:t>@</w:t>
            </w:r>
            <w:r w:rsidRPr="3C9BB878" w:rsidR="53BD955E">
              <w:rPr>
                <w:rFonts w:ascii="Georgia" w:hAnsi="Georgia" w:cs="Arial"/>
                <w:sz w:val="24"/>
                <w:szCs w:val="24"/>
              </w:rPr>
              <w:t>gmail</w:t>
            </w:r>
            <w:r w:rsidRPr="3C9BB878" w:rsidR="007A0C7F">
              <w:rPr>
                <w:rFonts w:ascii="Georgia" w:hAnsi="Georgia" w:cs="Arial"/>
                <w:sz w:val="24"/>
                <w:szCs w:val="24"/>
              </w:rPr>
              <w:t>.com</w:t>
            </w:r>
          </w:p>
          <w:p w:rsidR="007A0C7F" w:rsidP="64314C0E" w:rsidRDefault="007A0C7F" w14:paraId="4D1E2AF3" w14:textId="5E0EB590">
            <w:pPr>
              <w:spacing w:line="276" w:lineRule="auto"/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64314C0E" w:rsidR="007A0C7F">
              <w:rPr>
                <w:rFonts w:ascii="Georgia" w:hAnsi="Georgia" w:cs="Arial"/>
                <w:sz w:val="24"/>
                <w:szCs w:val="24"/>
              </w:rPr>
              <w:t xml:space="preserve"> +49</w:t>
            </w:r>
            <w:r w:rsidRPr="64314C0E" w:rsidR="779EF6BD">
              <w:rPr>
                <w:rFonts w:ascii="Georgia" w:hAnsi="Georgia" w:cs="Arial"/>
                <w:sz w:val="24"/>
                <w:szCs w:val="24"/>
              </w:rPr>
              <w:t xml:space="preserve"> 17651855783</w:t>
            </w:r>
          </w:p>
          <w:p w:rsidRPr="007A0C7F" w:rsidR="007A0C7F" w:rsidP="3C9BB878" w:rsidRDefault="007A0C7F" w14:paraId="135895E2" w14:textId="5180E9ED">
            <w:pPr>
              <w:spacing w:line="276" w:lineRule="auto"/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3C9BB878" w:rsidR="435EB99A">
              <w:rPr>
                <w:rFonts w:ascii="Georgia" w:hAnsi="Georgia" w:cs="Arial"/>
                <w:sz w:val="24"/>
                <w:szCs w:val="24"/>
              </w:rPr>
              <w:t>Gerhart Hauptmann Ring 254</w:t>
            </w:r>
            <w:r w:rsidRPr="3C9BB878" w:rsidR="007A0C7F">
              <w:rPr>
                <w:rFonts w:ascii="Georgia" w:hAnsi="Georgia" w:cs="Arial"/>
                <w:sz w:val="24"/>
                <w:szCs w:val="24"/>
              </w:rPr>
              <w:t>,</w:t>
            </w:r>
            <w:r w:rsidRPr="3C9BB878" w:rsidR="1064EF5B">
              <w:rPr>
                <w:rFonts w:ascii="Georgia" w:hAnsi="Georgia" w:cs="Arial"/>
                <w:sz w:val="24"/>
                <w:szCs w:val="24"/>
              </w:rPr>
              <w:t xml:space="preserve"> Frankfurt a</w:t>
            </w:r>
            <w:r w:rsidRPr="3C9BB878" w:rsidR="181597E2">
              <w:rPr>
                <w:rFonts w:ascii="Georgia" w:hAnsi="Georgia" w:cs="Arial"/>
                <w:sz w:val="24"/>
                <w:szCs w:val="24"/>
              </w:rPr>
              <w:t>.M</w:t>
            </w:r>
          </w:p>
        </w:tc>
      </w:tr>
      <w:tr w:rsidRPr="007A0C7F" w:rsidR="00ED6DC8" w:rsidTr="64314C0E" w14:paraId="0FCADE56" w14:textId="77777777">
        <w:trPr>
          <w:trHeight w:val="663"/>
        </w:trPr>
        <w:tc>
          <w:tcPr>
            <w:tcW w:w="1950" w:type="dxa"/>
            <w:tcBorders>
              <w:top w:val="single" w:color="auto" w:sz="4" w:space="0"/>
            </w:tcBorders>
            <w:tcMar/>
            <w:vAlign w:val="bottom"/>
          </w:tcPr>
          <w:p w:rsidRPr="007A0C7F" w:rsidR="00ED6DC8" w:rsidP="005E6950" w:rsidRDefault="007A0C7F" w14:paraId="146C9457" w14:textId="3B88F3A5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6130" w:type="dxa"/>
            <w:gridSpan w:val="8"/>
            <w:tcBorders>
              <w:top w:val="single" w:color="auto" w:sz="4" w:space="0"/>
            </w:tcBorders>
            <w:tcMar/>
            <w:vAlign w:val="bottom"/>
          </w:tcPr>
          <w:p w:rsidRPr="007A0C7F" w:rsidR="00ED6DC8" w:rsidP="005E6950" w:rsidRDefault="00ED6DC8" w14:paraId="2194DF4A" w14:textId="437E14A0">
            <w:pPr/>
            <w:r w:rsidRPr="3C9BB878" w:rsidR="1D12097F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>ERNST REUTER SCHULE 1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</w:tcBorders>
            <w:tcMar/>
            <w:vAlign w:val="bottom"/>
          </w:tcPr>
          <w:p w:rsidRPr="007A0C7F" w:rsidR="00ED6DC8" w:rsidP="3C9BB878" w:rsidRDefault="005E6950" w14:paraId="6219B894" w14:textId="0040FB7B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3C9BB878" w:rsidR="01BA536F">
              <w:rPr>
                <w:rFonts w:ascii="Georgia" w:hAnsi="Georgia" w:cs="Arial"/>
                <w:sz w:val="24"/>
                <w:szCs w:val="24"/>
              </w:rPr>
              <w:t xml:space="preserve">Frankfurt </w:t>
            </w:r>
            <w:r w:rsidRPr="3C9BB878" w:rsidR="08366257">
              <w:rPr>
                <w:rFonts w:ascii="Georgia" w:hAnsi="Georgia" w:cs="Arial"/>
                <w:sz w:val="24"/>
                <w:szCs w:val="24"/>
              </w:rPr>
              <w:t xml:space="preserve">am </w:t>
            </w:r>
            <w:r w:rsidRPr="3C9BB878" w:rsidR="08366257">
              <w:rPr>
                <w:rFonts w:ascii="Georgia" w:hAnsi="Georgia" w:cs="Arial"/>
                <w:sz w:val="24"/>
                <w:szCs w:val="24"/>
              </w:rPr>
              <w:t>Main</w:t>
            </w:r>
          </w:p>
        </w:tc>
      </w:tr>
      <w:tr w:rsidRPr="004719EB" w:rsidR="00ED6DC8" w:rsidTr="64314C0E" w14:paraId="7D1DEBF7" w14:textId="77777777">
        <w:trPr>
          <w:trHeight w:val="276"/>
        </w:trPr>
        <w:tc>
          <w:tcPr>
            <w:tcW w:w="1950" w:type="dxa"/>
            <w:tcMar/>
          </w:tcPr>
          <w:p w:rsidRPr="004719EB" w:rsidR="00ED6DC8" w:rsidP="00723643" w:rsidRDefault="00ED6DC8" w14:paraId="631E7E42" w14:textId="77777777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857" w:type="dxa"/>
            <w:gridSpan w:val="7"/>
            <w:tcMar/>
            <w:vAlign w:val="bottom"/>
          </w:tcPr>
          <w:p w:rsidRPr="007A0C7F" w:rsidR="00ED6DC8" w:rsidP="3C9BB878" w:rsidRDefault="005E6950" w14:paraId="0C2B846F" w14:textId="65D05869">
            <w:pPr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C9BB878" w:rsidR="005E6950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>A</w:t>
            </w:r>
            <w:r w:rsidRPr="3C9BB878" w:rsidR="5534B361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>bitur</w:t>
            </w:r>
          </w:p>
        </w:tc>
        <w:tc>
          <w:tcPr>
            <w:tcW w:w="2541" w:type="dxa"/>
            <w:gridSpan w:val="3"/>
            <w:tcMar/>
            <w:vAlign w:val="bottom"/>
          </w:tcPr>
          <w:p w:rsidRPr="004719EB" w:rsidR="00ED6DC8" w:rsidP="3C9BB878" w:rsidRDefault="007A0C7F" w14:paraId="7C845E2D" w14:textId="7EA5F28A">
            <w:pPr>
              <w:jc w:val="right"/>
              <w:rPr>
                <w:rFonts w:ascii="Georgia" w:hAnsi="Georgia" w:cs="Arial"/>
                <w:i w:val="1"/>
                <w:iCs w:val="1"/>
                <w:sz w:val="24"/>
                <w:szCs w:val="24"/>
              </w:rPr>
            </w:pP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0</w:t>
            </w:r>
            <w:r w:rsidRPr="3C9BB878" w:rsidR="00EDA9B7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8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/20</w:t>
            </w:r>
            <w:r w:rsidRPr="3C9BB878" w:rsidR="38546753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24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 xml:space="preserve"> – 0</w:t>
            </w:r>
            <w:r w:rsidRPr="3C9BB878" w:rsidR="3023571E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6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/202</w:t>
            </w:r>
            <w:r w:rsidRPr="3C9BB878" w:rsidR="77036C8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6</w:t>
            </w:r>
          </w:p>
        </w:tc>
      </w:tr>
      <w:tr w:rsidRPr="007A0C7F" w:rsidR="005E6950" w:rsidTr="64314C0E" w14:paraId="61E5D482" w14:textId="77777777">
        <w:trPr>
          <w:trHeight w:val="227"/>
        </w:trPr>
        <w:tc>
          <w:tcPr>
            <w:tcW w:w="1950" w:type="dxa"/>
            <w:tcMar/>
          </w:tcPr>
          <w:p w:rsidRPr="004719EB" w:rsidR="005E6950" w:rsidRDefault="005E6950" w14:paraId="2BF20966" w14:textId="7777777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5E6950" w:rsidP="3C9BB878" w:rsidRDefault="005E6950" w14:paraId="388A47EB" w14:textId="4BDF322E">
            <w:pPr>
              <w:pStyle w:val="Bullets"/>
              <w:rPr>
                <w:rFonts w:cs="Arial"/>
                <w:i w:val="0"/>
                <w:iCs w:val="0"/>
              </w:rPr>
            </w:pPr>
            <w:r w:rsidRPr="3C9BB878" w:rsidR="60B3B98A">
              <w:rPr>
                <w:rFonts w:cs="Arial"/>
                <w:i w:val="0"/>
                <w:iCs w:val="0"/>
              </w:rPr>
              <w:t>Notendurschnitt: 1.4</w:t>
            </w:r>
          </w:p>
          <w:p w:rsidRPr="007A0C7F" w:rsidR="005E6950" w:rsidP="3C9BB878" w:rsidRDefault="005E6950" w14:paraId="419A9228" w14:textId="2E472EEE">
            <w:pPr>
              <w:pStyle w:val="Bullets"/>
              <w:rPr>
                <w:rFonts w:cs="Arial"/>
                <w:i w:val="0"/>
                <w:iCs w:val="0"/>
              </w:rPr>
            </w:pPr>
            <w:r w:rsidRPr="3C9BB878" w:rsidR="60B3B98A">
              <w:rPr>
                <w:rFonts w:cs="Arial"/>
                <w:i w:val="0"/>
                <w:iCs w:val="0"/>
              </w:rPr>
              <w:t>Leistungskurse: Geschichte und Englisch</w:t>
            </w:r>
          </w:p>
        </w:tc>
      </w:tr>
      <w:tr w:rsidRPr="007A0C7F" w:rsidR="005E6950" w:rsidTr="64314C0E" w14:paraId="2611884C" w14:textId="77777777">
        <w:trPr>
          <w:trHeight w:val="454"/>
        </w:trPr>
        <w:tc>
          <w:tcPr>
            <w:tcW w:w="1950" w:type="dxa"/>
            <w:tcMar/>
          </w:tcPr>
          <w:p w:rsidRPr="004719EB" w:rsidR="005E6950" w:rsidP="005E6950" w:rsidRDefault="005E6950" w14:paraId="5D4BBF75" w14:textId="7777777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265" w:type="dxa"/>
            <w:gridSpan w:val="9"/>
            <w:tcMar/>
            <w:vAlign w:val="bottom"/>
          </w:tcPr>
          <w:p w:rsidRPr="007A0C7F" w:rsidR="005E6950" w:rsidP="3C9BB878" w:rsidRDefault="00B9145A" w14:paraId="5629968E" w14:textId="3C13D839">
            <w:pPr>
              <w:rPr>
                <w:rFonts w:ascii="Georgia" w:hAnsi="Georgia" w:cs="Arial"/>
                <w:b w:val="1"/>
                <w:bCs w:val="1"/>
                <w:sz w:val="24"/>
                <w:szCs w:val="24"/>
              </w:rPr>
            </w:pPr>
            <w:r w:rsidRPr="3C9BB878" w:rsidR="00B9145A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 xml:space="preserve">GYMNASIUM </w:t>
            </w:r>
            <w:r w:rsidRPr="3C9BB878" w:rsidR="7DEEFDDB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>NORD</w:t>
            </w:r>
          </w:p>
        </w:tc>
        <w:tc>
          <w:tcPr>
            <w:tcW w:w="2133" w:type="dxa"/>
            <w:tcMar/>
            <w:vAlign w:val="bottom"/>
          </w:tcPr>
          <w:p w:rsidRPr="007A0C7F" w:rsidR="005E6950" w:rsidP="3C9BB878" w:rsidRDefault="005E6950" w14:paraId="3DFCCB56" w14:textId="2F1FCAA2">
            <w:pPr>
              <w:pStyle w:val="Standard"/>
              <w:jc w:val="right"/>
              <w:rPr>
                <w:rFonts w:ascii="Georgia" w:hAnsi="Georgia" w:cs="Arial"/>
                <w:sz w:val="24"/>
                <w:szCs w:val="24"/>
              </w:rPr>
            </w:pPr>
            <w:r w:rsidRPr="3C9BB878" w:rsidR="46B5C31B">
              <w:rPr>
                <w:rFonts w:ascii="Georgia" w:hAnsi="Georgia" w:cs="Arial"/>
                <w:sz w:val="24"/>
                <w:szCs w:val="24"/>
              </w:rPr>
              <w:t>Frankfur</w:t>
            </w:r>
            <w:r w:rsidRPr="3C9BB878" w:rsidR="46B5C31B">
              <w:rPr>
                <w:rFonts w:ascii="Georgia" w:hAnsi="Georgia" w:cs="Arial"/>
                <w:sz w:val="24"/>
                <w:szCs w:val="24"/>
              </w:rPr>
              <w:t xml:space="preserve">t </w:t>
            </w:r>
            <w:r w:rsidRPr="3C9BB878" w:rsidR="46B5C31B">
              <w:rPr>
                <w:rFonts w:ascii="Georgia" w:hAnsi="Georgia" w:cs="Arial"/>
                <w:sz w:val="24"/>
                <w:szCs w:val="24"/>
              </w:rPr>
              <w:t>a</w:t>
            </w:r>
            <w:r w:rsidRPr="3C9BB878" w:rsidR="6E13D86B">
              <w:rPr>
                <w:rFonts w:ascii="Georgia" w:hAnsi="Georgia" w:cs="Arial"/>
                <w:sz w:val="24"/>
                <w:szCs w:val="24"/>
              </w:rPr>
              <w:t>m Main</w:t>
            </w:r>
          </w:p>
        </w:tc>
      </w:tr>
      <w:tr w:rsidRPr="007A0C7F" w:rsidR="005E6950" w:rsidTr="64314C0E" w14:paraId="370DDA32" w14:textId="77777777">
        <w:trPr>
          <w:trHeight w:val="567"/>
        </w:trPr>
        <w:tc>
          <w:tcPr>
            <w:tcW w:w="1950" w:type="dxa"/>
            <w:tcMar/>
          </w:tcPr>
          <w:p w:rsidRPr="004719EB" w:rsidR="005E6950" w:rsidP="005E6950" w:rsidRDefault="005E6950" w14:paraId="185B2110" w14:textId="7777777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130" w:type="dxa"/>
            <w:gridSpan w:val="8"/>
            <w:tcMar/>
            <w:vAlign w:val="bottom"/>
          </w:tcPr>
          <w:p w:rsidRPr="007A0C7F" w:rsidR="005E6950" w:rsidP="005E6950" w:rsidRDefault="005E6950" w14:paraId="4AF3F812" w14:textId="2B5075CD">
            <w:pPr/>
            <w:r w:rsidRPr="3C9BB878" w:rsidR="13E1EC9B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>Fachoberschulreife (</w:t>
            </w:r>
            <w:r w:rsidRPr="3C9BB878" w:rsidR="209BBE58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>Qualifikation</w:t>
            </w:r>
            <w:r w:rsidRPr="3C9BB878" w:rsidR="4A4333BF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 xml:space="preserve">                                         </w:t>
            </w:r>
            <w:r w:rsidRPr="3C9BB878" w:rsidR="2894121B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 xml:space="preserve">                               </w:t>
            </w:r>
            <w:r w:rsidRPr="3C9BB878" w:rsidR="209BBE58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 xml:space="preserve"> Oberstufe</w:t>
            </w:r>
            <w:r w:rsidRPr="3C9BB878" w:rsidR="64D73F68">
              <w:rPr>
                <w:rFonts w:ascii="Georgia" w:hAnsi="Georgia" w:cs="Arial"/>
                <w:b w:val="1"/>
                <w:bCs w:val="1"/>
                <w:i w:val="1"/>
                <w:iCs w:val="1"/>
                <w:sz w:val="24"/>
                <w:szCs w:val="24"/>
              </w:rPr>
              <w:t>)</w:t>
            </w:r>
          </w:p>
        </w:tc>
        <w:tc>
          <w:tcPr>
            <w:tcW w:w="2268" w:type="dxa"/>
            <w:gridSpan w:val="2"/>
            <w:tcMar/>
            <w:vAlign w:val="bottom"/>
          </w:tcPr>
          <w:p w:rsidRPr="004719EB" w:rsidR="005E6950" w:rsidP="3C9BB878" w:rsidRDefault="007A0C7F" w14:paraId="7B102FFC" w14:textId="6313CC39">
            <w:pPr>
              <w:jc w:val="right"/>
              <w:rPr>
                <w:rFonts w:ascii="Georgia" w:hAnsi="Georgia" w:cs="Arial"/>
                <w:i w:val="1"/>
                <w:iCs w:val="1"/>
                <w:sz w:val="24"/>
                <w:szCs w:val="24"/>
              </w:rPr>
            </w:pP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0</w:t>
            </w:r>
            <w:r w:rsidRPr="3C9BB878" w:rsidR="1801A330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8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/201</w:t>
            </w:r>
            <w:r w:rsidRPr="3C9BB878" w:rsidR="5E5E8471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7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 xml:space="preserve"> – 0</w:t>
            </w:r>
            <w:r w:rsidRPr="3C9BB878" w:rsidR="66404B51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6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/202</w:t>
            </w:r>
            <w:r w:rsidRPr="3C9BB878" w:rsidR="45BB005D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4</w:t>
            </w:r>
          </w:p>
        </w:tc>
      </w:tr>
      <w:tr w:rsidRPr="007A0C7F" w:rsidR="005E6950" w:rsidTr="64314C0E" w14:paraId="3E61A1D2" w14:textId="77777777">
        <w:trPr>
          <w:trHeight w:val="663"/>
        </w:trPr>
        <w:tc>
          <w:tcPr>
            <w:tcW w:w="1950" w:type="dxa"/>
            <w:tcMar/>
          </w:tcPr>
          <w:p w:rsidRPr="004719EB" w:rsidR="005E6950" w:rsidP="005E6950" w:rsidRDefault="005E6950" w14:paraId="3F754092" w14:textId="7777777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5E6950" w:rsidP="3C9BB878" w:rsidRDefault="005E6950" w14:paraId="103AE4A1" w14:textId="738617C3">
            <w:pPr>
              <w:pStyle w:val="Bullets"/>
              <w:numPr>
                <w:ilvl w:val="0"/>
                <w:numId w:val="0"/>
              </w:numPr>
              <w:ind w:left="708"/>
              <w:rPr>
                <w:rFonts w:cs="Arial"/>
                <w:i w:val="0"/>
                <w:iCs w:val="0"/>
              </w:rPr>
            </w:pPr>
          </w:p>
        </w:tc>
      </w:tr>
      <w:tr w:rsidRPr="007A0C7F" w:rsidR="005E6950" w:rsidTr="64314C0E" w14:paraId="127C64E2" w14:textId="77777777">
        <w:trPr>
          <w:trHeight w:val="663"/>
        </w:trPr>
        <w:tc>
          <w:tcPr>
            <w:tcW w:w="1950" w:type="dxa"/>
            <w:tcBorders>
              <w:top w:val="single" w:color="auto" w:sz="4" w:space="0"/>
            </w:tcBorders>
            <w:tcMar/>
            <w:vAlign w:val="bottom"/>
          </w:tcPr>
          <w:p w:rsidRPr="007A0C7F" w:rsidR="005E6950" w:rsidP="005E6950" w:rsidRDefault="007A0C7F" w14:paraId="2F8A518A" w14:textId="521B0442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5732" w:type="dxa"/>
            <w:gridSpan w:val="6"/>
            <w:tcBorders>
              <w:top w:val="single" w:color="auto" w:sz="4" w:space="0"/>
            </w:tcBorders>
            <w:tcMar/>
            <w:vAlign w:val="bottom"/>
          </w:tcPr>
          <w:p w:rsidRPr="007A0C7F" w:rsidR="005E6950" w:rsidP="64314C0E" w:rsidRDefault="005E6950" w14:paraId="38F27285" w14:textId="7834697F">
            <w:pPr>
              <w:rPr>
                <w:rFonts w:ascii="Georgia" w:hAnsi="Georgia" w:cs="Arial"/>
                <w:b w:val="1"/>
                <w:bCs w:val="1"/>
                <w:sz w:val="24"/>
                <w:szCs w:val="24"/>
              </w:rPr>
            </w:pPr>
            <w:r w:rsidRPr="64314C0E" w:rsidR="1167F51D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>UNIVERSITÄTSKLINIKUM FRANKFUR</w:t>
            </w:r>
            <w:r w:rsidRPr="64314C0E" w:rsidR="57A5E9E0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>T</w:t>
            </w:r>
          </w:p>
        </w:tc>
        <w:tc>
          <w:tcPr>
            <w:tcW w:w="2666" w:type="dxa"/>
            <w:gridSpan w:val="4"/>
            <w:tcBorders>
              <w:top w:val="single" w:color="auto" w:sz="4" w:space="0"/>
            </w:tcBorders>
            <w:tcMar/>
            <w:vAlign w:val="bottom"/>
          </w:tcPr>
          <w:p w:rsidRPr="007A0C7F" w:rsidR="005E6950" w:rsidP="3C9BB878" w:rsidRDefault="005E6950" w14:paraId="4820196E" w14:textId="2D248E62">
            <w:pPr>
              <w:jc w:val="right"/>
              <w:rPr>
                <w:rFonts w:ascii="Georgia" w:hAnsi="Georgia" w:cs="Arial"/>
                <w:b w:val="1"/>
                <w:bCs w:val="1"/>
                <w:sz w:val="20"/>
                <w:szCs w:val="20"/>
              </w:rPr>
            </w:pPr>
            <w:r w:rsidRPr="3C9BB878" w:rsidR="005E6950">
              <w:rPr>
                <w:rFonts w:ascii="Georgia" w:hAnsi="Georgia" w:cs="Arial"/>
                <w:sz w:val="24"/>
                <w:szCs w:val="24"/>
              </w:rPr>
              <w:t>Frankfurt am Main</w:t>
            </w:r>
          </w:p>
        </w:tc>
      </w:tr>
      <w:tr w:rsidRPr="007A0C7F" w:rsidR="005E6950" w:rsidTr="64314C0E" w14:paraId="335D84E9" w14:textId="77777777">
        <w:trPr>
          <w:trHeight w:val="227"/>
        </w:trPr>
        <w:tc>
          <w:tcPr>
            <w:tcW w:w="1950" w:type="dxa"/>
            <w:tcMar/>
          </w:tcPr>
          <w:p w:rsidRPr="004719EB" w:rsidR="005E6950" w:rsidP="005E6950" w:rsidRDefault="005E6950" w14:paraId="519CDCF2" w14:textId="77777777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45" w:type="dxa"/>
            <w:gridSpan w:val="3"/>
            <w:tcMar/>
            <w:vAlign w:val="bottom"/>
          </w:tcPr>
          <w:p w:rsidRPr="007A0C7F" w:rsidR="005E6950" w:rsidP="3C9BB878" w:rsidRDefault="005E6950" w14:paraId="20B1570F" w14:textId="719A7E60">
            <w:pPr>
              <w:pStyle w:val="Standard"/>
              <w:rPr>
                <w:rFonts w:ascii="Georgia" w:hAnsi="Georgia" w:eastAsia="Georgia" w:cs="Georgia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</w:pPr>
            <w:r w:rsidRPr="3C9BB878" w:rsidR="7C48FC35">
              <w:rPr>
                <w:rFonts w:ascii="Georgia" w:hAnsi="Georgia" w:eastAsia="Georgia" w:cs="Georgia"/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>Praktikant im medizinisch-biologischen Laborbereich</w:t>
            </w:r>
          </w:p>
        </w:tc>
        <w:tc>
          <w:tcPr>
            <w:tcW w:w="2953" w:type="dxa"/>
            <w:gridSpan w:val="7"/>
            <w:tcMar/>
          </w:tcPr>
          <w:p w:rsidRPr="004719EB" w:rsidR="005E6950" w:rsidP="3C9BB878" w:rsidRDefault="007A0C7F" w14:paraId="0475B997" w14:textId="69FC0814">
            <w:pPr>
              <w:jc w:val="right"/>
              <w:rPr>
                <w:rFonts w:ascii="Georgia" w:hAnsi="Georgia" w:cs="Arial"/>
                <w:i w:val="1"/>
                <w:iCs w:val="1"/>
                <w:sz w:val="20"/>
                <w:szCs w:val="20"/>
                <w:lang w:val="en-US"/>
              </w:rPr>
            </w:pP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0</w:t>
            </w:r>
            <w:r w:rsidRPr="3C9BB878" w:rsidR="0D535797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1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</w:t>
            </w:r>
            <w:r w:rsidRPr="3C9BB878" w:rsidR="5E0E9575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07/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20</w:t>
            </w:r>
            <w:r w:rsidRPr="3C9BB878" w:rsidR="6180AE80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24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 xml:space="preserve"> – </w:t>
            </w:r>
            <w:r w:rsidRPr="3C9BB878" w:rsidR="52178460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11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/</w:t>
            </w:r>
            <w:r w:rsidRPr="3C9BB878" w:rsidR="74D5E9F6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07/</w:t>
            </w:r>
            <w:r w:rsidRPr="3C9BB878" w:rsidR="007A0C7F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202</w:t>
            </w:r>
            <w:r w:rsidRPr="3C9BB878" w:rsidR="523B1153">
              <w:rPr>
                <w:rFonts w:ascii="Georgia" w:hAnsi="Georgia" w:cs="Arial"/>
                <w:i w:val="1"/>
                <w:iCs w:val="1"/>
                <w:sz w:val="24"/>
                <w:szCs w:val="24"/>
              </w:rPr>
              <w:t>4</w:t>
            </w:r>
          </w:p>
        </w:tc>
      </w:tr>
      <w:tr w:rsidRPr="007A0C7F" w:rsidR="00ED6DC8" w:rsidTr="64314C0E" w14:paraId="54C3D64C" w14:textId="77777777">
        <w:trPr>
          <w:trHeight w:val="649"/>
        </w:trPr>
        <w:tc>
          <w:tcPr>
            <w:tcW w:w="1950" w:type="dxa"/>
            <w:tcMar/>
          </w:tcPr>
          <w:p w:rsidRPr="004719EB" w:rsidR="00ED6DC8" w:rsidP="005E6950" w:rsidRDefault="00ED6DC8" w14:paraId="4EF7CADC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ED6DC8" w:rsidP="3C9BB878" w:rsidRDefault="005E6950" w14:paraId="2DC929BF" w14:textId="211A8034">
            <w:pPr>
              <w:pStyle w:val="Bullets"/>
              <w:rPr>
                <w:rFonts w:cs="Arial"/>
                <w:i w:val="0"/>
                <w:iCs w:val="0"/>
                <w:lang w:val="de-AT"/>
              </w:rPr>
            </w:pPr>
            <w:r w:rsidRPr="3C9BB878" w:rsidR="6E0F1E80">
              <w:rPr>
                <w:i w:val="0"/>
                <w:iCs w:val="0"/>
                <w:noProof w:val="0"/>
                <w:lang w:val="de-DE"/>
              </w:rPr>
              <w:t xml:space="preserve">Unterstützung bei der Vorbereitung und Verarbeitung biologischer </w:t>
            </w:r>
            <w:r w:rsidRPr="3C9BB878" w:rsidR="6E0F1E80">
              <w:rPr>
                <w:i w:val="0"/>
                <w:iCs w:val="0"/>
                <w:noProof w:val="0"/>
                <w:lang w:val="de-DE"/>
              </w:rPr>
              <w:t>Proben</w:t>
            </w:r>
          </w:p>
          <w:p w:rsidRPr="007A0C7F" w:rsidR="005E6950" w:rsidP="3C9BB878" w:rsidRDefault="005E6950" w14:paraId="13C5A183" w14:textId="5C828DC5">
            <w:pPr>
              <w:pStyle w:val="Bullets"/>
              <w:rPr>
                <w:rFonts w:cs="Arial"/>
                <w:i w:val="0"/>
                <w:iCs w:val="0"/>
                <w:lang w:val="de-AT"/>
              </w:rPr>
            </w:pPr>
            <w:r w:rsidRPr="3C9BB878" w:rsidR="042119C7">
              <w:rPr>
                <w:i w:val="0"/>
                <w:iCs w:val="0"/>
                <w:noProof w:val="0"/>
                <w:lang w:val="de-DE"/>
              </w:rPr>
              <w:t>Vorbereitung, Beschriftung und Zuordnung von Probenröhrchen</w:t>
            </w:r>
          </w:p>
          <w:p w:rsidRPr="007A0C7F" w:rsidR="005E6950" w:rsidP="3C9BB878" w:rsidRDefault="005E6950" w14:paraId="2C65AD0D" w14:textId="6987D81B">
            <w:pPr>
              <w:pStyle w:val="Bullets"/>
              <w:rPr>
                <w:i w:val="0"/>
                <w:iCs w:val="0"/>
                <w:noProof w:val="0"/>
                <w:lang w:val="de-DE"/>
              </w:rPr>
            </w:pPr>
            <w:r w:rsidRPr="3C9BB878" w:rsidR="587AD0B0">
              <w:rPr>
                <w:i w:val="0"/>
                <w:iCs w:val="0"/>
                <w:noProof w:val="0"/>
                <w:lang w:val="de-DE"/>
              </w:rPr>
              <w:t>Mithilfe bei einfachen laborpraktischen Tätigkeiten unter Anleitung</w:t>
            </w:r>
          </w:p>
          <w:p w:rsidRPr="007A0C7F" w:rsidR="005E6950" w:rsidP="3C9BB878" w:rsidRDefault="005E6950" w14:paraId="769A2317" w14:textId="260A53A6">
            <w:pPr>
              <w:pStyle w:val="Bullets"/>
              <w:rPr>
                <w:i w:val="0"/>
                <w:iCs w:val="0"/>
                <w:noProof w:val="0"/>
                <w:lang w:val="de-DE"/>
              </w:rPr>
            </w:pPr>
            <w:r w:rsidRPr="3C9BB878" w:rsidR="053B14DF">
              <w:rPr>
                <w:i w:val="0"/>
                <w:iCs w:val="0"/>
                <w:noProof w:val="0"/>
                <w:lang w:val="de-DE"/>
              </w:rPr>
              <w:t>Vorbereitung und Bereitstellung von Labor- und Untersuchungsmaterialien</w:t>
            </w:r>
          </w:p>
          <w:p w:rsidRPr="007A0C7F" w:rsidR="005E6950" w:rsidP="3C9BB878" w:rsidRDefault="005E6950" w14:paraId="767ECC9C" w14:textId="4F322892">
            <w:pPr>
              <w:pStyle w:val="Bullets"/>
              <w:rPr>
                <w:rFonts w:cs="Arial"/>
                <w:i w:val="0"/>
                <w:iCs w:val="0"/>
                <w:lang w:val="de-AT"/>
              </w:rPr>
            </w:pPr>
            <w:r w:rsidRPr="3C9BB878" w:rsidR="3D991AE0">
              <w:rPr>
                <w:i w:val="0"/>
                <w:iCs w:val="0"/>
                <w:noProof w:val="0"/>
                <w:lang w:val="de-DE"/>
              </w:rPr>
              <w:t>Unterstützung bei der Durchführung und Dokumentation einfacher Untersuchungsabläufen</w:t>
            </w:r>
          </w:p>
          <w:p w:rsidRPr="007A0C7F" w:rsidR="005E6950" w:rsidP="3C9BB878" w:rsidRDefault="005E6950" w14:paraId="6DD9BA0F" w14:textId="07412D27">
            <w:pPr>
              <w:pStyle w:val="Bullets"/>
              <w:rPr>
                <w:rFonts w:cs="Arial"/>
                <w:i w:val="0"/>
                <w:iCs w:val="0"/>
                <w:lang w:val="en-US"/>
              </w:rPr>
            </w:pPr>
            <w:r w:rsidRPr="3C9BB878" w:rsidR="56EC9A33">
              <w:rPr>
                <w:i w:val="0"/>
                <w:iCs w:val="0"/>
                <w:noProof w:val="0"/>
                <w:lang w:val="en-US"/>
              </w:rPr>
              <w:t>Einhaltung von Hygiene-, Sicherheits- und Ordnungsvorschriften im Laborbereich</w:t>
            </w:r>
          </w:p>
        </w:tc>
      </w:tr>
      <w:tr w:rsidRPr="007A0C7F" w:rsidR="005E6950" w:rsidTr="64314C0E" w14:paraId="50AFEA03" w14:textId="77777777">
        <w:trPr>
          <w:trHeight w:val="459"/>
        </w:trPr>
        <w:tc>
          <w:tcPr>
            <w:tcW w:w="1950" w:type="dxa"/>
            <w:tcMar/>
          </w:tcPr>
          <w:p w:rsidRPr="004719EB" w:rsidR="005E6950" w:rsidP="005E6950" w:rsidRDefault="005E6950" w14:paraId="6F2E29E1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738" w:type="dxa"/>
            <w:gridSpan w:val="2"/>
            <w:tcMar/>
            <w:vAlign w:val="bottom"/>
          </w:tcPr>
          <w:p w:rsidRPr="007A0C7F" w:rsidR="005E6950" w:rsidP="3C9BB878" w:rsidRDefault="005E6950" w14:paraId="42FB0D26" w14:textId="5EDF1D2D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 w:rsidRPr="3C9BB878" w:rsidR="4DEE448C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</w:rPr>
              <w:t xml:space="preserve">LINDNER FOOD </w:t>
            </w:r>
          </w:p>
        </w:tc>
        <w:tc>
          <w:tcPr>
            <w:tcW w:w="3660" w:type="dxa"/>
            <w:gridSpan w:val="8"/>
            <w:tcMar/>
            <w:vAlign w:val="bottom"/>
          </w:tcPr>
          <w:p w:rsidRPr="007A0C7F" w:rsidR="005E6950" w:rsidP="3C9BB878" w:rsidRDefault="005E6950" w14:paraId="11E31BD8" w14:textId="519F589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C9BB878" w:rsidR="005E6950">
              <w:rPr>
                <w:rFonts w:cs="Arial"/>
                <w:i w:val="0"/>
                <w:iCs w:val="0"/>
                <w:sz w:val="24"/>
                <w:szCs w:val="24"/>
              </w:rPr>
              <w:t>Frankfurt am Main</w:t>
            </w:r>
          </w:p>
        </w:tc>
      </w:tr>
      <w:tr w:rsidRPr="007A0C7F" w:rsidR="005E6950" w:rsidTr="64314C0E" w14:paraId="48328CB9" w14:textId="77777777">
        <w:trPr>
          <w:trHeight w:val="206"/>
        </w:trPr>
        <w:tc>
          <w:tcPr>
            <w:tcW w:w="1950" w:type="dxa"/>
            <w:tcMar/>
          </w:tcPr>
          <w:p w:rsidRPr="004719EB" w:rsidR="005E6950" w:rsidP="005E6950" w:rsidRDefault="005E6950" w14:paraId="5ED4125F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540" w:type="dxa"/>
            <w:gridSpan w:val="4"/>
            <w:tcMar/>
            <w:vAlign w:val="bottom"/>
          </w:tcPr>
          <w:p w:rsidRPr="007A0C7F" w:rsidR="005E6950" w:rsidP="005E6950" w:rsidRDefault="005E6950" w14:paraId="74B74B41" w14:textId="4F64F9D6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3C9BB878" w:rsidR="5959A0BA">
              <w:rPr>
                <w:rFonts w:cs="Arial"/>
                <w:b w:val="1"/>
                <w:bCs w:val="1"/>
                <w:sz w:val="24"/>
                <w:szCs w:val="24"/>
              </w:rPr>
              <w:t>Praktikant im Bereich Logistik und Verwaltung</w:t>
            </w:r>
          </w:p>
        </w:tc>
        <w:tc>
          <w:tcPr>
            <w:tcW w:w="2858" w:type="dxa"/>
            <w:gridSpan w:val="6"/>
            <w:tcMar/>
          </w:tcPr>
          <w:p w:rsidRPr="007A0C7F" w:rsidR="005E6950" w:rsidP="3C9BB878" w:rsidRDefault="007A0C7F" w14:paraId="2CB21DEB" w14:textId="7EB5325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 w:rsidRPr="3C9BB878" w:rsidR="56F85375">
              <w:rPr>
                <w:rFonts w:cs="Arial"/>
                <w:sz w:val="24"/>
                <w:szCs w:val="24"/>
              </w:rPr>
              <w:t>17</w:t>
            </w:r>
            <w:r w:rsidRPr="3C9BB878" w:rsidR="007A0C7F">
              <w:rPr>
                <w:rFonts w:cs="Arial"/>
                <w:sz w:val="24"/>
                <w:szCs w:val="24"/>
              </w:rPr>
              <w:t>/</w:t>
            </w:r>
            <w:r w:rsidRPr="3C9BB878" w:rsidR="59AF74C1">
              <w:rPr>
                <w:rFonts w:cs="Arial"/>
                <w:sz w:val="24"/>
                <w:szCs w:val="24"/>
              </w:rPr>
              <w:t>01/</w:t>
            </w:r>
            <w:r w:rsidRPr="3C9BB878" w:rsidR="007A0C7F">
              <w:rPr>
                <w:rFonts w:cs="Arial"/>
                <w:sz w:val="24"/>
                <w:szCs w:val="24"/>
              </w:rPr>
              <w:t>20</w:t>
            </w:r>
            <w:r w:rsidRPr="3C9BB878" w:rsidR="25A9CBE8">
              <w:rPr>
                <w:rFonts w:cs="Arial"/>
                <w:sz w:val="24"/>
                <w:szCs w:val="24"/>
              </w:rPr>
              <w:t>22</w:t>
            </w:r>
            <w:r w:rsidRPr="3C9BB878" w:rsidR="007A0C7F">
              <w:rPr>
                <w:rFonts w:cs="Arial"/>
                <w:sz w:val="24"/>
                <w:szCs w:val="24"/>
              </w:rPr>
              <w:t xml:space="preserve">– </w:t>
            </w:r>
            <w:r w:rsidRPr="3C9BB878" w:rsidR="30BFF22D">
              <w:rPr>
                <w:rFonts w:cs="Arial"/>
                <w:sz w:val="24"/>
                <w:szCs w:val="24"/>
              </w:rPr>
              <w:t>28</w:t>
            </w:r>
            <w:r w:rsidRPr="3C9BB878" w:rsidR="007A0C7F">
              <w:rPr>
                <w:rFonts w:cs="Arial"/>
                <w:sz w:val="24"/>
                <w:szCs w:val="24"/>
              </w:rPr>
              <w:t>/</w:t>
            </w:r>
            <w:r w:rsidRPr="3C9BB878" w:rsidR="1F723A39">
              <w:rPr>
                <w:rFonts w:cs="Arial"/>
                <w:sz w:val="24"/>
                <w:szCs w:val="24"/>
              </w:rPr>
              <w:t>01/</w:t>
            </w:r>
            <w:r w:rsidRPr="3C9BB878" w:rsidR="007A0C7F">
              <w:rPr>
                <w:rFonts w:cs="Arial"/>
                <w:sz w:val="24"/>
                <w:szCs w:val="24"/>
              </w:rPr>
              <w:t>202</w:t>
            </w:r>
            <w:r w:rsidRPr="3C9BB878" w:rsidR="76399B20">
              <w:rPr>
                <w:rFonts w:cs="Arial"/>
                <w:sz w:val="24"/>
                <w:szCs w:val="24"/>
              </w:rPr>
              <w:t>2</w:t>
            </w:r>
          </w:p>
        </w:tc>
      </w:tr>
      <w:tr w:rsidRPr="007A0C7F" w:rsidR="005E6950" w:rsidTr="64314C0E" w14:paraId="7C4155D6" w14:textId="77777777">
        <w:trPr>
          <w:trHeight w:val="723"/>
        </w:trPr>
        <w:tc>
          <w:tcPr>
            <w:tcW w:w="1950" w:type="dxa"/>
            <w:tcMar/>
          </w:tcPr>
          <w:p w:rsidRPr="004719EB" w:rsidR="005E6950" w:rsidP="005E6950" w:rsidRDefault="005E6950" w14:paraId="6E408002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5E6950" w:rsidP="3C9BB878" w:rsidRDefault="005E6950" w14:paraId="2D1AFA6B" w14:textId="65EF1EDA">
            <w:pPr>
              <w:pStyle w:val="Bullets"/>
              <w:rPr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Unterstützung im Bereich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Logistik und Warenhandling</w:t>
            </w: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 von Obst und Gemüse</w:t>
            </w:r>
          </w:p>
          <w:p w:rsidRPr="007A0C7F" w:rsidR="005E6950" w:rsidP="3C9BB878" w:rsidRDefault="005E6950" w14:paraId="68774BE8" w14:textId="682A69D8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Mithilfe bei der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Sortierung und Kontrolle</w:t>
            </w: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 von Obst- und Gemüsewaren</w:t>
            </w:r>
          </w:p>
          <w:p w:rsidRPr="007A0C7F" w:rsidR="005E6950" w:rsidP="3C9BB878" w:rsidRDefault="005E6950" w14:paraId="7F44C39B" w14:textId="3C6B48D3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Unterstützung bei der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V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orbereitung und Zusammenstellung von Waren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 xml:space="preserve"> </w:t>
            </w:r>
            <w:r w:rsidRPr="3C9BB878" w:rsidR="6F7AACCF">
              <w:rPr>
                <w:i w:val="0"/>
                <w:iCs w:val="0"/>
                <w:noProof w:val="0"/>
                <w:lang w:val="de-AT"/>
              </w:rPr>
              <w:t>für Kunden und Bestellungen</w:t>
            </w:r>
          </w:p>
          <w:p w:rsidRPr="007A0C7F" w:rsidR="005E6950" w:rsidP="3C9BB878" w:rsidRDefault="005E6950" w14:paraId="68A71922" w14:textId="29818C5F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Einblicke in die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Lager-, Kommissionierungs- und Lieferprozesse</w:t>
            </w: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 eines Frischegroßhandels</w:t>
            </w:r>
          </w:p>
          <w:p w:rsidRPr="007A0C7F" w:rsidR="005E6950" w:rsidP="3C9BB878" w:rsidRDefault="005E6950" w14:paraId="044AAFD0" w14:textId="05E552D2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Unterstützung im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Bürobereich</w:t>
            </w: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 bei organisatorischen und administrativen Aufgaben</w:t>
            </w:r>
          </w:p>
          <w:p w:rsidRPr="007A0C7F" w:rsidR="005E6950" w:rsidP="3C9BB878" w:rsidRDefault="005E6950" w14:paraId="48CE03AE" w14:textId="5FDC6091">
            <w:pPr>
              <w:pStyle w:val="Bullets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noProof w:val="0"/>
                <w:lang w:val="de-AT"/>
              </w:rPr>
            </w:pPr>
            <w:r w:rsidRPr="3C9BB878" w:rsidR="6F7AACCF">
              <w:rPr>
                <w:i w:val="0"/>
                <w:iCs w:val="0"/>
                <w:noProof w:val="0"/>
                <w:lang w:val="de-AT"/>
              </w:rPr>
              <w:t xml:space="preserve">Bearbeitung und Erledigung </w:t>
            </w:r>
            <w:r w:rsidRPr="3C9BB878" w:rsidR="6F7AACCF">
              <w:rPr>
                <w:b w:val="0"/>
                <w:bCs w:val="0"/>
                <w:i w:val="0"/>
                <w:iCs w:val="0"/>
                <w:noProof w:val="0"/>
                <w:lang w:val="de-AT"/>
              </w:rPr>
              <w:t>zugeteilter organisatorischer Aufgaben am Computer</w:t>
            </w:r>
          </w:p>
          <w:p w:rsidRPr="007A0C7F" w:rsidR="005E6950" w:rsidP="3C9BB878" w:rsidRDefault="005E6950" w14:paraId="3658805E" w14:textId="00BF3E31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  <w:ind w:left="720"/>
              <w:rPr>
                <w:b w:val="1"/>
                <w:bCs w:val="1"/>
                <w:i w:val="0"/>
                <w:iCs w:val="0"/>
                <w:noProof w:val="0"/>
                <w:lang w:val="de-AT"/>
              </w:rPr>
            </w:pPr>
          </w:p>
        </w:tc>
      </w:tr>
      <w:tr w:rsidRPr="007A0C7F" w:rsidR="00630284" w:rsidTr="64314C0E" w14:paraId="74251178" w14:textId="77777777">
        <w:trPr>
          <w:trHeight w:val="663"/>
        </w:trPr>
        <w:tc>
          <w:tcPr>
            <w:tcW w:w="1950" w:type="dxa"/>
            <w:tcBorders>
              <w:top w:val="single" w:color="auto" w:sz="4" w:space="0"/>
            </w:tcBorders>
            <w:tcMar/>
            <w:vAlign w:val="bottom"/>
          </w:tcPr>
          <w:p w:rsidRPr="007A0C7F" w:rsidR="00630284" w:rsidP="00630284" w:rsidRDefault="007A0C7F" w14:paraId="34B282F1" w14:textId="448909E1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7A0C7F">
              <w:rPr>
                <w:rFonts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5445" w:type="dxa"/>
            <w:gridSpan w:val="3"/>
            <w:tcBorders>
              <w:top w:val="single" w:color="auto" w:sz="4" w:space="0"/>
            </w:tcBorders>
            <w:tcMar/>
            <w:vAlign w:val="bottom"/>
          </w:tcPr>
          <w:p w:rsidRPr="007A0C7F" w:rsidR="00630284" w:rsidP="3C9BB878" w:rsidRDefault="00630284" w14:paraId="23826F21" w14:textId="193D3654">
            <w:pPr>
              <w:pStyle w:val="Ort"/>
              <w:jc w:val="left"/>
              <w:rPr>
                <w:rFonts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</w:pPr>
            <w:r w:rsidRPr="3C9BB878" w:rsidR="768E2957">
              <w:rPr>
                <w:rFonts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SCHULSPRECHER</w:t>
            </w:r>
            <w:r w:rsidRPr="3C9BB878" w:rsidR="18D27E78">
              <w:rPr>
                <w:rFonts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  <w:lang w:val="en-US"/>
              </w:rPr>
              <w:t>-ERNST REUTER 1</w:t>
            </w:r>
          </w:p>
        </w:tc>
        <w:tc>
          <w:tcPr>
            <w:tcW w:w="2953" w:type="dxa"/>
            <w:gridSpan w:val="7"/>
            <w:tcBorders>
              <w:top w:val="single" w:color="auto" w:sz="4" w:space="0"/>
            </w:tcBorders>
            <w:tcMar/>
            <w:vAlign w:val="bottom"/>
          </w:tcPr>
          <w:p w:rsidRPr="007A0C7F" w:rsidR="00630284" w:rsidP="3C9BB878" w:rsidRDefault="00630284" w14:paraId="58208F44" w14:textId="2C142BFE">
            <w:pPr>
              <w:pStyle w:val="Ort"/>
              <w:rPr>
                <w:rFonts w:cs="Arial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3C9BB878" w:rsidR="00630284">
              <w:rPr>
                <w:rFonts w:cs="Arial"/>
                <w:i w:val="0"/>
                <w:iCs w:val="0"/>
                <w:caps w:val="0"/>
                <w:smallCaps w:val="0"/>
                <w:sz w:val="24"/>
                <w:szCs w:val="24"/>
              </w:rPr>
              <w:t>Frankfurt am Main</w:t>
            </w:r>
          </w:p>
        </w:tc>
      </w:tr>
      <w:tr w:rsidRPr="007A0C7F" w:rsidR="00630284" w:rsidTr="64314C0E" w14:paraId="4F59C612" w14:textId="77777777">
        <w:trPr>
          <w:trHeight w:val="188"/>
        </w:trPr>
        <w:tc>
          <w:tcPr>
            <w:tcW w:w="1950" w:type="dxa"/>
            <w:tcMar/>
          </w:tcPr>
          <w:p w:rsidRPr="004719EB" w:rsidR="00630284" w:rsidP="00630284" w:rsidRDefault="00630284" w14:paraId="666A1540" w14:textId="77777777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637" w:type="dxa"/>
            <w:gridSpan w:val="5"/>
            <w:tcMar/>
            <w:vAlign w:val="bottom"/>
          </w:tcPr>
          <w:p w:rsidRPr="007A0C7F" w:rsidR="00630284" w:rsidP="3C9BB878" w:rsidRDefault="00630284" w14:paraId="32F07601" w14:textId="24CE1817">
            <w:pPr>
              <w:pStyle w:val="Beschreibu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C9BB878" w:rsidR="4FF0DF41">
              <w:rPr>
                <w:rFonts w:cs="Arial"/>
                <w:b w:val="1"/>
                <w:bCs w:val="1"/>
                <w:i w:val="1"/>
                <w:iCs w:val="1"/>
                <w:sz w:val="24"/>
                <w:szCs w:val="24"/>
              </w:rPr>
              <w:t>Schülervertretung</w:t>
            </w:r>
            <w:r w:rsidRPr="3C9BB878" w:rsidR="4CA4DEAB">
              <w:rPr>
                <w:rFonts w:cs="Arial"/>
                <w:b w:val="1"/>
                <w:bCs w:val="1"/>
                <w:i w:val="1"/>
                <w:iCs w:val="1"/>
                <w:sz w:val="24"/>
                <w:szCs w:val="24"/>
              </w:rPr>
              <w:t xml:space="preserve"> 11.-13 Jahrgang</w:t>
            </w:r>
          </w:p>
        </w:tc>
        <w:tc>
          <w:tcPr>
            <w:tcW w:w="2761" w:type="dxa"/>
            <w:gridSpan w:val="5"/>
            <w:tcMar/>
          </w:tcPr>
          <w:p w:rsidRPr="007A0C7F" w:rsidR="00630284" w:rsidP="3C9BB878" w:rsidRDefault="007A0C7F" w14:paraId="45DD2178" w14:textId="26C00DBB">
            <w:pPr>
              <w:pStyle w:val="Beschreibung"/>
              <w:jc w:val="right"/>
              <w:rPr>
                <w:rFonts w:cs="Arial"/>
                <w:i w:val="1"/>
                <w:iCs w:val="1"/>
                <w:sz w:val="24"/>
                <w:szCs w:val="24"/>
                <w:lang w:val="en-US"/>
              </w:rPr>
            </w:pPr>
            <w:r w:rsidRPr="3C9BB878" w:rsidR="007A0C7F">
              <w:rPr>
                <w:rFonts w:cs="Arial"/>
                <w:sz w:val="24"/>
                <w:szCs w:val="24"/>
              </w:rPr>
              <w:t>0</w:t>
            </w:r>
            <w:r w:rsidRPr="3C9BB878" w:rsidR="2C1D2732">
              <w:rPr>
                <w:rFonts w:cs="Arial"/>
                <w:sz w:val="24"/>
                <w:szCs w:val="24"/>
              </w:rPr>
              <w:t>8</w:t>
            </w:r>
            <w:r w:rsidRPr="3C9BB878" w:rsidR="007A0C7F">
              <w:rPr>
                <w:rFonts w:cs="Arial"/>
                <w:sz w:val="24"/>
                <w:szCs w:val="24"/>
              </w:rPr>
              <w:t>/20</w:t>
            </w:r>
            <w:r w:rsidRPr="3C9BB878" w:rsidR="3E3CB30D">
              <w:rPr>
                <w:rFonts w:cs="Arial"/>
                <w:sz w:val="24"/>
                <w:szCs w:val="24"/>
              </w:rPr>
              <w:t>25</w:t>
            </w:r>
            <w:r w:rsidRPr="3C9BB878" w:rsidR="007A0C7F">
              <w:rPr>
                <w:rFonts w:cs="Arial"/>
                <w:sz w:val="24"/>
                <w:szCs w:val="24"/>
              </w:rPr>
              <w:t xml:space="preserve"> – 0</w:t>
            </w:r>
            <w:r w:rsidRPr="3C9BB878" w:rsidR="5765B88A">
              <w:rPr>
                <w:rFonts w:cs="Arial"/>
                <w:sz w:val="24"/>
                <w:szCs w:val="24"/>
              </w:rPr>
              <w:t>6</w:t>
            </w:r>
            <w:r w:rsidRPr="3C9BB878" w:rsidR="007A0C7F">
              <w:rPr>
                <w:rFonts w:cs="Arial"/>
                <w:sz w:val="24"/>
                <w:szCs w:val="24"/>
              </w:rPr>
              <w:t>/202</w:t>
            </w:r>
            <w:r w:rsidRPr="3C9BB878" w:rsidR="37F7F303">
              <w:rPr>
                <w:rFonts w:cs="Arial"/>
                <w:sz w:val="24"/>
                <w:szCs w:val="24"/>
              </w:rPr>
              <w:t>6</w:t>
            </w:r>
          </w:p>
        </w:tc>
      </w:tr>
      <w:tr w:rsidRPr="007A0C7F" w:rsidR="00630284" w:rsidTr="64314C0E" w14:paraId="02437711" w14:textId="77777777">
        <w:trPr>
          <w:trHeight w:val="188"/>
        </w:trPr>
        <w:tc>
          <w:tcPr>
            <w:tcW w:w="1950" w:type="dxa"/>
            <w:tcMar/>
          </w:tcPr>
          <w:p w:rsidRPr="004719EB" w:rsidR="00630284" w:rsidP="00630284" w:rsidRDefault="00630284" w14:paraId="315AB965" w14:textId="77777777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630284" w:rsidP="3C9BB878" w:rsidRDefault="00630284" w14:paraId="23BA4CB3" w14:textId="1BDB5A13">
            <w:pPr>
              <w:pStyle w:val="Bullets"/>
              <w:numPr>
                <w:ilvl w:val="0"/>
                <w:numId w:val="0"/>
              </w:numPr>
              <w:ind w:left="0"/>
              <w:rPr>
                <w:rFonts w:cs="Arial"/>
                <w:i w:val="0"/>
                <w:iCs w:val="0"/>
                <w:lang w:val="de-AT"/>
              </w:rPr>
            </w:pPr>
          </w:p>
          <w:p w:rsidRPr="007A0C7F" w:rsidR="00630284" w:rsidP="3C9BB878" w:rsidRDefault="00630284" w14:paraId="5C05586D" w14:textId="6EDFE9D5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Vertretung der Interessen der Schülerinnen und Schüler gegenüber Schulleitung und Lehrkräften</w:t>
            </w:r>
          </w:p>
          <w:p w:rsidRPr="007A0C7F" w:rsidR="00630284" w:rsidP="3C9BB878" w:rsidRDefault="00630284" w14:paraId="34E322E9" w14:textId="5421E4BB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Vermittlung bei Konflikten und unterschiedlichen Interessen innerhalb der Schülerschaft</w:t>
            </w:r>
          </w:p>
          <w:p w:rsidRPr="007A0C7F" w:rsidR="00630284" w:rsidP="3C9BB878" w:rsidRDefault="00630284" w14:paraId="1A137B8E" w14:textId="78CEAE83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Vermittlung zwischen dem 12. und 13. Jahrgang bei unterschiedlichen Vorstellungen zur Verwendung der Jahrgangsgelder für die jeweiligen Abiturkassen</w:t>
            </w:r>
          </w:p>
          <w:p w:rsidRPr="007A0C7F" w:rsidR="00630284" w:rsidP="3C9BB878" w:rsidRDefault="00630284" w14:paraId="0499CF64" w14:textId="72CE88E2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Erarbeitung eines gemeinsamen Kompromisses zwischen beiden Jahrgängen und Unterstützung bei dessen Umsetzung</w:t>
            </w:r>
          </w:p>
          <w:p w:rsidRPr="007A0C7F" w:rsidR="00630284" w:rsidP="3C9BB878" w:rsidRDefault="00630284" w14:paraId="527841A8" w14:textId="488DD712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Gemeinsame Erarbeitung und Einführung von Regeln und Vereinbarungen zwischen dem 12. und 13. Jahrgang</w:t>
            </w:r>
          </w:p>
          <w:p w:rsidRPr="007A0C7F" w:rsidR="00630284" w:rsidP="3C9BB878" w:rsidRDefault="00630284" w14:paraId="4E3F01A3" w14:textId="50ABA5F7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Initiierung und Begleitung verschiedener schulischer Projekte und organisatorischer Maßnahmen</w:t>
            </w:r>
          </w:p>
          <w:p w:rsidRPr="007A0C7F" w:rsidR="00630284" w:rsidP="3C9BB878" w:rsidRDefault="00630284" w14:paraId="53C25886" w14:textId="17C75701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Mitverantwortung für die Ordnung und angemessene Nutzung gemeinschaftlicher Bereiche, insbesondere der Aufenthaltsbereiche und des Mobiliars</w:t>
            </w:r>
          </w:p>
          <w:p w:rsidRPr="007A0C7F" w:rsidR="00630284" w:rsidP="3C9BB878" w:rsidRDefault="00630284" w14:paraId="0AACBC57" w14:textId="76E28E60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Förderung der Zusammenarbeit und Kommunikation zwischen Schülerinnen und Schülern sowie den verschiedenen Jahrgangsstufen</w:t>
            </w:r>
          </w:p>
          <w:p w:rsidRPr="007A0C7F" w:rsidR="00630284" w:rsidP="3C9BB878" w:rsidRDefault="00630284" w14:paraId="6DE5093E" w14:textId="78A1236E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31460F69">
              <w:rPr>
                <w:i w:val="0"/>
                <w:iCs w:val="0"/>
                <w:noProof w:val="0"/>
                <w:lang w:val="de-DE"/>
              </w:rPr>
              <w:t>Übernahme organisatorischer Verantwortung bei schulischen Anliegen und Veranstaltungen</w:t>
            </w:r>
          </w:p>
          <w:p w:rsidRPr="007A0C7F" w:rsidR="00630284" w:rsidP="3C9BB878" w:rsidRDefault="00630284" w14:paraId="68CFAD97" w14:textId="4230A39E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</w:p>
        </w:tc>
      </w:tr>
      <w:tr w:rsidRPr="007A0C7F" w:rsidR="00031EF8" w:rsidTr="64314C0E" w14:paraId="7AD34DF3" w14:textId="77777777">
        <w:trPr>
          <w:trHeight w:val="459"/>
        </w:trPr>
        <w:tc>
          <w:tcPr>
            <w:tcW w:w="1950" w:type="dxa"/>
            <w:tcMar/>
          </w:tcPr>
          <w:p w:rsidRPr="004719EB" w:rsidR="00031EF8" w:rsidP="00031EF8" w:rsidRDefault="00031EF8" w14:paraId="2FEC5701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445" w:type="dxa"/>
            <w:gridSpan w:val="3"/>
            <w:tcMar/>
            <w:vAlign w:val="bottom"/>
          </w:tcPr>
          <w:p w:rsidRPr="007A0C7F" w:rsidR="00031EF8" w:rsidP="00031EF8" w:rsidRDefault="00031EF8" w14:paraId="18D2804E" w14:textId="160C9371">
            <w:pPr>
              <w:pStyle w:val="Bullets"/>
              <w:numPr>
                <w:ilvl w:val="0"/>
                <w:numId w:val="0"/>
              </w:numPr>
            </w:pPr>
            <w:r w:rsidRPr="3C9BB878" w:rsidR="752D79FA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UNTERSTÜTZUNG IM KOMMUNALWAHLKAMPF 2026</w:t>
            </w:r>
          </w:p>
        </w:tc>
        <w:tc>
          <w:tcPr>
            <w:tcW w:w="2953" w:type="dxa"/>
            <w:gridSpan w:val="7"/>
            <w:tcMar/>
            <w:vAlign w:val="bottom"/>
          </w:tcPr>
          <w:p w:rsidRPr="007A0C7F" w:rsidR="00031EF8" w:rsidP="3C9BB878" w:rsidRDefault="00031EF8" w14:paraId="5E90F9FD" w14:textId="588AF91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24"/>
                <w:szCs w:val="24"/>
              </w:rPr>
            </w:pPr>
            <w:r w:rsidRPr="3C9BB878" w:rsidR="00031EF8">
              <w:rPr>
                <w:rFonts w:cs="Arial"/>
                <w:i w:val="0"/>
                <w:iCs w:val="0"/>
                <w:sz w:val="24"/>
                <w:szCs w:val="24"/>
              </w:rPr>
              <w:t>Frankfurt am Main</w:t>
            </w:r>
          </w:p>
        </w:tc>
      </w:tr>
      <w:tr w:rsidRPr="007A0C7F" w:rsidR="00031EF8" w:rsidTr="64314C0E" w14:paraId="77F84277" w14:textId="77777777">
        <w:trPr>
          <w:trHeight w:val="113"/>
        </w:trPr>
        <w:tc>
          <w:tcPr>
            <w:tcW w:w="1950" w:type="dxa"/>
            <w:tcMar/>
          </w:tcPr>
          <w:p w:rsidRPr="004719EB" w:rsidR="00031EF8" w:rsidP="00031EF8" w:rsidRDefault="00031EF8" w14:paraId="45BA4E83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637" w:type="dxa"/>
            <w:gridSpan w:val="5"/>
            <w:tcMar/>
            <w:vAlign w:val="bottom"/>
          </w:tcPr>
          <w:p w:rsidRPr="007A0C7F" w:rsidR="00031EF8" w:rsidP="00031EF8" w:rsidRDefault="00031EF8" w14:paraId="1762E477" w14:textId="0A5C6C2C">
            <w:pPr>
              <w:pStyle w:val="Bullets"/>
              <w:numPr>
                <w:ilvl w:val="0"/>
                <w:numId w:val="0"/>
              </w:numPr>
              <w:rPr>
                <w:rFonts w:cs="Arial"/>
                <w:b w:val="1"/>
                <w:bCs w:val="1"/>
                <w:sz w:val="24"/>
                <w:szCs w:val="24"/>
                <w:lang w:val="en-US"/>
              </w:rPr>
            </w:pPr>
            <w:r w:rsidRPr="3C9BB878" w:rsidR="00031EF8">
              <w:rPr>
                <w:rFonts w:cs="Arial"/>
                <w:b w:val="1"/>
                <w:bCs w:val="1"/>
                <w:sz w:val="24"/>
                <w:szCs w:val="24"/>
              </w:rPr>
              <w:t xml:space="preserve">Ehrenamtliche </w:t>
            </w:r>
            <w:r w:rsidRPr="3C9BB878" w:rsidR="012F1EF7">
              <w:rPr>
                <w:rFonts w:cs="Arial"/>
                <w:b w:val="1"/>
                <w:bCs w:val="1"/>
                <w:sz w:val="24"/>
                <w:szCs w:val="24"/>
              </w:rPr>
              <w:t>Unterstützung bei Veranstaltungen</w:t>
            </w:r>
          </w:p>
        </w:tc>
        <w:tc>
          <w:tcPr>
            <w:tcW w:w="2761" w:type="dxa"/>
            <w:gridSpan w:val="5"/>
            <w:tcMar/>
          </w:tcPr>
          <w:p w:rsidRPr="007A0C7F" w:rsidR="00031EF8" w:rsidP="3C9BB878" w:rsidRDefault="00031EF8" w14:paraId="47E359C9" w14:textId="55EEBB0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</w:rPr>
            </w:pPr>
            <w:r w:rsidRPr="3C9BB878" w:rsidR="00031EF8">
              <w:rPr>
                <w:rFonts w:cs="Arial"/>
                <w:sz w:val="24"/>
                <w:szCs w:val="24"/>
              </w:rPr>
              <w:t>0</w:t>
            </w:r>
            <w:r w:rsidRPr="3C9BB878" w:rsidR="32D18593">
              <w:rPr>
                <w:rFonts w:cs="Arial"/>
                <w:sz w:val="24"/>
                <w:szCs w:val="24"/>
              </w:rPr>
              <w:t>1</w:t>
            </w:r>
            <w:r w:rsidRPr="3C9BB878" w:rsidR="00031EF8">
              <w:rPr>
                <w:rFonts w:cs="Arial"/>
                <w:sz w:val="24"/>
                <w:szCs w:val="24"/>
              </w:rPr>
              <w:t>/20</w:t>
            </w:r>
            <w:r w:rsidRPr="3C9BB878" w:rsidR="2B0592DB">
              <w:rPr>
                <w:rFonts w:cs="Arial"/>
                <w:sz w:val="24"/>
                <w:szCs w:val="24"/>
              </w:rPr>
              <w:t>26</w:t>
            </w:r>
            <w:r w:rsidRPr="3C9BB878" w:rsidR="00031EF8">
              <w:rPr>
                <w:rFonts w:cs="Arial"/>
                <w:sz w:val="24"/>
                <w:szCs w:val="24"/>
              </w:rPr>
              <w:t>– 0</w:t>
            </w:r>
            <w:r w:rsidRPr="3C9BB878" w:rsidR="2D990BDF">
              <w:rPr>
                <w:rFonts w:cs="Arial"/>
                <w:sz w:val="24"/>
                <w:szCs w:val="24"/>
              </w:rPr>
              <w:t>3</w:t>
            </w:r>
            <w:r w:rsidRPr="3C9BB878" w:rsidR="00031EF8">
              <w:rPr>
                <w:rFonts w:cs="Arial"/>
                <w:sz w:val="24"/>
                <w:szCs w:val="24"/>
              </w:rPr>
              <w:t>/202</w:t>
            </w:r>
            <w:r w:rsidRPr="3C9BB878" w:rsidR="2E2A226B">
              <w:rPr>
                <w:rFonts w:cs="Arial"/>
                <w:sz w:val="24"/>
                <w:szCs w:val="24"/>
              </w:rPr>
              <w:t>6</w:t>
            </w:r>
          </w:p>
        </w:tc>
      </w:tr>
      <w:tr w:rsidRPr="007A0C7F" w:rsidR="00031EF8" w:rsidTr="64314C0E" w14:paraId="4E451EED" w14:textId="77777777">
        <w:trPr>
          <w:trHeight w:val="57"/>
        </w:trPr>
        <w:tc>
          <w:tcPr>
            <w:tcW w:w="1950" w:type="dxa"/>
            <w:tcMar/>
          </w:tcPr>
          <w:p w:rsidRPr="004719EB" w:rsidR="00031EF8" w:rsidP="00031EF8" w:rsidRDefault="00031EF8" w14:paraId="3D5F83EC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6130" w:type="dxa"/>
            <w:gridSpan w:val="8"/>
            <w:tcMar/>
            <w:vAlign w:val="bottom"/>
          </w:tcPr>
          <w:p w:rsidRPr="007A0C7F" w:rsidR="00031EF8" w:rsidP="3C9BB878" w:rsidRDefault="00031EF8" w14:paraId="42DE0DDA" w14:textId="1E016375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22C9CE5E">
              <w:rPr>
                <w:i w:val="0"/>
                <w:iCs w:val="0"/>
                <w:noProof w:val="0"/>
                <w:lang w:val="de-DE"/>
              </w:rPr>
              <w:t>Unterstützung von Mustapha Lamjahdi (SPD) im Rahmen einzelner Veranstaltungen</w:t>
            </w:r>
          </w:p>
          <w:p w:rsidRPr="007A0C7F" w:rsidR="00031EF8" w:rsidP="3C9BB878" w:rsidRDefault="00031EF8" w14:paraId="05B6A6DE" w14:textId="5B5273AB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22C9CE5E">
              <w:rPr>
                <w:i w:val="0"/>
                <w:iCs w:val="0"/>
                <w:noProof w:val="0"/>
                <w:lang w:val="de-DE"/>
              </w:rPr>
              <w:t>Mithilfe bei organisatorischen und praktischen Aufgaben</w:t>
            </w:r>
          </w:p>
          <w:p w:rsidRPr="007A0C7F" w:rsidR="00031EF8" w:rsidP="3C9BB878" w:rsidRDefault="00031EF8" w14:paraId="1454C3DD" w14:textId="16C30978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22C9CE5E">
              <w:rPr>
                <w:i w:val="0"/>
                <w:iCs w:val="0"/>
                <w:noProof w:val="0"/>
                <w:lang w:val="de-DE"/>
              </w:rPr>
              <w:t>Unterstützung bei der Durchführung und Vorbereitung von Veranstaltungen</w:t>
            </w:r>
          </w:p>
        </w:tc>
        <w:tc>
          <w:tcPr>
            <w:tcW w:w="2268" w:type="dxa"/>
            <w:gridSpan w:val="2"/>
            <w:tcMar/>
            <w:vAlign w:val="bottom"/>
          </w:tcPr>
          <w:p w:rsidRPr="007A0C7F" w:rsidR="00031EF8" w:rsidP="00031EF8" w:rsidRDefault="00031EF8" w14:paraId="12EAA192" w14:textId="7777777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Pr="007A0C7F" w:rsidR="00031EF8" w:rsidTr="64314C0E" w14:paraId="4AF19DD1" w14:textId="77777777">
        <w:trPr>
          <w:trHeight w:val="459"/>
        </w:trPr>
        <w:tc>
          <w:tcPr>
            <w:tcW w:w="1950" w:type="dxa"/>
            <w:tcMar/>
          </w:tcPr>
          <w:p w:rsidRPr="004719EB" w:rsidR="00031EF8" w:rsidP="00031EF8" w:rsidRDefault="00031EF8" w14:paraId="594E1093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637" w:type="dxa"/>
            <w:gridSpan w:val="5"/>
            <w:tcMar/>
            <w:vAlign w:val="bottom"/>
          </w:tcPr>
          <w:p w:rsidRPr="007A0C7F" w:rsidR="00031EF8" w:rsidP="3C9BB878" w:rsidRDefault="00031EF8" w14:paraId="7756FD9A" w14:textId="3AA09E17">
            <w:pPr>
              <w:pStyle w:val="Bullets"/>
              <w:numPr>
                <w:ilvl w:val="0"/>
                <w:numId w:val="0"/>
              </w:numPr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3C9BB878" w:rsidR="53BEC130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ATTASAMUH </w:t>
            </w:r>
            <w:r w:rsidRPr="3C9BB878" w:rsidR="53BEC130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MOSCHEE </w:t>
            </w:r>
            <w:r w:rsidRPr="3C9BB878" w:rsidR="00031EF8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3C9BB878" w:rsidR="5202DBAE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761" w:type="dxa"/>
            <w:gridSpan w:val="5"/>
            <w:tcMar/>
            <w:vAlign w:val="bottom"/>
          </w:tcPr>
          <w:p w:rsidRPr="007A0C7F" w:rsidR="00031EF8" w:rsidP="3C9BB878" w:rsidRDefault="00031EF8" w14:paraId="30626CB8" w14:textId="70B9D068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C9BB878" w:rsidR="00031EF8">
              <w:rPr>
                <w:rFonts w:cs="Arial"/>
                <w:i w:val="0"/>
                <w:iCs w:val="0"/>
                <w:sz w:val="24"/>
                <w:szCs w:val="24"/>
              </w:rPr>
              <w:t>Frankfurt am Main</w:t>
            </w:r>
            <w:r w:rsidRPr="3C9BB878" w:rsidR="4554EA10">
              <w:rPr>
                <w:rFonts w:cs="Arial"/>
                <w:i w:val="0"/>
                <w:iCs w:val="0"/>
                <w:sz w:val="24"/>
                <w:szCs w:val="24"/>
              </w:rPr>
              <w:t xml:space="preserve"> </w:t>
            </w:r>
          </w:p>
        </w:tc>
      </w:tr>
      <w:tr w:rsidRPr="007A0C7F" w:rsidR="00031EF8" w:rsidTr="64314C0E" w14:paraId="56372BDE" w14:textId="77777777">
        <w:trPr>
          <w:trHeight w:val="188"/>
        </w:trPr>
        <w:tc>
          <w:tcPr>
            <w:tcW w:w="1950" w:type="dxa"/>
            <w:tcMar/>
          </w:tcPr>
          <w:p w:rsidRPr="004719EB" w:rsidR="00031EF8" w:rsidP="00031EF8" w:rsidRDefault="00031EF8" w14:paraId="55D202AF" w14:textId="77777777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637" w:type="dxa"/>
            <w:gridSpan w:val="5"/>
            <w:tcMar/>
            <w:vAlign w:val="bottom"/>
          </w:tcPr>
          <w:p w:rsidRPr="007A0C7F" w:rsidR="00031EF8" w:rsidP="3C9BB878" w:rsidRDefault="00031EF8" w14:paraId="3C87D247" w14:textId="46D3B5B2">
            <w:pPr>
              <w:pStyle w:val="Bullets"/>
              <w:numPr>
                <w:ilvl w:val="0"/>
                <w:numId w:val="0"/>
              </w:numPr>
              <w:rPr>
                <w:rFonts w:cs="Arial"/>
                <w:b w:val="1"/>
                <w:bCs w:val="1"/>
                <w:sz w:val="24"/>
                <w:szCs w:val="24"/>
                <w:lang w:val="de-AT"/>
              </w:rPr>
            </w:pPr>
            <w:r w:rsidRPr="3C9BB878" w:rsidR="00031EF8">
              <w:rPr>
                <w:rFonts w:cs="Arial"/>
                <w:b w:val="1"/>
                <w:bCs w:val="1"/>
                <w:sz w:val="24"/>
                <w:szCs w:val="24"/>
              </w:rPr>
              <w:t xml:space="preserve">Ehrenamtliche </w:t>
            </w:r>
            <w:r w:rsidRPr="3C9BB878" w:rsidR="2619896A">
              <w:rPr>
                <w:rFonts w:cs="Arial"/>
                <w:b w:val="1"/>
                <w:bCs w:val="1"/>
                <w:sz w:val="24"/>
                <w:szCs w:val="24"/>
              </w:rPr>
              <w:t>Unterstützung</w:t>
            </w:r>
            <w:r w:rsidRPr="3C9BB878" w:rsidR="00031EF8">
              <w:rPr>
                <w:rFonts w:cs="Arial"/>
                <w:b w:val="1"/>
                <w:bCs w:val="1"/>
                <w:sz w:val="24"/>
                <w:szCs w:val="24"/>
              </w:rPr>
              <w:t xml:space="preserve"> </w:t>
            </w:r>
            <w:r w:rsidRPr="3C9BB878" w:rsidR="76FE70C5">
              <w:rPr>
                <w:rFonts w:cs="Arial"/>
                <w:b w:val="1"/>
                <w:bCs w:val="1"/>
                <w:sz w:val="24"/>
                <w:szCs w:val="24"/>
              </w:rPr>
              <w:t>bei</w:t>
            </w:r>
            <w:r w:rsidRPr="3C9BB878" w:rsidR="00031EF8">
              <w:rPr>
                <w:rFonts w:cs="Arial"/>
                <w:b w:val="1"/>
                <w:bCs w:val="1"/>
                <w:sz w:val="24"/>
                <w:szCs w:val="24"/>
              </w:rPr>
              <w:t xml:space="preserve"> </w:t>
            </w:r>
            <w:r w:rsidRPr="3C9BB878" w:rsidR="663E06E5">
              <w:rPr>
                <w:rFonts w:cs="Arial"/>
                <w:b w:val="1"/>
                <w:bCs w:val="1"/>
                <w:sz w:val="24"/>
                <w:szCs w:val="24"/>
              </w:rPr>
              <w:t>Veranstaltungen</w:t>
            </w:r>
          </w:p>
        </w:tc>
        <w:tc>
          <w:tcPr>
            <w:tcW w:w="2761" w:type="dxa"/>
            <w:gridSpan w:val="5"/>
            <w:tcMar/>
          </w:tcPr>
          <w:p w:rsidRPr="007A0C7F" w:rsidR="00031EF8" w:rsidP="00031EF8" w:rsidRDefault="007A0C7F" w14:paraId="288A2195" w14:textId="13FA683B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/>
              </w:rPr>
            </w:pPr>
            <w:r w:rsidRPr="3C9BB878" w:rsidR="42E9D955">
              <w:rPr>
                <w:rFonts w:cs="Arial"/>
                <w:sz w:val="24"/>
                <w:szCs w:val="24"/>
              </w:rPr>
              <w:t xml:space="preserve">     </w:t>
            </w:r>
            <w:r w:rsidRPr="3C9BB878" w:rsidR="007A0C7F">
              <w:rPr>
                <w:rFonts w:cs="Arial"/>
                <w:sz w:val="24"/>
                <w:szCs w:val="24"/>
              </w:rPr>
              <w:t>0</w:t>
            </w:r>
            <w:r w:rsidRPr="3C9BB878" w:rsidR="3A7AA749">
              <w:rPr>
                <w:rFonts w:cs="Arial"/>
                <w:sz w:val="24"/>
                <w:szCs w:val="24"/>
              </w:rPr>
              <w:t>2</w:t>
            </w:r>
            <w:r w:rsidRPr="3C9BB878" w:rsidR="007A0C7F">
              <w:rPr>
                <w:rFonts w:cs="Arial"/>
                <w:sz w:val="24"/>
                <w:szCs w:val="24"/>
              </w:rPr>
              <w:t>/20</w:t>
            </w:r>
            <w:r w:rsidRPr="3C9BB878" w:rsidR="74B04A21">
              <w:rPr>
                <w:rFonts w:cs="Arial"/>
                <w:sz w:val="24"/>
                <w:szCs w:val="24"/>
              </w:rPr>
              <w:t>25</w:t>
            </w:r>
            <w:r w:rsidRPr="3C9BB878" w:rsidR="007A0C7F">
              <w:rPr>
                <w:rFonts w:cs="Arial"/>
                <w:sz w:val="24"/>
                <w:szCs w:val="24"/>
              </w:rPr>
              <w:t xml:space="preserve"> – </w:t>
            </w:r>
            <w:r w:rsidRPr="3C9BB878" w:rsidR="6A2F2A3A">
              <w:rPr>
                <w:rFonts w:cs="Arial"/>
                <w:sz w:val="24"/>
                <w:szCs w:val="24"/>
              </w:rPr>
              <w:t>heute</w:t>
            </w:r>
          </w:p>
        </w:tc>
      </w:tr>
      <w:tr w:rsidRPr="007A0C7F" w:rsidR="00031EF8" w:rsidTr="64314C0E" w14:paraId="7ECB507F" w14:textId="77777777">
        <w:trPr>
          <w:trHeight w:val="663"/>
        </w:trPr>
        <w:tc>
          <w:tcPr>
            <w:tcW w:w="1950" w:type="dxa"/>
            <w:tcMar/>
          </w:tcPr>
          <w:p w:rsidRPr="004719EB" w:rsidR="00031EF8" w:rsidP="00031EF8" w:rsidRDefault="00031EF8" w14:paraId="2F9DF745" w14:textId="77777777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98" w:type="dxa"/>
            <w:gridSpan w:val="10"/>
            <w:tcMar/>
          </w:tcPr>
          <w:p w:rsidRPr="007A0C7F" w:rsidR="00031EF8" w:rsidP="3C9BB878" w:rsidRDefault="00031EF8" w14:paraId="46BD41ED" w14:textId="37B43F7F">
            <w:pPr>
              <w:pStyle w:val="Bullets"/>
              <w:rPr>
                <w:i w:val="0"/>
                <w:iCs w:val="0"/>
                <w:noProof w:val="0"/>
                <w:lang w:val="en-US"/>
              </w:rPr>
            </w:pPr>
            <w:r w:rsidRPr="3C9BB878" w:rsidR="7EAF2014">
              <w:rPr>
                <w:i w:val="0"/>
                <w:iCs w:val="0"/>
                <w:noProof w:val="0"/>
                <w:lang w:val="en-US"/>
              </w:rPr>
              <w:t>Regelmäßige Mithilfe bei Veranstaltungen und gemeinschaftlichen Aktivitäten</w:t>
            </w:r>
          </w:p>
          <w:p w:rsidRPr="007A0C7F" w:rsidR="00031EF8" w:rsidP="3C9BB878" w:rsidRDefault="00031EF8" w14:paraId="25CDA498" w14:textId="42CF9B47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en-US"/>
              </w:rPr>
            </w:pPr>
            <w:r w:rsidRPr="3C9BB878" w:rsidR="7EAF2014">
              <w:rPr>
                <w:i w:val="0"/>
                <w:iCs w:val="0"/>
                <w:noProof w:val="0"/>
                <w:lang w:val="en-US"/>
              </w:rPr>
              <w:t>Unterstützung bei Aufbau, Bewirtung und praktischen Aufgaben</w:t>
            </w:r>
          </w:p>
          <w:p w:rsidRPr="007A0C7F" w:rsidR="00031EF8" w:rsidP="3C9BB878" w:rsidRDefault="00031EF8" w14:paraId="448D066B" w14:textId="11E4B11B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en-US"/>
              </w:rPr>
            </w:pPr>
            <w:r w:rsidRPr="3C9BB878" w:rsidR="7EAF2014">
              <w:rPr>
                <w:i w:val="0"/>
                <w:iCs w:val="0"/>
                <w:noProof w:val="0"/>
                <w:lang w:val="en-US"/>
              </w:rPr>
              <w:t>Mithilfe bei der Organisation und Durchführung von Veranstaltungen</w:t>
            </w:r>
          </w:p>
          <w:p w:rsidRPr="007A0C7F" w:rsidR="00031EF8" w:rsidP="3C9BB878" w:rsidRDefault="00031EF8" w14:paraId="2274FFD7" w14:textId="7E3611D9">
            <w:pPr>
              <w:pStyle w:val="Bullets"/>
              <w:numPr>
                <w:ilvl w:val="0"/>
                <w:numId w:val="0"/>
              </w:numPr>
              <w:ind w:left="708"/>
              <w:rPr>
                <w:rFonts w:cs="Arial"/>
                <w:i w:val="0"/>
                <w:iCs w:val="0"/>
                <w:lang w:val="en-US"/>
              </w:rPr>
            </w:pPr>
          </w:p>
          <w:p w:rsidRPr="007A0C7F" w:rsidR="00031EF8" w:rsidP="3C9BB878" w:rsidRDefault="00031EF8" w14:paraId="35FEDCA3" w14:textId="02E473D1">
            <w:pPr>
              <w:pStyle w:val="Bullets"/>
              <w:numPr>
                <w:ilvl w:val="0"/>
                <w:numId w:val="0"/>
              </w:numPr>
              <w:ind w:left="0"/>
              <w:rPr>
                <w:rFonts w:cs="Arial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3C9BB878" w:rsidR="3F1C82F6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</w:t>
            </w:r>
            <w:r w:rsidRPr="3C9BB878" w:rsidR="7CCAA4AE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RSCHE</w:t>
            </w:r>
            <w:r w:rsidRPr="3C9BB878" w:rsidR="0B690EE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</w:t>
            </w:r>
            <w:r w:rsidRPr="3C9BB878" w:rsidR="0B690EE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e.V</w:t>
            </w:r>
            <w:r w:rsidRPr="3C9BB878" w:rsidR="0B690EE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                        </w:t>
            </w:r>
            <w:r w:rsidRPr="3C9BB878" w:rsidR="482A3FA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               </w:t>
            </w:r>
            <w:r w:rsidRPr="3C9BB878" w:rsidR="482A3FA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</w:t>
            </w:r>
            <w:r w:rsidRPr="3C9BB878" w:rsidR="0B690EEB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   </w:t>
            </w:r>
            <w:r w:rsidRPr="3C9BB878" w:rsidR="3C611247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</w:t>
            </w:r>
            <w:r w:rsidRPr="3C9BB878" w:rsidR="01BB3C7F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      </w:t>
            </w:r>
            <w:r w:rsidRPr="3C9BB878" w:rsidR="43283035">
              <w:rPr>
                <w:rFonts w:cs="Arial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 xml:space="preserve">        </w:t>
            </w:r>
            <w:r w:rsidRPr="3C9BB878" w:rsidR="0B690EEB">
              <w:rPr>
                <w:rFonts w:cs="Arial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  <w:t>Frankfurt</w:t>
            </w:r>
            <w:r w:rsidRPr="3C9BB878" w:rsidR="0E1E909E">
              <w:rPr>
                <w:rFonts w:cs="Arial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  <w:t xml:space="preserve"> </w:t>
            </w:r>
            <w:r w:rsidRPr="3C9BB878" w:rsidR="2D6C190A">
              <w:rPr>
                <w:rFonts w:cs="Arial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  <w:t>am Main</w:t>
            </w:r>
          </w:p>
          <w:p w:rsidRPr="007A0C7F" w:rsidR="00031EF8" w:rsidP="3C9BB878" w:rsidRDefault="00031EF8" w14:paraId="1EA46C74" w14:textId="71775A6B">
            <w:pPr>
              <w:pStyle w:val="Bullets"/>
              <w:numPr>
                <w:ilvl w:val="0"/>
                <w:numId w:val="0"/>
              </w:numPr>
              <w:ind w:left="0"/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</w:pPr>
            <w:r w:rsidRPr="3C9BB878" w:rsidR="5BB89633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Langjährige Teilnahme an </w:t>
            </w:r>
            <w:r w:rsidRPr="3C9BB878" w:rsidR="53FC7E23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                      </w:t>
            </w:r>
            <w:r w:rsidRPr="3C9BB878" w:rsidR="712C6779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    </w:t>
            </w:r>
            <w:r w:rsidRPr="3C9BB878" w:rsidR="637F2B12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</w:t>
            </w:r>
            <w:r w:rsidRPr="3C9BB878" w:rsidR="541BBEFD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</w:t>
            </w:r>
            <w:r w:rsidRPr="3C9BB878" w:rsidR="53FC7E23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>01/2011</w:t>
            </w:r>
            <w:r w:rsidRPr="3C9BB878" w:rsidR="4BB93D04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</w:t>
            </w:r>
            <w:r w:rsidRPr="3C9BB878" w:rsidR="53FC7E23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>-</w:t>
            </w:r>
            <w:r w:rsidRPr="3C9BB878" w:rsidR="541BDF4D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</w:t>
            </w:r>
            <w:r w:rsidRPr="3C9BB878" w:rsidR="5A395BC1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>heute</w:t>
            </w:r>
          </w:p>
          <w:p w:rsidRPr="007A0C7F" w:rsidR="00031EF8" w:rsidP="3C9BB878" w:rsidRDefault="00031EF8" w14:paraId="1C917163" w14:textId="0A487EB3">
            <w:pPr>
              <w:pStyle w:val="Bullets"/>
              <w:numPr>
                <w:ilvl w:val="0"/>
                <w:numId w:val="0"/>
              </w:numPr>
              <w:ind w:left="0"/>
            </w:pPr>
            <w:r w:rsidRPr="3C9BB878" w:rsidR="5BB89633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Vereinsangeboten und Aktivitäten </w:t>
            </w:r>
          </w:p>
          <w:p w:rsidRPr="007A0C7F" w:rsidR="00031EF8" w:rsidP="3C9BB878" w:rsidRDefault="00031EF8" w14:paraId="015A93DB" w14:textId="68581FD4">
            <w:pPr>
              <w:pStyle w:val="Bullets"/>
              <w:numPr>
                <w:ilvl w:val="0"/>
                <w:numId w:val="0"/>
              </w:numPr>
              <w:ind w:left="0"/>
            </w:pPr>
            <w:r w:rsidRPr="3C9BB878" w:rsidR="5BB89633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>seit der Kindheit</w:t>
            </w:r>
          </w:p>
          <w:p w:rsidRPr="007A0C7F" w:rsidR="00031EF8" w:rsidP="3C9BB878" w:rsidRDefault="00031EF8" w14:paraId="3438C757" w14:textId="63123AA1">
            <w:pPr>
              <w:pStyle w:val="Bullets"/>
              <w:numPr>
                <w:ilvl w:val="0"/>
                <w:numId w:val="0"/>
              </w:numPr>
              <w:rPr>
                <w:b w:val="1"/>
                <w:bCs w:val="1"/>
                <w:noProof w:val="0"/>
                <w:sz w:val="24"/>
                <w:szCs w:val="24"/>
                <w:lang w:val="de-DE"/>
              </w:rPr>
            </w:pPr>
          </w:p>
          <w:p w:rsidRPr="007A0C7F" w:rsidR="00031EF8" w:rsidP="3C9BB878" w:rsidRDefault="00031EF8" w14:paraId="720D5D83" w14:textId="33E6A158">
            <w:pPr>
              <w:pStyle w:val="Bullets"/>
              <w:numPr>
                <w:ilvl w:val="0"/>
                <w:numId w:val="0"/>
              </w:numPr>
            </w:pPr>
            <w:r w:rsidRPr="3C9BB878" w:rsidR="6B4F8036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>HESSISCHER FUSSBALL-VERBAND (</w:t>
            </w:r>
            <w:r w:rsidRPr="3C9BB878" w:rsidR="075FF636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HFV)  </w:t>
            </w:r>
            <w:r w:rsidRPr="3C9BB878" w:rsidR="6AB6DA8D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</w:t>
            </w:r>
            <w:r w:rsidRPr="3C9BB878" w:rsidR="6B4F8036">
              <w:rPr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Frankfurt a</w:t>
            </w:r>
            <w:r w:rsidRPr="3C9BB878" w:rsidR="56E03C2B">
              <w:rPr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m Main</w:t>
            </w:r>
          </w:p>
          <w:p w:rsidRPr="007A0C7F" w:rsidR="00031EF8" w:rsidP="3C9BB878" w:rsidRDefault="00031EF8" w14:paraId="3751A078" w14:textId="4F35A6BF">
            <w:pPr>
              <w:pStyle w:val="Bullets"/>
              <w:numPr>
                <w:ilvl w:val="0"/>
                <w:numId w:val="0"/>
              </w:numPr>
            </w:pPr>
            <w:r w:rsidRPr="3C9BB878" w:rsidR="6B4F8036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>Schiedsrichter</w:t>
            </w:r>
            <w:r w:rsidRPr="3C9BB878" w:rsidR="67AB3631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                                                    </w:t>
            </w:r>
            <w:r w:rsidRPr="3C9BB878" w:rsidR="4476AD15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</w:t>
            </w:r>
            <w:r w:rsidRPr="3C9BB878" w:rsidR="2BDFD01F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       </w:t>
            </w:r>
            <w:r w:rsidRPr="3C9BB878" w:rsidR="4476AD15">
              <w:rPr>
                <w:b w:val="1"/>
                <w:bCs w:val="1"/>
                <w:noProof w:val="0"/>
                <w:sz w:val="24"/>
                <w:szCs w:val="24"/>
                <w:lang w:val="de-DE"/>
              </w:rPr>
              <w:t xml:space="preserve"> </w:t>
            </w:r>
            <w:r w:rsidRPr="3C9BB878" w:rsidR="67AB3631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>07/2023-07/2024</w:t>
            </w:r>
          </w:p>
          <w:p w:rsidRPr="007A0C7F" w:rsidR="00031EF8" w:rsidP="3C9BB878" w:rsidRDefault="00031EF8" w14:paraId="3AF2503E" w14:textId="514292CA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6B4F8036">
              <w:rPr>
                <w:i w:val="0"/>
                <w:iCs w:val="0"/>
                <w:noProof w:val="0"/>
                <w:lang w:val="de-DE"/>
              </w:rPr>
              <w:t>Leitung von Fußballspielen und Durchsetzung der geltenden Regeln</w:t>
            </w:r>
          </w:p>
          <w:p w:rsidRPr="007A0C7F" w:rsidR="00031EF8" w:rsidP="3C9BB878" w:rsidRDefault="00031EF8" w14:paraId="4EF96A99" w14:textId="541D121A">
            <w:pPr>
              <w:pStyle w:val="Bullets"/>
              <w:spacing w:before="0" w:beforeAutospacing="off" w:after="0" w:afterAutospacing="off"/>
              <w:rPr>
                <w:i w:val="0"/>
                <w:iCs w:val="0"/>
                <w:noProof w:val="0"/>
                <w:lang w:val="de-DE"/>
              </w:rPr>
            </w:pPr>
            <w:r w:rsidRPr="3C9BB878" w:rsidR="6B4F8036">
              <w:rPr>
                <w:i w:val="0"/>
                <w:iCs w:val="0"/>
                <w:noProof w:val="0"/>
                <w:lang w:val="de-DE"/>
              </w:rPr>
              <w:t>Eigenständige Entscheidungsfindung in Spielsituationen</w:t>
            </w:r>
          </w:p>
          <w:p w:rsidRPr="007A0C7F" w:rsidR="00031EF8" w:rsidP="3C9BB878" w:rsidRDefault="00031EF8" w14:paraId="0A607935" w14:textId="2A35387C">
            <w:pPr>
              <w:pStyle w:val="Bullets"/>
              <w:spacing w:before="0" w:beforeAutospacing="off" w:after="0" w:afterAutospacing="off"/>
              <w:rPr>
                <w:noProof w:val="0"/>
                <w:lang w:val="de-DE"/>
              </w:rPr>
            </w:pPr>
            <w:r w:rsidRPr="3C9BB878" w:rsidR="6B4F8036">
              <w:rPr>
                <w:i w:val="0"/>
                <w:iCs w:val="0"/>
                <w:noProof w:val="0"/>
                <w:lang w:val="de-DE"/>
              </w:rPr>
              <w:t>Verantwortungsbewusster Umgang mit Konflikten und unterschiedlichen Spielsituationen</w:t>
            </w:r>
          </w:p>
          <w:p w:rsidRPr="007A0C7F" w:rsidR="00031EF8" w:rsidP="3C9BB878" w:rsidRDefault="00031EF8" w14:paraId="0E567A6E" w14:textId="471C589F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  <w:rPr>
                <w:noProof w:val="0"/>
                <w:lang w:val="de-DE"/>
              </w:rPr>
            </w:pPr>
          </w:p>
          <w:p w:rsidRPr="007A0C7F" w:rsidR="00031EF8" w:rsidP="3C9BB878" w:rsidRDefault="00031EF8" w14:paraId="368EEC9C" w14:textId="5B4F4077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</w:pPr>
            <w:r w:rsidRPr="3C9BB878" w:rsidR="2EB6479A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NABU FRANKFURT AM MAIN           </w:t>
            </w:r>
            <w:r w:rsidRPr="3C9BB878" w:rsidR="521E2D8C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                   </w:t>
            </w:r>
            <w:r w:rsidRPr="3C9BB878" w:rsidR="7308F143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        </w:t>
            </w:r>
            <w:r w:rsidRPr="3C9BB878" w:rsidR="521E2D8C">
              <w:rPr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Frankfurt a</w:t>
            </w:r>
            <w:r w:rsidRPr="3C9BB878" w:rsidR="53054EBD">
              <w:rPr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de-DE"/>
              </w:rPr>
              <w:t>m Main</w:t>
            </w:r>
          </w:p>
          <w:p w:rsidRPr="007A0C7F" w:rsidR="00031EF8" w:rsidP="3C9BB878" w:rsidRDefault="00031EF8" w14:paraId="59D042A0" w14:textId="2E2CEA19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</w:pPr>
            <w:r w:rsidRPr="3C9BB878" w:rsidR="2EB6479A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>Mitglied – Engagement für Natur</w:t>
            </w:r>
            <w:r w:rsidRPr="3C9BB878" w:rsidR="29AAB480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                      </w:t>
            </w:r>
            <w:r w:rsidRPr="3C9BB878" w:rsidR="0429609B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       </w:t>
            </w:r>
            <w:r w:rsidRPr="3C9BB878" w:rsidR="6A399665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        </w:t>
            </w:r>
            <w:r w:rsidRPr="3C9BB878" w:rsidR="29AAB480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 xml:space="preserve">06/2026- </w:t>
            </w:r>
            <w:r w:rsidRPr="3C9BB878" w:rsidR="648536E4">
              <w:rPr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de-DE"/>
              </w:rPr>
              <w:t>heute</w:t>
            </w:r>
          </w:p>
          <w:p w:rsidRPr="007A0C7F" w:rsidR="00031EF8" w:rsidP="3C9BB878" w:rsidRDefault="00031EF8" w14:paraId="4F021F83" w14:textId="3C288D01">
            <w:pPr>
              <w:pStyle w:val="Bullets"/>
              <w:numPr>
                <w:ilvl w:val="0"/>
                <w:numId w:val="0"/>
              </w:numPr>
              <w:spacing w:before="0" w:beforeAutospacing="off" w:after="0" w:afterAutospacing="off"/>
            </w:pPr>
            <w:r w:rsidRPr="3C9BB878" w:rsidR="2EB6479A">
              <w:rPr>
                <w:b w:val="1"/>
                <w:bCs w:val="1"/>
                <w:i w:val="1"/>
                <w:iCs w:val="1"/>
                <w:noProof w:val="0"/>
                <w:sz w:val="24"/>
                <w:szCs w:val="24"/>
                <w:lang w:val="de-DE"/>
              </w:rPr>
              <w:t>und Umweltschutz</w:t>
            </w:r>
          </w:p>
          <w:p w:rsidRPr="007A0C7F" w:rsidR="00031EF8" w:rsidP="3C9BB878" w:rsidRDefault="00031EF8" w14:paraId="2CC438FF" w14:textId="3412BE56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b w:val="0"/>
                <w:bCs w:val="0"/>
                <w:i w:val="0"/>
                <w:iCs w:val="0"/>
                <w:sz w:val="22"/>
                <w:szCs w:val="22"/>
                <w:lang w:val="de-DE"/>
              </w:rPr>
            </w:pPr>
            <w:r w:rsidRPr="3C9BB878" w:rsidR="0B690EEB">
              <w:rPr>
                <w:rFonts w:cs="Arial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  <w:t xml:space="preserve">                                                                                     </w:t>
            </w:r>
          </w:p>
        </w:tc>
      </w:tr>
      <w:tr w:rsidRPr="007A0C7F" w:rsidR="00031EF8" w:rsidTr="64314C0E" w14:paraId="2B257790" w14:textId="77777777">
        <w:trPr>
          <w:trHeight w:val="663"/>
        </w:trPr>
        <w:tc>
          <w:tcPr>
            <w:tcW w:w="1950" w:type="dxa"/>
            <w:tcBorders>
              <w:top w:val="single" w:color="auto" w:sz="4" w:space="0"/>
            </w:tcBorders>
            <w:tcMar/>
            <w:vAlign w:val="bottom"/>
          </w:tcPr>
          <w:p w:rsidRPr="007A0C7F" w:rsidR="00031EF8" w:rsidP="00031EF8" w:rsidRDefault="007A0C7F" w14:paraId="4CD0956F" w14:textId="0754EACA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398" w:type="dxa"/>
            <w:gridSpan w:val="10"/>
            <w:tcBorders>
              <w:top w:val="single" w:color="auto" w:sz="4" w:space="0"/>
            </w:tcBorders>
            <w:tcMar/>
            <w:vAlign w:val="bottom"/>
          </w:tcPr>
          <w:p w:rsidRPr="007A0C7F" w:rsidR="00031EF8" w:rsidP="00031EF8" w:rsidRDefault="00031EF8" w14:paraId="061D3FCE" w14:textId="19F6337C">
            <w:pPr/>
            <w:r w:rsidRPr="3C9BB878" w:rsidR="00031EF8">
              <w:rPr>
                <w:rFonts w:ascii="Georgia" w:hAnsi="Georgia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de-AT"/>
              </w:rPr>
              <w:t>Sprachen:</w:t>
            </w:r>
            <w:r w:rsidRPr="3C9BB878" w:rsidR="00031EF8">
              <w:rPr>
                <w:rFonts w:ascii="Georgia" w:hAnsi="Georgia" w:cs="Arial"/>
                <w:color w:val="000000" w:themeColor="text1" w:themeTint="FF" w:themeShade="FF"/>
                <w:sz w:val="24"/>
                <w:szCs w:val="24"/>
                <w:lang w:val="de-AT"/>
              </w:rPr>
              <w:t xml:space="preserve"> Deutsch </w:t>
            </w:r>
            <w:r w:rsidRPr="3C9BB878" w:rsidR="00031EF8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(Muttersprache)</w:t>
            </w:r>
            <w:r w:rsidRPr="3C9BB878" w:rsidR="00031EF8">
              <w:rPr>
                <w:rFonts w:ascii="Georgia" w:hAnsi="Georgia" w:cs="Arial"/>
                <w:color w:val="000000" w:themeColor="text1" w:themeTint="FF" w:themeShade="FF"/>
                <w:sz w:val="24"/>
                <w:szCs w:val="24"/>
                <w:lang w:val="de-AT"/>
              </w:rPr>
              <w:t xml:space="preserve">, Englisch </w:t>
            </w:r>
            <w:r w:rsidRPr="3C9BB878" w:rsidR="00031EF8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(Verhandlungssicher)</w:t>
            </w:r>
            <w:r w:rsidRPr="3C9BB878" w:rsidR="7DB3F1BC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, S</w:t>
            </w:r>
            <w:r w:rsidRPr="3C9BB878" w:rsidR="42670F6A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 xml:space="preserve">panisch (Konversationskenntnisse, Arabisch </w:t>
            </w:r>
            <w:r w:rsidRPr="3C9BB878" w:rsidR="0B64AECD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(</w:t>
            </w:r>
            <w:r w:rsidRPr="3C9BB878" w:rsidR="42670F6A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Konversationsken</w:t>
            </w:r>
            <w:r w:rsidRPr="3C9BB878" w:rsidR="782C836E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n</w:t>
            </w:r>
            <w:r w:rsidRPr="3C9BB878" w:rsidR="42670F6A">
              <w:rPr>
                <w:rFonts w:ascii="Georgia" w:hAnsi="Georgia" w:cs="Arial"/>
                <w:i w:val="1"/>
                <w:iCs w:val="1"/>
                <w:color w:val="000000" w:themeColor="text1" w:themeTint="FF" w:themeShade="FF"/>
                <w:sz w:val="24"/>
                <w:szCs w:val="24"/>
                <w:lang w:val="de-AT"/>
              </w:rPr>
              <w:t>tnisse)</w:t>
            </w:r>
          </w:p>
        </w:tc>
      </w:tr>
      <w:tr w:rsidRPr="007A0C7F" w:rsidR="00031EF8" w:rsidTr="64314C0E" w14:paraId="45706C3F" w14:textId="77777777">
        <w:trPr>
          <w:trHeight w:val="340"/>
        </w:trPr>
        <w:tc>
          <w:tcPr>
            <w:tcW w:w="1950" w:type="dxa"/>
            <w:tcMar/>
          </w:tcPr>
          <w:p w:rsidRPr="007A0C7F" w:rsidR="00031EF8" w:rsidP="00031EF8" w:rsidRDefault="00031EF8" w14:paraId="501F0D19" w14:textId="77777777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398" w:type="dxa"/>
            <w:gridSpan w:val="10"/>
            <w:tcMar/>
            <w:vAlign w:val="bottom"/>
          </w:tcPr>
          <w:p w:rsidRPr="007A0C7F" w:rsidR="00031EF8" w:rsidP="3C9BB878" w:rsidRDefault="00031EF8" w14:paraId="60CA2168" w14:textId="1082B718">
            <w:pPr>
              <w:rPr>
                <w:rFonts w:ascii="Georgia" w:hAnsi="Georgia" w:cs="Arial"/>
                <w:color w:val="000000"/>
                <w:sz w:val="24"/>
                <w:szCs w:val="24"/>
                <w:lang w:val="en-US"/>
              </w:rPr>
            </w:pPr>
          </w:p>
        </w:tc>
      </w:tr>
      <w:tr w:rsidRPr="007A0C7F" w:rsidR="00031EF8" w:rsidTr="64314C0E" w14:paraId="70CB01B0" w14:textId="77777777">
        <w:trPr>
          <w:trHeight w:val="340"/>
        </w:trPr>
        <w:tc>
          <w:tcPr>
            <w:tcW w:w="1950" w:type="dxa"/>
            <w:tcMar/>
          </w:tcPr>
          <w:p w:rsidRPr="007A0C7F" w:rsidR="00031EF8" w:rsidP="00031EF8" w:rsidRDefault="00031EF8" w14:paraId="70DE0417" w14:textId="77777777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398" w:type="dxa"/>
            <w:gridSpan w:val="10"/>
            <w:tcMar/>
            <w:vAlign w:val="bottom"/>
          </w:tcPr>
          <w:p w:rsidRPr="007A0C7F" w:rsidR="00031EF8" w:rsidP="00031EF8" w:rsidRDefault="00031EF8" w14:paraId="598C2742" w14:textId="28322D40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 w:rsidRPr="3C9BB878" w:rsidR="00031EF8">
              <w:rPr>
                <w:rFonts w:ascii="Georgia" w:hAnsi="Georgia" w:cs="Arial"/>
                <w:b w:val="1"/>
                <w:bCs w:val="1"/>
                <w:sz w:val="24"/>
                <w:szCs w:val="24"/>
              </w:rPr>
              <w:t>Interessen:</w:t>
            </w:r>
            <w:r w:rsidRPr="3C9BB878" w:rsidR="00031EF8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3C9BB878" w:rsidR="23613B6C">
              <w:rPr>
                <w:rFonts w:ascii="Georgia" w:hAnsi="Georgia" w:cs="Arial"/>
                <w:sz w:val="24"/>
                <w:szCs w:val="24"/>
              </w:rPr>
              <w:t xml:space="preserve">Fußball, Kampfsport, Politik und Geschichte </w:t>
            </w:r>
          </w:p>
        </w:tc>
      </w:tr>
      <w:tr w:rsidRPr="007A0C7F" w:rsidR="00031EF8" w:rsidTr="64314C0E" w14:paraId="071AB173" w14:textId="77777777">
        <w:trPr>
          <w:trHeight w:val="794"/>
        </w:trPr>
        <w:tc>
          <w:tcPr>
            <w:tcW w:w="10348" w:type="dxa"/>
            <w:gridSpan w:val="11"/>
            <w:tcMar/>
            <w:vAlign w:val="bottom"/>
          </w:tcPr>
          <w:p w:rsidRPr="007A0C7F" w:rsidR="00031EF8" w:rsidP="3C9BB878" w:rsidRDefault="00031EF8" w14:paraId="6478BDEA" w14:textId="5EAFDA22">
            <w:pPr>
              <w:jc w:val="right"/>
              <w:rPr>
                <w:rFonts w:ascii="Georgia" w:hAnsi="Georgia" w:cs="Arial"/>
                <w:sz w:val="24"/>
                <w:szCs w:val="24"/>
                <w:lang w:val="de-AT"/>
              </w:rPr>
            </w:pPr>
            <w:r w:rsidRPr="3C9BB878" w:rsidR="00031EF8">
              <w:rPr>
                <w:rFonts w:ascii="Georgia" w:hAnsi="Georgia" w:cs="Arial"/>
                <w:sz w:val="24"/>
                <w:szCs w:val="24"/>
              </w:rPr>
              <w:t>Frankfurt</w:t>
            </w:r>
            <w:r w:rsidRPr="3C9BB878" w:rsidR="5A7F3160">
              <w:rPr>
                <w:rFonts w:ascii="Georgia" w:hAnsi="Georgia" w:cs="Arial"/>
                <w:sz w:val="24"/>
                <w:szCs w:val="24"/>
              </w:rPr>
              <w:t xml:space="preserve"> am Main</w:t>
            </w:r>
            <w:r w:rsidRPr="3C9BB878" w:rsidR="00031EF8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Pr="3C9BB878" w:rsidR="4850C7D2">
              <w:rPr>
                <w:rFonts w:ascii="Georgia" w:hAnsi="Georgia" w:cs="Arial"/>
                <w:sz w:val="24"/>
                <w:szCs w:val="24"/>
              </w:rPr>
              <w:t>20</w:t>
            </w:r>
            <w:r w:rsidRPr="3C9BB878" w:rsidR="00031EF8">
              <w:rPr>
                <w:rFonts w:ascii="Georgia" w:hAnsi="Georgia" w:cs="Arial"/>
                <w:sz w:val="24"/>
                <w:szCs w:val="24"/>
              </w:rPr>
              <w:t>.</w:t>
            </w:r>
            <w:r w:rsidRPr="3C9BB878" w:rsidR="5016175B">
              <w:rPr>
                <w:rFonts w:ascii="Georgia" w:hAnsi="Georgia" w:cs="Arial"/>
                <w:sz w:val="24"/>
                <w:szCs w:val="24"/>
              </w:rPr>
              <w:t>09</w:t>
            </w:r>
            <w:r w:rsidRPr="3C9BB878" w:rsidR="00031EF8">
              <w:rPr>
                <w:rFonts w:ascii="Georgia" w:hAnsi="Georgia" w:cs="Arial"/>
                <w:sz w:val="24"/>
                <w:szCs w:val="24"/>
              </w:rPr>
              <w:t>.201</w:t>
            </w:r>
            <w:r w:rsidRPr="3C9BB878" w:rsidR="12FEB01D">
              <w:rPr>
                <w:rFonts w:ascii="Georgia" w:hAnsi="Georgia" w:cs="Arial"/>
                <w:sz w:val="24"/>
                <w:szCs w:val="24"/>
              </w:rPr>
              <w:t>6</w:t>
            </w:r>
          </w:p>
        </w:tc>
      </w:tr>
    </w:tbl>
    <w:p w:rsidRPr="007A0C7F" w:rsidR="00723643" w:rsidRDefault="00723643" w14:paraId="0747D2BF" w14:textId="69F47280">
      <w:pPr>
        <w:rPr>
          <w:rFonts w:ascii="Georgia" w:hAnsi="Georgia" w:cs="Arial"/>
          <w:sz w:val="18"/>
        </w:rPr>
      </w:pPr>
    </w:p>
    <w:sectPr w:rsidRPr="007A0C7F" w:rsidR="00723643" w:rsidSect="00630284">
      <w:footerReference w:type="even" r:id="rId8"/>
      <w:pgSz w:w="11906" w:h="16838" w:orient="portrait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A7E4A" w:rsidP="00BE053D" w:rsidRDefault="00AA7E4A" w14:paraId="2C201CDA" w14:textId="77777777">
      <w:pPr>
        <w:spacing w:after="0" w:line="240" w:lineRule="auto"/>
      </w:pPr>
      <w:r>
        <w:separator/>
      </w:r>
    </w:p>
  </w:endnote>
  <w:endnote w:type="continuationSeparator" w:id="0">
    <w:p w:rsidR="00AA7E4A" w:rsidP="00BE053D" w:rsidRDefault="00AA7E4A" w14:paraId="75E1E9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:rsidR="00875DA9" w:rsidP="000D5A33" w:rsidRDefault="00875DA9" w14:paraId="7509FA38" w14:textId="68685C1F">
        <w:pPr>
          <w:pStyle w:val="Fuzeile"/>
          <w:framePr w:wrap="none" w:hAnchor="margin" w:vAnchor="text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  <w:sdtEndPr>
      <w:rPr>
        <w:rStyle w:val="Seitenzahl"/>
      </w:rPr>
    </w:sdtEndPr>
  </w:sdt>
  <w:p w:rsidR="00875DA9" w:rsidRDefault="00875DA9" w14:paraId="6B121AC6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A7E4A" w:rsidP="00BE053D" w:rsidRDefault="00AA7E4A" w14:paraId="1ECBFF18" w14:textId="77777777">
      <w:pPr>
        <w:spacing w:after="0" w:line="240" w:lineRule="auto"/>
      </w:pPr>
      <w:r>
        <w:separator/>
      </w:r>
    </w:p>
  </w:footnote>
  <w:footnote w:type="continuationSeparator" w:id="0">
    <w:p w:rsidR="00AA7E4A" w:rsidP="00BE053D" w:rsidRDefault="00AA7E4A" w14:paraId="6600DF79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Wn/HFSbVKaWGxx" int2:id="Im1u9Cq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hint="default" w:ascii="Georgia" w:hAnsi="Georgia" w:cs="Georgia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CCF"/>
    <w:rsid w:val="001D4DCD"/>
    <w:rsid w:val="001F4175"/>
    <w:rsid w:val="00223A4D"/>
    <w:rsid w:val="00224E0E"/>
    <w:rsid w:val="0023054D"/>
    <w:rsid w:val="00232CB5"/>
    <w:rsid w:val="00234A7E"/>
    <w:rsid w:val="0024373D"/>
    <w:rsid w:val="002508C2"/>
    <w:rsid w:val="002537EB"/>
    <w:rsid w:val="00267252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19EB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ADD8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5A9C"/>
    <w:rsid w:val="00AA7AB2"/>
    <w:rsid w:val="00AA7E4A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DA9B7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E78"/>
    <w:rsid w:val="00FE79A2"/>
    <w:rsid w:val="01277CEC"/>
    <w:rsid w:val="012F1EF7"/>
    <w:rsid w:val="013D9D27"/>
    <w:rsid w:val="01855612"/>
    <w:rsid w:val="01BA536F"/>
    <w:rsid w:val="01BB3C7F"/>
    <w:rsid w:val="028E08CC"/>
    <w:rsid w:val="02BE6AA8"/>
    <w:rsid w:val="03EA42FF"/>
    <w:rsid w:val="042119C7"/>
    <w:rsid w:val="0429609B"/>
    <w:rsid w:val="04E25076"/>
    <w:rsid w:val="053B14DF"/>
    <w:rsid w:val="05A6AE1C"/>
    <w:rsid w:val="06BF1B9A"/>
    <w:rsid w:val="074022C9"/>
    <w:rsid w:val="075FF636"/>
    <w:rsid w:val="08366257"/>
    <w:rsid w:val="086CF12B"/>
    <w:rsid w:val="087D331F"/>
    <w:rsid w:val="0902C080"/>
    <w:rsid w:val="09AA25CF"/>
    <w:rsid w:val="0B64AECD"/>
    <w:rsid w:val="0B690EEB"/>
    <w:rsid w:val="0D535797"/>
    <w:rsid w:val="0E1E909E"/>
    <w:rsid w:val="0E8C446D"/>
    <w:rsid w:val="0F057D84"/>
    <w:rsid w:val="0FB4297D"/>
    <w:rsid w:val="1064EF5B"/>
    <w:rsid w:val="10A1E2E1"/>
    <w:rsid w:val="1107E3C2"/>
    <w:rsid w:val="1128DDFD"/>
    <w:rsid w:val="1167F51D"/>
    <w:rsid w:val="11868A7E"/>
    <w:rsid w:val="1284F2CF"/>
    <w:rsid w:val="12FEB01D"/>
    <w:rsid w:val="1306B5B1"/>
    <w:rsid w:val="13861797"/>
    <w:rsid w:val="13E1EC9B"/>
    <w:rsid w:val="148F005D"/>
    <w:rsid w:val="14E48C6F"/>
    <w:rsid w:val="159AE332"/>
    <w:rsid w:val="17B49C7F"/>
    <w:rsid w:val="1801A330"/>
    <w:rsid w:val="181597E2"/>
    <w:rsid w:val="1843ADC3"/>
    <w:rsid w:val="187C37CC"/>
    <w:rsid w:val="18D27E78"/>
    <w:rsid w:val="18FB597C"/>
    <w:rsid w:val="19E5A7E5"/>
    <w:rsid w:val="1A0C602F"/>
    <w:rsid w:val="1A1500B5"/>
    <w:rsid w:val="1AD7DD2C"/>
    <w:rsid w:val="1D12097F"/>
    <w:rsid w:val="1D99F4BD"/>
    <w:rsid w:val="1E1EC10D"/>
    <w:rsid w:val="1E9E7428"/>
    <w:rsid w:val="1EA37030"/>
    <w:rsid w:val="1EAD9AF7"/>
    <w:rsid w:val="1F723A39"/>
    <w:rsid w:val="1FBC3CF4"/>
    <w:rsid w:val="209BBE58"/>
    <w:rsid w:val="21C05106"/>
    <w:rsid w:val="22118FEF"/>
    <w:rsid w:val="22C9CE5E"/>
    <w:rsid w:val="23613B6C"/>
    <w:rsid w:val="23C5377C"/>
    <w:rsid w:val="258C7AB8"/>
    <w:rsid w:val="259548CC"/>
    <w:rsid w:val="25A9CBE8"/>
    <w:rsid w:val="25D4396F"/>
    <w:rsid w:val="2619896A"/>
    <w:rsid w:val="264B18DB"/>
    <w:rsid w:val="2689EC4E"/>
    <w:rsid w:val="27749760"/>
    <w:rsid w:val="2894121B"/>
    <w:rsid w:val="292B3D72"/>
    <w:rsid w:val="29AAB480"/>
    <w:rsid w:val="2A55D8CD"/>
    <w:rsid w:val="2AB19745"/>
    <w:rsid w:val="2B0592DB"/>
    <w:rsid w:val="2BDFD01F"/>
    <w:rsid w:val="2BEEB27C"/>
    <w:rsid w:val="2C1D2732"/>
    <w:rsid w:val="2C24CA84"/>
    <w:rsid w:val="2C3F9637"/>
    <w:rsid w:val="2C443A98"/>
    <w:rsid w:val="2C80C112"/>
    <w:rsid w:val="2CD3E1A8"/>
    <w:rsid w:val="2D6C190A"/>
    <w:rsid w:val="2D990BDF"/>
    <w:rsid w:val="2E2A226B"/>
    <w:rsid w:val="2E7F0A24"/>
    <w:rsid w:val="2EB6479A"/>
    <w:rsid w:val="2FFAB41D"/>
    <w:rsid w:val="3023571E"/>
    <w:rsid w:val="30BFF22D"/>
    <w:rsid w:val="31460F69"/>
    <w:rsid w:val="3152C6A5"/>
    <w:rsid w:val="328C852E"/>
    <w:rsid w:val="32A6C50E"/>
    <w:rsid w:val="32D18593"/>
    <w:rsid w:val="330F2D9D"/>
    <w:rsid w:val="33A83660"/>
    <w:rsid w:val="33D5B035"/>
    <w:rsid w:val="35A7EBF6"/>
    <w:rsid w:val="36E9E974"/>
    <w:rsid w:val="37F7F303"/>
    <w:rsid w:val="38546753"/>
    <w:rsid w:val="39FAE2A5"/>
    <w:rsid w:val="3A7A9232"/>
    <w:rsid w:val="3A7AA749"/>
    <w:rsid w:val="3BECACCE"/>
    <w:rsid w:val="3C611247"/>
    <w:rsid w:val="3C9BB878"/>
    <w:rsid w:val="3D151A1C"/>
    <w:rsid w:val="3D991AE0"/>
    <w:rsid w:val="3E3CB30D"/>
    <w:rsid w:val="3F1C82F6"/>
    <w:rsid w:val="3FADA4B4"/>
    <w:rsid w:val="4037363D"/>
    <w:rsid w:val="42670F6A"/>
    <w:rsid w:val="42E9D955"/>
    <w:rsid w:val="43283035"/>
    <w:rsid w:val="435EB99A"/>
    <w:rsid w:val="44765E95"/>
    <w:rsid w:val="4476AD15"/>
    <w:rsid w:val="44D1A787"/>
    <w:rsid w:val="452C2A68"/>
    <w:rsid w:val="4554EA10"/>
    <w:rsid w:val="45BB005D"/>
    <w:rsid w:val="460140A8"/>
    <w:rsid w:val="461B8813"/>
    <w:rsid w:val="4623A92E"/>
    <w:rsid w:val="46B5C31B"/>
    <w:rsid w:val="4724E495"/>
    <w:rsid w:val="47A596D5"/>
    <w:rsid w:val="48130708"/>
    <w:rsid w:val="482A3FAB"/>
    <w:rsid w:val="4850C7D2"/>
    <w:rsid w:val="49198EB0"/>
    <w:rsid w:val="4934F603"/>
    <w:rsid w:val="49C82DC7"/>
    <w:rsid w:val="4A4333BF"/>
    <w:rsid w:val="4BB93D04"/>
    <w:rsid w:val="4BC94456"/>
    <w:rsid w:val="4BCE48C7"/>
    <w:rsid w:val="4CA4DEAB"/>
    <w:rsid w:val="4DEE448C"/>
    <w:rsid w:val="4DF2F3B8"/>
    <w:rsid w:val="4F80B318"/>
    <w:rsid w:val="4FF0DF41"/>
    <w:rsid w:val="5016175B"/>
    <w:rsid w:val="51DF658D"/>
    <w:rsid w:val="5202DBAE"/>
    <w:rsid w:val="52178460"/>
    <w:rsid w:val="521E2D8C"/>
    <w:rsid w:val="523B1153"/>
    <w:rsid w:val="53054EBD"/>
    <w:rsid w:val="53BD955E"/>
    <w:rsid w:val="53BEC130"/>
    <w:rsid w:val="53C4BA61"/>
    <w:rsid w:val="53FC7E23"/>
    <w:rsid w:val="541BBEFD"/>
    <w:rsid w:val="541BDF4D"/>
    <w:rsid w:val="5534B361"/>
    <w:rsid w:val="55B04E0A"/>
    <w:rsid w:val="55E76100"/>
    <w:rsid w:val="56744E21"/>
    <w:rsid w:val="56E03C2B"/>
    <w:rsid w:val="56EC9A33"/>
    <w:rsid w:val="56F85375"/>
    <w:rsid w:val="5765B88A"/>
    <w:rsid w:val="576FBB30"/>
    <w:rsid w:val="57A5E9E0"/>
    <w:rsid w:val="584D30E4"/>
    <w:rsid w:val="587AD0B0"/>
    <w:rsid w:val="5959A0BA"/>
    <w:rsid w:val="59AF74C1"/>
    <w:rsid w:val="5A395BC1"/>
    <w:rsid w:val="5A7F3160"/>
    <w:rsid w:val="5B56D999"/>
    <w:rsid w:val="5B5D949F"/>
    <w:rsid w:val="5BB89633"/>
    <w:rsid w:val="5E0E9575"/>
    <w:rsid w:val="5E220D1F"/>
    <w:rsid w:val="5E5E8471"/>
    <w:rsid w:val="5EC87999"/>
    <w:rsid w:val="60B3B98A"/>
    <w:rsid w:val="614C709C"/>
    <w:rsid w:val="617C0EA4"/>
    <w:rsid w:val="6180AE80"/>
    <w:rsid w:val="621E211E"/>
    <w:rsid w:val="635EAD0E"/>
    <w:rsid w:val="637F2B12"/>
    <w:rsid w:val="64314C0E"/>
    <w:rsid w:val="648536E4"/>
    <w:rsid w:val="64D73F68"/>
    <w:rsid w:val="66050726"/>
    <w:rsid w:val="663E06E5"/>
    <w:rsid w:val="66404B51"/>
    <w:rsid w:val="66414D32"/>
    <w:rsid w:val="678CC659"/>
    <w:rsid w:val="67AB3631"/>
    <w:rsid w:val="69483698"/>
    <w:rsid w:val="6A2F2A3A"/>
    <w:rsid w:val="6A399665"/>
    <w:rsid w:val="6AB6DA8D"/>
    <w:rsid w:val="6B4F8036"/>
    <w:rsid w:val="6D400465"/>
    <w:rsid w:val="6E0F1E80"/>
    <w:rsid w:val="6E13D86B"/>
    <w:rsid w:val="6E3BA2DC"/>
    <w:rsid w:val="6EEAD9DE"/>
    <w:rsid w:val="6F764B17"/>
    <w:rsid w:val="6F7AACCF"/>
    <w:rsid w:val="6FE5278C"/>
    <w:rsid w:val="709EAB2F"/>
    <w:rsid w:val="712C6779"/>
    <w:rsid w:val="71B09450"/>
    <w:rsid w:val="72BA985C"/>
    <w:rsid w:val="7308F143"/>
    <w:rsid w:val="7314BD02"/>
    <w:rsid w:val="74B04A21"/>
    <w:rsid w:val="74D5E9F6"/>
    <w:rsid w:val="752D79FA"/>
    <w:rsid w:val="76399B20"/>
    <w:rsid w:val="76467B47"/>
    <w:rsid w:val="768E05A1"/>
    <w:rsid w:val="768E2957"/>
    <w:rsid w:val="76FE70C5"/>
    <w:rsid w:val="77036C8F"/>
    <w:rsid w:val="779EF6BD"/>
    <w:rsid w:val="780A521C"/>
    <w:rsid w:val="782C836E"/>
    <w:rsid w:val="78BF7E5F"/>
    <w:rsid w:val="78F042D3"/>
    <w:rsid w:val="79B0CCD1"/>
    <w:rsid w:val="7AD77CE4"/>
    <w:rsid w:val="7C48FC35"/>
    <w:rsid w:val="7CCAA4AE"/>
    <w:rsid w:val="7D3ED58A"/>
    <w:rsid w:val="7D57D696"/>
    <w:rsid w:val="7DB3F1BC"/>
    <w:rsid w:val="7DEEFDDB"/>
    <w:rsid w:val="7EAF2014"/>
    <w:rsid w:val="7FC4E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1ZeileStation" w:customStyle="1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styleId="DATUM" w:customStyle="1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BERSCHRIFT" w:customStyle="1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styleId="Unternehmen" w:customStyle="1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styleId="Ort" w:customStyle="1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styleId="Beschreibung" w:customStyle="1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styleId="Bullets" w:customStyle="1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5618a51a422245ce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</dc:creator>
  <keywords/>
  <dc:description/>
  <lastModifiedBy>oyh4oao8ti@goetheuniversitaet.onmicrosoft.com</lastModifiedBy>
  <revision>6</revision>
  <dcterms:created xsi:type="dcterms:W3CDTF">2024-07-16T20:10:00.0000000Z</dcterms:created>
  <dcterms:modified xsi:type="dcterms:W3CDTF">2026-09-10T09:56:00.3919916Z</dcterms:modified>
</coreProperties>
</file>