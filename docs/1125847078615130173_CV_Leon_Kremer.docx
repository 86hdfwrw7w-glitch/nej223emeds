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985"/>
        <w:gridCol w:w="3118"/>
        <w:gridCol w:w="142"/>
        <w:gridCol w:w="142"/>
        <w:gridCol w:w="850"/>
        <w:gridCol w:w="22"/>
        <w:gridCol w:w="17"/>
        <w:gridCol w:w="142"/>
        <w:gridCol w:w="425"/>
        <w:gridCol w:w="2371"/>
      </w:tblGrid>
      <w:tr w:rsidR="002508C2" w:rsidRPr="00BD5FB4" w14:paraId="5DF08F91" w14:textId="77777777" w:rsidTr="00B35625">
        <w:trPr>
          <w:trHeight w:val="227"/>
        </w:trPr>
        <w:tc>
          <w:tcPr>
            <w:tcW w:w="10490" w:type="dxa"/>
            <w:gridSpan w:val="11"/>
          </w:tcPr>
          <w:p w14:paraId="11DD220E" w14:textId="51EBABDB" w:rsidR="002508C2" w:rsidRPr="00BD5FB4" w:rsidRDefault="002A2269" w:rsidP="009E210F">
            <w:pPr>
              <w:spacing w:line="276" w:lineRule="auto"/>
              <w:jc w:val="center"/>
              <w:rPr>
                <w:rFonts w:ascii="Georgia" w:hAnsi="Georgia"/>
              </w:rPr>
            </w:pPr>
            <w:r w:rsidRPr="00BD5FB4">
              <w:rPr>
                <w:rFonts w:ascii="Georgia" w:hAnsi="Georgia"/>
                <w:b/>
                <w:smallCaps/>
                <w:sz w:val="48"/>
                <w:szCs w:val="32"/>
              </w:rPr>
              <w:t>Leon</w:t>
            </w:r>
            <w:r w:rsidR="00A26D0D" w:rsidRPr="00BD5FB4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BD5FB4">
              <w:rPr>
                <w:rFonts w:ascii="Georgia" w:hAnsi="Georgia"/>
                <w:b/>
                <w:smallCaps/>
                <w:sz w:val="48"/>
                <w:szCs w:val="32"/>
              </w:rPr>
              <w:t>Kremer</w:t>
            </w:r>
            <w:r w:rsidR="008050E4" w:rsidRPr="00BD5FB4">
              <w:rPr>
                <w:rFonts w:ascii="Georgia" w:hAnsi="Georgia"/>
                <w:sz w:val="44"/>
                <w:szCs w:val="64"/>
              </w:rPr>
              <w:br/>
            </w:r>
            <w:r w:rsidRPr="00BD5FB4">
              <w:rPr>
                <w:rFonts w:ascii="Georgia" w:hAnsi="Georgia"/>
                <w:sz w:val="20"/>
              </w:rPr>
              <w:t>Heinrich-</w:t>
            </w:r>
            <w:proofErr w:type="spellStart"/>
            <w:r w:rsidRPr="00BD5FB4">
              <w:rPr>
                <w:rFonts w:ascii="Georgia" w:hAnsi="Georgia"/>
                <w:sz w:val="20"/>
              </w:rPr>
              <w:t>Gudemann</w:t>
            </w:r>
            <w:proofErr w:type="spellEnd"/>
            <w:r w:rsidRPr="00BD5FB4">
              <w:rPr>
                <w:rFonts w:ascii="Georgia" w:hAnsi="Georgia"/>
                <w:sz w:val="20"/>
              </w:rPr>
              <w:t>-Ring</w:t>
            </w:r>
            <w:r w:rsidR="00853438" w:rsidRPr="00BD5FB4">
              <w:rPr>
                <w:rFonts w:ascii="Georgia" w:hAnsi="Georgia"/>
                <w:sz w:val="20"/>
              </w:rPr>
              <w:t xml:space="preserve"> </w:t>
            </w:r>
            <w:r w:rsidR="00BA215A" w:rsidRPr="00BD5FB4">
              <w:rPr>
                <w:rFonts w:ascii="Georgia" w:hAnsi="Georgia"/>
                <w:sz w:val="20"/>
              </w:rPr>
              <w:t>11</w:t>
            </w:r>
            <w:r w:rsidR="00853438" w:rsidRPr="00BD5FB4">
              <w:rPr>
                <w:rFonts w:ascii="Georgia" w:hAnsi="Georgia"/>
                <w:sz w:val="20"/>
              </w:rPr>
              <w:t xml:space="preserve">, </w:t>
            </w:r>
            <w:r w:rsidRPr="00BD5FB4">
              <w:rPr>
                <w:rFonts w:ascii="Georgia" w:hAnsi="Georgia"/>
                <w:sz w:val="20"/>
              </w:rPr>
              <w:t>59581</w:t>
            </w:r>
            <w:r w:rsidR="0091331D" w:rsidRPr="00BD5FB4">
              <w:rPr>
                <w:rFonts w:ascii="Georgia" w:hAnsi="Georgia"/>
                <w:sz w:val="20"/>
              </w:rPr>
              <w:t xml:space="preserve"> </w:t>
            </w:r>
            <w:r w:rsidRPr="00BD5FB4">
              <w:rPr>
                <w:rFonts w:ascii="Georgia" w:hAnsi="Georgia"/>
                <w:sz w:val="20"/>
              </w:rPr>
              <w:t>Warstein</w:t>
            </w:r>
          </w:p>
          <w:p w14:paraId="722A5AF6" w14:textId="56A90FB6" w:rsidR="008050E4" w:rsidRPr="00BD5FB4" w:rsidRDefault="002B2091" w:rsidP="009E210F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170 9324450</w:t>
            </w:r>
            <w:r w:rsidR="00AB016A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Leonkr</w:t>
            </w:r>
            <w:r w:rsidR="00101416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.business</w:t>
            </w:r>
            <w:r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web</w:t>
            </w:r>
            <w:r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BA215A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11</w:t>
            </w:r>
            <w:r w:rsidR="00BA215A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1331D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199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7</w:t>
            </w:r>
            <w:r w:rsidR="00853438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2A2269" w:rsidRPr="00BD5FB4">
              <w:rPr>
                <w:rFonts w:ascii="Georgia" w:hAnsi="Georgia" w:cs="Georgia"/>
                <w:color w:val="000000"/>
                <w:sz w:val="20"/>
                <w:lang w:val="de-AT"/>
              </w:rPr>
              <w:t>Bochum</w:t>
            </w:r>
          </w:p>
        </w:tc>
      </w:tr>
      <w:tr w:rsidR="002508C2" w:rsidRPr="00BD5FB4" w14:paraId="0FCADE56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BD5FB4" w:rsidRDefault="006E2C9C" w:rsidP="009E210F">
            <w:pPr>
              <w:jc w:val="center"/>
              <w:rPr>
                <w:rFonts w:ascii="Georgia" w:hAnsi="Georgia"/>
                <w:sz w:val="28"/>
              </w:rPr>
            </w:pPr>
            <w:r w:rsidRPr="00BD5FB4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BD5FB4" w14:paraId="7D1DEBF7" w14:textId="77777777" w:rsidTr="00B35625">
        <w:trPr>
          <w:trHeight w:val="340"/>
        </w:trPr>
        <w:tc>
          <w:tcPr>
            <w:tcW w:w="7552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DBD234E" w:rsidR="00D1492F" w:rsidRPr="00BD5FB4" w:rsidRDefault="00B17D95" w:rsidP="009E210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D5FB4"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F66C65" w:rsidRPr="00BD5FB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Business School</w:t>
            </w:r>
          </w:p>
        </w:tc>
        <w:tc>
          <w:tcPr>
            <w:tcW w:w="293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BD5FB4" w:rsidRDefault="00B17D95" w:rsidP="009E210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D5FB4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BD5FB4" w14:paraId="61E5D482" w14:textId="77777777" w:rsidTr="00B35625">
        <w:trPr>
          <w:trHeight w:val="57"/>
        </w:trPr>
        <w:tc>
          <w:tcPr>
            <w:tcW w:w="6521" w:type="dxa"/>
            <w:gridSpan w:val="4"/>
            <w:vAlign w:val="bottom"/>
          </w:tcPr>
          <w:p w14:paraId="11CB9A0F" w14:textId="2B901562" w:rsidR="00D1492F" w:rsidRPr="00BD5FB4" w:rsidRDefault="00F66C65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MBA</w:t>
            </w:r>
            <w:r w:rsidR="00D1492F" w:rsidRPr="00BD5FB4">
              <w:rPr>
                <w:rFonts w:ascii="Georgia" w:hAnsi="Georgia"/>
                <w:sz w:val="18"/>
              </w:rPr>
              <w:t xml:space="preserve"> in </w:t>
            </w:r>
            <w:r w:rsidRPr="00BD5FB4">
              <w:rPr>
                <w:rFonts w:ascii="Georgia" w:hAnsi="Georgia"/>
                <w:sz w:val="18"/>
              </w:rPr>
              <w:t>Digital Transformation Management</w:t>
            </w:r>
            <w:r w:rsidR="00B17D95" w:rsidRPr="00BD5FB4">
              <w:rPr>
                <w:rFonts w:ascii="Georgia" w:hAnsi="Georgia"/>
                <w:sz w:val="18"/>
              </w:rPr>
              <w:t xml:space="preserve"> (</w:t>
            </w:r>
            <w:r w:rsidR="00426D7E" w:rsidRPr="00BD5FB4">
              <w:rPr>
                <w:rFonts w:ascii="Georgia" w:hAnsi="Georgia"/>
                <w:sz w:val="18"/>
              </w:rPr>
              <w:t xml:space="preserve">aktueller </w:t>
            </w:r>
            <w:r w:rsidR="00B17D95" w:rsidRPr="00BD5FB4">
              <w:rPr>
                <w:rFonts w:ascii="Georgia" w:hAnsi="Georgia"/>
                <w:sz w:val="18"/>
              </w:rPr>
              <w:t>Schnitt: 1,</w:t>
            </w:r>
            <w:r w:rsidRPr="00BD5FB4">
              <w:rPr>
                <w:rFonts w:ascii="Georgia" w:hAnsi="Georgia"/>
                <w:sz w:val="18"/>
              </w:rPr>
              <w:t>4</w:t>
            </w:r>
            <w:r w:rsidR="00B17D95" w:rsidRPr="00BD5FB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969" w:type="dxa"/>
            <w:gridSpan w:val="7"/>
          </w:tcPr>
          <w:p w14:paraId="419A9228" w14:textId="4ECBC5BE" w:rsidR="00D1492F" w:rsidRPr="00BD5FB4" w:rsidRDefault="00F66C65" w:rsidP="009E210F">
            <w:pPr>
              <w:jc w:val="right"/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10</w:t>
            </w:r>
            <w:r w:rsidR="00D1492F" w:rsidRPr="00BD5FB4">
              <w:rPr>
                <w:rFonts w:ascii="Georgia" w:hAnsi="Georgia"/>
                <w:sz w:val="18"/>
              </w:rPr>
              <w:t>/20</w:t>
            </w:r>
            <w:r w:rsidRPr="00BD5FB4">
              <w:rPr>
                <w:rFonts w:ascii="Georgia" w:hAnsi="Georgia"/>
                <w:sz w:val="18"/>
              </w:rPr>
              <w:t>22</w:t>
            </w:r>
            <w:r w:rsidR="00D1492F" w:rsidRPr="00BD5FB4">
              <w:rPr>
                <w:rFonts w:ascii="Georgia" w:hAnsi="Georgia"/>
                <w:sz w:val="18"/>
              </w:rPr>
              <w:t xml:space="preserve"> –</w:t>
            </w:r>
            <w:r w:rsidR="00B17D95" w:rsidRPr="00BD5FB4">
              <w:rPr>
                <w:rFonts w:ascii="Georgia" w:hAnsi="Georgia"/>
                <w:sz w:val="18"/>
              </w:rPr>
              <w:t xml:space="preserve"> </w:t>
            </w:r>
            <w:r w:rsidR="00D5280E" w:rsidRPr="00BD5FB4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BD5FB4" w14:paraId="7EABE9F1" w14:textId="77777777" w:rsidTr="00B35625">
        <w:trPr>
          <w:trHeight w:val="113"/>
        </w:trPr>
        <w:tc>
          <w:tcPr>
            <w:tcW w:w="10490" w:type="dxa"/>
            <w:gridSpan w:val="11"/>
            <w:vAlign w:val="bottom"/>
          </w:tcPr>
          <w:p w14:paraId="338EA577" w14:textId="77777777" w:rsidR="00313836" w:rsidRDefault="00B17D95" w:rsidP="009E210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Relevante</w:t>
            </w:r>
            <w:proofErr w:type="spellEnd"/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Module: 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Corporate Finance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7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Managerial Accounting and Contro</w:t>
            </w:r>
            <w:r w:rsidR="00101416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ling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5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</w:p>
          <w:p w14:paraId="08DB11CB" w14:textId="09FC6A82" w:rsidR="00426D7E" w:rsidRPr="00BD5FB4" w:rsidRDefault="006F4A04" w:rsidP="00313836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Strategic Management and Organizational Change</w:t>
            </w:r>
            <w:r w:rsidR="00B17D95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1</w:t>
            </w:r>
            <w:r w:rsidR="00B17D95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,0)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 Business Ethics (Note: 1,3)</w:t>
            </w:r>
            <w:r w:rsidR="00D90950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  <w:p w14:paraId="70A70224" w14:textId="59550F28" w:rsidR="00283AF5" w:rsidRPr="00BD5FB4" w:rsidRDefault="00283AF5" w:rsidP="009E210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Exkursion nach Berlin, u. a. bei </w:t>
            </w:r>
            <w:proofErr w:type="spellStart"/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Worldfund</w:t>
            </w:r>
            <w:proofErr w:type="spellEnd"/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(VC), Mercedes-Benz Digital Factory Campus</w:t>
            </w:r>
          </w:p>
          <w:p w14:paraId="7A71E6B0" w14:textId="02AE58C7" w:rsidR="00283AF5" w:rsidRPr="00C32D9A" w:rsidRDefault="00283AF5" w:rsidP="00C32D9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proofErr w:type="spellStart"/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Insight</w:t>
            </w:r>
            <w:r w:rsidR="00AE31DE">
              <w:rPr>
                <w:rFonts w:ascii="Georgia" w:hAnsi="Georgia" w:cs="Georgia"/>
                <w:i/>
                <w:iCs/>
                <w:color w:val="000000"/>
                <w:sz w:val="18"/>
              </w:rPr>
              <w:t>s</w:t>
            </w:r>
            <w:proofErr w:type="spellEnd"/>
            <w:r w:rsidR="003E648E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und Austausch 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mit</w:t>
            </w:r>
            <w:r w:rsidR="003E648E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Ale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xander Doll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von 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Lincoln International AG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(M&amp;A Boutique)</w:t>
            </w:r>
          </w:p>
        </w:tc>
      </w:tr>
      <w:tr w:rsidR="00D5280E" w:rsidRPr="00BD5FB4" w14:paraId="013361E1" w14:textId="77777777" w:rsidTr="00B35625">
        <w:trPr>
          <w:trHeight w:val="340"/>
        </w:trPr>
        <w:tc>
          <w:tcPr>
            <w:tcW w:w="7694" w:type="dxa"/>
            <w:gridSpan w:val="9"/>
            <w:vAlign w:val="bottom"/>
          </w:tcPr>
          <w:p w14:paraId="197620E3" w14:textId="325F98DC" w:rsidR="00D1492F" w:rsidRPr="00BD5FB4" w:rsidRDefault="00F66C65" w:rsidP="009E210F">
            <w:pPr>
              <w:rPr>
                <w:rFonts w:ascii="Georgia" w:hAnsi="Georgia"/>
                <w:sz w:val="23"/>
                <w:szCs w:val="23"/>
              </w:rPr>
            </w:pPr>
            <w:r w:rsidRPr="00BD5FB4">
              <w:rPr>
                <w:rFonts w:ascii="Georgia" w:hAnsi="Georgia"/>
                <w:b/>
                <w:smallCaps/>
                <w:sz w:val="23"/>
                <w:szCs w:val="23"/>
              </w:rPr>
              <w:t>Universität Bielefeld</w:t>
            </w:r>
          </w:p>
        </w:tc>
        <w:tc>
          <w:tcPr>
            <w:tcW w:w="2796" w:type="dxa"/>
            <w:gridSpan w:val="2"/>
            <w:vAlign w:val="bottom"/>
          </w:tcPr>
          <w:p w14:paraId="63D86F51" w14:textId="0F0224A3" w:rsidR="00D1492F" w:rsidRPr="00BD5FB4" w:rsidRDefault="00F66C65" w:rsidP="009E210F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BD5FB4">
              <w:rPr>
                <w:rFonts w:ascii="Georgia" w:hAnsi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D5280E" w:rsidRPr="00BD5FB4" w14:paraId="62632213" w14:textId="77777777" w:rsidTr="00B35625">
        <w:trPr>
          <w:trHeight w:val="57"/>
        </w:trPr>
        <w:tc>
          <w:tcPr>
            <w:tcW w:w="6521" w:type="dxa"/>
            <w:gridSpan w:val="4"/>
            <w:vAlign w:val="bottom"/>
          </w:tcPr>
          <w:p w14:paraId="5F71027E" w14:textId="543C5325" w:rsidR="00D1492F" w:rsidRPr="00BD5FB4" w:rsidRDefault="00F66C65" w:rsidP="009E210F">
            <w:pPr>
              <w:rPr>
                <w:rFonts w:ascii="Georgia" w:hAnsi="Georgia"/>
                <w:sz w:val="18"/>
                <w:lang w:val="de-AT"/>
              </w:rPr>
            </w:pPr>
            <w:r w:rsidRPr="00BD5FB4">
              <w:rPr>
                <w:rFonts w:ascii="Georgia" w:hAnsi="Georgia"/>
                <w:sz w:val="18"/>
                <w:lang w:val="de-AT"/>
              </w:rPr>
              <w:t>B.A. in Politikwissenschaft- und Wirtschaftswissenschaften</w:t>
            </w:r>
          </w:p>
        </w:tc>
        <w:tc>
          <w:tcPr>
            <w:tcW w:w="3969" w:type="dxa"/>
            <w:gridSpan w:val="7"/>
          </w:tcPr>
          <w:p w14:paraId="51FC9814" w14:textId="0EDFD0AE" w:rsidR="00D1492F" w:rsidRPr="00BD5FB4" w:rsidRDefault="00F66C65" w:rsidP="009E210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D5FB4">
              <w:rPr>
                <w:rFonts w:ascii="Georgia" w:hAnsi="Georgia"/>
                <w:sz w:val="18"/>
              </w:rPr>
              <w:t>10</w:t>
            </w:r>
            <w:r w:rsidR="00426D7E" w:rsidRPr="00BD5FB4">
              <w:rPr>
                <w:rFonts w:ascii="Georgia" w:hAnsi="Georgia"/>
                <w:sz w:val="18"/>
              </w:rPr>
              <w:t>/20</w:t>
            </w:r>
            <w:r w:rsidR="0091331D" w:rsidRPr="00BD5FB4">
              <w:rPr>
                <w:rFonts w:ascii="Georgia" w:hAnsi="Georgia"/>
                <w:sz w:val="18"/>
              </w:rPr>
              <w:t>1</w:t>
            </w:r>
            <w:r w:rsidRPr="00BD5FB4">
              <w:rPr>
                <w:rFonts w:ascii="Georgia" w:hAnsi="Georgia"/>
                <w:sz w:val="18"/>
              </w:rPr>
              <w:t>6</w:t>
            </w:r>
            <w:r w:rsidR="00426D7E" w:rsidRPr="00BD5FB4">
              <w:rPr>
                <w:rFonts w:ascii="Georgia" w:hAnsi="Georgia"/>
                <w:sz w:val="18"/>
              </w:rPr>
              <w:t xml:space="preserve"> – </w:t>
            </w:r>
            <w:r w:rsidR="0091331D" w:rsidRPr="00BD5FB4">
              <w:rPr>
                <w:rFonts w:ascii="Georgia" w:hAnsi="Georgia"/>
                <w:sz w:val="18"/>
              </w:rPr>
              <w:t>0</w:t>
            </w:r>
            <w:r w:rsidRPr="00BD5FB4">
              <w:rPr>
                <w:rFonts w:ascii="Georgia" w:hAnsi="Georgia"/>
                <w:sz w:val="18"/>
              </w:rPr>
              <w:t>9</w:t>
            </w:r>
            <w:r w:rsidR="00426D7E" w:rsidRPr="00BD5FB4">
              <w:rPr>
                <w:rFonts w:ascii="Georgia" w:hAnsi="Georgia"/>
                <w:sz w:val="18"/>
              </w:rPr>
              <w:t>/201</w:t>
            </w:r>
            <w:r w:rsidR="0091331D" w:rsidRPr="00BD5FB4">
              <w:rPr>
                <w:rFonts w:ascii="Georgia" w:hAnsi="Georgia"/>
                <w:sz w:val="18"/>
              </w:rPr>
              <w:t>9</w:t>
            </w:r>
          </w:p>
        </w:tc>
      </w:tr>
      <w:tr w:rsidR="00D5280E" w:rsidRPr="00C32D9A" w14:paraId="4D68BFE7" w14:textId="77777777" w:rsidTr="00B35625">
        <w:trPr>
          <w:trHeight w:val="340"/>
        </w:trPr>
        <w:tc>
          <w:tcPr>
            <w:tcW w:w="10490" w:type="dxa"/>
            <w:gridSpan w:val="11"/>
            <w:vAlign w:val="bottom"/>
          </w:tcPr>
          <w:p w14:paraId="5A1AD320" w14:textId="08718A5D" w:rsidR="00426D7E" w:rsidRPr="00BD5FB4" w:rsidRDefault="00101416" w:rsidP="009E210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BD5FB4">
              <w:rPr>
                <w:rFonts w:ascii="Georgia" w:hAnsi="Georgia"/>
                <w:i/>
                <w:iCs/>
                <w:sz w:val="18"/>
              </w:rPr>
              <w:t>Vertiefung</w:t>
            </w:r>
            <w:r w:rsidR="00C32D9A">
              <w:rPr>
                <w:rFonts w:ascii="Georgia" w:hAnsi="Georgia"/>
                <w:i/>
                <w:iCs/>
                <w:sz w:val="18"/>
              </w:rPr>
              <w:t xml:space="preserve"> in</w:t>
            </w:r>
            <w:r w:rsidRPr="00BD5FB4">
              <w:rPr>
                <w:rFonts w:ascii="Georgia" w:hAnsi="Georgia"/>
                <w:i/>
                <w:iCs/>
                <w:sz w:val="18"/>
              </w:rPr>
              <w:t xml:space="preserve"> B</w:t>
            </w:r>
            <w:r w:rsidR="001C74C9" w:rsidRPr="00BD5FB4">
              <w:rPr>
                <w:rFonts w:ascii="Georgia" w:hAnsi="Georgia"/>
                <w:i/>
                <w:iCs/>
                <w:sz w:val="18"/>
              </w:rPr>
              <w:t>etriebswirtschaftslehre</w:t>
            </w:r>
          </w:p>
          <w:p w14:paraId="54BF63E9" w14:textId="76C09131" w:rsidR="001E2B28" w:rsidRPr="00BD5FB4" w:rsidRDefault="00C67264" w:rsidP="00C32D9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BD5FB4">
              <w:rPr>
                <w:rFonts w:ascii="Georgia" w:hAnsi="Georgia"/>
                <w:i/>
                <w:iCs/>
                <w:sz w:val="18"/>
              </w:rPr>
              <w:t>Bachelorarbeit zum Thema: “Schuldenentwicklung und Schuldenstruktur von OECD und Subsahara-Afrika zwischen 1981-1991 (Eine quantitative Untersuchung)“</w:t>
            </w:r>
          </w:p>
        </w:tc>
      </w:tr>
      <w:tr w:rsidR="00D5280E" w:rsidRPr="00BD5FB4" w14:paraId="1C51E2FF" w14:textId="77777777" w:rsidTr="00B35625">
        <w:trPr>
          <w:trHeight w:val="340"/>
        </w:trPr>
        <w:tc>
          <w:tcPr>
            <w:tcW w:w="6379" w:type="dxa"/>
            <w:gridSpan w:val="3"/>
            <w:vAlign w:val="bottom"/>
          </w:tcPr>
          <w:p w14:paraId="4BAC65D2" w14:textId="67BA29AC" w:rsidR="00665BF3" w:rsidRPr="00BD5FB4" w:rsidRDefault="0091331D" w:rsidP="009E210F">
            <w:pPr>
              <w:rPr>
                <w:rFonts w:ascii="Georgia" w:hAnsi="Georgia"/>
                <w:sz w:val="18"/>
                <w:lang w:val="en-US"/>
              </w:rPr>
            </w:pPr>
            <w:r w:rsidRPr="00BD5FB4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A76327" w:rsidRPr="00BD5FB4">
              <w:rPr>
                <w:rFonts w:ascii="Georgia" w:hAnsi="Georgia"/>
                <w:b/>
                <w:smallCaps/>
                <w:sz w:val="23"/>
                <w:szCs w:val="23"/>
              </w:rPr>
              <w:t>Warstein</w:t>
            </w:r>
          </w:p>
        </w:tc>
        <w:tc>
          <w:tcPr>
            <w:tcW w:w="4111" w:type="dxa"/>
            <w:gridSpan w:val="8"/>
            <w:vAlign w:val="bottom"/>
          </w:tcPr>
          <w:p w14:paraId="2FCB10D7" w14:textId="094BD15D" w:rsidR="00665BF3" w:rsidRPr="00BD5FB4" w:rsidRDefault="00F66C65" w:rsidP="009E210F">
            <w:pPr>
              <w:jc w:val="right"/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i/>
                <w:smallCaps/>
                <w:sz w:val="23"/>
                <w:szCs w:val="23"/>
              </w:rPr>
              <w:t>Warstein</w:t>
            </w:r>
          </w:p>
        </w:tc>
      </w:tr>
      <w:tr w:rsidR="0091331D" w:rsidRPr="00BD5FB4" w14:paraId="312B82BC" w14:textId="77777777" w:rsidTr="004E70D9">
        <w:trPr>
          <w:trHeight w:val="57"/>
        </w:trPr>
        <w:tc>
          <w:tcPr>
            <w:tcW w:w="6379" w:type="dxa"/>
            <w:gridSpan w:val="3"/>
            <w:vAlign w:val="bottom"/>
          </w:tcPr>
          <w:p w14:paraId="1CEE182B" w14:textId="5A1CE262" w:rsidR="0091331D" w:rsidRPr="00BD5FB4" w:rsidRDefault="0091331D" w:rsidP="009E210F">
            <w:pPr>
              <w:rPr>
                <w:rFonts w:ascii="Georgia" w:hAnsi="Georgia"/>
                <w:sz w:val="18"/>
                <w:lang w:val="de-AT"/>
              </w:rPr>
            </w:pPr>
            <w:r w:rsidRPr="00BD5FB4"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4111" w:type="dxa"/>
            <w:gridSpan w:val="8"/>
          </w:tcPr>
          <w:p w14:paraId="7521EA6E" w14:textId="74EE04D6" w:rsidR="0091331D" w:rsidRPr="00BD5FB4" w:rsidRDefault="0091331D" w:rsidP="009E210F">
            <w:pPr>
              <w:jc w:val="right"/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0</w:t>
            </w:r>
            <w:r w:rsidR="00035653">
              <w:rPr>
                <w:rFonts w:ascii="Georgia" w:hAnsi="Georgia"/>
                <w:sz w:val="18"/>
              </w:rPr>
              <w:t>8</w:t>
            </w:r>
            <w:r w:rsidRPr="00BD5FB4">
              <w:rPr>
                <w:rFonts w:ascii="Georgia" w:hAnsi="Georgia"/>
                <w:sz w:val="18"/>
              </w:rPr>
              <w:t>/2008 – 06/2016</w:t>
            </w:r>
          </w:p>
        </w:tc>
      </w:tr>
      <w:tr w:rsidR="00D5280E" w:rsidRPr="00BD5FB4" w14:paraId="3A2665B3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BD5FB4" w:rsidRDefault="006E2C9C" w:rsidP="009E210F">
            <w:pPr>
              <w:pStyle w:val="BERSCHRIFT"/>
              <w:jc w:val="center"/>
              <w:rPr>
                <w:sz w:val="28"/>
              </w:rPr>
            </w:pPr>
            <w:r w:rsidRPr="00BD5FB4">
              <w:rPr>
                <w:sz w:val="28"/>
              </w:rPr>
              <w:t>Praxiserfahrungen</w:t>
            </w:r>
          </w:p>
        </w:tc>
      </w:tr>
      <w:tr w:rsidR="00D5280E" w:rsidRPr="00BD5FB4" w14:paraId="127C64E2" w14:textId="77777777" w:rsidTr="00B35625">
        <w:trPr>
          <w:trHeight w:val="340"/>
        </w:trPr>
        <w:tc>
          <w:tcPr>
            <w:tcW w:w="7535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15321A25" w:rsidR="00665BF3" w:rsidRPr="00BD5FB4" w:rsidRDefault="00F66C65" w:rsidP="009E210F">
            <w:pPr>
              <w:rPr>
                <w:rFonts w:ascii="Georgia" w:hAnsi="Georgia"/>
                <w:sz w:val="23"/>
                <w:szCs w:val="23"/>
              </w:rPr>
            </w:pPr>
            <w:r w:rsidRPr="00BD5FB4">
              <w:rPr>
                <w:rFonts w:ascii="Georgia" w:hAnsi="Georgia"/>
                <w:b/>
                <w:smallCaps/>
                <w:sz w:val="23"/>
                <w:szCs w:val="23"/>
              </w:rPr>
              <w:t>CDU-Fraktion im Rat der Stadt Arnsberg</w:t>
            </w:r>
          </w:p>
        </w:tc>
        <w:tc>
          <w:tcPr>
            <w:tcW w:w="295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1BA777B" w:rsidR="00665BF3" w:rsidRPr="00BD5FB4" w:rsidRDefault="00F66C65" w:rsidP="009E210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D5FB4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D5280E" w:rsidRPr="00BD5FB4" w14:paraId="335D84E9" w14:textId="77777777" w:rsidTr="00B35625">
        <w:trPr>
          <w:trHeight w:val="57"/>
        </w:trPr>
        <w:tc>
          <w:tcPr>
            <w:tcW w:w="6663" w:type="dxa"/>
            <w:gridSpan w:val="5"/>
            <w:vAlign w:val="bottom"/>
          </w:tcPr>
          <w:p w14:paraId="20B1570F" w14:textId="3C524EDB" w:rsidR="00665BF3" w:rsidRPr="00BD5FB4" w:rsidRDefault="00F66C65" w:rsidP="009E210F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BD5FB4">
              <w:rPr>
                <w:rFonts w:ascii="Georgia" w:hAnsi="Georgia"/>
                <w:sz w:val="18"/>
                <w:lang w:val="en-US"/>
              </w:rPr>
              <w:t>Hauptamtlicher</w:t>
            </w:r>
            <w:proofErr w:type="spellEnd"/>
            <w:r w:rsidRPr="00BD5FB4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BD5FB4">
              <w:rPr>
                <w:rFonts w:ascii="Georgia" w:hAnsi="Georgia"/>
                <w:sz w:val="18"/>
                <w:lang w:val="en-US"/>
              </w:rPr>
              <w:t>Fraktionsgeschäftsführer</w:t>
            </w:r>
            <w:proofErr w:type="spellEnd"/>
            <w:r w:rsidR="003418E0" w:rsidRPr="00BD5FB4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827" w:type="dxa"/>
            <w:gridSpan w:val="6"/>
          </w:tcPr>
          <w:p w14:paraId="0475B997" w14:textId="0151AEF2" w:rsidR="00665BF3" w:rsidRPr="00BD5FB4" w:rsidRDefault="00665BF3" w:rsidP="009E210F">
            <w:pPr>
              <w:jc w:val="right"/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  <w:lang w:val="en-US"/>
              </w:rPr>
              <w:t xml:space="preserve">10/2019 – </w:t>
            </w:r>
            <w:proofErr w:type="spellStart"/>
            <w:r w:rsidR="00F66C65" w:rsidRPr="00BD5FB4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BD5FB4" w14:paraId="54C3D64C" w14:textId="77777777" w:rsidTr="00B35625">
        <w:tc>
          <w:tcPr>
            <w:tcW w:w="10490" w:type="dxa"/>
            <w:gridSpan w:val="11"/>
            <w:vAlign w:val="bottom"/>
          </w:tcPr>
          <w:p w14:paraId="27184178" w14:textId="4976BD6C" w:rsidR="003418E0" w:rsidRPr="00BD5FB4" w:rsidRDefault="008D66D4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Führung der Geschäfte </w:t>
            </w:r>
            <w:r w:rsidR="00313836">
              <w:rPr>
                <w:sz w:val="18"/>
                <w:lang w:val="de-AT"/>
              </w:rPr>
              <w:t xml:space="preserve">sowie persönliche Betreuung der Anliegen </w:t>
            </w:r>
            <w:r w:rsidRPr="00BD5FB4">
              <w:rPr>
                <w:sz w:val="18"/>
                <w:lang w:val="de-AT"/>
              </w:rPr>
              <w:t>für 20 Abgeordnete im Stadtrat</w:t>
            </w:r>
          </w:p>
          <w:p w14:paraId="4E60C001" w14:textId="44F44CCD" w:rsidR="00924567" w:rsidRPr="00BD5FB4" w:rsidRDefault="00924567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Budgetierung und Buchhaltung </w:t>
            </w:r>
            <w:r w:rsidR="00D37094">
              <w:rPr>
                <w:sz w:val="18"/>
                <w:lang w:val="de-AT"/>
              </w:rPr>
              <w:t xml:space="preserve">der Geschäftsprozesse </w:t>
            </w:r>
            <w:r w:rsidRPr="00BD5FB4">
              <w:rPr>
                <w:sz w:val="18"/>
                <w:lang w:val="de-AT"/>
              </w:rPr>
              <w:t>sowie Erstellung des Jahresabschlusses</w:t>
            </w:r>
          </w:p>
          <w:p w14:paraId="34FFA4C4" w14:textId="1D3A3BA0" w:rsidR="00924567" w:rsidRPr="00BD5FB4" w:rsidRDefault="00924567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Koordinierung und Steuerung </w:t>
            </w:r>
            <w:r w:rsidR="00E42D62" w:rsidRPr="00BD5FB4">
              <w:rPr>
                <w:sz w:val="18"/>
                <w:lang w:val="de-AT"/>
              </w:rPr>
              <w:t xml:space="preserve">von </w:t>
            </w:r>
            <w:r w:rsidRPr="00BD5FB4">
              <w:rPr>
                <w:sz w:val="18"/>
                <w:lang w:val="de-AT"/>
              </w:rPr>
              <w:t>Entscheidungs- und Beratungsprozessen</w:t>
            </w:r>
            <w:r w:rsidR="00C32D9A">
              <w:rPr>
                <w:sz w:val="18"/>
                <w:lang w:val="de-AT"/>
              </w:rPr>
              <w:t xml:space="preserve"> von verschiedenen Projekten im Stadtrat mit weitreichenden Folgen (Investitionsentscheidungen regelmäßig zwischen 10 bis 30 Mio. EUR)</w:t>
            </w:r>
          </w:p>
          <w:p w14:paraId="0B2DE2BA" w14:textId="70C26046" w:rsidR="00924567" w:rsidRPr="00BD5FB4" w:rsidRDefault="00E42D62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>Recherche</w:t>
            </w:r>
            <w:r w:rsidR="00924567" w:rsidRPr="00BD5FB4">
              <w:rPr>
                <w:sz w:val="18"/>
                <w:lang w:val="de-AT"/>
              </w:rPr>
              <w:t xml:space="preserve"> und </w:t>
            </w:r>
            <w:r w:rsidRPr="00BD5FB4">
              <w:rPr>
                <w:sz w:val="18"/>
                <w:lang w:val="de-AT"/>
              </w:rPr>
              <w:t>Analyse</w:t>
            </w:r>
            <w:r w:rsidR="00924567" w:rsidRPr="00BD5FB4">
              <w:rPr>
                <w:sz w:val="18"/>
                <w:lang w:val="de-AT"/>
              </w:rPr>
              <w:t xml:space="preserve"> von Informationen für </w:t>
            </w:r>
            <w:r w:rsidR="00D37094">
              <w:rPr>
                <w:sz w:val="18"/>
                <w:lang w:val="de-AT"/>
              </w:rPr>
              <w:t>relevante Entscheidungen</w:t>
            </w:r>
            <w:r w:rsidR="00924567" w:rsidRPr="00BD5FB4">
              <w:rPr>
                <w:sz w:val="18"/>
                <w:lang w:val="de-AT"/>
              </w:rPr>
              <w:t xml:space="preserve"> </w:t>
            </w:r>
          </w:p>
          <w:p w14:paraId="6359F8D7" w14:textId="77777777" w:rsidR="00DB4A12" w:rsidRDefault="002E487D" w:rsidP="009E210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Initiierung und Einbringung</w:t>
            </w:r>
            <w:r w:rsidR="008D66D4" w:rsidRPr="00BD5FB4">
              <w:rPr>
                <w:sz w:val="18"/>
                <w:lang w:val="de-AT"/>
              </w:rPr>
              <w:t xml:space="preserve"> von Anträgen </w:t>
            </w:r>
            <w:r w:rsidR="00924567" w:rsidRPr="00BD5FB4">
              <w:rPr>
                <w:sz w:val="18"/>
                <w:lang w:val="de-AT"/>
              </w:rPr>
              <w:t>und Schriftstücken</w:t>
            </w:r>
          </w:p>
          <w:p w14:paraId="6DD9BA0F" w14:textId="1ACD9549" w:rsidR="00C32D9A" w:rsidRPr="00BD5FB4" w:rsidRDefault="00C32D9A" w:rsidP="009E210F">
            <w:pPr>
              <w:pStyle w:val="Bullets"/>
              <w:rPr>
                <w:sz w:val="18"/>
                <w:lang w:val="de-AT"/>
              </w:rPr>
            </w:pPr>
            <w:proofErr w:type="spellStart"/>
            <w:r>
              <w:rPr>
                <w:sz w:val="18"/>
                <w:lang w:val="de-AT"/>
              </w:rPr>
              <w:t>Xxx</w:t>
            </w:r>
            <w:proofErr w:type="spellEnd"/>
            <w:r>
              <w:rPr>
                <w:sz w:val="18"/>
                <w:lang w:val="de-AT"/>
              </w:rPr>
              <w:t xml:space="preserve"> </w:t>
            </w:r>
          </w:p>
        </w:tc>
      </w:tr>
      <w:tr w:rsidR="00D5280E" w:rsidRPr="00BD5FB4" w14:paraId="50AFEA03" w14:textId="77777777" w:rsidTr="00B35625">
        <w:trPr>
          <w:trHeight w:val="340"/>
        </w:trPr>
        <w:tc>
          <w:tcPr>
            <w:tcW w:w="6521" w:type="dxa"/>
            <w:gridSpan w:val="4"/>
            <w:vAlign w:val="bottom"/>
          </w:tcPr>
          <w:p w14:paraId="42FB0D26" w14:textId="7DB3517B" w:rsidR="00665BF3" w:rsidRPr="00BD5FB4" w:rsidRDefault="005D659C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D5FB4">
              <w:rPr>
                <w:b/>
                <w:i w:val="0"/>
                <w:iCs w:val="0"/>
                <w:smallCaps/>
                <w:sz w:val="23"/>
                <w:szCs w:val="23"/>
              </w:rPr>
              <w:t>Infineon Technologies</w:t>
            </w:r>
            <w:r w:rsidR="00665BF3" w:rsidRPr="00BD5FB4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969" w:type="dxa"/>
            <w:gridSpan w:val="7"/>
            <w:vAlign w:val="bottom"/>
          </w:tcPr>
          <w:p w14:paraId="11E31BD8" w14:textId="28130BD9" w:rsidR="00665BF3" w:rsidRPr="00BD5FB4" w:rsidRDefault="005D659C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BD5FB4">
              <w:rPr>
                <w:iCs w:val="0"/>
                <w:smallCaps/>
                <w:sz w:val="23"/>
                <w:szCs w:val="23"/>
              </w:rPr>
              <w:t>Warstein</w:t>
            </w:r>
          </w:p>
        </w:tc>
      </w:tr>
      <w:tr w:rsidR="00D5280E" w:rsidRPr="00BD5FB4" w14:paraId="48328CB9" w14:textId="77777777" w:rsidTr="00B35625">
        <w:trPr>
          <w:trHeight w:val="57"/>
        </w:trPr>
        <w:tc>
          <w:tcPr>
            <w:tcW w:w="7535" w:type="dxa"/>
            <w:gridSpan w:val="7"/>
            <w:vAlign w:val="bottom"/>
          </w:tcPr>
          <w:p w14:paraId="74B74B41" w14:textId="23EA3500" w:rsidR="00665BF3" w:rsidRPr="00BD5FB4" w:rsidRDefault="005D659C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BD5FB4">
              <w:rPr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 w:rsidR="00665BF3" w:rsidRPr="00BD5FB4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 w:rsidRPr="00BD5FB4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 w:rsidRPr="00BD5FB4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BD5FB4">
              <w:rPr>
                <w:i w:val="0"/>
                <w:iCs w:val="0"/>
                <w:sz w:val="18"/>
                <w:lang w:val="en-US"/>
              </w:rPr>
              <w:t>High Power Segment, Quality Management, Quality Engineering</w:t>
            </w:r>
          </w:p>
        </w:tc>
        <w:tc>
          <w:tcPr>
            <w:tcW w:w="2955" w:type="dxa"/>
            <w:gridSpan w:val="4"/>
          </w:tcPr>
          <w:p w14:paraId="2CB21DEB" w14:textId="2FE07A26" w:rsidR="00665BF3" w:rsidRPr="00BD5FB4" w:rsidRDefault="00665BF3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D5FB4">
              <w:rPr>
                <w:i w:val="0"/>
                <w:iCs w:val="0"/>
                <w:sz w:val="18"/>
                <w:lang w:val="en-US"/>
              </w:rPr>
              <w:t>0</w:t>
            </w:r>
            <w:r w:rsidR="005D659C" w:rsidRPr="00BD5FB4">
              <w:rPr>
                <w:i w:val="0"/>
                <w:iCs w:val="0"/>
                <w:sz w:val="18"/>
                <w:lang w:val="en-US"/>
              </w:rPr>
              <w:t>3</w:t>
            </w:r>
            <w:r w:rsidRPr="00BD5FB4">
              <w:rPr>
                <w:i w:val="0"/>
                <w:iCs w:val="0"/>
                <w:sz w:val="18"/>
                <w:lang w:val="en-US"/>
              </w:rPr>
              <w:t>/2019 – 09/2019</w:t>
            </w:r>
          </w:p>
        </w:tc>
      </w:tr>
      <w:tr w:rsidR="00D5280E" w:rsidRPr="00BD5FB4" w14:paraId="7C4155D6" w14:textId="77777777" w:rsidTr="00B35625">
        <w:tc>
          <w:tcPr>
            <w:tcW w:w="10490" w:type="dxa"/>
            <w:gridSpan w:val="11"/>
            <w:vAlign w:val="bottom"/>
          </w:tcPr>
          <w:p w14:paraId="1A135F1D" w14:textId="26E7663D" w:rsidR="0091331D" w:rsidRPr="00BD5FB4" w:rsidRDefault="00C844A4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Erstellung von Datenbanken und Auswertungen für verschiedene KPI für die Qualitätsabteilung in Excel </w:t>
            </w:r>
          </w:p>
          <w:p w14:paraId="665C229A" w14:textId="77777777" w:rsidR="00313836" w:rsidRDefault="00EF2411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Optimierung und Automatisierung von Auswertungen sowie </w:t>
            </w:r>
            <w:proofErr w:type="spellStart"/>
            <w:r w:rsidRPr="00BD5FB4">
              <w:rPr>
                <w:sz w:val="18"/>
                <w:lang w:val="de-AT"/>
              </w:rPr>
              <w:t>Reportings</w:t>
            </w:r>
            <w:proofErr w:type="spellEnd"/>
            <w:r w:rsidRPr="00BD5FB4">
              <w:rPr>
                <w:sz w:val="18"/>
                <w:lang w:val="de-AT"/>
              </w:rPr>
              <w:t xml:space="preserve"> in Excel durch die Nutzung </w:t>
            </w:r>
          </w:p>
          <w:p w14:paraId="3658805E" w14:textId="0A699B86" w:rsidR="00BA215A" w:rsidRPr="00BD5FB4" w:rsidRDefault="00EF2411" w:rsidP="00313836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>von VBA sowie die Einbindung von SAP-Schnittstellen</w:t>
            </w:r>
            <w:r w:rsidR="00E67FED">
              <w:rPr>
                <w:sz w:val="18"/>
                <w:lang w:val="de-AT"/>
              </w:rPr>
              <w:t xml:space="preserve"> (Eigenständig initiiertes Projekt)</w:t>
            </w:r>
          </w:p>
        </w:tc>
      </w:tr>
      <w:tr w:rsidR="0091331D" w:rsidRPr="00BD5FB4" w14:paraId="0D4DF1FA" w14:textId="77777777" w:rsidTr="00B35625">
        <w:trPr>
          <w:trHeight w:val="340"/>
        </w:trPr>
        <w:tc>
          <w:tcPr>
            <w:tcW w:w="7535" w:type="dxa"/>
            <w:gridSpan w:val="7"/>
            <w:vAlign w:val="bottom"/>
          </w:tcPr>
          <w:p w14:paraId="52DCB940" w14:textId="420EAF6C" w:rsidR="0091331D" w:rsidRPr="00BD5FB4" w:rsidRDefault="00E927B4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D5FB4">
              <w:rPr>
                <w:b/>
                <w:i w:val="0"/>
                <w:iCs w:val="0"/>
                <w:smallCaps/>
                <w:sz w:val="23"/>
                <w:szCs w:val="23"/>
              </w:rPr>
              <w:t>Europäisches Parlament</w:t>
            </w:r>
          </w:p>
        </w:tc>
        <w:tc>
          <w:tcPr>
            <w:tcW w:w="2955" w:type="dxa"/>
            <w:gridSpan w:val="4"/>
            <w:vAlign w:val="bottom"/>
          </w:tcPr>
          <w:p w14:paraId="00F3353C" w14:textId="0E5EF081" w:rsidR="0091331D" w:rsidRPr="00BD5FB4" w:rsidRDefault="00E927B4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BD5FB4">
              <w:rPr>
                <w:iCs w:val="0"/>
                <w:smallCaps/>
                <w:sz w:val="23"/>
                <w:szCs w:val="23"/>
              </w:rPr>
              <w:t>Brüssel, Belgien</w:t>
            </w:r>
          </w:p>
        </w:tc>
      </w:tr>
      <w:tr w:rsidR="00D5280E" w:rsidRPr="00BD5FB4" w14:paraId="7A1EBBAB" w14:textId="77777777" w:rsidTr="00B35625">
        <w:trPr>
          <w:trHeight w:val="57"/>
        </w:trPr>
        <w:tc>
          <w:tcPr>
            <w:tcW w:w="7513" w:type="dxa"/>
            <w:gridSpan w:val="6"/>
            <w:vAlign w:val="bottom"/>
          </w:tcPr>
          <w:p w14:paraId="06A0ABEE" w14:textId="5D8AF792" w:rsidR="00665BF3" w:rsidRPr="00BD5FB4" w:rsidRDefault="00D5280E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D5FB4">
              <w:rPr>
                <w:i w:val="0"/>
                <w:iCs w:val="0"/>
                <w:sz w:val="18"/>
              </w:rPr>
              <w:t>Praktikant</w:t>
            </w:r>
            <w:r w:rsidR="00665BF3" w:rsidRPr="00BD5FB4">
              <w:rPr>
                <w:i w:val="0"/>
                <w:iCs w:val="0"/>
                <w:sz w:val="18"/>
              </w:rPr>
              <w:t xml:space="preserve"> </w:t>
            </w:r>
            <w:r w:rsidR="0091331D" w:rsidRPr="00BD5FB4">
              <w:rPr>
                <w:i w:val="0"/>
                <w:iCs w:val="0"/>
                <w:sz w:val="18"/>
              </w:rPr>
              <w:t>im</w:t>
            </w:r>
            <w:r w:rsidR="00665BF3" w:rsidRPr="00BD5FB4">
              <w:rPr>
                <w:i w:val="0"/>
                <w:iCs w:val="0"/>
                <w:sz w:val="18"/>
              </w:rPr>
              <w:t xml:space="preserve"> </w:t>
            </w:r>
            <w:r w:rsidR="00361546" w:rsidRPr="00BD5FB4">
              <w:rPr>
                <w:i w:val="0"/>
                <w:iCs w:val="0"/>
                <w:sz w:val="18"/>
              </w:rPr>
              <w:t>Büro Dr. Peter Liese (</w:t>
            </w:r>
            <w:r w:rsidR="00361546" w:rsidRPr="004E70D9">
              <w:rPr>
                <w:sz w:val="18"/>
              </w:rPr>
              <w:t>Umweltpolitischer Sprecher EVP-Fraktion</w:t>
            </w:r>
            <w:r w:rsidR="00361546" w:rsidRPr="00BD5FB4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2977" w:type="dxa"/>
            <w:gridSpan w:val="5"/>
          </w:tcPr>
          <w:p w14:paraId="59E67B8D" w14:textId="5E7108C8" w:rsidR="00665BF3" w:rsidRPr="00BD5FB4" w:rsidRDefault="00E927B4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D5FB4">
              <w:rPr>
                <w:i w:val="0"/>
                <w:iCs w:val="0"/>
                <w:sz w:val="18"/>
                <w:lang w:val="en-US"/>
              </w:rPr>
              <w:t>10</w:t>
            </w:r>
            <w:r w:rsidR="00665BF3" w:rsidRPr="00BD5FB4">
              <w:rPr>
                <w:i w:val="0"/>
                <w:iCs w:val="0"/>
                <w:sz w:val="18"/>
                <w:lang w:val="en-US"/>
              </w:rPr>
              <w:t xml:space="preserve">/2018 – </w:t>
            </w:r>
            <w:r w:rsidRPr="00BD5FB4">
              <w:rPr>
                <w:i w:val="0"/>
                <w:iCs w:val="0"/>
                <w:sz w:val="18"/>
                <w:lang w:val="en-US"/>
              </w:rPr>
              <w:t>01</w:t>
            </w:r>
            <w:r w:rsidR="00665BF3" w:rsidRPr="00BD5FB4">
              <w:rPr>
                <w:i w:val="0"/>
                <w:iCs w:val="0"/>
                <w:sz w:val="18"/>
                <w:lang w:val="en-US"/>
              </w:rPr>
              <w:t>/201</w:t>
            </w:r>
            <w:r w:rsidRPr="00BD5FB4">
              <w:rPr>
                <w:i w:val="0"/>
                <w:iCs w:val="0"/>
                <w:sz w:val="18"/>
                <w:lang w:val="en-US"/>
              </w:rPr>
              <w:t>9</w:t>
            </w:r>
          </w:p>
        </w:tc>
      </w:tr>
      <w:tr w:rsidR="00D5280E" w:rsidRPr="00BD5FB4" w14:paraId="76B55717" w14:textId="77777777" w:rsidTr="00B35625">
        <w:tc>
          <w:tcPr>
            <w:tcW w:w="10490" w:type="dxa"/>
            <w:gridSpan w:val="11"/>
            <w:vAlign w:val="bottom"/>
          </w:tcPr>
          <w:p w14:paraId="0F79FC20" w14:textId="77777777" w:rsidR="00FD20B3" w:rsidRDefault="00206512" w:rsidP="009E210F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Interaktionen und Austausch mit nationalen und europäischen Institutionen, Verbänden und Organisationen </w:t>
            </w:r>
          </w:p>
          <w:p w14:paraId="2CBDD47D" w14:textId="1F07F620" w:rsidR="0091331D" w:rsidRDefault="00206512" w:rsidP="00FD20B3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>wie der Europäischen Kommission</w:t>
            </w:r>
            <w:r w:rsidR="00F777C3">
              <w:rPr>
                <w:sz w:val="18"/>
                <w:lang w:val="de-AT"/>
              </w:rPr>
              <w:t xml:space="preserve"> und</w:t>
            </w:r>
            <w:r w:rsidRPr="00BD5FB4">
              <w:rPr>
                <w:sz w:val="18"/>
                <w:lang w:val="de-AT"/>
              </w:rPr>
              <w:t xml:space="preserve"> dem Deutschen Bundestag sowie </w:t>
            </w:r>
            <w:r w:rsidR="000062E5" w:rsidRPr="00BD5FB4">
              <w:rPr>
                <w:sz w:val="18"/>
                <w:lang w:val="de-AT"/>
              </w:rPr>
              <w:t>Abgeordneten aus ganz Europa</w:t>
            </w:r>
          </w:p>
          <w:p w14:paraId="5E301C2A" w14:textId="670AFF17" w:rsidR="0091331D" w:rsidRPr="002A3FD9" w:rsidRDefault="00F777C3" w:rsidP="002A3FD9">
            <w:pPr>
              <w:pStyle w:val="Bullets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Wissenschaftliche Recherchen und Analysen </w:t>
            </w:r>
            <w:r w:rsidR="002A3FD9">
              <w:rPr>
                <w:sz w:val="18"/>
                <w:lang w:val="de-AT"/>
              </w:rPr>
              <w:t>zu</w:t>
            </w:r>
            <w:r w:rsidRPr="00BD5FB4">
              <w:rPr>
                <w:sz w:val="18"/>
                <w:lang w:val="de-AT"/>
              </w:rPr>
              <w:t xml:space="preserve"> E-Mobilität durch Wasserstoff</w:t>
            </w:r>
          </w:p>
        </w:tc>
      </w:tr>
      <w:tr w:rsidR="00D5280E" w:rsidRPr="00BD5FB4" w14:paraId="414B4085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BD5FB4" w:rsidRDefault="00C00974" w:rsidP="009E210F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BD5FB4">
              <w:rPr>
                <w:sz w:val="28"/>
              </w:rPr>
              <w:t>Ausseruniversitäres</w:t>
            </w:r>
            <w:proofErr w:type="spellEnd"/>
            <w:r w:rsidR="00D5280E" w:rsidRPr="00BD5FB4">
              <w:rPr>
                <w:sz w:val="28"/>
              </w:rPr>
              <w:t xml:space="preserve"> Engagement</w:t>
            </w:r>
          </w:p>
        </w:tc>
      </w:tr>
      <w:tr w:rsidR="00CE28CC" w:rsidRPr="00BD5FB4" w14:paraId="74251178" w14:textId="77777777" w:rsidTr="00B35625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49ABF96" w:rsidR="00CE28CC" w:rsidRPr="00BD5FB4" w:rsidRDefault="001D22DD" w:rsidP="009E210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BD5FB4"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proofErr w:type="spellEnd"/>
            <w:r w:rsidRPr="00BD5FB4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1680E2F5" w:rsidR="00CE28CC" w:rsidRPr="00BD5FB4" w:rsidRDefault="00CE28CC" w:rsidP="009E210F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</w:p>
        </w:tc>
      </w:tr>
      <w:tr w:rsidR="00D5280E" w:rsidRPr="00BD5FB4" w14:paraId="4F59C612" w14:textId="77777777" w:rsidTr="00B35625">
        <w:trPr>
          <w:trHeight w:val="57"/>
        </w:trPr>
        <w:tc>
          <w:tcPr>
            <w:tcW w:w="7552" w:type="dxa"/>
            <w:gridSpan w:val="8"/>
            <w:vAlign w:val="bottom"/>
          </w:tcPr>
          <w:p w14:paraId="32F07601" w14:textId="7EDA2B68" w:rsidR="00665BF3" w:rsidRPr="00BD5FB4" w:rsidRDefault="00AA5A9C" w:rsidP="009E210F">
            <w:pPr>
              <w:pStyle w:val="Beschreibung"/>
              <w:rPr>
                <w:sz w:val="18"/>
                <w:lang w:val="de-AT"/>
              </w:rPr>
            </w:pPr>
            <w:r w:rsidRPr="00BD5FB4">
              <w:rPr>
                <w:sz w:val="18"/>
                <w:lang w:val="de-AT"/>
              </w:rPr>
              <w:t xml:space="preserve">Aktives Mitglied </w:t>
            </w:r>
            <w:r w:rsidR="001D22DD" w:rsidRPr="00BD5FB4">
              <w:rPr>
                <w:sz w:val="18"/>
                <w:lang w:val="de-AT"/>
              </w:rPr>
              <w:t>im Coaching-Netzwerk einer Karriereberatung für Studierende</w:t>
            </w:r>
          </w:p>
        </w:tc>
        <w:tc>
          <w:tcPr>
            <w:tcW w:w="2938" w:type="dxa"/>
            <w:gridSpan w:val="3"/>
          </w:tcPr>
          <w:p w14:paraId="45DD2178" w14:textId="52ED23AB" w:rsidR="00665BF3" w:rsidRPr="00BD5FB4" w:rsidRDefault="00CE28CC" w:rsidP="009E210F">
            <w:pPr>
              <w:pStyle w:val="Beschreibung"/>
              <w:jc w:val="right"/>
              <w:rPr>
                <w:sz w:val="18"/>
                <w:lang w:val="en-US"/>
              </w:rPr>
            </w:pPr>
            <w:r w:rsidRPr="00BD5FB4">
              <w:rPr>
                <w:sz w:val="18"/>
                <w:lang w:val="en-US"/>
              </w:rPr>
              <w:t>0</w:t>
            </w:r>
            <w:r w:rsidR="001D22DD" w:rsidRPr="00BD5FB4">
              <w:rPr>
                <w:sz w:val="18"/>
                <w:lang w:val="en-US"/>
              </w:rPr>
              <w:t>6</w:t>
            </w:r>
            <w:r w:rsidR="00665BF3" w:rsidRPr="00BD5FB4">
              <w:rPr>
                <w:sz w:val="18"/>
                <w:lang w:val="en-US"/>
              </w:rPr>
              <w:t>/</w:t>
            </w:r>
            <w:r w:rsidR="001D22DD" w:rsidRPr="00BD5FB4">
              <w:rPr>
                <w:sz w:val="18"/>
                <w:lang w:val="en-US"/>
              </w:rPr>
              <w:t>2023</w:t>
            </w:r>
            <w:r w:rsidR="00665BF3" w:rsidRPr="00BD5FB4">
              <w:rPr>
                <w:sz w:val="18"/>
                <w:lang w:val="en-US"/>
              </w:rPr>
              <w:t xml:space="preserve"> – </w:t>
            </w:r>
            <w:proofErr w:type="spellStart"/>
            <w:r w:rsidR="00AA5A9C" w:rsidRPr="00BD5FB4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BD5FB4" w14:paraId="02437711" w14:textId="77777777" w:rsidTr="00B35625">
        <w:trPr>
          <w:trHeight w:val="193"/>
        </w:trPr>
        <w:tc>
          <w:tcPr>
            <w:tcW w:w="10490" w:type="dxa"/>
            <w:gridSpan w:val="11"/>
            <w:vAlign w:val="bottom"/>
          </w:tcPr>
          <w:p w14:paraId="7CA4D9D0" w14:textId="26A5C38D" w:rsidR="00AA5A9C" w:rsidRPr="00BD5FB4" w:rsidRDefault="001D22DD" w:rsidP="009E210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BD5FB4">
              <w:rPr>
                <w:i/>
                <w:sz w:val="18"/>
                <w:lang w:val="de-AT"/>
              </w:rPr>
              <w:t>Fachliche und persönliche Weiterentwicklung durch Vorbereitungskurse für den Arbeitsalltag i</w:t>
            </w:r>
            <w:r w:rsidR="00EF534C" w:rsidRPr="00BD5FB4">
              <w:rPr>
                <w:i/>
                <w:sz w:val="18"/>
                <w:lang w:val="de-AT"/>
              </w:rPr>
              <w:t>m</w:t>
            </w:r>
            <w:r w:rsidRPr="00BD5FB4">
              <w:rPr>
                <w:i/>
                <w:sz w:val="18"/>
                <w:lang w:val="de-AT"/>
              </w:rPr>
              <w:t xml:space="preserve"> Investment Banking (MS Office, Branchen-Verständnis</w:t>
            </w:r>
            <w:r w:rsidR="00EF534C" w:rsidRPr="00BD5FB4">
              <w:rPr>
                <w:i/>
                <w:sz w:val="18"/>
                <w:lang w:val="de-AT"/>
              </w:rPr>
              <w:t xml:space="preserve">, Unternehmensbewertung mit DCF und Multiples via Excel, </w:t>
            </w:r>
            <w:r w:rsidRPr="00BD5FB4">
              <w:rPr>
                <w:i/>
                <w:sz w:val="18"/>
                <w:lang w:val="de-AT"/>
              </w:rPr>
              <w:t>…)</w:t>
            </w:r>
          </w:p>
          <w:p w14:paraId="68CFAD97" w14:textId="0852EF59" w:rsidR="00F64C22" w:rsidRPr="00BD5FB4" w:rsidRDefault="001D22DD" w:rsidP="009E210F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BD5FB4">
              <w:rPr>
                <w:i/>
                <w:sz w:val="18"/>
                <w:lang w:val="de-AT"/>
              </w:rPr>
              <w:t xml:space="preserve">Aufbau eines DACH-weiten Netzwerks aus über 1750 Studierenden mit hohem Interesse an Finance und Consulting </w:t>
            </w:r>
            <w:r w:rsidR="00DF06D9" w:rsidRPr="00BD5FB4">
              <w:rPr>
                <w:i/>
                <w:sz w:val="18"/>
                <w:lang w:val="de-AT"/>
              </w:rPr>
              <w:t xml:space="preserve">sowie von verschiedenen Experten </w:t>
            </w:r>
            <w:r w:rsidR="00887248" w:rsidRPr="00BD5FB4">
              <w:rPr>
                <w:i/>
                <w:sz w:val="18"/>
                <w:lang w:val="de-AT"/>
              </w:rPr>
              <w:t>und Mentoren mit jahrelanger Berufserfahrung in diesen Branchen</w:t>
            </w:r>
          </w:p>
        </w:tc>
      </w:tr>
      <w:tr w:rsidR="00F64FA7" w:rsidRPr="00BD5FB4" w14:paraId="4AF19DD1" w14:textId="77777777" w:rsidTr="00252109">
        <w:trPr>
          <w:trHeight w:val="340"/>
        </w:trPr>
        <w:tc>
          <w:tcPr>
            <w:tcW w:w="6663" w:type="dxa"/>
            <w:gridSpan w:val="5"/>
            <w:vAlign w:val="bottom"/>
          </w:tcPr>
          <w:p w14:paraId="7756FD9A" w14:textId="21205D90" w:rsidR="00F64FA7" w:rsidRPr="00BD5FB4" w:rsidRDefault="001C74C9" w:rsidP="009E210F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BD5FB4">
              <w:rPr>
                <w:b/>
                <w:i w:val="0"/>
                <w:iCs w:val="0"/>
                <w:smallCaps/>
                <w:sz w:val="23"/>
                <w:szCs w:val="23"/>
              </w:rPr>
              <w:t>Christlich Demokratische Union Deutschlands</w:t>
            </w:r>
          </w:p>
        </w:tc>
        <w:tc>
          <w:tcPr>
            <w:tcW w:w="3827" w:type="dxa"/>
            <w:gridSpan w:val="6"/>
            <w:vAlign w:val="bottom"/>
          </w:tcPr>
          <w:p w14:paraId="30626CB8" w14:textId="6F1EF9B5" w:rsidR="00F64FA7" w:rsidRPr="00BD5FB4" w:rsidRDefault="00F64FA7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</w:p>
        </w:tc>
      </w:tr>
      <w:tr w:rsidR="00F64FA7" w:rsidRPr="00BD5FB4" w14:paraId="56372BDE" w14:textId="77777777" w:rsidTr="00B35625">
        <w:trPr>
          <w:trHeight w:val="193"/>
        </w:trPr>
        <w:tc>
          <w:tcPr>
            <w:tcW w:w="8119" w:type="dxa"/>
            <w:gridSpan w:val="10"/>
            <w:vAlign w:val="bottom"/>
          </w:tcPr>
          <w:p w14:paraId="3C87D247" w14:textId="5A5F2208" w:rsidR="00F64FA7" w:rsidRPr="00BD5FB4" w:rsidRDefault="00202191" w:rsidP="009E210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Persönlicher Assistent bei der </w:t>
            </w:r>
            <w:r w:rsidR="00586BFA" w:rsidRPr="00BD5FB4">
              <w:rPr>
                <w:i w:val="0"/>
                <w:iCs w:val="0"/>
                <w:sz w:val="18"/>
                <w:lang w:val="de-AT"/>
              </w:rPr>
              <w:t xml:space="preserve">Europawahlkampagne </w:t>
            </w:r>
            <w:r w:rsidR="0091500E" w:rsidRPr="00BD5FB4">
              <w:rPr>
                <w:i w:val="0"/>
                <w:iCs w:val="0"/>
                <w:sz w:val="18"/>
                <w:lang w:val="de-AT"/>
              </w:rPr>
              <w:t xml:space="preserve">des </w:t>
            </w:r>
            <w:r w:rsidR="00586BFA" w:rsidRPr="00BD5FB4">
              <w:rPr>
                <w:i w:val="0"/>
                <w:iCs w:val="0"/>
                <w:sz w:val="18"/>
                <w:lang w:val="de-AT"/>
              </w:rPr>
              <w:t>Spitzenkandidat</w:t>
            </w:r>
            <w:r w:rsidR="0091500E" w:rsidRPr="00BD5FB4">
              <w:rPr>
                <w:i w:val="0"/>
                <w:iCs w:val="0"/>
                <w:sz w:val="18"/>
                <w:lang w:val="de-AT"/>
              </w:rPr>
              <w:t xml:space="preserve">en in </w:t>
            </w:r>
            <w:r w:rsidR="00586BFA" w:rsidRPr="00BD5FB4">
              <w:rPr>
                <w:i w:val="0"/>
                <w:iCs w:val="0"/>
                <w:sz w:val="18"/>
                <w:lang w:val="de-AT"/>
              </w:rPr>
              <w:t>Nordrhein-Westfalen</w:t>
            </w:r>
          </w:p>
        </w:tc>
        <w:tc>
          <w:tcPr>
            <w:tcW w:w="2371" w:type="dxa"/>
          </w:tcPr>
          <w:p w14:paraId="288A2195" w14:textId="470028CB" w:rsidR="00F64FA7" w:rsidRPr="00BD5FB4" w:rsidRDefault="0091500E" w:rsidP="009E210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D5FB4">
              <w:rPr>
                <w:i w:val="0"/>
                <w:iCs w:val="0"/>
                <w:sz w:val="18"/>
                <w:lang w:val="en-US"/>
              </w:rPr>
              <w:t>03</w:t>
            </w:r>
            <w:r w:rsidR="00F64FA7" w:rsidRPr="00BD5FB4">
              <w:rPr>
                <w:i w:val="0"/>
                <w:iCs w:val="0"/>
                <w:sz w:val="18"/>
                <w:lang w:val="en-US"/>
              </w:rPr>
              <w:t>/201</w:t>
            </w:r>
            <w:r w:rsidRPr="00BD5FB4">
              <w:rPr>
                <w:i w:val="0"/>
                <w:iCs w:val="0"/>
                <w:sz w:val="18"/>
                <w:lang w:val="en-US"/>
              </w:rPr>
              <w:t>9</w:t>
            </w:r>
            <w:r w:rsidR="00F64FA7" w:rsidRPr="00BD5FB4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Pr="00BD5FB4">
              <w:rPr>
                <w:i w:val="0"/>
                <w:iCs w:val="0"/>
                <w:sz w:val="18"/>
                <w:lang w:val="en-US"/>
              </w:rPr>
              <w:t>6</w:t>
            </w:r>
            <w:r w:rsidR="00F64FA7" w:rsidRPr="00BD5FB4">
              <w:rPr>
                <w:i w:val="0"/>
                <w:iCs w:val="0"/>
                <w:sz w:val="18"/>
                <w:lang w:val="en-US"/>
              </w:rPr>
              <w:t>/2019</w:t>
            </w:r>
          </w:p>
        </w:tc>
      </w:tr>
      <w:tr w:rsidR="00CE28CC" w:rsidRPr="00BD5FB4" w14:paraId="7ECB507F" w14:textId="77777777" w:rsidTr="00B35625">
        <w:trPr>
          <w:trHeight w:val="193"/>
        </w:trPr>
        <w:tc>
          <w:tcPr>
            <w:tcW w:w="10490" w:type="dxa"/>
            <w:gridSpan w:val="11"/>
            <w:vAlign w:val="bottom"/>
          </w:tcPr>
          <w:p w14:paraId="08B003C2" w14:textId="77777777" w:rsidR="004067B8" w:rsidRPr="00B275D8" w:rsidRDefault="00586BFA" w:rsidP="009E210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BD5FB4">
              <w:rPr>
                <w:i/>
                <w:sz w:val="18"/>
                <w:lang w:val="de-AT"/>
              </w:rPr>
              <w:t>Management und Koordination von Dienstleistern und Personal</w:t>
            </w:r>
          </w:p>
          <w:p w14:paraId="57F06412" w14:textId="5579FFFB" w:rsidR="00B275D8" w:rsidRPr="00B275D8" w:rsidRDefault="00B275D8" w:rsidP="00B275D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BD5FB4">
              <w:rPr>
                <w:i/>
                <w:sz w:val="18"/>
                <w:lang w:val="de-AT"/>
              </w:rPr>
              <w:t>Budgetierung und Überwachung von Wahlkampagnen</w:t>
            </w:r>
          </w:p>
          <w:p w14:paraId="2CC438FF" w14:textId="47E5F726" w:rsidR="00586BFA" w:rsidRPr="00BD5FB4" w:rsidRDefault="002D6A9C" w:rsidP="009E210F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BD5FB4">
              <w:rPr>
                <w:i/>
                <w:iCs/>
                <w:sz w:val="18"/>
                <w:lang w:val="de-AT"/>
              </w:rPr>
              <w:t>Persönliche Betreuung des Abgeordneten</w:t>
            </w:r>
          </w:p>
        </w:tc>
      </w:tr>
      <w:tr w:rsidR="00CE28CC" w:rsidRPr="00BD5FB4" w14:paraId="482569A2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BD5FB4" w:rsidRDefault="00CE28CC" w:rsidP="009E210F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BD5FB4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BD5FB4" w14:paraId="2B257790" w14:textId="77777777" w:rsidTr="00202191">
        <w:trPr>
          <w:trHeight w:val="340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15B2C431" w14:textId="24268225" w:rsidR="000900D1" w:rsidRPr="00BD5FB4" w:rsidRDefault="00CE28CC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9214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1F4A8C52" w:rsidR="00CE28CC" w:rsidRPr="00BD5FB4" w:rsidRDefault="00CE28CC" w:rsidP="009E210F">
            <w:pPr>
              <w:rPr>
                <w:rFonts w:ascii="Georgia" w:hAnsi="Georgia"/>
                <w:sz w:val="18"/>
                <w:lang w:val="de-AT"/>
              </w:rPr>
            </w:pPr>
            <w:r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</w:t>
            </w:r>
            <w:r w:rsidR="005171A7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; T</w:t>
            </w:r>
            <w:r w:rsidR="00350036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OEFL 108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5171A7"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>Russisch (</w:t>
            </w:r>
            <w:r w:rsidR="005171A7" w:rsidRPr="004D2F8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Verhandlungssicher</w:t>
            </w:r>
            <w:r w:rsidR="00350036"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C32D9A" w14:paraId="45706C3F" w14:textId="77777777" w:rsidTr="00202191">
        <w:trPr>
          <w:trHeight w:val="283"/>
        </w:trPr>
        <w:tc>
          <w:tcPr>
            <w:tcW w:w="1276" w:type="dxa"/>
            <w:vAlign w:val="bottom"/>
          </w:tcPr>
          <w:p w14:paraId="57688BDA" w14:textId="350496FE" w:rsidR="00CE28CC" w:rsidRPr="00BD5FB4" w:rsidRDefault="00CE28CC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9214" w:type="dxa"/>
            <w:gridSpan w:val="10"/>
            <w:vAlign w:val="bottom"/>
          </w:tcPr>
          <w:p w14:paraId="60CA2168" w14:textId="03BBCB28" w:rsidR="00CE28CC" w:rsidRPr="003D4F20" w:rsidRDefault="00CE28CC" w:rsidP="009E210F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</w:t>
            </w:r>
            <w:r w:rsidR="001E2B28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>Microsoft VBA</w:t>
            </w:r>
            <w:r w:rsidR="002D6A9C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1E2B28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350036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>IBM SPSS</w:t>
            </w:r>
            <w:r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350036" w:rsidRPr="003D4F20">
              <w:rPr>
                <w:rFonts w:ascii="Georgia" w:hAnsi="Georgia" w:cs="Georgia"/>
                <w:color w:val="000000"/>
                <w:sz w:val="18"/>
                <w:lang w:val="en-US"/>
              </w:rPr>
              <w:t>Stata</w:t>
            </w:r>
          </w:p>
        </w:tc>
      </w:tr>
      <w:tr w:rsidR="00CE28CC" w:rsidRPr="00BD5FB4" w14:paraId="70CB01B0" w14:textId="77777777" w:rsidTr="00202191">
        <w:trPr>
          <w:trHeight w:val="283"/>
        </w:trPr>
        <w:tc>
          <w:tcPr>
            <w:tcW w:w="1276" w:type="dxa"/>
            <w:vAlign w:val="bottom"/>
          </w:tcPr>
          <w:p w14:paraId="04F58216" w14:textId="4666227F" w:rsidR="000900D1" w:rsidRPr="00BD5FB4" w:rsidRDefault="00CE28CC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9214" w:type="dxa"/>
            <w:gridSpan w:val="10"/>
            <w:vAlign w:val="bottom"/>
          </w:tcPr>
          <w:p w14:paraId="598C2742" w14:textId="4D68BEA2" w:rsidR="00CE28CC" w:rsidRPr="00BD5FB4" w:rsidRDefault="001E2B28" w:rsidP="009E210F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>Schwimmen</w:t>
            </w:r>
            <w:r w:rsidR="00CE28CC"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CE28CC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BA619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Zertifizierter</w:t>
            </w:r>
            <w:r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Rettungsschwimmer</w:t>
            </w:r>
            <w:r w:rsidR="00CE28CC" w:rsidRPr="00BD5FB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E28CC" w:rsidRPr="00BD5FB4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BD5FB4">
              <w:rPr>
                <w:rFonts w:ascii="Georgia" w:hAnsi="Georgia" w:cs="Georgia"/>
                <w:color w:val="000000"/>
                <w:sz w:val="18"/>
              </w:rPr>
              <w:t>Laufen</w:t>
            </w:r>
            <w:r w:rsidR="00CE28CC" w:rsidRPr="00BD5FB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975F74" w:rsidRPr="00BD5FB4">
              <w:rPr>
                <w:rFonts w:ascii="Georgia" w:hAnsi="Georgia" w:cs="Georgia"/>
                <w:color w:val="000000"/>
                <w:sz w:val="18"/>
              </w:rPr>
              <w:t>Computer (</w:t>
            </w:r>
            <w:r w:rsidR="00975F74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Blockchain</w:t>
            </w:r>
            <w:r w:rsidR="007845FA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75F74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Soft</w:t>
            </w:r>
            <w:r w:rsidR="00202191">
              <w:rPr>
                <w:rFonts w:ascii="Georgia" w:hAnsi="Georgia" w:cs="Georgia"/>
                <w:i/>
                <w:iCs/>
                <w:color w:val="000000"/>
                <w:sz w:val="18"/>
              </w:rPr>
              <w:t>- &amp; Hard</w:t>
            </w:r>
            <w:r w:rsidR="00975F74" w:rsidRPr="00BD5FB4">
              <w:rPr>
                <w:rFonts w:ascii="Georgia" w:hAnsi="Georgia" w:cs="Georgia"/>
                <w:i/>
                <w:iCs/>
                <w:color w:val="000000"/>
                <w:sz w:val="18"/>
              </w:rPr>
              <w:t>ware</w:t>
            </w:r>
            <w:r w:rsidR="008C43F4" w:rsidRPr="00BD5FB4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BD5FB4" w14:paraId="071AB173" w14:textId="77777777" w:rsidTr="00202191">
        <w:trPr>
          <w:trHeight w:val="624"/>
        </w:trPr>
        <w:tc>
          <w:tcPr>
            <w:tcW w:w="3261" w:type="dxa"/>
            <w:gridSpan w:val="2"/>
            <w:vAlign w:val="bottom"/>
          </w:tcPr>
          <w:p w14:paraId="406B03AC" w14:textId="424EE255" w:rsidR="00CE28CC" w:rsidRPr="00BD5FB4" w:rsidRDefault="002D2B32" w:rsidP="009E210F">
            <w:pPr>
              <w:rPr>
                <w:rFonts w:ascii="Georgia" w:hAnsi="Georgia"/>
                <w:sz w:val="18"/>
              </w:rPr>
            </w:pPr>
            <w:r w:rsidRPr="00BD5FB4">
              <w:rPr>
                <w:rFonts w:ascii="Georgia" w:hAnsi="Georgia"/>
                <w:sz w:val="18"/>
              </w:rPr>
              <w:t>Frankfurt</w:t>
            </w:r>
            <w:r w:rsidR="00CE28CC" w:rsidRPr="00BD5FB4">
              <w:rPr>
                <w:rFonts w:ascii="Georgia" w:hAnsi="Georgia"/>
                <w:sz w:val="18"/>
              </w:rPr>
              <w:t xml:space="preserve">, </w:t>
            </w:r>
            <w:r w:rsidR="008C43F4" w:rsidRPr="00BD5FB4">
              <w:rPr>
                <w:rFonts w:ascii="Georgia" w:hAnsi="Georgia"/>
                <w:sz w:val="18"/>
              </w:rPr>
              <w:t>01</w:t>
            </w:r>
            <w:r w:rsidR="00CE28CC" w:rsidRPr="00BD5FB4">
              <w:rPr>
                <w:rFonts w:ascii="Georgia" w:hAnsi="Georgia"/>
                <w:sz w:val="18"/>
              </w:rPr>
              <w:t>.</w:t>
            </w:r>
            <w:r w:rsidR="008D66D4" w:rsidRPr="00BD5FB4">
              <w:rPr>
                <w:rFonts w:ascii="Georgia" w:hAnsi="Georgia"/>
                <w:sz w:val="18"/>
              </w:rPr>
              <w:t>0</w:t>
            </w:r>
            <w:r w:rsidR="008C43F4" w:rsidRPr="00BD5FB4">
              <w:rPr>
                <w:rFonts w:ascii="Georgia" w:hAnsi="Georgia"/>
                <w:sz w:val="18"/>
              </w:rPr>
              <w:t>7</w:t>
            </w:r>
            <w:r w:rsidR="00CE28CC" w:rsidRPr="00BD5FB4">
              <w:rPr>
                <w:rFonts w:ascii="Georgia" w:hAnsi="Georgia"/>
                <w:sz w:val="18"/>
              </w:rPr>
              <w:t>.20</w:t>
            </w:r>
            <w:r w:rsidR="008D66D4" w:rsidRPr="00BD5FB4"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7229" w:type="dxa"/>
            <w:gridSpan w:val="9"/>
            <w:vAlign w:val="bottom"/>
          </w:tcPr>
          <w:p w14:paraId="6478BDEA" w14:textId="77777777" w:rsidR="00CE28CC" w:rsidRPr="00BD5FB4" w:rsidRDefault="00CE28CC" w:rsidP="009E210F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BD5FB4" w:rsidRDefault="00723643" w:rsidP="003D4F20">
      <w:pPr>
        <w:spacing w:after="0" w:line="240" w:lineRule="auto"/>
        <w:rPr>
          <w:rFonts w:ascii="Georgia" w:hAnsi="Georgia"/>
          <w:sz w:val="18"/>
        </w:rPr>
      </w:pPr>
    </w:p>
    <w:sectPr w:rsidR="00723643" w:rsidRPr="00BD5FB4" w:rsidSect="00275B09">
      <w:footerReference w:type="even" r:id="rId8"/>
      <w:pgSz w:w="11906" w:h="16838"/>
      <w:pgMar w:top="680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CB7E5" w14:textId="77777777" w:rsidR="0076156F" w:rsidRDefault="0076156F" w:rsidP="00BE053D">
      <w:pPr>
        <w:spacing w:after="0" w:line="240" w:lineRule="auto"/>
      </w:pPr>
      <w:r>
        <w:separator/>
      </w:r>
    </w:p>
  </w:endnote>
  <w:endnote w:type="continuationSeparator" w:id="0">
    <w:p w14:paraId="057B7182" w14:textId="77777777" w:rsidR="0076156F" w:rsidRDefault="0076156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0827B" w14:textId="77777777" w:rsidR="0076156F" w:rsidRDefault="0076156F" w:rsidP="00BE053D">
      <w:pPr>
        <w:spacing w:after="0" w:line="240" w:lineRule="auto"/>
      </w:pPr>
      <w:r>
        <w:separator/>
      </w:r>
    </w:p>
  </w:footnote>
  <w:footnote w:type="continuationSeparator" w:id="0">
    <w:p w14:paraId="2B3A717C" w14:textId="77777777" w:rsidR="0076156F" w:rsidRDefault="0076156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449907">
    <w:abstractNumId w:val="14"/>
  </w:num>
  <w:num w:numId="2" w16cid:durableId="1909030608">
    <w:abstractNumId w:val="17"/>
  </w:num>
  <w:num w:numId="3" w16cid:durableId="2120175568">
    <w:abstractNumId w:val="19"/>
  </w:num>
  <w:num w:numId="4" w16cid:durableId="2126580668">
    <w:abstractNumId w:val="0"/>
  </w:num>
  <w:num w:numId="5" w16cid:durableId="1131705628">
    <w:abstractNumId w:val="1"/>
  </w:num>
  <w:num w:numId="6" w16cid:durableId="653221342">
    <w:abstractNumId w:val="2"/>
  </w:num>
  <w:num w:numId="7" w16cid:durableId="1768308409">
    <w:abstractNumId w:val="13"/>
  </w:num>
  <w:num w:numId="8" w16cid:durableId="212812334">
    <w:abstractNumId w:val="22"/>
  </w:num>
  <w:num w:numId="9" w16cid:durableId="1561675117">
    <w:abstractNumId w:val="12"/>
  </w:num>
  <w:num w:numId="10" w16cid:durableId="1746950573">
    <w:abstractNumId w:val="23"/>
  </w:num>
  <w:num w:numId="11" w16cid:durableId="1154880009">
    <w:abstractNumId w:val="5"/>
  </w:num>
  <w:num w:numId="12" w16cid:durableId="554660871">
    <w:abstractNumId w:val="6"/>
  </w:num>
  <w:num w:numId="13" w16cid:durableId="2034456653">
    <w:abstractNumId w:val="8"/>
  </w:num>
  <w:num w:numId="14" w16cid:durableId="489950866">
    <w:abstractNumId w:val="9"/>
  </w:num>
  <w:num w:numId="15" w16cid:durableId="1893423452">
    <w:abstractNumId w:val="21"/>
  </w:num>
  <w:num w:numId="16" w16cid:durableId="2084987074">
    <w:abstractNumId w:val="4"/>
  </w:num>
  <w:num w:numId="17" w16cid:durableId="197203818">
    <w:abstractNumId w:val="16"/>
  </w:num>
  <w:num w:numId="18" w16cid:durableId="2074422857">
    <w:abstractNumId w:val="3"/>
  </w:num>
  <w:num w:numId="19" w16cid:durableId="157812166">
    <w:abstractNumId w:val="18"/>
  </w:num>
  <w:num w:numId="20" w16cid:durableId="411121778">
    <w:abstractNumId w:val="10"/>
  </w:num>
  <w:num w:numId="21" w16cid:durableId="1252661523">
    <w:abstractNumId w:val="11"/>
  </w:num>
  <w:num w:numId="22" w16cid:durableId="505172859">
    <w:abstractNumId w:val="15"/>
  </w:num>
  <w:num w:numId="23" w16cid:durableId="1176075155">
    <w:abstractNumId w:val="7"/>
  </w:num>
  <w:num w:numId="24" w16cid:durableId="2512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2E5"/>
    <w:rsid w:val="00014A00"/>
    <w:rsid w:val="00035653"/>
    <w:rsid w:val="00061D33"/>
    <w:rsid w:val="00064643"/>
    <w:rsid w:val="0008277D"/>
    <w:rsid w:val="00087747"/>
    <w:rsid w:val="000900D1"/>
    <w:rsid w:val="00092A2C"/>
    <w:rsid w:val="000A1FDA"/>
    <w:rsid w:val="000B63E2"/>
    <w:rsid w:val="000B6548"/>
    <w:rsid w:val="000D671A"/>
    <w:rsid w:val="00101416"/>
    <w:rsid w:val="00103EC5"/>
    <w:rsid w:val="00116C6E"/>
    <w:rsid w:val="00125CA6"/>
    <w:rsid w:val="00146228"/>
    <w:rsid w:val="00156FC9"/>
    <w:rsid w:val="00162A5A"/>
    <w:rsid w:val="00172867"/>
    <w:rsid w:val="00175B6D"/>
    <w:rsid w:val="001901ED"/>
    <w:rsid w:val="0019483A"/>
    <w:rsid w:val="00196FEF"/>
    <w:rsid w:val="001A46BF"/>
    <w:rsid w:val="001A481B"/>
    <w:rsid w:val="001B0186"/>
    <w:rsid w:val="001B62CA"/>
    <w:rsid w:val="001C2E2C"/>
    <w:rsid w:val="001C6883"/>
    <w:rsid w:val="001C74C9"/>
    <w:rsid w:val="001D22DD"/>
    <w:rsid w:val="001D4DCD"/>
    <w:rsid w:val="001E2B28"/>
    <w:rsid w:val="001F4175"/>
    <w:rsid w:val="00202191"/>
    <w:rsid w:val="00206512"/>
    <w:rsid w:val="00223A4D"/>
    <w:rsid w:val="00232CB5"/>
    <w:rsid w:val="00234A7E"/>
    <w:rsid w:val="0024373D"/>
    <w:rsid w:val="002508C2"/>
    <w:rsid w:val="00252109"/>
    <w:rsid w:val="00267252"/>
    <w:rsid w:val="00275B09"/>
    <w:rsid w:val="00282DB0"/>
    <w:rsid w:val="00283AF5"/>
    <w:rsid w:val="002A2269"/>
    <w:rsid w:val="002A3FD9"/>
    <w:rsid w:val="002B2091"/>
    <w:rsid w:val="002C6972"/>
    <w:rsid w:val="002D2B32"/>
    <w:rsid w:val="002D4516"/>
    <w:rsid w:val="002D6A9C"/>
    <w:rsid w:val="002E487D"/>
    <w:rsid w:val="002F46AD"/>
    <w:rsid w:val="003101F0"/>
    <w:rsid w:val="00313836"/>
    <w:rsid w:val="00314B7A"/>
    <w:rsid w:val="00321962"/>
    <w:rsid w:val="00324BC5"/>
    <w:rsid w:val="00340BAB"/>
    <w:rsid w:val="003418E0"/>
    <w:rsid w:val="00343C2A"/>
    <w:rsid w:val="00347F8D"/>
    <w:rsid w:val="00350036"/>
    <w:rsid w:val="00361546"/>
    <w:rsid w:val="00372F7B"/>
    <w:rsid w:val="003733E5"/>
    <w:rsid w:val="00390EA6"/>
    <w:rsid w:val="003914D5"/>
    <w:rsid w:val="003D34B3"/>
    <w:rsid w:val="003D4F20"/>
    <w:rsid w:val="003E001F"/>
    <w:rsid w:val="003E27C3"/>
    <w:rsid w:val="003E4F73"/>
    <w:rsid w:val="003E648E"/>
    <w:rsid w:val="003F3E3F"/>
    <w:rsid w:val="00405238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0851"/>
    <w:rsid w:val="004B6A5E"/>
    <w:rsid w:val="004D2F85"/>
    <w:rsid w:val="004E70D9"/>
    <w:rsid w:val="00507EA7"/>
    <w:rsid w:val="00511580"/>
    <w:rsid w:val="005171A7"/>
    <w:rsid w:val="00526089"/>
    <w:rsid w:val="00527A28"/>
    <w:rsid w:val="00527DCA"/>
    <w:rsid w:val="005518BA"/>
    <w:rsid w:val="005716D4"/>
    <w:rsid w:val="00571B60"/>
    <w:rsid w:val="00585A4D"/>
    <w:rsid w:val="00586BFA"/>
    <w:rsid w:val="005D6329"/>
    <w:rsid w:val="005D659C"/>
    <w:rsid w:val="005E57F6"/>
    <w:rsid w:val="006058D8"/>
    <w:rsid w:val="00610200"/>
    <w:rsid w:val="00623699"/>
    <w:rsid w:val="00632D5A"/>
    <w:rsid w:val="00635515"/>
    <w:rsid w:val="006546FD"/>
    <w:rsid w:val="00665BF3"/>
    <w:rsid w:val="00665C1F"/>
    <w:rsid w:val="00666135"/>
    <w:rsid w:val="006732D6"/>
    <w:rsid w:val="00693E09"/>
    <w:rsid w:val="006A2DE9"/>
    <w:rsid w:val="006A7230"/>
    <w:rsid w:val="006B4E32"/>
    <w:rsid w:val="006B6D86"/>
    <w:rsid w:val="006B72C7"/>
    <w:rsid w:val="006B7F78"/>
    <w:rsid w:val="006C2252"/>
    <w:rsid w:val="006C6E2E"/>
    <w:rsid w:val="006D7F7F"/>
    <w:rsid w:val="006E2C9C"/>
    <w:rsid w:val="006E40EF"/>
    <w:rsid w:val="006F0039"/>
    <w:rsid w:val="006F4A04"/>
    <w:rsid w:val="00711CEF"/>
    <w:rsid w:val="00720320"/>
    <w:rsid w:val="00723643"/>
    <w:rsid w:val="00725D3C"/>
    <w:rsid w:val="00733DA1"/>
    <w:rsid w:val="00737822"/>
    <w:rsid w:val="00737998"/>
    <w:rsid w:val="0074111D"/>
    <w:rsid w:val="00753D4A"/>
    <w:rsid w:val="00756912"/>
    <w:rsid w:val="0076156F"/>
    <w:rsid w:val="00761609"/>
    <w:rsid w:val="00763DCE"/>
    <w:rsid w:val="00776C46"/>
    <w:rsid w:val="0078260B"/>
    <w:rsid w:val="007838D1"/>
    <w:rsid w:val="007845FA"/>
    <w:rsid w:val="00785254"/>
    <w:rsid w:val="00785853"/>
    <w:rsid w:val="007966F0"/>
    <w:rsid w:val="00797BFC"/>
    <w:rsid w:val="007A720F"/>
    <w:rsid w:val="007C6A3C"/>
    <w:rsid w:val="007D4BEE"/>
    <w:rsid w:val="007D5BE9"/>
    <w:rsid w:val="007E10FF"/>
    <w:rsid w:val="008050E4"/>
    <w:rsid w:val="0082257D"/>
    <w:rsid w:val="00853438"/>
    <w:rsid w:val="00866846"/>
    <w:rsid w:val="00875DA9"/>
    <w:rsid w:val="00887248"/>
    <w:rsid w:val="00895E38"/>
    <w:rsid w:val="008A782B"/>
    <w:rsid w:val="008B0FC0"/>
    <w:rsid w:val="008C429A"/>
    <w:rsid w:val="008C43F4"/>
    <w:rsid w:val="008D66D4"/>
    <w:rsid w:val="008E1F3D"/>
    <w:rsid w:val="009053D7"/>
    <w:rsid w:val="0091331D"/>
    <w:rsid w:val="0091500E"/>
    <w:rsid w:val="00924567"/>
    <w:rsid w:val="0093223C"/>
    <w:rsid w:val="00941A87"/>
    <w:rsid w:val="009501C2"/>
    <w:rsid w:val="009668B9"/>
    <w:rsid w:val="00975F74"/>
    <w:rsid w:val="00976577"/>
    <w:rsid w:val="00996356"/>
    <w:rsid w:val="00997D9A"/>
    <w:rsid w:val="009D7C49"/>
    <w:rsid w:val="009E210F"/>
    <w:rsid w:val="009E7297"/>
    <w:rsid w:val="00A0257D"/>
    <w:rsid w:val="00A12EDC"/>
    <w:rsid w:val="00A1774A"/>
    <w:rsid w:val="00A26D0D"/>
    <w:rsid w:val="00A33BDE"/>
    <w:rsid w:val="00A34885"/>
    <w:rsid w:val="00A43BC1"/>
    <w:rsid w:val="00A74225"/>
    <w:rsid w:val="00A76327"/>
    <w:rsid w:val="00A936D5"/>
    <w:rsid w:val="00AA1EB0"/>
    <w:rsid w:val="00AA2DA3"/>
    <w:rsid w:val="00AA5A9C"/>
    <w:rsid w:val="00AB016A"/>
    <w:rsid w:val="00AB2A5A"/>
    <w:rsid w:val="00AD28F8"/>
    <w:rsid w:val="00AE31DE"/>
    <w:rsid w:val="00B0230B"/>
    <w:rsid w:val="00B17D95"/>
    <w:rsid w:val="00B23509"/>
    <w:rsid w:val="00B275D8"/>
    <w:rsid w:val="00B35625"/>
    <w:rsid w:val="00B359DB"/>
    <w:rsid w:val="00B3632B"/>
    <w:rsid w:val="00B409D8"/>
    <w:rsid w:val="00B42354"/>
    <w:rsid w:val="00B5178D"/>
    <w:rsid w:val="00B67F1F"/>
    <w:rsid w:val="00B701D7"/>
    <w:rsid w:val="00B90595"/>
    <w:rsid w:val="00BA215A"/>
    <w:rsid w:val="00BA6190"/>
    <w:rsid w:val="00BB5F09"/>
    <w:rsid w:val="00BC0D9F"/>
    <w:rsid w:val="00BC5B3D"/>
    <w:rsid w:val="00BD5FB4"/>
    <w:rsid w:val="00BE053D"/>
    <w:rsid w:val="00BF1A7A"/>
    <w:rsid w:val="00BF1FA3"/>
    <w:rsid w:val="00C00974"/>
    <w:rsid w:val="00C018E4"/>
    <w:rsid w:val="00C066FA"/>
    <w:rsid w:val="00C25387"/>
    <w:rsid w:val="00C32D9A"/>
    <w:rsid w:val="00C54BE3"/>
    <w:rsid w:val="00C57F80"/>
    <w:rsid w:val="00C67264"/>
    <w:rsid w:val="00C768ED"/>
    <w:rsid w:val="00C82A8F"/>
    <w:rsid w:val="00C844A4"/>
    <w:rsid w:val="00C916C2"/>
    <w:rsid w:val="00CC5F6E"/>
    <w:rsid w:val="00CC7F56"/>
    <w:rsid w:val="00CD0EDB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29F0"/>
    <w:rsid w:val="00D3003C"/>
    <w:rsid w:val="00D331F4"/>
    <w:rsid w:val="00D37094"/>
    <w:rsid w:val="00D41975"/>
    <w:rsid w:val="00D470E4"/>
    <w:rsid w:val="00D52142"/>
    <w:rsid w:val="00D5280E"/>
    <w:rsid w:val="00D61F14"/>
    <w:rsid w:val="00D80D6B"/>
    <w:rsid w:val="00D90950"/>
    <w:rsid w:val="00DA69DF"/>
    <w:rsid w:val="00DB33F8"/>
    <w:rsid w:val="00DB4A12"/>
    <w:rsid w:val="00DD38E2"/>
    <w:rsid w:val="00DF06D9"/>
    <w:rsid w:val="00E13110"/>
    <w:rsid w:val="00E24DF1"/>
    <w:rsid w:val="00E42D62"/>
    <w:rsid w:val="00E431ED"/>
    <w:rsid w:val="00E6355C"/>
    <w:rsid w:val="00E64FF5"/>
    <w:rsid w:val="00E67FED"/>
    <w:rsid w:val="00E907EC"/>
    <w:rsid w:val="00E91A7F"/>
    <w:rsid w:val="00E927B4"/>
    <w:rsid w:val="00EA5421"/>
    <w:rsid w:val="00EB34FC"/>
    <w:rsid w:val="00EB5816"/>
    <w:rsid w:val="00ED0EA9"/>
    <w:rsid w:val="00EF0F70"/>
    <w:rsid w:val="00EF2411"/>
    <w:rsid w:val="00EF534C"/>
    <w:rsid w:val="00EF77DF"/>
    <w:rsid w:val="00F11BEF"/>
    <w:rsid w:val="00F258E7"/>
    <w:rsid w:val="00F31B84"/>
    <w:rsid w:val="00F631EC"/>
    <w:rsid w:val="00F64C22"/>
    <w:rsid w:val="00F64FA7"/>
    <w:rsid w:val="00F66C65"/>
    <w:rsid w:val="00F74D19"/>
    <w:rsid w:val="00F74D73"/>
    <w:rsid w:val="00F7729B"/>
    <w:rsid w:val="00F777C3"/>
    <w:rsid w:val="00F80053"/>
    <w:rsid w:val="00FA02C7"/>
    <w:rsid w:val="00FA4186"/>
    <w:rsid w:val="00FC0531"/>
    <w:rsid w:val="00FC13F0"/>
    <w:rsid w:val="00FC65A9"/>
    <w:rsid w:val="00FD0FB7"/>
    <w:rsid w:val="00FD20B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</Words>
  <Characters>3169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159</cp:revision>
  <cp:lastPrinted>2023-07-01T15:57:00Z</cp:lastPrinted>
  <dcterms:created xsi:type="dcterms:W3CDTF">2023-06-30T15:15:00Z</dcterms:created>
  <dcterms:modified xsi:type="dcterms:W3CDTF">2023-07-04T17:50:00Z</dcterms:modified>
</cp:coreProperties>
</file>