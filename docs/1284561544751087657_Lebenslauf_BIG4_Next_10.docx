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4D25FB" w14:textId="77777777" w:rsidR="00C26515" w:rsidRDefault="00C26515"/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252"/>
        <w:gridCol w:w="851"/>
        <w:gridCol w:w="283"/>
        <w:gridCol w:w="142"/>
        <w:gridCol w:w="1559"/>
        <w:gridCol w:w="426"/>
        <w:gridCol w:w="1275"/>
      </w:tblGrid>
      <w:tr w:rsidR="00E55D90" w:rsidRPr="00F44F5F" w14:paraId="487AC9CE" w14:textId="77777777" w:rsidTr="00FD4E57">
        <w:trPr>
          <w:trHeight w:val="283"/>
        </w:trPr>
        <w:tc>
          <w:tcPr>
            <w:tcW w:w="10206" w:type="dxa"/>
            <w:gridSpan w:val="8"/>
            <w:vAlign w:val="bottom"/>
          </w:tcPr>
          <w:p w14:paraId="0CBC6997" w14:textId="15F83D02" w:rsidR="00E55D90" w:rsidRPr="00F44F5F" w:rsidRDefault="00897B84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Eliah </w:t>
            </w:r>
            <w:proofErr w:type="spellStart"/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Staimer</w:t>
            </w:r>
            <w:proofErr w:type="spellEnd"/>
          </w:p>
          <w:p w14:paraId="2D363F9A" w14:textId="4F106966" w:rsidR="00F44F5F" w:rsidRPr="00F44F5F" w:rsidRDefault="00897B84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Böckhstraße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35</w:t>
            </w:r>
            <w:r w:rsidR="00936592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4E120D">
              <w:rPr>
                <w:rFonts w:ascii="Times New Roman" w:hAnsi="Times New Roman" w:cs="Times New Roman"/>
                <w:bCs/>
                <w:sz w:val="20"/>
                <w:szCs w:val="20"/>
              </w:rPr>
              <w:t>10967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4E120D">
              <w:rPr>
                <w:rFonts w:ascii="Times New Roman" w:hAnsi="Times New Roman" w:cs="Times New Roman"/>
                <w:bCs/>
                <w:sz w:val="20"/>
                <w:szCs w:val="20"/>
              </w:rPr>
              <w:t>Berlin</w:t>
            </w:r>
            <w:r w:rsidR="001906D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Germany</w:t>
            </w:r>
          </w:p>
          <w:p w14:paraId="135895E2" w14:textId="63F75040" w:rsidR="00F44F5F" w:rsidRPr="00F44F5F" w:rsidRDefault="00897B84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eliah.staimer@gm</w:t>
            </w:r>
            <w:r w:rsidR="00404522">
              <w:rPr>
                <w:rFonts w:ascii="Times New Roman" w:hAnsi="Times New Roman" w:cs="Times New Roman"/>
                <w:bCs/>
                <w:sz w:val="20"/>
                <w:szCs w:val="20"/>
              </w:rPr>
              <w:t>x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404522">
              <w:rPr>
                <w:rFonts w:ascii="Times New Roman" w:hAnsi="Times New Roman" w:cs="Times New Roman"/>
                <w:bCs/>
                <w:sz w:val="20"/>
                <w:szCs w:val="20"/>
              </w:rPr>
              <w:t>de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177 4059556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4F6DEB9D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391A7D6A" w:rsidR="00D1492F" w:rsidRPr="00F44F5F" w:rsidRDefault="00DF0912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ICADE School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Economics and Business Administration</w:t>
            </w:r>
            <w:r w:rsidR="00274577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27A59338" w:rsidR="00D1492F" w:rsidRPr="00F44F5F" w:rsidRDefault="00274577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Madrid, Spanien</w:t>
            </w:r>
          </w:p>
        </w:tc>
      </w:tr>
      <w:tr w:rsidR="00D1492F" w:rsidRPr="00F44F5F" w14:paraId="61E5D482" w14:textId="77777777" w:rsidTr="000D4A68">
        <w:tc>
          <w:tcPr>
            <w:tcW w:w="8505" w:type="dxa"/>
            <w:gridSpan w:val="6"/>
          </w:tcPr>
          <w:p w14:paraId="11CB9A0F" w14:textId="5883E231" w:rsidR="00D1492F" w:rsidRPr="00274577" w:rsidRDefault="0027457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27457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Bachelor</w:t>
            </w:r>
            <w:r w:rsidRPr="00274577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’s</w:t>
            </w:r>
            <w:proofErr w:type="spellEnd"/>
            <w:r w:rsidRPr="00274577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Degree in</w:t>
            </w:r>
            <w:r w:rsidR="004D1041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 Business Administration and Management (geplant)</w:t>
            </w:r>
            <w:r w:rsidR="00574CC1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 – Double </w:t>
            </w:r>
            <w:r w:rsidR="00481C4E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Degree</w:t>
            </w:r>
          </w:p>
        </w:tc>
        <w:tc>
          <w:tcPr>
            <w:tcW w:w="1701" w:type="dxa"/>
            <w:gridSpan w:val="2"/>
          </w:tcPr>
          <w:p w14:paraId="419A9228" w14:textId="1FEC1928" w:rsidR="00D1492F" w:rsidRPr="00F44F5F" w:rsidRDefault="00274577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 09/2026</w:t>
            </w:r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5"/>
            <w:vAlign w:val="bottom"/>
          </w:tcPr>
          <w:p w14:paraId="197620E3" w14:textId="3D678D62" w:rsidR="00D1492F" w:rsidRPr="00F44F5F" w:rsidRDefault="00DF0912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ESB Business School</w:t>
            </w:r>
          </w:p>
        </w:tc>
        <w:tc>
          <w:tcPr>
            <w:tcW w:w="3260" w:type="dxa"/>
            <w:gridSpan w:val="3"/>
            <w:vAlign w:val="bottom"/>
          </w:tcPr>
          <w:p w14:paraId="63D86F51" w14:textId="22A96E10" w:rsidR="00D1492F" w:rsidRPr="00F44F5F" w:rsidRDefault="00DF0912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Reutlingen</w:t>
            </w:r>
          </w:p>
        </w:tc>
      </w:tr>
      <w:tr w:rsidR="00D5280E" w:rsidRPr="00F44F5F" w14:paraId="62632213" w14:textId="77777777" w:rsidTr="00DF0912">
        <w:tc>
          <w:tcPr>
            <w:tcW w:w="6804" w:type="dxa"/>
            <w:gridSpan w:val="4"/>
          </w:tcPr>
          <w:p w14:paraId="5F71027E" w14:textId="31B4923A" w:rsidR="00D1492F" w:rsidRPr="00F44F5F" w:rsidRDefault="00DF0912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B.Sc.</w:t>
            </w:r>
            <w:r w:rsidR="0027457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in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International Management</w:t>
            </w:r>
            <w:r w:rsidR="0014145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481C4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– Double Degree</w:t>
            </w:r>
          </w:p>
        </w:tc>
        <w:tc>
          <w:tcPr>
            <w:tcW w:w="3402" w:type="dxa"/>
            <w:gridSpan w:val="4"/>
          </w:tcPr>
          <w:p w14:paraId="51FC9814" w14:textId="4AB7F563" w:rsidR="00D1492F" w:rsidRPr="00F44F5F" w:rsidRDefault="00DF0912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09/2024</w:t>
            </w:r>
            <w:r w:rsidR="00B50BC3">
              <w:rPr>
                <w:rFonts w:ascii="Times New Roman" w:hAnsi="Times New Roman" w:cs="Times New Roman"/>
                <w:sz w:val="20"/>
                <w:szCs w:val="20"/>
              </w:rPr>
              <w:t xml:space="preserve"> - heute</w:t>
            </w:r>
            <w:r w:rsidR="004D348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AE4ED3" w:rsidRPr="00F44F5F" w14:paraId="6B19CF91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6F7E3D81" w:rsidR="00AE4ED3" w:rsidRPr="00F44F5F" w:rsidRDefault="00DF0912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Johannes-Schule-Berlin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5F4D62E4" w:rsidR="00AE4ED3" w:rsidRPr="00F44F5F" w:rsidRDefault="00DF0912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</w:t>
            </w:r>
          </w:p>
        </w:tc>
      </w:tr>
      <w:tr w:rsidR="00AE4ED3" w:rsidRPr="00F44F5F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00571D96" w:rsidR="00AE4ED3" w:rsidRPr="00F44F5F" w:rsidRDefault="00AE4ED3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(Note: 1,</w:t>
            </w:r>
            <w:r w:rsidR="00DF091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1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36" w:type="dxa"/>
            <w:gridSpan w:val="6"/>
          </w:tcPr>
          <w:p w14:paraId="3DE8C75D" w14:textId="4123C3E0" w:rsidR="00AE4ED3" w:rsidRPr="00F44F5F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DF0912">
              <w:rPr>
                <w:rFonts w:ascii="Times New Roman" w:hAnsi="Times New Roman" w:cs="Times New Roman"/>
                <w:sz w:val="20"/>
                <w:szCs w:val="20"/>
              </w:rPr>
              <w:t>8/2010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A0AB2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06/2</w:t>
            </w:r>
            <w:r w:rsidR="00DF0912">
              <w:rPr>
                <w:rFonts w:ascii="Times New Roman" w:hAnsi="Times New Roman" w:cs="Times New Roman"/>
                <w:sz w:val="20"/>
                <w:szCs w:val="20"/>
              </w:rPr>
              <w:t>023</w:t>
            </w:r>
          </w:p>
        </w:tc>
      </w:tr>
      <w:tr w:rsidR="00AE4ED3" w:rsidRPr="00F44F5F" w14:paraId="27601A10" w14:textId="77777777" w:rsidTr="00FE0496">
        <w:trPr>
          <w:trHeight w:val="57"/>
        </w:trPr>
        <w:tc>
          <w:tcPr>
            <w:tcW w:w="10206" w:type="dxa"/>
            <w:gridSpan w:val="8"/>
          </w:tcPr>
          <w:p w14:paraId="6ECF7248" w14:textId="53F54264" w:rsidR="00AE4ED3" w:rsidRPr="00FE0496" w:rsidRDefault="00DF0912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Leistungsfächer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Biologie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(13 Punkte),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Spanisch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</w:t>
            </w:r>
          </w:p>
        </w:tc>
      </w:tr>
      <w:tr w:rsidR="00D5280E" w:rsidRPr="00F44F5F" w14:paraId="1C51E2FF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2D619195" w:rsidR="00665BF3" w:rsidRPr="00F44F5F" w:rsidRDefault="002127A7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Auslandssemester </w:t>
            </w:r>
            <w:proofErr w:type="spellStart"/>
            <w:r w:rsidR="0005207E">
              <w:rPr>
                <w:rFonts w:ascii="Times New Roman" w:hAnsi="Times New Roman" w:cs="Times New Roman"/>
                <w:b/>
                <w:sz w:val="21"/>
                <w:szCs w:val="21"/>
              </w:rPr>
              <w:t>Pococ</w:t>
            </w:r>
            <w:r w:rsidRPr="002127A7">
              <w:rPr>
                <w:rFonts w:ascii="Times New Roman" w:hAnsi="Times New Roman" w:cs="Times New Roman"/>
                <w:b/>
                <w:sz w:val="21"/>
                <w:szCs w:val="21"/>
              </w:rPr>
              <w:t>í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Vocational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High School</w:t>
            </w:r>
          </w:p>
        </w:tc>
        <w:tc>
          <w:tcPr>
            <w:tcW w:w="4536" w:type="dxa"/>
            <w:gridSpan w:val="6"/>
            <w:vAlign w:val="bottom"/>
          </w:tcPr>
          <w:p w14:paraId="2FCB10D7" w14:textId="00AD3ED2" w:rsidR="00665BF3" w:rsidRPr="002127A7" w:rsidRDefault="002127A7" w:rsidP="00665BF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127A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Limó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n, Costa Rica</w:t>
            </w:r>
          </w:p>
        </w:tc>
      </w:tr>
      <w:tr w:rsidR="0091331D" w:rsidRPr="00F44F5F" w14:paraId="312B82BC" w14:textId="77777777" w:rsidTr="00FE0496">
        <w:tc>
          <w:tcPr>
            <w:tcW w:w="5670" w:type="dxa"/>
            <w:gridSpan w:val="2"/>
          </w:tcPr>
          <w:p w14:paraId="1CEE182B" w14:textId="0CA1573C" w:rsidR="0091331D" w:rsidRPr="00F44F5F" w:rsidRDefault="002127A7" w:rsidP="0091331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Teilnahme an sechsmonatigem Schüleraustausch</w:t>
            </w:r>
            <w:r w:rsidR="0017142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p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rogramm</w:t>
            </w:r>
          </w:p>
        </w:tc>
        <w:tc>
          <w:tcPr>
            <w:tcW w:w="4536" w:type="dxa"/>
            <w:gridSpan w:val="6"/>
          </w:tcPr>
          <w:p w14:paraId="7521EA6E" w14:textId="67FEA83A" w:rsidR="0091331D" w:rsidRPr="00F44F5F" w:rsidRDefault="0091331D" w:rsidP="009133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DA104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2127A7">
              <w:rPr>
                <w:rFonts w:ascii="Times New Roman" w:hAnsi="Times New Roman" w:cs="Times New Roman"/>
                <w:sz w:val="20"/>
                <w:szCs w:val="20"/>
              </w:rPr>
              <w:t>/2020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A0AB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0</w:t>
            </w:r>
            <w:r w:rsidR="00E97587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2127A7">
              <w:rPr>
                <w:rFonts w:ascii="Times New Roman" w:hAnsi="Times New Roman" w:cs="Times New Roman"/>
                <w:sz w:val="20"/>
                <w:szCs w:val="20"/>
              </w:rPr>
              <w:t>/2020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6521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7D5EDB23" w:rsidR="00E55D90" w:rsidRPr="00F44F5F" w:rsidRDefault="009650CB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Fabig &amp;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Staimer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GbR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2B00FC7F" w:rsidR="00E55D90" w:rsidRPr="00F44F5F" w:rsidRDefault="009650CB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</w:t>
            </w:r>
          </w:p>
        </w:tc>
      </w:tr>
      <w:tr w:rsidR="00E55D90" w:rsidRPr="00F44F5F" w14:paraId="335D84E9" w14:textId="77777777" w:rsidTr="003E23F2">
        <w:tc>
          <w:tcPr>
            <w:tcW w:w="8931" w:type="dxa"/>
            <w:gridSpan w:val="7"/>
          </w:tcPr>
          <w:p w14:paraId="25B18135" w14:textId="652655F4" w:rsidR="00E55D90" w:rsidRDefault="003E23F2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Mitgründer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eines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IT-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Dienstleistungsunternehmen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, das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sich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auf die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Organisierung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von IT-Hardware-Rollouts</w:t>
            </w:r>
          </w:p>
          <w:p w14:paraId="20B1570F" w14:textId="0D72C965" w:rsidR="003E23F2" w:rsidRPr="00F44F5F" w:rsidRDefault="003E23F2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für Start-ups und KMUs in Deutschland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spezialisiert</w:t>
            </w:r>
            <w:proofErr w:type="spellEnd"/>
          </w:p>
        </w:tc>
        <w:tc>
          <w:tcPr>
            <w:tcW w:w="1275" w:type="dxa"/>
          </w:tcPr>
          <w:p w14:paraId="0475B997" w14:textId="36E3E031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0637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965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/2023 - </w:t>
            </w:r>
            <w:proofErr w:type="spellStart"/>
            <w:r w:rsidR="00965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F44F5F" w14:paraId="54C3D64C" w14:textId="77777777" w:rsidTr="00FE0496">
        <w:tc>
          <w:tcPr>
            <w:tcW w:w="10206" w:type="dxa"/>
            <w:gridSpan w:val="8"/>
          </w:tcPr>
          <w:p w14:paraId="7AA3585D" w14:textId="5124B90D" w:rsidR="00DE71CB" w:rsidRPr="00DE71CB" w:rsidRDefault="006307A4" w:rsidP="00625EF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u w:val="single"/>
                <w:lang w:val="de-AT"/>
              </w:rPr>
              <w:t xml:space="preserve">Website-Auftritt: </w:t>
            </w:r>
            <w:hyperlink r:id="rId8" w:history="1">
              <w:r w:rsidRPr="008247ED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http://www.fs-it-solutions.com</w:t>
              </w:r>
            </w:hyperlink>
          </w:p>
          <w:p w14:paraId="6E41F5CA" w14:textId="6ED04541" w:rsidR="00152394" w:rsidRDefault="00152394" w:rsidP="00625EF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CD78F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u w:val="single"/>
                <w:lang w:val="de-AT"/>
              </w:rPr>
              <w:t>Größte</w:t>
            </w:r>
            <w:r w:rsidR="00B428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u w:val="single"/>
                <w:lang w:val="de-AT"/>
              </w:rPr>
              <w:t>r</w:t>
            </w:r>
            <w:r w:rsidRPr="00CD78F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u w:val="single"/>
                <w:lang w:val="de-AT"/>
              </w:rPr>
              <w:t xml:space="preserve"> Erfolg: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Abgeschlossenes Auftragsvolumen im ersten Halbjahr 2024 </w:t>
            </w:r>
            <w:proofErr w:type="spellStart"/>
            <w:r w:rsidR="008972B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</w:t>
            </w:r>
            <w:r w:rsidR="003347F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.H.v</w:t>
            </w:r>
            <w:proofErr w:type="spellEnd"/>
            <w:r w:rsidR="00BC02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über </w:t>
            </w:r>
            <w:r w:rsidR="00003D5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1</w:t>
            </w:r>
            <w:r w:rsidR="00AB798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00.000</w:t>
            </w:r>
            <w:r w:rsidR="00567E03" w:rsidRPr="00567E0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€</w:t>
            </w:r>
            <w:r w:rsidR="00D072C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mit einem Team aus zwei </w:t>
            </w:r>
            <w:proofErr w:type="spellStart"/>
            <w:r w:rsidR="00D072C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Gründern</w:t>
            </w:r>
            <w:proofErr w:type="spellEnd"/>
            <w:r w:rsidR="00D072C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mehreren freiberuflichen Freelancern</w:t>
            </w:r>
          </w:p>
          <w:p w14:paraId="0787A011" w14:textId="48003063" w:rsidR="00E55D90" w:rsidRDefault="00625EF5" w:rsidP="00625EF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</w:t>
            </w:r>
            <w:r w:rsidR="000657C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usarbeitung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der Budgetplanung zur effektiven Steuerung der Unternehmensfinanzen, </w:t>
            </w:r>
            <w:r w:rsidR="00111C7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einschließlich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Einnahmenplanung, Ausgaben- und Kostenkontrolle</w:t>
            </w:r>
            <w:r w:rsidR="007616E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sowie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Liquiditätssicherung</w:t>
            </w:r>
          </w:p>
          <w:p w14:paraId="00941737" w14:textId="1E7F4CA3" w:rsidR="007C301D" w:rsidRDefault="00A5055A" w:rsidP="00625EF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Präzise Erfassung </w:t>
            </w:r>
            <w:r w:rsidR="00DD3EB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aller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Finanzdaten</w:t>
            </w:r>
            <w:r w:rsidR="00A9544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, </w:t>
            </w:r>
            <w:r w:rsidR="00DD3EB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Geschäftsvorfäl</w:t>
            </w:r>
            <w:r w:rsidR="00A9544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le und weiterer betriebsrelevanter Dokumente</w:t>
            </w:r>
            <w:r w:rsidR="001D25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 wie Verträge und Rechnungen</w:t>
            </w:r>
          </w:p>
          <w:p w14:paraId="1143850E" w14:textId="7A299758" w:rsidR="00D84714" w:rsidRDefault="00D84714" w:rsidP="00625EF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Einnahmenüberschussrechnungen</w:t>
            </w:r>
            <w:r w:rsidR="00F171D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  <w:p w14:paraId="6DD9BA0F" w14:textId="4AFE765F" w:rsidR="007B7E92" w:rsidRPr="000266C7" w:rsidRDefault="00DA137C" w:rsidP="000266C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Aufsetzen von Verträgen unter </w:t>
            </w:r>
            <w:r w:rsidR="005534C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Berücksichtigung rechtlicher Anforderungen </w:t>
            </w:r>
            <w:r w:rsidR="00B42C2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</w:t>
            </w:r>
            <w:r w:rsidR="001F3B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5534C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Durchführung</w:t>
            </w:r>
            <w:r w:rsidR="00FD4E5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vertraglicher Verhandlungen mit Kunden und Unternehmenspartnern</w:t>
            </w:r>
          </w:p>
        </w:tc>
      </w:tr>
      <w:tr w:rsidR="0099519C" w:rsidRPr="00F44F5F" w14:paraId="27804260" w14:textId="77777777" w:rsidTr="000D4A68">
        <w:trPr>
          <w:trHeight w:val="346"/>
        </w:trPr>
        <w:tc>
          <w:tcPr>
            <w:tcW w:w="8505" w:type="dxa"/>
            <w:gridSpan w:val="6"/>
            <w:vAlign w:val="bottom"/>
          </w:tcPr>
          <w:p w14:paraId="176C9A7F" w14:textId="41250C68" w:rsidR="0099519C" w:rsidRDefault="00F76BBD" w:rsidP="0099519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Laborbetreuung IMD GmbH</w:t>
            </w:r>
          </w:p>
        </w:tc>
        <w:tc>
          <w:tcPr>
            <w:tcW w:w="1701" w:type="dxa"/>
            <w:gridSpan w:val="2"/>
            <w:vAlign w:val="bottom"/>
          </w:tcPr>
          <w:p w14:paraId="3C6FC909" w14:textId="7514F3FB" w:rsidR="0099519C" w:rsidRDefault="0099519C" w:rsidP="0099519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Berlin</w:t>
            </w:r>
          </w:p>
        </w:tc>
      </w:tr>
      <w:tr w:rsidR="0099519C" w:rsidRPr="00F44F5F" w14:paraId="1A6F2014" w14:textId="77777777" w:rsidTr="006654DB">
        <w:trPr>
          <w:trHeight w:val="113"/>
        </w:trPr>
        <w:tc>
          <w:tcPr>
            <w:tcW w:w="8505" w:type="dxa"/>
            <w:gridSpan w:val="6"/>
          </w:tcPr>
          <w:p w14:paraId="7E7F2A1F" w14:textId="3E9A7C70" w:rsidR="0099519C" w:rsidRDefault="003925FF" w:rsidP="0099519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Beschäftigung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Kurierfahrer</w:t>
            </w:r>
            <w:proofErr w:type="spellEnd"/>
            <w:r w:rsidR="009D6A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272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des </w:t>
            </w:r>
            <w:proofErr w:type="spellStart"/>
            <w:r w:rsidR="005621F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Instituts</w:t>
            </w:r>
            <w:proofErr w:type="spellEnd"/>
            <w:r w:rsidR="005621F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für </w:t>
            </w:r>
            <w:proofErr w:type="spellStart"/>
            <w:r w:rsidR="005621F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Medizinische</w:t>
            </w:r>
            <w:proofErr w:type="spellEnd"/>
            <w:r w:rsidR="005621F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21F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Diagnostik</w:t>
            </w:r>
            <w:proofErr w:type="spellEnd"/>
            <w:r w:rsidR="005621F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Berlin-Potsdam</w:t>
            </w:r>
          </w:p>
        </w:tc>
        <w:tc>
          <w:tcPr>
            <w:tcW w:w="1701" w:type="dxa"/>
            <w:gridSpan w:val="2"/>
          </w:tcPr>
          <w:p w14:paraId="6F7FF1E0" w14:textId="07D22852" w:rsidR="0099519C" w:rsidRDefault="0099519C" w:rsidP="0099519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B46CE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 w:rsidR="00B46CE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3D08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-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A256A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 w:rsidR="00A256A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</w:p>
        </w:tc>
      </w:tr>
      <w:tr w:rsidR="003620D7" w:rsidRPr="00F44F5F" w14:paraId="7E75226F" w14:textId="77777777" w:rsidTr="003620D7">
        <w:trPr>
          <w:trHeight w:val="20"/>
        </w:trPr>
        <w:tc>
          <w:tcPr>
            <w:tcW w:w="10206" w:type="dxa"/>
            <w:gridSpan w:val="8"/>
          </w:tcPr>
          <w:p w14:paraId="7295F8C2" w14:textId="7E2498A2" w:rsidR="003620D7" w:rsidRDefault="003620D7" w:rsidP="003620D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Ordnungsgemäßer Transport medizinischer Proben </w:t>
            </w:r>
            <w:r w:rsidR="00B42C2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sowie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 Teilnahme an </w:t>
            </w:r>
            <w:r w:rsidR="004C306A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entsprechenden </w:t>
            </w:r>
            <w:r w:rsidR="00D46EE2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Schulungen</w:t>
            </w:r>
          </w:p>
        </w:tc>
      </w:tr>
      <w:tr w:rsidR="0099519C" w:rsidRPr="00F44F5F" w14:paraId="45404236" w14:textId="77777777" w:rsidTr="000D4A68">
        <w:trPr>
          <w:trHeight w:val="346"/>
        </w:trPr>
        <w:tc>
          <w:tcPr>
            <w:tcW w:w="8505" w:type="dxa"/>
            <w:gridSpan w:val="6"/>
            <w:vAlign w:val="bottom"/>
          </w:tcPr>
          <w:p w14:paraId="3CF978EE" w14:textId="3D2769E6" w:rsidR="0099519C" w:rsidRPr="00F44F5F" w:rsidRDefault="0099519C" w:rsidP="0099519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BIO COMPANY SE</w:t>
            </w:r>
          </w:p>
        </w:tc>
        <w:tc>
          <w:tcPr>
            <w:tcW w:w="1701" w:type="dxa"/>
            <w:gridSpan w:val="2"/>
            <w:vAlign w:val="bottom"/>
          </w:tcPr>
          <w:p w14:paraId="49A11F72" w14:textId="36069BC3" w:rsidR="0099519C" w:rsidRPr="00F44F5F" w:rsidRDefault="0099519C" w:rsidP="0099519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Berlin</w:t>
            </w:r>
          </w:p>
        </w:tc>
      </w:tr>
      <w:tr w:rsidR="0099519C" w:rsidRPr="00F44F5F" w14:paraId="16C6F7AD" w14:textId="77777777" w:rsidTr="000D4A68">
        <w:trPr>
          <w:trHeight w:val="57"/>
        </w:trPr>
        <w:tc>
          <w:tcPr>
            <w:tcW w:w="8505" w:type="dxa"/>
            <w:gridSpan w:val="6"/>
          </w:tcPr>
          <w:p w14:paraId="5D8760E9" w14:textId="44D1C93E" w:rsidR="0099519C" w:rsidRPr="00AE4ED3" w:rsidRDefault="0099519C" w:rsidP="0099519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Schülerjob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Lebensmitteleinzelhandel</w:t>
            </w:r>
            <w:proofErr w:type="spellEnd"/>
          </w:p>
        </w:tc>
        <w:tc>
          <w:tcPr>
            <w:tcW w:w="1701" w:type="dxa"/>
            <w:gridSpan w:val="2"/>
          </w:tcPr>
          <w:p w14:paraId="2D9DB8CA" w14:textId="49AD311F" w:rsidR="0099519C" w:rsidRPr="00F44F5F" w:rsidRDefault="0099519C" w:rsidP="0099519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2/2021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3D08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-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07/2022</w:t>
            </w:r>
          </w:p>
        </w:tc>
      </w:tr>
      <w:tr w:rsidR="0099519C" w:rsidRPr="00F44F5F" w14:paraId="7660C4BA" w14:textId="77777777" w:rsidTr="00FE0496">
        <w:trPr>
          <w:trHeight w:val="57"/>
        </w:trPr>
        <w:tc>
          <w:tcPr>
            <w:tcW w:w="10206" w:type="dxa"/>
            <w:gridSpan w:val="8"/>
          </w:tcPr>
          <w:p w14:paraId="132465C4" w14:textId="78A72CE9" w:rsidR="0099519C" w:rsidRPr="00FE0496" w:rsidRDefault="0099519C" w:rsidP="0099519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Regelmäßige Komplettbetreuung des Backwarenbereichs und Verantwortung für Kundenberatung, Warenpräsentation, Kasse und Verkauf</w:t>
            </w:r>
          </w:p>
        </w:tc>
      </w:tr>
      <w:tr w:rsidR="0099519C" w:rsidRPr="00F44F5F" w14:paraId="4EC9DEB8" w14:textId="77777777" w:rsidTr="000D4A68">
        <w:trPr>
          <w:trHeight w:val="346"/>
        </w:trPr>
        <w:tc>
          <w:tcPr>
            <w:tcW w:w="8505" w:type="dxa"/>
            <w:gridSpan w:val="6"/>
            <w:vAlign w:val="bottom"/>
          </w:tcPr>
          <w:p w14:paraId="061D97E7" w14:textId="42699BBE" w:rsidR="0099519C" w:rsidRPr="00F44F5F" w:rsidRDefault="0099519C" w:rsidP="0099519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Stadtmobil Berlin GmbH</w:t>
            </w:r>
          </w:p>
        </w:tc>
        <w:tc>
          <w:tcPr>
            <w:tcW w:w="1701" w:type="dxa"/>
            <w:gridSpan w:val="2"/>
            <w:vAlign w:val="bottom"/>
          </w:tcPr>
          <w:p w14:paraId="38592414" w14:textId="048A4002" w:rsidR="0099519C" w:rsidRPr="00F44F5F" w:rsidRDefault="0099519C" w:rsidP="0099519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Berlin</w:t>
            </w:r>
          </w:p>
        </w:tc>
      </w:tr>
      <w:tr w:rsidR="0099519C" w:rsidRPr="00F44F5F" w14:paraId="0A0FFCF6" w14:textId="77777777" w:rsidTr="000D4A68">
        <w:trPr>
          <w:trHeight w:val="113"/>
        </w:trPr>
        <w:tc>
          <w:tcPr>
            <w:tcW w:w="8505" w:type="dxa"/>
            <w:gridSpan w:val="6"/>
          </w:tcPr>
          <w:p w14:paraId="30382087" w14:textId="61AED8D7" w:rsidR="0099519C" w:rsidRPr="00FE0496" w:rsidRDefault="0099519C" w:rsidP="0099519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Schülerpraktikum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Bereich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Social Media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/Marketing und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Kundenbetreuung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eines</w:t>
            </w:r>
            <w:proofErr w:type="spellEnd"/>
            <w:r w:rsidR="00D7373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507F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Carsharinganbieters</w:t>
            </w:r>
            <w:proofErr w:type="spellEnd"/>
          </w:p>
        </w:tc>
        <w:tc>
          <w:tcPr>
            <w:tcW w:w="1701" w:type="dxa"/>
            <w:gridSpan w:val="2"/>
          </w:tcPr>
          <w:p w14:paraId="7444AF8F" w14:textId="4CADE74B" w:rsidR="0099519C" w:rsidRPr="00F44F5F" w:rsidRDefault="0099519C" w:rsidP="0099519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9/2020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3D08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-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10/2020</w:t>
            </w:r>
          </w:p>
        </w:tc>
      </w:tr>
      <w:tr w:rsidR="0099519C" w:rsidRPr="00F44F5F" w14:paraId="4C00CD42" w14:textId="77777777" w:rsidTr="00944904">
        <w:trPr>
          <w:trHeight w:val="113"/>
        </w:trPr>
        <w:tc>
          <w:tcPr>
            <w:tcW w:w="10206" w:type="dxa"/>
            <w:gridSpan w:val="8"/>
          </w:tcPr>
          <w:p w14:paraId="65C9AC16" w14:textId="77777777" w:rsidR="0099519C" w:rsidRPr="0053629B" w:rsidRDefault="0099519C" w:rsidP="0099519C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Vertragsabschlüsse mit Neukunden sowie eigenständige Beratung zu Produkten/Dienstleistungen </w:t>
            </w:r>
          </w:p>
          <w:p w14:paraId="746118C9" w14:textId="0B57E8F9" w:rsidR="0099519C" w:rsidRPr="00F44F5F" w:rsidRDefault="0099519C" w:rsidP="0099519C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sz w:val="20"/>
                <w:szCs w:val="20"/>
              </w:rPr>
              <w:t>Beteiligung an der Entwicklung einer bildbasierten Markengeschichte für Newsletter und soziale Netzwerke</w:t>
            </w:r>
          </w:p>
        </w:tc>
      </w:tr>
      <w:tr w:rsidR="0099519C" w:rsidRPr="00F44F5F" w14:paraId="414B4085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1A1B7CE9" w:rsidR="0099519C" w:rsidRPr="00F44F5F" w:rsidRDefault="0099519C" w:rsidP="0099519C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99519C" w:rsidRPr="00F44F5F" w14:paraId="74251178" w14:textId="77777777" w:rsidTr="000D4A68">
        <w:trPr>
          <w:trHeight w:val="283"/>
        </w:trPr>
        <w:tc>
          <w:tcPr>
            <w:tcW w:w="8505" w:type="dxa"/>
            <w:gridSpan w:val="6"/>
            <w:tcBorders>
              <w:top w:val="single" w:sz="4" w:space="0" w:color="auto"/>
            </w:tcBorders>
            <w:vAlign w:val="bottom"/>
          </w:tcPr>
          <w:p w14:paraId="23826F21" w14:textId="2CBDEA06" w:rsidR="0099519C" w:rsidRPr="004D1041" w:rsidRDefault="0099519C" w:rsidP="0099519C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Jugendforum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denk</w:t>
            </w:r>
            <w:r>
              <w:rPr>
                <w:rFonts w:ascii="Times New Roman" w:hAnsi="Times New Roman" w:cs="Times New Roman"/>
                <w:b/>
                <w:smallCaps w:val="0"/>
                <w:sz w:val="21"/>
                <w:szCs w:val="21"/>
                <w:lang w:val="en-US"/>
              </w:rPr>
              <w:t>!mal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bCs/>
                <w:i w:val="0"/>
                <w:iCs/>
                <w:sz w:val="21"/>
                <w:szCs w:val="21"/>
              </w:rPr>
              <w:t xml:space="preserve"> </w:t>
            </w:r>
            <w:r w:rsidRPr="00995CB0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1"/>
                <w:szCs w:val="21"/>
                <w:lang w:val="en-US"/>
              </w:rPr>
              <w:t xml:space="preserve">des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Abgeordnetenhauses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von Berlin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6444C46A" w:rsidR="0099519C" w:rsidRPr="001647AB" w:rsidRDefault="0099519C" w:rsidP="0099519C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Berlin</w:t>
            </w:r>
          </w:p>
        </w:tc>
      </w:tr>
      <w:tr w:rsidR="0099519C" w:rsidRPr="00F44F5F" w14:paraId="4F59C612" w14:textId="77777777" w:rsidTr="00FE0496">
        <w:trPr>
          <w:trHeight w:val="193"/>
        </w:trPr>
        <w:tc>
          <w:tcPr>
            <w:tcW w:w="6804" w:type="dxa"/>
            <w:gridSpan w:val="4"/>
          </w:tcPr>
          <w:p w14:paraId="32F07601" w14:textId="73A83242" w:rsidR="0099519C" w:rsidRPr="001647AB" w:rsidRDefault="0099519C" w:rsidP="0099519C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Teilnahme am Projekt „NS-Zwangsarbeit“</w:t>
            </w:r>
          </w:p>
        </w:tc>
        <w:tc>
          <w:tcPr>
            <w:tcW w:w="3402" w:type="dxa"/>
            <w:gridSpan w:val="4"/>
          </w:tcPr>
          <w:p w14:paraId="45DD2178" w14:textId="75DA2879" w:rsidR="0099519C" w:rsidRPr="00F44F5F" w:rsidRDefault="0099519C" w:rsidP="0099519C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/2019 </w:t>
            </w:r>
            <w:r w:rsidR="003D086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02/2019</w:t>
            </w:r>
          </w:p>
        </w:tc>
      </w:tr>
      <w:tr w:rsidR="0099519C" w:rsidRPr="00F44F5F" w14:paraId="02437711" w14:textId="77777777" w:rsidTr="00FE0496">
        <w:trPr>
          <w:trHeight w:val="193"/>
        </w:trPr>
        <w:tc>
          <w:tcPr>
            <w:tcW w:w="10206" w:type="dxa"/>
            <w:gridSpan w:val="8"/>
          </w:tcPr>
          <w:p w14:paraId="33A6BF01" w14:textId="2746FC06" w:rsidR="0099519C" w:rsidRDefault="0099519C" w:rsidP="0099519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Erarbeitung einer Bildpräsentation zum Thema Zwangsarbeitslager im Nationalsozialismus</w:t>
            </w:r>
          </w:p>
          <w:p w14:paraId="2C290BBF" w14:textId="7AC709E9" w:rsidR="0099519C" w:rsidRDefault="0099519C" w:rsidP="0099519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Untersuchung der heutigen gesellschaftlichen Wahrnehmung historischer Zwangsarbeit</w:t>
            </w:r>
            <w:r w:rsidRPr="00270CA3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, </w:t>
            </w:r>
          </w:p>
          <w:p w14:paraId="68CFAD97" w14:textId="2DCD4F8F" w:rsidR="0099519C" w:rsidRPr="00270CA3" w:rsidRDefault="0099519C" w:rsidP="0099519C">
            <w:pPr>
              <w:pStyle w:val="Beschreibung"/>
              <w:ind w:left="720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70CA3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einschließlich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Interviews und Befragungen </w:t>
            </w:r>
            <w:r w:rsidRPr="00270CA3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von Personen im öffentlichen Raum</w:t>
            </w:r>
          </w:p>
        </w:tc>
      </w:tr>
      <w:tr w:rsidR="0099519C" w:rsidRPr="00F44F5F" w14:paraId="482569A2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2B27A1F2" w:rsidR="0099519C" w:rsidRPr="001647AB" w:rsidRDefault="0099519C" w:rsidP="009951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99519C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99519C" w:rsidRPr="001647AB" w:rsidRDefault="0099519C" w:rsidP="009951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4F26A1AA" w:rsidR="0099519C" w:rsidRPr="001647AB" w:rsidRDefault="0099519C" w:rsidP="0099519C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99519C" w:rsidRPr="00AE4ED3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99519C" w:rsidRPr="001647AB" w:rsidRDefault="0099519C" w:rsidP="009951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7"/>
            <w:vAlign w:val="bottom"/>
          </w:tcPr>
          <w:p w14:paraId="60CA2168" w14:textId="06A46181" w:rsidR="0099519C" w:rsidRPr="001647AB" w:rsidRDefault="0099519C" w:rsidP="0099519C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DaVinci Resolve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="00211E2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211E28" w:rsidRPr="003F7F1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Wix</w:t>
            </w:r>
            <w:proofErr w:type="spellEnd"/>
            <w:r w:rsidR="00211E28" w:rsidRPr="003F7F1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211E2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99519C" w:rsidRPr="00F44F5F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99519C" w:rsidRPr="001647AB" w:rsidRDefault="0099519C" w:rsidP="009951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7"/>
            <w:vAlign w:val="bottom"/>
          </w:tcPr>
          <w:p w14:paraId="598C2742" w14:textId="35A557EE" w:rsidR="0099519C" w:rsidRPr="001647AB" w:rsidRDefault="0099519C" w:rsidP="0099519C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Sprachen, Wirtschaft, Reisen, Calisthenics, </w:t>
            </w:r>
            <w:r w:rsidR="0061660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Tauchen,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Videoproduktion </w:t>
            </w:r>
          </w:p>
        </w:tc>
      </w:tr>
      <w:tr w:rsidR="0099519C" w:rsidRPr="00F44F5F" w14:paraId="071AB173" w14:textId="77777777" w:rsidTr="00FE0496">
        <w:trPr>
          <w:trHeight w:val="1279"/>
        </w:trPr>
        <w:tc>
          <w:tcPr>
            <w:tcW w:w="10206" w:type="dxa"/>
            <w:gridSpan w:val="8"/>
            <w:vAlign w:val="bottom"/>
          </w:tcPr>
          <w:p w14:paraId="6478BDEA" w14:textId="0EB51CED" w:rsidR="0099519C" w:rsidRPr="00F44F5F" w:rsidRDefault="00F145CC" w:rsidP="0099519C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A4046C6" wp14:editId="7DA7FE2D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-441960</wp:posOffset>
                  </wp:positionV>
                  <wp:extent cx="1258570" cy="380365"/>
                  <wp:effectExtent l="0" t="0" r="0" b="635"/>
                  <wp:wrapNone/>
                  <wp:docPr id="266489685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570" cy="38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9519C">
              <w:rPr>
                <w:rFonts w:ascii="Times New Roman" w:hAnsi="Times New Roman" w:cs="Times New Roman"/>
                <w:sz w:val="20"/>
                <w:szCs w:val="20"/>
              </w:rPr>
              <w:t>Berlin</w:t>
            </w:r>
            <w:r w:rsidR="0099519C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404522">
              <w:rPr>
                <w:rFonts w:ascii="Times New Roman" w:hAnsi="Times New Roman" w:cs="Times New Roman"/>
                <w:sz w:val="20"/>
                <w:szCs w:val="20"/>
              </w:rPr>
              <w:t>02</w:t>
            </w:r>
            <w:r w:rsidR="0099519C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="0040452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99519C">
              <w:rPr>
                <w:rFonts w:ascii="Times New Roman" w:hAnsi="Times New Roman" w:cs="Times New Roman"/>
                <w:sz w:val="20"/>
                <w:szCs w:val="20"/>
              </w:rPr>
              <w:t>.2024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62420E">
      <w:footerReference w:type="even" r:id="rId10"/>
      <w:pgSz w:w="11906" w:h="16838"/>
      <w:pgMar w:top="34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16613E" w14:textId="77777777" w:rsidR="0060135D" w:rsidRDefault="0060135D" w:rsidP="00BE053D">
      <w:pPr>
        <w:spacing w:after="0" w:line="240" w:lineRule="auto"/>
      </w:pPr>
      <w:r>
        <w:separator/>
      </w:r>
    </w:p>
  </w:endnote>
  <w:endnote w:type="continuationSeparator" w:id="0">
    <w:p w14:paraId="5DD205C1" w14:textId="77777777" w:rsidR="0060135D" w:rsidRDefault="0060135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62F73C" w14:textId="77777777" w:rsidR="0060135D" w:rsidRDefault="0060135D" w:rsidP="00BE053D">
      <w:pPr>
        <w:spacing w:after="0" w:line="240" w:lineRule="auto"/>
      </w:pPr>
      <w:r>
        <w:separator/>
      </w:r>
    </w:p>
  </w:footnote>
  <w:footnote w:type="continuationSeparator" w:id="0">
    <w:p w14:paraId="4CFD3A3B" w14:textId="77777777" w:rsidR="0060135D" w:rsidRDefault="0060135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FDAE8B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471634">
    <w:abstractNumId w:val="14"/>
  </w:num>
  <w:num w:numId="2" w16cid:durableId="459039104">
    <w:abstractNumId w:val="17"/>
  </w:num>
  <w:num w:numId="3" w16cid:durableId="169488788">
    <w:abstractNumId w:val="20"/>
  </w:num>
  <w:num w:numId="4" w16cid:durableId="214243024">
    <w:abstractNumId w:val="0"/>
  </w:num>
  <w:num w:numId="5" w16cid:durableId="1682195771">
    <w:abstractNumId w:val="1"/>
  </w:num>
  <w:num w:numId="6" w16cid:durableId="68163549">
    <w:abstractNumId w:val="2"/>
  </w:num>
  <w:num w:numId="7" w16cid:durableId="1451390306">
    <w:abstractNumId w:val="13"/>
  </w:num>
  <w:num w:numId="8" w16cid:durableId="592973403">
    <w:abstractNumId w:val="23"/>
  </w:num>
  <w:num w:numId="9" w16cid:durableId="532811331">
    <w:abstractNumId w:val="12"/>
  </w:num>
  <w:num w:numId="10" w16cid:durableId="558173211">
    <w:abstractNumId w:val="24"/>
  </w:num>
  <w:num w:numId="11" w16cid:durableId="155995913">
    <w:abstractNumId w:val="5"/>
  </w:num>
  <w:num w:numId="12" w16cid:durableId="976453592">
    <w:abstractNumId w:val="6"/>
  </w:num>
  <w:num w:numId="13" w16cid:durableId="917249362">
    <w:abstractNumId w:val="8"/>
  </w:num>
  <w:num w:numId="14" w16cid:durableId="1201019302">
    <w:abstractNumId w:val="9"/>
  </w:num>
  <w:num w:numId="15" w16cid:durableId="889347428">
    <w:abstractNumId w:val="22"/>
  </w:num>
  <w:num w:numId="16" w16cid:durableId="1914120164">
    <w:abstractNumId w:val="4"/>
  </w:num>
  <w:num w:numId="17" w16cid:durableId="1435050827">
    <w:abstractNumId w:val="16"/>
  </w:num>
  <w:num w:numId="18" w16cid:durableId="232862494">
    <w:abstractNumId w:val="3"/>
  </w:num>
  <w:num w:numId="19" w16cid:durableId="1797874119">
    <w:abstractNumId w:val="19"/>
  </w:num>
  <w:num w:numId="20" w16cid:durableId="588388096">
    <w:abstractNumId w:val="10"/>
  </w:num>
  <w:num w:numId="21" w16cid:durableId="1565725199">
    <w:abstractNumId w:val="11"/>
  </w:num>
  <w:num w:numId="22" w16cid:durableId="1323192228">
    <w:abstractNumId w:val="15"/>
  </w:num>
  <w:num w:numId="23" w16cid:durableId="810444728">
    <w:abstractNumId w:val="7"/>
  </w:num>
  <w:num w:numId="24" w16cid:durableId="391394363">
    <w:abstractNumId w:val="21"/>
  </w:num>
  <w:num w:numId="25" w16cid:durableId="70087723">
    <w:abstractNumId w:val="25"/>
  </w:num>
  <w:num w:numId="26" w16cid:durableId="3950072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D5C"/>
    <w:rsid w:val="00013063"/>
    <w:rsid w:val="000266C7"/>
    <w:rsid w:val="00030E41"/>
    <w:rsid w:val="00044A28"/>
    <w:rsid w:val="000507F5"/>
    <w:rsid w:val="0005207E"/>
    <w:rsid w:val="00061D33"/>
    <w:rsid w:val="0006371C"/>
    <w:rsid w:val="0006421D"/>
    <w:rsid w:val="00064643"/>
    <w:rsid w:val="00065403"/>
    <w:rsid w:val="000657CC"/>
    <w:rsid w:val="0008755B"/>
    <w:rsid w:val="00087747"/>
    <w:rsid w:val="000901B4"/>
    <w:rsid w:val="000A1FDA"/>
    <w:rsid w:val="000B5AEB"/>
    <w:rsid w:val="000B63E2"/>
    <w:rsid w:val="000B6548"/>
    <w:rsid w:val="000C49A7"/>
    <w:rsid w:val="000D4A68"/>
    <w:rsid w:val="000D671A"/>
    <w:rsid w:val="000F622C"/>
    <w:rsid w:val="001025CF"/>
    <w:rsid w:val="00103EC5"/>
    <w:rsid w:val="00111C7F"/>
    <w:rsid w:val="00116C6E"/>
    <w:rsid w:val="00125CA6"/>
    <w:rsid w:val="00140D2D"/>
    <w:rsid w:val="0014145C"/>
    <w:rsid w:val="00152394"/>
    <w:rsid w:val="00156FC9"/>
    <w:rsid w:val="00162A5A"/>
    <w:rsid w:val="001647AB"/>
    <w:rsid w:val="00164C1F"/>
    <w:rsid w:val="0017142E"/>
    <w:rsid w:val="00172867"/>
    <w:rsid w:val="00175B6D"/>
    <w:rsid w:val="001901ED"/>
    <w:rsid w:val="001906D5"/>
    <w:rsid w:val="0019483A"/>
    <w:rsid w:val="001A46BF"/>
    <w:rsid w:val="001A481B"/>
    <w:rsid w:val="001B0186"/>
    <w:rsid w:val="001B62CA"/>
    <w:rsid w:val="001B6550"/>
    <w:rsid w:val="001D25BB"/>
    <w:rsid w:val="001D4DCD"/>
    <w:rsid w:val="001E1C63"/>
    <w:rsid w:val="001F3B6E"/>
    <w:rsid w:val="001F4175"/>
    <w:rsid w:val="00211E28"/>
    <w:rsid w:val="002127A7"/>
    <w:rsid w:val="00223A4D"/>
    <w:rsid w:val="00232CB5"/>
    <w:rsid w:val="00234A7E"/>
    <w:rsid w:val="0024373D"/>
    <w:rsid w:val="002508C2"/>
    <w:rsid w:val="00267252"/>
    <w:rsid w:val="00270CA3"/>
    <w:rsid w:val="002723D3"/>
    <w:rsid w:val="00274577"/>
    <w:rsid w:val="00276150"/>
    <w:rsid w:val="00280492"/>
    <w:rsid w:val="00282DB0"/>
    <w:rsid w:val="00290B5E"/>
    <w:rsid w:val="002A01AA"/>
    <w:rsid w:val="002B2091"/>
    <w:rsid w:val="002C0F8F"/>
    <w:rsid w:val="002C403C"/>
    <w:rsid w:val="002C4C82"/>
    <w:rsid w:val="002C6972"/>
    <w:rsid w:val="002D287A"/>
    <w:rsid w:val="002D2B32"/>
    <w:rsid w:val="002D4516"/>
    <w:rsid w:val="002D6586"/>
    <w:rsid w:val="002F46AD"/>
    <w:rsid w:val="00307C4A"/>
    <w:rsid w:val="003101F0"/>
    <w:rsid w:val="00314B7A"/>
    <w:rsid w:val="00324BC5"/>
    <w:rsid w:val="003347FA"/>
    <w:rsid w:val="00340BAB"/>
    <w:rsid w:val="003418E0"/>
    <w:rsid w:val="00343CAA"/>
    <w:rsid w:val="00347F8D"/>
    <w:rsid w:val="003620D7"/>
    <w:rsid w:val="003638ED"/>
    <w:rsid w:val="00365370"/>
    <w:rsid w:val="00372F7B"/>
    <w:rsid w:val="003733E5"/>
    <w:rsid w:val="00390EA6"/>
    <w:rsid w:val="003925FF"/>
    <w:rsid w:val="003A5FF2"/>
    <w:rsid w:val="003B2503"/>
    <w:rsid w:val="003B5146"/>
    <w:rsid w:val="003D086D"/>
    <w:rsid w:val="003D7D3B"/>
    <w:rsid w:val="003E23F2"/>
    <w:rsid w:val="003E27C3"/>
    <w:rsid w:val="003F1044"/>
    <w:rsid w:val="003F199F"/>
    <w:rsid w:val="003F3E3F"/>
    <w:rsid w:val="003F68B5"/>
    <w:rsid w:val="003F6EB3"/>
    <w:rsid w:val="003F7F18"/>
    <w:rsid w:val="00404522"/>
    <w:rsid w:val="004067B8"/>
    <w:rsid w:val="00411163"/>
    <w:rsid w:val="0041163C"/>
    <w:rsid w:val="004137E7"/>
    <w:rsid w:val="004154BE"/>
    <w:rsid w:val="0042013D"/>
    <w:rsid w:val="004228EA"/>
    <w:rsid w:val="00422F83"/>
    <w:rsid w:val="00426D7E"/>
    <w:rsid w:val="0043430C"/>
    <w:rsid w:val="00435E6D"/>
    <w:rsid w:val="00441C83"/>
    <w:rsid w:val="00443668"/>
    <w:rsid w:val="00450F0F"/>
    <w:rsid w:val="00456B0D"/>
    <w:rsid w:val="0046756D"/>
    <w:rsid w:val="00476AF8"/>
    <w:rsid w:val="00481C4E"/>
    <w:rsid w:val="00484FD7"/>
    <w:rsid w:val="004929FB"/>
    <w:rsid w:val="004A42BE"/>
    <w:rsid w:val="004A54BA"/>
    <w:rsid w:val="004B65B6"/>
    <w:rsid w:val="004B6A5E"/>
    <w:rsid w:val="004C306A"/>
    <w:rsid w:val="004D1041"/>
    <w:rsid w:val="004D32A6"/>
    <w:rsid w:val="004D3481"/>
    <w:rsid w:val="004E120D"/>
    <w:rsid w:val="004E7A31"/>
    <w:rsid w:val="004F062C"/>
    <w:rsid w:val="00507EA7"/>
    <w:rsid w:val="005101FC"/>
    <w:rsid w:val="005158DD"/>
    <w:rsid w:val="00526089"/>
    <w:rsid w:val="005262EF"/>
    <w:rsid w:val="00527A28"/>
    <w:rsid w:val="00527DCA"/>
    <w:rsid w:val="0053629B"/>
    <w:rsid w:val="005405EB"/>
    <w:rsid w:val="00542DB2"/>
    <w:rsid w:val="00543D60"/>
    <w:rsid w:val="005500F4"/>
    <w:rsid w:val="0055062A"/>
    <w:rsid w:val="005534CC"/>
    <w:rsid w:val="0055359D"/>
    <w:rsid w:val="005561EC"/>
    <w:rsid w:val="0056020A"/>
    <w:rsid w:val="005621FA"/>
    <w:rsid w:val="00563FFA"/>
    <w:rsid w:val="00564C97"/>
    <w:rsid w:val="00567E03"/>
    <w:rsid w:val="005716D4"/>
    <w:rsid w:val="00571B60"/>
    <w:rsid w:val="00572876"/>
    <w:rsid w:val="00574CC1"/>
    <w:rsid w:val="00582045"/>
    <w:rsid w:val="00584251"/>
    <w:rsid w:val="00585A4D"/>
    <w:rsid w:val="005B421C"/>
    <w:rsid w:val="005C3082"/>
    <w:rsid w:val="005D5116"/>
    <w:rsid w:val="005D6329"/>
    <w:rsid w:val="005E57F6"/>
    <w:rsid w:val="005F38DF"/>
    <w:rsid w:val="0060135D"/>
    <w:rsid w:val="006058D8"/>
    <w:rsid w:val="00610200"/>
    <w:rsid w:val="0061660E"/>
    <w:rsid w:val="006207D4"/>
    <w:rsid w:val="00623699"/>
    <w:rsid w:val="0062420E"/>
    <w:rsid w:val="00625EF5"/>
    <w:rsid w:val="006307A4"/>
    <w:rsid w:val="00632D5A"/>
    <w:rsid w:val="00635515"/>
    <w:rsid w:val="00636057"/>
    <w:rsid w:val="00643DB8"/>
    <w:rsid w:val="0064600B"/>
    <w:rsid w:val="00652952"/>
    <w:rsid w:val="006546FD"/>
    <w:rsid w:val="006654DB"/>
    <w:rsid w:val="00665BF3"/>
    <w:rsid w:val="00666547"/>
    <w:rsid w:val="006732D6"/>
    <w:rsid w:val="006932C2"/>
    <w:rsid w:val="00693E09"/>
    <w:rsid w:val="006A2DE9"/>
    <w:rsid w:val="006A7230"/>
    <w:rsid w:val="006B3469"/>
    <w:rsid w:val="006B4E32"/>
    <w:rsid w:val="006B72C7"/>
    <w:rsid w:val="006B7F78"/>
    <w:rsid w:val="006C2252"/>
    <w:rsid w:val="006D06BD"/>
    <w:rsid w:val="006D301E"/>
    <w:rsid w:val="006D7F7F"/>
    <w:rsid w:val="006E2288"/>
    <w:rsid w:val="006E2C9C"/>
    <w:rsid w:val="006E40EF"/>
    <w:rsid w:val="006E5ACE"/>
    <w:rsid w:val="006F0039"/>
    <w:rsid w:val="0070643A"/>
    <w:rsid w:val="00711CEF"/>
    <w:rsid w:val="00717D2B"/>
    <w:rsid w:val="00720320"/>
    <w:rsid w:val="00723643"/>
    <w:rsid w:val="00725D3C"/>
    <w:rsid w:val="00733DA1"/>
    <w:rsid w:val="00737822"/>
    <w:rsid w:val="0074111D"/>
    <w:rsid w:val="007426E5"/>
    <w:rsid w:val="00744397"/>
    <w:rsid w:val="00753D4A"/>
    <w:rsid w:val="00756912"/>
    <w:rsid w:val="00761609"/>
    <w:rsid w:val="007616EE"/>
    <w:rsid w:val="00763DCE"/>
    <w:rsid w:val="00772760"/>
    <w:rsid w:val="00776C46"/>
    <w:rsid w:val="0078260B"/>
    <w:rsid w:val="007838D1"/>
    <w:rsid w:val="00785254"/>
    <w:rsid w:val="00785853"/>
    <w:rsid w:val="007966F0"/>
    <w:rsid w:val="00797357"/>
    <w:rsid w:val="00797BFC"/>
    <w:rsid w:val="00797E52"/>
    <w:rsid w:val="007A0715"/>
    <w:rsid w:val="007A720F"/>
    <w:rsid w:val="007B7E92"/>
    <w:rsid w:val="007C0D11"/>
    <w:rsid w:val="007C301D"/>
    <w:rsid w:val="007C6A3C"/>
    <w:rsid w:val="007D3113"/>
    <w:rsid w:val="007D4BEE"/>
    <w:rsid w:val="007D5BE9"/>
    <w:rsid w:val="008050E4"/>
    <w:rsid w:val="0082257D"/>
    <w:rsid w:val="008247ED"/>
    <w:rsid w:val="00853438"/>
    <w:rsid w:val="00866846"/>
    <w:rsid w:val="00867A14"/>
    <w:rsid w:val="00875DA9"/>
    <w:rsid w:val="00880A8A"/>
    <w:rsid w:val="008835B6"/>
    <w:rsid w:val="0089507E"/>
    <w:rsid w:val="00895E38"/>
    <w:rsid w:val="008972B7"/>
    <w:rsid w:val="00897B84"/>
    <w:rsid w:val="008A5A1C"/>
    <w:rsid w:val="008A782B"/>
    <w:rsid w:val="008B0FC0"/>
    <w:rsid w:val="008C429A"/>
    <w:rsid w:val="008D00C4"/>
    <w:rsid w:val="008E1F3D"/>
    <w:rsid w:val="00905295"/>
    <w:rsid w:val="009053D7"/>
    <w:rsid w:val="00907DAA"/>
    <w:rsid w:val="0091331D"/>
    <w:rsid w:val="00926EC6"/>
    <w:rsid w:val="0093223C"/>
    <w:rsid w:val="00936592"/>
    <w:rsid w:val="00941A87"/>
    <w:rsid w:val="00944904"/>
    <w:rsid w:val="009501C2"/>
    <w:rsid w:val="009650CB"/>
    <w:rsid w:val="009668B9"/>
    <w:rsid w:val="0096750D"/>
    <w:rsid w:val="00976577"/>
    <w:rsid w:val="00992B3A"/>
    <w:rsid w:val="0099519C"/>
    <w:rsid w:val="00995CB0"/>
    <w:rsid w:val="00996356"/>
    <w:rsid w:val="00997D9A"/>
    <w:rsid w:val="009A1F55"/>
    <w:rsid w:val="009B1D97"/>
    <w:rsid w:val="009C7B3B"/>
    <w:rsid w:val="009D6A3C"/>
    <w:rsid w:val="009D7C49"/>
    <w:rsid w:val="009E54A8"/>
    <w:rsid w:val="009E671A"/>
    <w:rsid w:val="009E7297"/>
    <w:rsid w:val="00A0257D"/>
    <w:rsid w:val="00A07809"/>
    <w:rsid w:val="00A12790"/>
    <w:rsid w:val="00A12EDC"/>
    <w:rsid w:val="00A17C6C"/>
    <w:rsid w:val="00A256A5"/>
    <w:rsid w:val="00A26D0D"/>
    <w:rsid w:val="00A33BDE"/>
    <w:rsid w:val="00A34885"/>
    <w:rsid w:val="00A3583A"/>
    <w:rsid w:val="00A43BC1"/>
    <w:rsid w:val="00A50530"/>
    <w:rsid w:val="00A5055A"/>
    <w:rsid w:val="00A74225"/>
    <w:rsid w:val="00A827B0"/>
    <w:rsid w:val="00A936D5"/>
    <w:rsid w:val="00A95445"/>
    <w:rsid w:val="00A96CC3"/>
    <w:rsid w:val="00AA1EB0"/>
    <w:rsid w:val="00AA2DA3"/>
    <w:rsid w:val="00AA5A9C"/>
    <w:rsid w:val="00AB016A"/>
    <w:rsid w:val="00AB27D3"/>
    <w:rsid w:val="00AB2A5A"/>
    <w:rsid w:val="00AB39DA"/>
    <w:rsid w:val="00AB798C"/>
    <w:rsid w:val="00AD28F8"/>
    <w:rsid w:val="00AD69AA"/>
    <w:rsid w:val="00AE4ED3"/>
    <w:rsid w:val="00AE5F66"/>
    <w:rsid w:val="00AF47C9"/>
    <w:rsid w:val="00AF7604"/>
    <w:rsid w:val="00B0230B"/>
    <w:rsid w:val="00B041DA"/>
    <w:rsid w:val="00B103AB"/>
    <w:rsid w:val="00B17D95"/>
    <w:rsid w:val="00B23509"/>
    <w:rsid w:val="00B2580A"/>
    <w:rsid w:val="00B275CB"/>
    <w:rsid w:val="00B359DB"/>
    <w:rsid w:val="00B3632B"/>
    <w:rsid w:val="00B36358"/>
    <w:rsid w:val="00B36824"/>
    <w:rsid w:val="00B409D8"/>
    <w:rsid w:val="00B428F7"/>
    <w:rsid w:val="00B42C2B"/>
    <w:rsid w:val="00B46CE2"/>
    <w:rsid w:val="00B50BC3"/>
    <w:rsid w:val="00B5178D"/>
    <w:rsid w:val="00B675C5"/>
    <w:rsid w:val="00B67F1F"/>
    <w:rsid w:val="00B701D7"/>
    <w:rsid w:val="00B87E7A"/>
    <w:rsid w:val="00B90595"/>
    <w:rsid w:val="00B9087A"/>
    <w:rsid w:val="00B91816"/>
    <w:rsid w:val="00B91DBA"/>
    <w:rsid w:val="00B9710C"/>
    <w:rsid w:val="00BA215A"/>
    <w:rsid w:val="00BB5F09"/>
    <w:rsid w:val="00BC023F"/>
    <w:rsid w:val="00BC0D9F"/>
    <w:rsid w:val="00BC76E5"/>
    <w:rsid w:val="00BE053D"/>
    <w:rsid w:val="00BE4286"/>
    <w:rsid w:val="00BF1A7A"/>
    <w:rsid w:val="00BF1FA3"/>
    <w:rsid w:val="00BF7CCC"/>
    <w:rsid w:val="00C00974"/>
    <w:rsid w:val="00C018E4"/>
    <w:rsid w:val="00C066FA"/>
    <w:rsid w:val="00C25387"/>
    <w:rsid w:val="00C26515"/>
    <w:rsid w:val="00C403B7"/>
    <w:rsid w:val="00C40522"/>
    <w:rsid w:val="00C421AC"/>
    <w:rsid w:val="00C4435B"/>
    <w:rsid w:val="00C54BE3"/>
    <w:rsid w:val="00C55BBA"/>
    <w:rsid w:val="00C57E7E"/>
    <w:rsid w:val="00C57F80"/>
    <w:rsid w:val="00C65A0A"/>
    <w:rsid w:val="00C65D14"/>
    <w:rsid w:val="00C72F95"/>
    <w:rsid w:val="00C768ED"/>
    <w:rsid w:val="00C82A8F"/>
    <w:rsid w:val="00C916C2"/>
    <w:rsid w:val="00CC7F56"/>
    <w:rsid w:val="00CD162C"/>
    <w:rsid w:val="00CD1B12"/>
    <w:rsid w:val="00CD55DC"/>
    <w:rsid w:val="00CD78F6"/>
    <w:rsid w:val="00CE1BBC"/>
    <w:rsid w:val="00CE2595"/>
    <w:rsid w:val="00CE28CC"/>
    <w:rsid w:val="00CE72FC"/>
    <w:rsid w:val="00CF31EE"/>
    <w:rsid w:val="00D072C7"/>
    <w:rsid w:val="00D07B7A"/>
    <w:rsid w:val="00D1492F"/>
    <w:rsid w:val="00D170B1"/>
    <w:rsid w:val="00D17B69"/>
    <w:rsid w:val="00D3003C"/>
    <w:rsid w:val="00D331F4"/>
    <w:rsid w:val="00D4306B"/>
    <w:rsid w:val="00D46EE2"/>
    <w:rsid w:val="00D470E4"/>
    <w:rsid w:val="00D52142"/>
    <w:rsid w:val="00D5280E"/>
    <w:rsid w:val="00D61F14"/>
    <w:rsid w:val="00D73672"/>
    <w:rsid w:val="00D73733"/>
    <w:rsid w:val="00D75E7E"/>
    <w:rsid w:val="00D80D6B"/>
    <w:rsid w:val="00D84714"/>
    <w:rsid w:val="00D85D41"/>
    <w:rsid w:val="00D90950"/>
    <w:rsid w:val="00DA104D"/>
    <w:rsid w:val="00DA137C"/>
    <w:rsid w:val="00DA69DF"/>
    <w:rsid w:val="00DB1A67"/>
    <w:rsid w:val="00DB262A"/>
    <w:rsid w:val="00DB33F8"/>
    <w:rsid w:val="00DD368A"/>
    <w:rsid w:val="00DD38E2"/>
    <w:rsid w:val="00DD3EBE"/>
    <w:rsid w:val="00DD793E"/>
    <w:rsid w:val="00DE71CB"/>
    <w:rsid w:val="00DF0912"/>
    <w:rsid w:val="00E00140"/>
    <w:rsid w:val="00E00190"/>
    <w:rsid w:val="00E13110"/>
    <w:rsid w:val="00E24DF1"/>
    <w:rsid w:val="00E2695C"/>
    <w:rsid w:val="00E30487"/>
    <w:rsid w:val="00E40B9A"/>
    <w:rsid w:val="00E431ED"/>
    <w:rsid w:val="00E43749"/>
    <w:rsid w:val="00E46E1E"/>
    <w:rsid w:val="00E55D90"/>
    <w:rsid w:val="00E64FF5"/>
    <w:rsid w:val="00E907EC"/>
    <w:rsid w:val="00E97587"/>
    <w:rsid w:val="00EA5421"/>
    <w:rsid w:val="00EB34FC"/>
    <w:rsid w:val="00EB5816"/>
    <w:rsid w:val="00ED0EA9"/>
    <w:rsid w:val="00ED7E72"/>
    <w:rsid w:val="00EF1C1E"/>
    <w:rsid w:val="00EF1E62"/>
    <w:rsid w:val="00EF744F"/>
    <w:rsid w:val="00EF77DF"/>
    <w:rsid w:val="00F11BEF"/>
    <w:rsid w:val="00F145CC"/>
    <w:rsid w:val="00F15E93"/>
    <w:rsid w:val="00F165E1"/>
    <w:rsid w:val="00F171DD"/>
    <w:rsid w:val="00F258E7"/>
    <w:rsid w:val="00F31B84"/>
    <w:rsid w:val="00F44F5F"/>
    <w:rsid w:val="00F5738F"/>
    <w:rsid w:val="00F57BA5"/>
    <w:rsid w:val="00F631EC"/>
    <w:rsid w:val="00F64C22"/>
    <w:rsid w:val="00F64FA7"/>
    <w:rsid w:val="00F74D19"/>
    <w:rsid w:val="00F76BBD"/>
    <w:rsid w:val="00F7770C"/>
    <w:rsid w:val="00F80053"/>
    <w:rsid w:val="00F92468"/>
    <w:rsid w:val="00F930CE"/>
    <w:rsid w:val="00F95881"/>
    <w:rsid w:val="00FA02C7"/>
    <w:rsid w:val="00FA0AB2"/>
    <w:rsid w:val="00FA27D7"/>
    <w:rsid w:val="00FA4186"/>
    <w:rsid w:val="00FA7D5C"/>
    <w:rsid w:val="00FB17AD"/>
    <w:rsid w:val="00FB6073"/>
    <w:rsid w:val="00FB7FCC"/>
    <w:rsid w:val="00FC0531"/>
    <w:rsid w:val="00FC13F0"/>
    <w:rsid w:val="00FC5DD6"/>
    <w:rsid w:val="00FD0964"/>
    <w:rsid w:val="00FD0FB7"/>
    <w:rsid w:val="00FD4ACB"/>
    <w:rsid w:val="00FD4E57"/>
    <w:rsid w:val="00FE0496"/>
    <w:rsid w:val="00FE79A2"/>
    <w:rsid w:val="00FF0223"/>
    <w:rsid w:val="00FF3B11"/>
    <w:rsid w:val="00FF3E80"/>
    <w:rsid w:val="00FF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s-it-solutions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429</Words>
  <Characters>2707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Eliah Staimer</dc:creator>
  <cp:keywords/>
  <dc:description/>
  <cp:lastModifiedBy>Hallo Eliah</cp:lastModifiedBy>
  <cp:revision>2</cp:revision>
  <cp:lastPrinted>2024-09-14T16:31:00Z</cp:lastPrinted>
  <dcterms:created xsi:type="dcterms:W3CDTF">2024-09-14T16:44:00Z</dcterms:created>
  <dcterms:modified xsi:type="dcterms:W3CDTF">2024-09-14T16:44:00Z</dcterms:modified>
</cp:coreProperties>
</file>