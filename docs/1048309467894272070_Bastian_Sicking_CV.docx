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90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5"/>
        <w:gridCol w:w="2693"/>
        <w:gridCol w:w="854"/>
        <w:gridCol w:w="136"/>
        <w:gridCol w:w="148"/>
        <w:gridCol w:w="142"/>
        <w:gridCol w:w="142"/>
        <w:gridCol w:w="425"/>
        <w:gridCol w:w="142"/>
        <w:gridCol w:w="284"/>
        <w:gridCol w:w="142"/>
        <w:gridCol w:w="2124"/>
      </w:tblGrid>
      <w:tr w:rsidR="002508C2" w:rsidRPr="00333558" w14:paraId="194BDE5C" w14:textId="77777777" w:rsidTr="008C17DF">
        <w:trPr>
          <w:trHeight w:val="211"/>
        </w:trPr>
        <w:tc>
          <w:tcPr>
            <w:tcW w:w="9077" w:type="dxa"/>
            <w:gridSpan w:val="12"/>
            <w:vAlign w:val="bottom"/>
          </w:tcPr>
          <w:p w14:paraId="6184E278" w14:textId="392613EC" w:rsidR="00D0350A" w:rsidRDefault="003A20E4" w:rsidP="00D0350A">
            <w:pPr>
              <w:jc w:val="center"/>
              <w:rPr>
                <w:rFonts w:ascii="Georgia" w:hAnsi="Georgia"/>
                <w:sz w:val="20"/>
              </w:rPr>
            </w:pPr>
            <w:r>
              <w:rPr>
                <w:rFonts w:ascii="Georgia" w:hAnsi="Georgia"/>
                <w:b/>
                <w:smallCaps/>
                <w:sz w:val="48"/>
                <w:szCs w:val="32"/>
              </w:rPr>
              <w:t>Bastian S</w:t>
            </w:r>
            <w:r w:rsidR="00341328" w:rsidRPr="00333558">
              <w:rPr>
                <w:rFonts w:ascii="Georgia" w:hAnsi="Georgia"/>
                <w:b/>
                <w:smallCaps/>
                <w:sz w:val="48"/>
                <w:szCs w:val="32"/>
              </w:rPr>
              <w:t>icking</w:t>
            </w:r>
            <w:r w:rsidR="008050E4" w:rsidRPr="00333558">
              <w:rPr>
                <w:rFonts w:ascii="Georgia" w:hAnsi="Georgia"/>
                <w:sz w:val="44"/>
                <w:szCs w:val="64"/>
              </w:rPr>
              <w:br/>
            </w:r>
            <w:r w:rsidR="00D0350A">
              <w:rPr>
                <w:rFonts w:ascii="Georgia" w:hAnsi="Georgia"/>
                <w:sz w:val="20"/>
              </w:rPr>
              <w:t>Friedrich-Ebert-Straße 115-117</w:t>
            </w:r>
            <w:r w:rsidR="00853438" w:rsidRPr="00333558">
              <w:rPr>
                <w:rFonts w:ascii="Georgia" w:hAnsi="Georgia"/>
                <w:sz w:val="20"/>
              </w:rPr>
              <w:t xml:space="preserve">, </w:t>
            </w:r>
            <w:r w:rsidR="00D0350A">
              <w:rPr>
                <w:rFonts w:ascii="Georgia" w:hAnsi="Georgia"/>
                <w:sz w:val="20"/>
              </w:rPr>
              <w:t>68167 Mannheim</w:t>
            </w:r>
          </w:p>
          <w:p w14:paraId="3F07621E" w14:textId="25D7C3F2" w:rsidR="008050E4" w:rsidRPr="00333558" w:rsidRDefault="002B2091" w:rsidP="00D0350A">
            <w:pPr>
              <w:jc w:val="center"/>
              <w:rPr>
                <w:rFonts w:ascii="Georgia" w:hAnsi="Georgia"/>
                <w:lang w:val="de-AT"/>
              </w:rPr>
            </w:pPr>
            <w:r w:rsidRPr="00333558">
              <w:rPr>
                <w:rFonts w:ascii="Georgia" w:hAnsi="Georgia" w:cs="Georgia"/>
                <w:color w:val="000000"/>
                <w:sz w:val="20"/>
                <w:lang w:val="de-AT"/>
              </w:rPr>
              <w:t>+4</w:t>
            </w:r>
            <w:r w:rsidR="0091331D" w:rsidRPr="00333558">
              <w:rPr>
                <w:rFonts w:ascii="Georgia" w:hAnsi="Georgia" w:cs="Georgia"/>
                <w:color w:val="000000"/>
                <w:sz w:val="20"/>
                <w:lang w:val="de-AT"/>
              </w:rPr>
              <w:t>9</w:t>
            </w:r>
            <w:r w:rsidR="00341328" w:rsidRPr="00333558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175 4152674</w:t>
            </w:r>
            <w:r w:rsidR="00AB016A" w:rsidRPr="00333558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333558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341328" w:rsidRPr="00333558">
              <w:rPr>
                <w:rFonts w:ascii="Georgia" w:hAnsi="Georgia" w:cs="Georgia"/>
                <w:color w:val="000000"/>
                <w:sz w:val="20"/>
                <w:lang w:val="de-AT"/>
              </w:rPr>
              <w:t>sickingbastian@gmail.com</w:t>
            </w:r>
            <w:r w:rsidRPr="00333558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333558">
              <w:rPr>
                <w:rFonts w:ascii="Georgia" w:hAnsi="Georgia" w:cs="Georgia"/>
                <w:color w:val="000000"/>
                <w:sz w:val="20"/>
                <w:lang w:val="de-AT"/>
              </w:rPr>
              <w:t>|</w:t>
            </w:r>
            <w:r w:rsidR="003A20E4">
              <w:rPr>
                <w:rFonts w:ascii="Georgia" w:hAnsi="Georgia" w:cs="Georgia"/>
                <w:color w:val="000000"/>
                <w:sz w:val="20"/>
                <w:lang w:val="de-AT"/>
              </w:rPr>
              <w:t>geb. am</w:t>
            </w:r>
            <w:r w:rsidR="008050E4" w:rsidRPr="00333558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341328" w:rsidRPr="00333558">
              <w:rPr>
                <w:rFonts w:ascii="Georgia" w:hAnsi="Georgia" w:cs="Georgia"/>
                <w:color w:val="000000"/>
                <w:sz w:val="20"/>
                <w:lang w:val="de-AT"/>
              </w:rPr>
              <w:t>04.08.2000 in Stadtlohn</w:t>
            </w:r>
          </w:p>
        </w:tc>
      </w:tr>
      <w:tr w:rsidR="002508C2" w:rsidRPr="00333558" w14:paraId="65DE2A02" w14:textId="77777777" w:rsidTr="008C17DF">
        <w:trPr>
          <w:trHeight w:val="397"/>
        </w:trPr>
        <w:tc>
          <w:tcPr>
            <w:tcW w:w="9077" w:type="dxa"/>
            <w:gridSpan w:val="12"/>
            <w:tcBorders>
              <w:bottom w:val="single" w:sz="4" w:space="0" w:color="auto"/>
            </w:tcBorders>
            <w:vAlign w:val="bottom"/>
          </w:tcPr>
          <w:p w14:paraId="0E9E3183" w14:textId="77777777" w:rsidR="002508C2" w:rsidRPr="00333558" w:rsidRDefault="006E2C9C" w:rsidP="00333558">
            <w:pPr>
              <w:jc w:val="center"/>
              <w:rPr>
                <w:rFonts w:ascii="Georgia" w:hAnsi="Georgia"/>
                <w:sz w:val="28"/>
              </w:rPr>
            </w:pPr>
            <w:r w:rsidRPr="00333558"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C5D33" w:rsidRPr="00333558" w14:paraId="1BBD636E" w14:textId="77777777" w:rsidTr="008C17DF">
        <w:trPr>
          <w:trHeight w:val="316"/>
        </w:trPr>
        <w:tc>
          <w:tcPr>
            <w:tcW w:w="6953" w:type="dxa"/>
            <w:gridSpan w:val="11"/>
            <w:vAlign w:val="bottom"/>
          </w:tcPr>
          <w:p w14:paraId="16FE6A24" w14:textId="77777777" w:rsidR="00DC5D33" w:rsidRPr="00333558" w:rsidRDefault="003A20E4" w:rsidP="00333558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Universität</w:t>
            </w:r>
            <w:r w:rsidR="001D1620">
              <w:rPr>
                <w:rFonts w:ascii="Georgia" w:hAnsi="Georgia"/>
                <w:b/>
                <w:smallCaps/>
                <w:sz w:val="23"/>
                <w:szCs w:val="23"/>
              </w:rPr>
              <w:t xml:space="preserve"> Mannheim</w:t>
            </w:r>
          </w:p>
        </w:tc>
        <w:tc>
          <w:tcPr>
            <w:tcW w:w="2124" w:type="dxa"/>
            <w:vAlign w:val="bottom"/>
          </w:tcPr>
          <w:p w14:paraId="393AB1A2" w14:textId="77777777" w:rsidR="00DC5D33" w:rsidRPr="00333558" w:rsidRDefault="0008759B" w:rsidP="00333558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proofErr w:type="spellStart"/>
            <w:r>
              <w:rPr>
                <w:rFonts w:ascii="Georgia" w:hAnsi="Georgia"/>
                <w:i/>
                <w:smallCaps/>
                <w:sz w:val="23"/>
                <w:szCs w:val="23"/>
              </w:rPr>
              <w:t>mannheim</w:t>
            </w:r>
            <w:proofErr w:type="spellEnd"/>
          </w:p>
        </w:tc>
      </w:tr>
      <w:tr w:rsidR="00DC5D33" w:rsidRPr="00333558" w14:paraId="4F9EBC47" w14:textId="77777777" w:rsidTr="008C17DF">
        <w:trPr>
          <w:trHeight w:val="19"/>
        </w:trPr>
        <w:tc>
          <w:tcPr>
            <w:tcW w:w="6953" w:type="dxa"/>
            <w:gridSpan w:val="11"/>
            <w:vAlign w:val="bottom"/>
          </w:tcPr>
          <w:p w14:paraId="4B9C22B1" w14:textId="77777777" w:rsidR="00DC5D33" w:rsidRPr="00333558" w:rsidRDefault="00DC5D33" w:rsidP="00333558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333558">
              <w:rPr>
                <w:rFonts w:ascii="Georgia" w:hAnsi="Georgia"/>
                <w:sz w:val="18"/>
                <w:lang w:val="de-AT"/>
              </w:rPr>
              <w:t xml:space="preserve">B.Sc. in Betriebswirtschaftslehre </w:t>
            </w:r>
          </w:p>
        </w:tc>
        <w:tc>
          <w:tcPr>
            <w:tcW w:w="2124" w:type="dxa"/>
            <w:vAlign w:val="bottom"/>
          </w:tcPr>
          <w:p w14:paraId="3FEBAED3" w14:textId="3958071C" w:rsidR="00DC5D33" w:rsidRPr="00333558" w:rsidRDefault="001D1620" w:rsidP="00333558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sz w:val="18"/>
              </w:rPr>
              <w:t xml:space="preserve">09/2022 – </w:t>
            </w:r>
            <w:r w:rsidR="008C4E84">
              <w:rPr>
                <w:rFonts w:ascii="Georgia" w:hAnsi="Georgia"/>
                <w:sz w:val="18"/>
              </w:rPr>
              <w:t>heute</w:t>
            </w:r>
          </w:p>
        </w:tc>
      </w:tr>
      <w:tr w:rsidR="00137F9B" w:rsidRPr="00333558" w14:paraId="4F7FB246" w14:textId="77777777" w:rsidTr="008C17DF">
        <w:trPr>
          <w:trHeight w:val="19"/>
        </w:trPr>
        <w:tc>
          <w:tcPr>
            <w:tcW w:w="6953" w:type="dxa"/>
            <w:gridSpan w:val="11"/>
            <w:vAlign w:val="bottom"/>
          </w:tcPr>
          <w:p w14:paraId="0C727408" w14:textId="6CE960A7" w:rsidR="00137F9B" w:rsidRPr="00137F9B" w:rsidRDefault="004C4901" w:rsidP="00137F9B">
            <w:pPr>
              <w:pStyle w:val="Listenabsatz"/>
              <w:numPr>
                <w:ilvl w:val="0"/>
                <w:numId w:val="34"/>
              </w:numPr>
              <w:rPr>
                <w:rFonts w:ascii="Georgia" w:hAnsi="Georgia"/>
                <w:sz w:val="18"/>
                <w:lang w:val="de-AT"/>
              </w:rPr>
            </w:pPr>
            <w:r>
              <w:rPr>
                <w:rFonts w:ascii="Georgia" w:hAnsi="Georgia"/>
                <w:sz w:val="18"/>
                <w:lang w:val="de-AT"/>
              </w:rPr>
              <w:t xml:space="preserve">Studentische </w:t>
            </w:r>
            <w:r w:rsidR="00137F9B">
              <w:rPr>
                <w:rFonts w:ascii="Georgia" w:hAnsi="Georgia"/>
                <w:sz w:val="18"/>
                <w:lang w:val="de-AT"/>
              </w:rPr>
              <w:t>Initiative: Mannheim Investment Club</w:t>
            </w:r>
          </w:p>
        </w:tc>
        <w:tc>
          <w:tcPr>
            <w:tcW w:w="2124" w:type="dxa"/>
            <w:vAlign w:val="bottom"/>
          </w:tcPr>
          <w:p w14:paraId="1DDA01B1" w14:textId="77777777" w:rsidR="00137F9B" w:rsidRDefault="00137F9B" w:rsidP="00333558">
            <w:pPr>
              <w:jc w:val="right"/>
              <w:rPr>
                <w:rFonts w:ascii="Georgia" w:hAnsi="Georgia"/>
                <w:sz w:val="18"/>
              </w:rPr>
            </w:pPr>
          </w:p>
        </w:tc>
      </w:tr>
      <w:tr w:rsidR="00D5280E" w:rsidRPr="00333558" w14:paraId="754CB95E" w14:textId="77777777" w:rsidTr="008C17DF">
        <w:trPr>
          <w:trHeight w:val="316"/>
        </w:trPr>
        <w:tc>
          <w:tcPr>
            <w:tcW w:w="6953" w:type="dxa"/>
            <w:gridSpan w:val="11"/>
            <w:vAlign w:val="bottom"/>
          </w:tcPr>
          <w:p w14:paraId="17A9D1A7" w14:textId="77777777" w:rsidR="00D1492F" w:rsidRPr="00333558" w:rsidRDefault="003A20E4" w:rsidP="00333558">
            <w:pPr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Berufskolleg B</w:t>
            </w:r>
            <w:r w:rsidR="00B26A8A" w:rsidRPr="00333558">
              <w:rPr>
                <w:rFonts w:ascii="Georgia" w:hAnsi="Georgia"/>
                <w:b/>
                <w:smallCaps/>
                <w:sz w:val="23"/>
                <w:szCs w:val="23"/>
              </w:rPr>
              <w:t>orken</w:t>
            </w:r>
          </w:p>
        </w:tc>
        <w:tc>
          <w:tcPr>
            <w:tcW w:w="2124" w:type="dxa"/>
            <w:vAlign w:val="bottom"/>
          </w:tcPr>
          <w:p w14:paraId="68DCAFAF" w14:textId="77777777" w:rsidR="00D1492F" w:rsidRPr="00333558" w:rsidRDefault="00B26A8A" w:rsidP="00333558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333558">
              <w:rPr>
                <w:rFonts w:ascii="Georgia" w:hAnsi="Georgia"/>
                <w:i/>
                <w:smallCaps/>
                <w:sz w:val="23"/>
                <w:szCs w:val="23"/>
              </w:rPr>
              <w:t>Borken</w:t>
            </w:r>
          </w:p>
        </w:tc>
      </w:tr>
      <w:tr w:rsidR="00D5280E" w:rsidRPr="00333558" w14:paraId="667B6ED7" w14:textId="77777777" w:rsidTr="008C17DF">
        <w:trPr>
          <w:trHeight w:val="19"/>
        </w:trPr>
        <w:tc>
          <w:tcPr>
            <w:tcW w:w="5392" w:type="dxa"/>
            <w:gridSpan w:val="3"/>
            <w:vAlign w:val="bottom"/>
          </w:tcPr>
          <w:p w14:paraId="1B704176" w14:textId="77777777" w:rsidR="00D1492F" w:rsidRPr="00333558" w:rsidRDefault="0091331D" w:rsidP="00333558">
            <w:pPr>
              <w:rPr>
                <w:rFonts w:ascii="Georgia" w:hAnsi="Georgia"/>
                <w:sz w:val="18"/>
                <w:lang w:val="de-AT"/>
              </w:rPr>
            </w:pPr>
            <w:r w:rsidRPr="00333558">
              <w:rPr>
                <w:rFonts w:ascii="Georgia" w:hAnsi="Georgia"/>
                <w:sz w:val="18"/>
                <w:lang w:val="de-AT"/>
              </w:rPr>
              <w:t>Aus</w:t>
            </w:r>
            <w:r w:rsidR="00B26A8A" w:rsidRPr="00333558">
              <w:rPr>
                <w:rFonts w:ascii="Georgia" w:hAnsi="Georgia"/>
                <w:sz w:val="18"/>
                <w:lang w:val="de-AT"/>
              </w:rPr>
              <w:t>bildung zum Industriekaufmann</w:t>
            </w:r>
            <w:r w:rsidR="002E2297" w:rsidRPr="00333558">
              <w:rPr>
                <w:rFonts w:ascii="Georgia" w:hAnsi="Georgia"/>
                <w:sz w:val="18"/>
                <w:lang w:val="de-AT"/>
              </w:rPr>
              <w:t xml:space="preserve"> (81 von 100 Punkten)</w:t>
            </w:r>
          </w:p>
        </w:tc>
        <w:tc>
          <w:tcPr>
            <w:tcW w:w="3685" w:type="dxa"/>
            <w:gridSpan w:val="9"/>
            <w:vAlign w:val="bottom"/>
          </w:tcPr>
          <w:p w14:paraId="3C8C1E83" w14:textId="77777777" w:rsidR="00D1492F" w:rsidRPr="00333558" w:rsidRDefault="00B26A8A" w:rsidP="000D37D8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 w:rsidRPr="00333558">
              <w:rPr>
                <w:rFonts w:ascii="Georgia" w:hAnsi="Georgia"/>
                <w:sz w:val="18"/>
              </w:rPr>
              <w:t>08</w:t>
            </w:r>
            <w:r w:rsidR="00426D7E" w:rsidRPr="00333558">
              <w:rPr>
                <w:rFonts w:ascii="Georgia" w:hAnsi="Georgia"/>
                <w:sz w:val="18"/>
              </w:rPr>
              <w:t>/20</w:t>
            </w:r>
            <w:r w:rsidRPr="00333558">
              <w:rPr>
                <w:rFonts w:ascii="Georgia" w:hAnsi="Georgia"/>
                <w:sz w:val="18"/>
              </w:rPr>
              <w:t>19</w:t>
            </w:r>
            <w:r w:rsidR="00426D7E" w:rsidRPr="00333558">
              <w:rPr>
                <w:rFonts w:ascii="Georgia" w:hAnsi="Georgia"/>
                <w:sz w:val="18"/>
              </w:rPr>
              <w:t xml:space="preserve"> – </w:t>
            </w:r>
            <w:r w:rsidRPr="00333558">
              <w:rPr>
                <w:rFonts w:ascii="Georgia" w:hAnsi="Georgia"/>
                <w:sz w:val="18"/>
              </w:rPr>
              <w:t>06</w:t>
            </w:r>
            <w:r w:rsidR="00426D7E" w:rsidRPr="00333558">
              <w:rPr>
                <w:rFonts w:ascii="Georgia" w:hAnsi="Georgia"/>
                <w:sz w:val="18"/>
              </w:rPr>
              <w:t>/20</w:t>
            </w:r>
            <w:r w:rsidRPr="00333558">
              <w:rPr>
                <w:rFonts w:ascii="Georgia" w:hAnsi="Georgia"/>
                <w:sz w:val="18"/>
              </w:rPr>
              <w:t>21</w:t>
            </w:r>
          </w:p>
        </w:tc>
      </w:tr>
      <w:tr w:rsidR="00D5280E" w:rsidRPr="00333558" w14:paraId="4678B28D" w14:textId="77777777" w:rsidTr="008C17DF">
        <w:trPr>
          <w:trHeight w:val="19"/>
        </w:trPr>
        <w:tc>
          <w:tcPr>
            <w:tcW w:w="9077" w:type="dxa"/>
            <w:gridSpan w:val="12"/>
            <w:vAlign w:val="bottom"/>
          </w:tcPr>
          <w:p w14:paraId="2858137C" w14:textId="77777777" w:rsidR="007D7CE4" w:rsidRDefault="00B26A8A" w:rsidP="00E51F0A">
            <w:pPr>
              <w:pStyle w:val="Bullets"/>
              <w:numPr>
                <w:ilvl w:val="0"/>
                <w:numId w:val="0"/>
              </w:numPr>
              <w:ind w:left="720" w:hanging="360"/>
              <w:outlineLvl w:val="0"/>
              <w:rPr>
                <w:sz w:val="18"/>
                <w:lang w:val="de-AT"/>
              </w:rPr>
            </w:pPr>
            <w:r w:rsidRPr="00232230">
              <w:rPr>
                <w:sz w:val="18"/>
                <w:lang w:val="de-AT"/>
              </w:rPr>
              <w:t xml:space="preserve">Schwerpunktfächer: Geschäftsprozesse, Wirtschafts- und </w:t>
            </w:r>
          </w:p>
          <w:p w14:paraId="55F04CAB" w14:textId="77777777" w:rsidR="007D7CE4" w:rsidRDefault="00B26A8A" w:rsidP="005A5DDB">
            <w:pPr>
              <w:pStyle w:val="Bullets"/>
              <w:numPr>
                <w:ilvl w:val="0"/>
                <w:numId w:val="0"/>
              </w:numPr>
              <w:ind w:left="720" w:hanging="360"/>
              <w:outlineLvl w:val="0"/>
              <w:rPr>
                <w:sz w:val="18"/>
                <w:lang w:val="de-AT"/>
              </w:rPr>
            </w:pPr>
            <w:r w:rsidRPr="00024CFF">
              <w:rPr>
                <w:sz w:val="18"/>
                <w:lang w:val="de-AT"/>
              </w:rPr>
              <w:t>Sozialprozesse, Steuerung und Kontrolle</w:t>
            </w:r>
          </w:p>
          <w:p w14:paraId="7EBA270A" w14:textId="77777777" w:rsidR="007D7CE4" w:rsidRDefault="00B26A8A">
            <w:pPr>
              <w:pStyle w:val="Bullets"/>
              <w:ind w:left="714" w:hanging="357"/>
              <w:outlineLvl w:val="0"/>
              <w:rPr>
                <w:sz w:val="18"/>
                <w:lang w:val="de-AT"/>
              </w:rPr>
            </w:pPr>
            <w:r w:rsidRPr="00232230">
              <w:rPr>
                <w:sz w:val="18"/>
                <w:lang w:val="de-AT"/>
              </w:rPr>
              <w:t>Schülervertretung</w:t>
            </w:r>
          </w:p>
        </w:tc>
      </w:tr>
      <w:tr w:rsidR="00D5280E" w:rsidRPr="00333558" w14:paraId="02A2DA73" w14:textId="77777777" w:rsidTr="008C17DF">
        <w:trPr>
          <w:trHeight w:val="316"/>
        </w:trPr>
        <w:tc>
          <w:tcPr>
            <w:tcW w:w="5818" w:type="dxa"/>
            <w:gridSpan w:val="6"/>
            <w:vAlign w:val="bottom"/>
          </w:tcPr>
          <w:p w14:paraId="1F66B83F" w14:textId="77777777" w:rsidR="006546FD" w:rsidRPr="00333558" w:rsidRDefault="00E9234E" w:rsidP="00333558">
            <w:pPr>
              <w:rPr>
                <w:rFonts w:ascii="Georgia" w:hAnsi="Georgia" w:cs="Georgia"/>
                <w:i/>
                <w:iCs/>
                <w:color w:val="000000"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Geschwister-Scholl-Gymnasium</w:t>
            </w:r>
          </w:p>
        </w:tc>
        <w:tc>
          <w:tcPr>
            <w:tcW w:w="3259" w:type="dxa"/>
            <w:gridSpan w:val="6"/>
            <w:vAlign w:val="bottom"/>
          </w:tcPr>
          <w:p w14:paraId="42B70761" w14:textId="77777777" w:rsidR="006546FD" w:rsidRPr="00333558" w:rsidRDefault="007C7D33" w:rsidP="00333558">
            <w:pPr>
              <w:jc w:val="right"/>
              <w:rPr>
                <w:rFonts w:ascii="Georgia" w:hAnsi="Georgia" w:cs="Georgia"/>
                <w:i/>
                <w:iCs/>
                <w:color w:val="000000"/>
                <w:sz w:val="23"/>
                <w:szCs w:val="23"/>
              </w:rPr>
            </w:pPr>
            <w:r w:rsidRPr="00333558">
              <w:rPr>
                <w:rFonts w:ascii="Georgia" w:hAnsi="Georgia"/>
                <w:i/>
                <w:smallCaps/>
                <w:sz w:val="23"/>
                <w:szCs w:val="23"/>
              </w:rPr>
              <w:t>Stadtlohn</w:t>
            </w:r>
          </w:p>
        </w:tc>
      </w:tr>
      <w:tr w:rsidR="005C37E2" w:rsidRPr="00333558" w14:paraId="77BD83DE" w14:textId="77777777" w:rsidTr="008C17DF">
        <w:trPr>
          <w:trHeight w:val="157"/>
        </w:trPr>
        <w:tc>
          <w:tcPr>
            <w:tcW w:w="5818" w:type="dxa"/>
            <w:gridSpan w:val="6"/>
            <w:vAlign w:val="bottom"/>
          </w:tcPr>
          <w:p w14:paraId="3CA328D2" w14:textId="64FEC5BE" w:rsidR="005C37E2" w:rsidRPr="00333558" w:rsidRDefault="005C37E2" w:rsidP="00333558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333558">
              <w:rPr>
                <w:rFonts w:ascii="Georgia" w:hAnsi="Georgia"/>
                <w:sz w:val="18"/>
                <w:lang w:val="de-AT"/>
              </w:rPr>
              <w:t xml:space="preserve">Allgemeine </w:t>
            </w:r>
            <w:r w:rsidR="005E0D67" w:rsidRPr="00333558">
              <w:rPr>
                <w:rFonts w:ascii="Georgia" w:hAnsi="Georgia"/>
                <w:sz w:val="18"/>
                <w:lang w:val="de-AT"/>
              </w:rPr>
              <w:t>Hochschulreife (</w:t>
            </w:r>
            <w:r w:rsidRPr="00333558">
              <w:rPr>
                <w:rFonts w:ascii="Georgia" w:hAnsi="Georgia"/>
                <w:sz w:val="18"/>
                <w:lang w:val="de-AT"/>
              </w:rPr>
              <w:t>Note: 2,2)</w:t>
            </w:r>
          </w:p>
        </w:tc>
        <w:tc>
          <w:tcPr>
            <w:tcW w:w="3259" w:type="dxa"/>
            <w:gridSpan w:val="6"/>
            <w:vAlign w:val="bottom"/>
          </w:tcPr>
          <w:p w14:paraId="5A61DF39" w14:textId="77777777" w:rsidR="005C37E2" w:rsidRPr="00333558" w:rsidRDefault="005C37E2" w:rsidP="00333558">
            <w:pPr>
              <w:jc w:val="right"/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333558">
              <w:rPr>
                <w:rFonts w:ascii="Georgia" w:hAnsi="Georgia"/>
                <w:sz w:val="18"/>
              </w:rPr>
              <w:t>08/2011– 06/2019</w:t>
            </w:r>
          </w:p>
        </w:tc>
      </w:tr>
      <w:tr w:rsidR="00C9302C" w:rsidRPr="00333558" w14:paraId="23E67AB6" w14:textId="77777777" w:rsidTr="008C17DF">
        <w:trPr>
          <w:trHeight w:val="19"/>
        </w:trPr>
        <w:tc>
          <w:tcPr>
            <w:tcW w:w="9077" w:type="dxa"/>
            <w:gridSpan w:val="12"/>
            <w:vAlign w:val="bottom"/>
          </w:tcPr>
          <w:p w14:paraId="00699078" w14:textId="502B81DC" w:rsidR="007D7CE4" w:rsidRDefault="00C9302C" w:rsidP="005A5DDB">
            <w:pPr>
              <w:pStyle w:val="Bullets"/>
              <w:numPr>
                <w:ilvl w:val="0"/>
                <w:numId w:val="0"/>
              </w:numPr>
              <w:ind w:left="714"/>
              <w:outlineLvl w:val="0"/>
              <w:rPr>
                <w:sz w:val="18"/>
                <w:lang w:val="de-AT"/>
              </w:rPr>
            </w:pPr>
            <w:r w:rsidRPr="00232230">
              <w:rPr>
                <w:sz w:val="18"/>
                <w:lang w:val="de-AT"/>
              </w:rPr>
              <w:t xml:space="preserve">Schwerpunktfächer: Deutsch, </w:t>
            </w:r>
            <w:r w:rsidR="00E9234E">
              <w:rPr>
                <w:sz w:val="18"/>
                <w:lang w:val="de-AT"/>
              </w:rPr>
              <w:t>Geografie</w:t>
            </w:r>
            <w:r w:rsidRPr="00232230">
              <w:rPr>
                <w:sz w:val="18"/>
                <w:lang w:val="de-AT"/>
              </w:rPr>
              <w:t xml:space="preserve">, Englisch, </w:t>
            </w:r>
            <w:r w:rsidRPr="00024CFF">
              <w:rPr>
                <w:sz w:val="18"/>
                <w:lang w:val="de-AT"/>
              </w:rPr>
              <w:t>Biologie</w:t>
            </w:r>
          </w:p>
          <w:p w14:paraId="6CD80DFA" w14:textId="77777777" w:rsidR="007D7CE4" w:rsidRDefault="00C9302C">
            <w:pPr>
              <w:pStyle w:val="Bullets"/>
              <w:ind w:left="714" w:hanging="357"/>
              <w:outlineLvl w:val="0"/>
              <w:rPr>
                <w:sz w:val="18"/>
                <w:lang w:val="de-AT"/>
              </w:rPr>
            </w:pPr>
            <w:r w:rsidRPr="00232230">
              <w:rPr>
                <w:sz w:val="18"/>
                <w:lang w:val="de-AT"/>
              </w:rPr>
              <w:t xml:space="preserve">Schülervertreter in der Oberstufe </w:t>
            </w:r>
          </w:p>
          <w:p w14:paraId="379D2D7A" w14:textId="77777777" w:rsidR="007D7CE4" w:rsidRDefault="00C9302C">
            <w:pPr>
              <w:pStyle w:val="Bullets"/>
              <w:ind w:left="714" w:hanging="357"/>
              <w:outlineLvl w:val="0"/>
              <w:rPr>
                <w:sz w:val="18"/>
                <w:lang w:val="de-AT"/>
              </w:rPr>
            </w:pPr>
            <w:r w:rsidRPr="00C9302C">
              <w:rPr>
                <w:sz w:val="18"/>
                <w:lang w:val="de-AT"/>
              </w:rPr>
              <w:t>Zusatzkurs Existenzgründung und Teilnahme am Wettbewerb „Jugend gründet“ (Top 30%)</w:t>
            </w:r>
          </w:p>
        </w:tc>
      </w:tr>
      <w:tr w:rsidR="005C37E2" w:rsidRPr="00333558" w14:paraId="74E6CA2E" w14:textId="77777777" w:rsidTr="008C17DF">
        <w:trPr>
          <w:trHeight w:val="316"/>
        </w:trPr>
        <w:tc>
          <w:tcPr>
            <w:tcW w:w="5676" w:type="dxa"/>
            <w:gridSpan w:val="5"/>
            <w:vAlign w:val="bottom"/>
          </w:tcPr>
          <w:p w14:paraId="5BFE6657" w14:textId="77777777" w:rsidR="005C37E2" w:rsidRPr="00333558" w:rsidRDefault="005C37E2" w:rsidP="00333558">
            <w:pPr>
              <w:rPr>
                <w:rFonts w:ascii="Georgia" w:hAnsi="Georgia"/>
                <w:sz w:val="18"/>
                <w:lang w:val="en-US"/>
              </w:rPr>
            </w:pPr>
            <w:r w:rsidRPr="00333558">
              <w:rPr>
                <w:rFonts w:ascii="Georgia" w:hAnsi="Georgia"/>
                <w:b/>
                <w:smallCaps/>
                <w:sz w:val="23"/>
                <w:szCs w:val="23"/>
              </w:rPr>
              <w:t xml:space="preserve">Sprachschule </w:t>
            </w:r>
            <w:r w:rsidR="00C9302C">
              <w:rPr>
                <w:rFonts w:ascii="Georgia" w:hAnsi="Georgia"/>
                <w:b/>
                <w:smallCaps/>
                <w:sz w:val="23"/>
                <w:szCs w:val="23"/>
              </w:rPr>
              <w:t>V</w:t>
            </w:r>
            <w:r w:rsidRPr="00333558">
              <w:rPr>
                <w:rFonts w:ascii="Georgia" w:hAnsi="Georgia"/>
                <w:b/>
                <w:smallCaps/>
                <w:sz w:val="23"/>
                <w:szCs w:val="23"/>
              </w:rPr>
              <w:t xml:space="preserve">alencia </w:t>
            </w:r>
          </w:p>
        </w:tc>
        <w:tc>
          <w:tcPr>
            <w:tcW w:w="3401" w:type="dxa"/>
            <w:gridSpan w:val="7"/>
            <w:vAlign w:val="bottom"/>
          </w:tcPr>
          <w:p w14:paraId="49A909B9" w14:textId="41B37D6C" w:rsidR="005C37E2" w:rsidRPr="00333558" w:rsidRDefault="005A5DDB" w:rsidP="00333558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Valencia</w:t>
            </w:r>
          </w:p>
        </w:tc>
      </w:tr>
      <w:tr w:rsidR="005C37E2" w:rsidRPr="00333558" w14:paraId="3739BE32" w14:textId="77777777" w:rsidTr="0037259F">
        <w:trPr>
          <w:trHeight w:val="19"/>
        </w:trPr>
        <w:tc>
          <w:tcPr>
            <w:tcW w:w="5676" w:type="dxa"/>
            <w:gridSpan w:val="5"/>
            <w:vAlign w:val="bottom"/>
          </w:tcPr>
          <w:p w14:paraId="54E74DF5" w14:textId="77777777" w:rsidR="005C37E2" w:rsidRPr="003143A0" w:rsidRDefault="005D1269" w:rsidP="0037259F">
            <w:pPr>
              <w:spacing w:after="160"/>
              <w:rPr>
                <w:rFonts w:ascii="Georgia" w:hAnsi="Georgia"/>
                <w:sz w:val="18"/>
              </w:rPr>
            </w:pPr>
            <w:r w:rsidRPr="005D1269">
              <w:rPr>
                <w:rFonts w:ascii="Georgia" w:hAnsi="Georgia"/>
                <w:sz w:val="18"/>
              </w:rPr>
              <w:t>Einwöchiger Aufenthalt in Valencia bei einer Gastmutter</w:t>
            </w:r>
          </w:p>
        </w:tc>
        <w:tc>
          <w:tcPr>
            <w:tcW w:w="3401" w:type="dxa"/>
            <w:gridSpan w:val="7"/>
          </w:tcPr>
          <w:p w14:paraId="48A68499" w14:textId="77777777" w:rsidR="005C37E2" w:rsidRPr="002162E8" w:rsidRDefault="005C37E2" w:rsidP="0037259F">
            <w:pPr>
              <w:jc w:val="right"/>
              <w:rPr>
                <w:rFonts w:ascii="Georgia" w:hAnsi="Georgia"/>
                <w:sz w:val="18"/>
              </w:rPr>
            </w:pPr>
            <w:r w:rsidRPr="002162E8">
              <w:rPr>
                <w:rFonts w:ascii="Georgia" w:hAnsi="Georgia"/>
                <w:sz w:val="18"/>
              </w:rPr>
              <w:t>07/2017</w:t>
            </w:r>
          </w:p>
        </w:tc>
      </w:tr>
      <w:tr w:rsidR="005C37E2" w:rsidRPr="00333558" w14:paraId="3348BEA0" w14:textId="77777777" w:rsidTr="008C17DF">
        <w:trPr>
          <w:trHeight w:val="19"/>
        </w:trPr>
        <w:tc>
          <w:tcPr>
            <w:tcW w:w="9077" w:type="dxa"/>
            <w:gridSpan w:val="12"/>
            <w:vAlign w:val="bottom"/>
          </w:tcPr>
          <w:p w14:paraId="3D424B1F" w14:textId="77777777" w:rsidR="005C37E2" w:rsidRPr="00333558" w:rsidRDefault="00C9302C" w:rsidP="00333558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>
              <w:rPr>
                <w:rFonts w:ascii="Georgia" w:hAnsi="Georgia"/>
                <w:i/>
                <w:iCs/>
                <w:sz w:val="18"/>
              </w:rPr>
              <w:t xml:space="preserve">Teilnahme am spanischen </w:t>
            </w:r>
            <w:r w:rsidR="005C37E2" w:rsidRPr="00333558">
              <w:rPr>
                <w:rFonts w:ascii="Georgia" w:hAnsi="Georgia"/>
                <w:i/>
                <w:iCs/>
                <w:sz w:val="18"/>
              </w:rPr>
              <w:t>Sprachunterricht an vier Tagen</w:t>
            </w:r>
            <w:r w:rsidR="005C37E2" w:rsidRPr="00333558">
              <w:rPr>
                <w:rFonts w:ascii="Georgia" w:hAnsi="Georgia"/>
                <w:i/>
                <w:iCs/>
                <w:sz w:val="18"/>
                <w:lang w:val="de-AT"/>
              </w:rPr>
              <w:t xml:space="preserve">                                                                                                                       </w:t>
            </w:r>
          </w:p>
        </w:tc>
      </w:tr>
      <w:tr w:rsidR="005C37E2" w:rsidRPr="00333558" w14:paraId="299DE686" w14:textId="77777777" w:rsidTr="008C17DF">
        <w:trPr>
          <w:trHeight w:val="340"/>
        </w:trPr>
        <w:tc>
          <w:tcPr>
            <w:tcW w:w="9077" w:type="dxa"/>
            <w:gridSpan w:val="12"/>
            <w:tcBorders>
              <w:bottom w:val="single" w:sz="4" w:space="0" w:color="auto"/>
            </w:tcBorders>
            <w:vAlign w:val="bottom"/>
          </w:tcPr>
          <w:p w14:paraId="08C5DC37" w14:textId="77777777" w:rsidR="005C37E2" w:rsidRPr="00333558" w:rsidRDefault="005C37E2" w:rsidP="00333558">
            <w:pPr>
              <w:pStyle w:val="BERSCHRIFT"/>
              <w:jc w:val="center"/>
              <w:rPr>
                <w:sz w:val="28"/>
              </w:rPr>
            </w:pPr>
            <w:r w:rsidRPr="00333558">
              <w:rPr>
                <w:sz w:val="28"/>
              </w:rPr>
              <w:t>Praxiserfahrungen</w:t>
            </w:r>
          </w:p>
        </w:tc>
      </w:tr>
      <w:tr w:rsidR="005C37E2" w:rsidRPr="00333558" w14:paraId="0DC6DF6C" w14:textId="77777777" w:rsidTr="008C17DF">
        <w:trPr>
          <w:trHeight w:val="316"/>
        </w:trPr>
        <w:tc>
          <w:tcPr>
            <w:tcW w:w="6527" w:type="dxa"/>
            <w:gridSpan w:val="9"/>
            <w:tcBorders>
              <w:top w:val="single" w:sz="4" w:space="0" w:color="auto"/>
            </w:tcBorders>
            <w:vAlign w:val="bottom"/>
          </w:tcPr>
          <w:p w14:paraId="29A17387" w14:textId="0D3791B1" w:rsidR="005C37E2" w:rsidRPr="00333558" w:rsidRDefault="00AF01A0" w:rsidP="00333558">
            <w:pPr>
              <w:rPr>
                <w:rFonts w:ascii="Georgia" w:hAnsi="Georgia"/>
                <w:b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KPMG AG Wirtschaftsprüfung (geplant)</w:t>
            </w:r>
          </w:p>
        </w:tc>
        <w:tc>
          <w:tcPr>
            <w:tcW w:w="2550" w:type="dxa"/>
            <w:gridSpan w:val="3"/>
            <w:tcBorders>
              <w:top w:val="single" w:sz="4" w:space="0" w:color="auto"/>
            </w:tcBorders>
            <w:vAlign w:val="bottom"/>
          </w:tcPr>
          <w:p w14:paraId="31D9DB82" w14:textId="6103EE9E" w:rsidR="005C37E2" w:rsidRPr="00333558" w:rsidRDefault="00AF01A0" w:rsidP="00333558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AF01A0" w:rsidRPr="00333558" w14:paraId="1CE5F793" w14:textId="77777777" w:rsidTr="00BC0295">
        <w:trPr>
          <w:trHeight w:val="19"/>
        </w:trPr>
        <w:tc>
          <w:tcPr>
            <w:tcW w:w="5960" w:type="dxa"/>
            <w:gridSpan w:val="7"/>
            <w:vAlign w:val="bottom"/>
          </w:tcPr>
          <w:p w14:paraId="4B54B623" w14:textId="03AE359E" w:rsidR="00AF01A0" w:rsidRPr="00333558" w:rsidRDefault="00AF01A0" w:rsidP="00BC0295">
            <w:pPr>
              <w:rPr>
                <w:rFonts w:ascii="Georgia" w:hAnsi="Georgia"/>
                <w:sz w:val="18"/>
                <w:lang w:val="en-US"/>
              </w:rPr>
            </w:pPr>
            <w:proofErr w:type="spellStart"/>
            <w:r>
              <w:rPr>
                <w:rFonts w:ascii="Georgia" w:hAnsi="Georgia"/>
                <w:sz w:val="18"/>
                <w:lang w:val="en-US"/>
              </w:rPr>
              <w:t>Praktikant</w:t>
            </w:r>
            <w:proofErr w:type="spellEnd"/>
            <w:r>
              <w:rPr>
                <w:rFonts w:ascii="Georgia" w:hAnsi="Georgia"/>
                <w:sz w:val="18"/>
                <w:lang w:val="en-US"/>
              </w:rPr>
              <w:t xml:space="preserve"> </w:t>
            </w:r>
            <w:proofErr w:type="spellStart"/>
            <w:r>
              <w:rPr>
                <w:rFonts w:ascii="Georgia" w:hAnsi="Georgia"/>
                <w:sz w:val="18"/>
                <w:lang w:val="en-US"/>
              </w:rPr>
              <w:t>im</w:t>
            </w:r>
            <w:proofErr w:type="spellEnd"/>
            <w:r>
              <w:rPr>
                <w:rFonts w:ascii="Georgia" w:hAnsi="Georgia"/>
                <w:sz w:val="18"/>
                <w:lang w:val="en-US"/>
              </w:rPr>
              <w:t xml:space="preserve"> Corporate Audit</w:t>
            </w:r>
          </w:p>
        </w:tc>
        <w:tc>
          <w:tcPr>
            <w:tcW w:w="3117" w:type="dxa"/>
            <w:gridSpan w:val="5"/>
            <w:vAlign w:val="bottom"/>
          </w:tcPr>
          <w:p w14:paraId="0BDC48EA" w14:textId="6C16A6E8" w:rsidR="00AF01A0" w:rsidRPr="00A52369" w:rsidRDefault="00AF01A0" w:rsidP="00BC0295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>01/2023 – 02/2023</w:t>
            </w:r>
          </w:p>
        </w:tc>
      </w:tr>
      <w:tr w:rsidR="00AF01A0" w:rsidRPr="00333558" w14:paraId="5F3D7641" w14:textId="77777777" w:rsidTr="00BB1EDF">
        <w:trPr>
          <w:trHeight w:val="316"/>
        </w:trPr>
        <w:tc>
          <w:tcPr>
            <w:tcW w:w="6527" w:type="dxa"/>
            <w:gridSpan w:val="9"/>
            <w:vAlign w:val="bottom"/>
          </w:tcPr>
          <w:p w14:paraId="40B1593F" w14:textId="735D995D" w:rsidR="00AF01A0" w:rsidRDefault="00AF01A0" w:rsidP="00333558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proofErr w:type="spellStart"/>
            <w:r>
              <w:rPr>
                <w:rFonts w:ascii="Georgia" w:hAnsi="Georgia"/>
                <w:b/>
                <w:smallCaps/>
                <w:sz w:val="23"/>
                <w:szCs w:val="23"/>
              </w:rPr>
              <w:t>Irisette</w:t>
            </w:r>
            <w:proofErr w:type="spellEnd"/>
            <w:r>
              <w:rPr>
                <w:rFonts w:ascii="Georgia" w:hAnsi="Georgia"/>
                <w:b/>
                <w:smallCaps/>
                <w:sz w:val="23"/>
                <w:szCs w:val="23"/>
              </w:rPr>
              <w:t xml:space="preserve"> GmbH</w:t>
            </w:r>
            <w:r w:rsidRPr="00333558">
              <w:rPr>
                <w:rFonts w:ascii="Georgia" w:hAnsi="Georgia"/>
                <w:b/>
                <w:smallCaps/>
                <w:sz w:val="23"/>
                <w:szCs w:val="23"/>
              </w:rPr>
              <w:t xml:space="preserve"> &amp; Co.KG  </w:t>
            </w:r>
          </w:p>
        </w:tc>
        <w:tc>
          <w:tcPr>
            <w:tcW w:w="2550" w:type="dxa"/>
            <w:gridSpan w:val="3"/>
            <w:vAlign w:val="bottom"/>
          </w:tcPr>
          <w:p w14:paraId="6EB98C04" w14:textId="38D0817C" w:rsidR="00AF01A0" w:rsidRPr="00333558" w:rsidRDefault="00AF01A0" w:rsidP="00333558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333558">
              <w:rPr>
                <w:rFonts w:ascii="Georgia" w:hAnsi="Georgia"/>
                <w:i/>
                <w:smallCaps/>
                <w:sz w:val="23"/>
                <w:szCs w:val="23"/>
              </w:rPr>
              <w:t>Velen-Ramsdorf</w:t>
            </w:r>
          </w:p>
        </w:tc>
      </w:tr>
      <w:tr w:rsidR="005C37E2" w:rsidRPr="00333558" w14:paraId="76C48B5C" w14:textId="77777777" w:rsidTr="008C17DF">
        <w:trPr>
          <w:trHeight w:val="19"/>
        </w:trPr>
        <w:tc>
          <w:tcPr>
            <w:tcW w:w="5960" w:type="dxa"/>
            <w:gridSpan w:val="7"/>
            <w:vAlign w:val="bottom"/>
          </w:tcPr>
          <w:p w14:paraId="2175F9DE" w14:textId="77777777" w:rsidR="005C37E2" w:rsidRPr="00333558" w:rsidRDefault="005C37E2" w:rsidP="003C34B3">
            <w:pPr>
              <w:rPr>
                <w:rFonts w:ascii="Georgia" w:hAnsi="Georgia"/>
                <w:sz w:val="18"/>
                <w:lang w:val="en-US"/>
              </w:rPr>
            </w:pPr>
            <w:proofErr w:type="spellStart"/>
            <w:r w:rsidRPr="00333558">
              <w:rPr>
                <w:rFonts w:ascii="Georgia" w:hAnsi="Georgia"/>
                <w:sz w:val="18"/>
                <w:lang w:val="en-US"/>
              </w:rPr>
              <w:t>Vertriebsassistent</w:t>
            </w:r>
            <w:proofErr w:type="spellEnd"/>
          </w:p>
        </w:tc>
        <w:tc>
          <w:tcPr>
            <w:tcW w:w="3117" w:type="dxa"/>
            <w:gridSpan w:val="5"/>
            <w:vAlign w:val="bottom"/>
          </w:tcPr>
          <w:p w14:paraId="45FF8600" w14:textId="77777777" w:rsidR="005C37E2" w:rsidRPr="00A52369" w:rsidRDefault="005C37E2" w:rsidP="00333558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 w:rsidRPr="00A52369">
              <w:rPr>
                <w:rFonts w:ascii="Georgia" w:hAnsi="Georgia"/>
                <w:sz w:val="18"/>
                <w:lang w:val="en-US"/>
              </w:rPr>
              <w:t>04/2021– 04/2022</w:t>
            </w:r>
          </w:p>
        </w:tc>
      </w:tr>
      <w:tr w:rsidR="005C37E2" w:rsidRPr="00333558" w14:paraId="6B18D4F6" w14:textId="77777777" w:rsidTr="008C17DF">
        <w:trPr>
          <w:trHeight w:val="19"/>
        </w:trPr>
        <w:tc>
          <w:tcPr>
            <w:tcW w:w="9077" w:type="dxa"/>
            <w:gridSpan w:val="12"/>
            <w:vAlign w:val="bottom"/>
          </w:tcPr>
          <w:p w14:paraId="6D232EB2" w14:textId="77777777" w:rsidR="005C37E2" w:rsidRPr="00333558" w:rsidRDefault="005C37E2" w:rsidP="00A52369">
            <w:pPr>
              <w:pStyle w:val="Bullets"/>
              <w:ind w:left="714" w:hanging="357"/>
              <w:outlineLvl w:val="0"/>
              <w:rPr>
                <w:sz w:val="18"/>
                <w:lang w:val="de-AT"/>
              </w:rPr>
            </w:pPr>
            <w:r w:rsidRPr="00333558">
              <w:rPr>
                <w:sz w:val="18"/>
                <w:lang w:val="de-AT"/>
              </w:rPr>
              <w:t>Zuständigkeitsbereiche: E-Commerce und Vertretergebiete Ost- und Süddeutschland</w:t>
            </w:r>
          </w:p>
          <w:p w14:paraId="79C3609E" w14:textId="52A607E6" w:rsidR="005C37E2" w:rsidRPr="00333558" w:rsidRDefault="005C37E2" w:rsidP="00A52369">
            <w:pPr>
              <w:pStyle w:val="Bullets"/>
              <w:ind w:left="714" w:hanging="357"/>
              <w:outlineLvl w:val="0"/>
              <w:rPr>
                <w:sz w:val="18"/>
                <w:lang w:val="de-AT"/>
              </w:rPr>
            </w:pPr>
            <w:r w:rsidRPr="00333558">
              <w:rPr>
                <w:sz w:val="18"/>
                <w:lang w:val="de-AT"/>
              </w:rPr>
              <w:t xml:space="preserve">Angebotserstellung, </w:t>
            </w:r>
            <w:r w:rsidR="00A30416" w:rsidRPr="00333558">
              <w:rPr>
                <w:sz w:val="18"/>
                <w:lang w:val="de-AT"/>
              </w:rPr>
              <w:t>Auftragsbearbeitung, Erstellung</w:t>
            </w:r>
            <w:r w:rsidRPr="00333558">
              <w:rPr>
                <w:sz w:val="18"/>
                <w:lang w:val="de-AT"/>
              </w:rPr>
              <w:t xml:space="preserve"> von Umsatzstatistiken, Reklamationsaufnahme</w:t>
            </w:r>
          </w:p>
          <w:p w14:paraId="575E7446" w14:textId="77777777" w:rsidR="005C37E2" w:rsidRPr="00333558" w:rsidRDefault="005C37E2" w:rsidP="00A52369">
            <w:pPr>
              <w:pStyle w:val="Bullets"/>
              <w:ind w:left="714" w:hanging="357"/>
              <w:outlineLvl w:val="0"/>
              <w:rPr>
                <w:sz w:val="18"/>
                <w:lang w:val="de-AT"/>
              </w:rPr>
            </w:pPr>
            <w:r w:rsidRPr="00333558">
              <w:rPr>
                <w:sz w:val="18"/>
                <w:lang w:val="de-AT"/>
              </w:rPr>
              <w:t xml:space="preserve">Fokus der Tätigkeit auf E-Commerce und </w:t>
            </w:r>
            <w:proofErr w:type="spellStart"/>
            <w:r w:rsidRPr="00333558">
              <w:rPr>
                <w:sz w:val="18"/>
                <w:lang w:val="de-AT"/>
              </w:rPr>
              <w:t>Dropshipping</w:t>
            </w:r>
            <w:proofErr w:type="spellEnd"/>
            <w:r w:rsidRPr="00333558">
              <w:rPr>
                <w:sz w:val="18"/>
                <w:lang w:val="de-AT"/>
              </w:rPr>
              <w:t>, besonders das Skalieren des eigenen Online-Shops (Umsatz &gt;700.000€), gesamtes Wachstum des E-Commerce Bereiches &gt;30% (2021)</w:t>
            </w:r>
          </w:p>
          <w:p w14:paraId="5D9F8A67" w14:textId="77777777" w:rsidR="005C37E2" w:rsidRPr="00333558" w:rsidRDefault="00A52369" w:rsidP="00A52369">
            <w:pPr>
              <w:pStyle w:val="Bullets"/>
              <w:ind w:left="714" w:hanging="357"/>
              <w:outlineLvl w:val="0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Vorbereitung und Durchführung</w:t>
            </w:r>
            <w:r w:rsidR="005C37E2" w:rsidRPr="00333558">
              <w:rPr>
                <w:sz w:val="18"/>
                <w:lang w:val="de-AT"/>
              </w:rPr>
              <w:t xml:space="preserve"> von einem Kundentermin mit unserem größten </w:t>
            </w:r>
            <w:proofErr w:type="spellStart"/>
            <w:r w:rsidR="005C37E2" w:rsidRPr="00333558">
              <w:rPr>
                <w:sz w:val="18"/>
                <w:lang w:val="de-AT"/>
              </w:rPr>
              <w:t>Dropshipping</w:t>
            </w:r>
            <w:proofErr w:type="spellEnd"/>
            <w:r w:rsidR="005C37E2" w:rsidRPr="00333558">
              <w:rPr>
                <w:sz w:val="18"/>
                <w:lang w:val="de-AT"/>
              </w:rPr>
              <w:t>-Kunden</w:t>
            </w:r>
          </w:p>
          <w:p w14:paraId="4C8D7D9D" w14:textId="77777777" w:rsidR="005C37E2" w:rsidRPr="00333558" w:rsidRDefault="00E9234E" w:rsidP="00A52369">
            <w:pPr>
              <w:pStyle w:val="Bullets"/>
              <w:ind w:left="714" w:hanging="357"/>
              <w:outlineLvl w:val="0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Selbstständige</w:t>
            </w:r>
            <w:r w:rsidR="00A52369">
              <w:rPr>
                <w:sz w:val="18"/>
                <w:lang w:val="de-AT"/>
              </w:rPr>
              <w:t xml:space="preserve"> Einführung</w:t>
            </w:r>
            <w:r w:rsidR="005C37E2" w:rsidRPr="00333558">
              <w:rPr>
                <w:sz w:val="18"/>
                <w:lang w:val="de-AT"/>
              </w:rPr>
              <w:t xml:space="preserve"> von Amazon Direktversand als Vertriebsplattform</w:t>
            </w:r>
          </w:p>
        </w:tc>
      </w:tr>
      <w:tr w:rsidR="005C37E2" w:rsidRPr="00333558" w14:paraId="17244ABB" w14:textId="77777777" w:rsidTr="008C17DF">
        <w:trPr>
          <w:trHeight w:val="316"/>
        </w:trPr>
        <w:tc>
          <w:tcPr>
            <w:tcW w:w="5528" w:type="dxa"/>
            <w:gridSpan w:val="4"/>
            <w:vAlign w:val="bottom"/>
          </w:tcPr>
          <w:p w14:paraId="32AED4E8" w14:textId="77777777" w:rsidR="005C37E2" w:rsidRPr="00333558" w:rsidRDefault="00A52369" w:rsidP="00333558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Bierbaum Unternehmensgruppe G</w:t>
            </w:r>
            <w:r w:rsidR="005C37E2" w:rsidRPr="00333558">
              <w:rPr>
                <w:b/>
                <w:i w:val="0"/>
                <w:iCs w:val="0"/>
                <w:smallCaps/>
                <w:sz w:val="23"/>
                <w:szCs w:val="23"/>
              </w:rPr>
              <w:t>mb</w:t>
            </w:r>
            <w:r>
              <w:rPr>
                <w:b/>
                <w:i w:val="0"/>
                <w:iCs w:val="0"/>
                <w:smallCaps/>
                <w:sz w:val="23"/>
                <w:szCs w:val="23"/>
              </w:rPr>
              <w:t>H</w:t>
            </w:r>
          </w:p>
        </w:tc>
        <w:tc>
          <w:tcPr>
            <w:tcW w:w="3549" w:type="dxa"/>
            <w:gridSpan w:val="8"/>
            <w:vAlign w:val="bottom"/>
          </w:tcPr>
          <w:p w14:paraId="782AA5B7" w14:textId="77777777" w:rsidR="005C37E2" w:rsidRPr="00333558" w:rsidRDefault="005C37E2" w:rsidP="00333558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333558">
              <w:rPr>
                <w:iCs w:val="0"/>
                <w:smallCaps/>
                <w:sz w:val="23"/>
                <w:szCs w:val="23"/>
              </w:rPr>
              <w:t>Borken</w:t>
            </w:r>
          </w:p>
        </w:tc>
      </w:tr>
      <w:tr w:rsidR="005C37E2" w:rsidRPr="00333558" w14:paraId="38725880" w14:textId="77777777" w:rsidTr="008C17DF">
        <w:trPr>
          <w:trHeight w:val="19"/>
        </w:trPr>
        <w:tc>
          <w:tcPr>
            <w:tcW w:w="6385" w:type="dxa"/>
            <w:gridSpan w:val="8"/>
            <w:vAlign w:val="bottom"/>
          </w:tcPr>
          <w:p w14:paraId="6653951D" w14:textId="77777777" w:rsidR="005C37E2" w:rsidRPr="00333558" w:rsidRDefault="005C37E2" w:rsidP="003C34B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proofErr w:type="spellStart"/>
            <w:r w:rsidRPr="00333558">
              <w:rPr>
                <w:i w:val="0"/>
                <w:iCs w:val="0"/>
                <w:sz w:val="18"/>
                <w:lang w:val="en-US"/>
              </w:rPr>
              <w:t>Ausbildung</w:t>
            </w:r>
            <w:proofErr w:type="spellEnd"/>
            <w:r w:rsidRPr="00333558">
              <w:rPr>
                <w:i w:val="0"/>
                <w:iCs w:val="0"/>
                <w:sz w:val="18"/>
                <w:lang w:val="en-US"/>
              </w:rPr>
              <w:t xml:space="preserve"> </w:t>
            </w:r>
            <w:proofErr w:type="spellStart"/>
            <w:r w:rsidRPr="00333558">
              <w:rPr>
                <w:i w:val="0"/>
                <w:iCs w:val="0"/>
                <w:sz w:val="18"/>
                <w:lang w:val="en-US"/>
              </w:rPr>
              <w:t>zum</w:t>
            </w:r>
            <w:proofErr w:type="spellEnd"/>
            <w:r w:rsidRPr="00333558">
              <w:rPr>
                <w:i w:val="0"/>
                <w:iCs w:val="0"/>
                <w:sz w:val="18"/>
                <w:lang w:val="en-US"/>
              </w:rPr>
              <w:t xml:space="preserve"> </w:t>
            </w:r>
            <w:proofErr w:type="spellStart"/>
            <w:r w:rsidRPr="00333558">
              <w:rPr>
                <w:i w:val="0"/>
                <w:iCs w:val="0"/>
                <w:sz w:val="18"/>
                <w:lang w:val="en-US"/>
              </w:rPr>
              <w:t>Industriekaufmann</w:t>
            </w:r>
            <w:proofErr w:type="spellEnd"/>
          </w:p>
        </w:tc>
        <w:tc>
          <w:tcPr>
            <w:tcW w:w="2692" w:type="dxa"/>
            <w:gridSpan w:val="4"/>
            <w:vAlign w:val="bottom"/>
          </w:tcPr>
          <w:p w14:paraId="2F8C67AE" w14:textId="77777777" w:rsidR="005C37E2" w:rsidRPr="00A52369" w:rsidRDefault="005C37E2" w:rsidP="00333558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A52369">
              <w:rPr>
                <w:i w:val="0"/>
                <w:iCs w:val="0"/>
                <w:sz w:val="18"/>
                <w:lang w:val="en-US"/>
              </w:rPr>
              <w:t>08/2019 – 06/2021</w:t>
            </w:r>
          </w:p>
        </w:tc>
      </w:tr>
      <w:tr w:rsidR="005C37E2" w:rsidRPr="00333558" w14:paraId="701C967A" w14:textId="77777777" w:rsidTr="008C17DF">
        <w:trPr>
          <w:trHeight w:val="19"/>
        </w:trPr>
        <w:tc>
          <w:tcPr>
            <w:tcW w:w="9077" w:type="dxa"/>
            <w:gridSpan w:val="12"/>
            <w:vAlign w:val="bottom"/>
          </w:tcPr>
          <w:p w14:paraId="15B9FB9F" w14:textId="77777777" w:rsidR="00B812D4" w:rsidRDefault="00A52369" w:rsidP="00A52369">
            <w:pPr>
              <w:pStyle w:val="Bullets"/>
              <w:ind w:left="714" w:hanging="357"/>
              <w:outlineLvl w:val="0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Bierbaum ist ein m</w:t>
            </w:r>
            <w:r w:rsidR="005C37E2" w:rsidRPr="00333558">
              <w:rPr>
                <w:sz w:val="18"/>
                <w:lang w:val="de-AT"/>
              </w:rPr>
              <w:t>ittelständisches Textilunternehmen mit drei Vertriebsl</w:t>
            </w:r>
            <w:r w:rsidR="00123B48">
              <w:rPr>
                <w:sz w:val="18"/>
                <w:lang w:val="de-AT"/>
              </w:rPr>
              <w:t>i</w:t>
            </w:r>
            <w:r w:rsidR="00B812D4">
              <w:rPr>
                <w:sz w:val="18"/>
                <w:lang w:val="de-AT"/>
              </w:rPr>
              <w:t>nien</w:t>
            </w:r>
          </w:p>
          <w:p w14:paraId="1AF6C36D" w14:textId="77777777" w:rsidR="005C37E2" w:rsidRPr="00B812D4" w:rsidRDefault="005C37E2" w:rsidP="00A52369">
            <w:pPr>
              <w:pStyle w:val="Bullets"/>
              <w:ind w:left="714" w:hanging="357"/>
              <w:outlineLvl w:val="0"/>
              <w:rPr>
                <w:sz w:val="18"/>
                <w:lang w:val="de-AT"/>
              </w:rPr>
            </w:pPr>
            <w:r w:rsidRPr="00B812D4">
              <w:rPr>
                <w:sz w:val="18"/>
                <w:lang w:val="de-AT"/>
              </w:rPr>
              <w:t>Produktion von Reinigungstüchern und B</w:t>
            </w:r>
            <w:r w:rsidR="00A52369">
              <w:rPr>
                <w:sz w:val="18"/>
                <w:lang w:val="de-AT"/>
              </w:rPr>
              <w:t>ettwäsche (Gesamtumsatz 105 Millionen</w:t>
            </w:r>
            <w:r w:rsidRPr="00B812D4">
              <w:rPr>
                <w:sz w:val="18"/>
                <w:lang w:val="de-AT"/>
              </w:rPr>
              <w:t xml:space="preserve"> €)</w:t>
            </w:r>
          </w:p>
          <w:p w14:paraId="07B3FD13" w14:textId="33151223" w:rsidR="005C37E2" w:rsidRPr="00333558" w:rsidRDefault="005C37E2" w:rsidP="00A52369">
            <w:pPr>
              <w:pStyle w:val="Bullets"/>
              <w:ind w:left="714" w:hanging="357"/>
              <w:outlineLvl w:val="0"/>
              <w:rPr>
                <w:sz w:val="18"/>
                <w:lang w:val="de-AT"/>
              </w:rPr>
            </w:pPr>
            <w:r w:rsidRPr="00333558">
              <w:rPr>
                <w:sz w:val="18"/>
                <w:lang w:val="de-AT"/>
              </w:rPr>
              <w:t xml:space="preserve">Abteilungen: Verkauf, Einkauf, Buchhaltung, </w:t>
            </w:r>
            <w:r w:rsidR="00A30416" w:rsidRPr="00333558">
              <w:rPr>
                <w:sz w:val="18"/>
                <w:lang w:val="de-AT"/>
              </w:rPr>
              <w:t>Disposition, IT</w:t>
            </w:r>
            <w:r w:rsidRPr="00333558">
              <w:rPr>
                <w:sz w:val="18"/>
                <w:lang w:val="de-AT"/>
              </w:rPr>
              <w:t>, Versand</w:t>
            </w:r>
          </w:p>
          <w:p w14:paraId="1F007887" w14:textId="77777777" w:rsidR="005C37E2" w:rsidRPr="00333558" w:rsidRDefault="005C37E2" w:rsidP="00A52369">
            <w:pPr>
              <w:pStyle w:val="Bullets"/>
              <w:ind w:left="714" w:hanging="357"/>
              <w:outlineLvl w:val="0"/>
              <w:rPr>
                <w:sz w:val="18"/>
                <w:lang w:val="de-AT"/>
              </w:rPr>
            </w:pPr>
            <w:r w:rsidRPr="00333558">
              <w:rPr>
                <w:sz w:val="18"/>
                <w:lang w:val="de-AT"/>
              </w:rPr>
              <w:t xml:space="preserve">Anschließende Festanstellung bei der Tochterfirma </w:t>
            </w:r>
            <w:proofErr w:type="spellStart"/>
            <w:r w:rsidRPr="00333558">
              <w:rPr>
                <w:sz w:val="18"/>
                <w:lang w:val="de-AT"/>
              </w:rPr>
              <w:t>Irisette</w:t>
            </w:r>
            <w:proofErr w:type="spellEnd"/>
            <w:r w:rsidRPr="00333558">
              <w:rPr>
                <w:sz w:val="18"/>
                <w:lang w:val="de-AT"/>
              </w:rPr>
              <w:t xml:space="preserve"> GmbH &amp;</w:t>
            </w:r>
            <w:r w:rsidR="00A52369">
              <w:rPr>
                <w:sz w:val="18"/>
                <w:lang w:val="de-AT"/>
              </w:rPr>
              <w:t xml:space="preserve"> Co.KG (Umsatz zehn Millionen </w:t>
            </w:r>
            <w:r w:rsidRPr="00333558">
              <w:rPr>
                <w:sz w:val="18"/>
                <w:lang w:val="de-AT"/>
              </w:rPr>
              <w:t>€)</w:t>
            </w:r>
          </w:p>
        </w:tc>
      </w:tr>
      <w:tr w:rsidR="005C37E2" w:rsidRPr="00333558" w14:paraId="77DD88A0" w14:textId="77777777" w:rsidTr="008C17DF">
        <w:trPr>
          <w:trHeight w:val="340"/>
        </w:trPr>
        <w:tc>
          <w:tcPr>
            <w:tcW w:w="9077" w:type="dxa"/>
            <w:gridSpan w:val="12"/>
            <w:tcBorders>
              <w:bottom w:val="single" w:sz="4" w:space="0" w:color="auto"/>
            </w:tcBorders>
            <w:vAlign w:val="bottom"/>
          </w:tcPr>
          <w:p w14:paraId="1414AA7F" w14:textId="77777777" w:rsidR="005C37E2" w:rsidRPr="00333558" w:rsidRDefault="005C37E2" w:rsidP="00333558">
            <w:pPr>
              <w:pStyle w:val="BERSCHRIFT"/>
              <w:jc w:val="center"/>
              <w:rPr>
                <w:i/>
                <w:sz w:val="28"/>
              </w:rPr>
            </w:pPr>
            <w:proofErr w:type="spellStart"/>
            <w:r w:rsidRPr="00333558">
              <w:rPr>
                <w:sz w:val="28"/>
              </w:rPr>
              <w:t>Ausserberufliches</w:t>
            </w:r>
            <w:proofErr w:type="spellEnd"/>
            <w:r w:rsidRPr="00333558">
              <w:rPr>
                <w:sz w:val="28"/>
              </w:rPr>
              <w:t xml:space="preserve"> Engagement</w:t>
            </w:r>
          </w:p>
        </w:tc>
      </w:tr>
      <w:tr w:rsidR="005C37E2" w:rsidRPr="00333558" w14:paraId="00DF4559" w14:textId="77777777" w:rsidTr="008C17DF">
        <w:trPr>
          <w:trHeight w:val="316"/>
        </w:trPr>
        <w:tc>
          <w:tcPr>
            <w:tcW w:w="5528" w:type="dxa"/>
            <w:gridSpan w:val="4"/>
            <w:tcBorders>
              <w:top w:val="single" w:sz="4" w:space="0" w:color="auto"/>
            </w:tcBorders>
            <w:vAlign w:val="bottom"/>
          </w:tcPr>
          <w:p w14:paraId="08CF4EB3" w14:textId="77777777" w:rsidR="005C37E2" w:rsidRPr="00333558" w:rsidRDefault="005C37E2" w:rsidP="00333558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  <w:lang w:val="en-US"/>
              </w:rPr>
            </w:pPr>
            <w:r w:rsidRPr="00333558"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Infinity boots </w:t>
            </w:r>
            <w:r w:rsidR="004709D4">
              <w:rPr>
                <w:b/>
                <w:i w:val="0"/>
                <w:iCs/>
                <w:sz w:val="23"/>
                <w:szCs w:val="23"/>
                <w:lang w:val="en-US"/>
              </w:rPr>
              <w:t>GbR</w:t>
            </w:r>
          </w:p>
        </w:tc>
        <w:tc>
          <w:tcPr>
            <w:tcW w:w="3549" w:type="dxa"/>
            <w:gridSpan w:val="8"/>
            <w:tcBorders>
              <w:top w:val="single" w:sz="4" w:space="0" w:color="auto"/>
            </w:tcBorders>
            <w:vAlign w:val="bottom"/>
          </w:tcPr>
          <w:p w14:paraId="140AE426" w14:textId="77777777" w:rsidR="005C37E2" w:rsidRPr="00333558" w:rsidRDefault="00F07027" w:rsidP="00333558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>
              <w:rPr>
                <w:sz w:val="23"/>
                <w:szCs w:val="23"/>
              </w:rPr>
              <w:t>S</w:t>
            </w:r>
            <w:r w:rsidR="005C37E2" w:rsidRPr="00333558">
              <w:rPr>
                <w:sz w:val="23"/>
                <w:szCs w:val="23"/>
              </w:rPr>
              <w:t>üdlohn</w:t>
            </w:r>
          </w:p>
        </w:tc>
      </w:tr>
      <w:tr w:rsidR="005C37E2" w:rsidRPr="00333558" w14:paraId="68A01627" w14:textId="77777777" w:rsidTr="008C17DF">
        <w:trPr>
          <w:trHeight w:val="19"/>
        </w:trPr>
        <w:tc>
          <w:tcPr>
            <w:tcW w:w="6811" w:type="dxa"/>
            <w:gridSpan w:val="10"/>
            <w:vAlign w:val="bottom"/>
          </w:tcPr>
          <w:p w14:paraId="10741C03" w14:textId="77777777" w:rsidR="005C37E2" w:rsidRPr="003143A0" w:rsidRDefault="005D1269" w:rsidP="00762F4F">
            <w:pPr>
              <w:pStyle w:val="Beschreibung"/>
              <w:ind w:left="720"/>
              <w:contextualSpacing/>
              <w:outlineLvl w:val="0"/>
              <w:rPr>
                <w:iCs/>
                <w:sz w:val="18"/>
                <w:lang w:val="de-AT"/>
              </w:rPr>
            </w:pPr>
            <w:r w:rsidRPr="005D1269">
              <w:rPr>
                <w:iCs/>
                <w:sz w:val="18"/>
                <w:lang w:val="de-AT"/>
              </w:rPr>
              <w:t>Gründung der GbR mit dem Gegenstand des An- und Verkaufs von seltenen und limitierten Fußballschuhen (Umsatz &gt;15.000€)</w:t>
            </w:r>
          </w:p>
        </w:tc>
        <w:tc>
          <w:tcPr>
            <w:tcW w:w="2266" w:type="dxa"/>
            <w:gridSpan w:val="2"/>
            <w:vAlign w:val="bottom"/>
          </w:tcPr>
          <w:p w14:paraId="516346CD" w14:textId="77777777" w:rsidR="005C37E2" w:rsidRPr="00A52369" w:rsidRDefault="005C37E2" w:rsidP="00024CFF">
            <w:pPr>
              <w:pStyle w:val="Beschreibung"/>
              <w:jc w:val="right"/>
              <w:rPr>
                <w:sz w:val="18"/>
                <w:lang w:val="en-US"/>
              </w:rPr>
            </w:pPr>
            <w:r w:rsidRPr="00A52369">
              <w:rPr>
                <w:sz w:val="18"/>
                <w:lang w:val="en-US"/>
              </w:rPr>
              <w:t xml:space="preserve">05/2021 – </w:t>
            </w:r>
            <w:proofErr w:type="spellStart"/>
            <w:r w:rsidRPr="00A52369">
              <w:rPr>
                <w:sz w:val="18"/>
                <w:lang w:val="en-US"/>
              </w:rPr>
              <w:t>heute</w:t>
            </w:r>
            <w:proofErr w:type="spellEnd"/>
          </w:p>
        </w:tc>
      </w:tr>
      <w:tr w:rsidR="004709D4" w:rsidRPr="00333558" w14:paraId="788EDEBF" w14:textId="77777777" w:rsidTr="008C17DF">
        <w:trPr>
          <w:trHeight w:val="526"/>
        </w:trPr>
        <w:tc>
          <w:tcPr>
            <w:tcW w:w="9077" w:type="dxa"/>
            <w:gridSpan w:val="12"/>
            <w:vAlign w:val="bottom"/>
          </w:tcPr>
          <w:p w14:paraId="607EB912" w14:textId="77777777" w:rsidR="007D7CE4" w:rsidRPr="00E51F0A" w:rsidRDefault="004709D4" w:rsidP="00E51F0A">
            <w:pPr>
              <w:pStyle w:val="Beschreibung"/>
              <w:ind w:left="720"/>
              <w:contextualSpacing/>
              <w:outlineLvl w:val="0"/>
              <w:rPr>
                <w:i/>
                <w:sz w:val="18"/>
                <w:lang w:val="en-US"/>
              </w:rPr>
            </w:pPr>
            <w:r w:rsidRPr="00E51F0A">
              <w:rPr>
                <w:i/>
                <w:iCs/>
                <w:sz w:val="18"/>
                <w:lang w:val="de-AT"/>
              </w:rPr>
              <w:t>Aufgaben: Beschaffung, Aufbereitung der Fußballschuhe, Produktbilder aufnehmen, Verkaufsangebote erstellen, Versandabwicklung, Buchhaltung</w:t>
            </w:r>
            <w:r w:rsidR="00E51F0A" w:rsidRPr="00E51F0A">
              <w:rPr>
                <w:i/>
                <w:iCs/>
                <w:sz w:val="18"/>
                <w:lang w:val="de-AT"/>
              </w:rPr>
              <w:t>, Marketing</w:t>
            </w:r>
          </w:p>
        </w:tc>
      </w:tr>
      <w:tr w:rsidR="004709D4" w:rsidRPr="00333558" w14:paraId="33DE59B9" w14:textId="77777777" w:rsidTr="005B23F0">
        <w:trPr>
          <w:trHeight w:val="316"/>
        </w:trPr>
        <w:tc>
          <w:tcPr>
            <w:tcW w:w="4538" w:type="dxa"/>
            <w:gridSpan w:val="2"/>
            <w:vAlign w:val="bottom"/>
          </w:tcPr>
          <w:p w14:paraId="1C044538" w14:textId="77777777" w:rsidR="004709D4" w:rsidRPr="00333558" w:rsidRDefault="004709D4" w:rsidP="004709D4">
            <w:pPr>
              <w:pStyle w:val="Bullets"/>
              <w:numPr>
                <w:ilvl w:val="0"/>
                <w:numId w:val="0"/>
              </w:numPr>
              <w:rPr>
                <w:smallCaps/>
                <w:sz w:val="16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FC Oeding 25 e.V</w:t>
            </w:r>
            <w:r w:rsidRPr="00333558">
              <w:rPr>
                <w:b/>
                <w:i w:val="0"/>
                <w:iCs w:val="0"/>
                <w:smallCaps/>
                <w:sz w:val="23"/>
                <w:szCs w:val="23"/>
              </w:rPr>
              <w:t>.</w:t>
            </w:r>
          </w:p>
        </w:tc>
        <w:tc>
          <w:tcPr>
            <w:tcW w:w="4539" w:type="dxa"/>
            <w:gridSpan w:val="10"/>
            <w:vAlign w:val="bottom"/>
          </w:tcPr>
          <w:p w14:paraId="6AE02452" w14:textId="77777777" w:rsidR="007D7CE4" w:rsidRDefault="004709D4">
            <w:pPr>
              <w:pStyle w:val="Ort"/>
              <w:rPr>
                <w:sz w:val="16"/>
              </w:rPr>
            </w:pPr>
            <w:r w:rsidRPr="004709D4">
              <w:rPr>
                <w:sz w:val="23"/>
                <w:szCs w:val="23"/>
              </w:rPr>
              <w:t>Oeding</w:t>
            </w:r>
          </w:p>
        </w:tc>
      </w:tr>
      <w:tr w:rsidR="004709D4" w:rsidRPr="004709D4" w14:paraId="13DC79F0" w14:textId="77777777" w:rsidTr="008C17DF">
        <w:trPr>
          <w:trHeight w:val="19"/>
        </w:trPr>
        <w:tc>
          <w:tcPr>
            <w:tcW w:w="5960" w:type="dxa"/>
            <w:gridSpan w:val="7"/>
            <w:vAlign w:val="bottom"/>
          </w:tcPr>
          <w:p w14:paraId="7424D277" w14:textId="77777777" w:rsidR="004709D4" w:rsidRPr="004709D4" w:rsidRDefault="005D1269" w:rsidP="004709D4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proofErr w:type="spellStart"/>
            <w:r w:rsidRPr="005D1269">
              <w:rPr>
                <w:i w:val="0"/>
                <w:iCs w:val="0"/>
                <w:sz w:val="18"/>
                <w:lang w:val="en-US"/>
              </w:rPr>
              <w:t>Fußballverein</w:t>
            </w:r>
            <w:proofErr w:type="spellEnd"/>
          </w:p>
        </w:tc>
        <w:tc>
          <w:tcPr>
            <w:tcW w:w="3117" w:type="dxa"/>
            <w:gridSpan w:val="5"/>
            <w:vAlign w:val="bottom"/>
          </w:tcPr>
          <w:p w14:paraId="43AB0B47" w14:textId="77777777" w:rsidR="007D7CE4" w:rsidRDefault="004709D4">
            <w:pPr>
              <w:pStyle w:val="Beschreibung"/>
              <w:jc w:val="right"/>
              <w:rPr>
                <w:iCs/>
                <w:sz w:val="18"/>
                <w:lang w:val="en-US"/>
              </w:rPr>
            </w:pPr>
            <w:r w:rsidRPr="00A52369">
              <w:rPr>
                <w:sz w:val="18"/>
                <w:lang w:val="en-US"/>
              </w:rPr>
              <w:t>07/2015</w:t>
            </w:r>
            <w:r>
              <w:rPr>
                <w:sz w:val="18"/>
                <w:lang w:val="en-US"/>
              </w:rPr>
              <w:t xml:space="preserve"> </w:t>
            </w:r>
            <w:r w:rsidRPr="00A52369">
              <w:rPr>
                <w:sz w:val="18"/>
                <w:lang w:val="en-US"/>
              </w:rPr>
              <w:t xml:space="preserve">– </w:t>
            </w:r>
            <w:proofErr w:type="spellStart"/>
            <w:r w:rsidRPr="00A52369">
              <w:rPr>
                <w:sz w:val="18"/>
                <w:lang w:val="en-US"/>
              </w:rPr>
              <w:t>heute</w:t>
            </w:r>
            <w:proofErr w:type="spellEnd"/>
          </w:p>
        </w:tc>
      </w:tr>
      <w:tr w:rsidR="004709D4" w:rsidRPr="00333558" w14:paraId="55A4F377" w14:textId="77777777" w:rsidTr="008C17DF">
        <w:trPr>
          <w:trHeight w:val="19"/>
        </w:trPr>
        <w:tc>
          <w:tcPr>
            <w:tcW w:w="9077" w:type="dxa"/>
            <w:gridSpan w:val="12"/>
            <w:vAlign w:val="bottom"/>
          </w:tcPr>
          <w:p w14:paraId="0C3EA92F" w14:textId="77777777" w:rsidR="004709D4" w:rsidRPr="00F07027" w:rsidRDefault="004709D4" w:rsidP="004709D4">
            <w:pPr>
              <w:pStyle w:val="Beschreibung"/>
              <w:numPr>
                <w:ilvl w:val="0"/>
                <w:numId w:val="2"/>
              </w:numPr>
              <w:ind w:left="714" w:hanging="357"/>
              <w:outlineLvl w:val="0"/>
              <w:rPr>
                <w:i/>
                <w:sz w:val="18"/>
                <w:lang w:val="de-AT"/>
              </w:rPr>
            </w:pPr>
            <w:r w:rsidRPr="00F07027">
              <w:rPr>
                <w:i/>
                <w:sz w:val="18"/>
                <w:lang w:val="de-AT"/>
              </w:rPr>
              <w:t>Jugendtrainer der F-Jugend Mannschaft (C-Lizenz)</w:t>
            </w:r>
          </w:p>
          <w:p w14:paraId="5AED1E01" w14:textId="77777777" w:rsidR="007D7CE4" w:rsidRDefault="004709D4">
            <w:pPr>
              <w:pStyle w:val="Beschreibung"/>
              <w:numPr>
                <w:ilvl w:val="0"/>
                <w:numId w:val="2"/>
              </w:numPr>
              <w:ind w:left="714" w:hanging="357"/>
              <w:outlineLvl w:val="0"/>
              <w:rPr>
                <w:sz w:val="18"/>
              </w:rPr>
            </w:pPr>
            <w:r w:rsidRPr="00333558">
              <w:rPr>
                <w:i/>
                <w:sz w:val="18"/>
                <w:lang w:val="de-AT"/>
              </w:rPr>
              <w:t>Verschiedene Arten von Vereinsarbeit: Organisat</w:t>
            </w:r>
            <w:r>
              <w:rPr>
                <w:i/>
                <w:sz w:val="18"/>
                <w:lang w:val="de-AT"/>
              </w:rPr>
              <w:t>ion von Jugendturnieren und Fuß</w:t>
            </w:r>
            <w:r w:rsidRPr="00333558">
              <w:rPr>
                <w:i/>
                <w:sz w:val="18"/>
                <w:lang w:val="de-AT"/>
              </w:rPr>
              <w:t>ballevents, Sponsorengespräche</w:t>
            </w:r>
          </w:p>
        </w:tc>
      </w:tr>
      <w:tr w:rsidR="004709D4" w:rsidRPr="00333558" w14:paraId="55BCE659" w14:textId="77777777" w:rsidTr="008C17DF">
        <w:trPr>
          <w:trHeight w:val="283"/>
        </w:trPr>
        <w:tc>
          <w:tcPr>
            <w:tcW w:w="9077" w:type="dxa"/>
            <w:gridSpan w:val="12"/>
            <w:tcBorders>
              <w:bottom w:val="single" w:sz="4" w:space="0" w:color="auto"/>
            </w:tcBorders>
            <w:vAlign w:val="bottom"/>
          </w:tcPr>
          <w:p w14:paraId="341CF3AC" w14:textId="77777777" w:rsidR="004709D4" w:rsidRPr="00333558" w:rsidRDefault="004709D4" w:rsidP="004709D4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 w:rsidRPr="00333558"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4709D4" w:rsidRPr="00333558" w14:paraId="7A1F8595" w14:textId="77777777" w:rsidTr="008C17DF">
        <w:trPr>
          <w:trHeight w:val="316"/>
        </w:trPr>
        <w:tc>
          <w:tcPr>
            <w:tcW w:w="1845" w:type="dxa"/>
            <w:vAlign w:val="bottom"/>
          </w:tcPr>
          <w:p w14:paraId="4ADDCE81" w14:textId="77777777" w:rsidR="004709D4" w:rsidRPr="00333558" w:rsidRDefault="004709D4" w:rsidP="004709D4">
            <w:pPr>
              <w:rPr>
                <w:rFonts w:ascii="Georgia" w:hAnsi="Georgia"/>
                <w:sz w:val="18"/>
              </w:rPr>
            </w:pPr>
            <w:r w:rsidRPr="00333558">
              <w:rPr>
                <w:rFonts w:ascii="Georgia" w:hAnsi="Georgia"/>
                <w:sz w:val="18"/>
              </w:rPr>
              <w:t>Sprachen:</w:t>
            </w:r>
          </w:p>
        </w:tc>
        <w:tc>
          <w:tcPr>
            <w:tcW w:w="7232" w:type="dxa"/>
            <w:gridSpan w:val="11"/>
            <w:vAlign w:val="bottom"/>
          </w:tcPr>
          <w:p w14:paraId="3A481377" w14:textId="77777777" w:rsidR="004709D4" w:rsidRPr="00333558" w:rsidRDefault="004709D4" w:rsidP="004709D4">
            <w:pPr>
              <w:outlineLvl w:val="0"/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 w:rsidRPr="00333558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Deutsch </w:t>
            </w:r>
            <w:r w:rsidRPr="00333558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333558">
              <w:rPr>
                <w:rFonts w:ascii="Georgia" w:hAnsi="Georgia" w:cs="Georgia"/>
                <w:color w:val="000000"/>
                <w:sz w:val="18"/>
                <w:lang w:val="de-AT"/>
              </w:rPr>
              <w:t>,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  <w:r w:rsidRPr="00333558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Englisch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(v</w:t>
            </w:r>
            <w:r w:rsidRPr="00333558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erhandlungssicher)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</w:t>
            </w:r>
            <w:r w:rsidRPr="00333558">
              <w:rPr>
                <w:rFonts w:ascii="Georgia" w:hAnsi="Georgia" w:cs="Georgia"/>
                <w:color w:val="000000"/>
                <w:sz w:val="18"/>
                <w:lang w:val="de-AT"/>
              </w:rPr>
              <w:t>Spanisc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h</w:t>
            </w:r>
            <w:r w:rsidRPr="00333558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  <w:r w:rsidRPr="00333558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Grundkenntnisse</w:t>
            </w:r>
            <w:r w:rsidRPr="00333558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</w:p>
        </w:tc>
      </w:tr>
      <w:tr w:rsidR="004709D4" w:rsidRPr="00333558" w14:paraId="19500D16" w14:textId="77777777" w:rsidTr="008C17DF">
        <w:trPr>
          <w:trHeight w:val="316"/>
        </w:trPr>
        <w:tc>
          <w:tcPr>
            <w:tcW w:w="1845" w:type="dxa"/>
            <w:vAlign w:val="bottom"/>
          </w:tcPr>
          <w:p w14:paraId="26549EAA" w14:textId="77777777" w:rsidR="004709D4" w:rsidRPr="00333558" w:rsidRDefault="004709D4" w:rsidP="004709D4">
            <w:pPr>
              <w:rPr>
                <w:rFonts w:ascii="Georgia" w:hAnsi="Georgia"/>
                <w:sz w:val="18"/>
              </w:rPr>
            </w:pPr>
            <w:r w:rsidRPr="00333558"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7232" w:type="dxa"/>
            <w:gridSpan w:val="11"/>
            <w:vAlign w:val="bottom"/>
          </w:tcPr>
          <w:p w14:paraId="1757AB37" w14:textId="77777777" w:rsidR="004709D4" w:rsidRPr="00333558" w:rsidRDefault="004709D4" w:rsidP="004709D4">
            <w:pPr>
              <w:rPr>
                <w:rFonts w:ascii="Georgia" w:hAnsi="Georgia"/>
                <w:sz w:val="18"/>
                <w:lang w:val="de-AT"/>
              </w:rPr>
            </w:pPr>
            <w:r w:rsidRPr="00333558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Microsoft Office </w:t>
            </w:r>
          </w:p>
        </w:tc>
      </w:tr>
      <w:tr w:rsidR="008C17DF" w:rsidRPr="00333558" w14:paraId="599DDCC2" w14:textId="77777777" w:rsidTr="008C17DF">
        <w:trPr>
          <w:trHeight w:val="316"/>
        </w:trPr>
        <w:tc>
          <w:tcPr>
            <w:tcW w:w="1845" w:type="dxa"/>
            <w:vAlign w:val="bottom"/>
          </w:tcPr>
          <w:p w14:paraId="2F12CFFF" w14:textId="77777777" w:rsidR="008C17DF" w:rsidRPr="00333558" w:rsidRDefault="008C17DF" w:rsidP="004709D4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Interessen:</w:t>
            </w:r>
          </w:p>
        </w:tc>
        <w:tc>
          <w:tcPr>
            <w:tcW w:w="7232" w:type="dxa"/>
            <w:gridSpan w:val="11"/>
            <w:vAlign w:val="bottom"/>
          </w:tcPr>
          <w:p w14:paraId="7FC23CA7" w14:textId="54070FAD" w:rsidR="008C17DF" w:rsidRPr="00333558" w:rsidRDefault="008C17DF" w:rsidP="004709D4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 w:rsidRPr="005D1269">
              <w:rPr>
                <w:rFonts w:ascii="Georgia" w:hAnsi="Georgia" w:cs="Georgia"/>
                <w:color w:val="000000"/>
                <w:sz w:val="18"/>
              </w:rPr>
              <w:t>Fu</w:t>
            </w:r>
            <w:r>
              <w:rPr>
                <w:rFonts w:ascii="Georgia" w:hAnsi="Georgia" w:cs="Georgia"/>
                <w:color w:val="000000"/>
                <w:sz w:val="18"/>
              </w:rPr>
              <w:t>ß</w:t>
            </w:r>
            <w:r w:rsidRPr="005D1269">
              <w:rPr>
                <w:rFonts w:ascii="Georgia" w:hAnsi="Georgia" w:cs="Georgia"/>
                <w:color w:val="000000"/>
                <w:sz w:val="18"/>
              </w:rPr>
              <w:t xml:space="preserve">ball </w:t>
            </w:r>
            <w:r w:rsidRPr="005D1269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(Teilnahme an diversen </w:t>
            </w:r>
            <w:r w:rsidR="005E0D67" w:rsidRPr="005D1269">
              <w:rPr>
                <w:rFonts w:ascii="Georgia" w:hAnsi="Georgia" w:cs="Georgia"/>
                <w:i/>
                <w:iCs/>
                <w:color w:val="000000"/>
                <w:sz w:val="18"/>
              </w:rPr>
              <w:t>internationalen Turnieren</w:t>
            </w:r>
            <w:r w:rsidRPr="005D1269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), </w:t>
            </w:r>
            <w:r w:rsidRPr="005D1269">
              <w:rPr>
                <w:rFonts w:ascii="Georgia" w:hAnsi="Georgia" w:cs="Georgia"/>
                <w:color w:val="000000"/>
                <w:sz w:val="18"/>
              </w:rPr>
              <w:t xml:space="preserve">Klavier, </w:t>
            </w:r>
            <w:r w:rsidR="00A30416">
              <w:rPr>
                <w:rFonts w:ascii="Georgia" w:hAnsi="Georgia" w:cs="Georgia"/>
                <w:color w:val="000000"/>
                <w:sz w:val="18"/>
              </w:rPr>
              <w:t>Joggen</w:t>
            </w:r>
          </w:p>
        </w:tc>
      </w:tr>
      <w:tr w:rsidR="004709D4" w:rsidRPr="00333558" w14:paraId="43203A67" w14:textId="77777777" w:rsidTr="008C17DF">
        <w:trPr>
          <w:trHeight w:val="995"/>
        </w:trPr>
        <w:tc>
          <w:tcPr>
            <w:tcW w:w="9077" w:type="dxa"/>
            <w:gridSpan w:val="12"/>
            <w:vAlign w:val="bottom"/>
          </w:tcPr>
          <w:p w14:paraId="182AF5B1" w14:textId="58C7A120" w:rsidR="004709D4" w:rsidRPr="00546DB3" w:rsidRDefault="004709D4" w:rsidP="004709D4">
            <w:pPr>
              <w:rPr>
                <w:rFonts w:ascii="Georgia" w:hAnsi="Georgia"/>
                <w:sz w:val="18"/>
              </w:rPr>
            </w:pPr>
            <w:r w:rsidRPr="00333558">
              <w:rPr>
                <w:rFonts w:ascii="Georgia" w:hAnsi="Georgia"/>
                <w:i/>
                <w:iCs/>
                <w:noProof/>
                <w:sz w:val="18"/>
                <w:lang w:eastAsia="de-DE"/>
              </w:rPr>
              <w:drawing>
                <wp:anchor distT="0" distB="0" distL="114300" distR="114300" simplePos="0" relativeHeight="251658240" behindDoc="0" locked="0" layoutInCell="1" allowOverlap="1" wp14:anchorId="6BA08CAA" wp14:editId="0941487A">
                  <wp:simplePos x="0" y="0"/>
                  <wp:positionH relativeFrom="column">
                    <wp:posOffset>17780</wp:posOffset>
                  </wp:positionH>
                  <wp:positionV relativeFrom="paragraph">
                    <wp:posOffset>-493395</wp:posOffset>
                  </wp:positionV>
                  <wp:extent cx="1004570" cy="485775"/>
                  <wp:effectExtent l="0" t="0" r="0" b="0"/>
                  <wp:wrapNone/>
                  <wp:docPr id="1" name="Grafik 0" descr="Unterschrif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nterschrift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4570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696CCB">
              <w:rPr>
                <w:rFonts w:ascii="Georgia" w:hAnsi="Georgia"/>
                <w:sz w:val="18"/>
              </w:rPr>
              <w:t>Mannheim</w:t>
            </w:r>
            <w:r>
              <w:rPr>
                <w:rFonts w:ascii="Georgia" w:hAnsi="Georgia"/>
                <w:sz w:val="18"/>
              </w:rPr>
              <w:t xml:space="preserve">, </w:t>
            </w:r>
            <w:r w:rsidR="00E16086">
              <w:rPr>
                <w:rFonts w:ascii="Georgia" w:hAnsi="Georgia"/>
                <w:sz w:val="18"/>
              </w:rPr>
              <w:t>1</w:t>
            </w:r>
            <w:r w:rsidR="00813239">
              <w:rPr>
                <w:rFonts w:ascii="Georgia" w:hAnsi="Georgia"/>
                <w:sz w:val="18"/>
              </w:rPr>
              <w:t>8</w:t>
            </w:r>
            <w:r w:rsidR="001D1620">
              <w:rPr>
                <w:rFonts w:ascii="Georgia" w:hAnsi="Georgia"/>
                <w:sz w:val="18"/>
              </w:rPr>
              <w:t>.</w:t>
            </w:r>
            <w:r w:rsidR="008A5B2C">
              <w:rPr>
                <w:rFonts w:ascii="Georgia" w:hAnsi="Georgia"/>
                <w:sz w:val="18"/>
              </w:rPr>
              <w:t>1</w:t>
            </w:r>
            <w:r w:rsidR="005E0D67">
              <w:rPr>
                <w:rFonts w:ascii="Georgia" w:hAnsi="Georgia"/>
                <w:sz w:val="18"/>
              </w:rPr>
              <w:t>1</w:t>
            </w:r>
            <w:r w:rsidRPr="00333558">
              <w:rPr>
                <w:rFonts w:ascii="Georgia" w:hAnsi="Georgia"/>
                <w:sz w:val="18"/>
              </w:rPr>
              <w:t>.2022</w:t>
            </w:r>
          </w:p>
        </w:tc>
      </w:tr>
    </w:tbl>
    <w:p w14:paraId="466D569D" w14:textId="77777777" w:rsidR="00377C4C" w:rsidRDefault="00377C4C" w:rsidP="00377C4C">
      <w:pPr>
        <w:rPr>
          <w:rFonts w:ascii="Georgia" w:hAnsi="Georgia"/>
          <w:sz w:val="18"/>
        </w:rPr>
      </w:pPr>
    </w:p>
    <w:sectPr w:rsidR="00377C4C" w:rsidSect="005B23F0">
      <w:footerReference w:type="even" r:id="rId9"/>
      <w:pgSz w:w="11906" w:h="16838"/>
      <w:pgMar w:top="907" w:right="1418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37B405" w14:textId="77777777" w:rsidR="008A4307" w:rsidRDefault="008A4307" w:rsidP="00BE053D">
      <w:pPr>
        <w:spacing w:after="0" w:line="240" w:lineRule="auto"/>
      </w:pPr>
      <w:r>
        <w:separator/>
      </w:r>
    </w:p>
  </w:endnote>
  <w:endnote w:type="continuationSeparator" w:id="0">
    <w:p w14:paraId="4D258D77" w14:textId="77777777" w:rsidR="008A4307" w:rsidRDefault="008A4307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Body CS)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91063754"/>
      <w:docPartObj>
        <w:docPartGallery w:val="Page Numbers (Bottom of Page)"/>
        <w:docPartUnique/>
      </w:docPartObj>
    </w:sdtPr>
    <w:sdtContent>
      <w:p w14:paraId="2C7F51CD" w14:textId="77777777" w:rsidR="00875DA9" w:rsidRDefault="00545C6D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 w:rsidR="00875DA9"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2B71E683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54A392" w14:textId="77777777" w:rsidR="008A4307" w:rsidRDefault="008A4307" w:rsidP="00BE053D">
      <w:pPr>
        <w:spacing w:after="0" w:line="240" w:lineRule="auto"/>
      </w:pPr>
      <w:r>
        <w:separator/>
      </w:r>
    </w:p>
  </w:footnote>
  <w:footnote w:type="continuationSeparator" w:id="0">
    <w:p w14:paraId="3D0B5AC0" w14:textId="77777777" w:rsidR="008A4307" w:rsidRDefault="008A4307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0A087C"/>
    <w:multiLevelType w:val="hybridMultilevel"/>
    <w:tmpl w:val="42D4184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4E10B5C"/>
    <w:multiLevelType w:val="hybridMultilevel"/>
    <w:tmpl w:val="F9165E06"/>
    <w:lvl w:ilvl="0" w:tplc="E6CA9B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7F645E"/>
    <w:multiLevelType w:val="hybridMultilevel"/>
    <w:tmpl w:val="1BCCB5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38451BF"/>
    <w:multiLevelType w:val="hybridMultilevel"/>
    <w:tmpl w:val="B45EF77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08135988">
    <w:abstractNumId w:val="16"/>
  </w:num>
  <w:num w:numId="2" w16cid:durableId="1217476154">
    <w:abstractNumId w:val="19"/>
  </w:num>
  <w:num w:numId="3" w16cid:durableId="159347213">
    <w:abstractNumId w:val="21"/>
  </w:num>
  <w:num w:numId="4" w16cid:durableId="1803882687">
    <w:abstractNumId w:val="0"/>
  </w:num>
  <w:num w:numId="5" w16cid:durableId="1161582116">
    <w:abstractNumId w:val="1"/>
  </w:num>
  <w:num w:numId="6" w16cid:durableId="431976002">
    <w:abstractNumId w:val="2"/>
  </w:num>
  <w:num w:numId="7" w16cid:durableId="1373840930">
    <w:abstractNumId w:val="15"/>
  </w:num>
  <w:num w:numId="8" w16cid:durableId="1996491208">
    <w:abstractNumId w:val="24"/>
  </w:num>
  <w:num w:numId="9" w16cid:durableId="1315253888">
    <w:abstractNumId w:val="14"/>
  </w:num>
  <w:num w:numId="10" w16cid:durableId="217518746">
    <w:abstractNumId w:val="26"/>
  </w:num>
  <w:num w:numId="11" w16cid:durableId="47270113">
    <w:abstractNumId w:val="6"/>
  </w:num>
  <w:num w:numId="12" w16cid:durableId="903376633">
    <w:abstractNumId w:val="7"/>
  </w:num>
  <w:num w:numId="13" w16cid:durableId="878511868">
    <w:abstractNumId w:val="9"/>
  </w:num>
  <w:num w:numId="14" w16cid:durableId="887691574">
    <w:abstractNumId w:val="11"/>
  </w:num>
  <w:num w:numId="15" w16cid:durableId="543830598">
    <w:abstractNumId w:val="23"/>
  </w:num>
  <w:num w:numId="16" w16cid:durableId="1020280209">
    <w:abstractNumId w:val="5"/>
  </w:num>
  <w:num w:numId="17" w16cid:durableId="818158130">
    <w:abstractNumId w:val="18"/>
  </w:num>
  <w:num w:numId="18" w16cid:durableId="219831874">
    <w:abstractNumId w:val="3"/>
  </w:num>
  <w:num w:numId="19" w16cid:durableId="387384381">
    <w:abstractNumId w:val="20"/>
  </w:num>
  <w:num w:numId="20" w16cid:durableId="1311054672">
    <w:abstractNumId w:val="12"/>
  </w:num>
  <w:num w:numId="21" w16cid:durableId="2144274392">
    <w:abstractNumId w:val="13"/>
  </w:num>
  <w:num w:numId="22" w16cid:durableId="679477612">
    <w:abstractNumId w:val="17"/>
  </w:num>
  <w:num w:numId="23" w16cid:durableId="1507092250">
    <w:abstractNumId w:val="8"/>
  </w:num>
  <w:num w:numId="24" w16cid:durableId="303311533">
    <w:abstractNumId w:val="22"/>
  </w:num>
  <w:num w:numId="25" w16cid:durableId="1070887367">
    <w:abstractNumId w:val="4"/>
  </w:num>
  <w:num w:numId="26" w16cid:durableId="1854302206">
    <w:abstractNumId w:val="10"/>
  </w:num>
  <w:num w:numId="27" w16cid:durableId="32924224">
    <w:abstractNumId w:val="21"/>
  </w:num>
  <w:num w:numId="28" w16cid:durableId="678196783">
    <w:abstractNumId w:val="21"/>
  </w:num>
  <w:num w:numId="29" w16cid:durableId="1944916756">
    <w:abstractNumId w:val="21"/>
  </w:num>
  <w:num w:numId="30" w16cid:durableId="718282233">
    <w:abstractNumId w:val="21"/>
  </w:num>
  <w:num w:numId="31" w16cid:durableId="2074311813">
    <w:abstractNumId w:val="21"/>
  </w:num>
  <w:num w:numId="32" w16cid:durableId="600842098">
    <w:abstractNumId w:val="21"/>
  </w:num>
  <w:num w:numId="33" w16cid:durableId="990404928">
    <w:abstractNumId w:val="21"/>
  </w:num>
  <w:num w:numId="34" w16cid:durableId="142700254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5254"/>
    <w:rsid w:val="0000466A"/>
    <w:rsid w:val="00024CFF"/>
    <w:rsid w:val="00055601"/>
    <w:rsid w:val="00061D33"/>
    <w:rsid w:val="00061E0D"/>
    <w:rsid w:val="00064643"/>
    <w:rsid w:val="000660E2"/>
    <w:rsid w:val="0008759B"/>
    <w:rsid w:val="00087747"/>
    <w:rsid w:val="00092A2C"/>
    <w:rsid w:val="000A1FDA"/>
    <w:rsid w:val="000B47AD"/>
    <w:rsid w:val="000B63E2"/>
    <w:rsid w:val="000B6548"/>
    <w:rsid w:val="000D37D8"/>
    <w:rsid w:val="000D4F9E"/>
    <w:rsid w:val="000D671A"/>
    <w:rsid w:val="000F7982"/>
    <w:rsid w:val="001013C3"/>
    <w:rsid w:val="00103EC5"/>
    <w:rsid w:val="00110950"/>
    <w:rsid w:val="00116C6E"/>
    <w:rsid w:val="00123B48"/>
    <w:rsid w:val="00125CA6"/>
    <w:rsid w:val="00137F9B"/>
    <w:rsid w:val="00153171"/>
    <w:rsid w:val="00156FC9"/>
    <w:rsid w:val="00162A5A"/>
    <w:rsid w:val="00172867"/>
    <w:rsid w:val="00175B6D"/>
    <w:rsid w:val="001763CF"/>
    <w:rsid w:val="001901ED"/>
    <w:rsid w:val="0019483A"/>
    <w:rsid w:val="001A46BF"/>
    <w:rsid w:val="001A481B"/>
    <w:rsid w:val="001B0186"/>
    <w:rsid w:val="001B6048"/>
    <w:rsid w:val="001B62CA"/>
    <w:rsid w:val="001C7873"/>
    <w:rsid w:val="001C7DB2"/>
    <w:rsid w:val="001D1620"/>
    <w:rsid w:val="001D4DCD"/>
    <w:rsid w:val="001F30F6"/>
    <w:rsid w:val="001F4175"/>
    <w:rsid w:val="002066AE"/>
    <w:rsid w:val="00211A8B"/>
    <w:rsid w:val="002162E8"/>
    <w:rsid w:val="00223A4D"/>
    <w:rsid w:val="00231BF2"/>
    <w:rsid w:val="00232230"/>
    <w:rsid w:val="00232CB5"/>
    <w:rsid w:val="00234A7E"/>
    <w:rsid w:val="0024373D"/>
    <w:rsid w:val="00247482"/>
    <w:rsid w:val="002508C2"/>
    <w:rsid w:val="00267252"/>
    <w:rsid w:val="00282DB0"/>
    <w:rsid w:val="00287943"/>
    <w:rsid w:val="00287C06"/>
    <w:rsid w:val="002971AB"/>
    <w:rsid w:val="002A78D4"/>
    <w:rsid w:val="002B2091"/>
    <w:rsid w:val="002C5A7D"/>
    <w:rsid w:val="002C6972"/>
    <w:rsid w:val="002D2B32"/>
    <w:rsid w:val="002D4516"/>
    <w:rsid w:val="002E2297"/>
    <w:rsid w:val="002E6900"/>
    <w:rsid w:val="002F46AD"/>
    <w:rsid w:val="003101F0"/>
    <w:rsid w:val="003143A0"/>
    <w:rsid w:val="00314B7A"/>
    <w:rsid w:val="00324BC5"/>
    <w:rsid w:val="0032752E"/>
    <w:rsid w:val="003324E7"/>
    <w:rsid w:val="00333558"/>
    <w:rsid w:val="00340BAB"/>
    <w:rsid w:val="00341328"/>
    <w:rsid w:val="003418E0"/>
    <w:rsid w:val="00347F8D"/>
    <w:rsid w:val="0037259F"/>
    <w:rsid w:val="00372F7B"/>
    <w:rsid w:val="003733E5"/>
    <w:rsid w:val="003756CA"/>
    <w:rsid w:val="00377C4C"/>
    <w:rsid w:val="00390EA6"/>
    <w:rsid w:val="00391C18"/>
    <w:rsid w:val="003A20E4"/>
    <w:rsid w:val="003C34B3"/>
    <w:rsid w:val="003E27C3"/>
    <w:rsid w:val="003F3E3F"/>
    <w:rsid w:val="004067B8"/>
    <w:rsid w:val="004154BE"/>
    <w:rsid w:val="0042013D"/>
    <w:rsid w:val="00422F83"/>
    <w:rsid w:val="00423806"/>
    <w:rsid w:val="00426D7E"/>
    <w:rsid w:val="0043180A"/>
    <w:rsid w:val="0043430C"/>
    <w:rsid w:val="00435E6D"/>
    <w:rsid w:val="00437FEC"/>
    <w:rsid w:val="00443668"/>
    <w:rsid w:val="004446B0"/>
    <w:rsid w:val="0045035D"/>
    <w:rsid w:val="00453B77"/>
    <w:rsid w:val="00456B0D"/>
    <w:rsid w:val="004709D4"/>
    <w:rsid w:val="00476AF8"/>
    <w:rsid w:val="00484FD7"/>
    <w:rsid w:val="004929FB"/>
    <w:rsid w:val="004A54BA"/>
    <w:rsid w:val="004B1581"/>
    <w:rsid w:val="004B6A5E"/>
    <w:rsid w:val="004C4901"/>
    <w:rsid w:val="004F6B9A"/>
    <w:rsid w:val="00507EA7"/>
    <w:rsid w:val="00515DAD"/>
    <w:rsid w:val="00526089"/>
    <w:rsid w:val="00527A28"/>
    <w:rsid w:val="00527DCA"/>
    <w:rsid w:val="00541BD1"/>
    <w:rsid w:val="00545C6D"/>
    <w:rsid w:val="00546DB3"/>
    <w:rsid w:val="005655A3"/>
    <w:rsid w:val="005716D4"/>
    <w:rsid w:val="00571B60"/>
    <w:rsid w:val="00576A72"/>
    <w:rsid w:val="00585A4D"/>
    <w:rsid w:val="005A3B8E"/>
    <w:rsid w:val="005A5DDB"/>
    <w:rsid w:val="005A6FC8"/>
    <w:rsid w:val="005B23F0"/>
    <w:rsid w:val="005C37E2"/>
    <w:rsid w:val="005D1269"/>
    <w:rsid w:val="005D6329"/>
    <w:rsid w:val="005E0D67"/>
    <w:rsid w:val="005E57F6"/>
    <w:rsid w:val="005F7E3D"/>
    <w:rsid w:val="006058D8"/>
    <w:rsid w:val="00610200"/>
    <w:rsid w:val="00623699"/>
    <w:rsid w:val="00632D5A"/>
    <w:rsid w:val="00635515"/>
    <w:rsid w:val="006546FD"/>
    <w:rsid w:val="00656301"/>
    <w:rsid w:val="00660E46"/>
    <w:rsid w:val="006648FA"/>
    <w:rsid w:val="00665BF3"/>
    <w:rsid w:val="006732D6"/>
    <w:rsid w:val="00693E09"/>
    <w:rsid w:val="00696CCB"/>
    <w:rsid w:val="006A26D8"/>
    <w:rsid w:val="006A2DE9"/>
    <w:rsid w:val="006A7230"/>
    <w:rsid w:val="006B4E32"/>
    <w:rsid w:val="006B72C7"/>
    <w:rsid w:val="006B7F78"/>
    <w:rsid w:val="006C1ECD"/>
    <w:rsid w:val="006C2252"/>
    <w:rsid w:val="006D7F7F"/>
    <w:rsid w:val="006E2C9C"/>
    <w:rsid w:val="006E40EF"/>
    <w:rsid w:val="006F0039"/>
    <w:rsid w:val="006F7C47"/>
    <w:rsid w:val="00711CEF"/>
    <w:rsid w:val="00720320"/>
    <w:rsid w:val="00721AA7"/>
    <w:rsid w:val="00723643"/>
    <w:rsid w:val="00725D3C"/>
    <w:rsid w:val="00733DA1"/>
    <w:rsid w:val="00737822"/>
    <w:rsid w:val="0074111D"/>
    <w:rsid w:val="00753D4A"/>
    <w:rsid w:val="00756912"/>
    <w:rsid w:val="00761609"/>
    <w:rsid w:val="00762F4F"/>
    <w:rsid w:val="007635D3"/>
    <w:rsid w:val="00763DCE"/>
    <w:rsid w:val="00776C46"/>
    <w:rsid w:val="0078260B"/>
    <w:rsid w:val="007838D1"/>
    <w:rsid w:val="00785254"/>
    <w:rsid w:val="00785853"/>
    <w:rsid w:val="00791233"/>
    <w:rsid w:val="007966F0"/>
    <w:rsid w:val="00797BFC"/>
    <w:rsid w:val="007A5675"/>
    <w:rsid w:val="007A720F"/>
    <w:rsid w:val="007C6A3C"/>
    <w:rsid w:val="007C7D33"/>
    <w:rsid w:val="007D406C"/>
    <w:rsid w:val="007D45BE"/>
    <w:rsid w:val="007D4BEE"/>
    <w:rsid w:val="007D5BE9"/>
    <w:rsid w:val="007D7CE4"/>
    <w:rsid w:val="008050E4"/>
    <w:rsid w:val="0081154E"/>
    <w:rsid w:val="00813239"/>
    <w:rsid w:val="0082257D"/>
    <w:rsid w:val="00825DFF"/>
    <w:rsid w:val="0084007B"/>
    <w:rsid w:val="00853438"/>
    <w:rsid w:val="00861473"/>
    <w:rsid w:val="00866846"/>
    <w:rsid w:val="00875DA9"/>
    <w:rsid w:val="00895E38"/>
    <w:rsid w:val="008A2C18"/>
    <w:rsid w:val="008A4307"/>
    <w:rsid w:val="008A5B2C"/>
    <w:rsid w:val="008A782B"/>
    <w:rsid w:val="008B0FC0"/>
    <w:rsid w:val="008C17DF"/>
    <w:rsid w:val="008C2758"/>
    <w:rsid w:val="008C429A"/>
    <w:rsid w:val="008C4C6A"/>
    <w:rsid w:val="008C4E84"/>
    <w:rsid w:val="008C6857"/>
    <w:rsid w:val="008E0C8A"/>
    <w:rsid w:val="008E1F3D"/>
    <w:rsid w:val="009053D7"/>
    <w:rsid w:val="0091331D"/>
    <w:rsid w:val="009311AA"/>
    <w:rsid w:val="0093223C"/>
    <w:rsid w:val="00941A87"/>
    <w:rsid w:val="0094708C"/>
    <w:rsid w:val="009501C2"/>
    <w:rsid w:val="00953438"/>
    <w:rsid w:val="00957E1C"/>
    <w:rsid w:val="00965CF3"/>
    <w:rsid w:val="009668B9"/>
    <w:rsid w:val="00975CD4"/>
    <w:rsid w:val="00976577"/>
    <w:rsid w:val="00980D62"/>
    <w:rsid w:val="00996356"/>
    <w:rsid w:val="00997D9A"/>
    <w:rsid w:val="009D7B79"/>
    <w:rsid w:val="009D7C49"/>
    <w:rsid w:val="009E7297"/>
    <w:rsid w:val="00A0257D"/>
    <w:rsid w:val="00A12EDC"/>
    <w:rsid w:val="00A234CD"/>
    <w:rsid w:val="00A26D0D"/>
    <w:rsid w:val="00A30416"/>
    <w:rsid w:val="00A33BDE"/>
    <w:rsid w:val="00A34885"/>
    <w:rsid w:val="00A43BC1"/>
    <w:rsid w:val="00A45D2A"/>
    <w:rsid w:val="00A52369"/>
    <w:rsid w:val="00A60411"/>
    <w:rsid w:val="00A74225"/>
    <w:rsid w:val="00A936D5"/>
    <w:rsid w:val="00A959D1"/>
    <w:rsid w:val="00AA1EB0"/>
    <w:rsid w:val="00AA2DA3"/>
    <w:rsid w:val="00AA5A9C"/>
    <w:rsid w:val="00AB016A"/>
    <w:rsid w:val="00AB2A5A"/>
    <w:rsid w:val="00AC0C2C"/>
    <w:rsid w:val="00AD28F8"/>
    <w:rsid w:val="00AE00D4"/>
    <w:rsid w:val="00AF01A0"/>
    <w:rsid w:val="00B0230B"/>
    <w:rsid w:val="00B12905"/>
    <w:rsid w:val="00B17D95"/>
    <w:rsid w:val="00B23509"/>
    <w:rsid w:val="00B26A8A"/>
    <w:rsid w:val="00B359DB"/>
    <w:rsid w:val="00B3632B"/>
    <w:rsid w:val="00B409D8"/>
    <w:rsid w:val="00B4310B"/>
    <w:rsid w:val="00B5178D"/>
    <w:rsid w:val="00B67F1F"/>
    <w:rsid w:val="00B701D7"/>
    <w:rsid w:val="00B812D4"/>
    <w:rsid w:val="00B90595"/>
    <w:rsid w:val="00B9314A"/>
    <w:rsid w:val="00BA215A"/>
    <w:rsid w:val="00BB1EDF"/>
    <w:rsid w:val="00BB5F09"/>
    <w:rsid w:val="00BC0D9F"/>
    <w:rsid w:val="00BE053D"/>
    <w:rsid w:val="00BE562F"/>
    <w:rsid w:val="00BF1A7A"/>
    <w:rsid w:val="00BF1FA3"/>
    <w:rsid w:val="00C00974"/>
    <w:rsid w:val="00C018E4"/>
    <w:rsid w:val="00C066FA"/>
    <w:rsid w:val="00C25387"/>
    <w:rsid w:val="00C315F4"/>
    <w:rsid w:val="00C53F51"/>
    <w:rsid w:val="00C54BE3"/>
    <w:rsid w:val="00C57F80"/>
    <w:rsid w:val="00C62200"/>
    <w:rsid w:val="00C6517B"/>
    <w:rsid w:val="00C66596"/>
    <w:rsid w:val="00C768ED"/>
    <w:rsid w:val="00C82A8F"/>
    <w:rsid w:val="00C87DCA"/>
    <w:rsid w:val="00C916C2"/>
    <w:rsid w:val="00C9302C"/>
    <w:rsid w:val="00CC435D"/>
    <w:rsid w:val="00CC7F56"/>
    <w:rsid w:val="00CD1B12"/>
    <w:rsid w:val="00CD55DC"/>
    <w:rsid w:val="00CE1BBC"/>
    <w:rsid w:val="00CE2595"/>
    <w:rsid w:val="00CE28CC"/>
    <w:rsid w:val="00CE72FC"/>
    <w:rsid w:val="00CF31EE"/>
    <w:rsid w:val="00CF421B"/>
    <w:rsid w:val="00CF6E2F"/>
    <w:rsid w:val="00D0350A"/>
    <w:rsid w:val="00D05D33"/>
    <w:rsid w:val="00D1492F"/>
    <w:rsid w:val="00D17B69"/>
    <w:rsid w:val="00D3003C"/>
    <w:rsid w:val="00D331F4"/>
    <w:rsid w:val="00D42D09"/>
    <w:rsid w:val="00D470E4"/>
    <w:rsid w:val="00D52142"/>
    <w:rsid w:val="00D5280E"/>
    <w:rsid w:val="00D56B53"/>
    <w:rsid w:val="00D61F14"/>
    <w:rsid w:val="00D80381"/>
    <w:rsid w:val="00D80D6B"/>
    <w:rsid w:val="00D90950"/>
    <w:rsid w:val="00DA69DF"/>
    <w:rsid w:val="00DB33F8"/>
    <w:rsid w:val="00DC5D33"/>
    <w:rsid w:val="00DD38E2"/>
    <w:rsid w:val="00E13110"/>
    <w:rsid w:val="00E16086"/>
    <w:rsid w:val="00E24DF1"/>
    <w:rsid w:val="00E431ED"/>
    <w:rsid w:val="00E51F0A"/>
    <w:rsid w:val="00E56965"/>
    <w:rsid w:val="00E64FCA"/>
    <w:rsid w:val="00E64FF5"/>
    <w:rsid w:val="00E81A26"/>
    <w:rsid w:val="00E907EC"/>
    <w:rsid w:val="00E9234E"/>
    <w:rsid w:val="00E952B1"/>
    <w:rsid w:val="00EA5421"/>
    <w:rsid w:val="00EB34FC"/>
    <w:rsid w:val="00EB5816"/>
    <w:rsid w:val="00EC0AAE"/>
    <w:rsid w:val="00ED0EA9"/>
    <w:rsid w:val="00ED1C1E"/>
    <w:rsid w:val="00ED74B5"/>
    <w:rsid w:val="00EE63EB"/>
    <w:rsid w:val="00EF77DF"/>
    <w:rsid w:val="00F07027"/>
    <w:rsid w:val="00F11BEF"/>
    <w:rsid w:val="00F258E7"/>
    <w:rsid w:val="00F31B84"/>
    <w:rsid w:val="00F34CCC"/>
    <w:rsid w:val="00F631EC"/>
    <w:rsid w:val="00F642B6"/>
    <w:rsid w:val="00F64C22"/>
    <w:rsid w:val="00F64FA7"/>
    <w:rsid w:val="00F72344"/>
    <w:rsid w:val="00F73D1E"/>
    <w:rsid w:val="00F74D19"/>
    <w:rsid w:val="00F80053"/>
    <w:rsid w:val="00F85DD8"/>
    <w:rsid w:val="00FA02C7"/>
    <w:rsid w:val="00FA4186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2877DF"/>
  <w15:docId w15:val="{56488686-DF3D-4A8A-94C4-E9066B7A4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87943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customStyle="1" w:styleId="Erwhnung1">
    <w:name w:val="Erwähnung1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customStyle="1" w:styleId="NichtaufgelsteErwhnung1">
    <w:name w:val="Nicht aufgelöste Erwähnung1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614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61473"/>
    <w:rPr>
      <w:rFonts w:ascii="Tahoma" w:hAnsi="Tahoma" w:cs="Tahoma"/>
      <w:sz w:val="16"/>
      <w:szCs w:val="16"/>
    </w:rPr>
  </w:style>
  <w:style w:type="paragraph" w:styleId="berarbeitung">
    <w:name w:val="Revision"/>
    <w:hidden/>
    <w:uiPriority w:val="99"/>
    <w:semiHidden/>
    <w:rsid w:val="00024CF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E419BF1-16E5-4080-9128-4787F1005B47}">
  <we:reference id="wa104381727" version="1.0.0.9" store="de-DE" storeType="OMEX"/>
  <we:alternateReferences>
    <we:reference id="WA104381727" version="1.0.0.9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F64B6FFC-00BB-4C10-A5D0-71D0039449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413</Words>
  <Characters>2605</Characters>
  <Application>Microsoft Office Word</Application>
  <DocSecurity>0</DocSecurity>
  <Lines>21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Bastian Sicking</cp:lastModifiedBy>
  <cp:revision>24</cp:revision>
  <cp:lastPrinted>2022-06-01T18:21:00Z</cp:lastPrinted>
  <dcterms:created xsi:type="dcterms:W3CDTF">2022-05-30T09:45:00Z</dcterms:created>
  <dcterms:modified xsi:type="dcterms:W3CDTF">2022-11-30T13:19:00Z</dcterms:modified>
</cp:coreProperties>
</file>