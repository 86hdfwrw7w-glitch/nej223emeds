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573"/>
        <w:gridCol w:w="141"/>
        <w:gridCol w:w="993"/>
        <w:gridCol w:w="567"/>
        <w:gridCol w:w="567"/>
        <w:gridCol w:w="283"/>
        <w:gridCol w:w="1559"/>
      </w:tblGrid>
      <w:tr w:rsidR="00E55D90" w:rsidRPr="00F44F5F" w14:paraId="487AC9CE" w14:textId="77777777" w:rsidTr="00273471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4E50D217" w:rsidR="00E55D90" w:rsidRPr="00273471" w:rsidRDefault="00244C8C" w:rsidP="00083A7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73471"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135895E2" w14:textId="455361F0" w:rsidR="00F44F5F" w:rsidRPr="001620B9" w:rsidRDefault="00244C8C" w:rsidP="001620B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054AC3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  <w:r w:rsidR="001620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083A70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B960C37" w:rsidR="002508C2" w:rsidRPr="00111CDF" w:rsidRDefault="00963404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EDUCATION</w:t>
            </w:r>
          </w:p>
        </w:tc>
      </w:tr>
      <w:tr w:rsidR="00D1492F" w:rsidRPr="0042742B" w14:paraId="7D1DEBF7" w14:textId="77777777" w:rsidTr="00184BE6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111CDF" w:rsidRDefault="00244C8C" w:rsidP="00837AB8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ESCP Bu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siness School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141605DF" w:rsidR="00D1492F" w:rsidRPr="00111CDF" w:rsidRDefault="002C2297" w:rsidP="00837AB8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 Paris, Londo</w:t>
            </w:r>
            <w:r w:rsidR="00B17D95"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n</w:t>
            </w:r>
          </w:p>
        </w:tc>
      </w:tr>
      <w:tr w:rsidR="00D1492F" w:rsidRPr="00F44F5F" w14:paraId="61E5D482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453CAC9F" w:rsidR="00D1492F" w:rsidRPr="00111CDF" w:rsidRDefault="00D1492F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</w:t>
            </w:r>
            <w:r w:rsidR="002C2297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Managemen</w:t>
            </w:r>
            <w:r w:rsidR="00232B68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t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614CB9A3" w:rsidR="00D1492F" w:rsidRPr="00111CDF" w:rsidRDefault="00363D0A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D1492F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2C229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25</w:t>
            </w:r>
            <w:r w:rsidR="00232B68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</w:t>
            </w:r>
            <w:r w:rsidR="00963404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present</w:t>
            </w:r>
            <w:r w:rsidR="00726FA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 </w:t>
            </w:r>
          </w:p>
        </w:tc>
      </w:tr>
      <w:tr w:rsidR="00775DB4" w:rsidRPr="00F44F5F" w14:paraId="6A75B632" w14:textId="77777777" w:rsidTr="00520600">
        <w:trPr>
          <w:trHeight w:val="20"/>
        </w:trPr>
        <w:tc>
          <w:tcPr>
            <w:tcW w:w="10206" w:type="dxa"/>
            <w:gridSpan w:val="10"/>
            <w:vAlign w:val="bottom"/>
          </w:tcPr>
          <w:p w14:paraId="43731039" w14:textId="77777777" w:rsidR="00BA50BF" w:rsidRPr="00BA50BF" w:rsidRDefault="00BA50BF" w:rsidP="00BA50B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Multi-campus international management programme with strong focus on economics, finance, and strategy</w:t>
            </w:r>
          </w:p>
          <w:p w14:paraId="5C52AAF7" w14:textId="22967B49" w:rsidR="00775DB4" w:rsidRPr="00111CDF" w:rsidRDefault="00BA50BF" w:rsidP="00BA50B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Student Ambassador – Career Services Department: Represent ESCP at corporate and recruitment events, support employer outreach and student engagement, and collaborate with the Career Services team to strengthen partnerships with top investment banking and consulting firms</w:t>
            </w:r>
          </w:p>
        </w:tc>
      </w:tr>
      <w:tr w:rsidR="00AE4ED3" w:rsidRPr="00F44F5F" w14:paraId="6B19CF91" w14:textId="77777777" w:rsidTr="00111CDF">
        <w:trPr>
          <w:trHeight w:val="340"/>
        </w:trPr>
        <w:tc>
          <w:tcPr>
            <w:tcW w:w="6096" w:type="dxa"/>
            <w:gridSpan w:val="4"/>
            <w:vAlign w:val="bottom"/>
          </w:tcPr>
          <w:p w14:paraId="54F7169D" w14:textId="4C51A215" w:rsidR="00AE4ED3" w:rsidRPr="00111CDF" w:rsidRDefault="00AE4ED3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Gymnasium M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aria Regina</w:t>
            </w:r>
          </w:p>
        </w:tc>
        <w:tc>
          <w:tcPr>
            <w:tcW w:w="4110" w:type="dxa"/>
            <w:gridSpan w:val="6"/>
            <w:vAlign w:val="bottom"/>
          </w:tcPr>
          <w:p w14:paraId="262B6DA3" w14:textId="16B1E1F9" w:rsidR="00AE4ED3" w:rsidRPr="00111CDF" w:rsidRDefault="00963404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AE4ED3" w:rsidRPr="00F44F5F" w14:paraId="263521E3" w14:textId="77777777" w:rsidTr="00111CDF">
        <w:trPr>
          <w:trHeight w:val="20"/>
        </w:trPr>
        <w:tc>
          <w:tcPr>
            <w:tcW w:w="6096" w:type="dxa"/>
            <w:gridSpan w:val="4"/>
            <w:vAlign w:val="bottom"/>
          </w:tcPr>
          <w:p w14:paraId="36282A3A" w14:textId="13CC0391" w:rsidR="00AE4ED3" w:rsidRPr="00273471" w:rsidRDefault="002C229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Österreichisches Reifeprüfungszeugnis (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Austrian A</w:t>
            </w:r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Level </w:t>
            </w:r>
            <w:proofErr w:type="spellStart"/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="00111CDF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quivalent</w:t>
            </w:r>
            <w:proofErr w:type="spellEnd"/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110" w:type="dxa"/>
            <w:gridSpan w:val="6"/>
            <w:vAlign w:val="bottom"/>
          </w:tcPr>
          <w:p w14:paraId="3DE8C75D" w14:textId="68B72053" w:rsidR="00AE4ED3" w:rsidRPr="00111CD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9D209A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19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06/20</w:t>
            </w:r>
            <w:r w:rsidR="00396BCB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</w:p>
        </w:tc>
      </w:tr>
      <w:tr w:rsidR="00C83CE1" w:rsidRPr="0042742B" w14:paraId="27601A10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0515230A" w14:textId="2DC47C0D" w:rsidR="00C83CE1" w:rsidRPr="00111CDF" w:rsidRDefault="00C83CE1" w:rsidP="00C83C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Final GPA: 1.7 (1.0 – 5.0, 1.0 being best)</w:t>
            </w:r>
          </w:p>
          <w:p w14:paraId="6ECF7248" w14:textId="3823D4BE" w:rsidR="00C83CE1" w:rsidRPr="00111CDF" w:rsidRDefault="00775DB4" w:rsidP="00C83CE1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="00C83CE1"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hesis (VWA): “The Impact of the 2008 Subprime Crisis on Financial Markets: An Analysis of Causes, Consequences, and Lessons Learned” – summa cum laude</w:t>
            </w:r>
          </w:p>
        </w:tc>
      </w:tr>
      <w:tr w:rsidR="00C83CE1" w:rsidRPr="008B5983" w14:paraId="5C9F4571" w14:textId="77777777" w:rsidTr="00083A70">
        <w:trPr>
          <w:trHeight w:val="510"/>
        </w:trPr>
        <w:tc>
          <w:tcPr>
            <w:tcW w:w="10206" w:type="dxa"/>
            <w:gridSpan w:val="10"/>
            <w:vAlign w:val="bottom"/>
          </w:tcPr>
          <w:p w14:paraId="608154CE" w14:textId="714A744D" w:rsidR="00C83CE1" w:rsidRPr="00111CDF" w:rsidRDefault="00C83CE1" w:rsidP="00C83CE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C83CE1" w:rsidRPr="008B5983" w14:paraId="127C64E2" w14:textId="77777777" w:rsidTr="00184BE6">
        <w:trPr>
          <w:trHeight w:val="340"/>
        </w:trPr>
        <w:tc>
          <w:tcPr>
            <w:tcW w:w="8647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734C0D21" w:rsidR="00C83CE1" w:rsidRPr="00111CDF" w:rsidRDefault="00C83CE1" w:rsidP="00C83CE1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Johanniter</w:t>
            </w:r>
            <w:proofErr w:type="spellEnd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Unfall-Hilfe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820196E" w14:textId="493FAE6B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335D84E9" w14:textId="77777777" w:rsidTr="00083A70">
        <w:trPr>
          <w:trHeight w:val="20"/>
        </w:trPr>
        <w:tc>
          <w:tcPr>
            <w:tcW w:w="7797" w:type="dxa"/>
            <w:gridSpan w:val="7"/>
            <w:vAlign w:val="bottom"/>
          </w:tcPr>
          <w:p w14:paraId="20B1570F" w14:textId="62FAF9FE" w:rsidR="00C83CE1" w:rsidRPr="00111CDF" w:rsidRDefault="00C83CE1" w:rsidP="00C83CE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Paramedic (Civilian Service)</w:t>
            </w:r>
          </w:p>
        </w:tc>
        <w:tc>
          <w:tcPr>
            <w:tcW w:w="2409" w:type="dxa"/>
            <w:gridSpan w:val="3"/>
            <w:vAlign w:val="bottom"/>
          </w:tcPr>
          <w:p w14:paraId="0475B997" w14:textId="0E41846E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5B6E5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8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/2024 – 04/2025</w:t>
            </w:r>
          </w:p>
        </w:tc>
      </w:tr>
      <w:tr w:rsidR="00C83CE1" w:rsidRPr="0042742B" w14:paraId="54C3D64C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075ADFF2" w14:textId="6AC18FFA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Care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for patients in emergencies and </w:t>
            </w:r>
            <w:r w:rsidR="0042742B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provid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first aid</w:t>
            </w:r>
          </w:p>
          <w:p w14:paraId="0EC47289" w14:textId="1EBD490E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Assisted with stabilising and transport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ing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patients to medical </w:t>
            </w:r>
          </w:p>
          <w:p w14:paraId="12975BF8" w14:textId="4A37B3C5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Deployed at public events to provide medical coverage</w:t>
            </w:r>
          </w:p>
          <w:p w14:paraId="1EE850A7" w14:textId="494083BB" w:rsidR="00C83CE1" w:rsidRPr="00111CDF" w:rsidRDefault="0042742B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Gained t</w:t>
            </w:r>
            <w:r w:rsidR="00C83CE1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eamwork experience, crisis management, and communication under pressure</w:t>
            </w:r>
          </w:p>
          <w:p w14:paraId="6DD9BA0F" w14:textId="6E89386C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Document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ed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deployments and medical data</w:t>
            </w:r>
          </w:p>
        </w:tc>
      </w:tr>
      <w:tr w:rsidR="00C83CE1" w:rsidRPr="00F44F5F" w14:paraId="45404236" w14:textId="77777777" w:rsidTr="00184BE6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16DEFFDB" w:rsidR="00C83CE1" w:rsidRPr="00111CDF" w:rsidRDefault="00C83CE1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Private Mathematics Tutoring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6803FDF0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16C6F7AD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5D8760E9" w14:textId="3DA54A2C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Private Tutor (Mathematics)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3040590A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09/2023 – 06/2024</w:t>
            </w:r>
          </w:p>
        </w:tc>
      </w:tr>
      <w:tr w:rsidR="00C83CE1" w:rsidRPr="0042742B" w14:paraId="7660C4BA" w14:textId="77777777" w:rsidTr="003D2ACB">
        <w:trPr>
          <w:trHeight w:val="20"/>
        </w:trPr>
        <w:tc>
          <w:tcPr>
            <w:tcW w:w="10206" w:type="dxa"/>
            <w:gridSpan w:val="10"/>
            <w:vAlign w:val="bottom"/>
          </w:tcPr>
          <w:p w14:paraId="132465C4" w14:textId="4F3C9AB4" w:rsidR="00C83CE1" w:rsidRPr="00111CDF" w:rsidRDefault="00C83CE1" w:rsidP="00C83C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Individual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ly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support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students with varying performance levels</w:t>
            </w:r>
          </w:p>
        </w:tc>
      </w:tr>
      <w:tr w:rsidR="00C83CE1" w:rsidRPr="00F44F5F" w14:paraId="414B4085" w14:textId="77777777" w:rsidTr="003D2AC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4E26AD9" w:rsidR="00C83CE1" w:rsidRPr="00111CDF" w:rsidRDefault="00C83CE1" w:rsidP="00C83CE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EXTRACURRICULAR ACTIVITIES</w:t>
            </w:r>
          </w:p>
        </w:tc>
      </w:tr>
      <w:tr w:rsidR="00E7600F" w:rsidRPr="00F44F5F" w14:paraId="1E2A8152" w14:textId="77777777" w:rsidTr="003D2ACB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73B8D8A8" w14:textId="73EC4702" w:rsidR="00E7600F" w:rsidRPr="00111CDF" w:rsidRDefault="00E7600F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ESCP Wealth Partners Society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155CA4C9" w14:textId="0AB607E4" w:rsidR="00E7600F" w:rsidRPr="00111CDF" w:rsidRDefault="00E7600F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</w:t>
            </w:r>
            <w:r w:rsidR="0065268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DE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E7600F" w:rsidRPr="00F44F5F" w14:paraId="18799CAC" w14:textId="77777777" w:rsidTr="003D2ACB">
        <w:trPr>
          <w:trHeight w:val="20"/>
        </w:trPr>
        <w:tc>
          <w:tcPr>
            <w:tcW w:w="5523" w:type="dxa"/>
            <w:gridSpan w:val="3"/>
            <w:vAlign w:val="bottom"/>
          </w:tcPr>
          <w:p w14:paraId="5FAFF982" w14:textId="10661586" w:rsidR="00E7600F" w:rsidRPr="00E7600F" w:rsidRDefault="00073806" w:rsidP="00E7600F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Equity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/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Macro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Analyst – Long/Short Equity Division</w:t>
            </w:r>
          </w:p>
        </w:tc>
        <w:tc>
          <w:tcPr>
            <w:tcW w:w="4683" w:type="dxa"/>
            <w:gridSpan w:val="7"/>
            <w:vAlign w:val="bottom"/>
          </w:tcPr>
          <w:p w14:paraId="7D03DE71" w14:textId="0EA816D1" w:rsidR="00E7600F" w:rsidRPr="00111CDF" w:rsidRDefault="00E7600F" w:rsidP="006526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</w:pP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</w:t>
            </w:r>
            <w:r w:rsid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20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25 – </w:t>
            </w:r>
            <w:r w:rsidR="006B3D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resent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  <w:t xml:space="preserve"> </w:t>
            </w:r>
          </w:p>
        </w:tc>
      </w:tr>
      <w:tr w:rsidR="00652684" w:rsidRPr="00F44F5F" w14:paraId="243DF1F2" w14:textId="77777777" w:rsidTr="003D2ACB">
        <w:trPr>
          <w:trHeight w:val="20"/>
        </w:trPr>
        <w:tc>
          <w:tcPr>
            <w:tcW w:w="10206" w:type="dxa"/>
            <w:gridSpan w:val="10"/>
            <w:vAlign w:val="bottom"/>
          </w:tcPr>
          <w:p w14:paraId="31BBDE51" w14:textId="7F1BB80B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Conduct in-depth macroeconomic and equity research to identify long and short investment opportunities</w:t>
            </w:r>
          </w:p>
          <w:p w14:paraId="0F4C8BE4" w14:textId="302E90B3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Build and present investment theses within the society’s €26k student-managed fund</w:t>
            </w:r>
          </w:p>
          <w:p w14:paraId="069F61BA" w14:textId="27D9F9F3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Support the portfolio management team with data-driven analysis, valuation models, and performance reporting</w:t>
            </w:r>
          </w:p>
          <w:p w14:paraId="1635AD16" w14:textId="45A49823" w:rsidR="00652684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Collaborate with senior analysts to develop L/S strategies across sectors and asset classes</w:t>
            </w:r>
          </w:p>
        </w:tc>
      </w:tr>
      <w:tr w:rsidR="00C83CE1" w:rsidRPr="00F44F5F" w14:paraId="74251178" w14:textId="77777777" w:rsidTr="003D2ACB">
        <w:trPr>
          <w:trHeight w:val="340"/>
        </w:trPr>
        <w:tc>
          <w:tcPr>
            <w:tcW w:w="5523" w:type="dxa"/>
            <w:gridSpan w:val="3"/>
            <w:vAlign w:val="bottom"/>
          </w:tcPr>
          <w:p w14:paraId="23826F21" w14:textId="170A1A57" w:rsidR="00C83CE1" w:rsidRPr="00111CDF" w:rsidRDefault="00C83CE1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Gymnasium Maria Regina</w:t>
            </w:r>
          </w:p>
        </w:tc>
        <w:tc>
          <w:tcPr>
            <w:tcW w:w="4683" w:type="dxa"/>
            <w:gridSpan w:val="7"/>
            <w:vAlign w:val="bottom"/>
          </w:tcPr>
          <w:p w14:paraId="58208F44" w14:textId="55AB4966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4F59C612" w14:textId="77777777" w:rsidTr="00184BE6">
        <w:trPr>
          <w:trHeight w:val="20"/>
        </w:trPr>
        <w:tc>
          <w:tcPr>
            <w:tcW w:w="6237" w:type="dxa"/>
            <w:gridSpan w:val="5"/>
            <w:vAlign w:val="bottom"/>
          </w:tcPr>
          <w:p w14:paraId="32F07601" w14:textId="46FA79E3" w:rsidR="00C83CE1" w:rsidRPr="00E7600F" w:rsidRDefault="00C83CE1" w:rsidP="00C83CE1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Class Representative (</w:t>
            </w:r>
            <w:r w:rsidR="0042742B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eight to twelfth</w:t>
            </w: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school year)</w:t>
            </w:r>
          </w:p>
        </w:tc>
        <w:tc>
          <w:tcPr>
            <w:tcW w:w="3969" w:type="dxa"/>
            <w:gridSpan w:val="5"/>
            <w:vAlign w:val="bottom"/>
          </w:tcPr>
          <w:p w14:paraId="45DD2178" w14:textId="15BA1E9A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09/2021 – 06/2024</w:t>
            </w:r>
          </w:p>
        </w:tc>
      </w:tr>
      <w:tr w:rsidR="00C83CE1" w:rsidRPr="0042742B" w14:paraId="02437711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68CFAD97" w14:textId="438B7C86" w:rsidR="00C83CE1" w:rsidRPr="00111CDF" w:rsidRDefault="00C83CE1" w:rsidP="00C83CE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Represented the class, organised school projects, and mediated between students and teachers</w:t>
            </w:r>
          </w:p>
        </w:tc>
      </w:tr>
      <w:tr w:rsidR="00C83CE1" w:rsidRPr="008B5983" w14:paraId="3B26943D" w14:textId="77777777" w:rsidTr="00083A70">
        <w:trPr>
          <w:trHeight w:val="340"/>
        </w:trPr>
        <w:tc>
          <w:tcPr>
            <w:tcW w:w="7797" w:type="dxa"/>
            <w:gridSpan w:val="7"/>
            <w:vAlign w:val="bottom"/>
          </w:tcPr>
          <w:p w14:paraId="11E538C2" w14:textId="7DB81565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After-School care assistant, Gymnasium Maria Regina</w:t>
            </w:r>
          </w:p>
        </w:tc>
        <w:tc>
          <w:tcPr>
            <w:tcW w:w="2409" w:type="dxa"/>
            <w:gridSpan w:val="3"/>
            <w:vAlign w:val="bottom"/>
          </w:tcPr>
          <w:p w14:paraId="21BF18C9" w14:textId="110BE373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04BFDD79" w14:textId="77777777" w:rsidTr="00184BE6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187B90EF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Volunteer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– </w:t>
            </w:r>
            <w:r w:rsidR="0042742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chool </w:t>
            </w:r>
            <w:r w:rsidR="0042742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ssistant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36D37D0E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05/2023 </w:t>
            </w:r>
          </w:p>
        </w:tc>
      </w:tr>
      <w:tr w:rsidR="00C83CE1" w:rsidRPr="0042742B" w14:paraId="66A58453" w14:textId="77777777" w:rsidTr="003D2ACB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684C4B2C" w:rsidR="00C83CE1" w:rsidRPr="00111CDF" w:rsidRDefault="00C83CE1" w:rsidP="00C83CE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Supervised and organised activities for primary and lower secondary students during “Passion Week”</w:t>
            </w:r>
          </w:p>
        </w:tc>
      </w:tr>
      <w:tr w:rsidR="0097626F" w:rsidRPr="00F44F5F" w14:paraId="00DD18A4" w14:textId="77777777" w:rsidTr="003D2AC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3E6D442C" w14:textId="4F6839C9" w:rsidR="0097626F" w:rsidRPr="00111CDF" w:rsidRDefault="0097626F" w:rsidP="00C83CE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caps/>
                <w:smallCaps w:val="0"/>
                <w:sz w:val="28"/>
                <w:lang w:val="en-GB"/>
              </w:rPr>
              <w:t>AThletic Achievements</w:t>
            </w:r>
          </w:p>
        </w:tc>
      </w:tr>
      <w:tr w:rsidR="00775DB4" w:rsidRPr="00775DB4" w14:paraId="41401C1D" w14:textId="77777777" w:rsidTr="003D2ACB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</w:tcBorders>
            <w:vAlign w:val="bottom"/>
          </w:tcPr>
          <w:p w14:paraId="0B7F3101" w14:textId="77777777" w:rsidR="00775DB4" w:rsidRPr="00111CDF" w:rsidRDefault="00775DB4" w:rsidP="00775DB4">
            <w:pPr>
              <w:rPr>
                <w:rFonts w:ascii="Times New Roman" w:hAnsi="Times New Roman" w:cs="Times New Roman"/>
                <w:smallCaps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Union </w:t>
            </w: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Döbling</w:t>
            </w:r>
            <w:proofErr w:type="spellEnd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/ Vienna United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</w:tcBorders>
            <w:vAlign w:val="bottom"/>
          </w:tcPr>
          <w:p w14:paraId="683480DA" w14:textId="49696306" w:rsidR="00775DB4" w:rsidRPr="00775DB4" w:rsidRDefault="00775DB4" w:rsidP="00775D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775DB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775DB4" w:rsidRPr="00775DB4" w14:paraId="4C80A3DC" w14:textId="77777777" w:rsidTr="003D2ACB">
        <w:trPr>
          <w:trHeight w:val="20"/>
        </w:trPr>
        <w:tc>
          <w:tcPr>
            <w:tcW w:w="7230" w:type="dxa"/>
            <w:gridSpan w:val="6"/>
            <w:vAlign w:val="bottom"/>
          </w:tcPr>
          <w:p w14:paraId="0290DBE4" w14:textId="5DB80C74" w:rsidR="00775DB4" w:rsidRPr="00111CDF" w:rsidRDefault="00775DB4" w:rsidP="00775DB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Competitive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asketball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layer (Austrian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outh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lub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eam)</w:t>
            </w:r>
          </w:p>
        </w:tc>
        <w:tc>
          <w:tcPr>
            <w:tcW w:w="2976" w:type="dxa"/>
            <w:gridSpan w:val="4"/>
            <w:vAlign w:val="bottom"/>
          </w:tcPr>
          <w:p w14:paraId="0A507AB8" w14:textId="4663E26B" w:rsidR="00775DB4" w:rsidRPr="00775DB4" w:rsidRDefault="00775DB4" w:rsidP="00775D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09/2014 – 06/2020</w:t>
            </w:r>
          </w:p>
        </w:tc>
      </w:tr>
      <w:tr w:rsidR="00775DB4" w:rsidRPr="00F44F5F" w14:paraId="2859DDAB" w14:textId="77777777" w:rsidTr="003D2ACB">
        <w:trPr>
          <w:trHeight w:val="20"/>
        </w:trPr>
        <w:tc>
          <w:tcPr>
            <w:tcW w:w="10206" w:type="dxa"/>
            <w:gridSpan w:val="10"/>
            <w:vAlign w:val="bottom"/>
          </w:tcPr>
          <w:p w14:paraId="55C75142" w14:textId="77777777" w:rsidR="00775DB4" w:rsidRPr="00111CDF" w:rsidRDefault="00775DB4" w:rsidP="00775DB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Player U10 – U19; Position: Guard</w:t>
            </w:r>
          </w:p>
          <w:p w14:paraId="2D3B6879" w14:textId="77777777" w:rsidR="00BA50BF" w:rsidRDefault="00775DB4" w:rsidP="00BA50BF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Participat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ed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 various national and international tournaments</w:t>
            </w:r>
          </w:p>
          <w:p w14:paraId="2D5B730F" w14:textId="3D98E2A3" w:rsidR="00775DB4" w:rsidRPr="00BA50BF" w:rsidRDefault="00775DB4" w:rsidP="00BA50BF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Achievements: U16 – Austrian Champion (2018/2019 season); U16 – Vienna Champion (2018/2019 season); U16 – Runner-up at the Vienna International Easter Tournament 2019 (opponents incl. Eintracht Frankfurt); U13 – Vienna Cup Runner-up</w:t>
            </w:r>
          </w:p>
        </w:tc>
      </w:tr>
      <w:tr w:rsidR="00775DB4" w:rsidRPr="00F44F5F" w14:paraId="482569A2" w14:textId="77777777" w:rsidTr="003D2AC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67429A1A" w:rsidR="00775DB4" w:rsidRPr="00111CDF" w:rsidRDefault="00775DB4" w:rsidP="00775DB4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SKILLS &amp; INTERESTS</w:t>
            </w:r>
          </w:p>
        </w:tc>
      </w:tr>
      <w:tr w:rsidR="00775DB4" w:rsidRPr="0042742B" w14:paraId="2B257790" w14:textId="77777777" w:rsidTr="003D2AC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7405A137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EE86082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(C2)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(C1)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French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(B1)</w:t>
            </w:r>
          </w:p>
        </w:tc>
      </w:tr>
      <w:tr w:rsidR="00775DB4" w:rsidRPr="0042742B" w14:paraId="45706C3F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57688BDA" w14:textId="4740E390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24FB73CC" w:rsidR="00775DB4" w:rsidRPr="00111CDF" w:rsidRDefault="00775DB4" w:rsidP="00775DB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Microsoft Office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(Word, Excel, PowerPoint, Outlook)</w:t>
            </w:r>
          </w:p>
        </w:tc>
      </w:tr>
      <w:tr w:rsidR="00775DB4" w:rsidRPr="0042742B" w14:paraId="2502B1D8" w14:textId="77777777" w:rsidTr="007F10F1">
        <w:trPr>
          <w:trHeight w:val="567"/>
        </w:trPr>
        <w:tc>
          <w:tcPr>
            <w:tcW w:w="1418" w:type="dxa"/>
            <w:vAlign w:val="bottom"/>
          </w:tcPr>
          <w:p w14:paraId="36023D0A" w14:textId="2905D0A2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Certificates:</w:t>
            </w:r>
          </w:p>
          <w:p w14:paraId="41314486" w14:textId="644E55EC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2F036842" w14:textId="3A2E0A3F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Cambridge Certificate in Advanced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(Level: C1; Score: 190)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Digital Assessment Test </w:t>
            </w:r>
          </w:p>
          <w:p w14:paraId="1A1EA73E" w14:textId="499074AD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(Score: 1350)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WKO-Entrepreneurial Skills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(Modules A, B, C; completed with distinction)</w:t>
            </w:r>
          </w:p>
        </w:tc>
      </w:tr>
      <w:tr w:rsidR="00775DB4" w:rsidRPr="0042742B" w14:paraId="70CB01B0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04F58216" w14:textId="3DF9FE0C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Interests: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077358AB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Stock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arkets,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orporate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aluation, M&amp;A,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ports,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ravel</w:t>
            </w:r>
          </w:p>
        </w:tc>
      </w:tr>
    </w:tbl>
    <w:p w14:paraId="0747D2BF" w14:textId="2DE9E90B" w:rsidR="00723643" w:rsidRPr="00111CDF" w:rsidRDefault="00723643" w:rsidP="00491B9A">
      <w:pPr>
        <w:rPr>
          <w:sz w:val="2"/>
          <w:szCs w:val="2"/>
          <w:lang w:val="en-GB"/>
        </w:rPr>
      </w:pPr>
    </w:p>
    <w:sectPr w:rsidR="00723643" w:rsidRPr="00111CDF" w:rsidSect="001620B9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F117" w14:textId="77777777" w:rsidR="001276C3" w:rsidRDefault="001276C3" w:rsidP="00BE053D">
      <w:pPr>
        <w:spacing w:after="0" w:line="240" w:lineRule="auto"/>
      </w:pPr>
      <w:r>
        <w:separator/>
      </w:r>
    </w:p>
  </w:endnote>
  <w:endnote w:type="continuationSeparator" w:id="0">
    <w:p w14:paraId="71A53351" w14:textId="77777777" w:rsidR="001276C3" w:rsidRDefault="001276C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33D1" w14:textId="77777777" w:rsidR="001276C3" w:rsidRDefault="001276C3" w:rsidP="00BE053D">
      <w:pPr>
        <w:spacing w:after="0" w:line="240" w:lineRule="auto"/>
      </w:pPr>
      <w:r>
        <w:separator/>
      </w:r>
    </w:p>
  </w:footnote>
  <w:footnote w:type="continuationSeparator" w:id="0">
    <w:p w14:paraId="1B91D4DC" w14:textId="77777777" w:rsidR="001276C3" w:rsidRDefault="001276C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C82444"/>
    <w:multiLevelType w:val="hybridMultilevel"/>
    <w:tmpl w:val="FB42B6F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D23F0"/>
    <w:multiLevelType w:val="hybridMultilevel"/>
    <w:tmpl w:val="E4F879B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9DA8B738"/>
    <w:lvl w:ilvl="0" w:tplc="77AED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ED7D13"/>
    <w:multiLevelType w:val="hybridMultilevel"/>
    <w:tmpl w:val="1F16001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7"/>
  </w:num>
  <w:num w:numId="2" w16cid:durableId="832987376">
    <w:abstractNumId w:val="22"/>
  </w:num>
  <w:num w:numId="3" w16cid:durableId="1916669147">
    <w:abstractNumId w:val="25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6"/>
  </w:num>
  <w:num w:numId="8" w16cid:durableId="369303306">
    <w:abstractNumId w:val="29"/>
  </w:num>
  <w:num w:numId="9" w16cid:durableId="425998218">
    <w:abstractNumId w:val="15"/>
  </w:num>
  <w:num w:numId="10" w16cid:durableId="210658291">
    <w:abstractNumId w:val="30"/>
  </w:num>
  <w:num w:numId="11" w16cid:durableId="200870041">
    <w:abstractNumId w:val="6"/>
  </w:num>
  <w:num w:numId="12" w16cid:durableId="1373072866">
    <w:abstractNumId w:val="8"/>
  </w:num>
  <w:num w:numId="13" w16cid:durableId="166793791">
    <w:abstractNumId w:val="10"/>
  </w:num>
  <w:num w:numId="14" w16cid:durableId="1346592785">
    <w:abstractNumId w:val="11"/>
  </w:num>
  <w:num w:numId="15" w16cid:durableId="2092190267">
    <w:abstractNumId w:val="27"/>
  </w:num>
  <w:num w:numId="16" w16cid:durableId="165246998">
    <w:abstractNumId w:val="5"/>
  </w:num>
  <w:num w:numId="17" w16cid:durableId="1863322865">
    <w:abstractNumId w:val="21"/>
  </w:num>
  <w:num w:numId="18" w16cid:durableId="2041782941">
    <w:abstractNumId w:val="4"/>
  </w:num>
  <w:num w:numId="19" w16cid:durableId="1147362274">
    <w:abstractNumId w:val="24"/>
  </w:num>
  <w:num w:numId="20" w16cid:durableId="2127849600">
    <w:abstractNumId w:val="13"/>
  </w:num>
  <w:num w:numId="21" w16cid:durableId="1066608908">
    <w:abstractNumId w:val="14"/>
  </w:num>
  <w:num w:numId="22" w16cid:durableId="1301499395">
    <w:abstractNumId w:val="19"/>
  </w:num>
  <w:num w:numId="23" w16cid:durableId="234516214">
    <w:abstractNumId w:val="9"/>
  </w:num>
  <w:num w:numId="24" w16cid:durableId="340477927">
    <w:abstractNumId w:val="26"/>
  </w:num>
  <w:num w:numId="25" w16cid:durableId="382292991">
    <w:abstractNumId w:val="31"/>
  </w:num>
  <w:num w:numId="26" w16cid:durableId="1689604429">
    <w:abstractNumId w:val="23"/>
  </w:num>
  <w:num w:numId="27" w16cid:durableId="1130053322">
    <w:abstractNumId w:val="3"/>
  </w:num>
  <w:num w:numId="28" w16cid:durableId="252128958">
    <w:abstractNumId w:val="25"/>
  </w:num>
  <w:num w:numId="29" w16cid:durableId="1328052865">
    <w:abstractNumId w:val="25"/>
  </w:num>
  <w:num w:numId="30" w16cid:durableId="129519997">
    <w:abstractNumId w:val="25"/>
  </w:num>
  <w:num w:numId="31" w16cid:durableId="289362507">
    <w:abstractNumId w:val="25"/>
  </w:num>
  <w:num w:numId="32" w16cid:durableId="866674895">
    <w:abstractNumId w:val="25"/>
  </w:num>
  <w:num w:numId="33" w16cid:durableId="1095632373">
    <w:abstractNumId w:val="25"/>
  </w:num>
  <w:num w:numId="34" w16cid:durableId="2069187571">
    <w:abstractNumId w:val="25"/>
  </w:num>
  <w:num w:numId="35" w16cid:durableId="33385857">
    <w:abstractNumId w:val="25"/>
  </w:num>
  <w:num w:numId="36" w16cid:durableId="1629509608">
    <w:abstractNumId w:val="25"/>
  </w:num>
  <w:num w:numId="37" w16cid:durableId="860558408">
    <w:abstractNumId w:val="25"/>
  </w:num>
  <w:num w:numId="38" w16cid:durableId="103692139">
    <w:abstractNumId w:val="20"/>
  </w:num>
  <w:num w:numId="39" w16cid:durableId="1506556565">
    <w:abstractNumId w:val="12"/>
  </w:num>
  <w:num w:numId="40" w16cid:durableId="763301777">
    <w:abstractNumId w:val="25"/>
  </w:num>
  <w:num w:numId="41" w16cid:durableId="989090798">
    <w:abstractNumId w:val="25"/>
  </w:num>
  <w:num w:numId="42" w16cid:durableId="559831978">
    <w:abstractNumId w:val="25"/>
  </w:num>
  <w:num w:numId="43" w16cid:durableId="2036613334">
    <w:abstractNumId w:val="25"/>
  </w:num>
  <w:num w:numId="44" w16cid:durableId="690642075">
    <w:abstractNumId w:val="25"/>
  </w:num>
  <w:num w:numId="45" w16cid:durableId="498616052">
    <w:abstractNumId w:val="25"/>
  </w:num>
  <w:num w:numId="46" w16cid:durableId="1140074341">
    <w:abstractNumId w:val="25"/>
  </w:num>
  <w:num w:numId="47" w16cid:durableId="1908419591">
    <w:abstractNumId w:val="18"/>
  </w:num>
  <w:num w:numId="48" w16cid:durableId="802695859">
    <w:abstractNumId w:val="28"/>
  </w:num>
  <w:num w:numId="49" w16cid:durableId="1155292356">
    <w:abstractNumId w:val="7"/>
  </w:num>
  <w:num w:numId="50" w16cid:durableId="1043020051">
    <w:abstractNumId w:val="25"/>
  </w:num>
  <w:num w:numId="51" w16cid:durableId="165486806">
    <w:abstractNumId w:val="25"/>
  </w:num>
  <w:num w:numId="52" w16cid:durableId="1233854584">
    <w:abstractNumId w:val="25"/>
  </w:num>
  <w:num w:numId="53" w16cid:durableId="2115783146">
    <w:abstractNumId w:val="25"/>
  </w:num>
  <w:num w:numId="54" w16cid:durableId="13588538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246"/>
    <w:rsid w:val="00015570"/>
    <w:rsid w:val="00022029"/>
    <w:rsid w:val="000231E2"/>
    <w:rsid w:val="00052123"/>
    <w:rsid w:val="00054AC3"/>
    <w:rsid w:val="00061D33"/>
    <w:rsid w:val="00064643"/>
    <w:rsid w:val="00073806"/>
    <w:rsid w:val="00083A70"/>
    <w:rsid w:val="00086BB7"/>
    <w:rsid w:val="00087747"/>
    <w:rsid w:val="000A1FDA"/>
    <w:rsid w:val="000B2739"/>
    <w:rsid w:val="000B63E2"/>
    <w:rsid w:val="000B6548"/>
    <w:rsid w:val="000C460E"/>
    <w:rsid w:val="000D671A"/>
    <w:rsid w:val="00103EC5"/>
    <w:rsid w:val="001056C5"/>
    <w:rsid w:val="00111CDF"/>
    <w:rsid w:val="00116C6E"/>
    <w:rsid w:val="00125CA6"/>
    <w:rsid w:val="001276C3"/>
    <w:rsid w:val="00136AFA"/>
    <w:rsid w:val="00144BE6"/>
    <w:rsid w:val="00156FC9"/>
    <w:rsid w:val="001620B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D6677"/>
    <w:rsid w:val="001F1A52"/>
    <w:rsid w:val="001F1CC7"/>
    <w:rsid w:val="001F4175"/>
    <w:rsid w:val="00202B3C"/>
    <w:rsid w:val="00207FD4"/>
    <w:rsid w:val="00223A4D"/>
    <w:rsid w:val="00232B68"/>
    <w:rsid w:val="00232CB5"/>
    <w:rsid w:val="00234A7E"/>
    <w:rsid w:val="002426A1"/>
    <w:rsid w:val="0024373D"/>
    <w:rsid w:val="00244C8C"/>
    <w:rsid w:val="002471B0"/>
    <w:rsid w:val="002508C2"/>
    <w:rsid w:val="00267252"/>
    <w:rsid w:val="00273471"/>
    <w:rsid w:val="00282DB0"/>
    <w:rsid w:val="002A4C4B"/>
    <w:rsid w:val="002B2091"/>
    <w:rsid w:val="002C2297"/>
    <w:rsid w:val="002C6972"/>
    <w:rsid w:val="002D2B32"/>
    <w:rsid w:val="002D4516"/>
    <w:rsid w:val="002F3A92"/>
    <w:rsid w:val="002F46AD"/>
    <w:rsid w:val="003101F0"/>
    <w:rsid w:val="00312F2A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B731D"/>
    <w:rsid w:val="003D2ACB"/>
    <w:rsid w:val="003E27C3"/>
    <w:rsid w:val="003E6A84"/>
    <w:rsid w:val="003F3E3F"/>
    <w:rsid w:val="004067B8"/>
    <w:rsid w:val="004154BE"/>
    <w:rsid w:val="0042013D"/>
    <w:rsid w:val="00422F83"/>
    <w:rsid w:val="00426D7E"/>
    <w:rsid w:val="0042742B"/>
    <w:rsid w:val="0043430C"/>
    <w:rsid w:val="00435E6D"/>
    <w:rsid w:val="00443668"/>
    <w:rsid w:val="00447AC4"/>
    <w:rsid w:val="004544BD"/>
    <w:rsid w:val="00456B0D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507EA7"/>
    <w:rsid w:val="00526089"/>
    <w:rsid w:val="00527A28"/>
    <w:rsid w:val="00527DCA"/>
    <w:rsid w:val="005303FE"/>
    <w:rsid w:val="005716D4"/>
    <w:rsid w:val="00571B60"/>
    <w:rsid w:val="00572876"/>
    <w:rsid w:val="00585A4D"/>
    <w:rsid w:val="005B07AD"/>
    <w:rsid w:val="005B6E58"/>
    <w:rsid w:val="005C65BB"/>
    <w:rsid w:val="005D6329"/>
    <w:rsid w:val="005E57F6"/>
    <w:rsid w:val="005F1E2F"/>
    <w:rsid w:val="00602554"/>
    <w:rsid w:val="006058D8"/>
    <w:rsid w:val="00610200"/>
    <w:rsid w:val="00620838"/>
    <w:rsid w:val="00623699"/>
    <w:rsid w:val="00632D5A"/>
    <w:rsid w:val="00635020"/>
    <w:rsid w:val="00635515"/>
    <w:rsid w:val="00644F7E"/>
    <w:rsid w:val="006517C7"/>
    <w:rsid w:val="00652684"/>
    <w:rsid w:val="006546FD"/>
    <w:rsid w:val="006615FC"/>
    <w:rsid w:val="00665BF3"/>
    <w:rsid w:val="006732D6"/>
    <w:rsid w:val="00693E09"/>
    <w:rsid w:val="006A2DE9"/>
    <w:rsid w:val="006A7230"/>
    <w:rsid w:val="006B3D2E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5DB4"/>
    <w:rsid w:val="00776C46"/>
    <w:rsid w:val="0078260B"/>
    <w:rsid w:val="007838D1"/>
    <w:rsid w:val="00785254"/>
    <w:rsid w:val="00785853"/>
    <w:rsid w:val="007931BA"/>
    <w:rsid w:val="00796323"/>
    <w:rsid w:val="007966F0"/>
    <w:rsid w:val="00797BFC"/>
    <w:rsid w:val="007A720F"/>
    <w:rsid w:val="007C6A3C"/>
    <w:rsid w:val="007D4BEE"/>
    <w:rsid w:val="007D5BE9"/>
    <w:rsid w:val="007F10F1"/>
    <w:rsid w:val="008050E4"/>
    <w:rsid w:val="0082257D"/>
    <w:rsid w:val="00837AB8"/>
    <w:rsid w:val="00840D0B"/>
    <w:rsid w:val="00853438"/>
    <w:rsid w:val="00866846"/>
    <w:rsid w:val="008737C6"/>
    <w:rsid w:val="00873EF7"/>
    <w:rsid w:val="00875DA9"/>
    <w:rsid w:val="00895E38"/>
    <w:rsid w:val="008A1E24"/>
    <w:rsid w:val="008A2C81"/>
    <w:rsid w:val="008A782B"/>
    <w:rsid w:val="008B0FC0"/>
    <w:rsid w:val="008B5983"/>
    <w:rsid w:val="008C429A"/>
    <w:rsid w:val="008E1F3D"/>
    <w:rsid w:val="009053D7"/>
    <w:rsid w:val="0091331D"/>
    <w:rsid w:val="0092408B"/>
    <w:rsid w:val="0093223C"/>
    <w:rsid w:val="00941A87"/>
    <w:rsid w:val="009438FA"/>
    <w:rsid w:val="009501C2"/>
    <w:rsid w:val="00953716"/>
    <w:rsid w:val="00963404"/>
    <w:rsid w:val="009668B9"/>
    <w:rsid w:val="0097626F"/>
    <w:rsid w:val="00976577"/>
    <w:rsid w:val="0098056C"/>
    <w:rsid w:val="009856EA"/>
    <w:rsid w:val="00993BAD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9F48A1"/>
    <w:rsid w:val="00A0257D"/>
    <w:rsid w:val="00A12EDC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4B8E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73CAA"/>
    <w:rsid w:val="00B90595"/>
    <w:rsid w:val="00BA215A"/>
    <w:rsid w:val="00BA50BF"/>
    <w:rsid w:val="00BB5F09"/>
    <w:rsid w:val="00BC0D9F"/>
    <w:rsid w:val="00BE053D"/>
    <w:rsid w:val="00BF1A7A"/>
    <w:rsid w:val="00BF1FA3"/>
    <w:rsid w:val="00C00974"/>
    <w:rsid w:val="00C018E4"/>
    <w:rsid w:val="00C02E37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3CE1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9591F"/>
    <w:rsid w:val="00DA69DF"/>
    <w:rsid w:val="00DB33F8"/>
    <w:rsid w:val="00DC7669"/>
    <w:rsid w:val="00DD38E2"/>
    <w:rsid w:val="00DE176F"/>
    <w:rsid w:val="00DF62ED"/>
    <w:rsid w:val="00E00140"/>
    <w:rsid w:val="00E13110"/>
    <w:rsid w:val="00E24DF1"/>
    <w:rsid w:val="00E40B9A"/>
    <w:rsid w:val="00E431ED"/>
    <w:rsid w:val="00E55D90"/>
    <w:rsid w:val="00E612F8"/>
    <w:rsid w:val="00E64FF5"/>
    <w:rsid w:val="00E7600F"/>
    <w:rsid w:val="00E871F6"/>
    <w:rsid w:val="00E907EC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82DDD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6340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  <w:style w:type="paragraph" w:customStyle="1" w:styleId="p1">
    <w:name w:val="p1"/>
    <w:basedOn w:val="Standard"/>
    <w:rsid w:val="00E7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2025-10-16T08:56:00Z</dcterms:created>
  <dcterms:modified xsi:type="dcterms:W3CDTF">2025-10-16T18:21:00Z</dcterms:modified>
  <cp:category/>
</cp:coreProperties>
</file>