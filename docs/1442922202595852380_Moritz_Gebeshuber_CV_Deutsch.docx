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3413"/>
        <w:gridCol w:w="283"/>
        <w:gridCol w:w="567"/>
        <w:gridCol w:w="425"/>
        <w:gridCol w:w="426"/>
        <w:gridCol w:w="1832"/>
      </w:tblGrid>
      <w:tr w:rsidR="002508C2" w:rsidRPr="003267F6" w14:paraId="5DF08F91" w14:textId="77777777" w:rsidTr="00922EED">
        <w:trPr>
          <w:trHeight w:val="850"/>
        </w:trPr>
        <w:tc>
          <w:tcPr>
            <w:tcW w:w="9062" w:type="dxa"/>
            <w:gridSpan w:val="7"/>
          </w:tcPr>
          <w:p w14:paraId="722A5AF6" w14:textId="6CCAB0BB" w:rsidR="002508C2" w:rsidRPr="003267F6" w:rsidRDefault="00AB2A5A" w:rsidP="00D94663">
            <w:pPr>
              <w:rPr>
                <w:rFonts w:ascii="Arial" w:hAnsi="Arial" w:cs="Arial"/>
                <w:sz w:val="64"/>
                <w:szCs w:val="64"/>
              </w:rPr>
            </w:pPr>
            <w:r w:rsidRPr="003267F6">
              <w:rPr>
                <w:rFonts w:ascii="Arial" w:hAnsi="Arial" w:cs="Arial"/>
                <w:sz w:val="64"/>
                <w:szCs w:val="64"/>
              </w:rPr>
              <w:t>Mo</w:t>
            </w:r>
            <w:r w:rsidR="00C36E76" w:rsidRPr="003267F6">
              <w:rPr>
                <w:rFonts w:ascii="Arial" w:hAnsi="Arial" w:cs="Arial"/>
                <w:sz w:val="64"/>
                <w:szCs w:val="64"/>
              </w:rPr>
              <w:t>ritz</w:t>
            </w:r>
            <w:r w:rsidRPr="003267F6">
              <w:rPr>
                <w:rFonts w:ascii="Arial" w:hAnsi="Arial" w:cs="Arial"/>
                <w:sz w:val="64"/>
                <w:szCs w:val="64"/>
              </w:rPr>
              <w:t xml:space="preserve"> </w:t>
            </w:r>
            <w:proofErr w:type="spellStart"/>
            <w:r w:rsidR="00C36E76" w:rsidRPr="003267F6">
              <w:rPr>
                <w:rFonts w:ascii="Arial" w:hAnsi="Arial" w:cs="Arial"/>
                <w:sz w:val="64"/>
                <w:szCs w:val="64"/>
              </w:rPr>
              <w:t>Gebeshuber</w:t>
            </w:r>
            <w:proofErr w:type="spellEnd"/>
          </w:p>
        </w:tc>
      </w:tr>
      <w:tr w:rsidR="00814F18" w:rsidRPr="003267F6" w14:paraId="29A4F061" w14:textId="77777777" w:rsidTr="00922EED">
        <w:trPr>
          <w:trHeight w:val="454"/>
        </w:trPr>
        <w:tc>
          <w:tcPr>
            <w:tcW w:w="5812" w:type="dxa"/>
            <w:gridSpan w:val="3"/>
            <w:tcBorders>
              <w:bottom w:val="single" w:sz="4" w:space="0" w:color="auto"/>
            </w:tcBorders>
            <w:vAlign w:val="bottom"/>
          </w:tcPr>
          <w:p w14:paraId="1576CCFF" w14:textId="77777777" w:rsidR="00814F18" w:rsidRPr="003267F6" w:rsidRDefault="00814F18" w:rsidP="00856DD5">
            <w:pPr>
              <w:rPr>
                <w:rFonts w:ascii="Arial" w:hAnsi="Arial" w:cs="Arial"/>
                <w:b/>
                <w:smallCaps/>
              </w:rPr>
            </w:pPr>
            <w:r w:rsidRPr="003267F6">
              <w:rPr>
                <w:rFonts w:ascii="Arial" w:hAnsi="Arial" w:cs="Arial"/>
                <w:b/>
                <w:smallCaps/>
                <w:sz w:val="32"/>
                <w:szCs w:val="32"/>
              </w:rPr>
              <w:t>Persönliche Informationen</w:t>
            </w:r>
          </w:p>
        </w:tc>
        <w:tc>
          <w:tcPr>
            <w:tcW w:w="3250" w:type="dxa"/>
            <w:gridSpan w:val="4"/>
            <w:tcBorders>
              <w:bottom w:val="single" w:sz="4" w:space="0" w:color="auto"/>
            </w:tcBorders>
            <w:vAlign w:val="bottom"/>
          </w:tcPr>
          <w:p w14:paraId="70C0A5C8" w14:textId="1FE176D4" w:rsidR="00814F18" w:rsidRPr="003267F6" w:rsidRDefault="00814F18" w:rsidP="00856DD5">
            <w:pPr>
              <w:rPr>
                <w:rFonts w:ascii="Arial" w:hAnsi="Arial" w:cs="Arial"/>
                <w:b/>
                <w:smallCaps/>
              </w:rPr>
            </w:pPr>
          </w:p>
        </w:tc>
      </w:tr>
      <w:tr w:rsidR="00C018E4" w:rsidRPr="003267F6" w14:paraId="7E507145" w14:textId="77777777" w:rsidTr="00922EED">
        <w:trPr>
          <w:trHeight w:val="527"/>
        </w:trPr>
        <w:tc>
          <w:tcPr>
            <w:tcW w:w="2116" w:type="dxa"/>
            <w:tcBorders>
              <w:top w:val="single" w:sz="4" w:space="0" w:color="auto"/>
            </w:tcBorders>
          </w:tcPr>
          <w:p w14:paraId="37A6837E" w14:textId="06544131" w:rsidR="008A1996" w:rsidRPr="003267F6" w:rsidRDefault="007966F0" w:rsidP="00C87FD8">
            <w:pPr>
              <w:rPr>
                <w:rFonts w:ascii="Arial" w:hAnsi="Arial" w:cs="Arial"/>
              </w:rPr>
            </w:pPr>
            <w:r w:rsidRPr="003267F6">
              <w:rPr>
                <w:rFonts w:ascii="Arial" w:hAnsi="Arial" w:cs="Arial"/>
              </w:rPr>
              <w:t>Adresse:</w:t>
            </w:r>
          </w:p>
        </w:tc>
        <w:tc>
          <w:tcPr>
            <w:tcW w:w="4263" w:type="dxa"/>
            <w:gridSpan w:val="3"/>
            <w:tcBorders>
              <w:top w:val="single" w:sz="4" w:space="0" w:color="auto"/>
            </w:tcBorders>
          </w:tcPr>
          <w:p w14:paraId="060A101F" w14:textId="1DAA8EB3" w:rsidR="00C87FD8" w:rsidRPr="00C87FD8" w:rsidRDefault="00C87FD8" w:rsidP="00C87FD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proofErr w:type="spellStart"/>
            <w:r w:rsidRPr="00C87FD8">
              <w:rPr>
                <w:rFonts w:ascii="Arial" w:hAnsi="Arial" w:cs="Arial"/>
              </w:rPr>
              <w:t>Avinguda</w:t>
            </w:r>
            <w:proofErr w:type="spellEnd"/>
            <w:r w:rsidRPr="00C87FD8">
              <w:rPr>
                <w:rFonts w:ascii="Arial" w:hAnsi="Arial" w:cs="Arial"/>
              </w:rPr>
              <w:t xml:space="preserve"> de la </w:t>
            </w:r>
            <w:proofErr w:type="spellStart"/>
            <w:r w:rsidRPr="00C87FD8">
              <w:rPr>
                <w:rFonts w:ascii="Arial" w:hAnsi="Arial" w:cs="Arial"/>
              </w:rPr>
              <w:t>Ciència</w:t>
            </w:r>
            <w:proofErr w:type="spellEnd"/>
            <w:r w:rsidR="0043564A">
              <w:rPr>
                <w:rFonts w:ascii="Arial" w:hAnsi="Arial" w:cs="Arial"/>
              </w:rPr>
              <w:t>,</w:t>
            </w:r>
          </w:p>
          <w:p w14:paraId="08E9C253" w14:textId="0506F6FE" w:rsidR="007966F0" w:rsidRPr="003267F6" w:rsidRDefault="00C87FD8" w:rsidP="00C87FD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C87FD8">
              <w:rPr>
                <w:rFonts w:ascii="Arial" w:hAnsi="Arial" w:cs="Arial"/>
              </w:rPr>
              <w:t xml:space="preserve">08290 </w:t>
            </w:r>
            <w:proofErr w:type="spellStart"/>
            <w:r w:rsidRPr="00C87FD8">
              <w:rPr>
                <w:rFonts w:ascii="Arial" w:hAnsi="Arial" w:cs="Arial"/>
              </w:rPr>
              <w:t>Cerdanyola</w:t>
            </w:r>
            <w:proofErr w:type="spellEnd"/>
            <w:r w:rsidRPr="00C87FD8">
              <w:rPr>
                <w:rFonts w:ascii="Arial" w:hAnsi="Arial" w:cs="Arial"/>
              </w:rPr>
              <w:t xml:space="preserve"> del </w:t>
            </w:r>
            <w:proofErr w:type="spellStart"/>
            <w:r w:rsidRPr="00C87FD8">
              <w:rPr>
                <w:rFonts w:ascii="Arial" w:hAnsi="Arial" w:cs="Arial"/>
              </w:rPr>
              <w:t>Vallès</w:t>
            </w:r>
            <w:proofErr w:type="spellEnd"/>
            <w:r w:rsidRPr="00C87FD8">
              <w:rPr>
                <w:rFonts w:ascii="Arial" w:hAnsi="Arial" w:cs="Arial"/>
              </w:rPr>
              <w:t>, Barcelona</w:t>
            </w:r>
          </w:p>
        </w:tc>
        <w:tc>
          <w:tcPr>
            <w:tcW w:w="2683" w:type="dxa"/>
            <w:gridSpan w:val="3"/>
            <w:tcBorders>
              <w:top w:val="single" w:sz="4" w:space="0" w:color="auto"/>
            </w:tcBorders>
          </w:tcPr>
          <w:p w14:paraId="0AD090D2" w14:textId="626F388A" w:rsidR="007966F0" w:rsidRPr="003267F6" w:rsidRDefault="007966F0" w:rsidP="00856DD5">
            <w:pPr>
              <w:rPr>
                <w:rFonts w:ascii="Arial" w:hAnsi="Arial" w:cs="Arial"/>
              </w:rPr>
            </w:pPr>
          </w:p>
        </w:tc>
      </w:tr>
      <w:tr w:rsidR="00C018E4" w:rsidRPr="003267F6" w14:paraId="18EF21B5" w14:textId="77777777" w:rsidTr="007F491A">
        <w:trPr>
          <w:trHeight w:val="340"/>
        </w:trPr>
        <w:tc>
          <w:tcPr>
            <w:tcW w:w="2116" w:type="dxa"/>
            <w:vAlign w:val="bottom"/>
          </w:tcPr>
          <w:p w14:paraId="6F1671FA" w14:textId="77777777" w:rsidR="007966F0" w:rsidRPr="003267F6" w:rsidRDefault="007966F0" w:rsidP="00856DD5">
            <w:pPr>
              <w:rPr>
                <w:rFonts w:ascii="Arial" w:hAnsi="Arial" w:cs="Arial"/>
              </w:rPr>
            </w:pPr>
            <w:r w:rsidRPr="003267F6">
              <w:rPr>
                <w:rFonts w:ascii="Arial" w:hAnsi="Arial" w:cs="Arial"/>
              </w:rPr>
              <w:t>E-Mail:</w:t>
            </w:r>
          </w:p>
        </w:tc>
        <w:tc>
          <w:tcPr>
            <w:tcW w:w="4263" w:type="dxa"/>
            <w:gridSpan w:val="3"/>
            <w:vAlign w:val="bottom"/>
          </w:tcPr>
          <w:p w14:paraId="4B1F8539" w14:textId="55A30D0D" w:rsidR="007966F0" w:rsidRPr="003267F6" w:rsidRDefault="009B2923" w:rsidP="00856DD5">
            <w:pPr>
              <w:rPr>
                <w:rFonts w:ascii="Arial" w:hAnsi="Arial" w:cs="Arial"/>
              </w:rPr>
            </w:pPr>
            <w:r w:rsidRPr="003267F6">
              <w:rPr>
                <w:rFonts w:ascii="Arial" w:hAnsi="Arial" w:cs="Arial"/>
                <w:color w:val="000000"/>
              </w:rPr>
              <w:t>m</w:t>
            </w:r>
            <w:r w:rsidR="00637FD3" w:rsidRPr="003267F6">
              <w:rPr>
                <w:rFonts w:ascii="Arial" w:hAnsi="Arial" w:cs="Arial"/>
                <w:color w:val="000000"/>
              </w:rPr>
              <w:t>oritz</w:t>
            </w:r>
            <w:r w:rsidRPr="003267F6">
              <w:rPr>
                <w:rFonts w:ascii="Arial" w:hAnsi="Arial" w:cs="Arial"/>
                <w:color w:val="000000"/>
              </w:rPr>
              <w:t>.gebeshuber@gmail.com</w:t>
            </w:r>
          </w:p>
        </w:tc>
        <w:tc>
          <w:tcPr>
            <w:tcW w:w="2683" w:type="dxa"/>
            <w:gridSpan w:val="3"/>
          </w:tcPr>
          <w:p w14:paraId="1346A9DC" w14:textId="335EAA68" w:rsidR="007966F0" w:rsidRPr="003267F6" w:rsidRDefault="007966F0" w:rsidP="00856DD5">
            <w:pPr>
              <w:rPr>
                <w:rFonts w:ascii="Arial" w:hAnsi="Arial" w:cs="Arial"/>
              </w:rPr>
            </w:pPr>
          </w:p>
        </w:tc>
      </w:tr>
      <w:tr w:rsidR="00C018E4" w:rsidRPr="003267F6" w14:paraId="75FC1235" w14:textId="77777777" w:rsidTr="007F491A">
        <w:trPr>
          <w:trHeight w:val="340"/>
        </w:trPr>
        <w:tc>
          <w:tcPr>
            <w:tcW w:w="2116" w:type="dxa"/>
            <w:vAlign w:val="bottom"/>
          </w:tcPr>
          <w:p w14:paraId="28ECECDB" w14:textId="77777777" w:rsidR="007966F0" w:rsidRPr="003267F6" w:rsidRDefault="007966F0" w:rsidP="00856DD5">
            <w:pPr>
              <w:rPr>
                <w:rFonts w:ascii="Arial" w:hAnsi="Arial" w:cs="Arial"/>
              </w:rPr>
            </w:pPr>
            <w:r w:rsidRPr="003267F6">
              <w:rPr>
                <w:rFonts w:ascii="Arial" w:hAnsi="Arial" w:cs="Arial"/>
              </w:rPr>
              <w:t>Mobil:</w:t>
            </w:r>
          </w:p>
        </w:tc>
        <w:tc>
          <w:tcPr>
            <w:tcW w:w="4263" w:type="dxa"/>
            <w:gridSpan w:val="3"/>
            <w:vAlign w:val="bottom"/>
          </w:tcPr>
          <w:p w14:paraId="244747B4" w14:textId="653880A2" w:rsidR="007966F0" w:rsidRPr="003267F6" w:rsidRDefault="00FA02C7" w:rsidP="00856DD5">
            <w:pPr>
              <w:rPr>
                <w:rFonts w:ascii="Arial" w:hAnsi="Arial" w:cs="Arial"/>
              </w:rPr>
            </w:pPr>
            <w:r w:rsidRPr="003267F6">
              <w:rPr>
                <w:rFonts w:ascii="Arial" w:hAnsi="Arial" w:cs="Arial"/>
                <w:color w:val="000000"/>
              </w:rPr>
              <w:t>+</w:t>
            </w:r>
            <w:r w:rsidR="009B2923" w:rsidRPr="003267F6">
              <w:rPr>
                <w:rFonts w:ascii="Arial" w:hAnsi="Arial" w:cs="Arial"/>
                <w:color w:val="000000"/>
              </w:rPr>
              <w:t>43 664 4367444</w:t>
            </w:r>
          </w:p>
        </w:tc>
        <w:tc>
          <w:tcPr>
            <w:tcW w:w="2683" w:type="dxa"/>
            <w:gridSpan w:val="3"/>
          </w:tcPr>
          <w:p w14:paraId="5D969C6E" w14:textId="5CC06A9F" w:rsidR="007966F0" w:rsidRPr="003267F6" w:rsidRDefault="007966F0" w:rsidP="00856DD5">
            <w:pPr>
              <w:rPr>
                <w:rFonts w:ascii="Arial" w:hAnsi="Arial" w:cs="Arial"/>
              </w:rPr>
            </w:pPr>
          </w:p>
        </w:tc>
      </w:tr>
      <w:tr w:rsidR="00C018E4" w:rsidRPr="003267F6" w14:paraId="49C9E9C3" w14:textId="77777777" w:rsidTr="007F491A">
        <w:trPr>
          <w:trHeight w:val="340"/>
        </w:trPr>
        <w:tc>
          <w:tcPr>
            <w:tcW w:w="2116" w:type="dxa"/>
            <w:vAlign w:val="bottom"/>
          </w:tcPr>
          <w:p w14:paraId="62536AD2" w14:textId="77777777" w:rsidR="007966F0" w:rsidRPr="003267F6" w:rsidRDefault="007966F0" w:rsidP="00856DD5">
            <w:pPr>
              <w:rPr>
                <w:rFonts w:ascii="Arial" w:hAnsi="Arial" w:cs="Arial"/>
              </w:rPr>
            </w:pPr>
            <w:r w:rsidRPr="003267F6">
              <w:rPr>
                <w:rFonts w:ascii="Arial" w:hAnsi="Arial" w:cs="Arial"/>
              </w:rPr>
              <w:t xml:space="preserve">Geburtsdaten: </w:t>
            </w:r>
          </w:p>
        </w:tc>
        <w:tc>
          <w:tcPr>
            <w:tcW w:w="4263" w:type="dxa"/>
            <w:gridSpan w:val="3"/>
            <w:vAlign w:val="bottom"/>
          </w:tcPr>
          <w:p w14:paraId="3535E5F6" w14:textId="33A6ED68" w:rsidR="007966F0" w:rsidRPr="003267F6" w:rsidRDefault="009B2923" w:rsidP="00856DD5">
            <w:pPr>
              <w:rPr>
                <w:rFonts w:ascii="Arial" w:hAnsi="Arial" w:cs="Arial"/>
              </w:rPr>
            </w:pPr>
            <w:r w:rsidRPr="003267F6">
              <w:rPr>
                <w:rFonts w:ascii="Arial" w:hAnsi="Arial" w:cs="Arial"/>
              </w:rPr>
              <w:t>10.01.2008 in Monterrey</w:t>
            </w:r>
            <w:r w:rsidR="00795FD4" w:rsidRPr="003267F6">
              <w:rPr>
                <w:rFonts w:ascii="Arial" w:hAnsi="Arial" w:cs="Arial"/>
              </w:rPr>
              <w:t>, Mexiko</w:t>
            </w:r>
          </w:p>
        </w:tc>
        <w:tc>
          <w:tcPr>
            <w:tcW w:w="2683" w:type="dxa"/>
            <w:gridSpan w:val="3"/>
          </w:tcPr>
          <w:p w14:paraId="6FC3E8E1" w14:textId="6AD49991" w:rsidR="007966F0" w:rsidRPr="003267F6" w:rsidRDefault="007966F0" w:rsidP="00856DD5">
            <w:pPr>
              <w:rPr>
                <w:rFonts w:ascii="Arial" w:hAnsi="Arial" w:cs="Arial"/>
              </w:rPr>
            </w:pPr>
          </w:p>
        </w:tc>
      </w:tr>
      <w:tr w:rsidR="00EB39E4" w:rsidRPr="003267F6" w14:paraId="18346E68" w14:textId="77777777" w:rsidTr="000B4ACF">
        <w:trPr>
          <w:trHeight w:val="454"/>
        </w:trPr>
        <w:tc>
          <w:tcPr>
            <w:tcW w:w="9062" w:type="dxa"/>
            <w:gridSpan w:val="7"/>
            <w:tcBorders>
              <w:bottom w:val="single" w:sz="4" w:space="0" w:color="auto"/>
            </w:tcBorders>
            <w:vAlign w:val="bottom"/>
          </w:tcPr>
          <w:p w14:paraId="3B8FD6E9" w14:textId="25D37A82" w:rsidR="00EB39E4" w:rsidRPr="003267F6" w:rsidRDefault="00EB39E4" w:rsidP="00494162">
            <w:pPr>
              <w:rPr>
                <w:rFonts w:ascii="Arial" w:hAnsi="Arial" w:cs="Arial"/>
                <w:b/>
                <w:smallCaps/>
                <w:sz w:val="32"/>
                <w:szCs w:val="32"/>
              </w:rPr>
            </w:pPr>
            <w:r w:rsidRPr="003267F6">
              <w:rPr>
                <w:rFonts w:ascii="Arial" w:hAnsi="Arial" w:cs="Arial"/>
                <w:b/>
                <w:smallCaps/>
                <w:sz w:val="32"/>
                <w:szCs w:val="32"/>
              </w:rPr>
              <w:t>Hochschulbildung</w:t>
            </w:r>
          </w:p>
        </w:tc>
      </w:tr>
      <w:tr w:rsidR="00EB39E4" w:rsidRPr="003267F6" w14:paraId="40D1430B" w14:textId="77777777" w:rsidTr="00CB3A27">
        <w:trPr>
          <w:trHeight w:val="369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2E7C4361" w14:textId="77777777" w:rsidR="00EB39E4" w:rsidRPr="003267F6" w:rsidRDefault="00EB39E4" w:rsidP="00494162">
            <w:pPr>
              <w:rPr>
                <w:rFonts w:ascii="Arial" w:hAnsi="Arial" w:cs="Arial"/>
              </w:rPr>
            </w:pPr>
            <w:r w:rsidRPr="003267F6">
              <w:rPr>
                <w:rFonts w:ascii="Arial" w:hAnsi="Arial" w:cs="Arial"/>
                <w:color w:val="000000"/>
              </w:rPr>
              <w:t>09/2025 – heute</w:t>
            </w:r>
          </w:p>
        </w:tc>
        <w:tc>
          <w:tcPr>
            <w:tcW w:w="4263" w:type="dxa"/>
            <w:gridSpan w:val="3"/>
            <w:tcBorders>
              <w:top w:val="single" w:sz="4" w:space="0" w:color="auto"/>
            </w:tcBorders>
            <w:vAlign w:val="bottom"/>
          </w:tcPr>
          <w:p w14:paraId="7031B188" w14:textId="77777777" w:rsidR="00EB39E4" w:rsidRPr="003267F6" w:rsidRDefault="00EB39E4" w:rsidP="00494162">
            <w:pPr>
              <w:rPr>
                <w:rFonts w:ascii="Arial" w:hAnsi="Arial" w:cs="Arial"/>
              </w:rPr>
            </w:pPr>
            <w:r w:rsidRPr="003267F6">
              <w:rPr>
                <w:rFonts w:ascii="Arial" w:hAnsi="Arial" w:cs="Arial"/>
                <w:b/>
                <w:smallCaps/>
                <w:sz w:val="28"/>
              </w:rPr>
              <w:t>ESADE Business School</w:t>
            </w:r>
          </w:p>
        </w:tc>
        <w:tc>
          <w:tcPr>
            <w:tcW w:w="2683" w:type="dxa"/>
            <w:gridSpan w:val="3"/>
            <w:tcBorders>
              <w:top w:val="single" w:sz="4" w:space="0" w:color="auto"/>
            </w:tcBorders>
            <w:vAlign w:val="bottom"/>
          </w:tcPr>
          <w:p w14:paraId="3D74B1AE" w14:textId="3FFF960A" w:rsidR="00EB39E4" w:rsidRPr="003267F6" w:rsidRDefault="00EB39E4" w:rsidP="00494162">
            <w:pPr>
              <w:jc w:val="right"/>
              <w:rPr>
                <w:rFonts w:ascii="Arial" w:hAnsi="Arial" w:cs="Arial"/>
                <w:iCs/>
                <w:smallCaps/>
                <w:sz w:val="24"/>
              </w:rPr>
            </w:pPr>
            <w:r w:rsidRPr="003267F6">
              <w:rPr>
                <w:rFonts w:ascii="Arial" w:hAnsi="Arial" w:cs="Arial"/>
                <w:iCs/>
                <w:smallCaps/>
                <w:sz w:val="28"/>
              </w:rPr>
              <w:t xml:space="preserve">Barcelona, </w:t>
            </w:r>
            <w:r w:rsidR="0030232A" w:rsidRPr="003267F6">
              <w:rPr>
                <w:rFonts w:ascii="Arial" w:hAnsi="Arial" w:cs="Arial"/>
                <w:iCs/>
                <w:smallCaps/>
                <w:sz w:val="28"/>
              </w:rPr>
              <w:t>ES</w:t>
            </w:r>
          </w:p>
        </w:tc>
      </w:tr>
      <w:tr w:rsidR="00EB39E4" w:rsidRPr="003267F6" w14:paraId="101A1E30" w14:textId="77777777" w:rsidTr="00653B6F">
        <w:trPr>
          <w:trHeight w:val="227"/>
        </w:trPr>
        <w:tc>
          <w:tcPr>
            <w:tcW w:w="2116" w:type="dxa"/>
          </w:tcPr>
          <w:p w14:paraId="3705C6E0" w14:textId="77777777" w:rsidR="00EB39E4" w:rsidRPr="003267F6" w:rsidRDefault="00EB39E4" w:rsidP="00494162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6"/>
          </w:tcPr>
          <w:p w14:paraId="73AB5CF5" w14:textId="36403810" w:rsidR="00EB39E4" w:rsidRPr="003267F6" w:rsidRDefault="00EB39E4" w:rsidP="00494162">
            <w:pPr>
              <w:rPr>
                <w:rFonts w:ascii="Arial" w:hAnsi="Arial" w:cs="Arial"/>
              </w:rPr>
            </w:pPr>
            <w:r w:rsidRPr="003267F6">
              <w:rPr>
                <w:rFonts w:ascii="Arial" w:hAnsi="Arial" w:cs="Arial"/>
              </w:rPr>
              <w:t>B</w:t>
            </w:r>
            <w:r w:rsidR="00FC149A" w:rsidRPr="003267F6">
              <w:rPr>
                <w:rFonts w:ascii="Arial" w:hAnsi="Arial" w:cs="Arial"/>
              </w:rPr>
              <w:t>.</w:t>
            </w:r>
            <w:r w:rsidRPr="003267F6">
              <w:rPr>
                <w:rFonts w:ascii="Arial" w:hAnsi="Arial" w:cs="Arial"/>
              </w:rPr>
              <w:t>A</w:t>
            </w:r>
            <w:r w:rsidR="00FC149A" w:rsidRPr="003267F6">
              <w:rPr>
                <w:rFonts w:ascii="Arial" w:hAnsi="Arial" w:cs="Arial"/>
              </w:rPr>
              <w:t>. in Business Administration</w:t>
            </w:r>
          </w:p>
        </w:tc>
      </w:tr>
      <w:tr w:rsidR="00EB39E4" w:rsidRPr="003267F6" w14:paraId="35E7560D" w14:textId="77777777" w:rsidTr="00494162">
        <w:tc>
          <w:tcPr>
            <w:tcW w:w="2116" w:type="dxa"/>
          </w:tcPr>
          <w:p w14:paraId="5504E297" w14:textId="77777777" w:rsidR="00EB39E4" w:rsidRPr="003267F6" w:rsidRDefault="00EB39E4" w:rsidP="00494162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6"/>
          </w:tcPr>
          <w:p w14:paraId="37759BD0" w14:textId="186CB598" w:rsidR="00EB39E4" w:rsidRPr="003267F6" w:rsidRDefault="00D94663" w:rsidP="00494162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3267F6">
              <w:rPr>
                <w:rFonts w:ascii="Arial" w:hAnsi="Arial" w:cs="Arial"/>
              </w:rPr>
              <w:t xml:space="preserve">Relevante Module: </w:t>
            </w:r>
            <w:r w:rsidR="00CA06F2" w:rsidRPr="003267F6">
              <w:rPr>
                <w:rFonts w:ascii="Arial" w:hAnsi="Arial" w:cs="Arial"/>
              </w:rPr>
              <w:t>Mi</w:t>
            </w:r>
            <w:r w:rsidR="00A74027" w:rsidRPr="003267F6">
              <w:rPr>
                <w:rFonts w:ascii="Arial" w:hAnsi="Arial" w:cs="Arial"/>
              </w:rPr>
              <w:t>kroökonomie</w:t>
            </w:r>
            <w:r w:rsidR="0096058B" w:rsidRPr="003267F6">
              <w:rPr>
                <w:rFonts w:ascii="Arial" w:hAnsi="Arial" w:cs="Arial"/>
              </w:rPr>
              <w:t>, Wirtschaftsrecht, Mathematik im wirtschaftlichen</w:t>
            </w:r>
            <w:r w:rsidR="00EB39E4" w:rsidRPr="003267F6">
              <w:rPr>
                <w:rFonts w:ascii="Arial" w:hAnsi="Arial" w:cs="Arial"/>
              </w:rPr>
              <w:t xml:space="preserve"> </w:t>
            </w:r>
            <w:r w:rsidR="0096058B" w:rsidRPr="003267F6">
              <w:rPr>
                <w:rFonts w:ascii="Arial" w:hAnsi="Arial" w:cs="Arial"/>
              </w:rPr>
              <w:t>Kontext</w:t>
            </w:r>
          </w:p>
        </w:tc>
      </w:tr>
      <w:tr w:rsidR="002508C2" w:rsidRPr="003267F6" w14:paraId="0FCADE56" w14:textId="77777777" w:rsidTr="000B4ACF">
        <w:trPr>
          <w:trHeight w:val="454"/>
        </w:trPr>
        <w:tc>
          <w:tcPr>
            <w:tcW w:w="9062" w:type="dxa"/>
            <w:gridSpan w:val="7"/>
            <w:tcBorders>
              <w:bottom w:val="single" w:sz="4" w:space="0" w:color="auto"/>
            </w:tcBorders>
            <w:vAlign w:val="bottom"/>
          </w:tcPr>
          <w:p w14:paraId="6219B894" w14:textId="4F0F74C8" w:rsidR="002508C2" w:rsidRPr="003267F6" w:rsidRDefault="002508C2" w:rsidP="00856DD5">
            <w:pPr>
              <w:rPr>
                <w:rFonts w:ascii="Arial" w:hAnsi="Arial" w:cs="Arial"/>
              </w:rPr>
            </w:pPr>
            <w:r w:rsidRPr="003267F6">
              <w:rPr>
                <w:rFonts w:ascii="Arial" w:hAnsi="Arial" w:cs="Arial"/>
                <w:b/>
                <w:smallCaps/>
                <w:sz w:val="32"/>
                <w:szCs w:val="32"/>
              </w:rPr>
              <w:t>Schulbildung</w:t>
            </w:r>
          </w:p>
        </w:tc>
      </w:tr>
      <w:tr w:rsidR="00F514F4" w:rsidRPr="003267F6" w14:paraId="7D1DEBF7" w14:textId="77777777" w:rsidTr="00CB3A27">
        <w:trPr>
          <w:trHeight w:val="369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4C0312D" w14:textId="4E6B5E6A" w:rsidR="00F514F4" w:rsidRPr="003267F6" w:rsidRDefault="00F514F4" w:rsidP="00856DD5">
            <w:pPr>
              <w:rPr>
                <w:rFonts w:ascii="Arial" w:hAnsi="Arial" w:cs="Arial"/>
              </w:rPr>
            </w:pPr>
            <w:r w:rsidRPr="003267F6">
              <w:rPr>
                <w:rFonts w:ascii="Arial" w:hAnsi="Arial" w:cs="Arial"/>
              </w:rPr>
              <w:t>09/2021 – 06/2025</w:t>
            </w:r>
          </w:p>
        </w:tc>
        <w:tc>
          <w:tcPr>
            <w:tcW w:w="3696" w:type="dxa"/>
            <w:gridSpan w:val="2"/>
            <w:tcBorders>
              <w:top w:val="single" w:sz="4" w:space="0" w:color="auto"/>
            </w:tcBorders>
            <w:vAlign w:val="bottom"/>
          </w:tcPr>
          <w:p w14:paraId="520FC620" w14:textId="77777777" w:rsidR="00F514F4" w:rsidRPr="003267F6" w:rsidRDefault="00F514F4" w:rsidP="00856DD5">
            <w:pPr>
              <w:rPr>
                <w:rFonts w:ascii="Arial" w:hAnsi="Arial" w:cs="Arial"/>
                <w:b/>
                <w:smallCaps/>
                <w:sz w:val="24"/>
              </w:rPr>
            </w:pPr>
            <w:r w:rsidRPr="003267F6">
              <w:rPr>
                <w:rFonts w:ascii="Arial" w:hAnsi="Arial" w:cs="Arial"/>
                <w:b/>
                <w:smallCaps/>
                <w:sz w:val="28"/>
              </w:rPr>
              <w:t>BORG Kapfenberg</w:t>
            </w:r>
          </w:p>
        </w:tc>
        <w:tc>
          <w:tcPr>
            <w:tcW w:w="3250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0FC5F839" w:rsidR="00F514F4" w:rsidRPr="003267F6" w:rsidRDefault="00F514F4" w:rsidP="00856DD5">
            <w:pPr>
              <w:jc w:val="right"/>
              <w:rPr>
                <w:rFonts w:ascii="Arial" w:hAnsi="Arial" w:cs="Arial"/>
                <w:iCs/>
                <w:smallCaps/>
                <w:sz w:val="24"/>
              </w:rPr>
            </w:pPr>
            <w:r w:rsidRPr="003267F6">
              <w:rPr>
                <w:rFonts w:ascii="Arial" w:hAnsi="Arial" w:cs="Arial"/>
                <w:iCs/>
                <w:smallCaps/>
                <w:sz w:val="28"/>
              </w:rPr>
              <w:t>Kapfenberg</w:t>
            </w:r>
            <w:r w:rsidR="0030232A" w:rsidRPr="003267F6">
              <w:rPr>
                <w:rFonts w:ascii="Arial" w:hAnsi="Arial" w:cs="Arial"/>
                <w:iCs/>
                <w:smallCaps/>
                <w:sz w:val="28"/>
              </w:rPr>
              <w:t>, AT</w:t>
            </w:r>
            <w:r w:rsidRPr="003267F6">
              <w:rPr>
                <w:rFonts w:ascii="Arial" w:hAnsi="Arial" w:cs="Arial"/>
                <w:iCs/>
                <w:smallCaps/>
                <w:sz w:val="28"/>
              </w:rPr>
              <w:t xml:space="preserve"> </w:t>
            </w:r>
          </w:p>
        </w:tc>
      </w:tr>
      <w:tr w:rsidR="00C018E4" w:rsidRPr="003267F6" w14:paraId="61E5D482" w14:textId="77777777" w:rsidTr="00653B6F">
        <w:trPr>
          <w:trHeight w:val="227"/>
        </w:trPr>
        <w:tc>
          <w:tcPr>
            <w:tcW w:w="2116" w:type="dxa"/>
          </w:tcPr>
          <w:p w14:paraId="7FF25A3D" w14:textId="77777777" w:rsidR="00372F7B" w:rsidRPr="003267F6" w:rsidRDefault="00372F7B" w:rsidP="00856DD5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6"/>
          </w:tcPr>
          <w:p w14:paraId="419A9228" w14:textId="31C72731" w:rsidR="00372F7B" w:rsidRPr="003267F6" w:rsidRDefault="00867615" w:rsidP="00856DD5">
            <w:pPr>
              <w:rPr>
                <w:rFonts w:ascii="Arial" w:hAnsi="Arial" w:cs="Arial"/>
              </w:rPr>
            </w:pPr>
            <w:r w:rsidRPr="003267F6">
              <w:rPr>
                <w:rFonts w:ascii="Arial" w:hAnsi="Arial" w:cs="Arial"/>
              </w:rPr>
              <w:t>A</w:t>
            </w:r>
            <w:r w:rsidR="00B65690" w:rsidRPr="003267F6">
              <w:rPr>
                <w:rFonts w:ascii="Arial" w:hAnsi="Arial" w:cs="Arial"/>
              </w:rPr>
              <w:t>llgemeine Hochschulreife</w:t>
            </w:r>
            <w:r w:rsidR="00AF0D1D" w:rsidRPr="003267F6">
              <w:rPr>
                <w:rFonts w:ascii="Arial" w:hAnsi="Arial" w:cs="Arial"/>
              </w:rPr>
              <w:t xml:space="preserve"> (Matura)</w:t>
            </w:r>
          </w:p>
        </w:tc>
      </w:tr>
      <w:tr w:rsidR="00C018E4" w:rsidRPr="003267F6" w14:paraId="7EABE9F1" w14:textId="77777777" w:rsidTr="00E64FF5">
        <w:tc>
          <w:tcPr>
            <w:tcW w:w="2116" w:type="dxa"/>
          </w:tcPr>
          <w:p w14:paraId="4916601C" w14:textId="77777777" w:rsidR="00723643" w:rsidRPr="003267F6" w:rsidRDefault="00723643" w:rsidP="00856DD5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6"/>
          </w:tcPr>
          <w:p w14:paraId="237E78EF" w14:textId="368FA639" w:rsidR="00723643" w:rsidRPr="004944BB" w:rsidRDefault="003B687B" w:rsidP="00856DD5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Abschluss</w:t>
            </w:r>
            <w:r w:rsidR="003511FE" w:rsidRPr="004944BB">
              <w:rPr>
                <w:rFonts w:ascii="Arial" w:hAnsi="Arial" w:cs="Arial"/>
                <w:color w:val="000000"/>
              </w:rPr>
              <w:t xml:space="preserve"> m</w:t>
            </w:r>
            <w:r>
              <w:rPr>
                <w:rFonts w:ascii="Arial" w:hAnsi="Arial" w:cs="Arial"/>
                <w:color w:val="000000"/>
              </w:rPr>
              <w:t>i</w:t>
            </w:r>
            <w:r w:rsidR="003511FE" w:rsidRPr="004944BB">
              <w:rPr>
                <w:rFonts w:ascii="Arial" w:hAnsi="Arial" w:cs="Arial"/>
                <w:color w:val="000000"/>
              </w:rPr>
              <w:t xml:space="preserve">t </w:t>
            </w:r>
            <w:r w:rsidR="000A1FDA" w:rsidRPr="004944BB">
              <w:rPr>
                <w:rFonts w:ascii="Arial" w:hAnsi="Arial" w:cs="Arial"/>
                <w:color w:val="000000"/>
              </w:rPr>
              <w:t xml:space="preserve">Auszeichnung </w:t>
            </w:r>
            <w:r w:rsidR="00C67ADA" w:rsidRPr="004944BB">
              <w:rPr>
                <w:rFonts w:ascii="Arial" w:hAnsi="Arial" w:cs="Arial"/>
                <w:color w:val="000000"/>
              </w:rPr>
              <w:t>(Notendurchschnitt: 1,1)</w:t>
            </w:r>
          </w:p>
          <w:p w14:paraId="4429F94E" w14:textId="6785213A" w:rsidR="00FB3B01" w:rsidRPr="004944BB" w:rsidRDefault="000F554C" w:rsidP="00856DD5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4944BB">
              <w:rPr>
                <w:rFonts w:ascii="Arial" w:hAnsi="Arial" w:cs="Arial"/>
              </w:rPr>
              <w:t>Unter den besten 10</w:t>
            </w:r>
            <w:r w:rsidR="005D0F00" w:rsidRPr="004944BB">
              <w:rPr>
                <w:rFonts w:ascii="Arial" w:hAnsi="Arial" w:cs="Arial"/>
              </w:rPr>
              <w:t xml:space="preserve"> </w:t>
            </w:r>
            <w:r w:rsidRPr="004944BB">
              <w:rPr>
                <w:rFonts w:ascii="Arial" w:hAnsi="Arial" w:cs="Arial"/>
              </w:rPr>
              <w:t xml:space="preserve">% </w:t>
            </w:r>
            <w:r w:rsidR="00A22C0E" w:rsidRPr="004944BB">
              <w:rPr>
                <w:rFonts w:ascii="Arial" w:hAnsi="Arial" w:cs="Arial"/>
              </w:rPr>
              <w:t>aller Absolventen</w:t>
            </w:r>
          </w:p>
          <w:p w14:paraId="7A71E6B0" w14:textId="0A3B1029" w:rsidR="00A510D7" w:rsidRPr="003267F6" w:rsidRDefault="004314D5" w:rsidP="00856DD5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4944BB">
              <w:rPr>
                <w:rFonts w:ascii="Arial" w:hAnsi="Arial" w:cs="Arial"/>
              </w:rPr>
              <w:t xml:space="preserve">Erhalt der </w:t>
            </w:r>
            <w:r w:rsidR="00F86421" w:rsidRPr="004944BB">
              <w:rPr>
                <w:rFonts w:ascii="Arial" w:hAnsi="Arial" w:cs="Arial"/>
              </w:rPr>
              <w:t>Hochschulreife</w:t>
            </w:r>
            <w:r w:rsidRPr="004944BB">
              <w:rPr>
                <w:rFonts w:ascii="Arial" w:hAnsi="Arial" w:cs="Arial"/>
              </w:rPr>
              <w:t xml:space="preserve"> </w:t>
            </w:r>
            <w:r w:rsidR="002539E0" w:rsidRPr="004944BB">
              <w:rPr>
                <w:rFonts w:ascii="Arial" w:hAnsi="Arial" w:cs="Arial"/>
              </w:rPr>
              <w:t>im Alter von 17 Jahren</w:t>
            </w:r>
          </w:p>
        </w:tc>
      </w:tr>
      <w:tr w:rsidR="00F514F4" w:rsidRPr="003267F6" w14:paraId="013361E1" w14:textId="77777777" w:rsidTr="008C10B7">
        <w:trPr>
          <w:trHeight w:val="425"/>
        </w:trPr>
        <w:tc>
          <w:tcPr>
            <w:tcW w:w="2116" w:type="dxa"/>
            <w:vAlign w:val="bottom"/>
          </w:tcPr>
          <w:p w14:paraId="6C65D3AA" w14:textId="619469CB" w:rsidR="00F514F4" w:rsidRPr="003267F6" w:rsidRDefault="00F514F4" w:rsidP="00856DD5">
            <w:pPr>
              <w:rPr>
                <w:rFonts w:ascii="Arial" w:hAnsi="Arial" w:cs="Arial"/>
              </w:rPr>
            </w:pPr>
            <w:r w:rsidRPr="003267F6">
              <w:rPr>
                <w:rFonts w:ascii="Arial" w:hAnsi="Arial" w:cs="Arial"/>
              </w:rPr>
              <w:t>09/2017 – 07/2021</w:t>
            </w:r>
          </w:p>
        </w:tc>
        <w:tc>
          <w:tcPr>
            <w:tcW w:w="3413" w:type="dxa"/>
            <w:vAlign w:val="bottom"/>
          </w:tcPr>
          <w:p w14:paraId="150DA25A" w14:textId="70898A22" w:rsidR="00F514F4" w:rsidRPr="003267F6" w:rsidRDefault="00F514F4" w:rsidP="00856DD5">
            <w:pPr>
              <w:rPr>
                <w:rFonts w:ascii="Arial" w:hAnsi="Arial" w:cs="Arial"/>
                <w:sz w:val="28"/>
              </w:rPr>
            </w:pPr>
            <w:r w:rsidRPr="003267F6">
              <w:rPr>
                <w:rFonts w:ascii="Arial" w:hAnsi="Arial" w:cs="Arial"/>
                <w:b/>
                <w:smallCaps/>
                <w:sz w:val="28"/>
              </w:rPr>
              <w:t>Herta-</w:t>
            </w:r>
            <w:r w:rsidR="005D0F00">
              <w:rPr>
                <w:rFonts w:ascii="Arial" w:hAnsi="Arial" w:cs="Arial"/>
                <w:b/>
                <w:smallCaps/>
                <w:sz w:val="28"/>
              </w:rPr>
              <w:t>R</w:t>
            </w:r>
            <w:r w:rsidRPr="003267F6">
              <w:rPr>
                <w:rFonts w:ascii="Arial" w:hAnsi="Arial" w:cs="Arial"/>
                <w:b/>
                <w:smallCaps/>
                <w:sz w:val="28"/>
              </w:rPr>
              <w:t>eich</w:t>
            </w:r>
            <w:r w:rsidR="005D0F00">
              <w:rPr>
                <w:rFonts w:ascii="Arial" w:hAnsi="Arial" w:cs="Arial"/>
                <w:b/>
                <w:smallCaps/>
                <w:sz w:val="28"/>
              </w:rPr>
              <w:t>-</w:t>
            </w:r>
            <w:r w:rsidRPr="003267F6">
              <w:rPr>
                <w:rFonts w:ascii="Arial" w:hAnsi="Arial" w:cs="Arial"/>
                <w:b/>
                <w:smallCaps/>
                <w:sz w:val="28"/>
              </w:rPr>
              <w:t>Gymnasium</w:t>
            </w:r>
          </w:p>
        </w:tc>
        <w:tc>
          <w:tcPr>
            <w:tcW w:w="3533" w:type="dxa"/>
            <w:gridSpan w:val="5"/>
            <w:vAlign w:val="bottom"/>
          </w:tcPr>
          <w:p w14:paraId="63D86F51" w14:textId="2800C35C" w:rsidR="00F514F4" w:rsidRPr="003267F6" w:rsidRDefault="00F514F4" w:rsidP="00856DD5">
            <w:pPr>
              <w:jc w:val="right"/>
              <w:rPr>
                <w:rFonts w:ascii="Arial" w:hAnsi="Arial" w:cs="Arial"/>
                <w:iCs/>
              </w:rPr>
            </w:pPr>
            <w:r w:rsidRPr="003267F6">
              <w:rPr>
                <w:rFonts w:ascii="Arial" w:hAnsi="Arial" w:cs="Arial"/>
                <w:iCs/>
                <w:smallCaps/>
                <w:sz w:val="28"/>
              </w:rPr>
              <w:t>Mürzzuschlag,</w:t>
            </w:r>
            <w:r w:rsidR="00384D4A" w:rsidRPr="003267F6">
              <w:rPr>
                <w:rFonts w:ascii="Arial" w:hAnsi="Arial" w:cs="Arial"/>
                <w:iCs/>
                <w:smallCaps/>
                <w:sz w:val="28"/>
              </w:rPr>
              <w:t xml:space="preserve"> </w:t>
            </w:r>
            <w:r w:rsidR="0030232A" w:rsidRPr="003267F6">
              <w:rPr>
                <w:rFonts w:ascii="Arial" w:hAnsi="Arial" w:cs="Arial"/>
                <w:iCs/>
                <w:smallCaps/>
                <w:sz w:val="28"/>
              </w:rPr>
              <w:t>AT</w:t>
            </w:r>
            <w:r w:rsidRPr="003267F6">
              <w:rPr>
                <w:rFonts w:ascii="Arial" w:hAnsi="Arial" w:cs="Arial"/>
                <w:iCs/>
                <w:smallCaps/>
                <w:sz w:val="28"/>
              </w:rPr>
              <w:t xml:space="preserve"> </w:t>
            </w:r>
          </w:p>
        </w:tc>
      </w:tr>
      <w:tr w:rsidR="00F514F4" w:rsidRPr="003267F6" w14:paraId="62632213" w14:textId="77777777" w:rsidTr="00653B6F">
        <w:trPr>
          <w:trHeight w:val="227"/>
        </w:trPr>
        <w:tc>
          <w:tcPr>
            <w:tcW w:w="2116" w:type="dxa"/>
          </w:tcPr>
          <w:p w14:paraId="2B3E93FC" w14:textId="77777777" w:rsidR="00F514F4" w:rsidRPr="003267F6" w:rsidRDefault="00F514F4" w:rsidP="00856DD5">
            <w:pPr>
              <w:rPr>
                <w:rFonts w:ascii="Arial" w:hAnsi="Arial" w:cs="Arial"/>
              </w:rPr>
            </w:pPr>
          </w:p>
        </w:tc>
        <w:tc>
          <w:tcPr>
            <w:tcW w:w="4688" w:type="dxa"/>
            <w:gridSpan w:val="4"/>
          </w:tcPr>
          <w:p w14:paraId="4A94A7AD" w14:textId="77777777" w:rsidR="00F514F4" w:rsidRPr="004944BB" w:rsidRDefault="00F514F4" w:rsidP="00856DD5">
            <w:pPr>
              <w:rPr>
                <w:rFonts w:ascii="Arial" w:hAnsi="Arial" w:cs="Arial"/>
              </w:rPr>
            </w:pPr>
            <w:r w:rsidRPr="004944BB">
              <w:rPr>
                <w:rFonts w:ascii="Arial" w:hAnsi="Arial" w:cs="Arial"/>
              </w:rPr>
              <w:t>Abschluss 8. Schuljahr (Notendurchschnitt: 1,5)</w:t>
            </w:r>
          </w:p>
        </w:tc>
        <w:tc>
          <w:tcPr>
            <w:tcW w:w="2258" w:type="dxa"/>
            <w:gridSpan w:val="2"/>
          </w:tcPr>
          <w:p w14:paraId="51FC9814" w14:textId="1C9CE89E" w:rsidR="00F514F4" w:rsidRPr="003267F6" w:rsidRDefault="00F514F4" w:rsidP="00856DD5">
            <w:pPr>
              <w:rPr>
                <w:rFonts w:ascii="Arial" w:hAnsi="Arial" w:cs="Arial"/>
              </w:rPr>
            </w:pPr>
          </w:p>
        </w:tc>
      </w:tr>
      <w:tr w:rsidR="00DE236D" w:rsidRPr="003267F6" w14:paraId="73219BB1" w14:textId="77777777" w:rsidTr="000B4ACF">
        <w:trPr>
          <w:trHeight w:val="454"/>
        </w:trPr>
        <w:tc>
          <w:tcPr>
            <w:tcW w:w="9062" w:type="dxa"/>
            <w:gridSpan w:val="7"/>
            <w:tcBorders>
              <w:bottom w:val="single" w:sz="4" w:space="0" w:color="auto"/>
            </w:tcBorders>
            <w:vAlign w:val="bottom"/>
          </w:tcPr>
          <w:p w14:paraId="5A9A7905" w14:textId="469D35A1" w:rsidR="00DE236D" w:rsidRPr="003267F6" w:rsidRDefault="00DE236D" w:rsidP="00224FC4">
            <w:pPr>
              <w:rPr>
                <w:rFonts w:ascii="Arial" w:hAnsi="Arial" w:cs="Arial"/>
                <w:b/>
                <w:smallCaps/>
                <w:sz w:val="32"/>
                <w:szCs w:val="32"/>
              </w:rPr>
            </w:pPr>
            <w:r w:rsidRPr="003267F6">
              <w:rPr>
                <w:rFonts w:ascii="Arial" w:hAnsi="Arial" w:cs="Arial"/>
                <w:b/>
                <w:smallCaps/>
                <w:sz w:val="32"/>
                <w:szCs w:val="32"/>
              </w:rPr>
              <w:t xml:space="preserve">Arbeitserfahrung </w:t>
            </w:r>
          </w:p>
        </w:tc>
      </w:tr>
      <w:tr w:rsidR="00DE236D" w:rsidRPr="003267F6" w14:paraId="09749FEF" w14:textId="77777777" w:rsidTr="00CB3A27">
        <w:trPr>
          <w:trHeight w:val="369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6B5EBE33" w14:textId="77777777" w:rsidR="00DE236D" w:rsidRPr="003267F6" w:rsidRDefault="00DE236D" w:rsidP="008C10B7">
            <w:pPr>
              <w:rPr>
                <w:rFonts w:ascii="Arial" w:hAnsi="Arial" w:cs="Arial"/>
                <w:b/>
                <w:smallCaps/>
                <w:sz w:val="32"/>
                <w:szCs w:val="32"/>
              </w:rPr>
            </w:pPr>
            <w:r w:rsidRPr="003267F6">
              <w:rPr>
                <w:rFonts w:ascii="Arial" w:hAnsi="Arial" w:cs="Arial"/>
                <w:color w:val="000000"/>
              </w:rPr>
              <w:t>07/2025 – 08/2025</w:t>
            </w:r>
          </w:p>
        </w:tc>
        <w:tc>
          <w:tcPr>
            <w:tcW w:w="5114" w:type="dxa"/>
            <w:gridSpan w:val="5"/>
            <w:tcBorders>
              <w:top w:val="single" w:sz="4" w:space="0" w:color="auto"/>
            </w:tcBorders>
            <w:vAlign w:val="bottom"/>
          </w:tcPr>
          <w:p w14:paraId="2CB38FC2" w14:textId="610A675B" w:rsidR="00DE236D" w:rsidRPr="00666E02" w:rsidRDefault="00CC6FC7" w:rsidP="008C10B7">
            <w:pPr>
              <w:rPr>
                <w:rFonts w:ascii="Arial" w:hAnsi="Arial" w:cs="Arial"/>
                <w:b/>
                <w:smallCaps/>
                <w:sz w:val="28"/>
                <w:szCs w:val="28"/>
              </w:rPr>
            </w:pPr>
            <w:r w:rsidRPr="00666E02">
              <w:rPr>
                <w:rFonts w:ascii="Arial" w:hAnsi="Arial" w:cs="Arial"/>
                <w:b/>
                <w:smallCaps/>
                <w:sz w:val="28"/>
                <w:szCs w:val="28"/>
              </w:rPr>
              <w:t>V</w:t>
            </w:r>
            <w:r w:rsidR="009C0EFF" w:rsidRPr="00666E02">
              <w:rPr>
                <w:rFonts w:ascii="Arial" w:hAnsi="Arial" w:cs="Arial"/>
                <w:b/>
                <w:smallCaps/>
                <w:sz w:val="28"/>
                <w:szCs w:val="28"/>
              </w:rPr>
              <w:t xml:space="preserve">oestalpine </w:t>
            </w:r>
            <w:proofErr w:type="spellStart"/>
            <w:r w:rsidRPr="00666E02">
              <w:rPr>
                <w:rFonts w:ascii="Arial" w:hAnsi="Arial" w:cs="Arial"/>
                <w:b/>
                <w:smallCaps/>
                <w:sz w:val="28"/>
                <w:szCs w:val="28"/>
              </w:rPr>
              <w:t>T</w:t>
            </w:r>
            <w:r w:rsidR="009C0EFF" w:rsidRPr="00666E02">
              <w:rPr>
                <w:rFonts w:ascii="Arial" w:hAnsi="Arial" w:cs="Arial"/>
                <w:b/>
                <w:smallCaps/>
                <w:sz w:val="28"/>
                <w:szCs w:val="28"/>
              </w:rPr>
              <w:t>ubulars</w:t>
            </w:r>
            <w:proofErr w:type="spellEnd"/>
            <w:r w:rsidR="009C0EFF" w:rsidRPr="00666E02">
              <w:rPr>
                <w:rFonts w:ascii="Arial" w:hAnsi="Arial" w:cs="Arial"/>
                <w:b/>
                <w:smallCaps/>
                <w:sz w:val="28"/>
                <w:szCs w:val="28"/>
              </w:rPr>
              <w:t xml:space="preserve"> </w:t>
            </w:r>
            <w:r w:rsidR="001A0758" w:rsidRPr="00666E02">
              <w:rPr>
                <w:rFonts w:ascii="Arial" w:hAnsi="Arial" w:cs="Arial"/>
                <w:b/>
                <w:smallCaps/>
                <w:sz w:val="28"/>
                <w:szCs w:val="28"/>
              </w:rPr>
              <w:t>G</w:t>
            </w:r>
            <w:r w:rsidR="009C0EFF" w:rsidRPr="00666E02">
              <w:rPr>
                <w:rFonts w:ascii="Arial" w:hAnsi="Arial" w:cs="Arial"/>
                <w:b/>
                <w:smallCaps/>
                <w:sz w:val="28"/>
                <w:szCs w:val="28"/>
              </w:rPr>
              <w:t>mb</w:t>
            </w:r>
            <w:r w:rsidR="001A0758" w:rsidRPr="00666E02">
              <w:rPr>
                <w:rFonts w:ascii="Arial" w:hAnsi="Arial" w:cs="Arial"/>
                <w:b/>
                <w:smallCaps/>
                <w:sz w:val="28"/>
                <w:szCs w:val="28"/>
              </w:rPr>
              <w:t>H</w:t>
            </w:r>
            <w:r w:rsidR="009C0EFF" w:rsidRPr="00666E02">
              <w:rPr>
                <w:rFonts w:ascii="Arial" w:hAnsi="Arial" w:cs="Arial"/>
                <w:b/>
                <w:smallCaps/>
                <w:sz w:val="28"/>
                <w:szCs w:val="28"/>
              </w:rPr>
              <w:t xml:space="preserve"> </w:t>
            </w:r>
            <w:r w:rsidRPr="00666E02">
              <w:rPr>
                <w:rFonts w:ascii="Arial" w:hAnsi="Arial" w:cs="Arial"/>
                <w:b/>
                <w:smallCaps/>
                <w:sz w:val="28"/>
                <w:szCs w:val="28"/>
              </w:rPr>
              <w:t>&amp; C</w:t>
            </w:r>
            <w:r w:rsidR="009C0EFF" w:rsidRPr="00666E02">
              <w:rPr>
                <w:rFonts w:ascii="Arial" w:hAnsi="Arial" w:cs="Arial"/>
                <w:b/>
                <w:smallCaps/>
                <w:sz w:val="28"/>
                <w:szCs w:val="28"/>
              </w:rPr>
              <w:t>o</w:t>
            </w:r>
            <w:r w:rsidR="00935E46" w:rsidRPr="00666E02">
              <w:rPr>
                <w:rFonts w:ascii="Arial" w:hAnsi="Arial" w:cs="Arial"/>
                <w:b/>
                <w:smallCaps/>
                <w:sz w:val="28"/>
                <w:szCs w:val="28"/>
              </w:rPr>
              <w:t>.</w:t>
            </w:r>
            <w:r w:rsidR="009C0EFF" w:rsidRPr="00666E02">
              <w:rPr>
                <w:rFonts w:ascii="Arial" w:hAnsi="Arial" w:cs="Arial"/>
                <w:b/>
                <w:smallCaps/>
                <w:sz w:val="28"/>
                <w:szCs w:val="28"/>
              </w:rPr>
              <w:t xml:space="preserve"> </w:t>
            </w:r>
            <w:r w:rsidRPr="00666E02">
              <w:rPr>
                <w:rFonts w:ascii="Arial" w:hAnsi="Arial" w:cs="Arial"/>
                <w:b/>
                <w:smallCaps/>
                <w:sz w:val="28"/>
                <w:szCs w:val="28"/>
              </w:rPr>
              <w:t>KG</w:t>
            </w:r>
          </w:p>
        </w:tc>
        <w:tc>
          <w:tcPr>
            <w:tcW w:w="1832" w:type="dxa"/>
            <w:tcBorders>
              <w:top w:val="single" w:sz="4" w:space="0" w:color="auto"/>
            </w:tcBorders>
            <w:vAlign w:val="bottom"/>
          </w:tcPr>
          <w:p w14:paraId="7F9EC83C" w14:textId="6054DDD3" w:rsidR="00DE236D" w:rsidRPr="003267F6" w:rsidRDefault="00DE236D" w:rsidP="008C10B7">
            <w:pPr>
              <w:jc w:val="right"/>
              <w:rPr>
                <w:rFonts w:ascii="Arial" w:hAnsi="Arial" w:cs="Arial"/>
                <w:b/>
                <w:iCs/>
                <w:smallCaps/>
                <w:sz w:val="32"/>
                <w:szCs w:val="32"/>
              </w:rPr>
            </w:pPr>
            <w:r w:rsidRPr="003267F6">
              <w:rPr>
                <w:rFonts w:ascii="Arial" w:hAnsi="Arial" w:cs="Arial"/>
                <w:iCs/>
                <w:smallCaps/>
                <w:sz w:val="28"/>
              </w:rPr>
              <w:t xml:space="preserve">Kindberg, </w:t>
            </w:r>
            <w:r w:rsidR="0030232A" w:rsidRPr="003267F6">
              <w:rPr>
                <w:rFonts w:ascii="Arial" w:hAnsi="Arial" w:cs="Arial"/>
                <w:iCs/>
                <w:smallCaps/>
                <w:sz w:val="28"/>
              </w:rPr>
              <w:t>AT</w:t>
            </w:r>
          </w:p>
        </w:tc>
      </w:tr>
      <w:tr w:rsidR="00DE236D" w:rsidRPr="003267F6" w14:paraId="4A8BECF5" w14:textId="77777777" w:rsidTr="00653B6F">
        <w:trPr>
          <w:trHeight w:val="227"/>
        </w:trPr>
        <w:tc>
          <w:tcPr>
            <w:tcW w:w="2116" w:type="dxa"/>
          </w:tcPr>
          <w:p w14:paraId="5A284A4C" w14:textId="77777777" w:rsidR="00DE236D" w:rsidRPr="003267F6" w:rsidRDefault="00DE236D" w:rsidP="00224FC4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946" w:type="dxa"/>
            <w:gridSpan w:val="6"/>
          </w:tcPr>
          <w:p w14:paraId="56B72178" w14:textId="5AF2B724" w:rsidR="00DE236D" w:rsidRPr="004944BB" w:rsidRDefault="00DD7BC7" w:rsidP="00224FC4">
            <w:pPr>
              <w:rPr>
                <w:rFonts w:ascii="Arial" w:hAnsi="Arial" w:cs="Arial"/>
                <w:smallCaps/>
                <w:sz w:val="28"/>
              </w:rPr>
            </w:pPr>
            <w:r w:rsidRPr="004944BB">
              <w:rPr>
                <w:rFonts w:ascii="Arial" w:hAnsi="Arial" w:cs="Arial"/>
              </w:rPr>
              <w:t>Ferial</w:t>
            </w:r>
            <w:r w:rsidR="00232971" w:rsidRPr="004944BB">
              <w:rPr>
                <w:rFonts w:ascii="Arial" w:hAnsi="Arial" w:cs="Arial"/>
              </w:rPr>
              <w:t>praktik</w:t>
            </w:r>
            <w:r w:rsidR="001451D2" w:rsidRPr="004944BB">
              <w:rPr>
                <w:rFonts w:ascii="Arial" w:hAnsi="Arial" w:cs="Arial"/>
              </w:rPr>
              <w:t>um</w:t>
            </w:r>
            <w:r w:rsidRPr="004944BB">
              <w:rPr>
                <w:rFonts w:ascii="Arial" w:hAnsi="Arial" w:cs="Arial"/>
              </w:rPr>
              <w:t xml:space="preserve"> in ein</w:t>
            </w:r>
            <w:r w:rsidR="001451D2" w:rsidRPr="004944BB">
              <w:rPr>
                <w:rFonts w:ascii="Arial" w:hAnsi="Arial" w:cs="Arial"/>
              </w:rPr>
              <w:t>em</w:t>
            </w:r>
            <w:r w:rsidRPr="004944BB">
              <w:rPr>
                <w:rFonts w:ascii="Arial" w:hAnsi="Arial" w:cs="Arial"/>
              </w:rPr>
              <w:t xml:space="preserve"> Stahl</w:t>
            </w:r>
            <w:r w:rsidR="001451D2" w:rsidRPr="004944BB">
              <w:rPr>
                <w:rFonts w:ascii="Arial" w:hAnsi="Arial" w:cs="Arial"/>
              </w:rPr>
              <w:t>- und Technologiekonzern</w:t>
            </w:r>
          </w:p>
        </w:tc>
      </w:tr>
      <w:tr w:rsidR="00DE236D" w:rsidRPr="003267F6" w14:paraId="3C52F79F" w14:textId="77777777" w:rsidTr="00224FC4">
        <w:trPr>
          <w:trHeight w:val="255"/>
        </w:trPr>
        <w:tc>
          <w:tcPr>
            <w:tcW w:w="2116" w:type="dxa"/>
          </w:tcPr>
          <w:p w14:paraId="750E5036" w14:textId="77777777" w:rsidR="00DE236D" w:rsidRPr="003267F6" w:rsidRDefault="00DE236D" w:rsidP="00224FC4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946" w:type="dxa"/>
            <w:gridSpan w:val="6"/>
          </w:tcPr>
          <w:p w14:paraId="41282652" w14:textId="254F166A" w:rsidR="00DE236D" w:rsidRPr="004944BB" w:rsidRDefault="001451D2" w:rsidP="00224FC4">
            <w:pPr>
              <w:pStyle w:val="Listenabsatz"/>
              <w:numPr>
                <w:ilvl w:val="0"/>
                <w:numId w:val="7"/>
              </w:numPr>
              <w:rPr>
                <w:rFonts w:ascii="Arial" w:hAnsi="Arial" w:cs="Arial"/>
                <w:bCs/>
                <w:smallCaps/>
              </w:rPr>
            </w:pPr>
            <w:r w:rsidRPr="004944BB">
              <w:rPr>
                <w:rFonts w:ascii="Arial" w:hAnsi="Arial" w:cs="Arial"/>
              </w:rPr>
              <w:t>Wa</w:t>
            </w:r>
            <w:r w:rsidR="003267F6" w:rsidRPr="004944BB">
              <w:rPr>
                <w:rFonts w:ascii="Arial" w:hAnsi="Arial" w:cs="Arial"/>
              </w:rPr>
              <w:t xml:space="preserve">rtung </w:t>
            </w:r>
            <w:r w:rsidR="00F26EA5" w:rsidRPr="004944BB">
              <w:rPr>
                <w:rFonts w:ascii="Arial" w:hAnsi="Arial" w:cs="Arial"/>
              </w:rPr>
              <w:t xml:space="preserve">und </w:t>
            </w:r>
            <w:r w:rsidR="000F06BC" w:rsidRPr="004944BB">
              <w:rPr>
                <w:rFonts w:ascii="Arial" w:hAnsi="Arial" w:cs="Arial"/>
              </w:rPr>
              <w:t xml:space="preserve">Reparatur </w:t>
            </w:r>
            <w:r w:rsidR="003267F6" w:rsidRPr="004944BB">
              <w:rPr>
                <w:rFonts w:ascii="Arial" w:hAnsi="Arial" w:cs="Arial"/>
              </w:rPr>
              <w:t xml:space="preserve">von </w:t>
            </w:r>
            <w:r w:rsidR="00ED2A44" w:rsidRPr="004944BB">
              <w:rPr>
                <w:rFonts w:ascii="Arial" w:hAnsi="Arial" w:cs="Arial"/>
              </w:rPr>
              <w:t xml:space="preserve">beschädigten oder abgenutzten Rollkörben </w:t>
            </w:r>
            <w:r w:rsidR="000F06BC" w:rsidRPr="004944BB">
              <w:rPr>
                <w:rFonts w:ascii="Arial" w:hAnsi="Arial" w:cs="Arial"/>
              </w:rPr>
              <w:t xml:space="preserve">für die </w:t>
            </w:r>
            <w:r w:rsidR="00FE42D2" w:rsidRPr="004944BB">
              <w:rPr>
                <w:rFonts w:ascii="Arial" w:hAnsi="Arial" w:cs="Arial"/>
              </w:rPr>
              <w:t>Stahlrohrproduktion</w:t>
            </w:r>
          </w:p>
        </w:tc>
      </w:tr>
      <w:tr w:rsidR="00DE236D" w:rsidRPr="003267F6" w14:paraId="0C1DCBF8" w14:textId="77777777" w:rsidTr="00224FC4">
        <w:trPr>
          <w:trHeight w:val="255"/>
        </w:trPr>
        <w:tc>
          <w:tcPr>
            <w:tcW w:w="2116" w:type="dxa"/>
          </w:tcPr>
          <w:p w14:paraId="55F274D0" w14:textId="77777777" w:rsidR="00DE236D" w:rsidRPr="003267F6" w:rsidRDefault="00DE236D" w:rsidP="00224FC4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946" w:type="dxa"/>
            <w:gridSpan w:val="6"/>
          </w:tcPr>
          <w:p w14:paraId="51783889" w14:textId="43B2D4E7" w:rsidR="00DE236D" w:rsidRPr="004944BB" w:rsidRDefault="00337FF2" w:rsidP="00224FC4">
            <w:pPr>
              <w:pStyle w:val="Listenabsatz"/>
              <w:numPr>
                <w:ilvl w:val="0"/>
                <w:numId w:val="7"/>
              </w:numPr>
              <w:rPr>
                <w:rFonts w:ascii="Arial" w:hAnsi="Arial" w:cs="Arial"/>
                <w:bCs/>
                <w:smallCaps/>
              </w:rPr>
            </w:pPr>
            <w:r w:rsidRPr="004944BB">
              <w:rPr>
                <w:rFonts w:ascii="Arial" w:hAnsi="Arial" w:cs="Arial"/>
              </w:rPr>
              <w:t>S</w:t>
            </w:r>
            <w:r w:rsidR="00154E7A" w:rsidRPr="004944BB">
              <w:rPr>
                <w:rFonts w:ascii="Arial" w:hAnsi="Arial" w:cs="Arial"/>
              </w:rPr>
              <w:t xml:space="preserve">tarke </w:t>
            </w:r>
            <w:r w:rsidR="00B058A5" w:rsidRPr="004944BB">
              <w:rPr>
                <w:rFonts w:ascii="Arial" w:hAnsi="Arial" w:cs="Arial"/>
              </w:rPr>
              <w:t>physische</w:t>
            </w:r>
            <w:r w:rsidR="00154E7A" w:rsidRPr="004944BB">
              <w:rPr>
                <w:rFonts w:ascii="Arial" w:hAnsi="Arial" w:cs="Arial"/>
              </w:rPr>
              <w:t xml:space="preserve"> Belastung durch </w:t>
            </w:r>
            <w:r w:rsidR="000B4ACF" w:rsidRPr="004944BB">
              <w:rPr>
                <w:rFonts w:ascii="Arial" w:hAnsi="Arial" w:cs="Arial"/>
              </w:rPr>
              <w:t>die Aussetzung gegenüber starker Hitze</w:t>
            </w:r>
            <w:r w:rsidR="00D94D5B" w:rsidRPr="004944BB">
              <w:rPr>
                <w:rFonts w:ascii="Arial" w:hAnsi="Arial" w:cs="Arial"/>
              </w:rPr>
              <w:t xml:space="preserve"> </w:t>
            </w:r>
            <w:r w:rsidR="00057731" w:rsidRPr="004944BB">
              <w:rPr>
                <w:rFonts w:ascii="Arial" w:hAnsi="Arial" w:cs="Arial"/>
              </w:rPr>
              <w:t>sowie</w:t>
            </w:r>
            <w:r w:rsidR="00D94D5B" w:rsidRPr="004944BB">
              <w:rPr>
                <w:rFonts w:ascii="Arial" w:hAnsi="Arial" w:cs="Arial"/>
              </w:rPr>
              <w:t xml:space="preserve"> </w:t>
            </w:r>
            <w:r w:rsidR="00057731" w:rsidRPr="004944BB">
              <w:rPr>
                <w:rFonts w:ascii="Arial" w:hAnsi="Arial" w:cs="Arial"/>
              </w:rPr>
              <w:t xml:space="preserve">hochgiftigen Stoffen und </w:t>
            </w:r>
            <w:r w:rsidR="00EE3963" w:rsidRPr="004944BB">
              <w:rPr>
                <w:rFonts w:ascii="Arial" w:hAnsi="Arial" w:cs="Arial"/>
              </w:rPr>
              <w:t>Säuren</w:t>
            </w:r>
          </w:p>
        </w:tc>
      </w:tr>
      <w:tr w:rsidR="002508C2" w:rsidRPr="003267F6" w14:paraId="5905F916" w14:textId="77777777" w:rsidTr="000B4ACF">
        <w:trPr>
          <w:trHeight w:val="454"/>
        </w:trPr>
        <w:tc>
          <w:tcPr>
            <w:tcW w:w="9062" w:type="dxa"/>
            <w:gridSpan w:val="7"/>
            <w:tcBorders>
              <w:bottom w:val="single" w:sz="4" w:space="0" w:color="auto"/>
            </w:tcBorders>
            <w:vAlign w:val="bottom"/>
          </w:tcPr>
          <w:p w14:paraId="7800FD65" w14:textId="74F9C3A7" w:rsidR="002508C2" w:rsidRPr="003267F6" w:rsidRDefault="002508C2" w:rsidP="00856DD5">
            <w:pPr>
              <w:rPr>
                <w:rFonts w:ascii="Arial" w:hAnsi="Arial" w:cs="Arial"/>
                <w:b/>
                <w:smallCaps/>
                <w:sz w:val="32"/>
                <w:szCs w:val="32"/>
              </w:rPr>
            </w:pPr>
            <w:r w:rsidRPr="003267F6">
              <w:rPr>
                <w:rFonts w:ascii="Arial" w:hAnsi="Arial" w:cs="Arial"/>
                <w:b/>
                <w:smallCaps/>
                <w:sz w:val="32"/>
                <w:szCs w:val="32"/>
              </w:rPr>
              <w:t xml:space="preserve">Außerschulische </w:t>
            </w:r>
            <w:r w:rsidR="006F27A1" w:rsidRPr="003267F6">
              <w:rPr>
                <w:rFonts w:ascii="Arial" w:hAnsi="Arial" w:cs="Arial"/>
                <w:b/>
                <w:smallCaps/>
                <w:sz w:val="32"/>
                <w:szCs w:val="32"/>
              </w:rPr>
              <w:t>Aktivitäten</w:t>
            </w:r>
          </w:p>
        </w:tc>
      </w:tr>
      <w:tr w:rsidR="00C018E4" w:rsidRPr="003267F6" w14:paraId="793F0D84" w14:textId="77777777" w:rsidTr="00CB3A27">
        <w:trPr>
          <w:trHeight w:val="369"/>
        </w:trPr>
        <w:tc>
          <w:tcPr>
            <w:tcW w:w="2116" w:type="dxa"/>
            <w:vAlign w:val="bottom"/>
          </w:tcPr>
          <w:p w14:paraId="1B86188B" w14:textId="3269D7E2" w:rsidR="00C018E4" w:rsidRPr="003267F6" w:rsidRDefault="006F27A1" w:rsidP="00856DD5">
            <w:pPr>
              <w:rPr>
                <w:rFonts w:ascii="Arial" w:hAnsi="Arial" w:cs="Arial"/>
              </w:rPr>
            </w:pPr>
            <w:r w:rsidRPr="003267F6">
              <w:rPr>
                <w:rFonts w:ascii="Arial" w:hAnsi="Arial" w:cs="Arial"/>
                <w:color w:val="000000"/>
              </w:rPr>
              <w:t>0</w:t>
            </w:r>
            <w:r w:rsidR="004209DC" w:rsidRPr="003267F6">
              <w:rPr>
                <w:rFonts w:ascii="Arial" w:hAnsi="Arial" w:cs="Arial"/>
                <w:color w:val="000000"/>
              </w:rPr>
              <w:t>8</w:t>
            </w:r>
            <w:r w:rsidR="00C018E4" w:rsidRPr="003267F6">
              <w:rPr>
                <w:rFonts w:ascii="Arial" w:hAnsi="Arial" w:cs="Arial"/>
                <w:color w:val="000000"/>
              </w:rPr>
              <w:t>/2</w:t>
            </w:r>
            <w:r w:rsidR="00430ABE">
              <w:rPr>
                <w:rFonts w:ascii="Arial" w:hAnsi="Arial" w:cs="Arial"/>
                <w:color w:val="000000"/>
              </w:rPr>
              <w:t>021</w:t>
            </w:r>
            <w:r w:rsidR="00C018E4" w:rsidRPr="003267F6">
              <w:rPr>
                <w:rFonts w:ascii="Arial" w:hAnsi="Arial" w:cs="Arial"/>
                <w:color w:val="000000"/>
              </w:rPr>
              <w:t xml:space="preserve"> </w:t>
            </w:r>
            <w:r w:rsidR="00814F18" w:rsidRPr="003267F6">
              <w:rPr>
                <w:rFonts w:ascii="Arial" w:hAnsi="Arial" w:cs="Arial"/>
                <w:color w:val="000000"/>
              </w:rPr>
              <w:t>–</w:t>
            </w:r>
            <w:r w:rsidR="00C018E4" w:rsidRPr="003267F6">
              <w:rPr>
                <w:rFonts w:ascii="Arial" w:hAnsi="Arial" w:cs="Arial"/>
                <w:color w:val="000000"/>
              </w:rPr>
              <w:t xml:space="preserve"> </w:t>
            </w:r>
            <w:r w:rsidR="000462EB" w:rsidRPr="003267F6">
              <w:rPr>
                <w:rFonts w:ascii="Arial" w:hAnsi="Arial" w:cs="Arial"/>
                <w:color w:val="000000"/>
              </w:rPr>
              <w:t>06/2025</w:t>
            </w:r>
            <w:r w:rsidR="00814F18" w:rsidRPr="003267F6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4263" w:type="dxa"/>
            <w:gridSpan w:val="3"/>
            <w:vAlign w:val="bottom"/>
          </w:tcPr>
          <w:p w14:paraId="63857C44" w14:textId="0B0A7F34" w:rsidR="00C018E4" w:rsidRPr="003267F6" w:rsidRDefault="00CE67DC" w:rsidP="00856DD5">
            <w:pPr>
              <w:rPr>
                <w:rFonts w:ascii="Arial" w:hAnsi="Arial" w:cs="Arial"/>
                <w:i/>
                <w:iCs/>
                <w:color w:val="000000"/>
              </w:rPr>
            </w:pPr>
            <w:r w:rsidRPr="003267F6">
              <w:rPr>
                <w:rFonts w:ascii="Arial" w:hAnsi="Arial" w:cs="Arial"/>
                <w:b/>
                <w:smallCaps/>
                <w:sz w:val="28"/>
              </w:rPr>
              <w:t>Fußball</w:t>
            </w:r>
            <w:r w:rsidR="00C018E4" w:rsidRPr="003267F6">
              <w:rPr>
                <w:rFonts w:ascii="Arial" w:hAnsi="Arial" w:cs="Arial"/>
                <w:b/>
                <w:smallCaps/>
                <w:sz w:val="28"/>
              </w:rPr>
              <w:t xml:space="preserve">verein </w:t>
            </w:r>
            <w:r w:rsidRPr="003267F6">
              <w:rPr>
                <w:rFonts w:ascii="Arial" w:hAnsi="Arial" w:cs="Arial"/>
                <w:b/>
                <w:smallCaps/>
                <w:sz w:val="28"/>
              </w:rPr>
              <w:t>KSV 1919</w:t>
            </w:r>
          </w:p>
        </w:tc>
        <w:tc>
          <w:tcPr>
            <w:tcW w:w="2683" w:type="dxa"/>
            <w:gridSpan w:val="3"/>
            <w:vAlign w:val="bottom"/>
          </w:tcPr>
          <w:p w14:paraId="02686032" w14:textId="3193D6A5" w:rsidR="00C018E4" w:rsidRPr="003267F6" w:rsidRDefault="00CE67DC" w:rsidP="00856DD5">
            <w:pPr>
              <w:jc w:val="right"/>
              <w:rPr>
                <w:rFonts w:ascii="Arial" w:hAnsi="Arial" w:cs="Arial"/>
                <w:iCs/>
                <w:color w:val="000000"/>
              </w:rPr>
            </w:pPr>
            <w:r w:rsidRPr="003267F6">
              <w:rPr>
                <w:rFonts w:ascii="Arial" w:hAnsi="Arial" w:cs="Arial"/>
                <w:iCs/>
                <w:smallCaps/>
                <w:sz w:val="28"/>
              </w:rPr>
              <w:t>Kapfenberg</w:t>
            </w:r>
            <w:r w:rsidR="006857E4" w:rsidRPr="003267F6">
              <w:rPr>
                <w:rFonts w:ascii="Arial" w:hAnsi="Arial" w:cs="Arial"/>
                <w:iCs/>
                <w:smallCaps/>
                <w:sz w:val="28"/>
              </w:rPr>
              <w:t>, AT</w:t>
            </w:r>
          </w:p>
        </w:tc>
      </w:tr>
      <w:tr w:rsidR="00C018E4" w:rsidRPr="003267F6" w14:paraId="792A0086" w14:textId="77777777" w:rsidTr="00653B6F">
        <w:trPr>
          <w:trHeight w:val="227"/>
        </w:trPr>
        <w:tc>
          <w:tcPr>
            <w:tcW w:w="2116" w:type="dxa"/>
          </w:tcPr>
          <w:p w14:paraId="0269F0F4" w14:textId="77777777" w:rsidR="00C018E4" w:rsidRPr="003267F6" w:rsidRDefault="00C018E4" w:rsidP="00856DD5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6"/>
          </w:tcPr>
          <w:p w14:paraId="354D7FBB" w14:textId="4008A6DB" w:rsidR="00C018E4" w:rsidRPr="004944BB" w:rsidRDefault="00CE67DC" w:rsidP="00856DD5">
            <w:pPr>
              <w:rPr>
                <w:rFonts w:ascii="Arial" w:hAnsi="Arial" w:cs="Arial"/>
                <w:color w:val="000000"/>
              </w:rPr>
            </w:pPr>
            <w:r w:rsidRPr="004944BB">
              <w:rPr>
                <w:rFonts w:ascii="Arial" w:hAnsi="Arial" w:cs="Arial"/>
                <w:color w:val="000000"/>
              </w:rPr>
              <w:t>Mitglied des Nachwuchsleistu</w:t>
            </w:r>
            <w:r w:rsidR="009C418F" w:rsidRPr="004944BB">
              <w:rPr>
                <w:rFonts w:ascii="Arial" w:hAnsi="Arial" w:cs="Arial"/>
                <w:color w:val="000000"/>
              </w:rPr>
              <w:t>ngszentrums des KSV 1919</w:t>
            </w:r>
          </w:p>
        </w:tc>
      </w:tr>
      <w:tr w:rsidR="00C018E4" w:rsidRPr="003267F6" w14:paraId="0610C49B" w14:textId="77777777" w:rsidTr="00B377C1">
        <w:trPr>
          <w:trHeight w:val="241"/>
        </w:trPr>
        <w:tc>
          <w:tcPr>
            <w:tcW w:w="2116" w:type="dxa"/>
          </w:tcPr>
          <w:p w14:paraId="72DE6FB0" w14:textId="77777777" w:rsidR="00C018E4" w:rsidRPr="003267F6" w:rsidRDefault="00C018E4" w:rsidP="00856DD5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6"/>
          </w:tcPr>
          <w:p w14:paraId="5A6F976B" w14:textId="738AE540" w:rsidR="00C018E4" w:rsidRPr="004944BB" w:rsidRDefault="00DF3AF6" w:rsidP="00856DD5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  <w:color w:val="000000"/>
              </w:rPr>
            </w:pPr>
            <w:r w:rsidRPr="004944BB">
              <w:rPr>
                <w:rFonts w:ascii="Arial" w:hAnsi="Arial" w:cs="Arial"/>
                <w:color w:val="000000"/>
              </w:rPr>
              <w:t>5 bis 7 Trainingseinheiten pro</w:t>
            </w:r>
            <w:r w:rsidR="003B7964" w:rsidRPr="004944BB">
              <w:rPr>
                <w:rFonts w:ascii="Arial" w:hAnsi="Arial" w:cs="Arial"/>
                <w:color w:val="000000"/>
              </w:rPr>
              <w:t xml:space="preserve"> Schu</w:t>
            </w:r>
            <w:r w:rsidR="004960BC" w:rsidRPr="004944BB">
              <w:rPr>
                <w:rFonts w:ascii="Arial" w:hAnsi="Arial" w:cs="Arial"/>
                <w:color w:val="000000"/>
              </w:rPr>
              <w:t>l</w:t>
            </w:r>
            <w:r w:rsidR="003B7964" w:rsidRPr="004944BB">
              <w:rPr>
                <w:rFonts w:ascii="Arial" w:hAnsi="Arial" w:cs="Arial"/>
                <w:color w:val="000000"/>
              </w:rPr>
              <w:t>woche</w:t>
            </w:r>
          </w:p>
        </w:tc>
      </w:tr>
      <w:tr w:rsidR="00E64FF5" w:rsidRPr="003267F6" w14:paraId="1C2EDF95" w14:textId="77777777" w:rsidTr="00E64FF5">
        <w:tc>
          <w:tcPr>
            <w:tcW w:w="2116" w:type="dxa"/>
          </w:tcPr>
          <w:p w14:paraId="2D7DC90A" w14:textId="77777777" w:rsidR="00E64FF5" w:rsidRPr="003267F6" w:rsidRDefault="00E64FF5" w:rsidP="00856DD5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6"/>
          </w:tcPr>
          <w:p w14:paraId="4D965B06" w14:textId="0EDA3B80" w:rsidR="00E64FF5" w:rsidRPr="004944BB" w:rsidRDefault="00F60673" w:rsidP="004D0519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  <w:color w:val="000000"/>
              </w:rPr>
            </w:pPr>
            <w:r w:rsidRPr="004944BB">
              <w:rPr>
                <w:rFonts w:ascii="Arial" w:hAnsi="Arial" w:cs="Arial"/>
                <w:color w:val="000000"/>
              </w:rPr>
              <w:t>Trotz der sportlichen Belastung</w:t>
            </w:r>
            <w:r w:rsidR="0080536B" w:rsidRPr="004944BB">
              <w:rPr>
                <w:rFonts w:ascii="Arial" w:hAnsi="Arial" w:cs="Arial"/>
                <w:color w:val="000000"/>
              </w:rPr>
              <w:t xml:space="preserve"> </w:t>
            </w:r>
            <w:r w:rsidR="0085658E" w:rsidRPr="004944BB">
              <w:rPr>
                <w:rFonts w:ascii="Arial" w:hAnsi="Arial" w:cs="Arial"/>
                <w:color w:val="000000"/>
              </w:rPr>
              <w:t xml:space="preserve">und </w:t>
            </w:r>
            <w:r w:rsidR="00557434" w:rsidRPr="004944BB">
              <w:rPr>
                <w:rFonts w:ascii="Arial" w:hAnsi="Arial" w:cs="Arial"/>
                <w:color w:val="000000"/>
              </w:rPr>
              <w:t>in Anspruch genommenen</w:t>
            </w:r>
            <w:r w:rsidR="0085658E" w:rsidRPr="004944BB">
              <w:rPr>
                <w:rFonts w:ascii="Arial" w:hAnsi="Arial" w:cs="Arial"/>
                <w:color w:val="000000"/>
              </w:rPr>
              <w:t xml:space="preserve"> Zeit </w:t>
            </w:r>
            <w:r w:rsidR="0080536B" w:rsidRPr="004944BB">
              <w:rPr>
                <w:rFonts w:ascii="Arial" w:hAnsi="Arial" w:cs="Arial"/>
                <w:color w:val="000000"/>
              </w:rPr>
              <w:t xml:space="preserve">von </w:t>
            </w:r>
            <w:r w:rsidRPr="004944BB">
              <w:rPr>
                <w:rFonts w:ascii="Arial" w:hAnsi="Arial" w:cs="Arial"/>
                <w:color w:val="000000"/>
              </w:rPr>
              <w:t>20</w:t>
            </w:r>
            <w:r w:rsidR="004944BB">
              <w:rPr>
                <w:rFonts w:ascii="Arial" w:hAnsi="Arial" w:cs="Arial"/>
                <w:color w:val="000000"/>
              </w:rPr>
              <w:t>-2</w:t>
            </w:r>
            <w:r w:rsidRPr="004944BB">
              <w:rPr>
                <w:rFonts w:ascii="Arial" w:hAnsi="Arial" w:cs="Arial"/>
                <w:color w:val="000000"/>
              </w:rPr>
              <w:t>5</w:t>
            </w:r>
            <w:r w:rsidR="00AC0D79" w:rsidRPr="004944BB">
              <w:rPr>
                <w:rFonts w:ascii="Arial" w:hAnsi="Arial" w:cs="Arial"/>
                <w:color w:val="000000"/>
              </w:rPr>
              <w:t xml:space="preserve"> Stunden pro Woche herausragende</w:t>
            </w:r>
            <w:r w:rsidR="008A31BB" w:rsidRPr="004944BB">
              <w:rPr>
                <w:rFonts w:ascii="Arial" w:hAnsi="Arial" w:cs="Arial"/>
                <w:color w:val="000000"/>
              </w:rPr>
              <w:t xml:space="preserve"> akademische Leistungen</w:t>
            </w:r>
          </w:p>
        </w:tc>
      </w:tr>
      <w:tr w:rsidR="002508C2" w:rsidRPr="003267F6" w14:paraId="482569A2" w14:textId="77777777" w:rsidTr="000B4ACF">
        <w:trPr>
          <w:trHeight w:val="454"/>
        </w:trPr>
        <w:tc>
          <w:tcPr>
            <w:tcW w:w="9062" w:type="dxa"/>
            <w:gridSpan w:val="7"/>
            <w:tcBorders>
              <w:bottom w:val="single" w:sz="4" w:space="0" w:color="auto"/>
            </w:tcBorders>
            <w:vAlign w:val="bottom"/>
          </w:tcPr>
          <w:p w14:paraId="1CFA4492" w14:textId="3039B677" w:rsidR="002508C2" w:rsidRPr="003267F6" w:rsidRDefault="00515735" w:rsidP="00856DD5">
            <w:pPr>
              <w:rPr>
                <w:rFonts w:ascii="Arial" w:hAnsi="Arial" w:cs="Arial"/>
                <w:b/>
                <w:smallCaps/>
                <w:sz w:val="32"/>
                <w:szCs w:val="32"/>
              </w:rPr>
            </w:pPr>
            <w:r w:rsidRPr="003267F6">
              <w:rPr>
                <w:rFonts w:ascii="Arial" w:hAnsi="Arial" w:cs="Arial"/>
                <w:b/>
                <w:smallCaps/>
                <w:sz w:val="32"/>
                <w:szCs w:val="32"/>
              </w:rPr>
              <w:t>Fähigkeiten &amp; Inter</w:t>
            </w:r>
            <w:r w:rsidR="0027668A" w:rsidRPr="003267F6">
              <w:rPr>
                <w:rFonts w:ascii="Arial" w:hAnsi="Arial" w:cs="Arial"/>
                <w:b/>
                <w:smallCaps/>
                <w:sz w:val="32"/>
                <w:szCs w:val="32"/>
              </w:rPr>
              <w:t>essen</w:t>
            </w:r>
          </w:p>
        </w:tc>
      </w:tr>
      <w:tr w:rsidR="00C018E4" w:rsidRPr="003267F6" w14:paraId="2B257790" w14:textId="77777777" w:rsidTr="00CB3A27">
        <w:trPr>
          <w:trHeight w:val="454"/>
        </w:trPr>
        <w:tc>
          <w:tcPr>
            <w:tcW w:w="2116" w:type="dxa"/>
            <w:tcBorders>
              <w:top w:val="single" w:sz="4" w:space="0" w:color="auto"/>
            </w:tcBorders>
          </w:tcPr>
          <w:p w14:paraId="15B2C431" w14:textId="4BB6EF7A" w:rsidR="00723643" w:rsidRPr="003267F6" w:rsidRDefault="00723643" w:rsidP="00441314">
            <w:pPr>
              <w:rPr>
                <w:rFonts w:ascii="Arial" w:hAnsi="Arial" w:cs="Arial"/>
              </w:rPr>
            </w:pPr>
            <w:r w:rsidRPr="003267F6">
              <w:rPr>
                <w:rFonts w:ascii="Arial" w:hAnsi="Arial" w:cs="Arial"/>
              </w:rPr>
              <w:t>Sprachkenntnisse:</w:t>
            </w:r>
          </w:p>
        </w:tc>
        <w:tc>
          <w:tcPr>
            <w:tcW w:w="6946" w:type="dxa"/>
            <w:gridSpan w:val="6"/>
            <w:tcBorders>
              <w:top w:val="single" w:sz="4" w:space="0" w:color="auto"/>
            </w:tcBorders>
          </w:tcPr>
          <w:p w14:paraId="061D3FCE" w14:textId="0405331D" w:rsidR="00723643" w:rsidRPr="004944BB" w:rsidRDefault="00F258E7" w:rsidP="00441314">
            <w:pPr>
              <w:rPr>
                <w:rFonts w:ascii="Arial" w:hAnsi="Arial" w:cs="Arial"/>
              </w:rPr>
            </w:pPr>
            <w:r w:rsidRPr="004944BB">
              <w:rPr>
                <w:rFonts w:ascii="Arial" w:hAnsi="Arial" w:cs="Arial"/>
                <w:color w:val="000000"/>
              </w:rPr>
              <w:t xml:space="preserve">Deutsch (Muttersprache), Englisch (fließend), </w:t>
            </w:r>
            <w:r w:rsidR="0086589C" w:rsidRPr="004944BB">
              <w:rPr>
                <w:rFonts w:ascii="Arial" w:hAnsi="Arial" w:cs="Arial"/>
                <w:color w:val="000000"/>
              </w:rPr>
              <w:t>Spanisch</w:t>
            </w:r>
            <w:r w:rsidRPr="004944BB">
              <w:rPr>
                <w:rFonts w:ascii="Arial" w:hAnsi="Arial" w:cs="Arial"/>
                <w:color w:val="000000"/>
              </w:rPr>
              <w:t xml:space="preserve"> (fließend)</w:t>
            </w:r>
            <w:r w:rsidR="0027668A" w:rsidRPr="004944BB">
              <w:rPr>
                <w:rFonts w:ascii="Arial" w:hAnsi="Arial" w:cs="Arial"/>
                <w:color w:val="000000"/>
              </w:rPr>
              <w:t>, Französisch</w:t>
            </w:r>
            <w:r w:rsidR="008E4861" w:rsidRPr="004944BB">
              <w:rPr>
                <w:rFonts w:ascii="Arial" w:hAnsi="Arial" w:cs="Arial"/>
                <w:color w:val="000000"/>
              </w:rPr>
              <w:t xml:space="preserve"> (</w:t>
            </w:r>
            <w:r w:rsidR="0075695A">
              <w:rPr>
                <w:rFonts w:ascii="Arial" w:hAnsi="Arial" w:cs="Arial"/>
                <w:color w:val="000000"/>
              </w:rPr>
              <w:t>A1</w:t>
            </w:r>
            <w:r w:rsidR="008E4861" w:rsidRPr="004944BB">
              <w:rPr>
                <w:rFonts w:ascii="Arial" w:hAnsi="Arial" w:cs="Arial"/>
                <w:color w:val="000000"/>
              </w:rPr>
              <w:t>)</w:t>
            </w:r>
          </w:p>
        </w:tc>
      </w:tr>
      <w:tr w:rsidR="00C018E4" w:rsidRPr="003267F6" w14:paraId="45706C3F" w14:textId="77777777" w:rsidTr="000B4ACF">
        <w:trPr>
          <w:trHeight w:val="301"/>
        </w:trPr>
        <w:tc>
          <w:tcPr>
            <w:tcW w:w="2116" w:type="dxa"/>
          </w:tcPr>
          <w:p w14:paraId="57688BDA" w14:textId="77777777" w:rsidR="00723643" w:rsidRPr="003267F6" w:rsidRDefault="00723643" w:rsidP="000B4ACF">
            <w:pPr>
              <w:rPr>
                <w:rFonts w:ascii="Arial" w:hAnsi="Arial" w:cs="Arial"/>
              </w:rPr>
            </w:pPr>
            <w:r w:rsidRPr="003267F6">
              <w:rPr>
                <w:rFonts w:ascii="Arial" w:hAnsi="Arial" w:cs="Arial"/>
              </w:rPr>
              <w:t>IT-Kenntnisse:</w:t>
            </w:r>
          </w:p>
        </w:tc>
        <w:tc>
          <w:tcPr>
            <w:tcW w:w="6946" w:type="dxa"/>
            <w:gridSpan w:val="6"/>
          </w:tcPr>
          <w:p w14:paraId="60CA2168" w14:textId="34016924" w:rsidR="00723643" w:rsidRPr="004944BB" w:rsidRDefault="00F258E7" w:rsidP="000B4ACF">
            <w:pPr>
              <w:rPr>
                <w:rFonts w:ascii="Arial" w:hAnsi="Arial" w:cs="Arial"/>
              </w:rPr>
            </w:pPr>
            <w:r w:rsidRPr="004944BB">
              <w:rPr>
                <w:rFonts w:ascii="Arial" w:hAnsi="Arial" w:cs="Arial"/>
                <w:color w:val="000000"/>
              </w:rPr>
              <w:t>Microsoft Office (Word, Excel, PowerPoint)</w:t>
            </w:r>
            <w:r w:rsidR="009D7CCE" w:rsidRPr="004944BB">
              <w:rPr>
                <w:rFonts w:ascii="Arial" w:hAnsi="Arial" w:cs="Arial"/>
                <w:color w:val="000000"/>
              </w:rPr>
              <w:t>, Python</w:t>
            </w:r>
            <w:r w:rsidR="00634657" w:rsidRPr="004944BB">
              <w:rPr>
                <w:rFonts w:ascii="Arial" w:hAnsi="Arial" w:cs="Arial"/>
                <w:color w:val="000000"/>
              </w:rPr>
              <w:t xml:space="preserve"> (Grundkenntnisse)</w:t>
            </w:r>
          </w:p>
        </w:tc>
      </w:tr>
      <w:tr w:rsidR="00C018E4" w:rsidRPr="003267F6" w14:paraId="70CB01B0" w14:textId="77777777" w:rsidTr="000B4ACF">
        <w:trPr>
          <w:trHeight w:val="561"/>
        </w:trPr>
        <w:tc>
          <w:tcPr>
            <w:tcW w:w="2116" w:type="dxa"/>
          </w:tcPr>
          <w:p w14:paraId="04F58216" w14:textId="36316A94" w:rsidR="00723643" w:rsidRPr="003267F6" w:rsidRDefault="00723643" w:rsidP="000B4ACF">
            <w:pPr>
              <w:rPr>
                <w:rFonts w:ascii="Arial" w:hAnsi="Arial" w:cs="Arial"/>
              </w:rPr>
            </w:pPr>
            <w:r w:rsidRPr="003267F6">
              <w:rPr>
                <w:rFonts w:ascii="Arial" w:hAnsi="Arial" w:cs="Arial"/>
              </w:rPr>
              <w:t xml:space="preserve">Interessen: </w:t>
            </w:r>
            <w:r w:rsidR="00F258E7" w:rsidRPr="003267F6">
              <w:rPr>
                <w:rFonts w:ascii="Arial" w:hAnsi="Arial" w:cs="Arial"/>
              </w:rPr>
              <w:br/>
            </w:r>
          </w:p>
        </w:tc>
        <w:tc>
          <w:tcPr>
            <w:tcW w:w="6946" w:type="dxa"/>
            <w:gridSpan w:val="6"/>
          </w:tcPr>
          <w:p w14:paraId="598C2742" w14:textId="783675E0" w:rsidR="00723643" w:rsidRPr="004944BB" w:rsidRDefault="0086589C" w:rsidP="000B4AC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 w:rsidRPr="004944BB">
              <w:rPr>
                <w:rFonts w:ascii="Arial" w:hAnsi="Arial" w:cs="Arial"/>
                <w:color w:val="000000"/>
              </w:rPr>
              <w:t>Fußball</w:t>
            </w:r>
            <w:r w:rsidR="0080098C">
              <w:rPr>
                <w:rFonts w:ascii="Arial" w:hAnsi="Arial" w:cs="Arial"/>
                <w:color w:val="000000"/>
              </w:rPr>
              <w:t xml:space="preserve">, </w:t>
            </w:r>
            <w:r w:rsidR="00794112" w:rsidRPr="004944BB">
              <w:rPr>
                <w:rFonts w:ascii="Arial" w:hAnsi="Arial" w:cs="Arial"/>
                <w:color w:val="000000"/>
              </w:rPr>
              <w:t>Kraftsport</w:t>
            </w:r>
            <w:r w:rsidR="009505A8" w:rsidRPr="004944BB">
              <w:rPr>
                <w:rFonts w:ascii="Arial" w:hAnsi="Arial" w:cs="Arial"/>
                <w:color w:val="000000"/>
              </w:rPr>
              <w:t>,</w:t>
            </w:r>
            <w:r w:rsidR="00794112" w:rsidRPr="004944BB">
              <w:rPr>
                <w:rFonts w:ascii="Arial" w:hAnsi="Arial" w:cs="Arial"/>
                <w:color w:val="000000"/>
              </w:rPr>
              <w:t xml:space="preserve"> </w:t>
            </w:r>
            <w:r w:rsidR="00B65E3D">
              <w:rPr>
                <w:rFonts w:ascii="Arial" w:hAnsi="Arial" w:cs="Arial"/>
                <w:color w:val="000000"/>
              </w:rPr>
              <w:t>Motor</w:t>
            </w:r>
            <w:r w:rsidR="002B03AF">
              <w:rPr>
                <w:rFonts w:ascii="Arial" w:hAnsi="Arial" w:cs="Arial"/>
                <w:color w:val="000000"/>
              </w:rPr>
              <w:t>sport</w:t>
            </w:r>
            <w:r w:rsidR="00B65E3D">
              <w:rPr>
                <w:rFonts w:ascii="Arial" w:hAnsi="Arial" w:cs="Arial"/>
                <w:color w:val="000000"/>
              </w:rPr>
              <w:t xml:space="preserve">, </w:t>
            </w:r>
            <w:r w:rsidR="009505A8" w:rsidRPr="004944BB">
              <w:rPr>
                <w:rFonts w:ascii="Arial" w:hAnsi="Arial" w:cs="Arial"/>
                <w:color w:val="000000"/>
              </w:rPr>
              <w:t>Politik</w:t>
            </w:r>
            <w:r w:rsidR="00717400">
              <w:rPr>
                <w:rFonts w:ascii="Arial" w:hAnsi="Arial" w:cs="Arial"/>
                <w:color w:val="000000"/>
              </w:rPr>
              <w:t xml:space="preserve"> </w:t>
            </w:r>
            <w:r w:rsidR="008D258A">
              <w:rPr>
                <w:rFonts w:ascii="Arial" w:hAnsi="Arial" w:cs="Arial"/>
                <w:color w:val="000000"/>
              </w:rPr>
              <w:t>(</w:t>
            </w:r>
            <w:r w:rsidR="005A2625">
              <w:rPr>
                <w:rFonts w:ascii="Arial" w:hAnsi="Arial" w:cs="Arial"/>
                <w:color w:val="000000"/>
              </w:rPr>
              <w:t>innen- und</w:t>
            </w:r>
            <w:r w:rsidR="0092659D">
              <w:rPr>
                <w:rFonts w:ascii="Arial" w:hAnsi="Arial" w:cs="Arial"/>
                <w:color w:val="000000"/>
              </w:rPr>
              <w:t xml:space="preserve"> </w:t>
            </w:r>
            <w:r w:rsidR="005A2625">
              <w:rPr>
                <w:rFonts w:ascii="Arial" w:hAnsi="Arial" w:cs="Arial"/>
                <w:color w:val="000000"/>
              </w:rPr>
              <w:t>außenpolitische Ereignisse)</w:t>
            </w:r>
          </w:p>
        </w:tc>
      </w:tr>
      <w:tr w:rsidR="00723643" w:rsidRPr="003267F6" w14:paraId="7F47F9D1" w14:textId="77777777" w:rsidTr="00E64FF5">
        <w:trPr>
          <w:trHeight w:val="964"/>
        </w:trPr>
        <w:tc>
          <w:tcPr>
            <w:tcW w:w="9062" w:type="dxa"/>
            <w:gridSpan w:val="7"/>
            <w:vAlign w:val="bottom"/>
          </w:tcPr>
          <w:p w14:paraId="370CC0AA" w14:textId="7923A4D7" w:rsidR="00723643" w:rsidRPr="004944BB" w:rsidRDefault="00331650" w:rsidP="00856DD5">
            <w:pPr>
              <w:rPr>
                <w:rFonts w:ascii="Arial" w:hAnsi="Arial" w:cs="Arial"/>
              </w:rPr>
            </w:pPr>
            <w:proofErr w:type="spellStart"/>
            <w:r w:rsidRPr="004944BB">
              <w:rPr>
                <w:rFonts w:ascii="Arial" w:hAnsi="Arial" w:cs="Arial"/>
              </w:rPr>
              <w:t>Cerdanyola</w:t>
            </w:r>
            <w:proofErr w:type="spellEnd"/>
            <w:r w:rsidRPr="004944BB">
              <w:rPr>
                <w:rFonts w:ascii="Arial" w:hAnsi="Arial" w:cs="Arial"/>
              </w:rPr>
              <w:t xml:space="preserve"> del </w:t>
            </w:r>
            <w:proofErr w:type="spellStart"/>
            <w:r w:rsidRPr="004944BB">
              <w:rPr>
                <w:rFonts w:ascii="Arial" w:hAnsi="Arial" w:cs="Arial"/>
              </w:rPr>
              <w:t>Vall</w:t>
            </w:r>
            <w:r w:rsidR="005863DD" w:rsidRPr="004944BB">
              <w:rPr>
                <w:rFonts w:ascii="Arial" w:hAnsi="Arial" w:cs="Arial"/>
              </w:rPr>
              <w:t>è</w:t>
            </w:r>
            <w:r w:rsidRPr="004944BB">
              <w:rPr>
                <w:rFonts w:ascii="Arial" w:hAnsi="Arial" w:cs="Arial"/>
              </w:rPr>
              <w:t>s</w:t>
            </w:r>
            <w:proofErr w:type="spellEnd"/>
            <w:r w:rsidR="00723643" w:rsidRPr="004944BB">
              <w:rPr>
                <w:rFonts w:ascii="Arial" w:hAnsi="Arial" w:cs="Arial"/>
              </w:rPr>
              <w:t xml:space="preserve">, </w:t>
            </w:r>
            <w:r w:rsidR="007A61D7" w:rsidRPr="004944BB">
              <w:rPr>
                <w:rFonts w:ascii="Arial" w:hAnsi="Arial" w:cs="Arial"/>
              </w:rPr>
              <w:t>01</w:t>
            </w:r>
            <w:r w:rsidR="00723643" w:rsidRPr="004944BB">
              <w:rPr>
                <w:rFonts w:ascii="Arial" w:hAnsi="Arial" w:cs="Arial"/>
              </w:rPr>
              <w:t>.</w:t>
            </w:r>
            <w:r w:rsidRPr="004944BB">
              <w:rPr>
                <w:rFonts w:ascii="Arial" w:hAnsi="Arial" w:cs="Arial"/>
              </w:rPr>
              <w:t>11</w:t>
            </w:r>
            <w:r w:rsidR="00723643" w:rsidRPr="004944BB">
              <w:rPr>
                <w:rFonts w:ascii="Arial" w:hAnsi="Arial" w:cs="Arial"/>
              </w:rPr>
              <w:t>.20</w:t>
            </w:r>
            <w:r w:rsidR="00535F75" w:rsidRPr="004944BB">
              <w:rPr>
                <w:rFonts w:ascii="Arial" w:hAnsi="Arial" w:cs="Arial"/>
              </w:rPr>
              <w:t>25</w:t>
            </w:r>
          </w:p>
        </w:tc>
      </w:tr>
    </w:tbl>
    <w:p w14:paraId="0747D2BF" w14:textId="4D68ED5A" w:rsidR="00723643" w:rsidRDefault="00723643"/>
    <w:sectPr w:rsidR="00723643" w:rsidSect="00BD640A">
      <w:pgSz w:w="11906" w:h="16838"/>
      <w:pgMar w:top="1418" w:right="1418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446E5C"/>
    <w:multiLevelType w:val="hybridMultilevel"/>
    <w:tmpl w:val="1D48A1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748162">
    <w:abstractNumId w:val="4"/>
  </w:num>
  <w:num w:numId="2" w16cid:durableId="1772431636">
    <w:abstractNumId w:val="5"/>
  </w:num>
  <w:num w:numId="3" w16cid:durableId="281765791">
    <w:abstractNumId w:val="6"/>
  </w:num>
  <w:num w:numId="4" w16cid:durableId="1195115142">
    <w:abstractNumId w:val="0"/>
  </w:num>
  <w:num w:numId="5" w16cid:durableId="1503349226">
    <w:abstractNumId w:val="1"/>
  </w:num>
  <w:num w:numId="6" w16cid:durableId="1678381062">
    <w:abstractNumId w:val="2"/>
  </w:num>
  <w:num w:numId="7" w16cid:durableId="16093150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9A6"/>
    <w:rsid w:val="000276F4"/>
    <w:rsid w:val="000462EB"/>
    <w:rsid w:val="00057731"/>
    <w:rsid w:val="00064643"/>
    <w:rsid w:val="0007176B"/>
    <w:rsid w:val="00071947"/>
    <w:rsid w:val="00082CF2"/>
    <w:rsid w:val="000A1FDA"/>
    <w:rsid w:val="000B4ACF"/>
    <w:rsid w:val="000B6D8D"/>
    <w:rsid w:val="000C1565"/>
    <w:rsid w:val="000D31F0"/>
    <w:rsid w:val="000E45BB"/>
    <w:rsid w:val="000F06BC"/>
    <w:rsid w:val="000F554C"/>
    <w:rsid w:val="00131977"/>
    <w:rsid w:val="001336BB"/>
    <w:rsid w:val="001345EF"/>
    <w:rsid w:val="001451D2"/>
    <w:rsid w:val="00154E7A"/>
    <w:rsid w:val="00157E0F"/>
    <w:rsid w:val="00162A5A"/>
    <w:rsid w:val="001A0758"/>
    <w:rsid w:val="001A1F01"/>
    <w:rsid w:val="001A441A"/>
    <w:rsid w:val="001B7853"/>
    <w:rsid w:val="001C5286"/>
    <w:rsid w:val="001D4DCD"/>
    <w:rsid w:val="001E1776"/>
    <w:rsid w:val="001E31D5"/>
    <w:rsid w:val="001F1044"/>
    <w:rsid w:val="001F5FFF"/>
    <w:rsid w:val="0023054D"/>
    <w:rsid w:val="00232971"/>
    <w:rsid w:val="002354FF"/>
    <w:rsid w:val="00246090"/>
    <w:rsid w:val="002508C2"/>
    <w:rsid w:val="002539E0"/>
    <w:rsid w:val="00254D6D"/>
    <w:rsid w:val="0027668A"/>
    <w:rsid w:val="00282DB0"/>
    <w:rsid w:val="002A5CFF"/>
    <w:rsid w:val="002B03AF"/>
    <w:rsid w:val="002C6A97"/>
    <w:rsid w:val="002D4516"/>
    <w:rsid w:val="002D4A6A"/>
    <w:rsid w:val="0030232A"/>
    <w:rsid w:val="00314B7A"/>
    <w:rsid w:val="00320551"/>
    <w:rsid w:val="003206A8"/>
    <w:rsid w:val="0032194C"/>
    <w:rsid w:val="003219E4"/>
    <w:rsid w:val="003267F6"/>
    <w:rsid w:val="00330DEA"/>
    <w:rsid w:val="00331650"/>
    <w:rsid w:val="00337FF2"/>
    <w:rsid w:val="003511FE"/>
    <w:rsid w:val="00372F7B"/>
    <w:rsid w:val="00384D4A"/>
    <w:rsid w:val="003965A1"/>
    <w:rsid w:val="003A7F8B"/>
    <w:rsid w:val="003B0879"/>
    <w:rsid w:val="003B687B"/>
    <w:rsid w:val="003B7964"/>
    <w:rsid w:val="003E477F"/>
    <w:rsid w:val="003E61A3"/>
    <w:rsid w:val="003F658E"/>
    <w:rsid w:val="003F776F"/>
    <w:rsid w:val="004013B2"/>
    <w:rsid w:val="004048EE"/>
    <w:rsid w:val="004209DC"/>
    <w:rsid w:val="00423487"/>
    <w:rsid w:val="00427E0B"/>
    <w:rsid w:val="004302ED"/>
    <w:rsid w:val="00430ABE"/>
    <w:rsid w:val="004314D5"/>
    <w:rsid w:val="0043564A"/>
    <w:rsid w:val="00440ED8"/>
    <w:rsid w:val="00441314"/>
    <w:rsid w:val="00443668"/>
    <w:rsid w:val="00481584"/>
    <w:rsid w:val="004917AE"/>
    <w:rsid w:val="004944BB"/>
    <w:rsid w:val="004960BC"/>
    <w:rsid w:val="004A54BA"/>
    <w:rsid w:val="004B3BE7"/>
    <w:rsid w:val="004C74B4"/>
    <w:rsid w:val="004D0519"/>
    <w:rsid w:val="004D5E02"/>
    <w:rsid w:val="004F4E4F"/>
    <w:rsid w:val="00507EA7"/>
    <w:rsid w:val="00511C33"/>
    <w:rsid w:val="00515735"/>
    <w:rsid w:val="00520A81"/>
    <w:rsid w:val="005246C4"/>
    <w:rsid w:val="00526556"/>
    <w:rsid w:val="00535F75"/>
    <w:rsid w:val="00536CC0"/>
    <w:rsid w:val="00540F4E"/>
    <w:rsid w:val="00557434"/>
    <w:rsid w:val="00562F09"/>
    <w:rsid w:val="005805F1"/>
    <w:rsid w:val="005863DD"/>
    <w:rsid w:val="005A2625"/>
    <w:rsid w:val="005B3191"/>
    <w:rsid w:val="005B683A"/>
    <w:rsid w:val="005D0F00"/>
    <w:rsid w:val="005D27B7"/>
    <w:rsid w:val="005E6716"/>
    <w:rsid w:val="005F300F"/>
    <w:rsid w:val="00632D5A"/>
    <w:rsid w:val="00634657"/>
    <w:rsid w:val="00637FD3"/>
    <w:rsid w:val="00650308"/>
    <w:rsid w:val="00651396"/>
    <w:rsid w:val="00653B6F"/>
    <w:rsid w:val="00666E02"/>
    <w:rsid w:val="00671CFA"/>
    <w:rsid w:val="00675BDE"/>
    <w:rsid w:val="00677515"/>
    <w:rsid w:val="006857E4"/>
    <w:rsid w:val="00693E09"/>
    <w:rsid w:val="006A6DB7"/>
    <w:rsid w:val="006B1B33"/>
    <w:rsid w:val="006B57B9"/>
    <w:rsid w:val="006B7F78"/>
    <w:rsid w:val="006C71B1"/>
    <w:rsid w:val="006C7BE6"/>
    <w:rsid w:val="006F27A1"/>
    <w:rsid w:val="006F2EBC"/>
    <w:rsid w:val="00717400"/>
    <w:rsid w:val="00723643"/>
    <w:rsid w:val="007257E0"/>
    <w:rsid w:val="00733DA1"/>
    <w:rsid w:val="007547DA"/>
    <w:rsid w:val="0075695A"/>
    <w:rsid w:val="00763DCE"/>
    <w:rsid w:val="00785254"/>
    <w:rsid w:val="00794112"/>
    <w:rsid w:val="00795FD4"/>
    <w:rsid w:val="007966F0"/>
    <w:rsid w:val="007A32C6"/>
    <w:rsid w:val="007A61D7"/>
    <w:rsid w:val="007B1559"/>
    <w:rsid w:val="007C6A3C"/>
    <w:rsid w:val="007F491A"/>
    <w:rsid w:val="0080098C"/>
    <w:rsid w:val="00800E75"/>
    <w:rsid w:val="008033C8"/>
    <w:rsid w:val="0080536B"/>
    <w:rsid w:val="00814F18"/>
    <w:rsid w:val="0085658E"/>
    <w:rsid w:val="00856DD5"/>
    <w:rsid w:val="00857A35"/>
    <w:rsid w:val="0086589C"/>
    <w:rsid w:val="00867615"/>
    <w:rsid w:val="00875952"/>
    <w:rsid w:val="00883D7B"/>
    <w:rsid w:val="008A1996"/>
    <w:rsid w:val="008A31BB"/>
    <w:rsid w:val="008A4BC2"/>
    <w:rsid w:val="008B0FC0"/>
    <w:rsid w:val="008B3734"/>
    <w:rsid w:val="008C10B7"/>
    <w:rsid w:val="008C2EF2"/>
    <w:rsid w:val="008D258A"/>
    <w:rsid w:val="008E4861"/>
    <w:rsid w:val="00913C9C"/>
    <w:rsid w:val="009145C8"/>
    <w:rsid w:val="00922EED"/>
    <w:rsid w:val="00925474"/>
    <w:rsid w:val="0092659D"/>
    <w:rsid w:val="00935E46"/>
    <w:rsid w:val="009505A8"/>
    <w:rsid w:val="0096058B"/>
    <w:rsid w:val="00962B5D"/>
    <w:rsid w:val="009B2923"/>
    <w:rsid w:val="009B66EA"/>
    <w:rsid w:val="009C0EFF"/>
    <w:rsid w:val="009C418F"/>
    <w:rsid w:val="009C6DED"/>
    <w:rsid w:val="009D7CCE"/>
    <w:rsid w:val="00A00BE8"/>
    <w:rsid w:val="00A22C0E"/>
    <w:rsid w:val="00A22C3D"/>
    <w:rsid w:val="00A510D7"/>
    <w:rsid w:val="00A62A2F"/>
    <w:rsid w:val="00A74027"/>
    <w:rsid w:val="00A84B05"/>
    <w:rsid w:val="00A86F23"/>
    <w:rsid w:val="00AB2A5A"/>
    <w:rsid w:val="00AC0D79"/>
    <w:rsid w:val="00AC5751"/>
    <w:rsid w:val="00AE7D1C"/>
    <w:rsid w:val="00AF0D1D"/>
    <w:rsid w:val="00AF19B1"/>
    <w:rsid w:val="00B058A5"/>
    <w:rsid w:val="00B10DB1"/>
    <w:rsid w:val="00B359DB"/>
    <w:rsid w:val="00B377C1"/>
    <w:rsid w:val="00B5178D"/>
    <w:rsid w:val="00B615E7"/>
    <w:rsid w:val="00B65690"/>
    <w:rsid w:val="00B65E3D"/>
    <w:rsid w:val="00B7114E"/>
    <w:rsid w:val="00B90595"/>
    <w:rsid w:val="00BA52D8"/>
    <w:rsid w:val="00BB7B39"/>
    <w:rsid w:val="00BD640A"/>
    <w:rsid w:val="00C018E4"/>
    <w:rsid w:val="00C05681"/>
    <w:rsid w:val="00C066FA"/>
    <w:rsid w:val="00C256FB"/>
    <w:rsid w:val="00C364A9"/>
    <w:rsid w:val="00C36E76"/>
    <w:rsid w:val="00C5745B"/>
    <w:rsid w:val="00C61FD8"/>
    <w:rsid w:val="00C64C41"/>
    <w:rsid w:val="00C64C83"/>
    <w:rsid w:val="00C67ADA"/>
    <w:rsid w:val="00C72032"/>
    <w:rsid w:val="00C82D41"/>
    <w:rsid w:val="00C87FD8"/>
    <w:rsid w:val="00CA06F2"/>
    <w:rsid w:val="00CB3A27"/>
    <w:rsid w:val="00CC6FC7"/>
    <w:rsid w:val="00CC78F2"/>
    <w:rsid w:val="00CE5022"/>
    <w:rsid w:val="00CE67DC"/>
    <w:rsid w:val="00CE7705"/>
    <w:rsid w:val="00CF31EE"/>
    <w:rsid w:val="00D04C91"/>
    <w:rsid w:val="00D0773B"/>
    <w:rsid w:val="00D10083"/>
    <w:rsid w:val="00D11A8E"/>
    <w:rsid w:val="00D17F5B"/>
    <w:rsid w:val="00D272C4"/>
    <w:rsid w:val="00D576D0"/>
    <w:rsid w:val="00D64E07"/>
    <w:rsid w:val="00D90AAC"/>
    <w:rsid w:val="00D94663"/>
    <w:rsid w:val="00D94D5B"/>
    <w:rsid w:val="00D97602"/>
    <w:rsid w:val="00DA067F"/>
    <w:rsid w:val="00DA4137"/>
    <w:rsid w:val="00DD7BC7"/>
    <w:rsid w:val="00DE236D"/>
    <w:rsid w:val="00DF3AF6"/>
    <w:rsid w:val="00E135B2"/>
    <w:rsid w:val="00E431ED"/>
    <w:rsid w:val="00E449DF"/>
    <w:rsid w:val="00E53EBD"/>
    <w:rsid w:val="00E64FF5"/>
    <w:rsid w:val="00E87722"/>
    <w:rsid w:val="00E90319"/>
    <w:rsid w:val="00E90601"/>
    <w:rsid w:val="00EA6199"/>
    <w:rsid w:val="00EB2B43"/>
    <w:rsid w:val="00EB39E4"/>
    <w:rsid w:val="00EB5816"/>
    <w:rsid w:val="00EB5A5B"/>
    <w:rsid w:val="00ED2A44"/>
    <w:rsid w:val="00EE3963"/>
    <w:rsid w:val="00F0732E"/>
    <w:rsid w:val="00F11BEF"/>
    <w:rsid w:val="00F258E7"/>
    <w:rsid w:val="00F26EA5"/>
    <w:rsid w:val="00F44DB1"/>
    <w:rsid w:val="00F514F4"/>
    <w:rsid w:val="00F60673"/>
    <w:rsid w:val="00F7615B"/>
    <w:rsid w:val="00F77D39"/>
    <w:rsid w:val="00F80053"/>
    <w:rsid w:val="00F86421"/>
    <w:rsid w:val="00F97BD0"/>
    <w:rsid w:val="00FA02C7"/>
    <w:rsid w:val="00FB3B01"/>
    <w:rsid w:val="00FB3BFE"/>
    <w:rsid w:val="00FC149A"/>
    <w:rsid w:val="00FC6472"/>
    <w:rsid w:val="00FD1A6B"/>
    <w:rsid w:val="00FE21AF"/>
    <w:rsid w:val="00FE42D2"/>
    <w:rsid w:val="00FE65E1"/>
    <w:rsid w:val="00FF1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28</cp:revision>
  <dcterms:created xsi:type="dcterms:W3CDTF">2025-11-25T00:30:00Z</dcterms:created>
  <dcterms:modified xsi:type="dcterms:W3CDTF">2025-11-25T16:56:00Z</dcterms:modified>
</cp:coreProperties>
</file>