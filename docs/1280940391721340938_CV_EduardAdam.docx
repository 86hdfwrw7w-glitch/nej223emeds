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189"/>
        <w:gridCol w:w="2339"/>
        <w:gridCol w:w="294"/>
        <w:gridCol w:w="132"/>
        <w:gridCol w:w="283"/>
        <w:gridCol w:w="2126"/>
      </w:tblGrid>
      <w:tr w:rsidR="007A0C7F" w:rsidRPr="00B10CF0" w14:paraId="487AC9CE" w14:textId="77777777" w:rsidTr="00921225">
        <w:trPr>
          <w:trHeight w:val="276"/>
        </w:trPr>
        <w:tc>
          <w:tcPr>
            <w:tcW w:w="5174" w:type="dxa"/>
            <w:gridSpan w:val="2"/>
            <w:tcBorders>
              <w:bottom w:val="single" w:sz="4" w:space="0" w:color="auto"/>
            </w:tcBorders>
          </w:tcPr>
          <w:p w14:paraId="33FE4636" w14:textId="06A2CA95" w:rsidR="007A0C7F" w:rsidRPr="00B10CF0" w:rsidRDefault="00F22762" w:rsidP="007A0C7F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Optima" w:hAnsi="Optima" w:cs="Arial"/>
                <w:b/>
                <w:sz w:val="44"/>
                <w:szCs w:val="40"/>
              </w:rPr>
            </w:pPr>
            <w:r w:rsidRPr="00B10CF0">
              <w:rPr>
                <w:rFonts w:ascii="Optima" w:hAnsi="Optima" w:cs="Arial"/>
                <w:b/>
                <w:sz w:val="44"/>
                <w:szCs w:val="40"/>
              </w:rPr>
              <w:t>EDUARD ADAM</w:t>
            </w:r>
          </w:p>
        </w:tc>
        <w:tc>
          <w:tcPr>
            <w:tcW w:w="5174" w:type="dxa"/>
            <w:gridSpan w:val="5"/>
            <w:tcBorders>
              <w:bottom w:val="single" w:sz="4" w:space="0" w:color="auto"/>
            </w:tcBorders>
          </w:tcPr>
          <w:p w14:paraId="42B37239" w14:textId="7D0CE385" w:rsidR="007A0C7F" w:rsidRPr="00B10CF0" w:rsidRDefault="00F22762" w:rsidP="007A0C7F">
            <w:pPr>
              <w:spacing w:line="276" w:lineRule="auto"/>
              <w:jc w:val="right"/>
              <w:rPr>
                <w:rFonts w:ascii="Optima" w:hAnsi="Optima" w:cs="Arial"/>
                <w:bCs/>
                <w:sz w:val="24"/>
                <w:szCs w:val="24"/>
              </w:rPr>
            </w:pPr>
            <w:r w:rsidRPr="00B10CF0">
              <w:rPr>
                <w:rFonts w:ascii="Optima" w:hAnsi="Optima" w:cs="Arial"/>
                <w:bCs/>
                <w:sz w:val="24"/>
                <w:szCs w:val="24"/>
              </w:rPr>
              <w:t>eduard-adam@outlook.de</w:t>
            </w:r>
          </w:p>
          <w:p w14:paraId="4D1E2AF3" w14:textId="25A5D12E" w:rsidR="007A0C7F" w:rsidRPr="00B10CF0" w:rsidRDefault="007A0C7F" w:rsidP="007A0C7F">
            <w:pPr>
              <w:spacing w:line="276" w:lineRule="auto"/>
              <w:jc w:val="right"/>
              <w:rPr>
                <w:rFonts w:ascii="Optima" w:hAnsi="Optima" w:cs="Arial"/>
                <w:bCs/>
                <w:sz w:val="24"/>
                <w:szCs w:val="24"/>
              </w:rPr>
            </w:pPr>
            <w:r w:rsidRPr="00B10CF0">
              <w:rPr>
                <w:rFonts w:ascii="Optima" w:hAnsi="Optima" w:cs="Arial"/>
                <w:bCs/>
                <w:sz w:val="24"/>
                <w:szCs w:val="24"/>
              </w:rPr>
              <w:t xml:space="preserve"> +49</w:t>
            </w:r>
            <w:r w:rsidR="00F22762" w:rsidRPr="00B10CF0">
              <w:rPr>
                <w:rFonts w:ascii="Optima" w:hAnsi="Optima" w:cs="Arial"/>
                <w:bCs/>
                <w:sz w:val="24"/>
                <w:szCs w:val="24"/>
              </w:rPr>
              <w:t xml:space="preserve"> 162 9019568</w:t>
            </w:r>
          </w:p>
          <w:p w14:paraId="135895E2" w14:textId="32D45FF2" w:rsidR="007A0C7F" w:rsidRPr="00B10CF0" w:rsidRDefault="00F22762" w:rsidP="007A0C7F">
            <w:pPr>
              <w:spacing w:line="276" w:lineRule="auto"/>
              <w:jc w:val="right"/>
              <w:rPr>
                <w:rFonts w:ascii="Optima" w:hAnsi="Optima" w:cs="Arial"/>
                <w:bCs/>
                <w:sz w:val="24"/>
                <w:szCs w:val="24"/>
              </w:rPr>
            </w:pPr>
            <w:proofErr w:type="spellStart"/>
            <w:r w:rsidRPr="00B10CF0">
              <w:rPr>
                <w:rFonts w:ascii="Optima" w:hAnsi="Optima" w:cs="Arial"/>
                <w:bCs/>
                <w:sz w:val="24"/>
                <w:szCs w:val="24"/>
              </w:rPr>
              <w:t>Adickesallee</w:t>
            </w:r>
            <w:proofErr w:type="spellEnd"/>
            <w:r w:rsidRPr="00B10CF0">
              <w:rPr>
                <w:rFonts w:ascii="Optima" w:hAnsi="Optima" w:cs="Arial"/>
                <w:bCs/>
                <w:sz w:val="24"/>
                <w:szCs w:val="24"/>
              </w:rPr>
              <w:t xml:space="preserve"> 38 – 3.490</w:t>
            </w:r>
            <w:r w:rsidR="007A0C7F" w:rsidRPr="00B10CF0">
              <w:rPr>
                <w:rFonts w:ascii="Optima" w:hAnsi="Optima" w:cs="Arial"/>
                <w:bCs/>
                <w:sz w:val="24"/>
                <w:szCs w:val="24"/>
              </w:rPr>
              <w:t xml:space="preserve">, </w:t>
            </w:r>
            <w:r w:rsidRPr="00B10CF0">
              <w:rPr>
                <w:rFonts w:ascii="Optima" w:hAnsi="Optima" w:cs="Arial"/>
                <w:bCs/>
                <w:sz w:val="24"/>
                <w:szCs w:val="24"/>
              </w:rPr>
              <w:t>Frankfurt am Main</w:t>
            </w:r>
          </w:p>
        </w:tc>
      </w:tr>
      <w:tr w:rsidR="00ED6DC8" w:rsidRPr="00B10CF0" w14:paraId="0FCADE56" w14:textId="77777777" w:rsidTr="00D11931">
        <w:trPr>
          <w:trHeight w:val="56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46C9457" w14:textId="3B88F3A5" w:rsidR="00ED6DC8" w:rsidRPr="00B10CF0" w:rsidRDefault="007A0C7F" w:rsidP="00D7772D">
            <w:pPr>
              <w:rPr>
                <w:rFonts w:ascii="Optima" w:hAnsi="Optima" w:cs="Arial"/>
                <w:b/>
                <w:smallCaps/>
                <w:sz w:val="28"/>
                <w:szCs w:val="32"/>
              </w:rPr>
            </w:pPr>
            <w:r w:rsidRPr="00B10CF0">
              <w:rPr>
                <w:rFonts w:ascii="Optima" w:hAnsi="Optim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</w:tcBorders>
            <w:vAlign w:val="bottom"/>
          </w:tcPr>
          <w:p w14:paraId="2194DF4A" w14:textId="1E943D50" w:rsidR="00ED6DC8" w:rsidRPr="00B10CF0" w:rsidRDefault="00F22762" w:rsidP="00D7772D">
            <w:pPr>
              <w:rPr>
                <w:rFonts w:ascii="Optima" w:hAnsi="Optima" w:cs="Arial"/>
                <w:b/>
                <w:sz w:val="28"/>
                <w:lang w:val="en-US"/>
              </w:rPr>
            </w:pPr>
            <w:r w:rsidRPr="00B10CF0">
              <w:rPr>
                <w:rFonts w:ascii="Optima" w:hAnsi="Optima" w:cs="Arial"/>
                <w:b/>
                <w:sz w:val="24"/>
                <w:szCs w:val="28"/>
                <w:lang w:val="en-US"/>
              </w:rPr>
              <w:t>FRANKFURT SCHOOL OF FINANCE &amp; MANAGEMENT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</w:tcBorders>
            <w:vAlign w:val="bottom"/>
          </w:tcPr>
          <w:p w14:paraId="6219B894" w14:textId="65650E2A" w:rsidR="00ED6DC8" w:rsidRPr="00B10CF0" w:rsidRDefault="00F22762" w:rsidP="00D7772D">
            <w:pPr>
              <w:jc w:val="right"/>
              <w:rPr>
                <w:rFonts w:ascii="Optima" w:hAnsi="Optima" w:cs="Arial"/>
                <w:bCs/>
                <w:sz w:val="28"/>
              </w:rPr>
            </w:pPr>
            <w:r w:rsidRPr="00B10CF0">
              <w:rPr>
                <w:rFonts w:ascii="Optima" w:hAnsi="Optima" w:cs="Arial"/>
                <w:bCs/>
                <w:sz w:val="24"/>
                <w:szCs w:val="28"/>
              </w:rPr>
              <w:t>Frankfurt am Main, HS</w:t>
            </w:r>
          </w:p>
        </w:tc>
      </w:tr>
      <w:tr w:rsidR="00ED6DC8" w:rsidRPr="00B10CF0" w14:paraId="7D1DEBF7" w14:textId="77777777" w:rsidTr="00D460FF">
        <w:trPr>
          <w:trHeight w:val="276"/>
        </w:trPr>
        <w:tc>
          <w:tcPr>
            <w:tcW w:w="1985" w:type="dxa"/>
          </w:tcPr>
          <w:p w14:paraId="631E7E42" w14:textId="77777777" w:rsidR="00ED6DC8" w:rsidRPr="00B10CF0" w:rsidRDefault="00ED6DC8" w:rsidP="00D7772D">
            <w:pPr>
              <w:rPr>
                <w:rFonts w:ascii="Optima" w:hAnsi="Optim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822" w:type="dxa"/>
            <w:gridSpan w:val="3"/>
            <w:vAlign w:val="bottom"/>
          </w:tcPr>
          <w:p w14:paraId="0C2B846F" w14:textId="47FE88B4" w:rsidR="00ED6DC8" w:rsidRPr="00B10CF0" w:rsidRDefault="00F22762" w:rsidP="00D7772D">
            <w:pPr>
              <w:rPr>
                <w:rFonts w:ascii="Optima" w:hAnsi="Optima" w:cs="Arial"/>
                <w:b/>
                <w:sz w:val="24"/>
                <w:szCs w:val="24"/>
              </w:rPr>
            </w:pPr>
            <w:r w:rsidRPr="00B10CF0">
              <w:rPr>
                <w:rFonts w:ascii="Optima" w:hAnsi="Optima" w:cs="Arial"/>
                <w:b/>
                <w:sz w:val="24"/>
                <w:szCs w:val="24"/>
              </w:rPr>
              <w:t>Bachelor in Business Administration</w:t>
            </w:r>
          </w:p>
        </w:tc>
        <w:tc>
          <w:tcPr>
            <w:tcW w:w="2541" w:type="dxa"/>
            <w:gridSpan w:val="3"/>
            <w:vAlign w:val="bottom"/>
          </w:tcPr>
          <w:p w14:paraId="7C845E2D" w14:textId="67CF7882" w:rsidR="00ED6DC8" w:rsidRPr="00B10CF0" w:rsidRDefault="00F22762" w:rsidP="00D7772D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 w:rsidRPr="00B10CF0">
              <w:rPr>
                <w:rFonts w:ascii="Optima" w:hAnsi="Optima" w:cs="Arial"/>
                <w:sz w:val="24"/>
                <w:szCs w:val="24"/>
              </w:rPr>
              <w:t>09/2024</w:t>
            </w:r>
            <w:r w:rsidR="007A0C7F" w:rsidRPr="00B10CF0">
              <w:rPr>
                <w:rFonts w:ascii="Optima" w:hAnsi="Optima" w:cs="Arial"/>
                <w:sz w:val="24"/>
                <w:szCs w:val="24"/>
              </w:rPr>
              <w:t xml:space="preserve"> – 0</w:t>
            </w:r>
            <w:r w:rsidRPr="00B10CF0">
              <w:rPr>
                <w:rFonts w:ascii="Optima" w:hAnsi="Optima" w:cs="Arial"/>
                <w:sz w:val="24"/>
                <w:szCs w:val="24"/>
              </w:rPr>
              <w:t>1</w:t>
            </w:r>
            <w:r w:rsidR="007A0C7F" w:rsidRPr="00B10CF0">
              <w:rPr>
                <w:rFonts w:ascii="Optima" w:hAnsi="Optima" w:cs="Arial"/>
                <w:sz w:val="24"/>
                <w:szCs w:val="24"/>
              </w:rPr>
              <w:t>/202</w:t>
            </w:r>
            <w:r w:rsidRPr="00B10CF0">
              <w:rPr>
                <w:rFonts w:ascii="Optima" w:hAnsi="Optima" w:cs="Arial"/>
                <w:sz w:val="24"/>
                <w:szCs w:val="24"/>
              </w:rPr>
              <w:t>8</w:t>
            </w:r>
          </w:p>
        </w:tc>
      </w:tr>
      <w:tr w:rsidR="005E6950" w:rsidRPr="008A40D9" w14:paraId="61E5D482" w14:textId="77777777" w:rsidTr="00C61FB3">
        <w:trPr>
          <w:trHeight w:val="187"/>
        </w:trPr>
        <w:tc>
          <w:tcPr>
            <w:tcW w:w="1985" w:type="dxa"/>
          </w:tcPr>
          <w:p w14:paraId="2BF20966" w14:textId="77777777" w:rsidR="005E6950" w:rsidRPr="00B10CF0" w:rsidRDefault="005E6950" w:rsidP="00D7772D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6"/>
          </w:tcPr>
          <w:p w14:paraId="419A9228" w14:textId="10B5AAA3" w:rsidR="005E6950" w:rsidRPr="002A684F" w:rsidRDefault="00B52F57" w:rsidP="002A684F">
            <w:pPr>
              <w:pStyle w:val="Bullets"/>
              <w:rPr>
                <w:rFonts w:ascii="Optima" w:hAnsi="Optima" w:cs="Arial"/>
                <w:lang w:val="en-US"/>
              </w:rPr>
            </w:pPr>
            <w:r w:rsidRPr="00391727">
              <w:rPr>
                <w:rFonts w:ascii="Optima" w:hAnsi="Optima" w:cs="Arial"/>
                <w:sz w:val="20"/>
                <w:szCs w:val="20"/>
              </w:rPr>
              <w:t>Relevante</w:t>
            </w:r>
            <w:r w:rsidRPr="00B10CF0">
              <w:rPr>
                <w:rFonts w:ascii="Optima" w:hAnsi="Optima" w:cs="Arial"/>
                <w:sz w:val="20"/>
                <w:szCs w:val="20"/>
                <w:lang w:val="en-US"/>
              </w:rPr>
              <w:t xml:space="preserve"> Module: </w:t>
            </w:r>
            <w:r w:rsidR="00285988" w:rsidRPr="00B10CF0">
              <w:rPr>
                <w:rFonts w:ascii="Optima" w:hAnsi="Optima" w:cs="Arial"/>
                <w:sz w:val="20"/>
                <w:szCs w:val="20"/>
                <w:lang w:val="en-US"/>
              </w:rPr>
              <w:t>Financial Accounting</w:t>
            </w:r>
            <w:r w:rsidR="00E26341" w:rsidRPr="00B10CF0">
              <w:rPr>
                <w:rFonts w:ascii="Optima" w:hAnsi="Optima" w:cs="Arial"/>
                <w:sz w:val="20"/>
                <w:szCs w:val="20"/>
                <w:lang w:val="en-US"/>
              </w:rPr>
              <w:t xml:space="preserve">, Mathematics, Principles of </w:t>
            </w:r>
            <w:r w:rsidR="00E26341" w:rsidRPr="002A684F">
              <w:rPr>
                <w:rFonts w:ascii="Optima" w:hAnsi="Optima" w:cs="Arial"/>
                <w:sz w:val="20"/>
                <w:szCs w:val="20"/>
                <w:lang w:val="en-US"/>
              </w:rPr>
              <w:t xml:space="preserve">Finance, </w:t>
            </w:r>
            <w:r w:rsidR="00AA1ACE" w:rsidRPr="002A684F">
              <w:rPr>
                <w:rFonts w:ascii="Optima" w:hAnsi="Optima" w:cs="Arial"/>
                <w:sz w:val="20"/>
                <w:szCs w:val="20"/>
                <w:lang w:val="en-US"/>
              </w:rPr>
              <w:t>Microecon</w:t>
            </w:r>
            <w:r w:rsidR="003D1142">
              <w:rPr>
                <w:rFonts w:ascii="Optima" w:hAnsi="Optima" w:cs="Arial"/>
                <w:sz w:val="20"/>
                <w:szCs w:val="20"/>
                <w:lang w:val="en-US"/>
              </w:rPr>
              <w:t>o</w:t>
            </w:r>
            <w:r w:rsidR="00AA1ACE" w:rsidRPr="002A684F">
              <w:rPr>
                <w:rFonts w:ascii="Optima" w:hAnsi="Optima" w:cs="Arial"/>
                <w:sz w:val="20"/>
                <w:szCs w:val="20"/>
                <w:lang w:val="en-US"/>
              </w:rPr>
              <w:t xml:space="preserve">mics &amp; Decision Making, </w:t>
            </w:r>
            <w:r w:rsidR="00F71622" w:rsidRPr="002A684F">
              <w:rPr>
                <w:rFonts w:ascii="Optima" w:hAnsi="Optima" w:cs="Arial"/>
                <w:sz w:val="20"/>
                <w:szCs w:val="20"/>
                <w:lang w:val="en-US"/>
              </w:rPr>
              <w:t>Macroeconomics</w:t>
            </w:r>
          </w:p>
        </w:tc>
      </w:tr>
      <w:tr w:rsidR="005E6950" w:rsidRPr="00B10CF0" w14:paraId="2611884C" w14:textId="77777777" w:rsidTr="00D460FF">
        <w:trPr>
          <w:trHeight w:val="454"/>
        </w:trPr>
        <w:tc>
          <w:tcPr>
            <w:tcW w:w="1985" w:type="dxa"/>
          </w:tcPr>
          <w:p w14:paraId="5D4BBF75" w14:textId="77777777" w:rsidR="005E6950" w:rsidRPr="00B10CF0" w:rsidRDefault="005E6950" w:rsidP="00D7772D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6237" w:type="dxa"/>
            <w:gridSpan w:val="5"/>
            <w:vAlign w:val="bottom"/>
          </w:tcPr>
          <w:p w14:paraId="5629968E" w14:textId="58694FFF" w:rsidR="005E6950" w:rsidRPr="00B10CF0" w:rsidRDefault="00B52F57" w:rsidP="00D7772D">
            <w:pPr>
              <w:rPr>
                <w:rFonts w:ascii="Optima" w:hAnsi="Optima" w:cs="Arial"/>
                <w:sz w:val="24"/>
                <w:szCs w:val="24"/>
              </w:rPr>
            </w:pPr>
            <w:r w:rsidRPr="00B10CF0">
              <w:rPr>
                <w:rFonts w:ascii="Optima" w:hAnsi="Optima" w:cs="Arial"/>
                <w:b/>
                <w:sz w:val="24"/>
                <w:szCs w:val="28"/>
              </w:rPr>
              <w:t>HOCHSCHULE FURTWANGEN</w:t>
            </w:r>
          </w:p>
        </w:tc>
        <w:tc>
          <w:tcPr>
            <w:tcW w:w="2126" w:type="dxa"/>
            <w:vAlign w:val="bottom"/>
          </w:tcPr>
          <w:p w14:paraId="3DFCCB56" w14:textId="1D6E8E15" w:rsidR="005E6950" w:rsidRPr="00B10CF0" w:rsidRDefault="00F22762" w:rsidP="00D7772D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 w:rsidRPr="00B10CF0">
              <w:rPr>
                <w:rFonts w:ascii="Optima" w:hAnsi="Optima" w:cs="Arial"/>
                <w:bCs/>
                <w:sz w:val="24"/>
                <w:szCs w:val="28"/>
              </w:rPr>
              <w:t xml:space="preserve">Furtwangen, BW </w:t>
            </w:r>
          </w:p>
        </w:tc>
      </w:tr>
      <w:tr w:rsidR="005E6950" w:rsidRPr="00B10CF0" w14:paraId="370DDA32" w14:textId="77777777" w:rsidTr="00D460FF">
        <w:trPr>
          <w:trHeight w:val="227"/>
        </w:trPr>
        <w:tc>
          <w:tcPr>
            <w:tcW w:w="1985" w:type="dxa"/>
          </w:tcPr>
          <w:p w14:paraId="185B2110" w14:textId="7AE19683" w:rsidR="005E6950" w:rsidRPr="00B10CF0" w:rsidRDefault="005E6950" w:rsidP="00D7772D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954" w:type="dxa"/>
            <w:gridSpan w:val="4"/>
            <w:vAlign w:val="bottom"/>
          </w:tcPr>
          <w:p w14:paraId="4AF3F812" w14:textId="0A42994C" w:rsidR="005E6950" w:rsidRPr="00B10CF0" w:rsidRDefault="00F22762" w:rsidP="00D7772D">
            <w:pPr>
              <w:rPr>
                <w:rFonts w:ascii="Optima" w:hAnsi="Optima" w:cs="Arial"/>
                <w:b/>
                <w:sz w:val="24"/>
                <w:szCs w:val="24"/>
              </w:rPr>
            </w:pPr>
            <w:r w:rsidRPr="00B10CF0">
              <w:rPr>
                <w:rFonts w:ascii="Optima" w:hAnsi="Optima" w:cs="Arial"/>
                <w:b/>
                <w:sz w:val="24"/>
                <w:szCs w:val="24"/>
              </w:rPr>
              <w:t>Bachelor in Wirtschaftsinformatik</w:t>
            </w:r>
          </w:p>
        </w:tc>
        <w:tc>
          <w:tcPr>
            <w:tcW w:w="2409" w:type="dxa"/>
            <w:gridSpan w:val="2"/>
            <w:vAlign w:val="bottom"/>
          </w:tcPr>
          <w:p w14:paraId="7B102FFC" w14:textId="0E3B9BC5" w:rsidR="005E6950" w:rsidRPr="00B10CF0" w:rsidRDefault="00F22762" w:rsidP="00D7772D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 w:rsidRPr="00B10CF0">
              <w:rPr>
                <w:rFonts w:ascii="Optima" w:hAnsi="Optima" w:cs="Arial"/>
                <w:sz w:val="24"/>
                <w:szCs w:val="24"/>
              </w:rPr>
              <w:t>10</w:t>
            </w:r>
            <w:r w:rsidR="007A0C7F" w:rsidRPr="00B10CF0">
              <w:rPr>
                <w:rFonts w:ascii="Optima" w:hAnsi="Optima" w:cs="Arial"/>
                <w:sz w:val="24"/>
                <w:szCs w:val="24"/>
              </w:rPr>
              <w:t>/20</w:t>
            </w:r>
            <w:r w:rsidRPr="00B10CF0">
              <w:rPr>
                <w:rFonts w:ascii="Optima" w:hAnsi="Optima" w:cs="Arial"/>
                <w:sz w:val="24"/>
                <w:szCs w:val="24"/>
              </w:rPr>
              <w:t>22</w:t>
            </w:r>
            <w:r w:rsidR="007A0C7F" w:rsidRPr="00B10CF0">
              <w:rPr>
                <w:rFonts w:ascii="Optima" w:hAnsi="Optima" w:cs="Arial"/>
                <w:sz w:val="24"/>
                <w:szCs w:val="24"/>
              </w:rPr>
              <w:t xml:space="preserve"> – 0</w:t>
            </w:r>
            <w:r w:rsidRPr="00B10CF0">
              <w:rPr>
                <w:rFonts w:ascii="Optima" w:hAnsi="Optima" w:cs="Arial"/>
                <w:sz w:val="24"/>
                <w:szCs w:val="24"/>
              </w:rPr>
              <w:t>8</w:t>
            </w:r>
            <w:r w:rsidR="007A0C7F" w:rsidRPr="00B10CF0">
              <w:rPr>
                <w:rFonts w:ascii="Optima" w:hAnsi="Optima" w:cs="Arial"/>
                <w:sz w:val="24"/>
                <w:szCs w:val="24"/>
              </w:rPr>
              <w:t>/202</w:t>
            </w:r>
            <w:r w:rsidRPr="00B10CF0">
              <w:rPr>
                <w:rFonts w:ascii="Optima" w:hAnsi="Optima" w:cs="Arial"/>
                <w:sz w:val="24"/>
                <w:szCs w:val="24"/>
              </w:rPr>
              <w:t>4</w:t>
            </w:r>
          </w:p>
        </w:tc>
      </w:tr>
      <w:tr w:rsidR="005E6950" w:rsidRPr="00B10CF0" w14:paraId="3E61A1D2" w14:textId="77777777" w:rsidTr="00C61FB3">
        <w:trPr>
          <w:trHeight w:val="187"/>
        </w:trPr>
        <w:tc>
          <w:tcPr>
            <w:tcW w:w="1985" w:type="dxa"/>
          </w:tcPr>
          <w:p w14:paraId="3F754092" w14:textId="77777777" w:rsidR="005E6950" w:rsidRPr="00B10CF0" w:rsidRDefault="005E6950" w:rsidP="00D7772D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6"/>
          </w:tcPr>
          <w:p w14:paraId="103AE4A1" w14:textId="0C704138" w:rsidR="005E6950" w:rsidRPr="00B10CF0" w:rsidRDefault="00F22762" w:rsidP="00C61FB3">
            <w:pPr>
              <w:pStyle w:val="Bullets"/>
              <w:rPr>
                <w:rFonts w:ascii="Optima" w:hAnsi="Optima" w:cs="Arial"/>
              </w:rPr>
            </w:pPr>
            <w:r w:rsidRPr="00B10CF0">
              <w:rPr>
                <w:rFonts w:ascii="Optima" w:hAnsi="Optima" w:cs="Arial"/>
                <w:sz w:val="20"/>
                <w:szCs w:val="20"/>
              </w:rPr>
              <w:t>Relevante Module:</w:t>
            </w:r>
            <w:r w:rsidR="00F71622" w:rsidRPr="00B10CF0">
              <w:rPr>
                <w:rFonts w:ascii="Optima" w:hAnsi="Optima" w:cs="Arial"/>
                <w:sz w:val="20"/>
                <w:szCs w:val="20"/>
              </w:rPr>
              <w:t xml:space="preserve"> </w:t>
            </w:r>
            <w:r w:rsidR="00877FEA" w:rsidRPr="00B10CF0">
              <w:rPr>
                <w:rFonts w:ascii="Optima" w:hAnsi="Optima" w:cs="Arial"/>
                <w:sz w:val="20"/>
                <w:szCs w:val="20"/>
              </w:rPr>
              <w:t>Wirtschaftsmathematik</w:t>
            </w:r>
            <w:r w:rsidR="00E75336" w:rsidRPr="00B10CF0">
              <w:rPr>
                <w:rFonts w:ascii="Optima" w:hAnsi="Optima" w:cs="Arial"/>
                <w:sz w:val="20"/>
                <w:szCs w:val="20"/>
              </w:rPr>
              <w:t xml:space="preserve"> und -statistik, Rechnungswesen und Controlling, Betriebswirtschaftslehre</w:t>
            </w:r>
            <w:r w:rsidR="00F71622" w:rsidRPr="00B10CF0">
              <w:rPr>
                <w:rFonts w:ascii="Optima" w:hAnsi="Optima" w:cs="Arial"/>
                <w:sz w:val="20"/>
                <w:szCs w:val="20"/>
              </w:rPr>
              <w:t xml:space="preserve"> </w:t>
            </w:r>
          </w:p>
        </w:tc>
      </w:tr>
      <w:tr w:rsidR="000F1541" w:rsidRPr="00B10CF0" w14:paraId="0B9DA777" w14:textId="77777777" w:rsidTr="00C61FB3">
        <w:trPr>
          <w:trHeight w:val="187"/>
        </w:trPr>
        <w:tc>
          <w:tcPr>
            <w:tcW w:w="1985" w:type="dxa"/>
          </w:tcPr>
          <w:p w14:paraId="7BCD632C" w14:textId="77777777" w:rsidR="000F1541" w:rsidRPr="00B10CF0" w:rsidRDefault="000F1541" w:rsidP="00D7772D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6"/>
          </w:tcPr>
          <w:p w14:paraId="11628539" w14:textId="16E9F7C9" w:rsidR="000F1541" w:rsidRPr="00B10CF0" w:rsidRDefault="000F1541" w:rsidP="00C61FB3">
            <w:pPr>
              <w:pStyle w:val="Bullets"/>
              <w:rPr>
                <w:rFonts w:ascii="Optima" w:hAnsi="Optima" w:cs="Arial"/>
                <w:sz w:val="20"/>
                <w:szCs w:val="20"/>
              </w:rPr>
            </w:pPr>
            <w:r>
              <w:rPr>
                <w:rFonts w:ascii="Optima" w:hAnsi="Optima" w:cs="Arial"/>
                <w:sz w:val="20"/>
                <w:szCs w:val="20"/>
              </w:rPr>
              <w:t xml:space="preserve">Studiengangwechsel nach dem </w:t>
            </w:r>
            <w:r w:rsidR="00540CEF">
              <w:rPr>
                <w:rFonts w:ascii="Optima" w:hAnsi="Optima" w:cs="Arial"/>
                <w:sz w:val="20"/>
                <w:szCs w:val="20"/>
              </w:rPr>
              <w:t>dritten</w:t>
            </w:r>
            <w:r>
              <w:rPr>
                <w:rFonts w:ascii="Optima" w:hAnsi="Optima" w:cs="Arial"/>
                <w:sz w:val="20"/>
                <w:szCs w:val="20"/>
              </w:rPr>
              <w:t xml:space="preserve"> Semester</w:t>
            </w:r>
          </w:p>
        </w:tc>
      </w:tr>
      <w:tr w:rsidR="00B52F57" w:rsidRPr="00B10CF0" w14:paraId="64111E47" w14:textId="77777777" w:rsidTr="00D460FF">
        <w:trPr>
          <w:trHeight w:val="454"/>
        </w:trPr>
        <w:tc>
          <w:tcPr>
            <w:tcW w:w="1985" w:type="dxa"/>
          </w:tcPr>
          <w:p w14:paraId="4C58CF1B" w14:textId="77777777" w:rsidR="00B52F57" w:rsidRPr="00B10CF0" w:rsidRDefault="00B52F57" w:rsidP="00D7772D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954" w:type="dxa"/>
            <w:gridSpan w:val="4"/>
            <w:vAlign w:val="bottom"/>
          </w:tcPr>
          <w:p w14:paraId="67D17F25" w14:textId="77777777" w:rsidR="00B52F57" w:rsidRPr="00B10CF0" w:rsidRDefault="00B52F57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</w:rPr>
            </w:pPr>
            <w:r w:rsidRPr="00B10CF0">
              <w:rPr>
                <w:rFonts w:ascii="Optima" w:hAnsi="Optima" w:cs="Arial"/>
                <w:b/>
                <w:i w:val="0"/>
                <w:iCs w:val="0"/>
                <w:sz w:val="24"/>
                <w:szCs w:val="28"/>
              </w:rPr>
              <w:t>GYMNASIUM AM HOPTBÜHL</w:t>
            </w:r>
          </w:p>
        </w:tc>
        <w:tc>
          <w:tcPr>
            <w:tcW w:w="2409" w:type="dxa"/>
            <w:gridSpan w:val="2"/>
            <w:vAlign w:val="bottom"/>
          </w:tcPr>
          <w:p w14:paraId="060E0CE3" w14:textId="302C777C" w:rsidR="00B52F57" w:rsidRPr="00B10CF0" w:rsidRDefault="0034207C" w:rsidP="00D7772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i w:val="0"/>
                <w:iCs w:val="0"/>
                <w:sz w:val="24"/>
                <w:szCs w:val="24"/>
              </w:rPr>
            </w:pPr>
            <w:r w:rsidRPr="00B10CF0"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09/</w:t>
            </w:r>
            <w:r w:rsidR="00B52F57" w:rsidRPr="00B10CF0"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2014 – 07/2022</w:t>
            </w:r>
          </w:p>
        </w:tc>
      </w:tr>
      <w:tr w:rsidR="00B52F57" w:rsidRPr="00B10CF0" w14:paraId="24DD235E" w14:textId="77777777" w:rsidTr="00D460FF">
        <w:trPr>
          <w:trHeight w:val="227"/>
        </w:trPr>
        <w:tc>
          <w:tcPr>
            <w:tcW w:w="1985" w:type="dxa"/>
          </w:tcPr>
          <w:p w14:paraId="7FC3845F" w14:textId="77777777" w:rsidR="00B52F57" w:rsidRPr="00B10CF0" w:rsidRDefault="00B52F57" w:rsidP="00D7772D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6"/>
            <w:vAlign w:val="bottom"/>
          </w:tcPr>
          <w:p w14:paraId="0ABA3703" w14:textId="19BCC292" w:rsidR="00B52F57" w:rsidRPr="00B10CF0" w:rsidRDefault="00B52F57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</w:rPr>
            </w:pPr>
            <w:r w:rsidRPr="00B10CF0">
              <w:rPr>
                <w:rFonts w:ascii="Optima" w:hAnsi="Optima" w:cs="Arial"/>
                <w:b/>
                <w:i w:val="0"/>
                <w:iCs w:val="0"/>
                <w:sz w:val="24"/>
                <w:szCs w:val="24"/>
              </w:rPr>
              <w:t>Allgemeine Hochschulreife</w:t>
            </w:r>
          </w:p>
        </w:tc>
      </w:tr>
      <w:tr w:rsidR="00B52F57" w:rsidRPr="00B10CF0" w14:paraId="1662B04D" w14:textId="77777777" w:rsidTr="00C61FB3">
        <w:trPr>
          <w:trHeight w:val="567"/>
        </w:trPr>
        <w:tc>
          <w:tcPr>
            <w:tcW w:w="1985" w:type="dxa"/>
          </w:tcPr>
          <w:p w14:paraId="52A2863E" w14:textId="77777777" w:rsidR="00B52F57" w:rsidRPr="00B10CF0" w:rsidRDefault="00B52F57" w:rsidP="00D7772D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6"/>
          </w:tcPr>
          <w:p w14:paraId="4004E219" w14:textId="6C3B5555" w:rsidR="00B52F57" w:rsidRPr="00B10CF0" w:rsidRDefault="00B52F57" w:rsidP="00C61FB3">
            <w:pPr>
              <w:pStyle w:val="Bullets"/>
              <w:rPr>
                <w:rFonts w:ascii="Optima" w:hAnsi="Optima" w:cs="Arial"/>
              </w:rPr>
            </w:pPr>
            <w:r w:rsidRPr="00B10CF0">
              <w:rPr>
                <w:rFonts w:ascii="Optima" w:hAnsi="Optima" w:cs="Arial"/>
                <w:sz w:val="20"/>
                <w:szCs w:val="20"/>
              </w:rPr>
              <w:t>Relevante Leistungsfächer: Mathematik &amp; Englisch</w:t>
            </w:r>
          </w:p>
        </w:tc>
      </w:tr>
      <w:tr w:rsidR="005E6950" w:rsidRPr="00B10CF0" w14:paraId="127C64E2" w14:textId="77777777" w:rsidTr="00C41F4E">
        <w:trPr>
          <w:trHeight w:val="56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2F8A518A" w14:textId="521B0442" w:rsidR="005E6950" w:rsidRPr="00B10CF0" w:rsidRDefault="007A0C7F" w:rsidP="00D7772D">
            <w:pPr>
              <w:rPr>
                <w:rFonts w:ascii="Optima" w:hAnsi="Optima" w:cs="Arial"/>
                <w:b/>
                <w:smallCaps/>
                <w:sz w:val="28"/>
                <w:szCs w:val="32"/>
              </w:rPr>
            </w:pPr>
            <w:r w:rsidRPr="00B10CF0">
              <w:rPr>
                <w:rFonts w:ascii="Optima" w:hAnsi="Optima" w:cs="Arial"/>
                <w:b/>
                <w:smallCaps/>
                <w:sz w:val="28"/>
                <w:szCs w:val="32"/>
              </w:rPr>
              <w:t>Praxis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1E414A2D" w:rsidR="005E6950" w:rsidRPr="00B10CF0" w:rsidRDefault="00B52F57" w:rsidP="00D7772D">
            <w:pPr>
              <w:rPr>
                <w:rFonts w:ascii="Optima" w:hAnsi="Optima" w:cs="Arial"/>
                <w:sz w:val="20"/>
                <w:szCs w:val="20"/>
              </w:rPr>
            </w:pPr>
            <w:r w:rsidRPr="00B10CF0">
              <w:rPr>
                <w:rFonts w:ascii="Optima" w:hAnsi="Optima" w:cs="Arial"/>
                <w:b/>
                <w:sz w:val="24"/>
                <w:szCs w:val="28"/>
              </w:rPr>
              <w:t>UNITY OPERATIONS AG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318EC47E" w:rsidR="005E6950" w:rsidRPr="00B10CF0" w:rsidRDefault="00B52F57" w:rsidP="00D7772D">
            <w:pPr>
              <w:jc w:val="right"/>
              <w:rPr>
                <w:rFonts w:ascii="Optima" w:hAnsi="Optima" w:cs="Arial"/>
                <w:b/>
                <w:bCs/>
                <w:iCs/>
                <w:sz w:val="20"/>
                <w:szCs w:val="20"/>
              </w:rPr>
            </w:pPr>
            <w:r w:rsidRPr="00B10CF0">
              <w:rPr>
                <w:rFonts w:ascii="Optima" w:hAnsi="Optima" w:cs="Arial"/>
                <w:bCs/>
                <w:sz w:val="24"/>
                <w:szCs w:val="28"/>
              </w:rPr>
              <w:t>Stuttgart, BW</w:t>
            </w:r>
          </w:p>
        </w:tc>
      </w:tr>
      <w:tr w:rsidR="005E6950" w:rsidRPr="00B10CF0" w14:paraId="335D84E9" w14:textId="77777777" w:rsidTr="00E76495">
        <w:trPr>
          <w:trHeight w:val="227"/>
        </w:trPr>
        <w:tc>
          <w:tcPr>
            <w:tcW w:w="1985" w:type="dxa"/>
          </w:tcPr>
          <w:p w14:paraId="519CDCF2" w14:textId="77777777" w:rsidR="005E6950" w:rsidRPr="00B10CF0" w:rsidRDefault="005E6950" w:rsidP="00D7772D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528" w:type="dxa"/>
            <w:gridSpan w:val="2"/>
            <w:vAlign w:val="bottom"/>
          </w:tcPr>
          <w:p w14:paraId="20B1570F" w14:textId="72BBF09E" w:rsidR="005E6950" w:rsidRPr="00B10CF0" w:rsidRDefault="00B52F57" w:rsidP="00D7772D">
            <w:pPr>
              <w:rPr>
                <w:rFonts w:ascii="Optima" w:hAnsi="Optima" w:cs="Arial"/>
                <w:sz w:val="20"/>
                <w:szCs w:val="20"/>
                <w:lang w:val="en-US"/>
              </w:rPr>
            </w:pPr>
            <w:r w:rsidRPr="00B10CF0">
              <w:rPr>
                <w:rFonts w:ascii="Optima" w:hAnsi="Optima" w:cs="Arial"/>
                <w:b/>
                <w:sz w:val="24"/>
                <w:szCs w:val="24"/>
              </w:rPr>
              <w:t>Praktikant im Projektmanagement</w:t>
            </w:r>
          </w:p>
        </w:tc>
        <w:tc>
          <w:tcPr>
            <w:tcW w:w="2835" w:type="dxa"/>
            <w:gridSpan w:val="4"/>
            <w:vAlign w:val="bottom"/>
          </w:tcPr>
          <w:p w14:paraId="0475B997" w14:textId="5D48035B" w:rsidR="005E6950" w:rsidRPr="00B10CF0" w:rsidRDefault="007A0C7F" w:rsidP="00E76495">
            <w:pPr>
              <w:jc w:val="right"/>
              <w:rPr>
                <w:rFonts w:ascii="Optima" w:hAnsi="Optima" w:cs="Arial"/>
                <w:sz w:val="20"/>
                <w:szCs w:val="20"/>
                <w:lang w:val="en-US"/>
              </w:rPr>
            </w:pPr>
            <w:r w:rsidRPr="00B10CF0">
              <w:rPr>
                <w:rFonts w:ascii="Optima" w:hAnsi="Optima" w:cs="Arial"/>
                <w:sz w:val="24"/>
                <w:szCs w:val="24"/>
              </w:rPr>
              <w:t>03/20</w:t>
            </w:r>
            <w:r w:rsidR="00B52F57" w:rsidRPr="00B10CF0">
              <w:rPr>
                <w:rFonts w:ascii="Optima" w:hAnsi="Optima" w:cs="Arial"/>
                <w:sz w:val="24"/>
                <w:szCs w:val="24"/>
              </w:rPr>
              <w:t>24</w:t>
            </w:r>
            <w:r w:rsidRPr="00B10CF0">
              <w:rPr>
                <w:rFonts w:ascii="Optima" w:hAnsi="Optima" w:cs="Arial"/>
                <w:sz w:val="24"/>
                <w:szCs w:val="24"/>
              </w:rPr>
              <w:t xml:space="preserve"> – 0</w:t>
            </w:r>
            <w:r w:rsidR="00B52F57" w:rsidRPr="00B10CF0">
              <w:rPr>
                <w:rFonts w:ascii="Optima" w:hAnsi="Optima" w:cs="Arial"/>
                <w:sz w:val="24"/>
                <w:szCs w:val="24"/>
              </w:rPr>
              <w:t>8</w:t>
            </w:r>
            <w:r w:rsidRPr="00B10CF0">
              <w:rPr>
                <w:rFonts w:ascii="Optima" w:hAnsi="Optima" w:cs="Arial"/>
                <w:sz w:val="24"/>
                <w:szCs w:val="24"/>
              </w:rPr>
              <w:t>/202</w:t>
            </w:r>
            <w:r w:rsidR="00B52F57" w:rsidRPr="00B10CF0">
              <w:rPr>
                <w:rFonts w:ascii="Optima" w:hAnsi="Optima" w:cs="Arial"/>
                <w:sz w:val="24"/>
                <w:szCs w:val="24"/>
              </w:rPr>
              <w:t>4</w:t>
            </w:r>
          </w:p>
        </w:tc>
      </w:tr>
      <w:tr w:rsidR="00ED6DC8" w:rsidRPr="00B10CF0" w14:paraId="54C3D64C" w14:textId="77777777" w:rsidTr="00CA67B5">
        <w:trPr>
          <w:trHeight w:val="187"/>
        </w:trPr>
        <w:tc>
          <w:tcPr>
            <w:tcW w:w="1985" w:type="dxa"/>
          </w:tcPr>
          <w:p w14:paraId="4EF7CADC" w14:textId="77777777" w:rsidR="00ED6DC8" w:rsidRPr="00B10CF0" w:rsidRDefault="00ED6DC8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6"/>
          </w:tcPr>
          <w:p w14:paraId="6DD9BA0F" w14:textId="71DA5E3E" w:rsidR="005E6950" w:rsidRPr="00B10CF0" w:rsidRDefault="00F4764C" w:rsidP="00D7772D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 w:rsidRPr="00B10CF0">
              <w:rPr>
                <w:rFonts w:ascii="Optima" w:hAnsi="Optima" w:cs="Arial"/>
                <w:sz w:val="20"/>
                <w:szCs w:val="20"/>
                <w:lang w:val="de-AT"/>
              </w:rPr>
              <w:t>Erstellung von Markt- und Konkurrenzanalysen für Akqui</w:t>
            </w:r>
            <w:r w:rsidR="000B123E">
              <w:rPr>
                <w:rFonts w:ascii="Optima" w:hAnsi="Optima" w:cs="Arial"/>
                <w:sz w:val="20"/>
                <w:szCs w:val="20"/>
                <w:lang w:val="de-AT"/>
              </w:rPr>
              <w:t>sitionszwecke</w:t>
            </w:r>
            <w:r w:rsidR="00CA2AC4" w:rsidRPr="00B10CF0">
              <w:rPr>
                <w:rFonts w:ascii="Optima" w:hAnsi="Optima" w:cs="Arial"/>
                <w:sz w:val="20"/>
                <w:szCs w:val="20"/>
                <w:lang w:val="de-AT"/>
              </w:rPr>
              <w:t xml:space="preserve"> in der Nutzfahrzeug- und KI-Tool-Branche</w:t>
            </w:r>
          </w:p>
        </w:tc>
      </w:tr>
      <w:tr w:rsidR="00D90279" w:rsidRPr="00B10CF0" w14:paraId="0C17C104" w14:textId="77777777" w:rsidTr="00CA67B5">
        <w:trPr>
          <w:trHeight w:val="187"/>
        </w:trPr>
        <w:tc>
          <w:tcPr>
            <w:tcW w:w="1985" w:type="dxa"/>
          </w:tcPr>
          <w:p w14:paraId="3035E9FF" w14:textId="77777777" w:rsidR="00D90279" w:rsidRPr="00B10CF0" w:rsidRDefault="00D90279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6"/>
          </w:tcPr>
          <w:p w14:paraId="1F5E9F73" w14:textId="12471A36" w:rsidR="00D90279" w:rsidRPr="00B10CF0" w:rsidRDefault="00D90279" w:rsidP="00D7772D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 w:rsidRPr="00B10CF0">
              <w:rPr>
                <w:rFonts w:ascii="Optima" w:hAnsi="Optima" w:cs="Arial"/>
                <w:sz w:val="20"/>
                <w:szCs w:val="20"/>
                <w:lang w:val="de-AT"/>
              </w:rPr>
              <w:t>Unterstützung bei der Erstellung von Angeboten für die Projektakquise</w:t>
            </w:r>
            <w:r w:rsidR="00D904A2" w:rsidRPr="00B10CF0">
              <w:rPr>
                <w:rFonts w:ascii="Optima" w:hAnsi="Optima" w:cs="Arial"/>
                <w:sz w:val="20"/>
                <w:szCs w:val="20"/>
                <w:lang w:val="de-AT"/>
              </w:rPr>
              <w:t xml:space="preserve"> im Automotive-Bereich</w:t>
            </w:r>
            <w:r w:rsidR="00E66866" w:rsidRPr="00B10CF0">
              <w:rPr>
                <w:rFonts w:ascii="Optima" w:hAnsi="Optima" w:cs="Arial"/>
                <w:sz w:val="20"/>
                <w:szCs w:val="20"/>
                <w:lang w:val="de-AT"/>
              </w:rPr>
              <w:t xml:space="preserve"> (</w:t>
            </w:r>
            <w:r w:rsidR="005D6EC9" w:rsidRPr="00B10CF0">
              <w:rPr>
                <w:rFonts w:ascii="Optima" w:hAnsi="Optima" w:cs="Arial"/>
                <w:sz w:val="20"/>
                <w:szCs w:val="20"/>
                <w:lang w:val="de-AT"/>
              </w:rPr>
              <w:t>Luxus</w:t>
            </w:r>
            <w:r w:rsidR="00087AFB" w:rsidRPr="00B10CF0">
              <w:rPr>
                <w:rFonts w:ascii="Optima" w:hAnsi="Optima" w:cs="Arial"/>
                <w:sz w:val="20"/>
                <w:szCs w:val="20"/>
                <w:lang w:val="de-AT"/>
              </w:rPr>
              <w:t>-</w:t>
            </w:r>
            <w:r w:rsidR="00346FC0" w:rsidRPr="00B10CF0">
              <w:rPr>
                <w:rFonts w:ascii="Optima" w:hAnsi="Optima" w:cs="Arial"/>
                <w:sz w:val="20"/>
                <w:szCs w:val="20"/>
                <w:lang w:val="de-AT"/>
              </w:rPr>
              <w:t xml:space="preserve"> </w:t>
            </w:r>
            <w:r w:rsidR="00E66866" w:rsidRPr="00B10CF0">
              <w:rPr>
                <w:rFonts w:ascii="Optima" w:hAnsi="Optima" w:cs="Arial"/>
                <w:sz w:val="20"/>
                <w:szCs w:val="20"/>
                <w:lang w:val="de-AT"/>
              </w:rPr>
              <w:t>&amp; Nutzfahrzeug</w:t>
            </w:r>
            <w:r w:rsidR="00087AFB" w:rsidRPr="00B10CF0">
              <w:rPr>
                <w:rFonts w:ascii="Optima" w:hAnsi="Optima" w:cs="Arial"/>
                <w:sz w:val="20"/>
                <w:szCs w:val="20"/>
                <w:lang w:val="de-AT"/>
              </w:rPr>
              <w:t>branche</w:t>
            </w:r>
            <w:r w:rsidR="00E66866" w:rsidRPr="00B10CF0">
              <w:rPr>
                <w:rFonts w:ascii="Optima" w:hAnsi="Optima" w:cs="Arial"/>
                <w:sz w:val="20"/>
                <w:szCs w:val="20"/>
                <w:lang w:val="de-AT"/>
              </w:rPr>
              <w:t>)</w:t>
            </w:r>
          </w:p>
        </w:tc>
      </w:tr>
      <w:tr w:rsidR="00F4764C" w:rsidRPr="00B10CF0" w14:paraId="6C0BDA33" w14:textId="77777777" w:rsidTr="00CA67B5">
        <w:trPr>
          <w:trHeight w:val="187"/>
        </w:trPr>
        <w:tc>
          <w:tcPr>
            <w:tcW w:w="1985" w:type="dxa"/>
          </w:tcPr>
          <w:p w14:paraId="2C9205CB" w14:textId="77777777" w:rsidR="00F4764C" w:rsidRPr="00B10CF0" w:rsidRDefault="00F4764C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6"/>
          </w:tcPr>
          <w:p w14:paraId="78F50D4A" w14:textId="7A137807" w:rsidR="00F4764C" w:rsidRPr="00B10CF0" w:rsidRDefault="00F71347" w:rsidP="00D7772D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 w:rsidRPr="00B10CF0">
              <w:rPr>
                <w:rFonts w:ascii="Optima" w:hAnsi="Optima" w:cs="Arial"/>
                <w:sz w:val="20"/>
                <w:szCs w:val="20"/>
                <w:lang w:val="de-AT"/>
              </w:rPr>
              <w:t>Unterstützung bei der Entwicklung eines Produktentwicklungsprozesses für ein Hi</w:t>
            </w:r>
            <w:r w:rsidR="004F6703" w:rsidRPr="00B10CF0">
              <w:rPr>
                <w:rFonts w:ascii="Optima" w:hAnsi="Optima" w:cs="Arial"/>
                <w:sz w:val="20"/>
                <w:szCs w:val="20"/>
                <w:lang w:val="de-AT"/>
              </w:rPr>
              <w:t>g</w:t>
            </w:r>
            <w:r w:rsidRPr="00B10CF0">
              <w:rPr>
                <w:rFonts w:ascii="Optima" w:hAnsi="Optima" w:cs="Arial"/>
                <w:sz w:val="20"/>
                <w:szCs w:val="20"/>
                <w:lang w:val="de-AT"/>
              </w:rPr>
              <w:t>h</w:t>
            </w:r>
            <w:r w:rsidR="008A40D9">
              <w:rPr>
                <w:rFonts w:ascii="Optima" w:hAnsi="Optima" w:cs="Arial"/>
                <w:sz w:val="20"/>
                <w:szCs w:val="20"/>
                <w:lang w:val="de-AT"/>
              </w:rPr>
              <w:t>t</w:t>
            </w:r>
            <w:r w:rsidRPr="00B10CF0">
              <w:rPr>
                <w:rFonts w:ascii="Optima" w:hAnsi="Optima" w:cs="Arial"/>
                <w:sz w:val="20"/>
                <w:szCs w:val="20"/>
                <w:lang w:val="de-AT"/>
              </w:rPr>
              <w:t>ech</w:t>
            </w:r>
            <w:r w:rsidR="008A40D9">
              <w:rPr>
                <w:rFonts w:ascii="Optima" w:hAnsi="Optima" w:cs="Arial"/>
                <w:sz w:val="20"/>
                <w:szCs w:val="20"/>
                <w:lang w:val="de-AT"/>
              </w:rPr>
              <w:t>-</w:t>
            </w:r>
            <w:r w:rsidRPr="00B10CF0">
              <w:rPr>
                <w:rFonts w:ascii="Optima" w:hAnsi="Optima" w:cs="Arial"/>
                <w:sz w:val="20"/>
                <w:szCs w:val="20"/>
                <w:lang w:val="de-AT"/>
              </w:rPr>
              <w:t>Start</w:t>
            </w:r>
            <w:r w:rsidR="008A40D9">
              <w:rPr>
                <w:rFonts w:ascii="Optima" w:hAnsi="Optima" w:cs="Arial"/>
                <w:sz w:val="20"/>
                <w:szCs w:val="20"/>
                <w:lang w:val="de-AT"/>
              </w:rPr>
              <w:t>u</w:t>
            </w:r>
            <w:r w:rsidRPr="00B10CF0">
              <w:rPr>
                <w:rFonts w:ascii="Optima" w:hAnsi="Optima" w:cs="Arial"/>
                <w:sz w:val="20"/>
                <w:szCs w:val="20"/>
                <w:lang w:val="de-AT"/>
              </w:rPr>
              <w:t xml:space="preserve">p </w:t>
            </w:r>
            <w:r w:rsidR="005B0C1E" w:rsidRPr="00B10CF0">
              <w:rPr>
                <w:rFonts w:ascii="Optima" w:hAnsi="Optima" w:cs="Arial"/>
                <w:sz w:val="20"/>
                <w:szCs w:val="20"/>
                <w:lang w:val="de-AT"/>
              </w:rPr>
              <w:t xml:space="preserve">(&gt;120 </w:t>
            </w:r>
            <w:r w:rsidR="00A32550">
              <w:rPr>
                <w:rFonts w:ascii="Optima" w:hAnsi="Optima" w:cs="Arial"/>
                <w:sz w:val="20"/>
                <w:szCs w:val="20"/>
                <w:lang w:val="de-AT"/>
              </w:rPr>
              <w:t>Mitarbeiter</w:t>
            </w:r>
            <w:r w:rsidR="005B0C1E" w:rsidRPr="00B10CF0">
              <w:rPr>
                <w:rFonts w:ascii="Optima" w:hAnsi="Optima" w:cs="Arial"/>
                <w:sz w:val="20"/>
                <w:szCs w:val="20"/>
                <w:lang w:val="de-AT"/>
              </w:rPr>
              <w:t xml:space="preserve">) </w:t>
            </w:r>
            <w:r w:rsidRPr="00B10CF0">
              <w:rPr>
                <w:rFonts w:ascii="Optima" w:hAnsi="Optima" w:cs="Arial"/>
                <w:sz w:val="20"/>
                <w:szCs w:val="20"/>
                <w:lang w:val="de-AT"/>
              </w:rPr>
              <w:t>gemeinsam mit dem Kunden (CTO)</w:t>
            </w:r>
          </w:p>
        </w:tc>
      </w:tr>
      <w:tr w:rsidR="00F71347" w:rsidRPr="00B10CF0" w14:paraId="3D475658" w14:textId="77777777" w:rsidTr="00CA67B5">
        <w:trPr>
          <w:trHeight w:val="187"/>
        </w:trPr>
        <w:tc>
          <w:tcPr>
            <w:tcW w:w="1985" w:type="dxa"/>
          </w:tcPr>
          <w:p w14:paraId="09806AE2" w14:textId="77777777" w:rsidR="00F71347" w:rsidRPr="00B10CF0" w:rsidRDefault="00F71347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6"/>
          </w:tcPr>
          <w:p w14:paraId="1E910A5D" w14:textId="029EB33B" w:rsidR="00F71347" w:rsidRPr="00B10CF0" w:rsidRDefault="00146B26" w:rsidP="00D7772D">
            <w:pPr>
              <w:pStyle w:val="Bullets"/>
              <w:rPr>
                <w:rFonts w:ascii="Optima" w:hAnsi="Optima" w:cs="Arial"/>
                <w:sz w:val="20"/>
                <w:szCs w:val="20"/>
              </w:rPr>
            </w:pPr>
            <w:r w:rsidRPr="00B10CF0">
              <w:rPr>
                <w:rFonts w:ascii="Optima" w:hAnsi="Optima" w:cs="Arial"/>
                <w:sz w:val="20"/>
                <w:szCs w:val="20"/>
              </w:rPr>
              <w:t>Moderation von Kundenmeetings</w:t>
            </w:r>
            <w:r w:rsidR="000C4D62" w:rsidRPr="00B10CF0">
              <w:rPr>
                <w:rFonts w:ascii="Optima" w:hAnsi="Optima" w:cs="Arial"/>
                <w:sz w:val="20"/>
                <w:szCs w:val="20"/>
              </w:rPr>
              <w:t xml:space="preserve"> und </w:t>
            </w:r>
            <w:r w:rsidRPr="00B10CF0">
              <w:rPr>
                <w:rFonts w:ascii="Optima" w:hAnsi="Optima" w:cs="Arial"/>
                <w:sz w:val="20"/>
                <w:szCs w:val="20"/>
              </w:rPr>
              <w:t>Sprint-</w:t>
            </w:r>
            <w:r w:rsidRPr="003D1142">
              <w:rPr>
                <w:rFonts w:ascii="Optima" w:hAnsi="Optima" w:cs="Arial"/>
                <w:sz w:val="20"/>
                <w:szCs w:val="20"/>
                <w:lang w:val="en-US"/>
              </w:rPr>
              <w:t>Re</w:t>
            </w:r>
            <w:r w:rsidR="00A0342A" w:rsidRPr="003D1142">
              <w:rPr>
                <w:rFonts w:ascii="Optima" w:hAnsi="Optima" w:cs="Arial"/>
                <w:sz w:val="20"/>
                <w:szCs w:val="20"/>
                <w:lang w:val="en-US"/>
              </w:rPr>
              <w:t>trospectives</w:t>
            </w:r>
            <w:r w:rsidR="000C4D62" w:rsidRPr="00B10CF0">
              <w:rPr>
                <w:rFonts w:ascii="Optima" w:hAnsi="Optima" w:cs="Arial"/>
                <w:sz w:val="20"/>
                <w:szCs w:val="20"/>
              </w:rPr>
              <w:t>/</w:t>
            </w:r>
            <w:r w:rsidR="00A0342A" w:rsidRPr="00B10CF0">
              <w:rPr>
                <w:rFonts w:ascii="Optima" w:hAnsi="Optima" w:cs="Arial"/>
                <w:sz w:val="20"/>
                <w:szCs w:val="20"/>
              </w:rPr>
              <w:t>-</w:t>
            </w:r>
            <w:r w:rsidR="00A0342A" w:rsidRPr="003D1142">
              <w:rPr>
                <w:rFonts w:ascii="Optima" w:hAnsi="Optima" w:cs="Arial"/>
                <w:sz w:val="20"/>
                <w:szCs w:val="20"/>
                <w:lang w:val="en-US"/>
              </w:rPr>
              <w:t>Plannings</w:t>
            </w:r>
            <w:r w:rsidR="00A0342A" w:rsidRPr="00B10CF0">
              <w:rPr>
                <w:rFonts w:ascii="Optima" w:hAnsi="Optima" w:cs="Arial"/>
                <w:sz w:val="20"/>
                <w:szCs w:val="20"/>
              </w:rPr>
              <w:t xml:space="preserve"> nach SCR</w:t>
            </w:r>
            <w:r w:rsidR="000C4D62" w:rsidRPr="00B10CF0">
              <w:rPr>
                <w:rFonts w:ascii="Optima" w:hAnsi="Optima" w:cs="Arial"/>
                <w:sz w:val="20"/>
                <w:szCs w:val="20"/>
              </w:rPr>
              <w:t>U</w:t>
            </w:r>
            <w:r w:rsidR="00A0342A" w:rsidRPr="00B10CF0">
              <w:rPr>
                <w:rFonts w:ascii="Optima" w:hAnsi="Optima" w:cs="Arial"/>
                <w:sz w:val="20"/>
                <w:szCs w:val="20"/>
              </w:rPr>
              <w:t>M</w:t>
            </w:r>
            <w:r w:rsidR="00131330" w:rsidRPr="00B10CF0">
              <w:rPr>
                <w:rFonts w:ascii="Optima" w:hAnsi="Optima" w:cs="Arial"/>
                <w:sz w:val="20"/>
                <w:szCs w:val="20"/>
              </w:rPr>
              <w:t xml:space="preserve"> (&lt;15 Teilnehmer)</w:t>
            </w:r>
          </w:p>
        </w:tc>
      </w:tr>
      <w:tr w:rsidR="0002018D" w:rsidRPr="00B10CF0" w14:paraId="7E28E695" w14:textId="77777777" w:rsidTr="00CA67B5">
        <w:trPr>
          <w:trHeight w:val="187"/>
        </w:trPr>
        <w:tc>
          <w:tcPr>
            <w:tcW w:w="1985" w:type="dxa"/>
          </w:tcPr>
          <w:p w14:paraId="470D38AA" w14:textId="77777777" w:rsidR="0002018D" w:rsidRPr="00B10CF0" w:rsidRDefault="0002018D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6"/>
          </w:tcPr>
          <w:p w14:paraId="6143B94F" w14:textId="138ADE22" w:rsidR="0002018D" w:rsidRPr="00B10CF0" w:rsidRDefault="00C63FF9" w:rsidP="00D7772D">
            <w:pPr>
              <w:pStyle w:val="Bullets"/>
              <w:rPr>
                <w:rFonts w:ascii="Optima" w:hAnsi="Optima" w:cs="Arial"/>
                <w:sz w:val="20"/>
                <w:szCs w:val="20"/>
              </w:rPr>
            </w:pPr>
            <w:r w:rsidRPr="00B10CF0">
              <w:rPr>
                <w:rFonts w:ascii="Optima" w:hAnsi="Optima" w:cs="Arial"/>
                <w:sz w:val="20"/>
                <w:szCs w:val="20"/>
              </w:rPr>
              <w:t>Verbesserung unternehmensweiter interner Prozesse</w:t>
            </w:r>
            <w:r w:rsidR="00AA5EE0" w:rsidRPr="00B10CF0">
              <w:rPr>
                <w:rFonts w:ascii="Optima" w:hAnsi="Optima" w:cs="Arial"/>
                <w:sz w:val="20"/>
                <w:szCs w:val="20"/>
              </w:rPr>
              <w:t>, insbesondere der Einführung von Jira für ein laufendes Kundenprojekt</w:t>
            </w:r>
            <w:r w:rsidR="00F35F30" w:rsidRPr="00B10CF0">
              <w:rPr>
                <w:rFonts w:ascii="Optima" w:hAnsi="Optima" w:cs="Arial"/>
                <w:sz w:val="20"/>
                <w:szCs w:val="20"/>
              </w:rPr>
              <w:t xml:space="preserve"> oder der Erstellung und Moderation eines internen Workshops mit Fokus auf projektübergreifenden </w:t>
            </w:r>
            <w:r w:rsidR="00F35F30" w:rsidRPr="003D1142">
              <w:rPr>
                <w:rFonts w:ascii="Optima" w:hAnsi="Optima" w:cs="Arial"/>
                <w:sz w:val="20"/>
                <w:szCs w:val="20"/>
                <w:lang w:val="en-US"/>
              </w:rPr>
              <w:t>Learnings</w:t>
            </w:r>
          </w:p>
        </w:tc>
      </w:tr>
      <w:tr w:rsidR="00B52F57" w:rsidRPr="00B10CF0" w14:paraId="1221235F" w14:textId="77777777" w:rsidTr="00CC56C4">
        <w:trPr>
          <w:trHeight w:val="567"/>
        </w:trPr>
        <w:tc>
          <w:tcPr>
            <w:tcW w:w="1985" w:type="dxa"/>
          </w:tcPr>
          <w:p w14:paraId="573AB9D8" w14:textId="77777777" w:rsidR="00B52F57" w:rsidRPr="00B10CF0" w:rsidRDefault="00B52F57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6"/>
          </w:tcPr>
          <w:p w14:paraId="02F87EB2" w14:textId="38C5C0B2" w:rsidR="00B52F57" w:rsidRPr="00B10CF0" w:rsidRDefault="00024C04" w:rsidP="00D7772D">
            <w:pPr>
              <w:pStyle w:val="Bullets"/>
              <w:numPr>
                <w:ilvl w:val="0"/>
                <w:numId w:val="26"/>
              </w:numPr>
              <w:rPr>
                <w:rFonts w:ascii="Optima" w:hAnsi="Optima" w:cs="Arial"/>
                <w:sz w:val="20"/>
                <w:szCs w:val="20"/>
              </w:rPr>
            </w:pPr>
            <w:r w:rsidRPr="00B10CF0">
              <w:rPr>
                <w:rFonts w:ascii="Optima" w:hAnsi="Optima" w:cs="Arial"/>
                <w:sz w:val="20"/>
                <w:szCs w:val="20"/>
              </w:rPr>
              <w:t>Excel-Datenauswertung</w:t>
            </w:r>
            <w:r w:rsidR="00B621A4" w:rsidRPr="00B10CF0">
              <w:rPr>
                <w:rFonts w:ascii="Optima" w:hAnsi="Optima" w:cs="Arial"/>
                <w:sz w:val="20"/>
                <w:szCs w:val="20"/>
              </w:rPr>
              <w:t xml:space="preserve"> durch VBA-Programmierung</w:t>
            </w:r>
          </w:p>
        </w:tc>
      </w:tr>
      <w:tr w:rsidR="00630284" w:rsidRPr="00B10CF0" w14:paraId="74251178" w14:textId="77777777" w:rsidTr="00CC56C4">
        <w:trPr>
          <w:trHeight w:val="56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34B282F1" w14:textId="448909E1" w:rsidR="00630284" w:rsidRPr="00B10CF0" w:rsidRDefault="007A0C7F" w:rsidP="00D7772D">
            <w:pPr>
              <w:pStyle w:val="Ort"/>
              <w:jc w:val="left"/>
              <w:rPr>
                <w:rFonts w:ascii="Optima" w:hAnsi="Optima" w:cs="Arial"/>
                <w:b/>
                <w:i w:val="0"/>
                <w:iCs/>
                <w:szCs w:val="32"/>
                <w:lang w:val="en-US"/>
              </w:rPr>
            </w:pPr>
            <w:r w:rsidRPr="00B10CF0">
              <w:rPr>
                <w:rFonts w:ascii="Optima" w:hAnsi="Optima" w:cs="Arial"/>
                <w:b/>
                <w:i w:val="0"/>
                <w:iCs/>
                <w:szCs w:val="32"/>
              </w:rPr>
              <w:t>Engagement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A352C76" w:rsidR="00630284" w:rsidRPr="00B10CF0" w:rsidRDefault="00B52F57" w:rsidP="00D7772D">
            <w:pPr>
              <w:pStyle w:val="Ort"/>
              <w:jc w:val="left"/>
              <w:rPr>
                <w:rFonts w:ascii="Optima" w:hAnsi="Optima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B10CF0">
              <w:rPr>
                <w:rFonts w:ascii="Optima" w:hAnsi="Optima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INSTITUT FÜR BUSINESS CONSULTING E.V.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194D24B5" w:rsidR="00630284" w:rsidRPr="00B10CF0" w:rsidRDefault="00B52F57" w:rsidP="00D7772D">
            <w:pPr>
              <w:pStyle w:val="Ort"/>
              <w:rPr>
                <w:rFonts w:ascii="Optima" w:hAnsi="Optima"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 w:rsidRPr="00B10CF0">
              <w:rPr>
                <w:rFonts w:ascii="Optima" w:hAnsi="Optima" w:cs="Arial"/>
                <w:bCs/>
                <w:i w:val="0"/>
                <w:iCs/>
                <w:smallCaps w:val="0"/>
                <w:sz w:val="24"/>
                <w:szCs w:val="24"/>
              </w:rPr>
              <w:t>Furtwangen, BW</w:t>
            </w:r>
          </w:p>
        </w:tc>
      </w:tr>
      <w:tr w:rsidR="00630284" w:rsidRPr="00B10CF0" w14:paraId="4F59C612" w14:textId="77777777" w:rsidTr="00C41F4E">
        <w:trPr>
          <w:trHeight w:val="188"/>
        </w:trPr>
        <w:tc>
          <w:tcPr>
            <w:tcW w:w="1985" w:type="dxa"/>
          </w:tcPr>
          <w:p w14:paraId="666A1540" w14:textId="77777777" w:rsidR="00630284" w:rsidRPr="00B10CF0" w:rsidRDefault="00630284" w:rsidP="00D7772D">
            <w:pPr>
              <w:pStyle w:val="Beschreibung"/>
              <w:rPr>
                <w:rFonts w:ascii="Optima" w:hAnsi="Optima" w:cs="Arial"/>
                <w:i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5954" w:type="dxa"/>
            <w:gridSpan w:val="4"/>
            <w:vAlign w:val="bottom"/>
          </w:tcPr>
          <w:p w14:paraId="32F07601" w14:textId="686954B7" w:rsidR="00630284" w:rsidRPr="00B10CF0" w:rsidRDefault="00B52F57" w:rsidP="00D7772D">
            <w:pPr>
              <w:pStyle w:val="Beschreibung"/>
              <w:rPr>
                <w:rFonts w:ascii="Optima" w:hAnsi="Optima" w:cs="Arial"/>
                <w:sz w:val="24"/>
                <w:szCs w:val="24"/>
                <w:lang w:val="de-AT"/>
              </w:rPr>
            </w:pPr>
            <w:r w:rsidRPr="00B10CF0">
              <w:rPr>
                <w:rFonts w:ascii="Optima" w:hAnsi="Optima" w:cs="Arial"/>
                <w:b/>
                <w:sz w:val="24"/>
                <w:szCs w:val="24"/>
              </w:rPr>
              <w:t>Stellvertretender Vorstandsvorsitzender</w:t>
            </w:r>
          </w:p>
        </w:tc>
        <w:tc>
          <w:tcPr>
            <w:tcW w:w="2409" w:type="dxa"/>
            <w:gridSpan w:val="2"/>
            <w:vAlign w:val="bottom"/>
          </w:tcPr>
          <w:p w14:paraId="45DD2178" w14:textId="19D21826" w:rsidR="00630284" w:rsidRPr="00B10CF0" w:rsidRDefault="007A0C7F" w:rsidP="00E76495">
            <w:pPr>
              <w:pStyle w:val="Beschreibung"/>
              <w:jc w:val="right"/>
              <w:rPr>
                <w:rFonts w:ascii="Optima" w:hAnsi="Optima" w:cs="Arial"/>
                <w:sz w:val="24"/>
                <w:szCs w:val="24"/>
                <w:lang w:val="en-US"/>
              </w:rPr>
            </w:pPr>
            <w:r w:rsidRPr="00B10CF0">
              <w:rPr>
                <w:rFonts w:ascii="Optima" w:hAnsi="Optima" w:cs="Arial"/>
                <w:sz w:val="24"/>
                <w:szCs w:val="24"/>
              </w:rPr>
              <w:t>0</w:t>
            </w:r>
            <w:r w:rsidR="00B52F57" w:rsidRPr="00B10CF0">
              <w:rPr>
                <w:rFonts w:ascii="Optima" w:hAnsi="Optima" w:cs="Arial"/>
                <w:sz w:val="24"/>
                <w:szCs w:val="24"/>
              </w:rPr>
              <w:t>1</w:t>
            </w:r>
            <w:r w:rsidRPr="00B10CF0">
              <w:rPr>
                <w:rFonts w:ascii="Optima" w:hAnsi="Optima" w:cs="Arial"/>
                <w:sz w:val="24"/>
                <w:szCs w:val="24"/>
              </w:rPr>
              <w:t>/20</w:t>
            </w:r>
            <w:r w:rsidR="00B52F57" w:rsidRPr="00B10CF0">
              <w:rPr>
                <w:rFonts w:ascii="Optima" w:hAnsi="Optima" w:cs="Arial"/>
                <w:sz w:val="24"/>
                <w:szCs w:val="24"/>
              </w:rPr>
              <w:t>23</w:t>
            </w:r>
            <w:r w:rsidRPr="00B10CF0">
              <w:rPr>
                <w:rFonts w:ascii="Optima" w:hAnsi="Optima" w:cs="Arial"/>
                <w:sz w:val="24"/>
                <w:szCs w:val="24"/>
              </w:rPr>
              <w:t xml:space="preserve"> – 0</w:t>
            </w:r>
            <w:r w:rsidR="00B52F57" w:rsidRPr="00B10CF0">
              <w:rPr>
                <w:rFonts w:ascii="Optima" w:hAnsi="Optima" w:cs="Arial"/>
                <w:sz w:val="24"/>
                <w:szCs w:val="24"/>
              </w:rPr>
              <w:t>1</w:t>
            </w:r>
            <w:r w:rsidRPr="00B10CF0">
              <w:rPr>
                <w:rFonts w:ascii="Optima" w:hAnsi="Optima" w:cs="Arial"/>
                <w:sz w:val="24"/>
                <w:szCs w:val="24"/>
              </w:rPr>
              <w:t>/202</w:t>
            </w:r>
            <w:r w:rsidR="00B52F57" w:rsidRPr="00B10CF0">
              <w:rPr>
                <w:rFonts w:ascii="Optima" w:hAnsi="Optima" w:cs="Arial"/>
                <w:sz w:val="24"/>
                <w:szCs w:val="24"/>
              </w:rPr>
              <w:t>4</w:t>
            </w:r>
          </w:p>
        </w:tc>
      </w:tr>
      <w:tr w:rsidR="00630284" w:rsidRPr="00B10CF0" w14:paraId="02437711" w14:textId="77777777" w:rsidTr="00E76495">
        <w:trPr>
          <w:trHeight w:val="188"/>
        </w:trPr>
        <w:tc>
          <w:tcPr>
            <w:tcW w:w="1985" w:type="dxa"/>
          </w:tcPr>
          <w:p w14:paraId="315AB965" w14:textId="0832700B" w:rsidR="00630284" w:rsidRPr="00B10CF0" w:rsidRDefault="00AB5B80" w:rsidP="00D7772D">
            <w:pPr>
              <w:pStyle w:val="Beschreibung"/>
              <w:rPr>
                <w:rFonts w:ascii="Optima" w:hAnsi="Optima" w:cs="Arial"/>
                <w:iCs/>
                <w:smallCaps/>
                <w:sz w:val="24"/>
                <w:szCs w:val="24"/>
                <w:lang w:val="de-AT"/>
              </w:rPr>
            </w:pPr>
            <w:r>
              <w:rPr>
                <w:rFonts w:ascii="Optima" w:hAnsi="Optima" w:cs="Arial"/>
                <w:iCs/>
                <w:smallCaps/>
                <w:sz w:val="24"/>
                <w:szCs w:val="24"/>
                <w:lang w:val="de-AT"/>
              </w:rPr>
              <w:t xml:space="preserve"> </w:t>
            </w:r>
          </w:p>
        </w:tc>
        <w:tc>
          <w:tcPr>
            <w:tcW w:w="8363" w:type="dxa"/>
            <w:gridSpan w:val="6"/>
          </w:tcPr>
          <w:p w14:paraId="68CFAD97" w14:textId="1148923D" w:rsidR="00484145" w:rsidRPr="00B10CF0" w:rsidRDefault="00914294" w:rsidP="00E76495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 w:rsidRPr="00B10CF0">
              <w:rPr>
                <w:rFonts w:ascii="Optima" w:hAnsi="Optima" w:cs="Arial"/>
                <w:sz w:val="20"/>
                <w:szCs w:val="20"/>
                <w:lang w:val="de-AT"/>
              </w:rPr>
              <w:t>Organis</w:t>
            </w:r>
            <w:r w:rsidR="0061366C" w:rsidRPr="00B10CF0">
              <w:rPr>
                <w:rFonts w:ascii="Optima" w:hAnsi="Optima" w:cs="Arial"/>
                <w:sz w:val="20"/>
                <w:szCs w:val="20"/>
                <w:lang w:val="de-AT"/>
              </w:rPr>
              <w:t xml:space="preserve">ierung </w:t>
            </w:r>
            <w:r w:rsidR="00051FDD" w:rsidRPr="00B10CF0">
              <w:rPr>
                <w:rFonts w:ascii="Optima" w:hAnsi="Optima" w:cs="Arial"/>
                <w:sz w:val="20"/>
                <w:szCs w:val="20"/>
                <w:lang w:val="de-AT"/>
              </w:rPr>
              <w:t>wöchentlicher interner &amp; externer Events</w:t>
            </w:r>
            <w:r w:rsidR="00294596" w:rsidRPr="00B10CF0">
              <w:rPr>
                <w:rFonts w:ascii="Optima" w:hAnsi="Optima" w:cs="Arial"/>
                <w:sz w:val="20"/>
                <w:szCs w:val="20"/>
                <w:lang w:val="de-AT"/>
              </w:rPr>
              <w:t xml:space="preserve">, darunter Workshops mit </w:t>
            </w:r>
            <w:r w:rsidR="00EF4A6C" w:rsidRPr="00B10CF0">
              <w:rPr>
                <w:rFonts w:ascii="Optima" w:hAnsi="Optima" w:cs="Arial"/>
                <w:sz w:val="20"/>
                <w:szCs w:val="20"/>
                <w:lang w:val="de-AT"/>
              </w:rPr>
              <w:t xml:space="preserve">anderen Unternehmen und das 25. Jubiläum des Vereins </w:t>
            </w:r>
          </w:p>
        </w:tc>
      </w:tr>
      <w:tr w:rsidR="00484145" w:rsidRPr="00B10CF0" w14:paraId="30602725" w14:textId="77777777" w:rsidTr="00E76495">
        <w:trPr>
          <w:trHeight w:val="188"/>
        </w:trPr>
        <w:tc>
          <w:tcPr>
            <w:tcW w:w="1985" w:type="dxa"/>
          </w:tcPr>
          <w:p w14:paraId="3B0A70BC" w14:textId="77777777" w:rsidR="00484145" w:rsidRPr="00B10CF0" w:rsidRDefault="00484145" w:rsidP="00D7772D">
            <w:pPr>
              <w:pStyle w:val="Beschreibung"/>
              <w:rPr>
                <w:rFonts w:ascii="Optima" w:hAnsi="Optima"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6"/>
          </w:tcPr>
          <w:p w14:paraId="1A93BA56" w14:textId="4903E05D" w:rsidR="00484145" w:rsidRPr="00B10CF0" w:rsidRDefault="003551F3" w:rsidP="00E76495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 w:rsidRPr="00B10CF0">
              <w:rPr>
                <w:rFonts w:ascii="Optima" w:hAnsi="Optima" w:cs="Arial"/>
                <w:sz w:val="20"/>
                <w:szCs w:val="20"/>
                <w:lang w:val="de-AT"/>
              </w:rPr>
              <w:t>Kommunikation mit über 50 aktiven Mitgliedern und 120 Alumni</w:t>
            </w:r>
          </w:p>
        </w:tc>
      </w:tr>
      <w:tr w:rsidR="0082420C" w:rsidRPr="00B10CF0" w14:paraId="2B5E494E" w14:textId="77777777" w:rsidTr="00E76495">
        <w:trPr>
          <w:trHeight w:val="188"/>
        </w:trPr>
        <w:tc>
          <w:tcPr>
            <w:tcW w:w="1985" w:type="dxa"/>
          </w:tcPr>
          <w:p w14:paraId="73C2E508" w14:textId="77777777" w:rsidR="0082420C" w:rsidRPr="00B10CF0" w:rsidRDefault="0082420C" w:rsidP="00D7772D">
            <w:pPr>
              <w:pStyle w:val="Beschreibung"/>
              <w:rPr>
                <w:rFonts w:ascii="Optima" w:hAnsi="Optima"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3" w:type="dxa"/>
            <w:gridSpan w:val="6"/>
          </w:tcPr>
          <w:p w14:paraId="16D959FF" w14:textId="27A7B3A9" w:rsidR="0082420C" w:rsidRPr="00B10CF0" w:rsidRDefault="0036524A" w:rsidP="00E76495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 w:rsidRPr="00B10CF0">
              <w:rPr>
                <w:rFonts w:ascii="Optima" w:hAnsi="Optima" w:cs="Arial"/>
                <w:sz w:val="20"/>
                <w:szCs w:val="20"/>
                <w:lang w:val="de-AT"/>
              </w:rPr>
              <w:t xml:space="preserve">Weiterentwicklung der </w:t>
            </w:r>
            <w:r w:rsidR="00FF4B7D" w:rsidRPr="00B10CF0">
              <w:rPr>
                <w:rFonts w:ascii="Optima" w:hAnsi="Optima" w:cs="Arial"/>
                <w:sz w:val="20"/>
                <w:szCs w:val="20"/>
                <w:lang w:val="de-AT"/>
              </w:rPr>
              <w:t>Konzepte für die Akquise neuer Mitgliede</w:t>
            </w:r>
            <w:r w:rsidR="00CC56C4" w:rsidRPr="00B10CF0">
              <w:rPr>
                <w:rFonts w:ascii="Optima" w:hAnsi="Optima" w:cs="Arial"/>
                <w:sz w:val="20"/>
                <w:szCs w:val="20"/>
                <w:lang w:val="de-AT"/>
              </w:rPr>
              <w:t>r</w:t>
            </w:r>
          </w:p>
        </w:tc>
      </w:tr>
      <w:tr w:rsidR="00031EF8" w:rsidRPr="00B10CF0" w14:paraId="7AD34DF3" w14:textId="77777777" w:rsidTr="00D460FF">
        <w:trPr>
          <w:trHeight w:val="454"/>
        </w:trPr>
        <w:tc>
          <w:tcPr>
            <w:tcW w:w="1985" w:type="dxa"/>
          </w:tcPr>
          <w:p w14:paraId="2FEC5701" w14:textId="77777777" w:rsidR="00031EF8" w:rsidRPr="00B10CF0" w:rsidRDefault="00031EF8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528" w:type="dxa"/>
            <w:gridSpan w:val="2"/>
            <w:vAlign w:val="bottom"/>
          </w:tcPr>
          <w:p w14:paraId="18D2804E" w14:textId="4E6B835A" w:rsidR="00031EF8" w:rsidRPr="00B10CF0" w:rsidRDefault="00B52F57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B10CF0">
              <w:rPr>
                <w:rFonts w:ascii="Optima" w:hAnsi="Optima" w:cs="Arial"/>
                <w:b/>
                <w:bCs/>
                <w:i w:val="0"/>
                <w:sz w:val="24"/>
                <w:szCs w:val="24"/>
                <w:lang w:val="en-US"/>
              </w:rPr>
              <w:t>INSTITUT FÜR BUSINESS CONSULTING E.V.</w:t>
            </w:r>
          </w:p>
        </w:tc>
        <w:tc>
          <w:tcPr>
            <w:tcW w:w="2835" w:type="dxa"/>
            <w:gridSpan w:val="4"/>
            <w:vAlign w:val="bottom"/>
          </w:tcPr>
          <w:p w14:paraId="5E90F9FD" w14:textId="0D6ADDB8" w:rsidR="00031EF8" w:rsidRPr="00B10CF0" w:rsidRDefault="00B52F57" w:rsidP="00D7772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bCs/>
                <w:i w:val="0"/>
                <w:iCs w:val="0"/>
                <w:sz w:val="24"/>
                <w:szCs w:val="24"/>
              </w:rPr>
            </w:pPr>
            <w:r w:rsidRPr="00B10CF0">
              <w:rPr>
                <w:rFonts w:ascii="Optima" w:hAnsi="Optima" w:cs="Arial"/>
                <w:bCs/>
                <w:i w:val="0"/>
                <w:sz w:val="24"/>
                <w:szCs w:val="24"/>
              </w:rPr>
              <w:t>Furtwangen, BW</w:t>
            </w:r>
          </w:p>
        </w:tc>
      </w:tr>
      <w:tr w:rsidR="00031EF8" w:rsidRPr="00B10CF0" w14:paraId="77F84277" w14:textId="77777777" w:rsidTr="00C41F4E">
        <w:trPr>
          <w:trHeight w:val="113"/>
        </w:trPr>
        <w:tc>
          <w:tcPr>
            <w:tcW w:w="1985" w:type="dxa"/>
          </w:tcPr>
          <w:p w14:paraId="45BA4E83" w14:textId="77777777" w:rsidR="00031EF8" w:rsidRPr="00B10CF0" w:rsidRDefault="00031EF8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954" w:type="dxa"/>
            <w:gridSpan w:val="4"/>
            <w:vAlign w:val="bottom"/>
          </w:tcPr>
          <w:p w14:paraId="1762E477" w14:textId="20F3A560" w:rsidR="00031EF8" w:rsidRPr="00B10CF0" w:rsidRDefault="00B52F57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B10CF0">
              <w:rPr>
                <w:rFonts w:ascii="Optima" w:hAnsi="Optima" w:cs="Arial"/>
                <w:b/>
                <w:i w:val="0"/>
                <w:iCs w:val="0"/>
                <w:sz w:val="24"/>
                <w:szCs w:val="24"/>
              </w:rPr>
              <w:t>Projektleiter des Anwärterprojektes</w:t>
            </w:r>
          </w:p>
        </w:tc>
        <w:tc>
          <w:tcPr>
            <w:tcW w:w="2409" w:type="dxa"/>
            <w:gridSpan w:val="2"/>
            <w:vAlign w:val="bottom"/>
          </w:tcPr>
          <w:p w14:paraId="47E359C9" w14:textId="1FA1F82B" w:rsidR="00031EF8" w:rsidRPr="00B10CF0" w:rsidRDefault="00B52F57" w:rsidP="00E7649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bCs/>
                <w:i w:val="0"/>
                <w:iCs w:val="0"/>
                <w:sz w:val="24"/>
                <w:szCs w:val="24"/>
              </w:rPr>
            </w:pPr>
            <w:r w:rsidRPr="00B10CF0"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10</w:t>
            </w:r>
            <w:r w:rsidR="00031EF8" w:rsidRPr="00B10CF0"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/20</w:t>
            </w:r>
            <w:r w:rsidRPr="00B10CF0"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22</w:t>
            </w:r>
            <w:r w:rsidR="00031EF8" w:rsidRPr="00B10CF0"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 xml:space="preserve"> – 0</w:t>
            </w:r>
            <w:r w:rsidRPr="00B10CF0"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1</w:t>
            </w:r>
            <w:r w:rsidR="00031EF8" w:rsidRPr="00B10CF0"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/202</w:t>
            </w:r>
            <w:r w:rsidRPr="00B10CF0"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3</w:t>
            </w:r>
          </w:p>
        </w:tc>
      </w:tr>
      <w:tr w:rsidR="00430F13" w:rsidRPr="00B10CF0" w14:paraId="5882E256" w14:textId="77777777" w:rsidTr="00E76495">
        <w:trPr>
          <w:trHeight w:val="187"/>
        </w:trPr>
        <w:tc>
          <w:tcPr>
            <w:tcW w:w="1985" w:type="dxa"/>
          </w:tcPr>
          <w:p w14:paraId="159C52B1" w14:textId="77777777" w:rsidR="00430F13" w:rsidRPr="00B10CF0" w:rsidRDefault="00430F13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6"/>
          </w:tcPr>
          <w:p w14:paraId="291CFF82" w14:textId="61482B03" w:rsidR="00430F13" w:rsidRPr="00B10CF0" w:rsidRDefault="00BF1EA2" w:rsidP="00E76495">
            <w:pPr>
              <w:pStyle w:val="Bullets"/>
              <w:numPr>
                <w:ilvl w:val="0"/>
                <w:numId w:val="26"/>
              </w:numPr>
              <w:rPr>
                <w:rFonts w:ascii="Optima" w:hAnsi="Optima" w:cs="Arial"/>
                <w:sz w:val="20"/>
                <w:szCs w:val="20"/>
              </w:rPr>
            </w:pPr>
            <w:r w:rsidRPr="00B10CF0">
              <w:rPr>
                <w:rFonts w:ascii="Optima" w:hAnsi="Optima" w:cs="Arial"/>
                <w:sz w:val="20"/>
                <w:szCs w:val="20"/>
              </w:rPr>
              <w:t>Verbesserung der Website des Vereins durch eine Steigerung des S</w:t>
            </w:r>
            <w:r w:rsidR="00153B86" w:rsidRPr="00B10CF0">
              <w:rPr>
                <w:rFonts w:ascii="Optima" w:hAnsi="Optima" w:cs="Arial"/>
                <w:sz w:val="20"/>
                <w:szCs w:val="20"/>
              </w:rPr>
              <w:t>uchmaschinen</w:t>
            </w:r>
            <w:r w:rsidR="00880D74" w:rsidRPr="00B10CF0">
              <w:rPr>
                <w:rFonts w:ascii="Optima" w:hAnsi="Optima" w:cs="Arial"/>
                <w:sz w:val="20"/>
                <w:szCs w:val="20"/>
              </w:rPr>
              <w:t>rankings</w:t>
            </w:r>
            <w:r w:rsidR="00153B86" w:rsidRPr="00B10CF0">
              <w:rPr>
                <w:rFonts w:ascii="Optima" w:hAnsi="Optima" w:cs="Arial"/>
                <w:sz w:val="20"/>
                <w:szCs w:val="20"/>
              </w:rPr>
              <w:t xml:space="preserve"> von 60% auf 85% </w:t>
            </w:r>
          </w:p>
        </w:tc>
      </w:tr>
      <w:tr w:rsidR="007750D9" w:rsidRPr="00B10CF0" w14:paraId="4E451EED" w14:textId="77777777" w:rsidTr="00E76495">
        <w:trPr>
          <w:trHeight w:val="187"/>
        </w:trPr>
        <w:tc>
          <w:tcPr>
            <w:tcW w:w="1985" w:type="dxa"/>
          </w:tcPr>
          <w:p w14:paraId="3D5F83EC" w14:textId="77777777" w:rsidR="007750D9" w:rsidRPr="00B10CF0" w:rsidRDefault="007750D9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6"/>
          </w:tcPr>
          <w:p w14:paraId="12EAA192" w14:textId="3590BE82" w:rsidR="007750D9" w:rsidRPr="00B10CF0" w:rsidRDefault="007750D9" w:rsidP="00E76495">
            <w:pPr>
              <w:pStyle w:val="Bullets"/>
              <w:numPr>
                <w:ilvl w:val="0"/>
                <w:numId w:val="26"/>
              </w:numPr>
              <w:rPr>
                <w:rFonts w:ascii="Optima" w:hAnsi="Optima" w:cs="Arial"/>
                <w:bCs/>
                <w:i w:val="0"/>
                <w:iCs w:val="0"/>
                <w:sz w:val="20"/>
                <w:szCs w:val="20"/>
              </w:rPr>
            </w:pPr>
            <w:r w:rsidRPr="00B10CF0">
              <w:rPr>
                <w:rFonts w:ascii="Optima" w:hAnsi="Optima" w:cs="Arial"/>
                <w:sz w:val="20"/>
                <w:szCs w:val="20"/>
              </w:rPr>
              <w:t xml:space="preserve">Erstellung </w:t>
            </w:r>
            <w:r w:rsidR="007004E5">
              <w:rPr>
                <w:rFonts w:ascii="Optima" w:hAnsi="Optima" w:cs="Arial"/>
                <w:sz w:val="20"/>
                <w:szCs w:val="20"/>
              </w:rPr>
              <w:t xml:space="preserve">und Einhaltung </w:t>
            </w:r>
            <w:r w:rsidRPr="00B10CF0">
              <w:rPr>
                <w:rFonts w:ascii="Optima" w:hAnsi="Optima" w:cs="Arial"/>
                <w:sz w:val="20"/>
                <w:szCs w:val="20"/>
              </w:rPr>
              <w:t xml:space="preserve">des Risikomanagements und Projektplans </w:t>
            </w:r>
          </w:p>
        </w:tc>
      </w:tr>
      <w:tr w:rsidR="00D460FF" w:rsidRPr="00B10CF0" w14:paraId="73A2ACB0" w14:textId="77777777" w:rsidTr="00E76495">
        <w:trPr>
          <w:trHeight w:val="567"/>
        </w:trPr>
        <w:tc>
          <w:tcPr>
            <w:tcW w:w="1985" w:type="dxa"/>
          </w:tcPr>
          <w:p w14:paraId="0A0A4499" w14:textId="77777777" w:rsidR="00D460FF" w:rsidRPr="00B10CF0" w:rsidRDefault="00D460FF" w:rsidP="00D7772D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6"/>
          </w:tcPr>
          <w:p w14:paraId="46F65834" w14:textId="400AD49D" w:rsidR="00D460FF" w:rsidRPr="00B10CF0" w:rsidRDefault="002879AB" w:rsidP="00E76495">
            <w:pPr>
              <w:pStyle w:val="Bullets"/>
              <w:numPr>
                <w:ilvl w:val="0"/>
                <w:numId w:val="26"/>
              </w:numPr>
              <w:rPr>
                <w:rFonts w:ascii="Optima" w:hAnsi="Optima" w:cs="Arial"/>
                <w:sz w:val="20"/>
                <w:szCs w:val="20"/>
              </w:rPr>
            </w:pPr>
            <w:r w:rsidRPr="00B10CF0">
              <w:rPr>
                <w:rFonts w:ascii="Optima" w:hAnsi="Optima" w:cs="Arial"/>
                <w:sz w:val="20"/>
                <w:szCs w:val="20"/>
              </w:rPr>
              <w:t>Koor</w:t>
            </w:r>
            <w:r w:rsidR="002B0061" w:rsidRPr="00B10CF0">
              <w:rPr>
                <w:rFonts w:ascii="Optima" w:hAnsi="Optima" w:cs="Arial"/>
                <w:sz w:val="20"/>
                <w:szCs w:val="20"/>
              </w:rPr>
              <w:t xml:space="preserve">dination eines Teams von </w:t>
            </w:r>
            <w:r w:rsidR="00A32550">
              <w:rPr>
                <w:rFonts w:ascii="Optima" w:hAnsi="Optima" w:cs="Arial"/>
                <w:sz w:val="20"/>
                <w:szCs w:val="20"/>
              </w:rPr>
              <w:t>vier</w:t>
            </w:r>
            <w:r w:rsidR="002B0061" w:rsidRPr="00B10CF0">
              <w:rPr>
                <w:rFonts w:ascii="Optima" w:hAnsi="Optima" w:cs="Arial"/>
                <w:sz w:val="20"/>
                <w:szCs w:val="20"/>
              </w:rPr>
              <w:t xml:space="preserve"> Personen</w:t>
            </w:r>
          </w:p>
        </w:tc>
      </w:tr>
      <w:tr w:rsidR="00031EF8" w:rsidRPr="00B10CF0" w14:paraId="2B257790" w14:textId="77777777" w:rsidTr="008C1E95">
        <w:trPr>
          <w:trHeight w:val="56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4CD0956F" w14:textId="0754EACA" w:rsidR="00031EF8" w:rsidRPr="00B10CF0" w:rsidRDefault="007A0C7F" w:rsidP="008C1E95">
            <w:pPr>
              <w:rPr>
                <w:rFonts w:ascii="Optima" w:hAnsi="Optima" w:cs="Arial"/>
                <w:smallCaps/>
                <w:sz w:val="28"/>
                <w:szCs w:val="32"/>
              </w:rPr>
            </w:pPr>
            <w:r w:rsidRPr="00B10CF0">
              <w:rPr>
                <w:rFonts w:ascii="Optima" w:hAnsi="Optima" w:cs="Arial"/>
                <w:b/>
                <w:smallCaps/>
                <w:sz w:val="28"/>
                <w:szCs w:val="32"/>
              </w:rPr>
              <w:t>Sonstiges</w:t>
            </w:r>
          </w:p>
        </w:tc>
        <w:tc>
          <w:tcPr>
            <w:tcW w:w="8363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390DCA79" w:rsidR="00031EF8" w:rsidRPr="00B10CF0" w:rsidRDefault="00031EF8" w:rsidP="00537414">
            <w:pPr>
              <w:rPr>
                <w:rFonts w:ascii="Optima" w:hAnsi="Optima" w:cs="Arial"/>
                <w:sz w:val="24"/>
                <w:szCs w:val="24"/>
                <w:lang w:val="de-AT"/>
              </w:rPr>
            </w:pPr>
            <w:r w:rsidRPr="00B10CF0">
              <w:rPr>
                <w:rFonts w:ascii="Optima" w:hAnsi="Optima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B10CF0"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B10CF0">
              <w:rPr>
                <w:rFonts w:ascii="Optima" w:hAnsi="Optima" w:cs="Arial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B10CF0"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  <w:t xml:space="preserve">, </w:t>
            </w:r>
            <w:r w:rsidR="00D460FF" w:rsidRPr="00B10CF0"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  <w:t>Russisch (</w:t>
            </w:r>
            <w:r w:rsidR="008C1E95">
              <w:rPr>
                <w:rFonts w:ascii="Optima" w:hAnsi="Optima" w:cs="Arial"/>
                <w:i/>
                <w:iCs/>
                <w:color w:val="000000"/>
                <w:sz w:val="24"/>
                <w:szCs w:val="24"/>
                <w:lang w:val="de-AT"/>
              </w:rPr>
              <w:t>Gut</w:t>
            </w:r>
            <w:r w:rsidR="00D460FF" w:rsidRPr="00B10CF0"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  <w:t xml:space="preserve">), </w:t>
            </w:r>
            <w:r w:rsidRPr="00B10CF0"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  <w:t xml:space="preserve">Englisch </w:t>
            </w:r>
            <w:r w:rsidRPr="00B10CF0">
              <w:rPr>
                <w:rFonts w:ascii="Optima" w:hAnsi="Optima" w:cs="Arial"/>
                <w:i/>
                <w:iCs/>
                <w:color w:val="000000"/>
                <w:sz w:val="24"/>
                <w:szCs w:val="24"/>
                <w:lang w:val="de-AT"/>
              </w:rPr>
              <w:t>(Verhandlungssicher)</w:t>
            </w:r>
          </w:p>
        </w:tc>
      </w:tr>
      <w:tr w:rsidR="00031EF8" w:rsidRPr="00B10CF0" w14:paraId="45706C3F" w14:textId="77777777" w:rsidTr="00CB706A">
        <w:trPr>
          <w:trHeight w:val="187"/>
        </w:trPr>
        <w:tc>
          <w:tcPr>
            <w:tcW w:w="1985" w:type="dxa"/>
          </w:tcPr>
          <w:p w14:paraId="501F0D19" w14:textId="77777777" w:rsidR="00031EF8" w:rsidRPr="00B10CF0" w:rsidRDefault="00031EF8" w:rsidP="00D7772D">
            <w:pPr>
              <w:rPr>
                <w:rFonts w:ascii="Optima" w:hAnsi="Optima" w:cs="Arial"/>
                <w:smallCaps/>
                <w:sz w:val="28"/>
                <w:szCs w:val="32"/>
              </w:rPr>
            </w:pPr>
          </w:p>
        </w:tc>
        <w:tc>
          <w:tcPr>
            <w:tcW w:w="8363" w:type="dxa"/>
            <w:gridSpan w:val="6"/>
            <w:vAlign w:val="bottom"/>
          </w:tcPr>
          <w:p w14:paraId="60CA2168" w14:textId="179E8475" w:rsidR="00031EF8" w:rsidRPr="00B10CF0" w:rsidRDefault="00031EF8" w:rsidP="008C1E95">
            <w:pPr>
              <w:rPr>
                <w:rFonts w:ascii="Optima" w:hAnsi="Optima" w:cs="Arial"/>
                <w:i/>
                <w:iCs/>
                <w:color w:val="000000"/>
                <w:sz w:val="24"/>
                <w:szCs w:val="24"/>
              </w:rPr>
            </w:pPr>
            <w:r w:rsidRPr="00B10CF0">
              <w:rPr>
                <w:rFonts w:ascii="Optima" w:hAnsi="Optima" w:cs="Arial"/>
                <w:b/>
                <w:bCs/>
                <w:sz w:val="24"/>
                <w:szCs w:val="24"/>
              </w:rPr>
              <w:t>Technisch:</w:t>
            </w:r>
            <w:r w:rsidRPr="00B10CF0">
              <w:rPr>
                <w:rFonts w:ascii="Optima" w:hAnsi="Optima" w:cs="Arial"/>
                <w:sz w:val="24"/>
                <w:szCs w:val="24"/>
              </w:rPr>
              <w:t xml:space="preserve"> </w:t>
            </w:r>
            <w:r w:rsidRPr="00B10CF0">
              <w:rPr>
                <w:rFonts w:ascii="Optima" w:hAnsi="Optima" w:cs="Arial"/>
                <w:color w:val="000000"/>
                <w:sz w:val="24"/>
                <w:szCs w:val="24"/>
              </w:rPr>
              <w:t xml:space="preserve">Microsoft </w:t>
            </w:r>
            <w:r w:rsidR="00C822A7" w:rsidRPr="00B10CF0">
              <w:rPr>
                <w:rFonts w:ascii="Optima" w:hAnsi="Optima" w:cs="Arial"/>
                <w:color w:val="000000"/>
                <w:sz w:val="24"/>
                <w:szCs w:val="24"/>
              </w:rPr>
              <w:t>PowerPoint (</w:t>
            </w:r>
            <w:r w:rsidR="00C822A7" w:rsidRPr="00B10CF0">
              <w:rPr>
                <w:rFonts w:ascii="Optima" w:hAnsi="Optima" w:cs="Arial"/>
                <w:i/>
                <w:iCs/>
                <w:color w:val="000000"/>
                <w:sz w:val="24"/>
                <w:szCs w:val="24"/>
              </w:rPr>
              <w:t>Fortgeschritten</w:t>
            </w:r>
            <w:r w:rsidR="00C822A7" w:rsidRPr="00B10CF0">
              <w:rPr>
                <w:rFonts w:ascii="Optima" w:hAnsi="Optima" w:cs="Arial"/>
                <w:color w:val="000000"/>
                <w:sz w:val="24"/>
                <w:szCs w:val="24"/>
              </w:rPr>
              <w:t>), Microsoft Excel (</w:t>
            </w:r>
            <w:r w:rsidR="00C822A7" w:rsidRPr="00B10CF0">
              <w:rPr>
                <w:rFonts w:ascii="Optima" w:hAnsi="Optima" w:cs="Arial"/>
                <w:i/>
                <w:iCs/>
                <w:color w:val="000000"/>
                <w:sz w:val="24"/>
                <w:szCs w:val="24"/>
              </w:rPr>
              <w:t>Fortgeschritten</w:t>
            </w:r>
            <w:r w:rsidR="00C822A7" w:rsidRPr="00B10CF0">
              <w:rPr>
                <w:rFonts w:ascii="Optima" w:hAnsi="Optima" w:cs="Arial"/>
                <w:color w:val="000000"/>
                <w:sz w:val="24"/>
                <w:szCs w:val="24"/>
              </w:rPr>
              <w:t>)</w:t>
            </w:r>
          </w:p>
        </w:tc>
      </w:tr>
      <w:tr w:rsidR="00031EF8" w:rsidRPr="00B10CF0" w14:paraId="70CB01B0" w14:textId="77777777" w:rsidTr="00CB706A">
        <w:trPr>
          <w:trHeight w:val="187"/>
        </w:trPr>
        <w:tc>
          <w:tcPr>
            <w:tcW w:w="1985" w:type="dxa"/>
          </w:tcPr>
          <w:p w14:paraId="70DE0417" w14:textId="77777777" w:rsidR="00031EF8" w:rsidRPr="00B10CF0" w:rsidRDefault="00031EF8" w:rsidP="00D7772D">
            <w:pPr>
              <w:rPr>
                <w:rFonts w:ascii="Optima" w:hAnsi="Optima" w:cs="Arial"/>
                <w:smallCaps/>
                <w:sz w:val="24"/>
                <w:szCs w:val="24"/>
              </w:rPr>
            </w:pPr>
          </w:p>
        </w:tc>
        <w:tc>
          <w:tcPr>
            <w:tcW w:w="8363" w:type="dxa"/>
            <w:gridSpan w:val="6"/>
            <w:vAlign w:val="bottom"/>
          </w:tcPr>
          <w:p w14:paraId="598C2742" w14:textId="004C231A" w:rsidR="00031EF8" w:rsidRPr="00B10CF0" w:rsidRDefault="00031EF8" w:rsidP="008C1E95">
            <w:pPr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</w:pPr>
            <w:r w:rsidRPr="00B10CF0">
              <w:rPr>
                <w:rFonts w:ascii="Optima" w:hAnsi="Optima" w:cs="Arial"/>
                <w:b/>
                <w:bCs/>
                <w:sz w:val="24"/>
                <w:szCs w:val="24"/>
              </w:rPr>
              <w:t>Interessen:</w:t>
            </w:r>
            <w:r w:rsidR="00304414" w:rsidRPr="00B10CF0">
              <w:rPr>
                <w:rFonts w:ascii="Optima" w:hAnsi="Optima" w:cs="Arial"/>
                <w:sz w:val="24"/>
                <w:szCs w:val="24"/>
              </w:rPr>
              <w:t xml:space="preserve"> Reisen (</w:t>
            </w:r>
            <w:r w:rsidR="00A603DE" w:rsidRPr="00B10CF0">
              <w:rPr>
                <w:rFonts w:ascii="Optima" w:hAnsi="Optima" w:cs="Arial"/>
                <w:i/>
                <w:iCs/>
                <w:sz w:val="24"/>
                <w:szCs w:val="24"/>
              </w:rPr>
              <w:t>Letztes Jahr besucht: Portugal, Bali, Prag</w:t>
            </w:r>
            <w:r w:rsidR="00304414" w:rsidRPr="00B10CF0">
              <w:rPr>
                <w:rFonts w:ascii="Optima" w:hAnsi="Optima" w:cs="Arial"/>
                <w:sz w:val="24"/>
                <w:szCs w:val="24"/>
              </w:rPr>
              <w:t>)</w:t>
            </w:r>
            <w:r w:rsidR="00A603DE" w:rsidRPr="00B10CF0">
              <w:rPr>
                <w:rFonts w:ascii="Optima" w:hAnsi="Optima" w:cs="Arial"/>
                <w:sz w:val="24"/>
                <w:szCs w:val="24"/>
              </w:rPr>
              <w:t xml:space="preserve">, </w:t>
            </w:r>
            <w:r w:rsidR="004E3744" w:rsidRPr="00B10CF0">
              <w:rPr>
                <w:rFonts w:ascii="Optima" w:hAnsi="Optima" w:cs="Arial"/>
                <w:sz w:val="24"/>
                <w:szCs w:val="24"/>
              </w:rPr>
              <w:t>Lesen (</w:t>
            </w:r>
            <w:r w:rsidR="00A32550">
              <w:rPr>
                <w:rFonts w:ascii="Optima" w:hAnsi="Optima" w:cs="Arial"/>
                <w:i/>
                <w:iCs/>
                <w:sz w:val="24"/>
                <w:szCs w:val="24"/>
              </w:rPr>
              <w:t>Fünf</w:t>
            </w:r>
            <w:r w:rsidR="004E3744" w:rsidRPr="00B10CF0">
              <w:rPr>
                <w:rFonts w:ascii="Optima" w:hAnsi="Optima" w:cs="Arial"/>
                <w:i/>
                <w:iCs/>
                <w:sz w:val="24"/>
                <w:szCs w:val="24"/>
              </w:rPr>
              <w:t xml:space="preserve"> Bücher zu</w:t>
            </w:r>
            <w:r w:rsidR="00F04A6C" w:rsidRPr="00B10CF0">
              <w:rPr>
                <w:rFonts w:ascii="Optima" w:hAnsi="Optima" w:cs="Arial"/>
                <w:i/>
                <w:iCs/>
                <w:sz w:val="24"/>
                <w:szCs w:val="24"/>
              </w:rPr>
              <w:t>r Selbstoptimierung in diesem Jahr</w:t>
            </w:r>
            <w:r w:rsidR="004E3744" w:rsidRPr="00B10CF0">
              <w:rPr>
                <w:rFonts w:ascii="Optima" w:hAnsi="Optima" w:cs="Arial"/>
                <w:sz w:val="24"/>
                <w:szCs w:val="24"/>
              </w:rPr>
              <w:t>)</w:t>
            </w:r>
            <w:r w:rsidR="00F04A6C" w:rsidRPr="00B10CF0">
              <w:rPr>
                <w:rFonts w:ascii="Optima" w:hAnsi="Optima" w:cs="Arial"/>
                <w:sz w:val="24"/>
                <w:szCs w:val="24"/>
              </w:rPr>
              <w:t xml:space="preserve">, </w:t>
            </w:r>
            <w:r w:rsidR="000E007C" w:rsidRPr="00B10CF0">
              <w:rPr>
                <w:rFonts w:ascii="Optima" w:hAnsi="Optima" w:cs="Arial"/>
                <w:sz w:val="24"/>
                <w:szCs w:val="24"/>
              </w:rPr>
              <w:t>Fitness &amp; Sauna (</w:t>
            </w:r>
            <w:r w:rsidR="00A32550">
              <w:rPr>
                <w:rFonts w:ascii="Optima" w:hAnsi="Optima" w:cs="Arial"/>
                <w:sz w:val="24"/>
                <w:szCs w:val="24"/>
              </w:rPr>
              <w:t>C</w:t>
            </w:r>
            <w:r w:rsidR="00CA67B5" w:rsidRPr="00B10CF0">
              <w:rPr>
                <w:rFonts w:ascii="Optima" w:hAnsi="Optima" w:cs="Arial"/>
                <w:sz w:val="24"/>
                <w:szCs w:val="24"/>
              </w:rPr>
              <w:t xml:space="preserve">a. </w:t>
            </w:r>
            <w:r w:rsidR="00A32550">
              <w:rPr>
                <w:rFonts w:ascii="Optima" w:hAnsi="Optima" w:cs="Arial"/>
                <w:i/>
                <w:iCs/>
                <w:sz w:val="24"/>
                <w:szCs w:val="24"/>
              </w:rPr>
              <w:t>sechs</w:t>
            </w:r>
            <w:r w:rsidR="00CA67B5" w:rsidRPr="00B10CF0">
              <w:rPr>
                <w:rFonts w:ascii="Optima" w:hAnsi="Optima" w:cs="Arial"/>
                <w:i/>
                <w:iCs/>
                <w:sz w:val="24"/>
                <w:szCs w:val="24"/>
              </w:rPr>
              <w:t xml:space="preserve"> Mal die Woche</w:t>
            </w:r>
            <w:r w:rsidR="000E007C" w:rsidRPr="00B10CF0">
              <w:rPr>
                <w:rFonts w:ascii="Optima" w:hAnsi="Optima" w:cs="Arial"/>
                <w:sz w:val="24"/>
                <w:szCs w:val="24"/>
              </w:rPr>
              <w:t>)</w:t>
            </w:r>
          </w:p>
        </w:tc>
      </w:tr>
      <w:tr w:rsidR="00031EF8" w:rsidRPr="00B10CF0" w14:paraId="071AB173" w14:textId="77777777" w:rsidTr="000F1541">
        <w:trPr>
          <w:trHeight w:val="759"/>
        </w:trPr>
        <w:tc>
          <w:tcPr>
            <w:tcW w:w="10348" w:type="dxa"/>
            <w:gridSpan w:val="7"/>
            <w:vAlign w:val="bottom"/>
          </w:tcPr>
          <w:p w14:paraId="58F49892" w14:textId="0CEA516A" w:rsidR="00B22F38" w:rsidRPr="00B10CF0" w:rsidRDefault="00796B72" w:rsidP="00D7772D">
            <w:pPr>
              <w:rPr>
                <w:rFonts w:ascii="Optima" w:hAnsi="Optima" w:cs="Arial"/>
                <w:sz w:val="24"/>
                <w:szCs w:val="24"/>
              </w:rPr>
            </w:pPr>
            <w:r w:rsidRPr="00B10CF0">
              <w:rPr>
                <w:rFonts w:ascii="Optima" w:hAnsi="Optima" w:cs="Arial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4990ABCE" wp14:editId="2A26086F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-8890</wp:posOffset>
                      </wp:positionV>
                      <wp:extent cx="1235075" cy="330835"/>
                      <wp:effectExtent l="38100" t="38100" r="3175" b="50165"/>
                      <wp:wrapNone/>
                      <wp:docPr id="271955575" name="Ink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35075" cy="33083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3679A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3" o:spid="_x0000_s1026" type="#_x0000_t75" style="position:absolute;margin-left:2.6pt;margin-top:-1.2pt;width:98.2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">
                      <v:imagedata r:id="rId9" o:title=""/>
                    </v:shape>
                  </w:pict>
                </mc:Fallback>
              </mc:AlternateContent>
            </w:r>
          </w:p>
          <w:p w14:paraId="6478BDEA" w14:textId="62C10921" w:rsidR="00031EF8" w:rsidRPr="00B10CF0" w:rsidRDefault="00031EF8" w:rsidP="00D7772D">
            <w:pPr>
              <w:jc w:val="right"/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</w:pPr>
            <w:r w:rsidRPr="00B10CF0">
              <w:rPr>
                <w:rFonts w:ascii="Optima" w:hAnsi="Optima" w:cs="Arial"/>
                <w:sz w:val="24"/>
                <w:szCs w:val="24"/>
              </w:rPr>
              <w:t>Frankfurt</w:t>
            </w:r>
            <w:r w:rsidR="00D11931" w:rsidRPr="00B10CF0">
              <w:rPr>
                <w:rFonts w:ascii="Optima" w:hAnsi="Optima" w:cs="Arial"/>
                <w:sz w:val="24"/>
                <w:szCs w:val="24"/>
              </w:rPr>
              <w:t xml:space="preserve"> am Main</w:t>
            </w:r>
            <w:r w:rsidRPr="00B10CF0">
              <w:rPr>
                <w:rFonts w:ascii="Optima" w:hAnsi="Optima" w:cs="Arial"/>
                <w:sz w:val="24"/>
                <w:szCs w:val="24"/>
              </w:rPr>
              <w:t xml:space="preserve">, </w:t>
            </w:r>
            <w:r w:rsidR="00D11931" w:rsidRPr="00B10CF0">
              <w:rPr>
                <w:rFonts w:ascii="Optima" w:hAnsi="Optima" w:cs="Arial"/>
                <w:sz w:val="24"/>
                <w:szCs w:val="24"/>
              </w:rPr>
              <w:t>0</w:t>
            </w:r>
            <w:r w:rsidR="00EA1A5D">
              <w:rPr>
                <w:rFonts w:ascii="Optima" w:hAnsi="Optima" w:cs="Arial"/>
                <w:sz w:val="24"/>
                <w:szCs w:val="24"/>
              </w:rPr>
              <w:t>4</w:t>
            </w:r>
            <w:r w:rsidR="00D11931" w:rsidRPr="00B10CF0">
              <w:rPr>
                <w:rFonts w:ascii="Optima" w:hAnsi="Optima" w:cs="Arial"/>
                <w:sz w:val="24"/>
                <w:szCs w:val="24"/>
              </w:rPr>
              <w:t>.09.2024</w:t>
            </w:r>
          </w:p>
        </w:tc>
      </w:tr>
    </w:tbl>
    <w:p w14:paraId="0747D2BF" w14:textId="7974D552" w:rsidR="00723643" w:rsidRPr="008F749B" w:rsidRDefault="00723643">
      <w:pPr>
        <w:rPr>
          <w:rFonts w:ascii="Optima" w:hAnsi="Optima" w:cs="Arial"/>
          <w:sz w:val="18"/>
        </w:rPr>
      </w:pPr>
    </w:p>
    <w:sectPr w:rsidR="00723643" w:rsidRPr="008F749B" w:rsidSect="00796B72">
      <w:footerReference w:type="even" r:id="rId10"/>
      <w:pgSz w:w="11906" w:h="16838"/>
      <w:pgMar w:top="567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CD8010" w14:textId="77777777" w:rsidR="00404208" w:rsidRDefault="00404208" w:rsidP="00BE053D">
      <w:pPr>
        <w:spacing w:after="0" w:line="240" w:lineRule="auto"/>
      </w:pPr>
      <w:r>
        <w:separator/>
      </w:r>
    </w:p>
  </w:endnote>
  <w:endnote w:type="continuationSeparator" w:id="0">
    <w:p w14:paraId="06B02BB6" w14:textId="77777777" w:rsidR="00404208" w:rsidRDefault="0040420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5DB3BC" w14:textId="77777777" w:rsidR="00404208" w:rsidRDefault="00404208" w:rsidP="00BE053D">
      <w:pPr>
        <w:spacing w:after="0" w:line="240" w:lineRule="auto"/>
      </w:pPr>
      <w:r>
        <w:separator/>
      </w:r>
    </w:p>
  </w:footnote>
  <w:footnote w:type="continuationSeparator" w:id="0">
    <w:p w14:paraId="2C2DA014" w14:textId="77777777" w:rsidR="00404208" w:rsidRDefault="0040420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58FC20E4"/>
    <w:lvl w:ilvl="0" w:tplc="33D841D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2656F3"/>
    <w:multiLevelType w:val="hybridMultilevel"/>
    <w:tmpl w:val="9DB6C67A"/>
    <w:lvl w:ilvl="0" w:tplc="E9A8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818268">
    <w:abstractNumId w:val="15"/>
  </w:num>
  <w:num w:numId="2" w16cid:durableId="2080903135">
    <w:abstractNumId w:val="18"/>
  </w:num>
  <w:num w:numId="3" w16cid:durableId="1675953327">
    <w:abstractNumId w:val="20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4"/>
  </w:num>
  <w:num w:numId="8" w16cid:durableId="1448425200">
    <w:abstractNumId w:val="23"/>
  </w:num>
  <w:num w:numId="9" w16cid:durableId="297037049">
    <w:abstractNumId w:val="13"/>
  </w:num>
  <w:num w:numId="10" w16cid:durableId="617180053">
    <w:abstractNumId w:val="24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2"/>
  </w:num>
  <w:num w:numId="16" w16cid:durableId="1503201666">
    <w:abstractNumId w:val="4"/>
  </w:num>
  <w:num w:numId="17" w16cid:durableId="767970183">
    <w:abstractNumId w:val="17"/>
  </w:num>
  <w:num w:numId="18" w16cid:durableId="1869219957">
    <w:abstractNumId w:val="3"/>
  </w:num>
  <w:num w:numId="19" w16cid:durableId="653602651">
    <w:abstractNumId w:val="19"/>
  </w:num>
  <w:num w:numId="20" w16cid:durableId="1619337050">
    <w:abstractNumId w:val="11"/>
  </w:num>
  <w:num w:numId="21" w16cid:durableId="1453792161">
    <w:abstractNumId w:val="12"/>
  </w:num>
  <w:num w:numId="22" w16cid:durableId="344786705">
    <w:abstractNumId w:val="16"/>
  </w:num>
  <w:num w:numId="23" w16cid:durableId="1528642880">
    <w:abstractNumId w:val="8"/>
  </w:num>
  <w:num w:numId="24" w16cid:durableId="105780356">
    <w:abstractNumId w:val="21"/>
  </w:num>
  <w:num w:numId="25" w16cid:durableId="1064911525">
    <w:abstractNumId w:val="6"/>
  </w:num>
  <w:num w:numId="26" w16cid:durableId="10240175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142"/>
    <w:rsid w:val="0002018D"/>
    <w:rsid w:val="00024C04"/>
    <w:rsid w:val="00031EF8"/>
    <w:rsid w:val="00051FDD"/>
    <w:rsid w:val="00061D33"/>
    <w:rsid w:val="00064643"/>
    <w:rsid w:val="00071932"/>
    <w:rsid w:val="00086BF2"/>
    <w:rsid w:val="00087747"/>
    <w:rsid w:val="00087AFB"/>
    <w:rsid w:val="000A1FDA"/>
    <w:rsid w:val="000B123E"/>
    <w:rsid w:val="000B63E2"/>
    <w:rsid w:val="000B6548"/>
    <w:rsid w:val="000C4D62"/>
    <w:rsid w:val="000D671A"/>
    <w:rsid w:val="000E007C"/>
    <w:rsid w:val="000F1541"/>
    <w:rsid w:val="00103EC5"/>
    <w:rsid w:val="00116C6E"/>
    <w:rsid w:val="00117C25"/>
    <w:rsid w:val="00125CA6"/>
    <w:rsid w:val="00131330"/>
    <w:rsid w:val="00134FE1"/>
    <w:rsid w:val="00142584"/>
    <w:rsid w:val="00146B26"/>
    <w:rsid w:val="00153B86"/>
    <w:rsid w:val="00156FC9"/>
    <w:rsid w:val="00162A5A"/>
    <w:rsid w:val="001647AB"/>
    <w:rsid w:val="00172867"/>
    <w:rsid w:val="00175B6D"/>
    <w:rsid w:val="001803BA"/>
    <w:rsid w:val="001901ED"/>
    <w:rsid w:val="0019483A"/>
    <w:rsid w:val="001A46BF"/>
    <w:rsid w:val="001A481B"/>
    <w:rsid w:val="001B0186"/>
    <w:rsid w:val="001B62CA"/>
    <w:rsid w:val="001B62EC"/>
    <w:rsid w:val="001D4CCF"/>
    <w:rsid w:val="001D4DCD"/>
    <w:rsid w:val="001F4175"/>
    <w:rsid w:val="00223A4D"/>
    <w:rsid w:val="00224E0E"/>
    <w:rsid w:val="0023054D"/>
    <w:rsid w:val="00232CB5"/>
    <w:rsid w:val="00234A7E"/>
    <w:rsid w:val="0024373D"/>
    <w:rsid w:val="00243B69"/>
    <w:rsid w:val="002508C2"/>
    <w:rsid w:val="002537EB"/>
    <w:rsid w:val="00267252"/>
    <w:rsid w:val="002820E0"/>
    <w:rsid w:val="00282DB0"/>
    <w:rsid w:val="00285988"/>
    <w:rsid w:val="002879AB"/>
    <w:rsid w:val="00294596"/>
    <w:rsid w:val="002A684F"/>
    <w:rsid w:val="002B0061"/>
    <w:rsid w:val="002B2091"/>
    <w:rsid w:val="002C00B5"/>
    <w:rsid w:val="002C577B"/>
    <w:rsid w:val="002C6972"/>
    <w:rsid w:val="002D2B32"/>
    <w:rsid w:val="002D4516"/>
    <w:rsid w:val="002F46AD"/>
    <w:rsid w:val="00304414"/>
    <w:rsid w:val="003101F0"/>
    <w:rsid w:val="00314B7A"/>
    <w:rsid w:val="00324BC5"/>
    <w:rsid w:val="00340681"/>
    <w:rsid w:val="00340BAB"/>
    <w:rsid w:val="003418E0"/>
    <w:rsid w:val="0034207C"/>
    <w:rsid w:val="00346FC0"/>
    <w:rsid w:val="00347F8D"/>
    <w:rsid w:val="003526D1"/>
    <w:rsid w:val="003551F3"/>
    <w:rsid w:val="0036486C"/>
    <w:rsid w:val="0036524A"/>
    <w:rsid w:val="00372F7B"/>
    <w:rsid w:val="003733E5"/>
    <w:rsid w:val="00390EA6"/>
    <w:rsid w:val="00391727"/>
    <w:rsid w:val="003D1142"/>
    <w:rsid w:val="003D7540"/>
    <w:rsid w:val="003E27C3"/>
    <w:rsid w:val="003F3E3F"/>
    <w:rsid w:val="00404208"/>
    <w:rsid w:val="004067B8"/>
    <w:rsid w:val="004154BE"/>
    <w:rsid w:val="0042013D"/>
    <w:rsid w:val="00422F83"/>
    <w:rsid w:val="00426D7E"/>
    <w:rsid w:val="00430F13"/>
    <w:rsid w:val="0043430C"/>
    <w:rsid w:val="00435E6D"/>
    <w:rsid w:val="00443668"/>
    <w:rsid w:val="00443BA6"/>
    <w:rsid w:val="004460BD"/>
    <w:rsid w:val="00456B0D"/>
    <w:rsid w:val="00474FB4"/>
    <w:rsid w:val="00476AF8"/>
    <w:rsid w:val="00484145"/>
    <w:rsid w:val="00484FD7"/>
    <w:rsid w:val="004929FB"/>
    <w:rsid w:val="004A54BA"/>
    <w:rsid w:val="004B6A5E"/>
    <w:rsid w:val="004C54D8"/>
    <w:rsid w:val="004E3744"/>
    <w:rsid w:val="004F6703"/>
    <w:rsid w:val="00507EA7"/>
    <w:rsid w:val="00526089"/>
    <w:rsid w:val="00527A28"/>
    <w:rsid w:val="00527DCA"/>
    <w:rsid w:val="00537414"/>
    <w:rsid w:val="00540CEF"/>
    <w:rsid w:val="00545E41"/>
    <w:rsid w:val="005716D4"/>
    <w:rsid w:val="00571B60"/>
    <w:rsid w:val="00585A4D"/>
    <w:rsid w:val="005B0C1E"/>
    <w:rsid w:val="005D6329"/>
    <w:rsid w:val="005D6EC9"/>
    <w:rsid w:val="005E57F6"/>
    <w:rsid w:val="005E6950"/>
    <w:rsid w:val="005F4466"/>
    <w:rsid w:val="006058D8"/>
    <w:rsid w:val="00610200"/>
    <w:rsid w:val="0061366C"/>
    <w:rsid w:val="00623699"/>
    <w:rsid w:val="00625832"/>
    <w:rsid w:val="00630284"/>
    <w:rsid w:val="00632D5A"/>
    <w:rsid w:val="00635515"/>
    <w:rsid w:val="006546FD"/>
    <w:rsid w:val="0065740C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04E5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50D9"/>
    <w:rsid w:val="00776C46"/>
    <w:rsid w:val="0078260B"/>
    <w:rsid w:val="007838D1"/>
    <w:rsid w:val="00785254"/>
    <w:rsid w:val="00785853"/>
    <w:rsid w:val="007966F0"/>
    <w:rsid w:val="00796B72"/>
    <w:rsid w:val="00797BFC"/>
    <w:rsid w:val="007A0C7F"/>
    <w:rsid w:val="007A720F"/>
    <w:rsid w:val="007C6A3C"/>
    <w:rsid w:val="007D4BEE"/>
    <w:rsid w:val="007D5BE9"/>
    <w:rsid w:val="008050E4"/>
    <w:rsid w:val="0082257D"/>
    <w:rsid w:val="0082420C"/>
    <w:rsid w:val="00853438"/>
    <w:rsid w:val="00866846"/>
    <w:rsid w:val="00866CD3"/>
    <w:rsid w:val="00875DA9"/>
    <w:rsid w:val="00877FEA"/>
    <w:rsid w:val="00880D74"/>
    <w:rsid w:val="00887DAE"/>
    <w:rsid w:val="00895E38"/>
    <w:rsid w:val="008A40D9"/>
    <w:rsid w:val="008A782B"/>
    <w:rsid w:val="008B0FC0"/>
    <w:rsid w:val="008B5D18"/>
    <w:rsid w:val="008C1E95"/>
    <w:rsid w:val="008C429A"/>
    <w:rsid w:val="008E1F3D"/>
    <w:rsid w:val="008E4BDC"/>
    <w:rsid w:val="008F03A1"/>
    <w:rsid w:val="008F749B"/>
    <w:rsid w:val="009053D7"/>
    <w:rsid w:val="0091331D"/>
    <w:rsid w:val="00914294"/>
    <w:rsid w:val="0093223C"/>
    <w:rsid w:val="00941A87"/>
    <w:rsid w:val="00943DA6"/>
    <w:rsid w:val="0094571E"/>
    <w:rsid w:val="009501C2"/>
    <w:rsid w:val="00951A31"/>
    <w:rsid w:val="009668B9"/>
    <w:rsid w:val="009713C0"/>
    <w:rsid w:val="00976577"/>
    <w:rsid w:val="00996356"/>
    <w:rsid w:val="00997D9A"/>
    <w:rsid w:val="009D7C49"/>
    <w:rsid w:val="009E7297"/>
    <w:rsid w:val="00A0257D"/>
    <w:rsid w:val="00A0342A"/>
    <w:rsid w:val="00A12EDC"/>
    <w:rsid w:val="00A26D0D"/>
    <w:rsid w:val="00A27328"/>
    <w:rsid w:val="00A32550"/>
    <w:rsid w:val="00A33BDE"/>
    <w:rsid w:val="00A34885"/>
    <w:rsid w:val="00A43BC1"/>
    <w:rsid w:val="00A603DE"/>
    <w:rsid w:val="00A74225"/>
    <w:rsid w:val="00A936D5"/>
    <w:rsid w:val="00AA1ACE"/>
    <w:rsid w:val="00AA1EB0"/>
    <w:rsid w:val="00AA2DA3"/>
    <w:rsid w:val="00AA5A9C"/>
    <w:rsid w:val="00AA5EE0"/>
    <w:rsid w:val="00AA7AB2"/>
    <w:rsid w:val="00AB016A"/>
    <w:rsid w:val="00AB2A5A"/>
    <w:rsid w:val="00AB5B80"/>
    <w:rsid w:val="00AD1D45"/>
    <w:rsid w:val="00AD28F8"/>
    <w:rsid w:val="00B0230B"/>
    <w:rsid w:val="00B10CF0"/>
    <w:rsid w:val="00B17D95"/>
    <w:rsid w:val="00B22F38"/>
    <w:rsid w:val="00B23509"/>
    <w:rsid w:val="00B359DB"/>
    <w:rsid w:val="00B3632B"/>
    <w:rsid w:val="00B409D8"/>
    <w:rsid w:val="00B5178D"/>
    <w:rsid w:val="00B52F57"/>
    <w:rsid w:val="00B621A4"/>
    <w:rsid w:val="00B67F1F"/>
    <w:rsid w:val="00B701D7"/>
    <w:rsid w:val="00B801A9"/>
    <w:rsid w:val="00B90595"/>
    <w:rsid w:val="00B9145A"/>
    <w:rsid w:val="00BA215A"/>
    <w:rsid w:val="00BB5F09"/>
    <w:rsid w:val="00BC0D9F"/>
    <w:rsid w:val="00BD3028"/>
    <w:rsid w:val="00BE053D"/>
    <w:rsid w:val="00BE46A8"/>
    <w:rsid w:val="00BF1A7A"/>
    <w:rsid w:val="00BF1EA2"/>
    <w:rsid w:val="00BF1FA3"/>
    <w:rsid w:val="00BF6E2B"/>
    <w:rsid w:val="00C00974"/>
    <w:rsid w:val="00C018E4"/>
    <w:rsid w:val="00C066FA"/>
    <w:rsid w:val="00C25387"/>
    <w:rsid w:val="00C41F4E"/>
    <w:rsid w:val="00C54BE3"/>
    <w:rsid w:val="00C57F80"/>
    <w:rsid w:val="00C61FB3"/>
    <w:rsid w:val="00C63FF9"/>
    <w:rsid w:val="00C768ED"/>
    <w:rsid w:val="00C822A7"/>
    <w:rsid w:val="00C82A8F"/>
    <w:rsid w:val="00C916C2"/>
    <w:rsid w:val="00CA2AC4"/>
    <w:rsid w:val="00CA67B5"/>
    <w:rsid w:val="00CB706A"/>
    <w:rsid w:val="00CC56C4"/>
    <w:rsid w:val="00CC7F56"/>
    <w:rsid w:val="00CD1B12"/>
    <w:rsid w:val="00CD55DC"/>
    <w:rsid w:val="00CE1BBC"/>
    <w:rsid w:val="00CE2595"/>
    <w:rsid w:val="00CE28CC"/>
    <w:rsid w:val="00CE72FC"/>
    <w:rsid w:val="00CF31EE"/>
    <w:rsid w:val="00D11931"/>
    <w:rsid w:val="00D1492F"/>
    <w:rsid w:val="00D17B69"/>
    <w:rsid w:val="00D27280"/>
    <w:rsid w:val="00D3003C"/>
    <w:rsid w:val="00D331F4"/>
    <w:rsid w:val="00D336C4"/>
    <w:rsid w:val="00D3382D"/>
    <w:rsid w:val="00D460FF"/>
    <w:rsid w:val="00D470E4"/>
    <w:rsid w:val="00D52142"/>
    <w:rsid w:val="00D5280E"/>
    <w:rsid w:val="00D61F14"/>
    <w:rsid w:val="00D70917"/>
    <w:rsid w:val="00D7772D"/>
    <w:rsid w:val="00D80D6B"/>
    <w:rsid w:val="00D90279"/>
    <w:rsid w:val="00D904A2"/>
    <w:rsid w:val="00D90950"/>
    <w:rsid w:val="00DA69DF"/>
    <w:rsid w:val="00DB33F8"/>
    <w:rsid w:val="00DC73CD"/>
    <w:rsid w:val="00DD38E2"/>
    <w:rsid w:val="00E00140"/>
    <w:rsid w:val="00E13110"/>
    <w:rsid w:val="00E243A8"/>
    <w:rsid w:val="00E24DF1"/>
    <w:rsid w:val="00E26341"/>
    <w:rsid w:val="00E40B9A"/>
    <w:rsid w:val="00E431ED"/>
    <w:rsid w:val="00E55D90"/>
    <w:rsid w:val="00E61E23"/>
    <w:rsid w:val="00E64FF5"/>
    <w:rsid w:val="00E66866"/>
    <w:rsid w:val="00E75336"/>
    <w:rsid w:val="00E76495"/>
    <w:rsid w:val="00E81B7E"/>
    <w:rsid w:val="00E902CA"/>
    <w:rsid w:val="00E907EC"/>
    <w:rsid w:val="00EA1A5D"/>
    <w:rsid w:val="00EA5421"/>
    <w:rsid w:val="00EB34FC"/>
    <w:rsid w:val="00EB5816"/>
    <w:rsid w:val="00EB743F"/>
    <w:rsid w:val="00ED0EA9"/>
    <w:rsid w:val="00ED6DC8"/>
    <w:rsid w:val="00EF4A6C"/>
    <w:rsid w:val="00EF77DF"/>
    <w:rsid w:val="00F00F10"/>
    <w:rsid w:val="00F04A6C"/>
    <w:rsid w:val="00F11BEF"/>
    <w:rsid w:val="00F165E1"/>
    <w:rsid w:val="00F22762"/>
    <w:rsid w:val="00F258E7"/>
    <w:rsid w:val="00F31B84"/>
    <w:rsid w:val="00F35F30"/>
    <w:rsid w:val="00F44F5F"/>
    <w:rsid w:val="00F4764C"/>
    <w:rsid w:val="00F546E8"/>
    <w:rsid w:val="00F57BA5"/>
    <w:rsid w:val="00F631EC"/>
    <w:rsid w:val="00F64C22"/>
    <w:rsid w:val="00F64FA7"/>
    <w:rsid w:val="00F71347"/>
    <w:rsid w:val="00F71622"/>
    <w:rsid w:val="00F74D19"/>
    <w:rsid w:val="00F80053"/>
    <w:rsid w:val="00F87A52"/>
    <w:rsid w:val="00FA02C7"/>
    <w:rsid w:val="00FA1B52"/>
    <w:rsid w:val="00FA4186"/>
    <w:rsid w:val="00FC0531"/>
    <w:rsid w:val="00FC0AC0"/>
    <w:rsid w:val="00FC13F0"/>
    <w:rsid w:val="00FD0FB7"/>
    <w:rsid w:val="00FE79A2"/>
    <w:rsid w:val="00FF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02T17:43:18.666"/>
    </inkml:context>
    <inkml:brush xml:id="br0">
      <inkml:brushProperty name="width" value="0.03528" units="cm"/>
      <inkml:brushProperty name="height" value="0.03528" units="cm"/>
    </inkml:brush>
  </inkml:definitions>
  <inkml:trace contextRef="#ctx0" brushRef="#br0">278 264 455 0 0,'0'-1'103'0'0,"1"0"0"0"0,-1 0 0 0 0,1 0 0 0 0,-1 0 0 0 0,0 0-1 0 0,0 0 1 0 0,0 0 0 0 0,1-1 0 0 0,-1 1 0 0 0,0 0 0 0 0,0 0-1 0 0,-1 0 1 0 0,1 0 0 0 0,0 0 0 0 0,0 0 0 0 0,0 0 0 0 0,-1 0-1 0 0,1 0 1 0 0,0 0 0 0 0,-1 0 0 0 0,1 0 0 0 0,-1 0 0 0 0,1 0-1 0 0,-1 0 1 0 0,0 0 0 0 0,1 1 0 0 0,-1-1 0 0 0,0 0 0 0 0,1 0-1 0 0,-1 1 1 0 0,0-1 0 0 0,0 0 0 0 0,0 1 0 0 0,0-1-1 0 0,-2 0 1 0 0,1-1 104 0 0,0 1 0 0 0,0 0 0 0 0,-1 0 0 0 0,1 0 0 0 0,-1 1 0 0 0,1-1 0 0 0,-1 0 0 0 0,1 1 0 0 0,-1 0 0 0 0,1 0 0 0 0,-1-1 0 0 0,1 2 0 0 0,-1-1 0 0 0,-2 0 0 0 0,-2 3 14 0 0,0-1 0 0 0,1 1 0 0 0,-1 0 0 0 0,1 1 0 0 0,0 0 1 0 0,0 0-1 0 0,-8 7 0 0 0,-2 3-50 0 0,-18 20 0 0 0,30-29-170 0 0,-48 57-69 0 0,47-55 57 0 0,0 1 1 0 0,0 0-1 0 0,0 0 0 0 0,1 0 1 0 0,1 1-1 0 0,-6 14 0 0 0,9-20 5 0 0,-1 0 0 0 0,0 1 0 0 0,1-1 0 0 0,0 0 0 0 0,0 0-1 0 0,0 1 1 0 0,0-1 0 0 0,0 0 0 0 0,1 1 0 0 0,-1-1 0 0 0,1 0 0 0 0,0 0-1 0 0,0 0 1 0 0,0 0 0 0 0,0 0 0 0 0,0 0 0 0 0,1 0 0 0 0,0 0-1 0 0,-1 0 1 0 0,1 0 0 0 0,0-1 0 0 0,0 1 0 0 0,0-1 0 0 0,1 0 0 0 0,2 3-1 0 0,-1-2-3 0 0,0 0 0 0 0,0 0 0 0 0,1-1 0 0 0,-1 1 0 0 0,1-1 0 0 0,0 0 0 0 0,-1 0 0 0 0,1-1 0 0 0,0 1 0 0 0,0-1 0 0 0,0 0 0 0 0,0-1 0 0 0,0 1 0 0 0,0-1 0 0 0,7-1 0 0 0,-2 0-9 0 0,0-1 0 0 0,-1 0 0 0 0,1 0 0 0 0,-1-1-1 0 0,1 0 1 0 0,-1-1 0 0 0,0 0 0 0 0,-1-1 0 0 0,15-9-1 0 0,-38 18 74 0 0,-91 48-34 0 0,73-34-190 0 0,23-12 168 0 0,0 0-1 0 0,1 0 1 0 0,-17 14-1 0 0,24-18 15 0 0,-1 1 1 0 0,0-1-1 0 0,1 1 0 0 0,-1 0 0 0 0,1 0 0 0 0,0 0 0 0 0,0 0 0 0 0,0 1 0 0 0,0-1 1 0 0,1 0-1 0 0,-1 1 0 0 0,1-1 0 0 0,0 1 0 0 0,0 0 0 0 0,-1 5 0 0 0,2-7-11 0 0,0 0-1 0 0,0 0 0 0 0,1 0 0 0 0,-1 0 0 0 0,0 0 0 0 0,1 0 0 0 0,-1 0 1 0 0,1-1-1 0 0,-1 1 0 0 0,1 0 0 0 0,0 0 0 0 0,0 0 0 0 0,0-1 0 0 0,0 1 1 0 0,0 0-1 0 0,0-1 0 0 0,1 1 0 0 0,-1-1 0 0 0,0 1 0 0 0,1-1 0 0 0,-1 0 1 0 0,1 0-1 0 0,-1 1 0 0 0,1-1 0 0 0,0 0 0 0 0,0-1 0 0 0,3 3 0 0 0,1-1-2 0 0,-1 0-1 0 0,1-1 1 0 0,0 1-1 0 0,0-1 1 0 0,0 0-1 0 0,0-1 1 0 0,10 1-1 0 0,-3-2-2 0 0,-1-1-1 0 0,0 0 0 0 0,-1 0 1 0 0,1-1-1 0 0,0-1 0 0 0,-1 0 0 0 0,17-8 1 0 0,4-6-32 0 0,35-25 1 0 0,-11 7 18 0 0,-44 29 18 0 0,1 1 0 0 0,20-7 0 0 0,13-6 0 0 0,-42 16 396 0 0,-4 2 486 0 0,-10 5 520 0 0,8-3-1371 0 0,0 0 22 0 0,0 1-1 0 0,0-1 0 0 0,0 0 1 0 0,1 1-1 0 0,-1-1 1 0 0,0 1-1 0 0,1-1 1 0 0,-1 1-1 0 0,0 0 1 0 0,-1 2-1 0 0,4-6-34 0 0,0 0-1 0 0,-1-1 0 0 0,0 1 1 0 0,1 0-1 0 0,-1-1 1 0 0,0 1-1 0 0,0 0 0 0 0,0-1 1 0 0,-1 1-1 0 0,1 0 1 0 0,0 0-1 0 0,-1-1 0 0 0,1 1 1 0 0,-1 0-1 0 0,0 0 1 0 0,0 0-1 0 0,0-1 0 0 0,0 1 1 0 0,0 0-1 0 0,0 0 1 0 0,-1 1-1 0 0,-1-4 0 0 0,2 4-6 0 0,0 0 0 0 0,0 0 0 0 0,0-1 0 0 0,0 1-1 0 0,0 0 1 0 0,0 0 0 0 0,0 0 0 0 0,-1 0 0 0 0,1 1-1 0 0,0-1 1 0 0,-1 0 0 0 0,1 0 0 0 0,0 1 0 0 0,-1-1-1 0 0,1 1 1 0 0,-1-1 0 0 0,1 1 0 0 0,-1 0 0 0 0,1-1 0 0 0,-1 1-1 0 0,1 0 1 0 0,-1 0 0 0 0,1 0 0 0 0,-1 0 0 0 0,1 0-1 0 0,-1 1 1 0 0,1-1 0 0 0,-1 0 0 0 0,1 1 0 0 0,-1-1-1 0 0,1 1 1 0 0,0 0 0 0 0,-1-1 0 0 0,1 1 0 0 0,0 0-1 0 0,-2 1 1 0 0,0 1-11 0 0,-1-1 0 0 0,1 1 0 0 0,1 1 0 0 0,-1-1 0 0 0,0 0 0 0 0,1 1 0 0 0,0-1 0 0 0,-1 1 0 0 0,2 0 0 0 0,-1 0 0 0 0,0 0 0 0 0,-1 7 0 0 0,2-9 0 0 0,0 1 0 0 0,1-1 0 0 0,-1 1 0 0 0,1-1 0 0 0,0 1 0 0 0,0-1 0 0 0,0 1 0 0 0,0 0 0 0 0,1-1 0 0 0,-1 1 0 0 0,0-1 0 0 0,1 1 0 0 0,0-1 0 0 0,0 1 0 0 0,-1-1 0 0 0,1 0 0 0 0,1 1 0 0 0,-1-1 0 0 0,0 0 0 0 0,1 0 0 0 0,-1 0 0 0 0,3 3 0 0 0,-3-4 9 0 0,1 0 0 0 0,-1 0 0 0 0,0 0 0 0 0,0-1 0 0 0,1 1 0 0 0,-1 0 0 0 0,1-1-1 0 0,-1 1 1 0 0,0-1 0 0 0,1 0 0 0 0,-1 1 0 0 0,1-1 0 0 0,-1 0 0 0 0,1 0 0 0 0,-1 0 0 0 0,1 0-1 0 0,0 0 1 0 0,-1 0 0 0 0,1 0 0 0 0,-1-1 0 0 0,0 1 0 0 0,1-1 0 0 0,-1 1 0 0 0,1-1 0 0 0,0 0 0 0 0,6-2 68 0 0,-1-1 1 0 0,1 0-1 0 0,7-6 1 0 0,-15 10-76 0 0,22-16 334 0 0,-2 0 0 0 0,37-38 0 0 0,28-46 80 0 0,4-34-194 0 0,-71 104-204 0 0,46-91-18 0 0,-63 118 0 0 0,0 2-2 0 0,0-1 0 0 0,-1 1-1 0 0,1 0 1 0 0,-1 0 0 0 0,1-1-1 0 0,-1 1 1 0 0,1-3 0 0 0,-1 4 1 0 0,0 0 1 0 0,0 0 0 0 0,0 0-1 0 0,0-1 1 0 0,0 1 0 0 0,0 0 0 0 0,0 0-1 0 0,0 0 1 0 0,0 0 0 0 0,0 0 0 0 0,-1 0-1 0 0,1 0 1 0 0,0 0 0 0 0,0 0-1 0 0,0 0 1 0 0,0 0 0 0 0,0 0 0 0 0,0 0-1 0 0,0 0 1 0 0,0 0 0 0 0,0 0-1 0 0,0 0 1 0 0,0 0 0 0 0,0 0 0 0 0,0 0-1 0 0,0 0 1 0 0,0 0 0 0 0,0 0 0 0 0,0 0-1 0 0,0 0 1 0 0,0 0 0 0 0,0 0-1 0 0,0 0 1 0 0,0 0 0 0 0,0 0 0 0 0,0 0-1 0 0,0 0 1 0 0,0 0 0 0 0,-1 0-1 0 0,1 0 1 0 0,0 0 0 0 0,0 0 0 0 0,0 0-1 0 0,0 0 1 0 0,0 0 0 0 0,0 0-1 0 0,0 0 1 0 0,0 0 0 0 0,0 0 0 0 0,0 0-1 0 0,0 0 1 0 0,0 0 0 0 0,0 0 0 0 0,0 0-1 0 0,0 0 1 0 0,0 0 0 0 0,0 0-1 0 0,0 0 1 0 0,0 0 0 0 0,0 0 0 0 0,0 0-1 0 0,-6 7-16 0 0,-61 109-394 0 0,30-42 375 0 0,-32 96 0 0 0,69-170 36 0 0,-3 9-3 0 0,0 1-1 0 0,0-1 0 0 0,1 0 0 0 0,-1 14 0 0 0,2-21 3 0 0,1 0-1 0 0,0 0 1 0 0,1 1-1 0 0,-1-1 1 0 0,0 0-1 0 0,1 0 0 0 0,-1 0 1 0 0,1 1-1 0 0,-1-1 1 0 0,3 3-1 0 0,-2-3 1 0 0,-1-1 0 0 0,1 0 0 0 0,0 0 0 0 0,0 0 0 0 0,0 0 0 0 0,0 0 0 0 0,1 0 1 0 0,-1 0-1 0 0,0 0 0 0 0,0 0 0 0 0,0 0 0 0 0,1 0 0 0 0,-1-1 0 0 0,0 1 0 0 0,1-1 0 0 0,-1 1 0 0 0,3 0 0 0 0,0-1-5 0 0,1 1 1 0 0,-1-1-1 0 0,1 1 1 0 0,-1-2-1 0 0,1 1 1 0 0,-1 0-1 0 0,1-1 1 0 0,-1 0-1 0 0,1 0 1 0 0,-1 0-1 0 0,0 0 1 0 0,1-1-1 0 0,-1 0 1 0 0,0 0-1 0 0,0 0 1 0 0,0 0-1 0 0,-1-1 1 0 0,5-3-1 0 0,6-5-18 0 0,0-2 0 0 0,-1 0-1 0 0,12-15 1 0 0,-21 23 23 0 0,16-15 1 0 0,-18 18 0 0 0,-1 1 0 0 0,1-1 0 0 0,0 1 0 0 0,1-1 0 0 0,-1 1 0 0 0,0 0 0 0 0,0 0 0 0 0,1 0 0 0 0,1-1 0 0 0,-3 2 0 0 0,-1 0 1 0 0,0 0-1 0 0,0 0 0 0 0,0 0 0 0 0,0 0 0 0 0,0 0 0 0 0,0 0 0 0 0,0 0 1 0 0,0 0-1 0 0,1 0 0 0 0,-1 0 0 0 0,0 0 0 0 0,0 0 0 0 0,0 0 0 0 0,0 0 1 0 0,0 0-1 0 0,0 0 0 0 0,0 0 0 0 0,1 0 0 0 0,-1 0 0 0 0,0 0 1 0 0,0 1-1 0 0,0-1 0 0 0,0 0 0 0 0,0 0 0 0 0,0 0 0 0 0,0 0 0 0 0,0 0 1 0 0,0 0-1 0 0,1 0 0 0 0,-1 0 0 0 0,0 0 0 0 0,0 0 0 0 0,0 0 0 0 0,0 1 1 0 0,0-1-1 0 0,0 0 0 0 0,0 0 0 0 0,0 0 0 0 0,0 0 0 0 0,-1 6 15 0 0,-5 6 24 0 0,-8 5-15 0 0,11-13-15 0 0,-1 0-1 0 0,1 0 1 0 0,-5 9 0 0 0,7-12-8 0 0,1 1 0 0 0,-1-1 0 0 0,0 1 0 0 0,1 0 0 0 0,0-1 0 0 0,-1 1 0 0 0,1-1 0 0 0,0 1 0 0 0,0 0 0 0 0,0-1 0 0 0,0 1 0 0 0,0 0 0 0 0,0-1 0 0 0,0 1 0 0 0,1 0 0 0 0,0 2 0 0 0,-1-3-1 0 0,0 0-1 0 0,0-1 0 0 0,1 1 1 0 0,-1 0-1 0 0,0 0 0 0 0,0-1 1 0 0,1 1-1 0 0,-1 0 0 0 0,1-1 1 0 0,-1 1-1 0 0,1 0 0 0 0,-1-1 1 0 0,1 1-1 0 0,-1-1 0 0 0,1 1 1 0 0,0 0-1 0 0,-1-1 0 0 0,1 0 1 0 0,-1 1-1 0 0,1-1 0 0 0,0 1 1 0 0,0-1-1 0 0,-1 0 0 0 0,1 1 1 0 0,0-1-1 0 0,0 0 0 0 0,-1 0 1 0 0,1 0-1 0 0,0 0 0 0 0,0 0 1 0 0,0 0-1 0 0,-1 0 0 0 0,1 0 1 0 0,0 0-1 0 0,0 0 0 0 0,0 0 0 0 0,-1 0 1 0 0,1 0-1 0 0,0-1 0 0 0,0 1 1 0 0,-1 0-1 0 0,1-1 0 0 0,0 1 1 0 0,-1 0-1 0 0,2-1 0 0 0,3-3-6 0 0,1 0-1 0 0,-1 0 0 0 0,1 0 0 0 0,5-7 0 0 0,-6 7 6 0 0,2-4 2 0 0,-6 6 0 0 0,0 1 0 0 0,0-1 0 0 0,1 1 0 0 0,-1 0 0 0 0,0-1 0 0 0,0 1 0 0 0,1 0 0 0 0,-1 0 0 0 0,1 0 0 0 0,-1 0 0 0 0,3 0 0 0 0,-4 1 0 0 0,0 0-1 0 0,0 0 0 0 0,1 0 1 0 0,-1 0-1 0 0,0 0 0 0 0,0 0 1 0 0,0 0-1 0 0,1 0 0 0 0,-1 1 1 0 0,0-1-1 0 0,0 0 0 0 0,1 0 1 0 0,-1 0-1 0 0,0 0 0 0 0,0 1 1 0 0,0-1-1 0 0,0 0 0 0 0,1 0 1 0 0,-1 0-1 0 0,0 1 0 0 0,0-1 1 0 0,0 0-1 0 0,0 0 0 0 0,0 1 1 0 0,0-1-1 0 0,0 0 0 0 0,1 0 1 0 0,-1 1-1 0 0,0-1 0 0 0,0 0 0 0 0,0 0 1 0 0,0 1-1 0 0,0-1 0 0 0,0 0 1 0 0,0 0-1 0 0,0 1 0 0 0,0-1 1 0 0,-1 0-1 0 0,1 1 0 0 0,-1 13-34 0 0,1-13 33 0 0,0 3 2 0 0,0-1 0 0 0,0 0 0 0 0,0 1 0 0 0,0-1 0 0 0,1 0 0 0 0,-1 0 0 0 0,2 5 0 0 0,-2-7 0 0 0,0-1 0 0 0,1 1 0 0 0,-1 0 0 0 0,0-1 0 0 0,1 1 0 0 0,-1 0 0 0 0,0 0 0 0 0,1-1 0 0 0,-1 1 0 0 0,1-1 0 0 0,-1 1 0 0 0,1 0 0 0 0,-1-1 0 0 0,1 1 0 0 0,-1-1 0 0 0,1 1 0 0 0,0-1 0 0 0,-1 0 0 0 0,1 1 0 0 0,0-1 0 0 0,-1 0 0 0 0,1 1 0 0 0,0-1 0 0 0,0 0 0 0 0,-1 0 0 0 0,1 1 0 0 0,0-1 0 0 0,0 0 0 0 0,-1 0 0 0 0,1 0 0 0 0,0 0 0 0 0,0 0 0 0 0,0 0 0 0 0,-1-1 0 0 0,2 1 0 0 0,9-3-80 0 0,-1-1-1 0 0,0 0 1 0 0,0-1-1 0 0,0 0 1 0 0,0-1 0 0 0,8-7-1 0 0,25-13-308 0 0,-39 24 319 0 0,3-2-475 0 0,1 1 0 0 0,10-4 0 0 0,-16 6 448 0 0,1 1 0 0 0,-1-1 0 0 0,1 1 0 0 0,-1-1 0 0 0,1 1-1 0 0,-1 0 1 0 0,1 0 0 0 0,0 0 0 0 0,-1 1 0 0 0,1-1 0 0 0,-1 1-1 0 0,3 0 1 0 0,-5-1 138 0 0,1 0 0 0 0,0 1 0 0 0,-1-1 0 0 0,1 0 0 0 0,-1 0 0 0 0,1 0 0 0 0,-1 0 1 0 0,1 0-1 0 0,-1 0 0 0 0,1 0 0 0 0,-1 0 0 0 0,1 0 0 0 0,0 0 0 0 0,-1 0 0 0 0,1 0 0 0 0,-1 0 0 0 0,1 0 0 0 0,-1-1 0 0 0,1 1 0 0 0,-1 0 0 0 0,1 0 0 0 0,-1-1 0 0 0,1 1 0 0 0,-1 0 0 0 0,1-1 0 0 0,-1 1 0 0 0,0 0 0 0 0,1-1 0 0 0,-1 1 0 0 0,0-1 0 0 0,1 1 0 0 0,-1 0 0 0 0,0-1 0 0 0,1 1 0 0 0,-1-1 0 0 0,0 1 0 0 0,0-1 0 0 0,1 1 0 0 0,-1-1 0 0 0,0 0 0 0 0,0 1 0 0 0,0-1 0 0 0,0 1 0 0 0,0-1 0 0 0,0 1 0 0 0,0-1 0 0 0,0 0 0 0 0,0 0 0 0 0,0 0 72 0 0,0-1 1 0 0,0 1-1 0 0,0-1 0 0 0,0 1 0 0 0,0-1 0 0 0,-1 1 0 0 0,1-1 1 0 0,-1 1-1 0 0,1 0 0 0 0,-1-1 0 0 0,1 1 0 0 0,-1-1 0 0 0,0 1 1 0 0,0 0-1 0 0,1 0 0 0 0,-1-1 0 0 0,0 1 0 0 0,-2-1 0 0 0,2 1-26 0 0,0 0 1 0 0,0 0-1 0 0,0 1 0 0 0,-1-1 0 0 0,1 1 0 0 0,0-1 0 0 0,-1 1 1 0 0,1-1-1 0 0,-1 1 0 0 0,1 0 0 0 0,0 0 0 0 0,-1 0 0 0 0,1-1 0 0 0,-1 1 1 0 0,1 1-1 0 0,0-1 0 0 0,-2 0 0 0 0,0 1-3 0 0,0 0-1 0 0,1 0 1 0 0,-1 0 0 0 0,1 0-1 0 0,-1 0 1 0 0,1 0-1 0 0,-1 1 1 0 0,-2 2 0 0 0,1-1-61 0 0,0 0 1 0 0,1 0 0 0 0,0 1 0 0 0,0-1 0 0 0,0 1 0 0 0,0 0 0 0 0,0 0 0 0 0,1 0-1 0 0,-1 0 1 0 0,-1 7 0 0 0,3-8-25 0 0,0 0-1 0 0,0 0 1 0 0,1 1-1 0 0,-1-1 1 0 0,1 0-1 0 0,0 1 1 0 0,0-1-1 0 0,0 0 1 0 0,0 0-1 0 0,1 1 1 0 0,0 4-1 0 0,0-6-1 0 0,-1-1 1 0 0,0 0-1 0 0,1 0 1 0 0,-1 0-1 0 0,1 0 0 0 0,-1-1 1 0 0,1 1-1 0 0,0 0 1 0 0,-1 0-1 0 0,1 0 0 0 0,0 0 1 0 0,0 0-1 0 0,-1-1 1 0 0,1 1-1 0 0,0 0 0 0 0,0-1 1 0 0,0 1-1 0 0,0-1 0 0 0,0 1 1 0 0,0-1-1 0 0,0 1 1 0 0,0-1-1 0 0,0 0 0 0 0,0 1 1 0 0,0-1-1 0 0,0 0 1 0 0,0 0-1 0 0,0 0 0 0 0,0 0 1 0 0,0 0-1 0 0,0 0 1 0 0,0 0-1 0 0,1 0 0 0 0,-1 0 1 0 0,0-1-1 0 0,0 1 1 0 0,2-1-1 0 0,5-2-25 0 0,0 0-1 0 0,0 0 1 0 0,0-1 0 0 0,11-7-1 0 0,28-23-910 0 0,-9 5-1103 0 0,-37 28 2000 0 0,1 0 5 0 0,-1 0 1 0 0,0 0 0 0 0,0 1-1 0 0,1-1 1 0 0,-1 0-1 0 0,1 0 1 0 0,-1 1 0 0 0,1-1-1 0 0,-1 1 1 0 0,1-1-1 0 0,-1 1 1 0 0,1-1 0 0 0,2 1-1 0 0,-4 0 37 0 0,0 0 0 0 0,1 1 0 0 0,-1-1 0 0 0,0 0 0 0 0,0 0 0 0 0,0 1 0 0 0,0-1 0 0 0,0 0 0 0 0,0 0 0 0 0,0 1 0 0 0,0-1 0 0 0,1 0 0 0 0,-1 1 0 0 0,0-1 0 0 0,0 0 0 0 0,0 0 0 0 0,0 1 0 0 0,0-1 0 0 0,-1 0 0 0 0,1 0 0 0 0,0 1 0 0 0,0-1 0 0 0,0 0 0 0 0,0 0 0 0 0,0 1 0 0 0,0-1 0 0 0,0 0 0 0 0,-1 1 0 0 0,-3 9 0 0 0,4-9 0 0 0,-13 23-8 0 0,8-15 31 0 0,-7 15 0 0 0,11-22-21 0 0,0 0 0 0 0,0 0-1 0 0,1 0 1 0 0,-1 0 0 0 0,1 1 0 0 0,0-1 0 0 0,-1 0 0 0 0,1 0 0 0 0,0 1 0 0 0,0-1 0 0 0,1 0 0 0 0,-1 0-1 0 0,1 3 1 0 0,-1-5-2 0 0,0 0 0 0 0,0 1 0 0 0,0-1 0 0 0,0 1 0 0 0,0-1 0 0 0,0 0 0 0 0,0 1 0 0 0,1-1 0 0 0,-1 0 0 0 0,0 0 0 0 0,0 1 0 0 0,0-1 0 0 0,1 0 0 0 0,-1 1 0 0 0,0-1 0 0 0,0 0 0 0 0,1 0 0 0 0,-1 1 0 0 0,0-1 0 0 0,1 0 0 0 0,-1 0 0 0 0,0 0 0 0 0,0 0 0 0 0,1 1 0 0 0,-1-1 0 0 0,0 0 0 0 0,1 0 0 0 0,0 0 0 0 0,0 0 0 0 0,0 0 0 0 0,-1 0 0 0 0,1-1 0 0 0,0 1 0 0 0,0 0 0 0 0,-1 0 0 0 0,1-1 0 0 0,0 1 0 0 0,-1 0 0 0 0,1-1 0 0 0,1 0 0 0 0,2-2 0 0 0,1-1 0 0 0,7-9 0 0 0,-9 9 0 0 0,10-9 0 0 0,-5 5 0 0 0,0-1 0 0 0,17-12 0 0 0,-25 21 1 0 0,1-1-1 0 0,-1 1 0 0 0,1 0 0 0 0,-1-1 0 0 0,0 1 0 0 0,1 0 1 0 0,-1-1-1 0 0,1 1 0 0 0,-1 0 0 0 0,1 0 0 0 0,-1 0 1 0 0,1 0-1 0 0,-1-1 0 0 0,1 1 0 0 0,-1 0 0 0 0,1 0 1 0 0,-1 0-1 0 0,1 0 0 0 0,-1 0 0 0 0,1 0 0 0 0,-1 0 1 0 0,1 0-1 0 0,-1 1 0 0 0,1-1 0 0 0,-1 0 0 0 0,1 0 1 0 0,0 1-2 0 0,-1-1 0 0 0,1 1 0 0 0,-1 0 1 0 0,1-1-1 0 0,-1 1 0 0 0,0-1 0 0 0,1 1 0 0 0,-1 0 1 0 0,0-1-1 0 0,0 1 0 0 0,1 0 0 0 0,-1-1 0 0 0,0 1 1 0 0,0 0-1 0 0,0 0 0 0 0,0 0 0 0 0,0 4 21 0 0,0 0 0 0 0,0-1 0 0 0,0 1-1 0 0,-3 7 1 0 0,1-4-132 0 0,0 1 1042 0 0,4-9-340 0 0,4-5-183 0 0,1-1-326 0 0,0 0 0 0 0,0 0 0 0 0,0 1 0 0 0,1 0 0 0 0,16-7 0 0 0,-4 3 115 0 0,27-7 0 0 0,-25 10-341 0 0,1 2-1 0 0,0 0 0 0 0,44 0 0 0 0,-29 3-32 0 0,-30 0-162 0 0,-5 1 182 0 0,1 0 0 0 0,-1 0 0 0 0,0 0 0 0 0,0-1 0 0 0,1 1 0 0 0,-1-1 0 0 0,0 0-1 0 0,6-2 1 0 0,-9 2 158 0 0,1 1 0 0 0,-1-1 0 0 0,1 0 0 0 0,-1 1 0 0 0,1-1 0 0 0,-1 0 0 0 0,1 1 0 0 0,-1-1 0 0 0,0 0 0 0 0,1 0 0 0 0,-1 1 0 0 0,0-1 0 0 0,0 0 0 0 0,0 0 0 0 0,0 0 0 0 0,1 0 0 0 0,-1 1 0 0 0,0-1 0 0 0,0 0 0 0 0,0 0 0 0 0,0 0 0 0 0,-1 1-1 0 0,1-1 1 0 0,0 0 0 0 0,0 0 0 0 0,0 0 0 0 0,-1 1 0 0 0,0-2 0 0 0,1 0 21 0 0,-1 0 0 0 0,1 0-1 0 0,-1 1 1 0 0,0-1-1 0 0,0 0 1 0 0,0 1 0 0 0,0-1-1 0 0,0 1 1 0 0,0-1 0 0 0,-1 1-1 0 0,-1-2 1 0 0,1 2 71 0 0,0 0 1 0 0,0 0-1 0 0,0 1 0 0 0,0-1 1 0 0,0 1-1 0 0,0-1 0 0 0,0 1 1 0 0,0 0-1 0 0,0 0 0 0 0,-1 0 1 0 0,1 0-1 0 0,0 0 0 0 0,0 0 1 0 0,0 1-1 0 0,0-1 0 0 0,0 1 0 0 0,0-1 1 0 0,0 1-1 0 0,0 0 0 0 0,0 0 1 0 0,0 0-1 0 0,-2 1 0 0 0,-4 3 138 0 0,1 0-1 0 0,0 0 1 0 0,-13 13-1 0 0,15-14-216 0 0,1 0-1 0 0,1 1 1 0 0,-1 0-1 0 0,1-1 0 0 0,-1 2 1 0 0,1-1-1 0 0,-3 9 1 0 0,4-11-14 0 0,1 1 1 0 0,0-1-1 0 0,0 1 1 0 0,0 0-1 0 0,0 0 1 0 0,1-1-1 0 0,-1 1 0 0 0,1 0 1 0 0,0 0-1 0 0,0-1 1 0 0,1 1-1 0 0,-1 0 1 0 0,2 4-1 0 0,-2-6 0 0 0,0-1-1 0 0,1 0 1 0 0,-1 0 0 0 0,0 0-1 0 0,1 0 1 0 0,-1 0-1 0 0,1-1 1 0 0,-1 1 0 0 0,1 0-1 0 0,-1 0 1 0 0,1 0-1 0 0,-1 0 1 0 0,1 0 0 0 0,0-1-1 0 0,0 1 1 0 0,-1 0-1 0 0,1-1 1 0 0,0 1 0 0 0,0 0-1 0 0,0-1 1 0 0,0 1-1 0 0,0-1 1 0 0,0 0 0 0 0,0 1-1 0 0,0-1 1 0 0,0 0-1 0 0,0 1 1 0 0,0-1 0 0 0,0 0-1 0 0,0 0 1 0 0,0 0-1 0 0,0 0 1 0 0,0 0 0 0 0,0 0-1 0 0,0 0 1 0 0,0 0-1 0 0,0-1 1 0 0,0 1 0 0 0,0 0-1 0 0,2-1 1 0 0,2-2-15 0 0,1 1-1 0 0,0-1 1 0 0,-1 0 0 0 0,0 0 0 0 0,8-7 0 0 0,31-27-10 0 0,61-69 1 0 0,-72 71 22 0 0,116-129-61 0 0,-131 142 64 0 0,2 1 0 0 0,32-28 0 0 0,-51 49 0 0 0,0-1 0 0 0,0 0 0 0 0,0 0 0 0 0,0 0 0 0 0,0 0 0 0 0,0 1 0 0 0,0-1 0 0 0,0 0 0 0 0,0 1 0 0 0,1-1 0 0 0,-1 1 0 0 0,0-1 0 0 0,0 1 0 0 0,1 0 0 0 0,-1-1 0 0 0,2 1 0 0 0,-2 0 0 0 0,-1 1 0 0 0,0-1 0 0 0,0 0 0 0 0,0 0 0 0 0,0 0 0 0 0,0 1 0 0 0,0-1 0 0 0,0 0 0 0 0,0 0 0 0 0,0 1 0 0 0,0-1 0 0 0,0 0 0 0 0,0 0 0 0 0,0 1 0 0 0,0-1 0 0 0,0 0 0 0 0,0 0 0 0 0,0 1 0 0 0,0-1 0 0 0,0 0 0 0 0,0 0 0 0 0,0 1 0 0 0,0-1 0 0 0,0 0 0 0 0,0 0 0 0 0,0 0 0 0 0,-1 1 0 0 0,1-1 0 0 0,-4 8 0 0 0,3-7 0 0 0,-71 103 113 0 0,15-26-22 0 0,55-74-91 0 0,-44 68 57 0 0,38-57-48 0 0,0 1 0 0 0,-11 31 0 0 0,17-41-49 0 0,0 0 0 0 0,1 0 0 0 0,0 1-1 0 0,0-1 1 0 0,1 0 0 0 0,0 13 0 0 0,2-5-247 0 0</inkml:trace>
  <inkml:trace contextRef="#ctx0" brushRef="#br0" timeOffset="2123.37">2054 705 1375 0 0,'2'-1'586'0'0,"0"-1"0"0"0,0 1-1 0 0,0 0 1 0 0,0 0-1 0 0,0-1 1 0 0,-1 1 0 0 0,3-4-1 0 0,1 0 194 0 0,17-17 1014 0 0,-1 0-1 0 0,26-37 0 0 0,-19 22-1134 0 0,13-15 76 0 0,113-129 343 0 0,-104 131-1067 0 0,58-62-28 0 0,-92 94-68 0 0,-6 7-122 0 0,1-1 0 0 0,0 1 0 0 0,0 1 0 0 0,19-14 0 0 0,-30 24 192 0 0,1 0 0 0 0,-1 0 1 0 0,0-1-1 0 0,1 1 0 0 0,-1 0 0 0 0,1 0 0 0 0,-1 0 0 0 0,0-1 0 0 0,1 1 0 0 0,-1 0 0 0 0,1 0 0 0 0,-1 0 1 0 0,0 0-1 0 0,1 0 0 0 0,-1 0 0 0 0,1 0 0 0 0,-1 0 0 0 0,1 0 0 0 0,0 0 0 0 0,-1 0 14 0 0,0 0-1 0 0,0 1 1 0 0,0-1-1 0 0,1 0 1 0 0,-1 0-1 0 0,0 0 0 0 0,0 1 1 0 0,0-1-1 0 0,0 0 1 0 0,0 0-1 0 0,0 0 1 0 0,0 1-1 0 0,0-1 1 0 0,0 0-1 0 0,0 0 1 0 0,0 1-1 0 0,0-1 1 0 0,0 0-1 0 0,0 0 1 0 0,0 1-1 0 0,0-1 1 0 0,0 0-1 0 0,0 0 0 0 0,0 1 1 0 0,-6 16 119 0 0,-69 141 826 0 0,4-10-134 0 0,6 11-809 0 0,54-131 0 0 0,7-19 0 0 0,0 1 0 0 0,1-1 0 0 0,-4 19 0 0 0,6-46 0 0 0,-1-1 0 0 0,-5-21 0 0 0,6 31-165 0 0,-2-1-1 0 0,1 1 1 0 0,-2 0-1 0 0,1 0 1 0 0,-1 0 0 0 0,0 0-1 0 0,-1 1 1 0 0,0 0-1 0 0,0 0 1 0 0,-10-11-1 0 0,15 19 159 0 0,-1-1-1 0 0,1 0 1 0 0,-1 1-1 0 0,1-1 1 0 0,-1 0-1 0 0,0 1 1 0 0,1-1-1 0 0,-1 1 1 0 0,0-1-1 0 0,0 1 0 0 0,1 0 1 0 0,-1-1-1 0 0,0 1 1 0 0,0 0-1 0 0,0 0 1 0 0,1-1-1 0 0,-1 1 1 0 0,0 0-1 0 0,0 0 1 0 0,0 0-1 0 0,0 0 1 0 0,1 0-1 0 0,-1 0 1 0 0,0 0-1 0 0,0 0 1 0 0,0 0-1 0 0,0 1 1 0 0,1-1-1 0 0,-1 0 0 0 0,0 0 1 0 0,0 1-1 0 0,0-1 1 0 0,1 1-1 0 0,-1-1 1 0 0,0 1-1 0 0,1-1 1 0 0,-1 1-1 0 0,0-1 1 0 0,1 1-1 0 0,-2 0 1 0 0,1 1 84 0 0,0-1 0 0 0,0 1 0 0 0,0-1 0 0 0,0 1 0 0 0,1-1 0 0 0,-1 1 0 0 0,0 0 0 0 0,1-1 1 0 0,-1 1-1 0 0,1 0 0 0 0,0-1 0 0 0,-1 1 0 0 0,1 0 0 0 0,0 0 0 0 0,0-1 0 0 0,0 1 0 0 0,0 0 0 0 0,0 0 1 0 0,1 1-1 0 0,0 1-72 0 0,0-1 1 0 0,1 1 0 0 0,-1-1 0 0 0,1 0 0 0 0,0 0 0 0 0,0 0 0 0 0,0 0-1 0 0,0 0 1 0 0,1-1 0 0 0,-1 1 0 0 0,1-1 0 0 0,-1 1 0 0 0,1-1 0 0 0,0 0-1 0 0,0 0 1 0 0,0 0 0 0 0,0 0 0 0 0,0-1 0 0 0,5 2 0 0 0,6 3-11 0 0,1-2 1 0 0,0 0-1 0 0,16 3 1 0 0,-19-5 11 0 0,25 5-311 0 0,55 18 0 0 0,-89-24 151 0 0,1 0-1 0 0,0 0 1 0 0,0-1 0 0 0,0 1-1 0 0,0-1 1 0 0,0 0-1 0 0,0 0 1 0 0,-1-1 0 0 0,1 1-1 0 0,0-1 1 0 0,0 0-1 0 0,0 0 1 0 0,4-2 0 0 0,4-2-12 0 0,0 0 0 0 0,17-11 0 0 0,-25 13 151 0 0,1 1 0 0 0,-1-1-1 0 0,0-1 1 0 0,0 1 0 0 0,4-4 0 0 0,-8 6 52 0 0,1 1 1 0 0,-1-1-1 0 0,1 1 0 0 0,-1-1 0 0 0,1 0 0 0 0,-1 1 1 0 0,1-1-1 0 0,-1 1 0 0 0,0-1 0 0 0,1 0 0 0 0,-1 0 0 0 0,0 1 1 0 0,1-1-1 0 0,-1 0 0 0 0,0 0 0 0 0,0 1 0 0 0,0-1 1 0 0,0 0-1 0 0,0 0 0 0 0,0 1 0 0 0,0-1 0 0 0,0 0 1 0 0,0 0-1 0 0,0 0 0 0 0,0 1 0 0 0,0-1 0 0 0,0 0 1 0 0,-1 0-1 0 0,1 1 0 0 0,0-1 0 0 0,-1 0 0 0 0,1 1 1 0 0,0-1-1 0 0,-1 0 0 0 0,1 1 0 0 0,-1-1 0 0 0,1 0 0 0 0,-1 1 1 0 0,1-1-1 0 0,-1 1 0 0 0,1-1 0 0 0,-1 1 0 0 0,0-1 1 0 0,-1 0 48 0 0,1 1-1 0 0,0-1 1 0 0,0 1 0 0 0,0-1 0 0 0,0 1 0 0 0,0 0 0 0 0,-1-1 0 0 0,1 1 0 0 0,0 0 0 0 0,0 0 0 0 0,-1 0-1 0 0,1 0 1 0 0,0 0 0 0 0,0 0 0 0 0,0 0 0 0 0,-1 1 0 0 0,1-1 0 0 0,0 0 0 0 0,0 1 0 0 0,0-1 0 0 0,0 1-1 0 0,-2 0 1 0 0,-3 2 361 0 0,1 0-1 0 0,-10 8 0 0 0,12-9-285 0 0,-7 5 264 0 0,1 1 0 0 0,-13 14 0 0 0,18-18-308 0 0,1 0-1 0 0,0 0 1 0 0,0 1-1 0 0,0-1 1 0 0,0 1 0 0 0,1 0-1 0 0,-1 0 1 0 0,-1 6-1 0 0,4-11-117 0 0,0 1 0 0 0,-1-1 0 0 0,1 1 0 0 0,0-1 0 0 0,0 1 0 0 0,0-1 0 0 0,0 1 0 0 0,-1-1 0 0 0,1 1 0 0 0,0 0 0 0 0,0-1 0 0 0,0 1 0 0 0,0-1 0 0 0,0 1 0 0 0,1-1 0 0 0,-1 1 0 0 0,0-1 0 0 0,0 1 0 0 0,0-1 0 0 0,0 1 0 0 0,1-1 0 0 0,-1 1 0 0 0,0 0 0 0 0,1-1 0 0 0,-1 0 0 0 0,1 1 0 0 0,-1-1 0 0 0,1 0 0 0 0,-1 0 0 0 0,1 0 0 0 0,-1 0 0 0 0,1 0 0 0 0,-1 0 0 0 0,1 0 0 0 0,-1 0 0 0 0,1 0 0 0 0,-1 0 0 0 0,0 0 0 0 0,1 0 0 0 0,-1 0 0 0 0,1-1 0 0 0,-1 1 0 0 0,1 0 0 0 0,0 0 0 0 0,3-2 0 0 0,0-1 0 0 0,0 1 0 0 0,0-1 0 0 0,4-2 0 0 0,32-32-26 0 0,45-50 1 0 0,-38 36 12 0 0,16-20 14 0 0,60-89 0 0 0,-53 66-33 0 0,-70 93 29 0 0,16-20-165 0 0,0 1 0 0 0,1 0 0 0 0,21-18 0 0 0,-36 37 157 0 0,-1 0 11 0 0,0 0-1 0 0,1 0 0 0 0,-1 0 0 0 0,0 0 0 0 0,0 0 0 0 0,1 0 0 0 0,-1 0 0 0 0,1 1 1 0 0,-1-1-1 0 0,1 0 0 0 0,-1 1 0 0 0,1-1 0 0 0,2 0 0 0 0,-4 2 1 0 0,0-1 0 0 0,1 0 0 0 0,-1 0 0 0 0,0 0 0 0 0,0 0 0 0 0,0 0 0 0 0,0 1 0 0 0,0-1 0 0 0,0 0 0 0 0,1 0 0 0 0,-1 0 0 0 0,0 0 0 0 0,0 1 0 0 0,0-1 0 0 0,0 0 0 0 0,0 0 0 0 0,0 0 0 0 0,0 1 0 0 0,0-1 0 0 0,0 0 0 0 0,0 0 0 0 0,0 0 0 0 0,0 1 0 0 0,0-1 0 0 0,0 0 0 0 0,0 0 0 0 0,0 0 0 0 0,0 1 0 0 0,0-1 0 0 0,0 0 0 0 0,0 0 0 0 0,-1 0 0 0 0,1 0 0 0 0,0 1 0 0 0,0-1 0 0 0,0 0 0 0 0,0 0 0 0 0,0 0 0 0 0,-1 1 0 0 0,-4 8 0 0 0,4-8 0 0 0,-70 94 63 0 0,-1 3 2 0 0,42-48-49 0 0,2 1 0 0 0,3 2 0 0 0,-33 99 0 0 0,35-95-16 0 0,-2 10 0 0 0,24-66-3 0 0,1 0 0 0 0,-1 1 1 0 0,1-1-1 0 0,0 0 0 0 0,0 1 0 0 0,0-1 0 0 0,-1 1 0 0 0,1-1 0 0 0,0 0 0 0 0,1 1 0 0 0,-1-1 0 0 0,0 1 0 0 0,0-1 1 0 0,1 0-1 0 0,-1 1 0 0 0,0-1 0 0 0,1 0 0 0 0,0 1 0 0 0,-1-1 0 0 0,1 0 0 0 0,1 2 0 0 0,-1-2 0 0 0,0 0 1 0 0,0 0-1 0 0,0 0 0 0 0,0 0 0 0 0,0-1 1 0 0,1 1-1 0 0,-1 0 0 0 0,0-1 0 0 0,0 1 0 0 0,1-1 1 0 0,-1 1-1 0 0,0-1 0 0 0,1 0 0 0 0,-1 0 0 0 0,0 1 1 0 0,1-1-1 0 0,-1 0 0 0 0,0 0 0 0 0,1 0 1 0 0,-1-1-1 0 0,0 1 0 0 0,3-1 0 0 0,0 0 3 0 0,0 0 0 0 0,1-1 0 0 0,-1 1 0 0 0,0-1 0 0 0,0 0 0 0 0,7-6 0 0 0,23-18 0 0 0,-19 13 0 0 0,25-23-34 0 0,-28 24 15 0 0,1 1 0 0 0,-1 0 1 0 0,2 1-1 0 0,19-11 0 0 0,-31 20 19 0 0,0 0 0 0 0,0 0 0 0 0,0 0 0 0 0,0 1 0 0 0,0-1 0 0 0,0 1 0 0 0,0-1 0 0 0,0 1 0 0 0,3 0 0 0 0,-4 0 0 0 0,0 0 0 0 0,0 0 0 0 0,0 0 0 0 0,-1 0 0 0 0,1 0 0 0 0,0 1 0 0 0,0-1 0 0 0,0 0 0 0 0,0 1 0 0 0,0-1 0 0 0,-1 1 0 0 0,1-1 0 0 0,0 1 0 0 0,0-1 0 0 0,0 1 0 0 0,-1-1 0 0 0,1 1 0 0 0,0 0 0 0 0,-1-1 0 0 0,1 1 0 0 0,-1 0 0 0 0,1 0 0 0 0,-1-1 0 0 0,1 2 0 0 0,-1-2 1 0 0,0 1 0 0 0,0-1 0 0 0,0 1 0 0 0,0-1 0 0 0,0 0 0 0 0,0 1 0 0 0,0-1 0 0 0,0 1 0 0 0,-1-1 0 0 0,1 0 0 0 0,0 1-1 0 0,0-1 1 0 0,0 0 0 0 0,0 1 0 0 0,-1-1 0 0 0,1 0 0 0 0,0 1 0 0 0,0-1 0 0 0,-1 0 0 0 0,1 0 0 0 0,0 1 0 0 0,-1-1 0 0 0,1 0 0 0 0,0 0 0 0 0,-1 0 0 0 0,1 1 0 0 0,0-1-1 0 0,-1 0 1 0 0,1 0 0 0 0,-1 0 0 0 0,-13 6 34 0 0,14-5-35 0 0,-2-1 4 0 0,1 1-1 0 0,0-1 1 0 0,0 0-1 0 0,0 1 0 0 0,0-1 1 0 0,-1 0-1 0 0,1 0 1 0 0,0 0-1 0 0,0 0 1 0 0,0 0-1 0 0,-1 0 0 0 0,1 0 1 0 0,0 0-1 0 0,0 0 1 0 0,0 0-1 0 0,-1-1 1 0 0,1 1-1 0 0,0 0 0 0 0,-2-2 1 0 0,1 1-3 0 0,0-1-1 0 0,1 0 1 0 0,-1 1-1 0 0,0-1 1 0 0,1 0-1 0 0,-1 0 1 0 0,1 0 0 0 0,0 0-1 0 0,-2-3 1 0 0,3 5 0 0 0,-1-1-1 0 0,1 0 1 0 0,0 1 0 0 0,-1-1 0 0 0,1 1-1 0 0,0-1 1 0 0,-1 1 0 0 0,1-1-1 0 0,-1 1 1 0 0,1-1 0 0 0,-1 1 0 0 0,1-1-1 0 0,-1 1 1 0 0,1 0 0 0 0,-1-1-1 0 0,1 1 1 0 0,-1 0 0 0 0,1 0 0 0 0,-1-1-1 0 0,0 1 1 0 0,1 0 0 0 0,-1 0 0 0 0,0 0-1 0 0,0 0 1 0 0,0 0 0 0 0,0 0 0 0 0,1 0 1 0 0,-1 1-1 0 0,0-1 0 0 0,0 0 0 0 0,1 1 0 0 0,-1-1 0 0 0,0 0 0 0 0,1 1 0 0 0,-1-1 0 0 0,0 1 0 0 0,1-1 0 0 0,-1 1 0 0 0,0 1 1 0 0,-2 2 1 0 0,0 0 1 0 0,0 0 0 0 0,0 0-1 0 0,-3 9 1 0 0,5-10-7 0 0,0 0-1 0 0,-1 1 0 0 0,2-1 1 0 0,-1 1-1 0 0,0 0 1 0 0,1-1-1 0 0,-1 1 0 0 0,1-1 1 0 0,0 6-1 0 0,0-8 3 0 0,0 0-1 0 0,0 0 1 0 0,1 0-1 0 0,-1 0 1 0 0,0 0-1 0 0,0 0 0 0 0,1 0 1 0 0,-1 0-1 0 0,0-1 1 0 0,1 1-1 0 0,-1 0 1 0 0,1 0-1 0 0,-1 0 1 0 0,1 0-1 0 0,0-1 1 0 0,-1 1-1 0 0,1 0 1 0 0,0 0-1 0 0,0-1 0 0 0,-1 1 1 0 0,1-1-1 0 0,0 1 1 0 0,0 0-1 0 0,0-1 1 0 0,0 0-1 0 0,0 1 1 0 0,0-1-1 0 0,-1 0 1 0 0,1 1-1 0 0,0-1 1 0 0,0 0-1 0 0,0 0 0 0 0,0 0 1 0 0,0 0-1 0 0,0 0 1 0 0,0 0-1 0 0,0 0 1 0 0,1 0-1 0 0,8-2-14 0 0,0 0 1 0 0,-1 0-1 0 0,1-1 0 0 0,16-7 0 0 0,6-2 15 0 0,-21 9-20 0 0,59-17 21 0 0,-62 18-53 0 0,1 1 0 0 0,-1 0 0 0 0,1 0 0 0 0,0 1 0 0 0,-1 0 0 0 0,13 2 0 0 0,-20-2 14 0 0,0 0-1 0 0,0 1 1 0 0,-1-1-1 0 0,1 0 1 0 0,0 0-1 0 0,0 0 1 0 0,0 1-1 0 0,0-1 1 0 0,0 1 0 0 0,-1-1-1 0 0,1 1 1 0 0,0-1-1 0 0,0 1 1 0 0,-1-1-1 0 0,1 1 1 0 0,0-1-1 0 0,-1 1 1 0 0,1 0-1 0 0,0-1 1 0 0,-1 1-1 0 0,1 0 1 0 0,-1 0-1 0 0,1 1 1 0 0,-1-1-22 0 0,1 0 0 0 0,-1 0 0 0 0,0 1 0 0 0,0-1 0 0 0,0 0 0 0 0,0 0 0 0 0,0 1 1 0 0,0-1-1 0 0,-1 0 0 0 0,1 0 0 0 0,0 1 0 0 0,-1-1 0 0 0,1 0 0 0 0,-1 2 0 0 0,-2 2-97 0 0,0 0 0 0 0,1 0 0 0 0,-1-1 0 0 0,-1 0 0 0 0,1 1-1 0 0,-7 5 1 0 0,-59 43-51 0 0,16-14 293 0 0,52-38-38 0 0,0-1-1 0 0,0 1 1 0 0,0 0-1 0 0,1 0 1 0 0,-1 0-1 0 0,0-1 1 0 0,1 1 0 0 0,-1 0-1 0 0,1 0 1 0 0,-1 0-1 0 0,1 0 1 0 0,-1 0 0 0 0,1 0-1 0 0,-1 0 1 0 0,1 0-1 0 0,0 1 1 0 0,0-2-20 0 0,0 1 1 0 0,0-1 0 0 0,0 0-1 0 0,0 0 1 0 0,0 1-1 0 0,0-1 1 0 0,0 0-1 0 0,0 0 1 0 0,0 0 0 0 0,0 1-1 0 0,0-1 1 0 0,0 0-1 0 0,0 0 1 0 0,1 0 0 0 0,-1 1-1 0 0,0-1 1 0 0,0 0-1 0 0,0 0 1 0 0,0 0-1 0 0,0 0 1 0 0,1 1 0 0 0,-1-1-1 0 0,0 0 1 0 0,0 0-1 0 0,0 0 1 0 0,1 0-1 0 0,-1 0 1 0 0,1 1-11 0 0,0-1 1 0 0,0 0-1 0 0,0 0 1 0 0,0 0-1 0 0,0 0 0 0 0,-1 0 1 0 0,1 0-1 0 0,0 0 1 0 0,0 0-1 0 0,0 0 1 0 0,1-1-1 0 0,6-1 4 0 0,0-1 1 0 0,0 0-1 0 0,0 0 1 0 0,11-7-1 0 0,28-21-41 0 0,6-3-39 0 0,-46 30 63 0 0,0 1 1 0 0,0 0-1 0 0,0 0 0 0 0,1 1 1 0 0,14-4-1 0 0,-19 6-5 0 0,0 0 0 0 0,0 0 0 0 0,1 0-1 0 0,-1 0 1 0 0,0 0 0 0 0,1 1 0 0 0,-1 0 0 0 0,0-1-1 0 0,0 1 1 0 0,0 1 0 0 0,0-1 0 0 0,1 0 0 0 0,-2 1-1 0 0,1-1 1 0 0,0 1 0 0 0,0 0 0 0 0,0 0 0 0 0,-1 0-1 0 0,1 0 1 0 0,-1 1 0 0 0,0-1 0 0 0,1 1 0 0 0,-1-1-1 0 0,0 1 1 0 0,-1 0 0 0 0,1 0 0 0 0,0 0-1 0 0,1 3 1 0 0,-3-5 3 0 0,0-1-1 0 0,0 0 0 0 0,0 0 1 0 0,0 0-1 0 0,0 0 0 0 0,0 1 0 0 0,0-1 1 0 0,0 0-1 0 0,0 0 0 0 0,0 0 1 0 0,0 0-1 0 0,0 1 0 0 0,0-1 1 0 0,1 0-1 0 0,-1 0 0 0 0,0 0 1 0 0,0 0-1 0 0,0 0 0 0 0,0 0 1 0 0,0 1-1 0 0,0-1 0 0 0,1 0 1 0 0,-1 0-1 0 0,0 0 0 0 0,0 0 0 0 0,0 0 1 0 0,0 0-1 0 0,0 0 0 0 0,1 0 1 0 0,-1 0-1 0 0,0 0 0 0 0,0 0 1 0 0,0 0-1 0 0,0 0 0 0 0,1 0 1 0 0,-1 0-1 0 0,0 0 0 0 0,0 0 1 0 0,1 0-1 0 0,3-6 61 0 0,0-12 153 0 0,-3 12-152 0 0,-1 1 0 0 0,1-1 0 0 0,-1 0 0 0 0,-1 1 0 0 0,1-1 0 0 0,-1 1 0 0 0,0-1 0 0 0,0 1 0 0 0,0-1 0 0 0,-1 1 0 0 0,0-1 0 0 0,0 1 0 0 0,0 0 0 0 0,-1 0 0 0 0,1 0-1 0 0,-1 0 1 0 0,-1 1 0 0 0,1-1 0 0 0,0 1 0 0 0,-1 0 0 0 0,-4-4 0 0 0,-4-3 54 0 0,0 2 0 0 0,-1-1 1 0 0,0 1-1 0 0,0 1 0 0 0,-1 1 0 0 0,-19-9 0 0 0,11 8 22 0 0,0 1 0 0 0,0 0 0 0 0,-1 2 0 0 0,1 0 0 0 0,-1 2 0 0 0,-43-1 0 0 0,2 6 163 0 0,-77 11 0 0 0,-254 60 386 0 0,301-52-678 0 0,-463 122 135 0 0,146-33-144 0 0,-100 4 64 0 0,292-84-64 0 0,216-30 0 0 0,-2 0 0 0 0,0 1 0 0 0,0-1 0 0 0,1 0 0 0 0,-1 0 0 0 0,-6-2 0 0 0,11 2 0 0 0,0 0 0 0 0,0 0 0 0 0,0 0 0 0 0,0 0 0 0 0,0 0 0 0 0,0 0 0 0 0,0 0 0 0 0,-1 0 0 0 0,1 0 0 0 0,0 0 0 0 0,0 0 0 0 0,0 0 0 0 0,0 0 0 0 0,0 0 0 0 0,0 0 0 0 0,0 0 0 0 0,0 0 0 0 0,0 0 0 0 0,0 0 0 0 0,0 0 0 0 0,-1 0 0 0 0,1 0 0 0 0,0 0 0 0 0,0 0 0 0 0,0 0 0 0 0,0 0 0 0 0,0 0 0 0 0,0 0 0 0 0,0 0 0 0 0,0 0 0 0 0,0-1 0 0 0,0 1 0 0 0,0 0 0 0 0,0 0 0 0 0,0 0 0 0 0,0 0 0 0 0,0 0 0 0 0,0 0 0 0 0,0 0 0 0 0,0 0 0 0 0,0 0 0 0 0,0 0 0 0 0,0 0 0 0 0,0-1 0 0 0,0 1 0 0 0,0 0 0 0 0,0 0 0 0 0,0 0 0 0 0,0 0 0 0 0,0 0 0 0 0,4-3 0 0 0,10 0 0 0 0,149-18-18 0 0,-97 14-42 0 0,220-25-113 0 0,261-27-46 0 0,-2 16-463 0 0,-371 35 426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2311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Eduard Adam</cp:lastModifiedBy>
  <cp:revision>107</cp:revision>
  <dcterms:created xsi:type="dcterms:W3CDTF">2024-08-30T11:34:00Z</dcterms:created>
  <dcterms:modified xsi:type="dcterms:W3CDTF">2024-09-04T16:56:00Z</dcterms:modified>
</cp:coreProperties>
</file>