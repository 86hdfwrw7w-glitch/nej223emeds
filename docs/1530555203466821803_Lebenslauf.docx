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969"/>
        <w:gridCol w:w="136"/>
        <w:gridCol w:w="431"/>
        <w:gridCol w:w="425"/>
        <w:gridCol w:w="142"/>
        <w:gridCol w:w="283"/>
        <w:gridCol w:w="142"/>
        <w:gridCol w:w="425"/>
        <w:gridCol w:w="284"/>
        <w:gridCol w:w="709"/>
        <w:gridCol w:w="1842"/>
      </w:tblGrid>
      <w:tr w:rsidR="00E55D90" w:rsidRPr="00F44F5F" w14:paraId="487AC9CE" w14:textId="77777777" w:rsidTr="00F80637">
        <w:trPr>
          <w:trHeight w:val="1418"/>
        </w:trPr>
        <w:tc>
          <w:tcPr>
            <w:tcW w:w="10206" w:type="dxa"/>
            <w:gridSpan w:val="12"/>
            <w:vAlign w:val="bottom"/>
          </w:tcPr>
          <w:p w14:paraId="0CBC6997" w14:textId="3ACDC204" w:rsidR="00E55D90" w:rsidRPr="00F44F5F" w:rsidRDefault="001D65B5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48"/>
                <w:szCs w:val="44"/>
              </w:rPr>
            </w:pPr>
            <w:r>
              <w:rPr>
                <w:rFonts w:ascii="Times New Roman" w:hAnsi="Times New Roman" w:cs="Times New Roman"/>
                <w:b/>
                <w:sz w:val="48"/>
                <w:szCs w:val="44"/>
              </w:rPr>
              <w:t>Janek Schachtschabel</w:t>
            </w:r>
          </w:p>
          <w:p w14:paraId="2D363F9A" w14:textId="7FC387C7" w:rsidR="00F44F5F" w:rsidRPr="00F44F5F" w:rsidRDefault="001D65B5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Louisenstraße 22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Dresden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01099</w:t>
            </w:r>
            <w:r w:rsidR="00F44F5F"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  <w:t>Germany</w:t>
            </w:r>
          </w:p>
          <w:p w14:paraId="135895E2" w14:textId="05044BDF" w:rsidR="00F44F5F" w:rsidRPr="00F44F5F" w:rsidRDefault="00F44F5F" w:rsidP="00E55D9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F44F5F">
              <w:rPr>
                <w:rFonts w:ascii="Times New Roman" w:hAnsi="Times New Roman" w:cs="Times New Roman"/>
                <w:bCs/>
                <w:sz w:val="20"/>
                <w:szCs w:val="20"/>
              </w:rPr>
              <w:t>max.mustermann@gmx.com | +49(0)1512424242</w:t>
            </w:r>
          </w:p>
        </w:tc>
      </w:tr>
      <w:tr w:rsidR="002508C2" w:rsidRPr="00F44F5F" w14:paraId="0FCADE56" w14:textId="77777777" w:rsidTr="00FE0496">
        <w:trPr>
          <w:trHeight w:val="567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F44F5F" w:rsidRDefault="00F44F5F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D1492F" w:rsidRPr="00F44F5F" w14:paraId="7D1DEBF7" w14:textId="77777777" w:rsidTr="00FE0496">
        <w:trPr>
          <w:trHeight w:val="283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55DBE532" w:rsidR="00D1492F" w:rsidRPr="00F44F5F" w:rsidRDefault="00354EF8" w:rsidP="00723643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Frankfurt School of Finance &amp; Management</w:t>
            </w:r>
          </w:p>
        </w:tc>
        <w:tc>
          <w:tcPr>
            <w:tcW w:w="3402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F44F5F" w:rsidRDefault="00B17D95" w:rsidP="00162A5A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Frankfurt am Main</w:t>
            </w:r>
          </w:p>
        </w:tc>
      </w:tr>
      <w:tr w:rsidR="00D1492F" w:rsidRPr="00F44F5F" w14:paraId="61E5D482" w14:textId="77777777" w:rsidTr="00FE0496">
        <w:tc>
          <w:tcPr>
            <w:tcW w:w="5523" w:type="dxa"/>
            <w:gridSpan w:val="3"/>
          </w:tcPr>
          <w:p w14:paraId="11CB9A0F" w14:textId="0ED21E3A" w:rsidR="00D1492F" w:rsidRPr="00F44F5F" w:rsidRDefault="00D1492F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B.Sc. </w:t>
            </w:r>
            <w:r w:rsidR="00790661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 Business Administration</w:t>
            </w:r>
            <w:r w:rsidR="00111243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(geplant)</w:t>
            </w:r>
          </w:p>
        </w:tc>
        <w:tc>
          <w:tcPr>
            <w:tcW w:w="4683" w:type="dxa"/>
            <w:gridSpan w:val="9"/>
          </w:tcPr>
          <w:p w14:paraId="419A9228" w14:textId="66223E74" w:rsidR="00D1492F" w:rsidRPr="00F44F5F" w:rsidRDefault="00E742B1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ab 09/2026</w:t>
            </w:r>
          </w:p>
        </w:tc>
      </w:tr>
      <w:tr w:rsidR="00D5280E" w:rsidRPr="00F44F5F" w14:paraId="7EABE9F1" w14:textId="77777777" w:rsidTr="00FE0496">
        <w:tc>
          <w:tcPr>
            <w:tcW w:w="10206" w:type="dxa"/>
            <w:gridSpan w:val="12"/>
          </w:tcPr>
          <w:p w14:paraId="7A71E6B0" w14:textId="035BA6C3" w:rsidR="00426D7E" w:rsidRPr="00FE0496" w:rsidRDefault="00111243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Exzellenzstipendium</w:t>
            </w:r>
            <w:r w:rsidR="00F17125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, Vorschlag für die Studienstiftung des Deutschen Volkes</w:t>
            </w:r>
          </w:p>
        </w:tc>
      </w:tr>
      <w:tr w:rsidR="00D5280E" w:rsidRPr="00F44F5F" w14:paraId="013361E1" w14:textId="77777777" w:rsidTr="00FE0496">
        <w:trPr>
          <w:trHeight w:val="340"/>
        </w:trPr>
        <w:tc>
          <w:tcPr>
            <w:tcW w:w="6946" w:type="dxa"/>
            <w:gridSpan w:val="8"/>
            <w:vAlign w:val="bottom"/>
          </w:tcPr>
          <w:p w14:paraId="704B0D40" w14:textId="29DB9124" w:rsidR="00AF69D9" w:rsidRDefault="00011EAD" w:rsidP="0072364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Freie Montessorischule Huckepack e.</w:t>
            </w:r>
            <w:r w:rsidR="00282DC5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V. Dresden</w:t>
            </w:r>
          </w:p>
          <w:p w14:paraId="197620E3" w14:textId="75EBEA2F" w:rsidR="00D1492F" w:rsidRPr="00F44F5F" w:rsidRDefault="007739FF" w:rsidP="0072364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Fachrichtung Wirtschaft</w:t>
            </w:r>
            <w:r w:rsidR="0074390C">
              <w:rPr>
                <w:rFonts w:ascii="Times New Roman" w:hAnsi="Times New Roman" w:cs="Times New Roman"/>
                <w:b/>
                <w:sz w:val="21"/>
                <w:szCs w:val="21"/>
              </w:rPr>
              <w:t>swi</w:t>
            </w:r>
            <w:r w:rsidR="00AF69D9">
              <w:rPr>
                <w:rFonts w:ascii="Times New Roman" w:hAnsi="Times New Roman" w:cs="Times New Roman"/>
                <w:b/>
                <w:sz w:val="21"/>
                <w:szCs w:val="21"/>
              </w:rPr>
              <w:t>ssenschaften</w:t>
            </w:r>
          </w:p>
        </w:tc>
        <w:tc>
          <w:tcPr>
            <w:tcW w:w="3260" w:type="dxa"/>
            <w:gridSpan w:val="4"/>
            <w:vAlign w:val="bottom"/>
          </w:tcPr>
          <w:p w14:paraId="63D86F51" w14:textId="1DEA03E8" w:rsidR="00D1492F" w:rsidRPr="00F44F5F" w:rsidRDefault="00C969E6" w:rsidP="00D5280E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Dresden</w:t>
            </w:r>
          </w:p>
        </w:tc>
      </w:tr>
      <w:tr w:rsidR="00D5280E" w:rsidRPr="00F44F5F" w14:paraId="62632213" w14:textId="77777777" w:rsidTr="00FE0496">
        <w:tc>
          <w:tcPr>
            <w:tcW w:w="5387" w:type="dxa"/>
            <w:gridSpan w:val="2"/>
          </w:tcPr>
          <w:p w14:paraId="5F71027E" w14:textId="62A793D3" w:rsidR="00D1492F" w:rsidRPr="00F44F5F" w:rsidRDefault="0091331D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</w:t>
            </w:r>
            <w:r w:rsidR="00AF69D9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llgemeine Hochschulreife (Note: 1,1)</w:t>
            </w:r>
          </w:p>
        </w:tc>
        <w:tc>
          <w:tcPr>
            <w:tcW w:w="4819" w:type="dxa"/>
            <w:gridSpan w:val="10"/>
          </w:tcPr>
          <w:p w14:paraId="51FC9814" w14:textId="116D610E" w:rsidR="00D1492F" w:rsidRPr="00F44F5F" w:rsidRDefault="00426D7E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>0</w:t>
            </w:r>
            <w:r w:rsidR="00577A9D">
              <w:rPr>
                <w:rFonts w:ascii="Times New Roman" w:hAnsi="Times New Roman" w:cs="Times New Roman"/>
                <w:sz w:val="20"/>
                <w:szCs w:val="20"/>
              </w:rPr>
              <w:t>8/2013</w:t>
            </w:r>
            <w:r w:rsidRPr="00F44F5F">
              <w:rPr>
                <w:rFonts w:ascii="Times New Roman" w:hAnsi="Times New Roman" w:cs="Times New Roman"/>
                <w:sz w:val="20"/>
                <w:szCs w:val="20"/>
              </w:rPr>
              <w:t xml:space="preserve"> –</w:t>
            </w:r>
            <w:r w:rsidR="00577A9D">
              <w:rPr>
                <w:rFonts w:ascii="Times New Roman" w:hAnsi="Times New Roman" w:cs="Times New Roman"/>
                <w:sz w:val="20"/>
                <w:szCs w:val="20"/>
              </w:rPr>
              <w:t xml:space="preserve"> 05/2026</w:t>
            </w:r>
          </w:p>
        </w:tc>
      </w:tr>
      <w:tr w:rsidR="00D5280E" w:rsidRPr="00F44F5F" w14:paraId="4D68BFE7" w14:textId="77777777" w:rsidTr="00FE0496">
        <w:tc>
          <w:tcPr>
            <w:tcW w:w="10206" w:type="dxa"/>
            <w:gridSpan w:val="12"/>
          </w:tcPr>
          <w:p w14:paraId="54BF63E9" w14:textId="033980AF" w:rsidR="0091331D" w:rsidRPr="00FE0496" w:rsidRDefault="00AF69D9" w:rsidP="00FE0496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Leistungskurse: </w:t>
            </w:r>
            <w:r w:rsidR="008000A7">
              <w:rPr>
                <w:rFonts w:ascii="Times New Roman" w:hAnsi="Times New Roman" w:cs="Times New Roman"/>
                <w:sz w:val="20"/>
                <w:szCs w:val="20"/>
              </w:rPr>
              <w:t>VBWL (14 Punkte), Mathematik (14 Punkte)</w:t>
            </w:r>
          </w:p>
        </w:tc>
      </w:tr>
      <w:tr w:rsidR="00E55D90" w:rsidRPr="00F44F5F" w14:paraId="3A2665B3" w14:textId="77777777" w:rsidTr="00FE0496">
        <w:trPr>
          <w:trHeight w:val="510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E55D90" w:rsidRPr="00F44F5F" w14:paraId="127C64E2" w14:textId="77777777" w:rsidTr="00FE0496">
        <w:trPr>
          <w:trHeight w:val="283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124D7F1F" w:rsidR="00E55D90" w:rsidRPr="00F44F5F" w:rsidRDefault="00C969E6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REM </w:t>
            </w:r>
            <w:proofErr w:type="spellStart"/>
            <w:r>
              <w:rPr>
                <w:rFonts w:ascii="Times New Roman" w:hAnsi="Times New Roman" w:cs="Times New Roman"/>
                <w:b/>
                <w:sz w:val="21"/>
                <w:szCs w:val="21"/>
              </w:rPr>
              <w:t>TRANSACTION</w:t>
            </w:r>
            <w:proofErr w:type="spellEnd"/>
            <w:r w:rsidR="00E55D90" w:rsidRPr="00F44F5F">
              <w:rPr>
                <w:rFonts w:ascii="Times New Roman" w:hAnsi="Times New Roman" w:cs="Times New Roman"/>
                <w:b/>
                <w:sz w:val="21"/>
                <w:szCs w:val="21"/>
              </w:rPr>
              <w:t xml:space="preserve"> GmbH</w:t>
            </w:r>
          </w:p>
        </w:tc>
        <w:tc>
          <w:tcPr>
            <w:tcW w:w="3685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0C0CBB50" w:rsidR="00E55D90" w:rsidRPr="00F44F5F" w:rsidRDefault="00464D91" w:rsidP="00E55D90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E55D90" w:rsidRPr="00F44F5F" w14:paraId="335D84E9" w14:textId="77777777" w:rsidTr="00FE0496">
        <w:tc>
          <w:tcPr>
            <w:tcW w:w="5954" w:type="dxa"/>
            <w:gridSpan w:val="4"/>
          </w:tcPr>
          <w:p w14:paraId="20B1570F" w14:textId="6712446D" w:rsidR="00E55D90" w:rsidRPr="00F44F5F" w:rsidRDefault="00E55D90" w:rsidP="00E55D9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proofErr w:type="spellStart"/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Praktikant</w:t>
            </w:r>
            <w:proofErr w:type="spellEnd"/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i</w:t>
            </w:r>
            <w:r w:rsidR="00CA022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n </w:t>
            </w:r>
            <w:proofErr w:type="spellStart"/>
            <w:r w:rsidR="00DE781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der</w:t>
            </w:r>
            <w:proofErr w:type="spellEnd"/>
            <w:r w:rsidR="00DE781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M&amp;A Beratung</w:t>
            </w:r>
          </w:p>
        </w:tc>
        <w:tc>
          <w:tcPr>
            <w:tcW w:w="4252" w:type="dxa"/>
            <w:gridSpan w:val="8"/>
          </w:tcPr>
          <w:p w14:paraId="0475B997" w14:textId="0D95FB73" w:rsidR="00E55D90" w:rsidRPr="00F44F5F" w:rsidRDefault="00464D91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06/2026</w:t>
            </w:r>
            <w:r w:rsidR="00E55D90"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08/2026</w:t>
            </w:r>
          </w:p>
        </w:tc>
      </w:tr>
      <w:tr w:rsidR="00E55D90" w:rsidRPr="00F44F5F" w14:paraId="54C3D64C" w14:textId="77777777" w:rsidTr="00FE0496">
        <w:tc>
          <w:tcPr>
            <w:tcW w:w="10206" w:type="dxa"/>
            <w:gridSpan w:val="12"/>
          </w:tcPr>
          <w:p w14:paraId="27184178" w14:textId="14290A21" w:rsidR="00E55D90" w:rsidRPr="00F44F5F" w:rsidRDefault="00222B6C" w:rsidP="00E55D90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Vorbereitung von Mailings für</w:t>
            </w:r>
            <w:r w:rsidR="00DE563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Banken, Verbände und Kooperationspartner</w:t>
            </w:r>
          </w:p>
          <w:p w14:paraId="773D668D" w14:textId="77777777" w:rsidR="00E55D90" w:rsidRDefault="00647AE4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 von</w:t>
            </w:r>
            <w:r w:rsidR="00A809C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Infomemo</w:t>
            </w:r>
            <w:r w:rsidR="00BD56DC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</w:t>
            </w:r>
            <w:r w:rsidR="00A809C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, Teasern, Kurzpräsentationen und Vorträgen (für Mandanten </w:t>
            </w:r>
            <w:r w:rsidR="00976E8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/</w:t>
            </w:r>
            <w:r w:rsidR="00A809C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intern)</w:t>
            </w:r>
          </w:p>
          <w:p w14:paraId="2B9F6AA4" w14:textId="77777777" w:rsidR="00534959" w:rsidRDefault="00214CB1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Unterstützung im Tagesgeschäft</w:t>
            </w:r>
          </w:p>
          <w:p w14:paraId="07432401" w14:textId="77777777" w:rsidR="00214CB1" w:rsidRDefault="005230B7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Umsetzung von KI-Projekten und</w:t>
            </w:r>
            <w:r w:rsidR="004B3F9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Marketing-Strategie</w:t>
            </w:r>
          </w:p>
          <w:p w14:paraId="6DD9BA0F" w14:textId="547AD3CF" w:rsidR="004B3F9A" w:rsidRPr="00FE0496" w:rsidRDefault="006F1247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Support (Projektmanagement und</w:t>
            </w:r>
            <w:r w:rsidR="00DD76A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-controlling)</w:t>
            </w:r>
          </w:p>
        </w:tc>
      </w:tr>
      <w:tr w:rsidR="00AE4ED3" w:rsidRPr="00F44F5F" w14:paraId="45404236" w14:textId="77777777" w:rsidTr="00FE0496">
        <w:trPr>
          <w:trHeight w:val="346"/>
        </w:trPr>
        <w:tc>
          <w:tcPr>
            <w:tcW w:w="5523" w:type="dxa"/>
            <w:gridSpan w:val="3"/>
            <w:vAlign w:val="bottom"/>
          </w:tcPr>
          <w:p w14:paraId="3CF978EE" w14:textId="6A6BD9AA" w:rsidR="00AE4ED3" w:rsidRPr="00F44F5F" w:rsidRDefault="004A1E30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Infineon Technologies</w:t>
            </w:r>
            <w:r w:rsidR="00AE4ED3" w:rsidRPr="00F44F5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 AG</w:t>
            </w:r>
          </w:p>
        </w:tc>
        <w:tc>
          <w:tcPr>
            <w:tcW w:w="4683" w:type="dxa"/>
            <w:gridSpan w:val="9"/>
            <w:vAlign w:val="bottom"/>
          </w:tcPr>
          <w:p w14:paraId="49A11F72" w14:textId="0DC0F195" w:rsidR="00AE4ED3" w:rsidRPr="00F44F5F" w:rsidRDefault="007E3E08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Dresden</w:t>
            </w:r>
          </w:p>
        </w:tc>
      </w:tr>
      <w:tr w:rsidR="00AE4ED3" w:rsidRPr="00F44F5F" w14:paraId="16C6F7AD" w14:textId="77777777" w:rsidTr="00FE0496">
        <w:trPr>
          <w:trHeight w:val="57"/>
        </w:trPr>
        <w:tc>
          <w:tcPr>
            <w:tcW w:w="5523" w:type="dxa"/>
            <w:gridSpan w:val="3"/>
          </w:tcPr>
          <w:p w14:paraId="5D8760E9" w14:textId="3835F594" w:rsidR="00AE4ED3" w:rsidRPr="00AE4ED3" w:rsidRDefault="00AE4ED3" w:rsidP="00AE4ED3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="007A1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A1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im</w:t>
            </w:r>
            <w:proofErr w:type="spellEnd"/>
            <w:r w:rsidR="007A1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A1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Bereich</w:t>
            </w:r>
            <w:proofErr w:type="spellEnd"/>
            <w:r w:rsidR="007A1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A1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der</w:t>
            </w:r>
            <w:proofErr w:type="spellEnd"/>
            <w:r w:rsidR="007A1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7A11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Halbleiterher</w:t>
            </w:r>
            <w:r w:rsidR="0034456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</w:t>
            </w:r>
            <w:r w:rsidR="00DC0BA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ellung</w:t>
            </w:r>
            <w:proofErr w:type="spellEnd"/>
          </w:p>
        </w:tc>
        <w:tc>
          <w:tcPr>
            <w:tcW w:w="4683" w:type="dxa"/>
            <w:gridSpan w:val="9"/>
          </w:tcPr>
          <w:p w14:paraId="2D9DB8CA" w14:textId="1F512177" w:rsidR="00AE4ED3" w:rsidRPr="00F44F5F" w:rsidRDefault="00AE4ED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04332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1/2024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04332D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2/2024</w:t>
            </w:r>
          </w:p>
        </w:tc>
      </w:tr>
      <w:tr w:rsidR="00AE4ED3" w:rsidRPr="00F44F5F" w14:paraId="7660C4BA" w14:textId="77777777" w:rsidTr="00FE0496">
        <w:trPr>
          <w:trHeight w:val="57"/>
        </w:trPr>
        <w:tc>
          <w:tcPr>
            <w:tcW w:w="10206" w:type="dxa"/>
            <w:gridSpan w:val="12"/>
          </w:tcPr>
          <w:p w14:paraId="132465C4" w14:textId="3CF266EF" w:rsidR="00AE4ED3" w:rsidRPr="00FE0496" w:rsidRDefault="007E4D31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Abteilungen für Mikrotechnologie</w:t>
            </w:r>
            <w:r w:rsidR="007E3E08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und Mechatronik</w:t>
            </w:r>
          </w:p>
        </w:tc>
      </w:tr>
      <w:tr w:rsidR="00FE0496" w:rsidRPr="00F44F5F" w14:paraId="4EC9DEB8" w14:textId="77777777" w:rsidTr="00FE0496">
        <w:trPr>
          <w:trHeight w:val="346"/>
        </w:trPr>
        <w:tc>
          <w:tcPr>
            <w:tcW w:w="5523" w:type="dxa"/>
            <w:gridSpan w:val="3"/>
            <w:vAlign w:val="bottom"/>
          </w:tcPr>
          <w:p w14:paraId="061D97E7" w14:textId="16B19089" w:rsidR="00FE0496" w:rsidRPr="00F44F5F" w:rsidRDefault="00F7158D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Technische Universität Dresden</w:t>
            </w:r>
          </w:p>
        </w:tc>
        <w:tc>
          <w:tcPr>
            <w:tcW w:w="4683" w:type="dxa"/>
            <w:gridSpan w:val="9"/>
            <w:vAlign w:val="bottom"/>
          </w:tcPr>
          <w:p w14:paraId="38592414" w14:textId="6DD4D5E5" w:rsidR="00FE0496" w:rsidRPr="00F44F5F" w:rsidRDefault="000F4B9E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Dresden</w:t>
            </w:r>
          </w:p>
        </w:tc>
      </w:tr>
      <w:tr w:rsidR="00FE0496" w:rsidRPr="00F44F5F" w14:paraId="0A0FFCF6" w14:textId="77777777" w:rsidTr="00FE0496">
        <w:trPr>
          <w:trHeight w:val="113"/>
        </w:trPr>
        <w:tc>
          <w:tcPr>
            <w:tcW w:w="5523" w:type="dxa"/>
            <w:gridSpan w:val="3"/>
          </w:tcPr>
          <w:p w14:paraId="30382087" w14:textId="050F435A" w:rsidR="00FE0496" w:rsidRPr="00FE0496" w:rsidRDefault="00FE0496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</w:t>
            </w:r>
            <w:r w:rsidR="002501C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 w:rsidR="002501C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der</w:t>
            </w:r>
            <w:proofErr w:type="spellEnd"/>
            <w:r w:rsidR="002501C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2501C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Fakultät</w:t>
            </w:r>
            <w:proofErr w:type="spellEnd"/>
            <w:r w:rsidR="002501C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2501C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Physik</w:t>
            </w:r>
            <w:proofErr w:type="spellEnd"/>
          </w:p>
        </w:tc>
        <w:tc>
          <w:tcPr>
            <w:tcW w:w="4683" w:type="dxa"/>
            <w:gridSpan w:val="9"/>
          </w:tcPr>
          <w:p w14:paraId="7444AF8F" w14:textId="2BCB7F82" w:rsidR="00FE0496" w:rsidRPr="00F44F5F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B36A9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1/2022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B36A9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2/2022</w:t>
            </w:r>
          </w:p>
        </w:tc>
      </w:tr>
      <w:tr w:rsidR="00FE0496" w:rsidRPr="00F44F5F" w14:paraId="4C00CD42" w14:textId="77777777" w:rsidTr="00FE0496">
        <w:trPr>
          <w:trHeight w:val="113"/>
        </w:trPr>
        <w:tc>
          <w:tcPr>
            <w:tcW w:w="5523" w:type="dxa"/>
            <w:gridSpan w:val="3"/>
          </w:tcPr>
          <w:p w14:paraId="089C6F28" w14:textId="3D1DC62A" w:rsidR="00FE0496" w:rsidRPr="00F44F5F" w:rsidRDefault="000F4B9E" w:rsidP="00FE0496">
            <w:pPr>
              <w:pStyle w:val="Bullets"/>
              <w:numPr>
                <w:ilvl w:val="0"/>
                <w:numId w:val="26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Institut für Kern- und Teilchenphysik</w:t>
            </w:r>
          </w:p>
        </w:tc>
        <w:tc>
          <w:tcPr>
            <w:tcW w:w="4683" w:type="dxa"/>
            <w:gridSpan w:val="9"/>
          </w:tcPr>
          <w:p w14:paraId="746118C9" w14:textId="77777777" w:rsidR="00FE0496" w:rsidRPr="00F44F5F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</w:p>
        </w:tc>
      </w:tr>
      <w:tr w:rsidR="00E55D90" w:rsidRPr="00F44F5F" w14:paraId="50AFEA03" w14:textId="77777777" w:rsidTr="00FE0496">
        <w:trPr>
          <w:trHeight w:val="346"/>
        </w:trPr>
        <w:tc>
          <w:tcPr>
            <w:tcW w:w="5523" w:type="dxa"/>
            <w:gridSpan w:val="3"/>
            <w:vAlign w:val="bottom"/>
          </w:tcPr>
          <w:p w14:paraId="42FB0D26" w14:textId="78FF44EB" w:rsidR="00E55D90" w:rsidRPr="00F44F5F" w:rsidRDefault="00B36A96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Technische Universität Dresden</w:t>
            </w:r>
          </w:p>
        </w:tc>
        <w:tc>
          <w:tcPr>
            <w:tcW w:w="4683" w:type="dxa"/>
            <w:gridSpan w:val="9"/>
            <w:vAlign w:val="bottom"/>
          </w:tcPr>
          <w:p w14:paraId="11E31BD8" w14:textId="6F8C6432" w:rsidR="00E55D90" w:rsidRPr="00F44F5F" w:rsidRDefault="00B36A96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  <w:t>Dresden</w:t>
            </w:r>
          </w:p>
        </w:tc>
      </w:tr>
      <w:tr w:rsidR="00E55D90" w:rsidRPr="00F44F5F" w14:paraId="48328CB9" w14:textId="77777777" w:rsidTr="00FE0496">
        <w:tc>
          <w:tcPr>
            <w:tcW w:w="6379" w:type="dxa"/>
            <w:gridSpan w:val="5"/>
          </w:tcPr>
          <w:p w14:paraId="74B74B41" w14:textId="4EC1CB5F" w:rsidR="00E55D90" w:rsidRPr="00F44F5F" w:rsidRDefault="00E55D90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Praktikant</w:t>
            </w:r>
            <w:proofErr w:type="spellEnd"/>
            <w:r w:rsidRPr="00F44F5F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B36A9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in </w:t>
            </w:r>
            <w:proofErr w:type="spellStart"/>
            <w:r w:rsidR="00B36A9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der</w:t>
            </w:r>
            <w:proofErr w:type="spellEnd"/>
            <w:r w:rsidR="00B36A9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B36A9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Fakultät</w:t>
            </w:r>
            <w:proofErr w:type="spellEnd"/>
            <w:r w:rsidR="00B36A9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B36A9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Mathematik</w:t>
            </w:r>
            <w:proofErr w:type="spellEnd"/>
          </w:p>
        </w:tc>
        <w:tc>
          <w:tcPr>
            <w:tcW w:w="3827" w:type="dxa"/>
            <w:gridSpan w:val="7"/>
          </w:tcPr>
          <w:p w14:paraId="2CB21DEB" w14:textId="61980D54" w:rsidR="00E55D90" w:rsidRPr="00F44F5F" w:rsidRDefault="00B532EE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10/2020</w:t>
            </w:r>
          </w:p>
        </w:tc>
      </w:tr>
      <w:tr w:rsidR="00E55D90" w:rsidRPr="00F44F5F" w14:paraId="7C4155D6" w14:textId="77777777" w:rsidTr="00FE0496">
        <w:tc>
          <w:tcPr>
            <w:tcW w:w="10206" w:type="dxa"/>
            <w:gridSpan w:val="12"/>
          </w:tcPr>
          <w:p w14:paraId="3658805E" w14:textId="0FC5F475" w:rsidR="00E55D90" w:rsidRPr="00FE0496" w:rsidRDefault="00B36A96" w:rsidP="00FE0496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Institut für Algebra</w:t>
            </w:r>
          </w:p>
        </w:tc>
      </w:tr>
      <w:tr w:rsidR="00E55D90" w:rsidRPr="00F44F5F" w14:paraId="414B4085" w14:textId="77777777" w:rsidTr="00FE0496">
        <w:trPr>
          <w:trHeight w:val="510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4741C5BA" w14:textId="1A1B7CE9" w:rsidR="00E55D90" w:rsidRPr="00F44F5F" w:rsidRDefault="00F44F5F" w:rsidP="00F44F5F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6016C0">
              <w:rPr>
                <w:rFonts w:ascii="Times New Roman" w:hAnsi="Times New Roman" w:cs="Times New Roman"/>
                <w:smallCaps w:val="0"/>
                <w:sz w:val="28"/>
                <w:szCs w:val="28"/>
              </w:rPr>
              <w:t>EXTRACURRICULARES ENGAGEMENT</w:t>
            </w:r>
          </w:p>
        </w:tc>
      </w:tr>
      <w:tr w:rsidR="00E55D90" w:rsidRPr="00F44F5F" w14:paraId="74251178" w14:textId="77777777" w:rsidTr="00FE0496">
        <w:trPr>
          <w:trHeight w:val="283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63A3DEA2" w:rsidR="00E55D90" w:rsidRPr="00F44F5F" w:rsidRDefault="006220BD" w:rsidP="00E55D90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Pum</w:t>
            </w:r>
            <w:r w:rsidR="00E12F4B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p</w:t>
            </w:r>
            <w:r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kin</w:t>
            </w:r>
            <w:r w:rsidR="00E12F4B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>careers</w:t>
            </w:r>
            <w:proofErr w:type="spellEnd"/>
            <w:r w:rsidR="00E12F4B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 GmbH</w:t>
            </w:r>
          </w:p>
        </w:tc>
        <w:tc>
          <w:tcPr>
            <w:tcW w:w="4683" w:type="dxa"/>
            <w:gridSpan w:val="9"/>
            <w:tcBorders>
              <w:top w:val="single" w:sz="4" w:space="0" w:color="auto"/>
            </w:tcBorders>
            <w:vAlign w:val="bottom"/>
          </w:tcPr>
          <w:p w14:paraId="58208F44" w14:textId="66E0DC03" w:rsidR="00E55D90" w:rsidRPr="001647AB" w:rsidRDefault="00E55D90" w:rsidP="00E55D90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</w:p>
        </w:tc>
      </w:tr>
      <w:tr w:rsidR="00E55D90" w:rsidRPr="00F44F5F" w14:paraId="4F59C612" w14:textId="77777777" w:rsidTr="00FE0496">
        <w:trPr>
          <w:trHeight w:val="193"/>
        </w:trPr>
        <w:tc>
          <w:tcPr>
            <w:tcW w:w="6804" w:type="dxa"/>
            <w:gridSpan w:val="7"/>
          </w:tcPr>
          <w:p w14:paraId="32F07601" w14:textId="0B45E854" w:rsidR="00E55D90" w:rsidRPr="001647AB" w:rsidRDefault="00E55D90" w:rsidP="00E55D90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 xml:space="preserve">Aktives Mitglied </w:t>
            </w:r>
            <w:r w:rsidR="00101D71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in einem Karrierenetzwerk</w:t>
            </w:r>
          </w:p>
        </w:tc>
        <w:tc>
          <w:tcPr>
            <w:tcW w:w="3402" w:type="dxa"/>
            <w:gridSpan w:val="5"/>
          </w:tcPr>
          <w:p w14:paraId="45DD2178" w14:textId="1EC8BC89" w:rsidR="00E55D90" w:rsidRPr="00F44F5F" w:rsidRDefault="0055654D" w:rsidP="00E55D9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seit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03/2026</w:t>
            </w:r>
          </w:p>
        </w:tc>
      </w:tr>
      <w:tr w:rsidR="00E55D90" w:rsidRPr="00F44F5F" w14:paraId="02437711" w14:textId="77777777" w:rsidTr="00FE0496">
        <w:trPr>
          <w:trHeight w:val="193"/>
        </w:trPr>
        <w:tc>
          <w:tcPr>
            <w:tcW w:w="10206" w:type="dxa"/>
            <w:gridSpan w:val="12"/>
          </w:tcPr>
          <w:p w14:paraId="7CB45223" w14:textId="77777777" w:rsidR="00E55D90" w:rsidRDefault="00D70D48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Schulungen in</w:t>
            </w:r>
            <w:r w:rsidR="00C974F8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Karriereplanung, akademischen Bestleistungen,</w:t>
            </w:r>
            <w:r w:rsidR="00A33732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Stipendien und vielem mehr</w:t>
            </w:r>
          </w:p>
          <w:p w14:paraId="68CFAD97" w14:textId="6429D475" w:rsidR="00A33732" w:rsidRPr="00FE0496" w:rsidRDefault="00C8693C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Coaching in Job-Performance,</w:t>
            </w:r>
            <w:r w:rsidR="008C5DC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MS Office und Industrieverständnis</w:t>
            </w:r>
            <w:r w:rsidR="0098173B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 xml:space="preserve"> über versch. Branchen</w:t>
            </w:r>
          </w:p>
        </w:tc>
      </w:tr>
      <w:tr w:rsidR="00FE0496" w:rsidRPr="00F44F5F" w14:paraId="3B26943D" w14:textId="77777777" w:rsidTr="00FE0496">
        <w:trPr>
          <w:trHeight w:val="346"/>
        </w:trPr>
        <w:tc>
          <w:tcPr>
            <w:tcW w:w="5954" w:type="dxa"/>
            <w:gridSpan w:val="4"/>
            <w:vAlign w:val="bottom"/>
          </w:tcPr>
          <w:p w14:paraId="11E538C2" w14:textId="63592B7E" w:rsidR="00FE0496" w:rsidRPr="00F44F5F" w:rsidRDefault="0042417E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Ehrenamtliche Nachhilfe</w:t>
            </w:r>
          </w:p>
        </w:tc>
        <w:tc>
          <w:tcPr>
            <w:tcW w:w="4252" w:type="dxa"/>
            <w:gridSpan w:val="8"/>
            <w:vAlign w:val="bottom"/>
          </w:tcPr>
          <w:p w14:paraId="21BF18C9" w14:textId="6028F260" w:rsidR="00FE0496" w:rsidRPr="001647AB" w:rsidRDefault="000232F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Dresden</w:t>
            </w:r>
          </w:p>
        </w:tc>
      </w:tr>
      <w:tr w:rsidR="00FE0496" w:rsidRPr="00F44F5F" w14:paraId="04BFDD79" w14:textId="77777777" w:rsidTr="00FE0496">
        <w:trPr>
          <w:trHeight w:val="20"/>
        </w:trPr>
        <w:tc>
          <w:tcPr>
            <w:tcW w:w="8364" w:type="dxa"/>
            <w:gridSpan w:val="11"/>
          </w:tcPr>
          <w:p w14:paraId="5D908AF7" w14:textId="55627D4C" w:rsidR="00FE0496" w:rsidRPr="00F44F5F" w:rsidRDefault="00FA2379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Freie Montessorischule Huckepack e</w:t>
            </w:r>
            <w:r w:rsidR="00282DC5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. </w:t>
            </w: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V.</w:t>
            </w:r>
          </w:p>
        </w:tc>
        <w:tc>
          <w:tcPr>
            <w:tcW w:w="1842" w:type="dxa"/>
          </w:tcPr>
          <w:p w14:paraId="0D2FFB14" w14:textId="20D22BD0" w:rsidR="00FE0496" w:rsidRPr="001647AB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5A7F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8/2023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5A7FA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5/2026</w:t>
            </w:r>
          </w:p>
        </w:tc>
      </w:tr>
      <w:tr w:rsidR="00FE0496" w:rsidRPr="00F44F5F" w14:paraId="66A58453" w14:textId="77777777" w:rsidTr="00FE0496">
        <w:trPr>
          <w:trHeight w:val="20"/>
        </w:trPr>
        <w:tc>
          <w:tcPr>
            <w:tcW w:w="10206" w:type="dxa"/>
            <w:gridSpan w:val="12"/>
          </w:tcPr>
          <w:p w14:paraId="50B5B9CB" w14:textId="5C4E2AC0" w:rsidR="00FE0496" w:rsidRPr="001647AB" w:rsidRDefault="000232F6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Fächer: VBWL, Mathematik, Informatik</w:t>
            </w:r>
          </w:p>
        </w:tc>
      </w:tr>
      <w:tr w:rsidR="00FE0496" w:rsidRPr="00F44F5F" w14:paraId="4028871F" w14:textId="77777777" w:rsidTr="00FE0496">
        <w:trPr>
          <w:trHeight w:val="346"/>
        </w:trPr>
        <w:tc>
          <w:tcPr>
            <w:tcW w:w="5954" w:type="dxa"/>
            <w:gridSpan w:val="4"/>
            <w:vAlign w:val="bottom"/>
          </w:tcPr>
          <w:p w14:paraId="3B81DA34" w14:textId="710C97F8" w:rsidR="00FE0496" w:rsidRPr="00F44F5F" w:rsidRDefault="00EE257B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Leiter von Juniorwahlen</w:t>
            </w:r>
          </w:p>
        </w:tc>
        <w:tc>
          <w:tcPr>
            <w:tcW w:w="4252" w:type="dxa"/>
            <w:gridSpan w:val="8"/>
            <w:vAlign w:val="bottom"/>
          </w:tcPr>
          <w:p w14:paraId="7F9CDF1E" w14:textId="0680CA34" w:rsidR="00FE0496" w:rsidRPr="001647AB" w:rsidRDefault="000E7BDE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Dresden</w:t>
            </w:r>
          </w:p>
        </w:tc>
      </w:tr>
      <w:tr w:rsidR="00FE0496" w:rsidRPr="00F44F5F" w14:paraId="7B2F81B2" w14:textId="77777777" w:rsidTr="00FE0496">
        <w:trPr>
          <w:trHeight w:val="57"/>
        </w:trPr>
        <w:tc>
          <w:tcPr>
            <w:tcW w:w="7655" w:type="dxa"/>
            <w:gridSpan w:val="10"/>
          </w:tcPr>
          <w:p w14:paraId="099DE2C5" w14:textId="0391D208" w:rsidR="00FE0496" w:rsidRPr="00F44F5F" w:rsidRDefault="000E7BDE" w:rsidP="00FE0496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Freie Montessorischule Huckepack e. V.</w:t>
            </w:r>
          </w:p>
        </w:tc>
        <w:tc>
          <w:tcPr>
            <w:tcW w:w="2551" w:type="dxa"/>
            <w:gridSpan w:val="2"/>
          </w:tcPr>
          <w:p w14:paraId="091163D4" w14:textId="7D17C409" w:rsidR="00FE0496" w:rsidRPr="001647AB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</w:t>
            </w:r>
            <w:r w:rsidR="00BC1937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2021</w:t>
            </w:r>
            <w:r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9921F0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2/2025</w:t>
            </w:r>
          </w:p>
        </w:tc>
      </w:tr>
      <w:tr w:rsidR="00FE0496" w:rsidRPr="00F44F5F" w14:paraId="2618F0FF" w14:textId="77777777" w:rsidTr="00FE0496">
        <w:trPr>
          <w:trHeight w:val="57"/>
        </w:trPr>
        <w:tc>
          <w:tcPr>
            <w:tcW w:w="10206" w:type="dxa"/>
            <w:gridSpan w:val="12"/>
            <w:vAlign w:val="bottom"/>
          </w:tcPr>
          <w:p w14:paraId="1570DE9D" w14:textId="5442585B" w:rsidR="00FE0496" w:rsidRPr="00FE0496" w:rsidRDefault="00CE464D" w:rsidP="00FE0496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Bundestagswahlen 2021, 2025;</w:t>
            </w:r>
            <w:r w:rsidR="00866DA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Europawahl 2025</w:t>
            </w:r>
            <w:r w:rsidR="002E4A4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; Landtagswahl Sachsen 2024</w:t>
            </w:r>
          </w:p>
        </w:tc>
      </w:tr>
      <w:tr w:rsidR="00E55D90" w:rsidRPr="00F44F5F" w14:paraId="4AF19DD1" w14:textId="77777777" w:rsidTr="00FE0496">
        <w:trPr>
          <w:trHeight w:val="346"/>
        </w:trPr>
        <w:tc>
          <w:tcPr>
            <w:tcW w:w="5954" w:type="dxa"/>
            <w:gridSpan w:val="4"/>
            <w:vAlign w:val="bottom"/>
          </w:tcPr>
          <w:p w14:paraId="7756FD9A" w14:textId="483E553C" w:rsidR="00E55D90" w:rsidRPr="00F44F5F" w:rsidRDefault="00324F82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 xml:space="preserve">Sozialpraktisches Jahr bei der Sport- und </w:t>
            </w:r>
            <w:proofErr w:type="spellStart"/>
            <w: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</w:rPr>
              <w:t>Spielplatzförderung</w:t>
            </w:r>
            <w:proofErr w:type="spellEnd"/>
          </w:p>
        </w:tc>
        <w:tc>
          <w:tcPr>
            <w:tcW w:w="4252" w:type="dxa"/>
            <w:gridSpan w:val="8"/>
            <w:vAlign w:val="bottom"/>
          </w:tcPr>
          <w:p w14:paraId="30626CB8" w14:textId="042B9DCE" w:rsidR="00E55D90" w:rsidRPr="001647AB" w:rsidRDefault="008B5F04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Dresden</w:t>
            </w:r>
          </w:p>
        </w:tc>
      </w:tr>
      <w:tr w:rsidR="00E55D90" w:rsidRPr="00F44F5F" w14:paraId="56372BDE" w14:textId="77777777" w:rsidTr="00FE0496">
        <w:trPr>
          <w:trHeight w:val="193"/>
        </w:trPr>
        <w:tc>
          <w:tcPr>
            <w:tcW w:w="7371" w:type="dxa"/>
            <w:gridSpan w:val="9"/>
          </w:tcPr>
          <w:p w14:paraId="3C87D247" w14:textId="1E1D7942" w:rsidR="00E55D90" w:rsidRPr="001647AB" w:rsidRDefault="008B5F04" w:rsidP="00E55D90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Ausländerrat Dresden e. V.</w:t>
            </w:r>
          </w:p>
        </w:tc>
        <w:tc>
          <w:tcPr>
            <w:tcW w:w="2835" w:type="dxa"/>
            <w:gridSpan w:val="3"/>
          </w:tcPr>
          <w:p w14:paraId="288A2195" w14:textId="6CC6575C" w:rsidR="00E55D90" w:rsidRPr="00F44F5F" w:rsidRDefault="00156B32" w:rsidP="00E55D90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11/2021</w:t>
            </w:r>
            <w:r w:rsidR="00E55D90" w:rsidRPr="00F44F5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06/2022</w:t>
            </w:r>
          </w:p>
        </w:tc>
      </w:tr>
      <w:tr w:rsidR="00E55D90" w:rsidRPr="00F44F5F" w14:paraId="7ECB507F" w14:textId="77777777" w:rsidTr="00FE0496">
        <w:trPr>
          <w:trHeight w:val="193"/>
        </w:trPr>
        <w:tc>
          <w:tcPr>
            <w:tcW w:w="10206" w:type="dxa"/>
            <w:gridSpan w:val="12"/>
          </w:tcPr>
          <w:p w14:paraId="2CC438FF" w14:textId="5A3D3246" w:rsidR="00E55D90" w:rsidRPr="00FE0496" w:rsidRDefault="00315F22" w:rsidP="00FE0496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Betreuung von Kindern und Auswertung der Förderergebnisse</w:t>
            </w:r>
          </w:p>
        </w:tc>
      </w:tr>
      <w:tr w:rsidR="000A193B" w:rsidRPr="000A193B" w14:paraId="48C2A9AA" w14:textId="77777777" w:rsidTr="00C77C10">
        <w:trPr>
          <w:trHeight w:val="346"/>
        </w:trPr>
        <w:tc>
          <w:tcPr>
            <w:tcW w:w="5954" w:type="dxa"/>
            <w:gridSpan w:val="4"/>
            <w:vAlign w:val="bottom"/>
          </w:tcPr>
          <w:p w14:paraId="62D1A6D2" w14:textId="53B0F08F" w:rsidR="000A193B" w:rsidRPr="000A193B" w:rsidRDefault="00F707BC" w:rsidP="000A193B">
            <w:pPr>
              <w:contextualSpacing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Extracurriculare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 xml:space="preserve"> </w:t>
            </w:r>
            <w:r w:rsidR="00331A68">
              <w:rPr>
                <w:rFonts w:ascii="Times New Roman" w:hAnsi="Times New Roman" w:cs="Times New Roman"/>
                <w:b/>
                <w:color w:val="000000"/>
                <w:sz w:val="21"/>
                <w:szCs w:val="21"/>
              </w:rPr>
              <w:t>Wettbewerbe</w:t>
            </w:r>
          </w:p>
        </w:tc>
        <w:tc>
          <w:tcPr>
            <w:tcW w:w="4252" w:type="dxa"/>
            <w:gridSpan w:val="8"/>
            <w:vAlign w:val="bottom"/>
          </w:tcPr>
          <w:p w14:paraId="1FF9AF31" w14:textId="7E871F5C" w:rsidR="000A193B" w:rsidRPr="000A193B" w:rsidRDefault="000A193B" w:rsidP="000A193B">
            <w:pPr>
              <w:contextualSpacing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A43D95" w:rsidRPr="00A43D95" w14:paraId="5AA05057" w14:textId="77777777" w:rsidTr="00C77C10">
        <w:trPr>
          <w:trHeight w:val="193"/>
        </w:trPr>
        <w:tc>
          <w:tcPr>
            <w:tcW w:w="7371" w:type="dxa"/>
            <w:gridSpan w:val="9"/>
          </w:tcPr>
          <w:p w14:paraId="1832BC7D" w14:textId="004D4691" w:rsidR="00A43D95" w:rsidRPr="00A43D95" w:rsidRDefault="004831BD" w:rsidP="00A43D95">
            <w:pPr>
              <w:contextualSpacing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Bereiche Mathematik, Debattieren und Sport</w:t>
            </w:r>
          </w:p>
        </w:tc>
        <w:tc>
          <w:tcPr>
            <w:tcW w:w="2835" w:type="dxa"/>
            <w:gridSpan w:val="3"/>
          </w:tcPr>
          <w:p w14:paraId="6D75C8AC" w14:textId="7CD10744" w:rsidR="00A43D95" w:rsidRPr="00A43D95" w:rsidRDefault="00A43D95" w:rsidP="00A43D95">
            <w:pPr>
              <w:contextualSpacing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</w:tr>
      <w:tr w:rsidR="00D90AB5" w:rsidRPr="00F44F5F" w14:paraId="28E97CF9" w14:textId="77777777" w:rsidTr="00C77C10">
        <w:trPr>
          <w:trHeight w:val="193"/>
        </w:trPr>
        <w:tc>
          <w:tcPr>
            <w:tcW w:w="10206" w:type="dxa"/>
            <w:gridSpan w:val="12"/>
          </w:tcPr>
          <w:p w14:paraId="3BF2CA2D" w14:textId="77777777" w:rsidR="00D90AB5" w:rsidRDefault="00C518F1" w:rsidP="00D90AB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Mathematik-Olympiaden (</w:t>
            </w:r>
            <w:r w:rsidR="00AF2A8F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jährliche Teilnahme, mehrmaliges Erreichen der Landesrunde)</w:t>
            </w:r>
          </w:p>
          <w:p w14:paraId="11C4683E" w14:textId="77777777" w:rsidR="00AF2A8F" w:rsidRDefault="00536EDF" w:rsidP="00D90AB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Känguru-Wettbewerbe (</w:t>
            </w:r>
            <w:r w:rsidR="00E22D2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jährliche Teilnahme, regelmäßiges Erreichen der ersten drei Preise)</w:t>
            </w:r>
          </w:p>
          <w:p w14:paraId="64F1E526" w14:textId="77777777" w:rsidR="00E22D20" w:rsidRDefault="000F3227" w:rsidP="00D90AB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Jugend debattiert (</w:t>
            </w:r>
            <w:r w:rsidR="00A36CAA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Erreichen des Regionalwettbewerbs</w:t>
            </w:r>
            <w:r w:rsidR="00705860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)</w:t>
            </w:r>
          </w:p>
          <w:p w14:paraId="1621C75A" w14:textId="37114486" w:rsidR="00705860" w:rsidRPr="00FE0496" w:rsidRDefault="00705860" w:rsidP="00D90AB5">
            <w:pPr>
              <w:pStyle w:val="Beschreibung"/>
              <w:numPr>
                <w:ilvl w:val="0"/>
                <w:numId w:val="24"/>
              </w:numP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Jugend trainiert für Olympia (</w:t>
            </w:r>
            <w:r w:rsidR="00197C69">
              <w:rPr>
                <w:rFonts w:ascii="Times New Roman" w:hAnsi="Times New Roman" w:cs="Times New Roman"/>
                <w:iCs/>
                <w:sz w:val="20"/>
                <w:szCs w:val="20"/>
                <w:lang w:val="de-AT"/>
              </w:rPr>
              <w:t>Kategorie Fußball)</w:t>
            </w:r>
          </w:p>
        </w:tc>
      </w:tr>
      <w:tr w:rsidR="00E55D90" w:rsidRPr="00F44F5F" w14:paraId="482569A2" w14:textId="77777777" w:rsidTr="00FE0496">
        <w:trPr>
          <w:trHeight w:val="510"/>
        </w:trPr>
        <w:tc>
          <w:tcPr>
            <w:tcW w:w="10206" w:type="dxa"/>
            <w:gridSpan w:val="12"/>
            <w:tcBorders>
              <w:bottom w:val="single" w:sz="4" w:space="0" w:color="auto"/>
            </w:tcBorders>
            <w:vAlign w:val="bottom"/>
          </w:tcPr>
          <w:p w14:paraId="1CFA4492" w14:textId="2B27A1F2" w:rsidR="00E55D90" w:rsidRPr="001647AB" w:rsidRDefault="001647AB" w:rsidP="001647A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016C0">
              <w:rPr>
                <w:rFonts w:ascii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E55D90" w:rsidRPr="00F44F5F" w14:paraId="2B257790" w14:textId="77777777" w:rsidTr="00FE0496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E55D90" w:rsidRPr="001647AB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8788" w:type="dxa"/>
            <w:gridSpan w:val="11"/>
            <w:tcBorders>
              <w:top w:val="single" w:sz="4" w:space="0" w:color="auto"/>
            </w:tcBorders>
            <w:vAlign w:val="bottom"/>
          </w:tcPr>
          <w:p w14:paraId="061D3FCE" w14:textId="5B1A3C6B" w:rsidR="00E55D90" w:rsidRPr="001647AB" w:rsidRDefault="00E55D90" w:rsidP="00E55D90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761089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C1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 w:rsidR="008A54FF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Spanisch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(B</w:t>
            </w:r>
            <w:r w:rsidR="008A54F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1</w:t>
            </w:r>
            <w:r w:rsidRPr="001647AB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AE4ED3" w14:paraId="45706C3F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E55D90" w:rsidRPr="001647AB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8788" w:type="dxa"/>
            <w:gridSpan w:val="11"/>
            <w:vAlign w:val="bottom"/>
          </w:tcPr>
          <w:p w14:paraId="60CA2168" w14:textId="738833BB" w:rsidR="00C13C15" w:rsidRPr="00C13C15" w:rsidRDefault="00E55D90" w:rsidP="00E55D9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1647A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Microsoft Office</w:t>
            </w:r>
            <w:r w:rsidR="0035346D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</w:t>
            </w:r>
            <w:r w:rsidR="008B544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 w:rsidR="006E2E2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Inven</w:t>
            </w:r>
            <w:proofErr w:type="spellEnd"/>
            <w:r w:rsidR="006E2E23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r w:rsidR="0082189B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CRM-Software, </w:t>
            </w:r>
            <w:r w:rsidR="008B544E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Hunter</w:t>
            </w:r>
            <w:r w:rsidR="00C13C1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</w:t>
            </w:r>
            <w:proofErr w:type="spellStart"/>
            <w:r w:rsidR="00C13C15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Canva</w:t>
            </w:r>
            <w:proofErr w:type="spellEnd"/>
            <w:r w:rsidR="00326527"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  <w:t>, CAD</w:t>
            </w:r>
          </w:p>
        </w:tc>
      </w:tr>
      <w:tr w:rsidR="00E55D90" w:rsidRPr="00F44F5F" w14:paraId="70CB01B0" w14:textId="77777777" w:rsidTr="00FE0496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E55D90" w:rsidRPr="001647AB" w:rsidRDefault="00E55D90" w:rsidP="00E55D9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788" w:type="dxa"/>
            <w:gridSpan w:val="11"/>
            <w:vAlign w:val="bottom"/>
          </w:tcPr>
          <w:p w14:paraId="598C2742" w14:textId="5F9E079A" w:rsidR="00E55D90" w:rsidRPr="001647AB" w:rsidRDefault="002269EF" w:rsidP="00E55D9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Wirtschaft, Sport, Technik</w:t>
            </w:r>
          </w:p>
        </w:tc>
      </w:tr>
      <w:tr w:rsidR="001647AB" w:rsidRPr="00F44F5F" w14:paraId="071AB173" w14:textId="77777777" w:rsidTr="00DD390B">
        <w:trPr>
          <w:trHeight w:val="773"/>
        </w:trPr>
        <w:tc>
          <w:tcPr>
            <w:tcW w:w="10206" w:type="dxa"/>
            <w:gridSpan w:val="12"/>
            <w:vAlign w:val="bottom"/>
          </w:tcPr>
          <w:p w14:paraId="6478BDEA" w14:textId="61535A31" w:rsidR="001647AB" w:rsidRPr="00F44F5F" w:rsidRDefault="00B02858" w:rsidP="00E55D90">
            <w:pPr>
              <w:rPr>
                <w:rFonts w:ascii="Times New Roman" w:hAnsi="Times New Roman" w:cs="Times New Roman"/>
                <w:color w:val="000000"/>
                <w:sz w:val="18"/>
                <w:lang w:val="de-AT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Stuttgart</w:t>
            </w:r>
            <w:r w:rsidR="001647AB" w:rsidRPr="001647A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25.07.2026</w:t>
            </w: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B02858">
      <w:footerReference w:type="even" r:id="rId8"/>
      <w:pgSz w:w="11906" w:h="16838"/>
      <w:pgMar w:top="0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1DCB65" w14:textId="77777777" w:rsidR="00306586" w:rsidRDefault="00306586" w:rsidP="00BE053D">
      <w:pPr>
        <w:spacing w:after="0" w:line="240" w:lineRule="auto"/>
      </w:pPr>
      <w:r>
        <w:separator/>
      </w:r>
    </w:p>
  </w:endnote>
  <w:endnote w:type="continuationSeparator" w:id="0">
    <w:p w14:paraId="1FBAC4CC" w14:textId="77777777" w:rsidR="00306586" w:rsidRDefault="00306586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16E4014" w14:textId="77777777" w:rsidR="00306586" w:rsidRDefault="00306586" w:rsidP="00BE053D">
      <w:pPr>
        <w:spacing w:after="0" w:line="240" w:lineRule="auto"/>
      </w:pPr>
      <w:r>
        <w:separator/>
      </w:r>
    </w:p>
  </w:footnote>
  <w:footnote w:type="continuationSeparator" w:id="0">
    <w:p w14:paraId="2BDF34C1" w14:textId="77777777" w:rsidR="00306586" w:rsidRDefault="00306586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6328134">
    <w:abstractNumId w:val="14"/>
  </w:num>
  <w:num w:numId="2" w16cid:durableId="301497071">
    <w:abstractNumId w:val="17"/>
  </w:num>
  <w:num w:numId="3" w16cid:durableId="625507643">
    <w:abstractNumId w:val="20"/>
  </w:num>
  <w:num w:numId="4" w16cid:durableId="180973094">
    <w:abstractNumId w:val="0"/>
  </w:num>
  <w:num w:numId="5" w16cid:durableId="498273566">
    <w:abstractNumId w:val="1"/>
  </w:num>
  <w:num w:numId="6" w16cid:durableId="1204949238">
    <w:abstractNumId w:val="2"/>
  </w:num>
  <w:num w:numId="7" w16cid:durableId="436025905">
    <w:abstractNumId w:val="13"/>
  </w:num>
  <w:num w:numId="8" w16cid:durableId="742141477">
    <w:abstractNumId w:val="23"/>
  </w:num>
  <w:num w:numId="9" w16cid:durableId="1349717396">
    <w:abstractNumId w:val="12"/>
  </w:num>
  <w:num w:numId="10" w16cid:durableId="555091926">
    <w:abstractNumId w:val="24"/>
  </w:num>
  <w:num w:numId="11" w16cid:durableId="1689914869">
    <w:abstractNumId w:val="5"/>
  </w:num>
  <w:num w:numId="12" w16cid:durableId="2088384140">
    <w:abstractNumId w:val="6"/>
  </w:num>
  <w:num w:numId="13" w16cid:durableId="1310012409">
    <w:abstractNumId w:val="8"/>
  </w:num>
  <w:num w:numId="14" w16cid:durableId="94133592">
    <w:abstractNumId w:val="9"/>
  </w:num>
  <w:num w:numId="15" w16cid:durableId="1822387717">
    <w:abstractNumId w:val="22"/>
  </w:num>
  <w:num w:numId="16" w16cid:durableId="484858084">
    <w:abstractNumId w:val="4"/>
  </w:num>
  <w:num w:numId="17" w16cid:durableId="504638541">
    <w:abstractNumId w:val="16"/>
  </w:num>
  <w:num w:numId="18" w16cid:durableId="1676376297">
    <w:abstractNumId w:val="3"/>
  </w:num>
  <w:num w:numId="19" w16cid:durableId="1198465825">
    <w:abstractNumId w:val="19"/>
  </w:num>
  <w:num w:numId="20" w16cid:durableId="2134670410">
    <w:abstractNumId w:val="10"/>
  </w:num>
  <w:num w:numId="21" w16cid:durableId="1926259457">
    <w:abstractNumId w:val="11"/>
  </w:num>
  <w:num w:numId="22" w16cid:durableId="488592739">
    <w:abstractNumId w:val="15"/>
  </w:num>
  <w:num w:numId="23" w16cid:durableId="292761314">
    <w:abstractNumId w:val="7"/>
  </w:num>
  <w:num w:numId="24" w16cid:durableId="1982152080">
    <w:abstractNumId w:val="21"/>
  </w:num>
  <w:num w:numId="25" w16cid:durableId="1401752265">
    <w:abstractNumId w:val="25"/>
  </w:num>
  <w:num w:numId="26" w16cid:durableId="1280138386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66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14A"/>
    <w:rsid w:val="00011EAD"/>
    <w:rsid w:val="000232F6"/>
    <w:rsid w:val="0004332D"/>
    <w:rsid w:val="00057A21"/>
    <w:rsid w:val="00061D33"/>
    <w:rsid w:val="00064643"/>
    <w:rsid w:val="00087747"/>
    <w:rsid w:val="000A193B"/>
    <w:rsid w:val="000A1FDA"/>
    <w:rsid w:val="000B63E2"/>
    <w:rsid w:val="000B6548"/>
    <w:rsid w:val="000D671A"/>
    <w:rsid w:val="000E7BDE"/>
    <w:rsid w:val="000F3227"/>
    <w:rsid w:val="000F4B9E"/>
    <w:rsid w:val="00101D71"/>
    <w:rsid w:val="00103D91"/>
    <w:rsid w:val="00103EC5"/>
    <w:rsid w:val="00111243"/>
    <w:rsid w:val="00116C6E"/>
    <w:rsid w:val="00125CA6"/>
    <w:rsid w:val="00131840"/>
    <w:rsid w:val="00155058"/>
    <w:rsid w:val="00156B32"/>
    <w:rsid w:val="00156FC9"/>
    <w:rsid w:val="00162A5A"/>
    <w:rsid w:val="001647AB"/>
    <w:rsid w:val="00172867"/>
    <w:rsid w:val="00175B6D"/>
    <w:rsid w:val="001901ED"/>
    <w:rsid w:val="0019483A"/>
    <w:rsid w:val="00197C69"/>
    <w:rsid w:val="001A46BF"/>
    <w:rsid w:val="001A481B"/>
    <w:rsid w:val="001A6DE4"/>
    <w:rsid w:val="001B0186"/>
    <w:rsid w:val="001B62CA"/>
    <w:rsid w:val="001D4DCD"/>
    <w:rsid w:val="001D65B5"/>
    <w:rsid w:val="001F4175"/>
    <w:rsid w:val="00214CB1"/>
    <w:rsid w:val="00222B6C"/>
    <w:rsid w:val="00223A4D"/>
    <w:rsid w:val="002269EF"/>
    <w:rsid w:val="00232CB5"/>
    <w:rsid w:val="00234A7E"/>
    <w:rsid w:val="0024373D"/>
    <w:rsid w:val="002440C3"/>
    <w:rsid w:val="002501CE"/>
    <w:rsid w:val="002508C2"/>
    <w:rsid w:val="00267252"/>
    <w:rsid w:val="00282DB0"/>
    <w:rsid w:val="00282DC5"/>
    <w:rsid w:val="002B2091"/>
    <w:rsid w:val="002C6972"/>
    <w:rsid w:val="002D2B32"/>
    <w:rsid w:val="002D3676"/>
    <w:rsid w:val="002D4516"/>
    <w:rsid w:val="002D6930"/>
    <w:rsid w:val="002E4A4E"/>
    <w:rsid w:val="002F03D1"/>
    <w:rsid w:val="002F2854"/>
    <w:rsid w:val="002F46AD"/>
    <w:rsid w:val="00306586"/>
    <w:rsid w:val="003101F0"/>
    <w:rsid w:val="00314B7A"/>
    <w:rsid w:val="00315F22"/>
    <w:rsid w:val="00324BC5"/>
    <w:rsid w:val="00324F82"/>
    <w:rsid w:val="00326527"/>
    <w:rsid w:val="00331A68"/>
    <w:rsid w:val="00340BAB"/>
    <w:rsid w:val="003418E0"/>
    <w:rsid w:val="00344562"/>
    <w:rsid w:val="00347F8D"/>
    <w:rsid w:val="0035346D"/>
    <w:rsid w:val="00354EF8"/>
    <w:rsid w:val="00372F7B"/>
    <w:rsid w:val="003733E5"/>
    <w:rsid w:val="00390EA6"/>
    <w:rsid w:val="003E27C3"/>
    <w:rsid w:val="003F3E3F"/>
    <w:rsid w:val="004067B8"/>
    <w:rsid w:val="004154BE"/>
    <w:rsid w:val="0042013D"/>
    <w:rsid w:val="00422F83"/>
    <w:rsid w:val="0042417E"/>
    <w:rsid w:val="00426D7E"/>
    <w:rsid w:val="0043430C"/>
    <w:rsid w:val="00435E6D"/>
    <w:rsid w:val="00443668"/>
    <w:rsid w:val="00456B0D"/>
    <w:rsid w:val="00464D91"/>
    <w:rsid w:val="00476AF8"/>
    <w:rsid w:val="004831BD"/>
    <w:rsid w:val="00484FD7"/>
    <w:rsid w:val="004929FB"/>
    <w:rsid w:val="004A1E30"/>
    <w:rsid w:val="004A54BA"/>
    <w:rsid w:val="004A5A86"/>
    <w:rsid w:val="004B3F9A"/>
    <w:rsid w:val="004B6A5E"/>
    <w:rsid w:val="00507EA7"/>
    <w:rsid w:val="005230B7"/>
    <w:rsid w:val="00526089"/>
    <w:rsid w:val="00527A28"/>
    <w:rsid w:val="00527DCA"/>
    <w:rsid w:val="00534959"/>
    <w:rsid w:val="00536EDF"/>
    <w:rsid w:val="0055654D"/>
    <w:rsid w:val="00561718"/>
    <w:rsid w:val="005716D4"/>
    <w:rsid w:val="00571B60"/>
    <w:rsid w:val="00572876"/>
    <w:rsid w:val="00577A9D"/>
    <w:rsid w:val="00585A4D"/>
    <w:rsid w:val="005A562B"/>
    <w:rsid w:val="005A7FA4"/>
    <w:rsid w:val="005D6329"/>
    <w:rsid w:val="005D6F58"/>
    <w:rsid w:val="005E57F6"/>
    <w:rsid w:val="006016C0"/>
    <w:rsid w:val="006058D8"/>
    <w:rsid w:val="00610200"/>
    <w:rsid w:val="006220BD"/>
    <w:rsid w:val="00623699"/>
    <w:rsid w:val="00632D5A"/>
    <w:rsid w:val="00635515"/>
    <w:rsid w:val="00647AE4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2E23"/>
    <w:rsid w:val="006E40EF"/>
    <w:rsid w:val="006F0039"/>
    <w:rsid w:val="006F1247"/>
    <w:rsid w:val="00705860"/>
    <w:rsid w:val="00711CEF"/>
    <w:rsid w:val="00720320"/>
    <w:rsid w:val="00723643"/>
    <w:rsid w:val="00725D3C"/>
    <w:rsid w:val="00733DA1"/>
    <w:rsid w:val="00737822"/>
    <w:rsid w:val="0074111D"/>
    <w:rsid w:val="0074390C"/>
    <w:rsid w:val="00753D4A"/>
    <w:rsid w:val="00756912"/>
    <w:rsid w:val="00761089"/>
    <w:rsid w:val="00761609"/>
    <w:rsid w:val="00763DCE"/>
    <w:rsid w:val="007739FF"/>
    <w:rsid w:val="00776C46"/>
    <w:rsid w:val="0078260B"/>
    <w:rsid w:val="007838D1"/>
    <w:rsid w:val="00785254"/>
    <w:rsid w:val="00785853"/>
    <w:rsid w:val="00790661"/>
    <w:rsid w:val="007941FB"/>
    <w:rsid w:val="007966F0"/>
    <w:rsid w:val="00797BFC"/>
    <w:rsid w:val="007A11B8"/>
    <w:rsid w:val="007A720F"/>
    <w:rsid w:val="007C6A3C"/>
    <w:rsid w:val="007D4BEE"/>
    <w:rsid w:val="007D5BE9"/>
    <w:rsid w:val="007E3E08"/>
    <w:rsid w:val="007E4D31"/>
    <w:rsid w:val="008000A7"/>
    <w:rsid w:val="008050E4"/>
    <w:rsid w:val="0082189B"/>
    <w:rsid w:val="0082257D"/>
    <w:rsid w:val="00830F98"/>
    <w:rsid w:val="00853438"/>
    <w:rsid w:val="00866846"/>
    <w:rsid w:val="00866DA2"/>
    <w:rsid w:val="00875DA9"/>
    <w:rsid w:val="00895E38"/>
    <w:rsid w:val="008A54FF"/>
    <w:rsid w:val="008A782B"/>
    <w:rsid w:val="008B0FC0"/>
    <w:rsid w:val="008B544E"/>
    <w:rsid w:val="008B5F04"/>
    <w:rsid w:val="008C429A"/>
    <w:rsid w:val="008C5DC0"/>
    <w:rsid w:val="008C6DB7"/>
    <w:rsid w:val="008E1F3D"/>
    <w:rsid w:val="009053D7"/>
    <w:rsid w:val="0091331D"/>
    <w:rsid w:val="00917528"/>
    <w:rsid w:val="0093223C"/>
    <w:rsid w:val="00941A87"/>
    <w:rsid w:val="009501C2"/>
    <w:rsid w:val="009668B9"/>
    <w:rsid w:val="00976577"/>
    <w:rsid w:val="00976E8E"/>
    <w:rsid w:val="0098173B"/>
    <w:rsid w:val="00983E20"/>
    <w:rsid w:val="009921F0"/>
    <w:rsid w:val="00996356"/>
    <w:rsid w:val="00997D9A"/>
    <w:rsid w:val="009D7C49"/>
    <w:rsid w:val="009E7297"/>
    <w:rsid w:val="00A0257D"/>
    <w:rsid w:val="00A12EDC"/>
    <w:rsid w:val="00A26D0D"/>
    <w:rsid w:val="00A33732"/>
    <w:rsid w:val="00A33BDE"/>
    <w:rsid w:val="00A34885"/>
    <w:rsid w:val="00A36CAA"/>
    <w:rsid w:val="00A43BC1"/>
    <w:rsid w:val="00A43D95"/>
    <w:rsid w:val="00A74225"/>
    <w:rsid w:val="00A809CA"/>
    <w:rsid w:val="00A936D5"/>
    <w:rsid w:val="00AA1EB0"/>
    <w:rsid w:val="00AA2DA3"/>
    <w:rsid w:val="00AA5A9C"/>
    <w:rsid w:val="00AB016A"/>
    <w:rsid w:val="00AB2A5A"/>
    <w:rsid w:val="00AB2D81"/>
    <w:rsid w:val="00AD28F8"/>
    <w:rsid w:val="00AE4ED3"/>
    <w:rsid w:val="00AF2A8F"/>
    <w:rsid w:val="00AF69D9"/>
    <w:rsid w:val="00B0230B"/>
    <w:rsid w:val="00B02858"/>
    <w:rsid w:val="00B17D95"/>
    <w:rsid w:val="00B23509"/>
    <w:rsid w:val="00B359DB"/>
    <w:rsid w:val="00B3632B"/>
    <w:rsid w:val="00B36A96"/>
    <w:rsid w:val="00B409D8"/>
    <w:rsid w:val="00B5178D"/>
    <w:rsid w:val="00B532EE"/>
    <w:rsid w:val="00B67F1F"/>
    <w:rsid w:val="00B701D7"/>
    <w:rsid w:val="00B90595"/>
    <w:rsid w:val="00BA215A"/>
    <w:rsid w:val="00BB5F09"/>
    <w:rsid w:val="00BC0D9F"/>
    <w:rsid w:val="00BC1937"/>
    <w:rsid w:val="00BD56DC"/>
    <w:rsid w:val="00BE053D"/>
    <w:rsid w:val="00BF1A7A"/>
    <w:rsid w:val="00BF1FA3"/>
    <w:rsid w:val="00BF7E79"/>
    <w:rsid w:val="00C00974"/>
    <w:rsid w:val="00C018E4"/>
    <w:rsid w:val="00C066FA"/>
    <w:rsid w:val="00C13C15"/>
    <w:rsid w:val="00C25387"/>
    <w:rsid w:val="00C518F1"/>
    <w:rsid w:val="00C54BE3"/>
    <w:rsid w:val="00C57F80"/>
    <w:rsid w:val="00C768ED"/>
    <w:rsid w:val="00C82A8F"/>
    <w:rsid w:val="00C8693C"/>
    <w:rsid w:val="00C916C2"/>
    <w:rsid w:val="00C969E6"/>
    <w:rsid w:val="00C974F8"/>
    <w:rsid w:val="00CA022F"/>
    <w:rsid w:val="00CC7F56"/>
    <w:rsid w:val="00CD1B12"/>
    <w:rsid w:val="00CD55DC"/>
    <w:rsid w:val="00CE1BBC"/>
    <w:rsid w:val="00CE2595"/>
    <w:rsid w:val="00CE28CC"/>
    <w:rsid w:val="00CE464D"/>
    <w:rsid w:val="00CE72FC"/>
    <w:rsid w:val="00CF31EE"/>
    <w:rsid w:val="00D1492F"/>
    <w:rsid w:val="00D17B69"/>
    <w:rsid w:val="00D3003C"/>
    <w:rsid w:val="00D331F4"/>
    <w:rsid w:val="00D470E4"/>
    <w:rsid w:val="00D52142"/>
    <w:rsid w:val="00D5280E"/>
    <w:rsid w:val="00D61F14"/>
    <w:rsid w:val="00D70D48"/>
    <w:rsid w:val="00D751D9"/>
    <w:rsid w:val="00D80D6B"/>
    <w:rsid w:val="00D85D41"/>
    <w:rsid w:val="00D90950"/>
    <w:rsid w:val="00D90AB5"/>
    <w:rsid w:val="00DA69DF"/>
    <w:rsid w:val="00DB33F8"/>
    <w:rsid w:val="00DC0BA5"/>
    <w:rsid w:val="00DD38E2"/>
    <w:rsid w:val="00DD390B"/>
    <w:rsid w:val="00DD76AE"/>
    <w:rsid w:val="00DE5631"/>
    <w:rsid w:val="00DE781A"/>
    <w:rsid w:val="00E00140"/>
    <w:rsid w:val="00E12F4B"/>
    <w:rsid w:val="00E13110"/>
    <w:rsid w:val="00E22D20"/>
    <w:rsid w:val="00E246F7"/>
    <w:rsid w:val="00E24DF1"/>
    <w:rsid w:val="00E40B9A"/>
    <w:rsid w:val="00E431ED"/>
    <w:rsid w:val="00E55D90"/>
    <w:rsid w:val="00E64FF5"/>
    <w:rsid w:val="00E742B1"/>
    <w:rsid w:val="00E7438C"/>
    <w:rsid w:val="00E907EC"/>
    <w:rsid w:val="00EA5421"/>
    <w:rsid w:val="00EB34FC"/>
    <w:rsid w:val="00EB5816"/>
    <w:rsid w:val="00ED0EA9"/>
    <w:rsid w:val="00EE257B"/>
    <w:rsid w:val="00EF77DF"/>
    <w:rsid w:val="00F05E82"/>
    <w:rsid w:val="00F11BEF"/>
    <w:rsid w:val="00F165E1"/>
    <w:rsid w:val="00F17125"/>
    <w:rsid w:val="00F258E7"/>
    <w:rsid w:val="00F31B84"/>
    <w:rsid w:val="00F44F5F"/>
    <w:rsid w:val="00F57BA5"/>
    <w:rsid w:val="00F631EC"/>
    <w:rsid w:val="00F64C22"/>
    <w:rsid w:val="00F64FA7"/>
    <w:rsid w:val="00F707BC"/>
    <w:rsid w:val="00F7158D"/>
    <w:rsid w:val="00F74D19"/>
    <w:rsid w:val="00F80053"/>
    <w:rsid w:val="00F80637"/>
    <w:rsid w:val="00FA02C7"/>
    <w:rsid w:val="00FA2379"/>
    <w:rsid w:val="00FA4186"/>
    <w:rsid w:val="00FB5781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362</Words>
  <Characters>2286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Janek Schachtschabel</cp:lastModifiedBy>
  <cp:revision>117</cp:revision>
  <dcterms:created xsi:type="dcterms:W3CDTF">2026-07-25T09:17:00Z</dcterms:created>
  <dcterms:modified xsi:type="dcterms:W3CDTF">2026-07-25T10:04:00Z</dcterms:modified>
</cp:coreProperties>
</file>