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  <w:gridCol w:w="2268"/>
        <w:gridCol w:w="283"/>
        <w:gridCol w:w="426"/>
        <w:gridCol w:w="114"/>
        <w:gridCol w:w="450"/>
        <w:gridCol w:w="144"/>
        <w:gridCol w:w="486"/>
        <w:gridCol w:w="81"/>
        <w:gridCol w:w="1696"/>
      </w:tblGrid>
      <w:tr w:rsidR="002508C2" w:rsidRPr="006F78D3" w14:paraId="5DF08F91" w14:textId="77777777" w:rsidTr="00A85DB1">
        <w:trPr>
          <w:trHeight w:val="20"/>
        </w:trPr>
        <w:tc>
          <w:tcPr>
            <w:tcW w:w="9067" w:type="dxa"/>
            <w:gridSpan w:val="10"/>
            <w:vAlign w:val="bottom"/>
          </w:tcPr>
          <w:p w14:paraId="11DD220E" w14:textId="0E6E44EE" w:rsidR="002508C2" w:rsidRPr="006F78D3" w:rsidRDefault="00C446AD" w:rsidP="00A85D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T</w:t>
            </w:r>
            <w:r w:rsidR="001E6297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homas</w:t>
            </w:r>
            <w:r w:rsidR="00A26D0D" w:rsidRPr="006F78D3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F</w:t>
            </w:r>
            <w:r w:rsidR="00BF0D49" w:rsidRPr="006F78D3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rank</w:t>
            </w:r>
            <w:r w:rsidR="008050E4" w:rsidRPr="006F78D3">
              <w:rPr>
                <w:rFonts w:ascii="Times New Roman" w:hAnsi="Times New Roman" w:cs="Times New Roman"/>
                <w:sz w:val="44"/>
                <w:szCs w:val="64"/>
              </w:rPr>
              <w:br/>
            </w:r>
            <w:r w:rsidR="00BF0D49" w:rsidRPr="006F78D3">
              <w:rPr>
                <w:rFonts w:ascii="Times New Roman" w:hAnsi="Times New Roman" w:cs="Times New Roman"/>
                <w:sz w:val="20"/>
              </w:rPr>
              <w:t>Sophienstraße 23</w:t>
            </w:r>
            <w:r w:rsidR="00853438" w:rsidRPr="006F78D3">
              <w:rPr>
                <w:rFonts w:ascii="Times New Roman" w:hAnsi="Times New Roman" w:cs="Times New Roman"/>
                <w:sz w:val="20"/>
              </w:rPr>
              <w:t xml:space="preserve">, </w:t>
            </w:r>
            <w:r w:rsidR="00BF0D49" w:rsidRPr="006F78D3">
              <w:rPr>
                <w:rFonts w:ascii="Times New Roman" w:hAnsi="Times New Roman" w:cs="Times New Roman"/>
                <w:sz w:val="20"/>
              </w:rPr>
              <w:t>15230</w:t>
            </w:r>
            <w:r w:rsidR="0091331D" w:rsidRPr="006F78D3">
              <w:rPr>
                <w:rFonts w:ascii="Times New Roman" w:hAnsi="Times New Roman" w:cs="Times New Roman"/>
                <w:sz w:val="20"/>
              </w:rPr>
              <w:t xml:space="preserve"> Frankfurt </w:t>
            </w:r>
            <w:r w:rsidR="00781A4A" w:rsidRPr="006F78D3">
              <w:rPr>
                <w:rFonts w:ascii="Times New Roman" w:hAnsi="Times New Roman" w:cs="Times New Roman"/>
                <w:sz w:val="20"/>
              </w:rPr>
              <w:t xml:space="preserve">an der </w:t>
            </w:r>
            <w:r w:rsidR="00BF0D49" w:rsidRPr="006F78D3">
              <w:rPr>
                <w:rFonts w:ascii="Times New Roman" w:hAnsi="Times New Roman" w:cs="Times New Roman"/>
                <w:sz w:val="20"/>
              </w:rPr>
              <w:t>Oder</w:t>
            </w:r>
          </w:p>
          <w:p w14:paraId="722A5AF6" w14:textId="2035479A" w:rsidR="008050E4" w:rsidRPr="006F78D3" w:rsidRDefault="002B2091" w:rsidP="00A85DB1">
            <w:pPr>
              <w:jc w:val="center"/>
              <w:rPr>
                <w:rFonts w:ascii="Times New Roman" w:hAnsi="Times New Roman" w:cs="Times New Roman"/>
              </w:rPr>
            </w:pPr>
            <w:r w:rsidRPr="006F78D3">
              <w:rPr>
                <w:rFonts w:ascii="Times New Roman" w:hAnsi="Times New Roman" w:cs="Times New Roman"/>
                <w:color w:val="000000"/>
                <w:sz w:val="20"/>
              </w:rPr>
              <w:t>+4</w:t>
            </w:r>
            <w:r w:rsidR="0091331D" w:rsidRPr="006F78D3">
              <w:rPr>
                <w:rFonts w:ascii="Times New Roman" w:hAnsi="Times New Roman" w:cs="Times New Roman"/>
                <w:color w:val="000000"/>
                <w:sz w:val="20"/>
              </w:rPr>
              <w:t>9</w:t>
            </w:r>
            <w:r w:rsidRPr="006F78D3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r w:rsidR="0091331D" w:rsidRPr="006F78D3">
              <w:rPr>
                <w:rFonts w:ascii="Times New Roman" w:hAnsi="Times New Roman" w:cs="Times New Roman"/>
                <w:color w:val="000000"/>
                <w:sz w:val="20"/>
              </w:rPr>
              <w:t>1</w:t>
            </w:r>
            <w:r w:rsidR="00BF0D49" w:rsidRPr="006F78D3">
              <w:rPr>
                <w:rFonts w:ascii="Times New Roman" w:hAnsi="Times New Roman" w:cs="Times New Roman"/>
                <w:color w:val="000000"/>
                <w:sz w:val="20"/>
              </w:rPr>
              <w:t>55</w:t>
            </w:r>
            <w:r w:rsidRPr="006F78D3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r w:rsidR="00BF0D49" w:rsidRPr="006F78D3">
              <w:rPr>
                <w:rFonts w:ascii="Times New Roman" w:hAnsi="Times New Roman" w:cs="Times New Roman"/>
                <w:color w:val="000000"/>
                <w:sz w:val="20"/>
              </w:rPr>
              <w:t>10</w:t>
            </w:r>
            <w:r w:rsidR="0091331D" w:rsidRPr="006F78D3">
              <w:rPr>
                <w:rFonts w:ascii="Times New Roman" w:hAnsi="Times New Roman" w:cs="Times New Roman"/>
                <w:color w:val="000000"/>
                <w:sz w:val="20"/>
              </w:rPr>
              <w:t>1</w:t>
            </w:r>
            <w:r w:rsidR="00BF0D49" w:rsidRPr="006F78D3">
              <w:rPr>
                <w:rFonts w:ascii="Times New Roman" w:hAnsi="Times New Roman" w:cs="Times New Roman"/>
                <w:color w:val="000000"/>
                <w:sz w:val="20"/>
              </w:rPr>
              <w:t>74</w:t>
            </w:r>
            <w:r w:rsidR="0091331D" w:rsidRPr="006F78D3">
              <w:rPr>
                <w:rFonts w:ascii="Times New Roman" w:hAnsi="Times New Roman" w:cs="Times New Roman"/>
                <w:color w:val="000000"/>
                <w:sz w:val="20"/>
              </w:rPr>
              <w:t xml:space="preserve"> 4</w:t>
            </w:r>
            <w:r w:rsidR="00BF0D49" w:rsidRPr="006F78D3">
              <w:rPr>
                <w:rFonts w:ascii="Times New Roman" w:hAnsi="Times New Roman" w:cs="Times New Roman"/>
                <w:color w:val="000000"/>
                <w:sz w:val="20"/>
              </w:rPr>
              <w:t>01</w:t>
            </w:r>
            <w:r w:rsidR="00AB016A" w:rsidRPr="006F78D3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r w:rsidR="008050E4" w:rsidRPr="006F78D3">
              <w:rPr>
                <w:rFonts w:ascii="Times New Roman" w:hAnsi="Times New Roman" w:cs="Times New Roman"/>
                <w:color w:val="000000"/>
                <w:sz w:val="20"/>
              </w:rPr>
              <w:t xml:space="preserve">| </w:t>
            </w:r>
            <w:r w:rsidR="00BF0D49" w:rsidRPr="006F78D3">
              <w:rPr>
                <w:rFonts w:ascii="Times New Roman" w:hAnsi="Times New Roman" w:cs="Times New Roman"/>
                <w:color w:val="000000"/>
                <w:sz w:val="20"/>
              </w:rPr>
              <w:t>thomas.frank@uni.li</w:t>
            </w:r>
          </w:p>
        </w:tc>
      </w:tr>
      <w:tr w:rsidR="002508C2" w:rsidRPr="006F78D3" w14:paraId="0FCADE56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33C5B8BF" w:rsidR="002508C2" w:rsidRPr="006F78D3" w:rsidRDefault="006E2C9C" w:rsidP="00781A4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6F78D3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Studium</w:t>
            </w:r>
          </w:p>
        </w:tc>
      </w:tr>
      <w:tr w:rsidR="00D1492F" w:rsidRPr="006F78D3" w14:paraId="7D1DEBF7" w14:textId="77777777" w:rsidTr="00D5280E">
        <w:trPr>
          <w:trHeight w:val="340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56400673" w:rsidR="00D1492F" w:rsidRPr="006F78D3" w:rsidRDefault="00BF0D49" w:rsidP="00781A4A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 w:rsidRPr="006F78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UNIVERSITÄT LIECHTENSTEIN</w:t>
            </w:r>
          </w:p>
        </w:tc>
        <w:tc>
          <w:tcPr>
            <w:tcW w:w="2263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7448F1FA" w:rsidR="00D1492F" w:rsidRPr="006F78D3" w:rsidRDefault="00BF0D49" w:rsidP="00781A4A">
            <w:pPr>
              <w:jc w:val="right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6F78D3">
              <w:rPr>
                <w:rFonts w:ascii="Times New Roman" w:hAnsi="Times New Roman" w:cs="Times New Roman"/>
                <w:iCs/>
                <w:sz w:val="18"/>
                <w:szCs w:val="18"/>
              </w:rPr>
              <w:t>Vaduz, Liechtenstein</w:t>
            </w:r>
          </w:p>
        </w:tc>
      </w:tr>
      <w:tr w:rsidR="00D1492F" w:rsidRPr="006F78D3" w14:paraId="61E5D482" w14:textId="77777777" w:rsidTr="005A2885">
        <w:trPr>
          <w:trHeight w:val="20"/>
        </w:trPr>
        <w:tc>
          <w:tcPr>
            <w:tcW w:w="7290" w:type="dxa"/>
            <w:gridSpan w:val="8"/>
            <w:vAlign w:val="bottom"/>
          </w:tcPr>
          <w:p w14:paraId="11CB9A0F" w14:textId="1EA2A127" w:rsidR="00D1492F" w:rsidRPr="006F78D3" w:rsidRDefault="00BF0D49" w:rsidP="00781A4A">
            <w:pPr>
              <w:rPr>
                <w:rFonts w:ascii="Times New Roman" w:hAnsi="Times New Roman" w:cs="Times New Roman"/>
                <w:i/>
                <w:iCs/>
                <w:sz w:val="18"/>
              </w:rPr>
            </w:pPr>
            <w:proofErr w:type="spellStart"/>
            <w:r w:rsidRPr="006F78D3">
              <w:rPr>
                <w:rFonts w:ascii="Times New Roman" w:hAnsi="Times New Roman" w:cs="Times New Roman"/>
                <w:i/>
                <w:iCs/>
                <w:sz w:val="18"/>
              </w:rPr>
              <w:t>M.S</w:t>
            </w:r>
            <w:r w:rsidR="00781A4A" w:rsidRPr="006F78D3">
              <w:rPr>
                <w:rFonts w:ascii="Times New Roman" w:hAnsi="Times New Roman" w:cs="Times New Roman"/>
                <w:i/>
                <w:iCs/>
                <w:sz w:val="18"/>
              </w:rPr>
              <w:t>c</w:t>
            </w:r>
            <w:proofErr w:type="spellEnd"/>
            <w:r w:rsidR="00781A4A" w:rsidRPr="006F78D3">
              <w:rPr>
                <w:rFonts w:ascii="Times New Roman" w:hAnsi="Times New Roman" w:cs="Times New Roman"/>
                <w:i/>
                <w:iCs/>
                <w:sz w:val="18"/>
              </w:rPr>
              <w:t>. in</w:t>
            </w:r>
            <w:r w:rsidR="00B17D95" w:rsidRPr="006F78D3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  <w:r w:rsidRPr="006F78D3">
              <w:rPr>
                <w:rFonts w:ascii="Times New Roman" w:hAnsi="Times New Roman" w:cs="Times New Roman"/>
                <w:i/>
                <w:iCs/>
                <w:sz w:val="18"/>
              </w:rPr>
              <w:t xml:space="preserve">Innovative Finance </w:t>
            </w:r>
            <w:r w:rsidR="00B17D95" w:rsidRPr="006F78D3">
              <w:rPr>
                <w:rFonts w:ascii="Times New Roman" w:hAnsi="Times New Roman" w:cs="Times New Roman"/>
                <w:i/>
                <w:iCs/>
                <w:sz w:val="18"/>
              </w:rPr>
              <w:t>(</w:t>
            </w:r>
            <w:r w:rsidR="00426D7E" w:rsidRPr="006F78D3">
              <w:rPr>
                <w:rFonts w:ascii="Times New Roman" w:hAnsi="Times New Roman" w:cs="Times New Roman"/>
                <w:i/>
                <w:iCs/>
                <w:sz w:val="18"/>
              </w:rPr>
              <w:t>aktueller</w:t>
            </w:r>
            <w:r w:rsidR="000F5F22">
              <w:rPr>
                <w:rFonts w:ascii="Times New Roman" w:hAnsi="Times New Roman" w:cs="Times New Roman"/>
                <w:i/>
                <w:iCs/>
                <w:sz w:val="18"/>
              </w:rPr>
              <w:t xml:space="preserve"> Schweizer</w:t>
            </w:r>
            <w:r w:rsidRPr="006F78D3">
              <w:rPr>
                <w:rFonts w:ascii="Times New Roman" w:hAnsi="Times New Roman" w:cs="Times New Roman"/>
                <w:i/>
                <w:iCs/>
                <w:sz w:val="18"/>
              </w:rPr>
              <w:t xml:space="preserve"> Notenschnitt</w:t>
            </w:r>
            <w:r w:rsidR="00B17D95" w:rsidRPr="006F78D3">
              <w:rPr>
                <w:rFonts w:ascii="Times New Roman" w:hAnsi="Times New Roman" w:cs="Times New Roman"/>
                <w:i/>
                <w:iCs/>
                <w:sz w:val="18"/>
              </w:rPr>
              <w:t xml:space="preserve">: </w:t>
            </w:r>
            <w:r w:rsidR="000F5F22">
              <w:rPr>
                <w:rFonts w:ascii="Times New Roman" w:hAnsi="Times New Roman" w:cs="Times New Roman"/>
                <w:i/>
                <w:iCs/>
                <w:sz w:val="18"/>
              </w:rPr>
              <w:t>5,6</w:t>
            </w:r>
            <w:r w:rsidR="005A2885">
              <w:rPr>
                <w:rFonts w:ascii="Times New Roman" w:hAnsi="Times New Roman" w:cs="Times New Roman"/>
                <w:i/>
                <w:iCs/>
                <w:sz w:val="18"/>
              </w:rPr>
              <w:t>; entspricht 1,3 in Deutschland</w:t>
            </w:r>
            <w:r w:rsidR="00B17D95" w:rsidRPr="006F78D3">
              <w:rPr>
                <w:rFonts w:ascii="Times New Roman" w:hAnsi="Times New Roman" w:cs="Times New Roman"/>
                <w:i/>
                <w:iCs/>
                <w:sz w:val="18"/>
              </w:rPr>
              <w:t>)</w:t>
            </w:r>
          </w:p>
        </w:tc>
        <w:tc>
          <w:tcPr>
            <w:tcW w:w="1777" w:type="dxa"/>
            <w:gridSpan w:val="2"/>
            <w:vAlign w:val="bottom"/>
          </w:tcPr>
          <w:p w14:paraId="419A9228" w14:textId="1ECD4A56" w:rsidR="00D1492F" w:rsidRPr="006F78D3" w:rsidRDefault="00D1492F" w:rsidP="00781A4A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6F78D3">
              <w:rPr>
                <w:rFonts w:ascii="Times New Roman" w:hAnsi="Times New Roman" w:cs="Times New Roman"/>
                <w:i/>
                <w:iCs/>
                <w:sz w:val="18"/>
              </w:rPr>
              <w:t>09/20</w:t>
            </w:r>
            <w:r w:rsidR="00BF0D49" w:rsidRPr="006F78D3">
              <w:rPr>
                <w:rFonts w:ascii="Times New Roman" w:hAnsi="Times New Roman" w:cs="Times New Roman"/>
                <w:i/>
                <w:iCs/>
                <w:sz w:val="18"/>
              </w:rPr>
              <w:t>24</w:t>
            </w:r>
            <w:r w:rsidRPr="006F78D3">
              <w:rPr>
                <w:rFonts w:ascii="Times New Roman" w:hAnsi="Times New Roman" w:cs="Times New Roman"/>
                <w:i/>
                <w:iCs/>
                <w:sz w:val="18"/>
              </w:rPr>
              <w:t xml:space="preserve"> –</w:t>
            </w:r>
            <w:r w:rsidR="00B17D95" w:rsidRPr="006F78D3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  <w:r w:rsidR="00D5280E" w:rsidRPr="006F78D3">
              <w:rPr>
                <w:rFonts w:ascii="Times New Roman" w:hAnsi="Times New Roman" w:cs="Times New Roman"/>
                <w:i/>
                <w:iCs/>
                <w:sz w:val="18"/>
              </w:rPr>
              <w:t>heute</w:t>
            </w:r>
          </w:p>
        </w:tc>
      </w:tr>
      <w:tr w:rsidR="00D5280E" w:rsidRPr="006F78D3" w14:paraId="7EABE9F1" w14:textId="77777777" w:rsidTr="00A85DB1">
        <w:trPr>
          <w:trHeight w:val="20"/>
        </w:trPr>
        <w:tc>
          <w:tcPr>
            <w:tcW w:w="9067" w:type="dxa"/>
            <w:gridSpan w:val="10"/>
            <w:vAlign w:val="bottom"/>
          </w:tcPr>
          <w:p w14:paraId="7A71E6B0" w14:textId="093494A5" w:rsidR="00791EDB" w:rsidRPr="006F78D3" w:rsidRDefault="00B17D95" w:rsidP="00781A4A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F78D3">
              <w:rPr>
                <w:rFonts w:ascii="Times New Roman" w:hAnsi="Times New Roman" w:cs="Times New Roman"/>
                <w:color w:val="000000"/>
                <w:sz w:val="18"/>
              </w:rPr>
              <w:t xml:space="preserve">Relevante Module: </w:t>
            </w:r>
            <w:r w:rsidR="00BF0D49" w:rsidRPr="006F78D3">
              <w:rPr>
                <w:rFonts w:ascii="Times New Roman" w:hAnsi="Times New Roman" w:cs="Times New Roman"/>
                <w:color w:val="000000"/>
                <w:sz w:val="18"/>
              </w:rPr>
              <w:t xml:space="preserve">Financial </w:t>
            </w:r>
            <w:proofErr w:type="spellStart"/>
            <w:r w:rsidR="00BF0D49" w:rsidRPr="006F78D3">
              <w:rPr>
                <w:rFonts w:ascii="Times New Roman" w:hAnsi="Times New Roman" w:cs="Times New Roman"/>
                <w:color w:val="000000"/>
                <w:sz w:val="18"/>
              </w:rPr>
              <w:t>Markets</w:t>
            </w:r>
            <w:proofErr w:type="spellEnd"/>
            <w:r w:rsidR="00BF0D49" w:rsidRPr="006F78D3">
              <w:rPr>
                <w:rFonts w:ascii="Times New Roman" w:hAnsi="Times New Roman" w:cs="Times New Roman"/>
                <w:color w:val="000000"/>
                <w:sz w:val="18"/>
              </w:rPr>
              <w:t xml:space="preserve"> </w:t>
            </w:r>
            <w:r w:rsidRPr="006F78D3">
              <w:rPr>
                <w:rFonts w:ascii="Times New Roman" w:hAnsi="Times New Roman" w:cs="Times New Roman"/>
                <w:color w:val="000000"/>
                <w:sz w:val="18"/>
              </w:rPr>
              <w:t xml:space="preserve">(Note: </w:t>
            </w:r>
            <w:r w:rsidR="002B4AF6" w:rsidRPr="006F78D3">
              <w:rPr>
                <w:rFonts w:ascii="Times New Roman" w:hAnsi="Times New Roman" w:cs="Times New Roman"/>
                <w:color w:val="000000"/>
                <w:sz w:val="18"/>
              </w:rPr>
              <w:t>1</w:t>
            </w:r>
            <w:r w:rsidR="00BF0D49" w:rsidRPr="006F78D3">
              <w:rPr>
                <w:rFonts w:ascii="Times New Roman" w:hAnsi="Times New Roman" w:cs="Times New Roman"/>
                <w:color w:val="000000"/>
                <w:sz w:val="18"/>
              </w:rPr>
              <w:t>,0</w:t>
            </w:r>
            <w:r w:rsidRPr="006F78D3">
              <w:rPr>
                <w:rFonts w:ascii="Times New Roman" w:hAnsi="Times New Roman" w:cs="Times New Roman"/>
                <w:color w:val="000000"/>
                <w:sz w:val="18"/>
              </w:rPr>
              <w:t xml:space="preserve">), </w:t>
            </w:r>
            <w:r w:rsidR="00BF0D49" w:rsidRPr="006F78D3">
              <w:rPr>
                <w:rFonts w:ascii="Times New Roman" w:hAnsi="Times New Roman" w:cs="Times New Roman"/>
                <w:color w:val="000000"/>
                <w:sz w:val="18"/>
              </w:rPr>
              <w:t>Financial Economics</w:t>
            </w:r>
            <w:r w:rsidRPr="006F78D3">
              <w:rPr>
                <w:rFonts w:ascii="Times New Roman" w:hAnsi="Times New Roman" w:cs="Times New Roman"/>
                <w:color w:val="000000"/>
                <w:sz w:val="18"/>
              </w:rPr>
              <w:t xml:space="preserve"> (Note: </w:t>
            </w:r>
            <w:r w:rsidR="002B4AF6" w:rsidRPr="006F78D3">
              <w:rPr>
                <w:rFonts w:ascii="Times New Roman" w:hAnsi="Times New Roman" w:cs="Times New Roman"/>
                <w:color w:val="000000"/>
                <w:sz w:val="18"/>
              </w:rPr>
              <w:t>1</w:t>
            </w:r>
            <w:r w:rsidR="00BF0D49" w:rsidRPr="006F78D3">
              <w:rPr>
                <w:rFonts w:ascii="Times New Roman" w:hAnsi="Times New Roman" w:cs="Times New Roman"/>
                <w:color w:val="000000"/>
                <w:sz w:val="18"/>
              </w:rPr>
              <w:t>,0)</w:t>
            </w:r>
            <w:r w:rsidRPr="006F78D3">
              <w:rPr>
                <w:rFonts w:ascii="Times New Roman" w:hAnsi="Times New Roman" w:cs="Times New Roman"/>
                <w:color w:val="000000"/>
                <w:sz w:val="18"/>
              </w:rPr>
              <w:t>,</w:t>
            </w:r>
            <w:r w:rsidR="00BF0D49" w:rsidRPr="006F78D3">
              <w:rPr>
                <w:rFonts w:ascii="Times New Roman" w:hAnsi="Times New Roman" w:cs="Times New Roman"/>
                <w:color w:val="000000"/>
                <w:sz w:val="18"/>
              </w:rPr>
              <w:t xml:space="preserve"> Critical </w:t>
            </w:r>
            <w:proofErr w:type="spellStart"/>
            <w:r w:rsidR="00BF0D49" w:rsidRPr="006F78D3">
              <w:rPr>
                <w:rFonts w:ascii="Times New Roman" w:hAnsi="Times New Roman" w:cs="Times New Roman"/>
                <w:color w:val="000000"/>
                <w:sz w:val="18"/>
              </w:rPr>
              <w:t>Thinking</w:t>
            </w:r>
            <w:proofErr w:type="spellEnd"/>
            <w:r w:rsidR="00BF0D49" w:rsidRPr="006F78D3">
              <w:rPr>
                <w:rFonts w:ascii="Times New Roman" w:hAnsi="Times New Roman" w:cs="Times New Roman"/>
                <w:color w:val="000000"/>
                <w:sz w:val="18"/>
              </w:rPr>
              <w:t xml:space="preserve"> (Note: </w:t>
            </w:r>
            <w:r w:rsidR="002B4AF6" w:rsidRPr="006F78D3">
              <w:rPr>
                <w:rFonts w:ascii="Times New Roman" w:hAnsi="Times New Roman" w:cs="Times New Roman"/>
                <w:color w:val="000000"/>
                <w:sz w:val="18"/>
              </w:rPr>
              <w:t>1</w:t>
            </w:r>
            <w:r w:rsidR="00BF0D49" w:rsidRPr="006F78D3">
              <w:rPr>
                <w:rFonts w:ascii="Times New Roman" w:hAnsi="Times New Roman" w:cs="Times New Roman"/>
                <w:color w:val="000000"/>
                <w:sz w:val="18"/>
              </w:rPr>
              <w:t xml:space="preserve">,0), </w:t>
            </w:r>
            <w:proofErr w:type="spellStart"/>
            <w:r w:rsidR="0094600F" w:rsidRPr="006F78D3">
              <w:rPr>
                <w:rFonts w:ascii="Times New Roman" w:hAnsi="Times New Roman" w:cs="Times New Roman"/>
                <w:color w:val="000000"/>
                <w:sz w:val="18"/>
              </w:rPr>
              <w:t>Sustainable</w:t>
            </w:r>
            <w:proofErr w:type="spellEnd"/>
            <w:r w:rsidR="0094600F" w:rsidRPr="006F78D3">
              <w:rPr>
                <w:rFonts w:ascii="Times New Roman" w:hAnsi="Times New Roman" w:cs="Times New Roman"/>
                <w:color w:val="000000"/>
                <w:sz w:val="18"/>
              </w:rPr>
              <w:t xml:space="preserve"> Finance</w:t>
            </w:r>
            <w:r w:rsidR="00D90950" w:rsidRPr="006F78D3">
              <w:rPr>
                <w:rFonts w:ascii="Times New Roman" w:hAnsi="Times New Roman" w:cs="Times New Roman"/>
                <w:color w:val="000000"/>
                <w:sz w:val="18"/>
              </w:rPr>
              <w:t xml:space="preserve"> (Note: </w:t>
            </w:r>
            <w:r w:rsidR="002B4AF6" w:rsidRPr="006F78D3">
              <w:rPr>
                <w:rFonts w:ascii="Times New Roman" w:hAnsi="Times New Roman" w:cs="Times New Roman"/>
                <w:color w:val="000000"/>
                <w:sz w:val="18"/>
              </w:rPr>
              <w:t>1</w:t>
            </w:r>
            <w:r w:rsidR="0094600F" w:rsidRPr="006F78D3">
              <w:rPr>
                <w:rFonts w:ascii="Times New Roman" w:hAnsi="Times New Roman" w:cs="Times New Roman"/>
                <w:color w:val="000000"/>
                <w:sz w:val="18"/>
              </w:rPr>
              <w:t>,5</w:t>
            </w:r>
            <w:r w:rsidR="00D90950" w:rsidRPr="006F78D3">
              <w:rPr>
                <w:rFonts w:ascii="Times New Roman" w:hAnsi="Times New Roman" w:cs="Times New Roman"/>
                <w:color w:val="000000"/>
                <w:sz w:val="18"/>
              </w:rPr>
              <w:t xml:space="preserve">), </w:t>
            </w:r>
            <w:r w:rsidR="0094600F" w:rsidRPr="006F78D3">
              <w:rPr>
                <w:rFonts w:ascii="Times New Roman" w:hAnsi="Times New Roman" w:cs="Times New Roman"/>
                <w:color w:val="000000"/>
                <w:sz w:val="18"/>
              </w:rPr>
              <w:t>Private Wealth Management</w:t>
            </w:r>
            <w:r w:rsidR="00D90950" w:rsidRPr="006F78D3">
              <w:rPr>
                <w:rFonts w:ascii="Times New Roman" w:hAnsi="Times New Roman" w:cs="Times New Roman"/>
                <w:color w:val="000000"/>
                <w:sz w:val="18"/>
              </w:rPr>
              <w:t xml:space="preserve"> (Note: </w:t>
            </w:r>
            <w:r w:rsidR="002B4AF6" w:rsidRPr="006F78D3">
              <w:rPr>
                <w:rFonts w:ascii="Times New Roman" w:hAnsi="Times New Roman" w:cs="Times New Roman"/>
                <w:color w:val="000000"/>
                <w:sz w:val="18"/>
              </w:rPr>
              <w:t>1</w:t>
            </w:r>
            <w:r w:rsidR="00D90950" w:rsidRPr="006F78D3">
              <w:rPr>
                <w:rFonts w:ascii="Times New Roman" w:hAnsi="Times New Roman" w:cs="Times New Roman"/>
                <w:color w:val="000000"/>
                <w:sz w:val="18"/>
              </w:rPr>
              <w:t>,0)</w:t>
            </w:r>
          </w:p>
        </w:tc>
      </w:tr>
      <w:tr w:rsidR="00D5280E" w:rsidRPr="006F78D3" w14:paraId="013361E1" w14:textId="77777777" w:rsidTr="005A2885">
        <w:trPr>
          <w:trHeight w:val="340"/>
        </w:trPr>
        <w:tc>
          <w:tcPr>
            <w:tcW w:w="7290" w:type="dxa"/>
            <w:gridSpan w:val="8"/>
            <w:vAlign w:val="bottom"/>
          </w:tcPr>
          <w:p w14:paraId="197620E3" w14:textId="4BE08305" w:rsidR="00D1492F" w:rsidRPr="006F78D3" w:rsidRDefault="00DC6E34" w:rsidP="00781A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78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KOZMINSKI UNIVERSITY</w:t>
            </w:r>
          </w:p>
        </w:tc>
        <w:tc>
          <w:tcPr>
            <w:tcW w:w="1777" w:type="dxa"/>
            <w:gridSpan w:val="2"/>
            <w:vAlign w:val="bottom"/>
          </w:tcPr>
          <w:p w14:paraId="63D86F51" w14:textId="74A0F937" w:rsidR="00D1492F" w:rsidRPr="006F78D3" w:rsidRDefault="00BF0D49" w:rsidP="00781A4A">
            <w:pPr>
              <w:ind w:left="-279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6F78D3">
              <w:rPr>
                <w:rFonts w:ascii="Times New Roman" w:hAnsi="Times New Roman" w:cs="Times New Roman"/>
                <w:sz w:val="18"/>
                <w:szCs w:val="18"/>
              </w:rPr>
              <w:t>Warschau</w:t>
            </w:r>
            <w:r w:rsidR="0091331D" w:rsidRPr="006F78D3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 w:rsidRPr="006F78D3">
              <w:rPr>
                <w:rFonts w:ascii="Times New Roman" w:hAnsi="Times New Roman" w:cs="Times New Roman"/>
                <w:sz w:val="18"/>
                <w:szCs w:val="18"/>
              </w:rPr>
              <w:t>Polen</w:t>
            </w:r>
          </w:p>
        </w:tc>
      </w:tr>
      <w:tr w:rsidR="00D5280E" w:rsidRPr="006F78D3" w14:paraId="62632213" w14:textId="77777777" w:rsidTr="00A85DB1">
        <w:trPr>
          <w:trHeight w:val="20"/>
        </w:trPr>
        <w:tc>
          <w:tcPr>
            <w:tcW w:w="5387" w:type="dxa"/>
            <w:gridSpan w:val="2"/>
            <w:vAlign w:val="bottom"/>
          </w:tcPr>
          <w:p w14:paraId="5F71027E" w14:textId="7C20DDF0" w:rsidR="00D1492F" w:rsidRPr="006F78D3" w:rsidRDefault="00B74592" w:rsidP="00781A4A">
            <w:pPr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6F78D3">
              <w:rPr>
                <w:rFonts w:ascii="Times New Roman" w:hAnsi="Times New Roman" w:cs="Times New Roman"/>
                <w:i/>
                <w:iCs/>
                <w:sz w:val="18"/>
              </w:rPr>
              <w:t>Auslandssemester</w:t>
            </w:r>
            <w:r w:rsidR="00781A4A" w:rsidRPr="006F78D3">
              <w:rPr>
                <w:rFonts w:ascii="Times New Roman" w:hAnsi="Times New Roman" w:cs="Times New Roman"/>
                <w:i/>
                <w:iCs/>
                <w:sz w:val="18"/>
              </w:rPr>
              <w:t xml:space="preserve"> in </w:t>
            </w:r>
            <w:r w:rsidR="00DC6E34" w:rsidRPr="006F78D3">
              <w:rPr>
                <w:rFonts w:ascii="Times New Roman" w:hAnsi="Times New Roman" w:cs="Times New Roman"/>
                <w:i/>
                <w:iCs/>
                <w:sz w:val="18"/>
              </w:rPr>
              <w:t>Finance &amp; Accounting</w:t>
            </w:r>
          </w:p>
        </w:tc>
        <w:tc>
          <w:tcPr>
            <w:tcW w:w="3680" w:type="dxa"/>
            <w:gridSpan w:val="8"/>
            <w:vAlign w:val="bottom"/>
          </w:tcPr>
          <w:p w14:paraId="51FC9814" w14:textId="3A734026" w:rsidR="00D1492F" w:rsidRPr="006F78D3" w:rsidRDefault="00426D7E" w:rsidP="00781A4A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6F78D3">
              <w:rPr>
                <w:rFonts w:ascii="Times New Roman" w:hAnsi="Times New Roman" w:cs="Times New Roman"/>
                <w:i/>
                <w:iCs/>
                <w:sz w:val="18"/>
              </w:rPr>
              <w:t>09/20</w:t>
            </w:r>
            <w:r w:rsidR="00DC6E34" w:rsidRPr="006F78D3">
              <w:rPr>
                <w:rFonts w:ascii="Times New Roman" w:hAnsi="Times New Roman" w:cs="Times New Roman"/>
                <w:i/>
                <w:iCs/>
                <w:sz w:val="18"/>
              </w:rPr>
              <w:t>25</w:t>
            </w:r>
            <w:r w:rsidRPr="006F78D3">
              <w:rPr>
                <w:rFonts w:ascii="Times New Roman" w:hAnsi="Times New Roman" w:cs="Times New Roman"/>
                <w:i/>
                <w:iCs/>
                <w:sz w:val="18"/>
              </w:rPr>
              <w:t xml:space="preserve"> – </w:t>
            </w:r>
            <w:r w:rsidR="0091331D" w:rsidRPr="006F78D3">
              <w:rPr>
                <w:rFonts w:ascii="Times New Roman" w:hAnsi="Times New Roman" w:cs="Times New Roman"/>
                <w:i/>
                <w:iCs/>
                <w:sz w:val="18"/>
              </w:rPr>
              <w:t>01</w:t>
            </w:r>
            <w:r w:rsidRPr="006F78D3">
              <w:rPr>
                <w:rFonts w:ascii="Times New Roman" w:hAnsi="Times New Roman" w:cs="Times New Roman"/>
                <w:i/>
                <w:iCs/>
                <w:sz w:val="18"/>
              </w:rPr>
              <w:t>/20</w:t>
            </w:r>
            <w:r w:rsidR="00DC6E34" w:rsidRPr="006F78D3">
              <w:rPr>
                <w:rFonts w:ascii="Times New Roman" w:hAnsi="Times New Roman" w:cs="Times New Roman"/>
                <w:i/>
                <w:iCs/>
                <w:sz w:val="18"/>
              </w:rPr>
              <w:t>26</w:t>
            </w:r>
          </w:p>
        </w:tc>
      </w:tr>
      <w:tr w:rsidR="00D5280E" w:rsidRPr="006F78D3" w14:paraId="4D68BFE7" w14:textId="77777777" w:rsidTr="00A85DB1">
        <w:trPr>
          <w:trHeight w:val="20"/>
        </w:trPr>
        <w:tc>
          <w:tcPr>
            <w:tcW w:w="9067" w:type="dxa"/>
            <w:gridSpan w:val="10"/>
            <w:vAlign w:val="bottom"/>
          </w:tcPr>
          <w:p w14:paraId="35C19E57" w14:textId="77777777" w:rsidR="00702503" w:rsidRPr="006F78D3" w:rsidRDefault="00DC6E34" w:rsidP="00781A4A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</w:rPr>
            </w:pPr>
            <w:r w:rsidRPr="006F78D3">
              <w:rPr>
                <w:rFonts w:ascii="Times New Roman" w:hAnsi="Times New Roman" w:cs="Times New Roman"/>
                <w:sz w:val="18"/>
              </w:rPr>
              <w:t>Top 1 Business School CCE (FT-Ranking)</w:t>
            </w:r>
            <w:r w:rsidR="00445FBB" w:rsidRPr="006F78D3">
              <w:rPr>
                <w:rFonts w:ascii="Times New Roman" w:hAnsi="Times New Roman" w:cs="Times New Roman"/>
                <w:sz w:val="18"/>
              </w:rPr>
              <w:t xml:space="preserve">, </w:t>
            </w:r>
            <w:r w:rsidR="00702503" w:rsidRPr="006F78D3">
              <w:rPr>
                <w:rFonts w:ascii="Times New Roman" w:hAnsi="Times New Roman" w:cs="Times New Roman"/>
                <w:sz w:val="18"/>
              </w:rPr>
              <w:t xml:space="preserve">Triple Crown </w:t>
            </w:r>
            <w:proofErr w:type="spellStart"/>
            <w:r w:rsidR="00702503" w:rsidRPr="006F78D3">
              <w:rPr>
                <w:rFonts w:ascii="Times New Roman" w:hAnsi="Times New Roman" w:cs="Times New Roman"/>
                <w:sz w:val="18"/>
              </w:rPr>
              <w:t>Accredited</w:t>
            </w:r>
            <w:proofErr w:type="spellEnd"/>
            <w:r w:rsidR="00702503" w:rsidRPr="006F78D3">
              <w:rPr>
                <w:rFonts w:ascii="Times New Roman" w:hAnsi="Times New Roman" w:cs="Times New Roman"/>
                <w:sz w:val="18"/>
              </w:rPr>
              <w:t xml:space="preserve"> (EQUIS, AACSB, AMBA)</w:t>
            </w:r>
          </w:p>
          <w:p w14:paraId="54BF63E9" w14:textId="08A560B6" w:rsidR="00445FBB" w:rsidRPr="006F78D3" w:rsidRDefault="00445FBB" w:rsidP="00781A4A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</w:rPr>
            </w:pPr>
            <w:r w:rsidRPr="006F78D3">
              <w:rPr>
                <w:rFonts w:ascii="Times New Roman" w:hAnsi="Times New Roman" w:cs="Times New Roman"/>
                <w:sz w:val="18"/>
              </w:rPr>
              <w:t>Relevante Module</w:t>
            </w:r>
            <w:r w:rsidR="000F4E34" w:rsidRPr="006F78D3">
              <w:rPr>
                <w:rFonts w:ascii="Times New Roman" w:hAnsi="Times New Roman" w:cs="Times New Roman"/>
                <w:sz w:val="18"/>
              </w:rPr>
              <w:t xml:space="preserve">: </w:t>
            </w:r>
            <w:r w:rsidR="00392C93" w:rsidRPr="006F78D3">
              <w:rPr>
                <w:rFonts w:ascii="Times New Roman" w:hAnsi="Times New Roman" w:cs="Times New Roman"/>
                <w:sz w:val="18"/>
              </w:rPr>
              <w:t xml:space="preserve">Mergers and Acquisitions, </w:t>
            </w:r>
            <w:proofErr w:type="spellStart"/>
            <w:r w:rsidR="0050070A" w:rsidRPr="006F78D3">
              <w:rPr>
                <w:rFonts w:ascii="Times New Roman" w:hAnsi="Times New Roman" w:cs="Times New Roman"/>
                <w:sz w:val="18"/>
              </w:rPr>
              <w:t>Advanced</w:t>
            </w:r>
            <w:proofErr w:type="spellEnd"/>
            <w:r w:rsidR="0050070A" w:rsidRPr="006F78D3">
              <w:rPr>
                <w:rFonts w:ascii="Times New Roman" w:hAnsi="Times New Roman" w:cs="Times New Roman"/>
                <w:sz w:val="18"/>
              </w:rPr>
              <w:t xml:space="preserve"> Corporate Finance, Venture Capital Funding</w:t>
            </w:r>
          </w:p>
        </w:tc>
      </w:tr>
      <w:tr w:rsidR="00D5280E" w:rsidRPr="006F78D3" w14:paraId="1C51E2FF" w14:textId="77777777" w:rsidTr="00A85DB1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0FA03C28" w:rsidR="00665BF3" w:rsidRPr="006F78D3" w:rsidRDefault="00702503" w:rsidP="00781A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78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MARTIN-LUTHER-UNIVERSITÄT HALLE-WITTENBERG</w:t>
            </w:r>
          </w:p>
        </w:tc>
        <w:tc>
          <w:tcPr>
            <w:tcW w:w="3397" w:type="dxa"/>
            <w:gridSpan w:val="7"/>
            <w:vAlign w:val="bottom"/>
          </w:tcPr>
          <w:p w14:paraId="2FCB10D7" w14:textId="4C5394B1" w:rsidR="00665BF3" w:rsidRPr="006F78D3" w:rsidRDefault="00702503" w:rsidP="00781A4A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6F78D3">
              <w:rPr>
                <w:rFonts w:ascii="Times New Roman" w:hAnsi="Times New Roman" w:cs="Times New Roman"/>
                <w:sz w:val="18"/>
                <w:szCs w:val="18"/>
              </w:rPr>
              <w:t xml:space="preserve">Halle </w:t>
            </w:r>
            <w:r w:rsidR="00781A4A" w:rsidRPr="006F78D3">
              <w:rPr>
                <w:rFonts w:ascii="Times New Roman" w:hAnsi="Times New Roman" w:cs="Times New Roman"/>
                <w:sz w:val="18"/>
                <w:szCs w:val="18"/>
              </w:rPr>
              <w:t xml:space="preserve">an der </w:t>
            </w:r>
            <w:r w:rsidRPr="006F78D3">
              <w:rPr>
                <w:rFonts w:ascii="Times New Roman" w:hAnsi="Times New Roman" w:cs="Times New Roman"/>
                <w:sz w:val="18"/>
                <w:szCs w:val="18"/>
              </w:rPr>
              <w:t>Saale</w:t>
            </w:r>
          </w:p>
        </w:tc>
      </w:tr>
      <w:tr w:rsidR="0091331D" w:rsidRPr="006F78D3" w14:paraId="312B82BC" w14:textId="77777777" w:rsidTr="00A85DB1">
        <w:trPr>
          <w:trHeight w:val="20"/>
        </w:trPr>
        <w:tc>
          <w:tcPr>
            <w:tcW w:w="5670" w:type="dxa"/>
            <w:gridSpan w:val="3"/>
            <w:vAlign w:val="bottom"/>
          </w:tcPr>
          <w:p w14:paraId="1CEE182B" w14:textId="58FF2EBA" w:rsidR="0091331D" w:rsidRPr="006F78D3" w:rsidRDefault="00702503" w:rsidP="00781A4A">
            <w:pPr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6F78D3">
              <w:rPr>
                <w:rFonts w:ascii="Times New Roman" w:hAnsi="Times New Roman" w:cs="Times New Roman"/>
                <w:i/>
                <w:iCs/>
                <w:sz w:val="18"/>
              </w:rPr>
              <w:t xml:space="preserve">B.A. </w:t>
            </w:r>
            <w:r w:rsidR="00781A4A" w:rsidRPr="006F78D3">
              <w:rPr>
                <w:rFonts w:ascii="Times New Roman" w:hAnsi="Times New Roman" w:cs="Times New Roman"/>
                <w:i/>
                <w:iCs/>
                <w:sz w:val="18"/>
              </w:rPr>
              <w:t xml:space="preserve">in </w:t>
            </w:r>
            <w:r w:rsidRPr="006F78D3">
              <w:rPr>
                <w:rFonts w:ascii="Times New Roman" w:hAnsi="Times New Roman" w:cs="Times New Roman"/>
                <w:i/>
                <w:iCs/>
                <w:sz w:val="18"/>
              </w:rPr>
              <w:t xml:space="preserve">Politikwissenschaften/Wirtschaftswissenschaften </w:t>
            </w:r>
            <w:r w:rsidR="0091331D" w:rsidRPr="006F78D3">
              <w:rPr>
                <w:rFonts w:ascii="Times New Roman" w:hAnsi="Times New Roman" w:cs="Times New Roman"/>
                <w:i/>
                <w:iCs/>
                <w:sz w:val="18"/>
              </w:rPr>
              <w:t>(Note: 1,9)</w:t>
            </w:r>
          </w:p>
        </w:tc>
        <w:tc>
          <w:tcPr>
            <w:tcW w:w="3397" w:type="dxa"/>
            <w:gridSpan w:val="7"/>
            <w:vAlign w:val="bottom"/>
          </w:tcPr>
          <w:p w14:paraId="7521EA6E" w14:textId="54CD393B" w:rsidR="0091331D" w:rsidRPr="006F78D3" w:rsidRDefault="00702503" w:rsidP="00781A4A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6F78D3">
              <w:rPr>
                <w:rFonts w:ascii="Times New Roman" w:hAnsi="Times New Roman" w:cs="Times New Roman"/>
                <w:i/>
                <w:iCs/>
                <w:sz w:val="18"/>
              </w:rPr>
              <w:t>10</w:t>
            </w:r>
            <w:r w:rsidR="0091331D" w:rsidRPr="006F78D3">
              <w:rPr>
                <w:rFonts w:ascii="Times New Roman" w:hAnsi="Times New Roman" w:cs="Times New Roman"/>
                <w:i/>
                <w:iCs/>
                <w:sz w:val="18"/>
              </w:rPr>
              <w:t>/20</w:t>
            </w:r>
            <w:r w:rsidRPr="006F78D3">
              <w:rPr>
                <w:rFonts w:ascii="Times New Roman" w:hAnsi="Times New Roman" w:cs="Times New Roman"/>
                <w:i/>
                <w:iCs/>
                <w:sz w:val="18"/>
              </w:rPr>
              <w:t>1</w:t>
            </w:r>
            <w:r w:rsidR="0091331D" w:rsidRPr="006F78D3">
              <w:rPr>
                <w:rFonts w:ascii="Times New Roman" w:hAnsi="Times New Roman" w:cs="Times New Roman"/>
                <w:i/>
                <w:iCs/>
                <w:sz w:val="18"/>
              </w:rPr>
              <w:t>8 – 0</w:t>
            </w:r>
            <w:r w:rsidRPr="006F78D3">
              <w:rPr>
                <w:rFonts w:ascii="Times New Roman" w:hAnsi="Times New Roman" w:cs="Times New Roman"/>
                <w:i/>
                <w:iCs/>
                <w:sz w:val="18"/>
              </w:rPr>
              <w:t>8</w:t>
            </w:r>
            <w:r w:rsidR="0091331D" w:rsidRPr="006F78D3">
              <w:rPr>
                <w:rFonts w:ascii="Times New Roman" w:hAnsi="Times New Roman" w:cs="Times New Roman"/>
                <w:i/>
                <w:iCs/>
                <w:sz w:val="18"/>
              </w:rPr>
              <w:t>/20</w:t>
            </w:r>
            <w:r w:rsidRPr="006F78D3">
              <w:rPr>
                <w:rFonts w:ascii="Times New Roman" w:hAnsi="Times New Roman" w:cs="Times New Roman"/>
                <w:i/>
                <w:iCs/>
                <w:sz w:val="18"/>
              </w:rPr>
              <w:t>24</w:t>
            </w:r>
          </w:p>
        </w:tc>
      </w:tr>
      <w:tr w:rsidR="00D5280E" w:rsidRPr="006F78D3" w14:paraId="69F47C1D" w14:textId="77777777" w:rsidTr="00A85DB1">
        <w:trPr>
          <w:trHeight w:val="20"/>
        </w:trPr>
        <w:tc>
          <w:tcPr>
            <w:tcW w:w="9067" w:type="dxa"/>
            <w:gridSpan w:val="10"/>
            <w:vAlign w:val="bottom"/>
          </w:tcPr>
          <w:p w14:paraId="5154E9E2" w14:textId="22674155" w:rsidR="0091331D" w:rsidRPr="006F78D3" w:rsidRDefault="00702503" w:rsidP="00781A4A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</w:rPr>
            </w:pPr>
            <w:r w:rsidRPr="006F78D3">
              <w:rPr>
                <w:rFonts w:ascii="Times New Roman" w:hAnsi="Times New Roman" w:cs="Times New Roman"/>
                <w:sz w:val="18"/>
              </w:rPr>
              <w:t>Relevante Module</w:t>
            </w:r>
            <w:r w:rsidR="0091331D" w:rsidRPr="006F78D3">
              <w:rPr>
                <w:rFonts w:ascii="Times New Roman" w:hAnsi="Times New Roman" w:cs="Times New Roman"/>
                <w:sz w:val="18"/>
              </w:rPr>
              <w:t xml:space="preserve">: </w:t>
            </w:r>
            <w:r w:rsidRPr="006F78D3">
              <w:rPr>
                <w:rFonts w:ascii="Times New Roman" w:hAnsi="Times New Roman" w:cs="Times New Roman"/>
                <w:sz w:val="18"/>
              </w:rPr>
              <w:t>Investition und Finanzierung (Note: 1,3), Statistik (Note: 1,0), Buchführung (</w:t>
            </w:r>
            <w:r w:rsidR="00B74592" w:rsidRPr="006F78D3">
              <w:rPr>
                <w:rFonts w:ascii="Times New Roman" w:hAnsi="Times New Roman" w:cs="Times New Roman"/>
                <w:sz w:val="18"/>
              </w:rPr>
              <w:t xml:space="preserve">Note: </w:t>
            </w:r>
            <w:r w:rsidRPr="006F78D3">
              <w:rPr>
                <w:rFonts w:ascii="Times New Roman" w:hAnsi="Times New Roman" w:cs="Times New Roman"/>
                <w:sz w:val="18"/>
              </w:rPr>
              <w:t>2,0)</w:t>
            </w:r>
          </w:p>
          <w:p w14:paraId="23575F6C" w14:textId="3D1F3938" w:rsidR="00D5280E" w:rsidRPr="006F78D3" w:rsidRDefault="00702503" w:rsidP="00781A4A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</w:rPr>
            </w:pPr>
            <w:r w:rsidRPr="006F78D3">
              <w:rPr>
                <w:rFonts w:ascii="Times New Roman" w:hAnsi="Times New Roman" w:cs="Times New Roman"/>
                <w:sz w:val="18"/>
              </w:rPr>
              <w:t xml:space="preserve">Bachelorarbeit zum Thema </w:t>
            </w:r>
            <w:r w:rsidR="00781A4A" w:rsidRPr="006F78D3">
              <w:rPr>
                <w:rFonts w:ascii="Times New Roman" w:hAnsi="Times New Roman" w:cs="Times New Roman"/>
                <w:sz w:val="18"/>
              </w:rPr>
              <w:t>„</w:t>
            </w:r>
            <w:proofErr w:type="spellStart"/>
            <w:r w:rsidRPr="006F78D3">
              <w:rPr>
                <w:rFonts w:ascii="Times New Roman" w:hAnsi="Times New Roman" w:cs="Times New Roman"/>
                <w:sz w:val="18"/>
              </w:rPr>
              <w:t>Targeted</w:t>
            </w:r>
            <w:proofErr w:type="spellEnd"/>
            <w:r w:rsidRPr="006F78D3">
              <w:rPr>
                <w:rFonts w:ascii="Times New Roman" w:hAnsi="Times New Roman" w:cs="Times New Roman"/>
                <w:sz w:val="18"/>
              </w:rPr>
              <w:t xml:space="preserve"> Killing</w:t>
            </w:r>
            <w:r w:rsidR="00781A4A" w:rsidRPr="006F78D3">
              <w:rPr>
                <w:rFonts w:ascii="Times New Roman" w:hAnsi="Times New Roman" w:cs="Times New Roman"/>
                <w:sz w:val="18"/>
              </w:rPr>
              <w:t>“</w:t>
            </w:r>
            <w:r w:rsidRPr="006F78D3">
              <w:rPr>
                <w:rFonts w:ascii="Times New Roman" w:hAnsi="Times New Roman" w:cs="Times New Roman"/>
                <w:sz w:val="18"/>
              </w:rPr>
              <w:t xml:space="preserve"> (Note</w:t>
            </w:r>
            <w:r w:rsidR="00B74592" w:rsidRPr="006F78D3">
              <w:rPr>
                <w:rFonts w:ascii="Times New Roman" w:hAnsi="Times New Roman" w:cs="Times New Roman"/>
                <w:sz w:val="18"/>
              </w:rPr>
              <w:t>:</w:t>
            </w:r>
            <w:r w:rsidRPr="006F78D3">
              <w:rPr>
                <w:rFonts w:ascii="Times New Roman" w:hAnsi="Times New Roman" w:cs="Times New Roman"/>
                <w:sz w:val="18"/>
              </w:rPr>
              <w:t xml:space="preserve"> 1,0)</w:t>
            </w:r>
          </w:p>
        </w:tc>
      </w:tr>
      <w:tr w:rsidR="00D5280E" w:rsidRPr="006F78D3" w14:paraId="3A2665B3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6F78D3" w:rsidRDefault="006E2C9C" w:rsidP="00781A4A">
            <w:pPr>
              <w:pStyle w:val="BERSCHRIFT"/>
              <w:jc w:val="center"/>
              <w:rPr>
                <w:rFonts w:ascii="Times New Roman" w:hAnsi="Times New Roman" w:cs="Times New Roman"/>
                <w:sz w:val="28"/>
              </w:rPr>
            </w:pPr>
            <w:r w:rsidRPr="006F78D3">
              <w:rPr>
                <w:rFonts w:ascii="Times New Roman" w:hAnsi="Times New Roman" w:cs="Times New Roman"/>
                <w:sz w:val="28"/>
              </w:rPr>
              <w:t>Praxiserfahrungen</w:t>
            </w:r>
          </w:p>
        </w:tc>
      </w:tr>
      <w:tr w:rsidR="00D5280E" w:rsidRPr="006F78D3" w14:paraId="127C64E2" w14:textId="77777777" w:rsidTr="003B5185">
        <w:trPr>
          <w:trHeight w:val="340"/>
        </w:trPr>
        <w:tc>
          <w:tcPr>
            <w:tcW w:w="6660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062B8A39" w:rsidR="00665BF3" w:rsidRPr="006F78D3" w:rsidRDefault="0094600F" w:rsidP="00781A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78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WINTERGERST GMBH &amp; CO. KG</w:t>
            </w:r>
          </w:p>
        </w:tc>
        <w:tc>
          <w:tcPr>
            <w:tcW w:w="2407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46A6C125" w:rsidR="00665BF3" w:rsidRPr="006F78D3" w:rsidRDefault="0094600F" w:rsidP="00781A4A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6F78D3">
              <w:rPr>
                <w:rFonts w:ascii="Times New Roman" w:hAnsi="Times New Roman" w:cs="Times New Roman"/>
                <w:sz w:val="18"/>
                <w:szCs w:val="18"/>
              </w:rPr>
              <w:t>Stuttgart</w:t>
            </w:r>
          </w:p>
        </w:tc>
      </w:tr>
      <w:tr w:rsidR="00D5280E" w:rsidRPr="006F78D3" w14:paraId="335D84E9" w14:textId="77777777" w:rsidTr="00A957F7">
        <w:tc>
          <w:tcPr>
            <w:tcW w:w="6210" w:type="dxa"/>
            <w:gridSpan w:val="5"/>
          </w:tcPr>
          <w:p w14:paraId="20B1570F" w14:textId="166437E1" w:rsidR="00665BF3" w:rsidRPr="006F78D3" w:rsidRDefault="003733E5" w:rsidP="00781A4A">
            <w:pPr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6F78D3">
              <w:rPr>
                <w:rFonts w:ascii="Times New Roman" w:hAnsi="Times New Roman" w:cs="Times New Roman"/>
                <w:i/>
                <w:iCs/>
                <w:sz w:val="18"/>
              </w:rPr>
              <w:t>Praktikant</w:t>
            </w:r>
            <w:r w:rsidR="00781A4A" w:rsidRPr="006F78D3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  <w:proofErr w:type="gramStart"/>
            <w:r w:rsidR="00781A4A" w:rsidRPr="006F78D3">
              <w:rPr>
                <w:rFonts w:ascii="Times New Roman" w:hAnsi="Times New Roman" w:cs="Times New Roman"/>
                <w:i/>
                <w:iCs/>
                <w:sz w:val="18"/>
              </w:rPr>
              <w:t>im</w:t>
            </w:r>
            <w:r w:rsidRPr="006F78D3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  <w:r w:rsidR="0094600F" w:rsidRPr="006F78D3">
              <w:rPr>
                <w:rFonts w:ascii="Times New Roman" w:hAnsi="Times New Roman" w:cs="Times New Roman"/>
                <w:i/>
                <w:iCs/>
                <w:sz w:val="18"/>
              </w:rPr>
              <w:t>Mergers</w:t>
            </w:r>
            <w:proofErr w:type="gramEnd"/>
            <w:r w:rsidR="0094600F" w:rsidRPr="006F78D3">
              <w:rPr>
                <w:rFonts w:ascii="Times New Roman" w:hAnsi="Times New Roman" w:cs="Times New Roman"/>
                <w:i/>
                <w:iCs/>
                <w:sz w:val="18"/>
              </w:rPr>
              <w:t xml:space="preserve"> &amp; Acquisitions (geplant, Vertrag bereits unterzeichnet)</w:t>
            </w:r>
          </w:p>
        </w:tc>
        <w:tc>
          <w:tcPr>
            <w:tcW w:w="2857" w:type="dxa"/>
            <w:gridSpan w:val="5"/>
          </w:tcPr>
          <w:p w14:paraId="0475B997" w14:textId="594AB45F" w:rsidR="00665BF3" w:rsidRPr="006F78D3" w:rsidRDefault="0094600F" w:rsidP="00781A4A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6F78D3">
              <w:rPr>
                <w:rFonts w:ascii="Times New Roman" w:hAnsi="Times New Roman" w:cs="Times New Roman"/>
                <w:i/>
                <w:iCs/>
                <w:sz w:val="18"/>
              </w:rPr>
              <w:t>0</w:t>
            </w:r>
            <w:r w:rsidR="001D7CB4">
              <w:rPr>
                <w:rFonts w:ascii="Times New Roman" w:hAnsi="Times New Roman" w:cs="Times New Roman"/>
                <w:i/>
                <w:iCs/>
                <w:sz w:val="18"/>
              </w:rPr>
              <w:t>2</w:t>
            </w:r>
            <w:r w:rsidR="00665BF3" w:rsidRPr="006F78D3">
              <w:rPr>
                <w:rFonts w:ascii="Times New Roman" w:hAnsi="Times New Roman" w:cs="Times New Roman"/>
                <w:i/>
                <w:iCs/>
                <w:sz w:val="18"/>
              </w:rPr>
              <w:t>/20</w:t>
            </w:r>
            <w:r w:rsidRPr="006F78D3">
              <w:rPr>
                <w:rFonts w:ascii="Times New Roman" w:hAnsi="Times New Roman" w:cs="Times New Roman"/>
                <w:i/>
                <w:iCs/>
                <w:sz w:val="18"/>
              </w:rPr>
              <w:t>26</w:t>
            </w:r>
            <w:r w:rsidR="00665BF3" w:rsidRPr="006F78D3">
              <w:rPr>
                <w:rFonts w:ascii="Times New Roman" w:hAnsi="Times New Roman" w:cs="Times New Roman"/>
                <w:i/>
                <w:iCs/>
                <w:sz w:val="18"/>
              </w:rPr>
              <w:t xml:space="preserve"> – </w:t>
            </w:r>
            <w:r w:rsidRPr="006F78D3">
              <w:rPr>
                <w:rFonts w:ascii="Times New Roman" w:hAnsi="Times New Roman" w:cs="Times New Roman"/>
                <w:i/>
                <w:iCs/>
                <w:sz w:val="18"/>
              </w:rPr>
              <w:t>05</w:t>
            </w:r>
            <w:r w:rsidR="00665BF3" w:rsidRPr="006F78D3">
              <w:rPr>
                <w:rFonts w:ascii="Times New Roman" w:hAnsi="Times New Roman" w:cs="Times New Roman"/>
                <w:i/>
                <w:iCs/>
                <w:sz w:val="18"/>
              </w:rPr>
              <w:t>/20</w:t>
            </w:r>
            <w:r w:rsidRPr="006F78D3">
              <w:rPr>
                <w:rFonts w:ascii="Times New Roman" w:hAnsi="Times New Roman" w:cs="Times New Roman"/>
                <w:i/>
                <w:iCs/>
                <w:sz w:val="18"/>
              </w:rPr>
              <w:t>26</w:t>
            </w:r>
          </w:p>
        </w:tc>
      </w:tr>
      <w:tr w:rsidR="00D5280E" w:rsidRPr="006F78D3" w14:paraId="50AFEA03" w14:textId="77777777" w:rsidTr="005A2885">
        <w:trPr>
          <w:trHeight w:val="346"/>
        </w:trPr>
        <w:tc>
          <w:tcPr>
            <w:tcW w:w="7290" w:type="dxa"/>
            <w:gridSpan w:val="8"/>
            <w:vAlign w:val="bottom"/>
          </w:tcPr>
          <w:p w14:paraId="42FB0D26" w14:textId="26F47919" w:rsidR="00665BF3" w:rsidRPr="006F78D3" w:rsidRDefault="0094600F" w:rsidP="00781A4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6F78D3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ERNST &amp; YOUNG GMBH WPG</w:t>
            </w:r>
          </w:p>
        </w:tc>
        <w:tc>
          <w:tcPr>
            <w:tcW w:w="1777" w:type="dxa"/>
            <w:gridSpan w:val="2"/>
            <w:vAlign w:val="bottom"/>
          </w:tcPr>
          <w:p w14:paraId="11E31BD8" w14:textId="0978E705" w:rsidR="00665BF3" w:rsidRPr="006F78D3" w:rsidRDefault="00A26D0D" w:rsidP="00781A4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6F78D3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 xml:space="preserve">Frankfurt </w:t>
            </w:r>
            <w:r w:rsidR="00B74592" w:rsidRPr="006F78D3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am Main</w:t>
            </w:r>
          </w:p>
        </w:tc>
      </w:tr>
      <w:tr w:rsidR="00D5280E" w:rsidRPr="006F78D3" w14:paraId="48328CB9" w14:textId="77777777" w:rsidTr="00A957F7">
        <w:tc>
          <w:tcPr>
            <w:tcW w:w="6660" w:type="dxa"/>
            <w:gridSpan w:val="6"/>
          </w:tcPr>
          <w:p w14:paraId="74B74B41" w14:textId="7A8A9656" w:rsidR="00665BF3" w:rsidRPr="006F78D3" w:rsidRDefault="00D5280E" w:rsidP="00781A4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</w:rPr>
            </w:pPr>
            <w:r w:rsidRPr="006F78D3">
              <w:rPr>
                <w:rFonts w:ascii="Times New Roman" w:hAnsi="Times New Roman" w:cs="Times New Roman"/>
                <w:sz w:val="18"/>
              </w:rPr>
              <w:t>Praktikant</w:t>
            </w:r>
            <w:r w:rsidR="00665BF3" w:rsidRPr="006F78D3"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91331D" w:rsidRPr="006F78D3">
              <w:rPr>
                <w:rFonts w:ascii="Times New Roman" w:hAnsi="Times New Roman" w:cs="Times New Roman"/>
                <w:sz w:val="18"/>
              </w:rPr>
              <w:t>im</w:t>
            </w:r>
            <w:r w:rsidR="00665BF3" w:rsidRPr="006F78D3"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94600F" w:rsidRPr="006F78D3">
              <w:rPr>
                <w:rFonts w:ascii="Times New Roman" w:hAnsi="Times New Roman" w:cs="Times New Roman"/>
                <w:sz w:val="18"/>
              </w:rPr>
              <w:t>Financial Services Audit</w:t>
            </w:r>
            <w:r w:rsidR="003A7833" w:rsidRPr="006F78D3">
              <w:rPr>
                <w:rFonts w:ascii="Times New Roman" w:hAnsi="Times New Roman" w:cs="Times New Roman"/>
                <w:sz w:val="18"/>
              </w:rPr>
              <w:t xml:space="preserve"> &amp; Assurance</w:t>
            </w:r>
            <w:r w:rsidR="0094600F" w:rsidRPr="006F78D3">
              <w:rPr>
                <w:rFonts w:ascii="Times New Roman" w:hAnsi="Times New Roman" w:cs="Times New Roman"/>
                <w:sz w:val="18"/>
              </w:rPr>
              <w:t xml:space="preserve"> mit Fokus auf Banken</w:t>
            </w:r>
          </w:p>
        </w:tc>
        <w:tc>
          <w:tcPr>
            <w:tcW w:w="2407" w:type="dxa"/>
            <w:gridSpan w:val="4"/>
          </w:tcPr>
          <w:p w14:paraId="2CB21DEB" w14:textId="3A0DBFB7" w:rsidR="00665BF3" w:rsidRPr="006F78D3" w:rsidRDefault="00665BF3" w:rsidP="00781A4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</w:rPr>
            </w:pPr>
            <w:r w:rsidRPr="006F78D3">
              <w:rPr>
                <w:rFonts w:ascii="Times New Roman" w:hAnsi="Times New Roman" w:cs="Times New Roman"/>
                <w:sz w:val="18"/>
              </w:rPr>
              <w:t>0</w:t>
            </w:r>
            <w:r w:rsidR="0094600F" w:rsidRPr="006F78D3">
              <w:rPr>
                <w:rFonts w:ascii="Times New Roman" w:hAnsi="Times New Roman" w:cs="Times New Roman"/>
                <w:sz w:val="18"/>
              </w:rPr>
              <w:t>6</w:t>
            </w:r>
            <w:r w:rsidRPr="006F78D3">
              <w:rPr>
                <w:rFonts w:ascii="Times New Roman" w:hAnsi="Times New Roman" w:cs="Times New Roman"/>
                <w:sz w:val="18"/>
              </w:rPr>
              <w:t>/20</w:t>
            </w:r>
            <w:r w:rsidR="0094600F" w:rsidRPr="006F78D3">
              <w:rPr>
                <w:rFonts w:ascii="Times New Roman" w:hAnsi="Times New Roman" w:cs="Times New Roman"/>
                <w:sz w:val="18"/>
              </w:rPr>
              <w:t>25</w:t>
            </w:r>
            <w:r w:rsidRPr="006F78D3">
              <w:rPr>
                <w:rFonts w:ascii="Times New Roman" w:hAnsi="Times New Roman" w:cs="Times New Roman"/>
                <w:sz w:val="18"/>
              </w:rPr>
              <w:t xml:space="preserve"> – 0</w:t>
            </w:r>
            <w:r w:rsidR="0094600F" w:rsidRPr="006F78D3">
              <w:rPr>
                <w:rFonts w:ascii="Times New Roman" w:hAnsi="Times New Roman" w:cs="Times New Roman"/>
                <w:sz w:val="18"/>
              </w:rPr>
              <w:t>9</w:t>
            </w:r>
            <w:r w:rsidRPr="006F78D3">
              <w:rPr>
                <w:rFonts w:ascii="Times New Roman" w:hAnsi="Times New Roman" w:cs="Times New Roman"/>
                <w:sz w:val="18"/>
              </w:rPr>
              <w:t>/20</w:t>
            </w:r>
            <w:r w:rsidR="0094600F" w:rsidRPr="006F78D3">
              <w:rPr>
                <w:rFonts w:ascii="Times New Roman" w:hAnsi="Times New Roman" w:cs="Times New Roman"/>
                <w:sz w:val="18"/>
              </w:rPr>
              <w:t>25</w:t>
            </w:r>
          </w:p>
        </w:tc>
      </w:tr>
      <w:tr w:rsidR="00D5280E" w:rsidRPr="006F78D3" w14:paraId="7C4155D6" w14:textId="77777777" w:rsidTr="00A957F7">
        <w:tc>
          <w:tcPr>
            <w:tcW w:w="9067" w:type="dxa"/>
            <w:gridSpan w:val="10"/>
          </w:tcPr>
          <w:p w14:paraId="606A2551" w14:textId="285566FD" w:rsidR="00391691" w:rsidRPr="006F78D3" w:rsidRDefault="00391691" w:rsidP="00781A4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 w:rsidRPr="006F78D3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Überprüfung von Krediten nach KWG, </w:t>
            </w:r>
            <w:proofErr w:type="spellStart"/>
            <w:r w:rsidRPr="006F78D3">
              <w:rPr>
                <w:rFonts w:ascii="Times New Roman" w:hAnsi="Times New Roman" w:cs="Times New Roman"/>
                <w:i w:val="0"/>
                <w:iCs w:val="0"/>
                <w:sz w:val="18"/>
              </w:rPr>
              <w:t>PrüfBV</w:t>
            </w:r>
            <w:proofErr w:type="spellEnd"/>
            <w:r w:rsidR="00F428B4" w:rsidRPr="006F78D3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, MaRisk </w:t>
            </w:r>
            <w:r w:rsidR="00781A4A" w:rsidRPr="006F78D3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und </w:t>
            </w:r>
            <w:proofErr w:type="gramStart"/>
            <w:r w:rsidRPr="006F78D3">
              <w:rPr>
                <w:rFonts w:ascii="Times New Roman" w:hAnsi="Times New Roman" w:cs="Times New Roman"/>
                <w:i w:val="0"/>
                <w:iCs w:val="0"/>
                <w:sz w:val="18"/>
              </w:rPr>
              <w:t>EBA Richtlinien</w:t>
            </w:r>
            <w:proofErr w:type="gramEnd"/>
          </w:p>
          <w:p w14:paraId="5076839A" w14:textId="25FFC660" w:rsidR="00391691" w:rsidRPr="006F78D3" w:rsidRDefault="00391691" w:rsidP="00781A4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 w:rsidRPr="006F78D3">
              <w:rPr>
                <w:rFonts w:ascii="Times New Roman" w:hAnsi="Times New Roman" w:cs="Times New Roman"/>
                <w:i w:val="0"/>
                <w:iCs w:val="0"/>
                <w:sz w:val="18"/>
              </w:rPr>
              <w:t>Optimierung und Überarbeitung von Kreditprüfungsprozessen</w:t>
            </w:r>
          </w:p>
          <w:p w14:paraId="3658805E" w14:textId="4B7A5275" w:rsidR="00BA215A" w:rsidRPr="006F78D3" w:rsidRDefault="00391691" w:rsidP="00781A4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 w:rsidRPr="006F78D3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Vorbereitung </w:t>
            </w:r>
            <w:r w:rsidR="00F428B4" w:rsidRPr="006F78D3">
              <w:rPr>
                <w:rFonts w:ascii="Times New Roman" w:hAnsi="Times New Roman" w:cs="Times New Roman"/>
                <w:i w:val="0"/>
                <w:iCs w:val="0"/>
                <w:sz w:val="18"/>
              </w:rPr>
              <w:t>von PowerPoint</w:t>
            </w:r>
            <w:r w:rsidR="00B74592" w:rsidRPr="006F78D3">
              <w:rPr>
                <w:rFonts w:ascii="Times New Roman" w:hAnsi="Times New Roman" w:cs="Times New Roman"/>
                <w:i w:val="0"/>
                <w:iCs w:val="0"/>
                <w:sz w:val="18"/>
              </w:rPr>
              <w:t>-</w:t>
            </w:r>
            <w:r w:rsidR="00F428B4" w:rsidRPr="006F78D3">
              <w:rPr>
                <w:rFonts w:ascii="Times New Roman" w:hAnsi="Times New Roman" w:cs="Times New Roman"/>
                <w:i w:val="0"/>
                <w:iCs w:val="0"/>
                <w:sz w:val="18"/>
              </w:rPr>
              <w:t>Präsentationen für interne Fortbildungen</w:t>
            </w:r>
          </w:p>
        </w:tc>
      </w:tr>
      <w:tr w:rsidR="0091331D" w:rsidRPr="006F78D3" w14:paraId="0D4DF1FA" w14:textId="77777777" w:rsidTr="003B5185">
        <w:trPr>
          <w:trHeight w:val="346"/>
        </w:trPr>
        <w:tc>
          <w:tcPr>
            <w:tcW w:w="6660" w:type="dxa"/>
            <w:gridSpan w:val="6"/>
            <w:vAlign w:val="bottom"/>
          </w:tcPr>
          <w:p w14:paraId="52DCB940" w14:textId="70B7AE68" w:rsidR="0091331D" w:rsidRPr="006F78D3" w:rsidRDefault="00391691" w:rsidP="00781A4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6F78D3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EUROPEAN COMMODITY CLEARING</w:t>
            </w:r>
          </w:p>
        </w:tc>
        <w:tc>
          <w:tcPr>
            <w:tcW w:w="2407" w:type="dxa"/>
            <w:gridSpan w:val="4"/>
            <w:vAlign w:val="bottom"/>
          </w:tcPr>
          <w:p w14:paraId="00F3353C" w14:textId="74C016DF" w:rsidR="0091331D" w:rsidRPr="006F78D3" w:rsidRDefault="00A61CCA" w:rsidP="00781A4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6F78D3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Leipzig</w:t>
            </w:r>
          </w:p>
        </w:tc>
      </w:tr>
      <w:tr w:rsidR="00D5280E" w:rsidRPr="006F78D3" w14:paraId="7A1EBBAB" w14:textId="77777777" w:rsidTr="00572BEC">
        <w:trPr>
          <w:trHeight w:val="20"/>
        </w:trPr>
        <w:tc>
          <w:tcPr>
            <w:tcW w:w="6096" w:type="dxa"/>
            <w:gridSpan w:val="4"/>
            <w:vAlign w:val="bottom"/>
          </w:tcPr>
          <w:p w14:paraId="06A0ABEE" w14:textId="48BEAAE3" w:rsidR="00665BF3" w:rsidRPr="006F78D3" w:rsidRDefault="00391691" w:rsidP="00781A4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</w:rPr>
            </w:pPr>
            <w:r w:rsidRPr="006F78D3">
              <w:rPr>
                <w:rFonts w:ascii="Times New Roman" w:hAnsi="Times New Roman" w:cs="Times New Roman"/>
                <w:sz w:val="18"/>
              </w:rPr>
              <w:t>Werkstudent</w:t>
            </w:r>
            <w:r w:rsidR="00665BF3" w:rsidRPr="006F78D3"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91331D" w:rsidRPr="006F78D3">
              <w:rPr>
                <w:rFonts w:ascii="Times New Roman" w:hAnsi="Times New Roman" w:cs="Times New Roman"/>
                <w:sz w:val="18"/>
              </w:rPr>
              <w:t>im</w:t>
            </w:r>
            <w:r w:rsidR="00665BF3" w:rsidRPr="006F78D3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6F78D3">
              <w:rPr>
                <w:rFonts w:ascii="Times New Roman" w:hAnsi="Times New Roman" w:cs="Times New Roman"/>
                <w:sz w:val="18"/>
              </w:rPr>
              <w:t xml:space="preserve">Member </w:t>
            </w:r>
            <w:proofErr w:type="spellStart"/>
            <w:r w:rsidRPr="006F78D3">
              <w:rPr>
                <w:rFonts w:ascii="Times New Roman" w:hAnsi="Times New Roman" w:cs="Times New Roman"/>
                <w:sz w:val="18"/>
              </w:rPr>
              <w:t>Readiness</w:t>
            </w:r>
            <w:proofErr w:type="spellEnd"/>
            <w:r w:rsidRPr="006F78D3">
              <w:rPr>
                <w:rFonts w:ascii="Times New Roman" w:hAnsi="Times New Roman" w:cs="Times New Roman"/>
                <w:sz w:val="18"/>
              </w:rPr>
              <w:t xml:space="preserve"> Team</w:t>
            </w:r>
          </w:p>
        </w:tc>
        <w:tc>
          <w:tcPr>
            <w:tcW w:w="2971" w:type="dxa"/>
            <w:gridSpan w:val="6"/>
            <w:vAlign w:val="bottom"/>
          </w:tcPr>
          <w:p w14:paraId="59E67B8D" w14:textId="03402169" w:rsidR="00665BF3" w:rsidRPr="006F78D3" w:rsidRDefault="00665BF3" w:rsidP="00781A4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</w:rPr>
            </w:pPr>
            <w:r w:rsidRPr="006F78D3">
              <w:rPr>
                <w:rFonts w:ascii="Times New Roman" w:hAnsi="Times New Roman" w:cs="Times New Roman"/>
                <w:sz w:val="18"/>
              </w:rPr>
              <w:t>0</w:t>
            </w:r>
            <w:r w:rsidR="009C425C" w:rsidRPr="006F78D3">
              <w:rPr>
                <w:rFonts w:ascii="Times New Roman" w:hAnsi="Times New Roman" w:cs="Times New Roman"/>
                <w:sz w:val="18"/>
              </w:rPr>
              <w:t>7</w:t>
            </w:r>
            <w:r w:rsidRPr="006F78D3">
              <w:rPr>
                <w:rFonts w:ascii="Times New Roman" w:hAnsi="Times New Roman" w:cs="Times New Roman"/>
                <w:sz w:val="18"/>
              </w:rPr>
              <w:t>/20</w:t>
            </w:r>
            <w:r w:rsidR="009C425C" w:rsidRPr="006F78D3">
              <w:rPr>
                <w:rFonts w:ascii="Times New Roman" w:hAnsi="Times New Roman" w:cs="Times New Roman"/>
                <w:sz w:val="18"/>
              </w:rPr>
              <w:t>23</w:t>
            </w:r>
            <w:r w:rsidRPr="006F78D3">
              <w:rPr>
                <w:rFonts w:ascii="Times New Roman" w:hAnsi="Times New Roman" w:cs="Times New Roman"/>
                <w:sz w:val="18"/>
              </w:rPr>
              <w:t xml:space="preserve"> – 0</w:t>
            </w:r>
            <w:r w:rsidR="00A61CCA" w:rsidRPr="006F78D3">
              <w:rPr>
                <w:rFonts w:ascii="Times New Roman" w:hAnsi="Times New Roman" w:cs="Times New Roman"/>
                <w:sz w:val="18"/>
              </w:rPr>
              <w:t>8</w:t>
            </w:r>
            <w:r w:rsidRPr="006F78D3">
              <w:rPr>
                <w:rFonts w:ascii="Times New Roman" w:hAnsi="Times New Roman" w:cs="Times New Roman"/>
                <w:sz w:val="18"/>
              </w:rPr>
              <w:t>/20</w:t>
            </w:r>
            <w:r w:rsidR="00A61CCA" w:rsidRPr="006F78D3">
              <w:rPr>
                <w:rFonts w:ascii="Times New Roman" w:hAnsi="Times New Roman" w:cs="Times New Roman"/>
                <w:sz w:val="18"/>
              </w:rPr>
              <w:t>24</w:t>
            </w:r>
          </w:p>
        </w:tc>
      </w:tr>
      <w:tr w:rsidR="00D5280E" w:rsidRPr="006F78D3" w14:paraId="76B55717" w14:textId="77777777" w:rsidTr="00572BEC">
        <w:trPr>
          <w:trHeight w:val="20"/>
        </w:trPr>
        <w:tc>
          <w:tcPr>
            <w:tcW w:w="9067" w:type="dxa"/>
            <w:gridSpan w:val="10"/>
            <w:vAlign w:val="bottom"/>
          </w:tcPr>
          <w:p w14:paraId="39519817" w14:textId="1E92A5B1" w:rsidR="00665BF3" w:rsidRPr="006F78D3" w:rsidRDefault="00391691" w:rsidP="00781A4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 w:rsidRPr="006F78D3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Onboarding und Problemlösung für </w:t>
            </w:r>
            <w:r w:rsidR="00B74592" w:rsidRPr="006F78D3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über </w:t>
            </w:r>
            <w:r w:rsidRPr="006F78D3">
              <w:rPr>
                <w:rFonts w:ascii="Times New Roman" w:hAnsi="Times New Roman" w:cs="Times New Roman"/>
                <w:i w:val="0"/>
                <w:iCs w:val="0"/>
                <w:sz w:val="18"/>
              </w:rPr>
              <w:t>100 europäischen Kunden</w:t>
            </w:r>
          </w:p>
          <w:p w14:paraId="5E301C2A" w14:textId="331A3F78" w:rsidR="0091331D" w:rsidRPr="006F78D3" w:rsidRDefault="00781A4A" w:rsidP="00781A4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 w:rsidRPr="006F78D3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Erstellung eines </w:t>
            </w:r>
            <w:r w:rsidR="00391691" w:rsidRPr="006F78D3">
              <w:rPr>
                <w:rFonts w:ascii="Times New Roman" w:hAnsi="Times New Roman" w:cs="Times New Roman"/>
                <w:i w:val="0"/>
                <w:iCs w:val="0"/>
                <w:sz w:val="18"/>
              </w:rPr>
              <w:t>Prozessverbesserungsvorschlag</w:t>
            </w:r>
            <w:r w:rsidRPr="006F78D3">
              <w:rPr>
                <w:rFonts w:ascii="Times New Roman" w:hAnsi="Times New Roman" w:cs="Times New Roman"/>
                <w:i w:val="0"/>
                <w:iCs w:val="0"/>
                <w:sz w:val="18"/>
              </w:rPr>
              <w:t>s</w:t>
            </w:r>
            <w:r w:rsidR="00391691" w:rsidRPr="006F78D3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 </w:t>
            </w:r>
            <w:r w:rsidR="00B74592" w:rsidRPr="006F78D3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zur Steigerung der Effizienz für Werkstudentenprozesse um </w:t>
            </w:r>
            <w:r w:rsidR="00391691" w:rsidRPr="006F78D3">
              <w:rPr>
                <w:rFonts w:ascii="Times New Roman" w:hAnsi="Times New Roman" w:cs="Times New Roman"/>
                <w:i w:val="0"/>
                <w:iCs w:val="0"/>
                <w:sz w:val="18"/>
              </w:rPr>
              <w:t>10</w:t>
            </w:r>
            <w:r w:rsidR="00B74592" w:rsidRPr="006F78D3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 </w:t>
            </w:r>
            <w:r w:rsidR="00391691" w:rsidRPr="006F78D3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% </w:t>
            </w:r>
          </w:p>
        </w:tc>
      </w:tr>
      <w:tr w:rsidR="0012747A" w:rsidRPr="006F78D3" w14:paraId="718CA5C8" w14:textId="77777777" w:rsidTr="003B5185">
        <w:trPr>
          <w:trHeight w:val="346"/>
        </w:trPr>
        <w:tc>
          <w:tcPr>
            <w:tcW w:w="6660" w:type="dxa"/>
            <w:gridSpan w:val="6"/>
            <w:vAlign w:val="bottom"/>
          </w:tcPr>
          <w:p w14:paraId="1B3F2426" w14:textId="3E39046E" w:rsidR="0012747A" w:rsidRPr="006F78D3" w:rsidRDefault="00FC08DE" w:rsidP="00781A4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 w:rsidRPr="006F78D3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BUNDESMINISTERIUM FÜR WIRTSCHAFT UND KLIMASCHUTZ</w:t>
            </w:r>
          </w:p>
        </w:tc>
        <w:tc>
          <w:tcPr>
            <w:tcW w:w="2407" w:type="dxa"/>
            <w:gridSpan w:val="4"/>
            <w:vAlign w:val="bottom"/>
          </w:tcPr>
          <w:p w14:paraId="49EBAE5B" w14:textId="318C3E94" w:rsidR="0012747A" w:rsidRPr="006F78D3" w:rsidRDefault="00A61CCA" w:rsidP="00781A4A">
            <w:pPr>
              <w:pStyle w:val="Bullets"/>
              <w:numPr>
                <w:ilvl w:val="0"/>
                <w:numId w:val="0"/>
              </w:numPr>
              <w:ind w:left="720" w:hanging="360"/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 w:rsidRPr="006F78D3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Berlin</w:t>
            </w:r>
          </w:p>
        </w:tc>
      </w:tr>
      <w:tr w:rsidR="00FC08DE" w:rsidRPr="006F78D3" w14:paraId="7B09EEED" w14:textId="77777777" w:rsidTr="00572BEC">
        <w:trPr>
          <w:trHeight w:val="20"/>
        </w:trPr>
        <w:tc>
          <w:tcPr>
            <w:tcW w:w="6660" w:type="dxa"/>
            <w:gridSpan w:val="6"/>
            <w:vAlign w:val="bottom"/>
          </w:tcPr>
          <w:p w14:paraId="741B6B81" w14:textId="3B45CC38" w:rsidR="00FC08DE" w:rsidRPr="006F78D3" w:rsidRDefault="00FC08DE" w:rsidP="00781A4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</w:pPr>
            <w:r w:rsidRPr="006F78D3">
              <w:rPr>
                <w:rFonts w:ascii="Times New Roman" w:hAnsi="Times New Roman" w:cs="Times New Roman"/>
                <w:sz w:val="18"/>
              </w:rPr>
              <w:t>Praktikant im Referat</w:t>
            </w:r>
            <w:r w:rsidR="003B5185" w:rsidRPr="006F78D3">
              <w:rPr>
                <w:rFonts w:ascii="Times New Roman" w:hAnsi="Times New Roman" w:cs="Times New Roman"/>
                <w:sz w:val="18"/>
              </w:rPr>
              <w:t xml:space="preserve"> IVC1</w:t>
            </w:r>
            <w:r w:rsidRPr="006F78D3">
              <w:rPr>
                <w:rFonts w:ascii="Times New Roman" w:hAnsi="Times New Roman" w:cs="Times New Roman"/>
                <w:sz w:val="18"/>
              </w:rPr>
              <w:t xml:space="preserve"> für Konsum</w:t>
            </w:r>
            <w:r w:rsidR="001B001B" w:rsidRPr="006F78D3">
              <w:rPr>
                <w:rFonts w:ascii="Times New Roman" w:hAnsi="Times New Roman" w:cs="Times New Roman"/>
                <w:sz w:val="18"/>
              </w:rPr>
              <w:t>güter, Investitionsgüter und Investitionsprüfungen</w:t>
            </w:r>
          </w:p>
        </w:tc>
        <w:tc>
          <w:tcPr>
            <w:tcW w:w="2407" w:type="dxa"/>
            <w:gridSpan w:val="4"/>
            <w:vAlign w:val="bottom"/>
          </w:tcPr>
          <w:p w14:paraId="5AF819FD" w14:textId="6FEF74B6" w:rsidR="00FC08DE" w:rsidRPr="006F78D3" w:rsidRDefault="00117F2D" w:rsidP="00781A4A">
            <w:pPr>
              <w:pStyle w:val="Bullets"/>
              <w:numPr>
                <w:ilvl w:val="0"/>
                <w:numId w:val="0"/>
              </w:numPr>
              <w:ind w:left="720" w:hanging="360"/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6F78D3">
              <w:rPr>
                <w:rFonts w:ascii="Times New Roman" w:hAnsi="Times New Roman" w:cs="Times New Roman"/>
                <w:sz w:val="18"/>
              </w:rPr>
              <w:t>04/2024 – 05/2024</w:t>
            </w:r>
          </w:p>
        </w:tc>
      </w:tr>
      <w:tr w:rsidR="003B5185" w:rsidRPr="006F78D3" w14:paraId="20CF7F61" w14:textId="77777777" w:rsidTr="00572BEC">
        <w:trPr>
          <w:trHeight w:val="20"/>
        </w:trPr>
        <w:tc>
          <w:tcPr>
            <w:tcW w:w="9067" w:type="dxa"/>
            <w:gridSpan w:val="10"/>
            <w:vAlign w:val="bottom"/>
          </w:tcPr>
          <w:p w14:paraId="52A0EE1F" w14:textId="138DEE3F" w:rsidR="003B5185" w:rsidRPr="006F78D3" w:rsidRDefault="008D145A" w:rsidP="00781A4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 w:rsidRPr="006F78D3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Koordination des Besuchs des Wirtschaftsministers und zweier Staatssekretäre auf der </w:t>
            </w:r>
            <w:r w:rsidR="001C4197" w:rsidRPr="006F78D3">
              <w:rPr>
                <w:rFonts w:ascii="Times New Roman" w:hAnsi="Times New Roman" w:cs="Times New Roman"/>
                <w:i w:val="0"/>
                <w:iCs w:val="0"/>
                <w:sz w:val="18"/>
              </w:rPr>
              <w:t>Hannover</w:t>
            </w:r>
            <w:r w:rsidR="00B74592" w:rsidRPr="006F78D3">
              <w:rPr>
                <w:rFonts w:ascii="Times New Roman" w:hAnsi="Times New Roman" w:cs="Times New Roman"/>
                <w:i w:val="0"/>
                <w:iCs w:val="0"/>
                <w:sz w:val="18"/>
              </w:rPr>
              <w:t>-</w:t>
            </w:r>
            <w:r w:rsidR="001C4197" w:rsidRPr="006F78D3">
              <w:rPr>
                <w:rFonts w:ascii="Times New Roman" w:hAnsi="Times New Roman" w:cs="Times New Roman"/>
                <w:i w:val="0"/>
                <w:iCs w:val="0"/>
                <w:sz w:val="18"/>
              </w:rPr>
              <w:t>Messe</w:t>
            </w:r>
          </w:p>
          <w:p w14:paraId="29A7AE1E" w14:textId="63ADA59E" w:rsidR="001C4197" w:rsidRPr="006F78D3" w:rsidRDefault="001C4197" w:rsidP="00781A4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 w:rsidRPr="006F78D3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Betreuung von Stakeholdern und </w:t>
            </w:r>
            <w:r w:rsidR="00676600" w:rsidRPr="006F78D3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Vertretung des Ministeriums in </w:t>
            </w:r>
            <w:r w:rsidR="005412EC" w:rsidRPr="006F78D3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vier </w:t>
            </w:r>
            <w:r w:rsidR="00676600" w:rsidRPr="006F78D3">
              <w:rPr>
                <w:rFonts w:ascii="Times New Roman" w:hAnsi="Times New Roman" w:cs="Times New Roman"/>
                <w:i w:val="0"/>
                <w:iCs w:val="0"/>
                <w:sz w:val="18"/>
              </w:rPr>
              <w:t>Branchen- und Verbandstreffen</w:t>
            </w:r>
          </w:p>
        </w:tc>
      </w:tr>
      <w:tr w:rsidR="00FC08DE" w:rsidRPr="006F78D3" w14:paraId="414B4085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33BE8FE1" w:rsidR="00FC08DE" w:rsidRPr="006F78D3" w:rsidRDefault="00FC08DE" w:rsidP="00781A4A">
            <w:pPr>
              <w:pStyle w:val="BERSCHRIFT"/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6F78D3">
              <w:rPr>
                <w:rFonts w:ascii="Times New Roman" w:hAnsi="Times New Roman" w:cs="Times New Roman"/>
                <w:sz w:val="28"/>
              </w:rPr>
              <w:t>Au</w:t>
            </w:r>
            <w:r w:rsidR="00781A4A" w:rsidRPr="006F78D3">
              <w:rPr>
                <w:rFonts w:ascii="Times New Roman" w:hAnsi="Times New Roman" w:cs="Times New Roman"/>
                <w:sz w:val="28"/>
              </w:rPr>
              <w:t>ß</w:t>
            </w:r>
            <w:r w:rsidRPr="006F78D3">
              <w:rPr>
                <w:rFonts w:ascii="Times New Roman" w:hAnsi="Times New Roman" w:cs="Times New Roman"/>
                <w:sz w:val="28"/>
              </w:rPr>
              <w:t>eruniversitäres Engagement</w:t>
            </w:r>
          </w:p>
        </w:tc>
      </w:tr>
      <w:tr w:rsidR="00FC08DE" w:rsidRPr="006F78D3" w14:paraId="74251178" w14:textId="77777777" w:rsidTr="005A2885">
        <w:trPr>
          <w:trHeight w:val="340"/>
        </w:trPr>
        <w:tc>
          <w:tcPr>
            <w:tcW w:w="7290" w:type="dxa"/>
            <w:gridSpan w:val="8"/>
            <w:tcBorders>
              <w:top w:val="single" w:sz="4" w:space="0" w:color="auto"/>
            </w:tcBorders>
            <w:vAlign w:val="bottom"/>
          </w:tcPr>
          <w:p w14:paraId="23826F21" w14:textId="4354436C" w:rsidR="00FC08DE" w:rsidRPr="006F78D3" w:rsidRDefault="001E30A1" w:rsidP="00781A4A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</w:rPr>
            </w:pPr>
            <w:r w:rsidRPr="006F78D3">
              <w:rPr>
                <w:rFonts w:ascii="Times New Roman" w:hAnsi="Times New Roman" w:cs="Times New Roman"/>
                <w:b/>
                <w:i w:val="0"/>
                <w:iCs/>
                <w:sz w:val="20"/>
                <w:szCs w:val="20"/>
              </w:rPr>
              <w:t>STUDENTISCHER BOTSCHAFTER – M.S</w:t>
            </w:r>
            <w:r w:rsidR="00F33891">
              <w:rPr>
                <w:rFonts w:ascii="Times New Roman" w:hAnsi="Times New Roman" w:cs="Times New Roman"/>
                <w:b/>
                <w:i w:val="0"/>
                <w:iCs/>
                <w:sz w:val="20"/>
                <w:szCs w:val="20"/>
              </w:rPr>
              <w:t>C</w:t>
            </w:r>
            <w:r w:rsidRPr="006F78D3">
              <w:rPr>
                <w:rFonts w:ascii="Times New Roman" w:hAnsi="Times New Roman" w:cs="Times New Roman"/>
                <w:b/>
                <w:i w:val="0"/>
                <w:iCs/>
                <w:sz w:val="20"/>
                <w:szCs w:val="20"/>
              </w:rPr>
              <w:t>. INNOVATIVE FINANCE</w:t>
            </w:r>
            <w:r w:rsidR="00FC08DE" w:rsidRPr="006F78D3">
              <w:rPr>
                <w:rFonts w:ascii="Times New Roman" w:hAnsi="Times New Roman" w:cs="Times New Roman"/>
                <w:b/>
                <w:i w:val="0"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</w:tcBorders>
            <w:vAlign w:val="bottom"/>
          </w:tcPr>
          <w:p w14:paraId="58208F44" w14:textId="698CC025" w:rsidR="00FC08DE" w:rsidRPr="006F78D3" w:rsidRDefault="00117F2D" w:rsidP="00781A4A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18"/>
                <w:szCs w:val="18"/>
              </w:rPr>
            </w:pPr>
            <w:r w:rsidRPr="006F78D3">
              <w:rPr>
                <w:rFonts w:ascii="Times New Roman" w:hAnsi="Times New Roman" w:cs="Times New Roman"/>
                <w:i w:val="0"/>
                <w:smallCaps w:val="0"/>
                <w:sz w:val="18"/>
                <w:szCs w:val="18"/>
              </w:rPr>
              <w:t>Vaduz, Liechtenstein</w:t>
            </w:r>
          </w:p>
        </w:tc>
      </w:tr>
      <w:tr w:rsidR="00FC08DE" w:rsidRPr="006F78D3" w14:paraId="4F59C612" w14:textId="77777777" w:rsidTr="00572BEC">
        <w:trPr>
          <w:trHeight w:val="20"/>
        </w:trPr>
        <w:tc>
          <w:tcPr>
            <w:tcW w:w="6804" w:type="dxa"/>
            <w:gridSpan w:val="7"/>
            <w:vAlign w:val="bottom"/>
          </w:tcPr>
          <w:p w14:paraId="32F07601" w14:textId="153F2190" w:rsidR="00FC08DE" w:rsidRPr="006F78D3" w:rsidRDefault="00117F2D" w:rsidP="00781A4A">
            <w:pPr>
              <w:pStyle w:val="Beschreibung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6F78D3">
              <w:rPr>
                <w:rFonts w:ascii="Times New Roman" w:hAnsi="Times New Roman" w:cs="Times New Roman"/>
                <w:i/>
                <w:iCs/>
                <w:sz w:val="18"/>
              </w:rPr>
              <w:t>Studiengangbotschafter für die Universität Liechtenstein</w:t>
            </w:r>
          </w:p>
        </w:tc>
        <w:tc>
          <w:tcPr>
            <w:tcW w:w="2263" w:type="dxa"/>
            <w:gridSpan w:val="3"/>
            <w:vAlign w:val="bottom"/>
          </w:tcPr>
          <w:p w14:paraId="45DD2178" w14:textId="6BC87ADE" w:rsidR="00FC08DE" w:rsidRPr="006F78D3" w:rsidRDefault="00FC08DE" w:rsidP="00781A4A">
            <w:pPr>
              <w:pStyle w:val="Beschreibung"/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6F78D3">
              <w:rPr>
                <w:rFonts w:ascii="Times New Roman" w:hAnsi="Times New Roman" w:cs="Times New Roman"/>
                <w:i/>
                <w:iCs/>
                <w:sz w:val="18"/>
              </w:rPr>
              <w:t>0</w:t>
            </w:r>
            <w:r w:rsidR="00117F2D" w:rsidRPr="006F78D3">
              <w:rPr>
                <w:rFonts w:ascii="Times New Roman" w:hAnsi="Times New Roman" w:cs="Times New Roman"/>
                <w:i/>
                <w:iCs/>
                <w:sz w:val="18"/>
              </w:rPr>
              <w:t>5</w:t>
            </w:r>
            <w:r w:rsidRPr="006F78D3">
              <w:rPr>
                <w:rFonts w:ascii="Times New Roman" w:hAnsi="Times New Roman" w:cs="Times New Roman"/>
                <w:i/>
                <w:iCs/>
                <w:sz w:val="18"/>
              </w:rPr>
              <w:t>/20</w:t>
            </w:r>
            <w:r w:rsidR="00117F2D" w:rsidRPr="006F78D3">
              <w:rPr>
                <w:rFonts w:ascii="Times New Roman" w:hAnsi="Times New Roman" w:cs="Times New Roman"/>
                <w:i/>
                <w:iCs/>
                <w:sz w:val="18"/>
              </w:rPr>
              <w:t>25</w:t>
            </w:r>
            <w:r w:rsidRPr="006F78D3">
              <w:rPr>
                <w:rFonts w:ascii="Times New Roman" w:hAnsi="Times New Roman" w:cs="Times New Roman"/>
                <w:i/>
                <w:iCs/>
                <w:sz w:val="18"/>
              </w:rPr>
              <w:t xml:space="preserve"> – heute</w:t>
            </w:r>
          </w:p>
        </w:tc>
      </w:tr>
      <w:tr w:rsidR="00FC08DE" w:rsidRPr="006F78D3" w14:paraId="02437711" w14:textId="77777777" w:rsidTr="00572BEC">
        <w:trPr>
          <w:trHeight w:val="20"/>
        </w:trPr>
        <w:tc>
          <w:tcPr>
            <w:tcW w:w="9067" w:type="dxa"/>
            <w:gridSpan w:val="10"/>
            <w:vAlign w:val="bottom"/>
          </w:tcPr>
          <w:p w14:paraId="008F35D6" w14:textId="24DE2D5C" w:rsidR="007C3243" w:rsidRPr="006F78D3" w:rsidRDefault="00264EE8" w:rsidP="00781A4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18"/>
              </w:rPr>
            </w:pPr>
            <w:r w:rsidRPr="006F78D3">
              <w:rPr>
                <w:rFonts w:ascii="Times New Roman" w:hAnsi="Times New Roman" w:cs="Times New Roman"/>
                <w:iCs/>
                <w:sz w:val="18"/>
              </w:rPr>
              <w:t>Repräsentant der Universität und des Studiengangs auf der Webseite</w:t>
            </w:r>
            <w:r w:rsidR="001C7AC8" w:rsidRPr="006F78D3">
              <w:rPr>
                <w:rFonts w:ascii="Times New Roman" w:hAnsi="Times New Roman" w:cs="Times New Roman"/>
                <w:iCs/>
                <w:sz w:val="18"/>
              </w:rPr>
              <w:t xml:space="preserve"> der Universität</w:t>
            </w:r>
            <w:r w:rsidR="007C3243" w:rsidRPr="006F78D3">
              <w:rPr>
                <w:rFonts w:ascii="Times New Roman" w:hAnsi="Times New Roman" w:cs="Times New Roman"/>
                <w:iCs/>
                <w:sz w:val="18"/>
              </w:rPr>
              <w:t xml:space="preserve"> und</w:t>
            </w:r>
            <w:r w:rsidRPr="006F78D3">
              <w:rPr>
                <w:rFonts w:ascii="Times New Roman" w:hAnsi="Times New Roman" w:cs="Times New Roman"/>
                <w:iCs/>
                <w:sz w:val="18"/>
              </w:rPr>
              <w:t xml:space="preserve"> Karrieretreffen</w:t>
            </w:r>
          </w:p>
          <w:p w14:paraId="68CFAD97" w14:textId="6174C9D2" w:rsidR="00FC08DE" w:rsidRPr="006F78D3" w:rsidRDefault="001C7AC8" w:rsidP="00781A4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18"/>
              </w:rPr>
            </w:pPr>
            <w:r w:rsidRPr="006F78D3">
              <w:rPr>
                <w:rFonts w:ascii="Times New Roman" w:hAnsi="Times New Roman" w:cs="Times New Roman"/>
                <w:iCs/>
                <w:sz w:val="18"/>
              </w:rPr>
              <w:t xml:space="preserve">Ansprechpartner </w:t>
            </w:r>
            <w:r w:rsidR="007C3243" w:rsidRPr="006F78D3">
              <w:rPr>
                <w:rFonts w:ascii="Times New Roman" w:hAnsi="Times New Roman" w:cs="Times New Roman"/>
                <w:iCs/>
                <w:sz w:val="18"/>
              </w:rPr>
              <w:t xml:space="preserve">und </w:t>
            </w:r>
            <w:r w:rsidR="0080100D" w:rsidRPr="006F78D3">
              <w:rPr>
                <w:rFonts w:ascii="Times New Roman" w:hAnsi="Times New Roman" w:cs="Times New Roman"/>
                <w:iCs/>
                <w:sz w:val="18"/>
              </w:rPr>
              <w:t>Betreuer</w:t>
            </w:r>
            <w:r w:rsidR="007C3243" w:rsidRPr="006F78D3">
              <w:rPr>
                <w:rFonts w:ascii="Times New Roman" w:hAnsi="Times New Roman" w:cs="Times New Roman"/>
                <w:iCs/>
                <w:sz w:val="18"/>
              </w:rPr>
              <w:t xml:space="preserve"> </w:t>
            </w:r>
            <w:r w:rsidRPr="006F78D3">
              <w:rPr>
                <w:rFonts w:ascii="Times New Roman" w:hAnsi="Times New Roman" w:cs="Times New Roman"/>
                <w:iCs/>
                <w:sz w:val="18"/>
              </w:rPr>
              <w:t xml:space="preserve">für am Studiengang interessierte </w:t>
            </w:r>
            <w:r w:rsidRPr="00572BEC">
              <w:rPr>
                <w:rFonts w:ascii="Times New Roman" w:hAnsi="Times New Roman" w:cs="Times New Roman"/>
                <w:iCs/>
                <w:sz w:val="18"/>
              </w:rPr>
              <w:t>Stud</w:t>
            </w:r>
            <w:r w:rsidR="00AD2EF5" w:rsidRPr="00F33891">
              <w:rPr>
                <w:rFonts w:ascii="Times New Roman" w:hAnsi="Times New Roman" w:cs="Times New Roman"/>
                <w:iCs/>
                <w:sz w:val="18"/>
              </w:rPr>
              <w:t>ier</w:t>
            </w:r>
            <w:r w:rsidR="00F33891" w:rsidRPr="00F33891">
              <w:rPr>
                <w:rFonts w:ascii="Times New Roman" w:hAnsi="Times New Roman" w:cs="Times New Roman"/>
                <w:iCs/>
                <w:sz w:val="18"/>
              </w:rPr>
              <w:t>e</w:t>
            </w:r>
            <w:r w:rsidR="00AD2EF5" w:rsidRPr="00F33891">
              <w:rPr>
                <w:rFonts w:ascii="Times New Roman" w:hAnsi="Times New Roman" w:cs="Times New Roman"/>
                <w:iCs/>
                <w:sz w:val="18"/>
              </w:rPr>
              <w:t>nde</w:t>
            </w:r>
          </w:p>
        </w:tc>
      </w:tr>
      <w:tr w:rsidR="00FC08DE" w:rsidRPr="006F78D3" w14:paraId="4AF19DD1" w14:textId="77777777" w:rsidTr="00117F2D">
        <w:trPr>
          <w:trHeight w:val="346"/>
        </w:trPr>
        <w:tc>
          <w:tcPr>
            <w:tcW w:w="6210" w:type="dxa"/>
            <w:gridSpan w:val="5"/>
            <w:vAlign w:val="bottom"/>
          </w:tcPr>
          <w:p w14:paraId="7756FD9A" w14:textId="47FAEDEB" w:rsidR="00FC08DE" w:rsidRPr="006F78D3" w:rsidRDefault="00117F2D" w:rsidP="00781A4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mallCaps/>
                <w:sz w:val="20"/>
                <w:szCs w:val="20"/>
              </w:rPr>
            </w:pPr>
            <w:r w:rsidRPr="006F78D3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UNIVISION CONSULTING – FINANCE &amp; LEGAL DEPARTMENT</w:t>
            </w:r>
          </w:p>
        </w:tc>
        <w:tc>
          <w:tcPr>
            <w:tcW w:w="2857" w:type="dxa"/>
            <w:gridSpan w:val="5"/>
            <w:vAlign w:val="bottom"/>
          </w:tcPr>
          <w:p w14:paraId="30626CB8" w14:textId="09B89E44" w:rsidR="00FC08DE" w:rsidRPr="006F78D3" w:rsidRDefault="00117F2D" w:rsidP="00781A4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6F78D3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Vaduz, Liechtenstein</w:t>
            </w:r>
          </w:p>
        </w:tc>
      </w:tr>
      <w:tr w:rsidR="00FC08DE" w:rsidRPr="006F78D3" w14:paraId="56372BDE" w14:textId="77777777" w:rsidTr="00572BEC">
        <w:trPr>
          <w:trHeight w:val="20"/>
        </w:trPr>
        <w:tc>
          <w:tcPr>
            <w:tcW w:w="7371" w:type="dxa"/>
            <w:gridSpan w:val="9"/>
            <w:vAlign w:val="bottom"/>
          </w:tcPr>
          <w:p w14:paraId="3C87D247" w14:textId="1830011F" w:rsidR="00FC08DE" w:rsidRPr="006F78D3" w:rsidRDefault="00117F2D" w:rsidP="00781A4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</w:rPr>
            </w:pPr>
            <w:r w:rsidRPr="006F78D3">
              <w:rPr>
                <w:rFonts w:ascii="Times New Roman" w:hAnsi="Times New Roman" w:cs="Times New Roman"/>
                <w:sz w:val="18"/>
              </w:rPr>
              <w:t xml:space="preserve">Aktives Mitglied </w:t>
            </w:r>
            <w:r w:rsidR="00781A4A" w:rsidRPr="006F78D3">
              <w:rPr>
                <w:rFonts w:ascii="Times New Roman" w:hAnsi="Times New Roman" w:cs="Times New Roman"/>
                <w:sz w:val="18"/>
              </w:rPr>
              <w:t xml:space="preserve">in </w:t>
            </w:r>
            <w:r w:rsidRPr="006F78D3">
              <w:rPr>
                <w:rFonts w:ascii="Times New Roman" w:hAnsi="Times New Roman" w:cs="Times New Roman"/>
                <w:sz w:val="18"/>
              </w:rPr>
              <w:t>der Studentischen Unternehmensberatung der Universität Liechtenstein</w:t>
            </w:r>
          </w:p>
        </w:tc>
        <w:tc>
          <w:tcPr>
            <w:tcW w:w="1696" w:type="dxa"/>
            <w:vAlign w:val="bottom"/>
          </w:tcPr>
          <w:p w14:paraId="288A2195" w14:textId="442A61DC" w:rsidR="00FC08DE" w:rsidRPr="006F78D3" w:rsidRDefault="00117F2D" w:rsidP="00781A4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</w:rPr>
            </w:pPr>
            <w:r w:rsidRPr="006F78D3">
              <w:rPr>
                <w:rFonts w:ascii="Times New Roman" w:hAnsi="Times New Roman" w:cs="Times New Roman"/>
                <w:sz w:val="18"/>
              </w:rPr>
              <w:t>11</w:t>
            </w:r>
            <w:r w:rsidR="00FC08DE" w:rsidRPr="006F78D3">
              <w:rPr>
                <w:rFonts w:ascii="Times New Roman" w:hAnsi="Times New Roman" w:cs="Times New Roman"/>
                <w:sz w:val="18"/>
              </w:rPr>
              <w:t>/20</w:t>
            </w:r>
            <w:r w:rsidRPr="006F78D3">
              <w:rPr>
                <w:rFonts w:ascii="Times New Roman" w:hAnsi="Times New Roman" w:cs="Times New Roman"/>
                <w:sz w:val="18"/>
              </w:rPr>
              <w:t>24</w:t>
            </w:r>
            <w:r w:rsidR="00FC08DE" w:rsidRPr="006F78D3">
              <w:rPr>
                <w:rFonts w:ascii="Times New Roman" w:hAnsi="Times New Roman" w:cs="Times New Roman"/>
                <w:sz w:val="18"/>
              </w:rPr>
              <w:t xml:space="preserve"> – </w:t>
            </w:r>
            <w:r w:rsidRPr="006F78D3">
              <w:rPr>
                <w:rFonts w:ascii="Times New Roman" w:hAnsi="Times New Roman" w:cs="Times New Roman"/>
                <w:sz w:val="18"/>
              </w:rPr>
              <w:t>heute</w:t>
            </w:r>
          </w:p>
        </w:tc>
      </w:tr>
      <w:tr w:rsidR="00FC08DE" w:rsidRPr="006F78D3" w14:paraId="7ECB507F" w14:textId="77777777" w:rsidTr="00572BEC">
        <w:trPr>
          <w:trHeight w:val="20"/>
        </w:trPr>
        <w:tc>
          <w:tcPr>
            <w:tcW w:w="9067" w:type="dxa"/>
            <w:gridSpan w:val="10"/>
            <w:vAlign w:val="bottom"/>
          </w:tcPr>
          <w:p w14:paraId="1A6A237B" w14:textId="44D8E88D" w:rsidR="00FC08DE" w:rsidRPr="006F78D3" w:rsidRDefault="00117F2D" w:rsidP="00781A4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18"/>
              </w:rPr>
            </w:pPr>
            <w:r w:rsidRPr="006F78D3">
              <w:rPr>
                <w:rFonts w:ascii="Times New Roman" w:hAnsi="Times New Roman" w:cs="Times New Roman"/>
                <w:iCs/>
                <w:sz w:val="18"/>
              </w:rPr>
              <w:t>Veranstaltung von Workshop mit POESIS Consulting für Stud</w:t>
            </w:r>
            <w:r w:rsidR="0043135F">
              <w:rPr>
                <w:rFonts w:ascii="Times New Roman" w:hAnsi="Times New Roman" w:cs="Times New Roman"/>
                <w:iCs/>
                <w:sz w:val="18"/>
              </w:rPr>
              <w:t>ierende</w:t>
            </w:r>
            <w:r w:rsidRPr="006F78D3">
              <w:rPr>
                <w:rFonts w:ascii="Times New Roman" w:hAnsi="Times New Roman" w:cs="Times New Roman"/>
                <w:iCs/>
                <w:sz w:val="18"/>
              </w:rPr>
              <w:t xml:space="preserve"> </w:t>
            </w:r>
          </w:p>
          <w:p w14:paraId="2CC438FF" w14:textId="5A264F97" w:rsidR="00FC08DE" w:rsidRPr="006F78D3" w:rsidRDefault="00117F2D" w:rsidP="00781A4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18"/>
              </w:rPr>
            </w:pPr>
            <w:r w:rsidRPr="006F78D3">
              <w:rPr>
                <w:rFonts w:ascii="Times New Roman" w:hAnsi="Times New Roman" w:cs="Times New Roman"/>
                <w:iCs/>
                <w:sz w:val="18"/>
              </w:rPr>
              <w:t xml:space="preserve">Verwaltung </w:t>
            </w:r>
            <w:r w:rsidR="008721F3" w:rsidRPr="006F78D3">
              <w:rPr>
                <w:rFonts w:ascii="Times New Roman" w:hAnsi="Times New Roman" w:cs="Times New Roman"/>
                <w:iCs/>
                <w:sz w:val="18"/>
              </w:rPr>
              <w:t>und Planung von Finanzen</w:t>
            </w:r>
          </w:p>
        </w:tc>
      </w:tr>
      <w:tr w:rsidR="00221395" w:rsidRPr="006F78D3" w14:paraId="026AB1EA" w14:textId="77777777" w:rsidTr="00572BEC">
        <w:trPr>
          <w:trHeight w:val="346"/>
        </w:trPr>
        <w:tc>
          <w:tcPr>
            <w:tcW w:w="7290" w:type="dxa"/>
            <w:gridSpan w:val="8"/>
            <w:vAlign w:val="bottom"/>
          </w:tcPr>
          <w:p w14:paraId="54FB5FF4" w14:textId="7B7EE49D" w:rsidR="00221395" w:rsidRPr="006F78D3" w:rsidRDefault="00C64C53" w:rsidP="00781A4A">
            <w:pPr>
              <w:pStyle w:val="Beschreibung"/>
              <w:rPr>
                <w:rFonts w:ascii="Times New Roman" w:hAnsi="Times New Roman" w:cs="Times New Roman"/>
                <w:sz w:val="18"/>
              </w:rPr>
            </w:pPr>
            <w:r w:rsidRPr="006F78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INSTITUTSGRUPPE FÜR POLITIKWISSENSCHAFTEN </w:t>
            </w:r>
            <w:r w:rsidR="00221395" w:rsidRPr="006F78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– </w:t>
            </w:r>
            <w:r w:rsidR="00F2544C" w:rsidRPr="006F78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SCHATZMEISTER</w:t>
            </w:r>
          </w:p>
        </w:tc>
        <w:tc>
          <w:tcPr>
            <w:tcW w:w="1777" w:type="dxa"/>
            <w:gridSpan w:val="2"/>
            <w:vAlign w:val="bottom"/>
          </w:tcPr>
          <w:p w14:paraId="6C152649" w14:textId="100EB82F" w:rsidR="00221395" w:rsidRPr="006F78D3" w:rsidRDefault="002F0363" w:rsidP="00781A4A">
            <w:pPr>
              <w:pStyle w:val="Beschreibung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6F78D3">
              <w:rPr>
                <w:rFonts w:ascii="Times New Roman" w:hAnsi="Times New Roman" w:cs="Times New Roman"/>
                <w:sz w:val="18"/>
                <w:szCs w:val="18"/>
              </w:rPr>
              <w:t>Halle</w:t>
            </w:r>
            <w:r w:rsidR="006F6B3B" w:rsidRPr="006F78D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781A4A" w:rsidRPr="006F78D3">
              <w:rPr>
                <w:rFonts w:ascii="Times New Roman" w:hAnsi="Times New Roman" w:cs="Times New Roman"/>
                <w:sz w:val="18"/>
                <w:szCs w:val="18"/>
              </w:rPr>
              <w:t xml:space="preserve">an der </w:t>
            </w:r>
            <w:r w:rsidR="006F6B3B" w:rsidRPr="006F78D3">
              <w:rPr>
                <w:rFonts w:ascii="Times New Roman" w:hAnsi="Times New Roman" w:cs="Times New Roman"/>
                <w:sz w:val="18"/>
                <w:szCs w:val="18"/>
              </w:rPr>
              <w:t>Saale</w:t>
            </w:r>
          </w:p>
        </w:tc>
      </w:tr>
      <w:tr w:rsidR="004F6B7C" w:rsidRPr="006F78D3" w14:paraId="26D4B6F7" w14:textId="77777777" w:rsidTr="00572BEC">
        <w:trPr>
          <w:trHeight w:val="20"/>
        </w:trPr>
        <w:tc>
          <w:tcPr>
            <w:tcW w:w="7290" w:type="dxa"/>
            <w:gridSpan w:val="8"/>
            <w:vAlign w:val="bottom"/>
          </w:tcPr>
          <w:p w14:paraId="59FC4EEF" w14:textId="660BE37D" w:rsidR="004F6B7C" w:rsidRPr="006F78D3" w:rsidRDefault="00C64C53" w:rsidP="00781A4A">
            <w:pPr>
              <w:pStyle w:val="Beschreibung"/>
              <w:rPr>
                <w:rFonts w:ascii="Times New Roman" w:hAnsi="Times New Roman" w:cs="Times New Roman"/>
                <w:i/>
                <w:sz w:val="18"/>
              </w:rPr>
            </w:pPr>
            <w:r w:rsidRPr="006F78D3">
              <w:rPr>
                <w:rFonts w:ascii="Times New Roman" w:hAnsi="Times New Roman" w:cs="Times New Roman"/>
                <w:i/>
                <w:sz w:val="18"/>
              </w:rPr>
              <w:t xml:space="preserve">Aktives Mitglied </w:t>
            </w:r>
            <w:r w:rsidR="00781A4A" w:rsidRPr="006F78D3">
              <w:rPr>
                <w:rFonts w:ascii="Times New Roman" w:hAnsi="Times New Roman" w:cs="Times New Roman"/>
                <w:i/>
                <w:sz w:val="18"/>
              </w:rPr>
              <w:t xml:space="preserve">in </w:t>
            </w:r>
            <w:r w:rsidRPr="006F78D3">
              <w:rPr>
                <w:rFonts w:ascii="Times New Roman" w:hAnsi="Times New Roman" w:cs="Times New Roman"/>
                <w:i/>
                <w:sz w:val="18"/>
              </w:rPr>
              <w:t>der S</w:t>
            </w:r>
            <w:r w:rsidR="00F2544C" w:rsidRPr="006F78D3">
              <w:rPr>
                <w:rFonts w:ascii="Times New Roman" w:hAnsi="Times New Roman" w:cs="Times New Roman"/>
                <w:i/>
                <w:sz w:val="18"/>
              </w:rPr>
              <w:t>tudentische</w:t>
            </w:r>
            <w:r w:rsidRPr="006F78D3">
              <w:rPr>
                <w:rFonts w:ascii="Times New Roman" w:hAnsi="Times New Roman" w:cs="Times New Roman"/>
                <w:i/>
                <w:sz w:val="18"/>
              </w:rPr>
              <w:t>n</w:t>
            </w:r>
            <w:r w:rsidR="00F2544C" w:rsidRPr="006F78D3">
              <w:rPr>
                <w:rFonts w:ascii="Times New Roman" w:hAnsi="Times New Roman" w:cs="Times New Roman"/>
                <w:i/>
                <w:sz w:val="18"/>
              </w:rPr>
              <w:t xml:space="preserve"> Institutsgruppe für Politikwissenschaften</w:t>
            </w:r>
          </w:p>
        </w:tc>
        <w:tc>
          <w:tcPr>
            <w:tcW w:w="1777" w:type="dxa"/>
            <w:gridSpan w:val="2"/>
            <w:vAlign w:val="bottom"/>
          </w:tcPr>
          <w:p w14:paraId="2F2B2FC7" w14:textId="4EC377BD" w:rsidR="004F6B7C" w:rsidRPr="006F78D3" w:rsidRDefault="001538DA" w:rsidP="00781A4A">
            <w:pPr>
              <w:pStyle w:val="Beschreibung"/>
              <w:jc w:val="right"/>
              <w:rPr>
                <w:rFonts w:ascii="Times New Roman" w:hAnsi="Times New Roman" w:cs="Times New Roman"/>
                <w:i/>
                <w:sz w:val="18"/>
              </w:rPr>
            </w:pPr>
            <w:r w:rsidRPr="006F78D3">
              <w:rPr>
                <w:rFonts w:ascii="Times New Roman" w:hAnsi="Times New Roman" w:cs="Times New Roman"/>
                <w:i/>
                <w:sz w:val="18"/>
              </w:rPr>
              <w:t>01/2019 – 01/2022</w:t>
            </w:r>
          </w:p>
        </w:tc>
      </w:tr>
      <w:tr w:rsidR="005408DA" w:rsidRPr="006F78D3" w14:paraId="345DA27D" w14:textId="77777777" w:rsidTr="00572BEC">
        <w:trPr>
          <w:trHeight w:val="20"/>
        </w:trPr>
        <w:tc>
          <w:tcPr>
            <w:tcW w:w="9067" w:type="dxa"/>
            <w:gridSpan w:val="10"/>
            <w:vAlign w:val="bottom"/>
          </w:tcPr>
          <w:p w14:paraId="55000DDB" w14:textId="60E4E8AE" w:rsidR="005408DA" w:rsidRPr="006F78D3" w:rsidRDefault="005408DA" w:rsidP="00781A4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18"/>
              </w:rPr>
            </w:pPr>
            <w:r w:rsidRPr="006F78D3">
              <w:rPr>
                <w:rFonts w:ascii="Times New Roman" w:hAnsi="Times New Roman" w:cs="Times New Roman"/>
                <w:iCs/>
                <w:sz w:val="18"/>
              </w:rPr>
              <w:t>Organisation einer Podiumsdiskussion zur EU mit nationalen</w:t>
            </w:r>
            <w:r w:rsidR="00182401" w:rsidRPr="006F78D3">
              <w:rPr>
                <w:rFonts w:ascii="Times New Roman" w:hAnsi="Times New Roman" w:cs="Times New Roman"/>
                <w:iCs/>
                <w:sz w:val="18"/>
              </w:rPr>
              <w:t xml:space="preserve"> und</w:t>
            </w:r>
            <w:r w:rsidRPr="006F78D3">
              <w:rPr>
                <w:rFonts w:ascii="Times New Roman" w:hAnsi="Times New Roman" w:cs="Times New Roman"/>
                <w:iCs/>
                <w:sz w:val="18"/>
              </w:rPr>
              <w:t xml:space="preserve"> regionalen</w:t>
            </w:r>
            <w:r w:rsidR="00182401" w:rsidRPr="006F78D3">
              <w:rPr>
                <w:rFonts w:ascii="Times New Roman" w:hAnsi="Times New Roman" w:cs="Times New Roman"/>
                <w:iCs/>
                <w:sz w:val="18"/>
              </w:rPr>
              <w:t xml:space="preserve"> Politiker</w:t>
            </w:r>
            <w:r w:rsidR="00AD4930" w:rsidRPr="006F78D3">
              <w:rPr>
                <w:rFonts w:ascii="Times New Roman" w:hAnsi="Times New Roman" w:cs="Times New Roman"/>
                <w:iCs/>
                <w:sz w:val="18"/>
              </w:rPr>
              <w:t>n (</w:t>
            </w:r>
            <w:r w:rsidR="00B74592" w:rsidRPr="006F78D3">
              <w:rPr>
                <w:rFonts w:ascii="Times New Roman" w:hAnsi="Times New Roman" w:cs="Times New Roman"/>
                <w:iCs/>
                <w:sz w:val="18"/>
              </w:rPr>
              <w:t xml:space="preserve">über </w:t>
            </w:r>
            <w:r w:rsidR="00AD4930" w:rsidRPr="006F78D3">
              <w:rPr>
                <w:rFonts w:ascii="Times New Roman" w:hAnsi="Times New Roman" w:cs="Times New Roman"/>
                <w:iCs/>
                <w:sz w:val="18"/>
              </w:rPr>
              <w:t xml:space="preserve">100 </w:t>
            </w:r>
            <w:r w:rsidR="00AD4930" w:rsidRPr="00572BEC">
              <w:rPr>
                <w:rFonts w:ascii="Times New Roman" w:hAnsi="Times New Roman" w:cs="Times New Roman"/>
                <w:iCs/>
                <w:sz w:val="18"/>
              </w:rPr>
              <w:t>Teilnehmer</w:t>
            </w:r>
            <w:r w:rsidR="00AD4930" w:rsidRPr="006F78D3">
              <w:rPr>
                <w:rFonts w:ascii="Times New Roman" w:hAnsi="Times New Roman" w:cs="Times New Roman"/>
                <w:iCs/>
                <w:sz w:val="18"/>
              </w:rPr>
              <w:t>)</w:t>
            </w:r>
          </w:p>
          <w:p w14:paraId="497BFB1F" w14:textId="3F9479DF" w:rsidR="00AD4930" w:rsidRPr="006F78D3" w:rsidRDefault="00AD4930" w:rsidP="00781A4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18"/>
              </w:rPr>
            </w:pPr>
            <w:r w:rsidRPr="006F78D3">
              <w:rPr>
                <w:rFonts w:ascii="Times New Roman" w:hAnsi="Times New Roman" w:cs="Times New Roman"/>
                <w:iCs/>
                <w:sz w:val="18"/>
              </w:rPr>
              <w:t xml:space="preserve">Budgetverwaltung </w:t>
            </w:r>
            <w:r w:rsidR="002A504A" w:rsidRPr="006F78D3">
              <w:rPr>
                <w:rFonts w:ascii="Times New Roman" w:hAnsi="Times New Roman" w:cs="Times New Roman"/>
                <w:iCs/>
                <w:sz w:val="18"/>
              </w:rPr>
              <w:t xml:space="preserve">und </w:t>
            </w:r>
            <w:r w:rsidR="00781A4A" w:rsidRPr="006F78D3">
              <w:rPr>
                <w:rFonts w:ascii="Times New Roman" w:hAnsi="Times New Roman" w:cs="Times New Roman"/>
                <w:iCs/>
                <w:sz w:val="18"/>
              </w:rPr>
              <w:t>-p</w:t>
            </w:r>
            <w:r w:rsidR="002A504A" w:rsidRPr="006F78D3">
              <w:rPr>
                <w:rFonts w:ascii="Times New Roman" w:hAnsi="Times New Roman" w:cs="Times New Roman"/>
                <w:iCs/>
                <w:sz w:val="18"/>
              </w:rPr>
              <w:t>lanung</w:t>
            </w:r>
          </w:p>
        </w:tc>
      </w:tr>
      <w:tr w:rsidR="004F6B7C" w:rsidRPr="006F78D3" w14:paraId="482569A2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78D7F049" w:rsidR="004F6B7C" w:rsidRPr="006F78D3" w:rsidRDefault="004F6B7C" w:rsidP="00781A4A">
            <w:pPr>
              <w:jc w:val="center"/>
              <w:rPr>
                <w:rFonts w:ascii="Times New Roman" w:hAnsi="Times New Roman" w:cs="Times New Roman"/>
                <w:b/>
                <w:smallCaps/>
                <w:szCs w:val="32"/>
              </w:rPr>
            </w:pPr>
            <w:r w:rsidRPr="006F78D3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4F6B7C" w:rsidRPr="006F78D3" w14:paraId="2B257790" w14:textId="77777777" w:rsidTr="009210C1">
        <w:trPr>
          <w:trHeight w:val="340"/>
        </w:trPr>
        <w:tc>
          <w:tcPr>
            <w:tcW w:w="9067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4C102249" w:rsidR="004F6B7C" w:rsidRPr="006F78D3" w:rsidRDefault="004F6B7C" w:rsidP="00781A4A">
            <w:pPr>
              <w:rPr>
                <w:rFonts w:ascii="Times New Roman" w:hAnsi="Times New Roman" w:cs="Times New Roman"/>
                <w:sz w:val="18"/>
              </w:rPr>
            </w:pPr>
            <w:r w:rsidRPr="006F78D3">
              <w:rPr>
                <w:rFonts w:ascii="Times New Roman" w:hAnsi="Times New Roman" w:cs="Times New Roman"/>
                <w:b/>
                <w:bCs/>
                <w:sz w:val="18"/>
              </w:rPr>
              <w:t>Sprachen:</w:t>
            </w:r>
            <w:r w:rsidRPr="006F78D3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6F78D3">
              <w:rPr>
                <w:rFonts w:ascii="Times New Roman" w:hAnsi="Times New Roman" w:cs="Times New Roman"/>
                <w:color w:val="000000"/>
                <w:sz w:val="18"/>
              </w:rPr>
              <w:t xml:space="preserve">Deutsch </w:t>
            </w:r>
            <w:r w:rsidRPr="006F78D3">
              <w:rPr>
                <w:rFonts w:ascii="Times New Roman" w:hAnsi="Times New Roman" w:cs="Times New Roman"/>
                <w:i/>
                <w:iCs/>
                <w:color w:val="000000"/>
                <w:sz w:val="18"/>
              </w:rPr>
              <w:t>(</w:t>
            </w:r>
            <w:r w:rsidR="00781A4A" w:rsidRPr="006F78D3">
              <w:rPr>
                <w:rFonts w:ascii="Times New Roman" w:hAnsi="Times New Roman" w:cs="Times New Roman"/>
                <w:i/>
                <w:iCs/>
                <w:color w:val="000000"/>
                <w:sz w:val="18"/>
              </w:rPr>
              <w:t>C2</w:t>
            </w:r>
            <w:r w:rsidRPr="006F78D3">
              <w:rPr>
                <w:rFonts w:ascii="Times New Roman" w:hAnsi="Times New Roman" w:cs="Times New Roman"/>
                <w:i/>
                <w:iCs/>
                <w:color w:val="000000"/>
                <w:sz w:val="18"/>
              </w:rPr>
              <w:t>)</w:t>
            </w:r>
            <w:r w:rsidRPr="006F78D3">
              <w:rPr>
                <w:rFonts w:ascii="Times New Roman" w:hAnsi="Times New Roman" w:cs="Times New Roman"/>
                <w:color w:val="000000"/>
                <w:sz w:val="18"/>
              </w:rPr>
              <w:t xml:space="preserve">, Englisch </w:t>
            </w:r>
            <w:r w:rsidRPr="006F78D3">
              <w:rPr>
                <w:rFonts w:ascii="Times New Roman" w:hAnsi="Times New Roman" w:cs="Times New Roman"/>
                <w:i/>
                <w:iCs/>
                <w:color w:val="000000"/>
                <w:sz w:val="18"/>
              </w:rPr>
              <w:t xml:space="preserve">(C1; TOEFL </w:t>
            </w:r>
            <w:proofErr w:type="spellStart"/>
            <w:r w:rsidRPr="006F78D3">
              <w:rPr>
                <w:rFonts w:ascii="Times New Roman" w:hAnsi="Times New Roman" w:cs="Times New Roman"/>
                <w:i/>
                <w:iCs/>
                <w:color w:val="000000"/>
                <w:sz w:val="18"/>
              </w:rPr>
              <w:t>iBT</w:t>
            </w:r>
            <w:proofErr w:type="spellEnd"/>
            <w:r w:rsidRPr="006F78D3">
              <w:rPr>
                <w:rFonts w:ascii="Times New Roman" w:hAnsi="Times New Roman" w:cs="Times New Roman"/>
                <w:i/>
                <w:iCs/>
                <w:color w:val="000000"/>
                <w:sz w:val="18"/>
              </w:rPr>
              <w:t xml:space="preserve"> 109/120 </w:t>
            </w:r>
            <w:r w:rsidR="00781A4A" w:rsidRPr="006F78D3">
              <w:rPr>
                <w:rFonts w:ascii="Times New Roman" w:hAnsi="Times New Roman" w:cs="Times New Roman"/>
                <w:i/>
                <w:iCs/>
                <w:color w:val="000000"/>
                <w:sz w:val="18"/>
              </w:rPr>
              <w:t>Punkte</w:t>
            </w:r>
            <w:r w:rsidRPr="006F78D3">
              <w:rPr>
                <w:rFonts w:ascii="Times New Roman" w:hAnsi="Times New Roman" w:cs="Times New Roman"/>
                <w:i/>
                <w:iCs/>
                <w:color w:val="000000"/>
                <w:sz w:val="18"/>
              </w:rPr>
              <w:t>)</w:t>
            </w:r>
            <w:r w:rsidR="00D421E1">
              <w:rPr>
                <w:rFonts w:ascii="Times New Roman" w:hAnsi="Times New Roman" w:cs="Times New Roman"/>
                <w:i/>
                <w:iCs/>
                <w:color w:val="000000"/>
                <w:sz w:val="18"/>
              </w:rPr>
              <w:t xml:space="preserve">, </w:t>
            </w:r>
            <w:r w:rsidR="00D421E1" w:rsidRPr="00E24844">
              <w:rPr>
                <w:rFonts w:ascii="Times New Roman" w:hAnsi="Times New Roman" w:cs="Times New Roman"/>
                <w:color w:val="000000"/>
                <w:sz w:val="18"/>
                <w:rPrChange w:id="0" w:author="David Döbele" w:date="2025-07-22T18:19:00Z" w16du:dateUtc="2025-07-22T16:19:00Z">
                  <w:rPr>
                    <w:rFonts w:ascii="Times New Roman" w:hAnsi="Times New Roman" w:cs="Times New Roman"/>
                    <w:i/>
                    <w:iCs/>
                    <w:color w:val="000000"/>
                    <w:sz w:val="18"/>
                  </w:rPr>
                </w:rPrChange>
              </w:rPr>
              <w:t>Französisch</w:t>
            </w:r>
            <w:r w:rsidR="00D421E1">
              <w:rPr>
                <w:rFonts w:ascii="Times New Roman" w:hAnsi="Times New Roman" w:cs="Times New Roman"/>
                <w:i/>
                <w:iCs/>
                <w:color w:val="000000"/>
                <w:sz w:val="18"/>
              </w:rPr>
              <w:t xml:space="preserve"> (A2)</w:t>
            </w:r>
          </w:p>
        </w:tc>
      </w:tr>
      <w:tr w:rsidR="004F6B7C" w:rsidRPr="006F78D3" w14:paraId="45706C3F" w14:textId="77777777" w:rsidTr="00572BEC">
        <w:trPr>
          <w:trHeight w:val="340"/>
        </w:trPr>
        <w:tc>
          <w:tcPr>
            <w:tcW w:w="9067" w:type="dxa"/>
            <w:gridSpan w:val="10"/>
            <w:vAlign w:val="bottom"/>
          </w:tcPr>
          <w:p w14:paraId="60CA2168" w14:textId="28E39DC5" w:rsidR="004F6B7C" w:rsidRPr="006F78D3" w:rsidRDefault="004F6B7C" w:rsidP="00781A4A">
            <w:pPr>
              <w:rPr>
                <w:rFonts w:ascii="Times New Roman" w:hAnsi="Times New Roman" w:cs="Times New Roman"/>
                <w:i/>
                <w:iCs/>
                <w:color w:val="000000"/>
                <w:sz w:val="18"/>
              </w:rPr>
            </w:pPr>
            <w:r w:rsidRPr="006F78D3">
              <w:rPr>
                <w:rFonts w:ascii="Times New Roman" w:hAnsi="Times New Roman" w:cs="Times New Roman"/>
                <w:b/>
                <w:bCs/>
                <w:sz w:val="18"/>
              </w:rPr>
              <w:t>Technisch:</w:t>
            </w:r>
            <w:r w:rsidRPr="006F78D3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6F78D3">
              <w:rPr>
                <w:rFonts w:ascii="Times New Roman" w:hAnsi="Times New Roman" w:cs="Times New Roman"/>
                <w:color w:val="000000"/>
                <w:sz w:val="18"/>
              </w:rPr>
              <w:t xml:space="preserve">Microsoft Excel </w:t>
            </w:r>
            <w:r w:rsidRPr="006F78D3">
              <w:rPr>
                <w:rFonts w:ascii="Times New Roman" w:hAnsi="Times New Roman" w:cs="Times New Roman"/>
                <w:i/>
                <w:iCs/>
                <w:color w:val="000000"/>
                <w:sz w:val="18"/>
              </w:rPr>
              <w:t>(Modeling Kurs Wall Street Oasis)</w:t>
            </w:r>
            <w:r w:rsidRPr="006F78D3">
              <w:rPr>
                <w:rFonts w:ascii="Times New Roman" w:hAnsi="Times New Roman" w:cs="Times New Roman"/>
                <w:color w:val="000000"/>
                <w:sz w:val="18"/>
              </w:rPr>
              <w:t>, Microsoft PowerPoint</w:t>
            </w:r>
          </w:p>
        </w:tc>
      </w:tr>
      <w:tr w:rsidR="004F6B7C" w:rsidRPr="006F78D3" w14:paraId="70CB01B0" w14:textId="77777777" w:rsidTr="00572BEC">
        <w:trPr>
          <w:trHeight w:val="340"/>
        </w:trPr>
        <w:tc>
          <w:tcPr>
            <w:tcW w:w="9067" w:type="dxa"/>
            <w:gridSpan w:val="10"/>
            <w:vAlign w:val="bottom"/>
          </w:tcPr>
          <w:p w14:paraId="598C2742" w14:textId="3DEE0446" w:rsidR="004F6B7C" w:rsidRPr="006F78D3" w:rsidRDefault="004F6B7C" w:rsidP="00781A4A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F78D3">
              <w:rPr>
                <w:rFonts w:ascii="Times New Roman" w:hAnsi="Times New Roman" w:cs="Times New Roman"/>
                <w:b/>
                <w:bCs/>
                <w:sz w:val="18"/>
              </w:rPr>
              <w:t>Interessen:</w:t>
            </w:r>
            <w:r w:rsidRPr="006F78D3"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741A12" w:rsidRPr="006F78D3">
              <w:rPr>
                <w:rFonts w:ascii="Times New Roman" w:hAnsi="Times New Roman" w:cs="Times New Roman"/>
                <w:color w:val="000000"/>
                <w:sz w:val="18"/>
              </w:rPr>
              <w:t>Fitness</w:t>
            </w:r>
            <w:r w:rsidRPr="006F78D3">
              <w:rPr>
                <w:rFonts w:ascii="Times New Roman" w:hAnsi="Times New Roman" w:cs="Times New Roman"/>
                <w:color w:val="000000"/>
                <w:sz w:val="18"/>
              </w:rPr>
              <w:t xml:space="preserve">, </w:t>
            </w:r>
            <w:r w:rsidR="00741A12" w:rsidRPr="006F78D3">
              <w:rPr>
                <w:rFonts w:ascii="Times New Roman" w:hAnsi="Times New Roman" w:cs="Times New Roman"/>
                <w:color w:val="000000"/>
                <w:sz w:val="18"/>
              </w:rPr>
              <w:t>Wandern</w:t>
            </w:r>
            <w:r w:rsidR="00414D61" w:rsidRPr="006F78D3">
              <w:rPr>
                <w:rFonts w:ascii="Times New Roman" w:hAnsi="Times New Roman" w:cs="Times New Roman"/>
                <w:color w:val="000000"/>
                <w:sz w:val="18"/>
              </w:rPr>
              <w:t xml:space="preserve"> und</w:t>
            </w:r>
            <w:r w:rsidRPr="006F78D3">
              <w:rPr>
                <w:rFonts w:ascii="Times New Roman" w:hAnsi="Times New Roman" w:cs="Times New Roman"/>
                <w:color w:val="000000"/>
                <w:sz w:val="18"/>
              </w:rPr>
              <w:t xml:space="preserve"> </w:t>
            </w:r>
            <w:proofErr w:type="gramStart"/>
            <w:r w:rsidR="00741A12" w:rsidRPr="006F78D3">
              <w:rPr>
                <w:rFonts w:ascii="Times New Roman" w:hAnsi="Times New Roman" w:cs="Times New Roman"/>
                <w:color w:val="000000"/>
                <w:sz w:val="18"/>
              </w:rPr>
              <w:t>Italienische</w:t>
            </w:r>
            <w:proofErr w:type="gramEnd"/>
            <w:r w:rsidR="00741A12" w:rsidRPr="006F78D3">
              <w:rPr>
                <w:rFonts w:ascii="Times New Roman" w:hAnsi="Times New Roman" w:cs="Times New Roman"/>
                <w:color w:val="000000"/>
                <w:sz w:val="18"/>
              </w:rPr>
              <w:t xml:space="preserve"> Küche</w:t>
            </w:r>
          </w:p>
        </w:tc>
      </w:tr>
      <w:tr w:rsidR="004F6B7C" w:rsidRPr="006F78D3" w14:paraId="071AB173" w14:textId="77777777" w:rsidTr="00572BEC">
        <w:trPr>
          <w:trHeight w:val="964"/>
        </w:trPr>
        <w:tc>
          <w:tcPr>
            <w:tcW w:w="3119" w:type="dxa"/>
            <w:vAlign w:val="bottom"/>
          </w:tcPr>
          <w:p w14:paraId="406B03AC" w14:textId="5FD998A6" w:rsidR="004F6B7C" w:rsidRPr="006F78D3" w:rsidRDefault="004F6B7C" w:rsidP="00781A4A">
            <w:pPr>
              <w:rPr>
                <w:rFonts w:ascii="Times New Roman" w:hAnsi="Times New Roman" w:cs="Times New Roman"/>
                <w:sz w:val="18"/>
              </w:rPr>
            </w:pPr>
            <w:r w:rsidRPr="006F78D3">
              <w:rPr>
                <w:rFonts w:ascii="Times New Roman" w:hAnsi="Times New Roman" w:cs="Times New Roman"/>
                <w:sz w:val="18"/>
              </w:rPr>
              <w:t>Frankfurt</w:t>
            </w:r>
            <w:r w:rsidR="00B74592" w:rsidRPr="006F78D3"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781A4A" w:rsidRPr="006F78D3">
              <w:rPr>
                <w:rFonts w:ascii="Times New Roman" w:hAnsi="Times New Roman" w:cs="Times New Roman"/>
                <w:sz w:val="18"/>
              </w:rPr>
              <w:t xml:space="preserve">an der </w:t>
            </w:r>
            <w:r w:rsidR="00B74592" w:rsidRPr="006F78D3">
              <w:rPr>
                <w:rFonts w:ascii="Times New Roman" w:hAnsi="Times New Roman" w:cs="Times New Roman"/>
                <w:sz w:val="18"/>
              </w:rPr>
              <w:t>Oder</w:t>
            </w:r>
            <w:r w:rsidRPr="006F78D3">
              <w:rPr>
                <w:rFonts w:ascii="Times New Roman" w:hAnsi="Times New Roman" w:cs="Times New Roman"/>
                <w:sz w:val="18"/>
              </w:rPr>
              <w:t xml:space="preserve">, </w:t>
            </w:r>
            <w:r w:rsidR="00542C3D">
              <w:rPr>
                <w:rFonts w:ascii="Times New Roman" w:hAnsi="Times New Roman" w:cs="Times New Roman"/>
                <w:sz w:val="18"/>
              </w:rPr>
              <w:t>17</w:t>
            </w:r>
            <w:r w:rsidR="00B74592" w:rsidRPr="006F78D3">
              <w:rPr>
                <w:rFonts w:ascii="Times New Roman" w:hAnsi="Times New Roman" w:cs="Times New Roman"/>
                <w:sz w:val="18"/>
              </w:rPr>
              <w:t>.0</w:t>
            </w:r>
            <w:r w:rsidR="00542C3D">
              <w:rPr>
                <w:rFonts w:ascii="Times New Roman" w:hAnsi="Times New Roman" w:cs="Times New Roman"/>
                <w:sz w:val="18"/>
              </w:rPr>
              <w:t>7</w:t>
            </w:r>
            <w:r w:rsidR="00B74592" w:rsidRPr="006F78D3">
              <w:rPr>
                <w:rFonts w:ascii="Times New Roman" w:hAnsi="Times New Roman" w:cs="Times New Roman"/>
                <w:sz w:val="18"/>
              </w:rPr>
              <w:t>.2025</w:t>
            </w:r>
          </w:p>
        </w:tc>
        <w:tc>
          <w:tcPr>
            <w:tcW w:w="5948" w:type="dxa"/>
            <w:gridSpan w:val="9"/>
            <w:vAlign w:val="bottom"/>
          </w:tcPr>
          <w:p w14:paraId="6478BDEA" w14:textId="77777777" w:rsidR="004F6B7C" w:rsidRPr="006F78D3" w:rsidRDefault="004F6B7C" w:rsidP="00781A4A">
            <w:pPr>
              <w:rPr>
                <w:rFonts w:ascii="Times New Roman" w:hAnsi="Times New Roman" w:cs="Times New Roman"/>
                <w:color w:val="000000"/>
                <w:sz w:val="18"/>
              </w:rPr>
            </w:pPr>
          </w:p>
        </w:tc>
      </w:tr>
    </w:tbl>
    <w:p w14:paraId="0747D2BF" w14:textId="69F47280" w:rsidR="00723643" w:rsidRPr="00843B5C" w:rsidRDefault="00723643" w:rsidP="00572BEC">
      <w:pPr>
        <w:spacing w:line="240" w:lineRule="auto"/>
        <w:rPr>
          <w:rFonts w:ascii="Times New Roman" w:hAnsi="Times New Roman" w:cs="Times New Roman"/>
          <w:sz w:val="18"/>
        </w:rPr>
      </w:pPr>
    </w:p>
    <w:sectPr w:rsidR="00723643" w:rsidRPr="00843B5C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BA442" w14:textId="77777777" w:rsidR="00D3081E" w:rsidRPr="006F78D3" w:rsidRDefault="00D3081E" w:rsidP="00BE053D">
      <w:pPr>
        <w:spacing w:after="0" w:line="240" w:lineRule="auto"/>
      </w:pPr>
      <w:r w:rsidRPr="006F78D3">
        <w:separator/>
      </w:r>
    </w:p>
  </w:endnote>
  <w:endnote w:type="continuationSeparator" w:id="0">
    <w:p w14:paraId="7793F31C" w14:textId="77777777" w:rsidR="00D3081E" w:rsidRPr="006F78D3" w:rsidRDefault="00D3081E" w:rsidP="00BE053D">
      <w:pPr>
        <w:spacing w:after="0" w:line="240" w:lineRule="auto"/>
      </w:pPr>
      <w:r w:rsidRPr="006F78D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Pr="006F78D3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 w:rsidRPr="006F78D3">
          <w:rPr>
            <w:rStyle w:val="Seitenzahl"/>
          </w:rPr>
          <w:fldChar w:fldCharType="begin"/>
        </w:r>
        <w:r w:rsidRPr="006F78D3">
          <w:rPr>
            <w:rStyle w:val="Seitenzahl"/>
          </w:rPr>
          <w:instrText xml:space="preserve"> PAGE </w:instrText>
        </w:r>
        <w:r w:rsidRPr="006F78D3">
          <w:rPr>
            <w:rStyle w:val="Seitenzahl"/>
          </w:rPr>
          <w:fldChar w:fldCharType="end"/>
        </w:r>
      </w:p>
    </w:sdtContent>
  </w:sdt>
  <w:p w14:paraId="6B121AC6" w14:textId="77777777" w:rsidR="00875DA9" w:rsidRPr="006F78D3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7CC5D" w14:textId="77777777" w:rsidR="00D3081E" w:rsidRPr="006F78D3" w:rsidRDefault="00D3081E" w:rsidP="00BE053D">
      <w:pPr>
        <w:spacing w:after="0" w:line="240" w:lineRule="auto"/>
      </w:pPr>
      <w:r w:rsidRPr="006F78D3">
        <w:separator/>
      </w:r>
    </w:p>
  </w:footnote>
  <w:footnote w:type="continuationSeparator" w:id="0">
    <w:p w14:paraId="3CCD0936" w14:textId="77777777" w:rsidR="00D3081E" w:rsidRPr="006F78D3" w:rsidRDefault="00D3081E" w:rsidP="00BE053D">
      <w:pPr>
        <w:spacing w:after="0" w:line="240" w:lineRule="auto"/>
      </w:pPr>
      <w:r w:rsidRPr="006F78D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7131079">
    <w:abstractNumId w:val="14"/>
  </w:num>
  <w:num w:numId="2" w16cid:durableId="377361294">
    <w:abstractNumId w:val="17"/>
  </w:num>
  <w:num w:numId="3" w16cid:durableId="336345113">
    <w:abstractNumId w:val="19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3"/>
  </w:num>
  <w:num w:numId="8" w16cid:durableId="1075594514">
    <w:abstractNumId w:val="22"/>
  </w:num>
  <w:num w:numId="9" w16cid:durableId="898982785">
    <w:abstractNumId w:val="12"/>
  </w:num>
  <w:num w:numId="10" w16cid:durableId="185335975">
    <w:abstractNumId w:val="23"/>
  </w:num>
  <w:num w:numId="11" w16cid:durableId="126824093">
    <w:abstractNumId w:val="5"/>
  </w:num>
  <w:num w:numId="12" w16cid:durableId="304623801">
    <w:abstractNumId w:val="6"/>
  </w:num>
  <w:num w:numId="13" w16cid:durableId="679821327">
    <w:abstractNumId w:val="8"/>
  </w:num>
  <w:num w:numId="14" w16cid:durableId="1121849525">
    <w:abstractNumId w:val="9"/>
  </w:num>
  <w:num w:numId="15" w16cid:durableId="1503474673">
    <w:abstractNumId w:val="21"/>
  </w:num>
  <w:num w:numId="16" w16cid:durableId="19404558">
    <w:abstractNumId w:val="4"/>
  </w:num>
  <w:num w:numId="17" w16cid:durableId="214433808">
    <w:abstractNumId w:val="16"/>
  </w:num>
  <w:num w:numId="18" w16cid:durableId="1430194805">
    <w:abstractNumId w:val="3"/>
  </w:num>
  <w:num w:numId="19" w16cid:durableId="1216696515">
    <w:abstractNumId w:val="18"/>
  </w:num>
  <w:num w:numId="20" w16cid:durableId="478157362">
    <w:abstractNumId w:val="10"/>
  </w:num>
  <w:num w:numId="21" w16cid:durableId="100032957">
    <w:abstractNumId w:val="11"/>
  </w:num>
  <w:num w:numId="22" w16cid:durableId="594166681">
    <w:abstractNumId w:val="15"/>
  </w:num>
  <w:num w:numId="23" w16cid:durableId="1852791210">
    <w:abstractNumId w:val="7"/>
  </w:num>
  <w:num w:numId="24" w16cid:durableId="1732848252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Windows Live" w15:userId="444998604cb8fc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405F"/>
    <w:rsid w:val="00061D33"/>
    <w:rsid w:val="00064643"/>
    <w:rsid w:val="00087747"/>
    <w:rsid w:val="00092A2C"/>
    <w:rsid w:val="000A1FDA"/>
    <w:rsid w:val="000A572A"/>
    <w:rsid w:val="000A78D4"/>
    <w:rsid w:val="000B63E2"/>
    <w:rsid w:val="000B6548"/>
    <w:rsid w:val="000D671A"/>
    <w:rsid w:val="000F4E34"/>
    <w:rsid w:val="000F5F22"/>
    <w:rsid w:val="00103EC5"/>
    <w:rsid w:val="00116C6E"/>
    <w:rsid w:val="00117F2D"/>
    <w:rsid w:val="00125CA6"/>
    <w:rsid w:val="0012747A"/>
    <w:rsid w:val="00136318"/>
    <w:rsid w:val="001538DA"/>
    <w:rsid w:val="00156FC9"/>
    <w:rsid w:val="00162A5A"/>
    <w:rsid w:val="00172867"/>
    <w:rsid w:val="00175B6D"/>
    <w:rsid w:val="00182401"/>
    <w:rsid w:val="001901ED"/>
    <w:rsid w:val="0019483A"/>
    <w:rsid w:val="001A46BF"/>
    <w:rsid w:val="001A481B"/>
    <w:rsid w:val="001B001B"/>
    <w:rsid w:val="001B0186"/>
    <w:rsid w:val="001B62CA"/>
    <w:rsid w:val="001C4197"/>
    <w:rsid w:val="001C7AC8"/>
    <w:rsid w:val="001D25E1"/>
    <w:rsid w:val="001D4DCD"/>
    <w:rsid w:val="001D7CB4"/>
    <w:rsid w:val="001E30A1"/>
    <w:rsid w:val="001E6297"/>
    <w:rsid w:val="001F4175"/>
    <w:rsid w:val="00221395"/>
    <w:rsid w:val="00221408"/>
    <w:rsid w:val="00223A4D"/>
    <w:rsid w:val="0023054D"/>
    <w:rsid w:val="00232CB5"/>
    <w:rsid w:val="00234A7E"/>
    <w:rsid w:val="0024373D"/>
    <w:rsid w:val="002459FB"/>
    <w:rsid w:val="002508C2"/>
    <w:rsid w:val="00264EE8"/>
    <w:rsid w:val="00267252"/>
    <w:rsid w:val="00282004"/>
    <w:rsid w:val="00282DB0"/>
    <w:rsid w:val="002A504A"/>
    <w:rsid w:val="002B2091"/>
    <w:rsid w:val="002B4AF6"/>
    <w:rsid w:val="002C6972"/>
    <w:rsid w:val="002D2B32"/>
    <w:rsid w:val="002D4516"/>
    <w:rsid w:val="002E0595"/>
    <w:rsid w:val="002F0363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91691"/>
    <w:rsid w:val="00392C93"/>
    <w:rsid w:val="003A7833"/>
    <w:rsid w:val="003B1AA4"/>
    <w:rsid w:val="003B5185"/>
    <w:rsid w:val="003C5905"/>
    <w:rsid w:val="003E27C3"/>
    <w:rsid w:val="003F3E3F"/>
    <w:rsid w:val="003F7A0C"/>
    <w:rsid w:val="004067B8"/>
    <w:rsid w:val="00414D61"/>
    <w:rsid w:val="004154BE"/>
    <w:rsid w:val="0042013D"/>
    <w:rsid w:val="00422F83"/>
    <w:rsid w:val="00426D7E"/>
    <w:rsid w:val="0043135F"/>
    <w:rsid w:val="0043430C"/>
    <w:rsid w:val="00435E6D"/>
    <w:rsid w:val="00443668"/>
    <w:rsid w:val="00445FBB"/>
    <w:rsid w:val="00456B0D"/>
    <w:rsid w:val="00467690"/>
    <w:rsid w:val="004751D1"/>
    <w:rsid w:val="00476AF8"/>
    <w:rsid w:val="004844F6"/>
    <w:rsid w:val="00484FD7"/>
    <w:rsid w:val="004929FB"/>
    <w:rsid w:val="0049492C"/>
    <w:rsid w:val="00497F75"/>
    <w:rsid w:val="004A54BA"/>
    <w:rsid w:val="004B6A5E"/>
    <w:rsid w:val="004C0180"/>
    <w:rsid w:val="004F6B7C"/>
    <w:rsid w:val="0050070A"/>
    <w:rsid w:val="00507EA7"/>
    <w:rsid w:val="00526089"/>
    <w:rsid w:val="00527A28"/>
    <w:rsid w:val="00527DCA"/>
    <w:rsid w:val="005408DA"/>
    <w:rsid w:val="005412EC"/>
    <w:rsid w:val="00542C3D"/>
    <w:rsid w:val="00562834"/>
    <w:rsid w:val="005629CB"/>
    <w:rsid w:val="005716D4"/>
    <w:rsid w:val="00571B60"/>
    <w:rsid w:val="00572BEC"/>
    <w:rsid w:val="00585A4D"/>
    <w:rsid w:val="005A2885"/>
    <w:rsid w:val="005D6329"/>
    <w:rsid w:val="005E57F6"/>
    <w:rsid w:val="006058D8"/>
    <w:rsid w:val="00610200"/>
    <w:rsid w:val="00623699"/>
    <w:rsid w:val="00632D5A"/>
    <w:rsid w:val="00635515"/>
    <w:rsid w:val="006546FD"/>
    <w:rsid w:val="00655E29"/>
    <w:rsid w:val="00665BF3"/>
    <w:rsid w:val="006732D6"/>
    <w:rsid w:val="00676600"/>
    <w:rsid w:val="00693E09"/>
    <w:rsid w:val="00695D41"/>
    <w:rsid w:val="006A2DE9"/>
    <w:rsid w:val="006A441F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6F6B3B"/>
    <w:rsid w:val="006F78D3"/>
    <w:rsid w:val="00702503"/>
    <w:rsid w:val="00711CEF"/>
    <w:rsid w:val="00720320"/>
    <w:rsid w:val="00723643"/>
    <w:rsid w:val="00725D3C"/>
    <w:rsid w:val="00733DA1"/>
    <w:rsid w:val="00737822"/>
    <w:rsid w:val="0074111D"/>
    <w:rsid w:val="00741A12"/>
    <w:rsid w:val="00753D4A"/>
    <w:rsid w:val="00754D82"/>
    <w:rsid w:val="00756912"/>
    <w:rsid w:val="00761609"/>
    <w:rsid w:val="00763DCE"/>
    <w:rsid w:val="00776C46"/>
    <w:rsid w:val="00781A4A"/>
    <w:rsid w:val="0078260B"/>
    <w:rsid w:val="007838D1"/>
    <w:rsid w:val="00785254"/>
    <w:rsid w:val="00785853"/>
    <w:rsid w:val="00791EDB"/>
    <w:rsid w:val="007966F0"/>
    <w:rsid w:val="00797BFC"/>
    <w:rsid w:val="007A720F"/>
    <w:rsid w:val="007C3243"/>
    <w:rsid w:val="007C6A3C"/>
    <w:rsid w:val="007D4BEE"/>
    <w:rsid w:val="007D5BE9"/>
    <w:rsid w:val="0080100D"/>
    <w:rsid w:val="008050E4"/>
    <w:rsid w:val="008106AE"/>
    <w:rsid w:val="0082257D"/>
    <w:rsid w:val="00834D45"/>
    <w:rsid w:val="00843B5C"/>
    <w:rsid w:val="00853438"/>
    <w:rsid w:val="00866846"/>
    <w:rsid w:val="008721F3"/>
    <w:rsid w:val="00875DA9"/>
    <w:rsid w:val="00895E38"/>
    <w:rsid w:val="008A782B"/>
    <w:rsid w:val="008B0FC0"/>
    <w:rsid w:val="008C429A"/>
    <w:rsid w:val="008C4377"/>
    <w:rsid w:val="008D0557"/>
    <w:rsid w:val="008D145A"/>
    <w:rsid w:val="008E1F3D"/>
    <w:rsid w:val="009053D7"/>
    <w:rsid w:val="0091254A"/>
    <w:rsid w:val="0091331D"/>
    <w:rsid w:val="0093223C"/>
    <w:rsid w:val="00941A87"/>
    <w:rsid w:val="0094600F"/>
    <w:rsid w:val="009501C2"/>
    <w:rsid w:val="009668B9"/>
    <w:rsid w:val="00976577"/>
    <w:rsid w:val="00987124"/>
    <w:rsid w:val="00990A68"/>
    <w:rsid w:val="00996356"/>
    <w:rsid w:val="00997D9A"/>
    <w:rsid w:val="009C425C"/>
    <w:rsid w:val="009D7C49"/>
    <w:rsid w:val="009E7297"/>
    <w:rsid w:val="00A0257D"/>
    <w:rsid w:val="00A12EDC"/>
    <w:rsid w:val="00A2317A"/>
    <w:rsid w:val="00A26D0D"/>
    <w:rsid w:val="00A33BDE"/>
    <w:rsid w:val="00A34885"/>
    <w:rsid w:val="00A43BC1"/>
    <w:rsid w:val="00A61CCA"/>
    <w:rsid w:val="00A74225"/>
    <w:rsid w:val="00A85DB1"/>
    <w:rsid w:val="00A87EF6"/>
    <w:rsid w:val="00A936D5"/>
    <w:rsid w:val="00A957F7"/>
    <w:rsid w:val="00AA1EB0"/>
    <w:rsid w:val="00AA2DA3"/>
    <w:rsid w:val="00AA5A9C"/>
    <w:rsid w:val="00AB016A"/>
    <w:rsid w:val="00AB2A5A"/>
    <w:rsid w:val="00AB4963"/>
    <w:rsid w:val="00AD28F8"/>
    <w:rsid w:val="00AD2EF5"/>
    <w:rsid w:val="00AD4930"/>
    <w:rsid w:val="00B0230B"/>
    <w:rsid w:val="00B17D95"/>
    <w:rsid w:val="00B23509"/>
    <w:rsid w:val="00B359DB"/>
    <w:rsid w:val="00B3632B"/>
    <w:rsid w:val="00B409D8"/>
    <w:rsid w:val="00B40C6C"/>
    <w:rsid w:val="00B5178D"/>
    <w:rsid w:val="00B52BF9"/>
    <w:rsid w:val="00B67F1F"/>
    <w:rsid w:val="00B701D7"/>
    <w:rsid w:val="00B74592"/>
    <w:rsid w:val="00B90595"/>
    <w:rsid w:val="00B92CB0"/>
    <w:rsid w:val="00BA1D0A"/>
    <w:rsid w:val="00BA215A"/>
    <w:rsid w:val="00BB5F09"/>
    <w:rsid w:val="00BC0D9F"/>
    <w:rsid w:val="00BD3A3F"/>
    <w:rsid w:val="00BE053D"/>
    <w:rsid w:val="00BF0D49"/>
    <w:rsid w:val="00BF1A7A"/>
    <w:rsid w:val="00BF1FA3"/>
    <w:rsid w:val="00C00974"/>
    <w:rsid w:val="00C018E4"/>
    <w:rsid w:val="00C066FA"/>
    <w:rsid w:val="00C25387"/>
    <w:rsid w:val="00C446AD"/>
    <w:rsid w:val="00C54BE3"/>
    <w:rsid w:val="00C57F80"/>
    <w:rsid w:val="00C64C53"/>
    <w:rsid w:val="00C768ED"/>
    <w:rsid w:val="00C82A8F"/>
    <w:rsid w:val="00C916C2"/>
    <w:rsid w:val="00CC7F56"/>
    <w:rsid w:val="00CD1B12"/>
    <w:rsid w:val="00CD55DC"/>
    <w:rsid w:val="00CD651E"/>
    <w:rsid w:val="00CE1BBC"/>
    <w:rsid w:val="00CE2595"/>
    <w:rsid w:val="00CE28CC"/>
    <w:rsid w:val="00CE72FC"/>
    <w:rsid w:val="00CF31EE"/>
    <w:rsid w:val="00D1492F"/>
    <w:rsid w:val="00D17864"/>
    <w:rsid w:val="00D17B69"/>
    <w:rsid w:val="00D3003C"/>
    <w:rsid w:val="00D3081E"/>
    <w:rsid w:val="00D331F4"/>
    <w:rsid w:val="00D421E1"/>
    <w:rsid w:val="00D470E4"/>
    <w:rsid w:val="00D52142"/>
    <w:rsid w:val="00D5280E"/>
    <w:rsid w:val="00D61F14"/>
    <w:rsid w:val="00D80D6B"/>
    <w:rsid w:val="00D83877"/>
    <w:rsid w:val="00D90950"/>
    <w:rsid w:val="00DA69DF"/>
    <w:rsid w:val="00DB33F8"/>
    <w:rsid w:val="00DC6E34"/>
    <w:rsid w:val="00DD38E2"/>
    <w:rsid w:val="00DE096F"/>
    <w:rsid w:val="00DF4D75"/>
    <w:rsid w:val="00E05EDC"/>
    <w:rsid w:val="00E13110"/>
    <w:rsid w:val="00E24844"/>
    <w:rsid w:val="00E24DF1"/>
    <w:rsid w:val="00E431ED"/>
    <w:rsid w:val="00E64FF5"/>
    <w:rsid w:val="00E66F30"/>
    <w:rsid w:val="00E907EC"/>
    <w:rsid w:val="00E94099"/>
    <w:rsid w:val="00EA5421"/>
    <w:rsid w:val="00EB34FC"/>
    <w:rsid w:val="00EB5816"/>
    <w:rsid w:val="00ED0EA9"/>
    <w:rsid w:val="00ED4DF2"/>
    <w:rsid w:val="00EF77DF"/>
    <w:rsid w:val="00F11BEF"/>
    <w:rsid w:val="00F2544C"/>
    <w:rsid w:val="00F258E7"/>
    <w:rsid w:val="00F25C2B"/>
    <w:rsid w:val="00F31B84"/>
    <w:rsid w:val="00F33891"/>
    <w:rsid w:val="00F4040A"/>
    <w:rsid w:val="00F428B4"/>
    <w:rsid w:val="00F631EC"/>
    <w:rsid w:val="00F64C22"/>
    <w:rsid w:val="00F64FA7"/>
    <w:rsid w:val="00F74D19"/>
    <w:rsid w:val="00F80053"/>
    <w:rsid w:val="00FA02C7"/>
    <w:rsid w:val="00FA4186"/>
    <w:rsid w:val="00FC0531"/>
    <w:rsid w:val="00FC08DE"/>
    <w:rsid w:val="00FC13F0"/>
    <w:rsid w:val="00FD0FB7"/>
    <w:rsid w:val="00FD180B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B74592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B7459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B7459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B7459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7459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7459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466</Words>
  <Characters>2938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25</cp:revision>
  <cp:lastPrinted>2025-07-17T16:29:00Z</cp:lastPrinted>
  <dcterms:created xsi:type="dcterms:W3CDTF">2025-06-27T08:13:00Z</dcterms:created>
  <dcterms:modified xsi:type="dcterms:W3CDTF">2025-07-22T16:21:00Z</dcterms:modified>
</cp:coreProperties>
</file>