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mithellemGitternetz"/>
        <w:tblW w:w="9229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3727"/>
        <w:gridCol w:w="1418"/>
        <w:gridCol w:w="1999"/>
      </w:tblGrid>
      <w:tr w:rsidR="002508C2" w:rsidRPr="003172E3" w14:paraId="5DF08F91" w14:textId="77777777" w:rsidTr="005331EC">
        <w:trPr>
          <w:trHeight w:val="794"/>
        </w:trPr>
        <w:tc>
          <w:tcPr>
            <w:tcW w:w="9229" w:type="dxa"/>
            <w:gridSpan w:val="4"/>
            <w:vAlign w:val="bottom"/>
          </w:tcPr>
          <w:p w14:paraId="722A5AF6" w14:textId="1A4EE742" w:rsidR="002508C2" w:rsidRPr="003172E3" w:rsidRDefault="29C9FCDE" w:rsidP="0091075E">
            <w:pPr>
              <w:rPr>
                <w:rFonts w:ascii="Times New Roman" w:eastAsia="Times New Roman" w:hAnsi="Times New Roman" w:cs="Times New Roman"/>
                <w:sz w:val="68"/>
                <w:szCs w:val="68"/>
              </w:rPr>
            </w:pPr>
            <w:r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>Justin</w:t>
            </w:r>
            <w:r w:rsidR="00EB68E3"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 xml:space="preserve"> Elias</w:t>
            </w:r>
            <w:r w:rsidR="24F1A48E"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 xml:space="preserve"> </w:t>
            </w:r>
            <w:r w:rsidR="4D896CE7"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>Hintz</w:t>
            </w:r>
          </w:p>
        </w:tc>
      </w:tr>
      <w:tr w:rsidR="00814F18" w:rsidRPr="003172E3" w14:paraId="29A4F061" w14:textId="77777777" w:rsidTr="00C2055C">
        <w:trPr>
          <w:trHeight w:val="510"/>
        </w:trPr>
        <w:tc>
          <w:tcPr>
            <w:tcW w:w="5812" w:type="dxa"/>
            <w:gridSpan w:val="2"/>
            <w:tcBorders>
              <w:bottom w:val="single" w:sz="12" w:space="0" w:color="000000" w:themeColor="text1"/>
            </w:tcBorders>
            <w:vAlign w:val="bottom"/>
          </w:tcPr>
          <w:p w14:paraId="1576CCFF" w14:textId="77777777" w:rsidR="00814F18" w:rsidRPr="003172E3" w:rsidRDefault="32CEA28F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417" w:type="dxa"/>
            <w:gridSpan w:val="2"/>
            <w:tcBorders>
              <w:bottom w:val="single" w:sz="12" w:space="0" w:color="000000" w:themeColor="text1"/>
            </w:tcBorders>
            <w:vAlign w:val="bottom"/>
          </w:tcPr>
          <w:p w14:paraId="70C0A5C8" w14:textId="56C08085" w:rsidR="00814F18" w:rsidRPr="003172E3" w:rsidRDefault="00814F18" w:rsidP="07BDD892">
            <w:pPr>
              <w:rPr>
                <w:rFonts w:ascii="Times New Roman" w:eastAsia="Times New Roman" w:hAnsi="Times New Roman" w:cs="Times New Roman"/>
                <w:b/>
                <w:bCs/>
                <w:smallCaps/>
              </w:rPr>
            </w:pPr>
          </w:p>
        </w:tc>
      </w:tr>
      <w:tr w:rsidR="00C018E4" w:rsidRPr="003172E3" w14:paraId="7E507145" w14:textId="77777777" w:rsidTr="000538BC">
        <w:trPr>
          <w:trHeight w:val="59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37A6837E" w14:textId="77777777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Adresse:</w:t>
            </w:r>
            <w:r w:rsidR="007966F0" w:rsidRPr="003172E3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5145" w:type="dxa"/>
            <w:gridSpan w:val="2"/>
            <w:vAlign w:val="bottom"/>
          </w:tcPr>
          <w:p w14:paraId="24F11791" w14:textId="7C2418F3" w:rsidR="00EB5816" w:rsidRPr="003172E3" w:rsidRDefault="0058021A" w:rsidP="464990D4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Eichendorff</w:t>
            </w:r>
            <w:r w:rsidR="0C58DC6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straße</w:t>
            </w:r>
            <w:proofErr w:type="spellEnd"/>
            <w:r w:rsidR="0C58DC6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43</w:t>
            </w:r>
            <w:r w:rsidR="0CFD5A90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,</w:t>
            </w:r>
          </w:p>
          <w:p w14:paraId="08E9C253" w14:textId="40A879DB" w:rsidR="007966F0" w:rsidRPr="003172E3" w:rsidRDefault="0058021A" w:rsidP="464990D4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48167 Münster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</w:tcPr>
          <w:p w14:paraId="0AD090D2" w14:textId="234DDDAA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18E4" w:rsidRPr="003172E3" w14:paraId="18EF21B5" w14:textId="77777777" w:rsidTr="000538BC">
        <w:trPr>
          <w:trHeight w:val="340"/>
        </w:trPr>
        <w:tc>
          <w:tcPr>
            <w:tcW w:w="2085" w:type="dxa"/>
            <w:vAlign w:val="bottom"/>
          </w:tcPr>
          <w:p w14:paraId="6F1671FA" w14:textId="77777777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E-Mail:</w:t>
            </w:r>
          </w:p>
        </w:tc>
        <w:tc>
          <w:tcPr>
            <w:tcW w:w="5145" w:type="dxa"/>
            <w:gridSpan w:val="2"/>
            <w:vAlign w:val="bottom"/>
          </w:tcPr>
          <w:p w14:paraId="4B1F8539" w14:textId="4DEFE5C7" w:rsidR="007966F0" w:rsidRPr="003172E3" w:rsidRDefault="19CB514F" w:rsidP="464990D4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h</w:t>
            </w:r>
            <w:r w:rsidR="7CFE25EF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intz</w:t>
            </w:r>
            <w:r w:rsidR="0405DAAE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.justinelias</w:t>
            </w:r>
            <w:r w:rsidR="02EC6314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@</w:t>
            </w:r>
            <w:r w:rsidR="1B0F8D1A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gmail.com</w:t>
            </w:r>
          </w:p>
        </w:tc>
        <w:tc>
          <w:tcPr>
            <w:tcW w:w="1999" w:type="dxa"/>
          </w:tcPr>
          <w:p w14:paraId="1346A9DC" w14:textId="77777777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18E4" w:rsidRPr="003172E3" w14:paraId="75FC1235" w14:textId="77777777" w:rsidTr="000538BC">
        <w:trPr>
          <w:trHeight w:val="340"/>
        </w:trPr>
        <w:tc>
          <w:tcPr>
            <w:tcW w:w="2085" w:type="dxa"/>
            <w:vAlign w:val="bottom"/>
          </w:tcPr>
          <w:p w14:paraId="28ECECDB" w14:textId="77777777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Mobil:</w:t>
            </w:r>
          </w:p>
        </w:tc>
        <w:tc>
          <w:tcPr>
            <w:tcW w:w="5145" w:type="dxa"/>
            <w:gridSpan w:val="2"/>
            <w:vAlign w:val="bottom"/>
          </w:tcPr>
          <w:p w14:paraId="244747B4" w14:textId="3FC984A4" w:rsidR="007966F0" w:rsidRPr="003172E3" w:rsidRDefault="02EC6314" w:rsidP="464990D4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+49 </w:t>
            </w:r>
            <w:r w:rsidR="004A493E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(0) </w:t>
            </w: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="00BA424E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74</w:t>
            </w:r>
            <w:r w:rsidR="004C46D4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00160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308</w:t>
            </w:r>
            <w:r w:rsidR="00710E3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00160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3858</w:t>
            </w:r>
          </w:p>
        </w:tc>
        <w:tc>
          <w:tcPr>
            <w:tcW w:w="1999" w:type="dxa"/>
          </w:tcPr>
          <w:p w14:paraId="5D969C6E" w14:textId="77777777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18E4" w:rsidRPr="003172E3" w14:paraId="49C9E9C3" w14:textId="77777777" w:rsidTr="000538BC">
        <w:trPr>
          <w:trHeight w:val="340"/>
        </w:trPr>
        <w:tc>
          <w:tcPr>
            <w:tcW w:w="2085" w:type="dxa"/>
            <w:vAlign w:val="bottom"/>
          </w:tcPr>
          <w:p w14:paraId="62536AD2" w14:textId="091A1F15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Geburtsdaten:</w:t>
            </w:r>
          </w:p>
        </w:tc>
        <w:tc>
          <w:tcPr>
            <w:tcW w:w="5145" w:type="dxa"/>
            <w:gridSpan w:val="2"/>
            <w:vAlign w:val="bottom"/>
          </w:tcPr>
          <w:p w14:paraId="3535E5F6" w14:textId="1B922DE1" w:rsidR="007966F0" w:rsidRPr="003172E3" w:rsidRDefault="30BD5A0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11.09.2004</w:t>
            </w:r>
            <w:r w:rsidR="02EC6314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 </w:t>
            </w:r>
            <w:r w:rsidR="5DEFC656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Neindorf</w:t>
            </w:r>
          </w:p>
        </w:tc>
        <w:tc>
          <w:tcPr>
            <w:tcW w:w="1999" w:type="dxa"/>
          </w:tcPr>
          <w:p w14:paraId="6FC3E8E1" w14:textId="77777777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508C2" w:rsidRPr="003172E3" w14:paraId="0FCADE56" w14:textId="77777777" w:rsidTr="00C2055C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6219B894" w14:textId="665A2E5C" w:rsidR="002508C2" w:rsidRPr="003172E3" w:rsidRDefault="7D993F9F" w:rsidP="4BD541F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Schul</w:t>
            </w:r>
            <w:r w:rsidR="004A2F39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e &amp; Studium</w:t>
            </w:r>
          </w:p>
        </w:tc>
      </w:tr>
      <w:tr w:rsidR="6A946F14" w:rsidRPr="003172E3" w14:paraId="1C6C3040" w14:textId="77777777" w:rsidTr="00174B98">
        <w:trPr>
          <w:trHeight w:val="42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2D05BADB" w14:textId="72312B6D" w:rsidR="16768655" w:rsidRPr="003172E3" w:rsidRDefault="00257D23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1</w:t>
            </w:r>
            <w:r w:rsidR="49BD9B64" w:rsidRPr="003172E3">
              <w:rPr>
                <w:rFonts w:ascii="Times New Roman" w:eastAsia="Times New Roman" w:hAnsi="Times New Roman" w:cs="Times New Roman"/>
              </w:rPr>
              <w:t>0/2024</w:t>
            </w:r>
            <w:r w:rsidR="001B100A" w:rsidRPr="003172E3">
              <w:rPr>
                <w:rFonts w:ascii="Times New Roman" w:eastAsia="Times New Roman" w:hAnsi="Times New Roman" w:cs="Times New Roman"/>
              </w:rPr>
              <w:t xml:space="preserve"> – he</w:t>
            </w:r>
            <w:r w:rsidR="00BA424E" w:rsidRPr="003172E3">
              <w:rPr>
                <w:rFonts w:ascii="Times New Roman" w:eastAsia="Times New Roman" w:hAnsi="Times New Roman" w:cs="Times New Roman"/>
              </w:rPr>
              <w:t>ute</w:t>
            </w:r>
          </w:p>
        </w:tc>
        <w:tc>
          <w:tcPr>
            <w:tcW w:w="5145" w:type="dxa"/>
            <w:gridSpan w:val="2"/>
            <w:tcBorders>
              <w:top w:val="single" w:sz="12" w:space="0" w:color="000000" w:themeColor="text1"/>
            </w:tcBorders>
            <w:vAlign w:val="bottom"/>
          </w:tcPr>
          <w:p w14:paraId="1F529CE8" w14:textId="2BA2A72D" w:rsidR="48774B8B" w:rsidRPr="003172E3" w:rsidRDefault="6F00EE16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 xml:space="preserve">Universität </w:t>
            </w:r>
            <w:r w:rsidR="00FE10B2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Münster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  <w:vAlign w:val="bottom"/>
          </w:tcPr>
          <w:p w14:paraId="1FDD848A" w14:textId="6CBF338A" w:rsidR="48774B8B" w:rsidRPr="003172E3" w:rsidRDefault="6F00EE16" w:rsidP="07BDD89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M</w:t>
            </w:r>
            <w:r w:rsidR="00587536"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ünster</w:t>
            </w:r>
          </w:p>
        </w:tc>
      </w:tr>
      <w:tr w:rsidR="6A946F14" w:rsidRPr="003172E3" w14:paraId="28B0A088" w14:textId="77777777" w:rsidTr="00F536F1">
        <w:trPr>
          <w:trHeight w:val="283"/>
        </w:trPr>
        <w:tc>
          <w:tcPr>
            <w:tcW w:w="2085" w:type="dxa"/>
            <w:vAlign w:val="bottom"/>
          </w:tcPr>
          <w:p w14:paraId="39B4A7EA" w14:textId="77777777" w:rsidR="6A946F14" w:rsidRPr="003172E3" w:rsidRDefault="6A946F14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689B6A3D" w14:textId="3FB708CE" w:rsidR="6A946F14" w:rsidRPr="003172E3" w:rsidRDefault="47E6E99F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 xml:space="preserve">B.Sc. in </w:t>
            </w:r>
            <w:r w:rsidR="00FE10B2" w:rsidRPr="003172E3">
              <w:rPr>
                <w:rFonts w:ascii="Times New Roman" w:eastAsia="Times New Roman" w:hAnsi="Times New Roman" w:cs="Times New Roman"/>
              </w:rPr>
              <w:t>Betriebswirtschaftslehre</w:t>
            </w:r>
            <w:r w:rsidR="00192914" w:rsidRPr="003172E3">
              <w:rPr>
                <w:rFonts w:ascii="Times New Roman" w:eastAsia="Times New Roman" w:hAnsi="Times New Roman" w:cs="Times New Roman"/>
              </w:rPr>
              <w:t xml:space="preserve"> (aktueller Schnitt: </w:t>
            </w:r>
            <w:r w:rsidR="00F34A50">
              <w:rPr>
                <w:rFonts w:ascii="Times New Roman" w:eastAsia="Times New Roman" w:hAnsi="Times New Roman" w:cs="Times New Roman"/>
              </w:rPr>
              <w:t>1,</w:t>
            </w:r>
            <w:r w:rsidR="00B30F92">
              <w:rPr>
                <w:rFonts w:ascii="Times New Roman" w:eastAsia="Times New Roman" w:hAnsi="Times New Roman" w:cs="Times New Roman"/>
              </w:rPr>
              <w:t>7</w:t>
            </w:r>
            <w:r w:rsidR="00192914" w:rsidRPr="003172E3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BE6197" w:rsidRPr="003172E3" w14:paraId="34510508" w14:textId="77777777" w:rsidTr="00F536F1">
        <w:trPr>
          <w:trHeight w:val="283"/>
        </w:trPr>
        <w:tc>
          <w:tcPr>
            <w:tcW w:w="2085" w:type="dxa"/>
            <w:vAlign w:val="bottom"/>
          </w:tcPr>
          <w:p w14:paraId="38631201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4BB68675" w14:textId="3B64A91E" w:rsidR="00BE6197" w:rsidRPr="00BE6197" w:rsidRDefault="00BE6197" w:rsidP="00BE6197">
            <w:pPr>
              <w:pStyle w:val="Listenabsatz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Relevante Kurse: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</w:rPr>
              <w:t>Volkswirtscha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,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df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,. .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sdf</w:t>
            </w:r>
            <w:proofErr w:type="spellEnd"/>
          </w:p>
        </w:tc>
      </w:tr>
      <w:tr w:rsidR="00BE6197" w:rsidRPr="003172E3" w14:paraId="7D1DEBF7" w14:textId="77777777" w:rsidTr="00174B98">
        <w:trPr>
          <w:trHeight w:val="425"/>
        </w:trPr>
        <w:tc>
          <w:tcPr>
            <w:tcW w:w="2085" w:type="dxa"/>
            <w:vAlign w:val="bottom"/>
          </w:tcPr>
          <w:p w14:paraId="74C0312D" w14:textId="261CA70A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08/2015 – 07/2023</w:t>
            </w:r>
          </w:p>
        </w:tc>
        <w:tc>
          <w:tcPr>
            <w:tcW w:w="5145" w:type="dxa"/>
            <w:gridSpan w:val="2"/>
            <w:vAlign w:val="bottom"/>
          </w:tcPr>
          <w:p w14:paraId="0C2B846F" w14:textId="3C20970F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Gymnasium Oschersleben</w:t>
            </w:r>
          </w:p>
        </w:tc>
        <w:tc>
          <w:tcPr>
            <w:tcW w:w="1999" w:type="dxa"/>
            <w:vAlign w:val="bottom"/>
          </w:tcPr>
          <w:p w14:paraId="7C845E2D" w14:textId="05F39966" w:rsidR="00BE6197" w:rsidRPr="003172E3" w:rsidRDefault="00BE6197" w:rsidP="00BE619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Oschersleben</w:t>
            </w:r>
          </w:p>
        </w:tc>
      </w:tr>
      <w:tr w:rsidR="00BE6197" w:rsidRPr="003172E3" w14:paraId="61E5D482" w14:textId="77777777" w:rsidTr="00F536F1">
        <w:trPr>
          <w:trHeight w:val="283"/>
        </w:trPr>
        <w:tc>
          <w:tcPr>
            <w:tcW w:w="2085" w:type="dxa"/>
          </w:tcPr>
          <w:p w14:paraId="7FF25A3D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419A9228" w14:textId="744D7120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Allgemeine Hochschulreife (Note: 2,2)</w:t>
            </w:r>
          </w:p>
        </w:tc>
      </w:tr>
      <w:tr w:rsidR="00BE6197" w:rsidRPr="003172E3" w14:paraId="7B217539" w14:textId="77777777" w:rsidTr="006C6E07">
        <w:trPr>
          <w:trHeight w:val="340"/>
        </w:trPr>
        <w:tc>
          <w:tcPr>
            <w:tcW w:w="2085" w:type="dxa"/>
          </w:tcPr>
          <w:p w14:paraId="7D94D763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5217EE65" w14:textId="691E8F07" w:rsidR="00BE6197" w:rsidRPr="003172E3" w:rsidRDefault="00BE6197" w:rsidP="00BE6197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Mündliche Prüfung: Kunst (14 Punkte)</w:t>
            </w:r>
          </w:p>
        </w:tc>
      </w:tr>
      <w:tr w:rsidR="00BE6197" w:rsidRPr="003172E3" w14:paraId="7EABE9F1" w14:textId="77777777" w:rsidTr="00D66C66">
        <w:trPr>
          <w:trHeight w:val="567"/>
        </w:trPr>
        <w:tc>
          <w:tcPr>
            <w:tcW w:w="2085" w:type="dxa"/>
          </w:tcPr>
          <w:p w14:paraId="4916601C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7A71E6B0" w14:textId="52D78E64" w:rsidR="00BE6197" w:rsidRPr="003172E3" w:rsidRDefault="00BE6197" w:rsidP="00BE6197">
            <w:pPr>
              <w:pStyle w:val="Listenabsatz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Schüleraustausch mit einer französischen Partnerschule in der achten Klasse</w:t>
            </w:r>
          </w:p>
        </w:tc>
      </w:tr>
      <w:tr w:rsidR="00BE6197" w:rsidRPr="003172E3" w14:paraId="3A2665B3" w14:textId="77777777" w:rsidTr="00C2055C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239F87B8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</w:pPr>
            <w:bookmarkStart w:id="0" w:name="_Hlk181479099"/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Praktische Erfahrungen</w:t>
            </w:r>
          </w:p>
        </w:tc>
      </w:tr>
      <w:tr w:rsidR="00BE6197" w:rsidRPr="003172E3" w14:paraId="127C64E2" w14:textId="77777777" w:rsidTr="00EF34C6">
        <w:trPr>
          <w:trHeight w:val="42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6E186548" w14:textId="205EAE89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05/2023 – 06/2024</w:t>
            </w:r>
          </w:p>
        </w:tc>
        <w:tc>
          <w:tcPr>
            <w:tcW w:w="5145" w:type="dxa"/>
            <w:gridSpan w:val="2"/>
            <w:tcBorders>
              <w:top w:val="single" w:sz="12" w:space="0" w:color="000000" w:themeColor="text1"/>
            </w:tcBorders>
            <w:vAlign w:val="bottom"/>
          </w:tcPr>
          <w:p w14:paraId="38F27285" w14:textId="608C0EFD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Festzeltbetrieb Sonntag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  <w:vAlign w:val="bottom"/>
          </w:tcPr>
          <w:p w14:paraId="4820196E" w14:textId="37CAEA1C" w:rsidR="00BE6197" w:rsidRPr="003172E3" w:rsidRDefault="00BE6197" w:rsidP="00BE619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Braunschweig</w:t>
            </w:r>
          </w:p>
        </w:tc>
      </w:tr>
      <w:tr w:rsidR="00BE6197" w:rsidRPr="003172E3" w14:paraId="335D84E9" w14:textId="77777777" w:rsidTr="00652625">
        <w:trPr>
          <w:trHeight w:val="539"/>
        </w:trPr>
        <w:tc>
          <w:tcPr>
            <w:tcW w:w="2085" w:type="dxa"/>
          </w:tcPr>
          <w:p w14:paraId="4936F65C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0475B997" w14:textId="15C71C41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Aushilfskraft bei einer großen Festzeltveranstaltung in der Region Braunschweig und Umgebung</w:t>
            </w:r>
          </w:p>
        </w:tc>
      </w:tr>
      <w:tr w:rsidR="00BE6197" w:rsidRPr="003172E3" w14:paraId="54C3D64C" w14:textId="77777777" w:rsidTr="0040470D">
        <w:trPr>
          <w:trHeight w:val="340"/>
        </w:trPr>
        <w:tc>
          <w:tcPr>
            <w:tcW w:w="2085" w:type="dxa"/>
          </w:tcPr>
          <w:p w14:paraId="25C0BB2F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6DD9BA0F" w14:textId="58F8C532" w:rsidR="00BE6197" w:rsidRPr="003172E3" w:rsidRDefault="00BE6197" w:rsidP="00BE6197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Bewirtung und Verpflegung der Gäste</w:t>
            </w:r>
          </w:p>
        </w:tc>
      </w:tr>
      <w:tr w:rsidR="00BE6197" w:rsidRPr="003172E3" w14:paraId="5178A3D0" w14:textId="77777777" w:rsidTr="003172E3">
        <w:trPr>
          <w:trHeight w:val="340"/>
        </w:trPr>
        <w:tc>
          <w:tcPr>
            <w:tcW w:w="2085" w:type="dxa"/>
            <w:tcBorders>
              <w:bottom w:val="nil"/>
            </w:tcBorders>
          </w:tcPr>
          <w:p w14:paraId="02858F79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tcBorders>
              <w:bottom w:val="nil"/>
            </w:tcBorders>
            <w:vAlign w:val="bottom"/>
          </w:tcPr>
          <w:p w14:paraId="0C5118FA" w14:textId="77777777" w:rsidR="00BE6197" w:rsidRDefault="00BE6197" w:rsidP="00BE6197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Auf- und Abbau der Innen- sowie Außeneinrichtungen</w:t>
            </w:r>
          </w:p>
          <w:p w14:paraId="58DDD671" w14:textId="4DBC5A11" w:rsidR="00BE6197" w:rsidRPr="003172E3" w:rsidRDefault="00BE6197" w:rsidP="00BE6197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Einarbeitung sowie Schulung von neuen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Mitarbeiter:innen</w:t>
            </w:r>
            <w:proofErr w:type="spellEnd"/>
            <w:proofErr w:type="gramEnd"/>
          </w:p>
        </w:tc>
      </w:tr>
      <w:bookmarkEnd w:id="0"/>
      <w:tr w:rsidR="00BE6197" w:rsidRPr="003172E3" w14:paraId="29831538" w14:textId="77777777" w:rsidTr="00174B98">
        <w:trPr>
          <w:trHeight w:val="42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70B9D" w14:textId="3754767E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 xml:space="preserve">08/2023 </w:t>
            </w: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–</w:t>
            </w:r>
            <w:r w:rsidRPr="003172E3">
              <w:rPr>
                <w:rFonts w:ascii="Times New Roman" w:eastAsia="Times New Roman" w:hAnsi="Times New Roman" w:cs="Times New Roman"/>
              </w:rPr>
              <w:t xml:space="preserve"> 01/2024</w:t>
            </w:r>
          </w:p>
        </w:tc>
        <w:tc>
          <w:tcPr>
            <w:tcW w:w="5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38791" w14:textId="32F47EA2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FITNESSLAND Zentrale GmbH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2EEA1" w14:textId="24C635E9" w:rsidR="00BE6197" w:rsidRPr="003172E3" w:rsidRDefault="00BE6197" w:rsidP="00BE619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Schöningen</w:t>
            </w:r>
          </w:p>
        </w:tc>
      </w:tr>
      <w:tr w:rsidR="00BE6197" w:rsidRPr="003172E3" w14:paraId="18C4C023" w14:textId="77777777" w:rsidTr="009C10CE">
        <w:trPr>
          <w:trHeight w:val="283"/>
        </w:trPr>
        <w:tc>
          <w:tcPr>
            <w:tcW w:w="2085" w:type="dxa"/>
            <w:tcBorders>
              <w:top w:val="nil"/>
            </w:tcBorders>
          </w:tcPr>
          <w:p w14:paraId="19AB13B9" w14:textId="4060DA82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tcBorders>
              <w:top w:val="nil"/>
            </w:tcBorders>
            <w:vAlign w:val="bottom"/>
          </w:tcPr>
          <w:p w14:paraId="36506A0D" w14:textId="126A15CB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Kurstrainer eines wöchentlich stattfindenden Fitnesskurses</w:t>
            </w:r>
          </w:p>
        </w:tc>
      </w:tr>
      <w:tr w:rsidR="00BE6197" w:rsidRPr="003172E3" w14:paraId="5A5A3506" w14:textId="77777777" w:rsidTr="00F848A9">
        <w:trPr>
          <w:trHeight w:val="340"/>
        </w:trPr>
        <w:tc>
          <w:tcPr>
            <w:tcW w:w="2085" w:type="dxa"/>
          </w:tcPr>
          <w:p w14:paraId="66280632" w14:textId="7FF1ECA4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5CEC28FA" w14:textId="7D160BBC" w:rsidR="00BE6197" w:rsidRPr="003172E3" w:rsidRDefault="00BE6197" w:rsidP="00BE6197">
            <w:pPr>
              <w:pStyle w:val="Listenabsatz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Eigenständige Erstellung eines Kursprogrammes</w:t>
            </w:r>
          </w:p>
        </w:tc>
      </w:tr>
      <w:tr w:rsidR="00BE6197" w:rsidRPr="003172E3" w14:paraId="6876442F" w14:textId="77777777" w:rsidTr="003172E3">
        <w:trPr>
          <w:trHeight w:val="340"/>
        </w:trPr>
        <w:tc>
          <w:tcPr>
            <w:tcW w:w="2085" w:type="dxa"/>
          </w:tcPr>
          <w:p w14:paraId="587C610E" w14:textId="196C9328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5C6B04F4" w14:textId="00B59650" w:rsidR="00BE6197" w:rsidRPr="003172E3" w:rsidRDefault="00BE6197" w:rsidP="00BE6197">
            <w:pPr>
              <w:pStyle w:val="Listenabsatz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Gemeinsames Trainieren und Motivieren mit den Kursteilnehmern</w:t>
            </w:r>
          </w:p>
        </w:tc>
      </w:tr>
      <w:tr w:rsidR="00BE6197" w:rsidRPr="003172E3" w14:paraId="428BAF79" w14:textId="77777777" w:rsidTr="008C399F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3743E3EC" w14:textId="1C504386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Außeruniversitäres Engagement</w:t>
            </w:r>
          </w:p>
        </w:tc>
      </w:tr>
      <w:tr w:rsidR="00BE6197" w:rsidRPr="003172E3" w14:paraId="5B051223" w14:textId="77777777" w:rsidTr="00EF34C6">
        <w:trPr>
          <w:trHeight w:val="42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03D78D87" w14:textId="7200EC6E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10/2024 – heute</w:t>
            </w:r>
          </w:p>
        </w:tc>
        <w:tc>
          <w:tcPr>
            <w:tcW w:w="5145" w:type="dxa"/>
            <w:gridSpan w:val="2"/>
            <w:tcBorders>
              <w:top w:val="single" w:sz="12" w:space="0" w:color="000000" w:themeColor="text1"/>
            </w:tcBorders>
            <w:vAlign w:val="bottom"/>
          </w:tcPr>
          <w:p w14:paraId="7F5D1BFA" w14:textId="37155405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Münsteraner Börsenparkett e.V.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  <w:vAlign w:val="bottom"/>
          </w:tcPr>
          <w:p w14:paraId="32073EE8" w14:textId="13841831" w:rsidR="00BE6197" w:rsidRPr="003172E3" w:rsidRDefault="00BE6197" w:rsidP="00BE619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Münster</w:t>
            </w:r>
          </w:p>
        </w:tc>
      </w:tr>
      <w:tr w:rsidR="00BE6197" w:rsidRPr="003172E3" w14:paraId="4380F79E" w14:textId="77777777" w:rsidTr="009C10CE">
        <w:trPr>
          <w:trHeight w:val="283"/>
        </w:trPr>
        <w:tc>
          <w:tcPr>
            <w:tcW w:w="2085" w:type="dxa"/>
          </w:tcPr>
          <w:p w14:paraId="6C95A9F8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44A68674" w14:textId="4E7947E4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Mitglied in der größten studentischen Finanzinitiative Deutschlands</w:t>
            </w:r>
          </w:p>
        </w:tc>
      </w:tr>
      <w:tr w:rsidR="00BE6197" w:rsidRPr="003172E3" w14:paraId="549FEA68" w14:textId="77777777" w:rsidTr="009A528F">
        <w:trPr>
          <w:trHeight w:val="567"/>
        </w:trPr>
        <w:tc>
          <w:tcPr>
            <w:tcW w:w="2085" w:type="dxa"/>
          </w:tcPr>
          <w:p w14:paraId="45A83C51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621EDA0C" w14:textId="2F0E695C" w:rsidR="00BE6197" w:rsidRPr="003172E3" w:rsidRDefault="00BE6197" w:rsidP="00BE6197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Events, Vorträge und Workshops über die Themen Börse, Finanzen und Consulting</w:t>
            </w:r>
          </w:p>
        </w:tc>
      </w:tr>
      <w:tr w:rsidR="00BE6197" w:rsidRPr="003172E3" w14:paraId="482569A2" w14:textId="77777777" w:rsidTr="00C2055C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1CFA4492" w14:textId="3811D6D0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Fähigkeiten &amp; Interessen</w:t>
            </w:r>
          </w:p>
        </w:tc>
      </w:tr>
      <w:tr w:rsidR="00BE6197" w:rsidRPr="003172E3" w14:paraId="2887E8BB" w14:textId="77777777" w:rsidTr="00603B69">
        <w:trPr>
          <w:trHeight w:val="567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176068DF" w14:textId="569F6BEB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Sprachkenntnisse:</w:t>
            </w:r>
            <w:r w:rsidRPr="003172E3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7144" w:type="dxa"/>
            <w:gridSpan w:val="3"/>
            <w:tcBorders>
              <w:top w:val="single" w:sz="12" w:space="0" w:color="000000" w:themeColor="text1"/>
            </w:tcBorders>
            <w:vAlign w:val="bottom"/>
          </w:tcPr>
          <w:p w14:paraId="11D005EB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Deutsch (Muttersprache), Englisch (C1), Französisch (B2), </w:t>
            </w:r>
          </w:p>
          <w:p w14:paraId="75325F88" w14:textId="1238382E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Portugiesisch (A1)</w:t>
            </w:r>
          </w:p>
        </w:tc>
      </w:tr>
      <w:tr w:rsidR="00BE6197" w:rsidRPr="00BE6197" w14:paraId="19F4A196" w14:textId="77777777" w:rsidTr="008C399F">
        <w:trPr>
          <w:trHeight w:val="340"/>
        </w:trPr>
        <w:tc>
          <w:tcPr>
            <w:tcW w:w="2085" w:type="dxa"/>
            <w:vAlign w:val="bottom"/>
          </w:tcPr>
          <w:p w14:paraId="00F81F63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IT-Kenntnisse:</w:t>
            </w:r>
          </w:p>
        </w:tc>
        <w:tc>
          <w:tcPr>
            <w:tcW w:w="7144" w:type="dxa"/>
            <w:gridSpan w:val="3"/>
            <w:vAlign w:val="bottom"/>
          </w:tcPr>
          <w:p w14:paraId="49D8B716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Microsoft Office (Word, Excel, PowerPoint, Outlook)</w:t>
            </w:r>
          </w:p>
        </w:tc>
      </w:tr>
      <w:tr w:rsidR="00BE6197" w:rsidRPr="003172E3" w14:paraId="0A3A3310" w14:textId="77777777" w:rsidTr="008C399F">
        <w:trPr>
          <w:trHeight w:val="567"/>
        </w:trPr>
        <w:tc>
          <w:tcPr>
            <w:tcW w:w="2085" w:type="dxa"/>
            <w:vAlign w:val="bottom"/>
          </w:tcPr>
          <w:p w14:paraId="58E7A738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Interessen:</w:t>
            </w:r>
            <w:r w:rsidRPr="003172E3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7144" w:type="dxa"/>
            <w:gridSpan w:val="3"/>
            <w:vAlign w:val="bottom"/>
          </w:tcPr>
          <w:p w14:paraId="4A07043B" w14:textId="77777777" w:rsidR="00BE6197" w:rsidRPr="00BE6197" w:rsidRDefault="00BE6197" w:rsidP="00BE6197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E6197">
              <w:rPr>
                <w:rFonts w:ascii="Times New Roman" w:eastAsia="Times New Roman" w:hAnsi="Times New Roman" w:cs="Times New Roman"/>
                <w:color w:val="000000" w:themeColor="text1"/>
              </w:rPr>
              <w:t>Kraftsport, Bücher und Podcasts (Wirtschaft, Philosophie und Persönlichkeitsentwicklung)</w:t>
            </w:r>
          </w:p>
        </w:tc>
      </w:tr>
      <w:tr w:rsidR="00BE6197" w:rsidRPr="003172E3" w14:paraId="3AD69AB8" w14:textId="77777777" w:rsidTr="00652625">
        <w:trPr>
          <w:trHeight w:val="964"/>
        </w:trPr>
        <w:tc>
          <w:tcPr>
            <w:tcW w:w="9229" w:type="dxa"/>
            <w:gridSpan w:val="4"/>
            <w:vAlign w:val="bottom"/>
          </w:tcPr>
          <w:p w14:paraId="75C5A84D" w14:textId="77777777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EA5F7D" wp14:editId="751DD73C">
                  <wp:extent cx="1027642" cy="462439"/>
                  <wp:effectExtent l="0" t="0" r="0" b="0"/>
                  <wp:docPr id="1545818124" name="Grafik 1545818124" descr="Ein Bild, das Entwurf, Handschrift, Zeichnung, Kalli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18124" name="Grafik 1545818124" descr="Ein Bild, das Entwurf, Handschrift, Zeichnung, Kalligrafie enthält.&#10;&#10;Automatisch generierte Beschreibu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642" cy="46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197" w:rsidRPr="003172E3" w14:paraId="7E29929C" w14:textId="77777777" w:rsidTr="008C399F">
        <w:trPr>
          <w:trHeight w:val="454"/>
        </w:trPr>
        <w:tc>
          <w:tcPr>
            <w:tcW w:w="9229" w:type="dxa"/>
            <w:gridSpan w:val="4"/>
            <w:vAlign w:val="bottom"/>
          </w:tcPr>
          <w:p w14:paraId="55FA4B5A" w14:textId="406D7A52" w:rsidR="00BE6197" w:rsidRPr="003172E3" w:rsidRDefault="00BE6197" w:rsidP="00BE6197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 xml:space="preserve">Münster, </w:t>
            </w:r>
            <w:r>
              <w:rPr>
                <w:rFonts w:ascii="Times New Roman" w:eastAsia="Times New Roman" w:hAnsi="Times New Roman" w:cs="Times New Roman"/>
              </w:rPr>
              <w:t>24.02</w:t>
            </w:r>
            <w:r w:rsidRPr="003172E3">
              <w:rPr>
                <w:rFonts w:ascii="Times New Roman" w:eastAsia="Times New Roman" w:hAnsi="Times New Roman" w:cs="Times New Roman"/>
              </w:rPr>
              <w:t>.2025</w:t>
            </w:r>
          </w:p>
        </w:tc>
      </w:tr>
    </w:tbl>
    <w:p w14:paraId="0747D2BF" w14:textId="18F194A3" w:rsidR="00723643" w:rsidRPr="003172E3" w:rsidRDefault="00723643">
      <w:pPr>
        <w:rPr>
          <w:rFonts w:ascii="Times New Roman" w:hAnsi="Times New Roman" w:cs="Times New Roman"/>
        </w:rPr>
      </w:pPr>
    </w:p>
    <w:sectPr w:rsidR="00723643" w:rsidRPr="003172E3" w:rsidSect="00BD640A">
      <w:pgSz w:w="11906" w:h="16838"/>
      <w:pgMar w:top="680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fBtt2zA4au6XT" int2:id="X354iEC7">
      <int2:state int2:value="Rejected" int2:type="LegacyProofing"/>
    </int2:textHash>
    <int2:textHash int2:hashCode="mTjxaVN670FLWw" int2:id="iuHh0bxm">
      <int2:state int2:value="Rejected" int2:type="LegacyProofing"/>
    </int2:textHash>
    <int2:textHash int2:hashCode="9IFA5CSIpEfwff" int2:id="9Cyi5ws6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6A4B3AB"/>
    <w:multiLevelType w:val="hybridMultilevel"/>
    <w:tmpl w:val="67CA1BB6"/>
    <w:lvl w:ilvl="0" w:tplc="7C845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48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A7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46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5AB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AD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A7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46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4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BCF59"/>
    <w:multiLevelType w:val="hybridMultilevel"/>
    <w:tmpl w:val="2A86A1C2"/>
    <w:lvl w:ilvl="0" w:tplc="205021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34A4D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1E015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D9C62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DA52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ACFE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27C26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DC7F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DA616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8531"/>
    <w:multiLevelType w:val="hybridMultilevel"/>
    <w:tmpl w:val="EBA6FE50"/>
    <w:lvl w:ilvl="0" w:tplc="11BC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28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A1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B83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487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285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22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60C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E3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B01DB"/>
    <w:multiLevelType w:val="hybridMultilevel"/>
    <w:tmpl w:val="B9BE2614"/>
    <w:lvl w:ilvl="0" w:tplc="5472F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863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AB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A2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82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69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42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A4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08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E00C7"/>
    <w:multiLevelType w:val="hybridMultilevel"/>
    <w:tmpl w:val="E286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056869">
    <w:abstractNumId w:val="6"/>
  </w:num>
  <w:num w:numId="2" w16cid:durableId="1613367249">
    <w:abstractNumId w:val="3"/>
  </w:num>
  <w:num w:numId="3" w16cid:durableId="39286118">
    <w:abstractNumId w:val="9"/>
  </w:num>
  <w:num w:numId="4" w16cid:durableId="1566260765">
    <w:abstractNumId w:val="4"/>
  </w:num>
  <w:num w:numId="5" w16cid:durableId="1051224669">
    <w:abstractNumId w:val="5"/>
  </w:num>
  <w:num w:numId="6" w16cid:durableId="1969050066">
    <w:abstractNumId w:val="7"/>
  </w:num>
  <w:num w:numId="7" w16cid:durableId="269364502">
    <w:abstractNumId w:val="8"/>
  </w:num>
  <w:num w:numId="8" w16cid:durableId="2120372852">
    <w:abstractNumId w:val="0"/>
  </w:num>
  <w:num w:numId="9" w16cid:durableId="1804344342">
    <w:abstractNumId w:val="1"/>
  </w:num>
  <w:num w:numId="10" w16cid:durableId="1999729408">
    <w:abstractNumId w:val="2"/>
  </w:num>
  <w:num w:numId="11" w16cid:durableId="137264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60C"/>
    <w:rsid w:val="00005181"/>
    <w:rsid w:val="00006221"/>
    <w:rsid w:val="000217AD"/>
    <w:rsid w:val="000538BC"/>
    <w:rsid w:val="00064643"/>
    <w:rsid w:val="00074EA8"/>
    <w:rsid w:val="000A1FDA"/>
    <w:rsid w:val="00135EE5"/>
    <w:rsid w:val="00162A5A"/>
    <w:rsid w:val="00174B98"/>
    <w:rsid w:val="00192914"/>
    <w:rsid w:val="00197D34"/>
    <w:rsid w:val="001B09F2"/>
    <w:rsid w:val="001B100A"/>
    <w:rsid w:val="001C4CB0"/>
    <w:rsid w:val="001D4DCD"/>
    <w:rsid w:val="001E3CB5"/>
    <w:rsid w:val="001E5D16"/>
    <w:rsid w:val="001F523F"/>
    <w:rsid w:val="00206CE9"/>
    <w:rsid w:val="00222A9D"/>
    <w:rsid w:val="0022641C"/>
    <w:rsid w:val="00240E88"/>
    <w:rsid w:val="002508C2"/>
    <w:rsid w:val="00254137"/>
    <w:rsid w:val="00256613"/>
    <w:rsid w:val="00257D23"/>
    <w:rsid w:val="00270F14"/>
    <w:rsid w:val="00271D5F"/>
    <w:rsid w:val="0027516E"/>
    <w:rsid w:val="00275446"/>
    <w:rsid w:val="00282DB0"/>
    <w:rsid w:val="00291EDD"/>
    <w:rsid w:val="002972E3"/>
    <w:rsid w:val="002B3280"/>
    <w:rsid w:val="002D4516"/>
    <w:rsid w:val="002F2B1D"/>
    <w:rsid w:val="00314B7A"/>
    <w:rsid w:val="003172E3"/>
    <w:rsid w:val="003228CF"/>
    <w:rsid w:val="00364D40"/>
    <w:rsid w:val="00372F7B"/>
    <w:rsid w:val="003B07A8"/>
    <w:rsid w:val="003B3567"/>
    <w:rsid w:val="003E10F1"/>
    <w:rsid w:val="003E7C87"/>
    <w:rsid w:val="0040470D"/>
    <w:rsid w:val="0043134A"/>
    <w:rsid w:val="00431F3F"/>
    <w:rsid w:val="00437649"/>
    <w:rsid w:val="00443668"/>
    <w:rsid w:val="00467E90"/>
    <w:rsid w:val="004A2F39"/>
    <w:rsid w:val="004A493E"/>
    <w:rsid w:val="004A54BA"/>
    <w:rsid w:val="004C46D4"/>
    <w:rsid w:val="004E1D7F"/>
    <w:rsid w:val="004F4111"/>
    <w:rsid w:val="005031A6"/>
    <w:rsid w:val="00507EA7"/>
    <w:rsid w:val="005331EC"/>
    <w:rsid w:val="005741B6"/>
    <w:rsid w:val="0058021A"/>
    <w:rsid w:val="00587536"/>
    <w:rsid w:val="0059478F"/>
    <w:rsid w:val="005E7648"/>
    <w:rsid w:val="005E7C9E"/>
    <w:rsid w:val="00603B69"/>
    <w:rsid w:val="00609AA3"/>
    <w:rsid w:val="006118A4"/>
    <w:rsid w:val="00621058"/>
    <w:rsid w:val="00632D5A"/>
    <w:rsid w:val="0063492E"/>
    <w:rsid w:val="006371AA"/>
    <w:rsid w:val="00652625"/>
    <w:rsid w:val="0067252E"/>
    <w:rsid w:val="00693E09"/>
    <w:rsid w:val="00695B92"/>
    <w:rsid w:val="006B4251"/>
    <w:rsid w:val="006B7F78"/>
    <w:rsid w:val="006C6E07"/>
    <w:rsid w:val="006F3348"/>
    <w:rsid w:val="00710E3C"/>
    <w:rsid w:val="00723643"/>
    <w:rsid w:val="00733DA1"/>
    <w:rsid w:val="00735935"/>
    <w:rsid w:val="00740BB0"/>
    <w:rsid w:val="00755581"/>
    <w:rsid w:val="00763DCE"/>
    <w:rsid w:val="00767340"/>
    <w:rsid w:val="00774893"/>
    <w:rsid w:val="00785254"/>
    <w:rsid w:val="007875E2"/>
    <w:rsid w:val="007966F0"/>
    <w:rsid w:val="007A0081"/>
    <w:rsid w:val="007A40D4"/>
    <w:rsid w:val="007A7171"/>
    <w:rsid w:val="007C6A3C"/>
    <w:rsid w:val="007D4454"/>
    <w:rsid w:val="00807E33"/>
    <w:rsid w:val="00814F18"/>
    <w:rsid w:val="00824813"/>
    <w:rsid w:val="00833F6F"/>
    <w:rsid w:val="008461D8"/>
    <w:rsid w:val="0084763B"/>
    <w:rsid w:val="008501CE"/>
    <w:rsid w:val="008B0FC0"/>
    <w:rsid w:val="008B3355"/>
    <w:rsid w:val="008E0D5B"/>
    <w:rsid w:val="0091075E"/>
    <w:rsid w:val="00987C72"/>
    <w:rsid w:val="009A528F"/>
    <w:rsid w:val="009B1FE5"/>
    <w:rsid w:val="009C10CE"/>
    <w:rsid w:val="009D5C80"/>
    <w:rsid w:val="009F61C3"/>
    <w:rsid w:val="00A15172"/>
    <w:rsid w:val="00A16E29"/>
    <w:rsid w:val="00A43EDC"/>
    <w:rsid w:val="00A55814"/>
    <w:rsid w:val="00A56AA2"/>
    <w:rsid w:val="00A62A2F"/>
    <w:rsid w:val="00A72B02"/>
    <w:rsid w:val="00A76A93"/>
    <w:rsid w:val="00A87A51"/>
    <w:rsid w:val="00AB2A5A"/>
    <w:rsid w:val="00AC596B"/>
    <w:rsid w:val="00B25409"/>
    <w:rsid w:val="00B30F92"/>
    <w:rsid w:val="00B359DB"/>
    <w:rsid w:val="00B5178D"/>
    <w:rsid w:val="00B90595"/>
    <w:rsid w:val="00BA424E"/>
    <w:rsid w:val="00BA695C"/>
    <w:rsid w:val="00BB26B8"/>
    <w:rsid w:val="00BD640A"/>
    <w:rsid w:val="00BD6A51"/>
    <w:rsid w:val="00BE4546"/>
    <w:rsid w:val="00BE6197"/>
    <w:rsid w:val="00C018E4"/>
    <w:rsid w:val="00C066FA"/>
    <w:rsid w:val="00C11D50"/>
    <w:rsid w:val="00C12097"/>
    <w:rsid w:val="00C2055C"/>
    <w:rsid w:val="00C3277A"/>
    <w:rsid w:val="00C464E9"/>
    <w:rsid w:val="00C97954"/>
    <w:rsid w:val="00CA392B"/>
    <w:rsid w:val="00CB4B12"/>
    <w:rsid w:val="00CD173B"/>
    <w:rsid w:val="00CF31EE"/>
    <w:rsid w:val="00CF4339"/>
    <w:rsid w:val="00CF5358"/>
    <w:rsid w:val="00D10083"/>
    <w:rsid w:val="00D23FF8"/>
    <w:rsid w:val="00D26626"/>
    <w:rsid w:val="00D415CE"/>
    <w:rsid w:val="00D539FF"/>
    <w:rsid w:val="00D66C66"/>
    <w:rsid w:val="00D711A8"/>
    <w:rsid w:val="00D87DDF"/>
    <w:rsid w:val="00DD77A1"/>
    <w:rsid w:val="00DE1AA5"/>
    <w:rsid w:val="00DE1CF6"/>
    <w:rsid w:val="00E03AA1"/>
    <w:rsid w:val="00E13383"/>
    <w:rsid w:val="00E22053"/>
    <w:rsid w:val="00E426FB"/>
    <w:rsid w:val="00E431ED"/>
    <w:rsid w:val="00E64FF5"/>
    <w:rsid w:val="00E82F73"/>
    <w:rsid w:val="00EB5816"/>
    <w:rsid w:val="00EB68E3"/>
    <w:rsid w:val="00EF34C6"/>
    <w:rsid w:val="00F05FDE"/>
    <w:rsid w:val="00F113FD"/>
    <w:rsid w:val="00F11BEF"/>
    <w:rsid w:val="00F12823"/>
    <w:rsid w:val="00F2433E"/>
    <w:rsid w:val="00F258E7"/>
    <w:rsid w:val="00F34A50"/>
    <w:rsid w:val="00F509D6"/>
    <w:rsid w:val="00F536F1"/>
    <w:rsid w:val="00F70F69"/>
    <w:rsid w:val="00F7428C"/>
    <w:rsid w:val="00F80053"/>
    <w:rsid w:val="00F848A9"/>
    <w:rsid w:val="00F944B7"/>
    <w:rsid w:val="00FA02C7"/>
    <w:rsid w:val="00FB0E50"/>
    <w:rsid w:val="00FB282C"/>
    <w:rsid w:val="00FB7DEE"/>
    <w:rsid w:val="00FD70D3"/>
    <w:rsid w:val="00FE10B2"/>
    <w:rsid w:val="00FE8F00"/>
    <w:rsid w:val="01147F16"/>
    <w:rsid w:val="01299B62"/>
    <w:rsid w:val="02AE4A74"/>
    <w:rsid w:val="02D39FB4"/>
    <w:rsid w:val="02EC6314"/>
    <w:rsid w:val="03010E61"/>
    <w:rsid w:val="037DBE16"/>
    <w:rsid w:val="0405DAAE"/>
    <w:rsid w:val="04C56D44"/>
    <w:rsid w:val="0505E624"/>
    <w:rsid w:val="05BC50FF"/>
    <w:rsid w:val="06A2C28C"/>
    <w:rsid w:val="074B6B1E"/>
    <w:rsid w:val="0789A007"/>
    <w:rsid w:val="07BDD892"/>
    <w:rsid w:val="07BE8A1B"/>
    <w:rsid w:val="07C4BCDA"/>
    <w:rsid w:val="07C4D4E6"/>
    <w:rsid w:val="07C76A98"/>
    <w:rsid w:val="07FCC214"/>
    <w:rsid w:val="089F5BD9"/>
    <w:rsid w:val="08BE872C"/>
    <w:rsid w:val="08D1BC23"/>
    <w:rsid w:val="09970606"/>
    <w:rsid w:val="0A33C750"/>
    <w:rsid w:val="0A623697"/>
    <w:rsid w:val="0A7E6D8C"/>
    <w:rsid w:val="0ACAF79C"/>
    <w:rsid w:val="0B71D4CF"/>
    <w:rsid w:val="0C1C8B51"/>
    <w:rsid w:val="0C58DC6C"/>
    <w:rsid w:val="0C6444EB"/>
    <w:rsid w:val="0C6A02D1"/>
    <w:rsid w:val="0C86B2E3"/>
    <w:rsid w:val="0C9A1A80"/>
    <w:rsid w:val="0CFD5A90"/>
    <w:rsid w:val="0D582564"/>
    <w:rsid w:val="0D6578BF"/>
    <w:rsid w:val="0D755046"/>
    <w:rsid w:val="0D7FF3A5"/>
    <w:rsid w:val="0DB78EE4"/>
    <w:rsid w:val="0E1102A8"/>
    <w:rsid w:val="0E36C6DA"/>
    <w:rsid w:val="0E4EADA1"/>
    <w:rsid w:val="0EB94A79"/>
    <w:rsid w:val="0EFEB8FA"/>
    <w:rsid w:val="0F8369C5"/>
    <w:rsid w:val="0FF36D72"/>
    <w:rsid w:val="101CFDB3"/>
    <w:rsid w:val="102186BB"/>
    <w:rsid w:val="1056A12A"/>
    <w:rsid w:val="106263E8"/>
    <w:rsid w:val="108CCE4F"/>
    <w:rsid w:val="12048130"/>
    <w:rsid w:val="12D647C0"/>
    <w:rsid w:val="130196B5"/>
    <w:rsid w:val="130FA381"/>
    <w:rsid w:val="136C668D"/>
    <w:rsid w:val="14312706"/>
    <w:rsid w:val="145BF09C"/>
    <w:rsid w:val="14863F21"/>
    <w:rsid w:val="159FAFB8"/>
    <w:rsid w:val="15E6578F"/>
    <w:rsid w:val="1610F8F6"/>
    <w:rsid w:val="16768655"/>
    <w:rsid w:val="167CD435"/>
    <w:rsid w:val="16D02B72"/>
    <w:rsid w:val="173C8C5B"/>
    <w:rsid w:val="17946F4C"/>
    <w:rsid w:val="17C975EF"/>
    <w:rsid w:val="18119841"/>
    <w:rsid w:val="184F0F1A"/>
    <w:rsid w:val="18C9BFFE"/>
    <w:rsid w:val="19CB514F"/>
    <w:rsid w:val="19D8A4B4"/>
    <w:rsid w:val="19E9A538"/>
    <w:rsid w:val="1A2D7136"/>
    <w:rsid w:val="1A33BC3E"/>
    <w:rsid w:val="1A8A8BE4"/>
    <w:rsid w:val="1ABBDF56"/>
    <w:rsid w:val="1AD4AC59"/>
    <w:rsid w:val="1B0F8D1A"/>
    <w:rsid w:val="1B9C6AA2"/>
    <w:rsid w:val="1BA2C1F9"/>
    <w:rsid w:val="1C8E5781"/>
    <w:rsid w:val="1CADA83B"/>
    <w:rsid w:val="1CB029FB"/>
    <w:rsid w:val="1D41C6D9"/>
    <w:rsid w:val="1D5C8201"/>
    <w:rsid w:val="1DE6C555"/>
    <w:rsid w:val="1E8EC4E2"/>
    <w:rsid w:val="1E9F82ED"/>
    <w:rsid w:val="1FCF64B2"/>
    <w:rsid w:val="200CCD9A"/>
    <w:rsid w:val="20C9F5FF"/>
    <w:rsid w:val="21369FD7"/>
    <w:rsid w:val="213AC9D0"/>
    <w:rsid w:val="21638850"/>
    <w:rsid w:val="2180DFBE"/>
    <w:rsid w:val="2199C6DA"/>
    <w:rsid w:val="21B025AA"/>
    <w:rsid w:val="21F8ED07"/>
    <w:rsid w:val="224D50FF"/>
    <w:rsid w:val="22A75E12"/>
    <w:rsid w:val="232BD52D"/>
    <w:rsid w:val="235C69D2"/>
    <w:rsid w:val="2445847F"/>
    <w:rsid w:val="248F75D9"/>
    <w:rsid w:val="24B3D74B"/>
    <w:rsid w:val="24F1A48E"/>
    <w:rsid w:val="25661150"/>
    <w:rsid w:val="256F22BD"/>
    <w:rsid w:val="257D5E5F"/>
    <w:rsid w:val="26E0B596"/>
    <w:rsid w:val="2720CAE9"/>
    <w:rsid w:val="274A5087"/>
    <w:rsid w:val="27C3A37A"/>
    <w:rsid w:val="27E65923"/>
    <w:rsid w:val="27F40914"/>
    <w:rsid w:val="28570D0F"/>
    <w:rsid w:val="287B29B4"/>
    <w:rsid w:val="28D986E7"/>
    <w:rsid w:val="28E368FB"/>
    <w:rsid w:val="29BB8ACC"/>
    <w:rsid w:val="29C9FCDE"/>
    <w:rsid w:val="2A18F9C4"/>
    <w:rsid w:val="2A8B97C3"/>
    <w:rsid w:val="2AE6EBB3"/>
    <w:rsid w:val="2B17ED08"/>
    <w:rsid w:val="2B21EDAA"/>
    <w:rsid w:val="2C12FD91"/>
    <w:rsid w:val="2CC20928"/>
    <w:rsid w:val="2D0C35CE"/>
    <w:rsid w:val="2D18A625"/>
    <w:rsid w:val="2D3D132A"/>
    <w:rsid w:val="2D65025A"/>
    <w:rsid w:val="2DAA3018"/>
    <w:rsid w:val="2DDFBD97"/>
    <w:rsid w:val="2E4E7405"/>
    <w:rsid w:val="2E5B288E"/>
    <w:rsid w:val="2EC145DD"/>
    <w:rsid w:val="2F3DFD5A"/>
    <w:rsid w:val="2F720988"/>
    <w:rsid w:val="2F81C4E4"/>
    <w:rsid w:val="2F86FB93"/>
    <w:rsid w:val="2F8F8FE2"/>
    <w:rsid w:val="2FDDD5A2"/>
    <w:rsid w:val="2FE756A2"/>
    <w:rsid w:val="2FF8E26C"/>
    <w:rsid w:val="3081C206"/>
    <w:rsid w:val="30BD5A0B"/>
    <w:rsid w:val="30C98AD4"/>
    <w:rsid w:val="30FDC367"/>
    <w:rsid w:val="31930C75"/>
    <w:rsid w:val="3195158D"/>
    <w:rsid w:val="326A8FBC"/>
    <w:rsid w:val="327D8ED6"/>
    <w:rsid w:val="32C9582C"/>
    <w:rsid w:val="32CEA28F"/>
    <w:rsid w:val="32E5844A"/>
    <w:rsid w:val="352C0786"/>
    <w:rsid w:val="353FB6B0"/>
    <w:rsid w:val="35F2AC7A"/>
    <w:rsid w:val="36407D3B"/>
    <w:rsid w:val="3658651A"/>
    <w:rsid w:val="36DD27FF"/>
    <w:rsid w:val="36E14C59"/>
    <w:rsid w:val="378EAB7F"/>
    <w:rsid w:val="37BA4CD9"/>
    <w:rsid w:val="384DEFB9"/>
    <w:rsid w:val="397AF862"/>
    <w:rsid w:val="398193DF"/>
    <w:rsid w:val="39F6CFD8"/>
    <w:rsid w:val="39FE4834"/>
    <w:rsid w:val="3A2C426E"/>
    <w:rsid w:val="3A76E2DC"/>
    <w:rsid w:val="3B0269D5"/>
    <w:rsid w:val="3B299D5B"/>
    <w:rsid w:val="3BA612D7"/>
    <w:rsid w:val="3BFCB981"/>
    <w:rsid w:val="3CAF8D21"/>
    <w:rsid w:val="3D09F9FE"/>
    <w:rsid w:val="3D1F211F"/>
    <w:rsid w:val="3DF178F9"/>
    <w:rsid w:val="3DF4F9F4"/>
    <w:rsid w:val="3E7256FB"/>
    <w:rsid w:val="3EE7DA3F"/>
    <w:rsid w:val="3FA9E575"/>
    <w:rsid w:val="3FF98CE1"/>
    <w:rsid w:val="4002B771"/>
    <w:rsid w:val="4059779F"/>
    <w:rsid w:val="40AA6F3C"/>
    <w:rsid w:val="4125BA06"/>
    <w:rsid w:val="41F8FE11"/>
    <w:rsid w:val="4214CFB7"/>
    <w:rsid w:val="427818F0"/>
    <w:rsid w:val="42E76F01"/>
    <w:rsid w:val="42F3F903"/>
    <w:rsid w:val="43FCE09A"/>
    <w:rsid w:val="4426BFD6"/>
    <w:rsid w:val="449E48EB"/>
    <w:rsid w:val="454720B8"/>
    <w:rsid w:val="45B6DFEC"/>
    <w:rsid w:val="45FE3368"/>
    <w:rsid w:val="46012648"/>
    <w:rsid w:val="4612EE86"/>
    <w:rsid w:val="464990D4"/>
    <w:rsid w:val="46621AC0"/>
    <w:rsid w:val="4796BFB3"/>
    <w:rsid w:val="47E6E99F"/>
    <w:rsid w:val="47F0CC7E"/>
    <w:rsid w:val="4855D027"/>
    <w:rsid w:val="486F66BE"/>
    <w:rsid w:val="48774B8B"/>
    <w:rsid w:val="48B66326"/>
    <w:rsid w:val="48BD4693"/>
    <w:rsid w:val="494FE4B7"/>
    <w:rsid w:val="49BD9B64"/>
    <w:rsid w:val="4A100797"/>
    <w:rsid w:val="4A5AA7B3"/>
    <w:rsid w:val="4A6532A6"/>
    <w:rsid w:val="4A6B554B"/>
    <w:rsid w:val="4AA44187"/>
    <w:rsid w:val="4BCCA6BC"/>
    <w:rsid w:val="4BD541FF"/>
    <w:rsid w:val="4C6534A1"/>
    <w:rsid w:val="4CE5014B"/>
    <w:rsid w:val="4D896CE7"/>
    <w:rsid w:val="4E868057"/>
    <w:rsid w:val="4EB22228"/>
    <w:rsid w:val="4F4DD461"/>
    <w:rsid w:val="4FD7BE37"/>
    <w:rsid w:val="4FDD3D6C"/>
    <w:rsid w:val="4FF8E438"/>
    <w:rsid w:val="505998D3"/>
    <w:rsid w:val="506F0D2B"/>
    <w:rsid w:val="50AB1575"/>
    <w:rsid w:val="50D13759"/>
    <w:rsid w:val="51615002"/>
    <w:rsid w:val="5283566D"/>
    <w:rsid w:val="52A067D9"/>
    <w:rsid w:val="52FA69EB"/>
    <w:rsid w:val="537B357F"/>
    <w:rsid w:val="53824AA6"/>
    <w:rsid w:val="54521B43"/>
    <w:rsid w:val="54B1DEE3"/>
    <w:rsid w:val="54B66E2C"/>
    <w:rsid w:val="5530DDF3"/>
    <w:rsid w:val="554BC469"/>
    <w:rsid w:val="5551403A"/>
    <w:rsid w:val="556F7F5C"/>
    <w:rsid w:val="55A47024"/>
    <w:rsid w:val="55F7EAB4"/>
    <w:rsid w:val="561517F2"/>
    <w:rsid w:val="561EA6D8"/>
    <w:rsid w:val="56EF5B26"/>
    <w:rsid w:val="56FFCA6A"/>
    <w:rsid w:val="574C36D7"/>
    <w:rsid w:val="57FE144E"/>
    <w:rsid w:val="5814285A"/>
    <w:rsid w:val="599986BF"/>
    <w:rsid w:val="5A5B0EA5"/>
    <w:rsid w:val="5AB7B2DB"/>
    <w:rsid w:val="5BA6B0BE"/>
    <w:rsid w:val="5BED7527"/>
    <w:rsid w:val="5C7E0612"/>
    <w:rsid w:val="5C8017BB"/>
    <w:rsid w:val="5D225BD1"/>
    <w:rsid w:val="5D39B340"/>
    <w:rsid w:val="5DD88AF0"/>
    <w:rsid w:val="5DEAC7DC"/>
    <w:rsid w:val="5DEFC656"/>
    <w:rsid w:val="5E071D4E"/>
    <w:rsid w:val="5E5BF0DE"/>
    <w:rsid w:val="5EA84551"/>
    <w:rsid w:val="5ECB4AE7"/>
    <w:rsid w:val="5F23B681"/>
    <w:rsid w:val="5FA99CD8"/>
    <w:rsid w:val="5FB3A52C"/>
    <w:rsid w:val="5FCEA5D8"/>
    <w:rsid w:val="6023C584"/>
    <w:rsid w:val="60DE1B2F"/>
    <w:rsid w:val="61611570"/>
    <w:rsid w:val="61B825DB"/>
    <w:rsid w:val="6358EB52"/>
    <w:rsid w:val="638F7307"/>
    <w:rsid w:val="644AF609"/>
    <w:rsid w:val="645A1DFD"/>
    <w:rsid w:val="64DBCFEF"/>
    <w:rsid w:val="662A1398"/>
    <w:rsid w:val="662E28FE"/>
    <w:rsid w:val="667F179C"/>
    <w:rsid w:val="66A94273"/>
    <w:rsid w:val="66C3F125"/>
    <w:rsid w:val="6709F55F"/>
    <w:rsid w:val="6792CA7A"/>
    <w:rsid w:val="6795797E"/>
    <w:rsid w:val="6798DFDC"/>
    <w:rsid w:val="67F72735"/>
    <w:rsid w:val="68452358"/>
    <w:rsid w:val="68DC1293"/>
    <w:rsid w:val="6A0CDFEE"/>
    <w:rsid w:val="6A2D0C2F"/>
    <w:rsid w:val="6A2EFF6E"/>
    <w:rsid w:val="6A946F14"/>
    <w:rsid w:val="6B549E39"/>
    <w:rsid w:val="6BD651C1"/>
    <w:rsid w:val="6BF031C5"/>
    <w:rsid w:val="6C69E8C4"/>
    <w:rsid w:val="6CDD2066"/>
    <w:rsid w:val="6D444012"/>
    <w:rsid w:val="6DC81F3D"/>
    <w:rsid w:val="6E00B7AA"/>
    <w:rsid w:val="6E2AC6EA"/>
    <w:rsid w:val="6EEBA799"/>
    <w:rsid w:val="6F00EE16"/>
    <w:rsid w:val="6F03BFB1"/>
    <w:rsid w:val="6FC6DF7A"/>
    <w:rsid w:val="7068BA62"/>
    <w:rsid w:val="70D0C30E"/>
    <w:rsid w:val="710AE88A"/>
    <w:rsid w:val="7120CA8A"/>
    <w:rsid w:val="71395E50"/>
    <w:rsid w:val="7185D30F"/>
    <w:rsid w:val="71AEBE6E"/>
    <w:rsid w:val="71D3803F"/>
    <w:rsid w:val="7249C01F"/>
    <w:rsid w:val="727A204F"/>
    <w:rsid w:val="72905002"/>
    <w:rsid w:val="72B40C99"/>
    <w:rsid w:val="72EF7E43"/>
    <w:rsid w:val="731C613E"/>
    <w:rsid w:val="731EB361"/>
    <w:rsid w:val="735A1343"/>
    <w:rsid w:val="739519DD"/>
    <w:rsid w:val="73C253D3"/>
    <w:rsid w:val="7416EE4A"/>
    <w:rsid w:val="7483F743"/>
    <w:rsid w:val="74B92DA7"/>
    <w:rsid w:val="753023D8"/>
    <w:rsid w:val="75CF68DD"/>
    <w:rsid w:val="7629B038"/>
    <w:rsid w:val="7653E37F"/>
    <w:rsid w:val="769029FB"/>
    <w:rsid w:val="77223937"/>
    <w:rsid w:val="773735B0"/>
    <w:rsid w:val="77E94015"/>
    <w:rsid w:val="782BB6F7"/>
    <w:rsid w:val="7844FDC5"/>
    <w:rsid w:val="78EC7284"/>
    <w:rsid w:val="78F5CBBF"/>
    <w:rsid w:val="7900E473"/>
    <w:rsid w:val="79518545"/>
    <w:rsid w:val="7997A25B"/>
    <w:rsid w:val="79ACAF66"/>
    <w:rsid w:val="7AEA2313"/>
    <w:rsid w:val="7AFDE999"/>
    <w:rsid w:val="7B0F7FCD"/>
    <w:rsid w:val="7B28ADE7"/>
    <w:rsid w:val="7B8BFD4A"/>
    <w:rsid w:val="7BA0EFFD"/>
    <w:rsid w:val="7CFE25EF"/>
    <w:rsid w:val="7D993F9F"/>
    <w:rsid w:val="7DAEC965"/>
    <w:rsid w:val="7DCA1114"/>
    <w:rsid w:val="7EA0D6F7"/>
    <w:rsid w:val="7EACFFB5"/>
    <w:rsid w:val="7FA6644F"/>
    <w:rsid w:val="7FC292E5"/>
    <w:rsid w:val="7FC4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table" w:styleId="TabellemithellemGitternetz">
    <w:name w:val="Grid Table Light"/>
    <w:basedOn w:val="NormaleTabelle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144</cp:revision>
  <cp:lastPrinted>2025-02-19T10:37:00Z</cp:lastPrinted>
  <dcterms:created xsi:type="dcterms:W3CDTF">2019-11-07T09:12:00Z</dcterms:created>
  <dcterms:modified xsi:type="dcterms:W3CDTF">2025-02-25T17:42:00Z</dcterms:modified>
</cp:coreProperties>
</file>