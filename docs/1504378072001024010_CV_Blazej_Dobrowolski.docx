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horzAnchor="page" w:tblpX="819" w:tblpY="465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5"/>
        <w:gridCol w:w="2605"/>
      </w:tblGrid>
      <w:tr w:rsidR="00A47A63" w:rsidRPr="00F44F5F" w14:paraId="487AC9CE" w14:textId="77777777" w:rsidTr="0006647E">
        <w:trPr>
          <w:trHeight w:val="20"/>
        </w:trPr>
        <w:tc>
          <w:tcPr>
            <w:tcW w:w="10260" w:type="dxa"/>
            <w:gridSpan w:val="2"/>
            <w:vAlign w:val="bottom"/>
          </w:tcPr>
          <w:p w14:paraId="0CBC6997" w14:textId="63997DE9" w:rsidR="00E55D90" w:rsidRPr="00AA36AC" w:rsidRDefault="00DA5DC9" w:rsidP="0006647E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Blazej Dobrowolski</w:t>
            </w:r>
          </w:p>
          <w:p w14:paraId="135895E2" w14:textId="1695E2A7" w:rsidR="00F44F5F" w:rsidRPr="00712A51" w:rsidRDefault="00DA5DC9" w:rsidP="0006647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Kaiserallee 95</w:t>
            </w:r>
            <w:r w:rsidR="005C454F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F44F5F" w:rsidRPr="00AA36A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C45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76185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Karlsruhe</w:t>
            </w:r>
            <w:r w:rsidR="00F331C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712A51" w:rsidRPr="00AA36AC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712A5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B31594">
              <w:rPr>
                <w:rFonts w:ascii="Times New Roman" w:hAnsi="Times New Roman" w:cs="Times New Roman"/>
                <w:bCs/>
                <w:sz w:val="20"/>
                <w:szCs w:val="20"/>
              </w:rPr>
              <w:t>bldobrowolski@</w:t>
            </w:r>
            <w:r w:rsidR="0020062C">
              <w:rPr>
                <w:rFonts w:ascii="Times New Roman" w:hAnsi="Times New Roman" w:cs="Times New Roman"/>
                <w:bCs/>
                <w:sz w:val="20"/>
                <w:szCs w:val="20"/>
              </w:rPr>
              <w:t>gmail.com</w:t>
            </w:r>
            <w:r w:rsidR="00F44F5F" w:rsidRPr="00AA36A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A85C0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AA36AC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70</w:t>
            </w:r>
            <w:r w:rsidR="00A85C0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8455197</w:t>
            </w:r>
            <w:r w:rsidR="0020550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205501" w:rsidRPr="00AA36AC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205501" w:rsidRPr="002055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hyperlink r:id="rId8" w:history="1">
              <w:r w:rsidR="00205501" w:rsidRPr="00205501">
                <w:rPr>
                  <w:rStyle w:val="Hyperlink"/>
                  <w:rFonts w:ascii="Times New Roman" w:hAnsi="Times New Roman" w:cs="Times New Roman"/>
                  <w:bCs/>
                  <w:color w:val="000000" w:themeColor="text1"/>
                  <w:sz w:val="20"/>
                  <w:szCs w:val="20"/>
                  <w:u w:val="none"/>
                </w:rPr>
                <w:t>LinkedIn</w:t>
              </w:r>
            </w:hyperlink>
          </w:p>
        </w:tc>
      </w:tr>
      <w:tr w:rsidR="00A47A63" w:rsidRPr="00F44F5F" w14:paraId="0FCADE56" w14:textId="77777777" w:rsidTr="0006647E">
        <w:trPr>
          <w:trHeight w:val="510"/>
        </w:trPr>
        <w:tc>
          <w:tcPr>
            <w:tcW w:w="10260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2414AA37" w:rsidR="002508C2" w:rsidRPr="0019150A" w:rsidRDefault="00C060FA" w:rsidP="0006647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</w:rPr>
              <w:t>EDUCATION</w:t>
            </w:r>
          </w:p>
        </w:tc>
      </w:tr>
      <w:tr w:rsidR="00A47A63" w:rsidRPr="00F44F5F" w14:paraId="7D1DEBF7" w14:textId="77777777" w:rsidTr="0006647E">
        <w:trPr>
          <w:trHeight w:val="340"/>
        </w:trPr>
        <w:tc>
          <w:tcPr>
            <w:tcW w:w="7655" w:type="dxa"/>
            <w:tcBorders>
              <w:top w:val="single" w:sz="4" w:space="0" w:color="auto"/>
            </w:tcBorders>
            <w:vAlign w:val="bottom"/>
          </w:tcPr>
          <w:p w14:paraId="5A9F2E58" w14:textId="20EF0537" w:rsidR="0060269B" w:rsidRPr="0019150A" w:rsidRDefault="0060269B" w:rsidP="0006647E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color w:val="000000" w:themeColor="text1"/>
              </w:rPr>
              <w:t>Hochschule Karlsruhe (HKA)</w:t>
            </w:r>
          </w:p>
        </w:tc>
        <w:tc>
          <w:tcPr>
            <w:tcW w:w="2605" w:type="dxa"/>
            <w:tcBorders>
              <w:top w:val="single" w:sz="4" w:space="0" w:color="auto"/>
            </w:tcBorders>
            <w:vAlign w:val="bottom"/>
          </w:tcPr>
          <w:p w14:paraId="7C845E2D" w14:textId="5019821F" w:rsidR="0060269B" w:rsidRPr="0019150A" w:rsidRDefault="008A4D0C" w:rsidP="0006647E">
            <w:pPr>
              <w:jc w:val="right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Cs/>
                <w:color w:val="000000" w:themeColor="text1"/>
              </w:rPr>
              <w:t>Karlsruhe</w:t>
            </w:r>
            <w:r w:rsidR="002D73C9">
              <w:rPr>
                <w:rFonts w:ascii="Times New Roman" w:hAnsi="Times New Roman" w:cs="Times New Roman"/>
                <w:bCs/>
                <w:color w:val="000000" w:themeColor="text1"/>
              </w:rPr>
              <w:t>, Germany</w:t>
            </w:r>
          </w:p>
        </w:tc>
      </w:tr>
      <w:tr w:rsidR="00A47A63" w:rsidRPr="00F44F5F" w14:paraId="61E5D482" w14:textId="77777777" w:rsidTr="0006647E">
        <w:trPr>
          <w:trHeight w:val="20"/>
        </w:trPr>
        <w:tc>
          <w:tcPr>
            <w:tcW w:w="7655" w:type="dxa"/>
          </w:tcPr>
          <w:p w14:paraId="18A40949" w14:textId="1D4CB6EC" w:rsidR="00B65EC1" w:rsidRPr="00F14E95" w:rsidRDefault="00F14E95" w:rsidP="0006647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14E9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B.Sc. in Business Administration</w:t>
            </w:r>
          </w:p>
        </w:tc>
        <w:tc>
          <w:tcPr>
            <w:tcW w:w="2605" w:type="dxa"/>
          </w:tcPr>
          <w:p w14:paraId="419A9228" w14:textId="2FC75AC8" w:rsidR="00B65EC1" w:rsidRPr="0019150A" w:rsidRDefault="00B65EC1" w:rsidP="0006647E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09/2022 – </w:t>
            </w:r>
            <w:proofErr w:type="spellStart"/>
            <w:r w:rsidR="00CE11A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present</w:t>
            </w:r>
            <w:proofErr w:type="spellEnd"/>
          </w:p>
        </w:tc>
      </w:tr>
      <w:tr w:rsidR="00A47A63" w:rsidRPr="00F44F5F" w14:paraId="7EABE9F1" w14:textId="77777777" w:rsidTr="0006647E">
        <w:trPr>
          <w:trHeight w:val="20"/>
        </w:trPr>
        <w:tc>
          <w:tcPr>
            <w:tcW w:w="10260" w:type="dxa"/>
            <w:gridSpan w:val="2"/>
          </w:tcPr>
          <w:p w14:paraId="6C67AED6" w14:textId="74DB0ED9" w:rsidR="00F14E95" w:rsidRPr="00C060FA" w:rsidRDefault="00F14E95" w:rsidP="0006647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060F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Current GPA: 1.7</w:t>
            </w:r>
            <w:r w:rsidR="00C060FA" w:rsidRPr="00C060F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C060FA" w:rsidRPr="00C060F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1.0 – 5.0 with 1.0 being best)</w:t>
            </w:r>
          </w:p>
          <w:p w14:paraId="7A71E6B0" w14:textId="4F38BA20" w:rsidR="00426D7E" w:rsidRPr="0019150A" w:rsidRDefault="00F14E95" w:rsidP="0006647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C574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Specialization</w:t>
            </w:r>
            <w:proofErr w:type="spellEnd"/>
            <w:r w:rsidRPr="00C574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Digital Business Management</w:t>
            </w:r>
          </w:p>
        </w:tc>
      </w:tr>
      <w:tr w:rsidR="00A47A63" w:rsidRPr="00F44F5F" w14:paraId="013361E1" w14:textId="77777777" w:rsidTr="0006647E">
        <w:trPr>
          <w:trHeight w:val="340"/>
        </w:trPr>
        <w:tc>
          <w:tcPr>
            <w:tcW w:w="7655" w:type="dxa"/>
            <w:vAlign w:val="bottom"/>
          </w:tcPr>
          <w:p w14:paraId="35EB79F6" w14:textId="1C1AE656" w:rsidR="008A4D0C" w:rsidRPr="0019150A" w:rsidRDefault="008A4D0C" w:rsidP="0006647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color w:val="000000" w:themeColor="text1"/>
              </w:rPr>
              <w:t>Hegau-Gymnasium</w:t>
            </w:r>
          </w:p>
        </w:tc>
        <w:tc>
          <w:tcPr>
            <w:tcW w:w="2605" w:type="dxa"/>
            <w:vAlign w:val="bottom"/>
          </w:tcPr>
          <w:p w14:paraId="63D86F51" w14:textId="7A46C19A" w:rsidR="008A4D0C" w:rsidRPr="0019150A" w:rsidRDefault="008A4D0C" w:rsidP="0006647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color w:val="000000" w:themeColor="text1"/>
              </w:rPr>
              <w:t>Singe</w:t>
            </w:r>
            <w:r w:rsidR="00A06560" w:rsidRPr="0019150A">
              <w:rPr>
                <w:rFonts w:ascii="Times New Roman" w:hAnsi="Times New Roman" w:cs="Times New Roman"/>
                <w:color w:val="000000" w:themeColor="text1"/>
              </w:rPr>
              <w:t>n</w:t>
            </w:r>
            <w:r w:rsidR="00C060FA">
              <w:rPr>
                <w:rFonts w:ascii="Times New Roman" w:hAnsi="Times New Roman" w:cs="Times New Roman"/>
                <w:color w:val="000000" w:themeColor="text1"/>
              </w:rPr>
              <w:t>, Germany</w:t>
            </w:r>
          </w:p>
        </w:tc>
      </w:tr>
      <w:tr w:rsidR="00A47A63" w:rsidRPr="00F44F5F" w14:paraId="62632213" w14:textId="77777777" w:rsidTr="0006647E">
        <w:trPr>
          <w:trHeight w:val="20"/>
        </w:trPr>
        <w:tc>
          <w:tcPr>
            <w:tcW w:w="7655" w:type="dxa"/>
          </w:tcPr>
          <w:p w14:paraId="5AB7436B" w14:textId="4F3244F7" w:rsidR="00A31442" w:rsidRPr="006E3C44" w:rsidRDefault="006E3C44" w:rsidP="0006647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E3C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General Higher Education Entrance Qualification (Abitur)</w:t>
            </w:r>
          </w:p>
        </w:tc>
        <w:tc>
          <w:tcPr>
            <w:tcW w:w="2605" w:type="dxa"/>
          </w:tcPr>
          <w:p w14:paraId="51FC9814" w14:textId="43A24ACB" w:rsidR="00A31442" w:rsidRPr="0019150A" w:rsidRDefault="00A31442" w:rsidP="0006647E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09/2013 – 07/2021</w:t>
            </w:r>
          </w:p>
        </w:tc>
      </w:tr>
      <w:tr w:rsidR="00A47A63" w:rsidRPr="006E3C44" w14:paraId="4D68BFE7" w14:textId="77777777" w:rsidTr="0006647E">
        <w:trPr>
          <w:trHeight w:val="20"/>
        </w:trPr>
        <w:tc>
          <w:tcPr>
            <w:tcW w:w="10260" w:type="dxa"/>
            <w:gridSpan w:val="2"/>
          </w:tcPr>
          <w:p w14:paraId="54BF63E9" w14:textId="00733AA8" w:rsidR="006E3C44" w:rsidRPr="006E3C44" w:rsidRDefault="006E3C44" w:rsidP="0006647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6E3C4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Long-term commitment to the Student Council (SMV), with particular responsibility for the technical support and organization of school events</w:t>
            </w:r>
          </w:p>
        </w:tc>
      </w:tr>
      <w:tr w:rsidR="00A47A63" w:rsidRPr="00F44F5F" w14:paraId="3A2665B3" w14:textId="77777777" w:rsidTr="0006647E">
        <w:trPr>
          <w:trHeight w:val="510"/>
        </w:trPr>
        <w:tc>
          <w:tcPr>
            <w:tcW w:w="10260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2E5129E5" w:rsidR="00E55D90" w:rsidRPr="0019150A" w:rsidRDefault="00C060FA" w:rsidP="0006647E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color w:val="000000" w:themeColor="text1"/>
                <w:sz w:val="28"/>
              </w:rPr>
              <w:t>PROFESSIONAL EXPERIENCE</w:t>
            </w:r>
          </w:p>
        </w:tc>
      </w:tr>
      <w:tr w:rsidR="00A47A63" w:rsidRPr="003F403E" w14:paraId="127C64E2" w14:textId="77777777" w:rsidTr="0006647E">
        <w:trPr>
          <w:trHeight w:val="340"/>
        </w:trPr>
        <w:tc>
          <w:tcPr>
            <w:tcW w:w="7655" w:type="dxa"/>
            <w:tcBorders>
              <w:top w:val="single" w:sz="4" w:space="0" w:color="auto"/>
            </w:tcBorders>
            <w:vAlign w:val="bottom"/>
          </w:tcPr>
          <w:p w14:paraId="38F27285" w14:textId="5552EC57" w:rsidR="00E55D90" w:rsidRPr="0019150A" w:rsidRDefault="00AA36AC" w:rsidP="0006647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color w:val="000000" w:themeColor="text1"/>
              </w:rPr>
              <w:t>candidate select GmbH (cas</w:t>
            </w:r>
            <w:r w:rsidR="007E439E" w:rsidRPr="0019150A">
              <w:rPr>
                <w:rFonts w:ascii="Times New Roman" w:hAnsi="Times New Roman" w:cs="Times New Roman"/>
                <w:b/>
                <w:color w:val="000000" w:themeColor="text1"/>
              </w:rPr>
              <w:t>e)</w:t>
            </w:r>
          </w:p>
        </w:tc>
        <w:tc>
          <w:tcPr>
            <w:tcW w:w="2605" w:type="dxa"/>
            <w:tcBorders>
              <w:top w:val="single" w:sz="4" w:space="0" w:color="auto"/>
            </w:tcBorders>
            <w:vAlign w:val="bottom"/>
          </w:tcPr>
          <w:p w14:paraId="4820196E" w14:textId="4AD79579" w:rsidR="00E55D90" w:rsidRPr="0019150A" w:rsidRDefault="006B645C" w:rsidP="0006647E">
            <w:pPr>
              <w:jc w:val="righ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B70952">
              <w:rPr>
                <w:rFonts w:ascii="Times New Roman" w:hAnsi="Times New Roman" w:cs="Times New Roman"/>
                <w:iCs/>
                <w:color w:val="000000" w:themeColor="text1"/>
              </w:rPr>
              <w:t>Cologne, Germany</w:t>
            </w:r>
          </w:p>
        </w:tc>
      </w:tr>
      <w:tr w:rsidR="00A47A63" w:rsidRPr="00F44F5F" w14:paraId="335D84E9" w14:textId="77777777" w:rsidTr="0006647E">
        <w:tc>
          <w:tcPr>
            <w:tcW w:w="7655" w:type="dxa"/>
          </w:tcPr>
          <w:p w14:paraId="37FF8368" w14:textId="02FD2C28" w:rsidR="00A06560" w:rsidRPr="00986EED" w:rsidRDefault="00A06560" w:rsidP="000664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86EE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Business Development </w:t>
            </w:r>
            <w:r w:rsidR="00B7095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Intern</w:t>
            </w:r>
          </w:p>
        </w:tc>
        <w:tc>
          <w:tcPr>
            <w:tcW w:w="2605" w:type="dxa"/>
          </w:tcPr>
          <w:p w14:paraId="0475B997" w14:textId="60610605" w:rsidR="00A06560" w:rsidRPr="0019150A" w:rsidRDefault="00A06560" w:rsidP="0006647E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08/2025 – 10/2025</w:t>
            </w:r>
          </w:p>
        </w:tc>
      </w:tr>
      <w:tr w:rsidR="00A47A63" w:rsidRPr="00A9241D" w14:paraId="54C3D64C" w14:textId="77777777" w:rsidTr="0006647E">
        <w:trPr>
          <w:trHeight w:val="20"/>
        </w:trPr>
        <w:tc>
          <w:tcPr>
            <w:tcW w:w="10260" w:type="dxa"/>
            <w:gridSpan w:val="2"/>
          </w:tcPr>
          <w:p w14:paraId="4C19F0C1" w14:textId="77777777" w:rsidR="00A9241D" w:rsidRPr="00A9241D" w:rsidRDefault="00A9241D" w:rsidP="0006647E">
            <w:pPr>
              <w:pStyle w:val="Listenabsatz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0" w:name="OLE_LINK1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Conducted comprehensive market and competitor analyses, including the preparation of decision-making documents and presentations for executive management</w:t>
            </w:r>
          </w:p>
          <w:p w14:paraId="18CC8359" w14:textId="77777777" w:rsidR="00A9241D" w:rsidRPr="00A9241D" w:rsidRDefault="00A9241D" w:rsidP="0006647E">
            <w:pPr>
              <w:pStyle w:val="Listenabsatz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Developed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market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entry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strategies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provided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operational support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during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meetings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with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potential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clients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strategic</w:t>
            </w:r>
            <w:proofErr w:type="spellEnd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4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partners</w:t>
            </w:r>
            <w:proofErr w:type="spellEnd"/>
          </w:p>
          <w:p w14:paraId="25011306" w14:textId="77777777" w:rsidR="00A9241D" w:rsidRPr="00A9241D" w:rsidRDefault="00A9241D" w:rsidP="0006647E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A924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Analyzed international recruiting event performance to evaluate ROI and defined actionable recommendations for strategic prioritization</w:t>
            </w:r>
          </w:p>
          <w:p w14:paraId="6DD9BA0F" w14:textId="3C321AE0" w:rsidR="00A9241D" w:rsidRPr="00A9241D" w:rsidRDefault="00A9241D" w:rsidP="0006647E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A924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Optimized CRM structures through close collaboration with the IT department, resulting in a 30% increase in overall data quality</w:t>
            </w:r>
            <w:bookmarkEnd w:id="0"/>
          </w:p>
        </w:tc>
      </w:tr>
      <w:tr w:rsidR="00A47A63" w:rsidRPr="00F44F5F" w14:paraId="45404236" w14:textId="77777777" w:rsidTr="0006647E">
        <w:trPr>
          <w:trHeight w:val="346"/>
        </w:trPr>
        <w:tc>
          <w:tcPr>
            <w:tcW w:w="7655" w:type="dxa"/>
            <w:vAlign w:val="bottom"/>
          </w:tcPr>
          <w:p w14:paraId="3CF978EE" w14:textId="292FE8D2" w:rsidR="00221451" w:rsidRPr="0019150A" w:rsidRDefault="00221451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  <w:t>Camphill Community Glencraig</w:t>
            </w:r>
          </w:p>
        </w:tc>
        <w:tc>
          <w:tcPr>
            <w:tcW w:w="2605" w:type="dxa"/>
            <w:vAlign w:val="bottom"/>
          </w:tcPr>
          <w:p w14:paraId="49A11F72" w14:textId="19448AEF" w:rsidR="00221451" w:rsidRPr="0019150A" w:rsidRDefault="00221451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Holywood</w:t>
            </w:r>
            <w:r w:rsidR="005C454F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 xml:space="preserve">, </w:t>
            </w:r>
            <w:r w:rsidR="001F789C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N</w:t>
            </w:r>
            <w:r w:rsidR="001C0D91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 xml:space="preserve">orthern </w:t>
            </w:r>
            <w:proofErr w:type="spellStart"/>
            <w:r w:rsidR="001C0D91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Ireland</w:t>
            </w:r>
            <w:proofErr w:type="spellEnd"/>
          </w:p>
        </w:tc>
      </w:tr>
      <w:tr w:rsidR="00A47A63" w:rsidRPr="00F44F5F" w14:paraId="16C6F7AD" w14:textId="77777777" w:rsidTr="0006647E">
        <w:trPr>
          <w:trHeight w:val="57"/>
        </w:trPr>
        <w:tc>
          <w:tcPr>
            <w:tcW w:w="7655" w:type="dxa"/>
          </w:tcPr>
          <w:p w14:paraId="4EFEBE6D" w14:textId="36114F01" w:rsidR="00A06560" w:rsidRPr="00AF5CEE" w:rsidRDefault="00AF5CEE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AF5CEE">
              <w:rPr>
                <w:rFonts w:ascii="Times New Roman" w:hAnsi="Times New Roman" w:cs="Times New Roman"/>
                <w:sz w:val="20"/>
                <w:szCs w:val="20"/>
              </w:rPr>
              <w:t xml:space="preserve">Volunteer (European </w:t>
            </w:r>
            <w:proofErr w:type="spellStart"/>
            <w:r w:rsidRPr="00AF5CEE">
              <w:rPr>
                <w:rFonts w:ascii="Times New Roman" w:hAnsi="Times New Roman" w:cs="Times New Roman"/>
                <w:sz w:val="20"/>
                <w:szCs w:val="20"/>
              </w:rPr>
              <w:t>Solidarity</w:t>
            </w:r>
            <w:proofErr w:type="spellEnd"/>
            <w:r w:rsidRPr="00AF5CEE">
              <w:rPr>
                <w:rFonts w:ascii="Times New Roman" w:hAnsi="Times New Roman" w:cs="Times New Roman"/>
                <w:sz w:val="20"/>
                <w:szCs w:val="20"/>
              </w:rPr>
              <w:t xml:space="preserve"> Corps)</w:t>
            </w:r>
          </w:p>
        </w:tc>
        <w:tc>
          <w:tcPr>
            <w:tcW w:w="2605" w:type="dxa"/>
          </w:tcPr>
          <w:p w14:paraId="2D9DB8CA" w14:textId="1DDC4B2B" w:rsidR="00A06560" w:rsidRPr="0019150A" w:rsidRDefault="00A06560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01/2022 – 09/2022</w:t>
            </w:r>
          </w:p>
        </w:tc>
      </w:tr>
      <w:tr w:rsidR="00A47A63" w:rsidRPr="00075CD0" w14:paraId="7660C4BA" w14:textId="77777777" w:rsidTr="0006647E">
        <w:trPr>
          <w:trHeight w:val="57"/>
        </w:trPr>
        <w:tc>
          <w:tcPr>
            <w:tcW w:w="10260" w:type="dxa"/>
            <w:gridSpan w:val="2"/>
          </w:tcPr>
          <w:p w14:paraId="6B9BB841" w14:textId="77777777" w:rsidR="00CE11A0" w:rsidRPr="00CE11A0" w:rsidRDefault="00CE11A0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CE11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adults with learning disabilities in the ongoing development of their social and practical skills within a residential setting</w:t>
            </w:r>
          </w:p>
          <w:p w14:paraId="132465C4" w14:textId="30D80DF2" w:rsidR="009A673F" w:rsidRPr="00075CD0" w:rsidRDefault="00075CD0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075CD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Developed intercultural and language competencies through daily collaboration within an international community</w:t>
            </w:r>
          </w:p>
        </w:tc>
      </w:tr>
      <w:tr w:rsidR="00A47A63" w:rsidRPr="00F44F5F" w14:paraId="4EC9DEB8" w14:textId="77777777" w:rsidTr="0006647E">
        <w:trPr>
          <w:trHeight w:val="346"/>
        </w:trPr>
        <w:tc>
          <w:tcPr>
            <w:tcW w:w="7655" w:type="dxa"/>
            <w:vAlign w:val="bottom"/>
          </w:tcPr>
          <w:p w14:paraId="061D97E7" w14:textId="3DEAC907" w:rsidR="0012392F" w:rsidRPr="0019150A" w:rsidRDefault="0012392F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  <w:t>Wessenbergschule</w:t>
            </w:r>
          </w:p>
        </w:tc>
        <w:tc>
          <w:tcPr>
            <w:tcW w:w="2605" w:type="dxa"/>
            <w:vAlign w:val="bottom"/>
          </w:tcPr>
          <w:p w14:paraId="38592414" w14:textId="0F5FC542" w:rsidR="0012392F" w:rsidRPr="0019150A" w:rsidRDefault="0012392F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Singe</w:t>
            </w:r>
            <w:r w:rsidR="009A3BC5"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n</w:t>
            </w:r>
            <w:r w:rsidR="00AF5CEE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, Germany</w:t>
            </w:r>
          </w:p>
        </w:tc>
      </w:tr>
      <w:tr w:rsidR="00A47A63" w:rsidRPr="00F44F5F" w14:paraId="0A0FFCF6" w14:textId="77777777" w:rsidTr="0006647E">
        <w:trPr>
          <w:trHeight w:val="113"/>
        </w:trPr>
        <w:tc>
          <w:tcPr>
            <w:tcW w:w="7655" w:type="dxa"/>
          </w:tcPr>
          <w:p w14:paraId="16452CC7" w14:textId="69C5D05D" w:rsidR="00A06560" w:rsidRPr="00AF5CEE" w:rsidRDefault="00AF5CEE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AF5CEE">
              <w:rPr>
                <w:rFonts w:ascii="Times New Roman" w:hAnsi="Times New Roman" w:cs="Times New Roman"/>
                <w:sz w:val="20"/>
                <w:szCs w:val="20"/>
              </w:rPr>
              <w:t>Volunteer (</w:t>
            </w:r>
            <w:proofErr w:type="spellStart"/>
            <w:r w:rsidRPr="00AF5CEE">
              <w:rPr>
                <w:rFonts w:ascii="Times New Roman" w:hAnsi="Times New Roman" w:cs="Times New Roman"/>
                <w:sz w:val="20"/>
                <w:szCs w:val="20"/>
              </w:rPr>
              <w:t>Voluntary</w:t>
            </w:r>
            <w:proofErr w:type="spellEnd"/>
            <w:r w:rsidRPr="00AF5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5CEE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AF5CEE">
              <w:rPr>
                <w:rFonts w:ascii="Times New Roman" w:hAnsi="Times New Roman" w:cs="Times New Roman"/>
                <w:sz w:val="20"/>
                <w:szCs w:val="20"/>
              </w:rPr>
              <w:t xml:space="preserve"> Year)</w:t>
            </w:r>
          </w:p>
        </w:tc>
        <w:tc>
          <w:tcPr>
            <w:tcW w:w="2605" w:type="dxa"/>
          </w:tcPr>
          <w:p w14:paraId="7444AF8F" w14:textId="76D38044" w:rsidR="00A06560" w:rsidRPr="0019150A" w:rsidRDefault="00A06560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10/2021 – 01/2022</w:t>
            </w:r>
          </w:p>
        </w:tc>
      </w:tr>
      <w:tr w:rsidR="00A47A63" w:rsidRPr="000B5AEA" w14:paraId="4C00CD42" w14:textId="77777777" w:rsidTr="0006647E">
        <w:trPr>
          <w:trHeight w:val="113"/>
        </w:trPr>
        <w:tc>
          <w:tcPr>
            <w:tcW w:w="10260" w:type="dxa"/>
            <w:gridSpan w:val="2"/>
          </w:tcPr>
          <w:p w14:paraId="26741BA1" w14:textId="77777777" w:rsidR="000B5AEA" w:rsidRPr="000B5AEA" w:rsidRDefault="000B5AEA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0B5A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Provided individual academic and personal guidance to students at a special educational </w:t>
            </w:r>
            <w:proofErr w:type="gramStart"/>
            <w:r w:rsidRPr="000B5A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needs</w:t>
            </w:r>
            <w:proofErr w:type="gramEnd"/>
            <w:r w:rsidRPr="000B5A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facility</w:t>
            </w:r>
          </w:p>
          <w:p w14:paraId="746118C9" w14:textId="2337BD9B" w:rsidR="000B5AEA" w:rsidRPr="000B5AEA" w:rsidRDefault="000B5AEA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0B5A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Assisted teaching staff with classroom activities and supported the planning of various school projects and events</w:t>
            </w:r>
          </w:p>
        </w:tc>
      </w:tr>
      <w:tr w:rsidR="00A47A63" w:rsidRPr="00F44F5F" w14:paraId="414B4085" w14:textId="77777777" w:rsidTr="0006647E">
        <w:trPr>
          <w:trHeight w:val="510"/>
        </w:trPr>
        <w:tc>
          <w:tcPr>
            <w:tcW w:w="10260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F5C6A" w:rsidRDefault="00F44F5F" w:rsidP="0006647E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color w:val="000000" w:themeColor="text1"/>
                <w:sz w:val="28"/>
                <w:szCs w:val="28"/>
              </w:rPr>
            </w:pPr>
            <w:r w:rsidRPr="001F5C6A">
              <w:rPr>
                <w:rFonts w:ascii="Times New Roman" w:hAnsi="Times New Roman" w:cs="Times New Roman"/>
                <w:smallCaps w:val="0"/>
                <w:color w:val="000000" w:themeColor="text1"/>
                <w:sz w:val="28"/>
                <w:szCs w:val="28"/>
              </w:rPr>
              <w:t>EXTRACURRICULARES ENGAGEMENT</w:t>
            </w:r>
          </w:p>
        </w:tc>
      </w:tr>
      <w:tr w:rsidR="00A47A63" w:rsidRPr="00F44F5F" w14:paraId="74251178" w14:textId="77777777" w:rsidTr="0006647E">
        <w:trPr>
          <w:trHeight w:val="340"/>
        </w:trPr>
        <w:tc>
          <w:tcPr>
            <w:tcW w:w="7655" w:type="dxa"/>
            <w:tcBorders>
              <w:top w:val="single" w:sz="4" w:space="0" w:color="auto"/>
            </w:tcBorders>
            <w:vAlign w:val="bottom"/>
          </w:tcPr>
          <w:p w14:paraId="23826F21" w14:textId="351566B8" w:rsidR="00E55D90" w:rsidRPr="0019150A" w:rsidRDefault="009A3BC5" w:rsidP="0006647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color w:val="000000" w:themeColor="text1"/>
                <w:sz w:val="22"/>
              </w:rPr>
            </w:pPr>
            <w:r w:rsidRPr="0019150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 w:themeColor="text1"/>
                <w:sz w:val="22"/>
              </w:rPr>
              <w:t>B</w:t>
            </w:r>
            <w:r w:rsidR="00064F98" w:rsidRPr="0019150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 w:themeColor="text1"/>
                <w:sz w:val="22"/>
              </w:rPr>
              <w:t>örsen</w:t>
            </w:r>
            <w:r w:rsidR="00BF6FA1" w:rsidRPr="0019150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 w:themeColor="text1"/>
                <w:sz w:val="22"/>
              </w:rPr>
              <w:t>-Initiative Karlsruhe e.</w:t>
            </w:r>
            <w:r w:rsidR="00051D5E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 w:themeColor="text1"/>
                <w:sz w:val="22"/>
              </w:rPr>
              <w:t xml:space="preserve"> </w:t>
            </w:r>
            <w:r w:rsidR="00BF6FA1" w:rsidRPr="0019150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 w:themeColor="text1"/>
                <w:sz w:val="22"/>
              </w:rPr>
              <w:t>V.</w:t>
            </w:r>
            <w:r w:rsidR="00E55D90" w:rsidRPr="0019150A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2605" w:type="dxa"/>
            <w:tcBorders>
              <w:top w:val="single" w:sz="4" w:space="0" w:color="auto"/>
            </w:tcBorders>
            <w:vAlign w:val="bottom"/>
          </w:tcPr>
          <w:p w14:paraId="58208F44" w14:textId="36E6D326" w:rsidR="00E55D90" w:rsidRPr="0019150A" w:rsidRDefault="009A3BC5" w:rsidP="0006647E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color w:val="000000" w:themeColor="text1"/>
                <w:sz w:val="22"/>
              </w:rPr>
            </w:pPr>
            <w:r w:rsidRPr="0019150A">
              <w:rPr>
                <w:rFonts w:ascii="Times New Roman" w:hAnsi="Times New Roman" w:cs="Times New Roman"/>
                <w:i w:val="0"/>
                <w:iCs/>
                <w:smallCaps w:val="0"/>
                <w:color w:val="000000" w:themeColor="text1"/>
                <w:sz w:val="22"/>
              </w:rPr>
              <w:t>Karlsruh</w:t>
            </w:r>
            <w:r w:rsidR="009912F2" w:rsidRPr="0019150A">
              <w:rPr>
                <w:rFonts w:ascii="Times New Roman" w:hAnsi="Times New Roman" w:cs="Times New Roman"/>
                <w:i w:val="0"/>
                <w:iCs/>
                <w:smallCaps w:val="0"/>
                <w:color w:val="000000" w:themeColor="text1"/>
                <w:sz w:val="22"/>
              </w:rPr>
              <w:t>e</w:t>
            </w:r>
            <w:r w:rsidR="0022027A">
              <w:rPr>
                <w:rFonts w:ascii="Times New Roman" w:hAnsi="Times New Roman" w:cs="Times New Roman"/>
                <w:i w:val="0"/>
                <w:iCs/>
                <w:smallCaps w:val="0"/>
                <w:color w:val="000000" w:themeColor="text1"/>
                <w:sz w:val="22"/>
              </w:rPr>
              <w:t>, Germany</w:t>
            </w:r>
          </w:p>
        </w:tc>
      </w:tr>
      <w:tr w:rsidR="00A47A63" w:rsidRPr="00F44F5F" w14:paraId="4F59C612" w14:textId="77777777" w:rsidTr="0006647E">
        <w:trPr>
          <w:trHeight w:val="193"/>
        </w:trPr>
        <w:tc>
          <w:tcPr>
            <w:tcW w:w="7655" w:type="dxa"/>
          </w:tcPr>
          <w:p w14:paraId="1BE72CD7" w14:textId="19CD103C" w:rsidR="00A06560" w:rsidRPr="009E229B" w:rsidRDefault="001763C0" w:rsidP="0006647E">
            <w:pPr>
              <w:pStyle w:val="Beschreibung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9E229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>Active Member</w:t>
            </w:r>
            <w:r w:rsidR="009E229B" w:rsidRPr="009E229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9E229B" w:rsidRPr="009E229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(Finance &amp; Investment Society)</w:t>
            </w:r>
          </w:p>
        </w:tc>
        <w:tc>
          <w:tcPr>
            <w:tcW w:w="2605" w:type="dxa"/>
          </w:tcPr>
          <w:p w14:paraId="45DD2178" w14:textId="6CDFEFA2" w:rsidR="00A06560" w:rsidRPr="0019150A" w:rsidRDefault="00A06560" w:rsidP="0006647E">
            <w:pPr>
              <w:pStyle w:val="Beschreibung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06/2025 </w:t>
            </w:r>
            <w:r w:rsidRPr="001915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– </w:t>
            </w:r>
            <w:proofErr w:type="spellStart"/>
            <w:r w:rsidR="001763C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present</w:t>
            </w:r>
            <w:proofErr w:type="spellEnd"/>
          </w:p>
        </w:tc>
      </w:tr>
      <w:tr w:rsidR="00A47A63" w:rsidRPr="00E71F1B" w14:paraId="02437711" w14:textId="77777777" w:rsidTr="0006647E">
        <w:trPr>
          <w:trHeight w:val="193"/>
        </w:trPr>
        <w:tc>
          <w:tcPr>
            <w:tcW w:w="10260" w:type="dxa"/>
            <w:gridSpan w:val="2"/>
          </w:tcPr>
          <w:p w14:paraId="07506EEF" w14:textId="77777777" w:rsidR="00785A89" w:rsidRDefault="00785A89" w:rsidP="0006647E">
            <w:pPr>
              <w:pStyle w:val="Beschreibung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785A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Attended expert lectures, workshops, and excursions focused on finance and capital market developments</w:t>
            </w:r>
          </w:p>
          <w:p w14:paraId="68CFAD97" w14:textId="0018C1DD" w:rsidR="00D86FBE" w:rsidRPr="00D86FBE" w:rsidRDefault="00D86FBE" w:rsidP="0006647E">
            <w:pPr>
              <w:pStyle w:val="Beschreibung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D86FB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Participated in peer-to-peer exchange on investment strategies and financial literacy within the university network</w:t>
            </w:r>
          </w:p>
        </w:tc>
      </w:tr>
      <w:tr w:rsidR="00A47A63" w:rsidRPr="00F44F5F" w14:paraId="3B26943D" w14:textId="77777777" w:rsidTr="0006647E">
        <w:trPr>
          <w:trHeight w:val="346"/>
        </w:trPr>
        <w:tc>
          <w:tcPr>
            <w:tcW w:w="7655" w:type="dxa"/>
            <w:vAlign w:val="bottom"/>
          </w:tcPr>
          <w:p w14:paraId="11E538C2" w14:textId="1B51D40F" w:rsidR="00FE0496" w:rsidRPr="0019150A" w:rsidRDefault="0034376C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  <w:t>pumpkincareers GmbH</w:t>
            </w:r>
          </w:p>
        </w:tc>
        <w:tc>
          <w:tcPr>
            <w:tcW w:w="2605" w:type="dxa"/>
            <w:vAlign w:val="bottom"/>
          </w:tcPr>
          <w:p w14:paraId="21BF18C9" w14:textId="559CEDEF" w:rsidR="00FE0496" w:rsidRPr="0019150A" w:rsidRDefault="004F39D9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Frankfurt</w:t>
            </w:r>
            <w:r w:rsidR="0022027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, Germany</w:t>
            </w:r>
          </w:p>
        </w:tc>
      </w:tr>
      <w:tr w:rsidR="00A47A63" w:rsidRPr="00F44F5F" w14:paraId="04BFDD79" w14:textId="77777777" w:rsidTr="0006647E">
        <w:trPr>
          <w:trHeight w:val="20"/>
        </w:trPr>
        <w:tc>
          <w:tcPr>
            <w:tcW w:w="7655" w:type="dxa"/>
          </w:tcPr>
          <w:p w14:paraId="0FCB6D73" w14:textId="0949B650" w:rsidR="00A06560" w:rsidRPr="001763C0" w:rsidRDefault="001763C0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1763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Active Member (Career Coaching Network)</w:t>
            </w:r>
          </w:p>
        </w:tc>
        <w:tc>
          <w:tcPr>
            <w:tcW w:w="2605" w:type="dxa"/>
          </w:tcPr>
          <w:p w14:paraId="0D2FFB14" w14:textId="6E54F91F" w:rsidR="00A06560" w:rsidRPr="0019150A" w:rsidRDefault="00A06560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10/2024 – </w:t>
            </w:r>
            <w:proofErr w:type="spellStart"/>
            <w:r w:rsidR="001763C0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present</w:t>
            </w:r>
            <w:proofErr w:type="spellEnd"/>
          </w:p>
        </w:tc>
      </w:tr>
      <w:tr w:rsidR="00A47A63" w:rsidRPr="00E71F1B" w14:paraId="66A58453" w14:textId="77777777" w:rsidTr="0006647E">
        <w:trPr>
          <w:trHeight w:val="20"/>
        </w:trPr>
        <w:tc>
          <w:tcPr>
            <w:tcW w:w="10260" w:type="dxa"/>
            <w:gridSpan w:val="2"/>
          </w:tcPr>
          <w:p w14:paraId="50B5B9CB" w14:textId="0E7B38C8" w:rsidR="00E75A42" w:rsidRPr="00E71F1B" w:rsidRDefault="00E71F1B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E71F1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Advanced professional and personal development through preparation courses for careers in consulting, investment banking, and private equity</w:t>
            </w:r>
          </w:p>
        </w:tc>
      </w:tr>
      <w:tr w:rsidR="00A47A63" w:rsidRPr="003F403E" w14:paraId="4028871F" w14:textId="77777777" w:rsidTr="0006647E">
        <w:trPr>
          <w:trHeight w:val="346"/>
        </w:trPr>
        <w:tc>
          <w:tcPr>
            <w:tcW w:w="7655" w:type="dxa"/>
            <w:vAlign w:val="bottom"/>
          </w:tcPr>
          <w:p w14:paraId="3B81DA34" w14:textId="5A29C225" w:rsidR="00BA7449" w:rsidRPr="0019150A" w:rsidRDefault="00C932D9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  <w:t>Stadt-Turnverein 1883 Singen e.</w:t>
            </w:r>
            <w:r w:rsidR="00C13348"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  <w:t xml:space="preserve"> </w:t>
            </w:r>
            <w:r w:rsidRPr="0019150A">
              <w:rPr>
                <w:rFonts w:ascii="Times New Roman" w:hAnsi="Times New Roman" w:cs="Times New Roman"/>
                <w:b/>
                <w:i w:val="0"/>
                <w:iCs w:val="0"/>
                <w:color w:val="000000" w:themeColor="text1"/>
              </w:rPr>
              <w:t>V.</w:t>
            </w:r>
          </w:p>
        </w:tc>
        <w:tc>
          <w:tcPr>
            <w:tcW w:w="2605" w:type="dxa"/>
            <w:vAlign w:val="bottom"/>
          </w:tcPr>
          <w:p w14:paraId="7F9CDF1E" w14:textId="20924D35" w:rsidR="00BA7449" w:rsidRPr="0019150A" w:rsidRDefault="00BA7449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Singe</w:t>
            </w:r>
            <w:r w:rsidR="00AC7910"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n</w:t>
            </w:r>
            <w:r w:rsidR="0022027A"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  <w:t>, Germany</w:t>
            </w:r>
          </w:p>
        </w:tc>
      </w:tr>
      <w:tr w:rsidR="00A47A63" w:rsidRPr="009E7B72" w14:paraId="7B2F81B2" w14:textId="77777777" w:rsidTr="0006647E">
        <w:trPr>
          <w:trHeight w:val="57"/>
        </w:trPr>
        <w:tc>
          <w:tcPr>
            <w:tcW w:w="7655" w:type="dxa"/>
          </w:tcPr>
          <w:p w14:paraId="057A04BB" w14:textId="54AB7D50" w:rsidR="00A06560" w:rsidRPr="001763C0" w:rsidRDefault="001763C0" w:rsidP="0006647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proofErr w:type="spellStart"/>
            <w:r w:rsidRPr="001763C0">
              <w:rPr>
                <w:rFonts w:ascii="Times New Roman" w:hAnsi="Times New Roman" w:cs="Times New Roman"/>
                <w:sz w:val="20"/>
                <w:szCs w:val="20"/>
              </w:rPr>
              <w:t>Competitive</w:t>
            </w:r>
            <w:proofErr w:type="spellEnd"/>
            <w:r w:rsidRPr="001763C0">
              <w:rPr>
                <w:rFonts w:ascii="Times New Roman" w:hAnsi="Times New Roman" w:cs="Times New Roman"/>
                <w:sz w:val="20"/>
                <w:szCs w:val="20"/>
              </w:rPr>
              <w:t xml:space="preserve"> Swimmer</w:t>
            </w:r>
          </w:p>
        </w:tc>
        <w:tc>
          <w:tcPr>
            <w:tcW w:w="2605" w:type="dxa"/>
          </w:tcPr>
          <w:p w14:paraId="091163D4" w14:textId="5A19EED8" w:rsidR="00A06560" w:rsidRPr="0019150A" w:rsidRDefault="00A06560" w:rsidP="0006647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0</w:t>
            </w:r>
            <w:r w:rsidR="00A86083"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3</w:t>
            </w:r>
            <w:r w:rsidRPr="0019150A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/2009 – 12/2021</w:t>
            </w:r>
          </w:p>
        </w:tc>
      </w:tr>
      <w:tr w:rsidR="00A47A63" w:rsidRPr="00E71F1B" w14:paraId="2618F0FF" w14:textId="77777777" w:rsidTr="0006647E">
        <w:trPr>
          <w:trHeight w:val="57"/>
        </w:trPr>
        <w:tc>
          <w:tcPr>
            <w:tcW w:w="10260" w:type="dxa"/>
            <w:gridSpan w:val="2"/>
            <w:vAlign w:val="bottom"/>
          </w:tcPr>
          <w:p w14:paraId="63215282" w14:textId="77777777" w:rsidR="00E71F1B" w:rsidRPr="00E71F1B" w:rsidRDefault="00E71F1B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E71F1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Participated in training sessions and competitions, focusing on swimming technique, endurance, and continuous performance improvement</w:t>
            </w:r>
          </w:p>
          <w:p w14:paraId="1570DE9D" w14:textId="448E0A32" w:rsidR="00E16136" w:rsidRPr="00E71F1B" w:rsidRDefault="00E71F1B" w:rsidP="0006647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E71F1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Provided organizational support for club events and local competitive swimming tournaments</w:t>
            </w:r>
          </w:p>
        </w:tc>
      </w:tr>
      <w:tr w:rsidR="00A47A63" w:rsidRPr="00F44F5F" w14:paraId="482569A2" w14:textId="77777777" w:rsidTr="0006647E">
        <w:trPr>
          <w:trHeight w:val="510"/>
        </w:trPr>
        <w:tc>
          <w:tcPr>
            <w:tcW w:w="10260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3E82AC1C" w:rsidR="00E55D90" w:rsidRPr="001F5C6A" w:rsidRDefault="0022027A" w:rsidP="0006647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SKILLS</w:t>
            </w:r>
            <w:r w:rsidR="001647AB" w:rsidRPr="001F5C6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&amp; INT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ERESTS</w:t>
            </w:r>
          </w:p>
        </w:tc>
      </w:tr>
      <w:tr w:rsidR="00A47A63" w:rsidRPr="0060082C" w14:paraId="2B257790" w14:textId="77777777" w:rsidTr="0006647E">
        <w:trPr>
          <w:trHeight w:val="340"/>
        </w:trPr>
        <w:tc>
          <w:tcPr>
            <w:tcW w:w="10260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968C901" w:rsidR="00F25EB2" w:rsidRPr="00EE3FE5" w:rsidRDefault="0060082C" w:rsidP="0006647E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3B1C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Languages: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3B1C6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German (Native), Polish (Native), English (Fluent), French (Proficient)</w:t>
            </w:r>
          </w:p>
        </w:tc>
      </w:tr>
      <w:tr w:rsidR="00A47A63" w:rsidRPr="00F331CF" w14:paraId="45706C3F" w14:textId="77777777" w:rsidTr="0006647E">
        <w:trPr>
          <w:trHeight w:val="340"/>
        </w:trPr>
        <w:tc>
          <w:tcPr>
            <w:tcW w:w="10260" w:type="dxa"/>
            <w:gridSpan w:val="2"/>
            <w:vAlign w:val="bottom"/>
          </w:tcPr>
          <w:p w14:paraId="60CA2168" w14:textId="6DD2834F" w:rsidR="00F25EB2" w:rsidRPr="00AE5C9F" w:rsidRDefault="00AE5C9F" w:rsidP="0006647E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E5C9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IT Skills:</w:t>
            </w:r>
            <w:r w:rsidRPr="00AE5C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Microsoft Office (Excel, Word, PowerPoint, Power BI), Google Workspace, SAP, SQL, Python</w:t>
            </w:r>
          </w:p>
        </w:tc>
      </w:tr>
      <w:tr w:rsidR="00A47A63" w:rsidRPr="00AE5C9F" w14:paraId="70CB01B0" w14:textId="77777777" w:rsidTr="0006647E">
        <w:trPr>
          <w:trHeight w:val="340"/>
        </w:trPr>
        <w:tc>
          <w:tcPr>
            <w:tcW w:w="10260" w:type="dxa"/>
            <w:gridSpan w:val="2"/>
            <w:vAlign w:val="bottom"/>
          </w:tcPr>
          <w:p w14:paraId="598C2742" w14:textId="031410CA" w:rsidR="00F25EB2" w:rsidRPr="00AE5C9F" w:rsidRDefault="00AE5C9F" w:rsidP="0006647E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AE5C9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Interests:</w:t>
            </w:r>
            <w:r w:rsidRPr="00AE5C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Photography (Focus on aerial photography), Swimming, Geopolitics, Economics</w:t>
            </w:r>
          </w:p>
        </w:tc>
      </w:tr>
      <w:tr w:rsidR="00A47A63" w:rsidRPr="00F44F5F" w14:paraId="071AB173" w14:textId="77777777" w:rsidTr="0006647E">
        <w:trPr>
          <w:trHeight w:val="984"/>
        </w:trPr>
        <w:tc>
          <w:tcPr>
            <w:tcW w:w="10260" w:type="dxa"/>
            <w:gridSpan w:val="2"/>
            <w:vAlign w:val="bottom"/>
          </w:tcPr>
          <w:p w14:paraId="6478BDEA" w14:textId="7D91E49A" w:rsidR="001647AB" w:rsidRPr="0019150A" w:rsidRDefault="00655B1E" w:rsidP="0006647E">
            <w:pPr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19150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8240" behindDoc="1" locked="0" layoutInCell="1" allowOverlap="1" wp14:anchorId="567BEF36" wp14:editId="71DC803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-278765</wp:posOffset>
                  </wp:positionV>
                  <wp:extent cx="1068705" cy="273050"/>
                  <wp:effectExtent l="0" t="0" r="0" b="6350"/>
                  <wp:wrapNone/>
                  <wp:docPr id="587289113" name="Grafik 1" descr="Ein Bild, das Schrift, Typografie, Kalligrafie, Hand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89113" name="Grafik 1" descr="Ein Bild, das Schrift, Typografie, Kalligrafie, Handschrift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5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5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Karlsruhe</w:t>
            </w:r>
            <w:r w:rsidR="001647AB" w:rsidRPr="001915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C611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May 13, </w:t>
            </w:r>
            <w:r w:rsidR="001647AB" w:rsidRPr="001915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  <w:r w:rsidRPr="001915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9347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0E72BE57" w14:textId="534DC244" w:rsidR="00287A2F" w:rsidRPr="00287A2F" w:rsidRDefault="00287A2F" w:rsidP="001F5C6A">
      <w:pPr>
        <w:spacing w:line="240" w:lineRule="auto"/>
        <w:rPr>
          <w:rFonts w:ascii="-webkit-standard" w:hAnsi="-webkit-standard"/>
          <w:color w:val="000000"/>
          <w:sz w:val="27"/>
          <w:szCs w:val="27"/>
        </w:rPr>
      </w:pPr>
    </w:p>
    <w:sectPr w:rsidR="00287A2F" w:rsidRPr="00287A2F" w:rsidSect="00E63ABC">
      <w:footerReference w:type="even" r:id="rId10"/>
      <w:pgSz w:w="11906" w:h="16838"/>
      <w:pgMar w:top="288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7613E" w14:textId="77777777" w:rsidR="00A85B87" w:rsidRDefault="00A85B87" w:rsidP="00BE053D">
      <w:pPr>
        <w:spacing w:after="0" w:line="240" w:lineRule="auto"/>
      </w:pPr>
      <w:r>
        <w:separator/>
      </w:r>
    </w:p>
  </w:endnote>
  <w:endnote w:type="continuationSeparator" w:id="0">
    <w:p w14:paraId="64C06E7A" w14:textId="77777777" w:rsidR="00A85B87" w:rsidRDefault="00A85B8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100E4" w14:textId="77777777" w:rsidR="00A85B87" w:rsidRDefault="00A85B87" w:rsidP="00BE053D">
      <w:pPr>
        <w:spacing w:after="0" w:line="240" w:lineRule="auto"/>
      </w:pPr>
      <w:r>
        <w:separator/>
      </w:r>
    </w:p>
  </w:footnote>
  <w:footnote w:type="continuationSeparator" w:id="0">
    <w:p w14:paraId="796BC06E" w14:textId="77777777" w:rsidR="00A85B87" w:rsidRDefault="00A85B8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34266D"/>
    <w:multiLevelType w:val="hybridMultilevel"/>
    <w:tmpl w:val="365A74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043733"/>
    <w:multiLevelType w:val="hybridMultilevel"/>
    <w:tmpl w:val="DA208E3C"/>
    <w:lvl w:ilvl="0" w:tplc="B06CD242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0317F"/>
    <w:multiLevelType w:val="hybridMultilevel"/>
    <w:tmpl w:val="B5C4C4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AF2819"/>
    <w:multiLevelType w:val="hybridMultilevel"/>
    <w:tmpl w:val="E7D4319A"/>
    <w:lvl w:ilvl="0" w:tplc="B06CD242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8"/>
  </w:num>
  <w:num w:numId="18" w16cid:durableId="1247112201">
    <w:abstractNumId w:val="3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29"/>
  </w:num>
  <w:num w:numId="26" w16cid:durableId="1499494221">
    <w:abstractNumId w:val="20"/>
  </w:num>
  <w:num w:numId="27" w16cid:durableId="624386309">
    <w:abstractNumId w:val="22"/>
  </w:num>
  <w:num w:numId="28" w16cid:durableId="962225117">
    <w:abstractNumId w:val="28"/>
  </w:num>
  <w:num w:numId="29" w16cid:durableId="1031689185">
    <w:abstractNumId w:val="8"/>
  </w:num>
  <w:num w:numId="30" w16cid:durableId="1850682084">
    <w:abstractNumId w:val="6"/>
  </w:num>
  <w:num w:numId="31" w16cid:durableId="14071511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1E0"/>
    <w:rsid w:val="000138C3"/>
    <w:rsid w:val="0001751A"/>
    <w:rsid w:val="00040251"/>
    <w:rsid w:val="00042A51"/>
    <w:rsid w:val="00047314"/>
    <w:rsid w:val="00051D5E"/>
    <w:rsid w:val="00061D33"/>
    <w:rsid w:val="00063544"/>
    <w:rsid w:val="00064643"/>
    <w:rsid w:val="00064F98"/>
    <w:rsid w:val="0006647E"/>
    <w:rsid w:val="00075CD0"/>
    <w:rsid w:val="00082A1C"/>
    <w:rsid w:val="0008617A"/>
    <w:rsid w:val="00087747"/>
    <w:rsid w:val="000921EF"/>
    <w:rsid w:val="000A1FDA"/>
    <w:rsid w:val="000A538C"/>
    <w:rsid w:val="000B2280"/>
    <w:rsid w:val="000B495F"/>
    <w:rsid w:val="000B58E3"/>
    <w:rsid w:val="000B5AEA"/>
    <w:rsid w:val="000B63E2"/>
    <w:rsid w:val="000B6548"/>
    <w:rsid w:val="000C665F"/>
    <w:rsid w:val="000D0A52"/>
    <w:rsid w:val="000D23D6"/>
    <w:rsid w:val="000D671A"/>
    <w:rsid w:val="000E41B5"/>
    <w:rsid w:val="000E4489"/>
    <w:rsid w:val="000E7996"/>
    <w:rsid w:val="00103EC5"/>
    <w:rsid w:val="00110311"/>
    <w:rsid w:val="001110A1"/>
    <w:rsid w:val="00113DC9"/>
    <w:rsid w:val="00116C43"/>
    <w:rsid w:val="00116C6E"/>
    <w:rsid w:val="0012392F"/>
    <w:rsid w:val="00125430"/>
    <w:rsid w:val="00125CA6"/>
    <w:rsid w:val="00127C94"/>
    <w:rsid w:val="001355E5"/>
    <w:rsid w:val="001455ED"/>
    <w:rsid w:val="00145703"/>
    <w:rsid w:val="00153CEA"/>
    <w:rsid w:val="001554C4"/>
    <w:rsid w:val="00156FC9"/>
    <w:rsid w:val="0016126B"/>
    <w:rsid w:val="00162A5A"/>
    <w:rsid w:val="00164509"/>
    <w:rsid w:val="001647AB"/>
    <w:rsid w:val="00170802"/>
    <w:rsid w:val="00172867"/>
    <w:rsid w:val="00175B6D"/>
    <w:rsid w:val="001763C0"/>
    <w:rsid w:val="001765D7"/>
    <w:rsid w:val="001901ED"/>
    <w:rsid w:val="0019150A"/>
    <w:rsid w:val="00192968"/>
    <w:rsid w:val="0019483A"/>
    <w:rsid w:val="001A2A2F"/>
    <w:rsid w:val="001A46BF"/>
    <w:rsid w:val="001A481B"/>
    <w:rsid w:val="001B0186"/>
    <w:rsid w:val="001B11C3"/>
    <w:rsid w:val="001B62CA"/>
    <w:rsid w:val="001C0D91"/>
    <w:rsid w:val="001D4DCD"/>
    <w:rsid w:val="001D5DBA"/>
    <w:rsid w:val="001D6381"/>
    <w:rsid w:val="001E19DE"/>
    <w:rsid w:val="001F1C57"/>
    <w:rsid w:val="001F4175"/>
    <w:rsid w:val="001F5C6A"/>
    <w:rsid w:val="001F789C"/>
    <w:rsid w:val="001F79A3"/>
    <w:rsid w:val="0020062C"/>
    <w:rsid w:val="00200B64"/>
    <w:rsid w:val="00205501"/>
    <w:rsid w:val="00214CC3"/>
    <w:rsid w:val="00216652"/>
    <w:rsid w:val="0022027A"/>
    <w:rsid w:val="00220547"/>
    <w:rsid w:val="00221451"/>
    <w:rsid w:val="00223A4D"/>
    <w:rsid w:val="00232CB5"/>
    <w:rsid w:val="00234600"/>
    <w:rsid w:val="00234A7E"/>
    <w:rsid w:val="002357D2"/>
    <w:rsid w:val="0024373D"/>
    <w:rsid w:val="002508C2"/>
    <w:rsid w:val="00251C1C"/>
    <w:rsid w:val="00252354"/>
    <w:rsid w:val="00257AFB"/>
    <w:rsid w:val="00263861"/>
    <w:rsid w:val="00267252"/>
    <w:rsid w:val="002759CE"/>
    <w:rsid w:val="00277777"/>
    <w:rsid w:val="00277CB4"/>
    <w:rsid w:val="00282DB0"/>
    <w:rsid w:val="00287A2F"/>
    <w:rsid w:val="00292FE0"/>
    <w:rsid w:val="002B2091"/>
    <w:rsid w:val="002B42B4"/>
    <w:rsid w:val="002B4E8C"/>
    <w:rsid w:val="002C3945"/>
    <w:rsid w:val="002C6972"/>
    <w:rsid w:val="002D2B32"/>
    <w:rsid w:val="002D4516"/>
    <w:rsid w:val="002D73C9"/>
    <w:rsid w:val="002E4611"/>
    <w:rsid w:val="002F304E"/>
    <w:rsid w:val="002F3487"/>
    <w:rsid w:val="002F417B"/>
    <w:rsid w:val="002F46AD"/>
    <w:rsid w:val="0030408C"/>
    <w:rsid w:val="003101F0"/>
    <w:rsid w:val="003107B0"/>
    <w:rsid w:val="00314B7A"/>
    <w:rsid w:val="00317D64"/>
    <w:rsid w:val="00324BC5"/>
    <w:rsid w:val="00333FC7"/>
    <w:rsid w:val="00334431"/>
    <w:rsid w:val="00340BAB"/>
    <w:rsid w:val="003418E0"/>
    <w:rsid w:val="0034376C"/>
    <w:rsid w:val="00347F8D"/>
    <w:rsid w:val="0036450F"/>
    <w:rsid w:val="003725D8"/>
    <w:rsid w:val="00372F7B"/>
    <w:rsid w:val="003733E5"/>
    <w:rsid w:val="00375542"/>
    <w:rsid w:val="00386492"/>
    <w:rsid w:val="003876BD"/>
    <w:rsid w:val="00390EA6"/>
    <w:rsid w:val="003A6E4E"/>
    <w:rsid w:val="003B1C63"/>
    <w:rsid w:val="003B7EBA"/>
    <w:rsid w:val="003C473A"/>
    <w:rsid w:val="003D4D66"/>
    <w:rsid w:val="003E27C3"/>
    <w:rsid w:val="003E2A99"/>
    <w:rsid w:val="003F3E3F"/>
    <w:rsid w:val="003F403E"/>
    <w:rsid w:val="00401A77"/>
    <w:rsid w:val="004067B8"/>
    <w:rsid w:val="00410753"/>
    <w:rsid w:val="004121CB"/>
    <w:rsid w:val="004154BE"/>
    <w:rsid w:val="0042013D"/>
    <w:rsid w:val="00422F83"/>
    <w:rsid w:val="00426D7E"/>
    <w:rsid w:val="00431A14"/>
    <w:rsid w:val="0043430C"/>
    <w:rsid w:val="00435E6D"/>
    <w:rsid w:val="00443668"/>
    <w:rsid w:val="00446532"/>
    <w:rsid w:val="0045141D"/>
    <w:rsid w:val="00456B0D"/>
    <w:rsid w:val="00464CAE"/>
    <w:rsid w:val="004650F0"/>
    <w:rsid w:val="00475003"/>
    <w:rsid w:val="00476AF8"/>
    <w:rsid w:val="00484FD7"/>
    <w:rsid w:val="004929FB"/>
    <w:rsid w:val="004968D0"/>
    <w:rsid w:val="004A1923"/>
    <w:rsid w:val="004A54BA"/>
    <w:rsid w:val="004A653E"/>
    <w:rsid w:val="004B6A5E"/>
    <w:rsid w:val="004C20D6"/>
    <w:rsid w:val="004C621C"/>
    <w:rsid w:val="004E1239"/>
    <w:rsid w:val="004F39D9"/>
    <w:rsid w:val="004F4704"/>
    <w:rsid w:val="004F6473"/>
    <w:rsid w:val="00503C6B"/>
    <w:rsid w:val="00505215"/>
    <w:rsid w:val="005062A0"/>
    <w:rsid w:val="00507EA7"/>
    <w:rsid w:val="005137DB"/>
    <w:rsid w:val="005216F4"/>
    <w:rsid w:val="005222B2"/>
    <w:rsid w:val="00526089"/>
    <w:rsid w:val="005271B7"/>
    <w:rsid w:val="00527A28"/>
    <w:rsid w:val="00527DCA"/>
    <w:rsid w:val="0053256C"/>
    <w:rsid w:val="00533BBD"/>
    <w:rsid w:val="00543254"/>
    <w:rsid w:val="00544026"/>
    <w:rsid w:val="00561E66"/>
    <w:rsid w:val="00564BBD"/>
    <w:rsid w:val="005716D4"/>
    <w:rsid w:val="00571B60"/>
    <w:rsid w:val="00572876"/>
    <w:rsid w:val="00577FBC"/>
    <w:rsid w:val="00582E88"/>
    <w:rsid w:val="0058598F"/>
    <w:rsid w:val="00585A4D"/>
    <w:rsid w:val="0059717E"/>
    <w:rsid w:val="005A7FFA"/>
    <w:rsid w:val="005C454F"/>
    <w:rsid w:val="005C5ED2"/>
    <w:rsid w:val="005D34AE"/>
    <w:rsid w:val="005D6329"/>
    <w:rsid w:val="005E57F6"/>
    <w:rsid w:val="005E720B"/>
    <w:rsid w:val="005F712C"/>
    <w:rsid w:val="0060082C"/>
    <w:rsid w:val="00600C27"/>
    <w:rsid w:val="0060269B"/>
    <w:rsid w:val="00603B29"/>
    <w:rsid w:val="006058D8"/>
    <w:rsid w:val="00606762"/>
    <w:rsid w:val="00606C17"/>
    <w:rsid w:val="00610200"/>
    <w:rsid w:val="00621910"/>
    <w:rsid w:val="00623699"/>
    <w:rsid w:val="006324D3"/>
    <w:rsid w:val="00632D5A"/>
    <w:rsid w:val="00635515"/>
    <w:rsid w:val="00647422"/>
    <w:rsid w:val="0065266B"/>
    <w:rsid w:val="006546FD"/>
    <w:rsid w:val="00655B1E"/>
    <w:rsid w:val="00661CEA"/>
    <w:rsid w:val="00665BF3"/>
    <w:rsid w:val="00666C45"/>
    <w:rsid w:val="006732D6"/>
    <w:rsid w:val="006735F6"/>
    <w:rsid w:val="00673A45"/>
    <w:rsid w:val="00675AB4"/>
    <w:rsid w:val="00683F8B"/>
    <w:rsid w:val="00693E09"/>
    <w:rsid w:val="006955A1"/>
    <w:rsid w:val="006A1C1F"/>
    <w:rsid w:val="006A2DE9"/>
    <w:rsid w:val="006A7230"/>
    <w:rsid w:val="006A7A77"/>
    <w:rsid w:val="006B4E32"/>
    <w:rsid w:val="006B645C"/>
    <w:rsid w:val="006B72C7"/>
    <w:rsid w:val="006B7F78"/>
    <w:rsid w:val="006C2252"/>
    <w:rsid w:val="006C71C0"/>
    <w:rsid w:val="006D7F7F"/>
    <w:rsid w:val="006E2C9C"/>
    <w:rsid w:val="006E338D"/>
    <w:rsid w:val="006E3C44"/>
    <w:rsid w:val="006E40EF"/>
    <w:rsid w:val="006E6308"/>
    <w:rsid w:val="006F0039"/>
    <w:rsid w:val="006F00DF"/>
    <w:rsid w:val="006F0F8D"/>
    <w:rsid w:val="00701022"/>
    <w:rsid w:val="007104E5"/>
    <w:rsid w:val="00710D65"/>
    <w:rsid w:val="00711CEF"/>
    <w:rsid w:val="00712A51"/>
    <w:rsid w:val="00720320"/>
    <w:rsid w:val="00723643"/>
    <w:rsid w:val="00725D3C"/>
    <w:rsid w:val="00726718"/>
    <w:rsid w:val="00732160"/>
    <w:rsid w:val="00733DA1"/>
    <w:rsid w:val="00735656"/>
    <w:rsid w:val="00737822"/>
    <w:rsid w:val="0074111D"/>
    <w:rsid w:val="00745DC6"/>
    <w:rsid w:val="007521A2"/>
    <w:rsid w:val="00753D4A"/>
    <w:rsid w:val="00754BD9"/>
    <w:rsid w:val="00756912"/>
    <w:rsid w:val="00760A35"/>
    <w:rsid w:val="00761609"/>
    <w:rsid w:val="00763DCE"/>
    <w:rsid w:val="00766B40"/>
    <w:rsid w:val="00771711"/>
    <w:rsid w:val="007735AD"/>
    <w:rsid w:val="00776C46"/>
    <w:rsid w:val="007823FD"/>
    <w:rsid w:val="0078260B"/>
    <w:rsid w:val="007838D1"/>
    <w:rsid w:val="00785254"/>
    <w:rsid w:val="00785853"/>
    <w:rsid w:val="00785A89"/>
    <w:rsid w:val="00790A7A"/>
    <w:rsid w:val="00791559"/>
    <w:rsid w:val="007966F0"/>
    <w:rsid w:val="007973DD"/>
    <w:rsid w:val="00797BFC"/>
    <w:rsid w:val="007A4837"/>
    <w:rsid w:val="007A50F2"/>
    <w:rsid w:val="007A720F"/>
    <w:rsid w:val="007C6A3C"/>
    <w:rsid w:val="007D4BEE"/>
    <w:rsid w:val="007D5BE9"/>
    <w:rsid w:val="007E439E"/>
    <w:rsid w:val="007E5CFD"/>
    <w:rsid w:val="007F32D7"/>
    <w:rsid w:val="007F4528"/>
    <w:rsid w:val="007F6CE7"/>
    <w:rsid w:val="008050E4"/>
    <w:rsid w:val="00811052"/>
    <w:rsid w:val="00817E20"/>
    <w:rsid w:val="0082257D"/>
    <w:rsid w:val="00822B6C"/>
    <w:rsid w:val="00823F6B"/>
    <w:rsid w:val="00842297"/>
    <w:rsid w:val="008461B6"/>
    <w:rsid w:val="0085272A"/>
    <w:rsid w:val="00853438"/>
    <w:rsid w:val="00857827"/>
    <w:rsid w:val="00857A6C"/>
    <w:rsid w:val="00866846"/>
    <w:rsid w:val="008713DF"/>
    <w:rsid w:val="00875DA9"/>
    <w:rsid w:val="008761C8"/>
    <w:rsid w:val="00882934"/>
    <w:rsid w:val="0088500B"/>
    <w:rsid w:val="008874C2"/>
    <w:rsid w:val="00892B69"/>
    <w:rsid w:val="00895E38"/>
    <w:rsid w:val="008A4D0C"/>
    <w:rsid w:val="008A52A6"/>
    <w:rsid w:val="008A5B6E"/>
    <w:rsid w:val="008A782B"/>
    <w:rsid w:val="008B0423"/>
    <w:rsid w:val="008B0FC0"/>
    <w:rsid w:val="008B17D7"/>
    <w:rsid w:val="008C3396"/>
    <w:rsid w:val="008C429A"/>
    <w:rsid w:val="008C6C39"/>
    <w:rsid w:val="008E12DB"/>
    <w:rsid w:val="008E1F3D"/>
    <w:rsid w:val="008E2AC2"/>
    <w:rsid w:val="00903B9E"/>
    <w:rsid w:val="00904B91"/>
    <w:rsid w:val="009053D7"/>
    <w:rsid w:val="0091331D"/>
    <w:rsid w:val="00921B7A"/>
    <w:rsid w:val="00930BA4"/>
    <w:rsid w:val="0093223C"/>
    <w:rsid w:val="009347D2"/>
    <w:rsid w:val="00935DFD"/>
    <w:rsid w:val="00936411"/>
    <w:rsid w:val="00941A87"/>
    <w:rsid w:val="009501C2"/>
    <w:rsid w:val="00956CE8"/>
    <w:rsid w:val="00957800"/>
    <w:rsid w:val="00957FAB"/>
    <w:rsid w:val="00961077"/>
    <w:rsid w:val="009660D2"/>
    <w:rsid w:val="009668B9"/>
    <w:rsid w:val="00976577"/>
    <w:rsid w:val="0098379A"/>
    <w:rsid w:val="00986EED"/>
    <w:rsid w:val="009912F2"/>
    <w:rsid w:val="00996356"/>
    <w:rsid w:val="009970D6"/>
    <w:rsid w:val="00997D9A"/>
    <w:rsid w:val="009A3BC5"/>
    <w:rsid w:val="009A673F"/>
    <w:rsid w:val="009A761E"/>
    <w:rsid w:val="009B1EB8"/>
    <w:rsid w:val="009B4D9E"/>
    <w:rsid w:val="009B4FEC"/>
    <w:rsid w:val="009C23FF"/>
    <w:rsid w:val="009C2FF2"/>
    <w:rsid w:val="009C6598"/>
    <w:rsid w:val="009D326B"/>
    <w:rsid w:val="009D7C49"/>
    <w:rsid w:val="009E229B"/>
    <w:rsid w:val="009E7297"/>
    <w:rsid w:val="009E7ACE"/>
    <w:rsid w:val="009E7B72"/>
    <w:rsid w:val="009F04AB"/>
    <w:rsid w:val="00A0257D"/>
    <w:rsid w:val="00A04A32"/>
    <w:rsid w:val="00A06560"/>
    <w:rsid w:val="00A10396"/>
    <w:rsid w:val="00A10BB7"/>
    <w:rsid w:val="00A11D8F"/>
    <w:rsid w:val="00A12EDC"/>
    <w:rsid w:val="00A173BD"/>
    <w:rsid w:val="00A216F7"/>
    <w:rsid w:val="00A26D0D"/>
    <w:rsid w:val="00A31442"/>
    <w:rsid w:val="00A33BDE"/>
    <w:rsid w:val="00A34885"/>
    <w:rsid w:val="00A3583A"/>
    <w:rsid w:val="00A402D7"/>
    <w:rsid w:val="00A43BC1"/>
    <w:rsid w:val="00A452B5"/>
    <w:rsid w:val="00A47A63"/>
    <w:rsid w:val="00A50AEE"/>
    <w:rsid w:val="00A6226F"/>
    <w:rsid w:val="00A64B31"/>
    <w:rsid w:val="00A65C5D"/>
    <w:rsid w:val="00A67011"/>
    <w:rsid w:val="00A74225"/>
    <w:rsid w:val="00A80226"/>
    <w:rsid w:val="00A85B87"/>
    <w:rsid w:val="00A85C0A"/>
    <w:rsid w:val="00A86083"/>
    <w:rsid w:val="00A866D7"/>
    <w:rsid w:val="00A9094C"/>
    <w:rsid w:val="00A9241D"/>
    <w:rsid w:val="00A936D5"/>
    <w:rsid w:val="00A93EA8"/>
    <w:rsid w:val="00AA1EB0"/>
    <w:rsid w:val="00AA2DA3"/>
    <w:rsid w:val="00AA36AA"/>
    <w:rsid w:val="00AA36AC"/>
    <w:rsid w:val="00AA4EED"/>
    <w:rsid w:val="00AA5A9C"/>
    <w:rsid w:val="00AB016A"/>
    <w:rsid w:val="00AB2A5A"/>
    <w:rsid w:val="00AB3383"/>
    <w:rsid w:val="00AB3723"/>
    <w:rsid w:val="00AB3BE9"/>
    <w:rsid w:val="00AC52B9"/>
    <w:rsid w:val="00AC7910"/>
    <w:rsid w:val="00AD28F8"/>
    <w:rsid w:val="00AE4ED3"/>
    <w:rsid w:val="00AE5C9F"/>
    <w:rsid w:val="00AF5CEE"/>
    <w:rsid w:val="00B005BA"/>
    <w:rsid w:val="00B0230B"/>
    <w:rsid w:val="00B04C88"/>
    <w:rsid w:val="00B17D95"/>
    <w:rsid w:val="00B2158E"/>
    <w:rsid w:val="00B23509"/>
    <w:rsid w:val="00B24C57"/>
    <w:rsid w:val="00B31594"/>
    <w:rsid w:val="00B350AA"/>
    <w:rsid w:val="00B359DB"/>
    <w:rsid w:val="00B3632B"/>
    <w:rsid w:val="00B409D8"/>
    <w:rsid w:val="00B422FB"/>
    <w:rsid w:val="00B4748E"/>
    <w:rsid w:val="00B5178D"/>
    <w:rsid w:val="00B610D3"/>
    <w:rsid w:val="00B61AEB"/>
    <w:rsid w:val="00B63386"/>
    <w:rsid w:val="00B65EC1"/>
    <w:rsid w:val="00B67F1F"/>
    <w:rsid w:val="00B701D7"/>
    <w:rsid w:val="00B70952"/>
    <w:rsid w:val="00B71650"/>
    <w:rsid w:val="00B72524"/>
    <w:rsid w:val="00B762BE"/>
    <w:rsid w:val="00B81563"/>
    <w:rsid w:val="00B90595"/>
    <w:rsid w:val="00B95295"/>
    <w:rsid w:val="00B95A51"/>
    <w:rsid w:val="00B9697D"/>
    <w:rsid w:val="00BA215A"/>
    <w:rsid w:val="00BA4355"/>
    <w:rsid w:val="00BA7449"/>
    <w:rsid w:val="00BB5F09"/>
    <w:rsid w:val="00BC0D9F"/>
    <w:rsid w:val="00BD4B10"/>
    <w:rsid w:val="00BD6D18"/>
    <w:rsid w:val="00BE053D"/>
    <w:rsid w:val="00BE0870"/>
    <w:rsid w:val="00BF1A7A"/>
    <w:rsid w:val="00BF1F37"/>
    <w:rsid w:val="00BF1FA3"/>
    <w:rsid w:val="00BF6BC5"/>
    <w:rsid w:val="00BF6FA1"/>
    <w:rsid w:val="00C00974"/>
    <w:rsid w:val="00C018E4"/>
    <w:rsid w:val="00C060FA"/>
    <w:rsid w:val="00C066FA"/>
    <w:rsid w:val="00C13348"/>
    <w:rsid w:val="00C16958"/>
    <w:rsid w:val="00C20CD6"/>
    <w:rsid w:val="00C25387"/>
    <w:rsid w:val="00C324AC"/>
    <w:rsid w:val="00C42C3A"/>
    <w:rsid w:val="00C54BE3"/>
    <w:rsid w:val="00C560AC"/>
    <w:rsid w:val="00C574C8"/>
    <w:rsid w:val="00C57F80"/>
    <w:rsid w:val="00C65929"/>
    <w:rsid w:val="00C677A0"/>
    <w:rsid w:val="00C7034C"/>
    <w:rsid w:val="00C762D3"/>
    <w:rsid w:val="00C768ED"/>
    <w:rsid w:val="00C8003E"/>
    <w:rsid w:val="00C8193B"/>
    <w:rsid w:val="00C82A8F"/>
    <w:rsid w:val="00C84C65"/>
    <w:rsid w:val="00C916C2"/>
    <w:rsid w:val="00C932D9"/>
    <w:rsid w:val="00CA4D58"/>
    <w:rsid w:val="00CA7BF8"/>
    <w:rsid w:val="00CC6814"/>
    <w:rsid w:val="00CC7F56"/>
    <w:rsid w:val="00CD1B12"/>
    <w:rsid w:val="00CD55DC"/>
    <w:rsid w:val="00CE11A0"/>
    <w:rsid w:val="00CE1BBC"/>
    <w:rsid w:val="00CE2595"/>
    <w:rsid w:val="00CE28CC"/>
    <w:rsid w:val="00CE72FC"/>
    <w:rsid w:val="00CF31EE"/>
    <w:rsid w:val="00CF34BF"/>
    <w:rsid w:val="00D1492F"/>
    <w:rsid w:val="00D16CAA"/>
    <w:rsid w:val="00D17B69"/>
    <w:rsid w:val="00D246B9"/>
    <w:rsid w:val="00D3003C"/>
    <w:rsid w:val="00D30399"/>
    <w:rsid w:val="00D331F4"/>
    <w:rsid w:val="00D3766E"/>
    <w:rsid w:val="00D37AEA"/>
    <w:rsid w:val="00D40CC2"/>
    <w:rsid w:val="00D470E4"/>
    <w:rsid w:val="00D52142"/>
    <w:rsid w:val="00D523F9"/>
    <w:rsid w:val="00D5280E"/>
    <w:rsid w:val="00D5746B"/>
    <w:rsid w:val="00D61F14"/>
    <w:rsid w:val="00D643B0"/>
    <w:rsid w:val="00D6494B"/>
    <w:rsid w:val="00D65AC8"/>
    <w:rsid w:val="00D80D6B"/>
    <w:rsid w:val="00D831DA"/>
    <w:rsid w:val="00D85D41"/>
    <w:rsid w:val="00D86FBE"/>
    <w:rsid w:val="00D87CFD"/>
    <w:rsid w:val="00D90950"/>
    <w:rsid w:val="00D96A1F"/>
    <w:rsid w:val="00DA2743"/>
    <w:rsid w:val="00DA2879"/>
    <w:rsid w:val="00DA29CB"/>
    <w:rsid w:val="00DA5DC9"/>
    <w:rsid w:val="00DA69DF"/>
    <w:rsid w:val="00DA75B7"/>
    <w:rsid w:val="00DB33F8"/>
    <w:rsid w:val="00DB673F"/>
    <w:rsid w:val="00DB7FCD"/>
    <w:rsid w:val="00DD38E2"/>
    <w:rsid w:val="00DE0F9E"/>
    <w:rsid w:val="00DE163B"/>
    <w:rsid w:val="00DF28FB"/>
    <w:rsid w:val="00DF5DAA"/>
    <w:rsid w:val="00E00140"/>
    <w:rsid w:val="00E0605E"/>
    <w:rsid w:val="00E13110"/>
    <w:rsid w:val="00E16136"/>
    <w:rsid w:val="00E172B1"/>
    <w:rsid w:val="00E2195F"/>
    <w:rsid w:val="00E22FE1"/>
    <w:rsid w:val="00E24DF1"/>
    <w:rsid w:val="00E31C98"/>
    <w:rsid w:val="00E37C7E"/>
    <w:rsid w:val="00E40B9A"/>
    <w:rsid w:val="00E431ED"/>
    <w:rsid w:val="00E439A2"/>
    <w:rsid w:val="00E44CF2"/>
    <w:rsid w:val="00E45D01"/>
    <w:rsid w:val="00E526DD"/>
    <w:rsid w:val="00E5508F"/>
    <w:rsid w:val="00E55D90"/>
    <w:rsid w:val="00E63ABC"/>
    <w:rsid w:val="00E64BF8"/>
    <w:rsid w:val="00E64FF5"/>
    <w:rsid w:val="00E65502"/>
    <w:rsid w:val="00E7170E"/>
    <w:rsid w:val="00E71F1B"/>
    <w:rsid w:val="00E75A42"/>
    <w:rsid w:val="00E813BD"/>
    <w:rsid w:val="00E828A5"/>
    <w:rsid w:val="00E8573C"/>
    <w:rsid w:val="00E90743"/>
    <w:rsid w:val="00E907EC"/>
    <w:rsid w:val="00EA3C7F"/>
    <w:rsid w:val="00EA48A8"/>
    <w:rsid w:val="00EA4B7F"/>
    <w:rsid w:val="00EA5421"/>
    <w:rsid w:val="00EA5C6A"/>
    <w:rsid w:val="00EA77AB"/>
    <w:rsid w:val="00EB34FC"/>
    <w:rsid w:val="00EB5816"/>
    <w:rsid w:val="00EC2B91"/>
    <w:rsid w:val="00EC4E9B"/>
    <w:rsid w:val="00EC5FE9"/>
    <w:rsid w:val="00EC6114"/>
    <w:rsid w:val="00EC7C4D"/>
    <w:rsid w:val="00ED0EA9"/>
    <w:rsid w:val="00EE3FE5"/>
    <w:rsid w:val="00EE4535"/>
    <w:rsid w:val="00EE670C"/>
    <w:rsid w:val="00EF77DF"/>
    <w:rsid w:val="00F02C93"/>
    <w:rsid w:val="00F04767"/>
    <w:rsid w:val="00F04A42"/>
    <w:rsid w:val="00F10EF4"/>
    <w:rsid w:val="00F11BEF"/>
    <w:rsid w:val="00F14E95"/>
    <w:rsid w:val="00F165E1"/>
    <w:rsid w:val="00F2028A"/>
    <w:rsid w:val="00F22EDD"/>
    <w:rsid w:val="00F258E7"/>
    <w:rsid w:val="00F25EB2"/>
    <w:rsid w:val="00F300A1"/>
    <w:rsid w:val="00F31B84"/>
    <w:rsid w:val="00F32A20"/>
    <w:rsid w:val="00F331CF"/>
    <w:rsid w:val="00F42635"/>
    <w:rsid w:val="00F44F5F"/>
    <w:rsid w:val="00F45E77"/>
    <w:rsid w:val="00F46BE3"/>
    <w:rsid w:val="00F57BA5"/>
    <w:rsid w:val="00F60047"/>
    <w:rsid w:val="00F6109B"/>
    <w:rsid w:val="00F631EC"/>
    <w:rsid w:val="00F63E89"/>
    <w:rsid w:val="00F64C22"/>
    <w:rsid w:val="00F64FA7"/>
    <w:rsid w:val="00F74D19"/>
    <w:rsid w:val="00F77CAE"/>
    <w:rsid w:val="00F80053"/>
    <w:rsid w:val="00F80395"/>
    <w:rsid w:val="00F94265"/>
    <w:rsid w:val="00FA02C7"/>
    <w:rsid w:val="00FA06C3"/>
    <w:rsid w:val="00FA249B"/>
    <w:rsid w:val="00FA31D5"/>
    <w:rsid w:val="00FA4186"/>
    <w:rsid w:val="00FA52B4"/>
    <w:rsid w:val="00FA5CC2"/>
    <w:rsid w:val="00FB4FAE"/>
    <w:rsid w:val="00FB6CD1"/>
    <w:rsid w:val="00FB75C5"/>
    <w:rsid w:val="00FC0531"/>
    <w:rsid w:val="00FC093B"/>
    <w:rsid w:val="00FC13F0"/>
    <w:rsid w:val="00FC5018"/>
    <w:rsid w:val="00FD0FB7"/>
    <w:rsid w:val="00FD1F67"/>
    <w:rsid w:val="00FE0496"/>
    <w:rsid w:val="00FE79A2"/>
    <w:rsid w:val="00FF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C454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454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C454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454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C454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5C45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lazej-dobrowolski-700b3a38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2026-05-12T07:58:00Z</cp:lastPrinted>
  <dcterms:created xsi:type="dcterms:W3CDTF">2026-05-12T07:58:00Z</dcterms:created>
  <dcterms:modified xsi:type="dcterms:W3CDTF">2026-05-14T06:59:00Z</dcterms:modified>
</cp:coreProperties>
</file>