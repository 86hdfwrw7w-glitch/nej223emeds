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383941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07F10A3B" w:rsidR="00F44F5F" w:rsidRPr="00C507C8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</w:t>
            </w:r>
            <w:proofErr w:type="spellEnd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4a, Hünenberg, 6331, </w:t>
            </w: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Switzerland</w:t>
            </w:r>
            <w:proofErr w:type="spellEnd"/>
            <w:r w:rsidR="00C507C8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</w:t>
            </w: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26D3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9426D3">
              <w:rPr>
                <w:rFonts w:ascii="Arial" w:hAnsi="Arial" w:cs="Arial"/>
                <w:sz w:val="20"/>
                <w:szCs w:val="20"/>
                <w:lang w:val="en-US"/>
              </w:rPr>
              <w:t>Business A</w:t>
            </w:r>
            <w:r w:rsidR="009426D3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  <w:p w14:paraId="11CB9A0F" w14:textId="496C18C1" w:rsidR="00C36063" w:rsidRPr="003E6B1C" w:rsidRDefault="00C36063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E6B1C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Member of Consulting Club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690AE1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690AE1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690AE1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9F013A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3845E3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444B1F33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proofErr w:type="spellStart"/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proofErr w:type="spellEnd"/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690AE1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1A47B722" w:rsidR="00411EF8" w:rsidRDefault="004E2BBC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</w:t>
            </w:r>
            <w:r w:rsidR="00C17599">
              <w:rPr>
                <w:rFonts w:ascii="Arial" w:hAnsi="Arial" w:cs="Arial"/>
                <w:smallCaps w:val="0"/>
                <w:sz w:val="28"/>
              </w:rPr>
              <w:t>RACTICAL AND ENTREPRENEURIAL EXPERIENCE</w:t>
            </w:r>
          </w:p>
        </w:tc>
      </w:tr>
      <w:tr w:rsidR="00AE3BFD" w:rsidRPr="003845E3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690AE1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690AE1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, CH</w:t>
                  </w:r>
                </w:p>
              </w:tc>
            </w:tr>
            <w:tr w:rsidR="006C785F" w:rsidRPr="00690AE1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590D288E" w:rsidR="006C785F" w:rsidRPr="009A2BDC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of a </w:t>
                  </w:r>
                  <w:r w:rsidRPr="004C1F5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in the food and beverage sector, B2B frozen and traditional biscuits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0156CB7F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  <w:proofErr w:type="spellEnd"/>
                </w:p>
              </w:tc>
            </w:tr>
            <w:tr w:rsidR="006C785F" w:rsidRPr="003845E3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436B93F2" w:rsidR="006C785F" w:rsidRPr="00551D4B" w:rsidRDefault="006C785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053511">
                    <w:rPr>
                      <w:rFonts w:cs="Arial"/>
                      <w:lang w:val="en-US"/>
                    </w:rPr>
                    <w:t>Lead</w:t>
                  </w:r>
                  <w:r>
                    <w:rPr>
                      <w:rFonts w:cs="Arial"/>
                      <w:lang w:val="en-US"/>
                    </w:rPr>
                    <w:t>ing</w:t>
                  </w:r>
                  <w:r w:rsidRPr="00053511">
                    <w:rPr>
                      <w:rFonts w:cs="Arial"/>
                      <w:lang w:val="en-US"/>
                    </w:rPr>
                    <w:t xml:space="preserve"> financial planning, pricing, controlling and fund raising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551D4B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38FE72F" w14:textId="77777777" w:rsidR="00AE3BFD" w:rsidRPr="00F06694" w:rsidRDefault="00AE3BFD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892A5D" w:rsidRPr="00690AE1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06E1D90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  <w:r w:rsidR="00C507C8">
              <w:rPr>
                <w:rFonts w:ascii="Arial" w:hAnsi="Arial" w:cs="Arial"/>
                <w:smallCaps w:val="0"/>
                <w:sz w:val="28"/>
              </w:rPr>
              <w:t xml:space="preserve"> </w:t>
            </w:r>
            <w:r w:rsidR="0036025D">
              <w:rPr>
                <w:rFonts w:ascii="Arial" w:hAnsi="Arial" w:cs="Arial"/>
                <w:smallCaps w:val="0"/>
                <w:sz w:val="28"/>
              </w:rPr>
              <w:t>&amp; EXTRACURRICULAR ACTIVITIES</w:t>
            </w:r>
          </w:p>
        </w:tc>
      </w:tr>
      <w:tr w:rsidR="00201189" w:rsidRPr="00442574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201189" w:rsidRPr="00690AE1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sz w:val="21"/>
                <w:szCs w:val="21"/>
                <w:lang w:val="fr-CH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201189" w:rsidRPr="00F276A5" w:rsidRDefault="004A54DD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Reinach, CH</w:t>
            </w:r>
          </w:p>
        </w:tc>
      </w:tr>
      <w:tr w:rsidR="00201189" w:rsidRPr="00442574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2032F112" w:rsidR="00201189" w:rsidRPr="00201189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Semi pro contract in 1</w:t>
            </w:r>
            <w:r w:rsidRPr="004A54DD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</w:t>
            </w:r>
            <w:r w:rsidR="00AF643F">
              <w:rPr>
                <w:rFonts w:ascii="Arial" w:hAnsi="Arial" w:cs="Arial"/>
                <w:sz w:val="20"/>
                <w:szCs w:val="20"/>
                <w:lang w:val="en-US"/>
              </w:rPr>
              <w:t>in Switzerland</w:t>
            </w:r>
            <w:r w:rsidR="002011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201189" w:rsidRPr="00F276A5" w:rsidRDefault="00201189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</w:t>
            </w:r>
            <w:r w:rsidR="00104915">
              <w:rPr>
                <w:rFonts w:ascii="Arial" w:hAnsi="Arial" w:cs="Arial"/>
                <w:sz w:val="20"/>
                <w:szCs w:val="20"/>
              </w:rPr>
              <w:t>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04/202</w:t>
            </w:r>
            <w:r w:rsidR="0010491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892A5D" w:rsidRPr="003845E3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50732D78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CHAUX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DE</w:t>
            </w:r>
            <w:r w:rsidR="00210A21">
              <w:rPr>
                <w:rFonts w:ascii="Arial" w:hAnsi="Arial" w:cs="Arial"/>
                <w:b/>
                <w:sz w:val="21"/>
                <w:szCs w:val="21"/>
                <w:lang w:val="fr-CH"/>
              </w:rPr>
              <w:t>-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3845E3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4B2D6EF8" w:rsidR="00226E8D" w:rsidRPr="00C507C8" w:rsidRDefault="00BE7DE3" w:rsidP="00C507C8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proofErr w:type="gramStart"/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>in</w:t>
            </w:r>
            <w:proofErr w:type="gramEnd"/>
            <w:r w:rsidR="00892A5D" w:rsidRPr="00892A5D">
              <w:rPr>
                <w:rFonts w:cs="Arial"/>
                <w:szCs w:val="20"/>
                <w:lang w:val="en-US"/>
              </w:rPr>
              <w:t xml:space="preserve">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3845E3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60289466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FA5A15">
              <w:rPr>
                <w:rFonts w:ascii="Arial" w:hAnsi="Arial" w:cs="Arial"/>
                <w:sz w:val="20"/>
                <w:szCs w:val="20"/>
              </w:rPr>
              <w:t>009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</w:t>
            </w:r>
            <w:r w:rsidR="0066714B"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892A5D" w:rsidRPr="003845E3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42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  <w:proofErr w:type="spellEnd"/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3845E3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3845E3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58FA2302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Various events </w:t>
            </w:r>
            <w:r w:rsidR="00ED1473">
              <w:rPr>
                <w:rFonts w:cs="Arial"/>
                <w:i w:val="0"/>
                <w:iCs w:val="0"/>
                <w:szCs w:val="20"/>
                <w:lang w:val="en-US"/>
              </w:rPr>
              <w:t>for</w:t>
            </w: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 xml:space="preserve">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7220A1EA" w:rsidR="00196DC3" w:rsidRPr="00690AE1" w:rsidRDefault="00B33A72" w:rsidP="00D9510C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</w:rPr>
            </w:pPr>
            <w:proofErr w:type="gramStart"/>
            <w:r w:rsidRPr="00FD5DD4">
              <w:rPr>
                <w:rFonts w:cs="Arial"/>
                <w:szCs w:val="20"/>
              </w:rPr>
              <w:t>Autogra</w:t>
            </w:r>
            <w:r>
              <w:rPr>
                <w:rFonts w:cs="Arial"/>
                <w:szCs w:val="20"/>
              </w:rPr>
              <w:t>ph</w:t>
            </w:r>
            <w:proofErr w:type="gramEnd"/>
            <w:r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visits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the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zoo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photo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 </w:t>
            </w:r>
            <w:proofErr w:type="spellStart"/>
            <w:r w:rsidR="00FD5DD4" w:rsidRPr="00FD5DD4">
              <w:rPr>
                <w:rFonts w:cs="Arial"/>
                <w:szCs w:val="20"/>
              </w:rPr>
              <w:t>sessions</w:t>
            </w:r>
            <w:proofErr w:type="spellEnd"/>
            <w:r w:rsidR="00FD5DD4" w:rsidRPr="00FD5DD4">
              <w:rPr>
                <w:rFonts w:cs="Arial"/>
                <w:szCs w:val="20"/>
              </w:rPr>
              <w:t xml:space="preserve">, </w:t>
            </w:r>
            <w:proofErr w:type="spellStart"/>
            <w:r w:rsidR="00FD5DD4" w:rsidRPr="00FD5DD4">
              <w:rPr>
                <w:rFonts w:cs="Arial"/>
                <w:szCs w:val="20"/>
              </w:rPr>
              <w:t>excursions</w:t>
            </w:r>
            <w:proofErr w:type="spellEnd"/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06AE1250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</w:t>
            </w:r>
            <w:r w:rsidR="00D82709">
              <w:rPr>
                <w:rFonts w:cs="Arial"/>
                <w:i w:val="0"/>
                <w:iCs w:val="0"/>
                <w:szCs w:val="20"/>
              </w:rPr>
              <w:t>4</w:t>
            </w:r>
            <w:r w:rsidRPr="00690AE1">
              <w:rPr>
                <w:rFonts w:cs="Arial"/>
                <w:i w:val="0"/>
                <w:iCs w:val="0"/>
                <w:szCs w:val="20"/>
              </w:rPr>
              <w:t>/2023</w:t>
            </w:r>
          </w:p>
        </w:tc>
      </w:tr>
      <w:tr w:rsidR="00892A5D" w:rsidRPr="00690AE1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3845E3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3845E3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0A4C33A0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DB61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7BA56713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73B" w14:textId="77777777" w:rsidR="00FA1513" w:rsidRPr="004B6091" w:rsidRDefault="00FA1513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23A643C5" w14:textId="77777777" w:rsidR="00FA1513" w:rsidRPr="004B6091" w:rsidRDefault="00FA1513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103EC5"/>
    <w:rsid w:val="00104915"/>
    <w:rsid w:val="0010510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E16"/>
    <w:rsid w:val="002D2F33"/>
    <w:rsid w:val="002D4516"/>
    <w:rsid w:val="002D5996"/>
    <w:rsid w:val="002E4CEA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42574"/>
    <w:rsid w:val="00443668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2EDC"/>
    <w:rsid w:val="00A200D1"/>
    <w:rsid w:val="00A24D53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0CC3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17599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7B69"/>
    <w:rsid w:val="00D3003C"/>
    <w:rsid w:val="00D30843"/>
    <w:rsid w:val="00D328A5"/>
    <w:rsid w:val="00D331F4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259E"/>
    <w:rsid w:val="00FA02C7"/>
    <w:rsid w:val="00FA1513"/>
    <w:rsid w:val="00FA4186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2845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</cp:lastModifiedBy>
  <cp:revision>2</cp:revision>
  <dcterms:created xsi:type="dcterms:W3CDTF">2026-01-30T09:29:00Z</dcterms:created>
  <dcterms:modified xsi:type="dcterms:W3CDTF">2026-01-30T09:29:00Z</dcterms:modified>
</cp:coreProperties>
</file>