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431"/>
        <w:gridCol w:w="142"/>
        <w:gridCol w:w="283"/>
        <w:gridCol w:w="142"/>
        <w:gridCol w:w="283"/>
        <w:gridCol w:w="567"/>
        <w:gridCol w:w="2553"/>
      </w:tblGrid>
      <w:tr w:rsidR="002508C2" w:rsidRPr="005576BF" w14:paraId="5DF08F91" w14:textId="77777777" w:rsidTr="005576BF">
        <w:trPr>
          <w:trHeight w:val="227"/>
        </w:trPr>
        <w:tc>
          <w:tcPr>
            <w:tcW w:w="9924" w:type="dxa"/>
            <w:gridSpan w:val="9"/>
          </w:tcPr>
          <w:p w14:paraId="11DD220E" w14:textId="777FD3C0" w:rsidR="002508C2" w:rsidRPr="005576BF" w:rsidRDefault="00E71D81" w:rsidP="008050E4">
            <w:pPr>
              <w:spacing w:line="276" w:lineRule="auto"/>
              <w:jc w:val="center"/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b/>
                <w:smallCaps/>
                <w:sz w:val="48"/>
                <w:szCs w:val="32"/>
              </w:rPr>
              <w:t>Matthias Wister</w:t>
            </w:r>
            <w:r w:rsidR="008050E4" w:rsidRPr="005576BF">
              <w:rPr>
                <w:rFonts w:ascii="Optima" w:hAnsi="Optima" w:cs="Times New Roman"/>
                <w:sz w:val="44"/>
                <w:szCs w:val="64"/>
              </w:rPr>
              <w:br/>
            </w:r>
            <w:r w:rsidR="00FE6F45">
              <w:rPr>
                <w:rFonts w:ascii="Optima" w:hAnsi="Optima" w:cs="Times New Roman"/>
                <w:sz w:val="20"/>
              </w:rPr>
              <w:t>Zum Ewigen Regen 4, 9161 Maria Rain</w:t>
            </w:r>
          </w:p>
          <w:p w14:paraId="722A5AF6" w14:textId="51B98AF9" w:rsidR="00083B72" w:rsidRPr="005A45F6" w:rsidRDefault="001E762C" w:rsidP="005A45F6">
            <w:pPr>
              <w:spacing w:line="276" w:lineRule="auto"/>
              <w:jc w:val="center"/>
              <w:rPr>
                <w:rFonts w:ascii="Optima" w:hAnsi="Optima" w:cs="Times New Roman"/>
                <w:color w:val="000000"/>
                <w:sz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lang w:val="de-AT"/>
              </w:rPr>
              <w:t>+43</w:t>
            </w:r>
            <w:r w:rsidR="00EF2482">
              <w:rPr>
                <w:rFonts w:ascii="Optima" w:hAnsi="Optima" w:cs="Times New Roman"/>
                <w:color w:val="000000"/>
                <w:sz w:val="20"/>
                <w:lang w:val="de-AT"/>
              </w:rPr>
              <w:t> 664 1832565</w:t>
            </w:r>
            <w:r w:rsidR="0030750D">
              <w:rPr>
                <w:rFonts w:ascii="Optima" w:hAnsi="Optima" w:cs="Times New Roman"/>
                <w:color w:val="000000"/>
                <w:sz w:val="20"/>
                <w:lang w:val="de-AT"/>
              </w:rPr>
              <w:t xml:space="preserve"> </w:t>
            </w:r>
            <w:r w:rsidR="00193356">
              <w:rPr>
                <w:rFonts w:ascii="Optima" w:hAnsi="Optima" w:cs="Times New Roman"/>
                <w:color w:val="000000"/>
                <w:sz w:val="20"/>
                <w:lang w:val="de-AT"/>
              </w:rPr>
              <w:t>·</w:t>
            </w:r>
            <w:r w:rsidR="0030750D">
              <w:rPr>
                <w:rFonts w:ascii="Optima" w:hAnsi="Optima" w:cs="Times New Roman"/>
                <w:color w:val="000000"/>
                <w:sz w:val="20"/>
                <w:lang w:val="de-AT"/>
              </w:rPr>
              <w:t xml:space="preserve"> wistermatthias@gmail.com</w:t>
            </w:r>
          </w:p>
        </w:tc>
      </w:tr>
      <w:tr w:rsidR="002508C2" w:rsidRPr="005576BF" w14:paraId="0FCADE56" w14:textId="77777777" w:rsidTr="005576BF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48EC55F3" w:rsidR="002508C2" w:rsidRPr="005576BF" w:rsidRDefault="006E2C9C" w:rsidP="006E2C9C">
            <w:pPr>
              <w:jc w:val="center"/>
              <w:rPr>
                <w:rFonts w:ascii="Optima" w:hAnsi="Optima" w:cs="Times New Roman"/>
                <w:sz w:val="28"/>
              </w:rPr>
            </w:pPr>
            <w:r w:rsidRPr="005576BF">
              <w:rPr>
                <w:rFonts w:ascii="Optima" w:hAnsi="Optima" w:cs="Times New Roman"/>
                <w:b/>
                <w:smallCaps/>
                <w:sz w:val="28"/>
                <w:szCs w:val="32"/>
              </w:rPr>
              <w:t>Schul</w:t>
            </w:r>
            <w:r w:rsidR="009059A9">
              <w:rPr>
                <w:rFonts w:ascii="Optima" w:hAnsi="Optima" w:cs="Times New Roman"/>
                <w:b/>
                <w:smallCaps/>
                <w:sz w:val="28"/>
                <w:szCs w:val="32"/>
              </w:rPr>
              <w:t>bildung</w:t>
            </w:r>
          </w:p>
        </w:tc>
      </w:tr>
      <w:tr w:rsidR="00D1492F" w:rsidRPr="005576BF" w14:paraId="7D1DEBF7" w14:textId="77777777" w:rsidTr="005576BF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1E0A5DB3" w:rsidR="00D1492F" w:rsidRPr="005576BF" w:rsidRDefault="003A041B" w:rsidP="00723643">
            <w:pPr>
              <w:rPr>
                <w:rFonts w:ascii="Optima" w:hAnsi="Optima" w:cs="Times New Roman"/>
                <w:b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BG/BRG M</w:t>
            </w:r>
            <w:r w:rsidR="00FD0549">
              <w:rPr>
                <w:rFonts w:ascii="Optima" w:hAnsi="Optima" w:cs="Times New Roman"/>
                <w:b/>
                <w:smallCaps/>
                <w:sz w:val="20"/>
                <w:szCs w:val="20"/>
              </w:rPr>
              <w:t>ÖSSINGERSTRA</w:t>
            </w:r>
            <w:r w:rsidR="00E676CE">
              <w:rPr>
                <w:rFonts w:ascii="Optima" w:hAnsi="Optima" w:cs="Times New Roman"/>
                <w:b/>
                <w:smallCaps/>
                <w:sz w:val="20"/>
                <w:szCs w:val="20"/>
              </w:rPr>
              <w:t>ẞE</w:t>
            </w:r>
          </w:p>
        </w:tc>
        <w:tc>
          <w:tcPr>
            <w:tcW w:w="3120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1BA1355A" w:rsidR="00D1492F" w:rsidRPr="005576BF" w:rsidRDefault="00312087" w:rsidP="00162A5A">
            <w:pPr>
              <w:jc w:val="right"/>
              <w:rPr>
                <w:rFonts w:ascii="Optima" w:hAnsi="Optima" w:cs="Times New Roman"/>
                <w:iCs/>
                <w:sz w:val="18"/>
                <w:szCs w:val="18"/>
              </w:rPr>
            </w:pPr>
            <w:r>
              <w:rPr>
                <w:rFonts w:ascii="Optima" w:hAnsi="Optima" w:cs="Times New Roman"/>
                <w:iCs/>
                <w:sz w:val="18"/>
                <w:szCs w:val="18"/>
              </w:rPr>
              <w:t>Klagenfurt</w:t>
            </w:r>
          </w:p>
        </w:tc>
      </w:tr>
      <w:tr w:rsidR="00D1492F" w:rsidRPr="005576BF" w14:paraId="61E5D482" w14:textId="77777777" w:rsidTr="005576BF">
        <w:tc>
          <w:tcPr>
            <w:tcW w:w="5523" w:type="dxa"/>
            <w:gridSpan w:val="2"/>
          </w:tcPr>
          <w:p w14:paraId="11CB9A0F" w14:textId="438D94F4" w:rsidR="00D1492F" w:rsidRPr="005576BF" w:rsidRDefault="001908BB">
            <w:pPr>
              <w:rPr>
                <w:rFonts w:ascii="Optima" w:hAnsi="Optima" w:cs="Times New Roman"/>
                <w:i/>
                <w:iCs/>
                <w:sz w:val="18"/>
              </w:rPr>
            </w:pPr>
            <w:r>
              <w:rPr>
                <w:rFonts w:ascii="Optima" w:hAnsi="Optima" w:cs="Times New Roman"/>
                <w:i/>
                <w:iCs/>
                <w:sz w:val="18"/>
              </w:rPr>
              <w:t>Realgymnasium</w:t>
            </w:r>
            <w:r w:rsidR="002761D7">
              <w:rPr>
                <w:rFonts w:ascii="Optima" w:hAnsi="Optima" w:cs="Times New Roman"/>
                <w:i/>
                <w:iCs/>
                <w:sz w:val="18"/>
              </w:rPr>
              <w:t xml:space="preserve"> </w:t>
            </w:r>
          </w:p>
        </w:tc>
        <w:tc>
          <w:tcPr>
            <w:tcW w:w="4401" w:type="dxa"/>
            <w:gridSpan w:val="7"/>
          </w:tcPr>
          <w:p w14:paraId="419A9228" w14:textId="36B7B53A" w:rsidR="00D1492F" w:rsidRPr="005576BF" w:rsidRDefault="00D1492F" w:rsidP="00D1492F">
            <w:pPr>
              <w:jc w:val="right"/>
              <w:rPr>
                <w:rFonts w:ascii="Optima" w:hAnsi="Optima" w:cs="Times New Roman"/>
                <w:i/>
                <w:iCs/>
                <w:sz w:val="18"/>
              </w:rPr>
            </w:pPr>
            <w:r w:rsidRPr="005576BF">
              <w:rPr>
                <w:rFonts w:ascii="Optima" w:hAnsi="Optima" w:cs="Times New Roman"/>
                <w:i/>
                <w:iCs/>
                <w:sz w:val="18"/>
              </w:rPr>
              <w:t>09/201</w:t>
            </w:r>
            <w:r w:rsidR="0091331D" w:rsidRPr="005576BF">
              <w:rPr>
                <w:rFonts w:ascii="Optima" w:hAnsi="Optima" w:cs="Times New Roman"/>
                <w:i/>
                <w:iCs/>
                <w:sz w:val="18"/>
              </w:rPr>
              <w:t>7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 xml:space="preserve"> –</w:t>
            </w:r>
            <w:r w:rsidR="00B17D95" w:rsidRPr="005576BF">
              <w:rPr>
                <w:rFonts w:ascii="Optima" w:hAnsi="Optima" w:cs="Times New Roman"/>
                <w:i/>
                <w:iCs/>
                <w:sz w:val="18"/>
              </w:rPr>
              <w:t xml:space="preserve"> </w:t>
            </w:r>
            <w:r w:rsidR="00462023">
              <w:rPr>
                <w:rFonts w:ascii="Optima" w:hAnsi="Optima" w:cs="Times New Roman"/>
                <w:i/>
                <w:iCs/>
                <w:sz w:val="18"/>
              </w:rPr>
              <w:t>0</w:t>
            </w:r>
            <w:r w:rsidR="000E6206">
              <w:rPr>
                <w:rFonts w:ascii="Optima" w:hAnsi="Optima" w:cs="Times New Roman"/>
                <w:i/>
                <w:iCs/>
                <w:sz w:val="18"/>
              </w:rPr>
              <w:t>6/2025</w:t>
            </w:r>
          </w:p>
        </w:tc>
      </w:tr>
      <w:tr w:rsidR="00D5280E" w:rsidRPr="005576BF" w14:paraId="7EABE9F1" w14:textId="77777777" w:rsidTr="005576BF">
        <w:tc>
          <w:tcPr>
            <w:tcW w:w="9924" w:type="dxa"/>
            <w:gridSpan w:val="9"/>
          </w:tcPr>
          <w:p w14:paraId="015CC027" w14:textId="3AE2D570" w:rsidR="00B17D95" w:rsidRDefault="00F94F9D" w:rsidP="00B17D95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Abschluss der Sekundarschulbildung mit der Matura (österreichische </w:t>
            </w:r>
            <w:r w:rsidR="00385623">
              <w:rPr>
                <w:rFonts w:ascii="Optima" w:hAnsi="Optima" w:cs="Times New Roman"/>
                <w:color w:val="000000"/>
                <w:sz w:val="18"/>
                <w:lang w:val="de-AT"/>
              </w:rPr>
              <w:t>Hochschulzugangsberechtigung)</w:t>
            </w:r>
          </w:p>
          <w:p w14:paraId="5364DA5E" w14:textId="729F33DC" w:rsidR="001709D9" w:rsidRPr="005576BF" w:rsidRDefault="001709D9" w:rsidP="00B17D95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>Abschlussnote: 1,8 (mit gutem Erfolg bestanden)</w:t>
            </w:r>
          </w:p>
          <w:p w14:paraId="7A71E6B0" w14:textId="4764A87B" w:rsidR="00426D7E" w:rsidRPr="005576BF" w:rsidRDefault="00CD2FC0" w:rsidP="00426D7E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18"/>
              </w:rPr>
            </w:pPr>
            <w:r>
              <w:rPr>
                <w:rFonts w:ascii="Optima" w:hAnsi="Optima" w:cs="Times New Roman"/>
                <w:color w:val="000000"/>
                <w:sz w:val="18"/>
              </w:rPr>
              <w:t>Schwerpunkt auf naturwissenschaftlich orientiertem Lehrplan (Realgymnasium</w:t>
            </w:r>
            <w:r w:rsidR="00855BA0">
              <w:rPr>
                <w:rFonts w:ascii="Optima" w:hAnsi="Optima" w:cs="Times New Roman"/>
                <w:color w:val="000000"/>
                <w:sz w:val="18"/>
              </w:rPr>
              <w:t>)</w:t>
            </w:r>
          </w:p>
        </w:tc>
      </w:tr>
      <w:tr w:rsidR="00D5280E" w:rsidRPr="005576BF" w14:paraId="3A2665B3" w14:textId="77777777" w:rsidTr="005576BF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5576BF" w:rsidRDefault="006E2C9C" w:rsidP="00665BF3">
            <w:pPr>
              <w:pStyle w:val="BERSCHRIFT"/>
              <w:jc w:val="center"/>
              <w:rPr>
                <w:rFonts w:ascii="Optima" w:hAnsi="Optima" w:cs="Times New Roman"/>
                <w:sz w:val="28"/>
              </w:rPr>
            </w:pPr>
            <w:r w:rsidRPr="005576BF">
              <w:rPr>
                <w:rFonts w:ascii="Optima" w:hAnsi="Optima" w:cs="Times New Roman"/>
                <w:sz w:val="28"/>
              </w:rPr>
              <w:t>Praxiserfahrungen</w:t>
            </w:r>
          </w:p>
        </w:tc>
      </w:tr>
      <w:tr w:rsidR="00D5280E" w:rsidRPr="005576BF" w14:paraId="127C64E2" w14:textId="77777777" w:rsidTr="005576BF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63A41D3" w:rsidR="00665BF3" w:rsidRPr="005576BF" w:rsidRDefault="00030E03" w:rsidP="00665BF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ÖSTERREICHISCHES BUNDESHEER</w:t>
            </w:r>
          </w:p>
        </w:tc>
        <w:tc>
          <w:tcPr>
            <w:tcW w:w="3403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3BC0B293" w:rsidR="00665BF3" w:rsidRPr="005576BF" w:rsidRDefault="005D1E07" w:rsidP="00665BF3">
            <w:pPr>
              <w:jc w:val="right"/>
              <w:rPr>
                <w:rFonts w:ascii="Optima" w:hAnsi="Optima" w:cs="Times New Roman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szCs w:val="18"/>
              </w:rPr>
              <w:t>Klagenfurt</w:t>
            </w:r>
          </w:p>
        </w:tc>
      </w:tr>
      <w:tr w:rsidR="00D5280E" w:rsidRPr="005576BF" w14:paraId="335D84E9" w14:textId="77777777" w:rsidTr="005576BF">
        <w:tc>
          <w:tcPr>
            <w:tcW w:w="5954" w:type="dxa"/>
            <w:gridSpan w:val="3"/>
          </w:tcPr>
          <w:p w14:paraId="20B1570F" w14:textId="49B138E8" w:rsidR="00665BF3" w:rsidRPr="000A68D1" w:rsidRDefault="0072333D" w:rsidP="00665BF3">
            <w:pPr>
              <w:rPr>
                <w:rFonts w:ascii="Optima" w:hAnsi="Optima" w:cs="Times New Roman"/>
                <w:i/>
                <w:iCs/>
                <w:sz w:val="18"/>
                <w:lang w:val="de-AT"/>
              </w:rPr>
            </w:pPr>
            <w:r w:rsidRPr="000A68D1">
              <w:rPr>
                <w:rFonts w:ascii="Optima" w:hAnsi="Optima" w:cs="Times New Roman"/>
                <w:i/>
                <w:iCs/>
                <w:sz w:val="18"/>
                <w:lang w:val="de-AT"/>
              </w:rPr>
              <w:t xml:space="preserve">Absolvierung des </w:t>
            </w:r>
            <w:r w:rsidR="00814DB1" w:rsidRPr="000A68D1">
              <w:rPr>
                <w:rFonts w:ascii="Optima" w:hAnsi="Optima" w:cs="Times New Roman"/>
                <w:i/>
                <w:iCs/>
                <w:sz w:val="18"/>
                <w:lang w:val="de-AT"/>
              </w:rPr>
              <w:t>verpflichtenden sechsmonatige</w:t>
            </w:r>
            <w:r w:rsidR="000A68D1" w:rsidRPr="000A68D1">
              <w:rPr>
                <w:rFonts w:ascii="Optima" w:hAnsi="Optima" w:cs="Times New Roman"/>
                <w:i/>
                <w:iCs/>
                <w:sz w:val="18"/>
                <w:lang w:val="de-AT"/>
              </w:rPr>
              <w:t>n G</w:t>
            </w:r>
            <w:r w:rsidR="000A68D1">
              <w:rPr>
                <w:rFonts w:ascii="Optima" w:hAnsi="Optima" w:cs="Times New Roman"/>
                <w:i/>
                <w:iCs/>
                <w:sz w:val="18"/>
                <w:lang w:val="de-AT"/>
              </w:rPr>
              <w:t xml:space="preserve">rundwehrdienstes </w:t>
            </w:r>
            <w:r w:rsidR="007D701B">
              <w:rPr>
                <w:rFonts w:ascii="Optima" w:hAnsi="Optima" w:cs="Times New Roman"/>
                <w:i/>
                <w:iCs/>
                <w:sz w:val="18"/>
                <w:lang w:val="de-AT"/>
              </w:rPr>
              <w:t>(aktuell)</w:t>
            </w:r>
          </w:p>
        </w:tc>
        <w:tc>
          <w:tcPr>
            <w:tcW w:w="3970" w:type="dxa"/>
            <w:gridSpan w:val="6"/>
          </w:tcPr>
          <w:p w14:paraId="0475B997" w14:textId="68FEE46A" w:rsidR="00665BF3" w:rsidRPr="005576BF" w:rsidRDefault="007D701B" w:rsidP="00665BF3">
            <w:pPr>
              <w:jc w:val="right"/>
              <w:rPr>
                <w:rFonts w:ascii="Optima" w:hAnsi="Optima" w:cs="Times New Roman"/>
                <w:i/>
                <w:iCs/>
                <w:sz w:val="18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11/25 – 04/</w:t>
            </w:r>
            <w:r w:rsidR="00A37B61">
              <w:rPr>
                <w:rFonts w:ascii="Optima" w:hAnsi="Optima" w:cs="Times New Roman"/>
                <w:i/>
                <w:iCs/>
                <w:sz w:val="18"/>
                <w:lang w:val="en-US"/>
              </w:rPr>
              <w:t>2026</w:t>
            </w:r>
          </w:p>
        </w:tc>
      </w:tr>
      <w:tr w:rsidR="00D5280E" w:rsidRPr="005576BF" w14:paraId="54C3D64C" w14:textId="77777777" w:rsidTr="005576BF">
        <w:tc>
          <w:tcPr>
            <w:tcW w:w="9924" w:type="dxa"/>
            <w:gridSpan w:val="9"/>
          </w:tcPr>
          <w:p w14:paraId="6DD9BA0F" w14:textId="464F75DD" w:rsidR="00CE28CC" w:rsidRPr="00260FF3" w:rsidRDefault="00260FF3" w:rsidP="00260FF3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Entwicklung von Disziplin, Zuverlässigkeit und </w:t>
            </w:r>
            <w:r w:rsidR="002863F5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Verantwortungsbewusstsein in einem strukturierten Umfeld</w:t>
            </w:r>
          </w:p>
        </w:tc>
      </w:tr>
      <w:tr w:rsidR="00D5280E" w:rsidRPr="005576BF" w14:paraId="50AFEA03" w14:textId="77777777" w:rsidTr="005576BF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2EE71D4B" w:rsidR="00665BF3" w:rsidRPr="005576BF" w:rsidRDefault="00A26980" w:rsidP="00665BF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BILLA AG (REWE Group)</w:t>
            </w:r>
          </w:p>
        </w:tc>
        <w:tc>
          <w:tcPr>
            <w:tcW w:w="4401" w:type="dxa"/>
            <w:gridSpan w:val="7"/>
            <w:vAlign w:val="bottom"/>
          </w:tcPr>
          <w:p w14:paraId="11E31BD8" w14:textId="0730683C" w:rsidR="00665BF3" w:rsidRPr="005576BF" w:rsidRDefault="0072510A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Maria Rain</w:t>
            </w:r>
          </w:p>
        </w:tc>
      </w:tr>
      <w:tr w:rsidR="00D5280E" w:rsidRPr="005576BF" w14:paraId="48328CB9" w14:textId="77777777" w:rsidTr="005576BF">
        <w:tc>
          <w:tcPr>
            <w:tcW w:w="6379" w:type="dxa"/>
            <w:gridSpan w:val="5"/>
          </w:tcPr>
          <w:p w14:paraId="74B74B41" w14:textId="390C8E23" w:rsidR="00665BF3" w:rsidRPr="005576BF" w:rsidRDefault="00B83D2C" w:rsidP="00665BF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18"/>
                <w:lang w:val="en-US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Praktikant im Lebensmitteleinzelhandel</w:t>
            </w:r>
          </w:p>
        </w:tc>
        <w:tc>
          <w:tcPr>
            <w:tcW w:w="3545" w:type="dxa"/>
            <w:gridSpan w:val="4"/>
          </w:tcPr>
          <w:p w14:paraId="2CB21DEB" w14:textId="67932A8B" w:rsidR="00665BF3" w:rsidRPr="005576BF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sz w:val="18"/>
                <w:lang w:val="en-US"/>
              </w:rPr>
            </w:pPr>
            <w:r w:rsidRPr="005576BF">
              <w:rPr>
                <w:rFonts w:ascii="Optima" w:hAnsi="Optima" w:cs="Times New Roman"/>
                <w:sz w:val="18"/>
                <w:lang w:val="en-US"/>
              </w:rPr>
              <w:t>0</w:t>
            </w:r>
            <w:r w:rsidR="008E2871">
              <w:rPr>
                <w:rFonts w:ascii="Optima" w:hAnsi="Optima" w:cs="Times New Roman"/>
                <w:sz w:val="18"/>
                <w:lang w:val="en-US"/>
              </w:rPr>
              <w:t>7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/20</w:t>
            </w:r>
            <w:r w:rsidR="008E2871">
              <w:rPr>
                <w:rFonts w:ascii="Optima" w:hAnsi="Optima" w:cs="Times New Roman"/>
                <w:sz w:val="18"/>
                <w:lang w:val="en-US"/>
              </w:rPr>
              <w:t>24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0</w:t>
            </w:r>
            <w:r w:rsidR="008E2871">
              <w:rPr>
                <w:rFonts w:ascii="Optima" w:hAnsi="Optima" w:cs="Times New Roman"/>
                <w:sz w:val="18"/>
                <w:lang w:val="en-US"/>
              </w:rPr>
              <w:t>8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/20</w:t>
            </w:r>
            <w:r w:rsidR="00C70AFA">
              <w:rPr>
                <w:rFonts w:ascii="Optima" w:hAnsi="Optima" w:cs="Times New Roman"/>
                <w:sz w:val="18"/>
                <w:lang w:val="en-US"/>
              </w:rPr>
              <w:t>24</w:t>
            </w:r>
          </w:p>
        </w:tc>
      </w:tr>
      <w:tr w:rsidR="00D5280E" w:rsidRPr="005576BF" w14:paraId="7C4155D6" w14:textId="77777777" w:rsidTr="005576BF">
        <w:tc>
          <w:tcPr>
            <w:tcW w:w="9924" w:type="dxa"/>
            <w:gridSpan w:val="9"/>
          </w:tcPr>
          <w:p w14:paraId="7FC75432" w14:textId="77777777" w:rsidR="004A336F" w:rsidRDefault="00ED3D5D" w:rsidP="00C70AFA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Auffüllen von Regalen</w:t>
            </w:r>
            <w:r w:rsidR="0077203C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und Pflege der Warenpräsentation</w:t>
            </w:r>
          </w:p>
          <w:p w14:paraId="3658805E" w14:textId="62DFAC3C" w:rsidR="00BA215A" w:rsidRPr="00C70AFA" w:rsidRDefault="00B53567" w:rsidP="00C70AFA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Organisation und Ordnung im Lagerbereich</w:t>
            </w:r>
            <w:r w:rsidR="00D5280E" w:rsidRPr="00C70AFA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</w:t>
            </w:r>
          </w:p>
        </w:tc>
      </w:tr>
      <w:tr w:rsidR="0091331D" w:rsidRPr="005576BF" w14:paraId="0D4DF1FA" w14:textId="77777777" w:rsidTr="005576BF">
        <w:trPr>
          <w:trHeight w:val="346"/>
        </w:trPr>
        <w:tc>
          <w:tcPr>
            <w:tcW w:w="6379" w:type="dxa"/>
            <w:gridSpan w:val="5"/>
            <w:vAlign w:val="bottom"/>
          </w:tcPr>
          <w:p w14:paraId="52DCB940" w14:textId="49824D29" w:rsidR="0091331D" w:rsidRPr="005576BF" w:rsidRDefault="00883E43" w:rsidP="0091331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BILLA AG (REWE Group)</w:t>
            </w:r>
          </w:p>
        </w:tc>
        <w:tc>
          <w:tcPr>
            <w:tcW w:w="3545" w:type="dxa"/>
            <w:gridSpan w:val="4"/>
            <w:vAlign w:val="bottom"/>
          </w:tcPr>
          <w:p w14:paraId="00F3353C" w14:textId="444FCF24" w:rsidR="0091331D" w:rsidRPr="005576BF" w:rsidRDefault="00883E43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Maria Rain</w:t>
            </w:r>
          </w:p>
        </w:tc>
      </w:tr>
      <w:tr w:rsidR="00D5280E" w:rsidRPr="005576BF" w14:paraId="7A1EBBAB" w14:textId="77777777" w:rsidTr="005576BF">
        <w:tc>
          <w:tcPr>
            <w:tcW w:w="6096" w:type="dxa"/>
            <w:gridSpan w:val="4"/>
          </w:tcPr>
          <w:p w14:paraId="06A0ABEE" w14:textId="49BD8BB9" w:rsidR="00665BF3" w:rsidRPr="005576BF" w:rsidRDefault="00D5280E" w:rsidP="00665BF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18"/>
                <w:lang w:val="en-US"/>
              </w:rPr>
            </w:pPr>
            <w:r w:rsidRPr="005576BF">
              <w:rPr>
                <w:rFonts w:ascii="Optima" w:hAnsi="Optima" w:cs="Times New Roman"/>
                <w:sz w:val="18"/>
                <w:lang w:val="en-US"/>
              </w:rPr>
              <w:t>Praktikant</w:t>
            </w:r>
            <w:r w:rsidR="00665BF3" w:rsidRPr="005576BF">
              <w:rPr>
                <w:rFonts w:ascii="Optima" w:hAnsi="Optima" w:cs="Times New Roman"/>
                <w:sz w:val="18"/>
                <w:lang w:val="en-US"/>
              </w:rPr>
              <w:t xml:space="preserve"> </w:t>
            </w:r>
            <w:r w:rsidR="0091331D" w:rsidRPr="005576BF">
              <w:rPr>
                <w:rFonts w:ascii="Optima" w:hAnsi="Optima" w:cs="Times New Roman"/>
                <w:sz w:val="18"/>
                <w:lang w:val="en-US"/>
              </w:rPr>
              <w:t>im</w:t>
            </w:r>
            <w:r w:rsidR="00665BF3" w:rsidRPr="005576BF">
              <w:rPr>
                <w:rFonts w:ascii="Optima" w:hAnsi="Optima" w:cs="Times New Roman"/>
                <w:sz w:val="18"/>
                <w:lang w:val="en-US"/>
              </w:rPr>
              <w:t xml:space="preserve"> 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L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ebensmitteleinzelhandel</w:t>
            </w:r>
          </w:p>
        </w:tc>
        <w:tc>
          <w:tcPr>
            <w:tcW w:w="3828" w:type="dxa"/>
            <w:gridSpan w:val="5"/>
          </w:tcPr>
          <w:p w14:paraId="59E67B8D" w14:textId="14D3D197" w:rsidR="00665BF3" w:rsidRPr="005576BF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sz w:val="18"/>
                <w:lang w:val="en-US"/>
              </w:rPr>
            </w:pPr>
            <w:r w:rsidRPr="005576BF">
              <w:rPr>
                <w:rFonts w:ascii="Optima" w:hAnsi="Optima" w:cs="Times New Roman"/>
                <w:sz w:val="18"/>
                <w:lang w:val="en-US"/>
              </w:rPr>
              <w:t>0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7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/20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25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0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8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/20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25</w:t>
            </w:r>
          </w:p>
        </w:tc>
      </w:tr>
      <w:tr w:rsidR="00D5280E" w:rsidRPr="005576BF" w14:paraId="76B55717" w14:textId="77777777" w:rsidTr="005576BF">
        <w:tc>
          <w:tcPr>
            <w:tcW w:w="9924" w:type="dxa"/>
            <w:gridSpan w:val="9"/>
          </w:tcPr>
          <w:p w14:paraId="1328D5CC" w14:textId="77777777" w:rsidR="0091331D" w:rsidRDefault="00497523" w:rsidP="007452AD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Eigenständiges Auffüllen von Regalen und </w:t>
            </w:r>
            <w:r w:rsidR="008B123F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Organisation </w:t>
            </w:r>
            <w:r w:rsidR="005830E7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der</w:t>
            </w:r>
            <w:r w:rsidR="008B123F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Waren</w:t>
            </w:r>
          </w:p>
          <w:p w14:paraId="5E301C2A" w14:textId="771B3EBD" w:rsidR="005830E7" w:rsidRPr="007452AD" w:rsidRDefault="00AD64B8" w:rsidP="007452AD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Verbesserung von Effizienz und Genauigkeit bei täglichen </w:t>
            </w:r>
            <w:r w:rsidR="00C21AD4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Tätigkeiten im Einzelhandel</w:t>
            </w:r>
          </w:p>
        </w:tc>
      </w:tr>
      <w:tr w:rsidR="00D5280E" w:rsidRPr="005576BF" w14:paraId="414B4085" w14:textId="77777777" w:rsidTr="005576BF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C819CFF" w:rsidR="00665BF3" w:rsidRPr="005576BF" w:rsidRDefault="001E649A" w:rsidP="00665BF3">
            <w:pPr>
              <w:pStyle w:val="BERSCHRIFT"/>
              <w:jc w:val="center"/>
              <w:rPr>
                <w:rFonts w:ascii="Optima" w:hAnsi="Optima" w:cs="Times New Roman"/>
                <w:i/>
                <w:sz w:val="28"/>
              </w:rPr>
            </w:pPr>
            <w:r w:rsidRPr="005576BF">
              <w:rPr>
                <w:rFonts w:ascii="Optima" w:hAnsi="Optima" w:cs="Times New Roman"/>
                <w:sz w:val="28"/>
              </w:rPr>
              <w:t>Außers</w:t>
            </w:r>
            <w:r>
              <w:rPr>
                <w:rFonts w:ascii="Optima" w:hAnsi="Optima" w:cs="Times New Roman"/>
                <w:sz w:val="28"/>
              </w:rPr>
              <w:t>chulisches</w:t>
            </w:r>
            <w:r w:rsidR="00D5280E" w:rsidRPr="005576BF">
              <w:rPr>
                <w:rFonts w:ascii="Optima" w:hAnsi="Optima" w:cs="Times New Roman"/>
                <w:sz w:val="28"/>
              </w:rPr>
              <w:t xml:space="preserve"> Engagement</w:t>
            </w:r>
          </w:p>
        </w:tc>
      </w:tr>
      <w:tr w:rsidR="00CE28CC" w:rsidRPr="005576BF" w14:paraId="74251178" w14:textId="77777777" w:rsidTr="005576BF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AC37D91" w:rsidR="00CE28CC" w:rsidRPr="005576BF" w:rsidRDefault="0008359C" w:rsidP="00CE28CC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z w:val="20"/>
                <w:szCs w:val="20"/>
                <w:lang w:val="en-US"/>
              </w:rPr>
              <w:t>FUẞBALL</w:t>
            </w:r>
            <w:r w:rsidR="00E8581E">
              <w:rPr>
                <w:rFonts w:ascii="Optima" w:hAnsi="Optima" w:cs="Times New Roman"/>
                <w:b/>
                <w:i w:val="0"/>
                <w:iCs/>
                <w:sz w:val="20"/>
                <w:szCs w:val="20"/>
                <w:lang w:val="en-US"/>
              </w:rPr>
              <w:t xml:space="preserve"> (Jugend)</w:t>
            </w:r>
          </w:p>
        </w:tc>
        <w:tc>
          <w:tcPr>
            <w:tcW w:w="4401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71228BEF" w:rsidR="00CE28CC" w:rsidRPr="005576BF" w:rsidRDefault="003A78E2" w:rsidP="00CE28CC">
            <w:pPr>
              <w:pStyle w:val="Ort"/>
              <w:rPr>
                <w:rFonts w:ascii="Optima" w:hAnsi="Optima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smallCaps w:val="0"/>
                <w:sz w:val="18"/>
                <w:szCs w:val="18"/>
              </w:rPr>
              <w:t>Österreich</w:t>
            </w:r>
          </w:p>
        </w:tc>
      </w:tr>
      <w:tr w:rsidR="00D5280E" w:rsidRPr="005576BF" w14:paraId="4F59C612" w14:textId="77777777" w:rsidTr="005576BF">
        <w:trPr>
          <w:trHeight w:val="193"/>
        </w:trPr>
        <w:tc>
          <w:tcPr>
            <w:tcW w:w="6804" w:type="dxa"/>
            <w:gridSpan w:val="7"/>
          </w:tcPr>
          <w:p w14:paraId="32F07601" w14:textId="6236830A" w:rsidR="00665BF3" w:rsidRPr="005576BF" w:rsidRDefault="00DA008C" w:rsidP="00665BF3">
            <w:pPr>
              <w:pStyle w:val="Beschreibung"/>
              <w:rPr>
                <w:rFonts w:ascii="Optima" w:hAnsi="Optima" w:cs="Times New Roman"/>
                <w:i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de-AT"/>
              </w:rPr>
              <w:t>Wolfsberger AC Nachwuchsakademie (U15</w:t>
            </w:r>
            <w:r w:rsidR="00496329">
              <w:rPr>
                <w:rFonts w:ascii="Optima" w:hAnsi="Optima" w:cs="Times New Roman"/>
                <w:i/>
                <w:iCs/>
                <w:sz w:val="18"/>
                <w:lang w:val="de-AT"/>
              </w:rPr>
              <w:t xml:space="preserve"> – U18)</w:t>
            </w:r>
          </w:p>
        </w:tc>
        <w:tc>
          <w:tcPr>
            <w:tcW w:w="3120" w:type="dxa"/>
            <w:gridSpan w:val="2"/>
          </w:tcPr>
          <w:p w14:paraId="45DD2178" w14:textId="55A0D8A9" w:rsidR="00665BF3" w:rsidRPr="005576BF" w:rsidRDefault="000B375A" w:rsidP="00665BF3">
            <w:pPr>
              <w:pStyle w:val="Beschreibung"/>
              <w:jc w:val="right"/>
              <w:rPr>
                <w:rFonts w:ascii="Optima" w:hAnsi="Optima" w:cs="Times New Roman"/>
                <w:i/>
                <w:iCs/>
                <w:sz w:val="18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08/2020 – 07/</w:t>
            </w:r>
            <w:r w:rsidR="009B7661">
              <w:rPr>
                <w:rFonts w:ascii="Optima" w:hAnsi="Optima" w:cs="Times New Roman"/>
                <w:i/>
                <w:iCs/>
                <w:sz w:val="18"/>
                <w:lang w:val="en-US"/>
              </w:rPr>
              <w:t>2024</w:t>
            </w:r>
          </w:p>
        </w:tc>
      </w:tr>
      <w:tr w:rsidR="00D5280E" w:rsidRPr="005576BF" w14:paraId="02437711" w14:textId="77777777" w:rsidTr="005576BF">
        <w:trPr>
          <w:trHeight w:val="193"/>
        </w:trPr>
        <w:tc>
          <w:tcPr>
            <w:tcW w:w="9924" w:type="dxa"/>
            <w:gridSpan w:val="9"/>
          </w:tcPr>
          <w:p w14:paraId="73603292" w14:textId="77777777" w:rsidR="00F64C22" w:rsidRDefault="00BB7FD3" w:rsidP="00BB7FD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Teilnahme an der österreichischen Jugend-Bundesliga (</w:t>
            </w:r>
            <w:r w:rsidR="0035210F">
              <w:rPr>
                <w:rFonts w:ascii="Optima" w:hAnsi="Optima" w:cs="Times New Roman"/>
                <w:iCs/>
                <w:sz w:val="18"/>
                <w:lang w:val="de-AT"/>
              </w:rPr>
              <w:t>ÖFB-Jugendliga</w:t>
            </w:r>
            <w:r>
              <w:rPr>
                <w:rFonts w:ascii="Optima" w:hAnsi="Optima" w:cs="Times New Roman"/>
                <w:iCs/>
                <w:sz w:val="18"/>
                <w:lang w:val="de-AT"/>
              </w:rPr>
              <w:t>)</w:t>
            </w:r>
            <w:r w:rsidR="0035210F">
              <w:rPr>
                <w:rFonts w:ascii="Optima" w:hAnsi="Optima" w:cs="Times New Roman"/>
                <w:iCs/>
                <w:sz w:val="18"/>
                <w:lang w:val="de-AT"/>
              </w:rPr>
              <w:t>, dem höchsten nationalen Nachwuchswettbewerb</w:t>
            </w:r>
          </w:p>
          <w:p w14:paraId="6DDC64B0" w14:textId="77777777" w:rsidR="00A37B61" w:rsidRDefault="005E1D80" w:rsidP="00BB7FD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Repräsentation der Akademie eines österreichischen Bundesligisten</w:t>
            </w:r>
          </w:p>
          <w:p w14:paraId="23D59133" w14:textId="77777777" w:rsidR="00095847" w:rsidRDefault="00095847" w:rsidP="00BB7FD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Erreichen des österreichischen Vizemeistertitels</w:t>
            </w:r>
            <w:r w:rsidR="001B5516">
              <w:rPr>
                <w:rFonts w:ascii="Optima" w:hAnsi="Optima" w:cs="Times New Roman"/>
                <w:iCs/>
                <w:sz w:val="18"/>
                <w:lang w:val="de-AT"/>
              </w:rPr>
              <w:t xml:space="preserve"> (U15, 2021/2022)</w:t>
            </w:r>
          </w:p>
          <w:p w14:paraId="68CFAD97" w14:textId="27128696" w:rsidR="001B5516" w:rsidRPr="00BB7FD3" w:rsidRDefault="00C04FD6" w:rsidP="00BB7FD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 xml:space="preserve">Entwicklung </w:t>
            </w:r>
            <w:r w:rsidR="0050512D">
              <w:rPr>
                <w:rFonts w:ascii="Optima" w:hAnsi="Optima" w:cs="Times New Roman"/>
                <w:iCs/>
                <w:sz w:val="18"/>
                <w:lang w:val="de-AT"/>
              </w:rPr>
              <w:t xml:space="preserve">ausgeprägter Teamfähigkeit, Disziplin und eines leistungsorientierten </w:t>
            </w:r>
            <w:r w:rsidR="006F4396">
              <w:rPr>
                <w:rFonts w:ascii="Optima" w:hAnsi="Optima" w:cs="Times New Roman"/>
                <w:iCs/>
                <w:sz w:val="18"/>
                <w:lang w:val="de-AT"/>
              </w:rPr>
              <w:t>M</w:t>
            </w:r>
            <w:r w:rsidR="0050512D">
              <w:rPr>
                <w:rFonts w:ascii="Optima" w:hAnsi="Optima" w:cs="Times New Roman"/>
                <w:iCs/>
                <w:sz w:val="18"/>
                <w:lang w:val="de-AT"/>
              </w:rPr>
              <w:t>indsets</w:t>
            </w:r>
          </w:p>
        </w:tc>
      </w:tr>
      <w:tr w:rsidR="00F64FA7" w:rsidRPr="005576BF" w14:paraId="4AF19DD1" w14:textId="77777777" w:rsidTr="005576BF">
        <w:trPr>
          <w:trHeight w:val="346"/>
        </w:trPr>
        <w:tc>
          <w:tcPr>
            <w:tcW w:w="5954" w:type="dxa"/>
            <w:gridSpan w:val="3"/>
            <w:vAlign w:val="bottom"/>
          </w:tcPr>
          <w:p w14:paraId="7756FD9A" w14:textId="189CBB67" w:rsidR="00F64FA7" w:rsidRPr="005576BF" w:rsidRDefault="00E8581E" w:rsidP="00F64FA7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FUẞBALL (Männerbereich)</w:t>
            </w:r>
          </w:p>
        </w:tc>
        <w:tc>
          <w:tcPr>
            <w:tcW w:w="3970" w:type="dxa"/>
            <w:gridSpan w:val="6"/>
            <w:vAlign w:val="bottom"/>
          </w:tcPr>
          <w:p w14:paraId="30626CB8" w14:textId="5B367A60" w:rsidR="00F64FA7" w:rsidRPr="005576BF" w:rsidRDefault="00383F1F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Kärnten</w:t>
            </w:r>
          </w:p>
        </w:tc>
      </w:tr>
      <w:tr w:rsidR="00F64FA7" w:rsidRPr="005576BF" w14:paraId="56372BDE" w14:textId="77777777" w:rsidTr="005576BF">
        <w:trPr>
          <w:trHeight w:val="193"/>
        </w:trPr>
        <w:tc>
          <w:tcPr>
            <w:tcW w:w="7371" w:type="dxa"/>
            <w:gridSpan w:val="8"/>
          </w:tcPr>
          <w:p w14:paraId="3C87D247" w14:textId="7C810E99" w:rsidR="00F64FA7" w:rsidRPr="005576BF" w:rsidRDefault="00F90BBE" w:rsidP="00F64FA7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18"/>
                <w:lang w:val="de-AT"/>
              </w:rPr>
            </w:pPr>
            <w:r>
              <w:rPr>
                <w:rFonts w:ascii="Optima" w:hAnsi="Optima" w:cs="Times New Roman"/>
                <w:sz w:val="18"/>
                <w:lang w:val="de-AT"/>
              </w:rPr>
              <w:t>Klagenfurter Athletik Club</w:t>
            </w:r>
          </w:p>
        </w:tc>
        <w:tc>
          <w:tcPr>
            <w:tcW w:w="2553" w:type="dxa"/>
          </w:tcPr>
          <w:p w14:paraId="288A2195" w14:textId="6C4E0218" w:rsidR="00F64FA7" w:rsidRPr="005576BF" w:rsidRDefault="00383F1F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sz w:val="18"/>
                <w:lang w:val="en-US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08/2024 – 10/2025</w:t>
            </w:r>
          </w:p>
        </w:tc>
      </w:tr>
      <w:tr w:rsidR="00CE28CC" w:rsidRPr="005576BF" w14:paraId="7ECB507F" w14:textId="77777777" w:rsidTr="005576BF">
        <w:trPr>
          <w:trHeight w:val="193"/>
        </w:trPr>
        <w:tc>
          <w:tcPr>
            <w:tcW w:w="9924" w:type="dxa"/>
            <w:gridSpan w:val="9"/>
          </w:tcPr>
          <w:p w14:paraId="1184E984" w14:textId="77777777" w:rsidR="0001327A" w:rsidRDefault="0045504A" w:rsidP="00B961E7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Fortsetzen</w:t>
            </w:r>
            <w:r w:rsidR="006760CF">
              <w:rPr>
                <w:rFonts w:ascii="Optima" w:hAnsi="Optima" w:cs="Times New Roman"/>
                <w:iCs/>
                <w:sz w:val="18"/>
                <w:lang w:val="de-AT"/>
              </w:rPr>
              <w:t xml:space="preserve"> des leistungsorientierten Fußballs durch Wechsel in die Kampfmannschaft des KACs</w:t>
            </w:r>
          </w:p>
          <w:p w14:paraId="6E8D38D4" w14:textId="77777777" w:rsidR="00571C0F" w:rsidRDefault="0001327A" w:rsidP="00B961E7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 xml:space="preserve">Sammeln von Erfahrung im Männerbereich </w:t>
            </w:r>
            <w:r w:rsidR="00571C0F">
              <w:rPr>
                <w:rFonts w:ascii="Optima" w:hAnsi="Optima" w:cs="Times New Roman"/>
                <w:iCs/>
                <w:sz w:val="18"/>
                <w:lang w:val="de-AT"/>
              </w:rPr>
              <w:t>in Kärntens höchster Spielklasse (Kärntner Liga)</w:t>
            </w:r>
          </w:p>
          <w:p w14:paraId="2CC438FF" w14:textId="28ED4AE4" w:rsidR="004067B8" w:rsidRPr="00B961E7" w:rsidRDefault="006760CF" w:rsidP="00B961E7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 xml:space="preserve"> </w:t>
            </w:r>
            <w:r w:rsidR="00571C0F">
              <w:rPr>
                <w:rFonts w:ascii="Optima" w:hAnsi="Optima" w:cs="Times New Roman"/>
                <w:iCs/>
                <w:sz w:val="18"/>
                <w:lang w:val="de-AT"/>
              </w:rPr>
              <w:t xml:space="preserve">Beendigung der </w:t>
            </w:r>
            <w:r w:rsidR="003638AB">
              <w:rPr>
                <w:rFonts w:ascii="Optima" w:hAnsi="Optima" w:cs="Times New Roman"/>
                <w:iCs/>
                <w:sz w:val="18"/>
                <w:lang w:val="de-AT"/>
              </w:rPr>
              <w:t>aktiven Fußballkarriere im Oktober 2025</w:t>
            </w:r>
            <w:r w:rsidR="00817AF4">
              <w:rPr>
                <w:rFonts w:ascii="Optima" w:hAnsi="Optima" w:cs="Times New Roman"/>
                <w:iCs/>
                <w:sz w:val="18"/>
                <w:lang w:val="de-AT"/>
              </w:rPr>
              <w:t xml:space="preserve">, um den Fokus vollständig auf </w:t>
            </w:r>
            <w:r w:rsidR="00944B0F">
              <w:rPr>
                <w:rFonts w:ascii="Optima" w:hAnsi="Optima" w:cs="Times New Roman"/>
                <w:iCs/>
                <w:sz w:val="18"/>
                <w:lang w:val="de-AT"/>
              </w:rPr>
              <w:t xml:space="preserve">akademische Ziele und </w:t>
            </w:r>
            <w:r w:rsidR="00F95571">
              <w:rPr>
                <w:rFonts w:ascii="Optima" w:hAnsi="Optima" w:cs="Times New Roman"/>
                <w:iCs/>
                <w:sz w:val="18"/>
                <w:lang w:val="de-AT"/>
              </w:rPr>
              <w:t>die Vorbereitung auf ein Universitätsstudium zu legen</w:t>
            </w:r>
          </w:p>
        </w:tc>
      </w:tr>
      <w:tr w:rsidR="00CE28CC" w:rsidRPr="005576BF" w14:paraId="482569A2" w14:textId="77777777" w:rsidTr="005576BF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5576BF" w:rsidRDefault="00CE28CC" w:rsidP="00CE28CC">
            <w:pPr>
              <w:jc w:val="center"/>
              <w:rPr>
                <w:rFonts w:ascii="Optima" w:hAnsi="Optima" w:cs="Times New Roman"/>
                <w:b/>
                <w:smallCaps/>
                <w:szCs w:val="32"/>
              </w:rPr>
            </w:pPr>
            <w:r w:rsidRPr="005576BF">
              <w:rPr>
                <w:rFonts w:ascii="Optima" w:hAnsi="Optima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843B5C" w:rsidRPr="005576BF" w14:paraId="2B257790" w14:textId="77777777" w:rsidTr="005576BF">
        <w:trPr>
          <w:trHeight w:val="340"/>
        </w:trPr>
        <w:tc>
          <w:tcPr>
            <w:tcW w:w="9924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485F217C" w:rsidR="00843B5C" w:rsidRPr="005576BF" w:rsidRDefault="00843B5C" w:rsidP="00CE28CC">
            <w:pPr>
              <w:rPr>
                <w:rFonts w:ascii="Optima" w:hAnsi="Optima" w:cs="Times New Roman"/>
                <w:sz w:val="18"/>
                <w:lang w:val="de-AT"/>
              </w:rPr>
            </w:pPr>
            <w:r w:rsidRPr="005576BF">
              <w:rPr>
                <w:rFonts w:ascii="Optima" w:hAnsi="Optima" w:cs="Times New Roman"/>
                <w:b/>
                <w:bCs/>
                <w:sz w:val="18"/>
              </w:rPr>
              <w:t>Sprachen:</w:t>
            </w:r>
            <w:r w:rsidRPr="005576BF">
              <w:rPr>
                <w:rFonts w:ascii="Optima" w:hAnsi="Optima" w:cs="Times New Roman"/>
                <w:sz w:val="18"/>
              </w:rPr>
              <w:t xml:space="preserve"> 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Deutsch 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, </w:t>
            </w:r>
            <w:r w:rsidR="000908F9">
              <w:rPr>
                <w:rFonts w:ascii="Optima" w:hAnsi="Optima" w:cs="Times New Roman"/>
                <w:color w:val="000000"/>
                <w:sz w:val="18"/>
                <w:lang w:val="de-AT"/>
              </w:rPr>
              <w:t>Englisch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 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(B2)</w:t>
            </w:r>
          </w:p>
        </w:tc>
      </w:tr>
      <w:tr w:rsidR="00843B5C" w:rsidRPr="00B0368E" w14:paraId="45706C3F" w14:textId="77777777" w:rsidTr="005576BF">
        <w:trPr>
          <w:trHeight w:val="283"/>
        </w:trPr>
        <w:tc>
          <w:tcPr>
            <w:tcW w:w="9924" w:type="dxa"/>
            <w:gridSpan w:val="9"/>
            <w:vAlign w:val="bottom"/>
          </w:tcPr>
          <w:p w14:paraId="60CA2168" w14:textId="2EB6ED04" w:rsidR="00843B5C" w:rsidRPr="00B0368E" w:rsidRDefault="00843B5C" w:rsidP="00CE28CC">
            <w:pPr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</w:pPr>
            <w:r w:rsidRPr="00B0368E">
              <w:rPr>
                <w:rFonts w:ascii="Optima" w:hAnsi="Optima" w:cs="Times New Roman"/>
                <w:b/>
                <w:bCs/>
                <w:sz w:val="18"/>
                <w:lang w:val="de-AT"/>
              </w:rPr>
              <w:t>Technisch:</w:t>
            </w:r>
            <w:r w:rsidRPr="00B0368E">
              <w:rPr>
                <w:rFonts w:ascii="Optima" w:hAnsi="Optima" w:cs="Times New Roman"/>
                <w:sz w:val="18"/>
                <w:lang w:val="de-AT"/>
              </w:rPr>
              <w:t xml:space="preserve"> </w:t>
            </w:r>
            <w:r w:rsidR="00B0368E" w:rsidRPr="00B0368E">
              <w:rPr>
                <w:rFonts w:ascii="Optima" w:hAnsi="Optima" w:cs="Times New Roman"/>
                <w:color w:val="000000"/>
                <w:sz w:val="18"/>
                <w:lang w:val="de-AT"/>
              </w:rPr>
              <w:t>Grundleg</w:t>
            </w:r>
            <w:r w:rsidR="00B0368E">
              <w:rPr>
                <w:rFonts w:ascii="Optima" w:hAnsi="Optima" w:cs="Times New Roman"/>
                <w:color w:val="000000"/>
                <w:sz w:val="18"/>
                <w:lang w:val="de-AT"/>
              </w:rPr>
              <w:t>ende Computerkenntnisse</w:t>
            </w:r>
            <w:r w:rsidRPr="00B0368E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 </w:t>
            </w:r>
            <w:r w:rsidRPr="00B0368E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</w:t>
            </w:r>
            <w:r w:rsidR="00AF4822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 xml:space="preserve">Microsoft Office, </w:t>
            </w:r>
            <w:r w:rsidR="00603F8A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allgemeine digitale Kompetenz</w:t>
            </w:r>
            <w:r w:rsidRPr="00B0368E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843B5C" w:rsidRPr="00650046" w14:paraId="70CB01B0" w14:textId="77777777" w:rsidTr="005576BF">
        <w:trPr>
          <w:trHeight w:val="283"/>
        </w:trPr>
        <w:tc>
          <w:tcPr>
            <w:tcW w:w="9924" w:type="dxa"/>
            <w:gridSpan w:val="9"/>
            <w:vAlign w:val="bottom"/>
          </w:tcPr>
          <w:p w14:paraId="598C2742" w14:textId="673AA5E0" w:rsidR="00843B5C" w:rsidRPr="00650046" w:rsidRDefault="00843B5C" w:rsidP="00CE28CC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 w:rsidRPr="00650046">
              <w:rPr>
                <w:rFonts w:ascii="Optima" w:hAnsi="Optima" w:cs="Times New Roman"/>
                <w:b/>
                <w:bCs/>
                <w:sz w:val="18"/>
                <w:lang w:val="de-AT"/>
              </w:rPr>
              <w:t>Interessen:</w:t>
            </w:r>
            <w:r w:rsidRPr="00650046">
              <w:rPr>
                <w:rFonts w:ascii="Optima" w:hAnsi="Optima" w:cs="Times New Roman"/>
                <w:sz w:val="18"/>
                <w:lang w:val="de-AT"/>
              </w:rPr>
              <w:t xml:space="preserve"> </w:t>
            </w:r>
            <w:r w:rsidR="00612306" w:rsidRPr="00650046">
              <w:rPr>
                <w:rFonts w:ascii="Optima" w:hAnsi="Optima" w:cs="Times New Roman"/>
                <w:color w:val="000000"/>
                <w:sz w:val="18"/>
                <w:lang w:val="de-AT"/>
              </w:rPr>
              <w:t>Golf</w:t>
            </w:r>
            <w:r w:rsidR="005742F7" w:rsidRPr="00650046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, </w:t>
            </w:r>
            <w:r w:rsidR="00817E48" w:rsidRPr="00650046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Eishockey, Skifahren, </w:t>
            </w:r>
            <w:r w:rsidR="00035903" w:rsidRPr="00650046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Gym-/Fitness Training, </w:t>
            </w:r>
            <w:r w:rsidR="0055732E" w:rsidRPr="00650046">
              <w:rPr>
                <w:rFonts w:ascii="Optima" w:hAnsi="Optima" w:cs="Times New Roman"/>
                <w:color w:val="000000"/>
                <w:sz w:val="18"/>
                <w:lang w:val="de-AT"/>
              </w:rPr>
              <w:t>persö</w:t>
            </w:r>
            <w:r w:rsidR="00650046" w:rsidRPr="00650046">
              <w:rPr>
                <w:rFonts w:ascii="Optima" w:hAnsi="Optima" w:cs="Times New Roman"/>
                <w:color w:val="000000"/>
                <w:sz w:val="18"/>
                <w:lang w:val="de-AT"/>
              </w:rPr>
              <w:t>nliche Wei</w:t>
            </w:r>
            <w:r w:rsidR="00650046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terentwicklung, </w:t>
            </w:r>
            <w:r w:rsidR="0004159F">
              <w:rPr>
                <w:rFonts w:ascii="Optima" w:hAnsi="Optima" w:cs="Times New Roman"/>
                <w:color w:val="000000"/>
                <w:sz w:val="18"/>
                <w:lang w:val="de-AT"/>
              </w:rPr>
              <w:t>Kapitalmärkte, Investments</w:t>
            </w:r>
          </w:p>
        </w:tc>
      </w:tr>
      <w:tr w:rsidR="00CE28CC" w:rsidRPr="005576BF" w14:paraId="071AB173" w14:textId="77777777" w:rsidTr="005576BF">
        <w:trPr>
          <w:trHeight w:val="1020"/>
        </w:trPr>
        <w:tc>
          <w:tcPr>
            <w:tcW w:w="1985" w:type="dxa"/>
            <w:vAlign w:val="bottom"/>
          </w:tcPr>
          <w:p w14:paraId="406B03AC" w14:textId="17D0D4BD" w:rsidR="00CE28CC" w:rsidRPr="005576BF" w:rsidRDefault="0080451D" w:rsidP="00CE28CC">
            <w:pPr>
              <w:rPr>
                <w:rFonts w:ascii="Optima" w:hAnsi="Optima" w:cs="Times New Roman"/>
                <w:sz w:val="18"/>
              </w:rPr>
            </w:pPr>
            <w:r>
              <w:rPr>
                <w:rFonts w:ascii="Optima" w:hAnsi="Optima" w:cs="Times New Roman"/>
                <w:sz w:val="18"/>
              </w:rPr>
              <w:t>Maria Rain, 24.12.2025</w:t>
            </w:r>
          </w:p>
        </w:tc>
        <w:tc>
          <w:tcPr>
            <w:tcW w:w="7939" w:type="dxa"/>
            <w:gridSpan w:val="8"/>
            <w:vAlign w:val="bottom"/>
          </w:tcPr>
          <w:p w14:paraId="6478BDEA" w14:textId="77777777" w:rsidR="00CE28CC" w:rsidRPr="005576BF" w:rsidRDefault="00CE28CC" w:rsidP="00CE28CC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5576BF" w:rsidRDefault="00723643">
      <w:pPr>
        <w:rPr>
          <w:rFonts w:ascii="Optima" w:hAnsi="Optima" w:cs="Times New Roman"/>
          <w:sz w:val="18"/>
        </w:rPr>
      </w:pPr>
    </w:p>
    <w:sectPr w:rsidR="00723643" w:rsidRPr="005576BF" w:rsidSect="005576BF">
      <w:footerReference w:type="even" r:id="rId8"/>
      <w:pgSz w:w="11906" w:h="16838"/>
      <w:pgMar w:top="794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32DB1" w14:textId="77777777" w:rsidR="00E107E4" w:rsidRDefault="00E107E4" w:rsidP="00BE053D">
      <w:pPr>
        <w:spacing w:after="0" w:line="240" w:lineRule="auto"/>
      </w:pPr>
      <w:r>
        <w:separator/>
      </w:r>
    </w:p>
  </w:endnote>
  <w:endnote w:type="continuationSeparator" w:id="0">
    <w:p w14:paraId="09CF020E" w14:textId="77777777" w:rsidR="00E107E4" w:rsidRDefault="00E107E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4BBD8" w14:textId="77777777" w:rsidR="00E107E4" w:rsidRDefault="00E107E4" w:rsidP="00BE053D">
      <w:pPr>
        <w:spacing w:after="0" w:line="240" w:lineRule="auto"/>
      </w:pPr>
      <w:r>
        <w:separator/>
      </w:r>
    </w:p>
  </w:footnote>
  <w:footnote w:type="continuationSeparator" w:id="0">
    <w:p w14:paraId="0A95C704" w14:textId="77777777" w:rsidR="00E107E4" w:rsidRDefault="00E107E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3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27A"/>
    <w:rsid w:val="00030E03"/>
    <w:rsid w:val="00035903"/>
    <w:rsid w:val="0004159F"/>
    <w:rsid w:val="00061D33"/>
    <w:rsid w:val="00064643"/>
    <w:rsid w:val="00066EEF"/>
    <w:rsid w:val="0008359C"/>
    <w:rsid w:val="00083B72"/>
    <w:rsid w:val="00087747"/>
    <w:rsid w:val="000908F9"/>
    <w:rsid w:val="00092A2C"/>
    <w:rsid w:val="00095847"/>
    <w:rsid w:val="000A0B9F"/>
    <w:rsid w:val="000A1FDA"/>
    <w:rsid w:val="000A68D1"/>
    <w:rsid w:val="000B375A"/>
    <w:rsid w:val="000B63E2"/>
    <w:rsid w:val="000B6548"/>
    <w:rsid w:val="000D671A"/>
    <w:rsid w:val="000E2E02"/>
    <w:rsid w:val="000E6206"/>
    <w:rsid w:val="000F05C0"/>
    <w:rsid w:val="00100AE8"/>
    <w:rsid w:val="00103EC5"/>
    <w:rsid w:val="00114BA4"/>
    <w:rsid w:val="00116C6E"/>
    <w:rsid w:val="00120751"/>
    <w:rsid w:val="00125CA6"/>
    <w:rsid w:val="00156FC9"/>
    <w:rsid w:val="00162A5A"/>
    <w:rsid w:val="001709D9"/>
    <w:rsid w:val="00172867"/>
    <w:rsid w:val="00175B6D"/>
    <w:rsid w:val="001901ED"/>
    <w:rsid w:val="001908BB"/>
    <w:rsid w:val="00193356"/>
    <w:rsid w:val="0019483A"/>
    <w:rsid w:val="001A46BF"/>
    <w:rsid w:val="001A481B"/>
    <w:rsid w:val="001B0186"/>
    <w:rsid w:val="001B5516"/>
    <w:rsid w:val="001B62CA"/>
    <w:rsid w:val="001B7C6A"/>
    <w:rsid w:val="001D25E1"/>
    <w:rsid w:val="001D4DCD"/>
    <w:rsid w:val="001E649A"/>
    <w:rsid w:val="001E762C"/>
    <w:rsid w:val="001F4175"/>
    <w:rsid w:val="00223A4D"/>
    <w:rsid w:val="0023054D"/>
    <w:rsid w:val="00232CB5"/>
    <w:rsid w:val="00234A7E"/>
    <w:rsid w:val="0024373D"/>
    <w:rsid w:val="002508C2"/>
    <w:rsid w:val="00257A0E"/>
    <w:rsid w:val="00260FF3"/>
    <w:rsid w:val="00267252"/>
    <w:rsid w:val="002761D7"/>
    <w:rsid w:val="00282DB0"/>
    <w:rsid w:val="002863F5"/>
    <w:rsid w:val="002B2091"/>
    <w:rsid w:val="002B20EA"/>
    <w:rsid w:val="002C6972"/>
    <w:rsid w:val="002D2B32"/>
    <w:rsid w:val="002D4516"/>
    <w:rsid w:val="002F46AD"/>
    <w:rsid w:val="0030750D"/>
    <w:rsid w:val="003101F0"/>
    <w:rsid w:val="00312087"/>
    <w:rsid w:val="00314B7A"/>
    <w:rsid w:val="00324BC5"/>
    <w:rsid w:val="003323C8"/>
    <w:rsid w:val="00340BAB"/>
    <w:rsid w:val="003418E0"/>
    <w:rsid w:val="00347F8D"/>
    <w:rsid w:val="0035210F"/>
    <w:rsid w:val="003638AB"/>
    <w:rsid w:val="00372F7B"/>
    <w:rsid w:val="003733E5"/>
    <w:rsid w:val="00383F1F"/>
    <w:rsid w:val="00385623"/>
    <w:rsid w:val="00390EA6"/>
    <w:rsid w:val="003A041B"/>
    <w:rsid w:val="003A78E2"/>
    <w:rsid w:val="003D499E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504A"/>
    <w:rsid w:val="00456B0D"/>
    <w:rsid w:val="00462023"/>
    <w:rsid w:val="00476AF8"/>
    <w:rsid w:val="00484FD7"/>
    <w:rsid w:val="00491E6D"/>
    <w:rsid w:val="004929FB"/>
    <w:rsid w:val="00496329"/>
    <w:rsid w:val="00497523"/>
    <w:rsid w:val="004A336F"/>
    <w:rsid w:val="004A54BA"/>
    <w:rsid w:val="004B6A5E"/>
    <w:rsid w:val="0050512D"/>
    <w:rsid w:val="00507EA7"/>
    <w:rsid w:val="00526089"/>
    <w:rsid w:val="00527A28"/>
    <w:rsid w:val="00527DCA"/>
    <w:rsid w:val="0055732E"/>
    <w:rsid w:val="005576BF"/>
    <w:rsid w:val="005716D4"/>
    <w:rsid w:val="00571B60"/>
    <w:rsid w:val="00571C0F"/>
    <w:rsid w:val="005742F7"/>
    <w:rsid w:val="005830E7"/>
    <w:rsid w:val="00585A4D"/>
    <w:rsid w:val="005A2003"/>
    <w:rsid w:val="005A45F6"/>
    <w:rsid w:val="005A52D2"/>
    <w:rsid w:val="005D1E07"/>
    <w:rsid w:val="005D6329"/>
    <w:rsid w:val="005D6AC8"/>
    <w:rsid w:val="005E1D80"/>
    <w:rsid w:val="005E57F6"/>
    <w:rsid w:val="00603F8A"/>
    <w:rsid w:val="006058D8"/>
    <w:rsid w:val="00610200"/>
    <w:rsid w:val="00612306"/>
    <w:rsid w:val="00623699"/>
    <w:rsid w:val="00632D5A"/>
    <w:rsid w:val="00635515"/>
    <w:rsid w:val="00650046"/>
    <w:rsid w:val="006546FD"/>
    <w:rsid w:val="00665BF3"/>
    <w:rsid w:val="006732D6"/>
    <w:rsid w:val="006760CF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4396"/>
    <w:rsid w:val="00711CEF"/>
    <w:rsid w:val="00720320"/>
    <w:rsid w:val="00722419"/>
    <w:rsid w:val="0072333D"/>
    <w:rsid w:val="00723643"/>
    <w:rsid w:val="0072510A"/>
    <w:rsid w:val="00725D3C"/>
    <w:rsid w:val="00733DA1"/>
    <w:rsid w:val="00737822"/>
    <w:rsid w:val="0074111D"/>
    <w:rsid w:val="007452AD"/>
    <w:rsid w:val="00753D4A"/>
    <w:rsid w:val="00756912"/>
    <w:rsid w:val="00761609"/>
    <w:rsid w:val="00763DCE"/>
    <w:rsid w:val="0077203C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D701B"/>
    <w:rsid w:val="0080451D"/>
    <w:rsid w:val="008050E4"/>
    <w:rsid w:val="00814DB1"/>
    <w:rsid w:val="00817AF4"/>
    <w:rsid w:val="00817E48"/>
    <w:rsid w:val="0082257D"/>
    <w:rsid w:val="00843B5C"/>
    <w:rsid w:val="00853438"/>
    <w:rsid w:val="00855BA0"/>
    <w:rsid w:val="0086379D"/>
    <w:rsid w:val="00866846"/>
    <w:rsid w:val="00875DA9"/>
    <w:rsid w:val="00883E43"/>
    <w:rsid w:val="00895E38"/>
    <w:rsid w:val="008A782B"/>
    <w:rsid w:val="008B0FC0"/>
    <w:rsid w:val="008B123F"/>
    <w:rsid w:val="008C429A"/>
    <w:rsid w:val="008C4DB6"/>
    <w:rsid w:val="008E1F3D"/>
    <w:rsid w:val="008E2871"/>
    <w:rsid w:val="009053D7"/>
    <w:rsid w:val="009059A9"/>
    <w:rsid w:val="0091331D"/>
    <w:rsid w:val="0093223C"/>
    <w:rsid w:val="00941A87"/>
    <w:rsid w:val="00944B0F"/>
    <w:rsid w:val="009501C2"/>
    <w:rsid w:val="00963A1B"/>
    <w:rsid w:val="009668B9"/>
    <w:rsid w:val="00976577"/>
    <w:rsid w:val="00996356"/>
    <w:rsid w:val="00997D9A"/>
    <w:rsid w:val="009A5229"/>
    <w:rsid w:val="009B1E3A"/>
    <w:rsid w:val="009B7661"/>
    <w:rsid w:val="009D7C49"/>
    <w:rsid w:val="009E7297"/>
    <w:rsid w:val="009F727B"/>
    <w:rsid w:val="00A0257D"/>
    <w:rsid w:val="00A12EDC"/>
    <w:rsid w:val="00A161EE"/>
    <w:rsid w:val="00A2317A"/>
    <w:rsid w:val="00A26980"/>
    <w:rsid w:val="00A26D0D"/>
    <w:rsid w:val="00A33BDE"/>
    <w:rsid w:val="00A34885"/>
    <w:rsid w:val="00A37B61"/>
    <w:rsid w:val="00A43BC1"/>
    <w:rsid w:val="00A74225"/>
    <w:rsid w:val="00A936D5"/>
    <w:rsid w:val="00AA1EB0"/>
    <w:rsid w:val="00AA2DA3"/>
    <w:rsid w:val="00AA5A9C"/>
    <w:rsid w:val="00AB016A"/>
    <w:rsid w:val="00AB2A5A"/>
    <w:rsid w:val="00AC74C3"/>
    <w:rsid w:val="00AD28F8"/>
    <w:rsid w:val="00AD64B8"/>
    <w:rsid w:val="00AF4822"/>
    <w:rsid w:val="00B0230B"/>
    <w:rsid w:val="00B0368E"/>
    <w:rsid w:val="00B17D95"/>
    <w:rsid w:val="00B23509"/>
    <w:rsid w:val="00B359DB"/>
    <w:rsid w:val="00B3632B"/>
    <w:rsid w:val="00B409D8"/>
    <w:rsid w:val="00B5178D"/>
    <w:rsid w:val="00B53567"/>
    <w:rsid w:val="00B53AA8"/>
    <w:rsid w:val="00B541B5"/>
    <w:rsid w:val="00B67F1F"/>
    <w:rsid w:val="00B701D7"/>
    <w:rsid w:val="00B83D2C"/>
    <w:rsid w:val="00B90595"/>
    <w:rsid w:val="00B961E7"/>
    <w:rsid w:val="00BA215A"/>
    <w:rsid w:val="00BB5F09"/>
    <w:rsid w:val="00BB7FD3"/>
    <w:rsid w:val="00BC0D9F"/>
    <w:rsid w:val="00BD7E50"/>
    <w:rsid w:val="00BE053D"/>
    <w:rsid w:val="00BF1A7A"/>
    <w:rsid w:val="00BF1FA3"/>
    <w:rsid w:val="00C00974"/>
    <w:rsid w:val="00C018E4"/>
    <w:rsid w:val="00C04FD6"/>
    <w:rsid w:val="00C066FA"/>
    <w:rsid w:val="00C06909"/>
    <w:rsid w:val="00C21AD4"/>
    <w:rsid w:val="00C25387"/>
    <w:rsid w:val="00C54BE3"/>
    <w:rsid w:val="00C57F80"/>
    <w:rsid w:val="00C661EA"/>
    <w:rsid w:val="00C70AFA"/>
    <w:rsid w:val="00C768ED"/>
    <w:rsid w:val="00C82A8F"/>
    <w:rsid w:val="00C916C2"/>
    <w:rsid w:val="00CC7F56"/>
    <w:rsid w:val="00CD1B12"/>
    <w:rsid w:val="00CD2FC0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008C"/>
    <w:rsid w:val="00DA69DF"/>
    <w:rsid w:val="00DB33F8"/>
    <w:rsid w:val="00DD38E2"/>
    <w:rsid w:val="00DE096F"/>
    <w:rsid w:val="00DF43A7"/>
    <w:rsid w:val="00E107E4"/>
    <w:rsid w:val="00E13110"/>
    <w:rsid w:val="00E24DF1"/>
    <w:rsid w:val="00E431ED"/>
    <w:rsid w:val="00E64FF5"/>
    <w:rsid w:val="00E676CE"/>
    <w:rsid w:val="00E710FF"/>
    <w:rsid w:val="00E71D81"/>
    <w:rsid w:val="00E8581E"/>
    <w:rsid w:val="00E907EC"/>
    <w:rsid w:val="00E94099"/>
    <w:rsid w:val="00EA5421"/>
    <w:rsid w:val="00EB34FC"/>
    <w:rsid w:val="00EB5816"/>
    <w:rsid w:val="00EB7809"/>
    <w:rsid w:val="00EC6A21"/>
    <w:rsid w:val="00ED0EA9"/>
    <w:rsid w:val="00ED3D5D"/>
    <w:rsid w:val="00EF1BE3"/>
    <w:rsid w:val="00EF2482"/>
    <w:rsid w:val="00EF77DF"/>
    <w:rsid w:val="00F11BEF"/>
    <w:rsid w:val="00F21645"/>
    <w:rsid w:val="00F258E7"/>
    <w:rsid w:val="00F31B84"/>
    <w:rsid w:val="00F365B5"/>
    <w:rsid w:val="00F631EC"/>
    <w:rsid w:val="00F64C22"/>
    <w:rsid w:val="00F64FA7"/>
    <w:rsid w:val="00F74D19"/>
    <w:rsid w:val="00F80053"/>
    <w:rsid w:val="00F90BBE"/>
    <w:rsid w:val="00F9499B"/>
    <w:rsid w:val="00F94F9D"/>
    <w:rsid w:val="00F95571"/>
    <w:rsid w:val="00FA02C7"/>
    <w:rsid w:val="00FA4186"/>
    <w:rsid w:val="00FC0531"/>
    <w:rsid w:val="00FC13F0"/>
    <w:rsid w:val="00FD0549"/>
    <w:rsid w:val="00FD0FB7"/>
    <w:rsid w:val="00FD180B"/>
    <w:rsid w:val="00FD31D8"/>
    <w:rsid w:val="00FE6F4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1977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wistermatthias@gmx.at</cp:lastModifiedBy>
  <cp:revision>5</cp:revision>
  <dcterms:created xsi:type="dcterms:W3CDTF">2025-12-24T09:32:00Z</dcterms:created>
  <dcterms:modified xsi:type="dcterms:W3CDTF">2025-12-24T13:37:00Z</dcterms:modified>
</cp:coreProperties>
</file>