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1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850"/>
        <w:gridCol w:w="284"/>
        <w:gridCol w:w="567"/>
        <w:gridCol w:w="709"/>
        <w:gridCol w:w="1827"/>
        <w:gridCol w:w="20"/>
      </w:tblGrid>
      <w:tr w:rsidR="00E55D90" w:rsidRPr="00F44F5F" w14:paraId="487AC9CE" w14:textId="77777777" w:rsidTr="00FD6F06">
        <w:trPr>
          <w:trHeight w:val="283"/>
        </w:trPr>
        <w:tc>
          <w:tcPr>
            <w:tcW w:w="10211" w:type="dxa"/>
            <w:gridSpan w:val="10"/>
            <w:vAlign w:val="bottom"/>
          </w:tcPr>
          <w:p w14:paraId="0CBC6997" w14:textId="52AE9AA0" w:rsidR="00E55D90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Ardan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Deniz</w:t>
            </w:r>
          </w:p>
          <w:p w14:paraId="2D363F9A" w14:textId="68725E9E" w:rsidR="00F44F5F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Ulmenweg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55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Mannheim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68167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70C086A0" w:rsidR="00F44F5F" w:rsidRPr="00F44F5F" w:rsidRDefault="00EE6AD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privat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ardan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hotmail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16096595853</w:t>
            </w:r>
          </w:p>
        </w:tc>
      </w:tr>
      <w:tr w:rsidR="002508C2" w:rsidRPr="00F44F5F" w14:paraId="0FCADE56" w14:textId="77777777" w:rsidTr="0066563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66563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BC957E9" w:rsidR="00D1492F" w:rsidRPr="00F44F5F" w:rsidRDefault="00EE6AD2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Mannheim</w:t>
            </w:r>
          </w:p>
        </w:tc>
        <w:tc>
          <w:tcPr>
            <w:tcW w:w="3407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468AE5D" w:rsidR="00D1492F" w:rsidRPr="00F44F5F" w:rsidRDefault="00EE6AD2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B17D95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D1492F" w:rsidRPr="00F44F5F" w14:paraId="61E5D482" w14:textId="77777777" w:rsidTr="00665636">
        <w:trPr>
          <w:trHeight w:val="57"/>
        </w:trPr>
        <w:tc>
          <w:tcPr>
            <w:tcW w:w="5523" w:type="dxa"/>
            <w:gridSpan w:val="2"/>
          </w:tcPr>
          <w:p w14:paraId="11CB9A0F" w14:textId="3A530CB4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EE6AD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4688" w:type="dxa"/>
            <w:gridSpan w:val="8"/>
          </w:tcPr>
          <w:p w14:paraId="419A9228" w14:textId="425B7C87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AE4ED3" w:rsidRPr="00F44F5F" w14:paraId="6B19CF91" w14:textId="77777777" w:rsidTr="00FD6F0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7B54A2E9" w:rsidR="00AE4ED3" w:rsidRPr="00F44F5F" w:rsidRDefault="00EE6AD2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Alexander-von-Humboldt Gymnasium</w:t>
            </w:r>
          </w:p>
        </w:tc>
        <w:tc>
          <w:tcPr>
            <w:tcW w:w="4541" w:type="dxa"/>
            <w:gridSpan w:val="7"/>
            <w:vAlign w:val="bottom"/>
          </w:tcPr>
          <w:p w14:paraId="262B6DA3" w14:textId="7D0CBF6A" w:rsidR="00AE4ED3" w:rsidRPr="00F44F5F" w:rsidRDefault="00EE6AD2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</w:p>
        </w:tc>
      </w:tr>
      <w:tr w:rsidR="00AE4ED3" w:rsidRPr="00F44F5F" w14:paraId="263521E3" w14:textId="77777777" w:rsidTr="00FD6F06">
        <w:trPr>
          <w:trHeight w:val="57"/>
        </w:trPr>
        <w:tc>
          <w:tcPr>
            <w:tcW w:w="5670" w:type="dxa"/>
            <w:gridSpan w:val="3"/>
          </w:tcPr>
          <w:p w14:paraId="36282A3A" w14:textId="581A3E92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EE6A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41" w:type="dxa"/>
            <w:gridSpan w:val="7"/>
          </w:tcPr>
          <w:p w14:paraId="3DE8C75D" w14:textId="760273CF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E4ED3" w:rsidRPr="00F44F5F" w14:paraId="27601A10" w14:textId="77777777" w:rsidTr="00FD6F06">
        <w:trPr>
          <w:trHeight w:val="57"/>
        </w:trPr>
        <w:tc>
          <w:tcPr>
            <w:tcW w:w="10211" w:type="dxa"/>
            <w:gridSpan w:val="10"/>
          </w:tcPr>
          <w:p w14:paraId="6ECF7248" w14:textId="775DE7C6" w:rsidR="00AE4ED3" w:rsidRPr="00FE0496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Schwerpunktfächer: Mathematik (1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Englisch (1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Politik 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 xml:space="preserve">und Wirtschaft 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EE6AD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EE6AD2" w:rsidRPr="00F44F5F" w14:paraId="274C62B4" w14:textId="77777777" w:rsidTr="00FD6F06">
        <w:trPr>
          <w:trHeight w:val="57"/>
        </w:trPr>
        <w:tc>
          <w:tcPr>
            <w:tcW w:w="10211" w:type="dxa"/>
            <w:gridSpan w:val="10"/>
          </w:tcPr>
          <w:p w14:paraId="4715B84E" w14:textId="65B0186B" w:rsidR="00EE6AD2" w:rsidRPr="00F44F5F" w:rsidRDefault="00EE6AD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Abiturpreis 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 xml:space="preserve">der Deutschen Mathematiker-Vereinigung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für herausragende Abiturleistungen im Fach Mathematik </w:t>
            </w:r>
          </w:p>
        </w:tc>
      </w:tr>
      <w:tr w:rsidR="00EE6AD2" w:rsidRPr="00F44F5F" w14:paraId="5921C44B" w14:textId="77777777" w:rsidTr="00FD6F06">
        <w:trPr>
          <w:trHeight w:val="57"/>
        </w:trPr>
        <w:tc>
          <w:tcPr>
            <w:tcW w:w="10211" w:type="dxa"/>
            <w:gridSpan w:val="10"/>
          </w:tcPr>
          <w:p w14:paraId="021ACC71" w14:textId="3D31D5FF" w:rsidR="00EE6AD2" w:rsidRDefault="00EE6AD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Abiturpreis 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 xml:space="preserve">der deutschen Gesellschaft für Philosophie e.V.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für besondere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 xml:space="preserve"> Leistungen im Fach Ethik</w:t>
            </w:r>
          </w:p>
        </w:tc>
      </w:tr>
      <w:tr w:rsidR="00A85B3C" w:rsidRPr="00F44F5F" w14:paraId="084AB2F9" w14:textId="77777777" w:rsidTr="00FD6F06">
        <w:trPr>
          <w:trHeight w:val="57"/>
        </w:trPr>
        <w:tc>
          <w:tcPr>
            <w:tcW w:w="10211" w:type="dxa"/>
            <w:gridSpan w:val="10"/>
          </w:tcPr>
          <w:p w14:paraId="50AFEE02" w14:textId="6F57C620" w:rsidR="00A85B3C" w:rsidRDefault="00A85B3C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Teilnahme an einer einwöchigen Sprachreise nach England sowie zwei zweiwöchigen Schüleraustauschen in Frankreich zur Verbesserung von Fremdsprachkenntnissen und Stärkung der Kommunikationsfähigkeiten in englisch und französisch durch intensiven kulturellen Austausch</w:t>
            </w:r>
          </w:p>
        </w:tc>
      </w:tr>
      <w:tr w:rsidR="00D5280E" w:rsidRPr="00F44F5F" w14:paraId="1C51E2FF" w14:textId="77777777" w:rsidTr="00FD6F06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62184B6D" w:rsidR="00665BF3" w:rsidRPr="00F44F5F" w:rsidRDefault="005E3F90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3F9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Springs Valley Highschool JR/SN</w:t>
            </w:r>
          </w:p>
        </w:tc>
        <w:tc>
          <w:tcPr>
            <w:tcW w:w="4541" w:type="dxa"/>
            <w:gridSpan w:val="7"/>
            <w:vAlign w:val="bottom"/>
          </w:tcPr>
          <w:p w14:paraId="2FCB10D7" w14:textId="07B29561" w:rsidR="00665BF3" w:rsidRPr="00F44F5F" w:rsidRDefault="005E3F90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French Lick, USA</w:t>
            </w:r>
          </w:p>
        </w:tc>
      </w:tr>
      <w:tr w:rsidR="0091331D" w:rsidRPr="00F44F5F" w14:paraId="312B82BC" w14:textId="77777777" w:rsidTr="00665636">
        <w:trPr>
          <w:trHeight w:val="57"/>
        </w:trPr>
        <w:tc>
          <w:tcPr>
            <w:tcW w:w="5670" w:type="dxa"/>
            <w:gridSpan w:val="3"/>
          </w:tcPr>
          <w:p w14:paraId="1CEE182B" w14:textId="2E978BEA" w:rsidR="0091331D" w:rsidRPr="00F44F5F" w:rsidRDefault="005E3F90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Auslandsschuljahr in der gymnasialen Oberstufe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41" w:type="dxa"/>
            <w:gridSpan w:val="7"/>
          </w:tcPr>
          <w:p w14:paraId="7521EA6E" w14:textId="3FE775B8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F44F5F" w14:paraId="69F47C1D" w14:textId="77777777" w:rsidTr="00665636">
        <w:trPr>
          <w:trHeight w:val="57"/>
        </w:trPr>
        <w:tc>
          <w:tcPr>
            <w:tcW w:w="10211" w:type="dxa"/>
            <w:gridSpan w:val="10"/>
          </w:tcPr>
          <w:p w14:paraId="23575F6C" w14:textId="651A9A42" w:rsidR="00D5280E" w:rsidRPr="00FE0496" w:rsidRDefault="0091331D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Mathematik, Englisch, </w:t>
            </w:r>
            <w:r w:rsidR="005E3F90">
              <w:rPr>
                <w:rFonts w:ascii="Times New Roman" w:hAnsi="Times New Roman" w:cs="Times New Roman"/>
                <w:sz w:val="20"/>
                <w:szCs w:val="20"/>
              </w:rPr>
              <w:t>Wirtschaft</w:t>
            </w:r>
          </w:p>
        </w:tc>
      </w:tr>
      <w:tr w:rsidR="005E3F90" w:rsidRPr="00F44F5F" w14:paraId="57CE057B" w14:textId="77777777" w:rsidTr="00665636">
        <w:trPr>
          <w:trHeight w:val="57"/>
        </w:trPr>
        <w:tc>
          <w:tcPr>
            <w:tcW w:w="10211" w:type="dxa"/>
            <w:gridSpan w:val="10"/>
          </w:tcPr>
          <w:p w14:paraId="414D915A" w14:textId="0769ED72" w:rsidR="005E3F90" w:rsidRPr="00F44F5F" w:rsidRDefault="005E3F90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Ausbau Interkulturellen Kompetenzen, 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 xml:space="preserve">eigenständiger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Lern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fähigkeiten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Sozialkompetenzen und </w:t>
            </w:r>
            <w:r w:rsidR="00652EF5">
              <w:rPr>
                <w:rFonts w:ascii="Times New Roman" w:hAnsi="Times New Roman" w:cs="Times New Roman"/>
                <w:sz w:val="20"/>
                <w:szCs w:val="20"/>
              </w:rPr>
              <w:t>vertiefter Sprachpraxis im Alltag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durch das Leben in einer einheimischen Gastfamilie sowie mehrmonatigem Schulbesuch</w:t>
            </w:r>
          </w:p>
        </w:tc>
      </w:tr>
      <w:tr w:rsidR="00E55D90" w:rsidRPr="00F44F5F" w14:paraId="3A2665B3" w14:textId="77777777" w:rsidTr="00FD6F0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12DD0" w:rsidRDefault="00F44F5F" w:rsidP="00212DD0">
            <w:pPr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PRAKTISCHE ERFAHRUNGEN</w:t>
            </w:r>
          </w:p>
        </w:tc>
      </w:tr>
      <w:tr w:rsidR="007609B2" w:rsidRPr="00F44F5F" w14:paraId="237790E7" w14:textId="77777777" w:rsidTr="0063043A">
        <w:trPr>
          <w:trHeight w:val="340"/>
        </w:trPr>
        <w:tc>
          <w:tcPr>
            <w:tcW w:w="5523" w:type="dxa"/>
            <w:gridSpan w:val="2"/>
            <w:vAlign w:val="bottom"/>
          </w:tcPr>
          <w:p w14:paraId="09F97D87" w14:textId="2537844E" w:rsidR="007609B2" w:rsidRPr="0063043A" w:rsidRDefault="007609B2" w:rsidP="0063043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04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Alexander-von-Humboldt Gymnasium</w:t>
            </w:r>
          </w:p>
        </w:tc>
        <w:tc>
          <w:tcPr>
            <w:tcW w:w="4688" w:type="dxa"/>
            <w:gridSpan w:val="8"/>
            <w:vAlign w:val="bottom"/>
          </w:tcPr>
          <w:p w14:paraId="43515D5D" w14:textId="2FFC85A4" w:rsidR="007609B2" w:rsidRPr="00212DD0" w:rsidRDefault="007609B2" w:rsidP="0063043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</w:p>
        </w:tc>
      </w:tr>
      <w:tr w:rsidR="007609B2" w:rsidRPr="00F44F5F" w14:paraId="4363A53A" w14:textId="77777777" w:rsidTr="00792C1E">
        <w:trPr>
          <w:trHeight w:val="57"/>
        </w:trPr>
        <w:tc>
          <w:tcPr>
            <w:tcW w:w="5523" w:type="dxa"/>
            <w:gridSpan w:val="2"/>
          </w:tcPr>
          <w:p w14:paraId="75478602" w14:textId="74CA382F" w:rsidR="007609B2" w:rsidRPr="00A33CA2" w:rsidRDefault="007609B2" w:rsidP="00A33CA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33CA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Förderunterricht im Fach Mathematik</w:t>
            </w:r>
          </w:p>
        </w:tc>
        <w:tc>
          <w:tcPr>
            <w:tcW w:w="4688" w:type="dxa"/>
            <w:gridSpan w:val="8"/>
          </w:tcPr>
          <w:p w14:paraId="53ECED97" w14:textId="0638E3F6" w:rsidR="007609B2" w:rsidRPr="001816A2" w:rsidRDefault="007609B2" w:rsidP="00792C1E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816A2">
              <w:rPr>
                <w:rFonts w:ascii="Times New Roman" w:hAnsi="Times New Roman" w:cs="Times New Roman"/>
                <w:sz w:val="20"/>
                <w:szCs w:val="20"/>
              </w:rPr>
              <w:t xml:space="preserve">08/2019 </w:t>
            </w:r>
            <w:r w:rsidRPr="001816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07/2021 und 09/2022 – 07/2023 </w:t>
            </w:r>
            <w:r w:rsidRPr="001816A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609B2" w:rsidRPr="00F44F5F" w14:paraId="14FC42EE" w14:textId="77777777" w:rsidTr="007609B2">
        <w:trPr>
          <w:trHeight w:val="113"/>
        </w:trPr>
        <w:tc>
          <w:tcPr>
            <w:tcW w:w="10191" w:type="dxa"/>
            <w:gridSpan w:val="9"/>
          </w:tcPr>
          <w:p w14:paraId="20958E51" w14:textId="7C3FF744" w:rsidR="007609B2" w:rsidRDefault="00434044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Erfolgreiche Betreuung von über 30 Schülern der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Klasssen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sechs bis 10 durch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gezielete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individuell angepasste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Lernstratiegien</w:t>
            </w:r>
            <w:proofErr w:type="spellEnd"/>
          </w:p>
        </w:tc>
        <w:tc>
          <w:tcPr>
            <w:tcW w:w="20" w:type="dxa"/>
            <w:vAlign w:val="bottom"/>
          </w:tcPr>
          <w:p w14:paraId="248171EC" w14:textId="77777777" w:rsidR="007609B2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434044" w:rsidRPr="00F44F5F" w14:paraId="3CACF690" w14:textId="77777777" w:rsidTr="007609B2">
        <w:trPr>
          <w:trHeight w:val="113"/>
        </w:trPr>
        <w:tc>
          <w:tcPr>
            <w:tcW w:w="10191" w:type="dxa"/>
            <w:gridSpan w:val="9"/>
          </w:tcPr>
          <w:p w14:paraId="228A574E" w14:textId="27D6C501" w:rsidR="00434044" w:rsidRDefault="00434044" w:rsidP="007609B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Struktuierung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wöchentliche Durchführung des Förderprogramms zur gezielten und nachhaltigen Verbesserung mathematischer Fähigkeiten mit signifikanten Lernerfolgen durch Steigerung der schulischen Leistungen und Noten</w:t>
            </w:r>
          </w:p>
        </w:tc>
        <w:tc>
          <w:tcPr>
            <w:tcW w:w="20" w:type="dxa"/>
            <w:vAlign w:val="bottom"/>
          </w:tcPr>
          <w:p w14:paraId="30440628" w14:textId="77777777" w:rsidR="00434044" w:rsidRDefault="00434044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4EC9DEB8" w14:textId="77777777" w:rsidTr="00212DD0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5FE55EA6" w:rsidR="007609B2" w:rsidRPr="00212DD0" w:rsidRDefault="007609B2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Notar und Rechtsanwälte </w:t>
            </w:r>
            <w:proofErr w:type="spellStart"/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Christe</w:t>
            </w:r>
            <w:proofErr w:type="spellEnd"/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und Dietrich</w:t>
            </w:r>
          </w:p>
        </w:tc>
        <w:tc>
          <w:tcPr>
            <w:tcW w:w="4688" w:type="dxa"/>
            <w:gridSpan w:val="8"/>
            <w:vAlign w:val="bottom"/>
          </w:tcPr>
          <w:p w14:paraId="38592414" w14:textId="5CCC150E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</w:p>
        </w:tc>
      </w:tr>
      <w:tr w:rsidR="007609B2" w:rsidRPr="00F44F5F" w14:paraId="0A0FFCF6" w14:textId="77777777" w:rsidTr="00A67885">
        <w:trPr>
          <w:trHeight w:val="57"/>
        </w:trPr>
        <w:tc>
          <w:tcPr>
            <w:tcW w:w="5523" w:type="dxa"/>
            <w:gridSpan w:val="2"/>
          </w:tcPr>
          <w:p w14:paraId="30382087" w14:textId="5C279D48" w:rsidR="007609B2" w:rsidRPr="00D41A79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41A79">
              <w:rPr>
                <w:rFonts w:ascii="Times New Roman" w:hAnsi="Times New Roman" w:cs="Times New Roman"/>
                <w:sz w:val="20"/>
                <w:szCs w:val="20"/>
              </w:rPr>
              <w:t xml:space="preserve">Schülerpraktikum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und Job Shadowing</w:t>
            </w:r>
          </w:p>
        </w:tc>
        <w:tc>
          <w:tcPr>
            <w:tcW w:w="4688" w:type="dxa"/>
            <w:gridSpan w:val="8"/>
          </w:tcPr>
          <w:p w14:paraId="7444AF8F" w14:textId="6AB97110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609B2" w:rsidRPr="00F44F5F" w14:paraId="4C00CD42" w14:textId="77777777" w:rsidTr="00D41A79">
        <w:trPr>
          <w:trHeight w:val="113"/>
        </w:trPr>
        <w:tc>
          <w:tcPr>
            <w:tcW w:w="10191" w:type="dxa"/>
            <w:gridSpan w:val="9"/>
          </w:tcPr>
          <w:p w14:paraId="089C6F28" w14:textId="56B730C6" w:rsidR="007609B2" w:rsidRPr="00F44F5F" w:rsidRDefault="007609B2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Betreuung von Man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daten bei der Datenaufnahme und bei der Vereinbarung neuer Termine</w:t>
            </w:r>
          </w:p>
        </w:tc>
        <w:tc>
          <w:tcPr>
            <w:tcW w:w="20" w:type="dxa"/>
          </w:tcPr>
          <w:p w14:paraId="746118C9" w14:textId="77777777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09A4347C" w14:textId="77777777" w:rsidTr="00D41A79">
        <w:trPr>
          <w:trHeight w:val="113"/>
        </w:trPr>
        <w:tc>
          <w:tcPr>
            <w:tcW w:w="10191" w:type="dxa"/>
            <w:gridSpan w:val="9"/>
          </w:tcPr>
          <w:p w14:paraId="253C73E1" w14:textId="1F4EED1B" w:rsidR="007609B2" w:rsidRDefault="007609B2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Wahrnemung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Terminen vor Amts- und Arbeitsgericht und Besuch eines Kurses zu den Grundzügen der notariellen Tätigkeit</w:t>
            </w:r>
          </w:p>
        </w:tc>
        <w:tc>
          <w:tcPr>
            <w:tcW w:w="20" w:type="dxa"/>
          </w:tcPr>
          <w:p w14:paraId="1B363537" w14:textId="77777777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4AF4116D" w14:textId="77777777" w:rsidTr="00D41A79">
        <w:trPr>
          <w:trHeight w:val="113"/>
        </w:trPr>
        <w:tc>
          <w:tcPr>
            <w:tcW w:w="10191" w:type="dxa"/>
            <w:gridSpan w:val="9"/>
          </w:tcPr>
          <w:p w14:paraId="6B139242" w14:textId="38C1F2F1" w:rsidR="007609B2" w:rsidRDefault="007609B2" w:rsidP="007609B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Erweiterung von Wissen in den Bereichen Arbeitsrecht, Strafrecht und allgemeinem Zivilrecht durch simulierte Rechtsgespräche</w:t>
            </w:r>
          </w:p>
        </w:tc>
        <w:tc>
          <w:tcPr>
            <w:tcW w:w="20" w:type="dxa"/>
          </w:tcPr>
          <w:p w14:paraId="68DEEB41" w14:textId="77777777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7609B2" w:rsidRPr="00F44F5F" w14:paraId="50AFEA03" w14:textId="77777777" w:rsidTr="00A67885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34A20289" w:rsidR="007609B2" w:rsidRPr="00212DD0" w:rsidRDefault="007609B2" w:rsidP="00212DD0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Deutscher Kinderschutzbund e.V.</w:t>
            </w:r>
          </w:p>
        </w:tc>
        <w:tc>
          <w:tcPr>
            <w:tcW w:w="4688" w:type="dxa"/>
            <w:gridSpan w:val="8"/>
            <w:vAlign w:val="bottom"/>
          </w:tcPr>
          <w:p w14:paraId="11E31BD8" w14:textId="0E6C1ECB" w:rsidR="007609B2" w:rsidRPr="00212DD0" w:rsidRDefault="007609B2" w:rsidP="00212DD0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C71A7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Lauterbach</w:t>
            </w:r>
            <w:r w:rsidRPr="00212D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609B2" w:rsidRPr="00F44F5F" w14:paraId="48328CB9" w14:textId="77777777" w:rsidTr="00792C1E">
        <w:trPr>
          <w:trHeight w:val="57"/>
        </w:trPr>
        <w:tc>
          <w:tcPr>
            <w:tcW w:w="7088" w:type="dxa"/>
            <w:gridSpan w:val="6"/>
          </w:tcPr>
          <w:p w14:paraId="74B74B41" w14:textId="6E502F28" w:rsidR="007609B2" w:rsidRPr="00FD6F06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D6F06">
              <w:rPr>
                <w:rFonts w:ascii="Times New Roman" w:hAnsi="Times New Roman" w:cs="Times New Roman"/>
                <w:sz w:val="20"/>
                <w:szCs w:val="20"/>
              </w:rPr>
              <w:t xml:space="preserve">Unterstützende Lehrkraft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 der Hausaufgabenbetreuung der Eichberg Grundschule</w:t>
            </w:r>
          </w:p>
        </w:tc>
        <w:tc>
          <w:tcPr>
            <w:tcW w:w="3123" w:type="dxa"/>
            <w:gridSpan w:val="4"/>
          </w:tcPr>
          <w:p w14:paraId="2CB21DEB" w14:textId="257FD62C" w:rsidR="007609B2" w:rsidRPr="00792C1E" w:rsidRDefault="007609B2" w:rsidP="00792C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92C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08/2019 – 07/2020</w:t>
            </w:r>
          </w:p>
        </w:tc>
      </w:tr>
      <w:tr w:rsidR="007609B2" w:rsidRPr="00F44F5F" w14:paraId="7C4155D6" w14:textId="77777777" w:rsidTr="00FD6F06">
        <w:tc>
          <w:tcPr>
            <w:tcW w:w="10211" w:type="dxa"/>
            <w:gridSpan w:val="10"/>
          </w:tcPr>
          <w:p w14:paraId="3658805E" w14:textId="39E7C3C1" w:rsidR="007609B2" w:rsidRPr="00FE0496" w:rsidRDefault="007609B2" w:rsidP="007609B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Individuelle Lernbegleitung und gezielte Hilfestellung bei Verständnisproblemen, Hausaufgaben und bei der Vorbereitung auf Klausuren für über 70 Schüler der Klassen eins bis vier</w:t>
            </w:r>
          </w:p>
        </w:tc>
      </w:tr>
      <w:tr w:rsidR="007609B2" w:rsidRPr="00F44F5F" w14:paraId="414B4085" w14:textId="77777777" w:rsidTr="00FD6F0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7609B2" w:rsidRPr="00212DD0" w:rsidRDefault="007609B2" w:rsidP="00212DD0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8"/>
                <w:szCs w:val="28"/>
              </w:rPr>
            </w:pPr>
            <w:r w:rsidRPr="00212D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EXTRACURRICULARES ENGAGEMENT</w:t>
            </w:r>
          </w:p>
        </w:tc>
      </w:tr>
      <w:tr w:rsidR="007609B2" w:rsidRPr="00F44F5F" w14:paraId="74251178" w14:textId="77777777" w:rsidTr="00792C1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2A63070" w:rsidR="007609B2" w:rsidRPr="00792C1E" w:rsidRDefault="007609B2" w:rsidP="00792C1E">
            <w:pPr>
              <w:rPr>
                <w:rFonts w:ascii="Times New Roman" w:hAnsi="Times New Roman" w:cs="Times New Roman"/>
                <w:b/>
                <w:bCs/>
                <w:i/>
                <w:smallCaps/>
                <w:sz w:val="21"/>
                <w:szCs w:val="21"/>
                <w:lang w:val="en-US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ArbeiterKind.de </w:t>
            </w:r>
            <w:proofErr w:type="spellStart"/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geimeinnützige</w:t>
            </w:r>
            <w:proofErr w:type="spellEnd"/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8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C9C2479" w:rsidR="007609B2" w:rsidRPr="00792C1E" w:rsidRDefault="007609B2" w:rsidP="00792C1E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Fulda und Mannheim</w:t>
            </w:r>
          </w:p>
        </w:tc>
      </w:tr>
      <w:tr w:rsidR="007609B2" w:rsidRPr="00F44F5F" w14:paraId="4F59C612" w14:textId="77777777" w:rsidTr="00986597">
        <w:trPr>
          <w:trHeight w:val="57"/>
        </w:trPr>
        <w:tc>
          <w:tcPr>
            <w:tcW w:w="6804" w:type="dxa"/>
            <w:gridSpan w:val="5"/>
          </w:tcPr>
          <w:p w14:paraId="32F07601" w14:textId="111C56E0" w:rsidR="007609B2" w:rsidRPr="001647AB" w:rsidRDefault="007609B2" w:rsidP="007609B2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lokalen Gruppe</w:t>
            </w: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in Fulda und an </w:t>
            </w: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Universität</w:t>
            </w: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Mannheim</w:t>
            </w:r>
          </w:p>
        </w:tc>
        <w:tc>
          <w:tcPr>
            <w:tcW w:w="3407" w:type="dxa"/>
            <w:gridSpan w:val="5"/>
          </w:tcPr>
          <w:p w14:paraId="45DD2178" w14:textId="6CD173F6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07/2024 – </w:t>
            </w:r>
            <w:proofErr w:type="spellStart"/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609B2" w:rsidRPr="00F44F5F" w14:paraId="02437711" w14:textId="77777777" w:rsidTr="00FD6F06">
        <w:trPr>
          <w:trHeight w:val="193"/>
        </w:trPr>
        <w:tc>
          <w:tcPr>
            <w:tcW w:w="10211" w:type="dxa"/>
            <w:gridSpan w:val="10"/>
          </w:tcPr>
          <w:p w14:paraId="68CFAD97" w14:textId="0150EB01" w:rsidR="007609B2" w:rsidRPr="00FE0496" w:rsidRDefault="007609B2" w:rsidP="007609B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Aktive Mitgestaltung und Unterstützung bei der Organisation und Durchführung von Informationsveranstaltungen zur Erhöhung der Sichtbarkeit und Reichweite von ArbeiterKind.de für andere Studierende</w:t>
            </w:r>
          </w:p>
        </w:tc>
      </w:tr>
      <w:tr w:rsidR="007609B2" w:rsidRPr="00F44F5F" w14:paraId="3B26943D" w14:textId="77777777" w:rsidTr="00986597">
        <w:trPr>
          <w:trHeight w:val="340"/>
        </w:trPr>
        <w:tc>
          <w:tcPr>
            <w:tcW w:w="5954" w:type="dxa"/>
            <w:gridSpan w:val="4"/>
            <w:vAlign w:val="bottom"/>
          </w:tcPr>
          <w:p w14:paraId="11E538C2" w14:textId="5F72F24B" w:rsidR="007609B2" w:rsidRPr="00C35F57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0867C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Springs Valley Highschool JR/SN</w:t>
            </w:r>
          </w:p>
        </w:tc>
        <w:tc>
          <w:tcPr>
            <w:tcW w:w="4257" w:type="dxa"/>
            <w:gridSpan w:val="6"/>
            <w:vAlign w:val="bottom"/>
          </w:tcPr>
          <w:p w14:paraId="21BF18C9" w14:textId="365D8EB3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French Lick, USA </w:t>
            </w:r>
          </w:p>
        </w:tc>
      </w:tr>
      <w:tr w:rsidR="007609B2" w:rsidRPr="00F44F5F" w14:paraId="04BFDD79" w14:textId="77777777" w:rsidTr="00986597">
        <w:trPr>
          <w:trHeight w:val="57"/>
        </w:trPr>
        <w:tc>
          <w:tcPr>
            <w:tcW w:w="8364" w:type="dxa"/>
            <w:gridSpan w:val="8"/>
          </w:tcPr>
          <w:p w14:paraId="5D908AF7" w14:textId="2D01CD85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Leichtathletik Coach und Manager sowie Media Gruppe Helfer</w:t>
            </w:r>
          </w:p>
        </w:tc>
        <w:tc>
          <w:tcPr>
            <w:tcW w:w="1847" w:type="dxa"/>
            <w:gridSpan w:val="2"/>
          </w:tcPr>
          <w:p w14:paraId="0D2FFB14" w14:textId="3744529C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09/2021 – 05/2022</w:t>
            </w:r>
          </w:p>
        </w:tc>
      </w:tr>
      <w:tr w:rsidR="007609B2" w:rsidRPr="00F44F5F" w14:paraId="66A58453" w14:textId="77777777" w:rsidTr="00156769">
        <w:trPr>
          <w:trHeight w:val="20"/>
        </w:trPr>
        <w:tc>
          <w:tcPr>
            <w:tcW w:w="10211" w:type="dxa"/>
            <w:gridSpan w:val="10"/>
          </w:tcPr>
          <w:p w14:paraId="50B5B9CB" w14:textId="3C277B3F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Unterstützung des </w:t>
            </w: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Leichtathletiktemas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mit über 40 Athleten in etwa 15 Disziplinen und Ausbau organisatorischer Fähigkeiten und tieferem Verständnis für </w:t>
            </w: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teamortientiertes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Arbeiten durch Verbesserung von Trainingsabläufen, effizienterer </w:t>
            </w: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Wettkampfsvorbereitung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und Reduzierung von Verletzungen</w:t>
            </w:r>
          </w:p>
        </w:tc>
      </w:tr>
      <w:tr w:rsidR="007609B2" w:rsidRPr="00F44F5F" w14:paraId="776BFEAE" w14:textId="77777777" w:rsidTr="00156769">
        <w:trPr>
          <w:trHeight w:val="20"/>
        </w:trPr>
        <w:tc>
          <w:tcPr>
            <w:tcW w:w="10211" w:type="dxa"/>
            <w:gridSpan w:val="10"/>
          </w:tcPr>
          <w:p w14:paraId="6867F697" w14:textId="08A1ABDB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Betreuung und Stärkung der Athleten während des täglichen Trainings und bei Wettkämpfen, zur Ausbesserung von Coaching-Kompetenzen</w:t>
            </w:r>
          </w:p>
        </w:tc>
      </w:tr>
      <w:tr w:rsidR="007609B2" w:rsidRPr="00F44F5F" w14:paraId="676F3DBF" w14:textId="77777777" w:rsidTr="00156769">
        <w:trPr>
          <w:trHeight w:val="20"/>
        </w:trPr>
        <w:tc>
          <w:tcPr>
            <w:tcW w:w="10211" w:type="dxa"/>
            <w:gridSpan w:val="10"/>
          </w:tcPr>
          <w:p w14:paraId="44BED146" w14:textId="7CC33CCA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Weiterentwicklung von Führungsfähigkeiten und Problemlösungsfähigkeiten durch Beteiligung an der Koordinierung und Planung von Wettkämpfen</w:t>
            </w:r>
          </w:p>
        </w:tc>
      </w:tr>
      <w:tr w:rsidR="007609B2" w:rsidRPr="00F44F5F" w14:paraId="7ABBB16A" w14:textId="77777777" w:rsidTr="00156769">
        <w:trPr>
          <w:trHeight w:val="20"/>
        </w:trPr>
        <w:tc>
          <w:tcPr>
            <w:tcW w:w="10211" w:type="dxa"/>
            <w:gridSpan w:val="10"/>
          </w:tcPr>
          <w:p w14:paraId="40A450C7" w14:textId="0602401C" w:rsidR="007609B2" w:rsidRPr="00156769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proofErr w:type="spell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Kreiierung</w:t>
            </w:r>
            <w:proofErr w:type="spell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und </w:t>
            </w:r>
            <w:proofErr w:type="gramStart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Gestaltung  von</w:t>
            </w:r>
            <w:proofErr w:type="gramEnd"/>
            <w:r w:rsidRPr="00156769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Aufnahmen zur Liveübertragung von Basketballspielen der Schule in der Sporthalle sowie der täglichen Schulnachrichten</w:t>
            </w:r>
          </w:p>
        </w:tc>
      </w:tr>
      <w:tr w:rsidR="007609B2" w:rsidRPr="00F44F5F" w14:paraId="4028871F" w14:textId="77777777" w:rsidTr="00986597">
        <w:trPr>
          <w:trHeight w:val="340"/>
        </w:trPr>
        <w:tc>
          <w:tcPr>
            <w:tcW w:w="5954" w:type="dxa"/>
            <w:gridSpan w:val="4"/>
            <w:vAlign w:val="bottom"/>
          </w:tcPr>
          <w:p w14:paraId="3B81DA34" w14:textId="721D6478" w:rsidR="007609B2" w:rsidRPr="00792C1E" w:rsidRDefault="007609B2" w:rsidP="00792C1E">
            <w:pPr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792C1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Alexander-von-Humboldt Gymnasium</w:t>
            </w:r>
          </w:p>
        </w:tc>
        <w:tc>
          <w:tcPr>
            <w:tcW w:w="4257" w:type="dxa"/>
            <w:gridSpan w:val="6"/>
            <w:vAlign w:val="bottom"/>
          </w:tcPr>
          <w:p w14:paraId="7F9CDF1E" w14:textId="21C6E1A7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Lauterbach</w:t>
            </w:r>
          </w:p>
        </w:tc>
      </w:tr>
      <w:tr w:rsidR="007609B2" w:rsidRPr="00F44F5F" w14:paraId="7B2F81B2" w14:textId="77777777" w:rsidTr="00986597">
        <w:trPr>
          <w:trHeight w:val="57"/>
        </w:trPr>
        <w:tc>
          <w:tcPr>
            <w:tcW w:w="7655" w:type="dxa"/>
            <w:gridSpan w:val="7"/>
          </w:tcPr>
          <w:p w14:paraId="099DE2C5" w14:textId="167EB172" w:rsidR="007609B2" w:rsidRPr="00F44F5F" w:rsidRDefault="007609B2" w:rsidP="007609B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Microsoft Office AG Leitung</w:t>
            </w:r>
          </w:p>
        </w:tc>
        <w:tc>
          <w:tcPr>
            <w:tcW w:w="2556" w:type="dxa"/>
            <w:gridSpan w:val="3"/>
          </w:tcPr>
          <w:p w14:paraId="091163D4" w14:textId="4A56D8CF" w:rsidR="007609B2" w:rsidRPr="00986597" w:rsidRDefault="007609B2" w:rsidP="00986597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98659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08/2020 – 07/2021</w:t>
            </w:r>
          </w:p>
        </w:tc>
      </w:tr>
      <w:tr w:rsidR="007609B2" w:rsidRPr="00F44F5F" w14:paraId="2618F0FF" w14:textId="77777777" w:rsidTr="00FD6F06">
        <w:trPr>
          <w:trHeight w:val="57"/>
        </w:trPr>
        <w:tc>
          <w:tcPr>
            <w:tcW w:w="10211" w:type="dxa"/>
            <w:gridSpan w:val="10"/>
            <w:vAlign w:val="bottom"/>
          </w:tcPr>
          <w:p w14:paraId="1570DE9D" w14:textId="02827D9F" w:rsidR="007609B2" w:rsidRPr="00FE0496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Organisierung und Leitung des wöchentlichen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Nachmitagangebots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„Microsoft-Office“ für die Jahrgangsstufen sechs bis acht mit etwa 20 Schülern</w:t>
            </w:r>
          </w:p>
        </w:tc>
      </w:tr>
      <w:tr w:rsidR="007609B2" w:rsidRPr="00F44F5F" w14:paraId="6B330CC1" w14:textId="77777777" w:rsidTr="00156769">
        <w:trPr>
          <w:trHeight w:val="57"/>
        </w:trPr>
        <w:tc>
          <w:tcPr>
            <w:tcW w:w="10211" w:type="dxa"/>
            <w:gridSpan w:val="10"/>
            <w:vAlign w:val="bottom"/>
          </w:tcPr>
          <w:p w14:paraId="75C03EB8" w14:textId="74FCD1B0" w:rsidR="007609B2" w:rsidRDefault="007609B2" w:rsidP="007609B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lastRenderedPageBreak/>
              <w:t>Effektive Schulung durch praxisorientiertes Lernen in den Grundlagen von Microsoft Word, PowerPoint und Excel, um die digitalen Fähigkeiten der Schüler nachhaltig zu stärken</w:t>
            </w:r>
          </w:p>
        </w:tc>
      </w:tr>
      <w:tr w:rsidR="007609B2" w:rsidRPr="00F44F5F" w14:paraId="482569A2" w14:textId="77777777" w:rsidTr="00FD6F06">
        <w:trPr>
          <w:trHeight w:val="510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7609B2" w:rsidRPr="00212DD0" w:rsidRDefault="007609B2" w:rsidP="007609B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2DD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609B2" w:rsidRPr="00F44F5F" w14:paraId="2B257790" w14:textId="77777777" w:rsidTr="00FD6F0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93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EA1D837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und Türkisch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7609B2" w:rsidRPr="00A67885" w14:paraId="45706C3F" w14:textId="77777777" w:rsidTr="00FD6F0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93" w:type="dxa"/>
            <w:gridSpan w:val="9"/>
            <w:vAlign w:val="bottom"/>
          </w:tcPr>
          <w:p w14:paraId="60CA2168" w14:textId="694912E0" w:rsidR="007609B2" w:rsidRPr="001647AB" w:rsidRDefault="007609B2" w:rsidP="007609B2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Swift,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Spark AR</w:t>
            </w:r>
          </w:p>
        </w:tc>
      </w:tr>
      <w:tr w:rsidR="007609B2" w:rsidRPr="00F44F5F" w14:paraId="70CB01B0" w14:textId="77777777" w:rsidTr="00FD6F0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7609B2" w:rsidRPr="001647AB" w:rsidRDefault="007609B2" w:rsidP="007609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93" w:type="dxa"/>
            <w:gridSpan w:val="9"/>
            <w:vAlign w:val="bottom"/>
          </w:tcPr>
          <w:p w14:paraId="598C2742" w14:textId="5E04BFDE" w:rsidR="007609B2" w:rsidRPr="001647AB" w:rsidRDefault="007609B2" w:rsidP="007609B2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Programmieren</w:t>
            </w:r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(von </w:t>
            </w:r>
            <w:proofErr w:type="gramStart"/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IOS Apps</w:t>
            </w:r>
            <w:proofErr w:type="gramEnd"/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Schach</w:t>
            </w:r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(Trainer und Coach)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Fitness</w:t>
            </w:r>
            <w:r w:rsidR="00212DD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(Kraft – und Ausdauersport)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7609B2" w:rsidRPr="00F44F5F" w14:paraId="071AB173" w14:textId="77777777" w:rsidTr="00FD6F06">
        <w:trPr>
          <w:trHeight w:val="1279"/>
        </w:trPr>
        <w:tc>
          <w:tcPr>
            <w:tcW w:w="10211" w:type="dxa"/>
            <w:gridSpan w:val="10"/>
            <w:vAlign w:val="bottom"/>
          </w:tcPr>
          <w:p w14:paraId="6478BDEA" w14:textId="4D465542" w:rsidR="007609B2" w:rsidRPr="00F44F5F" w:rsidRDefault="007609B2" w:rsidP="007609B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Mannheim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A46D5" w14:textId="77777777" w:rsidR="00AD256B" w:rsidRDefault="00AD256B" w:rsidP="00BE053D">
      <w:pPr>
        <w:spacing w:after="0" w:line="240" w:lineRule="auto"/>
      </w:pPr>
      <w:r>
        <w:separator/>
      </w:r>
    </w:p>
  </w:endnote>
  <w:endnote w:type="continuationSeparator" w:id="0">
    <w:p w14:paraId="38822074" w14:textId="77777777" w:rsidR="00AD256B" w:rsidRDefault="00AD256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FAB3C" w14:textId="77777777" w:rsidR="00AD256B" w:rsidRDefault="00AD256B" w:rsidP="00BE053D">
      <w:pPr>
        <w:spacing w:after="0" w:line="240" w:lineRule="auto"/>
      </w:pPr>
      <w:r>
        <w:separator/>
      </w:r>
    </w:p>
  </w:footnote>
  <w:footnote w:type="continuationSeparator" w:id="0">
    <w:p w14:paraId="324A7161" w14:textId="77777777" w:rsidR="00AD256B" w:rsidRDefault="00AD256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2637F7"/>
    <w:multiLevelType w:val="hybridMultilevel"/>
    <w:tmpl w:val="9FCA85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8089">
    <w:abstractNumId w:val="15"/>
  </w:num>
  <w:num w:numId="2" w16cid:durableId="2027976192">
    <w:abstractNumId w:val="18"/>
  </w:num>
  <w:num w:numId="3" w16cid:durableId="247738387">
    <w:abstractNumId w:val="21"/>
  </w:num>
  <w:num w:numId="4" w16cid:durableId="385954400">
    <w:abstractNumId w:val="0"/>
  </w:num>
  <w:num w:numId="5" w16cid:durableId="1946496173">
    <w:abstractNumId w:val="1"/>
  </w:num>
  <w:num w:numId="6" w16cid:durableId="1218711565">
    <w:abstractNumId w:val="2"/>
  </w:num>
  <w:num w:numId="7" w16cid:durableId="151453970">
    <w:abstractNumId w:val="14"/>
  </w:num>
  <w:num w:numId="8" w16cid:durableId="263416671">
    <w:abstractNumId w:val="24"/>
  </w:num>
  <w:num w:numId="9" w16cid:durableId="1160660996">
    <w:abstractNumId w:val="13"/>
  </w:num>
  <w:num w:numId="10" w16cid:durableId="655570688">
    <w:abstractNumId w:val="25"/>
  </w:num>
  <w:num w:numId="11" w16cid:durableId="379207900">
    <w:abstractNumId w:val="5"/>
  </w:num>
  <w:num w:numId="12" w16cid:durableId="928544626">
    <w:abstractNumId w:val="6"/>
  </w:num>
  <w:num w:numId="13" w16cid:durableId="325524799">
    <w:abstractNumId w:val="8"/>
  </w:num>
  <w:num w:numId="14" w16cid:durableId="798453722">
    <w:abstractNumId w:val="9"/>
  </w:num>
  <w:num w:numId="15" w16cid:durableId="617105298">
    <w:abstractNumId w:val="23"/>
  </w:num>
  <w:num w:numId="16" w16cid:durableId="407728723">
    <w:abstractNumId w:val="4"/>
  </w:num>
  <w:num w:numId="17" w16cid:durableId="1025911600">
    <w:abstractNumId w:val="17"/>
  </w:num>
  <w:num w:numId="18" w16cid:durableId="276178975">
    <w:abstractNumId w:val="3"/>
  </w:num>
  <w:num w:numId="19" w16cid:durableId="1736204387">
    <w:abstractNumId w:val="20"/>
  </w:num>
  <w:num w:numId="20" w16cid:durableId="985359450">
    <w:abstractNumId w:val="11"/>
  </w:num>
  <w:num w:numId="21" w16cid:durableId="1642615515">
    <w:abstractNumId w:val="12"/>
  </w:num>
  <w:num w:numId="22" w16cid:durableId="1994525942">
    <w:abstractNumId w:val="16"/>
  </w:num>
  <w:num w:numId="23" w16cid:durableId="226647393">
    <w:abstractNumId w:val="7"/>
  </w:num>
  <w:num w:numId="24" w16cid:durableId="201871077">
    <w:abstractNumId w:val="22"/>
  </w:num>
  <w:num w:numId="25" w16cid:durableId="1142237591">
    <w:abstractNumId w:val="26"/>
  </w:num>
  <w:num w:numId="26" w16cid:durableId="709650059">
    <w:abstractNumId w:val="19"/>
  </w:num>
  <w:num w:numId="27" w16cid:durableId="1134828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67CE"/>
    <w:rsid w:val="00087747"/>
    <w:rsid w:val="000A1FDA"/>
    <w:rsid w:val="000B63E2"/>
    <w:rsid w:val="000B6548"/>
    <w:rsid w:val="000D671A"/>
    <w:rsid w:val="000E5893"/>
    <w:rsid w:val="00103EC5"/>
    <w:rsid w:val="00116C6E"/>
    <w:rsid w:val="00125CA6"/>
    <w:rsid w:val="00156769"/>
    <w:rsid w:val="00156FC9"/>
    <w:rsid w:val="00162A5A"/>
    <w:rsid w:val="001647AB"/>
    <w:rsid w:val="00172867"/>
    <w:rsid w:val="00175B6D"/>
    <w:rsid w:val="001816A2"/>
    <w:rsid w:val="001901ED"/>
    <w:rsid w:val="0019483A"/>
    <w:rsid w:val="001A46BF"/>
    <w:rsid w:val="001A481B"/>
    <w:rsid w:val="001B0186"/>
    <w:rsid w:val="001B62CA"/>
    <w:rsid w:val="001D4DCD"/>
    <w:rsid w:val="001F4175"/>
    <w:rsid w:val="00212DD0"/>
    <w:rsid w:val="00223A4D"/>
    <w:rsid w:val="00232CB5"/>
    <w:rsid w:val="00234A7E"/>
    <w:rsid w:val="0024373D"/>
    <w:rsid w:val="002508C2"/>
    <w:rsid w:val="00267252"/>
    <w:rsid w:val="00282DB0"/>
    <w:rsid w:val="00294DE6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12E2"/>
    <w:rsid w:val="003E27C3"/>
    <w:rsid w:val="003F3E3F"/>
    <w:rsid w:val="004067B8"/>
    <w:rsid w:val="004154BE"/>
    <w:rsid w:val="0042013D"/>
    <w:rsid w:val="00422F83"/>
    <w:rsid w:val="00426D7E"/>
    <w:rsid w:val="00434044"/>
    <w:rsid w:val="0043430C"/>
    <w:rsid w:val="00435E6D"/>
    <w:rsid w:val="00443668"/>
    <w:rsid w:val="00452DDE"/>
    <w:rsid w:val="00456B0D"/>
    <w:rsid w:val="00476AF8"/>
    <w:rsid w:val="00484FD7"/>
    <w:rsid w:val="004929FB"/>
    <w:rsid w:val="004A54BA"/>
    <w:rsid w:val="004B6A5E"/>
    <w:rsid w:val="00507EA7"/>
    <w:rsid w:val="00511F6D"/>
    <w:rsid w:val="00526089"/>
    <w:rsid w:val="00527A28"/>
    <w:rsid w:val="00527DCA"/>
    <w:rsid w:val="005716D4"/>
    <w:rsid w:val="00571B60"/>
    <w:rsid w:val="00572876"/>
    <w:rsid w:val="00573E0E"/>
    <w:rsid w:val="00585A4D"/>
    <w:rsid w:val="00594F5D"/>
    <w:rsid w:val="005974F8"/>
    <w:rsid w:val="005D6329"/>
    <w:rsid w:val="005E3F90"/>
    <w:rsid w:val="005E57F6"/>
    <w:rsid w:val="005F6E23"/>
    <w:rsid w:val="006058D8"/>
    <w:rsid w:val="00605A37"/>
    <w:rsid w:val="00610200"/>
    <w:rsid w:val="00623699"/>
    <w:rsid w:val="0063043A"/>
    <w:rsid w:val="00632D5A"/>
    <w:rsid w:val="00635515"/>
    <w:rsid w:val="00652EF5"/>
    <w:rsid w:val="006546FD"/>
    <w:rsid w:val="00665636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9B2"/>
    <w:rsid w:val="00761609"/>
    <w:rsid w:val="00763DCE"/>
    <w:rsid w:val="00776C46"/>
    <w:rsid w:val="0078260B"/>
    <w:rsid w:val="007838D1"/>
    <w:rsid w:val="00785254"/>
    <w:rsid w:val="00785853"/>
    <w:rsid w:val="00792C1E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47BD"/>
    <w:rsid w:val="00895E38"/>
    <w:rsid w:val="008A782B"/>
    <w:rsid w:val="008B0FC0"/>
    <w:rsid w:val="008C429A"/>
    <w:rsid w:val="008D59BE"/>
    <w:rsid w:val="008E1F3D"/>
    <w:rsid w:val="009053D7"/>
    <w:rsid w:val="0091331D"/>
    <w:rsid w:val="0093223C"/>
    <w:rsid w:val="00941A87"/>
    <w:rsid w:val="009501C2"/>
    <w:rsid w:val="009668B9"/>
    <w:rsid w:val="00976577"/>
    <w:rsid w:val="00986597"/>
    <w:rsid w:val="00996356"/>
    <w:rsid w:val="00997D9A"/>
    <w:rsid w:val="009C0676"/>
    <w:rsid w:val="009D7C49"/>
    <w:rsid w:val="009E7297"/>
    <w:rsid w:val="00A0257D"/>
    <w:rsid w:val="00A12EDC"/>
    <w:rsid w:val="00A26D0D"/>
    <w:rsid w:val="00A33BDE"/>
    <w:rsid w:val="00A33CA2"/>
    <w:rsid w:val="00A34885"/>
    <w:rsid w:val="00A43BC1"/>
    <w:rsid w:val="00A67885"/>
    <w:rsid w:val="00A74225"/>
    <w:rsid w:val="00A85B3C"/>
    <w:rsid w:val="00A936D5"/>
    <w:rsid w:val="00AA1EB0"/>
    <w:rsid w:val="00AA2DA3"/>
    <w:rsid w:val="00AA5A9C"/>
    <w:rsid w:val="00AB016A"/>
    <w:rsid w:val="00AB2A5A"/>
    <w:rsid w:val="00AD256B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CC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5F57"/>
    <w:rsid w:val="00C54BE3"/>
    <w:rsid w:val="00C57F80"/>
    <w:rsid w:val="00C71A72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A79"/>
    <w:rsid w:val="00D470E4"/>
    <w:rsid w:val="00D52142"/>
    <w:rsid w:val="00D5280E"/>
    <w:rsid w:val="00D61F14"/>
    <w:rsid w:val="00D80D6B"/>
    <w:rsid w:val="00D85D41"/>
    <w:rsid w:val="00D90950"/>
    <w:rsid w:val="00DA69DF"/>
    <w:rsid w:val="00DA6A13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E6AD2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F06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3869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Ardan Aksu Deniz</cp:lastModifiedBy>
  <cp:revision>22</cp:revision>
  <dcterms:created xsi:type="dcterms:W3CDTF">2024-08-23T08:12:00Z</dcterms:created>
  <dcterms:modified xsi:type="dcterms:W3CDTF">2024-08-25T13:27:00Z</dcterms:modified>
</cp:coreProperties>
</file>