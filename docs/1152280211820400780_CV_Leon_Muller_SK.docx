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83"/>
        <w:gridCol w:w="567"/>
        <w:gridCol w:w="1696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10"/>
          </w:tcPr>
          <w:p w14:paraId="11DD220E" w14:textId="2372E4F9" w:rsidR="002508C2" w:rsidRDefault="00711E3F" w:rsidP="00451FA2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Leon Müller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 xml:space="preserve">Am </w:t>
            </w:r>
            <w:proofErr w:type="spellStart"/>
            <w:r>
              <w:rPr>
                <w:rFonts w:ascii="Georgia" w:hAnsi="Georgia"/>
                <w:sz w:val="20"/>
              </w:rPr>
              <w:t>Bruckwald</w:t>
            </w:r>
            <w:proofErr w:type="spellEnd"/>
            <w:r>
              <w:rPr>
                <w:rFonts w:ascii="Georgia" w:hAnsi="Georgia"/>
                <w:sz w:val="20"/>
              </w:rPr>
              <w:t xml:space="preserve"> 30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79183 Waldkirch</w:t>
            </w:r>
          </w:p>
          <w:p w14:paraId="722A5AF6" w14:textId="458B891B" w:rsidR="008050E4" w:rsidRPr="00BA215A" w:rsidRDefault="002B2091" w:rsidP="00451FA2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711E3F">
              <w:rPr>
                <w:rFonts w:ascii="Georgia" w:hAnsi="Georgia" w:cs="Georgia"/>
                <w:color w:val="000000"/>
                <w:sz w:val="20"/>
                <w:lang w:val="de-AT"/>
              </w:rPr>
              <w:t>51 68154281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711E3F">
              <w:rPr>
                <w:rFonts w:ascii="Georgia" w:hAnsi="Georgia" w:cs="Georgia"/>
                <w:color w:val="000000"/>
                <w:sz w:val="20"/>
                <w:lang w:val="de-AT"/>
              </w:rPr>
              <w:t>leonr.mueller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@outlook.de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711E3F">
              <w:rPr>
                <w:rFonts w:ascii="Georgia" w:hAnsi="Georgia" w:cs="Georgia"/>
                <w:color w:val="000000"/>
                <w:sz w:val="20"/>
                <w:lang w:val="de-AT"/>
              </w:rPr>
              <w:t>07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.08.</w:t>
            </w:r>
            <w:r w:rsidR="00711E3F">
              <w:rPr>
                <w:rFonts w:ascii="Georgia" w:hAnsi="Georgia" w:cs="Georgia"/>
                <w:color w:val="000000"/>
                <w:sz w:val="20"/>
                <w:lang w:val="de-AT"/>
              </w:rPr>
              <w:t>2003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711E3F">
              <w:rPr>
                <w:rFonts w:ascii="Georgia" w:hAnsi="Georgia" w:cs="Georgia"/>
                <w:color w:val="000000"/>
                <w:sz w:val="20"/>
                <w:lang w:val="de-AT"/>
              </w:rPr>
              <w:t>Lörrach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B27F95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1B5E5D36" w:rsidR="00D1492F" w:rsidRPr="008050E4" w:rsidRDefault="00711E3F" w:rsidP="00B27F9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Justus-Liebig</w:t>
            </w:r>
            <w:r w:rsidR="00B17D95" w:rsidRPr="00B17D95">
              <w:rPr>
                <w:rFonts w:ascii="Georgia" w:hAnsi="Georgia"/>
                <w:b/>
                <w:smallCaps/>
                <w:sz w:val="23"/>
                <w:szCs w:val="23"/>
              </w:rPr>
              <w:t>-Universitä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t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4411BA4" w:rsidR="00D1492F" w:rsidRPr="008050E4" w:rsidRDefault="00711E3F" w:rsidP="00B27F9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Gießen</w:t>
            </w:r>
          </w:p>
        </w:tc>
      </w:tr>
      <w:tr w:rsidR="00D1492F" w:rsidRPr="00D1492F" w14:paraId="61E5D482" w14:textId="77777777" w:rsidTr="00451FA2">
        <w:trPr>
          <w:trHeight w:val="20"/>
        </w:trPr>
        <w:tc>
          <w:tcPr>
            <w:tcW w:w="5523" w:type="dxa"/>
            <w:gridSpan w:val="2"/>
          </w:tcPr>
          <w:p w14:paraId="11CB9A0F" w14:textId="045EED66" w:rsidR="00D1492F" w:rsidRPr="002B2091" w:rsidRDefault="00D1492F" w:rsidP="00B27F95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17D95" w:rsidRPr="00B27F95">
              <w:rPr>
                <w:rFonts w:ascii="Georgia" w:hAnsi="Georgia"/>
                <w:sz w:val="18"/>
              </w:rPr>
              <w:t xml:space="preserve">Wirtschaftswissenschaften </w:t>
            </w:r>
            <w:r w:rsidR="00711E3F" w:rsidRPr="00451FA2">
              <w:rPr>
                <w:rFonts w:ascii="Georgia" w:hAnsi="Georgia" w:cs="Georgia"/>
                <w:color w:val="000000"/>
                <w:sz w:val="18"/>
                <w:lang w:val="de-AT"/>
              </w:rPr>
              <w:t>(geplant)</w:t>
            </w:r>
          </w:p>
        </w:tc>
        <w:tc>
          <w:tcPr>
            <w:tcW w:w="3544" w:type="dxa"/>
            <w:gridSpan w:val="8"/>
          </w:tcPr>
          <w:p w14:paraId="419A9228" w14:textId="60AC5F04" w:rsidR="00D1492F" w:rsidRPr="00D1492F" w:rsidRDefault="00FC7844" w:rsidP="00B27F9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23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02/2026</w:t>
            </w:r>
          </w:p>
        </w:tc>
      </w:tr>
      <w:tr w:rsidR="00D5280E" w:rsidRPr="00D90950" w14:paraId="7EABE9F1" w14:textId="77777777" w:rsidTr="00451FA2">
        <w:trPr>
          <w:trHeight w:val="20"/>
        </w:trPr>
        <w:tc>
          <w:tcPr>
            <w:tcW w:w="9067" w:type="dxa"/>
            <w:gridSpan w:val="10"/>
          </w:tcPr>
          <w:p w14:paraId="7A71E6B0" w14:textId="74EB517D" w:rsidR="00426D7E" w:rsidRPr="00711E3F" w:rsidRDefault="00711E3F" w:rsidP="00B27F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Zulassung bereits erfolgt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130A0143" w:rsidR="00665BF3" w:rsidRDefault="00711E3F" w:rsidP="00B27F95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Geschwister-Scholl-</w:t>
            </w:r>
            <w:r w:rsidR="0091331D">
              <w:rPr>
                <w:rFonts w:ascii="Georgia" w:hAnsi="Georgia"/>
                <w:b/>
                <w:smallCaps/>
                <w:sz w:val="23"/>
                <w:szCs w:val="23"/>
              </w:rPr>
              <w:t>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495ED635" w:rsidR="00665BF3" w:rsidRDefault="00711E3F" w:rsidP="00B27F9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Waldkirch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3"/>
          </w:tcPr>
          <w:p w14:paraId="1CEE182B" w14:textId="4F6CA306" w:rsidR="0091331D" w:rsidRPr="00D5280E" w:rsidRDefault="0091331D" w:rsidP="00B27F95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</w:p>
        </w:tc>
        <w:tc>
          <w:tcPr>
            <w:tcW w:w="3397" w:type="dxa"/>
            <w:gridSpan w:val="7"/>
          </w:tcPr>
          <w:p w14:paraId="7521EA6E" w14:textId="4E8F7132" w:rsidR="0091331D" w:rsidRDefault="0091331D" w:rsidP="00B27F9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EB1F56">
              <w:rPr>
                <w:rFonts w:ascii="Georgia" w:hAnsi="Georgia"/>
                <w:sz w:val="18"/>
              </w:rPr>
              <w:t>14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EB1F56">
              <w:rPr>
                <w:rFonts w:ascii="Georgia" w:hAnsi="Georgia"/>
                <w:sz w:val="18"/>
              </w:rPr>
              <w:t>6</w:t>
            </w:r>
            <w:r>
              <w:rPr>
                <w:rFonts w:ascii="Georgia" w:hAnsi="Georgia"/>
                <w:sz w:val="18"/>
              </w:rPr>
              <w:t>/20</w:t>
            </w:r>
            <w:r w:rsidR="00EB1F56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3101F0" w14:paraId="69F47C1D" w14:textId="77777777" w:rsidTr="00D5280E">
        <w:tc>
          <w:tcPr>
            <w:tcW w:w="9067" w:type="dxa"/>
            <w:gridSpan w:val="10"/>
          </w:tcPr>
          <w:p w14:paraId="23575F6C" w14:textId="7C738CD7" w:rsidR="00D5280E" w:rsidRPr="00711E3F" w:rsidRDefault="0091331D" w:rsidP="00B27F9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>Schwerpunktfächer:</w:t>
            </w:r>
            <w:r w:rsidR="00711E3F">
              <w:rPr>
                <w:rFonts w:ascii="Georgia" w:hAnsi="Georgia"/>
                <w:i/>
                <w:iCs/>
                <w:sz w:val="18"/>
              </w:rPr>
              <w:t xml:space="preserve"> Deutsch</w:t>
            </w:r>
            <w:r w:rsidRPr="00426D7E">
              <w:rPr>
                <w:rFonts w:ascii="Georgia" w:hAnsi="Georgia"/>
                <w:i/>
                <w:iCs/>
                <w:sz w:val="18"/>
              </w:rPr>
              <w:t>, Englisch</w:t>
            </w:r>
            <w:r w:rsidR="00711E3F">
              <w:rPr>
                <w:rFonts w:ascii="Georgia" w:hAnsi="Georgia"/>
                <w:i/>
                <w:iCs/>
                <w:sz w:val="18"/>
              </w:rPr>
              <w:t>, Sport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B27F95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6216B5C5" w:rsidR="00665BF3" w:rsidRPr="008050E4" w:rsidRDefault="002071FC" w:rsidP="00B27F95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E77797">
              <w:rPr>
                <w:rFonts w:ascii="Georgia" w:hAnsi="Georgia"/>
                <w:b/>
                <w:smallCaps/>
                <w:sz w:val="23"/>
                <w:szCs w:val="23"/>
              </w:rPr>
              <w:t>Cerdia</w:t>
            </w:r>
            <w:proofErr w:type="spellEnd"/>
            <w:r w:rsidRPr="00E7779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4B0952C6" w:rsidR="00665BF3" w:rsidRPr="008050E4" w:rsidRDefault="000E045F" w:rsidP="00B27F9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Freiburg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4"/>
          </w:tcPr>
          <w:p w14:paraId="20B1570F" w14:textId="06D0F093" w:rsidR="00665BF3" w:rsidRPr="00A74225" w:rsidRDefault="00226731" w:rsidP="00B27F95">
            <w:pPr>
              <w:rPr>
                <w:rFonts w:ascii="Georgia" w:hAnsi="Georgia"/>
                <w:sz w:val="18"/>
                <w:lang w:val="en-US"/>
              </w:rPr>
            </w:pPr>
            <w:r w:rsidRPr="005E405A">
              <w:rPr>
                <w:rFonts w:ascii="Georgia" w:hAnsi="Georgia"/>
                <w:sz w:val="18"/>
                <w:lang w:val="de-AT"/>
              </w:rPr>
              <w:t xml:space="preserve">Sommeraushilfe </w:t>
            </w:r>
          </w:p>
        </w:tc>
        <w:tc>
          <w:tcPr>
            <w:tcW w:w="3113" w:type="dxa"/>
            <w:gridSpan w:val="6"/>
          </w:tcPr>
          <w:p w14:paraId="0475B997" w14:textId="196EAC81" w:rsidR="00665BF3" w:rsidRPr="005E405A" w:rsidRDefault="00EB0B70" w:rsidP="00B27F95">
            <w:pPr>
              <w:jc w:val="right"/>
              <w:rPr>
                <w:rFonts w:ascii="Georgia" w:hAnsi="Georgia"/>
                <w:sz w:val="18"/>
              </w:rPr>
            </w:pPr>
            <w:r w:rsidRPr="005E405A">
              <w:rPr>
                <w:rFonts w:ascii="Georgia" w:hAnsi="Georgia"/>
                <w:sz w:val="18"/>
              </w:rPr>
              <w:t>0</w:t>
            </w:r>
            <w:r w:rsidR="005D18BC" w:rsidRPr="005E405A">
              <w:rPr>
                <w:rFonts w:ascii="Georgia" w:hAnsi="Georgia"/>
                <w:sz w:val="18"/>
              </w:rPr>
              <w:t>7</w:t>
            </w:r>
            <w:r w:rsidR="00665BF3" w:rsidRPr="005E405A">
              <w:rPr>
                <w:rFonts w:ascii="Georgia" w:hAnsi="Georgia"/>
                <w:sz w:val="18"/>
              </w:rPr>
              <w:t>/20</w:t>
            </w:r>
            <w:r w:rsidRPr="005E405A">
              <w:rPr>
                <w:rFonts w:ascii="Georgia" w:hAnsi="Georgia"/>
                <w:sz w:val="18"/>
              </w:rPr>
              <w:t>2</w:t>
            </w:r>
            <w:r w:rsidR="005D18BC" w:rsidRPr="005E405A">
              <w:rPr>
                <w:rFonts w:ascii="Georgia" w:hAnsi="Georgia"/>
                <w:sz w:val="18"/>
              </w:rPr>
              <w:t>3</w:t>
            </w:r>
            <w:r w:rsidR="00665BF3" w:rsidRPr="005E405A">
              <w:rPr>
                <w:rFonts w:ascii="Georgia" w:hAnsi="Georgia"/>
                <w:sz w:val="18"/>
              </w:rPr>
              <w:t xml:space="preserve"> – </w:t>
            </w:r>
            <w:r w:rsidR="006D7AC7" w:rsidRPr="005E405A">
              <w:rPr>
                <w:rFonts w:ascii="Georgia" w:hAnsi="Georgia"/>
                <w:sz w:val="18"/>
              </w:rPr>
              <w:t>0</w:t>
            </w:r>
            <w:r w:rsidR="00226731" w:rsidRPr="005E405A">
              <w:rPr>
                <w:rFonts w:ascii="Georgia" w:hAnsi="Georgia"/>
                <w:sz w:val="18"/>
              </w:rPr>
              <w:t>8</w:t>
            </w:r>
            <w:r w:rsidR="00665BF3" w:rsidRPr="005E405A">
              <w:rPr>
                <w:rFonts w:ascii="Georgia" w:hAnsi="Georgia"/>
                <w:sz w:val="18"/>
              </w:rPr>
              <w:t>/20</w:t>
            </w:r>
            <w:r w:rsidR="006D7AC7" w:rsidRPr="005E405A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D5280E" w14:paraId="54C3D64C" w14:textId="77777777" w:rsidTr="00D5280E">
        <w:tc>
          <w:tcPr>
            <w:tcW w:w="9067" w:type="dxa"/>
            <w:gridSpan w:val="10"/>
          </w:tcPr>
          <w:p w14:paraId="09019B81" w14:textId="46A7F21A" w:rsidR="00CE28CC" w:rsidRPr="005E405A" w:rsidRDefault="00590EEC" w:rsidP="00B27F9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5E405A">
              <w:rPr>
                <w:rFonts w:ascii="Georgia" w:hAnsi="Georgia"/>
                <w:i/>
                <w:iCs/>
                <w:sz w:val="18"/>
              </w:rPr>
              <w:t>Produktionsmitarbeiter im Schicht</w:t>
            </w:r>
            <w:r w:rsidR="00ED7302" w:rsidRPr="005E405A">
              <w:rPr>
                <w:rFonts w:ascii="Georgia" w:hAnsi="Georgia"/>
                <w:i/>
                <w:iCs/>
                <w:sz w:val="18"/>
              </w:rPr>
              <w:t xml:space="preserve">dienst </w:t>
            </w:r>
          </w:p>
          <w:p w14:paraId="5416BCA4" w14:textId="4DE59383" w:rsidR="006C17FB" w:rsidRPr="005E405A" w:rsidRDefault="00FC6A81" w:rsidP="00B27F9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5E405A">
              <w:rPr>
                <w:rFonts w:ascii="Georgia" w:hAnsi="Georgia"/>
                <w:i/>
                <w:iCs/>
                <w:sz w:val="18"/>
              </w:rPr>
              <w:t xml:space="preserve">Verschweißen </w:t>
            </w:r>
            <w:r w:rsidR="004D527F" w:rsidRPr="005E405A">
              <w:rPr>
                <w:rFonts w:ascii="Georgia" w:hAnsi="Georgia"/>
                <w:i/>
                <w:iCs/>
                <w:sz w:val="18"/>
              </w:rPr>
              <w:t>von</w:t>
            </w:r>
            <w:r w:rsidR="00307C34" w:rsidRPr="005E405A">
              <w:rPr>
                <w:rFonts w:ascii="Georgia" w:hAnsi="Georgia"/>
                <w:i/>
                <w:iCs/>
                <w:sz w:val="18"/>
              </w:rPr>
              <w:t xml:space="preserve"> „Filter </w:t>
            </w:r>
            <w:proofErr w:type="spellStart"/>
            <w:r w:rsidR="00307C34" w:rsidRPr="005E405A">
              <w:rPr>
                <w:rFonts w:ascii="Georgia" w:hAnsi="Georgia"/>
                <w:i/>
                <w:iCs/>
                <w:sz w:val="18"/>
              </w:rPr>
              <w:t>Tow</w:t>
            </w:r>
            <w:proofErr w:type="spellEnd"/>
            <w:r w:rsidR="00307C34" w:rsidRPr="005E405A">
              <w:rPr>
                <w:rFonts w:ascii="Georgia" w:hAnsi="Georgia"/>
                <w:i/>
                <w:iCs/>
                <w:sz w:val="18"/>
              </w:rPr>
              <w:t xml:space="preserve">“ </w:t>
            </w:r>
            <w:r w:rsidR="00254A25" w:rsidRPr="005E405A">
              <w:rPr>
                <w:rFonts w:ascii="Georgia" w:hAnsi="Georgia"/>
                <w:i/>
                <w:iCs/>
                <w:sz w:val="18"/>
              </w:rPr>
              <w:t>Blöcken</w:t>
            </w:r>
            <w:r w:rsidR="00307C34" w:rsidRPr="005E405A">
              <w:rPr>
                <w:rFonts w:ascii="Georgia" w:hAnsi="Georgia"/>
                <w:i/>
                <w:iCs/>
                <w:sz w:val="18"/>
              </w:rPr>
              <w:t xml:space="preserve"> </w:t>
            </w:r>
          </w:p>
          <w:p w14:paraId="6DD9BA0F" w14:textId="3826D2E3" w:rsidR="004D527F" w:rsidRPr="00DC4392" w:rsidRDefault="004D527F" w:rsidP="00B27F9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5E405A">
              <w:rPr>
                <w:rFonts w:ascii="Georgia" w:hAnsi="Georgia"/>
                <w:i/>
                <w:iCs/>
                <w:sz w:val="18"/>
              </w:rPr>
              <w:t>Qualitätssicherung</w:t>
            </w:r>
            <w:r w:rsidR="00F5601E" w:rsidRPr="005E405A">
              <w:rPr>
                <w:rFonts w:ascii="Georgia" w:hAnsi="Georgia"/>
                <w:i/>
                <w:iCs/>
                <w:sz w:val="18"/>
              </w:rPr>
              <w:t xml:space="preserve"> der „Filter </w:t>
            </w:r>
            <w:proofErr w:type="spellStart"/>
            <w:r w:rsidR="00F5601E" w:rsidRPr="005E405A">
              <w:rPr>
                <w:rFonts w:ascii="Georgia" w:hAnsi="Georgia"/>
                <w:i/>
                <w:iCs/>
                <w:sz w:val="18"/>
              </w:rPr>
              <w:t>Tow</w:t>
            </w:r>
            <w:proofErr w:type="spellEnd"/>
            <w:r w:rsidR="00F5601E" w:rsidRPr="005E405A">
              <w:rPr>
                <w:rFonts w:ascii="Georgia" w:hAnsi="Georgia"/>
                <w:i/>
                <w:iCs/>
                <w:sz w:val="18"/>
              </w:rPr>
              <w:t xml:space="preserve">“ </w:t>
            </w:r>
            <w:r w:rsidR="00D12A95" w:rsidRPr="005E405A">
              <w:rPr>
                <w:rFonts w:ascii="Georgia" w:hAnsi="Georgia"/>
                <w:i/>
                <w:iCs/>
                <w:sz w:val="18"/>
              </w:rPr>
              <w:t>Blöcke</w:t>
            </w:r>
            <w:r w:rsidR="00F5601E" w:rsidRPr="005E405A">
              <w:rPr>
                <w:rFonts w:ascii="Georgia" w:hAnsi="Georgia"/>
                <w:i/>
                <w:iCs/>
                <w:sz w:val="18"/>
              </w:rPr>
              <w:t xml:space="preserve"> für </w:t>
            </w:r>
            <w:r w:rsidR="00471547">
              <w:rPr>
                <w:rFonts w:ascii="Georgia" w:hAnsi="Georgia"/>
                <w:i/>
                <w:iCs/>
                <w:sz w:val="18"/>
              </w:rPr>
              <w:t xml:space="preserve">den </w:t>
            </w:r>
            <w:r w:rsidR="00F5601E" w:rsidRPr="005E405A">
              <w:rPr>
                <w:rFonts w:ascii="Georgia" w:hAnsi="Georgia"/>
                <w:i/>
                <w:iCs/>
                <w:sz w:val="18"/>
              </w:rPr>
              <w:t>Versand</w:t>
            </w:r>
            <w:r w:rsidR="00F5601E">
              <w:rPr>
                <w:sz w:val="18"/>
                <w:lang w:val="de-AT"/>
              </w:rPr>
              <w:t xml:space="preserve"> </w:t>
            </w:r>
          </w:p>
        </w:tc>
      </w:tr>
      <w:tr w:rsidR="00D5280E" w:rsidRPr="009D7C49" w14:paraId="50AFEA03" w14:textId="77777777" w:rsidTr="00187171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4594861F" w:rsidR="00665BF3" w:rsidRPr="00F31B84" w:rsidRDefault="00B943FB" w:rsidP="00B27F95">
            <w:pPr>
              <w:rPr>
                <w:i/>
                <w:iCs/>
                <w:sz w:val="18"/>
              </w:rPr>
            </w:pPr>
            <w:commentRangeStart w:id="0"/>
            <w:r w:rsidRPr="00E77797">
              <w:rPr>
                <w:rFonts w:ascii="Georgia" w:hAnsi="Georgia"/>
                <w:b/>
                <w:smallCaps/>
                <w:sz w:val="23"/>
                <w:szCs w:val="23"/>
              </w:rPr>
              <w:t xml:space="preserve">Auslandsaufenthalt </w:t>
            </w:r>
            <w:commentRangeEnd w:id="0"/>
            <w:r w:rsidR="00471547">
              <w:rPr>
                <w:rStyle w:val="Kommentarzeichen"/>
              </w:rPr>
              <w:commentReference w:id="0"/>
            </w:r>
          </w:p>
        </w:tc>
        <w:tc>
          <w:tcPr>
            <w:tcW w:w="3544" w:type="dxa"/>
            <w:gridSpan w:val="8"/>
            <w:vAlign w:val="bottom"/>
          </w:tcPr>
          <w:p w14:paraId="11E31BD8" w14:textId="3BB5769C" w:rsidR="00665BF3" w:rsidRPr="00F31B84" w:rsidRDefault="002055B7" w:rsidP="00B27F9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proofErr w:type="spellStart"/>
            <w:r>
              <w:rPr>
                <w:iCs w:val="0"/>
                <w:smallCaps/>
                <w:sz w:val="23"/>
                <w:szCs w:val="23"/>
              </w:rPr>
              <w:t>Otavalo</w:t>
            </w:r>
            <w:proofErr w:type="spellEnd"/>
            <w:r w:rsidR="00FC2363">
              <w:rPr>
                <w:iCs w:val="0"/>
                <w:smallCaps/>
                <w:sz w:val="23"/>
                <w:szCs w:val="23"/>
              </w:rPr>
              <w:t xml:space="preserve">, Ecuador 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6"/>
          </w:tcPr>
          <w:p w14:paraId="74B74B41" w14:textId="62969A8C" w:rsidR="00665BF3" w:rsidRPr="00A74225" w:rsidRDefault="00093B82" w:rsidP="00B27F95">
            <w:pPr>
              <w:rPr>
                <w:i/>
                <w:iCs/>
                <w:sz w:val="18"/>
                <w:lang w:val="en-US"/>
              </w:rPr>
            </w:pPr>
            <w:commentRangeStart w:id="1"/>
            <w:r w:rsidRPr="003D5886">
              <w:rPr>
                <w:rFonts w:ascii="Georgia" w:hAnsi="Georgia"/>
                <w:sz w:val="18"/>
                <w:lang w:val="de-AT"/>
              </w:rPr>
              <w:t>Auszeit nach dem Abitur</w:t>
            </w:r>
            <w:r>
              <w:rPr>
                <w:i/>
                <w:iCs/>
                <w:sz w:val="18"/>
                <w:lang w:val="en-US"/>
              </w:rPr>
              <w:t xml:space="preserve"> </w:t>
            </w:r>
            <w:commentRangeEnd w:id="1"/>
            <w:r w:rsidR="00471547">
              <w:rPr>
                <w:rStyle w:val="Kommentarzeichen"/>
              </w:rPr>
              <w:commentReference w:id="1"/>
            </w:r>
          </w:p>
        </w:tc>
        <w:tc>
          <w:tcPr>
            <w:tcW w:w="2688" w:type="dxa"/>
            <w:gridSpan w:val="4"/>
          </w:tcPr>
          <w:p w14:paraId="2CB21DEB" w14:textId="4005479A" w:rsidR="00665BF3" w:rsidRPr="00A74225" w:rsidRDefault="00665BF3" w:rsidP="00B27F9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2D42F7">
              <w:rPr>
                <w:i w:val="0"/>
                <w:iCs w:val="0"/>
                <w:sz w:val="18"/>
                <w:lang w:val="en-US"/>
              </w:rPr>
              <w:t>4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FF6ED9">
              <w:rPr>
                <w:i w:val="0"/>
                <w:iCs w:val="0"/>
                <w:sz w:val="18"/>
                <w:lang w:val="en-US"/>
              </w:rPr>
              <w:t>23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FF6ED9">
              <w:rPr>
                <w:i w:val="0"/>
                <w:iCs w:val="0"/>
                <w:sz w:val="18"/>
                <w:lang w:val="en-US"/>
              </w:rPr>
              <w:t>6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AB5ECE">
              <w:rPr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10"/>
          </w:tcPr>
          <w:p w14:paraId="7041676B" w14:textId="5B1BB8C6" w:rsidR="00F23AE5" w:rsidRDefault="0050107A" w:rsidP="00B27F9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Kennenlernen</w:t>
            </w:r>
            <w:r w:rsidR="00093B82">
              <w:rPr>
                <w:sz w:val="18"/>
                <w:lang w:val="de-AT"/>
              </w:rPr>
              <w:t xml:space="preserve"> der ecuadorianischen Kultur </w:t>
            </w:r>
          </w:p>
          <w:p w14:paraId="5C8D00D3" w14:textId="77777777" w:rsidR="00BA7610" w:rsidRDefault="00512874" w:rsidP="00B27F9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Durchreis</w:t>
            </w:r>
            <w:r w:rsidR="00BA7610">
              <w:rPr>
                <w:sz w:val="18"/>
                <w:lang w:val="de-AT"/>
              </w:rPr>
              <w:t>e</w:t>
            </w:r>
            <w:r w:rsidR="008B38E1">
              <w:rPr>
                <w:sz w:val="18"/>
                <w:lang w:val="de-AT"/>
              </w:rPr>
              <w:t xml:space="preserve"> durch das Land </w:t>
            </w:r>
          </w:p>
          <w:p w14:paraId="3658805E" w14:textId="36557AED" w:rsidR="008B38E1" w:rsidRPr="00BA7610" w:rsidRDefault="00202A14" w:rsidP="00B27F9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Besuch von Freund</w:t>
            </w:r>
            <w:r w:rsidR="00E3747E">
              <w:rPr>
                <w:sz w:val="18"/>
                <w:lang w:val="de-AT"/>
              </w:rPr>
              <w:t>en</w:t>
            </w:r>
          </w:p>
        </w:tc>
      </w:tr>
      <w:tr w:rsidR="0091331D" w:rsidRPr="009D7C49" w14:paraId="0D4DF1FA" w14:textId="77777777" w:rsidTr="001132EB">
        <w:trPr>
          <w:trHeight w:val="340"/>
        </w:trPr>
        <w:tc>
          <w:tcPr>
            <w:tcW w:w="6379" w:type="dxa"/>
            <w:gridSpan w:val="6"/>
            <w:vAlign w:val="bottom"/>
          </w:tcPr>
          <w:p w14:paraId="52DCB940" w14:textId="754879FB" w:rsidR="0091331D" w:rsidRPr="004B76C0" w:rsidRDefault="00202A14" w:rsidP="00B27F95">
            <w:pPr>
              <w:rPr>
                <w:b/>
                <w:i/>
                <w:iCs/>
                <w:sz w:val="18"/>
              </w:rPr>
            </w:pPr>
            <w:r w:rsidRPr="004B76C0">
              <w:rPr>
                <w:rFonts w:ascii="Georgia" w:hAnsi="Georgia"/>
                <w:b/>
                <w:smallCaps/>
                <w:sz w:val="23"/>
                <w:szCs w:val="23"/>
              </w:rPr>
              <w:t>SCHLOSSEREI „AM BRUCKWALD“</w:t>
            </w:r>
            <w:r w:rsidR="004B76C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61A3D54F" w:rsidR="0091331D" w:rsidRPr="00F31B84" w:rsidRDefault="003D5886" w:rsidP="00B27F9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Waldkirch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5"/>
          </w:tcPr>
          <w:p w14:paraId="06A0ABEE" w14:textId="5C36B6BD" w:rsidR="00665BF3" w:rsidRPr="008C429A" w:rsidRDefault="00202A14" w:rsidP="00B27F95">
            <w:pPr>
              <w:rPr>
                <w:i/>
                <w:iCs/>
                <w:sz w:val="18"/>
                <w:lang w:val="en-US"/>
              </w:rPr>
            </w:pPr>
            <w:r w:rsidRPr="003D5886">
              <w:rPr>
                <w:rFonts w:ascii="Georgia" w:hAnsi="Georgia"/>
                <w:sz w:val="18"/>
                <w:lang w:val="de-AT"/>
              </w:rPr>
              <w:t xml:space="preserve">Freiwilligendienst </w:t>
            </w:r>
          </w:p>
        </w:tc>
        <w:tc>
          <w:tcPr>
            <w:tcW w:w="2971" w:type="dxa"/>
            <w:gridSpan w:val="5"/>
          </w:tcPr>
          <w:p w14:paraId="59E67B8D" w14:textId="0419304D" w:rsidR="00665BF3" w:rsidRPr="008C429A" w:rsidRDefault="00665BF3" w:rsidP="00B27F9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84255A">
              <w:rPr>
                <w:i w:val="0"/>
                <w:iCs w:val="0"/>
                <w:sz w:val="18"/>
                <w:lang w:val="en-US"/>
              </w:rPr>
              <w:t>9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4255A">
              <w:rPr>
                <w:i w:val="0"/>
                <w:iCs w:val="0"/>
                <w:sz w:val="18"/>
                <w:lang w:val="en-US"/>
              </w:rPr>
              <w:t>22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AF4EC0">
              <w:rPr>
                <w:i w:val="0"/>
                <w:iCs w:val="0"/>
                <w:sz w:val="18"/>
                <w:lang w:val="en-US"/>
              </w:rPr>
              <w:t>3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AF4EC0">
              <w:rPr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D5280E" w:rsidRPr="00D5280E" w14:paraId="76B55717" w14:textId="77777777" w:rsidTr="00D5280E">
        <w:tc>
          <w:tcPr>
            <w:tcW w:w="9067" w:type="dxa"/>
            <w:gridSpan w:val="10"/>
          </w:tcPr>
          <w:p w14:paraId="5C9F8166" w14:textId="77777777" w:rsidR="00EF55EE" w:rsidRPr="003D5886" w:rsidRDefault="00EF55EE" w:rsidP="00B27F9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3D5886">
              <w:rPr>
                <w:rFonts w:ascii="Georgia" w:hAnsi="Georgia"/>
                <w:i/>
                <w:iCs/>
                <w:sz w:val="18"/>
              </w:rPr>
              <w:t>Begleitung von Menschen mit Behinderung in ihrem Arbeitsalltag</w:t>
            </w:r>
          </w:p>
          <w:p w14:paraId="27E70A21" w14:textId="3B8B9B88" w:rsidR="00E3747E" w:rsidRPr="003D5886" w:rsidRDefault="00EF55EE" w:rsidP="00B27F9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commentRangeStart w:id="2"/>
            <w:r w:rsidRPr="003D5886">
              <w:rPr>
                <w:rFonts w:ascii="Georgia" w:hAnsi="Georgia"/>
                <w:i/>
                <w:iCs/>
                <w:sz w:val="18"/>
              </w:rPr>
              <w:t xml:space="preserve">Schaffung </w:t>
            </w:r>
            <w:r w:rsidR="00DF7A5A" w:rsidRPr="003D5886">
              <w:rPr>
                <w:rFonts w:ascii="Georgia" w:hAnsi="Georgia"/>
                <w:i/>
                <w:iCs/>
                <w:sz w:val="18"/>
              </w:rPr>
              <w:t>neue</w:t>
            </w:r>
            <w:r w:rsidR="00471547">
              <w:rPr>
                <w:rFonts w:ascii="Georgia" w:hAnsi="Georgia"/>
                <w:i/>
                <w:iCs/>
                <w:sz w:val="18"/>
              </w:rPr>
              <w:t>r</w:t>
            </w:r>
            <w:r w:rsidR="00DF7A5A" w:rsidRPr="003D5886">
              <w:rPr>
                <w:rFonts w:ascii="Georgia" w:hAnsi="Georgia"/>
                <w:i/>
                <w:iCs/>
                <w:sz w:val="18"/>
              </w:rPr>
              <w:t xml:space="preserve"> Arbeitsplätz</w:t>
            </w:r>
            <w:r w:rsidR="00E3747E" w:rsidRPr="003D5886">
              <w:rPr>
                <w:rFonts w:ascii="Georgia" w:hAnsi="Georgia"/>
                <w:i/>
                <w:iCs/>
                <w:sz w:val="18"/>
              </w:rPr>
              <w:t>e</w:t>
            </w:r>
          </w:p>
          <w:p w14:paraId="5E301C2A" w14:textId="25EA485E" w:rsidR="0091331D" w:rsidRPr="003D5886" w:rsidRDefault="00EF55EE" w:rsidP="00B27F9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3D5886">
              <w:rPr>
                <w:rFonts w:ascii="Georgia" w:hAnsi="Georgia"/>
                <w:i/>
                <w:iCs/>
                <w:sz w:val="18"/>
              </w:rPr>
              <w:t>Metallverarbeitung</w:t>
            </w:r>
            <w:commentRangeEnd w:id="2"/>
            <w:r w:rsidR="00471547">
              <w:rPr>
                <w:rStyle w:val="Kommentarzeichen"/>
              </w:rPr>
              <w:commentReference w:id="2"/>
            </w:r>
          </w:p>
        </w:tc>
      </w:tr>
      <w:tr w:rsidR="00F773EE" w:rsidRPr="00D5280E" w14:paraId="7529655A" w14:textId="77777777" w:rsidTr="009E1E54">
        <w:trPr>
          <w:trHeight w:val="340"/>
        </w:trPr>
        <w:tc>
          <w:tcPr>
            <w:tcW w:w="7371" w:type="dxa"/>
            <w:gridSpan w:val="9"/>
            <w:vAlign w:val="bottom"/>
          </w:tcPr>
          <w:p w14:paraId="70DC7248" w14:textId="77777777" w:rsidR="00F773EE" w:rsidRDefault="00F773EE" w:rsidP="00B27F95">
            <w:proofErr w:type="spellStart"/>
            <w:r w:rsidRPr="00E77797">
              <w:rPr>
                <w:rFonts w:ascii="Georgia" w:hAnsi="Georgia"/>
                <w:b/>
                <w:smallCaps/>
                <w:sz w:val="23"/>
                <w:szCs w:val="23"/>
              </w:rPr>
              <w:t>Brokkolise</w:t>
            </w:r>
            <w:proofErr w:type="spellEnd"/>
            <w:r w:rsidRPr="00E7779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1696" w:type="dxa"/>
            <w:vAlign w:val="bottom"/>
          </w:tcPr>
          <w:p w14:paraId="2812D2B0" w14:textId="3EE3D6B2" w:rsidR="00F773EE" w:rsidRPr="009E1E54" w:rsidRDefault="00F773EE" w:rsidP="00B27F9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E1E54">
              <w:rPr>
                <w:rFonts w:ascii="Georgia" w:hAnsi="Georgia"/>
                <w:i/>
                <w:smallCaps/>
                <w:sz w:val="23"/>
                <w:szCs w:val="23"/>
              </w:rPr>
              <w:t>Waldkirch</w:t>
            </w:r>
          </w:p>
        </w:tc>
      </w:tr>
      <w:tr w:rsidR="00F773EE" w:rsidRPr="00D5280E" w14:paraId="44EE142A" w14:textId="77777777" w:rsidTr="009E1E54">
        <w:tc>
          <w:tcPr>
            <w:tcW w:w="7371" w:type="dxa"/>
            <w:gridSpan w:val="9"/>
          </w:tcPr>
          <w:p w14:paraId="730437E0" w14:textId="77777777" w:rsidR="00F773EE" w:rsidRDefault="00F773EE" w:rsidP="00B27F95">
            <w:r w:rsidRPr="003D5886">
              <w:rPr>
                <w:rFonts w:ascii="Georgia" w:hAnsi="Georgia"/>
                <w:sz w:val="18"/>
                <w:lang w:val="de-AT"/>
              </w:rPr>
              <w:t>Minijob</w:t>
            </w:r>
          </w:p>
        </w:tc>
        <w:tc>
          <w:tcPr>
            <w:tcW w:w="1696" w:type="dxa"/>
          </w:tcPr>
          <w:p w14:paraId="4A83FF83" w14:textId="1424AB2D" w:rsidR="00F773EE" w:rsidRDefault="00B0384C" w:rsidP="00B27F95">
            <w:pPr>
              <w:pStyle w:val="Bullets"/>
              <w:numPr>
                <w:ilvl w:val="0"/>
                <w:numId w:val="0"/>
              </w:numPr>
              <w:jc w:val="right"/>
            </w:pPr>
            <w:r w:rsidRPr="003D5886">
              <w:rPr>
                <w:i w:val="0"/>
                <w:iCs w:val="0"/>
                <w:sz w:val="18"/>
                <w:lang w:val="en-US"/>
              </w:rPr>
              <w:t>06/2021 – 09/2022</w:t>
            </w:r>
          </w:p>
        </w:tc>
      </w:tr>
      <w:tr w:rsidR="0048433E" w:rsidRPr="00D5280E" w14:paraId="2F6CD7F9" w14:textId="77777777" w:rsidTr="00D5280E">
        <w:tc>
          <w:tcPr>
            <w:tcW w:w="9067" w:type="dxa"/>
            <w:gridSpan w:val="10"/>
          </w:tcPr>
          <w:p w14:paraId="7597FA51" w14:textId="77777777" w:rsidR="00E77797" w:rsidRPr="003D5886" w:rsidRDefault="00E77797" w:rsidP="00B27F95">
            <w:pPr>
              <w:pStyle w:val="Bullets"/>
              <w:rPr>
                <w:rFonts w:cstheme="minorBidi"/>
                <w:color w:val="auto"/>
                <w:sz w:val="18"/>
              </w:rPr>
            </w:pPr>
            <w:commentRangeStart w:id="3"/>
            <w:r w:rsidRPr="003D5886">
              <w:rPr>
                <w:rFonts w:cstheme="minorBidi"/>
                <w:color w:val="auto"/>
                <w:sz w:val="18"/>
              </w:rPr>
              <w:t xml:space="preserve">Lebensmittel Abo-Kisten Betrieb </w:t>
            </w:r>
            <w:commentRangeEnd w:id="3"/>
            <w:r w:rsidR="00471547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3"/>
            </w:r>
          </w:p>
          <w:p w14:paraId="383C22D4" w14:textId="1B3156A1" w:rsidR="00E77797" w:rsidRPr="003D5886" w:rsidRDefault="00E77797" w:rsidP="00B27F95">
            <w:pPr>
              <w:pStyle w:val="Bullets"/>
              <w:rPr>
                <w:rFonts w:cstheme="minorBidi"/>
                <w:color w:val="auto"/>
                <w:sz w:val="18"/>
              </w:rPr>
            </w:pPr>
            <w:r w:rsidRPr="003D5886">
              <w:rPr>
                <w:rFonts w:cstheme="minorBidi"/>
                <w:color w:val="auto"/>
                <w:sz w:val="18"/>
              </w:rPr>
              <w:t xml:space="preserve">Regelmäßige Komplett-Betreuung der einzelnen Packstationen </w:t>
            </w:r>
          </w:p>
          <w:p w14:paraId="234DF791" w14:textId="77777777" w:rsidR="00E77797" w:rsidRPr="003D5886" w:rsidRDefault="00E77797" w:rsidP="00B27F95">
            <w:pPr>
              <w:pStyle w:val="Bullets"/>
              <w:rPr>
                <w:rFonts w:cstheme="minorBidi"/>
                <w:color w:val="auto"/>
                <w:sz w:val="18"/>
              </w:rPr>
            </w:pPr>
            <w:r w:rsidRPr="003D5886">
              <w:rPr>
                <w:rFonts w:cstheme="minorBidi"/>
                <w:color w:val="auto"/>
                <w:sz w:val="18"/>
              </w:rPr>
              <w:t>Verantwortung für logistische Prozesse der Waren</w:t>
            </w:r>
          </w:p>
          <w:p w14:paraId="17A4FC39" w14:textId="75DA90D6" w:rsidR="0048433E" w:rsidRDefault="00E77797" w:rsidP="00B27F95">
            <w:pPr>
              <w:pStyle w:val="Bullets"/>
            </w:pPr>
            <w:r w:rsidRPr="003D5886">
              <w:rPr>
                <w:rFonts w:cstheme="minorBidi"/>
                <w:color w:val="auto"/>
                <w:sz w:val="18"/>
              </w:rPr>
              <w:t>Einlernen neuer Mitarbeiter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B27F95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Ausseruniversitäres</w:t>
            </w:r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CF3592D" w:rsidR="00CE28CC" w:rsidRPr="00AA5A9C" w:rsidRDefault="00192146" w:rsidP="00B27F95">
            <w:pPr>
              <w:rPr>
                <w:b/>
                <w:bCs/>
                <w:i/>
                <w:iCs/>
                <w:sz w:val="23"/>
                <w:szCs w:val="23"/>
                <w:lang w:val="en-US"/>
              </w:rPr>
            </w:pPr>
            <w:commentRangeStart w:id="4"/>
            <w:r w:rsidRPr="00187171">
              <w:rPr>
                <w:rFonts w:ascii="Georgia" w:hAnsi="Georgia"/>
                <w:b/>
                <w:smallCaps/>
                <w:sz w:val="23"/>
                <w:szCs w:val="23"/>
              </w:rPr>
              <w:t xml:space="preserve">MOUNTAINBIKE FREIBURG </w:t>
            </w:r>
            <w:r w:rsidR="00B27F95">
              <w:rPr>
                <w:rFonts w:ascii="Georgia" w:hAnsi="Georgia"/>
                <w:b/>
                <w:smallCaps/>
                <w:sz w:val="23"/>
                <w:szCs w:val="23"/>
              </w:rPr>
              <w:t>e</w:t>
            </w:r>
            <w:r w:rsidRPr="00187171">
              <w:rPr>
                <w:rFonts w:ascii="Georgia" w:hAnsi="Georgia"/>
                <w:b/>
                <w:smallCaps/>
                <w:sz w:val="23"/>
                <w:szCs w:val="23"/>
              </w:rPr>
              <w:t>.V.</w:t>
            </w:r>
            <w:commentRangeEnd w:id="4"/>
            <w:r w:rsidR="00471547">
              <w:rPr>
                <w:rStyle w:val="Kommentarzeichen"/>
              </w:rPr>
              <w:commentReference w:id="4"/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62F5F716" w:rsidR="00CE28CC" w:rsidRPr="007D5BE9" w:rsidRDefault="00192146" w:rsidP="00B27F95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Waldkirch</w:t>
            </w:r>
          </w:p>
        </w:tc>
      </w:tr>
      <w:tr w:rsidR="00D5280E" w:rsidRPr="006546FD" w14:paraId="4F59C612" w14:textId="77777777" w:rsidTr="009B1AB6">
        <w:trPr>
          <w:trHeight w:val="142"/>
        </w:trPr>
        <w:tc>
          <w:tcPr>
            <w:tcW w:w="6804" w:type="dxa"/>
            <w:gridSpan w:val="8"/>
          </w:tcPr>
          <w:p w14:paraId="32F07601" w14:textId="54979B8D" w:rsidR="00665BF3" w:rsidRPr="004B76C0" w:rsidRDefault="00660A17" w:rsidP="00B27F95">
            <w:pPr>
              <w:rPr>
                <w:rFonts w:ascii="Georgia" w:hAnsi="Georgia"/>
                <w:sz w:val="18"/>
              </w:rPr>
            </w:pPr>
            <w:r w:rsidRPr="004B76C0">
              <w:rPr>
                <w:rFonts w:ascii="Georgia" w:hAnsi="Georgia"/>
                <w:sz w:val="18"/>
              </w:rPr>
              <w:t>Aktives Mitglied des Mountainbike-Vereins Freiburg</w:t>
            </w:r>
          </w:p>
        </w:tc>
        <w:tc>
          <w:tcPr>
            <w:tcW w:w="2263" w:type="dxa"/>
            <w:gridSpan w:val="2"/>
          </w:tcPr>
          <w:p w14:paraId="45DD2178" w14:textId="463F58E8" w:rsidR="00665BF3" w:rsidRPr="004B76C0" w:rsidRDefault="00CE28CC" w:rsidP="00B27F95">
            <w:pPr>
              <w:jc w:val="right"/>
              <w:rPr>
                <w:rFonts w:ascii="Georgia" w:hAnsi="Georgia"/>
                <w:sz w:val="18"/>
              </w:rPr>
            </w:pPr>
            <w:r w:rsidRPr="004B76C0">
              <w:rPr>
                <w:rFonts w:ascii="Georgia" w:hAnsi="Georgia"/>
                <w:sz w:val="18"/>
              </w:rPr>
              <w:t>0</w:t>
            </w:r>
            <w:r w:rsidR="00660A17" w:rsidRPr="004B76C0">
              <w:rPr>
                <w:rFonts w:ascii="Georgia" w:hAnsi="Georgia"/>
                <w:sz w:val="18"/>
              </w:rPr>
              <w:t>3</w:t>
            </w:r>
            <w:r w:rsidR="00665BF3" w:rsidRPr="004B76C0">
              <w:rPr>
                <w:rFonts w:ascii="Georgia" w:hAnsi="Georgia"/>
                <w:sz w:val="18"/>
              </w:rPr>
              <w:t>/2</w:t>
            </w:r>
            <w:r w:rsidR="00660A17" w:rsidRPr="004B76C0">
              <w:rPr>
                <w:rFonts w:ascii="Georgia" w:hAnsi="Georgia"/>
                <w:sz w:val="18"/>
              </w:rPr>
              <w:t>020</w:t>
            </w:r>
            <w:r w:rsidR="00665BF3" w:rsidRPr="004B76C0">
              <w:rPr>
                <w:rFonts w:ascii="Georgia" w:hAnsi="Georgia"/>
                <w:sz w:val="18"/>
              </w:rPr>
              <w:t xml:space="preserve"> – </w:t>
            </w:r>
            <w:r w:rsidR="00AA5A9C" w:rsidRPr="004B76C0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10"/>
          </w:tcPr>
          <w:p w14:paraId="54320A7C" w14:textId="42165D7F" w:rsidR="00D03FA6" w:rsidRPr="004B76C0" w:rsidRDefault="00D03FA6" w:rsidP="00B27F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4B76C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Etablierung einer offiziellen Mountainbikestrecke </w:t>
            </w:r>
          </w:p>
          <w:p w14:paraId="6C8AA282" w14:textId="77777777" w:rsidR="00D03FA6" w:rsidRPr="004B76C0" w:rsidRDefault="00D03FA6" w:rsidP="00B27F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4B76C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Vorstellung des Streckenkonzeptes im Gemeinderat </w:t>
            </w:r>
          </w:p>
          <w:p w14:paraId="353DF5B6" w14:textId="2E257AF3" w:rsidR="00D03FA6" w:rsidRPr="004B76C0" w:rsidRDefault="00D03FA6" w:rsidP="00B27F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4B76C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Antragsstellung bei der Stadt Waldkirch </w:t>
            </w:r>
          </w:p>
          <w:p w14:paraId="68CFAD97" w14:textId="6EEA97B0" w:rsidR="00F64C22" w:rsidRPr="00E13110" w:rsidRDefault="00D03FA6" w:rsidP="00B27F9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4B76C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Aktive Umsetzung der Bauprozesse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B27F9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B27F9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0F6985B2" w:rsidR="00CE28CC" w:rsidRPr="00D5280E" w:rsidRDefault="00CE28CC" w:rsidP="00B27F95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E11C9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471547" w14:paraId="45706C3F" w14:textId="77777777" w:rsidTr="00451FA2">
        <w:trPr>
          <w:trHeight w:val="340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B27F9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60CA2168" w14:textId="163C4D3B" w:rsidR="00CE28CC" w:rsidRPr="00451FA2" w:rsidRDefault="00CE28CC" w:rsidP="00B27F9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451FA2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451FA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E11C93" w:rsidRPr="00451FA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</w:t>
            </w:r>
            <w:r w:rsidRPr="00451FA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CE28CC" w:rsidRPr="00BA215A" w14:paraId="70CB01B0" w14:textId="77777777" w:rsidTr="00451FA2">
        <w:trPr>
          <w:trHeight w:val="567"/>
        </w:trPr>
        <w:tc>
          <w:tcPr>
            <w:tcW w:w="1985" w:type="dxa"/>
            <w:vAlign w:val="bottom"/>
          </w:tcPr>
          <w:p w14:paraId="51741206" w14:textId="77777777" w:rsidR="00CE28CC" w:rsidRDefault="00CE28CC" w:rsidP="00B27F9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  <w:p w14:paraId="04F58216" w14:textId="6D413C27" w:rsidR="00B27F95" w:rsidRPr="009D7C49" w:rsidRDefault="00B27F95" w:rsidP="00B27F9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598C2742" w14:textId="4D56E1C6" w:rsidR="00CE28CC" w:rsidRPr="0074111D" w:rsidRDefault="00192F19" w:rsidP="00B27F95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4B76C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Kraftsport, Mountainbiken, Klettern </w:t>
            </w:r>
            <w:r w:rsidRPr="004B76C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(Bouldern)</w:t>
            </w:r>
            <w:r w:rsidR="0047154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</w:t>
            </w:r>
            <w:r w:rsidRPr="004B76C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Lesen </w:t>
            </w:r>
            <w:r w:rsidRPr="004B76C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(Wirtschaft &amp; Persönlichkeitsentwicklung)</w:t>
            </w:r>
          </w:p>
        </w:tc>
      </w:tr>
      <w:tr w:rsidR="00CE28CC" w:rsidRPr="00BA215A" w14:paraId="071AB173" w14:textId="77777777" w:rsidTr="00192F19">
        <w:trPr>
          <w:trHeight w:val="1369"/>
        </w:trPr>
        <w:tc>
          <w:tcPr>
            <w:tcW w:w="1985" w:type="dxa"/>
            <w:vAlign w:val="bottom"/>
          </w:tcPr>
          <w:p w14:paraId="406B03AC" w14:textId="3FAFC2F5" w:rsidR="00CE28CC" w:rsidRDefault="00F3432E" w:rsidP="00B27F9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inline distT="0" distB="0" distL="0" distR="0" wp14:anchorId="15EB85C7" wp14:editId="0964FE0E">
                  <wp:extent cx="825500" cy="457703"/>
                  <wp:effectExtent l="0" t="0" r="0" b="0"/>
                  <wp:docPr id="2133773592" name="Grafik 1" descr="Ein Bild, das Entwurf, Kalligrafie, Handschrift, 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in Bild, das Entwurf, Kalligrafie, Handschrift, Schrift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190" cy="461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/>
                <w:color w:val="000000"/>
                <w:shd w:val="clear" w:color="auto" w:fill="FFFFFF"/>
              </w:rPr>
              <w:br/>
            </w:r>
            <w:r w:rsidR="00192F19">
              <w:rPr>
                <w:rFonts w:ascii="Georgia" w:hAnsi="Georgia"/>
                <w:sz w:val="18"/>
              </w:rPr>
              <w:t>Waldkirch</w:t>
            </w:r>
            <w:r w:rsidR="00CE28CC">
              <w:rPr>
                <w:rFonts w:ascii="Georgia" w:hAnsi="Georgia"/>
                <w:sz w:val="18"/>
              </w:rPr>
              <w:t>, 0</w:t>
            </w:r>
            <w:r w:rsidR="00192F19">
              <w:rPr>
                <w:rFonts w:ascii="Georgia" w:hAnsi="Georgia"/>
                <w:sz w:val="18"/>
              </w:rPr>
              <w:t>9</w:t>
            </w:r>
            <w:r w:rsidR="00CE28CC">
              <w:rPr>
                <w:rFonts w:ascii="Georgia" w:hAnsi="Georgia"/>
                <w:sz w:val="18"/>
              </w:rPr>
              <w:t>.</w:t>
            </w:r>
            <w:r w:rsidR="00192F19">
              <w:rPr>
                <w:rFonts w:ascii="Georgia" w:hAnsi="Georgia"/>
                <w:sz w:val="18"/>
              </w:rPr>
              <w:t>09</w:t>
            </w:r>
            <w:r w:rsidR="00CE28CC">
              <w:rPr>
                <w:rFonts w:ascii="Georgia" w:hAnsi="Georgia"/>
                <w:sz w:val="18"/>
              </w:rPr>
              <w:t>.20</w:t>
            </w:r>
            <w:r w:rsidR="00192F19">
              <w:rPr>
                <w:rFonts w:ascii="Georgia" w:hAnsi="Georgia"/>
                <w:sz w:val="18"/>
              </w:rPr>
              <w:t>23</w:t>
            </w:r>
          </w:p>
        </w:tc>
        <w:tc>
          <w:tcPr>
            <w:tcW w:w="7082" w:type="dxa"/>
            <w:gridSpan w:val="9"/>
            <w:vAlign w:val="bottom"/>
          </w:tcPr>
          <w:p w14:paraId="6478BDEA" w14:textId="77777777" w:rsidR="00CE28CC" w:rsidRPr="00C768ED" w:rsidRDefault="00CE28CC" w:rsidP="00B27F95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451FA2">
      <w:footerReference w:type="even" r:id="rId13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ophie Klocke" w:date="2023-09-10T13:27:00Z" w:initials="SK">
    <w:p w14:paraId="0455A532" w14:textId="77777777" w:rsidR="00471547" w:rsidRDefault="00471547" w:rsidP="007E5A76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In diese Zeile kommt immer der Name der Organisation oder des Unternehmens</w:t>
      </w:r>
    </w:p>
  </w:comment>
  <w:comment w:id="1" w:author="Sophie Klocke" w:date="2023-09-10T13:26:00Z" w:initials="SK">
    <w:p w14:paraId="70444B8B" w14:textId="3482C415" w:rsidR="00471547" w:rsidRDefault="00471547" w:rsidP="000A2A1E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Diese Station gehört eher zu Außeruniversitärem oder zu den Interessen</w:t>
      </w:r>
    </w:p>
  </w:comment>
  <w:comment w:id="2" w:author="Sophie Klocke" w:date="2023-09-10T13:25:00Z" w:initials="SK">
    <w:p w14:paraId="02F0264D" w14:textId="2CF91094" w:rsidR="00471547" w:rsidRDefault="00471547" w:rsidP="00304F44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 xml:space="preserve">Bitte konkretisieren </w:t>
      </w:r>
    </w:p>
  </w:comment>
  <w:comment w:id="3" w:author="Sophie Klocke" w:date="2023-09-10T13:26:00Z" w:initials="SK">
    <w:p w14:paraId="2AE95393" w14:textId="77777777" w:rsidR="00471547" w:rsidRDefault="00471547" w:rsidP="00D0130F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Bitte einen vollständigen Satz bilden</w:t>
      </w:r>
    </w:p>
  </w:comment>
  <w:comment w:id="4" w:author="Sophie Klocke" w:date="2023-09-10T13:25:00Z" w:initials="SK">
    <w:p w14:paraId="045CB405" w14:textId="5E2971F3" w:rsidR="00471547" w:rsidRDefault="00471547" w:rsidP="008558A4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 xml:space="preserve">Bitte Groß- und Kleinschreibung checken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55A532" w15:done="0"/>
  <w15:commentEx w15:paraId="70444B8B" w15:done="0"/>
  <w15:commentEx w15:paraId="02F0264D" w15:done="0"/>
  <w15:commentEx w15:paraId="2AE95393" w15:done="0"/>
  <w15:commentEx w15:paraId="045CB4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842D5" w16cex:dateUtc="2023-09-10T11:27:00Z"/>
  <w16cex:commentExtensible w16cex:durableId="28A8426B" w16cex:dateUtc="2023-09-10T11:26:00Z"/>
  <w16cex:commentExtensible w16cex:durableId="28A84231" w16cex:dateUtc="2023-09-10T11:25:00Z"/>
  <w16cex:commentExtensible w16cex:durableId="28A84285" w16cex:dateUtc="2023-09-10T11:26:00Z"/>
  <w16cex:commentExtensible w16cex:durableId="28A84245" w16cex:dateUtc="2023-09-10T11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55A532" w16cid:durableId="28A842D5"/>
  <w16cid:commentId w16cid:paraId="70444B8B" w16cid:durableId="28A8426B"/>
  <w16cid:commentId w16cid:paraId="02F0264D" w16cid:durableId="28A84231"/>
  <w16cid:commentId w16cid:paraId="2AE95393" w16cid:durableId="28A84285"/>
  <w16cid:commentId w16cid:paraId="045CB405" w16cid:durableId="28A842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3357D" w14:textId="77777777" w:rsidR="000B450F" w:rsidRDefault="000B450F" w:rsidP="00BE053D">
      <w:pPr>
        <w:spacing w:after="0" w:line="240" w:lineRule="auto"/>
      </w:pPr>
      <w:r>
        <w:separator/>
      </w:r>
    </w:p>
  </w:endnote>
  <w:endnote w:type="continuationSeparator" w:id="0">
    <w:p w14:paraId="2DF96D72" w14:textId="77777777" w:rsidR="000B450F" w:rsidRDefault="000B450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F903E" w14:textId="77777777" w:rsidR="000B450F" w:rsidRDefault="000B450F" w:rsidP="00BE053D">
      <w:pPr>
        <w:spacing w:after="0" w:line="240" w:lineRule="auto"/>
      </w:pPr>
      <w:r>
        <w:separator/>
      </w:r>
    </w:p>
  </w:footnote>
  <w:footnote w:type="continuationSeparator" w:id="0">
    <w:p w14:paraId="26C2F0C8" w14:textId="77777777" w:rsidR="000B450F" w:rsidRDefault="000B450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266412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8850ED7A"/>
    <w:lvl w:ilvl="0" w:tplc="EBE8A62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4957756">
    <w:abstractNumId w:val="14"/>
  </w:num>
  <w:num w:numId="2" w16cid:durableId="1974869801">
    <w:abstractNumId w:val="17"/>
  </w:num>
  <w:num w:numId="3" w16cid:durableId="1492407731">
    <w:abstractNumId w:val="19"/>
  </w:num>
  <w:num w:numId="4" w16cid:durableId="1794471526">
    <w:abstractNumId w:val="0"/>
  </w:num>
  <w:num w:numId="5" w16cid:durableId="1410342609">
    <w:abstractNumId w:val="1"/>
  </w:num>
  <w:num w:numId="6" w16cid:durableId="286855158">
    <w:abstractNumId w:val="2"/>
  </w:num>
  <w:num w:numId="7" w16cid:durableId="2100324582">
    <w:abstractNumId w:val="13"/>
  </w:num>
  <w:num w:numId="8" w16cid:durableId="2035186318">
    <w:abstractNumId w:val="22"/>
  </w:num>
  <w:num w:numId="9" w16cid:durableId="533154096">
    <w:abstractNumId w:val="12"/>
  </w:num>
  <w:num w:numId="10" w16cid:durableId="2071417428">
    <w:abstractNumId w:val="23"/>
  </w:num>
  <w:num w:numId="11" w16cid:durableId="1864904708">
    <w:abstractNumId w:val="5"/>
  </w:num>
  <w:num w:numId="12" w16cid:durableId="176433654">
    <w:abstractNumId w:val="6"/>
  </w:num>
  <w:num w:numId="13" w16cid:durableId="74252857">
    <w:abstractNumId w:val="8"/>
  </w:num>
  <w:num w:numId="14" w16cid:durableId="1391999044">
    <w:abstractNumId w:val="9"/>
  </w:num>
  <w:num w:numId="15" w16cid:durableId="916675179">
    <w:abstractNumId w:val="21"/>
  </w:num>
  <w:num w:numId="16" w16cid:durableId="385493965">
    <w:abstractNumId w:val="4"/>
  </w:num>
  <w:num w:numId="17" w16cid:durableId="1682392346">
    <w:abstractNumId w:val="16"/>
  </w:num>
  <w:num w:numId="18" w16cid:durableId="278494402">
    <w:abstractNumId w:val="3"/>
  </w:num>
  <w:num w:numId="19" w16cid:durableId="415975656">
    <w:abstractNumId w:val="18"/>
  </w:num>
  <w:num w:numId="20" w16cid:durableId="1935547671">
    <w:abstractNumId w:val="10"/>
  </w:num>
  <w:num w:numId="21" w16cid:durableId="196939522">
    <w:abstractNumId w:val="11"/>
  </w:num>
  <w:num w:numId="22" w16cid:durableId="52319732">
    <w:abstractNumId w:val="15"/>
  </w:num>
  <w:num w:numId="23" w16cid:durableId="473764960">
    <w:abstractNumId w:val="7"/>
  </w:num>
  <w:num w:numId="24" w16cid:durableId="339940339">
    <w:abstractNumId w:val="20"/>
  </w:num>
  <w:num w:numId="25" w16cid:durableId="795608884">
    <w:abstractNumId w:val="19"/>
  </w:num>
  <w:num w:numId="26" w16cid:durableId="1407262000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EEE"/>
    <w:rsid w:val="00061D33"/>
    <w:rsid w:val="00064643"/>
    <w:rsid w:val="00087747"/>
    <w:rsid w:val="00092A2C"/>
    <w:rsid w:val="00093B82"/>
    <w:rsid w:val="000A1FDA"/>
    <w:rsid w:val="000B450F"/>
    <w:rsid w:val="000B63E2"/>
    <w:rsid w:val="000B6548"/>
    <w:rsid w:val="000D671A"/>
    <w:rsid w:val="000E045F"/>
    <w:rsid w:val="00103EC5"/>
    <w:rsid w:val="001132EB"/>
    <w:rsid w:val="00116C6E"/>
    <w:rsid w:val="00125CA6"/>
    <w:rsid w:val="00156FC9"/>
    <w:rsid w:val="00162A5A"/>
    <w:rsid w:val="00172867"/>
    <w:rsid w:val="00175B6D"/>
    <w:rsid w:val="00187171"/>
    <w:rsid w:val="001901ED"/>
    <w:rsid w:val="00192146"/>
    <w:rsid w:val="00192F19"/>
    <w:rsid w:val="0019483A"/>
    <w:rsid w:val="001A46BF"/>
    <w:rsid w:val="001A481B"/>
    <w:rsid w:val="001B0186"/>
    <w:rsid w:val="001B62CA"/>
    <w:rsid w:val="001D4DCD"/>
    <w:rsid w:val="001E5CBA"/>
    <w:rsid w:val="001F4175"/>
    <w:rsid w:val="00202A14"/>
    <w:rsid w:val="002055B7"/>
    <w:rsid w:val="002071FC"/>
    <w:rsid w:val="00223A4D"/>
    <w:rsid w:val="002248B7"/>
    <w:rsid w:val="00226731"/>
    <w:rsid w:val="00231D81"/>
    <w:rsid w:val="00232CB5"/>
    <w:rsid w:val="00234A7E"/>
    <w:rsid w:val="0024373D"/>
    <w:rsid w:val="002508C2"/>
    <w:rsid w:val="00254A25"/>
    <w:rsid w:val="00267252"/>
    <w:rsid w:val="00282DB0"/>
    <w:rsid w:val="002B2091"/>
    <w:rsid w:val="002C6972"/>
    <w:rsid w:val="002C70F4"/>
    <w:rsid w:val="002D2B32"/>
    <w:rsid w:val="002D42F7"/>
    <w:rsid w:val="002D4516"/>
    <w:rsid w:val="002F46AD"/>
    <w:rsid w:val="00307C34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D588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1FA2"/>
    <w:rsid w:val="00456B0D"/>
    <w:rsid w:val="00471547"/>
    <w:rsid w:val="00476AF8"/>
    <w:rsid w:val="0048433E"/>
    <w:rsid w:val="00484FD7"/>
    <w:rsid w:val="004929FB"/>
    <w:rsid w:val="004A54BA"/>
    <w:rsid w:val="004B6A5E"/>
    <w:rsid w:val="004B76C0"/>
    <w:rsid w:val="004D527F"/>
    <w:rsid w:val="0050107A"/>
    <w:rsid w:val="00507EA7"/>
    <w:rsid w:val="005121B4"/>
    <w:rsid w:val="00512874"/>
    <w:rsid w:val="00526089"/>
    <w:rsid w:val="00527A28"/>
    <w:rsid w:val="00527DCA"/>
    <w:rsid w:val="005716D4"/>
    <w:rsid w:val="00571B60"/>
    <w:rsid w:val="00585A4D"/>
    <w:rsid w:val="00590EEC"/>
    <w:rsid w:val="005D18BC"/>
    <w:rsid w:val="005D6329"/>
    <w:rsid w:val="005E405A"/>
    <w:rsid w:val="005E57F6"/>
    <w:rsid w:val="006058D8"/>
    <w:rsid w:val="00610200"/>
    <w:rsid w:val="00623699"/>
    <w:rsid w:val="00632D5A"/>
    <w:rsid w:val="00635515"/>
    <w:rsid w:val="006546FD"/>
    <w:rsid w:val="00660A17"/>
    <w:rsid w:val="00665BF3"/>
    <w:rsid w:val="006732D6"/>
    <w:rsid w:val="0068614E"/>
    <w:rsid w:val="00693E09"/>
    <w:rsid w:val="006A2DE9"/>
    <w:rsid w:val="006A7230"/>
    <w:rsid w:val="006B4E32"/>
    <w:rsid w:val="006B72C7"/>
    <w:rsid w:val="006B7F78"/>
    <w:rsid w:val="006C17FB"/>
    <w:rsid w:val="006C2252"/>
    <w:rsid w:val="006D7AC7"/>
    <w:rsid w:val="006D7F7F"/>
    <w:rsid w:val="006E2C9C"/>
    <w:rsid w:val="006E40EF"/>
    <w:rsid w:val="006F0039"/>
    <w:rsid w:val="00711CEF"/>
    <w:rsid w:val="00711E3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47D9"/>
    <w:rsid w:val="008050E4"/>
    <w:rsid w:val="0082257D"/>
    <w:rsid w:val="0084255A"/>
    <w:rsid w:val="00853438"/>
    <w:rsid w:val="00866846"/>
    <w:rsid w:val="00875DA9"/>
    <w:rsid w:val="00895E38"/>
    <w:rsid w:val="008A383D"/>
    <w:rsid w:val="008A782B"/>
    <w:rsid w:val="008B0FC0"/>
    <w:rsid w:val="008B38E1"/>
    <w:rsid w:val="008C429A"/>
    <w:rsid w:val="008E1F3D"/>
    <w:rsid w:val="009053D7"/>
    <w:rsid w:val="0091331D"/>
    <w:rsid w:val="0093223C"/>
    <w:rsid w:val="00941A87"/>
    <w:rsid w:val="009459F8"/>
    <w:rsid w:val="009501C2"/>
    <w:rsid w:val="009668B9"/>
    <w:rsid w:val="00976577"/>
    <w:rsid w:val="00996356"/>
    <w:rsid w:val="00997D9A"/>
    <w:rsid w:val="009B1AB6"/>
    <w:rsid w:val="009D1572"/>
    <w:rsid w:val="009D7C49"/>
    <w:rsid w:val="009E1E54"/>
    <w:rsid w:val="009E7297"/>
    <w:rsid w:val="00A0257D"/>
    <w:rsid w:val="00A102E7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5ECE"/>
    <w:rsid w:val="00AD28F8"/>
    <w:rsid w:val="00AF4EC0"/>
    <w:rsid w:val="00B0230B"/>
    <w:rsid w:val="00B0384C"/>
    <w:rsid w:val="00B17D95"/>
    <w:rsid w:val="00B23509"/>
    <w:rsid w:val="00B27F95"/>
    <w:rsid w:val="00B359DB"/>
    <w:rsid w:val="00B3632B"/>
    <w:rsid w:val="00B409D8"/>
    <w:rsid w:val="00B5178D"/>
    <w:rsid w:val="00B67F1F"/>
    <w:rsid w:val="00B701D7"/>
    <w:rsid w:val="00B90595"/>
    <w:rsid w:val="00B943FB"/>
    <w:rsid w:val="00B95354"/>
    <w:rsid w:val="00BA215A"/>
    <w:rsid w:val="00BA7610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6DB9"/>
    <w:rsid w:val="00CC7F56"/>
    <w:rsid w:val="00CD1B12"/>
    <w:rsid w:val="00CD55DC"/>
    <w:rsid w:val="00CE1BBC"/>
    <w:rsid w:val="00CE2595"/>
    <w:rsid w:val="00CE28CC"/>
    <w:rsid w:val="00CE72FC"/>
    <w:rsid w:val="00CF31EE"/>
    <w:rsid w:val="00D03FA6"/>
    <w:rsid w:val="00D12A95"/>
    <w:rsid w:val="00D1492F"/>
    <w:rsid w:val="00D17B69"/>
    <w:rsid w:val="00D3003C"/>
    <w:rsid w:val="00D331F4"/>
    <w:rsid w:val="00D470E4"/>
    <w:rsid w:val="00D52142"/>
    <w:rsid w:val="00D5280E"/>
    <w:rsid w:val="00D61F14"/>
    <w:rsid w:val="00D6634B"/>
    <w:rsid w:val="00D80D6B"/>
    <w:rsid w:val="00D90950"/>
    <w:rsid w:val="00DA69DF"/>
    <w:rsid w:val="00DB33F8"/>
    <w:rsid w:val="00DC4392"/>
    <w:rsid w:val="00DC76D1"/>
    <w:rsid w:val="00DD38E2"/>
    <w:rsid w:val="00DF3CA2"/>
    <w:rsid w:val="00DF7A5A"/>
    <w:rsid w:val="00E11C93"/>
    <w:rsid w:val="00E13110"/>
    <w:rsid w:val="00E205B8"/>
    <w:rsid w:val="00E24DF1"/>
    <w:rsid w:val="00E3747E"/>
    <w:rsid w:val="00E431ED"/>
    <w:rsid w:val="00E44098"/>
    <w:rsid w:val="00E64FF5"/>
    <w:rsid w:val="00E77797"/>
    <w:rsid w:val="00E907EC"/>
    <w:rsid w:val="00EA5421"/>
    <w:rsid w:val="00EB0B70"/>
    <w:rsid w:val="00EB1F56"/>
    <w:rsid w:val="00EB34FC"/>
    <w:rsid w:val="00EB5816"/>
    <w:rsid w:val="00ED0EA9"/>
    <w:rsid w:val="00ED7302"/>
    <w:rsid w:val="00EF55EE"/>
    <w:rsid w:val="00EF77DF"/>
    <w:rsid w:val="00F11BEF"/>
    <w:rsid w:val="00F21039"/>
    <w:rsid w:val="00F23AE5"/>
    <w:rsid w:val="00F258E7"/>
    <w:rsid w:val="00F31B84"/>
    <w:rsid w:val="00F3432E"/>
    <w:rsid w:val="00F5601E"/>
    <w:rsid w:val="00F631EC"/>
    <w:rsid w:val="00F64C22"/>
    <w:rsid w:val="00F64FA7"/>
    <w:rsid w:val="00F71E6E"/>
    <w:rsid w:val="00F74D19"/>
    <w:rsid w:val="00F773EE"/>
    <w:rsid w:val="00F80053"/>
    <w:rsid w:val="00F807A3"/>
    <w:rsid w:val="00F96C74"/>
    <w:rsid w:val="00FA02C7"/>
    <w:rsid w:val="00FA4186"/>
    <w:rsid w:val="00FC0531"/>
    <w:rsid w:val="00FC13F0"/>
    <w:rsid w:val="00FC2363"/>
    <w:rsid w:val="00FC6A81"/>
    <w:rsid w:val="00FC7844"/>
    <w:rsid w:val="00FD0FB7"/>
    <w:rsid w:val="00FE79A2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27F9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715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715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715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715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715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1545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Leon Müller</cp:lastModifiedBy>
  <cp:revision>2</cp:revision>
  <cp:lastPrinted>2023-09-09T09:56:00Z</cp:lastPrinted>
  <dcterms:created xsi:type="dcterms:W3CDTF">2023-09-15T15:19:00Z</dcterms:created>
  <dcterms:modified xsi:type="dcterms:W3CDTF">2023-09-15T15:19:00Z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38434b88101d85fe908d8e7de4c111f6fc42fb8bb687dccaf1cbd615ad02298d</vt:lpwstr>
  </property>
</Properties>
</file>