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34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3033"/>
        <w:gridCol w:w="1270"/>
        <w:gridCol w:w="355"/>
        <w:gridCol w:w="749"/>
        <w:gridCol w:w="248"/>
        <w:gridCol w:w="413"/>
        <w:gridCol w:w="2161"/>
      </w:tblGrid>
      <w:tr w:rsidR="007A0C7F" w:rsidRPr="007A0C7F" w14:paraId="487AC9CE" w14:textId="77777777" w:rsidTr="00776EFA">
        <w:trPr>
          <w:trHeight w:val="276"/>
        </w:trPr>
        <w:tc>
          <w:tcPr>
            <w:tcW w:w="5152" w:type="dxa"/>
            <w:gridSpan w:val="2"/>
            <w:tcBorders>
              <w:bottom w:val="single" w:sz="4" w:space="0" w:color="auto"/>
            </w:tcBorders>
          </w:tcPr>
          <w:p w14:paraId="33FE4636" w14:textId="60A4DA46" w:rsidR="007A0C7F" w:rsidRPr="007A0C7F" w:rsidRDefault="001424CD" w:rsidP="007A0C7F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Georgia" w:hAnsi="Georgia" w:cs="Arial"/>
                <w:b/>
                <w:sz w:val="44"/>
                <w:szCs w:val="40"/>
              </w:rPr>
            </w:pPr>
            <w:r>
              <w:rPr>
                <w:rFonts w:ascii="Georgia" w:hAnsi="Georgia" w:cs="Arial"/>
                <w:b/>
                <w:sz w:val="44"/>
                <w:szCs w:val="40"/>
              </w:rPr>
              <w:t>RAMI LADOUZ</w:t>
            </w:r>
          </w:p>
        </w:tc>
        <w:tc>
          <w:tcPr>
            <w:tcW w:w="5196" w:type="dxa"/>
            <w:gridSpan w:val="6"/>
            <w:tcBorders>
              <w:bottom w:val="single" w:sz="4" w:space="0" w:color="auto"/>
            </w:tcBorders>
          </w:tcPr>
          <w:p w14:paraId="42B37239" w14:textId="7E66575C" w:rsidR="007A0C7F" w:rsidRDefault="00B16483" w:rsidP="007A0C7F">
            <w:pPr>
              <w:spacing w:line="276" w:lineRule="auto"/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>
              <w:rPr>
                <w:rFonts w:ascii="Georgia" w:hAnsi="Georgia" w:cs="Arial"/>
                <w:bCs/>
                <w:sz w:val="24"/>
                <w:szCs w:val="24"/>
              </w:rPr>
              <w:t>ladouzrami@gmail.com</w:t>
            </w:r>
          </w:p>
          <w:p w14:paraId="4D1E2AF3" w14:textId="22EE048D" w:rsidR="007A0C7F" w:rsidRDefault="007A0C7F" w:rsidP="007A0C7F">
            <w:pPr>
              <w:spacing w:line="276" w:lineRule="auto"/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 w:rsidRPr="007A0C7F">
              <w:rPr>
                <w:rFonts w:ascii="Georgia" w:hAnsi="Georgia" w:cs="Arial"/>
                <w:bCs/>
                <w:sz w:val="24"/>
                <w:szCs w:val="24"/>
              </w:rPr>
              <w:t xml:space="preserve"> +49(0)1</w:t>
            </w:r>
            <w:r w:rsidR="00B16483">
              <w:rPr>
                <w:rFonts w:ascii="Georgia" w:hAnsi="Georgia" w:cs="Arial"/>
                <w:bCs/>
                <w:sz w:val="24"/>
                <w:szCs w:val="24"/>
              </w:rPr>
              <w:t>7622660524</w:t>
            </w:r>
          </w:p>
          <w:p w14:paraId="135895E2" w14:textId="4A8C89FC" w:rsidR="007A0C7F" w:rsidRPr="007A0C7F" w:rsidRDefault="00B16483" w:rsidP="007A0C7F">
            <w:pPr>
              <w:spacing w:line="276" w:lineRule="auto"/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>
              <w:rPr>
                <w:rFonts w:ascii="Georgia" w:hAnsi="Georgia" w:cs="Arial"/>
                <w:bCs/>
                <w:sz w:val="24"/>
                <w:szCs w:val="24"/>
              </w:rPr>
              <w:t>Schmalkaldener Weg 6, Gießen</w:t>
            </w:r>
          </w:p>
        </w:tc>
      </w:tr>
      <w:tr w:rsidR="00ED6DC8" w:rsidRPr="007A0C7F" w14:paraId="0FCADE56" w14:textId="77777777" w:rsidTr="00776EFA">
        <w:trPr>
          <w:trHeight w:val="663"/>
        </w:trPr>
        <w:tc>
          <w:tcPr>
            <w:tcW w:w="2119" w:type="dxa"/>
            <w:tcBorders>
              <w:top w:val="single" w:sz="4" w:space="0" w:color="auto"/>
            </w:tcBorders>
            <w:vAlign w:val="bottom"/>
          </w:tcPr>
          <w:p w14:paraId="146C9457" w14:textId="3B88F3A5" w:rsidR="00ED6DC8" w:rsidRPr="007A0C7F" w:rsidRDefault="007A0C7F" w:rsidP="005E6950">
            <w:pPr>
              <w:rPr>
                <w:rFonts w:ascii="Georgia" w:hAnsi="Georgia" w:cs="Arial"/>
                <w:b/>
                <w:smallCaps/>
                <w:sz w:val="28"/>
                <w:szCs w:val="32"/>
              </w:rPr>
            </w:pPr>
            <w:r w:rsidRPr="007A0C7F">
              <w:rPr>
                <w:rFonts w:ascii="Georgia" w:hAnsi="Georgia" w:cs="Arial"/>
                <w:b/>
                <w:smallCaps/>
                <w:sz w:val="28"/>
                <w:szCs w:val="32"/>
              </w:rPr>
              <w:t>Bildung</w:t>
            </w:r>
          </w:p>
        </w:tc>
        <w:tc>
          <w:tcPr>
            <w:tcW w:w="6068" w:type="dxa"/>
            <w:gridSpan w:val="6"/>
            <w:tcBorders>
              <w:top w:val="single" w:sz="4" w:space="0" w:color="auto"/>
            </w:tcBorders>
            <w:vAlign w:val="bottom"/>
          </w:tcPr>
          <w:p w14:paraId="2194DF4A" w14:textId="60DFB995" w:rsidR="00ED6DC8" w:rsidRPr="007A0C7F" w:rsidRDefault="00B16483" w:rsidP="005E6950">
            <w:pPr>
              <w:rPr>
                <w:rFonts w:ascii="Georgia" w:hAnsi="Georgia" w:cs="Arial"/>
                <w:b/>
                <w:sz w:val="28"/>
              </w:rPr>
            </w:pPr>
            <w:r>
              <w:rPr>
                <w:rFonts w:ascii="Georgia" w:hAnsi="Georgia" w:cs="Arial"/>
                <w:b/>
                <w:sz w:val="24"/>
                <w:szCs w:val="28"/>
              </w:rPr>
              <w:t>STUDIUMPLUS, TECHNISCHE HOCHSCHULE MITTELHESSEN</w:t>
            </w:r>
          </w:p>
        </w:tc>
        <w:tc>
          <w:tcPr>
            <w:tcW w:w="2161" w:type="dxa"/>
            <w:tcBorders>
              <w:top w:val="single" w:sz="4" w:space="0" w:color="auto"/>
            </w:tcBorders>
            <w:vAlign w:val="bottom"/>
          </w:tcPr>
          <w:p w14:paraId="6219B894" w14:textId="202D6784" w:rsidR="00ED6DC8" w:rsidRPr="007A0C7F" w:rsidRDefault="00B16483" w:rsidP="005E6950">
            <w:pPr>
              <w:jc w:val="right"/>
              <w:rPr>
                <w:rFonts w:ascii="Georgia" w:hAnsi="Georgia" w:cs="Arial"/>
                <w:bCs/>
                <w:sz w:val="28"/>
              </w:rPr>
            </w:pPr>
            <w:r>
              <w:rPr>
                <w:rFonts w:ascii="Georgia" w:hAnsi="Georgia" w:cs="Arial"/>
                <w:bCs/>
                <w:sz w:val="24"/>
                <w:szCs w:val="28"/>
              </w:rPr>
              <w:t>Wetzlar</w:t>
            </w:r>
            <w:r w:rsidR="005E6950" w:rsidRPr="007A0C7F">
              <w:rPr>
                <w:rFonts w:ascii="Georgia" w:hAnsi="Georgia" w:cs="Arial"/>
                <w:bCs/>
                <w:sz w:val="24"/>
                <w:szCs w:val="28"/>
              </w:rPr>
              <w:t xml:space="preserve">, </w:t>
            </w:r>
            <w:r>
              <w:rPr>
                <w:rFonts w:ascii="Georgia" w:hAnsi="Georgia" w:cs="Arial"/>
                <w:bCs/>
                <w:sz w:val="24"/>
                <w:szCs w:val="28"/>
              </w:rPr>
              <w:t>HS</w:t>
            </w:r>
          </w:p>
        </w:tc>
      </w:tr>
      <w:tr w:rsidR="00ED6DC8" w:rsidRPr="004719EB" w14:paraId="7D1DEBF7" w14:textId="77777777" w:rsidTr="00776EFA">
        <w:trPr>
          <w:trHeight w:val="276"/>
        </w:trPr>
        <w:tc>
          <w:tcPr>
            <w:tcW w:w="2119" w:type="dxa"/>
          </w:tcPr>
          <w:p w14:paraId="631E7E42" w14:textId="77777777" w:rsidR="00ED6DC8" w:rsidRPr="004719EB" w:rsidRDefault="00ED6DC8" w:rsidP="00723643">
            <w:pPr>
              <w:rPr>
                <w:rFonts w:ascii="Georgia" w:hAnsi="Georgia" w:cs="Arial"/>
                <w:b/>
                <w:smallCaps/>
                <w:sz w:val="24"/>
                <w:szCs w:val="24"/>
              </w:rPr>
            </w:pPr>
          </w:p>
        </w:tc>
        <w:tc>
          <w:tcPr>
            <w:tcW w:w="5655" w:type="dxa"/>
            <w:gridSpan w:val="5"/>
            <w:vAlign w:val="bottom"/>
          </w:tcPr>
          <w:p w14:paraId="0C2B846F" w14:textId="7A49722B" w:rsidR="00ED6DC8" w:rsidRPr="007A0C7F" w:rsidRDefault="00B16483" w:rsidP="00723643">
            <w:pP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</w:pP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B. Arts</w:t>
            </w:r>
            <w:r w:rsidR="005E6950" w:rsidRPr="007A0C7F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 xml:space="preserve">, </w:t>
            </w: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Betriebswirtschaft Dualst. (praxisintegr. EA)</w:t>
            </w:r>
          </w:p>
        </w:tc>
        <w:tc>
          <w:tcPr>
            <w:tcW w:w="2574" w:type="dxa"/>
            <w:gridSpan w:val="2"/>
            <w:vAlign w:val="bottom"/>
          </w:tcPr>
          <w:p w14:paraId="7C845E2D" w14:textId="17084F61" w:rsidR="00ED6DC8" w:rsidRPr="004719EB" w:rsidRDefault="00B16483" w:rsidP="00162A5A">
            <w:pPr>
              <w:jc w:val="right"/>
              <w:rPr>
                <w:rFonts w:ascii="Georgia" w:hAnsi="Georgia" w:cs="Arial"/>
                <w:i/>
                <w:iCs/>
                <w:sz w:val="24"/>
                <w:szCs w:val="24"/>
              </w:rPr>
            </w:pPr>
            <w:r>
              <w:rPr>
                <w:rFonts w:ascii="Georgia" w:hAnsi="Georgia" w:cs="Arial"/>
                <w:i/>
                <w:iCs/>
                <w:sz w:val="24"/>
                <w:szCs w:val="24"/>
              </w:rPr>
              <w:t>10</w:t>
            </w:r>
            <w:r w:rsidR="007A0C7F"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>/20</w:t>
            </w:r>
            <w:r>
              <w:rPr>
                <w:rFonts w:ascii="Georgia" w:hAnsi="Georgia" w:cs="Arial"/>
                <w:i/>
                <w:iCs/>
                <w:sz w:val="24"/>
                <w:szCs w:val="24"/>
              </w:rPr>
              <w:t>23</w:t>
            </w:r>
            <w:r w:rsidR="007A0C7F"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 xml:space="preserve"> – 0</w:t>
            </w:r>
            <w:r>
              <w:rPr>
                <w:rFonts w:ascii="Georgia" w:hAnsi="Georgia" w:cs="Arial"/>
                <w:i/>
                <w:iCs/>
                <w:sz w:val="24"/>
                <w:szCs w:val="24"/>
              </w:rPr>
              <w:t>1</w:t>
            </w:r>
            <w:r w:rsidR="007A0C7F"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>/202</w:t>
            </w:r>
            <w:r>
              <w:rPr>
                <w:rFonts w:ascii="Georgia" w:hAnsi="Georgia" w:cs="Arial"/>
                <w:i/>
                <w:iCs/>
                <w:sz w:val="24"/>
                <w:szCs w:val="24"/>
              </w:rPr>
              <w:t>7</w:t>
            </w:r>
          </w:p>
        </w:tc>
      </w:tr>
      <w:tr w:rsidR="005E6950" w:rsidRPr="007A0C7F" w14:paraId="61E5D482" w14:textId="77777777" w:rsidTr="00776EFA">
        <w:trPr>
          <w:trHeight w:val="227"/>
        </w:trPr>
        <w:tc>
          <w:tcPr>
            <w:tcW w:w="2119" w:type="dxa"/>
          </w:tcPr>
          <w:p w14:paraId="2BF20966" w14:textId="77777777" w:rsidR="005E6950" w:rsidRPr="004719EB" w:rsidRDefault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229" w:type="dxa"/>
            <w:gridSpan w:val="7"/>
          </w:tcPr>
          <w:p w14:paraId="419A9228" w14:textId="6967423C" w:rsidR="005E6950" w:rsidRPr="007A0C7F" w:rsidRDefault="00B16483" w:rsidP="005E6950">
            <w:pPr>
              <w:pStyle w:val="Bullets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>Partnerunternehmen ist die Ille Papier-Service GmbH</w:t>
            </w:r>
          </w:p>
        </w:tc>
      </w:tr>
      <w:tr w:rsidR="005E6950" w:rsidRPr="007A0C7F" w14:paraId="2611884C" w14:textId="77777777" w:rsidTr="00776EFA">
        <w:trPr>
          <w:trHeight w:val="454"/>
        </w:trPr>
        <w:tc>
          <w:tcPr>
            <w:tcW w:w="2119" w:type="dxa"/>
          </w:tcPr>
          <w:p w14:paraId="5D4BBF75" w14:textId="77777777" w:rsidR="005E6950" w:rsidRPr="004719EB" w:rsidRDefault="005E6950" w:rsidP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6068" w:type="dxa"/>
            <w:gridSpan w:val="6"/>
            <w:vAlign w:val="bottom"/>
          </w:tcPr>
          <w:p w14:paraId="5629968E" w14:textId="631016D7" w:rsidR="005E6950" w:rsidRPr="007A0C7F" w:rsidRDefault="00B16483" w:rsidP="005E6950">
            <w:pPr>
              <w:rPr>
                <w:rFonts w:ascii="Georgia" w:hAnsi="Georgia" w:cs="Arial"/>
                <w:sz w:val="24"/>
                <w:szCs w:val="24"/>
              </w:rPr>
            </w:pPr>
            <w:r>
              <w:rPr>
                <w:rFonts w:ascii="Georgia" w:hAnsi="Georgia" w:cs="Arial"/>
                <w:b/>
                <w:sz w:val="24"/>
                <w:szCs w:val="28"/>
              </w:rPr>
              <w:t>LANDGRAF-LUDWIGS-GYMNASIUM</w:t>
            </w:r>
          </w:p>
        </w:tc>
        <w:tc>
          <w:tcPr>
            <w:tcW w:w="2161" w:type="dxa"/>
            <w:vAlign w:val="bottom"/>
          </w:tcPr>
          <w:p w14:paraId="3DFCCB56" w14:textId="335710DA" w:rsidR="005E6950" w:rsidRPr="007A0C7F" w:rsidRDefault="00B16483" w:rsidP="005E6950">
            <w:pPr>
              <w:jc w:val="right"/>
              <w:rPr>
                <w:rFonts w:ascii="Georgia" w:hAnsi="Georgia" w:cs="Arial"/>
                <w:sz w:val="24"/>
                <w:szCs w:val="24"/>
              </w:rPr>
            </w:pPr>
            <w:r>
              <w:rPr>
                <w:rFonts w:ascii="Georgia" w:hAnsi="Georgia" w:cs="Arial"/>
                <w:bCs/>
                <w:sz w:val="24"/>
                <w:szCs w:val="28"/>
              </w:rPr>
              <w:t>Gießen</w:t>
            </w:r>
            <w:r w:rsidR="005E6950" w:rsidRPr="007A0C7F">
              <w:rPr>
                <w:rFonts w:ascii="Georgia" w:hAnsi="Georgia" w:cs="Arial"/>
                <w:bCs/>
                <w:sz w:val="24"/>
                <w:szCs w:val="28"/>
              </w:rPr>
              <w:t xml:space="preserve">, </w:t>
            </w:r>
            <w:r>
              <w:rPr>
                <w:rFonts w:ascii="Georgia" w:hAnsi="Georgia" w:cs="Arial"/>
                <w:bCs/>
                <w:sz w:val="24"/>
                <w:szCs w:val="28"/>
              </w:rPr>
              <w:t>HS</w:t>
            </w:r>
          </w:p>
        </w:tc>
      </w:tr>
      <w:tr w:rsidR="005E6950" w:rsidRPr="007A0C7F" w14:paraId="370DDA32" w14:textId="77777777" w:rsidTr="00776EFA">
        <w:trPr>
          <w:trHeight w:val="227"/>
        </w:trPr>
        <w:tc>
          <w:tcPr>
            <w:tcW w:w="2119" w:type="dxa"/>
          </w:tcPr>
          <w:p w14:paraId="185B2110" w14:textId="77777777" w:rsidR="005E6950" w:rsidRPr="004719EB" w:rsidRDefault="005E6950" w:rsidP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6068" w:type="dxa"/>
            <w:gridSpan w:val="6"/>
            <w:vAlign w:val="bottom"/>
          </w:tcPr>
          <w:p w14:paraId="4AF3F812" w14:textId="6CB461E0" w:rsidR="005E6950" w:rsidRPr="007A0C7F" w:rsidRDefault="00B16483" w:rsidP="005E6950">
            <w:pP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</w:pP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ALLGEMEINE HOCHSCHULREIFE</w:t>
            </w:r>
          </w:p>
        </w:tc>
        <w:tc>
          <w:tcPr>
            <w:tcW w:w="2161" w:type="dxa"/>
            <w:vAlign w:val="bottom"/>
          </w:tcPr>
          <w:p w14:paraId="7B102FFC" w14:textId="0D44D1E5" w:rsidR="005E6950" w:rsidRPr="004719EB" w:rsidRDefault="007A0C7F" w:rsidP="005E6950">
            <w:pPr>
              <w:jc w:val="right"/>
              <w:rPr>
                <w:rFonts w:ascii="Georgia" w:hAnsi="Georgia" w:cs="Arial"/>
                <w:i/>
                <w:iCs/>
                <w:sz w:val="24"/>
                <w:szCs w:val="24"/>
              </w:rPr>
            </w:pPr>
            <w:r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>0</w:t>
            </w:r>
            <w:r w:rsidR="00B16483">
              <w:rPr>
                <w:rFonts w:ascii="Georgia" w:hAnsi="Georgia" w:cs="Arial"/>
                <w:i/>
                <w:iCs/>
                <w:sz w:val="24"/>
                <w:szCs w:val="24"/>
              </w:rPr>
              <w:t>9</w:t>
            </w:r>
            <w:r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>/201</w:t>
            </w:r>
            <w:r w:rsidR="00B16483">
              <w:rPr>
                <w:rFonts w:ascii="Georgia" w:hAnsi="Georgia" w:cs="Arial"/>
                <w:i/>
                <w:iCs/>
                <w:sz w:val="24"/>
                <w:szCs w:val="24"/>
              </w:rPr>
              <w:t>4</w:t>
            </w:r>
            <w:r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 xml:space="preserve"> – 0</w:t>
            </w:r>
            <w:r w:rsidR="00B16483">
              <w:rPr>
                <w:rFonts w:ascii="Georgia" w:hAnsi="Georgia" w:cs="Arial"/>
                <w:i/>
                <w:iCs/>
                <w:sz w:val="24"/>
                <w:szCs w:val="24"/>
              </w:rPr>
              <w:t>7</w:t>
            </w:r>
            <w:r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>/202</w:t>
            </w:r>
            <w:r w:rsidR="00B16483">
              <w:rPr>
                <w:rFonts w:ascii="Georgia" w:hAnsi="Georgia" w:cs="Arial"/>
                <w:i/>
                <w:iCs/>
                <w:sz w:val="24"/>
                <w:szCs w:val="24"/>
              </w:rPr>
              <w:t>3</w:t>
            </w:r>
          </w:p>
        </w:tc>
      </w:tr>
      <w:tr w:rsidR="005E6950" w:rsidRPr="007A0C7F" w14:paraId="3E61A1D2" w14:textId="77777777" w:rsidTr="00776EFA">
        <w:trPr>
          <w:trHeight w:val="663"/>
        </w:trPr>
        <w:tc>
          <w:tcPr>
            <w:tcW w:w="2119" w:type="dxa"/>
          </w:tcPr>
          <w:p w14:paraId="3F754092" w14:textId="77777777" w:rsidR="005E6950" w:rsidRPr="004719EB" w:rsidRDefault="005E6950" w:rsidP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229" w:type="dxa"/>
            <w:gridSpan w:val="7"/>
          </w:tcPr>
          <w:p w14:paraId="103AE4A1" w14:textId="67224107" w:rsidR="005E6950" w:rsidRPr="007A0C7F" w:rsidRDefault="00B16483" w:rsidP="005E6950">
            <w:pPr>
              <w:pStyle w:val="Bullets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>Notendurchschnitt: 2,2</w:t>
            </w:r>
          </w:p>
        </w:tc>
      </w:tr>
      <w:tr w:rsidR="005E6950" w:rsidRPr="007A0C7F" w14:paraId="127C64E2" w14:textId="77777777" w:rsidTr="00776EFA">
        <w:trPr>
          <w:trHeight w:val="663"/>
        </w:trPr>
        <w:tc>
          <w:tcPr>
            <w:tcW w:w="2119" w:type="dxa"/>
            <w:tcBorders>
              <w:top w:val="single" w:sz="4" w:space="0" w:color="auto"/>
            </w:tcBorders>
            <w:vAlign w:val="bottom"/>
          </w:tcPr>
          <w:p w14:paraId="2F8A518A" w14:textId="521B0442" w:rsidR="005E6950" w:rsidRPr="007A0C7F" w:rsidRDefault="007A0C7F" w:rsidP="005E6950">
            <w:pPr>
              <w:rPr>
                <w:rFonts w:ascii="Georgia" w:hAnsi="Georgia" w:cs="Arial"/>
                <w:b/>
                <w:smallCaps/>
                <w:sz w:val="28"/>
                <w:szCs w:val="32"/>
              </w:rPr>
            </w:pPr>
            <w:r w:rsidRPr="007A0C7F">
              <w:rPr>
                <w:rFonts w:ascii="Georgia" w:hAnsi="Georgia" w:cs="Arial"/>
                <w:b/>
                <w:smallCaps/>
                <w:sz w:val="28"/>
                <w:szCs w:val="32"/>
              </w:rPr>
              <w:t>Praxis</w:t>
            </w:r>
          </w:p>
        </w:tc>
        <w:tc>
          <w:tcPr>
            <w:tcW w:w="6068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7041F494" w:rsidR="005E6950" w:rsidRPr="007A0C7F" w:rsidRDefault="00354E97" w:rsidP="005E6950">
            <w:pPr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4"/>
                <w:szCs w:val="28"/>
              </w:rPr>
              <w:t>ILLE PAPIER-SERVICE GMBH</w:t>
            </w:r>
          </w:p>
        </w:tc>
        <w:tc>
          <w:tcPr>
            <w:tcW w:w="2161" w:type="dxa"/>
            <w:tcBorders>
              <w:top w:val="single" w:sz="4" w:space="0" w:color="auto"/>
            </w:tcBorders>
            <w:vAlign w:val="bottom"/>
          </w:tcPr>
          <w:p w14:paraId="4820196E" w14:textId="697A82EA" w:rsidR="005E6950" w:rsidRPr="007A0C7F" w:rsidRDefault="00354E97" w:rsidP="005E6950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bCs/>
                <w:sz w:val="24"/>
                <w:szCs w:val="28"/>
              </w:rPr>
              <w:t>Altenstadt</w:t>
            </w:r>
            <w:r w:rsidR="005E6950" w:rsidRPr="007A0C7F">
              <w:rPr>
                <w:rFonts w:ascii="Georgia" w:hAnsi="Georgia" w:cs="Arial"/>
                <w:bCs/>
                <w:sz w:val="24"/>
                <w:szCs w:val="28"/>
              </w:rPr>
              <w:t xml:space="preserve">, </w:t>
            </w:r>
            <w:r w:rsidR="00C43ABA">
              <w:rPr>
                <w:rFonts w:ascii="Georgia" w:hAnsi="Georgia" w:cs="Arial"/>
                <w:bCs/>
                <w:sz w:val="24"/>
                <w:szCs w:val="28"/>
              </w:rPr>
              <w:t>HE</w:t>
            </w:r>
          </w:p>
        </w:tc>
      </w:tr>
      <w:tr w:rsidR="002D0409" w:rsidRPr="007A0C7F" w14:paraId="7BC5F3A7" w14:textId="77777777" w:rsidTr="00776EFA">
        <w:trPr>
          <w:trHeight w:val="227"/>
        </w:trPr>
        <w:tc>
          <w:tcPr>
            <w:tcW w:w="2119" w:type="dxa"/>
          </w:tcPr>
          <w:p w14:paraId="4A73F689" w14:textId="77777777" w:rsidR="002D0409" w:rsidRPr="004719EB" w:rsidRDefault="002D0409" w:rsidP="00283EB7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5407" w:type="dxa"/>
            <w:gridSpan w:val="4"/>
            <w:vAlign w:val="bottom"/>
          </w:tcPr>
          <w:p w14:paraId="5DC5C2D4" w14:textId="59B37510" w:rsidR="002D0409" w:rsidRPr="007A0C7F" w:rsidRDefault="002D0409" w:rsidP="00283EB7">
            <w:pP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 xml:space="preserve">Abteilung: </w:t>
            </w:r>
            <w:r w:rsidR="00677611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Finanzbuchhaltung</w:t>
            </w:r>
            <w:r w:rsidR="00FB5599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 xml:space="preserve"> / Controlling </w:t>
            </w:r>
          </w:p>
        </w:tc>
        <w:tc>
          <w:tcPr>
            <w:tcW w:w="2822" w:type="dxa"/>
            <w:gridSpan w:val="3"/>
          </w:tcPr>
          <w:p w14:paraId="06D02FC9" w14:textId="74ADF1EB" w:rsidR="002D0409" w:rsidRPr="004719EB" w:rsidRDefault="002D0409" w:rsidP="00283EB7">
            <w:pPr>
              <w:jc w:val="right"/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</w:pPr>
            <w:r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>0</w:t>
            </w:r>
            <w:r w:rsidR="00FB5599">
              <w:rPr>
                <w:rFonts w:ascii="Georgia" w:hAnsi="Georgia" w:cs="Arial"/>
                <w:i/>
                <w:iCs/>
                <w:sz w:val="24"/>
                <w:szCs w:val="24"/>
              </w:rPr>
              <w:t>2</w:t>
            </w:r>
            <w:r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>/20</w:t>
            </w:r>
            <w:r>
              <w:rPr>
                <w:rFonts w:ascii="Georgia" w:hAnsi="Georgia" w:cs="Arial"/>
                <w:i/>
                <w:iCs/>
                <w:sz w:val="24"/>
                <w:szCs w:val="24"/>
              </w:rPr>
              <w:t>2</w:t>
            </w:r>
            <w:r w:rsidR="00FB5599">
              <w:rPr>
                <w:rFonts w:ascii="Georgia" w:hAnsi="Georgia" w:cs="Arial"/>
                <w:i/>
                <w:iCs/>
                <w:sz w:val="24"/>
                <w:szCs w:val="24"/>
              </w:rPr>
              <w:t>5</w:t>
            </w:r>
            <w:r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 xml:space="preserve"> – </w:t>
            </w:r>
            <w:r w:rsidR="006B3914">
              <w:rPr>
                <w:rFonts w:ascii="Georgia" w:hAnsi="Georgia" w:cs="Arial"/>
                <w:i/>
                <w:iCs/>
                <w:sz w:val="24"/>
                <w:szCs w:val="24"/>
              </w:rPr>
              <w:t>0</w:t>
            </w:r>
            <w:r w:rsidR="00FB5599">
              <w:rPr>
                <w:rFonts w:ascii="Georgia" w:hAnsi="Georgia" w:cs="Arial"/>
                <w:i/>
                <w:iCs/>
                <w:sz w:val="24"/>
                <w:szCs w:val="24"/>
              </w:rPr>
              <w:t>5</w:t>
            </w:r>
            <w:r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>/202</w:t>
            </w:r>
            <w:r w:rsidR="00FB5599">
              <w:rPr>
                <w:rFonts w:ascii="Georgia" w:hAnsi="Georgia" w:cs="Arial"/>
                <w:i/>
                <w:iCs/>
                <w:sz w:val="24"/>
                <w:szCs w:val="24"/>
              </w:rPr>
              <w:t>5</w:t>
            </w:r>
          </w:p>
        </w:tc>
      </w:tr>
      <w:tr w:rsidR="006028BB" w:rsidRPr="006028BB" w14:paraId="1EB07F98" w14:textId="77777777" w:rsidTr="00776EFA">
        <w:trPr>
          <w:trHeight w:val="187"/>
        </w:trPr>
        <w:tc>
          <w:tcPr>
            <w:tcW w:w="2119" w:type="dxa"/>
          </w:tcPr>
          <w:p w14:paraId="06E75FD1" w14:textId="77777777" w:rsidR="006028BB" w:rsidRPr="006028BB" w:rsidRDefault="006028BB" w:rsidP="006028BB">
            <w:pPr>
              <w:contextualSpacing/>
              <w:rPr>
                <w:rFonts w:ascii="Georgia" w:hAnsi="Georgia" w:cs="Arial"/>
                <w:smallCaps/>
                <w:color w:val="000000"/>
                <w:sz w:val="24"/>
                <w:szCs w:val="24"/>
                <w:lang w:val="de-AT"/>
              </w:rPr>
            </w:pPr>
          </w:p>
        </w:tc>
        <w:tc>
          <w:tcPr>
            <w:tcW w:w="8229" w:type="dxa"/>
            <w:gridSpan w:val="7"/>
          </w:tcPr>
          <w:p w14:paraId="75537B5C" w14:textId="40325EE0" w:rsidR="00B72A27" w:rsidRPr="00922F8A" w:rsidRDefault="00A1418E" w:rsidP="00922F8A">
            <w:pPr>
              <w:numPr>
                <w:ilvl w:val="0"/>
                <w:numId w:val="3"/>
              </w:numPr>
              <w:contextualSpacing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color w:val="000000"/>
              </w:rPr>
              <w:t>Mahnl</w:t>
            </w:r>
            <w:r w:rsidR="00B2470D">
              <w:rPr>
                <w:rFonts w:ascii="Georgia" w:hAnsi="Georgia" w:cs="Arial"/>
                <w:color w:val="000000"/>
              </w:rPr>
              <w:t>auf, Bankeinzug</w:t>
            </w:r>
            <w:r w:rsidR="002233F2">
              <w:rPr>
                <w:rFonts w:ascii="Georgia" w:hAnsi="Georgia" w:cs="Arial"/>
                <w:color w:val="000000"/>
              </w:rPr>
              <w:t xml:space="preserve">, Zahllauf </w:t>
            </w:r>
            <w:r w:rsidR="00B2470D">
              <w:rPr>
                <w:rFonts w:ascii="Georgia" w:hAnsi="Georgia" w:cs="Arial"/>
                <w:color w:val="000000"/>
              </w:rPr>
              <w:t xml:space="preserve">und Kontoauszüge </w:t>
            </w:r>
            <w:r w:rsidR="00B72A27">
              <w:rPr>
                <w:rFonts w:ascii="Georgia" w:hAnsi="Georgia" w:cs="Arial"/>
                <w:color w:val="000000"/>
              </w:rPr>
              <w:t>der Ille-Gruppe</w:t>
            </w:r>
            <w:r w:rsidR="002233F2">
              <w:rPr>
                <w:rFonts w:ascii="Georgia" w:hAnsi="Georgia" w:cs="Arial"/>
                <w:color w:val="000000"/>
              </w:rPr>
              <w:t xml:space="preserve"> durchführen</w:t>
            </w:r>
          </w:p>
        </w:tc>
      </w:tr>
      <w:tr w:rsidR="002D0409" w:rsidRPr="007A0C7F" w14:paraId="551AE711" w14:textId="77777777" w:rsidTr="004723F2">
        <w:trPr>
          <w:trHeight w:val="396"/>
        </w:trPr>
        <w:tc>
          <w:tcPr>
            <w:tcW w:w="2119" w:type="dxa"/>
          </w:tcPr>
          <w:p w14:paraId="7C8705F0" w14:textId="77777777" w:rsidR="002D0409" w:rsidRPr="004719EB" w:rsidRDefault="002D0409" w:rsidP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5407" w:type="dxa"/>
            <w:gridSpan w:val="4"/>
            <w:vAlign w:val="bottom"/>
          </w:tcPr>
          <w:p w14:paraId="62FBD234" w14:textId="0F77137C" w:rsidR="002D0409" w:rsidRPr="005B213C" w:rsidRDefault="00D43A54" w:rsidP="005E6950">
            <w:pPr>
              <w:numPr>
                <w:ilvl w:val="0"/>
                <w:numId w:val="3"/>
              </w:numPr>
              <w:contextualSpacing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color w:val="000000"/>
              </w:rPr>
              <w:t>Eigenständiges Projekt zur Lagerbuchhaltung / Lagerbewertung der Ille Gruppe und dessen Einfluss auf den Konzernabschluss</w:t>
            </w:r>
          </w:p>
        </w:tc>
        <w:tc>
          <w:tcPr>
            <w:tcW w:w="2822" w:type="dxa"/>
            <w:gridSpan w:val="3"/>
          </w:tcPr>
          <w:p w14:paraId="71BC050E" w14:textId="77777777" w:rsidR="002D0409" w:rsidRPr="004719EB" w:rsidRDefault="002D0409" w:rsidP="005E6950">
            <w:pPr>
              <w:jc w:val="right"/>
              <w:rPr>
                <w:rFonts w:ascii="Georgia" w:hAnsi="Georgia" w:cs="Arial"/>
                <w:i/>
                <w:iCs/>
                <w:sz w:val="24"/>
                <w:szCs w:val="24"/>
              </w:rPr>
            </w:pPr>
          </w:p>
        </w:tc>
      </w:tr>
      <w:tr w:rsidR="009213C2" w:rsidRPr="009213C2" w14:paraId="234ECC19" w14:textId="77777777" w:rsidTr="0021611C">
        <w:trPr>
          <w:trHeight w:val="459"/>
        </w:trPr>
        <w:tc>
          <w:tcPr>
            <w:tcW w:w="2119" w:type="dxa"/>
          </w:tcPr>
          <w:p w14:paraId="309F8E4A" w14:textId="77777777" w:rsidR="009213C2" w:rsidRPr="009213C2" w:rsidRDefault="009213C2" w:rsidP="009213C2">
            <w:pPr>
              <w:contextualSpacing/>
              <w:rPr>
                <w:rFonts w:ascii="Georgia" w:hAnsi="Georgia" w:cs="Arial"/>
                <w:b/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4658" w:type="dxa"/>
            <w:gridSpan w:val="3"/>
            <w:vAlign w:val="bottom"/>
          </w:tcPr>
          <w:p w14:paraId="74228B97" w14:textId="77777777" w:rsidR="009213C2" w:rsidRPr="009213C2" w:rsidRDefault="009213C2" w:rsidP="009213C2">
            <w:pPr>
              <w:contextualSpacing/>
              <w:rPr>
                <w:rFonts w:ascii="Georgia" w:hAnsi="Georgia" w:cs="Arial"/>
                <w:color w:val="000000"/>
                <w:sz w:val="20"/>
                <w:szCs w:val="20"/>
              </w:rPr>
            </w:pPr>
            <w:r w:rsidRPr="009213C2">
              <w:rPr>
                <w:rFonts w:ascii="Georgia" w:hAnsi="Georgia" w:cs="Arial"/>
                <w:b/>
                <w:color w:val="000000"/>
                <w:sz w:val="24"/>
                <w:szCs w:val="28"/>
              </w:rPr>
              <w:t>ILLE PAPIER-SERVICE GMBH</w:t>
            </w:r>
          </w:p>
        </w:tc>
        <w:tc>
          <w:tcPr>
            <w:tcW w:w="3571" w:type="dxa"/>
            <w:gridSpan w:val="4"/>
            <w:vAlign w:val="bottom"/>
          </w:tcPr>
          <w:p w14:paraId="6C521078" w14:textId="77777777" w:rsidR="009213C2" w:rsidRPr="009213C2" w:rsidRDefault="009213C2" w:rsidP="009213C2">
            <w:pPr>
              <w:contextualSpacing/>
              <w:jc w:val="right"/>
              <w:rPr>
                <w:rFonts w:ascii="Georgia" w:hAnsi="Georgia" w:cs="Arial"/>
                <w:b/>
                <w:bCs/>
                <w:color w:val="000000"/>
                <w:sz w:val="20"/>
                <w:szCs w:val="20"/>
              </w:rPr>
            </w:pPr>
            <w:r w:rsidRPr="009213C2">
              <w:rPr>
                <w:rFonts w:ascii="Georgia" w:hAnsi="Georgia" w:cs="Arial"/>
                <w:bCs/>
                <w:color w:val="000000"/>
                <w:sz w:val="24"/>
                <w:szCs w:val="28"/>
              </w:rPr>
              <w:t>Altenstadt, HE</w:t>
            </w:r>
          </w:p>
        </w:tc>
      </w:tr>
      <w:tr w:rsidR="005E6950" w:rsidRPr="007A0C7F" w14:paraId="335D84E9" w14:textId="77777777" w:rsidTr="00776EFA">
        <w:trPr>
          <w:trHeight w:val="227"/>
        </w:trPr>
        <w:tc>
          <w:tcPr>
            <w:tcW w:w="2119" w:type="dxa"/>
          </w:tcPr>
          <w:p w14:paraId="519CDCF2" w14:textId="77777777" w:rsidR="005E6950" w:rsidRPr="004719EB" w:rsidRDefault="005E6950" w:rsidP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5407" w:type="dxa"/>
            <w:gridSpan w:val="4"/>
            <w:vAlign w:val="bottom"/>
          </w:tcPr>
          <w:p w14:paraId="20B1570F" w14:textId="420BCBD3" w:rsidR="005E6950" w:rsidRPr="007A0C7F" w:rsidRDefault="00354E97" w:rsidP="005E6950">
            <w:pP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Abteilung: Warenwirtschaft / Einkauf</w:t>
            </w:r>
          </w:p>
        </w:tc>
        <w:tc>
          <w:tcPr>
            <w:tcW w:w="2822" w:type="dxa"/>
            <w:gridSpan w:val="3"/>
          </w:tcPr>
          <w:p w14:paraId="0475B997" w14:textId="58995267" w:rsidR="005E6950" w:rsidRPr="004719EB" w:rsidRDefault="007A0C7F" w:rsidP="005E6950">
            <w:pPr>
              <w:jc w:val="right"/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</w:pPr>
            <w:r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>0</w:t>
            </w:r>
            <w:r w:rsidR="00354E97">
              <w:rPr>
                <w:rFonts w:ascii="Georgia" w:hAnsi="Georgia" w:cs="Arial"/>
                <w:i/>
                <w:iCs/>
                <w:sz w:val="24"/>
                <w:szCs w:val="24"/>
              </w:rPr>
              <w:t>8</w:t>
            </w:r>
            <w:r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>/20</w:t>
            </w:r>
            <w:r w:rsidR="00354E97">
              <w:rPr>
                <w:rFonts w:ascii="Georgia" w:hAnsi="Georgia" w:cs="Arial"/>
                <w:i/>
                <w:iCs/>
                <w:sz w:val="24"/>
                <w:szCs w:val="24"/>
              </w:rPr>
              <w:t>24</w:t>
            </w:r>
            <w:r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 xml:space="preserve"> – </w:t>
            </w:r>
            <w:r w:rsidR="00354E97">
              <w:rPr>
                <w:rFonts w:ascii="Georgia" w:hAnsi="Georgia" w:cs="Arial"/>
                <w:i/>
                <w:iCs/>
                <w:sz w:val="24"/>
                <w:szCs w:val="24"/>
              </w:rPr>
              <w:t>10</w:t>
            </w:r>
            <w:r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>/202</w:t>
            </w:r>
            <w:r w:rsidR="00354E97">
              <w:rPr>
                <w:rFonts w:ascii="Georgia" w:hAnsi="Georgia" w:cs="Arial"/>
                <w:i/>
                <w:iCs/>
                <w:sz w:val="24"/>
                <w:szCs w:val="24"/>
              </w:rPr>
              <w:t>4</w:t>
            </w:r>
          </w:p>
        </w:tc>
      </w:tr>
      <w:tr w:rsidR="00ED6DC8" w:rsidRPr="007A0C7F" w14:paraId="54C3D64C" w14:textId="77777777" w:rsidTr="00776EFA">
        <w:trPr>
          <w:trHeight w:val="187"/>
        </w:trPr>
        <w:tc>
          <w:tcPr>
            <w:tcW w:w="2119" w:type="dxa"/>
          </w:tcPr>
          <w:p w14:paraId="4EF7CADC" w14:textId="77777777" w:rsidR="00ED6DC8" w:rsidRPr="004719EB" w:rsidRDefault="00ED6DC8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9" w:type="dxa"/>
            <w:gridSpan w:val="7"/>
          </w:tcPr>
          <w:p w14:paraId="6DD9BA0F" w14:textId="0F30B7E7" w:rsidR="005E6950" w:rsidRPr="00AE6280" w:rsidRDefault="000167E1" w:rsidP="00AE6280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>
              <w:rPr>
                <w:rFonts w:cs="Arial"/>
                <w:i w:val="0"/>
                <w:iCs w:val="0"/>
              </w:rPr>
              <w:t>Planung der Warenbestellung bzw. Umlagerungen an die verschiedenen Niederlassungen / Tochtergesellschaften</w:t>
            </w:r>
          </w:p>
        </w:tc>
      </w:tr>
      <w:tr w:rsidR="00AE6280" w:rsidRPr="007A0C7F" w14:paraId="6CEFEAAD" w14:textId="77777777" w:rsidTr="00776EFA">
        <w:trPr>
          <w:trHeight w:val="187"/>
        </w:trPr>
        <w:tc>
          <w:tcPr>
            <w:tcW w:w="2119" w:type="dxa"/>
          </w:tcPr>
          <w:p w14:paraId="298061EF" w14:textId="77777777" w:rsidR="00AE6280" w:rsidRPr="004719EB" w:rsidRDefault="00AE628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9" w:type="dxa"/>
            <w:gridSpan w:val="7"/>
          </w:tcPr>
          <w:p w14:paraId="3D39C965" w14:textId="163A819B" w:rsidR="00AE6280" w:rsidRPr="00AE6280" w:rsidRDefault="00AE6280" w:rsidP="00AE6280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>
              <w:rPr>
                <w:rFonts w:cs="Arial"/>
                <w:i w:val="0"/>
                <w:iCs w:val="0"/>
              </w:rPr>
              <w:t>Durchführung einer Prozessanalyse innerhalb der Abteilung</w:t>
            </w:r>
          </w:p>
        </w:tc>
      </w:tr>
      <w:tr w:rsidR="00AE6280" w:rsidRPr="007A0C7F" w14:paraId="4C93D9A6" w14:textId="77777777" w:rsidTr="00776EFA">
        <w:trPr>
          <w:trHeight w:val="663"/>
        </w:trPr>
        <w:tc>
          <w:tcPr>
            <w:tcW w:w="2119" w:type="dxa"/>
          </w:tcPr>
          <w:p w14:paraId="2D3ED549" w14:textId="77777777" w:rsidR="00AE6280" w:rsidRPr="004719EB" w:rsidRDefault="00AE628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9" w:type="dxa"/>
            <w:gridSpan w:val="7"/>
          </w:tcPr>
          <w:p w14:paraId="5E891913" w14:textId="56B68690" w:rsidR="00AE6280" w:rsidRDefault="00AE6280" w:rsidP="000167E1">
            <w:pPr>
              <w:pStyle w:val="Bullets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>Untersuchung der neuen Erweiterungsmöglichkeiten von Dynamics 365 Business Central, bezogen auf das bevorstehende ERP-Upgrade</w:t>
            </w:r>
          </w:p>
        </w:tc>
      </w:tr>
      <w:tr w:rsidR="005E6950" w:rsidRPr="007A0C7F" w14:paraId="50AFEA03" w14:textId="77777777" w:rsidTr="00776EFA">
        <w:trPr>
          <w:trHeight w:val="459"/>
        </w:trPr>
        <w:tc>
          <w:tcPr>
            <w:tcW w:w="2119" w:type="dxa"/>
          </w:tcPr>
          <w:p w14:paraId="6F2E29E1" w14:textId="77777777" w:rsidR="005E6950" w:rsidRPr="004719E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4658" w:type="dxa"/>
            <w:gridSpan w:val="3"/>
            <w:vAlign w:val="bottom"/>
          </w:tcPr>
          <w:p w14:paraId="42FB0D26" w14:textId="285683FE" w:rsidR="005E6950" w:rsidRPr="007A0C7F" w:rsidRDefault="008D2C85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i w:val="0"/>
                <w:iCs w:val="0"/>
                <w:sz w:val="24"/>
                <w:szCs w:val="28"/>
              </w:rPr>
              <w:t>ILLE PAPIER-SERVICE GMBH</w:t>
            </w:r>
          </w:p>
        </w:tc>
        <w:tc>
          <w:tcPr>
            <w:tcW w:w="3571" w:type="dxa"/>
            <w:gridSpan w:val="4"/>
            <w:vAlign w:val="bottom"/>
          </w:tcPr>
          <w:p w14:paraId="11E31BD8" w14:textId="47EB3985" w:rsidR="005E6950" w:rsidRPr="007A0C7F" w:rsidRDefault="008D2C85" w:rsidP="005E6950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Cs/>
                <w:i w:val="0"/>
                <w:iCs w:val="0"/>
                <w:sz w:val="24"/>
                <w:szCs w:val="28"/>
              </w:rPr>
              <w:t>Altenstadt</w:t>
            </w:r>
            <w:r w:rsidR="005E6950" w:rsidRPr="007A0C7F">
              <w:rPr>
                <w:rFonts w:cs="Arial"/>
                <w:bCs/>
                <w:i w:val="0"/>
                <w:iCs w:val="0"/>
                <w:sz w:val="24"/>
                <w:szCs w:val="28"/>
              </w:rPr>
              <w:t xml:space="preserve">, </w:t>
            </w:r>
            <w:r w:rsidR="00D00E05">
              <w:rPr>
                <w:rFonts w:cs="Arial"/>
                <w:bCs/>
                <w:i w:val="0"/>
                <w:iCs w:val="0"/>
                <w:sz w:val="24"/>
                <w:szCs w:val="28"/>
              </w:rPr>
              <w:t>HE</w:t>
            </w:r>
          </w:p>
        </w:tc>
      </w:tr>
      <w:tr w:rsidR="005E6950" w:rsidRPr="007A0C7F" w14:paraId="48328CB9" w14:textId="77777777" w:rsidTr="00776EFA">
        <w:trPr>
          <w:trHeight w:val="206"/>
        </w:trPr>
        <w:tc>
          <w:tcPr>
            <w:tcW w:w="2119" w:type="dxa"/>
          </w:tcPr>
          <w:p w14:paraId="5ED4125F" w14:textId="77777777" w:rsidR="005E6950" w:rsidRPr="004719E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5407" w:type="dxa"/>
            <w:gridSpan w:val="4"/>
            <w:vAlign w:val="bottom"/>
          </w:tcPr>
          <w:p w14:paraId="74B74B41" w14:textId="2C3545A4" w:rsidR="005E6950" w:rsidRPr="007A0C7F" w:rsidRDefault="008D2C85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4"/>
                <w:szCs w:val="24"/>
              </w:rPr>
              <w:t>Abteilung: Tourenleitung</w:t>
            </w:r>
          </w:p>
        </w:tc>
        <w:tc>
          <w:tcPr>
            <w:tcW w:w="2822" w:type="dxa"/>
            <w:gridSpan w:val="3"/>
          </w:tcPr>
          <w:p w14:paraId="2CB21DEB" w14:textId="3E9F7F7A" w:rsidR="005E6950" w:rsidRPr="007A0C7F" w:rsidRDefault="007A0C7F" w:rsidP="005E6950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20"/>
                <w:szCs w:val="20"/>
                <w:lang w:val="en-US"/>
              </w:rPr>
            </w:pPr>
            <w:r w:rsidRPr="007A0C7F">
              <w:rPr>
                <w:rFonts w:cs="Arial"/>
                <w:sz w:val="24"/>
                <w:szCs w:val="24"/>
              </w:rPr>
              <w:t>0</w:t>
            </w:r>
            <w:r w:rsidR="008D2C85">
              <w:rPr>
                <w:rFonts w:cs="Arial"/>
                <w:sz w:val="24"/>
                <w:szCs w:val="24"/>
              </w:rPr>
              <w:t>2</w:t>
            </w:r>
            <w:r w:rsidRPr="007A0C7F">
              <w:rPr>
                <w:rFonts w:cs="Arial"/>
                <w:sz w:val="24"/>
                <w:szCs w:val="24"/>
              </w:rPr>
              <w:t>/20</w:t>
            </w:r>
            <w:r w:rsidR="008D2C85">
              <w:rPr>
                <w:rFonts w:cs="Arial"/>
                <w:sz w:val="24"/>
                <w:szCs w:val="24"/>
              </w:rPr>
              <w:t>24</w:t>
            </w:r>
            <w:r w:rsidRPr="007A0C7F">
              <w:rPr>
                <w:rFonts w:cs="Arial"/>
                <w:sz w:val="24"/>
                <w:szCs w:val="24"/>
              </w:rPr>
              <w:t xml:space="preserve"> – 04/202</w:t>
            </w:r>
            <w:r w:rsidR="008D2C85">
              <w:rPr>
                <w:rFonts w:cs="Arial"/>
                <w:sz w:val="24"/>
                <w:szCs w:val="24"/>
              </w:rPr>
              <w:t>4</w:t>
            </w:r>
          </w:p>
        </w:tc>
      </w:tr>
      <w:tr w:rsidR="005E6950" w:rsidRPr="007A0C7F" w14:paraId="7C4155D6" w14:textId="77777777" w:rsidTr="00776EFA">
        <w:trPr>
          <w:trHeight w:val="187"/>
        </w:trPr>
        <w:tc>
          <w:tcPr>
            <w:tcW w:w="2119" w:type="dxa"/>
          </w:tcPr>
          <w:p w14:paraId="6E408002" w14:textId="77777777" w:rsidR="005E6950" w:rsidRPr="004719E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9" w:type="dxa"/>
            <w:gridSpan w:val="7"/>
          </w:tcPr>
          <w:p w14:paraId="3658805E" w14:textId="6998070A" w:rsidR="000167E1" w:rsidRPr="00AE6280" w:rsidRDefault="008D2C85" w:rsidP="00AE6280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>
              <w:rPr>
                <w:rFonts w:cs="Arial"/>
                <w:i w:val="0"/>
                <w:iCs w:val="0"/>
              </w:rPr>
              <w:t>Vorbereitung sowie Nachbereitung der geplanten Toure</w:t>
            </w:r>
            <w:r w:rsidR="00AE6280">
              <w:rPr>
                <w:rFonts w:cs="Arial"/>
                <w:i w:val="0"/>
                <w:iCs w:val="0"/>
              </w:rPr>
              <w:t>n</w:t>
            </w:r>
          </w:p>
        </w:tc>
      </w:tr>
      <w:tr w:rsidR="00AE6280" w:rsidRPr="007A0C7F" w14:paraId="7F09C000" w14:textId="77777777" w:rsidTr="00776EFA">
        <w:trPr>
          <w:trHeight w:val="187"/>
        </w:trPr>
        <w:tc>
          <w:tcPr>
            <w:tcW w:w="2119" w:type="dxa"/>
          </w:tcPr>
          <w:p w14:paraId="5892FA19" w14:textId="77777777" w:rsidR="00AE6280" w:rsidRPr="004719EB" w:rsidRDefault="00AE628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9" w:type="dxa"/>
            <w:gridSpan w:val="7"/>
          </w:tcPr>
          <w:p w14:paraId="1991878C" w14:textId="0E32BC9C" w:rsidR="00AE6280" w:rsidRDefault="00AE6280" w:rsidP="00AE6280">
            <w:pPr>
              <w:pStyle w:val="Bullets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>Serviceankündigungen beim Kunden</w:t>
            </w:r>
          </w:p>
        </w:tc>
      </w:tr>
      <w:tr w:rsidR="005E6950" w:rsidRPr="007A0C7F" w14:paraId="43858059" w14:textId="77777777" w:rsidTr="00776EFA">
        <w:trPr>
          <w:trHeight w:val="459"/>
        </w:trPr>
        <w:tc>
          <w:tcPr>
            <w:tcW w:w="2119" w:type="dxa"/>
          </w:tcPr>
          <w:p w14:paraId="19FC37BF" w14:textId="77777777" w:rsidR="005E6950" w:rsidRPr="004719E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4303" w:type="dxa"/>
            <w:gridSpan w:val="2"/>
            <w:vAlign w:val="bottom"/>
          </w:tcPr>
          <w:p w14:paraId="3BB8FD5E" w14:textId="0F60CDD0" w:rsidR="005E6950" w:rsidRPr="007A0C7F" w:rsidRDefault="008D2C85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</w:rPr>
            </w:pPr>
            <w:r>
              <w:rPr>
                <w:rFonts w:cs="Arial"/>
                <w:b/>
                <w:i w:val="0"/>
                <w:iCs w:val="0"/>
                <w:sz w:val="24"/>
                <w:szCs w:val="28"/>
              </w:rPr>
              <w:t>BAUHAUS GIEßEN</w:t>
            </w:r>
          </w:p>
        </w:tc>
        <w:tc>
          <w:tcPr>
            <w:tcW w:w="3926" w:type="dxa"/>
            <w:gridSpan w:val="5"/>
            <w:vAlign w:val="bottom"/>
          </w:tcPr>
          <w:p w14:paraId="7BF36563" w14:textId="0303F364" w:rsidR="005E6950" w:rsidRPr="007A0C7F" w:rsidRDefault="00224388" w:rsidP="00630284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</w:rPr>
            </w:pPr>
            <w:r>
              <w:rPr>
                <w:rFonts w:cs="Arial"/>
                <w:bCs/>
                <w:i w:val="0"/>
                <w:iCs w:val="0"/>
                <w:sz w:val="24"/>
                <w:szCs w:val="28"/>
              </w:rPr>
              <w:t>Gießen</w:t>
            </w:r>
            <w:r w:rsidR="005E6950" w:rsidRPr="007A0C7F">
              <w:rPr>
                <w:rFonts w:cs="Arial"/>
                <w:bCs/>
                <w:i w:val="0"/>
                <w:iCs w:val="0"/>
                <w:sz w:val="24"/>
                <w:szCs w:val="28"/>
              </w:rPr>
              <w:t xml:space="preserve">, </w:t>
            </w:r>
            <w:r w:rsidR="00D00E05">
              <w:rPr>
                <w:rFonts w:cs="Arial"/>
                <w:bCs/>
                <w:i w:val="0"/>
                <w:iCs w:val="0"/>
                <w:sz w:val="24"/>
                <w:szCs w:val="28"/>
              </w:rPr>
              <w:t>HE</w:t>
            </w:r>
          </w:p>
        </w:tc>
      </w:tr>
      <w:tr w:rsidR="005E6950" w:rsidRPr="007A0C7F" w14:paraId="59AD96FA" w14:textId="77777777" w:rsidTr="00776EFA">
        <w:trPr>
          <w:trHeight w:val="170"/>
        </w:trPr>
        <w:tc>
          <w:tcPr>
            <w:tcW w:w="2119" w:type="dxa"/>
          </w:tcPr>
          <w:p w14:paraId="39B2F524" w14:textId="77777777" w:rsidR="005E6950" w:rsidRPr="004719E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4303" w:type="dxa"/>
            <w:gridSpan w:val="2"/>
            <w:vAlign w:val="bottom"/>
          </w:tcPr>
          <w:p w14:paraId="7356E348" w14:textId="1D32BF59" w:rsidR="005E6950" w:rsidRPr="007A0C7F" w:rsidRDefault="008D2C85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</w:rPr>
            </w:pPr>
            <w:r>
              <w:rPr>
                <w:rFonts w:cs="Arial"/>
                <w:b/>
                <w:sz w:val="24"/>
                <w:szCs w:val="24"/>
              </w:rPr>
              <w:t>Kassierer auf Minijob-Basis</w:t>
            </w:r>
          </w:p>
        </w:tc>
        <w:tc>
          <w:tcPr>
            <w:tcW w:w="3926" w:type="dxa"/>
            <w:gridSpan w:val="5"/>
          </w:tcPr>
          <w:p w14:paraId="2173270B" w14:textId="6257F3CC" w:rsidR="005E6950" w:rsidRPr="007A0C7F" w:rsidRDefault="007A0C7F" w:rsidP="00630284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</w:rPr>
            </w:pPr>
            <w:r w:rsidRPr="007A0C7F">
              <w:rPr>
                <w:rFonts w:cs="Arial"/>
                <w:sz w:val="24"/>
                <w:szCs w:val="24"/>
              </w:rPr>
              <w:t>0</w:t>
            </w:r>
            <w:r w:rsidR="008D2C85">
              <w:rPr>
                <w:rFonts w:cs="Arial"/>
                <w:sz w:val="24"/>
                <w:szCs w:val="24"/>
              </w:rPr>
              <w:t>7</w:t>
            </w:r>
            <w:r w:rsidRPr="007A0C7F">
              <w:rPr>
                <w:rFonts w:cs="Arial"/>
                <w:sz w:val="24"/>
                <w:szCs w:val="24"/>
              </w:rPr>
              <w:t>/20</w:t>
            </w:r>
            <w:r w:rsidR="008D2C85">
              <w:rPr>
                <w:rFonts w:cs="Arial"/>
                <w:sz w:val="24"/>
                <w:szCs w:val="24"/>
              </w:rPr>
              <w:t>21</w:t>
            </w:r>
            <w:r w:rsidRPr="007A0C7F">
              <w:rPr>
                <w:rFonts w:cs="Arial"/>
                <w:sz w:val="24"/>
                <w:szCs w:val="24"/>
              </w:rPr>
              <w:t xml:space="preserve"> – 0</w:t>
            </w:r>
            <w:r w:rsidR="008D2C85">
              <w:rPr>
                <w:rFonts w:cs="Arial"/>
                <w:sz w:val="24"/>
                <w:szCs w:val="24"/>
              </w:rPr>
              <w:t>8</w:t>
            </w:r>
            <w:r w:rsidRPr="007A0C7F">
              <w:rPr>
                <w:rFonts w:cs="Arial"/>
                <w:sz w:val="24"/>
                <w:szCs w:val="24"/>
              </w:rPr>
              <w:t>/202</w:t>
            </w:r>
            <w:r w:rsidR="008D2C85">
              <w:rPr>
                <w:rFonts w:cs="Arial"/>
                <w:sz w:val="24"/>
                <w:szCs w:val="24"/>
              </w:rPr>
              <w:t>3</w:t>
            </w:r>
          </w:p>
        </w:tc>
      </w:tr>
      <w:tr w:rsidR="005E6950" w:rsidRPr="007A0C7F" w14:paraId="6E33E2C9" w14:textId="77777777" w:rsidTr="00776EFA">
        <w:trPr>
          <w:trHeight w:val="57"/>
        </w:trPr>
        <w:tc>
          <w:tcPr>
            <w:tcW w:w="2119" w:type="dxa"/>
          </w:tcPr>
          <w:p w14:paraId="306BBC0C" w14:textId="77777777" w:rsidR="005E6950" w:rsidRPr="004719E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9" w:type="dxa"/>
            <w:gridSpan w:val="7"/>
          </w:tcPr>
          <w:p w14:paraId="3019F0B3" w14:textId="6EEA71E6" w:rsidR="005E6950" w:rsidRPr="00EE6192" w:rsidRDefault="008D2C85" w:rsidP="00EE6192">
            <w:pPr>
              <w:pStyle w:val="Bullets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i w:val="0"/>
                <w:iCs w:val="0"/>
                <w:lang w:val="en-US"/>
              </w:rPr>
              <w:t>Zuverlässiges Durchführen der Kassiervorgänge</w:t>
            </w:r>
          </w:p>
        </w:tc>
      </w:tr>
      <w:tr w:rsidR="00EE6192" w:rsidRPr="007A0C7F" w14:paraId="23E6C103" w14:textId="77777777" w:rsidTr="00776EFA">
        <w:trPr>
          <w:trHeight w:val="663"/>
        </w:trPr>
        <w:tc>
          <w:tcPr>
            <w:tcW w:w="2119" w:type="dxa"/>
          </w:tcPr>
          <w:p w14:paraId="300DEE0A" w14:textId="1E33A584" w:rsidR="00EE6192" w:rsidRPr="004719EB" w:rsidRDefault="00EE6192" w:rsidP="00EE6192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9" w:type="dxa"/>
            <w:gridSpan w:val="7"/>
          </w:tcPr>
          <w:p w14:paraId="2171C030" w14:textId="45C40E31" w:rsidR="00E8104C" w:rsidRPr="00E8104C" w:rsidRDefault="00EE6192" w:rsidP="00E8104C">
            <w:pPr>
              <w:pStyle w:val="Bullets"/>
              <w:rPr>
                <w:rFonts w:cs="Arial"/>
                <w:i w:val="0"/>
                <w:iCs w:val="0"/>
                <w:lang w:val="en-US"/>
              </w:rPr>
            </w:pPr>
            <w:r w:rsidRPr="00D509D9">
              <w:rPr>
                <w:rFonts w:cs="Arial"/>
                <w:i w:val="0"/>
                <w:iCs w:val="0"/>
                <w:lang w:val="en-US"/>
              </w:rPr>
              <w:t xml:space="preserve">Beantwortung </w:t>
            </w:r>
            <w:r w:rsidR="007E4D25">
              <w:rPr>
                <w:rFonts w:cs="Arial"/>
                <w:i w:val="0"/>
                <w:iCs w:val="0"/>
                <w:lang w:val="en-US"/>
              </w:rPr>
              <w:t>der Kundefragen</w:t>
            </w:r>
            <w:r w:rsidR="0080471A">
              <w:rPr>
                <w:rFonts w:cs="Arial"/>
                <w:i w:val="0"/>
                <w:iCs w:val="0"/>
                <w:lang w:val="en-US"/>
              </w:rPr>
              <w:t xml:space="preserve"> und</w:t>
            </w:r>
            <w:r w:rsidRPr="00D509D9">
              <w:rPr>
                <w:rFonts w:cs="Arial"/>
                <w:i w:val="0"/>
                <w:iCs w:val="0"/>
                <w:lang w:val="en-US"/>
              </w:rPr>
              <w:t xml:space="preserve"> Erklärung der Beschaffenheit </w:t>
            </w:r>
            <w:r w:rsidR="00E8104C">
              <w:rPr>
                <w:rFonts w:cs="Arial"/>
                <w:i w:val="0"/>
                <w:iCs w:val="0"/>
                <w:lang w:val="en-US"/>
              </w:rPr>
              <w:t>am Informationsschalter</w:t>
            </w:r>
          </w:p>
        </w:tc>
      </w:tr>
      <w:tr w:rsidR="00630284" w:rsidRPr="007A0C7F" w14:paraId="74251178" w14:textId="77777777" w:rsidTr="00776EFA">
        <w:trPr>
          <w:trHeight w:val="663"/>
        </w:trPr>
        <w:tc>
          <w:tcPr>
            <w:tcW w:w="2119" w:type="dxa"/>
            <w:tcBorders>
              <w:top w:val="single" w:sz="4" w:space="0" w:color="auto"/>
            </w:tcBorders>
            <w:vAlign w:val="bottom"/>
          </w:tcPr>
          <w:p w14:paraId="34B282F1" w14:textId="448909E1" w:rsidR="00630284" w:rsidRPr="007A0C7F" w:rsidRDefault="007A0C7F" w:rsidP="00630284">
            <w:pPr>
              <w:pStyle w:val="Ort"/>
              <w:jc w:val="left"/>
              <w:rPr>
                <w:rFonts w:cs="Arial"/>
                <w:b/>
                <w:i w:val="0"/>
                <w:iCs/>
                <w:szCs w:val="32"/>
                <w:lang w:val="en-US"/>
              </w:rPr>
            </w:pPr>
            <w:r w:rsidRPr="007A0C7F">
              <w:rPr>
                <w:rFonts w:cs="Arial"/>
                <w:b/>
                <w:i w:val="0"/>
                <w:iCs/>
                <w:szCs w:val="32"/>
              </w:rPr>
              <w:t>Engagement</w:t>
            </w:r>
          </w:p>
        </w:tc>
        <w:tc>
          <w:tcPr>
            <w:tcW w:w="5407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58A590D4" w:rsidR="00630284" w:rsidRPr="007A0C7F" w:rsidRDefault="000167E1" w:rsidP="00630284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r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 xml:space="preserve">ENACTUS </w:t>
            </w:r>
            <w:r w:rsidR="00DD73FB"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MAINZ</w:t>
            </w:r>
            <w:r w:rsidR="00021991"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 xml:space="preserve"> E.V.</w:t>
            </w:r>
          </w:p>
        </w:tc>
        <w:tc>
          <w:tcPr>
            <w:tcW w:w="2822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5020CF5E" w:rsidR="00630284" w:rsidRPr="007A0C7F" w:rsidRDefault="003C68B3" w:rsidP="00630284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cs="Arial"/>
                <w:bCs/>
                <w:i w:val="0"/>
                <w:iCs/>
                <w:smallCaps w:val="0"/>
                <w:sz w:val="24"/>
                <w:szCs w:val="24"/>
              </w:rPr>
              <w:t>Mainz</w:t>
            </w:r>
            <w:r w:rsidR="00630284" w:rsidRPr="007A0C7F">
              <w:rPr>
                <w:rFonts w:cs="Arial"/>
                <w:bCs/>
                <w:i w:val="0"/>
                <w:iCs/>
                <w:smallCaps w:val="0"/>
                <w:sz w:val="24"/>
                <w:szCs w:val="24"/>
              </w:rPr>
              <w:t xml:space="preserve">, </w:t>
            </w:r>
            <w:r w:rsidR="00D00E05">
              <w:rPr>
                <w:rFonts w:cs="Arial"/>
                <w:bCs/>
                <w:i w:val="0"/>
                <w:iCs/>
                <w:smallCaps w:val="0"/>
                <w:sz w:val="24"/>
                <w:szCs w:val="24"/>
              </w:rPr>
              <w:t>RP</w:t>
            </w:r>
          </w:p>
        </w:tc>
      </w:tr>
      <w:tr w:rsidR="000360D1" w:rsidRPr="000360D1" w14:paraId="28A913DB" w14:textId="77777777" w:rsidTr="000B76CF">
        <w:trPr>
          <w:trHeight w:val="187"/>
        </w:trPr>
        <w:tc>
          <w:tcPr>
            <w:tcW w:w="2119" w:type="dxa"/>
          </w:tcPr>
          <w:p w14:paraId="78C99E28" w14:textId="77777777" w:rsidR="000360D1" w:rsidRPr="000360D1" w:rsidRDefault="000360D1" w:rsidP="000360D1">
            <w:pPr>
              <w:contextualSpacing/>
              <w:rPr>
                <w:rFonts w:ascii="Georgia" w:hAnsi="Georgia" w:cs="Arial"/>
                <w:b/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5407" w:type="dxa"/>
            <w:gridSpan w:val="4"/>
            <w:vAlign w:val="bottom"/>
          </w:tcPr>
          <w:p w14:paraId="69C56255" w14:textId="1E5EBA5E" w:rsidR="000360D1" w:rsidRPr="000360D1" w:rsidRDefault="000360D1" w:rsidP="000360D1">
            <w:pPr>
              <w:contextualSpacing/>
              <w:rPr>
                <w:rFonts w:ascii="Georgia" w:hAnsi="Georgia" w:cs="Arial"/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Georgia" w:hAnsi="Georgia" w:cs="Arial"/>
                <w:b/>
                <w:i/>
                <w:iCs/>
                <w:color w:val="000000"/>
                <w:sz w:val="24"/>
                <w:szCs w:val="24"/>
              </w:rPr>
              <w:t>Mitglied des Innovation Ressorts</w:t>
            </w:r>
          </w:p>
        </w:tc>
        <w:tc>
          <w:tcPr>
            <w:tcW w:w="2822" w:type="dxa"/>
            <w:gridSpan w:val="3"/>
          </w:tcPr>
          <w:p w14:paraId="545A562E" w14:textId="5A707ADA" w:rsidR="000360D1" w:rsidRPr="000360D1" w:rsidRDefault="001D2EA8" w:rsidP="000360D1">
            <w:pPr>
              <w:contextualSpacing/>
              <w:jc w:val="right"/>
              <w:rPr>
                <w:rFonts w:ascii="Georgia" w:hAnsi="Georgia" w:cs="Arial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01</w:t>
            </w:r>
            <w:r w:rsidR="000360D1" w:rsidRPr="000360D1"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/202</w:t>
            </w:r>
            <w:r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5</w:t>
            </w:r>
            <w:r w:rsidR="000360D1" w:rsidRPr="000360D1"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 xml:space="preserve"> – aktuell</w:t>
            </w:r>
          </w:p>
        </w:tc>
      </w:tr>
      <w:tr w:rsidR="00630284" w:rsidRPr="007A0C7F" w14:paraId="02437711" w14:textId="77777777" w:rsidTr="00776EFA">
        <w:trPr>
          <w:trHeight w:val="188"/>
        </w:trPr>
        <w:tc>
          <w:tcPr>
            <w:tcW w:w="2119" w:type="dxa"/>
          </w:tcPr>
          <w:p w14:paraId="315AB965" w14:textId="77777777" w:rsidR="00630284" w:rsidRPr="004719EB" w:rsidRDefault="00630284" w:rsidP="00630284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9" w:type="dxa"/>
            <w:gridSpan w:val="7"/>
          </w:tcPr>
          <w:p w14:paraId="5AA3738F" w14:textId="77777777" w:rsidR="00630284" w:rsidRPr="00D21500" w:rsidRDefault="00D21500" w:rsidP="00630284">
            <w:pPr>
              <w:pStyle w:val="Bullets"/>
              <w:rPr>
                <w:rFonts w:cs="Arial"/>
                <w:lang w:val="de-AT"/>
              </w:rPr>
            </w:pPr>
            <w:r>
              <w:rPr>
                <w:rFonts w:cs="Arial"/>
                <w:i w:val="0"/>
                <w:iCs w:val="0"/>
              </w:rPr>
              <w:t>Entwicklung neuer Projektideen von Enactus Mainz</w:t>
            </w:r>
          </w:p>
          <w:p w14:paraId="68CFAD97" w14:textId="015E2AAB" w:rsidR="00D21500" w:rsidRPr="007A0C7F" w:rsidRDefault="0083354B" w:rsidP="00630284">
            <w:pPr>
              <w:pStyle w:val="Bullets"/>
              <w:rPr>
                <w:rFonts w:cs="Arial"/>
                <w:lang w:val="de-AT"/>
              </w:rPr>
            </w:pPr>
            <w:r>
              <w:rPr>
                <w:rFonts w:cs="Arial"/>
                <w:i w:val="0"/>
                <w:iCs w:val="0"/>
              </w:rPr>
              <w:t>Unterstützung des aktuellen Projektteams von Enactus Mainz</w:t>
            </w:r>
            <w:r w:rsidR="00FD075A">
              <w:rPr>
                <w:rFonts w:cs="Arial"/>
                <w:i w:val="0"/>
                <w:iCs w:val="0"/>
              </w:rPr>
              <w:t xml:space="preserve">, insbesondere Inhalten und Methoden </w:t>
            </w:r>
          </w:p>
        </w:tc>
      </w:tr>
      <w:tr w:rsidR="001D2EA8" w:rsidRPr="008474EC" w14:paraId="1DB1835C" w14:textId="77777777" w:rsidTr="0021611C">
        <w:trPr>
          <w:trHeight w:val="459"/>
        </w:trPr>
        <w:tc>
          <w:tcPr>
            <w:tcW w:w="2119" w:type="dxa"/>
          </w:tcPr>
          <w:p w14:paraId="2D0B2EB0" w14:textId="77777777" w:rsidR="001D2EA8" w:rsidRPr="008474EC" w:rsidRDefault="001D2EA8" w:rsidP="0021611C">
            <w:pPr>
              <w:contextualSpacing/>
              <w:rPr>
                <w:rFonts w:ascii="Georgia" w:hAnsi="Georgia" w:cs="Arial"/>
                <w:b/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6068" w:type="dxa"/>
            <w:gridSpan w:val="6"/>
            <w:vAlign w:val="bottom"/>
          </w:tcPr>
          <w:p w14:paraId="210AD435" w14:textId="59555D94" w:rsidR="001D2EA8" w:rsidRPr="008474EC" w:rsidRDefault="001D2EA8" w:rsidP="0021611C">
            <w:pPr>
              <w:contextualSpacing/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Georgia" w:hAnsi="Georgia" w:cs="Arial"/>
                <w:b/>
                <w:bCs/>
                <w:color w:val="000000"/>
                <w:sz w:val="24"/>
                <w:szCs w:val="24"/>
                <w:lang w:val="en-US"/>
              </w:rPr>
              <w:t>FREIE DEMOKRATEN</w:t>
            </w:r>
          </w:p>
        </w:tc>
        <w:tc>
          <w:tcPr>
            <w:tcW w:w="2161" w:type="dxa"/>
            <w:vAlign w:val="bottom"/>
          </w:tcPr>
          <w:p w14:paraId="377BA68F" w14:textId="794BB31A" w:rsidR="001D2EA8" w:rsidRPr="008474EC" w:rsidRDefault="001D2EA8" w:rsidP="0021611C">
            <w:pPr>
              <w:contextualSpacing/>
              <w:jc w:val="right"/>
              <w:rPr>
                <w:rFonts w:ascii="Georgia" w:hAnsi="Georgia" w:cs="Arial"/>
                <w:b/>
                <w:bCs/>
                <w:color w:val="000000"/>
                <w:sz w:val="24"/>
                <w:szCs w:val="24"/>
              </w:rPr>
            </w:pPr>
            <w:r w:rsidRPr="008474EC">
              <w:rPr>
                <w:rFonts w:ascii="Georgia" w:hAnsi="Georgia" w:cs="Arial"/>
                <w:bCs/>
                <w:color w:val="000000"/>
                <w:sz w:val="24"/>
                <w:szCs w:val="24"/>
              </w:rPr>
              <w:t xml:space="preserve">Gießen, </w:t>
            </w:r>
            <w:r w:rsidR="003A1458">
              <w:rPr>
                <w:rFonts w:ascii="Georgia" w:hAnsi="Georgia" w:cs="Arial"/>
                <w:bCs/>
                <w:color w:val="000000"/>
                <w:sz w:val="24"/>
                <w:szCs w:val="24"/>
              </w:rPr>
              <w:t>HE</w:t>
            </w:r>
          </w:p>
        </w:tc>
      </w:tr>
      <w:tr w:rsidR="003D5F23" w:rsidRPr="00C677D9" w14:paraId="3B4E78EA" w14:textId="77777777" w:rsidTr="0021611C">
        <w:trPr>
          <w:trHeight w:val="188"/>
        </w:trPr>
        <w:tc>
          <w:tcPr>
            <w:tcW w:w="2119" w:type="dxa"/>
          </w:tcPr>
          <w:p w14:paraId="2D02C29A" w14:textId="77777777" w:rsidR="003D5F23" w:rsidRPr="00C677D9" w:rsidRDefault="003D5F23" w:rsidP="0021611C">
            <w:pPr>
              <w:contextualSpacing/>
              <w:rPr>
                <w:rFonts w:ascii="Georgia" w:hAnsi="Georgia" w:cs="Arial"/>
                <w:i/>
                <w:iCs/>
                <w:smallCaps/>
                <w:color w:val="000000"/>
                <w:sz w:val="24"/>
                <w:szCs w:val="24"/>
                <w:lang w:val="de-AT"/>
              </w:rPr>
            </w:pPr>
          </w:p>
        </w:tc>
        <w:tc>
          <w:tcPr>
            <w:tcW w:w="6068" w:type="dxa"/>
            <w:gridSpan w:val="6"/>
            <w:vAlign w:val="bottom"/>
          </w:tcPr>
          <w:p w14:paraId="5DF051D4" w14:textId="77777777" w:rsidR="003D5F23" w:rsidRPr="00C677D9" w:rsidRDefault="003D5F23" w:rsidP="0021611C">
            <w:pPr>
              <w:contextualSpacing/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de-AT"/>
              </w:rPr>
            </w:pPr>
            <w:r w:rsidRPr="00C677D9">
              <w:rPr>
                <w:rFonts w:ascii="Georgia" w:hAnsi="Georgia" w:cs="Arial"/>
                <w:b/>
                <w:i/>
                <w:iCs/>
                <w:color w:val="000000"/>
                <w:sz w:val="24"/>
                <w:szCs w:val="24"/>
              </w:rPr>
              <w:t xml:space="preserve">Wahlkämpfer und Helfer </w:t>
            </w:r>
          </w:p>
        </w:tc>
        <w:tc>
          <w:tcPr>
            <w:tcW w:w="2161" w:type="dxa"/>
          </w:tcPr>
          <w:p w14:paraId="67802D15" w14:textId="77998EB3" w:rsidR="003D5F23" w:rsidRPr="00C677D9" w:rsidRDefault="003D5F23" w:rsidP="0021611C">
            <w:pPr>
              <w:contextualSpacing/>
              <w:jc w:val="right"/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01</w:t>
            </w:r>
            <w:r w:rsidRPr="00C677D9"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/202</w:t>
            </w:r>
            <w:r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5</w:t>
            </w:r>
            <w:r w:rsidRPr="00C677D9"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 xml:space="preserve"> – aktuell</w:t>
            </w:r>
          </w:p>
        </w:tc>
      </w:tr>
      <w:tr w:rsidR="00EF15DA" w:rsidRPr="00EF15DA" w14:paraId="15D9C355" w14:textId="77777777" w:rsidTr="0021611C">
        <w:trPr>
          <w:trHeight w:val="57"/>
        </w:trPr>
        <w:tc>
          <w:tcPr>
            <w:tcW w:w="2119" w:type="dxa"/>
          </w:tcPr>
          <w:p w14:paraId="7E9C5ABD" w14:textId="77777777" w:rsidR="00EF15DA" w:rsidRPr="00EF15DA" w:rsidRDefault="00EF15DA" w:rsidP="00EF15DA">
            <w:pPr>
              <w:rPr>
                <w:rFonts w:ascii="Georgia" w:hAnsi="Georgia"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9" w:type="dxa"/>
            <w:gridSpan w:val="7"/>
          </w:tcPr>
          <w:p w14:paraId="14190A24" w14:textId="79B06583" w:rsidR="00EF15DA" w:rsidRDefault="00BD47E3" w:rsidP="00EF15DA">
            <w:pPr>
              <w:numPr>
                <w:ilvl w:val="0"/>
                <w:numId w:val="3"/>
              </w:numPr>
              <w:contextualSpacing/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  <w:t>Unterstützung am Wahlkampfstand</w:t>
            </w:r>
            <w:r w:rsidR="008B7953"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  <w:t xml:space="preserve"> / H</w:t>
            </w:r>
            <w:r w:rsidR="00954DBB"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  <w:t>austürwahlkampf</w:t>
            </w:r>
          </w:p>
          <w:p w14:paraId="4F51F2BB" w14:textId="2B233FB8" w:rsidR="00A31217" w:rsidRPr="00EF15DA" w:rsidRDefault="006D3A54" w:rsidP="00EF15DA">
            <w:pPr>
              <w:numPr>
                <w:ilvl w:val="0"/>
                <w:numId w:val="3"/>
              </w:numPr>
              <w:contextualSpacing/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  <w:t xml:space="preserve">Plakatieren im Kreis Gießen </w:t>
            </w:r>
          </w:p>
        </w:tc>
      </w:tr>
      <w:tr w:rsidR="00806249" w:rsidRPr="007A0C7F" w14:paraId="7AD34DF3" w14:textId="77777777" w:rsidTr="00776EFA">
        <w:trPr>
          <w:trHeight w:val="459"/>
        </w:trPr>
        <w:tc>
          <w:tcPr>
            <w:tcW w:w="2119" w:type="dxa"/>
          </w:tcPr>
          <w:p w14:paraId="2FEC5701" w14:textId="77777777" w:rsidR="00806249" w:rsidRPr="004719EB" w:rsidRDefault="00806249" w:rsidP="00806249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5407" w:type="dxa"/>
            <w:gridSpan w:val="4"/>
            <w:vAlign w:val="bottom"/>
          </w:tcPr>
          <w:p w14:paraId="18D2804E" w14:textId="2D7C10F2" w:rsidR="00806249" w:rsidRPr="007A0C7F" w:rsidRDefault="00613F7D" w:rsidP="00806249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cs="Arial"/>
                <w:b/>
                <w:bCs/>
                <w:i w:val="0"/>
                <w:sz w:val="24"/>
                <w:szCs w:val="24"/>
                <w:lang w:val="en-US"/>
              </w:rPr>
              <w:t>LIBERALE HOCHSCHULGRUPPEN</w:t>
            </w:r>
          </w:p>
        </w:tc>
        <w:tc>
          <w:tcPr>
            <w:tcW w:w="2822" w:type="dxa"/>
            <w:gridSpan w:val="3"/>
            <w:vAlign w:val="bottom"/>
          </w:tcPr>
          <w:p w14:paraId="5E90F9FD" w14:textId="6C6ABD02" w:rsidR="00806249" w:rsidRPr="007A0C7F" w:rsidRDefault="001424CD" w:rsidP="00806249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cs="Arial"/>
                <w:bCs/>
                <w:i w:val="0"/>
                <w:sz w:val="24"/>
                <w:szCs w:val="24"/>
              </w:rPr>
              <w:t>Gießen</w:t>
            </w:r>
            <w:r w:rsidR="00806249" w:rsidRPr="007A0C7F">
              <w:rPr>
                <w:rFonts w:cs="Arial"/>
                <w:bCs/>
                <w:i w:val="0"/>
                <w:sz w:val="24"/>
                <w:szCs w:val="24"/>
              </w:rPr>
              <w:t xml:space="preserve">, </w:t>
            </w:r>
            <w:r w:rsidR="00D00E05">
              <w:rPr>
                <w:rFonts w:cs="Arial"/>
                <w:bCs/>
                <w:i w:val="0"/>
                <w:sz w:val="24"/>
                <w:szCs w:val="24"/>
              </w:rPr>
              <w:t>HE</w:t>
            </w:r>
          </w:p>
        </w:tc>
      </w:tr>
      <w:tr w:rsidR="00E8104C" w:rsidRPr="007A0C7F" w14:paraId="40D0B211" w14:textId="77777777" w:rsidTr="00776EFA">
        <w:trPr>
          <w:trHeight w:val="187"/>
        </w:trPr>
        <w:tc>
          <w:tcPr>
            <w:tcW w:w="2119" w:type="dxa"/>
          </w:tcPr>
          <w:p w14:paraId="29337FB8" w14:textId="77777777" w:rsidR="00E8104C" w:rsidRPr="004719EB" w:rsidRDefault="00E8104C" w:rsidP="00E8104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5407" w:type="dxa"/>
            <w:gridSpan w:val="4"/>
            <w:vAlign w:val="bottom"/>
          </w:tcPr>
          <w:p w14:paraId="37B7821F" w14:textId="5DC3948C" w:rsidR="00E8104C" w:rsidRPr="00E8104C" w:rsidRDefault="00E8104C" w:rsidP="00E8104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Stellv. Vorsitzender</w:t>
            </w:r>
          </w:p>
        </w:tc>
        <w:tc>
          <w:tcPr>
            <w:tcW w:w="2822" w:type="dxa"/>
            <w:gridSpan w:val="3"/>
          </w:tcPr>
          <w:p w14:paraId="1607B5A8" w14:textId="57D0EC1B" w:rsidR="00E8104C" w:rsidRDefault="00E8104C" w:rsidP="00E8104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Cs/>
                <w:i w:val="0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11</w:t>
            </w:r>
            <w:r w:rsidRPr="007A0C7F">
              <w:rPr>
                <w:rFonts w:cs="Arial"/>
                <w:sz w:val="24"/>
                <w:szCs w:val="24"/>
              </w:rPr>
              <w:t>/20</w:t>
            </w:r>
            <w:r>
              <w:rPr>
                <w:rFonts w:cs="Arial"/>
                <w:sz w:val="24"/>
                <w:szCs w:val="24"/>
              </w:rPr>
              <w:t>24</w:t>
            </w:r>
            <w:r w:rsidRPr="007A0C7F">
              <w:rPr>
                <w:rFonts w:cs="Arial"/>
                <w:sz w:val="24"/>
                <w:szCs w:val="24"/>
              </w:rPr>
              <w:t xml:space="preserve"> – </w:t>
            </w:r>
            <w:r>
              <w:rPr>
                <w:rFonts w:cs="Arial"/>
                <w:sz w:val="24"/>
                <w:szCs w:val="24"/>
              </w:rPr>
              <w:t>aktuell</w:t>
            </w:r>
          </w:p>
        </w:tc>
      </w:tr>
      <w:tr w:rsidR="00E8104C" w:rsidRPr="007A0C7F" w14:paraId="77F84277" w14:textId="77777777" w:rsidTr="00776EFA">
        <w:trPr>
          <w:trHeight w:val="187"/>
        </w:trPr>
        <w:tc>
          <w:tcPr>
            <w:tcW w:w="2119" w:type="dxa"/>
          </w:tcPr>
          <w:p w14:paraId="45BA4E83" w14:textId="77777777" w:rsidR="00E8104C" w:rsidRPr="004719EB" w:rsidRDefault="00E8104C" w:rsidP="00E8104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6068" w:type="dxa"/>
            <w:gridSpan w:val="6"/>
            <w:vAlign w:val="bottom"/>
          </w:tcPr>
          <w:p w14:paraId="1762E477" w14:textId="0E8281B6" w:rsidR="00E8104C" w:rsidRPr="007A0C7F" w:rsidRDefault="00E8104C" w:rsidP="00E8104C">
            <w:pPr>
              <w:pStyle w:val="Bullets"/>
              <w:rPr>
                <w:lang w:val="en-US"/>
              </w:rPr>
            </w:pPr>
            <w:r>
              <w:rPr>
                <w:rFonts w:cs="Arial"/>
                <w:i w:val="0"/>
                <w:iCs w:val="0"/>
              </w:rPr>
              <w:t>Stellv. Vorsitzender der Liberalen Hochschulgruppe an der Technischen Hochschule Mittelhessen</w:t>
            </w:r>
          </w:p>
        </w:tc>
        <w:tc>
          <w:tcPr>
            <w:tcW w:w="2161" w:type="dxa"/>
          </w:tcPr>
          <w:p w14:paraId="47E359C9" w14:textId="04FEB761" w:rsidR="00E8104C" w:rsidRPr="007A0C7F" w:rsidRDefault="00E8104C" w:rsidP="00E8104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Cs/>
                <w:sz w:val="24"/>
                <w:szCs w:val="24"/>
              </w:rPr>
            </w:pPr>
          </w:p>
        </w:tc>
      </w:tr>
      <w:tr w:rsidR="00E8104C" w:rsidRPr="007A0C7F" w14:paraId="4AF19DD1" w14:textId="77777777" w:rsidTr="00776EFA">
        <w:trPr>
          <w:trHeight w:val="459"/>
        </w:trPr>
        <w:tc>
          <w:tcPr>
            <w:tcW w:w="2119" w:type="dxa"/>
          </w:tcPr>
          <w:p w14:paraId="594E1093" w14:textId="77777777" w:rsidR="00E8104C" w:rsidRPr="004719EB" w:rsidRDefault="00E8104C" w:rsidP="00E8104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6068" w:type="dxa"/>
            <w:gridSpan w:val="6"/>
            <w:vAlign w:val="bottom"/>
          </w:tcPr>
          <w:p w14:paraId="7756FD9A" w14:textId="6D0FF0DE" w:rsidR="00E8104C" w:rsidRPr="007A0C7F" w:rsidRDefault="00E8104C" w:rsidP="00E8104C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b/>
                <w:bCs/>
                <w:i w:val="0"/>
                <w:iCs w:val="0"/>
                <w:sz w:val="24"/>
                <w:szCs w:val="24"/>
                <w:lang w:val="en-US"/>
              </w:rPr>
              <w:t>JUNGE LIBERALE</w:t>
            </w:r>
          </w:p>
        </w:tc>
        <w:tc>
          <w:tcPr>
            <w:tcW w:w="2161" w:type="dxa"/>
            <w:vAlign w:val="bottom"/>
          </w:tcPr>
          <w:p w14:paraId="30626CB8" w14:textId="6CC935FB" w:rsidR="00E8104C" w:rsidRPr="007A0C7F" w:rsidRDefault="00E8104C" w:rsidP="00E8104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cs="Arial"/>
                <w:bCs/>
                <w:i w:val="0"/>
                <w:iCs w:val="0"/>
                <w:sz w:val="24"/>
                <w:szCs w:val="24"/>
              </w:rPr>
              <w:t>Gießen</w:t>
            </w:r>
            <w:r w:rsidRPr="007A0C7F">
              <w:rPr>
                <w:rFonts w:cs="Arial"/>
                <w:bCs/>
                <w:i w:val="0"/>
                <w:iCs w:val="0"/>
                <w:sz w:val="24"/>
                <w:szCs w:val="24"/>
              </w:rPr>
              <w:t xml:space="preserve">, </w:t>
            </w:r>
            <w:r w:rsidR="00D00E05">
              <w:rPr>
                <w:rFonts w:cs="Arial"/>
                <w:bCs/>
                <w:i w:val="0"/>
                <w:iCs w:val="0"/>
                <w:sz w:val="24"/>
                <w:szCs w:val="24"/>
              </w:rPr>
              <w:t>HE</w:t>
            </w:r>
          </w:p>
        </w:tc>
      </w:tr>
      <w:tr w:rsidR="00E8104C" w:rsidRPr="007A0C7F" w14:paraId="56372BDE" w14:textId="77777777" w:rsidTr="00776EFA">
        <w:trPr>
          <w:trHeight w:val="188"/>
        </w:trPr>
        <w:tc>
          <w:tcPr>
            <w:tcW w:w="2119" w:type="dxa"/>
          </w:tcPr>
          <w:p w14:paraId="55D202AF" w14:textId="77777777" w:rsidR="00E8104C" w:rsidRPr="004719EB" w:rsidRDefault="00E8104C" w:rsidP="00E8104C">
            <w:pPr>
              <w:pStyle w:val="Bullets"/>
              <w:numPr>
                <w:ilvl w:val="0"/>
                <w:numId w:val="0"/>
              </w:numPr>
              <w:rPr>
                <w:rFonts w:cs="Arial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6068" w:type="dxa"/>
            <w:gridSpan w:val="6"/>
            <w:vAlign w:val="bottom"/>
          </w:tcPr>
          <w:p w14:paraId="3C87D247" w14:textId="381C0BFC" w:rsidR="00E8104C" w:rsidRPr="007A0C7F" w:rsidRDefault="00E8104C" w:rsidP="00E8104C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4"/>
                <w:szCs w:val="24"/>
                <w:lang w:val="de-AT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Wahlkämpfer und Helfer </w:t>
            </w:r>
          </w:p>
        </w:tc>
        <w:tc>
          <w:tcPr>
            <w:tcW w:w="2161" w:type="dxa"/>
          </w:tcPr>
          <w:p w14:paraId="288A2195" w14:textId="665DF54F" w:rsidR="00E8104C" w:rsidRPr="007A0C7F" w:rsidRDefault="00E8104C" w:rsidP="00E8104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24"/>
                <w:szCs w:val="24"/>
                <w:lang w:val="en-US"/>
              </w:rPr>
            </w:pPr>
            <w:r>
              <w:rPr>
                <w:rFonts w:cs="Arial"/>
                <w:sz w:val="24"/>
                <w:szCs w:val="24"/>
              </w:rPr>
              <w:t>10</w:t>
            </w:r>
            <w:r w:rsidRPr="007A0C7F">
              <w:rPr>
                <w:rFonts w:cs="Arial"/>
                <w:sz w:val="24"/>
                <w:szCs w:val="24"/>
              </w:rPr>
              <w:t>/20</w:t>
            </w:r>
            <w:r>
              <w:rPr>
                <w:rFonts w:cs="Arial"/>
                <w:sz w:val="24"/>
                <w:szCs w:val="24"/>
              </w:rPr>
              <w:t>24</w:t>
            </w:r>
            <w:r w:rsidRPr="007A0C7F">
              <w:rPr>
                <w:rFonts w:cs="Arial"/>
                <w:sz w:val="24"/>
                <w:szCs w:val="24"/>
              </w:rPr>
              <w:t xml:space="preserve"> – </w:t>
            </w:r>
            <w:r>
              <w:rPr>
                <w:rFonts w:cs="Arial"/>
                <w:sz w:val="24"/>
                <w:szCs w:val="24"/>
              </w:rPr>
              <w:t>aktuell</w:t>
            </w:r>
          </w:p>
        </w:tc>
      </w:tr>
      <w:tr w:rsidR="00E8104C" w:rsidRPr="007A0C7F" w14:paraId="7ECB507F" w14:textId="77777777" w:rsidTr="00776EFA">
        <w:trPr>
          <w:trHeight w:val="57"/>
        </w:trPr>
        <w:tc>
          <w:tcPr>
            <w:tcW w:w="2119" w:type="dxa"/>
          </w:tcPr>
          <w:p w14:paraId="2F9DF745" w14:textId="77777777" w:rsidR="00E8104C" w:rsidRPr="004719EB" w:rsidRDefault="00E8104C" w:rsidP="00E8104C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9" w:type="dxa"/>
            <w:gridSpan w:val="7"/>
          </w:tcPr>
          <w:p w14:paraId="2CC438FF" w14:textId="01317B7B" w:rsidR="00E8104C" w:rsidRPr="001424CD" w:rsidRDefault="00E8104C" w:rsidP="00E8104C">
            <w:pPr>
              <w:pStyle w:val="Bullets"/>
              <w:rPr>
                <w:rFonts w:cs="Arial"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cs="Arial"/>
                <w:i w:val="0"/>
                <w:iCs w:val="0"/>
                <w:sz w:val="24"/>
                <w:szCs w:val="24"/>
                <w:lang w:val="en-US"/>
              </w:rPr>
              <w:t>Mitglied im Wahlkampfsquad 2024/2025</w:t>
            </w:r>
          </w:p>
        </w:tc>
      </w:tr>
      <w:tr w:rsidR="00E8104C" w:rsidRPr="007A0C7F" w14:paraId="1F5D4A5E" w14:textId="77777777" w:rsidTr="00776EFA">
        <w:trPr>
          <w:trHeight w:val="187"/>
        </w:trPr>
        <w:tc>
          <w:tcPr>
            <w:tcW w:w="2119" w:type="dxa"/>
          </w:tcPr>
          <w:p w14:paraId="696495E3" w14:textId="77777777" w:rsidR="00E8104C" w:rsidRPr="004719EB" w:rsidRDefault="00E8104C" w:rsidP="00E8104C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9" w:type="dxa"/>
            <w:gridSpan w:val="7"/>
          </w:tcPr>
          <w:p w14:paraId="52D70EBD" w14:textId="0EEC8009" w:rsidR="008664FA" w:rsidRPr="00A01F7F" w:rsidRDefault="00E8104C" w:rsidP="00A01F7F">
            <w:pPr>
              <w:pStyle w:val="Bullets"/>
              <w:rPr>
                <w:rFonts w:cs="Arial"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cs="Arial"/>
                <w:i w:val="0"/>
                <w:iCs w:val="0"/>
                <w:sz w:val="24"/>
                <w:szCs w:val="24"/>
                <w:lang w:val="en-US"/>
              </w:rPr>
              <w:t>Helfer beim Landesparteitag 2024 der FDP in Hessen</w:t>
            </w:r>
          </w:p>
        </w:tc>
      </w:tr>
      <w:tr w:rsidR="00D45B4A" w:rsidRPr="00D45B4A" w14:paraId="1DD34B2A" w14:textId="77777777" w:rsidTr="0021611C">
        <w:trPr>
          <w:trHeight w:val="459"/>
        </w:trPr>
        <w:tc>
          <w:tcPr>
            <w:tcW w:w="2119" w:type="dxa"/>
          </w:tcPr>
          <w:p w14:paraId="5D5E78BB" w14:textId="77777777" w:rsidR="000D4907" w:rsidRPr="00D45B4A" w:rsidRDefault="000D4907" w:rsidP="00D45B4A">
            <w:pPr>
              <w:contextualSpacing/>
              <w:rPr>
                <w:rFonts w:ascii="Georgia" w:hAnsi="Georgia" w:cs="Arial"/>
                <w:b/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5407" w:type="dxa"/>
            <w:gridSpan w:val="4"/>
            <w:vAlign w:val="bottom"/>
          </w:tcPr>
          <w:p w14:paraId="41D19943" w14:textId="77777777" w:rsidR="000D4907" w:rsidRDefault="000D4907" w:rsidP="00D45B4A">
            <w:pPr>
              <w:contextualSpacing/>
              <w:rPr>
                <w:rFonts w:ascii="Georgia" w:hAnsi="Georgia" w:cs="Arial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</w:p>
          <w:p w14:paraId="0C4A7527" w14:textId="56E8F37B" w:rsidR="00D45B4A" w:rsidRPr="00D45B4A" w:rsidRDefault="00DD209D" w:rsidP="00D45B4A">
            <w:pPr>
              <w:contextualSpacing/>
              <w:rPr>
                <w:rFonts w:ascii="Georgia" w:hAnsi="Georgia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Georgia" w:hAnsi="Georgia" w:cs="Arial"/>
                <w:b/>
                <w:bCs/>
                <w:iCs/>
                <w:color w:val="000000"/>
                <w:sz w:val="24"/>
                <w:szCs w:val="24"/>
                <w:lang w:val="en-US"/>
              </w:rPr>
              <w:t>STUDIUMPLUS</w:t>
            </w:r>
            <w:r w:rsidR="005C0730">
              <w:rPr>
                <w:rFonts w:ascii="Georgia" w:hAnsi="Georgia" w:cs="Arial"/>
                <w:b/>
                <w:bCs/>
                <w:iCs/>
                <w:color w:val="000000"/>
                <w:sz w:val="24"/>
                <w:szCs w:val="24"/>
                <w:lang w:val="en-US"/>
              </w:rPr>
              <w:t>, TECHNISCHE HOCHSCHULE MITTELHESSEN</w:t>
            </w:r>
          </w:p>
        </w:tc>
        <w:tc>
          <w:tcPr>
            <w:tcW w:w="2822" w:type="dxa"/>
            <w:gridSpan w:val="3"/>
            <w:vAlign w:val="bottom"/>
          </w:tcPr>
          <w:p w14:paraId="1F7D1D21" w14:textId="0E7030D8" w:rsidR="00D45B4A" w:rsidRPr="00D45B4A" w:rsidRDefault="00DD209D" w:rsidP="00D45B4A">
            <w:pPr>
              <w:contextualSpacing/>
              <w:jc w:val="right"/>
              <w:rPr>
                <w:rFonts w:ascii="Georgia" w:hAnsi="Georgia" w:cs="Arial"/>
                <w:bCs/>
                <w:color w:val="000000"/>
                <w:sz w:val="24"/>
                <w:szCs w:val="24"/>
              </w:rPr>
            </w:pPr>
            <w:r>
              <w:rPr>
                <w:rFonts w:ascii="Georgia" w:hAnsi="Georgia" w:cs="Arial"/>
                <w:bCs/>
                <w:iCs/>
                <w:color w:val="000000"/>
                <w:sz w:val="24"/>
                <w:szCs w:val="24"/>
              </w:rPr>
              <w:t>Wetzlar</w:t>
            </w:r>
            <w:r w:rsidR="00D45B4A" w:rsidRPr="00D45B4A">
              <w:rPr>
                <w:rFonts w:ascii="Georgia" w:hAnsi="Georgia" w:cs="Arial"/>
                <w:bCs/>
                <w:iCs/>
                <w:color w:val="000000"/>
                <w:sz w:val="24"/>
                <w:szCs w:val="24"/>
              </w:rPr>
              <w:t>, HE</w:t>
            </w:r>
          </w:p>
        </w:tc>
      </w:tr>
      <w:tr w:rsidR="00867654" w:rsidRPr="00C677D9" w14:paraId="7F08526F" w14:textId="77777777" w:rsidTr="0021611C">
        <w:trPr>
          <w:trHeight w:val="188"/>
        </w:trPr>
        <w:tc>
          <w:tcPr>
            <w:tcW w:w="2119" w:type="dxa"/>
          </w:tcPr>
          <w:p w14:paraId="567844BE" w14:textId="77777777" w:rsidR="00867654" w:rsidRPr="00C677D9" w:rsidRDefault="00867654" w:rsidP="0021611C">
            <w:pPr>
              <w:contextualSpacing/>
              <w:rPr>
                <w:rFonts w:ascii="Georgia" w:hAnsi="Georgia" w:cs="Arial"/>
                <w:i/>
                <w:iCs/>
                <w:smallCaps/>
                <w:color w:val="000000"/>
                <w:sz w:val="24"/>
                <w:szCs w:val="24"/>
                <w:lang w:val="de-AT"/>
              </w:rPr>
            </w:pPr>
          </w:p>
        </w:tc>
        <w:tc>
          <w:tcPr>
            <w:tcW w:w="6068" w:type="dxa"/>
            <w:gridSpan w:val="6"/>
            <w:vAlign w:val="bottom"/>
          </w:tcPr>
          <w:p w14:paraId="5EF1FF4B" w14:textId="755D5AFE" w:rsidR="00867654" w:rsidRPr="00C677D9" w:rsidRDefault="00DD209D" w:rsidP="0021611C">
            <w:pPr>
              <w:contextualSpacing/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de-AT"/>
              </w:rPr>
            </w:pPr>
            <w:r>
              <w:rPr>
                <w:rFonts w:ascii="Georgia" w:hAnsi="Georgia" w:cs="Arial"/>
                <w:b/>
                <w:i/>
                <w:iCs/>
                <w:color w:val="000000"/>
                <w:sz w:val="24"/>
                <w:szCs w:val="24"/>
              </w:rPr>
              <w:t>Stellv</w:t>
            </w:r>
            <w:r w:rsidR="00677FCA">
              <w:rPr>
                <w:rFonts w:ascii="Georgia" w:hAnsi="Georgia" w:cs="Arial"/>
                <w:b/>
                <w:i/>
                <w:iCs/>
                <w:color w:val="000000"/>
                <w:sz w:val="24"/>
                <w:szCs w:val="24"/>
              </w:rPr>
              <w:t>.</w:t>
            </w:r>
            <w:r>
              <w:rPr>
                <w:rFonts w:ascii="Georgia" w:hAnsi="Georgia" w:cs="Arial"/>
                <w:b/>
                <w:i/>
                <w:iCs/>
                <w:color w:val="000000"/>
                <w:sz w:val="24"/>
                <w:szCs w:val="24"/>
              </w:rPr>
              <w:t xml:space="preserve"> Kurssprecher </w:t>
            </w:r>
            <w:r w:rsidR="003E578A">
              <w:rPr>
                <w:rFonts w:ascii="Georgia" w:hAnsi="Georgia" w:cs="Arial"/>
                <w:b/>
                <w:i/>
                <w:iCs/>
                <w:color w:val="000000"/>
                <w:sz w:val="24"/>
                <w:szCs w:val="24"/>
              </w:rPr>
              <w:t xml:space="preserve">der Fachrichtung </w:t>
            </w:r>
            <w:r>
              <w:rPr>
                <w:rFonts w:ascii="Georgia" w:hAnsi="Georgia" w:cs="Arial"/>
                <w:b/>
                <w:i/>
                <w:iCs/>
                <w:color w:val="000000"/>
                <w:sz w:val="24"/>
                <w:szCs w:val="24"/>
              </w:rPr>
              <w:t xml:space="preserve">Mittelstandsmanagement </w:t>
            </w:r>
          </w:p>
        </w:tc>
        <w:tc>
          <w:tcPr>
            <w:tcW w:w="2161" w:type="dxa"/>
          </w:tcPr>
          <w:p w14:paraId="04DBCB06" w14:textId="1A45F550" w:rsidR="00867654" w:rsidRPr="00C677D9" w:rsidRDefault="00867654" w:rsidP="0021611C">
            <w:pPr>
              <w:contextualSpacing/>
              <w:jc w:val="right"/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C677D9"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1</w:t>
            </w:r>
            <w:r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0</w:t>
            </w:r>
            <w:r w:rsidRPr="00C677D9"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/</w:t>
            </w:r>
            <w:r w:rsidR="00677FCA"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2024</w:t>
            </w:r>
            <w:r w:rsidRPr="00C677D9"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 xml:space="preserve"> – </w:t>
            </w:r>
            <w:r w:rsidR="00677FCA"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aktuell</w:t>
            </w:r>
          </w:p>
        </w:tc>
      </w:tr>
      <w:tr w:rsidR="003E578A" w:rsidRPr="003E578A" w14:paraId="6001993C" w14:textId="77777777" w:rsidTr="0021611C">
        <w:trPr>
          <w:trHeight w:val="57"/>
        </w:trPr>
        <w:tc>
          <w:tcPr>
            <w:tcW w:w="2119" w:type="dxa"/>
          </w:tcPr>
          <w:p w14:paraId="48BFC61B" w14:textId="77777777" w:rsidR="003E578A" w:rsidRPr="003E578A" w:rsidRDefault="003E578A" w:rsidP="003E578A">
            <w:pPr>
              <w:rPr>
                <w:rFonts w:ascii="Georgia" w:hAnsi="Georgia"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9" w:type="dxa"/>
            <w:gridSpan w:val="7"/>
          </w:tcPr>
          <w:p w14:paraId="001FD381" w14:textId="148331F0" w:rsidR="005333A2" w:rsidRPr="003E578A" w:rsidRDefault="00BE7951" w:rsidP="005333A2">
            <w:pPr>
              <w:numPr>
                <w:ilvl w:val="0"/>
                <w:numId w:val="3"/>
              </w:numPr>
              <w:contextualSpacing/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  <w:t xml:space="preserve">Kommunikation zwischen den Studenten und </w:t>
            </w:r>
            <w:r w:rsidR="005333A2"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  <w:t>Dozenten fördern</w:t>
            </w:r>
          </w:p>
        </w:tc>
      </w:tr>
      <w:tr w:rsidR="00DC66CA" w:rsidRPr="008474EC" w14:paraId="4B2424D8" w14:textId="77777777" w:rsidTr="0021611C">
        <w:trPr>
          <w:trHeight w:val="459"/>
        </w:trPr>
        <w:tc>
          <w:tcPr>
            <w:tcW w:w="2119" w:type="dxa"/>
          </w:tcPr>
          <w:p w14:paraId="5A118DAA" w14:textId="77777777" w:rsidR="00DC66CA" w:rsidRPr="008474EC" w:rsidRDefault="00DC66CA" w:rsidP="0021611C">
            <w:pPr>
              <w:contextualSpacing/>
              <w:rPr>
                <w:rFonts w:ascii="Georgia" w:hAnsi="Georgia" w:cs="Arial"/>
                <w:b/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6068" w:type="dxa"/>
            <w:gridSpan w:val="6"/>
            <w:vAlign w:val="bottom"/>
          </w:tcPr>
          <w:p w14:paraId="6E748AA5" w14:textId="4CE33E16" w:rsidR="00DC66CA" w:rsidRPr="008474EC" w:rsidRDefault="00DD73FB" w:rsidP="0021611C">
            <w:pPr>
              <w:contextualSpacing/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Georgia" w:hAnsi="Georgia" w:cs="Arial"/>
                <w:b/>
                <w:bCs/>
                <w:color w:val="000000"/>
                <w:sz w:val="24"/>
                <w:szCs w:val="24"/>
                <w:lang w:val="en-US"/>
              </w:rPr>
              <w:t>KÖRBER STIFTUNG</w:t>
            </w:r>
          </w:p>
        </w:tc>
        <w:tc>
          <w:tcPr>
            <w:tcW w:w="2161" w:type="dxa"/>
            <w:vAlign w:val="bottom"/>
          </w:tcPr>
          <w:p w14:paraId="07F7DE9F" w14:textId="6F4831A4" w:rsidR="00DC66CA" w:rsidRPr="008474EC" w:rsidRDefault="00DC66CA" w:rsidP="0021611C">
            <w:pPr>
              <w:contextualSpacing/>
              <w:jc w:val="right"/>
              <w:rPr>
                <w:rFonts w:ascii="Georgia" w:hAnsi="Georgia" w:cs="Arial"/>
                <w:b/>
                <w:bCs/>
                <w:color w:val="000000"/>
                <w:sz w:val="24"/>
                <w:szCs w:val="24"/>
              </w:rPr>
            </w:pPr>
            <w:r w:rsidRPr="008474EC">
              <w:rPr>
                <w:rFonts w:ascii="Georgia" w:hAnsi="Georgia" w:cs="Arial"/>
                <w:bCs/>
                <w:color w:val="000000"/>
                <w:sz w:val="24"/>
                <w:szCs w:val="24"/>
              </w:rPr>
              <w:t xml:space="preserve">Gießen, </w:t>
            </w:r>
            <w:r w:rsidR="00F01933">
              <w:rPr>
                <w:rFonts w:ascii="Georgia" w:hAnsi="Georgia" w:cs="Arial"/>
                <w:bCs/>
                <w:color w:val="000000"/>
                <w:sz w:val="24"/>
                <w:szCs w:val="24"/>
              </w:rPr>
              <w:t>HE</w:t>
            </w:r>
          </w:p>
        </w:tc>
      </w:tr>
      <w:tr w:rsidR="00D37C87" w:rsidRPr="00C677D9" w14:paraId="729DA006" w14:textId="77777777" w:rsidTr="0021611C">
        <w:trPr>
          <w:trHeight w:val="188"/>
        </w:trPr>
        <w:tc>
          <w:tcPr>
            <w:tcW w:w="2119" w:type="dxa"/>
          </w:tcPr>
          <w:p w14:paraId="5C5D29D3" w14:textId="77777777" w:rsidR="00D37C87" w:rsidRPr="00C677D9" w:rsidRDefault="00D37C87" w:rsidP="0021611C">
            <w:pPr>
              <w:contextualSpacing/>
              <w:rPr>
                <w:rFonts w:ascii="Georgia" w:hAnsi="Georgia" w:cs="Arial"/>
                <w:i/>
                <w:iCs/>
                <w:smallCaps/>
                <w:color w:val="000000"/>
                <w:sz w:val="24"/>
                <w:szCs w:val="24"/>
                <w:lang w:val="de-AT"/>
              </w:rPr>
            </w:pPr>
          </w:p>
        </w:tc>
        <w:tc>
          <w:tcPr>
            <w:tcW w:w="6068" w:type="dxa"/>
            <w:gridSpan w:val="6"/>
            <w:vAlign w:val="bottom"/>
          </w:tcPr>
          <w:p w14:paraId="7D1A6222" w14:textId="214EFB6C" w:rsidR="00D37C87" w:rsidRPr="00C677D9" w:rsidRDefault="006D6FC5" w:rsidP="0021611C">
            <w:pPr>
              <w:contextualSpacing/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de-AT"/>
              </w:rPr>
            </w:pPr>
            <w:r>
              <w:rPr>
                <w:rFonts w:ascii="Georgia" w:hAnsi="Georgia" w:cs="Arial"/>
                <w:b/>
                <w:i/>
                <w:iCs/>
                <w:color w:val="000000"/>
                <w:sz w:val="24"/>
                <w:szCs w:val="24"/>
              </w:rPr>
              <w:t xml:space="preserve">Geschichtswettbewerb des Bundespräsidenten </w:t>
            </w:r>
          </w:p>
        </w:tc>
        <w:tc>
          <w:tcPr>
            <w:tcW w:w="2161" w:type="dxa"/>
          </w:tcPr>
          <w:p w14:paraId="7833B46D" w14:textId="502D0EE9" w:rsidR="00D37C87" w:rsidRPr="00C677D9" w:rsidRDefault="00D37C87" w:rsidP="0021611C">
            <w:pPr>
              <w:contextualSpacing/>
              <w:jc w:val="right"/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C677D9"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1</w:t>
            </w:r>
            <w:r w:rsidR="00097A55"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0</w:t>
            </w:r>
            <w:r w:rsidRPr="00C677D9"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/202</w:t>
            </w:r>
            <w:r w:rsidR="00097A55"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2</w:t>
            </w:r>
            <w:r w:rsidRPr="00C677D9"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 xml:space="preserve"> – </w:t>
            </w:r>
            <w:r w:rsidR="00097A55"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03/2023</w:t>
            </w:r>
          </w:p>
        </w:tc>
      </w:tr>
      <w:tr w:rsidR="00DC66CA" w:rsidRPr="005D1DFF" w14:paraId="71CAA2F6" w14:textId="77777777" w:rsidTr="0021611C">
        <w:trPr>
          <w:trHeight w:val="57"/>
        </w:trPr>
        <w:tc>
          <w:tcPr>
            <w:tcW w:w="2119" w:type="dxa"/>
          </w:tcPr>
          <w:p w14:paraId="163BE5B6" w14:textId="77777777" w:rsidR="00DC66CA" w:rsidRPr="005D1DFF" w:rsidRDefault="00DC66CA" w:rsidP="005D1DFF">
            <w:pPr>
              <w:rPr>
                <w:rFonts w:ascii="Georgia" w:hAnsi="Georgia"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9" w:type="dxa"/>
            <w:gridSpan w:val="7"/>
          </w:tcPr>
          <w:p w14:paraId="12E83875" w14:textId="32303A01" w:rsidR="004E4471" w:rsidRPr="004E4471" w:rsidRDefault="001E675C" w:rsidP="004E4471">
            <w:pPr>
              <w:numPr>
                <w:ilvl w:val="0"/>
                <w:numId w:val="3"/>
              </w:numPr>
              <w:contextualSpacing/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  <w:t>Analyse der Hyperinflation 1923 und dessen Auswirkungen auf den Gie</w:t>
            </w:r>
            <w:r w:rsidR="00F25017"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  <w:t>ßener Wohnungsmarkt</w:t>
            </w:r>
          </w:p>
        </w:tc>
      </w:tr>
      <w:tr w:rsidR="00E7167D" w:rsidRPr="005D1DFF" w14:paraId="5B6B4FBA" w14:textId="77777777" w:rsidTr="0021611C">
        <w:trPr>
          <w:trHeight w:val="57"/>
        </w:trPr>
        <w:tc>
          <w:tcPr>
            <w:tcW w:w="2119" w:type="dxa"/>
          </w:tcPr>
          <w:p w14:paraId="515B0BA5" w14:textId="77777777" w:rsidR="00E7167D" w:rsidRPr="005D1DFF" w:rsidRDefault="00E7167D" w:rsidP="005D1DFF">
            <w:pPr>
              <w:rPr>
                <w:rFonts w:ascii="Georgia" w:hAnsi="Georgia"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9" w:type="dxa"/>
            <w:gridSpan w:val="7"/>
          </w:tcPr>
          <w:p w14:paraId="2CDAA7FD" w14:textId="7376D4D7" w:rsidR="00E7167D" w:rsidRDefault="00E7167D" w:rsidP="004E4471">
            <w:pPr>
              <w:numPr>
                <w:ilvl w:val="0"/>
                <w:numId w:val="3"/>
              </w:numPr>
              <w:contextualSpacing/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  <w:t>Recherchearbeit im Stadtarchiv</w:t>
            </w:r>
          </w:p>
        </w:tc>
      </w:tr>
      <w:tr w:rsidR="00E7167D" w:rsidRPr="005D1DFF" w14:paraId="39DD728E" w14:textId="77777777" w:rsidTr="0021611C">
        <w:trPr>
          <w:trHeight w:val="57"/>
        </w:trPr>
        <w:tc>
          <w:tcPr>
            <w:tcW w:w="2119" w:type="dxa"/>
          </w:tcPr>
          <w:p w14:paraId="0BE3EFF4" w14:textId="77777777" w:rsidR="00E7167D" w:rsidRPr="005D1DFF" w:rsidRDefault="00E7167D" w:rsidP="005D1DFF">
            <w:pPr>
              <w:rPr>
                <w:rFonts w:ascii="Georgia" w:hAnsi="Georgia"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9" w:type="dxa"/>
            <w:gridSpan w:val="7"/>
          </w:tcPr>
          <w:p w14:paraId="42791312" w14:textId="4C70AD6E" w:rsidR="00E7167D" w:rsidRDefault="002B4997" w:rsidP="004E4471">
            <w:pPr>
              <w:numPr>
                <w:ilvl w:val="0"/>
                <w:numId w:val="3"/>
              </w:numPr>
              <w:contextualSpacing/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  <w:t xml:space="preserve">Ausgezeichnet mit </w:t>
            </w:r>
            <w:r w:rsidR="00F01933"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  <w:t>einem</w:t>
            </w:r>
            <w:r w:rsidR="002056AF"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  <w:t xml:space="preserve"> Landesprei</w:t>
            </w:r>
            <w:r w:rsidR="00F01933"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  <w:t>s</w:t>
            </w:r>
          </w:p>
        </w:tc>
      </w:tr>
      <w:tr w:rsidR="00E8104C" w:rsidRPr="007A0C7F" w14:paraId="2B257790" w14:textId="77777777" w:rsidTr="00776EFA">
        <w:trPr>
          <w:trHeight w:val="663"/>
        </w:trPr>
        <w:tc>
          <w:tcPr>
            <w:tcW w:w="2119" w:type="dxa"/>
            <w:tcBorders>
              <w:top w:val="single" w:sz="4" w:space="0" w:color="auto"/>
            </w:tcBorders>
            <w:vAlign w:val="bottom"/>
          </w:tcPr>
          <w:p w14:paraId="4CD0956F" w14:textId="0754EACA" w:rsidR="00E8104C" w:rsidRPr="007A0C7F" w:rsidRDefault="00E8104C" w:rsidP="00E8104C">
            <w:pPr>
              <w:rPr>
                <w:rFonts w:ascii="Georgia" w:hAnsi="Georgia" w:cs="Arial"/>
                <w:smallCaps/>
                <w:sz w:val="28"/>
                <w:szCs w:val="32"/>
              </w:rPr>
            </w:pPr>
            <w:r w:rsidRPr="007A0C7F">
              <w:rPr>
                <w:rFonts w:ascii="Georgia" w:hAnsi="Georgia" w:cs="Arial"/>
                <w:b/>
                <w:smallCaps/>
                <w:sz w:val="28"/>
                <w:szCs w:val="32"/>
              </w:rPr>
              <w:t>Sonstiges</w:t>
            </w:r>
          </w:p>
        </w:tc>
        <w:tc>
          <w:tcPr>
            <w:tcW w:w="8229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5759490C" w:rsidR="00E8104C" w:rsidRPr="007A0C7F" w:rsidRDefault="00E8104C" w:rsidP="00E8104C">
            <w:pPr>
              <w:rPr>
                <w:rFonts w:ascii="Georgia" w:hAnsi="Georgia" w:cs="Arial"/>
                <w:sz w:val="24"/>
                <w:szCs w:val="24"/>
                <w:lang w:val="de-AT"/>
              </w:rPr>
            </w:pPr>
            <w:r w:rsidRPr="007A0C7F">
              <w:rPr>
                <w:rFonts w:ascii="Georgia" w:hAnsi="Georgia" w:cs="Arial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 w:rsidRPr="007A0C7F">
              <w:rPr>
                <w:rFonts w:ascii="Georgia" w:hAnsi="Georgia" w:cs="Arial"/>
                <w:color w:val="000000"/>
                <w:sz w:val="24"/>
                <w:szCs w:val="24"/>
                <w:lang w:val="de-AT"/>
              </w:rPr>
              <w:t xml:space="preserve"> Deutsch </w:t>
            </w:r>
            <w:r w:rsidRPr="007A0C7F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de-AT"/>
              </w:rPr>
              <w:t>(Muttersprache)</w:t>
            </w:r>
            <w:r w:rsidRPr="007A0C7F">
              <w:rPr>
                <w:rFonts w:ascii="Georgia" w:hAnsi="Georgia" w:cs="Arial"/>
                <w:color w:val="000000"/>
                <w:sz w:val="24"/>
                <w:szCs w:val="24"/>
                <w:lang w:val="de-AT"/>
              </w:rPr>
              <w:t xml:space="preserve">, Englisch </w:t>
            </w:r>
            <w:r w:rsidRPr="007A0C7F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de-AT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de-AT"/>
              </w:rPr>
              <w:t>C1)</w:t>
            </w:r>
          </w:p>
        </w:tc>
      </w:tr>
      <w:tr w:rsidR="00E8104C" w:rsidRPr="007A0C7F" w14:paraId="45706C3F" w14:textId="77777777" w:rsidTr="00776EFA">
        <w:trPr>
          <w:trHeight w:val="340"/>
        </w:trPr>
        <w:tc>
          <w:tcPr>
            <w:tcW w:w="2119" w:type="dxa"/>
          </w:tcPr>
          <w:p w14:paraId="501F0D19" w14:textId="77777777" w:rsidR="00E8104C" w:rsidRPr="007A0C7F" w:rsidRDefault="00E8104C" w:rsidP="00E8104C">
            <w:pPr>
              <w:rPr>
                <w:rFonts w:ascii="Georgia" w:hAnsi="Georgia" w:cs="Arial"/>
                <w:smallCaps/>
                <w:sz w:val="28"/>
                <w:szCs w:val="32"/>
              </w:rPr>
            </w:pPr>
          </w:p>
        </w:tc>
        <w:tc>
          <w:tcPr>
            <w:tcW w:w="8229" w:type="dxa"/>
            <w:gridSpan w:val="7"/>
            <w:vAlign w:val="bottom"/>
          </w:tcPr>
          <w:p w14:paraId="60CA2168" w14:textId="7673DC81" w:rsidR="00E8104C" w:rsidRPr="007A0C7F" w:rsidRDefault="00E8104C" w:rsidP="00E8104C">
            <w:pPr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7A0C7F">
              <w:rPr>
                <w:rFonts w:ascii="Georgia" w:hAnsi="Georgia" w:cs="Arial"/>
                <w:b/>
                <w:bCs/>
                <w:sz w:val="24"/>
                <w:szCs w:val="24"/>
                <w:lang w:val="en-US"/>
              </w:rPr>
              <w:t>Technisch:</w:t>
            </w:r>
            <w:r w:rsidRPr="007A0C7F">
              <w:rPr>
                <w:rFonts w:ascii="Georgia" w:hAnsi="Georgia" w:cs="Arial"/>
                <w:sz w:val="24"/>
                <w:szCs w:val="24"/>
                <w:lang w:val="en-US"/>
              </w:rPr>
              <w:t xml:space="preserve"> </w:t>
            </w:r>
            <w:r w:rsidRPr="007A0C7F"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  <w:t xml:space="preserve">Microsoft Office </w:t>
            </w:r>
            <w:r w:rsidRPr="007A0C7F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en-US"/>
              </w:rPr>
              <w:t>(fortgeschritten)</w:t>
            </w:r>
          </w:p>
        </w:tc>
      </w:tr>
      <w:tr w:rsidR="00E8104C" w:rsidRPr="007A0C7F" w14:paraId="70CB01B0" w14:textId="77777777" w:rsidTr="00776EFA">
        <w:trPr>
          <w:trHeight w:val="340"/>
        </w:trPr>
        <w:tc>
          <w:tcPr>
            <w:tcW w:w="2119" w:type="dxa"/>
          </w:tcPr>
          <w:p w14:paraId="70DE0417" w14:textId="77777777" w:rsidR="00E8104C" w:rsidRPr="007A0C7F" w:rsidRDefault="00E8104C" w:rsidP="00E8104C">
            <w:pPr>
              <w:rPr>
                <w:rFonts w:ascii="Georgia" w:hAnsi="Georgia" w:cs="Arial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8229" w:type="dxa"/>
            <w:gridSpan w:val="7"/>
            <w:vAlign w:val="bottom"/>
          </w:tcPr>
          <w:p w14:paraId="598C2742" w14:textId="46A2B3B7" w:rsidR="00E8104C" w:rsidRPr="007A0C7F" w:rsidRDefault="00E8104C" w:rsidP="00E8104C">
            <w:pPr>
              <w:rPr>
                <w:rFonts w:ascii="Georgia" w:hAnsi="Georgia" w:cs="Arial"/>
                <w:color w:val="000000"/>
                <w:sz w:val="24"/>
                <w:szCs w:val="24"/>
                <w:lang w:val="de-AT"/>
              </w:rPr>
            </w:pPr>
            <w:r w:rsidRPr="007A0C7F">
              <w:rPr>
                <w:rFonts w:ascii="Georgia" w:hAnsi="Georgia" w:cs="Arial"/>
                <w:b/>
                <w:bCs/>
                <w:sz w:val="24"/>
                <w:szCs w:val="24"/>
              </w:rPr>
              <w:t>Interessen:</w:t>
            </w:r>
            <w:r w:rsidRPr="007A0C7F">
              <w:rPr>
                <w:rFonts w:ascii="Georgia" w:hAnsi="Georgia" w:cs="Arial"/>
                <w:sz w:val="24"/>
                <w:szCs w:val="24"/>
              </w:rPr>
              <w:t xml:space="preserve"> </w:t>
            </w:r>
            <w:r>
              <w:rPr>
                <w:rFonts w:ascii="Georgia" w:hAnsi="Georgia" w:cs="Arial"/>
                <w:color w:val="000000"/>
                <w:sz w:val="24"/>
                <w:szCs w:val="24"/>
                <w:lang w:val="de-AT"/>
              </w:rPr>
              <w:t xml:space="preserve">Kampfsport </w:t>
            </w:r>
            <w:r w:rsidRPr="007A0C7F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de-AT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de-AT"/>
              </w:rPr>
              <w:t>Mitglied in einem Boxverein</w:t>
            </w:r>
            <w:r w:rsidRPr="007A0C7F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de-AT"/>
              </w:rPr>
              <w:t>)</w:t>
            </w:r>
            <w:r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de-AT"/>
              </w:rPr>
              <w:t xml:space="preserve">, </w:t>
            </w:r>
            <w:r w:rsidR="00237902">
              <w:rPr>
                <w:rFonts w:ascii="Georgia" w:hAnsi="Georgia" w:cs="Arial"/>
                <w:color w:val="000000"/>
                <w:sz w:val="24"/>
                <w:szCs w:val="24"/>
                <w:lang w:val="de-AT"/>
              </w:rPr>
              <w:t>Krafttraining</w:t>
            </w:r>
          </w:p>
        </w:tc>
      </w:tr>
      <w:tr w:rsidR="00E8104C" w:rsidRPr="007A0C7F" w14:paraId="071AB173" w14:textId="77777777" w:rsidTr="00E16346">
        <w:trPr>
          <w:trHeight w:val="737"/>
        </w:trPr>
        <w:tc>
          <w:tcPr>
            <w:tcW w:w="10348" w:type="dxa"/>
            <w:gridSpan w:val="8"/>
            <w:vAlign w:val="bottom"/>
          </w:tcPr>
          <w:p w14:paraId="6478BDEA" w14:textId="4254381F" w:rsidR="00E8104C" w:rsidRPr="007A0C7F" w:rsidRDefault="00E8104C" w:rsidP="00E8104C">
            <w:pPr>
              <w:jc w:val="right"/>
              <w:rPr>
                <w:rFonts w:ascii="Georgia" w:hAnsi="Georgia" w:cs="Arial"/>
                <w:color w:val="000000"/>
                <w:sz w:val="24"/>
                <w:szCs w:val="24"/>
                <w:lang w:val="de-AT"/>
              </w:rPr>
            </w:pPr>
            <w:r>
              <w:rPr>
                <w:rFonts w:ascii="Georgia" w:hAnsi="Georgia" w:cs="Arial"/>
                <w:sz w:val="24"/>
                <w:szCs w:val="24"/>
              </w:rPr>
              <w:t>Gießen</w:t>
            </w:r>
            <w:r w:rsidRPr="007A0C7F">
              <w:rPr>
                <w:rFonts w:ascii="Georgia" w:hAnsi="Georgia" w:cs="Arial"/>
                <w:sz w:val="24"/>
                <w:szCs w:val="24"/>
              </w:rPr>
              <w:t xml:space="preserve">, </w:t>
            </w:r>
            <w:r w:rsidR="00237902">
              <w:rPr>
                <w:rFonts w:ascii="Georgia" w:hAnsi="Georgia" w:cs="Arial"/>
                <w:sz w:val="24"/>
                <w:szCs w:val="24"/>
              </w:rPr>
              <w:t>04.04.2025</w:t>
            </w:r>
          </w:p>
        </w:tc>
      </w:tr>
    </w:tbl>
    <w:p w14:paraId="0747D2BF" w14:textId="69F47280" w:rsidR="00723643" w:rsidRPr="007A0C7F" w:rsidRDefault="00723643">
      <w:pPr>
        <w:rPr>
          <w:rFonts w:ascii="Georgia" w:hAnsi="Georgia" w:cs="Arial"/>
          <w:sz w:val="18"/>
        </w:rPr>
      </w:pPr>
    </w:p>
    <w:sectPr w:rsidR="00723643" w:rsidRPr="007A0C7F" w:rsidSect="00630284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4D48D" w14:textId="77777777" w:rsidR="00E9378A" w:rsidRDefault="00E9378A" w:rsidP="00BE053D">
      <w:pPr>
        <w:spacing w:after="0" w:line="240" w:lineRule="auto"/>
      </w:pPr>
      <w:r>
        <w:separator/>
      </w:r>
    </w:p>
  </w:endnote>
  <w:endnote w:type="continuationSeparator" w:id="0">
    <w:p w14:paraId="0D7B1BC8" w14:textId="77777777" w:rsidR="00E9378A" w:rsidRDefault="00E9378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A3AFA" w14:textId="77777777" w:rsidR="00E9378A" w:rsidRDefault="00E9378A" w:rsidP="00BE053D">
      <w:pPr>
        <w:spacing w:after="0" w:line="240" w:lineRule="auto"/>
      </w:pPr>
      <w:r>
        <w:separator/>
      </w:r>
    </w:p>
  </w:footnote>
  <w:footnote w:type="continuationSeparator" w:id="0">
    <w:p w14:paraId="1F7A7CBE" w14:textId="77777777" w:rsidR="00E9378A" w:rsidRDefault="00E9378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E07E8C"/>
    <w:multiLevelType w:val="hybridMultilevel"/>
    <w:tmpl w:val="2090BF9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5C64CD"/>
    <w:multiLevelType w:val="hybridMultilevel"/>
    <w:tmpl w:val="D24094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6"/>
  </w:num>
  <w:num w:numId="2" w16cid:durableId="2080903135">
    <w:abstractNumId w:val="20"/>
  </w:num>
  <w:num w:numId="3" w16cid:durableId="1675953327">
    <w:abstractNumId w:val="22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5"/>
  </w:num>
  <w:num w:numId="8" w16cid:durableId="1448425200">
    <w:abstractNumId w:val="25"/>
  </w:num>
  <w:num w:numId="9" w16cid:durableId="297037049">
    <w:abstractNumId w:val="14"/>
  </w:num>
  <w:num w:numId="10" w16cid:durableId="617180053">
    <w:abstractNumId w:val="26"/>
  </w:num>
  <w:num w:numId="11" w16cid:durableId="30493936">
    <w:abstractNumId w:val="6"/>
  </w:num>
  <w:num w:numId="12" w16cid:durableId="900407796">
    <w:abstractNumId w:val="8"/>
  </w:num>
  <w:num w:numId="13" w16cid:durableId="107235610">
    <w:abstractNumId w:val="10"/>
  </w:num>
  <w:num w:numId="14" w16cid:durableId="867911262">
    <w:abstractNumId w:val="11"/>
  </w:num>
  <w:num w:numId="15" w16cid:durableId="1741825183">
    <w:abstractNumId w:val="24"/>
  </w:num>
  <w:num w:numId="16" w16cid:durableId="1503201666">
    <w:abstractNumId w:val="5"/>
  </w:num>
  <w:num w:numId="17" w16cid:durableId="767970183">
    <w:abstractNumId w:val="19"/>
  </w:num>
  <w:num w:numId="18" w16cid:durableId="1869219957">
    <w:abstractNumId w:val="4"/>
  </w:num>
  <w:num w:numId="19" w16cid:durableId="653602651">
    <w:abstractNumId w:val="21"/>
  </w:num>
  <w:num w:numId="20" w16cid:durableId="1619337050">
    <w:abstractNumId w:val="12"/>
  </w:num>
  <w:num w:numId="21" w16cid:durableId="1453792161">
    <w:abstractNumId w:val="13"/>
  </w:num>
  <w:num w:numId="22" w16cid:durableId="344786705">
    <w:abstractNumId w:val="17"/>
  </w:num>
  <w:num w:numId="23" w16cid:durableId="1528642880">
    <w:abstractNumId w:val="9"/>
  </w:num>
  <w:num w:numId="24" w16cid:durableId="105780356">
    <w:abstractNumId w:val="23"/>
  </w:num>
  <w:num w:numId="25" w16cid:durableId="1064911525">
    <w:abstractNumId w:val="7"/>
  </w:num>
  <w:num w:numId="26" w16cid:durableId="392509716">
    <w:abstractNumId w:val="3"/>
  </w:num>
  <w:num w:numId="27" w16cid:durableId="2533254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67E1"/>
    <w:rsid w:val="00020BB2"/>
    <w:rsid w:val="00021991"/>
    <w:rsid w:val="00031EF8"/>
    <w:rsid w:val="000360D1"/>
    <w:rsid w:val="00040184"/>
    <w:rsid w:val="00061D33"/>
    <w:rsid w:val="00064643"/>
    <w:rsid w:val="00087747"/>
    <w:rsid w:val="00097A55"/>
    <w:rsid w:val="000A1FDA"/>
    <w:rsid w:val="000B63E2"/>
    <w:rsid w:val="000B6548"/>
    <w:rsid w:val="000D4907"/>
    <w:rsid w:val="000D671A"/>
    <w:rsid w:val="00103EC5"/>
    <w:rsid w:val="00116C6E"/>
    <w:rsid w:val="00117C25"/>
    <w:rsid w:val="00125CA6"/>
    <w:rsid w:val="001424CD"/>
    <w:rsid w:val="00156393"/>
    <w:rsid w:val="00156FC9"/>
    <w:rsid w:val="00162A5A"/>
    <w:rsid w:val="001647AB"/>
    <w:rsid w:val="00172867"/>
    <w:rsid w:val="00172949"/>
    <w:rsid w:val="00175B6D"/>
    <w:rsid w:val="001901ED"/>
    <w:rsid w:val="0019483A"/>
    <w:rsid w:val="00195A18"/>
    <w:rsid w:val="001A46BF"/>
    <w:rsid w:val="001A481B"/>
    <w:rsid w:val="001B0186"/>
    <w:rsid w:val="001B62CA"/>
    <w:rsid w:val="001D2EA8"/>
    <w:rsid w:val="001D4CCF"/>
    <w:rsid w:val="001D4DCD"/>
    <w:rsid w:val="001E675C"/>
    <w:rsid w:val="001F4175"/>
    <w:rsid w:val="002056AF"/>
    <w:rsid w:val="002233F2"/>
    <w:rsid w:val="00223A4D"/>
    <w:rsid w:val="00224388"/>
    <w:rsid w:val="00224E0E"/>
    <w:rsid w:val="0023054D"/>
    <w:rsid w:val="00232678"/>
    <w:rsid w:val="00232CB5"/>
    <w:rsid w:val="00234A7E"/>
    <w:rsid w:val="00237902"/>
    <w:rsid w:val="0024373D"/>
    <w:rsid w:val="002508C2"/>
    <w:rsid w:val="002537EB"/>
    <w:rsid w:val="002603E6"/>
    <w:rsid w:val="00267252"/>
    <w:rsid w:val="00282DB0"/>
    <w:rsid w:val="002B07E3"/>
    <w:rsid w:val="002B2091"/>
    <w:rsid w:val="002B4997"/>
    <w:rsid w:val="002C44BD"/>
    <w:rsid w:val="002C5513"/>
    <w:rsid w:val="002C577B"/>
    <w:rsid w:val="002C6972"/>
    <w:rsid w:val="002D0409"/>
    <w:rsid w:val="002D2B32"/>
    <w:rsid w:val="002D4516"/>
    <w:rsid w:val="002F3011"/>
    <w:rsid w:val="002F46AD"/>
    <w:rsid w:val="003101F0"/>
    <w:rsid w:val="003134A1"/>
    <w:rsid w:val="00314B7A"/>
    <w:rsid w:val="00324BC5"/>
    <w:rsid w:val="0033049C"/>
    <w:rsid w:val="00340BAB"/>
    <w:rsid w:val="003418E0"/>
    <w:rsid w:val="00347F8D"/>
    <w:rsid w:val="00354E97"/>
    <w:rsid w:val="003607BF"/>
    <w:rsid w:val="00371F9E"/>
    <w:rsid w:val="00372F7B"/>
    <w:rsid w:val="003733E5"/>
    <w:rsid w:val="00390EA6"/>
    <w:rsid w:val="00396703"/>
    <w:rsid w:val="003A1458"/>
    <w:rsid w:val="003C68B3"/>
    <w:rsid w:val="003D5F23"/>
    <w:rsid w:val="003E27C3"/>
    <w:rsid w:val="003E3AA9"/>
    <w:rsid w:val="003E578A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60BD"/>
    <w:rsid w:val="00456B0D"/>
    <w:rsid w:val="004719EB"/>
    <w:rsid w:val="004723F2"/>
    <w:rsid w:val="00476AF8"/>
    <w:rsid w:val="00480FFF"/>
    <w:rsid w:val="00484FD7"/>
    <w:rsid w:val="004929FB"/>
    <w:rsid w:val="0049496E"/>
    <w:rsid w:val="004A54BA"/>
    <w:rsid w:val="004B6A5E"/>
    <w:rsid w:val="004E4471"/>
    <w:rsid w:val="00507EA7"/>
    <w:rsid w:val="00526089"/>
    <w:rsid w:val="00527A28"/>
    <w:rsid w:val="00527DCA"/>
    <w:rsid w:val="005333A2"/>
    <w:rsid w:val="005716D4"/>
    <w:rsid w:val="00571B60"/>
    <w:rsid w:val="00585A4D"/>
    <w:rsid w:val="005B213C"/>
    <w:rsid w:val="005C0730"/>
    <w:rsid w:val="005D1DFF"/>
    <w:rsid w:val="005D6329"/>
    <w:rsid w:val="005E57F6"/>
    <w:rsid w:val="005E6950"/>
    <w:rsid w:val="006028BB"/>
    <w:rsid w:val="006058D8"/>
    <w:rsid w:val="00610200"/>
    <w:rsid w:val="00611F6A"/>
    <w:rsid w:val="00613F7D"/>
    <w:rsid w:val="00616839"/>
    <w:rsid w:val="00623699"/>
    <w:rsid w:val="00630284"/>
    <w:rsid w:val="00632D5A"/>
    <w:rsid w:val="00635515"/>
    <w:rsid w:val="006546FD"/>
    <w:rsid w:val="00665BF3"/>
    <w:rsid w:val="00672F69"/>
    <w:rsid w:val="006732D6"/>
    <w:rsid w:val="00673DC0"/>
    <w:rsid w:val="00677611"/>
    <w:rsid w:val="00677FCA"/>
    <w:rsid w:val="00682CD9"/>
    <w:rsid w:val="006832C0"/>
    <w:rsid w:val="00693E09"/>
    <w:rsid w:val="006A2DE9"/>
    <w:rsid w:val="006A7230"/>
    <w:rsid w:val="006B3914"/>
    <w:rsid w:val="006B4E32"/>
    <w:rsid w:val="006B72C7"/>
    <w:rsid w:val="006B7F78"/>
    <w:rsid w:val="006C2252"/>
    <w:rsid w:val="006C5D76"/>
    <w:rsid w:val="006D3A54"/>
    <w:rsid w:val="006D6FC5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214B"/>
    <w:rsid w:val="00753D4A"/>
    <w:rsid w:val="00756912"/>
    <w:rsid w:val="00761609"/>
    <w:rsid w:val="00763DCE"/>
    <w:rsid w:val="00776C46"/>
    <w:rsid w:val="00776EFA"/>
    <w:rsid w:val="0078260B"/>
    <w:rsid w:val="007838D1"/>
    <w:rsid w:val="00785254"/>
    <w:rsid w:val="00785853"/>
    <w:rsid w:val="007966F0"/>
    <w:rsid w:val="00797BFC"/>
    <w:rsid w:val="007A0C7F"/>
    <w:rsid w:val="007A720F"/>
    <w:rsid w:val="007C6A3C"/>
    <w:rsid w:val="007D4020"/>
    <w:rsid w:val="007D4BEE"/>
    <w:rsid w:val="007D5BE9"/>
    <w:rsid w:val="007E4D25"/>
    <w:rsid w:val="0080471A"/>
    <w:rsid w:val="008050E4"/>
    <w:rsid w:val="00806249"/>
    <w:rsid w:val="0080702D"/>
    <w:rsid w:val="00810A41"/>
    <w:rsid w:val="0081404F"/>
    <w:rsid w:val="0082257D"/>
    <w:rsid w:val="0083354B"/>
    <w:rsid w:val="008474EC"/>
    <w:rsid w:val="00853438"/>
    <w:rsid w:val="008664FA"/>
    <w:rsid w:val="00866846"/>
    <w:rsid w:val="00867654"/>
    <w:rsid w:val="00875DA9"/>
    <w:rsid w:val="00887DAE"/>
    <w:rsid w:val="00895E38"/>
    <w:rsid w:val="008A782B"/>
    <w:rsid w:val="008B0FC0"/>
    <w:rsid w:val="008B7953"/>
    <w:rsid w:val="008C3614"/>
    <w:rsid w:val="008C429A"/>
    <w:rsid w:val="008D2C85"/>
    <w:rsid w:val="008E1F3D"/>
    <w:rsid w:val="008E4BDC"/>
    <w:rsid w:val="008F03A1"/>
    <w:rsid w:val="009053D7"/>
    <w:rsid w:val="0091331D"/>
    <w:rsid w:val="009213C2"/>
    <w:rsid w:val="00922F8A"/>
    <w:rsid w:val="0093223C"/>
    <w:rsid w:val="00941A87"/>
    <w:rsid w:val="009501C2"/>
    <w:rsid w:val="00954DBB"/>
    <w:rsid w:val="009668B9"/>
    <w:rsid w:val="00976577"/>
    <w:rsid w:val="00996356"/>
    <w:rsid w:val="00997D9A"/>
    <w:rsid w:val="009D7C49"/>
    <w:rsid w:val="009E7297"/>
    <w:rsid w:val="00A01F7F"/>
    <w:rsid w:val="00A0257D"/>
    <w:rsid w:val="00A12EDC"/>
    <w:rsid w:val="00A1418E"/>
    <w:rsid w:val="00A26D0D"/>
    <w:rsid w:val="00A27328"/>
    <w:rsid w:val="00A31217"/>
    <w:rsid w:val="00A33BDE"/>
    <w:rsid w:val="00A34885"/>
    <w:rsid w:val="00A43BC1"/>
    <w:rsid w:val="00A74225"/>
    <w:rsid w:val="00A936D5"/>
    <w:rsid w:val="00AA1EB0"/>
    <w:rsid w:val="00AA2DA3"/>
    <w:rsid w:val="00AA5A9C"/>
    <w:rsid w:val="00AA6C7E"/>
    <w:rsid w:val="00AA7AB2"/>
    <w:rsid w:val="00AA7E4A"/>
    <w:rsid w:val="00AB016A"/>
    <w:rsid w:val="00AB2A5A"/>
    <w:rsid w:val="00AD28F8"/>
    <w:rsid w:val="00AE6280"/>
    <w:rsid w:val="00B0230B"/>
    <w:rsid w:val="00B16483"/>
    <w:rsid w:val="00B17D95"/>
    <w:rsid w:val="00B23509"/>
    <w:rsid w:val="00B2470D"/>
    <w:rsid w:val="00B359DB"/>
    <w:rsid w:val="00B3632B"/>
    <w:rsid w:val="00B409D8"/>
    <w:rsid w:val="00B471C5"/>
    <w:rsid w:val="00B5178D"/>
    <w:rsid w:val="00B67F1F"/>
    <w:rsid w:val="00B701D7"/>
    <w:rsid w:val="00B72A27"/>
    <w:rsid w:val="00B90595"/>
    <w:rsid w:val="00B9145A"/>
    <w:rsid w:val="00BA215A"/>
    <w:rsid w:val="00BB5F09"/>
    <w:rsid w:val="00BC0D9F"/>
    <w:rsid w:val="00BD3028"/>
    <w:rsid w:val="00BD47E3"/>
    <w:rsid w:val="00BE053D"/>
    <w:rsid w:val="00BE46A8"/>
    <w:rsid w:val="00BE7951"/>
    <w:rsid w:val="00BF1A7A"/>
    <w:rsid w:val="00BF1FA3"/>
    <w:rsid w:val="00C00974"/>
    <w:rsid w:val="00C018E4"/>
    <w:rsid w:val="00C05D23"/>
    <w:rsid w:val="00C066FA"/>
    <w:rsid w:val="00C25387"/>
    <w:rsid w:val="00C34C66"/>
    <w:rsid w:val="00C43ABA"/>
    <w:rsid w:val="00C54BE3"/>
    <w:rsid w:val="00C57F80"/>
    <w:rsid w:val="00C677D9"/>
    <w:rsid w:val="00C768ED"/>
    <w:rsid w:val="00C77BD1"/>
    <w:rsid w:val="00C82A8F"/>
    <w:rsid w:val="00C916C2"/>
    <w:rsid w:val="00CA7065"/>
    <w:rsid w:val="00CC4749"/>
    <w:rsid w:val="00CC7F56"/>
    <w:rsid w:val="00CD1B12"/>
    <w:rsid w:val="00CD55DC"/>
    <w:rsid w:val="00CE1BBC"/>
    <w:rsid w:val="00CE2595"/>
    <w:rsid w:val="00CE28CC"/>
    <w:rsid w:val="00CE2B9A"/>
    <w:rsid w:val="00CE72FC"/>
    <w:rsid w:val="00CF31EE"/>
    <w:rsid w:val="00D00E05"/>
    <w:rsid w:val="00D1492F"/>
    <w:rsid w:val="00D17B69"/>
    <w:rsid w:val="00D21500"/>
    <w:rsid w:val="00D3003C"/>
    <w:rsid w:val="00D331F4"/>
    <w:rsid w:val="00D336C4"/>
    <w:rsid w:val="00D36F36"/>
    <w:rsid w:val="00D37C87"/>
    <w:rsid w:val="00D43A54"/>
    <w:rsid w:val="00D45B4A"/>
    <w:rsid w:val="00D470E4"/>
    <w:rsid w:val="00D52142"/>
    <w:rsid w:val="00D5280E"/>
    <w:rsid w:val="00D61F14"/>
    <w:rsid w:val="00D70917"/>
    <w:rsid w:val="00D80D6B"/>
    <w:rsid w:val="00D90950"/>
    <w:rsid w:val="00DA69DF"/>
    <w:rsid w:val="00DB33F8"/>
    <w:rsid w:val="00DC66CA"/>
    <w:rsid w:val="00DD209D"/>
    <w:rsid w:val="00DD38E2"/>
    <w:rsid w:val="00DD73FB"/>
    <w:rsid w:val="00DF220F"/>
    <w:rsid w:val="00E00140"/>
    <w:rsid w:val="00E13110"/>
    <w:rsid w:val="00E16346"/>
    <w:rsid w:val="00E24DF1"/>
    <w:rsid w:val="00E40B9A"/>
    <w:rsid w:val="00E431ED"/>
    <w:rsid w:val="00E55D90"/>
    <w:rsid w:val="00E64FF5"/>
    <w:rsid w:val="00E7167D"/>
    <w:rsid w:val="00E8104C"/>
    <w:rsid w:val="00E907EC"/>
    <w:rsid w:val="00E9378A"/>
    <w:rsid w:val="00EA5421"/>
    <w:rsid w:val="00EB34FC"/>
    <w:rsid w:val="00EB5816"/>
    <w:rsid w:val="00ED0EA9"/>
    <w:rsid w:val="00ED6DC8"/>
    <w:rsid w:val="00EE6192"/>
    <w:rsid w:val="00EF15DA"/>
    <w:rsid w:val="00EF4FFE"/>
    <w:rsid w:val="00EF77DF"/>
    <w:rsid w:val="00F01933"/>
    <w:rsid w:val="00F03CB2"/>
    <w:rsid w:val="00F11BEF"/>
    <w:rsid w:val="00F165E1"/>
    <w:rsid w:val="00F25017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B1EE9"/>
    <w:rsid w:val="00FB5599"/>
    <w:rsid w:val="00FC0531"/>
    <w:rsid w:val="00FC13F0"/>
    <w:rsid w:val="00FD0417"/>
    <w:rsid w:val="00FD075A"/>
    <w:rsid w:val="00FD0FB7"/>
    <w:rsid w:val="00FD3E78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Zeilennummer">
    <w:name w:val="line number"/>
    <w:basedOn w:val="Absatz-Standardschriftart"/>
    <w:uiPriority w:val="99"/>
    <w:semiHidden/>
    <w:unhideWhenUsed/>
    <w:rsid w:val="00673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2492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Rami Ladouz</cp:lastModifiedBy>
  <cp:revision>2</cp:revision>
  <dcterms:created xsi:type="dcterms:W3CDTF">2025-04-04T17:39:00Z</dcterms:created>
  <dcterms:modified xsi:type="dcterms:W3CDTF">2025-04-04T17:39:00Z</dcterms:modified>
</cp:coreProperties>
</file>