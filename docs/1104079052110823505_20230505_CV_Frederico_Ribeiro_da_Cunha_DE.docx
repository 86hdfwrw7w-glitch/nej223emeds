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819"/>
        <w:gridCol w:w="2263"/>
      </w:tblGrid>
      <w:tr w:rsidR="002508C2" w:rsidRPr="00B700D2" w14:paraId="5DF08F91" w14:textId="77777777" w:rsidTr="006E2C9C">
        <w:trPr>
          <w:trHeight w:val="227"/>
        </w:trPr>
        <w:tc>
          <w:tcPr>
            <w:tcW w:w="9067" w:type="dxa"/>
            <w:gridSpan w:val="3"/>
          </w:tcPr>
          <w:p w14:paraId="11DD220E" w14:textId="49E72438" w:rsidR="002508C2" w:rsidRPr="00B700D2" w:rsidRDefault="00B700D2" w:rsidP="003D17ED">
            <w:pPr>
              <w:jc w:val="center"/>
              <w:rPr>
                <w:rFonts w:ascii="Georgia" w:hAnsi="Georgia"/>
                <w:lang w:val="de-CH"/>
              </w:rPr>
            </w:pPr>
            <w:r w:rsidRPr="00B700D2">
              <w:rPr>
                <w:rFonts w:ascii="Georgia" w:hAnsi="Georgia"/>
                <w:b/>
                <w:smallCaps/>
                <w:sz w:val="48"/>
                <w:szCs w:val="32"/>
                <w:lang w:val="de-CH"/>
              </w:rPr>
              <w:t xml:space="preserve">Frederico Ribeiro da </w:t>
            </w:r>
            <w:r w:rsidR="00400E08">
              <w:rPr>
                <w:rFonts w:ascii="Georgia" w:hAnsi="Georgia"/>
                <w:b/>
                <w:smallCaps/>
                <w:sz w:val="48"/>
                <w:szCs w:val="32"/>
                <w:lang w:val="de-CH"/>
              </w:rPr>
              <w:t>C</w:t>
            </w:r>
            <w:r w:rsidRPr="00B700D2">
              <w:rPr>
                <w:rFonts w:ascii="Georgia" w:hAnsi="Georgia"/>
                <w:b/>
                <w:smallCaps/>
                <w:sz w:val="48"/>
                <w:szCs w:val="32"/>
                <w:lang w:val="de-CH"/>
              </w:rPr>
              <w:t>unha</w:t>
            </w:r>
            <w:r w:rsidR="008050E4" w:rsidRPr="00B700D2">
              <w:rPr>
                <w:rFonts w:ascii="Georgia" w:hAnsi="Georgia"/>
                <w:sz w:val="44"/>
                <w:szCs w:val="64"/>
                <w:lang w:val="de-CH"/>
              </w:rPr>
              <w:br/>
            </w:r>
            <w:proofErr w:type="spellStart"/>
            <w:r w:rsidRPr="00B700D2">
              <w:rPr>
                <w:rFonts w:ascii="Georgia" w:hAnsi="Georgia"/>
                <w:sz w:val="20"/>
                <w:lang w:val="de-CH"/>
              </w:rPr>
              <w:t>Strickereistrasse</w:t>
            </w:r>
            <w:proofErr w:type="spellEnd"/>
            <w:r w:rsidRPr="00B700D2">
              <w:rPr>
                <w:rFonts w:ascii="Georgia" w:hAnsi="Georgia"/>
                <w:sz w:val="20"/>
                <w:lang w:val="de-CH"/>
              </w:rPr>
              <w:t xml:space="preserve"> 10</w:t>
            </w:r>
            <w:r w:rsidR="00853438" w:rsidRPr="00B700D2">
              <w:rPr>
                <w:rFonts w:ascii="Georgia" w:hAnsi="Georgia"/>
                <w:sz w:val="20"/>
                <w:lang w:val="de-CH"/>
              </w:rPr>
              <w:t xml:space="preserve">, </w:t>
            </w:r>
            <w:r w:rsidRPr="00B700D2">
              <w:rPr>
                <w:rFonts w:ascii="Georgia" w:hAnsi="Georgia"/>
                <w:sz w:val="20"/>
                <w:lang w:val="de-CH"/>
              </w:rPr>
              <w:t>4663 Aarburg</w:t>
            </w:r>
            <w:r w:rsidR="002064CC">
              <w:rPr>
                <w:rFonts w:ascii="Georgia" w:hAnsi="Georgia"/>
                <w:sz w:val="20"/>
                <w:lang w:val="de-CH"/>
              </w:rPr>
              <w:t>, Schweiz</w:t>
            </w:r>
          </w:p>
          <w:p w14:paraId="722A5AF6" w14:textId="51F4DDCB" w:rsidR="008050E4" w:rsidRPr="00B700D2" w:rsidRDefault="002B2091" w:rsidP="003D17ED">
            <w:pPr>
              <w:jc w:val="center"/>
              <w:rPr>
                <w:rFonts w:ascii="Georgia" w:hAnsi="Georgia"/>
                <w:lang w:val="de-CH"/>
              </w:rPr>
            </w:pPr>
            <w:r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>+4</w:t>
            </w:r>
            <w:r w:rsidR="00B700D2">
              <w:rPr>
                <w:rFonts w:ascii="Georgia" w:hAnsi="Georgia" w:cs="Georgia"/>
                <w:color w:val="000000"/>
                <w:sz w:val="20"/>
                <w:lang w:val="de-CH"/>
              </w:rPr>
              <w:t>1</w:t>
            </w:r>
            <w:r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 xml:space="preserve"> </w:t>
            </w:r>
            <w:r w:rsidR="00B700D2">
              <w:rPr>
                <w:rFonts w:ascii="Georgia" w:hAnsi="Georgia" w:cs="Georgia"/>
                <w:color w:val="000000"/>
                <w:sz w:val="20"/>
                <w:lang w:val="de-CH"/>
              </w:rPr>
              <w:t>79</w:t>
            </w:r>
            <w:r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 xml:space="preserve"> </w:t>
            </w:r>
            <w:r w:rsidR="00B700D2">
              <w:rPr>
                <w:rFonts w:ascii="Georgia" w:hAnsi="Georgia" w:cs="Georgia"/>
                <w:color w:val="000000"/>
                <w:sz w:val="20"/>
                <w:lang w:val="de-CH"/>
              </w:rPr>
              <w:t>814 41 94</w:t>
            </w:r>
            <w:r w:rsidR="00AB016A"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 xml:space="preserve"> </w:t>
            </w:r>
            <w:r w:rsidR="008050E4"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 xml:space="preserve">| </w:t>
            </w:r>
            <w:r w:rsidR="00B700D2">
              <w:rPr>
                <w:rFonts w:ascii="Georgia" w:hAnsi="Georgia" w:cs="Georgia"/>
                <w:color w:val="000000"/>
                <w:sz w:val="20"/>
                <w:lang w:val="de-CH"/>
              </w:rPr>
              <w:t>frederico@dacunha.co</w:t>
            </w:r>
            <w:r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 xml:space="preserve"> </w:t>
            </w:r>
            <w:r w:rsidR="008050E4"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 xml:space="preserve">| </w:t>
            </w:r>
            <w:r w:rsidR="00525DBD">
              <w:rPr>
                <w:rFonts w:ascii="Georgia" w:hAnsi="Georgia" w:cs="Georgia"/>
                <w:color w:val="000000"/>
                <w:sz w:val="20"/>
                <w:lang w:val="de-CH"/>
              </w:rPr>
              <w:t xml:space="preserve">geb. am </w:t>
            </w:r>
            <w:r w:rsidR="00B700D2">
              <w:rPr>
                <w:rFonts w:ascii="Georgia" w:hAnsi="Georgia" w:cs="Georgia"/>
                <w:color w:val="000000"/>
                <w:sz w:val="20"/>
                <w:lang w:val="de-CH"/>
              </w:rPr>
              <w:t>02</w:t>
            </w:r>
            <w:r w:rsidR="00BA215A"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>.</w:t>
            </w:r>
            <w:r w:rsidR="00B700D2">
              <w:rPr>
                <w:rFonts w:ascii="Georgia" w:hAnsi="Georgia" w:cs="Georgia"/>
                <w:color w:val="000000"/>
                <w:sz w:val="20"/>
                <w:lang w:val="de-CH"/>
              </w:rPr>
              <w:t>12</w:t>
            </w:r>
            <w:r w:rsidR="00BA215A"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>.</w:t>
            </w:r>
            <w:r w:rsidR="0091331D"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>199</w:t>
            </w:r>
            <w:r w:rsidR="00B700D2">
              <w:rPr>
                <w:rFonts w:ascii="Georgia" w:hAnsi="Georgia" w:cs="Georgia"/>
                <w:color w:val="000000"/>
                <w:sz w:val="20"/>
                <w:lang w:val="de-CH"/>
              </w:rPr>
              <w:t>0</w:t>
            </w:r>
            <w:r w:rsidR="00853438" w:rsidRPr="00B700D2">
              <w:rPr>
                <w:rFonts w:ascii="Georgia" w:hAnsi="Georgia" w:cs="Georgia"/>
                <w:color w:val="000000"/>
                <w:sz w:val="20"/>
                <w:lang w:val="de-CH"/>
              </w:rPr>
              <w:t xml:space="preserve"> in </w:t>
            </w:r>
            <w:r w:rsidR="00B700D2">
              <w:rPr>
                <w:rFonts w:ascii="Georgia" w:hAnsi="Georgia" w:cs="Georgia"/>
                <w:color w:val="000000"/>
                <w:sz w:val="20"/>
                <w:lang w:val="de-CH"/>
              </w:rPr>
              <w:t>Zofingen</w:t>
            </w:r>
          </w:p>
        </w:tc>
      </w:tr>
      <w:tr w:rsidR="002508C2" w:rsidRPr="00B700D2" w14:paraId="0FCADE56" w14:textId="77777777" w:rsidTr="003D17ED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F82BEDA" w:rsidR="002508C2" w:rsidRPr="00B700D2" w:rsidRDefault="00B341F9" w:rsidP="00525DBD">
            <w:pPr>
              <w:jc w:val="center"/>
              <w:rPr>
                <w:rFonts w:ascii="Georgia" w:hAnsi="Georgia"/>
                <w:sz w:val="28"/>
                <w:lang w:val="de-CH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  <w:lang w:val="de-CH"/>
              </w:rPr>
              <w:t>Schulbildung</w:t>
            </w:r>
          </w:p>
        </w:tc>
      </w:tr>
      <w:tr w:rsidR="00CE4003" w:rsidRPr="00B700D2" w14:paraId="7D1DEBF7" w14:textId="77777777" w:rsidTr="00D5280E">
        <w:trPr>
          <w:trHeight w:val="340"/>
        </w:trPr>
        <w:tc>
          <w:tcPr>
            <w:tcW w:w="680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20488785" w:rsidR="00CE4003" w:rsidRPr="00B700D2" w:rsidRDefault="00CE4003" w:rsidP="00525DBD">
            <w:pPr>
              <w:rPr>
                <w:rFonts w:ascii="Georgia" w:hAnsi="Georgia"/>
                <w:b/>
                <w:smallCaps/>
                <w:sz w:val="23"/>
                <w:szCs w:val="23"/>
                <w:lang w:val="de-CH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de-CH"/>
              </w:rPr>
              <w:t>Kalaidos Fachhochschule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7C845E2D" w14:textId="1192CBDF" w:rsidR="00CE4003" w:rsidRPr="00B700D2" w:rsidRDefault="00CE4003" w:rsidP="00525DBD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>Zürich</w:t>
            </w:r>
            <w:r w:rsidR="00827489"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 xml:space="preserve"> </w:t>
            </w:r>
            <w:r w:rsidR="009C6113"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 xml:space="preserve"> </w:t>
            </w:r>
          </w:p>
        </w:tc>
      </w:tr>
      <w:tr w:rsidR="00CE4003" w:rsidRPr="00B700D2" w14:paraId="61E5D482" w14:textId="77777777" w:rsidTr="003D17ED">
        <w:trPr>
          <w:trHeight w:val="20"/>
        </w:trPr>
        <w:tc>
          <w:tcPr>
            <w:tcW w:w="6804" w:type="dxa"/>
            <w:gridSpan w:val="2"/>
          </w:tcPr>
          <w:p w14:paraId="11CB9A0F" w14:textId="436558DA" w:rsidR="00CE4003" w:rsidRPr="00B341F9" w:rsidRDefault="00CE4003" w:rsidP="00525DBD">
            <w:pPr>
              <w:rPr>
                <w:rFonts w:ascii="Georgia" w:hAnsi="Georgia"/>
                <w:sz w:val="18"/>
                <w:lang w:val="en-US"/>
              </w:rPr>
            </w:pPr>
            <w:r w:rsidRPr="00B341F9">
              <w:rPr>
                <w:rFonts w:ascii="Georgia" w:hAnsi="Georgia"/>
                <w:sz w:val="18"/>
                <w:lang w:val="en-US"/>
              </w:rPr>
              <w:t>B</w:t>
            </w:r>
            <w:r w:rsidR="00525DBD">
              <w:rPr>
                <w:rFonts w:ascii="Georgia" w:hAnsi="Georgia"/>
                <w:sz w:val="18"/>
                <w:lang w:val="en-US"/>
              </w:rPr>
              <w:t>.Sc.</w:t>
            </w:r>
            <w:r w:rsidRPr="00B341F9">
              <w:rPr>
                <w:rFonts w:ascii="Georgia" w:hAnsi="Georgia"/>
                <w:sz w:val="18"/>
                <w:lang w:val="en-US"/>
              </w:rPr>
              <w:t xml:space="preserve"> in Business Administration</w:t>
            </w:r>
          </w:p>
        </w:tc>
        <w:tc>
          <w:tcPr>
            <w:tcW w:w="2263" w:type="dxa"/>
          </w:tcPr>
          <w:p w14:paraId="419A9228" w14:textId="1E05B952" w:rsidR="00CE4003" w:rsidRPr="00B700D2" w:rsidRDefault="00CE4003" w:rsidP="00525DBD">
            <w:pPr>
              <w:jc w:val="right"/>
              <w:rPr>
                <w:rFonts w:ascii="Georgia" w:hAnsi="Georgia"/>
                <w:sz w:val="18"/>
                <w:lang w:val="de-CH"/>
              </w:rPr>
            </w:pPr>
            <w:r w:rsidRPr="00B700D2">
              <w:rPr>
                <w:rFonts w:ascii="Georgia" w:hAnsi="Georgia"/>
                <w:sz w:val="18"/>
                <w:lang w:val="de-CH"/>
              </w:rPr>
              <w:t>0</w:t>
            </w:r>
            <w:r>
              <w:rPr>
                <w:rFonts w:ascii="Georgia" w:hAnsi="Georgia"/>
                <w:sz w:val="18"/>
                <w:lang w:val="de-CH"/>
              </w:rPr>
              <w:t>1</w:t>
            </w:r>
            <w:r w:rsidRPr="00B700D2">
              <w:rPr>
                <w:rFonts w:ascii="Georgia" w:hAnsi="Georgia"/>
                <w:sz w:val="18"/>
                <w:lang w:val="de-CH"/>
              </w:rPr>
              <w:t>/201</w:t>
            </w:r>
            <w:r>
              <w:rPr>
                <w:rFonts w:ascii="Georgia" w:hAnsi="Georgia"/>
                <w:sz w:val="18"/>
                <w:lang w:val="de-CH"/>
              </w:rPr>
              <w:t>6</w:t>
            </w:r>
            <w:r w:rsidRPr="00B700D2">
              <w:rPr>
                <w:rFonts w:ascii="Georgia" w:hAnsi="Georgia"/>
                <w:sz w:val="18"/>
                <w:lang w:val="de-CH"/>
              </w:rPr>
              <w:t xml:space="preserve"> – </w:t>
            </w:r>
            <w:r>
              <w:rPr>
                <w:rFonts w:ascii="Georgia" w:hAnsi="Georgia"/>
                <w:sz w:val="18"/>
                <w:lang w:val="de-CH"/>
              </w:rPr>
              <w:t>08/2020</w:t>
            </w:r>
          </w:p>
        </w:tc>
      </w:tr>
      <w:tr w:rsidR="00CE4003" w:rsidRPr="00B700D2" w14:paraId="7EABE9F1" w14:textId="77777777" w:rsidTr="003D17ED">
        <w:trPr>
          <w:trHeight w:val="20"/>
        </w:trPr>
        <w:tc>
          <w:tcPr>
            <w:tcW w:w="9067" w:type="dxa"/>
            <w:gridSpan w:val="3"/>
          </w:tcPr>
          <w:p w14:paraId="7A71E6B0" w14:textId="7769C8E7" w:rsidR="00CE4003" w:rsidRPr="00CD3D3A" w:rsidRDefault="00CE4003" w:rsidP="00525DB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</w:pPr>
            <w:r w:rsidRPr="00B700D2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 xml:space="preserve">Vertiefung: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Marketing &amp; Business Communication</w:t>
            </w:r>
          </w:p>
        </w:tc>
      </w:tr>
      <w:tr w:rsidR="00CE4003" w:rsidRPr="00B700D2" w14:paraId="7BA96582" w14:textId="77777777" w:rsidTr="004B6E06">
        <w:trPr>
          <w:trHeight w:val="340"/>
        </w:trPr>
        <w:tc>
          <w:tcPr>
            <w:tcW w:w="6804" w:type="dxa"/>
            <w:gridSpan w:val="2"/>
            <w:vAlign w:val="bottom"/>
          </w:tcPr>
          <w:p w14:paraId="2C3347E4" w14:textId="02BFA2F9" w:rsidR="00CE4003" w:rsidRDefault="00CE4003" w:rsidP="00525DBD">
            <w:pPr>
              <w:rPr>
                <w:rFonts w:ascii="Georgia" w:hAnsi="Georgia"/>
                <w:b/>
                <w:smallCaps/>
                <w:sz w:val="23"/>
                <w:szCs w:val="23"/>
                <w:lang w:val="de-CH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de-CH"/>
              </w:rPr>
              <w:t>AKAD Profession</w:t>
            </w:r>
          </w:p>
        </w:tc>
        <w:tc>
          <w:tcPr>
            <w:tcW w:w="2263" w:type="dxa"/>
            <w:vAlign w:val="bottom"/>
          </w:tcPr>
          <w:p w14:paraId="4659BCB6" w14:textId="78173B45" w:rsidR="00CE4003" w:rsidRDefault="00CE4003" w:rsidP="00525DBD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>Bern</w:t>
            </w:r>
            <w:r w:rsidR="00827489"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 xml:space="preserve"> </w:t>
            </w:r>
            <w:r w:rsidR="009C6113"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 xml:space="preserve"> </w:t>
            </w:r>
          </w:p>
        </w:tc>
      </w:tr>
      <w:tr w:rsidR="00CE4003" w:rsidRPr="00B700D2" w14:paraId="781FCDF2" w14:textId="77777777" w:rsidTr="003D17ED">
        <w:trPr>
          <w:trHeight w:val="20"/>
        </w:trPr>
        <w:tc>
          <w:tcPr>
            <w:tcW w:w="6804" w:type="dxa"/>
            <w:gridSpan w:val="2"/>
          </w:tcPr>
          <w:p w14:paraId="2CA832CD" w14:textId="5234CC61" w:rsidR="00CE4003" w:rsidRDefault="00CE4003" w:rsidP="00525DBD">
            <w:pPr>
              <w:rPr>
                <w:rFonts w:ascii="Georgia" w:hAnsi="Georgia"/>
                <w:b/>
                <w:smallCaps/>
                <w:sz w:val="23"/>
                <w:szCs w:val="23"/>
                <w:lang w:val="de-CH"/>
              </w:rPr>
            </w:pPr>
            <w:r>
              <w:rPr>
                <w:rFonts w:ascii="Georgia" w:hAnsi="Georgia"/>
                <w:sz w:val="18"/>
                <w:lang w:val="de-CH"/>
              </w:rPr>
              <w:t>Berufsmaturität</w:t>
            </w:r>
          </w:p>
        </w:tc>
        <w:tc>
          <w:tcPr>
            <w:tcW w:w="2263" w:type="dxa"/>
          </w:tcPr>
          <w:p w14:paraId="4BB19EA4" w14:textId="3A5CA7C3" w:rsidR="00CE4003" w:rsidRDefault="00CE4003" w:rsidP="00525DBD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</w:pPr>
            <w:r w:rsidRPr="00B700D2">
              <w:rPr>
                <w:rFonts w:ascii="Georgia" w:hAnsi="Georgia"/>
                <w:sz w:val="18"/>
                <w:lang w:val="de-CH"/>
              </w:rPr>
              <w:t>0</w:t>
            </w:r>
            <w:r>
              <w:rPr>
                <w:rFonts w:ascii="Georgia" w:hAnsi="Georgia"/>
                <w:sz w:val="18"/>
                <w:lang w:val="de-CH"/>
              </w:rPr>
              <w:t>1</w:t>
            </w:r>
            <w:r w:rsidRPr="00B700D2">
              <w:rPr>
                <w:rFonts w:ascii="Georgia" w:hAnsi="Georgia"/>
                <w:sz w:val="18"/>
                <w:lang w:val="de-CH"/>
              </w:rPr>
              <w:t>/20</w:t>
            </w:r>
            <w:r>
              <w:rPr>
                <w:rFonts w:ascii="Georgia" w:hAnsi="Georgia"/>
                <w:sz w:val="18"/>
                <w:lang w:val="de-CH"/>
              </w:rPr>
              <w:t>12</w:t>
            </w:r>
            <w:r w:rsidRPr="00B700D2">
              <w:rPr>
                <w:rFonts w:ascii="Georgia" w:hAnsi="Georgia"/>
                <w:sz w:val="18"/>
                <w:lang w:val="de-CH"/>
              </w:rPr>
              <w:t xml:space="preserve"> – 0</w:t>
            </w:r>
            <w:r>
              <w:rPr>
                <w:rFonts w:ascii="Georgia" w:hAnsi="Georgia"/>
                <w:sz w:val="18"/>
                <w:lang w:val="de-CH"/>
              </w:rPr>
              <w:t>1</w:t>
            </w:r>
            <w:r w:rsidRPr="00B700D2">
              <w:rPr>
                <w:rFonts w:ascii="Georgia" w:hAnsi="Georgia"/>
                <w:sz w:val="18"/>
                <w:lang w:val="de-CH"/>
              </w:rPr>
              <w:t>/201</w:t>
            </w:r>
            <w:r>
              <w:rPr>
                <w:rFonts w:ascii="Georgia" w:hAnsi="Georgia"/>
                <w:sz w:val="18"/>
                <w:lang w:val="de-CH"/>
              </w:rPr>
              <w:t>3</w:t>
            </w:r>
          </w:p>
        </w:tc>
      </w:tr>
      <w:tr w:rsidR="00CE4003" w:rsidRPr="00B700D2" w14:paraId="6068F5D5" w14:textId="77777777" w:rsidTr="003D17ED">
        <w:trPr>
          <w:trHeight w:val="20"/>
        </w:trPr>
        <w:tc>
          <w:tcPr>
            <w:tcW w:w="9067" w:type="dxa"/>
            <w:gridSpan w:val="3"/>
          </w:tcPr>
          <w:p w14:paraId="07A858F2" w14:textId="57F7EC86" w:rsidR="00CE4003" w:rsidRPr="003D17ED" w:rsidRDefault="00CE4003" w:rsidP="00525DB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</w:pPr>
            <w:r w:rsidRPr="003D17ED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Vertiefung: Kaufmännische Richtung</w:t>
            </w:r>
          </w:p>
        </w:tc>
      </w:tr>
      <w:tr w:rsidR="00CE4003" w:rsidRPr="00B700D2" w14:paraId="1C51E2FF" w14:textId="77777777" w:rsidTr="004B6E06">
        <w:trPr>
          <w:trHeight w:val="340"/>
        </w:trPr>
        <w:tc>
          <w:tcPr>
            <w:tcW w:w="6804" w:type="dxa"/>
            <w:gridSpan w:val="2"/>
            <w:vAlign w:val="bottom"/>
          </w:tcPr>
          <w:p w14:paraId="4BAC65D2" w14:textId="3B475617" w:rsidR="00CE4003" w:rsidRPr="00B700D2" w:rsidRDefault="00CE4003" w:rsidP="00525DBD">
            <w:pPr>
              <w:rPr>
                <w:rFonts w:ascii="Georgia" w:hAnsi="Georgia"/>
                <w:sz w:val="18"/>
                <w:lang w:val="de-CH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de-CH"/>
              </w:rPr>
              <w:t>Informatikschule Olten</w:t>
            </w:r>
          </w:p>
        </w:tc>
        <w:tc>
          <w:tcPr>
            <w:tcW w:w="2263" w:type="dxa"/>
            <w:vAlign w:val="bottom"/>
          </w:tcPr>
          <w:p w14:paraId="2FCB10D7" w14:textId="31417F85" w:rsidR="00CE4003" w:rsidRPr="00B700D2" w:rsidRDefault="00CE4003" w:rsidP="00525DBD">
            <w:pPr>
              <w:jc w:val="right"/>
              <w:rPr>
                <w:rFonts w:ascii="Georgia" w:hAnsi="Georgia"/>
                <w:sz w:val="18"/>
                <w:lang w:val="de-CH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>Olten</w:t>
            </w:r>
            <w:r w:rsidR="009C6113"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 xml:space="preserve"> </w:t>
            </w:r>
          </w:p>
        </w:tc>
      </w:tr>
      <w:tr w:rsidR="00CE4003" w:rsidRPr="00B700D2" w14:paraId="312B82BC" w14:textId="77777777" w:rsidTr="003D17ED">
        <w:trPr>
          <w:trHeight w:val="20"/>
        </w:trPr>
        <w:tc>
          <w:tcPr>
            <w:tcW w:w="6804" w:type="dxa"/>
            <w:gridSpan w:val="2"/>
          </w:tcPr>
          <w:p w14:paraId="1CEE182B" w14:textId="21640570" w:rsidR="00CE4003" w:rsidRPr="00B700D2" w:rsidRDefault="00CE4003" w:rsidP="00525DBD">
            <w:pPr>
              <w:rPr>
                <w:rFonts w:ascii="Georgia" w:hAnsi="Georgia"/>
                <w:sz w:val="18"/>
                <w:lang w:val="de-CH"/>
              </w:rPr>
            </w:pPr>
            <w:r>
              <w:rPr>
                <w:rFonts w:ascii="Georgia" w:hAnsi="Georgia"/>
                <w:sz w:val="18"/>
                <w:lang w:val="de-CH"/>
              </w:rPr>
              <w:t>Informatiker EFZ</w:t>
            </w:r>
          </w:p>
        </w:tc>
        <w:tc>
          <w:tcPr>
            <w:tcW w:w="2263" w:type="dxa"/>
          </w:tcPr>
          <w:p w14:paraId="7521EA6E" w14:textId="446F35B1" w:rsidR="00CE4003" w:rsidRPr="00B700D2" w:rsidRDefault="00CE4003" w:rsidP="00525DBD">
            <w:pPr>
              <w:jc w:val="right"/>
              <w:rPr>
                <w:rFonts w:ascii="Georgia" w:hAnsi="Georgia"/>
                <w:sz w:val="18"/>
                <w:lang w:val="de-CH"/>
              </w:rPr>
            </w:pPr>
            <w:r w:rsidRPr="00B700D2">
              <w:rPr>
                <w:rFonts w:ascii="Georgia" w:hAnsi="Georgia"/>
                <w:sz w:val="18"/>
                <w:lang w:val="de-CH"/>
              </w:rPr>
              <w:t>0</w:t>
            </w:r>
            <w:r>
              <w:rPr>
                <w:rFonts w:ascii="Georgia" w:hAnsi="Georgia"/>
                <w:sz w:val="18"/>
                <w:lang w:val="de-CH"/>
              </w:rPr>
              <w:t>8</w:t>
            </w:r>
            <w:r w:rsidRPr="00B700D2">
              <w:rPr>
                <w:rFonts w:ascii="Georgia" w:hAnsi="Georgia"/>
                <w:sz w:val="18"/>
                <w:lang w:val="de-CH"/>
              </w:rPr>
              <w:t>/20</w:t>
            </w:r>
            <w:r>
              <w:rPr>
                <w:rFonts w:ascii="Georgia" w:hAnsi="Georgia"/>
                <w:sz w:val="18"/>
                <w:lang w:val="de-CH"/>
              </w:rPr>
              <w:t>06</w:t>
            </w:r>
            <w:r w:rsidRPr="00B700D2">
              <w:rPr>
                <w:rFonts w:ascii="Georgia" w:hAnsi="Georgia"/>
                <w:sz w:val="18"/>
                <w:lang w:val="de-CH"/>
              </w:rPr>
              <w:t xml:space="preserve"> – 0</w:t>
            </w:r>
            <w:r>
              <w:rPr>
                <w:rFonts w:ascii="Georgia" w:hAnsi="Georgia"/>
                <w:sz w:val="18"/>
                <w:lang w:val="de-CH"/>
              </w:rPr>
              <w:t>7</w:t>
            </w:r>
            <w:r w:rsidRPr="00B700D2">
              <w:rPr>
                <w:rFonts w:ascii="Georgia" w:hAnsi="Georgia"/>
                <w:sz w:val="18"/>
                <w:lang w:val="de-CH"/>
              </w:rPr>
              <w:t>/201</w:t>
            </w:r>
            <w:r>
              <w:rPr>
                <w:rFonts w:ascii="Georgia" w:hAnsi="Georgia"/>
                <w:sz w:val="18"/>
                <w:lang w:val="de-CH"/>
              </w:rPr>
              <w:t>0</w:t>
            </w:r>
          </w:p>
        </w:tc>
      </w:tr>
      <w:tr w:rsidR="00CE4003" w:rsidRPr="00B700D2" w14:paraId="69F47C1D" w14:textId="77777777" w:rsidTr="003D17ED">
        <w:trPr>
          <w:trHeight w:val="20"/>
        </w:trPr>
        <w:tc>
          <w:tcPr>
            <w:tcW w:w="9067" w:type="dxa"/>
            <w:gridSpan w:val="3"/>
          </w:tcPr>
          <w:p w14:paraId="23575F6C" w14:textId="69B0D0C1" w:rsidR="00CE4003" w:rsidRPr="00B630D1" w:rsidRDefault="00CE4003" w:rsidP="00525DB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CH"/>
              </w:rPr>
            </w:pPr>
            <w:r>
              <w:rPr>
                <w:rFonts w:ascii="Georgia" w:hAnsi="Georgia"/>
                <w:i/>
                <w:iCs/>
                <w:sz w:val="18"/>
                <w:lang w:val="de-CH"/>
              </w:rPr>
              <w:t>Vertiefung</w:t>
            </w:r>
            <w:r w:rsidRPr="00B700D2">
              <w:rPr>
                <w:rFonts w:ascii="Georgia" w:hAnsi="Georgia"/>
                <w:i/>
                <w:iCs/>
                <w:sz w:val="18"/>
                <w:lang w:val="de-CH"/>
              </w:rPr>
              <w:t xml:space="preserve">: </w:t>
            </w:r>
            <w:r>
              <w:rPr>
                <w:rFonts w:ascii="Georgia" w:hAnsi="Georgia"/>
                <w:i/>
                <w:iCs/>
                <w:sz w:val="18"/>
                <w:lang w:val="de-CH"/>
              </w:rPr>
              <w:t>Systemtechnik</w:t>
            </w:r>
          </w:p>
        </w:tc>
      </w:tr>
      <w:tr w:rsidR="00CE4003" w:rsidRPr="00B700D2" w14:paraId="3A2665B3" w14:textId="77777777" w:rsidTr="006E2C9C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F65DA26" w:rsidR="00CE4003" w:rsidRPr="00B700D2" w:rsidRDefault="00CE4003" w:rsidP="00525DBD">
            <w:pPr>
              <w:pStyle w:val="BERSCHRIFT"/>
              <w:jc w:val="center"/>
              <w:rPr>
                <w:sz w:val="28"/>
                <w:lang w:val="de-CH"/>
              </w:rPr>
            </w:pPr>
            <w:r w:rsidRPr="00B700D2">
              <w:rPr>
                <w:sz w:val="28"/>
                <w:lang w:val="de-CH"/>
              </w:rPr>
              <w:t>Praxiserfahrungen</w:t>
            </w:r>
          </w:p>
        </w:tc>
      </w:tr>
      <w:tr w:rsidR="00CE4003" w:rsidRPr="00B700D2" w14:paraId="127C64E2" w14:textId="77777777" w:rsidTr="004B6E06">
        <w:trPr>
          <w:trHeight w:val="340"/>
        </w:trPr>
        <w:tc>
          <w:tcPr>
            <w:tcW w:w="680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26F0239" w:rsidR="00CE4003" w:rsidRPr="00B700D2" w:rsidRDefault="00CE4003" w:rsidP="00525DBD">
            <w:pPr>
              <w:rPr>
                <w:rFonts w:ascii="Georgia" w:hAnsi="Georgia"/>
                <w:sz w:val="23"/>
                <w:szCs w:val="23"/>
                <w:lang w:val="de-CH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de-CH"/>
              </w:rPr>
              <w:t>T&amp;N AG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4820196E" w14:textId="255D9F5C" w:rsidR="00CE4003" w:rsidRPr="00B700D2" w:rsidRDefault="00CE4003" w:rsidP="00525DBD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>Olten</w:t>
            </w:r>
            <w:r w:rsidR="009C6113">
              <w:rPr>
                <w:rFonts w:ascii="Georgia" w:hAnsi="Georgia"/>
                <w:i/>
                <w:smallCaps/>
                <w:sz w:val="23"/>
                <w:szCs w:val="23"/>
                <w:lang w:val="de-CH"/>
              </w:rPr>
              <w:t xml:space="preserve"> </w:t>
            </w:r>
          </w:p>
        </w:tc>
      </w:tr>
      <w:tr w:rsidR="00CE4003" w:rsidRPr="00B700D2" w14:paraId="335D84E9" w14:textId="77777777" w:rsidTr="003D17ED">
        <w:trPr>
          <w:trHeight w:val="20"/>
        </w:trPr>
        <w:tc>
          <w:tcPr>
            <w:tcW w:w="6804" w:type="dxa"/>
            <w:gridSpan w:val="2"/>
          </w:tcPr>
          <w:p w14:paraId="20B1570F" w14:textId="4E4FF9A1" w:rsidR="00CE4003" w:rsidRPr="00B630D1" w:rsidRDefault="00CE4003" w:rsidP="00525DBD">
            <w:pPr>
              <w:rPr>
                <w:rFonts w:ascii="Georgia" w:hAnsi="Georgia"/>
                <w:sz w:val="18"/>
                <w:lang w:val="de-CH"/>
              </w:rPr>
            </w:pPr>
            <w:r w:rsidRPr="00B630D1">
              <w:rPr>
                <w:rFonts w:ascii="Georgia" w:hAnsi="Georgia"/>
                <w:sz w:val="18"/>
                <w:lang w:val="de-CH"/>
              </w:rPr>
              <w:t>Consultant</w:t>
            </w:r>
          </w:p>
        </w:tc>
        <w:tc>
          <w:tcPr>
            <w:tcW w:w="2263" w:type="dxa"/>
          </w:tcPr>
          <w:p w14:paraId="0475B997" w14:textId="6AD0A351" w:rsidR="00CE4003" w:rsidRPr="00B700D2" w:rsidRDefault="00CE4003" w:rsidP="00525DBD">
            <w:pPr>
              <w:jc w:val="right"/>
              <w:rPr>
                <w:rFonts w:ascii="Georgia" w:hAnsi="Georgia"/>
                <w:sz w:val="18"/>
                <w:lang w:val="de-CH"/>
              </w:rPr>
            </w:pPr>
            <w:r>
              <w:rPr>
                <w:rFonts w:ascii="Georgia" w:hAnsi="Georgia"/>
                <w:sz w:val="18"/>
                <w:lang w:val="de-CH"/>
              </w:rPr>
              <w:t>08</w:t>
            </w:r>
            <w:r w:rsidRPr="00B700D2">
              <w:rPr>
                <w:rFonts w:ascii="Georgia" w:hAnsi="Georgia"/>
                <w:sz w:val="18"/>
                <w:lang w:val="de-CH"/>
              </w:rPr>
              <w:t>/201</w:t>
            </w:r>
            <w:r>
              <w:rPr>
                <w:rFonts w:ascii="Georgia" w:hAnsi="Georgia"/>
                <w:sz w:val="18"/>
                <w:lang w:val="de-CH"/>
              </w:rPr>
              <w:t>8</w:t>
            </w:r>
            <w:r w:rsidRPr="00B700D2">
              <w:rPr>
                <w:rFonts w:ascii="Georgia" w:hAnsi="Georgia"/>
                <w:sz w:val="18"/>
                <w:lang w:val="de-CH"/>
              </w:rPr>
              <w:t xml:space="preserve"> – </w:t>
            </w:r>
            <w:r>
              <w:rPr>
                <w:rFonts w:ascii="Georgia" w:hAnsi="Georgia"/>
                <w:sz w:val="18"/>
                <w:lang w:val="de-CH"/>
              </w:rPr>
              <w:t>12</w:t>
            </w:r>
            <w:r w:rsidRPr="00B700D2">
              <w:rPr>
                <w:rFonts w:ascii="Georgia" w:hAnsi="Georgia"/>
                <w:sz w:val="18"/>
                <w:lang w:val="de-CH"/>
              </w:rPr>
              <w:t>/20</w:t>
            </w:r>
            <w:r>
              <w:rPr>
                <w:rFonts w:ascii="Georgia" w:hAnsi="Georgia"/>
                <w:sz w:val="18"/>
                <w:lang w:val="de-CH"/>
              </w:rPr>
              <w:t>20</w:t>
            </w:r>
          </w:p>
        </w:tc>
      </w:tr>
      <w:tr w:rsidR="00CE4003" w:rsidRPr="00B700D2" w14:paraId="54C3D64C" w14:textId="77777777" w:rsidTr="00985F72">
        <w:trPr>
          <w:trHeight w:val="170"/>
        </w:trPr>
        <w:tc>
          <w:tcPr>
            <w:tcW w:w="9067" w:type="dxa"/>
            <w:gridSpan w:val="3"/>
          </w:tcPr>
          <w:p w14:paraId="0DE9BFA0" w14:textId="594C4010" w:rsidR="00CE4003" w:rsidRDefault="00CE4003" w:rsidP="00525DBD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>Unterstützung beim Aufbau einer neuen Abteilung (Consulting)</w:t>
            </w:r>
          </w:p>
          <w:p w14:paraId="56A4D296" w14:textId="15CC7E85" w:rsidR="00CE4003" w:rsidRPr="00E06DB4" w:rsidRDefault="00CE4003" w:rsidP="00525DBD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 xml:space="preserve">Beratung </w:t>
            </w:r>
            <w:r w:rsidR="006E0F9E">
              <w:rPr>
                <w:sz w:val="18"/>
                <w:lang w:val="de-CH"/>
              </w:rPr>
              <w:t>in der</w:t>
            </w:r>
            <w:r w:rsidR="002064CC">
              <w:rPr>
                <w:sz w:val="18"/>
                <w:lang w:val="de-CH"/>
              </w:rPr>
              <w:t xml:space="preserve"> </w:t>
            </w:r>
            <w:r>
              <w:rPr>
                <w:sz w:val="18"/>
                <w:lang w:val="de-CH"/>
              </w:rPr>
              <w:t xml:space="preserve">IT-Strategie, Cloud-Architektur, IT-Technologie und </w:t>
            </w:r>
            <w:r w:rsidR="00400E08">
              <w:rPr>
                <w:sz w:val="18"/>
                <w:lang w:val="de-CH"/>
              </w:rPr>
              <w:t>-</w:t>
            </w:r>
            <w:r>
              <w:rPr>
                <w:sz w:val="18"/>
                <w:lang w:val="de-CH"/>
              </w:rPr>
              <w:t>Lösungen</w:t>
            </w:r>
          </w:p>
          <w:p w14:paraId="741FBF4D" w14:textId="6C4DC2E5" w:rsidR="00CE4003" w:rsidRPr="00CA2EC0" w:rsidRDefault="00CE4003" w:rsidP="00525DBD">
            <w:pPr>
              <w:pStyle w:val="Bullets"/>
              <w:rPr>
                <w:sz w:val="18"/>
                <w:lang w:val="de-CH"/>
              </w:rPr>
            </w:pPr>
            <w:r w:rsidRPr="00CA2EC0">
              <w:rPr>
                <w:sz w:val="18"/>
                <w:lang w:val="de-CH"/>
              </w:rPr>
              <w:t>Architektur</w:t>
            </w:r>
            <w:r w:rsidR="006E0F9E">
              <w:rPr>
                <w:sz w:val="18"/>
                <w:lang w:val="de-CH"/>
              </w:rPr>
              <w:t xml:space="preserve"> und</w:t>
            </w:r>
            <w:r w:rsidRPr="00CA2EC0">
              <w:rPr>
                <w:sz w:val="18"/>
                <w:lang w:val="de-CH"/>
              </w:rPr>
              <w:t xml:space="preserve"> Design von IT-Infrastruktur- und Cloud-Lösungen</w:t>
            </w:r>
          </w:p>
          <w:p w14:paraId="1C0B8012" w14:textId="51363277" w:rsidR="009C6113" w:rsidRDefault="009C6113" w:rsidP="00525DBD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>Betreuung von Key-Accounts</w:t>
            </w:r>
          </w:p>
          <w:p w14:paraId="288534C8" w14:textId="325212DF" w:rsidR="009C6113" w:rsidRDefault="009C6113" w:rsidP="009C6113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>Unterstützung des Verkaufs und Marketing bei der Entwicklung von Verkaufsstrategien und Lösungen</w:t>
            </w:r>
          </w:p>
          <w:p w14:paraId="69BEE904" w14:textId="77777777" w:rsidR="00CE4003" w:rsidRDefault="00CE4003" w:rsidP="00525DBD">
            <w:pPr>
              <w:pStyle w:val="Bullets"/>
              <w:rPr>
                <w:sz w:val="18"/>
                <w:lang w:val="de-CH"/>
              </w:rPr>
            </w:pPr>
            <w:r w:rsidRPr="00CE4003">
              <w:rPr>
                <w:sz w:val="18"/>
                <w:lang w:val="de-CH"/>
              </w:rPr>
              <w:t>Führung und Organisation der Fachbereiche IT sowie übergeordnete</w:t>
            </w:r>
            <w:r w:rsidR="00400E08">
              <w:rPr>
                <w:sz w:val="18"/>
                <w:lang w:val="de-CH"/>
              </w:rPr>
              <w:t>s</w:t>
            </w:r>
            <w:r w:rsidRPr="00CE4003">
              <w:rPr>
                <w:sz w:val="18"/>
                <w:lang w:val="de-CH"/>
              </w:rPr>
              <w:t xml:space="preserve"> Produktemanagement</w:t>
            </w:r>
          </w:p>
          <w:p w14:paraId="6DD9BA0F" w14:textId="6170CBF2" w:rsidR="006E0F9E" w:rsidRPr="00CE4003" w:rsidRDefault="006E0F9E" w:rsidP="00525DBD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>Entwicklung von neuen Datacenter Services und Kalkulationsmodellen</w:t>
            </w:r>
          </w:p>
        </w:tc>
      </w:tr>
      <w:tr w:rsidR="00CE4003" w:rsidRPr="00B700D2" w14:paraId="50AFEA03" w14:textId="77777777" w:rsidTr="00985F72">
        <w:trPr>
          <w:trHeight w:val="340"/>
        </w:trPr>
        <w:tc>
          <w:tcPr>
            <w:tcW w:w="6804" w:type="dxa"/>
            <w:gridSpan w:val="2"/>
            <w:vAlign w:val="bottom"/>
          </w:tcPr>
          <w:p w14:paraId="42FB0D26" w14:textId="067DEC80" w:rsidR="00CE4003" w:rsidRPr="00B700D2" w:rsidRDefault="00CE4003" w:rsidP="00525DB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CH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  <w:lang w:val="de-CH"/>
              </w:rPr>
              <w:t>BrainConsult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  <w:lang w:val="de-CH"/>
              </w:rPr>
              <w:t xml:space="preserve"> AG</w:t>
            </w:r>
          </w:p>
        </w:tc>
        <w:tc>
          <w:tcPr>
            <w:tcW w:w="2263" w:type="dxa"/>
            <w:vAlign w:val="bottom"/>
          </w:tcPr>
          <w:p w14:paraId="11E31BD8" w14:textId="7242CD25" w:rsidR="00CE4003" w:rsidRPr="00B700D2" w:rsidRDefault="00CE4003" w:rsidP="00525DB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  <w:lang w:val="de-CH"/>
              </w:rPr>
            </w:pPr>
            <w:r>
              <w:rPr>
                <w:iCs w:val="0"/>
                <w:smallCaps/>
                <w:sz w:val="23"/>
                <w:szCs w:val="23"/>
                <w:lang w:val="de-CH"/>
              </w:rPr>
              <w:t>Sursee</w:t>
            </w:r>
          </w:p>
        </w:tc>
      </w:tr>
      <w:tr w:rsidR="00CE4003" w:rsidRPr="00B700D2" w14:paraId="48328CB9" w14:textId="77777777" w:rsidTr="003D17ED">
        <w:trPr>
          <w:trHeight w:val="20"/>
        </w:trPr>
        <w:tc>
          <w:tcPr>
            <w:tcW w:w="6804" w:type="dxa"/>
            <w:gridSpan w:val="2"/>
            <w:vAlign w:val="bottom"/>
          </w:tcPr>
          <w:p w14:paraId="74B74B41" w14:textId="7FD42C9D" w:rsidR="00CE4003" w:rsidRPr="00E06DB4" w:rsidRDefault="00CE4003" w:rsidP="00525DB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CH"/>
              </w:rPr>
            </w:pPr>
            <w:r w:rsidRPr="00E06DB4">
              <w:rPr>
                <w:i w:val="0"/>
                <w:iCs w:val="0"/>
                <w:sz w:val="18"/>
                <w:lang w:val="de-CH"/>
              </w:rPr>
              <w:t>Senior System Engineer, Partner</w:t>
            </w:r>
          </w:p>
        </w:tc>
        <w:tc>
          <w:tcPr>
            <w:tcW w:w="2263" w:type="dxa"/>
          </w:tcPr>
          <w:p w14:paraId="2CB21DEB" w14:textId="1FEDC056" w:rsidR="00CE4003" w:rsidRPr="00B700D2" w:rsidRDefault="00CE4003" w:rsidP="00525DB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de-CH"/>
              </w:rPr>
            </w:pPr>
            <w:r w:rsidRPr="00B700D2">
              <w:rPr>
                <w:i w:val="0"/>
                <w:iCs w:val="0"/>
                <w:sz w:val="18"/>
                <w:lang w:val="de-CH"/>
              </w:rPr>
              <w:t>0</w:t>
            </w:r>
            <w:r>
              <w:rPr>
                <w:i w:val="0"/>
                <w:iCs w:val="0"/>
                <w:sz w:val="18"/>
                <w:lang w:val="de-CH"/>
              </w:rPr>
              <w:t>4</w:t>
            </w:r>
            <w:r w:rsidRPr="00B700D2">
              <w:rPr>
                <w:i w:val="0"/>
                <w:iCs w:val="0"/>
                <w:sz w:val="18"/>
                <w:lang w:val="de-CH"/>
              </w:rPr>
              <w:t>/201</w:t>
            </w:r>
            <w:r>
              <w:rPr>
                <w:i w:val="0"/>
                <w:iCs w:val="0"/>
                <w:sz w:val="18"/>
                <w:lang w:val="de-CH"/>
              </w:rPr>
              <w:t>6</w:t>
            </w:r>
            <w:r w:rsidRPr="00B700D2">
              <w:rPr>
                <w:i w:val="0"/>
                <w:iCs w:val="0"/>
                <w:sz w:val="18"/>
                <w:lang w:val="de-CH"/>
              </w:rPr>
              <w:t xml:space="preserve"> – 0</w:t>
            </w:r>
            <w:r>
              <w:rPr>
                <w:i w:val="0"/>
                <w:iCs w:val="0"/>
                <w:sz w:val="18"/>
                <w:lang w:val="de-CH"/>
              </w:rPr>
              <w:t>7</w:t>
            </w:r>
            <w:r w:rsidRPr="00B700D2">
              <w:rPr>
                <w:i w:val="0"/>
                <w:iCs w:val="0"/>
                <w:sz w:val="18"/>
                <w:lang w:val="de-CH"/>
              </w:rPr>
              <w:t>/201</w:t>
            </w:r>
            <w:r>
              <w:rPr>
                <w:i w:val="0"/>
                <w:iCs w:val="0"/>
                <w:sz w:val="18"/>
                <w:lang w:val="de-CH"/>
              </w:rPr>
              <w:t>8</w:t>
            </w:r>
          </w:p>
        </w:tc>
      </w:tr>
      <w:tr w:rsidR="00CE4003" w:rsidRPr="00B700D2" w14:paraId="7C4155D6" w14:textId="77777777" w:rsidTr="003D17ED">
        <w:trPr>
          <w:trHeight w:val="170"/>
        </w:trPr>
        <w:tc>
          <w:tcPr>
            <w:tcW w:w="9067" w:type="dxa"/>
            <w:gridSpan w:val="3"/>
            <w:vAlign w:val="bottom"/>
          </w:tcPr>
          <w:p w14:paraId="7EEF67AE" w14:textId="768D07B3" w:rsidR="00CE4003" w:rsidRDefault="009C6113" w:rsidP="00525DBD">
            <w:pPr>
              <w:pStyle w:val="Bullets"/>
              <w:numPr>
                <w:ilvl w:val="0"/>
                <w:numId w:val="2"/>
              </w:numPr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 xml:space="preserve">Beteiligung durch Aktienkauf und </w:t>
            </w:r>
            <w:r w:rsidR="00CE4003" w:rsidRPr="00E06DB4">
              <w:rPr>
                <w:sz w:val="18"/>
                <w:lang w:val="de-CH"/>
              </w:rPr>
              <w:t xml:space="preserve">Mitglied der </w:t>
            </w:r>
            <w:r w:rsidR="00CE4003">
              <w:rPr>
                <w:sz w:val="18"/>
                <w:lang w:val="de-CH"/>
              </w:rPr>
              <w:t xml:space="preserve">erweiterten </w:t>
            </w:r>
            <w:r w:rsidR="00CE4003" w:rsidRPr="00E06DB4">
              <w:rPr>
                <w:sz w:val="18"/>
                <w:lang w:val="de-CH"/>
              </w:rPr>
              <w:t>Geschäftsleitung</w:t>
            </w:r>
          </w:p>
          <w:p w14:paraId="01504C06" w14:textId="77777777" w:rsidR="00CE4003" w:rsidRDefault="009C6113" w:rsidP="00525DBD">
            <w:pPr>
              <w:pStyle w:val="Bullets"/>
              <w:numPr>
                <w:ilvl w:val="0"/>
                <w:numId w:val="2"/>
              </w:numPr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 xml:space="preserve">Entwicklung der IT-Services Abteilung als </w:t>
            </w:r>
            <w:r w:rsidR="00CE4003">
              <w:rPr>
                <w:sz w:val="18"/>
                <w:lang w:val="de-CH"/>
              </w:rPr>
              <w:t>Stellvertretender Leiter IT-Services</w:t>
            </w:r>
          </w:p>
          <w:p w14:paraId="3658805E" w14:textId="5BBD3EA1" w:rsidR="009C6113" w:rsidRPr="00D33232" w:rsidRDefault="009C6113" w:rsidP="00525DBD">
            <w:pPr>
              <w:pStyle w:val="Bullets"/>
              <w:numPr>
                <w:ilvl w:val="0"/>
                <w:numId w:val="2"/>
              </w:numPr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>Betreuung von Key-Accounts</w:t>
            </w:r>
          </w:p>
        </w:tc>
      </w:tr>
      <w:tr w:rsidR="00CE4003" w:rsidRPr="00B700D2" w14:paraId="39B149DE" w14:textId="77777777" w:rsidTr="003D17ED">
        <w:trPr>
          <w:trHeight w:val="283"/>
        </w:trPr>
        <w:tc>
          <w:tcPr>
            <w:tcW w:w="6804" w:type="dxa"/>
            <w:gridSpan w:val="2"/>
            <w:vAlign w:val="bottom"/>
          </w:tcPr>
          <w:p w14:paraId="77CE479E" w14:textId="737831D9" w:rsidR="00CE4003" w:rsidRDefault="00CE4003" w:rsidP="00525DBD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de-CH"/>
              </w:rPr>
            </w:pPr>
            <w:r>
              <w:rPr>
                <w:i w:val="0"/>
                <w:iCs w:val="0"/>
                <w:sz w:val="18"/>
                <w:lang w:val="de-CH"/>
              </w:rPr>
              <w:t>System Engineer</w:t>
            </w:r>
          </w:p>
        </w:tc>
        <w:tc>
          <w:tcPr>
            <w:tcW w:w="2263" w:type="dxa"/>
            <w:vAlign w:val="bottom"/>
          </w:tcPr>
          <w:p w14:paraId="3F9E5F0D" w14:textId="0A18A24C" w:rsidR="00CE4003" w:rsidRDefault="00CE4003" w:rsidP="00525DB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  <w:lang w:val="de-CH"/>
              </w:rPr>
            </w:pPr>
            <w:r>
              <w:rPr>
                <w:i w:val="0"/>
                <w:iCs w:val="0"/>
                <w:sz w:val="18"/>
                <w:lang w:val="de-CH"/>
              </w:rPr>
              <w:t>12</w:t>
            </w:r>
            <w:r w:rsidRPr="00B700D2">
              <w:rPr>
                <w:i w:val="0"/>
                <w:iCs w:val="0"/>
                <w:sz w:val="18"/>
                <w:lang w:val="de-CH"/>
              </w:rPr>
              <w:t>/20</w:t>
            </w:r>
            <w:r>
              <w:rPr>
                <w:i w:val="0"/>
                <w:iCs w:val="0"/>
                <w:sz w:val="18"/>
                <w:lang w:val="de-CH"/>
              </w:rPr>
              <w:t>14</w:t>
            </w:r>
            <w:r w:rsidRPr="00B700D2">
              <w:rPr>
                <w:i w:val="0"/>
                <w:iCs w:val="0"/>
                <w:sz w:val="18"/>
                <w:lang w:val="de-CH"/>
              </w:rPr>
              <w:t xml:space="preserve"> – </w:t>
            </w:r>
            <w:r>
              <w:rPr>
                <w:i w:val="0"/>
                <w:iCs w:val="0"/>
                <w:sz w:val="18"/>
                <w:lang w:val="de-CH"/>
              </w:rPr>
              <w:t>03</w:t>
            </w:r>
            <w:r w:rsidRPr="00B700D2">
              <w:rPr>
                <w:i w:val="0"/>
                <w:iCs w:val="0"/>
                <w:sz w:val="18"/>
                <w:lang w:val="de-CH"/>
              </w:rPr>
              <w:t>/201</w:t>
            </w:r>
            <w:r>
              <w:rPr>
                <w:i w:val="0"/>
                <w:iCs w:val="0"/>
                <w:sz w:val="18"/>
                <w:lang w:val="de-CH"/>
              </w:rPr>
              <w:t>6</w:t>
            </w:r>
          </w:p>
        </w:tc>
      </w:tr>
      <w:tr w:rsidR="00CE4003" w:rsidRPr="00B700D2" w14:paraId="55D47A00" w14:textId="77777777" w:rsidTr="003D17ED">
        <w:trPr>
          <w:trHeight w:val="170"/>
        </w:trPr>
        <w:tc>
          <w:tcPr>
            <w:tcW w:w="9067" w:type="dxa"/>
            <w:gridSpan w:val="3"/>
            <w:vAlign w:val="bottom"/>
          </w:tcPr>
          <w:p w14:paraId="738704D8" w14:textId="5589A7C6" w:rsidR="00CE4003" w:rsidRDefault="00EB1630" w:rsidP="00525DBD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>Teilhabe</w:t>
            </w:r>
            <w:r w:rsidR="00CE4003">
              <w:rPr>
                <w:sz w:val="18"/>
                <w:lang w:val="de-CH"/>
              </w:rPr>
              <w:t xml:space="preserve"> beim Aufbau eines Start</w:t>
            </w:r>
            <w:r w:rsidR="00400E08">
              <w:rPr>
                <w:sz w:val="18"/>
                <w:lang w:val="de-CH"/>
              </w:rPr>
              <w:t>-</w:t>
            </w:r>
            <w:r w:rsidR="00CE4003">
              <w:rPr>
                <w:sz w:val="18"/>
                <w:lang w:val="de-CH"/>
              </w:rPr>
              <w:t>ups</w:t>
            </w:r>
          </w:p>
          <w:p w14:paraId="531918B4" w14:textId="1FDC096D" w:rsidR="00CE4003" w:rsidRDefault="009C6113" w:rsidP="00525DBD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>Entwicklung</w:t>
            </w:r>
            <w:r w:rsidR="004312F8">
              <w:rPr>
                <w:sz w:val="18"/>
                <w:lang w:val="de-CH"/>
              </w:rPr>
              <w:t xml:space="preserve"> </w:t>
            </w:r>
            <w:r w:rsidR="00EB1630">
              <w:rPr>
                <w:sz w:val="18"/>
                <w:lang w:val="de-CH"/>
              </w:rPr>
              <w:t>und Verantwortung des</w:t>
            </w:r>
            <w:r w:rsidR="00CE4003">
              <w:rPr>
                <w:sz w:val="18"/>
                <w:lang w:val="de-CH"/>
              </w:rPr>
              <w:t xml:space="preserve"> eigenen Datacenters</w:t>
            </w:r>
            <w:r>
              <w:rPr>
                <w:sz w:val="18"/>
                <w:lang w:val="de-CH"/>
              </w:rPr>
              <w:t xml:space="preserve"> und deren Services</w:t>
            </w:r>
          </w:p>
          <w:p w14:paraId="11382A55" w14:textId="3DBD8508" w:rsidR="00CE4003" w:rsidRDefault="00CE4003" w:rsidP="00525DBD">
            <w:pPr>
              <w:pStyle w:val="Bullets"/>
              <w:rPr>
                <w:sz w:val="18"/>
                <w:lang w:val="de-CH"/>
              </w:rPr>
            </w:pPr>
            <w:r w:rsidRPr="00D33232">
              <w:rPr>
                <w:sz w:val="18"/>
                <w:lang w:val="de-CH"/>
              </w:rPr>
              <w:t>Einführung von Best Practices</w:t>
            </w:r>
            <w:r>
              <w:rPr>
                <w:sz w:val="18"/>
                <w:lang w:val="de-CH"/>
              </w:rPr>
              <w:t xml:space="preserve"> und</w:t>
            </w:r>
            <w:r w:rsidRPr="00D33232">
              <w:rPr>
                <w:sz w:val="18"/>
                <w:lang w:val="de-CH"/>
              </w:rPr>
              <w:t xml:space="preserve"> Standards</w:t>
            </w:r>
          </w:p>
          <w:p w14:paraId="26731636" w14:textId="2827CCC4" w:rsidR="00EB1630" w:rsidRDefault="00EB1630" w:rsidP="00525DBD">
            <w:pPr>
              <w:pStyle w:val="Bullets"/>
              <w:rPr>
                <w:sz w:val="18"/>
                <w:lang w:val="de-CH"/>
              </w:rPr>
            </w:pPr>
            <w:r w:rsidRPr="009C6113">
              <w:rPr>
                <w:sz w:val="18"/>
                <w:lang w:val="de-CH"/>
              </w:rPr>
              <w:t>Architektur, Design und Implementierung von IT-Infrastruktur- und Cloud-Lösungen</w:t>
            </w:r>
          </w:p>
          <w:p w14:paraId="7951E53E" w14:textId="4C188493" w:rsidR="00CE4003" w:rsidRPr="00EB1630" w:rsidRDefault="009C6113" w:rsidP="00EB1630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>Unterstützung des Verkaufs bei der Entwicklung von Verkaufsstrategien und Lösungen</w:t>
            </w:r>
          </w:p>
        </w:tc>
      </w:tr>
      <w:tr w:rsidR="00CE4003" w:rsidRPr="00B700D2" w14:paraId="7A901C03" w14:textId="77777777" w:rsidTr="00985F72">
        <w:trPr>
          <w:trHeight w:val="340"/>
        </w:trPr>
        <w:tc>
          <w:tcPr>
            <w:tcW w:w="6804" w:type="dxa"/>
            <w:gridSpan w:val="2"/>
            <w:vAlign w:val="bottom"/>
          </w:tcPr>
          <w:p w14:paraId="62FC9ADF" w14:textId="17577BA5" w:rsidR="00CE4003" w:rsidRDefault="00CE4003" w:rsidP="00525DBD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de-CH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  <w:lang w:val="de-CH"/>
              </w:rPr>
              <w:t>MTF Solutions AG</w:t>
            </w:r>
          </w:p>
        </w:tc>
        <w:tc>
          <w:tcPr>
            <w:tcW w:w="2263" w:type="dxa"/>
            <w:vAlign w:val="bottom"/>
          </w:tcPr>
          <w:p w14:paraId="0FCE5B45" w14:textId="608C21B4" w:rsidR="00CE4003" w:rsidRDefault="00CE4003" w:rsidP="00525DB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  <w:lang w:val="de-CH"/>
              </w:rPr>
            </w:pPr>
            <w:r>
              <w:rPr>
                <w:iCs w:val="0"/>
                <w:smallCaps/>
                <w:sz w:val="23"/>
                <w:szCs w:val="23"/>
                <w:lang w:val="de-CH"/>
              </w:rPr>
              <w:t>Olten</w:t>
            </w:r>
          </w:p>
        </w:tc>
      </w:tr>
      <w:tr w:rsidR="00CE4003" w:rsidRPr="00B700D2" w14:paraId="4D5C89E0" w14:textId="77777777" w:rsidTr="003D17ED">
        <w:trPr>
          <w:trHeight w:val="20"/>
        </w:trPr>
        <w:tc>
          <w:tcPr>
            <w:tcW w:w="6804" w:type="dxa"/>
            <w:gridSpan w:val="2"/>
          </w:tcPr>
          <w:p w14:paraId="058F96E7" w14:textId="5C47F51A" w:rsidR="00CE4003" w:rsidRPr="00525DBD" w:rsidRDefault="00CE4003" w:rsidP="00525DBD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de-CH"/>
              </w:rPr>
            </w:pPr>
            <w:r w:rsidRPr="003D17ED">
              <w:rPr>
                <w:i w:val="0"/>
                <w:iCs w:val="0"/>
                <w:sz w:val="18"/>
                <w:lang w:val="de-CH"/>
              </w:rPr>
              <w:t>Senior System Engineer</w:t>
            </w:r>
          </w:p>
        </w:tc>
        <w:tc>
          <w:tcPr>
            <w:tcW w:w="2263" w:type="dxa"/>
          </w:tcPr>
          <w:p w14:paraId="709CE07A" w14:textId="15F5A9BF" w:rsidR="00CE4003" w:rsidRDefault="00CE4003" w:rsidP="00525DB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  <w:lang w:val="de-CH"/>
              </w:rPr>
            </w:pPr>
            <w:r>
              <w:rPr>
                <w:i w:val="0"/>
                <w:iCs w:val="0"/>
                <w:sz w:val="18"/>
                <w:lang w:val="de-CH"/>
              </w:rPr>
              <w:t>06</w:t>
            </w:r>
            <w:r w:rsidRPr="00B700D2">
              <w:rPr>
                <w:i w:val="0"/>
                <w:iCs w:val="0"/>
                <w:sz w:val="18"/>
                <w:lang w:val="de-CH"/>
              </w:rPr>
              <w:t>/20</w:t>
            </w:r>
            <w:r>
              <w:rPr>
                <w:i w:val="0"/>
                <w:iCs w:val="0"/>
                <w:sz w:val="18"/>
                <w:lang w:val="de-CH"/>
              </w:rPr>
              <w:t>14</w:t>
            </w:r>
            <w:r w:rsidRPr="00B700D2">
              <w:rPr>
                <w:i w:val="0"/>
                <w:iCs w:val="0"/>
                <w:sz w:val="18"/>
                <w:lang w:val="de-CH"/>
              </w:rPr>
              <w:t xml:space="preserve"> – </w:t>
            </w:r>
            <w:r>
              <w:rPr>
                <w:i w:val="0"/>
                <w:iCs w:val="0"/>
                <w:sz w:val="18"/>
                <w:lang w:val="de-CH"/>
              </w:rPr>
              <w:t>11</w:t>
            </w:r>
            <w:r w:rsidRPr="00B700D2">
              <w:rPr>
                <w:i w:val="0"/>
                <w:iCs w:val="0"/>
                <w:sz w:val="18"/>
                <w:lang w:val="de-CH"/>
              </w:rPr>
              <w:t>/201</w:t>
            </w:r>
            <w:r>
              <w:rPr>
                <w:i w:val="0"/>
                <w:iCs w:val="0"/>
                <w:sz w:val="18"/>
                <w:lang w:val="de-CH"/>
              </w:rPr>
              <w:t>4</w:t>
            </w:r>
          </w:p>
        </w:tc>
      </w:tr>
      <w:tr w:rsidR="00CE4003" w:rsidRPr="00B700D2" w14:paraId="02B7E739" w14:textId="77777777" w:rsidTr="00985F72">
        <w:trPr>
          <w:trHeight w:val="170"/>
        </w:trPr>
        <w:tc>
          <w:tcPr>
            <w:tcW w:w="9067" w:type="dxa"/>
            <w:gridSpan w:val="3"/>
          </w:tcPr>
          <w:p w14:paraId="513EC7AF" w14:textId="77777777" w:rsidR="003D17ED" w:rsidRDefault="003D17ED" w:rsidP="003D17ED">
            <w:pPr>
              <w:pStyle w:val="Bullets"/>
              <w:rPr>
                <w:sz w:val="18"/>
                <w:lang w:val="de-CH"/>
              </w:rPr>
            </w:pPr>
            <w:r w:rsidRPr="00CA2EC0">
              <w:rPr>
                <w:sz w:val="18"/>
                <w:lang w:val="de-CH"/>
              </w:rPr>
              <w:t>Architektur, Design und Implementierung von IT-Infrastruktur- und Cloud-Lösungen</w:t>
            </w:r>
          </w:p>
          <w:p w14:paraId="124AB7E9" w14:textId="6963672E" w:rsidR="00CE4003" w:rsidRDefault="003D17ED" w:rsidP="003D17ED">
            <w:pPr>
              <w:pStyle w:val="Bullets"/>
              <w:rPr>
                <w:sz w:val="18"/>
                <w:lang w:val="de-CH"/>
              </w:rPr>
            </w:pPr>
            <w:r w:rsidRPr="003D17ED">
              <w:rPr>
                <w:sz w:val="18"/>
                <w:lang w:val="de-CH"/>
              </w:rPr>
              <w:t xml:space="preserve">Beratung </w:t>
            </w:r>
            <w:r w:rsidR="006E0F9E">
              <w:rPr>
                <w:sz w:val="18"/>
                <w:lang w:val="de-CH"/>
              </w:rPr>
              <w:t xml:space="preserve">in </w:t>
            </w:r>
            <w:r w:rsidR="009C6113" w:rsidRPr="00CA2EC0">
              <w:rPr>
                <w:sz w:val="18"/>
                <w:lang w:val="de-CH"/>
              </w:rPr>
              <w:t>IT-Infrastruktur- und Cloud-Lösungen</w:t>
            </w:r>
          </w:p>
          <w:p w14:paraId="27805E8C" w14:textId="3D900341" w:rsidR="003D17ED" w:rsidRPr="003D17ED" w:rsidRDefault="003D17ED" w:rsidP="003D17ED">
            <w:pPr>
              <w:pStyle w:val="Bullets"/>
              <w:rPr>
                <w:sz w:val="18"/>
                <w:lang w:val="de-CH"/>
              </w:rPr>
            </w:pPr>
            <w:r>
              <w:rPr>
                <w:sz w:val="18"/>
                <w:lang w:val="de-CH"/>
              </w:rPr>
              <w:t xml:space="preserve">Unterstützung </w:t>
            </w:r>
            <w:r w:rsidR="009C6113">
              <w:rPr>
                <w:sz w:val="18"/>
                <w:lang w:val="de-CH"/>
              </w:rPr>
              <w:t>des Verkaufs</w:t>
            </w:r>
            <w:r w:rsidR="00EB1630">
              <w:rPr>
                <w:sz w:val="18"/>
                <w:lang w:val="de-CH"/>
              </w:rPr>
              <w:t xml:space="preserve"> (</w:t>
            </w:r>
            <w:proofErr w:type="spellStart"/>
            <w:r w:rsidR="00EB1630">
              <w:rPr>
                <w:sz w:val="18"/>
                <w:lang w:val="de-CH"/>
              </w:rPr>
              <w:t>PreSales</w:t>
            </w:r>
            <w:proofErr w:type="spellEnd"/>
            <w:r w:rsidR="00EB1630">
              <w:rPr>
                <w:sz w:val="18"/>
                <w:lang w:val="de-CH"/>
              </w:rPr>
              <w:t>)</w:t>
            </w:r>
          </w:p>
        </w:tc>
      </w:tr>
      <w:tr w:rsidR="00CE4003" w:rsidRPr="00B700D2" w14:paraId="7A1EBBAB" w14:textId="77777777" w:rsidTr="003D17ED">
        <w:trPr>
          <w:trHeight w:val="283"/>
        </w:trPr>
        <w:tc>
          <w:tcPr>
            <w:tcW w:w="6804" w:type="dxa"/>
            <w:gridSpan w:val="2"/>
            <w:vAlign w:val="bottom"/>
          </w:tcPr>
          <w:p w14:paraId="06A0ABEE" w14:textId="55B4DD0B" w:rsidR="00CE4003" w:rsidRPr="00525DBD" w:rsidRDefault="00CE4003" w:rsidP="00525DB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CH"/>
              </w:rPr>
            </w:pPr>
            <w:r w:rsidRPr="003D17ED">
              <w:rPr>
                <w:i w:val="0"/>
                <w:iCs w:val="0"/>
                <w:sz w:val="18"/>
                <w:lang w:val="de-CH"/>
              </w:rPr>
              <w:t>System Engineer</w:t>
            </w:r>
          </w:p>
        </w:tc>
        <w:tc>
          <w:tcPr>
            <w:tcW w:w="2263" w:type="dxa"/>
            <w:vAlign w:val="bottom"/>
          </w:tcPr>
          <w:p w14:paraId="59E67B8D" w14:textId="7B12E465" w:rsidR="00CE4003" w:rsidRPr="00B700D2" w:rsidRDefault="00CE4003" w:rsidP="00525DB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de-CH"/>
              </w:rPr>
            </w:pPr>
            <w:r>
              <w:rPr>
                <w:i w:val="0"/>
                <w:iCs w:val="0"/>
                <w:sz w:val="18"/>
                <w:lang w:val="de-CH"/>
              </w:rPr>
              <w:t>08</w:t>
            </w:r>
            <w:r w:rsidRPr="00B700D2">
              <w:rPr>
                <w:i w:val="0"/>
                <w:iCs w:val="0"/>
                <w:sz w:val="18"/>
                <w:lang w:val="de-CH"/>
              </w:rPr>
              <w:t>/20</w:t>
            </w:r>
            <w:r>
              <w:rPr>
                <w:i w:val="0"/>
                <w:iCs w:val="0"/>
                <w:sz w:val="18"/>
                <w:lang w:val="de-CH"/>
              </w:rPr>
              <w:t>10</w:t>
            </w:r>
            <w:r w:rsidRPr="00B700D2">
              <w:rPr>
                <w:i w:val="0"/>
                <w:iCs w:val="0"/>
                <w:sz w:val="18"/>
                <w:lang w:val="de-CH"/>
              </w:rPr>
              <w:t xml:space="preserve"> – </w:t>
            </w:r>
            <w:r>
              <w:rPr>
                <w:i w:val="0"/>
                <w:iCs w:val="0"/>
                <w:sz w:val="18"/>
                <w:lang w:val="de-CH"/>
              </w:rPr>
              <w:t>05</w:t>
            </w:r>
            <w:r w:rsidRPr="00B700D2">
              <w:rPr>
                <w:i w:val="0"/>
                <w:iCs w:val="0"/>
                <w:sz w:val="18"/>
                <w:lang w:val="de-CH"/>
              </w:rPr>
              <w:t>/201</w:t>
            </w:r>
            <w:r>
              <w:rPr>
                <w:i w:val="0"/>
                <w:iCs w:val="0"/>
                <w:sz w:val="18"/>
                <w:lang w:val="de-CH"/>
              </w:rPr>
              <w:t>4</w:t>
            </w:r>
          </w:p>
        </w:tc>
      </w:tr>
      <w:tr w:rsidR="00CE4003" w:rsidRPr="00B700D2" w14:paraId="76B55717" w14:textId="77777777" w:rsidTr="00985F72">
        <w:trPr>
          <w:trHeight w:val="170"/>
        </w:trPr>
        <w:tc>
          <w:tcPr>
            <w:tcW w:w="9067" w:type="dxa"/>
            <w:gridSpan w:val="3"/>
          </w:tcPr>
          <w:p w14:paraId="79CA0A5E" w14:textId="4C04FA16" w:rsidR="003D17ED" w:rsidRPr="003D17ED" w:rsidRDefault="00CE4003" w:rsidP="003D17ED">
            <w:pPr>
              <w:pStyle w:val="Bullets"/>
              <w:rPr>
                <w:sz w:val="18"/>
                <w:lang w:val="de-CH"/>
              </w:rPr>
            </w:pPr>
            <w:r w:rsidRPr="00417CDB">
              <w:rPr>
                <w:sz w:val="18"/>
                <w:lang w:val="de-CH"/>
              </w:rPr>
              <w:t>Konzeption</w:t>
            </w:r>
            <w:r w:rsidR="003D17ED">
              <w:rPr>
                <w:sz w:val="18"/>
                <w:lang w:val="de-CH"/>
              </w:rPr>
              <w:t xml:space="preserve"> und Implementierung von IT-Infrastruktur- und Cloud Lösungen</w:t>
            </w:r>
          </w:p>
          <w:p w14:paraId="5E301C2A" w14:textId="68E0651D" w:rsidR="00CE4003" w:rsidRPr="00B700D2" w:rsidRDefault="00CE4003" w:rsidP="003D17ED">
            <w:pPr>
              <w:pStyle w:val="Bullets"/>
              <w:rPr>
                <w:sz w:val="18"/>
                <w:lang w:val="de-CH"/>
              </w:rPr>
            </w:pPr>
            <w:r w:rsidRPr="00417CDB">
              <w:rPr>
                <w:sz w:val="18"/>
                <w:lang w:val="de-CH"/>
              </w:rPr>
              <w:t xml:space="preserve">Beratung </w:t>
            </w:r>
            <w:r w:rsidR="003D17ED">
              <w:rPr>
                <w:sz w:val="18"/>
                <w:lang w:val="de-CH"/>
              </w:rPr>
              <w:t>bei</w:t>
            </w:r>
            <w:r w:rsidRPr="00417CDB">
              <w:rPr>
                <w:sz w:val="18"/>
                <w:lang w:val="de-CH"/>
              </w:rPr>
              <w:t xml:space="preserve"> systemtechnischen Fragen</w:t>
            </w:r>
          </w:p>
        </w:tc>
      </w:tr>
      <w:tr w:rsidR="00CE4003" w:rsidRPr="00B700D2" w14:paraId="482569A2" w14:textId="77777777" w:rsidTr="006E2C9C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8D7F049" w:rsidR="00CE4003" w:rsidRPr="00B700D2" w:rsidRDefault="00CE4003" w:rsidP="00525DBD">
            <w:pPr>
              <w:jc w:val="center"/>
              <w:rPr>
                <w:rFonts w:ascii="Georgia" w:hAnsi="Georgia"/>
                <w:b/>
                <w:smallCaps/>
                <w:szCs w:val="32"/>
                <w:lang w:val="de-CH"/>
              </w:rPr>
            </w:pPr>
            <w:r w:rsidRPr="00B700D2">
              <w:rPr>
                <w:rFonts w:ascii="Georgia" w:hAnsi="Georgia"/>
                <w:b/>
                <w:smallCaps/>
                <w:sz w:val="28"/>
                <w:szCs w:val="32"/>
                <w:lang w:val="de-CH"/>
              </w:rPr>
              <w:t>Fähigkeiten &amp; Interessen</w:t>
            </w:r>
          </w:p>
        </w:tc>
      </w:tr>
      <w:tr w:rsidR="00CE4003" w:rsidRPr="00B700D2" w14:paraId="2B257790" w14:textId="77777777" w:rsidTr="003D17ED">
        <w:trPr>
          <w:trHeight w:val="56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5CF7389" w14:textId="77777777" w:rsidR="00CE4003" w:rsidRDefault="00CE4003" w:rsidP="00525DBD">
            <w:pPr>
              <w:rPr>
                <w:rFonts w:ascii="Georgia" w:hAnsi="Georgia"/>
                <w:sz w:val="18"/>
                <w:lang w:val="de-CH"/>
              </w:rPr>
            </w:pPr>
            <w:r w:rsidRPr="00B700D2">
              <w:rPr>
                <w:rFonts w:ascii="Georgia" w:hAnsi="Georgia"/>
                <w:sz w:val="18"/>
                <w:lang w:val="de-CH"/>
              </w:rPr>
              <w:t>Sprachen:</w:t>
            </w:r>
          </w:p>
          <w:p w14:paraId="15B2C431" w14:textId="56F73C25" w:rsidR="004939BE" w:rsidRPr="00B700D2" w:rsidRDefault="004939BE" w:rsidP="00525DBD">
            <w:pPr>
              <w:rPr>
                <w:rFonts w:ascii="Georgia" w:hAnsi="Georgia"/>
                <w:sz w:val="18"/>
                <w:lang w:val="de-CH"/>
              </w:rPr>
            </w:pPr>
          </w:p>
        </w:tc>
        <w:tc>
          <w:tcPr>
            <w:tcW w:w="7082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0393FC52" w:rsidR="00CE4003" w:rsidRPr="00B700D2" w:rsidRDefault="00CE4003" w:rsidP="00525DBD">
            <w:pPr>
              <w:rPr>
                <w:rFonts w:ascii="Georgia" w:hAnsi="Georgia"/>
                <w:sz w:val="18"/>
                <w:lang w:val="de-CH"/>
              </w:rPr>
            </w:pPr>
            <w:r w:rsidRPr="00B700D2"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Deutsch </w:t>
            </w:r>
            <w:r w:rsidRPr="00B700D2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(Muttersprache)</w:t>
            </w:r>
            <w:r w:rsidRPr="00B700D2"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CH"/>
              </w:rPr>
              <w:t>Portugiesisch</w:t>
            </w:r>
            <w:r w:rsidRPr="00B700D2"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 </w:t>
            </w:r>
            <w:r w:rsidRPr="00B700D2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Muttersprache</w:t>
            </w:r>
            <w:r w:rsidRPr="00B700D2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, </w:t>
            </w:r>
            <w:r w:rsidRPr="00B700D2"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Englisch </w:t>
            </w:r>
            <w:r w:rsidRPr="00B700D2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flie</w:t>
            </w:r>
            <w:r w:rsidR="004939BE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ß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end)</w:t>
            </w:r>
            <w:r w:rsidRPr="003D17ED"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, Französisch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(Grundlagen)</w:t>
            </w:r>
            <w:r w:rsidRPr="003D17ED"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, Spanisch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(Grundlagen)</w:t>
            </w:r>
            <w:r w:rsidRPr="003D17ED"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, Italienisch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(Grundlagen)</w:t>
            </w:r>
          </w:p>
        </w:tc>
      </w:tr>
      <w:tr w:rsidR="00CE4003" w:rsidRPr="00E72E60" w14:paraId="45706C3F" w14:textId="77777777" w:rsidTr="00985F72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CE4003" w:rsidRPr="00B700D2" w:rsidRDefault="00CE4003" w:rsidP="00525DBD">
            <w:pPr>
              <w:rPr>
                <w:rFonts w:ascii="Georgia" w:hAnsi="Georgia"/>
                <w:sz w:val="18"/>
                <w:lang w:val="de-CH"/>
              </w:rPr>
            </w:pPr>
            <w:r w:rsidRPr="00B700D2">
              <w:rPr>
                <w:rFonts w:ascii="Georgia" w:hAnsi="Georgia"/>
                <w:sz w:val="18"/>
                <w:lang w:val="de-CH"/>
              </w:rPr>
              <w:t>Technisch:</w:t>
            </w:r>
          </w:p>
        </w:tc>
        <w:tc>
          <w:tcPr>
            <w:tcW w:w="7082" w:type="dxa"/>
            <w:gridSpan w:val="2"/>
            <w:vAlign w:val="bottom"/>
          </w:tcPr>
          <w:p w14:paraId="60CA2168" w14:textId="2D0547E7" w:rsidR="00CE4003" w:rsidRPr="00E72E60" w:rsidRDefault="00CE4003" w:rsidP="00525DBD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</w:pPr>
            <w:r w:rsidRPr="00E72E60">
              <w:rPr>
                <w:rFonts w:ascii="Georgia" w:hAnsi="Georgia" w:cs="Georgia"/>
                <w:color w:val="000000"/>
                <w:sz w:val="18"/>
                <w:lang w:val="de-CH"/>
              </w:rPr>
              <w:t xml:space="preserve">Microsoft Office </w:t>
            </w:r>
            <w:r w:rsidRPr="00E72E60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(fortgeschritten)</w:t>
            </w:r>
          </w:p>
        </w:tc>
      </w:tr>
      <w:tr w:rsidR="00CE4003" w:rsidRPr="00B700D2" w14:paraId="70CB01B0" w14:textId="77777777" w:rsidTr="00985F72">
        <w:trPr>
          <w:trHeight w:val="340"/>
        </w:trPr>
        <w:tc>
          <w:tcPr>
            <w:tcW w:w="1985" w:type="dxa"/>
            <w:vAlign w:val="bottom"/>
          </w:tcPr>
          <w:p w14:paraId="04F58216" w14:textId="6D413C27" w:rsidR="00CE4003" w:rsidRPr="00B700D2" w:rsidRDefault="00CE4003" w:rsidP="00525DBD">
            <w:pPr>
              <w:rPr>
                <w:rFonts w:ascii="Georgia" w:hAnsi="Georgia"/>
                <w:sz w:val="18"/>
                <w:lang w:val="de-CH"/>
              </w:rPr>
            </w:pPr>
            <w:r w:rsidRPr="00B700D2">
              <w:rPr>
                <w:rFonts w:ascii="Georgia" w:hAnsi="Georgia"/>
                <w:sz w:val="18"/>
                <w:lang w:val="de-CH"/>
              </w:rPr>
              <w:t xml:space="preserve">Interessen: </w:t>
            </w:r>
          </w:p>
        </w:tc>
        <w:tc>
          <w:tcPr>
            <w:tcW w:w="7082" w:type="dxa"/>
            <w:gridSpan w:val="2"/>
            <w:vAlign w:val="bottom"/>
          </w:tcPr>
          <w:p w14:paraId="598C2742" w14:textId="5B13CF63" w:rsidR="00CE4003" w:rsidRPr="00B700D2" w:rsidRDefault="00CE4003" w:rsidP="00525DBD">
            <w:pPr>
              <w:rPr>
                <w:rFonts w:ascii="Georgia" w:hAnsi="Georgia" w:cs="Georgia"/>
                <w:color w:val="000000"/>
                <w:sz w:val="18"/>
                <w:lang w:val="de-CH"/>
              </w:rPr>
            </w:pPr>
            <w:r>
              <w:rPr>
                <w:rFonts w:ascii="Georgia" w:hAnsi="Georgia" w:cs="Georgia"/>
                <w:color w:val="000000"/>
                <w:sz w:val="18"/>
                <w:lang w:val="de-CH"/>
              </w:rPr>
              <w:t>Finanzmärkte, Politik, Technologie, Schach</w:t>
            </w:r>
            <w:r w:rsidR="00E72E60">
              <w:rPr>
                <w:rFonts w:ascii="Georgia" w:hAnsi="Georgia" w:cs="Georgia"/>
                <w:color w:val="000000"/>
                <w:sz w:val="18"/>
                <w:lang w:val="de-CH"/>
              </w:rPr>
              <w:t>, Fitness</w:t>
            </w:r>
          </w:p>
        </w:tc>
      </w:tr>
      <w:tr w:rsidR="004939BE" w:rsidRPr="00B700D2" w14:paraId="4E30BCB7" w14:textId="77777777" w:rsidTr="003D17ED">
        <w:trPr>
          <w:trHeight w:val="850"/>
        </w:trPr>
        <w:tc>
          <w:tcPr>
            <w:tcW w:w="1985" w:type="dxa"/>
            <w:vAlign w:val="bottom"/>
          </w:tcPr>
          <w:p w14:paraId="1701739E" w14:textId="54F39A1A" w:rsidR="004939BE" w:rsidRPr="00B700D2" w:rsidRDefault="004939BE" w:rsidP="00525DBD">
            <w:pPr>
              <w:rPr>
                <w:rFonts w:ascii="Georgia" w:hAnsi="Georgia"/>
                <w:sz w:val="18"/>
                <w:lang w:val="de-CH"/>
              </w:rPr>
            </w:pPr>
            <w:r>
              <w:rPr>
                <w:rFonts w:ascii="Georgia" w:hAnsi="Georgia"/>
                <w:sz w:val="18"/>
                <w:lang w:val="de-CH"/>
              </w:rPr>
              <w:t>Ort, Datum</w:t>
            </w:r>
          </w:p>
        </w:tc>
        <w:tc>
          <w:tcPr>
            <w:tcW w:w="7082" w:type="dxa"/>
            <w:gridSpan w:val="2"/>
            <w:vAlign w:val="bottom"/>
          </w:tcPr>
          <w:p w14:paraId="2DBD31EA" w14:textId="77777777" w:rsidR="004939BE" w:rsidRDefault="004939BE" w:rsidP="00525DBD">
            <w:pPr>
              <w:rPr>
                <w:rFonts w:ascii="Georgia" w:hAnsi="Georgia" w:cs="Georgia"/>
                <w:color w:val="000000"/>
                <w:sz w:val="18"/>
                <w:lang w:val="de-CH"/>
              </w:rPr>
            </w:pPr>
          </w:p>
        </w:tc>
      </w:tr>
    </w:tbl>
    <w:p w14:paraId="0747D2BF" w14:textId="69F47280" w:rsidR="00723643" w:rsidRPr="00B700D2" w:rsidRDefault="00723643">
      <w:pPr>
        <w:rPr>
          <w:sz w:val="18"/>
          <w:lang w:val="de-CH"/>
        </w:rPr>
      </w:pPr>
    </w:p>
    <w:sectPr w:rsidR="00723643" w:rsidRPr="00B700D2" w:rsidSect="003D17ED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701E7" w14:textId="77777777" w:rsidR="00B8573D" w:rsidRDefault="00B8573D" w:rsidP="00BE053D">
      <w:pPr>
        <w:spacing w:after="0" w:line="240" w:lineRule="auto"/>
      </w:pPr>
      <w:r>
        <w:separator/>
      </w:r>
    </w:p>
  </w:endnote>
  <w:endnote w:type="continuationSeparator" w:id="0">
    <w:p w14:paraId="4E2AD388" w14:textId="77777777" w:rsidR="00B8573D" w:rsidRDefault="00B8573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FD860" w14:textId="77777777" w:rsidR="00B8573D" w:rsidRDefault="00B8573D" w:rsidP="00BE053D">
      <w:pPr>
        <w:spacing w:after="0" w:line="240" w:lineRule="auto"/>
      </w:pPr>
      <w:r>
        <w:separator/>
      </w:r>
    </w:p>
  </w:footnote>
  <w:footnote w:type="continuationSeparator" w:id="0">
    <w:p w14:paraId="2400D4CC" w14:textId="77777777" w:rsidR="00B8573D" w:rsidRDefault="00B8573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FAC022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6079859">
    <w:abstractNumId w:val="14"/>
  </w:num>
  <w:num w:numId="2" w16cid:durableId="1577472329">
    <w:abstractNumId w:val="17"/>
  </w:num>
  <w:num w:numId="3" w16cid:durableId="361711318">
    <w:abstractNumId w:val="19"/>
  </w:num>
  <w:num w:numId="4" w16cid:durableId="485174006">
    <w:abstractNumId w:val="0"/>
  </w:num>
  <w:num w:numId="5" w16cid:durableId="1192306303">
    <w:abstractNumId w:val="1"/>
  </w:num>
  <w:num w:numId="6" w16cid:durableId="538129706">
    <w:abstractNumId w:val="2"/>
  </w:num>
  <w:num w:numId="7" w16cid:durableId="2134471655">
    <w:abstractNumId w:val="13"/>
  </w:num>
  <w:num w:numId="8" w16cid:durableId="1844659264">
    <w:abstractNumId w:val="22"/>
  </w:num>
  <w:num w:numId="9" w16cid:durableId="784084510">
    <w:abstractNumId w:val="12"/>
  </w:num>
  <w:num w:numId="10" w16cid:durableId="1257785761">
    <w:abstractNumId w:val="23"/>
  </w:num>
  <w:num w:numId="11" w16cid:durableId="901793651">
    <w:abstractNumId w:val="5"/>
  </w:num>
  <w:num w:numId="12" w16cid:durableId="90660712">
    <w:abstractNumId w:val="6"/>
  </w:num>
  <w:num w:numId="13" w16cid:durableId="265624925">
    <w:abstractNumId w:val="8"/>
  </w:num>
  <w:num w:numId="14" w16cid:durableId="1714575537">
    <w:abstractNumId w:val="9"/>
  </w:num>
  <w:num w:numId="15" w16cid:durableId="433867503">
    <w:abstractNumId w:val="21"/>
  </w:num>
  <w:num w:numId="16" w16cid:durableId="1018429674">
    <w:abstractNumId w:val="4"/>
  </w:num>
  <w:num w:numId="17" w16cid:durableId="592322612">
    <w:abstractNumId w:val="16"/>
  </w:num>
  <w:num w:numId="18" w16cid:durableId="1276716406">
    <w:abstractNumId w:val="3"/>
  </w:num>
  <w:num w:numId="19" w16cid:durableId="998658384">
    <w:abstractNumId w:val="18"/>
  </w:num>
  <w:num w:numId="20" w16cid:durableId="670329165">
    <w:abstractNumId w:val="10"/>
  </w:num>
  <w:num w:numId="21" w16cid:durableId="2025859697">
    <w:abstractNumId w:val="11"/>
  </w:num>
  <w:num w:numId="22" w16cid:durableId="1136990252">
    <w:abstractNumId w:val="15"/>
  </w:num>
  <w:num w:numId="23" w16cid:durableId="1836267124">
    <w:abstractNumId w:val="7"/>
  </w:num>
  <w:num w:numId="24" w16cid:durableId="2399491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064CC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D17ED"/>
    <w:rsid w:val="003E27C3"/>
    <w:rsid w:val="003F3E3F"/>
    <w:rsid w:val="00400E08"/>
    <w:rsid w:val="004067B8"/>
    <w:rsid w:val="004154BE"/>
    <w:rsid w:val="00417CDB"/>
    <w:rsid w:val="0042013D"/>
    <w:rsid w:val="00422F83"/>
    <w:rsid w:val="00426D7E"/>
    <w:rsid w:val="004312F8"/>
    <w:rsid w:val="0043430C"/>
    <w:rsid w:val="00435E6D"/>
    <w:rsid w:val="00443668"/>
    <w:rsid w:val="00456B0D"/>
    <w:rsid w:val="00476AF8"/>
    <w:rsid w:val="00484FD7"/>
    <w:rsid w:val="004929FB"/>
    <w:rsid w:val="004939BE"/>
    <w:rsid w:val="004A54BA"/>
    <w:rsid w:val="004B6A5E"/>
    <w:rsid w:val="004B6E06"/>
    <w:rsid w:val="00507EA7"/>
    <w:rsid w:val="00525DBD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0C72"/>
    <w:rsid w:val="006732D6"/>
    <w:rsid w:val="00693E09"/>
    <w:rsid w:val="006A2DE9"/>
    <w:rsid w:val="006A7230"/>
    <w:rsid w:val="006B4E32"/>
    <w:rsid w:val="006B5F01"/>
    <w:rsid w:val="006B72C7"/>
    <w:rsid w:val="006B7F78"/>
    <w:rsid w:val="006C2252"/>
    <w:rsid w:val="006D7F7F"/>
    <w:rsid w:val="006E0F9E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326E"/>
    <w:rsid w:val="008050E4"/>
    <w:rsid w:val="0082257D"/>
    <w:rsid w:val="00827489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37561"/>
    <w:rsid w:val="00941A87"/>
    <w:rsid w:val="00943893"/>
    <w:rsid w:val="009501C2"/>
    <w:rsid w:val="009668B9"/>
    <w:rsid w:val="00976577"/>
    <w:rsid w:val="00985F72"/>
    <w:rsid w:val="00996356"/>
    <w:rsid w:val="00997D9A"/>
    <w:rsid w:val="009C6113"/>
    <w:rsid w:val="009D7C49"/>
    <w:rsid w:val="009E7297"/>
    <w:rsid w:val="00A0257D"/>
    <w:rsid w:val="00A12EDC"/>
    <w:rsid w:val="00A26D0D"/>
    <w:rsid w:val="00A33BDE"/>
    <w:rsid w:val="00A34885"/>
    <w:rsid w:val="00A37FC8"/>
    <w:rsid w:val="00A43BC1"/>
    <w:rsid w:val="00A74225"/>
    <w:rsid w:val="00A936D5"/>
    <w:rsid w:val="00AA1EB0"/>
    <w:rsid w:val="00AA2DA3"/>
    <w:rsid w:val="00AA5A9C"/>
    <w:rsid w:val="00AB016A"/>
    <w:rsid w:val="00AB2A5A"/>
    <w:rsid w:val="00AC4022"/>
    <w:rsid w:val="00AD28F8"/>
    <w:rsid w:val="00B0230B"/>
    <w:rsid w:val="00B17D95"/>
    <w:rsid w:val="00B23509"/>
    <w:rsid w:val="00B341F9"/>
    <w:rsid w:val="00B359DB"/>
    <w:rsid w:val="00B3632B"/>
    <w:rsid w:val="00B409D8"/>
    <w:rsid w:val="00B46F08"/>
    <w:rsid w:val="00B5178D"/>
    <w:rsid w:val="00B630D1"/>
    <w:rsid w:val="00B67F1F"/>
    <w:rsid w:val="00B700D2"/>
    <w:rsid w:val="00B701D7"/>
    <w:rsid w:val="00B8573D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2EC0"/>
    <w:rsid w:val="00CC7F56"/>
    <w:rsid w:val="00CD1B12"/>
    <w:rsid w:val="00CD3D3A"/>
    <w:rsid w:val="00CD55DC"/>
    <w:rsid w:val="00CE1BBC"/>
    <w:rsid w:val="00CE2595"/>
    <w:rsid w:val="00CE28CC"/>
    <w:rsid w:val="00CE4003"/>
    <w:rsid w:val="00CE72FC"/>
    <w:rsid w:val="00CF31EE"/>
    <w:rsid w:val="00D1492F"/>
    <w:rsid w:val="00D17B69"/>
    <w:rsid w:val="00D3003C"/>
    <w:rsid w:val="00D331F4"/>
    <w:rsid w:val="00D33232"/>
    <w:rsid w:val="00D470E4"/>
    <w:rsid w:val="00D52142"/>
    <w:rsid w:val="00D5280E"/>
    <w:rsid w:val="00D61F14"/>
    <w:rsid w:val="00D80D6B"/>
    <w:rsid w:val="00D90950"/>
    <w:rsid w:val="00DA69DF"/>
    <w:rsid w:val="00DB33F8"/>
    <w:rsid w:val="00DC77BF"/>
    <w:rsid w:val="00DD38E2"/>
    <w:rsid w:val="00E06DB4"/>
    <w:rsid w:val="00E12EA8"/>
    <w:rsid w:val="00E13110"/>
    <w:rsid w:val="00E24DF1"/>
    <w:rsid w:val="00E431ED"/>
    <w:rsid w:val="00E64FF5"/>
    <w:rsid w:val="00E72E60"/>
    <w:rsid w:val="00E907EC"/>
    <w:rsid w:val="00E95A2A"/>
    <w:rsid w:val="00EA5421"/>
    <w:rsid w:val="00EB1630"/>
    <w:rsid w:val="00EB34FC"/>
    <w:rsid w:val="00EB5816"/>
    <w:rsid w:val="00ED0EA9"/>
    <w:rsid w:val="00EF77DF"/>
    <w:rsid w:val="00F11BEF"/>
    <w:rsid w:val="00F258E7"/>
    <w:rsid w:val="00F31B84"/>
    <w:rsid w:val="00F4432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939B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939B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939B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939B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939B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939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Frederico da Cunha</cp:lastModifiedBy>
  <cp:revision>6</cp:revision>
  <dcterms:created xsi:type="dcterms:W3CDTF">2023-05-04T17:52:00Z</dcterms:created>
  <dcterms:modified xsi:type="dcterms:W3CDTF">2023-05-05T16:04:00Z</dcterms:modified>
</cp:coreProperties>
</file>