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8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567"/>
        <w:gridCol w:w="142"/>
        <w:gridCol w:w="1418"/>
        <w:gridCol w:w="567"/>
        <w:gridCol w:w="283"/>
        <w:gridCol w:w="2111"/>
        <w:gridCol w:w="20"/>
      </w:tblGrid>
      <w:tr w:rsidR="00E55D90" w:rsidRPr="00F44F5F" w14:paraId="487AC9CE" w14:textId="77777777" w:rsidTr="00F0035C">
        <w:trPr>
          <w:trHeight w:val="283"/>
        </w:trPr>
        <w:tc>
          <w:tcPr>
            <w:tcW w:w="10774" w:type="dxa"/>
            <w:gridSpan w:val="10"/>
            <w:vAlign w:val="bottom"/>
          </w:tcPr>
          <w:p w14:paraId="0CBC6997" w14:textId="4E50D217" w:rsidR="00E55D90" w:rsidRPr="00F44F5F" w:rsidRDefault="00244C8C" w:rsidP="00083A7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Kian Adham</w:t>
            </w:r>
          </w:p>
          <w:p w14:paraId="135895E2" w14:textId="2EEC72B3" w:rsidR="00F44F5F" w:rsidRPr="005E1B2B" w:rsidRDefault="00244C8C" w:rsidP="005E1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Wien</w:t>
            </w:r>
            <w:r w:rsidR="00054AC3">
              <w:rPr>
                <w:rFonts w:ascii="Times New Roman" w:hAnsi="Times New Roman" w:cs="Times New Roman"/>
                <w:bCs/>
                <w:sz w:val="20"/>
                <w:szCs w:val="20"/>
              </w:rPr>
              <w:t>, Österreich</w:t>
            </w:r>
            <w:r w:rsidR="007B0D34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</w:t>
            </w:r>
            <w:r w:rsidR="005E1B2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</w:p>
        </w:tc>
      </w:tr>
      <w:tr w:rsidR="002508C2" w:rsidRPr="00F44F5F" w14:paraId="0FCADE56" w14:textId="77777777" w:rsidTr="00F0035C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26FA7" w:rsidRDefault="00F44F5F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SCHULE &amp; STUDIUM</w:t>
            </w:r>
          </w:p>
        </w:tc>
      </w:tr>
      <w:tr w:rsidR="00D1492F" w:rsidRPr="00F44F5F" w14:paraId="7D1DEBF7" w14:textId="77777777" w:rsidTr="00F0035C">
        <w:trPr>
          <w:trHeight w:val="340"/>
        </w:trPr>
        <w:tc>
          <w:tcPr>
            <w:tcW w:w="6237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F6D6A62" w:rsidR="00D1492F" w:rsidRPr="00F44F5F" w:rsidRDefault="00244C8C" w:rsidP="00837A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ESCP Bu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siness School</w:t>
            </w:r>
          </w:p>
        </w:tc>
        <w:tc>
          <w:tcPr>
            <w:tcW w:w="4537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F3CA1EE" w:rsidR="00D1492F" w:rsidRPr="00F44F5F" w:rsidRDefault="002C2297" w:rsidP="00837AB8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Berlin, Paris, Londo</w:t>
            </w:r>
            <w:r w:rsidR="00B17D95"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</w:tc>
      </w:tr>
      <w:tr w:rsidR="00D1492F" w:rsidRPr="00F44F5F" w14:paraId="61E5D482" w14:textId="77777777" w:rsidTr="00F0035C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453CAC9F" w:rsidR="00D1492F" w:rsidRPr="00F44F5F" w:rsidRDefault="00D1492F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</w:t>
            </w:r>
            <w:r w:rsidR="002C22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Managemen</w:t>
            </w:r>
            <w:r w:rsidR="00232B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</w:t>
            </w:r>
          </w:p>
        </w:tc>
        <w:tc>
          <w:tcPr>
            <w:tcW w:w="5251" w:type="dxa"/>
            <w:gridSpan w:val="8"/>
            <w:vAlign w:val="bottom"/>
          </w:tcPr>
          <w:p w14:paraId="419A9228" w14:textId="721C5A5A" w:rsidR="00D1492F" w:rsidRPr="008B5983" w:rsidRDefault="00363D0A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D1492F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C2297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232B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232B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  <w:r w:rsidR="00726FA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 </w:t>
            </w:r>
          </w:p>
        </w:tc>
      </w:tr>
      <w:tr w:rsidR="00B921E5" w:rsidRPr="00F44F5F" w14:paraId="3E78B36E" w14:textId="77777777" w:rsidTr="00F0035C">
        <w:trPr>
          <w:trHeight w:val="20"/>
        </w:trPr>
        <w:tc>
          <w:tcPr>
            <w:tcW w:w="10774" w:type="dxa"/>
            <w:gridSpan w:val="10"/>
            <w:vAlign w:val="bottom"/>
          </w:tcPr>
          <w:p w14:paraId="74D33DE8" w14:textId="029DD999" w:rsidR="00B921E5" w:rsidRPr="00B921E5" w:rsidRDefault="00B921E5" w:rsidP="00B921E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Multicampus-Studienprogramm in International Management mit starkem Fokus auf Wirtschaft, Finanzen und Strategie</w:t>
            </w:r>
          </w:p>
          <w:p w14:paraId="136901DA" w14:textId="403301CE" w:rsidR="00B921E5" w:rsidRPr="00B921E5" w:rsidRDefault="00B921E5" w:rsidP="00B921E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Student Ambassador – Career Services Department: Vertretung der ESCP bei Unternehmens- und Recruiting-Events, Unterstützung bei der Kontaktpflege zu Arbeitgebern und der Studierendenbetreuung sowie Zusammenarbeit mit dem Career Services Team zur Stärkung der Partnerschaften mit führenden Investmentbanken und Beratungsunternehmen</w:t>
            </w:r>
          </w:p>
        </w:tc>
      </w:tr>
      <w:tr w:rsidR="00AE4ED3" w:rsidRPr="00F44F5F" w14:paraId="6B19CF91" w14:textId="77777777" w:rsidTr="00F0035C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4C51A215" w:rsidR="00AE4ED3" w:rsidRPr="00F44F5F" w:rsidRDefault="00AE4ED3" w:rsidP="00837AB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Gymnasium M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aria Regina</w:t>
            </w:r>
          </w:p>
        </w:tc>
        <w:tc>
          <w:tcPr>
            <w:tcW w:w="5104" w:type="dxa"/>
            <w:gridSpan w:val="7"/>
            <w:vAlign w:val="bottom"/>
          </w:tcPr>
          <w:p w14:paraId="262B6DA3" w14:textId="320BF181" w:rsidR="00AE4ED3" w:rsidRPr="008B5983" w:rsidRDefault="00396BCB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AE4ED3" w:rsidRPr="00F44F5F" w14:paraId="263521E3" w14:textId="77777777" w:rsidTr="00F0035C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46F304FB" w:rsidR="00AE4ED3" w:rsidRPr="002C2297" w:rsidRDefault="002C2297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Österreichisches Reifeprüfungszeugnis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Notendurchschnitt: 1,7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5104" w:type="dxa"/>
            <w:gridSpan w:val="7"/>
            <w:vAlign w:val="bottom"/>
          </w:tcPr>
          <w:p w14:paraId="3DE8C75D" w14:textId="68B72053" w:rsidR="00AE4ED3" w:rsidRPr="00F44F5F" w:rsidRDefault="00AE4ED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9D209A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06/20</w:t>
            </w:r>
            <w:r w:rsidR="00396BCB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27601A10" w14:textId="77777777" w:rsidTr="00F0035C">
        <w:trPr>
          <w:trHeight w:val="20"/>
        </w:trPr>
        <w:tc>
          <w:tcPr>
            <w:tcW w:w="10774" w:type="dxa"/>
            <w:gridSpan w:val="10"/>
            <w:vAlign w:val="bottom"/>
          </w:tcPr>
          <w:p w14:paraId="7F3258F2" w14:textId="1E1625B6" w:rsidR="00726FA7" w:rsidRPr="00837AB8" w:rsidRDefault="00396BCB" w:rsidP="00837AB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Vorwissenschaftliche Arbeit</w:t>
            </w:r>
            <w:r w:rsidR="00FF7917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 w:rsidR="00FF7917" w:rsidRPr="00083A7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VWA</w:t>
            </w:r>
            <w:r w:rsidR="00FF7917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</w:t>
            </w:r>
            <w:r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: </w:t>
            </w:r>
            <w:r w:rsidR="006D58A2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„</w:t>
            </w:r>
            <w:r w:rsidRPr="00083A70">
              <w:rPr>
                <w:rFonts w:ascii="Times New Roman" w:hAnsi="Times New Roman" w:cs="Times New Roman"/>
                <w:sz w:val="20"/>
                <w:szCs w:val="20"/>
              </w:rPr>
              <w:t>Die Auswirkungen der Subprime-Krise 2008 auf die Finanzmärkte:</w:t>
            </w:r>
          </w:p>
          <w:p w14:paraId="6ECF7248" w14:textId="296EC885" w:rsidR="002C2297" w:rsidRPr="00837AB8" w:rsidRDefault="00726FA7" w:rsidP="00837AB8">
            <w:pPr>
              <w:pStyle w:val="Listenabsatz"/>
              <w:rPr>
                <w:lang w:val="de-AT"/>
              </w:rPr>
            </w:pPr>
            <w:r w:rsidRPr="00083A70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396BCB" w:rsidRPr="00083A70">
              <w:rPr>
                <w:rFonts w:ascii="Times New Roman" w:hAnsi="Times New Roman" w:cs="Times New Roman"/>
                <w:sz w:val="20"/>
                <w:szCs w:val="20"/>
              </w:rPr>
              <w:t>ine Analyse der Ursachen, Konsequenzen und Lehren</w:t>
            </w:r>
            <w:r w:rsidR="006D58A2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“</w:t>
            </w:r>
            <w:r w:rsidR="00396BC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– Summa </w:t>
            </w:r>
            <w:r w:rsidR="00C5638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</w:t>
            </w:r>
            <w:r w:rsidR="00396BC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um Laude</w:t>
            </w:r>
          </w:p>
        </w:tc>
      </w:tr>
      <w:tr w:rsidR="00873EF7" w:rsidRPr="008B5983" w14:paraId="5C9F4571" w14:textId="77777777" w:rsidTr="00F0035C">
        <w:trPr>
          <w:trHeight w:val="510"/>
        </w:trPr>
        <w:tc>
          <w:tcPr>
            <w:tcW w:w="10774" w:type="dxa"/>
            <w:gridSpan w:val="10"/>
            <w:vAlign w:val="bottom"/>
          </w:tcPr>
          <w:p w14:paraId="608154CE" w14:textId="00C456EA" w:rsidR="00873EF7" w:rsidRPr="00873EF7" w:rsidRDefault="00873EF7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8B5983" w14:paraId="127C64E2" w14:textId="77777777" w:rsidTr="00F0035C">
        <w:trPr>
          <w:trHeight w:val="340"/>
        </w:trPr>
        <w:tc>
          <w:tcPr>
            <w:tcW w:w="8647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734C0D21" w:rsidR="00E55D90" w:rsidRPr="00396BCB" w:rsidRDefault="00396BCB" w:rsidP="00837AB8">
            <w:pP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</w:pPr>
            <w:r w:rsidRPr="00396BC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Johanniter Unfall-Hilfe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5142CFB7" w:rsidR="00E55D90" w:rsidRPr="008B5983" w:rsidRDefault="00396BCB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E55D90" w:rsidRPr="00F44F5F" w14:paraId="335D84E9" w14:textId="77777777" w:rsidTr="00F0035C">
        <w:trPr>
          <w:trHeight w:val="20"/>
        </w:trPr>
        <w:tc>
          <w:tcPr>
            <w:tcW w:w="7797" w:type="dxa"/>
            <w:gridSpan w:val="6"/>
            <w:vAlign w:val="bottom"/>
          </w:tcPr>
          <w:p w14:paraId="20B1570F" w14:textId="7318372A" w:rsidR="00E55D90" w:rsidRPr="00F44F5F" w:rsidRDefault="00396BCB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Rettungssanitäter</w:t>
            </w:r>
            <w:proofErr w:type="spellEnd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im </w:t>
            </w: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Zivildienst</w:t>
            </w:r>
            <w:proofErr w:type="spellEnd"/>
          </w:p>
        </w:tc>
        <w:tc>
          <w:tcPr>
            <w:tcW w:w="2977" w:type="dxa"/>
            <w:gridSpan w:val="4"/>
            <w:vAlign w:val="bottom"/>
          </w:tcPr>
          <w:p w14:paraId="0475B997" w14:textId="3B14E911" w:rsidR="00E55D90" w:rsidRPr="00F44F5F" w:rsidRDefault="00396BCB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73E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025</w:t>
            </w:r>
          </w:p>
        </w:tc>
      </w:tr>
      <w:tr w:rsidR="00E55D90" w:rsidRPr="00F44F5F" w14:paraId="54C3D64C" w14:textId="77777777" w:rsidTr="00F0035C">
        <w:trPr>
          <w:trHeight w:val="20"/>
        </w:trPr>
        <w:tc>
          <w:tcPr>
            <w:tcW w:w="10774" w:type="dxa"/>
            <w:gridSpan w:val="10"/>
            <w:vAlign w:val="bottom"/>
          </w:tcPr>
          <w:p w14:paraId="06F7F08C" w14:textId="77777777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Versorgung von </w:t>
            </w:r>
            <w:proofErr w:type="spellStart"/>
            <w:proofErr w:type="gramStart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Patient:innen</w:t>
            </w:r>
            <w:proofErr w:type="spellEnd"/>
            <w:proofErr w:type="gramEnd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 in Notfällen und Durchführung von Erste-Hilfe-Maßnahmen</w:t>
            </w:r>
          </w:p>
          <w:p w14:paraId="2DB5AE15" w14:textId="0CE38DEE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Mitarbeit bei der Stabilisierung und </w:t>
            </w:r>
            <w:r w:rsidR="003E6A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beim</w:t>
            </w: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Transport von </w:t>
            </w:r>
            <w:proofErr w:type="spellStart"/>
            <w:proofErr w:type="gramStart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Patient:innen</w:t>
            </w:r>
            <w:proofErr w:type="spellEnd"/>
            <w:proofErr w:type="gramEnd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 in medizinische Einrichtungen</w:t>
            </w:r>
          </w:p>
          <w:p w14:paraId="253F4853" w14:textId="77777777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Einsatz bei öffentlichen Veranstaltungen zur medizinischen Absicherung</w:t>
            </w:r>
          </w:p>
          <w:p w14:paraId="6051553E" w14:textId="657526A9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Erfahrung in Teamarbeit, Krisensituationen und Kommunikation unter Druc</w:t>
            </w:r>
            <w:r w:rsid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</w:t>
            </w:r>
          </w:p>
          <w:p w14:paraId="6DD9BA0F" w14:textId="6F5AF7C0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Dokumentation von Einsätzen und medizinischen Daten</w:t>
            </w:r>
          </w:p>
        </w:tc>
      </w:tr>
      <w:tr w:rsidR="00AE4ED3" w:rsidRPr="00F44F5F" w14:paraId="45404236" w14:textId="77777777" w:rsidTr="00F0035C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16E1746B" w:rsidR="00AE4ED3" w:rsidRPr="00F44F5F" w:rsidRDefault="00396BCB" w:rsidP="00837AB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1"/>
                <w:szCs w:val="21"/>
              </w:rPr>
            </w:pPr>
            <w:r w:rsidRPr="00185F0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Private </w:t>
            </w:r>
            <w:proofErr w:type="spellStart"/>
            <w:r w:rsidRPr="00185F0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Mathematik-Nachhilfe</w:t>
            </w:r>
            <w:proofErr w:type="spellEnd"/>
          </w:p>
        </w:tc>
        <w:tc>
          <w:tcPr>
            <w:tcW w:w="5251" w:type="dxa"/>
            <w:gridSpan w:val="8"/>
            <w:vAlign w:val="bottom"/>
          </w:tcPr>
          <w:p w14:paraId="49A11F72" w14:textId="0674E450" w:rsidR="00AE4ED3" w:rsidRPr="008B5983" w:rsidRDefault="00396BCB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AE4ED3" w:rsidRPr="00F44F5F" w14:paraId="16C6F7AD" w14:textId="77777777" w:rsidTr="00F0035C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0BD00B79" w:rsidR="00AE4ED3" w:rsidRPr="00AE4ED3" w:rsidRDefault="002426A1" w:rsidP="00837AB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Nachhilfelehrer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für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</w:p>
        </w:tc>
        <w:tc>
          <w:tcPr>
            <w:tcW w:w="5251" w:type="dxa"/>
            <w:gridSpan w:val="8"/>
            <w:vAlign w:val="bottom"/>
          </w:tcPr>
          <w:p w14:paraId="2D9DB8CA" w14:textId="3040590A" w:rsidR="00AE4ED3" w:rsidRPr="00F44F5F" w:rsidRDefault="00AE4ED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7660C4BA" w14:textId="77777777" w:rsidTr="00F0035C">
        <w:trPr>
          <w:trHeight w:val="20"/>
        </w:trPr>
        <w:tc>
          <w:tcPr>
            <w:tcW w:w="10774" w:type="dxa"/>
            <w:gridSpan w:val="10"/>
            <w:vAlign w:val="bottom"/>
          </w:tcPr>
          <w:p w14:paraId="132465C4" w14:textId="47D4B6A4" w:rsidR="00AE4ED3" w:rsidRPr="002426A1" w:rsidRDefault="00DC7669" w:rsidP="00837AB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Individuelle Unterstützung von </w:t>
            </w:r>
            <w:proofErr w:type="spellStart"/>
            <w:proofErr w:type="gramStart"/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Schüler:innen</w:t>
            </w:r>
            <w:proofErr w:type="spellEnd"/>
            <w:proofErr w:type="gramEnd"/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 unterschiedlichen Leistungsniveaus</w:t>
            </w:r>
            <w:r w:rsidR="00AE4ED3" w:rsidRP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F44F5F" w14:paraId="414B4085" w14:textId="77777777" w:rsidTr="00F0035C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4953A3BE" w:rsidR="00E55D90" w:rsidRPr="00F44F5F" w:rsidRDefault="00F44F5F" w:rsidP="00837AB8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EXTRA</w:t>
            </w:r>
            <w:r w:rsidR="00FC54FA">
              <w:rPr>
                <w:rFonts w:ascii="Times New Roman" w:hAnsi="Times New Roman" w:cs="Times New Roman"/>
                <w:smallCaps w:val="0"/>
                <w:sz w:val="28"/>
              </w:rPr>
              <w:t>C</w:t>
            </w: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URRICULARES ENGAGEMENT</w:t>
            </w:r>
          </w:p>
        </w:tc>
      </w:tr>
      <w:tr w:rsidR="00B921E5" w:rsidRPr="00F44F5F" w14:paraId="78BD582C" w14:textId="77777777" w:rsidTr="00F0035C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02377AF2" w14:textId="17BABABE" w:rsidR="00B921E5" w:rsidRDefault="00B921E5" w:rsidP="00837AB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ESCP Wealth Partners Fund</w:t>
            </w:r>
          </w:p>
        </w:tc>
        <w:tc>
          <w:tcPr>
            <w:tcW w:w="5251" w:type="dxa"/>
            <w:gridSpan w:val="8"/>
            <w:tcBorders>
              <w:top w:val="single" w:sz="4" w:space="0" w:color="auto"/>
            </w:tcBorders>
            <w:vAlign w:val="bottom"/>
          </w:tcPr>
          <w:p w14:paraId="25744665" w14:textId="795297C0" w:rsidR="00B921E5" w:rsidRDefault="00B921E5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B921E5" w:rsidRPr="00F44F5F" w14:paraId="41985CAE" w14:textId="77777777" w:rsidTr="00F0035C">
        <w:trPr>
          <w:trHeight w:val="20"/>
        </w:trPr>
        <w:tc>
          <w:tcPr>
            <w:tcW w:w="5523" w:type="dxa"/>
            <w:gridSpan w:val="2"/>
            <w:vAlign w:val="bottom"/>
          </w:tcPr>
          <w:p w14:paraId="36EE628E" w14:textId="68B52FFA" w:rsidR="00B921E5" w:rsidRPr="00B921E5" w:rsidRDefault="00B921E5" w:rsidP="00B921E5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Equity / Macro Analyst – Long/Short Equity Division</w:t>
            </w:r>
          </w:p>
        </w:tc>
        <w:tc>
          <w:tcPr>
            <w:tcW w:w="5251" w:type="dxa"/>
            <w:gridSpan w:val="8"/>
            <w:vAlign w:val="bottom"/>
          </w:tcPr>
          <w:p w14:paraId="7247A52B" w14:textId="25BC8F4D" w:rsidR="00B921E5" w:rsidRPr="00B921E5" w:rsidRDefault="00B921E5" w:rsidP="00837AB8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 xml:space="preserve">10/2025 – heute </w:t>
            </w:r>
          </w:p>
        </w:tc>
      </w:tr>
      <w:tr w:rsidR="00B921E5" w:rsidRPr="00F44F5F" w14:paraId="72F2C499" w14:textId="77777777" w:rsidTr="00F0035C">
        <w:trPr>
          <w:trHeight w:val="20"/>
        </w:trPr>
        <w:tc>
          <w:tcPr>
            <w:tcW w:w="10774" w:type="dxa"/>
            <w:gridSpan w:val="10"/>
            <w:vAlign w:val="bottom"/>
          </w:tcPr>
          <w:p w14:paraId="20B49C96" w14:textId="1112260A" w:rsidR="00B921E5" w:rsidRPr="00B921E5" w:rsidRDefault="00B921E5" w:rsidP="00B921E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Durchführung fundierter makroökonomischer und Aktienanalysen zur Identifizierung von Long- und Short-</w:t>
            </w:r>
            <w:r w:rsidR="00F0035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Investments</w:t>
            </w:r>
          </w:p>
          <w:p w14:paraId="4BE7EB33" w14:textId="2CAD5682" w:rsidR="00B921E5" w:rsidRPr="00B921E5" w:rsidRDefault="00B921E5" w:rsidP="00B921E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Erstellung und Präsentation von Investment-Thesen im Rahmen des €26k großen, von Studierenden verwalteten Fonds</w:t>
            </w:r>
          </w:p>
          <w:p w14:paraId="1B36F306" w14:textId="581E0B4F" w:rsidR="00B921E5" w:rsidRPr="00B921E5" w:rsidRDefault="00B921E5" w:rsidP="00B921E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Unterstützung des Portfoliomanagement-Teams durch </w:t>
            </w:r>
            <w:r w:rsidR="00F0035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Daten-</w:t>
            </w:r>
            <w:r w:rsidRPr="00B921E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Analysen, Bewertungsmodelle und Performance-Reports</w:t>
            </w:r>
          </w:p>
          <w:p w14:paraId="76493E95" w14:textId="14597CE4" w:rsidR="00B921E5" w:rsidRPr="00B921E5" w:rsidRDefault="00B921E5" w:rsidP="00B921E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Zusammenarbeit mit Senior Analysts zur Entwicklung von Long/Short-Strategien über verschiedene Sektoren und Anlageklassen hinweg</w:t>
            </w:r>
          </w:p>
        </w:tc>
      </w:tr>
      <w:tr w:rsidR="00E55D90" w:rsidRPr="00F44F5F" w14:paraId="74251178" w14:textId="77777777" w:rsidTr="00F0035C">
        <w:trPr>
          <w:trHeight w:val="340"/>
        </w:trPr>
        <w:tc>
          <w:tcPr>
            <w:tcW w:w="5523" w:type="dxa"/>
            <w:gridSpan w:val="2"/>
            <w:vAlign w:val="bottom"/>
          </w:tcPr>
          <w:p w14:paraId="23826F21" w14:textId="5CDAD1C2" w:rsidR="00E55D90" w:rsidRPr="00F44F5F" w:rsidRDefault="002426A1" w:rsidP="00837AB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Gymnasium Maria Regina</w:t>
            </w:r>
          </w:p>
        </w:tc>
        <w:tc>
          <w:tcPr>
            <w:tcW w:w="5251" w:type="dxa"/>
            <w:gridSpan w:val="8"/>
            <w:vAlign w:val="bottom"/>
          </w:tcPr>
          <w:p w14:paraId="58208F44" w14:textId="48CD91B7" w:rsidR="00E55D90" w:rsidRPr="001647AB" w:rsidRDefault="002426A1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E55D90" w:rsidRPr="00F44F5F" w14:paraId="4F59C612" w14:textId="77777777" w:rsidTr="00F0035C">
        <w:trPr>
          <w:trHeight w:val="20"/>
        </w:trPr>
        <w:tc>
          <w:tcPr>
            <w:tcW w:w="6237" w:type="dxa"/>
            <w:gridSpan w:val="4"/>
            <w:vAlign w:val="bottom"/>
          </w:tcPr>
          <w:p w14:paraId="32F07601" w14:textId="5E3E4645" w:rsidR="00E55D90" w:rsidRPr="001647AB" w:rsidRDefault="002426A1" w:rsidP="00837AB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Klassensprecher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der 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sechsten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is 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achten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Schulstufe</w:t>
            </w:r>
          </w:p>
        </w:tc>
        <w:tc>
          <w:tcPr>
            <w:tcW w:w="4537" w:type="dxa"/>
            <w:gridSpan w:val="6"/>
            <w:vAlign w:val="bottom"/>
          </w:tcPr>
          <w:p w14:paraId="45DD2178" w14:textId="15BA1E9A" w:rsidR="00E55D90" w:rsidRPr="008B5983" w:rsidRDefault="00E55D90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06/2024</w:t>
            </w:r>
          </w:p>
        </w:tc>
      </w:tr>
      <w:tr w:rsidR="00E55D90" w:rsidRPr="00F44F5F" w14:paraId="02437711" w14:textId="77777777" w:rsidTr="00F0035C">
        <w:trPr>
          <w:trHeight w:val="20"/>
        </w:trPr>
        <w:tc>
          <w:tcPr>
            <w:tcW w:w="10774" w:type="dxa"/>
            <w:gridSpan w:val="10"/>
            <w:vAlign w:val="bottom"/>
          </w:tcPr>
          <w:p w14:paraId="68CFAD97" w14:textId="09086B9A" w:rsidR="00E55D90" w:rsidRPr="002426A1" w:rsidRDefault="002426A1" w:rsidP="00837AB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26A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Vertretung der Klasse, Organisation schulischer Projekte und </w:t>
            </w:r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Vermittlung zwischen </w:t>
            </w:r>
            <w:proofErr w:type="spellStart"/>
            <w:proofErr w:type="gramStart"/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>Schüler:innen</w:t>
            </w:r>
            <w:proofErr w:type="spellEnd"/>
            <w:proofErr w:type="gramEnd"/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und</w:t>
            </w:r>
            <w:r w:rsidR="00B46DF3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Lehrkräften</w:t>
            </w:r>
          </w:p>
        </w:tc>
      </w:tr>
      <w:tr w:rsidR="00052123" w:rsidRPr="008B5983" w14:paraId="3B26943D" w14:textId="77777777" w:rsidTr="00F0035C">
        <w:trPr>
          <w:trHeight w:val="340"/>
        </w:trPr>
        <w:tc>
          <w:tcPr>
            <w:tcW w:w="7797" w:type="dxa"/>
            <w:gridSpan w:val="6"/>
            <w:vAlign w:val="bottom"/>
          </w:tcPr>
          <w:p w14:paraId="11E538C2" w14:textId="1BC258B1" w:rsidR="00052123" w:rsidRPr="00F44F5F" w:rsidRDefault="00052123" w:rsidP="00837AB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Hort Gymnasium Maria Regina</w:t>
            </w:r>
          </w:p>
        </w:tc>
        <w:tc>
          <w:tcPr>
            <w:tcW w:w="2977" w:type="dxa"/>
            <w:gridSpan w:val="4"/>
            <w:vAlign w:val="bottom"/>
          </w:tcPr>
          <w:p w14:paraId="21BF18C9" w14:textId="125BE62D" w:rsidR="00052123" w:rsidRPr="008B5983" w:rsidRDefault="00052123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052123" w:rsidRPr="00F44F5F" w14:paraId="04BFDD79" w14:textId="77777777" w:rsidTr="00F0035C">
        <w:trPr>
          <w:trHeight w:val="20"/>
        </w:trPr>
        <w:tc>
          <w:tcPr>
            <w:tcW w:w="8364" w:type="dxa"/>
            <w:gridSpan w:val="7"/>
            <w:vAlign w:val="bottom"/>
          </w:tcPr>
          <w:p w14:paraId="5D908AF7" w14:textId="2B375223" w:rsidR="00052123" w:rsidRPr="00F44F5F" w:rsidRDefault="00052123" w:rsidP="00837AB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</w:t>
            </w:r>
            <w:r w:rsidR="00054AC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Bet</w:t>
            </w:r>
            <w:r w:rsidR="009438F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eu</w:t>
            </w:r>
            <w:r w:rsidR="00054AC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im Hort</w:t>
            </w:r>
          </w:p>
        </w:tc>
        <w:tc>
          <w:tcPr>
            <w:tcW w:w="2410" w:type="dxa"/>
            <w:gridSpan w:val="3"/>
            <w:vAlign w:val="bottom"/>
          </w:tcPr>
          <w:p w14:paraId="0D2FFB14" w14:textId="36D37D0E" w:rsidR="00052123" w:rsidRPr="00052123" w:rsidRDefault="0005212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05/2023 </w:t>
            </w:r>
          </w:p>
        </w:tc>
      </w:tr>
      <w:tr w:rsidR="00052123" w:rsidRPr="00F44F5F" w14:paraId="66A58453" w14:textId="77777777" w:rsidTr="00F0035C">
        <w:trPr>
          <w:trHeight w:val="20"/>
        </w:trPr>
        <w:tc>
          <w:tcPr>
            <w:tcW w:w="10774" w:type="dxa"/>
            <w:gridSpan w:val="10"/>
            <w:vAlign w:val="bottom"/>
          </w:tcPr>
          <w:p w14:paraId="50B5B9CB" w14:textId="5C00BEC8" w:rsidR="00052123" w:rsidRPr="00052123" w:rsidRDefault="00052123" w:rsidP="00837AB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Betreuung und Freizeitgestaltung mit Volksschul- und </w:t>
            </w:r>
            <w:proofErr w:type="spellStart"/>
            <w:proofErr w:type="gramStart"/>
            <w:r w:rsidR="00700319"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Unterstufenschüler:innen</w:t>
            </w:r>
            <w:proofErr w:type="spellEnd"/>
            <w:proofErr w:type="gramEnd"/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Rahmen der </w:t>
            </w:r>
            <w:r w:rsidRPr="00FC54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„</w:t>
            </w:r>
            <w:r w:rsidRPr="00083A7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Passion Week</w:t>
            </w:r>
            <w:r w:rsidRPr="00FC54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“</w:t>
            </w:r>
          </w:p>
        </w:tc>
      </w:tr>
      <w:tr w:rsidR="005E1B2B" w:rsidRPr="00F44F5F" w14:paraId="17A4995E" w14:textId="77777777" w:rsidTr="00F0035C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405BAA64" w14:textId="51489BA9" w:rsidR="005E1B2B" w:rsidRPr="00726FA7" w:rsidRDefault="005E1B2B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5E1B2B">
              <w:rPr>
                <w:rFonts w:ascii="Times New Roman" w:hAnsi="Times New Roman" w:cs="Times New Roman"/>
                <w:smallCaps w:val="0"/>
                <w:sz w:val="28"/>
              </w:rPr>
              <w:t>SPORTLICHE LEISTUNGEN</w:t>
            </w:r>
          </w:p>
        </w:tc>
      </w:tr>
      <w:tr w:rsidR="005E1B2B" w:rsidRPr="00F44F5F" w14:paraId="5DE3BC5D" w14:textId="77777777" w:rsidTr="00F0035C">
        <w:trPr>
          <w:trHeight w:val="340"/>
        </w:trPr>
        <w:tc>
          <w:tcPr>
            <w:tcW w:w="6379" w:type="dxa"/>
            <w:gridSpan w:val="5"/>
            <w:tcBorders>
              <w:top w:val="single" w:sz="4" w:space="0" w:color="auto"/>
            </w:tcBorders>
            <w:vAlign w:val="bottom"/>
          </w:tcPr>
          <w:p w14:paraId="636EE313" w14:textId="62197E66" w:rsidR="005E1B2B" w:rsidRPr="005E1B2B" w:rsidRDefault="005E1B2B" w:rsidP="005E1B2B">
            <w:pPr>
              <w:rPr>
                <w:rFonts w:ascii="Times New Roman" w:hAnsi="Times New Roman" w:cs="Times New Roman"/>
                <w:smallCaps/>
                <w:sz w:val="28"/>
              </w:rPr>
            </w:pPr>
            <w:r w:rsidRPr="005E1B2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Sportverein Union Döbling / Vienna United</w:t>
            </w:r>
          </w:p>
        </w:tc>
        <w:tc>
          <w:tcPr>
            <w:tcW w:w="4395" w:type="dxa"/>
            <w:gridSpan w:val="5"/>
            <w:tcBorders>
              <w:top w:val="single" w:sz="4" w:space="0" w:color="auto"/>
            </w:tcBorders>
            <w:vAlign w:val="bottom"/>
          </w:tcPr>
          <w:p w14:paraId="367FBF89" w14:textId="233E4438" w:rsidR="005E1B2B" w:rsidRPr="005E1B2B" w:rsidRDefault="005E1B2B" w:rsidP="005E1B2B">
            <w:pPr>
              <w:pStyle w:val="Ort"/>
              <w:rPr>
                <w:rFonts w:ascii="Times New Roman" w:hAnsi="Times New Roman" w:cs="Times New Roman"/>
                <w:smallCaps w:val="0"/>
              </w:rPr>
            </w:pPr>
            <w:r w:rsidRP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5E1B2B" w:rsidRPr="005E1B2B" w14:paraId="2A46BBF1" w14:textId="77777777" w:rsidTr="00F0035C">
        <w:trPr>
          <w:trHeight w:val="20"/>
        </w:trPr>
        <w:tc>
          <w:tcPr>
            <w:tcW w:w="8364" w:type="dxa"/>
            <w:gridSpan w:val="7"/>
            <w:vAlign w:val="bottom"/>
          </w:tcPr>
          <w:p w14:paraId="4AB24FE3" w14:textId="3B5D03CB" w:rsidR="005E1B2B" w:rsidRPr="005E1B2B" w:rsidRDefault="005E1B2B" w:rsidP="005E1B2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5E1B2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Basketball-Leistungsspieler beim österreichischen Jugendverein Union Döbling / Vienna United</w:t>
            </w:r>
          </w:p>
        </w:tc>
        <w:tc>
          <w:tcPr>
            <w:tcW w:w="2410" w:type="dxa"/>
            <w:gridSpan w:val="3"/>
            <w:vAlign w:val="bottom"/>
          </w:tcPr>
          <w:p w14:paraId="35AF89D0" w14:textId="3AE584B4" w:rsidR="005E1B2B" w:rsidRPr="005E1B2B" w:rsidRDefault="005E1B2B" w:rsidP="005E1B2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</w:p>
        </w:tc>
      </w:tr>
      <w:tr w:rsidR="00F0035C" w:rsidRPr="00F44F5F" w14:paraId="00B3A137" w14:textId="77777777" w:rsidTr="00F0035C">
        <w:trPr>
          <w:trHeight w:val="20"/>
        </w:trPr>
        <w:tc>
          <w:tcPr>
            <w:tcW w:w="10758" w:type="dxa"/>
            <w:gridSpan w:val="9"/>
            <w:vAlign w:val="bottom"/>
          </w:tcPr>
          <w:p w14:paraId="4EF3F347" w14:textId="4EE9F227" w:rsidR="005E1B2B" w:rsidRPr="005E1B2B" w:rsidRDefault="005E1B2B" w:rsidP="005E1B2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Spieler der U10 – U19; Position: </w:t>
            </w:r>
            <w:proofErr w:type="spellStart"/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Guard</w:t>
            </w:r>
            <w:proofErr w:type="spellEnd"/>
          </w:p>
          <w:p w14:paraId="7FC8D5F0" w14:textId="401312B9" w:rsidR="005E1B2B" w:rsidRPr="005E1B2B" w:rsidRDefault="005E1B2B" w:rsidP="005E1B2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Teilnahme an diversen nationalen und internationalen Turnieren </w:t>
            </w:r>
          </w:p>
          <w:p w14:paraId="71A4689A" w14:textId="5880F70D" w:rsidR="005E1B2B" w:rsidRPr="005E1B2B" w:rsidRDefault="005E1B2B" w:rsidP="005E1B2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Erfolge: U16 – </w:t>
            </w:r>
            <w:proofErr w:type="gramStart"/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Österreichischer</w:t>
            </w:r>
            <w:proofErr w:type="gramEnd"/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Meister (Saison 2018/2019); U16 – Wiener Meister (Saison 2018/2019); U16 – Vize‑Meister beim internationalen Osterturnier Wien 2019 (Gegner u. a.: Eintracht Frankfurt); U13 – Wiener‑Cup-Vize‑Meister</w:t>
            </w:r>
          </w:p>
        </w:tc>
        <w:tc>
          <w:tcPr>
            <w:tcW w:w="20" w:type="dxa"/>
            <w:vAlign w:val="bottom"/>
          </w:tcPr>
          <w:p w14:paraId="4B4DBF60" w14:textId="77777777" w:rsidR="005E1B2B" w:rsidRPr="008B5983" w:rsidRDefault="005E1B2B" w:rsidP="005E1B2B">
            <w:pPr>
              <w:pStyle w:val="Or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</w:p>
        </w:tc>
      </w:tr>
      <w:tr w:rsidR="005E1B2B" w:rsidRPr="00F44F5F" w14:paraId="482569A2" w14:textId="77777777" w:rsidTr="00F0035C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47FC6AED" w:rsidR="005E1B2B" w:rsidRPr="001647AB" w:rsidRDefault="005E1B2B" w:rsidP="005E1B2B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FÄHIGKEITEN &amp; INTERESSEN</w:t>
            </w:r>
          </w:p>
        </w:tc>
      </w:tr>
      <w:tr w:rsidR="005E1B2B" w:rsidRPr="00F44F5F" w14:paraId="2B257790" w14:textId="77777777" w:rsidTr="00F0035C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35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77E21033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E1B2B" w:rsidRPr="004B6D4F" w14:paraId="45706C3F" w14:textId="77777777" w:rsidTr="00F0035C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356" w:type="dxa"/>
            <w:gridSpan w:val="9"/>
            <w:vAlign w:val="bottom"/>
          </w:tcPr>
          <w:p w14:paraId="60CA2168" w14:textId="24FB73CC" w:rsidR="005E1B2B" w:rsidRPr="00083A70" w:rsidRDefault="005E1B2B" w:rsidP="005E1B2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083A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(Word, Excel, PowerPoint, Outlook)</w:t>
            </w:r>
          </w:p>
        </w:tc>
      </w:tr>
      <w:tr w:rsidR="005E1B2B" w:rsidRPr="00054AC3" w14:paraId="2502B1D8" w14:textId="77777777" w:rsidTr="00F0035C">
        <w:trPr>
          <w:trHeight w:val="567"/>
        </w:trPr>
        <w:tc>
          <w:tcPr>
            <w:tcW w:w="1418" w:type="dxa"/>
            <w:vAlign w:val="bottom"/>
          </w:tcPr>
          <w:p w14:paraId="36023D0A" w14:textId="77777777" w:rsidR="005E1B2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Zertifikate:</w:t>
            </w:r>
          </w:p>
          <w:p w14:paraId="41314486" w14:textId="644E55EC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56" w:type="dxa"/>
            <w:gridSpan w:val="9"/>
            <w:vAlign w:val="bottom"/>
          </w:tcPr>
          <w:p w14:paraId="2F036842" w14:textId="22653A22" w:rsidR="005E1B2B" w:rsidRPr="007F10F1" w:rsidRDefault="005E1B2B" w:rsidP="005E1B2B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54AC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Cambridge Certificate in Advanced English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Niveau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: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C1; </w:t>
            </w:r>
            <w:proofErr w:type="spellStart"/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Punktzahl</w:t>
            </w:r>
            <w:proofErr w:type="spellEnd"/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: 190)</w:t>
            </w:r>
            <w:r w:rsidRPr="007F10F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Pr="00054AC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Digital Assessment Test </w:t>
            </w:r>
          </w:p>
          <w:p w14:paraId="1A1EA73E" w14:textId="5D9D17B5" w:rsidR="005E1B2B" w:rsidRPr="007F10F1" w:rsidRDefault="005E1B2B" w:rsidP="005E1B2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(Punktzahl: 1350)</w:t>
            </w:r>
            <w:r w:rsidRPr="007F10F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WKO-Unternehmensführerschein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(Module A,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B,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C; mit Auszeichnung abgeschlossen)</w:t>
            </w:r>
          </w:p>
        </w:tc>
      </w:tr>
      <w:tr w:rsidR="005E1B2B" w:rsidRPr="00F44F5F" w14:paraId="70CB01B0" w14:textId="77777777" w:rsidTr="00F0035C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356" w:type="dxa"/>
            <w:gridSpan w:val="9"/>
            <w:vAlign w:val="bottom"/>
          </w:tcPr>
          <w:p w14:paraId="598C2742" w14:textId="4AE5D34C" w:rsidR="005E1B2B" w:rsidRPr="001647AB" w:rsidRDefault="005E1B2B" w:rsidP="005E1B2B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Börse, Unternehmensbewertung, M&amp;A,</w:t>
            </w:r>
            <w:r w:rsidRPr="002426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Sport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2426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Reisen</w:t>
            </w:r>
          </w:p>
        </w:tc>
      </w:tr>
      <w:tr w:rsidR="005E1B2B" w:rsidRPr="001647AB" w14:paraId="2B0EF662" w14:textId="77777777" w:rsidTr="00F0035C">
        <w:trPr>
          <w:trHeight w:val="567"/>
        </w:trPr>
        <w:tc>
          <w:tcPr>
            <w:tcW w:w="10774" w:type="dxa"/>
            <w:gridSpan w:val="10"/>
            <w:vAlign w:val="bottom"/>
          </w:tcPr>
          <w:p w14:paraId="019E2570" w14:textId="0F5851B2" w:rsidR="005E1B2B" w:rsidRPr="001647AB" w:rsidRDefault="005E1B2B" w:rsidP="00F0035C">
            <w:pPr>
              <w:pStyle w:val="Beschreibung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0F1">
              <w:rPr>
                <w:rFonts w:ascii="Times New Roman" w:hAnsi="Times New Roman" w:cs="Times New Roman"/>
                <w:iCs/>
                <w:sz w:val="20"/>
                <w:szCs w:val="20"/>
                <w:highlight w:val="yellow"/>
                <w:lang w:val="de-AT"/>
              </w:rPr>
              <w:t>Ort, Datum, Unterschrift</w:t>
            </w:r>
          </w:p>
        </w:tc>
      </w:tr>
    </w:tbl>
    <w:p w14:paraId="0747D2BF" w14:textId="2DE9E90B" w:rsidR="00723643" w:rsidRPr="007F10F1" w:rsidRDefault="00723643" w:rsidP="00491B9A">
      <w:pPr>
        <w:rPr>
          <w:sz w:val="2"/>
          <w:szCs w:val="2"/>
        </w:rPr>
      </w:pPr>
    </w:p>
    <w:sectPr w:rsidR="00723643" w:rsidRPr="007F10F1" w:rsidSect="00F0035C">
      <w:footerReference w:type="even" r:id="rId8"/>
      <w:pgSz w:w="11906" w:h="16838"/>
      <w:pgMar w:top="45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9B84E" w14:textId="77777777" w:rsidR="00E32643" w:rsidRDefault="00E32643" w:rsidP="00BE053D">
      <w:pPr>
        <w:spacing w:after="0" w:line="240" w:lineRule="auto"/>
      </w:pPr>
      <w:r>
        <w:separator/>
      </w:r>
    </w:p>
  </w:endnote>
  <w:endnote w:type="continuationSeparator" w:id="0">
    <w:p w14:paraId="71971F80" w14:textId="77777777" w:rsidR="00E32643" w:rsidRDefault="00E3264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26683" w14:textId="77777777" w:rsidR="00E32643" w:rsidRDefault="00E32643" w:rsidP="00BE053D">
      <w:pPr>
        <w:spacing w:after="0" w:line="240" w:lineRule="auto"/>
      </w:pPr>
      <w:r>
        <w:separator/>
      </w:r>
    </w:p>
  </w:footnote>
  <w:footnote w:type="continuationSeparator" w:id="0">
    <w:p w14:paraId="7277625B" w14:textId="77777777" w:rsidR="00E32643" w:rsidRDefault="00E3264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F65736"/>
    <w:multiLevelType w:val="hybridMultilevel"/>
    <w:tmpl w:val="190C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CE73C1"/>
    <w:multiLevelType w:val="hybridMultilevel"/>
    <w:tmpl w:val="E74CE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F06738"/>
    <w:multiLevelType w:val="hybridMultilevel"/>
    <w:tmpl w:val="1DCC79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66631">
    <w:abstractNumId w:val="16"/>
  </w:num>
  <w:num w:numId="2" w16cid:durableId="832987376">
    <w:abstractNumId w:val="20"/>
  </w:num>
  <w:num w:numId="3" w16cid:durableId="1916669147">
    <w:abstractNumId w:val="23"/>
  </w:num>
  <w:num w:numId="4" w16cid:durableId="111752659">
    <w:abstractNumId w:val="0"/>
  </w:num>
  <w:num w:numId="5" w16cid:durableId="253784561">
    <w:abstractNumId w:val="1"/>
  </w:num>
  <w:num w:numId="6" w16cid:durableId="1852833890">
    <w:abstractNumId w:val="2"/>
  </w:num>
  <w:num w:numId="7" w16cid:durableId="1045374394">
    <w:abstractNumId w:val="15"/>
  </w:num>
  <w:num w:numId="8" w16cid:durableId="369303306">
    <w:abstractNumId w:val="26"/>
  </w:num>
  <w:num w:numId="9" w16cid:durableId="425998218">
    <w:abstractNumId w:val="14"/>
  </w:num>
  <w:num w:numId="10" w16cid:durableId="210658291">
    <w:abstractNumId w:val="27"/>
  </w:num>
  <w:num w:numId="11" w16cid:durableId="200870041">
    <w:abstractNumId w:val="6"/>
  </w:num>
  <w:num w:numId="12" w16cid:durableId="1373072866">
    <w:abstractNumId w:val="7"/>
  </w:num>
  <w:num w:numId="13" w16cid:durableId="166793791">
    <w:abstractNumId w:val="9"/>
  </w:num>
  <w:num w:numId="14" w16cid:durableId="1346592785">
    <w:abstractNumId w:val="10"/>
  </w:num>
  <w:num w:numId="15" w16cid:durableId="2092190267">
    <w:abstractNumId w:val="25"/>
  </w:num>
  <w:num w:numId="16" w16cid:durableId="165246998">
    <w:abstractNumId w:val="5"/>
  </w:num>
  <w:num w:numId="17" w16cid:durableId="1863322865">
    <w:abstractNumId w:val="19"/>
  </w:num>
  <w:num w:numId="18" w16cid:durableId="2041782941">
    <w:abstractNumId w:val="4"/>
  </w:num>
  <w:num w:numId="19" w16cid:durableId="1147362274">
    <w:abstractNumId w:val="22"/>
  </w:num>
  <w:num w:numId="20" w16cid:durableId="2127849600">
    <w:abstractNumId w:val="12"/>
  </w:num>
  <w:num w:numId="21" w16cid:durableId="1066608908">
    <w:abstractNumId w:val="13"/>
  </w:num>
  <w:num w:numId="22" w16cid:durableId="1301499395">
    <w:abstractNumId w:val="17"/>
  </w:num>
  <w:num w:numId="23" w16cid:durableId="234516214">
    <w:abstractNumId w:val="8"/>
  </w:num>
  <w:num w:numId="24" w16cid:durableId="340477927">
    <w:abstractNumId w:val="24"/>
  </w:num>
  <w:num w:numId="25" w16cid:durableId="382292991">
    <w:abstractNumId w:val="28"/>
  </w:num>
  <w:num w:numId="26" w16cid:durableId="1689604429">
    <w:abstractNumId w:val="21"/>
  </w:num>
  <w:num w:numId="27" w16cid:durableId="1130053322">
    <w:abstractNumId w:val="3"/>
  </w:num>
  <w:num w:numId="28" w16cid:durableId="252128958">
    <w:abstractNumId w:val="23"/>
  </w:num>
  <w:num w:numId="29" w16cid:durableId="1328052865">
    <w:abstractNumId w:val="23"/>
  </w:num>
  <w:num w:numId="30" w16cid:durableId="129519997">
    <w:abstractNumId w:val="23"/>
  </w:num>
  <w:num w:numId="31" w16cid:durableId="289362507">
    <w:abstractNumId w:val="23"/>
  </w:num>
  <w:num w:numId="32" w16cid:durableId="866674895">
    <w:abstractNumId w:val="23"/>
  </w:num>
  <w:num w:numId="33" w16cid:durableId="1095632373">
    <w:abstractNumId w:val="23"/>
  </w:num>
  <w:num w:numId="34" w16cid:durableId="2069187571">
    <w:abstractNumId w:val="23"/>
  </w:num>
  <w:num w:numId="35" w16cid:durableId="33385857">
    <w:abstractNumId w:val="23"/>
  </w:num>
  <w:num w:numId="36" w16cid:durableId="1629509608">
    <w:abstractNumId w:val="23"/>
  </w:num>
  <w:num w:numId="37" w16cid:durableId="860558408">
    <w:abstractNumId w:val="23"/>
  </w:num>
  <w:num w:numId="38" w16cid:durableId="103692139">
    <w:abstractNumId w:val="18"/>
  </w:num>
  <w:num w:numId="39" w16cid:durableId="1506556565">
    <w:abstractNumId w:val="11"/>
  </w:num>
  <w:num w:numId="40" w16cid:durableId="763301777">
    <w:abstractNumId w:val="23"/>
  </w:num>
  <w:num w:numId="41" w16cid:durableId="989090798">
    <w:abstractNumId w:val="23"/>
  </w:num>
  <w:num w:numId="42" w16cid:durableId="559831978">
    <w:abstractNumId w:val="23"/>
  </w:num>
  <w:num w:numId="43" w16cid:durableId="2036613334">
    <w:abstractNumId w:val="23"/>
  </w:num>
  <w:num w:numId="44" w16cid:durableId="690642075">
    <w:abstractNumId w:val="23"/>
  </w:num>
  <w:num w:numId="45" w16cid:durableId="498616052">
    <w:abstractNumId w:val="23"/>
  </w:num>
  <w:num w:numId="46" w16cid:durableId="1140074341">
    <w:abstractNumId w:val="23"/>
  </w:num>
  <w:num w:numId="47" w16cid:durableId="434596858">
    <w:abstractNumId w:val="23"/>
  </w:num>
  <w:num w:numId="48" w16cid:durableId="1835342824">
    <w:abstractNumId w:val="23"/>
  </w:num>
  <w:num w:numId="49" w16cid:durableId="6467885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5570"/>
    <w:rsid w:val="00022029"/>
    <w:rsid w:val="000231E2"/>
    <w:rsid w:val="0003536F"/>
    <w:rsid w:val="00052123"/>
    <w:rsid w:val="00054AC3"/>
    <w:rsid w:val="00061D33"/>
    <w:rsid w:val="00064643"/>
    <w:rsid w:val="00083A70"/>
    <w:rsid w:val="00086BB7"/>
    <w:rsid w:val="00087747"/>
    <w:rsid w:val="000A1FDA"/>
    <w:rsid w:val="000B2739"/>
    <w:rsid w:val="000B63E2"/>
    <w:rsid w:val="000B6548"/>
    <w:rsid w:val="000C460E"/>
    <w:rsid w:val="000D671A"/>
    <w:rsid w:val="00103EC5"/>
    <w:rsid w:val="001056C5"/>
    <w:rsid w:val="00116C6E"/>
    <w:rsid w:val="00125CA6"/>
    <w:rsid w:val="00136AFA"/>
    <w:rsid w:val="00156FC9"/>
    <w:rsid w:val="00162A5A"/>
    <w:rsid w:val="001631D5"/>
    <w:rsid w:val="001647AB"/>
    <w:rsid w:val="00172867"/>
    <w:rsid w:val="00175B0B"/>
    <w:rsid w:val="00175B6D"/>
    <w:rsid w:val="00184BE6"/>
    <w:rsid w:val="00184C26"/>
    <w:rsid w:val="00185F01"/>
    <w:rsid w:val="001901ED"/>
    <w:rsid w:val="0019483A"/>
    <w:rsid w:val="001A46BF"/>
    <w:rsid w:val="001A481B"/>
    <w:rsid w:val="001B0186"/>
    <w:rsid w:val="001B62CA"/>
    <w:rsid w:val="001D1033"/>
    <w:rsid w:val="001D4DCD"/>
    <w:rsid w:val="001F1A52"/>
    <w:rsid w:val="001F4175"/>
    <w:rsid w:val="00202B3C"/>
    <w:rsid w:val="00223A4D"/>
    <w:rsid w:val="00232B68"/>
    <w:rsid w:val="00232CB5"/>
    <w:rsid w:val="00234A7E"/>
    <w:rsid w:val="002426A1"/>
    <w:rsid w:val="0024373D"/>
    <w:rsid w:val="00244C8C"/>
    <w:rsid w:val="002471B0"/>
    <w:rsid w:val="002508C2"/>
    <w:rsid w:val="00267252"/>
    <w:rsid w:val="00282DB0"/>
    <w:rsid w:val="002B2091"/>
    <w:rsid w:val="002C2297"/>
    <w:rsid w:val="002C6972"/>
    <w:rsid w:val="002D2B32"/>
    <w:rsid w:val="002D4516"/>
    <w:rsid w:val="002F3A92"/>
    <w:rsid w:val="002F46AD"/>
    <w:rsid w:val="003101F0"/>
    <w:rsid w:val="00314B7A"/>
    <w:rsid w:val="00324BC5"/>
    <w:rsid w:val="00340BAB"/>
    <w:rsid w:val="003418E0"/>
    <w:rsid w:val="00347F8D"/>
    <w:rsid w:val="00363D0A"/>
    <w:rsid w:val="00372F7B"/>
    <w:rsid w:val="003733E5"/>
    <w:rsid w:val="00390EA6"/>
    <w:rsid w:val="00396BCB"/>
    <w:rsid w:val="003C1352"/>
    <w:rsid w:val="003E27C3"/>
    <w:rsid w:val="003E6A84"/>
    <w:rsid w:val="003F3E3F"/>
    <w:rsid w:val="004067B8"/>
    <w:rsid w:val="004154BE"/>
    <w:rsid w:val="0042013D"/>
    <w:rsid w:val="00422F83"/>
    <w:rsid w:val="00426D7E"/>
    <w:rsid w:val="0043430C"/>
    <w:rsid w:val="00434D2D"/>
    <w:rsid w:val="00435E6D"/>
    <w:rsid w:val="00443668"/>
    <w:rsid w:val="00447AC4"/>
    <w:rsid w:val="004544BD"/>
    <w:rsid w:val="00456B0D"/>
    <w:rsid w:val="00476AF8"/>
    <w:rsid w:val="00484FD7"/>
    <w:rsid w:val="00491B9A"/>
    <w:rsid w:val="004929FB"/>
    <w:rsid w:val="004A54BA"/>
    <w:rsid w:val="004B6A5E"/>
    <w:rsid w:val="004B6D4F"/>
    <w:rsid w:val="004B7D8A"/>
    <w:rsid w:val="004D09FA"/>
    <w:rsid w:val="00507EA7"/>
    <w:rsid w:val="00526089"/>
    <w:rsid w:val="00527A28"/>
    <w:rsid w:val="00527DCA"/>
    <w:rsid w:val="005716D4"/>
    <w:rsid w:val="00571B60"/>
    <w:rsid w:val="00572876"/>
    <w:rsid w:val="00585A4D"/>
    <w:rsid w:val="005B07AD"/>
    <w:rsid w:val="005D6329"/>
    <w:rsid w:val="005E1B2B"/>
    <w:rsid w:val="005E57F6"/>
    <w:rsid w:val="005F1E2F"/>
    <w:rsid w:val="00602554"/>
    <w:rsid w:val="006058D8"/>
    <w:rsid w:val="00610200"/>
    <w:rsid w:val="00623699"/>
    <w:rsid w:val="00632D5A"/>
    <w:rsid w:val="00635020"/>
    <w:rsid w:val="00635515"/>
    <w:rsid w:val="00644F7E"/>
    <w:rsid w:val="006517C7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58A2"/>
    <w:rsid w:val="006D7F7F"/>
    <w:rsid w:val="006E2C9C"/>
    <w:rsid w:val="006E40EF"/>
    <w:rsid w:val="006F0039"/>
    <w:rsid w:val="006F0F10"/>
    <w:rsid w:val="00700319"/>
    <w:rsid w:val="00711CEF"/>
    <w:rsid w:val="00720320"/>
    <w:rsid w:val="00723643"/>
    <w:rsid w:val="00725D3C"/>
    <w:rsid w:val="00726FA7"/>
    <w:rsid w:val="00733DA1"/>
    <w:rsid w:val="00737822"/>
    <w:rsid w:val="0074111D"/>
    <w:rsid w:val="0074132B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0D34"/>
    <w:rsid w:val="007C6A3C"/>
    <w:rsid w:val="007D4BEE"/>
    <w:rsid w:val="007D5BE9"/>
    <w:rsid w:val="007F10F1"/>
    <w:rsid w:val="00803CF6"/>
    <w:rsid w:val="008050E4"/>
    <w:rsid w:val="0082257D"/>
    <w:rsid w:val="00837AB8"/>
    <w:rsid w:val="00840D0B"/>
    <w:rsid w:val="00853438"/>
    <w:rsid w:val="00866846"/>
    <w:rsid w:val="008737C6"/>
    <w:rsid w:val="00873EF7"/>
    <w:rsid w:val="00875DA9"/>
    <w:rsid w:val="00895E38"/>
    <w:rsid w:val="008A1E24"/>
    <w:rsid w:val="008A2C81"/>
    <w:rsid w:val="008A782B"/>
    <w:rsid w:val="008B0FC0"/>
    <w:rsid w:val="008B5983"/>
    <w:rsid w:val="008C429A"/>
    <w:rsid w:val="008E1F3D"/>
    <w:rsid w:val="009053D7"/>
    <w:rsid w:val="0091331D"/>
    <w:rsid w:val="0093223C"/>
    <w:rsid w:val="00941A87"/>
    <w:rsid w:val="009438FA"/>
    <w:rsid w:val="009501C2"/>
    <w:rsid w:val="009668B9"/>
    <w:rsid w:val="00976577"/>
    <w:rsid w:val="0098056C"/>
    <w:rsid w:val="00996356"/>
    <w:rsid w:val="00997D9A"/>
    <w:rsid w:val="009A41B7"/>
    <w:rsid w:val="009B0AFF"/>
    <w:rsid w:val="009B3204"/>
    <w:rsid w:val="009B5D78"/>
    <w:rsid w:val="009D209A"/>
    <w:rsid w:val="009D7C49"/>
    <w:rsid w:val="009E7297"/>
    <w:rsid w:val="00A0257D"/>
    <w:rsid w:val="00A12EDC"/>
    <w:rsid w:val="00A26D0D"/>
    <w:rsid w:val="00A33BDE"/>
    <w:rsid w:val="00A34885"/>
    <w:rsid w:val="00A43BC1"/>
    <w:rsid w:val="00A64B17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23CC4"/>
    <w:rsid w:val="00B359DB"/>
    <w:rsid w:val="00B3632B"/>
    <w:rsid w:val="00B409D8"/>
    <w:rsid w:val="00B46DF3"/>
    <w:rsid w:val="00B5178D"/>
    <w:rsid w:val="00B67CD6"/>
    <w:rsid w:val="00B67F1F"/>
    <w:rsid w:val="00B701D7"/>
    <w:rsid w:val="00B90595"/>
    <w:rsid w:val="00B921E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26C4"/>
    <w:rsid w:val="00C25387"/>
    <w:rsid w:val="00C4674C"/>
    <w:rsid w:val="00C54BE3"/>
    <w:rsid w:val="00C5638B"/>
    <w:rsid w:val="00C57F80"/>
    <w:rsid w:val="00C768ED"/>
    <w:rsid w:val="00C82A8F"/>
    <w:rsid w:val="00C87CD0"/>
    <w:rsid w:val="00C916C2"/>
    <w:rsid w:val="00CC2D9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F9B"/>
    <w:rsid w:val="00D24F07"/>
    <w:rsid w:val="00D26B1C"/>
    <w:rsid w:val="00D3003C"/>
    <w:rsid w:val="00D331F4"/>
    <w:rsid w:val="00D470E4"/>
    <w:rsid w:val="00D52142"/>
    <w:rsid w:val="00D5280E"/>
    <w:rsid w:val="00D61F14"/>
    <w:rsid w:val="00D80D6B"/>
    <w:rsid w:val="00D811D7"/>
    <w:rsid w:val="00D85D41"/>
    <w:rsid w:val="00D90950"/>
    <w:rsid w:val="00DA69DF"/>
    <w:rsid w:val="00DB33F8"/>
    <w:rsid w:val="00DC7669"/>
    <w:rsid w:val="00DD38E2"/>
    <w:rsid w:val="00DF62ED"/>
    <w:rsid w:val="00E00140"/>
    <w:rsid w:val="00E13110"/>
    <w:rsid w:val="00E24DF1"/>
    <w:rsid w:val="00E32643"/>
    <w:rsid w:val="00E40B9A"/>
    <w:rsid w:val="00E431ED"/>
    <w:rsid w:val="00E55D90"/>
    <w:rsid w:val="00E612F8"/>
    <w:rsid w:val="00E64FF5"/>
    <w:rsid w:val="00E871F6"/>
    <w:rsid w:val="00E907EC"/>
    <w:rsid w:val="00EA5421"/>
    <w:rsid w:val="00EB0F3D"/>
    <w:rsid w:val="00EB34FC"/>
    <w:rsid w:val="00EB5816"/>
    <w:rsid w:val="00EC466C"/>
    <w:rsid w:val="00ED0EA9"/>
    <w:rsid w:val="00EE5606"/>
    <w:rsid w:val="00EF131E"/>
    <w:rsid w:val="00EF77DF"/>
    <w:rsid w:val="00F0035C"/>
    <w:rsid w:val="00F11BEF"/>
    <w:rsid w:val="00F165E1"/>
    <w:rsid w:val="00F258E7"/>
    <w:rsid w:val="00F31B84"/>
    <w:rsid w:val="00F33BDE"/>
    <w:rsid w:val="00F44F5F"/>
    <w:rsid w:val="00F57BA5"/>
    <w:rsid w:val="00F631EC"/>
    <w:rsid w:val="00F64C22"/>
    <w:rsid w:val="00F64FA7"/>
    <w:rsid w:val="00F70849"/>
    <w:rsid w:val="00F74D19"/>
    <w:rsid w:val="00F80053"/>
    <w:rsid w:val="00FA02C7"/>
    <w:rsid w:val="00FA4186"/>
    <w:rsid w:val="00FB5E18"/>
    <w:rsid w:val="00FC0531"/>
    <w:rsid w:val="00FC13F0"/>
    <w:rsid w:val="00FC2F7F"/>
    <w:rsid w:val="00FC40C4"/>
    <w:rsid w:val="00FC54FA"/>
    <w:rsid w:val="00FC60D2"/>
    <w:rsid w:val="00FD0FB7"/>
    <w:rsid w:val="00FE0496"/>
    <w:rsid w:val="00FE79A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23CC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37AB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AB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AB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AB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A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489</Words>
  <Characters>3083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2025-10-17T10:35:00Z</dcterms:created>
  <dcterms:modified xsi:type="dcterms:W3CDTF">2025-10-18T10:30:00Z</dcterms:modified>
  <cp:category/>
</cp:coreProperties>
</file>