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4394"/>
        <w:gridCol w:w="136"/>
        <w:gridCol w:w="431"/>
        <w:gridCol w:w="567"/>
        <w:gridCol w:w="283"/>
        <w:gridCol w:w="142"/>
        <w:gridCol w:w="425"/>
        <w:gridCol w:w="1701"/>
      </w:tblGrid>
      <w:tr w:rsidR="002508C2" w:rsidRPr="005B320E" w14:paraId="5DF08F91" w14:textId="77777777" w:rsidTr="00A92BBB">
        <w:trPr>
          <w:trHeight w:val="510"/>
        </w:trPr>
        <w:tc>
          <w:tcPr>
            <w:tcW w:w="9072" w:type="dxa"/>
            <w:gridSpan w:val="9"/>
          </w:tcPr>
          <w:p w14:paraId="722A5AF6" w14:textId="05FB54FA" w:rsidR="006252A5" w:rsidRPr="0000726C" w:rsidRDefault="00DF0707" w:rsidP="0000726C">
            <w:pPr>
              <w:jc w:val="center"/>
              <w:rPr>
                <w:rFonts w:ascii="Times New Roman" w:hAnsi="Times New Roman" w:cs="Times New Roman"/>
                <w:b/>
                <w:sz w:val="48"/>
                <w:szCs w:val="32"/>
              </w:rPr>
            </w:pPr>
            <w:r w:rsidRPr="005B320E">
              <w:rPr>
                <w:rFonts w:ascii="Times New Roman" w:hAnsi="Times New Roman" w:cs="Times New Roman"/>
                <w:b/>
                <w:sz w:val="48"/>
                <w:szCs w:val="32"/>
              </w:rPr>
              <w:t>Paul Vincent Dellers</w:t>
            </w:r>
          </w:p>
        </w:tc>
      </w:tr>
      <w:tr w:rsidR="00F24940" w:rsidRPr="002A169E" w14:paraId="10782B09" w14:textId="77777777" w:rsidTr="00A92BBB">
        <w:trPr>
          <w:trHeight w:val="340"/>
        </w:trPr>
        <w:tc>
          <w:tcPr>
            <w:tcW w:w="9072" w:type="dxa"/>
            <w:gridSpan w:val="9"/>
            <w:vAlign w:val="bottom"/>
          </w:tcPr>
          <w:p w14:paraId="66A985A0" w14:textId="3F681138" w:rsidR="00F24940" w:rsidRPr="00DB73F0" w:rsidRDefault="0000726C" w:rsidP="0000726C">
            <w:pPr>
              <w:jc w:val="center"/>
              <w:rPr>
                <w:rFonts w:ascii="Times New Roman" w:hAnsi="Times New Roman" w:cs="Times New Roman"/>
                <w:b/>
                <w:sz w:val="48"/>
                <w:szCs w:val="32"/>
                <w:lang w:val="de-DE"/>
              </w:rPr>
            </w:pPr>
            <w:r w:rsidRPr="0000726C">
              <w:rPr>
                <w:rFonts w:ascii="Times New Roman" w:hAnsi="Times New Roman" w:cs="Times New Roman"/>
                <w:sz w:val="20"/>
                <w:lang w:val="de-DE"/>
              </w:rPr>
              <w:t>Atrium 3, 63589 Linsengericht</w:t>
            </w:r>
            <w:r w:rsidR="005A3F49">
              <w:rPr>
                <w:rFonts w:ascii="Times New Roman" w:hAnsi="Times New Roman" w:cs="Times New Roman"/>
                <w:sz w:val="20"/>
                <w:lang w:val="de-DE"/>
              </w:rPr>
              <w:t>,</w:t>
            </w:r>
            <w:r w:rsidR="00A83AD0">
              <w:rPr>
                <w:rFonts w:ascii="Times New Roman" w:hAnsi="Times New Roman" w:cs="Times New Roman"/>
                <w:sz w:val="20"/>
                <w:lang w:val="de-DE"/>
              </w:rPr>
              <w:t xml:space="preserve"> Germany</w:t>
            </w:r>
            <w:r w:rsidRPr="0000726C">
              <w:rPr>
                <w:rFonts w:ascii="Times New Roman" w:hAnsi="Times New Roman" w:cs="Times New Roman"/>
                <w:sz w:val="20"/>
                <w:lang w:val="de-DE"/>
              </w:rPr>
              <w:t xml:space="preserve"> </w:t>
            </w:r>
            <w:r w:rsidRPr="0000726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| +49 176 43626143 | </w:t>
            </w:r>
            <w:hyperlink r:id="rId11" w:history="1">
              <w:r w:rsidR="00446B3C" w:rsidRPr="00B901BB">
                <w:rPr>
                  <w:rStyle w:val="Hyperlink"/>
                  <w:rFonts w:ascii="Times New Roman" w:hAnsi="Times New Roman" w:cs="Times New Roman"/>
                  <w:sz w:val="20"/>
                  <w:lang w:val="de-DE"/>
                </w:rPr>
                <w:t>pauldellers@arcor.de</w:t>
              </w:r>
            </w:hyperlink>
            <w:r w:rsidR="00446B3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 </w:t>
            </w:r>
            <w:r w:rsidR="00446B3C" w:rsidRPr="0000726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>|</w:t>
            </w:r>
            <w:r w:rsidR="00446B3C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 </w:t>
            </w:r>
            <w:hyperlink r:id="rId12" w:history="1">
              <w:r w:rsidR="00DB73F0">
                <w:rPr>
                  <w:rStyle w:val="Hyperlink"/>
                  <w:rFonts w:ascii="Times New Roman" w:hAnsi="Times New Roman" w:cs="Times New Roman"/>
                  <w:sz w:val="20"/>
                  <w:lang w:val="de-DE"/>
                </w:rPr>
                <w:t>LinkedIn</w:t>
              </w:r>
            </w:hyperlink>
            <w:r w:rsidR="00DB73F0">
              <w:rPr>
                <w:rFonts w:ascii="Times New Roman" w:hAnsi="Times New Roman" w:cs="Times New Roman"/>
                <w:color w:val="000000"/>
                <w:sz w:val="20"/>
                <w:lang w:val="de-DE"/>
              </w:rPr>
              <w:t xml:space="preserve"> </w:t>
            </w:r>
          </w:p>
        </w:tc>
      </w:tr>
      <w:tr w:rsidR="002508C2" w:rsidRPr="005B320E" w14:paraId="0FCADE56" w14:textId="77777777" w:rsidTr="008D21FA">
        <w:trPr>
          <w:trHeight w:val="510"/>
        </w:trPr>
        <w:tc>
          <w:tcPr>
            <w:tcW w:w="9072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C85D3C2" w:rsidR="002508C2" w:rsidRPr="004C5313" w:rsidRDefault="007A0AC4" w:rsidP="004C5313">
            <w:pPr>
              <w:rPr>
                <w:rFonts w:ascii="Times New Roman" w:hAnsi="Times New Roman" w:cs="Times New Roman"/>
                <w:caps/>
                <w:sz w:val="28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Education</w:t>
            </w:r>
          </w:p>
        </w:tc>
      </w:tr>
      <w:tr w:rsidR="00D1492F" w:rsidRPr="005B320E" w14:paraId="7D1DEBF7" w14:textId="77777777" w:rsidTr="00A92BBB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3ADF4CF" w:rsidR="00D1492F" w:rsidRPr="005B320E" w:rsidRDefault="00FF32F0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>Frankfurt</w:t>
            </w:r>
            <w:r w:rsidR="00864804"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School of Finance </w:t>
            </w:r>
            <w:r w:rsidR="00E6021E">
              <w:rPr>
                <w:rFonts w:ascii="Times New Roman" w:hAnsi="Times New Roman" w:cs="Times New Roman"/>
                <w:b/>
                <w:sz w:val="20"/>
                <w:szCs w:val="20"/>
              </w:rPr>
              <w:t>&amp;</w:t>
            </w:r>
            <w:r w:rsidR="00864804"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Management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DD1DA18" w:rsidR="00D1492F" w:rsidRPr="005B320E" w:rsidRDefault="001116EC" w:rsidP="00162A5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iCs/>
                <w:sz w:val="18"/>
                <w:szCs w:val="18"/>
              </w:rPr>
              <w:t>Frankfurt am Main</w:t>
            </w:r>
            <w:r w:rsidR="00E6021E">
              <w:rPr>
                <w:rFonts w:ascii="Times New Roman" w:hAnsi="Times New Roman" w:cs="Times New Roman"/>
                <w:iCs/>
                <w:sz w:val="18"/>
                <w:szCs w:val="18"/>
              </w:rPr>
              <w:t>, DE</w:t>
            </w:r>
          </w:p>
        </w:tc>
      </w:tr>
      <w:tr w:rsidR="00D1492F" w:rsidRPr="005B320E" w14:paraId="61E5D482" w14:textId="77777777" w:rsidTr="00A92BBB">
        <w:trPr>
          <w:trHeight w:val="193"/>
        </w:trPr>
        <w:tc>
          <w:tcPr>
            <w:tcW w:w="5523" w:type="dxa"/>
            <w:gridSpan w:val="3"/>
            <w:vAlign w:val="bottom"/>
          </w:tcPr>
          <w:p w14:paraId="11CB9A0F" w14:textId="39CEA596" w:rsidR="00D1492F" w:rsidRPr="005B320E" w:rsidRDefault="001116EC" w:rsidP="004979B7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B.Sc. in Business Administration</w:t>
            </w:r>
          </w:p>
        </w:tc>
        <w:tc>
          <w:tcPr>
            <w:tcW w:w="3549" w:type="dxa"/>
            <w:gridSpan w:val="6"/>
            <w:vAlign w:val="bottom"/>
          </w:tcPr>
          <w:p w14:paraId="419A9228" w14:textId="31C7C76D" w:rsidR="00D1492F" w:rsidRPr="005B320E" w:rsidRDefault="004D69B0" w:rsidP="004979B7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09/2025 </w:t>
            </w:r>
            <w:r w:rsidR="00A92BBB">
              <w:rPr>
                <w:rFonts w:ascii="Times New Roman" w:hAnsi="Times New Roman" w:cs="Times New Roman"/>
                <w:i/>
                <w:iCs/>
                <w:sz w:val="18"/>
              </w:rPr>
              <w:t>– today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</w:p>
        </w:tc>
      </w:tr>
      <w:tr w:rsidR="00D5280E" w:rsidRPr="005B320E" w14:paraId="7EABE9F1" w14:textId="77777777" w:rsidTr="00A92BBB">
        <w:trPr>
          <w:trHeight w:val="193"/>
        </w:trPr>
        <w:tc>
          <w:tcPr>
            <w:tcW w:w="9072" w:type="dxa"/>
            <w:gridSpan w:val="9"/>
            <w:vAlign w:val="bottom"/>
          </w:tcPr>
          <w:p w14:paraId="086A1775" w14:textId="6D651DFF" w:rsidR="00CA4E5F" w:rsidRPr="005F050F" w:rsidRDefault="00CA4E5F" w:rsidP="00F907E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</w:rPr>
              <w:t>Current GPA</w:t>
            </w:r>
            <w:r w:rsidR="00F907EE">
              <w:rPr>
                <w:rFonts w:ascii="Times New Roman" w:hAnsi="Times New Roman" w:cs="Times New Roman"/>
                <w:color w:val="000000"/>
                <w:sz w:val="18"/>
              </w:rPr>
              <w:t>: 1.</w:t>
            </w:r>
            <w:r w:rsidR="006A2726">
              <w:rPr>
                <w:rFonts w:ascii="Times New Roman" w:hAnsi="Times New Roman" w:cs="Times New Roman"/>
                <w:color w:val="000000"/>
                <w:sz w:val="18"/>
              </w:rPr>
              <w:t>2</w:t>
            </w:r>
            <w:r w:rsidR="00F907E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="00F907EE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(1.0 </w:t>
            </w:r>
            <w:r w:rsidR="00F907EE" w:rsidRPr="00D551DE">
              <w:rPr>
                <w:rFonts w:ascii="Times New Roman" w:hAnsi="Times New Roman" w:cs="Times New Roman"/>
                <w:sz w:val="18"/>
              </w:rPr>
              <w:t xml:space="preserve">– 5.0, </w:t>
            </w:r>
            <w:r w:rsidR="00F907EE">
              <w:rPr>
                <w:rFonts w:ascii="Times New Roman" w:hAnsi="Times New Roman" w:cs="Times New Roman"/>
                <w:sz w:val="18"/>
              </w:rPr>
              <w:t xml:space="preserve">with </w:t>
            </w:r>
            <w:r w:rsidR="00F907EE" w:rsidRPr="00D551DE">
              <w:rPr>
                <w:rFonts w:ascii="Times New Roman" w:hAnsi="Times New Roman" w:cs="Times New Roman"/>
                <w:sz w:val="18"/>
              </w:rPr>
              <w:t>1.0 being best)</w:t>
            </w:r>
          </w:p>
          <w:p w14:paraId="28595E27" w14:textId="6C895E5B" w:rsidR="00565267" w:rsidRPr="00DA6059" w:rsidRDefault="00DA6059" w:rsidP="00DA60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A145D1">
              <w:rPr>
                <w:rFonts w:ascii="Times New Roman" w:hAnsi="Times New Roman" w:cs="Times New Roman"/>
                <w:color w:val="000000"/>
                <w:sz w:val="18"/>
              </w:rPr>
              <w:t xml:space="preserve">Scholarship holder of the German Academic 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 xml:space="preserve">Scholarship </w:t>
            </w:r>
            <w:r w:rsidRPr="00A145D1">
              <w:rPr>
                <w:rFonts w:ascii="Times New Roman" w:hAnsi="Times New Roman" w:cs="Times New Roman"/>
                <w:color w:val="000000"/>
                <w:sz w:val="18"/>
              </w:rPr>
              <w:t>Foundation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 xml:space="preserve"> (Studienstiftung)</w:t>
            </w:r>
          </w:p>
          <w:p w14:paraId="7A71E6B0" w14:textId="38BBB645" w:rsidR="001B27EF" w:rsidRPr="002D3556" w:rsidRDefault="00A92BBB" w:rsidP="002D355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A145D1">
              <w:rPr>
                <w:rFonts w:ascii="Times New Roman" w:hAnsi="Times New Roman" w:cs="Times New Roman"/>
                <w:color w:val="000000"/>
                <w:sz w:val="18"/>
              </w:rPr>
              <w:t xml:space="preserve">Scholarship holder 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 xml:space="preserve">of the </w:t>
            </w:r>
            <w:r w:rsidR="00252B21" w:rsidRPr="005B320E">
              <w:rPr>
                <w:rFonts w:ascii="Times New Roman" w:hAnsi="Times New Roman" w:cs="Times New Roman"/>
                <w:color w:val="000000"/>
                <w:sz w:val="18"/>
              </w:rPr>
              <w:t>E</w:t>
            </w:r>
            <w:r w:rsidR="00A9084C">
              <w:rPr>
                <w:rFonts w:ascii="Times New Roman" w:hAnsi="Times New Roman" w:cs="Times New Roman"/>
                <w:color w:val="000000"/>
                <w:sz w:val="18"/>
              </w:rPr>
              <w:t xml:space="preserve">xcellence 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S</w:t>
            </w:r>
            <w:r w:rsidR="00A9084C">
              <w:rPr>
                <w:rFonts w:ascii="Times New Roman" w:hAnsi="Times New Roman" w:cs="Times New Roman"/>
                <w:color w:val="000000"/>
                <w:sz w:val="18"/>
              </w:rPr>
              <w:t>cholarship</w:t>
            </w:r>
            <w:r w:rsidR="000F737D">
              <w:rPr>
                <w:rFonts w:ascii="Times New Roman" w:hAnsi="Times New Roman" w:cs="Times New Roman"/>
                <w:color w:val="000000"/>
                <w:sz w:val="18"/>
              </w:rPr>
              <w:t xml:space="preserve"> issued by Frankfurt School</w:t>
            </w:r>
          </w:p>
        </w:tc>
      </w:tr>
      <w:tr w:rsidR="00D5280E" w:rsidRPr="005B320E" w14:paraId="013361E1" w14:textId="77777777" w:rsidTr="00A92BBB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6DA0D79A" w:rsidR="00D1492F" w:rsidRPr="005B320E" w:rsidRDefault="00864804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>Berufliches Gymnasium Gelnhausen</w:t>
            </w:r>
          </w:p>
        </w:tc>
        <w:tc>
          <w:tcPr>
            <w:tcW w:w="2126" w:type="dxa"/>
            <w:gridSpan w:val="2"/>
            <w:vAlign w:val="bottom"/>
          </w:tcPr>
          <w:p w14:paraId="63D86F51" w14:textId="1336F9E7" w:rsidR="00D1492F" w:rsidRPr="005B320E" w:rsidRDefault="00402071" w:rsidP="00D5280E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Gelnhausen</w:t>
            </w:r>
            <w:r w:rsidR="00626B41" w:rsidRPr="005B320E"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D5280E" w:rsidRPr="005B320E" w14:paraId="62632213" w14:textId="77777777" w:rsidTr="00A92BBB">
        <w:trPr>
          <w:trHeight w:val="193"/>
        </w:trPr>
        <w:tc>
          <w:tcPr>
            <w:tcW w:w="5387" w:type="dxa"/>
            <w:gridSpan w:val="2"/>
            <w:vAlign w:val="bottom"/>
          </w:tcPr>
          <w:p w14:paraId="5F71027E" w14:textId="66960D5A" w:rsidR="00D1492F" w:rsidRPr="005B320E" w:rsidRDefault="004D69B0" w:rsidP="004979B7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Allgemeine Hochschulreife</w:t>
            </w:r>
            <w:r w:rsidR="0098143D"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(German A</w:t>
            </w:r>
            <w:r w:rsidR="00015A6A" w:rsidRPr="005B320E">
              <w:rPr>
                <w:rFonts w:ascii="Times New Roman" w:hAnsi="Times New Roman" w:cs="Times New Roman"/>
                <w:i/>
                <w:iCs/>
                <w:sz w:val="18"/>
              </w:rPr>
              <w:t>-L</w:t>
            </w:r>
            <w:r w:rsidR="0098143D" w:rsidRPr="005B320E">
              <w:rPr>
                <w:rFonts w:ascii="Times New Roman" w:hAnsi="Times New Roman" w:cs="Times New Roman"/>
                <w:i/>
                <w:iCs/>
                <w:sz w:val="18"/>
              </w:rPr>
              <w:t>evel</w:t>
            </w:r>
            <w:r w:rsidR="00015A6A"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D551DE">
              <w:rPr>
                <w:rFonts w:ascii="Times New Roman" w:hAnsi="Times New Roman" w:cs="Times New Roman"/>
                <w:i/>
                <w:iCs/>
                <w:sz w:val="18"/>
              </w:rPr>
              <w:t>E</w:t>
            </w:r>
            <w:r w:rsidR="00015A6A" w:rsidRPr="005B320E">
              <w:rPr>
                <w:rFonts w:ascii="Times New Roman" w:hAnsi="Times New Roman" w:cs="Times New Roman"/>
                <w:i/>
                <w:iCs/>
                <w:sz w:val="18"/>
              </w:rPr>
              <w:t>quivalent)</w:t>
            </w:r>
          </w:p>
        </w:tc>
        <w:tc>
          <w:tcPr>
            <w:tcW w:w="3685" w:type="dxa"/>
            <w:gridSpan w:val="7"/>
            <w:vAlign w:val="bottom"/>
          </w:tcPr>
          <w:p w14:paraId="51FC9814" w14:textId="47E2799C" w:rsidR="00D1492F" w:rsidRPr="005B320E" w:rsidRDefault="004D69B0" w:rsidP="004979B7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09/2022 – 06/2025</w:t>
            </w:r>
          </w:p>
        </w:tc>
      </w:tr>
      <w:tr w:rsidR="00D5280E" w:rsidRPr="005B320E" w14:paraId="4D68BFE7" w14:textId="77777777" w:rsidTr="00A92BBB">
        <w:tc>
          <w:tcPr>
            <w:tcW w:w="9072" w:type="dxa"/>
            <w:gridSpan w:val="9"/>
            <w:vAlign w:val="bottom"/>
          </w:tcPr>
          <w:p w14:paraId="669ECE74" w14:textId="65A2FBCF" w:rsidR="004D69B0" w:rsidRPr="0081458A" w:rsidRDefault="00015A6A" w:rsidP="0049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5B320E">
              <w:rPr>
                <w:rFonts w:ascii="Times New Roman" w:hAnsi="Times New Roman" w:cs="Times New Roman"/>
                <w:color w:val="000000"/>
                <w:sz w:val="18"/>
              </w:rPr>
              <w:t>Final</w:t>
            </w:r>
            <w:r w:rsidR="001E71C9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 GPA</w:t>
            </w:r>
            <w:r w:rsidR="004D69B0" w:rsidRPr="005B320E">
              <w:rPr>
                <w:rFonts w:ascii="Times New Roman" w:hAnsi="Times New Roman" w:cs="Times New Roman"/>
                <w:color w:val="000000"/>
                <w:sz w:val="18"/>
              </w:rPr>
              <w:t>: 1</w:t>
            </w:r>
            <w:r w:rsidR="001E71C9" w:rsidRPr="005B320E">
              <w:rPr>
                <w:rFonts w:ascii="Times New Roman" w:hAnsi="Times New Roman" w:cs="Times New Roman"/>
                <w:color w:val="000000"/>
                <w:sz w:val="18"/>
              </w:rPr>
              <w:t>.</w:t>
            </w:r>
            <w:r w:rsidR="004D69B0" w:rsidRPr="005B320E">
              <w:rPr>
                <w:rFonts w:ascii="Times New Roman" w:hAnsi="Times New Roman" w:cs="Times New Roman"/>
                <w:color w:val="000000"/>
                <w:sz w:val="18"/>
              </w:rPr>
              <w:t>0</w:t>
            </w:r>
            <w:r w:rsidR="001E71C9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 (1.0</w:t>
            </w:r>
            <w:r w:rsidR="000B489B" w:rsidRPr="005B320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="000B489B" w:rsidRPr="00D551DE">
              <w:rPr>
                <w:rFonts w:ascii="Times New Roman" w:hAnsi="Times New Roman" w:cs="Times New Roman"/>
                <w:sz w:val="18"/>
              </w:rPr>
              <w:t xml:space="preserve">– 5.0, </w:t>
            </w:r>
            <w:r w:rsidR="00D551DE">
              <w:rPr>
                <w:rFonts w:ascii="Times New Roman" w:hAnsi="Times New Roman" w:cs="Times New Roman"/>
                <w:sz w:val="18"/>
              </w:rPr>
              <w:t xml:space="preserve">with </w:t>
            </w:r>
            <w:r w:rsidR="000B489B" w:rsidRPr="00D551DE">
              <w:rPr>
                <w:rFonts w:ascii="Times New Roman" w:hAnsi="Times New Roman" w:cs="Times New Roman"/>
                <w:sz w:val="18"/>
              </w:rPr>
              <w:t>1.0 being best)</w:t>
            </w:r>
            <w:r w:rsidR="00580240">
              <w:rPr>
                <w:rFonts w:ascii="Times New Roman" w:hAnsi="Times New Roman" w:cs="Times New Roman"/>
                <w:sz w:val="18"/>
              </w:rPr>
              <w:t xml:space="preserve"> – graduated top of class</w:t>
            </w:r>
          </w:p>
          <w:p w14:paraId="375B4D3E" w14:textId="68174687" w:rsidR="0081458A" w:rsidRPr="00446B3C" w:rsidRDefault="0081458A" w:rsidP="004979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highlight w:val="yellow"/>
              </w:rPr>
            </w:pPr>
            <w:r w:rsidRPr="00446B3C">
              <w:rPr>
                <w:rFonts w:ascii="Times New Roman" w:hAnsi="Times New Roman" w:cs="Times New Roman"/>
                <w:sz w:val="18"/>
                <w:highlight w:val="yellow"/>
              </w:rPr>
              <w:t>Award for outstanding achievements in the student council</w:t>
            </w:r>
            <w:r w:rsidR="006E4C37">
              <w:rPr>
                <w:rFonts w:ascii="Times New Roman" w:hAnsi="Times New Roman" w:cs="Times New Roman"/>
                <w:sz w:val="18"/>
                <w:highlight w:val="yellow"/>
              </w:rPr>
              <w:t xml:space="preserve"> – drinnen lassen?</w:t>
            </w:r>
          </w:p>
          <w:p w14:paraId="54BF63E9" w14:textId="5F8ED6EB" w:rsidR="0091331D" w:rsidRPr="005B320E" w:rsidRDefault="00B86870" w:rsidP="00B8687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B86870">
              <w:rPr>
                <w:rFonts w:ascii="Times New Roman" w:hAnsi="Times New Roman" w:cs="Times New Roman"/>
                <w:color w:val="000000"/>
                <w:sz w:val="18"/>
              </w:rPr>
              <w:t>Participat</w:t>
            </w:r>
            <w:r w:rsidR="00D551DE">
              <w:rPr>
                <w:rFonts w:ascii="Times New Roman" w:hAnsi="Times New Roman" w:cs="Times New Roman"/>
                <w:color w:val="000000"/>
                <w:sz w:val="18"/>
              </w:rPr>
              <w:t>ed</w:t>
            </w:r>
            <w:r w:rsidRPr="00B86870">
              <w:rPr>
                <w:rFonts w:ascii="Times New Roman" w:hAnsi="Times New Roman" w:cs="Times New Roman"/>
                <w:color w:val="000000"/>
                <w:sz w:val="18"/>
              </w:rPr>
              <w:t xml:space="preserve"> in a Canada exchange program and a</w:t>
            </w:r>
            <w:r w:rsidR="00BC291F">
              <w:rPr>
                <w:rFonts w:ascii="Times New Roman" w:hAnsi="Times New Roman" w:cs="Times New Roman"/>
                <w:color w:val="000000"/>
                <w:sz w:val="18"/>
              </w:rPr>
              <w:t>n English language course in</w:t>
            </w:r>
            <w:r w:rsidRPr="00B86870">
              <w:rPr>
                <w:rFonts w:ascii="Times New Roman" w:hAnsi="Times New Roman" w:cs="Times New Roman"/>
                <w:color w:val="000000"/>
                <w:sz w:val="18"/>
              </w:rPr>
              <w:t xml:space="preserve"> Dublin</w:t>
            </w:r>
            <w:r w:rsidR="00BC291F">
              <w:rPr>
                <w:rFonts w:ascii="Times New Roman" w:hAnsi="Times New Roman" w:cs="Times New Roman"/>
                <w:color w:val="000000"/>
                <w:sz w:val="18"/>
              </w:rPr>
              <w:t>, Ireland</w:t>
            </w:r>
          </w:p>
        </w:tc>
      </w:tr>
      <w:tr w:rsidR="00D5280E" w:rsidRPr="005B320E" w14:paraId="3A2665B3" w14:textId="77777777" w:rsidTr="0081458A">
        <w:trPr>
          <w:trHeight w:val="510"/>
        </w:trPr>
        <w:tc>
          <w:tcPr>
            <w:tcW w:w="9072" w:type="dxa"/>
            <w:gridSpan w:val="9"/>
            <w:vAlign w:val="bottom"/>
          </w:tcPr>
          <w:p w14:paraId="239F87B8" w14:textId="1F8313AF" w:rsidR="0081458A" w:rsidRPr="0081458A" w:rsidRDefault="00293E4B" w:rsidP="004C5313">
            <w:pPr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Experience</w:t>
            </w:r>
          </w:p>
        </w:tc>
      </w:tr>
      <w:tr w:rsidR="0081458A" w:rsidRPr="005B320E" w14:paraId="0879DE07" w14:textId="77777777" w:rsidTr="000E0ADA">
        <w:trPr>
          <w:trHeight w:val="340"/>
        </w:trPr>
        <w:tc>
          <w:tcPr>
            <w:tcW w:w="6521" w:type="dxa"/>
            <w:gridSpan w:val="5"/>
            <w:vAlign w:val="bottom"/>
          </w:tcPr>
          <w:p w14:paraId="6923463D" w14:textId="7EACF6F7" w:rsidR="0081458A" w:rsidRPr="005B320E" w:rsidRDefault="0081458A" w:rsidP="000E0A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EY-Parthenon</w:t>
            </w:r>
          </w:p>
        </w:tc>
        <w:tc>
          <w:tcPr>
            <w:tcW w:w="2551" w:type="dxa"/>
            <w:gridSpan w:val="4"/>
            <w:vAlign w:val="bottom"/>
          </w:tcPr>
          <w:p w14:paraId="094A7512" w14:textId="316A84E5" w:rsidR="0081458A" w:rsidRPr="005B320E" w:rsidRDefault="0081458A" w:rsidP="000E0AD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Berlin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81458A" w:rsidRPr="005B320E" w14:paraId="49904659" w14:textId="77777777" w:rsidTr="000E0ADA">
        <w:trPr>
          <w:trHeight w:val="193"/>
        </w:trPr>
        <w:tc>
          <w:tcPr>
            <w:tcW w:w="6521" w:type="dxa"/>
            <w:gridSpan w:val="5"/>
            <w:vAlign w:val="bottom"/>
          </w:tcPr>
          <w:p w14:paraId="464765A5" w14:textId="1A6EBA50" w:rsidR="0081458A" w:rsidRPr="005B320E" w:rsidRDefault="0081458A" w:rsidP="000E0A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F7B0D">
              <w:rPr>
                <w:rFonts w:ascii="Times New Roman" w:hAnsi="Times New Roman" w:cs="Times New Roman"/>
                <w:i/>
                <w:iCs/>
                <w:sz w:val="18"/>
              </w:rPr>
              <w:t xml:space="preserve">Intern in M&amp;A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– Strategy &amp; Transactions</w:t>
            </w:r>
            <w:r w:rsidR="00446B3C">
              <w:rPr>
                <w:rFonts w:ascii="Times New Roman" w:hAnsi="Times New Roman" w:cs="Times New Roman"/>
                <w:i/>
                <w:iCs/>
                <w:sz w:val="18"/>
              </w:rPr>
              <w:t xml:space="preserve"> (planned, contract already signed)</w:t>
            </w:r>
          </w:p>
        </w:tc>
        <w:tc>
          <w:tcPr>
            <w:tcW w:w="2551" w:type="dxa"/>
            <w:gridSpan w:val="4"/>
            <w:vAlign w:val="bottom"/>
          </w:tcPr>
          <w:p w14:paraId="3C134023" w14:textId="4100F862" w:rsidR="0081458A" w:rsidRPr="005B320E" w:rsidRDefault="0081458A" w:rsidP="000E0AD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446B3C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446B3C" w:rsidRPr="00446B3C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/</w:t>
            </w:r>
            <w:r w:rsidRPr="00446B3C">
              <w:rPr>
                <w:rFonts w:ascii="Times New Roman" w:hAnsi="Times New Roman" w:cs="Times New Roman"/>
                <w:i/>
                <w:iCs/>
                <w:sz w:val="18"/>
              </w:rPr>
              <w:t>202</w:t>
            </w:r>
            <w:r w:rsidR="00446B3C" w:rsidRPr="00446B3C">
              <w:rPr>
                <w:rFonts w:ascii="Times New Roman" w:hAnsi="Times New Roman" w:cs="Times New Roman"/>
                <w:i/>
                <w:iCs/>
                <w:sz w:val="18"/>
              </w:rPr>
              <w:t>7</w:t>
            </w:r>
            <w:r w:rsidRPr="00446B3C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– 0</w:t>
            </w:r>
            <w:r w:rsidR="00446B3C">
              <w:rPr>
                <w:rFonts w:ascii="Times New Roman" w:hAnsi="Times New Roman" w:cs="Times New Roman"/>
                <w:i/>
                <w:iCs/>
                <w:sz w:val="18"/>
              </w:rPr>
              <w:t>3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446B3C">
              <w:rPr>
                <w:rFonts w:ascii="Times New Roman" w:hAnsi="Times New Roman" w:cs="Times New Roman"/>
                <w:i/>
                <w:iCs/>
                <w:sz w:val="18"/>
              </w:rPr>
              <w:t>7</w:t>
            </w: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</w:p>
        </w:tc>
      </w:tr>
      <w:tr w:rsidR="00446B3C" w:rsidRPr="004B328B" w14:paraId="44A1D301" w14:textId="77777777" w:rsidTr="000E0ADA">
        <w:trPr>
          <w:trHeight w:val="193"/>
        </w:trPr>
        <w:tc>
          <w:tcPr>
            <w:tcW w:w="9072" w:type="dxa"/>
            <w:gridSpan w:val="9"/>
            <w:vAlign w:val="bottom"/>
          </w:tcPr>
          <w:p w14:paraId="271AA7BD" w14:textId="444174ED" w:rsidR="00446B3C" w:rsidRPr="004B328B" w:rsidRDefault="00446B3C" w:rsidP="000E0A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</w:pP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>Bullets</w:t>
            </w:r>
            <w:r w:rsidR="006E4C37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 zum Erklären hinzufügen oder nicht bei EY-Parthenon</w:t>
            </w: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>?</w:t>
            </w: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  <w:t xml:space="preserve"> </w:t>
            </w:r>
          </w:p>
        </w:tc>
      </w:tr>
      <w:tr w:rsidR="0081458A" w:rsidRPr="005B320E" w14:paraId="367ACAC9" w14:textId="77777777" w:rsidTr="0081458A">
        <w:trPr>
          <w:trHeight w:val="340"/>
        </w:trPr>
        <w:tc>
          <w:tcPr>
            <w:tcW w:w="6521" w:type="dxa"/>
            <w:gridSpan w:val="5"/>
            <w:vAlign w:val="bottom"/>
          </w:tcPr>
          <w:p w14:paraId="5FB32169" w14:textId="0B5B9F26" w:rsidR="0081458A" w:rsidRPr="005B320E" w:rsidRDefault="0081458A" w:rsidP="0081458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Ginkgo Tree Advisors</w:t>
            </w:r>
          </w:p>
        </w:tc>
        <w:tc>
          <w:tcPr>
            <w:tcW w:w="2551" w:type="dxa"/>
            <w:gridSpan w:val="4"/>
            <w:vAlign w:val="bottom"/>
          </w:tcPr>
          <w:p w14:paraId="76159ED2" w14:textId="5C2E22CB" w:rsidR="0081458A" w:rsidRPr="005B320E" w:rsidRDefault="0081458A" w:rsidP="008145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sseldorf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81458A" w:rsidRPr="005B320E" w14:paraId="4AD99EBC" w14:textId="77777777" w:rsidTr="00A92BBB">
        <w:trPr>
          <w:trHeight w:val="193"/>
        </w:trPr>
        <w:tc>
          <w:tcPr>
            <w:tcW w:w="6521" w:type="dxa"/>
            <w:gridSpan w:val="5"/>
            <w:vAlign w:val="bottom"/>
          </w:tcPr>
          <w:p w14:paraId="1FC25B76" w14:textId="3429C6A1" w:rsidR="0081458A" w:rsidRPr="005B320E" w:rsidRDefault="0081458A" w:rsidP="0081458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F7B0D">
              <w:rPr>
                <w:rFonts w:ascii="Times New Roman" w:hAnsi="Times New Roman" w:cs="Times New Roman"/>
                <w:i/>
                <w:iCs/>
                <w:sz w:val="18"/>
              </w:rPr>
              <w:t>Intern in M&amp;A Advisory</w:t>
            </w:r>
          </w:p>
        </w:tc>
        <w:tc>
          <w:tcPr>
            <w:tcW w:w="2551" w:type="dxa"/>
            <w:gridSpan w:val="4"/>
            <w:vAlign w:val="bottom"/>
          </w:tcPr>
          <w:p w14:paraId="7E3B7A8E" w14:textId="7A0936E9" w:rsidR="0081458A" w:rsidRPr="005B320E" w:rsidRDefault="0081458A" w:rsidP="0081458A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 xml:space="preserve">06/2026 – 08/2026 </w:t>
            </w:r>
          </w:p>
        </w:tc>
      </w:tr>
      <w:tr w:rsidR="0081458A" w:rsidRPr="0015571E" w14:paraId="72188409" w14:textId="77777777" w:rsidTr="00894EA3">
        <w:trPr>
          <w:trHeight w:val="193"/>
        </w:trPr>
        <w:tc>
          <w:tcPr>
            <w:tcW w:w="9072" w:type="dxa"/>
            <w:gridSpan w:val="9"/>
            <w:vAlign w:val="bottom"/>
          </w:tcPr>
          <w:p w14:paraId="7DF81AC5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Gi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nkgo Tree Advisors is an i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ndependent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M&amp;A and strategic advisory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firm that advises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small and 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>m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id-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sized companies,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entrepreneurs and </w:t>
            </w:r>
            <w:r w:rsidRPr="00616C44">
              <w:rPr>
                <w:rFonts w:ascii="Times New Roman" w:hAnsi="Times New Roman" w:cs="Times New Roman"/>
                <w:i w:val="0"/>
                <w:iCs w:val="0"/>
                <w:sz w:val="18"/>
              </w:rPr>
              <w:t>private equity investors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with a track record of over 45 successful transactions in the DACH- and BENELUX-region</w:t>
            </w: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, s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pecializing in business services, infrastructure and construction</w:t>
            </w:r>
          </w:p>
          <w:p w14:paraId="3227E7F6" w14:textId="77777777" w:rsidR="0081458A" w:rsidRPr="00D85617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Member of the deal team on a cross-border buy-side transaction </w:t>
            </w: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(b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usiness services – fire safety &amp; security)</w:t>
            </w:r>
          </w:p>
          <w:p w14:paraId="3FFA8D87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Coordinated the due diligence process in close collaboration with the target company, the client and external advisors (financial, legal and tax)</w:t>
            </w:r>
          </w:p>
          <w:p w14:paraId="0A1440A0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S</w:t>
            </w: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tructured the equity bridge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based on the due diligence report </w:t>
            </w: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>and assisted in negotiations with the seller</w:t>
            </w:r>
          </w:p>
          <w:p w14:paraId="45FFDFAA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Managed the virtual data room and ensured a timely flow of data to identify potential transaction risks</w:t>
            </w:r>
          </w:p>
          <w:p w14:paraId="043456AD" w14:textId="77777777" w:rsidR="0081458A" w:rsidRDefault="0081458A" w:rsidP="0081458A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Reviewed and cross-checked the LOI and the SPA to coordinate with clients, lawyers and deal team</w:t>
            </w:r>
          </w:p>
          <w:p w14:paraId="66EDDD1F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>Prepar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ed </w:t>
            </w:r>
            <w:r w:rsidRPr="004A4AF1">
              <w:rPr>
                <w:rFonts w:ascii="Times New Roman" w:hAnsi="Times New Roman" w:cs="Times New Roman"/>
                <w:i w:val="0"/>
                <w:iCs w:val="0"/>
                <w:sz w:val="18"/>
              </w:rPr>
              <w:t>target profiles and financial fact sheets for a comprehensive assessment of target companies</w:t>
            </w:r>
          </w:p>
          <w:p w14:paraId="4E48E9E5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Dr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afted reporting decks for private equity client meetings delivering strategic recommendations</w:t>
            </w:r>
          </w:p>
          <w:p w14:paraId="5E41C4CA" w14:textId="77777777" w:rsidR="0081458A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Compiled and filtered quantitative and qualitative long- and shortlists to identify potential acquisitions</w:t>
            </w:r>
          </w:p>
          <w:p w14:paraId="3B3818B4" w14:textId="1C2767FB" w:rsidR="0081458A" w:rsidRPr="00466774" w:rsidRDefault="0081458A" w:rsidP="0081458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C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onducted research on business models, </w:t>
            </w:r>
            <w:r w:rsidRPr="00327544">
              <w:rPr>
                <w:rFonts w:ascii="Times New Roman" w:hAnsi="Times New Roman" w:cs="Times New Roman"/>
                <w:i w:val="0"/>
                <w:iCs w:val="0"/>
                <w:sz w:val="18"/>
              </w:rPr>
              <w:t>f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inancials and key executives to source new mandates and strategic fits </w:t>
            </w:r>
          </w:p>
        </w:tc>
      </w:tr>
      <w:tr w:rsidR="0081458A" w:rsidRPr="005B320E" w14:paraId="414B4085" w14:textId="77777777" w:rsidTr="008D21FA">
        <w:trPr>
          <w:trHeight w:val="510"/>
        </w:trPr>
        <w:tc>
          <w:tcPr>
            <w:tcW w:w="9072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DEF5598" w:rsidR="0081458A" w:rsidRPr="005B320E" w:rsidRDefault="0081458A" w:rsidP="0081458A">
            <w:pPr>
              <w:rPr>
                <w:rFonts w:ascii="Times New Roman" w:hAnsi="Times New Roman" w:cs="Times New Roman"/>
                <w:i/>
                <w:smallCaps/>
                <w:sz w:val="28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Extracurricular Activities</w:t>
            </w:r>
          </w:p>
        </w:tc>
      </w:tr>
      <w:tr w:rsidR="00446B3C" w:rsidRPr="00A76650" w14:paraId="08796A25" w14:textId="77777777" w:rsidTr="000E0ADA">
        <w:trPr>
          <w:trHeight w:val="340"/>
        </w:trPr>
        <w:tc>
          <w:tcPr>
            <w:tcW w:w="5954" w:type="dxa"/>
            <w:gridSpan w:val="4"/>
            <w:vAlign w:val="bottom"/>
          </w:tcPr>
          <w:p w14:paraId="1BCF6E34" w14:textId="31FD83DB" w:rsidR="00446B3C" w:rsidRPr="00630331" w:rsidRDefault="00446B3C" w:rsidP="000E0A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303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S Invest</w:t>
            </w:r>
          </w:p>
        </w:tc>
        <w:tc>
          <w:tcPr>
            <w:tcW w:w="3118" w:type="dxa"/>
            <w:gridSpan w:val="5"/>
            <w:vAlign w:val="bottom"/>
          </w:tcPr>
          <w:p w14:paraId="7FC37556" w14:textId="77777777" w:rsidR="00446B3C" w:rsidRPr="00A76650" w:rsidRDefault="00446B3C" w:rsidP="000E0A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A7665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Main, DE</w:t>
            </w:r>
          </w:p>
        </w:tc>
      </w:tr>
      <w:tr w:rsidR="00446B3C" w:rsidRPr="005B320E" w14:paraId="61E97B20" w14:textId="77777777" w:rsidTr="000E0ADA">
        <w:trPr>
          <w:trHeight w:val="193"/>
        </w:trPr>
        <w:tc>
          <w:tcPr>
            <w:tcW w:w="7371" w:type="dxa"/>
            <w:gridSpan w:val="8"/>
            <w:vAlign w:val="bottom"/>
          </w:tcPr>
          <w:p w14:paraId="34E9B155" w14:textId="1A7DACFC" w:rsidR="00446B3C" w:rsidRPr="00DF0BD6" w:rsidRDefault="00446B3C" w:rsidP="000E0A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Active Member in the Investment Banking &amp; Private Equity Department</w:t>
            </w:r>
            <w:r w:rsidRPr="005B320E">
              <w:rPr>
                <w:rFonts w:ascii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0444E3F2" w14:textId="2B0E8A24" w:rsidR="00446B3C" w:rsidRPr="00446B3C" w:rsidRDefault="00446B3C" w:rsidP="000E0A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highlight w:val="yellow"/>
              </w:rPr>
            </w:pPr>
            <w:r w:rsidRPr="00446B3C">
              <w:rPr>
                <w:rFonts w:ascii="Times New Roman" w:hAnsi="Times New Roman" w:cs="Times New Roman"/>
                <w:sz w:val="18"/>
                <w:highlight w:val="yellow"/>
              </w:rPr>
              <w:t>09/202</w:t>
            </w:r>
            <w:r w:rsidRPr="00446B3C">
              <w:rPr>
                <w:rFonts w:ascii="Times New Roman" w:hAnsi="Times New Roman" w:cs="Times New Roman"/>
                <w:sz w:val="18"/>
                <w:highlight w:val="yellow"/>
              </w:rPr>
              <w:t>6</w:t>
            </w:r>
            <w:r w:rsidRPr="00446B3C">
              <w:rPr>
                <w:rFonts w:ascii="Times New Roman" w:hAnsi="Times New Roman" w:cs="Times New Roman"/>
                <w:sz w:val="18"/>
                <w:highlight w:val="yellow"/>
              </w:rPr>
              <w:t xml:space="preserve"> – today</w:t>
            </w:r>
          </w:p>
        </w:tc>
      </w:tr>
      <w:tr w:rsidR="00446B3C" w:rsidRPr="004B328B" w14:paraId="40A0AF11" w14:textId="77777777" w:rsidTr="000E0ADA">
        <w:trPr>
          <w:trHeight w:val="193"/>
        </w:trPr>
        <w:tc>
          <w:tcPr>
            <w:tcW w:w="9072" w:type="dxa"/>
            <w:gridSpan w:val="9"/>
            <w:vAlign w:val="bottom"/>
          </w:tcPr>
          <w:p w14:paraId="5001411C" w14:textId="13D15918" w:rsidR="00446B3C" w:rsidRDefault="00446B3C" w:rsidP="000E0AD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 w:rsidRPr="00446B3C">
              <w:rPr>
                <w:rFonts w:ascii="Times New Roman" w:hAnsi="Times New Roman" w:cs="Times New Roman"/>
                <w:i w:val="0"/>
                <w:iCs w:val="0"/>
                <w:sz w:val="18"/>
              </w:rPr>
              <w:t>FS Invest is the official Student Investment Club of Frankfurt School of Finance &amp; Management, as well as the oldest and largest student-run finance club on campus.</w:t>
            </w:r>
          </w:p>
          <w:p w14:paraId="7B13C605" w14:textId="7A9C6EC9" w:rsidR="00446B3C" w:rsidRPr="004B328B" w:rsidRDefault="00446B3C" w:rsidP="000E0AD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</w:pPr>
            <w:r w:rsidRPr="004B328B"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  <w:t>Participated in workshops with Morgan Stanley, UBS, SMBC and Kroll</w:t>
            </w:r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lang w:val="de-DE"/>
              </w:rPr>
              <w:t xml:space="preserve"> </w:t>
            </w:r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– war im Orientation Year als ich offiziell noch kein member war, soll ich es trotzdem ergänzen </w:t>
            </w:r>
            <w:r w:rsid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>obwohl</w:t>
            </w:r>
            <w:r w:rsidR="004B328B" w:rsidRPr="004B328B">
              <w:rPr>
                <w:rFonts w:ascii="Times New Roman" w:hAnsi="Times New Roman" w:cs="Times New Roman"/>
                <w:i w:val="0"/>
                <w:iCs w:val="0"/>
                <w:sz w:val="18"/>
                <w:highlight w:val="yellow"/>
                <w:lang w:val="de-DE"/>
              </w:rPr>
              <w:t xml:space="preserve"> es mit dem angegeben Datum unrealistisch erscheinen kann?</w:t>
            </w:r>
          </w:p>
        </w:tc>
      </w:tr>
      <w:tr w:rsidR="0081458A" w:rsidRPr="005B320E" w14:paraId="24D1825D" w14:textId="77777777" w:rsidTr="00A92BBB">
        <w:trPr>
          <w:trHeight w:val="340"/>
        </w:trPr>
        <w:tc>
          <w:tcPr>
            <w:tcW w:w="5954" w:type="dxa"/>
            <w:gridSpan w:val="4"/>
            <w:vAlign w:val="bottom"/>
          </w:tcPr>
          <w:p w14:paraId="44E71008" w14:textId="327EDFDF" w:rsidR="0081458A" w:rsidRPr="00630331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303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Frankfurt School of Finance &amp; Management</w:t>
            </w:r>
          </w:p>
        </w:tc>
        <w:tc>
          <w:tcPr>
            <w:tcW w:w="3118" w:type="dxa"/>
            <w:gridSpan w:val="5"/>
            <w:vAlign w:val="bottom"/>
          </w:tcPr>
          <w:p w14:paraId="6F5ED9AC" w14:textId="4E8336FE" w:rsidR="0081458A" w:rsidRPr="00A76650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A76650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Main, DE</w:t>
            </w:r>
          </w:p>
        </w:tc>
      </w:tr>
      <w:tr w:rsidR="0081458A" w:rsidRPr="005B320E" w14:paraId="03D66E61" w14:textId="77777777" w:rsidTr="00E6660D">
        <w:trPr>
          <w:trHeight w:val="193"/>
        </w:trPr>
        <w:tc>
          <w:tcPr>
            <w:tcW w:w="7371" w:type="dxa"/>
            <w:gridSpan w:val="8"/>
            <w:vAlign w:val="bottom"/>
          </w:tcPr>
          <w:p w14:paraId="38B6C242" w14:textId="6E2F4AE1" w:rsidR="0081458A" w:rsidRPr="00DF0BD6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Elected </w:t>
            </w:r>
            <w:r w:rsidRPr="005B320E">
              <w:rPr>
                <w:rFonts w:ascii="Times New Roman" w:hAnsi="Times New Roman" w:cs="Times New Roman"/>
                <w:sz w:val="18"/>
              </w:rPr>
              <w:t xml:space="preserve">Class Representative 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56472EAC" w14:textId="588A9509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</w:rPr>
              <w:t xml:space="preserve">09/2025 </w:t>
            </w:r>
            <w:r>
              <w:rPr>
                <w:rFonts w:ascii="Times New Roman" w:hAnsi="Times New Roman" w:cs="Times New Roman"/>
                <w:sz w:val="18"/>
              </w:rPr>
              <w:t>– today</w:t>
            </w:r>
          </w:p>
        </w:tc>
      </w:tr>
      <w:tr w:rsidR="0081458A" w:rsidRPr="00EB7E03" w14:paraId="41AC353C" w14:textId="77777777" w:rsidTr="007F5091">
        <w:trPr>
          <w:trHeight w:val="193"/>
        </w:trPr>
        <w:tc>
          <w:tcPr>
            <w:tcW w:w="9072" w:type="dxa"/>
            <w:gridSpan w:val="9"/>
            <w:vAlign w:val="bottom"/>
          </w:tcPr>
          <w:p w14:paraId="6B6CEE64" w14:textId="07B23AC5" w:rsidR="0081458A" w:rsidRDefault="0081458A" w:rsidP="0081458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nitiated a change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in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the program structure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of accounting 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to ensure equal treatment of the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different track</w:t>
            </w:r>
            <w:r w:rsidRPr="009915DF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programs </w:t>
            </w:r>
          </w:p>
          <w:p w14:paraId="21C05DC5" w14:textId="6765988A" w:rsidR="0081458A" w:rsidRDefault="0081458A" w:rsidP="0081458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R</w:t>
            </w:r>
            <w:r w:rsidRPr="0038218A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epresented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the</w:t>
            </w:r>
            <w:r w:rsidRPr="0038218A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track during the appeal processes regarding exams, achieving an increase in points for the entire class in the accounting course</w:t>
            </w:r>
          </w:p>
          <w:p w14:paraId="2D9ED709" w14:textId="276DC447" w:rsidR="0081458A" w:rsidRPr="00EB7E03" w:rsidRDefault="0081458A" w:rsidP="0081458A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Served as the primary point of contact for over 50 students and </w:t>
            </w:r>
            <w:r w:rsidRPr="00405516">
              <w:rPr>
                <w:rFonts w:ascii="Times New Roman" w:hAnsi="Times New Roman" w:cs="Times New Roman"/>
                <w:i w:val="0"/>
                <w:iCs w:val="0"/>
                <w:sz w:val="18"/>
              </w:rPr>
              <w:t>actively advocated for their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 w:rsidRPr="00405516">
              <w:rPr>
                <w:rFonts w:ascii="Times New Roman" w:hAnsi="Times New Roman" w:cs="Times New Roman"/>
                <w:i w:val="0"/>
                <w:iCs w:val="0"/>
                <w:sz w:val="18"/>
              </w:rPr>
              <w:t>concerns</w:t>
            </w:r>
            <w:r w:rsidRPr="00EB7E03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in meetings with management to drive positive institutional change</w:t>
            </w:r>
          </w:p>
        </w:tc>
      </w:tr>
      <w:tr w:rsidR="0081458A" w:rsidRPr="005B320E" w14:paraId="4AF19DD1" w14:textId="77777777" w:rsidTr="00A92BBB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086FB67D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Berufliches Gymnasium Gelnhausen</w:t>
            </w:r>
          </w:p>
        </w:tc>
        <w:tc>
          <w:tcPr>
            <w:tcW w:w="3118" w:type="dxa"/>
            <w:gridSpan w:val="5"/>
            <w:vAlign w:val="bottom"/>
          </w:tcPr>
          <w:p w14:paraId="30626CB8" w14:textId="71314B03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B320E">
              <w:rPr>
                <w:rFonts w:ascii="Times New Roman" w:hAnsi="Times New Roman" w:cs="Times New Roman"/>
                <w:i w:val="0"/>
                <w:sz w:val="18"/>
                <w:szCs w:val="18"/>
              </w:rPr>
              <w:t>Gelnhausen</w:t>
            </w:r>
            <w:r>
              <w:rPr>
                <w:rFonts w:ascii="Times New Roman" w:hAnsi="Times New Roman" w:cs="Times New Roman"/>
                <w:i w:val="0"/>
                <w:sz w:val="18"/>
                <w:szCs w:val="18"/>
              </w:rPr>
              <w:t>, DE</w:t>
            </w:r>
          </w:p>
        </w:tc>
      </w:tr>
      <w:tr w:rsidR="0081458A" w:rsidRPr="005B320E" w14:paraId="56372BDE" w14:textId="77777777" w:rsidTr="00A92BBB">
        <w:trPr>
          <w:trHeight w:val="193"/>
        </w:trPr>
        <w:tc>
          <w:tcPr>
            <w:tcW w:w="7371" w:type="dxa"/>
            <w:gridSpan w:val="8"/>
            <w:vAlign w:val="bottom"/>
          </w:tcPr>
          <w:p w14:paraId="3C87D247" w14:textId="42251BF6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DF0BD6">
              <w:rPr>
                <w:rFonts w:ascii="Times New Roman" w:hAnsi="Times New Roman" w:cs="Times New Roman"/>
                <w:sz w:val="18"/>
              </w:rPr>
              <w:t xml:space="preserve">Deputy 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DF0BD6">
              <w:rPr>
                <w:rFonts w:ascii="Times New Roman" w:hAnsi="Times New Roman" w:cs="Times New Roman"/>
                <w:sz w:val="18"/>
              </w:rPr>
              <w:t xml:space="preserve">tudent </w:t>
            </w:r>
            <w:r>
              <w:rPr>
                <w:rFonts w:ascii="Times New Roman" w:hAnsi="Times New Roman" w:cs="Times New Roman"/>
                <w:sz w:val="18"/>
              </w:rPr>
              <w:t>C</w:t>
            </w:r>
            <w:r w:rsidRPr="00DF0BD6">
              <w:rPr>
                <w:rFonts w:ascii="Times New Roman" w:hAnsi="Times New Roman" w:cs="Times New Roman"/>
                <w:sz w:val="18"/>
              </w:rPr>
              <w:t xml:space="preserve">ouncil </w:t>
            </w:r>
            <w:r>
              <w:rPr>
                <w:rFonts w:ascii="Times New Roman" w:hAnsi="Times New Roman" w:cs="Times New Roman"/>
                <w:sz w:val="18"/>
              </w:rPr>
              <w:t>P</w:t>
            </w:r>
            <w:r w:rsidRPr="00DF0BD6">
              <w:rPr>
                <w:rFonts w:ascii="Times New Roman" w:hAnsi="Times New Roman" w:cs="Times New Roman"/>
                <w:sz w:val="18"/>
              </w:rPr>
              <w:t>resident</w:t>
            </w:r>
          </w:p>
        </w:tc>
        <w:tc>
          <w:tcPr>
            <w:tcW w:w="1701" w:type="dxa"/>
            <w:vAlign w:val="bottom"/>
          </w:tcPr>
          <w:p w14:paraId="288A2195" w14:textId="4073FAAF" w:rsidR="0081458A" w:rsidRPr="005B320E" w:rsidRDefault="0081458A" w:rsidP="0081458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</w:rPr>
              <w:t xml:space="preserve">09/2024 – 06/2025 </w:t>
            </w:r>
          </w:p>
        </w:tc>
      </w:tr>
      <w:tr w:rsidR="0081458A" w:rsidRPr="005B320E" w14:paraId="7ECB507F" w14:textId="77777777" w:rsidTr="00A92BBB">
        <w:trPr>
          <w:cantSplit/>
          <w:trHeight w:val="193"/>
        </w:trPr>
        <w:tc>
          <w:tcPr>
            <w:tcW w:w="9072" w:type="dxa"/>
            <w:gridSpan w:val="9"/>
            <w:vAlign w:val="bottom"/>
          </w:tcPr>
          <w:p w14:paraId="2108DF3B" w14:textId="4DF56576" w:rsidR="0081458A" w:rsidRDefault="0081458A" w:rsidP="0081458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EA2AF3">
              <w:rPr>
                <w:rFonts w:ascii="Times New Roman" w:hAnsi="Times New Roman" w:cs="Times New Roman"/>
                <w:iCs/>
                <w:sz w:val="18"/>
              </w:rPr>
              <w:t>Plann</w:t>
            </w:r>
            <w:r>
              <w:rPr>
                <w:rFonts w:ascii="Times New Roman" w:hAnsi="Times New Roman" w:cs="Times New Roman"/>
                <w:iCs/>
                <w:sz w:val="18"/>
              </w:rPr>
              <w:t>ed and coordinated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 xml:space="preserve"> a political education day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featuring 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 xml:space="preserve">workshops </w:t>
            </w:r>
            <w:r>
              <w:rPr>
                <w:rFonts w:ascii="Times New Roman" w:hAnsi="Times New Roman" w:cs="Times New Roman"/>
                <w:iCs/>
                <w:sz w:val="18"/>
              </w:rPr>
              <w:t>led by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several </w:t>
            </w:r>
            <w:r w:rsidRPr="00EA2AF3">
              <w:rPr>
                <w:rFonts w:ascii="Times New Roman" w:hAnsi="Times New Roman" w:cs="Times New Roman"/>
                <w:iCs/>
                <w:sz w:val="18"/>
              </w:rPr>
              <w:t>external speake</w:t>
            </w:r>
            <w:r>
              <w:rPr>
                <w:rFonts w:ascii="Times New Roman" w:hAnsi="Times New Roman" w:cs="Times New Roman"/>
                <w:iCs/>
                <w:sz w:val="18"/>
              </w:rPr>
              <w:t>rs and selected materials for the entire school (over 3,300 students</w:t>
            </w:r>
            <w:r w:rsidRPr="00A01450">
              <w:rPr>
                <w:rFonts w:ascii="Times New Roman" w:hAnsi="Times New Roman" w:cs="Times New Roman"/>
                <w:iCs/>
                <w:sz w:val="18"/>
              </w:rPr>
              <w:t>), co</w:t>
            </w:r>
            <w:r>
              <w:rPr>
                <w:rFonts w:ascii="Times New Roman" w:hAnsi="Times New Roman" w:cs="Times New Roman"/>
                <w:iCs/>
                <w:sz w:val="18"/>
              </w:rPr>
              <w:t>mpiling the results in an exhibition</w:t>
            </w:r>
          </w:p>
          <w:p w14:paraId="2CC438FF" w14:textId="32407D69" w:rsidR="0081458A" w:rsidRPr="00B81FC3" w:rsidRDefault="0081458A" w:rsidP="0081458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A01450">
              <w:rPr>
                <w:rFonts w:ascii="Times New Roman" w:hAnsi="Times New Roman" w:cs="Times New Roman"/>
                <w:iCs/>
                <w:sz w:val="18"/>
              </w:rPr>
              <w:t>O</w:t>
            </w:r>
            <w:r w:rsidRPr="00D17081">
              <w:rPr>
                <w:rFonts w:ascii="Times New Roman" w:hAnsi="Times New Roman" w:cs="Times New Roman"/>
                <w:iCs/>
                <w:sz w:val="18"/>
              </w:rPr>
              <w:t xml:space="preserve">rganized a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separate </w:t>
            </w:r>
            <w:r w:rsidRPr="00D17081">
              <w:rPr>
                <w:rFonts w:ascii="Times New Roman" w:hAnsi="Times New Roman" w:cs="Times New Roman"/>
                <w:iCs/>
                <w:sz w:val="18"/>
              </w:rPr>
              <w:t>panel discussion with federal election candidates from all major parties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prior to the nationwide elections, creating a highly anticipated and fully booked event for over 200 participants</w:t>
            </w:r>
          </w:p>
        </w:tc>
      </w:tr>
      <w:tr w:rsidR="0081458A" w:rsidRPr="005B320E" w14:paraId="122543EA" w14:textId="77777777" w:rsidTr="00A92BBB">
        <w:trPr>
          <w:trHeight w:val="340"/>
        </w:trPr>
        <w:tc>
          <w:tcPr>
            <w:tcW w:w="5954" w:type="dxa"/>
            <w:gridSpan w:val="4"/>
            <w:vAlign w:val="bottom"/>
          </w:tcPr>
          <w:p w14:paraId="4882FA63" w14:textId="4B4260CB" w:rsidR="0081458A" w:rsidRPr="005B320E" w:rsidRDefault="0081458A" w:rsidP="0081458A">
            <w:pPr>
              <w:pStyle w:val="Beschreibung"/>
              <w:rPr>
                <w:rFonts w:ascii="Times New Roman" w:hAnsi="Times New Roman" w:cs="Times New Roman"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b/>
                <w:sz w:val="20"/>
                <w:szCs w:val="20"/>
              </w:rPr>
              <w:t>Tradity e.V.</w:t>
            </w:r>
          </w:p>
        </w:tc>
        <w:tc>
          <w:tcPr>
            <w:tcW w:w="3118" w:type="dxa"/>
            <w:gridSpan w:val="5"/>
            <w:vAlign w:val="bottom"/>
          </w:tcPr>
          <w:p w14:paraId="4685B2B2" w14:textId="4480027B" w:rsidR="0081458A" w:rsidRPr="005B320E" w:rsidRDefault="0081458A" w:rsidP="0081458A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  <w:szCs w:val="18"/>
              </w:rPr>
              <w:t>Gelnhausen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DE</w:t>
            </w:r>
          </w:p>
        </w:tc>
      </w:tr>
      <w:tr w:rsidR="0081458A" w:rsidRPr="005B320E" w14:paraId="1B541AA4" w14:textId="77777777" w:rsidTr="00A92BBB">
        <w:trPr>
          <w:trHeight w:val="193"/>
        </w:trPr>
        <w:tc>
          <w:tcPr>
            <w:tcW w:w="7371" w:type="dxa"/>
            <w:gridSpan w:val="8"/>
            <w:vAlign w:val="bottom"/>
          </w:tcPr>
          <w:p w14:paraId="535C4562" w14:textId="5C08BFD3" w:rsidR="0081458A" w:rsidRPr="00A61026" w:rsidRDefault="0081458A" w:rsidP="0081458A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Local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C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oordinator of the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Nationwide S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tock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M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 xml:space="preserve">arket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 xml:space="preserve">Competition </w:t>
            </w:r>
            <w:r w:rsidRPr="00A61026">
              <w:rPr>
                <w:rFonts w:ascii="Times New Roman" w:hAnsi="Times New Roman" w:cs="Times New Roman"/>
                <w:i/>
                <w:iCs/>
                <w:sz w:val="18"/>
              </w:rPr>
              <w:t>with a team of students</w:t>
            </w:r>
          </w:p>
        </w:tc>
        <w:tc>
          <w:tcPr>
            <w:tcW w:w="1701" w:type="dxa"/>
            <w:vAlign w:val="bottom"/>
          </w:tcPr>
          <w:p w14:paraId="505300D7" w14:textId="4BC37998" w:rsidR="0081458A" w:rsidRPr="005B320E" w:rsidRDefault="0081458A" w:rsidP="0081458A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iCs/>
                <w:sz w:val="18"/>
              </w:rPr>
              <w:t>11/2024 – 03/2025</w:t>
            </w:r>
          </w:p>
        </w:tc>
      </w:tr>
      <w:tr w:rsidR="0081458A" w:rsidRPr="005B320E" w14:paraId="2DE0FCD9" w14:textId="77777777" w:rsidTr="00A92BBB">
        <w:trPr>
          <w:trHeight w:val="193"/>
        </w:trPr>
        <w:tc>
          <w:tcPr>
            <w:tcW w:w="9072" w:type="dxa"/>
            <w:gridSpan w:val="9"/>
            <w:vAlign w:val="bottom"/>
          </w:tcPr>
          <w:p w14:paraId="669072E4" w14:textId="4DA2D5A9" w:rsidR="0081458A" w:rsidRDefault="0081458A" w:rsidP="0081458A">
            <w:pPr>
              <w:pStyle w:val="Beschreibung"/>
              <w:numPr>
                <w:ilvl w:val="0"/>
                <w:numId w:val="26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1F6BE2">
              <w:rPr>
                <w:rFonts w:ascii="Times New Roman" w:hAnsi="Times New Roman" w:cs="Times New Roman"/>
                <w:iCs/>
                <w:sz w:val="18"/>
              </w:rPr>
              <w:t xml:space="preserve">Achieved the highest-ever participation at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a single </w:t>
            </w:r>
            <w:r w:rsidRPr="001F6BE2">
              <w:rPr>
                <w:rFonts w:ascii="Times New Roman" w:hAnsi="Times New Roman" w:cs="Times New Roman"/>
                <w:iCs/>
                <w:sz w:val="18"/>
              </w:rPr>
              <w:t xml:space="preserve">school </w:t>
            </w:r>
            <w:r w:rsidRPr="004618DA">
              <w:rPr>
                <w:rFonts w:ascii="Times New Roman" w:hAnsi="Times New Roman" w:cs="Times New Roman"/>
                <w:iCs/>
                <w:sz w:val="18"/>
              </w:rPr>
              <w:t>in the competition’s history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 w:rsidRPr="001F6BE2">
              <w:rPr>
                <w:rFonts w:ascii="Times New Roman" w:hAnsi="Times New Roman" w:cs="Times New Roman"/>
                <w:iCs/>
                <w:sz w:val="18"/>
              </w:rPr>
              <w:t>by pitching the initiative class-by-class, engaging 1,300+ students</w:t>
            </w:r>
          </w:p>
          <w:p w14:paraId="62BF4B75" w14:textId="782A22E3" w:rsidR="0081458A" w:rsidRPr="007C1D4D" w:rsidRDefault="0081458A" w:rsidP="0081458A">
            <w:pPr>
              <w:pStyle w:val="Beschreibung"/>
              <w:numPr>
                <w:ilvl w:val="0"/>
                <w:numId w:val="26"/>
              </w:numPr>
              <w:rPr>
                <w:iCs/>
                <w:sz w:val="18"/>
              </w:rPr>
            </w:pPr>
            <w:r w:rsidRPr="007C1D4D">
              <w:rPr>
                <w:rFonts w:ascii="Times New Roman" w:hAnsi="Times New Roman" w:cs="Times New Roman"/>
                <w:iCs/>
                <w:sz w:val="18"/>
              </w:rPr>
              <w:t>Secured over 5,000 € in sponsorship funding and collected another 3,000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 w:rsidRPr="007C1D4D">
              <w:rPr>
                <w:rFonts w:ascii="Times New Roman" w:hAnsi="Times New Roman" w:cs="Times New Roman"/>
                <w:iCs/>
                <w:sz w:val="18"/>
              </w:rPr>
              <w:t>€ for a donation to a children’s hospice</w:t>
            </w:r>
          </w:p>
          <w:p w14:paraId="41E9A5FD" w14:textId="77777777" w:rsidR="0081458A" w:rsidRPr="00935168" w:rsidRDefault="0081458A" w:rsidP="0081458A">
            <w:pPr>
              <w:pStyle w:val="Beschreibung"/>
              <w:numPr>
                <w:ilvl w:val="0"/>
                <w:numId w:val="26"/>
              </w:numPr>
              <w:rPr>
                <w:iCs/>
                <w:sz w:val="18"/>
              </w:rPr>
            </w:pPr>
            <w:r w:rsidRPr="00AC33A5">
              <w:rPr>
                <w:rFonts w:ascii="Times New Roman" w:hAnsi="Times New Roman" w:cs="Times New Roman"/>
                <w:iCs/>
                <w:sz w:val="18"/>
              </w:rPr>
              <w:t>Plann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 and </w:t>
            </w:r>
            <w:r>
              <w:rPr>
                <w:rFonts w:ascii="Times New Roman" w:hAnsi="Times New Roman" w:cs="Times New Roman"/>
                <w:iCs/>
                <w:sz w:val="18"/>
              </w:rPr>
              <w:t>executed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a professional 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closing event with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prizes, 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 xml:space="preserve">sponsors and 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guest </w:t>
            </w:r>
            <w:r w:rsidRPr="00AC33A5">
              <w:rPr>
                <w:rFonts w:ascii="Times New Roman" w:hAnsi="Times New Roman" w:cs="Times New Roman"/>
                <w:iCs/>
                <w:sz w:val="18"/>
              </w:rPr>
              <w:t>speakers</w:t>
            </w:r>
          </w:p>
          <w:p w14:paraId="718C4932" w14:textId="3B91A697" w:rsidR="0081458A" w:rsidRPr="007C1D4D" w:rsidRDefault="0081458A" w:rsidP="0081458A">
            <w:pPr>
              <w:pStyle w:val="Beschreibung"/>
              <w:numPr>
                <w:ilvl w:val="0"/>
                <w:numId w:val="26"/>
              </w:numPr>
              <w:rPr>
                <w:iCs/>
                <w:sz w:val="18"/>
              </w:rPr>
            </w:pPr>
            <w:r>
              <w:rPr>
                <w:rFonts w:ascii="Times New Roman" w:hAnsi="Times New Roman" w:cs="Times New Roman"/>
                <w:iCs/>
                <w:sz w:val="18"/>
              </w:rPr>
              <w:t>Managed the social media presence and produced capital markets content with stock market experts</w:t>
            </w:r>
          </w:p>
        </w:tc>
      </w:tr>
      <w:tr w:rsidR="0081458A" w:rsidRPr="005B320E" w14:paraId="1352D226" w14:textId="77777777" w:rsidTr="00A92BBB">
        <w:trPr>
          <w:trHeight w:val="340"/>
        </w:trPr>
        <w:tc>
          <w:tcPr>
            <w:tcW w:w="5954" w:type="dxa"/>
            <w:gridSpan w:val="4"/>
            <w:vAlign w:val="bottom"/>
          </w:tcPr>
          <w:p w14:paraId="4634EADB" w14:textId="71C845C9" w:rsidR="0081458A" w:rsidRPr="005B320E" w:rsidRDefault="0081458A" w:rsidP="0081458A">
            <w:pPr>
              <w:pStyle w:val="Beschreibu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B320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Basketball Club Gelnhausen e.V.</w:t>
            </w:r>
          </w:p>
        </w:tc>
        <w:tc>
          <w:tcPr>
            <w:tcW w:w="3118" w:type="dxa"/>
            <w:gridSpan w:val="5"/>
            <w:vAlign w:val="bottom"/>
          </w:tcPr>
          <w:p w14:paraId="5E4B8C50" w14:textId="26B81F3A" w:rsidR="0081458A" w:rsidRPr="005B320E" w:rsidRDefault="0081458A" w:rsidP="0081458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18"/>
              </w:rPr>
            </w:pPr>
            <w:r w:rsidRPr="005B320E">
              <w:rPr>
                <w:rFonts w:ascii="Times New Roman" w:hAnsi="Times New Roman" w:cs="Times New Roman"/>
                <w:iCs/>
                <w:sz w:val="18"/>
              </w:rPr>
              <w:t>Gelnhausen</w:t>
            </w:r>
            <w:r>
              <w:rPr>
                <w:rFonts w:ascii="Times New Roman" w:hAnsi="Times New Roman" w:cs="Times New Roman"/>
                <w:iCs/>
                <w:sz w:val="18"/>
              </w:rPr>
              <w:t>, DE</w:t>
            </w:r>
          </w:p>
        </w:tc>
      </w:tr>
      <w:tr w:rsidR="0081458A" w:rsidRPr="005B320E" w14:paraId="7A42D6D0" w14:textId="77777777" w:rsidTr="00A92BBB">
        <w:trPr>
          <w:trHeight w:val="193"/>
        </w:trPr>
        <w:tc>
          <w:tcPr>
            <w:tcW w:w="7371" w:type="dxa"/>
            <w:gridSpan w:val="8"/>
            <w:vAlign w:val="bottom"/>
          </w:tcPr>
          <w:p w14:paraId="7053C9C1" w14:textId="59571314" w:rsidR="0081458A" w:rsidRPr="005B320E" w:rsidRDefault="0081458A" w:rsidP="0081458A">
            <w:pPr>
              <w:pStyle w:val="Beschreibung"/>
              <w:rPr>
                <w:rFonts w:ascii="Times New Roman" w:hAnsi="Times New Roman" w:cs="Times New Roman"/>
                <w:i/>
                <w:sz w:val="18"/>
              </w:rPr>
            </w:pP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Assistant </w:t>
            </w:r>
            <w:r>
              <w:rPr>
                <w:rFonts w:ascii="Times New Roman" w:hAnsi="Times New Roman" w:cs="Times New Roman"/>
                <w:i/>
                <w:sz w:val="18"/>
              </w:rPr>
              <w:t>C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oach of a </w:t>
            </w:r>
            <w:r>
              <w:rPr>
                <w:rFonts w:ascii="Times New Roman" w:hAnsi="Times New Roman" w:cs="Times New Roman"/>
                <w:i/>
                <w:sz w:val="18"/>
              </w:rPr>
              <w:t>Y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outh </w:t>
            </w:r>
            <w:r>
              <w:rPr>
                <w:rFonts w:ascii="Times New Roman" w:hAnsi="Times New Roman" w:cs="Times New Roman"/>
                <w:i/>
                <w:sz w:val="18"/>
              </w:rPr>
              <w:t>B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 xml:space="preserve">asketball </w:t>
            </w:r>
            <w:r>
              <w:rPr>
                <w:rFonts w:ascii="Times New Roman" w:hAnsi="Times New Roman" w:cs="Times New Roman"/>
                <w:i/>
                <w:sz w:val="18"/>
              </w:rPr>
              <w:t>T</w:t>
            </w:r>
            <w:r w:rsidRPr="00806834">
              <w:rPr>
                <w:rFonts w:ascii="Times New Roman" w:hAnsi="Times New Roman" w:cs="Times New Roman"/>
                <w:i/>
                <w:sz w:val="18"/>
              </w:rPr>
              <w:t>eam</w:t>
            </w:r>
          </w:p>
        </w:tc>
        <w:tc>
          <w:tcPr>
            <w:tcW w:w="1701" w:type="dxa"/>
            <w:vAlign w:val="bottom"/>
          </w:tcPr>
          <w:p w14:paraId="2DE30BA7" w14:textId="3BD74910" w:rsidR="0081458A" w:rsidRPr="005B320E" w:rsidRDefault="0081458A" w:rsidP="0081458A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18"/>
              </w:rPr>
            </w:pPr>
            <w:r w:rsidRPr="005B320E">
              <w:rPr>
                <w:rFonts w:ascii="Times New Roman" w:hAnsi="Times New Roman" w:cs="Times New Roman"/>
                <w:i/>
                <w:sz w:val="18"/>
              </w:rPr>
              <w:t>08/2021 – 07/2022</w:t>
            </w:r>
          </w:p>
        </w:tc>
      </w:tr>
      <w:tr w:rsidR="0081458A" w:rsidRPr="005B320E" w14:paraId="49B0916F" w14:textId="77777777" w:rsidTr="00A92BBB">
        <w:trPr>
          <w:trHeight w:val="193"/>
        </w:trPr>
        <w:tc>
          <w:tcPr>
            <w:tcW w:w="9072" w:type="dxa"/>
            <w:gridSpan w:val="9"/>
            <w:vAlign w:val="bottom"/>
          </w:tcPr>
          <w:p w14:paraId="3BC28A13" w14:textId="0923B5C0" w:rsidR="0081458A" w:rsidRPr="005C2145" w:rsidRDefault="0081458A" w:rsidP="0081458A">
            <w:pPr>
              <w:pStyle w:val="Beschreibung"/>
              <w:numPr>
                <w:ilvl w:val="0"/>
                <w:numId w:val="26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5C2145">
              <w:rPr>
                <w:rFonts w:ascii="Times New Roman" w:hAnsi="Times New Roman" w:cs="Times New Roman"/>
                <w:iCs/>
                <w:sz w:val="18"/>
              </w:rPr>
              <w:t>Conduct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weekly basketball training for children</w:t>
            </w:r>
            <w:r>
              <w:rPr>
                <w:rFonts w:ascii="Times New Roman" w:hAnsi="Times New Roman" w:cs="Times New Roman"/>
                <w:iCs/>
                <w:sz w:val="18"/>
              </w:rPr>
              <w:t>, focusing on the improvement of their technical skills</w:t>
            </w:r>
          </w:p>
          <w:p w14:paraId="076F08C8" w14:textId="18364A5B" w:rsidR="0081458A" w:rsidRPr="005B320E" w:rsidRDefault="0081458A" w:rsidP="0081458A">
            <w:pPr>
              <w:pStyle w:val="Beschreibung"/>
              <w:numPr>
                <w:ilvl w:val="0"/>
                <w:numId w:val="26"/>
              </w:numPr>
              <w:rPr>
                <w:rFonts w:ascii="Times New Roman" w:hAnsi="Times New Roman" w:cs="Times New Roman"/>
                <w:iCs/>
                <w:sz w:val="18"/>
              </w:rPr>
            </w:pPr>
            <w:r w:rsidRPr="005C2145">
              <w:rPr>
                <w:rFonts w:ascii="Times New Roman" w:hAnsi="Times New Roman" w:cs="Times New Roman"/>
                <w:iCs/>
                <w:sz w:val="18"/>
              </w:rPr>
              <w:t>Support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and motivat</w:t>
            </w:r>
            <w:r>
              <w:rPr>
                <w:rFonts w:ascii="Times New Roman" w:hAnsi="Times New Roman" w:cs="Times New Roman"/>
                <w:iCs/>
                <w:sz w:val="18"/>
              </w:rPr>
              <w:t>ed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18"/>
              </w:rPr>
              <w:t>the team</w:t>
            </w:r>
            <w:r w:rsidRPr="005C2145">
              <w:rPr>
                <w:rFonts w:ascii="Times New Roman" w:hAnsi="Times New Roman" w:cs="Times New Roman"/>
                <w:iCs/>
                <w:sz w:val="18"/>
              </w:rPr>
              <w:t xml:space="preserve"> during games and tournaments</w:t>
            </w:r>
            <w:r>
              <w:rPr>
                <w:rFonts w:ascii="Times New Roman" w:hAnsi="Times New Roman" w:cs="Times New Roman"/>
                <w:iCs/>
                <w:sz w:val="18"/>
              </w:rPr>
              <w:t xml:space="preserve"> to enhance their performance</w:t>
            </w:r>
          </w:p>
        </w:tc>
      </w:tr>
      <w:tr w:rsidR="0081458A" w:rsidRPr="005B320E" w14:paraId="482569A2" w14:textId="77777777" w:rsidTr="008D21FA">
        <w:trPr>
          <w:trHeight w:val="510"/>
        </w:trPr>
        <w:tc>
          <w:tcPr>
            <w:tcW w:w="9072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066C226F" w:rsidR="0081458A" w:rsidRPr="00884237" w:rsidRDefault="0081458A" w:rsidP="0081458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C5313">
              <w:rPr>
                <w:rFonts w:ascii="Times New Roman" w:hAnsi="Times New Roman" w:cs="Times New Roman"/>
                <w:b/>
                <w:caps/>
                <w:sz w:val="28"/>
                <w:szCs w:val="32"/>
              </w:rPr>
              <w:t>Skills &amp; Interests</w:t>
            </w:r>
          </w:p>
        </w:tc>
      </w:tr>
      <w:tr w:rsidR="0081458A" w:rsidRPr="005B320E" w14:paraId="2B257790" w14:textId="77777777" w:rsidTr="00A92BBB">
        <w:trPr>
          <w:trHeight w:val="340"/>
        </w:trPr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33245954" w14:textId="2A6C9FE4" w:rsidR="0081458A" w:rsidRPr="005B320E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Languages</w:t>
            </w:r>
            <w:r w:rsidRPr="005B320E">
              <w:rPr>
                <w:rFonts w:ascii="Times New Roman" w:hAnsi="Times New Roman" w:cs="Times New Roman"/>
                <w:b/>
                <w:bCs/>
                <w:sz w:val="18"/>
              </w:rPr>
              <w:t xml:space="preserve">: </w:t>
            </w:r>
          </w:p>
        </w:tc>
        <w:tc>
          <w:tcPr>
            <w:tcW w:w="8079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DD48006" w:rsidR="0081458A" w:rsidRPr="005B320E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 w:rsidRPr="006131AB">
              <w:rPr>
                <w:rFonts w:ascii="Times New Roman" w:hAnsi="Times New Roman" w:cs="Times New Roman"/>
                <w:sz w:val="18"/>
              </w:rPr>
              <w:t>German (native), English (fluent), Latin</w:t>
            </w:r>
            <w:r>
              <w:rPr>
                <w:rFonts w:ascii="Times New Roman" w:hAnsi="Times New Roman" w:cs="Times New Roman"/>
                <w:sz w:val="18"/>
              </w:rPr>
              <w:t xml:space="preserve"> language certificate (Latinum)</w:t>
            </w:r>
          </w:p>
        </w:tc>
      </w:tr>
      <w:tr w:rsidR="0081458A" w:rsidRPr="001A0A47" w14:paraId="45706C3F" w14:textId="77777777" w:rsidTr="004C5313">
        <w:trPr>
          <w:trHeight w:val="340"/>
        </w:trPr>
        <w:tc>
          <w:tcPr>
            <w:tcW w:w="993" w:type="dxa"/>
            <w:vAlign w:val="bottom"/>
          </w:tcPr>
          <w:p w14:paraId="2B61DA4A" w14:textId="248B5A96" w:rsidR="0081458A" w:rsidRPr="005B320E" w:rsidRDefault="0081458A" w:rsidP="0081458A">
            <w:pPr>
              <w:rPr>
                <w:rFonts w:ascii="Times New Roman" w:hAnsi="Times New Roman" w:cs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Technical</w:t>
            </w:r>
            <w:r w:rsidRPr="005B320E">
              <w:rPr>
                <w:rFonts w:ascii="Times New Roman" w:hAnsi="Times New Roman" w:cs="Times New Roman"/>
                <w:b/>
                <w:bCs/>
                <w:sz w:val="18"/>
              </w:rPr>
              <w:t>:</w:t>
            </w:r>
          </w:p>
        </w:tc>
        <w:tc>
          <w:tcPr>
            <w:tcW w:w="8079" w:type="dxa"/>
            <w:gridSpan w:val="8"/>
            <w:vAlign w:val="bottom"/>
          </w:tcPr>
          <w:p w14:paraId="35F45BC0" w14:textId="35599974" w:rsidR="0081458A" w:rsidRPr="005B320E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 w:rsidRPr="005B320E">
              <w:rPr>
                <w:rFonts w:ascii="Times New Roman" w:hAnsi="Times New Roman" w:cs="Times New Roman"/>
                <w:sz w:val="18"/>
              </w:rPr>
              <w:t>Microsoft PowerPoint</w:t>
            </w:r>
            <w:r>
              <w:rPr>
                <w:rFonts w:ascii="Times New Roman" w:hAnsi="Times New Roman" w:cs="Times New Roman"/>
                <w:sz w:val="18"/>
              </w:rPr>
              <w:t>, Excel, Word, Python</w:t>
            </w:r>
          </w:p>
        </w:tc>
      </w:tr>
      <w:tr w:rsidR="0081458A" w:rsidRPr="005B320E" w14:paraId="70CB01B0" w14:textId="77777777" w:rsidTr="00A92BBB">
        <w:trPr>
          <w:trHeight w:val="340"/>
        </w:trPr>
        <w:tc>
          <w:tcPr>
            <w:tcW w:w="993" w:type="dxa"/>
            <w:vAlign w:val="bottom"/>
          </w:tcPr>
          <w:p w14:paraId="169A6AD2" w14:textId="1F19A79A" w:rsidR="0081458A" w:rsidRPr="005B320E" w:rsidRDefault="0081458A" w:rsidP="0081458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Interests</w:t>
            </w:r>
            <w:r w:rsidRPr="005B320E">
              <w:rPr>
                <w:rFonts w:ascii="Times New Roman" w:hAnsi="Times New Roman" w:cs="Times New Roman"/>
                <w:b/>
                <w:bCs/>
                <w:sz w:val="18"/>
              </w:rPr>
              <w:t>:</w:t>
            </w:r>
            <w:r w:rsidRPr="005B320E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8079" w:type="dxa"/>
            <w:gridSpan w:val="8"/>
            <w:vAlign w:val="bottom"/>
          </w:tcPr>
          <w:p w14:paraId="598C2742" w14:textId="2E055A18" w:rsidR="0081458A" w:rsidRPr="002D41FA" w:rsidRDefault="0081458A" w:rsidP="0081458A">
            <w:pPr>
              <w:rPr>
                <w:rFonts w:ascii="Times New Roman" w:hAnsi="Times New Roman" w:cs="Times New Roman"/>
                <w:sz w:val="18"/>
              </w:rPr>
            </w:pPr>
            <w:r w:rsidRPr="00F140E1">
              <w:rPr>
                <w:rFonts w:ascii="Times New Roman" w:hAnsi="Times New Roman" w:cs="Times New Roman"/>
                <w:sz w:val="18"/>
              </w:rPr>
              <w:t>Sports (</w:t>
            </w:r>
            <w:r>
              <w:rPr>
                <w:rFonts w:ascii="Times New Roman" w:hAnsi="Times New Roman" w:cs="Times New Roman"/>
                <w:sz w:val="18"/>
              </w:rPr>
              <w:t>F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itness, </w:t>
            </w:r>
            <w:r>
              <w:rPr>
                <w:rFonts w:ascii="Times New Roman" w:hAnsi="Times New Roman" w:cs="Times New Roman"/>
                <w:sz w:val="18"/>
              </w:rPr>
              <w:t>B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asketball, </w:t>
            </w:r>
            <w:r>
              <w:rPr>
                <w:rFonts w:ascii="Times New Roman" w:hAnsi="Times New Roman" w:cs="Times New Roman"/>
                <w:sz w:val="18"/>
              </w:rPr>
              <w:t>F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ootball), </w:t>
            </w:r>
            <w:r>
              <w:rPr>
                <w:rFonts w:ascii="Times New Roman" w:hAnsi="Times New Roman" w:cs="Times New Roman"/>
                <w:sz w:val="18"/>
              </w:rPr>
              <w:t>H</w:t>
            </w:r>
            <w:r w:rsidRPr="00F140E1">
              <w:rPr>
                <w:rFonts w:ascii="Times New Roman" w:hAnsi="Times New Roman" w:cs="Times New Roman"/>
                <w:sz w:val="18"/>
              </w:rPr>
              <w:t>ealth (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auna), </w:t>
            </w:r>
            <w:r>
              <w:rPr>
                <w:rFonts w:ascii="Times New Roman" w:hAnsi="Times New Roman" w:cs="Times New Roman"/>
                <w:sz w:val="18"/>
              </w:rPr>
              <w:t>A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utomotive 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  <w:r w:rsidRPr="00F140E1">
              <w:rPr>
                <w:rFonts w:ascii="Times New Roman" w:hAnsi="Times New Roman" w:cs="Times New Roman"/>
                <w:sz w:val="18"/>
              </w:rPr>
              <w:t>ndustry,</w:t>
            </w:r>
            <w:r>
              <w:rPr>
                <w:rFonts w:ascii="Times New Roman" w:hAnsi="Times New Roman" w:cs="Times New Roman"/>
                <w:sz w:val="18"/>
              </w:rPr>
              <w:t xml:space="preserve"> St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ock </w:t>
            </w:r>
            <w:r>
              <w:rPr>
                <w:rFonts w:ascii="Times New Roman" w:hAnsi="Times New Roman" w:cs="Times New Roman"/>
                <w:sz w:val="18"/>
              </w:rPr>
              <w:t>M</w:t>
            </w:r>
            <w:r w:rsidRPr="00F140E1">
              <w:rPr>
                <w:rFonts w:ascii="Times New Roman" w:hAnsi="Times New Roman" w:cs="Times New Roman"/>
                <w:sz w:val="18"/>
              </w:rPr>
              <w:t xml:space="preserve">arket (ETFs, 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  <w:r w:rsidRPr="00F140E1">
              <w:rPr>
                <w:rFonts w:ascii="Times New Roman" w:hAnsi="Times New Roman" w:cs="Times New Roman"/>
                <w:sz w:val="18"/>
              </w:rPr>
              <w:t>ndices)</w:t>
            </w:r>
          </w:p>
        </w:tc>
      </w:tr>
    </w:tbl>
    <w:p w14:paraId="03832293" w14:textId="77777777" w:rsidR="00580240" w:rsidRPr="00580240" w:rsidRDefault="00580240" w:rsidP="00140EFB">
      <w:pPr>
        <w:rPr>
          <w:rFonts w:ascii="Times New Roman" w:hAnsi="Times New Roman" w:cs="Times New Roman"/>
          <w:sz w:val="18"/>
        </w:rPr>
      </w:pPr>
    </w:p>
    <w:sectPr w:rsidR="00580240" w:rsidRPr="00580240" w:rsidSect="000B63E2">
      <w:footerReference w:type="even" r:id="rId13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B2F9" w14:textId="77777777" w:rsidR="00FD4536" w:rsidRPr="005B320E" w:rsidRDefault="00FD4536" w:rsidP="00BE053D">
      <w:pPr>
        <w:spacing w:after="0" w:line="240" w:lineRule="auto"/>
      </w:pPr>
      <w:r w:rsidRPr="005B320E">
        <w:separator/>
      </w:r>
    </w:p>
  </w:endnote>
  <w:endnote w:type="continuationSeparator" w:id="0">
    <w:p w14:paraId="0128B59C" w14:textId="77777777" w:rsidR="00FD4536" w:rsidRPr="005B320E" w:rsidRDefault="00FD4536" w:rsidP="00BE053D">
      <w:pPr>
        <w:spacing w:after="0" w:line="240" w:lineRule="auto"/>
      </w:pPr>
      <w:r w:rsidRPr="005B32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5B320E" w:rsidRDefault="00875DA9">
        <w:pPr>
          <w:pStyle w:val="Footer"/>
          <w:framePr w:wrap="none" w:vAnchor="text" w:hAnchor="margin" w:xAlign="center" w:y="1"/>
          <w:rPr>
            <w:rStyle w:val="PageNumber"/>
          </w:rPr>
        </w:pPr>
        <w:r w:rsidRPr="005B320E">
          <w:rPr>
            <w:rStyle w:val="PageNumber"/>
          </w:rPr>
          <w:fldChar w:fldCharType="begin"/>
        </w:r>
        <w:r w:rsidRPr="005B320E">
          <w:rPr>
            <w:rStyle w:val="PageNumber"/>
          </w:rPr>
          <w:instrText xml:space="preserve"> PAGE </w:instrText>
        </w:r>
        <w:r w:rsidRPr="005B320E">
          <w:rPr>
            <w:rStyle w:val="PageNumber"/>
          </w:rPr>
          <w:fldChar w:fldCharType="end"/>
        </w:r>
      </w:p>
    </w:sdtContent>
  </w:sdt>
  <w:p w14:paraId="6B121AC6" w14:textId="77777777" w:rsidR="00875DA9" w:rsidRPr="005B320E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D1F01" w14:textId="77777777" w:rsidR="00FD4536" w:rsidRPr="005B320E" w:rsidRDefault="00FD4536" w:rsidP="00BE053D">
      <w:pPr>
        <w:spacing w:after="0" w:line="240" w:lineRule="auto"/>
      </w:pPr>
      <w:r w:rsidRPr="005B320E">
        <w:separator/>
      </w:r>
    </w:p>
  </w:footnote>
  <w:footnote w:type="continuationSeparator" w:id="0">
    <w:p w14:paraId="39CEB042" w14:textId="77777777" w:rsidR="00FD4536" w:rsidRPr="005B320E" w:rsidRDefault="00FD4536" w:rsidP="00BE053D">
      <w:pPr>
        <w:spacing w:after="0" w:line="240" w:lineRule="auto"/>
      </w:pPr>
      <w:r w:rsidRPr="005B320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95541"/>
    <w:multiLevelType w:val="hybridMultilevel"/>
    <w:tmpl w:val="B25AB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920A11"/>
    <w:multiLevelType w:val="hybridMultilevel"/>
    <w:tmpl w:val="A71C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254CDEA"/>
    <w:lvl w:ilvl="0" w:tplc="EA08BA3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99A1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87239"/>
    <w:multiLevelType w:val="hybridMultilevel"/>
    <w:tmpl w:val="76EA6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6"/>
  </w:num>
  <w:num w:numId="2" w16cid:durableId="377361294">
    <w:abstractNumId w:val="19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5"/>
  </w:num>
  <w:num w:numId="8" w16cid:durableId="1075594514">
    <w:abstractNumId w:val="25"/>
  </w:num>
  <w:num w:numId="9" w16cid:durableId="898982785">
    <w:abstractNumId w:val="13"/>
  </w:num>
  <w:num w:numId="10" w16cid:durableId="185335975">
    <w:abstractNumId w:val="26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4"/>
  </w:num>
  <w:num w:numId="16" w16cid:durableId="19404558">
    <w:abstractNumId w:val="4"/>
  </w:num>
  <w:num w:numId="17" w16cid:durableId="214433808">
    <w:abstractNumId w:val="18"/>
  </w:num>
  <w:num w:numId="18" w16cid:durableId="1430194805">
    <w:abstractNumId w:val="3"/>
  </w:num>
  <w:num w:numId="19" w16cid:durableId="1216696515">
    <w:abstractNumId w:val="20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7"/>
  </w:num>
  <w:num w:numId="23" w16cid:durableId="1852791210">
    <w:abstractNumId w:val="7"/>
  </w:num>
  <w:num w:numId="24" w16cid:durableId="1732848252">
    <w:abstractNumId w:val="22"/>
  </w:num>
  <w:num w:numId="25" w16cid:durableId="1905332273">
    <w:abstractNumId w:val="23"/>
  </w:num>
  <w:num w:numId="26" w16cid:durableId="459108714">
    <w:abstractNumId w:val="12"/>
  </w:num>
  <w:num w:numId="27" w16cid:durableId="11883703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A6C"/>
    <w:rsid w:val="000026A0"/>
    <w:rsid w:val="0000726C"/>
    <w:rsid w:val="00015A6A"/>
    <w:rsid w:val="00016377"/>
    <w:rsid w:val="00025F0F"/>
    <w:rsid w:val="00027571"/>
    <w:rsid w:val="00030BFA"/>
    <w:rsid w:val="0003237D"/>
    <w:rsid w:val="000356A3"/>
    <w:rsid w:val="00037107"/>
    <w:rsid w:val="00037B19"/>
    <w:rsid w:val="00041A5B"/>
    <w:rsid w:val="00047D72"/>
    <w:rsid w:val="000523C5"/>
    <w:rsid w:val="00061D33"/>
    <w:rsid w:val="00064643"/>
    <w:rsid w:val="00064BB0"/>
    <w:rsid w:val="00064F5E"/>
    <w:rsid w:val="000732CC"/>
    <w:rsid w:val="00074F85"/>
    <w:rsid w:val="00076942"/>
    <w:rsid w:val="000776ED"/>
    <w:rsid w:val="0008262A"/>
    <w:rsid w:val="00085795"/>
    <w:rsid w:val="00087747"/>
    <w:rsid w:val="00090096"/>
    <w:rsid w:val="00092A2C"/>
    <w:rsid w:val="00093DC9"/>
    <w:rsid w:val="00094AEA"/>
    <w:rsid w:val="00095596"/>
    <w:rsid w:val="000A1FDA"/>
    <w:rsid w:val="000A2122"/>
    <w:rsid w:val="000A2E60"/>
    <w:rsid w:val="000A3156"/>
    <w:rsid w:val="000A66BB"/>
    <w:rsid w:val="000A7EE3"/>
    <w:rsid w:val="000B247C"/>
    <w:rsid w:val="000B3389"/>
    <w:rsid w:val="000B4388"/>
    <w:rsid w:val="000B489B"/>
    <w:rsid w:val="000B63E2"/>
    <w:rsid w:val="000B6548"/>
    <w:rsid w:val="000B7F2C"/>
    <w:rsid w:val="000C011F"/>
    <w:rsid w:val="000C14A5"/>
    <w:rsid w:val="000D002E"/>
    <w:rsid w:val="000D39EE"/>
    <w:rsid w:val="000D671A"/>
    <w:rsid w:val="000E75E1"/>
    <w:rsid w:val="000F43FD"/>
    <w:rsid w:val="000F52AF"/>
    <w:rsid w:val="000F737D"/>
    <w:rsid w:val="00103EC5"/>
    <w:rsid w:val="00110782"/>
    <w:rsid w:val="00110D23"/>
    <w:rsid w:val="001114F0"/>
    <w:rsid w:val="001116EC"/>
    <w:rsid w:val="001120CB"/>
    <w:rsid w:val="00113726"/>
    <w:rsid w:val="00116C6E"/>
    <w:rsid w:val="00125CA6"/>
    <w:rsid w:val="0013120E"/>
    <w:rsid w:val="00140EFB"/>
    <w:rsid w:val="00143828"/>
    <w:rsid w:val="001452CB"/>
    <w:rsid w:val="00150F1E"/>
    <w:rsid w:val="00154D92"/>
    <w:rsid w:val="0015571E"/>
    <w:rsid w:val="00156FC9"/>
    <w:rsid w:val="001575AE"/>
    <w:rsid w:val="00157620"/>
    <w:rsid w:val="001579FC"/>
    <w:rsid w:val="00160276"/>
    <w:rsid w:val="001606F5"/>
    <w:rsid w:val="00161BC4"/>
    <w:rsid w:val="00162212"/>
    <w:rsid w:val="00162A5A"/>
    <w:rsid w:val="00163B9A"/>
    <w:rsid w:val="00163E66"/>
    <w:rsid w:val="0016436E"/>
    <w:rsid w:val="00172867"/>
    <w:rsid w:val="00175B6D"/>
    <w:rsid w:val="00177D4F"/>
    <w:rsid w:val="00177E6E"/>
    <w:rsid w:val="001819B4"/>
    <w:rsid w:val="001901ED"/>
    <w:rsid w:val="00190D40"/>
    <w:rsid w:val="0019228B"/>
    <w:rsid w:val="0019483A"/>
    <w:rsid w:val="0019719B"/>
    <w:rsid w:val="001A0A47"/>
    <w:rsid w:val="001A4499"/>
    <w:rsid w:val="001A46BF"/>
    <w:rsid w:val="001A481B"/>
    <w:rsid w:val="001B0186"/>
    <w:rsid w:val="001B2571"/>
    <w:rsid w:val="001B27EF"/>
    <w:rsid w:val="001B62CA"/>
    <w:rsid w:val="001C119E"/>
    <w:rsid w:val="001C35EC"/>
    <w:rsid w:val="001C7096"/>
    <w:rsid w:val="001C7C87"/>
    <w:rsid w:val="001D25E1"/>
    <w:rsid w:val="001D2722"/>
    <w:rsid w:val="001D4DCD"/>
    <w:rsid w:val="001E0D04"/>
    <w:rsid w:val="001E71C9"/>
    <w:rsid w:val="001F0617"/>
    <w:rsid w:val="001F1A61"/>
    <w:rsid w:val="001F2583"/>
    <w:rsid w:val="001F4175"/>
    <w:rsid w:val="001F6BE2"/>
    <w:rsid w:val="001F6F63"/>
    <w:rsid w:val="001F7B0D"/>
    <w:rsid w:val="002073C8"/>
    <w:rsid w:val="00211A78"/>
    <w:rsid w:val="002135F5"/>
    <w:rsid w:val="00215095"/>
    <w:rsid w:val="00223980"/>
    <w:rsid w:val="00223A4D"/>
    <w:rsid w:val="0022565D"/>
    <w:rsid w:val="0023054D"/>
    <w:rsid w:val="00232CB5"/>
    <w:rsid w:val="002345AC"/>
    <w:rsid w:val="00234A7E"/>
    <w:rsid w:val="00234BFB"/>
    <w:rsid w:val="00235042"/>
    <w:rsid w:val="0024373D"/>
    <w:rsid w:val="00244D17"/>
    <w:rsid w:val="002468C8"/>
    <w:rsid w:val="002508C2"/>
    <w:rsid w:val="00252A3C"/>
    <w:rsid w:val="00252B21"/>
    <w:rsid w:val="00253B69"/>
    <w:rsid w:val="002553EC"/>
    <w:rsid w:val="00255ECB"/>
    <w:rsid w:val="00256F9A"/>
    <w:rsid w:val="00263988"/>
    <w:rsid w:val="002654BE"/>
    <w:rsid w:val="00267252"/>
    <w:rsid w:val="00267DA2"/>
    <w:rsid w:val="0027536C"/>
    <w:rsid w:val="00275841"/>
    <w:rsid w:val="002807B5"/>
    <w:rsid w:val="00282400"/>
    <w:rsid w:val="00282DB0"/>
    <w:rsid w:val="002833A8"/>
    <w:rsid w:val="00291F7B"/>
    <w:rsid w:val="00293E4B"/>
    <w:rsid w:val="00294E4B"/>
    <w:rsid w:val="002A169E"/>
    <w:rsid w:val="002A7BBF"/>
    <w:rsid w:val="002B022D"/>
    <w:rsid w:val="002B2091"/>
    <w:rsid w:val="002B272B"/>
    <w:rsid w:val="002B33CB"/>
    <w:rsid w:val="002C14BE"/>
    <w:rsid w:val="002C17BA"/>
    <w:rsid w:val="002C6972"/>
    <w:rsid w:val="002D0C7E"/>
    <w:rsid w:val="002D2B32"/>
    <w:rsid w:val="002D2E7A"/>
    <w:rsid w:val="002D3556"/>
    <w:rsid w:val="002D41FA"/>
    <w:rsid w:val="002D4516"/>
    <w:rsid w:val="002D4566"/>
    <w:rsid w:val="002D7AD3"/>
    <w:rsid w:val="002E10B6"/>
    <w:rsid w:val="002E21F4"/>
    <w:rsid w:val="002E3357"/>
    <w:rsid w:val="002E38C3"/>
    <w:rsid w:val="002E620A"/>
    <w:rsid w:val="002E6344"/>
    <w:rsid w:val="002F0492"/>
    <w:rsid w:val="002F46AD"/>
    <w:rsid w:val="003029C0"/>
    <w:rsid w:val="003043B7"/>
    <w:rsid w:val="00306745"/>
    <w:rsid w:val="00306C2F"/>
    <w:rsid w:val="00307FD8"/>
    <w:rsid w:val="003101F0"/>
    <w:rsid w:val="00314B7A"/>
    <w:rsid w:val="00324BC5"/>
    <w:rsid w:val="00327544"/>
    <w:rsid w:val="003305AE"/>
    <w:rsid w:val="00332B77"/>
    <w:rsid w:val="00334ADD"/>
    <w:rsid w:val="00340BAB"/>
    <w:rsid w:val="003418E0"/>
    <w:rsid w:val="003438DC"/>
    <w:rsid w:val="00345686"/>
    <w:rsid w:val="00347F8D"/>
    <w:rsid w:val="00351775"/>
    <w:rsid w:val="003518A3"/>
    <w:rsid w:val="00352EA9"/>
    <w:rsid w:val="0035368B"/>
    <w:rsid w:val="003557F0"/>
    <w:rsid w:val="00356032"/>
    <w:rsid w:val="003623DA"/>
    <w:rsid w:val="00363B11"/>
    <w:rsid w:val="003713D3"/>
    <w:rsid w:val="00372F7B"/>
    <w:rsid w:val="003733E5"/>
    <w:rsid w:val="00373F79"/>
    <w:rsid w:val="00377702"/>
    <w:rsid w:val="0038218A"/>
    <w:rsid w:val="003853AF"/>
    <w:rsid w:val="003875AB"/>
    <w:rsid w:val="00390EA6"/>
    <w:rsid w:val="00392E1E"/>
    <w:rsid w:val="003948F1"/>
    <w:rsid w:val="003A72FC"/>
    <w:rsid w:val="003B05B5"/>
    <w:rsid w:val="003B7241"/>
    <w:rsid w:val="003C0823"/>
    <w:rsid w:val="003C32BA"/>
    <w:rsid w:val="003C4526"/>
    <w:rsid w:val="003C46F8"/>
    <w:rsid w:val="003C78D9"/>
    <w:rsid w:val="003D4709"/>
    <w:rsid w:val="003D4A5C"/>
    <w:rsid w:val="003D7E6E"/>
    <w:rsid w:val="003E1A47"/>
    <w:rsid w:val="003E26E9"/>
    <w:rsid w:val="003E27C3"/>
    <w:rsid w:val="003E2D22"/>
    <w:rsid w:val="003E6F6F"/>
    <w:rsid w:val="003F1018"/>
    <w:rsid w:val="003F3E3F"/>
    <w:rsid w:val="003F77E5"/>
    <w:rsid w:val="00402071"/>
    <w:rsid w:val="00405516"/>
    <w:rsid w:val="004067B8"/>
    <w:rsid w:val="00406F6B"/>
    <w:rsid w:val="00407381"/>
    <w:rsid w:val="0041246B"/>
    <w:rsid w:val="00412E04"/>
    <w:rsid w:val="004154BE"/>
    <w:rsid w:val="00416F39"/>
    <w:rsid w:val="0042013D"/>
    <w:rsid w:val="00422F83"/>
    <w:rsid w:val="00422F9D"/>
    <w:rsid w:val="00424C6A"/>
    <w:rsid w:val="00426D7E"/>
    <w:rsid w:val="00426EB1"/>
    <w:rsid w:val="0043430C"/>
    <w:rsid w:val="00435E6D"/>
    <w:rsid w:val="0043777E"/>
    <w:rsid w:val="00437F85"/>
    <w:rsid w:val="00443668"/>
    <w:rsid w:val="004466F0"/>
    <w:rsid w:val="00446B3C"/>
    <w:rsid w:val="00454166"/>
    <w:rsid w:val="004568D4"/>
    <w:rsid w:val="00456B0D"/>
    <w:rsid w:val="00460267"/>
    <w:rsid w:val="004618DA"/>
    <w:rsid w:val="00463207"/>
    <w:rsid w:val="004637A9"/>
    <w:rsid w:val="004637B3"/>
    <w:rsid w:val="00464E16"/>
    <w:rsid w:val="00466774"/>
    <w:rsid w:val="0046767D"/>
    <w:rsid w:val="00470881"/>
    <w:rsid w:val="00470C94"/>
    <w:rsid w:val="00471BE3"/>
    <w:rsid w:val="00474E21"/>
    <w:rsid w:val="004755A6"/>
    <w:rsid w:val="00476AF8"/>
    <w:rsid w:val="00481141"/>
    <w:rsid w:val="00481732"/>
    <w:rsid w:val="00484FD7"/>
    <w:rsid w:val="004929FB"/>
    <w:rsid w:val="00493188"/>
    <w:rsid w:val="004940AC"/>
    <w:rsid w:val="00495AE8"/>
    <w:rsid w:val="004979B7"/>
    <w:rsid w:val="004A1214"/>
    <w:rsid w:val="004A4AF1"/>
    <w:rsid w:val="004A54BA"/>
    <w:rsid w:val="004A62E4"/>
    <w:rsid w:val="004A6B0A"/>
    <w:rsid w:val="004B2DD1"/>
    <w:rsid w:val="004B328B"/>
    <w:rsid w:val="004B3D36"/>
    <w:rsid w:val="004B3EFD"/>
    <w:rsid w:val="004B4254"/>
    <w:rsid w:val="004B6008"/>
    <w:rsid w:val="004B6A5E"/>
    <w:rsid w:val="004B78F0"/>
    <w:rsid w:val="004C0CD7"/>
    <w:rsid w:val="004C43CB"/>
    <w:rsid w:val="004C5313"/>
    <w:rsid w:val="004D2207"/>
    <w:rsid w:val="004D3298"/>
    <w:rsid w:val="004D69B0"/>
    <w:rsid w:val="004E162B"/>
    <w:rsid w:val="005038F1"/>
    <w:rsid w:val="0050438C"/>
    <w:rsid w:val="00504D64"/>
    <w:rsid w:val="00507EA7"/>
    <w:rsid w:val="00511663"/>
    <w:rsid w:val="00511B2B"/>
    <w:rsid w:val="0051274F"/>
    <w:rsid w:val="00514E53"/>
    <w:rsid w:val="005153BE"/>
    <w:rsid w:val="00526089"/>
    <w:rsid w:val="00526187"/>
    <w:rsid w:val="00527A28"/>
    <w:rsid w:val="00527DCA"/>
    <w:rsid w:val="005313A8"/>
    <w:rsid w:val="00531DEE"/>
    <w:rsid w:val="005336B7"/>
    <w:rsid w:val="00535516"/>
    <w:rsid w:val="00536283"/>
    <w:rsid w:val="00537217"/>
    <w:rsid w:val="0054170A"/>
    <w:rsid w:val="00542036"/>
    <w:rsid w:val="00544998"/>
    <w:rsid w:val="0054672B"/>
    <w:rsid w:val="005517D6"/>
    <w:rsid w:val="005617BB"/>
    <w:rsid w:val="00564AAB"/>
    <w:rsid w:val="00565267"/>
    <w:rsid w:val="0057018F"/>
    <w:rsid w:val="005716D4"/>
    <w:rsid w:val="0057181C"/>
    <w:rsid w:val="00571B60"/>
    <w:rsid w:val="005758C1"/>
    <w:rsid w:val="00577A74"/>
    <w:rsid w:val="00580240"/>
    <w:rsid w:val="005853E6"/>
    <w:rsid w:val="005854BF"/>
    <w:rsid w:val="00585A4D"/>
    <w:rsid w:val="00586A67"/>
    <w:rsid w:val="00595391"/>
    <w:rsid w:val="00597A47"/>
    <w:rsid w:val="005A0507"/>
    <w:rsid w:val="005A2DA4"/>
    <w:rsid w:val="005A3F49"/>
    <w:rsid w:val="005B320E"/>
    <w:rsid w:val="005B5362"/>
    <w:rsid w:val="005B536B"/>
    <w:rsid w:val="005C2145"/>
    <w:rsid w:val="005C7B52"/>
    <w:rsid w:val="005D1BC8"/>
    <w:rsid w:val="005D6329"/>
    <w:rsid w:val="005D7747"/>
    <w:rsid w:val="005E003F"/>
    <w:rsid w:val="005E1547"/>
    <w:rsid w:val="005E57F6"/>
    <w:rsid w:val="005F050F"/>
    <w:rsid w:val="005F3DE1"/>
    <w:rsid w:val="005F5ECF"/>
    <w:rsid w:val="005F63BF"/>
    <w:rsid w:val="006004B3"/>
    <w:rsid w:val="00601EFE"/>
    <w:rsid w:val="006058D8"/>
    <w:rsid w:val="00607ED5"/>
    <w:rsid w:val="00610200"/>
    <w:rsid w:val="00611375"/>
    <w:rsid w:val="006131AB"/>
    <w:rsid w:val="00616239"/>
    <w:rsid w:val="00616365"/>
    <w:rsid w:val="0061652A"/>
    <w:rsid w:val="00616C44"/>
    <w:rsid w:val="00623699"/>
    <w:rsid w:val="00624100"/>
    <w:rsid w:val="00624EDD"/>
    <w:rsid w:val="006252A5"/>
    <w:rsid w:val="00625A64"/>
    <w:rsid w:val="00626B41"/>
    <w:rsid w:val="00630331"/>
    <w:rsid w:val="00631822"/>
    <w:rsid w:val="00631C93"/>
    <w:rsid w:val="00632D5A"/>
    <w:rsid w:val="00635515"/>
    <w:rsid w:val="006364E6"/>
    <w:rsid w:val="00645D28"/>
    <w:rsid w:val="00645ECB"/>
    <w:rsid w:val="00650C61"/>
    <w:rsid w:val="00651192"/>
    <w:rsid w:val="006524D1"/>
    <w:rsid w:val="00653384"/>
    <w:rsid w:val="00653B43"/>
    <w:rsid w:val="006546FD"/>
    <w:rsid w:val="0066391D"/>
    <w:rsid w:val="00663968"/>
    <w:rsid w:val="00663C45"/>
    <w:rsid w:val="00665BF3"/>
    <w:rsid w:val="00665C3E"/>
    <w:rsid w:val="006662AC"/>
    <w:rsid w:val="00667438"/>
    <w:rsid w:val="00667C27"/>
    <w:rsid w:val="00667EDB"/>
    <w:rsid w:val="00672F7E"/>
    <w:rsid w:val="006732D6"/>
    <w:rsid w:val="00675113"/>
    <w:rsid w:val="00681A77"/>
    <w:rsid w:val="0068235E"/>
    <w:rsid w:val="00692E3D"/>
    <w:rsid w:val="00693E09"/>
    <w:rsid w:val="00696308"/>
    <w:rsid w:val="00697494"/>
    <w:rsid w:val="006A0BEE"/>
    <w:rsid w:val="006A2726"/>
    <w:rsid w:val="006A2DE9"/>
    <w:rsid w:val="006A3C40"/>
    <w:rsid w:val="006A48B8"/>
    <w:rsid w:val="006A7230"/>
    <w:rsid w:val="006B4E32"/>
    <w:rsid w:val="006B72C7"/>
    <w:rsid w:val="006B7F78"/>
    <w:rsid w:val="006C21D5"/>
    <w:rsid w:val="006C2252"/>
    <w:rsid w:val="006C53B8"/>
    <w:rsid w:val="006C635D"/>
    <w:rsid w:val="006D3386"/>
    <w:rsid w:val="006D7F7F"/>
    <w:rsid w:val="006E2C9C"/>
    <w:rsid w:val="006E40EF"/>
    <w:rsid w:val="006E4B64"/>
    <w:rsid w:val="006E4C37"/>
    <w:rsid w:val="006E594B"/>
    <w:rsid w:val="006E6D50"/>
    <w:rsid w:val="006F0039"/>
    <w:rsid w:val="006F1B29"/>
    <w:rsid w:val="006F205A"/>
    <w:rsid w:val="006F3D4A"/>
    <w:rsid w:val="00701295"/>
    <w:rsid w:val="00702E49"/>
    <w:rsid w:val="00704E1C"/>
    <w:rsid w:val="00706A9C"/>
    <w:rsid w:val="00706FC1"/>
    <w:rsid w:val="007077DB"/>
    <w:rsid w:val="007102EB"/>
    <w:rsid w:val="00710C97"/>
    <w:rsid w:val="00711CEF"/>
    <w:rsid w:val="00720320"/>
    <w:rsid w:val="00723643"/>
    <w:rsid w:val="00725D3C"/>
    <w:rsid w:val="007300E6"/>
    <w:rsid w:val="00733DA1"/>
    <w:rsid w:val="007349E5"/>
    <w:rsid w:val="0073558D"/>
    <w:rsid w:val="00737822"/>
    <w:rsid w:val="0074111D"/>
    <w:rsid w:val="00741406"/>
    <w:rsid w:val="007415D0"/>
    <w:rsid w:val="00741B98"/>
    <w:rsid w:val="00742A98"/>
    <w:rsid w:val="00750938"/>
    <w:rsid w:val="00752F9E"/>
    <w:rsid w:val="0075314F"/>
    <w:rsid w:val="007537D5"/>
    <w:rsid w:val="00753D4A"/>
    <w:rsid w:val="0075488D"/>
    <w:rsid w:val="00756912"/>
    <w:rsid w:val="00761609"/>
    <w:rsid w:val="00761DB1"/>
    <w:rsid w:val="00762E08"/>
    <w:rsid w:val="00763DCE"/>
    <w:rsid w:val="00763F93"/>
    <w:rsid w:val="00763FC0"/>
    <w:rsid w:val="0076755D"/>
    <w:rsid w:val="00775E9F"/>
    <w:rsid w:val="00776C46"/>
    <w:rsid w:val="007773F6"/>
    <w:rsid w:val="00780754"/>
    <w:rsid w:val="00780AD6"/>
    <w:rsid w:val="0078260B"/>
    <w:rsid w:val="007838D1"/>
    <w:rsid w:val="00783FC9"/>
    <w:rsid w:val="00784D50"/>
    <w:rsid w:val="00785165"/>
    <w:rsid w:val="00785254"/>
    <w:rsid w:val="00785613"/>
    <w:rsid w:val="00785853"/>
    <w:rsid w:val="00790BF3"/>
    <w:rsid w:val="00792001"/>
    <w:rsid w:val="00792DA8"/>
    <w:rsid w:val="00794C94"/>
    <w:rsid w:val="007966F0"/>
    <w:rsid w:val="0079783F"/>
    <w:rsid w:val="00797BFC"/>
    <w:rsid w:val="007A0AC4"/>
    <w:rsid w:val="007A2301"/>
    <w:rsid w:val="007A5900"/>
    <w:rsid w:val="007A720F"/>
    <w:rsid w:val="007A7A9D"/>
    <w:rsid w:val="007B5230"/>
    <w:rsid w:val="007B6840"/>
    <w:rsid w:val="007B719B"/>
    <w:rsid w:val="007C1CD4"/>
    <w:rsid w:val="007C1D4D"/>
    <w:rsid w:val="007C2243"/>
    <w:rsid w:val="007C66C3"/>
    <w:rsid w:val="007C670D"/>
    <w:rsid w:val="007C6A3C"/>
    <w:rsid w:val="007C75BB"/>
    <w:rsid w:val="007D35D8"/>
    <w:rsid w:val="007D4BEE"/>
    <w:rsid w:val="007D59A7"/>
    <w:rsid w:val="007D5BE9"/>
    <w:rsid w:val="007D70E6"/>
    <w:rsid w:val="007E146F"/>
    <w:rsid w:val="007E4222"/>
    <w:rsid w:val="007E5C6F"/>
    <w:rsid w:val="007E7BBE"/>
    <w:rsid w:val="007F4153"/>
    <w:rsid w:val="007F49F2"/>
    <w:rsid w:val="007F64BA"/>
    <w:rsid w:val="008035A3"/>
    <w:rsid w:val="008050E4"/>
    <w:rsid w:val="00806834"/>
    <w:rsid w:val="00811B76"/>
    <w:rsid w:val="0081458A"/>
    <w:rsid w:val="00816D90"/>
    <w:rsid w:val="00820D57"/>
    <w:rsid w:val="0082257D"/>
    <w:rsid w:val="00822DE2"/>
    <w:rsid w:val="00823715"/>
    <w:rsid w:val="00836866"/>
    <w:rsid w:val="00840E8D"/>
    <w:rsid w:val="008413B2"/>
    <w:rsid w:val="008425C0"/>
    <w:rsid w:val="00842A50"/>
    <w:rsid w:val="00843B5C"/>
    <w:rsid w:val="00845D65"/>
    <w:rsid w:val="00845D89"/>
    <w:rsid w:val="00853438"/>
    <w:rsid w:val="008543D6"/>
    <w:rsid w:val="00857C9F"/>
    <w:rsid w:val="00860BD9"/>
    <w:rsid w:val="0086191F"/>
    <w:rsid w:val="00864804"/>
    <w:rsid w:val="00866846"/>
    <w:rsid w:val="00873F38"/>
    <w:rsid w:val="00875DA9"/>
    <w:rsid w:val="00884237"/>
    <w:rsid w:val="00887E54"/>
    <w:rsid w:val="00894FBD"/>
    <w:rsid w:val="008954A1"/>
    <w:rsid w:val="00895E38"/>
    <w:rsid w:val="008969C3"/>
    <w:rsid w:val="00896F9A"/>
    <w:rsid w:val="0089703D"/>
    <w:rsid w:val="00897DE5"/>
    <w:rsid w:val="008A5BD1"/>
    <w:rsid w:val="008A670B"/>
    <w:rsid w:val="008A782B"/>
    <w:rsid w:val="008B0FC0"/>
    <w:rsid w:val="008C429A"/>
    <w:rsid w:val="008D009B"/>
    <w:rsid w:val="008D21FA"/>
    <w:rsid w:val="008D520C"/>
    <w:rsid w:val="008D58C8"/>
    <w:rsid w:val="008E1287"/>
    <w:rsid w:val="008E1F3D"/>
    <w:rsid w:val="008F0803"/>
    <w:rsid w:val="008F2192"/>
    <w:rsid w:val="008F5896"/>
    <w:rsid w:val="008F5975"/>
    <w:rsid w:val="008F7E4E"/>
    <w:rsid w:val="00902E45"/>
    <w:rsid w:val="009053D7"/>
    <w:rsid w:val="00906FD9"/>
    <w:rsid w:val="0091331D"/>
    <w:rsid w:val="009148AE"/>
    <w:rsid w:val="009164F8"/>
    <w:rsid w:val="00917B5D"/>
    <w:rsid w:val="00921859"/>
    <w:rsid w:val="00922529"/>
    <w:rsid w:val="0093223C"/>
    <w:rsid w:val="00932FEA"/>
    <w:rsid w:val="00933A64"/>
    <w:rsid w:val="00934551"/>
    <w:rsid w:val="00934741"/>
    <w:rsid w:val="00935168"/>
    <w:rsid w:val="00941A87"/>
    <w:rsid w:val="00941AFB"/>
    <w:rsid w:val="009451D5"/>
    <w:rsid w:val="00946FCD"/>
    <w:rsid w:val="009501C2"/>
    <w:rsid w:val="0095263A"/>
    <w:rsid w:val="0095643A"/>
    <w:rsid w:val="009567A5"/>
    <w:rsid w:val="009656C5"/>
    <w:rsid w:val="009668B9"/>
    <w:rsid w:val="0097456A"/>
    <w:rsid w:val="00976577"/>
    <w:rsid w:val="0098143D"/>
    <w:rsid w:val="00982867"/>
    <w:rsid w:val="00982E5D"/>
    <w:rsid w:val="00984859"/>
    <w:rsid w:val="009915DF"/>
    <w:rsid w:val="009921B6"/>
    <w:rsid w:val="00992CAF"/>
    <w:rsid w:val="00993F49"/>
    <w:rsid w:val="00995778"/>
    <w:rsid w:val="00996356"/>
    <w:rsid w:val="00997D9A"/>
    <w:rsid w:val="009A1B4C"/>
    <w:rsid w:val="009A2576"/>
    <w:rsid w:val="009A538B"/>
    <w:rsid w:val="009A779C"/>
    <w:rsid w:val="009B44B3"/>
    <w:rsid w:val="009C7E6B"/>
    <w:rsid w:val="009D6AFF"/>
    <w:rsid w:val="009D6E5A"/>
    <w:rsid w:val="009D7C49"/>
    <w:rsid w:val="009E1CEC"/>
    <w:rsid w:val="009E7297"/>
    <w:rsid w:val="009F019F"/>
    <w:rsid w:val="009F4924"/>
    <w:rsid w:val="009F49DB"/>
    <w:rsid w:val="00A00B92"/>
    <w:rsid w:val="00A00E35"/>
    <w:rsid w:val="00A01450"/>
    <w:rsid w:val="00A0257D"/>
    <w:rsid w:val="00A0552D"/>
    <w:rsid w:val="00A06604"/>
    <w:rsid w:val="00A11804"/>
    <w:rsid w:val="00A12EDC"/>
    <w:rsid w:val="00A13EE5"/>
    <w:rsid w:val="00A145D1"/>
    <w:rsid w:val="00A161BB"/>
    <w:rsid w:val="00A17D3E"/>
    <w:rsid w:val="00A2317A"/>
    <w:rsid w:val="00A246E0"/>
    <w:rsid w:val="00A26D0D"/>
    <w:rsid w:val="00A27445"/>
    <w:rsid w:val="00A33BDE"/>
    <w:rsid w:val="00A34885"/>
    <w:rsid w:val="00A40F3D"/>
    <w:rsid w:val="00A42641"/>
    <w:rsid w:val="00A426CD"/>
    <w:rsid w:val="00A43BC1"/>
    <w:rsid w:val="00A43CFA"/>
    <w:rsid w:val="00A44DDA"/>
    <w:rsid w:val="00A574B6"/>
    <w:rsid w:val="00A61026"/>
    <w:rsid w:val="00A61E87"/>
    <w:rsid w:val="00A63B34"/>
    <w:rsid w:val="00A64318"/>
    <w:rsid w:val="00A645A9"/>
    <w:rsid w:val="00A6491B"/>
    <w:rsid w:val="00A6791E"/>
    <w:rsid w:val="00A74225"/>
    <w:rsid w:val="00A76650"/>
    <w:rsid w:val="00A82B49"/>
    <w:rsid w:val="00A82BA4"/>
    <w:rsid w:val="00A83AD0"/>
    <w:rsid w:val="00A84043"/>
    <w:rsid w:val="00A84D67"/>
    <w:rsid w:val="00A8602E"/>
    <w:rsid w:val="00A9084C"/>
    <w:rsid w:val="00A911D8"/>
    <w:rsid w:val="00A92BBB"/>
    <w:rsid w:val="00A936D5"/>
    <w:rsid w:val="00A94EE1"/>
    <w:rsid w:val="00AA1EB0"/>
    <w:rsid w:val="00AA2DA3"/>
    <w:rsid w:val="00AA5A9C"/>
    <w:rsid w:val="00AB016A"/>
    <w:rsid w:val="00AB2A5A"/>
    <w:rsid w:val="00AB30BD"/>
    <w:rsid w:val="00AB79F2"/>
    <w:rsid w:val="00AC33A5"/>
    <w:rsid w:val="00AC385C"/>
    <w:rsid w:val="00AC6F7C"/>
    <w:rsid w:val="00AD0D90"/>
    <w:rsid w:val="00AD1655"/>
    <w:rsid w:val="00AD196B"/>
    <w:rsid w:val="00AD28F8"/>
    <w:rsid w:val="00AE05F4"/>
    <w:rsid w:val="00AE287F"/>
    <w:rsid w:val="00AE3BDF"/>
    <w:rsid w:val="00AE4CD1"/>
    <w:rsid w:val="00AE4CEB"/>
    <w:rsid w:val="00AF0CB1"/>
    <w:rsid w:val="00B010F8"/>
    <w:rsid w:val="00B0230B"/>
    <w:rsid w:val="00B04BF1"/>
    <w:rsid w:val="00B06E29"/>
    <w:rsid w:val="00B076BD"/>
    <w:rsid w:val="00B1144C"/>
    <w:rsid w:val="00B17D95"/>
    <w:rsid w:val="00B21BCE"/>
    <w:rsid w:val="00B23509"/>
    <w:rsid w:val="00B26017"/>
    <w:rsid w:val="00B30770"/>
    <w:rsid w:val="00B33BCD"/>
    <w:rsid w:val="00B359C2"/>
    <w:rsid w:val="00B359DB"/>
    <w:rsid w:val="00B3632B"/>
    <w:rsid w:val="00B4073A"/>
    <w:rsid w:val="00B409D8"/>
    <w:rsid w:val="00B509EE"/>
    <w:rsid w:val="00B5178D"/>
    <w:rsid w:val="00B52BF9"/>
    <w:rsid w:val="00B54CB2"/>
    <w:rsid w:val="00B556F6"/>
    <w:rsid w:val="00B603E7"/>
    <w:rsid w:val="00B60CD7"/>
    <w:rsid w:val="00B6284B"/>
    <w:rsid w:val="00B647B1"/>
    <w:rsid w:val="00B67F1F"/>
    <w:rsid w:val="00B67FF9"/>
    <w:rsid w:val="00B701D7"/>
    <w:rsid w:val="00B7040A"/>
    <w:rsid w:val="00B74203"/>
    <w:rsid w:val="00B81DB2"/>
    <w:rsid w:val="00B81FC3"/>
    <w:rsid w:val="00B826D4"/>
    <w:rsid w:val="00B86260"/>
    <w:rsid w:val="00B86870"/>
    <w:rsid w:val="00B90595"/>
    <w:rsid w:val="00B955F1"/>
    <w:rsid w:val="00B9625D"/>
    <w:rsid w:val="00B964E9"/>
    <w:rsid w:val="00B9655A"/>
    <w:rsid w:val="00B978C5"/>
    <w:rsid w:val="00BA1404"/>
    <w:rsid w:val="00BA1860"/>
    <w:rsid w:val="00BA1ABD"/>
    <w:rsid w:val="00BA215A"/>
    <w:rsid w:val="00BA248A"/>
    <w:rsid w:val="00BA5C1E"/>
    <w:rsid w:val="00BA5D0E"/>
    <w:rsid w:val="00BA6191"/>
    <w:rsid w:val="00BA63F5"/>
    <w:rsid w:val="00BB40DB"/>
    <w:rsid w:val="00BB5D79"/>
    <w:rsid w:val="00BB5F09"/>
    <w:rsid w:val="00BC0D9F"/>
    <w:rsid w:val="00BC291F"/>
    <w:rsid w:val="00BC339E"/>
    <w:rsid w:val="00BD3B62"/>
    <w:rsid w:val="00BD3D94"/>
    <w:rsid w:val="00BE053D"/>
    <w:rsid w:val="00BE4687"/>
    <w:rsid w:val="00BE4A75"/>
    <w:rsid w:val="00BF1A7A"/>
    <w:rsid w:val="00BF1FA3"/>
    <w:rsid w:val="00C00974"/>
    <w:rsid w:val="00C01294"/>
    <w:rsid w:val="00C018E4"/>
    <w:rsid w:val="00C04EC5"/>
    <w:rsid w:val="00C066FA"/>
    <w:rsid w:val="00C1602D"/>
    <w:rsid w:val="00C24219"/>
    <w:rsid w:val="00C25387"/>
    <w:rsid w:val="00C2740A"/>
    <w:rsid w:val="00C279BF"/>
    <w:rsid w:val="00C3033B"/>
    <w:rsid w:val="00C32C68"/>
    <w:rsid w:val="00C33EA9"/>
    <w:rsid w:val="00C42713"/>
    <w:rsid w:val="00C51FF4"/>
    <w:rsid w:val="00C52820"/>
    <w:rsid w:val="00C53085"/>
    <w:rsid w:val="00C54BE3"/>
    <w:rsid w:val="00C57F80"/>
    <w:rsid w:val="00C62BAD"/>
    <w:rsid w:val="00C62E60"/>
    <w:rsid w:val="00C7607C"/>
    <w:rsid w:val="00C76869"/>
    <w:rsid w:val="00C768ED"/>
    <w:rsid w:val="00C76ECA"/>
    <w:rsid w:val="00C80C83"/>
    <w:rsid w:val="00C82A8F"/>
    <w:rsid w:val="00C83442"/>
    <w:rsid w:val="00C84B94"/>
    <w:rsid w:val="00C8697E"/>
    <w:rsid w:val="00C916C2"/>
    <w:rsid w:val="00C94BCA"/>
    <w:rsid w:val="00CA305E"/>
    <w:rsid w:val="00CA4E5F"/>
    <w:rsid w:val="00CA6296"/>
    <w:rsid w:val="00CB10CA"/>
    <w:rsid w:val="00CC2AAE"/>
    <w:rsid w:val="00CC5DA4"/>
    <w:rsid w:val="00CC609C"/>
    <w:rsid w:val="00CC66E8"/>
    <w:rsid w:val="00CC7F56"/>
    <w:rsid w:val="00CD1B12"/>
    <w:rsid w:val="00CD32B6"/>
    <w:rsid w:val="00CD3372"/>
    <w:rsid w:val="00CD492C"/>
    <w:rsid w:val="00CD55DC"/>
    <w:rsid w:val="00CD75EF"/>
    <w:rsid w:val="00CE1BBC"/>
    <w:rsid w:val="00CE2595"/>
    <w:rsid w:val="00CE28CC"/>
    <w:rsid w:val="00CE2B0E"/>
    <w:rsid w:val="00CE72FC"/>
    <w:rsid w:val="00CF2215"/>
    <w:rsid w:val="00CF31EE"/>
    <w:rsid w:val="00D06983"/>
    <w:rsid w:val="00D10BF6"/>
    <w:rsid w:val="00D129DD"/>
    <w:rsid w:val="00D135B6"/>
    <w:rsid w:val="00D14378"/>
    <w:rsid w:val="00D1492F"/>
    <w:rsid w:val="00D17081"/>
    <w:rsid w:val="00D17B69"/>
    <w:rsid w:val="00D224FB"/>
    <w:rsid w:val="00D27034"/>
    <w:rsid w:val="00D3003C"/>
    <w:rsid w:val="00D331F4"/>
    <w:rsid w:val="00D35162"/>
    <w:rsid w:val="00D42A77"/>
    <w:rsid w:val="00D470E4"/>
    <w:rsid w:val="00D47477"/>
    <w:rsid w:val="00D50485"/>
    <w:rsid w:val="00D52142"/>
    <w:rsid w:val="00D52643"/>
    <w:rsid w:val="00D5280E"/>
    <w:rsid w:val="00D551DE"/>
    <w:rsid w:val="00D61F14"/>
    <w:rsid w:val="00D665D8"/>
    <w:rsid w:val="00D714EC"/>
    <w:rsid w:val="00D740CE"/>
    <w:rsid w:val="00D74497"/>
    <w:rsid w:val="00D80D6B"/>
    <w:rsid w:val="00D85617"/>
    <w:rsid w:val="00D8639B"/>
    <w:rsid w:val="00D86778"/>
    <w:rsid w:val="00D867A1"/>
    <w:rsid w:val="00D870F9"/>
    <w:rsid w:val="00D87957"/>
    <w:rsid w:val="00D903C1"/>
    <w:rsid w:val="00D90950"/>
    <w:rsid w:val="00D910C6"/>
    <w:rsid w:val="00D9753C"/>
    <w:rsid w:val="00D97CF2"/>
    <w:rsid w:val="00DA3ABC"/>
    <w:rsid w:val="00DA6059"/>
    <w:rsid w:val="00DA69DF"/>
    <w:rsid w:val="00DA6F1D"/>
    <w:rsid w:val="00DB0AC6"/>
    <w:rsid w:val="00DB1101"/>
    <w:rsid w:val="00DB1111"/>
    <w:rsid w:val="00DB303D"/>
    <w:rsid w:val="00DB33F8"/>
    <w:rsid w:val="00DB51E9"/>
    <w:rsid w:val="00DB5493"/>
    <w:rsid w:val="00DB73F0"/>
    <w:rsid w:val="00DB78DE"/>
    <w:rsid w:val="00DC1D07"/>
    <w:rsid w:val="00DC689A"/>
    <w:rsid w:val="00DC71A6"/>
    <w:rsid w:val="00DD2ABB"/>
    <w:rsid w:val="00DD2B0C"/>
    <w:rsid w:val="00DD38E2"/>
    <w:rsid w:val="00DD65B9"/>
    <w:rsid w:val="00DD6602"/>
    <w:rsid w:val="00DD6727"/>
    <w:rsid w:val="00DE096F"/>
    <w:rsid w:val="00DE1976"/>
    <w:rsid w:val="00DE4D41"/>
    <w:rsid w:val="00DF05E7"/>
    <w:rsid w:val="00DF0707"/>
    <w:rsid w:val="00DF0BD6"/>
    <w:rsid w:val="00DF23FE"/>
    <w:rsid w:val="00DF6B7E"/>
    <w:rsid w:val="00E011CA"/>
    <w:rsid w:val="00E048BD"/>
    <w:rsid w:val="00E05C6D"/>
    <w:rsid w:val="00E13110"/>
    <w:rsid w:val="00E20319"/>
    <w:rsid w:val="00E209F6"/>
    <w:rsid w:val="00E21BEA"/>
    <w:rsid w:val="00E2249E"/>
    <w:rsid w:val="00E23C55"/>
    <w:rsid w:val="00E24191"/>
    <w:rsid w:val="00E24DF1"/>
    <w:rsid w:val="00E27734"/>
    <w:rsid w:val="00E31503"/>
    <w:rsid w:val="00E33712"/>
    <w:rsid w:val="00E35939"/>
    <w:rsid w:val="00E40968"/>
    <w:rsid w:val="00E42CB9"/>
    <w:rsid w:val="00E431ED"/>
    <w:rsid w:val="00E43A2C"/>
    <w:rsid w:val="00E4622D"/>
    <w:rsid w:val="00E54D99"/>
    <w:rsid w:val="00E56439"/>
    <w:rsid w:val="00E57C9E"/>
    <w:rsid w:val="00E6021E"/>
    <w:rsid w:val="00E624DF"/>
    <w:rsid w:val="00E625CC"/>
    <w:rsid w:val="00E64FF5"/>
    <w:rsid w:val="00E70058"/>
    <w:rsid w:val="00E70442"/>
    <w:rsid w:val="00E74B16"/>
    <w:rsid w:val="00E83F48"/>
    <w:rsid w:val="00E8501B"/>
    <w:rsid w:val="00E907EC"/>
    <w:rsid w:val="00E90C19"/>
    <w:rsid w:val="00E94099"/>
    <w:rsid w:val="00E94D0B"/>
    <w:rsid w:val="00E96F3D"/>
    <w:rsid w:val="00E97C77"/>
    <w:rsid w:val="00EA15BE"/>
    <w:rsid w:val="00EA2AF3"/>
    <w:rsid w:val="00EA3AE1"/>
    <w:rsid w:val="00EA5421"/>
    <w:rsid w:val="00EA69CE"/>
    <w:rsid w:val="00EB34FC"/>
    <w:rsid w:val="00EB53E3"/>
    <w:rsid w:val="00EB5816"/>
    <w:rsid w:val="00EB6834"/>
    <w:rsid w:val="00EB68DD"/>
    <w:rsid w:val="00EB7B33"/>
    <w:rsid w:val="00EB7E03"/>
    <w:rsid w:val="00EC1B61"/>
    <w:rsid w:val="00EC34CD"/>
    <w:rsid w:val="00EC4BD4"/>
    <w:rsid w:val="00EC797C"/>
    <w:rsid w:val="00ED0EA9"/>
    <w:rsid w:val="00ED3EC0"/>
    <w:rsid w:val="00ED47E2"/>
    <w:rsid w:val="00ED4FF8"/>
    <w:rsid w:val="00ED762E"/>
    <w:rsid w:val="00EE195E"/>
    <w:rsid w:val="00EE36E8"/>
    <w:rsid w:val="00EE3BF0"/>
    <w:rsid w:val="00EE4B4A"/>
    <w:rsid w:val="00EE733E"/>
    <w:rsid w:val="00EE787D"/>
    <w:rsid w:val="00EF2010"/>
    <w:rsid w:val="00EF2990"/>
    <w:rsid w:val="00EF4FCF"/>
    <w:rsid w:val="00EF5F90"/>
    <w:rsid w:val="00EF77DF"/>
    <w:rsid w:val="00F01C90"/>
    <w:rsid w:val="00F10F5B"/>
    <w:rsid w:val="00F11BEF"/>
    <w:rsid w:val="00F14056"/>
    <w:rsid w:val="00F140E1"/>
    <w:rsid w:val="00F216D0"/>
    <w:rsid w:val="00F241B9"/>
    <w:rsid w:val="00F241D5"/>
    <w:rsid w:val="00F24940"/>
    <w:rsid w:val="00F24E30"/>
    <w:rsid w:val="00F258E7"/>
    <w:rsid w:val="00F30404"/>
    <w:rsid w:val="00F31B84"/>
    <w:rsid w:val="00F36C4D"/>
    <w:rsid w:val="00F37D1F"/>
    <w:rsid w:val="00F4116F"/>
    <w:rsid w:val="00F47C94"/>
    <w:rsid w:val="00F5730D"/>
    <w:rsid w:val="00F61D95"/>
    <w:rsid w:val="00F61DE7"/>
    <w:rsid w:val="00F61E4A"/>
    <w:rsid w:val="00F631EC"/>
    <w:rsid w:val="00F64C22"/>
    <w:rsid w:val="00F64FA7"/>
    <w:rsid w:val="00F67162"/>
    <w:rsid w:val="00F72FD1"/>
    <w:rsid w:val="00F73C20"/>
    <w:rsid w:val="00F73CD8"/>
    <w:rsid w:val="00F74D19"/>
    <w:rsid w:val="00F7693E"/>
    <w:rsid w:val="00F76C60"/>
    <w:rsid w:val="00F80053"/>
    <w:rsid w:val="00F907EE"/>
    <w:rsid w:val="00F90A86"/>
    <w:rsid w:val="00F91496"/>
    <w:rsid w:val="00F92D18"/>
    <w:rsid w:val="00F947C4"/>
    <w:rsid w:val="00FA02C7"/>
    <w:rsid w:val="00FA0786"/>
    <w:rsid w:val="00FA3B5A"/>
    <w:rsid w:val="00FA40CC"/>
    <w:rsid w:val="00FA4186"/>
    <w:rsid w:val="00FB1300"/>
    <w:rsid w:val="00FB23BD"/>
    <w:rsid w:val="00FB72C6"/>
    <w:rsid w:val="00FC0531"/>
    <w:rsid w:val="00FC13F0"/>
    <w:rsid w:val="00FC4ED9"/>
    <w:rsid w:val="00FC76BD"/>
    <w:rsid w:val="00FC795D"/>
    <w:rsid w:val="00FD0FB7"/>
    <w:rsid w:val="00FD180B"/>
    <w:rsid w:val="00FD4536"/>
    <w:rsid w:val="00FE1A02"/>
    <w:rsid w:val="00FE2A95"/>
    <w:rsid w:val="00FE585F"/>
    <w:rsid w:val="00FE754A"/>
    <w:rsid w:val="00FE766F"/>
    <w:rsid w:val="00FE79A2"/>
    <w:rsid w:val="00FF02B0"/>
    <w:rsid w:val="00FF32F0"/>
    <w:rsid w:val="00FF4E1E"/>
    <w:rsid w:val="00FF5D3C"/>
    <w:rsid w:val="00FF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82A5359B-7F35-4C29-9348-EF3DF0E0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1458A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462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62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622D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62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622D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pauldeller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uldellers@arcor.d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DAEC417001BC4CAC09786C0E75939E" ma:contentTypeVersion="8" ma:contentTypeDescription="Ein neues Dokument erstellen." ma:contentTypeScope="" ma:versionID="7a437bee9ca557cf479a2c86bfa1090d">
  <xsd:schema xmlns:xsd="http://www.w3.org/2001/XMLSchema" xmlns:xs="http://www.w3.org/2001/XMLSchema" xmlns:p="http://schemas.microsoft.com/office/2006/metadata/properties" xmlns:ns3="d15effa4-b9ec-421e-a732-1f9ede0c739a" targetNamespace="http://schemas.microsoft.com/office/2006/metadata/properties" ma:root="true" ma:fieldsID="d4fe4992234be03b245ee289dbbef542" ns3:_="">
    <xsd:import namespace="d15effa4-b9ec-421e-a732-1f9ede0c73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effa4-b9ec-421e-a732-1f9ede0c73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5effa4-b9ec-421e-a732-1f9ede0c739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D63D61-FCA6-446D-AC7A-89A094547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effa4-b9ec-421e-a732-1f9ede0c7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D0901B-A1DF-4289-86FA-27C752EDF9D7}">
  <ds:schemaRefs>
    <ds:schemaRef ds:uri="http://schemas.microsoft.com/office/2006/metadata/properties"/>
    <ds:schemaRef ds:uri="http://schemas.microsoft.com/office/infopath/2007/PartnerControls"/>
    <ds:schemaRef ds:uri="d15effa4-b9ec-421e-a732-1f9ede0c739a"/>
  </ds:schemaRefs>
</ds:datastoreItem>
</file>

<file path=customXml/itemProps4.xml><?xml version="1.0" encoding="utf-8"?>
<ds:datastoreItem xmlns:ds="http://schemas.openxmlformats.org/officeDocument/2006/customXml" ds:itemID="{5BBF2AD9-97F7-483E-85ED-29FD08DEE7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785</Words>
  <Characters>4480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Vincent Dellers</cp:lastModifiedBy>
  <cp:revision>3</cp:revision>
  <cp:lastPrinted>2026-07-26T20:26:00Z</cp:lastPrinted>
  <dcterms:created xsi:type="dcterms:W3CDTF">2026-09-06T12:47:00Z</dcterms:created>
  <dcterms:modified xsi:type="dcterms:W3CDTF">2026-09-06T14:12:00Z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0x01010036DAEC417001BC4CAC09786C0E75939E</vt:lpwstr>
  </property>
</Properties>
</file>