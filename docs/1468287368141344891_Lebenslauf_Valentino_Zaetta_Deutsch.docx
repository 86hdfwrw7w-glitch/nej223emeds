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1"/>
        <w:gridCol w:w="147"/>
        <w:gridCol w:w="284"/>
        <w:gridCol w:w="567"/>
        <w:gridCol w:w="283"/>
        <w:gridCol w:w="142"/>
        <w:gridCol w:w="568"/>
        <w:gridCol w:w="283"/>
        <w:gridCol w:w="425"/>
        <w:gridCol w:w="142"/>
        <w:gridCol w:w="852"/>
        <w:gridCol w:w="565"/>
        <w:gridCol w:w="1137"/>
        <w:gridCol w:w="142"/>
      </w:tblGrid>
      <w:tr w:rsidR="00892A5D" w:rsidRPr="002D7609" w14:paraId="487AC9CE" w14:textId="77777777" w:rsidTr="00892A5D">
        <w:trPr>
          <w:trHeight w:val="283"/>
        </w:trPr>
        <w:tc>
          <w:tcPr>
            <w:tcW w:w="11058" w:type="dxa"/>
            <w:gridSpan w:val="14"/>
            <w:vAlign w:val="bottom"/>
          </w:tcPr>
          <w:p w14:paraId="0CBC6997" w14:textId="4F4266D8" w:rsidR="00E55D90" w:rsidRPr="002D7609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2D7609">
              <w:rPr>
                <w:rFonts w:ascii="Arial" w:hAnsi="Arial" w:cs="Arial"/>
                <w:b/>
                <w:sz w:val="48"/>
                <w:szCs w:val="44"/>
              </w:rPr>
              <w:t>Valentino Zaetta</w:t>
            </w:r>
          </w:p>
          <w:p w14:paraId="135895E2" w14:textId="07F10A3B" w:rsidR="00F44F5F" w:rsidRPr="002D7609" w:rsidRDefault="00A0263C" w:rsidP="00C507C8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D7609">
              <w:rPr>
                <w:rFonts w:ascii="Arial" w:hAnsi="Arial" w:cs="Arial"/>
                <w:bCs/>
                <w:sz w:val="20"/>
                <w:szCs w:val="20"/>
              </w:rPr>
              <w:t>Ronystrasse 4a, Hünenberg, 6331, Switzerland</w:t>
            </w:r>
            <w:r w:rsidR="00C507C8" w:rsidRPr="002D7609">
              <w:rPr>
                <w:rFonts w:ascii="Arial" w:hAnsi="Arial" w:cs="Arial"/>
                <w:bCs/>
                <w:sz w:val="20"/>
                <w:szCs w:val="20"/>
              </w:rPr>
              <w:t xml:space="preserve"> | </w:t>
            </w:r>
            <w:r w:rsidRPr="002D7609">
              <w:rPr>
                <w:rFonts w:ascii="Arial" w:hAnsi="Arial" w:cs="Arial"/>
                <w:bCs/>
                <w:sz w:val="20"/>
                <w:szCs w:val="20"/>
              </w:rPr>
              <w:t>valentino.zaetta@gmail.com | +41(0)766839915</w:t>
            </w:r>
          </w:p>
        </w:tc>
      </w:tr>
      <w:tr w:rsidR="00892A5D" w:rsidRPr="002D7609" w14:paraId="0FCADE56" w14:textId="77777777" w:rsidTr="00892A5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6219B894" w14:textId="631A363D" w:rsidR="002508C2" w:rsidRPr="002D7609" w:rsidRDefault="00DC6256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892A5D" w:rsidRPr="002D7609" w14:paraId="7D1DEBF7" w14:textId="77777777" w:rsidTr="00892A5D">
        <w:trPr>
          <w:trHeight w:val="340"/>
        </w:trPr>
        <w:tc>
          <w:tcPr>
            <w:tcW w:w="6802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06C1D616" w:rsidR="00D1492F" w:rsidRPr="002D7609" w:rsidRDefault="00033E95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UNIVERSITÄT ST. GALLEN</w:t>
            </w:r>
          </w:p>
        </w:tc>
        <w:tc>
          <w:tcPr>
            <w:tcW w:w="4256" w:type="dxa"/>
            <w:gridSpan w:val="9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2D7609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61E5D482" w14:textId="77777777" w:rsidTr="00892A5D">
        <w:trPr>
          <w:trHeight w:val="57"/>
        </w:trPr>
        <w:tc>
          <w:tcPr>
            <w:tcW w:w="5521" w:type="dxa"/>
            <w:vAlign w:val="bottom"/>
          </w:tcPr>
          <w:p w14:paraId="66E267C2" w14:textId="77777777" w:rsidR="007E02DF" w:rsidRPr="002D7609" w:rsidRDefault="007E02DF" w:rsidP="009479D6">
            <w:pPr>
              <w:rPr>
                <w:rFonts w:ascii="Arial" w:hAnsi="Arial" w:cs="Arial"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 xml:space="preserve">B.Sc. in </w:t>
            </w:r>
            <w:r w:rsidR="009426D3" w:rsidRPr="002D7609">
              <w:rPr>
                <w:rFonts w:ascii="Arial" w:hAnsi="Arial" w:cs="Arial"/>
                <w:sz w:val="20"/>
                <w:szCs w:val="20"/>
              </w:rPr>
              <w:t>Business Administration</w:t>
            </w:r>
          </w:p>
          <w:p w14:paraId="11CB9A0F" w14:textId="7C6609F6" w:rsidR="00C36063" w:rsidRPr="002D7609" w:rsidRDefault="00033E95" w:rsidP="0003070E">
            <w:pPr>
              <w:pStyle w:val="Listenabsatz"/>
              <w:numPr>
                <w:ilvl w:val="0"/>
                <w:numId w:val="28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Mitglied</w:t>
            </w:r>
            <w:r w:rsidR="00C36063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Consulting Club</w:t>
            </w:r>
          </w:p>
        </w:tc>
        <w:tc>
          <w:tcPr>
            <w:tcW w:w="5537" w:type="dxa"/>
            <w:gridSpan w:val="13"/>
            <w:vAlign w:val="bottom"/>
          </w:tcPr>
          <w:p w14:paraId="419A9228" w14:textId="54D6454F" w:rsidR="007E02DF" w:rsidRPr="002D7609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2D7609">
              <w:rPr>
                <w:rFonts w:ascii="Arial" w:hAnsi="Arial" w:cs="Arial"/>
                <w:sz w:val="20"/>
                <w:szCs w:val="20"/>
              </w:rPr>
              <w:t>2025</w:t>
            </w:r>
            <w:r w:rsidRPr="002D7609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2D7609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892A5D" w:rsidRPr="002D7609" w14:paraId="013361E1" w14:textId="77777777" w:rsidTr="00892A5D">
        <w:trPr>
          <w:trHeight w:val="340"/>
        </w:trPr>
        <w:tc>
          <w:tcPr>
            <w:tcW w:w="6944" w:type="dxa"/>
            <w:gridSpan w:val="6"/>
            <w:vAlign w:val="bottom"/>
          </w:tcPr>
          <w:p w14:paraId="197620E3" w14:textId="5B13D51D" w:rsidR="007E02DF" w:rsidRPr="002D7609" w:rsidRDefault="002D7609" w:rsidP="009479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UNIVERSITÄT BERN</w:t>
            </w:r>
          </w:p>
        </w:tc>
        <w:tc>
          <w:tcPr>
            <w:tcW w:w="4114" w:type="dxa"/>
            <w:gridSpan w:val="8"/>
            <w:vAlign w:val="bottom"/>
          </w:tcPr>
          <w:p w14:paraId="63D86F51" w14:textId="1A840039" w:rsidR="007E02DF" w:rsidRPr="002D7609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62632213" w14:textId="77777777" w:rsidTr="00892A5D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3F184FFC" w:rsidR="007E02DF" w:rsidRPr="00C018FF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18FF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C018FF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Administration</w:t>
            </w:r>
          </w:p>
        </w:tc>
        <w:tc>
          <w:tcPr>
            <w:tcW w:w="3263" w:type="dxa"/>
            <w:gridSpan w:val="6"/>
            <w:vAlign w:val="bottom"/>
          </w:tcPr>
          <w:p w14:paraId="51FC9814" w14:textId="30CE4A96" w:rsidR="007E02DF" w:rsidRPr="002D7609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2D7609" w14:paraId="4D68BFE7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79F1BFBD" w14:textId="763087D2" w:rsidR="007E02DF" w:rsidRPr="002D7609" w:rsidRDefault="002D7609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Notendurchschnitt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383941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</w:p>
          <w:p w14:paraId="10C66E8B" w14:textId="3ADC92EE" w:rsidR="007E02DF" w:rsidRPr="002D7609" w:rsidRDefault="002D7609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Relevante Fächer</w:t>
            </w:r>
            <w:r w:rsidR="00793903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: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Finan</w:t>
            </w:r>
            <w:r w:rsidR="00385335">
              <w:rPr>
                <w:rFonts w:ascii="Arial" w:hAnsi="Arial" w:cs="Arial"/>
                <w:i/>
                <w:iCs/>
                <w:sz w:val="20"/>
                <w:szCs w:val="20"/>
              </w:rPr>
              <w:t>zielles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Accounting (6), Management (5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5), Finan</w:t>
            </w:r>
            <w:r w:rsidR="00385335">
              <w:rPr>
                <w:rFonts w:ascii="Arial" w:hAnsi="Arial" w:cs="Arial"/>
                <w:i/>
                <w:iCs/>
                <w:sz w:val="20"/>
                <w:szCs w:val="20"/>
              </w:rPr>
              <w:t>zielles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Management (5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0), Marketing (5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0)</w:t>
            </w:r>
          </w:p>
          <w:p w14:paraId="54BF63E9" w14:textId="43C17EAD" w:rsidR="00892A5D" w:rsidRPr="002D7609" w:rsidRDefault="00385335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Übergang zur Universität St. Gallen nach zwei Semester</w:t>
            </w:r>
          </w:p>
        </w:tc>
      </w:tr>
      <w:tr w:rsidR="00892A5D" w:rsidRPr="002D7609" w14:paraId="6B19CF91" w14:textId="77777777" w:rsidTr="00892A5D">
        <w:trPr>
          <w:trHeight w:val="340"/>
        </w:trPr>
        <w:tc>
          <w:tcPr>
            <w:tcW w:w="9214" w:type="dxa"/>
            <w:gridSpan w:val="11"/>
            <w:vAlign w:val="bottom"/>
          </w:tcPr>
          <w:p w14:paraId="54F7169D" w14:textId="0ED714E9" w:rsidR="007E02DF" w:rsidRPr="002D7609" w:rsidRDefault="007E02DF" w:rsidP="009479D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 xml:space="preserve">GYMNASIUM </w:t>
            </w:r>
            <w:r w:rsidR="006444CD" w:rsidRPr="002D7609">
              <w:rPr>
                <w:rFonts w:ascii="Arial" w:hAnsi="Arial" w:cs="Arial"/>
                <w:b/>
                <w:sz w:val="21"/>
                <w:szCs w:val="21"/>
              </w:rPr>
              <w:t>SPORTMITTELSCHULE ENGELBERG/ SWISS OLYMPIC PARTNER SCHOOL</w:t>
            </w:r>
          </w:p>
        </w:tc>
        <w:tc>
          <w:tcPr>
            <w:tcW w:w="1844" w:type="dxa"/>
            <w:gridSpan w:val="3"/>
            <w:vAlign w:val="bottom"/>
          </w:tcPr>
          <w:p w14:paraId="262B6DA3" w14:textId="69EB75E4" w:rsidR="007E02DF" w:rsidRPr="002D7609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263521E3" w14:textId="77777777" w:rsidTr="00892A5D">
        <w:trPr>
          <w:trHeight w:val="57"/>
        </w:trPr>
        <w:tc>
          <w:tcPr>
            <w:tcW w:w="5668" w:type="dxa"/>
            <w:gridSpan w:val="2"/>
            <w:vAlign w:val="bottom"/>
          </w:tcPr>
          <w:p w14:paraId="36282A3A" w14:textId="4CBA2F80" w:rsidR="00FC423D" w:rsidRPr="002D7609" w:rsidRDefault="00FC423D" w:rsidP="009479D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Maturanot</w:t>
            </w:r>
            <w:r w:rsidR="00322FD0" w:rsidRPr="002D7609">
              <w:rPr>
                <w:rFonts w:ascii="Arial" w:hAnsi="Arial" w:cs="Arial"/>
                <w:sz w:val="20"/>
                <w:szCs w:val="20"/>
              </w:rPr>
              <w:t>e</w:t>
            </w:r>
            <w:r w:rsidR="00385335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322FD0" w:rsidRPr="002D7609">
              <w:rPr>
                <w:rFonts w:ascii="Arial" w:hAnsi="Arial" w:cs="Arial"/>
                <w:sz w:val="20"/>
                <w:szCs w:val="20"/>
              </w:rPr>
              <w:t xml:space="preserve">5.2 </w:t>
            </w:r>
          </w:p>
        </w:tc>
        <w:tc>
          <w:tcPr>
            <w:tcW w:w="5390" w:type="dxa"/>
            <w:gridSpan w:val="12"/>
            <w:vAlign w:val="bottom"/>
          </w:tcPr>
          <w:p w14:paraId="3DE8C75D" w14:textId="2CC30251" w:rsidR="00FC423D" w:rsidRPr="002D7609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2D7609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411EF8" w:rsidRPr="002D7609" w14:paraId="3BB5B31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2CC1E5E" w14:textId="519AF824" w:rsidR="00411EF8" w:rsidRPr="002D7609" w:rsidRDefault="00DC6256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  <w:lang w:val="de-CH"/>
              </w:rPr>
            </w:pPr>
            <w:r>
              <w:rPr>
                <w:rFonts w:ascii="Arial" w:hAnsi="Arial" w:cs="Arial"/>
                <w:smallCaps w:val="0"/>
                <w:sz w:val="28"/>
                <w:lang w:val="de-CH"/>
              </w:rPr>
              <w:t>PRAKTISCHE ERFAHRUNG</w:t>
            </w:r>
          </w:p>
        </w:tc>
      </w:tr>
      <w:tr w:rsidR="00AE3BFD" w:rsidRPr="00302674" w14:paraId="52A4D8C1" w14:textId="77777777" w:rsidTr="006C785F">
        <w:trPr>
          <w:trHeight w:val="454"/>
        </w:trPr>
        <w:tc>
          <w:tcPr>
            <w:tcW w:w="11058" w:type="dxa"/>
            <w:gridSpan w:val="14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1701"/>
              <w:gridCol w:w="1559"/>
              <w:gridCol w:w="1279"/>
            </w:tblGrid>
            <w:tr w:rsidR="006C785F" w:rsidRPr="002D7609" w14:paraId="1F595C9C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EE04651" w14:textId="34C1BAB5" w:rsidR="006C785F" w:rsidRPr="002D7609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 w:rsidRPr="002D7609">
                    <w:rPr>
                      <w:rFonts w:ascii="Arial" w:hAnsi="Arial" w:cs="Arial"/>
                      <w:b/>
                      <w:sz w:val="21"/>
                      <w:szCs w:val="21"/>
                    </w:rPr>
                    <w:t>MACO COOKIES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4CF648F2" w14:textId="1D8DF49A" w:rsidR="006C785F" w:rsidRPr="002D7609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2D7609"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Zug, CH</w:t>
                  </w:r>
                </w:p>
              </w:tc>
            </w:tr>
            <w:tr w:rsidR="006C785F" w:rsidRPr="002D7609" w14:paraId="2968EE37" w14:textId="77777777" w:rsidTr="009D47E7">
              <w:trPr>
                <w:trHeight w:val="57"/>
              </w:trPr>
              <w:tc>
                <w:tcPr>
                  <w:tcW w:w="8220" w:type="dxa"/>
                  <w:gridSpan w:val="2"/>
                  <w:vAlign w:val="bottom"/>
                </w:tcPr>
                <w:p w14:paraId="42428757" w14:textId="7AE48B67" w:rsidR="006C785F" w:rsidRPr="006A17B5" w:rsidRDefault="006C785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 w:rsidRPr="006A17B5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Co-Founder </w:t>
                  </w:r>
                  <w:r w:rsidR="003026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Startup im Food &amp; Beverage Sektor</w:t>
                  </w:r>
                  <w:r w:rsidRPr="006A17B5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, B2B </w:t>
                  </w:r>
                  <w:r w:rsidR="006A17B5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gefrohrene und traditionelle </w:t>
                  </w:r>
                  <w:r w:rsidR="00302674"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Cookies</w:t>
                  </w:r>
                </w:p>
              </w:tc>
              <w:tc>
                <w:tcPr>
                  <w:tcW w:w="2838" w:type="dxa"/>
                  <w:gridSpan w:val="2"/>
                  <w:vAlign w:val="bottom"/>
                </w:tcPr>
                <w:p w14:paraId="0D4EF711" w14:textId="0156CB7F" w:rsidR="006C785F" w:rsidRPr="002D7609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2D7609">
                    <w:rPr>
                      <w:rFonts w:ascii="Arial" w:hAnsi="Arial" w:cs="Arial"/>
                      <w:sz w:val="20"/>
                      <w:szCs w:val="20"/>
                    </w:rPr>
                    <w:t>02/2025 – today</w:t>
                  </w:r>
                </w:p>
              </w:tc>
            </w:tr>
            <w:tr w:rsidR="006C785F" w:rsidRPr="00302674" w14:paraId="1DD14338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71359733" w14:textId="70B9D567" w:rsidR="006C785F" w:rsidRPr="00302674" w:rsidRDefault="00302674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</w:rPr>
                  </w:pPr>
                  <w:r w:rsidRPr="00302674">
                    <w:rPr>
                      <w:rFonts w:cs="Arial"/>
                    </w:rPr>
                    <w:t xml:space="preserve">Leitung Finanzen, Controlling, Pricing </w:t>
                  </w:r>
                </w:p>
              </w:tc>
              <w:tc>
                <w:tcPr>
                  <w:tcW w:w="1279" w:type="dxa"/>
                  <w:vAlign w:val="bottom"/>
                </w:tcPr>
                <w:p w14:paraId="2FF67AC9" w14:textId="77777777" w:rsidR="006C785F" w:rsidRPr="00302674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538FE72F" w14:textId="77777777" w:rsidR="00AE3BFD" w:rsidRPr="00302674" w:rsidRDefault="00AE3BFD" w:rsidP="00411EF8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</w:tr>
      <w:tr w:rsidR="006A17B5" w:rsidRPr="002D7609" w14:paraId="3A2665B3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239F87B8" w14:textId="36DE3F7F" w:rsidR="006A17B5" w:rsidRPr="002D7609" w:rsidRDefault="006A17B5" w:rsidP="006A17B5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  <w:lang w:val="de-CH"/>
              </w:rPr>
            </w:pPr>
            <w:r>
              <w:rPr>
                <w:rFonts w:ascii="Arial" w:hAnsi="Arial" w:cs="Arial"/>
                <w:smallCaps w:val="0"/>
                <w:sz w:val="26"/>
                <w:szCs w:val="26"/>
              </w:rPr>
              <w:t xml:space="preserve">SPORTLICHE ERFOLGE &amp; </w:t>
            </w:r>
            <w:r w:rsidRPr="00EB651D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6A17B5" w:rsidRPr="002D7609" w14:paraId="5D7E62C2" w14:textId="77777777" w:rsidTr="00063BEC">
        <w:trPr>
          <w:trHeight w:val="340"/>
        </w:trPr>
        <w:tc>
          <w:tcPr>
            <w:tcW w:w="6519" w:type="dxa"/>
            <w:gridSpan w:val="4"/>
            <w:tcBorders>
              <w:top w:val="single" w:sz="4" w:space="0" w:color="auto"/>
            </w:tcBorders>
            <w:vAlign w:val="bottom"/>
          </w:tcPr>
          <w:p w14:paraId="6B9FF680" w14:textId="6E38C34B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HOCKEY REINACH</w:t>
            </w:r>
          </w:p>
        </w:tc>
        <w:tc>
          <w:tcPr>
            <w:tcW w:w="4539" w:type="dxa"/>
            <w:gridSpan w:val="10"/>
            <w:tcBorders>
              <w:top w:val="single" w:sz="4" w:space="0" w:color="auto"/>
            </w:tcBorders>
            <w:vAlign w:val="bottom"/>
          </w:tcPr>
          <w:p w14:paraId="72C07CBD" w14:textId="4224047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Reinach, CH</w:t>
            </w:r>
          </w:p>
        </w:tc>
      </w:tr>
      <w:tr w:rsidR="006A17B5" w:rsidRPr="002D7609" w14:paraId="09AF725B" w14:textId="77777777" w:rsidTr="00063BEC">
        <w:trPr>
          <w:trHeight w:val="57"/>
        </w:trPr>
        <w:tc>
          <w:tcPr>
            <w:tcW w:w="6519" w:type="dxa"/>
            <w:gridSpan w:val="4"/>
            <w:vAlign w:val="bottom"/>
          </w:tcPr>
          <w:p w14:paraId="549F8F4E" w14:textId="508A05A4" w:rsidR="006A17B5" w:rsidRPr="002D7609" w:rsidRDefault="004457AD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Semi-professioneller Eishockey</w:t>
            </w:r>
            <w:r w:rsidR="00B5420A">
              <w:rPr>
                <w:rFonts w:ascii="Arial" w:hAnsi="Arial" w:cs="Arial"/>
                <w:sz w:val="20"/>
                <w:szCs w:val="20"/>
              </w:rPr>
              <w:t>goalie</w:t>
            </w:r>
            <w:r>
              <w:rPr>
                <w:rFonts w:ascii="Arial" w:hAnsi="Arial" w:cs="Arial"/>
                <w:sz w:val="20"/>
                <w:szCs w:val="20"/>
              </w:rPr>
              <w:t xml:space="preserve"> in der 1. Liga</w:t>
            </w:r>
          </w:p>
        </w:tc>
        <w:tc>
          <w:tcPr>
            <w:tcW w:w="4539" w:type="dxa"/>
            <w:gridSpan w:val="10"/>
            <w:vAlign w:val="bottom"/>
          </w:tcPr>
          <w:p w14:paraId="08499395" w14:textId="740CF255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04/2025 – 04/2026</w:t>
            </w:r>
          </w:p>
        </w:tc>
      </w:tr>
      <w:tr w:rsidR="006A17B5" w:rsidRPr="00C018FF" w14:paraId="2BE4815F" w14:textId="77777777" w:rsidTr="00063BEC">
        <w:trPr>
          <w:trHeight w:val="340"/>
        </w:trPr>
        <w:tc>
          <w:tcPr>
            <w:tcW w:w="6519" w:type="dxa"/>
            <w:gridSpan w:val="4"/>
            <w:vAlign w:val="bottom"/>
          </w:tcPr>
          <w:p w14:paraId="77BB66D8" w14:textId="50732D78" w:rsidR="006A17B5" w:rsidRPr="00C018FF" w:rsidRDefault="006A17B5" w:rsidP="006A17B5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C018FF">
              <w:rPr>
                <w:rFonts w:ascii="Arial" w:hAnsi="Arial" w:cs="Arial"/>
                <w:b/>
                <w:sz w:val="21"/>
                <w:szCs w:val="21"/>
                <w:lang w:val="fr-CH"/>
              </w:rPr>
              <w:t>HC LA CHAUX-DE-FONDS</w:t>
            </w:r>
          </w:p>
        </w:tc>
        <w:tc>
          <w:tcPr>
            <w:tcW w:w="4539" w:type="dxa"/>
            <w:gridSpan w:val="10"/>
            <w:vAlign w:val="bottom"/>
          </w:tcPr>
          <w:p w14:paraId="6B65651A" w14:textId="417D4074" w:rsidR="006A17B5" w:rsidRPr="00C018FF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C018FF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La Chaux-de-Fonds, CH</w:t>
            </w:r>
          </w:p>
        </w:tc>
      </w:tr>
      <w:tr w:rsidR="006A17B5" w:rsidRPr="002D7609" w14:paraId="22E10A64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12DA7661" w14:textId="0AA82787" w:rsidR="006A17B5" w:rsidRPr="002D7609" w:rsidRDefault="004457AD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Professioneller Eishockeygoalie in </w:t>
            </w:r>
            <w:r w:rsidR="00B5420A">
              <w:rPr>
                <w:rFonts w:ascii="Arial" w:hAnsi="Arial" w:cs="Arial"/>
                <w:sz w:val="20"/>
                <w:szCs w:val="20"/>
              </w:rPr>
              <w:t>der Swiss League</w:t>
            </w:r>
          </w:p>
        </w:tc>
        <w:tc>
          <w:tcPr>
            <w:tcW w:w="4539" w:type="dxa"/>
            <w:gridSpan w:val="10"/>
            <w:vAlign w:val="bottom"/>
          </w:tcPr>
          <w:p w14:paraId="61FC3097" w14:textId="7D908D18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04/2024 – 04/2025</w:t>
            </w:r>
          </w:p>
        </w:tc>
      </w:tr>
      <w:tr w:rsidR="006A17B5" w:rsidRPr="00B5420A" w14:paraId="6E9F0F49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047D4453" w14:textId="32B52969" w:rsidR="006A17B5" w:rsidRPr="00B5420A" w:rsidRDefault="00B5420A" w:rsidP="006A17B5">
            <w:pPr>
              <w:pStyle w:val="Bullets"/>
              <w:rPr>
                <w:rFonts w:cs="Arial"/>
                <w:szCs w:val="20"/>
                <w:lang w:val="en-US"/>
              </w:rPr>
            </w:pPr>
            <w:r w:rsidRPr="00B5420A">
              <w:rPr>
                <w:rFonts w:cs="Arial"/>
                <w:szCs w:val="20"/>
                <w:lang w:val="en-US"/>
              </w:rPr>
              <w:t>Gewinner</w:t>
            </w:r>
            <w:r w:rsidR="006A17B5" w:rsidRPr="00B5420A">
              <w:rPr>
                <w:rFonts w:cs="Arial"/>
                <w:szCs w:val="20"/>
                <w:lang w:val="en-US"/>
              </w:rPr>
              <w:t xml:space="preserve"> „</w:t>
            </w:r>
            <w:r w:rsidR="006A17B5" w:rsidRPr="00B5420A">
              <w:rPr>
                <w:rFonts w:cs="Arial"/>
                <w:b/>
                <w:bCs/>
                <w:szCs w:val="20"/>
                <w:lang w:val="en-US"/>
              </w:rPr>
              <w:t xml:space="preserve">Swiss Men Ice Hockey Cup“ </w:t>
            </w:r>
            <w:r>
              <w:rPr>
                <w:rFonts w:cs="Arial"/>
                <w:szCs w:val="20"/>
                <w:lang w:val="en-US"/>
              </w:rPr>
              <w:t>im Feburar</w:t>
            </w:r>
            <w:r w:rsidR="006A17B5" w:rsidRPr="00B5420A">
              <w:rPr>
                <w:rFonts w:cs="Arial"/>
                <w:szCs w:val="20"/>
                <w:lang w:val="en-US"/>
              </w:rPr>
              <w:t xml:space="preserve"> 2025</w:t>
            </w:r>
          </w:p>
        </w:tc>
        <w:tc>
          <w:tcPr>
            <w:tcW w:w="1279" w:type="dxa"/>
            <w:gridSpan w:val="2"/>
            <w:vAlign w:val="bottom"/>
          </w:tcPr>
          <w:p w14:paraId="54B2E8F0" w14:textId="77777777" w:rsidR="006A17B5" w:rsidRPr="00B5420A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6A17B5" w:rsidRPr="002D7609" w14:paraId="71843E91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6444EEC4" w14:textId="7D68C62A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0"/>
            <w:vAlign w:val="bottom"/>
          </w:tcPr>
          <w:p w14:paraId="4388C898" w14:textId="7C80F10E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Ambri, CH</w:t>
            </w:r>
          </w:p>
        </w:tc>
      </w:tr>
      <w:tr w:rsidR="006A17B5" w:rsidRPr="002D7609" w14:paraId="3CE29478" w14:textId="77777777" w:rsidTr="00892A5D">
        <w:trPr>
          <w:trHeight w:val="57"/>
        </w:trPr>
        <w:tc>
          <w:tcPr>
            <w:tcW w:w="7512" w:type="dxa"/>
            <w:gridSpan w:val="7"/>
            <w:vAlign w:val="bottom"/>
          </w:tcPr>
          <w:p w14:paraId="05756D5E" w14:textId="3381A343" w:rsidR="006A17B5" w:rsidRPr="002D7609" w:rsidRDefault="00B5420A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Erster professioneller Vertrag in der höchsten Spielklasse der Schweiz</w:t>
            </w:r>
            <w:r w:rsidR="006A17B5" w:rsidRPr="002D7609">
              <w:rPr>
                <w:rFonts w:ascii="Arial" w:hAnsi="Arial" w:cs="Arial"/>
                <w:sz w:val="20"/>
                <w:szCs w:val="20"/>
              </w:rPr>
              <w:t xml:space="preserve"> (National League)</w:t>
            </w:r>
          </w:p>
        </w:tc>
        <w:tc>
          <w:tcPr>
            <w:tcW w:w="3546" w:type="dxa"/>
            <w:gridSpan w:val="7"/>
            <w:vAlign w:val="bottom"/>
          </w:tcPr>
          <w:p w14:paraId="04F16CAB" w14:textId="0297C06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04/2023 – 04/2024</w:t>
            </w:r>
          </w:p>
        </w:tc>
      </w:tr>
      <w:tr w:rsidR="006A17B5" w:rsidRPr="002D7609" w14:paraId="789DA00D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3B543C57" w14:textId="25179A02" w:rsidR="006A17B5" w:rsidRPr="002D7609" w:rsidRDefault="00B5420A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 xml:space="preserve">Erste Spiele in der Swiss League und Aufgebote </w:t>
            </w:r>
            <w:r w:rsidR="002B3ACC">
              <w:rPr>
                <w:rFonts w:cs="Arial"/>
              </w:rPr>
              <w:t>in der National League</w:t>
            </w:r>
          </w:p>
          <w:p w14:paraId="445A86DD" w14:textId="261AAF43" w:rsidR="006A17B5" w:rsidRPr="002B3ACC" w:rsidRDefault="002B3ACC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2B3ACC">
              <w:rPr>
                <w:rFonts w:cs="Arial"/>
              </w:rPr>
              <w:t xml:space="preserve">Erstmaliges erreichen des Halbfinales mit dem U21-Elit Team des </w:t>
            </w:r>
            <w:r>
              <w:rPr>
                <w:rFonts w:cs="Arial"/>
              </w:rPr>
              <w:t>HC Ambri-Piottas</w:t>
            </w:r>
            <w:r w:rsidR="006A17B5" w:rsidRPr="002B3ACC">
              <w:rPr>
                <w:rFonts w:cs="Arial"/>
              </w:rPr>
              <w:t xml:space="preserve"> </w:t>
            </w:r>
          </w:p>
          <w:p w14:paraId="5F0F0C98" w14:textId="69D842AA" w:rsidR="006A17B5" w:rsidRPr="002D7609" w:rsidRDefault="00943A17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>Ausgezeichnet für die meisten «Clean Sheets» in den ganzen Playoffs</w:t>
            </w:r>
          </w:p>
        </w:tc>
        <w:tc>
          <w:tcPr>
            <w:tcW w:w="1279" w:type="dxa"/>
            <w:gridSpan w:val="2"/>
            <w:vAlign w:val="bottom"/>
          </w:tcPr>
          <w:p w14:paraId="5F631EB3" w14:textId="77777777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2D7609" w14:paraId="32DCA6BF" w14:textId="77777777" w:rsidTr="00892A5D">
        <w:trPr>
          <w:trHeight w:val="340"/>
        </w:trPr>
        <w:tc>
          <w:tcPr>
            <w:tcW w:w="6519" w:type="dxa"/>
            <w:gridSpan w:val="4"/>
            <w:vAlign w:val="bottom"/>
          </w:tcPr>
          <w:p w14:paraId="2DF00A32" w14:textId="1024AC36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0"/>
            <w:vAlign w:val="bottom"/>
          </w:tcPr>
          <w:p w14:paraId="6CC3E95E" w14:textId="3FAA82C1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Zug, CH</w:t>
            </w:r>
          </w:p>
        </w:tc>
      </w:tr>
      <w:tr w:rsidR="006A17B5" w:rsidRPr="002D7609" w14:paraId="482371A6" w14:textId="77777777" w:rsidTr="00892A5D">
        <w:trPr>
          <w:trHeight w:val="57"/>
        </w:trPr>
        <w:tc>
          <w:tcPr>
            <w:tcW w:w="6519" w:type="dxa"/>
            <w:gridSpan w:val="4"/>
            <w:vAlign w:val="bottom"/>
          </w:tcPr>
          <w:p w14:paraId="272F7E48" w14:textId="4018E2D4" w:rsidR="006A17B5" w:rsidRPr="002D7609" w:rsidRDefault="00943A17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Eishockeykarriere</w:t>
            </w:r>
          </w:p>
        </w:tc>
        <w:tc>
          <w:tcPr>
            <w:tcW w:w="4539" w:type="dxa"/>
            <w:gridSpan w:val="10"/>
            <w:vAlign w:val="bottom"/>
          </w:tcPr>
          <w:p w14:paraId="640C54F0" w14:textId="6028946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09/2009 – 04/2023</w:t>
            </w:r>
          </w:p>
        </w:tc>
      </w:tr>
      <w:tr w:rsidR="006A17B5" w:rsidRPr="002D7609" w14:paraId="5088AB16" w14:textId="77777777" w:rsidTr="00CB2EFD">
        <w:trPr>
          <w:trHeight w:val="57"/>
        </w:trPr>
        <w:tc>
          <w:tcPr>
            <w:tcW w:w="10916" w:type="dxa"/>
            <w:gridSpan w:val="13"/>
            <w:vAlign w:val="bottom"/>
          </w:tcPr>
          <w:p w14:paraId="7F4446D2" w14:textId="2001C781" w:rsidR="006A17B5" w:rsidRPr="00D42048" w:rsidRDefault="00D42048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D42048">
              <w:rPr>
                <w:rFonts w:cs="Arial"/>
              </w:rPr>
              <w:t>Aufgebote in der</w:t>
            </w:r>
            <w:r w:rsidR="006A17B5" w:rsidRPr="00D42048">
              <w:rPr>
                <w:rFonts w:cs="Arial"/>
              </w:rPr>
              <w:t xml:space="preserve"> </w:t>
            </w:r>
            <w:r w:rsidR="006A17B5" w:rsidRPr="00D42048">
              <w:rPr>
                <w:rFonts w:cs="Arial"/>
                <w:b/>
                <w:bCs/>
              </w:rPr>
              <w:t>Champions Hockey League</w:t>
            </w:r>
            <w:r w:rsidR="006A17B5" w:rsidRPr="00D42048">
              <w:rPr>
                <w:rFonts w:cs="Arial"/>
              </w:rPr>
              <w:t xml:space="preserve"> (</w:t>
            </w:r>
            <w:r w:rsidRPr="00D42048">
              <w:rPr>
                <w:rFonts w:cs="Arial"/>
              </w:rPr>
              <w:t>bis und mit dem CHL Hal</w:t>
            </w:r>
            <w:r>
              <w:rPr>
                <w:rFonts w:cs="Arial"/>
              </w:rPr>
              <w:t>bfinal</w:t>
            </w:r>
            <w:r w:rsidR="006A17B5" w:rsidRPr="00D42048">
              <w:rPr>
                <w:rFonts w:cs="Arial"/>
              </w:rPr>
              <w:t>)</w:t>
            </w:r>
          </w:p>
          <w:p w14:paraId="669055EC" w14:textId="7A7F82B5" w:rsidR="006A17B5" w:rsidRPr="002D7609" w:rsidRDefault="00D42048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Erste </w:t>
            </w:r>
            <w:r w:rsidR="00C22D40">
              <w:rPr>
                <w:rFonts w:cs="Arial"/>
              </w:rPr>
              <w:t>Teilnahmen an Spielen in der höchsten Spielklasse ( National League) mit 18 Jahren</w:t>
            </w:r>
          </w:p>
          <w:p w14:paraId="79178E44" w14:textId="1E0E728F" w:rsidR="006A17B5" w:rsidRPr="00B24F7F" w:rsidRDefault="00B24F7F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B24F7F">
              <w:rPr>
                <w:rFonts w:cs="Arial"/>
              </w:rPr>
              <w:t xml:space="preserve">Beste Punkteanzahl in der Vereinsgeschichte mit der </w:t>
            </w:r>
            <w:r>
              <w:rPr>
                <w:rFonts w:cs="Arial"/>
              </w:rPr>
              <w:t>U21-Elit</w:t>
            </w:r>
            <w:r w:rsidR="006A17B5" w:rsidRPr="00B24F7F">
              <w:rPr>
                <w:rFonts w:cs="Arial"/>
              </w:rPr>
              <w:t xml:space="preserve"> (128 </w:t>
            </w:r>
            <w:r>
              <w:rPr>
                <w:rFonts w:cs="Arial"/>
              </w:rPr>
              <w:t>Punkte</w:t>
            </w:r>
            <w:r w:rsidR="006A17B5" w:rsidRPr="00B24F7F">
              <w:rPr>
                <w:rFonts w:cs="Arial"/>
              </w:rPr>
              <w:t>)</w:t>
            </w:r>
          </w:p>
          <w:p w14:paraId="401CF038" w14:textId="389B0D68" w:rsidR="006A17B5" w:rsidRPr="002D7609" w:rsidRDefault="00B24F7F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>Schweizer Meister</w:t>
            </w:r>
            <w:r w:rsidR="006A17B5" w:rsidRPr="002D7609">
              <w:rPr>
                <w:rFonts w:cs="Arial"/>
              </w:rPr>
              <w:t xml:space="preserve"> U21-Elit (2021,2022)</w:t>
            </w:r>
            <w:r w:rsidR="006A17B5" w:rsidRPr="002D7609">
              <w:rPr>
                <w:rFonts w:cs="Arial"/>
                <w:bCs/>
                <w:sz w:val="21"/>
                <w:szCs w:val="21"/>
              </w:rPr>
              <w:t xml:space="preserve">, </w:t>
            </w:r>
            <w:r>
              <w:rPr>
                <w:rFonts w:cs="Arial"/>
              </w:rPr>
              <w:t>Schweizer Meister</w:t>
            </w:r>
            <w:r w:rsidR="006A17B5" w:rsidRPr="002D7609">
              <w:rPr>
                <w:rFonts w:cs="Arial"/>
              </w:rPr>
              <w:t xml:space="preserve"> U18-Elit (2019)</w:t>
            </w:r>
          </w:p>
          <w:p w14:paraId="38688A5B" w14:textId="354B8E43" w:rsidR="006A17B5" w:rsidRPr="002D7609" w:rsidRDefault="00C018FF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>Statistisch bester Torwart der gesamten</w:t>
            </w:r>
            <w:r w:rsidR="006A17B5" w:rsidRPr="002D7609">
              <w:rPr>
                <w:rFonts w:cs="Arial"/>
              </w:rPr>
              <w:t xml:space="preserve"> U18-Elit </w:t>
            </w:r>
            <w:r>
              <w:rPr>
                <w:rFonts w:cs="Arial"/>
              </w:rPr>
              <w:t>Liga</w:t>
            </w:r>
            <w:r w:rsidR="006A17B5" w:rsidRPr="002D7609">
              <w:rPr>
                <w:rFonts w:cs="Arial"/>
              </w:rPr>
              <w:t xml:space="preserve"> (1.85 Gaa)</w:t>
            </w:r>
          </w:p>
        </w:tc>
        <w:tc>
          <w:tcPr>
            <w:tcW w:w="142" w:type="dxa"/>
            <w:vAlign w:val="bottom"/>
          </w:tcPr>
          <w:p w14:paraId="1D90A14C" w14:textId="77777777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2D7609" w14:paraId="0D38B226" w14:textId="77777777" w:rsidTr="00892A5D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26BAB582" w:rsidR="006A17B5" w:rsidRPr="002D7609" w:rsidRDefault="00DD4014" w:rsidP="006A17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SCHWEIZER JUNIOREN NATIONALMANNSCHAFT</w:t>
            </w:r>
          </w:p>
        </w:tc>
        <w:tc>
          <w:tcPr>
            <w:tcW w:w="3546" w:type="dxa"/>
            <w:gridSpan w:val="7"/>
            <w:vAlign w:val="bottom"/>
          </w:tcPr>
          <w:p w14:paraId="28959317" w14:textId="3834510A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Switzerland</w:t>
            </w:r>
          </w:p>
        </w:tc>
      </w:tr>
      <w:tr w:rsidR="006A17B5" w:rsidRPr="002D7609" w14:paraId="46D6E99A" w14:textId="77777777" w:rsidTr="00892A5D">
        <w:trPr>
          <w:trHeight w:val="57"/>
        </w:trPr>
        <w:tc>
          <w:tcPr>
            <w:tcW w:w="9214" w:type="dxa"/>
            <w:gridSpan w:val="11"/>
            <w:vAlign w:val="bottom"/>
          </w:tcPr>
          <w:p w14:paraId="405168BD" w14:textId="27D64660" w:rsidR="006A17B5" w:rsidRPr="002D7609" w:rsidRDefault="00C018FF" w:rsidP="006A17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Teilnahme an diversen </w:t>
            </w:r>
            <w:r w:rsidR="003F65DE">
              <w:rPr>
                <w:rFonts w:ascii="Arial" w:hAnsi="Arial" w:cs="Arial"/>
                <w:sz w:val="20"/>
                <w:szCs w:val="20"/>
              </w:rPr>
              <w:t>internationalen Turnieren mit der Schweizer Nationalmannschaft</w:t>
            </w:r>
          </w:p>
        </w:tc>
        <w:tc>
          <w:tcPr>
            <w:tcW w:w="1844" w:type="dxa"/>
            <w:gridSpan w:val="3"/>
            <w:vAlign w:val="bottom"/>
          </w:tcPr>
          <w:p w14:paraId="0E2BF15B" w14:textId="1BAB863F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09/2016 – 04/2023</w:t>
            </w:r>
          </w:p>
        </w:tc>
      </w:tr>
      <w:tr w:rsidR="006A17B5" w:rsidRPr="00EA4A78" w14:paraId="19E14222" w14:textId="77777777" w:rsidTr="00892A5D">
        <w:trPr>
          <w:trHeight w:val="57"/>
        </w:trPr>
        <w:tc>
          <w:tcPr>
            <w:tcW w:w="9779" w:type="dxa"/>
            <w:gridSpan w:val="12"/>
            <w:vAlign w:val="bottom"/>
          </w:tcPr>
          <w:p w14:paraId="24D4880E" w14:textId="096F74EC" w:rsidR="006A17B5" w:rsidRPr="002D7609" w:rsidRDefault="003F65DE" w:rsidP="006A17B5">
            <w:pPr>
              <w:pStyle w:val="Bullets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 xml:space="preserve">Erweitertes Kader des U20 und U18 </w:t>
            </w:r>
            <w:r w:rsidR="00C8337D">
              <w:rPr>
                <w:rFonts w:cs="Arial"/>
              </w:rPr>
              <w:t>Teams</w:t>
            </w:r>
            <w:r w:rsidR="006A17B5" w:rsidRPr="002D7609">
              <w:rPr>
                <w:rFonts w:cs="Arial"/>
              </w:rPr>
              <w:t xml:space="preserve"> </w:t>
            </w:r>
            <w:r w:rsidR="006A17B5" w:rsidRPr="002D7609">
              <w:rPr>
                <w:rFonts w:cs="Arial"/>
                <w:b/>
                <w:bCs/>
              </w:rPr>
              <w:t>(W</w:t>
            </w:r>
            <w:r w:rsidR="00C8337D">
              <w:rPr>
                <w:rFonts w:cs="Arial"/>
                <w:b/>
                <w:bCs/>
              </w:rPr>
              <w:t>eltmeisterschaftsteam</w:t>
            </w:r>
            <w:r w:rsidR="006A17B5" w:rsidRPr="002D7609">
              <w:rPr>
                <w:rFonts w:cs="Arial"/>
                <w:b/>
                <w:bCs/>
              </w:rPr>
              <w:t>)</w:t>
            </w:r>
          </w:p>
          <w:p w14:paraId="7C86A47A" w14:textId="6F0AD059" w:rsidR="006A17B5" w:rsidRPr="002704E9" w:rsidRDefault="00C8337D" w:rsidP="006A17B5">
            <w:pPr>
              <w:pStyle w:val="Bullets"/>
              <w:rPr>
                <w:rFonts w:cs="Arial"/>
              </w:rPr>
            </w:pPr>
            <w:r w:rsidRPr="002704E9">
              <w:rPr>
                <w:rFonts w:cs="Arial"/>
              </w:rPr>
              <w:t>Teilnahme</w:t>
            </w:r>
            <w:r w:rsidR="006A17B5" w:rsidRPr="002704E9">
              <w:rPr>
                <w:rFonts w:cs="Arial"/>
              </w:rPr>
              <w:t xml:space="preserve"> </w:t>
            </w:r>
            <w:r w:rsidR="006A17B5" w:rsidRPr="002704E9">
              <w:rPr>
                <w:rFonts w:cs="Arial"/>
                <w:b/>
                <w:bCs/>
              </w:rPr>
              <w:t>Ivan Hlinka Gretzky Cup</w:t>
            </w:r>
            <w:r w:rsidR="006A17B5" w:rsidRPr="002704E9">
              <w:rPr>
                <w:rFonts w:cs="Arial"/>
              </w:rPr>
              <w:t xml:space="preserve"> (U18</w:t>
            </w:r>
            <w:r w:rsidRPr="002704E9">
              <w:rPr>
                <w:rFonts w:cs="Arial"/>
              </w:rPr>
              <w:t xml:space="preserve"> Nationalmannschaft</w:t>
            </w:r>
            <w:r w:rsidR="006A17B5" w:rsidRPr="002704E9">
              <w:rPr>
                <w:rFonts w:cs="Arial"/>
              </w:rPr>
              <w:t xml:space="preserve">), </w:t>
            </w:r>
            <w:r w:rsidR="002704E9" w:rsidRPr="002704E9">
              <w:rPr>
                <w:rFonts w:cs="Arial"/>
              </w:rPr>
              <w:t>d</w:t>
            </w:r>
            <w:r w:rsidR="002704E9">
              <w:rPr>
                <w:rFonts w:cs="Arial"/>
              </w:rPr>
              <w:t>as bedeutendste Turnier für den NHL Draft mit bis zu 300 Scouts pro Spiel</w:t>
            </w:r>
          </w:p>
          <w:p w14:paraId="69A05325" w14:textId="4056D266" w:rsidR="006A17B5" w:rsidRPr="002704E9" w:rsidRDefault="002704E9" w:rsidP="006A17B5">
            <w:pPr>
              <w:pStyle w:val="Bullets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Teilnahme</w:t>
            </w:r>
            <w:r w:rsidR="006A17B5" w:rsidRPr="002704E9">
              <w:rPr>
                <w:rFonts w:cs="Arial"/>
                <w:lang w:val="en-US"/>
              </w:rPr>
              <w:t xml:space="preserve"> </w:t>
            </w:r>
            <w:r w:rsidR="006A17B5" w:rsidRPr="002704E9">
              <w:rPr>
                <w:rFonts w:cs="Arial"/>
                <w:b/>
                <w:bCs/>
                <w:lang w:val="en-US"/>
              </w:rPr>
              <w:t>2020 Youth Olympic Games</w:t>
            </w:r>
            <w:r w:rsidR="006A17B5" w:rsidRPr="002704E9">
              <w:rPr>
                <w:rFonts w:cs="Arial"/>
                <w:lang w:val="en-US"/>
              </w:rPr>
              <w:t xml:space="preserve"> in Lausanne</w:t>
            </w:r>
          </w:p>
          <w:p w14:paraId="0CC6378C" w14:textId="3FC148DC" w:rsidR="006A17B5" w:rsidRPr="002D7609" w:rsidRDefault="00F911BF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 xml:space="preserve">Nominierung zu dem besten Spieler in diversen Spielen gegen die Slowakei und </w:t>
            </w:r>
            <w:r w:rsidR="00EA4A78">
              <w:rPr>
                <w:rFonts w:cs="Arial"/>
              </w:rPr>
              <w:t>Tschechai</w:t>
            </w:r>
            <w:r>
              <w:rPr>
                <w:rFonts w:cs="Arial"/>
              </w:rPr>
              <w:t xml:space="preserve"> </w:t>
            </w:r>
          </w:p>
          <w:p w14:paraId="1B3315B4" w14:textId="13AAA6D4" w:rsidR="006A17B5" w:rsidRPr="00EA4A78" w:rsidRDefault="00EA4A78" w:rsidP="006A17B5">
            <w:pPr>
              <w:pStyle w:val="Bullets"/>
              <w:rPr>
                <w:rFonts w:cs="Arial"/>
              </w:rPr>
            </w:pPr>
            <w:r w:rsidRPr="00EA4A78">
              <w:rPr>
                <w:rFonts w:cs="Arial"/>
              </w:rPr>
              <w:t>Weitere Einsätze in der U</w:t>
            </w:r>
            <w:r>
              <w:rPr>
                <w:rFonts w:cs="Arial"/>
              </w:rPr>
              <w:t xml:space="preserve">16-U18 Nationalmannschaft sowie regionale </w:t>
            </w:r>
            <w:r w:rsidR="00BD78AE">
              <w:rPr>
                <w:rFonts w:cs="Arial"/>
              </w:rPr>
              <w:t>Teams der U13-U15</w:t>
            </w:r>
          </w:p>
        </w:tc>
        <w:tc>
          <w:tcPr>
            <w:tcW w:w="1279" w:type="dxa"/>
            <w:gridSpan w:val="2"/>
            <w:vAlign w:val="bottom"/>
          </w:tcPr>
          <w:p w14:paraId="11D45583" w14:textId="77777777" w:rsidR="006A17B5" w:rsidRPr="00EA4A78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2D7609" w14:paraId="3B26943D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11E538C2" w14:textId="3A8C282F" w:rsidR="006A17B5" w:rsidRPr="002D7609" w:rsidRDefault="00B94EB9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EHRENAMTLICHE ARBEIT FÜR MENSCHEN MIT BEHINDERUNGEN</w:t>
            </w:r>
          </w:p>
        </w:tc>
        <w:tc>
          <w:tcPr>
            <w:tcW w:w="5106" w:type="dxa"/>
            <w:gridSpan w:val="11"/>
            <w:vAlign w:val="bottom"/>
          </w:tcPr>
          <w:p w14:paraId="21BF18C9" w14:textId="315B6CDD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b/>
                <w:bCs/>
                <w:i w:val="0"/>
                <w:iCs w:val="0"/>
                <w:szCs w:val="20"/>
              </w:rPr>
              <w:t>La Chaux-de-Fonds, CH</w:t>
            </w:r>
          </w:p>
        </w:tc>
      </w:tr>
      <w:tr w:rsidR="006A17B5" w:rsidRPr="002D7609" w14:paraId="04BFDD79" w14:textId="77777777" w:rsidTr="00892A5D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1DE6F353" w:rsidR="006A17B5" w:rsidRPr="002D7609" w:rsidRDefault="008C7A37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Cs w:val="20"/>
              </w:rPr>
              <w:t xml:space="preserve">Durchführen und Teilnahme an diversen </w:t>
            </w:r>
            <w:r w:rsidR="00A81725">
              <w:rPr>
                <w:rFonts w:cs="Arial"/>
                <w:i w:val="0"/>
                <w:iCs w:val="0"/>
                <w:szCs w:val="20"/>
              </w:rPr>
              <w:t>Events</w:t>
            </w:r>
          </w:p>
        </w:tc>
        <w:tc>
          <w:tcPr>
            <w:tcW w:w="2696" w:type="dxa"/>
            <w:gridSpan w:val="4"/>
            <w:vAlign w:val="bottom"/>
          </w:tcPr>
          <w:p w14:paraId="0D2FFB14" w14:textId="1EB16B98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6A17B5" w:rsidRPr="00A81725" w14:paraId="66A58453" w14:textId="77777777" w:rsidTr="00892A5D">
        <w:trPr>
          <w:trHeight w:val="57"/>
        </w:trPr>
        <w:tc>
          <w:tcPr>
            <w:tcW w:w="11058" w:type="dxa"/>
            <w:gridSpan w:val="14"/>
            <w:vAlign w:val="bottom"/>
          </w:tcPr>
          <w:p w14:paraId="50B5B9CB" w14:textId="1D0D0C64" w:rsidR="006A17B5" w:rsidRPr="00A81725" w:rsidRDefault="006A17B5" w:rsidP="006A17B5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  <w:lang w:val="en-US"/>
              </w:rPr>
            </w:pPr>
            <w:r w:rsidRPr="00A81725">
              <w:rPr>
                <w:rFonts w:cs="Arial"/>
                <w:szCs w:val="20"/>
                <w:lang w:val="en-US"/>
              </w:rPr>
              <w:t>Auto</w:t>
            </w:r>
            <w:r w:rsidR="00A81725" w:rsidRPr="00A81725">
              <w:rPr>
                <w:rFonts w:cs="Arial"/>
                <w:szCs w:val="20"/>
                <w:lang w:val="en-US"/>
              </w:rPr>
              <w:t>ogrammstunden</w:t>
            </w:r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r w:rsidR="00A81725">
              <w:rPr>
                <w:rFonts w:cs="Arial"/>
                <w:szCs w:val="20"/>
                <w:lang w:val="en-US"/>
              </w:rPr>
              <w:t>Zoobesuche</w:t>
            </w:r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r w:rsidR="00A81725">
              <w:rPr>
                <w:rFonts w:cs="Arial"/>
                <w:szCs w:val="20"/>
                <w:lang w:val="en-US"/>
              </w:rPr>
              <w:t>Photosessions</w:t>
            </w:r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r w:rsidR="00A81725">
              <w:rPr>
                <w:rFonts w:cs="Arial"/>
                <w:szCs w:val="20"/>
                <w:lang w:val="en-US"/>
              </w:rPr>
              <w:t>Exkursionen</w:t>
            </w:r>
          </w:p>
        </w:tc>
      </w:tr>
      <w:tr w:rsidR="006A17B5" w:rsidRPr="002D7609" w14:paraId="4028871F" w14:textId="77777777" w:rsidTr="00892A5D">
        <w:trPr>
          <w:trHeight w:val="340"/>
        </w:trPr>
        <w:tc>
          <w:tcPr>
            <w:tcW w:w="5952" w:type="dxa"/>
            <w:gridSpan w:val="3"/>
            <w:vAlign w:val="bottom"/>
          </w:tcPr>
          <w:p w14:paraId="3B81DA34" w14:textId="5234BAC7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2D7609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1"/>
            <w:vAlign w:val="bottom"/>
          </w:tcPr>
          <w:p w14:paraId="7F9CDF1E" w14:textId="20726E09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b/>
                <w:bCs/>
                <w:i w:val="0"/>
                <w:iCs w:val="0"/>
                <w:szCs w:val="20"/>
              </w:rPr>
              <w:t>Zug, CH</w:t>
            </w:r>
          </w:p>
        </w:tc>
      </w:tr>
      <w:tr w:rsidR="006A17B5" w:rsidRPr="002D7609" w14:paraId="7B2F81B2" w14:textId="77777777" w:rsidTr="00892A5D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1DD249B0" w:rsidR="006A17B5" w:rsidRPr="002D7609" w:rsidRDefault="00A81725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Cs w:val="20"/>
              </w:rPr>
              <w:t xml:space="preserve">Einsatz in </w:t>
            </w:r>
            <w:r w:rsidR="00A1075A">
              <w:rPr>
                <w:rFonts w:cs="Arial"/>
                <w:i w:val="0"/>
                <w:iCs w:val="0"/>
                <w:szCs w:val="20"/>
              </w:rPr>
              <w:t>Sportevents im Kanton Zug als professioneller Eishockeygoalie</w:t>
            </w:r>
            <w:r w:rsidR="006A17B5" w:rsidRPr="002D7609">
              <w:rPr>
                <w:rFonts w:cs="Arial"/>
                <w:i w:val="0"/>
                <w:iCs w:val="0"/>
                <w:szCs w:val="20"/>
              </w:rPr>
              <w:t xml:space="preserve">  </w:t>
            </w:r>
          </w:p>
        </w:tc>
        <w:tc>
          <w:tcPr>
            <w:tcW w:w="2838" w:type="dxa"/>
            <w:gridSpan w:val="5"/>
            <w:vAlign w:val="bottom"/>
          </w:tcPr>
          <w:p w14:paraId="091163D4" w14:textId="06AE1250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i w:val="0"/>
                <w:iCs w:val="0"/>
                <w:szCs w:val="20"/>
              </w:rPr>
              <w:t>09/2019 – 04/2023</w:t>
            </w:r>
          </w:p>
        </w:tc>
      </w:tr>
      <w:tr w:rsidR="006A17B5" w:rsidRPr="002D7609" w14:paraId="482569A2" w14:textId="77777777" w:rsidTr="00CB2EFD">
        <w:trPr>
          <w:trHeight w:val="454"/>
        </w:trPr>
        <w:tc>
          <w:tcPr>
            <w:tcW w:w="11058" w:type="dxa"/>
            <w:gridSpan w:val="14"/>
            <w:tcBorders>
              <w:bottom w:val="single" w:sz="4" w:space="0" w:color="auto"/>
            </w:tcBorders>
            <w:vAlign w:val="bottom"/>
          </w:tcPr>
          <w:p w14:paraId="1CFA4492" w14:textId="67DAD70B" w:rsidR="006A17B5" w:rsidRPr="002D7609" w:rsidRDefault="006A17B5" w:rsidP="006A17B5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2D7609">
              <w:rPr>
                <w:rFonts w:ascii="Arial" w:hAnsi="Arial" w:cs="Arial"/>
                <w:b/>
                <w:sz w:val="28"/>
                <w:szCs w:val="28"/>
              </w:rPr>
              <w:t>SKILLS &amp; INTERE</w:t>
            </w:r>
            <w:r w:rsidR="00B94EB9">
              <w:rPr>
                <w:rFonts w:ascii="Arial" w:hAnsi="Arial" w:cs="Arial"/>
                <w:b/>
                <w:sz w:val="28"/>
                <w:szCs w:val="28"/>
              </w:rPr>
              <w:t>SSEN</w:t>
            </w:r>
          </w:p>
        </w:tc>
      </w:tr>
      <w:tr w:rsidR="006A17B5" w:rsidRPr="00F145F3" w14:paraId="2B257790" w14:textId="77777777" w:rsidTr="00892A5D">
        <w:trPr>
          <w:trHeight w:val="567"/>
        </w:trPr>
        <w:tc>
          <w:tcPr>
            <w:tcW w:w="11058" w:type="dxa"/>
            <w:gridSpan w:val="14"/>
            <w:tcBorders>
              <w:top w:val="single" w:sz="4" w:space="0" w:color="auto"/>
            </w:tcBorders>
            <w:vAlign w:val="bottom"/>
          </w:tcPr>
          <w:p w14:paraId="061D3FCE" w14:textId="1CDC7C98" w:rsidR="006A17B5" w:rsidRPr="00F145F3" w:rsidRDefault="00A1075A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F3">
              <w:rPr>
                <w:rFonts w:ascii="Arial" w:hAnsi="Arial" w:cs="Arial"/>
                <w:b/>
                <w:bCs/>
                <w:sz w:val="20"/>
                <w:szCs w:val="20"/>
              </w:rPr>
              <w:t>Sprachen</w:t>
            </w:r>
            <w:r w:rsidR="006A17B5" w:rsidRPr="00F145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6A17B5" w:rsidRPr="00F145F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145F3">
              <w:rPr>
                <w:rFonts w:ascii="Arial" w:hAnsi="Arial" w:cs="Arial"/>
                <w:color w:val="000000"/>
                <w:sz w:val="20"/>
                <w:szCs w:val="20"/>
              </w:rPr>
              <w:t>Deutsch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Muttersprache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Englis</w:t>
            </w:r>
            <w:r w:rsidRPr="00F145F3">
              <w:rPr>
                <w:rFonts w:ascii="Arial" w:hAnsi="Arial" w:cs="Arial"/>
                <w:color w:val="000000"/>
                <w:sz w:val="20"/>
                <w:szCs w:val="20"/>
              </w:rPr>
              <w:t>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Verhandlungssicher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Ital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ienisch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Französisch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Spanis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Basis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6A17B5" w:rsidRPr="002D7609" w14:paraId="45706C3F" w14:textId="77777777" w:rsidTr="00892A5D">
        <w:trPr>
          <w:trHeight w:val="340"/>
        </w:trPr>
        <w:tc>
          <w:tcPr>
            <w:tcW w:w="11058" w:type="dxa"/>
            <w:gridSpan w:val="14"/>
            <w:vAlign w:val="bottom"/>
          </w:tcPr>
          <w:p w14:paraId="60CA2168" w14:textId="389F7812" w:rsidR="006A17B5" w:rsidRPr="002D7609" w:rsidRDefault="006A17B5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sz w:val="20"/>
                <w:szCs w:val="20"/>
              </w:rPr>
              <w:t>Techni</w:t>
            </w:r>
            <w:r w:rsidR="00436628">
              <w:rPr>
                <w:rFonts w:ascii="Arial" w:hAnsi="Arial" w:cs="Arial"/>
                <w:b/>
                <w:bCs/>
                <w:sz w:val="20"/>
                <w:szCs w:val="20"/>
              </w:rPr>
              <w:t>sche Fähigkeiten</w:t>
            </w:r>
            <w:r w:rsidRPr="002D7609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2D76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D7609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2D7609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D7609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6A17B5" w:rsidRPr="00436628" w14:paraId="70CB01B0" w14:textId="77777777" w:rsidTr="00C50FA6">
        <w:trPr>
          <w:trHeight w:val="340"/>
        </w:trPr>
        <w:tc>
          <w:tcPr>
            <w:tcW w:w="11058" w:type="dxa"/>
            <w:gridSpan w:val="14"/>
            <w:vAlign w:val="bottom"/>
          </w:tcPr>
          <w:p w14:paraId="598C2742" w14:textId="3199B1F3" w:rsidR="006A17B5" w:rsidRPr="00436628" w:rsidRDefault="006A17B5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Intere</w:t>
            </w:r>
            <w:r w:rsidR="00436628"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ssen</w:t>
            </w:r>
            <w:r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43662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6628" w:rsidRPr="00436628">
              <w:rPr>
                <w:rFonts w:ascii="Arial" w:hAnsi="Arial" w:cs="Arial"/>
                <w:color w:val="000000"/>
                <w:sz w:val="20"/>
                <w:szCs w:val="20"/>
              </w:rPr>
              <w:t>Sport generell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>, pers</w:t>
            </w:r>
            <w:r w:rsidR="00436628" w:rsidRPr="00436628">
              <w:rPr>
                <w:rFonts w:ascii="Arial" w:hAnsi="Arial" w:cs="Arial"/>
                <w:color w:val="000000"/>
                <w:sz w:val="20"/>
                <w:szCs w:val="20"/>
              </w:rPr>
              <w:t>önliche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>Entwicklung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 Unternehmertum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Finanzielle Investments, </w:t>
            </w:r>
            <w:r w:rsidR="00F12CFF">
              <w:rPr>
                <w:rFonts w:ascii="Arial" w:hAnsi="Arial" w:cs="Arial"/>
                <w:color w:val="000000"/>
                <w:sz w:val="20"/>
                <w:szCs w:val="20"/>
              </w:rPr>
              <w:t>Quantitative Herausforderungen</w:t>
            </w:r>
          </w:p>
        </w:tc>
      </w:tr>
    </w:tbl>
    <w:p w14:paraId="2B9F8DBE" w14:textId="2507FFFC" w:rsidR="00723643" w:rsidRPr="00436628" w:rsidRDefault="00723643" w:rsidP="008B21EE"/>
    <w:sectPr w:rsidR="00723643" w:rsidRPr="00436628" w:rsidSect="00805388">
      <w:footerReference w:type="even" r:id="rId8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EDDB61" w14:textId="77777777" w:rsidR="00FA1513" w:rsidRPr="002D7609" w:rsidRDefault="00FA1513" w:rsidP="00BE053D">
      <w:pPr>
        <w:spacing w:after="0" w:line="240" w:lineRule="auto"/>
      </w:pPr>
      <w:r w:rsidRPr="002D7609">
        <w:separator/>
      </w:r>
    </w:p>
  </w:endnote>
  <w:endnote w:type="continuationSeparator" w:id="0">
    <w:p w14:paraId="7BA56713" w14:textId="77777777" w:rsidR="00FA1513" w:rsidRPr="002D7609" w:rsidRDefault="00FA1513" w:rsidP="00BE053D">
      <w:pPr>
        <w:spacing w:after="0" w:line="240" w:lineRule="auto"/>
      </w:pPr>
      <w:r w:rsidRPr="002D76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Pr="002D760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2D7609">
          <w:rPr>
            <w:rStyle w:val="Seitenzahl"/>
          </w:rPr>
          <w:fldChar w:fldCharType="begin"/>
        </w:r>
        <w:r w:rsidRPr="002D7609">
          <w:rPr>
            <w:rStyle w:val="Seitenzahl"/>
          </w:rPr>
          <w:instrText xml:space="preserve"> PAGE </w:instrText>
        </w:r>
        <w:r w:rsidRPr="002D7609">
          <w:rPr>
            <w:rStyle w:val="Seitenzahl"/>
          </w:rPr>
          <w:fldChar w:fldCharType="end"/>
        </w:r>
      </w:p>
    </w:sdtContent>
  </w:sdt>
  <w:p w14:paraId="6B121AC6" w14:textId="77777777" w:rsidR="00875DA9" w:rsidRPr="002D760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9C73B" w14:textId="77777777" w:rsidR="00FA1513" w:rsidRPr="002D7609" w:rsidRDefault="00FA1513" w:rsidP="00BE053D">
      <w:pPr>
        <w:spacing w:after="0" w:line="240" w:lineRule="auto"/>
      </w:pPr>
      <w:r w:rsidRPr="002D7609">
        <w:separator/>
      </w:r>
    </w:p>
  </w:footnote>
  <w:footnote w:type="continuationSeparator" w:id="0">
    <w:p w14:paraId="23A643C5" w14:textId="77777777" w:rsidR="00FA1513" w:rsidRPr="002D7609" w:rsidRDefault="00FA1513" w:rsidP="00BE053D">
      <w:pPr>
        <w:spacing w:after="0" w:line="240" w:lineRule="auto"/>
      </w:pPr>
      <w:r w:rsidRPr="002D760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091E08E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CE47B4"/>
    <w:multiLevelType w:val="hybridMultilevel"/>
    <w:tmpl w:val="F3E42A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A1605C"/>
    <w:multiLevelType w:val="hybridMultilevel"/>
    <w:tmpl w:val="FBF804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4"/>
  </w:num>
  <w:num w:numId="2" w16cid:durableId="254485513">
    <w:abstractNumId w:val="17"/>
  </w:num>
  <w:num w:numId="3" w16cid:durableId="406927308">
    <w:abstractNumId w:val="20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3"/>
  </w:num>
  <w:num w:numId="8" w16cid:durableId="1527060359">
    <w:abstractNumId w:val="24"/>
  </w:num>
  <w:num w:numId="9" w16cid:durableId="750853714">
    <w:abstractNumId w:val="12"/>
  </w:num>
  <w:num w:numId="10" w16cid:durableId="1353144616">
    <w:abstractNumId w:val="25"/>
  </w:num>
  <w:num w:numId="11" w16cid:durableId="2023123032">
    <w:abstractNumId w:val="5"/>
  </w:num>
  <w:num w:numId="12" w16cid:durableId="1262762621">
    <w:abstractNumId w:val="6"/>
  </w:num>
  <w:num w:numId="13" w16cid:durableId="2102874139">
    <w:abstractNumId w:val="8"/>
  </w:num>
  <w:num w:numId="14" w16cid:durableId="260993948">
    <w:abstractNumId w:val="9"/>
  </w:num>
  <w:num w:numId="15" w16cid:durableId="544215536">
    <w:abstractNumId w:val="23"/>
  </w:num>
  <w:num w:numId="16" w16cid:durableId="1560245164">
    <w:abstractNumId w:val="4"/>
  </w:num>
  <w:num w:numId="17" w16cid:durableId="1761950435">
    <w:abstractNumId w:val="16"/>
  </w:num>
  <w:num w:numId="18" w16cid:durableId="328212525">
    <w:abstractNumId w:val="3"/>
  </w:num>
  <w:num w:numId="19" w16cid:durableId="2014987072">
    <w:abstractNumId w:val="19"/>
  </w:num>
  <w:num w:numId="20" w16cid:durableId="581913084">
    <w:abstractNumId w:val="10"/>
  </w:num>
  <w:num w:numId="21" w16cid:durableId="1935743180">
    <w:abstractNumId w:val="11"/>
  </w:num>
  <w:num w:numId="22" w16cid:durableId="1535725874">
    <w:abstractNumId w:val="15"/>
  </w:num>
  <w:num w:numId="23" w16cid:durableId="1153642459">
    <w:abstractNumId w:val="7"/>
  </w:num>
  <w:num w:numId="24" w16cid:durableId="209584370">
    <w:abstractNumId w:val="21"/>
  </w:num>
  <w:num w:numId="25" w16cid:durableId="1385562832">
    <w:abstractNumId w:val="27"/>
  </w:num>
  <w:num w:numId="26" w16cid:durableId="1749186386">
    <w:abstractNumId w:val="18"/>
  </w:num>
  <w:num w:numId="27" w16cid:durableId="978657448">
    <w:abstractNumId w:val="26"/>
  </w:num>
  <w:num w:numId="28" w16cid:durableId="12295393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6C6"/>
    <w:rsid w:val="00017BD4"/>
    <w:rsid w:val="00020A2D"/>
    <w:rsid w:val="00027252"/>
    <w:rsid w:val="0003070E"/>
    <w:rsid w:val="00033E95"/>
    <w:rsid w:val="000343C3"/>
    <w:rsid w:val="000420FB"/>
    <w:rsid w:val="00050EC5"/>
    <w:rsid w:val="00053511"/>
    <w:rsid w:val="0006180A"/>
    <w:rsid w:val="00061D33"/>
    <w:rsid w:val="00063BEC"/>
    <w:rsid w:val="00064643"/>
    <w:rsid w:val="00081DC7"/>
    <w:rsid w:val="00087747"/>
    <w:rsid w:val="00090515"/>
    <w:rsid w:val="000A1FDA"/>
    <w:rsid w:val="000A6714"/>
    <w:rsid w:val="000B1F1D"/>
    <w:rsid w:val="000B34C6"/>
    <w:rsid w:val="000B63E2"/>
    <w:rsid w:val="000B6548"/>
    <w:rsid w:val="000C55BF"/>
    <w:rsid w:val="000C6A71"/>
    <w:rsid w:val="000C702D"/>
    <w:rsid w:val="000D3EE0"/>
    <w:rsid w:val="000D5DCC"/>
    <w:rsid w:val="000D671A"/>
    <w:rsid w:val="000D6A99"/>
    <w:rsid w:val="000F2830"/>
    <w:rsid w:val="00103EC5"/>
    <w:rsid w:val="00104915"/>
    <w:rsid w:val="00105105"/>
    <w:rsid w:val="001128A6"/>
    <w:rsid w:val="00114E28"/>
    <w:rsid w:val="00116C6E"/>
    <w:rsid w:val="00120172"/>
    <w:rsid w:val="001212F9"/>
    <w:rsid w:val="00122D01"/>
    <w:rsid w:val="001244C6"/>
    <w:rsid w:val="00125CA6"/>
    <w:rsid w:val="0014755A"/>
    <w:rsid w:val="00156FC9"/>
    <w:rsid w:val="00162A5A"/>
    <w:rsid w:val="001647AB"/>
    <w:rsid w:val="00164C2A"/>
    <w:rsid w:val="001702C8"/>
    <w:rsid w:val="00172867"/>
    <w:rsid w:val="00174696"/>
    <w:rsid w:val="00175B6D"/>
    <w:rsid w:val="00184386"/>
    <w:rsid w:val="001901ED"/>
    <w:rsid w:val="00191849"/>
    <w:rsid w:val="0019483A"/>
    <w:rsid w:val="00196DC3"/>
    <w:rsid w:val="001A46BF"/>
    <w:rsid w:val="001A481B"/>
    <w:rsid w:val="001A53CD"/>
    <w:rsid w:val="001B0186"/>
    <w:rsid w:val="001B62CA"/>
    <w:rsid w:val="001B6907"/>
    <w:rsid w:val="001D3278"/>
    <w:rsid w:val="001D4DCD"/>
    <w:rsid w:val="001F1A52"/>
    <w:rsid w:val="001F4175"/>
    <w:rsid w:val="00201189"/>
    <w:rsid w:val="00210A21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508C2"/>
    <w:rsid w:val="00256BD7"/>
    <w:rsid w:val="002642ED"/>
    <w:rsid w:val="00267252"/>
    <w:rsid w:val="002704E9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B3ACC"/>
    <w:rsid w:val="002C0C07"/>
    <w:rsid w:val="002C6972"/>
    <w:rsid w:val="002D2B32"/>
    <w:rsid w:val="002D2E16"/>
    <w:rsid w:val="002D2F33"/>
    <w:rsid w:val="002D4516"/>
    <w:rsid w:val="002D5996"/>
    <w:rsid w:val="002D7609"/>
    <w:rsid w:val="002E4CEA"/>
    <w:rsid w:val="002E70E0"/>
    <w:rsid w:val="002F3AFE"/>
    <w:rsid w:val="002F46AD"/>
    <w:rsid w:val="002F573F"/>
    <w:rsid w:val="00302674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6025D"/>
    <w:rsid w:val="00370263"/>
    <w:rsid w:val="003711B5"/>
    <w:rsid w:val="00372F7B"/>
    <w:rsid w:val="003733E5"/>
    <w:rsid w:val="00383941"/>
    <w:rsid w:val="003845E3"/>
    <w:rsid w:val="00385335"/>
    <w:rsid w:val="00390EA6"/>
    <w:rsid w:val="00395485"/>
    <w:rsid w:val="00396A0D"/>
    <w:rsid w:val="003B27FB"/>
    <w:rsid w:val="003B5660"/>
    <w:rsid w:val="003C1842"/>
    <w:rsid w:val="003E27C3"/>
    <w:rsid w:val="003E6B1C"/>
    <w:rsid w:val="003F25B4"/>
    <w:rsid w:val="003F3E3F"/>
    <w:rsid w:val="003F479D"/>
    <w:rsid w:val="003F65DE"/>
    <w:rsid w:val="004019EA"/>
    <w:rsid w:val="004067B8"/>
    <w:rsid w:val="004075DE"/>
    <w:rsid w:val="00411EF8"/>
    <w:rsid w:val="004154BE"/>
    <w:rsid w:val="0042013D"/>
    <w:rsid w:val="00422F83"/>
    <w:rsid w:val="00426D7E"/>
    <w:rsid w:val="0043430C"/>
    <w:rsid w:val="004359A4"/>
    <w:rsid w:val="00435E6D"/>
    <w:rsid w:val="00436628"/>
    <w:rsid w:val="00442574"/>
    <w:rsid w:val="00443668"/>
    <w:rsid w:val="004457AD"/>
    <w:rsid w:val="00450CE9"/>
    <w:rsid w:val="00456B0D"/>
    <w:rsid w:val="00457024"/>
    <w:rsid w:val="00460525"/>
    <w:rsid w:val="00470C26"/>
    <w:rsid w:val="00471A5A"/>
    <w:rsid w:val="0047209F"/>
    <w:rsid w:val="00475449"/>
    <w:rsid w:val="00476AF8"/>
    <w:rsid w:val="0048331B"/>
    <w:rsid w:val="00484FD7"/>
    <w:rsid w:val="004929FB"/>
    <w:rsid w:val="0049446B"/>
    <w:rsid w:val="004A54BA"/>
    <w:rsid w:val="004A54DD"/>
    <w:rsid w:val="004B1219"/>
    <w:rsid w:val="004B1CFD"/>
    <w:rsid w:val="004B3E95"/>
    <w:rsid w:val="004B6091"/>
    <w:rsid w:val="004B6520"/>
    <w:rsid w:val="004B6A5E"/>
    <w:rsid w:val="004C0548"/>
    <w:rsid w:val="004C1F56"/>
    <w:rsid w:val="004C23B1"/>
    <w:rsid w:val="004C4FD0"/>
    <w:rsid w:val="004D220D"/>
    <w:rsid w:val="004E10D9"/>
    <w:rsid w:val="004E2BBC"/>
    <w:rsid w:val="0050184C"/>
    <w:rsid w:val="00501A1D"/>
    <w:rsid w:val="00501CF9"/>
    <w:rsid w:val="00502137"/>
    <w:rsid w:val="00503692"/>
    <w:rsid w:val="00507EA7"/>
    <w:rsid w:val="00511B18"/>
    <w:rsid w:val="00526089"/>
    <w:rsid w:val="00527A28"/>
    <w:rsid w:val="00527DCA"/>
    <w:rsid w:val="00531E45"/>
    <w:rsid w:val="00532218"/>
    <w:rsid w:val="00534BD3"/>
    <w:rsid w:val="00536E6C"/>
    <w:rsid w:val="00547BCA"/>
    <w:rsid w:val="00551D4B"/>
    <w:rsid w:val="00553619"/>
    <w:rsid w:val="0056337F"/>
    <w:rsid w:val="00564C2A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C5CA3"/>
    <w:rsid w:val="005D6329"/>
    <w:rsid w:val="005E1FC6"/>
    <w:rsid w:val="005E57F6"/>
    <w:rsid w:val="005E6CF9"/>
    <w:rsid w:val="005F10B0"/>
    <w:rsid w:val="006058D8"/>
    <w:rsid w:val="00610200"/>
    <w:rsid w:val="00610930"/>
    <w:rsid w:val="00615831"/>
    <w:rsid w:val="006172B7"/>
    <w:rsid w:val="006206C4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6714B"/>
    <w:rsid w:val="00670841"/>
    <w:rsid w:val="0067167F"/>
    <w:rsid w:val="006732D6"/>
    <w:rsid w:val="00690475"/>
    <w:rsid w:val="00690AE1"/>
    <w:rsid w:val="00693E09"/>
    <w:rsid w:val="00696F8E"/>
    <w:rsid w:val="006A17B5"/>
    <w:rsid w:val="006A2DE9"/>
    <w:rsid w:val="006A7230"/>
    <w:rsid w:val="006B3432"/>
    <w:rsid w:val="006B3EB0"/>
    <w:rsid w:val="006B4E32"/>
    <w:rsid w:val="006B6467"/>
    <w:rsid w:val="006B72C7"/>
    <w:rsid w:val="006B7F78"/>
    <w:rsid w:val="006C0D7F"/>
    <w:rsid w:val="006C2252"/>
    <w:rsid w:val="006C446C"/>
    <w:rsid w:val="006C4F52"/>
    <w:rsid w:val="006C6B00"/>
    <w:rsid w:val="006C785F"/>
    <w:rsid w:val="006D3D3C"/>
    <w:rsid w:val="006D7F7F"/>
    <w:rsid w:val="006E2C9C"/>
    <w:rsid w:val="006E40EF"/>
    <w:rsid w:val="006F0039"/>
    <w:rsid w:val="006F20D6"/>
    <w:rsid w:val="00700338"/>
    <w:rsid w:val="0070171A"/>
    <w:rsid w:val="00704496"/>
    <w:rsid w:val="0070543D"/>
    <w:rsid w:val="00705EB5"/>
    <w:rsid w:val="00711CEF"/>
    <w:rsid w:val="007151C7"/>
    <w:rsid w:val="00720320"/>
    <w:rsid w:val="0072039F"/>
    <w:rsid w:val="0072051E"/>
    <w:rsid w:val="00723643"/>
    <w:rsid w:val="00725D3C"/>
    <w:rsid w:val="00733DA1"/>
    <w:rsid w:val="00737822"/>
    <w:rsid w:val="0074101A"/>
    <w:rsid w:val="0074111D"/>
    <w:rsid w:val="0074220F"/>
    <w:rsid w:val="00745925"/>
    <w:rsid w:val="007508CB"/>
    <w:rsid w:val="00753D4A"/>
    <w:rsid w:val="00756295"/>
    <w:rsid w:val="00756912"/>
    <w:rsid w:val="007600F1"/>
    <w:rsid w:val="00761609"/>
    <w:rsid w:val="00763DCE"/>
    <w:rsid w:val="00770625"/>
    <w:rsid w:val="007756B5"/>
    <w:rsid w:val="00775A2A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2487"/>
    <w:rsid w:val="008050E4"/>
    <w:rsid w:val="00805388"/>
    <w:rsid w:val="00815D8B"/>
    <w:rsid w:val="0082257D"/>
    <w:rsid w:val="00837D49"/>
    <w:rsid w:val="00846FA1"/>
    <w:rsid w:val="00853438"/>
    <w:rsid w:val="00866846"/>
    <w:rsid w:val="0087293E"/>
    <w:rsid w:val="00872EFA"/>
    <w:rsid w:val="00874B54"/>
    <w:rsid w:val="00875DA9"/>
    <w:rsid w:val="008915A2"/>
    <w:rsid w:val="00892486"/>
    <w:rsid w:val="00892A5D"/>
    <w:rsid w:val="00895E38"/>
    <w:rsid w:val="008A782B"/>
    <w:rsid w:val="008B0FC0"/>
    <w:rsid w:val="008B21EE"/>
    <w:rsid w:val="008B567D"/>
    <w:rsid w:val="008B60AC"/>
    <w:rsid w:val="008B7FC7"/>
    <w:rsid w:val="008C429A"/>
    <w:rsid w:val="008C7A37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3A17"/>
    <w:rsid w:val="00944813"/>
    <w:rsid w:val="009457F1"/>
    <w:rsid w:val="00947930"/>
    <w:rsid w:val="009479D6"/>
    <w:rsid w:val="009501C2"/>
    <w:rsid w:val="00953B0C"/>
    <w:rsid w:val="0095594C"/>
    <w:rsid w:val="0095617A"/>
    <w:rsid w:val="009579DB"/>
    <w:rsid w:val="009668B9"/>
    <w:rsid w:val="0097111F"/>
    <w:rsid w:val="00976577"/>
    <w:rsid w:val="00993BEC"/>
    <w:rsid w:val="00996356"/>
    <w:rsid w:val="00997D9A"/>
    <w:rsid w:val="009A2BDC"/>
    <w:rsid w:val="009B74B7"/>
    <w:rsid w:val="009D3E25"/>
    <w:rsid w:val="009D47E7"/>
    <w:rsid w:val="009D7C49"/>
    <w:rsid w:val="009E7297"/>
    <w:rsid w:val="009F013A"/>
    <w:rsid w:val="00A0257D"/>
    <w:rsid w:val="00A0263C"/>
    <w:rsid w:val="00A075CA"/>
    <w:rsid w:val="00A1024B"/>
    <w:rsid w:val="00A1075A"/>
    <w:rsid w:val="00A12EDC"/>
    <w:rsid w:val="00A200D1"/>
    <w:rsid w:val="00A24D53"/>
    <w:rsid w:val="00A26D0D"/>
    <w:rsid w:val="00A26DE2"/>
    <w:rsid w:val="00A33BDE"/>
    <w:rsid w:val="00A34885"/>
    <w:rsid w:val="00A35233"/>
    <w:rsid w:val="00A37264"/>
    <w:rsid w:val="00A43BC1"/>
    <w:rsid w:val="00A44D9B"/>
    <w:rsid w:val="00A50936"/>
    <w:rsid w:val="00A54F5A"/>
    <w:rsid w:val="00A74225"/>
    <w:rsid w:val="00A80A12"/>
    <w:rsid w:val="00A81725"/>
    <w:rsid w:val="00A90E3D"/>
    <w:rsid w:val="00A936D5"/>
    <w:rsid w:val="00AA04D0"/>
    <w:rsid w:val="00AA1A76"/>
    <w:rsid w:val="00AA1EB0"/>
    <w:rsid w:val="00AA2DA3"/>
    <w:rsid w:val="00AA5A9C"/>
    <w:rsid w:val="00AA62F2"/>
    <w:rsid w:val="00AB016A"/>
    <w:rsid w:val="00AB17F0"/>
    <w:rsid w:val="00AB2A5A"/>
    <w:rsid w:val="00AB2E68"/>
    <w:rsid w:val="00AB5743"/>
    <w:rsid w:val="00AC54D4"/>
    <w:rsid w:val="00AC765B"/>
    <w:rsid w:val="00AD28F8"/>
    <w:rsid w:val="00AD40CF"/>
    <w:rsid w:val="00AE3BFD"/>
    <w:rsid w:val="00AE4ED3"/>
    <w:rsid w:val="00AF4397"/>
    <w:rsid w:val="00AF479A"/>
    <w:rsid w:val="00AF56F5"/>
    <w:rsid w:val="00AF643F"/>
    <w:rsid w:val="00B0230B"/>
    <w:rsid w:val="00B04FAF"/>
    <w:rsid w:val="00B153F7"/>
    <w:rsid w:val="00B17D95"/>
    <w:rsid w:val="00B23509"/>
    <w:rsid w:val="00B24C5A"/>
    <w:rsid w:val="00B24F7F"/>
    <w:rsid w:val="00B33287"/>
    <w:rsid w:val="00B33A72"/>
    <w:rsid w:val="00B359DB"/>
    <w:rsid w:val="00B3632B"/>
    <w:rsid w:val="00B409D8"/>
    <w:rsid w:val="00B41894"/>
    <w:rsid w:val="00B46D7D"/>
    <w:rsid w:val="00B5178D"/>
    <w:rsid w:val="00B53402"/>
    <w:rsid w:val="00B5420A"/>
    <w:rsid w:val="00B57A02"/>
    <w:rsid w:val="00B57F62"/>
    <w:rsid w:val="00B61D76"/>
    <w:rsid w:val="00B67F1F"/>
    <w:rsid w:val="00B701D7"/>
    <w:rsid w:val="00B75C6A"/>
    <w:rsid w:val="00B90595"/>
    <w:rsid w:val="00B90CC3"/>
    <w:rsid w:val="00B94EB9"/>
    <w:rsid w:val="00B954D1"/>
    <w:rsid w:val="00BA215A"/>
    <w:rsid w:val="00BA5697"/>
    <w:rsid w:val="00BA6285"/>
    <w:rsid w:val="00BB48EC"/>
    <w:rsid w:val="00BB5F09"/>
    <w:rsid w:val="00BC0D9F"/>
    <w:rsid w:val="00BD78AE"/>
    <w:rsid w:val="00BE053D"/>
    <w:rsid w:val="00BE0D7A"/>
    <w:rsid w:val="00BE7DE3"/>
    <w:rsid w:val="00BF1A7A"/>
    <w:rsid w:val="00BF1FA3"/>
    <w:rsid w:val="00C00974"/>
    <w:rsid w:val="00C018E4"/>
    <w:rsid w:val="00C018FF"/>
    <w:rsid w:val="00C03362"/>
    <w:rsid w:val="00C066FA"/>
    <w:rsid w:val="00C1008E"/>
    <w:rsid w:val="00C17599"/>
    <w:rsid w:val="00C22D40"/>
    <w:rsid w:val="00C25387"/>
    <w:rsid w:val="00C330D9"/>
    <w:rsid w:val="00C35353"/>
    <w:rsid w:val="00C36063"/>
    <w:rsid w:val="00C507C8"/>
    <w:rsid w:val="00C50FA6"/>
    <w:rsid w:val="00C5183F"/>
    <w:rsid w:val="00C54BE3"/>
    <w:rsid w:val="00C57F80"/>
    <w:rsid w:val="00C63853"/>
    <w:rsid w:val="00C73A1B"/>
    <w:rsid w:val="00C768ED"/>
    <w:rsid w:val="00C806D7"/>
    <w:rsid w:val="00C80997"/>
    <w:rsid w:val="00C82A8F"/>
    <w:rsid w:val="00C8337D"/>
    <w:rsid w:val="00C916C2"/>
    <w:rsid w:val="00C97165"/>
    <w:rsid w:val="00CA128F"/>
    <w:rsid w:val="00CA26E3"/>
    <w:rsid w:val="00CB2EFD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1CCE"/>
    <w:rsid w:val="00CF31EE"/>
    <w:rsid w:val="00D1492F"/>
    <w:rsid w:val="00D17B69"/>
    <w:rsid w:val="00D3003C"/>
    <w:rsid w:val="00D30843"/>
    <w:rsid w:val="00D328A5"/>
    <w:rsid w:val="00D331F4"/>
    <w:rsid w:val="00D42048"/>
    <w:rsid w:val="00D437EB"/>
    <w:rsid w:val="00D4467A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2709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C6256"/>
    <w:rsid w:val="00DD38E2"/>
    <w:rsid w:val="00DD4014"/>
    <w:rsid w:val="00DE6E53"/>
    <w:rsid w:val="00DF5752"/>
    <w:rsid w:val="00E00140"/>
    <w:rsid w:val="00E038F7"/>
    <w:rsid w:val="00E054D9"/>
    <w:rsid w:val="00E13110"/>
    <w:rsid w:val="00E24DF1"/>
    <w:rsid w:val="00E24FAD"/>
    <w:rsid w:val="00E367FA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4A78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1473"/>
    <w:rsid w:val="00ED201D"/>
    <w:rsid w:val="00EE305D"/>
    <w:rsid w:val="00EE4676"/>
    <w:rsid w:val="00EE4DDE"/>
    <w:rsid w:val="00EF3212"/>
    <w:rsid w:val="00EF62AC"/>
    <w:rsid w:val="00EF77DF"/>
    <w:rsid w:val="00EF77E8"/>
    <w:rsid w:val="00F06694"/>
    <w:rsid w:val="00F0725F"/>
    <w:rsid w:val="00F11BEF"/>
    <w:rsid w:val="00F12CFF"/>
    <w:rsid w:val="00F145F3"/>
    <w:rsid w:val="00F14A81"/>
    <w:rsid w:val="00F165E1"/>
    <w:rsid w:val="00F16E6F"/>
    <w:rsid w:val="00F258E7"/>
    <w:rsid w:val="00F276A5"/>
    <w:rsid w:val="00F31B84"/>
    <w:rsid w:val="00F34917"/>
    <w:rsid w:val="00F40F54"/>
    <w:rsid w:val="00F440BC"/>
    <w:rsid w:val="00F44F5F"/>
    <w:rsid w:val="00F55ACF"/>
    <w:rsid w:val="00F57B2D"/>
    <w:rsid w:val="00F57BA5"/>
    <w:rsid w:val="00F631EC"/>
    <w:rsid w:val="00F64C22"/>
    <w:rsid w:val="00F64FA7"/>
    <w:rsid w:val="00F70849"/>
    <w:rsid w:val="00F74D19"/>
    <w:rsid w:val="00F7769A"/>
    <w:rsid w:val="00F80053"/>
    <w:rsid w:val="00F83571"/>
    <w:rsid w:val="00F844F4"/>
    <w:rsid w:val="00F852FA"/>
    <w:rsid w:val="00F908DA"/>
    <w:rsid w:val="00F911BF"/>
    <w:rsid w:val="00F9259E"/>
    <w:rsid w:val="00FA02C7"/>
    <w:rsid w:val="00FA1513"/>
    <w:rsid w:val="00FA4186"/>
    <w:rsid w:val="00FA5A15"/>
    <w:rsid w:val="00FB475A"/>
    <w:rsid w:val="00FB5E95"/>
    <w:rsid w:val="00FB6BA3"/>
    <w:rsid w:val="00FC0531"/>
    <w:rsid w:val="00FC13F0"/>
    <w:rsid w:val="00FC3631"/>
    <w:rsid w:val="00FC423D"/>
    <w:rsid w:val="00FC5B1C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22283A"/>
  <w15:chartTrackingRefBased/>
  <w15:docId w15:val="{CEC4274D-587A-4F5C-A12E-0F22108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2743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Zaetta, Valentino</cp:lastModifiedBy>
  <cp:revision>4</cp:revision>
  <dcterms:created xsi:type="dcterms:W3CDTF">2026-02-03T08:56:00Z</dcterms:created>
  <dcterms:modified xsi:type="dcterms:W3CDTF">2026-02-03T08:58:00Z</dcterms:modified>
</cp:coreProperties>
</file>