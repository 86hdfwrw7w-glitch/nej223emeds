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-567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431"/>
        <w:gridCol w:w="567"/>
        <w:gridCol w:w="283"/>
        <w:gridCol w:w="142"/>
        <w:gridCol w:w="567"/>
        <w:gridCol w:w="142"/>
        <w:gridCol w:w="142"/>
        <w:gridCol w:w="283"/>
        <w:gridCol w:w="2126"/>
      </w:tblGrid>
      <w:tr w:rsidR="00E55D90" w:rsidRPr="001B3F48" w14:paraId="487AC9CE" w14:textId="77777777" w:rsidTr="0080406D">
        <w:trPr>
          <w:trHeight w:val="567"/>
        </w:trPr>
        <w:tc>
          <w:tcPr>
            <w:tcW w:w="10206" w:type="dxa"/>
            <w:gridSpan w:val="11"/>
            <w:vAlign w:val="bottom"/>
          </w:tcPr>
          <w:p w14:paraId="4EB6CAC0" w14:textId="2D6135A3" w:rsidR="6BBF6593" w:rsidRDefault="6BBF6593" w:rsidP="5F8444A7">
            <w:pPr>
              <w:spacing w:line="276" w:lineRule="auto"/>
              <w:jc w:val="center"/>
            </w:pPr>
            <w:r w:rsidRPr="6921B22E">
              <w:rPr>
                <w:rFonts w:ascii="Arial" w:hAnsi="Arial" w:cs="Arial"/>
                <w:b/>
                <w:bCs/>
                <w:sz w:val="36"/>
                <w:szCs w:val="36"/>
              </w:rPr>
              <w:t>Noah Börsch</w:t>
            </w:r>
          </w:p>
          <w:p w14:paraId="135895E2" w14:textId="7A4FAAEE" w:rsidR="00F44F5F" w:rsidRPr="001B3F48" w:rsidRDefault="6BBF6593" w:rsidP="6921B22E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6921B22E">
              <w:rPr>
                <w:rFonts w:ascii="Arial" w:hAnsi="Arial" w:cs="Arial"/>
                <w:sz w:val="18"/>
                <w:szCs w:val="18"/>
              </w:rPr>
              <w:t>Schumannstraße 1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20E0E15C" w:rsidRPr="6921B22E">
              <w:rPr>
                <w:rFonts w:ascii="Arial" w:hAnsi="Arial" w:cs="Arial"/>
                <w:sz w:val="18"/>
                <w:szCs w:val="18"/>
              </w:rPr>
              <w:t>Koblenz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62A6E42F" w:rsidRPr="6921B22E">
              <w:rPr>
                <w:rFonts w:ascii="Arial" w:hAnsi="Arial" w:cs="Arial"/>
                <w:sz w:val="18"/>
                <w:szCs w:val="18"/>
              </w:rPr>
              <w:t>5607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5, </w:t>
            </w:r>
            <w:r w:rsidR="33345564" w:rsidRPr="6921B22E">
              <w:rPr>
                <w:rFonts w:ascii="Arial" w:hAnsi="Arial" w:cs="Arial"/>
                <w:sz w:val="18"/>
                <w:szCs w:val="18"/>
              </w:rPr>
              <w:t>Deutschland</w:t>
            </w:r>
            <w:r w:rsidR="00075289" w:rsidRPr="6921B22E">
              <w:rPr>
                <w:rFonts w:ascii="Arial" w:hAnsi="Arial" w:cs="Arial"/>
                <w:sz w:val="18"/>
                <w:szCs w:val="18"/>
              </w:rPr>
              <w:t xml:space="preserve"> | </w:t>
            </w:r>
            <w:r w:rsidR="113127D3" w:rsidRPr="6921B22E">
              <w:rPr>
                <w:rFonts w:ascii="Arial" w:hAnsi="Arial" w:cs="Arial"/>
                <w:sz w:val="18"/>
                <w:szCs w:val="18"/>
              </w:rPr>
              <w:t>noahboersch@gmail.com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 | +49(0)15</w:t>
            </w:r>
            <w:r w:rsidR="244D8658" w:rsidRPr="6921B22E">
              <w:rPr>
                <w:rFonts w:ascii="Arial" w:hAnsi="Arial" w:cs="Arial"/>
                <w:sz w:val="18"/>
                <w:szCs w:val="18"/>
              </w:rPr>
              <w:t>5 60759719</w:t>
            </w:r>
          </w:p>
        </w:tc>
      </w:tr>
      <w:tr w:rsidR="002508C2" w:rsidRPr="001B3F48" w14:paraId="0FCADE56" w14:textId="77777777" w:rsidTr="0080406D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1B3F48" w:rsidRDefault="00F44F5F" w:rsidP="000F480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D1492F" w:rsidRPr="001B3F48" w14:paraId="7D1DEBF7" w14:textId="77777777" w:rsidTr="0080406D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F5B4AF6" w:rsidR="00D1492F" w:rsidRPr="001B3F48" w:rsidRDefault="17F23C49" w:rsidP="000F480F"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Eichendorff-Gymnasium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1EDC2D3" w:rsidR="00D1492F" w:rsidRPr="001B3F48" w:rsidRDefault="4B763582" w:rsidP="000F480F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Koblenz</w:t>
            </w:r>
          </w:p>
        </w:tc>
      </w:tr>
      <w:tr w:rsidR="00D1492F" w:rsidRPr="001B3F48" w14:paraId="61E5D482" w14:textId="77777777" w:rsidTr="0080406D">
        <w:trPr>
          <w:trHeight w:val="227"/>
        </w:trPr>
        <w:tc>
          <w:tcPr>
            <w:tcW w:w="5523" w:type="dxa"/>
            <w:gridSpan w:val="2"/>
            <w:vAlign w:val="bottom"/>
          </w:tcPr>
          <w:p w14:paraId="11CB9A0F" w14:textId="2B66E463" w:rsidR="00D1492F" w:rsidRPr="001B3F48" w:rsidRDefault="4B763582" w:rsidP="000F480F"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Allgemeine Hochschulreife</w:t>
            </w:r>
          </w:p>
        </w:tc>
        <w:tc>
          <w:tcPr>
            <w:tcW w:w="4683" w:type="dxa"/>
            <w:gridSpan w:val="9"/>
            <w:vAlign w:val="bottom"/>
          </w:tcPr>
          <w:p w14:paraId="419A9228" w14:textId="2264C641" w:rsidR="00D1492F" w:rsidRPr="001B3F48" w:rsidRDefault="00D1492F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7F0AED49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529883F4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</w:t>
            </w:r>
            <w:r w:rsidR="00B17D95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D5280E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heute</w:t>
            </w:r>
          </w:p>
        </w:tc>
      </w:tr>
      <w:tr w:rsidR="00D5280E" w:rsidRPr="001B3F48" w14:paraId="7EABE9F1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078D370C" w14:textId="5FEF584E" w:rsidR="00F25EB2" w:rsidRPr="001B3F48" w:rsidRDefault="00F25EB2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Aktueller Schnitt: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1,</w:t>
            </w:r>
            <w:r w:rsidR="1188CF57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6</w:t>
            </w:r>
          </w:p>
          <w:p w14:paraId="495337F4" w14:textId="05A965AF" w:rsidR="00426D7E" w:rsidRPr="001B3F48" w:rsidRDefault="1188CF57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Schwerpunktfächer</w:t>
            </w:r>
            <w:r w:rsidR="00B17D95"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:</w:t>
            </w:r>
            <w:r w:rsidR="00B17D95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</w:t>
            </w:r>
            <w:r w:rsidR="477313FC" w:rsidRPr="6921B22E">
              <w:rPr>
                <w:rFonts w:ascii="Arial" w:hAnsi="Arial" w:cs="Arial"/>
                <w:sz w:val="18"/>
                <w:szCs w:val="18"/>
              </w:rPr>
              <w:t>Mathematik (11 Punkte), Englisch (12 Punkte), Politik (13 Punkte)</w:t>
            </w:r>
          </w:p>
          <w:p w14:paraId="7A71E6B0" w14:textId="411CD9EC" w:rsidR="00426D7E" w:rsidRPr="001B3F48" w:rsidRDefault="477313FC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Angestrebter Abschluss: </w:t>
            </w: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03/2026, Abschlussnote: 1,6 – 1,8</w:t>
            </w:r>
          </w:p>
        </w:tc>
      </w:tr>
      <w:tr w:rsidR="00D5280E" w:rsidRPr="001B3F48" w14:paraId="013361E1" w14:textId="77777777" w:rsidTr="0080406D">
        <w:trPr>
          <w:trHeight w:val="397"/>
        </w:trPr>
        <w:tc>
          <w:tcPr>
            <w:tcW w:w="6946" w:type="dxa"/>
            <w:gridSpan w:val="6"/>
            <w:vAlign w:val="bottom"/>
          </w:tcPr>
          <w:p w14:paraId="197620E3" w14:textId="78620591" w:rsidR="00D1492F" w:rsidRPr="001B3F48" w:rsidRDefault="477313FC" w:rsidP="000F480F"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Eichendorff-Gymnasium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59D9BE13" w:rsidR="00D1492F" w:rsidRPr="001B3F48" w:rsidRDefault="19E9F06D" w:rsidP="000F480F">
            <w:pPr>
              <w:ind w:left="-279"/>
              <w:jc w:val="right"/>
            </w:pP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Koblenz</w:t>
            </w:r>
          </w:p>
        </w:tc>
      </w:tr>
      <w:tr w:rsidR="00D5280E" w:rsidRPr="001B3F48" w14:paraId="62632213" w14:textId="77777777" w:rsidTr="0080406D">
        <w:trPr>
          <w:trHeight w:val="227"/>
        </w:trPr>
        <w:tc>
          <w:tcPr>
            <w:tcW w:w="5387" w:type="dxa"/>
            <w:vAlign w:val="bottom"/>
          </w:tcPr>
          <w:p w14:paraId="5F71027E" w14:textId="0ADB8963" w:rsidR="00D1492F" w:rsidRPr="001B3F48" w:rsidRDefault="1943096D" w:rsidP="000F480F"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Mittlere Reife</w:t>
            </w:r>
          </w:p>
        </w:tc>
        <w:tc>
          <w:tcPr>
            <w:tcW w:w="4819" w:type="dxa"/>
            <w:gridSpan w:val="10"/>
            <w:vAlign w:val="bottom"/>
          </w:tcPr>
          <w:p w14:paraId="51FC9814" w14:textId="7B62D558" w:rsidR="00D1492F" w:rsidRPr="001B3F48" w:rsidRDefault="5C183F0D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387D8D30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24EDF885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1</w:t>
            </w:r>
            <w:r w:rsidR="64111B0D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7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 w:rsidR="24EDF885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B2962ED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7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10CA4174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</w:p>
        </w:tc>
      </w:tr>
      <w:tr w:rsidR="00E55D90" w:rsidRPr="001B3F48" w14:paraId="3A2665B3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B3F48" w:rsidRDefault="00F44F5F" w:rsidP="000F480F">
            <w:pPr>
              <w:pStyle w:val="BERSCHRIFT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1B3F48" w14:paraId="127C64E2" w14:textId="77777777" w:rsidTr="0080406D">
        <w:trPr>
          <w:trHeight w:val="397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D5D274C" w:rsidR="00E55D90" w:rsidRPr="001B3F48" w:rsidRDefault="32F0D0B7" w:rsidP="000F480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Kälte.Klima.Börsch</w:t>
            </w:r>
            <w:r w:rsidR="481A9B9C"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49208E76"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GmbH (Familienbetrieb)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3CEB42B2" w:rsidR="00E55D90" w:rsidRPr="001B3F48" w:rsidRDefault="00FF3AD1" w:rsidP="000F480F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Andernach</w:t>
            </w:r>
          </w:p>
        </w:tc>
      </w:tr>
      <w:tr w:rsidR="00E55D90" w:rsidRPr="001B3F48" w14:paraId="335D84E9" w14:textId="77777777" w:rsidTr="0080406D">
        <w:trPr>
          <w:trHeight w:val="227"/>
        </w:trPr>
        <w:tc>
          <w:tcPr>
            <w:tcW w:w="8080" w:type="dxa"/>
            <w:gridSpan w:val="10"/>
            <w:vAlign w:val="bottom"/>
          </w:tcPr>
          <w:p w14:paraId="20B1570F" w14:textId="38531473" w:rsidR="00E55D90" w:rsidRPr="001B3F48" w:rsidRDefault="7C9AF5F4" w:rsidP="000F480F">
            <w:r w:rsidRPr="4AB0CE13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Mitarbeit i</w:t>
            </w:r>
            <w:r w:rsidR="00BE441A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n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den Bereichen Verwaltung &amp; Administration</w:t>
            </w:r>
          </w:p>
        </w:tc>
        <w:tc>
          <w:tcPr>
            <w:tcW w:w="2126" w:type="dxa"/>
            <w:vAlign w:val="bottom"/>
          </w:tcPr>
          <w:p w14:paraId="0475B997" w14:textId="7D2930CA" w:rsidR="00E55D90" w:rsidRPr="001B3F48" w:rsidRDefault="00E9659F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05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24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heute</w:t>
            </w:r>
          </w:p>
        </w:tc>
      </w:tr>
      <w:tr w:rsidR="00E55D90" w:rsidRPr="001B3F48" w14:paraId="54C3D64C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506FE554" w14:textId="0720E60E" w:rsidR="00E55D90" w:rsidRPr="001B3F48" w:rsidRDefault="79C96C24" w:rsidP="000F480F">
            <w:pPr>
              <w:pStyle w:val="Bullets"/>
              <w:rPr>
                <w:rFonts w:ascii="Arial" w:hAnsi="Arial" w:cs="Arial"/>
                <w:color w:val="000000" w:themeColor="text1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bei administrativen Prozessen wie Ablage, Dokumentation und Rechnungsbearbeitung</w:t>
            </w:r>
          </w:p>
          <w:p w14:paraId="73512E70" w14:textId="7A5DDE3A" w:rsidR="00E55D90" w:rsidRPr="001B3F48" w:rsidRDefault="79C96C24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Organisation von Unterlagen und strukturierte Vorbereitung für Projekte und Baustelleneinsätze</w:t>
            </w:r>
          </w:p>
          <w:p w14:paraId="6DD9BA0F" w14:textId="4B9445D1" w:rsidR="00E55D90" w:rsidRPr="001B3F48" w:rsidRDefault="79C96C24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Einblicke in Abläufe</w:t>
            </w:r>
            <w:r w:rsidR="00280BE8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Unternehmensführung</w:t>
            </w:r>
            <w:r w:rsidR="008805E2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eines mittelständischen Unternehmens, von Verwaltung </w:t>
            </w:r>
            <w:r w:rsidR="001F4C00"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bis operative</w:t>
            </w:r>
            <w:r w:rsidR="001F4C00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s Geschäft</w:t>
            </w:r>
          </w:p>
        </w:tc>
      </w:tr>
      <w:tr w:rsidR="00624AE2" w:rsidRPr="001B3F48" w14:paraId="39566A8A" w14:textId="77777777" w:rsidTr="0080406D">
        <w:trPr>
          <w:trHeight w:val="255"/>
        </w:trPr>
        <w:tc>
          <w:tcPr>
            <w:tcW w:w="7513" w:type="dxa"/>
            <w:gridSpan w:val="7"/>
            <w:vAlign w:val="bottom"/>
          </w:tcPr>
          <w:p w14:paraId="25E3CAFB" w14:textId="77777777" w:rsidR="00624AE2" w:rsidRPr="00103AA6" w:rsidRDefault="00624AE2" w:rsidP="00BB25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Operative Mitarbeit auf Baustellen</w:t>
            </w:r>
          </w:p>
        </w:tc>
        <w:tc>
          <w:tcPr>
            <w:tcW w:w="2693" w:type="dxa"/>
            <w:gridSpan w:val="4"/>
            <w:vAlign w:val="bottom"/>
          </w:tcPr>
          <w:p w14:paraId="5D3AF1AD" w14:textId="010CD97C" w:rsidR="00624AE2" w:rsidRPr="00103AA6" w:rsidRDefault="00755E35" w:rsidP="00624AE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 xml:space="preserve">03/2023 </w:t>
            </w:r>
            <w:r w:rsidRPr="001B3F48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val="de-AT"/>
              </w:rPr>
              <w:t>heute</w:t>
            </w:r>
          </w:p>
        </w:tc>
      </w:tr>
      <w:tr w:rsidR="00206091" w:rsidRPr="001B3F48" w14:paraId="38398524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2D4CB13D" w14:textId="77777777" w:rsidR="00206091" w:rsidRPr="008A376C" w:rsidRDefault="00375D3D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der Monteure</w:t>
            </w:r>
            <w:r w:rsidR="00756797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bei Montage- und Installationsarbeiten</w:t>
            </w:r>
          </w:p>
          <w:p w14:paraId="539EEC15" w14:textId="1FFC2753" w:rsidR="00CF7B4F" w:rsidRPr="008A376C" w:rsidRDefault="004013D6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Einblick in </w:t>
            </w:r>
            <w:r w:rsidR="00DE3C1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h</w:t>
            </w: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andwerkliche Abläufe</w:t>
            </w:r>
            <w:r w:rsidR="00A02A5A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, praktische Teamkoordination</w:t>
            </w:r>
            <w:r w:rsidR="009527FB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Arbeitssicherheit auf Baustellen</w:t>
            </w:r>
          </w:p>
          <w:p w14:paraId="4BCAA570" w14:textId="605FC3F3" w:rsidR="009527FB" w:rsidRPr="008A376C" w:rsidRDefault="00282E97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Entwicklung von </w:t>
            </w:r>
            <w:r w:rsidR="002C2606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Organisations</w:t>
            </w:r>
            <w:r w:rsidR="00CE2E8B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- und Problemlösungsfähig</w:t>
            </w:r>
            <w:r w:rsidR="002C2606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keiten durch selbstständige Aufgabenübernahme</w:t>
            </w:r>
          </w:p>
        </w:tc>
      </w:tr>
      <w:tr w:rsidR="00AE4ED3" w:rsidRPr="001B3F48" w14:paraId="45404236" w14:textId="77777777" w:rsidTr="0080406D">
        <w:trPr>
          <w:trHeight w:val="397"/>
        </w:trPr>
        <w:tc>
          <w:tcPr>
            <w:tcW w:w="5523" w:type="dxa"/>
            <w:gridSpan w:val="2"/>
            <w:vAlign w:val="bottom"/>
          </w:tcPr>
          <w:p w14:paraId="3CF978EE" w14:textId="4A0E4B51" w:rsidR="00AE4ED3" w:rsidRPr="001B3F48" w:rsidRDefault="713D4CDE" w:rsidP="00BB25EE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GALERIA S.a.r.l &amp; Co. KG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4CE0762F" w:rsidR="00AE4ED3" w:rsidRPr="001B3F48" w:rsidRDefault="00BC6D69" w:rsidP="00BB25EE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Koblenz</w:t>
            </w:r>
          </w:p>
        </w:tc>
      </w:tr>
      <w:tr w:rsidR="00AE4ED3" w:rsidRPr="001B3F48" w14:paraId="16C6F7AD" w14:textId="77777777" w:rsidTr="0080406D">
        <w:trPr>
          <w:trHeight w:val="227"/>
        </w:trPr>
        <w:tc>
          <w:tcPr>
            <w:tcW w:w="7797" w:type="dxa"/>
            <w:gridSpan w:val="9"/>
            <w:vAlign w:val="bottom"/>
          </w:tcPr>
          <w:p w14:paraId="5D8760E9" w14:textId="5985D26A" w:rsidR="00AE4ED3" w:rsidRPr="001B3F48" w:rsidRDefault="0A068B7D" w:rsidP="00BB25EE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Mitarbeit im Verkauf und Kassenbereich</w:t>
            </w:r>
          </w:p>
        </w:tc>
        <w:tc>
          <w:tcPr>
            <w:tcW w:w="2409" w:type="dxa"/>
            <w:gridSpan w:val="2"/>
            <w:vAlign w:val="bottom"/>
          </w:tcPr>
          <w:p w14:paraId="2D9DB8CA" w14:textId="3035E657" w:rsidR="00AE4ED3" w:rsidRPr="001B3F48" w:rsidRDefault="00AE4ED3" w:rsidP="006661EC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  <w:r w:rsidR="007B2CD4">
              <w:rPr>
                <w:rFonts w:ascii="Arial" w:hAnsi="Arial" w:cs="Arial"/>
                <w:sz w:val="18"/>
                <w:szCs w:val="18"/>
                <w:lang w:val="en-US"/>
              </w:rPr>
              <w:t>2025</w:t>
            </w:r>
          </w:p>
        </w:tc>
      </w:tr>
      <w:tr w:rsidR="00AE4ED3" w:rsidRPr="001B3F48" w14:paraId="7660C4BA" w14:textId="77777777" w:rsidTr="0080406D">
        <w:trPr>
          <w:trHeight w:val="283"/>
        </w:trPr>
        <w:tc>
          <w:tcPr>
            <w:tcW w:w="10206" w:type="dxa"/>
            <w:gridSpan w:val="11"/>
            <w:vAlign w:val="bottom"/>
          </w:tcPr>
          <w:p w14:paraId="046A2897" w14:textId="376397E7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Eigenständige Abwicklung von Transaktionen und Reklamationen im Kassenbereich</w:t>
            </w:r>
          </w:p>
          <w:p w14:paraId="44B8ADB9" w14:textId="3E5F6354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Kundenorientier</w:t>
            </w:r>
            <w:r w:rsidR="00577CC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t</w:t>
            </w: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 Beratung sowie Unterstützung bei individuellen Produktanfragen</w:t>
            </w:r>
          </w:p>
          <w:p w14:paraId="132465C4" w14:textId="536D16A4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Teamarbeit bei Inventuren und effiziente Koordination operativer Abläufe</w:t>
            </w:r>
          </w:p>
        </w:tc>
      </w:tr>
      <w:tr w:rsidR="00E55D90" w:rsidRPr="001B3F48" w14:paraId="414B4085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B3F48" w:rsidRDefault="00F44F5F" w:rsidP="0022056D">
            <w:pPr>
              <w:pStyle w:val="BERSCHRIFT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55D90" w:rsidRPr="001B3F48" w14:paraId="74251178" w14:textId="77777777" w:rsidTr="0080406D">
        <w:trPr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2354CE5" w:rsidR="00E55D90" w:rsidRPr="001B3F48" w:rsidRDefault="21A91FFC" w:rsidP="0022056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</w:pP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J</w:t>
            </w:r>
            <w:r w:rsidR="2BFD4821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UNGE</w:t>
            </w: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 xml:space="preserve"> UNION Rheinland-Pfa</w:t>
            </w:r>
            <w:r w:rsidR="20E77F20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l</w:t>
            </w: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z</w:t>
            </w:r>
            <w:r w:rsidR="5A908117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1BF8B4C6" w:rsidR="00E55D90" w:rsidRPr="001B3F48" w:rsidRDefault="3140DDB0" w:rsidP="0022056D">
            <w:pPr>
              <w:pStyle w:val="Ort"/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</w:rPr>
            </w:pPr>
            <w:r w:rsidRPr="6921B22E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</w:rPr>
              <w:t>Koblenz</w:t>
            </w:r>
          </w:p>
        </w:tc>
      </w:tr>
      <w:tr w:rsidR="00E55D90" w:rsidRPr="001B3F48" w14:paraId="4F59C612" w14:textId="77777777" w:rsidTr="0080406D">
        <w:trPr>
          <w:trHeight w:val="227"/>
        </w:trPr>
        <w:tc>
          <w:tcPr>
            <w:tcW w:w="6804" w:type="dxa"/>
            <w:gridSpan w:val="5"/>
            <w:vAlign w:val="bottom"/>
          </w:tcPr>
          <w:p w14:paraId="32F07601" w14:textId="2074D740" w:rsidR="00E55D90" w:rsidRPr="001B3F48" w:rsidRDefault="56D72711" w:rsidP="0022056D">
            <w:pPr>
              <w:pStyle w:val="Beschreibung"/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Mitglied der Kommission für Wirtschaft, Arbeit und </w:t>
            </w:r>
            <w:r w:rsidR="42AF1701"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Landwirtschaft</w:t>
            </w:r>
          </w:p>
        </w:tc>
        <w:tc>
          <w:tcPr>
            <w:tcW w:w="3402" w:type="dxa"/>
            <w:gridSpan w:val="6"/>
            <w:vAlign w:val="bottom"/>
          </w:tcPr>
          <w:p w14:paraId="45DD2178" w14:textId="49DE16FB" w:rsidR="00E55D90" w:rsidRPr="001B3F48" w:rsidRDefault="5EECB3EF" w:rsidP="0022056D">
            <w:pPr>
              <w:pStyle w:val="Beschreibung"/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12</w:t>
            </w:r>
            <w:r w:rsidR="00E55D90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 w:rsidR="30C67809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</w:t>
            </w:r>
            <w:r w:rsidR="7242E3B8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4 </w:t>
            </w:r>
            <w:r w:rsidR="00E55D90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– heute</w:t>
            </w:r>
          </w:p>
        </w:tc>
      </w:tr>
      <w:tr w:rsidR="00E55D90" w:rsidRPr="001B3F48" w14:paraId="02437711" w14:textId="77777777" w:rsidTr="009C5987">
        <w:trPr>
          <w:trHeight w:val="283"/>
        </w:trPr>
        <w:tc>
          <w:tcPr>
            <w:tcW w:w="10206" w:type="dxa"/>
            <w:gridSpan w:val="11"/>
            <w:vAlign w:val="bottom"/>
          </w:tcPr>
          <w:p w14:paraId="69E9A94C" w14:textId="6E4C5A71" w:rsidR="00E55D90" w:rsidRPr="00CA31E1" w:rsidRDefault="00BA1C56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Mitgestaltung</w:t>
            </w:r>
            <w:r w:rsidR="00D05872">
              <w:rPr>
                <w:rFonts w:ascii="Arial" w:hAnsi="Arial" w:cs="Arial"/>
                <w:sz w:val="18"/>
                <w:szCs w:val="18"/>
                <w:lang w:val="de-AT"/>
              </w:rPr>
              <w:t xml:space="preserve"> von Konzepten und Strategien in </w:t>
            </w:r>
            <w:r w:rsidR="00C35856">
              <w:rPr>
                <w:rFonts w:ascii="Arial" w:hAnsi="Arial" w:cs="Arial"/>
                <w:sz w:val="18"/>
                <w:szCs w:val="18"/>
                <w:lang w:val="de-AT"/>
              </w:rPr>
              <w:t>wirtschafts</w:t>
            </w:r>
            <w:r w:rsidR="00D05872">
              <w:rPr>
                <w:rFonts w:ascii="Arial" w:hAnsi="Arial" w:cs="Arial"/>
                <w:sz w:val="18"/>
                <w:szCs w:val="18"/>
                <w:lang w:val="de-AT"/>
              </w:rPr>
              <w:t>- und finanzpolitischen</w:t>
            </w:r>
            <w:r w:rsidR="00C35856">
              <w:rPr>
                <w:rFonts w:ascii="Arial" w:hAnsi="Arial" w:cs="Arial"/>
                <w:sz w:val="18"/>
                <w:szCs w:val="18"/>
                <w:lang w:val="de-AT"/>
              </w:rPr>
              <w:t xml:space="preserve"> Arbeitsgruppen</w:t>
            </w:r>
          </w:p>
          <w:p w14:paraId="3F9B108E" w14:textId="248CE7C5" w:rsidR="00E55D90" w:rsidRPr="00CA31E1" w:rsidRDefault="7D225249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</w:pP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Analyse wirtschaftspolitischer Frages</w:t>
            </w:r>
            <w:r w:rsidR="003D1F8D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t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ellungen und Erarbeitung von Lösungsansätzen</w:t>
            </w:r>
          </w:p>
          <w:p w14:paraId="68CFAD97" w14:textId="78374228" w:rsidR="00435951" w:rsidRPr="00435951" w:rsidRDefault="7D225249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</w:pP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Vertiefung wirtschaftlicher Kenntnisse durch </w:t>
            </w:r>
            <w:r w:rsidR="001A5E2C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Bearbeitung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realpolitische</w:t>
            </w:r>
            <w:r w:rsidR="001A5E2C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r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Konzepte</w:t>
            </w:r>
          </w:p>
        </w:tc>
      </w:tr>
      <w:tr w:rsidR="00FE0496" w:rsidRPr="001B3F48" w14:paraId="3B26943D" w14:textId="77777777" w:rsidTr="0080406D">
        <w:trPr>
          <w:trHeight w:val="397"/>
        </w:trPr>
        <w:tc>
          <w:tcPr>
            <w:tcW w:w="5954" w:type="dxa"/>
            <w:gridSpan w:val="3"/>
            <w:vAlign w:val="bottom"/>
          </w:tcPr>
          <w:p w14:paraId="11E538C2" w14:textId="39D268B5" w:rsidR="00FE0496" w:rsidRPr="001B3F48" w:rsidRDefault="3B5AD081" w:rsidP="0026048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Private Schülernachhilfe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5961F608" w:rsidR="00FE0496" w:rsidRPr="001B3F48" w:rsidRDefault="43039370" w:rsidP="00260486">
            <w:pPr>
              <w:pStyle w:val="Bullets"/>
              <w:numPr>
                <w:ilvl w:val="0"/>
                <w:numId w:val="0"/>
              </w:numPr>
              <w:ind w:left="720"/>
              <w:jc w:val="right"/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Koblenz</w:t>
            </w:r>
          </w:p>
        </w:tc>
      </w:tr>
      <w:tr w:rsidR="00FE0496" w:rsidRPr="001B3F48" w14:paraId="04BFDD79" w14:textId="77777777" w:rsidTr="0080406D">
        <w:trPr>
          <w:trHeight w:val="227"/>
        </w:trPr>
        <w:tc>
          <w:tcPr>
            <w:tcW w:w="8080" w:type="dxa"/>
            <w:gridSpan w:val="10"/>
            <w:vAlign w:val="bottom"/>
          </w:tcPr>
          <w:p w14:paraId="5D908AF7" w14:textId="2507963D" w:rsidR="00FE0496" w:rsidRPr="001B3F48" w:rsidRDefault="3F2830CE" w:rsidP="0026048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Einzelunterricht in den Fächern Mathematik, Englisch, Deutsch und Latein</w:t>
            </w:r>
          </w:p>
        </w:tc>
        <w:tc>
          <w:tcPr>
            <w:tcW w:w="2126" w:type="dxa"/>
            <w:vAlign w:val="bottom"/>
          </w:tcPr>
          <w:p w14:paraId="0D2FFB14" w14:textId="05FF0D92" w:rsidR="00FE0496" w:rsidRPr="001B3F48" w:rsidRDefault="0C0DD6F1" w:rsidP="00260486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09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6E384F3E" w:rsidRPr="6921B22E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14B94BAF" w:rsidRPr="6921B22E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 xml:space="preserve"> – </w:t>
            </w:r>
            <w:r w:rsidR="3EA380B2" w:rsidRPr="6921B22E">
              <w:rPr>
                <w:rFonts w:ascii="Arial" w:hAnsi="Arial" w:cs="Arial"/>
                <w:sz w:val="18"/>
                <w:szCs w:val="18"/>
                <w:lang w:val="en-US"/>
              </w:rPr>
              <w:t>heute</w:t>
            </w:r>
          </w:p>
        </w:tc>
      </w:tr>
      <w:tr w:rsidR="00FE0496" w:rsidRPr="001B3F48" w14:paraId="66A58453" w14:textId="77777777" w:rsidTr="00CA31E1">
        <w:trPr>
          <w:trHeight w:val="283"/>
        </w:trPr>
        <w:tc>
          <w:tcPr>
            <w:tcW w:w="10206" w:type="dxa"/>
            <w:gridSpan w:val="11"/>
            <w:vAlign w:val="bottom"/>
          </w:tcPr>
          <w:p w14:paraId="33749C6D" w14:textId="66F5C60F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 xml:space="preserve">Eigenständige Planung und Durchführung von Nachhilfestunden für </w:t>
            </w:r>
            <w:r w:rsidR="00CE4D82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Sekundarstufenschüler</w:t>
            </w:r>
          </w:p>
          <w:p w14:paraId="6FC8958B" w14:textId="1DE843D6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Entwicklung individueller Lernstrategien zur Verbesserung von Lernerfolg und Motivation</w:t>
            </w:r>
          </w:p>
          <w:p w14:paraId="50B5B9CB" w14:textId="6E2B97B2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Förderung von Problemlösungs- und Organisationsfähigkeiten bei den Schülern</w:t>
            </w:r>
          </w:p>
        </w:tc>
      </w:tr>
      <w:tr w:rsidR="00FE0496" w:rsidRPr="001B3F48" w14:paraId="4028871F" w14:textId="77777777" w:rsidTr="0080406D">
        <w:trPr>
          <w:trHeight w:val="397"/>
        </w:trPr>
        <w:tc>
          <w:tcPr>
            <w:tcW w:w="5954" w:type="dxa"/>
            <w:gridSpan w:val="3"/>
            <w:vAlign w:val="bottom"/>
          </w:tcPr>
          <w:p w14:paraId="3B81DA34" w14:textId="2F3898D4" w:rsidR="00FE0496" w:rsidRPr="001B3F48" w:rsidRDefault="6E622695" w:rsidP="00564B9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JUGEND GRÜNDET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1107A63F" w:rsidR="00FE0496" w:rsidRPr="001B3F48" w:rsidRDefault="10C8D49A" w:rsidP="00564B96">
            <w:pPr>
              <w:pStyle w:val="Bullets"/>
              <w:numPr>
                <w:ilvl w:val="0"/>
                <w:numId w:val="0"/>
              </w:numPr>
              <w:ind w:left="720"/>
              <w:jc w:val="right"/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Koblenz</w:t>
            </w:r>
          </w:p>
        </w:tc>
      </w:tr>
      <w:tr w:rsidR="00FE0496" w:rsidRPr="001B3F48" w14:paraId="7B2F81B2" w14:textId="77777777" w:rsidTr="0080406D">
        <w:trPr>
          <w:trHeight w:val="227"/>
        </w:trPr>
        <w:tc>
          <w:tcPr>
            <w:tcW w:w="7655" w:type="dxa"/>
            <w:gridSpan w:val="8"/>
            <w:vAlign w:val="bottom"/>
          </w:tcPr>
          <w:p w14:paraId="099DE2C5" w14:textId="3B773D1C" w:rsidR="00FE0496" w:rsidRPr="001B3F48" w:rsidRDefault="6B46C5AB" w:rsidP="00564B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Teilnahme am bundesweiten Schülerwettbewerb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10A371A8" w:rsidR="00FE0496" w:rsidRPr="001B3F48" w:rsidRDefault="4D2B9809" w:rsidP="00564B96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CEBA32D" w:rsidRPr="6921B22E"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1F9E9BB" w:rsidRPr="6921B22E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6410B893" w:rsidRPr="6921B22E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</w:p>
        </w:tc>
      </w:tr>
      <w:tr w:rsidR="00FE0496" w:rsidRPr="001B3F48" w14:paraId="2618F0FF" w14:textId="77777777" w:rsidTr="00CA31E1">
        <w:trPr>
          <w:trHeight w:val="283"/>
        </w:trPr>
        <w:tc>
          <w:tcPr>
            <w:tcW w:w="10206" w:type="dxa"/>
            <w:gridSpan w:val="11"/>
            <w:vAlign w:val="bottom"/>
          </w:tcPr>
          <w:p w14:paraId="688D8522" w14:textId="7A8CC668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Entwicklung einer innovativen Geschäftsidee mit Fokus auf Marktfähigkeit und Skalierung</w:t>
            </w:r>
          </w:p>
          <w:p w14:paraId="68057399" w14:textId="08F43936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Führung und Koordination eines Teams zur erfolgreichen Umsetzung der Projektaufgaben</w:t>
            </w:r>
          </w:p>
          <w:p w14:paraId="14DD988A" w14:textId="05F99F8A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 xml:space="preserve">Erfolgreiche Teilnahme am unternehmerischen Planspiel mit </w:t>
            </w:r>
            <w:r w:rsidR="002E33C5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>Fokus</w:t>
            </w: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 xml:space="preserve"> auf Strategie, Finanzen und Marktforschung</w:t>
            </w:r>
          </w:p>
          <w:p w14:paraId="1570DE9D" w14:textId="34A7FE85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 xml:space="preserve">Erreichen der besten 1,5% der Teams aus Bundesebene (Platzierung 91 </w:t>
            </w:r>
            <w:r w:rsidR="00077B4C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v</w:t>
            </w: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on 5931 teilnehmenden Teams)</w:t>
            </w:r>
          </w:p>
        </w:tc>
      </w:tr>
      <w:tr w:rsidR="00E55D90" w:rsidRPr="001B3F48" w14:paraId="482569A2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B3F48" w:rsidRDefault="001647AB" w:rsidP="0022056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F25EB2" w:rsidRPr="001B3F48" w14:paraId="2B257790" w14:textId="77777777" w:rsidTr="0080406D">
        <w:trPr>
          <w:trHeight w:val="397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3F56E4F" w:rsidR="00F25EB2" w:rsidRPr="001B3F48" w:rsidRDefault="00F25EB2" w:rsidP="00197FF7">
            <w:pPr>
              <w:ind w:left="1137" w:hanging="1137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6921B2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Deutsch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(Muttersprache)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, </w:t>
            </w:r>
            <w:r w:rsidR="212F5966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Niederländisch (</w:t>
            </w:r>
            <w:r w:rsidR="212F5966" w:rsidRPr="0013299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Muttersprache</w:t>
            </w:r>
            <w:r w:rsidR="212F5966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), 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Englisch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</w:t>
            </w:r>
            <w:r w:rsidR="4B9DBF05"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fließend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)</w:t>
            </w:r>
          </w:p>
        </w:tc>
      </w:tr>
      <w:tr w:rsidR="00F25EB2" w:rsidRPr="00FE4895" w14:paraId="45706C3F" w14:textId="77777777" w:rsidTr="0080406D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10238595" w:rsidR="00F25EB2" w:rsidRPr="001B3F48" w:rsidRDefault="00F25EB2" w:rsidP="0022056D">
            <w:pP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(fortgeschritten)</w:t>
            </w:r>
          </w:p>
        </w:tc>
      </w:tr>
      <w:tr w:rsidR="00F25EB2" w:rsidRPr="001B3F48" w14:paraId="70CB01B0" w14:textId="77777777" w:rsidTr="006E63D5">
        <w:trPr>
          <w:trHeight w:val="680"/>
        </w:trPr>
        <w:tc>
          <w:tcPr>
            <w:tcW w:w="10206" w:type="dxa"/>
            <w:gridSpan w:val="11"/>
            <w:vAlign w:val="bottom"/>
          </w:tcPr>
          <w:p w14:paraId="4FD608BF" w14:textId="529963AD" w:rsidR="00F25EB2" w:rsidRDefault="00F25EB2" w:rsidP="00CD00D9">
            <w:pP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6921B2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12B3">
              <w:rPr>
                <w:rFonts w:ascii="Arial" w:hAnsi="Arial" w:cs="Arial"/>
                <w:sz w:val="18"/>
                <w:szCs w:val="18"/>
              </w:rPr>
              <w:t>T</w:t>
            </w:r>
            <w:r w:rsidR="49C49B2C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ennis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</w:t>
            </w:r>
            <w:r w:rsidR="3B80C120"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Mitglied der 1. U18 Mannschaft des Sportvereins TC Oberwerth Koblenz)</w:t>
            </w:r>
          </w:p>
          <w:p w14:paraId="7306BB27" w14:textId="038D9A98" w:rsidR="00AA1079" w:rsidRDefault="00347D98" w:rsidP="00CD00D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                </w:t>
            </w:r>
            <w:r w:rsidR="00F1109E">
              <w:rPr>
                <w:rFonts w:ascii="Arial" w:hAnsi="Arial" w:cs="Arial"/>
                <w:color w:val="000000" w:themeColor="text1"/>
                <w:sz w:val="18"/>
                <w:szCs w:val="18"/>
              </w:rPr>
              <w:t>Sonstige sportliche Aktivitäten (</w:t>
            </w:r>
            <w:r w:rsidR="004A6BD0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Fitnessstudio, Wandern, Skilaufen</w:t>
            </w:r>
            <w:r w:rsidR="004A6BD0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  <w:p w14:paraId="598C2742" w14:textId="1D850F4B" w:rsidR="00F25EB2" w:rsidRPr="00197FF7" w:rsidRDefault="005C12B3" w:rsidP="00197FF7">
            <w:pPr>
              <w:ind w:left="996" w:hanging="996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</w:t>
            </w:r>
            <w:r w:rsidR="00CD00D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             </w:t>
            </w:r>
            <w:r w:rsidR="0069476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Wirtschaft </w:t>
            </w:r>
            <w:r w:rsidR="00E055E8">
              <w:rPr>
                <w:rFonts w:ascii="Arial" w:hAnsi="Arial" w:cs="Arial"/>
                <w:color w:val="000000" w:themeColor="text1"/>
                <w:sz w:val="18"/>
                <w:szCs w:val="18"/>
              </w:rPr>
              <w:t>&amp; Finanzen (</w:t>
            </w:r>
            <w:r w:rsidR="00607F54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Weiterbildung durch Bücher, Artikel, etc.</w:t>
            </w:r>
            <w:r w:rsidR="00410A4B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|</w:t>
            </w:r>
            <w:r w:rsidR="00421926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337C6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Eigenständiges</w:t>
            </w:r>
            <w:r w:rsidR="00410A4B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8B6E08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Investieren an </w:t>
            </w:r>
            <w:r w:rsidR="00CD00D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Kapitalmärk</w:t>
            </w:r>
            <w:r w:rsidR="008313B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t</w:t>
            </w:r>
            <w:r w:rsidR="00CD00D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en</w:t>
            </w:r>
            <w:r w:rsidR="001B7ADD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</w:tr>
      <w:tr w:rsidR="001647AB" w:rsidRPr="001B3F48" w14:paraId="071AB173" w14:textId="77777777" w:rsidTr="0080406D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48BA03EB" w:rsidR="001647AB" w:rsidRPr="001B3F48" w:rsidRDefault="00F1774F" w:rsidP="00E55D90">
            <w:p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Koblenz, </w:t>
            </w:r>
            <w:r w:rsidR="00A123A7">
              <w:rPr>
                <w:rFonts w:ascii="Arial" w:hAnsi="Arial" w:cs="Arial"/>
                <w:sz w:val="18"/>
                <w:szCs w:val="18"/>
              </w:rPr>
              <w:t>0</w:t>
            </w:r>
            <w:r w:rsidR="00282CC2">
              <w:rPr>
                <w:rFonts w:ascii="Arial" w:hAnsi="Arial" w:cs="Arial"/>
                <w:sz w:val="18"/>
                <w:szCs w:val="18"/>
              </w:rPr>
              <w:t>8</w:t>
            </w:r>
            <w:r w:rsidR="00A123A7">
              <w:rPr>
                <w:rFonts w:ascii="Arial" w:hAnsi="Arial" w:cs="Arial"/>
                <w:sz w:val="18"/>
                <w:szCs w:val="18"/>
              </w:rPr>
              <w:t>.0</w:t>
            </w:r>
            <w:r w:rsidR="00031CA5">
              <w:rPr>
                <w:rFonts w:ascii="Arial" w:hAnsi="Arial" w:cs="Arial"/>
                <w:sz w:val="18"/>
                <w:szCs w:val="18"/>
              </w:rPr>
              <w:t>9.2025</w:t>
            </w:r>
          </w:p>
        </w:tc>
      </w:tr>
      <w:tr w:rsidR="159E74AC" w14:paraId="38D1087E" w14:textId="77777777" w:rsidTr="0080406D">
        <w:trPr>
          <w:trHeight w:val="1279"/>
        </w:trPr>
        <w:tc>
          <w:tcPr>
            <w:tcW w:w="10206" w:type="dxa"/>
            <w:gridSpan w:val="11"/>
            <w:vAlign w:val="bottom"/>
          </w:tcPr>
          <w:p w14:paraId="33F7587D" w14:textId="70311FF6" w:rsidR="159E74AC" w:rsidRDefault="159E74AC" w:rsidP="159E74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747D2BF" w14:textId="69F47280" w:rsidR="00723643" w:rsidRPr="001B3F48" w:rsidRDefault="00723643">
      <w:pPr>
        <w:rPr>
          <w:rFonts w:ascii="Arial" w:hAnsi="Arial" w:cs="Arial"/>
          <w:sz w:val="18"/>
        </w:rPr>
      </w:pPr>
    </w:p>
    <w:sectPr w:rsidR="00723643" w:rsidRPr="001B3F48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C03B8" w14:textId="77777777" w:rsidR="001137AC" w:rsidRDefault="001137AC" w:rsidP="00BE053D">
      <w:pPr>
        <w:spacing w:after="0" w:line="240" w:lineRule="auto"/>
      </w:pPr>
      <w:r>
        <w:separator/>
      </w:r>
    </w:p>
  </w:endnote>
  <w:endnote w:type="continuationSeparator" w:id="0">
    <w:p w14:paraId="3A5E908C" w14:textId="77777777" w:rsidR="001137AC" w:rsidRDefault="001137A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8139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79C07" w14:textId="77777777" w:rsidR="001137AC" w:rsidRDefault="001137AC" w:rsidP="00BE053D">
      <w:pPr>
        <w:spacing w:after="0" w:line="240" w:lineRule="auto"/>
      </w:pPr>
      <w:r>
        <w:separator/>
      </w:r>
    </w:p>
  </w:footnote>
  <w:footnote w:type="continuationSeparator" w:id="0">
    <w:p w14:paraId="63A51F55" w14:textId="77777777" w:rsidR="001137AC" w:rsidRDefault="001137AC" w:rsidP="00BE053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aafayHTFlwD6f" int2:id="GEjDZT3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5E52"/>
      </v:shape>
    </w:pic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2B19B8"/>
    <w:multiLevelType w:val="hybridMultilevel"/>
    <w:tmpl w:val="B31E2F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3126C3EE"/>
    <w:lvl w:ilvl="0" w:tplc="22DCCA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2D7435CC"/>
    <w:lvl w:ilvl="0" w:tplc="29A04712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204C7CC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C316BA"/>
    <w:multiLevelType w:val="hybridMultilevel"/>
    <w:tmpl w:val="49A6D1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AB5BBA"/>
    <w:multiLevelType w:val="hybridMultilevel"/>
    <w:tmpl w:val="4B4C38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23BCA"/>
    <w:multiLevelType w:val="hybridMultilevel"/>
    <w:tmpl w:val="66A2F60E"/>
    <w:lvl w:ilvl="0" w:tplc="306E6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4"/>
  </w:num>
  <w:num w:numId="9" w16cid:durableId="1961916187">
    <w:abstractNumId w:val="13"/>
  </w:num>
  <w:num w:numId="10" w16cid:durableId="1947156070">
    <w:abstractNumId w:val="25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3"/>
  </w:num>
  <w:num w:numId="16" w16cid:durableId="1721974678">
    <w:abstractNumId w:val="5"/>
  </w:num>
  <w:num w:numId="17" w16cid:durableId="2003701761">
    <w:abstractNumId w:val="17"/>
  </w:num>
  <w:num w:numId="18" w16cid:durableId="1247112201">
    <w:abstractNumId w:val="4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8"/>
  </w:num>
  <w:num w:numId="24" w16cid:durableId="2056856694">
    <w:abstractNumId w:val="22"/>
  </w:num>
  <w:num w:numId="25" w16cid:durableId="548689742">
    <w:abstractNumId w:val="28"/>
  </w:num>
  <w:num w:numId="26" w16cid:durableId="1499494221">
    <w:abstractNumId w:val="19"/>
  </w:num>
  <w:num w:numId="27" w16cid:durableId="624386309">
    <w:abstractNumId w:val="21"/>
  </w:num>
  <w:num w:numId="28" w16cid:durableId="51344227">
    <w:abstractNumId w:val="27"/>
  </w:num>
  <w:num w:numId="29" w16cid:durableId="1702625776">
    <w:abstractNumId w:val="26"/>
  </w:num>
  <w:num w:numId="30" w16cid:durableId="1595432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A0C"/>
    <w:rsid w:val="0002105C"/>
    <w:rsid w:val="00031CA5"/>
    <w:rsid w:val="00045A7B"/>
    <w:rsid w:val="000460BD"/>
    <w:rsid w:val="0004622E"/>
    <w:rsid w:val="00061D33"/>
    <w:rsid w:val="00064643"/>
    <w:rsid w:val="00075289"/>
    <w:rsid w:val="00077B4C"/>
    <w:rsid w:val="00083D65"/>
    <w:rsid w:val="00087747"/>
    <w:rsid w:val="0009406B"/>
    <w:rsid w:val="0009766F"/>
    <w:rsid w:val="000A1FDA"/>
    <w:rsid w:val="000B63E2"/>
    <w:rsid w:val="000B6548"/>
    <w:rsid w:val="000C0DB6"/>
    <w:rsid w:val="000C0DC3"/>
    <w:rsid w:val="000D671A"/>
    <w:rsid w:val="000E690C"/>
    <w:rsid w:val="000F480F"/>
    <w:rsid w:val="00100943"/>
    <w:rsid w:val="0010119F"/>
    <w:rsid w:val="00102DC9"/>
    <w:rsid w:val="00103AA6"/>
    <w:rsid w:val="00103EC5"/>
    <w:rsid w:val="0010663F"/>
    <w:rsid w:val="00107171"/>
    <w:rsid w:val="001137AC"/>
    <w:rsid w:val="00113D6B"/>
    <w:rsid w:val="00116C6E"/>
    <w:rsid w:val="00125CA6"/>
    <w:rsid w:val="00130E5A"/>
    <w:rsid w:val="00132999"/>
    <w:rsid w:val="001333F3"/>
    <w:rsid w:val="001427C5"/>
    <w:rsid w:val="00150222"/>
    <w:rsid w:val="00153C8B"/>
    <w:rsid w:val="001555C1"/>
    <w:rsid w:val="00156FC9"/>
    <w:rsid w:val="00162A5A"/>
    <w:rsid w:val="001647AB"/>
    <w:rsid w:val="00172867"/>
    <w:rsid w:val="00175B6D"/>
    <w:rsid w:val="001762D5"/>
    <w:rsid w:val="001762FA"/>
    <w:rsid w:val="001901ED"/>
    <w:rsid w:val="0019131A"/>
    <w:rsid w:val="00192E2B"/>
    <w:rsid w:val="00193544"/>
    <w:rsid w:val="0019483A"/>
    <w:rsid w:val="00197AFE"/>
    <w:rsid w:val="00197FF7"/>
    <w:rsid w:val="001A46BF"/>
    <w:rsid w:val="001A481B"/>
    <w:rsid w:val="001A5E2C"/>
    <w:rsid w:val="001A6172"/>
    <w:rsid w:val="001B0186"/>
    <w:rsid w:val="001B3F48"/>
    <w:rsid w:val="001B62CA"/>
    <w:rsid w:val="001B7ADD"/>
    <w:rsid w:val="001C268D"/>
    <w:rsid w:val="001C563A"/>
    <w:rsid w:val="001C6CBD"/>
    <w:rsid w:val="001D4DCD"/>
    <w:rsid w:val="001F4175"/>
    <w:rsid w:val="001F4C00"/>
    <w:rsid w:val="00200C3D"/>
    <w:rsid w:val="00206091"/>
    <w:rsid w:val="002101DE"/>
    <w:rsid w:val="00215B30"/>
    <w:rsid w:val="0022056D"/>
    <w:rsid w:val="00223A4D"/>
    <w:rsid w:val="0023054D"/>
    <w:rsid w:val="00232CB5"/>
    <w:rsid w:val="00234A7E"/>
    <w:rsid w:val="0024373D"/>
    <w:rsid w:val="00246C15"/>
    <w:rsid w:val="002508C2"/>
    <w:rsid w:val="00250B23"/>
    <w:rsid w:val="00260486"/>
    <w:rsid w:val="00267252"/>
    <w:rsid w:val="00276A72"/>
    <w:rsid w:val="00277AF0"/>
    <w:rsid w:val="00280BE8"/>
    <w:rsid w:val="00282596"/>
    <w:rsid w:val="00282CC2"/>
    <w:rsid w:val="00282DB0"/>
    <w:rsid w:val="00282E97"/>
    <w:rsid w:val="00283031"/>
    <w:rsid w:val="0029593C"/>
    <w:rsid w:val="002A76DE"/>
    <w:rsid w:val="002B2091"/>
    <w:rsid w:val="002B23E3"/>
    <w:rsid w:val="002B3E65"/>
    <w:rsid w:val="002B7249"/>
    <w:rsid w:val="002C0F81"/>
    <w:rsid w:val="002C2606"/>
    <w:rsid w:val="002C3DA8"/>
    <w:rsid w:val="002C59F2"/>
    <w:rsid w:val="002C6972"/>
    <w:rsid w:val="002D2B32"/>
    <w:rsid w:val="002D2D1D"/>
    <w:rsid w:val="002D4516"/>
    <w:rsid w:val="002E33C5"/>
    <w:rsid w:val="002F46AD"/>
    <w:rsid w:val="003010B3"/>
    <w:rsid w:val="003041B3"/>
    <w:rsid w:val="003101F0"/>
    <w:rsid w:val="003139FD"/>
    <w:rsid w:val="00314B7A"/>
    <w:rsid w:val="00324BC5"/>
    <w:rsid w:val="00337C62"/>
    <w:rsid w:val="00340BAB"/>
    <w:rsid w:val="003418E0"/>
    <w:rsid w:val="00341EA3"/>
    <w:rsid w:val="00347D98"/>
    <w:rsid w:val="00347F8D"/>
    <w:rsid w:val="00360339"/>
    <w:rsid w:val="00362742"/>
    <w:rsid w:val="003662B3"/>
    <w:rsid w:val="00372F7B"/>
    <w:rsid w:val="003733E5"/>
    <w:rsid w:val="00375D3D"/>
    <w:rsid w:val="00377B0C"/>
    <w:rsid w:val="00390EA6"/>
    <w:rsid w:val="00391B57"/>
    <w:rsid w:val="003962AD"/>
    <w:rsid w:val="003A11D3"/>
    <w:rsid w:val="003B21E4"/>
    <w:rsid w:val="003C1EE4"/>
    <w:rsid w:val="003C5E0A"/>
    <w:rsid w:val="003C6596"/>
    <w:rsid w:val="003D1F8D"/>
    <w:rsid w:val="003E27C3"/>
    <w:rsid w:val="003F0FA0"/>
    <w:rsid w:val="003F3E3F"/>
    <w:rsid w:val="003F6114"/>
    <w:rsid w:val="004013D6"/>
    <w:rsid w:val="004047FB"/>
    <w:rsid w:val="0040627C"/>
    <w:rsid w:val="004067B8"/>
    <w:rsid w:val="00410A4B"/>
    <w:rsid w:val="004154BE"/>
    <w:rsid w:val="0042013D"/>
    <w:rsid w:val="00421926"/>
    <w:rsid w:val="00422F83"/>
    <w:rsid w:val="00426D7E"/>
    <w:rsid w:val="004333A0"/>
    <w:rsid w:val="0043430C"/>
    <w:rsid w:val="00435951"/>
    <w:rsid w:val="00435E6D"/>
    <w:rsid w:val="00443668"/>
    <w:rsid w:val="00445E6F"/>
    <w:rsid w:val="00456B0D"/>
    <w:rsid w:val="00470194"/>
    <w:rsid w:val="004702B7"/>
    <w:rsid w:val="00470AC9"/>
    <w:rsid w:val="00476AF8"/>
    <w:rsid w:val="00477463"/>
    <w:rsid w:val="00484FD7"/>
    <w:rsid w:val="004851A8"/>
    <w:rsid w:val="004929FB"/>
    <w:rsid w:val="00493E3A"/>
    <w:rsid w:val="004A54BA"/>
    <w:rsid w:val="004A5D36"/>
    <w:rsid w:val="004A6BD0"/>
    <w:rsid w:val="004B3880"/>
    <w:rsid w:val="004B397A"/>
    <w:rsid w:val="004B4297"/>
    <w:rsid w:val="004B6A5E"/>
    <w:rsid w:val="004C4EEE"/>
    <w:rsid w:val="004D5CB6"/>
    <w:rsid w:val="004E422D"/>
    <w:rsid w:val="004E5FE3"/>
    <w:rsid w:val="004E6C6F"/>
    <w:rsid w:val="005046FD"/>
    <w:rsid w:val="00507EA7"/>
    <w:rsid w:val="00521FA5"/>
    <w:rsid w:val="00524CEA"/>
    <w:rsid w:val="0052561F"/>
    <w:rsid w:val="00526089"/>
    <w:rsid w:val="00527A28"/>
    <w:rsid w:val="00527DCA"/>
    <w:rsid w:val="00530320"/>
    <w:rsid w:val="00536427"/>
    <w:rsid w:val="00554D88"/>
    <w:rsid w:val="00564B96"/>
    <w:rsid w:val="005716D4"/>
    <w:rsid w:val="00571B60"/>
    <w:rsid w:val="00572876"/>
    <w:rsid w:val="00575715"/>
    <w:rsid w:val="00577CCE"/>
    <w:rsid w:val="00585A4D"/>
    <w:rsid w:val="00587403"/>
    <w:rsid w:val="00590D3C"/>
    <w:rsid w:val="00591437"/>
    <w:rsid w:val="00595CC5"/>
    <w:rsid w:val="005A6D3A"/>
    <w:rsid w:val="005C12B3"/>
    <w:rsid w:val="005D33CF"/>
    <w:rsid w:val="005D6329"/>
    <w:rsid w:val="005E57F6"/>
    <w:rsid w:val="005F20ED"/>
    <w:rsid w:val="005F2B13"/>
    <w:rsid w:val="005F2D1D"/>
    <w:rsid w:val="005F534A"/>
    <w:rsid w:val="006008A9"/>
    <w:rsid w:val="006058D8"/>
    <w:rsid w:val="00607F54"/>
    <w:rsid w:val="00610200"/>
    <w:rsid w:val="006169FC"/>
    <w:rsid w:val="00623699"/>
    <w:rsid w:val="00624AE2"/>
    <w:rsid w:val="00632D5A"/>
    <w:rsid w:val="00635515"/>
    <w:rsid w:val="00647E7D"/>
    <w:rsid w:val="006546FD"/>
    <w:rsid w:val="00665BF3"/>
    <w:rsid w:val="006661EC"/>
    <w:rsid w:val="006732D6"/>
    <w:rsid w:val="00675AC4"/>
    <w:rsid w:val="00680860"/>
    <w:rsid w:val="00686ECC"/>
    <w:rsid w:val="00693E09"/>
    <w:rsid w:val="00694764"/>
    <w:rsid w:val="006A1BA8"/>
    <w:rsid w:val="006A2DE9"/>
    <w:rsid w:val="006A2F03"/>
    <w:rsid w:val="006A3A81"/>
    <w:rsid w:val="006A7230"/>
    <w:rsid w:val="006A7ADE"/>
    <w:rsid w:val="006B4E32"/>
    <w:rsid w:val="006B72C7"/>
    <w:rsid w:val="006B7F78"/>
    <w:rsid w:val="006C0808"/>
    <w:rsid w:val="006C2252"/>
    <w:rsid w:val="006D7F7F"/>
    <w:rsid w:val="006E13CB"/>
    <w:rsid w:val="006E2C9C"/>
    <w:rsid w:val="006E40EF"/>
    <w:rsid w:val="006E63D5"/>
    <w:rsid w:val="006E7A97"/>
    <w:rsid w:val="006F0039"/>
    <w:rsid w:val="007038A2"/>
    <w:rsid w:val="00706946"/>
    <w:rsid w:val="00706B21"/>
    <w:rsid w:val="00711CEF"/>
    <w:rsid w:val="007143A5"/>
    <w:rsid w:val="00720320"/>
    <w:rsid w:val="00720552"/>
    <w:rsid w:val="00723643"/>
    <w:rsid w:val="00725849"/>
    <w:rsid w:val="00725D3C"/>
    <w:rsid w:val="00725D8B"/>
    <w:rsid w:val="00726863"/>
    <w:rsid w:val="00730591"/>
    <w:rsid w:val="00733DA1"/>
    <w:rsid w:val="00737822"/>
    <w:rsid w:val="007400B7"/>
    <w:rsid w:val="00740F5F"/>
    <w:rsid w:val="0074111D"/>
    <w:rsid w:val="007411AA"/>
    <w:rsid w:val="00744B53"/>
    <w:rsid w:val="00753D4A"/>
    <w:rsid w:val="00755E35"/>
    <w:rsid w:val="00756797"/>
    <w:rsid w:val="00756912"/>
    <w:rsid w:val="00760096"/>
    <w:rsid w:val="00761609"/>
    <w:rsid w:val="00763DCE"/>
    <w:rsid w:val="00765579"/>
    <w:rsid w:val="00765B32"/>
    <w:rsid w:val="00776C46"/>
    <w:rsid w:val="00776E88"/>
    <w:rsid w:val="0078069B"/>
    <w:rsid w:val="0078260B"/>
    <w:rsid w:val="007838D1"/>
    <w:rsid w:val="00785254"/>
    <w:rsid w:val="00785853"/>
    <w:rsid w:val="0079593E"/>
    <w:rsid w:val="007966F0"/>
    <w:rsid w:val="00797BFC"/>
    <w:rsid w:val="007A2E3C"/>
    <w:rsid w:val="007A720F"/>
    <w:rsid w:val="007B2968"/>
    <w:rsid w:val="007B2CD4"/>
    <w:rsid w:val="007C1DEE"/>
    <w:rsid w:val="007C6A3C"/>
    <w:rsid w:val="007D4BEE"/>
    <w:rsid w:val="007D5BE9"/>
    <w:rsid w:val="007E779B"/>
    <w:rsid w:val="007F25F9"/>
    <w:rsid w:val="007F44C5"/>
    <w:rsid w:val="0080406D"/>
    <w:rsid w:val="008050E4"/>
    <w:rsid w:val="008139A9"/>
    <w:rsid w:val="0082257D"/>
    <w:rsid w:val="008233BC"/>
    <w:rsid w:val="008313B2"/>
    <w:rsid w:val="00845FA1"/>
    <w:rsid w:val="00853438"/>
    <w:rsid w:val="008547A2"/>
    <w:rsid w:val="00856567"/>
    <w:rsid w:val="008660C3"/>
    <w:rsid w:val="00866846"/>
    <w:rsid w:val="0087283C"/>
    <w:rsid w:val="00872873"/>
    <w:rsid w:val="00873009"/>
    <w:rsid w:val="008736B9"/>
    <w:rsid w:val="0087376F"/>
    <w:rsid w:val="00873E8B"/>
    <w:rsid w:val="00875DA9"/>
    <w:rsid w:val="008805E2"/>
    <w:rsid w:val="00887A4F"/>
    <w:rsid w:val="00895E38"/>
    <w:rsid w:val="008A376C"/>
    <w:rsid w:val="008A3EF4"/>
    <w:rsid w:val="008A782B"/>
    <w:rsid w:val="008B0FC0"/>
    <w:rsid w:val="008B6E08"/>
    <w:rsid w:val="008C1518"/>
    <w:rsid w:val="008C3E76"/>
    <w:rsid w:val="008C429A"/>
    <w:rsid w:val="008C67C8"/>
    <w:rsid w:val="008D50DF"/>
    <w:rsid w:val="008E1F3D"/>
    <w:rsid w:val="008E60C2"/>
    <w:rsid w:val="009053D7"/>
    <w:rsid w:val="0091331D"/>
    <w:rsid w:val="00920162"/>
    <w:rsid w:val="00923B52"/>
    <w:rsid w:val="0093223C"/>
    <w:rsid w:val="00933ECB"/>
    <w:rsid w:val="00941A87"/>
    <w:rsid w:val="009447F3"/>
    <w:rsid w:val="009501C2"/>
    <w:rsid w:val="00952034"/>
    <w:rsid w:val="009527FB"/>
    <w:rsid w:val="009606FC"/>
    <w:rsid w:val="009668B9"/>
    <w:rsid w:val="00976577"/>
    <w:rsid w:val="009802FB"/>
    <w:rsid w:val="0098388E"/>
    <w:rsid w:val="00992C02"/>
    <w:rsid w:val="00993096"/>
    <w:rsid w:val="00996356"/>
    <w:rsid w:val="00997101"/>
    <w:rsid w:val="00997D9A"/>
    <w:rsid w:val="009A3103"/>
    <w:rsid w:val="009B4BE3"/>
    <w:rsid w:val="009C5987"/>
    <w:rsid w:val="009D1995"/>
    <w:rsid w:val="009D716D"/>
    <w:rsid w:val="009D7C49"/>
    <w:rsid w:val="009E1901"/>
    <w:rsid w:val="009E7297"/>
    <w:rsid w:val="009F04AB"/>
    <w:rsid w:val="00A0257D"/>
    <w:rsid w:val="00A02A5A"/>
    <w:rsid w:val="00A03F66"/>
    <w:rsid w:val="00A06784"/>
    <w:rsid w:val="00A07ACA"/>
    <w:rsid w:val="00A123A7"/>
    <w:rsid w:val="00A12EDC"/>
    <w:rsid w:val="00A1655F"/>
    <w:rsid w:val="00A20E4E"/>
    <w:rsid w:val="00A26D0D"/>
    <w:rsid w:val="00A30344"/>
    <w:rsid w:val="00A32153"/>
    <w:rsid w:val="00A33BDE"/>
    <w:rsid w:val="00A34885"/>
    <w:rsid w:val="00A43BC1"/>
    <w:rsid w:val="00A524A8"/>
    <w:rsid w:val="00A61C5C"/>
    <w:rsid w:val="00A64296"/>
    <w:rsid w:val="00A6454C"/>
    <w:rsid w:val="00A70741"/>
    <w:rsid w:val="00A74225"/>
    <w:rsid w:val="00A83D28"/>
    <w:rsid w:val="00A936D5"/>
    <w:rsid w:val="00AA1079"/>
    <w:rsid w:val="00AA1EB0"/>
    <w:rsid w:val="00AA21F8"/>
    <w:rsid w:val="00AA2DA3"/>
    <w:rsid w:val="00AA3155"/>
    <w:rsid w:val="00AA45AD"/>
    <w:rsid w:val="00AA5A9C"/>
    <w:rsid w:val="00AB016A"/>
    <w:rsid w:val="00AB20C5"/>
    <w:rsid w:val="00AB2A5A"/>
    <w:rsid w:val="00AB3383"/>
    <w:rsid w:val="00AC4CF1"/>
    <w:rsid w:val="00AD28F8"/>
    <w:rsid w:val="00AE0C90"/>
    <w:rsid w:val="00AE4ED3"/>
    <w:rsid w:val="00B0230B"/>
    <w:rsid w:val="00B02860"/>
    <w:rsid w:val="00B1147A"/>
    <w:rsid w:val="00B17D95"/>
    <w:rsid w:val="00B23509"/>
    <w:rsid w:val="00B2493D"/>
    <w:rsid w:val="00B33908"/>
    <w:rsid w:val="00B359DB"/>
    <w:rsid w:val="00B3632B"/>
    <w:rsid w:val="00B409D8"/>
    <w:rsid w:val="00B5178D"/>
    <w:rsid w:val="00B550D3"/>
    <w:rsid w:val="00B621AA"/>
    <w:rsid w:val="00B67722"/>
    <w:rsid w:val="00B67F1F"/>
    <w:rsid w:val="00B701D7"/>
    <w:rsid w:val="00B90595"/>
    <w:rsid w:val="00B96621"/>
    <w:rsid w:val="00BA1C56"/>
    <w:rsid w:val="00BA215A"/>
    <w:rsid w:val="00BA6A18"/>
    <w:rsid w:val="00BB25EE"/>
    <w:rsid w:val="00BB5F09"/>
    <w:rsid w:val="00BC0D9F"/>
    <w:rsid w:val="00BC282A"/>
    <w:rsid w:val="00BC6D69"/>
    <w:rsid w:val="00BC6E15"/>
    <w:rsid w:val="00BC7861"/>
    <w:rsid w:val="00BD7B45"/>
    <w:rsid w:val="00BE053D"/>
    <w:rsid w:val="00BE21AC"/>
    <w:rsid w:val="00BE310C"/>
    <w:rsid w:val="00BE441A"/>
    <w:rsid w:val="00BF1A7A"/>
    <w:rsid w:val="00BF1FA3"/>
    <w:rsid w:val="00BF5ABD"/>
    <w:rsid w:val="00C00974"/>
    <w:rsid w:val="00C018E4"/>
    <w:rsid w:val="00C066FA"/>
    <w:rsid w:val="00C1303B"/>
    <w:rsid w:val="00C1653C"/>
    <w:rsid w:val="00C25387"/>
    <w:rsid w:val="00C35856"/>
    <w:rsid w:val="00C36E8F"/>
    <w:rsid w:val="00C519D0"/>
    <w:rsid w:val="00C54BE3"/>
    <w:rsid w:val="00C57F80"/>
    <w:rsid w:val="00C630D2"/>
    <w:rsid w:val="00C768ED"/>
    <w:rsid w:val="00C770BE"/>
    <w:rsid w:val="00C81BEC"/>
    <w:rsid w:val="00C82A8F"/>
    <w:rsid w:val="00C916C2"/>
    <w:rsid w:val="00C92922"/>
    <w:rsid w:val="00C93540"/>
    <w:rsid w:val="00C97387"/>
    <w:rsid w:val="00CA31E1"/>
    <w:rsid w:val="00CC7F56"/>
    <w:rsid w:val="00CD00D9"/>
    <w:rsid w:val="00CD1784"/>
    <w:rsid w:val="00CD1A10"/>
    <w:rsid w:val="00CD1B12"/>
    <w:rsid w:val="00CD469A"/>
    <w:rsid w:val="00CD55DC"/>
    <w:rsid w:val="00CE1BBC"/>
    <w:rsid w:val="00CE2595"/>
    <w:rsid w:val="00CE28CC"/>
    <w:rsid w:val="00CE2E8B"/>
    <w:rsid w:val="00CE3BA7"/>
    <w:rsid w:val="00CE4D82"/>
    <w:rsid w:val="00CE72FC"/>
    <w:rsid w:val="00CF31EE"/>
    <w:rsid w:val="00CF7B4F"/>
    <w:rsid w:val="00D05833"/>
    <w:rsid w:val="00D05872"/>
    <w:rsid w:val="00D1492F"/>
    <w:rsid w:val="00D17B69"/>
    <w:rsid w:val="00D228CB"/>
    <w:rsid w:val="00D27497"/>
    <w:rsid w:val="00D27BE8"/>
    <w:rsid w:val="00D3003C"/>
    <w:rsid w:val="00D331F4"/>
    <w:rsid w:val="00D3441E"/>
    <w:rsid w:val="00D470E4"/>
    <w:rsid w:val="00D52142"/>
    <w:rsid w:val="00D5280E"/>
    <w:rsid w:val="00D61F14"/>
    <w:rsid w:val="00D63C3A"/>
    <w:rsid w:val="00D662ED"/>
    <w:rsid w:val="00D73094"/>
    <w:rsid w:val="00D75DE4"/>
    <w:rsid w:val="00D80D6B"/>
    <w:rsid w:val="00D85D41"/>
    <w:rsid w:val="00D90950"/>
    <w:rsid w:val="00D945D2"/>
    <w:rsid w:val="00D96938"/>
    <w:rsid w:val="00DA2D56"/>
    <w:rsid w:val="00DA69DF"/>
    <w:rsid w:val="00DB33F8"/>
    <w:rsid w:val="00DB7D79"/>
    <w:rsid w:val="00DC615B"/>
    <w:rsid w:val="00DC6284"/>
    <w:rsid w:val="00DD0E23"/>
    <w:rsid w:val="00DD38E2"/>
    <w:rsid w:val="00DD72E4"/>
    <w:rsid w:val="00DE2442"/>
    <w:rsid w:val="00DE3C1A"/>
    <w:rsid w:val="00E00140"/>
    <w:rsid w:val="00E055E8"/>
    <w:rsid w:val="00E13110"/>
    <w:rsid w:val="00E144CD"/>
    <w:rsid w:val="00E24DF1"/>
    <w:rsid w:val="00E40B9A"/>
    <w:rsid w:val="00E431ED"/>
    <w:rsid w:val="00E467DE"/>
    <w:rsid w:val="00E55D90"/>
    <w:rsid w:val="00E569BA"/>
    <w:rsid w:val="00E64FF5"/>
    <w:rsid w:val="00E65879"/>
    <w:rsid w:val="00E71E3A"/>
    <w:rsid w:val="00E8236A"/>
    <w:rsid w:val="00E85FDD"/>
    <w:rsid w:val="00E907EC"/>
    <w:rsid w:val="00E94F4B"/>
    <w:rsid w:val="00E9659F"/>
    <w:rsid w:val="00EA3614"/>
    <w:rsid w:val="00EA5421"/>
    <w:rsid w:val="00EB0ABE"/>
    <w:rsid w:val="00EB34FC"/>
    <w:rsid w:val="00EB4512"/>
    <w:rsid w:val="00EB560C"/>
    <w:rsid w:val="00EB5816"/>
    <w:rsid w:val="00EB63AC"/>
    <w:rsid w:val="00EC16E8"/>
    <w:rsid w:val="00EC21DA"/>
    <w:rsid w:val="00ED0EA9"/>
    <w:rsid w:val="00EE4D91"/>
    <w:rsid w:val="00EF77DF"/>
    <w:rsid w:val="00F1109E"/>
    <w:rsid w:val="00F11320"/>
    <w:rsid w:val="00F11BEF"/>
    <w:rsid w:val="00F165E1"/>
    <w:rsid w:val="00F1774F"/>
    <w:rsid w:val="00F258E7"/>
    <w:rsid w:val="00F25EB2"/>
    <w:rsid w:val="00F26F66"/>
    <w:rsid w:val="00F30BFE"/>
    <w:rsid w:val="00F31B84"/>
    <w:rsid w:val="00F31F79"/>
    <w:rsid w:val="00F35DA2"/>
    <w:rsid w:val="00F37B4E"/>
    <w:rsid w:val="00F407EE"/>
    <w:rsid w:val="00F44F5F"/>
    <w:rsid w:val="00F47C15"/>
    <w:rsid w:val="00F51836"/>
    <w:rsid w:val="00F57BA5"/>
    <w:rsid w:val="00F60D4E"/>
    <w:rsid w:val="00F61E34"/>
    <w:rsid w:val="00F631EC"/>
    <w:rsid w:val="00F64C22"/>
    <w:rsid w:val="00F64FA7"/>
    <w:rsid w:val="00F67B69"/>
    <w:rsid w:val="00F700A7"/>
    <w:rsid w:val="00F70A11"/>
    <w:rsid w:val="00F73889"/>
    <w:rsid w:val="00F74D19"/>
    <w:rsid w:val="00F765DA"/>
    <w:rsid w:val="00F80053"/>
    <w:rsid w:val="00F83F1F"/>
    <w:rsid w:val="00F97D76"/>
    <w:rsid w:val="00FA02C7"/>
    <w:rsid w:val="00FA29D6"/>
    <w:rsid w:val="00FA3884"/>
    <w:rsid w:val="00FA4186"/>
    <w:rsid w:val="00FA7B07"/>
    <w:rsid w:val="00FC0531"/>
    <w:rsid w:val="00FC13F0"/>
    <w:rsid w:val="00FD0FB7"/>
    <w:rsid w:val="00FD0FD7"/>
    <w:rsid w:val="00FD5E9F"/>
    <w:rsid w:val="00FE0496"/>
    <w:rsid w:val="00FE4895"/>
    <w:rsid w:val="00FE79A2"/>
    <w:rsid w:val="00FF308A"/>
    <w:rsid w:val="00FF3AD1"/>
    <w:rsid w:val="00FF6312"/>
    <w:rsid w:val="01F9E9BB"/>
    <w:rsid w:val="0312FD1E"/>
    <w:rsid w:val="072DA99D"/>
    <w:rsid w:val="073763CC"/>
    <w:rsid w:val="09518C95"/>
    <w:rsid w:val="0A068B7D"/>
    <w:rsid w:val="0B2962ED"/>
    <w:rsid w:val="0C0DD6F1"/>
    <w:rsid w:val="0CEBA32D"/>
    <w:rsid w:val="0D9037C1"/>
    <w:rsid w:val="10C8D49A"/>
    <w:rsid w:val="10CA4174"/>
    <w:rsid w:val="113127D3"/>
    <w:rsid w:val="1188CF57"/>
    <w:rsid w:val="130CF6E7"/>
    <w:rsid w:val="14B94BAF"/>
    <w:rsid w:val="154205DD"/>
    <w:rsid w:val="159E74AC"/>
    <w:rsid w:val="17EF8578"/>
    <w:rsid w:val="17F23C49"/>
    <w:rsid w:val="1882D6C1"/>
    <w:rsid w:val="1943096D"/>
    <w:rsid w:val="19E9F06D"/>
    <w:rsid w:val="1C285888"/>
    <w:rsid w:val="20E0E15C"/>
    <w:rsid w:val="20E77F20"/>
    <w:rsid w:val="212F5966"/>
    <w:rsid w:val="21A91FFC"/>
    <w:rsid w:val="244D8658"/>
    <w:rsid w:val="24EDF885"/>
    <w:rsid w:val="257BF543"/>
    <w:rsid w:val="2698554A"/>
    <w:rsid w:val="2BFD4821"/>
    <w:rsid w:val="2FAE2844"/>
    <w:rsid w:val="30C67809"/>
    <w:rsid w:val="3140DDB0"/>
    <w:rsid w:val="32F0D0B7"/>
    <w:rsid w:val="33345564"/>
    <w:rsid w:val="387D8D30"/>
    <w:rsid w:val="3B5AD081"/>
    <w:rsid w:val="3B80C120"/>
    <w:rsid w:val="3EA380B2"/>
    <w:rsid w:val="3F2830CE"/>
    <w:rsid w:val="4239C540"/>
    <w:rsid w:val="42AF1701"/>
    <w:rsid w:val="43039370"/>
    <w:rsid w:val="43830829"/>
    <w:rsid w:val="475D5D3C"/>
    <w:rsid w:val="477313FC"/>
    <w:rsid w:val="481A9B9C"/>
    <w:rsid w:val="49208E76"/>
    <w:rsid w:val="49C49B2C"/>
    <w:rsid w:val="49E586E9"/>
    <w:rsid w:val="4AB0CE13"/>
    <w:rsid w:val="4B763582"/>
    <w:rsid w:val="4B9DBF05"/>
    <w:rsid w:val="4D2B9809"/>
    <w:rsid w:val="529883F4"/>
    <w:rsid w:val="5352DC6A"/>
    <w:rsid w:val="53A36297"/>
    <w:rsid w:val="54D2FFFB"/>
    <w:rsid w:val="56D72711"/>
    <w:rsid w:val="58E7EA3A"/>
    <w:rsid w:val="5A908117"/>
    <w:rsid w:val="5C183F0D"/>
    <w:rsid w:val="5EECB3EF"/>
    <w:rsid w:val="5F8444A7"/>
    <w:rsid w:val="609E41AD"/>
    <w:rsid w:val="61F7FBED"/>
    <w:rsid w:val="62A6E42F"/>
    <w:rsid w:val="6410B893"/>
    <w:rsid w:val="64111B0D"/>
    <w:rsid w:val="671C7614"/>
    <w:rsid w:val="6921B22E"/>
    <w:rsid w:val="69636D5E"/>
    <w:rsid w:val="6B46C5AB"/>
    <w:rsid w:val="6BBF6593"/>
    <w:rsid w:val="6CD5A6F9"/>
    <w:rsid w:val="6E384F3E"/>
    <w:rsid w:val="6E622695"/>
    <w:rsid w:val="707FD93A"/>
    <w:rsid w:val="713D4CDE"/>
    <w:rsid w:val="7242E3B8"/>
    <w:rsid w:val="76C9B7E7"/>
    <w:rsid w:val="7733D57B"/>
    <w:rsid w:val="79C96C24"/>
    <w:rsid w:val="7C9AF5F4"/>
    <w:rsid w:val="7D225249"/>
    <w:rsid w:val="7E8E1F99"/>
    <w:rsid w:val="7F0AE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9CE97876-C6DD-6241-AA3A-350EF9CD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Noah Börsch</cp:lastModifiedBy>
  <cp:revision>2</cp:revision>
  <dcterms:created xsi:type="dcterms:W3CDTF">2025-09-10T00:15:00Z</dcterms:created>
  <dcterms:modified xsi:type="dcterms:W3CDTF">2025-09-10T00:15:00Z</dcterms:modified>
</cp:coreProperties>
</file>