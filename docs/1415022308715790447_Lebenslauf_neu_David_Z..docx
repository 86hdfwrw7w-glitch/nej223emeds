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5670"/>
        <w:gridCol w:w="850"/>
        <w:gridCol w:w="2268"/>
      </w:tblGrid>
      <w:tr w:rsidR="00E55D90" w:rsidRPr="00E436DD" w14:paraId="487AC9CE" w14:textId="77777777" w:rsidTr="00FE0496">
        <w:trPr>
          <w:trHeight w:val="283"/>
        </w:trPr>
        <w:tc>
          <w:tcPr>
            <w:tcW w:w="10206" w:type="dxa"/>
            <w:gridSpan w:val="4"/>
            <w:vAlign w:val="bottom"/>
          </w:tcPr>
          <w:p w14:paraId="0CBC6997" w14:textId="32213AAE" w:rsidR="00E55D90" w:rsidRPr="00E436DD" w:rsidRDefault="00C8388E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E436DD">
              <w:rPr>
                <w:rFonts w:ascii="Georgia" w:hAnsi="Georgia" w:cs="Arial"/>
                <w:b/>
                <w:sz w:val="48"/>
                <w:szCs w:val="44"/>
              </w:rPr>
              <w:t>David Zillikens</w:t>
            </w:r>
          </w:p>
          <w:p w14:paraId="41F8A021" w14:textId="77777777" w:rsidR="006171EC" w:rsidRDefault="00C8388E" w:rsidP="000C71ED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E436DD">
              <w:rPr>
                <w:rFonts w:ascii="Georgia" w:hAnsi="Georgia" w:cs="Arial"/>
                <w:bCs/>
                <w:sz w:val="20"/>
                <w:szCs w:val="20"/>
              </w:rPr>
              <w:t>Lavendelweg</w:t>
            </w:r>
            <w:r w:rsidR="00F44F5F" w:rsidRPr="00E436DD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E436DD">
              <w:rPr>
                <w:rFonts w:ascii="Georgia" w:hAnsi="Georgia" w:cs="Arial"/>
                <w:bCs/>
                <w:sz w:val="20"/>
                <w:szCs w:val="20"/>
              </w:rPr>
              <w:t>30</w:t>
            </w:r>
            <w:r w:rsidR="00F44F5F" w:rsidRPr="00E436DD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Pr="00E436DD">
              <w:rPr>
                <w:rFonts w:ascii="Georgia" w:hAnsi="Georgia" w:cs="Arial"/>
                <w:bCs/>
                <w:sz w:val="20"/>
                <w:szCs w:val="20"/>
              </w:rPr>
              <w:t>Dormagen</w:t>
            </w:r>
            <w:r w:rsidR="00F44F5F" w:rsidRPr="00E436DD">
              <w:rPr>
                <w:rFonts w:ascii="Georgia" w:hAnsi="Georgia" w:cs="Arial"/>
                <w:bCs/>
                <w:sz w:val="20"/>
                <w:szCs w:val="20"/>
              </w:rPr>
              <w:t>, D-</w:t>
            </w:r>
            <w:r w:rsidRPr="00E436DD">
              <w:rPr>
                <w:rFonts w:ascii="Georgia" w:hAnsi="Georgia" w:cs="Arial"/>
                <w:bCs/>
                <w:sz w:val="20"/>
                <w:szCs w:val="20"/>
              </w:rPr>
              <w:t>41539</w:t>
            </w:r>
            <w:r w:rsidR="00F44F5F" w:rsidRPr="00E436DD">
              <w:rPr>
                <w:rFonts w:ascii="Georgia" w:hAnsi="Georgia" w:cs="Arial"/>
                <w:bCs/>
                <w:sz w:val="20"/>
                <w:szCs w:val="20"/>
              </w:rPr>
              <w:t>, Germany</w:t>
            </w:r>
          </w:p>
          <w:p w14:paraId="135895E2" w14:textId="365DA7BC" w:rsidR="00F44F5F" w:rsidRPr="00E436DD" w:rsidRDefault="00C8388E" w:rsidP="000C71ED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E436DD">
              <w:rPr>
                <w:rFonts w:ascii="Georgia" w:hAnsi="Georgia" w:cs="Arial"/>
                <w:bCs/>
                <w:sz w:val="20"/>
                <w:szCs w:val="20"/>
              </w:rPr>
              <w:t>david.zillikens@outlook.de</w:t>
            </w:r>
            <w:r w:rsidR="00F44F5F" w:rsidRPr="00E436DD">
              <w:rPr>
                <w:rFonts w:ascii="Georgia" w:hAnsi="Georgia" w:cs="Arial"/>
                <w:bCs/>
                <w:sz w:val="20"/>
                <w:szCs w:val="20"/>
              </w:rPr>
              <w:t xml:space="preserve"> | +49(0)15</w:t>
            </w:r>
            <w:r w:rsidRPr="00E436DD">
              <w:rPr>
                <w:rFonts w:ascii="Georgia" w:hAnsi="Georgia" w:cs="Arial"/>
                <w:bCs/>
                <w:sz w:val="20"/>
                <w:szCs w:val="20"/>
              </w:rPr>
              <w:t>755999817</w:t>
            </w:r>
          </w:p>
        </w:tc>
      </w:tr>
      <w:tr w:rsidR="002508C2" w:rsidRPr="00E436DD" w14:paraId="0FCADE56" w14:textId="77777777" w:rsidTr="00FE0496">
        <w:trPr>
          <w:trHeight w:val="567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E436DD" w:rsidRDefault="00F44F5F" w:rsidP="00C85F4D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E436DD">
              <w:rPr>
                <w:rFonts w:ascii="Georgia" w:hAnsi="Georgia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E436DD" w14:paraId="7D1DEBF7" w14:textId="77777777" w:rsidTr="00C8388E">
        <w:trPr>
          <w:trHeight w:val="283"/>
        </w:trPr>
        <w:tc>
          <w:tcPr>
            <w:tcW w:w="7088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576C8E3F" w:rsidR="00D1492F" w:rsidRPr="00E436DD" w:rsidRDefault="00C8388E" w:rsidP="00723643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E436DD">
              <w:rPr>
                <w:rFonts w:ascii="Georgia" w:hAnsi="Georgia" w:cs="Arial"/>
                <w:b/>
                <w:sz w:val="20"/>
                <w:szCs w:val="20"/>
              </w:rPr>
              <w:t>Heinrich-Heine-</w:t>
            </w:r>
            <w:r w:rsidR="00B17D95" w:rsidRPr="00E436DD">
              <w:rPr>
                <w:rFonts w:ascii="Georgia" w:hAnsi="Georgia" w:cs="Arial"/>
                <w:b/>
                <w:sz w:val="20"/>
                <w:szCs w:val="20"/>
              </w:rPr>
              <w:t>Universität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36264BC" w:rsidR="00D1492F" w:rsidRPr="00E436DD" w:rsidRDefault="00C8388E" w:rsidP="00162A5A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436DD">
              <w:rPr>
                <w:rFonts w:ascii="Georgia" w:hAnsi="Georgia" w:cs="Arial"/>
                <w:b/>
                <w:bCs/>
                <w:sz w:val="20"/>
                <w:szCs w:val="20"/>
              </w:rPr>
              <w:t>Düsseldorf</w:t>
            </w:r>
          </w:p>
        </w:tc>
      </w:tr>
      <w:tr w:rsidR="00D1492F" w:rsidRPr="00E436DD" w14:paraId="61E5D482" w14:textId="77777777" w:rsidTr="00C8388E">
        <w:tc>
          <w:tcPr>
            <w:tcW w:w="7088" w:type="dxa"/>
            <w:gridSpan w:val="2"/>
          </w:tcPr>
          <w:p w14:paraId="11CB9A0F" w14:textId="537EF658" w:rsidR="00D1492F" w:rsidRPr="00E436DD" w:rsidRDefault="00D1492F" w:rsidP="008D10FD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B.Sc. in </w:t>
            </w:r>
            <w:r w:rsidR="00C8388E"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Finanz- und Versicherungsmathematik </w:t>
            </w:r>
            <w:r w:rsidR="00B17D95"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>(</w:t>
            </w:r>
            <w:r w:rsidR="00426D7E"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aktueller </w:t>
            </w:r>
            <w:r w:rsidR="00B17D95"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Schnitt: </w:t>
            </w:r>
            <w:r w:rsidR="00C8388E"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>2,</w:t>
            </w:r>
            <w:r w:rsidR="00E436DD">
              <w:rPr>
                <w:rFonts w:ascii="Georgia" w:hAnsi="Georgia" w:cs="Arial"/>
                <w:i/>
                <w:iCs/>
                <w:sz w:val="20"/>
                <w:szCs w:val="20"/>
              </w:rPr>
              <w:t>3</w:t>
            </w:r>
            <w:r w:rsidR="00B17D95"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8" w:type="dxa"/>
            <w:gridSpan w:val="2"/>
          </w:tcPr>
          <w:p w14:paraId="419A9228" w14:textId="58C0E907" w:rsidR="00D1492F" w:rsidRPr="00E436DD" w:rsidRDefault="00C8388E" w:rsidP="00D1492F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E436DD">
              <w:rPr>
                <w:rFonts w:ascii="Georgia" w:hAnsi="Georgia" w:cs="Arial"/>
                <w:sz w:val="20"/>
                <w:szCs w:val="20"/>
              </w:rPr>
              <w:t>10</w:t>
            </w:r>
            <w:r w:rsidR="00D1492F" w:rsidRPr="00E436DD">
              <w:rPr>
                <w:rFonts w:ascii="Georgia" w:hAnsi="Georgia" w:cs="Arial"/>
                <w:sz w:val="20"/>
                <w:szCs w:val="20"/>
              </w:rPr>
              <w:t>/20</w:t>
            </w:r>
            <w:r w:rsidRPr="00E436DD">
              <w:rPr>
                <w:rFonts w:ascii="Georgia" w:hAnsi="Georgia" w:cs="Arial"/>
                <w:sz w:val="20"/>
                <w:szCs w:val="20"/>
              </w:rPr>
              <w:t>24</w:t>
            </w:r>
            <w:r w:rsidR="00D1492F" w:rsidRPr="00E436DD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E436DD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E436DD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D5280E" w:rsidRPr="00E436DD" w14:paraId="7EABE9F1" w14:textId="77777777" w:rsidTr="00FE0496">
        <w:tc>
          <w:tcPr>
            <w:tcW w:w="10206" w:type="dxa"/>
            <w:gridSpan w:val="4"/>
          </w:tcPr>
          <w:p w14:paraId="7A71E6B0" w14:textId="4C8B932C" w:rsidR="00426D7E" w:rsidRPr="00E436DD" w:rsidRDefault="006171EC" w:rsidP="008D10FD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B</w:t>
            </w:r>
            <w:r w:rsidR="00C8388E"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isherige Module: Mathe, BWL</w:t>
            </w:r>
          </w:p>
        </w:tc>
      </w:tr>
      <w:tr w:rsidR="00AE4ED3" w:rsidRPr="00E436DD" w14:paraId="6B19CF91" w14:textId="77777777" w:rsidTr="00C8388E">
        <w:trPr>
          <w:trHeight w:val="340"/>
        </w:trPr>
        <w:tc>
          <w:tcPr>
            <w:tcW w:w="7088" w:type="dxa"/>
            <w:gridSpan w:val="2"/>
            <w:vAlign w:val="bottom"/>
          </w:tcPr>
          <w:p w14:paraId="54F7169D" w14:textId="30A44710" w:rsidR="00AE4ED3" w:rsidRPr="00E436DD" w:rsidRDefault="00C8388E" w:rsidP="00AE4ED3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E436DD">
              <w:rPr>
                <w:rFonts w:ascii="Georgia" w:hAnsi="Georgia" w:cs="Arial"/>
                <w:b/>
                <w:sz w:val="20"/>
                <w:szCs w:val="20"/>
              </w:rPr>
              <w:t>Privates katholisches Norbert-Gymnasium Knechtsteden</w:t>
            </w:r>
          </w:p>
        </w:tc>
        <w:tc>
          <w:tcPr>
            <w:tcW w:w="3118" w:type="dxa"/>
            <w:gridSpan w:val="2"/>
            <w:vAlign w:val="bottom"/>
          </w:tcPr>
          <w:p w14:paraId="262B6DA3" w14:textId="5E055470" w:rsidR="00AE4ED3" w:rsidRPr="00E436DD" w:rsidRDefault="00C8388E" w:rsidP="00AE4ED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436DD">
              <w:rPr>
                <w:rFonts w:ascii="Georgia" w:hAnsi="Georgia" w:cs="Arial"/>
                <w:b/>
                <w:bCs/>
                <w:sz w:val="20"/>
                <w:szCs w:val="20"/>
              </w:rPr>
              <w:t>Dormagen</w:t>
            </w:r>
          </w:p>
        </w:tc>
      </w:tr>
      <w:tr w:rsidR="00AE4ED3" w:rsidRPr="00E436DD" w14:paraId="263521E3" w14:textId="77777777" w:rsidTr="00C8388E">
        <w:trPr>
          <w:trHeight w:val="57"/>
        </w:trPr>
        <w:tc>
          <w:tcPr>
            <w:tcW w:w="7088" w:type="dxa"/>
            <w:gridSpan w:val="2"/>
          </w:tcPr>
          <w:p w14:paraId="36282A3A" w14:textId="51E1BE06" w:rsidR="00AE4ED3" w:rsidRPr="00E436DD" w:rsidRDefault="00AE4ED3" w:rsidP="00C85F4D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sz w:val="20"/>
                <w:szCs w:val="20"/>
              </w:rPr>
            </w:pPr>
            <w:r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>Allgemeine Hochschulreife (Note: 1,</w:t>
            </w:r>
            <w:r w:rsidR="00C8388E"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>8</w:t>
            </w:r>
            <w:r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8" w:type="dxa"/>
            <w:gridSpan w:val="2"/>
          </w:tcPr>
          <w:p w14:paraId="3DE8C75D" w14:textId="23F4FDA2" w:rsidR="00AE4ED3" w:rsidRPr="00E436DD" w:rsidRDefault="00AE4ED3" w:rsidP="00AE4ED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436DD">
              <w:rPr>
                <w:rFonts w:ascii="Georgia" w:hAnsi="Georgia" w:cs="Arial"/>
                <w:sz w:val="20"/>
                <w:szCs w:val="20"/>
              </w:rPr>
              <w:t>0</w:t>
            </w:r>
            <w:r w:rsidR="00C8388E" w:rsidRPr="00E436DD">
              <w:rPr>
                <w:rFonts w:ascii="Georgia" w:hAnsi="Georgia" w:cs="Arial"/>
                <w:sz w:val="20"/>
                <w:szCs w:val="20"/>
              </w:rPr>
              <w:t>8</w:t>
            </w:r>
            <w:r w:rsidRPr="00E436DD">
              <w:rPr>
                <w:rFonts w:ascii="Georgia" w:hAnsi="Georgia" w:cs="Arial"/>
                <w:sz w:val="20"/>
                <w:szCs w:val="20"/>
              </w:rPr>
              <w:t>/20</w:t>
            </w:r>
            <w:r w:rsidR="00C8388E" w:rsidRPr="00E436DD">
              <w:rPr>
                <w:rFonts w:ascii="Georgia" w:hAnsi="Georgia" w:cs="Arial"/>
                <w:sz w:val="20"/>
                <w:szCs w:val="20"/>
              </w:rPr>
              <w:t>16</w:t>
            </w:r>
            <w:r w:rsidRPr="00E436DD">
              <w:rPr>
                <w:rFonts w:ascii="Georgia" w:hAnsi="Georgia" w:cs="Arial"/>
                <w:sz w:val="20"/>
                <w:szCs w:val="20"/>
              </w:rPr>
              <w:t xml:space="preserve"> – 06/20</w:t>
            </w:r>
            <w:r w:rsidR="00C8388E" w:rsidRPr="00E436DD">
              <w:rPr>
                <w:rFonts w:ascii="Georgia" w:hAnsi="Georgia" w:cs="Arial"/>
                <w:sz w:val="20"/>
                <w:szCs w:val="20"/>
              </w:rPr>
              <w:t>24</w:t>
            </w:r>
          </w:p>
        </w:tc>
      </w:tr>
      <w:tr w:rsidR="00C8388E" w:rsidRPr="00E436DD" w14:paraId="5E9CDA98" w14:textId="77777777" w:rsidTr="00BE5A82">
        <w:trPr>
          <w:trHeight w:val="57"/>
        </w:trPr>
        <w:tc>
          <w:tcPr>
            <w:tcW w:w="10206" w:type="dxa"/>
            <w:gridSpan w:val="4"/>
          </w:tcPr>
          <w:p w14:paraId="12624279" w14:textId="77777777" w:rsidR="00C8388E" w:rsidRPr="00E436DD" w:rsidRDefault="00C8388E" w:rsidP="00BE5A82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Schwerpunktfächer: Mathematik (15 Punkte), Sport</w:t>
            </w:r>
          </w:p>
        </w:tc>
      </w:tr>
      <w:tr w:rsidR="00C8388E" w:rsidRPr="00E436DD" w14:paraId="270F9216" w14:textId="77777777" w:rsidTr="00BE5A82">
        <w:trPr>
          <w:trHeight w:val="57"/>
        </w:trPr>
        <w:tc>
          <w:tcPr>
            <w:tcW w:w="10206" w:type="dxa"/>
            <w:gridSpan w:val="4"/>
          </w:tcPr>
          <w:p w14:paraId="20B05091" w14:textId="19D5A94A" w:rsidR="00C8388E" w:rsidRPr="00E436DD" w:rsidRDefault="00C8388E" w:rsidP="00BE5A82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Abiturpreis für herausragende statistische Leistungen 2024 der TU Dortmund</w:t>
            </w:r>
          </w:p>
        </w:tc>
      </w:tr>
      <w:tr w:rsidR="00C8388E" w:rsidRPr="00E436DD" w14:paraId="1AB11824" w14:textId="77777777" w:rsidTr="00BE5A82">
        <w:trPr>
          <w:trHeight w:val="57"/>
        </w:trPr>
        <w:tc>
          <w:tcPr>
            <w:tcW w:w="10206" w:type="dxa"/>
            <w:gridSpan w:val="4"/>
          </w:tcPr>
          <w:p w14:paraId="4DFDBFBA" w14:textId="3EA84387" w:rsidR="00C8388E" w:rsidRPr="00E436DD" w:rsidRDefault="00C8388E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Kurssprecher Mathe-LK Jahrgang 11 &amp; 12 </w:t>
            </w:r>
          </w:p>
        </w:tc>
      </w:tr>
      <w:tr w:rsidR="00C8388E" w:rsidRPr="00E436DD" w14:paraId="27601A10" w14:textId="77777777" w:rsidTr="00FE0496">
        <w:trPr>
          <w:trHeight w:val="57"/>
        </w:trPr>
        <w:tc>
          <w:tcPr>
            <w:tcW w:w="10206" w:type="dxa"/>
            <w:gridSpan w:val="4"/>
          </w:tcPr>
          <w:p w14:paraId="6ECF7248" w14:textId="583354A7" w:rsidR="00C8388E" w:rsidRPr="00E436DD" w:rsidRDefault="00C8388E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Organisation: Religiöser Tag (15.12.2023)</w:t>
            </w:r>
          </w:p>
        </w:tc>
      </w:tr>
      <w:tr w:rsidR="00C8388E" w:rsidRPr="00E436DD" w14:paraId="63BEA43C" w14:textId="77777777" w:rsidTr="00FE0496">
        <w:trPr>
          <w:trHeight w:val="57"/>
        </w:trPr>
        <w:tc>
          <w:tcPr>
            <w:tcW w:w="10206" w:type="dxa"/>
            <w:gridSpan w:val="4"/>
          </w:tcPr>
          <w:p w14:paraId="06B18818" w14:textId="1154C3A7" w:rsidR="00C8388E" w:rsidRPr="00E436DD" w:rsidRDefault="00C8388E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Klassensprecher Jahrgang 8 &amp; 9</w:t>
            </w:r>
          </w:p>
        </w:tc>
      </w:tr>
      <w:tr w:rsidR="00C8388E" w:rsidRPr="00E436DD" w14:paraId="3A2665B3" w14:textId="77777777" w:rsidTr="00FE0496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1FD97A35" w:rsidR="00C8388E" w:rsidRPr="00E436DD" w:rsidRDefault="00C8388E" w:rsidP="00C8388E">
            <w:pPr>
              <w:pStyle w:val="BERSCHRIFT"/>
              <w:jc w:val="center"/>
              <w:rPr>
                <w:rFonts w:cs="Arial"/>
                <w:smallCaps w:val="0"/>
                <w:sz w:val="26"/>
                <w:szCs w:val="26"/>
              </w:rPr>
            </w:pPr>
            <w:r w:rsidRPr="00E436DD">
              <w:rPr>
                <w:rFonts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C8388E" w:rsidRPr="00E436DD" w14:paraId="127C64E2" w14:textId="77777777" w:rsidTr="00C8388E">
        <w:trPr>
          <w:trHeight w:val="283"/>
        </w:trPr>
        <w:tc>
          <w:tcPr>
            <w:tcW w:w="7088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77C824D0" w:rsidR="00C8388E" w:rsidRPr="00E436DD" w:rsidRDefault="00C8388E" w:rsidP="00C8388E">
            <w:pPr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436DD">
              <w:rPr>
                <w:rFonts w:ascii="Georgia" w:hAnsi="Georgia" w:cs="Arial"/>
                <w:b/>
                <w:bCs/>
                <w:sz w:val="20"/>
                <w:szCs w:val="20"/>
              </w:rPr>
              <w:t xml:space="preserve">KSB Düren, </w:t>
            </w:r>
            <w:proofErr w:type="spellStart"/>
            <w:r w:rsidRPr="00E436DD">
              <w:rPr>
                <w:rFonts w:ascii="Georgia" w:hAnsi="Georgia" w:cs="Arial"/>
                <w:b/>
                <w:bCs/>
                <w:sz w:val="20"/>
                <w:szCs w:val="20"/>
              </w:rPr>
              <w:t>Narwali</w:t>
            </w:r>
            <w:proofErr w:type="spellEnd"/>
            <w:r w:rsidRPr="00E436DD">
              <w:rPr>
                <w:rFonts w:ascii="Georgia" w:hAnsi="Georgia" w:cs="Arial"/>
                <w:b/>
                <w:bCs/>
                <w:sz w:val="20"/>
                <w:szCs w:val="20"/>
              </w:rPr>
              <w:t xml:space="preserve"> Schwimmcontainer Projekt 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249FF3D2" w:rsidR="00C8388E" w:rsidRPr="00E436DD" w:rsidRDefault="00C8388E" w:rsidP="00C8388E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436DD">
              <w:rPr>
                <w:rFonts w:ascii="Georgia" w:hAnsi="Georgia" w:cs="Arial"/>
                <w:b/>
                <w:bCs/>
                <w:sz w:val="20"/>
                <w:szCs w:val="20"/>
              </w:rPr>
              <w:t>NRW</w:t>
            </w:r>
          </w:p>
        </w:tc>
      </w:tr>
      <w:tr w:rsidR="00C8388E" w:rsidRPr="00E436DD" w14:paraId="335D84E9" w14:textId="77777777" w:rsidTr="00C8388E">
        <w:tc>
          <w:tcPr>
            <w:tcW w:w="7088" w:type="dxa"/>
            <w:gridSpan w:val="2"/>
          </w:tcPr>
          <w:p w14:paraId="20B1570F" w14:textId="5642023E" w:rsidR="00C8388E" w:rsidRPr="00E436DD" w:rsidRDefault="00C8388E" w:rsidP="00C8388E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>Übungsleiter</w:t>
            </w:r>
            <w:r w:rsidR="006171EC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im Schwimm-Training</w:t>
            </w:r>
          </w:p>
        </w:tc>
        <w:tc>
          <w:tcPr>
            <w:tcW w:w="3118" w:type="dxa"/>
            <w:gridSpan w:val="2"/>
          </w:tcPr>
          <w:p w14:paraId="0475B997" w14:textId="52001F94" w:rsidR="00C8388E" w:rsidRPr="00E436DD" w:rsidRDefault="00C8388E" w:rsidP="00C8388E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E436DD">
              <w:rPr>
                <w:rFonts w:ascii="Georgia" w:hAnsi="Georgia" w:cs="Arial"/>
                <w:sz w:val="20"/>
                <w:szCs w:val="20"/>
                <w:lang w:val="en-US"/>
              </w:rPr>
              <w:t xml:space="preserve">05/2024 – </w:t>
            </w:r>
            <w:r w:rsidRPr="00E436DD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C8388E" w:rsidRPr="00E436DD" w14:paraId="54C3D64C" w14:textId="77777777" w:rsidTr="00FE0496">
        <w:tc>
          <w:tcPr>
            <w:tcW w:w="10206" w:type="dxa"/>
            <w:gridSpan w:val="4"/>
          </w:tcPr>
          <w:p w14:paraId="0E8DFFB8" w14:textId="77A10416" w:rsidR="00C8388E" w:rsidRPr="00E436DD" w:rsidRDefault="00C8388E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Unterrichtsgestaltung und -planung</w:t>
            </w:r>
            <w:r w:rsidR="006171E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zum Schwimmen Lernen an verschiedenen Schulen in NRW</w:t>
            </w:r>
          </w:p>
          <w:p w14:paraId="68EE34B7" w14:textId="77777777" w:rsidR="00C8388E" w:rsidRPr="00E436DD" w:rsidRDefault="00C8388E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sz w:val="20"/>
                <w:szCs w:val="20"/>
                <w:lang w:val="de-AT"/>
              </w:rPr>
              <w:t>Gruppenleitung</w:t>
            </w:r>
          </w:p>
          <w:p w14:paraId="6DD9BA0F" w14:textId="44B97D55" w:rsidR="00C8388E" w:rsidRPr="00E436DD" w:rsidRDefault="00C8388E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sz w:val="20"/>
                <w:szCs w:val="20"/>
                <w:lang w:val="de-AT"/>
              </w:rPr>
              <w:t>Messung der Wasserwerte</w:t>
            </w:r>
          </w:p>
        </w:tc>
      </w:tr>
      <w:tr w:rsidR="00C8388E" w:rsidRPr="00E436DD" w14:paraId="45404236" w14:textId="77777777" w:rsidTr="00C8388E">
        <w:trPr>
          <w:trHeight w:val="346"/>
        </w:trPr>
        <w:tc>
          <w:tcPr>
            <w:tcW w:w="7088" w:type="dxa"/>
            <w:gridSpan w:val="2"/>
            <w:vAlign w:val="bottom"/>
          </w:tcPr>
          <w:p w14:paraId="3CF978EE" w14:textId="1BF5966D" w:rsidR="00C8388E" w:rsidRPr="00E436DD" w:rsidRDefault="00C8388E" w:rsidP="00C8388E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r w:rsidRPr="00E436DD">
              <w:rPr>
                <w:rFonts w:cs="Arial"/>
                <w:b/>
                <w:i w:val="0"/>
                <w:iCs w:val="0"/>
                <w:sz w:val="20"/>
                <w:szCs w:val="20"/>
              </w:rPr>
              <w:t>TSV Bayer Dormagen</w:t>
            </w:r>
          </w:p>
        </w:tc>
        <w:tc>
          <w:tcPr>
            <w:tcW w:w="3118" w:type="dxa"/>
            <w:gridSpan w:val="2"/>
            <w:vAlign w:val="bottom"/>
          </w:tcPr>
          <w:p w14:paraId="49A11F72" w14:textId="41AC1EE7" w:rsidR="00C8388E" w:rsidRPr="00E436DD" w:rsidRDefault="00C8388E" w:rsidP="00C8388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436DD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Dormagen</w:t>
            </w:r>
          </w:p>
        </w:tc>
      </w:tr>
      <w:tr w:rsidR="00C8388E" w:rsidRPr="00E436DD" w14:paraId="16C6F7AD" w14:textId="77777777" w:rsidTr="00C8388E">
        <w:trPr>
          <w:trHeight w:val="57"/>
        </w:trPr>
        <w:tc>
          <w:tcPr>
            <w:tcW w:w="7088" w:type="dxa"/>
            <w:gridSpan w:val="2"/>
          </w:tcPr>
          <w:p w14:paraId="5D8760E9" w14:textId="10BE0D11" w:rsidR="00C8388E" w:rsidRPr="00E436DD" w:rsidRDefault="00C8388E" w:rsidP="00C8388E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E436DD"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  <w:t>Übungsleiter</w:t>
            </w:r>
            <w:proofErr w:type="spellEnd"/>
            <w:r w:rsidR="006171EC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im </w:t>
            </w:r>
            <w:r w:rsidR="006171EC">
              <w:rPr>
                <w:rFonts w:ascii="Georgia" w:hAnsi="Georgia" w:cs="Arial"/>
                <w:i/>
                <w:iCs/>
                <w:sz w:val="20"/>
                <w:szCs w:val="20"/>
              </w:rPr>
              <w:t>Leistungs-</w:t>
            </w:r>
            <w:r w:rsidR="006171EC">
              <w:rPr>
                <w:rFonts w:ascii="Georgia" w:hAnsi="Georgia" w:cs="Arial"/>
                <w:i/>
                <w:iCs/>
                <w:sz w:val="20"/>
                <w:szCs w:val="20"/>
              </w:rPr>
              <w:t>Schwimm-Training</w:t>
            </w:r>
          </w:p>
        </w:tc>
        <w:tc>
          <w:tcPr>
            <w:tcW w:w="3118" w:type="dxa"/>
            <w:gridSpan w:val="2"/>
          </w:tcPr>
          <w:p w14:paraId="2D9DB8CA" w14:textId="3A48A870" w:rsidR="00C8388E" w:rsidRPr="00E436DD" w:rsidRDefault="00C8388E" w:rsidP="00C8388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436DD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01/2023 – </w:t>
            </w:r>
            <w:proofErr w:type="spellStart"/>
            <w:r w:rsidRPr="00E436DD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8388E" w:rsidRPr="00E436DD" w14:paraId="7660C4BA" w14:textId="77777777" w:rsidTr="00FE0496">
        <w:trPr>
          <w:trHeight w:val="57"/>
        </w:trPr>
        <w:tc>
          <w:tcPr>
            <w:tcW w:w="10206" w:type="dxa"/>
            <w:gridSpan w:val="4"/>
          </w:tcPr>
          <w:p w14:paraId="4E1AB2B4" w14:textId="7EEEB656" w:rsidR="00C8388E" w:rsidRPr="00E436DD" w:rsidRDefault="00C8388E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Unterrichtsgestaltung und -planung</w:t>
            </w:r>
            <w:r w:rsidR="006171E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für Leistungs-Schwimmen</w:t>
            </w:r>
          </w:p>
          <w:p w14:paraId="132465C4" w14:textId="0FB1AEFB" w:rsidR="00C8388E" w:rsidRPr="00E436DD" w:rsidRDefault="00C8388E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sz w:val="20"/>
                <w:szCs w:val="20"/>
                <w:lang w:val="de-AT"/>
              </w:rPr>
              <w:t>Gruppenleitung</w:t>
            </w:r>
          </w:p>
        </w:tc>
      </w:tr>
      <w:tr w:rsidR="00C8388E" w:rsidRPr="00E436DD" w14:paraId="4EC9DEB8" w14:textId="77777777" w:rsidTr="00C8388E">
        <w:trPr>
          <w:trHeight w:val="346"/>
        </w:trPr>
        <w:tc>
          <w:tcPr>
            <w:tcW w:w="7088" w:type="dxa"/>
            <w:gridSpan w:val="2"/>
            <w:vAlign w:val="bottom"/>
          </w:tcPr>
          <w:p w14:paraId="061D97E7" w14:textId="2604BA80" w:rsidR="00C8388E" w:rsidRPr="00E436DD" w:rsidRDefault="00C8388E" w:rsidP="00C8388E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r w:rsidRPr="00E436DD">
              <w:rPr>
                <w:rFonts w:cs="Arial"/>
                <w:b/>
                <w:i w:val="0"/>
                <w:iCs w:val="0"/>
                <w:sz w:val="20"/>
                <w:szCs w:val="20"/>
              </w:rPr>
              <w:t>CN Racing GmbH</w:t>
            </w:r>
          </w:p>
        </w:tc>
        <w:tc>
          <w:tcPr>
            <w:tcW w:w="3118" w:type="dxa"/>
            <w:gridSpan w:val="2"/>
            <w:vAlign w:val="bottom"/>
          </w:tcPr>
          <w:p w14:paraId="38592414" w14:textId="6309CD56" w:rsidR="00C8388E" w:rsidRPr="00E436DD" w:rsidRDefault="00C8388E" w:rsidP="00C8388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436DD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Dormagen</w:t>
            </w:r>
          </w:p>
        </w:tc>
      </w:tr>
      <w:tr w:rsidR="00C8388E" w:rsidRPr="00E436DD" w14:paraId="0A0FFCF6" w14:textId="77777777" w:rsidTr="00C8388E">
        <w:trPr>
          <w:trHeight w:val="113"/>
        </w:trPr>
        <w:tc>
          <w:tcPr>
            <w:tcW w:w="7088" w:type="dxa"/>
            <w:gridSpan w:val="2"/>
          </w:tcPr>
          <w:p w14:paraId="30382087" w14:textId="7F1E12B6" w:rsidR="00C8388E" w:rsidRPr="00E436DD" w:rsidRDefault="00C8388E" w:rsidP="00C8388E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i/>
                <w:iCs/>
                <w:sz w:val="20"/>
                <w:szCs w:val="20"/>
                <w:lang w:val="en-US"/>
              </w:rPr>
            </w:pPr>
            <w:r w:rsidRPr="00E436DD">
              <w:rPr>
                <w:rFonts w:ascii="Georgia" w:hAnsi="Georgia"/>
                <w:i/>
                <w:iCs/>
                <w:color w:val="000000"/>
                <w:sz w:val="20"/>
                <w:szCs w:val="20"/>
              </w:rPr>
              <w:t>Praktikant im Bereich Automotive Engineering &amp; Tuning</w:t>
            </w:r>
          </w:p>
        </w:tc>
        <w:tc>
          <w:tcPr>
            <w:tcW w:w="3118" w:type="dxa"/>
            <w:gridSpan w:val="2"/>
          </w:tcPr>
          <w:p w14:paraId="7444AF8F" w14:textId="21A33B6F" w:rsidR="00C8388E" w:rsidRPr="00E436DD" w:rsidRDefault="00C8388E" w:rsidP="00C8388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436DD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06/2022 – 06/2022</w:t>
            </w:r>
          </w:p>
        </w:tc>
      </w:tr>
      <w:tr w:rsidR="00C8388E" w:rsidRPr="00E436DD" w14:paraId="4F88C084" w14:textId="77777777" w:rsidTr="00C8388E">
        <w:trPr>
          <w:trHeight w:val="346"/>
        </w:trPr>
        <w:tc>
          <w:tcPr>
            <w:tcW w:w="7088" w:type="dxa"/>
            <w:gridSpan w:val="2"/>
            <w:vAlign w:val="bottom"/>
          </w:tcPr>
          <w:p w14:paraId="07EE7FF2" w14:textId="57207A16" w:rsidR="00C8388E" w:rsidRPr="00E436DD" w:rsidRDefault="00C8388E" w:rsidP="00C8388E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E436DD">
              <w:rPr>
                <w:rFonts w:ascii="Georgia" w:hAnsi="Georgia" w:cs="Arial"/>
                <w:b/>
                <w:i/>
                <w:iCs/>
                <w:sz w:val="20"/>
                <w:szCs w:val="20"/>
              </w:rPr>
              <w:t>OGS der Regenbogenschule Rheinfeld</w:t>
            </w:r>
          </w:p>
        </w:tc>
        <w:tc>
          <w:tcPr>
            <w:tcW w:w="3118" w:type="dxa"/>
            <w:gridSpan w:val="2"/>
            <w:vAlign w:val="bottom"/>
          </w:tcPr>
          <w:p w14:paraId="63AF1A17" w14:textId="2FC38941" w:rsidR="00C8388E" w:rsidRPr="00E436DD" w:rsidRDefault="00C8388E" w:rsidP="00C8388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E436DD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Dormagen</w:t>
            </w:r>
          </w:p>
        </w:tc>
      </w:tr>
      <w:tr w:rsidR="00C8388E" w:rsidRPr="00E436DD" w14:paraId="39E3B8DD" w14:textId="77777777" w:rsidTr="00C8388E">
        <w:trPr>
          <w:trHeight w:val="113"/>
        </w:trPr>
        <w:tc>
          <w:tcPr>
            <w:tcW w:w="7088" w:type="dxa"/>
            <w:gridSpan w:val="2"/>
          </w:tcPr>
          <w:p w14:paraId="4C4E71D4" w14:textId="299FE795" w:rsidR="00C8388E" w:rsidRPr="00E436DD" w:rsidRDefault="00C8388E" w:rsidP="00C8388E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 w:rsidRPr="00E436DD">
              <w:rPr>
                <w:rFonts w:ascii="Georgia" w:hAnsi="Georgia"/>
                <w:i/>
                <w:iCs/>
                <w:color w:val="000000"/>
                <w:sz w:val="20"/>
                <w:szCs w:val="20"/>
              </w:rPr>
              <w:t>Praktikant im Bereich der Hausaufgabenbetreuung &amp; Freizeitgestaltung</w:t>
            </w:r>
          </w:p>
        </w:tc>
        <w:tc>
          <w:tcPr>
            <w:tcW w:w="3118" w:type="dxa"/>
            <w:gridSpan w:val="2"/>
          </w:tcPr>
          <w:p w14:paraId="78719EBD" w14:textId="43188C6A" w:rsidR="00C8388E" w:rsidRPr="00E436DD" w:rsidRDefault="00C8388E" w:rsidP="00C8388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E436DD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10/2021 – 10/2021</w:t>
            </w:r>
          </w:p>
        </w:tc>
      </w:tr>
      <w:tr w:rsidR="00C8388E" w:rsidRPr="00E436DD" w14:paraId="414B4085" w14:textId="77777777" w:rsidTr="00FE0496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35FAEA4D" w:rsidR="00C8388E" w:rsidRPr="00E436DD" w:rsidRDefault="006171EC" w:rsidP="00C8388E">
            <w:pPr>
              <w:pStyle w:val="BERSCHRIFT"/>
              <w:jc w:val="center"/>
              <w:rPr>
                <w:rFonts w:cs="Arial"/>
                <w:i/>
                <w:smallCaps w:val="0"/>
                <w:sz w:val="26"/>
                <w:szCs w:val="26"/>
              </w:rPr>
            </w:pPr>
            <w:r>
              <w:rPr>
                <w:rFonts w:cs="Arial"/>
                <w:smallCaps w:val="0"/>
                <w:sz w:val="26"/>
                <w:szCs w:val="26"/>
              </w:rPr>
              <w:t>SPORTLICHE LEISTUNGEN</w:t>
            </w:r>
          </w:p>
        </w:tc>
      </w:tr>
      <w:tr w:rsidR="00C8388E" w:rsidRPr="00E436DD" w14:paraId="74251178" w14:textId="77777777" w:rsidTr="00C8388E">
        <w:trPr>
          <w:trHeight w:val="283"/>
        </w:trPr>
        <w:tc>
          <w:tcPr>
            <w:tcW w:w="7088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DE9EF5A" w:rsidR="00C8388E" w:rsidRPr="00E436DD" w:rsidRDefault="00E436DD" w:rsidP="00C8388E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E436DD"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TPSK </w:t>
            </w:r>
            <w:proofErr w:type="spellStart"/>
            <w:r w:rsidRPr="00E436DD"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Schwimmen</w:t>
            </w:r>
            <w:proofErr w:type="spellEnd"/>
            <w:r w:rsidR="00C8388E" w:rsidRPr="00E436DD"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7F4062C" w:rsidR="00C8388E" w:rsidRPr="00E436DD" w:rsidRDefault="00E436DD" w:rsidP="00C8388E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436DD"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Köln</w:t>
            </w:r>
          </w:p>
        </w:tc>
      </w:tr>
      <w:tr w:rsidR="00C8388E" w:rsidRPr="00E436DD" w14:paraId="4F59C612" w14:textId="77777777" w:rsidTr="00C85F4D">
        <w:trPr>
          <w:trHeight w:val="193"/>
        </w:trPr>
        <w:tc>
          <w:tcPr>
            <w:tcW w:w="7938" w:type="dxa"/>
            <w:gridSpan w:val="3"/>
          </w:tcPr>
          <w:p w14:paraId="32F07601" w14:textId="4FB7550A" w:rsidR="00C8388E" w:rsidRPr="00E436DD" w:rsidRDefault="00E436DD" w:rsidP="00C8388E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i/>
                <w:iCs/>
                <w:sz w:val="20"/>
                <w:szCs w:val="20"/>
              </w:rPr>
              <w:t>Leistungsschwimmer</w:t>
            </w:r>
          </w:p>
        </w:tc>
        <w:tc>
          <w:tcPr>
            <w:tcW w:w="2268" w:type="dxa"/>
          </w:tcPr>
          <w:p w14:paraId="45DD2178" w14:textId="5E2B44B7" w:rsidR="00C8388E" w:rsidRPr="00E436DD" w:rsidRDefault="00C8388E" w:rsidP="00C8388E">
            <w:pPr>
              <w:pStyle w:val="Beschreibung"/>
              <w:jc w:val="right"/>
              <w:rPr>
                <w:rFonts w:cs="Arial"/>
                <w:iCs/>
                <w:sz w:val="20"/>
                <w:szCs w:val="20"/>
                <w:lang w:val="en-US"/>
              </w:rPr>
            </w:pPr>
            <w:r w:rsidRPr="00E436DD">
              <w:rPr>
                <w:rFonts w:cs="Arial"/>
                <w:iCs/>
                <w:sz w:val="20"/>
                <w:szCs w:val="20"/>
                <w:lang w:val="en-US"/>
              </w:rPr>
              <w:t>0</w:t>
            </w:r>
            <w:r w:rsidR="00E436DD" w:rsidRPr="00E436DD">
              <w:rPr>
                <w:rFonts w:cs="Arial"/>
                <w:iCs/>
                <w:sz w:val="20"/>
                <w:szCs w:val="20"/>
                <w:lang w:val="en-US"/>
              </w:rPr>
              <w:t>7</w:t>
            </w:r>
            <w:r w:rsidRPr="00E436DD">
              <w:rPr>
                <w:rFonts w:cs="Arial"/>
                <w:iCs/>
                <w:sz w:val="20"/>
                <w:szCs w:val="20"/>
                <w:lang w:val="en-US"/>
              </w:rPr>
              <w:t>/201</w:t>
            </w:r>
            <w:r w:rsidR="00E436DD" w:rsidRPr="00E436DD">
              <w:rPr>
                <w:rFonts w:cs="Arial"/>
                <w:iCs/>
                <w:sz w:val="20"/>
                <w:szCs w:val="20"/>
                <w:lang w:val="en-US"/>
              </w:rPr>
              <w:t>6</w:t>
            </w:r>
            <w:r w:rsidRPr="00E436DD">
              <w:rPr>
                <w:rFonts w:cs="Arial"/>
                <w:iCs/>
                <w:sz w:val="20"/>
                <w:szCs w:val="20"/>
                <w:lang w:val="en-US"/>
              </w:rPr>
              <w:t xml:space="preserve"> – </w:t>
            </w:r>
            <w:r w:rsidR="00E436DD" w:rsidRPr="00E436DD">
              <w:rPr>
                <w:rFonts w:cs="Arial"/>
                <w:iCs/>
                <w:sz w:val="20"/>
                <w:szCs w:val="20"/>
                <w:lang w:val="en-US"/>
              </w:rPr>
              <w:t>05/2021</w:t>
            </w:r>
          </w:p>
        </w:tc>
      </w:tr>
      <w:tr w:rsidR="00C8388E" w:rsidRPr="00E436DD" w14:paraId="02437711" w14:textId="77777777" w:rsidTr="00FE0496">
        <w:trPr>
          <w:trHeight w:val="193"/>
        </w:trPr>
        <w:tc>
          <w:tcPr>
            <w:tcW w:w="10206" w:type="dxa"/>
            <w:gridSpan w:val="4"/>
          </w:tcPr>
          <w:p w14:paraId="0932DBB4" w14:textId="77777777" w:rsidR="00E436DD" w:rsidRPr="00E436DD" w:rsidRDefault="00E436DD" w:rsidP="00E436DD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Teilnahme an den Deutschen Jahrgangsmeisterschaften 2017</w:t>
            </w:r>
          </w:p>
          <w:p w14:paraId="69ED40AB" w14:textId="75FB6C8D" w:rsidR="00E436DD" w:rsidRPr="00E436DD" w:rsidRDefault="00E436DD" w:rsidP="00E436DD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iCs/>
                <w:sz w:val="20"/>
                <w:szCs w:val="20"/>
                <w:lang w:val="de-AT"/>
              </w:rPr>
              <w:t>Te</w:t>
            </w:r>
            <w:r>
              <w:rPr>
                <w:rFonts w:ascii="Georgia" w:hAnsi="Georgia" w:cs="Arial"/>
                <w:iCs/>
                <w:sz w:val="20"/>
                <w:szCs w:val="20"/>
                <w:lang w:val="de-AT"/>
              </w:rPr>
              <w:t>i</w:t>
            </w:r>
            <w:r w:rsidRPr="00E436DD">
              <w:rPr>
                <w:rFonts w:ascii="Georgia" w:hAnsi="Georgia" w:cs="Arial"/>
                <w:iCs/>
                <w:sz w:val="20"/>
                <w:szCs w:val="20"/>
                <w:lang w:val="de-AT"/>
              </w:rPr>
              <w:t xml:space="preserve">lnahme an </w:t>
            </w:r>
            <w:r>
              <w:rPr>
                <w:rFonts w:ascii="Georgia" w:hAnsi="Georgia" w:cs="Arial"/>
                <w:iCs/>
                <w:sz w:val="20"/>
                <w:szCs w:val="20"/>
                <w:lang w:val="de-AT"/>
              </w:rPr>
              <w:t xml:space="preserve">den </w:t>
            </w:r>
            <w:r w:rsidRPr="00E436DD">
              <w:rPr>
                <w:rFonts w:ascii="Georgia" w:hAnsi="Georgia" w:cs="Open Sans"/>
                <w:color w:val="000000"/>
                <w:sz w:val="20"/>
                <w:szCs w:val="20"/>
              </w:rPr>
              <w:t>Deutsche</w:t>
            </w:r>
            <w:r>
              <w:rPr>
                <w:rFonts w:ascii="Georgia" w:hAnsi="Georgia" w:cs="Open Sans"/>
                <w:color w:val="000000"/>
                <w:sz w:val="20"/>
                <w:szCs w:val="20"/>
              </w:rPr>
              <w:t>n</w:t>
            </w:r>
            <w:r w:rsidRPr="00E436DD">
              <w:rPr>
                <w:rFonts w:ascii="Georgia" w:hAnsi="Georgia" w:cs="Open Sans"/>
                <w:color w:val="000000"/>
                <w:sz w:val="20"/>
                <w:szCs w:val="20"/>
              </w:rPr>
              <w:t xml:space="preserve"> Mannschaftswettbewerb Schwimmen der Jugend</w:t>
            </w:r>
            <w:r>
              <w:rPr>
                <w:rFonts w:ascii="Georgia" w:hAnsi="Georgia" w:cs="Open Sans"/>
                <w:color w:val="000000"/>
                <w:sz w:val="20"/>
                <w:szCs w:val="20"/>
              </w:rPr>
              <w:t xml:space="preserve"> 2017,</w:t>
            </w:r>
            <w:r w:rsidR="006171EC">
              <w:rPr>
                <w:rFonts w:ascii="Georgia" w:hAnsi="Georgia" w:cs="Open San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Georgia" w:hAnsi="Georgia" w:cs="Open Sans"/>
                <w:color w:val="000000"/>
                <w:sz w:val="20"/>
                <w:szCs w:val="20"/>
              </w:rPr>
              <w:t>2019</w:t>
            </w:r>
          </w:p>
          <w:p w14:paraId="14A422F9" w14:textId="570DA610" w:rsidR="00E436DD" w:rsidRDefault="00E436DD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Cs/>
                <w:sz w:val="20"/>
                <w:szCs w:val="20"/>
                <w:lang w:val="de-AT"/>
              </w:rPr>
              <w:t>Gewinnen von Medaillen auf Landesebene (2x DMSJ NRW Gold, 1x NRW-Meisterschaften Bronze)</w:t>
            </w:r>
          </w:p>
          <w:p w14:paraId="13E1000F" w14:textId="77777777" w:rsidR="00E436DD" w:rsidRDefault="00E436DD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Cs/>
                <w:sz w:val="20"/>
                <w:szCs w:val="20"/>
                <w:lang w:val="de-AT"/>
              </w:rPr>
              <w:t>Nominierung zum NRW-Sichtungskader 2017</w:t>
            </w:r>
          </w:p>
          <w:p w14:paraId="68CFAD97" w14:textId="1593F2E2" w:rsidR="00E436DD" w:rsidRPr="00E436DD" w:rsidRDefault="00E436DD" w:rsidP="00C8388E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Cs/>
                <w:sz w:val="20"/>
                <w:szCs w:val="20"/>
                <w:lang w:val="de-AT"/>
              </w:rPr>
              <w:t>Bis zu 10 Trainingseinheiten die Woche</w:t>
            </w:r>
          </w:p>
        </w:tc>
      </w:tr>
      <w:tr w:rsidR="00C8388E" w:rsidRPr="00E436DD" w14:paraId="482569A2" w14:textId="77777777" w:rsidTr="00FE0496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2B27A1F2" w:rsidR="00C8388E" w:rsidRPr="00E436DD" w:rsidRDefault="00C8388E" w:rsidP="00C8388E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E436DD">
              <w:rPr>
                <w:rFonts w:ascii="Georgia" w:hAnsi="Georgia" w:cs="Arial"/>
                <w:b/>
                <w:sz w:val="26"/>
                <w:szCs w:val="26"/>
              </w:rPr>
              <w:t>FÄHIGKEITEN &amp; INTERESSEN</w:t>
            </w:r>
          </w:p>
        </w:tc>
      </w:tr>
      <w:tr w:rsidR="00C8388E" w:rsidRPr="00E436DD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C8388E" w:rsidRPr="00E436DD" w:rsidRDefault="00C8388E" w:rsidP="00C8388E">
            <w:pPr>
              <w:rPr>
                <w:rFonts w:ascii="Georgia" w:hAnsi="Georgia" w:cs="Arial"/>
                <w:sz w:val="20"/>
                <w:szCs w:val="20"/>
              </w:rPr>
            </w:pPr>
            <w:r w:rsidRPr="00E436DD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3C11FA9C" w:rsidR="00C8388E" w:rsidRPr="00E436DD" w:rsidRDefault="00C8388E" w:rsidP="00C8388E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E436DD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E436DD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</w:t>
            </w:r>
            <w:r w:rsidRPr="00E436DD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Latinum</w:t>
            </w: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C8388E" w:rsidRPr="00E436DD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C8388E" w:rsidRPr="00E436DD" w:rsidRDefault="00C8388E" w:rsidP="00C8388E">
            <w:pPr>
              <w:rPr>
                <w:rFonts w:ascii="Georgia" w:hAnsi="Georgia" w:cs="Arial"/>
                <w:sz w:val="20"/>
                <w:szCs w:val="20"/>
              </w:rPr>
            </w:pPr>
            <w:r w:rsidRPr="00E436DD">
              <w:rPr>
                <w:rFonts w:ascii="Georgia" w:hAnsi="Georgia" w:cs="Arial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3"/>
            <w:vAlign w:val="bottom"/>
          </w:tcPr>
          <w:p w14:paraId="60CA2168" w14:textId="159B92FC" w:rsidR="00C8388E" w:rsidRPr="00E436DD" w:rsidRDefault="00C8388E" w:rsidP="00C8388E">
            <w:p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E436DD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E436DD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E436DD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Programmierkenntnisse</w:t>
            </w:r>
            <w:proofErr w:type="spellEnd"/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in Java</w:t>
            </w:r>
          </w:p>
        </w:tc>
      </w:tr>
      <w:tr w:rsidR="00C8388E" w:rsidRPr="00E436DD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C8388E" w:rsidRPr="00E436DD" w:rsidRDefault="00C8388E" w:rsidP="00C8388E">
            <w:pPr>
              <w:rPr>
                <w:rFonts w:ascii="Georgia" w:hAnsi="Georgia" w:cs="Arial"/>
                <w:sz w:val="20"/>
                <w:szCs w:val="20"/>
              </w:rPr>
            </w:pPr>
            <w:r w:rsidRPr="00E436DD">
              <w:rPr>
                <w:rFonts w:ascii="Georgia" w:hAnsi="Georgia" w:cs="Arial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3"/>
            <w:vAlign w:val="bottom"/>
          </w:tcPr>
          <w:p w14:paraId="598C2742" w14:textId="556716C4" w:rsidR="00C8388E" w:rsidRPr="00E436DD" w:rsidRDefault="00C8388E" w:rsidP="00C8388E">
            <w:p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Schwimmen, </w:t>
            </w:r>
            <w:r w:rsidR="00E436DD" w:rsidRPr="00E436D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Börse </w:t>
            </w:r>
            <w:r w:rsidR="00E436DD" w:rsidRPr="00A87D5C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(Aktienportfolio),</w:t>
            </w:r>
            <w:r w:rsidR="00E436D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</w:t>
            </w:r>
            <w:r w:rsidR="00E436DD" w:rsidRPr="00E436D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Muay Thai, </w:t>
            </w:r>
            <w:r w:rsidR="00E436DD" w:rsidRPr="00E436DD">
              <w:rPr>
                <w:rFonts w:ascii="Georgia" w:hAnsi="Georgia" w:cs="Arial"/>
                <w:color w:val="000000"/>
                <w:sz w:val="20"/>
                <w:szCs w:val="20"/>
              </w:rPr>
              <w:t>Schach,</w:t>
            </w:r>
            <w:r w:rsidR="00E436D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Skifahren</w:t>
            </w:r>
          </w:p>
        </w:tc>
      </w:tr>
      <w:tr w:rsidR="00C8388E" w:rsidRPr="00E436DD" w14:paraId="071AB173" w14:textId="77777777" w:rsidTr="00FE0496">
        <w:trPr>
          <w:trHeight w:val="1279"/>
        </w:trPr>
        <w:tc>
          <w:tcPr>
            <w:tcW w:w="10206" w:type="dxa"/>
            <w:gridSpan w:val="4"/>
            <w:vAlign w:val="bottom"/>
          </w:tcPr>
          <w:p w14:paraId="6478BDEA" w14:textId="52ACBC62" w:rsidR="00C8388E" w:rsidRPr="00E436DD" w:rsidRDefault="00C8388E" w:rsidP="00C8388E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 w:rsidRPr="00E436DD">
              <w:rPr>
                <w:rFonts w:ascii="Georgia" w:hAnsi="Georgia" w:cs="Arial"/>
                <w:sz w:val="20"/>
                <w:szCs w:val="20"/>
              </w:rPr>
              <w:t xml:space="preserve">Dormagen, </w:t>
            </w:r>
            <w:r w:rsidR="00E436DD" w:rsidRPr="00E436DD">
              <w:rPr>
                <w:rFonts w:ascii="Georgia" w:hAnsi="Georgia" w:cs="Arial"/>
                <w:sz w:val="20"/>
                <w:szCs w:val="20"/>
              </w:rPr>
              <w:t>10</w:t>
            </w:r>
            <w:r w:rsidRPr="00E436DD">
              <w:rPr>
                <w:rFonts w:ascii="Georgia" w:hAnsi="Georgia" w:cs="Arial"/>
                <w:sz w:val="20"/>
                <w:szCs w:val="20"/>
              </w:rPr>
              <w:t>.09.2025</w:t>
            </w:r>
          </w:p>
        </w:tc>
      </w:tr>
    </w:tbl>
    <w:p w14:paraId="0747D2BF" w14:textId="69F47280" w:rsidR="00723643" w:rsidRPr="00E436DD" w:rsidRDefault="00723643">
      <w:pPr>
        <w:rPr>
          <w:rFonts w:ascii="Georgia" w:hAnsi="Georgia" w:cs="Arial"/>
          <w:sz w:val="18"/>
        </w:rPr>
      </w:pPr>
    </w:p>
    <w:sectPr w:rsidR="00723643" w:rsidRPr="00E436D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BDD7" w14:textId="77777777" w:rsidR="003C6BE3" w:rsidRDefault="003C6BE3" w:rsidP="00BE053D">
      <w:pPr>
        <w:spacing w:after="0" w:line="240" w:lineRule="auto"/>
      </w:pPr>
      <w:r>
        <w:separator/>
      </w:r>
    </w:p>
  </w:endnote>
  <w:endnote w:type="continuationSeparator" w:id="0">
    <w:p w14:paraId="73A200D8" w14:textId="77777777" w:rsidR="003C6BE3" w:rsidRDefault="003C6BE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8EACA" w14:textId="77777777" w:rsidR="003C6BE3" w:rsidRDefault="003C6BE3" w:rsidP="00BE053D">
      <w:pPr>
        <w:spacing w:after="0" w:line="240" w:lineRule="auto"/>
      </w:pPr>
      <w:r>
        <w:separator/>
      </w:r>
    </w:p>
  </w:footnote>
  <w:footnote w:type="continuationSeparator" w:id="0">
    <w:p w14:paraId="02E21E2F" w14:textId="77777777" w:rsidR="003C6BE3" w:rsidRDefault="003C6BE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4297"/>
    <w:rsid w:val="00087747"/>
    <w:rsid w:val="000A1FDA"/>
    <w:rsid w:val="000B63E2"/>
    <w:rsid w:val="000B6548"/>
    <w:rsid w:val="000C71ED"/>
    <w:rsid w:val="000D671A"/>
    <w:rsid w:val="00103EC5"/>
    <w:rsid w:val="00116C6E"/>
    <w:rsid w:val="00125CA6"/>
    <w:rsid w:val="00156FC9"/>
    <w:rsid w:val="00161B36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39E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28ED"/>
    <w:rsid w:val="00347F8D"/>
    <w:rsid w:val="00372F7B"/>
    <w:rsid w:val="003733E5"/>
    <w:rsid w:val="00390EA6"/>
    <w:rsid w:val="003C6BE3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171EC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75F9"/>
    <w:rsid w:val="00711CEF"/>
    <w:rsid w:val="00720320"/>
    <w:rsid w:val="00723643"/>
    <w:rsid w:val="00725D3C"/>
    <w:rsid w:val="00733DA1"/>
    <w:rsid w:val="00737822"/>
    <w:rsid w:val="0074111D"/>
    <w:rsid w:val="00753D4A"/>
    <w:rsid w:val="00756295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10FD"/>
    <w:rsid w:val="008E1F3D"/>
    <w:rsid w:val="009053D7"/>
    <w:rsid w:val="00907EA4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1930"/>
    <w:rsid w:val="00A74225"/>
    <w:rsid w:val="00A87D5C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388E"/>
    <w:rsid w:val="00C85F4D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436DD"/>
    <w:rsid w:val="00E55D90"/>
    <w:rsid w:val="00E64FF5"/>
    <w:rsid w:val="00E907EC"/>
    <w:rsid w:val="00EA08CA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E43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436D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1694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2025-09-09T16:10:00Z</dcterms:created>
  <dcterms:modified xsi:type="dcterms:W3CDTF">2025-09-09T17:11:00Z</dcterms:modified>
</cp:coreProperties>
</file>