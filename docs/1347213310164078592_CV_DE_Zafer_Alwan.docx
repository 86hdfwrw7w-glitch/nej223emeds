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817"/>
        <w:gridCol w:w="2129"/>
      </w:tblGrid>
      <w:tr w:rsidR="002508C2" w:rsidRPr="006B7090" w14:paraId="5DF08F91" w14:textId="77777777" w:rsidTr="00B77669">
        <w:trPr>
          <w:trHeight w:val="850"/>
        </w:trPr>
        <w:tc>
          <w:tcPr>
            <w:tcW w:w="9062" w:type="dxa"/>
            <w:gridSpan w:val="3"/>
          </w:tcPr>
          <w:p w14:paraId="722A5AF6" w14:textId="1F439262" w:rsidR="002508C2" w:rsidRPr="006B7090" w:rsidRDefault="007432E7" w:rsidP="00B77669">
            <w:pPr>
              <w:jc w:val="center"/>
              <w:rPr>
                <w:rFonts w:ascii="Optima" w:hAnsi="Optima" w:cs="Times New Roman"/>
                <w:sz w:val="64"/>
                <w:szCs w:val="64"/>
              </w:rPr>
            </w:pPr>
            <w:r>
              <w:rPr>
                <w:rFonts w:ascii="Optima" w:hAnsi="Optima" w:cs="Times New Roman"/>
                <w:sz w:val="64"/>
                <w:szCs w:val="64"/>
              </w:rPr>
              <w:t>Zafer</w:t>
            </w:r>
            <w:r w:rsidR="00AB2A5A" w:rsidRPr="006B7090">
              <w:rPr>
                <w:rFonts w:ascii="Optima" w:hAnsi="Optima" w:cs="Times New Roman"/>
                <w:sz w:val="64"/>
                <w:szCs w:val="64"/>
              </w:rPr>
              <w:t xml:space="preserve"> </w:t>
            </w:r>
            <w:r>
              <w:rPr>
                <w:rFonts w:ascii="Optima" w:hAnsi="Optima" w:cs="Times New Roman"/>
                <w:sz w:val="64"/>
                <w:szCs w:val="64"/>
              </w:rPr>
              <w:t>Alwan</w:t>
            </w:r>
          </w:p>
        </w:tc>
      </w:tr>
      <w:tr w:rsidR="00B77669" w:rsidRPr="006B7090" w14:paraId="29A4F061" w14:textId="77777777" w:rsidTr="005B2600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1A661145" w:rsidR="00B77669" w:rsidRPr="006B7090" w:rsidRDefault="00B77669" w:rsidP="00B77669">
            <w:pPr>
              <w:jc w:val="center"/>
              <w:rPr>
                <w:rFonts w:ascii="Optima" w:hAnsi="Optima" w:cs="Times New Roman"/>
                <w:b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PERSÖNLICHE INFORMATIONEN</w:t>
            </w:r>
          </w:p>
        </w:tc>
      </w:tr>
      <w:tr w:rsidR="00C018E4" w:rsidRPr="006B7090" w14:paraId="7E507145" w14:textId="77777777" w:rsidTr="00B77669">
        <w:trPr>
          <w:trHeight w:val="624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7777777" w:rsidR="007966F0" w:rsidRPr="006B7090" w:rsidRDefault="007966F0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Adresse:</w:t>
            </w:r>
            <w:r w:rsidR="00723643" w:rsidRPr="006B7090">
              <w:rPr>
                <w:rFonts w:ascii="Optima" w:hAnsi="Optima" w:cs="Times New Roman"/>
              </w:rPr>
              <w:br/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24F11791" w14:textId="432928D1" w:rsidR="00EB5816" w:rsidRPr="006B7090" w:rsidRDefault="007432E7" w:rsidP="00814F18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Im Gries 18</w:t>
            </w:r>
            <w:r w:rsidR="00EB5816" w:rsidRPr="006B7090">
              <w:rPr>
                <w:rFonts w:ascii="Optima" w:hAnsi="Optima" w:cs="Times New Roman"/>
                <w:color w:val="000000"/>
              </w:rPr>
              <w:t>,</w:t>
            </w:r>
          </w:p>
          <w:p w14:paraId="08E9C253" w14:textId="22C6B6C6" w:rsidR="007966F0" w:rsidRPr="006B7090" w:rsidRDefault="007432E7" w:rsidP="00814F18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53179</w:t>
            </w:r>
            <w:r w:rsidR="00EB5816" w:rsidRPr="006B7090">
              <w:rPr>
                <w:rFonts w:ascii="Optima" w:hAnsi="Optima" w:cs="Times New Roman"/>
                <w:color w:val="000000"/>
              </w:rPr>
              <w:t xml:space="preserve"> </w:t>
            </w:r>
            <w:r>
              <w:rPr>
                <w:rFonts w:ascii="Optima" w:hAnsi="Optima" w:cs="Times New Roman"/>
                <w:color w:val="000000"/>
              </w:rPr>
              <w:t>Bonn</w:t>
            </w:r>
          </w:p>
        </w:tc>
        <w:tc>
          <w:tcPr>
            <w:tcW w:w="2129" w:type="dxa"/>
            <w:tcBorders>
              <w:top w:val="single" w:sz="4" w:space="0" w:color="auto"/>
            </w:tcBorders>
          </w:tcPr>
          <w:p w14:paraId="0AD090D2" w14:textId="69921D7E" w:rsidR="007966F0" w:rsidRPr="006B7090" w:rsidRDefault="007966F0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6B7090" w:rsidRDefault="007966F0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E-Mail:</w:t>
            </w:r>
          </w:p>
        </w:tc>
        <w:tc>
          <w:tcPr>
            <w:tcW w:w="4817" w:type="dxa"/>
            <w:vAlign w:val="bottom"/>
          </w:tcPr>
          <w:p w14:paraId="4B1F8539" w14:textId="42FA5605" w:rsidR="007966F0" w:rsidRPr="006B7090" w:rsidRDefault="007432E7" w:rsidP="00814F18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Alwan.zafer@gmail.com</w:t>
            </w:r>
          </w:p>
        </w:tc>
        <w:tc>
          <w:tcPr>
            <w:tcW w:w="2129" w:type="dxa"/>
          </w:tcPr>
          <w:p w14:paraId="1346A9DC" w14:textId="67D50AC7" w:rsidR="007966F0" w:rsidRPr="006B7090" w:rsidRDefault="007966F0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6B7090" w:rsidRDefault="007966F0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Mobil:</w:t>
            </w:r>
          </w:p>
        </w:tc>
        <w:tc>
          <w:tcPr>
            <w:tcW w:w="4817" w:type="dxa"/>
            <w:vAlign w:val="bottom"/>
          </w:tcPr>
          <w:p w14:paraId="244747B4" w14:textId="6416C1A8" w:rsidR="007966F0" w:rsidRPr="006B7090" w:rsidRDefault="00FA02C7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color w:val="000000"/>
              </w:rPr>
              <w:t>+49 1</w:t>
            </w:r>
            <w:r w:rsidR="007432E7">
              <w:rPr>
                <w:rFonts w:ascii="Optima" w:hAnsi="Optima" w:cs="Times New Roman"/>
                <w:color w:val="000000"/>
              </w:rPr>
              <w:t>76</w:t>
            </w:r>
            <w:r w:rsidRPr="006B7090">
              <w:rPr>
                <w:rFonts w:ascii="Optima" w:hAnsi="Optima" w:cs="Times New Roman"/>
                <w:color w:val="000000"/>
              </w:rPr>
              <w:t xml:space="preserve"> </w:t>
            </w:r>
            <w:r w:rsidR="007432E7">
              <w:rPr>
                <w:rFonts w:ascii="Optima" w:hAnsi="Optima" w:cs="Times New Roman"/>
                <w:color w:val="000000"/>
              </w:rPr>
              <w:t>64903355</w:t>
            </w:r>
          </w:p>
        </w:tc>
        <w:tc>
          <w:tcPr>
            <w:tcW w:w="2129" w:type="dxa"/>
          </w:tcPr>
          <w:p w14:paraId="5D969C6E" w14:textId="3DE78D4E" w:rsidR="007966F0" w:rsidRPr="006B7090" w:rsidRDefault="007966F0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49C9E9C3" w14:textId="77777777" w:rsidTr="007E270F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6B7090" w:rsidRDefault="007966F0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 xml:space="preserve">Geburtsdaten: </w:t>
            </w:r>
          </w:p>
        </w:tc>
        <w:tc>
          <w:tcPr>
            <w:tcW w:w="4817" w:type="dxa"/>
            <w:vAlign w:val="bottom"/>
          </w:tcPr>
          <w:p w14:paraId="3535E5F6" w14:textId="205BE2CA" w:rsidR="007966F0" w:rsidRPr="006B7090" w:rsidRDefault="007432E7" w:rsidP="00814F18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1</w:t>
            </w:r>
            <w:r w:rsidR="00FA02C7" w:rsidRPr="006B7090">
              <w:rPr>
                <w:rFonts w:ascii="Optima" w:hAnsi="Optima" w:cs="Times New Roman"/>
                <w:color w:val="000000"/>
              </w:rPr>
              <w:t>3.06.</w:t>
            </w:r>
            <w:r>
              <w:rPr>
                <w:rFonts w:ascii="Optima" w:hAnsi="Optima" w:cs="Times New Roman"/>
                <w:color w:val="000000"/>
              </w:rPr>
              <w:t>2003</w:t>
            </w:r>
            <w:r w:rsidR="00FA02C7" w:rsidRPr="006B7090">
              <w:rPr>
                <w:rFonts w:ascii="Optima" w:hAnsi="Optima" w:cs="Times New Roman"/>
                <w:color w:val="000000"/>
              </w:rPr>
              <w:t xml:space="preserve"> in </w:t>
            </w:r>
            <w:r>
              <w:rPr>
                <w:rFonts w:ascii="Optima" w:hAnsi="Optima" w:cs="Times New Roman"/>
                <w:color w:val="000000"/>
              </w:rPr>
              <w:t>Almaraa, Syrien</w:t>
            </w:r>
          </w:p>
        </w:tc>
        <w:tc>
          <w:tcPr>
            <w:tcW w:w="2129" w:type="dxa"/>
          </w:tcPr>
          <w:p w14:paraId="6FC3E8E1" w14:textId="77777777" w:rsidR="007966F0" w:rsidRPr="006B7090" w:rsidRDefault="007966F0">
            <w:pPr>
              <w:rPr>
                <w:rFonts w:ascii="Optima" w:hAnsi="Optima" w:cs="Times New Roman"/>
              </w:rPr>
            </w:pPr>
          </w:p>
        </w:tc>
      </w:tr>
      <w:tr w:rsidR="002508C2" w:rsidRPr="006B7090" w14:paraId="0FCADE56" w14:textId="77777777" w:rsidTr="007E270F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2EAEC68D" w:rsidR="002508C2" w:rsidRPr="006B7090" w:rsidRDefault="00672EF2" w:rsidP="00B5178D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SCHULBILDUNG</w:t>
            </w:r>
          </w:p>
        </w:tc>
      </w:tr>
      <w:tr w:rsidR="004F4C3D" w:rsidRPr="006B7090" w14:paraId="125D2C07" w14:textId="77777777" w:rsidTr="007E270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8CE8321" w14:textId="1F5BD8D3" w:rsidR="004F4C3D" w:rsidRPr="006B7090" w:rsidRDefault="004F4C3D" w:rsidP="00723643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 xml:space="preserve">04/2025 </w:t>
            </w:r>
            <w:r w:rsidRPr="006B7090">
              <w:rPr>
                <w:rFonts w:ascii="Optima" w:hAnsi="Optima" w:cs="Times New Roman"/>
              </w:rPr>
              <w:t>–</w:t>
            </w:r>
            <w:r>
              <w:rPr>
                <w:rFonts w:ascii="Optima" w:hAnsi="Optima" w:cs="Times New Roman"/>
              </w:rPr>
              <w:t xml:space="preserve"> heute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25897C4E" w14:textId="11A2E6FA" w:rsidR="004F4C3D" w:rsidRDefault="007747AB" w:rsidP="00723643">
            <w:pPr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/>
              </w:rPr>
              <w:t xml:space="preserve">Hochschule Koblenz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267284CB" w14:textId="45AC89D9" w:rsidR="004F4C3D" w:rsidRDefault="007747AB" w:rsidP="00162A5A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Koblenz</w:t>
            </w:r>
          </w:p>
        </w:tc>
      </w:tr>
      <w:tr w:rsidR="004F4C3D" w:rsidRPr="006B7090" w14:paraId="7EA3665F" w14:textId="77777777" w:rsidTr="004F4C3D">
        <w:trPr>
          <w:trHeight w:val="397"/>
        </w:trPr>
        <w:tc>
          <w:tcPr>
            <w:tcW w:w="2116" w:type="dxa"/>
            <w:vAlign w:val="bottom"/>
          </w:tcPr>
          <w:p w14:paraId="1B6EB893" w14:textId="77777777" w:rsidR="004F4C3D" w:rsidRPr="006B7090" w:rsidRDefault="004F4C3D" w:rsidP="00723643">
            <w:pPr>
              <w:rPr>
                <w:rFonts w:ascii="Optima" w:hAnsi="Optima" w:cs="Times New Roman"/>
              </w:rPr>
            </w:pPr>
          </w:p>
        </w:tc>
        <w:tc>
          <w:tcPr>
            <w:tcW w:w="4817" w:type="dxa"/>
            <w:vAlign w:val="bottom"/>
          </w:tcPr>
          <w:p w14:paraId="01ABA371" w14:textId="25B0B0C5" w:rsidR="004F4C3D" w:rsidRPr="007747AB" w:rsidRDefault="007747AB" w:rsidP="007747AB">
            <w:pPr>
              <w:pStyle w:val="Listenabsatz"/>
              <w:numPr>
                <w:ilvl w:val="0"/>
                <w:numId w:val="7"/>
              </w:numPr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i/>
                <w:iCs/>
              </w:rPr>
              <w:t xml:space="preserve">Management, Innovation, Führung </w:t>
            </w:r>
          </w:p>
        </w:tc>
        <w:tc>
          <w:tcPr>
            <w:tcW w:w="2129" w:type="dxa"/>
            <w:vAlign w:val="bottom"/>
          </w:tcPr>
          <w:p w14:paraId="30A9D6D5" w14:textId="77777777" w:rsidR="004F4C3D" w:rsidRDefault="004F4C3D" w:rsidP="00162A5A">
            <w:pPr>
              <w:jc w:val="right"/>
              <w:rPr>
                <w:rFonts w:ascii="Optima" w:hAnsi="Optima" w:cs="Times New Roman"/>
                <w:i/>
              </w:rPr>
            </w:pPr>
          </w:p>
        </w:tc>
      </w:tr>
      <w:tr w:rsidR="00C018E4" w:rsidRPr="006B7090" w14:paraId="7D1DEBF7" w14:textId="77777777" w:rsidTr="004F4C3D">
        <w:trPr>
          <w:trHeight w:val="397"/>
        </w:trPr>
        <w:tc>
          <w:tcPr>
            <w:tcW w:w="2116" w:type="dxa"/>
            <w:vAlign w:val="bottom"/>
          </w:tcPr>
          <w:p w14:paraId="74C0312D" w14:textId="106B3059" w:rsidR="007C6A3C" w:rsidRPr="006B7090" w:rsidRDefault="007C6A3C" w:rsidP="00723643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10/20</w:t>
            </w:r>
            <w:r w:rsidR="004F4C3D">
              <w:rPr>
                <w:rFonts w:ascii="Optima" w:hAnsi="Optima" w:cs="Times New Roman"/>
              </w:rPr>
              <w:t>23</w:t>
            </w:r>
            <w:r w:rsidRPr="006B7090">
              <w:rPr>
                <w:rFonts w:ascii="Optima" w:hAnsi="Optima" w:cs="Times New Roman"/>
              </w:rPr>
              <w:t xml:space="preserve"> – </w:t>
            </w:r>
            <w:r w:rsidR="004F4C3D">
              <w:rPr>
                <w:rFonts w:ascii="Optima" w:hAnsi="Optima" w:cs="Times New Roman"/>
              </w:rPr>
              <w:t>11/2024</w:t>
            </w:r>
          </w:p>
        </w:tc>
        <w:tc>
          <w:tcPr>
            <w:tcW w:w="4817" w:type="dxa"/>
            <w:vAlign w:val="bottom"/>
          </w:tcPr>
          <w:p w14:paraId="0C2B846F" w14:textId="22E102D1" w:rsidR="007C6A3C" w:rsidRPr="006B7090" w:rsidRDefault="00833195" w:rsidP="00723643">
            <w:pPr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/>
              </w:rPr>
              <w:t>DHBW Stuttgart</w:t>
            </w:r>
          </w:p>
        </w:tc>
        <w:tc>
          <w:tcPr>
            <w:tcW w:w="2129" w:type="dxa"/>
            <w:vAlign w:val="bottom"/>
          </w:tcPr>
          <w:p w14:paraId="7C845E2D" w14:textId="48ED3F84" w:rsidR="007C6A3C" w:rsidRPr="006B7090" w:rsidRDefault="00833195" w:rsidP="00162A5A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Stuttgart</w:t>
            </w:r>
          </w:p>
        </w:tc>
      </w:tr>
      <w:tr w:rsidR="00C018E4" w:rsidRPr="006B7090" w14:paraId="61E5D482" w14:textId="77777777" w:rsidTr="00E64FF5">
        <w:tc>
          <w:tcPr>
            <w:tcW w:w="2116" w:type="dxa"/>
          </w:tcPr>
          <w:p w14:paraId="7FF25A3D" w14:textId="77777777" w:rsidR="00372F7B" w:rsidRPr="006B7090" w:rsidRDefault="00372F7B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2"/>
          </w:tcPr>
          <w:p w14:paraId="419A9228" w14:textId="388CF33B" w:rsidR="00372F7B" w:rsidRPr="006B7090" w:rsidRDefault="00833195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Duales Studium Elektrotechnik</w:t>
            </w:r>
          </w:p>
        </w:tc>
      </w:tr>
      <w:tr w:rsidR="00C018E4" w:rsidRPr="006B7090" w14:paraId="7EABE9F1" w14:textId="77777777" w:rsidTr="00E64FF5">
        <w:tc>
          <w:tcPr>
            <w:tcW w:w="2116" w:type="dxa"/>
          </w:tcPr>
          <w:p w14:paraId="4916601C" w14:textId="77777777" w:rsidR="00723643" w:rsidRPr="006B7090" w:rsidRDefault="00723643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2"/>
          </w:tcPr>
          <w:p w14:paraId="7704AE5D" w14:textId="16A22EAA" w:rsidR="00723643" w:rsidRPr="00833195" w:rsidRDefault="00833195" w:rsidP="0072364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 xml:space="preserve">Duales Studium </w:t>
            </w:r>
            <w:r w:rsidR="006E33E0">
              <w:rPr>
                <w:rFonts w:ascii="Optima" w:hAnsi="Optima" w:cs="Times New Roman"/>
                <w:i/>
                <w:iCs/>
                <w:color w:val="000000"/>
              </w:rPr>
              <w:t>in Kooperation mit</w:t>
            </w:r>
            <w:r>
              <w:rPr>
                <w:rFonts w:ascii="Optima" w:hAnsi="Optima" w:cs="Times New Roman"/>
                <w:i/>
                <w:iCs/>
                <w:color w:val="000000"/>
              </w:rPr>
              <w:t xml:space="preserve"> Infineon Technologies</w:t>
            </w:r>
          </w:p>
          <w:p w14:paraId="7A71E6B0" w14:textId="36BAAF0E" w:rsidR="00833195" w:rsidRPr="006B7090" w:rsidRDefault="00833195" w:rsidP="0072364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i/>
                <w:iCs/>
              </w:rPr>
              <w:t>Praktische Erfahrung gesammelt, insbesondere in der Anwendung von Mikrochips</w:t>
            </w:r>
          </w:p>
        </w:tc>
      </w:tr>
      <w:tr w:rsidR="00C018E4" w:rsidRPr="006B7090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606DCB54" w:rsidR="007C6A3C" w:rsidRPr="006B7090" w:rsidRDefault="003D5394" w:rsidP="00723643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1</w:t>
            </w:r>
            <w:r w:rsidR="007C6A3C" w:rsidRPr="006B7090">
              <w:rPr>
                <w:rFonts w:ascii="Optima" w:hAnsi="Optima" w:cs="Times New Roman"/>
              </w:rPr>
              <w:t>0/201</w:t>
            </w:r>
            <w:r>
              <w:rPr>
                <w:rFonts w:ascii="Optima" w:hAnsi="Optima" w:cs="Times New Roman"/>
              </w:rPr>
              <w:t>6</w:t>
            </w:r>
            <w:r w:rsidR="007C6A3C" w:rsidRPr="006B7090">
              <w:rPr>
                <w:rFonts w:ascii="Optima" w:hAnsi="Optima" w:cs="Times New Roman"/>
              </w:rPr>
              <w:t xml:space="preserve"> – 0</w:t>
            </w:r>
            <w:r>
              <w:rPr>
                <w:rFonts w:ascii="Optima" w:hAnsi="Optima" w:cs="Times New Roman"/>
              </w:rPr>
              <w:t>6</w:t>
            </w:r>
            <w:r w:rsidR="007C6A3C" w:rsidRPr="006B7090">
              <w:rPr>
                <w:rFonts w:ascii="Optima" w:hAnsi="Optima" w:cs="Times New Roman"/>
              </w:rPr>
              <w:t>/20</w:t>
            </w:r>
            <w:r>
              <w:rPr>
                <w:rFonts w:ascii="Optima" w:hAnsi="Optima" w:cs="Times New Roman"/>
              </w:rPr>
              <w:t>22</w:t>
            </w:r>
          </w:p>
        </w:tc>
        <w:tc>
          <w:tcPr>
            <w:tcW w:w="4817" w:type="dxa"/>
            <w:vAlign w:val="bottom"/>
          </w:tcPr>
          <w:p w14:paraId="197620E3" w14:textId="295CF69B" w:rsidR="007C6A3C" w:rsidRPr="006B7090" w:rsidRDefault="007432E7" w:rsidP="00723643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</w:rPr>
              <w:t>Elisabeth-Selbert</w:t>
            </w:r>
            <w:r w:rsidR="007C6A3C" w:rsidRPr="006B7090">
              <w:rPr>
                <w:rFonts w:ascii="Optima" w:hAnsi="Optima" w:cs="Times New Roman"/>
                <w:b/>
              </w:rPr>
              <w:t>-</w:t>
            </w:r>
            <w:r>
              <w:rPr>
                <w:rFonts w:ascii="Optima" w:hAnsi="Optima" w:cs="Times New Roman"/>
                <w:b/>
              </w:rPr>
              <w:t>Gesamt</w:t>
            </w:r>
            <w:r w:rsidR="007C6A3C" w:rsidRPr="006B7090">
              <w:rPr>
                <w:rFonts w:ascii="Optima" w:hAnsi="Optima" w:cs="Times New Roman"/>
                <w:b/>
              </w:rPr>
              <w:t>schule</w:t>
            </w:r>
          </w:p>
        </w:tc>
        <w:tc>
          <w:tcPr>
            <w:tcW w:w="2129" w:type="dxa"/>
            <w:vAlign w:val="bottom"/>
          </w:tcPr>
          <w:p w14:paraId="63D86F51" w14:textId="63D2F275" w:rsidR="007C6A3C" w:rsidRPr="006B7090" w:rsidRDefault="007432E7" w:rsidP="00723643">
            <w:pPr>
              <w:jc w:val="right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i/>
              </w:rPr>
              <w:t>Bonn</w:t>
            </w:r>
          </w:p>
        </w:tc>
      </w:tr>
      <w:tr w:rsidR="00C018E4" w:rsidRPr="006B7090" w14:paraId="62632213" w14:textId="77777777" w:rsidTr="004F4C3D">
        <w:tc>
          <w:tcPr>
            <w:tcW w:w="2116" w:type="dxa"/>
          </w:tcPr>
          <w:p w14:paraId="2B3E93FC" w14:textId="77777777" w:rsidR="007C6A3C" w:rsidRPr="006B7090" w:rsidRDefault="007C6A3C">
            <w:pPr>
              <w:rPr>
                <w:rFonts w:ascii="Optima" w:hAnsi="Optima" w:cs="Times New Roman"/>
              </w:rPr>
            </w:pPr>
          </w:p>
        </w:tc>
        <w:tc>
          <w:tcPr>
            <w:tcW w:w="4817" w:type="dxa"/>
          </w:tcPr>
          <w:p w14:paraId="1ABFFA93" w14:textId="64F9E87E" w:rsidR="007C6A3C" w:rsidRPr="006B7090" w:rsidRDefault="007432E7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Hochschulr</w:t>
            </w:r>
            <w:r w:rsidR="00372F7B" w:rsidRPr="006B7090">
              <w:rPr>
                <w:rFonts w:ascii="Optima" w:hAnsi="Optima" w:cs="Times New Roman"/>
              </w:rPr>
              <w:t xml:space="preserve">eife </w:t>
            </w:r>
          </w:p>
        </w:tc>
        <w:tc>
          <w:tcPr>
            <w:tcW w:w="2129" w:type="dxa"/>
          </w:tcPr>
          <w:p w14:paraId="51FC9814" w14:textId="77777777" w:rsidR="007C6A3C" w:rsidRPr="006B7090" w:rsidRDefault="007C6A3C">
            <w:pPr>
              <w:rPr>
                <w:rFonts w:ascii="Optima" w:hAnsi="Optima" w:cs="Times New Roman"/>
              </w:rPr>
            </w:pPr>
          </w:p>
        </w:tc>
      </w:tr>
      <w:tr w:rsidR="002508C2" w:rsidRPr="006B7090" w14:paraId="3A2665B3" w14:textId="77777777" w:rsidTr="004F4C3D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72E493B" w:rsidR="002508C2" w:rsidRPr="006B7090" w:rsidRDefault="00672EF2" w:rsidP="00B5178D">
            <w:pPr>
              <w:rPr>
                <w:rFonts w:ascii="Optima" w:hAnsi="Optima" w:cs="Times New Roman"/>
                <w:b/>
                <w:sz w:val="32"/>
                <w:szCs w:val="32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PRAKTISCHE ERFAHRUNGEN</w:t>
            </w:r>
          </w:p>
        </w:tc>
      </w:tr>
      <w:tr w:rsidR="006E33E0" w:rsidRPr="006B7090" w14:paraId="114902A8" w14:textId="77777777" w:rsidTr="004F4C3D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05339830" w14:textId="2D0EB4BD" w:rsidR="006E33E0" w:rsidRDefault="006E33E0" w:rsidP="006E33E0">
            <w:pPr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 xml:space="preserve">10/2023 </w:t>
            </w:r>
            <w:r w:rsidRPr="006B7090">
              <w:rPr>
                <w:rFonts w:ascii="Optima" w:hAnsi="Optima" w:cs="Times New Roman"/>
              </w:rPr>
              <w:t>–</w:t>
            </w:r>
            <w:r>
              <w:rPr>
                <w:rFonts w:ascii="Optima" w:hAnsi="Optima" w:cs="Times New Roman"/>
              </w:rPr>
              <w:t xml:space="preserve"> 11/2024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27620C6E" w14:textId="14DA7907" w:rsidR="006E33E0" w:rsidRDefault="003F6673" w:rsidP="00723643">
            <w:pPr>
              <w:rPr>
                <w:rFonts w:ascii="Optima" w:hAnsi="Optima" w:cs="Times New Roman"/>
                <w:b/>
              </w:rPr>
            </w:pPr>
            <w:r w:rsidRPr="003F6673">
              <w:rPr>
                <w:rFonts w:ascii="Optima" w:hAnsi="Optima" w:cs="Times New Roman"/>
                <w:b/>
              </w:rPr>
              <w:t xml:space="preserve">Siemens </w:t>
            </w:r>
            <w:r>
              <w:rPr>
                <w:rFonts w:ascii="Optima" w:hAnsi="Optima" w:cs="Times New Roman"/>
                <w:b/>
              </w:rPr>
              <w:t>P</w:t>
            </w:r>
            <w:r w:rsidRPr="003F6673">
              <w:rPr>
                <w:rFonts w:ascii="Optima" w:hAnsi="Optima" w:cs="Times New Roman"/>
                <w:b/>
              </w:rPr>
              <w:t xml:space="preserve">rofessional </w:t>
            </w:r>
            <w:r>
              <w:rPr>
                <w:rFonts w:ascii="Optima" w:hAnsi="Optima" w:cs="Times New Roman"/>
                <w:b/>
              </w:rPr>
              <w:t>E</w:t>
            </w:r>
            <w:r w:rsidRPr="003F6673">
              <w:rPr>
                <w:rFonts w:ascii="Optima" w:hAnsi="Optima" w:cs="Times New Roman"/>
                <w:b/>
              </w:rPr>
              <w:t>ducation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783AB21" w14:textId="35ACD772" w:rsidR="006E33E0" w:rsidRDefault="003F6673" w:rsidP="00723643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Stuttgart</w:t>
            </w:r>
          </w:p>
        </w:tc>
      </w:tr>
      <w:tr w:rsidR="006E33E0" w:rsidRPr="006B7090" w14:paraId="76EF2951" w14:textId="77777777" w:rsidTr="003D5394">
        <w:trPr>
          <w:trHeight w:val="397"/>
        </w:trPr>
        <w:tc>
          <w:tcPr>
            <w:tcW w:w="2116" w:type="dxa"/>
            <w:vAlign w:val="bottom"/>
          </w:tcPr>
          <w:p w14:paraId="38F7AFA3" w14:textId="77777777" w:rsidR="006E33E0" w:rsidRDefault="006E33E0" w:rsidP="00723643">
            <w:pPr>
              <w:rPr>
                <w:rFonts w:ascii="Optima" w:hAnsi="Optima" w:cs="Times New Roman"/>
                <w:color w:val="000000"/>
              </w:rPr>
            </w:pPr>
          </w:p>
        </w:tc>
        <w:tc>
          <w:tcPr>
            <w:tcW w:w="4817" w:type="dxa"/>
            <w:vAlign w:val="bottom"/>
          </w:tcPr>
          <w:p w14:paraId="1119DA6F" w14:textId="6D97A2BE" w:rsidR="006E33E0" w:rsidRDefault="00883238" w:rsidP="002F65E8">
            <w:pPr>
              <w:pStyle w:val="Listenabsatz"/>
              <w:numPr>
                <w:ilvl w:val="0"/>
                <w:numId w:val="8"/>
              </w:numPr>
              <w:rPr>
                <w:rFonts w:ascii="Optima" w:hAnsi="Optima" w:cs="Times New Roman"/>
                <w:b/>
              </w:rPr>
            </w:pPr>
            <w:r w:rsidRPr="00883238">
              <w:rPr>
                <w:rFonts w:ascii="Optima" w:hAnsi="Optima" w:cs="Times New Roman"/>
                <w:bCs/>
                <w:i/>
                <w:iCs/>
              </w:rPr>
              <w:t>Technische Dokumentation</w:t>
            </w:r>
          </w:p>
        </w:tc>
        <w:tc>
          <w:tcPr>
            <w:tcW w:w="2129" w:type="dxa"/>
            <w:vAlign w:val="bottom"/>
          </w:tcPr>
          <w:p w14:paraId="27DD7C1D" w14:textId="77777777" w:rsidR="006E33E0" w:rsidRDefault="006E33E0" w:rsidP="00723643">
            <w:pPr>
              <w:jc w:val="right"/>
              <w:rPr>
                <w:rFonts w:ascii="Optima" w:hAnsi="Optima" w:cs="Times New Roman"/>
                <w:i/>
              </w:rPr>
            </w:pPr>
          </w:p>
        </w:tc>
      </w:tr>
      <w:tr w:rsidR="006E33E0" w:rsidRPr="006B7090" w14:paraId="1F78DE47" w14:textId="77777777" w:rsidTr="003D5394">
        <w:trPr>
          <w:trHeight w:val="397"/>
        </w:trPr>
        <w:tc>
          <w:tcPr>
            <w:tcW w:w="2116" w:type="dxa"/>
            <w:vAlign w:val="bottom"/>
          </w:tcPr>
          <w:p w14:paraId="5010FEE3" w14:textId="77777777" w:rsidR="006E33E0" w:rsidRDefault="006E33E0" w:rsidP="00723643">
            <w:pPr>
              <w:rPr>
                <w:rFonts w:ascii="Optima" w:hAnsi="Optima" w:cs="Times New Roman"/>
                <w:color w:val="000000"/>
              </w:rPr>
            </w:pPr>
          </w:p>
        </w:tc>
        <w:tc>
          <w:tcPr>
            <w:tcW w:w="4817" w:type="dxa"/>
            <w:vAlign w:val="bottom"/>
          </w:tcPr>
          <w:p w14:paraId="370F2B0C" w14:textId="68FDD9C1" w:rsidR="006E33E0" w:rsidRPr="002F65E8" w:rsidRDefault="00883238" w:rsidP="002F65E8">
            <w:pPr>
              <w:numPr>
                <w:ilvl w:val="0"/>
                <w:numId w:val="9"/>
              </w:numPr>
              <w:rPr>
                <w:rFonts w:ascii="Optima" w:hAnsi="Optima" w:cs="Times New Roman"/>
                <w:b/>
              </w:rPr>
            </w:pPr>
            <w:r w:rsidRPr="00883238">
              <w:rPr>
                <w:rFonts w:ascii="Optima" w:hAnsi="Optima" w:cs="Times New Roman"/>
                <w:i/>
                <w:iCs/>
              </w:rPr>
              <w:t>Einführung in SPS-Programmierung</w:t>
            </w:r>
          </w:p>
        </w:tc>
        <w:tc>
          <w:tcPr>
            <w:tcW w:w="2129" w:type="dxa"/>
            <w:vAlign w:val="bottom"/>
          </w:tcPr>
          <w:p w14:paraId="5BF34A5E" w14:textId="77777777" w:rsidR="006E33E0" w:rsidRDefault="006E33E0" w:rsidP="00723643">
            <w:pPr>
              <w:jc w:val="right"/>
              <w:rPr>
                <w:rFonts w:ascii="Optima" w:hAnsi="Optima" w:cs="Times New Roman"/>
                <w:i/>
              </w:rPr>
            </w:pPr>
          </w:p>
        </w:tc>
      </w:tr>
      <w:tr w:rsidR="006E33E0" w:rsidRPr="006B7090" w14:paraId="23A161A3" w14:textId="77777777" w:rsidTr="003D5394">
        <w:trPr>
          <w:trHeight w:val="397"/>
        </w:trPr>
        <w:tc>
          <w:tcPr>
            <w:tcW w:w="2116" w:type="dxa"/>
            <w:vAlign w:val="bottom"/>
          </w:tcPr>
          <w:p w14:paraId="7AF4135F" w14:textId="77777777" w:rsidR="006E33E0" w:rsidRDefault="006E33E0" w:rsidP="00723643">
            <w:pPr>
              <w:rPr>
                <w:rFonts w:ascii="Optima" w:hAnsi="Optima" w:cs="Times New Roman"/>
                <w:color w:val="000000"/>
              </w:rPr>
            </w:pPr>
          </w:p>
        </w:tc>
        <w:tc>
          <w:tcPr>
            <w:tcW w:w="4817" w:type="dxa"/>
            <w:vAlign w:val="bottom"/>
          </w:tcPr>
          <w:p w14:paraId="00980B97" w14:textId="221E3C04" w:rsidR="006E33E0" w:rsidRPr="002F65E8" w:rsidRDefault="00883238" w:rsidP="002F65E8">
            <w:pPr>
              <w:numPr>
                <w:ilvl w:val="0"/>
                <w:numId w:val="10"/>
              </w:numPr>
              <w:rPr>
                <w:rFonts w:ascii="Optima" w:hAnsi="Optima" w:cs="Times New Roman"/>
                <w:i/>
                <w:iCs/>
              </w:rPr>
            </w:pPr>
            <w:r w:rsidRPr="00883238">
              <w:rPr>
                <w:rFonts w:ascii="Optima" w:hAnsi="Optima" w:cs="Times New Roman"/>
                <w:i/>
                <w:iCs/>
              </w:rPr>
              <w:t>KI-Modellentwicklung mit AWS und Claude</w:t>
            </w:r>
            <w:r w:rsidR="002F65E8">
              <w:rPr>
                <w:rFonts w:ascii="Optima" w:hAnsi="Optima" w:cs="Times New Roman"/>
                <w:i/>
                <w:iCs/>
              </w:rPr>
              <w:t>.</w:t>
            </w:r>
          </w:p>
        </w:tc>
        <w:tc>
          <w:tcPr>
            <w:tcW w:w="2129" w:type="dxa"/>
            <w:vAlign w:val="bottom"/>
          </w:tcPr>
          <w:p w14:paraId="64015EDE" w14:textId="77777777" w:rsidR="006E33E0" w:rsidRDefault="006E33E0" w:rsidP="00723643">
            <w:pPr>
              <w:jc w:val="right"/>
              <w:rPr>
                <w:rFonts w:ascii="Optima" w:hAnsi="Optima" w:cs="Times New Roman"/>
                <w:i/>
              </w:rPr>
            </w:pPr>
          </w:p>
        </w:tc>
      </w:tr>
      <w:tr w:rsidR="003D5394" w:rsidRPr="006B7090" w14:paraId="69D33D78" w14:textId="77777777" w:rsidTr="003D5394">
        <w:trPr>
          <w:trHeight w:val="397"/>
        </w:trPr>
        <w:tc>
          <w:tcPr>
            <w:tcW w:w="2116" w:type="dxa"/>
            <w:vAlign w:val="bottom"/>
          </w:tcPr>
          <w:p w14:paraId="77EDCAEE" w14:textId="05575689" w:rsidR="003D5394" w:rsidRPr="006B7090" w:rsidRDefault="003D5394" w:rsidP="00723643">
            <w:pPr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 xml:space="preserve">01/2023 </w:t>
            </w:r>
            <w:r w:rsidRPr="006B7090">
              <w:rPr>
                <w:rFonts w:ascii="Optima" w:hAnsi="Optima" w:cs="Times New Roman"/>
              </w:rPr>
              <w:t xml:space="preserve">– </w:t>
            </w:r>
            <w:r>
              <w:rPr>
                <w:rFonts w:ascii="Optima" w:hAnsi="Optima" w:cs="Times New Roman"/>
              </w:rPr>
              <w:t>10/2023</w:t>
            </w:r>
            <w:r>
              <w:rPr>
                <w:rFonts w:ascii="Optima" w:hAnsi="Optima" w:cs="Times New Roman"/>
                <w:color w:val="000000"/>
              </w:rPr>
              <w:t xml:space="preserve">  </w:t>
            </w:r>
          </w:p>
        </w:tc>
        <w:tc>
          <w:tcPr>
            <w:tcW w:w="4817" w:type="dxa"/>
            <w:vAlign w:val="bottom"/>
          </w:tcPr>
          <w:p w14:paraId="788EF32F" w14:textId="5C4627D6" w:rsidR="003D5394" w:rsidRDefault="003D5394" w:rsidP="00723643">
            <w:pPr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/>
              </w:rPr>
              <w:t>Prodialog Communications</w:t>
            </w:r>
          </w:p>
        </w:tc>
        <w:tc>
          <w:tcPr>
            <w:tcW w:w="2129" w:type="dxa"/>
            <w:vAlign w:val="bottom"/>
          </w:tcPr>
          <w:p w14:paraId="1F14537A" w14:textId="47B92515" w:rsidR="003D5394" w:rsidRDefault="003D5394" w:rsidP="00723643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Bonn</w:t>
            </w:r>
          </w:p>
        </w:tc>
      </w:tr>
      <w:tr w:rsidR="003D5394" w:rsidRPr="006B7090" w14:paraId="0FDF4A9C" w14:textId="77777777" w:rsidTr="003D5394">
        <w:trPr>
          <w:trHeight w:val="397"/>
        </w:trPr>
        <w:tc>
          <w:tcPr>
            <w:tcW w:w="2116" w:type="dxa"/>
            <w:vAlign w:val="bottom"/>
          </w:tcPr>
          <w:p w14:paraId="67EA0FBD" w14:textId="77777777" w:rsidR="003D5394" w:rsidRPr="006B7090" w:rsidRDefault="003D5394" w:rsidP="00723643">
            <w:pPr>
              <w:rPr>
                <w:rFonts w:ascii="Optima" w:hAnsi="Optima" w:cs="Times New Roman"/>
                <w:color w:val="000000"/>
              </w:rPr>
            </w:pPr>
          </w:p>
        </w:tc>
        <w:tc>
          <w:tcPr>
            <w:tcW w:w="4817" w:type="dxa"/>
            <w:vAlign w:val="bottom"/>
          </w:tcPr>
          <w:p w14:paraId="196ABC20" w14:textId="143CBE57" w:rsidR="003D5394" w:rsidRPr="003D5394" w:rsidRDefault="003D5394" w:rsidP="00723643">
            <w:pPr>
              <w:rPr>
                <w:rFonts w:ascii="Optima" w:hAnsi="Optima" w:cs="Times New Roman"/>
                <w:bCs/>
              </w:rPr>
            </w:pPr>
            <w:r>
              <w:rPr>
                <w:rFonts w:ascii="Optima" w:hAnsi="Optima" w:cs="Times New Roman"/>
                <w:bCs/>
              </w:rPr>
              <w:t>Inbound Sales</w:t>
            </w:r>
          </w:p>
        </w:tc>
        <w:tc>
          <w:tcPr>
            <w:tcW w:w="2129" w:type="dxa"/>
            <w:vAlign w:val="bottom"/>
          </w:tcPr>
          <w:p w14:paraId="2EBFD1C5" w14:textId="77777777" w:rsidR="003D5394" w:rsidRDefault="003D5394" w:rsidP="00723643">
            <w:pPr>
              <w:jc w:val="right"/>
              <w:rPr>
                <w:rFonts w:ascii="Optima" w:hAnsi="Optima" w:cs="Times New Roman"/>
                <w:i/>
              </w:rPr>
            </w:pPr>
          </w:p>
        </w:tc>
      </w:tr>
      <w:tr w:rsidR="003D5394" w:rsidRPr="006B7090" w14:paraId="4F4B56BF" w14:textId="77777777" w:rsidTr="004F4C3D">
        <w:trPr>
          <w:trHeight w:val="397"/>
        </w:trPr>
        <w:tc>
          <w:tcPr>
            <w:tcW w:w="2116" w:type="dxa"/>
            <w:vAlign w:val="bottom"/>
          </w:tcPr>
          <w:p w14:paraId="043E0690" w14:textId="77777777" w:rsidR="003D5394" w:rsidRPr="006B7090" w:rsidRDefault="003D5394" w:rsidP="00723643">
            <w:pPr>
              <w:rPr>
                <w:rFonts w:ascii="Optima" w:hAnsi="Optima" w:cs="Times New Roman"/>
                <w:color w:val="000000"/>
              </w:rPr>
            </w:pPr>
          </w:p>
        </w:tc>
        <w:tc>
          <w:tcPr>
            <w:tcW w:w="4817" w:type="dxa"/>
            <w:vAlign w:val="bottom"/>
          </w:tcPr>
          <w:p w14:paraId="5A8E6527" w14:textId="1F3BC15D" w:rsidR="003D5394" w:rsidRPr="006E33E0" w:rsidRDefault="003D5394" w:rsidP="003D539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bCs/>
                <w:i/>
                <w:iCs/>
              </w:rPr>
            </w:pPr>
            <w:r w:rsidRPr="006E33E0">
              <w:rPr>
                <w:rFonts w:ascii="Optima" w:hAnsi="Optima" w:cs="Times New Roman"/>
                <w:bCs/>
                <w:i/>
                <w:iCs/>
              </w:rPr>
              <w:t>Verwaltung eingehende Leads und sie in Verkaufschancen umwandeln</w:t>
            </w:r>
          </w:p>
        </w:tc>
        <w:tc>
          <w:tcPr>
            <w:tcW w:w="2129" w:type="dxa"/>
            <w:vAlign w:val="bottom"/>
          </w:tcPr>
          <w:p w14:paraId="23CB74C4" w14:textId="77777777" w:rsidR="003D5394" w:rsidRDefault="003D5394" w:rsidP="00723643">
            <w:pPr>
              <w:jc w:val="right"/>
              <w:rPr>
                <w:rFonts w:ascii="Optima" w:hAnsi="Optima" w:cs="Times New Roman"/>
                <w:i/>
              </w:rPr>
            </w:pPr>
          </w:p>
        </w:tc>
      </w:tr>
      <w:tr w:rsidR="003D5394" w:rsidRPr="006B7090" w14:paraId="316406AF" w14:textId="77777777" w:rsidTr="004F4C3D">
        <w:trPr>
          <w:trHeight w:val="397"/>
        </w:trPr>
        <w:tc>
          <w:tcPr>
            <w:tcW w:w="2116" w:type="dxa"/>
            <w:vAlign w:val="bottom"/>
          </w:tcPr>
          <w:p w14:paraId="184BCB89" w14:textId="77777777" w:rsidR="003D5394" w:rsidRPr="006B7090" w:rsidRDefault="003D5394" w:rsidP="00723643">
            <w:pPr>
              <w:rPr>
                <w:rFonts w:ascii="Optima" w:hAnsi="Optima" w:cs="Times New Roman"/>
                <w:color w:val="000000"/>
              </w:rPr>
            </w:pPr>
          </w:p>
        </w:tc>
        <w:tc>
          <w:tcPr>
            <w:tcW w:w="4817" w:type="dxa"/>
            <w:vAlign w:val="bottom"/>
          </w:tcPr>
          <w:p w14:paraId="2ECBFAB2" w14:textId="7CB09C0D" w:rsidR="003D5394" w:rsidRPr="006E33E0" w:rsidRDefault="003D5394" w:rsidP="003D5394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b/>
                <w:i/>
                <w:iCs/>
              </w:rPr>
            </w:pPr>
            <w:r w:rsidRPr="006E33E0">
              <w:rPr>
                <w:rFonts w:ascii="Optima" w:hAnsi="Optima" w:cs="Times New Roman"/>
                <w:bCs/>
                <w:i/>
                <w:iCs/>
              </w:rPr>
              <w:t>Einsatz ausgeprägter Kommunikationsfähigkeiten zum Aufbau von Beziehungen zu potenziellen Kunden</w:t>
            </w:r>
          </w:p>
        </w:tc>
        <w:tc>
          <w:tcPr>
            <w:tcW w:w="2129" w:type="dxa"/>
            <w:vAlign w:val="bottom"/>
          </w:tcPr>
          <w:p w14:paraId="625D53C8" w14:textId="77777777" w:rsidR="003D5394" w:rsidRDefault="003D5394" w:rsidP="00723643">
            <w:pPr>
              <w:jc w:val="right"/>
              <w:rPr>
                <w:rFonts w:ascii="Optima" w:hAnsi="Optima" w:cs="Times New Roman"/>
                <w:i/>
              </w:rPr>
            </w:pPr>
          </w:p>
        </w:tc>
      </w:tr>
      <w:tr w:rsidR="00C018E4" w:rsidRPr="006B7090" w14:paraId="127C64E2" w14:textId="77777777" w:rsidTr="004F4C3D">
        <w:trPr>
          <w:trHeight w:val="397"/>
        </w:trPr>
        <w:tc>
          <w:tcPr>
            <w:tcW w:w="2116" w:type="dxa"/>
            <w:vAlign w:val="bottom"/>
          </w:tcPr>
          <w:p w14:paraId="6E186548" w14:textId="3E6C9F96" w:rsidR="007C6A3C" w:rsidRPr="006B7090" w:rsidRDefault="00372F7B" w:rsidP="00723643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color w:val="000000"/>
              </w:rPr>
              <w:t>0</w:t>
            </w:r>
            <w:r w:rsidR="003D5394">
              <w:rPr>
                <w:rFonts w:ascii="Optima" w:hAnsi="Optima" w:cs="Times New Roman"/>
                <w:color w:val="000000"/>
              </w:rPr>
              <w:t>7</w:t>
            </w:r>
            <w:r w:rsidRPr="006B7090">
              <w:rPr>
                <w:rFonts w:ascii="Optima" w:hAnsi="Optima" w:cs="Times New Roman"/>
                <w:color w:val="000000"/>
              </w:rPr>
              <w:t>/20</w:t>
            </w:r>
            <w:r w:rsidR="003D5394">
              <w:rPr>
                <w:rFonts w:ascii="Optima" w:hAnsi="Optima" w:cs="Times New Roman"/>
                <w:color w:val="000000"/>
              </w:rPr>
              <w:t>22</w:t>
            </w:r>
            <w:r w:rsidRPr="006B7090">
              <w:rPr>
                <w:rFonts w:ascii="Optima" w:hAnsi="Optima" w:cs="Times New Roman"/>
                <w:color w:val="000000"/>
              </w:rPr>
              <w:t xml:space="preserve"> </w:t>
            </w:r>
            <w:r w:rsidR="00814F18" w:rsidRPr="006B7090">
              <w:rPr>
                <w:rFonts w:ascii="Optima" w:hAnsi="Optima" w:cs="Times New Roman"/>
                <w:color w:val="000000"/>
              </w:rPr>
              <w:t>–</w:t>
            </w:r>
            <w:r w:rsidRPr="006B7090">
              <w:rPr>
                <w:rFonts w:ascii="Optima" w:hAnsi="Optima" w:cs="Times New Roman"/>
                <w:color w:val="000000"/>
              </w:rPr>
              <w:t xml:space="preserve"> 0</w:t>
            </w:r>
            <w:r w:rsidR="003D5394">
              <w:rPr>
                <w:rFonts w:ascii="Optima" w:hAnsi="Optima" w:cs="Times New Roman"/>
                <w:color w:val="000000"/>
              </w:rPr>
              <w:t>1</w:t>
            </w:r>
            <w:r w:rsidRPr="006B7090">
              <w:rPr>
                <w:rFonts w:ascii="Optima" w:hAnsi="Optima" w:cs="Times New Roman"/>
                <w:color w:val="000000"/>
              </w:rPr>
              <w:t>/20</w:t>
            </w:r>
            <w:r w:rsidR="003D5394">
              <w:rPr>
                <w:rFonts w:ascii="Optima" w:hAnsi="Optima" w:cs="Times New Roman"/>
                <w:color w:val="000000"/>
              </w:rPr>
              <w:t>23</w:t>
            </w:r>
          </w:p>
        </w:tc>
        <w:tc>
          <w:tcPr>
            <w:tcW w:w="4817" w:type="dxa"/>
            <w:vAlign w:val="bottom"/>
          </w:tcPr>
          <w:p w14:paraId="38F27285" w14:textId="12079FBB" w:rsidR="007C6A3C" w:rsidRPr="006B7090" w:rsidRDefault="007432E7" w:rsidP="00723643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</w:rPr>
              <w:t>Flashpoint</w:t>
            </w:r>
          </w:p>
        </w:tc>
        <w:tc>
          <w:tcPr>
            <w:tcW w:w="2129" w:type="dxa"/>
            <w:vAlign w:val="bottom"/>
          </w:tcPr>
          <w:p w14:paraId="4820196E" w14:textId="1A09B36D" w:rsidR="007C6A3C" w:rsidRPr="006B7090" w:rsidRDefault="00B77669" w:rsidP="00723643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Bonn</w:t>
            </w:r>
          </w:p>
        </w:tc>
      </w:tr>
      <w:tr w:rsidR="00C018E4" w:rsidRPr="006B7090" w14:paraId="335D84E9" w14:textId="77777777" w:rsidTr="00E64FF5">
        <w:tc>
          <w:tcPr>
            <w:tcW w:w="2116" w:type="dxa"/>
          </w:tcPr>
          <w:p w14:paraId="4936F65C" w14:textId="77777777" w:rsidR="00372F7B" w:rsidRPr="006B7090" w:rsidRDefault="00372F7B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2"/>
          </w:tcPr>
          <w:p w14:paraId="0475B997" w14:textId="4E68A0D2" w:rsidR="00372F7B" w:rsidRPr="006B7090" w:rsidRDefault="00B77669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Vertriebsmitarbeiter</w:t>
            </w:r>
          </w:p>
        </w:tc>
      </w:tr>
      <w:tr w:rsidR="00C018E4" w:rsidRPr="006B7090" w14:paraId="54C3D64C" w14:textId="77777777" w:rsidTr="00E64FF5">
        <w:tc>
          <w:tcPr>
            <w:tcW w:w="2116" w:type="dxa"/>
          </w:tcPr>
          <w:p w14:paraId="25C0BB2F" w14:textId="77777777" w:rsidR="00372F7B" w:rsidRPr="006B7090" w:rsidRDefault="00372F7B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2"/>
          </w:tcPr>
          <w:p w14:paraId="6DD9BA0F" w14:textId="783099E4" w:rsidR="00372F7B" w:rsidRPr="006B7090" w:rsidRDefault="00B77669" w:rsidP="00723643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Generieren von Leads durch Door-to-Door Verkaufstechniken</w:t>
            </w:r>
          </w:p>
        </w:tc>
      </w:tr>
      <w:tr w:rsidR="00C018E4" w:rsidRPr="006B7090" w14:paraId="5178A3D0" w14:textId="77777777" w:rsidTr="00E64FF5">
        <w:trPr>
          <w:trHeight w:val="227"/>
        </w:trPr>
        <w:tc>
          <w:tcPr>
            <w:tcW w:w="2116" w:type="dxa"/>
          </w:tcPr>
          <w:p w14:paraId="02858F79" w14:textId="77777777" w:rsidR="00372F7B" w:rsidRPr="006B7090" w:rsidRDefault="00372F7B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2"/>
          </w:tcPr>
          <w:p w14:paraId="58DDD671" w14:textId="7213AB28" w:rsidR="00372F7B" w:rsidRPr="006B7090" w:rsidRDefault="00B77669" w:rsidP="00723643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Erreichen und übertreffen Verkaufsziele durch effektives Anpreisen und Verkaufen von Produkten</w:t>
            </w:r>
          </w:p>
        </w:tc>
      </w:tr>
      <w:tr w:rsidR="002508C2" w:rsidRPr="006B7090" w14:paraId="482569A2" w14:textId="77777777" w:rsidTr="00672EF2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73FE77D" w:rsidR="002508C2" w:rsidRPr="006B7090" w:rsidRDefault="00672EF2" w:rsidP="00B5178D">
            <w:pPr>
              <w:rPr>
                <w:rFonts w:ascii="Optima" w:hAnsi="Optima" w:cs="Times New Roman"/>
                <w:b/>
                <w:sz w:val="32"/>
                <w:szCs w:val="32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SONSTIGES</w:t>
            </w:r>
          </w:p>
        </w:tc>
      </w:tr>
      <w:tr w:rsidR="00C018E4" w:rsidRPr="006B7090" w14:paraId="2B257790" w14:textId="77777777" w:rsidTr="00814F1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6B7090" w:rsidRDefault="00723643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Sprachkenntnisse: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7D49F559" w:rsidR="00723643" w:rsidRPr="006B7090" w:rsidRDefault="00F258E7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color w:val="000000"/>
              </w:rPr>
              <w:t xml:space="preserve">Deutsch (Muttersprache), Englisch (fließend), </w:t>
            </w:r>
            <w:r w:rsidR="007212BD">
              <w:rPr>
                <w:rFonts w:ascii="Optima" w:hAnsi="Optima" w:cs="Times New Roman"/>
                <w:color w:val="000000"/>
              </w:rPr>
              <w:t xml:space="preserve">Arabisch (fließend), Spanisch (Grundkenntnisse) </w:t>
            </w:r>
          </w:p>
        </w:tc>
      </w:tr>
      <w:tr w:rsidR="00C018E4" w:rsidRPr="006B7090" w14:paraId="45706C3F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723643" w:rsidRPr="006B7090" w:rsidRDefault="00723643" w:rsidP="00814F18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IT-Kenntnisse:</w:t>
            </w:r>
          </w:p>
        </w:tc>
        <w:tc>
          <w:tcPr>
            <w:tcW w:w="6946" w:type="dxa"/>
            <w:gridSpan w:val="2"/>
            <w:vAlign w:val="bottom"/>
          </w:tcPr>
          <w:p w14:paraId="60CA2168" w14:textId="0D4278B2" w:rsidR="00723643" w:rsidRPr="006B7090" w:rsidRDefault="00F258E7" w:rsidP="00814F18">
            <w:pPr>
              <w:rPr>
                <w:rFonts w:ascii="Optima" w:hAnsi="Optima" w:cs="Times New Roman"/>
                <w:lang w:val="en-US"/>
              </w:rPr>
            </w:pPr>
            <w:r w:rsidRPr="006B7090">
              <w:rPr>
                <w:rFonts w:ascii="Optima" w:hAnsi="Optima" w:cs="Times New Roman"/>
                <w:color w:val="000000"/>
                <w:lang w:val="en-US"/>
              </w:rPr>
              <w:t>Microsoft Office (Word, Excel, PowerPoint, Outlook)</w:t>
            </w:r>
            <w:r w:rsidR="003827A2">
              <w:rPr>
                <w:rFonts w:ascii="Optima" w:hAnsi="Optima" w:cs="Times New Roman"/>
                <w:color w:val="000000"/>
                <w:lang w:val="en-US"/>
              </w:rPr>
              <w:t xml:space="preserve">, C Programmierung </w:t>
            </w:r>
          </w:p>
        </w:tc>
      </w:tr>
      <w:tr w:rsidR="003F6673" w:rsidRPr="006B7090" w14:paraId="6E961955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2AE60A75" w14:textId="406631EF" w:rsidR="003F6673" w:rsidRPr="006B7090" w:rsidRDefault="003F6673" w:rsidP="00814F18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Interessen</w:t>
            </w:r>
          </w:p>
        </w:tc>
        <w:tc>
          <w:tcPr>
            <w:tcW w:w="6946" w:type="dxa"/>
            <w:gridSpan w:val="2"/>
            <w:vAlign w:val="bottom"/>
          </w:tcPr>
          <w:p w14:paraId="562BEFA9" w14:textId="0EAF996F" w:rsidR="003F6673" w:rsidRPr="003F6673" w:rsidRDefault="003F6673" w:rsidP="003F6673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Fußball</w:t>
            </w:r>
            <w:r w:rsidRPr="006B7090">
              <w:rPr>
                <w:rFonts w:ascii="Optima" w:hAnsi="Optima" w:cs="Times New Roman"/>
                <w:color w:val="000000"/>
              </w:rPr>
              <w:t>, Musik spielen (</w:t>
            </w:r>
            <w:r>
              <w:rPr>
                <w:rFonts w:ascii="Optima" w:hAnsi="Optima" w:cs="Times New Roman"/>
                <w:color w:val="000000"/>
              </w:rPr>
              <w:t>Gitarre</w:t>
            </w:r>
            <w:r w:rsidRPr="006B7090">
              <w:rPr>
                <w:rFonts w:ascii="Optima" w:hAnsi="Optima" w:cs="Times New Roman"/>
                <w:color w:val="000000"/>
              </w:rPr>
              <w:t>)</w:t>
            </w:r>
          </w:p>
        </w:tc>
      </w:tr>
      <w:tr w:rsidR="003F6673" w:rsidRPr="006B7090" w14:paraId="6E7E24EF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3B785855" w14:textId="5BAA143E" w:rsidR="003F6673" w:rsidRPr="003F6673" w:rsidRDefault="003F6673" w:rsidP="00814F18">
            <w:pPr>
              <w:rPr>
                <w:rFonts w:ascii="Optima" w:hAnsi="Optima" w:cs="Times New Roman"/>
                <w:i/>
                <w:iCs/>
              </w:rPr>
            </w:pPr>
            <w:r>
              <w:rPr>
                <w:rFonts w:ascii="Optima" w:hAnsi="Optima" w:cs="Times New Roman"/>
                <w:i/>
                <w:iCs/>
              </w:rPr>
              <w:t>Bonn, 03.05.2025</w:t>
            </w:r>
          </w:p>
        </w:tc>
        <w:tc>
          <w:tcPr>
            <w:tcW w:w="6946" w:type="dxa"/>
            <w:gridSpan w:val="2"/>
            <w:vAlign w:val="bottom"/>
          </w:tcPr>
          <w:p w14:paraId="12E17625" w14:textId="77777777" w:rsidR="003F6673" w:rsidRDefault="003F6673" w:rsidP="003F6673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  <w:color w:val="000000"/>
              </w:rPr>
            </w:pPr>
          </w:p>
        </w:tc>
      </w:tr>
    </w:tbl>
    <w:p w14:paraId="0747D2BF" w14:textId="6A626E30" w:rsidR="00723643" w:rsidRPr="006B7090" w:rsidRDefault="00723643">
      <w:pPr>
        <w:rPr>
          <w:rFonts w:ascii="Optima" w:hAnsi="Optima"/>
        </w:rPr>
      </w:pPr>
    </w:p>
    <w:sectPr w:rsidR="00723643" w:rsidRPr="006B7090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B7461E"/>
    <w:multiLevelType w:val="multilevel"/>
    <w:tmpl w:val="5AB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46B47"/>
    <w:multiLevelType w:val="multilevel"/>
    <w:tmpl w:val="825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D39B8"/>
    <w:multiLevelType w:val="hybridMultilevel"/>
    <w:tmpl w:val="EE082B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1AF468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BC7649"/>
    <w:multiLevelType w:val="hybridMultilevel"/>
    <w:tmpl w:val="45FADD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6"/>
  </w:num>
  <w:num w:numId="2" w16cid:durableId="1772431636">
    <w:abstractNumId w:val="7"/>
  </w:num>
  <w:num w:numId="3" w16cid:durableId="281765791">
    <w:abstractNumId w:val="8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2144731460">
    <w:abstractNumId w:val="5"/>
  </w:num>
  <w:num w:numId="8" w16cid:durableId="1066761700">
    <w:abstractNumId w:val="9"/>
  </w:num>
  <w:num w:numId="9" w16cid:durableId="125394711">
    <w:abstractNumId w:val="3"/>
  </w:num>
  <w:num w:numId="10" w16cid:durableId="438572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0C6D78"/>
    <w:rsid w:val="000E45BB"/>
    <w:rsid w:val="00162A5A"/>
    <w:rsid w:val="001D4DCD"/>
    <w:rsid w:val="0023054D"/>
    <w:rsid w:val="002508C2"/>
    <w:rsid w:val="00282DB0"/>
    <w:rsid w:val="002D4516"/>
    <w:rsid w:val="002F65E8"/>
    <w:rsid w:val="002F731A"/>
    <w:rsid w:val="00314B7A"/>
    <w:rsid w:val="00372F7B"/>
    <w:rsid w:val="003827A2"/>
    <w:rsid w:val="003D5394"/>
    <w:rsid w:val="003F6673"/>
    <w:rsid w:val="00416D7A"/>
    <w:rsid w:val="00443668"/>
    <w:rsid w:val="004A54BA"/>
    <w:rsid w:val="004D5961"/>
    <w:rsid w:val="004F4C3D"/>
    <w:rsid w:val="00507EA7"/>
    <w:rsid w:val="005B683A"/>
    <w:rsid w:val="00632D5A"/>
    <w:rsid w:val="00672EF2"/>
    <w:rsid w:val="00693E09"/>
    <w:rsid w:val="006B7090"/>
    <w:rsid w:val="006B7F78"/>
    <w:rsid w:val="006E33E0"/>
    <w:rsid w:val="007212BD"/>
    <w:rsid w:val="00723643"/>
    <w:rsid w:val="00733DA1"/>
    <w:rsid w:val="007432E7"/>
    <w:rsid w:val="007547DA"/>
    <w:rsid w:val="00763DCE"/>
    <w:rsid w:val="007747AB"/>
    <w:rsid w:val="00785254"/>
    <w:rsid w:val="007966F0"/>
    <w:rsid w:val="007C6A3C"/>
    <w:rsid w:val="007E270F"/>
    <w:rsid w:val="00814F18"/>
    <w:rsid w:val="00833195"/>
    <w:rsid w:val="00883238"/>
    <w:rsid w:val="008B0FC0"/>
    <w:rsid w:val="00992712"/>
    <w:rsid w:val="00A62A2F"/>
    <w:rsid w:val="00AB2A5A"/>
    <w:rsid w:val="00B359DB"/>
    <w:rsid w:val="00B5178D"/>
    <w:rsid w:val="00B77669"/>
    <w:rsid w:val="00B90595"/>
    <w:rsid w:val="00BD640A"/>
    <w:rsid w:val="00C018E4"/>
    <w:rsid w:val="00C066FA"/>
    <w:rsid w:val="00CF31EE"/>
    <w:rsid w:val="00D10083"/>
    <w:rsid w:val="00DA446B"/>
    <w:rsid w:val="00E431ED"/>
    <w:rsid w:val="00E64FF5"/>
    <w:rsid w:val="00EA6199"/>
    <w:rsid w:val="00EB5816"/>
    <w:rsid w:val="00F11BEF"/>
    <w:rsid w:val="00F258E7"/>
    <w:rsid w:val="00F80053"/>
    <w:rsid w:val="00FA02C7"/>
    <w:rsid w:val="00FF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Zafer Alwan</cp:lastModifiedBy>
  <cp:revision>3</cp:revision>
  <cp:lastPrinted>2025-03-06T14:17:00Z</cp:lastPrinted>
  <dcterms:created xsi:type="dcterms:W3CDTF">2025-03-06T14:17:00Z</dcterms:created>
  <dcterms:modified xsi:type="dcterms:W3CDTF">2025-03-06T14:23:00Z</dcterms:modified>
</cp:coreProperties>
</file>