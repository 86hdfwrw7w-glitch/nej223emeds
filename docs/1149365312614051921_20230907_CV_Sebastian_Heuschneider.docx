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3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3538"/>
        <w:gridCol w:w="856"/>
        <w:gridCol w:w="191"/>
        <w:gridCol w:w="156"/>
        <w:gridCol w:w="114"/>
        <w:gridCol w:w="106"/>
        <w:gridCol w:w="488"/>
        <w:gridCol w:w="142"/>
        <w:gridCol w:w="344"/>
        <w:gridCol w:w="450"/>
        <w:gridCol w:w="907"/>
        <w:gridCol w:w="983"/>
        <w:gridCol w:w="1143"/>
      </w:tblGrid>
      <w:tr w:rsidR="002508C2" w:rsidRPr="00BA215A" w14:paraId="5DF08F91" w14:textId="77777777" w:rsidTr="009C7F31">
        <w:trPr>
          <w:trHeight w:val="794"/>
        </w:trPr>
        <w:tc>
          <w:tcPr>
            <w:tcW w:w="10773" w:type="dxa"/>
            <w:gridSpan w:val="14"/>
          </w:tcPr>
          <w:p w14:paraId="1F39A31D" w14:textId="77777777" w:rsidR="00773F15" w:rsidRPr="009C7F31" w:rsidRDefault="006367E1" w:rsidP="00F270F9">
            <w:pPr>
              <w:jc w:val="center"/>
              <w:rPr>
                <w:rFonts w:ascii="Georgia" w:hAnsi="Georgia"/>
                <w:b/>
                <w:smallCaps/>
                <w:sz w:val="44"/>
                <w:szCs w:val="28"/>
              </w:rPr>
            </w:pPr>
            <w:r w:rsidRPr="009C7F31">
              <w:rPr>
                <w:rFonts w:ascii="Georgia" w:hAnsi="Georgia"/>
                <w:b/>
                <w:smallCaps/>
                <w:sz w:val="44"/>
                <w:szCs w:val="28"/>
              </w:rPr>
              <w:t>Sebastian Heuschneider</w:t>
            </w:r>
          </w:p>
          <w:p w14:paraId="722A5AF6" w14:textId="64BEB62E" w:rsidR="008050E4" w:rsidRPr="0076462B" w:rsidRDefault="00F8006D" w:rsidP="00F270F9">
            <w:pPr>
              <w:jc w:val="center"/>
              <w:rPr>
                <w:rFonts w:ascii="Georgia" w:hAnsi="Georgia"/>
              </w:rPr>
            </w:pPr>
            <w:r w:rsidRPr="00E460A5">
              <w:rPr>
                <w:rFonts w:ascii="Georgia" w:hAnsi="Georgia"/>
                <w:sz w:val="18"/>
                <w:szCs w:val="20"/>
              </w:rPr>
              <w:t>Lustgartenstraße 11</w:t>
            </w:r>
            <w:r w:rsidR="00853438" w:rsidRPr="00E460A5">
              <w:rPr>
                <w:rFonts w:ascii="Georgia" w:hAnsi="Georgia"/>
                <w:sz w:val="18"/>
                <w:szCs w:val="20"/>
              </w:rPr>
              <w:t xml:space="preserve">, </w:t>
            </w:r>
            <w:r w:rsidR="00773F15" w:rsidRPr="00E460A5">
              <w:rPr>
                <w:rFonts w:ascii="Georgia" w:hAnsi="Georgia"/>
                <w:sz w:val="18"/>
                <w:szCs w:val="20"/>
              </w:rPr>
              <w:t>9000 St. Gallen</w:t>
            </w:r>
            <w:r w:rsidR="00F61272" w:rsidRPr="00E460A5">
              <w:rPr>
                <w:rFonts w:ascii="Georgia" w:hAnsi="Georgia"/>
                <w:sz w:val="18"/>
                <w:szCs w:val="20"/>
              </w:rPr>
              <w:t xml:space="preserve">, </w:t>
            </w:r>
            <w:proofErr w:type="spellStart"/>
            <w:r w:rsidR="00773F15" w:rsidRPr="00E460A5">
              <w:rPr>
                <w:rFonts w:ascii="Georgia" w:hAnsi="Georgia"/>
                <w:sz w:val="18"/>
                <w:szCs w:val="20"/>
              </w:rPr>
              <w:t>Switzerland</w:t>
            </w:r>
            <w:proofErr w:type="spellEnd"/>
            <w:r w:rsidR="00785ADF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 xml:space="preserve"> |</w:t>
            </w:r>
            <w:r w:rsidR="002B2091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+4</w:t>
            </w:r>
            <w:r w:rsidR="0091331D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9</w:t>
            </w:r>
            <w:r w:rsidR="002B2091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 xml:space="preserve"> </w:t>
            </w:r>
            <w:r w:rsidR="0091331D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1</w:t>
            </w:r>
            <w:r w:rsidR="004E5720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76 56732263</w:t>
            </w:r>
            <w:r w:rsidR="00AB016A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 xml:space="preserve"> </w:t>
            </w:r>
            <w:r w:rsidR="008050E4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 xml:space="preserve">| </w:t>
            </w:r>
            <w:r w:rsidR="004E5720" w:rsidRPr="00E460A5">
              <w:rPr>
                <w:rFonts w:ascii="Georgia" w:hAnsi="Georgia" w:cs="Georgia"/>
                <w:color w:val="000000"/>
                <w:sz w:val="18"/>
                <w:szCs w:val="20"/>
                <w:lang w:val="de-AT"/>
              </w:rPr>
              <w:t>sebastian.heuschneider@yahoo.de</w:t>
            </w:r>
          </w:p>
        </w:tc>
      </w:tr>
      <w:tr w:rsidR="002508C2" w:rsidRPr="009D7C49" w14:paraId="0FCADE56" w14:textId="77777777" w:rsidTr="008928C7">
        <w:trPr>
          <w:trHeight w:val="369"/>
        </w:trPr>
        <w:tc>
          <w:tcPr>
            <w:tcW w:w="10773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53F88AAC" w:rsidR="002508C2" w:rsidRPr="009D7C49" w:rsidRDefault="00A06D6D" w:rsidP="00C1633B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90DFB">
        <w:trPr>
          <w:trHeight w:val="283"/>
        </w:trPr>
        <w:tc>
          <w:tcPr>
            <w:tcW w:w="6210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B8B497B" w:rsidR="00D1492F" w:rsidRPr="00A62FB2" w:rsidRDefault="00A40640" w:rsidP="00C1633B">
            <w:pPr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University of St. Gallen (HSG)</w:t>
            </w:r>
          </w:p>
        </w:tc>
        <w:tc>
          <w:tcPr>
            <w:tcW w:w="4563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48F9F6A8" w:rsidR="00D1492F" w:rsidRPr="00A62FB2" w:rsidRDefault="00A40640" w:rsidP="00CC57BF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St. Gallen</w:t>
            </w:r>
            <w:r w:rsidR="00A06D6D" w:rsidRPr="00A62FB2">
              <w:rPr>
                <w:rFonts w:ascii="Georgia" w:hAnsi="Georgia"/>
                <w:i/>
                <w:smallCaps/>
                <w:sz w:val="21"/>
                <w:szCs w:val="21"/>
              </w:rPr>
              <w:t xml:space="preserve">, </w:t>
            </w:r>
            <w:proofErr w:type="spellStart"/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Switzerland</w:t>
            </w:r>
            <w:proofErr w:type="spellEnd"/>
          </w:p>
        </w:tc>
      </w:tr>
      <w:tr w:rsidR="00D1492F" w:rsidRPr="004F2C2C" w14:paraId="61E5D482" w14:textId="77777777" w:rsidTr="00F80A6F">
        <w:trPr>
          <w:trHeight w:val="20"/>
        </w:trPr>
        <w:tc>
          <w:tcPr>
            <w:tcW w:w="7740" w:type="dxa"/>
            <w:gridSpan w:val="11"/>
            <w:vAlign w:val="bottom"/>
          </w:tcPr>
          <w:p w14:paraId="11CB9A0F" w14:textId="5FE00224" w:rsidR="00D1492F" w:rsidRPr="00A06D6D" w:rsidRDefault="004F2C2C" w:rsidP="00B10FEB">
            <w:pPr>
              <w:rPr>
                <w:rFonts w:ascii="Georgia" w:hAnsi="Georgia"/>
                <w:sz w:val="18"/>
                <w:lang w:val="en-US"/>
              </w:rPr>
            </w:pPr>
            <w:r w:rsidRPr="004F2C2C">
              <w:rPr>
                <w:rFonts w:ascii="Georgia" w:hAnsi="Georgia"/>
                <w:sz w:val="18"/>
                <w:lang w:val="en-US"/>
              </w:rPr>
              <w:t>M</w:t>
            </w:r>
            <w:r w:rsidRPr="004F2C2C">
              <w:rPr>
                <w:rFonts w:ascii="Georgia" w:hAnsi="Georgia"/>
                <w:sz w:val="18"/>
                <w:lang w:val="en-US"/>
              </w:rPr>
              <w:t>.A.</w:t>
            </w:r>
            <w:r w:rsidRPr="004F2C2C">
              <w:rPr>
                <w:rFonts w:ascii="Georgia" w:hAnsi="Georgia"/>
                <w:sz w:val="18"/>
                <w:lang w:val="en-US"/>
              </w:rPr>
              <w:t xml:space="preserve"> in Accounting and Corporate Finance</w:t>
            </w:r>
            <w:r w:rsidR="00443F1F" w:rsidRPr="00A06D6D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033" w:type="dxa"/>
            <w:gridSpan w:val="3"/>
            <w:vAlign w:val="bottom"/>
          </w:tcPr>
          <w:p w14:paraId="419A9228" w14:textId="2C249D80" w:rsidR="00D1492F" w:rsidRPr="004F2C2C" w:rsidRDefault="00D1492F" w:rsidP="00C1633B">
            <w:pPr>
              <w:jc w:val="right"/>
              <w:rPr>
                <w:rFonts w:ascii="Georgia" w:hAnsi="Georgia"/>
                <w:sz w:val="18"/>
                <w:lang w:val="en-GB"/>
              </w:rPr>
            </w:pPr>
          </w:p>
        </w:tc>
      </w:tr>
      <w:tr w:rsidR="00EE02B1" w:rsidRPr="003365CE" w14:paraId="459BB1B6" w14:textId="08970755" w:rsidTr="00B975BD">
        <w:trPr>
          <w:trHeight w:val="283"/>
        </w:trPr>
        <w:tc>
          <w:tcPr>
            <w:tcW w:w="6946" w:type="dxa"/>
            <w:gridSpan w:val="9"/>
            <w:vAlign w:val="bottom"/>
          </w:tcPr>
          <w:p w14:paraId="6E160C4E" w14:textId="0298DF46" w:rsidR="00EE02B1" w:rsidRPr="00A62FB2" w:rsidRDefault="00EE02B1" w:rsidP="008F19E4">
            <w:pPr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Technical University of Munich</w:t>
            </w:r>
            <w:r w:rsidR="00A40640"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 (TUM)</w:t>
            </w:r>
          </w:p>
        </w:tc>
        <w:tc>
          <w:tcPr>
            <w:tcW w:w="3827" w:type="dxa"/>
            <w:gridSpan w:val="5"/>
            <w:vAlign w:val="bottom"/>
          </w:tcPr>
          <w:p w14:paraId="28364903" w14:textId="1FC060B1" w:rsidR="00EE02B1" w:rsidRPr="008F19E4" w:rsidRDefault="00187095" w:rsidP="0018709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highlight w:val="yellow"/>
                <w:lang w:val="en-US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3C1CB6" w14:paraId="273F3A88" w14:textId="620C7EC6" w:rsidTr="00496C31">
        <w:trPr>
          <w:trHeight w:val="20"/>
        </w:trPr>
        <w:tc>
          <w:tcPr>
            <w:tcW w:w="6946" w:type="dxa"/>
            <w:gridSpan w:val="9"/>
            <w:vAlign w:val="bottom"/>
          </w:tcPr>
          <w:p w14:paraId="7A9D3E8B" w14:textId="77777777" w:rsidR="00187095" w:rsidRPr="007578EC" w:rsidRDefault="00187095" w:rsidP="0018709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578EC">
              <w:rPr>
                <w:rFonts w:ascii="Georgia" w:hAnsi="Georgia"/>
                <w:sz w:val="18"/>
                <w:lang w:val="en-US"/>
              </w:rPr>
              <w:t>B.Sc. in Management &amp; Technology (Final GPA: 1.7; 1.0 – 5.0 with 1.0 being the best)</w:t>
            </w:r>
          </w:p>
        </w:tc>
        <w:tc>
          <w:tcPr>
            <w:tcW w:w="3827" w:type="dxa"/>
            <w:gridSpan w:val="5"/>
            <w:vAlign w:val="bottom"/>
          </w:tcPr>
          <w:p w14:paraId="38120B10" w14:textId="20FC1811" w:rsidR="00187095" w:rsidRPr="003C1CB6" w:rsidRDefault="00187095" w:rsidP="0018709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C1CB6">
              <w:rPr>
                <w:rFonts w:ascii="Georgia" w:hAnsi="Georgia"/>
                <w:sz w:val="18"/>
              </w:rPr>
              <w:t xml:space="preserve">10/2019 – </w:t>
            </w:r>
            <w:r w:rsidR="00496C31" w:rsidRPr="003C1CB6">
              <w:rPr>
                <w:rFonts w:ascii="Georgia" w:hAnsi="Georgia"/>
                <w:sz w:val="18"/>
              </w:rPr>
              <w:t>0</w:t>
            </w:r>
            <w:r w:rsidR="001D71DE" w:rsidRPr="003C1CB6">
              <w:rPr>
                <w:rFonts w:ascii="Georgia" w:hAnsi="Georgia"/>
                <w:sz w:val="18"/>
              </w:rPr>
              <w:t>1</w:t>
            </w:r>
            <w:r w:rsidR="00496C31" w:rsidRPr="003C1CB6">
              <w:rPr>
                <w:rFonts w:ascii="Georgia" w:hAnsi="Georgia"/>
                <w:sz w:val="18"/>
              </w:rPr>
              <w:t>/2023</w:t>
            </w:r>
          </w:p>
        </w:tc>
      </w:tr>
      <w:tr w:rsidR="00187095" w:rsidRPr="003365CE" w14:paraId="472826DF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14BD8F1E" w14:textId="7AA2A221" w:rsidR="00187095" w:rsidRPr="00B23A7F" w:rsidRDefault="00B23A7F" w:rsidP="00B23A7F">
            <w:pPr>
              <w:pStyle w:val="ListParagraph"/>
              <w:numPr>
                <w:ilvl w:val="0"/>
                <w:numId w:val="2"/>
              </w:numPr>
              <w:ind w:left="421" w:hanging="284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="00187095" w:rsidRPr="007578E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pecialisation</w:t>
            </w:r>
            <w:proofErr w:type="spellEnd"/>
            <w:r w:rsidR="00187095" w:rsidRPr="007578E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area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="00187095" w:rsidRPr="007578E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: Finance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and Computer Science</w:t>
            </w:r>
          </w:p>
        </w:tc>
      </w:tr>
      <w:tr w:rsidR="00187095" w:rsidRPr="009D7C49" w14:paraId="013361E1" w14:textId="77777777" w:rsidTr="00B975BD">
        <w:trPr>
          <w:trHeight w:val="283"/>
        </w:trPr>
        <w:tc>
          <w:tcPr>
            <w:tcW w:w="6316" w:type="dxa"/>
            <w:gridSpan w:val="7"/>
            <w:vAlign w:val="bottom"/>
          </w:tcPr>
          <w:p w14:paraId="197620E3" w14:textId="4DB76F63" w:rsidR="00187095" w:rsidRPr="007578EC" w:rsidRDefault="00187095" w:rsidP="00A62FB2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7578EC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Hong Kong Polytechnic University</w:t>
            </w:r>
          </w:p>
        </w:tc>
        <w:tc>
          <w:tcPr>
            <w:tcW w:w="4457" w:type="dxa"/>
            <w:gridSpan w:val="7"/>
            <w:vAlign w:val="bottom"/>
          </w:tcPr>
          <w:p w14:paraId="63D86F51" w14:textId="7AC65315" w:rsidR="00187095" w:rsidRPr="007578EC" w:rsidRDefault="00187095" w:rsidP="00A62FB2">
            <w:pPr>
              <w:jc w:val="right"/>
              <w:rPr>
                <w:rFonts w:ascii="Georgia" w:hAnsi="Georgia"/>
                <w:sz w:val="23"/>
                <w:szCs w:val="23"/>
              </w:rPr>
            </w:pPr>
            <w:r w:rsidRPr="007578EC">
              <w:rPr>
                <w:rFonts w:ascii="Georgia" w:hAnsi="Georgia"/>
                <w:i/>
                <w:smallCaps/>
                <w:sz w:val="21"/>
                <w:szCs w:val="21"/>
              </w:rPr>
              <w:t>Hong Kong, China</w:t>
            </w:r>
          </w:p>
        </w:tc>
      </w:tr>
      <w:tr w:rsidR="00187095" w:rsidRPr="002B2091" w14:paraId="62632213" w14:textId="77777777" w:rsidTr="00F80A6F">
        <w:trPr>
          <w:trHeight w:val="20"/>
        </w:trPr>
        <w:tc>
          <w:tcPr>
            <w:tcW w:w="7290" w:type="dxa"/>
            <w:gridSpan w:val="10"/>
            <w:vAlign w:val="bottom"/>
          </w:tcPr>
          <w:p w14:paraId="5F71027E" w14:textId="7E9F48DB" w:rsidR="00187095" w:rsidRPr="007578EC" w:rsidRDefault="00187095" w:rsidP="00187095">
            <w:pPr>
              <w:rPr>
                <w:rFonts w:ascii="Georgia" w:hAnsi="Georgia"/>
                <w:sz w:val="18"/>
                <w:lang w:val="en-US"/>
              </w:rPr>
            </w:pPr>
            <w:r w:rsidRPr="007578EC">
              <w:rPr>
                <w:rFonts w:ascii="Georgia" w:hAnsi="Georgia"/>
                <w:sz w:val="18"/>
                <w:lang w:val="en-US"/>
              </w:rPr>
              <w:t>Semester Abroad at the Faculty of Accounting &amp; Finance</w:t>
            </w:r>
          </w:p>
        </w:tc>
        <w:tc>
          <w:tcPr>
            <w:tcW w:w="3483" w:type="dxa"/>
            <w:gridSpan w:val="4"/>
            <w:vAlign w:val="bottom"/>
          </w:tcPr>
          <w:p w14:paraId="51FC9814" w14:textId="0B9BF3C1" w:rsidR="00187095" w:rsidRPr="005019F8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08/2021 – 12/2021</w:t>
            </w:r>
          </w:p>
        </w:tc>
      </w:tr>
      <w:tr w:rsidR="00187095" w:rsidRPr="003365CE" w14:paraId="4D68BFE7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54BF63E9" w14:textId="6D8C593A" w:rsidR="00187095" w:rsidRPr="007578EC" w:rsidRDefault="00187095" w:rsidP="00F53C59">
            <w:pPr>
              <w:pStyle w:val="ListParagraph"/>
              <w:numPr>
                <w:ilvl w:val="0"/>
                <w:numId w:val="2"/>
              </w:numPr>
              <w:ind w:left="421" w:hanging="284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578EC">
              <w:rPr>
                <w:rFonts w:ascii="Georgia" w:hAnsi="Georgia"/>
                <w:i/>
                <w:iCs/>
                <w:sz w:val="18"/>
                <w:lang w:val="en-US"/>
              </w:rPr>
              <w:t>Courses: Corporate Finance, Business Valuation, Risk Management</w:t>
            </w:r>
          </w:p>
        </w:tc>
      </w:tr>
      <w:tr w:rsidR="00187095" w:rsidRPr="009D7C49" w14:paraId="12FD139A" w14:textId="77777777" w:rsidTr="00087085">
        <w:trPr>
          <w:trHeight w:val="283"/>
        </w:trPr>
        <w:tc>
          <w:tcPr>
            <w:tcW w:w="8647" w:type="dxa"/>
            <w:gridSpan w:val="12"/>
            <w:vAlign w:val="bottom"/>
          </w:tcPr>
          <w:p w14:paraId="72847BB3" w14:textId="13AA240F" w:rsidR="00187095" w:rsidRPr="007578EC" w:rsidRDefault="00187095" w:rsidP="00A62FB2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7578EC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Santa Barbara City College</w:t>
            </w:r>
          </w:p>
        </w:tc>
        <w:tc>
          <w:tcPr>
            <w:tcW w:w="2126" w:type="dxa"/>
            <w:gridSpan w:val="2"/>
            <w:vAlign w:val="bottom"/>
          </w:tcPr>
          <w:p w14:paraId="67B48271" w14:textId="43353809" w:rsidR="00187095" w:rsidRPr="008050E4" w:rsidRDefault="00187095" w:rsidP="00187095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Santa Barbara, USA</w:t>
            </w:r>
          </w:p>
        </w:tc>
      </w:tr>
      <w:tr w:rsidR="00187095" w:rsidRPr="006546FD" w14:paraId="2BC35A38" w14:textId="77777777" w:rsidTr="00F80A6F">
        <w:trPr>
          <w:trHeight w:val="20"/>
        </w:trPr>
        <w:tc>
          <w:tcPr>
            <w:tcW w:w="8647" w:type="dxa"/>
            <w:gridSpan w:val="12"/>
            <w:vAlign w:val="bottom"/>
          </w:tcPr>
          <w:p w14:paraId="2B55BC21" w14:textId="0EEE04A6" w:rsidR="00187095" w:rsidRPr="007578EC" w:rsidRDefault="00187095" w:rsidP="0018709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578EC">
              <w:rPr>
                <w:rFonts w:ascii="Georgia" w:hAnsi="Georgia"/>
                <w:sz w:val="18"/>
                <w:lang w:val="en-US"/>
              </w:rPr>
              <w:t>Two Semesters Abroad (Gap Year), (Final GPA: 4.0; 0 – 4; with 4 being the best)</w:t>
            </w:r>
          </w:p>
        </w:tc>
        <w:tc>
          <w:tcPr>
            <w:tcW w:w="2126" w:type="dxa"/>
            <w:gridSpan w:val="2"/>
            <w:vAlign w:val="bottom"/>
          </w:tcPr>
          <w:p w14:paraId="61A9021F" w14:textId="460EED12" w:rsidR="00187095" w:rsidRPr="005019F8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08/2018 – 05/2019</w:t>
            </w:r>
          </w:p>
        </w:tc>
      </w:tr>
      <w:tr w:rsidR="00187095" w:rsidRPr="003365CE" w14:paraId="6018E1F7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79D79FC3" w14:textId="44961769" w:rsidR="00187095" w:rsidRPr="007578EC" w:rsidRDefault="00187095" w:rsidP="00F53C59">
            <w:pPr>
              <w:pStyle w:val="ListParagraph"/>
              <w:numPr>
                <w:ilvl w:val="0"/>
                <w:numId w:val="2"/>
              </w:numPr>
              <w:ind w:left="421" w:hanging="284"/>
              <w:rPr>
                <w:rFonts w:ascii="Georgia" w:hAnsi="Georgia"/>
                <w:sz w:val="18"/>
                <w:lang w:val="en-US"/>
              </w:rPr>
            </w:pPr>
            <w:r w:rsidRPr="007578EC">
              <w:rPr>
                <w:rFonts w:ascii="Georgia" w:hAnsi="Georgia"/>
                <w:i/>
                <w:iCs/>
                <w:sz w:val="18"/>
                <w:lang w:val="en-US"/>
              </w:rPr>
              <w:t>Relevant courses: Introduction to Business, International Business, International Politics</w:t>
            </w:r>
          </w:p>
        </w:tc>
      </w:tr>
      <w:tr w:rsidR="00187095" w:rsidRPr="006546FD" w14:paraId="1C51E2FF" w14:textId="77777777" w:rsidTr="00087085">
        <w:trPr>
          <w:trHeight w:val="283"/>
        </w:trPr>
        <w:tc>
          <w:tcPr>
            <w:tcW w:w="8647" w:type="dxa"/>
            <w:gridSpan w:val="12"/>
            <w:vAlign w:val="bottom"/>
          </w:tcPr>
          <w:p w14:paraId="4BAC65D2" w14:textId="15764F9A" w:rsidR="00187095" w:rsidRDefault="00187095" w:rsidP="00A62FB2">
            <w:pPr>
              <w:rPr>
                <w:rFonts w:ascii="Georgia" w:hAnsi="Georgia"/>
                <w:sz w:val="18"/>
                <w:lang w:val="en-US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Gymnasium </w:t>
            </w:r>
            <w:proofErr w:type="spellStart"/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Puchheim</w:t>
            </w:r>
            <w:proofErr w:type="spellEnd"/>
          </w:p>
        </w:tc>
        <w:tc>
          <w:tcPr>
            <w:tcW w:w="2126" w:type="dxa"/>
            <w:gridSpan w:val="2"/>
            <w:vAlign w:val="bottom"/>
          </w:tcPr>
          <w:p w14:paraId="2FCB10D7" w14:textId="449F4059" w:rsidR="00187095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6546FD" w14:paraId="312B82BC" w14:textId="77777777" w:rsidTr="00F80A6F">
        <w:trPr>
          <w:trHeight w:val="20"/>
        </w:trPr>
        <w:tc>
          <w:tcPr>
            <w:tcW w:w="8647" w:type="dxa"/>
            <w:gridSpan w:val="12"/>
            <w:vAlign w:val="bottom"/>
          </w:tcPr>
          <w:p w14:paraId="1CEE182B" w14:textId="563B2C51" w:rsidR="00187095" w:rsidRPr="00A50E1E" w:rsidRDefault="00187095" w:rsidP="00187095">
            <w:pPr>
              <w:rPr>
                <w:rFonts w:ascii="Georgia" w:hAnsi="Georgia"/>
                <w:sz w:val="18"/>
                <w:lang w:val="en-GB"/>
              </w:rPr>
            </w:pPr>
            <w:r w:rsidRPr="00A50E1E">
              <w:rPr>
                <w:rFonts w:ascii="Georgia" w:hAnsi="Georgia"/>
                <w:sz w:val="18"/>
                <w:lang w:val="en-GB"/>
              </w:rPr>
              <w:t xml:space="preserve">Allgemeine </w:t>
            </w:r>
            <w:proofErr w:type="spellStart"/>
            <w:r w:rsidRPr="00A50E1E">
              <w:rPr>
                <w:rFonts w:ascii="Georgia" w:hAnsi="Georgia"/>
                <w:sz w:val="18"/>
                <w:lang w:val="en-GB"/>
              </w:rPr>
              <w:t>Hochschulreife</w:t>
            </w:r>
            <w:proofErr w:type="spellEnd"/>
            <w:r w:rsidRPr="00A50E1E">
              <w:rPr>
                <w:rFonts w:ascii="Georgia" w:hAnsi="Georgia"/>
                <w:sz w:val="18"/>
                <w:lang w:val="en-GB"/>
              </w:rPr>
              <w:t xml:space="preserve"> (German A-Level Equivalent</w:t>
            </w:r>
            <w:r>
              <w:rPr>
                <w:rFonts w:ascii="Georgia" w:hAnsi="Georgia"/>
                <w:sz w:val="18"/>
                <w:lang w:val="en-GB"/>
              </w:rPr>
              <w:t>),</w:t>
            </w:r>
            <w:r w:rsidRPr="00A50E1E">
              <w:rPr>
                <w:rFonts w:ascii="Georgia" w:hAnsi="Georgia"/>
                <w:sz w:val="18"/>
                <w:lang w:val="en-GB"/>
              </w:rPr>
              <w:t xml:space="preserve"> </w:t>
            </w:r>
            <w:r w:rsidRPr="005019F8">
              <w:rPr>
                <w:rFonts w:ascii="Georgia" w:hAnsi="Georgia"/>
                <w:i/>
                <w:iCs/>
                <w:sz w:val="18"/>
                <w:lang w:val="en-US"/>
              </w:rPr>
              <w:t>Final GPA: 1.8 (1.0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 – </w:t>
            </w:r>
            <w:r w:rsidRPr="005019F8">
              <w:rPr>
                <w:rFonts w:ascii="Georgia" w:hAnsi="Georgia"/>
                <w:i/>
                <w:iCs/>
                <w:sz w:val="18"/>
                <w:lang w:val="en-US"/>
              </w:rPr>
              <w:t xml:space="preserve">5.0;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with </w:t>
            </w:r>
            <w:r w:rsidRPr="005019F8">
              <w:rPr>
                <w:rFonts w:ascii="Georgia" w:hAnsi="Georgia"/>
                <w:i/>
                <w:iCs/>
                <w:sz w:val="18"/>
                <w:lang w:val="en-US"/>
              </w:rPr>
              <w:t>1.0 being the best)</w:t>
            </w:r>
          </w:p>
        </w:tc>
        <w:tc>
          <w:tcPr>
            <w:tcW w:w="2126" w:type="dxa"/>
            <w:gridSpan w:val="2"/>
            <w:vAlign w:val="bottom"/>
          </w:tcPr>
          <w:p w14:paraId="7521EA6E" w14:textId="306D07C3" w:rsidR="00187095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09/2010 – 06/2018</w:t>
            </w:r>
          </w:p>
        </w:tc>
      </w:tr>
      <w:tr w:rsidR="00187095" w:rsidRPr="009D7C49" w14:paraId="3A2665B3" w14:textId="77777777" w:rsidTr="00F80A6F">
        <w:trPr>
          <w:trHeight w:val="371"/>
        </w:trPr>
        <w:tc>
          <w:tcPr>
            <w:tcW w:w="10773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7DAE432B" w:rsidR="00187095" w:rsidRPr="009D7C49" w:rsidRDefault="00187095" w:rsidP="00187095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187095" w:rsidRPr="009D7C49" w14:paraId="422DBD81" w14:textId="77777777" w:rsidTr="00087085">
        <w:trPr>
          <w:trHeight w:val="283"/>
        </w:trPr>
        <w:tc>
          <w:tcPr>
            <w:tcW w:w="7290" w:type="dxa"/>
            <w:gridSpan w:val="10"/>
            <w:tcBorders>
              <w:top w:val="single" w:sz="4" w:space="0" w:color="auto"/>
            </w:tcBorders>
            <w:vAlign w:val="bottom"/>
          </w:tcPr>
          <w:p w14:paraId="5549A853" w14:textId="5355A79A" w:rsidR="00187095" w:rsidRDefault="00187095" w:rsidP="00187095">
            <w:pPr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Volkswagen AG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</w:tcBorders>
            <w:vAlign w:val="bottom"/>
          </w:tcPr>
          <w:p w14:paraId="32214A57" w14:textId="37D03697" w:rsidR="00187095" w:rsidRPr="00A62FB2" w:rsidRDefault="00187095" w:rsidP="00187095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Wolfsburg, Germany</w:t>
            </w:r>
          </w:p>
        </w:tc>
      </w:tr>
      <w:tr w:rsidR="00187095" w:rsidRPr="0025149B" w14:paraId="05E78F19" w14:textId="77777777" w:rsidTr="00F80A6F">
        <w:trPr>
          <w:trHeight w:val="144"/>
        </w:trPr>
        <w:tc>
          <w:tcPr>
            <w:tcW w:w="7290" w:type="dxa"/>
            <w:gridSpan w:val="10"/>
            <w:vAlign w:val="bottom"/>
          </w:tcPr>
          <w:p w14:paraId="5E36E603" w14:textId="2A3E5831" w:rsidR="00187095" w:rsidRPr="0025149B" w:rsidRDefault="00187095" w:rsidP="00187095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</w:t>
            </w:r>
            <w:r w:rsidRPr="00D26F57">
              <w:rPr>
                <w:rFonts w:ascii="Georgia" w:hAnsi="Georgia"/>
                <w:sz w:val="18"/>
                <w:lang w:val="en-US"/>
              </w:rPr>
              <w:t>ntern</w:t>
            </w:r>
            <w:r>
              <w:rPr>
                <w:rFonts w:ascii="Georgia" w:hAnsi="Georgia"/>
                <w:sz w:val="18"/>
                <w:lang w:val="en-US"/>
              </w:rPr>
              <w:t xml:space="preserve"> in Group M&amp;A</w:t>
            </w:r>
          </w:p>
        </w:tc>
        <w:tc>
          <w:tcPr>
            <w:tcW w:w="3483" w:type="dxa"/>
            <w:gridSpan w:val="4"/>
            <w:vAlign w:val="bottom"/>
          </w:tcPr>
          <w:p w14:paraId="7B22ECE9" w14:textId="243B0972" w:rsidR="00187095" w:rsidRPr="0025149B" w:rsidRDefault="00187095" w:rsidP="001870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sz w:val="18"/>
              </w:rPr>
              <w:t>04</w:t>
            </w:r>
            <w:r w:rsidRPr="005019F8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3</w:t>
            </w:r>
            <w:r w:rsidRPr="005019F8">
              <w:rPr>
                <w:rFonts w:ascii="Georgia" w:hAnsi="Georgia"/>
                <w:sz w:val="18"/>
              </w:rPr>
              <w:t xml:space="preserve"> – 0</w:t>
            </w:r>
            <w:r>
              <w:rPr>
                <w:rFonts w:ascii="Georgia" w:hAnsi="Georgia"/>
                <w:sz w:val="18"/>
              </w:rPr>
              <w:t>7/</w:t>
            </w:r>
            <w:r w:rsidRPr="005019F8">
              <w:rPr>
                <w:rFonts w:ascii="Georgia" w:hAnsi="Georgia"/>
                <w:sz w:val="18"/>
              </w:rPr>
              <w:t>202</w:t>
            </w:r>
            <w:r>
              <w:rPr>
                <w:rFonts w:ascii="Georgia" w:hAnsi="Georgia"/>
                <w:sz w:val="18"/>
              </w:rPr>
              <w:t>3</w:t>
            </w:r>
          </w:p>
        </w:tc>
      </w:tr>
      <w:tr w:rsidR="003021DB" w:rsidRPr="006137EF" w14:paraId="4FACB124" w14:textId="77777777" w:rsidTr="003F3705">
        <w:trPr>
          <w:trHeight w:val="144"/>
        </w:trPr>
        <w:tc>
          <w:tcPr>
            <w:tcW w:w="10773" w:type="dxa"/>
            <w:gridSpan w:val="14"/>
            <w:vAlign w:val="bottom"/>
          </w:tcPr>
          <w:p w14:paraId="28F3BA53" w14:textId="239BB5F0" w:rsidR="003021DB" w:rsidRPr="00D92455" w:rsidRDefault="003021DB" w:rsidP="00F53C59">
            <w:pPr>
              <w:pStyle w:val="Bullets"/>
              <w:ind w:left="421" w:hanging="284"/>
              <w:rPr>
                <w:sz w:val="18"/>
                <w:lang w:val="en-GB"/>
              </w:rPr>
            </w:pPr>
            <w:r w:rsidRPr="0021225A">
              <w:rPr>
                <w:sz w:val="18"/>
                <w:lang w:val="en-US"/>
              </w:rPr>
              <w:t>Performed valuations of companies within the automotive, s</w:t>
            </w:r>
            <w:r w:rsidR="00BD54A5">
              <w:rPr>
                <w:sz w:val="18"/>
                <w:lang w:val="en-US"/>
              </w:rPr>
              <w:t>oftware</w:t>
            </w:r>
            <w:r w:rsidRPr="0021225A">
              <w:rPr>
                <w:sz w:val="18"/>
                <w:lang w:val="en-US"/>
              </w:rPr>
              <w:t xml:space="preserve">/IoT and </w:t>
            </w:r>
            <w:proofErr w:type="spellStart"/>
            <w:r w:rsidRPr="0021225A">
              <w:rPr>
                <w:sz w:val="18"/>
                <w:lang w:val="en-US"/>
              </w:rPr>
              <w:t>micromobility</w:t>
            </w:r>
            <w:proofErr w:type="spellEnd"/>
            <w:r w:rsidRPr="0021225A">
              <w:rPr>
                <w:sz w:val="18"/>
                <w:lang w:val="en-US"/>
              </w:rPr>
              <w:t xml:space="preserve"> sector using </w:t>
            </w:r>
            <w:r w:rsidR="006A0A31" w:rsidRPr="0021225A">
              <w:rPr>
                <w:sz w:val="18"/>
                <w:lang w:val="en-US"/>
              </w:rPr>
              <w:t>Discounted Cashflow</w:t>
            </w:r>
            <w:r w:rsidR="00FC1B7C">
              <w:rPr>
                <w:sz w:val="18"/>
                <w:lang w:val="en-US"/>
              </w:rPr>
              <w:t>-</w:t>
            </w:r>
            <w:r w:rsidR="00E816DA">
              <w:rPr>
                <w:sz w:val="18"/>
                <w:lang w:val="en-US"/>
              </w:rPr>
              <w:t>,</w:t>
            </w:r>
            <w:r w:rsidR="00FC1B7C">
              <w:rPr>
                <w:sz w:val="18"/>
                <w:lang w:val="en-US"/>
              </w:rPr>
              <w:t xml:space="preserve"> </w:t>
            </w:r>
            <w:r w:rsidR="00E816DA">
              <w:rPr>
                <w:sz w:val="18"/>
                <w:lang w:val="en-US"/>
              </w:rPr>
              <w:t>Comparable Company- and Comparable Transaction Analys</w:t>
            </w:r>
            <w:r w:rsidR="00227EDC">
              <w:rPr>
                <w:sz w:val="18"/>
                <w:lang w:val="en-US"/>
              </w:rPr>
              <w:t>e</w:t>
            </w:r>
            <w:r w:rsidR="00E816DA">
              <w:rPr>
                <w:sz w:val="18"/>
                <w:lang w:val="en-US"/>
              </w:rPr>
              <w:t>s</w:t>
            </w:r>
          </w:p>
          <w:p w14:paraId="18592173" w14:textId="47DE0111" w:rsidR="00D92455" w:rsidRPr="00227EDC" w:rsidRDefault="00D92455" w:rsidP="00F53C59">
            <w:pPr>
              <w:pStyle w:val="Bullets"/>
              <w:ind w:left="421" w:hanging="284"/>
              <w:rPr>
                <w:sz w:val="18"/>
                <w:lang w:val="en-GB"/>
              </w:rPr>
            </w:pPr>
            <w:r>
              <w:rPr>
                <w:sz w:val="18"/>
                <w:lang w:val="en-US"/>
              </w:rPr>
              <w:t xml:space="preserve">Created </w:t>
            </w:r>
            <w:r w:rsidR="00D14341">
              <w:rPr>
                <w:sz w:val="18"/>
                <w:lang w:val="en-US"/>
              </w:rPr>
              <w:t xml:space="preserve">internal and external transaction related documents for </w:t>
            </w:r>
            <w:r w:rsidR="00EF1BC6">
              <w:rPr>
                <w:sz w:val="18"/>
                <w:lang w:val="en-US"/>
              </w:rPr>
              <w:t>buy-side, sell-side and joint venture projects</w:t>
            </w:r>
            <w:r w:rsidR="009949E0">
              <w:rPr>
                <w:sz w:val="18"/>
                <w:lang w:val="en-US"/>
              </w:rPr>
              <w:t xml:space="preserve"> within the Volkswagen Group</w:t>
            </w:r>
          </w:p>
          <w:p w14:paraId="4BF6A1DE" w14:textId="0B1E2A14" w:rsidR="00681091" w:rsidRPr="00D92455" w:rsidRDefault="00227EDC" w:rsidP="00F53C59">
            <w:pPr>
              <w:pStyle w:val="Bullets"/>
              <w:ind w:left="421" w:hanging="284"/>
              <w:rPr>
                <w:sz w:val="18"/>
                <w:lang w:val="en-GB"/>
              </w:rPr>
            </w:pPr>
            <w:r>
              <w:rPr>
                <w:sz w:val="18"/>
                <w:lang w:val="en-US"/>
              </w:rPr>
              <w:t>Conducted research</w:t>
            </w:r>
            <w:r w:rsidR="00681091">
              <w:rPr>
                <w:sz w:val="18"/>
                <w:lang w:val="en-US"/>
              </w:rPr>
              <w:t xml:space="preserve"> on sectors, companies and transactions using inter alia </w:t>
            </w:r>
            <w:proofErr w:type="spellStart"/>
            <w:r w:rsidR="00681091">
              <w:rPr>
                <w:sz w:val="18"/>
                <w:lang w:val="en-US"/>
              </w:rPr>
              <w:t>CapitalIQ</w:t>
            </w:r>
            <w:proofErr w:type="spellEnd"/>
          </w:p>
        </w:tc>
      </w:tr>
      <w:tr w:rsidR="00187095" w:rsidRPr="009D7C49" w14:paraId="11B450B8" w14:textId="77777777" w:rsidTr="00087085">
        <w:trPr>
          <w:trHeight w:val="283"/>
        </w:trPr>
        <w:tc>
          <w:tcPr>
            <w:tcW w:w="7290" w:type="dxa"/>
            <w:gridSpan w:val="10"/>
            <w:vAlign w:val="bottom"/>
          </w:tcPr>
          <w:p w14:paraId="54F79D03" w14:textId="566A531A" w:rsidR="00187095" w:rsidRPr="002C0019" w:rsidRDefault="000854B8" w:rsidP="00187095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Raymond </w:t>
            </w:r>
            <w:proofErr w:type="spellStart"/>
            <w:r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james</w:t>
            </w:r>
            <w:proofErr w:type="spellEnd"/>
            <w:r w:rsidR="00FC3E3B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 Corporate Finance GmbH</w:t>
            </w:r>
            <w:r w:rsidR="00187095" w:rsidRPr="002C0019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483" w:type="dxa"/>
            <w:gridSpan w:val="4"/>
            <w:vAlign w:val="bottom"/>
          </w:tcPr>
          <w:p w14:paraId="3A4F5D1F" w14:textId="7651DA41" w:rsidR="00187095" w:rsidRDefault="002C0019" w:rsidP="001870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1"/>
                <w:szCs w:val="21"/>
              </w:rPr>
              <w:t>Munich</w:t>
            </w:r>
            <w:r w:rsidR="00187095" w:rsidRPr="00A62FB2">
              <w:rPr>
                <w:rFonts w:ascii="Georgia" w:hAnsi="Georgia"/>
                <w:i/>
                <w:smallCaps/>
                <w:sz w:val="21"/>
                <w:szCs w:val="21"/>
              </w:rPr>
              <w:t>, Germany</w:t>
            </w:r>
          </w:p>
        </w:tc>
      </w:tr>
      <w:tr w:rsidR="00187095" w:rsidRPr="007D1126" w14:paraId="73106C1A" w14:textId="77777777" w:rsidTr="00F80A6F">
        <w:trPr>
          <w:trHeight w:val="144"/>
        </w:trPr>
        <w:tc>
          <w:tcPr>
            <w:tcW w:w="7290" w:type="dxa"/>
            <w:gridSpan w:val="10"/>
            <w:vAlign w:val="bottom"/>
          </w:tcPr>
          <w:p w14:paraId="62B0DE3E" w14:textId="26B07099" w:rsidR="00232B6C" w:rsidRPr="007D1126" w:rsidRDefault="00187095" w:rsidP="00187095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</w:t>
            </w:r>
            <w:r w:rsidRPr="00D26F57">
              <w:rPr>
                <w:rFonts w:ascii="Georgia" w:hAnsi="Georgia"/>
                <w:sz w:val="18"/>
                <w:lang w:val="en-US"/>
              </w:rPr>
              <w:t>ntern</w:t>
            </w:r>
            <w:r>
              <w:rPr>
                <w:rFonts w:ascii="Georgia" w:hAnsi="Georgia"/>
                <w:sz w:val="18"/>
                <w:lang w:val="en-US"/>
              </w:rPr>
              <w:t xml:space="preserve"> in Investment Banking (M&amp;A</w:t>
            </w:r>
            <w:r w:rsidR="00232B6C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483" w:type="dxa"/>
            <w:gridSpan w:val="4"/>
            <w:vAlign w:val="bottom"/>
          </w:tcPr>
          <w:p w14:paraId="364AEA6F" w14:textId="517E0BEA" w:rsidR="00187095" w:rsidRPr="007D1126" w:rsidRDefault="00187095" w:rsidP="0018709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5019F8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1</w:t>
            </w:r>
            <w:r w:rsidRPr="005019F8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3</w:t>
            </w:r>
            <w:r w:rsidRPr="005019F8">
              <w:rPr>
                <w:rFonts w:ascii="Georgia" w:hAnsi="Georgia"/>
                <w:sz w:val="18"/>
              </w:rPr>
              <w:t xml:space="preserve"> – 0</w:t>
            </w:r>
            <w:r>
              <w:rPr>
                <w:rFonts w:ascii="Georgia" w:hAnsi="Georgia"/>
                <w:sz w:val="18"/>
              </w:rPr>
              <w:t>3/</w:t>
            </w:r>
            <w:r w:rsidRPr="005019F8">
              <w:rPr>
                <w:rFonts w:ascii="Georgia" w:hAnsi="Georgia"/>
                <w:sz w:val="18"/>
              </w:rPr>
              <w:t>202</w:t>
            </w:r>
            <w:r>
              <w:rPr>
                <w:rFonts w:ascii="Georgia" w:hAnsi="Georgia"/>
                <w:sz w:val="18"/>
              </w:rPr>
              <w:t>3</w:t>
            </w:r>
          </w:p>
        </w:tc>
      </w:tr>
      <w:tr w:rsidR="00232B6C" w:rsidRPr="007E7C39" w14:paraId="10DFC2CA" w14:textId="77777777" w:rsidTr="00662F9F">
        <w:trPr>
          <w:trHeight w:val="144"/>
        </w:trPr>
        <w:tc>
          <w:tcPr>
            <w:tcW w:w="10773" w:type="dxa"/>
            <w:gridSpan w:val="14"/>
            <w:vAlign w:val="bottom"/>
          </w:tcPr>
          <w:p w14:paraId="18EFC3F3" w14:textId="2AA12DE6" w:rsidR="00232B6C" w:rsidRPr="00232B6C" w:rsidRDefault="00232B6C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 w:rsidRPr="00232B6C">
              <w:rPr>
                <w:sz w:val="18"/>
                <w:lang w:val="en-US"/>
              </w:rPr>
              <w:t>Creat</w:t>
            </w:r>
            <w:r>
              <w:rPr>
                <w:sz w:val="18"/>
                <w:lang w:val="en-US"/>
              </w:rPr>
              <w:t>ed</w:t>
            </w:r>
            <w:r w:rsidRPr="00232B6C">
              <w:rPr>
                <w:sz w:val="18"/>
                <w:lang w:val="en-US"/>
              </w:rPr>
              <w:t xml:space="preserve"> info memos, teasers, and management presentations in the context of sell</w:t>
            </w:r>
            <w:r w:rsidR="00A7677E">
              <w:rPr>
                <w:sz w:val="18"/>
                <w:lang w:val="en-US"/>
              </w:rPr>
              <w:t>-</w:t>
            </w:r>
            <w:r w:rsidRPr="00232B6C">
              <w:rPr>
                <w:sz w:val="18"/>
                <w:lang w:val="en-US"/>
              </w:rPr>
              <w:t>side transactions</w:t>
            </w:r>
          </w:p>
          <w:p w14:paraId="5BA5D4DA" w14:textId="64C97B6B" w:rsidR="00232B6C" w:rsidRPr="00232B6C" w:rsidRDefault="001C2EAF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Performed v</w:t>
            </w:r>
            <w:r w:rsidR="00232B6C" w:rsidRPr="00232B6C">
              <w:rPr>
                <w:sz w:val="18"/>
                <w:lang w:val="en-US"/>
              </w:rPr>
              <w:t xml:space="preserve">aluation of companies using </w:t>
            </w:r>
            <w:r w:rsidR="00D417BD">
              <w:rPr>
                <w:sz w:val="18"/>
                <w:lang w:val="en-US"/>
              </w:rPr>
              <w:t>methods</w:t>
            </w:r>
            <w:r w:rsidR="00232B6C" w:rsidRPr="00232B6C">
              <w:rPr>
                <w:sz w:val="18"/>
                <w:lang w:val="en-US"/>
              </w:rPr>
              <w:t xml:space="preserve"> including CCA, CTA, and DCF</w:t>
            </w:r>
          </w:p>
          <w:p w14:paraId="66EC4353" w14:textId="1DC2EEB3" w:rsidR="00232B6C" w:rsidRPr="007E7C39" w:rsidRDefault="00A7677E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Conducted i</w:t>
            </w:r>
            <w:r w:rsidR="00232B6C" w:rsidRPr="00232B6C">
              <w:rPr>
                <w:sz w:val="18"/>
                <w:lang w:val="en-US"/>
              </w:rPr>
              <w:t>n-depth market research (short-list/long-list) and market analyses (inter alia</w:t>
            </w:r>
            <w:r w:rsidR="007E7C39">
              <w:rPr>
                <w:sz w:val="18"/>
                <w:lang w:val="en-US"/>
              </w:rPr>
              <w:t xml:space="preserve"> </w:t>
            </w:r>
            <w:proofErr w:type="spellStart"/>
            <w:r w:rsidR="00232B6C" w:rsidRPr="007E7C39">
              <w:rPr>
                <w:sz w:val="18"/>
                <w:lang w:val="en-US"/>
              </w:rPr>
              <w:t>Mergermarket</w:t>
            </w:r>
            <w:proofErr w:type="spellEnd"/>
            <w:r w:rsidR="00232B6C" w:rsidRPr="007E7C39">
              <w:rPr>
                <w:sz w:val="18"/>
                <w:lang w:val="en-US"/>
              </w:rPr>
              <w:t xml:space="preserve">, S&amp;P Capital IQ, and </w:t>
            </w:r>
            <w:proofErr w:type="spellStart"/>
            <w:r w:rsidR="00232B6C" w:rsidRPr="007E7C39">
              <w:rPr>
                <w:sz w:val="18"/>
                <w:lang w:val="en-US"/>
              </w:rPr>
              <w:t>Factset</w:t>
            </w:r>
            <w:proofErr w:type="spellEnd"/>
            <w:r w:rsidR="00232B6C" w:rsidRPr="007E7C39">
              <w:rPr>
                <w:sz w:val="18"/>
                <w:lang w:val="en-US"/>
              </w:rPr>
              <w:t>) as well as screening of new market</w:t>
            </w:r>
            <w:r w:rsidR="007E7C39">
              <w:rPr>
                <w:sz w:val="18"/>
                <w:lang w:val="en-US"/>
              </w:rPr>
              <w:t xml:space="preserve"> entries</w:t>
            </w:r>
          </w:p>
        </w:tc>
      </w:tr>
      <w:tr w:rsidR="00187095" w:rsidRPr="009D7C49" w14:paraId="46AC3153" w14:textId="77777777" w:rsidTr="00087085">
        <w:trPr>
          <w:trHeight w:val="283"/>
        </w:trPr>
        <w:tc>
          <w:tcPr>
            <w:tcW w:w="7290" w:type="dxa"/>
            <w:gridSpan w:val="10"/>
            <w:vAlign w:val="bottom"/>
          </w:tcPr>
          <w:p w14:paraId="6742125F" w14:textId="063D7C93" w:rsidR="00187095" w:rsidRDefault="00187095" w:rsidP="00187095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Unicredit</w:t>
            </w:r>
            <w:proofErr w:type="spellEnd"/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 Bank AG</w:t>
            </w:r>
          </w:p>
        </w:tc>
        <w:tc>
          <w:tcPr>
            <w:tcW w:w="3483" w:type="dxa"/>
            <w:gridSpan w:val="4"/>
            <w:vAlign w:val="bottom"/>
          </w:tcPr>
          <w:p w14:paraId="6CC7C3B7" w14:textId="502F4DF3" w:rsidR="00187095" w:rsidRDefault="00187095" w:rsidP="00187095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D26F57" w14:paraId="5CAE25E7" w14:textId="77777777" w:rsidTr="00F80A6F">
        <w:trPr>
          <w:trHeight w:val="144"/>
        </w:trPr>
        <w:tc>
          <w:tcPr>
            <w:tcW w:w="7740" w:type="dxa"/>
            <w:gridSpan w:val="11"/>
            <w:vAlign w:val="bottom"/>
          </w:tcPr>
          <w:p w14:paraId="665176B6" w14:textId="3B1C2C4E" w:rsidR="00187095" w:rsidRDefault="00187095" w:rsidP="00187095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</w:t>
            </w:r>
            <w:r w:rsidRPr="00D26F57">
              <w:rPr>
                <w:rFonts w:ascii="Georgia" w:hAnsi="Georgia"/>
                <w:sz w:val="18"/>
                <w:lang w:val="en-US"/>
              </w:rPr>
              <w:t>ntern</w:t>
            </w:r>
            <w:r>
              <w:rPr>
                <w:rFonts w:ascii="Georgia" w:hAnsi="Georgia"/>
                <w:sz w:val="18"/>
                <w:lang w:val="en-US"/>
              </w:rPr>
              <w:t xml:space="preserve"> in Investment Banking (</w:t>
            </w:r>
            <w:r w:rsidRPr="00D26F57">
              <w:rPr>
                <w:rFonts w:ascii="Georgia" w:hAnsi="Georgia"/>
                <w:sz w:val="18"/>
                <w:lang w:val="en-US"/>
              </w:rPr>
              <w:t>Leveraged Finance</w:t>
            </w:r>
            <w:r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033" w:type="dxa"/>
            <w:gridSpan w:val="3"/>
            <w:vAlign w:val="bottom"/>
          </w:tcPr>
          <w:p w14:paraId="217D3D87" w14:textId="625F11B7" w:rsidR="00187095" w:rsidRPr="005019F8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 w:rsidRPr="005019F8">
              <w:rPr>
                <w:rFonts w:ascii="Georgia" w:hAnsi="Georgia"/>
                <w:sz w:val="18"/>
              </w:rPr>
              <w:t>04/2022 – 0</w:t>
            </w:r>
            <w:r>
              <w:rPr>
                <w:rFonts w:ascii="Georgia" w:hAnsi="Georgia"/>
                <w:sz w:val="18"/>
              </w:rPr>
              <w:t>6/</w:t>
            </w:r>
            <w:r w:rsidRPr="005019F8">
              <w:rPr>
                <w:rFonts w:ascii="Georgia" w:hAnsi="Georgia"/>
                <w:sz w:val="18"/>
              </w:rPr>
              <w:t>2022</w:t>
            </w:r>
          </w:p>
        </w:tc>
      </w:tr>
      <w:tr w:rsidR="00187095" w:rsidRPr="003365CE" w14:paraId="3110391B" w14:textId="77777777" w:rsidTr="00F80A6F">
        <w:trPr>
          <w:trHeight w:val="20"/>
        </w:trPr>
        <w:tc>
          <w:tcPr>
            <w:tcW w:w="9630" w:type="dxa"/>
            <w:gridSpan w:val="13"/>
            <w:vAlign w:val="bottom"/>
          </w:tcPr>
          <w:p w14:paraId="491131B9" w14:textId="77777777" w:rsidR="00187095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Supported the preparation of internal credit requests including market and company research, quality of earnings (</w:t>
            </w:r>
            <w:proofErr w:type="spellStart"/>
            <w:r>
              <w:rPr>
                <w:sz w:val="18"/>
                <w:lang w:val="en-US"/>
              </w:rPr>
              <w:t>QoE</w:t>
            </w:r>
            <w:proofErr w:type="spellEnd"/>
            <w:r>
              <w:rPr>
                <w:sz w:val="18"/>
                <w:lang w:val="en-US"/>
              </w:rPr>
              <w:t xml:space="preserve">) and historical </w:t>
            </w:r>
            <w:proofErr w:type="spellStart"/>
            <w:r>
              <w:rPr>
                <w:sz w:val="18"/>
                <w:lang w:val="en-US"/>
              </w:rPr>
              <w:t>financials</w:t>
            </w:r>
            <w:proofErr w:type="spellEnd"/>
            <w:r>
              <w:rPr>
                <w:sz w:val="18"/>
                <w:lang w:val="en-US"/>
              </w:rPr>
              <w:t xml:space="preserve"> analysis</w:t>
            </w:r>
          </w:p>
          <w:p w14:paraId="33AD5675" w14:textId="77777777" w:rsidR="00187095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Built leveraged buyout (LBO) models based on financial data of target companies</w:t>
            </w:r>
          </w:p>
          <w:p w14:paraId="3E4091E4" w14:textId="30561AE4" w:rsidR="00187095" w:rsidRPr="00E53B63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Prepared environmental, social and corporate governance (ESG) and reputational risk documentation of target companies</w:t>
            </w:r>
          </w:p>
        </w:tc>
        <w:tc>
          <w:tcPr>
            <w:tcW w:w="1143" w:type="dxa"/>
            <w:vAlign w:val="bottom"/>
          </w:tcPr>
          <w:p w14:paraId="4E29B4F7" w14:textId="77777777" w:rsidR="00187095" w:rsidRPr="00950ABE" w:rsidRDefault="00187095" w:rsidP="00187095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187095" w:rsidRPr="009D7C49" w14:paraId="127C64E2" w14:textId="77777777" w:rsidTr="00087085">
        <w:trPr>
          <w:trHeight w:val="283"/>
        </w:trPr>
        <w:tc>
          <w:tcPr>
            <w:tcW w:w="5940" w:type="dxa"/>
            <w:gridSpan w:val="4"/>
            <w:vAlign w:val="bottom"/>
          </w:tcPr>
          <w:p w14:paraId="38F27285" w14:textId="36222195" w:rsidR="00187095" w:rsidRPr="008050E4" w:rsidRDefault="00187095" w:rsidP="00187095">
            <w:pPr>
              <w:rPr>
                <w:rFonts w:ascii="Georgia" w:hAnsi="Georgia"/>
                <w:sz w:val="23"/>
                <w:szCs w:val="23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Bluemont Consulting GmbH</w:t>
            </w:r>
          </w:p>
        </w:tc>
        <w:tc>
          <w:tcPr>
            <w:tcW w:w="4833" w:type="dxa"/>
            <w:gridSpan w:val="10"/>
            <w:vAlign w:val="bottom"/>
          </w:tcPr>
          <w:p w14:paraId="4820196E" w14:textId="203CAD18" w:rsidR="00187095" w:rsidRPr="00A62FB2" w:rsidRDefault="00187095" w:rsidP="00187095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CE1BBC" w14:paraId="335D84E9" w14:textId="77777777" w:rsidTr="00496C31">
        <w:trPr>
          <w:trHeight w:val="144"/>
        </w:trPr>
        <w:tc>
          <w:tcPr>
            <w:tcW w:w="6946" w:type="dxa"/>
            <w:gridSpan w:val="9"/>
            <w:vAlign w:val="bottom"/>
          </w:tcPr>
          <w:p w14:paraId="20B1570F" w14:textId="102BFE85" w:rsidR="00187095" w:rsidRPr="003D7133" w:rsidRDefault="00187095" w:rsidP="00187095">
            <w:pPr>
              <w:rPr>
                <w:rFonts w:ascii="Georgia" w:hAnsi="Georgia"/>
                <w:sz w:val="18"/>
                <w:lang w:val="en-US"/>
              </w:rPr>
            </w:pPr>
            <w:r w:rsidRPr="003D7133">
              <w:rPr>
                <w:rFonts w:ascii="Georgia" w:hAnsi="Georgia"/>
                <w:sz w:val="18"/>
                <w:lang w:val="en-US"/>
              </w:rPr>
              <w:t>Proje</w:t>
            </w:r>
            <w:r>
              <w:rPr>
                <w:rFonts w:ascii="Georgia" w:hAnsi="Georgia"/>
                <w:sz w:val="18"/>
                <w:lang w:val="en-US"/>
              </w:rPr>
              <w:t>ct Student in</w:t>
            </w:r>
            <w:r w:rsidRPr="003D7133">
              <w:rPr>
                <w:rFonts w:ascii="Georgia" w:hAnsi="Georgia"/>
                <w:sz w:val="18"/>
                <w:lang w:val="en-US"/>
              </w:rPr>
              <w:t xml:space="preserve"> Private Equity Consulting</w:t>
            </w:r>
          </w:p>
        </w:tc>
        <w:tc>
          <w:tcPr>
            <w:tcW w:w="3827" w:type="dxa"/>
            <w:gridSpan w:val="5"/>
            <w:vAlign w:val="bottom"/>
          </w:tcPr>
          <w:p w14:paraId="0475B997" w14:textId="4EA312CE" w:rsidR="00187095" w:rsidRPr="005019F8" w:rsidRDefault="00187095" w:rsidP="00187095">
            <w:pPr>
              <w:jc w:val="right"/>
              <w:rPr>
                <w:rFonts w:ascii="Georgia" w:hAnsi="Georgia"/>
                <w:sz w:val="18"/>
              </w:rPr>
            </w:pPr>
            <w:r w:rsidRPr="005019F8">
              <w:rPr>
                <w:rFonts w:ascii="Georgia" w:hAnsi="Georgia"/>
                <w:sz w:val="18"/>
              </w:rPr>
              <w:t>03/2021 – 06/2021</w:t>
            </w:r>
          </w:p>
        </w:tc>
      </w:tr>
      <w:tr w:rsidR="00187095" w:rsidRPr="003365CE" w14:paraId="54C3D64C" w14:textId="77777777" w:rsidTr="00F80A6F">
        <w:trPr>
          <w:trHeight w:val="57"/>
        </w:trPr>
        <w:tc>
          <w:tcPr>
            <w:tcW w:w="10773" w:type="dxa"/>
            <w:gridSpan w:val="14"/>
            <w:vAlign w:val="bottom"/>
          </w:tcPr>
          <w:p w14:paraId="2FDC37A6" w14:textId="77777777" w:rsidR="00187095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 w:rsidRPr="00D666E9">
              <w:rPr>
                <w:sz w:val="18"/>
                <w:lang w:val="en-US"/>
              </w:rPr>
              <w:t>Conduct</w:t>
            </w:r>
            <w:r>
              <w:rPr>
                <w:sz w:val="18"/>
                <w:lang w:val="en-US"/>
              </w:rPr>
              <w:t>ed</w:t>
            </w:r>
            <w:r w:rsidRPr="00D666E9">
              <w:rPr>
                <w:sz w:val="18"/>
                <w:lang w:val="en-US"/>
              </w:rPr>
              <w:t xml:space="preserve"> market research (smart home sector) as part of the due diligence process for a private equity company</w:t>
            </w:r>
          </w:p>
          <w:p w14:paraId="2E4F9620" w14:textId="7A6818CB" w:rsidR="00187095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 w:rsidRPr="0091122B">
              <w:rPr>
                <w:sz w:val="18"/>
                <w:lang w:val="en-US"/>
              </w:rPr>
              <w:t>Prepar</w:t>
            </w:r>
            <w:r>
              <w:rPr>
                <w:sz w:val="18"/>
                <w:lang w:val="en-US"/>
              </w:rPr>
              <w:t>ed internal presentations</w:t>
            </w:r>
            <w:r w:rsidRPr="0091122B">
              <w:rPr>
                <w:sz w:val="18"/>
                <w:lang w:val="en-US"/>
              </w:rPr>
              <w:t xml:space="preserve"> (Excel &amp; PowerPoint) based on the results of the market research</w:t>
            </w:r>
          </w:p>
          <w:p w14:paraId="6DD9BA0F" w14:textId="5F229285" w:rsidR="00187095" w:rsidRPr="00E53B63" w:rsidRDefault="00187095" w:rsidP="00F53C59">
            <w:pPr>
              <w:pStyle w:val="Bullets"/>
              <w:ind w:left="421" w:hanging="284"/>
              <w:rPr>
                <w:sz w:val="18"/>
                <w:szCs w:val="18"/>
                <w:lang w:val="en-US"/>
              </w:rPr>
            </w:pPr>
            <w:r w:rsidRPr="0091122B">
              <w:rPr>
                <w:sz w:val="18"/>
                <w:lang w:val="en-US"/>
              </w:rPr>
              <w:t>Design</w:t>
            </w:r>
            <w:r>
              <w:rPr>
                <w:sz w:val="18"/>
                <w:lang w:val="en-US"/>
              </w:rPr>
              <w:t>ed</w:t>
            </w:r>
            <w:r w:rsidRPr="0091122B">
              <w:rPr>
                <w:sz w:val="18"/>
                <w:lang w:val="en-US"/>
              </w:rPr>
              <w:t xml:space="preserve"> and organize</w:t>
            </w:r>
            <w:r>
              <w:rPr>
                <w:sz w:val="18"/>
                <w:lang w:val="en-US"/>
              </w:rPr>
              <w:t>d</w:t>
            </w:r>
            <w:r w:rsidRPr="0091122B">
              <w:rPr>
                <w:sz w:val="18"/>
                <w:lang w:val="en-US"/>
              </w:rPr>
              <w:t xml:space="preserve"> a survey </w:t>
            </w:r>
            <w:r>
              <w:rPr>
                <w:sz w:val="18"/>
                <w:lang w:val="en-US"/>
              </w:rPr>
              <w:t>with</w:t>
            </w:r>
            <w:r w:rsidRPr="0091122B">
              <w:rPr>
                <w:sz w:val="18"/>
                <w:lang w:val="en-US"/>
              </w:rPr>
              <w:t xml:space="preserve"> ~100 investors </w:t>
            </w:r>
            <w:r>
              <w:rPr>
                <w:sz w:val="18"/>
                <w:lang w:val="en-US"/>
              </w:rPr>
              <w:t>about</w:t>
            </w:r>
            <w:r w:rsidRPr="0091122B">
              <w:rPr>
                <w:sz w:val="18"/>
                <w:lang w:val="en-US"/>
              </w:rPr>
              <w:t xml:space="preserve"> the target screening process</w:t>
            </w:r>
            <w:r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and f</w:t>
            </w:r>
            <w:r w:rsidRPr="00C1633B">
              <w:rPr>
                <w:sz w:val="18"/>
                <w:szCs w:val="18"/>
                <w:lang w:val="en-US"/>
              </w:rPr>
              <w:t>ormulated a white paper on current developments in the target screening area of the investment process for internal use</w:t>
            </w:r>
          </w:p>
        </w:tc>
      </w:tr>
      <w:tr w:rsidR="00187095" w:rsidRPr="009D7C49" w14:paraId="50AFEA03" w14:textId="77777777" w:rsidTr="00087085">
        <w:trPr>
          <w:trHeight w:val="283"/>
        </w:trPr>
        <w:tc>
          <w:tcPr>
            <w:tcW w:w="4893" w:type="dxa"/>
            <w:gridSpan w:val="2"/>
            <w:vAlign w:val="bottom"/>
          </w:tcPr>
          <w:p w14:paraId="42FB0D26" w14:textId="59974350" w:rsidR="00187095" w:rsidRPr="00F31B84" w:rsidRDefault="00187095" w:rsidP="00A62FB2">
            <w:pPr>
              <w:rPr>
                <w:i/>
                <w:iCs/>
                <w:sz w:val="18"/>
              </w:rPr>
            </w:pPr>
            <w:r w:rsidRPr="00F53C59">
              <w:rPr>
                <w:rFonts w:ascii="Georgia" w:hAnsi="Georgia"/>
                <w:b/>
                <w:smallCaps/>
                <w:sz w:val="21"/>
                <w:szCs w:val="21"/>
              </w:rPr>
              <w:t>Bayerische Motoren Werke AG (BMW)</w:t>
            </w:r>
          </w:p>
        </w:tc>
        <w:tc>
          <w:tcPr>
            <w:tcW w:w="5880" w:type="dxa"/>
            <w:gridSpan w:val="12"/>
            <w:vAlign w:val="bottom"/>
          </w:tcPr>
          <w:p w14:paraId="11E31BD8" w14:textId="42CB14B6" w:rsidR="00187095" w:rsidRPr="00A62FB2" w:rsidRDefault="00187095" w:rsidP="00A62FB2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6546FD" w14:paraId="48328CB9" w14:textId="77777777" w:rsidTr="00F80A6F">
        <w:trPr>
          <w:trHeight w:val="20"/>
        </w:trPr>
        <w:tc>
          <w:tcPr>
            <w:tcW w:w="5749" w:type="dxa"/>
            <w:gridSpan w:val="3"/>
            <w:vAlign w:val="bottom"/>
          </w:tcPr>
          <w:p w14:paraId="74B74B41" w14:textId="7BC4BAEE" w:rsidR="00187095" w:rsidRPr="00CB41BF" w:rsidRDefault="00187095" w:rsidP="0018709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B41BF">
              <w:rPr>
                <w:i w:val="0"/>
                <w:iCs w:val="0"/>
                <w:sz w:val="18"/>
                <w:lang w:val="en-US"/>
              </w:rPr>
              <w:t>Intern</w:t>
            </w:r>
            <w:r>
              <w:rPr>
                <w:i w:val="0"/>
                <w:iCs w:val="0"/>
                <w:sz w:val="18"/>
                <w:lang w:val="en-US"/>
              </w:rPr>
              <w:t xml:space="preserve"> in </w:t>
            </w:r>
            <w:r w:rsidRPr="00CB41BF">
              <w:rPr>
                <w:i w:val="0"/>
                <w:iCs w:val="0"/>
                <w:sz w:val="18"/>
                <w:lang w:val="en-US"/>
              </w:rPr>
              <w:t xml:space="preserve">Quality </w:t>
            </w:r>
            <w:r>
              <w:rPr>
                <w:i w:val="0"/>
                <w:iCs w:val="0"/>
                <w:sz w:val="18"/>
                <w:lang w:val="en-US"/>
              </w:rPr>
              <w:t>M</w:t>
            </w:r>
            <w:r w:rsidRPr="00CB41BF">
              <w:rPr>
                <w:i w:val="0"/>
                <w:iCs w:val="0"/>
                <w:sz w:val="18"/>
                <w:lang w:val="en-US"/>
              </w:rPr>
              <w:t xml:space="preserve">anagement for </w:t>
            </w:r>
            <w:r>
              <w:rPr>
                <w:i w:val="0"/>
                <w:iCs w:val="0"/>
                <w:sz w:val="18"/>
                <w:lang w:val="en-US"/>
              </w:rPr>
              <w:t>P</w:t>
            </w:r>
            <w:r w:rsidRPr="00CB41BF">
              <w:rPr>
                <w:i w:val="0"/>
                <w:iCs w:val="0"/>
                <w:sz w:val="18"/>
                <w:lang w:val="en-US"/>
              </w:rPr>
              <w:t>rototyp</w:t>
            </w:r>
            <w:r>
              <w:rPr>
                <w:i w:val="0"/>
                <w:iCs w:val="0"/>
                <w:sz w:val="18"/>
                <w:lang w:val="en-US"/>
              </w:rPr>
              <w:t>es</w:t>
            </w:r>
          </w:p>
        </w:tc>
        <w:tc>
          <w:tcPr>
            <w:tcW w:w="5024" w:type="dxa"/>
            <w:gridSpan w:val="11"/>
            <w:vAlign w:val="bottom"/>
          </w:tcPr>
          <w:p w14:paraId="2CB21DEB" w14:textId="0145647C" w:rsidR="00187095" w:rsidRPr="005019F8" w:rsidRDefault="00187095" w:rsidP="00187095">
            <w:pPr>
              <w:jc w:val="right"/>
              <w:rPr>
                <w:i/>
                <w:iCs/>
                <w:sz w:val="18"/>
              </w:rPr>
            </w:pPr>
            <w:r w:rsidRPr="005019F8">
              <w:rPr>
                <w:rFonts w:ascii="Georgia" w:hAnsi="Georgia"/>
                <w:sz w:val="18"/>
              </w:rPr>
              <w:t>05/2019 – 06/2019</w:t>
            </w:r>
          </w:p>
        </w:tc>
      </w:tr>
      <w:tr w:rsidR="00187095" w:rsidRPr="003365CE" w14:paraId="7C4155D6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3658805E" w14:textId="1FC1A81D" w:rsidR="00187095" w:rsidRPr="00156DCC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 w:rsidRPr="00CB41BF">
              <w:rPr>
                <w:sz w:val="18"/>
                <w:lang w:val="en-US"/>
              </w:rPr>
              <w:t>Support</w:t>
            </w:r>
            <w:r>
              <w:rPr>
                <w:sz w:val="18"/>
                <w:lang w:val="en-US"/>
              </w:rPr>
              <w:t>ed the</w:t>
            </w:r>
            <w:r w:rsidRPr="00CB41BF">
              <w:rPr>
                <w:sz w:val="18"/>
                <w:lang w:val="en-US"/>
              </w:rPr>
              <w:t xml:space="preserve"> quality inspection</w:t>
            </w:r>
            <w:r w:rsidR="00156DCC">
              <w:rPr>
                <w:sz w:val="18"/>
                <w:lang w:val="en-US"/>
              </w:rPr>
              <w:t>s</w:t>
            </w:r>
            <w:r w:rsidRPr="00CB41BF">
              <w:rPr>
                <w:sz w:val="18"/>
                <w:lang w:val="en-US"/>
              </w:rPr>
              <w:t xml:space="preserve"> </w:t>
            </w:r>
            <w:r w:rsidR="005C2B67">
              <w:rPr>
                <w:sz w:val="18"/>
                <w:lang w:val="en-US"/>
              </w:rPr>
              <w:t xml:space="preserve">and management </w:t>
            </w:r>
            <w:r w:rsidRPr="00CB41BF">
              <w:rPr>
                <w:sz w:val="18"/>
                <w:lang w:val="en-US"/>
              </w:rPr>
              <w:t>of purchased parts</w:t>
            </w:r>
            <w:r w:rsidR="005C2B67">
              <w:rPr>
                <w:sz w:val="18"/>
                <w:lang w:val="en-US"/>
              </w:rPr>
              <w:t xml:space="preserve"> from suppliers</w:t>
            </w:r>
          </w:p>
        </w:tc>
      </w:tr>
      <w:tr w:rsidR="00187095" w:rsidRPr="009D7C49" w14:paraId="0D4DF1FA" w14:textId="77777777" w:rsidTr="00087085">
        <w:trPr>
          <w:trHeight w:val="283"/>
        </w:trPr>
        <w:tc>
          <w:tcPr>
            <w:tcW w:w="5749" w:type="dxa"/>
            <w:gridSpan w:val="3"/>
            <w:vAlign w:val="bottom"/>
          </w:tcPr>
          <w:p w14:paraId="52DCB940" w14:textId="6D8730B9" w:rsidR="00187095" w:rsidRPr="00F31B84" w:rsidRDefault="00187095" w:rsidP="00A62FB2">
            <w:pPr>
              <w:rPr>
                <w:i/>
                <w:iCs/>
                <w:sz w:val="18"/>
              </w:rPr>
            </w:pPr>
            <w:proofErr w:type="spellStart"/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Findos</w:t>
            </w:r>
            <w:proofErr w:type="spellEnd"/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 xml:space="preserve"> Investor GmbH</w:t>
            </w:r>
          </w:p>
        </w:tc>
        <w:tc>
          <w:tcPr>
            <w:tcW w:w="5024" w:type="dxa"/>
            <w:gridSpan w:val="11"/>
            <w:vAlign w:val="bottom"/>
          </w:tcPr>
          <w:p w14:paraId="00F3353C" w14:textId="33F9DAB6" w:rsidR="00187095" w:rsidRPr="00A62FB2" w:rsidRDefault="00187095" w:rsidP="00A62FB2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6546FD" w14:paraId="7A1EBBAB" w14:textId="77777777" w:rsidTr="00F80A6F">
        <w:trPr>
          <w:trHeight w:val="20"/>
        </w:trPr>
        <w:tc>
          <w:tcPr>
            <w:tcW w:w="7290" w:type="dxa"/>
            <w:gridSpan w:val="10"/>
            <w:vAlign w:val="bottom"/>
          </w:tcPr>
          <w:p w14:paraId="06A0ABEE" w14:textId="067FC028" w:rsidR="00187095" w:rsidRPr="008C429A" w:rsidRDefault="00187095" w:rsidP="00187095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Intern in Portfolio</w:t>
            </w:r>
            <w:r w:rsidR="00CE291D">
              <w:rPr>
                <w:i w:val="0"/>
                <w:iCs w:val="0"/>
                <w:sz w:val="18"/>
                <w:lang w:val="en-US"/>
              </w:rPr>
              <w:t xml:space="preserve"> M</w:t>
            </w:r>
            <w:r>
              <w:rPr>
                <w:i w:val="0"/>
                <w:iCs w:val="0"/>
                <w:sz w:val="18"/>
                <w:lang w:val="en-US"/>
              </w:rPr>
              <w:t>anagement of a Private Equity Fund</w:t>
            </w:r>
          </w:p>
        </w:tc>
        <w:tc>
          <w:tcPr>
            <w:tcW w:w="3483" w:type="dxa"/>
            <w:gridSpan w:val="4"/>
            <w:vAlign w:val="bottom"/>
          </w:tcPr>
          <w:p w14:paraId="59E67B8D" w14:textId="0249A313" w:rsidR="00187095" w:rsidRPr="005019F8" w:rsidRDefault="00187095" w:rsidP="00187095">
            <w:pPr>
              <w:jc w:val="right"/>
              <w:rPr>
                <w:i/>
                <w:iCs/>
                <w:sz w:val="18"/>
              </w:rPr>
            </w:pPr>
            <w:r w:rsidRPr="005019F8">
              <w:rPr>
                <w:rFonts w:ascii="Georgia" w:hAnsi="Georgia"/>
                <w:sz w:val="18"/>
              </w:rPr>
              <w:t>07/2017 – 08/2017</w:t>
            </w:r>
          </w:p>
        </w:tc>
      </w:tr>
      <w:tr w:rsidR="00187095" w:rsidRPr="003365CE" w14:paraId="76B55717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54CD948F" w14:textId="1DEC63BC" w:rsidR="00187095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Supported the p</w:t>
            </w:r>
            <w:r w:rsidRPr="00E5378D">
              <w:rPr>
                <w:sz w:val="18"/>
                <w:lang w:val="en-US"/>
              </w:rPr>
              <w:t>reparation of an opportunity/risk analysis for a new acquisition based on the due diligence reports prepared by external consultants</w:t>
            </w:r>
          </w:p>
          <w:p w14:paraId="5E301C2A" w14:textId="09F5BB1D" w:rsidR="00187095" w:rsidRPr="00C1633B" w:rsidRDefault="00187095" w:rsidP="00F53C59">
            <w:pPr>
              <w:pStyle w:val="Bullets"/>
              <w:ind w:left="421" w:hanging="284"/>
              <w:rPr>
                <w:sz w:val="18"/>
                <w:lang w:val="en-US"/>
              </w:rPr>
            </w:pPr>
            <w:r w:rsidRPr="00C1633B">
              <w:rPr>
                <w:sz w:val="18"/>
                <w:lang w:val="en-US"/>
              </w:rPr>
              <w:t>Checked the plausibility of the submitted corporate planning</w:t>
            </w:r>
          </w:p>
        </w:tc>
      </w:tr>
      <w:tr w:rsidR="00187095" w:rsidRPr="009D7C49" w14:paraId="414B4085" w14:textId="77777777" w:rsidTr="008928C7">
        <w:trPr>
          <w:trHeight w:val="369"/>
        </w:trPr>
        <w:tc>
          <w:tcPr>
            <w:tcW w:w="10773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10BAF7D2" w:rsidR="00187095" w:rsidRPr="009D7C49" w:rsidRDefault="00187095" w:rsidP="00187095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187095" w:rsidRPr="009D7C49" w14:paraId="7F23D4A0" w14:textId="77777777" w:rsidTr="00087085">
        <w:trPr>
          <w:trHeight w:val="283"/>
        </w:trPr>
        <w:tc>
          <w:tcPr>
            <w:tcW w:w="6096" w:type="dxa"/>
            <w:gridSpan w:val="5"/>
            <w:tcBorders>
              <w:top w:val="single" w:sz="4" w:space="0" w:color="auto"/>
            </w:tcBorders>
            <w:vAlign w:val="bottom"/>
          </w:tcPr>
          <w:p w14:paraId="27A04D3D" w14:textId="77777777" w:rsidR="00187095" w:rsidRPr="00556491" w:rsidRDefault="00187095" w:rsidP="00A62FB2">
            <w:pPr>
              <w:rPr>
                <w:sz w:val="23"/>
                <w:szCs w:val="23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EMERGERS</w:t>
            </w:r>
          </w:p>
        </w:tc>
        <w:tc>
          <w:tcPr>
            <w:tcW w:w="4677" w:type="dxa"/>
            <w:gridSpan w:val="9"/>
            <w:tcBorders>
              <w:top w:val="single" w:sz="4" w:space="0" w:color="auto"/>
            </w:tcBorders>
            <w:vAlign w:val="bottom"/>
          </w:tcPr>
          <w:p w14:paraId="2A1EEAD6" w14:textId="12084E9F" w:rsidR="00187095" w:rsidRPr="00A62FB2" w:rsidRDefault="00187095" w:rsidP="00A62FB2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>Munich, Germany</w:t>
            </w:r>
          </w:p>
        </w:tc>
      </w:tr>
      <w:tr w:rsidR="00187095" w:rsidRPr="00865EFE" w14:paraId="6F4BC4CF" w14:textId="77777777" w:rsidTr="00F80A6F">
        <w:trPr>
          <w:trHeight w:val="20"/>
        </w:trPr>
        <w:tc>
          <w:tcPr>
            <w:tcW w:w="6804" w:type="dxa"/>
            <w:gridSpan w:val="8"/>
            <w:vAlign w:val="bottom"/>
          </w:tcPr>
          <w:p w14:paraId="7FEC65BA" w14:textId="7C1DC61D" w:rsidR="00187095" w:rsidRDefault="00187095" w:rsidP="00187095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>Active M</w:t>
            </w:r>
            <w:r w:rsidRPr="00902708"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 xml:space="preserve">ember (Division Relation) in a Corporate Finance/M&amp;A </w:t>
            </w:r>
            <w:r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>S</w:t>
            </w:r>
            <w:r w:rsidRPr="00902708"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 xml:space="preserve">tudent </w:t>
            </w:r>
            <w:r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>I</w:t>
            </w:r>
            <w:r w:rsidRPr="00902708">
              <w:rPr>
                <w:rFonts w:cs="Georgia"/>
                <w:i w:val="0"/>
                <w:smallCaps w:val="0"/>
                <w:color w:val="000000"/>
                <w:sz w:val="18"/>
                <w:lang w:val="en-US"/>
              </w:rPr>
              <w:t>nitiative</w:t>
            </w:r>
          </w:p>
        </w:tc>
        <w:tc>
          <w:tcPr>
            <w:tcW w:w="3969" w:type="dxa"/>
            <w:gridSpan w:val="6"/>
            <w:vAlign w:val="bottom"/>
          </w:tcPr>
          <w:p w14:paraId="3C7BAA94" w14:textId="2C2011E4" w:rsidR="00187095" w:rsidRPr="00F61272" w:rsidRDefault="00187095" w:rsidP="00187095">
            <w:pPr>
              <w:jc w:val="right"/>
              <w:rPr>
                <w:sz w:val="18"/>
              </w:rPr>
            </w:pPr>
            <w:r w:rsidRPr="00F61272">
              <w:rPr>
                <w:rFonts w:ascii="Georgia" w:hAnsi="Georgia"/>
                <w:sz w:val="18"/>
              </w:rPr>
              <w:t xml:space="preserve">10/2021 – </w:t>
            </w:r>
            <w:proofErr w:type="spellStart"/>
            <w:r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187095" w:rsidRPr="003365CE" w14:paraId="1FCA35C1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4037A16F" w14:textId="0D30B26D" w:rsidR="00187095" w:rsidRPr="00902708" w:rsidRDefault="00187095" w:rsidP="00F53C59">
            <w:pPr>
              <w:pStyle w:val="Ort"/>
              <w:numPr>
                <w:ilvl w:val="0"/>
                <w:numId w:val="2"/>
              </w:numPr>
              <w:ind w:left="421" w:hanging="284"/>
              <w:jc w:val="left"/>
              <w:rPr>
                <w:smallCaps w:val="0"/>
                <w:sz w:val="18"/>
                <w:lang w:val="en-US"/>
              </w:rPr>
            </w:pPr>
            <w:r w:rsidRPr="00902708">
              <w:rPr>
                <w:smallCaps w:val="0"/>
                <w:sz w:val="18"/>
                <w:lang w:val="en-US"/>
              </w:rPr>
              <w:t>Support</w:t>
            </w:r>
            <w:r>
              <w:rPr>
                <w:smallCaps w:val="0"/>
                <w:sz w:val="18"/>
                <w:lang w:val="en-US"/>
              </w:rPr>
              <w:t xml:space="preserve">ed the </w:t>
            </w:r>
            <w:proofErr w:type="spellStart"/>
            <w:r>
              <w:rPr>
                <w:smallCaps w:val="0"/>
                <w:sz w:val="18"/>
                <w:lang w:val="en-US"/>
              </w:rPr>
              <w:t>o</w:t>
            </w:r>
            <w:r w:rsidRPr="00902708">
              <w:rPr>
                <w:smallCaps w:val="0"/>
                <w:sz w:val="18"/>
                <w:lang w:val="en-US"/>
              </w:rPr>
              <w:t>rganisation</w:t>
            </w:r>
            <w:proofErr w:type="spellEnd"/>
            <w:r w:rsidRPr="00902708">
              <w:rPr>
                <w:smallCaps w:val="0"/>
                <w:sz w:val="18"/>
                <w:lang w:val="en-US"/>
              </w:rPr>
              <w:t xml:space="preserve"> of the EMERGERS Spring Week Summit</w:t>
            </w:r>
          </w:p>
          <w:p w14:paraId="2442552C" w14:textId="484908DC" w:rsidR="00187095" w:rsidRPr="009D5807" w:rsidRDefault="00187095" w:rsidP="009D5807">
            <w:pPr>
              <w:pStyle w:val="Ort"/>
              <w:numPr>
                <w:ilvl w:val="0"/>
                <w:numId w:val="2"/>
              </w:numPr>
              <w:ind w:left="421" w:hanging="284"/>
              <w:jc w:val="left"/>
              <w:rPr>
                <w:smallCaps w:val="0"/>
                <w:sz w:val="18"/>
                <w:lang w:val="en-US"/>
              </w:rPr>
            </w:pPr>
            <w:r>
              <w:rPr>
                <w:smallCaps w:val="0"/>
                <w:sz w:val="18"/>
                <w:lang w:val="en-US"/>
              </w:rPr>
              <w:t xml:space="preserve">Conducted </w:t>
            </w:r>
            <w:r w:rsidRPr="00902708">
              <w:rPr>
                <w:smallCaps w:val="0"/>
                <w:sz w:val="18"/>
                <w:lang w:val="en-US"/>
              </w:rPr>
              <w:t xml:space="preserve">Marketing activities </w:t>
            </w:r>
            <w:r>
              <w:rPr>
                <w:smallCaps w:val="0"/>
                <w:sz w:val="18"/>
                <w:lang w:val="en-US"/>
              </w:rPr>
              <w:t>for</w:t>
            </w:r>
            <w:r w:rsidRPr="00902708">
              <w:rPr>
                <w:smallCaps w:val="0"/>
                <w:sz w:val="18"/>
                <w:lang w:val="en-US"/>
              </w:rPr>
              <w:t xml:space="preserve"> </w:t>
            </w:r>
            <w:r>
              <w:rPr>
                <w:smallCaps w:val="0"/>
                <w:sz w:val="18"/>
                <w:lang w:val="en-US"/>
              </w:rPr>
              <w:t xml:space="preserve">upcoming </w:t>
            </w:r>
            <w:r w:rsidRPr="00902708">
              <w:rPr>
                <w:smallCaps w:val="0"/>
                <w:sz w:val="18"/>
                <w:lang w:val="en-US"/>
              </w:rPr>
              <w:t>events</w:t>
            </w:r>
            <w:r>
              <w:rPr>
                <w:smallCaps w:val="0"/>
                <w:sz w:val="18"/>
                <w:lang w:val="en-US"/>
              </w:rPr>
              <w:t xml:space="preserve"> and a</w:t>
            </w:r>
            <w:r w:rsidRPr="00950ABE">
              <w:rPr>
                <w:smallCaps w:val="0"/>
                <w:sz w:val="18"/>
                <w:lang w:val="en-US"/>
              </w:rPr>
              <w:t>ddressed politicians as potential speakers</w:t>
            </w:r>
          </w:p>
        </w:tc>
      </w:tr>
      <w:tr w:rsidR="00187095" w:rsidRPr="009D7C49" w14:paraId="74251178" w14:textId="77777777" w:rsidTr="00087085">
        <w:trPr>
          <w:trHeight w:val="283"/>
        </w:trPr>
        <w:tc>
          <w:tcPr>
            <w:tcW w:w="6946" w:type="dxa"/>
            <w:gridSpan w:val="9"/>
            <w:vAlign w:val="bottom"/>
          </w:tcPr>
          <w:p w14:paraId="23826F21" w14:textId="37D3CFE2" w:rsidR="00187095" w:rsidRPr="00AA5A9C" w:rsidRDefault="00187095" w:rsidP="00A62FB2">
            <w:pPr>
              <w:rPr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A62FB2">
              <w:rPr>
                <w:rFonts w:ascii="Georgia" w:hAnsi="Georgia"/>
                <w:b/>
                <w:smallCaps/>
                <w:sz w:val="21"/>
                <w:szCs w:val="21"/>
                <w:lang w:val="en-GB"/>
              </w:rPr>
              <w:t>Buddy Program TUM School of Management</w:t>
            </w:r>
          </w:p>
        </w:tc>
        <w:tc>
          <w:tcPr>
            <w:tcW w:w="3827" w:type="dxa"/>
            <w:gridSpan w:val="5"/>
            <w:vAlign w:val="bottom"/>
          </w:tcPr>
          <w:p w14:paraId="58208F44" w14:textId="36042147" w:rsidR="00187095" w:rsidRPr="00A62FB2" w:rsidRDefault="00187095" w:rsidP="00A62FB2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  <w:r w:rsidRPr="00A62FB2">
              <w:rPr>
                <w:rFonts w:ascii="Georgia" w:hAnsi="Georgia"/>
                <w:i/>
                <w:smallCaps/>
                <w:sz w:val="21"/>
                <w:szCs w:val="21"/>
              </w:rPr>
              <w:t xml:space="preserve">Munich, Germany  </w:t>
            </w:r>
          </w:p>
        </w:tc>
      </w:tr>
      <w:tr w:rsidR="00187095" w:rsidRPr="006546FD" w14:paraId="4F59C612" w14:textId="77777777" w:rsidTr="00F80A6F">
        <w:trPr>
          <w:trHeight w:val="20"/>
        </w:trPr>
        <w:tc>
          <w:tcPr>
            <w:tcW w:w="7740" w:type="dxa"/>
            <w:gridSpan w:val="11"/>
            <w:vAlign w:val="bottom"/>
          </w:tcPr>
          <w:p w14:paraId="32F07601" w14:textId="101BCDC6" w:rsidR="00187095" w:rsidRPr="00D87A37" w:rsidRDefault="00187095" w:rsidP="00187095">
            <w:pPr>
              <w:pStyle w:val="Beschreibung"/>
              <w:rPr>
                <w:sz w:val="18"/>
                <w:lang w:val="en-US"/>
              </w:rPr>
            </w:pPr>
            <w:r w:rsidRPr="00D87A37">
              <w:rPr>
                <w:sz w:val="18"/>
                <w:lang w:val="en-US"/>
              </w:rPr>
              <w:t xml:space="preserve">"Buddy" for </w:t>
            </w:r>
            <w:r>
              <w:rPr>
                <w:sz w:val="18"/>
                <w:lang w:val="en-US"/>
              </w:rPr>
              <w:t>F</w:t>
            </w:r>
            <w:r w:rsidRPr="00D87A37">
              <w:rPr>
                <w:sz w:val="18"/>
                <w:lang w:val="en-US"/>
              </w:rPr>
              <w:t>irst-</w:t>
            </w:r>
            <w:r>
              <w:rPr>
                <w:sz w:val="18"/>
                <w:lang w:val="en-US"/>
              </w:rPr>
              <w:t>S</w:t>
            </w:r>
            <w:r w:rsidRPr="00D87A37">
              <w:rPr>
                <w:sz w:val="18"/>
                <w:lang w:val="en-US"/>
              </w:rPr>
              <w:t xml:space="preserve">emester </w:t>
            </w:r>
            <w:r>
              <w:rPr>
                <w:sz w:val="18"/>
                <w:lang w:val="en-US"/>
              </w:rPr>
              <w:t>S</w:t>
            </w:r>
            <w:r w:rsidRPr="00D87A37">
              <w:rPr>
                <w:sz w:val="18"/>
                <w:lang w:val="en-US"/>
              </w:rPr>
              <w:t xml:space="preserve">tudents for </w:t>
            </w:r>
            <w:r>
              <w:rPr>
                <w:sz w:val="18"/>
                <w:lang w:val="en-US"/>
              </w:rPr>
              <w:t>O</w:t>
            </w:r>
            <w:r w:rsidRPr="00D87A37">
              <w:rPr>
                <w:sz w:val="18"/>
                <w:lang w:val="en-US"/>
              </w:rPr>
              <w:t xml:space="preserve">rientation within and </w:t>
            </w:r>
            <w:r>
              <w:rPr>
                <w:sz w:val="18"/>
                <w:lang w:val="en-US"/>
              </w:rPr>
              <w:t>o</w:t>
            </w:r>
            <w:r w:rsidRPr="00D87A37">
              <w:rPr>
                <w:sz w:val="18"/>
                <w:lang w:val="en-US"/>
              </w:rPr>
              <w:t xml:space="preserve">utside the </w:t>
            </w:r>
            <w:r>
              <w:rPr>
                <w:sz w:val="18"/>
                <w:lang w:val="en-US"/>
              </w:rPr>
              <w:t>U</w:t>
            </w:r>
            <w:r w:rsidRPr="00D87A37">
              <w:rPr>
                <w:sz w:val="18"/>
                <w:lang w:val="en-US"/>
              </w:rPr>
              <w:t>niversity</w:t>
            </w:r>
          </w:p>
        </w:tc>
        <w:tc>
          <w:tcPr>
            <w:tcW w:w="3033" w:type="dxa"/>
            <w:gridSpan w:val="3"/>
            <w:vAlign w:val="bottom"/>
          </w:tcPr>
          <w:p w14:paraId="45DD2178" w14:textId="2D29C1AA" w:rsidR="00187095" w:rsidRPr="005019F8" w:rsidRDefault="00187095" w:rsidP="00187095">
            <w:pPr>
              <w:jc w:val="right"/>
              <w:rPr>
                <w:sz w:val="18"/>
              </w:rPr>
            </w:pPr>
            <w:r w:rsidRPr="005019F8">
              <w:rPr>
                <w:rFonts w:ascii="Georgia" w:hAnsi="Georgia"/>
                <w:sz w:val="18"/>
              </w:rPr>
              <w:t>08/2020 – 02/2021</w:t>
            </w:r>
          </w:p>
        </w:tc>
      </w:tr>
      <w:tr w:rsidR="00187095" w:rsidRPr="003365CE" w14:paraId="02437711" w14:textId="77777777" w:rsidTr="00F80A6F">
        <w:trPr>
          <w:trHeight w:val="20"/>
        </w:trPr>
        <w:tc>
          <w:tcPr>
            <w:tcW w:w="10773" w:type="dxa"/>
            <w:gridSpan w:val="14"/>
            <w:vAlign w:val="bottom"/>
          </w:tcPr>
          <w:p w14:paraId="68CFAD97" w14:textId="4B8C8E09" w:rsidR="00187095" w:rsidRPr="009D5807" w:rsidRDefault="00187095" w:rsidP="009D5807">
            <w:pPr>
              <w:pStyle w:val="Beschreibung"/>
              <w:numPr>
                <w:ilvl w:val="0"/>
                <w:numId w:val="24"/>
              </w:numPr>
              <w:ind w:left="421" w:hanging="284"/>
              <w:rPr>
                <w:sz w:val="18"/>
                <w:lang w:val="en-US"/>
              </w:rPr>
            </w:pPr>
            <w:r w:rsidRPr="00D87A37">
              <w:rPr>
                <w:i/>
                <w:sz w:val="18"/>
                <w:lang w:val="en-US"/>
              </w:rPr>
              <w:t>P</w:t>
            </w:r>
            <w:r>
              <w:rPr>
                <w:i/>
                <w:sz w:val="18"/>
                <w:lang w:val="en-US"/>
              </w:rPr>
              <w:t xml:space="preserve">lanned </w:t>
            </w:r>
            <w:r w:rsidRPr="00D87A37">
              <w:rPr>
                <w:i/>
                <w:sz w:val="18"/>
                <w:lang w:val="en-US"/>
              </w:rPr>
              <w:t xml:space="preserve">social events (e.g., city </w:t>
            </w:r>
            <w:r w:rsidR="000E6244">
              <w:rPr>
                <w:i/>
                <w:sz w:val="18"/>
                <w:lang w:val="en-US"/>
              </w:rPr>
              <w:t>and campus tours</w:t>
            </w:r>
            <w:r w:rsidRPr="00D87A37">
              <w:rPr>
                <w:i/>
                <w:sz w:val="18"/>
                <w:lang w:val="en-US"/>
              </w:rPr>
              <w:t>) to build a social network despite closed universities</w:t>
            </w:r>
          </w:p>
        </w:tc>
      </w:tr>
      <w:tr w:rsidR="00187095" w:rsidRPr="009D7C49" w14:paraId="482569A2" w14:textId="77777777" w:rsidTr="00F80A6F">
        <w:trPr>
          <w:trHeight w:val="371"/>
        </w:trPr>
        <w:tc>
          <w:tcPr>
            <w:tcW w:w="10773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54977116" w:rsidR="00187095" w:rsidRPr="009D7C49" w:rsidRDefault="00187095" w:rsidP="00187095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Other 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187095" w:rsidRPr="003365CE" w14:paraId="2B257790" w14:textId="77777777" w:rsidTr="00F80A6F">
        <w:trPr>
          <w:trHeight w:val="259"/>
        </w:trPr>
        <w:tc>
          <w:tcPr>
            <w:tcW w:w="1355" w:type="dxa"/>
            <w:tcBorders>
              <w:top w:val="single" w:sz="4" w:space="0" w:color="auto"/>
            </w:tcBorders>
            <w:vAlign w:val="bottom"/>
          </w:tcPr>
          <w:p w14:paraId="15B2C431" w14:textId="6E412686" w:rsidR="00187095" w:rsidRPr="009D7C49" w:rsidRDefault="00187095" w:rsidP="00187095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9418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56AF9221" w:rsidR="00187095" w:rsidRPr="00D87A37" w:rsidRDefault="00187095" w:rsidP="00187095">
            <w:pPr>
              <w:spacing w:before="120"/>
              <w:rPr>
                <w:rFonts w:ascii="Georgia" w:hAnsi="Georgia"/>
                <w:sz w:val="18"/>
                <w:lang w:val="en-US"/>
              </w:rPr>
            </w:pPr>
            <w:r w:rsidRPr="00D87A3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D87A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D87A3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D87A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fluent)</w:t>
            </w:r>
            <w:r w:rsidRPr="00D87A3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French </w:t>
            </w:r>
            <w:r w:rsidRPr="00D87A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D87A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D87A3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187095" w:rsidRPr="006367E1" w14:paraId="45706C3F" w14:textId="77777777" w:rsidTr="00F80A6F">
        <w:trPr>
          <w:trHeight w:val="20"/>
        </w:trPr>
        <w:tc>
          <w:tcPr>
            <w:tcW w:w="1355" w:type="dxa"/>
            <w:vAlign w:val="bottom"/>
          </w:tcPr>
          <w:p w14:paraId="57688BDA" w14:textId="19185771" w:rsidR="00187095" w:rsidRPr="009D7C49" w:rsidRDefault="00187095" w:rsidP="00187095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</w:tc>
        <w:tc>
          <w:tcPr>
            <w:tcW w:w="9418" w:type="dxa"/>
            <w:gridSpan w:val="13"/>
            <w:vAlign w:val="bottom"/>
          </w:tcPr>
          <w:p w14:paraId="60CA2168" w14:textId="6186B074" w:rsidR="00187095" w:rsidRPr="00665BF3" w:rsidRDefault="00187095" w:rsidP="00187095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R, Java</w:t>
            </w:r>
          </w:p>
        </w:tc>
      </w:tr>
      <w:tr w:rsidR="00187095" w:rsidRPr="003365CE" w14:paraId="1886FA7C" w14:textId="77777777" w:rsidTr="00F80A6F">
        <w:trPr>
          <w:trHeight w:val="304"/>
        </w:trPr>
        <w:tc>
          <w:tcPr>
            <w:tcW w:w="1355" w:type="dxa"/>
            <w:vAlign w:val="bottom"/>
          </w:tcPr>
          <w:p w14:paraId="59F3AA12" w14:textId="081A2EAA" w:rsidR="00187095" w:rsidRDefault="00187095" w:rsidP="00187095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  <w:r>
              <w:rPr>
                <w:rFonts w:ascii="Georgia" w:hAnsi="Georgia"/>
                <w:sz w:val="18"/>
              </w:rPr>
              <w:br/>
            </w:r>
          </w:p>
        </w:tc>
        <w:tc>
          <w:tcPr>
            <w:tcW w:w="9418" w:type="dxa"/>
            <w:gridSpan w:val="13"/>
            <w:vAlign w:val="bottom"/>
          </w:tcPr>
          <w:p w14:paraId="73D048D5" w14:textId="61A86C62" w:rsidR="00187095" w:rsidRPr="00930077" w:rsidRDefault="00187095" w:rsidP="00187095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93007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Soccer </w:t>
            </w:r>
            <w:r w:rsidRPr="005019F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(former player of the licensed club SpVgg </w:t>
            </w:r>
            <w:proofErr w:type="spellStart"/>
            <w:r w:rsidRPr="005019F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Unterhaching</w:t>
            </w:r>
            <w:proofErr w:type="spellEnd"/>
            <w:r w:rsidRPr="005019F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part of national representative teams)</w:t>
            </w:r>
            <w:r w:rsidRPr="0093007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Travelling</w:t>
            </w:r>
            <w:r w:rsidRPr="00930077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019F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(Thailand, Singapore, Hong Kong, USA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</w:tbl>
    <w:p w14:paraId="0747D2BF" w14:textId="69F47280" w:rsidR="00723643" w:rsidRPr="00E638E6" w:rsidRDefault="00723643" w:rsidP="009B45F2">
      <w:pPr>
        <w:ind w:right="8"/>
        <w:rPr>
          <w:sz w:val="18"/>
          <w:lang w:val="en-US"/>
        </w:rPr>
      </w:pPr>
    </w:p>
    <w:sectPr w:rsidR="00723643" w:rsidRPr="00E638E6" w:rsidSect="00A21B02">
      <w:footerReference w:type="even" r:id="rId8"/>
      <w:pgSz w:w="11906" w:h="16838" w:code="9"/>
      <w:pgMar w:top="720" w:right="1151" w:bottom="431" w:left="11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4B0CF" w14:textId="77777777" w:rsidR="0068388A" w:rsidRDefault="0068388A" w:rsidP="00BE053D">
      <w:pPr>
        <w:spacing w:after="0" w:line="240" w:lineRule="auto"/>
      </w:pPr>
      <w:r>
        <w:separator/>
      </w:r>
    </w:p>
  </w:endnote>
  <w:endnote w:type="continuationSeparator" w:id="0">
    <w:p w14:paraId="6BB68634" w14:textId="77777777" w:rsidR="0068388A" w:rsidRDefault="0068388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FEEA7" w14:textId="77777777" w:rsidR="0068388A" w:rsidRDefault="0068388A" w:rsidP="00BE053D">
      <w:pPr>
        <w:spacing w:after="0" w:line="240" w:lineRule="auto"/>
      </w:pPr>
      <w:r>
        <w:separator/>
      </w:r>
    </w:p>
  </w:footnote>
  <w:footnote w:type="continuationSeparator" w:id="0">
    <w:p w14:paraId="1C8CA7ED" w14:textId="77777777" w:rsidR="0068388A" w:rsidRDefault="0068388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975C46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C413D3"/>
    <w:multiLevelType w:val="hybridMultilevel"/>
    <w:tmpl w:val="A4108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A39C382C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682071">
    <w:abstractNumId w:val="14"/>
  </w:num>
  <w:num w:numId="2" w16cid:durableId="1350596408">
    <w:abstractNumId w:val="17"/>
  </w:num>
  <w:num w:numId="3" w16cid:durableId="79379101">
    <w:abstractNumId w:val="20"/>
  </w:num>
  <w:num w:numId="4" w16cid:durableId="1259219372">
    <w:abstractNumId w:val="0"/>
  </w:num>
  <w:num w:numId="5" w16cid:durableId="508451024">
    <w:abstractNumId w:val="1"/>
  </w:num>
  <w:num w:numId="6" w16cid:durableId="321813109">
    <w:abstractNumId w:val="2"/>
  </w:num>
  <w:num w:numId="7" w16cid:durableId="232354697">
    <w:abstractNumId w:val="13"/>
  </w:num>
  <w:num w:numId="8" w16cid:durableId="1475024360">
    <w:abstractNumId w:val="23"/>
  </w:num>
  <w:num w:numId="9" w16cid:durableId="2099866333">
    <w:abstractNumId w:val="12"/>
  </w:num>
  <w:num w:numId="10" w16cid:durableId="2057503302">
    <w:abstractNumId w:val="24"/>
  </w:num>
  <w:num w:numId="11" w16cid:durableId="1472166751">
    <w:abstractNumId w:val="5"/>
  </w:num>
  <w:num w:numId="12" w16cid:durableId="624192769">
    <w:abstractNumId w:val="6"/>
  </w:num>
  <w:num w:numId="13" w16cid:durableId="1010373034">
    <w:abstractNumId w:val="8"/>
  </w:num>
  <w:num w:numId="14" w16cid:durableId="119343008">
    <w:abstractNumId w:val="9"/>
  </w:num>
  <w:num w:numId="15" w16cid:durableId="286352877">
    <w:abstractNumId w:val="22"/>
  </w:num>
  <w:num w:numId="16" w16cid:durableId="1130709587">
    <w:abstractNumId w:val="4"/>
  </w:num>
  <w:num w:numId="17" w16cid:durableId="1915042316">
    <w:abstractNumId w:val="16"/>
  </w:num>
  <w:num w:numId="18" w16cid:durableId="738216312">
    <w:abstractNumId w:val="3"/>
  </w:num>
  <w:num w:numId="19" w16cid:durableId="1299261872">
    <w:abstractNumId w:val="19"/>
  </w:num>
  <w:num w:numId="20" w16cid:durableId="2029597176">
    <w:abstractNumId w:val="10"/>
  </w:num>
  <w:num w:numId="21" w16cid:durableId="1339893780">
    <w:abstractNumId w:val="11"/>
  </w:num>
  <w:num w:numId="22" w16cid:durableId="777331250">
    <w:abstractNumId w:val="15"/>
  </w:num>
  <w:num w:numId="23" w16cid:durableId="176896254">
    <w:abstractNumId w:val="7"/>
  </w:num>
  <w:num w:numId="24" w16cid:durableId="909115693">
    <w:abstractNumId w:val="21"/>
  </w:num>
  <w:num w:numId="25" w16cid:durableId="2114088924">
    <w:abstractNumId w:val="20"/>
  </w:num>
  <w:num w:numId="26" w16cid:durableId="326247594">
    <w:abstractNumId w:val="20"/>
  </w:num>
  <w:num w:numId="27" w16cid:durableId="527181177">
    <w:abstractNumId w:val="18"/>
  </w:num>
  <w:num w:numId="28" w16cid:durableId="1802724251">
    <w:abstractNumId w:val="20"/>
  </w:num>
  <w:num w:numId="29" w16cid:durableId="15558453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LQwtTAzNDS1tDQzNDNS0lEKTi0uzszPAykwrAUAhgLLziwAAAA="/>
  </w:docVars>
  <w:rsids>
    <w:rsidRoot w:val="00785254"/>
    <w:rsid w:val="00051F8B"/>
    <w:rsid w:val="00061D33"/>
    <w:rsid w:val="00064643"/>
    <w:rsid w:val="00065530"/>
    <w:rsid w:val="000854B8"/>
    <w:rsid w:val="00087085"/>
    <w:rsid w:val="00087747"/>
    <w:rsid w:val="00090ECF"/>
    <w:rsid w:val="00092A2C"/>
    <w:rsid w:val="000A1FDA"/>
    <w:rsid w:val="000B165D"/>
    <w:rsid w:val="000B63E2"/>
    <w:rsid w:val="000B6548"/>
    <w:rsid w:val="000D671A"/>
    <w:rsid w:val="000E6244"/>
    <w:rsid w:val="000E6466"/>
    <w:rsid w:val="00103EC5"/>
    <w:rsid w:val="00105CA8"/>
    <w:rsid w:val="00116C6E"/>
    <w:rsid w:val="00125CA6"/>
    <w:rsid w:val="00153ACC"/>
    <w:rsid w:val="0015558E"/>
    <w:rsid w:val="00156DCC"/>
    <w:rsid w:val="00156FC9"/>
    <w:rsid w:val="00162A5A"/>
    <w:rsid w:val="0016666A"/>
    <w:rsid w:val="00167FD7"/>
    <w:rsid w:val="00172867"/>
    <w:rsid w:val="00175B6D"/>
    <w:rsid w:val="00187095"/>
    <w:rsid w:val="001901ED"/>
    <w:rsid w:val="0019483A"/>
    <w:rsid w:val="001A46BF"/>
    <w:rsid w:val="001A481B"/>
    <w:rsid w:val="001B0186"/>
    <w:rsid w:val="001B62CA"/>
    <w:rsid w:val="001C220B"/>
    <w:rsid w:val="001C2EAF"/>
    <w:rsid w:val="001D4DCD"/>
    <w:rsid w:val="001D71DE"/>
    <w:rsid w:val="001E02D1"/>
    <w:rsid w:val="001F4175"/>
    <w:rsid w:val="00202F67"/>
    <w:rsid w:val="0021225A"/>
    <w:rsid w:val="00223A4D"/>
    <w:rsid w:val="00227EDC"/>
    <w:rsid w:val="00232B6C"/>
    <w:rsid w:val="00232CB5"/>
    <w:rsid w:val="00234A7E"/>
    <w:rsid w:val="00236CB7"/>
    <w:rsid w:val="0024373D"/>
    <w:rsid w:val="002508C2"/>
    <w:rsid w:val="0025149B"/>
    <w:rsid w:val="00267252"/>
    <w:rsid w:val="00277C90"/>
    <w:rsid w:val="00282DB0"/>
    <w:rsid w:val="0028772F"/>
    <w:rsid w:val="002A1BD1"/>
    <w:rsid w:val="002A7F68"/>
    <w:rsid w:val="002B2091"/>
    <w:rsid w:val="002C0019"/>
    <w:rsid w:val="002C6972"/>
    <w:rsid w:val="002D2B32"/>
    <w:rsid w:val="002D4516"/>
    <w:rsid w:val="002D7699"/>
    <w:rsid w:val="002F46AD"/>
    <w:rsid w:val="002F7063"/>
    <w:rsid w:val="003021DB"/>
    <w:rsid w:val="0030520B"/>
    <w:rsid w:val="003101F0"/>
    <w:rsid w:val="00314B7A"/>
    <w:rsid w:val="003158B8"/>
    <w:rsid w:val="00320374"/>
    <w:rsid w:val="00324BC5"/>
    <w:rsid w:val="003365CE"/>
    <w:rsid w:val="00340BAB"/>
    <w:rsid w:val="003418E0"/>
    <w:rsid w:val="00343A16"/>
    <w:rsid w:val="00347F8D"/>
    <w:rsid w:val="00372220"/>
    <w:rsid w:val="00372F7B"/>
    <w:rsid w:val="003733E5"/>
    <w:rsid w:val="00375279"/>
    <w:rsid w:val="003758D6"/>
    <w:rsid w:val="00390EA6"/>
    <w:rsid w:val="00392DF4"/>
    <w:rsid w:val="0039350F"/>
    <w:rsid w:val="003C1CB6"/>
    <w:rsid w:val="003D7133"/>
    <w:rsid w:val="003E27C3"/>
    <w:rsid w:val="003E2B70"/>
    <w:rsid w:val="003F3E3F"/>
    <w:rsid w:val="004067B8"/>
    <w:rsid w:val="00406E60"/>
    <w:rsid w:val="004154BE"/>
    <w:rsid w:val="00417CA5"/>
    <w:rsid w:val="0042013D"/>
    <w:rsid w:val="00422F83"/>
    <w:rsid w:val="00426D7E"/>
    <w:rsid w:val="0043430C"/>
    <w:rsid w:val="00435E6D"/>
    <w:rsid w:val="00443668"/>
    <w:rsid w:val="00443F1F"/>
    <w:rsid w:val="00452C1A"/>
    <w:rsid w:val="00456B0D"/>
    <w:rsid w:val="00462482"/>
    <w:rsid w:val="00476AF8"/>
    <w:rsid w:val="00484FD7"/>
    <w:rsid w:val="004929FB"/>
    <w:rsid w:val="00496C31"/>
    <w:rsid w:val="004A54BA"/>
    <w:rsid w:val="004B6A5E"/>
    <w:rsid w:val="004E5720"/>
    <w:rsid w:val="004F266A"/>
    <w:rsid w:val="004F2C2C"/>
    <w:rsid w:val="004F7A02"/>
    <w:rsid w:val="005019F8"/>
    <w:rsid w:val="00507836"/>
    <w:rsid w:val="00507EA7"/>
    <w:rsid w:val="0051615E"/>
    <w:rsid w:val="00526089"/>
    <w:rsid w:val="00527A28"/>
    <w:rsid w:val="00527DCA"/>
    <w:rsid w:val="00533D45"/>
    <w:rsid w:val="00554485"/>
    <w:rsid w:val="00556491"/>
    <w:rsid w:val="00567663"/>
    <w:rsid w:val="005716D4"/>
    <w:rsid w:val="00571B60"/>
    <w:rsid w:val="005811FE"/>
    <w:rsid w:val="00585A4D"/>
    <w:rsid w:val="005B6EE1"/>
    <w:rsid w:val="005C2B67"/>
    <w:rsid w:val="005D6329"/>
    <w:rsid w:val="005E48D8"/>
    <w:rsid w:val="005E57F6"/>
    <w:rsid w:val="006058D8"/>
    <w:rsid w:val="006062F7"/>
    <w:rsid w:val="00610200"/>
    <w:rsid w:val="00610B5B"/>
    <w:rsid w:val="006137EF"/>
    <w:rsid w:val="006220A1"/>
    <w:rsid w:val="00623699"/>
    <w:rsid w:val="00632D5A"/>
    <w:rsid w:val="00635515"/>
    <w:rsid w:val="006367E1"/>
    <w:rsid w:val="0065467B"/>
    <w:rsid w:val="006546FD"/>
    <w:rsid w:val="00665BF3"/>
    <w:rsid w:val="00666821"/>
    <w:rsid w:val="00671B9B"/>
    <w:rsid w:val="006732D6"/>
    <w:rsid w:val="00681091"/>
    <w:rsid w:val="0068388A"/>
    <w:rsid w:val="00693E09"/>
    <w:rsid w:val="00695AF6"/>
    <w:rsid w:val="006A0A31"/>
    <w:rsid w:val="006A2DE9"/>
    <w:rsid w:val="006A7230"/>
    <w:rsid w:val="006B4E32"/>
    <w:rsid w:val="006B72C7"/>
    <w:rsid w:val="006B778B"/>
    <w:rsid w:val="006B7F78"/>
    <w:rsid w:val="006C2252"/>
    <w:rsid w:val="006D7F7F"/>
    <w:rsid w:val="006E2C9C"/>
    <w:rsid w:val="006E40EF"/>
    <w:rsid w:val="006F0039"/>
    <w:rsid w:val="00701797"/>
    <w:rsid w:val="00702242"/>
    <w:rsid w:val="00703BD8"/>
    <w:rsid w:val="00711CEF"/>
    <w:rsid w:val="00720320"/>
    <w:rsid w:val="00723643"/>
    <w:rsid w:val="00725D3C"/>
    <w:rsid w:val="00733DA1"/>
    <w:rsid w:val="007346BC"/>
    <w:rsid w:val="00737822"/>
    <w:rsid w:val="0074111D"/>
    <w:rsid w:val="007518FC"/>
    <w:rsid w:val="00753D4A"/>
    <w:rsid w:val="00756912"/>
    <w:rsid w:val="007578EC"/>
    <w:rsid w:val="00761609"/>
    <w:rsid w:val="00763DCE"/>
    <w:rsid w:val="0076462B"/>
    <w:rsid w:val="00773F15"/>
    <w:rsid w:val="00776C46"/>
    <w:rsid w:val="0078260B"/>
    <w:rsid w:val="007838D1"/>
    <w:rsid w:val="00785254"/>
    <w:rsid w:val="00785853"/>
    <w:rsid w:val="00785ADF"/>
    <w:rsid w:val="0079058B"/>
    <w:rsid w:val="007966F0"/>
    <w:rsid w:val="00797BFC"/>
    <w:rsid w:val="007A720F"/>
    <w:rsid w:val="007B7687"/>
    <w:rsid w:val="007C6A3C"/>
    <w:rsid w:val="007D1126"/>
    <w:rsid w:val="007D2CB6"/>
    <w:rsid w:val="007D4BEE"/>
    <w:rsid w:val="007D5BE9"/>
    <w:rsid w:val="007E7802"/>
    <w:rsid w:val="007E7C39"/>
    <w:rsid w:val="008050E4"/>
    <w:rsid w:val="00814B53"/>
    <w:rsid w:val="0082257D"/>
    <w:rsid w:val="0083126D"/>
    <w:rsid w:val="00853438"/>
    <w:rsid w:val="00865EFE"/>
    <w:rsid w:val="00866846"/>
    <w:rsid w:val="008709B0"/>
    <w:rsid w:val="00875DA9"/>
    <w:rsid w:val="008928C7"/>
    <w:rsid w:val="00895E38"/>
    <w:rsid w:val="008A1D65"/>
    <w:rsid w:val="008A2E83"/>
    <w:rsid w:val="008A782B"/>
    <w:rsid w:val="008B0FC0"/>
    <w:rsid w:val="008C429A"/>
    <w:rsid w:val="008D1CE5"/>
    <w:rsid w:val="008D6008"/>
    <w:rsid w:val="008E1F3D"/>
    <w:rsid w:val="008F19E4"/>
    <w:rsid w:val="00902708"/>
    <w:rsid w:val="009053D7"/>
    <w:rsid w:val="0091122B"/>
    <w:rsid w:val="0091331D"/>
    <w:rsid w:val="00930077"/>
    <w:rsid w:val="00930E67"/>
    <w:rsid w:val="0093223C"/>
    <w:rsid w:val="009368C8"/>
    <w:rsid w:val="00941A87"/>
    <w:rsid w:val="009501C2"/>
    <w:rsid w:val="00950ABE"/>
    <w:rsid w:val="00966494"/>
    <w:rsid w:val="009668B9"/>
    <w:rsid w:val="0097634B"/>
    <w:rsid w:val="00976577"/>
    <w:rsid w:val="009949E0"/>
    <w:rsid w:val="00995A8E"/>
    <w:rsid w:val="00996356"/>
    <w:rsid w:val="00997D9A"/>
    <w:rsid w:val="009A52DE"/>
    <w:rsid w:val="009A74E2"/>
    <w:rsid w:val="009B0DE2"/>
    <w:rsid w:val="009B45F2"/>
    <w:rsid w:val="009C7F31"/>
    <w:rsid w:val="009D5807"/>
    <w:rsid w:val="009D7C49"/>
    <w:rsid w:val="009E7297"/>
    <w:rsid w:val="009F009C"/>
    <w:rsid w:val="00A0154A"/>
    <w:rsid w:val="00A0257D"/>
    <w:rsid w:val="00A06D6D"/>
    <w:rsid w:val="00A12EDC"/>
    <w:rsid w:val="00A21B02"/>
    <w:rsid w:val="00A26D0D"/>
    <w:rsid w:val="00A31909"/>
    <w:rsid w:val="00A33632"/>
    <w:rsid w:val="00A33BDE"/>
    <w:rsid w:val="00A34885"/>
    <w:rsid w:val="00A35E83"/>
    <w:rsid w:val="00A40640"/>
    <w:rsid w:val="00A41861"/>
    <w:rsid w:val="00A43BC1"/>
    <w:rsid w:val="00A50E1E"/>
    <w:rsid w:val="00A62FB2"/>
    <w:rsid w:val="00A6444B"/>
    <w:rsid w:val="00A74225"/>
    <w:rsid w:val="00A7677E"/>
    <w:rsid w:val="00A936D5"/>
    <w:rsid w:val="00AA1EB0"/>
    <w:rsid w:val="00AA2DA3"/>
    <w:rsid w:val="00AA5A9C"/>
    <w:rsid w:val="00AB016A"/>
    <w:rsid w:val="00AB0ED2"/>
    <w:rsid w:val="00AB2A5A"/>
    <w:rsid w:val="00AC347F"/>
    <w:rsid w:val="00AD174A"/>
    <w:rsid w:val="00AD28F8"/>
    <w:rsid w:val="00B0230B"/>
    <w:rsid w:val="00B07DAD"/>
    <w:rsid w:val="00B10FEB"/>
    <w:rsid w:val="00B17D95"/>
    <w:rsid w:val="00B210BD"/>
    <w:rsid w:val="00B23509"/>
    <w:rsid w:val="00B23A7F"/>
    <w:rsid w:val="00B2498D"/>
    <w:rsid w:val="00B359DB"/>
    <w:rsid w:val="00B3632B"/>
    <w:rsid w:val="00B409D8"/>
    <w:rsid w:val="00B5178D"/>
    <w:rsid w:val="00B67F1F"/>
    <w:rsid w:val="00B701D7"/>
    <w:rsid w:val="00B90595"/>
    <w:rsid w:val="00B975BD"/>
    <w:rsid w:val="00BA215A"/>
    <w:rsid w:val="00BB5F09"/>
    <w:rsid w:val="00BC0D9F"/>
    <w:rsid w:val="00BC3730"/>
    <w:rsid w:val="00BD54A5"/>
    <w:rsid w:val="00BE053D"/>
    <w:rsid w:val="00BF1A7A"/>
    <w:rsid w:val="00BF1FA3"/>
    <w:rsid w:val="00BF73FE"/>
    <w:rsid w:val="00C00974"/>
    <w:rsid w:val="00C018E4"/>
    <w:rsid w:val="00C066FA"/>
    <w:rsid w:val="00C13A58"/>
    <w:rsid w:val="00C1633B"/>
    <w:rsid w:val="00C25387"/>
    <w:rsid w:val="00C37DC9"/>
    <w:rsid w:val="00C54BE3"/>
    <w:rsid w:val="00C57F80"/>
    <w:rsid w:val="00C719D3"/>
    <w:rsid w:val="00C73A15"/>
    <w:rsid w:val="00C75F3B"/>
    <w:rsid w:val="00C768ED"/>
    <w:rsid w:val="00C82A8F"/>
    <w:rsid w:val="00C916C2"/>
    <w:rsid w:val="00CB41BF"/>
    <w:rsid w:val="00CB63E0"/>
    <w:rsid w:val="00CC57BF"/>
    <w:rsid w:val="00CC7F56"/>
    <w:rsid w:val="00CD1B12"/>
    <w:rsid w:val="00CD55DC"/>
    <w:rsid w:val="00CE1BBC"/>
    <w:rsid w:val="00CE2595"/>
    <w:rsid w:val="00CE28CC"/>
    <w:rsid w:val="00CE291D"/>
    <w:rsid w:val="00CE72FC"/>
    <w:rsid w:val="00CF0D72"/>
    <w:rsid w:val="00CF31EE"/>
    <w:rsid w:val="00D07E5A"/>
    <w:rsid w:val="00D14341"/>
    <w:rsid w:val="00D1492F"/>
    <w:rsid w:val="00D17B69"/>
    <w:rsid w:val="00D26F57"/>
    <w:rsid w:val="00D3003C"/>
    <w:rsid w:val="00D331F4"/>
    <w:rsid w:val="00D417BD"/>
    <w:rsid w:val="00D470E4"/>
    <w:rsid w:val="00D50D56"/>
    <w:rsid w:val="00D52142"/>
    <w:rsid w:val="00D5280E"/>
    <w:rsid w:val="00D61F14"/>
    <w:rsid w:val="00D666E9"/>
    <w:rsid w:val="00D70558"/>
    <w:rsid w:val="00D707C1"/>
    <w:rsid w:val="00D80D6B"/>
    <w:rsid w:val="00D87398"/>
    <w:rsid w:val="00D87A37"/>
    <w:rsid w:val="00D90950"/>
    <w:rsid w:val="00D90DFB"/>
    <w:rsid w:val="00D92455"/>
    <w:rsid w:val="00DA69DF"/>
    <w:rsid w:val="00DB33F8"/>
    <w:rsid w:val="00DB4E66"/>
    <w:rsid w:val="00DC2DBB"/>
    <w:rsid w:val="00DD1441"/>
    <w:rsid w:val="00DD38E2"/>
    <w:rsid w:val="00E13110"/>
    <w:rsid w:val="00E24DF1"/>
    <w:rsid w:val="00E431ED"/>
    <w:rsid w:val="00E460A5"/>
    <w:rsid w:val="00E5378D"/>
    <w:rsid w:val="00E53B63"/>
    <w:rsid w:val="00E638E6"/>
    <w:rsid w:val="00E64FF5"/>
    <w:rsid w:val="00E816DA"/>
    <w:rsid w:val="00E868D3"/>
    <w:rsid w:val="00E907EC"/>
    <w:rsid w:val="00E94AE4"/>
    <w:rsid w:val="00EA4E50"/>
    <w:rsid w:val="00EA5421"/>
    <w:rsid w:val="00EB34FC"/>
    <w:rsid w:val="00EB5816"/>
    <w:rsid w:val="00ED0EA9"/>
    <w:rsid w:val="00ED2F59"/>
    <w:rsid w:val="00EE02B1"/>
    <w:rsid w:val="00EE7E55"/>
    <w:rsid w:val="00EF1BC6"/>
    <w:rsid w:val="00EF77DF"/>
    <w:rsid w:val="00F01C7C"/>
    <w:rsid w:val="00F11BEF"/>
    <w:rsid w:val="00F1781B"/>
    <w:rsid w:val="00F20D2F"/>
    <w:rsid w:val="00F25600"/>
    <w:rsid w:val="00F258E7"/>
    <w:rsid w:val="00F26A96"/>
    <w:rsid w:val="00F26F1D"/>
    <w:rsid w:val="00F270F9"/>
    <w:rsid w:val="00F31B84"/>
    <w:rsid w:val="00F43988"/>
    <w:rsid w:val="00F53C59"/>
    <w:rsid w:val="00F55441"/>
    <w:rsid w:val="00F61272"/>
    <w:rsid w:val="00F631EC"/>
    <w:rsid w:val="00F64C22"/>
    <w:rsid w:val="00F64FA7"/>
    <w:rsid w:val="00F721A5"/>
    <w:rsid w:val="00F74D19"/>
    <w:rsid w:val="00F80053"/>
    <w:rsid w:val="00F8006D"/>
    <w:rsid w:val="00F80A6F"/>
    <w:rsid w:val="00F969FA"/>
    <w:rsid w:val="00FA02C7"/>
    <w:rsid w:val="00FA4186"/>
    <w:rsid w:val="00FA676D"/>
    <w:rsid w:val="00FB17E8"/>
    <w:rsid w:val="00FC0531"/>
    <w:rsid w:val="00FC13F0"/>
    <w:rsid w:val="00FC1B7C"/>
    <w:rsid w:val="00FC3E3B"/>
    <w:rsid w:val="00FC5F31"/>
    <w:rsid w:val="00FD0A2E"/>
    <w:rsid w:val="00FD0FB7"/>
    <w:rsid w:val="00FE79A2"/>
    <w:rsid w:val="00FF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7634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163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3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3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3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3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</dc:creator>
  <cp:keywords/>
  <dc:description/>
  <cp:lastModifiedBy>Sebastian Heuschneider</cp:lastModifiedBy>
  <cp:revision>19</cp:revision>
  <cp:lastPrinted>2023-09-07T15:08:00Z</cp:lastPrinted>
  <dcterms:created xsi:type="dcterms:W3CDTF">2023-09-07T14:53:00Z</dcterms:created>
  <dcterms:modified xsi:type="dcterms:W3CDTF">2023-09-07T15:16:00Z</dcterms:modified>
</cp:coreProperties>
</file>