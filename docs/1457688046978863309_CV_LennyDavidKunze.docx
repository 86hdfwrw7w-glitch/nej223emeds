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283"/>
        <w:gridCol w:w="142"/>
        <w:gridCol w:w="38"/>
        <w:gridCol w:w="90"/>
        <w:gridCol w:w="14"/>
        <w:gridCol w:w="166"/>
        <w:gridCol w:w="259"/>
        <w:gridCol w:w="371"/>
        <w:gridCol w:w="180"/>
        <w:gridCol w:w="2709"/>
      </w:tblGrid>
      <w:tr w:rsidR="00E55D90" w:rsidRPr="00D46508" w14:paraId="487AC9CE" w14:textId="77777777" w:rsidTr="00FE0496">
        <w:trPr>
          <w:trHeight w:val="283"/>
        </w:trPr>
        <w:tc>
          <w:tcPr>
            <w:tcW w:w="10206" w:type="dxa"/>
            <w:gridSpan w:val="12"/>
            <w:vAlign w:val="bottom"/>
          </w:tcPr>
          <w:p w14:paraId="0CBC6997" w14:textId="19584159" w:rsidR="00E55D90" w:rsidRPr="0040145A" w:rsidRDefault="008401C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0145A">
              <w:rPr>
                <w:rFonts w:ascii="Times New Roman" w:hAnsi="Times New Roman" w:cs="Times New Roman"/>
                <w:b/>
                <w:sz w:val="28"/>
                <w:szCs w:val="24"/>
              </w:rPr>
              <w:t>Lenny David Kunze</w:t>
            </w:r>
          </w:p>
          <w:p w14:paraId="135895E2" w14:textId="634FF938" w:rsidR="00F44F5F" w:rsidRPr="00D46508" w:rsidRDefault="008401CC" w:rsidP="0053632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Kurhessenstraße 134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60431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536328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lennydkunze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gmail</w:t>
            </w:r>
            <w:r w:rsidR="00F44F5F"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 w:rsidRPr="00D46508">
              <w:rPr>
                <w:rFonts w:ascii="Times New Roman" w:hAnsi="Times New Roman" w:cs="Times New Roman"/>
                <w:bCs/>
                <w:sz w:val="20"/>
                <w:szCs w:val="20"/>
              </w:rPr>
              <w:t>15140807920</w:t>
            </w:r>
          </w:p>
        </w:tc>
      </w:tr>
      <w:tr w:rsidR="002508C2" w:rsidRPr="00D46508" w14:paraId="0FCADE56" w14:textId="77777777" w:rsidTr="00DC5428">
        <w:trPr>
          <w:trHeight w:val="36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2F2631F" w:rsidR="002508C2" w:rsidRPr="00D46508" w:rsidRDefault="00536328" w:rsidP="00F44F5F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46508">
              <w:rPr>
                <w:rFonts w:ascii="Times New Roman" w:hAnsi="Times New Roman" w:cs="Times New Roman"/>
                <w:b/>
                <w:sz w:val="24"/>
                <w:szCs w:val="28"/>
              </w:rPr>
              <w:t>EDUCATION</w:t>
            </w:r>
          </w:p>
        </w:tc>
      </w:tr>
      <w:tr w:rsidR="00D1492F" w:rsidRPr="00D46508" w14:paraId="7D1DEBF7" w14:textId="77777777" w:rsidTr="00DE032C">
        <w:trPr>
          <w:trHeight w:val="283"/>
        </w:trPr>
        <w:tc>
          <w:tcPr>
            <w:tcW w:w="7497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38CD238D" w:rsidR="00D1492F" w:rsidRPr="00DE032C" w:rsidRDefault="00DE032C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E032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Nova School of Business 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 Economics</w:t>
            </w:r>
          </w:p>
        </w:tc>
        <w:tc>
          <w:tcPr>
            <w:tcW w:w="2709" w:type="dxa"/>
            <w:tcBorders>
              <w:top w:val="single" w:sz="4" w:space="0" w:color="auto"/>
            </w:tcBorders>
            <w:vAlign w:val="bottom"/>
          </w:tcPr>
          <w:p w14:paraId="7C845E2D" w14:textId="59F8255C" w:rsidR="00D1492F" w:rsidRPr="00D46508" w:rsidRDefault="00DE032C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Lisbon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Portugal</w:t>
            </w:r>
          </w:p>
        </w:tc>
      </w:tr>
      <w:tr w:rsidR="00DE032C" w:rsidRPr="00DE032C" w14:paraId="01D0D09D" w14:textId="77777777" w:rsidTr="00DE032C">
        <w:trPr>
          <w:trHeight w:val="144"/>
        </w:trPr>
        <w:tc>
          <w:tcPr>
            <w:tcW w:w="7497" w:type="dxa"/>
            <w:gridSpan w:val="11"/>
            <w:vAlign w:val="bottom"/>
          </w:tcPr>
          <w:p w14:paraId="3AC4BD4F" w14:textId="5E5D9880" w:rsidR="00DE032C" w:rsidRPr="00047F49" w:rsidRDefault="00DE032C" w:rsidP="00723643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M.Sc. </w:t>
            </w:r>
            <w:r w:rsidR="006A3A6D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 </w:t>
            </w:r>
            <w:r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Management</w:t>
            </w:r>
            <w:r w:rsidR="00047F49" w:rsidRPr="00047F4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47F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047F49" w:rsidRPr="005670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full-time English study program</w:t>
            </w:r>
            <w:r w:rsidR="00047F4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709" w:type="dxa"/>
            <w:vAlign w:val="bottom"/>
          </w:tcPr>
          <w:p w14:paraId="289F496E" w14:textId="52BDCE52" w:rsidR="00DE032C" w:rsidRPr="00DE032C" w:rsidRDefault="00DE032C" w:rsidP="00162A5A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E032C">
              <w:rPr>
                <w:rFonts w:ascii="Times New Roman" w:hAnsi="Times New Roman" w:cs="Times New Roman"/>
                <w:i/>
                <w:sz w:val="20"/>
                <w:szCs w:val="20"/>
              </w:rPr>
              <w:t>09/2026 – 01/202</w:t>
            </w:r>
            <w:r w:rsidR="00DE1027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</w:p>
        </w:tc>
      </w:tr>
      <w:tr w:rsidR="00DE032C" w:rsidRPr="00D46508" w14:paraId="78D881F2" w14:textId="77777777" w:rsidTr="00DE032C">
        <w:trPr>
          <w:trHeight w:val="283"/>
        </w:trPr>
        <w:tc>
          <w:tcPr>
            <w:tcW w:w="7497" w:type="dxa"/>
            <w:gridSpan w:val="11"/>
            <w:vAlign w:val="bottom"/>
          </w:tcPr>
          <w:p w14:paraId="3C9E2508" w14:textId="5CB3079C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Management Center Innsbruck (MCI)</w:t>
            </w:r>
          </w:p>
        </w:tc>
        <w:tc>
          <w:tcPr>
            <w:tcW w:w="2709" w:type="dxa"/>
            <w:vAlign w:val="bottom"/>
          </w:tcPr>
          <w:p w14:paraId="19FF792D" w14:textId="5B37CCA1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Innsbruck, Austria</w:t>
            </w:r>
          </w:p>
        </w:tc>
      </w:tr>
      <w:tr w:rsidR="00DE032C" w:rsidRPr="00D46508" w14:paraId="61E5D482" w14:textId="77777777" w:rsidTr="006A3A6D">
        <w:trPr>
          <w:trHeight w:val="144"/>
        </w:trPr>
        <w:tc>
          <w:tcPr>
            <w:tcW w:w="6417" w:type="dxa"/>
            <w:gridSpan w:val="5"/>
          </w:tcPr>
          <w:p w14:paraId="11CB9A0F" w14:textId="41606F17" w:rsidR="00DE032C" w:rsidRPr="00D46508" w:rsidRDefault="00DE032C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B.A.</w:t>
            </w:r>
            <w:r w:rsidR="006A3A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Business and Management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Pr="005670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full-time English study program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3789" w:type="dxa"/>
            <w:gridSpan w:val="7"/>
          </w:tcPr>
          <w:p w14:paraId="419A9228" w14:textId="58B47F20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10/2022 – 01/2026</w:t>
            </w:r>
          </w:p>
        </w:tc>
      </w:tr>
      <w:tr w:rsidR="00DE032C" w:rsidRPr="00AC6517" w14:paraId="7EABE9F1" w14:textId="77777777" w:rsidTr="00FE0496">
        <w:tc>
          <w:tcPr>
            <w:tcW w:w="10206" w:type="dxa"/>
            <w:gridSpan w:val="12"/>
          </w:tcPr>
          <w:p w14:paraId="1B1CCF56" w14:textId="77777777" w:rsidR="00DE032C" w:rsidRPr="00D46508" w:rsidRDefault="00DE032C" w:rsidP="00DE03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Relevant coursework: Financial Accounting, Strategic Management, Entrepreneurship</w:t>
            </w:r>
          </w:p>
          <w:p w14:paraId="7A71E6B0" w14:textId="3B4AE332" w:rsidR="00DE032C" w:rsidRPr="00D46508" w:rsidRDefault="00DE032C" w:rsidP="00DE03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Thesis: “Corporate Restructuring and Turnaround in SMEs: Managing Workforce Reduction”</w:t>
            </w:r>
          </w:p>
        </w:tc>
      </w:tr>
      <w:tr w:rsidR="00DE032C" w:rsidRPr="00D46508" w14:paraId="013361E1" w14:textId="77777777" w:rsidTr="00DC5428">
        <w:trPr>
          <w:trHeight w:val="288"/>
        </w:trPr>
        <w:tc>
          <w:tcPr>
            <w:tcW w:w="6946" w:type="dxa"/>
            <w:gridSpan w:val="9"/>
            <w:vAlign w:val="bottom"/>
          </w:tcPr>
          <w:p w14:paraId="197620E3" w14:textId="14F46BBE" w:rsidR="00DE032C" w:rsidRPr="00D46508" w:rsidRDefault="00DE032C" w:rsidP="00DE03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University </w:t>
            </w:r>
            <w:proofErr w:type="spellStart"/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proofErr w:type="spellEnd"/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Fortaleza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71878845" w:rsidR="00DE032C" w:rsidRPr="00D46508" w:rsidRDefault="00DE032C" w:rsidP="00DE032C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Fortaleza, Brazil</w:t>
            </w:r>
          </w:p>
        </w:tc>
      </w:tr>
      <w:tr w:rsidR="00DE032C" w:rsidRPr="00D46508" w14:paraId="62632213" w14:textId="77777777" w:rsidTr="00D27D65">
        <w:trPr>
          <w:trHeight w:val="144"/>
        </w:trPr>
        <w:tc>
          <w:tcPr>
            <w:tcW w:w="6237" w:type="dxa"/>
            <w:gridSpan w:val="3"/>
          </w:tcPr>
          <w:p w14:paraId="5F71027E" w14:textId="4D184A9A" w:rsidR="00DE032C" w:rsidRPr="00D46508" w:rsidRDefault="00DE032C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Exchange semester at the Commu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ni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cation and Management Cent</w:t>
            </w:r>
            <w:r w:rsidR="00105A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</w:t>
            </w:r>
          </w:p>
        </w:tc>
        <w:tc>
          <w:tcPr>
            <w:tcW w:w="3969" w:type="dxa"/>
            <w:gridSpan w:val="9"/>
          </w:tcPr>
          <w:p w14:paraId="51FC9814" w14:textId="28613198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08/2024 – 12/2024</w:t>
            </w:r>
          </w:p>
        </w:tc>
      </w:tr>
      <w:tr w:rsidR="00DE032C" w:rsidRPr="00AC6517" w14:paraId="4D68BFE7" w14:textId="77777777" w:rsidTr="00FE0496">
        <w:tc>
          <w:tcPr>
            <w:tcW w:w="10206" w:type="dxa"/>
            <w:gridSpan w:val="12"/>
          </w:tcPr>
          <w:p w14:paraId="54BF63E9" w14:textId="465A5248" w:rsidR="00DE032C" w:rsidRPr="00D46508" w:rsidRDefault="00DE032C" w:rsidP="00DE03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Relevant coursework: Business Strategy, Strategic Negotiations</w:t>
            </w:r>
          </w:p>
        </w:tc>
      </w:tr>
      <w:tr w:rsidR="00DE032C" w:rsidRPr="00D46508" w14:paraId="6B19CF91" w14:textId="77777777" w:rsidTr="00385E8F">
        <w:trPr>
          <w:trHeight w:val="288"/>
        </w:trPr>
        <w:tc>
          <w:tcPr>
            <w:tcW w:w="6687" w:type="dxa"/>
            <w:gridSpan w:val="8"/>
            <w:vAlign w:val="bottom"/>
          </w:tcPr>
          <w:p w14:paraId="54F7169D" w14:textId="1B38C06B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sz w:val="20"/>
                <w:szCs w:val="20"/>
              </w:rPr>
              <w:t>Allgäu Gymnasium</w:t>
            </w:r>
          </w:p>
        </w:tc>
        <w:tc>
          <w:tcPr>
            <w:tcW w:w="3519" w:type="dxa"/>
            <w:gridSpan w:val="4"/>
            <w:vAlign w:val="bottom"/>
          </w:tcPr>
          <w:p w14:paraId="262B6DA3" w14:textId="569BC1E9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Kempten, Germany</w:t>
            </w:r>
          </w:p>
        </w:tc>
      </w:tr>
      <w:tr w:rsidR="00DE032C" w:rsidRPr="00D46508" w14:paraId="263521E3" w14:textId="77777777" w:rsidTr="00385E8F">
        <w:trPr>
          <w:trHeight w:val="144"/>
        </w:trPr>
        <w:tc>
          <w:tcPr>
            <w:tcW w:w="6687" w:type="dxa"/>
            <w:gridSpan w:val="8"/>
          </w:tcPr>
          <w:p w14:paraId="36282A3A" w14:textId="2F8A0C42" w:rsidR="00DE032C" w:rsidRPr="00D46508" w:rsidRDefault="00DE032C" w:rsidP="00DE032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(German A-Level </w:t>
            </w:r>
            <w:proofErr w:type="spellStart"/>
            <w:r w:rsidR="004014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quivalent</w:t>
            </w:r>
            <w:proofErr w:type="spellEnd"/>
            <w:r w:rsidR="004014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3519" w:type="dxa"/>
            <w:gridSpan w:val="4"/>
          </w:tcPr>
          <w:p w14:paraId="3DE8C75D" w14:textId="5FE4D913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09/2012 – 07/2020</w:t>
            </w:r>
          </w:p>
        </w:tc>
      </w:tr>
      <w:tr w:rsidR="00DE032C" w:rsidRPr="00AC6517" w14:paraId="27601A10" w14:textId="77777777" w:rsidTr="00FE0496">
        <w:trPr>
          <w:trHeight w:val="57"/>
        </w:trPr>
        <w:tc>
          <w:tcPr>
            <w:tcW w:w="10206" w:type="dxa"/>
            <w:gridSpan w:val="12"/>
          </w:tcPr>
          <w:p w14:paraId="59A8CED6" w14:textId="77777777" w:rsidR="00DE032C" w:rsidRPr="00D46508" w:rsidRDefault="00DE032C" w:rsidP="00DE03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Examination subjects: German, English, Mathematics, Physical Education, Religion</w:t>
            </w:r>
          </w:p>
          <w:p w14:paraId="6ECF7248" w14:textId="7FD036D0" w:rsidR="00DE032C" w:rsidRPr="00D46508" w:rsidRDefault="00DE032C" w:rsidP="00DE03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Leadership and volunteer roles: Senior Student Representative, Tutor for Fifth Graders, Certified School Paramedic</w:t>
            </w:r>
          </w:p>
        </w:tc>
      </w:tr>
      <w:tr w:rsidR="00DE032C" w:rsidRPr="00D46508" w14:paraId="3A2665B3" w14:textId="77777777" w:rsidTr="00DC5428">
        <w:trPr>
          <w:trHeight w:val="36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04D043B" w:rsidR="00DE032C" w:rsidRPr="00D46508" w:rsidRDefault="00DE032C" w:rsidP="00DE032C">
            <w:pPr>
              <w:pStyle w:val="BERSCHRIFT"/>
              <w:rPr>
                <w:rFonts w:ascii="Times New Roman" w:hAnsi="Times New Roman" w:cs="Times New Roman"/>
                <w:smallCaps w:val="0"/>
                <w:sz w:val="24"/>
                <w:szCs w:val="28"/>
              </w:rPr>
            </w:pPr>
            <w:r w:rsidRPr="00D46508">
              <w:rPr>
                <w:rFonts w:ascii="Times New Roman" w:hAnsi="Times New Roman" w:cs="Times New Roman"/>
                <w:smallCaps w:val="0"/>
                <w:sz w:val="24"/>
                <w:szCs w:val="28"/>
              </w:rPr>
              <w:t>PRACTICAL EXPERIENCE</w:t>
            </w:r>
          </w:p>
        </w:tc>
      </w:tr>
      <w:tr w:rsidR="00DE032C" w:rsidRPr="00D46508" w14:paraId="127C64E2" w14:textId="77777777" w:rsidTr="00FE0496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952399B" w:rsidR="00DE032C" w:rsidRPr="00D46508" w:rsidRDefault="00DE032C" w:rsidP="00DE03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Enpal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B.V.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B96917E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  <w:r w:rsidRPr="00D4650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DE032C" w:rsidRPr="00D46508" w14:paraId="335D84E9" w14:textId="77777777" w:rsidTr="00D27D65">
        <w:trPr>
          <w:trHeight w:val="144"/>
        </w:trPr>
        <w:tc>
          <w:tcPr>
            <w:tcW w:w="5954" w:type="dxa"/>
            <w:gridSpan w:val="2"/>
          </w:tcPr>
          <w:p w14:paraId="20B1570F" w14:textId="3D6BCAA3" w:rsidR="00DE032C" w:rsidRPr="00D46508" w:rsidRDefault="0040145A" w:rsidP="00DE032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Venture Development</w:t>
            </w:r>
            <w:r w:rsidR="00DE03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Intern </w:t>
            </w:r>
            <w:r w:rsidR="00DE032C" w:rsidRPr="001B11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(planned, contract already signed)</w:t>
            </w:r>
          </w:p>
        </w:tc>
        <w:tc>
          <w:tcPr>
            <w:tcW w:w="4252" w:type="dxa"/>
            <w:gridSpan w:val="10"/>
          </w:tcPr>
          <w:p w14:paraId="0475B997" w14:textId="4A5E7CF9" w:rsidR="00DE032C" w:rsidRPr="00D46508" w:rsidRDefault="00DE032C" w:rsidP="00DE032C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6A3A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</w:t>
            </w: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 – 04/2026</w:t>
            </w:r>
          </w:p>
        </w:tc>
      </w:tr>
      <w:tr w:rsidR="0040145A" w:rsidRPr="00D46508" w14:paraId="45404236" w14:textId="77777777" w:rsidTr="006A3A6D">
        <w:trPr>
          <w:trHeight w:val="288"/>
        </w:trPr>
        <w:tc>
          <w:tcPr>
            <w:tcW w:w="6417" w:type="dxa"/>
            <w:gridSpan w:val="5"/>
            <w:vAlign w:val="bottom"/>
          </w:tcPr>
          <w:p w14:paraId="3CF978EE" w14:textId="22BA9696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RevolAds</w:t>
            </w:r>
            <w:proofErr w:type="spellEnd"/>
          </w:p>
        </w:tc>
        <w:tc>
          <w:tcPr>
            <w:tcW w:w="3789" w:type="dxa"/>
            <w:gridSpan w:val="7"/>
            <w:vAlign w:val="bottom"/>
          </w:tcPr>
          <w:p w14:paraId="49A11F72" w14:textId="23DE817A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Kempten, Germany</w:t>
            </w:r>
          </w:p>
        </w:tc>
      </w:tr>
      <w:tr w:rsidR="0040145A" w:rsidRPr="00D46508" w14:paraId="16C6F7AD" w14:textId="77777777" w:rsidTr="006A3A6D">
        <w:trPr>
          <w:trHeight w:val="144"/>
        </w:trPr>
        <w:tc>
          <w:tcPr>
            <w:tcW w:w="6417" w:type="dxa"/>
            <w:gridSpan w:val="5"/>
          </w:tcPr>
          <w:p w14:paraId="5D8760E9" w14:textId="3EEF0124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Founder, Marketing Consulting for SMEs</w:t>
            </w:r>
          </w:p>
        </w:tc>
        <w:tc>
          <w:tcPr>
            <w:tcW w:w="3789" w:type="dxa"/>
            <w:gridSpan w:val="7"/>
          </w:tcPr>
          <w:p w14:paraId="2D9DB8CA" w14:textId="419A615B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07/2024 – present</w:t>
            </w:r>
          </w:p>
        </w:tc>
      </w:tr>
      <w:tr w:rsidR="0040145A" w:rsidRPr="00AC6517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3B715097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D0D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Developing and delivering end-to-end advertising solutions for clients in healthcare, social services, and construction, tailored to their specific objectives</w:t>
            </w:r>
          </w:p>
          <w:p w14:paraId="052D93FD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D0D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Generated a substantial increase in client inquiries for a regional solar panel installer through strategic customer acquisition redesign</w:t>
            </w:r>
          </w:p>
          <w:p w14:paraId="132465C4" w14:textId="4093104D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Consult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nursing company on recruiting strategies, achieving significant growth in qualified applicants through a targeted online marketing campaign</w:t>
            </w:r>
          </w:p>
        </w:tc>
      </w:tr>
      <w:tr w:rsidR="0040145A" w:rsidRPr="00D46508" w14:paraId="4EC9DEB8" w14:textId="77777777" w:rsidTr="006A3A6D">
        <w:trPr>
          <w:trHeight w:val="288"/>
        </w:trPr>
        <w:tc>
          <w:tcPr>
            <w:tcW w:w="6417" w:type="dxa"/>
            <w:gridSpan w:val="5"/>
            <w:vAlign w:val="bottom"/>
          </w:tcPr>
          <w:p w14:paraId="061D97E7" w14:textId="6D9E0A3C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Commerz Business Consulting GmbH</w:t>
            </w:r>
          </w:p>
        </w:tc>
        <w:tc>
          <w:tcPr>
            <w:tcW w:w="3789" w:type="dxa"/>
            <w:gridSpan w:val="7"/>
            <w:vAlign w:val="bottom"/>
          </w:tcPr>
          <w:p w14:paraId="38592414" w14:textId="678130D6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Main, Germany</w:t>
            </w:r>
          </w:p>
        </w:tc>
      </w:tr>
      <w:tr w:rsidR="0040145A" w:rsidRPr="00D46508" w14:paraId="0A0FFCF6" w14:textId="77777777" w:rsidTr="006A3A6D">
        <w:trPr>
          <w:trHeight w:val="144"/>
        </w:trPr>
        <w:tc>
          <w:tcPr>
            <w:tcW w:w="6417" w:type="dxa"/>
            <w:gridSpan w:val="5"/>
          </w:tcPr>
          <w:p w14:paraId="30382087" w14:textId="1F3FDABC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Inhouse Consulting Intern</w:t>
            </w:r>
          </w:p>
        </w:tc>
        <w:tc>
          <w:tcPr>
            <w:tcW w:w="3789" w:type="dxa"/>
            <w:gridSpan w:val="7"/>
          </w:tcPr>
          <w:p w14:paraId="7444AF8F" w14:textId="618A188D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40145A" w:rsidRPr="00AC6517" w14:paraId="4C00CD42" w14:textId="77777777" w:rsidTr="00607812">
        <w:trPr>
          <w:trHeight w:val="113"/>
        </w:trPr>
        <w:tc>
          <w:tcPr>
            <w:tcW w:w="10206" w:type="dxa"/>
            <w:gridSpan w:val="12"/>
          </w:tcPr>
          <w:p w14:paraId="753562CE" w14:textId="77777777" w:rsidR="0040145A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C06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EC06B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C-level presentations and reports for the central AI governance function, tracking progress, budgets, and risks across the bank's AI portfolio</w:t>
            </w:r>
          </w:p>
          <w:p w14:paraId="1C1C790A" w14:textId="77777777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Contribut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to the pilot of an external agent platform and support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562A3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identification of automation opportunities across multiple service areas</w:t>
            </w:r>
          </w:p>
          <w:p w14:paraId="746118C9" w14:textId="0B5C4662" w:rsidR="0040145A" w:rsidRPr="001B1130" w:rsidRDefault="0040145A" w:rsidP="0040145A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comprehensive benchmarking analyses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of</w:t>
            </w:r>
            <w:r w:rsidRPr="00022C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agentic AI applications and specific use cases across the banking sector</w:t>
            </w:r>
          </w:p>
        </w:tc>
      </w:tr>
      <w:tr w:rsidR="0040145A" w:rsidRPr="00D46508" w14:paraId="50AFEA03" w14:textId="77777777" w:rsidTr="006A3A6D">
        <w:trPr>
          <w:trHeight w:val="288"/>
        </w:trPr>
        <w:tc>
          <w:tcPr>
            <w:tcW w:w="6417" w:type="dxa"/>
            <w:gridSpan w:val="5"/>
            <w:vAlign w:val="bottom"/>
          </w:tcPr>
          <w:p w14:paraId="42FB0D26" w14:textId="173BC235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KPMG Advisory GmbH</w:t>
            </w:r>
          </w:p>
        </w:tc>
        <w:tc>
          <w:tcPr>
            <w:tcW w:w="3789" w:type="dxa"/>
            <w:gridSpan w:val="7"/>
            <w:vAlign w:val="bottom"/>
          </w:tcPr>
          <w:p w14:paraId="11E31BD8" w14:textId="1E730319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Vienna, Austria</w:t>
            </w:r>
          </w:p>
        </w:tc>
      </w:tr>
      <w:tr w:rsidR="0040145A" w:rsidRPr="00D46508" w14:paraId="48328CB9" w14:textId="77777777" w:rsidTr="00D27D65">
        <w:trPr>
          <w:trHeight w:val="144"/>
        </w:trPr>
        <w:tc>
          <w:tcPr>
            <w:tcW w:w="6379" w:type="dxa"/>
            <w:gridSpan w:val="4"/>
          </w:tcPr>
          <w:p w14:paraId="74B74B41" w14:textId="6F5B26D1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Management Consulting Intern, Customer and Operations</w:t>
            </w:r>
          </w:p>
        </w:tc>
        <w:tc>
          <w:tcPr>
            <w:tcW w:w="3827" w:type="dxa"/>
            <w:gridSpan w:val="8"/>
          </w:tcPr>
          <w:p w14:paraId="2CB21DEB" w14:textId="20E54FF3" w:rsidR="0040145A" w:rsidRPr="00D46508" w:rsidRDefault="0040145A" w:rsidP="004014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02/2025 – 07/2025</w:t>
            </w:r>
          </w:p>
        </w:tc>
      </w:tr>
      <w:tr w:rsidR="0040145A" w:rsidRPr="00AC6517" w14:paraId="7C4155D6" w14:textId="77777777" w:rsidTr="00FE0496">
        <w:tc>
          <w:tcPr>
            <w:tcW w:w="10206" w:type="dxa"/>
            <w:gridSpan w:val="12"/>
          </w:tcPr>
          <w:p w14:paraId="57C9E0FB" w14:textId="77777777" w:rsidR="0040145A" w:rsidRPr="001B1130" w:rsidRDefault="0040145A" w:rsidP="0040145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F5C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Conducted market and competitor analyses as part of a market study for a leading global construction materials supplier</w:t>
            </w:r>
          </w:p>
          <w:p w14:paraId="76C8E495" w14:textId="77777777" w:rsidR="0040145A" w:rsidRPr="001B1130" w:rsidRDefault="0040145A" w:rsidP="0040145A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B11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Supported the optimization of a procurement function by analyzing procurement data and cost structures to identify cost-saving and centralization opportunities</w:t>
            </w:r>
          </w:p>
          <w:p w14:paraId="3658805E" w14:textId="13F61B72" w:rsidR="0040145A" w:rsidRPr="00D46508" w:rsidRDefault="0040145A" w:rsidP="004014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B113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Assisted in the strategic planning and execution of a proof of concept for an innovation management framework in a public healthcare organization, including workshop preparation and follow-up activities</w:t>
            </w:r>
          </w:p>
        </w:tc>
      </w:tr>
      <w:tr w:rsidR="00DE032C" w:rsidRPr="00D46508" w14:paraId="173909A9" w14:textId="77777777" w:rsidTr="006A3A6D">
        <w:trPr>
          <w:trHeight w:val="288"/>
        </w:trPr>
        <w:tc>
          <w:tcPr>
            <w:tcW w:w="6417" w:type="dxa"/>
            <w:gridSpan w:val="5"/>
            <w:vAlign w:val="bottom"/>
          </w:tcPr>
          <w:p w14:paraId="74C9AC3B" w14:textId="1D7BF59D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Leonardo Group GmbH</w:t>
            </w:r>
          </w:p>
        </w:tc>
        <w:tc>
          <w:tcPr>
            <w:tcW w:w="3789" w:type="dxa"/>
            <w:gridSpan w:val="7"/>
            <w:vAlign w:val="bottom"/>
          </w:tcPr>
          <w:p w14:paraId="77E13EF4" w14:textId="138936F3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Munich, Germany </w:t>
            </w:r>
          </w:p>
        </w:tc>
      </w:tr>
      <w:tr w:rsidR="00DE032C" w:rsidRPr="00D46508" w14:paraId="01FAB407" w14:textId="77777777" w:rsidTr="00D27D65">
        <w:trPr>
          <w:trHeight w:val="144"/>
        </w:trPr>
        <w:tc>
          <w:tcPr>
            <w:tcW w:w="6379" w:type="dxa"/>
            <w:gridSpan w:val="4"/>
          </w:tcPr>
          <w:p w14:paraId="023444FB" w14:textId="2D9CE89E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Management Consulting Intern, Lean Management and Strategy</w:t>
            </w:r>
          </w:p>
        </w:tc>
        <w:tc>
          <w:tcPr>
            <w:tcW w:w="3827" w:type="dxa"/>
            <w:gridSpan w:val="8"/>
          </w:tcPr>
          <w:p w14:paraId="2A470795" w14:textId="36CA32F6" w:rsidR="00DE032C" w:rsidRPr="00D46508" w:rsidRDefault="00DE032C" w:rsidP="00DE032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07/2023 – 09/2023</w:t>
            </w:r>
          </w:p>
        </w:tc>
      </w:tr>
      <w:tr w:rsidR="00DE032C" w:rsidRPr="00AC6517" w14:paraId="6C920B1B" w14:textId="77777777" w:rsidTr="00F06D12">
        <w:tc>
          <w:tcPr>
            <w:tcW w:w="10206" w:type="dxa"/>
            <w:gridSpan w:val="12"/>
          </w:tcPr>
          <w:p w14:paraId="6A5F2BAE" w14:textId="5BAAC7F2" w:rsidR="00DE032C" w:rsidRPr="00D46508" w:rsidRDefault="00DE032C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Participated in the implementation of lean and shop floor management for a rapidly growing e-commerce company</w:t>
            </w:r>
          </w:p>
          <w:p w14:paraId="07CE79A0" w14:textId="41C57B69" w:rsidR="00DE032C" w:rsidRPr="00D46508" w:rsidRDefault="00DE032C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Designed and facilitated workshops within 5S implementation projects, resulting in increased production efficiency</w:t>
            </w:r>
          </w:p>
          <w:p w14:paraId="09D9334F" w14:textId="14F245BD" w:rsidR="00DE032C" w:rsidRPr="00D46508" w:rsidRDefault="0040145A" w:rsidP="00DE032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014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the rollout of a shop floor management system by designing KPI structures and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Power BI</w:t>
            </w:r>
            <w:r w:rsidRPr="004014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dashboards</w:t>
            </w:r>
          </w:p>
        </w:tc>
      </w:tr>
      <w:tr w:rsidR="00DE032C" w:rsidRPr="00D46508" w14:paraId="414B4085" w14:textId="77777777" w:rsidTr="00DC5428">
        <w:trPr>
          <w:trHeight w:val="36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35EAC4BD" w:rsidR="00DE032C" w:rsidRPr="00D46508" w:rsidRDefault="00DE032C" w:rsidP="00DE032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D46508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 ENGAGEMENT</w:t>
            </w:r>
          </w:p>
        </w:tc>
      </w:tr>
      <w:tr w:rsidR="00DE032C" w:rsidRPr="006D2D46" w14:paraId="74251178" w14:textId="77777777" w:rsidTr="006A3A6D">
        <w:trPr>
          <w:trHeight w:val="283"/>
        </w:trPr>
        <w:tc>
          <w:tcPr>
            <w:tcW w:w="6417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306DE34B" w:rsidR="00DE032C" w:rsidRPr="006D2D46" w:rsidRDefault="00DE032C" w:rsidP="00DE032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Ipa.Rio</w:t>
            </w:r>
            <w:proofErr w:type="spellEnd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D2D4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Associação</w:t>
            </w:r>
            <w:proofErr w:type="spellEnd"/>
          </w:p>
        </w:tc>
        <w:tc>
          <w:tcPr>
            <w:tcW w:w="3789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789EBCD" w:rsidR="00DE032C" w:rsidRPr="006D2D46" w:rsidRDefault="00DE032C" w:rsidP="00DE032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D2D4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Rio de Janeiro, Brazil </w:t>
            </w:r>
          </w:p>
        </w:tc>
      </w:tr>
      <w:tr w:rsidR="00DE032C" w:rsidRPr="00D46508" w14:paraId="4F59C612" w14:textId="77777777" w:rsidTr="00DE032C">
        <w:trPr>
          <w:trHeight w:val="144"/>
        </w:trPr>
        <w:tc>
          <w:tcPr>
            <w:tcW w:w="7497" w:type="dxa"/>
            <w:gridSpan w:val="11"/>
          </w:tcPr>
          <w:p w14:paraId="32F07601" w14:textId="35BE2C09" w:rsidR="00DE032C" w:rsidRPr="00D46508" w:rsidRDefault="00DE032C" w:rsidP="00DE032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Active Volunteer for an NGO providing free English education to underprivileged children</w:t>
            </w:r>
          </w:p>
        </w:tc>
        <w:tc>
          <w:tcPr>
            <w:tcW w:w="2709" w:type="dxa"/>
          </w:tcPr>
          <w:p w14:paraId="45DD2178" w14:textId="2089969D" w:rsidR="00DE032C" w:rsidRPr="00D46508" w:rsidRDefault="00DE032C" w:rsidP="00DE032C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09/2025 – present</w:t>
            </w:r>
          </w:p>
        </w:tc>
      </w:tr>
      <w:tr w:rsidR="00DE032C" w:rsidRPr="00AC6517" w14:paraId="02437711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6428A320" w14:textId="628F6C81" w:rsidR="00DE032C" w:rsidRPr="00D46508" w:rsidRDefault="0040145A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Optimizing</w:t>
            </w:r>
            <w:r w:rsidR="006D2D4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DE032C"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fundraising strategies and outreach to international donors and foundations</w:t>
            </w:r>
          </w:p>
          <w:p w14:paraId="0BFB71E7" w14:textId="61691EEA" w:rsidR="00DE032C" w:rsidRPr="00D46508" w:rsidRDefault="007E5C88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E5C8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Improving internal financial structures and documentation to increase transparency and fundraising readiness</w:t>
            </w:r>
            <w:r w:rsidR="00DE032C"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  <w:p w14:paraId="68CFAD97" w14:textId="003F004E" w:rsidR="00DE032C" w:rsidRPr="00D46508" w:rsidRDefault="00DE032C" w:rsidP="00DE032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investor and donor presentations, translating the school’s social mission into a compelling value proposition  </w:t>
            </w:r>
          </w:p>
        </w:tc>
      </w:tr>
      <w:tr w:rsidR="00AC6517" w:rsidRPr="00AC6517" w14:paraId="1C1030FA" w14:textId="77777777" w:rsidTr="004B3AAA">
        <w:trPr>
          <w:trHeight w:val="193"/>
        </w:trPr>
        <w:tc>
          <w:tcPr>
            <w:tcW w:w="6507" w:type="dxa"/>
            <w:gridSpan w:val="6"/>
            <w:vAlign w:val="bottom"/>
          </w:tcPr>
          <w:p w14:paraId="39677C3F" w14:textId="0605BE1A" w:rsidR="00AC6517" w:rsidRDefault="00AC6517" w:rsidP="00AC6517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Management Center Innsbruck (MCI)</w:t>
            </w:r>
          </w:p>
        </w:tc>
        <w:tc>
          <w:tcPr>
            <w:tcW w:w="3699" w:type="dxa"/>
            <w:gridSpan w:val="6"/>
            <w:vAlign w:val="bottom"/>
          </w:tcPr>
          <w:p w14:paraId="017FBA06" w14:textId="26042FF3" w:rsidR="00AC6517" w:rsidRDefault="007A758A" w:rsidP="00AC6517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A758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Innsbruck, Austria</w:t>
            </w:r>
          </w:p>
        </w:tc>
      </w:tr>
      <w:tr w:rsidR="00AC6517" w:rsidRPr="00AC6517" w14:paraId="4BF4D06D" w14:textId="77777777" w:rsidTr="00AC6517">
        <w:trPr>
          <w:trHeight w:val="193"/>
        </w:trPr>
        <w:tc>
          <w:tcPr>
            <w:tcW w:w="7317" w:type="dxa"/>
            <w:gridSpan w:val="10"/>
          </w:tcPr>
          <w:p w14:paraId="20E51826" w14:textId="6540D00A" w:rsidR="00AC6517" w:rsidRDefault="00AC6517" w:rsidP="00AC6517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Consulting and Advisory Badge</w:t>
            </w:r>
          </w:p>
        </w:tc>
        <w:tc>
          <w:tcPr>
            <w:tcW w:w="2889" w:type="dxa"/>
            <w:gridSpan w:val="2"/>
          </w:tcPr>
          <w:p w14:paraId="3EA14585" w14:textId="365923F5" w:rsidR="00AC6517" w:rsidRDefault="00AC6517" w:rsidP="00AC6517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09/2025 – present</w:t>
            </w:r>
          </w:p>
        </w:tc>
      </w:tr>
      <w:tr w:rsidR="00AC6517" w:rsidRPr="00AC6517" w14:paraId="6E7D6EB4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7B3F94BE" w14:textId="77777777" w:rsidR="00AC6517" w:rsidRDefault="00AC6517" w:rsidP="00AC651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Engaged in a winter school on consulting skills with representatives from leading global consulting firms</w:t>
            </w:r>
          </w:p>
          <w:p w14:paraId="5B33D4F4" w14:textId="66F19B9E" w:rsidR="00AC6517" w:rsidRPr="00AC6517" w:rsidRDefault="00AC6517" w:rsidP="00AC651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C6517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Participated in workshops on slide design as well as methods and tools for consulting</w:t>
            </w:r>
          </w:p>
        </w:tc>
      </w:tr>
      <w:tr w:rsidR="00AC6517" w:rsidRPr="00D46508" w14:paraId="482569A2" w14:textId="77777777" w:rsidTr="00DC5428">
        <w:trPr>
          <w:trHeight w:val="36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076D0FA5" w:rsidR="00AC6517" w:rsidRPr="00D46508" w:rsidRDefault="00AC6517" w:rsidP="00AC65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08">
              <w:rPr>
                <w:rFonts w:ascii="Times New Roman" w:hAnsi="Times New Roman" w:cs="Times New Roman"/>
                <w:b/>
                <w:sz w:val="24"/>
                <w:szCs w:val="24"/>
              </w:rPr>
              <w:t>SKILLS</w:t>
            </w:r>
          </w:p>
        </w:tc>
      </w:tr>
      <w:tr w:rsidR="00AC6517" w:rsidRPr="00AC6517" w14:paraId="2B257790" w14:textId="77777777" w:rsidTr="00DC5428">
        <w:trPr>
          <w:trHeight w:val="288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8FA786A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48BEC28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English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French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Spanish (</w:t>
            </w:r>
            <w:r w:rsidRPr="00D4650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B1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  </w:t>
            </w:r>
          </w:p>
        </w:tc>
      </w:tr>
      <w:tr w:rsidR="00AC6517" w:rsidRPr="00AC6517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428B85D6" w:rsidR="00AC6517" w:rsidRPr="00D46508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2D78456E" w:rsidR="00AC6517" w:rsidRPr="00D46508" w:rsidRDefault="00AC6517" w:rsidP="00AC651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Power BI, R</w:t>
            </w:r>
          </w:p>
        </w:tc>
      </w:tr>
      <w:tr w:rsidR="00AC6517" w:rsidRPr="00AC6517" w14:paraId="4C68D8F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4E0F5434" w14:textId="2216C235" w:rsidR="00AC6517" w:rsidRDefault="00AC6517" w:rsidP="00AC65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6508">
              <w:rPr>
                <w:rFonts w:ascii="Times New Roman" w:hAnsi="Times New Roman" w:cs="Times New Roman"/>
                <w:sz w:val="20"/>
                <w:szCs w:val="20"/>
              </w:rPr>
              <w:t xml:space="preserve">Topics: </w:t>
            </w:r>
          </w:p>
        </w:tc>
        <w:tc>
          <w:tcPr>
            <w:tcW w:w="8788" w:type="dxa"/>
            <w:gridSpan w:val="11"/>
            <w:vAlign w:val="bottom"/>
          </w:tcPr>
          <w:p w14:paraId="3D1E3F22" w14:textId="5E251FDA" w:rsidR="00AC6517" w:rsidRPr="00047F49" w:rsidRDefault="00AC6517" w:rsidP="00AC651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Artificial Intelligence, </w:t>
            </w:r>
            <w:r w:rsidRPr="00D4650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Business Strategy, Digital Transformation, Entrepreneurship, Financial Services</w:t>
            </w:r>
          </w:p>
        </w:tc>
      </w:tr>
    </w:tbl>
    <w:p w14:paraId="1DF90F96" w14:textId="77777777" w:rsidR="0040145A" w:rsidRPr="00D27D65" w:rsidRDefault="0040145A">
      <w:pPr>
        <w:rPr>
          <w:rFonts w:ascii="Times New Roman" w:hAnsi="Times New Roman" w:cs="Times New Roman"/>
          <w:sz w:val="18"/>
          <w:lang w:val="en-US"/>
        </w:rPr>
      </w:pPr>
    </w:p>
    <w:sectPr w:rsidR="0040145A" w:rsidRPr="00D27D65" w:rsidSect="005670F4">
      <w:footerReference w:type="even" r:id="rId8"/>
      <w:pgSz w:w="11906" w:h="16838"/>
      <w:pgMar w:top="306" w:right="1418" w:bottom="28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C1BCA" w14:textId="77777777" w:rsidR="001131CB" w:rsidRDefault="001131CB" w:rsidP="00BE053D">
      <w:pPr>
        <w:spacing w:after="0" w:line="240" w:lineRule="auto"/>
      </w:pPr>
      <w:r>
        <w:separator/>
      </w:r>
    </w:p>
  </w:endnote>
  <w:endnote w:type="continuationSeparator" w:id="0">
    <w:p w14:paraId="20F04A91" w14:textId="77777777" w:rsidR="001131CB" w:rsidRDefault="001131C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1594" w14:textId="77777777" w:rsidR="001131CB" w:rsidRDefault="001131CB" w:rsidP="00BE053D">
      <w:pPr>
        <w:spacing w:after="0" w:line="240" w:lineRule="auto"/>
      </w:pPr>
      <w:r>
        <w:separator/>
      </w:r>
    </w:p>
  </w:footnote>
  <w:footnote w:type="continuationSeparator" w:id="0">
    <w:p w14:paraId="0E48A73D" w14:textId="77777777" w:rsidR="001131CB" w:rsidRDefault="001131C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972C6F"/>
    <w:multiLevelType w:val="hybridMultilevel"/>
    <w:tmpl w:val="D604D064"/>
    <w:lvl w:ilvl="0" w:tplc="59C685DA">
      <w:numFmt w:val="bullet"/>
      <w:suff w:val="space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A8622D9C">
      <w:start w:val="1"/>
      <w:numFmt w:val="bullet"/>
      <w:suff w:val="space"/>
      <w:lvlText w:val="o"/>
      <w:lvlJc w:val="left"/>
      <w:pPr>
        <w:ind w:left="471" w:hanging="2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A01D4"/>
    <w:multiLevelType w:val="hybridMultilevel"/>
    <w:tmpl w:val="94FC0366"/>
    <w:lvl w:ilvl="0" w:tplc="5D9464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5"/>
  </w:num>
  <w:num w:numId="9" w16cid:durableId="1349717396">
    <w:abstractNumId w:val="13"/>
  </w:num>
  <w:num w:numId="10" w16cid:durableId="555091926">
    <w:abstractNumId w:val="26"/>
  </w:num>
  <w:num w:numId="11" w16cid:durableId="1689914869">
    <w:abstractNumId w:val="6"/>
  </w:num>
  <w:num w:numId="12" w16cid:durableId="2088384140">
    <w:abstractNumId w:val="7"/>
  </w:num>
  <w:num w:numId="13" w16cid:durableId="1310012409">
    <w:abstractNumId w:val="9"/>
  </w:num>
  <w:num w:numId="14" w16cid:durableId="94133592">
    <w:abstractNumId w:val="10"/>
  </w:num>
  <w:num w:numId="15" w16cid:durableId="1822387717">
    <w:abstractNumId w:val="24"/>
  </w:num>
  <w:num w:numId="16" w16cid:durableId="484858084">
    <w:abstractNumId w:val="5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1"/>
  </w:num>
  <w:num w:numId="21" w16cid:durableId="1926259457">
    <w:abstractNumId w:val="12"/>
  </w:num>
  <w:num w:numId="22" w16cid:durableId="488592739">
    <w:abstractNumId w:val="16"/>
  </w:num>
  <w:num w:numId="23" w16cid:durableId="292761314">
    <w:abstractNumId w:val="8"/>
  </w:num>
  <w:num w:numId="24" w16cid:durableId="1982152080">
    <w:abstractNumId w:val="22"/>
  </w:num>
  <w:num w:numId="25" w16cid:durableId="1401752265">
    <w:abstractNumId w:val="27"/>
  </w:num>
  <w:num w:numId="26" w16cid:durableId="1280138386">
    <w:abstractNumId w:val="19"/>
  </w:num>
  <w:num w:numId="27" w16cid:durableId="1915430632">
    <w:abstractNumId w:val="4"/>
  </w:num>
  <w:num w:numId="28" w16cid:durableId="4032612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C3E"/>
    <w:rsid w:val="00047F49"/>
    <w:rsid w:val="00057A21"/>
    <w:rsid w:val="00061D33"/>
    <w:rsid w:val="00064643"/>
    <w:rsid w:val="00085E76"/>
    <w:rsid w:val="00087747"/>
    <w:rsid w:val="000A1FDA"/>
    <w:rsid w:val="000B63E2"/>
    <w:rsid w:val="000B6548"/>
    <w:rsid w:val="000D671A"/>
    <w:rsid w:val="00103EC5"/>
    <w:rsid w:val="00105A53"/>
    <w:rsid w:val="001131CB"/>
    <w:rsid w:val="00116C6E"/>
    <w:rsid w:val="00125CA6"/>
    <w:rsid w:val="00147DD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1130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86A03"/>
    <w:rsid w:val="002B2091"/>
    <w:rsid w:val="002C6972"/>
    <w:rsid w:val="002D2B32"/>
    <w:rsid w:val="002D4516"/>
    <w:rsid w:val="002E1D53"/>
    <w:rsid w:val="002F46AD"/>
    <w:rsid w:val="002F631D"/>
    <w:rsid w:val="003101F0"/>
    <w:rsid w:val="00314B7A"/>
    <w:rsid w:val="00324BC5"/>
    <w:rsid w:val="00340BAB"/>
    <w:rsid w:val="003418E0"/>
    <w:rsid w:val="00347F8D"/>
    <w:rsid w:val="00372F7B"/>
    <w:rsid w:val="003733E5"/>
    <w:rsid w:val="00385E8F"/>
    <w:rsid w:val="00390EA6"/>
    <w:rsid w:val="003E27C3"/>
    <w:rsid w:val="003F3E3F"/>
    <w:rsid w:val="0040145A"/>
    <w:rsid w:val="004067B8"/>
    <w:rsid w:val="004154BE"/>
    <w:rsid w:val="004156E2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5C37"/>
    <w:rsid w:val="004F62A1"/>
    <w:rsid w:val="00507EA7"/>
    <w:rsid w:val="00512154"/>
    <w:rsid w:val="00515CA8"/>
    <w:rsid w:val="00526089"/>
    <w:rsid w:val="00527A28"/>
    <w:rsid w:val="00527DCA"/>
    <w:rsid w:val="00536328"/>
    <w:rsid w:val="00562A3D"/>
    <w:rsid w:val="005670F4"/>
    <w:rsid w:val="005716D4"/>
    <w:rsid w:val="00571B60"/>
    <w:rsid w:val="00572876"/>
    <w:rsid w:val="00585A4D"/>
    <w:rsid w:val="005D6329"/>
    <w:rsid w:val="005E57F6"/>
    <w:rsid w:val="005F6C09"/>
    <w:rsid w:val="006016C0"/>
    <w:rsid w:val="006058D8"/>
    <w:rsid w:val="00610200"/>
    <w:rsid w:val="00623699"/>
    <w:rsid w:val="00632D5A"/>
    <w:rsid w:val="00635515"/>
    <w:rsid w:val="006546FD"/>
    <w:rsid w:val="00655CDC"/>
    <w:rsid w:val="00665BF3"/>
    <w:rsid w:val="006732D6"/>
    <w:rsid w:val="00693E09"/>
    <w:rsid w:val="006A2DE9"/>
    <w:rsid w:val="006A3A6D"/>
    <w:rsid w:val="006A7230"/>
    <w:rsid w:val="006B2000"/>
    <w:rsid w:val="006B4E32"/>
    <w:rsid w:val="006B72C7"/>
    <w:rsid w:val="006B7F78"/>
    <w:rsid w:val="006C2252"/>
    <w:rsid w:val="006D2D46"/>
    <w:rsid w:val="006D7F7F"/>
    <w:rsid w:val="006E0120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58A"/>
    <w:rsid w:val="007C6A3C"/>
    <w:rsid w:val="007D4BEE"/>
    <w:rsid w:val="007D5B6A"/>
    <w:rsid w:val="007D5BE9"/>
    <w:rsid w:val="007E5C88"/>
    <w:rsid w:val="008050E4"/>
    <w:rsid w:val="0082257D"/>
    <w:rsid w:val="008401CC"/>
    <w:rsid w:val="00853438"/>
    <w:rsid w:val="00866846"/>
    <w:rsid w:val="00875DA9"/>
    <w:rsid w:val="00883DCB"/>
    <w:rsid w:val="00895E38"/>
    <w:rsid w:val="008A782B"/>
    <w:rsid w:val="008B0FC0"/>
    <w:rsid w:val="008B5959"/>
    <w:rsid w:val="008C429A"/>
    <w:rsid w:val="008D7918"/>
    <w:rsid w:val="008E1F3D"/>
    <w:rsid w:val="009053D7"/>
    <w:rsid w:val="0091010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0687C"/>
    <w:rsid w:val="00A12EDC"/>
    <w:rsid w:val="00A26D0D"/>
    <w:rsid w:val="00A33BDE"/>
    <w:rsid w:val="00A34885"/>
    <w:rsid w:val="00A43BC1"/>
    <w:rsid w:val="00A74225"/>
    <w:rsid w:val="00A936D5"/>
    <w:rsid w:val="00AA0253"/>
    <w:rsid w:val="00AA1EB0"/>
    <w:rsid w:val="00AA2DA3"/>
    <w:rsid w:val="00AA5A9C"/>
    <w:rsid w:val="00AB016A"/>
    <w:rsid w:val="00AB2A5A"/>
    <w:rsid w:val="00AC6517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137F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7D65"/>
    <w:rsid w:val="00D3003C"/>
    <w:rsid w:val="00D331F4"/>
    <w:rsid w:val="00D46508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5428"/>
    <w:rsid w:val="00DD0D24"/>
    <w:rsid w:val="00DD38E2"/>
    <w:rsid w:val="00DE032C"/>
    <w:rsid w:val="00DE1027"/>
    <w:rsid w:val="00E00140"/>
    <w:rsid w:val="00E13110"/>
    <w:rsid w:val="00E204CA"/>
    <w:rsid w:val="00E24DF1"/>
    <w:rsid w:val="00E40B9A"/>
    <w:rsid w:val="00E431ED"/>
    <w:rsid w:val="00E557C3"/>
    <w:rsid w:val="00E55D90"/>
    <w:rsid w:val="00E574ED"/>
    <w:rsid w:val="00E64FF5"/>
    <w:rsid w:val="00E907EC"/>
    <w:rsid w:val="00EA5421"/>
    <w:rsid w:val="00EB34FC"/>
    <w:rsid w:val="00EB5816"/>
    <w:rsid w:val="00EC06BA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47F9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5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644</Words>
  <Characters>3676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kl0135@mci4me.at</cp:lastModifiedBy>
  <cp:revision>2</cp:revision>
  <cp:lastPrinted>2025-12-15T23:55:00Z</cp:lastPrinted>
  <dcterms:created xsi:type="dcterms:W3CDTF">2026-01-05T10:45:00Z</dcterms:created>
  <dcterms:modified xsi:type="dcterms:W3CDTF">2026-01-05T10:45:00Z</dcterms:modified>
</cp:coreProperties>
</file>