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86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3916"/>
        <w:gridCol w:w="1056"/>
        <w:gridCol w:w="63"/>
        <w:gridCol w:w="124"/>
        <w:gridCol w:w="125"/>
        <w:gridCol w:w="2524"/>
        <w:gridCol w:w="18"/>
        <w:gridCol w:w="11"/>
      </w:tblGrid>
      <w:tr w:rsidR="00ED6DC8" w:rsidRPr="005678C0" w14:paraId="487AC9CE" w14:textId="77777777" w:rsidTr="001434A4">
        <w:trPr>
          <w:gridAfter w:val="1"/>
          <w:wAfter w:w="11" w:type="dxa"/>
          <w:trHeight w:val="276"/>
        </w:trPr>
        <w:tc>
          <w:tcPr>
            <w:tcW w:w="10375" w:type="dxa"/>
            <w:gridSpan w:val="8"/>
            <w:tcBorders>
              <w:bottom w:val="single" w:sz="4" w:space="0" w:color="auto"/>
            </w:tcBorders>
          </w:tcPr>
          <w:p w14:paraId="0CBC6997" w14:textId="6BE5BD12" w:rsidR="00ED6DC8" w:rsidRPr="005678C0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5678C0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9312B1" w:rsidRPr="005678C0">
              <w:rPr>
                <w:rFonts w:ascii="Times New Roman" w:hAnsi="Times New Roman" w:cs="Times New Roman"/>
                <w:b/>
                <w:sz w:val="44"/>
                <w:szCs w:val="40"/>
              </w:rPr>
              <w:t>Joost Glende</w:t>
            </w:r>
            <w:r w:rsidRPr="005678C0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46014A8F" w:rsidR="00ED6DC8" w:rsidRPr="005678C0" w:rsidRDefault="009312B1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>Hünenweg</w:t>
            </w:r>
            <w:proofErr w:type="spellEnd"/>
            <w:r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</w:t>
            </w:r>
            <w:r w:rsidR="00ED6DC8"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>Celle</w:t>
            </w:r>
            <w:r w:rsidR="00ED6DC8"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hyperlink r:id="rId8" w:history="1">
              <w:r w:rsidR="00AE28F2" w:rsidRPr="00BC78E2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joost.glende@yahoo.com</w:t>
              </w:r>
            </w:hyperlink>
            <w:r w:rsidR="00ED6DC8"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+49(0)</w:t>
            </w:r>
            <w:r w:rsidRPr="005678C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1590 1157892</w:t>
            </w:r>
          </w:p>
        </w:tc>
      </w:tr>
      <w:tr w:rsidR="00FD3151" w:rsidRPr="005678C0" w14:paraId="0FCADE56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  <w:tcBorders>
              <w:top w:val="single" w:sz="4" w:space="0" w:color="auto"/>
            </w:tcBorders>
            <w:vAlign w:val="bottom"/>
          </w:tcPr>
          <w:p w14:paraId="146C9457" w14:textId="6E82ACAB" w:rsidR="00FD3151" w:rsidRPr="005678C0" w:rsidRDefault="00FD3151" w:rsidP="00FD3151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5678C0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4972" w:type="dxa"/>
            <w:gridSpan w:val="2"/>
            <w:tcBorders>
              <w:top w:val="single" w:sz="4" w:space="0" w:color="auto"/>
            </w:tcBorders>
            <w:vAlign w:val="bottom"/>
          </w:tcPr>
          <w:p w14:paraId="2194DF4A" w14:textId="6ACD6A66" w:rsidR="00FD3151" w:rsidRPr="005678C0" w:rsidRDefault="00FD3151" w:rsidP="00FD3151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Leibniz Universität Hannover</w:t>
            </w:r>
          </w:p>
        </w:tc>
        <w:tc>
          <w:tcPr>
            <w:tcW w:w="2854" w:type="dxa"/>
            <w:gridSpan w:val="5"/>
            <w:tcBorders>
              <w:top w:val="single" w:sz="4" w:space="0" w:color="auto"/>
            </w:tcBorders>
            <w:vAlign w:val="bottom"/>
          </w:tcPr>
          <w:p w14:paraId="6219B894" w14:textId="731A3D59" w:rsidR="00FD3151" w:rsidRPr="005678C0" w:rsidRDefault="00FD3151" w:rsidP="00FD3151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Hannover</w:t>
            </w:r>
          </w:p>
        </w:tc>
      </w:tr>
      <w:tr w:rsidR="00FD3151" w:rsidRPr="005678C0" w14:paraId="7D1DEBF7" w14:textId="77777777" w:rsidTr="001434A4">
        <w:trPr>
          <w:gridAfter w:val="1"/>
          <w:wAfter w:w="11" w:type="dxa"/>
          <w:trHeight w:val="276"/>
        </w:trPr>
        <w:tc>
          <w:tcPr>
            <w:tcW w:w="2549" w:type="dxa"/>
          </w:tcPr>
          <w:p w14:paraId="631E7E42" w14:textId="77777777" w:rsidR="00FD3151" w:rsidRPr="005678C0" w:rsidRDefault="00FD3151" w:rsidP="00FD315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284" w:type="dxa"/>
            <w:gridSpan w:val="5"/>
            <w:vAlign w:val="bottom"/>
          </w:tcPr>
          <w:p w14:paraId="0C2B846F" w14:textId="6800C555" w:rsidR="00FD3151" w:rsidRPr="005678C0" w:rsidRDefault="00FD3151" w:rsidP="00FD31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Bachelor Wirtschaftswissenschaften </w:t>
            </w:r>
            <w:r w:rsidR="00147F2F" w:rsidRPr="00005BE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005BE4" w:rsidRPr="00005BE4">
              <w:rPr>
                <w:rFonts w:ascii="Times New Roman" w:hAnsi="Times New Roman" w:cs="Times New Roman"/>
                <w:b/>
                <w:sz w:val="24"/>
                <w:szCs w:val="24"/>
              </w:rPr>
              <w:t>Schnitt:</w:t>
            </w:r>
            <w:r w:rsidR="00147F2F" w:rsidRPr="00005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2,1)</w:t>
            </w:r>
          </w:p>
        </w:tc>
        <w:tc>
          <w:tcPr>
            <w:tcW w:w="2542" w:type="dxa"/>
            <w:gridSpan w:val="2"/>
            <w:vAlign w:val="bottom"/>
          </w:tcPr>
          <w:p w14:paraId="7C845E2D" w14:textId="0AA6266C" w:rsidR="00FD3151" w:rsidRPr="005678C0" w:rsidRDefault="00FD3151" w:rsidP="00FD3151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Sept. 2025 </w:t>
            </w:r>
            <w:r w:rsidR="00005BE4"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Heute</w:t>
            </w:r>
          </w:p>
        </w:tc>
      </w:tr>
      <w:tr w:rsidR="005E6950" w:rsidRPr="005678C0" w14:paraId="61E5D482" w14:textId="77777777" w:rsidTr="001434A4">
        <w:trPr>
          <w:gridAfter w:val="1"/>
          <w:wAfter w:w="11" w:type="dxa"/>
          <w:trHeight w:val="227"/>
        </w:trPr>
        <w:tc>
          <w:tcPr>
            <w:tcW w:w="2549" w:type="dxa"/>
          </w:tcPr>
          <w:p w14:paraId="2BF20966" w14:textId="77777777" w:rsidR="005E6950" w:rsidRPr="005678C0" w:rsidRDefault="005E6950" w:rsidP="005678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826" w:type="dxa"/>
            <w:gridSpan w:val="7"/>
          </w:tcPr>
          <w:p w14:paraId="419A9228" w14:textId="2F35A960" w:rsidR="005E6950" w:rsidRPr="005678C0" w:rsidRDefault="00476229" w:rsidP="00005BE4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5 </w:t>
            </w:r>
            <w:r w:rsidR="00005BE4">
              <w:rPr>
                <w:rFonts w:ascii="Times New Roman" w:hAnsi="Times New Roman" w:cs="Times New Roman"/>
                <w:i w:val="0"/>
                <w:iCs w:val="0"/>
              </w:rPr>
              <w:t xml:space="preserve">Jahre unternehmerische Tätigkeiten 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ab der Oberstufe bis </w:t>
            </w:r>
            <w:r w:rsidR="00CB1EAF">
              <w:rPr>
                <w:rFonts w:ascii="Times New Roman" w:hAnsi="Times New Roman" w:cs="Times New Roman"/>
                <w:i w:val="0"/>
                <w:iCs w:val="0"/>
              </w:rPr>
              <w:t>zum Ende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des 1. Semesters (s. unten), </w:t>
            </w:r>
            <w:r w:rsidR="00A04C58">
              <w:rPr>
                <w:rFonts w:ascii="Times New Roman" w:hAnsi="Times New Roman" w:cs="Times New Roman"/>
                <w:i w:val="0"/>
                <w:iCs w:val="0"/>
              </w:rPr>
              <w:t>nun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Fokus auf akademische und berufliche Ausbildung</w:t>
            </w:r>
          </w:p>
        </w:tc>
      </w:tr>
      <w:tr w:rsidR="005E6950" w:rsidRPr="005678C0" w14:paraId="2611884C" w14:textId="77777777" w:rsidTr="001434A4">
        <w:trPr>
          <w:gridAfter w:val="1"/>
          <w:wAfter w:w="11" w:type="dxa"/>
          <w:trHeight w:val="454"/>
        </w:trPr>
        <w:tc>
          <w:tcPr>
            <w:tcW w:w="2549" w:type="dxa"/>
          </w:tcPr>
          <w:p w14:paraId="5D4BBF75" w14:textId="77777777" w:rsidR="005E6950" w:rsidRPr="005678C0" w:rsidRDefault="005E6950" w:rsidP="005678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5629968E" w14:textId="3B6623DF" w:rsidR="005E6950" w:rsidRPr="00913523" w:rsidRDefault="009312B1" w:rsidP="005678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1352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Axel Bruns Schule</w:t>
            </w:r>
            <w:proofErr w:type="gramEnd"/>
            <w:r w:rsidRPr="0091352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(Technisches Gymnasium)</w:t>
            </w:r>
          </w:p>
        </w:tc>
        <w:tc>
          <w:tcPr>
            <w:tcW w:w="2854" w:type="dxa"/>
            <w:gridSpan w:val="5"/>
            <w:vAlign w:val="bottom"/>
          </w:tcPr>
          <w:p w14:paraId="3DFCCB56" w14:textId="1DBD0F18" w:rsidR="005E6950" w:rsidRPr="005678C0" w:rsidRDefault="009312B1" w:rsidP="005678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bCs/>
                <w:sz w:val="24"/>
                <w:szCs w:val="28"/>
              </w:rPr>
              <w:t>Celle</w:t>
            </w:r>
          </w:p>
        </w:tc>
      </w:tr>
      <w:tr w:rsidR="005E6950" w:rsidRPr="005678C0" w14:paraId="370DDA32" w14:textId="77777777" w:rsidTr="001434A4">
        <w:trPr>
          <w:gridAfter w:val="1"/>
          <w:wAfter w:w="11" w:type="dxa"/>
          <w:trHeight w:val="227"/>
        </w:trPr>
        <w:tc>
          <w:tcPr>
            <w:tcW w:w="2549" w:type="dxa"/>
          </w:tcPr>
          <w:p w14:paraId="185B2110" w14:textId="77777777" w:rsidR="005E6950" w:rsidRPr="005678C0" w:rsidRDefault="005E6950" w:rsidP="005678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4AF3F812" w14:textId="31D67678" w:rsidR="005E6950" w:rsidRPr="005678C0" w:rsidRDefault="009312B1" w:rsidP="005678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b/>
                <w:sz w:val="24"/>
                <w:szCs w:val="24"/>
              </w:rPr>
              <w:t>Allgemeine Hochschulreife</w:t>
            </w:r>
          </w:p>
        </w:tc>
        <w:tc>
          <w:tcPr>
            <w:tcW w:w="2854" w:type="dxa"/>
            <w:gridSpan w:val="5"/>
            <w:vAlign w:val="bottom"/>
          </w:tcPr>
          <w:p w14:paraId="7B102FFC" w14:textId="20CEFB4B" w:rsidR="005E6950" w:rsidRPr="005678C0" w:rsidRDefault="002C577B" w:rsidP="005678C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M</w:t>
            </w:r>
            <w:r w:rsidR="004F727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ai</w:t>
            </w:r>
            <w:r w:rsidR="009312B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201</w:t>
            </w:r>
            <w:r w:rsidR="009312B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8</w:t>
            </w:r>
            <w:r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M</w:t>
            </w:r>
            <w:r w:rsidR="004F727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ai</w:t>
            </w:r>
            <w:r w:rsidR="009312B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  <w:r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="009312B1"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21</w:t>
            </w:r>
          </w:p>
        </w:tc>
      </w:tr>
      <w:tr w:rsidR="00893FFF" w:rsidRPr="005678C0" w14:paraId="684E8548" w14:textId="77777777" w:rsidTr="001434A4">
        <w:trPr>
          <w:gridAfter w:val="1"/>
          <w:wAfter w:w="11" w:type="dxa"/>
          <w:trHeight w:val="227"/>
        </w:trPr>
        <w:tc>
          <w:tcPr>
            <w:tcW w:w="2549" w:type="dxa"/>
          </w:tcPr>
          <w:p w14:paraId="107BAABB" w14:textId="77777777" w:rsidR="00893FFF" w:rsidRPr="005678C0" w:rsidRDefault="00893FFF" w:rsidP="005678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73517A0F" w14:textId="77777777" w:rsidR="00893FFF" w:rsidRPr="005678C0" w:rsidRDefault="00893FFF" w:rsidP="005678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4" w:type="dxa"/>
            <w:gridSpan w:val="5"/>
            <w:vAlign w:val="bottom"/>
          </w:tcPr>
          <w:p w14:paraId="17C47F26" w14:textId="77777777" w:rsidR="00893FFF" w:rsidRPr="005678C0" w:rsidRDefault="00893FFF" w:rsidP="005678C0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FD3151" w:rsidRPr="005678C0" w14:paraId="127C64E2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  <w:tcBorders>
              <w:top w:val="single" w:sz="4" w:space="0" w:color="auto"/>
            </w:tcBorders>
            <w:vAlign w:val="bottom"/>
          </w:tcPr>
          <w:p w14:paraId="2F8A518A" w14:textId="32C1E356" w:rsidR="00FD3151" w:rsidRPr="005678C0" w:rsidRDefault="00FD3151" w:rsidP="00FD315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678C0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159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F6E3F67" w:rsidR="00FD3151" w:rsidRPr="00FD3151" w:rsidRDefault="00FD3151" w:rsidP="00FD31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D3151">
              <w:rPr>
                <w:rFonts w:ascii="Times New Roman" w:hAnsi="Times New Roman" w:cs="Times New Roman"/>
                <w:b/>
                <w:sz w:val="24"/>
                <w:szCs w:val="28"/>
              </w:rPr>
              <w:t>Gletro Drohnenservice</w:t>
            </w:r>
          </w:p>
        </w:tc>
        <w:tc>
          <w:tcPr>
            <w:tcW w:w="2667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1601AA4" w:rsidR="00FD3151" w:rsidRPr="005678C0" w:rsidRDefault="00FD3151" w:rsidP="00FD315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678C0">
              <w:rPr>
                <w:rFonts w:ascii="Times New Roman" w:hAnsi="Times New Roman" w:cs="Times New Roman"/>
                <w:bCs/>
                <w:sz w:val="24"/>
                <w:szCs w:val="28"/>
              </w:rPr>
              <w:t>Celle</w:t>
            </w:r>
          </w:p>
        </w:tc>
      </w:tr>
      <w:tr w:rsidR="00FD3151" w:rsidRPr="005678C0" w14:paraId="335D84E9" w14:textId="77777777" w:rsidTr="001434A4">
        <w:trPr>
          <w:gridAfter w:val="2"/>
          <w:wAfter w:w="29" w:type="dxa"/>
          <w:trHeight w:val="227"/>
        </w:trPr>
        <w:tc>
          <w:tcPr>
            <w:tcW w:w="2549" w:type="dxa"/>
          </w:tcPr>
          <w:p w14:paraId="519CDCF2" w14:textId="77777777" w:rsidR="00FD3151" w:rsidRPr="005678C0" w:rsidRDefault="00FD3151" w:rsidP="00FD315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20B1570F" w14:textId="5C9EC0D8" w:rsidR="00FD3151" w:rsidRPr="00FD3151" w:rsidRDefault="00FD3151" w:rsidP="00FD31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151">
              <w:rPr>
                <w:rFonts w:ascii="Times New Roman" w:hAnsi="Times New Roman" w:cs="Times New Roman"/>
                <w:b/>
                <w:sz w:val="24"/>
                <w:szCs w:val="24"/>
              </w:rPr>
              <w:t>Gründung &amp; Verkauf</w:t>
            </w:r>
          </w:p>
        </w:tc>
        <w:tc>
          <w:tcPr>
            <w:tcW w:w="2836" w:type="dxa"/>
            <w:gridSpan w:val="4"/>
          </w:tcPr>
          <w:p w14:paraId="0475B997" w14:textId="50951C1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Jan. 2024 – </w:t>
            </w:r>
            <w:r w:rsidR="00CB1EAF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Feb</w:t>
            </w: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. 202</w:t>
            </w:r>
            <w:r w:rsidR="00CB1EAF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6</w:t>
            </w:r>
          </w:p>
        </w:tc>
      </w:tr>
      <w:tr w:rsidR="00FD3151" w:rsidRPr="005678C0" w14:paraId="54C3D64C" w14:textId="77777777" w:rsidTr="001434A4">
        <w:trPr>
          <w:gridAfter w:val="1"/>
          <w:wAfter w:w="11" w:type="dxa"/>
          <w:trHeight w:val="649"/>
        </w:trPr>
        <w:tc>
          <w:tcPr>
            <w:tcW w:w="2549" w:type="dxa"/>
          </w:tcPr>
          <w:p w14:paraId="4EF7CADC" w14:textId="65C99798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826" w:type="dxa"/>
            <w:gridSpan w:val="7"/>
          </w:tcPr>
          <w:p w14:paraId="6850F8ED" w14:textId="16AAF926" w:rsidR="00FD3151" w:rsidRPr="005426BB" w:rsidRDefault="00664704" w:rsidP="00FD315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Geltro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Drohnenservice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ist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ein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>Agrardrohnen</w:t>
            </w:r>
            <w:proofErr w:type="spellEnd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>Dienstleister</w:t>
            </w:r>
            <w:proofErr w:type="spellEnd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>,</w:t>
            </w:r>
            <w:r w:rsidR="00FD3151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mit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dem die </w:t>
            </w:r>
            <w:proofErr w:type="spellStart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>Aussaat</w:t>
            </w:r>
            <w:proofErr w:type="spellEnd"/>
            <w:r w:rsidR="00FD3151" w:rsidRPr="005678C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aus der Luf</w:t>
            </w:r>
            <w:r w:rsidR="00913523">
              <w:rPr>
                <w:rFonts w:ascii="Times New Roman" w:hAnsi="Times New Roman" w:cs="Times New Roman"/>
                <w:i w:val="0"/>
                <w:iCs w:val="0"/>
                <w:lang w:val="en-US"/>
              </w:rPr>
              <w:t>t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somit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kostengünstiger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effektiver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als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die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klassische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Aussaat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gesteuert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werden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kann</w:t>
            </w:r>
            <w:proofErr w:type="spellEnd"/>
          </w:p>
          <w:p w14:paraId="6DD9BA0F" w14:textId="2B864265" w:rsidR="00FD3151" w:rsidRPr="00893FFF" w:rsidRDefault="00FD3151" w:rsidP="00FD3151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 w:rsidRPr="00893FFF">
              <w:rPr>
                <w:rFonts w:ascii="Times New Roman" w:hAnsi="Times New Roman" w:cs="Times New Roman"/>
                <w:i w:val="0"/>
                <w:iCs w:val="0"/>
                <w:lang w:val="en-US"/>
              </w:rPr>
              <w:t>2025</w:t>
            </w:r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>:</w:t>
            </w:r>
            <w:r w:rsidRPr="00893FFF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>Verkauf</w:t>
            </w:r>
            <w:proofErr w:type="spellEnd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des </w:t>
            </w:r>
            <w:proofErr w:type="spellStart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>Unternehmens</w:t>
            </w:r>
            <w:proofErr w:type="spellEnd"/>
            <w:r w:rsidR="001708CB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an </w:t>
            </w:r>
            <w:proofErr w:type="spellStart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>einen</w:t>
            </w:r>
            <w:proofErr w:type="spellEnd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Ex-Accenture-</w:t>
            </w:r>
            <w:proofErr w:type="spellStart"/>
            <w:r w:rsidR="00664704">
              <w:rPr>
                <w:rFonts w:ascii="Times New Roman" w:hAnsi="Times New Roman" w:cs="Times New Roman"/>
                <w:i w:val="0"/>
                <w:iCs w:val="0"/>
                <w:lang w:val="en-US"/>
              </w:rPr>
              <w:t>Berater</w:t>
            </w:r>
            <w:proofErr w:type="spellEnd"/>
          </w:p>
        </w:tc>
      </w:tr>
      <w:tr w:rsidR="00FD3151" w:rsidRPr="005678C0" w14:paraId="50AFEA03" w14:textId="77777777" w:rsidTr="001434A4">
        <w:trPr>
          <w:gridAfter w:val="1"/>
          <w:wAfter w:w="11" w:type="dxa"/>
          <w:trHeight w:val="459"/>
        </w:trPr>
        <w:tc>
          <w:tcPr>
            <w:tcW w:w="2549" w:type="dxa"/>
          </w:tcPr>
          <w:p w14:paraId="6F2E29E1" w14:textId="4EE38963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 </w:t>
            </w:r>
          </w:p>
        </w:tc>
        <w:tc>
          <w:tcPr>
            <w:tcW w:w="4972" w:type="dxa"/>
            <w:gridSpan w:val="2"/>
            <w:vAlign w:val="bottom"/>
          </w:tcPr>
          <w:p w14:paraId="42FB0D26" w14:textId="4F72A056" w:rsidR="00FD3151" w:rsidRPr="00893FFF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Social Media Agentur</w:t>
            </w:r>
          </w:p>
        </w:tc>
        <w:tc>
          <w:tcPr>
            <w:tcW w:w="2854" w:type="dxa"/>
            <w:gridSpan w:val="5"/>
            <w:vAlign w:val="bottom"/>
          </w:tcPr>
          <w:p w14:paraId="11E31BD8" w14:textId="397BF700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Celle</w:t>
            </w:r>
          </w:p>
        </w:tc>
      </w:tr>
      <w:tr w:rsidR="00FD3151" w:rsidRPr="005678C0" w14:paraId="48328CB9" w14:textId="77777777" w:rsidTr="001434A4">
        <w:trPr>
          <w:gridAfter w:val="1"/>
          <w:wAfter w:w="11" w:type="dxa"/>
          <w:trHeight w:val="206"/>
        </w:trPr>
        <w:tc>
          <w:tcPr>
            <w:tcW w:w="2549" w:type="dxa"/>
          </w:tcPr>
          <w:p w14:paraId="5ED4125F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35" w:type="dxa"/>
            <w:gridSpan w:val="3"/>
            <w:vAlign w:val="bottom"/>
          </w:tcPr>
          <w:p w14:paraId="74B74B41" w14:textId="70373198" w:rsidR="00FD3151" w:rsidRPr="00893FFF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Gründung</w:t>
            </w:r>
          </w:p>
        </w:tc>
        <w:tc>
          <w:tcPr>
            <w:tcW w:w="2791" w:type="dxa"/>
            <w:gridSpan w:val="4"/>
          </w:tcPr>
          <w:p w14:paraId="2CB21DEB" w14:textId="69B8FEB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Dez. 2022 – Dez.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2023</w:t>
            </w:r>
          </w:p>
        </w:tc>
      </w:tr>
      <w:tr w:rsidR="00FD3151" w:rsidRPr="005678C0" w14:paraId="7C4155D6" w14:textId="77777777" w:rsidTr="001434A4">
        <w:trPr>
          <w:gridAfter w:val="1"/>
          <w:wAfter w:w="11" w:type="dxa"/>
          <w:trHeight w:val="723"/>
        </w:trPr>
        <w:tc>
          <w:tcPr>
            <w:tcW w:w="2549" w:type="dxa"/>
          </w:tcPr>
          <w:p w14:paraId="6E408002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826" w:type="dxa"/>
            <w:gridSpan w:val="7"/>
          </w:tcPr>
          <w:p w14:paraId="7DC432E1" w14:textId="77777777" w:rsidR="00FD3151" w:rsidRPr="005426BB" w:rsidRDefault="005426BB" w:rsidP="005426BB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>Erzielung von 7-stelligen Aufrufe für Kunden auf mehreren Plattformen</w:t>
            </w:r>
          </w:p>
          <w:p w14:paraId="6E6411A9" w14:textId="77777777" w:rsidR="005426BB" w:rsidRPr="005426BB" w:rsidRDefault="005426BB" w:rsidP="005426BB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>&gt;90.000€ Umsatz innerhalb von ca. 12 Monaten</w:t>
            </w:r>
          </w:p>
          <w:p w14:paraId="010C7DDD" w14:textId="77777777" w:rsidR="005426BB" w:rsidRPr="005426BB" w:rsidRDefault="005426BB" w:rsidP="005426BB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Zusammenarbeit mit Branchenexperten wie Patrick Heizmann </w:t>
            </w:r>
          </w:p>
          <w:p w14:paraId="3658805E" w14:textId="691B4C21" w:rsidR="005426BB" w:rsidRPr="005426BB" w:rsidRDefault="005426BB" w:rsidP="005426BB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6-monatiges Remote Arbeiten aus </w:t>
            </w:r>
            <w:proofErr w:type="spellStart"/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>Südostasien</w:t>
            </w:r>
            <w:proofErr w:type="spellEnd"/>
            <w:r w:rsidRPr="005426BB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</w:p>
        </w:tc>
      </w:tr>
      <w:tr w:rsidR="00FD3151" w:rsidRPr="005678C0" w14:paraId="43858059" w14:textId="77777777" w:rsidTr="001434A4">
        <w:trPr>
          <w:trHeight w:val="459"/>
        </w:trPr>
        <w:tc>
          <w:tcPr>
            <w:tcW w:w="2549" w:type="dxa"/>
          </w:tcPr>
          <w:p w14:paraId="19FC37BF" w14:textId="297722E8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tabs>
                <w:tab w:val="left" w:pos="1764"/>
              </w:tabs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916" w:type="dxa"/>
            <w:vAlign w:val="bottom"/>
          </w:tcPr>
          <w:p w14:paraId="3BB8FD5E" w14:textId="51DCB1BD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Workation Retreat</w:t>
            </w:r>
          </w:p>
        </w:tc>
        <w:tc>
          <w:tcPr>
            <w:tcW w:w="3921" w:type="dxa"/>
            <w:gridSpan w:val="7"/>
            <w:vAlign w:val="bottom"/>
          </w:tcPr>
          <w:p w14:paraId="7BF36563" w14:textId="04BF82BF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Bali, Indonesien</w:t>
            </w:r>
          </w:p>
        </w:tc>
      </w:tr>
      <w:tr w:rsidR="00FD3151" w:rsidRPr="005678C0" w14:paraId="59AD96FA" w14:textId="77777777" w:rsidTr="001434A4">
        <w:trPr>
          <w:trHeight w:val="170"/>
        </w:trPr>
        <w:tc>
          <w:tcPr>
            <w:tcW w:w="2549" w:type="dxa"/>
          </w:tcPr>
          <w:p w14:paraId="39B2F524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916" w:type="dxa"/>
            <w:vAlign w:val="bottom"/>
          </w:tcPr>
          <w:p w14:paraId="7356E348" w14:textId="42EC0D2B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Organisation</w:t>
            </w:r>
          </w:p>
        </w:tc>
        <w:tc>
          <w:tcPr>
            <w:tcW w:w="3921" w:type="dxa"/>
            <w:gridSpan w:val="7"/>
          </w:tcPr>
          <w:p w14:paraId="2173270B" w14:textId="660F3554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Jan. 2023 – Feb. 2023</w:t>
            </w:r>
          </w:p>
        </w:tc>
      </w:tr>
      <w:tr w:rsidR="00FD3151" w:rsidRPr="005678C0" w14:paraId="6E33E2C9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</w:tcPr>
          <w:p w14:paraId="306BBC0C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826" w:type="dxa"/>
            <w:gridSpan w:val="7"/>
          </w:tcPr>
          <w:p w14:paraId="76544B3E" w14:textId="798A80BE" w:rsidR="00FD3151" w:rsidRPr="005678C0" w:rsidRDefault="0098153A" w:rsidP="00FD315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Organisation eines </w:t>
            </w:r>
            <w:r w:rsidR="00FD3151" w:rsidRPr="005678C0">
              <w:rPr>
                <w:rFonts w:ascii="Times New Roman" w:hAnsi="Times New Roman" w:cs="Times New Roman"/>
                <w:i w:val="0"/>
                <w:iCs w:val="0"/>
              </w:rPr>
              <w:t>1-monatige</w:t>
            </w:r>
            <w:r>
              <w:rPr>
                <w:rFonts w:ascii="Times New Roman" w:hAnsi="Times New Roman" w:cs="Times New Roman"/>
                <w:i w:val="0"/>
                <w:iCs w:val="0"/>
              </w:rPr>
              <w:t>n</w:t>
            </w:r>
            <w:r w:rsidR="00FD3151" w:rsidRPr="005678C0">
              <w:rPr>
                <w:rFonts w:ascii="Times New Roman" w:hAnsi="Times New Roman" w:cs="Times New Roman"/>
                <w:i w:val="0"/>
                <w:iCs w:val="0"/>
              </w:rPr>
              <w:t xml:space="preserve"> Retreat</w:t>
            </w:r>
            <w:r>
              <w:rPr>
                <w:rFonts w:ascii="Times New Roman" w:hAnsi="Times New Roman" w:cs="Times New Roman"/>
                <w:i w:val="0"/>
                <w:iCs w:val="0"/>
              </w:rPr>
              <w:t>s</w:t>
            </w:r>
            <w:r w:rsidR="00FD3151" w:rsidRPr="005678C0">
              <w:rPr>
                <w:rFonts w:ascii="Times New Roman" w:hAnsi="Times New Roman" w:cs="Times New Roman"/>
                <w:i w:val="0"/>
                <w:iCs w:val="0"/>
              </w:rPr>
              <w:t xml:space="preserve"> mit 8 Gründern</w:t>
            </w:r>
          </w:p>
          <w:p w14:paraId="1AD77E7D" w14:textId="7C96BC24" w:rsidR="00FD3151" w:rsidRPr="005678C0" w:rsidRDefault="0098153A" w:rsidP="00FD315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Veranstaltung von </w:t>
            </w:r>
            <w:r w:rsidR="00FD3151" w:rsidRPr="005678C0">
              <w:rPr>
                <w:rFonts w:ascii="Times New Roman" w:hAnsi="Times New Roman" w:cs="Times New Roman"/>
                <w:i w:val="0"/>
                <w:iCs w:val="0"/>
              </w:rPr>
              <w:t>Events, Masterminds sowie Networking</w:t>
            </w:r>
          </w:p>
          <w:p w14:paraId="3019F0B3" w14:textId="7B5C3657" w:rsidR="00FD3151" w:rsidRPr="00893FFF" w:rsidRDefault="00FD3151" w:rsidP="00FD315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78C0">
              <w:rPr>
                <w:rFonts w:ascii="Times New Roman" w:hAnsi="Times New Roman" w:cs="Times New Roman"/>
                <w:i w:val="0"/>
                <w:iCs w:val="0"/>
              </w:rPr>
              <w:t>35.000€ Umsatz</w:t>
            </w:r>
            <w:r w:rsidR="0098153A">
              <w:rPr>
                <w:rFonts w:ascii="Times New Roman" w:hAnsi="Times New Roman" w:cs="Times New Roman"/>
                <w:i w:val="0"/>
                <w:iCs w:val="0"/>
              </w:rPr>
              <w:t xml:space="preserve"> mit dem Event</w:t>
            </w:r>
          </w:p>
        </w:tc>
      </w:tr>
      <w:tr w:rsidR="00FD3151" w:rsidRPr="005678C0" w14:paraId="10B715CF" w14:textId="77777777" w:rsidTr="001434A4">
        <w:trPr>
          <w:trHeight w:val="454"/>
        </w:trPr>
        <w:tc>
          <w:tcPr>
            <w:tcW w:w="2549" w:type="dxa"/>
          </w:tcPr>
          <w:p w14:paraId="6532D5AA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916" w:type="dxa"/>
            <w:vAlign w:val="bottom"/>
          </w:tcPr>
          <w:p w14:paraId="223A7F87" w14:textId="7DA250FE" w:rsidR="00FD3151" w:rsidRPr="00FD3151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FD3151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Freiberufler</w:t>
            </w:r>
          </w:p>
        </w:tc>
        <w:tc>
          <w:tcPr>
            <w:tcW w:w="3921" w:type="dxa"/>
            <w:gridSpan w:val="7"/>
            <w:vAlign w:val="bottom"/>
          </w:tcPr>
          <w:p w14:paraId="6A3BBC63" w14:textId="39E146B8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5678C0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Celle</w:t>
            </w:r>
          </w:p>
        </w:tc>
      </w:tr>
      <w:tr w:rsidR="00FD3151" w:rsidRPr="005678C0" w14:paraId="1774E7D8" w14:textId="77777777" w:rsidTr="001434A4">
        <w:trPr>
          <w:trHeight w:val="204"/>
        </w:trPr>
        <w:tc>
          <w:tcPr>
            <w:tcW w:w="2549" w:type="dxa"/>
          </w:tcPr>
          <w:p w14:paraId="7D74E494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916" w:type="dxa"/>
            <w:vAlign w:val="bottom"/>
          </w:tcPr>
          <w:p w14:paraId="45319DE5" w14:textId="014EA41C" w:rsidR="00FD3151" w:rsidRPr="00FD3151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FD3151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Selbstständig</w:t>
            </w:r>
          </w:p>
        </w:tc>
        <w:tc>
          <w:tcPr>
            <w:tcW w:w="3921" w:type="dxa"/>
            <w:gridSpan w:val="7"/>
          </w:tcPr>
          <w:p w14:paraId="0871F948" w14:textId="2E96E1BC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Mai</w:t>
            </w: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. 202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</w:t>
            </w: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Dez.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  <w:r w:rsidRPr="005678C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</w:t>
            </w:r>
          </w:p>
        </w:tc>
      </w:tr>
      <w:tr w:rsidR="00FD3151" w:rsidRPr="005678C0" w14:paraId="77805A44" w14:textId="77777777" w:rsidTr="001434A4">
        <w:trPr>
          <w:trHeight w:val="204"/>
        </w:trPr>
        <w:tc>
          <w:tcPr>
            <w:tcW w:w="2549" w:type="dxa"/>
          </w:tcPr>
          <w:p w14:paraId="3E6C58C0" w14:textId="77777777" w:rsidR="00FD3151" w:rsidRPr="005678C0" w:rsidRDefault="00FD3151" w:rsidP="00FD315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837" w:type="dxa"/>
            <w:gridSpan w:val="8"/>
          </w:tcPr>
          <w:p w14:paraId="22BC10A3" w14:textId="3C46A9BE" w:rsidR="00FD3151" w:rsidRPr="00893FFF" w:rsidRDefault="00FD3151" w:rsidP="00FD3151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Kleingewerbe </w:t>
            </w:r>
            <w:r w:rsidR="0098153A">
              <w:rPr>
                <w:rFonts w:ascii="Times New Roman" w:hAnsi="Times New Roman" w:cs="Times New Roman"/>
                <w:i w:val="0"/>
                <w:iCs w:val="0"/>
              </w:rPr>
              <w:t xml:space="preserve">im Bereich </w:t>
            </w:r>
            <w:r>
              <w:rPr>
                <w:rFonts w:ascii="Times New Roman" w:hAnsi="Times New Roman" w:cs="Times New Roman"/>
                <w:i w:val="0"/>
                <w:iCs w:val="0"/>
              </w:rPr>
              <w:t>Videobearbeitung</w:t>
            </w:r>
          </w:p>
          <w:p w14:paraId="23D6F557" w14:textId="561CF710" w:rsidR="00FD3151" w:rsidRDefault="00FD3151" w:rsidP="00FD3151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Programmierung von Automatisierungssoftware </w:t>
            </w:r>
            <w:r w:rsidR="00005BE4">
              <w:rPr>
                <w:rFonts w:ascii="Times New Roman" w:hAnsi="Times New Roman" w:cs="Times New Roman"/>
                <w:i w:val="0"/>
                <w:iCs w:val="0"/>
              </w:rPr>
              <w:t>im Bereich</w:t>
            </w:r>
            <w:r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="005426BB">
              <w:rPr>
                <w:rFonts w:ascii="Times New Roman" w:hAnsi="Times New Roman" w:cs="Times New Roman"/>
                <w:i w:val="0"/>
                <w:iCs w:val="0"/>
              </w:rPr>
              <w:t>Retail Arbitrage</w:t>
            </w:r>
            <w:r w:rsidR="00005BE4">
              <w:rPr>
                <w:rFonts w:ascii="Times New Roman" w:hAnsi="Times New Roman" w:cs="Times New Roman"/>
                <w:i w:val="0"/>
                <w:iCs w:val="0"/>
              </w:rPr>
              <w:t xml:space="preserve"> (z.B. </w:t>
            </w:r>
            <w:proofErr w:type="spellStart"/>
            <w:r w:rsidR="00005BE4">
              <w:rPr>
                <w:rFonts w:ascii="Times New Roman" w:hAnsi="Times New Roman" w:cs="Times New Roman"/>
                <w:i w:val="0"/>
                <w:iCs w:val="0"/>
              </w:rPr>
              <w:t>PlayStations</w:t>
            </w:r>
            <w:proofErr w:type="spellEnd"/>
            <w:r w:rsidR="00005BE4">
              <w:rPr>
                <w:rFonts w:ascii="Times New Roman" w:hAnsi="Times New Roman" w:cs="Times New Roman"/>
                <w:i w:val="0"/>
                <w:iCs w:val="0"/>
              </w:rPr>
              <w:t xml:space="preserve"> oder Grafikkarten) zum Finden und Nutzen von Preis-Differenzen</w:t>
            </w:r>
          </w:p>
          <w:p w14:paraId="4D2AA171" w14:textId="78F8BE98" w:rsidR="00FD3151" w:rsidRPr="00893FFF" w:rsidRDefault="00FD3151" w:rsidP="00FD315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lang w:val="de-AT"/>
              </w:rPr>
              <w:t>Crypto &amp; NFT Trading</w:t>
            </w:r>
            <w:r w:rsidR="0098153A">
              <w:rPr>
                <w:rFonts w:ascii="Times New Roman" w:hAnsi="Times New Roman" w:cs="Times New Roman"/>
                <w:i w:val="0"/>
                <w:iCs w:val="0"/>
                <w:lang w:val="de-AT"/>
              </w:rPr>
              <w:br/>
            </w:r>
          </w:p>
        </w:tc>
      </w:tr>
      <w:tr w:rsidR="00FD3151" w:rsidRPr="005678C0" w14:paraId="74251178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  <w:tcBorders>
              <w:top w:val="single" w:sz="4" w:space="0" w:color="auto"/>
            </w:tcBorders>
            <w:vAlign w:val="bottom"/>
          </w:tcPr>
          <w:p w14:paraId="34B282F1" w14:textId="5CF0FACA" w:rsidR="00FD3151" w:rsidRPr="005678C0" w:rsidRDefault="00FD3151" w:rsidP="00FD315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5678C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97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24240B2" w:rsidR="00FD3151" w:rsidRPr="005678C0" w:rsidRDefault="00DE5A2F" w:rsidP="00FD3151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Study Tutors</w:t>
            </w:r>
          </w:p>
        </w:tc>
        <w:tc>
          <w:tcPr>
            <w:tcW w:w="2854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D1FF693" w:rsidR="00FD3151" w:rsidRPr="005678C0" w:rsidRDefault="00FD3151" w:rsidP="00FD315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Hannover</w:t>
            </w:r>
          </w:p>
        </w:tc>
      </w:tr>
      <w:tr w:rsidR="00FD3151" w:rsidRPr="005678C0" w14:paraId="4F59C612" w14:textId="77777777" w:rsidTr="001434A4">
        <w:trPr>
          <w:gridAfter w:val="1"/>
          <w:wAfter w:w="11" w:type="dxa"/>
          <w:trHeight w:val="188"/>
        </w:trPr>
        <w:tc>
          <w:tcPr>
            <w:tcW w:w="2549" w:type="dxa"/>
          </w:tcPr>
          <w:p w14:paraId="666A1540" w14:textId="77777777" w:rsidR="00FD3151" w:rsidRPr="005678C0" w:rsidRDefault="00FD3151" w:rsidP="00FD3151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32F07601" w14:textId="4F76F1E1" w:rsidR="005426BB" w:rsidRPr="005426BB" w:rsidRDefault="00DE5A2F" w:rsidP="005426BB">
            <w:pPr>
              <w:pStyle w:val="Beschreibu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 Gründung des ersten Standorts in Hannover</w:t>
            </w:r>
          </w:p>
        </w:tc>
        <w:tc>
          <w:tcPr>
            <w:tcW w:w="2854" w:type="dxa"/>
            <w:gridSpan w:val="5"/>
          </w:tcPr>
          <w:p w14:paraId="45DD2178" w14:textId="01730746" w:rsidR="005426BB" w:rsidRPr="005426BB" w:rsidRDefault="00FD3151" w:rsidP="005426BB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iCs/>
                <w:sz w:val="24"/>
                <w:szCs w:val="24"/>
              </w:rPr>
              <w:t>März 2026 – He</w:t>
            </w:r>
            <w:r w:rsidR="005426BB">
              <w:rPr>
                <w:rFonts w:ascii="Times New Roman" w:hAnsi="Times New Roman" w:cs="Times New Roman"/>
                <w:iCs/>
                <w:sz w:val="24"/>
                <w:szCs w:val="24"/>
              </w:rPr>
              <w:t>ute</w:t>
            </w:r>
          </w:p>
        </w:tc>
      </w:tr>
      <w:tr w:rsidR="001434A4" w:rsidRPr="005678C0" w14:paraId="4654E4AF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</w:tcPr>
          <w:p w14:paraId="1D321E3D" w14:textId="77777777" w:rsidR="001434A4" w:rsidRPr="005426BB" w:rsidRDefault="001434A4" w:rsidP="001434A4">
            <w:pPr>
              <w:pStyle w:val="Beschreibung"/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26BEDBE9" w14:textId="230362CD" w:rsidR="001434A4" w:rsidRDefault="001434A4" w:rsidP="001434A4">
            <w:pPr>
              <w:pStyle w:val="Beschreibu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Janus Consultants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e.V</w:t>
            </w:r>
            <w:proofErr w:type="spellEnd"/>
            <w:proofErr w:type="gramEnd"/>
          </w:p>
        </w:tc>
        <w:tc>
          <w:tcPr>
            <w:tcW w:w="2854" w:type="dxa"/>
            <w:gridSpan w:val="5"/>
            <w:vAlign w:val="bottom"/>
          </w:tcPr>
          <w:p w14:paraId="030733A5" w14:textId="06DDECD3" w:rsidR="001434A4" w:rsidRPr="005678C0" w:rsidRDefault="001434A4" w:rsidP="001434A4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Hannover</w:t>
            </w:r>
          </w:p>
        </w:tc>
      </w:tr>
      <w:tr w:rsidR="001434A4" w:rsidRPr="005678C0" w14:paraId="1206E0CD" w14:textId="77777777" w:rsidTr="001434A4">
        <w:trPr>
          <w:gridAfter w:val="1"/>
          <w:wAfter w:w="11" w:type="dxa"/>
          <w:trHeight w:val="188"/>
        </w:trPr>
        <w:tc>
          <w:tcPr>
            <w:tcW w:w="2549" w:type="dxa"/>
          </w:tcPr>
          <w:p w14:paraId="34D3C50E" w14:textId="77777777" w:rsidR="001434A4" w:rsidRPr="005426BB" w:rsidRDefault="001434A4" w:rsidP="001434A4">
            <w:pPr>
              <w:pStyle w:val="Beschreibung"/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4972" w:type="dxa"/>
            <w:gridSpan w:val="2"/>
            <w:vAlign w:val="bottom"/>
          </w:tcPr>
          <w:p w14:paraId="3B3B7D2F" w14:textId="35D71A64" w:rsidR="001434A4" w:rsidRDefault="001434A4" w:rsidP="001434A4">
            <w:pPr>
              <w:pStyle w:val="Beschreibu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Associate Consultant</w:t>
            </w:r>
          </w:p>
        </w:tc>
        <w:tc>
          <w:tcPr>
            <w:tcW w:w="2854" w:type="dxa"/>
            <w:gridSpan w:val="5"/>
          </w:tcPr>
          <w:p w14:paraId="743E3868" w14:textId="64A01C87" w:rsidR="001434A4" w:rsidRDefault="001434A4" w:rsidP="001434A4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Juni 2026 - Heute</w:t>
            </w:r>
          </w:p>
        </w:tc>
      </w:tr>
      <w:tr w:rsidR="001434A4" w:rsidRPr="005678C0" w14:paraId="02437711" w14:textId="77777777" w:rsidTr="001434A4">
        <w:trPr>
          <w:gridAfter w:val="1"/>
          <w:wAfter w:w="11" w:type="dxa"/>
          <w:trHeight w:val="188"/>
        </w:trPr>
        <w:tc>
          <w:tcPr>
            <w:tcW w:w="2549" w:type="dxa"/>
          </w:tcPr>
          <w:p w14:paraId="315AB965" w14:textId="77777777" w:rsidR="001434A4" w:rsidRPr="005678C0" w:rsidRDefault="001434A4" w:rsidP="001434A4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826" w:type="dxa"/>
            <w:gridSpan w:val="7"/>
            <w:tcBorders>
              <w:bottom w:val="single" w:sz="4" w:space="0" w:color="auto"/>
            </w:tcBorders>
          </w:tcPr>
          <w:p w14:paraId="68CFAD97" w14:textId="7F12673A" w:rsidR="001434A4" w:rsidRPr="005678C0" w:rsidRDefault="001434A4" w:rsidP="001434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de-AT"/>
              </w:rPr>
            </w:pPr>
          </w:p>
        </w:tc>
      </w:tr>
      <w:tr w:rsidR="001434A4" w:rsidRPr="005678C0" w14:paraId="2B257790" w14:textId="77777777" w:rsidTr="001434A4">
        <w:trPr>
          <w:gridAfter w:val="1"/>
          <w:wAfter w:w="11" w:type="dxa"/>
          <w:trHeight w:val="663"/>
        </w:trPr>
        <w:tc>
          <w:tcPr>
            <w:tcW w:w="2549" w:type="dxa"/>
            <w:tcBorders>
              <w:top w:val="single" w:sz="4" w:space="0" w:color="auto"/>
            </w:tcBorders>
            <w:vAlign w:val="bottom"/>
          </w:tcPr>
          <w:p w14:paraId="4CD0956F" w14:textId="30220E15" w:rsidR="001434A4" w:rsidRPr="005678C0" w:rsidRDefault="001434A4" w:rsidP="00143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8C0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82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C41EFD6" w:rsidR="001434A4" w:rsidRPr="005678C0" w:rsidRDefault="001434A4" w:rsidP="001434A4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5678C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5678C0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5678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5678C0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5678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</w:p>
        </w:tc>
      </w:tr>
      <w:tr w:rsidR="001434A4" w:rsidRPr="005678C0" w14:paraId="45706C3F" w14:textId="77777777" w:rsidTr="001434A4">
        <w:trPr>
          <w:gridAfter w:val="1"/>
          <w:wAfter w:w="11" w:type="dxa"/>
          <w:trHeight w:val="340"/>
        </w:trPr>
        <w:tc>
          <w:tcPr>
            <w:tcW w:w="2549" w:type="dxa"/>
          </w:tcPr>
          <w:p w14:paraId="501F0D19" w14:textId="77777777" w:rsidR="001434A4" w:rsidRPr="005678C0" w:rsidRDefault="001434A4" w:rsidP="001434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26" w:type="dxa"/>
            <w:gridSpan w:val="7"/>
            <w:vAlign w:val="bottom"/>
          </w:tcPr>
          <w:p w14:paraId="60CA2168" w14:textId="026E6A6A" w:rsidR="001434A4" w:rsidRPr="005678C0" w:rsidRDefault="001434A4" w:rsidP="001434A4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567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5678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5678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78C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Microsoft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5678C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Office </w:t>
            </w:r>
            <w:r w:rsidRPr="005678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, </w:t>
            </w:r>
            <w:r w:rsidRPr="0091352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Adobe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PR, PS, AE</w:t>
            </w:r>
          </w:p>
        </w:tc>
      </w:tr>
      <w:tr w:rsidR="001434A4" w:rsidRPr="005678C0" w14:paraId="70CB01B0" w14:textId="77777777" w:rsidTr="001434A4">
        <w:trPr>
          <w:gridAfter w:val="1"/>
          <w:wAfter w:w="11" w:type="dxa"/>
          <w:trHeight w:val="340"/>
        </w:trPr>
        <w:tc>
          <w:tcPr>
            <w:tcW w:w="2549" w:type="dxa"/>
          </w:tcPr>
          <w:p w14:paraId="70DE0417" w14:textId="77777777" w:rsidR="001434A4" w:rsidRPr="005678C0" w:rsidRDefault="001434A4" w:rsidP="001434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826" w:type="dxa"/>
            <w:gridSpan w:val="7"/>
            <w:vAlign w:val="bottom"/>
          </w:tcPr>
          <w:p w14:paraId="598C2742" w14:textId="0ED8E858" w:rsidR="001434A4" w:rsidRPr="005678C0" w:rsidRDefault="001434A4" w:rsidP="001434A4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5678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5678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 xml:space="preserve"> </w:t>
            </w:r>
            <w:r w:rsidRPr="005678C0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Kraftsport, Ausdauersport, Boxen, Politik</w:t>
            </w:r>
          </w:p>
        </w:tc>
      </w:tr>
      <w:tr w:rsidR="001434A4" w:rsidRPr="005678C0" w14:paraId="071AB173" w14:textId="77777777" w:rsidTr="001434A4">
        <w:trPr>
          <w:gridAfter w:val="1"/>
          <w:wAfter w:w="11" w:type="dxa"/>
          <w:trHeight w:val="794"/>
        </w:trPr>
        <w:tc>
          <w:tcPr>
            <w:tcW w:w="10375" w:type="dxa"/>
            <w:gridSpan w:val="8"/>
            <w:vAlign w:val="bottom"/>
          </w:tcPr>
          <w:p w14:paraId="6478BDEA" w14:textId="77D7F222" w:rsidR="001434A4" w:rsidRPr="005678C0" w:rsidRDefault="001434A4" w:rsidP="001434A4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Hannover</w:t>
            </w:r>
            <w:r w:rsidRPr="005678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5678C0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678C0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</w:tbl>
    <w:p w14:paraId="2442C900" w14:textId="77777777" w:rsidR="00913523" w:rsidRPr="005678C0" w:rsidRDefault="00913523" w:rsidP="005678C0">
      <w:pPr>
        <w:spacing w:line="240" w:lineRule="auto"/>
        <w:rPr>
          <w:rFonts w:ascii="Times New Roman" w:hAnsi="Times New Roman" w:cs="Times New Roman"/>
          <w:sz w:val="18"/>
        </w:rPr>
      </w:pPr>
    </w:p>
    <w:sectPr w:rsidR="00913523" w:rsidRPr="005678C0" w:rsidSect="00630284">
      <w:footerReference w:type="even" r:id="rId9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28C2" w14:textId="77777777" w:rsidR="007C74F1" w:rsidRDefault="007C74F1" w:rsidP="00BE053D">
      <w:pPr>
        <w:spacing w:after="0" w:line="240" w:lineRule="auto"/>
      </w:pPr>
      <w:r>
        <w:separator/>
      </w:r>
    </w:p>
  </w:endnote>
  <w:endnote w:type="continuationSeparator" w:id="0">
    <w:p w14:paraId="02BD2BEE" w14:textId="77777777" w:rsidR="007C74F1" w:rsidRDefault="007C74F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38A9" w14:textId="77777777" w:rsidR="007C74F1" w:rsidRDefault="007C74F1" w:rsidP="00BE053D">
      <w:pPr>
        <w:spacing w:after="0" w:line="240" w:lineRule="auto"/>
      </w:pPr>
      <w:r>
        <w:separator/>
      </w:r>
    </w:p>
  </w:footnote>
  <w:footnote w:type="continuationSeparator" w:id="0">
    <w:p w14:paraId="6D61A60B" w14:textId="77777777" w:rsidR="007C74F1" w:rsidRDefault="007C74F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E17C46"/>
    <w:multiLevelType w:val="hybridMultilevel"/>
    <w:tmpl w:val="CBC033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B682C"/>
    <w:multiLevelType w:val="multilevel"/>
    <w:tmpl w:val="42B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60A87"/>
    <w:multiLevelType w:val="multilevel"/>
    <w:tmpl w:val="F99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1"/>
  </w:num>
  <w:num w:numId="3" w16cid:durableId="1675953327">
    <w:abstractNumId w:val="23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6"/>
  </w:num>
  <w:num w:numId="9" w16cid:durableId="297037049">
    <w:abstractNumId w:val="13"/>
  </w:num>
  <w:num w:numId="10" w16cid:durableId="617180053">
    <w:abstractNumId w:val="27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5"/>
  </w:num>
  <w:num w:numId="16" w16cid:durableId="1503201666">
    <w:abstractNumId w:val="4"/>
  </w:num>
  <w:num w:numId="17" w16cid:durableId="767970183">
    <w:abstractNumId w:val="20"/>
  </w:num>
  <w:num w:numId="18" w16cid:durableId="1869219957">
    <w:abstractNumId w:val="3"/>
  </w:num>
  <w:num w:numId="19" w16cid:durableId="653602651">
    <w:abstractNumId w:val="22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8"/>
  </w:num>
  <w:num w:numId="23" w16cid:durableId="1528642880">
    <w:abstractNumId w:val="8"/>
  </w:num>
  <w:num w:numId="24" w16cid:durableId="105780356">
    <w:abstractNumId w:val="24"/>
  </w:num>
  <w:num w:numId="25" w16cid:durableId="1064911525">
    <w:abstractNumId w:val="6"/>
  </w:num>
  <w:num w:numId="26" w16cid:durableId="432751648">
    <w:abstractNumId w:val="23"/>
  </w:num>
  <w:num w:numId="27" w16cid:durableId="45229459">
    <w:abstractNumId w:val="14"/>
  </w:num>
  <w:num w:numId="28" w16cid:durableId="262105788">
    <w:abstractNumId w:val="17"/>
  </w:num>
  <w:num w:numId="29" w16cid:durableId="17631395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BE4"/>
    <w:rsid w:val="00020BBF"/>
    <w:rsid w:val="00031EF8"/>
    <w:rsid w:val="00061D33"/>
    <w:rsid w:val="00064643"/>
    <w:rsid w:val="00070569"/>
    <w:rsid w:val="00082E1C"/>
    <w:rsid w:val="00087747"/>
    <w:rsid w:val="000A1FDA"/>
    <w:rsid w:val="000B63E2"/>
    <w:rsid w:val="000B6548"/>
    <w:rsid w:val="000D671A"/>
    <w:rsid w:val="000E2943"/>
    <w:rsid w:val="00103EC5"/>
    <w:rsid w:val="00116C6E"/>
    <w:rsid w:val="00117C25"/>
    <w:rsid w:val="00125CA6"/>
    <w:rsid w:val="001434A4"/>
    <w:rsid w:val="00147F2F"/>
    <w:rsid w:val="00156FC9"/>
    <w:rsid w:val="00162A5A"/>
    <w:rsid w:val="001647AB"/>
    <w:rsid w:val="00165E3F"/>
    <w:rsid w:val="001708CB"/>
    <w:rsid w:val="00172867"/>
    <w:rsid w:val="00173CBE"/>
    <w:rsid w:val="00175B6D"/>
    <w:rsid w:val="001901ED"/>
    <w:rsid w:val="0019483A"/>
    <w:rsid w:val="001A46BF"/>
    <w:rsid w:val="001A481B"/>
    <w:rsid w:val="001B0186"/>
    <w:rsid w:val="001B62CA"/>
    <w:rsid w:val="001D3217"/>
    <w:rsid w:val="001D4DCD"/>
    <w:rsid w:val="001F4175"/>
    <w:rsid w:val="00201D68"/>
    <w:rsid w:val="00223A4D"/>
    <w:rsid w:val="0023054D"/>
    <w:rsid w:val="00232CB5"/>
    <w:rsid w:val="00232DB6"/>
    <w:rsid w:val="00234A7E"/>
    <w:rsid w:val="0024373D"/>
    <w:rsid w:val="002508C2"/>
    <w:rsid w:val="002537EB"/>
    <w:rsid w:val="00267252"/>
    <w:rsid w:val="00282DB0"/>
    <w:rsid w:val="00296DD5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16B8"/>
    <w:rsid w:val="00456B0D"/>
    <w:rsid w:val="00473F20"/>
    <w:rsid w:val="00476229"/>
    <w:rsid w:val="00476AF8"/>
    <w:rsid w:val="00484FD7"/>
    <w:rsid w:val="004929FB"/>
    <w:rsid w:val="004A54BA"/>
    <w:rsid w:val="004B6A5E"/>
    <w:rsid w:val="004F7271"/>
    <w:rsid w:val="004F76A7"/>
    <w:rsid w:val="00507EA7"/>
    <w:rsid w:val="00526089"/>
    <w:rsid w:val="00527A28"/>
    <w:rsid w:val="00527DCA"/>
    <w:rsid w:val="00542042"/>
    <w:rsid w:val="005426BB"/>
    <w:rsid w:val="005678C0"/>
    <w:rsid w:val="005716D4"/>
    <w:rsid w:val="00571B60"/>
    <w:rsid w:val="00585A4D"/>
    <w:rsid w:val="00592EAE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4704"/>
    <w:rsid w:val="00665BF3"/>
    <w:rsid w:val="006732D6"/>
    <w:rsid w:val="00693E09"/>
    <w:rsid w:val="006A2DE9"/>
    <w:rsid w:val="006A7230"/>
    <w:rsid w:val="006A7D59"/>
    <w:rsid w:val="006B4E32"/>
    <w:rsid w:val="006B72C7"/>
    <w:rsid w:val="006B7F78"/>
    <w:rsid w:val="006C2252"/>
    <w:rsid w:val="006D7F7F"/>
    <w:rsid w:val="006E2C9C"/>
    <w:rsid w:val="006E40EF"/>
    <w:rsid w:val="006F0039"/>
    <w:rsid w:val="00701566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3224"/>
    <w:rsid w:val="007C6A3C"/>
    <w:rsid w:val="007C74F1"/>
    <w:rsid w:val="007D4BEE"/>
    <w:rsid w:val="007D5BE9"/>
    <w:rsid w:val="008050E4"/>
    <w:rsid w:val="0082257D"/>
    <w:rsid w:val="00853438"/>
    <w:rsid w:val="00866846"/>
    <w:rsid w:val="00875DA9"/>
    <w:rsid w:val="00887DAE"/>
    <w:rsid w:val="00893FFF"/>
    <w:rsid w:val="00895E38"/>
    <w:rsid w:val="008A782B"/>
    <w:rsid w:val="008B0FC0"/>
    <w:rsid w:val="008C429A"/>
    <w:rsid w:val="008D0A37"/>
    <w:rsid w:val="008D7FA8"/>
    <w:rsid w:val="008E1F3D"/>
    <w:rsid w:val="008E4BDC"/>
    <w:rsid w:val="008F03A1"/>
    <w:rsid w:val="009053D7"/>
    <w:rsid w:val="0091331D"/>
    <w:rsid w:val="00913523"/>
    <w:rsid w:val="009312B1"/>
    <w:rsid w:val="0093223C"/>
    <w:rsid w:val="00941A87"/>
    <w:rsid w:val="009501C2"/>
    <w:rsid w:val="009668B9"/>
    <w:rsid w:val="00976577"/>
    <w:rsid w:val="0098153A"/>
    <w:rsid w:val="00996356"/>
    <w:rsid w:val="00997D9A"/>
    <w:rsid w:val="009B0179"/>
    <w:rsid w:val="009D7C49"/>
    <w:rsid w:val="009E7297"/>
    <w:rsid w:val="00A0257D"/>
    <w:rsid w:val="00A04C58"/>
    <w:rsid w:val="00A12EDC"/>
    <w:rsid w:val="00A17205"/>
    <w:rsid w:val="00A26D0D"/>
    <w:rsid w:val="00A27328"/>
    <w:rsid w:val="00A33BDE"/>
    <w:rsid w:val="00A34885"/>
    <w:rsid w:val="00A43BC1"/>
    <w:rsid w:val="00A74225"/>
    <w:rsid w:val="00A81608"/>
    <w:rsid w:val="00A936D5"/>
    <w:rsid w:val="00AA1EB0"/>
    <w:rsid w:val="00AA2DA3"/>
    <w:rsid w:val="00AA5A9C"/>
    <w:rsid w:val="00AB016A"/>
    <w:rsid w:val="00AB2A5A"/>
    <w:rsid w:val="00AD28F8"/>
    <w:rsid w:val="00AD56F1"/>
    <w:rsid w:val="00AE28F2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426A3"/>
    <w:rsid w:val="00C54BE3"/>
    <w:rsid w:val="00C57F80"/>
    <w:rsid w:val="00C768ED"/>
    <w:rsid w:val="00C82A8F"/>
    <w:rsid w:val="00C916C2"/>
    <w:rsid w:val="00CB1EAF"/>
    <w:rsid w:val="00CC7F56"/>
    <w:rsid w:val="00CD1B12"/>
    <w:rsid w:val="00CD55DC"/>
    <w:rsid w:val="00CE1BBC"/>
    <w:rsid w:val="00CE2595"/>
    <w:rsid w:val="00CE28CC"/>
    <w:rsid w:val="00CE72FC"/>
    <w:rsid w:val="00CF31EE"/>
    <w:rsid w:val="00D02F6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C684F"/>
    <w:rsid w:val="00DD38E2"/>
    <w:rsid w:val="00DE5A2F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F77DF"/>
    <w:rsid w:val="00F11BEF"/>
    <w:rsid w:val="00F165E1"/>
    <w:rsid w:val="00F257ED"/>
    <w:rsid w:val="00F258E7"/>
    <w:rsid w:val="00F31B84"/>
    <w:rsid w:val="00F44F5F"/>
    <w:rsid w:val="00F465EE"/>
    <w:rsid w:val="00F57BA5"/>
    <w:rsid w:val="00F631EC"/>
    <w:rsid w:val="00F64C22"/>
    <w:rsid w:val="00F64DED"/>
    <w:rsid w:val="00F64FA7"/>
    <w:rsid w:val="00F74D19"/>
    <w:rsid w:val="00F80053"/>
    <w:rsid w:val="00FA02C7"/>
    <w:rsid w:val="00FA2AEB"/>
    <w:rsid w:val="00FA4186"/>
    <w:rsid w:val="00FC0531"/>
    <w:rsid w:val="00FC13F0"/>
    <w:rsid w:val="00FD0FB7"/>
    <w:rsid w:val="00FD3151"/>
    <w:rsid w:val="00FD691D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ost.glende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1714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Joost Glende</cp:lastModifiedBy>
  <cp:revision>20</cp:revision>
  <cp:lastPrinted>2026-06-10T08:56:00Z</cp:lastPrinted>
  <dcterms:created xsi:type="dcterms:W3CDTF">2026-03-17T17:32:00Z</dcterms:created>
  <dcterms:modified xsi:type="dcterms:W3CDTF">2026-06-10T09:06:00Z</dcterms:modified>
</cp:coreProperties>
</file>