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ellenraster"/>
        <w:tblW w:w="10206" w:type="dxa"/>
        <w:tblInd w:w="-56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01"/>
        <w:gridCol w:w="3261"/>
        <w:gridCol w:w="141"/>
        <w:gridCol w:w="1418"/>
        <w:gridCol w:w="425"/>
        <w:gridCol w:w="142"/>
        <w:gridCol w:w="283"/>
        <w:gridCol w:w="993"/>
        <w:gridCol w:w="141"/>
        <w:gridCol w:w="1701"/>
      </w:tblGrid>
      <w:tr w:rsidR="00E55D90" w:rsidRPr="002E1E31" w14:paraId="487AC9CE" w14:textId="77777777" w:rsidTr="00FE0496">
        <w:trPr>
          <w:trHeight w:val="283"/>
        </w:trPr>
        <w:tc>
          <w:tcPr>
            <w:tcW w:w="10206" w:type="dxa"/>
            <w:gridSpan w:val="10"/>
            <w:vAlign w:val="bottom"/>
          </w:tcPr>
          <w:p w14:paraId="7B0A0209" w14:textId="77777777" w:rsidR="002E1E31" w:rsidRPr="002E1E31" w:rsidRDefault="002E1E31" w:rsidP="002E1E3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48"/>
                <w:szCs w:val="44"/>
                <w:lang w:val="en-GB"/>
              </w:rPr>
            </w:pPr>
            <w:r w:rsidRPr="002E1E31">
              <w:rPr>
                <w:rFonts w:ascii="Times New Roman" w:hAnsi="Times New Roman" w:cs="Times New Roman"/>
                <w:b/>
                <w:sz w:val="48"/>
                <w:szCs w:val="44"/>
                <w:lang w:val="en-GB"/>
              </w:rPr>
              <w:t>Alexandra Muchin</w:t>
            </w:r>
          </w:p>
          <w:p w14:paraId="49FCFC65" w14:textId="77777777" w:rsidR="002E1E31" w:rsidRPr="002E1E31" w:rsidRDefault="002E1E31" w:rsidP="002E1E31">
            <w:pPr>
              <w:spacing w:line="276" w:lineRule="auto"/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en-GB"/>
              </w:rPr>
            </w:pPr>
            <w:r w:rsidRPr="002E1E31">
              <w:rPr>
                <w:rFonts w:ascii="Times New Roman" w:hAnsi="Times New Roman" w:cs="Times New Roman"/>
                <w:bCs/>
                <w:sz w:val="20"/>
                <w:szCs w:val="20"/>
                <w:lang w:val="en-GB"/>
              </w:rPr>
              <w:t>Vogt-</w:t>
            </w:r>
            <w:proofErr w:type="spellStart"/>
            <w:r w:rsidRPr="002E1E31">
              <w:rPr>
                <w:rFonts w:ascii="Times New Roman" w:hAnsi="Times New Roman" w:cs="Times New Roman"/>
                <w:bCs/>
                <w:sz w:val="20"/>
                <w:szCs w:val="20"/>
                <w:lang w:val="en-GB"/>
              </w:rPr>
              <w:t>Groth</w:t>
            </w:r>
            <w:proofErr w:type="spellEnd"/>
            <w:r w:rsidRPr="002E1E31">
              <w:rPr>
                <w:rFonts w:ascii="Times New Roman" w:hAnsi="Times New Roman" w:cs="Times New Roman"/>
                <w:bCs/>
                <w:sz w:val="20"/>
                <w:szCs w:val="20"/>
                <w:lang w:val="en-GB"/>
              </w:rPr>
              <w:t>-</w:t>
            </w:r>
            <w:proofErr w:type="spellStart"/>
            <w:r w:rsidRPr="002E1E31">
              <w:rPr>
                <w:rFonts w:ascii="Times New Roman" w:hAnsi="Times New Roman" w:cs="Times New Roman"/>
                <w:bCs/>
                <w:sz w:val="20"/>
                <w:szCs w:val="20"/>
                <w:lang w:val="en-GB"/>
              </w:rPr>
              <w:t>Weg</w:t>
            </w:r>
            <w:proofErr w:type="spellEnd"/>
            <w:r w:rsidRPr="002E1E31">
              <w:rPr>
                <w:rFonts w:ascii="Times New Roman" w:hAnsi="Times New Roman" w:cs="Times New Roman"/>
                <w:bCs/>
                <w:sz w:val="20"/>
                <w:szCs w:val="20"/>
                <w:lang w:val="en-GB"/>
              </w:rPr>
              <w:t xml:space="preserve"> 31a, 22609 Hamburg</w:t>
            </w:r>
          </w:p>
          <w:p w14:paraId="135895E2" w14:textId="78FE9205" w:rsidR="00F44F5F" w:rsidRPr="002E1E31" w:rsidRDefault="002E1E31" w:rsidP="002E1E3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2E1E31">
              <w:rPr>
                <w:rFonts w:ascii="Times New Roman" w:hAnsi="Times New Roman" w:cs="Times New Roman"/>
                <w:bCs/>
                <w:sz w:val="20"/>
                <w:szCs w:val="20"/>
              </w:rPr>
              <w:t>+44 7478 398564 | alexandra.muchin@gmail.com | 12.06.2000 in Hamburg</w:t>
            </w:r>
          </w:p>
        </w:tc>
      </w:tr>
      <w:tr w:rsidR="002508C2" w:rsidRPr="002E1E31" w14:paraId="0FCADE56" w14:textId="77777777" w:rsidTr="00FE0496">
        <w:trPr>
          <w:trHeight w:val="567"/>
        </w:trPr>
        <w:tc>
          <w:tcPr>
            <w:tcW w:w="10206" w:type="dxa"/>
            <w:gridSpan w:val="10"/>
            <w:tcBorders>
              <w:bottom w:val="single" w:sz="4" w:space="0" w:color="auto"/>
            </w:tcBorders>
            <w:vAlign w:val="bottom"/>
          </w:tcPr>
          <w:p w14:paraId="6219B894" w14:textId="1ED999E7" w:rsidR="002508C2" w:rsidRPr="002E1E31" w:rsidRDefault="00F44F5F" w:rsidP="00F44F5F">
            <w:pPr>
              <w:rPr>
                <w:rFonts w:ascii="Times New Roman" w:hAnsi="Times New Roman" w:cs="Times New Roman"/>
                <w:b/>
                <w:sz w:val="28"/>
              </w:rPr>
            </w:pPr>
            <w:r w:rsidRPr="002E1E31">
              <w:rPr>
                <w:rFonts w:ascii="Times New Roman" w:hAnsi="Times New Roman" w:cs="Times New Roman"/>
                <w:b/>
                <w:sz w:val="28"/>
                <w:szCs w:val="32"/>
              </w:rPr>
              <w:t>SCHULE &amp; STUDIUM</w:t>
            </w:r>
          </w:p>
        </w:tc>
      </w:tr>
      <w:tr w:rsidR="002E1E31" w:rsidRPr="002E1E31" w14:paraId="7D1DEBF7" w14:textId="77777777" w:rsidTr="002E1E31">
        <w:trPr>
          <w:trHeight w:val="283"/>
        </w:trPr>
        <w:tc>
          <w:tcPr>
            <w:tcW w:w="6946" w:type="dxa"/>
            <w:gridSpan w:val="5"/>
            <w:tcBorders>
              <w:top w:val="single" w:sz="4" w:space="0" w:color="auto"/>
            </w:tcBorders>
            <w:vAlign w:val="bottom"/>
          </w:tcPr>
          <w:p w14:paraId="0C2B846F" w14:textId="31F9DF5B" w:rsidR="002E1E31" w:rsidRPr="002E1E31" w:rsidRDefault="002E1E31" w:rsidP="002E1E31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2E1E31">
              <w:rPr>
                <w:rFonts w:ascii="Times New Roman" w:hAnsi="Times New Roman" w:cs="Times New Roman"/>
                <w:b/>
                <w:smallCaps/>
                <w:sz w:val="23"/>
                <w:szCs w:val="23"/>
              </w:rPr>
              <w:t>Newcastle University</w:t>
            </w:r>
          </w:p>
        </w:tc>
        <w:tc>
          <w:tcPr>
            <w:tcW w:w="3260" w:type="dxa"/>
            <w:gridSpan w:val="5"/>
            <w:tcBorders>
              <w:top w:val="single" w:sz="4" w:space="0" w:color="auto"/>
            </w:tcBorders>
            <w:vAlign w:val="bottom"/>
          </w:tcPr>
          <w:p w14:paraId="7C845E2D" w14:textId="75DC1C55" w:rsidR="002E1E31" w:rsidRPr="002E1E31" w:rsidRDefault="002E1E31" w:rsidP="002E1E31">
            <w:pPr>
              <w:jc w:val="right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r w:rsidRPr="002E1E31">
              <w:rPr>
                <w:rFonts w:ascii="Times New Roman" w:hAnsi="Times New Roman" w:cs="Times New Roman"/>
                <w:b/>
                <w:bCs/>
                <w:iCs/>
                <w:smallCaps/>
                <w:sz w:val="23"/>
                <w:szCs w:val="23"/>
              </w:rPr>
              <w:t xml:space="preserve">Newcastle-upon-Tyne, UK </w:t>
            </w:r>
          </w:p>
        </w:tc>
      </w:tr>
      <w:tr w:rsidR="002E1E31" w:rsidRPr="002E1E31" w14:paraId="61E5D482" w14:textId="77777777" w:rsidTr="002E1E31">
        <w:tc>
          <w:tcPr>
            <w:tcW w:w="4962" w:type="dxa"/>
            <w:gridSpan w:val="2"/>
            <w:vAlign w:val="bottom"/>
          </w:tcPr>
          <w:p w14:paraId="11CB9A0F" w14:textId="33AADFBD" w:rsidR="002E1E31" w:rsidRPr="002E1E31" w:rsidRDefault="002E1E31" w:rsidP="002E1E31">
            <w:pPr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</w:pPr>
            <w:proofErr w:type="spellStart"/>
            <w:r w:rsidRPr="002E1E31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B.Sc</w:t>
            </w:r>
            <w:proofErr w:type="spellEnd"/>
            <w:r w:rsidRPr="002E1E31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 xml:space="preserve">. in International Business Management mit Französisch (Aktueller Schnitt: First Class </w:t>
            </w:r>
            <w:proofErr w:type="spellStart"/>
            <w:r w:rsidRPr="002E1E31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Honours</w:t>
            </w:r>
            <w:proofErr w:type="spellEnd"/>
            <w:r w:rsidRPr="002E1E31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/Deutsche Sehr Gut)</w:t>
            </w:r>
          </w:p>
        </w:tc>
        <w:tc>
          <w:tcPr>
            <w:tcW w:w="5244" w:type="dxa"/>
            <w:gridSpan w:val="8"/>
          </w:tcPr>
          <w:p w14:paraId="419A9228" w14:textId="2E3275A1" w:rsidR="002E1E31" w:rsidRPr="002E1E31" w:rsidRDefault="002E1E31" w:rsidP="002E1E31">
            <w:pPr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2E1E31">
              <w:rPr>
                <w:rFonts w:ascii="Times New Roman" w:hAnsi="Times New Roman" w:cs="Times New Roman"/>
                <w:sz w:val="21"/>
                <w:szCs w:val="21"/>
              </w:rPr>
              <w:t>09/2018 – heute</w:t>
            </w:r>
          </w:p>
        </w:tc>
      </w:tr>
      <w:tr w:rsidR="002E1E31" w:rsidRPr="002E1E31" w14:paraId="7EABE9F1" w14:textId="77777777" w:rsidTr="00ED46C7">
        <w:tc>
          <w:tcPr>
            <w:tcW w:w="10206" w:type="dxa"/>
            <w:gridSpan w:val="10"/>
            <w:vAlign w:val="bottom"/>
          </w:tcPr>
          <w:p w14:paraId="45CE353F" w14:textId="77777777" w:rsidR="002E1E31" w:rsidRPr="002E1E31" w:rsidRDefault="002E1E31" w:rsidP="002E1E31">
            <w:pPr>
              <w:pStyle w:val="Listenabsatz"/>
              <w:numPr>
                <w:ilvl w:val="0"/>
                <w:numId w:val="2"/>
              </w:numPr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</w:pPr>
            <w:r w:rsidRPr="002E1E31"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  <w:t>Teamleiterin eines Projekts zur internationalen Betriebsentwicklung einer mittelständischen Handelskette</w:t>
            </w:r>
          </w:p>
          <w:p w14:paraId="12DD9A31" w14:textId="77777777" w:rsidR="002E1E31" w:rsidRPr="002E1E31" w:rsidRDefault="002E1E31" w:rsidP="002E1E31">
            <w:pPr>
              <w:pStyle w:val="Listenabsatz"/>
              <w:numPr>
                <w:ilvl w:val="0"/>
                <w:numId w:val="2"/>
              </w:numPr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</w:pPr>
            <w:r w:rsidRPr="002E1E31"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  <w:t>Erstellung eines Beratungsberichts zu der globalen Expansion eines DAX30-Autoherstellers</w:t>
            </w:r>
          </w:p>
          <w:p w14:paraId="3AF0E69D" w14:textId="77777777" w:rsidR="002E1E31" w:rsidRDefault="002E1E31" w:rsidP="002E1E31">
            <w:pPr>
              <w:pStyle w:val="Listenabsatz"/>
              <w:numPr>
                <w:ilvl w:val="0"/>
                <w:numId w:val="2"/>
              </w:numPr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</w:pPr>
            <w:r w:rsidRPr="002E1E31"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  <w:t>Analyse der Effekte der Globalisierung auf Stakeholder eines multinationalen Getränkeproduzenten</w:t>
            </w:r>
          </w:p>
          <w:p w14:paraId="7A71E6B0" w14:textId="210D0925" w:rsidR="00877978" w:rsidRPr="002E1E31" w:rsidRDefault="00877978" w:rsidP="002E1E31">
            <w:pPr>
              <w:pStyle w:val="Listenabsatz"/>
              <w:numPr>
                <w:ilvl w:val="0"/>
                <w:numId w:val="2"/>
              </w:numPr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</w:pPr>
            <w:r w:rsidRPr="002E1E31">
              <w:rPr>
                <w:rFonts w:ascii="Times New Roman" w:hAnsi="Times New Roman" w:cs="Times New Roman"/>
                <w:sz w:val="20"/>
                <w:szCs w:val="20"/>
                <w:lang w:val="de-AT"/>
              </w:rPr>
              <w:t xml:space="preserve">Teilnahme an einer Case </w:t>
            </w:r>
            <w:proofErr w:type="spellStart"/>
            <w:r w:rsidRPr="002E1E31">
              <w:rPr>
                <w:rFonts w:ascii="Times New Roman" w:hAnsi="Times New Roman" w:cs="Times New Roman"/>
                <w:sz w:val="20"/>
                <w:szCs w:val="20"/>
                <w:lang w:val="de-AT"/>
              </w:rPr>
              <w:t>Competition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  <w:lang w:val="de-AT"/>
              </w:rPr>
              <w:t xml:space="preserve"> „Coca-Cola Challenge“ (</w:t>
            </w:r>
            <w:r w:rsidRPr="002E1E31">
              <w:rPr>
                <w:rFonts w:ascii="Times New Roman" w:hAnsi="Times New Roman" w:cs="Times New Roman"/>
                <w:sz w:val="20"/>
                <w:szCs w:val="20"/>
              </w:rPr>
              <w:t>Evaluierung, Analyse und Lösungsansätze für Plastikverschmutzung in Asien, Erstellung einer Präsentation als Mitglied eines sechsköpfigen internationalem Teams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)</w:t>
            </w:r>
          </w:p>
        </w:tc>
      </w:tr>
      <w:tr w:rsidR="002E1E31" w:rsidRPr="002E1E31" w14:paraId="013361E1" w14:textId="77777777" w:rsidTr="00533952">
        <w:trPr>
          <w:trHeight w:val="340"/>
        </w:trPr>
        <w:tc>
          <w:tcPr>
            <w:tcW w:w="5103" w:type="dxa"/>
            <w:gridSpan w:val="3"/>
            <w:vAlign w:val="bottom"/>
          </w:tcPr>
          <w:p w14:paraId="197620E3" w14:textId="27705344" w:rsidR="002E1E31" w:rsidRPr="002E1E31" w:rsidRDefault="002E1E31" w:rsidP="002E1E3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2E1E31">
              <w:rPr>
                <w:rFonts w:ascii="Times New Roman" w:hAnsi="Times New Roman" w:cs="Times New Roman"/>
                <w:b/>
                <w:smallCaps/>
                <w:sz w:val="23"/>
                <w:szCs w:val="23"/>
              </w:rPr>
              <w:t xml:space="preserve">Grenoble </w:t>
            </w:r>
            <w:proofErr w:type="spellStart"/>
            <w:r w:rsidRPr="002E1E31">
              <w:rPr>
                <w:rFonts w:ascii="Times New Roman" w:hAnsi="Times New Roman" w:cs="Times New Roman"/>
                <w:b/>
                <w:smallCaps/>
                <w:sz w:val="23"/>
                <w:szCs w:val="23"/>
              </w:rPr>
              <w:t>Ecole</w:t>
            </w:r>
            <w:proofErr w:type="spellEnd"/>
            <w:r w:rsidRPr="002E1E31">
              <w:rPr>
                <w:rFonts w:ascii="Times New Roman" w:hAnsi="Times New Roman" w:cs="Times New Roman"/>
                <w:b/>
                <w:smallCaps/>
                <w:sz w:val="23"/>
                <w:szCs w:val="23"/>
              </w:rPr>
              <w:t xml:space="preserve"> de Management</w:t>
            </w:r>
          </w:p>
        </w:tc>
        <w:tc>
          <w:tcPr>
            <w:tcW w:w="5103" w:type="dxa"/>
            <w:gridSpan w:val="7"/>
            <w:vAlign w:val="bottom"/>
          </w:tcPr>
          <w:p w14:paraId="63D86F51" w14:textId="2EB99B93" w:rsidR="002E1E31" w:rsidRPr="002E1E31" w:rsidRDefault="002E1E31" w:rsidP="002E1E31">
            <w:pPr>
              <w:ind w:left="-279"/>
              <w:jc w:val="right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r w:rsidRPr="002E1E31">
              <w:rPr>
                <w:rFonts w:ascii="Times New Roman" w:hAnsi="Times New Roman" w:cs="Times New Roman"/>
                <w:b/>
                <w:bCs/>
                <w:iCs/>
                <w:smallCaps/>
                <w:sz w:val="23"/>
                <w:szCs w:val="23"/>
              </w:rPr>
              <w:t>Grenoble, Frankreich</w:t>
            </w:r>
          </w:p>
        </w:tc>
      </w:tr>
      <w:tr w:rsidR="002E1E31" w:rsidRPr="002E1E31" w14:paraId="62632213" w14:textId="77777777" w:rsidTr="00533952">
        <w:tc>
          <w:tcPr>
            <w:tcW w:w="7088" w:type="dxa"/>
            <w:gridSpan w:val="6"/>
            <w:vAlign w:val="bottom"/>
          </w:tcPr>
          <w:p w14:paraId="5F71027E" w14:textId="1C41117B" w:rsidR="002E1E31" w:rsidRPr="002E1E31" w:rsidRDefault="002E1E31" w:rsidP="002E1E31">
            <w:pPr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AT"/>
              </w:rPr>
            </w:pPr>
            <w:r w:rsidRPr="002E1E31"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AT"/>
              </w:rPr>
              <w:t xml:space="preserve">Auslandssemester im Bachelor in International Business </w:t>
            </w:r>
            <w:r w:rsidR="00533952"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AT"/>
              </w:rPr>
              <w:t>(Online-Semester)</w:t>
            </w:r>
          </w:p>
        </w:tc>
        <w:tc>
          <w:tcPr>
            <w:tcW w:w="3118" w:type="dxa"/>
            <w:gridSpan w:val="4"/>
            <w:vAlign w:val="bottom"/>
          </w:tcPr>
          <w:p w14:paraId="51FC9814" w14:textId="2D59E9C6" w:rsidR="002E1E31" w:rsidRPr="002E1E31" w:rsidRDefault="002E1E31" w:rsidP="002E1E31">
            <w:pPr>
              <w:jc w:val="right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2E1E31">
              <w:rPr>
                <w:rFonts w:ascii="Times New Roman" w:hAnsi="Times New Roman" w:cs="Times New Roman"/>
                <w:sz w:val="21"/>
                <w:szCs w:val="21"/>
              </w:rPr>
              <w:t>01/2021 – 04/2021</w:t>
            </w:r>
          </w:p>
        </w:tc>
      </w:tr>
      <w:tr w:rsidR="002E1E31" w:rsidRPr="002E1E31" w14:paraId="4D68BFE7" w14:textId="77777777" w:rsidTr="00077F81">
        <w:tc>
          <w:tcPr>
            <w:tcW w:w="10206" w:type="dxa"/>
            <w:gridSpan w:val="10"/>
            <w:vAlign w:val="bottom"/>
          </w:tcPr>
          <w:p w14:paraId="54BF63E9" w14:textId="57951111" w:rsidR="002E1E31" w:rsidRPr="002E1E31" w:rsidRDefault="002E1E31" w:rsidP="002E1E31">
            <w:pPr>
              <w:pStyle w:val="Listenabsatz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0"/>
                <w:szCs w:val="20"/>
                <w:lang w:val="de-AT"/>
              </w:rPr>
            </w:pPr>
            <w:r w:rsidRPr="002E1E31">
              <w:rPr>
                <w:rFonts w:ascii="Times New Roman" w:hAnsi="Times New Roman" w:cs="Times New Roman"/>
                <w:sz w:val="20"/>
                <w:szCs w:val="20"/>
              </w:rPr>
              <w:t>Initialisierung einer Geschäftsidee im ‚</w:t>
            </w:r>
            <w:proofErr w:type="spellStart"/>
            <w:r w:rsidRPr="002E1E31">
              <w:rPr>
                <w:rFonts w:ascii="Times New Roman" w:hAnsi="Times New Roman" w:cs="Times New Roman"/>
                <w:sz w:val="20"/>
                <w:szCs w:val="20"/>
              </w:rPr>
              <w:t>Capstone</w:t>
            </w:r>
            <w:proofErr w:type="spellEnd"/>
            <w:r w:rsidRPr="002E1E31">
              <w:rPr>
                <w:rFonts w:ascii="Times New Roman" w:hAnsi="Times New Roman" w:cs="Times New Roman"/>
                <w:sz w:val="20"/>
                <w:szCs w:val="20"/>
              </w:rPr>
              <w:t>‘ Modul, mit Fokus auf Wertschöpfung, Markteintritt und Lieferkette</w:t>
            </w:r>
          </w:p>
        </w:tc>
      </w:tr>
      <w:tr w:rsidR="002E1E31" w:rsidRPr="002E1E31" w14:paraId="6B19CF91" w14:textId="77777777" w:rsidTr="002E1E31">
        <w:trPr>
          <w:trHeight w:val="340"/>
        </w:trPr>
        <w:tc>
          <w:tcPr>
            <w:tcW w:w="6946" w:type="dxa"/>
            <w:gridSpan w:val="5"/>
            <w:vAlign w:val="bottom"/>
          </w:tcPr>
          <w:p w14:paraId="54F7169D" w14:textId="56DACC75" w:rsidR="002E1E31" w:rsidRPr="002E1E31" w:rsidRDefault="002E1E31" w:rsidP="002E1E31">
            <w:pPr>
              <w:rPr>
                <w:rFonts w:ascii="Times New Roman" w:hAnsi="Times New Roman" w:cs="Times New Roman"/>
                <w:b/>
                <w:sz w:val="21"/>
                <w:szCs w:val="21"/>
              </w:rPr>
            </w:pPr>
            <w:r w:rsidRPr="002E1E31">
              <w:rPr>
                <w:rFonts w:ascii="Times New Roman" w:hAnsi="Times New Roman" w:cs="Times New Roman"/>
                <w:b/>
                <w:smallCaps/>
                <w:sz w:val="23"/>
                <w:szCs w:val="23"/>
              </w:rPr>
              <w:t xml:space="preserve">Universität zu Köln </w:t>
            </w:r>
          </w:p>
        </w:tc>
        <w:tc>
          <w:tcPr>
            <w:tcW w:w="3260" w:type="dxa"/>
            <w:gridSpan w:val="5"/>
            <w:vAlign w:val="bottom"/>
          </w:tcPr>
          <w:p w14:paraId="262B6DA3" w14:textId="67045CE8" w:rsidR="002E1E31" w:rsidRPr="002E1E31" w:rsidRDefault="002E1E31" w:rsidP="002E1E31">
            <w:pPr>
              <w:jc w:val="right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r w:rsidRPr="002E1E31">
              <w:rPr>
                <w:rFonts w:ascii="Times New Roman" w:hAnsi="Times New Roman" w:cs="Times New Roman"/>
                <w:b/>
                <w:bCs/>
                <w:iCs/>
                <w:smallCaps/>
                <w:sz w:val="23"/>
                <w:szCs w:val="23"/>
              </w:rPr>
              <w:t>Köln</w:t>
            </w:r>
          </w:p>
        </w:tc>
      </w:tr>
      <w:tr w:rsidR="002E1E31" w:rsidRPr="002E1E31" w14:paraId="263521E3" w14:textId="77777777" w:rsidTr="00533952">
        <w:trPr>
          <w:trHeight w:val="57"/>
        </w:trPr>
        <w:tc>
          <w:tcPr>
            <w:tcW w:w="8364" w:type="dxa"/>
            <w:gridSpan w:val="8"/>
            <w:vAlign w:val="bottom"/>
          </w:tcPr>
          <w:p w14:paraId="36282A3A" w14:textId="00D1E6D4" w:rsidR="002E1E31" w:rsidRPr="002E1E31" w:rsidRDefault="002E1E31" w:rsidP="002E1E31">
            <w:pPr>
              <w:rPr>
                <w:rFonts w:ascii="Times New Roman" w:hAnsi="Times New Roman" w:cs="Times New Roman"/>
                <w:b/>
                <w:sz w:val="21"/>
                <w:szCs w:val="21"/>
              </w:rPr>
            </w:pPr>
            <w:r w:rsidRPr="002E1E31"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AT"/>
              </w:rPr>
              <w:t xml:space="preserve">Auslandssemester an der Fakultät der Wirtschafts- und Sozialwissenschaften </w:t>
            </w:r>
            <w:r w:rsidR="00533952"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AT"/>
              </w:rPr>
              <w:t>(Online-Semester)</w:t>
            </w:r>
          </w:p>
        </w:tc>
        <w:tc>
          <w:tcPr>
            <w:tcW w:w="1842" w:type="dxa"/>
            <w:gridSpan w:val="2"/>
          </w:tcPr>
          <w:p w14:paraId="3DE8C75D" w14:textId="2ECB3DB6" w:rsidR="002E1E31" w:rsidRPr="002E1E31" w:rsidRDefault="002E1E31" w:rsidP="002E1E31">
            <w:pPr>
              <w:jc w:val="right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r w:rsidRPr="002E1E31">
              <w:rPr>
                <w:rFonts w:ascii="Times New Roman" w:hAnsi="Times New Roman" w:cs="Times New Roman"/>
                <w:sz w:val="21"/>
                <w:szCs w:val="21"/>
              </w:rPr>
              <w:t>10/2020 – 03/2021</w:t>
            </w:r>
          </w:p>
        </w:tc>
      </w:tr>
      <w:tr w:rsidR="002E1E31" w:rsidRPr="002E1E31" w14:paraId="27601A10" w14:textId="77777777" w:rsidTr="00943340">
        <w:trPr>
          <w:trHeight w:val="57"/>
        </w:trPr>
        <w:tc>
          <w:tcPr>
            <w:tcW w:w="10206" w:type="dxa"/>
            <w:gridSpan w:val="10"/>
            <w:vAlign w:val="bottom"/>
          </w:tcPr>
          <w:p w14:paraId="6ECF7248" w14:textId="22165883" w:rsidR="002E1E31" w:rsidRPr="002E1E31" w:rsidRDefault="002E1E31" w:rsidP="00877978">
            <w:pPr>
              <w:pStyle w:val="Listenabsatz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0"/>
                <w:szCs w:val="20"/>
                <w:lang w:val="de-AT"/>
              </w:rPr>
            </w:pPr>
            <w:proofErr w:type="spellStart"/>
            <w:r w:rsidRPr="002E1E31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Schwerpunkte</w:t>
            </w:r>
            <w:proofErr w:type="spellEnd"/>
            <w:r w:rsidRPr="002E1E31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: Marketing Mix Management und Supply Chain Management</w:t>
            </w:r>
          </w:p>
        </w:tc>
      </w:tr>
      <w:tr w:rsidR="002E1E31" w:rsidRPr="002E1E31" w14:paraId="1C51E2FF" w14:textId="77777777" w:rsidTr="002E1E31">
        <w:trPr>
          <w:trHeight w:val="340"/>
        </w:trPr>
        <w:tc>
          <w:tcPr>
            <w:tcW w:w="6946" w:type="dxa"/>
            <w:gridSpan w:val="5"/>
            <w:vAlign w:val="bottom"/>
          </w:tcPr>
          <w:p w14:paraId="4BAC65D2" w14:textId="673260C7" w:rsidR="002E1E31" w:rsidRPr="002E1E31" w:rsidRDefault="002E1E31" w:rsidP="002E1E31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proofErr w:type="spellStart"/>
            <w:r w:rsidRPr="002E1E31">
              <w:rPr>
                <w:rFonts w:ascii="Times New Roman" w:hAnsi="Times New Roman" w:cs="Times New Roman"/>
                <w:b/>
                <w:smallCaps/>
                <w:sz w:val="23"/>
                <w:szCs w:val="23"/>
              </w:rPr>
              <w:t>Felsted</w:t>
            </w:r>
            <w:proofErr w:type="spellEnd"/>
            <w:r w:rsidRPr="002E1E31">
              <w:rPr>
                <w:rFonts w:ascii="Times New Roman" w:hAnsi="Times New Roman" w:cs="Times New Roman"/>
                <w:b/>
                <w:smallCaps/>
                <w:sz w:val="23"/>
                <w:szCs w:val="23"/>
              </w:rPr>
              <w:t xml:space="preserve"> School</w:t>
            </w:r>
          </w:p>
        </w:tc>
        <w:tc>
          <w:tcPr>
            <w:tcW w:w="3260" w:type="dxa"/>
            <w:gridSpan w:val="5"/>
            <w:vAlign w:val="bottom"/>
          </w:tcPr>
          <w:p w14:paraId="2FCB10D7" w14:textId="2B6D0DA4" w:rsidR="002E1E31" w:rsidRPr="002E1E31" w:rsidRDefault="002E1E31" w:rsidP="002E1E31">
            <w:pPr>
              <w:jc w:val="right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proofErr w:type="spellStart"/>
            <w:r w:rsidRPr="002E1E31">
              <w:rPr>
                <w:rFonts w:ascii="Times New Roman" w:hAnsi="Times New Roman" w:cs="Times New Roman"/>
                <w:b/>
                <w:bCs/>
                <w:iCs/>
                <w:smallCaps/>
                <w:sz w:val="23"/>
                <w:szCs w:val="23"/>
              </w:rPr>
              <w:t>Felsted</w:t>
            </w:r>
            <w:proofErr w:type="spellEnd"/>
            <w:r w:rsidRPr="002E1E31">
              <w:rPr>
                <w:rFonts w:ascii="Times New Roman" w:hAnsi="Times New Roman" w:cs="Times New Roman"/>
                <w:b/>
                <w:bCs/>
                <w:iCs/>
                <w:smallCaps/>
                <w:sz w:val="23"/>
                <w:szCs w:val="23"/>
              </w:rPr>
              <w:t xml:space="preserve">, UK </w:t>
            </w:r>
          </w:p>
        </w:tc>
      </w:tr>
      <w:tr w:rsidR="002E1E31" w:rsidRPr="002E1E31" w14:paraId="312B82BC" w14:textId="77777777" w:rsidTr="002E1E31">
        <w:tc>
          <w:tcPr>
            <w:tcW w:w="6946" w:type="dxa"/>
            <w:gridSpan w:val="5"/>
            <w:vAlign w:val="bottom"/>
          </w:tcPr>
          <w:p w14:paraId="1CEE182B" w14:textId="4F3C20AB" w:rsidR="002E1E31" w:rsidRPr="002E1E31" w:rsidRDefault="002E1E31" w:rsidP="002E1E31">
            <w:pPr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AT"/>
              </w:rPr>
            </w:pPr>
            <w:r w:rsidRPr="002E1E31"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AT"/>
              </w:rPr>
              <w:t xml:space="preserve">International </w:t>
            </w:r>
            <w:proofErr w:type="spellStart"/>
            <w:r w:rsidRPr="002E1E31"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AT"/>
              </w:rPr>
              <w:t>Baccalaureate</w:t>
            </w:r>
            <w:proofErr w:type="spellEnd"/>
          </w:p>
        </w:tc>
        <w:tc>
          <w:tcPr>
            <w:tcW w:w="3260" w:type="dxa"/>
            <w:gridSpan w:val="5"/>
            <w:vAlign w:val="bottom"/>
          </w:tcPr>
          <w:p w14:paraId="7521EA6E" w14:textId="2B779BB1" w:rsidR="002E1E31" w:rsidRPr="002E1E31" w:rsidRDefault="002E1E31" w:rsidP="002E1E31">
            <w:pPr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2E1E31">
              <w:rPr>
                <w:rFonts w:ascii="Times New Roman" w:hAnsi="Times New Roman" w:cs="Times New Roman"/>
                <w:sz w:val="21"/>
                <w:szCs w:val="21"/>
              </w:rPr>
              <w:t>09/2014 – 07/2018</w:t>
            </w:r>
          </w:p>
        </w:tc>
      </w:tr>
      <w:tr w:rsidR="002E1E31" w:rsidRPr="002E1E31" w14:paraId="3A2665B3" w14:textId="77777777" w:rsidTr="00FE0496">
        <w:trPr>
          <w:trHeight w:val="510"/>
        </w:trPr>
        <w:tc>
          <w:tcPr>
            <w:tcW w:w="10206" w:type="dxa"/>
            <w:gridSpan w:val="10"/>
            <w:tcBorders>
              <w:bottom w:val="single" w:sz="4" w:space="0" w:color="auto"/>
            </w:tcBorders>
            <w:vAlign w:val="bottom"/>
          </w:tcPr>
          <w:p w14:paraId="239F87B8" w14:textId="1FD97A35" w:rsidR="002E1E31" w:rsidRPr="002E1E31" w:rsidRDefault="002E1E31" w:rsidP="002E1E31">
            <w:pPr>
              <w:pStyle w:val="BERSCHRIFT"/>
              <w:rPr>
                <w:rFonts w:ascii="Times New Roman" w:hAnsi="Times New Roman" w:cs="Times New Roman"/>
                <w:smallCaps w:val="0"/>
                <w:sz w:val="28"/>
              </w:rPr>
            </w:pPr>
            <w:r w:rsidRPr="002E1E31">
              <w:rPr>
                <w:rFonts w:ascii="Times New Roman" w:hAnsi="Times New Roman" w:cs="Times New Roman"/>
                <w:smallCaps w:val="0"/>
                <w:sz w:val="28"/>
              </w:rPr>
              <w:t>PRAKTISCHE ERFAHRUNGEN</w:t>
            </w:r>
          </w:p>
        </w:tc>
      </w:tr>
      <w:tr w:rsidR="002E1E31" w:rsidRPr="002E1E31" w14:paraId="127C64E2" w14:textId="77777777" w:rsidTr="00FE0496">
        <w:trPr>
          <w:trHeight w:val="283"/>
        </w:trPr>
        <w:tc>
          <w:tcPr>
            <w:tcW w:w="6521" w:type="dxa"/>
            <w:gridSpan w:val="4"/>
            <w:tcBorders>
              <w:top w:val="single" w:sz="4" w:space="0" w:color="auto"/>
            </w:tcBorders>
            <w:vAlign w:val="bottom"/>
          </w:tcPr>
          <w:p w14:paraId="38F27285" w14:textId="072F498E" w:rsidR="002E1E31" w:rsidRPr="002E1E31" w:rsidRDefault="002E1E31" w:rsidP="002E1E31">
            <w:pPr>
              <w:pStyle w:val="Ort"/>
              <w:jc w:val="left"/>
              <w:rPr>
                <w:b/>
                <w:bCs/>
                <w:i w:val="0"/>
                <w:iCs/>
                <w:sz w:val="21"/>
                <w:szCs w:val="21"/>
              </w:rPr>
            </w:pPr>
            <w:proofErr w:type="spellStart"/>
            <w:r w:rsidRPr="002E1E31">
              <w:rPr>
                <w:b/>
                <w:bCs/>
                <w:i w:val="0"/>
                <w:iCs/>
                <w:sz w:val="21"/>
                <w:szCs w:val="21"/>
              </w:rPr>
              <w:t>Deloitte</w:t>
            </w:r>
            <w:proofErr w:type="spellEnd"/>
            <w:r w:rsidRPr="002E1E31">
              <w:rPr>
                <w:b/>
                <w:bCs/>
                <w:i w:val="0"/>
                <w:iCs/>
                <w:sz w:val="21"/>
                <w:szCs w:val="21"/>
              </w:rPr>
              <w:t xml:space="preserve"> Digital/Monitor </w:t>
            </w:r>
            <w:proofErr w:type="spellStart"/>
            <w:r w:rsidRPr="002E1E31">
              <w:rPr>
                <w:b/>
                <w:bCs/>
                <w:i w:val="0"/>
                <w:iCs/>
                <w:sz w:val="21"/>
                <w:szCs w:val="21"/>
              </w:rPr>
              <w:t>Deloitte</w:t>
            </w:r>
            <w:proofErr w:type="spellEnd"/>
          </w:p>
        </w:tc>
        <w:tc>
          <w:tcPr>
            <w:tcW w:w="3685" w:type="dxa"/>
            <w:gridSpan w:val="6"/>
            <w:tcBorders>
              <w:top w:val="single" w:sz="4" w:space="0" w:color="auto"/>
            </w:tcBorders>
            <w:vAlign w:val="bottom"/>
          </w:tcPr>
          <w:p w14:paraId="4820196E" w14:textId="641FBB38" w:rsidR="002E1E31" w:rsidRPr="002E1E31" w:rsidRDefault="002E1E31" w:rsidP="002E1E31">
            <w:pPr>
              <w:pStyle w:val="Ort"/>
              <w:rPr>
                <w:b/>
                <w:bCs/>
                <w:i w:val="0"/>
                <w:iCs/>
                <w:sz w:val="21"/>
                <w:szCs w:val="21"/>
              </w:rPr>
            </w:pPr>
            <w:r w:rsidRPr="002E1E31">
              <w:rPr>
                <w:b/>
                <w:bCs/>
                <w:i w:val="0"/>
                <w:iCs/>
                <w:sz w:val="21"/>
                <w:szCs w:val="21"/>
              </w:rPr>
              <w:t>Hamburg</w:t>
            </w:r>
          </w:p>
        </w:tc>
      </w:tr>
      <w:tr w:rsidR="002E1E31" w:rsidRPr="002E1E31" w14:paraId="335D84E9" w14:textId="77777777" w:rsidTr="002E1E31">
        <w:tc>
          <w:tcPr>
            <w:tcW w:w="8505" w:type="dxa"/>
            <w:gridSpan w:val="9"/>
          </w:tcPr>
          <w:p w14:paraId="20B1570F" w14:textId="1FB547D2" w:rsidR="002E1E31" w:rsidRPr="002E1E31" w:rsidRDefault="002E1E31" w:rsidP="002E1E31">
            <w:pPr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</w:pPr>
            <w:r w:rsidRPr="002E1E31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 xml:space="preserve">Praktikantin im Bereich Customer </w:t>
            </w:r>
            <w:proofErr w:type="spellStart"/>
            <w:r w:rsidRPr="002E1E31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Strategy</w:t>
            </w:r>
            <w:proofErr w:type="spellEnd"/>
            <w:r w:rsidRPr="002E1E31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2E1E31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and</w:t>
            </w:r>
            <w:proofErr w:type="spellEnd"/>
            <w:r w:rsidRPr="002E1E31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 xml:space="preserve"> </w:t>
            </w:r>
            <w:r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 xml:space="preserve">Transformation </w:t>
            </w:r>
          </w:p>
        </w:tc>
        <w:tc>
          <w:tcPr>
            <w:tcW w:w="1701" w:type="dxa"/>
          </w:tcPr>
          <w:p w14:paraId="0475B997" w14:textId="6D0A26B5" w:rsidR="002E1E31" w:rsidRPr="002E1E31" w:rsidRDefault="002E1E31" w:rsidP="002E1E31">
            <w:pPr>
              <w:jc w:val="right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2E1E31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05/2021 – 09/2021</w:t>
            </w:r>
          </w:p>
        </w:tc>
      </w:tr>
      <w:tr w:rsidR="002E1E31" w:rsidRPr="002E1E31" w14:paraId="54C3D64C" w14:textId="77777777" w:rsidTr="00FE0496">
        <w:tc>
          <w:tcPr>
            <w:tcW w:w="10206" w:type="dxa"/>
            <w:gridSpan w:val="10"/>
          </w:tcPr>
          <w:p w14:paraId="66364C04" w14:textId="77777777" w:rsidR="002E1E31" w:rsidRDefault="002E1E31" w:rsidP="002E1E31">
            <w:pPr>
              <w:pStyle w:val="Bullets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</w:pP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 xml:space="preserve">Mitgestaltung und Datenanalyse einer Studie im Konsumgüterbereich </w:t>
            </w:r>
          </w:p>
          <w:p w14:paraId="076FE48F" w14:textId="05966B5C" w:rsidR="002E1E31" w:rsidRPr="002E1E31" w:rsidRDefault="002E1E31" w:rsidP="002E1E31">
            <w:pPr>
              <w:pStyle w:val="Bullets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</w:pPr>
            <w:r w:rsidRPr="002E1E31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Ausarbeitung eines Strategie Automotive Pitches inklusive Marktrecherch</w:t>
            </w: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e, sowie Mitarbeit an einem Automotive Markteintritt (EUR 400 Millionen Umsatz)</w:t>
            </w:r>
          </w:p>
          <w:p w14:paraId="59837FA1" w14:textId="4E17D5E2" w:rsidR="002E1E31" w:rsidRDefault="002E1E31" w:rsidP="002E1E31">
            <w:pPr>
              <w:pStyle w:val="Bullets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</w:pP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 xml:space="preserve">Entwicklung neuer Konzepte und Ideen für eine </w:t>
            </w:r>
            <w:r w:rsidR="00877978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 xml:space="preserve">interne </w:t>
            </w:r>
            <w:proofErr w:type="spellStart"/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Social</w:t>
            </w:r>
            <w:proofErr w:type="spellEnd"/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 xml:space="preserve"> Media Initiative</w:t>
            </w:r>
          </w:p>
          <w:p w14:paraId="05727519" w14:textId="21941175" w:rsidR="002E1E31" w:rsidRPr="002E1E31" w:rsidRDefault="002E1E31" w:rsidP="002E1E31">
            <w:pPr>
              <w:pStyle w:val="Bullets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</w:pP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 xml:space="preserve">Durchführung von Marktrecherchen im Telekommunikationssektor (EUR 3-100+ Milliarden Umsatz) </w:t>
            </w:r>
            <w:r w:rsidRPr="002E1E31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und Veranschaulichung der Information</w:t>
            </w: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en</w:t>
            </w:r>
            <w:r w:rsidRPr="002E1E31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 xml:space="preserve"> in Form von </w:t>
            </w:r>
            <w:proofErr w:type="spellStart"/>
            <w:r w:rsidRPr="002E1E31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One</w:t>
            </w:r>
            <w:proofErr w:type="spellEnd"/>
            <w:r w:rsidRPr="002E1E31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 xml:space="preserve"> Pagern und </w:t>
            </w:r>
            <w:proofErr w:type="spellStart"/>
            <w:r w:rsidRPr="002E1E31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Powerpoint</w:t>
            </w:r>
            <w:proofErr w:type="spellEnd"/>
            <w:r w:rsidRPr="002E1E31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 xml:space="preserve"> Präsentationen </w:t>
            </w:r>
          </w:p>
          <w:p w14:paraId="0FBB6887" w14:textId="701B170B" w:rsidR="002E1E31" w:rsidRDefault="002E1E31" w:rsidP="002E1E31">
            <w:pPr>
              <w:pStyle w:val="Bullets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</w:pP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 xml:space="preserve">Unterstützung einer </w:t>
            </w:r>
            <w:proofErr w:type="spellStart"/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Salesforce</w:t>
            </w:r>
            <w:proofErr w:type="spellEnd"/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 xml:space="preserve"> Implementierung bei einem Automobilkonzern (EUR 200+ Milliarden Umsatz)</w:t>
            </w:r>
          </w:p>
          <w:p w14:paraId="6DD9BA0F" w14:textId="2DF928A8" w:rsidR="002E1E31" w:rsidRPr="002E1E31" w:rsidRDefault="002E1E31" w:rsidP="002E1E31">
            <w:pPr>
              <w:pStyle w:val="Bullets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</w:pP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Assistenz be</w:t>
            </w:r>
            <w:r w:rsidR="00877978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 xml:space="preserve">im ersten </w:t>
            </w: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 xml:space="preserve">Public </w:t>
            </w:r>
            <w:proofErr w:type="spellStart"/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Se</w:t>
            </w:r>
            <w:r w:rsidR="00877978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c</w:t>
            </w: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tor</w:t>
            </w:r>
            <w:proofErr w:type="spellEnd"/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 xml:space="preserve"> </w:t>
            </w:r>
            <w:proofErr w:type="spellStart"/>
            <w:r w:rsidR="00877978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Salesforce</w:t>
            </w:r>
            <w:proofErr w:type="spellEnd"/>
            <w:r w:rsidR="00877978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-</w:t>
            </w:r>
            <w:r w:rsidR="00877978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 xml:space="preserve">Digitalisierungsprojekt </w:t>
            </w: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 xml:space="preserve">unter starkem Zeitdruck   </w:t>
            </w:r>
          </w:p>
        </w:tc>
      </w:tr>
      <w:tr w:rsidR="002E1E31" w:rsidRPr="002E1E31" w14:paraId="45404236" w14:textId="77777777" w:rsidTr="002E1E31">
        <w:trPr>
          <w:trHeight w:val="346"/>
        </w:trPr>
        <w:tc>
          <w:tcPr>
            <w:tcW w:w="4962" w:type="dxa"/>
            <w:gridSpan w:val="2"/>
            <w:vAlign w:val="bottom"/>
          </w:tcPr>
          <w:p w14:paraId="3CF978EE" w14:textId="7CD15A42" w:rsidR="002E1E31" w:rsidRPr="002E1E31" w:rsidRDefault="002E1E31" w:rsidP="002E1E31">
            <w:pPr>
              <w:pStyle w:val="Ort"/>
              <w:jc w:val="left"/>
              <w:rPr>
                <w:b/>
                <w:bCs/>
                <w:i w:val="0"/>
                <w:iCs/>
                <w:sz w:val="21"/>
                <w:szCs w:val="21"/>
              </w:rPr>
            </w:pPr>
            <w:r w:rsidRPr="002E1E31">
              <w:rPr>
                <w:b/>
                <w:bCs/>
                <w:i w:val="0"/>
                <w:iCs/>
                <w:sz w:val="21"/>
                <w:szCs w:val="21"/>
              </w:rPr>
              <w:t>Philips</w:t>
            </w:r>
          </w:p>
        </w:tc>
        <w:tc>
          <w:tcPr>
            <w:tcW w:w="5244" w:type="dxa"/>
            <w:gridSpan w:val="8"/>
            <w:vAlign w:val="bottom"/>
          </w:tcPr>
          <w:p w14:paraId="49A11F72" w14:textId="5D79E928" w:rsidR="002E1E31" w:rsidRPr="002E1E31" w:rsidRDefault="002E1E31" w:rsidP="002E1E31">
            <w:pPr>
              <w:pStyle w:val="Ort"/>
              <w:rPr>
                <w:b/>
                <w:bCs/>
                <w:i w:val="0"/>
                <w:iCs/>
                <w:sz w:val="21"/>
                <w:szCs w:val="21"/>
              </w:rPr>
            </w:pPr>
            <w:r w:rsidRPr="002E1E31">
              <w:rPr>
                <w:b/>
                <w:bCs/>
                <w:i w:val="0"/>
                <w:iCs/>
                <w:sz w:val="21"/>
                <w:szCs w:val="21"/>
              </w:rPr>
              <w:t>Lodz, Polen</w:t>
            </w:r>
          </w:p>
        </w:tc>
      </w:tr>
      <w:tr w:rsidR="002E1E31" w:rsidRPr="002E1E31" w14:paraId="16C6F7AD" w14:textId="77777777" w:rsidTr="002E1E31">
        <w:trPr>
          <w:trHeight w:val="57"/>
        </w:trPr>
        <w:tc>
          <w:tcPr>
            <w:tcW w:w="4962" w:type="dxa"/>
            <w:gridSpan w:val="2"/>
            <w:vAlign w:val="bottom"/>
          </w:tcPr>
          <w:p w14:paraId="5D8760E9" w14:textId="7EEE293D" w:rsidR="002E1E31" w:rsidRPr="002E1E31" w:rsidRDefault="002E1E31" w:rsidP="002E1E31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</w:rPr>
            </w:pPr>
            <w:r w:rsidRPr="002E1E31">
              <w:rPr>
                <w:rFonts w:ascii="Times New Roman" w:hAnsi="Times New Roman" w:cs="Times New Roman"/>
                <w:sz w:val="20"/>
                <w:szCs w:val="20"/>
              </w:rPr>
              <w:t>Französisch-sprachige Praktikantin im Order Management</w:t>
            </w:r>
          </w:p>
        </w:tc>
        <w:tc>
          <w:tcPr>
            <w:tcW w:w="5244" w:type="dxa"/>
            <w:gridSpan w:val="8"/>
            <w:vAlign w:val="bottom"/>
          </w:tcPr>
          <w:p w14:paraId="2D9DB8CA" w14:textId="4FB5870C" w:rsidR="002E1E31" w:rsidRPr="00533952" w:rsidRDefault="002E1E31" w:rsidP="002E1E31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b/>
                <w:bCs/>
                <w:i w:val="0"/>
                <w:iCs w:val="0"/>
                <w:sz w:val="20"/>
                <w:szCs w:val="20"/>
              </w:rPr>
            </w:pPr>
            <w:r w:rsidRPr="00533952">
              <w:rPr>
                <w:rFonts w:ascii="Times New Roman" w:hAnsi="Times New Roman" w:cs="Times New Roman"/>
                <w:i w:val="0"/>
                <w:iCs w:val="0"/>
                <w:sz w:val="21"/>
                <w:szCs w:val="21"/>
                <w:lang w:val="en-US"/>
              </w:rPr>
              <w:t>11</w:t>
            </w:r>
            <w:r w:rsidRPr="00533952">
              <w:rPr>
                <w:rFonts w:ascii="Times New Roman" w:hAnsi="Times New Roman" w:cs="Times New Roman"/>
                <w:i w:val="0"/>
                <w:iCs w:val="0"/>
                <w:sz w:val="21"/>
                <w:szCs w:val="21"/>
              </w:rPr>
              <w:t>/2020</w:t>
            </w:r>
            <w:r w:rsidRPr="00533952">
              <w:rPr>
                <w:rFonts w:ascii="Times New Roman" w:hAnsi="Times New Roman" w:cs="Times New Roman"/>
                <w:i w:val="0"/>
                <w:iCs w:val="0"/>
                <w:sz w:val="21"/>
                <w:szCs w:val="21"/>
                <w:lang w:val="en-US"/>
              </w:rPr>
              <w:t xml:space="preserve"> – 04/2021</w:t>
            </w:r>
          </w:p>
        </w:tc>
      </w:tr>
      <w:tr w:rsidR="002E1E31" w:rsidRPr="002E1E31" w14:paraId="7660C4BA" w14:textId="77777777" w:rsidTr="00FE0496">
        <w:trPr>
          <w:trHeight w:val="57"/>
        </w:trPr>
        <w:tc>
          <w:tcPr>
            <w:tcW w:w="10206" w:type="dxa"/>
            <w:gridSpan w:val="10"/>
          </w:tcPr>
          <w:p w14:paraId="046F079F" w14:textId="53A37E78" w:rsidR="002E1E31" w:rsidRPr="002E1E31" w:rsidRDefault="002E1E31" w:rsidP="002E1E31">
            <w:pPr>
              <w:pStyle w:val="Bullets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</w:pPr>
            <w:r w:rsidRPr="002E1E31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Verwaltung von Kundenaufträgen unterschiedlicher Handelsketten (EUR 5</w:t>
            </w: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-</w:t>
            </w:r>
            <w:r w:rsidRPr="002E1E31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100 Milliarden Umsatz)</w:t>
            </w:r>
          </w:p>
          <w:p w14:paraId="132465C4" w14:textId="1AAA3BBB" w:rsidR="0097393E" w:rsidRPr="00877978" w:rsidRDefault="002E1E31" w:rsidP="00877978">
            <w:pPr>
              <w:pStyle w:val="Bullets"/>
              <w:rPr>
                <w:rFonts w:ascii="Times New Roman" w:hAnsi="Times New Roman" w:cs="Times New Roman"/>
                <w:b/>
                <w:bCs/>
                <w:i w:val="0"/>
                <w:iCs w:val="0"/>
                <w:sz w:val="20"/>
                <w:szCs w:val="20"/>
                <w:lang w:val="de-AT"/>
              </w:rPr>
            </w:pPr>
            <w:r w:rsidRPr="002E1E31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Auswertung von Kundenansprüchen durch gründliche Analysen und Kommunikation mit verschieden Stakeholdern und anderen Abteilungen</w:t>
            </w:r>
            <w:r w:rsidR="00877978">
              <w:rPr>
                <w:rFonts w:ascii="Times New Roman" w:hAnsi="Times New Roman" w:cs="Times New Roman"/>
                <w:b/>
                <w:bCs/>
                <w:i w:val="0"/>
                <w:iCs w:val="0"/>
                <w:sz w:val="20"/>
                <w:szCs w:val="20"/>
                <w:lang w:val="de-AT"/>
              </w:rPr>
              <w:t xml:space="preserve">, </w:t>
            </w:r>
            <w:r w:rsidR="0097393E" w:rsidRPr="00877978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 xml:space="preserve">Einarbeitung neuer Mitarbeitenden </w:t>
            </w:r>
          </w:p>
        </w:tc>
      </w:tr>
      <w:tr w:rsidR="002E1E31" w:rsidRPr="002E1E31" w14:paraId="4EC9DEB8" w14:textId="77777777" w:rsidTr="002E1E31">
        <w:trPr>
          <w:trHeight w:val="346"/>
        </w:trPr>
        <w:tc>
          <w:tcPr>
            <w:tcW w:w="4962" w:type="dxa"/>
            <w:gridSpan w:val="2"/>
            <w:vAlign w:val="bottom"/>
          </w:tcPr>
          <w:p w14:paraId="061D97E7" w14:textId="66D5E851" w:rsidR="002E1E31" w:rsidRPr="002E1E31" w:rsidRDefault="002E1E31" w:rsidP="002E1E31">
            <w:pPr>
              <w:pStyle w:val="Ort"/>
              <w:jc w:val="left"/>
              <w:rPr>
                <w:b/>
                <w:bCs/>
                <w:i w:val="0"/>
                <w:iCs/>
                <w:sz w:val="21"/>
                <w:szCs w:val="21"/>
              </w:rPr>
            </w:pPr>
            <w:proofErr w:type="spellStart"/>
            <w:r w:rsidRPr="002E1E31">
              <w:rPr>
                <w:b/>
                <w:bCs/>
                <w:i w:val="0"/>
                <w:iCs/>
                <w:sz w:val="21"/>
                <w:szCs w:val="21"/>
              </w:rPr>
              <w:t>Aurubis</w:t>
            </w:r>
            <w:proofErr w:type="spellEnd"/>
            <w:r w:rsidRPr="002E1E31">
              <w:rPr>
                <w:b/>
                <w:bCs/>
                <w:i w:val="0"/>
                <w:iCs/>
                <w:sz w:val="21"/>
                <w:szCs w:val="21"/>
              </w:rPr>
              <w:t xml:space="preserve"> </w:t>
            </w:r>
          </w:p>
        </w:tc>
        <w:tc>
          <w:tcPr>
            <w:tcW w:w="5244" w:type="dxa"/>
            <w:gridSpan w:val="8"/>
            <w:vAlign w:val="bottom"/>
          </w:tcPr>
          <w:p w14:paraId="38592414" w14:textId="468ED925" w:rsidR="002E1E31" w:rsidRPr="002E1E31" w:rsidRDefault="002E1E31" w:rsidP="002E1E31">
            <w:pPr>
              <w:pStyle w:val="Ort"/>
              <w:rPr>
                <w:b/>
                <w:bCs/>
                <w:i w:val="0"/>
                <w:iCs/>
                <w:sz w:val="21"/>
                <w:szCs w:val="21"/>
              </w:rPr>
            </w:pPr>
            <w:r w:rsidRPr="002E1E31">
              <w:rPr>
                <w:b/>
                <w:bCs/>
                <w:i w:val="0"/>
                <w:iCs/>
                <w:sz w:val="21"/>
                <w:szCs w:val="21"/>
              </w:rPr>
              <w:t>Hamburg</w:t>
            </w:r>
          </w:p>
        </w:tc>
      </w:tr>
      <w:tr w:rsidR="002E1E31" w:rsidRPr="002E1E31" w14:paraId="0A0FFCF6" w14:textId="77777777" w:rsidTr="002E1E31">
        <w:trPr>
          <w:trHeight w:val="113"/>
        </w:trPr>
        <w:tc>
          <w:tcPr>
            <w:tcW w:w="4962" w:type="dxa"/>
            <w:gridSpan w:val="2"/>
          </w:tcPr>
          <w:p w14:paraId="30382087" w14:textId="7F5581E0" w:rsidR="002E1E31" w:rsidRPr="002E1E31" w:rsidRDefault="002E1E31" w:rsidP="002E1E31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  <w:lang w:val="en-US"/>
              </w:rPr>
            </w:pPr>
            <w:proofErr w:type="spellStart"/>
            <w:r w:rsidRPr="002E1E31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Praktikantin</w:t>
            </w:r>
            <w:proofErr w:type="spellEnd"/>
            <w:r w:rsidRPr="002E1E31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E1E31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im</w:t>
            </w:r>
            <w:proofErr w:type="spellEnd"/>
            <w:r w:rsidRPr="002E1E31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Customer Service</w:t>
            </w:r>
          </w:p>
        </w:tc>
        <w:tc>
          <w:tcPr>
            <w:tcW w:w="5244" w:type="dxa"/>
            <w:gridSpan w:val="8"/>
          </w:tcPr>
          <w:p w14:paraId="7444AF8F" w14:textId="6B2CE2DF" w:rsidR="002E1E31" w:rsidRPr="002E1E31" w:rsidRDefault="002E1E31" w:rsidP="002E1E31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b/>
                <w:bCs/>
                <w:i w:val="0"/>
                <w:sz w:val="20"/>
                <w:szCs w:val="20"/>
              </w:rPr>
            </w:pPr>
            <w:r w:rsidRPr="002E1E31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06/2019 – 09/2019</w:t>
            </w:r>
          </w:p>
        </w:tc>
      </w:tr>
      <w:tr w:rsidR="002E1E31" w:rsidRPr="002E1E31" w14:paraId="6B1C9BF3" w14:textId="77777777" w:rsidTr="00E360A2">
        <w:trPr>
          <w:trHeight w:val="113"/>
        </w:trPr>
        <w:tc>
          <w:tcPr>
            <w:tcW w:w="10206" w:type="dxa"/>
            <w:gridSpan w:val="10"/>
            <w:vAlign w:val="bottom"/>
          </w:tcPr>
          <w:p w14:paraId="1D0E0695" w14:textId="36E2AEC0" w:rsidR="002E1E31" w:rsidRPr="002E1E31" w:rsidRDefault="002E1E31" w:rsidP="002E1E31">
            <w:pPr>
              <w:pStyle w:val="StandardWeb"/>
              <w:numPr>
                <w:ilvl w:val="0"/>
                <w:numId w:val="27"/>
              </w:numPr>
              <w:spacing w:before="0" w:beforeAutospacing="0" w:after="0" w:afterAutospacing="0"/>
              <w:ind w:left="360"/>
              <w:textAlignment w:val="baseline"/>
              <w:rPr>
                <w:color w:val="000000"/>
                <w:sz w:val="20"/>
                <w:szCs w:val="20"/>
              </w:rPr>
            </w:pPr>
            <w:r w:rsidRPr="002E1E31">
              <w:rPr>
                <w:color w:val="000000"/>
                <w:sz w:val="20"/>
                <w:szCs w:val="20"/>
              </w:rPr>
              <w:t>Aufnahme von Bestellungen und Kupferpreis Fixierungen, Erstellung von Lieferaufträgen und Fakturen über SAP und Excel für mittelständige Unternehmen der Autoteilhersteller Industrie in Italien</w:t>
            </w:r>
          </w:p>
          <w:p w14:paraId="707C4980" w14:textId="4A9987C0" w:rsidR="002E1E31" w:rsidRPr="002E1E31" w:rsidRDefault="002E1E31" w:rsidP="00877978">
            <w:pPr>
              <w:pStyle w:val="StandardWeb"/>
              <w:numPr>
                <w:ilvl w:val="0"/>
                <w:numId w:val="28"/>
              </w:numPr>
              <w:spacing w:before="0" w:beforeAutospacing="0" w:after="0" w:afterAutospacing="0"/>
              <w:ind w:left="360"/>
              <w:textAlignment w:val="baseline"/>
              <w:rPr>
                <w:color w:val="000000"/>
              </w:rPr>
            </w:pPr>
            <w:r w:rsidRPr="002E1E31">
              <w:rPr>
                <w:color w:val="000000"/>
                <w:sz w:val="20"/>
                <w:szCs w:val="20"/>
              </w:rPr>
              <w:t>Übernahme von einzelnen Projekten zu</w:t>
            </w:r>
            <w:r>
              <w:rPr>
                <w:color w:val="000000"/>
                <w:sz w:val="20"/>
                <w:szCs w:val="20"/>
              </w:rPr>
              <w:t>r</w:t>
            </w:r>
            <w:r w:rsidRPr="002E1E31">
              <w:rPr>
                <w:color w:val="000000"/>
                <w:sz w:val="20"/>
                <w:szCs w:val="20"/>
              </w:rPr>
              <w:t xml:space="preserve"> Optimierung des Arbeitsalltags </w:t>
            </w:r>
            <w:r>
              <w:rPr>
                <w:color w:val="000000"/>
                <w:sz w:val="20"/>
                <w:szCs w:val="20"/>
              </w:rPr>
              <w:t>&amp;</w:t>
            </w:r>
            <w:r w:rsidRPr="002E1E31">
              <w:rPr>
                <w:color w:val="000000"/>
                <w:sz w:val="20"/>
                <w:szCs w:val="20"/>
              </w:rPr>
              <w:t xml:space="preserve"> Unterstützung der </w:t>
            </w:r>
            <w:proofErr w:type="spellStart"/>
            <w:r w:rsidRPr="002E1E31">
              <w:rPr>
                <w:color w:val="000000"/>
                <w:sz w:val="20"/>
                <w:szCs w:val="20"/>
              </w:rPr>
              <w:t>Salesforce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r w:rsidRPr="002E1E31">
              <w:rPr>
                <w:color w:val="000000"/>
                <w:sz w:val="20"/>
                <w:szCs w:val="20"/>
              </w:rPr>
              <w:t>Implementierung</w:t>
            </w:r>
          </w:p>
        </w:tc>
      </w:tr>
      <w:tr w:rsidR="002E1E31" w:rsidRPr="002E1E31" w14:paraId="414B4085" w14:textId="77777777" w:rsidTr="00FE0496">
        <w:trPr>
          <w:trHeight w:val="510"/>
        </w:trPr>
        <w:tc>
          <w:tcPr>
            <w:tcW w:w="10206" w:type="dxa"/>
            <w:gridSpan w:val="10"/>
            <w:tcBorders>
              <w:bottom w:val="single" w:sz="4" w:space="0" w:color="auto"/>
            </w:tcBorders>
            <w:vAlign w:val="bottom"/>
          </w:tcPr>
          <w:p w14:paraId="4741C5BA" w14:textId="1A1B7CE9" w:rsidR="002E1E31" w:rsidRPr="002E1E31" w:rsidRDefault="002E1E31" w:rsidP="002E1E31">
            <w:pPr>
              <w:pStyle w:val="BERSCHRIFT"/>
              <w:rPr>
                <w:rFonts w:ascii="Times New Roman" w:hAnsi="Times New Roman" w:cs="Times New Roman"/>
                <w:i/>
                <w:smallCaps w:val="0"/>
                <w:sz w:val="28"/>
                <w:szCs w:val="28"/>
              </w:rPr>
            </w:pPr>
            <w:r w:rsidRPr="002E1E31">
              <w:rPr>
                <w:rFonts w:ascii="Times New Roman" w:hAnsi="Times New Roman" w:cs="Times New Roman"/>
                <w:smallCaps w:val="0"/>
                <w:sz w:val="28"/>
                <w:szCs w:val="28"/>
              </w:rPr>
              <w:t>EXTRACURRICULARES ENGAGEMENT</w:t>
            </w:r>
          </w:p>
        </w:tc>
      </w:tr>
      <w:tr w:rsidR="002E1E31" w:rsidRPr="002E1E31" w14:paraId="74251178" w14:textId="77777777" w:rsidTr="002E1E31">
        <w:trPr>
          <w:trHeight w:val="283"/>
        </w:trPr>
        <w:tc>
          <w:tcPr>
            <w:tcW w:w="4962" w:type="dxa"/>
            <w:gridSpan w:val="2"/>
            <w:tcBorders>
              <w:top w:val="single" w:sz="4" w:space="0" w:color="auto"/>
            </w:tcBorders>
            <w:vAlign w:val="bottom"/>
          </w:tcPr>
          <w:p w14:paraId="23826F21" w14:textId="661BC014" w:rsidR="002E1E31" w:rsidRPr="002E1E31" w:rsidRDefault="002E1E31" w:rsidP="002E1E31">
            <w:pPr>
              <w:pStyle w:val="Ort"/>
              <w:jc w:val="left"/>
              <w:rPr>
                <w:b/>
                <w:bCs/>
                <w:i w:val="0"/>
                <w:iCs/>
                <w:sz w:val="21"/>
                <w:szCs w:val="21"/>
              </w:rPr>
            </w:pPr>
            <w:r w:rsidRPr="002E1E31">
              <w:rPr>
                <w:b/>
                <w:bCs/>
                <w:i w:val="0"/>
                <w:iCs/>
                <w:sz w:val="21"/>
                <w:szCs w:val="21"/>
              </w:rPr>
              <w:t>Newcastle University Business School</w:t>
            </w:r>
          </w:p>
        </w:tc>
        <w:tc>
          <w:tcPr>
            <w:tcW w:w="5244" w:type="dxa"/>
            <w:gridSpan w:val="8"/>
            <w:tcBorders>
              <w:top w:val="single" w:sz="4" w:space="0" w:color="auto"/>
            </w:tcBorders>
            <w:vAlign w:val="bottom"/>
          </w:tcPr>
          <w:p w14:paraId="58208F44" w14:textId="28605803" w:rsidR="002E1E31" w:rsidRPr="002E1E31" w:rsidRDefault="002E1E31" w:rsidP="002E1E31">
            <w:pPr>
              <w:pStyle w:val="Ort"/>
              <w:rPr>
                <w:rFonts w:ascii="Times New Roman" w:hAnsi="Times New Roman" w:cs="Times New Roman"/>
                <w:b/>
                <w:bCs/>
                <w:i w:val="0"/>
                <w:iCs/>
                <w:smallCaps w:val="0"/>
                <w:sz w:val="20"/>
                <w:szCs w:val="20"/>
              </w:rPr>
            </w:pPr>
            <w:r w:rsidRPr="002E1E31">
              <w:rPr>
                <w:b/>
                <w:bCs/>
                <w:i w:val="0"/>
                <w:iCs/>
                <w:sz w:val="21"/>
                <w:szCs w:val="21"/>
              </w:rPr>
              <w:t>Newcastle-upon-Tyne, UK</w:t>
            </w:r>
          </w:p>
        </w:tc>
      </w:tr>
      <w:tr w:rsidR="002E1E31" w:rsidRPr="002E1E31" w14:paraId="4F59C612" w14:textId="77777777" w:rsidTr="002E1E31">
        <w:trPr>
          <w:trHeight w:val="193"/>
        </w:trPr>
        <w:tc>
          <w:tcPr>
            <w:tcW w:w="6946" w:type="dxa"/>
            <w:gridSpan w:val="5"/>
          </w:tcPr>
          <w:p w14:paraId="32F07601" w14:textId="6DB110BC" w:rsidR="002E1E31" w:rsidRPr="002E1E31" w:rsidRDefault="002E1E31" w:rsidP="002E1E31">
            <w:pPr>
              <w:pStyle w:val="Beschreibung"/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</w:pPr>
            <w:r w:rsidRPr="002E1E31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 xml:space="preserve">Mobility </w:t>
            </w:r>
            <w:proofErr w:type="spellStart"/>
            <w:r w:rsidRPr="002E1E31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Ambassador</w:t>
            </w:r>
            <w:proofErr w:type="spellEnd"/>
            <w:r w:rsidRPr="002E1E31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 xml:space="preserve"> und Peer Mentor für Austauschstu</w:t>
            </w:r>
            <w:r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 xml:space="preserve">denten </w:t>
            </w:r>
          </w:p>
        </w:tc>
        <w:tc>
          <w:tcPr>
            <w:tcW w:w="3260" w:type="dxa"/>
            <w:gridSpan w:val="5"/>
          </w:tcPr>
          <w:p w14:paraId="45DD2178" w14:textId="0247F84D" w:rsidR="002E1E31" w:rsidRPr="002E1E31" w:rsidRDefault="002E1E31" w:rsidP="002E1E31">
            <w:pPr>
              <w:pStyle w:val="Beschreibung"/>
              <w:jc w:val="right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2E1E31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09/2019 – </w:t>
            </w:r>
            <w:proofErr w:type="spellStart"/>
            <w:r w:rsidRPr="002E1E31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heute</w:t>
            </w:r>
            <w:proofErr w:type="spellEnd"/>
          </w:p>
        </w:tc>
      </w:tr>
      <w:tr w:rsidR="002E1E31" w:rsidRPr="002E1E31" w14:paraId="4AF19DD1" w14:textId="77777777" w:rsidTr="002E1E31">
        <w:trPr>
          <w:trHeight w:val="346"/>
        </w:trPr>
        <w:tc>
          <w:tcPr>
            <w:tcW w:w="8505" w:type="dxa"/>
            <w:gridSpan w:val="9"/>
            <w:vAlign w:val="bottom"/>
          </w:tcPr>
          <w:p w14:paraId="7756FD9A" w14:textId="0960460D" w:rsidR="002E1E31" w:rsidRPr="002E1E31" w:rsidRDefault="002E1E31" w:rsidP="002E1E31">
            <w:pPr>
              <w:pStyle w:val="Ort"/>
              <w:jc w:val="left"/>
              <w:rPr>
                <w:b/>
                <w:bCs/>
                <w:i w:val="0"/>
                <w:iCs/>
                <w:sz w:val="21"/>
                <w:szCs w:val="21"/>
              </w:rPr>
            </w:pPr>
            <w:r w:rsidRPr="002E1E31">
              <w:rPr>
                <w:b/>
                <w:bCs/>
                <w:i w:val="0"/>
                <w:iCs/>
                <w:sz w:val="21"/>
                <w:szCs w:val="21"/>
              </w:rPr>
              <w:t>Ehrenamtliches Engagement bei Magic Bus</w:t>
            </w:r>
          </w:p>
        </w:tc>
        <w:tc>
          <w:tcPr>
            <w:tcW w:w="1701" w:type="dxa"/>
            <w:vAlign w:val="bottom"/>
          </w:tcPr>
          <w:p w14:paraId="30626CB8" w14:textId="44950E1E" w:rsidR="002E1E31" w:rsidRPr="002E1E31" w:rsidRDefault="002E1E31" w:rsidP="002E1E31">
            <w:pPr>
              <w:pStyle w:val="Ort"/>
              <w:rPr>
                <w:b/>
                <w:bCs/>
                <w:i w:val="0"/>
                <w:iCs/>
                <w:sz w:val="21"/>
                <w:szCs w:val="21"/>
              </w:rPr>
            </w:pPr>
            <w:r w:rsidRPr="002E1E31">
              <w:rPr>
                <w:b/>
                <w:bCs/>
                <w:i w:val="0"/>
                <w:iCs/>
                <w:sz w:val="21"/>
                <w:szCs w:val="21"/>
              </w:rPr>
              <w:t>Mumbai, Indien</w:t>
            </w:r>
          </w:p>
        </w:tc>
      </w:tr>
      <w:tr w:rsidR="002E1E31" w:rsidRPr="002E1E31" w14:paraId="56372BDE" w14:textId="77777777" w:rsidTr="0070469A">
        <w:trPr>
          <w:trHeight w:val="193"/>
        </w:trPr>
        <w:tc>
          <w:tcPr>
            <w:tcW w:w="7371" w:type="dxa"/>
            <w:gridSpan w:val="7"/>
            <w:vAlign w:val="bottom"/>
          </w:tcPr>
          <w:p w14:paraId="3C87D247" w14:textId="5732395E" w:rsidR="002E1E31" w:rsidRPr="002E1E31" w:rsidRDefault="002E1E31" w:rsidP="002E1E31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sz w:val="20"/>
                <w:szCs w:val="20"/>
                <w:lang w:val="de-AT"/>
              </w:rPr>
            </w:pPr>
            <w:r w:rsidRPr="002E1E31">
              <w:rPr>
                <w:rFonts w:ascii="Times New Roman" w:hAnsi="Times New Roman" w:cs="Times New Roman"/>
                <w:sz w:val="20"/>
                <w:szCs w:val="20"/>
                <w:lang w:val="de-AT"/>
              </w:rPr>
              <w:t xml:space="preserve">Unterstützung der Magic Bus </w:t>
            </w:r>
            <w:proofErr w:type="spellStart"/>
            <w:r w:rsidRPr="002E1E31">
              <w:rPr>
                <w:rFonts w:ascii="Times New Roman" w:hAnsi="Times New Roman" w:cs="Times New Roman"/>
                <w:sz w:val="20"/>
                <w:szCs w:val="20"/>
                <w:lang w:val="de-AT"/>
              </w:rPr>
              <w:t>Foundation</w:t>
            </w:r>
            <w:proofErr w:type="spellEnd"/>
            <w:r w:rsidRPr="002E1E31">
              <w:rPr>
                <w:rFonts w:ascii="Times New Roman" w:hAnsi="Times New Roman" w:cs="Times New Roman"/>
                <w:sz w:val="20"/>
                <w:szCs w:val="20"/>
                <w:lang w:val="de-AT"/>
              </w:rPr>
              <w:t xml:space="preserve"> </w:t>
            </w:r>
          </w:p>
        </w:tc>
        <w:tc>
          <w:tcPr>
            <w:tcW w:w="2835" w:type="dxa"/>
            <w:gridSpan w:val="3"/>
            <w:vAlign w:val="bottom"/>
          </w:tcPr>
          <w:p w14:paraId="288A2195" w14:textId="0965DCA2" w:rsidR="002E1E31" w:rsidRPr="002E1E31" w:rsidRDefault="002E1E31" w:rsidP="002E1E31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</w:pPr>
            <w:r w:rsidRPr="002E1E31">
              <w:rPr>
                <w:rFonts w:ascii="Times New Roman" w:hAnsi="Times New Roman" w:cs="Times New Roman"/>
                <w:i w:val="0"/>
                <w:iCs w:val="0"/>
                <w:sz w:val="21"/>
                <w:szCs w:val="21"/>
                <w:lang w:val="en-US"/>
              </w:rPr>
              <w:t>09/2017 – 11/2017</w:t>
            </w:r>
          </w:p>
        </w:tc>
      </w:tr>
      <w:tr w:rsidR="002E1E31" w:rsidRPr="002E1E31" w14:paraId="7ECB507F" w14:textId="77777777" w:rsidTr="0070469A">
        <w:trPr>
          <w:trHeight w:val="193"/>
        </w:trPr>
        <w:tc>
          <w:tcPr>
            <w:tcW w:w="10206" w:type="dxa"/>
            <w:gridSpan w:val="10"/>
            <w:vAlign w:val="bottom"/>
          </w:tcPr>
          <w:p w14:paraId="2CC438FF" w14:textId="2B1B8C6F" w:rsidR="002E1E31" w:rsidRPr="002E1E31" w:rsidRDefault="002E1E31" w:rsidP="002E1E31">
            <w:pPr>
              <w:pStyle w:val="Beschreibung"/>
              <w:numPr>
                <w:ilvl w:val="0"/>
                <w:numId w:val="24"/>
              </w:numPr>
              <w:rPr>
                <w:rFonts w:ascii="Times New Roman" w:hAnsi="Times New Roman" w:cs="Times New Roman"/>
                <w:iCs/>
                <w:sz w:val="20"/>
                <w:szCs w:val="20"/>
                <w:lang w:val="de-AT"/>
              </w:rPr>
            </w:pPr>
            <w:r w:rsidRPr="002E1E31">
              <w:rPr>
                <w:rFonts w:ascii="Times New Roman" w:hAnsi="Times New Roman" w:cs="Times New Roman"/>
                <w:sz w:val="20"/>
                <w:szCs w:val="20"/>
              </w:rPr>
              <w:t>Generierung von Kapital durch Organisation von Veranstaltungen und Koordinierung pädagogischer Aktivitäten für über 50 Kinder in Indien, sowie Engagement mit Stakeholdern</w:t>
            </w:r>
          </w:p>
        </w:tc>
      </w:tr>
      <w:tr w:rsidR="002E1E31" w:rsidRPr="002E1E31" w14:paraId="482569A2" w14:textId="77777777" w:rsidTr="00FE0496">
        <w:trPr>
          <w:trHeight w:val="510"/>
        </w:trPr>
        <w:tc>
          <w:tcPr>
            <w:tcW w:w="10206" w:type="dxa"/>
            <w:gridSpan w:val="10"/>
            <w:tcBorders>
              <w:bottom w:val="single" w:sz="4" w:space="0" w:color="auto"/>
            </w:tcBorders>
            <w:vAlign w:val="bottom"/>
          </w:tcPr>
          <w:p w14:paraId="1CFA4492" w14:textId="7176EC8F" w:rsidR="002E1E31" w:rsidRPr="002E1E31" w:rsidRDefault="002E1E31" w:rsidP="002E1E31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2E1E31">
              <w:rPr>
                <w:rFonts w:ascii="Times New Roman" w:hAnsi="Times New Roman" w:cs="Times New Roman"/>
                <w:b/>
                <w:smallCaps/>
                <w:sz w:val="28"/>
                <w:szCs w:val="28"/>
              </w:rPr>
              <w:t>SONSTIGES</w:t>
            </w:r>
          </w:p>
        </w:tc>
      </w:tr>
      <w:tr w:rsidR="002E1E31" w:rsidRPr="002E1E31" w14:paraId="2B257790" w14:textId="77777777" w:rsidTr="002E1E31">
        <w:trPr>
          <w:trHeight w:val="340"/>
        </w:trPr>
        <w:tc>
          <w:tcPr>
            <w:tcW w:w="1701" w:type="dxa"/>
            <w:tcBorders>
              <w:top w:val="single" w:sz="4" w:space="0" w:color="auto"/>
            </w:tcBorders>
            <w:vAlign w:val="bottom"/>
          </w:tcPr>
          <w:p w14:paraId="15B2C431" w14:textId="56F73C25" w:rsidR="002E1E31" w:rsidRPr="00877978" w:rsidRDefault="002E1E31" w:rsidP="002E1E3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77978">
              <w:rPr>
                <w:rFonts w:ascii="Times New Roman" w:hAnsi="Times New Roman" w:cs="Times New Roman"/>
                <w:sz w:val="20"/>
                <w:szCs w:val="20"/>
              </w:rPr>
              <w:t>Sprachen:</w:t>
            </w:r>
          </w:p>
        </w:tc>
        <w:tc>
          <w:tcPr>
            <w:tcW w:w="8505" w:type="dxa"/>
            <w:gridSpan w:val="9"/>
            <w:tcBorders>
              <w:top w:val="single" w:sz="4" w:space="0" w:color="auto"/>
            </w:tcBorders>
            <w:vAlign w:val="bottom"/>
          </w:tcPr>
          <w:p w14:paraId="061D3FCE" w14:textId="725F97BA" w:rsidR="002E1E31" w:rsidRPr="00877978" w:rsidRDefault="002E1E31" w:rsidP="002E1E31">
            <w:pPr>
              <w:rPr>
                <w:rFonts w:ascii="Times New Roman" w:hAnsi="Times New Roman" w:cs="Times New Roman"/>
                <w:sz w:val="20"/>
                <w:szCs w:val="20"/>
                <w:lang w:val="de-AT"/>
              </w:rPr>
            </w:pPr>
            <w:r w:rsidRPr="00877978"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  <w:t xml:space="preserve">Deutsch, Russisch, Polnisch </w:t>
            </w:r>
            <w:r w:rsidRPr="00877978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de-AT"/>
              </w:rPr>
              <w:t>(Muttersprache)</w:t>
            </w:r>
            <w:r w:rsidRPr="00877978"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  <w:t xml:space="preserve">, Englisch </w:t>
            </w:r>
            <w:r w:rsidRPr="00877978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de-AT"/>
              </w:rPr>
              <w:t>(Fließend)</w:t>
            </w:r>
            <w:r w:rsidRPr="00877978"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  <w:t xml:space="preserve">, Französisch </w:t>
            </w:r>
            <w:r w:rsidRPr="00877978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de-AT"/>
              </w:rPr>
              <w:t>(B2)</w:t>
            </w:r>
          </w:p>
        </w:tc>
      </w:tr>
      <w:tr w:rsidR="002E1E31" w:rsidRPr="002E1E31" w14:paraId="45706C3F" w14:textId="77777777" w:rsidTr="002E1E31">
        <w:trPr>
          <w:trHeight w:val="283"/>
        </w:trPr>
        <w:tc>
          <w:tcPr>
            <w:tcW w:w="1701" w:type="dxa"/>
            <w:vAlign w:val="bottom"/>
          </w:tcPr>
          <w:p w14:paraId="57688BDA" w14:textId="350496FE" w:rsidR="002E1E31" w:rsidRPr="00877978" w:rsidRDefault="002E1E31" w:rsidP="002E1E3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77978">
              <w:rPr>
                <w:rFonts w:ascii="Times New Roman" w:hAnsi="Times New Roman" w:cs="Times New Roman"/>
                <w:sz w:val="20"/>
                <w:szCs w:val="20"/>
              </w:rPr>
              <w:t>Technisch:</w:t>
            </w:r>
          </w:p>
        </w:tc>
        <w:tc>
          <w:tcPr>
            <w:tcW w:w="8505" w:type="dxa"/>
            <w:gridSpan w:val="9"/>
            <w:vAlign w:val="bottom"/>
          </w:tcPr>
          <w:p w14:paraId="60CA2168" w14:textId="21FE423C" w:rsidR="002E1E31" w:rsidRPr="00877978" w:rsidRDefault="002E1E31" w:rsidP="002E1E31">
            <w:pPr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en-US"/>
              </w:rPr>
            </w:pPr>
            <w:r w:rsidRPr="00877978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 xml:space="preserve">Microsoft Office </w:t>
            </w:r>
            <w:r w:rsidRPr="00877978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en-US"/>
              </w:rPr>
              <w:t>(</w:t>
            </w:r>
            <w:proofErr w:type="spellStart"/>
            <w:r w:rsidRPr="00877978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en-US"/>
              </w:rPr>
              <w:t>Fortgeschritten</w:t>
            </w:r>
            <w:proofErr w:type="spellEnd"/>
            <w:r w:rsidRPr="00877978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en-US"/>
              </w:rPr>
              <w:t>)</w:t>
            </w:r>
            <w:r w:rsidRPr="00877978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 xml:space="preserve">, SAP </w:t>
            </w:r>
            <w:r w:rsidRPr="00877978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en-US"/>
              </w:rPr>
              <w:t>(Basic)</w:t>
            </w:r>
            <w:r w:rsidRPr="00877978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>, Statista, Passport, Mintel</w:t>
            </w:r>
          </w:p>
        </w:tc>
      </w:tr>
      <w:tr w:rsidR="002E1E31" w:rsidRPr="00877978" w14:paraId="70CB01B0" w14:textId="77777777" w:rsidTr="002E1E31">
        <w:trPr>
          <w:trHeight w:val="283"/>
        </w:trPr>
        <w:tc>
          <w:tcPr>
            <w:tcW w:w="1701" w:type="dxa"/>
            <w:vAlign w:val="bottom"/>
          </w:tcPr>
          <w:p w14:paraId="04F58216" w14:textId="01A15A79" w:rsidR="002E1E31" w:rsidRPr="00877978" w:rsidRDefault="002E1E31" w:rsidP="002E1E3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77978">
              <w:rPr>
                <w:rFonts w:ascii="Times New Roman" w:hAnsi="Times New Roman" w:cs="Times New Roman"/>
                <w:sz w:val="20"/>
                <w:szCs w:val="20"/>
              </w:rPr>
              <w:t>Auszeichnungen:</w:t>
            </w:r>
          </w:p>
        </w:tc>
        <w:tc>
          <w:tcPr>
            <w:tcW w:w="8505" w:type="dxa"/>
            <w:gridSpan w:val="9"/>
            <w:vAlign w:val="bottom"/>
          </w:tcPr>
          <w:p w14:paraId="598C2742" w14:textId="736D9D14" w:rsidR="002E1E31" w:rsidRPr="00877978" w:rsidRDefault="002E1E31" w:rsidP="002E1E31">
            <w:pPr>
              <w:rPr>
                <w:rFonts w:ascii="Times New Roman" w:hAnsi="Times New Roman" w:cs="Times New Roman"/>
                <w:color w:val="000000"/>
                <w:sz w:val="20"/>
                <w:szCs w:val="20"/>
                <w:lang w:val="en-GB"/>
              </w:rPr>
            </w:pPr>
            <w:r w:rsidRPr="00877978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>GMAT: 720</w:t>
            </w:r>
            <w:r w:rsidR="00EC262B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 xml:space="preserve">/800, </w:t>
            </w:r>
            <w:r w:rsidR="00EC262B" w:rsidRPr="00877978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>Undergraduate Certificate of Marketin</w:t>
            </w:r>
            <w:r w:rsidR="00EC262B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>g von der Grenoble Ecole de Management</w:t>
            </w:r>
          </w:p>
        </w:tc>
      </w:tr>
      <w:tr w:rsidR="002E1E31" w:rsidRPr="002E1E31" w14:paraId="071AB173" w14:textId="77777777" w:rsidTr="00EC262B">
        <w:trPr>
          <w:trHeight w:val="737"/>
        </w:trPr>
        <w:tc>
          <w:tcPr>
            <w:tcW w:w="10206" w:type="dxa"/>
            <w:gridSpan w:val="10"/>
            <w:vAlign w:val="bottom"/>
          </w:tcPr>
          <w:p w14:paraId="6478BDEA" w14:textId="13D94D33" w:rsidR="002E1E31" w:rsidRPr="00877978" w:rsidRDefault="002E1E31" w:rsidP="002E1E31">
            <w:pPr>
              <w:rPr>
                <w:rFonts w:ascii="Times New Roman" w:hAnsi="Times New Roman" w:cs="Times New Roman"/>
                <w:color w:val="000000"/>
                <w:sz w:val="18"/>
                <w:lang w:val="de-AT"/>
              </w:rPr>
            </w:pPr>
            <w:r w:rsidRPr="00877978">
              <w:rPr>
                <w:rFonts w:ascii="Times New Roman" w:hAnsi="Times New Roman" w:cs="Times New Roman"/>
                <w:sz w:val="20"/>
                <w:szCs w:val="20"/>
              </w:rPr>
              <w:t>Frankfurt, 05.11.2019</w:t>
            </w:r>
          </w:p>
        </w:tc>
      </w:tr>
    </w:tbl>
    <w:p w14:paraId="0747D2BF" w14:textId="69F47280" w:rsidR="00723643" w:rsidRPr="0074111D" w:rsidRDefault="00723643">
      <w:pPr>
        <w:rPr>
          <w:sz w:val="18"/>
        </w:rPr>
      </w:pPr>
    </w:p>
    <w:sectPr w:rsidR="00723643" w:rsidRPr="0074111D" w:rsidSect="00FE0496">
      <w:footerReference w:type="even" r:id="rId8"/>
      <w:pgSz w:w="11906" w:h="16838"/>
      <w:pgMar w:top="567" w:right="1418" w:bottom="340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D176633" w14:textId="77777777" w:rsidR="00046759" w:rsidRDefault="00046759" w:rsidP="00BE053D">
      <w:pPr>
        <w:spacing w:after="0" w:line="240" w:lineRule="auto"/>
      </w:pPr>
      <w:r>
        <w:separator/>
      </w:r>
    </w:p>
  </w:endnote>
  <w:endnote w:type="continuationSeparator" w:id="0">
    <w:p w14:paraId="744CAB04" w14:textId="77777777" w:rsidR="00046759" w:rsidRDefault="00046759" w:rsidP="00BE05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Seitenzahl"/>
      </w:rPr>
      <w:id w:val="-1142877997"/>
      <w:docPartObj>
        <w:docPartGallery w:val="Page Numbers (Bottom of Page)"/>
        <w:docPartUnique/>
      </w:docPartObj>
    </w:sdtPr>
    <w:sdtEndPr>
      <w:rPr>
        <w:rStyle w:val="Seitenzahl"/>
      </w:rPr>
    </w:sdtEndPr>
    <w:sdtContent>
      <w:p w14:paraId="7509FA38" w14:textId="68685C1F" w:rsidR="00875DA9" w:rsidRDefault="00875DA9" w:rsidP="000D5A33">
        <w:pPr>
          <w:pStyle w:val="Fuzeile"/>
          <w:framePr w:wrap="none" w:vAnchor="text" w:hAnchor="margin" w:xAlign="center" w:y="1"/>
          <w:rPr>
            <w:rStyle w:val="Seitenzahl"/>
          </w:rPr>
        </w:pPr>
        <w:r>
          <w:rPr>
            <w:rStyle w:val="Seitenzahl"/>
          </w:rPr>
          <w:fldChar w:fldCharType="begin"/>
        </w:r>
        <w:r>
          <w:rPr>
            <w:rStyle w:val="Seitenzahl"/>
          </w:rPr>
          <w:instrText xml:space="preserve"> PAGE </w:instrText>
        </w:r>
        <w:r>
          <w:rPr>
            <w:rStyle w:val="Seitenzahl"/>
          </w:rPr>
          <w:fldChar w:fldCharType="end"/>
        </w:r>
      </w:p>
    </w:sdtContent>
  </w:sdt>
  <w:p w14:paraId="6B121AC6" w14:textId="77777777" w:rsidR="00875DA9" w:rsidRDefault="00875DA9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7B56913" w14:textId="77777777" w:rsidR="00046759" w:rsidRDefault="00046759" w:rsidP="00BE053D">
      <w:pPr>
        <w:spacing w:after="0" w:line="240" w:lineRule="auto"/>
      </w:pPr>
      <w:r>
        <w:separator/>
      </w:r>
    </w:p>
  </w:footnote>
  <w:footnote w:type="continuationSeparator" w:id="0">
    <w:p w14:paraId="0F7B1F10" w14:textId="77777777" w:rsidR="00046759" w:rsidRDefault="00046759" w:rsidP="00BE05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hybridMultilevel"/>
    <w:tmpl w:val="00000001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00000002"/>
    <w:lvl w:ilvl="0" w:tplc="0000006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000003"/>
    <w:multiLevelType w:val="hybridMultilevel"/>
    <w:tmpl w:val="00000003"/>
    <w:lvl w:ilvl="0" w:tplc="000000C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AAD4CEA"/>
    <w:multiLevelType w:val="multilevel"/>
    <w:tmpl w:val="06449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1AD4DC6"/>
    <w:multiLevelType w:val="multilevel"/>
    <w:tmpl w:val="DB362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2487D76"/>
    <w:multiLevelType w:val="multilevel"/>
    <w:tmpl w:val="E18A1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CA80DF5"/>
    <w:multiLevelType w:val="multilevel"/>
    <w:tmpl w:val="24BE1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FCD3DE6"/>
    <w:multiLevelType w:val="multilevel"/>
    <w:tmpl w:val="DFECF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2C47841"/>
    <w:multiLevelType w:val="multilevel"/>
    <w:tmpl w:val="4B9C0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67A5E7A"/>
    <w:multiLevelType w:val="multilevel"/>
    <w:tmpl w:val="7310A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7AC1C68"/>
    <w:multiLevelType w:val="multilevel"/>
    <w:tmpl w:val="F4085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AAA6D24"/>
    <w:multiLevelType w:val="multilevel"/>
    <w:tmpl w:val="767CF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2FCB2833"/>
    <w:multiLevelType w:val="hybridMultilevel"/>
    <w:tmpl w:val="8F4E248A"/>
    <w:lvl w:ilvl="0" w:tplc="AB3C8E2C">
      <w:start w:val="2011"/>
      <w:numFmt w:val="bullet"/>
      <w:lvlText w:val="-"/>
      <w:lvlJc w:val="left"/>
      <w:pPr>
        <w:ind w:left="720" w:hanging="360"/>
      </w:pPr>
      <w:rPr>
        <w:rFonts w:ascii="Georgia" w:eastAsiaTheme="minorHAnsi" w:hAnsi="Georgia" w:cs="Georgia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04D43A4"/>
    <w:multiLevelType w:val="multilevel"/>
    <w:tmpl w:val="78048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5361A45"/>
    <w:multiLevelType w:val="multilevel"/>
    <w:tmpl w:val="05DAE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38194319"/>
    <w:multiLevelType w:val="multilevel"/>
    <w:tmpl w:val="90AA3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38DE4DB4"/>
    <w:multiLevelType w:val="hybridMultilevel"/>
    <w:tmpl w:val="928C7F2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FCA7992"/>
    <w:multiLevelType w:val="hybridMultilevel"/>
    <w:tmpl w:val="EF2E5CB4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43AB43E9"/>
    <w:multiLevelType w:val="multilevel"/>
    <w:tmpl w:val="ECD0A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457F645E"/>
    <w:multiLevelType w:val="hybridMultilevel"/>
    <w:tmpl w:val="8FFC4BA2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47F01635"/>
    <w:multiLevelType w:val="hybridMultilevel"/>
    <w:tmpl w:val="53B00BEA"/>
    <w:lvl w:ilvl="0" w:tplc="D366854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16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BB94DF1"/>
    <w:multiLevelType w:val="multilevel"/>
    <w:tmpl w:val="99CA7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4CD967CD"/>
    <w:multiLevelType w:val="hybridMultilevel"/>
    <w:tmpl w:val="10AA92D0"/>
    <w:lvl w:ilvl="0" w:tplc="BE705070">
      <w:start w:val="1"/>
      <w:numFmt w:val="bullet"/>
      <w:pStyle w:val="Bullets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 w15:restartNumberingAfterBreak="0">
    <w:nsid w:val="525670E2"/>
    <w:multiLevelType w:val="hybridMultilevel"/>
    <w:tmpl w:val="B31E1B54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" w15:restartNumberingAfterBreak="0">
    <w:nsid w:val="592A5913"/>
    <w:multiLevelType w:val="multilevel"/>
    <w:tmpl w:val="E98C3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60585CB3"/>
    <w:multiLevelType w:val="multilevel"/>
    <w:tmpl w:val="21DE8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757B2E0C"/>
    <w:multiLevelType w:val="multilevel"/>
    <w:tmpl w:val="6AD62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7E723BCA"/>
    <w:multiLevelType w:val="hybridMultilevel"/>
    <w:tmpl w:val="DCDEDAF6"/>
    <w:lvl w:ilvl="0" w:tplc="D3668548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0"/>
        <w:szCs w:val="16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16"/>
  </w:num>
  <w:num w:numId="2">
    <w:abstractNumId w:val="19"/>
  </w:num>
  <w:num w:numId="3">
    <w:abstractNumId w:val="22"/>
  </w:num>
  <w:num w:numId="4">
    <w:abstractNumId w:val="0"/>
  </w:num>
  <w:num w:numId="5">
    <w:abstractNumId w:val="1"/>
  </w:num>
  <w:num w:numId="6">
    <w:abstractNumId w:val="2"/>
  </w:num>
  <w:num w:numId="7">
    <w:abstractNumId w:val="15"/>
  </w:num>
  <w:num w:numId="8">
    <w:abstractNumId w:val="25"/>
  </w:num>
  <w:num w:numId="9">
    <w:abstractNumId w:val="14"/>
  </w:num>
  <w:num w:numId="10">
    <w:abstractNumId w:val="26"/>
  </w:num>
  <w:num w:numId="11">
    <w:abstractNumId w:val="5"/>
  </w:num>
  <w:num w:numId="12">
    <w:abstractNumId w:val="6"/>
  </w:num>
  <w:num w:numId="13">
    <w:abstractNumId w:val="8"/>
  </w:num>
  <w:num w:numId="14">
    <w:abstractNumId w:val="9"/>
  </w:num>
  <w:num w:numId="15">
    <w:abstractNumId w:val="24"/>
  </w:num>
  <w:num w:numId="16">
    <w:abstractNumId w:val="4"/>
  </w:num>
  <w:num w:numId="17">
    <w:abstractNumId w:val="18"/>
  </w:num>
  <w:num w:numId="18">
    <w:abstractNumId w:val="3"/>
  </w:num>
  <w:num w:numId="19">
    <w:abstractNumId w:val="21"/>
  </w:num>
  <w:num w:numId="20">
    <w:abstractNumId w:val="11"/>
  </w:num>
  <w:num w:numId="21">
    <w:abstractNumId w:val="12"/>
  </w:num>
  <w:num w:numId="22">
    <w:abstractNumId w:val="17"/>
  </w:num>
  <w:num w:numId="23">
    <w:abstractNumId w:val="7"/>
  </w:num>
  <w:num w:numId="24">
    <w:abstractNumId w:val="23"/>
  </w:num>
  <w:num w:numId="25">
    <w:abstractNumId w:val="27"/>
  </w:num>
  <w:num w:numId="26">
    <w:abstractNumId w:val="20"/>
  </w:num>
  <w:num w:numId="27">
    <w:abstractNumId w:val="10"/>
  </w:num>
  <w:num w:numId="28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8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5254"/>
    <w:rsid w:val="00046759"/>
    <w:rsid w:val="00061D33"/>
    <w:rsid w:val="00064643"/>
    <w:rsid w:val="00087747"/>
    <w:rsid w:val="000A1FDA"/>
    <w:rsid w:val="000B63E2"/>
    <w:rsid w:val="000B6548"/>
    <w:rsid w:val="000D671A"/>
    <w:rsid w:val="00103EC5"/>
    <w:rsid w:val="00116C6E"/>
    <w:rsid w:val="00125CA6"/>
    <w:rsid w:val="00156FC9"/>
    <w:rsid w:val="00162A5A"/>
    <w:rsid w:val="001647AB"/>
    <w:rsid w:val="00172867"/>
    <w:rsid w:val="00175B6D"/>
    <w:rsid w:val="001901ED"/>
    <w:rsid w:val="0019483A"/>
    <w:rsid w:val="001A46BF"/>
    <w:rsid w:val="001A481B"/>
    <w:rsid w:val="001B0186"/>
    <w:rsid w:val="001B62CA"/>
    <w:rsid w:val="001D4DCD"/>
    <w:rsid w:val="001F4175"/>
    <w:rsid w:val="00223A4D"/>
    <w:rsid w:val="00232CB5"/>
    <w:rsid w:val="00234A7E"/>
    <w:rsid w:val="0024373D"/>
    <w:rsid w:val="002508C2"/>
    <w:rsid w:val="00267252"/>
    <w:rsid w:val="00282DB0"/>
    <w:rsid w:val="002B2091"/>
    <w:rsid w:val="002C6972"/>
    <w:rsid w:val="002D2B32"/>
    <w:rsid w:val="002D4516"/>
    <w:rsid w:val="002E1E31"/>
    <w:rsid w:val="002F46AD"/>
    <w:rsid w:val="003101F0"/>
    <w:rsid w:val="00314B7A"/>
    <w:rsid w:val="00324BC5"/>
    <w:rsid w:val="00340BAB"/>
    <w:rsid w:val="0034117A"/>
    <w:rsid w:val="003418E0"/>
    <w:rsid w:val="00347F8D"/>
    <w:rsid w:val="00372F7B"/>
    <w:rsid w:val="003733E5"/>
    <w:rsid w:val="00390EA6"/>
    <w:rsid w:val="003E27C3"/>
    <w:rsid w:val="003F3E3F"/>
    <w:rsid w:val="004067B8"/>
    <w:rsid w:val="004154BE"/>
    <w:rsid w:val="0042013D"/>
    <w:rsid w:val="00422F83"/>
    <w:rsid w:val="00426D7E"/>
    <w:rsid w:val="0043430C"/>
    <w:rsid w:val="00435E6D"/>
    <w:rsid w:val="00443668"/>
    <w:rsid w:val="00456B0D"/>
    <w:rsid w:val="00476AF8"/>
    <w:rsid w:val="00484FD7"/>
    <w:rsid w:val="004929FB"/>
    <w:rsid w:val="004A54BA"/>
    <w:rsid w:val="004B6A5E"/>
    <w:rsid w:val="00507EA7"/>
    <w:rsid w:val="00526089"/>
    <w:rsid w:val="00527A28"/>
    <w:rsid w:val="00527DCA"/>
    <w:rsid w:val="00533952"/>
    <w:rsid w:val="005716D4"/>
    <w:rsid w:val="00571B60"/>
    <w:rsid w:val="00572876"/>
    <w:rsid w:val="00585A4D"/>
    <w:rsid w:val="005D6329"/>
    <w:rsid w:val="005E57F6"/>
    <w:rsid w:val="006058D8"/>
    <w:rsid w:val="00610200"/>
    <w:rsid w:val="00623699"/>
    <w:rsid w:val="00632D5A"/>
    <w:rsid w:val="00635515"/>
    <w:rsid w:val="006546FD"/>
    <w:rsid w:val="00665BF3"/>
    <w:rsid w:val="006732D6"/>
    <w:rsid w:val="00693E09"/>
    <w:rsid w:val="006A2DE9"/>
    <w:rsid w:val="006A7230"/>
    <w:rsid w:val="006B4E32"/>
    <w:rsid w:val="006B72C7"/>
    <w:rsid w:val="006B7F78"/>
    <w:rsid w:val="006C2252"/>
    <w:rsid w:val="006D7F7F"/>
    <w:rsid w:val="006E2C9C"/>
    <w:rsid w:val="006E40EF"/>
    <w:rsid w:val="006F0039"/>
    <w:rsid w:val="00711CEF"/>
    <w:rsid w:val="00720320"/>
    <w:rsid w:val="00723643"/>
    <w:rsid w:val="00725D3C"/>
    <w:rsid w:val="00733DA1"/>
    <w:rsid w:val="00737822"/>
    <w:rsid w:val="0074111D"/>
    <w:rsid w:val="00753D4A"/>
    <w:rsid w:val="00756912"/>
    <w:rsid w:val="00761609"/>
    <w:rsid w:val="00763DCE"/>
    <w:rsid w:val="00776C46"/>
    <w:rsid w:val="0078260B"/>
    <w:rsid w:val="007838D1"/>
    <w:rsid w:val="00785254"/>
    <w:rsid w:val="00785853"/>
    <w:rsid w:val="007966F0"/>
    <w:rsid w:val="00797BFC"/>
    <w:rsid w:val="007A720F"/>
    <w:rsid w:val="007C6A3C"/>
    <w:rsid w:val="007D4BEE"/>
    <w:rsid w:val="007D5BE9"/>
    <w:rsid w:val="008050E4"/>
    <w:rsid w:val="00806237"/>
    <w:rsid w:val="0082257D"/>
    <w:rsid w:val="00853438"/>
    <w:rsid w:val="00866846"/>
    <w:rsid w:val="00875DA9"/>
    <w:rsid w:val="00877978"/>
    <w:rsid w:val="00895E38"/>
    <w:rsid w:val="008A782B"/>
    <w:rsid w:val="008B0FC0"/>
    <w:rsid w:val="008C429A"/>
    <w:rsid w:val="008E1F3D"/>
    <w:rsid w:val="009053D7"/>
    <w:rsid w:val="0091331D"/>
    <w:rsid w:val="0093223C"/>
    <w:rsid w:val="00941A87"/>
    <w:rsid w:val="009501C2"/>
    <w:rsid w:val="009668B9"/>
    <w:rsid w:val="0097393E"/>
    <w:rsid w:val="00976577"/>
    <w:rsid w:val="00996356"/>
    <w:rsid w:val="00997D9A"/>
    <w:rsid w:val="009D7C49"/>
    <w:rsid w:val="009E7297"/>
    <w:rsid w:val="00A0257D"/>
    <w:rsid w:val="00A12EDC"/>
    <w:rsid w:val="00A26D0D"/>
    <w:rsid w:val="00A33BDE"/>
    <w:rsid w:val="00A34885"/>
    <w:rsid w:val="00A43BC1"/>
    <w:rsid w:val="00A74225"/>
    <w:rsid w:val="00A936D5"/>
    <w:rsid w:val="00AA1EB0"/>
    <w:rsid w:val="00AA2DA3"/>
    <w:rsid w:val="00AA5A9C"/>
    <w:rsid w:val="00AB016A"/>
    <w:rsid w:val="00AB2A5A"/>
    <w:rsid w:val="00AD28F8"/>
    <w:rsid w:val="00AE4ED3"/>
    <w:rsid w:val="00B0230B"/>
    <w:rsid w:val="00B17D95"/>
    <w:rsid w:val="00B23509"/>
    <w:rsid w:val="00B359DB"/>
    <w:rsid w:val="00B3632B"/>
    <w:rsid w:val="00B409D8"/>
    <w:rsid w:val="00B5178D"/>
    <w:rsid w:val="00B67F1F"/>
    <w:rsid w:val="00B701D7"/>
    <w:rsid w:val="00B90595"/>
    <w:rsid w:val="00BA215A"/>
    <w:rsid w:val="00BB5F09"/>
    <w:rsid w:val="00BC0D9F"/>
    <w:rsid w:val="00BE053D"/>
    <w:rsid w:val="00BF1A7A"/>
    <w:rsid w:val="00BF1FA3"/>
    <w:rsid w:val="00C00974"/>
    <w:rsid w:val="00C018E4"/>
    <w:rsid w:val="00C066FA"/>
    <w:rsid w:val="00C25387"/>
    <w:rsid w:val="00C54BE3"/>
    <w:rsid w:val="00C57F80"/>
    <w:rsid w:val="00C768ED"/>
    <w:rsid w:val="00C82A8F"/>
    <w:rsid w:val="00C916C2"/>
    <w:rsid w:val="00CC7F56"/>
    <w:rsid w:val="00CD1B12"/>
    <w:rsid w:val="00CD55DC"/>
    <w:rsid w:val="00CE1BBC"/>
    <w:rsid w:val="00CE2595"/>
    <w:rsid w:val="00CE28CC"/>
    <w:rsid w:val="00CE72FC"/>
    <w:rsid w:val="00CF31EE"/>
    <w:rsid w:val="00D1492F"/>
    <w:rsid w:val="00D17B69"/>
    <w:rsid w:val="00D3003C"/>
    <w:rsid w:val="00D331F4"/>
    <w:rsid w:val="00D470E4"/>
    <w:rsid w:val="00D52142"/>
    <w:rsid w:val="00D5280E"/>
    <w:rsid w:val="00D61F14"/>
    <w:rsid w:val="00D80D6B"/>
    <w:rsid w:val="00D85D41"/>
    <w:rsid w:val="00D90950"/>
    <w:rsid w:val="00DA69DF"/>
    <w:rsid w:val="00DB33F8"/>
    <w:rsid w:val="00DD38E2"/>
    <w:rsid w:val="00E00140"/>
    <w:rsid w:val="00E13110"/>
    <w:rsid w:val="00E24DF1"/>
    <w:rsid w:val="00E40B9A"/>
    <w:rsid w:val="00E431ED"/>
    <w:rsid w:val="00E55D90"/>
    <w:rsid w:val="00E64FF5"/>
    <w:rsid w:val="00E907EC"/>
    <w:rsid w:val="00EA5421"/>
    <w:rsid w:val="00EB34FC"/>
    <w:rsid w:val="00EB5816"/>
    <w:rsid w:val="00EC262B"/>
    <w:rsid w:val="00ED0EA9"/>
    <w:rsid w:val="00EF77DF"/>
    <w:rsid w:val="00F11BEF"/>
    <w:rsid w:val="00F165E1"/>
    <w:rsid w:val="00F258E7"/>
    <w:rsid w:val="00F31B84"/>
    <w:rsid w:val="00F44F5F"/>
    <w:rsid w:val="00F57BA5"/>
    <w:rsid w:val="00F631EC"/>
    <w:rsid w:val="00F64C22"/>
    <w:rsid w:val="00F64FA7"/>
    <w:rsid w:val="00F74D19"/>
    <w:rsid w:val="00F80053"/>
    <w:rsid w:val="00FA02C7"/>
    <w:rsid w:val="00FA4186"/>
    <w:rsid w:val="00FC0531"/>
    <w:rsid w:val="00FC13F0"/>
    <w:rsid w:val="00FD0FB7"/>
    <w:rsid w:val="00FE0496"/>
    <w:rsid w:val="00FE79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22283A"/>
  <w15:chartTrackingRefBased/>
  <w15:docId w15:val="{C4242189-ABA6-4B14-ADFD-A97E7E297D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styleId="Tabellenraster">
    <w:name w:val="Table Grid"/>
    <w:basedOn w:val="NormaleTabelle"/>
    <w:uiPriority w:val="39"/>
    <w:rsid w:val="007852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Absatz-Standardschriftart"/>
    <w:uiPriority w:val="99"/>
    <w:unhideWhenUsed/>
    <w:rsid w:val="007966F0"/>
    <w:rPr>
      <w:color w:val="0563C1" w:themeColor="hyperlink"/>
      <w:u w:val="single"/>
    </w:rPr>
  </w:style>
  <w:style w:type="character" w:styleId="Erwhnung">
    <w:name w:val="Mention"/>
    <w:basedOn w:val="Absatz-Standardschriftart"/>
    <w:uiPriority w:val="99"/>
    <w:semiHidden/>
    <w:unhideWhenUsed/>
    <w:rsid w:val="007966F0"/>
    <w:rPr>
      <w:color w:val="2B579A"/>
      <w:shd w:val="clear" w:color="auto" w:fill="E6E6E6"/>
    </w:rPr>
  </w:style>
  <w:style w:type="paragraph" w:styleId="Listenabsatz">
    <w:name w:val="List Paragraph"/>
    <w:basedOn w:val="Standard"/>
    <w:uiPriority w:val="34"/>
    <w:qFormat/>
    <w:rsid w:val="00B5178D"/>
    <w:pPr>
      <w:ind w:left="720"/>
      <w:contextualSpacing/>
    </w:pPr>
  </w:style>
  <w:style w:type="paragraph" w:customStyle="1" w:styleId="1ZeileStation">
    <w:name w:val="1. Zeile Station"/>
    <w:basedOn w:val="Standard"/>
    <w:qFormat/>
    <w:rsid w:val="00737822"/>
    <w:pPr>
      <w:spacing w:after="0" w:line="240" w:lineRule="auto"/>
    </w:pPr>
    <w:rPr>
      <w:rFonts w:ascii="Georgia" w:hAnsi="Georgia"/>
    </w:rPr>
  </w:style>
  <w:style w:type="paragraph" w:customStyle="1" w:styleId="DATUM">
    <w:name w:val="DATUM"/>
    <w:basedOn w:val="Standard"/>
    <w:qFormat/>
    <w:rsid w:val="00FC0531"/>
    <w:pPr>
      <w:spacing w:after="0" w:line="240" w:lineRule="auto"/>
    </w:pPr>
    <w:rPr>
      <w:rFonts w:ascii="Georgia" w:hAnsi="Georgia" w:cs="Georgia"/>
      <w:color w:val="000000"/>
    </w:rPr>
  </w:style>
  <w:style w:type="table" w:styleId="TabelleSpezial1">
    <w:name w:val="Table Subtle 1"/>
    <w:basedOn w:val="NormaleTabelle"/>
    <w:uiPriority w:val="99"/>
    <w:semiHidden/>
    <w:unhideWhenUsed/>
    <w:rsid w:val="00FC0531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BERSCHRIFT">
    <w:name w:val="ÜBERSCHRIFT"/>
    <w:basedOn w:val="KeinLeerraum"/>
    <w:qFormat/>
    <w:rsid w:val="00FC0531"/>
    <w:rPr>
      <w:rFonts w:ascii="Georgia" w:hAnsi="Georgia"/>
      <w:b/>
      <w:smallCaps/>
      <w:sz w:val="32"/>
      <w:szCs w:val="32"/>
    </w:rPr>
  </w:style>
  <w:style w:type="paragraph" w:styleId="KeinLeerraum">
    <w:name w:val="No Spacing"/>
    <w:uiPriority w:val="1"/>
    <w:qFormat/>
    <w:rsid w:val="00FC0531"/>
    <w:pPr>
      <w:spacing w:after="0" w:line="240" w:lineRule="auto"/>
    </w:pPr>
  </w:style>
  <w:style w:type="paragraph" w:customStyle="1" w:styleId="Unternehmen">
    <w:name w:val="Unternehmen"/>
    <w:basedOn w:val="Standard"/>
    <w:qFormat/>
    <w:rsid w:val="00FC0531"/>
    <w:pPr>
      <w:spacing w:after="0" w:line="240" w:lineRule="auto"/>
    </w:pPr>
    <w:rPr>
      <w:rFonts w:ascii="Georgia" w:hAnsi="Georgia"/>
      <w:b/>
      <w:smallCaps/>
      <w:sz w:val="28"/>
    </w:rPr>
  </w:style>
  <w:style w:type="paragraph" w:customStyle="1" w:styleId="Ort">
    <w:name w:val="Ort"/>
    <w:basedOn w:val="Standard"/>
    <w:qFormat/>
    <w:rsid w:val="00FC0531"/>
    <w:pPr>
      <w:spacing w:after="0" w:line="240" w:lineRule="auto"/>
      <w:jc w:val="right"/>
    </w:pPr>
    <w:rPr>
      <w:rFonts w:ascii="Georgia" w:hAnsi="Georgia"/>
      <w:i/>
      <w:smallCaps/>
      <w:sz w:val="28"/>
    </w:rPr>
  </w:style>
  <w:style w:type="paragraph" w:customStyle="1" w:styleId="Beschreibung">
    <w:name w:val="Beschreibung"/>
    <w:basedOn w:val="Standard"/>
    <w:qFormat/>
    <w:rsid w:val="00FC0531"/>
    <w:pPr>
      <w:spacing w:after="0" w:line="240" w:lineRule="auto"/>
    </w:pPr>
    <w:rPr>
      <w:rFonts w:ascii="Georgia" w:hAnsi="Georgia"/>
    </w:rPr>
  </w:style>
  <w:style w:type="paragraph" w:customStyle="1" w:styleId="Bullets">
    <w:name w:val="Bullets"/>
    <w:basedOn w:val="Listenabsatz"/>
    <w:qFormat/>
    <w:rsid w:val="00FC0531"/>
    <w:pPr>
      <w:numPr>
        <w:numId w:val="3"/>
      </w:numPr>
      <w:spacing w:after="0" w:line="240" w:lineRule="auto"/>
    </w:pPr>
    <w:rPr>
      <w:rFonts w:ascii="Georgia" w:hAnsi="Georgia" w:cs="Georgia"/>
      <w:i/>
      <w:iCs/>
      <w:color w:val="000000"/>
    </w:rPr>
  </w:style>
  <w:style w:type="paragraph" w:styleId="StandardWeb">
    <w:name w:val="Normal (Web)"/>
    <w:basedOn w:val="Standard"/>
    <w:uiPriority w:val="99"/>
    <w:unhideWhenUsed/>
    <w:rsid w:val="00FC05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styleId="Kopfzeile">
    <w:name w:val="header"/>
    <w:basedOn w:val="Standard"/>
    <w:link w:val="Kopf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BE053D"/>
  </w:style>
  <w:style w:type="paragraph" w:styleId="Fuzeile">
    <w:name w:val="footer"/>
    <w:basedOn w:val="Standard"/>
    <w:link w:val="Fu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BE053D"/>
  </w:style>
  <w:style w:type="character" w:styleId="Seitenzahl">
    <w:name w:val="page number"/>
    <w:basedOn w:val="Absatz-Standardschriftart"/>
    <w:uiPriority w:val="99"/>
    <w:semiHidden/>
    <w:unhideWhenUsed/>
    <w:rsid w:val="00875DA9"/>
  </w:style>
  <w:style w:type="character" w:styleId="NichtaufgelsteErwhnung">
    <w:name w:val="Unresolved Mention"/>
    <w:basedOn w:val="Absatz-Standardschriftart"/>
    <w:uiPriority w:val="99"/>
    <w:rsid w:val="008050E4"/>
    <w:rPr>
      <w:color w:val="605E5C"/>
      <w:shd w:val="clear" w:color="auto" w:fill="E1DFDD"/>
    </w:rPr>
  </w:style>
  <w:style w:type="character" w:styleId="BesuchterLink">
    <w:name w:val="FollowedHyperlink"/>
    <w:basedOn w:val="Absatz-Standardschriftart"/>
    <w:uiPriority w:val="99"/>
    <w:semiHidden/>
    <w:unhideWhenUsed/>
    <w:rsid w:val="002B2091"/>
    <w:rPr>
      <w:color w:val="954F72" w:themeColor="followedHyperlink"/>
      <w:u w:val="single"/>
    </w:rPr>
  </w:style>
  <w:style w:type="character" w:styleId="Kommentarzeichen">
    <w:name w:val="annotation reference"/>
    <w:basedOn w:val="Absatz-Standardschriftart"/>
    <w:uiPriority w:val="99"/>
    <w:semiHidden/>
    <w:unhideWhenUsed/>
    <w:rsid w:val="002E1E31"/>
    <w:rPr>
      <w:sz w:val="16"/>
      <w:szCs w:val="16"/>
    </w:rPr>
  </w:style>
  <w:style w:type="paragraph" w:styleId="Kommentartext">
    <w:name w:val="annotation text"/>
    <w:basedOn w:val="Standard"/>
    <w:link w:val="KommentartextZchn"/>
    <w:uiPriority w:val="99"/>
    <w:semiHidden/>
    <w:unhideWhenUsed/>
    <w:rsid w:val="002E1E31"/>
    <w:pPr>
      <w:spacing w:line="240" w:lineRule="auto"/>
    </w:pPr>
    <w:rPr>
      <w:sz w:val="20"/>
      <w:szCs w:val="20"/>
    </w:rPr>
  </w:style>
  <w:style w:type="character" w:customStyle="1" w:styleId="KommentartextZchn">
    <w:name w:val="Kommentartext Zchn"/>
    <w:basedOn w:val="Absatz-Standardschriftart"/>
    <w:link w:val="Kommentartext"/>
    <w:uiPriority w:val="99"/>
    <w:semiHidden/>
    <w:rsid w:val="002E1E31"/>
    <w:rPr>
      <w:sz w:val="20"/>
      <w:szCs w:val="20"/>
    </w:rPr>
  </w:style>
  <w:style w:type="paragraph" w:styleId="Kommentarthema">
    <w:name w:val="annotation subject"/>
    <w:basedOn w:val="Kommentartext"/>
    <w:next w:val="Kommentartext"/>
    <w:link w:val="KommentarthemaZchn"/>
    <w:uiPriority w:val="99"/>
    <w:semiHidden/>
    <w:unhideWhenUsed/>
    <w:rsid w:val="002E1E31"/>
    <w:rPr>
      <w:b/>
      <w:bCs/>
    </w:rPr>
  </w:style>
  <w:style w:type="character" w:customStyle="1" w:styleId="KommentarthemaZchn">
    <w:name w:val="Kommentarthema Zchn"/>
    <w:basedOn w:val="KommentartextZchn"/>
    <w:link w:val="Kommentarthema"/>
    <w:uiPriority w:val="99"/>
    <w:semiHidden/>
    <w:rsid w:val="002E1E31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8065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46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79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961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226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400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02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8984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7720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333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72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7329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23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048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06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578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847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716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99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8557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8988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9514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2095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64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430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0797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7980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448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49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9230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9443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281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18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5719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04437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972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08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8078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43365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2498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96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8042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49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982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69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1473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567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469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02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5109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6530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6922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61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164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1179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706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51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2191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406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8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69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071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9474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354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27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2980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3348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572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24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685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847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182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37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978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7935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308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91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3868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611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995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01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2295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9588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7154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50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7146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4804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789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36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469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9136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796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06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2783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06362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724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1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6531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0367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742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23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765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4031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264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86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539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92080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927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44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8772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0749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352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93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480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54826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061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8183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570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0777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0295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21994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677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82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63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44539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54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70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390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67280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028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78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3243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97432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784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64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6232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20752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02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18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5625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116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168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71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2743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6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143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0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4648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87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051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76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3010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8365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198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20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4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9591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094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00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1720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7692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71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55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849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9299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916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56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0959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085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990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00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9736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4926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534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59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957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549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399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85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4732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842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553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20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5701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099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747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95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4131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466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509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01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0021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01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923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95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0567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63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000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79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9926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23739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328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44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023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340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86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53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7716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633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522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25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790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1843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552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11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6565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778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026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71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4847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2691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778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90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6040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5190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2882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63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492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3508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039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167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1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0728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108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751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82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4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3851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354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23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547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7813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370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82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1090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8195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798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92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843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39078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636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30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6041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126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590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95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542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895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989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00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8852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269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565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00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356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3088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21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64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6615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42451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684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20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456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116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148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39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0493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9578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875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15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425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04355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64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44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7235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41272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526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70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963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7450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528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93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4885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576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535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32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7013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791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891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82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6735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31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050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16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5927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77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139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9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4407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BD8A3E32-CAF8-D742-A094-F3C809B0ED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510</Words>
  <Characters>3213</Characters>
  <Application>Microsoft Office Word</Application>
  <DocSecurity>0</DocSecurity>
  <Lines>26</Lines>
  <Paragraphs>7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3716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</dc:creator>
  <cp:keywords/>
  <dc:description/>
  <cp:lastModifiedBy>David Döbele</cp:lastModifiedBy>
  <cp:revision>6</cp:revision>
  <dcterms:created xsi:type="dcterms:W3CDTF">2021-11-16T17:04:00Z</dcterms:created>
  <dcterms:modified xsi:type="dcterms:W3CDTF">2021-11-16T19:06:00Z</dcterms:modified>
</cp:coreProperties>
</file>