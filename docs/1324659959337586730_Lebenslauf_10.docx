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688"/>
        <w:gridCol w:w="567"/>
        <w:gridCol w:w="426"/>
        <w:gridCol w:w="283"/>
        <w:gridCol w:w="2410"/>
      </w:tblGrid>
      <w:tr w:rsidR="002508C2" w14:paraId="5DF08F91" w14:textId="77777777" w:rsidTr="00AD3604">
        <w:trPr>
          <w:trHeight w:val="702"/>
        </w:trPr>
        <w:tc>
          <w:tcPr>
            <w:tcW w:w="10490" w:type="dxa"/>
            <w:gridSpan w:val="6"/>
          </w:tcPr>
          <w:p w14:paraId="722A5AF6" w14:textId="705E32C5" w:rsidR="002508C2" w:rsidRPr="00E64FF5" w:rsidRDefault="005B30EB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Ludwig Wipper</w:t>
            </w:r>
          </w:p>
        </w:tc>
      </w:tr>
      <w:tr w:rsidR="00B51893" w14:paraId="29A4F061" w14:textId="77777777" w:rsidTr="00CC5F82">
        <w:trPr>
          <w:trHeight w:val="680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vAlign w:val="bottom"/>
          </w:tcPr>
          <w:p w14:paraId="70C0A5C8" w14:textId="31A37F9B" w:rsidR="00B51893" w:rsidRPr="002508C2" w:rsidRDefault="00B51893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14:paraId="7E507145" w14:textId="77777777" w:rsidTr="00AD3604">
        <w:trPr>
          <w:trHeight w:val="340"/>
        </w:trPr>
        <w:tc>
          <w:tcPr>
            <w:tcW w:w="2116" w:type="dxa"/>
            <w:vAlign w:val="bottom"/>
          </w:tcPr>
          <w:p w14:paraId="37A6837E" w14:textId="2DB41D2F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</w:p>
        </w:tc>
        <w:tc>
          <w:tcPr>
            <w:tcW w:w="5255" w:type="dxa"/>
            <w:gridSpan w:val="2"/>
            <w:vAlign w:val="bottom"/>
          </w:tcPr>
          <w:p w14:paraId="08E9C253" w14:textId="4B9527CF" w:rsidR="007966F0" w:rsidRPr="002508C2" w:rsidRDefault="00EB5816" w:rsidP="00FB2313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M</w:t>
            </w:r>
            <w:r w:rsidR="005B30EB">
              <w:rPr>
                <w:rFonts w:ascii="Georgia" w:hAnsi="Georgia" w:cs="Georgia"/>
                <w:color w:val="000000"/>
              </w:rPr>
              <w:t>ainzer Landstraße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="005B30EB">
              <w:rPr>
                <w:rFonts w:ascii="Georgia" w:hAnsi="Georgia" w:cs="Georgia"/>
                <w:color w:val="000000"/>
              </w:rPr>
              <w:t>323</w:t>
            </w:r>
            <w:r>
              <w:rPr>
                <w:rFonts w:ascii="Georgia" w:hAnsi="Georgia" w:cs="Georgia"/>
                <w:color w:val="000000"/>
              </w:rPr>
              <w:t>,</w:t>
            </w:r>
            <w:r w:rsidR="00916953">
              <w:rPr>
                <w:rFonts w:ascii="Georgia" w:hAnsi="Georgia" w:cs="Georgia"/>
                <w:color w:val="000000"/>
              </w:rPr>
              <w:t xml:space="preserve"> </w:t>
            </w:r>
            <w:r w:rsidR="005B30EB">
              <w:rPr>
                <w:rFonts w:ascii="Georgia" w:hAnsi="Georgia" w:cs="Georgia"/>
                <w:color w:val="000000"/>
              </w:rPr>
              <w:t>60326 Frankfurt</w:t>
            </w:r>
            <w:r w:rsidR="005C667B">
              <w:rPr>
                <w:rFonts w:ascii="Georgia" w:hAnsi="Georgia" w:cs="Georgia"/>
                <w:color w:val="000000"/>
              </w:rPr>
              <w:t xml:space="preserve"> am Main</w:t>
            </w:r>
          </w:p>
        </w:tc>
        <w:tc>
          <w:tcPr>
            <w:tcW w:w="3119" w:type="dxa"/>
            <w:gridSpan w:val="3"/>
          </w:tcPr>
          <w:p w14:paraId="0AD090D2" w14:textId="234DDDA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AD3604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688" w:type="dxa"/>
            <w:vAlign w:val="bottom"/>
          </w:tcPr>
          <w:p w14:paraId="4B1F8539" w14:textId="258B959E" w:rsidR="007966F0" w:rsidRPr="002508C2" w:rsidRDefault="005B30EB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ludwig.wipper</w:t>
            </w:r>
            <w:r w:rsidR="00FA02C7">
              <w:rPr>
                <w:rFonts w:ascii="Georgia" w:hAnsi="Georgia" w:cs="Georgia"/>
                <w:color w:val="000000"/>
              </w:rPr>
              <w:t>@</w:t>
            </w:r>
            <w:r>
              <w:rPr>
                <w:rFonts w:ascii="Georgia" w:hAnsi="Georgia" w:cs="Georgia"/>
                <w:color w:val="000000"/>
              </w:rPr>
              <w:t>gmail</w:t>
            </w:r>
            <w:r w:rsidR="00FA02C7">
              <w:rPr>
                <w:rFonts w:ascii="Georgia" w:hAnsi="Georgia" w:cs="Georgia"/>
                <w:color w:val="000000"/>
              </w:rPr>
              <w:t>.</w:t>
            </w:r>
            <w:r w:rsidR="00A83D7C">
              <w:rPr>
                <w:rFonts w:ascii="Georgia" w:hAnsi="Georgia" w:cs="Georgia"/>
                <w:color w:val="000000"/>
              </w:rPr>
              <w:t>com</w:t>
            </w:r>
          </w:p>
        </w:tc>
        <w:tc>
          <w:tcPr>
            <w:tcW w:w="3686" w:type="dxa"/>
            <w:gridSpan w:val="4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AD3604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688" w:type="dxa"/>
            <w:vAlign w:val="bottom"/>
          </w:tcPr>
          <w:p w14:paraId="244747B4" w14:textId="127D6D3D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</w:t>
            </w:r>
            <w:r w:rsidR="005B30EB">
              <w:rPr>
                <w:rFonts w:ascii="Georgia" w:hAnsi="Georgia" w:cs="Georgia"/>
                <w:color w:val="000000"/>
              </w:rPr>
              <w:t>74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="005B30EB">
              <w:rPr>
                <w:rFonts w:ascii="Georgia" w:hAnsi="Georgia" w:cs="Georgia"/>
                <w:color w:val="000000"/>
              </w:rPr>
              <w:t>6245100</w:t>
            </w:r>
          </w:p>
        </w:tc>
        <w:tc>
          <w:tcPr>
            <w:tcW w:w="3686" w:type="dxa"/>
            <w:gridSpan w:val="4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AD3604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688" w:type="dxa"/>
            <w:vAlign w:val="bottom"/>
          </w:tcPr>
          <w:p w14:paraId="3535E5F6" w14:textId="0802503B" w:rsidR="007966F0" w:rsidRPr="002508C2" w:rsidRDefault="005B30EB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</w:t>
            </w:r>
            <w:r w:rsidR="00FA02C7">
              <w:rPr>
                <w:rFonts w:ascii="Georgia" w:hAnsi="Georgia" w:cs="Georgia"/>
                <w:color w:val="000000"/>
              </w:rPr>
              <w:t>.0</w:t>
            </w:r>
            <w:r>
              <w:rPr>
                <w:rFonts w:ascii="Georgia" w:hAnsi="Georgia" w:cs="Georgia"/>
                <w:color w:val="000000"/>
              </w:rPr>
              <w:t>9</w:t>
            </w:r>
            <w:r w:rsidR="00FA02C7">
              <w:rPr>
                <w:rFonts w:ascii="Georgia" w:hAnsi="Georgia" w:cs="Georgia"/>
                <w:color w:val="000000"/>
              </w:rPr>
              <w:t>.</w:t>
            </w:r>
            <w:r>
              <w:rPr>
                <w:rFonts w:ascii="Georgia" w:hAnsi="Georgia" w:cs="Georgia"/>
                <w:color w:val="000000"/>
              </w:rPr>
              <w:t>2004</w:t>
            </w:r>
            <w:r w:rsidR="00FA02C7">
              <w:rPr>
                <w:rFonts w:ascii="Georgia" w:hAnsi="Georgia" w:cs="Georgia"/>
                <w:color w:val="000000"/>
              </w:rPr>
              <w:t xml:space="preserve"> in </w:t>
            </w:r>
            <w:r>
              <w:rPr>
                <w:rFonts w:ascii="Georgia" w:hAnsi="Georgia" w:cs="Georgia"/>
                <w:color w:val="000000"/>
              </w:rPr>
              <w:t>Hausham</w:t>
            </w:r>
          </w:p>
        </w:tc>
        <w:tc>
          <w:tcPr>
            <w:tcW w:w="3686" w:type="dxa"/>
            <w:gridSpan w:val="4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AD3604">
        <w:trPr>
          <w:trHeight w:val="510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AE3EC2" w14:paraId="7D1DEBF7" w14:textId="77777777" w:rsidTr="00AD360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3C66A4BA" w:rsidR="00AE3EC2" w:rsidRPr="002508C2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10/20</w:t>
            </w:r>
            <w:r w:rsidR="005B30EB">
              <w:rPr>
                <w:rFonts w:ascii="Georgia" w:hAnsi="Georgia"/>
              </w:rPr>
              <w:t>22</w:t>
            </w:r>
            <w:r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5681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11061BF0" w:rsidR="007C6A3C" w:rsidRPr="00B5178D" w:rsidRDefault="005B30EB" w:rsidP="00723643">
            <w:pPr>
              <w:rPr>
                <w:rFonts w:ascii="Georgia" w:hAnsi="Georgia"/>
                <w:b/>
                <w:smallCaps/>
                <w:sz w:val="24"/>
              </w:rPr>
            </w:pPr>
            <w:r w:rsidRPr="00AE3EC2">
              <w:rPr>
                <w:rFonts w:ascii="Georgia" w:hAnsi="Georgia"/>
                <w:b/>
                <w:smallCaps/>
                <w:sz w:val="24"/>
                <w:szCs w:val="20"/>
              </w:rPr>
              <w:t xml:space="preserve">Johann </w:t>
            </w:r>
            <w:proofErr w:type="gramStart"/>
            <w:r w:rsidRPr="00AE3EC2">
              <w:rPr>
                <w:rFonts w:ascii="Georgia" w:hAnsi="Georgia"/>
                <w:b/>
                <w:smallCaps/>
                <w:sz w:val="24"/>
                <w:szCs w:val="20"/>
              </w:rPr>
              <w:t>Wolfgang Goethe</w:t>
            </w:r>
            <w:r w:rsidR="00FF438C" w:rsidRPr="00AE3EC2">
              <w:rPr>
                <w:rFonts w:ascii="Georgia" w:hAnsi="Georgia"/>
                <w:b/>
                <w:smallCaps/>
                <w:sz w:val="24"/>
                <w:szCs w:val="20"/>
              </w:rPr>
              <w:t>-</w:t>
            </w:r>
            <w:r w:rsidRPr="00AE3EC2">
              <w:rPr>
                <w:rFonts w:ascii="Georgia" w:hAnsi="Georgia"/>
                <w:b/>
                <w:smallCaps/>
                <w:sz w:val="24"/>
                <w:szCs w:val="20"/>
              </w:rPr>
              <w:t>Universität</w:t>
            </w:r>
            <w:proofErr w:type="gramEnd"/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8480782" w:rsidR="00352746" w:rsidRPr="00AE3EC2" w:rsidRDefault="005B30EB" w:rsidP="00352746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 w:rsidRPr="00FB2313">
              <w:rPr>
                <w:rFonts w:ascii="Georgia" w:hAnsi="Georgia"/>
                <w:i/>
                <w:smallCaps/>
                <w:sz w:val="24"/>
                <w:szCs w:val="20"/>
              </w:rPr>
              <w:t>Frankfurt</w:t>
            </w:r>
            <w:r w:rsidR="00AE3EC2" w:rsidRPr="00FB2313">
              <w:rPr>
                <w:rFonts w:ascii="Georgia" w:hAnsi="Georgia"/>
                <w:i/>
                <w:smallCaps/>
                <w:sz w:val="24"/>
                <w:szCs w:val="20"/>
              </w:rPr>
              <w:t xml:space="preserve"> am M</w:t>
            </w:r>
            <w:r w:rsidR="005C667B">
              <w:rPr>
                <w:rFonts w:ascii="Georgia" w:hAnsi="Georgia"/>
                <w:i/>
                <w:smallCaps/>
                <w:sz w:val="24"/>
                <w:szCs w:val="20"/>
              </w:rPr>
              <w:t>a</w:t>
            </w:r>
            <w:r w:rsidR="00AE3EC2" w:rsidRPr="00FB2313">
              <w:rPr>
                <w:rFonts w:ascii="Georgia" w:hAnsi="Georgia"/>
                <w:i/>
                <w:smallCaps/>
                <w:sz w:val="24"/>
                <w:szCs w:val="20"/>
              </w:rPr>
              <w:t>in</w:t>
            </w:r>
          </w:p>
        </w:tc>
      </w:tr>
      <w:tr w:rsidR="00C018E4" w14:paraId="61E5D482" w14:textId="77777777" w:rsidTr="00AD3604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419A9228" w14:textId="766CCF49" w:rsidR="002225F5" w:rsidRPr="002508C2" w:rsidRDefault="00FF438C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Bachelor </w:t>
            </w:r>
            <w:proofErr w:type="spellStart"/>
            <w:r>
              <w:rPr>
                <w:rFonts w:ascii="Georgia" w:hAnsi="Georgia"/>
              </w:rPr>
              <w:t>of</w:t>
            </w:r>
            <w:proofErr w:type="spellEnd"/>
            <w:r>
              <w:rPr>
                <w:rFonts w:ascii="Georgia" w:hAnsi="Georgia"/>
              </w:rPr>
              <w:t xml:space="preserve"> Science</w:t>
            </w:r>
            <w:r w:rsidR="00952557">
              <w:rPr>
                <w:rFonts w:ascii="Georgia" w:hAnsi="Georgia"/>
              </w:rPr>
              <w:t xml:space="preserve"> in Wirtschaftswissenschaften</w:t>
            </w:r>
          </w:p>
        </w:tc>
      </w:tr>
      <w:tr w:rsidR="0097001A" w14:paraId="312962C6" w14:textId="77777777" w:rsidTr="00AD3604">
        <w:trPr>
          <w:trHeight w:val="314"/>
        </w:trPr>
        <w:tc>
          <w:tcPr>
            <w:tcW w:w="2116" w:type="dxa"/>
          </w:tcPr>
          <w:p w14:paraId="21B2F0E9" w14:textId="77777777" w:rsidR="0097001A" w:rsidRPr="002508C2" w:rsidRDefault="0097001A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346600CC" w14:textId="48CA508E" w:rsidR="0097001A" w:rsidRPr="00AD3604" w:rsidRDefault="00BF5BFB" w:rsidP="00BF5BF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AD3604">
              <w:rPr>
                <w:rFonts w:ascii="Georgia" w:hAnsi="Georgia"/>
                <w:i/>
                <w:iCs/>
              </w:rPr>
              <w:t>Durchschnittsn</w:t>
            </w:r>
            <w:r w:rsidR="0097001A" w:rsidRPr="00AD3604">
              <w:rPr>
                <w:rFonts w:ascii="Georgia" w:hAnsi="Georgia"/>
                <w:i/>
                <w:iCs/>
              </w:rPr>
              <w:t>ote</w:t>
            </w:r>
            <w:r w:rsidR="00AD3604">
              <w:rPr>
                <w:rFonts w:ascii="Georgia" w:hAnsi="Georgia"/>
                <w:i/>
                <w:iCs/>
              </w:rPr>
              <w:t>:</w:t>
            </w:r>
            <w:r w:rsidR="0097001A" w:rsidRPr="00AD3604">
              <w:rPr>
                <w:rFonts w:ascii="Georgia" w:hAnsi="Georgia"/>
                <w:i/>
                <w:iCs/>
              </w:rPr>
              <w:t xml:space="preserve"> 1,3</w:t>
            </w:r>
          </w:p>
          <w:p w14:paraId="68D0E68B" w14:textId="6FC2931E" w:rsidR="0097001A" w:rsidRPr="0097001A" w:rsidRDefault="0097001A" w:rsidP="00BF5BF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 w:rsidRPr="00AD3604">
              <w:rPr>
                <w:rFonts w:ascii="Georgia" w:hAnsi="Georgia"/>
                <w:i/>
                <w:iCs/>
              </w:rPr>
              <w:t>Vertiefung Finance &amp; Accounting</w:t>
            </w:r>
          </w:p>
        </w:tc>
      </w:tr>
      <w:tr w:rsidR="002225F5" w14:paraId="5F5F41BE" w14:textId="77777777" w:rsidTr="00AD3604">
        <w:trPr>
          <w:trHeight w:val="336"/>
        </w:trPr>
        <w:tc>
          <w:tcPr>
            <w:tcW w:w="2116" w:type="dxa"/>
            <w:vAlign w:val="bottom"/>
          </w:tcPr>
          <w:p w14:paraId="11BA99D2" w14:textId="4ED9BD1E" w:rsidR="002225F5" w:rsidRPr="002508C2" w:rsidRDefault="004E6C47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08/2024 – 12/2024</w:t>
            </w:r>
          </w:p>
        </w:tc>
        <w:tc>
          <w:tcPr>
            <w:tcW w:w="4688" w:type="dxa"/>
            <w:vAlign w:val="bottom"/>
          </w:tcPr>
          <w:p w14:paraId="38C80FD9" w14:textId="5AB3B5E2" w:rsidR="002225F5" w:rsidRPr="002225F5" w:rsidRDefault="002225F5" w:rsidP="00BF5BFB">
            <w:pPr>
              <w:rPr>
                <w:rFonts w:ascii="Georgia" w:hAnsi="Georgia"/>
                <w:lang w:val="en-US"/>
              </w:rPr>
            </w:pPr>
            <w:r w:rsidRPr="002225F5"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>Hawai’</w:t>
            </w:r>
            <w:r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>i</w:t>
            </w:r>
            <w:r w:rsidRPr="002225F5"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 xml:space="preserve"> Pacific University</w:t>
            </w:r>
          </w:p>
        </w:tc>
        <w:tc>
          <w:tcPr>
            <w:tcW w:w="3686" w:type="dxa"/>
            <w:gridSpan w:val="4"/>
            <w:vAlign w:val="bottom"/>
          </w:tcPr>
          <w:p w14:paraId="3EABC988" w14:textId="1E19BCD9" w:rsidR="00352746" w:rsidRPr="00352746" w:rsidRDefault="002225F5" w:rsidP="00352746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Honolulu</w:t>
            </w:r>
          </w:p>
        </w:tc>
      </w:tr>
      <w:tr w:rsidR="002225F5" w14:paraId="471DF8E3" w14:textId="77777777" w:rsidTr="00AD3604">
        <w:tc>
          <w:tcPr>
            <w:tcW w:w="2116" w:type="dxa"/>
          </w:tcPr>
          <w:p w14:paraId="6469FFF8" w14:textId="77777777" w:rsidR="002225F5" w:rsidRPr="002508C2" w:rsidRDefault="002225F5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518DC727" w14:textId="77923473" w:rsidR="002225F5" w:rsidRDefault="004E6C47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Auslandssemester in Hawaii</w:t>
            </w:r>
          </w:p>
        </w:tc>
      </w:tr>
      <w:tr w:rsidR="00C018E4" w:rsidRPr="00AE3EC2" w14:paraId="013361E1" w14:textId="77777777" w:rsidTr="00AD3604">
        <w:trPr>
          <w:trHeight w:val="316"/>
        </w:trPr>
        <w:tc>
          <w:tcPr>
            <w:tcW w:w="2116" w:type="dxa"/>
            <w:vAlign w:val="bottom"/>
          </w:tcPr>
          <w:p w14:paraId="6C65D3AA" w14:textId="5634BA24" w:rsidR="007C6A3C" w:rsidRPr="002508C2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09/201</w:t>
            </w:r>
            <w:r w:rsidR="00DB5ADD">
              <w:rPr>
                <w:rFonts w:ascii="Georgia" w:hAnsi="Georgia"/>
              </w:rPr>
              <w:t>4</w:t>
            </w:r>
            <w:r w:rsidRPr="002508C2">
              <w:rPr>
                <w:rFonts w:ascii="Georgia" w:hAnsi="Georgia"/>
              </w:rPr>
              <w:t xml:space="preserve"> – 0</w:t>
            </w:r>
            <w:r w:rsidR="00575AFF">
              <w:rPr>
                <w:rFonts w:ascii="Georgia" w:hAnsi="Georgia"/>
              </w:rPr>
              <w:t>6</w:t>
            </w:r>
            <w:r w:rsidRPr="002508C2">
              <w:rPr>
                <w:rFonts w:ascii="Georgia" w:hAnsi="Georgia"/>
              </w:rPr>
              <w:t>/20</w:t>
            </w:r>
            <w:r w:rsidR="00575AFF">
              <w:rPr>
                <w:rFonts w:ascii="Georgia" w:hAnsi="Georgia"/>
              </w:rPr>
              <w:t>22</w:t>
            </w:r>
          </w:p>
        </w:tc>
        <w:tc>
          <w:tcPr>
            <w:tcW w:w="4688" w:type="dxa"/>
            <w:vAlign w:val="bottom"/>
          </w:tcPr>
          <w:p w14:paraId="197620E3" w14:textId="3FBC3F26" w:rsidR="007C6A3C" w:rsidRPr="00CF31EE" w:rsidRDefault="00FF438C" w:rsidP="00723643">
            <w:pPr>
              <w:rPr>
                <w:rFonts w:ascii="Georgia" w:hAnsi="Georgia"/>
                <w:sz w:val="28"/>
              </w:rPr>
            </w:pPr>
            <w:r w:rsidRPr="00952557">
              <w:rPr>
                <w:rFonts w:ascii="Georgia" w:hAnsi="Georgia"/>
                <w:b/>
                <w:smallCaps/>
                <w:sz w:val="24"/>
                <w:szCs w:val="20"/>
              </w:rPr>
              <w:t>Gymnasium Bad Aibling</w:t>
            </w:r>
          </w:p>
        </w:tc>
        <w:tc>
          <w:tcPr>
            <w:tcW w:w="3686" w:type="dxa"/>
            <w:gridSpan w:val="4"/>
            <w:vAlign w:val="bottom"/>
          </w:tcPr>
          <w:p w14:paraId="63D86F51" w14:textId="5D791A54" w:rsidR="007C6A3C" w:rsidRPr="00952557" w:rsidRDefault="005B30EB" w:rsidP="00723643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 w:rsidRPr="00952557">
              <w:rPr>
                <w:rFonts w:ascii="Georgia" w:hAnsi="Georgia"/>
                <w:i/>
                <w:smallCaps/>
                <w:sz w:val="24"/>
                <w:szCs w:val="20"/>
              </w:rPr>
              <w:t>Bad Aibling</w:t>
            </w:r>
          </w:p>
        </w:tc>
      </w:tr>
      <w:tr w:rsidR="0097001A" w14:paraId="62632213" w14:textId="77777777" w:rsidTr="00AD3604">
        <w:tc>
          <w:tcPr>
            <w:tcW w:w="2116" w:type="dxa"/>
          </w:tcPr>
          <w:p w14:paraId="2B3E93FC" w14:textId="77777777" w:rsidR="0097001A" w:rsidRPr="002508C2" w:rsidRDefault="0097001A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51FC9814" w14:textId="5A5B8CDC" w:rsidR="0097001A" w:rsidRPr="002508C2" w:rsidRDefault="0097001A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Allgemeine Hochschulreife </w:t>
            </w:r>
          </w:p>
        </w:tc>
      </w:tr>
      <w:tr w:rsidR="005C667B" w14:paraId="5A548C6D" w14:textId="77777777" w:rsidTr="00AD3604">
        <w:tc>
          <w:tcPr>
            <w:tcW w:w="2116" w:type="dxa"/>
          </w:tcPr>
          <w:p w14:paraId="67121B4E" w14:textId="77777777" w:rsidR="005C667B" w:rsidRPr="002508C2" w:rsidRDefault="005C667B">
            <w:pPr>
              <w:rPr>
                <w:rFonts w:ascii="Georgia" w:hAnsi="Georgia"/>
              </w:rPr>
            </w:pPr>
          </w:p>
        </w:tc>
        <w:tc>
          <w:tcPr>
            <w:tcW w:w="4688" w:type="dxa"/>
            <w:vAlign w:val="bottom"/>
          </w:tcPr>
          <w:p w14:paraId="3CAE79EB" w14:textId="14814163" w:rsidR="00343EEE" w:rsidRPr="00AD3604" w:rsidRDefault="00BF5BFB" w:rsidP="00BF5BF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AD3604">
              <w:rPr>
                <w:rFonts w:ascii="Georgia" w:hAnsi="Georgia"/>
                <w:i/>
                <w:iCs/>
              </w:rPr>
              <w:t>Durchschnittsn</w:t>
            </w:r>
            <w:r w:rsidR="005C667B" w:rsidRPr="00AD3604">
              <w:rPr>
                <w:rFonts w:ascii="Georgia" w:hAnsi="Georgia"/>
                <w:i/>
                <w:iCs/>
              </w:rPr>
              <w:t>ote</w:t>
            </w:r>
            <w:r w:rsidR="00AD3604">
              <w:rPr>
                <w:rFonts w:ascii="Georgia" w:hAnsi="Georgia"/>
                <w:i/>
                <w:iCs/>
              </w:rPr>
              <w:t>:</w:t>
            </w:r>
            <w:r w:rsidR="005C667B" w:rsidRPr="00AD3604">
              <w:rPr>
                <w:rFonts w:ascii="Georgia" w:hAnsi="Georgia"/>
                <w:i/>
                <w:iCs/>
              </w:rPr>
              <w:t xml:space="preserve"> 2,0</w:t>
            </w:r>
          </w:p>
        </w:tc>
        <w:tc>
          <w:tcPr>
            <w:tcW w:w="3686" w:type="dxa"/>
            <w:gridSpan w:val="4"/>
          </w:tcPr>
          <w:p w14:paraId="0C880C82" w14:textId="77777777" w:rsidR="005C667B" w:rsidRPr="002508C2" w:rsidRDefault="005C667B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AD3604">
        <w:trPr>
          <w:trHeight w:val="510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9F65AE" w:rsidRPr="00AE3EC2" w14:paraId="7418BDB9" w14:textId="77777777" w:rsidTr="00AD360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30E4F46" w14:textId="7CBBF78D" w:rsidR="009F65AE" w:rsidRDefault="00816333" w:rsidP="00723643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03/2024 </w:t>
            </w:r>
            <w:r w:rsidRPr="002508C2">
              <w:rPr>
                <w:rFonts w:ascii="Georgia" w:hAnsi="Georgia"/>
              </w:rPr>
              <w:t xml:space="preserve">– </w:t>
            </w:r>
            <w:r>
              <w:rPr>
                <w:rFonts w:ascii="Georgia" w:hAnsi="Georgia"/>
              </w:rPr>
              <w:t>05</w:t>
            </w:r>
            <w:r w:rsidRPr="002508C2">
              <w:rPr>
                <w:rFonts w:ascii="Georgia" w:hAnsi="Georgia"/>
              </w:rPr>
              <w:t>/</w:t>
            </w:r>
            <w:r>
              <w:rPr>
                <w:rFonts w:ascii="Georgia" w:hAnsi="Georgia"/>
              </w:rPr>
              <w:t>2024</w:t>
            </w:r>
          </w:p>
        </w:tc>
        <w:tc>
          <w:tcPr>
            <w:tcW w:w="5964" w:type="dxa"/>
            <w:gridSpan w:val="4"/>
            <w:tcBorders>
              <w:top w:val="single" w:sz="4" w:space="0" w:color="auto"/>
            </w:tcBorders>
            <w:vAlign w:val="bottom"/>
          </w:tcPr>
          <w:p w14:paraId="37041416" w14:textId="6E3CCDF1" w:rsidR="009F65AE" w:rsidRPr="007F2BAA" w:rsidRDefault="007F2BAA" w:rsidP="00723643">
            <w:pPr>
              <w:rPr>
                <w:rFonts w:ascii="Georgia" w:hAnsi="Georgia"/>
                <w:b/>
                <w:smallCaps/>
                <w:sz w:val="28"/>
                <w:lang w:val="en-US"/>
              </w:rPr>
            </w:pPr>
            <w:r w:rsidRPr="00EE1154"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 xml:space="preserve">RSM Ebner Stolz Management Consultants 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328359CC" w14:textId="1469A5AD" w:rsidR="009F65AE" w:rsidRPr="00952557" w:rsidRDefault="00712F3B" w:rsidP="00723643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Frankfurt am Main</w:t>
            </w:r>
          </w:p>
        </w:tc>
      </w:tr>
      <w:tr w:rsidR="00603646" w:rsidRPr="00B5178D" w14:paraId="5A72CE37" w14:textId="77777777" w:rsidTr="00AD3604">
        <w:trPr>
          <w:trHeight w:val="187"/>
        </w:trPr>
        <w:tc>
          <w:tcPr>
            <w:tcW w:w="2116" w:type="dxa"/>
          </w:tcPr>
          <w:p w14:paraId="2AA1553D" w14:textId="77777777" w:rsidR="00603646" w:rsidRPr="00E1506C" w:rsidRDefault="00603646" w:rsidP="007246F6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34C09076" w14:textId="48D7F6E5" w:rsidR="00603646" w:rsidRPr="00E1506C" w:rsidRDefault="00712F3B" w:rsidP="00603646">
            <w:pPr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</w:rPr>
              <w:t>P</w:t>
            </w:r>
            <w:r w:rsidR="00603646" w:rsidRPr="00E1506C">
              <w:rPr>
                <w:rFonts w:ascii="Georgia" w:hAnsi="Georgia"/>
              </w:rPr>
              <w:t>raktikum</w:t>
            </w:r>
            <w:r>
              <w:rPr>
                <w:rFonts w:ascii="Georgia" w:hAnsi="Georgia"/>
              </w:rPr>
              <w:t xml:space="preserve"> in der </w:t>
            </w:r>
            <w:r w:rsidR="00816333">
              <w:rPr>
                <w:rFonts w:ascii="Georgia" w:hAnsi="Georgia"/>
              </w:rPr>
              <w:t>Unternehmensberatung</w:t>
            </w:r>
          </w:p>
        </w:tc>
      </w:tr>
      <w:tr w:rsidR="00603646" w:rsidRPr="00B5178D" w14:paraId="33DC9E1D" w14:textId="77777777" w:rsidTr="00AD3604">
        <w:trPr>
          <w:trHeight w:val="170"/>
        </w:trPr>
        <w:tc>
          <w:tcPr>
            <w:tcW w:w="2116" w:type="dxa"/>
          </w:tcPr>
          <w:p w14:paraId="3FA13943" w14:textId="77777777" w:rsidR="00603646" w:rsidRDefault="00603646" w:rsidP="00565C6A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25EAFF45" w14:textId="186D2685" w:rsidR="007F2BAA" w:rsidRPr="00AD3604" w:rsidRDefault="007F2BAA" w:rsidP="00AD360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mallCaps/>
                <w:sz w:val="28"/>
              </w:rPr>
            </w:pPr>
            <w:r w:rsidRPr="00130D2D">
              <w:rPr>
                <w:rFonts w:ascii="Georgia" w:hAnsi="Georgia" w:cs="Georgia"/>
                <w:i/>
                <w:iCs/>
                <w:color w:val="000000"/>
              </w:rPr>
              <w:t>Durchführung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von </w:t>
            </w:r>
            <w:r w:rsidR="00AD3604">
              <w:rPr>
                <w:rFonts w:ascii="Georgia" w:hAnsi="Georgia" w:cs="Georgia"/>
                <w:i/>
                <w:iCs/>
                <w:color w:val="000000"/>
              </w:rPr>
              <w:t xml:space="preserve">einem 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>detaillierte</w:t>
            </w:r>
            <w:r w:rsidR="00AD3604">
              <w:rPr>
                <w:rFonts w:ascii="Georgia" w:hAnsi="Georgia" w:cs="Georgia"/>
                <w:i/>
                <w:iCs/>
                <w:color w:val="000000"/>
              </w:rPr>
              <w:t>n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Benchmarking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mit 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 xml:space="preserve">Erhebung, Vergleich und Kommentierung relevanter, spezifischer und betriebswirtschaftlicher Kennzahlen </w:t>
            </w:r>
            <w:r w:rsidRPr="00AD3604">
              <w:rPr>
                <w:rFonts w:ascii="Georgia" w:hAnsi="Georgia" w:cs="Georgia"/>
                <w:i/>
                <w:iCs/>
                <w:color w:val="000000"/>
              </w:rPr>
              <w:t>sowie Bewertung der strategischen Positionierung der analysierten Unternehmen</w:t>
            </w:r>
          </w:p>
          <w:p w14:paraId="5B4652A0" w14:textId="005DFF52" w:rsidR="00DD1E9A" w:rsidRPr="007F2BAA" w:rsidRDefault="007F2BAA" w:rsidP="007F2BAA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Erstellen von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 xml:space="preserve"> Managementprä</w:t>
            </w:r>
            <w:r w:rsidRPr="003F3043">
              <w:rPr>
                <w:rFonts w:ascii="Georgia" w:hAnsi="Georgia" w:cs="Georgia"/>
                <w:i/>
                <w:iCs/>
                <w:color w:val="000000"/>
              </w:rPr>
              <w:t xml:space="preserve">sentation </w:t>
            </w:r>
          </w:p>
        </w:tc>
      </w:tr>
      <w:tr w:rsidR="00EE1154" w:rsidRPr="00B5178D" w14:paraId="127C64E2" w14:textId="77777777" w:rsidTr="00AD3604">
        <w:trPr>
          <w:trHeight w:val="397"/>
        </w:trPr>
        <w:tc>
          <w:tcPr>
            <w:tcW w:w="2116" w:type="dxa"/>
            <w:vAlign w:val="bottom"/>
          </w:tcPr>
          <w:p w14:paraId="6E186548" w14:textId="61505ABD" w:rsidR="00EE1154" w:rsidRPr="002508C2" w:rsidRDefault="00816333" w:rsidP="00EE115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08/2023 </w:t>
            </w:r>
            <w:r w:rsidRPr="002508C2">
              <w:rPr>
                <w:rFonts w:ascii="Georgia" w:hAnsi="Georgia"/>
              </w:rPr>
              <w:t xml:space="preserve">– </w:t>
            </w:r>
            <w:r>
              <w:rPr>
                <w:rFonts w:ascii="Georgia" w:hAnsi="Georgia"/>
              </w:rPr>
              <w:t>10</w:t>
            </w:r>
            <w:r w:rsidRPr="002508C2">
              <w:rPr>
                <w:rFonts w:ascii="Georgia" w:hAnsi="Georgia"/>
              </w:rPr>
              <w:t>/</w:t>
            </w:r>
            <w:r>
              <w:rPr>
                <w:rFonts w:ascii="Georgia" w:hAnsi="Georgia"/>
              </w:rPr>
              <w:t>2023</w:t>
            </w:r>
          </w:p>
        </w:tc>
        <w:tc>
          <w:tcPr>
            <w:tcW w:w="4688" w:type="dxa"/>
            <w:vAlign w:val="bottom"/>
          </w:tcPr>
          <w:p w14:paraId="38F27285" w14:textId="4B1B37E9" w:rsidR="00EE1154" w:rsidRPr="00EE1154" w:rsidRDefault="007F2BAA" w:rsidP="00EE1154">
            <w:pPr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b/>
                <w:smallCaps/>
                <w:sz w:val="24"/>
                <w:szCs w:val="20"/>
              </w:rPr>
              <w:t xml:space="preserve">RSM Ebner Stolz </w:t>
            </w:r>
          </w:p>
        </w:tc>
        <w:tc>
          <w:tcPr>
            <w:tcW w:w="3686" w:type="dxa"/>
            <w:gridSpan w:val="4"/>
            <w:vAlign w:val="bottom"/>
          </w:tcPr>
          <w:p w14:paraId="4820196E" w14:textId="2B0216EA" w:rsidR="00EE1154" w:rsidRPr="00AE3EC2" w:rsidRDefault="00EE1154" w:rsidP="00EE1154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Frankfurt am Main</w:t>
            </w:r>
          </w:p>
        </w:tc>
      </w:tr>
      <w:tr w:rsidR="00EE1154" w14:paraId="335D84E9" w14:textId="77777777" w:rsidTr="00AD3604">
        <w:tc>
          <w:tcPr>
            <w:tcW w:w="2116" w:type="dxa"/>
          </w:tcPr>
          <w:p w14:paraId="4936F65C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0475B997" w14:textId="202795EC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</w:t>
            </w:r>
            <w:r w:rsidRPr="00E1506C">
              <w:rPr>
                <w:rFonts w:ascii="Georgia" w:hAnsi="Georgia"/>
              </w:rPr>
              <w:t>raktikum</w:t>
            </w:r>
            <w:r>
              <w:rPr>
                <w:rFonts w:ascii="Georgia" w:hAnsi="Georgia"/>
              </w:rPr>
              <w:t xml:space="preserve"> in der </w:t>
            </w:r>
            <w:r w:rsidR="00816333">
              <w:rPr>
                <w:rFonts w:ascii="Georgia" w:hAnsi="Georgia"/>
              </w:rPr>
              <w:t>Wirtschaftsprüfung</w:t>
            </w:r>
          </w:p>
        </w:tc>
      </w:tr>
      <w:tr w:rsidR="00EE1154" w14:paraId="54C3D64C" w14:textId="77777777" w:rsidTr="00AD3604">
        <w:trPr>
          <w:trHeight w:val="789"/>
        </w:trPr>
        <w:tc>
          <w:tcPr>
            <w:tcW w:w="2116" w:type="dxa"/>
          </w:tcPr>
          <w:p w14:paraId="25C0BB2F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02E3C5CB" w14:textId="1EA96CF3" w:rsidR="007F2BAA" w:rsidRPr="00816333" w:rsidRDefault="007F2BAA" w:rsidP="0081633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816333">
              <w:rPr>
                <w:rFonts w:ascii="Georgia" w:hAnsi="Georgia" w:cs="Georgia"/>
                <w:i/>
                <w:iCs/>
                <w:color w:val="000000"/>
              </w:rPr>
              <w:t>Eigenständiges Überprüfen von Jahresabschlüssen sowie Prüfung diverser Bilanzposten</w:t>
            </w:r>
          </w:p>
          <w:p w14:paraId="6DD9BA0F" w14:textId="4B242F69" w:rsidR="007F2BAA" w:rsidRPr="003F3043" w:rsidRDefault="007F2BAA" w:rsidP="003F30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Erstellung und Anwendung komplexer Excelmodelle</w:t>
            </w:r>
          </w:p>
        </w:tc>
      </w:tr>
      <w:tr w:rsidR="00EE1154" w14:paraId="5905F916" w14:textId="77777777" w:rsidTr="00AD3604">
        <w:trPr>
          <w:trHeight w:val="510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vAlign w:val="bottom"/>
          </w:tcPr>
          <w:p w14:paraId="7800FD65" w14:textId="08F2300F" w:rsidR="00EE1154" w:rsidRPr="002508C2" w:rsidRDefault="00EE1154" w:rsidP="00EE115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universitäres</w:t>
            </w: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EE1154" w14:paraId="2479FE1D" w14:textId="77777777" w:rsidTr="00AD360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6AF6D532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10/2022 – 03/2023 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C2D221E" w14:textId="3EA76EEE" w:rsidR="00EE1154" w:rsidRPr="00372F7B" w:rsidRDefault="00EE1154" w:rsidP="00EE1154">
            <w:pPr>
              <w:rPr>
                <w:rFonts w:ascii="Georgia" w:hAnsi="Georgia"/>
                <w:sz w:val="28"/>
              </w:rPr>
            </w:pPr>
            <w:r w:rsidRPr="00952557">
              <w:rPr>
                <w:rFonts w:ascii="Georgia" w:hAnsi="Georgia"/>
                <w:b/>
                <w:smallCaps/>
                <w:sz w:val="24"/>
                <w:szCs w:val="20"/>
              </w:rPr>
              <w:t>Connect Consult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</w:tcBorders>
            <w:vAlign w:val="bottom"/>
          </w:tcPr>
          <w:p w14:paraId="1A82BC2E" w14:textId="106276D2" w:rsidR="00EE1154" w:rsidRPr="00B5178D" w:rsidRDefault="00EE1154" w:rsidP="00EE1154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952557">
              <w:rPr>
                <w:rFonts w:ascii="Georgia" w:hAnsi="Georgia"/>
                <w:i/>
                <w:smallCaps/>
                <w:sz w:val="24"/>
                <w:szCs w:val="20"/>
              </w:rPr>
              <w:t>Frankfurt am Main</w:t>
            </w:r>
          </w:p>
        </w:tc>
      </w:tr>
      <w:tr w:rsidR="00EE1154" w14:paraId="060CDF6F" w14:textId="77777777" w:rsidTr="00AD3604">
        <w:tc>
          <w:tcPr>
            <w:tcW w:w="2116" w:type="dxa"/>
          </w:tcPr>
          <w:p w14:paraId="77166A5C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</w:tcPr>
          <w:p w14:paraId="0F8896C6" w14:textId="1B2E0203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Aktives Mitglied im Bereich Externes</w:t>
            </w:r>
          </w:p>
        </w:tc>
      </w:tr>
      <w:tr w:rsidR="00EE1154" w14:paraId="372B441B" w14:textId="77777777" w:rsidTr="00AD3604">
        <w:trPr>
          <w:trHeight w:val="789"/>
        </w:trPr>
        <w:tc>
          <w:tcPr>
            <w:tcW w:w="2116" w:type="dxa"/>
          </w:tcPr>
          <w:p w14:paraId="36E44CF6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vAlign w:val="bottom"/>
          </w:tcPr>
          <w:p w14:paraId="009ADBB3" w14:textId="77777777" w:rsidR="00EE1154" w:rsidRPr="00ED7E21" w:rsidRDefault="00EE1154" w:rsidP="00BF5BF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D7E21">
              <w:rPr>
                <w:rFonts w:ascii="Georgia" w:hAnsi="Georgia"/>
                <w:i/>
                <w:iCs/>
              </w:rPr>
              <w:t xml:space="preserve">Organisation </w:t>
            </w:r>
            <w:r>
              <w:rPr>
                <w:rFonts w:ascii="Georgia" w:hAnsi="Georgia"/>
                <w:i/>
                <w:iCs/>
              </w:rPr>
              <w:t>von Events und Workshops</w:t>
            </w:r>
          </w:p>
          <w:p w14:paraId="6F695693" w14:textId="4EC02A94" w:rsidR="002225F5" w:rsidRPr="002225F5" w:rsidRDefault="00EE1154" w:rsidP="00BF5BF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Koordinierung von studentischen Unternehmensberatungen und Unternehmen für eine funktionierende Projektakquise</w:t>
            </w:r>
          </w:p>
        </w:tc>
      </w:tr>
      <w:tr w:rsidR="00EE1154" w14:paraId="482569A2" w14:textId="77777777" w:rsidTr="00AD3604">
        <w:trPr>
          <w:trHeight w:val="510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2D79D49A" w:rsidR="00EE1154" w:rsidRPr="002508C2" w:rsidRDefault="00EE1154" w:rsidP="00EE115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EE1154" w14:paraId="2B257790" w14:textId="77777777" w:rsidTr="00AD3604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0CFB335" w14:textId="6B1ADA7C" w:rsidR="00EE1154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  <w:p w14:paraId="15B2C431" w14:textId="0E7532BF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8374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2939755F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(fließend), Französisch (gute Sprachkenntnisse), Italienisch (Grundkenntnisse)</w:t>
            </w:r>
          </w:p>
        </w:tc>
      </w:tr>
      <w:tr w:rsidR="00EE1154" w:rsidRPr="00AD3604" w14:paraId="45706C3F" w14:textId="77777777" w:rsidTr="00AD3604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EE1154" w:rsidRPr="002508C2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8374" w:type="dxa"/>
            <w:gridSpan w:val="5"/>
            <w:vAlign w:val="bottom"/>
          </w:tcPr>
          <w:p w14:paraId="60CA2168" w14:textId="22AE3D07" w:rsidR="00EE1154" w:rsidRPr="00E64FF5" w:rsidRDefault="00EE1154" w:rsidP="00EE1154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lang w:val="en-US"/>
              </w:rPr>
              <w:t xml:space="preserve"> (Word, Power Point, Excel)</w:t>
            </w:r>
          </w:p>
        </w:tc>
      </w:tr>
      <w:tr w:rsidR="00EE1154" w14:paraId="70CB01B0" w14:textId="77777777" w:rsidTr="00AD3604">
        <w:trPr>
          <w:trHeight w:val="397"/>
        </w:trPr>
        <w:tc>
          <w:tcPr>
            <w:tcW w:w="2116" w:type="dxa"/>
            <w:vAlign w:val="bottom"/>
          </w:tcPr>
          <w:p w14:paraId="04F58216" w14:textId="742B4E45" w:rsidR="00EE1154" w:rsidRPr="002508C2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Interessen:</w:t>
            </w:r>
          </w:p>
        </w:tc>
        <w:tc>
          <w:tcPr>
            <w:tcW w:w="8374" w:type="dxa"/>
            <w:gridSpan w:val="5"/>
            <w:vAlign w:val="bottom"/>
          </w:tcPr>
          <w:p w14:paraId="598C2742" w14:textId="407F9B5D" w:rsidR="00EE1154" w:rsidRPr="00FF438C" w:rsidRDefault="00EE1154" w:rsidP="00EE1154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Fußball (ehemals in Vereinsjugend), Ski fahren, Börsenhandel, Consulting, Politik</w:t>
            </w:r>
          </w:p>
        </w:tc>
      </w:tr>
      <w:tr w:rsidR="00EE1154" w14:paraId="7F47F9D1" w14:textId="77777777" w:rsidTr="00AD3604">
        <w:trPr>
          <w:trHeight w:val="964"/>
        </w:trPr>
        <w:tc>
          <w:tcPr>
            <w:tcW w:w="10490" w:type="dxa"/>
            <w:gridSpan w:val="6"/>
            <w:vAlign w:val="bottom"/>
          </w:tcPr>
          <w:p w14:paraId="370CC0AA" w14:textId="2F5949DF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Frankfurt am Main</w:t>
            </w:r>
            <w:r w:rsidRPr="002508C2">
              <w:rPr>
                <w:rFonts w:ascii="Georgia" w:hAnsi="Georgia"/>
              </w:rPr>
              <w:t xml:space="preserve">, </w:t>
            </w:r>
            <w:r w:rsidR="004E6C47">
              <w:rPr>
                <w:rFonts w:ascii="Georgia" w:hAnsi="Georgia"/>
              </w:rPr>
              <w:t>22</w:t>
            </w:r>
            <w:r w:rsidRPr="002508C2">
              <w:rPr>
                <w:rFonts w:ascii="Georgia" w:hAnsi="Georgia"/>
              </w:rPr>
              <w:t>.</w:t>
            </w:r>
            <w:r w:rsidR="004E6C47">
              <w:rPr>
                <w:rFonts w:ascii="Georgia" w:hAnsi="Georgia"/>
              </w:rPr>
              <w:t>12</w:t>
            </w:r>
            <w:r w:rsidRPr="002508C2">
              <w:rPr>
                <w:rFonts w:ascii="Georgia" w:hAnsi="Georgia"/>
              </w:rPr>
              <w:t>.20</w:t>
            </w:r>
            <w:r>
              <w:rPr>
                <w:rFonts w:ascii="Georgia" w:hAnsi="Georgia"/>
              </w:rPr>
              <w:t>2</w:t>
            </w:r>
            <w:r w:rsidR="004E6C47">
              <w:rPr>
                <w:rFonts w:ascii="Georgia" w:hAnsi="Georgia"/>
              </w:rPr>
              <w:t>4</w:t>
            </w:r>
          </w:p>
        </w:tc>
      </w:tr>
    </w:tbl>
    <w:p w14:paraId="0747D2BF" w14:textId="781F86D3" w:rsidR="00723643" w:rsidRDefault="00723643" w:rsidP="00204386"/>
    <w:sectPr w:rsidR="00723643" w:rsidSect="00195F8E"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7884CB32"/>
    <w:lvl w:ilvl="0" w:tplc="B9E89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11FD4"/>
    <w:multiLevelType w:val="hybridMultilevel"/>
    <w:tmpl w:val="83747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31215"/>
    <w:multiLevelType w:val="hybridMultilevel"/>
    <w:tmpl w:val="CBEC9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401123">
    <w:abstractNumId w:val="3"/>
  </w:num>
  <w:num w:numId="2" w16cid:durableId="2023971432">
    <w:abstractNumId w:val="4"/>
  </w:num>
  <w:num w:numId="3" w16cid:durableId="286088233">
    <w:abstractNumId w:val="5"/>
  </w:num>
  <w:num w:numId="4" w16cid:durableId="919102170">
    <w:abstractNumId w:val="0"/>
  </w:num>
  <w:num w:numId="5" w16cid:durableId="237637797">
    <w:abstractNumId w:val="1"/>
  </w:num>
  <w:num w:numId="6" w16cid:durableId="1580749226">
    <w:abstractNumId w:val="2"/>
  </w:num>
  <w:num w:numId="7" w16cid:durableId="1689484031">
    <w:abstractNumId w:val="6"/>
  </w:num>
  <w:num w:numId="8" w16cid:durableId="498665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5E5"/>
    <w:rsid w:val="00057D85"/>
    <w:rsid w:val="00064643"/>
    <w:rsid w:val="000A1FDA"/>
    <w:rsid w:val="000D3A89"/>
    <w:rsid w:val="000E3143"/>
    <w:rsid w:val="00107AA3"/>
    <w:rsid w:val="00130D2D"/>
    <w:rsid w:val="00162A5A"/>
    <w:rsid w:val="00195F8E"/>
    <w:rsid w:val="001A5887"/>
    <w:rsid w:val="001B72BD"/>
    <w:rsid w:val="001C4235"/>
    <w:rsid w:val="001D4DCD"/>
    <w:rsid w:val="001D583B"/>
    <w:rsid w:val="001F3DFF"/>
    <w:rsid w:val="00204386"/>
    <w:rsid w:val="00204E66"/>
    <w:rsid w:val="00212D55"/>
    <w:rsid w:val="002225F5"/>
    <w:rsid w:val="0024161D"/>
    <w:rsid w:val="0024750B"/>
    <w:rsid w:val="002508C2"/>
    <w:rsid w:val="00251A5B"/>
    <w:rsid w:val="00282DB0"/>
    <w:rsid w:val="00291994"/>
    <w:rsid w:val="002A0499"/>
    <w:rsid w:val="002A0620"/>
    <w:rsid w:val="002A2425"/>
    <w:rsid w:val="002D4516"/>
    <w:rsid w:val="00314B7A"/>
    <w:rsid w:val="00343EEE"/>
    <w:rsid w:val="00352746"/>
    <w:rsid w:val="00372F7B"/>
    <w:rsid w:val="003742B7"/>
    <w:rsid w:val="00387662"/>
    <w:rsid w:val="00390988"/>
    <w:rsid w:val="00396591"/>
    <w:rsid w:val="003C1D23"/>
    <w:rsid w:val="003F3043"/>
    <w:rsid w:val="004362A6"/>
    <w:rsid w:val="00443668"/>
    <w:rsid w:val="004952B5"/>
    <w:rsid w:val="004A2219"/>
    <w:rsid w:val="004A54BA"/>
    <w:rsid w:val="004C24D9"/>
    <w:rsid w:val="004E6C47"/>
    <w:rsid w:val="00507EA7"/>
    <w:rsid w:val="00565C6A"/>
    <w:rsid w:val="00575AFF"/>
    <w:rsid w:val="0058237C"/>
    <w:rsid w:val="005B2835"/>
    <w:rsid w:val="005B2949"/>
    <w:rsid w:val="005B30EB"/>
    <w:rsid w:val="005C3BB4"/>
    <w:rsid w:val="005C667B"/>
    <w:rsid w:val="00603646"/>
    <w:rsid w:val="00632D5A"/>
    <w:rsid w:val="006519B1"/>
    <w:rsid w:val="006801DD"/>
    <w:rsid w:val="00693E09"/>
    <w:rsid w:val="00697BE7"/>
    <w:rsid w:val="006A38BB"/>
    <w:rsid w:val="006A655D"/>
    <w:rsid w:val="006B7F78"/>
    <w:rsid w:val="006C7EAB"/>
    <w:rsid w:val="006D16F7"/>
    <w:rsid w:val="006F47C7"/>
    <w:rsid w:val="00712F3B"/>
    <w:rsid w:val="00715447"/>
    <w:rsid w:val="00723643"/>
    <w:rsid w:val="007246F6"/>
    <w:rsid w:val="00733DA1"/>
    <w:rsid w:val="00763DCE"/>
    <w:rsid w:val="00785254"/>
    <w:rsid w:val="007966F0"/>
    <w:rsid w:val="007B2F54"/>
    <w:rsid w:val="007C6A3C"/>
    <w:rsid w:val="007D0C2C"/>
    <w:rsid w:val="007F2BAA"/>
    <w:rsid w:val="007F646F"/>
    <w:rsid w:val="00814F18"/>
    <w:rsid w:val="00816333"/>
    <w:rsid w:val="008445C8"/>
    <w:rsid w:val="008B0FC0"/>
    <w:rsid w:val="008B4F98"/>
    <w:rsid w:val="008C3A99"/>
    <w:rsid w:val="008C48A7"/>
    <w:rsid w:val="008C55DA"/>
    <w:rsid w:val="008F7BE8"/>
    <w:rsid w:val="00900115"/>
    <w:rsid w:val="00915FB0"/>
    <w:rsid w:val="00916953"/>
    <w:rsid w:val="00917723"/>
    <w:rsid w:val="00926D6B"/>
    <w:rsid w:val="00930BC4"/>
    <w:rsid w:val="00952557"/>
    <w:rsid w:val="00965D95"/>
    <w:rsid w:val="0097001A"/>
    <w:rsid w:val="00991377"/>
    <w:rsid w:val="009B6F89"/>
    <w:rsid w:val="009D0147"/>
    <w:rsid w:val="009E5434"/>
    <w:rsid w:val="009F3669"/>
    <w:rsid w:val="009F65AE"/>
    <w:rsid w:val="00A62A2F"/>
    <w:rsid w:val="00A66873"/>
    <w:rsid w:val="00A819F9"/>
    <w:rsid w:val="00A83D7C"/>
    <w:rsid w:val="00AB1D86"/>
    <w:rsid w:val="00AB2A5A"/>
    <w:rsid w:val="00AC4473"/>
    <w:rsid w:val="00AD3604"/>
    <w:rsid w:val="00AE3EC2"/>
    <w:rsid w:val="00AF006D"/>
    <w:rsid w:val="00B252A4"/>
    <w:rsid w:val="00B359DB"/>
    <w:rsid w:val="00B45299"/>
    <w:rsid w:val="00B5178D"/>
    <w:rsid w:val="00B51893"/>
    <w:rsid w:val="00B90595"/>
    <w:rsid w:val="00BD640A"/>
    <w:rsid w:val="00BF5BFB"/>
    <w:rsid w:val="00C018E4"/>
    <w:rsid w:val="00C066FA"/>
    <w:rsid w:val="00C65787"/>
    <w:rsid w:val="00C913BE"/>
    <w:rsid w:val="00CA5B38"/>
    <w:rsid w:val="00CC1BF9"/>
    <w:rsid w:val="00CC4108"/>
    <w:rsid w:val="00CC5F82"/>
    <w:rsid w:val="00CF31EE"/>
    <w:rsid w:val="00D10083"/>
    <w:rsid w:val="00D32392"/>
    <w:rsid w:val="00D46FDB"/>
    <w:rsid w:val="00D57357"/>
    <w:rsid w:val="00DA6EA7"/>
    <w:rsid w:val="00DB5ADD"/>
    <w:rsid w:val="00DC34D9"/>
    <w:rsid w:val="00DC3892"/>
    <w:rsid w:val="00DC5E67"/>
    <w:rsid w:val="00DD1E9A"/>
    <w:rsid w:val="00DE44E8"/>
    <w:rsid w:val="00E1506C"/>
    <w:rsid w:val="00E431ED"/>
    <w:rsid w:val="00E64FF5"/>
    <w:rsid w:val="00E66FA6"/>
    <w:rsid w:val="00E86532"/>
    <w:rsid w:val="00EA4365"/>
    <w:rsid w:val="00EB5816"/>
    <w:rsid w:val="00ED7E21"/>
    <w:rsid w:val="00EE1154"/>
    <w:rsid w:val="00F01CCB"/>
    <w:rsid w:val="00F11BEF"/>
    <w:rsid w:val="00F2125E"/>
    <w:rsid w:val="00F216CE"/>
    <w:rsid w:val="00F258E7"/>
    <w:rsid w:val="00F61251"/>
    <w:rsid w:val="00F66767"/>
    <w:rsid w:val="00F80053"/>
    <w:rsid w:val="00F80101"/>
    <w:rsid w:val="00FA02C7"/>
    <w:rsid w:val="00FB2313"/>
    <w:rsid w:val="00FC0810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AE3EC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169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169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169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169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169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20</cp:revision>
  <cp:lastPrinted>2025-01-02T08:09:00Z</cp:lastPrinted>
  <dcterms:created xsi:type="dcterms:W3CDTF">2023-04-28T17:28:00Z</dcterms:created>
  <dcterms:modified xsi:type="dcterms:W3CDTF">2025-01-03T08:45:00Z</dcterms:modified>
</cp:coreProperties>
</file>