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142"/>
        <w:gridCol w:w="1418"/>
        <w:gridCol w:w="283"/>
        <w:gridCol w:w="1559"/>
      </w:tblGrid>
      <w:tr w:rsidR="00E55D90" w:rsidRPr="00ED689E" w14:paraId="487AC9CE" w14:textId="77777777" w:rsidTr="00FE0496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5C5AFB96" w:rsidR="00E55D90" w:rsidRPr="00ED689E" w:rsidRDefault="00E55D90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ED689E">
              <w:rPr>
                <w:rFonts w:ascii="Times New Roman" w:hAnsi="Times New Roman" w:cs="Times New Roman"/>
                <w:b/>
                <w:sz w:val="48"/>
                <w:szCs w:val="44"/>
              </w:rPr>
              <w:t>Ma</w:t>
            </w:r>
            <w:r w:rsidR="009B546D" w:rsidRPr="00ED689E">
              <w:rPr>
                <w:rFonts w:ascii="Times New Roman" w:hAnsi="Times New Roman" w:cs="Times New Roman"/>
                <w:b/>
                <w:sz w:val="48"/>
                <w:szCs w:val="44"/>
              </w:rPr>
              <w:t>rlon Mestre Schuster</w:t>
            </w:r>
          </w:p>
          <w:p w14:paraId="2D363F9A" w14:textId="388BF46B" w:rsidR="00F44F5F" w:rsidRPr="00ED689E" w:rsidRDefault="009B546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Buchwaldstraße 3</w:t>
            </w:r>
            <w:r w:rsidR="00F44F5F"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60385 Frankfurt am Main</w:t>
            </w:r>
            <w:r w:rsidR="00F44F5F"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D91A17"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Deutschland</w:t>
            </w:r>
          </w:p>
          <w:p w14:paraId="135895E2" w14:textId="5597D6A4" w:rsidR="00F44F5F" w:rsidRPr="00ED689E" w:rsidRDefault="00F44F5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ma</w:t>
            </w:r>
            <w:r w:rsidR="009B546D"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rlonmestreschuster</w:t>
            </w:r>
            <w:r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@g</w:t>
            </w:r>
            <w:r w:rsidR="009B546D"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mail</w:t>
            </w:r>
            <w:r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.com | +49(0)1</w:t>
            </w:r>
            <w:r w:rsidR="009B546D"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73</w:t>
            </w:r>
            <w:r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  <w:r w:rsidR="009B546D" w:rsidRPr="00ED689E">
              <w:rPr>
                <w:rFonts w:ascii="Times New Roman" w:hAnsi="Times New Roman" w:cs="Times New Roman"/>
                <w:bCs/>
                <w:sz w:val="20"/>
                <w:szCs w:val="20"/>
              </w:rPr>
              <w:t>760282</w:t>
            </w:r>
          </w:p>
        </w:tc>
      </w:tr>
      <w:tr w:rsidR="002508C2" w:rsidRPr="00ED689E" w14:paraId="0FCADE56" w14:textId="77777777" w:rsidTr="00FE0496">
        <w:trPr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ED689E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689E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ED689E" w14:paraId="7D1DEBF7" w14:textId="77777777" w:rsidTr="00FE0496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638ED2EF" w:rsidR="00D1492F" w:rsidRPr="00ED689E" w:rsidRDefault="006F1F39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/>
                <w:sz w:val="21"/>
                <w:szCs w:val="21"/>
              </w:rPr>
              <w:t>Technische Universität Berlin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5E75BA9D" w:rsidR="00D1492F" w:rsidRPr="00ED689E" w:rsidRDefault="006F1F39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</w:t>
            </w:r>
          </w:p>
        </w:tc>
      </w:tr>
      <w:tr w:rsidR="00D1492F" w:rsidRPr="00ED689E" w14:paraId="61E5D482" w14:textId="77777777" w:rsidTr="00FE0496">
        <w:tc>
          <w:tcPr>
            <w:tcW w:w="5523" w:type="dxa"/>
            <w:gridSpan w:val="2"/>
          </w:tcPr>
          <w:p w14:paraId="11CB9A0F" w14:textId="73A4D817" w:rsidR="00D1492F" w:rsidRPr="00ED689E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</w:t>
            </w:r>
            <w:r w:rsidR="00B17D95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</w:t>
            </w:r>
            <w:r w:rsidR="006F1F39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ingenieurwesen</w:t>
            </w:r>
            <w:r w:rsidR="00B17D95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4683" w:type="dxa"/>
            <w:gridSpan w:val="8"/>
          </w:tcPr>
          <w:p w14:paraId="419A9228" w14:textId="5BDF1E03" w:rsidR="00D1492F" w:rsidRPr="00ED689E" w:rsidRDefault="00417B49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6F1F39" w:rsidRPr="00ED689E">
              <w:rPr>
                <w:rFonts w:ascii="Times New Roman" w:hAnsi="Times New Roman" w:cs="Times New Roman"/>
                <w:sz w:val="20"/>
                <w:szCs w:val="20"/>
              </w:rPr>
              <w:t>b 10</w:t>
            </w:r>
            <w:r w:rsidR="00D1492F" w:rsidRPr="00ED689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6F1F39" w:rsidRPr="00ED689E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D1492F" w:rsidRPr="00ED689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D5280E" w:rsidRPr="00ED689E" w14:paraId="7EABE9F1" w14:textId="77777777" w:rsidTr="00FE0496">
        <w:tc>
          <w:tcPr>
            <w:tcW w:w="10206" w:type="dxa"/>
            <w:gridSpan w:val="10"/>
          </w:tcPr>
          <w:p w14:paraId="7A71E6B0" w14:textId="241FEA8E" w:rsidR="00426D7E" w:rsidRPr="00ED689E" w:rsidRDefault="000662C1" w:rsidP="00FE049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Technische Studienrichtung</w:t>
            </w:r>
            <w:r w:rsidR="00B17D95"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Elektrotechnik</w:t>
            </w:r>
          </w:p>
        </w:tc>
      </w:tr>
      <w:tr w:rsidR="00D5280E" w:rsidRPr="00ED689E" w14:paraId="013361E1" w14:textId="77777777" w:rsidTr="00FE0496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79C5B344" w:rsidR="00D1492F" w:rsidRPr="00ED689E" w:rsidRDefault="006F1F39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/>
                <w:sz w:val="21"/>
                <w:szCs w:val="21"/>
              </w:rPr>
              <w:t>Media University</w:t>
            </w:r>
          </w:p>
        </w:tc>
        <w:tc>
          <w:tcPr>
            <w:tcW w:w="3260" w:type="dxa"/>
            <w:gridSpan w:val="3"/>
            <w:vAlign w:val="bottom"/>
          </w:tcPr>
          <w:p w14:paraId="63D86F51" w14:textId="1085BD94" w:rsidR="00D1492F" w:rsidRPr="00ED689E" w:rsidRDefault="006F1F39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</w:t>
            </w:r>
          </w:p>
        </w:tc>
      </w:tr>
      <w:tr w:rsidR="00D5280E" w:rsidRPr="00ED689E" w14:paraId="62632213" w14:textId="77777777" w:rsidTr="006F1F39">
        <w:tc>
          <w:tcPr>
            <w:tcW w:w="6946" w:type="dxa"/>
            <w:gridSpan w:val="7"/>
          </w:tcPr>
          <w:p w14:paraId="5F71027E" w14:textId="5AF50079" w:rsidR="00D1492F" w:rsidRPr="00ED689E" w:rsidRDefault="00550E0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B.A. </w:t>
            </w:r>
            <w:r w:rsidR="000662C1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Digitales Marketing &amp; E-Commerce</w:t>
            </w:r>
            <w:r w:rsidR="006F1F39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(aktueller Schnitt: 1,</w:t>
            </w:r>
            <w:r w:rsidR="000662C1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5</w:t>
            </w:r>
            <w:r w:rsidR="006F1F39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260" w:type="dxa"/>
            <w:gridSpan w:val="3"/>
          </w:tcPr>
          <w:p w14:paraId="51FC9814" w14:textId="627A4D87" w:rsidR="00D1492F" w:rsidRPr="00ED689E" w:rsidRDefault="000662C1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426D7E" w:rsidRPr="00ED689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="00426D7E" w:rsidRPr="00ED689E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AE4ED3" w:rsidRPr="00ED689E" w14:paraId="6B19CF91" w14:textId="77777777" w:rsidTr="00FE0496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312FADFC" w:rsidR="00AE4ED3" w:rsidRPr="00ED689E" w:rsidRDefault="000662C1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ED689E">
              <w:rPr>
                <w:rFonts w:ascii="Times New Roman" w:hAnsi="Times New Roman" w:cs="Times New Roman"/>
                <w:b/>
                <w:sz w:val="21"/>
                <w:szCs w:val="21"/>
              </w:rPr>
              <w:t>Elisabethenschule</w:t>
            </w:r>
          </w:p>
        </w:tc>
        <w:tc>
          <w:tcPr>
            <w:tcW w:w="4536" w:type="dxa"/>
            <w:gridSpan w:val="7"/>
            <w:vAlign w:val="bottom"/>
          </w:tcPr>
          <w:p w14:paraId="262B6DA3" w14:textId="5385AB73" w:rsidR="00AE4ED3" w:rsidRPr="00ED689E" w:rsidRDefault="000662C1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</w:t>
            </w:r>
          </w:p>
        </w:tc>
      </w:tr>
      <w:tr w:rsidR="00AE4ED3" w:rsidRPr="00ED689E" w14:paraId="263521E3" w14:textId="77777777" w:rsidTr="00FE0496">
        <w:trPr>
          <w:trHeight w:val="57"/>
        </w:trPr>
        <w:tc>
          <w:tcPr>
            <w:tcW w:w="5670" w:type="dxa"/>
            <w:gridSpan w:val="3"/>
          </w:tcPr>
          <w:p w14:paraId="36282A3A" w14:textId="48141886" w:rsidR="00AE4ED3" w:rsidRPr="00ED689E" w:rsidRDefault="00AE4ED3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Allgemeine Hochschulreife (Note: 1,</w:t>
            </w:r>
            <w:r w:rsidR="000662C1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4</w:t>
            </w:r>
            <w:r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7"/>
          </w:tcPr>
          <w:p w14:paraId="3DE8C75D" w14:textId="6C0BC9D0" w:rsidR="00AE4ED3" w:rsidRPr="00ED689E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09/2008 – 06/2016</w:t>
            </w:r>
          </w:p>
        </w:tc>
      </w:tr>
      <w:tr w:rsidR="00AE4ED3" w:rsidRPr="00ED689E" w14:paraId="27601A10" w14:textId="77777777" w:rsidTr="00FE0496">
        <w:trPr>
          <w:trHeight w:val="57"/>
        </w:trPr>
        <w:tc>
          <w:tcPr>
            <w:tcW w:w="10206" w:type="dxa"/>
            <w:gridSpan w:val="10"/>
          </w:tcPr>
          <w:p w14:paraId="6ECF7248" w14:textId="77D56DDE" w:rsidR="00AE4ED3" w:rsidRPr="00ED689E" w:rsidRDefault="000662C1" w:rsidP="00FE049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Leistungskurse</w:t>
            </w:r>
            <w:r w:rsidR="00AE4ED3" w:rsidRPr="00ED689E">
              <w:rPr>
                <w:rFonts w:ascii="Times New Roman" w:hAnsi="Times New Roman" w:cs="Times New Roman"/>
                <w:sz w:val="20"/>
                <w:szCs w:val="20"/>
              </w:rPr>
              <w:t xml:space="preserve">: Mathematik (13 Punkte), </w:t>
            </w: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Physik</w:t>
            </w:r>
            <w:r w:rsidR="00AE4ED3" w:rsidRPr="00ED689E">
              <w:rPr>
                <w:rFonts w:ascii="Times New Roman" w:hAnsi="Times New Roman" w:cs="Times New Roman"/>
                <w:sz w:val="20"/>
                <w:szCs w:val="20"/>
              </w:rPr>
              <w:t xml:space="preserve"> (1</w:t>
            </w: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AE4ED3" w:rsidRPr="00ED689E">
              <w:rPr>
                <w:rFonts w:ascii="Times New Roman" w:hAnsi="Times New Roman" w:cs="Times New Roman"/>
                <w:sz w:val="20"/>
                <w:szCs w:val="20"/>
              </w:rPr>
              <w:t xml:space="preserve"> Punkte</w:t>
            </w: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55D90" w:rsidRPr="00ED689E" w14:paraId="3A2665B3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ED689E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ED689E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ED689E" w14:paraId="127C64E2" w14:textId="77777777" w:rsidTr="00FE0496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7181DD83" w:rsidR="00E55D90" w:rsidRPr="00ED689E" w:rsidRDefault="00126B98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</w:t>
            </w:r>
            <w:r w:rsidR="009D7754" w:rsidRPr="00ED689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calyst </w:t>
            </w:r>
            <w:r w:rsidR="001F360F">
              <w:rPr>
                <w:rFonts w:ascii="Times New Roman" w:hAnsi="Times New Roman" w:cs="Times New Roman"/>
                <w:b/>
                <w:sz w:val="21"/>
                <w:szCs w:val="21"/>
              </w:rPr>
              <w:t>GmbH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48C47143" w:rsidR="00E55D90" w:rsidRPr="00ED689E" w:rsidRDefault="006F1C84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Berngau</w:t>
            </w:r>
          </w:p>
        </w:tc>
      </w:tr>
      <w:tr w:rsidR="00E55D90" w:rsidRPr="00ED689E" w14:paraId="335D84E9" w14:textId="77777777" w:rsidTr="00FE0496">
        <w:tc>
          <w:tcPr>
            <w:tcW w:w="5954" w:type="dxa"/>
            <w:gridSpan w:val="4"/>
          </w:tcPr>
          <w:p w14:paraId="20B1570F" w14:textId="76997292" w:rsidR="00E55D90" w:rsidRPr="00ED689E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</w:t>
            </w:r>
            <w:r w:rsidR="009D7754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als Founder’s Associate</w:t>
            </w:r>
          </w:p>
        </w:tc>
        <w:tc>
          <w:tcPr>
            <w:tcW w:w="4252" w:type="dxa"/>
            <w:gridSpan w:val="6"/>
          </w:tcPr>
          <w:p w14:paraId="0475B997" w14:textId="19CE0B80" w:rsidR="00E55D90" w:rsidRPr="00ED689E" w:rsidRDefault="006F1C84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E55D90" w:rsidRPr="00ED689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="00E55D90" w:rsidRPr="00ED689E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="00E55D90" w:rsidRPr="00ED689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E55D90" w:rsidRPr="00ED689E" w14:paraId="54C3D64C" w14:textId="77777777" w:rsidTr="00FE0496">
        <w:tc>
          <w:tcPr>
            <w:tcW w:w="10206" w:type="dxa"/>
            <w:gridSpan w:val="10"/>
          </w:tcPr>
          <w:p w14:paraId="5D3F4528" w14:textId="6CCC61F2" w:rsidR="003B2821" w:rsidRDefault="00AA65C9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Unterstützung der scalyst GmbH bei der strategischen Neuausrichtung während meines Praktikums und dem damit einhergehenden Eintritt in den Healthcare-Sektor</w:t>
            </w:r>
            <w:r w:rsidR="00B808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. </w:t>
            </w:r>
            <w:r w:rsidR="009339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Unter der neu gegründeten Marke „made for me“ vertreibt das Unternehmen jetzt hochpersonalisierte Nahrungsergänzungsmittel </w:t>
            </w:r>
            <w:r w:rsidR="006F68D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basierend</w:t>
            </w:r>
            <w:r w:rsidR="009339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6F68D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auf</w:t>
            </w:r>
            <w:r w:rsidR="009339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individuellen Genanalysen. </w:t>
            </w:r>
            <w:r w:rsidR="003B2821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(</w:t>
            </w:r>
            <w:hyperlink r:id="rId8" w:history="1">
              <w:r w:rsidR="002D653B" w:rsidRPr="00711844">
                <w:rPr>
                  <w:rStyle w:val="Hyperlink"/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>www.madeforme.health</w:t>
              </w:r>
            </w:hyperlink>
            <w:r w:rsidR="003B2821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)</w:t>
            </w:r>
          </w:p>
          <w:p w14:paraId="27184178" w14:textId="0CD49085" w:rsidR="00E55D90" w:rsidRDefault="00D63EB4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Begleitung de</w:t>
            </w:r>
            <w:r w:rsidR="007521D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Gründung</w:t>
            </w:r>
            <w:r w:rsidR="007521D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sprozesses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2D65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und der Konzeptentwicklung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von</w:t>
            </w:r>
            <w:r w:rsidR="00826DA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9D7754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der</w:t>
            </w:r>
            <w:r w:rsidR="0076209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7521D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ini</w:t>
            </w:r>
            <w:r w:rsidR="002D65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tialen</w:t>
            </w:r>
            <w:r w:rsidR="0076209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Idee bis zur</w:t>
            </w:r>
            <w:r w:rsidR="009D7754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2D65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erfolgreichen </w:t>
            </w:r>
            <w:r w:rsidR="009D7754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Markteinführung</w:t>
            </w:r>
            <w:r w:rsidR="005F54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von „made for me“</w:t>
            </w:r>
          </w:p>
          <w:p w14:paraId="13BD0DEE" w14:textId="3F66CBAD" w:rsidR="007521D7" w:rsidRPr="007521D7" w:rsidRDefault="009D7754" w:rsidP="007521D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Durchführung von </w:t>
            </w:r>
            <w:r w:rsidR="007521D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Konkurrenzanalysen und 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Markt</w:t>
            </w:r>
            <w:r w:rsidR="007521D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recherchen</w:t>
            </w:r>
            <w:r w:rsidR="00C622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</w:t>
            </w:r>
            <w:r w:rsidR="008175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zur Ermittlung des</w:t>
            </w:r>
            <w:r w:rsidR="00C622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Marktpotenzial</w:t>
            </w:r>
            <w:r w:rsidR="008175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s sowie zur Identifizierung </w:t>
            </w:r>
            <w:r w:rsidR="00C622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poten</w:t>
            </w:r>
            <w:r w:rsidR="008175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z</w:t>
            </w:r>
            <w:r w:rsidR="00C622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ielle</w:t>
            </w:r>
            <w:r w:rsidR="008175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</w:t>
            </w:r>
            <w:r w:rsidR="00C622D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Hersteller und Geschäftspartner</w:t>
            </w:r>
          </w:p>
          <w:p w14:paraId="214D5AA8" w14:textId="0AB29244" w:rsidR="009D7754" w:rsidRPr="00ED689E" w:rsidRDefault="009D7754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Vorbereitung von Pitch</w:t>
            </w:r>
            <w:r w:rsidR="00826DA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books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826DA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und Pitchdecks 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für P</w:t>
            </w:r>
            <w:r w:rsidR="00826DA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räsentationen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bei </w:t>
            </w:r>
            <w:r w:rsidR="006F1C84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potenziellen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Geschäftspartnern</w:t>
            </w:r>
          </w:p>
          <w:p w14:paraId="6DD9BA0F" w14:textId="5F325238" w:rsidR="009D7754" w:rsidRPr="00ED689E" w:rsidRDefault="006F1C84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Erstellung von Umsatz- und Gewinnprognosen in Excel</w:t>
            </w:r>
            <w:r w:rsidR="00FF120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für Verhandlungen mit Herstellern und </w:t>
            </w:r>
            <w:r w:rsidR="00AA65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Vertriebspartnern</w:t>
            </w:r>
          </w:p>
        </w:tc>
      </w:tr>
      <w:tr w:rsidR="00AE4ED3" w:rsidRPr="00ED689E" w14:paraId="45404236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54F99E8E" w:rsidR="00AE4ED3" w:rsidRPr="00ED689E" w:rsidRDefault="006F1C84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D689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yoself GmbH</w:t>
            </w:r>
          </w:p>
        </w:tc>
        <w:tc>
          <w:tcPr>
            <w:tcW w:w="4683" w:type="dxa"/>
            <w:gridSpan w:val="8"/>
            <w:vAlign w:val="bottom"/>
          </w:tcPr>
          <w:p w14:paraId="49A11F72" w14:textId="10BEF7F0" w:rsidR="00AE4ED3" w:rsidRPr="00ED689E" w:rsidRDefault="00847E98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Berngau (Remote)</w:t>
            </w:r>
          </w:p>
        </w:tc>
      </w:tr>
      <w:tr w:rsidR="00AE4ED3" w:rsidRPr="00ED689E" w14:paraId="16C6F7AD" w14:textId="77777777" w:rsidTr="00FE0496">
        <w:trPr>
          <w:trHeight w:val="57"/>
        </w:trPr>
        <w:tc>
          <w:tcPr>
            <w:tcW w:w="5523" w:type="dxa"/>
            <w:gridSpan w:val="2"/>
          </w:tcPr>
          <w:p w14:paraId="5D8760E9" w14:textId="4C4D91C8" w:rsidR="00AE4ED3" w:rsidRPr="00ED689E" w:rsidRDefault="006F1C84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Werkstudent im Performance Marketing</w:t>
            </w:r>
          </w:p>
        </w:tc>
        <w:tc>
          <w:tcPr>
            <w:tcW w:w="4683" w:type="dxa"/>
            <w:gridSpan w:val="8"/>
          </w:tcPr>
          <w:p w14:paraId="2D9DB8CA" w14:textId="626AD7C1" w:rsidR="00AE4ED3" w:rsidRPr="00ED689E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</w:t>
            </w:r>
            <w:r w:rsidR="00415F9F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8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 w:rsidR="00415F9F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22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0</w:t>
            </w:r>
            <w:r w:rsidR="00415F9F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7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 w:rsidR="00415F9F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23</w:t>
            </w:r>
          </w:p>
        </w:tc>
      </w:tr>
      <w:tr w:rsidR="00AE4ED3" w:rsidRPr="00ED689E" w14:paraId="7660C4BA" w14:textId="77777777" w:rsidTr="00FE0496">
        <w:trPr>
          <w:trHeight w:val="57"/>
        </w:trPr>
        <w:tc>
          <w:tcPr>
            <w:tcW w:w="10206" w:type="dxa"/>
            <w:gridSpan w:val="10"/>
          </w:tcPr>
          <w:p w14:paraId="1ED40C0F" w14:textId="55BF2E78" w:rsidR="00ED689E" w:rsidRPr="00ED689E" w:rsidRDefault="00ED689E" w:rsidP="000D5A0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yoself GmbH ist ein deutsches E-Commerce-Startup</w:t>
            </w:r>
          </w:p>
          <w:p w14:paraId="513B30B3" w14:textId="29BD171F" w:rsidR="00AE4ED3" w:rsidRPr="00ED689E" w:rsidRDefault="006F1C84" w:rsidP="000D5A0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Entwicklung </w:t>
            </w:r>
            <w:r w:rsidR="00FD5BC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und Optimierung 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von Marketingkampagnen</w:t>
            </w:r>
          </w:p>
          <w:p w14:paraId="132465C4" w14:textId="33B4E65B" w:rsidR="000D5A03" w:rsidRPr="00ED689E" w:rsidRDefault="00FD5BC2" w:rsidP="000D5A0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Verantwortung für die</w:t>
            </w:r>
            <w:r w:rsidR="000D5A03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Konzeption eines Coaching-Programms</w:t>
            </w:r>
          </w:p>
        </w:tc>
      </w:tr>
      <w:tr w:rsidR="00FE0496" w:rsidRPr="00ED689E" w14:paraId="4EC9DEB8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061D97E7" w14:textId="25FCDBB8" w:rsidR="00FE0496" w:rsidRPr="00ED689E" w:rsidRDefault="000D5A03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D689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MAYD GmbH</w:t>
            </w:r>
          </w:p>
        </w:tc>
        <w:tc>
          <w:tcPr>
            <w:tcW w:w="4683" w:type="dxa"/>
            <w:gridSpan w:val="8"/>
            <w:vAlign w:val="bottom"/>
          </w:tcPr>
          <w:p w14:paraId="38592414" w14:textId="3397B6D5" w:rsidR="00FE0496" w:rsidRPr="00ED689E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 am Main</w:t>
            </w:r>
          </w:p>
        </w:tc>
      </w:tr>
      <w:tr w:rsidR="00FE0496" w:rsidRPr="00ED689E" w14:paraId="0A0FFCF6" w14:textId="77777777" w:rsidTr="00FE0496">
        <w:trPr>
          <w:trHeight w:val="113"/>
        </w:trPr>
        <w:tc>
          <w:tcPr>
            <w:tcW w:w="5523" w:type="dxa"/>
            <w:gridSpan w:val="2"/>
          </w:tcPr>
          <w:p w14:paraId="30382087" w14:textId="6135CB48" w:rsidR="00FE0496" w:rsidRPr="00ED689E" w:rsidRDefault="000D5A03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Werkstudent als Hub-Manager</w:t>
            </w:r>
          </w:p>
        </w:tc>
        <w:tc>
          <w:tcPr>
            <w:tcW w:w="4683" w:type="dxa"/>
            <w:gridSpan w:val="8"/>
          </w:tcPr>
          <w:p w14:paraId="7444AF8F" w14:textId="720E248A" w:rsidR="00FE0496" w:rsidRPr="00ED689E" w:rsidRDefault="00D65B44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12</w:t>
            </w:r>
            <w:r w:rsidR="00FE0496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21</w:t>
            </w:r>
            <w:r w:rsidR="00FE0496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4</w:t>
            </w:r>
            <w:r w:rsidR="00FE0496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22</w:t>
            </w:r>
          </w:p>
        </w:tc>
      </w:tr>
      <w:tr w:rsidR="00FE0496" w:rsidRPr="00ED689E" w14:paraId="4C00CD42" w14:textId="77777777" w:rsidTr="00FE0496">
        <w:trPr>
          <w:trHeight w:val="113"/>
        </w:trPr>
        <w:tc>
          <w:tcPr>
            <w:tcW w:w="5523" w:type="dxa"/>
            <w:gridSpan w:val="2"/>
          </w:tcPr>
          <w:p w14:paraId="3AB933CC" w14:textId="4BF25ED5" w:rsidR="00B518C1" w:rsidRPr="00ED689E" w:rsidRDefault="00F25DF4" w:rsidP="00FE0496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D689E"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</w:rPr>
              <w:t xml:space="preserve">MAYD GmbH ist ein deutscher </w:t>
            </w:r>
            <w:r w:rsidR="00B518C1" w:rsidRPr="00ED689E"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</w:rPr>
              <w:t>Apotheken-Lieferdienst</w:t>
            </w:r>
          </w:p>
          <w:p w14:paraId="089C6F28" w14:textId="5DE87ABB" w:rsidR="00FE0496" w:rsidRPr="00ED689E" w:rsidRDefault="000D5A03" w:rsidP="00FE0496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Verantwortung für die lokalen Fahrradkuriere</w:t>
            </w:r>
          </w:p>
        </w:tc>
        <w:tc>
          <w:tcPr>
            <w:tcW w:w="4683" w:type="dxa"/>
            <w:gridSpan w:val="8"/>
          </w:tcPr>
          <w:p w14:paraId="746118C9" w14:textId="77777777" w:rsidR="00FE0496" w:rsidRPr="00ED689E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E55D90" w:rsidRPr="00ED689E" w14:paraId="414B4085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ED689E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ED689E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E55D90" w:rsidRPr="00ED689E" w14:paraId="74251178" w14:textId="77777777" w:rsidTr="00FE0496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5B1362D6" w:rsidR="00E55D90" w:rsidRPr="00ED689E" w:rsidRDefault="00754D53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Humboldt-Forum Wirtschaft</w:t>
            </w:r>
            <w:r w:rsidR="00E55D90" w:rsidRPr="00ED689E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 </w:t>
            </w:r>
          </w:p>
        </w:tc>
        <w:tc>
          <w:tcPr>
            <w:tcW w:w="4683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06505C06" w:rsidR="00E55D90" w:rsidRPr="00ED689E" w:rsidRDefault="00417B49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Berlin</w:t>
            </w:r>
          </w:p>
        </w:tc>
      </w:tr>
      <w:tr w:rsidR="00E55D90" w:rsidRPr="00ED689E" w14:paraId="4F59C612" w14:textId="77777777" w:rsidTr="00B767DA">
        <w:trPr>
          <w:trHeight w:val="193"/>
        </w:trPr>
        <w:tc>
          <w:tcPr>
            <w:tcW w:w="8647" w:type="dxa"/>
            <w:gridSpan w:val="9"/>
          </w:tcPr>
          <w:p w14:paraId="32F07601" w14:textId="12755BE7" w:rsidR="00E55D90" w:rsidRPr="00ED689E" w:rsidRDefault="00E55D90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Aktives Mitglied der </w:t>
            </w:r>
            <w:r w:rsidR="00FC5C5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wirtschaftswissenschaftlichen</w:t>
            </w:r>
            <w:r w:rsidR="00754D53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FC5C5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Studenten</w:t>
            </w:r>
            <w:r w:rsidR="00754D53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initiative</w:t>
            </w:r>
            <w:r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der </w:t>
            </w:r>
            <w:r w:rsidR="00754D53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Humboldt-Univers</w:t>
            </w:r>
            <w:r w:rsidR="00417B49" w:rsidRPr="00ED68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ität</w:t>
            </w:r>
            <w:r w:rsidR="00B767D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(geplant)</w:t>
            </w:r>
          </w:p>
        </w:tc>
        <w:tc>
          <w:tcPr>
            <w:tcW w:w="1559" w:type="dxa"/>
          </w:tcPr>
          <w:p w14:paraId="45DD2178" w14:textId="064A410D" w:rsidR="00E55D90" w:rsidRPr="00ED689E" w:rsidRDefault="00417B49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754D53" w:rsidRPr="00ED689E">
              <w:rPr>
                <w:rFonts w:ascii="Times New Roman" w:hAnsi="Times New Roman" w:cs="Times New Roman"/>
                <w:sz w:val="20"/>
                <w:szCs w:val="20"/>
              </w:rPr>
              <w:t>b 10</w:t>
            </w:r>
            <w:r w:rsidR="00E55D90" w:rsidRPr="00ED689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754D53" w:rsidRPr="00ED689E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E55D90" w:rsidRPr="00ED689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55D90" w:rsidRPr="00ED689E" w14:paraId="02437711" w14:textId="77777777" w:rsidTr="00FE0496">
        <w:trPr>
          <w:trHeight w:val="193"/>
        </w:trPr>
        <w:tc>
          <w:tcPr>
            <w:tcW w:w="10206" w:type="dxa"/>
            <w:gridSpan w:val="10"/>
          </w:tcPr>
          <w:p w14:paraId="58AF2CEB" w14:textId="77777777" w:rsidR="007521D7" w:rsidRDefault="0041105D" w:rsidP="0064548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Organisation </w:t>
            </w:r>
            <w:r w:rsidR="00D91A17" w:rsidRPr="00ED689E">
              <w:rPr>
                <w:rFonts w:ascii="Times New Roman" w:hAnsi="Times New Roman" w:cs="Times New Roman"/>
                <w:iCs/>
                <w:sz w:val="20"/>
                <w:szCs w:val="20"/>
              </w:rPr>
              <w:t>des Humboldtsymposiums mit</w:t>
            </w:r>
            <w:r w:rsidRPr="00ED689E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Podiumsdiskussionen, Workshops und Vorträgen zu Wirtschaft, Wissenschaft und Politik</w:t>
            </w:r>
          </w:p>
          <w:p w14:paraId="68CFAD97" w14:textId="61FD97A3" w:rsidR="00D91A17" w:rsidRPr="00645485" w:rsidRDefault="00D91A17" w:rsidP="0064548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645485">
              <w:rPr>
                <w:rFonts w:ascii="Times New Roman" w:hAnsi="Times New Roman" w:cs="Times New Roman"/>
                <w:iCs/>
                <w:sz w:val="20"/>
                <w:szCs w:val="20"/>
              </w:rPr>
              <w:t>Planung des HUFW Startup-Hoppings</w:t>
            </w:r>
          </w:p>
        </w:tc>
      </w:tr>
      <w:tr w:rsidR="00FE0496" w:rsidRPr="00ED689E" w14:paraId="3B26943D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5EDF403F" w:rsidR="00FE0496" w:rsidRPr="0041229A" w:rsidRDefault="00B518C1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41229A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Cleo</w:t>
            </w:r>
            <w:r w:rsidR="0041229A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– The Future of Networking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23A1806D" w:rsidR="00FE0496" w:rsidRPr="00ED689E" w:rsidRDefault="00F500F2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Berlin</w:t>
            </w:r>
          </w:p>
        </w:tc>
      </w:tr>
      <w:tr w:rsidR="00FE0496" w:rsidRPr="00ED689E" w14:paraId="04BFDD79" w14:textId="77777777" w:rsidTr="00FE0496">
        <w:trPr>
          <w:trHeight w:val="20"/>
        </w:trPr>
        <w:tc>
          <w:tcPr>
            <w:tcW w:w="8364" w:type="dxa"/>
            <w:gridSpan w:val="8"/>
          </w:tcPr>
          <w:p w14:paraId="5D908AF7" w14:textId="23063442" w:rsidR="00FE0496" w:rsidRPr="00ED689E" w:rsidRDefault="0041229A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Mitgründer und Entwickler einer Matchmaking-Plattform für die Co-Founder-Suche</w:t>
            </w:r>
          </w:p>
        </w:tc>
        <w:tc>
          <w:tcPr>
            <w:tcW w:w="1842" w:type="dxa"/>
            <w:gridSpan w:val="2"/>
          </w:tcPr>
          <w:p w14:paraId="0D2FFB14" w14:textId="5613979A" w:rsidR="00FE0496" w:rsidRPr="00ED689E" w:rsidRDefault="00FC5C51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01</w:t>
            </w:r>
            <w:r w:rsidR="00FE0496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23</w:t>
            </w:r>
            <w:r w:rsidR="00FE0496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heute</w:t>
            </w:r>
          </w:p>
        </w:tc>
      </w:tr>
      <w:tr w:rsidR="00FE0496" w:rsidRPr="00ED689E" w14:paraId="66A58453" w14:textId="77777777" w:rsidTr="00FE0496">
        <w:trPr>
          <w:trHeight w:val="20"/>
        </w:trPr>
        <w:tc>
          <w:tcPr>
            <w:tcW w:w="10206" w:type="dxa"/>
            <w:gridSpan w:val="10"/>
          </w:tcPr>
          <w:p w14:paraId="2A1AE426" w14:textId="3E0F2219" w:rsidR="006E7B77" w:rsidRPr="006E7B77" w:rsidRDefault="006E7B77" w:rsidP="00BB053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Cleo ist eine Matchmaking-Plattform</w:t>
            </w:r>
            <w:r w:rsidR="00F818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die das Prinzip von Dating-Apps wie </w:t>
            </w:r>
            <w:r w:rsidR="009D534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z. B.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Tinder</w:t>
            </w:r>
            <w:r w:rsidR="00F818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auf die Geschäftspartnersuche überträgt und Unternehmern somit ermöglicht, potenzielle Co-Founder und Investoren kennenzulernen. In Zukunft wird ein KI-gestützter Empfehlungsalgorithmus die Passung der Matches auf der Plattform erhöhen und somit erfolgreiche Geschäftspartnerschaften hervorbringen.</w:t>
            </w:r>
          </w:p>
          <w:p w14:paraId="1D80E650" w14:textId="46A78542" w:rsidR="00BB053C" w:rsidRPr="009E0959" w:rsidRDefault="00BB053C" w:rsidP="00BB053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Geschäftsidee</w:t>
            </w:r>
            <w:r w:rsidR="006E7B7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,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Konzeptentwicklung</w:t>
            </w:r>
            <w:r w:rsidR="006E7B7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</w:t>
            </w:r>
            <w:r w:rsidR="009E095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Ausarbeitung der Unternehmensstrategie inklusive Planung möglicher Partnerschaften</w:t>
            </w:r>
          </w:p>
          <w:p w14:paraId="23B01722" w14:textId="3B3FED0C" w:rsidR="009E0959" w:rsidRPr="00ED689E" w:rsidRDefault="000C59F2" w:rsidP="00BB053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Prognostizierung</w:t>
            </w:r>
            <w:r w:rsidR="009E095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von Unternehmenskennzahlen </w:t>
            </w:r>
            <w:r w:rsidR="007123C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auf Basis von Marktanalysen und </w:t>
            </w:r>
            <w:r w:rsidR="006454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KPIs</w:t>
            </w:r>
            <w:r w:rsidR="007123C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aus vergangenen Werbemaßnahmen</w:t>
            </w:r>
            <w:r w:rsidR="006454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Erstellung eines darauf basierenden Businessplans</w:t>
            </w:r>
          </w:p>
          <w:p w14:paraId="1F216545" w14:textId="1650B1CA" w:rsidR="009D5347" w:rsidRPr="009D5347" w:rsidRDefault="009D5347" w:rsidP="009D534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Aufbau organischer Reichweite auf Social Media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durch regelmäßige Beiträge zum Thema Unternehmertum</w:t>
            </w:r>
            <w:r w:rsidR="0097291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(</w:t>
            </w:r>
            <w:r w:rsidR="006454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6500 Follower auf TikTok)</w:t>
            </w:r>
          </w:p>
          <w:p w14:paraId="09FE5D57" w14:textId="6A23CE42" w:rsidR="00BB053C" w:rsidRPr="007123CC" w:rsidRDefault="00B518C1" w:rsidP="00BB053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Entwicklung und Betreuung </w:t>
            </w:r>
            <w:r w:rsidR="009E095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von </w:t>
            </w:r>
            <w:r w:rsidR="007123C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Website und </w:t>
            </w:r>
            <w:r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Online-Werbekampagne</w:t>
            </w:r>
            <w:r w:rsidR="00ED689E" w:rsidRPr="00ED68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="009E095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Auswertung der relevanten </w:t>
            </w:r>
            <w:r w:rsidR="006454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KPIs</w:t>
            </w:r>
          </w:p>
          <w:p w14:paraId="58722160" w14:textId="5E2DB762" w:rsidR="007123CC" w:rsidRPr="00ED689E" w:rsidRDefault="007123CC" w:rsidP="00BB053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Startup-Pitch auf der Hauptbühne des Entrepreneurship Summit Berlin 2023 vor ca. 600 Gästen</w:t>
            </w:r>
          </w:p>
          <w:p w14:paraId="50B5B9CB" w14:textId="32B2FC96" w:rsidR="006E7B77" w:rsidRPr="00ED689E" w:rsidRDefault="006E7B77" w:rsidP="00BB053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Geplanter Launch im App-Store: 01/01/2025</w:t>
            </w:r>
          </w:p>
        </w:tc>
      </w:tr>
      <w:tr w:rsidR="00E55D90" w:rsidRPr="00ED689E" w14:paraId="482569A2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ED689E" w:rsidRDefault="001647AB" w:rsidP="001647A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689E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E55D90" w:rsidRPr="00ED689E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ED689E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4BEB8958" w:rsidR="00E55D90" w:rsidRPr="00ED689E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ED689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(Muttersprache)</w:t>
            </w:r>
            <w:r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ED689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417B49" w:rsidRPr="00ED689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v</w:t>
            </w:r>
            <w:r w:rsidRPr="00ED689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erhandlungssicher)</w:t>
            </w:r>
            <w:r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754D53"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Spanisch</w:t>
            </w:r>
            <w:r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ED689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(B2)</w:t>
            </w:r>
            <w:r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E55D90" w:rsidRPr="003535F7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E55D90" w:rsidRPr="00ED689E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Technisch:</w:t>
            </w:r>
          </w:p>
        </w:tc>
        <w:tc>
          <w:tcPr>
            <w:tcW w:w="8788" w:type="dxa"/>
            <w:gridSpan w:val="9"/>
            <w:vAlign w:val="bottom"/>
          </w:tcPr>
          <w:p w14:paraId="60CA2168" w14:textId="2A94CF63" w:rsidR="00E55D90" w:rsidRPr="0041229A" w:rsidRDefault="00E55D90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41229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</w:t>
            </w:r>
            <w:r w:rsidR="00DC53A5" w:rsidRPr="0041229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(Word, Excel, PowerPoint)</w:t>
            </w:r>
          </w:p>
        </w:tc>
      </w:tr>
      <w:tr w:rsidR="00E55D90" w:rsidRPr="00ED689E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E55D90" w:rsidRPr="00ED689E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9"/>
            <w:vAlign w:val="bottom"/>
          </w:tcPr>
          <w:p w14:paraId="598C2742" w14:textId="22C5B453" w:rsidR="00E55D90" w:rsidRPr="00ED689E" w:rsidRDefault="00DC53A5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D689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Musik spielen (Gitarre), Beach Volleyball</w:t>
            </w:r>
          </w:p>
        </w:tc>
      </w:tr>
      <w:tr w:rsidR="001647AB" w:rsidRPr="00ED689E" w14:paraId="071AB173" w14:textId="77777777" w:rsidTr="00FE0496">
        <w:trPr>
          <w:trHeight w:val="1279"/>
        </w:trPr>
        <w:tc>
          <w:tcPr>
            <w:tcW w:w="10206" w:type="dxa"/>
            <w:gridSpan w:val="10"/>
            <w:vAlign w:val="bottom"/>
          </w:tcPr>
          <w:p w14:paraId="6478BDEA" w14:textId="3D0BE9DE" w:rsidR="001647AB" w:rsidRPr="00ED689E" w:rsidRDefault="001647AB" w:rsidP="00E55D90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 xml:space="preserve">Frankfurt, </w:t>
            </w:r>
            <w:r w:rsidR="00D226A4" w:rsidRPr="00ED689E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D226A4" w:rsidRPr="00ED689E">
              <w:rPr>
                <w:rFonts w:ascii="Times New Roman" w:hAnsi="Times New Roman" w:cs="Times New Roman"/>
                <w:sz w:val="20"/>
                <w:szCs w:val="20"/>
              </w:rPr>
              <w:t>08</w:t>
            </w:r>
            <w:r w:rsidRPr="00ED689E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 w:rsidR="00D226A4" w:rsidRPr="00ED689E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AA65C9">
      <w:footerReference w:type="even" r:id="rId9"/>
      <w:pgSz w:w="11906" w:h="16838"/>
      <w:pgMar w:top="39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0476A" w14:textId="77777777" w:rsidR="007E5B0C" w:rsidRDefault="007E5B0C" w:rsidP="00BE053D">
      <w:pPr>
        <w:spacing w:after="0" w:line="240" w:lineRule="auto"/>
      </w:pPr>
      <w:r>
        <w:separator/>
      </w:r>
    </w:p>
  </w:endnote>
  <w:endnote w:type="continuationSeparator" w:id="0">
    <w:p w14:paraId="318D0FC6" w14:textId="77777777" w:rsidR="007E5B0C" w:rsidRDefault="007E5B0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BDE54" w14:textId="77777777" w:rsidR="007E5B0C" w:rsidRDefault="007E5B0C" w:rsidP="00BE053D">
      <w:pPr>
        <w:spacing w:after="0" w:line="240" w:lineRule="auto"/>
      </w:pPr>
      <w:r>
        <w:separator/>
      </w:r>
    </w:p>
  </w:footnote>
  <w:footnote w:type="continuationSeparator" w:id="0">
    <w:p w14:paraId="30D5DA5D" w14:textId="77777777" w:rsidR="007E5B0C" w:rsidRDefault="007E5B0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7"/>
  </w:num>
  <w:num w:numId="3">
    <w:abstractNumId w:val="20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3"/>
  </w:num>
  <w:num w:numId="9">
    <w:abstractNumId w:val="12"/>
  </w:num>
  <w:num w:numId="10">
    <w:abstractNumId w:val="24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2"/>
  </w:num>
  <w:num w:numId="16">
    <w:abstractNumId w:val="4"/>
  </w:num>
  <w:num w:numId="17">
    <w:abstractNumId w:val="16"/>
  </w:num>
  <w:num w:numId="18">
    <w:abstractNumId w:val="3"/>
  </w:num>
  <w:num w:numId="19">
    <w:abstractNumId w:val="19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1"/>
  </w:num>
  <w:num w:numId="25">
    <w:abstractNumId w:val="25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CF5"/>
    <w:rsid w:val="00061D33"/>
    <w:rsid w:val="00064643"/>
    <w:rsid w:val="000662C1"/>
    <w:rsid w:val="00087747"/>
    <w:rsid w:val="000A1FDA"/>
    <w:rsid w:val="000B63E2"/>
    <w:rsid w:val="000B6548"/>
    <w:rsid w:val="000C59F2"/>
    <w:rsid w:val="000D5A03"/>
    <w:rsid w:val="000D671A"/>
    <w:rsid w:val="00103EC5"/>
    <w:rsid w:val="00116C6E"/>
    <w:rsid w:val="00125CA6"/>
    <w:rsid w:val="00126B98"/>
    <w:rsid w:val="00156FC9"/>
    <w:rsid w:val="00162A5A"/>
    <w:rsid w:val="001647AB"/>
    <w:rsid w:val="00166544"/>
    <w:rsid w:val="00172867"/>
    <w:rsid w:val="00175B6D"/>
    <w:rsid w:val="001901ED"/>
    <w:rsid w:val="0019483A"/>
    <w:rsid w:val="001A46BF"/>
    <w:rsid w:val="001A481B"/>
    <w:rsid w:val="001B0186"/>
    <w:rsid w:val="001B62CA"/>
    <w:rsid w:val="001C61BB"/>
    <w:rsid w:val="001D4DCD"/>
    <w:rsid w:val="001F0F24"/>
    <w:rsid w:val="001F360F"/>
    <w:rsid w:val="001F4175"/>
    <w:rsid w:val="001F52BD"/>
    <w:rsid w:val="00223A4D"/>
    <w:rsid w:val="00232CB5"/>
    <w:rsid w:val="00234A7E"/>
    <w:rsid w:val="0024373D"/>
    <w:rsid w:val="002508C2"/>
    <w:rsid w:val="00267252"/>
    <w:rsid w:val="00275A7D"/>
    <w:rsid w:val="00282DB0"/>
    <w:rsid w:val="002B2091"/>
    <w:rsid w:val="002C5882"/>
    <w:rsid w:val="002C6972"/>
    <w:rsid w:val="002D2B32"/>
    <w:rsid w:val="002D4516"/>
    <w:rsid w:val="002D653B"/>
    <w:rsid w:val="002F46AD"/>
    <w:rsid w:val="003101F0"/>
    <w:rsid w:val="00314B7A"/>
    <w:rsid w:val="00324BC5"/>
    <w:rsid w:val="00340BAB"/>
    <w:rsid w:val="003418E0"/>
    <w:rsid w:val="00347F8D"/>
    <w:rsid w:val="003535F7"/>
    <w:rsid w:val="00372F7B"/>
    <w:rsid w:val="003733E5"/>
    <w:rsid w:val="00390EA6"/>
    <w:rsid w:val="00396FC5"/>
    <w:rsid w:val="003B2821"/>
    <w:rsid w:val="003E27C3"/>
    <w:rsid w:val="003F3E3F"/>
    <w:rsid w:val="004067B8"/>
    <w:rsid w:val="0041105D"/>
    <w:rsid w:val="0041229A"/>
    <w:rsid w:val="004154BE"/>
    <w:rsid w:val="00415F9F"/>
    <w:rsid w:val="00417B49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6237"/>
    <w:rsid w:val="004A54BA"/>
    <w:rsid w:val="004B6A5E"/>
    <w:rsid w:val="00507EA7"/>
    <w:rsid w:val="00514135"/>
    <w:rsid w:val="00526089"/>
    <w:rsid w:val="00527A28"/>
    <w:rsid w:val="00527DCA"/>
    <w:rsid w:val="00550E05"/>
    <w:rsid w:val="005716D4"/>
    <w:rsid w:val="00571B60"/>
    <w:rsid w:val="00572876"/>
    <w:rsid w:val="00585A4D"/>
    <w:rsid w:val="005D6329"/>
    <w:rsid w:val="005E57F6"/>
    <w:rsid w:val="005F543A"/>
    <w:rsid w:val="005F75E8"/>
    <w:rsid w:val="006058D8"/>
    <w:rsid w:val="00610200"/>
    <w:rsid w:val="00623699"/>
    <w:rsid w:val="00632D5A"/>
    <w:rsid w:val="00635515"/>
    <w:rsid w:val="0063632E"/>
    <w:rsid w:val="0064548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E7B77"/>
    <w:rsid w:val="006F0039"/>
    <w:rsid w:val="006F1C84"/>
    <w:rsid w:val="006F1F39"/>
    <w:rsid w:val="006F68D1"/>
    <w:rsid w:val="00711CEF"/>
    <w:rsid w:val="007123CC"/>
    <w:rsid w:val="00720320"/>
    <w:rsid w:val="00723643"/>
    <w:rsid w:val="00725D3C"/>
    <w:rsid w:val="00733DA1"/>
    <w:rsid w:val="00737822"/>
    <w:rsid w:val="0074111D"/>
    <w:rsid w:val="00746C7F"/>
    <w:rsid w:val="007521D7"/>
    <w:rsid w:val="00753D4A"/>
    <w:rsid w:val="00754D53"/>
    <w:rsid w:val="00756912"/>
    <w:rsid w:val="00761609"/>
    <w:rsid w:val="00762097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E5B0C"/>
    <w:rsid w:val="008050E4"/>
    <w:rsid w:val="008175DF"/>
    <w:rsid w:val="0082257D"/>
    <w:rsid w:val="00826DA6"/>
    <w:rsid w:val="00831B09"/>
    <w:rsid w:val="00847E98"/>
    <w:rsid w:val="00853438"/>
    <w:rsid w:val="00866846"/>
    <w:rsid w:val="00875DA9"/>
    <w:rsid w:val="00895E38"/>
    <w:rsid w:val="008A782B"/>
    <w:rsid w:val="008B0FC0"/>
    <w:rsid w:val="008B72B9"/>
    <w:rsid w:val="008C429A"/>
    <w:rsid w:val="008E1F3D"/>
    <w:rsid w:val="009053D7"/>
    <w:rsid w:val="0091331D"/>
    <w:rsid w:val="0093223C"/>
    <w:rsid w:val="00933991"/>
    <w:rsid w:val="00941A87"/>
    <w:rsid w:val="009501C2"/>
    <w:rsid w:val="009668B9"/>
    <w:rsid w:val="0097291D"/>
    <w:rsid w:val="00976577"/>
    <w:rsid w:val="00996356"/>
    <w:rsid w:val="00997D9A"/>
    <w:rsid w:val="009B546D"/>
    <w:rsid w:val="009D5347"/>
    <w:rsid w:val="009D7754"/>
    <w:rsid w:val="009D7C49"/>
    <w:rsid w:val="009E095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754"/>
    <w:rsid w:val="00AA5A9C"/>
    <w:rsid w:val="00AA65C9"/>
    <w:rsid w:val="00AB016A"/>
    <w:rsid w:val="00AB2A5A"/>
    <w:rsid w:val="00AD28F8"/>
    <w:rsid w:val="00AE4ED3"/>
    <w:rsid w:val="00AF1373"/>
    <w:rsid w:val="00B0230B"/>
    <w:rsid w:val="00B161C6"/>
    <w:rsid w:val="00B17D95"/>
    <w:rsid w:val="00B23509"/>
    <w:rsid w:val="00B359DB"/>
    <w:rsid w:val="00B3632B"/>
    <w:rsid w:val="00B375B2"/>
    <w:rsid w:val="00B409D8"/>
    <w:rsid w:val="00B5178D"/>
    <w:rsid w:val="00B518C1"/>
    <w:rsid w:val="00B67F1F"/>
    <w:rsid w:val="00B701D7"/>
    <w:rsid w:val="00B767DA"/>
    <w:rsid w:val="00B808F1"/>
    <w:rsid w:val="00B90595"/>
    <w:rsid w:val="00BA215A"/>
    <w:rsid w:val="00BB053C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622D5"/>
    <w:rsid w:val="00C768ED"/>
    <w:rsid w:val="00C82A8F"/>
    <w:rsid w:val="00C916C2"/>
    <w:rsid w:val="00CC7F56"/>
    <w:rsid w:val="00CD1B12"/>
    <w:rsid w:val="00CD39EA"/>
    <w:rsid w:val="00CD55DC"/>
    <w:rsid w:val="00CD6F32"/>
    <w:rsid w:val="00CE1BBC"/>
    <w:rsid w:val="00CE2595"/>
    <w:rsid w:val="00CE28CC"/>
    <w:rsid w:val="00CE72FC"/>
    <w:rsid w:val="00CF31EE"/>
    <w:rsid w:val="00D1492F"/>
    <w:rsid w:val="00D17B69"/>
    <w:rsid w:val="00D226A4"/>
    <w:rsid w:val="00D27ADD"/>
    <w:rsid w:val="00D3003C"/>
    <w:rsid w:val="00D331F4"/>
    <w:rsid w:val="00D470E4"/>
    <w:rsid w:val="00D52142"/>
    <w:rsid w:val="00D5280E"/>
    <w:rsid w:val="00D61F14"/>
    <w:rsid w:val="00D63EB4"/>
    <w:rsid w:val="00D65B44"/>
    <w:rsid w:val="00D80D6B"/>
    <w:rsid w:val="00D85D41"/>
    <w:rsid w:val="00D90950"/>
    <w:rsid w:val="00D91A17"/>
    <w:rsid w:val="00DA69DF"/>
    <w:rsid w:val="00DB33F8"/>
    <w:rsid w:val="00DC53A5"/>
    <w:rsid w:val="00DD38E2"/>
    <w:rsid w:val="00E00140"/>
    <w:rsid w:val="00E014D4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D689E"/>
    <w:rsid w:val="00EF77DF"/>
    <w:rsid w:val="00F11BEF"/>
    <w:rsid w:val="00F165E1"/>
    <w:rsid w:val="00F258E7"/>
    <w:rsid w:val="00F25DF4"/>
    <w:rsid w:val="00F31B84"/>
    <w:rsid w:val="00F44F5F"/>
    <w:rsid w:val="00F500F2"/>
    <w:rsid w:val="00F57BA5"/>
    <w:rsid w:val="00F631EC"/>
    <w:rsid w:val="00F64C22"/>
    <w:rsid w:val="00F64FA7"/>
    <w:rsid w:val="00F74D19"/>
    <w:rsid w:val="00F80053"/>
    <w:rsid w:val="00F8186B"/>
    <w:rsid w:val="00F8206B"/>
    <w:rsid w:val="00F829D1"/>
    <w:rsid w:val="00FA02C7"/>
    <w:rsid w:val="00FA4186"/>
    <w:rsid w:val="00FC0531"/>
    <w:rsid w:val="00FC13F0"/>
    <w:rsid w:val="00FC5C51"/>
    <w:rsid w:val="00FD0FB7"/>
    <w:rsid w:val="00FD5BC2"/>
    <w:rsid w:val="00FE0496"/>
    <w:rsid w:val="00FE79A2"/>
    <w:rsid w:val="00FF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deforme.healt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2</Pages>
  <Words>551</Words>
  <Characters>3146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Schuster, Marlon Mestre</cp:lastModifiedBy>
  <cp:revision>31</cp:revision>
  <cp:lastPrinted>2024-08-18T11:52:00Z</cp:lastPrinted>
  <dcterms:created xsi:type="dcterms:W3CDTF">2024-08-11T08:56:00Z</dcterms:created>
  <dcterms:modified xsi:type="dcterms:W3CDTF">2024-08-25T13:52:00Z</dcterms:modified>
</cp:coreProperties>
</file>