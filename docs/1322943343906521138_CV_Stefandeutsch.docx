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3396"/>
        <w:gridCol w:w="289"/>
        <w:gridCol w:w="567"/>
        <w:gridCol w:w="142"/>
        <w:gridCol w:w="425"/>
        <w:gridCol w:w="425"/>
        <w:gridCol w:w="1696"/>
      </w:tblGrid>
      <w:tr w:rsidR="002508C2" w:rsidRPr="00043BA0" w14:paraId="5DF08F91" w14:textId="77777777" w:rsidTr="002206BA">
        <w:trPr>
          <w:trHeight w:val="20"/>
        </w:trPr>
        <w:tc>
          <w:tcPr>
            <w:tcW w:w="9067" w:type="dxa"/>
            <w:gridSpan w:val="8"/>
            <w:vAlign w:val="bottom"/>
          </w:tcPr>
          <w:p w14:paraId="11DD220E" w14:textId="2489CCF3" w:rsidR="002508C2" w:rsidRPr="00043BA0" w:rsidRDefault="0044519A" w:rsidP="002F2A71">
            <w:pPr>
              <w:jc w:val="center"/>
              <w:rPr>
                <w:rFonts w:ascii="Georgia" w:hAnsi="Georgia"/>
                <w:color w:val="000000" w:themeColor="text1"/>
              </w:rPr>
            </w:pPr>
            <w:r w:rsidRPr="00043BA0">
              <w:rPr>
                <w:rFonts w:ascii="Georgia" w:hAnsi="Georgia"/>
                <w:b/>
                <w:smallCaps/>
                <w:sz w:val="48"/>
                <w:szCs w:val="32"/>
              </w:rPr>
              <w:t>Stefan Schuster</w:t>
            </w:r>
            <w:r w:rsidR="008050E4" w:rsidRPr="00043BA0">
              <w:rPr>
                <w:rFonts w:ascii="Georgia" w:hAnsi="Georgia"/>
                <w:sz w:val="44"/>
                <w:szCs w:val="64"/>
              </w:rPr>
              <w:br/>
            </w:r>
            <w:r w:rsidR="008161D4" w:rsidRPr="00043BA0">
              <w:rPr>
                <w:rFonts w:ascii="Georgia" w:hAnsi="Georgia"/>
                <w:color w:val="000000" w:themeColor="text1"/>
                <w:sz w:val="20"/>
              </w:rPr>
              <w:t>Adickesallee 38</w:t>
            </w:r>
            <w:r w:rsidR="00853438" w:rsidRPr="00043BA0">
              <w:rPr>
                <w:rFonts w:ascii="Georgia" w:hAnsi="Georgia"/>
                <w:color w:val="000000" w:themeColor="text1"/>
                <w:sz w:val="20"/>
              </w:rPr>
              <w:t xml:space="preserve">, </w:t>
            </w:r>
            <w:r w:rsidR="008161D4" w:rsidRPr="00043BA0">
              <w:rPr>
                <w:rFonts w:ascii="Georgia" w:hAnsi="Georgia"/>
                <w:color w:val="000000" w:themeColor="text1"/>
                <w:sz w:val="20"/>
              </w:rPr>
              <w:t>60322</w:t>
            </w:r>
            <w:r w:rsidR="00782AB3" w:rsidRPr="00043BA0">
              <w:rPr>
                <w:rFonts w:ascii="Georgia" w:hAnsi="Georgia"/>
                <w:color w:val="000000" w:themeColor="text1"/>
                <w:sz w:val="20"/>
              </w:rPr>
              <w:t xml:space="preserve"> </w:t>
            </w:r>
            <w:r w:rsidR="008161D4" w:rsidRPr="00043BA0">
              <w:rPr>
                <w:rFonts w:ascii="Georgia" w:hAnsi="Georgia"/>
                <w:color w:val="000000" w:themeColor="text1"/>
                <w:sz w:val="20"/>
              </w:rPr>
              <w:t>Frankfurt am Main</w:t>
            </w:r>
          </w:p>
          <w:p w14:paraId="600D016B" w14:textId="36189DAB" w:rsidR="008050E4" w:rsidRPr="00043BA0" w:rsidRDefault="002B2091" w:rsidP="002F2A71">
            <w:pPr>
              <w:jc w:val="center"/>
              <w:rPr>
                <w:rFonts w:ascii="Georgia" w:hAnsi="Georgia" w:cs="Georgia"/>
                <w:color w:val="000000"/>
                <w:sz w:val="20"/>
              </w:rPr>
            </w:pPr>
            <w:r w:rsidRPr="00043BA0">
              <w:rPr>
                <w:rFonts w:ascii="Georgia" w:hAnsi="Georgia" w:cs="Georgia"/>
                <w:color w:val="000000" w:themeColor="text1"/>
                <w:sz w:val="20"/>
              </w:rPr>
              <w:t>+4</w:t>
            </w:r>
            <w:r w:rsidR="0091331D" w:rsidRPr="00043BA0">
              <w:rPr>
                <w:rFonts w:ascii="Georgia" w:hAnsi="Georgia" w:cs="Georgia"/>
                <w:color w:val="000000" w:themeColor="text1"/>
                <w:sz w:val="20"/>
              </w:rPr>
              <w:t>9</w:t>
            </w:r>
            <w:r w:rsidRPr="00043BA0">
              <w:rPr>
                <w:rFonts w:ascii="Georgia" w:hAnsi="Georgia" w:cs="Georgia"/>
                <w:color w:val="000000" w:themeColor="text1"/>
                <w:sz w:val="20"/>
              </w:rPr>
              <w:t xml:space="preserve"> </w:t>
            </w:r>
            <w:r w:rsidR="0091331D" w:rsidRPr="00043BA0">
              <w:rPr>
                <w:rFonts w:ascii="Georgia" w:hAnsi="Georgia" w:cs="Georgia"/>
                <w:color w:val="000000" w:themeColor="text1"/>
                <w:sz w:val="20"/>
              </w:rPr>
              <w:t>1</w:t>
            </w:r>
            <w:r w:rsidR="00782AB3" w:rsidRPr="00043BA0">
              <w:rPr>
                <w:rFonts w:ascii="Georgia" w:hAnsi="Georgia" w:cs="Georgia"/>
                <w:color w:val="000000" w:themeColor="text1"/>
                <w:sz w:val="20"/>
              </w:rPr>
              <w:t>76 57952466</w:t>
            </w:r>
            <w:r w:rsidR="00AB016A" w:rsidRPr="00043BA0">
              <w:rPr>
                <w:rFonts w:ascii="Georgia" w:hAnsi="Georgia" w:cs="Georgia"/>
                <w:color w:val="000000" w:themeColor="text1"/>
                <w:sz w:val="20"/>
              </w:rPr>
              <w:t xml:space="preserve"> </w:t>
            </w:r>
            <w:r w:rsidR="008050E4" w:rsidRPr="00043BA0">
              <w:rPr>
                <w:rFonts w:ascii="Georgia" w:hAnsi="Georgia" w:cs="Georgia"/>
                <w:color w:val="000000" w:themeColor="text1"/>
                <w:sz w:val="20"/>
              </w:rPr>
              <w:t xml:space="preserve">| </w:t>
            </w:r>
            <w:hyperlink r:id="rId8" w:history="1">
              <w:r w:rsidR="002206BA" w:rsidRPr="00043BA0">
                <w:rPr>
                  <w:rStyle w:val="Hyperlink"/>
                  <w:rFonts w:ascii="Georgia" w:hAnsi="Georgia" w:cs="Georgia"/>
                  <w:color w:val="000000" w:themeColor="text1"/>
                  <w:sz w:val="20"/>
                </w:rPr>
                <w:t>stefan.c.schuster@outlook.com</w:t>
              </w:r>
            </w:hyperlink>
          </w:p>
          <w:p w14:paraId="51163350" w14:textId="77777777" w:rsidR="002206BA" w:rsidRPr="00D11A04" w:rsidRDefault="002206BA" w:rsidP="002F2A71">
            <w:pPr>
              <w:jc w:val="center"/>
              <w:rPr>
                <w:rFonts w:ascii="Georgia" w:hAnsi="Georgia" w:cs="Georgia"/>
                <w:color w:val="000000"/>
                <w:sz w:val="10"/>
                <w:szCs w:val="10"/>
              </w:rPr>
            </w:pPr>
          </w:p>
          <w:p w14:paraId="722A5AF6" w14:textId="44A75156" w:rsidR="002206BA" w:rsidRPr="00043BA0" w:rsidRDefault="002206BA" w:rsidP="002F2A71">
            <w:pPr>
              <w:jc w:val="center"/>
              <w:rPr>
                <w:rFonts w:ascii="Georgia" w:hAnsi="Georgia"/>
              </w:rPr>
            </w:pPr>
          </w:p>
        </w:tc>
      </w:tr>
      <w:tr w:rsidR="002508C2" w:rsidRPr="00043BA0" w14:paraId="0FCADE56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2D9446C0" w14:textId="77777777" w:rsidR="001A4A49" w:rsidRPr="00D11A04" w:rsidRDefault="001A4A49" w:rsidP="002F2A71">
            <w:pPr>
              <w:jc w:val="center"/>
              <w:rPr>
                <w:rFonts w:ascii="Georgia" w:hAnsi="Georgia"/>
                <w:b/>
                <w:smallCaps/>
                <w:sz w:val="10"/>
                <w:szCs w:val="10"/>
              </w:rPr>
            </w:pPr>
          </w:p>
          <w:p w14:paraId="6219B894" w14:textId="23644913" w:rsidR="002508C2" w:rsidRPr="00043BA0" w:rsidRDefault="00BD2975" w:rsidP="002F2A71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Bildung</w:t>
            </w:r>
          </w:p>
        </w:tc>
      </w:tr>
      <w:tr w:rsidR="00D5280E" w:rsidRPr="00043BA0" w14:paraId="1C51E2FF" w14:textId="77777777" w:rsidTr="002206BA">
        <w:trPr>
          <w:trHeight w:val="346"/>
        </w:trPr>
        <w:tc>
          <w:tcPr>
            <w:tcW w:w="5812" w:type="dxa"/>
            <w:gridSpan w:val="3"/>
            <w:vAlign w:val="bottom"/>
          </w:tcPr>
          <w:p w14:paraId="4BAC65D2" w14:textId="2C260BF9" w:rsidR="00665BF3" w:rsidRPr="00043BA0" w:rsidRDefault="00282ED8" w:rsidP="002F2A71">
            <w:pPr>
              <w:rPr>
                <w:rFonts w:ascii="Georgia" w:hAnsi="Georgia"/>
                <w:sz w:val="18"/>
              </w:rPr>
            </w:pPr>
            <w:r w:rsidRPr="00043BA0">
              <w:rPr>
                <w:rFonts w:ascii="Georgia" w:hAnsi="Georgia"/>
                <w:b/>
                <w:smallCaps/>
                <w:sz w:val="23"/>
                <w:szCs w:val="23"/>
              </w:rPr>
              <w:t>Frankfurt School of Finance and Management</w:t>
            </w:r>
          </w:p>
        </w:tc>
        <w:tc>
          <w:tcPr>
            <w:tcW w:w="3255" w:type="dxa"/>
            <w:gridSpan w:val="5"/>
            <w:vAlign w:val="bottom"/>
          </w:tcPr>
          <w:p w14:paraId="2FCB10D7" w14:textId="2E7C5E47" w:rsidR="00665BF3" w:rsidRPr="00043BA0" w:rsidRDefault="00282ED8" w:rsidP="002F2A7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043BA0">
              <w:rPr>
                <w:rFonts w:ascii="Georgia" w:hAnsi="Georgia"/>
                <w:i/>
                <w:smallCaps/>
                <w:sz w:val="23"/>
                <w:szCs w:val="23"/>
              </w:rPr>
              <w:t xml:space="preserve">Frankfurt </w:t>
            </w:r>
            <w:r w:rsidR="00827580" w:rsidRPr="00043BA0">
              <w:rPr>
                <w:rFonts w:ascii="Georgia" w:hAnsi="Georgia"/>
                <w:i/>
                <w:smallCaps/>
                <w:sz w:val="23"/>
                <w:szCs w:val="23"/>
              </w:rPr>
              <w:t>am Main</w:t>
            </w:r>
          </w:p>
        </w:tc>
      </w:tr>
      <w:tr w:rsidR="0091331D" w:rsidRPr="00043BA0" w14:paraId="312B82BC" w14:textId="77777777" w:rsidTr="002206BA">
        <w:trPr>
          <w:trHeight w:val="20"/>
        </w:trPr>
        <w:tc>
          <w:tcPr>
            <w:tcW w:w="6946" w:type="dxa"/>
            <w:gridSpan w:val="6"/>
            <w:vAlign w:val="bottom"/>
          </w:tcPr>
          <w:p w14:paraId="1CEE182B" w14:textId="40FA88DA" w:rsidR="0091331D" w:rsidRPr="00043BA0" w:rsidRDefault="00282ED8" w:rsidP="002F2A71">
            <w:pPr>
              <w:rPr>
                <w:rFonts w:ascii="Georgia" w:hAnsi="Georgia"/>
                <w:sz w:val="18"/>
              </w:rPr>
            </w:pPr>
            <w:r w:rsidRPr="00043BA0">
              <w:rPr>
                <w:rFonts w:ascii="Georgia" w:hAnsi="Georgia"/>
                <w:sz w:val="18"/>
              </w:rPr>
              <w:t>B.Sc. in Business Administration</w:t>
            </w:r>
            <w:r w:rsidR="00827580" w:rsidRPr="00043BA0">
              <w:rPr>
                <w:rFonts w:ascii="Georgia" w:hAnsi="Georgia"/>
                <w:sz w:val="18"/>
              </w:rPr>
              <w:t xml:space="preserve"> (</w:t>
            </w:r>
            <w:r w:rsidR="00043BA0" w:rsidRPr="00043BA0">
              <w:rPr>
                <w:rFonts w:ascii="Georgia" w:hAnsi="Georgia"/>
                <w:sz w:val="18"/>
              </w:rPr>
              <w:t>englischer</w:t>
            </w:r>
            <w:r w:rsidR="00827580" w:rsidRPr="00043BA0">
              <w:rPr>
                <w:rFonts w:ascii="Georgia" w:hAnsi="Georgia"/>
                <w:sz w:val="18"/>
              </w:rPr>
              <w:t xml:space="preserve"> Track)</w:t>
            </w:r>
          </w:p>
        </w:tc>
        <w:tc>
          <w:tcPr>
            <w:tcW w:w="2121" w:type="dxa"/>
            <w:gridSpan w:val="2"/>
            <w:vAlign w:val="bottom"/>
          </w:tcPr>
          <w:p w14:paraId="7521EA6E" w14:textId="3265B1A3" w:rsidR="0091331D" w:rsidRPr="00043BA0" w:rsidRDefault="00282ED8" w:rsidP="002F2A71">
            <w:pPr>
              <w:jc w:val="right"/>
              <w:rPr>
                <w:rFonts w:ascii="Georgia" w:hAnsi="Georgia"/>
                <w:sz w:val="18"/>
              </w:rPr>
            </w:pPr>
            <w:r w:rsidRPr="00043BA0">
              <w:rPr>
                <w:rFonts w:ascii="Georgia" w:hAnsi="Georgia"/>
                <w:sz w:val="18"/>
              </w:rPr>
              <w:t>09/2024 – 12/2027</w:t>
            </w:r>
          </w:p>
        </w:tc>
      </w:tr>
      <w:tr w:rsidR="00D5280E" w:rsidRPr="00043BA0" w14:paraId="69F47C1D" w14:textId="77777777" w:rsidTr="002206BA">
        <w:trPr>
          <w:trHeight w:val="20"/>
        </w:trPr>
        <w:tc>
          <w:tcPr>
            <w:tcW w:w="9067" w:type="dxa"/>
            <w:gridSpan w:val="8"/>
            <w:vAlign w:val="bottom"/>
          </w:tcPr>
          <w:p w14:paraId="7A77A8DB" w14:textId="2EA8F080" w:rsidR="00B26248" w:rsidRPr="00043BA0" w:rsidRDefault="00043BA0" w:rsidP="002F2A71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color w:val="000000" w:themeColor="text1"/>
                <w:sz w:val="18"/>
              </w:rPr>
            </w:pPr>
            <w:r w:rsidRPr="00043BA0">
              <w:rPr>
                <w:rFonts w:ascii="Georgia" w:hAnsi="Georgia"/>
                <w:i/>
                <w:iCs/>
                <w:color w:val="000000" w:themeColor="text1"/>
                <w:sz w:val="18"/>
              </w:rPr>
              <w:t>Stipendiat</w:t>
            </w:r>
            <w:r w:rsidR="00282ED8" w:rsidRPr="00043BA0">
              <w:rPr>
                <w:rFonts w:ascii="Georgia" w:hAnsi="Georgia"/>
                <w:i/>
                <w:iCs/>
                <w:color w:val="000000" w:themeColor="text1"/>
                <w:sz w:val="18"/>
              </w:rPr>
              <w:t xml:space="preserve"> (50</w:t>
            </w:r>
            <w:r w:rsidR="00827580" w:rsidRPr="00043BA0">
              <w:rPr>
                <w:rFonts w:ascii="Georgia" w:hAnsi="Georgia"/>
                <w:i/>
                <w:iCs/>
                <w:color w:val="000000" w:themeColor="text1"/>
                <w:sz w:val="18"/>
              </w:rPr>
              <w:t xml:space="preserve"> </w:t>
            </w:r>
            <w:r w:rsidR="00282ED8" w:rsidRPr="00043BA0">
              <w:rPr>
                <w:rFonts w:ascii="Georgia" w:hAnsi="Georgia"/>
                <w:i/>
                <w:iCs/>
                <w:color w:val="000000" w:themeColor="text1"/>
                <w:sz w:val="18"/>
              </w:rPr>
              <w:t>%)</w:t>
            </w:r>
          </w:p>
          <w:p w14:paraId="5A9EECB1" w14:textId="77777777" w:rsidR="00312B6A" w:rsidRDefault="00043BA0" w:rsidP="002F2A71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color w:val="000000" w:themeColor="text1"/>
                <w:sz w:val="18"/>
              </w:rPr>
            </w:pPr>
            <w:r>
              <w:rPr>
                <w:rFonts w:ascii="Georgia" w:hAnsi="Georgia"/>
                <w:i/>
                <w:iCs/>
                <w:color w:val="000000" w:themeColor="text1"/>
                <w:sz w:val="18"/>
              </w:rPr>
              <w:t>Aktueller Notenschnitt: 95% (1,0)</w:t>
            </w:r>
          </w:p>
          <w:p w14:paraId="23575F6C" w14:textId="4E8118D0" w:rsidR="00BD2975" w:rsidRPr="003036F6" w:rsidRDefault="00BD2975" w:rsidP="002F2A71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color w:val="000000" w:themeColor="text1"/>
                <w:sz w:val="18"/>
              </w:rPr>
            </w:pPr>
            <w:r>
              <w:rPr>
                <w:rFonts w:ascii="Georgia" w:hAnsi="Georgia"/>
                <w:i/>
                <w:iCs/>
                <w:color w:val="000000" w:themeColor="text1"/>
                <w:sz w:val="18"/>
              </w:rPr>
              <w:t>Mitglied im Finance Department von TEDxFS</w:t>
            </w:r>
          </w:p>
        </w:tc>
      </w:tr>
      <w:tr w:rsidR="00282ED8" w:rsidRPr="00043BA0" w14:paraId="08B4149A" w14:textId="77777777" w:rsidTr="000F1037">
        <w:trPr>
          <w:trHeight w:val="346"/>
        </w:trPr>
        <w:tc>
          <w:tcPr>
            <w:tcW w:w="6946" w:type="dxa"/>
            <w:gridSpan w:val="6"/>
            <w:vAlign w:val="bottom"/>
          </w:tcPr>
          <w:p w14:paraId="5CA42C47" w14:textId="3633E6DB" w:rsidR="00282ED8" w:rsidRPr="00043BA0" w:rsidRDefault="00282ED8" w:rsidP="002F2A71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043BA0">
              <w:rPr>
                <w:rFonts w:ascii="Georgia" w:hAnsi="Georgia"/>
                <w:b/>
                <w:smallCaps/>
                <w:sz w:val="23"/>
                <w:szCs w:val="23"/>
              </w:rPr>
              <w:t>Kaufmännische Schule Waiblingen</w:t>
            </w:r>
          </w:p>
        </w:tc>
        <w:tc>
          <w:tcPr>
            <w:tcW w:w="2121" w:type="dxa"/>
            <w:gridSpan w:val="2"/>
            <w:vAlign w:val="bottom"/>
          </w:tcPr>
          <w:p w14:paraId="0633B504" w14:textId="450CBBAF" w:rsidR="00282ED8" w:rsidRPr="00043BA0" w:rsidRDefault="00282ED8" w:rsidP="002F2A7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043BA0">
              <w:rPr>
                <w:rFonts w:ascii="Georgia" w:hAnsi="Georgia"/>
                <w:i/>
                <w:smallCaps/>
                <w:sz w:val="23"/>
                <w:szCs w:val="23"/>
              </w:rPr>
              <w:t>Waiblingen</w:t>
            </w:r>
          </w:p>
        </w:tc>
      </w:tr>
      <w:tr w:rsidR="00282ED8" w:rsidRPr="00043BA0" w14:paraId="29C5F2AE" w14:textId="77777777" w:rsidTr="00BD2975">
        <w:trPr>
          <w:trHeight w:val="20"/>
        </w:trPr>
        <w:tc>
          <w:tcPr>
            <w:tcW w:w="6946" w:type="dxa"/>
            <w:gridSpan w:val="6"/>
            <w:vAlign w:val="bottom"/>
          </w:tcPr>
          <w:p w14:paraId="432C6103" w14:textId="2B71ACA2" w:rsidR="00282ED8" w:rsidRPr="00043BA0" w:rsidRDefault="00282ED8" w:rsidP="002F2A71">
            <w:pPr>
              <w:rPr>
                <w:rFonts w:ascii="Georgia" w:hAnsi="Georgia"/>
                <w:i/>
                <w:iCs/>
                <w:color w:val="000000" w:themeColor="text1"/>
                <w:sz w:val="18"/>
              </w:rPr>
            </w:pPr>
            <w:r w:rsidRPr="00043BA0">
              <w:rPr>
                <w:rFonts w:ascii="Georgia" w:hAnsi="Georgia"/>
                <w:sz w:val="18"/>
              </w:rPr>
              <w:t>Allgemeine Hochschulreife</w:t>
            </w:r>
          </w:p>
        </w:tc>
        <w:tc>
          <w:tcPr>
            <w:tcW w:w="2121" w:type="dxa"/>
            <w:gridSpan w:val="2"/>
            <w:vAlign w:val="bottom"/>
          </w:tcPr>
          <w:p w14:paraId="6D45CC92" w14:textId="3CB8FEB8" w:rsidR="00282ED8" w:rsidRPr="00043BA0" w:rsidRDefault="00282ED8" w:rsidP="002F2A71">
            <w:pPr>
              <w:jc w:val="right"/>
              <w:rPr>
                <w:rFonts w:ascii="Georgia" w:hAnsi="Georgia"/>
                <w:sz w:val="18"/>
              </w:rPr>
            </w:pPr>
            <w:r w:rsidRPr="00043BA0">
              <w:rPr>
                <w:rFonts w:ascii="Georgia" w:hAnsi="Georgia"/>
                <w:sz w:val="18"/>
              </w:rPr>
              <w:t>09/2021 – 07/2024</w:t>
            </w:r>
          </w:p>
        </w:tc>
      </w:tr>
      <w:tr w:rsidR="00282ED8" w:rsidRPr="00BD2975" w14:paraId="7E231D93" w14:textId="77777777" w:rsidTr="00174093">
        <w:trPr>
          <w:trHeight w:val="20"/>
        </w:trPr>
        <w:tc>
          <w:tcPr>
            <w:tcW w:w="9067" w:type="dxa"/>
            <w:gridSpan w:val="8"/>
            <w:vAlign w:val="bottom"/>
          </w:tcPr>
          <w:p w14:paraId="7B63CEDC" w14:textId="58A41299" w:rsidR="00BD2975" w:rsidRDefault="008F1846" w:rsidP="00BD2975">
            <w:pPr>
              <w:pStyle w:val="ListParagraph"/>
              <w:numPr>
                <w:ilvl w:val="0"/>
                <w:numId w:val="35"/>
              </w:numPr>
              <w:rPr>
                <w:rFonts w:ascii="Georgia" w:hAnsi="Georgia"/>
                <w:i/>
                <w:iCs/>
                <w:color w:val="000000" w:themeColor="text1"/>
                <w:sz w:val="18"/>
              </w:rPr>
            </w:pPr>
            <w:r>
              <w:rPr>
                <w:rFonts w:ascii="Georgia" w:hAnsi="Georgia"/>
                <w:i/>
                <w:iCs/>
                <w:color w:val="000000" w:themeColor="text1"/>
                <w:sz w:val="18"/>
              </w:rPr>
              <w:t>Erreichter</w:t>
            </w:r>
            <w:r w:rsidR="00043BA0" w:rsidRPr="00043BA0">
              <w:rPr>
                <w:rFonts w:ascii="Georgia" w:hAnsi="Georgia"/>
                <w:i/>
                <w:iCs/>
                <w:color w:val="000000" w:themeColor="text1"/>
                <w:sz w:val="18"/>
              </w:rPr>
              <w:t xml:space="preserve"> Notendurchschnitt</w:t>
            </w:r>
            <w:r w:rsidR="00282ED8" w:rsidRPr="00043BA0">
              <w:rPr>
                <w:rFonts w:ascii="Georgia" w:hAnsi="Georgia"/>
                <w:i/>
                <w:iCs/>
                <w:color w:val="000000" w:themeColor="text1"/>
                <w:sz w:val="18"/>
              </w:rPr>
              <w:t>: 1</w:t>
            </w:r>
            <w:r w:rsidR="00043BA0">
              <w:rPr>
                <w:rFonts w:ascii="Georgia" w:hAnsi="Georgia"/>
                <w:i/>
                <w:iCs/>
                <w:color w:val="000000" w:themeColor="text1"/>
                <w:sz w:val="18"/>
              </w:rPr>
              <w:t>,0</w:t>
            </w:r>
            <w:r w:rsidR="0047199E" w:rsidRPr="00043BA0">
              <w:rPr>
                <w:rFonts w:ascii="Georgia" w:hAnsi="Georgia"/>
                <w:i/>
                <w:iCs/>
                <w:color w:val="000000" w:themeColor="text1"/>
                <w:sz w:val="18"/>
              </w:rPr>
              <w:t xml:space="preserve"> </w:t>
            </w:r>
            <w:r w:rsidR="00043BA0">
              <w:rPr>
                <w:rFonts w:ascii="Georgia" w:hAnsi="Georgia"/>
                <w:i/>
                <w:iCs/>
                <w:color w:val="000000" w:themeColor="text1"/>
                <w:sz w:val="18"/>
              </w:rPr>
              <w:t>(</w:t>
            </w:r>
            <w:r w:rsidR="00043BA0" w:rsidRPr="00043BA0">
              <w:rPr>
                <w:rFonts w:ascii="Georgia" w:hAnsi="Georgia"/>
                <w:i/>
                <w:iCs/>
                <w:color w:val="000000" w:themeColor="text1"/>
                <w:sz w:val="18"/>
              </w:rPr>
              <w:t xml:space="preserve">Platz eins unter 75 </w:t>
            </w:r>
            <w:r w:rsidR="00043BA0">
              <w:rPr>
                <w:rFonts w:ascii="Georgia" w:hAnsi="Georgia"/>
                <w:i/>
                <w:iCs/>
                <w:color w:val="000000" w:themeColor="text1"/>
                <w:sz w:val="18"/>
              </w:rPr>
              <w:t>Schülern)</w:t>
            </w:r>
          </w:p>
          <w:p w14:paraId="2C0619E2" w14:textId="3615BF97" w:rsidR="00282ED8" w:rsidRPr="00BD2975" w:rsidRDefault="00043BA0" w:rsidP="00BD2975">
            <w:pPr>
              <w:pStyle w:val="ListParagraph"/>
              <w:numPr>
                <w:ilvl w:val="0"/>
                <w:numId w:val="35"/>
              </w:numPr>
              <w:rPr>
                <w:rFonts w:ascii="Georgia" w:hAnsi="Georgia"/>
                <w:i/>
                <w:iCs/>
                <w:color w:val="000000" w:themeColor="text1"/>
                <w:sz w:val="18"/>
              </w:rPr>
            </w:pPr>
            <w:r w:rsidRPr="00BD2975">
              <w:rPr>
                <w:rFonts w:ascii="Georgia" w:hAnsi="Georgia"/>
                <w:i/>
                <w:iCs/>
                <w:color w:val="000000" w:themeColor="text1"/>
                <w:sz w:val="18"/>
              </w:rPr>
              <w:t>Empfänger des DMV-Abiturpreises Mathematik und des VfS-Abiturpreises Wirtschaft</w:t>
            </w:r>
          </w:p>
          <w:p w14:paraId="05C1FD67" w14:textId="4510FE41" w:rsidR="0047199E" w:rsidRPr="00BD2975" w:rsidRDefault="00043BA0" w:rsidP="00BD2975">
            <w:pPr>
              <w:pStyle w:val="ListParagraph"/>
              <w:numPr>
                <w:ilvl w:val="0"/>
                <w:numId w:val="35"/>
              </w:numPr>
              <w:rPr>
                <w:rFonts w:ascii="Georgia" w:hAnsi="Georgia"/>
                <w:i/>
                <w:iCs/>
                <w:color w:val="000000" w:themeColor="text1"/>
                <w:sz w:val="18"/>
              </w:rPr>
            </w:pPr>
            <w:r w:rsidRPr="00BD2975">
              <w:rPr>
                <w:rFonts w:ascii="Georgia" w:hAnsi="Georgia"/>
                <w:i/>
                <w:iCs/>
                <w:color w:val="000000" w:themeColor="text1"/>
                <w:sz w:val="18"/>
              </w:rPr>
              <w:t xml:space="preserve">Klassensprecher und </w:t>
            </w:r>
            <w:r w:rsidR="00BD2975" w:rsidRPr="00BD2975">
              <w:rPr>
                <w:rFonts w:ascii="Georgia" w:hAnsi="Georgia"/>
                <w:i/>
                <w:iCs/>
                <w:color w:val="000000" w:themeColor="text1"/>
                <w:sz w:val="18"/>
              </w:rPr>
              <w:t>aktives Mitglied der Schülerversammlung</w:t>
            </w:r>
          </w:p>
        </w:tc>
      </w:tr>
      <w:tr w:rsidR="00282ED8" w:rsidRPr="00043BA0" w14:paraId="3A2665B3" w14:textId="77777777" w:rsidTr="00174093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1C431FA" w14:textId="77777777" w:rsidR="001A4A49" w:rsidRPr="00D11A04" w:rsidRDefault="001A4A49" w:rsidP="002F2A71">
            <w:pPr>
              <w:pStyle w:val="BERSCHRIFT"/>
              <w:jc w:val="center"/>
              <w:rPr>
                <w:sz w:val="10"/>
                <w:szCs w:val="10"/>
              </w:rPr>
            </w:pPr>
          </w:p>
          <w:p w14:paraId="239F87B8" w14:textId="57C350A6" w:rsidR="00282ED8" w:rsidRPr="00043BA0" w:rsidRDefault="00BD2975" w:rsidP="002F2A71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</w:t>
            </w:r>
          </w:p>
        </w:tc>
      </w:tr>
      <w:tr w:rsidR="00174093" w:rsidRPr="00043BA0" w14:paraId="5E2E6F57" w14:textId="77777777" w:rsidTr="00174093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9C8D679" w14:textId="7D9DD567" w:rsidR="00174093" w:rsidRPr="00043BA0" w:rsidRDefault="00174093" w:rsidP="0017409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043BA0">
              <w:rPr>
                <w:rFonts w:ascii="Georgia" w:hAnsi="Georgia"/>
                <w:b/>
                <w:smallCaps/>
                <w:sz w:val="23"/>
                <w:szCs w:val="23"/>
              </w:rPr>
              <w:t>Deloitte GmbH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68D8BF43" w14:textId="14F9DAAC" w:rsidR="00174093" w:rsidRPr="00043BA0" w:rsidRDefault="00174093" w:rsidP="0017409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174093" w:rsidRPr="00043BA0" w14:paraId="2FD9B872" w14:textId="77777777" w:rsidTr="00174093">
        <w:trPr>
          <w:trHeight w:val="170"/>
        </w:trPr>
        <w:tc>
          <w:tcPr>
            <w:tcW w:w="6521" w:type="dxa"/>
            <w:gridSpan w:val="5"/>
            <w:vAlign w:val="bottom"/>
          </w:tcPr>
          <w:p w14:paraId="0F627C2F" w14:textId="61C4A9A2" w:rsidR="00174093" w:rsidRPr="00174093" w:rsidRDefault="00174093" w:rsidP="0017409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Werkstudent</w:t>
            </w:r>
          </w:p>
        </w:tc>
        <w:tc>
          <w:tcPr>
            <w:tcW w:w="2546" w:type="dxa"/>
            <w:gridSpan w:val="3"/>
            <w:vAlign w:val="bottom"/>
          </w:tcPr>
          <w:p w14:paraId="5042DB09" w14:textId="4A0EF4E1" w:rsidR="00174093" w:rsidRPr="00174093" w:rsidRDefault="00174093" w:rsidP="0017409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11</w:t>
            </w:r>
            <w:r w:rsidRPr="00043BA0">
              <w:rPr>
                <w:rFonts w:ascii="Georgia" w:hAnsi="Georgia"/>
                <w:sz w:val="18"/>
              </w:rPr>
              <w:t xml:space="preserve">/2024 – </w:t>
            </w:r>
            <w:r>
              <w:rPr>
                <w:rFonts w:ascii="Georgia" w:hAnsi="Georgia"/>
                <w:sz w:val="18"/>
              </w:rPr>
              <w:t>10</w:t>
            </w:r>
            <w:r w:rsidRPr="00043BA0">
              <w:rPr>
                <w:rFonts w:ascii="Georgia" w:hAnsi="Georgia"/>
                <w:sz w:val="18"/>
              </w:rPr>
              <w:t>/202</w:t>
            </w:r>
            <w:r>
              <w:rPr>
                <w:rFonts w:ascii="Georgia" w:hAnsi="Georgia"/>
                <w:sz w:val="18"/>
              </w:rPr>
              <w:t>5</w:t>
            </w:r>
          </w:p>
        </w:tc>
      </w:tr>
      <w:tr w:rsidR="00174093" w:rsidRPr="00043BA0" w14:paraId="240461DE" w14:textId="77777777" w:rsidTr="00174093">
        <w:trPr>
          <w:trHeight w:val="283"/>
        </w:trPr>
        <w:tc>
          <w:tcPr>
            <w:tcW w:w="6521" w:type="dxa"/>
            <w:gridSpan w:val="5"/>
            <w:vAlign w:val="bottom"/>
          </w:tcPr>
          <w:p w14:paraId="7688D006" w14:textId="77777777" w:rsidR="00174093" w:rsidRPr="00174093" w:rsidRDefault="00174093" w:rsidP="00174093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b/>
                <w:smallCaps/>
                <w:sz w:val="18"/>
                <w:szCs w:val="18"/>
              </w:rPr>
            </w:pPr>
            <w:r w:rsidRPr="00174093">
              <w:rPr>
                <w:rFonts w:ascii="Georgia" w:hAnsi="Georgia"/>
                <w:i/>
                <w:iCs/>
                <w:color w:val="000000" w:themeColor="text1"/>
                <w:sz w:val="18"/>
                <w:szCs w:val="18"/>
              </w:rPr>
              <w:t>Aufbereitung und Analysen von diversen Geschäftsbereichen</w:t>
            </w:r>
          </w:p>
          <w:p w14:paraId="08B37BFE" w14:textId="3DA3B002" w:rsidR="00174093" w:rsidRPr="00D11A04" w:rsidRDefault="00D11A04" w:rsidP="00174093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b/>
                <w:smallCaps/>
                <w:sz w:val="18"/>
                <w:szCs w:val="18"/>
              </w:rPr>
            </w:pPr>
            <w:r>
              <w:rPr>
                <w:rFonts w:ascii="Georgia" w:hAnsi="Georgia"/>
                <w:i/>
                <w:iCs/>
                <w:color w:val="000000" w:themeColor="text1"/>
                <w:sz w:val="18"/>
                <w:szCs w:val="18"/>
              </w:rPr>
              <w:t>Analysieren von Bilanzpositionen unter IFRS und HGB</w:t>
            </w:r>
          </w:p>
        </w:tc>
        <w:tc>
          <w:tcPr>
            <w:tcW w:w="2546" w:type="dxa"/>
            <w:gridSpan w:val="3"/>
            <w:vAlign w:val="bottom"/>
          </w:tcPr>
          <w:p w14:paraId="68A88508" w14:textId="77777777" w:rsidR="00174093" w:rsidRPr="00043BA0" w:rsidRDefault="00174093" w:rsidP="0017409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174093" w:rsidRPr="00043BA0" w14:paraId="127C64E2" w14:textId="77777777" w:rsidTr="00174093">
        <w:trPr>
          <w:trHeight w:val="340"/>
        </w:trPr>
        <w:tc>
          <w:tcPr>
            <w:tcW w:w="6521" w:type="dxa"/>
            <w:gridSpan w:val="5"/>
            <w:vAlign w:val="bottom"/>
          </w:tcPr>
          <w:p w14:paraId="38F27285" w14:textId="63398FD6" w:rsidR="00174093" w:rsidRPr="00043BA0" w:rsidRDefault="00174093" w:rsidP="00174093">
            <w:pPr>
              <w:rPr>
                <w:rFonts w:ascii="Georgia" w:hAnsi="Georgia"/>
                <w:sz w:val="23"/>
                <w:szCs w:val="23"/>
              </w:rPr>
            </w:pPr>
            <w:r w:rsidRPr="00043BA0">
              <w:rPr>
                <w:rFonts w:ascii="Georgia" w:hAnsi="Georgia"/>
                <w:b/>
                <w:smallCaps/>
                <w:sz w:val="23"/>
                <w:szCs w:val="23"/>
              </w:rPr>
              <w:t>Deloitte GmbH</w:t>
            </w:r>
          </w:p>
        </w:tc>
        <w:tc>
          <w:tcPr>
            <w:tcW w:w="2546" w:type="dxa"/>
            <w:gridSpan w:val="3"/>
            <w:vAlign w:val="bottom"/>
          </w:tcPr>
          <w:p w14:paraId="4820196E" w14:textId="5A2067DA" w:rsidR="00174093" w:rsidRPr="00043BA0" w:rsidRDefault="00174093" w:rsidP="0017409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043BA0">
              <w:rPr>
                <w:rFonts w:ascii="Georgia" w:hAnsi="Georgia"/>
                <w:i/>
                <w:smallCaps/>
                <w:sz w:val="23"/>
                <w:szCs w:val="23"/>
              </w:rPr>
              <w:t>Stuttgart</w:t>
            </w:r>
          </w:p>
        </w:tc>
      </w:tr>
      <w:tr w:rsidR="00174093" w:rsidRPr="00043BA0" w14:paraId="335D84E9" w14:textId="77777777" w:rsidTr="003036F6">
        <w:trPr>
          <w:trHeight w:val="113"/>
        </w:trPr>
        <w:tc>
          <w:tcPr>
            <w:tcW w:w="6946" w:type="dxa"/>
            <w:gridSpan w:val="6"/>
            <w:vAlign w:val="bottom"/>
          </w:tcPr>
          <w:p w14:paraId="20B1570F" w14:textId="0A5B2C6C" w:rsidR="00174093" w:rsidRPr="00043BA0" w:rsidRDefault="00174093" w:rsidP="0017409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Praktikant im Audit</w:t>
            </w:r>
          </w:p>
        </w:tc>
        <w:tc>
          <w:tcPr>
            <w:tcW w:w="2121" w:type="dxa"/>
            <w:gridSpan w:val="2"/>
            <w:vAlign w:val="bottom"/>
          </w:tcPr>
          <w:p w14:paraId="0475B997" w14:textId="78A9D3C7" w:rsidR="00174093" w:rsidRPr="00043BA0" w:rsidRDefault="00174093" w:rsidP="00174093">
            <w:pPr>
              <w:jc w:val="right"/>
              <w:rPr>
                <w:rFonts w:ascii="Georgia" w:hAnsi="Georgia"/>
                <w:sz w:val="18"/>
              </w:rPr>
            </w:pPr>
            <w:r w:rsidRPr="00043BA0">
              <w:rPr>
                <w:rFonts w:ascii="Georgia" w:hAnsi="Georgia"/>
                <w:sz w:val="18"/>
              </w:rPr>
              <w:t>07/2024 – 09/2024</w:t>
            </w:r>
          </w:p>
        </w:tc>
      </w:tr>
      <w:tr w:rsidR="00174093" w:rsidRPr="008F1846" w14:paraId="2AD535B2" w14:textId="77777777" w:rsidTr="003036F6">
        <w:trPr>
          <w:trHeight w:val="405"/>
        </w:trPr>
        <w:tc>
          <w:tcPr>
            <w:tcW w:w="9067" w:type="dxa"/>
            <w:gridSpan w:val="8"/>
            <w:vAlign w:val="bottom"/>
          </w:tcPr>
          <w:p w14:paraId="4A2A1ED7" w14:textId="5201D5C0" w:rsidR="00174093" w:rsidRPr="00174093" w:rsidRDefault="00174093" w:rsidP="00174093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18"/>
                <w:szCs w:val="18"/>
              </w:rPr>
            </w:pPr>
            <w:r w:rsidRPr="00174093">
              <w:rPr>
                <w:rFonts w:ascii="Georgia" w:hAnsi="Georgia"/>
                <w:i/>
                <w:iCs/>
                <w:color w:val="000000" w:themeColor="text1"/>
                <w:sz w:val="18"/>
                <w:szCs w:val="18"/>
              </w:rPr>
              <w:t>Kritische Überprüfung der Finanzberichte auf Richtigkeit und Vollständigkeit vor Veröffentlichungen</w:t>
            </w:r>
          </w:p>
          <w:p w14:paraId="62D01B83" w14:textId="0485DC35" w:rsidR="00174093" w:rsidRPr="00174093" w:rsidRDefault="00174093" w:rsidP="00174093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18"/>
                <w:szCs w:val="18"/>
              </w:rPr>
            </w:pPr>
            <w:r w:rsidRPr="00174093">
              <w:rPr>
                <w:rFonts w:ascii="Georgia" w:hAnsi="Georgia"/>
                <w:i/>
                <w:iCs/>
                <w:color w:val="000000" w:themeColor="text1"/>
                <w:sz w:val="18"/>
                <w:szCs w:val="18"/>
              </w:rPr>
              <w:t>Aufbereitung und Analysen von diversen Geschäftsbereichen eines Deutschlands führenden Automobilunternehmens</w:t>
            </w:r>
          </w:p>
          <w:p w14:paraId="4BA24245" w14:textId="663CF504" w:rsidR="00174093" w:rsidRPr="003036F6" w:rsidRDefault="00174093" w:rsidP="003036F6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18"/>
              </w:rPr>
            </w:pPr>
            <w:r w:rsidRPr="00174093">
              <w:rPr>
                <w:rFonts w:ascii="Georgia" w:hAnsi="Georgia"/>
                <w:i/>
                <w:iCs/>
                <w:color w:val="000000" w:themeColor="text1"/>
                <w:sz w:val="18"/>
                <w:szCs w:val="18"/>
              </w:rPr>
              <w:t>Selbstständige Durchführung von Prüfungshandlungen vor Ort beim Kunden</w:t>
            </w:r>
          </w:p>
        </w:tc>
      </w:tr>
      <w:tr w:rsidR="00174093" w:rsidRPr="00043BA0" w14:paraId="50AFEA03" w14:textId="77777777" w:rsidTr="00F243A9">
        <w:trPr>
          <w:trHeight w:val="340"/>
        </w:trPr>
        <w:tc>
          <w:tcPr>
            <w:tcW w:w="5523" w:type="dxa"/>
            <w:gridSpan w:val="2"/>
            <w:vAlign w:val="bottom"/>
          </w:tcPr>
          <w:p w14:paraId="42FB0D26" w14:textId="33EBBA1C" w:rsidR="00174093" w:rsidRPr="00043BA0" w:rsidRDefault="00174093" w:rsidP="0017409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043BA0">
              <w:rPr>
                <w:b/>
                <w:i w:val="0"/>
                <w:iCs w:val="0"/>
                <w:smallCaps/>
                <w:sz w:val="23"/>
                <w:szCs w:val="23"/>
              </w:rPr>
              <w:t>Bansbach GmbH</w:t>
            </w:r>
          </w:p>
        </w:tc>
        <w:tc>
          <w:tcPr>
            <w:tcW w:w="3544" w:type="dxa"/>
            <w:gridSpan w:val="6"/>
            <w:vAlign w:val="bottom"/>
          </w:tcPr>
          <w:p w14:paraId="11E31BD8" w14:textId="11318155" w:rsidR="00174093" w:rsidRPr="00043BA0" w:rsidRDefault="00174093" w:rsidP="0017409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043BA0">
              <w:rPr>
                <w:iCs w:val="0"/>
                <w:smallCaps/>
                <w:sz w:val="23"/>
                <w:szCs w:val="23"/>
              </w:rPr>
              <w:t>Stuttgart</w:t>
            </w:r>
          </w:p>
        </w:tc>
      </w:tr>
      <w:tr w:rsidR="00174093" w:rsidRPr="00043BA0" w14:paraId="48328CB9" w14:textId="77777777" w:rsidTr="003036F6">
        <w:trPr>
          <w:trHeight w:val="20"/>
        </w:trPr>
        <w:tc>
          <w:tcPr>
            <w:tcW w:w="6379" w:type="dxa"/>
            <w:gridSpan w:val="4"/>
            <w:vAlign w:val="bottom"/>
          </w:tcPr>
          <w:p w14:paraId="74B74B41" w14:textId="28843630" w:rsidR="00174093" w:rsidRPr="00043BA0" w:rsidRDefault="00174093" w:rsidP="0017409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Praktikant im Audit und der Steuerberatung</w:t>
            </w:r>
          </w:p>
        </w:tc>
        <w:tc>
          <w:tcPr>
            <w:tcW w:w="2688" w:type="dxa"/>
            <w:gridSpan w:val="4"/>
            <w:vAlign w:val="bottom"/>
          </w:tcPr>
          <w:p w14:paraId="2CB21DEB" w14:textId="777ECF54" w:rsidR="00174093" w:rsidRPr="00043BA0" w:rsidRDefault="00174093" w:rsidP="0017409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043BA0">
              <w:rPr>
                <w:i w:val="0"/>
                <w:iCs w:val="0"/>
                <w:sz w:val="18"/>
              </w:rPr>
              <w:t>08/2023 – 09/2023</w:t>
            </w:r>
          </w:p>
        </w:tc>
      </w:tr>
      <w:tr w:rsidR="00174093" w:rsidRPr="00043BA0" w14:paraId="7C4155D6" w14:textId="77777777" w:rsidTr="003036F6">
        <w:trPr>
          <w:trHeight w:val="20"/>
        </w:trPr>
        <w:tc>
          <w:tcPr>
            <w:tcW w:w="9067" w:type="dxa"/>
            <w:gridSpan w:val="8"/>
            <w:vAlign w:val="bottom"/>
          </w:tcPr>
          <w:p w14:paraId="24902180" w14:textId="58E2BF6A" w:rsidR="00174093" w:rsidRPr="003036F6" w:rsidRDefault="00D11A04" w:rsidP="003036F6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18"/>
              </w:rPr>
            </w:pPr>
            <w:r>
              <w:rPr>
                <w:rFonts w:ascii="Georgia" w:hAnsi="Georgia"/>
                <w:i/>
                <w:iCs/>
                <w:color w:val="000000" w:themeColor="text1"/>
                <w:sz w:val="18"/>
              </w:rPr>
              <w:t>Unterstützung bei Prüfungen durch Erstellungen von PowerPoint-Präsentationen und Excel-Sheets</w:t>
            </w:r>
          </w:p>
          <w:p w14:paraId="3658805E" w14:textId="075FECBC" w:rsidR="00174093" w:rsidRPr="003036F6" w:rsidRDefault="00174093" w:rsidP="003036F6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18"/>
              </w:rPr>
            </w:pPr>
            <w:r w:rsidRPr="008F1846">
              <w:rPr>
                <w:rFonts w:ascii="Georgia" w:hAnsi="Georgia"/>
                <w:i/>
                <w:iCs/>
                <w:color w:val="000000" w:themeColor="text1"/>
                <w:sz w:val="18"/>
              </w:rPr>
              <w:t>Zusammenstellung und Korrektur von Jahresabschlüssen</w:t>
            </w:r>
          </w:p>
        </w:tc>
      </w:tr>
      <w:tr w:rsidR="00174093" w:rsidRPr="00043BA0" w14:paraId="414B4085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D0B4E66" w14:textId="77777777" w:rsidR="00174093" w:rsidRPr="00D11A04" w:rsidRDefault="00174093" w:rsidP="00174093">
            <w:pPr>
              <w:pStyle w:val="BERSCHRIFT"/>
              <w:jc w:val="center"/>
              <w:rPr>
                <w:sz w:val="10"/>
                <w:szCs w:val="10"/>
              </w:rPr>
            </w:pPr>
          </w:p>
          <w:p w14:paraId="4741C5BA" w14:textId="4B9093D6" w:rsidR="00174093" w:rsidRPr="00043BA0" w:rsidRDefault="00174093" w:rsidP="00174093">
            <w:pPr>
              <w:pStyle w:val="BERSCHRIFT"/>
              <w:jc w:val="center"/>
              <w:rPr>
                <w:i/>
                <w:sz w:val="28"/>
              </w:rPr>
            </w:pPr>
            <w:r w:rsidRPr="00043BA0">
              <w:rPr>
                <w:sz w:val="28"/>
              </w:rPr>
              <w:t>Extracurricular</w:t>
            </w:r>
            <w:r>
              <w:rPr>
                <w:sz w:val="28"/>
              </w:rPr>
              <w:t>es Engagement</w:t>
            </w:r>
          </w:p>
        </w:tc>
      </w:tr>
      <w:tr w:rsidR="00174093" w:rsidRPr="00043BA0" w14:paraId="74251178" w14:textId="77777777" w:rsidTr="00F243A9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1CC1919E" w:rsidR="00174093" w:rsidRPr="00043BA0" w:rsidRDefault="00174093" w:rsidP="00174093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043BA0">
              <w:rPr>
                <w:b/>
                <w:i w:val="0"/>
                <w:iCs/>
                <w:sz w:val="23"/>
                <w:szCs w:val="23"/>
              </w:rPr>
              <w:t xml:space="preserve">TB Beinstein e.V. </w:t>
            </w:r>
          </w:p>
        </w:tc>
        <w:tc>
          <w:tcPr>
            <w:tcW w:w="3544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4E2BAC46" w:rsidR="00174093" w:rsidRPr="00043BA0" w:rsidRDefault="00174093" w:rsidP="00174093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043BA0">
              <w:rPr>
                <w:sz w:val="23"/>
                <w:szCs w:val="23"/>
              </w:rPr>
              <w:t>Waiblingen</w:t>
            </w:r>
          </w:p>
        </w:tc>
      </w:tr>
      <w:tr w:rsidR="00174093" w:rsidRPr="00043BA0" w14:paraId="4F59C612" w14:textId="77777777" w:rsidTr="0025607C">
        <w:trPr>
          <w:trHeight w:val="20"/>
        </w:trPr>
        <w:tc>
          <w:tcPr>
            <w:tcW w:w="6946" w:type="dxa"/>
            <w:gridSpan w:val="6"/>
          </w:tcPr>
          <w:p w14:paraId="32F07601" w14:textId="4545E002" w:rsidR="00174093" w:rsidRPr="00043BA0" w:rsidRDefault="00174093" w:rsidP="00174093">
            <w:pPr>
              <w:pStyle w:val="Beschreibung"/>
              <w:rPr>
                <w:sz w:val="18"/>
              </w:rPr>
            </w:pPr>
            <w:r>
              <w:rPr>
                <w:sz w:val="18"/>
                <w:lang w:val="de-AT"/>
              </w:rPr>
              <w:t>Co-Trainer der E-Junioren Fußballmannschaft</w:t>
            </w:r>
          </w:p>
        </w:tc>
        <w:tc>
          <w:tcPr>
            <w:tcW w:w="2121" w:type="dxa"/>
            <w:gridSpan w:val="2"/>
            <w:vAlign w:val="bottom"/>
          </w:tcPr>
          <w:p w14:paraId="45DD2178" w14:textId="284E15BC" w:rsidR="00174093" w:rsidRPr="00043BA0" w:rsidRDefault="00174093" w:rsidP="00174093">
            <w:pPr>
              <w:pStyle w:val="Beschreibung"/>
              <w:jc w:val="right"/>
              <w:rPr>
                <w:sz w:val="18"/>
              </w:rPr>
            </w:pPr>
            <w:r w:rsidRPr="00043BA0">
              <w:rPr>
                <w:sz w:val="18"/>
              </w:rPr>
              <w:t>08/2023 – 07/2024</w:t>
            </w:r>
          </w:p>
        </w:tc>
      </w:tr>
      <w:tr w:rsidR="00174093" w:rsidRPr="005B5545" w14:paraId="575BD7FD" w14:textId="77777777" w:rsidTr="002206BA">
        <w:trPr>
          <w:trHeight w:val="20"/>
        </w:trPr>
        <w:tc>
          <w:tcPr>
            <w:tcW w:w="9067" w:type="dxa"/>
            <w:gridSpan w:val="8"/>
            <w:vAlign w:val="bottom"/>
          </w:tcPr>
          <w:p w14:paraId="4B7B6198" w14:textId="6F33A813" w:rsidR="00174093" w:rsidRPr="003036F6" w:rsidRDefault="00174093" w:rsidP="00174093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>
              <w:rPr>
                <w:i/>
                <w:sz w:val="18"/>
                <w:lang w:val="de-AT"/>
              </w:rPr>
              <w:t>Leitung von Trainingseinheiten bei einer Gruppengröße von etwa 20 Kindern und Betreuung an Spieltagen</w:t>
            </w:r>
          </w:p>
        </w:tc>
      </w:tr>
      <w:tr w:rsidR="00174093" w:rsidRPr="00043BA0" w14:paraId="356781F5" w14:textId="77777777" w:rsidTr="00F243A9">
        <w:trPr>
          <w:trHeight w:val="340"/>
        </w:trPr>
        <w:tc>
          <w:tcPr>
            <w:tcW w:w="6946" w:type="dxa"/>
            <w:gridSpan w:val="6"/>
            <w:vAlign w:val="bottom"/>
          </w:tcPr>
          <w:p w14:paraId="2C6AE29B" w14:textId="676AC877" w:rsidR="00174093" w:rsidRPr="00043BA0" w:rsidRDefault="00174093" w:rsidP="00174093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043BA0">
              <w:rPr>
                <w:b/>
                <w:i w:val="0"/>
                <w:iCs w:val="0"/>
                <w:smallCaps/>
                <w:sz w:val="23"/>
                <w:szCs w:val="23"/>
              </w:rPr>
              <w:t>Waiblinger Tafel e.V.</w:t>
            </w:r>
          </w:p>
        </w:tc>
        <w:tc>
          <w:tcPr>
            <w:tcW w:w="2121" w:type="dxa"/>
            <w:gridSpan w:val="2"/>
            <w:vAlign w:val="bottom"/>
          </w:tcPr>
          <w:p w14:paraId="1B8416B3" w14:textId="3B893983" w:rsidR="00174093" w:rsidRPr="00043BA0" w:rsidRDefault="00174093" w:rsidP="0017409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043BA0">
              <w:rPr>
                <w:smallCaps/>
                <w:sz w:val="23"/>
                <w:szCs w:val="23"/>
              </w:rPr>
              <w:t>Waiblingen</w:t>
            </w:r>
          </w:p>
        </w:tc>
      </w:tr>
      <w:tr w:rsidR="00174093" w:rsidRPr="00043BA0" w14:paraId="09367142" w14:textId="77777777" w:rsidTr="003036F6">
        <w:trPr>
          <w:trHeight w:val="20"/>
        </w:trPr>
        <w:tc>
          <w:tcPr>
            <w:tcW w:w="6946" w:type="dxa"/>
            <w:gridSpan w:val="6"/>
            <w:vAlign w:val="bottom"/>
          </w:tcPr>
          <w:p w14:paraId="20D2F88C" w14:textId="64DC5EBA" w:rsidR="00174093" w:rsidRPr="00043BA0" w:rsidRDefault="00174093" w:rsidP="00174093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</w:rPr>
              <w:t>Freiwillige Arbeit</w:t>
            </w:r>
          </w:p>
        </w:tc>
        <w:tc>
          <w:tcPr>
            <w:tcW w:w="2121" w:type="dxa"/>
            <w:gridSpan w:val="2"/>
            <w:vAlign w:val="bottom"/>
          </w:tcPr>
          <w:p w14:paraId="5895E31B" w14:textId="13D8E2E8" w:rsidR="00174093" w:rsidRPr="00043BA0" w:rsidRDefault="00174093" w:rsidP="0017409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043BA0">
              <w:rPr>
                <w:i w:val="0"/>
                <w:iCs w:val="0"/>
                <w:sz w:val="18"/>
              </w:rPr>
              <w:t>06/2023 – 08/2023</w:t>
            </w:r>
          </w:p>
        </w:tc>
      </w:tr>
      <w:tr w:rsidR="00174093" w:rsidRPr="00043BA0" w14:paraId="20A34ADA" w14:textId="77777777" w:rsidTr="00F243A9">
        <w:trPr>
          <w:trHeight w:val="20"/>
        </w:trPr>
        <w:tc>
          <w:tcPr>
            <w:tcW w:w="9067" w:type="dxa"/>
            <w:gridSpan w:val="8"/>
            <w:vAlign w:val="bottom"/>
          </w:tcPr>
          <w:p w14:paraId="2B240A13" w14:textId="7F04552E" w:rsidR="00174093" w:rsidRPr="00043BA0" w:rsidRDefault="00174093" w:rsidP="00174093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szCs w:val="18"/>
              </w:rPr>
            </w:pPr>
            <w:r w:rsidRPr="00CA607B">
              <w:rPr>
                <w:i/>
                <w:sz w:val="18"/>
                <w:szCs w:val="18"/>
                <w:lang w:val="de-AT"/>
              </w:rPr>
              <w:t>Aussortieren und Herausgeben von brauchbare</w:t>
            </w:r>
            <w:r>
              <w:rPr>
                <w:i/>
                <w:sz w:val="18"/>
                <w:szCs w:val="18"/>
                <w:lang w:val="de-AT"/>
              </w:rPr>
              <w:t>n</w:t>
            </w:r>
            <w:r w:rsidRPr="00CA607B">
              <w:rPr>
                <w:i/>
                <w:sz w:val="18"/>
                <w:szCs w:val="18"/>
                <w:lang w:val="de-AT"/>
              </w:rPr>
              <w:t xml:space="preserve"> Lebensmittel</w:t>
            </w:r>
            <w:r>
              <w:rPr>
                <w:i/>
                <w:sz w:val="18"/>
                <w:szCs w:val="18"/>
                <w:lang w:val="de-AT"/>
              </w:rPr>
              <w:t>n</w:t>
            </w:r>
            <w:r w:rsidRPr="00CA607B">
              <w:rPr>
                <w:i/>
                <w:sz w:val="18"/>
                <w:szCs w:val="18"/>
                <w:lang w:val="de-AT"/>
              </w:rPr>
              <w:t xml:space="preserve"> an </w:t>
            </w:r>
            <w:r w:rsidRPr="0096176A">
              <w:rPr>
                <w:i/>
                <w:sz w:val="18"/>
                <w:szCs w:val="18"/>
                <w:lang w:val="de-AT"/>
              </w:rPr>
              <w:t>Bedürftige und Flüchtlinge</w:t>
            </w:r>
            <w:r>
              <w:rPr>
                <w:i/>
                <w:sz w:val="18"/>
                <w:szCs w:val="18"/>
                <w:lang w:val="de-AT"/>
              </w:rPr>
              <w:t xml:space="preserve"> während der Pfingst- und Sommerferien</w:t>
            </w:r>
          </w:p>
        </w:tc>
      </w:tr>
      <w:tr w:rsidR="00174093" w:rsidRPr="00043BA0" w14:paraId="4AF19DD1" w14:textId="77777777" w:rsidTr="00F243A9">
        <w:trPr>
          <w:trHeight w:val="340"/>
        </w:trPr>
        <w:tc>
          <w:tcPr>
            <w:tcW w:w="6946" w:type="dxa"/>
            <w:gridSpan w:val="6"/>
            <w:vAlign w:val="bottom"/>
          </w:tcPr>
          <w:p w14:paraId="7756FD9A" w14:textId="53BCB68D" w:rsidR="00174093" w:rsidRPr="00043BA0" w:rsidRDefault="00174093" w:rsidP="0017409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mallCaps/>
                <w:sz w:val="16"/>
              </w:rPr>
            </w:pPr>
            <w:r w:rsidRPr="00043BA0">
              <w:rPr>
                <w:b/>
                <w:i w:val="0"/>
                <w:iCs w:val="0"/>
                <w:smallCaps/>
                <w:sz w:val="23"/>
                <w:szCs w:val="23"/>
              </w:rPr>
              <w:t>Kaufmännische Schule Waiblingen</w:t>
            </w:r>
          </w:p>
        </w:tc>
        <w:tc>
          <w:tcPr>
            <w:tcW w:w="2121" w:type="dxa"/>
            <w:gridSpan w:val="2"/>
            <w:vAlign w:val="bottom"/>
          </w:tcPr>
          <w:p w14:paraId="30626CB8" w14:textId="2DE616B0" w:rsidR="00174093" w:rsidRPr="00043BA0" w:rsidRDefault="00174093" w:rsidP="0017409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043BA0">
              <w:rPr>
                <w:smallCaps/>
                <w:sz w:val="23"/>
                <w:szCs w:val="23"/>
              </w:rPr>
              <w:t>Waiblingen</w:t>
            </w:r>
          </w:p>
        </w:tc>
      </w:tr>
      <w:tr w:rsidR="00174093" w:rsidRPr="00043BA0" w14:paraId="56372BDE" w14:textId="77777777" w:rsidTr="003036F6">
        <w:trPr>
          <w:trHeight w:val="20"/>
        </w:trPr>
        <w:tc>
          <w:tcPr>
            <w:tcW w:w="7371" w:type="dxa"/>
            <w:gridSpan w:val="7"/>
            <w:vAlign w:val="bottom"/>
          </w:tcPr>
          <w:p w14:paraId="3C87D247" w14:textId="012CDBA4" w:rsidR="00174093" w:rsidRPr="00043BA0" w:rsidRDefault="00174093" w:rsidP="0017409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  <w:lang w:val="de-AT"/>
              </w:rPr>
              <w:t>Big Buddy eines ukrainischen VABO-Schülers</w:t>
            </w:r>
          </w:p>
        </w:tc>
        <w:tc>
          <w:tcPr>
            <w:tcW w:w="1696" w:type="dxa"/>
            <w:vAlign w:val="bottom"/>
          </w:tcPr>
          <w:p w14:paraId="288A2195" w14:textId="10304595" w:rsidR="00174093" w:rsidRPr="00043BA0" w:rsidRDefault="00174093" w:rsidP="0017409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043BA0">
              <w:rPr>
                <w:i w:val="0"/>
                <w:iCs w:val="0"/>
                <w:sz w:val="18"/>
              </w:rPr>
              <w:t>10/2022 – 07/2023</w:t>
            </w:r>
          </w:p>
        </w:tc>
      </w:tr>
      <w:tr w:rsidR="00174093" w:rsidRPr="00043BA0" w14:paraId="7ECB507F" w14:textId="77777777" w:rsidTr="003036F6">
        <w:trPr>
          <w:trHeight w:val="20"/>
        </w:trPr>
        <w:tc>
          <w:tcPr>
            <w:tcW w:w="9067" w:type="dxa"/>
            <w:gridSpan w:val="8"/>
            <w:vAlign w:val="bottom"/>
          </w:tcPr>
          <w:p w14:paraId="5DB459F7" w14:textId="293C6DD6" w:rsidR="00174093" w:rsidRDefault="00174093" w:rsidP="00174093">
            <w:pPr>
              <w:pStyle w:val="Beschreibung"/>
              <w:numPr>
                <w:ilvl w:val="0"/>
                <w:numId w:val="26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Regelmäßige Treffen, bei denen persönliche und schulische Anliegen besprochen werden</w:t>
            </w:r>
          </w:p>
          <w:p w14:paraId="2CC438FF" w14:textId="0991E0D7" w:rsidR="00174093" w:rsidRPr="00043BA0" w:rsidRDefault="00174093" w:rsidP="00174093">
            <w:pPr>
              <w:pStyle w:val="Beschreibung"/>
              <w:numPr>
                <w:ilvl w:val="0"/>
                <w:numId w:val="26"/>
              </w:numPr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Organisation von Aktivitäten für allen Buddies und VABO-Schüler</w:t>
            </w:r>
          </w:p>
        </w:tc>
      </w:tr>
      <w:tr w:rsidR="00174093" w:rsidRPr="00043BA0" w14:paraId="048DA170" w14:textId="77777777" w:rsidTr="00F243A9">
        <w:trPr>
          <w:trHeight w:val="340"/>
        </w:trPr>
        <w:tc>
          <w:tcPr>
            <w:tcW w:w="6946" w:type="dxa"/>
            <w:gridSpan w:val="6"/>
            <w:vAlign w:val="bottom"/>
          </w:tcPr>
          <w:p w14:paraId="7DDD712B" w14:textId="7909AFFA" w:rsidR="00174093" w:rsidRPr="00043BA0" w:rsidRDefault="00174093" w:rsidP="00174093">
            <w:pPr>
              <w:pStyle w:val="Beschreibung"/>
              <w:rPr>
                <w:i/>
                <w:sz w:val="23"/>
                <w:szCs w:val="23"/>
              </w:rPr>
            </w:pPr>
            <w:r w:rsidRPr="00043BA0">
              <w:rPr>
                <w:b/>
                <w:smallCaps/>
                <w:sz w:val="23"/>
                <w:szCs w:val="23"/>
              </w:rPr>
              <w:t>Tradity e.V.</w:t>
            </w:r>
          </w:p>
        </w:tc>
        <w:tc>
          <w:tcPr>
            <w:tcW w:w="2121" w:type="dxa"/>
            <w:gridSpan w:val="2"/>
            <w:vAlign w:val="bottom"/>
          </w:tcPr>
          <w:p w14:paraId="50D488B6" w14:textId="193E8459" w:rsidR="00174093" w:rsidRPr="00043BA0" w:rsidRDefault="00174093" w:rsidP="00174093">
            <w:pPr>
              <w:pStyle w:val="Beschreibung"/>
              <w:jc w:val="right"/>
              <w:rPr>
                <w:i/>
                <w:iCs/>
                <w:sz w:val="18"/>
                <w:szCs w:val="18"/>
              </w:rPr>
            </w:pPr>
            <w:r w:rsidRPr="00043BA0">
              <w:rPr>
                <w:i/>
                <w:iCs/>
                <w:smallCaps/>
                <w:sz w:val="23"/>
                <w:szCs w:val="23"/>
              </w:rPr>
              <w:t>Waiblingen</w:t>
            </w:r>
          </w:p>
        </w:tc>
      </w:tr>
      <w:tr w:rsidR="00174093" w:rsidRPr="00043BA0" w14:paraId="3561D7C5" w14:textId="77777777" w:rsidTr="003036F6">
        <w:trPr>
          <w:trHeight w:val="20"/>
        </w:trPr>
        <w:tc>
          <w:tcPr>
            <w:tcW w:w="7371" w:type="dxa"/>
            <w:gridSpan w:val="7"/>
            <w:vAlign w:val="bottom"/>
          </w:tcPr>
          <w:p w14:paraId="30D12B45" w14:textId="7B30C70A" w:rsidR="00174093" w:rsidRPr="00043BA0" w:rsidRDefault="00174093" w:rsidP="00174093">
            <w:pPr>
              <w:pStyle w:val="Beschreibung"/>
              <w:rPr>
                <w:iCs/>
                <w:sz w:val="18"/>
                <w:szCs w:val="18"/>
              </w:rPr>
            </w:pPr>
            <w:r>
              <w:rPr>
                <w:iCs/>
                <w:sz w:val="18"/>
                <w:szCs w:val="18"/>
              </w:rPr>
              <w:t>Lokalkoordinator</w:t>
            </w:r>
          </w:p>
        </w:tc>
        <w:tc>
          <w:tcPr>
            <w:tcW w:w="1696" w:type="dxa"/>
            <w:vAlign w:val="bottom"/>
          </w:tcPr>
          <w:p w14:paraId="2E420260" w14:textId="1227B143" w:rsidR="00174093" w:rsidRPr="00043BA0" w:rsidRDefault="00174093" w:rsidP="00174093">
            <w:pPr>
              <w:pStyle w:val="Beschreibung"/>
              <w:jc w:val="right"/>
              <w:rPr>
                <w:sz w:val="18"/>
                <w:szCs w:val="18"/>
              </w:rPr>
            </w:pPr>
            <w:r w:rsidRPr="00043BA0">
              <w:rPr>
                <w:sz w:val="18"/>
              </w:rPr>
              <w:t>11/2022 – 03/2023</w:t>
            </w:r>
          </w:p>
        </w:tc>
      </w:tr>
      <w:tr w:rsidR="00174093" w:rsidRPr="00043BA0" w14:paraId="070CA57E" w14:textId="77777777" w:rsidTr="003036F6">
        <w:trPr>
          <w:trHeight w:val="20"/>
        </w:trPr>
        <w:tc>
          <w:tcPr>
            <w:tcW w:w="9067" w:type="dxa"/>
            <w:gridSpan w:val="8"/>
          </w:tcPr>
          <w:p w14:paraId="70945EFB" w14:textId="0BD7FAC7" w:rsidR="00174093" w:rsidRPr="00043BA0" w:rsidRDefault="00174093" w:rsidP="00174093">
            <w:pPr>
              <w:pStyle w:val="Beschreibung"/>
              <w:numPr>
                <w:ilvl w:val="0"/>
                <w:numId w:val="27"/>
              </w:numPr>
              <w:rPr>
                <w:i/>
                <w:sz w:val="18"/>
                <w:szCs w:val="18"/>
              </w:rPr>
            </w:pPr>
            <w:r w:rsidRPr="00CA607B">
              <w:rPr>
                <w:i/>
                <w:sz w:val="18"/>
                <w:szCs w:val="18"/>
              </w:rPr>
              <w:t xml:space="preserve">Anwerben von Sponsoren für ein </w:t>
            </w:r>
            <w:r>
              <w:rPr>
                <w:i/>
                <w:sz w:val="18"/>
                <w:szCs w:val="18"/>
              </w:rPr>
              <w:t>von Studenten (</w:t>
            </w:r>
            <w:r w:rsidRPr="005B5545">
              <w:rPr>
                <w:i/>
                <w:sz w:val="18"/>
                <w:szCs w:val="18"/>
              </w:rPr>
              <w:t>WHU - Otto Beisheim School of Management)</w:t>
            </w:r>
            <w:r>
              <w:rPr>
                <w:i/>
                <w:sz w:val="18"/>
                <w:szCs w:val="18"/>
              </w:rPr>
              <w:t xml:space="preserve"> geleitetes Börsenspiel</w:t>
            </w:r>
          </w:p>
        </w:tc>
      </w:tr>
      <w:tr w:rsidR="00174093" w:rsidRPr="00043BA0" w14:paraId="482569A2" w14:textId="77777777" w:rsidTr="006E2C9C">
        <w:trPr>
          <w:trHeight w:val="510"/>
        </w:trPr>
        <w:tc>
          <w:tcPr>
            <w:tcW w:w="9067" w:type="dxa"/>
            <w:gridSpan w:val="8"/>
            <w:tcBorders>
              <w:bottom w:val="single" w:sz="4" w:space="0" w:color="auto"/>
            </w:tcBorders>
            <w:vAlign w:val="bottom"/>
          </w:tcPr>
          <w:p w14:paraId="169C56E5" w14:textId="77777777" w:rsidR="00174093" w:rsidRPr="00D11A04" w:rsidRDefault="00174093" w:rsidP="00174093">
            <w:pPr>
              <w:jc w:val="center"/>
              <w:rPr>
                <w:rFonts w:ascii="Georgia" w:hAnsi="Georgia"/>
                <w:b/>
                <w:smallCaps/>
                <w:sz w:val="10"/>
                <w:szCs w:val="10"/>
              </w:rPr>
            </w:pPr>
          </w:p>
          <w:p w14:paraId="1CFA4492" w14:textId="752AFE6D" w:rsidR="00174093" w:rsidRPr="00043BA0" w:rsidRDefault="00174093" w:rsidP="0017409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Andere Fähigkeiten und Interessen</w:t>
            </w:r>
          </w:p>
        </w:tc>
      </w:tr>
      <w:tr w:rsidR="00174093" w:rsidRPr="00043BA0" w14:paraId="2B257790" w14:textId="77777777" w:rsidTr="003036F6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036ABEED" w:rsidR="00174093" w:rsidRPr="00043BA0" w:rsidRDefault="00174093" w:rsidP="0017409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043BA0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6940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0DA4BA0E" w:rsidR="00174093" w:rsidRPr="00043BA0" w:rsidRDefault="00174093" w:rsidP="00174093">
            <w:pPr>
              <w:rPr>
                <w:rFonts w:ascii="Georgia" w:hAnsi="Georgia"/>
                <w:sz w:val="18"/>
              </w:rPr>
            </w:pPr>
            <w:r w:rsidRPr="00043BA0">
              <w:rPr>
                <w:rFonts w:ascii="Georgia" w:hAnsi="Georgia" w:cs="Georgia"/>
                <w:color w:val="000000"/>
                <w:sz w:val="18"/>
              </w:rPr>
              <w:t xml:space="preserve">German </w:t>
            </w:r>
            <w:r w:rsidRPr="00043BA0">
              <w:rPr>
                <w:rFonts w:ascii="Georgia" w:hAnsi="Georgia" w:cs="Georgia"/>
                <w:i/>
                <w:iCs/>
                <w:color w:val="000000"/>
                <w:sz w:val="18"/>
              </w:rPr>
              <w:t>(C2)</w:t>
            </w:r>
            <w:r w:rsidRPr="00043BA0">
              <w:rPr>
                <w:rFonts w:ascii="Georgia" w:hAnsi="Georgia" w:cs="Georgia"/>
                <w:color w:val="000000"/>
                <w:sz w:val="18"/>
              </w:rPr>
              <w:t xml:space="preserve">, English </w:t>
            </w:r>
            <w:r w:rsidRPr="00043BA0">
              <w:rPr>
                <w:rFonts w:ascii="Georgia" w:hAnsi="Georgia" w:cs="Georgia"/>
                <w:i/>
                <w:iCs/>
                <w:color w:val="000000"/>
                <w:sz w:val="18"/>
              </w:rPr>
              <w:t>(C1)</w:t>
            </w:r>
          </w:p>
        </w:tc>
      </w:tr>
      <w:tr w:rsidR="00174093" w:rsidRPr="00043BA0" w14:paraId="45706C3F" w14:textId="77777777" w:rsidTr="003036F6">
        <w:trPr>
          <w:trHeight w:val="567"/>
        </w:trPr>
        <w:tc>
          <w:tcPr>
            <w:tcW w:w="2127" w:type="dxa"/>
            <w:vAlign w:val="bottom"/>
          </w:tcPr>
          <w:p w14:paraId="3080399E" w14:textId="0382549A" w:rsidR="00174093" w:rsidRPr="00043BA0" w:rsidRDefault="00174093" w:rsidP="00174093">
            <w:pPr>
              <w:rPr>
                <w:rFonts w:ascii="Georgia" w:hAnsi="Georgia"/>
                <w:sz w:val="18"/>
              </w:rPr>
            </w:pPr>
            <w:r w:rsidRPr="00043BA0">
              <w:rPr>
                <w:rFonts w:ascii="Georgia" w:hAnsi="Georgia"/>
                <w:sz w:val="18"/>
              </w:rPr>
              <w:t>Techni</w:t>
            </w:r>
            <w:r>
              <w:rPr>
                <w:rFonts w:ascii="Georgia" w:hAnsi="Georgia"/>
                <w:sz w:val="18"/>
              </w:rPr>
              <w:t>sch</w:t>
            </w:r>
            <w:r w:rsidRPr="00043BA0">
              <w:rPr>
                <w:rFonts w:ascii="Georgia" w:hAnsi="Georgia"/>
                <w:sz w:val="18"/>
              </w:rPr>
              <w:t>:</w:t>
            </w:r>
          </w:p>
          <w:p w14:paraId="57688BDA" w14:textId="350496FE" w:rsidR="00174093" w:rsidRPr="00043BA0" w:rsidRDefault="00174093" w:rsidP="00174093">
            <w:pPr>
              <w:rPr>
                <w:rFonts w:ascii="Georgia" w:hAnsi="Georgia"/>
                <w:sz w:val="18"/>
              </w:rPr>
            </w:pPr>
          </w:p>
        </w:tc>
        <w:tc>
          <w:tcPr>
            <w:tcW w:w="6940" w:type="dxa"/>
            <w:gridSpan w:val="7"/>
            <w:vAlign w:val="bottom"/>
          </w:tcPr>
          <w:p w14:paraId="20975FFD" w14:textId="39F43D2F" w:rsidR="00174093" w:rsidRPr="00BD2975" w:rsidRDefault="00174093" w:rsidP="00174093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3036F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3036F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(Word, Excel, PowerPoint, Outlook, Teams)</w:t>
            </w:r>
            <w:r w:rsidRPr="00BD297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</w:p>
          <w:p w14:paraId="60CA2168" w14:textId="4A9E59E0" w:rsidR="00174093" w:rsidRPr="00043BA0" w:rsidRDefault="00174093" w:rsidP="00174093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5B5545">
              <w:rPr>
                <w:rFonts w:ascii="Georgia" w:hAnsi="Georgia" w:cs="Georgia"/>
                <w:color w:val="000000"/>
                <w:sz w:val="18"/>
              </w:rPr>
              <w:t xml:space="preserve">Programmiren mit 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SQL und Python </w:t>
            </w:r>
          </w:p>
        </w:tc>
      </w:tr>
      <w:tr w:rsidR="00174093" w:rsidRPr="00BD2975" w14:paraId="113CD93C" w14:textId="77777777" w:rsidTr="003036F6">
        <w:trPr>
          <w:trHeight w:val="340"/>
        </w:trPr>
        <w:tc>
          <w:tcPr>
            <w:tcW w:w="2127" w:type="dxa"/>
            <w:vAlign w:val="bottom"/>
          </w:tcPr>
          <w:p w14:paraId="458A447D" w14:textId="77DCC711" w:rsidR="00174093" w:rsidRPr="00043BA0" w:rsidRDefault="00174093" w:rsidP="00174093">
            <w:pPr>
              <w:rPr>
                <w:rFonts w:ascii="Georgia" w:hAnsi="Georgia"/>
                <w:sz w:val="18"/>
              </w:rPr>
            </w:pPr>
            <w:r w:rsidRPr="00043BA0">
              <w:rPr>
                <w:rFonts w:ascii="Georgia" w:hAnsi="Georgia"/>
                <w:sz w:val="18"/>
              </w:rPr>
              <w:t>Interesse</w:t>
            </w:r>
            <w:r>
              <w:rPr>
                <w:rFonts w:ascii="Georgia" w:hAnsi="Georgia"/>
                <w:sz w:val="18"/>
              </w:rPr>
              <w:t>n</w:t>
            </w:r>
            <w:r w:rsidRPr="00043BA0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6940" w:type="dxa"/>
            <w:gridSpan w:val="7"/>
            <w:vAlign w:val="bottom"/>
          </w:tcPr>
          <w:p w14:paraId="6472553C" w14:textId="537825AD" w:rsidR="00174093" w:rsidRPr="00BD2975" w:rsidDel="00EC7301" w:rsidRDefault="00174093" w:rsidP="00174093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Wirschaft</w:t>
            </w:r>
            <w:r w:rsidRPr="00BD297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Tennis, Klavier spielen</w:t>
            </w:r>
          </w:p>
        </w:tc>
      </w:tr>
    </w:tbl>
    <w:p w14:paraId="5752C28D" w14:textId="77777777" w:rsidR="001A4A49" w:rsidRPr="00BD2975" w:rsidRDefault="001A4A49" w:rsidP="001A4A49">
      <w:pPr>
        <w:rPr>
          <w:rFonts w:ascii="Georgia" w:hAnsi="Georgia"/>
          <w:sz w:val="18"/>
          <w:lang w:val="en-US"/>
        </w:rPr>
      </w:pPr>
    </w:p>
    <w:sectPr w:rsidR="001A4A49" w:rsidRPr="00BD2975" w:rsidSect="0084417B">
      <w:footerReference w:type="even" r:id="rId9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3658B" w14:textId="77777777" w:rsidR="00713CAB" w:rsidRDefault="00713CAB" w:rsidP="00BE053D">
      <w:pPr>
        <w:spacing w:after="0" w:line="240" w:lineRule="auto"/>
      </w:pPr>
      <w:r>
        <w:separator/>
      </w:r>
    </w:p>
  </w:endnote>
  <w:endnote w:type="continuationSeparator" w:id="0">
    <w:p w14:paraId="0C2D4658" w14:textId="77777777" w:rsidR="00713CAB" w:rsidRDefault="00713CA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D96C0" w14:textId="77777777" w:rsidR="00713CAB" w:rsidRDefault="00713CAB" w:rsidP="00BE053D">
      <w:pPr>
        <w:spacing w:after="0" w:line="240" w:lineRule="auto"/>
      </w:pPr>
      <w:r>
        <w:separator/>
      </w:r>
    </w:p>
  </w:footnote>
  <w:footnote w:type="continuationSeparator" w:id="0">
    <w:p w14:paraId="30BB529B" w14:textId="77777777" w:rsidR="00713CAB" w:rsidRDefault="00713CA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EA0D58"/>
    <w:multiLevelType w:val="hybridMultilevel"/>
    <w:tmpl w:val="48487E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39609D"/>
    <w:multiLevelType w:val="hybridMultilevel"/>
    <w:tmpl w:val="87682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4029E0"/>
    <w:multiLevelType w:val="hybridMultilevel"/>
    <w:tmpl w:val="559EF7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9953D6"/>
    <w:multiLevelType w:val="hybridMultilevel"/>
    <w:tmpl w:val="F7B6CCCE"/>
    <w:lvl w:ilvl="0" w:tplc="9C2A6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B3517"/>
    <w:multiLevelType w:val="hybridMultilevel"/>
    <w:tmpl w:val="C22EE01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53093A"/>
    <w:multiLevelType w:val="hybridMultilevel"/>
    <w:tmpl w:val="2A58B7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813488"/>
    <w:multiLevelType w:val="hybridMultilevel"/>
    <w:tmpl w:val="1EA2B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1F34C3"/>
    <w:multiLevelType w:val="hybridMultilevel"/>
    <w:tmpl w:val="0B123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7F645E"/>
    <w:multiLevelType w:val="hybridMultilevel"/>
    <w:tmpl w:val="799CC7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1EA65D0"/>
    <w:multiLevelType w:val="hybridMultilevel"/>
    <w:tmpl w:val="559CDABA"/>
    <w:lvl w:ilvl="0" w:tplc="9C2A67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6259F8"/>
    <w:multiLevelType w:val="hybridMultilevel"/>
    <w:tmpl w:val="9B3CE1E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883261"/>
    <w:multiLevelType w:val="hybridMultilevel"/>
    <w:tmpl w:val="DA5805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052053">
    <w:abstractNumId w:val="21"/>
  </w:num>
  <w:num w:numId="2" w16cid:durableId="610360890">
    <w:abstractNumId w:val="25"/>
  </w:num>
  <w:num w:numId="3" w16cid:durableId="2086292069">
    <w:abstractNumId w:val="27"/>
  </w:num>
  <w:num w:numId="4" w16cid:durableId="1254241144">
    <w:abstractNumId w:val="0"/>
  </w:num>
  <w:num w:numId="5" w16cid:durableId="1456678429">
    <w:abstractNumId w:val="1"/>
  </w:num>
  <w:num w:numId="6" w16cid:durableId="197552352">
    <w:abstractNumId w:val="2"/>
  </w:num>
  <w:num w:numId="7" w16cid:durableId="705910928">
    <w:abstractNumId w:val="20"/>
  </w:num>
  <w:num w:numId="8" w16cid:durableId="1708138618">
    <w:abstractNumId w:val="30"/>
  </w:num>
  <w:num w:numId="9" w16cid:durableId="1988362837">
    <w:abstractNumId w:val="18"/>
  </w:num>
  <w:num w:numId="10" w16cid:durableId="976882477">
    <w:abstractNumId w:val="33"/>
  </w:num>
  <w:num w:numId="11" w16cid:durableId="811940985">
    <w:abstractNumId w:val="8"/>
  </w:num>
  <w:num w:numId="12" w16cid:durableId="1968585047">
    <w:abstractNumId w:val="11"/>
  </w:num>
  <w:num w:numId="13" w16cid:durableId="1508717801">
    <w:abstractNumId w:val="13"/>
  </w:num>
  <w:num w:numId="14" w16cid:durableId="1537154972">
    <w:abstractNumId w:val="14"/>
  </w:num>
  <w:num w:numId="15" w16cid:durableId="584918028">
    <w:abstractNumId w:val="29"/>
  </w:num>
  <w:num w:numId="16" w16cid:durableId="446198567">
    <w:abstractNumId w:val="7"/>
  </w:num>
  <w:num w:numId="17" w16cid:durableId="1759329028">
    <w:abstractNumId w:val="24"/>
  </w:num>
  <w:num w:numId="18" w16cid:durableId="471531521">
    <w:abstractNumId w:val="5"/>
  </w:num>
  <w:num w:numId="19" w16cid:durableId="311638506">
    <w:abstractNumId w:val="26"/>
  </w:num>
  <w:num w:numId="20" w16cid:durableId="572661259">
    <w:abstractNumId w:val="16"/>
  </w:num>
  <w:num w:numId="21" w16cid:durableId="716977234">
    <w:abstractNumId w:val="17"/>
  </w:num>
  <w:num w:numId="22" w16cid:durableId="179004790">
    <w:abstractNumId w:val="22"/>
  </w:num>
  <w:num w:numId="23" w16cid:durableId="1098217874">
    <w:abstractNumId w:val="12"/>
  </w:num>
  <w:num w:numId="24" w16cid:durableId="546987935">
    <w:abstractNumId w:val="28"/>
  </w:num>
  <w:num w:numId="25" w16cid:durableId="836579478">
    <w:abstractNumId w:val="10"/>
  </w:num>
  <w:num w:numId="26" w16cid:durableId="1600720008">
    <w:abstractNumId w:val="31"/>
  </w:num>
  <w:num w:numId="27" w16cid:durableId="1028600074">
    <w:abstractNumId w:val="9"/>
  </w:num>
  <w:num w:numId="28" w16cid:durableId="934753940">
    <w:abstractNumId w:val="27"/>
  </w:num>
  <w:num w:numId="29" w16cid:durableId="1957105407">
    <w:abstractNumId w:val="3"/>
  </w:num>
  <w:num w:numId="30" w16cid:durableId="1892882095">
    <w:abstractNumId w:val="32"/>
  </w:num>
  <w:num w:numId="31" w16cid:durableId="1771465325">
    <w:abstractNumId w:val="15"/>
  </w:num>
  <w:num w:numId="32" w16cid:durableId="1466199970">
    <w:abstractNumId w:val="34"/>
  </w:num>
  <w:num w:numId="33" w16cid:durableId="994146462">
    <w:abstractNumId w:val="6"/>
  </w:num>
  <w:num w:numId="34" w16cid:durableId="1705445726">
    <w:abstractNumId w:val="4"/>
  </w:num>
  <w:num w:numId="35" w16cid:durableId="2096318203">
    <w:abstractNumId w:val="23"/>
  </w:num>
  <w:num w:numId="36" w16cid:durableId="14131169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1A3F"/>
    <w:rsid w:val="0002476A"/>
    <w:rsid w:val="00043BA0"/>
    <w:rsid w:val="00061D33"/>
    <w:rsid w:val="00064643"/>
    <w:rsid w:val="00066C61"/>
    <w:rsid w:val="00085B1C"/>
    <w:rsid w:val="00087747"/>
    <w:rsid w:val="00092A2C"/>
    <w:rsid w:val="000A1FDA"/>
    <w:rsid w:val="000B63E2"/>
    <w:rsid w:val="000B6548"/>
    <w:rsid w:val="000C5B99"/>
    <w:rsid w:val="000D671A"/>
    <w:rsid w:val="000E7B53"/>
    <w:rsid w:val="000F1037"/>
    <w:rsid w:val="00103EC5"/>
    <w:rsid w:val="00116C6E"/>
    <w:rsid w:val="00125CA6"/>
    <w:rsid w:val="001431C8"/>
    <w:rsid w:val="00156FC9"/>
    <w:rsid w:val="00162A5A"/>
    <w:rsid w:val="00172867"/>
    <w:rsid w:val="00174093"/>
    <w:rsid w:val="00175B6D"/>
    <w:rsid w:val="001901ED"/>
    <w:rsid w:val="0019483A"/>
    <w:rsid w:val="001A46BF"/>
    <w:rsid w:val="001A481B"/>
    <w:rsid w:val="001A4A49"/>
    <w:rsid w:val="001B0186"/>
    <w:rsid w:val="001B62CA"/>
    <w:rsid w:val="001D4DCD"/>
    <w:rsid w:val="001F4175"/>
    <w:rsid w:val="002206BA"/>
    <w:rsid w:val="00223A4D"/>
    <w:rsid w:val="002264BF"/>
    <w:rsid w:val="00232CB5"/>
    <w:rsid w:val="00234A7E"/>
    <w:rsid w:val="0024373D"/>
    <w:rsid w:val="002508C2"/>
    <w:rsid w:val="00256D37"/>
    <w:rsid w:val="00267252"/>
    <w:rsid w:val="0027646E"/>
    <w:rsid w:val="00282DB0"/>
    <w:rsid w:val="00282ED8"/>
    <w:rsid w:val="002B2091"/>
    <w:rsid w:val="002C6972"/>
    <w:rsid w:val="002D2B32"/>
    <w:rsid w:val="002D4516"/>
    <w:rsid w:val="002F2A71"/>
    <w:rsid w:val="002F46AD"/>
    <w:rsid w:val="003036F6"/>
    <w:rsid w:val="003101F0"/>
    <w:rsid w:val="00312B6A"/>
    <w:rsid w:val="00314B7A"/>
    <w:rsid w:val="00324BC5"/>
    <w:rsid w:val="00327402"/>
    <w:rsid w:val="00332061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3103"/>
    <w:rsid w:val="004154BE"/>
    <w:rsid w:val="0042013D"/>
    <w:rsid w:val="00422F83"/>
    <w:rsid w:val="00426D7E"/>
    <w:rsid w:val="0043430C"/>
    <w:rsid w:val="00435E6D"/>
    <w:rsid w:val="004423A7"/>
    <w:rsid w:val="00443668"/>
    <w:rsid w:val="0044519A"/>
    <w:rsid w:val="00456B0D"/>
    <w:rsid w:val="0047199E"/>
    <w:rsid w:val="00476AF8"/>
    <w:rsid w:val="00484FD7"/>
    <w:rsid w:val="00485F13"/>
    <w:rsid w:val="004929FB"/>
    <w:rsid w:val="004A54BA"/>
    <w:rsid w:val="004B26DB"/>
    <w:rsid w:val="004B6A5E"/>
    <w:rsid w:val="004E5B11"/>
    <w:rsid w:val="00507EA7"/>
    <w:rsid w:val="00511A6F"/>
    <w:rsid w:val="00526089"/>
    <w:rsid w:val="00527A28"/>
    <w:rsid w:val="00527DCA"/>
    <w:rsid w:val="00534F34"/>
    <w:rsid w:val="005716D4"/>
    <w:rsid w:val="00571B60"/>
    <w:rsid w:val="00585A4D"/>
    <w:rsid w:val="005B5545"/>
    <w:rsid w:val="005C4818"/>
    <w:rsid w:val="005D6329"/>
    <w:rsid w:val="005E57F6"/>
    <w:rsid w:val="005E5B7C"/>
    <w:rsid w:val="005F3BBF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2C0E"/>
    <w:rsid w:val="006B4E32"/>
    <w:rsid w:val="006B58FC"/>
    <w:rsid w:val="006B72C7"/>
    <w:rsid w:val="006B7F78"/>
    <w:rsid w:val="006C2252"/>
    <w:rsid w:val="006C77B9"/>
    <w:rsid w:val="006D7F7F"/>
    <w:rsid w:val="006E1DBD"/>
    <w:rsid w:val="006E2C9C"/>
    <w:rsid w:val="006E40EF"/>
    <w:rsid w:val="006F0039"/>
    <w:rsid w:val="0070150B"/>
    <w:rsid w:val="00711CEF"/>
    <w:rsid w:val="00713CAB"/>
    <w:rsid w:val="00720320"/>
    <w:rsid w:val="00723643"/>
    <w:rsid w:val="00725D3C"/>
    <w:rsid w:val="0072780C"/>
    <w:rsid w:val="00733DA1"/>
    <w:rsid w:val="00734B0F"/>
    <w:rsid w:val="00737822"/>
    <w:rsid w:val="0074111D"/>
    <w:rsid w:val="00753D4A"/>
    <w:rsid w:val="00756912"/>
    <w:rsid w:val="00761609"/>
    <w:rsid w:val="00763DCE"/>
    <w:rsid w:val="00776C46"/>
    <w:rsid w:val="0078260B"/>
    <w:rsid w:val="00782AB3"/>
    <w:rsid w:val="007838D1"/>
    <w:rsid w:val="00785254"/>
    <w:rsid w:val="00785853"/>
    <w:rsid w:val="007952C4"/>
    <w:rsid w:val="007966F0"/>
    <w:rsid w:val="00797BFC"/>
    <w:rsid w:val="007A720F"/>
    <w:rsid w:val="007C6A3C"/>
    <w:rsid w:val="007D4BEE"/>
    <w:rsid w:val="007D5BE9"/>
    <w:rsid w:val="00802560"/>
    <w:rsid w:val="008050E4"/>
    <w:rsid w:val="008161D4"/>
    <w:rsid w:val="0082257D"/>
    <w:rsid w:val="00827580"/>
    <w:rsid w:val="0084417B"/>
    <w:rsid w:val="00845E85"/>
    <w:rsid w:val="00853438"/>
    <w:rsid w:val="00866846"/>
    <w:rsid w:val="00871576"/>
    <w:rsid w:val="00875DA9"/>
    <w:rsid w:val="00895E38"/>
    <w:rsid w:val="008A782B"/>
    <w:rsid w:val="008B0FC0"/>
    <w:rsid w:val="008C429A"/>
    <w:rsid w:val="008E1F3D"/>
    <w:rsid w:val="008F1846"/>
    <w:rsid w:val="009053D7"/>
    <w:rsid w:val="0091331D"/>
    <w:rsid w:val="0093223C"/>
    <w:rsid w:val="00937D5B"/>
    <w:rsid w:val="00941A87"/>
    <w:rsid w:val="0094390A"/>
    <w:rsid w:val="009501C2"/>
    <w:rsid w:val="0096176A"/>
    <w:rsid w:val="009668B9"/>
    <w:rsid w:val="009725ED"/>
    <w:rsid w:val="00976577"/>
    <w:rsid w:val="00980361"/>
    <w:rsid w:val="00996356"/>
    <w:rsid w:val="00997D9A"/>
    <w:rsid w:val="009D39C9"/>
    <w:rsid w:val="009D6336"/>
    <w:rsid w:val="009D7C49"/>
    <w:rsid w:val="009E7297"/>
    <w:rsid w:val="00A0257D"/>
    <w:rsid w:val="00A12EDC"/>
    <w:rsid w:val="00A1360B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F77F3"/>
    <w:rsid w:val="00B0230B"/>
    <w:rsid w:val="00B17D95"/>
    <w:rsid w:val="00B23509"/>
    <w:rsid w:val="00B26248"/>
    <w:rsid w:val="00B359DB"/>
    <w:rsid w:val="00B3632B"/>
    <w:rsid w:val="00B409D8"/>
    <w:rsid w:val="00B5178D"/>
    <w:rsid w:val="00B67F1F"/>
    <w:rsid w:val="00B701D7"/>
    <w:rsid w:val="00B730F0"/>
    <w:rsid w:val="00B90595"/>
    <w:rsid w:val="00BA198C"/>
    <w:rsid w:val="00BA215A"/>
    <w:rsid w:val="00BA4721"/>
    <w:rsid w:val="00BB38D5"/>
    <w:rsid w:val="00BB5F09"/>
    <w:rsid w:val="00BC0D9F"/>
    <w:rsid w:val="00BD2975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A607B"/>
    <w:rsid w:val="00CC7F56"/>
    <w:rsid w:val="00CD1B12"/>
    <w:rsid w:val="00CD55DC"/>
    <w:rsid w:val="00CE1BBC"/>
    <w:rsid w:val="00CE2595"/>
    <w:rsid w:val="00CE28CC"/>
    <w:rsid w:val="00CE72FC"/>
    <w:rsid w:val="00CF31EE"/>
    <w:rsid w:val="00D11A04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25DC"/>
    <w:rsid w:val="00DD38E2"/>
    <w:rsid w:val="00E13110"/>
    <w:rsid w:val="00E22A87"/>
    <w:rsid w:val="00E24DF1"/>
    <w:rsid w:val="00E35C2D"/>
    <w:rsid w:val="00E431ED"/>
    <w:rsid w:val="00E60CE5"/>
    <w:rsid w:val="00E64FF5"/>
    <w:rsid w:val="00E907EC"/>
    <w:rsid w:val="00EA5421"/>
    <w:rsid w:val="00EB34FC"/>
    <w:rsid w:val="00EB5816"/>
    <w:rsid w:val="00EC59DB"/>
    <w:rsid w:val="00EC7301"/>
    <w:rsid w:val="00ED0EA9"/>
    <w:rsid w:val="00EF77DF"/>
    <w:rsid w:val="00F11BEF"/>
    <w:rsid w:val="00F243A9"/>
    <w:rsid w:val="00F258E7"/>
    <w:rsid w:val="00F31B84"/>
    <w:rsid w:val="00F36588"/>
    <w:rsid w:val="00F47639"/>
    <w:rsid w:val="00F631EC"/>
    <w:rsid w:val="00F64C22"/>
    <w:rsid w:val="00F64FA7"/>
    <w:rsid w:val="00F74D19"/>
    <w:rsid w:val="00F80053"/>
    <w:rsid w:val="00F95DB1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E1DB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60C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0C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0C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0C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0CE5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B1C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B1C"/>
    <w:rPr>
      <w:rFonts w:ascii="Consolas" w:hAnsi="Consolas" w:cs="Consolas"/>
      <w:sz w:val="20"/>
      <w:szCs w:val="20"/>
    </w:rPr>
  </w:style>
  <w:style w:type="character" w:customStyle="1" w:styleId="y2iqfc">
    <w:name w:val="y2iqfc"/>
    <w:basedOn w:val="DefaultParagraphFont"/>
    <w:rsid w:val="008F1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0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7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0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7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1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8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6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3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fan.c.schuster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Stefan Schuster</cp:lastModifiedBy>
  <cp:revision>6</cp:revision>
  <cp:lastPrinted>2024-09-19T08:24:00Z</cp:lastPrinted>
  <dcterms:created xsi:type="dcterms:W3CDTF">2024-09-19T08:24:00Z</dcterms:created>
  <dcterms:modified xsi:type="dcterms:W3CDTF">2024-12-29T14:57:00Z</dcterms:modified>
</cp:coreProperties>
</file>