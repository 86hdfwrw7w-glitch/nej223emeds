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54"/>
        <w:gridCol w:w="2551"/>
        <w:gridCol w:w="1701"/>
      </w:tblGrid>
      <w:tr w:rsidR="00E55D90" w:rsidRPr="003413D2" w14:paraId="487AC9CE" w14:textId="77777777" w:rsidTr="00B613D9">
        <w:trPr>
          <w:trHeight w:val="283"/>
        </w:trPr>
        <w:tc>
          <w:tcPr>
            <w:tcW w:w="10206" w:type="dxa"/>
            <w:gridSpan w:val="3"/>
            <w:vAlign w:val="bottom"/>
          </w:tcPr>
          <w:p w14:paraId="0CBC6997" w14:textId="300A983C" w:rsidR="00E55D90" w:rsidRPr="003413D2" w:rsidRDefault="00C30E52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 xml:space="preserve"> </w:t>
            </w:r>
            <w:r w:rsidR="007D6C66">
              <w:rPr>
                <w:rFonts w:ascii="Optima" w:hAnsi="Optima" w:cs="Times New Roman"/>
                <w:b/>
                <w:sz w:val="48"/>
                <w:szCs w:val="44"/>
              </w:rPr>
              <w:t>Matthias Kubalek</w:t>
            </w:r>
          </w:p>
          <w:p w14:paraId="135895E2" w14:textId="45E92D83" w:rsidR="007522CF" w:rsidRPr="000A3F77" w:rsidRDefault="007D6C66" w:rsidP="000A3F77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Hirschengasse 16/2/11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Wien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A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-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1060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, 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Austria</w:t>
            </w:r>
            <w:r w:rsidR="000A3F77">
              <w:rPr>
                <w:rFonts w:ascii="Optima" w:hAnsi="Optima" w:cs="Times New Roman"/>
                <w:bCs/>
                <w:sz w:val="20"/>
                <w:szCs w:val="20"/>
              </w:rPr>
              <w:t xml:space="preserve"> | 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m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kubalek@gmx.de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 xml:space="preserve"> | +49</w:t>
            </w:r>
            <w:r w:rsidR="00B87EC1">
              <w:rPr>
                <w:rFonts w:ascii="Optima" w:hAnsi="Optima" w:cs="Times New Roman"/>
                <w:bCs/>
                <w:sz w:val="20"/>
                <w:szCs w:val="20"/>
              </w:rPr>
              <w:t>-</w:t>
            </w:r>
            <w:r w:rsidR="00F44F5F" w:rsidRPr="003413D2">
              <w:rPr>
                <w:rFonts w:ascii="Optima" w:hAnsi="Optima" w:cs="Times New Roman"/>
                <w:bCs/>
                <w:sz w:val="20"/>
                <w:szCs w:val="20"/>
              </w:rPr>
              <w:t>1</w:t>
            </w:r>
            <w:r>
              <w:rPr>
                <w:rFonts w:ascii="Optima" w:hAnsi="Optima" w:cs="Times New Roman"/>
                <w:bCs/>
                <w:sz w:val="20"/>
                <w:szCs w:val="20"/>
              </w:rPr>
              <w:t>778747436</w:t>
            </w:r>
          </w:p>
        </w:tc>
      </w:tr>
      <w:tr w:rsidR="002508C2" w:rsidRPr="003413D2" w14:paraId="0FCADE56" w14:textId="77777777" w:rsidTr="00B00C12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3120DE" w:rsidRDefault="00F44F5F" w:rsidP="00F44F5F">
            <w:pPr>
              <w:rPr>
                <w:rFonts w:ascii="Optima" w:hAnsi="Optima" w:cs="Times New Roman"/>
                <w:b/>
                <w:sz w:val="26"/>
                <w:szCs w:val="26"/>
              </w:rPr>
            </w:pPr>
            <w:r w:rsidRPr="003120DE">
              <w:rPr>
                <w:rFonts w:ascii="Optima" w:hAnsi="Optima" w:cs="Times New Roman"/>
                <w:b/>
                <w:sz w:val="26"/>
                <w:szCs w:val="26"/>
              </w:rPr>
              <w:t>SCHULE &amp; STUDIUM</w:t>
            </w:r>
          </w:p>
        </w:tc>
      </w:tr>
      <w:tr w:rsidR="00D1492F" w:rsidRPr="003413D2" w14:paraId="7D1DEBF7" w14:textId="77777777" w:rsidTr="00022204">
        <w:trPr>
          <w:trHeight w:val="340"/>
        </w:trPr>
        <w:tc>
          <w:tcPr>
            <w:tcW w:w="8505" w:type="dxa"/>
            <w:gridSpan w:val="2"/>
            <w:tcBorders>
              <w:top w:val="single" w:sz="4" w:space="0" w:color="auto"/>
            </w:tcBorders>
            <w:vAlign w:val="bottom"/>
          </w:tcPr>
          <w:p w14:paraId="0C2B846F" w14:textId="73392ABF" w:rsidR="00D1492F" w:rsidRPr="003413D2" w:rsidRDefault="007D6C66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Universität Wien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C845E2D" w14:textId="4FF293C0" w:rsidR="00D1492F" w:rsidRPr="003413D2" w:rsidRDefault="00930DFD" w:rsidP="00162A5A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Wien</w:t>
            </w:r>
          </w:p>
        </w:tc>
      </w:tr>
      <w:tr w:rsidR="00D1492F" w:rsidRPr="003413D2" w14:paraId="61E5D482" w14:textId="77777777" w:rsidTr="009939B1">
        <w:tc>
          <w:tcPr>
            <w:tcW w:w="8505" w:type="dxa"/>
            <w:gridSpan w:val="2"/>
          </w:tcPr>
          <w:p w14:paraId="11CB9A0F" w14:textId="2CD96596" w:rsidR="00D1492F" w:rsidRPr="003413D2" w:rsidRDefault="00D1492F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</w:rPr>
              <w:t xml:space="preserve">B.Sc. in </w:t>
            </w:r>
            <w:r w:rsidR="007D6C66">
              <w:rPr>
                <w:rFonts w:ascii="Optima" w:hAnsi="Optima" w:cs="Times New Roman"/>
                <w:i/>
                <w:iCs/>
                <w:sz w:val="20"/>
                <w:szCs w:val="20"/>
              </w:rPr>
              <w:t>Betriebswirtschaftslehre</w:t>
            </w:r>
          </w:p>
        </w:tc>
        <w:tc>
          <w:tcPr>
            <w:tcW w:w="1701" w:type="dxa"/>
          </w:tcPr>
          <w:p w14:paraId="419A9228" w14:textId="3E5CFC95" w:rsidR="00D1492F" w:rsidRPr="003413D2" w:rsidRDefault="00930DFD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10</w:t>
            </w:r>
            <w:r w:rsidR="00D1492F"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</w:rPr>
              <w:t>24</w:t>
            </w:r>
            <w:r w:rsidR="00D1492F" w:rsidRPr="003413D2">
              <w:rPr>
                <w:rFonts w:ascii="Optima" w:hAnsi="Optima" w:cs="Times New Roman"/>
                <w:sz w:val="20"/>
                <w:szCs w:val="20"/>
              </w:rPr>
              <w:t xml:space="preserve"> –</w:t>
            </w:r>
            <w:r w:rsidR="00B17D95"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="00D5280E" w:rsidRPr="003413D2">
              <w:rPr>
                <w:rFonts w:ascii="Optima" w:hAnsi="Optima" w:cs="Times New Roman"/>
                <w:sz w:val="20"/>
                <w:szCs w:val="20"/>
              </w:rPr>
              <w:t>heute</w:t>
            </w:r>
          </w:p>
        </w:tc>
      </w:tr>
      <w:tr w:rsidR="00D5280E" w:rsidRPr="003413D2" w14:paraId="7EABE9F1" w14:textId="77777777" w:rsidTr="00FE0496">
        <w:tc>
          <w:tcPr>
            <w:tcW w:w="10206" w:type="dxa"/>
            <w:gridSpan w:val="3"/>
          </w:tcPr>
          <w:p w14:paraId="7A71E6B0" w14:textId="2BEA21A1" w:rsidR="00B319C8" w:rsidRPr="007C4C86" w:rsidRDefault="00F25EB2" w:rsidP="007C4C8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color w:val="000000"/>
                <w:sz w:val="20"/>
                <w:szCs w:val="20"/>
                <w:lang w:val="de-AT"/>
              </w:rPr>
              <w:t>Aktueller Schnitt: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 w:rsidR="007C4C86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2,</w:t>
            </w:r>
            <w:r w:rsidR="00A9676A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0</w:t>
            </w:r>
          </w:p>
        </w:tc>
      </w:tr>
      <w:tr w:rsidR="00D5280E" w:rsidRPr="003413D2" w14:paraId="013361E1" w14:textId="77777777" w:rsidTr="00022204">
        <w:trPr>
          <w:trHeight w:val="340"/>
        </w:trPr>
        <w:tc>
          <w:tcPr>
            <w:tcW w:w="8505" w:type="dxa"/>
            <w:gridSpan w:val="2"/>
            <w:vAlign w:val="bottom"/>
          </w:tcPr>
          <w:p w14:paraId="197620E3" w14:textId="5F083EB6" w:rsidR="00D1492F" w:rsidRPr="003413D2" w:rsidRDefault="00CB4180" w:rsidP="00723643">
            <w:pPr>
              <w:rPr>
                <w:rFonts w:ascii="Optima" w:hAnsi="Optima" w:cs="Times New Roman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b/>
                <w:sz w:val="21"/>
                <w:szCs w:val="21"/>
              </w:rPr>
              <w:t xml:space="preserve">Gymnasium </w:t>
            </w:r>
            <w:r>
              <w:rPr>
                <w:rFonts w:ascii="Optima" w:hAnsi="Optima" w:cs="Times New Roman"/>
                <w:b/>
                <w:sz w:val="21"/>
                <w:szCs w:val="21"/>
              </w:rPr>
              <w:t>der Benediktiner Schäftlarn</w:t>
            </w:r>
          </w:p>
        </w:tc>
        <w:tc>
          <w:tcPr>
            <w:tcW w:w="1701" w:type="dxa"/>
            <w:vAlign w:val="bottom"/>
          </w:tcPr>
          <w:p w14:paraId="63D86F51" w14:textId="698DF31C" w:rsidR="00D1492F" w:rsidRPr="003413D2" w:rsidRDefault="00CB4180" w:rsidP="00D5280E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D5280E" w:rsidRPr="003413D2" w14:paraId="62632213" w14:textId="77777777" w:rsidTr="00022204">
        <w:tc>
          <w:tcPr>
            <w:tcW w:w="8505" w:type="dxa"/>
            <w:gridSpan w:val="2"/>
          </w:tcPr>
          <w:p w14:paraId="5F71027E" w14:textId="18B93E45" w:rsidR="00D1492F" w:rsidRPr="003413D2" w:rsidRDefault="00CB4180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1701" w:type="dxa"/>
          </w:tcPr>
          <w:p w14:paraId="51FC9814" w14:textId="6015BD93" w:rsidR="00D1492F" w:rsidRPr="003413D2" w:rsidRDefault="00426D7E" w:rsidP="00D1492F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09/20</w:t>
            </w:r>
            <w:r w:rsidR="0091331D" w:rsidRPr="003413D2">
              <w:rPr>
                <w:rFonts w:ascii="Optima" w:hAnsi="Optima" w:cs="Times New Roman"/>
                <w:sz w:val="20"/>
                <w:szCs w:val="20"/>
              </w:rPr>
              <w:t>1</w:t>
            </w:r>
            <w:r w:rsidR="00CB4180">
              <w:rPr>
                <w:rFonts w:ascii="Optima" w:hAnsi="Optima" w:cs="Times New Roman"/>
                <w:sz w:val="20"/>
                <w:szCs w:val="20"/>
              </w:rPr>
              <w:t>4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– </w:t>
            </w:r>
            <w:r w:rsidR="0091331D" w:rsidRPr="003413D2">
              <w:rPr>
                <w:rFonts w:ascii="Optima" w:hAnsi="Optima" w:cs="Times New Roman"/>
                <w:sz w:val="20"/>
                <w:szCs w:val="20"/>
              </w:rPr>
              <w:t>0</w:t>
            </w:r>
            <w:r w:rsidR="00CB4180">
              <w:rPr>
                <w:rFonts w:ascii="Optima" w:hAnsi="Optima" w:cs="Times New Roman"/>
                <w:sz w:val="20"/>
                <w:szCs w:val="20"/>
              </w:rPr>
              <w:t>6/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20</w:t>
            </w:r>
            <w:r w:rsidR="00CB4180">
              <w:rPr>
                <w:rFonts w:ascii="Optima" w:hAnsi="Optima" w:cs="Times New Roman"/>
                <w:sz w:val="20"/>
                <w:szCs w:val="20"/>
              </w:rPr>
              <w:t>23</w:t>
            </w:r>
          </w:p>
        </w:tc>
      </w:tr>
      <w:tr w:rsidR="00AE4ED3" w:rsidRPr="003413D2" w14:paraId="6B19CF91" w14:textId="77777777" w:rsidTr="00022204">
        <w:trPr>
          <w:trHeight w:val="340"/>
        </w:trPr>
        <w:tc>
          <w:tcPr>
            <w:tcW w:w="8505" w:type="dxa"/>
            <w:gridSpan w:val="2"/>
            <w:vAlign w:val="bottom"/>
          </w:tcPr>
          <w:p w14:paraId="54F7169D" w14:textId="7D2BE10B" w:rsidR="00B00C12" w:rsidRPr="00D64D69" w:rsidRDefault="00D64D69" w:rsidP="00AE4ED3">
            <w:pPr>
              <w:rPr>
                <w:rFonts w:ascii="Optima" w:hAnsi="Optima" w:cs="Times New Roman"/>
                <w:b/>
                <w:sz w:val="21"/>
                <w:szCs w:val="21"/>
                <w:lang w:val="en-GB"/>
              </w:rPr>
            </w:pPr>
            <w:r w:rsidRPr="00D64D69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 xml:space="preserve">Sprachkurs der </w:t>
            </w:r>
            <w:r w:rsidR="00AF1869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 xml:space="preserve">Isca </w:t>
            </w:r>
            <w:r w:rsidR="00E03F71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S</w:t>
            </w:r>
            <w:r w:rsidRPr="00D64D69">
              <w:rPr>
                <w:rFonts w:ascii="Optima" w:hAnsi="Optima" w:cs="Times New Roman"/>
                <w:b/>
                <w:sz w:val="21"/>
                <w:szCs w:val="21"/>
                <w:lang w:val="en-GB"/>
              </w:rPr>
              <w:t>chool of English</w:t>
            </w:r>
          </w:p>
        </w:tc>
        <w:tc>
          <w:tcPr>
            <w:tcW w:w="1701" w:type="dxa"/>
            <w:vAlign w:val="bottom"/>
          </w:tcPr>
          <w:p w14:paraId="262B6DA3" w14:textId="70BDE5CA" w:rsidR="00AE4ED3" w:rsidRPr="003413D2" w:rsidRDefault="00D64D69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Exeter</w:t>
            </w:r>
          </w:p>
        </w:tc>
      </w:tr>
      <w:tr w:rsidR="00AE4ED3" w:rsidRPr="003413D2" w14:paraId="263521E3" w14:textId="77777777" w:rsidTr="00022204">
        <w:trPr>
          <w:trHeight w:val="221"/>
        </w:trPr>
        <w:tc>
          <w:tcPr>
            <w:tcW w:w="8505" w:type="dxa"/>
            <w:gridSpan w:val="2"/>
          </w:tcPr>
          <w:p w14:paraId="36282A3A" w14:textId="17BD7B15" w:rsidR="00AE4ED3" w:rsidRPr="000D4BDF" w:rsidRDefault="00AF1869" w:rsidP="00AE4ED3">
            <w:pPr>
              <w:rPr>
                <w:rFonts w:ascii="Optima" w:hAnsi="Optima" w:cs="Times New Roman"/>
                <w:bCs/>
                <w:i/>
                <w:iCs/>
                <w:sz w:val="20"/>
                <w:szCs w:val="20"/>
              </w:rPr>
            </w:pPr>
            <w:r w:rsidRPr="000D4BDF">
              <w:rPr>
                <w:rFonts w:ascii="Optima" w:hAnsi="Optima" w:cs="Times New Roman"/>
                <w:bCs/>
                <w:i/>
                <w:iCs/>
                <w:sz w:val="20"/>
                <w:szCs w:val="20"/>
              </w:rPr>
              <w:t xml:space="preserve">Teilnahme an akkreditierten Englisch-Sprachkursen des British Council </w:t>
            </w:r>
          </w:p>
        </w:tc>
        <w:tc>
          <w:tcPr>
            <w:tcW w:w="1701" w:type="dxa"/>
          </w:tcPr>
          <w:p w14:paraId="3DE8C75D" w14:textId="54AAAFE4" w:rsidR="00AE4ED3" w:rsidRPr="003413D2" w:rsidRDefault="00AE4ED3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sz w:val="20"/>
                <w:szCs w:val="20"/>
              </w:rPr>
              <w:t>0</w:t>
            </w:r>
            <w:r w:rsidR="00D64D69">
              <w:rPr>
                <w:rFonts w:ascii="Optima" w:hAnsi="Optima" w:cs="Times New Roman"/>
                <w:sz w:val="20"/>
                <w:szCs w:val="20"/>
              </w:rPr>
              <w:t>8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>/20</w:t>
            </w:r>
            <w:r w:rsidR="004E6B1A">
              <w:rPr>
                <w:rFonts w:ascii="Optima" w:hAnsi="Optima" w:cs="Times New Roman"/>
                <w:sz w:val="20"/>
                <w:szCs w:val="20"/>
              </w:rPr>
              <w:t>1</w:t>
            </w:r>
            <w:r w:rsidR="00D64D69">
              <w:rPr>
                <w:rFonts w:ascii="Optima" w:hAnsi="Optima" w:cs="Times New Roman"/>
                <w:sz w:val="20"/>
                <w:szCs w:val="20"/>
              </w:rPr>
              <w:t>9</w:t>
            </w:r>
          </w:p>
        </w:tc>
      </w:tr>
      <w:tr w:rsidR="00E55D90" w:rsidRPr="003413D2" w14:paraId="3A2665B3" w14:textId="77777777" w:rsidTr="00B00C12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7692D2AA" w:rsidR="00354AD7" w:rsidRPr="003120DE" w:rsidRDefault="00F44F5F" w:rsidP="00F44F5F">
            <w:pPr>
              <w:pStyle w:val="BERSCHRIFT"/>
              <w:rPr>
                <w:rFonts w:ascii="Optima" w:hAnsi="Optima" w:cs="Times New Roman"/>
                <w:smallCaps w:val="0"/>
                <w:sz w:val="26"/>
                <w:szCs w:val="26"/>
              </w:rPr>
            </w:pPr>
            <w:r w:rsidRPr="003120DE">
              <w:rPr>
                <w:rFonts w:ascii="Optima" w:hAnsi="Optima" w:cs="Times New Roman"/>
                <w:smallCaps w:val="0"/>
                <w:sz w:val="26"/>
                <w:szCs w:val="26"/>
              </w:rPr>
              <w:t xml:space="preserve">PRAKTISCHE </w:t>
            </w:r>
            <w:r w:rsidR="00285D40" w:rsidRPr="003120DE">
              <w:rPr>
                <w:rFonts w:ascii="Optima" w:hAnsi="Optima" w:cs="Times New Roman"/>
                <w:smallCaps w:val="0"/>
                <w:sz w:val="26"/>
                <w:szCs w:val="26"/>
              </w:rPr>
              <w:t xml:space="preserve">UND INTERNATIONALE </w:t>
            </w:r>
            <w:r w:rsidRPr="003120DE">
              <w:rPr>
                <w:rFonts w:ascii="Optima" w:hAnsi="Optima" w:cs="Times New Roman"/>
                <w:smallCaps w:val="0"/>
                <w:sz w:val="26"/>
                <w:szCs w:val="26"/>
              </w:rPr>
              <w:t>ERFAHRUNGEN</w:t>
            </w:r>
          </w:p>
        </w:tc>
      </w:tr>
      <w:tr w:rsidR="00354AD7" w:rsidRPr="003413D2" w14:paraId="0301A67C" w14:textId="77777777" w:rsidTr="00E74D13">
        <w:trPr>
          <w:trHeight w:val="340"/>
        </w:trPr>
        <w:tc>
          <w:tcPr>
            <w:tcW w:w="8505" w:type="dxa"/>
            <w:gridSpan w:val="2"/>
            <w:tcBorders>
              <w:top w:val="single" w:sz="4" w:space="0" w:color="auto"/>
            </w:tcBorders>
            <w:vAlign w:val="bottom"/>
          </w:tcPr>
          <w:p w14:paraId="2BD3B04A" w14:textId="0A898AE5" w:rsidR="00354AD7" w:rsidRPr="003413D2" w:rsidRDefault="00354AD7" w:rsidP="00E74D1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MTU Aero Engines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vAlign w:val="bottom"/>
          </w:tcPr>
          <w:p w14:paraId="731EE344" w14:textId="77777777" w:rsidR="00354AD7" w:rsidRPr="003413D2" w:rsidRDefault="00354AD7" w:rsidP="00E74D1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354AD7" w:rsidRPr="003413D2" w14:paraId="35F0E65C" w14:textId="77777777" w:rsidTr="000A3F77">
        <w:trPr>
          <w:trHeight w:val="57"/>
        </w:trPr>
        <w:tc>
          <w:tcPr>
            <w:tcW w:w="8505" w:type="dxa"/>
            <w:gridSpan w:val="2"/>
          </w:tcPr>
          <w:p w14:paraId="715CA368" w14:textId="392DA893" w:rsidR="00354AD7" w:rsidRPr="000B520D" w:rsidRDefault="00354AD7" w:rsidP="00E74D1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1"/>
                <w:szCs w:val="21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Praktik</w:t>
            </w:r>
            <w:r w:rsidR="0033382D">
              <w:rPr>
                <w:rFonts w:ascii="Optima" w:hAnsi="Optima" w:cs="Times New Roman"/>
                <w:sz w:val="20"/>
                <w:szCs w:val="20"/>
                <w:lang w:val="en-US"/>
              </w:rPr>
              <w:t>um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Projektmanagement</w:t>
            </w:r>
            <w:r w:rsidR="00BB6220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Operations</w:t>
            </w:r>
          </w:p>
        </w:tc>
        <w:tc>
          <w:tcPr>
            <w:tcW w:w="1701" w:type="dxa"/>
          </w:tcPr>
          <w:p w14:paraId="09F5CE1D" w14:textId="7AF655E9" w:rsidR="00354AD7" w:rsidRPr="003413D2" w:rsidRDefault="00354AD7" w:rsidP="00E74D1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25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5311B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="005311B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</w:p>
        </w:tc>
      </w:tr>
      <w:tr w:rsidR="005311BD" w:rsidRPr="005311BD" w14:paraId="1DED188E" w14:textId="77777777" w:rsidTr="000A3F77">
        <w:trPr>
          <w:trHeight w:val="364"/>
        </w:trPr>
        <w:tc>
          <w:tcPr>
            <w:tcW w:w="10206" w:type="dxa"/>
            <w:gridSpan w:val="3"/>
          </w:tcPr>
          <w:p w14:paraId="19541B28" w14:textId="65E426BE" w:rsidR="005311BD" w:rsidRDefault="005311BD" w:rsidP="005311BD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Schwerpunkt auf Kostenanalyse, Budgetplanung und Finanzencontrolling </w:t>
            </w:r>
          </w:p>
          <w:p w14:paraId="5A80E564" w14:textId="092C366C" w:rsidR="005311BD" w:rsidRPr="005311BD" w:rsidRDefault="00AA7D9D" w:rsidP="005311BD">
            <w:pPr>
              <w:pStyle w:val="Bullets"/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Mitarbeit an der </w:t>
            </w:r>
            <w:r w:rsidR="005311BD" w:rsidRPr="005311BD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Planung</w:t>
            </w:r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 und Umsetzung</w:t>
            </w:r>
            <w:r w:rsidR="005311BD" w:rsidRPr="005311BD"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 xml:space="preserve"> eines neuen </w:t>
            </w:r>
            <w:r>
              <w:rPr>
                <w:rFonts w:ascii="Optima" w:hAnsi="Optima"/>
                <w:i w:val="0"/>
                <w:iCs w:val="0"/>
                <w:sz w:val="20"/>
                <w:szCs w:val="20"/>
                <w:lang w:val="de-AT"/>
              </w:rPr>
              <w:t>F&amp;E-Zetrums</w:t>
            </w:r>
            <w:r w:rsidR="005311BD" w:rsidRPr="005311BD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</w:p>
        </w:tc>
      </w:tr>
      <w:tr w:rsidR="00E55D90" w:rsidRPr="003413D2" w14:paraId="127C64E2" w14:textId="77777777" w:rsidTr="000A3F77">
        <w:trPr>
          <w:trHeight w:val="340"/>
        </w:trPr>
        <w:tc>
          <w:tcPr>
            <w:tcW w:w="8505" w:type="dxa"/>
            <w:gridSpan w:val="2"/>
            <w:vAlign w:val="bottom"/>
          </w:tcPr>
          <w:p w14:paraId="38F27285" w14:textId="4F48D788" w:rsidR="00E55D90" w:rsidRPr="003413D2" w:rsidRDefault="000C2197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Deutsche Post</w:t>
            </w:r>
            <w:r w:rsidR="00FB7B9E">
              <w:rPr>
                <w:rFonts w:ascii="Optima" w:hAnsi="Optima" w:cs="Times New Roman"/>
                <w:b/>
                <w:sz w:val="21"/>
                <w:szCs w:val="21"/>
              </w:rPr>
              <w:t xml:space="preserve"> AG</w:t>
            </w:r>
          </w:p>
        </w:tc>
        <w:tc>
          <w:tcPr>
            <w:tcW w:w="1701" w:type="dxa"/>
            <w:vAlign w:val="bottom"/>
          </w:tcPr>
          <w:p w14:paraId="4820196E" w14:textId="187E172C" w:rsidR="00E55D90" w:rsidRPr="003413D2" w:rsidRDefault="004E6B1A" w:rsidP="00E55D90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München</w:t>
            </w:r>
          </w:p>
        </w:tc>
      </w:tr>
      <w:tr w:rsidR="00AE4ED3" w:rsidRPr="003413D2" w14:paraId="16C6F7AD" w14:textId="77777777" w:rsidTr="008A68C1">
        <w:trPr>
          <w:trHeight w:val="57"/>
        </w:trPr>
        <w:tc>
          <w:tcPr>
            <w:tcW w:w="8505" w:type="dxa"/>
            <w:gridSpan w:val="2"/>
          </w:tcPr>
          <w:p w14:paraId="5D8760E9" w14:textId="0BA9EA89" w:rsidR="00AE4ED3" w:rsidRPr="000B520D" w:rsidRDefault="00C96A6E" w:rsidP="00AE4ED3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1"/>
                <w:szCs w:val="21"/>
                <w:lang w:val="en-US"/>
              </w:rPr>
            </w:pPr>
            <w:bookmarkStart w:id="0" w:name="_Hlk188380861"/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Minijob</w:t>
            </w:r>
            <w:r w:rsidR="0004351F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in der Brieflogistik</w:t>
            </w:r>
          </w:p>
        </w:tc>
        <w:tc>
          <w:tcPr>
            <w:tcW w:w="1701" w:type="dxa"/>
          </w:tcPr>
          <w:p w14:paraId="2D9DB8CA" w14:textId="6E021C14" w:rsidR="00AE4ED3" w:rsidRPr="003413D2" w:rsidRDefault="00AE4ED3" w:rsidP="00AE4ED3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0C219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0C219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 w:rsidR="000C219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5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0C219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</w:p>
        </w:tc>
      </w:tr>
      <w:bookmarkEnd w:id="0"/>
      <w:tr w:rsidR="00AE4ED3" w:rsidRPr="003413D2" w14:paraId="7660C4BA" w14:textId="77777777" w:rsidTr="00FE0496">
        <w:trPr>
          <w:trHeight w:val="57"/>
        </w:trPr>
        <w:tc>
          <w:tcPr>
            <w:tcW w:w="10206" w:type="dxa"/>
            <w:gridSpan w:val="3"/>
          </w:tcPr>
          <w:p w14:paraId="132465C4" w14:textId="74F8AA51" w:rsidR="00AE4ED3" w:rsidRPr="000A3F77" w:rsidRDefault="00EB01A3" w:rsidP="000A3F77">
            <w:pPr>
              <w:pStyle w:val="Bullets"/>
              <w:rPr>
                <w:rFonts w:ascii="Optima" w:hAnsi="Optima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Verantwortlich für die effiziente Bearbeitung von Postsendungen</w:t>
            </w:r>
            <w:r w:rsidR="0004351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und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der </w:t>
            </w:r>
            <w:r w:rsidRP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Organisation </w:t>
            </w:r>
            <w:r w:rsidRPr="000A3F7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von Versandprozessen </w:t>
            </w:r>
          </w:p>
        </w:tc>
      </w:tr>
      <w:tr w:rsidR="00FE0496" w:rsidRPr="003413D2" w14:paraId="4EC9DEB8" w14:textId="77777777" w:rsidTr="00B00C12">
        <w:trPr>
          <w:trHeight w:val="340"/>
        </w:trPr>
        <w:tc>
          <w:tcPr>
            <w:tcW w:w="8505" w:type="dxa"/>
            <w:gridSpan w:val="2"/>
            <w:vAlign w:val="bottom"/>
          </w:tcPr>
          <w:p w14:paraId="061D97E7" w14:textId="7987C82E" w:rsidR="00FE0496" w:rsidRPr="003413D2" w:rsidRDefault="00EB01A3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Orientierungsreise </w:t>
            </w:r>
          </w:p>
        </w:tc>
        <w:tc>
          <w:tcPr>
            <w:tcW w:w="1701" w:type="dxa"/>
            <w:vAlign w:val="bottom"/>
          </w:tcPr>
          <w:p w14:paraId="38592414" w14:textId="1C1BF137" w:rsidR="00FE0496" w:rsidRPr="003413D2" w:rsidRDefault="00EB01A3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Süd</w:t>
            </w:r>
            <w:r w:rsidR="00A354C7"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amerika</w:t>
            </w:r>
          </w:p>
        </w:tc>
      </w:tr>
      <w:tr w:rsidR="00FE0496" w:rsidRPr="003413D2" w14:paraId="0A0FFCF6" w14:textId="77777777" w:rsidTr="008A68C1">
        <w:trPr>
          <w:trHeight w:val="57"/>
        </w:trPr>
        <w:tc>
          <w:tcPr>
            <w:tcW w:w="8505" w:type="dxa"/>
            <w:gridSpan w:val="2"/>
          </w:tcPr>
          <w:p w14:paraId="30382087" w14:textId="028471A3" w:rsidR="00FE0496" w:rsidRPr="003413D2" w:rsidRDefault="00EB01A3" w:rsidP="00FE0496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Kolumbien</w:t>
            </w:r>
            <w:r w:rsidR="00183062">
              <w:rPr>
                <w:rFonts w:ascii="Optima" w:hAnsi="Optima" w:cs="Times New Roman"/>
                <w:sz w:val="20"/>
                <w:szCs w:val="20"/>
                <w:lang w:val="en-US"/>
              </w:rPr>
              <w:t>,</w:t>
            </w:r>
            <w:r w:rsidR="003F4EF5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Ecuador</w:t>
            </w:r>
          </w:p>
        </w:tc>
        <w:tc>
          <w:tcPr>
            <w:tcW w:w="1701" w:type="dxa"/>
          </w:tcPr>
          <w:p w14:paraId="7444AF8F" w14:textId="631F80B1" w:rsidR="00FE0496" w:rsidRPr="003413D2" w:rsidRDefault="00FE0496" w:rsidP="00FE0496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12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EB01A3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23</w:t>
            </w:r>
          </w:p>
        </w:tc>
      </w:tr>
      <w:tr w:rsidR="001C7171" w:rsidRPr="005C53A5" w14:paraId="536627A7" w14:textId="77777777" w:rsidTr="00D25F0A">
        <w:tc>
          <w:tcPr>
            <w:tcW w:w="10206" w:type="dxa"/>
            <w:gridSpan w:val="3"/>
          </w:tcPr>
          <w:p w14:paraId="162D371B" w14:textId="08D9A716" w:rsidR="009A52B8" w:rsidRDefault="009A52B8" w:rsidP="00D25F0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Erweiterung interkultureller Kompetenzen und persönliche Weiterentwicklung</w:t>
            </w:r>
          </w:p>
          <w:p w14:paraId="06A265D3" w14:textId="2FA88826" w:rsidR="00C30E52" w:rsidRPr="000A3F77" w:rsidRDefault="00A354C7" w:rsidP="000A3F77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Unterstützung </w:t>
            </w:r>
            <w:r w:rsidR="00D6235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einer Freiwilligenarbeit zur Schaffung von </w:t>
            </w:r>
            <w:r w:rsidR="00F51D7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Freizeitfläche </w:t>
            </w:r>
            <w:r w:rsidR="00D6235C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für Schulkinder</w:t>
            </w:r>
            <w:r w:rsidR="000A3F7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 </w:t>
            </w:r>
            <w:r w:rsidR="00C30E52" w:rsidRPr="000A3F7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in Taganga</w:t>
            </w:r>
          </w:p>
          <w:p w14:paraId="49E78F02" w14:textId="15574215" w:rsidR="002A78EE" w:rsidRPr="00692C18" w:rsidRDefault="00D6235C" w:rsidP="00692C18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Besteigung des Pul</w:t>
            </w:r>
            <w:r w:rsidR="002A78EE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pito del Diablo (4950 m) in Kolumbien</w:t>
            </w:r>
          </w:p>
        </w:tc>
      </w:tr>
      <w:tr w:rsidR="007B6F8D" w:rsidRPr="003413D2" w14:paraId="30EC0485" w14:textId="77777777" w:rsidTr="00B00C12">
        <w:trPr>
          <w:trHeight w:val="340"/>
        </w:trPr>
        <w:tc>
          <w:tcPr>
            <w:tcW w:w="8505" w:type="dxa"/>
            <w:gridSpan w:val="2"/>
            <w:vAlign w:val="bottom"/>
          </w:tcPr>
          <w:p w14:paraId="0EB39A68" w14:textId="2EE2EE13" w:rsidR="007B6F8D" w:rsidRPr="003413D2" w:rsidRDefault="00FB7B9E" w:rsidP="00E67805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Gelbes Blatt München</w:t>
            </w:r>
          </w:p>
        </w:tc>
        <w:tc>
          <w:tcPr>
            <w:tcW w:w="1701" w:type="dxa"/>
            <w:vAlign w:val="bottom"/>
          </w:tcPr>
          <w:p w14:paraId="1B373B56" w14:textId="77777777" w:rsidR="007B6F8D" w:rsidRPr="003413D2" w:rsidRDefault="007B6F8D" w:rsidP="00E67805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München</w:t>
            </w:r>
          </w:p>
        </w:tc>
      </w:tr>
      <w:tr w:rsidR="00AA68BD" w:rsidRPr="003413D2" w14:paraId="0EADB650" w14:textId="77777777" w:rsidTr="008A68C1">
        <w:trPr>
          <w:trHeight w:val="113"/>
        </w:trPr>
        <w:tc>
          <w:tcPr>
            <w:tcW w:w="8505" w:type="dxa"/>
            <w:gridSpan w:val="2"/>
          </w:tcPr>
          <w:p w14:paraId="2D6418EB" w14:textId="56063217" w:rsidR="00AA68BD" w:rsidRPr="00AA68BD" w:rsidRDefault="00AA68BD" w:rsidP="00627254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sz w:val="21"/>
                <w:szCs w:val="21"/>
              </w:rPr>
            </w:pPr>
            <w:r w:rsidRPr="00AA68BD">
              <w:rPr>
                <w:rFonts w:ascii="Optima" w:hAnsi="Optima" w:cs="Times New Roman"/>
                <w:sz w:val="20"/>
                <w:szCs w:val="20"/>
              </w:rPr>
              <w:t>Minijob in der örtlichen</w:t>
            </w:r>
            <w:r w:rsidR="00283379">
              <w:rPr>
                <w:rFonts w:ascii="Optima" w:hAnsi="Optima" w:cs="Times New Roman"/>
                <w:sz w:val="20"/>
                <w:szCs w:val="20"/>
              </w:rPr>
              <w:t xml:space="preserve"> Gemeinde für die Zustellung von Zeitungen</w:t>
            </w:r>
          </w:p>
        </w:tc>
        <w:tc>
          <w:tcPr>
            <w:tcW w:w="1701" w:type="dxa"/>
          </w:tcPr>
          <w:p w14:paraId="741CC490" w14:textId="57F97F91" w:rsidR="00AA68BD" w:rsidRPr="003413D2" w:rsidRDefault="00AA68BD" w:rsidP="0062725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 w:rsidRPr="00530745">
              <w:rPr>
                <w:rFonts w:ascii="Optima" w:hAnsi="Optima" w:cs="Times New Roman"/>
                <w:i w:val="0"/>
                <w:sz w:val="20"/>
                <w:szCs w:val="20"/>
              </w:rPr>
              <w:t>0</w:t>
            </w:r>
            <w:r w:rsidR="008C690E">
              <w:rPr>
                <w:rFonts w:ascii="Optima" w:hAnsi="Optima" w:cs="Times New Roman"/>
                <w:i w:val="0"/>
                <w:sz w:val="20"/>
                <w:szCs w:val="20"/>
              </w:rPr>
              <w:t>7</w:t>
            </w:r>
            <w:r w:rsidRPr="00530745">
              <w:rPr>
                <w:rFonts w:ascii="Optima" w:hAnsi="Optima" w:cs="Times New Roman"/>
                <w:i w:val="0"/>
                <w:sz w:val="20"/>
                <w:szCs w:val="20"/>
              </w:rPr>
              <w:t>/2021 – 07/2023</w:t>
            </w:r>
          </w:p>
        </w:tc>
      </w:tr>
      <w:tr w:rsidR="006D19AF" w:rsidRPr="003413D2" w14:paraId="414B4085" w14:textId="77777777" w:rsidTr="003120DE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1A1B7CE9" w:rsidR="006D19AF" w:rsidRPr="003413D2" w:rsidRDefault="006D19AF" w:rsidP="006D19AF">
            <w:pPr>
              <w:pStyle w:val="BERSCHRIFT"/>
              <w:rPr>
                <w:rFonts w:ascii="Optima" w:hAnsi="Optima" w:cs="Times New Roman"/>
                <w:i/>
                <w:smallCaps w:val="0"/>
                <w:sz w:val="26"/>
                <w:szCs w:val="26"/>
              </w:rPr>
            </w:pPr>
            <w:r w:rsidRPr="003413D2">
              <w:rPr>
                <w:rFonts w:ascii="Optima" w:hAnsi="Optima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777E5B" w:rsidRPr="003413D2" w14:paraId="545AE3DF" w14:textId="77777777" w:rsidTr="00DC4470">
        <w:trPr>
          <w:trHeight w:val="340"/>
        </w:trPr>
        <w:tc>
          <w:tcPr>
            <w:tcW w:w="10206" w:type="dxa"/>
            <w:gridSpan w:val="3"/>
            <w:tcBorders>
              <w:top w:val="single" w:sz="4" w:space="0" w:color="auto"/>
            </w:tcBorders>
          </w:tcPr>
          <w:tbl>
            <w:tblPr>
              <w:tblStyle w:val="Tabellenraster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03"/>
              <w:gridCol w:w="1703"/>
            </w:tblGrid>
            <w:tr w:rsidR="00777E5B" w:rsidRPr="00A9673E" w14:paraId="7AB2B763" w14:textId="77777777" w:rsidTr="00603A8B">
              <w:trPr>
                <w:trHeight w:val="340"/>
              </w:trPr>
              <w:tc>
                <w:tcPr>
                  <w:tcW w:w="8505" w:type="dxa"/>
                  <w:vAlign w:val="bottom"/>
                </w:tcPr>
                <w:p w14:paraId="19C5881B" w14:textId="7001CA11" w:rsidR="00777E5B" w:rsidRPr="00A9673E" w:rsidRDefault="00582087" w:rsidP="00777E5B">
                  <w:pPr>
                    <w:pStyle w:val="Ort"/>
                    <w:jc w:val="left"/>
                    <w:rPr>
                      <w:rFonts w:ascii="Optima" w:hAnsi="Optima" w:cs="Times New Roman"/>
                      <w:b/>
                      <w:bCs/>
                      <w:i w:val="0"/>
                      <w:iCs/>
                      <w:smallCaps w:val="0"/>
                      <w:sz w:val="20"/>
                      <w:szCs w:val="20"/>
                    </w:rPr>
                  </w:pPr>
                  <w:r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>Sales Manager</w:t>
                  </w:r>
                  <w:r w:rsidR="00777E5B"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 xml:space="preserve"> des OGX-Teams bei A</w:t>
                  </w:r>
                  <w:r w:rsidR="000F5CFB"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>IESEC</w:t>
                  </w:r>
                  <w:r w:rsidR="00777E5B">
                    <w:rPr>
                      <w:rFonts w:ascii="Optima" w:hAnsi="Optima" w:cs="Times New Roman"/>
                      <w:b/>
                      <w:i w:val="0"/>
                      <w:iCs/>
                      <w:smallCaps w:val="0"/>
                      <w:sz w:val="21"/>
                      <w:szCs w:val="21"/>
                    </w:rPr>
                    <w:t xml:space="preserve"> </w:t>
                  </w:r>
                </w:p>
              </w:tc>
              <w:tc>
                <w:tcPr>
                  <w:tcW w:w="1701" w:type="dxa"/>
                  <w:vAlign w:val="bottom"/>
                </w:tcPr>
                <w:p w14:paraId="4A034674" w14:textId="77777777" w:rsidR="00777E5B" w:rsidRPr="00A9673E" w:rsidRDefault="00777E5B" w:rsidP="00777E5B">
                  <w:pPr>
                    <w:pStyle w:val="Ort"/>
                    <w:rPr>
                      <w:rFonts w:ascii="Optima" w:hAnsi="Optima" w:cs="Times New Roman"/>
                      <w:b/>
                      <w:bCs/>
                      <w:i w:val="0"/>
                      <w:iCs/>
                      <w:smallCaps w:val="0"/>
                      <w:sz w:val="20"/>
                      <w:szCs w:val="20"/>
                    </w:rPr>
                  </w:pPr>
                  <w:r w:rsidRPr="00A9673E">
                    <w:rPr>
                      <w:rFonts w:ascii="Optima" w:hAnsi="Optima" w:cs="Times New Roman"/>
                      <w:b/>
                      <w:bCs/>
                      <w:i w:val="0"/>
                      <w:iCs/>
                      <w:smallCaps w:val="0"/>
                      <w:sz w:val="20"/>
                      <w:szCs w:val="20"/>
                    </w:rPr>
                    <w:t>Wien</w:t>
                  </w:r>
                </w:p>
              </w:tc>
            </w:tr>
            <w:tr w:rsidR="00777E5B" w:rsidRPr="00A9673E" w14:paraId="7CB699AA" w14:textId="77777777" w:rsidTr="00777E5B">
              <w:trPr>
                <w:trHeight w:val="193"/>
              </w:trPr>
              <w:tc>
                <w:tcPr>
                  <w:tcW w:w="8503" w:type="dxa"/>
                </w:tcPr>
                <w:p w14:paraId="35325CB5" w14:textId="03BDA497" w:rsidR="00777E5B" w:rsidRPr="00A9673E" w:rsidRDefault="00777E5B" w:rsidP="00777E5B">
                  <w:pPr>
                    <w:pStyle w:val="Beschreibung"/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</w:pPr>
                  <w:r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  <w:t>Ver</w:t>
                  </w:r>
                  <w:r w:rsidR="00CE2312"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  <w:t>mittlung</w:t>
                  </w:r>
                  <w:r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  <w:t xml:space="preserve"> internationaler Austauschprogramme, Freiwilligenprojekte und Praktika</w:t>
                  </w:r>
                  <w:r w:rsidR="00CE2312"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  <w:t>, sowie Beratung und Betreuung von Interessenten im gesamten Sales-Prozess</w:t>
                  </w:r>
                  <w:r>
                    <w:rPr>
                      <w:rFonts w:ascii="Optima" w:hAnsi="Optima" w:cs="Times New Roman"/>
                      <w:i/>
                      <w:sz w:val="20"/>
                      <w:szCs w:val="20"/>
                      <w:lang w:val="de-AT"/>
                    </w:rPr>
                    <w:t xml:space="preserve"> </w:t>
                  </w:r>
                </w:p>
              </w:tc>
              <w:tc>
                <w:tcPr>
                  <w:tcW w:w="1703" w:type="dxa"/>
                </w:tcPr>
                <w:p w14:paraId="681B5C73" w14:textId="1230ED58" w:rsidR="00777E5B" w:rsidRPr="00A9673E" w:rsidRDefault="00777E5B" w:rsidP="00777E5B">
                  <w:pPr>
                    <w:pStyle w:val="Beschreibung"/>
                    <w:jc w:val="right"/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</w:pPr>
                  <w: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02</w:t>
                  </w:r>
                  <w:r w:rsidRPr="00A9673E"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/202</w:t>
                  </w:r>
                  <w:r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>5</w:t>
                  </w:r>
                  <w:r w:rsidRPr="00A9673E">
                    <w:rPr>
                      <w:rFonts w:ascii="Optima" w:hAnsi="Optima" w:cs="Times New Roman"/>
                      <w:sz w:val="20"/>
                      <w:szCs w:val="20"/>
                      <w:lang w:val="en-US"/>
                    </w:rPr>
                    <w:t xml:space="preserve"> – heute</w:t>
                  </w:r>
                </w:p>
              </w:tc>
            </w:tr>
          </w:tbl>
          <w:p w14:paraId="422D0663" w14:textId="3414B737" w:rsidR="00777E5B" w:rsidRPr="008A68C1" w:rsidRDefault="00777E5B" w:rsidP="00777E5B">
            <w:pPr>
              <w:pStyle w:val="BERSCHRIFT"/>
              <w:rPr>
                <w:rFonts w:ascii="Optima" w:hAnsi="Optima" w:cs="Times New Roman"/>
                <w:b w:val="0"/>
                <w:bCs/>
                <w:smallCaps w:val="0"/>
                <w:sz w:val="21"/>
                <w:szCs w:val="21"/>
              </w:rPr>
            </w:pPr>
          </w:p>
        </w:tc>
      </w:tr>
      <w:tr w:rsidR="006D19AF" w:rsidRPr="003413D2" w14:paraId="74251178" w14:textId="77777777" w:rsidTr="003120DE">
        <w:trPr>
          <w:trHeight w:val="340"/>
        </w:trPr>
        <w:tc>
          <w:tcPr>
            <w:tcW w:w="8505" w:type="dxa"/>
            <w:gridSpan w:val="2"/>
            <w:vAlign w:val="bottom"/>
          </w:tcPr>
          <w:p w14:paraId="23826F21" w14:textId="1FFB612C" w:rsidR="006D19AF" w:rsidRPr="004E6B1A" w:rsidRDefault="006D19AF" w:rsidP="006D19AF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 w:rsidRPr="004E6B1A"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</w:rPr>
              <w:t>Aktives Mitglied der Tafel-Ö</w:t>
            </w: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</w:rPr>
              <w:t>sterreich</w:t>
            </w:r>
          </w:p>
        </w:tc>
        <w:tc>
          <w:tcPr>
            <w:tcW w:w="1701" w:type="dxa"/>
            <w:vAlign w:val="bottom"/>
          </w:tcPr>
          <w:p w14:paraId="58208F44" w14:textId="5EAC4419" w:rsidR="006D19AF" w:rsidRPr="003413D2" w:rsidRDefault="006D19AF" w:rsidP="006D19AF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Wien</w:t>
            </w:r>
          </w:p>
        </w:tc>
      </w:tr>
      <w:tr w:rsidR="006D19AF" w:rsidRPr="003413D2" w14:paraId="4F59C612" w14:textId="77777777" w:rsidTr="00022204">
        <w:trPr>
          <w:trHeight w:val="193"/>
        </w:trPr>
        <w:tc>
          <w:tcPr>
            <w:tcW w:w="8505" w:type="dxa"/>
            <w:gridSpan w:val="2"/>
          </w:tcPr>
          <w:p w14:paraId="32F07601" w14:textId="58274F4E" w:rsidR="006D19AF" w:rsidRPr="0086682B" w:rsidRDefault="006D19AF" w:rsidP="006D19AF">
            <w:pPr>
              <w:pStyle w:val="Beschreibung"/>
              <w:rPr>
                <w:rFonts w:ascii="Optima" w:hAnsi="Optima" w:cs="Times New Roman"/>
                <w:i/>
                <w:sz w:val="20"/>
                <w:szCs w:val="20"/>
                <w:lang w:val="de-AT"/>
              </w:rPr>
            </w:pPr>
            <w:r w:rsidRPr="0086682B">
              <w:rPr>
                <w:rFonts w:ascii="Optima" w:hAnsi="Optima" w:cs="Times New Roman"/>
                <w:i/>
                <w:sz w:val="20"/>
                <w:szCs w:val="20"/>
                <w:lang w:val="de-AT"/>
              </w:rPr>
              <w:t>Engagement in der Unterstützung sozialer Projekte und der Versorgung bedürftiger</w:t>
            </w:r>
            <w:r>
              <w:rPr>
                <w:rFonts w:ascii="Optima" w:hAnsi="Optima" w:cs="Times New Roman"/>
                <w:i/>
                <w:sz w:val="20"/>
                <w:szCs w:val="20"/>
                <w:lang w:val="de-AT"/>
              </w:rPr>
              <w:t xml:space="preserve"> </w:t>
            </w:r>
            <w:r w:rsidRPr="0086682B">
              <w:rPr>
                <w:rFonts w:ascii="Optima" w:hAnsi="Optima" w:cs="Times New Roman"/>
                <w:i/>
                <w:sz w:val="20"/>
                <w:szCs w:val="20"/>
                <w:lang w:val="de-AT"/>
              </w:rPr>
              <w:t>Menschen</w:t>
            </w:r>
          </w:p>
        </w:tc>
        <w:tc>
          <w:tcPr>
            <w:tcW w:w="1701" w:type="dxa"/>
          </w:tcPr>
          <w:p w14:paraId="45DD2178" w14:textId="1F406667" w:rsidR="006D19AF" w:rsidRPr="003413D2" w:rsidRDefault="006D19AF" w:rsidP="006D19AF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12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24</w:t>
            </w:r>
            <w:r w:rsidRPr="003413D2">
              <w:rPr>
                <w:rFonts w:ascii="Optima" w:hAnsi="Optima" w:cs="Times New Roman"/>
                <w:sz w:val="20"/>
                <w:szCs w:val="20"/>
                <w:lang w:val="en-US"/>
              </w:rPr>
              <w:t xml:space="preserve"> – heute</w:t>
            </w:r>
          </w:p>
        </w:tc>
      </w:tr>
      <w:tr w:rsidR="006D19AF" w:rsidRPr="003413D2" w14:paraId="3B26943D" w14:textId="77777777" w:rsidTr="00B00C12">
        <w:trPr>
          <w:trHeight w:val="340"/>
        </w:trPr>
        <w:tc>
          <w:tcPr>
            <w:tcW w:w="5954" w:type="dxa"/>
            <w:vAlign w:val="bottom"/>
          </w:tcPr>
          <w:p w14:paraId="11E538C2" w14:textId="1245193A" w:rsidR="006D19AF" w:rsidRPr="004E6B1A" w:rsidRDefault="006D19AF" w:rsidP="006D19AF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4E6B1A"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GB"/>
              </w:rPr>
              <w:t>Mitglied des Business &amp; Finance Club</w:t>
            </w: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GB"/>
              </w:rPr>
              <w:t xml:space="preserve"> </w:t>
            </w:r>
          </w:p>
        </w:tc>
        <w:tc>
          <w:tcPr>
            <w:tcW w:w="4252" w:type="dxa"/>
            <w:gridSpan w:val="2"/>
            <w:vAlign w:val="bottom"/>
          </w:tcPr>
          <w:p w14:paraId="21BF18C9" w14:textId="7AEE6A31" w:rsidR="006D19AF" w:rsidRPr="003413D2" w:rsidRDefault="006D19AF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Wien</w:t>
            </w:r>
          </w:p>
        </w:tc>
      </w:tr>
      <w:tr w:rsidR="006D19AF" w:rsidRPr="003413D2" w14:paraId="04BFDD79" w14:textId="77777777" w:rsidTr="008A68C1">
        <w:trPr>
          <w:trHeight w:val="193"/>
        </w:trPr>
        <w:tc>
          <w:tcPr>
            <w:tcW w:w="8505" w:type="dxa"/>
            <w:gridSpan w:val="2"/>
          </w:tcPr>
          <w:p w14:paraId="5D908AF7" w14:textId="62942421" w:rsidR="006D19AF" w:rsidRPr="0004351F" w:rsidRDefault="006D19AF" w:rsidP="006D19AF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Cs/>
                <w:sz w:val="21"/>
                <w:szCs w:val="21"/>
                <w:lang w:val="en-GB"/>
              </w:rPr>
            </w:pPr>
            <w:r w:rsidRPr="0004351F">
              <w:rPr>
                <w:rFonts w:ascii="Optima" w:hAnsi="Optima" w:cs="Times New Roman"/>
                <w:bCs/>
                <w:sz w:val="20"/>
                <w:szCs w:val="20"/>
                <w:lang w:val="en-GB"/>
              </w:rPr>
              <w:t xml:space="preserve">Teilnahme an Workshops </w:t>
            </w:r>
            <w:r w:rsidR="00E46CFE">
              <w:rPr>
                <w:rFonts w:ascii="Optima" w:hAnsi="Optima" w:cs="Times New Roman"/>
                <w:bCs/>
                <w:sz w:val="20"/>
                <w:szCs w:val="20"/>
                <w:lang w:val="en-GB"/>
              </w:rPr>
              <w:t xml:space="preserve">in den Bereichen </w:t>
            </w:r>
            <w:r w:rsidR="009C6A31" w:rsidRPr="0004351F">
              <w:rPr>
                <w:rFonts w:ascii="Optima" w:hAnsi="Optima" w:cs="Times New Roman"/>
                <w:bCs/>
                <w:sz w:val="20"/>
                <w:szCs w:val="20"/>
                <w:lang w:val="en-GB"/>
              </w:rPr>
              <w:t>Investment Banking, Consulting, Private Equity</w:t>
            </w:r>
          </w:p>
        </w:tc>
        <w:tc>
          <w:tcPr>
            <w:tcW w:w="1701" w:type="dxa"/>
          </w:tcPr>
          <w:p w14:paraId="0D2FFB14" w14:textId="561AE168" w:rsidR="006D19AF" w:rsidRPr="003413D2" w:rsidRDefault="00E24B6B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</w:t>
            </w:r>
            <w:r w:rsidR="006D19AF"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9C49F7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24</w:t>
            </w:r>
            <w:r w:rsidR="006D19AF"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 w:rsidR="006D19AF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heute</w:t>
            </w:r>
          </w:p>
        </w:tc>
      </w:tr>
      <w:tr w:rsidR="006D19AF" w:rsidRPr="003413D2" w14:paraId="4AF19DD1" w14:textId="77777777" w:rsidTr="00B00C12">
        <w:trPr>
          <w:trHeight w:val="340"/>
        </w:trPr>
        <w:tc>
          <w:tcPr>
            <w:tcW w:w="5954" w:type="dxa"/>
            <w:vAlign w:val="bottom"/>
          </w:tcPr>
          <w:p w14:paraId="7756FD9A" w14:textId="55DF551D" w:rsidR="006D19AF" w:rsidRPr="003413D2" w:rsidRDefault="006D19AF" w:rsidP="006D19AF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</w:rPr>
            </w:pPr>
            <w:bookmarkStart w:id="1" w:name="_Hlk186395857"/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Aushilfstrainer für Jugendliche</w:t>
            </w:r>
          </w:p>
        </w:tc>
        <w:tc>
          <w:tcPr>
            <w:tcW w:w="4252" w:type="dxa"/>
            <w:gridSpan w:val="2"/>
            <w:vAlign w:val="bottom"/>
          </w:tcPr>
          <w:p w14:paraId="30626CB8" w14:textId="49627B19" w:rsidR="006D19AF" w:rsidRPr="003413D2" w:rsidRDefault="006D19AF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München</w:t>
            </w:r>
          </w:p>
        </w:tc>
      </w:tr>
      <w:bookmarkEnd w:id="1"/>
      <w:tr w:rsidR="006D19AF" w:rsidRPr="003413D2" w14:paraId="56372BDE" w14:textId="77777777" w:rsidTr="009939B1">
        <w:trPr>
          <w:trHeight w:val="193"/>
        </w:trPr>
        <w:tc>
          <w:tcPr>
            <w:tcW w:w="8505" w:type="dxa"/>
            <w:gridSpan w:val="2"/>
          </w:tcPr>
          <w:p w14:paraId="3C87D247" w14:textId="1DC7438A" w:rsidR="006D19AF" w:rsidRPr="003413D2" w:rsidRDefault="006D19AF" w:rsidP="006D19AF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852B1A">
              <w:rPr>
                <w:rFonts w:ascii="Optima" w:hAnsi="Optima" w:cs="Times New Roman"/>
                <w:sz w:val="20"/>
                <w:szCs w:val="20"/>
                <w:lang w:val="de-AT"/>
              </w:rPr>
              <w:t>Verantwortung für die Planung und Durchführung von T</w:t>
            </w: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ennis-T</w:t>
            </w:r>
            <w:r w:rsidRPr="00852B1A">
              <w:rPr>
                <w:rFonts w:ascii="Optima" w:hAnsi="Optima" w:cs="Times New Roman"/>
                <w:sz w:val="20"/>
                <w:szCs w:val="20"/>
                <w:lang w:val="de-AT"/>
              </w:rPr>
              <w:t>rainingseinheiten</w:t>
            </w:r>
          </w:p>
        </w:tc>
        <w:tc>
          <w:tcPr>
            <w:tcW w:w="1701" w:type="dxa"/>
          </w:tcPr>
          <w:p w14:paraId="288A2195" w14:textId="541C222F" w:rsidR="006D19AF" w:rsidRPr="003413D2" w:rsidRDefault="006D19AF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21</w:t>
            </w:r>
          </w:p>
        </w:tc>
      </w:tr>
      <w:tr w:rsidR="006D19AF" w:rsidRPr="003413D2" w14:paraId="255A1E19" w14:textId="77777777" w:rsidTr="00B00C12">
        <w:trPr>
          <w:trHeight w:val="340"/>
        </w:trPr>
        <w:tc>
          <w:tcPr>
            <w:tcW w:w="5954" w:type="dxa"/>
            <w:vAlign w:val="bottom"/>
          </w:tcPr>
          <w:p w14:paraId="0FA1A2EE" w14:textId="37E28107" w:rsidR="006D19AF" w:rsidRPr="00CB4180" w:rsidRDefault="006D19AF" w:rsidP="006D19AF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Schulengagement</w:t>
            </w:r>
          </w:p>
        </w:tc>
        <w:tc>
          <w:tcPr>
            <w:tcW w:w="4252" w:type="dxa"/>
            <w:gridSpan w:val="2"/>
            <w:vAlign w:val="bottom"/>
          </w:tcPr>
          <w:p w14:paraId="46F44DD1" w14:textId="77777777" w:rsidR="006D19AF" w:rsidRPr="003413D2" w:rsidRDefault="006D19AF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München</w:t>
            </w:r>
          </w:p>
        </w:tc>
      </w:tr>
      <w:tr w:rsidR="006D19AF" w:rsidRPr="003413D2" w14:paraId="04F72408" w14:textId="77777777" w:rsidTr="009939B1">
        <w:trPr>
          <w:trHeight w:val="193"/>
        </w:trPr>
        <w:tc>
          <w:tcPr>
            <w:tcW w:w="8505" w:type="dxa"/>
            <w:gridSpan w:val="2"/>
          </w:tcPr>
          <w:p w14:paraId="5FD138F9" w14:textId="77777777" w:rsidR="006D19AF" w:rsidRDefault="006D19AF" w:rsidP="006D19AF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Klassensprecher</w:t>
            </w:r>
          </w:p>
          <w:p w14:paraId="2239F64E" w14:textId="77777777" w:rsidR="006D19AF" w:rsidRDefault="006D19AF" w:rsidP="006D19AF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Mitglied der Schülermitverwaltung</w:t>
            </w:r>
          </w:p>
          <w:p w14:paraId="7D278D2C" w14:textId="6E98500D" w:rsidR="006D19AF" w:rsidRPr="00852B1A" w:rsidRDefault="006D19AF" w:rsidP="006D19AF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 w:rsidRPr="00852B1A">
              <w:rPr>
                <w:rFonts w:ascii="Optima" w:hAnsi="Optima" w:cs="Times New Roman"/>
                <w:sz w:val="20"/>
                <w:szCs w:val="20"/>
                <w:lang w:val="de-AT"/>
              </w:rPr>
              <w:t>Teilnahme am Schulorchester (Big Band)</w:t>
            </w:r>
          </w:p>
        </w:tc>
        <w:tc>
          <w:tcPr>
            <w:tcW w:w="1701" w:type="dxa"/>
          </w:tcPr>
          <w:p w14:paraId="14002A35" w14:textId="5FD02FF1" w:rsidR="006D19AF" w:rsidRDefault="006D19AF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B2C4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 w:rsidR="00A03F5A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 xml:space="preserve"> – 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B2C4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 w:rsidRPr="003413D2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20</w:t>
            </w:r>
          </w:p>
          <w:p w14:paraId="40A63F51" w14:textId="41A5AE3F" w:rsidR="006D19AF" w:rsidRDefault="006D19AF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01/2016 – 0</w:t>
            </w:r>
            <w:r w:rsidR="005B2C4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7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/2018</w:t>
            </w:r>
          </w:p>
          <w:p w14:paraId="715FD83A" w14:textId="4BE73BF3" w:rsidR="006D19AF" w:rsidRPr="003413D2" w:rsidRDefault="006D19AF" w:rsidP="006D19AF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</w:t>
            </w:r>
            <w:r w:rsidR="005B2C44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/2015 – 0</w:t>
            </w:r>
            <w:r w:rsidR="00B37961"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9</w:t>
            </w: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/2019</w:t>
            </w:r>
          </w:p>
        </w:tc>
      </w:tr>
      <w:tr w:rsidR="006D19AF" w:rsidRPr="003413D2" w14:paraId="482569A2" w14:textId="77777777" w:rsidTr="00FE0496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25212AE1" w:rsidR="006D19AF" w:rsidRPr="003413D2" w:rsidRDefault="006D19AF" w:rsidP="006D19AF">
            <w:pPr>
              <w:rPr>
                <w:rFonts w:ascii="Optima" w:hAnsi="Optima" w:cs="Times New Roman"/>
                <w:b/>
                <w:sz w:val="26"/>
                <w:szCs w:val="26"/>
              </w:rPr>
            </w:pPr>
            <w:r w:rsidRPr="003413D2">
              <w:rPr>
                <w:rFonts w:ascii="Optima" w:hAnsi="Optima" w:cs="Times New Roman"/>
                <w:b/>
                <w:sz w:val="26"/>
                <w:szCs w:val="26"/>
              </w:rPr>
              <w:t xml:space="preserve">FÄHIGKEITEN &amp; </w:t>
            </w:r>
            <w:r w:rsidR="00145745">
              <w:rPr>
                <w:rFonts w:ascii="Optima" w:hAnsi="Optima" w:cs="Times New Roman"/>
                <w:b/>
                <w:sz w:val="26"/>
                <w:szCs w:val="26"/>
              </w:rPr>
              <w:t xml:space="preserve">WEITERE </w:t>
            </w:r>
            <w:r w:rsidRPr="003413D2">
              <w:rPr>
                <w:rFonts w:ascii="Optima" w:hAnsi="Optima" w:cs="Times New Roman"/>
                <w:b/>
                <w:sz w:val="26"/>
                <w:szCs w:val="26"/>
              </w:rPr>
              <w:t>INTERESSEN</w:t>
            </w:r>
          </w:p>
        </w:tc>
      </w:tr>
      <w:tr w:rsidR="006D19AF" w:rsidRPr="003413D2" w14:paraId="2B257790" w14:textId="77777777" w:rsidTr="00B00C12">
        <w:trPr>
          <w:trHeight w:val="283"/>
        </w:trPr>
        <w:tc>
          <w:tcPr>
            <w:tcW w:w="1020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53132745" w:rsidR="006D19AF" w:rsidRPr="003413D2" w:rsidRDefault="006D19AF" w:rsidP="006D19AF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Sprachen: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Deutsch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(Muttersprache)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Englisch 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</w:t>
            </w:r>
            <w:r w:rsidR="0040523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fließend</w:t>
            </w:r>
            <w:r w:rsidRPr="003413D2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)</w:t>
            </w:r>
            <w:r w:rsidRPr="003413D2"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Latein (</w:t>
            </w:r>
            <w:r w:rsidRPr="0040523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Großes Latinum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)</w:t>
            </w:r>
          </w:p>
        </w:tc>
      </w:tr>
      <w:tr w:rsidR="006D19AF" w:rsidRPr="00AA7D9D" w14:paraId="45706C3F" w14:textId="77777777" w:rsidTr="00462D7A">
        <w:trPr>
          <w:trHeight w:val="283"/>
        </w:trPr>
        <w:tc>
          <w:tcPr>
            <w:tcW w:w="10206" w:type="dxa"/>
            <w:gridSpan w:val="3"/>
            <w:vAlign w:val="bottom"/>
          </w:tcPr>
          <w:p w14:paraId="60CA2168" w14:textId="76BA9B67" w:rsidR="006D19AF" w:rsidRPr="0039799D" w:rsidRDefault="006D19AF" w:rsidP="006D19AF">
            <w:pP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en-GB"/>
              </w:rPr>
            </w:pPr>
            <w:r w:rsidRPr="0039799D">
              <w:rPr>
                <w:rFonts w:ascii="Optima" w:hAnsi="Optima" w:cs="Times New Roman"/>
                <w:b/>
                <w:bCs/>
                <w:sz w:val="20"/>
                <w:szCs w:val="20"/>
                <w:lang w:val="en-GB"/>
              </w:rPr>
              <w:t>Technisch:</w:t>
            </w:r>
            <w:r w:rsidRPr="0039799D">
              <w:rPr>
                <w:rFonts w:ascii="Optima" w:hAnsi="Optima" w:cs="Times New Roman"/>
                <w:sz w:val="20"/>
                <w:szCs w:val="20"/>
                <w:lang w:val="en-GB"/>
              </w:rPr>
              <w:t xml:space="preserve"> </w:t>
            </w:r>
            <w:r w:rsidRPr="0039799D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 xml:space="preserve">Microsoft Office </w:t>
            </w:r>
            <w:r w:rsidRPr="000A3F77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(Word</w:t>
            </w:r>
            <w:r w:rsidR="00F925BD" w:rsidRPr="000A3F77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,</w:t>
            </w:r>
            <w:r w:rsidR="00584C07" w:rsidRPr="000A3F77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 xml:space="preserve"> Excel</w:t>
            </w:r>
            <w:r w:rsidR="00354AD7" w:rsidRPr="000A3F77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>,</w:t>
            </w:r>
            <w:r w:rsidR="00F925BD" w:rsidRPr="000A3F77">
              <w:rPr>
                <w:rFonts w:ascii="Optima" w:hAnsi="Optima" w:cs="Times New Roman"/>
                <w:color w:val="000000"/>
                <w:sz w:val="20"/>
                <w:szCs w:val="20"/>
                <w:lang w:val="en-GB"/>
              </w:rPr>
              <w:t xml:space="preserve"> PowerPoint)</w:t>
            </w:r>
          </w:p>
        </w:tc>
      </w:tr>
      <w:tr w:rsidR="006D19AF" w:rsidRPr="003413D2" w14:paraId="70CB01B0" w14:textId="77777777" w:rsidTr="00991F52">
        <w:trPr>
          <w:trHeight w:val="283"/>
        </w:trPr>
        <w:tc>
          <w:tcPr>
            <w:tcW w:w="10206" w:type="dxa"/>
            <w:gridSpan w:val="3"/>
            <w:vAlign w:val="bottom"/>
          </w:tcPr>
          <w:p w14:paraId="598C2742" w14:textId="2234AB80" w:rsidR="0039799D" w:rsidRPr="003413D2" w:rsidRDefault="006D19AF" w:rsidP="006D19AF">
            <w:p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 w:rsidRPr="003413D2">
              <w:rPr>
                <w:rFonts w:ascii="Optima" w:hAnsi="Optima" w:cs="Times New Roman"/>
                <w:b/>
                <w:bCs/>
                <w:sz w:val="20"/>
                <w:szCs w:val="20"/>
              </w:rPr>
              <w:t>Interessen:</w:t>
            </w:r>
            <w:r w:rsidRPr="003413D2">
              <w:rPr>
                <w:rFonts w:ascii="Optima" w:hAnsi="Optima" w:cs="Times New Roman"/>
                <w:sz w:val="20"/>
                <w:szCs w:val="20"/>
              </w:rPr>
              <w:t xml:space="preserve"> </w:t>
            </w:r>
            <w:r>
              <w:rPr>
                <w:rFonts w:ascii="Optima" w:hAnsi="Optima" w:cs="Times New Roman"/>
                <w:sz w:val="20"/>
                <w:szCs w:val="20"/>
              </w:rPr>
              <w:t>(Welt-)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</w:rPr>
              <w:t>Reisen, Skifahren,</w:t>
            </w:r>
            <w:r w:rsidR="00B87EC1"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Tennis,</w:t>
            </w:r>
            <w:r>
              <w:rPr>
                <w:rFonts w:ascii="Optima" w:hAnsi="Optima" w:cs="Times New Roman"/>
                <w:color w:val="000000"/>
                <w:sz w:val="20"/>
                <w:szCs w:val="20"/>
              </w:rPr>
              <w:t xml:space="preserve"> Fußball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, Tauchen</w:t>
            </w:r>
          </w:p>
        </w:tc>
      </w:tr>
      <w:tr w:rsidR="0039799D" w:rsidRPr="003413D2" w14:paraId="600D77B8" w14:textId="77777777" w:rsidTr="00991F52">
        <w:trPr>
          <w:trHeight w:val="283"/>
        </w:trPr>
        <w:tc>
          <w:tcPr>
            <w:tcW w:w="10206" w:type="dxa"/>
            <w:gridSpan w:val="3"/>
            <w:vAlign w:val="bottom"/>
          </w:tcPr>
          <w:p w14:paraId="6503DBA0" w14:textId="4C3976F0" w:rsidR="0039799D" w:rsidRPr="003413D2" w:rsidRDefault="0039799D" w:rsidP="006D19AF">
            <w:pPr>
              <w:rPr>
                <w:rFonts w:ascii="Optima" w:hAnsi="Optima" w:cs="Times New Roman"/>
                <w:b/>
                <w:bCs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4C3F7D22" wp14:editId="3F3CE1EF">
                  <wp:simplePos x="1301750" y="9264015"/>
                  <wp:positionH relativeFrom="margin">
                    <wp:posOffset>724535</wp:posOffset>
                  </wp:positionH>
                  <wp:positionV relativeFrom="margin">
                    <wp:posOffset>-639445</wp:posOffset>
                  </wp:positionV>
                  <wp:extent cx="273050" cy="1687830"/>
                  <wp:effectExtent l="54610" t="2540" r="48260" b="105410"/>
                  <wp:wrapSquare wrapText="bothSides"/>
                  <wp:docPr id="297525810" name="Grafik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525810" name="Grafik 1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  <a14:imgEffect>
                                      <a14:brightnessContrast bright="3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905" t="18794" r="43058" b="18248"/>
                          <a:stretch/>
                        </pic:blipFill>
                        <pic:spPr bwMode="auto">
                          <a:xfrm rot="5400000">
                            <a:off x="0" y="0"/>
                            <a:ext cx="273050" cy="1687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>
                            <a:outerShdw blurRad="50800" dist="50800" dir="5400000" algn="ctr" rotWithShape="0">
                              <a:sysClr val="window" lastClr="FFFFFF"/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39799D" w:rsidRPr="003413D2" w14:paraId="1A53CABC" w14:textId="77777777" w:rsidTr="00991F52">
        <w:trPr>
          <w:trHeight w:val="283"/>
        </w:trPr>
        <w:tc>
          <w:tcPr>
            <w:tcW w:w="10206" w:type="dxa"/>
            <w:gridSpan w:val="3"/>
            <w:vAlign w:val="bottom"/>
          </w:tcPr>
          <w:p w14:paraId="14ABB537" w14:textId="3E7DB5F6" w:rsidR="0039799D" w:rsidRPr="0039799D" w:rsidRDefault="0039799D" w:rsidP="006D19AF">
            <w:pPr>
              <w:rPr>
                <w:rFonts w:ascii="Optima" w:hAnsi="Optima" w:cs="Times New Roman"/>
                <w:sz w:val="20"/>
                <w:szCs w:val="20"/>
              </w:rPr>
            </w:pPr>
            <w:r w:rsidRPr="0039799D">
              <w:rPr>
                <w:rFonts w:ascii="Optima" w:hAnsi="Optima" w:cs="Times New Roman"/>
                <w:sz w:val="20"/>
                <w:szCs w:val="20"/>
              </w:rPr>
              <w:t xml:space="preserve">Wien, den </w:t>
            </w:r>
            <w:r w:rsidR="00F44ABC">
              <w:rPr>
                <w:rFonts w:ascii="Optima" w:hAnsi="Optima" w:cs="Times New Roman"/>
                <w:sz w:val="20"/>
                <w:szCs w:val="20"/>
              </w:rPr>
              <w:t>03</w:t>
            </w:r>
            <w:r w:rsidRPr="0039799D">
              <w:rPr>
                <w:rFonts w:ascii="Optima" w:hAnsi="Optima" w:cs="Times New Roman"/>
                <w:sz w:val="20"/>
                <w:szCs w:val="20"/>
              </w:rPr>
              <w:t>.0</w:t>
            </w:r>
            <w:r w:rsidR="00F44ABC">
              <w:rPr>
                <w:rFonts w:ascii="Optima" w:hAnsi="Optima" w:cs="Times New Roman"/>
                <w:sz w:val="20"/>
                <w:szCs w:val="20"/>
              </w:rPr>
              <w:t>6</w:t>
            </w:r>
            <w:r w:rsidRPr="0039799D">
              <w:rPr>
                <w:rFonts w:ascii="Optima" w:hAnsi="Optima" w:cs="Times New Roman"/>
                <w:sz w:val="20"/>
                <w:szCs w:val="20"/>
              </w:rPr>
              <w:t>.20</w:t>
            </w:r>
            <w:r w:rsidR="00E415D1">
              <w:rPr>
                <w:rFonts w:ascii="Optima" w:hAnsi="Optima" w:cs="Times New Roman"/>
                <w:sz w:val="20"/>
                <w:szCs w:val="20"/>
              </w:rPr>
              <w:t>2</w:t>
            </w:r>
            <w:r w:rsidRPr="0039799D">
              <w:rPr>
                <w:rFonts w:ascii="Optima" w:hAnsi="Optima" w:cs="Times New Roman"/>
                <w:sz w:val="20"/>
                <w:szCs w:val="20"/>
              </w:rPr>
              <w:t>5</w:t>
            </w:r>
          </w:p>
        </w:tc>
      </w:tr>
    </w:tbl>
    <w:p w14:paraId="0747D2BF" w14:textId="7618254F" w:rsidR="00723643" w:rsidRPr="003413D2" w:rsidRDefault="00723643" w:rsidP="00BD1AD8">
      <w:pPr>
        <w:rPr>
          <w:rFonts w:ascii="Optima" w:hAnsi="Optima"/>
          <w:sz w:val="18"/>
        </w:rPr>
      </w:pPr>
    </w:p>
    <w:sectPr w:rsidR="00723643" w:rsidRPr="003413D2" w:rsidSect="00FE0496">
      <w:footerReference w:type="even" r:id="rId10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97F7F" w14:textId="77777777" w:rsidR="002E1AB8" w:rsidRDefault="002E1AB8" w:rsidP="00BE053D">
      <w:pPr>
        <w:spacing w:after="0" w:line="240" w:lineRule="auto"/>
      </w:pPr>
      <w:r>
        <w:separator/>
      </w:r>
    </w:p>
  </w:endnote>
  <w:endnote w:type="continuationSeparator" w:id="0">
    <w:p w14:paraId="173372DE" w14:textId="77777777" w:rsidR="002E1AB8" w:rsidRDefault="002E1AB8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8F6F3" w14:textId="77777777" w:rsidR="002E1AB8" w:rsidRDefault="002E1AB8" w:rsidP="00BE053D">
      <w:pPr>
        <w:spacing w:after="0" w:line="240" w:lineRule="auto"/>
      </w:pPr>
      <w:r>
        <w:separator/>
      </w:r>
    </w:p>
  </w:footnote>
  <w:footnote w:type="continuationSeparator" w:id="0">
    <w:p w14:paraId="09974ED7" w14:textId="77777777" w:rsidR="002E1AB8" w:rsidRDefault="002E1AB8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5839554">
    <w:abstractNumId w:val="14"/>
  </w:num>
  <w:num w:numId="2" w16cid:durableId="1226839842">
    <w:abstractNumId w:val="17"/>
  </w:num>
  <w:num w:numId="3" w16cid:durableId="1279874848">
    <w:abstractNumId w:val="20"/>
  </w:num>
  <w:num w:numId="4" w16cid:durableId="831259474">
    <w:abstractNumId w:val="0"/>
  </w:num>
  <w:num w:numId="5" w16cid:durableId="817301884">
    <w:abstractNumId w:val="1"/>
  </w:num>
  <w:num w:numId="6" w16cid:durableId="689525712">
    <w:abstractNumId w:val="2"/>
  </w:num>
  <w:num w:numId="7" w16cid:durableId="48916471">
    <w:abstractNumId w:val="13"/>
  </w:num>
  <w:num w:numId="8" w16cid:durableId="833179178">
    <w:abstractNumId w:val="23"/>
  </w:num>
  <w:num w:numId="9" w16cid:durableId="2035767126">
    <w:abstractNumId w:val="12"/>
  </w:num>
  <w:num w:numId="10" w16cid:durableId="128666762">
    <w:abstractNumId w:val="24"/>
  </w:num>
  <w:num w:numId="11" w16cid:durableId="1961034152">
    <w:abstractNumId w:val="5"/>
  </w:num>
  <w:num w:numId="12" w16cid:durableId="1229144597">
    <w:abstractNumId w:val="6"/>
  </w:num>
  <w:num w:numId="13" w16cid:durableId="926766133">
    <w:abstractNumId w:val="8"/>
  </w:num>
  <w:num w:numId="14" w16cid:durableId="335226467">
    <w:abstractNumId w:val="9"/>
  </w:num>
  <w:num w:numId="15" w16cid:durableId="1082293604">
    <w:abstractNumId w:val="22"/>
  </w:num>
  <w:num w:numId="16" w16cid:durableId="115756344">
    <w:abstractNumId w:val="4"/>
  </w:num>
  <w:num w:numId="17" w16cid:durableId="956527869">
    <w:abstractNumId w:val="16"/>
  </w:num>
  <w:num w:numId="18" w16cid:durableId="1365792934">
    <w:abstractNumId w:val="3"/>
  </w:num>
  <w:num w:numId="19" w16cid:durableId="1780250559">
    <w:abstractNumId w:val="19"/>
  </w:num>
  <w:num w:numId="20" w16cid:durableId="1976324783">
    <w:abstractNumId w:val="10"/>
  </w:num>
  <w:num w:numId="21" w16cid:durableId="280117074">
    <w:abstractNumId w:val="11"/>
  </w:num>
  <w:num w:numId="22" w16cid:durableId="1141507201">
    <w:abstractNumId w:val="15"/>
  </w:num>
  <w:num w:numId="23" w16cid:durableId="332879125">
    <w:abstractNumId w:val="7"/>
  </w:num>
  <w:num w:numId="24" w16cid:durableId="1430194365">
    <w:abstractNumId w:val="21"/>
  </w:num>
  <w:num w:numId="25" w16cid:durableId="1089153921">
    <w:abstractNumId w:val="25"/>
  </w:num>
  <w:num w:numId="26" w16cid:durableId="1731538897">
    <w:abstractNumId w:val="18"/>
  </w:num>
  <w:num w:numId="27" w16cid:durableId="368841480">
    <w:abstractNumId w:val="20"/>
  </w:num>
  <w:num w:numId="28" w16cid:durableId="1393237404">
    <w:abstractNumId w:val="20"/>
  </w:num>
  <w:num w:numId="29" w16cid:durableId="154436406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22204"/>
    <w:rsid w:val="0004351F"/>
    <w:rsid w:val="00056E25"/>
    <w:rsid w:val="00061D33"/>
    <w:rsid w:val="00064643"/>
    <w:rsid w:val="00084A88"/>
    <w:rsid w:val="0008699A"/>
    <w:rsid w:val="00087747"/>
    <w:rsid w:val="000A1FDA"/>
    <w:rsid w:val="000A3F77"/>
    <w:rsid w:val="000B520D"/>
    <w:rsid w:val="000B63E2"/>
    <w:rsid w:val="000B6548"/>
    <w:rsid w:val="000C2197"/>
    <w:rsid w:val="000C3C98"/>
    <w:rsid w:val="000C49A0"/>
    <w:rsid w:val="000D4BDF"/>
    <w:rsid w:val="000D671A"/>
    <w:rsid w:val="000E2954"/>
    <w:rsid w:val="000F5CFB"/>
    <w:rsid w:val="00103EC5"/>
    <w:rsid w:val="00116C6E"/>
    <w:rsid w:val="00123537"/>
    <w:rsid w:val="00125CA6"/>
    <w:rsid w:val="00145745"/>
    <w:rsid w:val="00156D88"/>
    <w:rsid w:val="00156FC9"/>
    <w:rsid w:val="00162A5A"/>
    <w:rsid w:val="001647AB"/>
    <w:rsid w:val="00172867"/>
    <w:rsid w:val="00175B6D"/>
    <w:rsid w:val="00183062"/>
    <w:rsid w:val="00187F4C"/>
    <w:rsid w:val="001901ED"/>
    <w:rsid w:val="0019483A"/>
    <w:rsid w:val="001A46BF"/>
    <w:rsid w:val="001A481B"/>
    <w:rsid w:val="001B0186"/>
    <w:rsid w:val="001B62CA"/>
    <w:rsid w:val="001C7171"/>
    <w:rsid w:val="001D4DCD"/>
    <w:rsid w:val="001E7751"/>
    <w:rsid w:val="001F4175"/>
    <w:rsid w:val="0021257C"/>
    <w:rsid w:val="00223A4D"/>
    <w:rsid w:val="00226B24"/>
    <w:rsid w:val="0023054D"/>
    <w:rsid w:val="00232CB5"/>
    <w:rsid w:val="00234A7E"/>
    <w:rsid w:val="00243635"/>
    <w:rsid w:val="0024373D"/>
    <w:rsid w:val="002508C2"/>
    <w:rsid w:val="0025410F"/>
    <w:rsid w:val="00267252"/>
    <w:rsid w:val="00282DB0"/>
    <w:rsid w:val="00283379"/>
    <w:rsid w:val="00285D40"/>
    <w:rsid w:val="0029070D"/>
    <w:rsid w:val="002964CF"/>
    <w:rsid w:val="002A78EE"/>
    <w:rsid w:val="002B2091"/>
    <w:rsid w:val="002C6972"/>
    <w:rsid w:val="002D2B32"/>
    <w:rsid w:val="002D4516"/>
    <w:rsid w:val="002D6268"/>
    <w:rsid w:val="002D65F7"/>
    <w:rsid w:val="002E1AB8"/>
    <w:rsid w:val="002F46AD"/>
    <w:rsid w:val="003101F0"/>
    <w:rsid w:val="003120DE"/>
    <w:rsid w:val="00314B7A"/>
    <w:rsid w:val="00324BC5"/>
    <w:rsid w:val="0033382D"/>
    <w:rsid w:val="003354F6"/>
    <w:rsid w:val="00340A15"/>
    <w:rsid w:val="00340BAB"/>
    <w:rsid w:val="003413D2"/>
    <w:rsid w:val="003418E0"/>
    <w:rsid w:val="00347F8D"/>
    <w:rsid w:val="0035494D"/>
    <w:rsid w:val="00354AD7"/>
    <w:rsid w:val="00361E16"/>
    <w:rsid w:val="00372F7B"/>
    <w:rsid w:val="003733E5"/>
    <w:rsid w:val="00390EA6"/>
    <w:rsid w:val="0039799D"/>
    <w:rsid w:val="003A308A"/>
    <w:rsid w:val="003A4C7D"/>
    <w:rsid w:val="003C4D25"/>
    <w:rsid w:val="003E27C3"/>
    <w:rsid w:val="003E4408"/>
    <w:rsid w:val="003F3E3F"/>
    <w:rsid w:val="003F4EF5"/>
    <w:rsid w:val="00405237"/>
    <w:rsid w:val="004067B8"/>
    <w:rsid w:val="004154BE"/>
    <w:rsid w:val="0042013D"/>
    <w:rsid w:val="00420D26"/>
    <w:rsid w:val="00422F83"/>
    <w:rsid w:val="00426D7E"/>
    <w:rsid w:val="0043430C"/>
    <w:rsid w:val="00435E6D"/>
    <w:rsid w:val="00442AA8"/>
    <w:rsid w:val="00443668"/>
    <w:rsid w:val="00456B0D"/>
    <w:rsid w:val="00464980"/>
    <w:rsid w:val="00465C69"/>
    <w:rsid w:val="00476AF8"/>
    <w:rsid w:val="00484FD7"/>
    <w:rsid w:val="004929FB"/>
    <w:rsid w:val="004A49E0"/>
    <w:rsid w:val="004A54BA"/>
    <w:rsid w:val="004A6A92"/>
    <w:rsid w:val="004A7DCB"/>
    <w:rsid w:val="004B49ED"/>
    <w:rsid w:val="004B6A5E"/>
    <w:rsid w:val="004E6B1A"/>
    <w:rsid w:val="004E6F6E"/>
    <w:rsid w:val="00503C6B"/>
    <w:rsid w:val="00507EA7"/>
    <w:rsid w:val="005210E4"/>
    <w:rsid w:val="00526089"/>
    <w:rsid w:val="00527A28"/>
    <w:rsid w:val="00527DCA"/>
    <w:rsid w:val="00530745"/>
    <w:rsid w:val="005311BD"/>
    <w:rsid w:val="005716D4"/>
    <w:rsid w:val="00571B60"/>
    <w:rsid w:val="00572876"/>
    <w:rsid w:val="00582087"/>
    <w:rsid w:val="00584C07"/>
    <w:rsid w:val="00585A4D"/>
    <w:rsid w:val="005B2C44"/>
    <w:rsid w:val="005C53A5"/>
    <w:rsid w:val="005D6329"/>
    <w:rsid w:val="005E57F6"/>
    <w:rsid w:val="006058D8"/>
    <w:rsid w:val="00610200"/>
    <w:rsid w:val="00610214"/>
    <w:rsid w:val="00614D99"/>
    <w:rsid w:val="00622035"/>
    <w:rsid w:val="00623699"/>
    <w:rsid w:val="00632D5A"/>
    <w:rsid w:val="00635515"/>
    <w:rsid w:val="006360C9"/>
    <w:rsid w:val="006546FD"/>
    <w:rsid w:val="00665BF3"/>
    <w:rsid w:val="00666EFE"/>
    <w:rsid w:val="006732D6"/>
    <w:rsid w:val="00692C18"/>
    <w:rsid w:val="00693E09"/>
    <w:rsid w:val="006A2DE9"/>
    <w:rsid w:val="006A7230"/>
    <w:rsid w:val="006B324A"/>
    <w:rsid w:val="006B4E32"/>
    <w:rsid w:val="006B72C7"/>
    <w:rsid w:val="006B7F78"/>
    <w:rsid w:val="006C2252"/>
    <w:rsid w:val="006D19AF"/>
    <w:rsid w:val="006D7F7F"/>
    <w:rsid w:val="006E2C9C"/>
    <w:rsid w:val="006E40EF"/>
    <w:rsid w:val="006E7DCC"/>
    <w:rsid w:val="006F0039"/>
    <w:rsid w:val="00711CEF"/>
    <w:rsid w:val="00720320"/>
    <w:rsid w:val="00723643"/>
    <w:rsid w:val="00725D3C"/>
    <w:rsid w:val="00733DA1"/>
    <w:rsid w:val="00737822"/>
    <w:rsid w:val="00740A4D"/>
    <w:rsid w:val="0074111D"/>
    <w:rsid w:val="007522CF"/>
    <w:rsid w:val="00753D4A"/>
    <w:rsid w:val="00756912"/>
    <w:rsid w:val="00761609"/>
    <w:rsid w:val="00763DCE"/>
    <w:rsid w:val="00774720"/>
    <w:rsid w:val="00776C46"/>
    <w:rsid w:val="00777E5B"/>
    <w:rsid w:val="0078260B"/>
    <w:rsid w:val="007838D1"/>
    <w:rsid w:val="00785254"/>
    <w:rsid w:val="00785853"/>
    <w:rsid w:val="007966F0"/>
    <w:rsid w:val="00797BFC"/>
    <w:rsid w:val="007A720F"/>
    <w:rsid w:val="007B01AF"/>
    <w:rsid w:val="007B6F8D"/>
    <w:rsid w:val="007C4C86"/>
    <w:rsid w:val="007C6A3C"/>
    <w:rsid w:val="007D0637"/>
    <w:rsid w:val="007D4970"/>
    <w:rsid w:val="007D4BEE"/>
    <w:rsid w:val="007D5BE9"/>
    <w:rsid w:val="007D6C66"/>
    <w:rsid w:val="00801CAF"/>
    <w:rsid w:val="00803FFE"/>
    <w:rsid w:val="008050E4"/>
    <w:rsid w:val="0082257D"/>
    <w:rsid w:val="00830109"/>
    <w:rsid w:val="00852B1A"/>
    <w:rsid w:val="00853438"/>
    <w:rsid w:val="0086682B"/>
    <w:rsid w:val="00866846"/>
    <w:rsid w:val="00875DA9"/>
    <w:rsid w:val="008765CA"/>
    <w:rsid w:val="00892119"/>
    <w:rsid w:val="00895E38"/>
    <w:rsid w:val="008A2C9A"/>
    <w:rsid w:val="008A68C1"/>
    <w:rsid w:val="008A782B"/>
    <w:rsid w:val="008B0FC0"/>
    <w:rsid w:val="008C429A"/>
    <w:rsid w:val="008C690E"/>
    <w:rsid w:val="008D0CA6"/>
    <w:rsid w:val="008D708F"/>
    <w:rsid w:val="008E1F3D"/>
    <w:rsid w:val="009053D7"/>
    <w:rsid w:val="0091331D"/>
    <w:rsid w:val="00916317"/>
    <w:rsid w:val="00930DFD"/>
    <w:rsid w:val="0093223C"/>
    <w:rsid w:val="00941A87"/>
    <w:rsid w:val="009501C2"/>
    <w:rsid w:val="009668B9"/>
    <w:rsid w:val="00976577"/>
    <w:rsid w:val="009939B1"/>
    <w:rsid w:val="00996356"/>
    <w:rsid w:val="00997D9A"/>
    <w:rsid w:val="009A52B8"/>
    <w:rsid w:val="009B301A"/>
    <w:rsid w:val="009C49F7"/>
    <w:rsid w:val="009C6A31"/>
    <w:rsid w:val="009D7C49"/>
    <w:rsid w:val="009E1C9B"/>
    <w:rsid w:val="009E48AA"/>
    <w:rsid w:val="009E7297"/>
    <w:rsid w:val="009F04AB"/>
    <w:rsid w:val="009F6457"/>
    <w:rsid w:val="00A0257D"/>
    <w:rsid w:val="00A03F5A"/>
    <w:rsid w:val="00A12EDC"/>
    <w:rsid w:val="00A26D0D"/>
    <w:rsid w:val="00A33BDE"/>
    <w:rsid w:val="00A34885"/>
    <w:rsid w:val="00A354C7"/>
    <w:rsid w:val="00A43BC1"/>
    <w:rsid w:val="00A466A0"/>
    <w:rsid w:val="00A47920"/>
    <w:rsid w:val="00A74225"/>
    <w:rsid w:val="00A936D5"/>
    <w:rsid w:val="00A9472F"/>
    <w:rsid w:val="00A9676A"/>
    <w:rsid w:val="00AA1EB0"/>
    <w:rsid w:val="00AA2DA3"/>
    <w:rsid w:val="00AA5A9C"/>
    <w:rsid w:val="00AA68BD"/>
    <w:rsid w:val="00AA7D9D"/>
    <w:rsid w:val="00AB016A"/>
    <w:rsid w:val="00AB2A5A"/>
    <w:rsid w:val="00AB3383"/>
    <w:rsid w:val="00AC437A"/>
    <w:rsid w:val="00AD28F8"/>
    <w:rsid w:val="00AE2F3D"/>
    <w:rsid w:val="00AE4ED3"/>
    <w:rsid w:val="00AF1869"/>
    <w:rsid w:val="00AF3755"/>
    <w:rsid w:val="00B00C12"/>
    <w:rsid w:val="00B0230B"/>
    <w:rsid w:val="00B17D95"/>
    <w:rsid w:val="00B23509"/>
    <w:rsid w:val="00B319C8"/>
    <w:rsid w:val="00B359DB"/>
    <w:rsid w:val="00B3632B"/>
    <w:rsid w:val="00B37961"/>
    <w:rsid w:val="00B409D8"/>
    <w:rsid w:val="00B5178D"/>
    <w:rsid w:val="00B52856"/>
    <w:rsid w:val="00B54E7E"/>
    <w:rsid w:val="00B613D9"/>
    <w:rsid w:val="00B67F1F"/>
    <w:rsid w:val="00B701D7"/>
    <w:rsid w:val="00B72D7D"/>
    <w:rsid w:val="00B87EC1"/>
    <w:rsid w:val="00B90595"/>
    <w:rsid w:val="00B91885"/>
    <w:rsid w:val="00BA215A"/>
    <w:rsid w:val="00BA3699"/>
    <w:rsid w:val="00BB5F09"/>
    <w:rsid w:val="00BB6220"/>
    <w:rsid w:val="00BB69EB"/>
    <w:rsid w:val="00BC0D9F"/>
    <w:rsid w:val="00BD1AD8"/>
    <w:rsid w:val="00BE053D"/>
    <w:rsid w:val="00BF1A7A"/>
    <w:rsid w:val="00BF1FA3"/>
    <w:rsid w:val="00C00974"/>
    <w:rsid w:val="00C018E4"/>
    <w:rsid w:val="00C066C7"/>
    <w:rsid w:val="00C066FA"/>
    <w:rsid w:val="00C25387"/>
    <w:rsid w:val="00C30E52"/>
    <w:rsid w:val="00C33C20"/>
    <w:rsid w:val="00C54BE3"/>
    <w:rsid w:val="00C57F80"/>
    <w:rsid w:val="00C768ED"/>
    <w:rsid w:val="00C82A8F"/>
    <w:rsid w:val="00C916C2"/>
    <w:rsid w:val="00C931D1"/>
    <w:rsid w:val="00C96A6E"/>
    <w:rsid w:val="00CB4180"/>
    <w:rsid w:val="00CC1DE1"/>
    <w:rsid w:val="00CC7F56"/>
    <w:rsid w:val="00CD1B12"/>
    <w:rsid w:val="00CD2527"/>
    <w:rsid w:val="00CD55DC"/>
    <w:rsid w:val="00CE1BBC"/>
    <w:rsid w:val="00CE2312"/>
    <w:rsid w:val="00CE2595"/>
    <w:rsid w:val="00CE28CC"/>
    <w:rsid w:val="00CE72FC"/>
    <w:rsid w:val="00CF31EE"/>
    <w:rsid w:val="00D02DAC"/>
    <w:rsid w:val="00D1492F"/>
    <w:rsid w:val="00D17B69"/>
    <w:rsid w:val="00D3003C"/>
    <w:rsid w:val="00D331F4"/>
    <w:rsid w:val="00D470E4"/>
    <w:rsid w:val="00D52142"/>
    <w:rsid w:val="00D5280E"/>
    <w:rsid w:val="00D61F14"/>
    <w:rsid w:val="00D6235C"/>
    <w:rsid w:val="00D64D69"/>
    <w:rsid w:val="00D80D6B"/>
    <w:rsid w:val="00D85D41"/>
    <w:rsid w:val="00D90950"/>
    <w:rsid w:val="00DA69DF"/>
    <w:rsid w:val="00DB33F8"/>
    <w:rsid w:val="00DB3F94"/>
    <w:rsid w:val="00DD1E22"/>
    <w:rsid w:val="00DD38E2"/>
    <w:rsid w:val="00E00140"/>
    <w:rsid w:val="00E0097B"/>
    <w:rsid w:val="00E03F71"/>
    <w:rsid w:val="00E13110"/>
    <w:rsid w:val="00E24B6B"/>
    <w:rsid w:val="00E24CC3"/>
    <w:rsid w:val="00E24DF1"/>
    <w:rsid w:val="00E35B4F"/>
    <w:rsid w:val="00E40B9A"/>
    <w:rsid w:val="00E415D1"/>
    <w:rsid w:val="00E431ED"/>
    <w:rsid w:val="00E46CFE"/>
    <w:rsid w:val="00E55D90"/>
    <w:rsid w:val="00E64FF5"/>
    <w:rsid w:val="00E74320"/>
    <w:rsid w:val="00E907EC"/>
    <w:rsid w:val="00E922AA"/>
    <w:rsid w:val="00EA4365"/>
    <w:rsid w:val="00EA5421"/>
    <w:rsid w:val="00EB01A3"/>
    <w:rsid w:val="00EB34FC"/>
    <w:rsid w:val="00EB5816"/>
    <w:rsid w:val="00ED0EA9"/>
    <w:rsid w:val="00EF09D0"/>
    <w:rsid w:val="00EF77DF"/>
    <w:rsid w:val="00F06C1C"/>
    <w:rsid w:val="00F11BEF"/>
    <w:rsid w:val="00F165E1"/>
    <w:rsid w:val="00F258E7"/>
    <w:rsid w:val="00F25EB2"/>
    <w:rsid w:val="00F31B84"/>
    <w:rsid w:val="00F44ABC"/>
    <w:rsid w:val="00F44F5F"/>
    <w:rsid w:val="00F51D7F"/>
    <w:rsid w:val="00F57BA5"/>
    <w:rsid w:val="00F631EC"/>
    <w:rsid w:val="00F64C22"/>
    <w:rsid w:val="00F64FA7"/>
    <w:rsid w:val="00F74D19"/>
    <w:rsid w:val="00F80053"/>
    <w:rsid w:val="00F925BD"/>
    <w:rsid w:val="00FA02C7"/>
    <w:rsid w:val="00FA4186"/>
    <w:rsid w:val="00FB7B9E"/>
    <w:rsid w:val="00FC0531"/>
    <w:rsid w:val="00FC13F0"/>
    <w:rsid w:val="00FD0FB7"/>
    <w:rsid w:val="00FD1532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330</Words>
  <Characters>2081</Characters>
  <Application>Microsoft Office Word</Application>
  <DocSecurity>0</DocSecurity>
  <Lines>17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38</cp:revision>
  <dcterms:created xsi:type="dcterms:W3CDTF">2025-01-28T22:02:00Z</dcterms:created>
  <dcterms:modified xsi:type="dcterms:W3CDTF">2025-10-01T18:16:00Z</dcterms:modified>
</cp:coreProperties>
</file>