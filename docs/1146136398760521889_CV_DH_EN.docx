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431"/>
        <w:gridCol w:w="425"/>
        <w:gridCol w:w="142"/>
        <w:gridCol w:w="283"/>
        <w:gridCol w:w="142"/>
        <w:gridCol w:w="709"/>
        <w:gridCol w:w="709"/>
        <w:gridCol w:w="1842"/>
      </w:tblGrid>
      <w:tr w:rsidR="00E55D90" w:rsidRPr="00E34A7D" w14:paraId="487AC9CE" w14:textId="77777777" w:rsidTr="00F700FC">
        <w:trPr>
          <w:trHeight w:val="283"/>
          <w:jc w:val="center"/>
        </w:trPr>
        <w:tc>
          <w:tcPr>
            <w:tcW w:w="10206" w:type="dxa"/>
            <w:gridSpan w:val="11"/>
            <w:vAlign w:val="bottom"/>
          </w:tcPr>
          <w:p w14:paraId="0CBC6997" w14:textId="01B24DAA" w:rsidR="00E55D90" w:rsidRPr="00E34A7D" w:rsidRDefault="00AC1FC7" w:rsidP="00E34A7D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Duc </w:t>
            </w:r>
            <w:proofErr w:type="spellStart"/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>Anh</w:t>
            </w:r>
            <w:proofErr w:type="spellEnd"/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Hoang</w:t>
            </w:r>
          </w:p>
          <w:p w14:paraId="2D363F9A" w14:textId="0ED91881" w:rsidR="00F44F5F" w:rsidRPr="00E34A7D" w:rsidRDefault="00AC2127" w:rsidP="00E34A7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Muster</w:t>
            </w:r>
            <w:r w:rsidR="001D4AA4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Berlin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10115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2104A6A2" w:rsidR="00F44F5F" w:rsidRPr="00E34A7D" w:rsidRDefault="00AC2127" w:rsidP="00E34A7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XXX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790857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48209348</w:t>
            </w:r>
          </w:p>
        </w:tc>
      </w:tr>
      <w:tr w:rsidR="002508C2" w:rsidRPr="00E34A7D" w14:paraId="0FCADE56" w14:textId="77777777" w:rsidTr="00F700FC">
        <w:trPr>
          <w:trHeight w:val="454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7FE9A60" w:rsidR="002508C2" w:rsidRPr="00E34A7D" w:rsidRDefault="004A362D" w:rsidP="00E34A7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34A7D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E34A7D" w14:paraId="7D1DEBF7" w14:textId="77777777" w:rsidTr="00F700FC">
        <w:trPr>
          <w:trHeight w:val="340"/>
          <w:jc w:val="center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C2827FE" w:rsidR="00D1492F" w:rsidRPr="00E34A7D" w:rsidRDefault="00E95929" w:rsidP="00E34A7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Muenster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6705C15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F55815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ue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nster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D1492F" w:rsidRPr="00E34A7D" w14:paraId="61E5D482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11CB9A0F" w14:textId="40A9E292" w:rsidR="00D1492F" w:rsidRPr="00E34A7D" w:rsidRDefault="00D1492F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 w:rsidR="007679BA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="00B17D95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</w:t>
            </w:r>
            <w:r w:rsidR="00AC1FC7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tsinformatik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(Information Systems)</w:t>
            </w:r>
          </w:p>
        </w:tc>
        <w:tc>
          <w:tcPr>
            <w:tcW w:w="4683" w:type="dxa"/>
            <w:gridSpan w:val="8"/>
            <w:vAlign w:val="bottom"/>
          </w:tcPr>
          <w:p w14:paraId="419A9228" w14:textId="73E71B90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E34A7D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D1492F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D2BCA" w:rsidRPr="00E34A7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91559E" w:rsidRPr="00E34A7D">
              <w:rPr>
                <w:rFonts w:ascii="Times New Roman" w:hAnsi="Times New Roman" w:cs="Times New Roman"/>
                <w:sz w:val="20"/>
                <w:szCs w:val="20"/>
              </w:rPr>
              <w:t>resent</w:t>
            </w:r>
          </w:p>
        </w:tc>
      </w:tr>
      <w:tr w:rsidR="000D2BCA" w:rsidRPr="00F700FC" w14:paraId="317CFFA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60A64FFA" w14:textId="69A9DBBB" w:rsidR="000D2BCA" w:rsidRPr="00E34A7D" w:rsidRDefault="000D2BCA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Current GPA: 2.4 (1.0 – 5.0</w:t>
            </w:r>
            <w:r w:rsidR="00D0287A" w:rsidRPr="007465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 1.0 being best)</w:t>
            </w:r>
          </w:p>
          <w:p w14:paraId="73DAF1D9" w14:textId="74D6FA59" w:rsidR="000D2BCA" w:rsidRPr="00BC40F7" w:rsidRDefault="000D2BCA" w:rsidP="00F700FC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</w:t>
            </w:r>
            <w:r w:rsidR="00D0287A"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ing</w:t>
            </w: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language courses: Proficiency in English (Grade: 1.0), </w:t>
            </w: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  <w:t>English for Business and Commerce (Grade: 1.7), Chinese for Beginners (No Grade)</w:t>
            </w:r>
          </w:p>
        </w:tc>
      </w:tr>
      <w:tr w:rsidR="00D5280E" w:rsidRPr="00E34A7D" w14:paraId="013361E1" w14:textId="77777777" w:rsidTr="00F700FC">
        <w:trPr>
          <w:trHeight w:val="340"/>
          <w:jc w:val="center"/>
        </w:trPr>
        <w:tc>
          <w:tcPr>
            <w:tcW w:w="6946" w:type="dxa"/>
            <w:gridSpan w:val="8"/>
            <w:vAlign w:val="bottom"/>
          </w:tcPr>
          <w:p w14:paraId="197620E3" w14:textId="3B68E27A" w:rsidR="00D1492F" w:rsidRPr="00E34A7D" w:rsidRDefault="00AC1FC7" w:rsidP="00E34A7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  <w:r w:rsidR="00A26D0D" w:rsidRPr="00E34A7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0CA3BC90" w:rsidR="00D1492F" w:rsidRPr="00E34A7D" w:rsidRDefault="00AC1FC7" w:rsidP="00E34A7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</w:t>
            </w:r>
            <w:r w:rsidR="0091331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KR</w:t>
            </w:r>
          </w:p>
        </w:tc>
      </w:tr>
      <w:tr w:rsidR="00D5280E" w:rsidRPr="00E34A7D" w14:paraId="62632213" w14:textId="77777777" w:rsidTr="00F700FC">
        <w:trPr>
          <w:trHeight w:val="20"/>
          <w:jc w:val="center"/>
        </w:trPr>
        <w:tc>
          <w:tcPr>
            <w:tcW w:w="6946" w:type="dxa"/>
            <w:gridSpan w:val="8"/>
            <w:vAlign w:val="bottom"/>
          </w:tcPr>
          <w:p w14:paraId="5F71027E" w14:textId="1FD57E12" w:rsidR="00D1492F" w:rsidRPr="00E34A7D" w:rsidRDefault="004A362D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Exchange Semester at the </w:t>
            </w:r>
            <w:r w:rsidR="00D0287A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epartment of Business Administration</w:t>
            </w:r>
          </w:p>
        </w:tc>
        <w:tc>
          <w:tcPr>
            <w:tcW w:w="3260" w:type="dxa"/>
            <w:gridSpan w:val="3"/>
            <w:vAlign w:val="bottom"/>
          </w:tcPr>
          <w:p w14:paraId="51FC9814" w14:textId="433A25DE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728A5" w:rsidRPr="00E34A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26D7E" w:rsidRPr="00E34A7D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426D7E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4AA4" w:rsidRPr="00E34A7D"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1A3A91" w:rsidRPr="00F700FC" w14:paraId="0C5B5285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691D41AB" w14:textId="6E640535" w:rsidR="00787015" w:rsidRPr="00E34A7D" w:rsidRDefault="00E34A7D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Final 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GPA: 1.7 (1.0 – 5.0, with 1.0 being best</w:t>
            </w:r>
            <w:r w:rsidR="00246A4F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7E187C09" w14:textId="764F24DC" w:rsidR="001A3A91" w:rsidRPr="00E34A7D" w:rsidRDefault="001A3A91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Relevant </w:t>
            </w:r>
            <w:r w:rsidR="00BC40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ourse</w:t>
            </w:r>
            <w:r w:rsidR="002D220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: Business Communication and Leadership, Strategic Management, Chinese</w:t>
            </w:r>
          </w:p>
        </w:tc>
      </w:tr>
      <w:tr w:rsidR="00AC1FC7" w:rsidRPr="00E34A7D" w14:paraId="69F47C1D" w14:textId="77777777" w:rsidTr="00F700FC">
        <w:trPr>
          <w:trHeight w:val="340"/>
          <w:jc w:val="center"/>
        </w:trPr>
        <w:tc>
          <w:tcPr>
            <w:tcW w:w="5103" w:type="dxa"/>
            <w:gridSpan w:val="2"/>
            <w:vAlign w:val="bottom"/>
          </w:tcPr>
          <w:p w14:paraId="37A7D39E" w14:textId="77777777" w:rsidR="00AC1FC7" w:rsidRPr="00E34A7D" w:rsidRDefault="00AC1FC7" w:rsidP="00E34A7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5103" w:type="dxa"/>
            <w:gridSpan w:val="9"/>
            <w:vAlign w:val="bottom"/>
          </w:tcPr>
          <w:p w14:paraId="23575F6C" w14:textId="5BDA49DB" w:rsidR="00AC1FC7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AC1FC7" w:rsidRPr="00E34A7D" w14:paraId="504C7E0C" w14:textId="77777777" w:rsidTr="00F700FC">
        <w:trPr>
          <w:trHeight w:val="20"/>
          <w:jc w:val="center"/>
        </w:trPr>
        <w:tc>
          <w:tcPr>
            <w:tcW w:w="5103" w:type="dxa"/>
            <w:gridSpan w:val="2"/>
            <w:vAlign w:val="bottom"/>
          </w:tcPr>
          <w:p w14:paraId="769F4CC9" w14:textId="1FDBD86B" w:rsidR="00AC1FC7" w:rsidRPr="00E34A7D" w:rsidRDefault="00AC1FC7" w:rsidP="00E34A7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(German A-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evel </w:t>
            </w:r>
            <w:proofErr w:type="spellStart"/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103" w:type="dxa"/>
            <w:gridSpan w:val="9"/>
            <w:vAlign w:val="bottom"/>
          </w:tcPr>
          <w:p w14:paraId="36E37D59" w14:textId="6AE458AD" w:rsidR="00AC1FC7" w:rsidRPr="00E34A7D" w:rsidRDefault="00AC1FC7" w:rsidP="00E34A7D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AC1FC7" w:rsidRPr="00F700FC" w14:paraId="64B1300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5410C3CD" w14:textId="79266221" w:rsidR="00DD649B" w:rsidRPr="00E34A7D" w:rsidRDefault="00F700FC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Final </w:t>
            </w:r>
            <w:r w:rsidR="00DD649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GPA: 2.1 (1.0 – 5.0</w:t>
            </w:r>
            <w:r w:rsidR="00D0287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="00FE7BD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</w:t>
            </w:r>
            <w:r w:rsidR="00DD649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  <w:p w14:paraId="23509001" w14:textId="554607C7" w:rsidR="00AC1FC7" w:rsidRPr="00E34A7D" w:rsidRDefault="004A362D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Core </w:t>
            </w:r>
            <w:r w:rsidR="00BC40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ubjects</w:t>
            </w:r>
            <w:r w:rsidR="00B21840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Mathematics and Geography</w:t>
            </w:r>
          </w:p>
        </w:tc>
      </w:tr>
      <w:tr w:rsidR="00E55D90" w:rsidRPr="00E34A7D" w14:paraId="3A2665B3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8FB4494" w:rsidR="00E55D90" w:rsidRPr="00E34A7D" w:rsidRDefault="004A362D" w:rsidP="00E34A7D">
            <w:pPr>
              <w:pStyle w:val="BERSCHRIFT"/>
              <w:rPr>
                <w:rFonts w:ascii="Times New Roman" w:hAnsi="Times New Roman" w:cs="Times New Roman"/>
                <w:bCs/>
                <w:smallCaps w:val="0"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bCs/>
                <w:smallCaps w:val="0"/>
                <w:color w:val="000000"/>
                <w:sz w:val="28"/>
                <w:szCs w:val="28"/>
                <w:lang w:val="en-US"/>
              </w:rPr>
              <w:t>WORK EXPERIENCE</w:t>
            </w:r>
          </w:p>
        </w:tc>
      </w:tr>
      <w:tr w:rsidR="00E55D90" w:rsidRPr="00E34A7D" w14:paraId="127C64E2" w14:textId="77777777" w:rsidTr="00F700FC">
        <w:trPr>
          <w:trHeight w:val="340"/>
          <w:jc w:val="center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49A540F" w:rsidR="00E55D90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zeb.rolfes</w:t>
            </w:r>
            <w:proofErr w:type="gramEnd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.schierenbeck.associates</w:t>
            </w:r>
            <w:proofErr w:type="spellEnd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90C265B" w:rsidR="00E55D90" w:rsidRPr="00E34A7D" w:rsidRDefault="00B21840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F55815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ue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nster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E34A7D" w14:paraId="335D84E9" w14:textId="77777777" w:rsidTr="00F700FC">
        <w:trPr>
          <w:trHeight w:val="20"/>
          <w:jc w:val="center"/>
        </w:trPr>
        <w:tc>
          <w:tcPr>
            <w:tcW w:w="5954" w:type="dxa"/>
            <w:gridSpan w:val="4"/>
            <w:vAlign w:val="bottom"/>
          </w:tcPr>
          <w:p w14:paraId="20B1570F" w14:textId="612AF7D3" w:rsidR="00E55D90" w:rsidRPr="00E34A7D" w:rsidRDefault="004A362D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Intern 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C0FA2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IT Strategy 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Consulting</w:t>
            </w:r>
            <w:r w:rsidR="00741558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(incoming)</w:t>
            </w:r>
          </w:p>
        </w:tc>
        <w:tc>
          <w:tcPr>
            <w:tcW w:w="4252" w:type="dxa"/>
            <w:gridSpan w:val="7"/>
            <w:vAlign w:val="bottom"/>
          </w:tcPr>
          <w:p w14:paraId="0475B997" w14:textId="6E54DDD8" w:rsidR="00E55D90" w:rsidRPr="00E34A7D" w:rsidRDefault="00E55D90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CC0FA2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B21840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787015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 </w:t>
            </w: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 w:rsidR="00CC0FA2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8728A5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2/2023</w:t>
            </w:r>
          </w:p>
        </w:tc>
      </w:tr>
      <w:tr w:rsidR="00CC0FA2" w:rsidRPr="00E34A7D" w14:paraId="65B9F313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6126F0F3" w14:textId="5A1B43E9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2DF68786" w14:textId="63093136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Muenster, DE</w:t>
            </w:r>
          </w:p>
        </w:tc>
      </w:tr>
      <w:tr w:rsidR="00CC0FA2" w:rsidRPr="00E34A7D" w14:paraId="6332C795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44FAC444" w14:textId="72B1D036" w:rsidR="00CC0FA2" w:rsidRPr="00E34A7D" w:rsidRDefault="00CC0FA2" w:rsidP="00E34A7D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– Consulting</w:t>
            </w:r>
          </w:p>
        </w:tc>
        <w:tc>
          <w:tcPr>
            <w:tcW w:w="4683" w:type="dxa"/>
            <w:gridSpan w:val="8"/>
            <w:vAlign w:val="bottom"/>
          </w:tcPr>
          <w:p w14:paraId="63482EA8" w14:textId="2A8DA187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10/2022 – 02/2023</w:t>
            </w:r>
          </w:p>
        </w:tc>
      </w:tr>
      <w:tr w:rsidR="00CC0FA2" w:rsidRPr="00F700FC" w14:paraId="70E591F9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29981E4D" w14:textId="77777777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Documented user stories and accounting processes with Confluence and Jira</w:t>
            </w:r>
          </w:p>
          <w:p w14:paraId="16D12783" w14:textId="1B6916B0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Tested and customized accounting apps with SAP Fiori</w:t>
            </w:r>
          </w:p>
        </w:tc>
      </w:tr>
      <w:tr w:rsidR="00CC0FA2" w:rsidRPr="00E34A7D" w14:paraId="45404236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3CF978EE" w14:textId="55D9ED4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1DC1AD20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CC0FA2" w:rsidRPr="00E34A7D" w14:paraId="16C6F7AD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5D8760E9" w14:textId="70B75865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– Financial Services</w:t>
            </w:r>
          </w:p>
        </w:tc>
        <w:tc>
          <w:tcPr>
            <w:tcW w:w="4683" w:type="dxa"/>
            <w:gridSpan w:val="8"/>
            <w:vAlign w:val="bottom"/>
          </w:tcPr>
          <w:p w14:paraId="2D9DB8CA" w14:textId="0ADA49ED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CC0FA2" w:rsidRPr="00F700FC" w14:paraId="7660C4BA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CC0EE79" w14:textId="41623FE9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Supported with technical conception and operative introduction of a S/4HANA </w:t>
            </w:r>
            <w:proofErr w:type="gram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system</w:t>
            </w:r>
            <w:proofErr w:type="gramEnd"/>
          </w:p>
          <w:p w14:paraId="1F8B3BEC" w14:textId="77777777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Modeled, digitalized, and optimized processes with ARIS and BPMN2.0</w:t>
            </w:r>
          </w:p>
          <w:p w14:paraId="132465C4" w14:textId="02FAC2B7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 resources and provided reports to project leads</w:t>
            </w:r>
          </w:p>
        </w:tc>
      </w:tr>
      <w:tr w:rsidR="00CC0FA2" w:rsidRPr="00E34A7D" w14:paraId="50AFEA03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42FB0D26" w14:textId="30C0CB6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University </w:t>
            </w:r>
            <w:proofErr w:type="spellStart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of</w:t>
            </w:r>
            <w:proofErr w:type="spellEnd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Mu</w:t>
            </w:r>
            <w:r w:rsidR="00BC40F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nster</w:t>
            </w:r>
          </w:p>
        </w:tc>
        <w:tc>
          <w:tcPr>
            <w:tcW w:w="4683" w:type="dxa"/>
            <w:gridSpan w:val="8"/>
            <w:vAlign w:val="bottom"/>
          </w:tcPr>
          <w:p w14:paraId="11E31BD8" w14:textId="25F183BF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Muenster, DE</w:t>
            </w:r>
          </w:p>
        </w:tc>
      </w:tr>
      <w:tr w:rsidR="00CC0FA2" w:rsidRPr="00E34A7D" w14:paraId="48328CB9" w14:textId="77777777" w:rsidTr="00F700FC">
        <w:trPr>
          <w:trHeight w:val="20"/>
          <w:jc w:val="center"/>
        </w:trPr>
        <w:tc>
          <w:tcPr>
            <w:tcW w:w="6379" w:type="dxa"/>
            <w:gridSpan w:val="5"/>
            <w:vAlign w:val="bottom"/>
          </w:tcPr>
          <w:p w14:paraId="74B74B41" w14:textId="1308B8DC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Tutor for Computer Science – Algorithms and Data Structures</w:t>
            </w:r>
          </w:p>
        </w:tc>
        <w:tc>
          <w:tcPr>
            <w:tcW w:w="3827" w:type="dxa"/>
            <w:gridSpan w:val="6"/>
            <w:vAlign w:val="bottom"/>
          </w:tcPr>
          <w:p w14:paraId="2CB21DEB" w14:textId="3B4EAB12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04/2021 – 10/2021</w:t>
            </w:r>
          </w:p>
        </w:tc>
      </w:tr>
      <w:tr w:rsidR="00CC0FA2" w:rsidRPr="00E34A7D" w14:paraId="7C4155D6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42635E5" w14:textId="60F63A14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Coordinated and supervised a group of 20 </w:t>
            </w:r>
            <w:proofErr w:type="gram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students</w:t>
            </w:r>
            <w:proofErr w:type="gramEnd"/>
          </w:p>
          <w:p w14:paraId="1811BD8B" w14:textId="39558538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Conceptualized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teaching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content</w:t>
            </w:r>
            <w:proofErr w:type="spellEnd"/>
          </w:p>
          <w:p w14:paraId="3658805E" w14:textId="7B97605B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Reviewed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weekly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assignments</w:t>
            </w:r>
            <w:proofErr w:type="spellEnd"/>
          </w:p>
        </w:tc>
      </w:tr>
      <w:tr w:rsidR="00CC0FA2" w:rsidRPr="00E34A7D" w14:paraId="66C0A631" w14:textId="77777777" w:rsidTr="00F700FC">
        <w:trPr>
          <w:trHeight w:val="340"/>
          <w:jc w:val="center"/>
        </w:trPr>
        <w:tc>
          <w:tcPr>
            <w:tcW w:w="5103" w:type="dxa"/>
            <w:gridSpan w:val="2"/>
            <w:vAlign w:val="bottom"/>
          </w:tcPr>
          <w:p w14:paraId="7E12EEAC" w14:textId="77777777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Year </w:t>
            </w:r>
            <w:proofErr w:type="spellStart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Abroad</w:t>
            </w:r>
            <w:proofErr w:type="spellEnd"/>
          </w:p>
        </w:tc>
        <w:tc>
          <w:tcPr>
            <w:tcW w:w="5103" w:type="dxa"/>
            <w:gridSpan w:val="9"/>
            <w:vAlign w:val="bottom"/>
          </w:tcPr>
          <w:p w14:paraId="7A45E720" w14:textId="321BF7F1" w:rsidR="00CC0FA2" w:rsidRPr="00E34A7D" w:rsidRDefault="00787015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="00CC0FA2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</w:t>
            </w:r>
          </w:p>
        </w:tc>
      </w:tr>
      <w:tr w:rsidR="00CC0FA2" w:rsidRPr="00E34A7D" w14:paraId="4BAAC1F7" w14:textId="77777777" w:rsidTr="00F700FC">
        <w:trPr>
          <w:trHeight w:val="57"/>
          <w:jc w:val="center"/>
        </w:trPr>
        <w:tc>
          <w:tcPr>
            <w:tcW w:w="5103" w:type="dxa"/>
            <w:gridSpan w:val="2"/>
            <w:vAlign w:val="bottom"/>
          </w:tcPr>
          <w:p w14:paraId="5ED18DB8" w14:textId="77777777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Work and Travel</w:t>
            </w:r>
          </w:p>
        </w:tc>
        <w:tc>
          <w:tcPr>
            <w:tcW w:w="5103" w:type="dxa"/>
            <w:gridSpan w:val="9"/>
            <w:vAlign w:val="bottom"/>
          </w:tcPr>
          <w:p w14:paraId="5324F3D3" w14:textId="22D0A75A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CC0FA2" w:rsidRPr="00F700FC" w14:paraId="4487365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2C43EA7B" w14:textId="3414020E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Worked in construction and gastronomy</w:t>
            </w:r>
          </w:p>
        </w:tc>
      </w:tr>
      <w:tr w:rsidR="00CC0FA2" w:rsidRPr="00E34A7D" w14:paraId="414B4085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2951173" w:rsidR="00CC0FA2" w:rsidRPr="00E34A7D" w:rsidRDefault="00CC0FA2" w:rsidP="00E34A7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E34A7D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CC0FA2" w:rsidRPr="00E34A7D" w14:paraId="3B26943D" w14:textId="77777777" w:rsidTr="00F700FC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11E538C2" w14:textId="271A415B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5C23C7E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Muenster, DE</w:t>
            </w:r>
          </w:p>
        </w:tc>
      </w:tr>
      <w:tr w:rsidR="00CC0FA2" w:rsidRPr="00E34A7D" w14:paraId="04BFDD79" w14:textId="77777777" w:rsidTr="00F700FC">
        <w:trPr>
          <w:trHeight w:val="20"/>
          <w:jc w:val="center"/>
        </w:trPr>
        <w:tc>
          <w:tcPr>
            <w:tcW w:w="8364" w:type="dxa"/>
            <w:gridSpan w:val="10"/>
            <w:vAlign w:val="bottom"/>
          </w:tcPr>
          <w:p w14:paraId="5D908AF7" w14:textId="211C1293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Active Member of the Student Stock Exchange Club</w:t>
            </w:r>
          </w:p>
        </w:tc>
        <w:tc>
          <w:tcPr>
            <w:tcW w:w="1842" w:type="dxa"/>
            <w:vAlign w:val="bottom"/>
          </w:tcPr>
          <w:p w14:paraId="0D2FFB14" w14:textId="195A14E4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09/2019 – </w:t>
            </w:r>
            <w:r w:rsidR="000D2BC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CC0FA2" w:rsidRPr="00F700FC" w14:paraId="66A58453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50B5B9CB" w14:textId="24ADA6C6" w:rsidR="00CC0FA2" w:rsidRPr="00E34A7D" w:rsidRDefault="00CC0FA2" w:rsidP="00E34A7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</w:t>
            </w:r>
            <w:r w:rsidR="00D0287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ing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keynotes and workshops from companies like Accenture, </w:t>
            </w:r>
            <w:proofErr w:type="spellStart"/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zeb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and Scalable Capital </w:t>
            </w:r>
          </w:p>
        </w:tc>
      </w:tr>
      <w:tr w:rsidR="00CC0FA2" w:rsidRPr="00E34A7D" w14:paraId="4028871F" w14:textId="77777777" w:rsidTr="00F700FC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3B81DA34" w14:textId="73287490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</w:t>
            </w:r>
            <w:proofErr w:type="spellEnd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– Hilfsverein St. Ansgar e.V.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5C0A3ACF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CC0FA2" w:rsidRPr="00E34A7D" w14:paraId="7B2F81B2" w14:textId="77777777" w:rsidTr="00F700FC">
        <w:trPr>
          <w:trHeight w:val="20"/>
          <w:jc w:val="center"/>
        </w:trPr>
        <w:tc>
          <w:tcPr>
            <w:tcW w:w="7655" w:type="dxa"/>
            <w:gridSpan w:val="9"/>
            <w:vAlign w:val="bottom"/>
          </w:tcPr>
          <w:p w14:paraId="099DE2C5" w14:textId="5C73D462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Volunteer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203470F8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10/2022</w:t>
            </w:r>
          </w:p>
        </w:tc>
      </w:tr>
      <w:tr w:rsidR="00CC0FA2" w:rsidRPr="00F700FC" w14:paraId="2618F0FF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47B17914" w14:textId="1BD6F152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a facility for people in need with 200 guests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gramStart"/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daily</w:t>
            </w:r>
            <w:proofErr w:type="gramEnd"/>
          </w:p>
          <w:p w14:paraId="1570DE9D" w14:textId="0244B01F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Prepared meals, provided emotional help, and cleaned amenities</w:t>
            </w:r>
          </w:p>
        </w:tc>
      </w:tr>
      <w:tr w:rsidR="00CC0FA2" w:rsidRPr="00E34A7D" w14:paraId="482569A2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8F8BFA5" w:rsidR="00CC0FA2" w:rsidRPr="00E34A7D" w:rsidRDefault="00CC0FA2" w:rsidP="00E34A7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4A7D">
              <w:rPr>
                <w:rFonts w:ascii="Times New Roman" w:hAnsi="Times New Roman" w:cs="Times New Roman"/>
                <w:b/>
                <w:sz w:val="28"/>
                <w:szCs w:val="28"/>
              </w:rPr>
              <w:t>ADDITIONAL INFORMATION</w:t>
            </w:r>
          </w:p>
        </w:tc>
      </w:tr>
      <w:tr w:rsidR="00CC0FA2" w:rsidRPr="00F700FC" w14:paraId="2B257790" w14:textId="77777777" w:rsidTr="00F700FC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3CB90CB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8873F1A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787015"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C2)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</w:t>
            </w:r>
            <w:r w:rsidR="00787015"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Vietnamese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(B2),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Swedish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Korean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Chinese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(A1)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CC0FA2" w:rsidRPr="00F700FC" w14:paraId="45706C3F" w14:textId="77777777" w:rsidTr="00F700FC">
        <w:trPr>
          <w:trHeight w:val="567"/>
          <w:jc w:val="center"/>
        </w:trPr>
        <w:tc>
          <w:tcPr>
            <w:tcW w:w="1418" w:type="dxa"/>
            <w:vAlign w:val="bottom"/>
          </w:tcPr>
          <w:p w14:paraId="216C223E" w14:textId="4E1C17DC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Technical:</w:t>
            </w:r>
          </w:p>
          <w:p w14:paraId="57688BDA" w14:textId="59B8CBB7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vAlign w:val="bottom"/>
          </w:tcPr>
          <w:p w14:paraId="60CA2168" w14:textId="714C4259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C0FA2" w:rsidRPr="00F700FC" w14:paraId="70CB01B0" w14:textId="77777777" w:rsidTr="00F700FC">
        <w:trPr>
          <w:trHeight w:val="340"/>
          <w:jc w:val="center"/>
        </w:trPr>
        <w:tc>
          <w:tcPr>
            <w:tcW w:w="1418" w:type="dxa"/>
            <w:vAlign w:val="bottom"/>
          </w:tcPr>
          <w:p w14:paraId="04F58216" w14:textId="57A0D73E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5D3EA37" w:rsidR="00CC0FA2" w:rsidRPr="00E34A7D" w:rsidRDefault="00CC0FA2" w:rsidP="00E34A7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F700F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ae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kwondo,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ycling,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hotography, and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laying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nstruments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(piano and guitar)</w:t>
            </w:r>
          </w:p>
        </w:tc>
      </w:tr>
    </w:tbl>
    <w:p w14:paraId="0747D2BF" w14:textId="4F7EEF3C" w:rsidR="00723643" w:rsidRPr="0095334F" w:rsidRDefault="00723643">
      <w:pPr>
        <w:rPr>
          <w:sz w:val="18"/>
          <w:lang w:val="en-US"/>
        </w:rPr>
      </w:pPr>
    </w:p>
    <w:sectPr w:rsidR="00723643" w:rsidRPr="0095334F" w:rsidSect="00F700FC">
      <w:footerReference w:type="even" r:id="rId8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504AD" w14:textId="77777777" w:rsidR="007C7F78" w:rsidRDefault="007C7F78" w:rsidP="00BE053D">
      <w:pPr>
        <w:spacing w:after="0" w:line="240" w:lineRule="auto"/>
      </w:pPr>
      <w:r>
        <w:separator/>
      </w:r>
    </w:p>
  </w:endnote>
  <w:endnote w:type="continuationSeparator" w:id="0">
    <w:p w14:paraId="13D4BCD5" w14:textId="77777777" w:rsidR="007C7F78" w:rsidRDefault="007C7F7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5ED54" w14:textId="77777777" w:rsidR="007C7F78" w:rsidRDefault="007C7F78" w:rsidP="00BE053D">
      <w:pPr>
        <w:spacing w:after="0" w:line="240" w:lineRule="auto"/>
      </w:pPr>
      <w:r>
        <w:separator/>
      </w:r>
    </w:p>
  </w:footnote>
  <w:footnote w:type="continuationSeparator" w:id="0">
    <w:p w14:paraId="161D816C" w14:textId="77777777" w:rsidR="007C7F78" w:rsidRDefault="007C7F7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54442578"/>
    <w:lvl w:ilvl="0" w:tplc="C8B8DB1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5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6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892501221">
    <w:abstractNumId w:val="21"/>
  </w:num>
  <w:num w:numId="33" w16cid:durableId="9718750">
    <w:abstractNumId w:val="21"/>
  </w:num>
  <w:num w:numId="34" w16cid:durableId="613833100">
    <w:abstractNumId w:val="21"/>
  </w:num>
  <w:num w:numId="35" w16cid:durableId="1672683911">
    <w:abstractNumId w:val="21"/>
  </w:num>
  <w:num w:numId="36" w16cid:durableId="1258827939">
    <w:abstractNumId w:val="21"/>
  </w:num>
  <w:num w:numId="37" w16cid:durableId="361513798">
    <w:abstractNumId w:val="21"/>
  </w:num>
  <w:num w:numId="38" w16cid:durableId="1100637953">
    <w:abstractNumId w:val="21"/>
  </w:num>
  <w:num w:numId="39" w16cid:durableId="366759865">
    <w:abstractNumId w:val="21"/>
  </w:num>
  <w:num w:numId="40" w16cid:durableId="4449267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1E55"/>
    <w:rsid w:val="00087747"/>
    <w:rsid w:val="000A1FDA"/>
    <w:rsid w:val="000B63E2"/>
    <w:rsid w:val="000B6548"/>
    <w:rsid w:val="000D2BCA"/>
    <w:rsid w:val="000D671A"/>
    <w:rsid w:val="00103EC5"/>
    <w:rsid w:val="00113F91"/>
    <w:rsid w:val="00116C6E"/>
    <w:rsid w:val="00125CA6"/>
    <w:rsid w:val="00156FC9"/>
    <w:rsid w:val="001618F3"/>
    <w:rsid w:val="00162A5A"/>
    <w:rsid w:val="001647AB"/>
    <w:rsid w:val="00172867"/>
    <w:rsid w:val="00173D37"/>
    <w:rsid w:val="00175B6D"/>
    <w:rsid w:val="001901ED"/>
    <w:rsid w:val="0019483A"/>
    <w:rsid w:val="001A3A91"/>
    <w:rsid w:val="001A46BF"/>
    <w:rsid w:val="001A481B"/>
    <w:rsid w:val="001B0186"/>
    <w:rsid w:val="001B62CA"/>
    <w:rsid w:val="001D4AA4"/>
    <w:rsid w:val="001D4DCD"/>
    <w:rsid w:val="001F239E"/>
    <w:rsid w:val="001F360C"/>
    <w:rsid w:val="001F4175"/>
    <w:rsid w:val="00223A4D"/>
    <w:rsid w:val="00232CB5"/>
    <w:rsid w:val="00234A7E"/>
    <w:rsid w:val="0024373D"/>
    <w:rsid w:val="00246A4F"/>
    <w:rsid w:val="002508C2"/>
    <w:rsid w:val="00267252"/>
    <w:rsid w:val="00282DB0"/>
    <w:rsid w:val="002A3895"/>
    <w:rsid w:val="002B2091"/>
    <w:rsid w:val="002B28D4"/>
    <w:rsid w:val="002B6623"/>
    <w:rsid w:val="002C6972"/>
    <w:rsid w:val="002D220B"/>
    <w:rsid w:val="002D2B32"/>
    <w:rsid w:val="002D4516"/>
    <w:rsid w:val="002E1208"/>
    <w:rsid w:val="002F46AD"/>
    <w:rsid w:val="003101F0"/>
    <w:rsid w:val="00311FF3"/>
    <w:rsid w:val="00314B7A"/>
    <w:rsid w:val="00324BC5"/>
    <w:rsid w:val="003317DC"/>
    <w:rsid w:val="00340BAB"/>
    <w:rsid w:val="003418E0"/>
    <w:rsid w:val="00347F8D"/>
    <w:rsid w:val="00372F7B"/>
    <w:rsid w:val="003733E5"/>
    <w:rsid w:val="00390EA6"/>
    <w:rsid w:val="003C269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227"/>
    <w:rsid w:val="00443668"/>
    <w:rsid w:val="00456B0D"/>
    <w:rsid w:val="00476AF8"/>
    <w:rsid w:val="00484FD7"/>
    <w:rsid w:val="004929FB"/>
    <w:rsid w:val="004A362D"/>
    <w:rsid w:val="004A54BA"/>
    <w:rsid w:val="004B6A5E"/>
    <w:rsid w:val="00507EA7"/>
    <w:rsid w:val="00526089"/>
    <w:rsid w:val="00527A28"/>
    <w:rsid w:val="00527DCA"/>
    <w:rsid w:val="00562B21"/>
    <w:rsid w:val="005716D4"/>
    <w:rsid w:val="00571B60"/>
    <w:rsid w:val="00572876"/>
    <w:rsid w:val="00585A4D"/>
    <w:rsid w:val="005D1B03"/>
    <w:rsid w:val="005D6329"/>
    <w:rsid w:val="005E57F6"/>
    <w:rsid w:val="00605793"/>
    <w:rsid w:val="006058D8"/>
    <w:rsid w:val="00607E7D"/>
    <w:rsid w:val="00610200"/>
    <w:rsid w:val="00623699"/>
    <w:rsid w:val="00632D5A"/>
    <w:rsid w:val="00635515"/>
    <w:rsid w:val="006546FD"/>
    <w:rsid w:val="00665BF3"/>
    <w:rsid w:val="006732D6"/>
    <w:rsid w:val="006821B4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711CEF"/>
    <w:rsid w:val="007178CE"/>
    <w:rsid w:val="00720320"/>
    <w:rsid w:val="00723643"/>
    <w:rsid w:val="00725D3C"/>
    <w:rsid w:val="00733DA1"/>
    <w:rsid w:val="00735B49"/>
    <w:rsid w:val="00737822"/>
    <w:rsid w:val="0074111D"/>
    <w:rsid w:val="00741558"/>
    <w:rsid w:val="00753D4A"/>
    <w:rsid w:val="00756912"/>
    <w:rsid w:val="00761609"/>
    <w:rsid w:val="00763DCE"/>
    <w:rsid w:val="007679BA"/>
    <w:rsid w:val="00774FCA"/>
    <w:rsid w:val="00776C46"/>
    <w:rsid w:val="0078260B"/>
    <w:rsid w:val="007838D1"/>
    <w:rsid w:val="00785254"/>
    <w:rsid w:val="00785853"/>
    <w:rsid w:val="00787015"/>
    <w:rsid w:val="00790857"/>
    <w:rsid w:val="007966F0"/>
    <w:rsid w:val="00797BFC"/>
    <w:rsid w:val="007A720F"/>
    <w:rsid w:val="007C6A3C"/>
    <w:rsid w:val="007C7F78"/>
    <w:rsid w:val="007D4BEE"/>
    <w:rsid w:val="007D5BE9"/>
    <w:rsid w:val="007E3B99"/>
    <w:rsid w:val="007F13B5"/>
    <w:rsid w:val="008050E4"/>
    <w:rsid w:val="0082257D"/>
    <w:rsid w:val="00853438"/>
    <w:rsid w:val="00866846"/>
    <w:rsid w:val="008728A5"/>
    <w:rsid w:val="00875DA9"/>
    <w:rsid w:val="00895E38"/>
    <w:rsid w:val="008A782B"/>
    <w:rsid w:val="008B0FC0"/>
    <w:rsid w:val="008B3B7E"/>
    <w:rsid w:val="008C429A"/>
    <w:rsid w:val="008E1F3D"/>
    <w:rsid w:val="009053D7"/>
    <w:rsid w:val="0091331D"/>
    <w:rsid w:val="0091559E"/>
    <w:rsid w:val="00930329"/>
    <w:rsid w:val="0093223C"/>
    <w:rsid w:val="0094143D"/>
    <w:rsid w:val="00941A87"/>
    <w:rsid w:val="009501C2"/>
    <w:rsid w:val="0095334F"/>
    <w:rsid w:val="009668B9"/>
    <w:rsid w:val="00976577"/>
    <w:rsid w:val="00996356"/>
    <w:rsid w:val="009973A5"/>
    <w:rsid w:val="00997D9A"/>
    <w:rsid w:val="009B2395"/>
    <w:rsid w:val="009C0B20"/>
    <w:rsid w:val="009C1D44"/>
    <w:rsid w:val="009D7C49"/>
    <w:rsid w:val="009E7297"/>
    <w:rsid w:val="009F66FC"/>
    <w:rsid w:val="00A0257D"/>
    <w:rsid w:val="00A12EDC"/>
    <w:rsid w:val="00A23642"/>
    <w:rsid w:val="00A26D0D"/>
    <w:rsid w:val="00A33BDE"/>
    <w:rsid w:val="00A34885"/>
    <w:rsid w:val="00A43BC1"/>
    <w:rsid w:val="00A74225"/>
    <w:rsid w:val="00A742B4"/>
    <w:rsid w:val="00A936D5"/>
    <w:rsid w:val="00AA1EB0"/>
    <w:rsid w:val="00AA2DA3"/>
    <w:rsid w:val="00AA5A9C"/>
    <w:rsid w:val="00AB016A"/>
    <w:rsid w:val="00AB2A5A"/>
    <w:rsid w:val="00AC1FC7"/>
    <w:rsid w:val="00AC2127"/>
    <w:rsid w:val="00AD28F8"/>
    <w:rsid w:val="00AD35F9"/>
    <w:rsid w:val="00AE4ED3"/>
    <w:rsid w:val="00B0230B"/>
    <w:rsid w:val="00B110B9"/>
    <w:rsid w:val="00B17D95"/>
    <w:rsid w:val="00B21840"/>
    <w:rsid w:val="00B227EE"/>
    <w:rsid w:val="00B23509"/>
    <w:rsid w:val="00B359DB"/>
    <w:rsid w:val="00B3632B"/>
    <w:rsid w:val="00B409D8"/>
    <w:rsid w:val="00B5178D"/>
    <w:rsid w:val="00B552A2"/>
    <w:rsid w:val="00B62BEF"/>
    <w:rsid w:val="00B67F1F"/>
    <w:rsid w:val="00B701D7"/>
    <w:rsid w:val="00B90595"/>
    <w:rsid w:val="00BA215A"/>
    <w:rsid w:val="00BA2212"/>
    <w:rsid w:val="00BA6844"/>
    <w:rsid w:val="00BB5F09"/>
    <w:rsid w:val="00BC0D9F"/>
    <w:rsid w:val="00BC40F7"/>
    <w:rsid w:val="00BD1948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0FA2"/>
    <w:rsid w:val="00CC7F56"/>
    <w:rsid w:val="00CD1B12"/>
    <w:rsid w:val="00CD55DC"/>
    <w:rsid w:val="00CE1BBC"/>
    <w:rsid w:val="00CE2595"/>
    <w:rsid w:val="00CE28CC"/>
    <w:rsid w:val="00CE72FC"/>
    <w:rsid w:val="00CE7E86"/>
    <w:rsid w:val="00CF1191"/>
    <w:rsid w:val="00CF31EE"/>
    <w:rsid w:val="00CF75D6"/>
    <w:rsid w:val="00D0287A"/>
    <w:rsid w:val="00D1492F"/>
    <w:rsid w:val="00D17B69"/>
    <w:rsid w:val="00D3003C"/>
    <w:rsid w:val="00D30B28"/>
    <w:rsid w:val="00D331F4"/>
    <w:rsid w:val="00D470E4"/>
    <w:rsid w:val="00D52142"/>
    <w:rsid w:val="00D526A5"/>
    <w:rsid w:val="00D5280E"/>
    <w:rsid w:val="00D61F14"/>
    <w:rsid w:val="00D80D6B"/>
    <w:rsid w:val="00D85D41"/>
    <w:rsid w:val="00D90950"/>
    <w:rsid w:val="00DA0900"/>
    <w:rsid w:val="00DA69DF"/>
    <w:rsid w:val="00DB33F8"/>
    <w:rsid w:val="00DD1D73"/>
    <w:rsid w:val="00DD38E2"/>
    <w:rsid w:val="00DD649B"/>
    <w:rsid w:val="00E00140"/>
    <w:rsid w:val="00E13110"/>
    <w:rsid w:val="00E24DF1"/>
    <w:rsid w:val="00E34A7D"/>
    <w:rsid w:val="00E40B9A"/>
    <w:rsid w:val="00E431ED"/>
    <w:rsid w:val="00E536D7"/>
    <w:rsid w:val="00E55D90"/>
    <w:rsid w:val="00E64FF5"/>
    <w:rsid w:val="00E907EC"/>
    <w:rsid w:val="00E95929"/>
    <w:rsid w:val="00EA5421"/>
    <w:rsid w:val="00EA5643"/>
    <w:rsid w:val="00EB34FC"/>
    <w:rsid w:val="00EB5816"/>
    <w:rsid w:val="00ED0EA9"/>
    <w:rsid w:val="00EF30C9"/>
    <w:rsid w:val="00EF77DF"/>
    <w:rsid w:val="00F11BEF"/>
    <w:rsid w:val="00F129A3"/>
    <w:rsid w:val="00F1314B"/>
    <w:rsid w:val="00F165E1"/>
    <w:rsid w:val="00F258E7"/>
    <w:rsid w:val="00F31B84"/>
    <w:rsid w:val="00F44F5F"/>
    <w:rsid w:val="00F55815"/>
    <w:rsid w:val="00F57BA5"/>
    <w:rsid w:val="00F631EC"/>
    <w:rsid w:val="00F64C22"/>
    <w:rsid w:val="00F64FA7"/>
    <w:rsid w:val="00F700FC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3032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032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3032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32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6F1002-6422-B74B-8935-DD5345D4AA08}">
  <we:reference id="wa104381727" version="1.0.0.9" store="en-US" storeType="OMEX"/>
  <we:alternateReferences>
    <we:reference id="wa104381727" version="1.0.0.9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2298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Duc Anh Hoang</cp:lastModifiedBy>
  <cp:revision>3</cp:revision>
  <cp:lastPrinted>2023-07-21T16:01:00Z</cp:lastPrinted>
  <dcterms:created xsi:type="dcterms:W3CDTF">2023-08-27T11:11:00Z</dcterms:created>
  <dcterms:modified xsi:type="dcterms:W3CDTF">2023-08-28T21:26:00Z</dcterms:modified>
</cp:coreProperties>
</file>