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567"/>
        <w:gridCol w:w="283"/>
        <w:gridCol w:w="851"/>
        <w:gridCol w:w="142"/>
        <w:gridCol w:w="283"/>
        <w:gridCol w:w="284"/>
        <w:gridCol w:w="1842"/>
      </w:tblGrid>
      <w:tr w:rsidR="00E55D90" w:rsidRPr="003413D2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3D1A2701" w:rsidR="00E55D90" w:rsidRPr="003413D2" w:rsidRDefault="00E55D90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 w:rsidRPr="003413D2">
              <w:rPr>
                <w:rFonts w:ascii="Optima" w:hAnsi="Optima" w:cs="Times New Roman"/>
                <w:b/>
                <w:sz w:val="48"/>
                <w:szCs w:val="44"/>
              </w:rPr>
              <w:t>M</w:t>
            </w:r>
            <w:r w:rsidR="00F83747">
              <w:rPr>
                <w:rFonts w:ascii="Optima" w:hAnsi="Optima" w:cs="Times New Roman"/>
                <w:b/>
                <w:sz w:val="48"/>
                <w:szCs w:val="44"/>
              </w:rPr>
              <w:t>arvin Hejna</w:t>
            </w:r>
          </w:p>
          <w:p w14:paraId="2D363F9A" w14:textId="71F81283" w:rsidR="00F44F5F" w:rsidRPr="003413D2" w:rsidRDefault="00F83747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Cs/>
                <w:sz w:val="20"/>
                <w:szCs w:val="20"/>
              </w:rPr>
              <w:t>Pflügersgrundstraße</w:t>
            </w:r>
            <w:proofErr w:type="spellEnd"/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 36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, M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annheim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68169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Deutschland</w:t>
            </w:r>
          </w:p>
          <w:p w14:paraId="135895E2" w14:textId="4415A62C" w:rsidR="00F44F5F" w:rsidRPr="003413D2" w:rsidRDefault="00F83747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m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a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rvinhejna2@gmail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.com | +49(0)1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728403959</w:t>
            </w:r>
          </w:p>
        </w:tc>
      </w:tr>
      <w:tr w:rsidR="002508C2" w:rsidRPr="003413D2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413D2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3413D2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FE0496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C8A5FE9" w:rsidR="00D1492F" w:rsidRPr="003413D2" w:rsidRDefault="00F83747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Universität Mannheim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57B5C107" w:rsidR="00D1492F" w:rsidRPr="003413D2" w:rsidRDefault="00F83747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Mannheim</w:t>
            </w:r>
          </w:p>
        </w:tc>
      </w:tr>
      <w:tr w:rsidR="00D1492F" w:rsidRPr="003413D2" w14:paraId="61E5D482" w14:textId="77777777" w:rsidTr="00FE0496">
        <w:tc>
          <w:tcPr>
            <w:tcW w:w="5523" w:type="dxa"/>
          </w:tcPr>
          <w:p w14:paraId="11CB9A0F" w14:textId="459DEB44" w:rsidR="00D1492F" w:rsidRPr="003413D2" w:rsidRDefault="00F83747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LL.B./Staatsexamen (Kombinationsstudiengang Unternehmensjurist)</w:t>
            </w:r>
          </w:p>
        </w:tc>
        <w:tc>
          <w:tcPr>
            <w:tcW w:w="4683" w:type="dxa"/>
            <w:gridSpan w:val="9"/>
          </w:tcPr>
          <w:p w14:paraId="419A9228" w14:textId="443B4F0F" w:rsidR="00D1492F" w:rsidRPr="003413D2" w:rsidRDefault="00D1492F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F83747">
              <w:rPr>
                <w:rFonts w:ascii="Optima" w:hAnsi="Optima" w:cs="Times New Roman"/>
                <w:sz w:val="20"/>
                <w:szCs w:val="20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3413D2" w14:paraId="7EABE9F1" w14:textId="77777777" w:rsidTr="00FE0496">
        <w:tc>
          <w:tcPr>
            <w:tcW w:w="10206" w:type="dxa"/>
            <w:gridSpan w:val="10"/>
          </w:tcPr>
          <w:p w14:paraId="078D370C" w14:textId="283B8FB4" w:rsidR="00F25EB2" w:rsidRPr="003413D2" w:rsidRDefault="00F83747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Inhalt</w:t>
            </w:r>
            <w:r w:rsidR="00F25EB2" w:rsidRPr="003413D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: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Verknüpfung von rechts- und wirtschaftswissenschaftlichen Fächern wie Marketing, Finanzmathematik und Grundlagen der Volkswirtschaftslehre</w:t>
            </w:r>
          </w:p>
          <w:p w14:paraId="7A71E6B0" w14:textId="450704B6" w:rsidR="00426D7E" w:rsidRPr="003413D2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Vertiefung: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proofErr w:type="spellStart"/>
            <w:r w:rsidR="00F83747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Tax</w:t>
            </w:r>
            <w:proofErr w:type="spellEnd"/>
            <w:r w:rsidR="00F83747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&amp; Accounting</w:t>
            </w:r>
            <w:r w:rsidR="0021594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 künftige Schwerpunktwahl im kollektiven Arbeitsrecht</w:t>
            </w:r>
          </w:p>
        </w:tc>
      </w:tr>
      <w:tr w:rsidR="00AE4ED3" w:rsidRPr="003413D2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2AA13309" w:rsidR="00AE4ED3" w:rsidRPr="003413D2" w:rsidRDefault="00F83747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Georg-Büchner-Gymnasium 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176876D1" w:rsidR="00AE4ED3" w:rsidRPr="003413D2" w:rsidRDefault="00B60B77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Rheinfelden</w:t>
            </w:r>
          </w:p>
        </w:tc>
      </w:tr>
      <w:tr w:rsidR="00AE4ED3" w:rsidRPr="003413D2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03783A96" w:rsidR="00AE4ED3" w:rsidRPr="003413D2" w:rsidRDefault="00AE4ED3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8"/>
          </w:tcPr>
          <w:p w14:paraId="3DE8C75D" w14:textId="785C305C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B60B77">
              <w:rPr>
                <w:rFonts w:ascii="Optima" w:hAnsi="Optima" w:cs="Times New Roman"/>
                <w:sz w:val="20"/>
                <w:szCs w:val="20"/>
              </w:rPr>
              <w:t>16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B60B77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B60B77">
              <w:rPr>
                <w:rFonts w:ascii="Optima" w:hAnsi="Optima" w:cs="Times New Roman"/>
                <w:sz w:val="20"/>
                <w:szCs w:val="20"/>
              </w:rPr>
              <w:t>24</w:t>
            </w:r>
          </w:p>
        </w:tc>
      </w:tr>
      <w:tr w:rsidR="00AE4ED3" w:rsidRPr="003413D2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60ECAE56" w14:textId="4DF10D72" w:rsidR="00F25EB2" w:rsidRPr="003413D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 w:rsidRPr="003413D2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1</w:t>
            </w:r>
            <w:r w:rsidR="00F83747">
              <w:rPr>
                <w:rFonts w:ascii="Optima" w:hAnsi="Optima" w:cs="Times New Roman"/>
                <w:sz w:val="20"/>
                <w:szCs w:val="20"/>
                <w:lang w:val="de-AT"/>
              </w:rPr>
              <w:t>,0</w:t>
            </w:r>
          </w:p>
          <w:p w14:paraId="5A02FF40" w14:textId="77777777" w:rsidR="00AE4ED3" w:rsidRPr="00F83747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Schwerpunktfächer: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F83747">
              <w:rPr>
                <w:rFonts w:ascii="Optima" w:hAnsi="Optima" w:cs="Times New Roman"/>
                <w:sz w:val="20"/>
                <w:szCs w:val="20"/>
              </w:rPr>
              <w:t>Mathematik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(1</w:t>
            </w:r>
            <w:r w:rsidR="00F83747">
              <w:rPr>
                <w:rFonts w:ascii="Optima" w:hAnsi="Optima" w:cs="Times New Roman"/>
                <w:sz w:val="20"/>
                <w:szCs w:val="20"/>
              </w:rPr>
              <w:t>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Punkte), </w:t>
            </w:r>
            <w:r w:rsidR="00F83747">
              <w:rPr>
                <w:rFonts w:ascii="Optima" w:hAnsi="Optima" w:cs="Times New Roman"/>
                <w:sz w:val="20"/>
                <w:szCs w:val="20"/>
              </w:rPr>
              <w:t>Französisch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(1</w:t>
            </w:r>
            <w:r w:rsidR="00F83747">
              <w:rPr>
                <w:rFonts w:ascii="Optima" w:hAnsi="Optima" w:cs="Times New Roman"/>
                <w:sz w:val="20"/>
                <w:szCs w:val="20"/>
              </w:rPr>
              <w:t>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Punkte), </w:t>
            </w:r>
            <w:r w:rsidR="00F83747">
              <w:rPr>
                <w:rFonts w:ascii="Optima" w:hAnsi="Optima" w:cs="Times New Roman"/>
                <w:sz w:val="20"/>
                <w:szCs w:val="20"/>
              </w:rPr>
              <w:t>Deutsch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(11 Punkte)</w:t>
            </w:r>
          </w:p>
          <w:p w14:paraId="7D94CB71" w14:textId="64C77E0E" w:rsidR="00F83747" w:rsidRPr="00F83747" w:rsidRDefault="00F83747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 xml:space="preserve">Auszeichnungen und Preise: </w:t>
            </w: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Erhalt von Fachpreisen in Deutsch (Scheffel-Preis) und Französisch (Molière-Preis) als Jahrgangsbester</w:t>
            </w:r>
          </w:p>
          <w:p w14:paraId="6ECF7248" w14:textId="266072F3" w:rsidR="00F83747" w:rsidRPr="003413D2" w:rsidRDefault="00F83747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 xml:space="preserve">Zusatz: </w:t>
            </w: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Vorschlag für die Studienstiftung des deutschen Volkes</w:t>
            </w:r>
          </w:p>
        </w:tc>
      </w:tr>
      <w:tr w:rsidR="00E55D90" w:rsidRPr="003413D2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413D2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3413D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3413D2" w14:paraId="127C64E2" w14:textId="77777777" w:rsidTr="00FE0496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45F39ABB" w:rsidR="00E55D90" w:rsidRPr="003413D2" w:rsidRDefault="00B60B77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RITTERSHAUS Rechtsanwälte </w:t>
            </w: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PartmbB</w:t>
            </w:r>
            <w:proofErr w:type="spellEnd"/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776B511A" w:rsidR="00E55D90" w:rsidRPr="003413D2" w:rsidRDefault="00B60B77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Mannheim</w:t>
            </w:r>
          </w:p>
        </w:tc>
      </w:tr>
      <w:tr w:rsidR="00E55D90" w:rsidRPr="003413D2" w14:paraId="335D84E9" w14:textId="77777777" w:rsidTr="003413D2">
        <w:tc>
          <w:tcPr>
            <w:tcW w:w="8080" w:type="dxa"/>
            <w:gridSpan w:val="8"/>
          </w:tcPr>
          <w:p w14:paraId="20B1570F" w14:textId="48B7B49E" w:rsidR="00E55D90" w:rsidRPr="00B60B77" w:rsidRDefault="00B60B77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B60B77">
              <w:rPr>
                <w:rFonts w:ascii="Optima" w:hAnsi="Optima" w:cs="Times New Roman"/>
                <w:i/>
                <w:iCs/>
                <w:sz w:val="20"/>
                <w:szCs w:val="20"/>
              </w:rPr>
              <w:t>Sommerpraktika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nt als Jura-Student </w:t>
            </w:r>
          </w:p>
        </w:tc>
        <w:tc>
          <w:tcPr>
            <w:tcW w:w="2126" w:type="dxa"/>
            <w:gridSpan w:val="2"/>
          </w:tcPr>
          <w:p w14:paraId="0475B997" w14:textId="1C89F076" w:rsidR="00E55D90" w:rsidRPr="003413D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10/2019 – 11/2019</w:t>
            </w:r>
          </w:p>
        </w:tc>
      </w:tr>
      <w:tr w:rsidR="00E55D90" w:rsidRPr="003413D2" w14:paraId="54C3D64C" w14:textId="77777777" w:rsidTr="00FE0496">
        <w:tc>
          <w:tcPr>
            <w:tcW w:w="10206" w:type="dxa"/>
            <w:gridSpan w:val="10"/>
          </w:tcPr>
          <w:p w14:paraId="27184178" w14:textId="63690750" w:rsidR="00E55D90" w:rsidRPr="003413D2" w:rsidRDefault="00B60B77" w:rsidP="00E55D90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Einblicke in verschiedene Rechtsgebiete wie das Insolvenz-, Datenschutz- und Automobilwerberecht</w:t>
            </w:r>
          </w:p>
          <w:p w14:paraId="50BFBDA0" w14:textId="77777777" w:rsidR="00E55D90" w:rsidRDefault="00B60B77" w:rsidP="00FE0496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Simulation von Unternehmensberatungen in der Insolvenzkrise</w:t>
            </w:r>
          </w:p>
          <w:p w14:paraId="6DD9BA0F" w14:textId="3C8FBC8B" w:rsidR="00B60B77" w:rsidRPr="003413D2" w:rsidRDefault="00B60B77" w:rsidP="00FE0496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Überprüfung von E-Commerce-Webseiten auf Einhaltung der Verbraucherschutzvorschriften</w:t>
            </w:r>
          </w:p>
        </w:tc>
      </w:tr>
      <w:tr w:rsidR="00AE4ED3" w:rsidRPr="003413D2" w14:paraId="45404236" w14:textId="77777777" w:rsidTr="00FE0496">
        <w:trPr>
          <w:trHeight w:val="346"/>
        </w:trPr>
        <w:tc>
          <w:tcPr>
            <w:tcW w:w="5523" w:type="dxa"/>
            <w:vAlign w:val="bottom"/>
          </w:tcPr>
          <w:p w14:paraId="3CF978EE" w14:textId="3A784DC1" w:rsidR="00AE4ED3" w:rsidRPr="003413D2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B</w:t>
            </w:r>
            <w:r w:rsidR="00B60B77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ARMER Krankenkasse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6EB06AEF" w:rsidR="00AE4ED3" w:rsidRPr="003413D2" w:rsidRDefault="00B60B77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Lörrach</w:t>
            </w:r>
          </w:p>
        </w:tc>
      </w:tr>
      <w:tr w:rsidR="00AE4ED3" w:rsidRPr="003413D2" w14:paraId="16C6F7AD" w14:textId="77777777" w:rsidTr="00FE0496">
        <w:trPr>
          <w:trHeight w:val="57"/>
        </w:trPr>
        <w:tc>
          <w:tcPr>
            <w:tcW w:w="5523" w:type="dxa"/>
          </w:tcPr>
          <w:p w14:paraId="5D8760E9" w14:textId="0EACFC1F" w:rsidR="00AE4ED3" w:rsidRPr="003413D2" w:rsidRDefault="00B60B77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Schülerpraktikant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als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Sozialversicherungsangestellter</w:t>
            </w:r>
            <w:proofErr w:type="spellEnd"/>
          </w:p>
        </w:tc>
        <w:tc>
          <w:tcPr>
            <w:tcW w:w="4683" w:type="dxa"/>
            <w:gridSpan w:val="9"/>
          </w:tcPr>
          <w:p w14:paraId="2D9DB8CA" w14:textId="231BE178" w:rsidR="00AE4ED3" w:rsidRPr="003413D2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06/2019 – 09/2019</w:t>
            </w:r>
          </w:p>
        </w:tc>
      </w:tr>
      <w:tr w:rsidR="00AE4ED3" w:rsidRPr="003413D2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32465C4" w14:textId="3FB84FC3" w:rsidR="00AE4ED3" w:rsidRPr="003413D2" w:rsidRDefault="00B60B77" w:rsidP="00F25EB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Bearbeitung diverser Anträge wie Mutterschafts- und Kinderkrankengeld mithilfe geeigneter Computerprogramme</w:t>
            </w:r>
          </w:p>
        </w:tc>
      </w:tr>
      <w:tr w:rsidR="00E55D90" w:rsidRPr="003413D2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9A5AD2" w:rsidRDefault="00F44F5F" w:rsidP="00F44F5F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9A5AD2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3413D2" w14:paraId="74251178" w14:textId="77777777" w:rsidTr="00FE0496">
        <w:trPr>
          <w:trHeight w:val="283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23826F21" w14:textId="17C9D7F3" w:rsidR="00E55D90" w:rsidRPr="00B60B77" w:rsidRDefault="00B60B77" w:rsidP="00E55D90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B60B77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PRO BONO Mannheim – Studentische R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echtsberatung e.V.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63A07828" w:rsidR="00E55D90" w:rsidRPr="003413D2" w:rsidRDefault="00711B5A" w:rsidP="00E55D90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Mannheim</w:t>
            </w:r>
          </w:p>
        </w:tc>
      </w:tr>
      <w:tr w:rsidR="00E55D90" w:rsidRPr="003413D2" w14:paraId="4F59C612" w14:textId="77777777" w:rsidTr="009A5AD2">
        <w:trPr>
          <w:trHeight w:val="193"/>
        </w:trPr>
        <w:tc>
          <w:tcPr>
            <w:tcW w:w="7797" w:type="dxa"/>
            <w:gridSpan w:val="7"/>
          </w:tcPr>
          <w:p w14:paraId="32F07601" w14:textId="00DA9A27" w:rsidR="00E55D90" w:rsidRPr="003413D2" w:rsidRDefault="00E55D90" w:rsidP="00E55D90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Aktives Mitglied der studentischen </w:t>
            </w:r>
            <w:r w:rsidR="00B60B77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Rechtsberatung</w:t>
            </w: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der </w:t>
            </w:r>
            <w:r w:rsidR="00B60B77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Universität Mannheim</w:t>
            </w:r>
          </w:p>
        </w:tc>
        <w:tc>
          <w:tcPr>
            <w:tcW w:w="2409" w:type="dxa"/>
            <w:gridSpan w:val="3"/>
          </w:tcPr>
          <w:p w14:paraId="45DD2178" w14:textId="498FF92F" w:rsidR="00E55D90" w:rsidRPr="003413D2" w:rsidRDefault="00E55D90" w:rsidP="00E55D90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0</w:t>
            </w:r>
            <w:r w:rsidR="00711B5A">
              <w:rPr>
                <w:rFonts w:ascii="Optima" w:hAnsi="Optima" w:cs="Times New Roman"/>
                <w:sz w:val="20"/>
                <w:szCs w:val="20"/>
                <w:lang w:val="en-US"/>
              </w:rPr>
              <w:t>3/2025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67537CFD" w14:textId="22C4837D" w:rsidR="00711B5A" w:rsidRPr="00711B5A" w:rsidRDefault="00711B5A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de-AT"/>
              </w:rPr>
              <w:t xml:space="preserve">Mitglied im Ressort zur migrationsrechtlichen Ausbildung: </w:t>
            </w: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Planung und Organisierung von 2-tägigen Workshops zum Einstieg in die materiell-rechtlichen Grundlagen des Migrationsrechts sowie von 3 dazugehörigen Ringvorlesungen</w:t>
            </w:r>
            <w:r w:rsidR="003D02D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, Konzipierung von Leistungsnachweis zum Erhalt des Ausbildungszertifikats</w:t>
            </w:r>
          </w:p>
          <w:p w14:paraId="231CAC84" w14:textId="67F44D75" w:rsidR="00E55D90" w:rsidRDefault="00711B5A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de-AT"/>
              </w:rPr>
              <w:t>Mitglied im Ressort zur strategischen Entwicklung:</w:t>
            </w:r>
            <w:r w:rsidR="00E55D90" w:rsidRPr="003413D2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3D02D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Erstellung einer Excel-Tabelle zur Projektübersicht und zur Verbesserung der ressortübergreifenden Kommunikation </w:t>
            </w:r>
          </w:p>
          <w:p w14:paraId="4C0E1612" w14:textId="77777777" w:rsidR="0021594A" w:rsidRDefault="00711B5A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de-AT"/>
              </w:rPr>
              <w:t xml:space="preserve">Aktiver Berater in wöchentlichen Sprechstunden: </w:t>
            </w:r>
            <w:r w:rsidR="003D02D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Beratung hilfsbedürftiger Menschen mit Migrationshintergrund sowie Unterstützung bei der Erteilung und Verlängerung von Aufenthaltstiteln</w:t>
            </w:r>
          </w:p>
          <w:p w14:paraId="68CFAD97" w14:textId="5D05D602" w:rsidR="00711B5A" w:rsidRPr="003413D2" w:rsidRDefault="0021594A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de-AT"/>
              </w:rPr>
              <w:t>Aktiver Fallbearbeiter:</w:t>
            </w: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Entwicklung von Handlungsempfehlungen für Mandanten im regelmäßigen Kontakt mit der Ausländerbehörde </w:t>
            </w:r>
            <w:r w:rsidR="003D02D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</w:t>
            </w:r>
          </w:p>
        </w:tc>
      </w:tr>
      <w:tr w:rsidR="00FE0496" w:rsidRPr="003413D2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611FC0E8" w:rsidR="00FE0496" w:rsidRPr="003D02DA" w:rsidRDefault="003D02DA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3D02D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180 Degrees Consulting Mannheim </w:t>
            </w:r>
            <w:proofErr w:type="spellStart"/>
            <w:r w:rsidRPr="003D02D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4252" w:type="dxa"/>
            <w:gridSpan w:val="7"/>
            <w:vAlign w:val="bottom"/>
          </w:tcPr>
          <w:p w14:paraId="21BF18C9" w14:textId="6CC422F1" w:rsidR="00FE0496" w:rsidRPr="003413D2" w:rsidRDefault="003D02DA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Mannheim</w:t>
            </w:r>
          </w:p>
        </w:tc>
      </w:tr>
      <w:tr w:rsidR="00FE0496" w:rsidRPr="003413D2" w14:paraId="04BFDD79" w14:textId="77777777" w:rsidTr="00FE0496">
        <w:trPr>
          <w:trHeight w:val="20"/>
        </w:trPr>
        <w:tc>
          <w:tcPr>
            <w:tcW w:w="8364" w:type="dxa"/>
            <w:gridSpan w:val="9"/>
          </w:tcPr>
          <w:p w14:paraId="5D908AF7" w14:textId="0403357B" w:rsidR="00FE0496" w:rsidRPr="003413D2" w:rsidRDefault="003D02DA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Interner Mitarbeiter im Quality Management</w:t>
            </w:r>
          </w:p>
        </w:tc>
        <w:tc>
          <w:tcPr>
            <w:tcW w:w="1842" w:type="dxa"/>
          </w:tcPr>
          <w:p w14:paraId="0D2FFB14" w14:textId="289F100C" w:rsidR="00FE0496" w:rsidRPr="003413D2" w:rsidRDefault="0067058A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FE0496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3D02D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="00FE0496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3D02D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FE0496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3D02D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</w:p>
        </w:tc>
      </w:tr>
      <w:tr w:rsidR="00FE0496" w:rsidRPr="003413D2" w14:paraId="66A58453" w14:textId="77777777" w:rsidTr="00FE0496">
        <w:trPr>
          <w:trHeight w:val="20"/>
        </w:trPr>
        <w:tc>
          <w:tcPr>
            <w:tcW w:w="10206" w:type="dxa"/>
            <w:gridSpan w:val="10"/>
          </w:tcPr>
          <w:p w14:paraId="50B5B9CB" w14:textId="0F001DB6" w:rsidR="00FE0496" w:rsidRPr="003413D2" w:rsidRDefault="003D02DA" w:rsidP="00FE0496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Prozessoptimierung und Qualitätskontrolle verwendeter PowerPoint-Folien </w:t>
            </w:r>
          </w:p>
        </w:tc>
      </w:tr>
      <w:tr w:rsidR="00FE0496" w:rsidRPr="003413D2" w14:paraId="4028871F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3B81DA34" w14:textId="57DF4549" w:rsidR="00FE0496" w:rsidRPr="003413D2" w:rsidRDefault="0067058A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Georg-Büchner-Gymnasium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5F3C2D42" w:rsidR="00FE0496" w:rsidRPr="003413D2" w:rsidRDefault="0067058A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Rheinfelden</w:t>
            </w:r>
          </w:p>
        </w:tc>
      </w:tr>
      <w:tr w:rsidR="00FE0496" w:rsidRPr="003413D2" w14:paraId="7B2F81B2" w14:textId="77777777" w:rsidTr="00FE0496">
        <w:trPr>
          <w:trHeight w:val="57"/>
        </w:trPr>
        <w:tc>
          <w:tcPr>
            <w:tcW w:w="7655" w:type="dxa"/>
            <w:gridSpan w:val="6"/>
          </w:tcPr>
          <w:p w14:paraId="099DE2C5" w14:textId="0E2F28A7" w:rsidR="00FE0496" w:rsidRPr="003413D2" w:rsidRDefault="0067058A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Nachhilfetutor im Fach Mathematik</w:t>
            </w:r>
          </w:p>
        </w:tc>
        <w:tc>
          <w:tcPr>
            <w:tcW w:w="2551" w:type="dxa"/>
            <w:gridSpan w:val="4"/>
          </w:tcPr>
          <w:p w14:paraId="091163D4" w14:textId="324B76C1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67058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7058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67058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7058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FE0496" w:rsidRPr="003413D2" w14:paraId="2618F0FF" w14:textId="77777777" w:rsidTr="00FE0496">
        <w:trPr>
          <w:trHeight w:val="57"/>
        </w:trPr>
        <w:tc>
          <w:tcPr>
            <w:tcW w:w="10206" w:type="dxa"/>
            <w:gridSpan w:val="10"/>
            <w:vAlign w:val="bottom"/>
          </w:tcPr>
          <w:p w14:paraId="3A3FBDBA" w14:textId="77777777" w:rsidR="00FE0496" w:rsidRPr="00090ED7" w:rsidRDefault="0067058A" w:rsidP="00FE0496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Vermittlung sinnvoller Lernstrategien für bessere Noten </w:t>
            </w:r>
          </w:p>
          <w:p w14:paraId="1570DE9D" w14:textId="163FC326" w:rsidR="00090ED7" w:rsidRPr="003413D2" w:rsidRDefault="00090ED7" w:rsidP="00FE0496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Unterstützung eines Neuntklässlers </w:t>
            </w:r>
            <w:r w:rsidR="00541BEB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bei Hausaufgaben sowie bei der Klausurvorbereitung</w:t>
            </w:r>
          </w:p>
        </w:tc>
      </w:tr>
      <w:tr w:rsidR="00E55D90" w:rsidRPr="003413D2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9A5AD2" w:rsidRDefault="001647AB" w:rsidP="001647AB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9A5AD2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3413D2" w14:paraId="2B257790" w14:textId="77777777" w:rsidTr="00DD3373">
        <w:trPr>
          <w:trHeight w:val="340"/>
        </w:trPr>
        <w:tc>
          <w:tcPr>
            <w:tcW w:w="10206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C3E95C0" w:rsidR="00F25EB2" w:rsidRPr="003413D2" w:rsidRDefault="00F25EB2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67058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67058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67058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F25EB2" w:rsidRPr="00F83747" w14:paraId="45706C3F" w14:textId="77777777" w:rsidTr="00462D7A">
        <w:trPr>
          <w:trHeight w:val="283"/>
        </w:trPr>
        <w:tc>
          <w:tcPr>
            <w:tcW w:w="10206" w:type="dxa"/>
            <w:gridSpan w:val="10"/>
            <w:vAlign w:val="bottom"/>
          </w:tcPr>
          <w:p w14:paraId="60CA2168" w14:textId="361FCE7B" w:rsidR="00F25EB2" w:rsidRPr="003413D2" w:rsidRDefault="00F25EB2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67058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Word, PowerPoint, Excel, Outlook)</w:t>
            </w:r>
          </w:p>
        </w:tc>
      </w:tr>
      <w:tr w:rsidR="00F25EB2" w:rsidRPr="003413D2" w14:paraId="70CB01B0" w14:textId="77777777" w:rsidTr="00991F52">
        <w:trPr>
          <w:trHeight w:val="283"/>
        </w:trPr>
        <w:tc>
          <w:tcPr>
            <w:tcW w:w="10206" w:type="dxa"/>
            <w:gridSpan w:val="10"/>
            <w:vAlign w:val="bottom"/>
          </w:tcPr>
          <w:p w14:paraId="598C2742" w14:textId="26F11AB5" w:rsidR="00F25EB2" w:rsidRPr="0067058A" w:rsidRDefault="00F25EB2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67058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Lesen (</w:t>
            </w:r>
            <w:r w:rsidR="0067058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deutsche, französische und englische Zeitungsartikel sowie Persönlichkeitsentwicklung) sowie Kraft- und Ausdauersport</w:t>
            </w:r>
          </w:p>
        </w:tc>
      </w:tr>
      <w:tr w:rsidR="001647AB" w:rsidRPr="003413D2" w14:paraId="071AB173" w14:textId="77777777" w:rsidTr="003413D2">
        <w:trPr>
          <w:trHeight w:val="1134"/>
        </w:trPr>
        <w:tc>
          <w:tcPr>
            <w:tcW w:w="10206" w:type="dxa"/>
            <w:gridSpan w:val="10"/>
            <w:vAlign w:val="bottom"/>
          </w:tcPr>
          <w:p w14:paraId="6478BDEA" w14:textId="13FE1BCD" w:rsidR="001647AB" w:rsidRPr="003413D2" w:rsidRDefault="00FA5089" w:rsidP="00E55D90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6C234ACB" wp14:editId="2D4FD907">
                      <wp:simplePos x="0" y="0"/>
                      <wp:positionH relativeFrom="column">
                        <wp:posOffset>1416050</wp:posOffset>
                      </wp:positionH>
                      <wp:positionV relativeFrom="paragraph">
                        <wp:posOffset>-147320</wp:posOffset>
                      </wp:positionV>
                      <wp:extent cx="1052830" cy="269875"/>
                      <wp:effectExtent l="38100" t="38100" r="0" b="34925"/>
                      <wp:wrapNone/>
                      <wp:docPr id="1282368179" name="Freihand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2830" cy="26987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51530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6" o:spid="_x0000_s1026" type="#_x0000_t75" style="position:absolute;margin-left:111pt;margin-top:-12.1pt;width:83.85pt;height:2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">
                      <v:imagedata r:id="rId9" o:title=""/>
                    </v:shape>
                  </w:pict>
                </mc:Fallback>
              </mc:AlternateContent>
            </w:r>
            <w:r w:rsidR="0067058A">
              <w:rPr>
                <w:rFonts w:ascii="Optima" w:hAnsi="Optima" w:cs="Times New Roman"/>
                <w:sz w:val="20"/>
                <w:szCs w:val="20"/>
              </w:rPr>
              <w:t>Mannheim</w:t>
            </w:r>
            <w:r w:rsidR="001647AB" w:rsidRPr="003413D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 w:rsidR="00413DA2">
              <w:rPr>
                <w:rFonts w:ascii="Optima" w:hAnsi="Optima" w:cs="Times New Roman"/>
                <w:sz w:val="20"/>
                <w:szCs w:val="20"/>
              </w:rPr>
              <w:t>20.01.2026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AC17" w14:textId="77777777" w:rsidR="008049E2" w:rsidRDefault="008049E2" w:rsidP="00BE053D">
      <w:pPr>
        <w:spacing w:after="0" w:line="240" w:lineRule="auto"/>
      </w:pPr>
      <w:r>
        <w:separator/>
      </w:r>
    </w:p>
  </w:endnote>
  <w:endnote w:type="continuationSeparator" w:id="0">
    <w:p w14:paraId="50E03D36" w14:textId="77777777" w:rsidR="008049E2" w:rsidRDefault="008049E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5D7A6" w14:textId="77777777" w:rsidR="008049E2" w:rsidRDefault="008049E2" w:rsidP="00BE053D">
      <w:pPr>
        <w:spacing w:after="0" w:line="240" w:lineRule="auto"/>
      </w:pPr>
      <w:r>
        <w:separator/>
      </w:r>
    </w:p>
  </w:footnote>
  <w:footnote w:type="continuationSeparator" w:id="0">
    <w:p w14:paraId="7D2F691A" w14:textId="77777777" w:rsidR="008049E2" w:rsidRDefault="008049E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E25"/>
    <w:rsid w:val="00057A21"/>
    <w:rsid w:val="00061D33"/>
    <w:rsid w:val="00064643"/>
    <w:rsid w:val="00087747"/>
    <w:rsid w:val="00090ED7"/>
    <w:rsid w:val="000A1FDA"/>
    <w:rsid w:val="000B63E2"/>
    <w:rsid w:val="000B6548"/>
    <w:rsid w:val="000C49A0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1594A"/>
    <w:rsid w:val="00223A4D"/>
    <w:rsid w:val="0023054D"/>
    <w:rsid w:val="00232CB5"/>
    <w:rsid w:val="00234A7E"/>
    <w:rsid w:val="0024373D"/>
    <w:rsid w:val="002508C2"/>
    <w:rsid w:val="00267252"/>
    <w:rsid w:val="00282DB0"/>
    <w:rsid w:val="0029070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D02DA"/>
    <w:rsid w:val="003E27C3"/>
    <w:rsid w:val="003F3E3F"/>
    <w:rsid w:val="004067B8"/>
    <w:rsid w:val="00413DA2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3BCA"/>
    <w:rsid w:val="004A54BA"/>
    <w:rsid w:val="004B6A5E"/>
    <w:rsid w:val="00503C6B"/>
    <w:rsid w:val="00507EA7"/>
    <w:rsid w:val="00526089"/>
    <w:rsid w:val="00527A28"/>
    <w:rsid w:val="00527DCA"/>
    <w:rsid w:val="00541BEB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058A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B5A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49E2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741F"/>
    <w:rsid w:val="009668B9"/>
    <w:rsid w:val="00976577"/>
    <w:rsid w:val="00996356"/>
    <w:rsid w:val="00997D9A"/>
    <w:rsid w:val="009A5AD2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0B77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5291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83747"/>
    <w:rsid w:val="00FA02C7"/>
    <w:rsid w:val="00FA4186"/>
    <w:rsid w:val="00FA5089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11:42:53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43 588 7634 0 0,'1'-9'1958'0'0,"-3"-13"-802"0"0,1 8-212 0 0,0 3 398 0 0,-2 9-444 0 0,-5 16-63 0 0,-4 26-403 0 0,7-18-225 0 0,2-10-140 0 0,0-1 0 0 0,1 1 0 0 0,0-1 0 0 0,1 1 0 0 0,1 0 0 0 0,0-1 0 0 0,2 18 0 0 0,-2-28-63 0 0,0-1-1 0 0,0 1 1 0 0,0-1 0 0 0,0 1 0 0 0,0-1-1 0 0,0 1 1 0 0,0-1 0 0 0,1 1-1 0 0,-1-1 1 0 0,0 1 0 0 0,0-1-1 0 0,1 1 1 0 0,-1-1 0 0 0,0 0-1 0 0,1 1 1 0 0,-1-1 0 0 0,0 1-1 0 0,1-1 1 0 0,-1 0 0 0 0,1 1 0 0 0,-1-1-1 0 0,0 0 1 0 0,1 1 0 0 0,-1-1-1 0 0,1 0 1 0 0,-1 0 0 0 0,1 0-1 0 0,0 1 1 0 0,0-1 8 0 0,1 0 1 0 0,-1-1-1 0 0,0 1 1 0 0,0 0-1 0 0,0 0 1 0 0,0-1-1 0 0,0 1 1 0 0,0 0-1 0 0,0-1 1 0 0,0 1-1 0 0,0-1 1 0 0,0 0-1 0 0,1 0 1 0 0,23-24 179 0 0,40-71-195 0 0,-35 50-59 0 0,193-307-396 0 0,-223 352 460 0 0,3-2 47 0 0,-1 0 0 0 0,1-1 1 0 0,-1 1-1 0 0,-1-1 0 0 0,1 0 0 0 0,0 0 1 0 0,-1 0-1 0 0,0 0 0 0 0,2-7 0 0 0,-19 32 502 0 0,15-20-539 0 0,-80 173 1172 0 0,70-145-1187 0 0,0 2 1 0 0,2-1 0 0 0,1 1 0 0 0,-3 33 0 0 0,11-61-13 0 0,-1 1 1 0 0,1-1-1 0 0,0 0 1 0 0,0 0-1 0 0,0 1 1 0 0,1-1-1 0 0,-1 0 1 0 0,1 0-1 0 0,0 0 1 0 0,0 0-1 0 0,2 4 1 0 0,-3-6 1 0 0,0 0 1 0 0,1-1-1 0 0,-1 1 1 0 0,1-1-1 0 0,-1 1 1 0 0,1 0-1 0 0,-1-1 0 0 0,1 1 1 0 0,-1-1-1 0 0,1 1 1 0 0,0-1-1 0 0,-1 0 1 0 0,1 1-1 0 0,0-1 0 0 0,-1 0 1 0 0,1 1-1 0 0,0-1 1 0 0,-1 0-1 0 0,1 0 1 0 0,1 1-1 0 0,0-1-5 0 0,-1 0-1 0 0,1-1 1 0 0,-1 1 0 0 0,1 0-1 0 0,-1-1 1 0 0,1 1 0 0 0,-1-1 0 0 0,1 1-1 0 0,-1-1 1 0 0,0 1 0 0 0,1-1-1 0 0,-1 0 1 0 0,0 0 0 0 0,2-1-1 0 0,4-3 1 0 0,0-1-1 0 0,0-1 1 0 0,-1 1-1 0 0,1-1 0 0 0,-2 0 1 0 0,1 0-1 0 0,6-11 1 0 0,1-7 90 0 0,12-28-1 0 0,-19 38-71 0 0,0 0 0 0 0,1 1 0 0 0,1-1-1 0 0,1 1 1 0 0,0 1 0 0 0,17-20 0 0 0,-26 33-2 0 0,0 0-1 0 0,0 0 1 0 0,0 0 0 0 0,0 0 0 0 0,0 0 0 0 0,0 0 0 0 0,0 0 0 0 0,0 0 0 0 0,0 0-1 0 0,0 1 1 0 0,0-1 0 0 0,0 0 0 0 0,0 0 0 0 0,0 0 0 0 0,0 0 0 0 0,0 0 0 0 0,0 0-1 0 0,0 0 1 0 0,0 0 0 0 0,1 0 0 0 0,-1 0 0 0 0,0 0 0 0 0,0 0 0 0 0,0 0 0 0 0,0 0-1 0 0,0 0 1 0 0,0 0 0 0 0,0 0 0 0 0,0 0 0 0 0,0 0 0 0 0,0 0 0 0 0,0 0 0 0 0,1 0-1 0 0,-1 0 1 0 0,0 0 0 0 0,0 0 0 0 0,0 0 0 0 0,0 0 0 0 0,0 0 0 0 0,0 0 0 0 0,0 0-1 0 0,0 0 1 0 0,0 0 0 0 0,0 0 0 0 0,0 0 0 0 0,0 0 0 0 0,1 0 0 0 0,-1 0 0 0 0,0 0-1 0 0,0 0 1 0 0,0 0 0 0 0,0 0 0 0 0,0 0 0 0 0,0 0 0 0 0,0 0 0 0 0,0 0-1 0 0,0-1 1 0 0,0 1 0 0 0,0 0 0 0 0,0 0 0 0 0,0 0 0 0 0,0 0 0 0 0,0 0 0 0 0,0 0-1 0 0,0 0 1 0 0,0 0 0 0 0,0 0 0 0 0,0 0 0 0 0,-2 10 26 0 0,-7 16 159 0 0,8-24-177 0 0,-35 81 353 0 0,25-60-315 0 0,1 0 0 0 0,0 0 0 0 0,2 1 0 0 0,-7 31 0 0 0,15-54-42 0 0,0 1-1 0 0,-1 0 1 0 0,1 0-1 0 0,0 0 0 0 0,0 0 1 0 0,0 0-1 0 0,1 0 1 0 0,-1 0-1 0 0,0-1 1 0 0,1 1-1 0 0,-1 0 1 0 0,1 0-1 0 0,-1 0 1 0 0,1-1-1 0 0,0 1 1 0 0,0 0-1 0 0,0-1 1 0 0,0 1-1 0 0,0 0 0 0 0,2 1 1 0 0,0 0 4 0 0,-1-1 0 0 0,1 0 0 0 0,0 0 1 0 0,0-1-1 0 0,0 1 0 0 0,0-1 0 0 0,0 1 0 0 0,0-1 0 0 0,0 0 1 0 0,7 1-1 0 0,3 0-28 0 0,0 0 1 0 0,1-1 0 0 0,-1-1-1 0 0,24-2 1 0 0,7-9-108 0 0,-13 3 164 0 0,-31 7-14 0 0,1 1 0 0 0,-1-1 0 0 0,0 1 1 0 0,0-1-1 0 0,0 0 0 0 0,0 1 0 0 0,0-1 1 0 0,0 1-1 0 0,0-1 0 0 0,0 0 0 0 0,0 1 1 0 0,-1-1-1 0 0,1 1 0 0 0,0-1 0 0 0,0 1 1 0 0,0-1-1 0 0,-1 0 0 0 0,1 1 0 0 0,0-1 1 0 0,-1 1-1 0 0,1-1 0 0 0,0 1 0 0 0,-1 0 1 0 0,1-1-1 0 0,-1 1 0 0 0,1-1 0 0 0,-1 1 1 0 0,1 0-1 0 0,-1-1 0 0 0,-18-21 190 0 0,17 20-153 0 0,1 0-13 0 0,-1 0-1 0 0,0 0 1 0 0,1 0-1 0 0,-1 0 1 0 0,0 1-1 0 0,0-1 1 0 0,-1 0-1 0 0,1 1 1 0 0,0 0-1 0 0,0-1 1 0 0,-1 1-1 0 0,1 0 1 0 0,0 0-1 0 0,-1 0 1 0 0,1 1-1 0 0,-6-2 1 0 0,5 2-20 0 0,1 1 0 0 0,-1-1 1 0 0,1 1-1 0 0,-1 0 1 0 0,1 0-1 0 0,0 0 1 0 0,-1 0-1 0 0,1 0 1 0 0,0 0-1 0 0,0 0 1 0 0,0 1-1 0 0,0 0 1 0 0,0-1-1 0 0,0 1 1 0 0,0 0-1 0 0,0 0 1 0 0,-2 4-1 0 0,-4 3 35 0 0,0 1 0 0 0,1 0 0 0 0,-8 15 0 0 0,13-22-51 0 0,0 1 0 0 0,1-1 0 0 0,-1 1 0 0 0,1-1 1 0 0,-1 1-1 0 0,1 0 0 0 0,1 0 0 0 0,-1 0 0 0 0,0-1 1 0 0,1 1-1 0 0,0 0 0 0 0,0 0 0 0 0,0 0 1 0 0,2 7-1 0 0,-2-10-11 0 0,0 0 0 0 0,1-1 0 0 0,-1 1 0 0 0,1 0 1 0 0,0 0-1 0 0,-1-1 0 0 0,1 1 0 0 0,0-1 0 0 0,-1 1 0 0 0,1 0 1 0 0,0-1-1 0 0,0 1 0 0 0,-1-1 0 0 0,1 0 0 0 0,0 1 0 0 0,0-1 1 0 0,0 0-1 0 0,0 1 0 0 0,0-1 0 0 0,-1 0 0 0 0,1 0 0 0 0,0 0 1 0 0,0 0-1 0 0,0 0 0 0 0,0 0 0 0 0,0 0 0 0 0,0 0 0 0 0,0 0 1 0 0,0 0-1 0 0,-1 0 0 0 0,1 0 0 0 0,0-1 0 0 0,0 1 0 0 0,0 0 1 0 0,1-2-1 0 0,32-13 4 0 0,-20 5-12 0 0,-2 1 0 0 0,13-14 1 0 0,-18 16 20 0 0,1 0 1 0 0,0 0 0 0 0,0 1-1 0 0,0 0 1 0 0,1 0-1 0 0,0 1 1 0 0,15-7 0 0 0,-23 12-1 0 0,-1-1 0 0 0,1 1 0 0 0,-1 0 0 0 0,0 0 0 0 0,1 0 0 0 0,-1 0 0 0 0,0 0 0 0 0,1 1 0 0 0,-1-1 0 0 0,0 0 0 0 0,1 0 0 0 0,-1 0 0 0 0,1 0 0 0 0,-1 0 0 0 0,0 0 0 0 0,1 1 0 0 0,-1-1 1 0 0,0 0-1 0 0,1 0 0 0 0,-1 0 0 0 0,0 1 0 0 0,0-1 0 0 0,1 0 0 0 0,-1 0 0 0 0,0 1 0 0 0,0-1 0 0 0,1 0 0 0 0,-1 1 0 0 0,0-1 0 0 0,0 0 0 0 0,0 1 0 0 0,0-1 0 0 0,1 1 0 0 0,0 1-17 0 0,-1 0 1 0 0,1 1-1 0 0,0-1 0 0 0,-1 1 0 0 0,1-1 0 0 0,-1 1 0 0 0,0-1 0 0 0,0 4 0 0 0,0-5 7 0 0,0 1 0 0 0,0 0-1 0 0,0 0 1 0 0,0-1-1 0 0,0 1 1 0 0,0 0-1 0 0,1-1 1 0 0,-1 1-1 0 0,1 0 1 0 0,-1-1 0 0 0,1 1-1 0 0,-1 0 1 0 0,1-1-1 0 0,0 1 1 0 0,0-1-1 0 0,0 1 1 0 0,0-1-1 0 0,0 0 1 0 0,2 2 0 0 0,-2-2-8 0 0,0-1 1 0 0,0 0-1 0 0,0 1 1 0 0,0-1 0 0 0,1 0-1 0 0,-1 0 1 0 0,0 0 0 0 0,0 0-1 0 0,1 0 1 0 0,-1 0 0 0 0,0 0-1 0 0,0 0 1 0 0,0 0-1 0 0,1 0 1 0 0,-1-1 0 0 0,0 1-1 0 0,0-1 1 0 0,0 1 0 0 0,0-1-1 0 0,0 1 1 0 0,0-1 0 0 0,0 0-1 0 0,0 1 1 0 0,0-1-1 0 0,0 0 1 0 0,0 0 0 0 0,0 1-1 0 0,1-2 1 0 0,35-36-269 0 0,-34 35 282 0 0,0-1 1 0 0,0 1-1 0 0,-1-1 1 0 0,1 0-1 0 0,-1 0 1 0 0,0 0-1 0 0,0 0 1 0 0,0 0-1 0 0,1-7 1 0 0,-3 3 239 0 0,-3 7-90 0 0,3 2-158 0 0,-1 0 0 0 0,1-1 0 0 0,0 1-1 0 0,0 0 1 0 0,0-1 0 0 0,-1 1 0 0 0,1 0 0 0 0,0 0 0 0 0,0-1-1 0 0,0 1 1 0 0,0 0 0 0 0,0-1 0 0 0,1 1 0 0 0,-1 0 0 0 0,0 0-1 0 0,0-1 1 0 0,0 1 0 0 0,1 0 0 0 0,-1-1 0 0 0,0 1 0 0 0,1-1-1 0 0,-1 1 1 0 0,1 1 0 0 0,5 17-39 0 0,-6-18 36 0 0,0 1-1 0 0,0 0 0 0 0,1-1 0 0 0,-1 1 0 0 0,1 0 0 0 0,-1-1 0 0 0,1 1 0 0 0,-1-1 0 0 0,1 1 0 0 0,0-1 0 0 0,0 1 1 0 0,0-1-1 0 0,0 1 0 0 0,0-1 0 0 0,0 0 0 0 0,0 0 0 0 0,2 2 0 0 0,-2-3 4 0 0,0 0 0 0 0,0 0-1 0 0,0 0 1 0 0,-1 0 0 0 0,1 0 0 0 0,0 0 0 0 0,0 0-1 0 0,-1 0 1 0 0,1 0 0 0 0,0-1 0 0 0,0 1-1 0 0,-1 0 1 0 0,1-1 0 0 0,0 1 0 0 0,-1 0 0 0 0,1-1-1 0 0,0 1 1 0 0,-1-1 0 0 0,1 1 0 0 0,0-1-1 0 0,-1 0 1 0 0,1 1 0 0 0,-1-1 0 0 0,1-1 0 0 0,16-19-36 0 0,-14 16 36 0 0,0 1-11 0 0,-1 0 1 0 0,0 1 0 0 0,1-1-1 0 0,-1 1 1 0 0,1 0 0 0 0,0 0-1 0 0,-1 0 1 0 0,1 1-1 0 0,1-1 1 0 0,-1 0 0 0 0,0 1-1 0 0,7-3 1 0 0,-9 5 5 0 0,-1 0 0 0 0,1 0 0 0 0,0 0 0 0 0,-1 0 0 0 0,1 0 0 0 0,0 0 0 0 0,-1 1 0 0 0,1-1 0 0 0,-1 0 0 0 0,1 1 0 0 0,0-1 0 0 0,-1 0 0 0 0,1 1 0 0 0,-1-1 0 0 0,1 1 0 0 0,-1-1 0 0 0,1 1 0 0 0,-1-1 0 0 0,0 1 0 0 0,1-1 0 0 0,-1 1 0 0 0,1-1 0 0 0,-1 1 0 0 0,0-1 0 0 0,1 2 0 0 0,10 21 95 0 0,-6-12-139 0 0,-5-10 47 0 0,1-1 1 0 0,-1 0-1 0 0,0 0 1 0 0,1 1-1 0 0,-1-1 1 0 0,1 0-1 0 0,-1 0 1 0 0,0 0 0 0 0,1 0-1 0 0,-1 0 1 0 0,1 0-1 0 0,-1 0 1 0 0,1 0-1 0 0,-1 0 1 0 0,0 0-1 0 0,1 0 1 0 0,-1 0-1 0 0,1 0 1 0 0,-1 0 0 0 0,1 0-1 0 0,-1 0 1 0 0,0 0-1 0 0,1 0 1 0 0,-1-1-1 0 0,1 1 1 0 0,-1 0-1 0 0,0 0 1 0 0,1-1-1 0 0,-1 1 1 0 0,0 0 0 0 0,1 0-1 0 0,-1-1 1 0 0,0 1-1 0 0,1 0 1 0 0,-1-1-1 0 0,9-3-115 0 0,-9 4 116 0 0,0 0 1 0 0,1 0-1 0 0,-1 0 0 0 0,0 0 1 0 0,0 1-1 0 0,1-1 0 0 0,-1 0 0 0 0,0 0 1 0 0,0 1-1 0 0,1-1 0 0 0,-1 0 1 0 0,0 0-1 0 0,0 1 0 0 0,0-1 1 0 0,0 0-1 0 0,0 1 0 0 0,1-1 0 0 0,-1 0 1 0 0,0 1-1 0 0,0-1 0 0 0,0 0 1 0 0,0 1-1 0 0,0-1 0 0 0,0 0 1 0 0,0 1-1 0 0,0-1 0 0 0,0 0 0 0 0,0 1 1 0 0,0-1-1 0 0,0 0 0 0 0,0 1 1 0 0,-1-1-1 0 0,1 1 2 0 0,0-1 1 0 0,0 1-1 0 0,0-1 1 0 0,0 1-1 0 0,0-1 0 0 0,0 1 1 0 0,0-1-1 0 0,0 1 1 0 0,0-1-1 0 0,0 1 1 0 0,0-1-1 0 0,0 1 0 0 0,0-1 1 0 0,0 1-1 0 0,0-1 1 0 0,0 1-1 0 0,1-1 0 0 0,-1 1 1 0 0,0-1-1 0 0,0 1 1 0 0,1-1-1 0 0,-1 1 0 0 0,0-1 1 0 0,1 0-1 0 0,-1 1 1 0 0,0-1-1 0 0,1 0 1 0 0,-1 1-1 0 0,1-1 0 0 0,-1 0 1 0 0,0 1-1 0 0,1-1 1 0 0,-1 0-1 0 0,1 0 0 0 0,-1 1 1 0 0,1-1-1 0 0,-1 0 1 0 0,1 0-1 0 0,-1 0 1 0 0,1 0-1 0 0,-1 0 0 0 0,1 0 1 0 0,-1 0-1 0 0,1 0 1 0 0,-1 0-1 0 0,1 0 0 0 0,-1 0 1 0 0,1 0-1 0 0,-1 0 1 0 0,1 0-1 0 0,-1 0 0 0 0,1 0 1 0 0,-1-1-1 0 0,1 1 1 0 0,2-1 12 0 0,-1-1 1 0 0,1 1-1 0 0,-1 0 1 0 0,1-1-1 0 0,-1 0 1 0 0,0 0-1 0 0,0 0 1 0 0,4-4-1 0 0,17-28-39 0 0,-17 24 12 0 0,0 1-1 0 0,0 1 0 0 0,0-1 1 0 0,16-14-1 0 0,-22 23 14 0 0,0 0 1 0 0,0 0-1 0 0,0 0 0 0 0,0 0 0 0 0,0 0 0 0 0,0 0 0 0 0,1 0 0 0 0,-1 0 0 0 0,0 0 1 0 0,0 0-1 0 0,0 0 0 0 0,0 0 0 0 0,0-1 0 0 0,0 1 0 0 0,1 0 0 0 0,-1 0 1 0 0,0 0-1 0 0,0 0 0 0 0,0 1 0 0 0,0-1 0 0 0,0 0 0 0 0,0 0 0 0 0,0 0 0 0 0,1 0 1 0 0,-1 0-1 0 0,0 0 0 0 0,0 0 0 0 0,0 0 0 0 0,0 0 0 0 0,0 0 0 0 0,0 0 1 0 0,0 0-1 0 0,1 0 0 0 0,-1 0 0 0 0,0 0 0 0 0,0 0 0 0 0,0 1 0 0 0,0-1 0 0 0,0 0 1 0 0,0 0-1 0 0,0 0 0 0 0,0 0 0 0 0,0 0 0 0 0,0 0 0 0 0,0 0 0 0 0,0 1 1 0 0,0-1-1 0 0,3 11 91 0 0,0 17 307 0 0,-2-21-223 0 0,-1-6-141 0 0,0 1-1 0 0,1-1 0 0 0,-1 1 0 0 0,0-1 0 0 0,1 0 0 0 0,-1 1 0 0 0,1-1 0 0 0,0 0 0 0 0,-1 0 0 0 0,1 1 1 0 0,0-1-1 0 0,0 0 0 0 0,0 0 0 0 0,0 0 0 0 0,0 0 0 0 0,0 0 0 0 0,0 0 0 0 0,0 0 0 0 0,0 0 1 0 0,0-1-1 0 0,1 1 0 0 0,-1 0 0 0 0,0-1 0 0 0,0 1 0 0 0,1-1 0 0 0,-1 1 0 0 0,1-1 0 0 0,1 1 0 0 0,-1-1-33 0 0,0 1 0 0 0,1 0-1 0 0,-1 0 1 0 0,0 0-1 0 0,0 0 1 0 0,0 0-1 0 0,0 0 1 0 0,0 1-1 0 0,0-1 1 0 0,-1 1 0 0 0,1-1-1 0 0,0 1 1 0 0,2 2-1 0 0,-4-2-39 0 0,1-1 0 0 0,0 0 0 0 0,0 1 0 0 0,-1-1 0 0 0,1 0 1 0 0,0 0-1 0 0,0 0 0 0 0,0 1 0 0 0,0-1 0 0 0,1 0 0 0 0,-1-1 0 0 0,0 1 0 0 0,0 0 0 0 0,0 0 0 0 0,1 0 0 0 0,-1-1 0 0 0,1 1 0 0 0,-1-1 0 0 0,0 1 0 0 0,1-1 0 0 0,-1 1 0 0 0,1-1 0 0 0,-1 0 0 0 0,1 0 0 0 0,-1 0 0 0 0,1 0 0 0 0,2 0 0 0 0,-1-1-333 0 0,0-1 0 0 0,0 1 0 0 0,0-1 0 0 0,0 0 0 0 0,0 1 0 0 0,0-1 0 0 0,0-1 0 0 0,-1 1 0 0 0,1 0 0 0 0,-1-1-1 0 0,3-3 1 0 0,31-41-6299 0 0,-23 28 1248 0 0</inkml:trace>
  <inkml:trace contextRef="#ctx0" brushRef="#br0" timeOffset="1073.66">1400 263 11867 0 0,'-7'-15'1664'0'0,"5"11"-1138"0"0,0 0 1 0 0,0 0-1 0 0,0 0 1 0 0,0-1-1 0 0,1 1 1 0 0,-1-1-1 0 0,1 1 1 0 0,0-1-1 0 0,1 1 1 0 0,-1-1-1 0 0,1 1 1 0 0,0-7-1 0 0,2 8-475 0 0,0 1 0 0 0,0-1 0 0 0,1 1-1 0 0,-1-1 1 0 0,1 1 0 0 0,-1 0 0 0 0,1 0 0 0 0,0 0 0 0 0,-1 1 0 0 0,1-1-1 0 0,0 1 1 0 0,0-1 0 0 0,4 0 0 0 0,-4 1-19 0 0,35-16 13 0 0,-14 6-143 0 0,26-14-1 0 0,-12 1-148 0 0,-18 10 77 0 0,1 2-1 0 0,0 0 1 0 0,0 1 0 0 0,46-15-1 0 0,-66 26 162 0 0,0-1 1 0 0,0 1-1 0 0,0-1 0 0 0,0 1 0 0 0,1 0 1 0 0,-1 0-1 0 0,0 0 0 0 0,0 0 0 0 0,1 0 1 0 0,-1 0-1 0 0,0 0 0 0 0,0 0 0 0 0,0 0 0 0 0,1 1 1 0 0,-1-1-1 0 0,0 0 0 0 0,1 1 0 0 0,-1 0 23 0 0,-1-1 0 0 0,0 1 0 0 0,1-1-1 0 0,-1 1 1 0 0,0-1 0 0 0,1 1-1 0 0,-1-1 1 0 0,0 1 0 0 0,0-1 0 0 0,1 1-1 0 0,-1 0 1 0 0,0-1 0 0 0,0 1 0 0 0,0-1-1 0 0,0 1 1 0 0,0-1 0 0 0,0 1 0 0 0,0 0-1 0 0,0-1 1 0 0,0 1 0 0 0,0-1-1 0 0,0 1 1 0 0,0 0 0 0 0,-1 0 0 0 0,-1 6 211 0 0,-1 0 1 0 0,0 0-1 0 0,-1 0 1 0 0,-5 9-1 0 0,1-3 16 0 0,-54 127 946 0 0,55-119-1160 0 0,0 0 0 0 0,1 1 0 0 0,2 0 0 0 0,-5 40 0 0 0,9-60-32 0 0,0 1 0 0 0,0-1 0 0 0,0 1 1 0 0,0-1-1 0 0,0 1 0 0 0,1-1 1 0 0,-1 0-1 0 0,1 1 0 0 0,0-1 1 0 0,-1 1-1 0 0,1-1 0 0 0,0 0 1 0 0,0 0-1 0 0,3 4 0 0 0,-1-2-23 0 0,1-1 1 0 0,0 1-1 0 0,0-1 0 0 0,0 0 0 0 0,0 0 0 0 0,5 3 0 0 0,-7-6 27 0 0,-1 1-1 0 0,0 0 1 0 0,0 0-1 0 0,0 0 1 0 0,0-1-1 0 0,0 1 0 0 0,0 0 1 0 0,0 0-1 0 0,0 0 1 0 0,0 1-1 0 0,-1-1 1 0 0,1 0-1 0 0,0 0 1 0 0,-1 0-1 0 0,1 1 1 0 0,-1-1-1 0 0,1 0 1 0 0,-1 0-1 0 0,1 1 1 0 0,-1-1-1 0 0,0 0 1 0 0,0 2-1 0 0,0 0 17 0 0,0 0-1 0 0,-1-1 1 0 0,1 1 0 0 0,-1-1-1 0 0,0 1 1 0 0,0-1 0 0 0,0 1-1 0 0,0-1 1 0 0,0 1 0 0 0,0-1-1 0 0,-2 2 1 0 0,-6 8 102 0 0,0-1 0 0 0,0-1 0 0 0,-18 15 0 0 0,19-17-75 0 0,-3 2 83 0 0,1 0 0 0 0,-2-1 0 0 0,-24 15 0 0 0,32-21-85 0 0,-1-1 0 0 0,0 0 0 0 0,0 0 0 0 0,0-1 0 0 0,0 1 0 0 0,0-1 0 0 0,0 0 0 0 0,0 0 0 0 0,-1-1 0 0 0,1 0 0 0 0,0 0 0 0 0,0 0 0 0 0,-1 0 0 0 0,-6-2 0 0 0,-69-21 835 0 0,81 23-875 0 0,0-1 1 0 0,0 1-1 0 0,0 0 0 0 0,1 0 1 0 0,-1 0-1 0 0,0 0 0 0 0,0 0 1 0 0,0 0-1 0 0,0 0 0 0 0,0-1 1 0 0,0 1-1 0 0,1 0 0 0 0,-1 0 1 0 0,0 0-1 0 0,0 0 0 0 0,0-1 0 0 0,0 1 1 0 0,0 0-1 0 0,0 0 0 0 0,0 0 1 0 0,0 0-1 0 0,0-1 0 0 0,0 1 1 0 0,0 0-1 0 0,0 0 0 0 0,0 0 1 0 0,0-1-1 0 0,0 1 0 0 0,0 0 1 0 0,0 0-1 0 0,0 0 0 0 0,0-1 1 0 0,0 1-1 0 0,0 0 0 0 0,0 0 1 0 0,0 0-1 0 0,0 0 0 0 0,0-1 1 0 0,0 1-1 0 0,0 0 0 0 0,-1 0 0 0 0,1 0 1 0 0,0 0-1 0 0,0-1 0 0 0,0 1 1 0 0,0 0-1 0 0,0 0 0 0 0,0 0 1 0 0,-1 0-1 0 0,1 0 0 0 0,0 0 1 0 0,0 0-1 0 0,0 0 0 0 0,0-1 1 0 0,-1 1-1 0 0,1 0 0 0 0,0 0 1 0 0,17-7-140 0 0,-17 7 143 0 0,167-46-257 0 0,-7 2-97 0 0,-138 37 270 0 0,-1-2 0 0 0,0-1 1 0 0,-1 0-1 0 0,0-2 0 0 0,24-17 0 0 0,-32 20 96 0 0,0-1-1 0 0,-1 0 0 0 0,0-1 0 0 0,0 0 0 0 0,-1-1 1 0 0,13-19-1 0 0,-21 27 13 0 0,1 0 0 0 0,-1 0 1 0 0,0 0-1 0 0,0-1 0 0 0,-1 1 1 0 0,1 0-1 0 0,-1-1 0 0 0,0 1 1 0 0,0-1-1 0 0,0 1 0 0 0,-1-1 1 0 0,0 1-1 0 0,0-1 0 0 0,0 1 1 0 0,0-1-1 0 0,-1 0 0 0 0,1 1 1 0 0,-1-1-1 0 0,0 1 0 0 0,-1 0 1 0 0,1-1-1 0 0,-1 1 0 0 0,0 0 1 0 0,0 0-1 0 0,-5-8 0 0 0,7 11-16 0 0,-1 0-1 0 0,1 0 0 0 0,-1 0 1 0 0,0 1-1 0 0,0-1 0 0 0,1 0 1 0 0,-1 0-1 0 0,0 1 1 0 0,0-1-1 0 0,0 0 0 0 0,0 1 1 0 0,0-1-1 0 0,0 1 0 0 0,0-1 1 0 0,0 1-1 0 0,0 0 0 0 0,0-1 1 0 0,0 1-1 0 0,0 0 1 0 0,0 0-1 0 0,0 0 0 0 0,0-1 1 0 0,0 1-1 0 0,0 0 0 0 0,-2 1 1 0 0,1-1 2 0 0,0 1 1 0 0,-1 0 0 0 0,1 0 0 0 0,0 0-1 0 0,-1 0 1 0 0,1 0 0 0 0,0 0-1 0 0,0 1 1 0 0,0-1 0 0 0,-3 4 0 0 0,-3 3 13 0 0,-1 1 0 0 0,2 1 0 0 0,-10 13 0 0 0,17-23-28 0 0,-16 23 33 0 0,2 0 0 0 0,0 1 0 0 0,2 1 0 0 0,1 0 1 0 0,1 1-1 0 0,0 0 0 0 0,-8 43 0 0 0,18-65-37 0 0,-1-1 0 0 0,1 1 0 0 0,0-1 0 0 0,0 1 1 0 0,0 0-1 0 0,0-1 0 0 0,1 1 0 0 0,-1 0 0 0 0,1-1 0 0 0,0 1 0 0 0,0-1 0 0 0,0 1 0 0 0,0-1 0 0 0,3 5 0 0 0,-2-6-8 0 0,0 0-1 0 0,-1 0 0 0 0,1 0 0 0 0,0 0 1 0 0,0-1-1 0 0,0 1 0 0 0,0 0 0 0 0,0-1 1 0 0,1 0-1 0 0,-1 1 0 0 0,0-1 0 0 0,1 0 0 0 0,-1 0 1 0 0,1 0-1 0 0,-1-1 0 0 0,1 1 0 0 0,-1-1 1 0 0,1 1-1 0 0,0-1 0 0 0,3 0 0 0 0,10 1-45 0 0,-1-2 0 0 0,1 0 0 0 0,0 0-1 0 0,29-8 1 0 0,-35 7 51 0 0,0-1-1 0 0,-1-1 1 0 0,0 0-1 0 0,0 0 1 0 0,0 0-1 0 0,0-1 1 0 0,0-1-1 0 0,13-11 1 0 0,-20 16-2 0 0,0-1 0 0 0,-1 0 1 0 0,0 0-1 0 0,0 0 0 0 0,1 0 1 0 0,-1 0-1 0 0,0 0 0 0 0,0 0 1 0 0,-1 0-1 0 0,1-1 0 0 0,0 1 1 0 0,-1 0-1 0 0,1 0 0 0 0,-1-1 0 0 0,0 1 1 0 0,0 0-1 0 0,0-1 0 0 0,0 1 1 0 0,0 0-1 0 0,0 0 0 0 0,-1-1 1 0 0,1 1-1 0 0,-1 0 0 0 0,0 0 1 0 0,1-1-1 0 0,-1 1 0 0 0,0 0 1 0 0,0 0-1 0 0,-2-3 0 0 0,1 3 13 0 0,1-1 0 0 0,-1 0-1 0 0,1 1 1 0 0,-1-1 0 0 0,0 1 0 0 0,0-1-1 0 0,-1 1 1 0 0,1 0 0 0 0,0 0-1 0 0,-1 0 1 0 0,1 0 0 0 0,-1 1 0 0 0,0-1-1 0 0,1 0 1 0 0,-1 1 0 0 0,0 0-1 0 0,0 0 1 0 0,0 0 0 0 0,0 0 0 0 0,0 0-1 0 0,-4 0 1 0 0,3 2-9 0 0,1-1-1 0 0,-1 1 1 0 0,1 0-1 0 0,-1 0 1 0 0,1 1 0 0 0,-1-1-1 0 0,1 1 1 0 0,0 0-1 0 0,0-1 1 0 0,0 1 0 0 0,0 1-1 0 0,0-1 1 0 0,0 0-1 0 0,0 1 1 0 0,1-1 0 0 0,-1 1-1 0 0,1 0 1 0 0,0 0-1 0 0,0 0 1 0 0,0 0 0 0 0,-2 6-1 0 0,-3 2 38 0 0,1 1 0 0 0,1 1 0 0 0,1-1 0 0 0,-7 22 0 0 0,11-32-35 0 0,-1 1-1 0 0,1-1 0 0 0,-1 0 0 0 0,1 0 0 0 0,0 0 1 0 0,0 0-1 0 0,-1 0 0 0 0,2 0 0 0 0,-1 1 0 0 0,0-1 1 0 0,0 0-1 0 0,1 0 0 0 0,-1 0 0 0 0,1 0 1 0 0,-1 0-1 0 0,1 0 0 0 0,0 0 0 0 0,0 0 0 0 0,0 0 1 0 0,0 0-1 0 0,0-1 0 0 0,1 1 0 0 0,-1 0 1 0 0,0-1-1 0 0,1 1 0 0 0,-1-1 0 0 0,3 3 0 0 0,-1-3 6 0 0,0 0 0 0 0,-1 0 0 0 0,1 0 0 0 0,0 0 0 0 0,0 0 0 0 0,0-1 0 0 0,0 1 0 0 0,0-1-1 0 0,0 1 1 0 0,0-1 0 0 0,0 0 0 0 0,0-1 0 0 0,0 1 0 0 0,0 0 0 0 0,-1-1 0 0 0,1 0 0 0 0,0 1-1 0 0,0-1 1 0 0,4-2 0 0 0,29-13-59 0 0,-1-2-1 0 0,50-35 1 0 0,-58 35-6 0 0,0 1 0 0 0,2 1 0 0 0,0 2 0 0 0,53-20 1 0 0,-81 34 69 0 0,0-1 0 0 0,0 1 0 0 0,0-1 0 0 0,0 1 0 0 0,0 0 0 0 0,0-1 0 0 0,0 1 0 0 0,0 0 0 0 0,0 0 0 0 0,1 0 1 0 0,-1 0-1 0 0,0 0 0 0 0,0 0 0 0 0,0 0 0 0 0,0 0 0 0 0,0 0 0 0 0,0 1 0 0 0,1-1 0 0 0,-1 0 0 0 0,0 1 1 0 0,0-1-1 0 0,0 1 0 0 0,0-1 0 0 0,0 1 0 0 0,0-1 0 0 0,1 2 0 0 0,-2-1 38 0 0,0 1 0 0 0,0-1 0 0 0,1 0 0 0 0,-1 0 0 0 0,0 1 1 0 0,0-1-1 0 0,0 0 0 0 0,-1 1 0 0 0,1-1 0 0 0,0 0 0 0 0,0 0 0 0 0,-1 1 0 0 0,1-1 0 0 0,-1 0 0 0 0,1 0 0 0 0,-1 1 0 0 0,1-1 0 0 0,-1 0 0 0 0,0 0 1 0 0,0 0-1 0 0,1 0 0 0 0,-3 1 0 0 0,-21 28 739 0 0,-41 40 0 0 0,37-42-596 0 0,-29 38 0 0 0,28-27-134 0 0,-26 35-368 0 0,55-74 285 0 0,0-1-1 0 0,0 1 1 0 0,0 0-1 0 0,0 0 1 0 0,0 0-1 0 0,0 0 1 0 0,0 0-1 0 0,-1 0 1 0 0,1 0-1 0 0,0 0 1 0 0,0 0-1 0 0,0 0 1 0 0,0 0-1 0 0,0 0 1 0 0,0 0 0 0 0,0-1-1 0 0,0 1 1 0 0,0 0-1 0 0,0 0 1 0 0,0 0-1 0 0,0 0 1 0 0,0 0-1 0 0,0 0 1 0 0,-1 0-1 0 0,1 0 1 0 0,0 0-1 0 0,0 0 1 0 0,0 0-1 0 0,0 0 1 0 0,0 0-1 0 0,0 0 1 0 0,0 0-1 0 0,0 0 1 0 0,0 0 0 0 0,0 0-1 0 0,-1 0 1 0 0,1 0-1 0 0,0 0 1 0 0,0 0-1 0 0,0 0 1 0 0,0 0-1 0 0,0 0 1 0 0,0 0-1 0 0,0 1 1 0 0,0-1-1 0 0,0 0 1 0 0,0 0-1 0 0,0 0 1 0 0,0 0-1 0 0,0 0 1 0 0,0 0-1 0 0,-1 0 1 0 0,1 0 0 0 0,0 0-1 0 0,0 0 1 0 0,0 0-1 0 0,0 0 1 0 0,0 0-1 0 0,0 0 1 0 0,0 1-1 0 0,0-1 1 0 0,0 0-1 0 0,0 0 1 0 0,0 0-1 0 0,0 0 1 0 0,0 0-1 0 0,0 0 1 0 0,0 0-1 0 0,2-9-2195 0 0,5-12-1738 0 0,19-35-7847 0 0,-13 33 6555 0 0</inkml:trace>
  <inkml:trace contextRef="#ctx0" brushRef="#br0" timeOffset="1308.69">2362 145 13939 0 0,'-2'-1'262'0'0,"1"1"0"0"0,-1 0 0 0 0,0 0 0 0 0,0-1 0 0 0,0 1 0 0 0,1 0 0 0 0,-1 0-1 0 0,0 1 1 0 0,0-1 0 0 0,0 0 0 0 0,1 1 0 0 0,-1-1 0 0 0,0 1 0 0 0,0-1 0 0 0,1 1 0 0 0,-1 0 0 0 0,0 0 0 0 0,1-1 0 0 0,-1 1 0 0 0,1 0 0 0 0,-1 1-1 0 0,1-1 1 0 0,0 0 0 0 0,-1 0 0 0 0,1 1 0 0 0,-1 1 0 0 0,0-1-344 0 0,0 0-1 0 0,0 1 0 0 0,0-1 1 0 0,0 1-1 0 0,1 0 1 0 0,0-1-1 0 0,-1 1 0 0 0,1 0 1 0 0,0 0-1 0 0,0 0 1 0 0,0 0-1 0 0,1-1 0 0 0,-1 1 1 0 0,1 1-1 0 0,-1 2 1 0 0,2 0-1938 0 0,0 0 1 0 0,0 0-1 0 0,1 1 1 0 0,4 10 0 0 0,-2-8-3661 0 0</inkml:trace>
  <inkml:trace contextRef="#ctx0" brushRef="#br0" timeOffset="1531.94">2466 455 12091 0 0,'-54'14'8264'0'0,"41"-9"-6925"0"0,0 0 0 0 0,0 1 0 0 0,-23 13 0 0 0,54 7-1491 0 0,-14-22 128 0 0,-1-1 0 0 0,1 1 0 0 0,0 0 0 0 0,0-1 0 0 0,0 0 0 0 0,0 0 1 0 0,0 0-1 0 0,1 0 0 0 0,0-1 0 0 0,-1 0 0 0 0,1 0 0 0 0,0 0 0 0 0,0 0 0 0 0,0-1 0 0 0,0 0 0 0 0,0 0 1 0 0,0 0-1 0 0,0-1 0 0 0,1 0 0 0 0,-1 0 0 0 0,0 0 0 0 0,9-2 0 0 0,6-1 97 0 0,-1-2 0 0 0,1-1 1 0 0,-1 0-1 0 0,26-13 0 0 0,-43 18-13 0 0,0 0 1 0 0,0 1 0 0 0,0-1-1 0 0,0 0 1 0 0,0 1-1 0 0,0-1 1 0 0,0 1 0 0 0,0 0-1 0 0,0-1 1 0 0,1 1-1 0 0,-1 0 1 0 0,0 0 0 0 0,0 1-1 0 0,0-1 1 0 0,0 0-1 0 0,0 1 1 0 0,0-1 0 0 0,4 2-1 0 0,-1 1 25 0 0,-1 0 0 0 0,0 0-1 0 0,0 1 1 0 0,0-1 0 0 0,0 1-1 0 0,5 6 1 0 0,3 3-185 0 0,1-1-1 0 0,0-1 1 0 0,1 0-1 0 0,0-1 1 0 0,1 0-1 0 0,0-1 1 0 0,19 8-1 0 0,16 2-4107 0 0,1-6-4535 0 0,-28-9 828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2710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Marvin Hejna</cp:lastModifiedBy>
  <cp:revision>5</cp:revision>
  <dcterms:created xsi:type="dcterms:W3CDTF">2026-01-19T11:41:00Z</dcterms:created>
  <dcterms:modified xsi:type="dcterms:W3CDTF">2026-01-19T11:49:00Z</dcterms:modified>
</cp:coreProperties>
</file>