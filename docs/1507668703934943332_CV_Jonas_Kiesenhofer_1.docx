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0348" w:type="dxa"/>
        <w:tblInd w:w="-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2"/>
        <w:gridCol w:w="3599"/>
        <w:gridCol w:w="228"/>
        <w:gridCol w:w="71"/>
        <w:gridCol w:w="638"/>
        <w:gridCol w:w="425"/>
        <w:gridCol w:w="169"/>
        <w:gridCol w:w="125"/>
        <w:gridCol w:w="124"/>
        <w:gridCol w:w="8"/>
        <w:gridCol w:w="141"/>
        <w:gridCol w:w="284"/>
        <w:gridCol w:w="425"/>
        <w:gridCol w:w="1559"/>
        <w:tblGridChange w:id="0">
          <w:tblGrid>
            <w:gridCol w:w="2552"/>
            <w:gridCol w:w="3599"/>
            <w:gridCol w:w="299"/>
            <w:gridCol w:w="356"/>
            <w:gridCol w:w="282"/>
            <w:gridCol w:w="425"/>
            <w:gridCol w:w="45"/>
            <w:gridCol w:w="124"/>
            <w:gridCol w:w="125"/>
            <w:gridCol w:w="124"/>
            <w:gridCol w:w="149"/>
            <w:gridCol w:w="284"/>
            <w:gridCol w:w="1984"/>
          </w:tblGrid>
        </w:tblGridChange>
      </w:tblGrid>
      <w:tr w:rsidR="00ED6DC8" w:rsidRPr="00D336C4" w14:paraId="487AC9CE" w14:textId="77777777" w:rsidTr="00BD3028">
        <w:trPr>
          <w:trHeight w:val="276"/>
        </w:trPr>
        <w:tc>
          <w:tcPr>
            <w:tcW w:w="10348" w:type="dxa"/>
            <w:gridSpan w:val="14"/>
            <w:tcBorders>
              <w:bottom w:val="single" w:sz="4" w:space="0" w:color="auto"/>
            </w:tcBorders>
          </w:tcPr>
          <w:p w14:paraId="0CBC6997" w14:textId="02EB78CD" w:rsidR="00ED6DC8" w:rsidRPr="00D336C4" w:rsidRDefault="005E6950" w:rsidP="005E6950">
            <w:pPr>
              <w:tabs>
                <w:tab w:val="center" w:pos="5174"/>
                <w:tab w:val="left" w:pos="8824"/>
              </w:tabs>
              <w:spacing w:line="276" w:lineRule="auto"/>
              <w:ind w:left="-567" w:firstLine="567"/>
              <w:rPr>
                <w:rFonts w:ascii="Times New Roman" w:hAnsi="Times New Roman" w:cs="Times New Roman"/>
                <w:b/>
                <w:sz w:val="44"/>
                <w:szCs w:val="40"/>
              </w:rPr>
            </w:pPr>
            <w:r w:rsidRPr="00D336C4">
              <w:rPr>
                <w:rFonts w:ascii="Times New Roman" w:hAnsi="Times New Roman" w:cs="Times New Roman"/>
                <w:b/>
                <w:sz w:val="44"/>
                <w:szCs w:val="40"/>
              </w:rPr>
              <w:tab/>
            </w:r>
            <w:r w:rsidR="00BD042D">
              <w:rPr>
                <w:rFonts w:ascii="Times New Roman" w:hAnsi="Times New Roman" w:cs="Times New Roman"/>
                <w:b/>
                <w:sz w:val="44"/>
                <w:szCs w:val="40"/>
              </w:rPr>
              <w:t>JONAS</w:t>
            </w:r>
            <w:r w:rsidR="00ED6DC8" w:rsidRPr="00D336C4">
              <w:rPr>
                <w:rFonts w:ascii="Times New Roman" w:hAnsi="Times New Roman" w:cs="Times New Roman"/>
                <w:b/>
                <w:sz w:val="44"/>
                <w:szCs w:val="40"/>
              </w:rPr>
              <w:t xml:space="preserve"> </w:t>
            </w:r>
            <w:r w:rsidR="00BD042D">
              <w:rPr>
                <w:rFonts w:ascii="Times New Roman" w:hAnsi="Times New Roman" w:cs="Times New Roman"/>
                <w:b/>
                <w:sz w:val="44"/>
                <w:szCs w:val="40"/>
              </w:rPr>
              <w:t>KIESENHOFER</w:t>
            </w:r>
            <w:r w:rsidRPr="00D336C4">
              <w:rPr>
                <w:rFonts w:ascii="Times New Roman" w:hAnsi="Times New Roman" w:cs="Times New Roman"/>
                <w:b/>
                <w:sz w:val="44"/>
                <w:szCs w:val="40"/>
              </w:rPr>
              <w:tab/>
            </w:r>
          </w:p>
          <w:p w14:paraId="135895E2" w14:textId="36E39892" w:rsidR="00ED6DC8" w:rsidRPr="00D336C4" w:rsidRDefault="00BD042D" w:rsidP="00ED6DC8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Grünauerstraße</w:t>
            </w:r>
            <w:r w:rsidR="00ED6DC8" w:rsidRPr="00D336C4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31</w:t>
            </w:r>
            <w:r w:rsidR="00ED6DC8" w:rsidRPr="00D336C4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•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Wals-Siezenheim</w:t>
            </w:r>
            <w:r w:rsidR="00ED6DC8" w:rsidRPr="00D336C4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•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jonas.kiesenhofer@gmx.at</w:t>
            </w:r>
            <w:r w:rsidR="00ED6DC8" w:rsidRPr="00D336C4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• +4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3</w:t>
            </w:r>
            <w:r w:rsidR="00ED6DC8" w:rsidRPr="00D336C4">
              <w:rPr>
                <w:rFonts w:ascii="Times New Roman" w:hAnsi="Times New Roman" w:cs="Times New Roman"/>
                <w:bCs/>
                <w:sz w:val="24"/>
                <w:szCs w:val="24"/>
              </w:rPr>
              <w:t>(0)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6605586900</w:t>
            </w:r>
          </w:p>
        </w:tc>
      </w:tr>
      <w:tr w:rsidR="00ED6DC8" w:rsidRPr="00D336C4" w14:paraId="0FCADE56" w14:textId="77777777" w:rsidTr="007012E6">
        <w:tblPrEx>
          <w:tblW w:w="10348" w:type="dxa"/>
          <w:tblInd w:w="-709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1" w:author="David Döbele" w:date="2026-05-23T10:55:00Z" w16du:dateUtc="2026-05-23T08:55:00Z">
            <w:tblPrEx>
              <w:tblW w:w="10348" w:type="dxa"/>
              <w:tblInd w:w="-709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663"/>
          <w:trPrChange w:id="2" w:author="David Döbele" w:date="2026-05-23T10:55:00Z" w16du:dateUtc="2026-05-23T08:55:00Z">
            <w:trPr>
              <w:trHeight w:val="663"/>
            </w:trPr>
          </w:trPrChange>
        </w:trPr>
        <w:tc>
          <w:tcPr>
            <w:tcW w:w="2552" w:type="dxa"/>
            <w:tcBorders>
              <w:top w:val="single" w:sz="4" w:space="0" w:color="auto"/>
            </w:tcBorders>
            <w:vAlign w:val="bottom"/>
            <w:tcPrChange w:id="3" w:author="David Döbele" w:date="2026-05-23T10:55:00Z" w16du:dateUtc="2026-05-23T08:55:00Z">
              <w:tcPr>
                <w:tcW w:w="2552" w:type="dxa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146C9457" w14:textId="6E82ACAB" w:rsidR="00ED6DC8" w:rsidRPr="00D336C4" w:rsidRDefault="00ED6DC8" w:rsidP="005E6950">
            <w:pPr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D336C4">
              <w:rPr>
                <w:rFonts w:ascii="Times New Roman" w:hAnsi="Times New Roman" w:cs="Times New Roman"/>
                <w:b/>
                <w:sz w:val="24"/>
                <w:szCs w:val="28"/>
              </w:rPr>
              <w:t>BILDUNG</w:t>
            </w:r>
          </w:p>
        </w:tc>
        <w:tc>
          <w:tcPr>
            <w:tcW w:w="5812" w:type="dxa"/>
            <w:gridSpan w:val="11"/>
            <w:tcBorders>
              <w:top w:val="single" w:sz="4" w:space="0" w:color="auto"/>
            </w:tcBorders>
            <w:vAlign w:val="bottom"/>
            <w:tcPrChange w:id="4" w:author="David Döbele" w:date="2026-05-23T10:55:00Z" w16du:dateUtc="2026-05-23T08:55:00Z">
              <w:tcPr>
                <w:tcW w:w="3599" w:type="dxa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2194DF4A" w14:textId="28ABDA84" w:rsidR="00ED6DC8" w:rsidRPr="00D336C4" w:rsidRDefault="00E90CF8" w:rsidP="000F3C00">
            <w:pPr>
              <w:ind w:left="3" w:right="53" w:hanging="3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8"/>
              </w:rPr>
              <w:t>PARIS LODRON UNIVERSITÄT SALZBURG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</w:tcBorders>
            <w:vAlign w:val="bottom"/>
            <w:tcPrChange w:id="5" w:author="David Döbele" w:date="2026-05-23T10:55:00Z" w16du:dateUtc="2026-05-23T08:55:00Z">
              <w:tcPr>
                <w:tcW w:w="4197" w:type="dxa"/>
                <w:gridSpan w:val="11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6219B894" w14:textId="7BEED8A2" w:rsidR="00ED6DC8" w:rsidRPr="00D336C4" w:rsidRDefault="00886E7C" w:rsidP="005E6950">
            <w:pPr>
              <w:jc w:val="right"/>
              <w:rPr>
                <w:rFonts w:ascii="Times New Roman" w:hAnsi="Times New Roman" w:cs="Times New Roman"/>
                <w:bCs/>
                <w:sz w:val="28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8"/>
              </w:rPr>
              <w:t>Salzburg Stadt</w:t>
            </w:r>
          </w:p>
        </w:tc>
      </w:tr>
      <w:tr w:rsidR="00ED6DC8" w:rsidRPr="00D336C4" w14:paraId="7D1DEBF7" w14:textId="77777777" w:rsidTr="00BD3028">
        <w:trPr>
          <w:trHeight w:val="276"/>
        </w:trPr>
        <w:tc>
          <w:tcPr>
            <w:tcW w:w="2552" w:type="dxa"/>
          </w:tcPr>
          <w:p w14:paraId="631E7E42" w14:textId="77777777" w:rsidR="00ED6DC8" w:rsidRPr="00D336C4" w:rsidRDefault="00ED6DC8" w:rsidP="00723643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</w:p>
        </w:tc>
        <w:tc>
          <w:tcPr>
            <w:tcW w:w="5255" w:type="dxa"/>
            <w:gridSpan w:val="7"/>
            <w:vAlign w:val="bottom"/>
          </w:tcPr>
          <w:p w14:paraId="0C2B846F" w14:textId="3F575B85" w:rsidR="00ED6DC8" w:rsidRPr="00D336C4" w:rsidRDefault="00FA32D8" w:rsidP="007236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BSc</w:t>
            </w:r>
            <w:r w:rsidR="005E6950" w:rsidRPr="00D336C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Mathematik</w:t>
            </w:r>
          </w:p>
        </w:tc>
        <w:tc>
          <w:tcPr>
            <w:tcW w:w="2541" w:type="dxa"/>
            <w:gridSpan w:val="6"/>
            <w:vAlign w:val="bottom"/>
          </w:tcPr>
          <w:p w14:paraId="7C845E2D" w14:textId="649F352C" w:rsidR="00ED6DC8" w:rsidRPr="00D336C4" w:rsidRDefault="00886E7C" w:rsidP="00162A5A">
            <w:pPr>
              <w:jc w:val="right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Seit Oktober 2023</w:t>
            </w:r>
          </w:p>
        </w:tc>
      </w:tr>
      <w:tr w:rsidR="005E6950" w:rsidRPr="00D336C4" w14:paraId="61E5D482" w14:textId="77777777" w:rsidTr="00BD3028">
        <w:trPr>
          <w:trHeight w:val="227"/>
        </w:trPr>
        <w:tc>
          <w:tcPr>
            <w:tcW w:w="2552" w:type="dxa"/>
          </w:tcPr>
          <w:p w14:paraId="2BF20966" w14:textId="77777777" w:rsidR="005E6950" w:rsidRPr="00D336C4" w:rsidRDefault="005E6950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</w:p>
        </w:tc>
        <w:tc>
          <w:tcPr>
            <w:tcW w:w="7796" w:type="dxa"/>
            <w:gridSpan w:val="13"/>
          </w:tcPr>
          <w:p w14:paraId="39CDB9DF" w14:textId="77777777" w:rsidR="005E6950" w:rsidRDefault="003E38DF" w:rsidP="005E6950">
            <w:pPr>
              <w:pStyle w:val="Bullets"/>
              <w:rPr>
                <w:rFonts w:ascii="Times New Roman" w:hAnsi="Times New Roman" w:cs="Times New Roman"/>
                <w:i w:val="0"/>
                <w:iCs w:val="0"/>
              </w:rPr>
            </w:pPr>
            <w:r>
              <w:rPr>
                <w:rFonts w:ascii="Times New Roman" w:hAnsi="Times New Roman" w:cs="Times New Roman"/>
                <w:i w:val="0"/>
                <w:iCs w:val="0"/>
              </w:rPr>
              <w:t>Schwerpunkt: Optimierung und Finanzmathematik</w:t>
            </w:r>
          </w:p>
          <w:p w14:paraId="5964A609" w14:textId="77777777" w:rsidR="003E38DF" w:rsidRDefault="003E38DF" w:rsidP="005E6950">
            <w:pPr>
              <w:pStyle w:val="Bullets"/>
              <w:rPr>
                <w:rFonts w:ascii="Times New Roman" w:hAnsi="Times New Roman" w:cs="Times New Roman"/>
                <w:i w:val="0"/>
                <w:iCs w:val="0"/>
              </w:rPr>
            </w:pPr>
            <w:r>
              <w:rPr>
                <w:rFonts w:ascii="Times New Roman" w:hAnsi="Times New Roman" w:cs="Times New Roman"/>
                <w:i w:val="0"/>
                <w:iCs w:val="0"/>
              </w:rPr>
              <w:t xml:space="preserve">Bachelorarbeit in der </w:t>
            </w:r>
            <w:r w:rsidR="00886E7C">
              <w:rPr>
                <w:rFonts w:ascii="Times New Roman" w:hAnsi="Times New Roman" w:cs="Times New Roman"/>
                <w:i w:val="0"/>
                <w:iCs w:val="0"/>
              </w:rPr>
              <w:t>Finanzmathematik</w:t>
            </w:r>
          </w:p>
          <w:p w14:paraId="419A9228" w14:textId="170744E0" w:rsidR="00886E7C" w:rsidRPr="00D336C4" w:rsidRDefault="00886E7C" w:rsidP="005E6950">
            <w:pPr>
              <w:pStyle w:val="Bullets"/>
              <w:rPr>
                <w:rFonts w:ascii="Times New Roman" w:hAnsi="Times New Roman" w:cs="Times New Roman"/>
                <w:i w:val="0"/>
                <w:iCs w:val="0"/>
              </w:rPr>
            </w:pPr>
            <w:r>
              <w:rPr>
                <w:rFonts w:ascii="Times New Roman" w:hAnsi="Times New Roman" w:cs="Times New Roman"/>
                <w:i w:val="0"/>
                <w:iCs w:val="0"/>
              </w:rPr>
              <w:t>Ersten zwei Semester in Graz absolviert</w:t>
            </w:r>
          </w:p>
        </w:tc>
      </w:tr>
      <w:tr w:rsidR="005E6950" w:rsidRPr="00D336C4" w14:paraId="2611884C" w14:textId="77777777" w:rsidTr="007012E6">
        <w:tblPrEx>
          <w:tblW w:w="10348" w:type="dxa"/>
          <w:tblInd w:w="-709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6" w:author="David Döbele" w:date="2026-05-23T10:55:00Z" w16du:dateUtc="2026-05-23T08:55:00Z">
            <w:tblPrEx>
              <w:tblW w:w="10348" w:type="dxa"/>
              <w:tblInd w:w="-709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454"/>
          <w:trPrChange w:id="7" w:author="David Döbele" w:date="2026-05-23T10:55:00Z" w16du:dateUtc="2026-05-23T08:55:00Z">
            <w:trPr>
              <w:trHeight w:val="454"/>
            </w:trPr>
          </w:trPrChange>
        </w:trPr>
        <w:tc>
          <w:tcPr>
            <w:tcW w:w="2552" w:type="dxa"/>
            <w:tcPrChange w:id="8" w:author="David Döbele" w:date="2026-05-23T10:55:00Z" w16du:dateUtc="2026-05-23T08:55:00Z">
              <w:tcPr>
                <w:tcW w:w="2552" w:type="dxa"/>
              </w:tcPr>
            </w:tcPrChange>
          </w:tcPr>
          <w:p w14:paraId="5D4BBF75" w14:textId="77777777" w:rsidR="005E6950" w:rsidRPr="00D336C4" w:rsidRDefault="005E6950" w:rsidP="005E6950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</w:p>
        </w:tc>
        <w:tc>
          <w:tcPr>
            <w:tcW w:w="5387" w:type="dxa"/>
            <w:gridSpan w:val="9"/>
            <w:vAlign w:val="bottom"/>
            <w:tcPrChange w:id="9" w:author="David Döbele" w:date="2026-05-23T10:55:00Z" w16du:dateUtc="2026-05-23T08:55:00Z">
              <w:tcPr>
                <w:tcW w:w="3599" w:type="dxa"/>
                <w:vAlign w:val="bottom"/>
              </w:tcPr>
            </w:tcPrChange>
          </w:tcPr>
          <w:p w14:paraId="5629968E" w14:textId="0E767651" w:rsidR="005E6950" w:rsidRPr="00D336C4" w:rsidRDefault="00886E7C" w:rsidP="005E69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8"/>
              </w:rPr>
              <w:t>BUNDESHANDELSAKADMIE 1 SALZBURG</w:t>
            </w:r>
          </w:p>
        </w:tc>
        <w:tc>
          <w:tcPr>
            <w:tcW w:w="2409" w:type="dxa"/>
            <w:gridSpan w:val="4"/>
            <w:vAlign w:val="bottom"/>
            <w:tcPrChange w:id="10" w:author="David Döbele" w:date="2026-05-23T10:55:00Z" w16du:dateUtc="2026-05-23T08:55:00Z">
              <w:tcPr>
                <w:tcW w:w="4197" w:type="dxa"/>
                <w:gridSpan w:val="11"/>
                <w:vAlign w:val="bottom"/>
              </w:tcPr>
            </w:tcPrChange>
          </w:tcPr>
          <w:p w14:paraId="3DFCCB56" w14:textId="540B2D71" w:rsidR="005E6950" w:rsidRPr="00D336C4" w:rsidRDefault="002D33E1" w:rsidP="005E695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8"/>
              </w:rPr>
              <w:t>Salzburg Stadt</w:t>
            </w:r>
          </w:p>
        </w:tc>
      </w:tr>
      <w:tr w:rsidR="005E6950" w:rsidRPr="00D336C4" w14:paraId="370DDA32" w14:textId="77777777" w:rsidTr="00BD3028">
        <w:trPr>
          <w:trHeight w:val="227"/>
        </w:trPr>
        <w:tc>
          <w:tcPr>
            <w:tcW w:w="2552" w:type="dxa"/>
          </w:tcPr>
          <w:p w14:paraId="185B2110" w14:textId="77777777" w:rsidR="005E6950" w:rsidRPr="00D336C4" w:rsidRDefault="005E6950" w:rsidP="005E6950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</w:p>
        </w:tc>
        <w:tc>
          <w:tcPr>
            <w:tcW w:w="3599" w:type="dxa"/>
            <w:vAlign w:val="bottom"/>
          </w:tcPr>
          <w:p w14:paraId="4AF3F812" w14:textId="7BE14497" w:rsidR="005E6950" w:rsidRPr="00D336C4" w:rsidRDefault="000F3C00" w:rsidP="005E69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Mit gutem Erfolg abgeschlossen</w:t>
            </w:r>
          </w:p>
        </w:tc>
        <w:tc>
          <w:tcPr>
            <w:tcW w:w="4197" w:type="dxa"/>
            <w:gridSpan w:val="12"/>
            <w:vAlign w:val="bottom"/>
          </w:tcPr>
          <w:p w14:paraId="7B102FFC" w14:textId="4D0FBA76" w:rsidR="005E6950" w:rsidRPr="00D336C4" w:rsidRDefault="000F3C00" w:rsidP="005E695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September 2017 – Juni 2022</w:t>
            </w:r>
          </w:p>
        </w:tc>
      </w:tr>
      <w:tr w:rsidR="005E6950" w:rsidRPr="00D336C4" w14:paraId="3E61A1D2" w14:textId="77777777" w:rsidTr="00BD3028">
        <w:trPr>
          <w:trHeight w:val="663"/>
        </w:trPr>
        <w:tc>
          <w:tcPr>
            <w:tcW w:w="2552" w:type="dxa"/>
          </w:tcPr>
          <w:p w14:paraId="3F754092" w14:textId="77777777" w:rsidR="005E6950" w:rsidRPr="00D336C4" w:rsidRDefault="005E6950" w:rsidP="005E6950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</w:p>
        </w:tc>
        <w:tc>
          <w:tcPr>
            <w:tcW w:w="7796" w:type="dxa"/>
            <w:gridSpan w:val="13"/>
          </w:tcPr>
          <w:p w14:paraId="475D93B4" w14:textId="77777777" w:rsidR="005E6950" w:rsidRDefault="000F3C00" w:rsidP="005E6950">
            <w:pPr>
              <w:pStyle w:val="Bullets"/>
              <w:rPr>
                <w:rFonts w:ascii="Times New Roman" w:hAnsi="Times New Roman" w:cs="Times New Roman"/>
                <w:i w:val="0"/>
                <w:iCs w:val="0"/>
              </w:rPr>
            </w:pPr>
            <w:r>
              <w:rPr>
                <w:rFonts w:ascii="Times New Roman" w:hAnsi="Times New Roman" w:cs="Times New Roman"/>
                <w:i w:val="0"/>
                <w:iCs w:val="0"/>
              </w:rPr>
              <w:t>Diplomarbeit über Marktmanipulation an der Börse (Note 1)</w:t>
            </w:r>
          </w:p>
          <w:p w14:paraId="7EF7225D" w14:textId="77777777" w:rsidR="000F3C00" w:rsidRDefault="000F3C00" w:rsidP="005E6950">
            <w:pPr>
              <w:pStyle w:val="Bullets"/>
              <w:rPr>
                <w:rFonts w:ascii="Times New Roman" w:hAnsi="Times New Roman" w:cs="Times New Roman"/>
                <w:i w:val="0"/>
                <w:iCs w:val="0"/>
              </w:rPr>
            </w:pPr>
            <w:r>
              <w:rPr>
                <w:rFonts w:ascii="Times New Roman" w:hAnsi="Times New Roman" w:cs="Times New Roman"/>
                <w:i w:val="0"/>
                <w:iCs w:val="0"/>
              </w:rPr>
              <w:t>Schwerpunkt: Finanz- und Risikomanagement (Note 1)</w:t>
            </w:r>
          </w:p>
          <w:p w14:paraId="103AE4A1" w14:textId="19BBF79B" w:rsidR="00A6322C" w:rsidRPr="00D336C4" w:rsidRDefault="00A6322C" w:rsidP="00A6322C">
            <w:pPr>
              <w:pStyle w:val="Bullets"/>
              <w:numPr>
                <w:ilvl w:val="0"/>
                <w:numId w:val="0"/>
              </w:numPr>
              <w:ind w:left="720"/>
              <w:rPr>
                <w:rFonts w:ascii="Times New Roman" w:hAnsi="Times New Roman" w:cs="Times New Roman"/>
                <w:i w:val="0"/>
                <w:iCs w:val="0"/>
              </w:rPr>
            </w:pPr>
          </w:p>
        </w:tc>
      </w:tr>
      <w:tr w:rsidR="00FB7855" w:rsidRPr="00D336C4" w14:paraId="4AD80A04" w14:textId="77777777" w:rsidTr="006E66A4">
        <w:trPr>
          <w:trHeight w:val="663"/>
        </w:trPr>
        <w:tc>
          <w:tcPr>
            <w:tcW w:w="2552" w:type="dxa"/>
            <w:tcBorders>
              <w:top w:val="single" w:sz="4" w:space="0" w:color="auto"/>
            </w:tcBorders>
            <w:vAlign w:val="bottom"/>
          </w:tcPr>
          <w:p w14:paraId="14F36718" w14:textId="77777777" w:rsidR="00FB7855" w:rsidRPr="00D336C4" w:rsidRDefault="00FB7855" w:rsidP="006E66A4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D336C4">
              <w:rPr>
                <w:rFonts w:ascii="Times New Roman" w:hAnsi="Times New Roman" w:cs="Times New Roman"/>
                <w:b/>
                <w:sz w:val="24"/>
                <w:szCs w:val="24"/>
              </w:rPr>
              <w:t>PRAXIS</w:t>
            </w:r>
          </w:p>
        </w:tc>
        <w:tc>
          <w:tcPr>
            <w:tcW w:w="5130" w:type="dxa"/>
            <w:gridSpan w:val="6"/>
            <w:tcBorders>
              <w:top w:val="single" w:sz="4" w:space="0" w:color="auto"/>
            </w:tcBorders>
            <w:vAlign w:val="bottom"/>
          </w:tcPr>
          <w:p w14:paraId="58C6CB5A" w14:textId="592D4AD2" w:rsidR="00FB7855" w:rsidRPr="00D336C4" w:rsidRDefault="003C1BD3" w:rsidP="006E66A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8"/>
              </w:rPr>
              <w:t>RAIFFEISENVERBAND SALZBURG</w:t>
            </w:r>
          </w:p>
        </w:tc>
        <w:tc>
          <w:tcPr>
            <w:tcW w:w="2666" w:type="dxa"/>
            <w:gridSpan w:val="7"/>
            <w:tcBorders>
              <w:top w:val="single" w:sz="4" w:space="0" w:color="auto"/>
            </w:tcBorders>
            <w:vAlign w:val="bottom"/>
          </w:tcPr>
          <w:p w14:paraId="5D741F0C" w14:textId="5F2FD9D9" w:rsidR="00FB7855" w:rsidRPr="00D336C4" w:rsidRDefault="003C1BD3" w:rsidP="006E66A4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8"/>
              </w:rPr>
              <w:t>Salzburg Stadt</w:t>
            </w:r>
          </w:p>
        </w:tc>
      </w:tr>
      <w:tr w:rsidR="00FB7855" w:rsidRPr="00D336C4" w14:paraId="787DB1F4" w14:textId="77777777" w:rsidTr="006E66A4">
        <w:trPr>
          <w:trHeight w:val="227"/>
        </w:trPr>
        <w:tc>
          <w:tcPr>
            <w:tcW w:w="2552" w:type="dxa"/>
          </w:tcPr>
          <w:p w14:paraId="5D05228E" w14:textId="77777777" w:rsidR="00FB7855" w:rsidRPr="00D336C4" w:rsidRDefault="00FB7855" w:rsidP="006E66A4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</w:p>
        </w:tc>
        <w:tc>
          <w:tcPr>
            <w:tcW w:w="4961" w:type="dxa"/>
            <w:gridSpan w:val="5"/>
            <w:vAlign w:val="bottom"/>
          </w:tcPr>
          <w:p w14:paraId="290B7907" w14:textId="1178556A" w:rsidR="00FB7855" w:rsidRPr="00D336C4" w:rsidRDefault="003C1BD3" w:rsidP="006E66A4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Praktikant im Risikomanagement</w:t>
            </w:r>
          </w:p>
        </w:tc>
        <w:tc>
          <w:tcPr>
            <w:tcW w:w="2835" w:type="dxa"/>
            <w:gridSpan w:val="8"/>
          </w:tcPr>
          <w:p w14:paraId="382EDA69" w14:textId="743A8F81" w:rsidR="00FB7855" w:rsidRPr="00D336C4" w:rsidRDefault="003C1BD3" w:rsidP="006E66A4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Juli 2025 – August 2025</w:t>
            </w:r>
          </w:p>
        </w:tc>
      </w:tr>
      <w:tr w:rsidR="00FB7855" w:rsidRPr="00D336C4" w14:paraId="65CE417F" w14:textId="77777777" w:rsidTr="006E66A4">
        <w:trPr>
          <w:trHeight w:val="649"/>
        </w:trPr>
        <w:tc>
          <w:tcPr>
            <w:tcW w:w="2552" w:type="dxa"/>
          </w:tcPr>
          <w:p w14:paraId="0920C63F" w14:textId="77777777" w:rsidR="00FB7855" w:rsidRPr="00D336C4" w:rsidRDefault="00FB7855" w:rsidP="006E66A4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</w:p>
        </w:tc>
        <w:tc>
          <w:tcPr>
            <w:tcW w:w="7796" w:type="dxa"/>
            <w:gridSpan w:val="13"/>
          </w:tcPr>
          <w:p w14:paraId="696553E4" w14:textId="0F1A3ADD" w:rsidR="00C952B7" w:rsidRPr="00C952B7" w:rsidRDefault="00C952B7" w:rsidP="00C952B7">
            <w:pPr>
              <w:pStyle w:val="Bullets"/>
              <w:rPr>
                <w:rFonts w:ascii="Times New Roman" w:hAnsi="Times New Roman" w:cs="Times New Roman"/>
                <w:i w:val="0"/>
                <w:iCs w:val="0"/>
              </w:rPr>
            </w:pPr>
            <w:r w:rsidRPr="00C952B7">
              <w:rPr>
                <w:rFonts w:ascii="Times New Roman" w:hAnsi="Times New Roman" w:cs="Times New Roman"/>
                <w:i w:val="0"/>
                <w:iCs w:val="0"/>
              </w:rPr>
              <w:t xml:space="preserve">Laufende Beteiligung an: diskrete Optimierung, </w:t>
            </w:r>
            <w:proofErr w:type="spellStart"/>
            <w:r w:rsidRPr="00C952B7">
              <w:rPr>
                <w:rFonts w:ascii="Times New Roman" w:hAnsi="Times New Roman" w:cs="Times New Roman"/>
                <w:i w:val="0"/>
                <w:iCs w:val="0"/>
              </w:rPr>
              <w:t>VaR</w:t>
            </w:r>
            <w:proofErr w:type="spellEnd"/>
            <w:r w:rsidRPr="00C952B7">
              <w:rPr>
                <w:rFonts w:ascii="Times New Roman" w:hAnsi="Times New Roman" w:cs="Times New Roman"/>
                <w:i w:val="0"/>
                <w:iCs w:val="0"/>
              </w:rPr>
              <w:t>, interne Verfahren</w:t>
            </w:r>
          </w:p>
          <w:p w14:paraId="5F15885C" w14:textId="65BFEDFF" w:rsidR="00C952B7" w:rsidRPr="00C952B7" w:rsidRDefault="00C952B7" w:rsidP="00C952B7">
            <w:pPr>
              <w:pStyle w:val="Bullets"/>
              <w:rPr>
                <w:rFonts w:ascii="Times New Roman" w:hAnsi="Times New Roman" w:cs="Times New Roman"/>
                <w:i w:val="0"/>
                <w:iCs w:val="0"/>
              </w:rPr>
            </w:pPr>
            <w:r w:rsidRPr="00C952B7">
              <w:rPr>
                <w:rFonts w:ascii="Times New Roman" w:hAnsi="Times New Roman" w:cs="Times New Roman"/>
                <w:i w:val="0"/>
                <w:iCs w:val="0"/>
              </w:rPr>
              <w:t>Tägliche/wöchentliche Abläufe: administrative Hilfstätigkeit, Unterstützung bei</w:t>
            </w:r>
            <w:r>
              <w:rPr>
                <w:rFonts w:ascii="Times New Roman" w:hAnsi="Times New Roman" w:cs="Times New Roman"/>
                <w:i w:val="0"/>
                <w:iCs w:val="0"/>
              </w:rPr>
              <w:t xml:space="preserve"> </w:t>
            </w:r>
            <w:r w:rsidRPr="00C952B7">
              <w:rPr>
                <w:rFonts w:ascii="Times New Roman" w:hAnsi="Times New Roman" w:cs="Times New Roman"/>
                <w:i w:val="0"/>
                <w:iCs w:val="0"/>
              </w:rPr>
              <w:t>internen Kontrollen, Verständnis von Prozessketten (vor allem mit Treasury, und allgemein mit dem Organigramm)</w:t>
            </w:r>
          </w:p>
          <w:p w14:paraId="6CD2E02F" w14:textId="1CB663E9" w:rsidR="00C952B7" w:rsidRPr="009A1B5F" w:rsidRDefault="00C952B7" w:rsidP="009A1B5F">
            <w:pPr>
              <w:pStyle w:val="Bullets"/>
              <w:rPr>
                <w:rFonts w:ascii="Times New Roman" w:hAnsi="Times New Roman" w:cs="Times New Roman"/>
                <w:i w:val="0"/>
                <w:iCs w:val="0"/>
              </w:rPr>
            </w:pPr>
            <w:r w:rsidRPr="00C952B7">
              <w:rPr>
                <w:rFonts w:ascii="Times New Roman" w:hAnsi="Times New Roman" w:cs="Times New Roman"/>
                <w:i w:val="0"/>
                <w:iCs w:val="0"/>
              </w:rPr>
              <w:t xml:space="preserve">Nutzung von Excel für Datenaufbereitung, Kontrolle, Auswertungen und SQL </w:t>
            </w:r>
            <w:r w:rsidRPr="009A1B5F">
              <w:rPr>
                <w:rFonts w:ascii="Times New Roman" w:hAnsi="Times New Roman" w:cs="Times New Roman"/>
                <w:i w:val="0"/>
                <w:iCs w:val="0"/>
              </w:rPr>
              <w:t>für Datenabfragen</w:t>
            </w:r>
          </w:p>
          <w:p w14:paraId="27D743E0" w14:textId="6BAFE3E4" w:rsidR="00C952B7" w:rsidRPr="00B578A3" w:rsidRDefault="00C952B7" w:rsidP="00B578A3">
            <w:pPr>
              <w:pStyle w:val="Bullets"/>
              <w:rPr>
                <w:rFonts w:ascii="Times New Roman" w:hAnsi="Times New Roman" w:cs="Times New Roman"/>
                <w:i w:val="0"/>
                <w:iCs w:val="0"/>
              </w:rPr>
            </w:pPr>
            <w:r w:rsidRPr="00C952B7">
              <w:rPr>
                <w:rFonts w:ascii="Times New Roman" w:hAnsi="Times New Roman" w:cs="Times New Roman"/>
                <w:i w:val="0"/>
                <w:iCs w:val="0"/>
              </w:rPr>
              <w:t xml:space="preserve">Einblicke in regulatorische Anforderungen im österreichischen Bankensystem </w:t>
            </w:r>
            <w:r w:rsidRPr="00B578A3">
              <w:rPr>
                <w:rFonts w:ascii="Times New Roman" w:hAnsi="Times New Roman" w:cs="Times New Roman"/>
                <w:i w:val="0"/>
                <w:iCs w:val="0"/>
              </w:rPr>
              <w:t>(EZB, OeNB, Raiffeisenbank International)</w:t>
            </w:r>
          </w:p>
          <w:p w14:paraId="32F7C1B0" w14:textId="487D67A2" w:rsidR="00FB7855" w:rsidRPr="00C952B7" w:rsidRDefault="00C952B7" w:rsidP="00C952B7">
            <w:pPr>
              <w:pStyle w:val="Bullets"/>
              <w:rPr>
                <w:rFonts w:ascii="Times New Roman" w:hAnsi="Times New Roman" w:cs="Times New Roman"/>
                <w:i w:val="0"/>
                <w:iCs w:val="0"/>
              </w:rPr>
            </w:pPr>
            <w:r w:rsidRPr="00C952B7">
              <w:rPr>
                <w:rFonts w:ascii="Times New Roman" w:hAnsi="Times New Roman" w:cs="Times New Roman"/>
                <w:i w:val="0"/>
                <w:iCs w:val="0"/>
              </w:rPr>
              <w:t>8-wöchiges Praktikum</w:t>
            </w:r>
          </w:p>
        </w:tc>
      </w:tr>
      <w:tr w:rsidR="00FB7855" w:rsidRPr="00D336C4" w14:paraId="4B2750FE" w14:textId="77777777" w:rsidTr="00713051">
        <w:tblPrEx>
          <w:tblW w:w="10348" w:type="dxa"/>
          <w:tblInd w:w="-709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11" w:author="David Döbele" w:date="2026-05-23T10:56:00Z" w16du:dateUtc="2026-05-23T08:56:00Z">
            <w:tblPrEx>
              <w:tblW w:w="10348" w:type="dxa"/>
              <w:tblInd w:w="-709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312"/>
          <w:trPrChange w:id="12" w:author="David Döbele" w:date="2026-05-23T10:56:00Z" w16du:dateUtc="2026-05-23T08:56:00Z">
            <w:trPr>
              <w:trHeight w:val="206"/>
            </w:trPr>
          </w:trPrChange>
        </w:trPr>
        <w:tc>
          <w:tcPr>
            <w:tcW w:w="2552" w:type="dxa"/>
            <w:tcPrChange w:id="13" w:author="David Döbele" w:date="2026-05-23T10:56:00Z" w16du:dateUtc="2026-05-23T08:56:00Z">
              <w:tcPr>
                <w:tcW w:w="2552" w:type="dxa"/>
              </w:tcPr>
            </w:tcPrChange>
          </w:tcPr>
          <w:p w14:paraId="55EC35CE" w14:textId="77777777" w:rsidR="00FB7855" w:rsidRPr="00D336C4" w:rsidRDefault="00FB7855" w:rsidP="006E66A4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3827" w:type="dxa"/>
            <w:gridSpan w:val="2"/>
            <w:vAlign w:val="bottom"/>
            <w:tcPrChange w:id="14" w:author="David Döbele" w:date="2026-05-23T10:56:00Z" w16du:dateUtc="2026-05-23T08:56:00Z">
              <w:tcPr>
                <w:tcW w:w="5006" w:type="dxa"/>
                <w:gridSpan w:val="6"/>
                <w:vAlign w:val="bottom"/>
              </w:tcPr>
            </w:tcPrChange>
          </w:tcPr>
          <w:p w14:paraId="61D905D0" w14:textId="366D9623" w:rsidR="00FB7855" w:rsidRPr="00D336C4" w:rsidRDefault="006144F3" w:rsidP="006E66A4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z w:val="24"/>
                <w:szCs w:val="24"/>
              </w:rPr>
              <w:t>Praktikant im Expedit</w:t>
            </w:r>
          </w:p>
        </w:tc>
        <w:tc>
          <w:tcPr>
            <w:tcW w:w="3969" w:type="dxa"/>
            <w:gridSpan w:val="11"/>
            <w:vAlign w:val="bottom"/>
            <w:tcPrChange w:id="15" w:author="David Döbele" w:date="2026-05-23T10:56:00Z" w16du:dateUtc="2026-05-23T08:56:00Z">
              <w:tcPr>
                <w:tcW w:w="2790" w:type="dxa"/>
                <w:gridSpan w:val="6"/>
              </w:tcPr>
            </w:tcPrChange>
          </w:tcPr>
          <w:p w14:paraId="5DC0DE91" w14:textId="58EAA40C" w:rsidR="00FB7855" w:rsidRPr="00D336C4" w:rsidRDefault="0004775B" w:rsidP="00713051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August</w:t>
            </w:r>
            <w:r w:rsidR="00FB7855" w:rsidRPr="00D336C4"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 xml:space="preserve"> 20</w:t>
            </w:r>
            <w:r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24</w:t>
            </w:r>
            <w:r w:rsidR="00FB7855" w:rsidRPr="00D336C4"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 xml:space="preserve"> – </w:t>
            </w:r>
            <w:r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September</w:t>
            </w:r>
            <w:r w:rsidR="00FB7855" w:rsidRPr="00D336C4"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 xml:space="preserve"> 20</w:t>
            </w:r>
            <w:r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24</w:t>
            </w:r>
          </w:p>
        </w:tc>
      </w:tr>
      <w:tr w:rsidR="00FB7855" w:rsidRPr="00D336C4" w14:paraId="61347923" w14:textId="77777777" w:rsidTr="006E66A4">
        <w:trPr>
          <w:trHeight w:val="723"/>
        </w:trPr>
        <w:tc>
          <w:tcPr>
            <w:tcW w:w="2552" w:type="dxa"/>
          </w:tcPr>
          <w:p w14:paraId="3E5B04D4" w14:textId="77777777" w:rsidR="00FB7855" w:rsidRPr="00D336C4" w:rsidRDefault="00FB7855" w:rsidP="006E66A4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</w:p>
        </w:tc>
        <w:tc>
          <w:tcPr>
            <w:tcW w:w="7796" w:type="dxa"/>
            <w:gridSpan w:val="13"/>
          </w:tcPr>
          <w:p w14:paraId="23A1C49F" w14:textId="77777777" w:rsidR="00FB7855" w:rsidRPr="00BA5F12" w:rsidRDefault="00BA5F12" w:rsidP="006E66A4">
            <w:pPr>
              <w:pStyle w:val="Bullets"/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BA5F12">
              <w:rPr>
                <w:rFonts w:ascii="Times New Roman" w:hAnsi="Times New Roman" w:cs="Times New Roman"/>
                <w:i w:val="0"/>
                <w:iCs w:val="0"/>
              </w:rPr>
              <w:t>Kennenlernen bankinterner Prozess- und Dokumentationsstrukturen</w:t>
            </w:r>
          </w:p>
          <w:p w14:paraId="7AE29329" w14:textId="2434C732" w:rsidR="00BA5F12" w:rsidRPr="00D336C4" w:rsidRDefault="00034E40" w:rsidP="006E66A4">
            <w:pPr>
              <w:pStyle w:val="Bullets"/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</w:rPr>
              <w:t>Einblicke in operative Abläufe und organisatorische Prozesse im Bankbetrieb</w:t>
            </w:r>
          </w:p>
        </w:tc>
      </w:tr>
      <w:tr w:rsidR="00FB7855" w:rsidRPr="00D336C4" w14:paraId="01DC863D" w14:textId="77777777" w:rsidTr="006E66A4">
        <w:trPr>
          <w:trHeight w:val="459"/>
        </w:trPr>
        <w:tc>
          <w:tcPr>
            <w:tcW w:w="2552" w:type="dxa"/>
          </w:tcPr>
          <w:p w14:paraId="35182DA0" w14:textId="77777777" w:rsidR="00FB7855" w:rsidRPr="00D336C4" w:rsidRDefault="00FB7855" w:rsidP="006E66A4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</w:p>
        </w:tc>
        <w:tc>
          <w:tcPr>
            <w:tcW w:w="3898" w:type="dxa"/>
            <w:gridSpan w:val="3"/>
            <w:vAlign w:val="bottom"/>
          </w:tcPr>
          <w:p w14:paraId="7B9B1AE7" w14:textId="34018F38" w:rsidR="00FB7855" w:rsidRPr="00D336C4" w:rsidRDefault="004A0927" w:rsidP="006E66A4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z w:val="24"/>
                <w:szCs w:val="28"/>
              </w:rPr>
              <w:t>HOME INSTEAD DUBLIN</w:t>
            </w:r>
          </w:p>
        </w:tc>
        <w:tc>
          <w:tcPr>
            <w:tcW w:w="3898" w:type="dxa"/>
            <w:gridSpan w:val="10"/>
            <w:vAlign w:val="bottom"/>
          </w:tcPr>
          <w:p w14:paraId="08641093" w14:textId="77655745" w:rsidR="00FB7855" w:rsidRPr="00D336C4" w:rsidRDefault="004A0927" w:rsidP="006E66A4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</w:rPr>
            </w:pPr>
            <w:r>
              <w:rPr>
                <w:rFonts w:ascii="Times New Roman" w:hAnsi="Times New Roman" w:cs="Times New Roman"/>
                <w:bCs/>
                <w:i w:val="0"/>
                <w:iCs w:val="0"/>
                <w:sz w:val="24"/>
                <w:szCs w:val="28"/>
              </w:rPr>
              <w:t>Dublin, IE</w:t>
            </w:r>
          </w:p>
        </w:tc>
      </w:tr>
      <w:tr w:rsidR="00FB7855" w:rsidRPr="00D336C4" w14:paraId="2E602ADF" w14:textId="77777777" w:rsidTr="007012E6">
        <w:tblPrEx>
          <w:tblW w:w="10348" w:type="dxa"/>
          <w:tblInd w:w="-709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16" w:author="David Döbele" w:date="2026-05-23T10:55:00Z" w16du:dateUtc="2026-05-23T08:55:00Z">
            <w:tblPrEx>
              <w:tblW w:w="10348" w:type="dxa"/>
              <w:tblInd w:w="-709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170"/>
          <w:trPrChange w:id="17" w:author="David Döbele" w:date="2026-05-23T10:55:00Z" w16du:dateUtc="2026-05-23T08:55:00Z">
            <w:trPr>
              <w:trHeight w:val="170"/>
            </w:trPr>
          </w:trPrChange>
        </w:trPr>
        <w:tc>
          <w:tcPr>
            <w:tcW w:w="2552" w:type="dxa"/>
            <w:tcPrChange w:id="18" w:author="David Döbele" w:date="2026-05-23T10:55:00Z" w16du:dateUtc="2026-05-23T08:55:00Z">
              <w:tcPr>
                <w:tcW w:w="2552" w:type="dxa"/>
              </w:tcPr>
            </w:tcPrChange>
          </w:tcPr>
          <w:p w14:paraId="0416736F" w14:textId="77777777" w:rsidR="00FB7855" w:rsidRPr="00D336C4" w:rsidRDefault="00FB7855" w:rsidP="006E66A4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</w:p>
        </w:tc>
        <w:tc>
          <w:tcPr>
            <w:tcW w:w="4961" w:type="dxa"/>
            <w:gridSpan w:val="5"/>
            <w:vAlign w:val="bottom"/>
            <w:tcPrChange w:id="19" w:author="David Döbele" w:date="2026-05-23T10:55:00Z" w16du:dateUtc="2026-05-23T08:55:00Z">
              <w:tcPr>
                <w:tcW w:w="3898" w:type="dxa"/>
                <w:gridSpan w:val="2"/>
                <w:vAlign w:val="bottom"/>
              </w:tcPr>
            </w:tcPrChange>
          </w:tcPr>
          <w:p w14:paraId="6C570F50" w14:textId="582E9719" w:rsidR="00FB7855" w:rsidRPr="00D336C4" w:rsidRDefault="004A0927" w:rsidP="006E66A4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z w:val="24"/>
                <w:szCs w:val="24"/>
              </w:rPr>
              <w:t>Erasmus +, internationale Berufserfahrung</w:t>
            </w:r>
          </w:p>
        </w:tc>
        <w:tc>
          <w:tcPr>
            <w:tcW w:w="2835" w:type="dxa"/>
            <w:gridSpan w:val="8"/>
            <w:tcPrChange w:id="20" w:author="David Döbele" w:date="2026-05-23T10:55:00Z" w16du:dateUtc="2026-05-23T08:55:00Z">
              <w:tcPr>
                <w:tcW w:w="3898" w:type="dxa"/>
                <w:gridSpan w:val="10"/>
              </w:tcPr>
            </w:tcPrChange>
          </w:tcPr>
          <w:p w14:paraId="62F3646A" w14:textId="354C7C66" w:rsidR="00FB7855" w:rsidRPr="00D336C4" w:rsidRDefault="000E1D76" w:rsidP="006E66A4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Juli 2022 – August 2022</w:t>
            </w:r>
          </w:p>
        </w:tc>
      </w:tr>
      <w:tr w:rsidR="00FB7855" w:rsidRPr="000E1D76" w14:paraId="7FB4FD1D" w14:textId="77777777" w:rsidTr="006E66A4">
        <w:trPr>
          <w:trHeight w:val="663"/>
        </w:trPr>
        <w:tc>
          <w:tcPr>
            <w:tcW w:w="2552" w:type="dxa"/>
          </w:tcPr>
          <w:p w14:paraId="3A598A39" w14:textId="77777777" w:rsidR="00FB7855" w:rsidRPr="00D336C4" w:rsidRDefault="00FB7855" w:rsidP="006E66A4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</w:p>
        </w:tc>
        <w:tc>
          <w:tcPr>
            <w:tcW w:w="7796" w:type="dxa"/>
            <w:gridSpan w:val="13"/>
          </w:tcPr>
          <w:p w14:paraId="3B8814F5" w14:textId="77777777" w:rsidR="00FB7855" w:rsidRPr="000E1D76" w:rsidRDefault="000E1D76" w:rsidP="006E66A4">
            <w:pPr>
              <w:pStyle w:val="Bullets"/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0E1D76">
              <w:rPr>
                <w:rFonts w:ascii="Times New Roman" w:hAnsi="Times New Roman" w:cs="Times New Roman"/>
                <w:i w:val="0"/>
                <w:iCs w:val="0"/>
                <w:lang w:val="de-AT"/>
              </w:rPr>
              <w:t>Erste praktische Erfahrung in i</w:t>
            </w:r>
            <w:r>
              <w:rPr>
                <w:rFonts w:ascii="Times New Roman" w:hAnsi="Times New Roman" w:cs="Times New Roman"/>
                <w:i w:val="0"/>
                <w:iCs w:val="0"/>
                <w:lang w:val="de-AT"/>
              </w:rPr>
              <w:t>nternationalen Büroumfeld</w:t>
            </w:r>
          </w:p>
          <w:p w14:paraId="6E69C6DC" w14:textId="77777777" w:rsidR="000E1D76" w:rsidRPr="00A315A0" w:rsidRDefault="000E1D76" w:rsidP="006E66A4">
            <w:pPr>
              <w:pStyle w:val="Bullets"/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lang w:val="de-AT"/>
              </w:rPr>
              <w:t>Erweiterung meiner Selbstorganisation, Englisch- und Kulturkenntnisse</w:t>
            </w:r>
          </w:p>
          <w:p w14:paraId="1818850D" w14:textId="2D94699B" w:rsidR="00A315A0" w:rsidRPr="000E1D76" w:rsidRDefault="00A315A0" w:rsidP="00A315A0">
            <w:pPr>
              <w:pStyle w:val="Bullets"/>
              <w:numPr>
                <w:ilvl w:val="0"/>
                <w:numId w:val="0"/>
              </w:numPr>
              <w:ind w:left="720"/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</w:p>
        </w:tc>
      </w:tr>
      <w:tr w:rsidR="00630284" w:rsidRPr="00D336C4" w14:paraId="74251178" w14:textId="77777777" w:rsidTr="007012E6">
        <w:tblPrEx>
          <w:tblW w:w="10348" w:type="dxa"/>
          <w:tblInd w:w="-709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21" w:author="David Döbele" w:date="2026-05-23T10:55:00Z" w16du:dateUtc="2026-05-23T08:55:00Z">
            <w:tblPrEx>
              <w:tblW w:w="10348" w:type="dxa"/>
              <w:tblInd w:w="-709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663"/>
          <w:trPrChange w:id="22" w:author="David Döbele" w:date="2026-05-23T10:55:00Z" w16du:dateUtc="2026-05-23T08:55:00Z">
            <w:trPr>
              <w:trHeight w:val="663"/>
            </w:trPr>
          </w:trPrChange>
        </w:trPr>
        <w:tc>
          <w:tcPr>
            <w:tcW w:w="2552" w:type="dxa"/>
            <w:tcBorders>
              <w:top w:val="single" w:sz="4" w:space="0" w:color="auto"/>
            </w:tcBorders>
            <w:vAlign w:val="bottom"/>
            <w:tcPrChange w:id="23" w:author="David Döbele" w:date="2026-05-23T10:55:00Z" w16du:dateUtc="2026-05-23T08:55:00Z">
              <w:tcPr>
                <w:tcW w:w="2552" w:type="dxa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34B282F1" w14:textId="5CF0FACA" w:rsidR="00630284" w:rsidRPr="00D336C4" w:rsidRDefault="00630284" w:rsidP="00630284">
            <w:pPr>
              <w:pStyle w:val="Ort"/>
              <w:jc w:val="left"/>
              <w:rPr>
                <w:rFonts w:ascii="Times New Roman" w:hAnsi="Times New Roman" w:cs="Times New Roman"/>
                <w:b/>
                <w:i w:val="0"/>
                <w:iCs/>
                <w:smallCaps w:val="0"/>
                <w:sz w:val="24"/>
                <w:szCs w:val="24"/>
                <w:lang w:val="en-US"/>
              </w:rPr>
            </w:pPr>
            <w:r w:rsidRPr="00D336C4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4"/>
                <w:szCs w:val="24"/>
              </w:rPr>
              <w:t>ENGAGEMENT</w:t>
            </w:r>
          </w:p>
        </w:tc>
        <w:tc>
          <w:tcPr>
            <w:tcW w:w="6237" w:type="dxa"/>
            <w:gridSpan w:val="12"/>
            <w:tcBorders>
              <w:top w:val="single" w:sz="4" w:space="0" w:color="auto"/>
            </w:tcBorders>
            <w:vAlign w:val="bottom"/>
            <w:tcPrChange w:id="24" w:author="David Döbele" w:date="2026-05-23T10:55:00Z" w16du:dateUtc="2026-05-23T08:55:00Z">
              <w:tcPr>
                <w:tcW w:w="4254" w:type="dxa"/>
                <w:gridSpan w:val="3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23826F21" w14:textId="27FBB581" w:rsidR="00630284" w:rsidRPr="00D336C4" w:rsidRDefault="005563A1" w:rsidP="00630284">
            <w:pPr>
              <w:pStyle w:val="Ort"/>
              <w:jc w:val="lef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4"/>
                <w:szCs w:val="24"/>
                <w:lang w:val="en-US"/>
              </w:rPr>
              <w:t>JUNGE VOLKSPARTEI ÖSTERREICH</w:t>
            </w:r>
          </w:p>
        </w:tc>
        <w:tc>
          <w:tcPr>
            <w:tcW w:w="1559" w:type="dxa"/>
            <w:tcBorders>
              <w:top w:val="single" w:sz="4" w:space="0" w:color="auto"/>
            </w:tcBorders>
            <w:vAlign w:val="bottom"/>
            <w:tcPrChange w:id="25" w:author="David Döbele" w:date="2026-05-23T10:55:00Z" w16du:dateUtc="2026-05-23T08:55:00Z">
              <w:tcPr>
                <w:tcW w:w="3542" w:type="dxa"/>
                <w:gridSpan w:val="9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58208F44" w14:textId="1B4D317A" w:rsidR="00630284" w:rsidRPr="00D336C4" w:rsidRDefault="005563A1" w:rsidP="00630284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 w:val="0"/>
                <w:iCs/>
                <w:smallCaps w:val="0"/>
                <w:sz w:val="24"/>
                <w:szCs w:val="24"/>
              </w:rPr>
              <w:t>Salzburg Stadt</w:t>
            </w:r>
          </w:p>
        </w:tc>
      </w:tr>
      <w:tr w:rsidR="00630284" w:rsidRPr="00D336C4" w14:paraId="4F59C612" w14:textId="77777777" w:rsidTr="00BD3028">
        <w:trPr>
          <w:trHeight w:val="188"/>
        </w:trPr>
        <w:tc>
          <w:tcPr>
            <w:tcW w:w="2552" w:type="dxa"/>
          </w:tcPr>
          <w:p w14:paraId="666A1540" w14:textId="77777777" w:rsidR="00630284" w:rsidRPr="00D336C4" w:rsidRDefault="00630284" w:rsidP="00630284">
            <w:pPr>
              <w:pStyle w:val="Beschreibung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de-AT"/>
              </w:rPr>
            </w:pPr>
          </w:p>
        </w:tc>
        <w:tc>
          <w:tcPr>
            <w:tcW w:w="5379" w:type="dxa"/>
            <w:gridSpan w:val="8"/>
            <w:vAlign w:val="bottom"/>
          </w:tcPr>
          <w:p w14:paraId="32F07601" w14:textId="28E98E7E" w:rsidR="00630284" w:rsidRPr="00D336C4" w:rsidRDefault="00630284" w:rsidP="00630284">
            <w:pPr>
              <w:pStyle w:val="Beschreibung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de-AT"/>
              </w:rPr>
            </w:pPr>
            <w:r w:rsidRPr="00D336C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Ehrenamtliche Arbeit </w:t>
            </w:r>
            <w:r w:rsidR="005563A1">
              <w:rPr>
                <w:rFonts w:ascii="Times New Roman" w:hAnsi="Times New Roman" w:cs="Times New Roman"/>
                <w:b/>
                <w:sz w:val="24"/>
                <w:szCs w:val="24"/>
              </w:rPr>
              <w:t>in einer Jugendorganisation</w:t>
            </w:r>
          </w:p>
        </w:tc>
        <w:tc>
          <w:tcPr>
            <w:tcW w:w="2417" w:type="dxa"/>
            <w:gridSpan w:val="5"/>
          </w:tcPr>
          <w:p w14:paraId="45DD2178" w14:textId="6BC5C4AD" w:rsidR="00630284" w:rsidRPr="00D336C4" w:rsidRDefault="005563A1" w:rsidP="00630284">
            <w:pPr>
              <w:pStyle w:val="Beschreibung"/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Seit Jänner 2024</w:t>
            </w:r>
          </w:p>
        </w:tc>
      </w:tr>
      <w:tr w:rsidR="00630284" w:rsidRPr="00D336C4" w14:paraId="02437711" w14:textId="77777777" w:rsidTr="00BD3028">
        <w:trPr>
          <w:trHeight w:val="188"/>
        </w:trPr>
        <w:tc>
          <w:tcPr>
            <w:tcW w:w="2552" w:type="dxa"/>
          </w:tcPr>
          <w:p w14:paraId="315AB965" w14:textId="77777777" w:rsidR="00630284" w:rsidRPr="00D336C4" w:rsidRDefault="00630284" w:rsidP="00630284">
            <w:pPr>
              <w:pStyle w:val="Beschreibung"/>
              <w:rPr>
                <w:rFonts w:ascii="Times New Roman" w:hAnsi="Times New Roman" w:cs="Times New Roman"/>
                <w:iCs/>
                <w:sz w:val="24"/>
                <w:szCs w:val="24"/>
                <w:lang w:val="de-AT"/>
              </w:rPr>
            </w:pPr>
          </w:p>
        </w:tc>
        <w:tc>
          <w:tcPr>
            <w:tcW w:w="7796" w:type="dxa"/>
            <w:gridSpan w:val="13"/>
          </w:tcPr>
          <w:p w14:paraId="21309F90" w14:textId="77777777" w:rsidR="00630284" w:rsidRPr="005563A1" w:rsidRDefault="005563A1" w:rsidP="00630284">
            <w:pPr>
              <w:pStyle w:val="Bullets"/>
              <w:rPr>
                <w:rFonts w:ascii="Times New Roman" w:hAnsi="Times New Roman" w:cs="Times New Roman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</w:rPr>
              <w:t>Organisation und Durchführung von Veranstaltungen</w:t>
            </w:r>
          </w:p>
          <w:p w14:paraId="20D3900A" w14:textId="77777777" w:rsidR="005563A1" w:rsidRPr="005563A1" w:rsidRDefault="005563A1" w:rsidP="00630284">
            <w:pPr>
              <w:pStyle w:val="Bullets"/>
              <w:rPr>
                <w:rFonts w:ascii="Times New Roman" w:hAnsi="Times New Roman" w:cs="Times New Roman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</w:rPr>
              <w:t>Mitarbeit in Kampagnen</w:t>
            </w:r>
          </w:p>
          <w:p w14:paraId="68CFAD97" w14:textId="4BD797DB" w:rsidR="005563A1" w:rsidRPr="00A27328" w:rsidRDefault="005563A1" w:rsidP="00630284">
            <w:pPr>
              <w:pStyle w:val="Bullets"/>
              <w:rPr>
                <w:rFonts w:ascii="Times New Roman" w:hAnsi="Times New Roman" w:cs="Times New Roman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</w:rPr>
              <w:t>Kommunikation und Koordination innerhalb von Gruppen</w:t>
            </w:r>
          </w:p>
        </w:tc>
      </w:tr>
      <w:tr w:rsidR="00031EF8" w:rsidRPr="00D336C4" w14:paraId="7AD34DF3" w14:textId="77777777" w:rsidTr="00BD3028">
        <w:trPr>
          <w:trHeight w:val="459"/>
        </w:trPr>
        <w:tc>
          <w:tcPr>
            <w:tcW w:w="2552" w:type="dxa"/>
          </w:tcPr>
          <w:p w14:paraId="2FEC5701" w14:textId="77777777" w:rsidR="00031EF8" w:rsidRPr="00D336C4" w:rsidRDefault="00031EF8" w:rsidP="00031EF8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4"/>
                <w:szCs w:val="24"/>
              </w:rPr>
            </w:pPr>
          </w:p>
        </w:tc>
        <w:tc>
          <w:tcPr>
            <w:tcW w:w="5528" w:type="dxa"/>
            <w:gridSpan w:val="10"/>
            <w:vAlign w:val="bottom"/>
          </w:tcPr>
          <w:p w14:paraId="18D2804E" w14:textId="2F2B36D9" w:rsidR="00031EF8" w:rsidRPr="00D336C4" w:rsidRDefault="00C57973" w:rsidP="00031EF8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sz w:val="24"/>
                <w:szCs w:val="24"/>
                <w:lang w:val="en-US"/>
              </w:rPr>
              <w:t>PRIVAT</w:t>
            </w:r>
          </w:p>
        </w:tc>
        <w:tc>
          <w:tcPr>
            <w:tcW w:w="2268" w:type="dxa"/>
            <w:gridSpan w:val="3"/>
            <w:vAlign w:val="bottom"/>
          </w:tcPr>
          <w:p w14:paraId="5E90F9FD" w14:textId="7F1DB1F2" w:rsidR="00031EF8" w:rsidRPr="00D336C4" w:rsidRDefault="00C57973" w:rsidP="00031EF8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Cs/>
                <w:i w:val="0"/>
                <w:i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 w:val="0"/>
                <w:sz w:val="24"/>
                <w:szCs w:val="24"/>
              </w:rPr>
              <w:t>Salzburg Umgebung</w:t>
            </w:r>
          </w:p>
        </w:tc>
      </w:tr>
      <w:tr w:rsidR="00031EF8" w:rsidRPr="00D336C4" w14:paraId="77F84277" w14:textId="77777777" w:rsidTr="00542042">
        <w:trPr>
          <w:trHeight w:val="113"/>
        </w:trPr>
        <w:tc>
          <w:tcPr>
            <w:tcW w:w="2552" w:type="dxa"/>
          </w:tcPr>
          <w:p w14:paraId="45BA4E83" w14:textId="77777777" w:rsidR="00031EF8" w:rsidRPr="00D336C4" w:rsidRDefault="00031EF8" w:rsidP="00031EF8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4"/>
                <w:szCs w:val="24"/>
              </w:rPr>
            </w:pPr>
          </w:p>
        </w:tc>
        <w:tc>
          <w:tcPr>
            <w:tcW w:w="4536" w:type="dxa"/>
            <w:gridSpan w:val="4"/>
            <w:vAlign w:val="bottom"/>
          </w:tcPr>
          <w:p w14:paraId="1762E477" w14:textId="2489EFEC" w:rsidR="00031EF8" w:rsidRPr="00D336C4" w:rsidRDefault="009166AA" w:rsidP="00031EF8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z w:val="24"/>
                <w:szCs w:val="24"/>
              </w:rPr>
              <w:t>Nachhilfetutor in Mathematik</w:t>
            </w:r>
          </w:p>
        </w:tc>
        <w:tc>
          <w:tcPr>
            <w:tcW w:w="3260" w:type="dxa"/>
            <w:gridSpan w:val="9"/>
          </w:tcPr>
          <w:p w14:paraId="47E359C9" w14:textId="23FD28DD" w:rsidR="00031EF8" w:rsidRPr="00542042" w:rsidRDefault="002B3E44" w:rsidP="00031EF8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Cs/>
                <w:i w:val="0"/>
                <w:i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Februar</w:t>
            </w:r>
            <w:r w:rsidR="00C57973"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 xml:space="preserve"> 2024</w:t>
            </w:r>
            <w:r w:rsidR="00411BB1"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 xml:space="preserve"> </w:t>
            </w:r>
            <w:r w:rsidR="004D4944"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–</w:t>
            </w:r>
            <w:r w:rsidR="00411BB1"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 xml:space="preserve"> </w:t>
            </w:r>
            <w:r w:rsidR="004D4944"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Juni 2025</w:t>
            </w:r>
          </w:p>
        </w:tc>
      </w:tr>
      <w:tr w:rsidR="009166AA" w:rsidRPr="00D336C4" w14:paraId="7B1A25F7" w14:textId="77777777" w:rsidTr="00542042">
        <w:trPr>
          <w:trHeight w:val="113"/>
        </w:trPr>
        <w:tc>
          <w:tcPr>
            <w:tcW w:w="2552" w:type="dxa"/>
          </w:tcPr>
          <w:p w14:paraId="3C9FBCFD" w14:textId="77777777" w:rsidR="009166AA" w:rsidRPr="00D336C4" w:rsidRDefault="009166AA" w:rsidP="00031EF8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4"/>
                <w:szCs w:val="24"/>
              </w:rPr>
            </w:pPr>
          </w:p>
        </w:tc>
        <w:tc>
          <w:tcPr>
            <w:tcW w:w="4536" w:type="dxa"/>
            <w:gridSpan w:val="4"/>
            <w:vAlign w:val="bottom"/>
          </w:tcPr>
          <w:p w14:paraId="57221033" w14:textId="77777777" w:rsidR="009166AA" w:rsidRDefault="009166AA" w:rsidP="00031EF8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4"/>
                <w:szCs w:val="24"/>
              </w:rPr>
            </w:pPr>
          </w:p>
        </w:tc>
        <w:tc>
          <w:tcPr>
            <w:tcW w:w="3260" w:type="dxa"/>
            <w:gridSpan w:val="9"/>
          </w:tcPr>
          <w:p w14:paraId="50D449A5" w14:textId="77777777" w:rsidR="009166AA" w:rsidRDefault="009166AA" w:rsidP="00031EF8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</w:p>
        </w:tc>
      </w:tr>
      <w:tr w:rsidR="00031EF8" w:rsidRPr="00D336C4" w14:paraId="2B257790" w14:textId="77777777" w:rsidTr="00BD3028">
        <w:trPr>
          <w:trHeight w:val="663"/>
        </w:trPr>
        <w:tc>
          <w:tcPr>
            <w:tcW w:w="2552" w:type="dxa"/>
            <w:tcBorders>
              <w:top w:val="single" w:sz="4" w:space="0" w:color="auto"/>
            </w:tcBorders>
            <w:vAlign w:val="bottom"/>
          </w:tcPr>
          <w:p w14:paraId="4CD0956F" w14:textId="30220E15" w:rsidR="00031EF8" w:rsidRPr="00D336C4" w:rsidRDefault="00031EF8" w:rsidP="00031E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36C4"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  <w:t>SONSTIGES</w:t>
            </w:r>
          </w:p>
        </w:tc>
        <w:tc>
          <w:tcPr>
            <w:tcW w:w="7796" w:type="dxa"/>
            <w:gridSpan w:val="13"/>
            <w:tcBorders>
              <w:top w:val="single" w:sz="4" w:space="0" w:color="auto"/>
            </w:tcBorders>
            <w:vAlign w:val="bottom"/>
          </w:tcPr>
          <w:p w14:paraId="061D3FCE" w14:textId="7C41EFD6" w:rsidR="00031EF8" w:rsidRPr="00D336C4" w:rsidRDefault="00031EF8" w:rsidP="00031EF8">
            <w:pPr>
              <w:rPr>
                <w:rFonts w:ascii="Times New Roman" w:hAnsi="Times New Roman" w:cs="Times New Roman"/>
                <w:sz w:val="24"/>
                <w:szCs w:val="24"/>
                <w:lang w:val="de-AT"/>
              </w:rPr>
            </w:pPr>
            <w:r w:rsidRPr="00D336C4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de-AT"/>
              </w:rPr>
              <w:t>Sprachen:</w:t>
            </w:r>
            <w:r w:rsidRPr="00D336C4">
              <w:rPr>
                <w:rFonts w:ascii="Times New Roman" w:hAnsi="Times New Roman" w:cs="Times New Roman"/>
                <w:color w:val="000000"/>
                <w:sz w:val="24"/>
                <w:szCs w:val="24"/>
                <w:lang w:val="de-AT"/>
              </w:rPr>
              <w:t xml:space="preserve"> Deutsch </w:t>
            </w:r>
            <w:r w:rsidRPr="00D336C4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val="de-AT"/>
              </w:rPr>
              <w:t>(Muttersprache)</w:t>
            </w:r>
            <w:r w:rsidRPr="00D336C4">
              <w:rPr>
                <w:rFonts w:ascii="Times New Roman" w:hAnsi="Times New Roman" w:cs="Times New Roman"/>
                <w:color w:val="000000"/>
                <w:sz w:val="24"/>
                <w:szCs w:val="24"/>
                <w:lang w:val="de-AT"/>
              </w:rPr>
              <w:t xml:space="preserve">, Englisch </w:t>
            </w:r>
            <w:r w:rsidRPr="00D336C4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val="de-AT"/>
              </w:rPr>
              <w:t>(Verhandlungssicher)</w:t>
            </w:r>
          </w:p>
        </w:tc>
      </w:tr>
      <w:tr w:rsidR="00031EF8" w:rsidRPr="00D336C4" w14:paraId="45706C3F" w14:textId="77777777" w:rsidTr="007012E6">
        <w:tblPrEx>
          <w:tblW w:w="10348" w:type="dxa"/>
          <w:tblInd w:w="-709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26" w:author="David Döbele" w:date="2026-05-23T10:56:00Z" w16du:dateUtc="2026-05-23T08:56:00Z">
            <w:tblPrEx>
              <w:tblW w:w="10348" w:type="dxa"/>
              <w:tblInd w:w="-709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624"/>
          <w:trPrChange w:id="27" w:author="David Döbele" w:date="2026-05-23T10:56:00Z" w16du:dateUtc="2026-05-23T08:56:00Z">
            <w:trPr>
              <w:trHeight w:val="340"/>
            </w:trPr>
          </w:trPrChange>
        </w:trPr>
        <w:tc>
          <w:tcPr>
            <w:tcW w:w="2552" w:type="dxa"/>
            <w:tcPrChange w:id="28" w:author="David Döbele" w:date="2026-05-23T10:56:00Z" w16du:dateUtc="2026-05-23T08:56:00Z">
              <w:tcPr>
                <w:tcW w:w="2552" w:type="dxa"/>
              </w:tcPr>
            </w:tcPrChange>
          </w:tcPr>
          <w:p w14:paraId="501F0D19" w14:textId="77777777" w:rsidR="00031EF8" w:rsidRPr="00D336C4" w:rsidRDefault="00031EF8" w:rsidP="00031E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96" w:type="dxa"/>
            <w:gridSpan w:val="13"/>
            <w:vAlign w:val="bottom"/>
            <w:tcPrChange w:id="29" w:author="David Döbele" w:date="2026-05-23T10:56:00Z" w16du:dateUtc="2026-05-23T08:56:00Z">
              <w:tcPr>
                <w:tcW w:w="7796" w:type="dxa"/>
                <w:gridSpan w:val="12"/>
                <w:vAlign w:val="bottom"/>
              </w:tcPr>
            </w:tcPrChange>
          </w:tcPr>
          <w:p w14:paraId="60CA2168" w14:textId="1BCC9888" w:rsidR="00031EF8" w:rsidRPr="00A23B8E" w:rsidRDefault="00031EF8" w:rsidP="00031EF8">
            <w:pPr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val="de-AT"/>
              </w:rPr>
            </w:pPr>
            <w:r w:rsidRPr="00A23B8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de-AT"/>
              </w:rPr>
              <w:t>Technisch:</w:t>
            </w:r>
            <w:r w:rsidRPr="00A23B8E">
              <w:rPr>
                <w:rFonts w:ascii="Times New Roman" w:hAnsi="Times New Roman" w:cs="Times New Roman"/>
                <w:sz w:val="24"/>
                <w:szCs w:val="24"/>
                <w:lang w:val="de-AT"/>
              </w:rPr>
              <w:t xml:space="preserve"> </w:t>
            </w:r>
            <w:r w:rsidRPr="00A23B8E">
              <w:rPr>
                <w:rFonts w:ascii="Times New Roman" w:hAnsi="Times New Roman" w:cs="Times New Roman"/>
                <w:color w:val="000000"/>
                <w:sz w:val="24"/>
                <w:szCs w:val="24"/>
                <w:lang w:val="de-AT"/>
              </w:rPr>
              <w:t xml:space="preserve">Microsoft Office </w:t>
            </w:r>
            <w:r w:rsidRPr="00A23B8E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val="de-AT"/>
              </w:rPr>
              <w:t>(fortgeschritten)</w:t>
            </w:r>
            <w:r w:rsidRPr="00A23B8E">
              <w:rPr>
                <w:rFonts w:ascii="Times New Roman" w:hAnsi="Times New Roman" w:cs="Times New Roman"/>
                <w:color w:val="000000"/>
                <w:sz w:val="24"/>
                <w:szCs w:val="24"/>
                <w:lang w:val="de-AT"/>
              </w:rPr>
              <w:t xml:space="preserve">, </w:t>
            </w:r>
            <w:r w:rsidR="00A23B8E" w:rsidRPr="00A23B8E">
              <w:rPr>
                <w:rFonts w:ascii="Times New Roman" w:hAnsi="Times New Roman" w:cs="Times New Roman"/>
                <w:color w:val="000000"/>
                <w:sz w:val="24"/>
                <w:szCs w:val="24"/>
                <w:lang w:val="de-AT"/>
              </w:rPr>
              <w:t>R</w:t>
            </w:r>
            <w:r w:rsidR="00A23B8E">
              <w:rPr>
                <w:rFonts w:ascii="Times New Roman" w:hAnsi="Times New Roman" w:cs="Times New Roman"/>
                <w:color w:val="000000"/>
                <w:sz w:val="24"/>
                <w:szCs w:val="24"/>
                <w:lang w:val="de-AT"/>
              </w:rPr>
              <w:t xml:space="preserve"> </w:t>
            </w:r>
            <w:r w:rsidR="00A23B8E" w:rsidRPr="00387960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val="de-AT"/>
                <w:rPrChange w:id="30" w:author="David Döbele" w:date="2026-05-23T10:56:00Z" w16du:dateUtc="2026-05-23T08:56:00Z">
                  <w:rPr>
                    <w:rFonts w:ascii="Times New Roman" w:hAnsi="Times New Roman" w:cs="Times New Roman"/>
                    <w:color w:val="000000"/>
                    <w:sz w:val="24"/>
                    <w:szCs w:val="24"/>
                    <w:lang w:val="de-AT"/>
                  </w:rPr>
                </w:rPrChange>
              </w:rPr>
              <w:t>(mittelstufig),</w:t>
            </w:r>
            <w:r w:rsidR="00A23B8E">
              <w:rPr>
                <w:rFonts w:ascii="Times New Roman" w:hAnsi="Times New Roman" w:cs="Times New Roman"/>
                <w:color w:val="000000"/>
                <w:sz w:val="24"/>
                <w:szCs w:val="24"/>
                <w:lang w:val="de-AT"/>
              </w:rPr>
              <w:t xml:space="preserve"> Matlab (</w:t>
            </w:r>
            <w:r w:rsidR="00A23B8E" w:rsidRPr="00387960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val="de-AT"/>
                <w:rPrChange w:id="31" w:author="David Döbele" w:date="2026-05-23T10:56:00Z" w16du:dateUtc="2026-05-23T08:56:00Z">
                  <w:rPr>
                    <w:rFonts w:ascii="Times New Roman" w:hAnsi="Times New Roman" w:cs="Times New Roman"/>
                    <w:color w:val="000000"/>
                    <w:sz w:val="24"/>
                    <w:szCs w:val="24"/>
                    <w:lang w:val="de-AT"/>
                  </w:rPr>
                </w:rPrChange>
              </w:rPr>
              <w:t>mittelstufig)</w:t>
            </w:r>
          </w:p>
        </w:tc>
      </w:tr>
      <w:tr w:rsidR="00031EF8" w:rsidRPr="00D336C4" w14:paraId="70CB01B0" w14:textId="77777777" w:rsidTr="00BD3028">
        <w:trPr>
          <w:trHeight w:val="340"/>
        </w:trPr>
        <w:tc>
          <w:tcPr>
            <w:tcW w:w="2552" w:type="dxa"/>
          </w:tcPr>
          <w:p w14:paraId="70DE0417" w14:textId="77777777" w:rsidR="00031EF8" w:rsidRPr="00A23B8E" w:rsidRDefault="00031EF8" w:rsidP="00031EF8">
            <w:pPr>
              <w:rPr>
                <w:rFonts w:ascii="Times New Roman" w:hAnsi="Times New Roman" w:cs="Times New Roman"/>
                <w:sz w:val="24"/>
                <w:szCs w:val="24"/>
                <w:lang w:val="de-AT"/>
              </w:rPr>
            </w:pPr>
          </w:p>
        </w:tc>
        <w:tc>
          <w:tcPr>
            <w:tcW w:w="7796" w:type="dxa"/>
            <w:gridSpan w:val="13"/>
            <w:vAlign w:val="bottom"/>
          </w:tcPr>
          <w:p w14:paraId="598C2742" w14:textId="3FBE9583" w:rsidR="00031EF8" w:rsidRPr="00D336C4" w:rsidRDefault="00031EF8" w:rsidP="00031EF8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lang w:val="de-AT"/>
              </w:rPr>
            </w:pPr>
            <w:r w:rsidRPr="00D336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Interessen:</w:t>
            </w:r>
            <w:r w:rsidR="00A23B8E">
              <w:rPr>
                <w:rFonts w:ascii="Times New Roman" w:hAnsi="Times New Roman" w:cs="Times New Roman"/>
                <w:sz w:val="24"/>
                <w:szCs w:val="24"/>
              </w:rPr>
              <w:t xml:space="preserve"> Politik (vor allem regional), Fußball, Schach</w:t>
            </w:r>
          </w:p>
        </w:tc>
      </w:tr>
      <w:tr w:rsidR="00031EF8" w:rsidRPr="00D336C4" w14:paraId="071AB173" w14:textId="77777777" w:rsidTr="00031EF8">
        <w:trPr>
          <w:trHeight w:val="794"/>
        </w:trPr>
        <w:tc>
          <w:tcPr>
            <w:tcW w:w="10348" w:type="dxa"/>
            <w:gridSpan w:val="14"/>
            <w:vAlign w:val="bottom"/>
          </w:tcPr>
          <w:p w14:paraId="6478BDEA" w14:textId="593A913F" w:rsidR="00031EF8" w:rsidRPr="00D336C4" w:rsidRDefault="0013214E" w:rsidP="00031EF8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  <w:lang w:val="de-A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Wals-Siezenheim</w:t>
            </w:r>
            <w:r w:rsidR="00031EF8" w:rsidRPr="00D336C4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TIME \@ "dd.MM.yyyy"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7012E6">
              <w:rPr>
                <w:rFonts w:ascii="Times New Roman" w:hAnsi="Times New Roman" w:cs="Times New Roman"/>
                <w:noProof/>
                <w:sz w:val="24"/>
                <w:szCs w:val="24"/>
              </w:rPr>
              <w:t>23.05.2026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</w:tbl>
    <w:p w14:paraId="0747D2BF" w14:textId="2FC8312A" w:rsidR="00723643" w:rsidRPr="0074111D" w:rsidRDefault="00723643" w:rsidP="00751ABA">
      <w:pPr>
        <w:rPr>
          <w:sz w:val="18"/>
        </w:rPr>
      </w:pPr>
    </w:p>
    <w:sectPr w:rsidR="00723643" w:rsidRPr="0074111D" w:rsidSect="00630284">
      <w:footerReference w:type="even" r:id="rId8"/>
      <w:pgSz w:w="11906" w:h="16838"/>
      <w:pgMar w:top="680" w:right="1418" w:bottom="5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6E60EA" w14:textId="77777777" w:rsidR="00BC3C65" w:rsidRDefault="00BC3C65" w:rsidP="00BE053D">
      <w:pPr>
        <w:spacing w:after="0" w:line="240" w:lineRule="auto"/>
      </w:pPr>
      <w:r>
        <w:separator/>
      </w:r>
    </w:p>
  </w:endnote>
  <w:endnote w:type="continuationSeparator" w:id="0">
    <w:p w14:paraId="5FE383A0" w14:textId="77777777" w:rsidR="00BC3C65" w:rsidRDefault="00BC3C65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807BA" w14:textId="77777777" w:rsidR="00BC3C65" w:rsidRDefault="00BC3C65" w:rsidP="00BE053D">
      <w:pPr>
        <w:spacing w:after="0" w:line="240" w:lineRule="auto"/>
      </w:pPr>
      <w:r>
        <w:separator/>
      </w:r>
    </w:p>
  </w:footnote>
  <w:footnote w:type="continuationSeparator" w:id="0">
    <w:p w14:paraId="19079199" w14:textId="77777777" w:rsidR="00BC3C65" w:rsidRDefault="00BC3C65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BA95E97"/>
    <w:multiLevelType w:val="hybridMultilevel"/>
    <w:tmpl w:val="80F827C4"/>
    <w:lvl w:ilvl="0" w:tplc="F0DE05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D967CD"/>
    <w:multiLevelType w:val="hybridMultilevel"/>
    <w:tmpl w:val="BA587282"/>
    <w:lvl w:ilvl="0" w:tplc="5F92CC5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5670E2"/>
    <w:multiLevelType w:val="hybridMultilevel"/>
    <w:tmpl w:val="9EDAB8AA"/>
    <w:lvl w:ilvl="0" w:tplc="CD7ED4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73818268">
    <w:abstractNumId w:val="15"/>
  </w:num>
  <w:num w:numId="2" w16cid:durableId="2080903135">
    <w:abstractNumId w:val="18"/>
  </w:num>
  <w:num w:numId="3" w16cid:durableId="1675953327">
    <w:abstractNumId w:val="20"/>
  </w:num>
  <w:num w:numId="4" w16cid:durableId="682702983">
    <w:abstractNumId w:val="0"/>
  </w:num>
  <w:num w:numId="5" w16cid:durableId="1511915876">
    <w:abstractNumId w:val="1"/>
  </w:num>
  <w:num w:numId="6" w16cid:durableId="779567617">
    <w:abstractNumId w:val="2"/>
  </w:num>
  <w:num w:numId="7" w16cid:durableId="1218008931">
    <w:abstractNumId w:val="14"/>
  </w:num>
  <w:num w:numId="8" w16cid:durableId="1448425200">
    <w:abstractNumId w:val="23"/>
  </w:num>
  <w:num w:numId="9" w16cid:durableId="297037049">
    <w:abstractNumId w:val="13"/>
  </w:num>
  <w:num w:numId="10" w16cid:durableId="617180053">
    <w:abstractNumId w:val="24"/>
  </w:num>
  <w:num w:numId="11" w16cid:durableId="30493936">
    <w:abstractNumId w:val="5"/>
  </w:num>
  <w:num w:numId="12" w16cid:durableId="900407796">
    <w:abstractNumId w:val="7"/>
  </w:num>
  <w:num w:numId="13" w16cid:durableId="107235610">
    <w:abstractNumId w:val="9"/>
  </w:num>
  <w:num w:numId="14" w16cid:durableId="867911262">
    <w:abstractNumId w:val="10"/>
  </w:num>
  <w:num w:numId="15" w16cid:durableId="1741825183">
    <w:abstractNumId w:val="22"/>
  </w:num>
  <w:num w:numId="16" w16cid:durableId="1503201666">
    <w:abstractNumId w:val="4"/>
  </w:num>
  <w:num w:numId="17" w16cid:durableId="767970183">
    <w:abstractNumId w:val="17"/>
  </w:num>
  <w:num w:numId="18" w16cid:durableId="1869219957">
    <w:abstractNumId w:val="3"/>
  </w:num>
  <w:num w:numId="19" w16cid:durableId="653602651">
    <w:abstractNumId w:val="19"/>
  </w:num>
  <w:num w:numId="20" w16cid:durableId="1619337050">
    <w:abstractNumId w:val="11"/>
  </w:num>
  <w:num w:numId="21" w16cid:durableId="1453792161">
    <w:abstractNumId w:val="12"/>
  </w:num>
  <w:num w:numId="22" w16cid:durableId="344786705">
    <w:abstractNumId w:val="16"/>
  </w:num>
  <w:num w:numId="23" w16cid:durableId="1528642880">
    <w:abstractNumId w:val="8"/>
  </w:num>
  <w:num w:numId="24" w16cid:durableId="105780356">
    <w:abstractNumId w:val="21"/>
  </w:num>
  <w:num w:numId="25" w16cid:durableId="1064911525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avid Döbele">
    <w15:presenceInfo w15:providerId="AD" w15:userId="S::david.doebele@pumpkincareeres.onmicrosoft.com::9046cfa8-3fc7-4052-9daa-75c97e906e3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31EF8"/>
    <w:rsid w:val="00034E40"/>
    <w:rsid w:val="0004775B"/>
    <w:rsid w:val="00061D33"/>
    <w:rsid w:val="00064643"/>
    <w:rsid w:val="00087747"/>
    <w:rsid w:val="000A1FDA"/>
    <w:rsid w:val="000B63E2"/>
    <w:rsid w:val="000B6548"/>
    <w:rsid w:val="000D1AE9"/>
    <w:rsid w:val="000D671A"/>
    <w:rsid w:val="000E1D76"/>
    <w:rsid w:val="000F3C00"/>
    <w:rsid w:val="00103EC5"/>
    <w:rsid w:val="00116C6E"/>
    <w:rsid w:val="00117C25"/>
    <w:rsid w:val="00124B4E"/>
    <w:rsid w:val="00125CA6"/>
    <w:rsid w:val="0013214E"/>
    <w:rsid w:val="00156FC9"/>
    <w:rsid w:val="00162A5A"/>
    <w:rsid w:val="00162D62"/>
    <w:rsid w:val="001647AB"/>
    <w:rsid w:val="00172867"/>
    <w:rsid w:val="00175B6D"/>
    <w:rsid w:val="001901ED"/>
    <w:rsid w:val="0019483A"/>
    <w:rsid w:val="001A46BF"/>
    <w:rsid w:val="001A481B"/>
    <w:rsid w:val="001B0186"/>
    <w:rsid w:val="001B62CA"/>
    <w:rsid w:val="001D4DCD"/>
    <w:rsid w:val="001F4175"/>
    <w:rsid w:val="001F619F"/>
    <w:rsid w:val="00223A4D"/>
    <w:rsid w:val="0023054D"/>
    <w:rsid w:val="00232CB5"/>
    <w:rsid w:val="00233149"/>
    <w:rsid w:val="00234A7E"/>
    <w:rsid w:val="0024373D"/>
    <w:rsid w:val="002508C2"/>
    <w:rsid w:val="002537EB"/>
    <w:rsid w:val="00255F6B"/>
    <w:rsid w:val="00267252"/>
    <w:rsid w:val="00282DB0"/>
    <w:rsid w:val="002B2091"/>
    <w:rsid w:val="002B3E44"/>
    <w:rsid w:val="002C577B"/>
    <w:rsid w:val="002C6972"/>
    <w:rsid w:val="002D2B32"/>
    <w:rsid w:val="002D33E1"/>
    <w:rsid w:val="002D4516"/>
    <w:rsid w:val="002F46AD"/>
    <w:rsid w:val="003101F0"/>
    <w:rsid w:val="00314B7A"/>
    <w:rsid w:val="00324BC5"/>
    <w:rsid w:val="00340BAB"/>
    <w:rsid w:val="003418E0"/>
    <w:rsid w:val="00347F8D"/>
    <w:rsid w:val="00372F7B"/>
    <w:rsid w:val="003733E5"/>
    <w:rsid w:val="00387960"/>
    <w:rsid w:val="00390EA6"/>
    <w:rsid w:val="003C1BD3"/>
    <w:rsid w:val="003D29E7"/>
    <w:rsid w:val="003E27C3"/>
    <w:rsid w:val="003E38DF"/>
    <w:rsid w:val="003F3E3F"/>
    <w:rsid w:val="004067B8"/>
    <w:rsid w:val="00411BB1"/>
    <w:rsid w:val="004154BE"/>
    <w:rsid w:val="0042013D"/>
    <w:rsid w:val="00422F83"/>
    <w:rsid w:val="00426D7E"/>
    <w:rsid w:val="0043430C"/>
    <w:rsid w:val="00434A26"/>
    <w:rsid w:val="00435E6D"/>
    <w:rsid w:val="00443668"/>
    <w:rsid w:val="004460BD"/>
    <w:rsid w:val="004516B8"/>
    <w:rsid w:val="00456B0D"/>
    <w:rsid w:val="00476AF8"/>
    <w:rsid w:val="00484FD7"/>
    <w:rsid w:val="004929FB"/>
    <w:rsid w:val="004A0927"/>
    <w:rsid w:val="004A54BA"/>
    <w:rsid w:val="004B6A5E"/>
    <w:rsid w:val="004D4944"/>
    <w:rsid w:val="004F63B7"/>
    <w:rsid w:val="00507EA7"/>
    <w:rsid w:val="00526089"/>
    <w:rsid w:val="00527A28"/>
    <w:rsid w:val="00527DCA"/>
    <w:rsid w:val="00542042"/>
    <w:rsid w:val="005563A1"/>
    <w:rsid w:val="005716D4"/>
    <w:rsid w:val="00571B60"/>
    <w:rsid w:val="00585A4D"/>
    <w:rsid w:val="005D6329"/>
    <w:rsid w:val="005E57F6"/>
    <w:rsid w:val="005E6950"/>
    <w:rsid w:val="006058D8"/>
    <w:rsid w:val="00610200"/>
    <w:rsid w:val="006144F3"/>
    <w:rsid w:val="00623699"/>
    <w:rsid w:val="00630284"/>
    <w:rsid w:val="00632D5A"/>
    <w:rsid w:val="00635515"/>
    <w:rsid w:val="006546FD"/>
    <w:rsid w:val="00665BF3"/>
    <w:rsid w:val="006732D6"/>
    <w:rsid w:val="00693E09"/>
    <w:rsid w:val="006A2DE9"/>
    <w:rsid w:val="006A7230"/>
    <w:rsid w:val="006B4E32"/>
    <w:rsid w:val="006B72C7"/>
    <w:rsid w:val="006B7896"/>
    <w:rsid w:val="006B7F78"/>
    <w:rsid w:val="006C2252"/>
    <w:rsid w:val="006D7F7F"/>
    <w:rsid w:val="006E2C9C"/>
    <w:rsid w:val="006E40EF"/>
    <w:rsid w:val="006F0039"/>
    <w:rsid w:val="006F4683"/>
    <w:rsid w:val="007012E6"/>
    <w:rsid w:val="00711CEF"/>
    <w:rsid w:val="00713051"/>
    <w:rsid w:val="00720320"/>
    <w:rsid w:val="00723643"/>
    <w:rsid w:val="00725D3C"/>
    <w:rsid w:val="00733DA1"/>
    <w:rsid w:val="00737822"/>
    <w:rsid w:val="0074111D"/>
    <w:rsid w:val="00751ABA"/>
    <w:rsid w:val="00753D4A"/>
    <w:rsid w:val="00756912"/>
    <w:rsid w:val="00761609"/>
    <w:rsid w:val="00763DCE"/>
    <w:rsid w:val="00776C46"/>
    <w:rsid w:val="0078260B"/>
    <w:rsid w:val="007838D1"/>
    <w:rsid w:val="00785254"/>
    <w:rsid w:val="00785853"/>
    <w:rsid w:val="007966F0"/>
    <w:rsid w:val="00797BFC"/>
    <w:rsid w:val="007A720F"/>
    <w:rsid w:val="007C6A3C"/>
    <w:rsid w:val="007D1720"/>
    <w:rsid w:val="007D4BEE"/>
    <w:rsid w:val="007D5BE9"/>
    <w:rsid w:val="008050E4"/>
    <w:rsid w:val="0082257D"/>
    <w:rsid w:val="00853438"/>
    <w:rsid w:val="00866846"/>
    <w:rsid w:val="00875DA9"/>
    <w:rsid w:val="00886E7C"/>
    <w:rsid w:val="00887DAE"/>
    <w:rsid w:val="00895E38"/>
    <w:rsid w:val="008A782B"/>
    <w:rsid w:val="008B0FC0"/>
    <w:rsid w:val="008C429A"/>
    <w:rsid w:val="008E1F3D"/>
    <w:rsid w:val="008E3551"/>
    <w:rsid w:val="008E4BDC"/>
    <w:rsid w:val="008F03A1"/>
    <w:rsid w:val="009053D7"/>
    <w:rsid w:val="0091331D"/>
    <w:rsid w:val="009166AA"/>
    <w:rsid w:val="0093223C"/>
    <w:rsid w:val="00941A87"/>
    <w:rsid w:val="009501C2"/>
    <w:rsid w:val="009668B9"/>
    <w:rsid w:val="00976577"/>
    <w:rsid w:val="00996356"/>
    <w:rsid w:val="00997D9A"/>
    <w:rsid w:val="009A1B5F"/>
    <w:rsid w:val="009D7C49"/>
    <w:rsid w:val="009E7297"/>
    <w:rsid w:val="00A0257D"/>
    <w:rsid w:val="00A12EDC"/>
    <w:rsid w:val="00A23B8E"/>
    <w:rsid w:val="00A26D0D"/>
    <w:rsid w:val="00A27328"/>
    <w:rsid w:val="00A315A0"/>
    <w:rsid w:val="00A33BDE"/>
    <w:rsid w:val="00A34885"/>
    <w:rsid w:val="00A43BC1"/>
    <w:rsid w:val="00A6322C"/>
    <w:rsid w:val="00A74225"/>
    <w:rsid w:val="00A936D5"/>
    <w:rsid w:val="00AA1EB0"/>
    <w:rsid w:val="00AA2DA3"/>
    <w:rsid w:val="00AA5A9C"/>
    <w:rsid w:val="00AB016A"/>
    <w:rsid w:val="00AB2A5A"/>
    <w:rsid w:val="00AD28F8"/>
    <w:rsid w:val="00AD31E6"/>
    <w:rsid w:val="00B0230B"/>
    <w:rsid w:val="00B17D95"/>
    <w:rsid w:val="00B23509"/>
    <w:rsid w:val="00B359DB"/>
    <w:rsid w:val="00B3632B"/>
    <w:rsid w:val="00B409D8"/>
    <w:rsid w:val="00B5178D"/>
    <w:rsid w:val="00B578A3"/>
    <w:rsid w:val="00B67F1F"/>
    <w:rsid w:val="00B701D7"/>
    <w:rsid w:val="00B90595"/>
    <w:rsid w:val="00BA215A"/>
    <w:rsid w:val="00BA5F12"/>
    <w:rsid w:val="00BB5F09"/>
    <w:rsid w:val="00BC0D9F"/>
    <w:rsid w:val="00BC3C65"/>
    <w:rsid w:val="00BD042D"/>
    <w:rsid w:val="00BD08E7"/>
    <w:rsid w:val="00BD3028"/>
    <w:rsid w:val="00BE053D"/>
    <w:rsid w:val="00BE46A8"/>
    <w:rsid w:val="00BF1A7A"/>
    <w:rsid w:val="00BF1FA3"/>
    <w:rsid w:val="00C00974"/>
    <w:rsid w:val="00C018E4"/>
    <w:rsid w:val="00C066FA"/>
    <w:rsid w:val="00C07306"/>
    <w:rsid w:val="00C25387"/>
    <w:rsid w:val="00C34EA6"/>
    <w:rsid w:val="00C54BE3"/>
    <w:rsid w:val="00C57973"/>
    <w:rsid w:val="00C57F80"/>
    <w:rsid w:val="00C768ED"/>
    <w:rsid w:val="00C82A8F"/>
    <w:rsid w:val="00C916C2"/>
    <w:rsid w:val="00C9265B"/>
    <w:rsid w:val="00C952B7"/>
    <w:rsid w:val="00CA2B84"/>
    <w:rsid w:val="00CC2290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7B69"/>
    <w:rsid w:val="00D3003C"/>
    <w:rsid w:val="00D331F4"/>
    <w:rsid w:val="00D336C4"/>
    <w:rsid w:val="00D470E4"/>
    <w:rsid w:val="00D52142"/>
    <w:rsid w:val="00D5280E"/>
    <w:rsid w:val="00D61F14"/>
    <w:rsid w:val="00D70917"/>
    <w:rsid w:val="00D80D6B"/>
    <w:rsid w:val="00D90950"/>
    <w:rsid w:val="00DA69DF"/>
    <w:rsid w:val="00DB33F8"/>
    <w:rsid w:val="00DD38E2"/>
    <w:rsid w:val="00E00140"/>
    <w:rsid w:val="00E13110"/>
    <w:rsid w:val="00E22CFE"/>
    <w:rsid w:val="00E24DF1"/>
    <w:rsid w:val="00E263A5"/>
    <w:rsid w:val="00E40B9A"/>
    <w:rsid w:val="00E40CDC"/>
    <w:rsid w:val="00E431ED"/>
    <w:rsid w:val="00E55D90"/>
    <w:rsid w:val="00E64FF5"/>
    <w:rsid w:val="00E907EC"/>
    <w:rsid w:val="00E90CF8"/>
    <w:rsid w:val="00EA5421"/>
    <w:rsid w:val="00EB34FC"/>
    <w:rsid w:val="00EB5816"/>
    <w:rsid w:val="00ED0EA9"/>
    <w:rsid w:val="00ED6DC8"/>
    <w:rsid w:val="00EF77DF"/>
    <w:rsid w:val="00F11BEF"/>
    <w:rsid w:val="00F165E1"/>
    <w:rsid w:val="00F257ED"/>
    <w:rsid w:val="00F258E7"/>
    <w:rsid w:val="00F31B84"/>
    <w:rsid w:val="00F44F5F"/>
    <w:rsid w:val="00F57BA5"/>
    <w:rsid w:val="00F631EC"/>
    <w:rsid w:val="00F64C22"/>
    <w:rsid w:val="00F64FA7"/>
    <w:rsid w:val="00F74D19"/>
    <w:rsid w:val="00F80053"/>
    <w:rsid w:val="00FA02C7"/>
    <w:rsid w:val="00FA32D8"/>
    <w:rsid w:val="00FA4186"/>
    <w:rsid w:val="00FB7855"/>
    <w:rsid w:val="00FC0531"/>
    <w:rsid w:val="00FC093B"/>
    <w:rsid w:val="00FC13F0"/>
    <w:rsid w:val="00FC4CE3"/>
    <w:rsid w:val="00FD0FB7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7012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299</Words>
  <Characters>1890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29</cp:revision>
  <cp:lastPrinted>2026-05-22T13:19:00Z</cp:lastPrinted>
  <dcterms:created xsi:type="dcterms:W3CDTF">2026-05-22T13:19:00Z</dcterms:created>
  <dcterms:modified xsi:type="dcterms:W3CDTF">2026-05-23T08:56:00Z</dcterms:modified>
</cp:coreProperties>
</file>