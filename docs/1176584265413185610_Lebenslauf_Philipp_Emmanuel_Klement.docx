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0DFE6" w14:textId="77777777" w:rsidR="00862BCA" w:rsidRDefault="00862BCA"/>
    <w:tbl>
      <w:tblPr>
        <w:tblStyle w:val="Tabellenraster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5104"/>
        <w:gridCol w:w="425"/>
        <w:gridCol w:w="3118"/>
      </w:tblGrid>
      <w:tr w:rsidR="00E55D90" w:rsidRPr="00091664" w14:paraId="487AC9CE" w14:textId="77777777" w:rsidTr="00321C83">
        <w:trPr>
          <w:trHeight w:val="283"/>
        </w:trPr>
        <w:tc>
          <w:tcPr>
            <w:tcW w:w="10065" w:type="dxa"/>
            <w:gridSpan w:val="4"/>
            <w:vAlign w:val="bottom"/>
          </w:tcPr>
          <w:p w14:paraId="0CBC6997" w14:textId="67455A8B" w:rsidR="00E55D90" w:rsidRPr="00321C83" w:rsidRDefault="009259AD" w:rsidP="001563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nl-NL"/>
              </w:rPr>
            </w:pPr>
            <w:r w:rsidRPr="00321C83">
              <w:rPr>
                <w:rFonts w:ascii="Times New Roman" w:hAnsi="Times New Roman" w:cs="Times New Roman"/>
                <w:b/>
                <w:sz w:val="48"/>
                <w:szCs w:val="44"/>
                <w:lang w:val="nl-NL"/>
              </w:rPr>
              <w:t xml:space="preserve">Philipp </w:t>
            </w:r>
            <w:r w:rsidR="00FB32A3" w:rsidRPr="00321C83">
              <w:rPr>
                <w:rFonts w:ascii="Times New Roman" w:hAnsi="Times New Roman" w:cs="Times New Roman"/>
                <w:b/>
                <w:sz w:val="48"/>
                <w:szCs w:val="44"/>
                <w:lang w:val="nl-NL"/>
              </w:rPr>
              <w:t>Emmanuel Klement</w:t>
            </w:r>
          </w:p>
          <w:p w14:paraId="135895E2" w14:textId="704E2476" w:rsidR="00F44F5F" w:rsidRPr="00321C83" w:rsidRDefault="009652D9" w:rsidP="001563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Abdij van </w:t>
            </w:r>
            <w:proofErr w:type="spellStart"/>
            <w:r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Averbodestraat</w:t>
            </w:r>
            <w:proofErr w:type="spellEnd"/>
            <w:r w:rsidR="00BF5BD8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, </w:t>
            </w:r>
            <w:r w:rsidR="008F7D36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Tilburg, </w:t>
            </w:r>
            <w:r w:rsidR="00091664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1234</w:t>
            </w:r>
            <w:r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 CB</w:t>
            </w:r>
            <w:r w:rsidR="00BF5BD8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, </w:t>
            </w:r>
            <w:r w:rsidR="008F7D36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N</w:t>
            </w:r>
            <w:r w:rsidR="006B170F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L</w:t>
            </w:r>
            <w:r w:rsidR="00A006AE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 </w:t>
            </w:r>
            <w:r w:rsidR="00B31760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|</w:t>
            </w:r>
            <w:r w:rsidR="00F44F5F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 </w:t>
            </w:r>
            <w:r w:rsidR="0084094A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emmanuel.klement@gmail</w:t>
            </w:r>
            <w:r w:rsidR="00A16DB2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.</w:t>
            </w:r>
            <w:r w:rsidR="00F44F5F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com | </w:t>
            </w:r>
            <w:r w:rsidR="0084094A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+31 </w:t>
            </w:r>
            <w:r w:rsidR="00091664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>666666666</w:t>
            </w:r>
            <w:r w:rsidR="00091664" w:rsidRPr="00321C83">
              <w:rPr>
                <w:rFonts w:ascii="Times New Roman" w:hAnsi="Times New Roman" w:cs="Times New Roman"/>
                <w:bCs/>
                <w:sz w:val="20"/>
                <w:szCs w:val="20"/>
                <w:lang w:val="nl-NL"/>
              </w:rPr>
              <w:t xml:space="preserve"> </w:t>
            </w:r>
          </w:p>
        </w:tc>
      </w:tr>
      <w:tr w:rsidR="002508C2" w:rsidRPr="006C6EF4" w14:paraId="0FCADE56" w14:textId="77777777" w:rsidTr="00321C83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C6EF4" w:rsidRDefault="00F44F5F" w:rsidP="00DD2B0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C6EF4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6C6EF4" w14:paraId="7D1DEBF7" w14:textId="77777777" w:rsidTr="00321C83">
        <w:trPr>
          <w:trHeight w:val="340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799F9AEC" w:rsidR="00D1492F" w:rsidRPr="008D6FE0" w:rsidRDefault="00191CDF" w:rsidP="00DD2B00">
            <w:pPr>
              <w:rPr>
                <w:rFonts w:ascii="Times New Roman" w:hAnsi="Times New Roman" w:cs="Times New Roman"/>
                <w:b/>
              </w:rPr>
            </w:pPr>
            <w:r w:rsidRPr="008D6FE0">
              <w:rPr>
                <w:rFonts w:ascii="Times New Roman" w:hAnsi="Times New Roman" w:cs="Times New Roman"/>
                <w:b/>
              </w:rPr>
              <w:t>Universität Tilburg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7C845E2D" w14:textId="0639F79A" w:rsidR="00D1492F" w:rsidRPr="006C6EF4" w:rsidRDefault="004D24F8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Tilburg,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iederlande</w:t>
            </w:r>
          </w:p>
        </w:tc>
      </w:tr>
      <w:tr w:rsidR="00D1492F" w:rsidRPr="006C6EF4" w14:paraId="61E5D482" w14:textId="77777777" w:rsidTr="00321C83">
        <w:trPr>
          <w:trHeight w:val="20"/>
        </w:trPr>
        <w:tc>
          <w:tcPr>
            <w:tcW w:w="6947" w:type="dxa"/>
            <w:gridSpan w:val="3"/>
            <w:vAlign w:val="bottom"/>
          </w:tcPr>
          <w:p w14:paraId="11CB9A0F" w14:textId="0B0C4A77" w:rsidR="00D1492F" w:rsidRPr="008D6FE0" w:rsidRDefault="00D1492F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DD2B0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677FD3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International Business Administration</w:t>
            </w:r>
          </w:p>
        </w:tc>
        <w:tc>
          <w:tcPr>
            <w:tcW w:w="3118" w:type="dxa"/>
            <w:vAlign w:val="bottom"/>
          </w:tcPr>
          <w:p w14:paraId="419A9228" w14:textId="5DD3F11C" w:rsidR="00D1492F" w:rsidRPr="00DD2B00" w:rsidRDefault="00B91BC1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D2B00">
              <w:rPr>
                <w:rFonts w:ascii="Times New Roman" w:hAnsi="Times New Roman" w:cs="Times New Roman"/>
                <w:sz w:val="20"/>
                <w:szCs w:val="20"/>
              </w:rPr>
              <w:t>08/2022 – heute</w:t>
            </w:r>
          </w:p>
        </w:tc>
      </w:tr>
      <w:tr w:rsidR="00D5280E" w:rsidRPr="006C6EF4" w14:paraId="7EABE9F1" w14:textId="77777777" w:rsidTr="00321C83">
        <w:tc>
          <w:tcPr>
            <w:tcW w:w="10065" w:type="dxa"/>
            <w:gridSpan w:val="4"/>
            <w:vAlign w:val="bottom"/>
          </w:tcPr>
          <w:p w14:paraId="3ECA1541" w14:textId="3C68435C" w:rsidR="00426D7E" w:rsidRPr="006C6EF4" w:rsidRDefault="004B7CF8" w:rsidP="00DD2B0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Aktueller Schnitt: 8</w:t>
            </w:r>
            <w:r w:rsidR="00DD2B0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2/10 | Top 5</w:t>
            </w:r>
            <w:r w:rsidR="00DD2B0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%</w:t>
            </w:r>
          </w:p>
          <w:p w14:paraId="7A71E6B0" w14:textId="6028DDBE" w:rsidR="004B7CF8" w:rsidRPr="006C6EF4" w:rsidRDefault="00E07CD8" w:rsidP="00DD2B0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Relevante Module: Rechnungswesen, Finanzen, Statistik</w:t>
            </w:r>
            <w:r w:rsidR="00D178F6"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Mathe</w:t>
            </w:r>
            <w:r w:rsidR="00ED12B8"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matik</w:t>
            </w:r>
          </w:p>
        </w:tc>
      </w:tr>
      <w:tr w:rsidR="00D5280E" w:rsidRPr="006C6EF4" w14:paraId="013361E1" w14:textId="77777777" w:rsidTr="00321C83">
        <w:trPr>
          <w:trHeight w:val="340"/>
        </w:trPr>
        <w:tc>
          <w:tcPr>
            <w:tcW w:w="6947" w:type="dxa"/>
            <w:gridSpan w:val="3"/>
            <w:vAlign w:val="bottom"/>
          </w:tcPr>
          <w:p w14:paraId="197620E3" w14:textId="06ECF0E6" w:rsidR="00D1492F" w:rsidRPr="008D6FE0" w:rsidRDefault="00833615" w:rsidP="00DD2B00">
            <w:pPr>
              <w:rPr>
                <w:rFonts w:ascii="Times New Roman" w:hAnsi="Times New Roman" w:cs="Times New Roman"/>
              </w:rPr>
            </w:pPr>
            <w:proofErr w:type="spellStart"/>
            <w:r w:rsidRPr="008D6FE0">
              <w:rPr>
                <w:rFonts w:ascii="Times New Roman" w:hAnsi="Times New Roman" w:cs="Times New Roman"/>
                <w:b/>
              </w:rPr>
              <w:t>Instituto</w:t>
            </w:r>
            <w:proofErr w:type="spellEnd"/>
            <w:r w:rsidRPr="008D6FE0">
              <w:rPr>
                <w:rFonts w:ascii="Times New Roman" w:hAnsi="Times New Roman" w:cs="Times New Roman"/>
                <w:b/>
              </w:rPr>
              <w:t xml:space="preserve"> Picasso</w:t>
            </w:r>
          </w:p>
        </w:tc>
        <w:tc>
          <w:tcPr>
            <w:tcW w:w="3118" w:type="dxa"/>
            <w:vAlign w:val="bottom"/>
          </w:tcPr>
          <w:p w14:paraId="63D86F51" w14:textId="4AE269A4" w:rsidR="00D1492F" w:rsidRPr="006C6EF4" w:rsidRDefault="00833615" w:rsidP="00DD2B0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Málaga, Spanien </w:t>
            </w:r>
          </w:p>
        </w:tc>
      </w:tr>
      <w:tr w:rsidR="00D5280E" w:rsidRPr="006C6EF4" w14:paraId="62632213" w14:textId="77777777" w:rsidTr="00321C83">
        <w:trPr>
          <w:trHeight w:val="20"/>
        </w:trPr>
        <w:tc>
          <w:tcPr>
            <w:tcW w:w="6947" w:type="dxa"/>
            <w:gridSpan w:val="3"/>
            <w:vAlign w:val="bottom"/>
          </w:tcPr>
          <w:p w14:paraId="5F71027E" w14:textId="33EE1C6B" w:rsidR="00D1492F" w:rsidRPr="008D6FE0" w:rsidRDefault="00833615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Sechs</w:t>
            </w: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monatiger Besuch einer Spanisch Sprachschule</w:t>
            </w:r>
            <w:r w:rsidR="00321C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im Rahmen meines Gap </w:t>
            </w:r>
            <w:proofErr w:type="spellStart"/>
            <w:r w:rsidR="00321C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Years</w:t>
            </w:r>
            <w:proofErr w:type="spellEnd"/>
          </w:p>
        </w:tc>
        <w:tc>
          <w:tcPr>
            <w:tcW w:w="3118" w:type="dxa"/>
            <w:vAlign w:val="bottom"/>
          </w:tcPr>
          <w:p w14:paraId="51FC9814" w14:textId="515D96D5" w:rsidR="00D1492F" w:rsidRPr="006C6EF4" w:rsidRDefault="00833615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06/2021 – 12/2021</w:t>
            </w:r>
          </w:p>
        </w:tc>
      </w:tr>
      <w:tr w:rsidR="00D5280E" w:rsidRPr="006C6EF4" w14:paraId="4D68BFE7" w14:textId="77777777" w:rsidTr="00321C83">
        <w:trPr>
          <w:trHeight w:val="20"/>
        </w:trPr>
        <w:tc>
          <w:tcPr>
            <w:tcW w:w="10065" w:type="dxa"/>
            <w:gridSpan w:val="4"/>
            <w:vAlign w:val="bottom"/>
          </w:tcPr>
          <w:p w14:paraId="54BF63E9" w14:textId="2FBFCF09" w:rsidR="00833615" w:rsidRPr="006C6EF4" w:rsidRDefault="00833615" w:rsidP="00DD2B0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21C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Erlangung eines B2 DELE Zertifikates</w:t>
            </w:r>
          </w:p>
        </w:tc>
      </w:tr>
      <w:tr w:rsidR="00AE4ED3" w:rsidRPr="006C6EF4" w14:paraId="6B19CF91" w14:textId="77777777" w:rsidTr="00321C83">
        <w:trPr>
          <w:trHeight w:val="340"/>
        </w:trPr>
        <w:tc>
          <w:tcPr>
            <w:tcW w:w="6947" w:type="dxa"/>
            <w:gridSpan w:val="3"/>
            <w:vAlign w:val="bottom"/>
          </w:tcPr>
          <w:p w14:paraId="54F7169D" w14:textId="6C764849" w:rsidR="00AE4ED3" w:rsidRPr="008D6FE0" w:rsidRDefault="00833615" w:rsidP="00DD2B00">
            <w:pPr>
              <w:rPr>
                <w:rFonts w:ascii="Times New Roman" w:hAnsi="Times New Roman" w:cs="Times New Roman"/>
                <w:b/>
              </w:rPr>
            </w:pPr>
            <w:r w:rsidRPr="008D6FE0">
              <w:rPr>
                <w:rFonts w:ascii="Times New Roman" w:hAnsi="Times New Roman" w:cs="Times New Roman"/>
                <w:b/>
              </w:rPr>
              <w:t xml:space="preserve">Karl-Theodor-v.-Dalberg-Gymnasium </w:t>
            </w:r>
          </w:p>
        </w:tc>
        <w:tc>
          <w:tcPr>
            <w:tcW w:w="3118" w:type="dxa"/>
            <w:vAlign w:val="bottom"/>
          </w:tcPr>
          <w:p w14:paraId="262B6DA3" w14:textId="10C00552" w:rsidR="00AE4ED3" w:rsidRPr="006C6EF4" w:rsidRDefault="00833615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Aschaffenburg, Deutschland</w:t>
            </w:r>
            <w:r w:rsidRPr="006C6EF4" w:rsidDel="0083361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AE4ED3" w:rsidRPr="006C6EF4" w14:paraId="263521E3" w14:textId="77777777" w:rsidTr="00321C83">
        <w:trPr>
          <w:trHeight w:val="57"/>
        </w:trPr>
        <w:tc>
          <w:tcPr>
            <w:tcW w:w="6947" w:type="dxa"/>
            <w:gridSpan w:val="3"/>
            <w:vAlign w:val="bottom"/>
          </w:tcPr>
          <w:p w14:paraId="36282A3A" w14:textId="73841AB2" w:rsidR="00AE4ED3" w:rsidRPr="008D6FE0" w:rsidRDefault="00833615" w:rsidP="00DD2B0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Bilingualer Zweig (Deutsch/Englisch)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3118" w:type="dxa"/>
            <w:vAlign w:val="bottom"/>
          </w:tcPr>
          <w:p w14:paraId="3DE8C75D" w14:textId="78A30381" w:rsidR="00AE4ED3" w:rsidRPr="006C6EF4" w:rsidRDefault="00833615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09/2014 – 06/2021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AE4ED3" w:rsidRPr="006C6EF4" w14:paraId="27601A10" w14:textId="77777777" w:rsidTr="00321C83">
        <w:trPr>
          <w:trHeight w:val="57"/>
        </w:trPr>
        <w:tc>
          <w:tcPr>
            <w:tcW w:w="10065" w:type="dxa"/>
            <w:gridSpan w:val="4"/>
            <w:vAlign w:val="bottom"/>
          </w:tcPr>
          <w:p w14:paraId="51B5760A" w14:textId="77777777" w:rsidR="00833615" w:rsidRPr="00971A5B" w:rsidRDefault="00833615" w:rsidP="00833615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Allgemeine Hochschulreife (Note: 1,6)</w:t>
            </w:r>
          </w:p>
          <w:p w14:paraId="6ECF7248" w14:textId="56C9FD20" w:rsidR="00AE4ED3" w:rsidRPr="00321C83" w:rsidRDefault="00833615" w:rsidP="00321C83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Abiturfächer: Mathematik, Wirtschaft und Recht, Englisch, Deutsch, Musik</w:t>
            </w:r>
          </w:p>
        </w:tc>
      </w:tr>
      <w:tr w:rsidR="00D5280E" w:rsidRPr="006C6EF4" w14:paraId="1C51E2FF" w14:textId="77777777" w:rsidTr="00321C83">
        <w:trPr>
          <w:trHeight w:val="340"/>
        </w:trPr>
        <w:tc>
          <w:tcPr>
            <w:tcW w:w="6947" w:type="dxa"/>
            <w:gridSpan w:val="3"/>
            <w:vAlign w:val="bottom"/>
          </w:tcPr>
          <w:p w14:paraId="4BAC65D2" w14:textId="075C7BD8" w:rsidR="00665BF3" w:rsidRPr="008D6FE0" w:rsidRDefault="004D24F8" w:rsidP="00DD2B00">
            <w:pPr>
              <w:rPr>
                <w:rFonts w:ascii="Times New Roman" w:hAnsi="Times New Roman" w:cs="Times New Roman"/>
                <w:lang w:val="en-US"/>
              </w:rPr>
            </w:pPr>
            <w:r w:rsidRPr="008D6FE0">
              <w:rPr>
                <w:rFonts w:ascii="Times New Roman" w:hAnsi="Times New Roman" w:cs="Times New Roman"/>
                <w:b/>
              </w:rPr>
              <w:t>Cronulla High School</w:t>
            </w:r>
          </w:p>
        </w:tc>
        <w:tc>
          <w:tcPr>
            <w:tcW w:w="3118" w:type="dxa"/>
            <w:vAlign w:val="bottom"/>
          </w:tcPr>
          <w:p w14:paraId="2FCB10D7" w14:textId="63AF0AD3" w:rsidR="00665BF3" w:rsidRPr="006C6EF4" w:rsidRDefault="004D24F8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Sydney, Australien</w:t>
            </w:r>
          </w:p>
        </w:tc>
      </w:tr>
      <w:tr w:rsidR="0091331D" w:rsidRPr="006C6EF4" w14:paraId="312B82BC" w14:textId="77777777" w:rsidTr="00321C83">
        <w:trPr>
          <w:trHeight w:val="20"/>
        </w:trPr>
        <w:tc>
          <w:tcPr>
            <w:tcW w:w="6947" w:type="dxa"/>
            <w:gridSpan w:val="3"/>
            <w:vAlign w:val="bottom"/>
          </w:tcPr>
          <w:p w14:paraId="1CEE182B" w14:textId="09136951" w:rsidR="0091331D" w:rsidRPr="008D6FE0" w:rsidRDefault="000974F6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Auslandsschulbesuch</w:t>
            </w:r>
          </w:p>
        </w:tc>
        <w:tc>
          <w:tcPr>
            <w:tcW w:w="3118" w:type="dxa"/>
            <w:vAlign w:val="bottom"/>
          </w:tcPr>
          <w:p w14:paraId="7521EA6E" w14:textId="4BD687C2" w:rsidR="0091331D" w:rsidRPr="00DD2B00" w:rsidRDefault="00483180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21C83">
              <w:rPr>
                <w:rFonts w:ascii="Times New Roman" w:hAnsi="Times New Roman" w:cs="Times New Roman"/>
                <w:sz w:val="20"/>
                <w:szCs w:val="20"/>
              </w:rPr>
              <w:t>05/2019 – 08/2019</w:t>
            </w:r>
          </w:p>
        </w:tc>
      </w:tr>
      <w:tr w:rsidR="00E55D90" w:rsidRPr="006C6EF4" w14:paraId="3A2665B3" w14:textId="77777777" w:rsidTr="00321C83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C6EF4" w:rsidRDefault="00F44F5F" w:rsidP="00DD2B0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6C6EF4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6C6EF4" w14:paraId="127C64E2" w14:textId="77777777" w:rsidTr="00321C83">
        <w:trPr>
          <w:trHeight w:val="340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13094824" w:rsidR="00E55D90" w:rsidRPr="008D6FE0" w:rsidRDefault="004D24F8" w:rsidP="00DD2B00">
            <w:pPr>
              <w:rPr>
                <w:rFonts w:ascii="Times New Roman" w:hAnsi="Times New Roman" w:cs="Times New Roman"/>
              </w:rPr>
            </w:pPr>
            <w:r w:rsidRPr="008D6FE0">
              <w:rPr>
                <w:rFonts w:ascii="Times New Roman" w:hAnsi="Times New Roman" w:cs="Times New Roman"/>
                <w:b/>
              </w:rPr>
              <w:t xml:space="preserve">Rittal </w:t>
            </w:r>
            <w:r w:rsidR="00CD4A21" w:rsidRPr="008D6FE0">
              <w:rPr>
                <w:rFonts w:ascii="Times New Roman" w:hAnsi="Times New Roman" w:cs="Times New Roman"/>
                <w:b/>
              </w:rPr>
              <w:t>G</w:t>
            </w:r>
            <w:r w:rsidRPr="008D6FE0">
              <w:rPr>
                <w:rFonts w:ascii="Times New Roman" w:hAnsi="Times New Roman" w:cs="Times New Roman"/>
                <w:b/>
              </w:rPr>
              <w:t>mb</w:t>
            </w:r>
            <w:r w:rsidR="00CD4A21" w:rsidRPr="008D6FE0">
              <w:rPr>
                <w:rFonts w:ascii="Times New Roman" w:hAnsi="Times New Roman" w:cs="Times New Roman"/>
                <w:b/>
              </w:rPr>
              <w:t>H</w:t>
            </w:r>
            <w:r w:rsidRPr="008D6FE0">
              <w:rPr>
                <w:rFonts w:ascii="Times New Roman" w:hAnsi="Times New Roman" w:cs="Times New Roman"/>
                <w:b/>
              </w:rPr>
              <w:t xml:space="preserve"> &amp; </w:t>
            </w:r>
            <w:r w:rsidR="00CD4A21" w:rsidRPr="008D6FE0">
              <w:rPr>
                <w:rFonts w:ascii="Times New Roman" w:hAnsi="Times New Roman" w:cs="Times New Roman"/>
                <w:b/>
              </w:rPr>
              <w:t>C</w:t>
            </w:r>
            <w:r w:rsidRPr="008D6FE0">
              <w:rPr>
                <w:rFonts w:ascii="Times New Roman" w:hAnsi="Times New Roman" w:cs="Times New Roman"/>
                <w:b/>
              </w:rPr>
              <w:t>o.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4820196E" w14:textId="091D4A05" w:rsidR="00E55D90" w:rsidRPr="006C6EF4" w:rsidRDefault="004D24F8" w:rsidP="00DD2B0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Haiger, Deutschland</w:t>
            </w:r>
          </w:p>
        </w:tc>
      </w:tr>
      <w:tr w:rsidR="002877D6" w:rsidRPr="006C6EF4" w14:paraId="335D84E9" w14:textId="77777777" w:rsidTr="00321C83">
        <w:trPr>
          <w:trHeight w:val="20"/>
        </w:trPr>
        <w:tc>
          <w:tcPr>
            <w:tcW w:w="6947" w:type="dxa"/>
            <w:gridSpan w:val="3"/>
            <w:vAlign w:val="bottom"/>
          </w:tcPr>
          <w:p w14:paraId="20B1570F" w14:textId="53DE485D" w:rsidR="002877D6" w:rsidRPr="008D6FE0" w:rsidRDefault="002A4587" w:rsidP="00DD2B0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Bevorstehendes Praktikum i</w:t>
            </w:r>
            <w:r w:rsidR="00EC2C3F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 der</w:t>
            </w:r>
            <w:r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Controlling</w:t>
            </w:r>
            <w:r w:rsidR="00F23DBD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EC2C3F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Abteilung</w:t>
            </w:r>
          </w:p>
        </w:tc>
        <w:tc>
          <w:tcPr>
            <w:tcW w:w="3118" w:type="dxa"/>
            <w:vAlign w:val="bottom"/>
          </w:tcPr>
          <w:p w14:paraId="0475B997" w14:textId="6BCB82CF" w:rsidR="002877D6" w:rsidRPr="006C6EF4" w:rsidRDefault="00583012" w:rsidP="00DD2B0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</w:t>
            </w:r>
            <w:r w:rsidR="00321C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6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08/202</w:t>
            </w:r>
            <w:r w:rsidR="00321C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</w:tr>
      <w:tr w:rsidR="002877D6" w:rsidRPr="006C6EF4" w14:paraId="54C3D64C" w14:textId="77777777" w:rsidTr="00321C83">
        <w:tc>
          <w:tcPr>
            <w:tcW w:w="10065" w:type="dxa"/>
            <w:gridSpan w:val="4"/>
            <w:vAlign w:val="bottom"/>
          </w:tcPr>
          <w:p w14:paraId="73726F4D" w14:textId="2F4C91B2" w:rsidR="007962FE" w:rsidRPr="006C6EF4" w:rsidRDefault="007943D4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Globaler </w:t>
            </w:r>
            <w:r w:rsidR="00031AD1" w:rsidRPr="006C6EF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</w:t>
            </w:r>
            <w:r w:rsidR="00835502" w:rsidRPr="006C6EF4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onzern für Elektro- und Informationstechnologie </w:t>
            </w:r>
          </w:p>
          <w:p w14:paraId="6DD9BA0F" w14:textId="7317EF08" w:rsidR="002877D6" w:rsidRPr="006C6EF4" w:rsidRDefault="008921EA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</w:t>
            </w:r>
            <w:r w:rsidR="00041131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Finanzanalysen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Aufbereitung </w:t>
            </w:r>
            <w:r w:rsidR="00041131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 in Excel</w:t>
            </w:r>
          </w:p>
        </w:tc>
      </w:tr>
      <w:tr w:rsidR="00B745CF" w:rsidRPr="006C6EF4" w14:paraId="45404236" w14:textId="77777777" w:rsidTr="00321C83">
        <w:trPr>
          <w:trHeight w:val="340"/>
        </w:trPr>
        <w:tc>
          <w:tcPr>
            <w:tcW w:w="6522" w:type="dxa"/>
            <w:gridSpan w:val="2"/>
            <w:vAlign w:val="bottom"/>
          </w:tcPr>
          <w:p w14:paraId="3CF978EE" w14:textId="688E5F1C" w:rsidR="002877D6" w:rsidRPr="008D6FE0" w:rsidRDefault="001036CD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Hotel Parque</w:t>
            </w:r>
            <w:r w:rsidR="005F7B1D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 </w:t>
            </w: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Tropical</w:t>
            </w:r>
          </w:p>
        </w:tc>
        <w:tc>
          <w:tcPr>
            <w:tcW w:w="3543" w:type="dxa"/>
            <w:gridSpan w:val="2"/>
            <w:vAlign w:val="bottom"/>
          </w:tcPr>
          <w:p w14:paraId="49A11F72" w14:textId="4FDA9501" w:rsidR="002877D6" w:rsidRPr="006C6EF4" w:rsidRDefault="00FD1D6C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Maspalomas, Gran Canaria, Spanien</w:t>
            </w:r>
          </w:p>
        </w:tc>
      </w:tr>
      <w:tr w:rsidR="002877D6" w:rsidRPr="006C6EF4" w14:paraId="16C6F7AD" w14:textId="77777777" w:rsidTr="00321C83">
        <w:trPr>
          <w:trHeight w:val="57"/>
        </w:trPr>
        <w:tc>
          <w:tcPr>
            <w:tcW w:w="6947" w:type="dxa"/>
            <w:gridSpan w:val="3"/>
            <w:vAlign w:val="bottom"/>
          </w:tcPr>
          <w:p w14:paraId="5D8760E9" w14:textId="3DCA503F" w:rsidR="002877D6" w:rsidRPr="00321C83" w:rsidRDefault="00DC7526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321C83">
              <w:rPr>
                <w:rFonts w:ascii="Times New Roman" w:hAnsi="Times New Roman" w:cs="Times New Roman"/>
                <w:sz w:val="20"/>
                <w:szCs w:val="20"/>
              </w:rPr>
              <w:t>Gästebetreuung</w:t>
            </w:r>
            <w:r w:rsidR="00321C83">
              <w:rPr>
                <w:rFonts w:ascii="Times New Roman" w:hAnsi="Times New Roman" w:cs="Times New Roman"/>
                <w:sz w:val="20"/>
                <w:szCs w:val="20"/>
              </w:rPr>
              <w:t xml:space="preserve"> (Vollzeit)</w:t>
            </w:r>
            <w:r w:rsidR="00321C83" w:rsidRPr="00321C83">
              <w:rPr>
                <w:rFonts w:ascii="Times New Roman" w:hAnsi="Times New Roman" w:cs="Times New Roman"/>
                <w:sz w:val="20"/>
                <w:szCs w:val="20"/>
              </w:rPr>
              <w:t xml:space="preserve"> im Rahmen meines Gap </w:t>
            </w:r>
            <w:proofErr w:type="spellStart"/>
            <w:r w:rsidR="00321C83" w:rsidRPr="00321C83">
              <w:rPr>
                <w:rFonts w:ascii="Times New Roman" w:hAnsi="Times New Roman" w:cs="Times New Roman"/>
                <w:sz w:val="20"/>
                <w:szCs w:val="20"/>
              </w:rPr>
              <w:t>Years</w:t>
            </w:r>
            <w:proofErr w:type="spellEnd"/>
          </w:p>
        </w:tc>
        <w:tc>
          <w:tcPr>
            <w:tcW w:w="3118" w:type="dxa"/>
            <w:vAlign w:val="bottom"/>
          </w:tcPr>
          <w:p w14:paraId="2D9DB8CA" w14:textId="0DCA2EAF" w:rsidR="002877D6" w:rsidRPr="006C6EF4" w:rsidRDefault="00A71AFD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03/2022 – 05/2022</w:t>
            </w:r>
          </w:p>
        </w:tc>
      </w:tr>
      <w:tr w:rsidR="002877D6" w:rsidRPr="006C6EF4" w14:paraId="7660C4BA" w14:textId="77777777" w:rsidTr="00321C83">
        <w:trPr>
          <w:trHeight w:val="57"/>
        </w:trPr>
        <w:tc>
          <w:tcPr>
            <w:tcW w:w="10065" w:type="dxa"/>
            <w:gridSpan w:val="4"/>
            <w:vAlign w:val="bottom"/>
          </w:tcPr>
          <w:p w14:paraId="7C6802FB" w14:textId="64586C3D" w:rsidR="00DC7526" w:rsidRPr="006C6EF4" w:rsidRDefault="00044AF1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Renommiertes </w:t>
            </w:r>
            <w:r w:rsidR="00C718A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4-</w:t>
            </w:r>
            <w:r w:rsidR="00C510B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C718A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terne </w:t>
            </w:r>
            <w:r w:rsidR="006928E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Hotel</w:t>
            </w:r>
            <w:r w:rsidR="00975F8E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42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 internationale</w:t>
            </w:r>
            <w:r w:rsidR="004D34D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="002421E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Klientel</w:t>
            </w:r>
          </w:p>
          <w:p w14:paraId="28A70063" w14:textId="35ABF1E6" w:rsidR="00DC7526" w:rsidRPr="006C6EF4" w:rsidRDefault="005B173F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Primärer Ansprechpartner</w:t>
            </w:r>
            <w:r w:rsidR="009A3EC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für Gäste</w:t>
            </w:r>
            <w:r w:rsidR="005925B4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wünsche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A6359E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 Spanisch, Deutsch und Englisch</w:t>
            </w:r>
          </w:p>
          <w:p w14:paraId="0E73A36F" w14:textId="4927EC11" w:rsidR="002877D6" w:rsidRPr="006C6EF4" w:rsidRDefault="006721C6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</w:t>
            </w:r>
            <w:r w:rsidR="00573CD3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 Auslastungseffizienz</w:t>
            </w:r>
            <w:r w:rsidR="00E8638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73CD3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des</w:t>
            </w:r>
            <w:r w:rsidR="00E8638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F23660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hoteleigenen Restaurant</w:t>
            </w:r>
            <w:r w:rsidR="004528FC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</w:p>
          <w:p w14:paraId="132465C4" w14:textId="1E008BEB" w:rsidR="00F80BAA" w:rsidRPr="006C6EF4" w:rsidRDefault="001E4AB5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sation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95F39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Durchführung diverser</w:t>
            </w:r>
            <w:r w:rsidR="00F80BAA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sportlicher Aktivitäten als Animateur</w:t>
            </w:r>
          </w:p>
        </w:tc>
      </w:tr>
      <w:tr w:rsidR="002877D6" w:rsidRPr="006C6EF4" w14:paraId="4EC9DEB8" w14:textId="77777777" w:rsidTr="00321C83">
        <w:trPr>
          <w:trHeight w:val="340"/>
        </w:trPr>
        <w:tc>
          <w:tcPr>
            <w:tcW w:w="6947" w:type="dxa"/>
            <w:gridSpan w:val="3"/>
            <w:vAlign w:val="bottom"/>
          </w:tcPr>
          <w:p w14:paraId="061D97E7" w14:textId="3A9045B4" w:rsidR="002877D6" w:rsidRPr="008D6FE0" w:rsidRDefault="002E641A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Feel Hostels</w:t>
            </w:r>
          </w:p>
        </w:tc>
        <w:tc>
          <w:tcPr>
            <w:tcW w:w="3118" w:type="dxa"/>
            <w:vAlign w:val="bottom"/>
          </w:tcPr>
          <w:p w14:paraId="38592414" w14:textId="35A5B6B8" w:rsidR="002877D6" w:rsidRPr="006C6EF4" w:rsidRDefault="00241212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Málaga, Sp</w:t>
            </w:r>
            <w:r w:rsidR="00CB05FD" w:rsidRPr="006C6EF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anien</w:t>
            </w:r>
          </w:p>
        </w:tc>
      </w:tr>
      <w:tr w:rsidR="002877D6" w:rsidRPr="006C6EF4" w14:paraId="0A0FFCF6" w14:textId="77777777" w:rsidTr="00321C83">
        <w:trPr>
          <w:trHeight w:val="113"/>
        </w:trPr>
        <w:tc>
          <w:tcPr>
            <w:tcW w:w="6947" w:type="dxa"/>
            <w:gridSpan w:val="3"/>
            <w:vAlign w:val="bottom"/>
          </w:tcPr>
          <w:p w14:paraId="30382087" w14:textId="16EF5D4F" w:rsidR="002877D6" w:rsidRPr="00321C83" w:rsidRDefault="00AB7F2A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D6FE0">
              <w:rPr>
                <w:rFonts w:ascii="Times New Roman" w:eastAsia="Calibri" w:hAnsi="Times New Roman" w:cs="Times New Roman"/>
                <w:sz w:val="20"/>
                <w:szCs w:val="20"/>
              </w:rPr>
              <w:t>Rezeptionist</w:t>
            </w:r>
            <w:r w:rsidR="00321C8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321C8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321C83">
              <w:rPr>
                <w:rFonts w:ascii="Times New Roman" w:hAnsi="Times New Roman" w:cs="Times New Roman"/>
                <w:sz w:val="20"/>
                <w:szCs w:val="20"/>
              </w:rPr>
              <w:t>Teil</w:t>
            </w:r>
            <w:r w:rsidR="00321C83">
              <w:rPr>
                <w:rFonts w:ascii="Times New Roman" w:hAnsi="Times New Roman" w:cs="Times New Roman"/>
                <w:sz w:val="20"/>
                <w:szCs w:val="20"/>
              </w:rPr>
              <w:t>zeit)</w:t>
            </w:r>
            <w:r w:rsidR="00321C83" w:rsidRPr="00321C83">
              <w:rPr>
                <w:rFonts w:ascii="Times New Roman" w:hAnsi="Times New Roman" w:cs="Times New Roman"/>
                <w:sz w:val="20"/>
                <w:szCs w:val="20"/>
              </w:rPr>
              <w:t xml:space="preserve"> im Rahmen meines Gap </w:t>
            </w:r>
            <w:proofErr w:type="spellStart"/>
            <w:r w:rsidR="00321C83" w:rsidRPr="00321C83">
              <w:rPr>
                <w:rFonts w:ascii="Times New Roman" w:hAnsi="Times New Roman" w:cs="Times New Roman"/>
                <w:sz w:val="20"/>
                <w:szCs w:val="20"/>
              </w:rPr>
              <w:t>Years</w:t>
            </w:r>
            <w:proofErr w:type="spellEnd"/>
          </w:p>
        </w:tc>
        <w:tc>
          <w:tcPr>
            <w:tcW w:w="3118" w:type="dxa"/>
            <w:vAlign w:val="bottom"/>
          </w:tcPr>
          <w:p w14:paraId="7444AF8F" w14:textId="789835FA" w:rsidR="002877D6" w:rsidRPr="006C6EF4" w:rsidRDefault="00E57FA5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2877D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E7B09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2877D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2877D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2877D6" w:rsidRPr="006C6EF4" w14:paraId="4C00CD42" w14:textId="77777777" w:rsidTr="00321C83">
        <w:trPr>
          <w:trHeight w:val="113"/>
        </w:trPr>
        <w:tc>
          <w:tcPr>
            <w:tcW w:w="6947" w:type="dxa"/>
            <w:gridSpan w:val="3"/>
            <w:vAlign w:val="bottom"/>
          </w:tcPr>
          <w:p w14:paraId="289D3E3C" w14:textId="7898CCF2" w:rsidR="002877D6" w:rsidRPr="006C6EF4" w:rsidRDefault="00FF1CDB" w:rsidP="00DD2B00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Populäres Hostel im Zentrum M</w:t>
            </w:r>
            <w:r w:rsidR="009107D1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á</w:t>
            </w: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lagas</w:t>
            </w:r>
          </w:p>
          <w:p w14:paraId="089C6F28" w14:textId="07E7E624" w:rsidR="00AB7F2A" w:rsidRPr="006C6EF4" w:rsidRDefault="002D3AD5" w:rsidP="00DD2B00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Verantwortung für</w:t>
            </w:r>
            <w:r w:rsidR="00693AED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Check- in/out</w:t>
            </w:r>
            <w:r w:rsidR="001F444C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R</w:t>
            </w:r>
            <w:r w:rsidR="004B745F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echnungsstellung</w:t>
            </w:r>
            <w:r w:rsidR="00B5366C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 w:rsidR="00B751D9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Gäste</w:t>
            </w:r>
            <w:r w:rsidR="00852D86"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betreuung </w:t>
            </w:r>
          </w:p>
        </w:tc>
        <w:tc>
          <w:tcPr>
            <w:tcW w:w="3118" w:type="dxa"/>
            <w:vAlign w:val="bottom"/>
          </w:tcPr>
          <w:p w14:paraId="746118C9" w14:textId="77777777" w:rsidR="002877D6" w:rsidRPr="006C6EF4" w:rsidRDefault="002877D6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877D6" w:rsidRPr="006C6EF4" w14:paraId="414B4085" w14:textId="77777777" w:rsidTr="00321C83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A1B7CE9" w:rsidR="002877D6" w:rsidRPr="00321C83" w:rsidRDefault="002877D6" w:rsidP="00DD2B0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321C83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2877D6" w:rsidRPr="006C6EF4" w14:paraId="74251178" w14:textId="77777777" w:rsidTr="00321C83">
        <w:trPr>
          <w:trHeight w:val="340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1B11BE7" w:rsidR="002877D6" w:rsidRPr="008D6FE0" w:rsidRDefault="005527FE" w:rsidP="00DD2B0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>Enactus</w:t>
            </w:r>
            <w:r w:rsidR="00A8131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2"/>
                <w:lang w:val="en-US"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58208F44" w14:textId="7E75391A" w:rsidR="002877D6" w:rsidRPr="006C6EF4" w:rsidRDefault="00747E89" w:rsidP="00DD2B0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Tilburg, Niederlande</w:t>
            </w:r>
          </w:p>
        </w:tc>
      </w:tr>
      <w:tr w:rsidR="002877D6" w:rsidRPr="006C6EF4" w14:paraId="4F59C612" w14:textId="77777777" w:rsidTr="00321C83">
        <w:trPr>
          <w:trHeight w:val="20"/>
        </w:trPr>
        <w:tc>
          <w:tcPr>
            <w:tcW w:w="6947" w:type="dxa"/>
            <w:gridSpan w:val="3"/>
            <w:vAlign w:val="bottom"/>
          </w:tcPr>
          <w:p w14:paraId="32F07601" w14:textId="3055AD85" w:rsidR="002877D6" w:rsidRPr="008D6FE0" w:rsidRDefault="00DD2B00" w:rsidP="00DD2B0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</w:t>
            </w:r>
            <w:r w:rsidR="000B3882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Think-Tank </w:t>
            </w:r>
            <w:r w:rsidR="002877D6" w:rsidRPr="008D6FE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Mitglied </w:t>
            </w:r>
          </w:p>
        </w:tc>
        <w:tc>
          <w:tcPr>
            <w:tcW w:w="3118" w:type="dxa"/>
            <w:vAlign w:val="bottom"/>
          </w:tcPr>
          <w:p w14:paraId="45DD2178" w14:textId="6C395BC4" w:rsidR="002877D6" w:rsidRPr="006C6EF4" w:rsidRDefault="0009155A" w:rsidP="00DD2B0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 – heute</w:t>
            </w:r>
          </w:p>
        </w:tc>
      </w:tr>
      <w:tr w:rsidR="002877D6" w:rsidRPr="006C6EF4" w14:paraId="02437711" w14:textId="77777777" w:rsidTr="00321C83">
        <w:trPr>
          <w:trHeight w:val="20"/>
        </w:trPr>
        <w:tc>
          <w:tcPr>
            <w:tcW w:w="10065" w:type="dxa"/>
            <w:gridSpan w:val="4"/>
            <w:vAlign w:val="bottom"/>
          </w:tcPr>
          <w:p w14:paraId="239E6EEB" w14:textId="36D7A258" w:rsidR="00997D23" w:rsidRPr="00971A5B" w:rsidRDefault="00AC3D1B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Globale </w:t>
            </w:r>
            <w:r w:rsidR="0016649F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NGO mit Fokus </w:t>
            </w:r>
            <w:r w:rsidR="004B23BF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 Förderung </w:t>
            </w:r>
            <w:r w:rsidR="00D178AF" w:rsidRP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studentische</w:t>
            </w:r>
            <w:r w:rsid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="00D178AF" w:rsidRPr="00D178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Gruppen bei gemeinnützigen Wirtschaftsinitiativen</w:t>
            </w:r>
          </w:p>
          <w:p w14:paraId="09D5D322" w14:textId="1604814D" w:rsidR="002877D6" w:rsidRPr="00971A5B" w:rsidRDefault="007F6434" w:rsidP="00DD2B0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Gründ</w:t>
            </w:r>
            <w:r w:rsidR="00DD2B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Start-ups mit positive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gesellschaftlicher 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ökologische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r 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Auswirkung</w:t>
            </w:r>
          </w:p>
          <w:p w14:paraId="68CFAD97" w14:textId="45E13306" w:rsidR="008B08DB" w:rsidRPr="006C6EF4" w:rsidRDefault="008B08DB" w:rsidP="00DD2B00">
            <w:pPr>
              <w:pStyle w:val="Bullets"/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</w:pP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</w:t>
            </w:r>
            <w:r w:rsidR="00DD2B0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ation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</w:t>
            </w:r>
            <w:r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wöchentlich</w:t>
            </w:r>
            <w:r w:rsidR="001329DE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CE3CA3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="001329DE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C0832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Think</w:t>
            </w:r>
            <w:r w:rsidR="00BD3A54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EC0832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Tank</w:t>
            </w:r>
            <w:r w:rsidR="00BD3A54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1329DE" w:rsidRPr="00971A5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Meetings</w:t>
            </w:r>
          </w:p>
        </w:tc>
      </w:tr>
      <w:tr w:rsidR="002877D6" w:rsidRPr="006C6EF4" w14:paraId="3B26943D" w14:textId="77777777" w:rsidTr="00321C83">
        <w:trPr>
          <w:trHeight w:val="340"/>
        </w:trPr>
        <w:tc>
          <w:tcPr>
            <w:tcW w:w="6947" w:type="dxa"/>
            <w:gridSpan w:val="3"/>
            <w:vAlign w:val="bottom"/>
          </w:tcPr>
          <w:p w14:paraId="11E538C2" w14:textId="704B4CB4" w:rsidR="002877D6" w:rsidRPr="008D6FE0" w:rsidRDefault="004B7ED2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8D6FE0">
              <w:rPr>
                <w:rFonts w:ascii="Times New Roman" w:hAnsi="Times New Roman" w:cs="Times New Roman"/>
                <w:b/>
                <w:i w:val="0"/>
                <w:iCs w:val="0"/>
              </w:rPr>
              <w:t>Tarpuy Sonqo</w:t>
            </w:r>
          </w:p>
        </w:tc>
        <w:tc>
          <w:tcPr>
            <w:tcW w:w="3118" w:type="dxa"/>
            <w:vAlign w:val="bottom"/>
          </w:tcPr>
          <w:p w14:paraId="21BF18C9" w14:textId="1E20B1FA" w:rsidR="002877D6" w:rsidRPr="006C6EF4" w:rsidRDefault="004D24F8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Pachacútec, Peru</w:t>
            </w:r>
          </w:p>
        </w:tc>
      </w:tr>
      <w:tr w:rsidR="002877D6" w:rsidRPr="006C6EF4" w14:paraId="04BFDD79" w14:textId="77777777" w:rsidTr="00321C83">
        <w:trPr>
          <w:trHeight w:val="20"/>
        </w:trPr>
        <w:tc>
          <w:tcPr>
            <w:tcW w:w="6947" w:type="dxa"/>
            <w:gridSpan w:val="3"/>
            <w:vAlign w:val="bottom"/>
          </w:tcPr>
          <w:p w14:paraId="5D908AF7" w14:textId="0EE3895A" w:rsidR="002877D6" w:rsidRPr="008D6FE0" w:rsidRDefault="008C5BF4" w:rsidP="00DD2B0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D6FE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Ehrenamtlicher Englischlehrer </w:t>
            </w:r>
          </w:p>
        </w:tc>
        <w:tc>
          <w:tcPr>
            <w:tcW w:w="3118" w:type="dxa"/>
            <w:vAlign w:val="bottom"/>
          </w:tcPr>
          <w:p w14:paraId="0D2FFB14" w14:textId="60C6A7EE" w:rsidR="002877D6" w:rsidRPr="006C6EF4" w:rsidRDefault="001C1F57" w:rsidP="00DD2B0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 – 07/2022</w:t>
            </w:r>
          </w:p>
        </w:tc>
      </w:tr>
      <w:tr w:rsidR="002877D6" w:rsidRPr="006C6EF4" w14:paraId="66A58453" w14:textId="77777777" w:rsidTr="00321C83">
        <w:trPr>
          <w:trHeight w:val="20"/>
        </w:trPr>
        <w:tc>
          <w:tcPr>
            <w:tcW w:w="10065" w:type="dxa"/>
            <w:gridSpan w:val="4"/>
            <w:vAlign w:val="bottom"/>
          </w:tcPr>
          <w:p w14:paraId="4C8A2E25" w14:textId="77DB64B5" w:rsidR="00545906" w:rsidRPr="006C6EF4" w:rsidRDefault="00EC0832" w:rsidP="00DD2B0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>Peruanische NGO, darauf ausgerichtet</w:t>
            </w:r>
            <w:r w:rsidR="00321C83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>,</w:t>
            </w: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die Lebensumstände </w:t>
            </w:r>
            <w:r w:rsidR="00733C70"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von unterprivilegierten </w:t>
            </w:r>
            <w:r w:rsidR="00733C70"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br/>
              <w:t>Kindern</w:t>
            </w: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durch Bildung zu verbessern</w:t>
            </w:r>
          </w:p>
          <w:p w14:paraId="50B5B9CB" w14:textId="7ACC5A6D" w:rsidR="00F64F6B" w:rsidRPr="006C6EF4" w:rsidRDefault="00EC0832" w:rsidP="00DD2B0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Planung und Durchführung des Unterrichtes in den Klassen </w:t>
            </w:r>
            <w:r w:rsidR="00DD2B00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>eins bis zehn</w:t>
            </w:r>
            <w:r w:rsidR="008C1F52"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für </w:t>
            </w:r>
            <w:r w:rsidR="00DD2B00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>fünf</w:t>
            </w:r>
            <w:r w:rsidRPr="006C6EF4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de-AT"/>
              </w:rPr>
              <w:t xml:space="preserve"> Stunden pro Tag</w:t>
            </w:r>
          </w:p>
        </w:tc>
      </w:tr>
      <w:tr w:rsidR="002877D6" w:rsidRPr="006C6EF4" w14:paraId="482569A2" w14:textId="77777777" w:rsidTr="00321C83">
        <w:trPr>
          <w:trHeight w:val="510"/>
        </w:trPr>
        <w:tc>
          <w:tcPr>
            <w:tcW w:w="10065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2B27A1F2" w:rsidR="002877D6" w:rsidRPr="00321C83" w:rsidRDefault="002877D6" w:rsidP="00DD2B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21C83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877D6" w:rsidRPr="006C6EF4" w14:paraId="2B257790" w14:textId="77777777" w:rsidTr="008B275F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2877D6" w:rsidRPr="006C6EF4" w:rsidRDefault="002877D6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3161744" w:rsidR="002877D6" w:rsidRPr="006C6EF4" w:rsidRDefault="009E411D" w:rsidP="00DD2B0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Spanisch (</w:t>
            </w:r>
            <w:r w:rsidR="00CD2185"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Niederländisch (</w:t>
            </w:r>
            <w:r w:rsidRPr="00BD1FC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A2)</w:t>
            </w:r>
          </w:p>
        </w:tc>
      </w:tr>
      <w:tr w:rsidR="002877D6" w:rsidRPr="006C6EF4" w14:paraId="45706C3F" w14:textId="77777777" w:rsidTr="008B275F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2877D6" w:rsidRPr="006C6EF4" w:rsidRDefault="002877D6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47" w:type="dxa"/>
            <w:gridSpan w:val="3"/>
            <w:vAlign w:val="bottom"/>
          </w:tcPr>
          <w:p w14:paraId="60CA2168" w14:textId="1685E041" w:rsidR="002877D6" w:rsidRPr="006C6EF4" w:rsidRDefault="002877D6" w:rsidP="00DD2B0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EC0832"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gute Kenntnisse</w:t>
            </w:r>
            <w:r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7F76DA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IBM SPSS (</w:t>
            </w:r>
            <w:r w:rsidR="005E071C" w:rsidRPr="006C6EF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7F76DA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424C1" w:rsidRPr="006C6EF4" w14:paraId="1F352488" w14:textId="77777777" w:rsidTr="008B275F">
        <w:trPr>
          <w:trHeight w:val="340"/>
        </w:trPr>
        <w:tc>
          <w:tcPr>
            <w:tcW w:w="1418" w:type="dxa"/>
            <w:vAlign w:val="bottom"/>
          </w:tcPr>
          <w:p w14:paraId="6A230EA1" w14:textId="23CE5B32" w:rsidR="005424C1" w:rsidRPr="006C6EF4" w:rsidRDefault="00567C3B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>Qualifikationen</w:t>
            </w:r>
            <w:r w:rsidR="00575843" w:rsidRPr="006C6EF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647" w:type="dxa"/>
            <w:gridSpan w:val="3"/>
            <w:vAlign w:val="bottom"/>
          </w:tcPr>
          <w:p w14:paraId="5DF51BB7" w14:textId="228AC114" w:rsidR="005424C1" w:rsidRPr="006C6EF4" w:rsidRDefault="006B42C6" w:rsidP="00DD2B0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 w:rsidR="00567C3B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aekwondo</w:t>
            </w:r>
            <w:r w:rsidR="000E3C83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0E3C83" w:rsidRPr="00321C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(Schwarzer Gürtel)</w:t>
            </w:r>
            <w:r w:rsidR="008823D0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Tauchschein </w:t>
            </w:r>
            <w:r w:rsidR="00DC7C72" w:rsidRPr="00321C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8823D0" w:rsidRPr="00321C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PADI OWD)</w:t>
            </w:r>
          </w:p>
        </w:tc>
      </w:tr>
      <w:tr w:rsidR="002877D6" w:rsidRPr="006C6EF4" w14:paraId="70CB01B0" w14:textId="77777777" w:rsidTr="008B275F">
        <w:trPr>
          <w:trHeight w:val="567"/>
        </w:trPr>
        <w:tc>
          <w:tcPr>
            <w:tcW w:w="1418" w:type="dxa"/>
            <w:vAlign w:val="bottom"/>
          </w:tcPr>
          <w:p w14:paraId="04F58216" w14:textId="7AD4FF69" w:rsidR="002877D6" w:rsidRPr="006C6EF4" w:rsidRDefault="002877D6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EF4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  <w:r w:rsidR="008B275F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7" w:type="dxa"/>
            <w:gridSpan w:val="3"/>
            <w:vAlign w:val="bottom"/>
          </w:tcPr>
          <w:p w14:paraId="598C2742" w14:textId="76B437FE" w:rsidR="002877D6" w:rsidRPr="006C6EF4" w:rsidRDefault="00863DBF" w:rsidP="00DD2B0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Klavier </w:t>
            </w:r>
            <w:r w:rsidR="002877D6" w:rsidRPr="00321C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(Teilnahme an diversen </w:t>
            </w:r>
            <w:r w:rsidRPr="00321C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Wettbewerben und Konzerten</w:t>
            </w:r>
            <w:r w:rsidR="008B275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 u.a. Bundesebene bei „Jugend Musiziert“</w:t>
            </w:r>
            <w:r w:rsidR="002877D6" w:rsidRPr="00321C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2877D6" w:rsidRPr="006C6E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677FD3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MMA</w:t>
            </w:r>
            <w:r w:rsidR="002877D6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FA1E32" w:rsidRPr="006C6E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Schach</w:t>
            </w:r>
          </w:p>
        </w:tc>
      </w:tr>
      <w:tr w:rsidR="002877D6" w:rsidRPr="00687401" w14:paraId="071AB173" w14:textId="77777777" w:rsidTr="00321C83">
        <w:trPr>
          <w:trHeight w:val="850"/>
        </w:trPr>
        <w:tc>
          <w:tcPr>
            <w:tcW w:w="10065" w:type="dxa"/>
            <w:gridSpan w:val="4"/>
            <w:vAlign w:val="bottom"/>
          </w:tcPr>
          <w:p w14:paraId="1E0E92D4" w14:textId="77777777" w:rsidR="00A41967" w:rsidRDefault="00A41967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4A9108" w14:textId="77777777" w:rsidR="00A41967" w:rsidRDefault="00A41967" w:rsidP="00DD2B0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6F2BAAF6" w:rsidR="002877D6" w:rsidRPr="00687401" w:rsidRDefault="00687401" w:rsidP="00DD2B0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Tilburg</w:t>
            </w:r>
            <w:r w:rsidR="002877D6" w:rsidRPr="0068740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="002877D6" w:rsidRPr="00687401">
              <w:rPr>
                <w:rFonts w:ascii="Times New Roman" w:hAnsi="Times New Roman" w:cs="Times New Roman"/>
                <w:sz w:val="20"/>
                <w:szCs w:val="20"/>
              </w:rPr>
              <w:t>.11.20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9F47280" w:rsidR="00723643" w:rsidRPr="0074111D" w:rsidRDefault="00723643" w:rsidP="00687401">
      <w:pPr>
        <w:rPr>
          <w:sz w:val="18"/>
        </w:rPr>
      </w:pPr>
    </w:p>
    <w:sectPr w:rsidR="00723643" w:rsidRPr="0074111D" w:rsidSect="00B745CF">
      <w:footerReference w:type="even" r:id="rId8"/>
      <w:footerReference w:type="default" r:id="rId9"/>
      <w:footerReference w:type="first" r:id="rId10"/>
      <w:pgSz w:w="11906" w:h="16838"/>
      <w:pgMar w:top="567" w:right="1418" w:bottom="340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91465" w14:textId="77777777" w:rsidR="00E255A9" w:rsidRDefault="00E255A9" w:rsidP="00BE053D">
      <w:pPr>
        <w:spacing w:after="0" w:line="240" w:lineRule="auto"/>
      </w:pPr>
      <w:r>
        <w:separator/>
      </w:r>
    </w:p>
  </w:endnote>
  <w:endnote w:type="continuationSeparator" w:id="0">
    <w:p w14:paraId="7E41F6A4" w14:textId="77777777" w:rsidR="00E255A9" w:rsidRDefault="00E255A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9FA38" w14:textId="1D70572A" w:rsidR="00875DA9" w:rsidRDefault="00CE3CA3" w:rsidP="000D5A33">
    <w:pPr>
      <w:pStyle w:val="Fuzeile"/>
      <w:framePr w:wrap="none" w:vAnchor="text" w:hAnchor="margin" w:xAlign="center" w:y="1"/>
      <w:rPr>
        <w:rStyle w:val="Seitenzahl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CCB335" wp14:editId="3E274D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[confident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9B60F3" w14:textId="41E3526C" w:rsidR="00CE3CA3" w:rsidRPr="00CE3CA3" w:rsidRDefault="00CE3CA3" w:rsidP="00CE3C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3C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[confidential]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CB3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confidential]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69B60F3" w14:textId="41E3526C" w:rsidR="00CE3CA3" w:rsidRPr="00CE3CA3" w:rsidRDefault="00CE3CA3" w:rsidP="00CE3C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3CA3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305D1CCB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6C37" w14:textId="0A604E70" w:rsidR="00CE3CA3" w:rsidRDefault="00CE3CA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ADDE01" wp14:editId="460D4B09">
              <wp:simplePos x="89916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[confident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AA675" w14:textId="34D346AF" w:rsidR="00CE3CA3" w:rsidRPr="00CE3CA3" w:rsidRDefault="00CE3CA3" w:rsidP="00CE3C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DDE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confidential]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67AA675" w14:textId="34D346AF" w:rsidR="00CE3CA3" w:rsidRPr="00CE3CA3" w:rsidRDefault="00CE3CA3" w:rsidP="00CE3C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8A426" w14:textId="6A474F8E" w:rsidR="00CE3CA3" w:rsidRDefault="00CE3CA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C3F1DF" wp14:editId="6A0670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" name="Text Box 1" descr="[confident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F3A96B" w14:textId="3FB736B4" w:rsidR="00CE3CA3" w:rsidRPr="00CE3CA3" w:rsidRDefault="00CE3CA3" w:rsidP="00CE3C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E3C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[confidential]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3F1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confidential]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5F3A96B" w14:textId="3FB736B4" w:rsidR="00CE3CA3" w:rsidRPr="00CE3CA3" w:rsidRDefault="00CE3CA3" w:rsidP="00CE3C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E3CA3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[confidential]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F93CC" w14:textId="77777777" w:rsidR="00E255A9" w:rsidRDefault="00E255A9" w:rsidP="00BE053D">
      <w:pPr>
        <w:spacing w:after="0" w:line="240" w:lineRule="auto"/>
      </w:pPr>
      <w:r>
        <w:separator/>
      </w:r>
    </w:p>
  </w:footnote>
  <w:footnote w:type="continuationSeparator" w:id="0">
    <w:p w14:paraId="5A5A5A70" w14:textId="77777777" w:rsidR="00E255A9" w:rsidRDefault="00E255A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669887">
    <w:abstractNumId w:val="14"/>
  </w:num>
  <w:num w:numId="2" w16cid:durableId="68500450">
    <w:abstractNumId w:val="17"/>
  </w:num>
  <w:num w:numId="3" w16cid:durableId="796219068">
    <w:abstractNumId w:val="20"/>
  </w:num>
  <w:num w:numId="4" w16cid:durableId="1577788977">
    <w:abstractNumId w:val="0"/>
  </w:num>
  <w:num w:numId="5" w16cid:durableId="1510870764">
    <w:abstractNumId w:val="1"/>
  </w:num>
  <w:num w:numId="6" w16cid:durableId="338119846">
    <w:abstractNumId w:val="2"/>
  </w:num>
  <w:num w:numId="7" w16cid:durableId="989674201">
    <w:abstractNumId w:val="13"/>
  </w:num>
  <w:num w:numId="8" w16cid:durableId="176191010">
    <w:abstractNumId w:val="23"/>
  </w:num>
  <w:num w:numId="9" w16cid:durableId="533614735">
    <w:abstractNumId w:val="12"/>
  </w:num>
  <w:num w:numId="10" w16cid:durableId="71974368">
    <w:abstractNumId w:val="24"/>
  </w:num>
  <w:num w:numId="11" w16cid:durableId="2045669961">
    <w:abstractNumId w:val="5"/>
  </w:num>
  <w:num w:numId="12" w16cid:durableId="1961184659">
    <w:abstractNumId w:val="6"/>
  </w:num>
  <w:num w:numId="13" w16cid:durableId="493909750">
    <w:abstractNumId w:val="8"/>
  </w:num>
  <w:num w:numId="14" w16cid:durableId="1650942309">
    <w:abstractNumId w:val="9"/>
  </w:num>
  <w:num w:numId="15" w16cid:durableId="1480730876">
    <w:abstractNumId w:val="22"/>
  </w:num>
  <w:num w:numId="16" w16cid:durableId="420567829">
    <w:abstractNumId w:val="4"/>
  </w:num>
  <w:num w:numId="17" w16cid:durableId="1456026336">
    <w:abstractNumId w:val="16"/>
  </w:num>
  <w:num w:numId="18" w16cid:durableId="25952364">
    <w:abstractNumId w:val="3"/>
  </w:num>
  <w:num w:numId="19" w16cid:durableId="2032414073">
    <w:abstractNumId w:val="19"/>
  </w:num>
  <w:num w:numId="20" w16cid:durableId="2022390581">
    <w:abstractNumId w:val="10"/>
  </w:num>
  <w:num w:numId="21" w16cid:durableId="2139952668">
    <w:abstractNumId w:val="11"/>
  </w:num>
  <w:num w:numId="22" w16cid:durableId="587547219">
    <w:abstractNumId w:val="15"/>
  </w:num>
  <w:num w:numId="23" w16cid:durableId="1339506018">
    <w:abstractNumId w:val="7"/>
  </w:num>
  <w:num w:numId="24" w16cid:durableId="167331497">
    <w:abstractNumId w:val="21"/>
  </w:num>
  <w:num w:numId="25" w16cid:durableId="1055667229">
    <w:abstractNumId w:val="25"/>
  </w:num>
  <w:num w:numId="26" w16cid:durableId="1517767768">
    <w:abstractNumId w:val="18"/>
  </w:num>
  <w:num w:numId="27" w16cid:durableId="583300143">
    <w:abstractNumId w:val="20"/>
  </w:num>
  <w:num w:numId="28" w16cid:durableId="1778166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104"/>
    <w:rsid w:val="00012FA5"/>
    <w:rsid w:val="00017A21"/>
    <w:rsid w:val="00031AD1"/>
    <w:rsid w:val="00041131"/>
    <w:rsid w:val="00044AF1"/>
    <w:rsid w:val="0005168C"/>
    <w:rsid w:val="00061D33"/>
    <w:rsid w:val="00063BAD"/>
    <w:rsid w:val="00064643"/>
    <w:rsid w:val="0008015A"/>
    <w:rsid w:val="00087747"/>
    <w:rsid w:val="0009155A"/>
    <w:rsid w:val="00091664"/>
    <w:rsid w:val="000974F6"/>
    <w:rsid w:val="000A1FDA"/>
    <w:rsid w:val="000A2788"/>
    <w:rsid w:val="000B3882"/>
    <w:rsid w:val="000B63E2"/>
    <w:rsid w:val="000B6548"/>
    <w:rsid w:val="000D671A"/>
    <w:rsid w:val="000E3C83"/>
    <w:rsid w:val="001036CD"/>
    <w:rsid w:val="00103EC5"/>
    <w:rsid w:val="001104C6"/>
    <w:rsid w:val="00113B8D"/>
    <w:rsid w:val="00116C6E"/>
    <w:rsid w:val="00125027"/>
    <w:rsid w:val="00125CA6"/>
    <w:rsid w:val="0013015A"/>
    <w:rsid w:val="00131F00"/>
    <w:rsid w:val="001329DE"/>
    <w:rsid w:val="0013594D"/>
    <w:rsid w:val="00151B7E"/>
    <w:rsid w:val="0015633C"/>
    <w:rsid w:val="00156FC9"/>
    <w:rsid w:val="00162A5A"/>
    <w:rsid w:val="001647AB"/>
    <w:rsid w:val="0016649F"/>
    <w:rsid w:val="0016670C"/>
    <w:rsid w:val="00166CDF"/>
    <w:rsid w:val="00172867"/>
    <w:rsid w:val="00175B6D"/>
    <w:rsid w:val="001901ED"/>
    <w:rsid w:val="00191CDF"/>
    <w:rsid w:val="0019483A"/>
    <w:rsid w:val="00195538"/>
    <w:rsid w:val="001A0B21"/>
    <w:rsid w:val="001A46BF"/>
    <w:rsid w:val="001A481B"/>
    <w:rsid w:val="001A57E6"/>
    <w:rsid w:val="001B0186"/>
    <w:rsid w:val="001B62CA"/>
    <w:rsid w:val="001B6DB9"/>
    <w:rsid w:val="001C1F57"/>
    <w:rsid w:val="001C70FF"/>
    <w:rsid w:val="001D4DCD"/>
    <w:rsid w:val="001E391A"/>
    <w:rsid w:val="001E4AB5"/>
    <w:rsid w:val="001F4175"/>
    <w:rsid w:val="001F444C"/>
    <w:rsid w:val="00211CCD"/>
    <w:rsid w:val="00223A4D"/>
    <w:rsid w:val="00232CB5"/>
    <w:rsid w:val="00234A7E"/>
    <w:rsid w:val="00241212"/>
    <w:rsid w:val="002421EC"/>
    <w:rsid w:val="0024373D"/>
    <w:rsid w:val="002508C2"/>
    <w:rsid w:val="0025772C"/>
    <w:rsid w:val="00260243"/>
    <w:rsid w:val="00267252"/>
    <w:rsid w:val="00282DB0"/>
    <w:rsid w:val="002877D6"/>
    <w:rsid w:val="0029483D"/>
    <w:rsid w:val="00295F39"/>
    <w:rsid w:val="002A4587"/>
    <w:rsid w:val="002B2091"/>
    <w:rsid w:val="002C2FC4"/>
    <w:rsid w:val="002C6972"/>
    <w:rsid w:val="002D2B32"/>
    <w:rsid w:val="002D3AD5"/>
    <w:rsid w:val="002D4516"/>
    <w:rsid w:val="002D58A1"/>
    <w:rsid w:val="002E641A"/>
    <w:rsid w:val="002F46AD"/>
    <w:rsid w:val="003101F0"/>
    <w:rsid w:val="00314B7A"/>
    <w:rsid w:val="00315E36"/>
    <w:rsid w:val="00321C83"/>
    <w:rsid w:val="00324BC5"/>
    <w:rsid w:val="0033535B"/>
    <w:rsid w:val="00340BAB"/>
    <w:rsid w:val="003418E0"/>
    <w:rsid w:val="00347F8D"/>
    <w:rsid w:val="00361056"/>
    <w:rsid w:val="00372F7B"/>
    <w:rsid w:val="003733E5"/>
    <w:rsid w:val="0037357F"/>
    <w:rsid w:val="00390EA6"/>
    <w:rsid w:val="003D0D75"/>
    <w:rsid w:val="003E27C3"/>
    <w:rsid w:val="003F1ECF"/>
    <w:rsid w:val="003F3E3F"/>
    <w:rsid w:val="004067B8"/>
    <w:rsid w:val="004154BE"/>
    <w:rsid w:val="0041795B"/>
    <w:rsid w:val="0042013D"/>
    <w:rsid w:val="00422F83"/>
    <w:rsid w:val="00426D7E"/>
    <w:rsid w:val="00430CAF"/>
    <w:rsid w:val="00432CF8"/>
    <w:rsid w:val="0043430C"/>
    <w:rsid w:val="00435E6D"/>
    <w:rsid w:val="0043643C"/>
    <w:rsid w:val="00443668"/>
    <w:rsid w:val="004528FC"/>
    <w:rsid w:val="00456B0D"/>
    <w:rsid w:val="00473544"/>
    <w:rsid w:val="00476AF8"/>
    <w:rsid w:val="00483180"/>
    <w:rsid w:val="00484FD7"/>
    <w:rsid w:val="004929FB"/>
    <w:rsid w:val="004A4CFE"/>
    <w:rsid w:val="004A54BA"/>
    <w:rsid w:val="004B23BF"/>
    <w:rsid w:val="004B6A5E"/>
    <w:rsid w:val="004B745F"/>
    <w:rsid w:val="004B7CF8"/>
    <w:rsid w:val="004B7ED2"/>
    <w:rsid w:val="004D24F8"/>
    <w:rsid w:val="004D34D9"/>
    <w:rsid w:val="00507EA7"/>
    <w:rsid w:val="00526089"/>
    <w:rsid w:val="00527A28"/>
    <w:rsid w:val="00527DCA"/>
    <w:rsid w:val="005369C4"/>
    <w:rsid w:val="005424C1"/>
    <w:rsid w:val="00545906"/>
    <w:rsid w:val="00546EC8"/>
    <w:rsid w:val="005527FE"/>
    <w:rsid w:val="00561C56"/>
    <w:rsid w:val="00561FA0"/>
    <w:rsid w:val="00567C3B"/>
    <w:rsid w:val="005716D4"/>
    <w:rsid w:val="00571B60"/>
    <w:rsid w:val="00572876"/>
    <w:rsid w:val="00573CD3"/>
    <w:rsid w:val="00575843"/>
    <w:rsid w:val="005765BA"/>
    <w:rsid w:val="00583012"/>
    <w:rsid w:val="00585A4D"/>
    <w:rsid w:val="005925B4"/>
    <w:rsid w:val="005941EB"/>
    <w:rsid w:val="005B01F1"/>
    <w:rsid w:val="005B08F7"/>
    <w:rsid w:val="005B173F"/>
    <w:rsid w:val="005D017B"/>
    <w:rsid w:val="005D4058"/>
    <w:rsid w:val="005D6329"/>
    <w:rsid w:val="005E071C"/>
    <w:rsid w:val="005E57F6"/>
    <w:rsid w:val="005F7B1D"/>
    <w:rsid w:val="00602B01"/>
    <w:rsid w:val="006058D8"/>
    <w:rsid w:val="00610200"/>
    <w:rsid w:val="00617785"/>
    <w:rsid w:val="00623699"/>
    <w:rsid w:val="00632D5A"/>
    <w:rsid w:val="00635515"/>
    <w:rsid w:val="006546FD"/>
    <w:rsid w:val="00665BF3"/>
    <w:rsid w:val="006721C6"/>
    <w:rsid w:val="006732D6"/>
    <w:rsid w:val="00677FD3"/>
    <w:rsid w:val="006804D1"/>
    <w:rsid w:val="00683301"/>
    <w:rsid w:val="00685E51"/>
    <w:rsid w:val="00687401"/>
    <w:rsid w:val="006928EA"/>
    <w:rsid w:val="00693AED"/>
    <w:rsid w:val="00693E09"/>
    <w:rsid w:val="006A2DE9"/>
    <w:rsid w:val="006A7230"/>
    <w:rsid w:val="006B170F"/>
    <w:rsid w:val="006B42C6"/>
    <w:rsid w:val="006B4E32"/>
    <w:rsid w:val="006B72C7"/>
    <w:rsid w:val="006B7F78"/>
    <w:rsid w:val="006C2252"/>
    <w:rsid w:val="006C6EF4"/>
    <w:rsid w:val="006D2026"/>
    <w:rsid w:val="006D43FF"/>
    <w:rsid w:val="006D7F7F"/>
    <w:rsid w:val="006E2C9C"/>
    <w:rsid w:val="006E40EF"/>
    <w:rsid w:val="006F0039"/>
    <w:rsid w:val="00704742"/>
    <w:rsid w:val="00711CEF"/>
    <w:rsid w:val="00720320"/>
    <w:rsid w:val="00723643"/>
    <w:rsid w:val="00725D3C"/>
    <w:rsid w:val="00733C70"/>
    <w:rsid w:val="00733DA1"/>
    <w:rsid w:val="00734B5C"/>
    <w:rsid w:val="00737822"/>
    <w:rsid w:val="0074111D"/>
    <w:rsid w:val="00747E89"/>
    <w:rsid w:val="00751E77"/>
    <w:rsid w:val="00753D4A"/>
    <w:rsid w:val="00756912"/>
    <w:rsid w:val="00757CE8"/>
    <w:rsid w:val="00761609"/>
    <w:rsid w:val="00763DCE"/>
    <w:rsid w:val="00776C46"/>
    <w:rsid w:val="0078260B"/>
    <w:rsid w:val="007838D1"/>
    <w:rsid w:val="00785254"/>
    <w:rsid w:val="00785853"/>
    <w:rsid w:val="007943D4"/>
    <w:rsid w:val="007962FE"/>
    <w:rsid w:val="007966F0"/>
    <w:rsid w:val="00797BFC"/>
    <w:rsid w:val="007A720F"/>
    <w:rsid w:val="007C6A3C"/>
    <w:rsid w:val="007D4BEE"/>
    <w:rsid w:val="007D5BE9"/>
    <w:rsid w:val="007F6434"/>
    <w:rsid w:val="007F76DA"/>
    <w:rsid w:val="008050E4"/>
    <w:rsid w:val="0082257D"/>
    <w:rsid w:val="00823D04"/>
    <w:rsid w:val="00833615"/>
    <w:rsid w:val="00835502"/>
    <w:rsid w:val="0084094A"/>
    <w:rsid w:val="00852D86"/>
    <w:rsid w:val="00853438"/>
    <w:rsid w:val="008543C5"/>
    <w:rsid w:val="00862BCA"/>
    <w:rsid w:val="00863DBF"/>
    <w:rsid w:val="00866846"/>
    <w:rsid w:val="00875DA9"/>
    <w:rsid w:val="008823D0"/>
    <w:rsid w:val="0088365B"/>
    <w:rsid w:val="00885A61"/>
    <w:rsid w:val="008921EA"/>
    <w:rsid w:val="00895E38"/>
    <w:rsid w:val="008A13E2"/>
    <w:rsid w:val="008A6C24"/>
    <w:rsid w:val="008A782B"/>
    <w:rsid w:val="008B08DB"/>
    <w:rsid w:val="008B0FC0"/>
    <w:rsid w:val="008B20A6"/>
    <w:rsid w:val="008B275F"/>
    <w:rsid w:val="008C1F52"/>
    <w:rsid w:val="008C429A"/>
    <w:rsid w:val="008C5BF4"/>
    <w:rsid w:val="008D6FE0"/>
    <w:rsid w:val="008E1F3D"/>
    <w:rsid w:val="008F350B"/>
    <w:rsid w:val="008F7640"/>
    <w:rsid w:val="008F7D36"/>
    <w:rsid w:val="009053D7"/>
    <w:rsid w:val="009107D1"/>
    <w:rsid w:val="0091331D"/>
    <w:rsid w:val="00913F54"/>
    <w:rsid w:val="009259AD"/>
    <w:rsid w:val="0093223C"/>
    <w:rsid w:val="00941A87"/>
    <w:rsid w:val="009501C2"/>
    <w:rsid w:val="009552FC"/>
    <w:rsid w:val="009652D9"/>
    <w:rsid w:val="009668B9"/>
    <w:rsid w:val="00971A5B"/>
    <w:rsid w:val="00975F8E"/>
    <w:rsid w:val="00976577"/>
    <w:rsid w:val="00996356"/>
    <w:rsid w:val="00997D23"/>
    <w:rsid w:val="00997D9A"/>
    <w:rsid w:val="009A3EC0"/>
    <w:rsid w:val="009C1A5E"/>
    <w:rsid w:val="009D1DD4"/>
    <w:rsid w:val="009D7235"/>
    <w:rsid w:val="009D7C49"/>
    <w:rsid w:val="009E411D"/>
    <w:rsid w:val="009E7297"/>
    <w:rsid w:val="00A006AE"/>
    <w:rsid w:val="00A0257D"/>
    <w:rsid w:val="00A12EDC"/>
    <w:rsid w:val="00A16DB2"/>
    <w:rsid w:val="00A26D0D"/>
    <w:rsid w:val="00A30C25"/>
    <w:rsid w:val="00A33BDE"/>
    <w:rsid w:val="00A34885"/>
    <w:rsid w:val="00A41967"/>
    <w:rsid w:val="00A42B27"/>
    <w:rsid w:val="00A43BC1"/>
    <w:rsid w:val="00A6359E"/>
    <w:rsid w:val="00A71AFD"/>
    <w:rsid w:val="00A74225"/>
    <w:rsid w:val="00A81315"/>
    <w:rsid w:val="00A936D5"/>
    <w:rsid w:val="00AA1EB0"/>
    <w:rsid w:val="00AA2DA3"/>
    <w:rsid w:val="00AA5691"/>
    <w:rsid w:val="00AA5A9C"/>
    <w:rsid w:val="00AB016A"/>
    <w:rsid w:val="00AB2A5A"/>
    <w:rsid w:val="00AB4444"/>
    <w:rsid w:val="00AB7F2A"/>
    <w:rsid w:val="00AC3D1B"/>
    <w:rsid w:val="00AC73F5"/>
    <w:rsid w:val="00AD28F8"/>
    <w:rsid w:val="00AE4ED3"/>
    <w:rsid w:val="00B0230B"/>
    <w:rsid w:val="00B04347"/>
    <w:rsid w:val="00B17D95"/>
    <w:rsid w:val="00B23509"/>
    <w:rsid w:val="00B3154D"/>
    <w:rsid w:val="00B31760"/>
    <w:rsid w:val="00B359DB"/>
    <w:rsid w:val="00B3632B"/>
    <w:rsid w:val="00B409D8"/>
    <w:rsid w:val="00B4527F"/>
    <w:rsid w:val="00B50DFC"/>
    <w:rsid w:val="00B5178D"/>
    <w:rsid w:val="00B5366C"/>
    <w:rsid w:val="00B57D33"/>
    <w:rsid w:val="00B665D2"/>
    <w:rsid w:val="00B67F1F"/>
    <w:rsid w:val="00B701D7"/>
    <w:rsid w:val="00B745CF"/>
    <w:rsid w:val="00B751D9"/>
    <w:rsid w:val="00B90595"/>
    <w:rsid w:val="00B91BC1"/>
    <w:rsid w:val="00BA215A"/>
    <w:rsid w:val="00BB5F09"/>
    <w:rsid w:val="00BC0D9F"/>
    <w:rsid w:val="00BD1FCA"/>
    <w:rsid w:val="00BD3A54"/>
    <w:rsid w:val="00BE053D"/>
    <w:rsid w:val="00BE7B09"/>
    <w:rsid w:val="00BF1A7A"/>
    <w:rsid w:val="00BF1FA3"/>
    <w:rsid w:val="00BF5BD8"/>
    <w:rsid w:val="00C00974"/>
    <w:rsid w:val="00C018E4"/>
    <w:rsid w:val="00C03652"/>
    <w:rsid w:val="00C066FA"/>
    <w:rsid w:val="00C13EC2"/>
    <w:rsid w:val="00C22390"/>
    <w:rsid w:val="00C25387"/>
    <w:rsid w:val="00C50246"/>
    <w:rsid w:val="00C510B0"/>
    <w:rsid w:val="00C52CDF"/>
    <w:rsid w:val="00C54BE3"/>
    <w:rsid w:val="00C57F80"/>
    <w:rsid w:val="00C66898"/>
    <w:rsid w:val="00C718AA"/>
    <w:rsid w:val="00C768ED"/>
    <w:rsid w:val="00C771B8"/>
    <w:rsid w:val="00C81F33"/>
    <w:rsid w:val="00C82935"/>
    <w:rsid w:val="00C82A8F"/>
    <w:rsid w:val="00C916C2"/>
    <w:rsid w:val="00C925D1"/>
    <w:rsid w:val="00CA7E16"/>
    <w:rsid w:val="00CB05FD"/>
    <w:rsid w:val="00CC7F56"/>
    <w:rsid w:val="00CD1B12"/>
    <w:rsid w:val="00CD2185"/>
    <w:rsid w:val="00CD4A21"/>
    <w:rsid w:val="00CD55DC"/>
    <w:rsid w:val="00CE1BBC"/>
    <w:rsid w:val="00CE2595"/>
    <w:rsid w:val="00CE28CC"/>
    <w:rsid w:val="00CE3CA3"/>
    <w:rsid w:val="00CE72FC"/>
    <w:rsid w:val="00CE7461"/>
    <w:rsid w:val="00CF31EE"/>
    <w:rsid w:val="00D1492F"/>
    <w:rsid w:val="00D178AF"/>
    <w:rsid w:val="00D178F6"/>
    <w:rsid w:val="00D17B69"/>
    <w:rsid w:val="00D23A32"/>
    <w:rsid w:val="00D3003C"/>
    <w:rsid w:val="00D3177D"/>
    <w:rsid w:val="00D331F4"/>
    <w:rsid w:val="00D41E12"/>
    <w:rsid w:val="00D45756"/>
    <w:rsid w:val="00D470E4"/>
    <w:rsid w:val="00D52142"/>
    <w:rsid w:val="00D5280E"/>
    <w:rsid w:val="00D61F14"/>
    <w:rsid w:val="00D71DA2"/>
    <w:rsid w:val="00D80D6B"/>
    <w:rsid w:val="00D81558"/>
    <w:rsid w:val="00D82794"/>
    <w:rsid w:val="00D85D41"/>
    <w:rsid w:val="00D90950"/>
    <w:rsid w:val="00DA0380"/>
    <w:rsid w:val="00DA69DF"/>
    <w:rsid w:val="00DB33F8"/>
    <w:rsid w:val="00DC7526"/>
    <w:rsid w:val="00DC7C72"/>
    <w:rsid w:val="00DD2B00"/>
    <w:rsid w:val="00DD38E2"/>
    <w:rsid w:val="00DF41EB"/>
    <w:rsid w:val="00E00140"/>
    <w:rsid w:val="00E07CD8"/>
    <w:rsid w:val="00E13110"/>
    <w:rsid w:val="00E24DF1"/>
    <w:rsid w:val="00E25433"/>
    <w:rsid w:val="00E255A9"/>
    <w:rsid w:val="00E27D26"/>
    <w:rsid w:val="00E30AEC"/>
    <w:rsid w:val="00E40B9A"/>
    <w:rsid w:val="00E431ED"/>
    <w:rsid w:val="00E55D90"/>
    <w:rsid w:val="00E55E02"/>
    <w:rsid w:val="00E57FA5"/>
    <w:rsid w:val="00E64615"/>
    <w:rsid w:val="00E64FF5"/>
    <w:rsid w:val="00E65A88"/>
    <w:rsid w:val="00E7268A"/>
    <w:rsid w:val="00E86380"/>
    <w:rsid w:val="00E876E7"/>
    <w:rsid w:val="00E907EC"/>
    <w:rsid w:val="00EA3D59"/>
    <w:rsid w:val="00EA5421"/>
    <w:rsid w:val="00EB34FC"/>
    <w:rsid w:val="00EB5816"/>
    <w:rsid w:val="00EC0832"/>
    <w:rsid w:val="00EC2C3F"/>
    <w:rsid w:val="00ED0EA9"/>
    <w:rsid w:val="00ED12B8"/>
    <w:rsid w:val="00ED26CB"/>
    <w:rsid w:val="00EF0011"/>
    <w:rsid w:val="00EF77DF"/>
    <w:rsid w:val="00F11BEF"/>
    <w:rsid w:val="00F12737"/>
    <w:rsid w:val="00F165E1"/>
    <w:rsid w:val="00F17755"/>
    <w:rsid w:val="00F23660"/>
    <w:rsid w:val="00F23DBD"/>
    <w:rsid w:val="00F258E7"/>
    <w:rsid w:val="00F31B84"/>
    <w:rsid w:val="00F442CE"/>
    <w:rsid w:val="00F44F5F"/>
    <w:rsid w:val="00F51A0B"/>
    <w:rsid w:val="00F555AC"/>
    <w:rsid w:val="00F57BA5"/>
    <w:rsid w:val="00F62CF8"/>
    <w:rsid w:val="00F631EC"/>
    <w:rsid w:val="00F6335E"/>
    <w:rsid w:val="00F64C22"/>
    <w:rsid w:val="00F64F6B"/>
    <w:rsid w:val="00F64FA7"/>
    <w:rsid w:val="00F74D19"/>
    <w:rsid w:val="00F80053"/>
    <w:rsid w:val="00F80BAA"/>
    <w:rsid w:val="00FA02C7"/>
    <w:rsid w:val="00FA1E32"/>
    <w:rsid w:val="00FA4186"/>
    <w:rsid w:val="00FA54C4"/>
    <w:rsid w:val="00FB2024"/>
    <w:rsid w:val="00FB305D"/>
    <w:rsid w:val="00FB32A3"/>
    <w:rsid w:val="00FC0531"/>
    <w:rsid w:val="00FC13F0"/>
    <w:rsid w:val="00FD0FB7"/>
    <w:rsid w:val="00FD1D6C"/>
    <w:rsid w:val="00FE0496"/>
    <w:rsid w:val="00FE5B27"/>
    <w:rsid w:val="00FE79A2"/>
    <w:rsid w:val="00FF1CDB"/>
    <w:rsid w:val="00FF2AF0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D723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D723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D723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D723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D7235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D2B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2395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21</cp:revision>
  <dcterms:created xsi:type="dcterms:W3CDTF">2023-11-19T17:05:00Z</dcterms:created>
  <dcterms:modified xsi:type="dcterms:W3CDTF">2023-11-21T18:05:00Z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#000000,10,Arial</vt:lpwstr>
  </property>
  <property fmtid="{D5CDD505-2E9C-101B-9397-08002B2CF9AE}" pid="5" name="ClassificationContentMarkingFooterText">
    <vt:lpwstr>[confidential]</vt:lpwstr>
  </property>
  <property fmtid="{D5CDD505-2E9C-101B-9397-08002B2CF9AE}" pid="6" name="MSIP_Label_18096688-517a-4098-8c5c-96839cb46b00_Enabled">
    <vt:lpwstr>true</vt:lpwstr>
  </property>
  <property fmtid="{D5CDD505-2E9C-101B-9397-08002B2CF9AE}" pid="7" name="MSIP_Label_18096688-517a-4098-8c5c-96839cb46b00_SetDate">
    <vt:lpwstr>2023-11-16T16:12:29Z</vt:lpwstr>
  </property>
  <property fmtid="{D5CDD505-2E9C-101B-9397-08002B2CF9AE}" pid="8" name="MSIP_Label_18096688-517a-4098-8c5c-96839cb46b00_Method">
    <vt:lpwstr>Privileged</vt:lpwstr>
  </property>
  <property fmtid="{D5CDD505-2E9C-101B-9397-08002B2CF9AE}" pid="9" name="MSIP_Label_18096688-517a-4098-8c5c-96839cb46b00_Name">
    <vt:lpwstr>18096688-517a-4098-8c5c-96839cb46b00</vt:lpwstr>
  </property>
  <property fmtid="{D5CDD505-2E9C-101B-9397-08002B2CF9AE}" pid="10" name="MSIP_Label_18096688-517a-4098-8c5c-96839cb46b00_SiteId">
    <vt:lpwstr>acf01cd9-ddd4-4522-a2c3-ebcadef31fbb</vt:lpwstr>
  </property>
  <property fmtid="{D5CDD505-2E9C-101B-9397-08002B2CF9AE}" pid="11" name="MSIP_Label_18096688-517a-4098-8c5c-96839cb46b00_ActionId">
    <vt:lpwstr>d32e6010-a6e5-4a46-9460-fef730ee7f87</vt:lpwstr>
  </property>
  <property fmtid="{D5CDD505-2E9C-101B-9397-08002B2CF9AE}" pid="12" name="MSIP_Label_18096688-517a-4098-8c5c-96839cb46b00_ContentBits">
    <vt:lpwstr>2</vt:lpwstr>
  </property>
</Properties>
</file>