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19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294"/>
        <w:gridCol w:w="2515"/>
        <w:gridCol w:w="132"/>
        <w:gridCol w:w="1192"/>
        <w:gridCol w:w="550"/>
        <w:gridCol w:w="530"/>
      </w:tblGrid>
      <w:tr w:rsidR="00E55D90" w:rsidRPr="009E35DF" w14:paraId="487AC9CE" w14:textId="77777777" w:rsidTr="00EC11F2">
        <w:trPr>
          <w:gridAfter w:val="1"/>
          <w:wAfter w:w="530" w:type="dxa"/>
          <w:trHeight w:val="283"/>
        </w:trPr>
        <w:tc>
          <w:tcPr>
            <w:tcW w:w="9689" w:type="dxa"/>
            <w:gridSpan w:val="6"/>
            <w:vAlign w:val="bottom"/>
          </w:tcPr>
          <w:p w14:paraId="0CBC6997" w14:textId="5E2450C2" w:rsidR="00E55D90" w:rsidRPr="009E35DF" w:rsidRDefault="001A7334" w:rsidP="00A52FD7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9E35DF">
              <w:rPr>
                <w:rFonts w:ascii="Arial" w:hAnsi="Arial" w:cs="Arial"/>
                <w:b/>
                <w:sz w:val="48"/>
                <w:szCs w:val="44"/>
              </w:rPr>
              <w:t>M</w:t>
            </w:r>
            <w:r w:rsidR="006F5FF4" w:rsidRPr="009E35DF">
              <w:rPr>
                <w:rFonts w:ascii="Arial" w:hAnsi="Arial" w:cs="Arial"/>
                <w:b/>
                <w:sz w:val="48"/>
                <w:szCs w:val="44"/>
              </w:rPr>
              <w:t>ariam</w:t>
            </w:r>
            <w:r w:rsidRPr="009E35DF">
              <w:rPr>
                <w:rFonts w:ascii="Arial" w:hAnsi="Arial" w:cs="Arial"/>
                <w:b/>
                <w:sz w:val="48"/>
                <w:szCs w:val="44"/>
              </w:rPr>
              <w:t xml:space="preserve"> </w:t>
            </w:r>
            <w:r w:rsidR="006F5FF4" w:rsidRPr="009E35DF">
              <w:rPr>
                <w:rFonts w:ascii="Arial" w:hAnsi="Arial" w:cs="Arial"/>
                <w:b/>
                <w:sz w:val="48"/>
                <w:szCs w:val="44"/>
              </w:rPr>
              <w:t>Souseh</w:t>
            </w:r>
          </w:p>
          <w:p w14:paraId="135895E2" w14:textId="0B8C8E66" w:rsidR="00F44F5F" w:rsidRPr="009E35DF" w:rsidRDefault="00B43D6F" w:rsidP="00A52FD7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E35DF">
              <w:rPr>
                <w:rFonts w:ascii="Arial" w:hAnsi="Arial" w:cs="Arial"/>
                <w:bCs/>
                <w:sz w:val="20"/>
                <w:szCs w:val="20"/>
              </w:rPr>
              <w:t>Im Winkel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F5FF4" w:rsidRPr="009E35DF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D026A7" w:rsidRPr="009E35DF">
              <w:rPr>
                <w:rFonts w:ascii="Arial" w:hAnsi="Arial" w:cs="Arial"/>
                <w:bCs/>
                <w:sz w:val="20"/>
                <w:szCs w:val="20"/>
              </w:rPr>
              <w:t>Harsum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773BA1" w:rsidRPr="009E35DF">
              <w:rPr>
                <w:rFonts w:ascii="Arial" w:hAnsi="Arial" w:cs="Arial"/>
                <w:bCs/>
                <w:sz w:val="20"/>
                <w:szCs w:val="20"/>
              </w:rPr>
              <w:t>31177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773BA1" w:rsidRPr="009E35DF">
              <w:rPr>
                <w:rFonts w:ascii="Arial" w:hAnsi="Arial" w:cs="Arial"/>
                <w:bCs/>
                <w:sz w:val="20"/>
                <w:szCs w:val="20"/>
              </w:rPr>
              <w:t>Deutschland</w:t>
            </w:r>
            <w:r w:rsidR="0053342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 • 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>ma</w:t>
            </w:r>
            <w:r w:rsidR="00773BA1" w:rsidRPr="009E35DF">
              <w:rPr>
                <w:rFonts w:ascii="Arial" w:hAnsi="Arial" w:cs="Arial"/>
                <w:bCs/>
                <w:sz w:val="20"/>
                <w:szCs w:val="20"/>
              </w:rPr>
              <w:t>riamsouseh1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>@gm</w:t>
            </w:r>
            <w:r w:rsidR="00773BA1" w:rsidRPr="009E35DF">
              <w:rPr>
                <w:rFonts w:ascii="Arial" w:hAnsi="Arial" w:cs="Arial"/>
                <w:bCs/>
                <w:sz w:val="20"/>
                <w:szCs w:val="20"/>
              </w:rPr>
              <w:t>ail.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com </w:t>
            </w:r>
            <w:r w:rsidR="0053342F" w:rsidRPr="009E35DF">
              <w:rPr>
                <w:rFonts w:ascii="Arial" w:hAnsi="Arial" w:cs="Arial"/>
                <w:bCs/>
                <w:sz w:val="20"/>
                <w:szCs w:val="20"/>
              </w:rPr>
              <w:t>•</w:t>
            </w:r>
            <w:r w:rsidR="00F44F5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 +49</w:t>
            </w:r>
            <w:r w:rsidR="00FD1D97" w:rsidRPr="009E35DF">
              <w:rPr>
                <w:rFonts w:ascii="Arial" w:hAnsi="Arial" w:cs="Arial"/>
                <w:bCs/>
                <w:sz w:val="20"/>
                <w:szCs w:val="20"/>
              </w:rPr>
              <w:t xml:space="preserve"> 1512 5393155</w:t>
            </w:r>
          </w:p>
        </w:tc>
      </w:tr>
      <w:tr w:rsidR="002508C2" w:rsidRPr="009E35DF" w14:paraId="0FCADE56" w14:textId="77777777" w:rsidTr="00EC11F2">
        <w:trPr>
          <w:gridAfter w:val="1"/>
          <w:wAfter w:w="530" w:type="dxa"/>
          <w:trHeight w:val="567"/>
        </w:trPr>
        <w:tc>
          <w:tcPr>
            <w:tcW w:w="9689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E35DF" w:rsidRDefault="00F44F5F" w:rsidP="00A52FD7">
            <w:pPr>
              <w:rPr>
                <w:rFonts w:ascii="Arial" w:hAnsi="Arial" w:cs="Arial"/>
                <w:b/>
                <w:sz w:val="28"/>
              </w:rPr>
            </w:pPr>
            <w:r w:rsidRPr="009E35DF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9E35DF" w14:paraId="7D1DEBF7" w14:textId="77777777" w:rsidTr="00EC11F2">
        <w:trPr>
          <w:gridAfter w:val="1"/>
          <w:wAfter w:w="530" w:type="dxa"/>
          <w:trHeight w:val="283"/>
        </w:trPr>
        <w:tc>
          <w:tcPr>
            <w:tcW w:w="794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0CB554E" w:rsidR="00D1492F" w:rsidRPr="009E35DF" w:rsidRDefault="00A56A83" w:rsidP="00A52FD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E35DF">
              <w:rPr>
                <w:rFonts w:ascii="Arial" w:hAnsi="Arial" w:cs="Arial"/>
                <w:b/>
                <w:sz w:val="20"/>
                <w:szCs w:val="20"/>
              </w:rPr>
              <w:t>Stiftung Universität Hildesheim</w:t>
            </w:r>
            <w:r w:rsidR="0053342F" w:rsidRPr="009E35DF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9E35DF">
              <w:rPr>
                <w:rFonts w:ascii="Arial" w:hAnsi="Arial" w:cs="Arial"/>
                <w:bCs/>
                <w:sz w:val="20"/>
                <w:szCs w:val="20"/>
              </w:rPr>
              <w:t xml:space="preserve"> Hildesheim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2E664540" w:rsidR="00D1492F" w:rsidRPr="009E35DF" w:rsidRDefault="00A56A83" w:rsidP="00A52FD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9E35DF">
              <w:rPr>
                <w:rFonts w:ascii="Arial" w:hAnsi="Arial" w:cs="Arial"/>
                <w:sz w:val="20"/>
                <w:szCs w:val="20"/>
              </w:rPr>
              <w:t>10</w:t>
            </w:r>
            <w:r w:rsidR="0053342F" w:rsidRPr="009E35DF">
              <w:rPr>
                <w:rFonts w:ascii="Arial" w:hAnsi="Arial" w:cs="Arial"/>
                <w:sz w:val="20"/>
                <w:szCs w:val="20"/>
              </w:rPr>
              <w:t>/20</w:t>
            </w:r>
            <w:r w:rsidRPr="009E35DF">
              <w:rPr>
                <w:rFonts w:ascii="Arial" w:hAnsi="Arial" w:cs="Arial"/>
                <w:sz w:val="20"/>
                <w:szCs w:val="20"/>
              </w:rPr>
              <w:t>24</w:t>
            </w:r>
            <w:r w:rsidR="0053342F" w:rsidRPr="009E35DF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FB508F" w:rsidRPr="009E35DF">
              <w:rPr>
                <w:rFonts w:ascii="Arial" w:hAnsi="Arial" w:cs="Arial"/>
                <w:sz w:val="20"/>
                <w:szCs w:val="20"/>
              </w:rPr>
              <w:t>01/2026</w:t>
            </w:r>
          </w:p>
        </w:tc>
      </w:tr>
      <w:tr w:rsidR="001A7334" w:rsidRPr="009E35DF" w14:paraId="61E5D482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  <w:vAlign w:val="bottom"/>
          </w:tcPr>
          <w:p w14:paraId="419A9228" w14:textId="38ECB294" w:rsidR="001A7334" w:rsidRPr="009E35DF" w:rsidRDefault="001A7334" w:rsidP="00A52FD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9E35DF">
              <w:rPr>
                <w:rFonts w:ascii="Arial" w:hAnsi="Arial" w:cs="Arial"/>
                <w:i/>
                <w:sz w:val="20"/>
                <w:szCs w:val="20"/>
              </w:rPr>
              <w:t xml:space="preserve">B.Sc. </w:t>
            </w:r>
            <w:r w:rsidR="00874EE2" w:rsidRPr="009E35DF">
              <w:rPr>
                <w:rFonts w:ascii="Arial" w:hAnsi="Arial" w:cs="Arial"/>
                <w:i/>
                <w:sz w:val="20"/>
                <w:szCs w:val="20"/>
              </w:rPr>
              <w:t>Wirtschaft und Englisch</w:t>
            </w:r>
          </w:p>
        </w:tc>
      </w:tr>
      <w:tr w:rsidR="00AE4ED3" w:rsidRPr="009E35DF" w14:paraId="6B19CF91" w14:textId="77777777" w:rsidTr="00EC11F2">
        <w:trPr>
          <w:gridAfter w:val="1"/>
          <w:wAfter w:w="530" w:type="dxa"/>
          <w:trHeight w:val="340"/>
        </w:trPr>
        <w:tc>
          <w:tcPr>
            <w:tcW w:w="5300" w:type="dxa"/>
            <w:gridSpan w:val="2"/>
            <w:vAlign w:val="bottom"/>
          </w:tcPr>
          <w:p w14:paraId="54F7169D" w14:textId="4227090F" w:rsidR="00AE4ED3" w:rsidRPr="009E35DF" w:rsidRDefault="00AE4ED3" w:rsidP="00A52FD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E35DF">
              <w:rPr>
                <w:rFonts w:ascii="Arial" w:hAnsi="Arial" w:cs="Arial"/>
                <w:b/>
                <w:sz w:val="20"/>
                <w:szCs w:val="20"/>
              </w:rPr>
              <w:t xml:space="preserve">Gymnasium </w:t>
            </w:r>
            <w:proofErr w:type="spellStart"/>
            <w:r w:rsidR="00614FA1" w:rsidRPr="009E35DF">
              <w:rPr>
                <w:rFonts w:ascii="Arial" w:hAnsi="Arial" w:cs="Arial"/>
                <w:b/>
                <w:sz w:val="20"/>
                <w:szCs w:val="20"/>
              </w:rPr>
              <w:t>Himmelsthür</w:t>
            </w:r>
            <w:proofErr w:type="spellEnd"/>
            <w:r w:rsidR="0053342F" w:rsidRPr="009E35DF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614FA1" w:rsidRPr="009E35DF">
              <w:rPr>
                <w:rFonts w:ascii="Arial" w:hAnsi="Arial" w:cs="Arial"/>
                <w:iCs/>
                <w:sz w:val="20"/>
                <w:szCs w:val="20"/>
              </w:rPr>
              <w:t>Hildesheim</w:t>
            </w:r>
          </w:p>
        </w:tc>
        <w:tc>
          <w:tcPr>
            <w:tcW w:w="4389" w:type="dxa"/>
            <w:gridSpan w:val="4"/>
            <w:vAlign w:val="bottom"/>
          </w:tcPr>
          <w:p w14:paraId="262B6DA3" w14:textId="13F6B0FF" w:rsidR="00AE4ED3" w:rsidRPr="009E35DF" w:rsidRDefault="0053342F" w:rsidP="00A52FD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9E35DF">
              <w:rPr>
                <w:rFonts w:ascii="Arial" w:hAnsi="Arial" w:cs="Arial"/>
                <w:sz w:val="20"/>
                <w:szCs w:val="20"/>
              </w:rPr>
              <w:t>0</w:t>
            </w:r>
            <w:r w:rsidR="00614FA1" w:rsidRPr="009E35DF">
              <w:rPr>
                <w:rFonts w:ascii="Arial" w:hAnsi="Arial" w:cs="Arial"/>
                <w:sz w:val="20"/>
                <w:szCs w:val="20"/>
              </w:rPr>
              <w:t>8</w:t>
            </w:r>
            <w:r w:rsidRPr="009E35DF">
              <w:rPr>
                <w:rFonts w:ascii="Arial" w:hAnsi="Arial" w:cs="Arial"/>
                <w:sz w:val="20"/>
                <w:szCs w:val="20"/>
              </w:rPr>
              <w:t>/20</w:t>
            </w:r>
            <w:r w:rsidR="00614FA1" w:rsidRPr="009E35DF">
              <w:rPr>
                <w:rFonts w:ascii="Arial" w:hAnsi="Arial" w:cs="Arial"/>
                <w:sz w:val="20"/>
                <w:szCs w:val="20"/>
              </w:rPr>
              <w:t>15</w:t>
            </w:r>
            <w:r w:rsidRPr="009E35DF">
              <w:rPr>
                <w:rFonts w:ascii="Arial" w:hAnsi="Arial" w:cs="Arial"/>
                <w:sz w:val="20"/>
                <w:szCs w:val="20"/>
              </w:rPr>
              <w:t xml:space="preserve"> – 06/20</w:t>
            </w:r>
            <w:r w:rsidR="00614FA1" w:rsidRPr="009E35D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1A7334" w:rsidRPr="009E35DF" w14:paraId="263521E3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  <w:vAlign w:val="bottom"/>
          </w:tcPr>
          <w:p w14:paraId="3DE8C75D" w14:textId="564663AE" w:rsidR="001A7334" w:rsidRPr="009E35DF" w:rsidRDefault="001A7334" w:rsidP="00A52FD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9E35DF">
              <w:rPr>
                <w:rFonts w:ascii="Arial" w:hAnsi="Arial" w:cs="Arial"/>
                <w:i/>
                <w:sz w:val="20"/>
                <w:szCs w:val="20"/>
                <w:lang w:val="de-AT"/>
              </w:rPr>
              <w:t>Allgemeine Hochschulreife</w:t>
            </w:r>
          </w:p>
        </w:tc>
      </w:tr>
      <w:tr w:rsidR="00362388" w:rsidRPr="00323DF3" w14:paraId="371450A2" w14:textId="77777777" w:rsidTr="00EC11F2">
        <w:trPr>
          <w:trHeight w:val="20"/>
        </w:trPr>
        <w:tc>
          <w:tcPr>
            <w:tcW w:w="10219" w:type="dxa"/>
            <w:gridSpan w:val="7"/>
          </w:tcPr>
          <w:p w14:paraId="569BEE5D" w14:textId="0B58B2FA" w:rsidR="00362388" w:rsidRPr="00323DF3" w:rsidRDefault="00362388" w:rsidP="00EE52F3">
            <w:pPr>
              <w:pStyle w:val="Bullets"/>
              <w:numPr>
                <w:ilvl w:val="0"/>
                <w:numId w:val="31"/>
              </w:numPr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 xml:space="preserve">Leistungskurse: Englisch, Französisch, Deutsch, Mathematik, Philosophie </w:t>
            </w:r>
          </w:p>
        </w:tc>
      </w:tr>
      <w:tr w:rsidR="00E55D90" w:rsidRPr="009E35DF" w14:paraId="3A2665B3" w14:textId="77777777" w:rsidTr="00EC11F2">
        <w:trPr>
          <w:gridAfter w:val="1"/>
          <w:wAfter w:w="530" w:type="dxa"/>
          <w:trHeight w:val="510"/>
        </w:trPr>
        <w:tc>
          <w:tcPr>
            <w:tcW w:w="9689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9E35DF" w:rsidRDefault="00F44F5F" w:rsidP="00A52FD7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9E35DF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E55D90" w:rsidRPr="009E35DF" w14:paraId="127C64E2" w14:textId="77777777" w:rsidTr="00EC11F2">
        <w:trPr>
          <w:gridAfter w:val="1"/>
          <w:wAfter w:w="530" w:type="dxa"/>
          <w:trHeight w:val="283"/>
        </w:trPr>
        <w:tc>
          <w:tcPr>
            <w:tcW w:w="7947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8FAB553" w:rsidR="00E55D90" w:rsidRPr="009E35DF" w:rsidRDefault="00F94EC1" w:rsidP="00A52FD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D907F3">
              <w:rPr>
                <w:rFonts w:ascii="Arial" w:hAnsi="Arial" w:cs="Arial"/>
                <w:b/>
                <w:sz w:val="20"/>
                <w:szCs w:val="20"/>
              </w:rPr>
              <w:t>OMENTUM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00C7B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00C7B">
              <w:rPr>
                <w:rFonts w:ascii="Arial" w:hAnsi="Arial" w:cs="Arial"/>
                <w:b/>
                <w:sz w:val="20"/>
                <w:szCs w:val="20"/>
              </w:rPr>
              <w:t>Funke Consulting</w:t>
            </w:r>
            <w:r w:rsidR="0053342F" w:rsidRPr="00323DF3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9D4480">
              <w:rPr>
                <w:rFonts w:ascii="Arial" w:hAnsi="Arial" w:cs="Arial"/>
                <w:iCs/>
                <w:sz w:val="20"/>
                <w:szCs w:val="20"/>
              </w:rPr>
              <w:t xml:space="preserve">München 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04C57C2" w:rsidR="00E55D90" w:rsidRPr="009E35DF" w:rsidRDefault="00663B3B" w:rsidP="00A52FD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9D4480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53342F" w:rsidRPr="00323DF3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="003D2B99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9D4480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53342F" w:rsidRPr="009E35DF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F75FC3" w:rsidRPr="009E35DF"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9E35DF" w14:paraId="335D84E9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  <w:vAlign w:val="bottom"/>
          </w:tcPr>
          <w:p w14:paraId="0475B997" w14:textId="591BEF0D" w:rsidR="001A7334" w:rsidRPr="009E35DF" w:rsidRDefault="009D4480" w:rsidP="00A52FD7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</w:t>
            </w:r>
            <w:r w:rsidR="00DC0CD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um als </w:t>
            </w:r>
            <w:proofErr w:type="spellStart"/>
            <w:r w:rsidR="00DC0CD1">
              <w:rPr>
                <w:rFonts w:ascii="Arial" w:hAnsi="Arial" w:cs="Arial"/>
                <w:i/>
                <w:iCs/>
                <w:sz w:val="20"/>
                <w:szCs w:val="20"/>
              </w:rPr>
              <w:t>Founder’s</w:t>
            </w:r>
            <w:proofErr w:type="spellEnd"/>
            <w:r w:rsidR="00DC0CD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DC0CD1">
              <w:rPr>
                <w:rFonts w:ascii="Arial" w:hAnsi="Arial" w:cs="Arial"/>
                <w:i/>
                <w:iCs/>
                <w:sz w:val="20"/>
                <w:szCs w:val="20"/>
              </w:rPr>
              <w:t>Associate</w:t>
            </w:r>
            <w:proofErr w:type="spellEnd"/>
          </w:p>
        </w:tc>
      </w:tr>
      <w:tr w:rsidR="00E55D90" w:rsidRPr="009E35DF" w14:paraId="54C3D64C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76791D8E" w14:textId="738915D4" w:rsidR="006F677A" w:rsidRPr="007D34E0" w:rsidRDefault="00190D83" w:rsidP="006F677A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Eigenverantwortliche Mitarbeit </w:t>
            </w:r>
            <w:r w:rsidR="0022305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an strategischen Unternehmens- und Beratu</w:t>
            </w:r>
            <w:r w:rsidR="00F503B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n</w:t>
            </w:r>
            <w:r w:rsidR="00391F15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gs</w:t>
            </w:r>
            <w:r w:rsidR="00F503B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projekten sowie Durchführung von Markt- und Wettbewerbsanalysen</w:t>
            </w:r>
          </w:p>
          <w:p w14:paraId="6DD9BA0F" w14:textId="4DDD0AA2" w:rsidR="001355FF" w:rsidRPr="009E35DF" w:rsidRDefault="00415051" w:rsidP="00A52FD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Koordination und Weiterentwicklung interner Prozesse und Organisationsstrukturen </w:t>
            </w:r>
          </w:p>
        </w:tc>
      </w:tr>
      <w:tr w:rsidR="0053342F" w:rsidRPr="009E35DF" w14:paraId="45404236" w14:textId="77777777" w:rsidTr="00EC11F2">
        <w:trPr>
          <w:gridAfter w:val="1"/>
          <w:wAfter w:w="530" w:type="dxa"/>
          <w:trHeight w:val="346"/>
        </w:trPr>
        <w:tc>
          <w:tcPr>
            <w:tcW w:w="7815" w:type="dxa"/>
            <w:gridSpan w:val="3"/>
            <w:vAlign w:val="bottom"/>
          </w:tcPr>
          <w:p w14:paraId="3CF978EE" w14:textId="11733A0D" w:rsidR="0053342F" w:rsidRPr="009E35DF" w:rsidRDefault="00D63BF8" w:rsidP="00A52FD7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RITUALS </w:t>
            </w:r>
            <w:proofErr w:type="spellStart"/>
            <w:r w:rsidRPr="009E35DF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Cosmetics</w:t>
            </w:r>
            <w:proofErr w:type="spellEnd"/>
            <w:r w:rsidR="0053342F" w:rsidRPr="009E35DF">
              <w:rPr>
                <w:rFonts w:ascii="Arial" w:hAnsi="Arial" w:cs="Arial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9E35DF">
              <w:rPr>
                <w:rFonts w:ascii="Arial" w:hAnsi="Arial" w:cs="Arial"/>
                <w:i w:val="0"/>
                <w:sz w:val="20"/>
                <w:szCs w:val="20"/>
              </w:rPr>
              <w:t>Hildesheim</w:t>
            </w:r>
          </w:p>
        </w:tc>
        <w:tc>
          <w:tcPr>
            <w:tcW w:w="1874" w:type="dxa"/>
            <w:gridSpan w:val="3"/>
            <w:vAlign w:val="bottom"/>
          </w:tcPr>
          <w:p w14:paraId="49A11F72" w14:textId="359ED9CE" w:rsidR="0053342F" w:rsidRPr="009E35DF" w:rsidRDefault="0001254E" w:rsidP="00A52FD7">
            <w:pPr>
              <w:pStyle w:val="Bullets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53342F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53342F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C82752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53342F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41290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26</w:t>
            </w:r>
          </w:p>
        </w:tc>
      </w:tr>
      <w:tr w:rsidR="001A7334" w:rsidRPr="009E35DF" w14:paraId="16C6F7AD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  <w:vAlign w:val="bottom"/>
          </w:tcPr>
          <w:p w14:paraId="2D9DB8CA" w14:textId="7133C9F3" w:rsidR="001A7334" w:rsidRPr="009E35DF" w:rsidRDefault="00B80C4E" w:rsidP="00A52FD7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35DF">
              <w:rPr>
                <w:rFonts w:ascii="Arial" w:hAnsi="Arial" w:cs="Arial"/>
                <w:sz w:val="20"/>
                <w:szCs w:val="20"/>
                <w:lang w:val="en-US"/>
              </w:rPr>
              <w:t>Kundenberaterin</w:t>
            </w:r>
            <w:proofErr w:type="spellEnd"/>
          </w:p>
        </w:tc>
      </w:tr>
      <w:tr w:rsidR="0053342F" w:rsidRPr="009E35DF" w14:paraId="7660C4BA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410461EB" w14:textId="77777777" w:rsidR="0053342F" w:rsidRPr="009E35DF" w:rsidRDefault="00340787" w:rsidP="00A52FD7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Optimierung der Warenpräsentation und Lagerorganisation </w:t>
            </w:r>
            <w:r w:rsidR="00E0226A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zur Sicherstellung reibungsloser Abläufe im Verkaufsraum</w:t>
            </w:r>
          </w:p>
          <w:p w14:paraId="132465C4" w14:textId="5A39CB84" w:rsidR="0053342F" w:rsidRPr="009E35DF" w:rsidRDefault="00E0226A" w:rsidP="00A52FD7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Aktive Ansprache </w:t>
            </w:r>
            <w:r w:rsidR="00A05E5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von 50+ Kunden vor dem Store und Produktvorstellung zur Generierung </w:t>
            </w:r>
            <w:r w:rsidR="009A025A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von </w:t>
            </w:r>
            <w:r w:rsidR="00A05E5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zusätz</w:t>
            </w:r>
            <w:r w:rsidR="00D340A1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liche</w:t>
            </w:r>
            <w:r w:rsidR="00A97F7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m </w:t>
            </w:r>
            <w:r w:rsidR="00D340A1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Store-Traffic</w:t>
            </w:r>
          </w:p>
        </w:tc>
      </w:tr>
      <w:tr w:rsidR="0053342F" w:rsidRPr="009E35DF" w14:paraId="414B4085" w14:textId="77777777" w:rsidTr="00EC11F2">
        <w:trPr>
          <w:gridAfter w:val="1"/>
          <w:wAfter w:w="530" w:type="dxa"/>
          <w:trHeight w:val="510"/>
        </w:trPr>
        <w:tc>
          <w:tcPr>
            <w:tcW w:w="9689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1A1B7CE9" w:rsidR="0053342F" w:rsidRPr="009E35DF" w:rsidRDefault="0053342F" w:rsidP="00A52FD7">
            <w:pPr>
              <w:pStyle w:val="BERSCHRIFT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9E35DF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53342F" w:rsidRPr="009E35DF" w14:paraId="3B26943D" w14:textId="77777777" w:rsidTr="00EC11F2">
        <w:trPr>
          <w:gridAfter w:val="1"/>
          <w:wAfter w:w="530" w:type="dxa"/>
          <w:trHeight w:val="346"/>
        </w:trPr>
        <w:tc>
          <w:tcPr>
            <w:tcW w:w="7947" w:type="dxa"/>
            <w:gridSpan w:val="4"/>
            <w:vAlign w:val="bottom"/>
          </w:tcPr>
          <w:p w14:paraId="11E538C2" w14:textId="53DC9D0C" w:rsidR="0053342F" w:rsidRPr="009E35DF" w:rsidRDefault="00FE3B36" w:rsidP="00A52FD7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Deutsche Gesellschaft </w:t>
            </w:r>
            <w:r w:rsidR="00A80243"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>für die Vereinten Nationen</w:t>
            </w:r>
            <w:r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 </w:t>
            </w:r>
            <w:r w:rsidR="00DE0ED9"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>e.V.</w:t>
            </w:r>
            <w:r w:rsidR="001A7334" w:rsidRPr="009E35DF">
              <w:rPr>
                <w:rFonts w:ascii="Arial" w:hAnsi="Arial" w:cs="Arial"/>
                <w:i w:val="0"/>
                <w:sz w:val="20"/>
                <w:szCs w:val="20"/>
              </w:rPr>
              <w:t xml:space="preserve">, </w:t>
            </w:r>
            <w:r w:rsidR="009C5AFC" w:rsidRPr="009E35DF">
              <w:rPr>
                <w:rFonts w:ascii="Arial" w:hAnsi="Arial" w:cs="Arial"/>
                <w:i w:val="0"/>
                <w:sz w:val="20"/>
                <w:szCs w:val="20"/>
              </w:rPr>
              <w:t>Berlin</w:t>
            </w:r>
          </w:p>
        </w:tc>
        <w:tc>
          <w:tcPr>
            <w:tcW w:w="1742" w:type="dxa"/>
            <w:gridSpan w:val="2"/>
            <w:vAlign w:val="bottom"/>
          </w:tcPr>
          <w:p w14:paraId="21BF18C9" w14:textId="203E3604" w:rsidR="0053342F" w:rsidRPr="009E35DF" w:rsidRDefault="00C8108B" w:rsidP="00A52FD7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1A7334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1A7334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304452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9E35DF" w14:paraId="04BFDD79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  <w:vAlign w:val="bottom"/>
          </w:tcPr>
          <w:p w14:paraId="0D2FFB14" w14:textId="58F67439" w:rsidR="001A7334" w:rsidRPr="009E35DF" w:rsidRDefault="001C3B66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9E35DF">
              <w:rPr>
                <w:rFonts w:ascii="Arial" w:hAnsi="Arial" w:cs="Arial"/>
                <w:sz w:val="20"/>
                <w:szCs w:val="20"/>
                <w:lang w:val="de-AT"/>
              </w:rPr>
              <w:t>Podcast</w:t>
            </w:r>
            <w:r w:rsidR="00A90236" w:rsidRPr="009E35DF">
              <w:rPr>
                <w:rFonts w:ascii="Arial" w:hAnsi="Arial" w:cs="Arial"/>
                <w:sz w:val="20"/>
                <w:szCs w:val="20"/>
                <w:lang w:val="de-AT"/>
              </w:rPr>
              <w:t>-Host und Redakteurin</w:t>
            </w:r>
          </w:p>
        </w:tc>
      </w:tr>
      <w:tr w:rsidR="0053342F" w:rsidRPr="009E35DF" w14:paraId="66A58453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45BD2A94" w14:textId="4B68DE35" w:rsidR="0053342F" w:rsidRPr="009E35DF" w:rsidRDefault="00FC1E29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Konzeption </w:t>
            </w:r>
            <w:r w:rsidR="00640E0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und Moderation von 5+ Podcast Epi</w:t>
            </w:r>
            <w:r w:rsidR="002E2C5C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soden im </w:t>
            </w:r>
            <w:r w:rsidR="00F9017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Erklärformat zu zentralen UN-Institutionen</w:t>
            </w:r>
            <w:r w:rsidR="00413426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und den SDGs</w:t>
            </w:r>
          </w:p>
          <w:p w14:paraId="50B5B9CB" w14:textId="07C826ED" w:rsidR="0053342F" w:rsidRPr="009E35DF" w:rsidRDefault="00A66325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Aufbau und Ansprache einer Hörerschaft von </w:t>
            </w:r>
            <w:r w:rsidR="00655A00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durchschnittlich 600 Zuhörern </w:t>
            </w:r>
            <w:r w:rsidR="00984A77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pro </w:t>
            </w:r>
            <w:r w:rsidR="00323BFC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veröffentlichte</w:t>
            </w:r>
            <w:r w:rsidR="006F3F6C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r</w:t>
            </w:r>
            <w:r w:rsidR="00984A77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Folge</w:t>
            </w:r>
          </w:p>
        </w:tc>
      </w:tr>
      <w:tr w:rsidR="001A7334" w:rsidRPr="009E35DF" w14:paraId="4028871F" w14:textId="77777777" w:rsidTr="00EC11F2">
        <w:trPr>
          <w:gridAfter w:val="1"/>
          <w:wAfter w:w="530" w:type="dxa"/>
          <w:trHeight w:val="346"/>
        </w:trPr>
        <w:tc>
          <w:tcPr>
            <w:tcW w:w="7815" w:type="dxa"/>
            <w:gridSpan w:val="3"/>
            <w:vAlign w:val="bottom"/>
          </w:tcPr>
          <w:p w14:paraId="3B81DA34" w14:textId="1086B579" w:rsidR="001A7334" w:rsidRPr="009E35DF" w:rsidRDefault="00591681" w:rsidP="00A52FD7">
            <w:pPr>
              <w:pStyle w:val="Bullets"/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</w:pPr>
            <w:r w:rsidRPr="009E35DF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>Make-A-Wish</w:t>
            </w:r>
            <w:r w:rsidR="001A7334"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 xml:space="preserve">, Frankfurt am </w:t>
            </w:r>
            <w:r w:rsidR="001A7334" w:rsidRPr="00441290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Main</w:t>
            </w:r>
          </w:p>
        </w:tc>
        <w:tc>
          <w:tcPr>
            <w:tcW w:w="1874" w:type="dxa"/>
            <w:gridSpan w:val="3"/>
            <w:vAlign w:val="bottom"/>
          </w:tcPr>
          <w:p w14:paraId="7F9CDF1E" w14:textId="39C60DE5" w:rsidR="001A7334" w:rsidRPr="009E35DF" w:rsidRDefault="0089312A" w:rsidP="00A52FD7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1A7334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1A7334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C04C8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9E35DF" w14:paraId="7B2F81B2" w14:textId="77777777" w:rsidTr="00EC11F2">
        <w:trPr>
          <w:gridAfter w:val="1"/>
          <w:wAfter w:w="530" w:type="dxa"/>
          <w:trHeight w:val="20"/>
        </w:trPr>
        <w:tc>
          <w:tcPr>
            <w:tcW w:w="9139" w:type="dxa"/>
            <w:gridSpan w:val="5"/>
            <w:vAlign w:val="bottom"/>
          </w:tcPr>
          <w:p w14:paraId="099DE2C5" w14:textId="41073C9B" w:rsidR="001A7334" w:rsidRPr="009E35DF" w:rsidRDefault="00A90236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9E35DF">
              <w:rPr>
                <w:rFonts w:ascii="Arial" w:hAnsi="Arial" w:cs="Arial"/>
                <w:sz w:val="20"/>
                <w:szCs w:val="20"/>
                <w:lang w:val="de-AT"/>
              </w:rPr>
              <w:t>Projektleiterin</w:t>
            </w:r>
          </w:p>
        </w:tc>
        <w:tc>
          <w:tcPr>
            <w:tcW w:w="550" w:type="dxa"/>
          </w:tcPr>
          <w:p w14:paraId="091163D4" w14:textId="493F7482" w:rsidR="001A7334" w:rsidRPr="009E35DF" w:rsidRDefault="001A7334" w:rsidP="00A52FD7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1A7334" w:rsidRPr="009E35DF" w14:paraId="2618F0FF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1A4A494D" w14:textId="14718A08" w:rsidR="001A7334" w:rsidRPr="009E35DF" w:rsidRDefault="00033842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Führung wechselnder vierköpf</w:t>
            </w:r>
            <w:r w:rsidR="002B6F2A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iger </w:t>
            </w: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Projektt</w:t>
            </w:r>
            <w:r w:rsidR="00C5122F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eams in eigenständiger Verantwortung für Aufgabenverteilung und Koordination</w:t>
            </w:r>
          </w:p>
          <w:p w14:paraId="21510199" w14:textId="29AC9C85" w:rsidR="00C5122F" w:rsidRPr="009E35DF" w:rsidRDefault="002B6F2A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Planung und Umsetzung von 6+ </w:t>
            </w:r>
            <w:r w:rsidR="007F6D6D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individuellen Wunschprojekten für schwer erkrankte Kinder</w:t>
            </w:r>
            <w:r w:rsidR="005B3E8D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, darunter Einlauf </w:t>
            </w:r>
            <w:r w:rsidR="0059187E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mit dem</w:t>
            </w:r>
            <w:r w:rsidR="005B3E8D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FC </w:t>
            </w:r>
            <w:r w:rsidR="00DF4B66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Bayern, ex</w:t>
            </w:r>
            <w:r w:rsidR="00EB54C7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klusive Apple-Store-Öffnung und ein Tag als Pilot</w:t>
            </w:r>
          </w:p>
          <w:p w14:paraId="1570DE9D" w14:textId="6EB5754E" w:rsidR="001A7334" w:rsidRPr="009E35DF" w:rsidRDefault="00FF1C39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Eigenverantwortliches Stakeholder- und Partnermana</w:t>
            </w:r>
            <w:r w:rsidR="00557F2C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gement mit 10+ externen Partnern wie Porsche, Disneyland, Apple, FC Bayern</w:t>
            </w:r>
          </w:p>
        </w:tc>
      </w:tr>
      <w:tr w:rsidR="001A7334" w:rsidRPr="009E35DF" w14:paraId="4AF19DD1" w14:textId="77777777" w:rsidTr="00EC11F2">
        <w:trPr>
          <w:gridAfter w:val="1"/>
          <w:wAfter w:w="530" w:type="dxa"/>
          <w:trHeight w:val="346"/>
        </w:trPr>
        <w:tc>
          <w:tcPr>
            <w:tcW w:w="7815" w:type="dxa"/>
            <w:gridSpan w:val="3"/>
            <w:vAlign w:val="bottom"/>
          </w:tcPr>
          <w:p w14:paraId="7756FD9A" w14:textId="49DD9654" w:rsidR="001A7334" w:rsidRPr="009E35DF" w:rsidRDefault="00132AED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>Edun</w:t>
            </w:r>
            <w:r w:rsidR="006561FD"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>o</w:t>
            </w:r>
            <w:r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>vo</w:t>
            </w:r>
            <w:proofErr w:type="spellEnd"/>
            <w:r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 e.V.</w:t>
            </w:r>
            <w:r w:rsidR="001A7334" w:rsidRPr="009E35DF">
              <w:rPr>
                <w:rFonts w:ascii="Arial" w:hAnsi="Arial" w:cs="Arial"/>
                <w:i w:val="0"/>
                <w:sz w:val="20"/>
                <w:szCs w:val="20"/>
              </w:rPr>
              <w:t xml:space="preserve">, </w:t>
            </w:r>
            <w:proofErr w:type="spellStart"/>
            <w:r w:rsidR="006A0412" w:rsidRPr="009E35DF">
              <w:rPr>
                <w:rFonts w:ascii="Arial" w:hAnsi="Arial" w:cs="Arial"/>
                <w:i w:val="0"/>
                <w:sz w:val="20"/>
                <w:szCs w:val="20"/>
              </w:rPr>
              <w:t>Schildow</w:t>
            </w:r>
            <w:proofErr w:type="spellEnd"/>
          </w:p>
        </w:tc>
        <w:tc>
          <w:tcPr>
            <w:tcW w:w="1874" w:type="dxa"/>
            <w:gridSpan w:val="3"/>
            <w:vAlign w:val="bottom"/>
          </w:tcPr>
          <w:p w14:paraId="30626CB8" w14:textId="34A44DA9" w:rsidR="001A7334" w:rsidRPr="009E35DF" w:rsidRDefault="001A7334" w:rsidP="00A52FD7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7B15A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B15A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B15AE" w:rsidRPr="009E35D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26</w:t>
            </w:r>
          </w:p>
        </w:tc>
      </w:tr>
      <w:tr w:rsidR="001A7334" w:rsidRPr="009E35DF" w14:paraId="56372BDE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  <w:vAlign w:val="bottom"/>
          </w:tcPr>
          <w:p w14:paraId="288A2195" w14:textId="6D7EE578" w:rsidR="001A7334" w:rsidRPr="009E35DF" w:rsidRDefault="00A90236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9E35DF">
              <w:rPr>
                <w:rFonts w:ascii="Arial" w:hAnsi="Arial" w:cs="Arial"/>
                <w:sz w:val="20"/>
                <w:szCs w:val="20"/>
                <w:lang w:val="de-AT"/>
              </w:rPr>
              <w:t xml:space="preserve">Marketing und </w:t>
            </w:r>
            <w:r w:rsidR="00E83B59" w:rsidRPr="009E35DF">
              <w:rPr>
                <w:rFonts w:ascii="Arial" w:hAnsi="Arial" w:cs="Arial"/>
                <w:sz w:val="20"/>
                <w:szCs w:val="20"/>
                <w:lang w:val="de-AT"/>
              </w:rPr>
              <w:t>Webinar-Managerin</w:t>
            </w:r>
          </w:p>
        </w:tc>
      </w:tr>
      <w:tr w:rsidR="001A7334" w:rsidRPr="009E35DF" w14:paraId="7ECB507F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72F5FF03" w14:textId="4EF44156" w:rsidR="001A7334" w:rsidRPr="009E35DF" w:rsidRDefault="00223DC0" w:rsidP="00A52FD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E35DF">
              <w:rPr>
                <w:rFonts w:ascii="Arial" w:hAnsi="Arial" w:cs="Arial"/>
                <w:sz w:val="20"/>
                <w:szCs w:val="20"/>
                <w:lang w:val="de-AT"/>
              </w:rPr>
              <w:t>Kon</w:t>
            </w:r>
            <w:r w:rsidR="003466D9" w:rsidRPr="009E35DF">
              <w:rPr>
                <w:rFonts w:ascii="Arial" w:hAnsi="Arial" w:cs="Arial"/>
                <w:sz w:val="20"/>
                <w:szCs w:val="20"/>
                <w:lang w:val="de-AT"/>
              </w:rPr>
              <w:t>zeption und Umsetzung von Content und E-Mail-</w:t>
            </w:r>
            <w:r w:rsidR="00694105" w:rsidRPr="009E35DF">
              <w:rPr>
                <w:rFonts w:ascii="Arial" w:hAnsi="Arial" w:cs="Arial"/>
                <w:sz w:val="20"/>
                <w:szCs w:val="20"/>
                <w:lang w:val="de-AT"/>
              </w:rPr>
              <w:t xml:space="preserve">Marketingkampagnen über Instagram, LinkedIn und Newsletter mit einer Reichweite </w:t>
            </w:r>
            <w:r w:rsidR="006213EF" w:rsidRPr="009E35DF">
              <w:rPr>
                <w:rFonts w:ascii="Arial" w:hAnsi="Arial" w:cs="Arial"/>
                <w:sz w:val="20"/>
                <w:szCs w:val="20"/>
                <w:lang w:val="de-AT"/>
              </w:rPr>
              <w:t xml:space="preserve">von 700+ Personen und einer Conversion-Rate </w:t>
            </w:r>
            <w:r w:rsidR="006973AD">
              <w:rPr>
                <w:rFonts w:ascii="Arial" w:hAnsi="Arial" w:cs="Arial"/>
                <w:sz w:val="20"/>
                <w:szCs w:val="20"/>
                <w:lang w:val="de-AT"/>
              </w:rPr>
              <w:t>von</w:t>
            </w:r>
            <w:r w:rsidR="006213EF" w:rsidRPr="009E35DF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="00A26728" w:rsidRPr="009E35DF">
              <w:rPr>
                <w:rFonts w:ascii="Arial" w:hAnsi="Arial" w:cs="Arial"/>
                <w:sz w:val="20"/>
                <w:szCs w:val="20"/>
                <w:lang w:val="de-AT"/>
              </w:rPr>
              <w:t>15% bei Webinar-Anmeldungen</w:t>
            </w:r>
          </w:p>
          <w:p w14:paraId="2CC438FF" w14:textId="4657B988" w:rsidR="001A7334" w:rsidRPr="009E35DF" w:rsidRDefault="002211DF" w:rsidP="00A52FD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E35DF">
              <w:rPr>
                <w:rFonts w:ascii="Arial" w:hAnsi="Arial" w:cs="Arial"/>
                <w:sz w:val="20"/>
                <w:szCs w:val="20"/>
                <w:lang w:val="de-AT"/>
              </w:rPr>
              <w:t xml:space="preserve">Gestaltung und Moderation von Online-Webinaren mit 60+ Teilnehmenden </w:t>
            </w:r>
            <w:r w:rsidR="009E69DF" w:rsidRPr="009E35DF">
              <w:rPr>
                <w:rFonts w:ascii="Arial" w:hAnsi="Arial" w:cs="Arial"/>
                <w:sz w:val="20"/>
                <w:szCs w:val="20"/>
                <w:lang w:val="de-AT"/>
              </w:rPr>
              <w:t>zu Themen wie der Studienwahl und Finanzk</w:t>
            </w:r>
            <w:r w:rsidR="00425EA8" w:rsidRPr="009E35DF">
              <w:rPr>
                <w:rFonts w:ascii="Arial" w:hAnsi="Arial" w:cs="Arial"/>
                <w:sz w:val="20"/>
                <w:szCs w:val="20"/>
                <w:lang w:val="de-AT"/>
              </w:rPr>
              <w:t>en</w:t>
            </w:r>
            <w:r w:rsidR="009C5AFC" w:rsidRPr="009E35DF">
              <w:rPr>
                <w:rFonts w:ascii="Arial" w:hAnsi="Arial" w:cs="Arial"/>
                <w:sz w:val="20"/>
                <w:szCs w:val="20"/>
                <w:lang w:val="de-AT"/>
              </w:rPr>
              <w:t>n</w:t>
            </w:r>
            <w:r w:rsidR="00425EA8" w:rsidRPr="009E35DF">
              <w:rPr>
                <w:rFonts w:ascii="Arial" w:hAnsi="Arial" w:cs="Arial"/>
                <w:sz w:val="20"/>
                <w:szCs w:val="20"/>
                <w:lang w:val="de-AT"/>
              </w:rPr>
              <w:t>tnissen</w:t>
            </w:r>
          </w:p>
        </w:tc>
      </w:tr>
      <w:tr w:rsidR="00F95E9C" w:rsidRPr="009E35DF" w14:paraId="34238425" w14:textId="77777777" w:rsidTr="00EC11F2">
        <w:trPr>
          <w:gridAfter w:val="1"/>
          <w:wAfter w:w="530" w:type="dxa"/>
          <w:trHeight w:val="346"/>
        </w:trPr>
        <w:tc>
          <w:tcPr>
            <w:tcW w:w="7815" w:type="dxa"/>
            <w:gridSpan w:val="3"/>
            <w:vAlign w:val="bottom"/>
          </w:tcPr>
          <w:p w14:paraId="1A0F446B" w14:textId="27865AD0" w:rsidR="00F95E9C" w:rsidRPr="009E35DF" w:rsidRDefault="00416AB3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9E35DF">
              <w:rPr>
                <w:rFonts w:ascii="Arial" w:hAnsi="Arial" w:cs="Arial"/>
                <w:b/>
                <w:i w:val="0"/>
                <w:sz w:val="20"/>
                <w:szCs w:val="20"/>
              </w:rPr>
              <w:t>Fachschaft Englisch</w:t>
            </w:r>
            <w:r w:rsidR="00F95E9C" w:rsidRPr="009E35DF">
              <w:rPr>
                <w:rFonts w:ascii="Arial" w:hAnsi="Arial" w:cs="Arial"/>
                <w:i w:val="0"/>
                <w:sz w:val="20"/>
                <w:szCs w:val="20"/>
              </w:rPr>
              <w:t xml:space="preserve">, </w:t>
            </w:r>
            <w:r w:rsidR="006A0412" w:rsidRPr="009E35DF">
              <w:rPr>
                <w:rFonts w:ascii="Arial" w:hAnsi="Arial" w:cs="Arial"/>
                <w:i w:val="0"/>
                <w:sz w:val="20"/>
                <w:szCs w:val="20"/>
              </w:rPr>
              <w:t>Hildesheim</w:t>
            </w:r>
          </w:p>
        </w:tc>
        <w:tc>
          <w:tcPr>
            <w:tcW w:w="1874" w:type="dxa"/>
            <w:gridSpan w:val="3"/>
            <w:vAlign w:val="bottom"/>
          </w:tcPr>
          <w:p w14:paraId="56C08E64" w14:textId="35216DBC" w:rsidR="00F95E9C" w:rsidRPr="009E35DF" w:rsidRDefault="00905369" w:rsidP="00A52FD7">
            <w:pPr>
              <w:pStyle w:val="Bullets"/>
              <w:jc w:val="right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01</w:t>
            </w:r>
            <w:r w:rsidR="00F95E9C"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/20</w:t>
            </w:r>
            <w:r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25</w:t>
            </w:r>
            <w:r w:rsidR="00F95E9C"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 xml:space="preserve"> – </w:t>
            </w:r>
            <w:r w:rsidR="001713CA"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11</w:t>
            </w:r>
            <w:r w:rsidR="00F95E9C"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/20</w:t>
            </w:r>
            <w:r w:rsidR="001713CA" w:rsidRPr="009E35DF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25</w:t>
            </w:r>
          </w:p>
        </w:tc>
      </w:tr>
      <w:tr w:rsidR="00F95E9C" w:rsidRPr="009E35DF" w14:paraId="133BA3AE" w14:textId="77777777" w:rsidTr="00EC11F2">
        <w:trPr>
          <w:gridAfter w:val="1"/>
          <w:wAfter w:w="530" w:type="dxa"/>
          <w:trHeight w:val="20"/>
        </w:trPr>
        <w:tc>
          <w:tcPr>
            <w:tcW w:w="9139" w:type="dxa"/>
            <w:gridSpan w:val="5"/>
            <w:vAlign w:val="bottom"/>
          </w:tcPr>
          <w:p w14:paraId="3B1092FE" w14:textId="3825466E" w:rsidR="00F95E9C" w:rsidRPr="009E35DF" w:rsidRDefault="00E83B59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9E35DF">
              <w:rPr>
                <w:rFonts w:ascii="Arial" w:hAnsi="Arial" w:cs="Arial"/>
                <w:bCs/>
                <w:iCs w:val="0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550" w:type="dxa"/>
          </w:tcPr>
          <w:p w14:paraId="05E3E7AE" w14:textId="77777777" w:rsidR="00F95E9C" w:rsidRPr="009E35DF" w:rsidRDefault="00F95E9C" w:rsidP="00A52FD7">
            <w:pPr>
              <w:pStyle w:val="Bullets"/>
              <w:jc w:val="right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F95E9C" w:rsidRPr="009E35DF" w14:paraId="6A846B31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37B65FC2" w14:textId="397F998B" w:rsidR="00F95E9C" w:rsidRPr="009E35DF" w:rsidRDefault="00CF2D43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9E35DF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 xml:space="preserve">Organisation von 6+ Events sowie Vertretung </w:t>
            </w:r>
            <w:r w:rsidR="00FB3E36" w:rsidRPr="009E35DF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studentischer Interessen gegenüber der Fakultät</w:t>
            </w:r>
          </w:p>
        </w:tc>
      </w:tr>
      <w:tr w:rsidR="00D14A25" w:rsidRPr="009E35DF" w14:paraId="533B6230" w14:textId="77777777" w:rsidTr="00EC11F2">
        <w:trPr>
          <w:gridAfter w:val="1"/>
          <w:wAfter w:w="530" w:type="dxa"/>
          <w:trHeight w:val="346"/>
        </w:trPr>
        <w:tc>
          <w:tcPr>
            <w:tcW w:w="7815" w:type="dxa"/>
            <w:gridSpan w:val="3"/>
            <w:vAlign w:val="bottom"/>
          </w:tcPr>
          <w:p w14:paraId="17EE768B" w14:textId="04EB655F" w:rsidR="00D14A25" w:rsidRPr="009E35DF" w:rsidRDefault="00A14C67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Deutschlehrerin für </w:t>
            </w:r>
            <w:r w:rsidR="00B239ED"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ukrainische </w:t>
            </w:r>
            <w:r>
              <w:rPr>
                <w:rFonts w:ascii="Arial" w:hAnsi="Arial" w:cs="Arial"/>
                <w:b/>
                <w:i w:val="0"/>
                <w:sz w:val="20"/>
                <w:szCs w:val="20"/>
              </w:rPr>
              <w:t>Geflüchtete</w:t>
            </w:r>
            <w:r w:rsidR="00D14A25" w:rsidRPr="009E35DF">
              <w:rPr>
                <w:rFonts w:ascii="Arial" w:hAnsi="Arial" w:cs="Arial"/>
                <w:i w:val="0"/>
                <w:sz w:val="20"/>
                <w:szCs w:val="20"/>
              </w:rPr>
              <w:t xml:space="preserve">, </w:t>
            </w:r>
            <w:r w:rsidR="00EE2547">
              <w:rPr>
                <w:rFonts w:ascii="Arial" w:hAnsi="Arial" w:cs="Arial"/>
                <w:i w:val="0"/>
                <w:sz w:val="20"/>
                <w:szCs w:val="20"/>
              </w:rPr>
              <w:t>Harsum</w:t>
            </w:r>
          </w:p>
        </w:tc>
        <w:tc>
          <w:tcPr>
            <w:tcW w:w="1874" w:type="dxa"/>
            <w:gridSpan w:val="3"/>
            <w:vAlign w:val="bottom"/>
          </w:tcPr>
          <w:p w14:paraId="32466FCA" w14:textId="697A7725" w:rsidR="00D14A25" w:rsidRPr="009E35DF" w:rsidRDefault="00D14A25" w:rsidP="00A52FD7">
            <w:pPr>
              <w:pStyle w:val="Bullets"/>
              <w:jc w:val="right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323DF3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</w:t>
            </w:r>
            <w:r w:rsidR="0056287C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4</w:t>
            </w:r>
            <w:r w:rsidRPr="00323DF3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/</w:t>
            </w:r>
            <w:r w:rsidR="00EE2547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2022 – 01/2024</w:t>
            </w:r>
            <w:r w:rsidRPr="00323DF3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D14A25" w:rsidRPr="009E35DF" w14:paraId="02B8F411" w14:textId="77777777" w:rsidTr="00EC11F2">
        <w:trPr>
          <w:gridAfter w:val="1"/>
          <w:wAfter w:w="530" w:type="dxa"/>
          <w:trHeight w:val="57"/>
        </w:trPr>
        <w:tc>
          <w:tcPr>
            <w:tcW w:w="9139" w:type="dxa"/>
            <w:gridSpan w:val="5"/>
            <w:vAlign w:val="bottom"/>
          </w:tcPr>
          <w:p w14:paraId="7BE72E53" w14:textId="07493DFB" w:rsidR="00D14A25" w:rsidRPr="009E35DF" w:rsidRDefault="002A48F7" w:rsidP="00A52FD7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 w:val="0"/>
                <w:sz w:val="20"/>
                <w:szCs w:val="20"/>
              </w:rPr>
              <w:t>Ehrenamtliche Deutschlehrerin für Geflüchtete</w:t>
            </w:r>
          </w:p>
        </w:tc>
        <w:tc>
          <w:tcPr>
            <w:tcW w:w="550" w:type="dxa"/>
          </w:tcPr>
          <w:p w14:paraId="6EE92EE5" w14:textId="77777777" w:rsidR="00D14A25" w:rsidRPr="009E35DF" w:rsidRDefault="00D14A25" w:rsidP="00A52FD7">
            <w:pPr>
              <w:pStyle w:val="Bullets"/>
              <w:jc w:val="right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14A25" w:rsidRPr="009E35DF" w14:paraId="109A0594" w14:textId="77777777" w:rsidTr="00EC11F2">
        <w:trPr>
          <w:gridAfter w:val="1"/>
          <w:wAfter w:w="530" w:type="dxa"/>
          <w:trHeight w:val="20"/>
        </w:trPr>
        <w:tc>
          <w:tcPr>
            <w:tcW w:w="9689" w:type="dxa"/>
            <w:gridSpan w:val="6"/>
          </w:tcPr>
          <w:p w14:paraId="5ADDF8AE" w14:textId="5ABE1485" w:rsidR="00D14A25" w:rsidRPr="009E35DF" w:rsidRDefault="00377A34" w:rsidP="00A52FD7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Planung und Durchführung von </w:t>
            </w:r>
            <w:r w:rsidR="00B239ED">
              <w:rPr>
                <w:rFonts w:ascii="Arial" w:hAnsi="Arial" w:cs="Arial"/>
                <w:i w:val="0"/>
                <w:sz w:val="20"/>
                <w:szCs w:val="20"/>
              </w:rPr>
              <w:t>Online-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Deutschunterricht für 5+ </w:t>
            </w:r>
            <w:r w:rsidR="005F2E8D">
              <w:rPr>
                <w:rFonts w:ascii="Arial" w:hAnsi="Arial" w:cs="Arial"/>
                <w:i w:val="0"/>
                <w:sz w:val="20"/>
                <w:szCs w:val="20"/>
              </w:rPr>
              <w:t xml:space="preserve">ukrainische Geflüchtete </w:t>
            </w:r>
            <w:r w:rsidR="009D1864">
              <w:rPr>
                <w:rFonts w:ascii="Arial" w:hAnsi="Arial" w:cs="Arial"/>
                <w:i w:val="0"/>
                <w:sz w:val="20"/>
                <w:szCs w:val="20"/>
              </w:rPr>
              <w:t xml:space="preserve">zur Förderung </w:t>
            </w:r>
            <w:r w:rsidR="00683303">
              <w:rPr>
                <w:rFonts w:ascii="Arial" w:hAnsi="Arial" w:cs="Arial"/>
                <w:i w:val="0"/>
                <w:sz w:val="20"/>
                <w:szCs w:val="20"/>
              </w:rPr>
              <w:t xml:space="preserve">ihrer </w:t>
            </w:r>
            <w:r w:rsidR="009D1864">
              <w:rPr>
                <w:rFonts w:ascii="Arial" w:hAnsi="Arial" w:cs="Arial"/>
                <w:i w:val="0"/>
                <w:sz w:val="20"/>
                <w:szCs w:val="20"/>
              </w:rPr>
              <w:t>sprachliche</w:t>
            </w:r>
            <w:r w:rsidR="00683303">
              <w:rPr>
                <w:rFonts w:ascii="Arial" w:hAnsi="Arial" w:cs="Arial"/>
                <w:i w:val="0"/>
                <w:sz w:val="20"/>
                <w:szCs w:val="20"/>
              </w:rPr>
              <w:t>n</w:t>
            </w:r>
            <w:r w:rsidR="009D1864">
              <w:rPr>
                <w:rFonts w:ascii="Arial" w:hAnsi="Arial" w:cs="Arial"/>
                <w:i w:val="0"/>
                <w:sz w:val="20"/>
                <w:szCs w:val="20"/>
              </w:rPr>
              <w:t xml:space="preserve"> Integration</w:t>
            </w:r>
            <w:r w:rsidR="00683303">
              <w:rPr>
                <w:rFonts w:ascii="Arial" w:hAnsi="Arial" w:cs="Arial"/>
                <w:i w:val="0"/>
                <w:sz w:val="20"/>
                <w:szCs w:val="20"/>
              </w:rPr>
              <w:t xml:space="preserve"> in Deutschland</w:t>
            </w:r>
            <w:r w:rsidR="009D1864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</w:p>
        </w:tc>
      </w:tr>
      <w:tr w:rsidR="0053342F" w:rsidRPr="009E35DF" w14:paraId="482569A2" w14:textId="77777777" w:rsidTr="00EC11F2">
        <w:trPr>
          <w:gridAfter w:val="1"/>
          <w:wAfter w:w="530" w:type="dxa"/>
          <w:trHeight w:val="510"/>
        </w:trPr>
        <w:tc>
          <w:tcPr>
            <w:tcW w:w="9689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2B27A1F2" w:rsidR="0053342F" w:rsidRPr="009E35DF" w:rsidRDefault="0053342F" w:rsidP="00A52FD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E35DF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53342F" w:rsidRPr="009E35DF" w14:paraId="2B257790" w14:textId="77777777" w:rsidTr="00EC11F2">
        <w:trPr>
          <w:gridBefore w:val="1"/>
          <w:wBefore w:w="6" w:type="dxa"/>
          <w:trHeight w:val="567"/>
        </w:trPr>
        <w:tc>
          <w:tcPr>
            <w:tcW w:w="10213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015D53D1" w:rsidR="0053342F" w:rsidRPr="009E35DF" w:rsidRDefault="0053342F" w:rsidP="00A52FD7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9E35DF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9E35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Deutsch</w:t>
            </w:r>
            <w:r w:rsidRPr="009E35DF">
              <w:rPr>
                <w:rFonts w:ascii="Arial" w:hAnsi="Arial" w:cs="Arial"/>
                <w:i/>
                <w:color w:val="000000"/>
                <w:sz w:val="20"/>
                <w:szCs w:val="20"/>
                <w:lang w:val="de-AT"/>
              </w:rPr>
              <w:t xml:space="preserve"> (Muttersprache)</w:t>
            </w:r>
            <w:r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1B3FC2"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Arabisch </w:t>
            </w:r>
            <w:r w:rsidR="001B3FC2" w:rsidRPr="009E35DF">
              <w:rPr>
                <w:rFonts w:ascii="Arial" w:hAnsi="Arial" w:cs="Arial"/>
                <w:i/>
                <w:color w:val="000000"/>
                <w:sz w:val="20"/>
                <w:szCs w:val="20"/>
                <w:lang w:val="de-AT"/>
              </w:rPr>
              <w:t>(Muttersprache)</w:t>
            </w:r>
            <w:r w:rsidR="001B3FC2"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Pr="009E56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Englisch </w:t>
            </w:r>
            <w:r w:rsidR="00A03C38" w:rsidRPr="009E56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(T</w:t>
            </w:r>
            <w:r w:rsidR="003D2E5B" w:rsidRPr="009E56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OEFL</w:t>
            </w:r>
            <w:r w:rsidR="00884F9F" w:rsidRPr="009E56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A03C38" w:rsidRPr="009E56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110/120</w:t>
            </w:r>
            <w:r w:rsidRPr="009E564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A82FA8">
              <w:rPr>
                <w:rFonts w:ascii="Arial" w:hAnsi="Arial" w:cs="Arial"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1B3FC2"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9E35DF">
              <w:rPr>
                <w:rFonts w:ascii="Arial" w:hAnsi="Arial" w:cs="Arial"/>
                <w:i/>
                <w:color w:val="000000"/>
                <w:sz w:val="20"/>
                <w:szCs w:val="20"/>
                <w:lang w:val="de-AT"/>
              </w:rPr>
              <w:t>(</w:t>
            </w:r>
            <w:r w:rsidR="001B3FC2" w:rsidRPr="009E35DF">
              <w:rPr>
                <w:rFonts w:ascii="Arial" w:hAnsi="Arial" w:cs="Arial"/>
                <w:i/>
                <w:color w:val="000000"/>
                <w:sz w:val="20"/>
                <w:szCs w:val="20"/>
                <w:lang w:val="de-AT"/>
              </w:rPr>
              <w:t>C1</w:t>
            </w:r>
            <w:r w:rsidRPr="009E35DF">
              <w:rPr>
                <w:rFonts w:ascii="Arial" w:hAnsi="Arial" w:cs="Arial"/>
                <w:i/>
                <w:color w:val="000000"/>
                <w:sz w:val="20"/>
                <w:szCs w:val="20"/>
                <w:lang w:val="de-AT"/>
              </w:rPr>
              <w:t>)</w:t>
            </w:r>
            <w:r w:rsidR="00A374CD" w:rsidRPr="009E35DF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="00A374CD" w:rsidRPr="009E35DF">
              <w:rPr>
                <w:rFonts w:ascii="Arial" w:hAnsi="Arial" w:cs="Arial"/>
                <w:i/>
                <w:color w:val="000000"/>
                <w:sz w:val="20"/>
                <w:szCs w:val="20"/>
                <w:lang w:val="de-AT"/>
              </w:rPr>
              <w:t>(B2)</w:t>
            </w:r>
          </w:p>
        </w:tc>
      </w:tr>
      <w:tr w:rsidR="0053342F" w:rsidRPr="009E35DF" w14:paraId="45706C3F" w14:textId="77777777" w:rsidTr="00EC11F2">
        <w:trPr>
          <w:gridAfter w:val="1"/>
          <w:wAfter w:w="530" w:type="dxa"/>
          <w:trHeight w:val="283"/>
        </w:trPr>
        <w:tc>
          <w:tcPr>
            <w:tcW w:w="9689" w:type="dxa"/>
            <w:gridSpan w:val="6"/>
            <w:vAlign w:val="bottom"/>
          </w:tcPr>
          <w:p w14:paraId="60CA2168" w14:textId="39F61682" w:rsidR="0053342F" w:rsidRPr="00642C7E" w:rsidRDefault="0053342F" w:rsidP="00A52FD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42C7E">
              <w:rPr>
                <w:rFonts w:ascii="Arial" w:hAnsi="Arial" w:cs="Arial"/>
                <w:b/>
                <w:bCs/>
                <w:sz w:val="20"/>
                <w:szCs w:val="20"/>
              </w:rPr>
              <w:t>Technisch:</w:t>
            </w:r>
            <w:r w:rsidRPr="00642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2C7E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(fortgeschritten)</w:t>
            </w:r>
            <w:r w:rsidRPr="00642C7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0F1E06" w:rsidRPr="00642C7E">
              <w:rPr>
                <w:rFonts w:ascii="Arial" w:hAnsi="Arial" w:cs="Arial"/>
                <w:color w:val="000000"/>
                <w:sz w:val="20"/>
                <w:szCs w:val="20"/>
              </w:rPr>
              <w:t>SQL</w:t>
            </w:r>
            <w:r w:rsidRPr="00642C7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(</w:t>
            </w:r>
            <w:r w:rsidR="00517F40"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Grundkenntnisse</w:t>
            </w:r>
            <w:r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)</w:t>
            </w:r>
            <w:r w:rsidRPr="00642C7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0F1E06" w:rsidRPr="00642C7E">
              <w:rPr>
                <w:rFonts w:ascii="Arial" w:hAnsi="Arial" w:cs="Arial"/>
                <w:color w:val="000000"/>
                <w:sz w:val="20"/>
                <w:szCs w:val="20"/>
              </w:rPr>
              <w:t>Python</w:t>
            </w:r>
            <w:r w:rsidRPr="00642C7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(</w:t>
            </w:r>
            <w:r w:rsidR="00517F40"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Grundkenntnisse</w:t>
            </w:r>
            <w:r w:rsidRPr="00642C7E">
              <w:rPr>
                <w:rFonts w:ascii="Arial" w:hAnsi="Arial" w:cs="Arial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53342F" w:rsidRPr="009E35DF" w14:paraId="70CB01B0" w14:textId="77777777" w:rsidTr="00EC11F2">
        <w:trPr>
          <w:gridAfter w:val="1"/>
          <w:wAfter w:w="530" w:type="dxa"/>
          <w:trHeight w:val="283"/>
        </w:trPr>
        <w:tc>
          <w:tcPr>
            <w:tcW w:w="9689" w:type="dxa"/>
            <w:gridSpan w:val="6"/>
            <w:vAlign w:val="bottom"/>
          </w:tcPr>
          <w:p w14:paraId="598C2742" w14:textId="01024A83" w:rsidR="0053342F" w:rsidRPr="009E35DF" w:rsidRDefault="0053342F" w:rsidP="00A52FD7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9E35DF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9E35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0D84" w:rsidRPr="009E35DF">
              <w:rPr>
                <w:rFonts w:ascii="Arial" w:hAnsi="Arial" w:cs="Arial"/>
                <w:sz w:val="20"/>
                <w:szCs w:val="20"/>
              </w:rPr>
              <w:t>Luftfahrt</w:t>
            </w:r>
            <w:r w:rsidR="00863CF9" w:rsidRPr="009E35DF">
              <w:rPr>
                <w:rFonts w:ascii="Arial" w:hAnsi="Arial" w:cs="Arial"/>
                <w:sz w:val="20"/>
                <w:szCs w:val="20"/>
              </w:rPr>
              <w:t>,</w:t>
            </w:r>
            <w:r w:rsidR="00A20D84" w:rsidRPr="009E35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27E3" w:rsidRPr="009E35DF">
              <w:rPr>
                <w:rFonts w:ascii="Arial" w:hAnsi="Arial" w:cs="Arial"/>
                <w:sz w:val="20"/>
                <w:szCs w:val="20"/>
              </w:rPr>
              <w:t xml:space="preserve">Marathons </w:t>
            </w:r>
            <w:r w:rsidR="009427E3" w:rsidRPr="009E35DF">
              <w:rPr>
                <w:rFonts w:ascii="Arial" w:hAnsi="Arial" w:cs="Arial"/>
                <w:i/>
                <w:sz w:val="20"/>
                <w:szCs w:val="20"/>
              </w:rPr>
              <w:t>(Bestzeit</w:t>
            </w:r>
            <w:r w:rsidR="00724477" w:rsidRPr="009E35DF">
              <w:rPr>
                <w:rFonts w:ascii="Arial" w:hAnsi="Arial" w:cs="Arial"/>
                <w:i/>
                <w:sz w:val="20"/>
                <w:szCs w:val="20"/>
              </w:rPr>
              <w:t xml:space="preserve"> 3:30 h)</w:t>
            </w:r>
            <w:r w:rsidR="00724477" w:rsidRPr="009E35D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861FF" w:rsidRPr="009E35DF">
              <w:rPr>
                <w:rFonts w:ascii="Arial" w:hAnsi="Arial" w:cs="Arial"/>
                <w:sz w:val="20"/>
                <w:szCs w:val="20"/>
              </w:rPr>
              <w:t xml:space="preserve">Klavier und Gitarre spielen </w:t>
            </w:r>
            <w:r w:rsidR="000861FF" w:rsidRPr="009E35DF">
              <w:rPr>
                <w:rFonts w:ascii="Arial" w:hAnsi="Arial" w:cs="Arial"/>
                <w:i/>
                <w:sz w:val="20"/>
                <w:szCs w:val="20"/>
              </w:rPr>
              <w:t>(</w:t>
            </w:r>
            <w:r w:rsidR="000D6151" w:rsidRPr="009E35DF">
              <w:rPr>
                <w:rFonts w:ascii="Arial" w:hAnsi="Arial" w:cs="Arial"/>
                <w:i/>
                <w:sz w:val="20"/>
                <w:szCs w:val="20"/>
              </w:rPr>
              <w:t xml:space="preserve">15 </w:t>
            </w:r>
            <w:r w:rsidR="009F13FF" w:rsidRPr="009E35DF">
              <w:rPr>
                <w:rFonts w:ascii="Arial" w:hAnsi="Arial" w:cs="Arial"/>
                <w:i/>
                <w:iCs/>
                <w:sz w:val="20"/>
                <w:szCs w:val="20"/>
              </w:rPr>
              <w:t>Jahre</w:t>
            </w:r>
            <w:r w:rsidR="000D6151" w:rsidRPr="009E35DF">
              <w:rPr>
                <w:rFonts w:ascii="Arial" w:hAnsi="Arial" w:cs="Arial"/>
                <w:i/>
                <w:sz w:val="20"/>
                <w:szCs w:val="20"/>
              </w:rPr>
              <w:t>)</w:t>
            </w:r>
            <w:r w:rsidR="000D6151" w:rsidRPr="009E35DF">
              <w:rPr>
                <w:rFonts w:ascii="Arial" w:hAnsi="Arial" w:cs="Arial"/>
                <w:sz w:val="20"/>
                <w:szCs w:val="20"/>
              </w:rPr>
              <w:t>,</w:t>
            </w:r>
            <w:r w:rsidR="00A607E4" w:rsidRPr="009E35DF">
              <w:rPr>
                <w:rFonts w:ascii="Arial" w:hAnsi="Arial" w:cs="Arial"/>
                <w:sz w:val="20"/>
                <w:szCs w:val="20"/>
              </w:rPr>
              <w:t xml:space="preserve"> Tennis </w:t>
            </w:r>
            <w:r w:rsidR="00A607E4" w:rsidRPr="009E35DF">
              <w:rPr>
                <w:rFonts w:ascii="Arial" w:hAnsi="Arial" w:cs="Arial"/>
                <w:i/>
                <w:sz w:val="20"/>
                <w:szCs w:val="20"/>
              </w:rPr>
              <w:t>(5 Jahre)</w:t>
            </w:r>
            <w:r w:rsidR="00A607E4" w:rsidRPr="009E35DF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892CB5" w:rsidRPr="009E35DF">
              <w:rPr>
                <w:rFonts w:ascii="Arial" w:hAnsi="Arial" w:cs="Arial"/>
                <w:sz w:val="20"/>
                <w:szCs w:val="20"/>
              </w:rPr>
              <w:t xml:space="preserve">Weiterbildung im Bereich kognitive Psychologie, </w:t>
            </w:r>
            <w:r w:rsidR="00411574" w:rsidRPr="009E35DF">
              <w:rPr>
                <w:rFonts w:ascii="Arial" w:hAnsi="Arial" w:cs="Arial"/>
                <w:sz w:val="20"/>
                <w:szCs w:val="20"/>
              </w:rPr>
              <w:t xml:space="preserve">Reisen </w:t>
            </w:r>
            <w:r w:rsidR="00411574" w:rsidRPr="009E35DF">
              <w:rPr>
                <w:rFonts w:ascii="Arial" w:hAnsi="Arial" w:cs="Arial"/>
                <w:i/>
                <w:sz w:val="20"/>
                <w:szCs w:val="20"/>
              </w:rPr>
              <w:t>(Besuch von 12+ Ländern)</w:t>
            </w:r>
          </w:p>
        </w:tc>
      </w:tr>
      <w:tr w:rsidR="0053342F" w:rsidRPr="009E35DF" w14:paraId="071AB173" w14:textId="77777777" w:rsidTr="00EC11F2">
        <w:trPr>
          <w:gridAfter w:val="1"/>
          <w:wAfter w:w="530" w:type="dxa"/>
          <w:trHeight w:val="1279"/>
        </w:trPr>
        <w:tc>
          <w:tcPr>
            <w:tcW w:w="9689" w:type="dxa"/>
            <w:gridSpan w:val="6"/>
            <w:vAlign w:val="bottom"/>
          </w:tcPr>
          <w:p w14:paraId="6478BDEA" w14:textId="21D01D81" w:rsidR="0053342F" w:rsidRPr="009E35DF" w:rsidRDefault="0053342F" w:rsidP="00A52FD7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B1076" w:rsidRDefault="00723643">
      <w:pPr>
        <w:rPr>
          <w:rFonts w:ascii="Times New Roman" w:hAnsi="Times New Roman" w:cs="Times New Roman"/>
          <w:sz w:val="18"/>
        </w:rPr>
      </w:pPr>
    </w:p>
    <w:sectPr w:rsidR="00723643" w:rsidRPr="007B1076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F9A876" w14:textId="77777777" w:rsidR="003F603E" w:rsidRDefault="003F603E" w:rsidP="00BE053D">
      <w:pPr>
        <w:spacing w:after="0" w:line="240" w:lineRule="auto"/>
      </w:pPr>
      <w:r>
        <w:separator/>
      </w:r>
    </w:p>
  </w:endnote>
  <w:endnote w:type="continuationSeparator" w:id="0">
    <w:p w14:paraId="3AA70877" w14:textId="77777777" w:rsidR="003F603E" w:rsidRDefault="003F603E" w:rsidP="00BE053D">
      <w:pPr>
        <w:spacing w:after="0" w:line="240" w:lineRule="auto"/>
      </w:pPr>
      <w:r>
        <w:continuationSeparator/>
      </w:r>
    </w:p>
  </w:endnote>
  <w:endnote w:type="continuationNotice" w:id="1">
    <w:p w14:paraId="5AB4EE45" w14:textId="77777777" w:rsidR="003F603E" w:rsidRDefault="003F60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DD29ED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799514" w14:textId="77777777" w:rsidR="003F603E" w:rsidRDefault="003F603E" w:rsidP="00BE053D">
      <w:pPr>
        <w:spacing w:after="0" w:line="240" w:lineRule="auto"/>
      </w:pPr>
      <w:r>
        <w:separator/>
      </w:r>
    </w:p>
  </w:footnote>
  <w:footnote w:type="continuationSeparator" w:id="0">
    <w:p w14:paraId="55155444" w14:textId="77777777" w:rsidR="003F603E" w:rsidRDefault="003F603E" w:rsidP="00BE053D">
      <w:pPr>
        <w:spacing w:after="0" w:line="240" w:lineRule="auto"/>
      </w:pPr>
      <w:r>
        <w:continuationSeparator/>
      </w:r>
    </w:p>
  </w:footnote>
  <w:footnote w:type="continuationNotice" w:id="1">
    <w:p w14:paraId="16889EA1" w14:textId="77777777" w:rsidR="003F603E" w:rsidRDefault="003F603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3DF7"/>
    <w:multiLevelType w:val="hybridMultilevel"/>
    <w:tmpl w:val="EBFE10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068658">
    <w:abstractNumId w:val="16"/>
  </w:num>
  <w:num w:numId="2" w16cid:durableId="906380509">
    <w:abstractNumId w:val="20"/>
  </w:num>
  <w:num w:numId="3" w16cid:durableId="431896448">
    <w:abstractNumId w:val="23"/>
  </w:num>
  <w:num w:numId="4" w16cid:durableId="1455101537">
    <w:abstractNumId w:val="0"/>
  </w:num>
  <w:num w:numId="5" w16cid:durableId="1034379139">
    <w:abstractNumId w:val="1"/>
  </w:num>
  <w:num w:numId="6" w16cid:durableId="1843201175">
    <w:abstractNumId w:val="2"/>
  </w:num>
  <w:num w:numId="7" w16cid:durableId="1141114463">
    <w:abstractNumId w:val="15"/>
  </w:num>
  <w:num w:numId="8" w16cid:durableId="315493085">
    <w:abstractNumId w:val="26"/>
  </w:num>
  <w:num w:numId="9" w16cid:durableId="1805731269">
    <w:abstractNumId w:val="14"/>
  </w:num>
  <w:num w:numId="10" w16cid:durableId="1824346014">
    <w:abstractNumId w:val="28"/>
  </w:num>
  <w:num w:numId="11" w16cid:durableId="868494647">
    <w:abstractNumId w:val="5"/>
  </w:num>
  <w:num w:numId="12" w16cid:durableId="1457484596">
    <w:abstractNumId w:val="6"/>
  </w:num>
  <w:num w:numId="13" w16cid:durableId="1642076951">
    <w:abstractNumId w:val="9"/>
  </w:num>
  <w:num w:numId="14" w16cid:durableId="2139837647">
    <w:abstractNumId w:val="11"/>
  </w:num>
  <w:num w:numId="15" w16cid:durableId="1205867096">
    <w:abstractNumId w:val="25"/>
  </w:num>
  <w:num w:numId="16" w16cid:durableId="1796025486">
    <w:abstractNumId w:val="4"/>
  </w:num>
  <w:num w:numId="17" w16cid:durableId="167252800">
    <w:abstractNumId w:val="19"/>
  </w:num>
  <w:num w:numId="18" w16cid:durableId="577060707">
    <w:abstractNumId w:val="3"/>
  </w:num>
  <w:num w:numId="19" w16cid:durableId="2028602704">
    <w:abstractNumId w:val="22"/>
  </w:num>
  <w:num w:numId="20" w16cid:durableId="211430690">
    <w:abstractNumId w:val="12"/>
  </w:num>
  <w:num w:numId="21" w16cid:durableId="793403289">
    <w:abstractNumId w:val="13"/>
  </w:num>
  <w:num w:numId="22" w16cid:durableId="709376266">
    <w:abstractNumId w:val="18"/>
  </w:num>
  <w:num w:numId="23" w16cid:durableId="1755971857">
    <w:abstractNumId w:val="7"/>
  </w:num>
  <w:num w:numId="24" w16cid:durableId="708990871">
    <w:abstractNumId w:val="24"/>
  </w:num>
  <w:num w:numId="25" w16cid:durableId="1977560827">
    <w:abstractNumId w:val="29"/>
  </w:num>
  <w:num w:numId="26" w16cid:durableId="2116244130">
    <w:abstractNumId w:val="21"/>
  </w:num>
  <w:num w:numId="27" w16cid:durableId="1571386466">
    <w:abstractNumId w:val="23"/>
  </w:num>
  <w:num w:numId="28" w16cid:durableId="444425419">
    <w:abstractNumId w:val="17"/>
  </w:num>
  <w:num w:numId="29" w16cid:durableId="2146850495">
    <w:abstractNumId w:val="8"/>
  </w:num>
  <w:num w:numId="30" w16cid:durableId="323052960">
    <w:abstractNumId w:val="10"/>
  </w:num>
  <w:num w:numId="31" w16cid:durableId="2108571216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4"/>
  <w:proofState w:spelling="clean"/>
  <w:revisionView w:formatting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C39"/>
    <w:rsid w:val="00002061"/>
    <w:rsid w:val="00002CB4"/>
    <w:rsid w:val="0001254E"/>
    <w:rsid w:val="0001451F"/>
    <w:rsid w:val="00023A28"/>
    <w:rsid w:val="00024054"/>
    <w:rsid w:val="000304DB"/>
    <w:rsid w:val="00031383"/>
    <w:rsid w:val="0003256D"/>
    <w:rsid w:val="00033842"/>
    <w:rsid w:val="00034A2A"/>
    <w:rsid w:val="00046103"/>
    <w:rsid w:val="00057A21"/>
    <w:rsid w:val="00061D33"/>
    <w:rsid w:val="00061EDF"/>
    <w:rsid w:val="00064643"/>
    <w:rsid w:val="000719AF"/>
    <w:rsid w:val="000758AA"/>
    <w:rsid w:val="000810AA"/>
    <w:rsid w:val="000836D2"/>
    <w:rsid w:val="000861FF"/>
    <w:rsid w:val="00087657"/>
    <w:rsid w:val="00087747"/>
    <w:rsid w:val="000A1FDA"/>
    <w:rsid w:val="000A3028"/>
    <w:rsid w:val="000B0866"/>
    <w:rsid w:val="000B63E2"/>
    <w:rsid w:val="000B6548"/>
    <w:rsid w:val="000D0130"/>
    <w:rsid w:val="000D6151"/>
    <w:rsid w:val="000D671A"/>
    <w:rsid w:val="000E4BC5"/>
    <w:rsid w:val="000F1E06"/>
    <w:rsid w:val="000F7E42"/>
    <w:rsid w:val="00100C7B"/>
    <w:rsid w:val="00101BEC"/>
    <w:rsid w:val="00103EC5"/>
    <w:rsid w:val="00116C6E"/>
    <w:rsid w:val="00125CA6"/>
    <w:rsid w:val="00132AED"/>
    <w:rsid w:val="001350D8"/>
    <w:rsid w:val="001355FF"/>
    <w:rsid w:val="00136B60"/>
    <w:rsid w:val="00150AA2"/>
    <w:rsid w:val="00152927"/>
    <w:rsid w:val="00152C74"/>
    <w:rsid w:val="00156FC9"/>
    <w:rsid w:val="00162A5A"/>
    <w:rsid w:val="00163FD0"/>
    <w:rsid w:val="001647AB"/>
    <w:rsid w:val="001713CA"/>
    <w:rsid w:val="00172867"/>
    <w:rsid w:val="00175B6D"/>
    <w:rsid w:val="00177018"/>
    <w:rsid w:val="001901ED"/>
    <w:rsid w:val="00190D83"/>
    <w:rsid w:val="0019483A"/>
    <w:rsid w:val="00195827"/>
    <w:rsid w:val="001A3ED7"/>
    <w:rsid w:val="001A46BF"/>
    <w:rsid w:val="001A481B"/>
    <w:rsid w:val="001A7334"/>
    <w:rsid w:val="001A7C43"/>
    <w:rsid w:val="001B0186"/>
    <w:rsid w:val="001B0B0D"/>
    <w:rsid w:val="001B3FC2"/>
    <w:rsid w:val="001B62CA"/>
    <w:rsid w:val="001C0A7B"/>
    <w:rsid w:val="001C3B66"/>
    <w:rsid w:val="001D4DCD"/>
    <w:rsid w:val="001F4175"/>
    <w:rsid w:val="00207503"/>
    <w:rsid w:val="00216F92"/>
    <w:rsid w:val="002211DF"/>
    <w:rsid w:val="00223058"/>
    <w:rsid w:val="00223A4D"/>
    <w:rsid w:val="00223DC0"/>
    <w:rsid w:val="002247D1"/>
    <w:rsid w:val="00225792"/>
    <w:rsid w:val="00225D1E"/>
    <w:rsid w:val="002264EB"/>
    <w:rsid w:val="0023054D"/>
    <w:rsid w:val="00232CB5"/>
    <w:rsid w:val="00233C11"/>
    <w:rsid w:val="00234A7E"/>
    <w:rsid w:val="00235340"/>
    <w:rsid w:val="002417E5"/>
    <w:rsid w:val="002426E1"/>
    <w:rsid w:val="0024373D"/>
    <w:rsid w:val="00247D6E"/>
    <w:rsid w:val="002508C2"/>
    <w:rsid w:val="00256F17"/>
    <w:rsid w:val="00267252"/>
    <w:rsid w:val="00282DB0"/>
    <w:rsid w:val="00284BEB"/>
    <w:rsid w:val="00286CD5"/>
    <w:rsid w:val="002961DA"/>
    <w:rsid w:val="002A1D97"/>
    <w:rsid w:val="002A48F7"/>
    <w:rsid w:val="002A6171"/>
    <w:rsid w:val="002B2091"/>
    <w:rsid w:val="002B6F2A"/>
    <w:rsid w:val="002C6972"/>
    <w:rsid w:val="002D2B32"/>
    <w:rsid w:val="002D3CC1"/>
    <w:rsid w:val="002D4516"/>
    <w:rsid w:val="002E2C5C"/>
    <w:rsid w:val="002E3D97"/>
    <w:rsid w:val="002F46AD"/>
    <w:rsid w:val="00303519"/>
    <w:rsid w:val="00304452"/>
    <w:rsid w:val="0030519E"/>
    <w:rsid w:val="003101F0"/>
    <w:rsid w:val="00314B7A"/>
    <w:rsid w:val="00323BFC"/>
    <w:rsid w:val="00323DF3"/>
    <w:rsid w:val="00324BC5"/>
    <w:rsid w:val="003352D4"/>
    <w:rsid w:val="00336AA6"/>
    <w:rsid w:val="00340787"/>
    <w:rsid w:val="00340BAB"/>
    <w:rsid w:val="003418E0"/>
    <w:rsid w:val="003466D9"/>
    <w:rsid w:val="00347F8D"/>
    <w:rsid w:val="003560CE"/>
    <w:rsid w:val="00362388"/>
    <w:rsid w:val="00366B82"/>
    <w:rsid w:val="00372F7B"/>
    <w:rsid w:val="003733E5"/>
    <w:rsid w:val="00377A34"/>
    <w:rsid w:val="00383389"/>
    <w:rsid w:val="00390EA6"/>
    <w:rsid w:val="00391F15"/>
    <w:rsid w:val="003927E4"/>
    <w:rsid w:val="003A7B40"/>
    <w:rsid w:val="003B0425"/>
    <w:rsid w:val="003B1D62"/>
    <w:rsid w:val="003B540A"/>
    <w:rsid w:val="003B5C38"/>
    <w:rsid w:val="003D2B99"/>
    <w:rsid w:val="003D2E5B"/>
    <w:rsid w:val="003E27C3"/>
    <w:rsid w:val="003E35F3"/>
    <w:rsid w:val="003E4161"/>
    <w:rsid w:val="003F2B95"/>
    <w:rsid w:val="003F3E3F"/>
    <w:rsid w:val="003F603E"/>
    <w:rsid w:val="004067B8"/>
    <w:rsid w:val="00411574"/>
    <w:rsid w:val="00413426"/>
    <w:rsid w:val="00415051"/>
    <w:rsid w:val="004154BE"/>
    <w:rsid w:val="004163B3"/>
    <w:rsid w:val="00416AB3"/>
    <w:rsid w:val="0042013D"/>
    <w:rsid w:val="00422F83"/>
    <w:rsid w:val="00425EA8"/>
    <w:rsid w:val="00426D7E"/>
    <w:rsid w:val="0043430C"/>
    <w:rsid w:val="00435E6D"/>
    <w:rsid w:val="004404AF"/>
    <w:rsid w:val="00441290"/>
    <w:rsid w:val="00443668"/>
    <w:rsid w:val="00445827"/>
    <w:rsid w:val="00456B0D"/>
    <w:rsid w:val="00476AF8"/>
    <w:rsid w:val="00484FD7"/>
    <w:rsid w:val="004929FB"/>
    <w:rsid w:val="004A54BA"/>
    <w:rsid w:val="004B165F"/>
    <w:rsid w:val="004B2C19"/>
    <w:rsid w:val="004B6A5E"/>
    <w:rsid w:val="004C14BB"/>
    <w:rsid w:val="004E15E0"/>
    <w:rsid w:val="00502980"/>
    <w:rsid w:val="005030DE"/>
    <w:rsid w:val="00503C6B"/>
    <w:rsid w:val="00503CEF"/>
    <w:rsid w:val="00505E7E"/>
    <w:rsid w:val="00507EA7"/>
    <w:rsid w:val="00510D2D"/>
    <w:rsid w:val="00511E51"/>
    <w:rsid w:val="00514AD7"/>
    <w:rsid w:val="00517F40"/>
    <w:rsid w:val="00526089"/>
    <w:rsid w:val="00526583"/>
    <w:rsid w:val="00526ACF"/>
    <w:rsid w:val="00527A28"/>
    <w:rsid w:val="00527DCA"/>
    <w:rsid w:val="00532DB7"/>
    <w:rsid w:val="0053342F"/>
    <w:rsid w:val="005516FA"/>
    <w:rsid w:val="0055180F"/>
    <w:rsid w:val="00557F2C"/>
    <w:rsid w:val="0056287C"/>
    <w:rsid w:val="005716D4"/>
    <w:rsid w:val="00571B60"/>
    <w:rsid w:val="00572876"/>
    <w:rsid w:val="005770CC"/>
    <w:rsid w:val="00585446"/>
    <w:rsid w:val="00585A4D"/>
    <w:rsid w:val="0058684D"/>
    <w:rsid w:val="00590CE2"/>
    <w:rsid w:val="00591681"/>
    <w:rsid w:val="0059187E"/>
    <w:rsid w:val="005A3EED"/>
    <w:rsid w:val="005B01DE"/>
    <w:rsid w:val="005B3E8D"/>
    <w:rsid w:val="005B4369"/>
    <w:rsid w:val="005C04C8"/>
    <w:rsid w:val="005C1095"/>
    <w:rsid w:val="005C1291"/>
    <w:rsid w:val="005D172B"/>
    <w:rsid w:val="005D577B"/>
    <w:rsid w:val="005D6329"/>
    <w:rsid w:val="005E180B"/>
    <w:rsid w:val="005E4308"/>
    <w:rsid w:val="005E57F6"/>
    <w:rsid w:val="005F2E8D"/>
    <w:rsid w:val="006058D8"/>
    <w:rsid w:val="00606BEF"/>
    <w:rsid w:val="00610200"/>
    <w:rsid w:val="006117FB"/>
    <w:rsid w:val="00614FA1"/>
    <w:rsid w:val="00615A1C"/>
    <w:rsid w:val="006213EF"/>
    <w:rsid w:val="00623699"/>
    <w:rsid w:val="006318DE"/>
    <w:rsid w:val="00632286"/>
    <w:rsid w:val="00632D5A"/>
    <w:rsid w:val="00635515"/>
    <w:rsid w:val="00640E0E"/>
    <w:rsid w:val="00642059"/>
    <w:rsid w:val="00642C7E"/>
    <w:rsid w:val="006546FD"/>
    <w:rsid w:val="00655A00"/>
    <w:rsid w:val="006561FD"/>
    <w:rsid w:val="00662C72"/>
    <w:rsid w:val="00663B3B"/>
    <w:rsid w:val="00665BF3"/>
    <w:rsid w:val="006667F6"/>
    <w:rsid w:val="00666BEF"/>
    <w:rsid w:val="006732D6"/>
    <w:rsid w:val="00673FAF"/>
    <w:rsid w:val="00681171"/>
    <w:rsid w:val="00683303"/>
    <w:rsid w:val="00683D02"/>
    <w:rsid w:val="006865C2"/>
    <w:rsid w:val="00693E09"/>
    <w:rsid w:val="00694105"/>
    <w:rsid w:val="006966FF"/>
    <w:rsid w:val="006973AD"/>
    <w:rsid w:val="006A0412"/>
    <w:rsid w:val="006A2DE9"/>
    <w:rsid w:val="006A7230"/>
    <w:rsid w:val="006B0938"/>
    <w:rsid w:val="006B4E32"/>
    <w:rsid w:val="006B72C7"/>
    <w:rsid w:val="006B7F78"/>
    <w:rsid w:val="006C2252"/>
    <w:rsid w:val="006C3F48"/>
    <w:rsid w:val="006C6DB7"/>
    <w:rsid w:val="006C7588"/>
    <w:rsid w:val="006D153F"/>
    <w:rsid w:val="006D7F7F"/>
    <w:rsid w:val="006E2C9C"/>
    <w:rsid w:val="006E40EF"/>
    <w:rsid w:val="006F0039"/>
    <w:rsid w:val="006F39EE"/>
    <w:rsid w:val="006F3F6C"/>
    <w:rsid w:val="006F5FF4"/>
    <w:rsid w:val="006F677A"/>
    <w:rsid w:val="007018BE"/>
    <w:rsid w:val="0070399E"/>
    <w:rsid w:val="00710491"/>
    <w:rsid w:val="00711CEF"/>
    <w:rsid w:val="007168F0"/>
    <w:rsid w:val="00720320"/>
    <w:rsid w:val="00723643"/>
    <w:rsid w:val="00724477"/>
    <w:rsid w:val="00725D3C"/>
    <w:rsid w:val="00733DA1"/>
    <w:rsid w:val="00737822"/>
    <w:rsid w:val="0074111D"/>
    <w:rsid w:val="00753D4A"/>
    <w:rsid w:val="00756912"/>
    <w:rsid w:val="00761609"/>
    <w:rsid w:val="00763DCE"/>
    <w:rsid w:val="00765754"/>
    <w:rsid w:val="00773A8B"/>
    <w:rsid w:val="00773BA1"/>
    <w:rsid w:val="00776C46"/>
    <w:rsid w:val="00777BEE"/>
    <w:rsid w:val="0078260B"/>
    <w:rsid w:val="007838D1"/>
    <w:rsid w:val="00785254"/>
    <w:rsid w:val="00785853"/>
    <w:rsid w:val="007966F0"/>
    <w:rsid w:val="00797BFC"/>
    <w:rsid w:val="007A45D0"/>
    <w:rsid w:val="007A720F"/>
    <w:rsid w:val="007B1076"/>
    <w:rsid w:val="007B15AE"/>
    <w:rsid w:val="007C4417"/>
    <w:rsid w:val="007C6A3C"/>
    <w:rsid w:val="007C748A"/>
    <w:rsid w:val="007D34E0"/>
    <w:rsid w:val="007D4BEE"/>
    <w:rsid w:val="007D5BE9"/>
    <w:rsid w:val="007D5C8D"/>
    <w:rsid w:val="007E016E"/>
    <w:rsid w:val="007E2658"/>
    <w:rsid w:val="007E7627"/>
    <w:rsid w:val="007F6D6D"/>
    <w:rsid w:val="008015A8"/>
    <w:rsid w:val="00803D05"/>
    <w:rsid w:val="008050E4"/>
    <w:rsid w:val="00815068"/>
    <w:rsid w:val="008168D2"/>
    <w:rsid w:val="00821FE3"/>
    <w:rsid w:val="0082257D"/>
    <w:rsid w:val="008254CD"/>
    <w:rsid w:val="00827ACA"/>
    <w:rsid w:val="00827BC8"/>
    <w:rsid w:val="00830D4B"/>
    <w:rsid w:val="0083234D"/>
    <w:rsid w:val="00853438"/>
    <w:rsid w:val="00860682"/>
    <w:rsid w:val="008629A2"/>
    <w:rsid w:val="00863CF9"/>
    <w:rsid w:val="00866846"/>
    <w:rsid w:val="0087487F"/>
    <w:rsid w:val="00874EE2"/>
    <w:rsid w:val="00875DA9"/>
    <w:rsid w:val="00875F35"/>
    <w:rsid w:val="00884F9F"/>
    <w:rsid w:val="00885BEC"/>
    <w:rsid w:val="00892CB5"/>
    <w:rsid w:val="0089312A"/>
    <w:rsid w:val="00895E38"/>
    <w:rsid w:val="008A782B"/>
    <w:rsid w:val="008B01D2"/>
    <w:rsid w:val="008B0FC0"/>
    <w:rsid w:val="008B1179"/>
    <w:rsid w:val="008C429A"/>
    <w:rsid w:val="008C570F"/>
    <w:rsid w:val="008E0FC1"/>
    <w:rsid w:val="008E1F3D"/>
    <w:rsid w:val="008F1561"/>
    <w:rsid w:val="00905369"/>
    <w:rsid w:val="009053D7"/>
    <w:rsid w:val="0091331D"/>
    <w:rsid w:val="0093223C"/>
    <w:rsid w:val="00941A87"/>
    <w:rsid w:val="009427E3"/>
    <w:rsid w:val="00944030"/>
    <w:rsid w:val="0094583E"/>
    <w:rsid w:val="009501C2"/>
    <w:rsid w:val="00956C12"/>
    <w:rsid w:val="00960099"/>
    <w:rsid w:val="009668B9"/>
    <w:rsid w:val="00976577"/>
    <w:rsid w:val="00981E0E"/>
    <w:rsid w:val="00983921"/>
    <w:rsid w:val="00984A77"/>
    <w:rsid w:val="00996356"/>
    <w:rsid w:val="009974C0"/>
    <w:rsid w:val="00997D9A"/>
    <w:rsid w:val="009A025A"/>
    <w:rsid w:val="009A623E"/>
    <w:rsid w:val="009B181E"/>
    <w:rsid w:val="009B2F8E"/>
    <w:rsid w:val="009C5AFC"/>
    <w:rsid w:val="009D1864"/>
    <w:rsid w:val="009D4480"/>
    <w:rsid w:val="009D7C49"/>
    <w:rsid w:val="009E35DF"/>
    <w:rsid w:val="009E564D"/>
    <w:rsid w:val="009E69DF"/>
    <w:rsid w:val="009E7297"/>
    <w:rsid w:val="009F04AB"/>
    <w:rsid w:val="009F13FF"/>
    <w:rsid w:val="00A0257D"/>
    <w:rsid w:val="00A03C38"/>
    <w:rsid w:val="00A05E5E"/>
    <w:rsid w:val="00A10148"/>
    <w:rsid w:val="00A12EDC"/>
    <w:rsid w:val="00A14C67"/>
    <w:rsid w:val="00A20D84"/>
    <w:rsid w:val="00A26728"/>
    <w:rsid w:val="00A26D0D"/>
    <w:rsid w:val="00A33BDE"/>
    <w:rsid w:val="00A34885"/>
    <w:rsid w:val="00A374CD"/>
    <w:rsid w:val="00A37CFC"/>
    <w:rsid w:val="00A43BC1"/>
    <w:rsid w:val="00A52FD7"/>
    <w:rsid w:val="00A56A83"/>
    <w:rsid w:val="00A607E4"/>
    <w:rsid w:val="00A66325"/>
    <w:rsid w:val="00A6661A"/>
    <w:rsid w:val="00A70D8E"/>
    <w:rsid w:val="00A71152"/>
    <w:rsid w:val="00A74225"/>
    <w:rsid w:val="00A80243"/>
    <w:rsid w:val="00A811D6"/>
    <w:rsid w:val="00A82FA8"/>
    <w:rsid w:val="00A90236"/>
    <w:rsid w:val="00A936D5"/>
    <w:rsid w:val="00A97F7F"/>
    <w:rsid w:val="00AA1EB0"/>
    <w:rsid w:val="00AA2DA3"/>
    <w:rsid w:val="00AA490E"/>
    <w:rsid w:val="00AA5889"/>
    <w:rsid w:val="00AA5A9C"/>
    <w:rsid w:val="00AB016A"/>
    <w:rsid w:val="00AB2A5A"/>
    <w:rsid w:val="00AB3383"/>
    <w:rsid w:val="00AC7AB9"/>
    <w:rsid w:val="00AD19B7"/>
    <w:rsid w:val="00AD28F8"/>
    <w:rsid w:val="00AD6C7D"/>
    <w:rsid w:val="00AE4ED3"/>
    <w:rsid w:val="00AE5CD8"/>
    <w:rsid w:val="00B00823"/>
    <w:rsid w:val="00B0230B"/>
    <w:rsid w:val="00B06F73"/>
    <w:rsid w:val="00B17BA2"/>
    <w:rsid w:val="00B17D95"/>
    <w:rsid w:val="00B20674"/>
    <w:rsid w:val="00B23509"/>
    <w:rsid w:val="00B239ED"/>
    <w:rsid w:val="00B359DB"/>
    <w:rsid w:val="00B3632B"/>
    <w:rsid w:val="00B409D8"/>
    <w:rsid w:val="00B43D6F"/>
    <w:rsid w:val="00B5178D"/>
    <w:rsid w:val="00B52D5C"/>
    <w:rsid w:val="00B62C20"/>
    <w:rsid w:val="00B63E9D"/>
    <w:rsid w:val="00B67F1F"/>
    <w:rsid w:val="00B701D7"/>
    <w:rsid w:val="00B80C4E"/>
    <w:rsid w:val="00B82C43"/>
    <w:rsid w:val="00B82E97"/>
    <w:rsid w:val="00B90595"/>
    <w:rsid w:val="00B972FC"/>
    <w:rsid w:val="00BA215A"/>
    <w:rsid w:val="00BB1566"/>
    <w:rsid w:val="00BB501A"/>
    <w:rsid w:val="00BB5F09"/>
    <w:rsid w:val="00BB7CB9"/>
    <w:rsid w:val="00BC0D9F"/>
    <w:rsid w:val="00BD7A04"/>
    <w:rsid w:val="00BE053D"/>
    <w:rsid w:val="00BE5BE8"/>
    <w:rsid w:val="00BE6CCF"/>
    <w:rsid w:val="00BF0F4C"/>
    <w:rsid w:val="00BF1A7A"/>
    <w:rsid w:val="00BF1FA3"/>
    <w:rsid w:val="00BF7787"/>
    <w:rsid w:val="00C00974"/>
    <w:rsid w:val="00C018E4"/>
    <w:rsid w:val="00C066FA"/>
    <w:rsid w:val="00C25387"/>
    <w:rsid w:val="00C25F78"/>
    <w:rsid w:val="00C3151C"/>
    <w:rsid w:val="00C5122F"/>
    <w:rsid w:val="00C54BE3"/>
    <w:rsid w:val="00C57F80"/>
    <w:rsid w:val="00C6047B"/>
    <w:rsid w:val="00C61DAA"/>
    <w:rsid w:val="00C768ED"/>
    <w:rsid w:val="00C8108B"/>
    <w:rsid w:val="00C82752"/>
    <w:rsid w:val="00C82A8F"/>
    <w:rsid w:val="00C916C2"/>
    <w:rsid w:val="00C92AC1"/>
    <w:rsid w:val="00CA55AB"/>
    <w:rsid w:val="00CB14D9"/>
    <w:rsid w:val="00CB7EAB"/>
    <w:rsid w:val="00CC103E"/>
    <w:rsid w:val="00CC21D4"/>
    <w:rsid w:val="00CC21E9"/>
    <w:rsid w:val="00CC7F56"/>
    <w:rsid w:val="00CD1B12"/>
    <w:rsid w:val="00CD294D"/>
    <w:rsid w:val="00CD55DC"/>
    <w:rsid w:val="00CE1BBC"/>
    <w:rsid w:val="00CE2595"/>
    <w:rsid w:val="00CE28CC"/>
    <w:rsid w:val="00CE4F5B"/>
    <w:rsid w:val="00CE72FC"/>
    <w:rsid w:val="00CF20CC"/>
    <w:rsid w:val="00CF2D43"/>
    <w:rsid w:val="00CF31EE"/>
    <w:rsid w:val="00D026A7"/>
    <w:rsid w:val="00D02B71"/>
    <w:rsid w:val="00D0789D"/>
    <w:rsid w:val="00D13DFA"/>
    <w:rsid w:val="00D140C6"/>
    <w:rsid w:val="00D1492F"/>
    <w:rsid w:val="00D14A25"/>
    <w:rsid w:val="00D17B69"/>
    <w:rsid w:val="00D3003C"/>
    <w:rsid w:val="00D331F4"/>
    <w:rsid w:val="00D340A1"/>
    <w:rsid w:val="00D470E4"/>
    <w:rsid w:val="00D52142"/>
    <w:rsid w:val="00D52452"/>
    <w:rsid w:val="00D5280E"/>
    <w:rsid w:val="00D61F14"/>
    <w:rsid w:val="00D63BF8"/>
    <w:rsid w:val="00D800EF"/>
    <w:rsid w:val="00D80D6B"/>
    <w:rsid w:val="00D85D41"/>
    <w:rsid w:val="00D907F3"/>
    <w:rsid w:val="00D90950"/>
    <w:rsid w:val="00D92CA1"/>
    <w:rsid w:val="00D94E4C"/>
    <w:rsid w:val="00D97F3C"/>
    <w:rsid w:val="00DA69DF"/>
    <w:rsid w:val="00DB33F8"/>
    <w:rsid w:val="00DC0CD1"/>
    <w:rsid w:val="00DC24C3"/>
    <w:rsid w:val="00DD29ED"/>
    <w:rsid w:val="00DD2A8F"/>
    <w:rsid w:val="00DD38E2"/>
    <w:rsid w:val="00DE0ED9"/>
    <w:rsid w:val="00DF4B66"/>
    <w:rsid w:val="00E00140"/>
    <w:rsid w:val="00E0226A"/>
    <w:rsid w:val="00E13110"/>
    <w:rsid w:val="00E15F7A"/>
    <w:rsid w:val="00E16FA5"/>
    <w:rsid w:val="00E24DF1"/>
    <w:rsid w:val="00E37B93"/>
    <w:rsid w:val="00E403D4"/>
    <w:rsid w:val="00E40B9A"/>
    <w:rsid w:val="00E431ED"/>
    <w:rsid w:val="00E4350C"/>
    <w:rsid w:val="00E55D90"/>
    <w:rsid w:val="00E62746"/>
    <w:rsid w:val="00E64286"/>
    <w:rsid w:val="00E64FF5"/>
    <w:rsid w:val="00E81B5D"/>
    <w:rsid w:val="00E83B59"/>
    <w:rsid w:val="00E9029D"/>
    <w:rsid w:val="00E907EC"/>
    <w:rsid w:val="00EA15B8"/>
    <w:rsid w:val="00EA5421"/>
    <w:rsid w:val="00EA5CB6"/>
    <w:rsid w:val="00EA6428"/>
    <w:rsid w:val="00EB22DC"/>
    <w:rsid w:val="00EB2B5E"/>
    <w:rsid w:val="00EB34FC"/>
    <w:rsid w:val="00EB3DE8"/>
    <w:rsid w:val="00EB3F54"/>
    <w:rsid w:val="00EB54C7"/>
    <w:rsid w:val="00EB5816"/>
    <w:rsid w:val="00EC11F2"/>
    <w:rsid w:val="00ED0EA9"/>
    <w:rsid w:val="00EE2547"/>
    <w:rsid w:val="00EE52F3"/>
    <w:rsid w:val="00EF53EA"/>
    <w:rsid w:val="00EF77DF"/>
    <w:rsid w:val="00F00F05"/>
    <w:rsid w:val="00F043DF"/>
    <w:rsid w:val="00F072A6"/>
    <w:rsid w:val="00F11BEF"/>
    <w:rsid w:val="00F128FA"/>
    <w:rsid w:val="00F151E4"/>
    <w:rsid w:val="00F15B64"/>
    <w:rsid w:val="00F165E1"/>
    <w:rsid w:val="00F258E7"/>
    <w:rsid w:val="00F25EB2"/>
    <w:rsid w:val="00F31B84"/>
    <w:rsid w:val="00F44F5F"/>
    <w:rsid w:val="00F47471"/>
    <w:rsid w:val="00F503B7"/>
    <w:rsid w:val="00F504E9"/>
    <w:rsid w:val="00F57BA5"/>
    <w:rsid w:val="00F611A3"/>
    <w:rsid w:val="00F631EC"/>
    <w:rsid w:val="00F63EAE"/>
    <w:rsid w:val="00F64C22"/>
    <w:rsid w:val="00F64FA7"/>
    <w:rsid w:val="00F65C99"/>
    <w:rsid w:val="00F66D00"/>
    <w:rsid w:val="00F67E2B"/>
    <w:rsid w:val="00F70338"/>
    <w:rsid w:val="00F71D3A"/>
    <w:rsid w:val="00F74D19"/>
    <w:rsid w:val="00F75FC3"/>
    <w:rsid w:val="00F80053"/>
    <w:rsid w:val="00F8489E"/>
    <w:rsid w:val="00F9017E"/>
    <w:rsid w:val="00F94EC1"/>
    <w:rsid w:val="00F95E9C"/>
    <w:rsid w:val="00F977BC"/>
    <w:rsid w:val="00FA02C7"/>
    <w:rsid w:val="00FA4186"/>
    <w:rsid w:val="00FA4D9D"/>
    <w:rsid w:val="00FA58EA"/>
    <w:rsid w:val="00FA7089"/>
    <w:rsid w:val="00FB3E36"/>
    <w:rsid w:val="00FB508F"/>
    <w:rsid w:val="00FC0531"/>
    <w:rsid w:val="00FC13F0"/>
    <w:rsid w:val="00FC1E29"/>
    <w:rsid w:val="00FD0FB7"/>
    <w:rsid w:val="00FD1D97"/>
    <w:rsid w:val="00FE0496"/>
    <w:rsid w:val="00FE0D86"/>
    <w:rsid w:val="00FE2726"/>
    <w:rsid w:val="00FE3B36"/>
    <w:rsid w:val="00FE79A2"/>
    <w:rsid w:val="00FF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A16AE052-7852-4588-B80C-C33B950C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2676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mariam s</cp:lastModifiedBy>
  <cp:revision>2</cp:revision>
  <cp:lastPrinted>2026-06-23T04:05:00Z</cp:lastPrinted>
  <dcterms:created xsi:type="dcterms:W3CDTF">2026-06-24T09:18:00Z</dcterms:created>
  <dcterms:modified xsi:type="dcterms:W3CDTF">2026-06-24T09:18:00Z</dcterms:modified>
</cp:coreProperties>
</file>