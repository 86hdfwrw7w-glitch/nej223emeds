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4394"/>
        <w:gridCol w:w="136"/>
        <w:gridCol w:w="431"/>
        <w:gridCol w:w="567"/>
        <w:gridCol w:w="283"/>
        <w:gridCol w:w="142"/>
        <w:gridCol w:w="425"/>
        <w:gridCol w:w="3403"/>
      </w:tblGrid>
      <w:tr w:rsidR="002508C2" w:rsidRPr="005B320E" w14:paraId="5DF08F91" w14:textId="77777777" w:rsidTr="008F12AE">
        <w:trPr>
          <w:trHeight w:val="510"/>
        </w:trPr>
        <w:tc>
          <w:tcPr>
            <w:tcW w:w="10774" w:type="dxa"/>
            <w:gridSpan w:val="9"/>
          </w:tcPr>
          <w:p w14:paraId="722A5AF6" w14:textId="05FB54FA" w:rsidR="006252A5" w:rsidRPr="0000726C" w:rsidRDefault="00DF0707" w:rsidP="0000726C">
            <w:pPr>
              <w:jc w:val="center"/>
              <w:rPr>
                <w:rFonts w:ascii="Times New Roman" w:hAnsi="Times New Roman" w:cs="Times New Roman"/>
                <w:b/>
                <w:sz w:val="48"/>
                <w:szCs w:val="32"/>
              </w:rPr>
            </w:pPr>
            <w:r w:rsidRPr="005B320E">
              <w:rPr>
                <w:rFonts w:ascii="Times New Roman" w:hAnsi="Times New Roman" w:cs="Times New Roman"/>
                <w:b/>
                <w:sz w:val="48"/>
                <w:szCs w:val="32"/>
              </w:rPr>
              <w:t>Paul Vincent Dellers</w:t>
            </w:r>
          </w:p>
        </w:tc>
      </w:tr>
      <w:tr w:rsidR="00F24940" w:rsidRPr="002A169E" w14:paraId="10782B09" w14:textId="77777777" w:rsidTr="008F12AE">
        <w:trPr>
          <w:trHeight w:val="340"/>
        </w:trPr>
        <w:tc>
          <w:tcPr>
            <w:tcW w:w="10774" w:type="dxa"/>
            <w:gridSpan w:val="9"/>
            <w:vAlign w:val="bottom"/>
          </w:tcPr>
          <w:p w14:paraId="66A985A0" w14:textId="3F681138" w:rsidR="00F24940" w:rsidRPr="00DB73F0" w:rsidRDefault="0000726C" w:rsidP="0000726C">
            <w:pPr>
              <w:jc w:val="center"/>
              <w:rPr>
                <w:rFonts w:ascii="Times New Roman" w:hAnsi="Times New Roman" w:cs="Times New Roman"/>
                <w:b/>
                <w:sz w:val="48"/>
                <w:szCs w:val="32"/>
                <w:lang w:val="de-DE"/>
              </w:rPr>
            </w:pPr>
            <w:r w:rsidRPr="0000726C">
              <w:rPr>
                <w:rFonts w:ascii="Times New Roman" w:hAnsi="Times New Roman" w:cs="Times New Roman"/>
                <w:sz w:val="20"/>
                <w:lang w:val="de-DE"/>
              </w:rPr>
              <w:t>Atrium 3, 63589 Linsengericht</w:t>
            </w:r>
            <w:r w:rsidR="005A3F49">
              <w:rPr>
                <w:rFonts w:ascii="Times New Roman" w:hAnsi="Times New Roman" w:cs="Times New Roman"/>
                <w:sz w:val="20"/>
                <w:lang w:val="de-DE"/>
              </w:rPr>
              <w:t>,</w:t>
            </w:r>
            <w:r w:rsidR="00A83AD0">
              <w:rPr>
                <w:rFonts w:ascii="Times New Roman" w:hAnsi="Times New Roman" w:cs="Times New Roman"/>
                <w:sz w:val="20"/>
                <w:lang w:val="de-DE"/>
              </w:rPr>
              <w:t xml:space="preserve"> Germany</w:t>
            </w:r>
            <w:r w:rsidRPr="0000726C">
              <w:rPr>
                <w:rFonts w:ascii="Times New Roman" w:hAnsi="Times New Roman" w:cs="Times New Roman"/>
                <w:sz w:val="20"/>
                <w:lang w:val="de-DE"/>
              </w:rPr>
              <w:t xml:space="preserve"> </w:t>
            </w:r>
            <w:r w:rsidRPr="0000726C">
              <w:rPr>
                <w:rFonts w:ascii="Times New Roman" w:hAnsi="Times New Roman" w:cs="Times New Roman"/>
                <w:color w:val="000000"/>
                <w:sz w:val="20"/>
                <w:lang w:val="de-DE"/>
              </w:rPr>
              <w:t xml:space="preserve">| +49 176 43626143 | </w:t>
            </w:r>
            <w:hyperlink r:id="rId11" w:history="1">
              <w:r w:rsidR="00446B3C" w:rsidRPr="00B901BB">
                <w:rPr>
                  <w:rStyle w:val="Hyperlink"/>
                  <w:rFonts w:ascii="Times New Roman" w:hAnsi="Times New Roman" w:cs="Times New Roman"/>
                  <w:sz w:val="20"/>
                  <w:lang w:val="de-DE"/>
                </w:rPr>
                <w:t>pauldellers@arcor.de</w:t>
              </w:r>
            </w:hyperlink>
            <w:r w:rsidR="00446B3C">
              <w:rPr>
                <w:rFonts w:ascii="Times New Roman" w:hAnsi="Times New Roman" w:cs="Times New Roman"/>
                <w:color w:val="000000"/>
                <w:sz w:val="20"/>
                <w:lang w:val="de-DE"/>
              </w:rPr>
              <w:t xml:space="preserve"> </w:t>
            </w:r>
            <w:r w:rsidR="00446B3C" w:rsidRPr="0000726C">
              <w:rPr>
                <w:rFonts w:ascii="Times New Roman" w:hAnsi="Times New Roman" w:cs="Times New Roman"/>
                <w:color w:val="000000"/>
                <w:sz w:val="20"/>
                <w:lang w:val="de-DE"/>
              </w:rPr>
              <w:t>|</w:t>
            </w:r>
            <w:r w:rsidR="00446B3C">
              <w:rPr>
                <w:rFonts w:ascii="Times New Roman" w:hAnsi="Times New Roman" w:cs="Times New Roman"/>
                <w:color w:val="000000"/>
                <w:sz w:val="20"/>
                <w:lang w:val="de-DE"/>
              </w:rPr>
              <w:t xml:space="preserve"> </w:t>
            </w:r>
            <w:hyperlink r:id="rId12" w:history="1">
              <w:r w:rsidR="00DB73F0">
                <w:rPr>
                  <w:rStyle w:val="Hyperlink"/>
                  <w:rFonts w:ascii="Times New Roman" w:hAnsi="Times New Roman" w:cs="Times New Roman"/>
                  <w:sz w:val="20"/>
                  <w:lang w:val="de-DE"/>
                </w:rPr>
                <w:t>LinkedIn</w:t>
              </w:r>
            </w:hyperlink>
            <w:r w:rsidR="00DB73F0">
              <w:rPr>
                <w:rFonts w:ascii="Times New Roman" w:hAnsi="Times New Roman" w:cs="Times New Roman"/>
                <w:color w:val="000000"/>
                <w:sz w:val="20"/>
                <w:lang w:val="de-DE"/>
              </w:rPr>
              <w:t xml:space="preserve"> </w:t>
            </w:r>
          </w:p>
        </w:tc>
      </w:tr>
      <w:tr w:rsidR="002508C2" w:rsidRPr="005B320E" w14:paraId="0FCADE56" w14:textId="77777777" w:rsidTr="008F12AE">
        <w:trPr>
          <w:trHeight w:val="510"/>
        </w:trPr>
        <w:tc>
          <w:tcPr>
            <w:tcW w:w="10774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4C85D3C2" w:rsidR="002508C2" w:rsidRPr="004C5313" w:rsidRDefault="007A0AC4" w:rsidP="004C5313">
            <w:pPr>
              <w:rPr>
                <w:rFonts w:ascii="Times New Roman" w:hAnsi="Times New Roman" w:cs="Times New Roman"/>
                <w:caps/>
                <w:sz w:val="28"/>
              </w:rPr>
            </w:pPr>
            <w:r w:rsidRPr="004C5313"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  <w:t>Education</w:t>
            </w:r>
          </w:p>
        </w:tc>
      </w:tr>
      <w:tr w:rsidR="00D1492F" w:rsidRPr="005B320E" w14:paraId="7D1DEBF7" w14:textId="77777777" w:rsidTr="008F12AE">
        <w:trPr>
          <w:trHeight w:val="340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63ADF4CF" w:rsidR="00D1492F" w:rsidRPr="005B320E" w:rsidRDefault="00FF32F0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320E">
              <w:rPr>
                <w:rFonts w:ascii="Times New Roman" w:hAnsi="Times New Roman" w:cs="Times New Roman"/>
                <w:b/>
                <w:sz w:val="20"/>
                <w:szCs w:val="20"/>
              </w:rPr>
              <w:t>Frankfurt</w:t>
            </w:r>
            <w:r w:rsidR="00864804" w:rsidRPr="005B320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School of Finance </w:t>
            </w:r>
            <w:r w:rsidR="00E6021E">
              <w:rPr>
                <w:rFonts w:ascii="Times New Roman" w:hAnsi="Times New Roman" w:cs="Times New Roman"/>
                <w:b/>
                <w:sz w:val="20"/>
                <w:szCs w:val="20"/>
              </w:rPr>
              <w:t>&amp;</w:t>
            </w:r>
            <w:r w:rsidR="00864804" w:rsidRPr="005B320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Management</w:t>
            </w:r>
          </w:p>
        </w:tc>
        <w:tc>
          <w:tcPr>
            <w:tcW w:w="3970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5DD1DA18" w:rsidR="00D1492F" w:rsidRPr="005B320E" w:rsidRDefault="001116EC" w:rsidP="00162A5A">
            <w:pPr>
              <w:jc w:val="right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5B320E">
              <w:rPr>
                <w:rFonts w:ascii="Times New Roman" w:hAnsi="Times New Roman" w:cs="Times New Roman"/>
                <w:iCs/>
                <w:sz w:val="18"/>
                <w:szCs w:val="18"/>
              </w:rPr>
              <w:t>Frankfurt am Main</w:t>
            </w:r>
            <w:r w:rsidR="00E6021E">
              <w:rPr>
                <w:rFonts w:ascii="Times New Roman" w:hAnsi="Times New Roman" w:cs="Times New Roman"/>
                <w:iCs/>
                <w:sz w:val="18"/>
                <w:szCs w:val="18"/>
              </w:rPr>
              <w:t>, DE</w:t>
            </w:r>
          </w:p>
        </w:tc>
      </w:tr>
      <w:tr w:rsidR="00D1492F" w:rsidRPr="005B320E" w14:paraId="61E5D482" w14:textId="77777777" w:rsidTr="008F12AE">
        <w:trPr>
          <w:trHeight w:val="193"/>
        </w:trPr>
        <w:tc>
          <w:tcPr>
            <w:tcW w:w="5523" w:type="dxa"/>
            <w:gridSpan w:val="3"/>
            <w:vAlign w:val="bottom"/>
          </w:tcPr>
          <w:p w14:paraId="11CB9A0F" w14:textId="39CEA596" w:rsidR="00D1492F" w:rsidRPr="005B320E" w:rsidRDefault="001116EC" w:rsidP="004979B7">
            <w:pPr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5B320E">
              <w:rPr>
                <w:rFonts w:ascii="Times New Roman" w:hAnsi="Times New Roman" w:cs="Times New Roman"/>
                <w:i/>
                <w:iCs/>
                <w:sz w:val="18"/>
              </w:rPr>
              <w:t>B.Sc. in Business Administration</w:t>
            </w:r>
          </w:p>
        </w:tc>
        <w:tc>
          <w:tcPr>
            <w:tcW w:w="5251" w:type="dxa"/>
            <w:gridSpan w:val="6"/>
            <w:vAlign w:val="bottom"/>
          </w:tcPr>
          <w:p w14:paraId="419A9228" w14:textId="31C7C76D" w:rsidR="00D1492F" w:rsidRPr="005B320E" w:rsidRDefault="004D69B0" w:rsidP="004979B7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5B320E">
              <w:rPr>
                <w:rFonts w:ascii="Times New Roman" w:hAnsi="Times New Roman" w:cs="Times New Roman"/>
                <w:i/>
                <w:iCs/>
                <w:sz w:val="18"/>
              </w:rPr>
              <w:t xml:space="preserve">09/2025 </w:t>
            </w:r>
            <w:r w:rsidR="00A92BBB">
              <w:rPr>
                <w:rFonts w:ascii="Times New Roman" w:hAnsi="Times New Roman" w:cs="Times New Roman"/>
                <w:i/>
                <w:iCs/>
                <w:sz w:val="18"/>
              </w:rPr>
              <w:t>– today</w:t>
            </w:r>
            <w:r w:rsidRPr="005B320E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</w:p>
        </w:tc>
      </w:tr>
      <w:tr w:rsidR="00D5280E" w:rsidRPr="005B320E" w14:paraId="7EABE9F1" w14:textId="77777777" w:rsidTr="008F12AE">
        <w:trPr>
          <w:trHeight w:val="193"/>
        </w:trPr>
        <w:tc>
          <w:tcPr>
            <w:tcW w:w="10774" w:type="dxa"/>
            <w:gridSpan w:val="9"/>
            <w:vAlign w:val="bottom"/>
          </w:tcPr>
          <w:p w14:paraId="086A1775" w14:textId="6D651DFF" w:rsidR="00CA4E5F" w:rsidRPr="005F050F" w:rsidRDefault="00CA4E5F" w:rsidP="00F907EE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</w:rPr>
              <w:t>Current GPA</w:t>
            </w:r>
            <w:r w:rsidR="00F907EE">
              <w:rPr>
                <w:rFonts w:ascii="Times New Roman" w:hAnsi="Times New Roman" w:cs="Times New Roman"/>
                <w:color w:val="000000"/>
                <w:sz w:val="18"/>
              </w:rPr>
              <w:t>: 1.</w:t>
            </w:r>
            <w:r w:rsidR="006A2726">
              <w:rPr>
                <w:rFonts w:ascii="Times New Roman" w:hAnsi="Times New Roman" w:cs="Times New Roman"/>
                <w:color w:val="000000"/>
                <w:sz w:val="18"/>
              </w:rPr>
              <w:t>2</w:t>
            </w:r>
            <w:r w:rsidR="00F907EE">
              <w:rPr>
                <w:rFonts w:ascii="Times New Roman" w:hAnsi="Times New Roman" w:cs="Times New Roman"/>
                <w:color w:val="000000"/>
                <w:sz w:val="18"/>
              </w:rPr>
              <w:t xml:space="preserve"> </w:t>
            </w:r>
            <w:r w:rsidR="00F907EE" w:rsidRPr="005B320E">
              <w:rPr>
                <w:rFonts w:ascii="Times New Roman" w:hAnsi="Times New Roman" w:cs="Times New Roman"/>
                <w:color w:val="000000"/>
                <w:sz w:val="18"/>
              </w:rPr>
              <w:t xml:space="preserve">(1.0 </w:t>
            </w:r>
            <w:r w:rsidR="00F907EE" w:rsidRPr="00D551DE">
              <w:rPr>
                <w:rFonts w:ascii="Times New Roman" w:hAnsi="Times New Roman" w:cs="Times New Roman"/>
                <w:sz w:val="18"/>
              </w:rPr>
              <w:t xml:space="preserve">– 5.0, </w:t>
            </w:r>
            <w:r w:rsidR="00F907EE">
              <w:rPr>
                <w:rFonts w:ascii="Times New Roman" w:hAnsi="Times New Roman" w:cs="Times New Roman"/>
                <w:sz w:val="18"/>
              </w:rPr>
              <w:t xml:space="preserve">with </w:t>
            </w:r>
            <w:r w:rsidR="00F907EE" w:rsidRPr="00D551DE">
              <w:rPr>
                <w:rFonts w:ascii="Times New Roman" w:hAnsi="Times New Roman" w:cs="Times New Roman"/>
                <w:sz w:val="18"/>
              </w:rPr>
              <w:t>1.0 being best)</w:t>
            </w:r>
          </w:p>
          <w:p w14:paraId="28595E27" w14:textId="6C895E5B" w:rsidR="00565267" w:rsidRPr="00DA6059" w:rsidRDefault="00DA6059" w:rsidP="00DA605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A145D1">
              <w:rPr>
                <w:rFonts w:ascii="Times New Roman" w:hAnsi="Times New Roman" w:cs="Times New Roman"/>
                <w:color w:val="000000"/>
                <w:sz w:val="18"/>
              </w:rPr>
              <w:t xml:space="preserve">Scholarship holder of the German Academic </w:t>
            </w:r>
            <w:r>
              <w:rPr>
                <w:rFonts w:ascii="Times New Roman" w:hAnsi="Times New Roman" w:cs="Times New Roman"/>
                <w:color w:val="000000"/>
                <w:sz w:val="18"/>
              </w:rPr>
              <w:t xml:space="preserve">Scholarship </w:t>
            </w:r>
            <w:r w:rsidRPr="00A145D1">
              <w:rPr>
                <w:rFonts w:ascii="Times New Roman" w:hAnsi="Times New Roman" w:cs="Times New Roman"/>
                <w:color w:val="000000"/>
                <w:sz w:val="18"/>
              </w:rPr>
              <w:t>Foundation</w:t>
            </w:r>
            <w:r>
              <w:rPr>
                <w:rFonts w:ascii="Times New Roman" w:hAnsi="Times New Roman" w:cs="Times New Roman"/>
                <w:color w:val="000000"/>
                <w:sz w:val="18"/>
              </w:rPr>
              <w:t xml:space="preserve"> (Studienstiftung)</w:t>
            </w:r>
          </w:p>
          <w:p w14:paraId="7A71E6B0" w14:textId="38BBB645" w:rsidR="001B27EF" w:rsidRPr="002D3556" w:rsidRDefault="00A92BBB" w:rsidP="002D355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A145D1">
              <w:rPr>
                <w:rFonts w:ascii="Times New Roman" w:hAnsi="Times New Roman" w:cs="Times New Roman"/>
                <w:color w:val="000000"/>
                <w:sz w:val="18"/>
              </w:rPr>
              <w:t xml:space="preserve">Scholarship holder </w:t>
            </w:r>
            <w:r>
              <w:rPr>
                <w:rFonts w:ascii="Times New Roman" w:hAnsi="Times New Roman" w:cs="Times New Roman"/>
                <w:color w:val="000000"/>
                <w:sz w:val="18"/>
              </w:rPr>
              <w:t xml:space="preserve">of the </w:t>
            </w:r>
            <w:r w:rsidR="00252B21" w:rsidRPr="005B320E">
              <w:rPr>
                <w:rFonts w:ascii="Times New Roman" w:hAnsi="Times New Roman" w:cs="Times New Roman"/>
                <w:color w:val="000000"/>
                <w:sz w:val="18"/>
              </w:rPr>
              <w:t>E</w:t>
            </w:r>
            <w:r w:rsidR="00A9084C">
              <w:rPr>
                <w:rFonts w:ascii="Times New Roman" w:hAnsi="Times New Roman" w:cs="Times New Roman"/>
                <w:color w:val="000000"/>
                <w:sz w:val="18"/>
              </w:rPr>
              <w:t xml:space="preserve">xcellence </w:t>
            </w:r>
            <w:r>
              <w:rPr>
                <w:rFonts w:ascii="Times New Roman" w:hAnsi="Times New Roman" w:cs="Times New Roman"/>
                <w:color w:val="000000"/>
                <w:sz w:val="18"/>
              </w:rPr>
              <w:t>S</w:t>
            </w:r>
            <w:r w:rsidR="00A9084C">
              <w:rPr>
                <w:rFonts w:ascii="Times New Roman" w:hAnsi="Times New Roman" w:cs="Times New Roman"/>
                <w:color w:val="000000"/>
                <w:sz w:val="18"/>
              </w:rPr>
              <w:t>cholarship</w:t>
            </w:r>
            <w:r w:rsidR="000F737D">
              <w:rPr>
                <w:rFonts w:ascii="Times New Roman" w:hAnsi="Times New Roman" w:cs="Times New Roman"/>
                <w:color w:val="000000"/>
                <w:sz w:val="18"/>
              </w:rPr>
              <w:t xml:space="preserve"> issued by Frankfurt School</w:t>
            </w:r>
          </w:p>
        </w:tc>
      </w:tr>
      <w:tr w:rsidR="00D5280E" w:rsidRPr="005B320E" w14:paraId="013361E1" w14:textId="77777777" w:rsidTr="008F12AE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6DA0D79A" w:rsidR="00D1492F" w:rsidRPr="005B320E" w:rsidRDefault="00864804" w:rsidP="00723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320E">
              <w:rPr>
                <w:rFonts w:ascii="Times New Roman" w:hAnsi="Times New Roman" w:cs="Times New Roman"/>
                <w:b/>
                <w:sz w:val="20"/>
                <w:szCs w:val="20"/>
              </w:rPr>
              <w:t>Berufliches Gymnasium Gelnhausen</w:t>
            </w:r>
          </w:p>
        </w:tc>
        <w:tc>
          <w:tcPr>
            <w:tcW w:w="3828" w:type="dxa"/>
            <w:gridSpan w:val="2"/>
            <w:vAlign w:val="bottom"/>
          </w:tcPr>
          <w:p w14:paraId="63D86F51" w14:textId="1336F9E7" w:rsidR="00D1492F" w:rsidRPr="005B320E" w:rsidRDefault="00402071" w:rsidP="00D5280E">
            <w:pPr>
              <w:ind w:left="-279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B320E">
              <w:rPr>
                <w:rFonts w:ascii="Times New Roman" w:hAnsi="Times New Roman" w:cs="Times New Roman"/>
                <w:sz w:val="18"/>
                <w:szCs w:val="18"/>
              </w:rPr>
              <w:t>Gelnhausen</w:t>
            </w:r>
            <w:r w:rsidR="00626B41" w:rsidRPr="005B320E">
              <w:rPr>
                <w:rFonts w:ascii="Times New Roman" w:hAnsi="Times New Roman" w:cs="Times New Roman"/>
                <w:sz w:val="18"/>
                <w:szCs w:val="18"/>
              </w:rPr>
              <w:t>, DE</w:t>
            </w:r>
          </w:p>
        </w:tc>
      </w:tr>
      <w:tr w:rsidR="00D5280E" w:rsidRPr="005B320E" w14:paraId="62632213" w14:textId="77777777" w:rsidTr="008F12AE">
        <w:trPr>
          <w:trHeight w:val="193"/>
        </w:trPr>
        <w:tc>
          <w:tcPr>
            <w:tcW w:w="5387" w:type="dxa"/>
            <w:gridSpan w:val="2"/>
            <w:vAlign w:val="bottom"/>
          </w:tcPr>
          <w:p w14:paraId="5F71027E" w14:textId="66960D5A" w:rsidR="00D1492F" w:rsidRPr="005B320E" w:rsidRDefault="004D69B0" w:rsidP="004979B7">
            <w:pPr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5B320E">
              <w:rPr>
                <w:rFonts w:ascii="Times New Roman" w:hAnsi="Times New Roman" w:cs="Times New Roman"/>
                <w:i/>
                <w:iCs/>
                <w:sz w:val="18"/>
              </w:rPr>
              <w:t>Allgemeine Hochschulreife</w:t>
            </w:r>
            <w:r w:rsidR="0098143D" w:rsidRPr="005B320E">
              <w:rPr>
                <w:rFonts w:ascii="Times New Roman" w:hAnsi="Times New Roman" w:cs="Times New Roman"/>
                <w:i/>
                <w:iCs/>
                <w:sz w:val="18"/>
              </w:rPr>
              <w:t xml:space="preserve"> (German A</w:t>
            </w:r>
            <w:r w:rsidR="00015A6A" w:rsidRPr="005B320E">
              <w:rPr>
                <w:rFonts w:ascii="Times New Roman" w:hAnsi="Times New Roman" w:cs="Times New Roman"/>
                <w:i/>
                <w:iCs/>
                <w:sz w:val="18"/>
              </w:rPr>
              <w:t>-L</w:t>
            </w:r>
            <w:r w:rsidR="0098143D" w:rsidRPr="005B320E">
              <w:rPr>
                <w:rFonts w:ascii="Times New Roman" w:hAnsi="Times New Roman" w:cs="Times New Roman"/>
                <w:i/>
                <w:iCs/>
                <w:sz w:val="18"/>
              </w:rPr>
              <w:t>evel</w:t>
            </w:r>
            <w:r w:rsidR="00015A6A" w:rsidRPr="005B320E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 w:rsidR="00D551DE">
              <w:rPr>
                <w:rFonts w:ascii="Times New Roman" w:hAnsi="Times New Roman" w:cs="Times New Roman"/>
                <w:i/>
                <w:iCs/>
                <w:sz w:val="18"/>
              </w:rPr>
              <w:t>E</w:t>
            </w:r>
            <w:r w:rsidR="00015A6A" w:rsidRPr="005B320E">
              <w:rPr>
                <w:rFonts w:ascii="Times New Roman" w:hAnsi="Times New Roman" w:cs="Times New Roman"/>
                <w:i/>
                <w:iCs/>
                <w:sz w:val="18"/>
              </w:rPr>
              <w:t>quivalent)</w:t>
            </w:r>
          </w:p>
        </w:tc>
        <w:tc>
          <w:tcPr>
            <w:tcW w:w="5387" w:type="dxa"/>
            <w:gridSpan w:val="7"/>
            <w:vAlign w:val="bottom"/>
          </w:tcPr>
          <w:p w14:paraId="51FC9814" w14:textId="47E2799C" w:rsidR="00D1492F" w:rsidRPr="005B320E" w:rsidRDefault="004D69B0" w:rsidP="004979B7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5B320E">
              <w:rPr>
                <w:rFonts w:ascii="Times New Roman" w:hAnsi="Times New Roman" w:cs="Times New Roman"/>
                <w:i/>
                <w:iCs/>
                <w:sz w:val="18"/>
              </w:rPr>
              <w:t>09/2022 – 06/2025</w:t>
            </w:r>
          </w:p>
        </w:tc>
      </w:tr>
      <w:tr w:rsidR="00D5280E" w:rsidRPr="005B320E" w14:paraId="4D68BFE7" w14:textId="77777777" w:rsidTr="008F12AE">
        <w:tc>
          <w:tcPr>
            <w:tcW w:w="10774" w:type="dxa"/>
            <w:gridSpan w:val="9"/>
            <w:vAlign w:val="bottom"/>
          </w:tcPr>
          <w:p w14:paraId="669ECE74" w14:textId="65A2FBCF" w:rsidR="004D69B0" w:rsidRPr="0081458A" w:rsidRDefault="00015A6A" w:rsidP="004979B7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5B320E">
              <w:rPr>
                <w:rFonts w:ascii="Times New Roman" w:hAnsi="Times New Roman" w:cs="Times New Roman"/>
                <w:color w:val="000000"/>
                <w:sz w:val="18"/>
              </w:rPr>
              <w:t>Final</w:t>
            </w:r>
            <w:r w:rsidR="001E71C9" w:rsidRPr="005B320E">
              <w:rPr>
                <w:rFonts w:ascii="Times New Roman" w:hAnsi="Times New Roman" w:cs="Times New Roman"/>
                <w:color w:val="000000"/>
                <w:sz w:val="18"/>
              </w:rPr>
              <w:t xml:space="preserve"> GPA</w:t>
            </w:r>
            <w:r w:rsidR="004D69B0" w:rsidRPr="005B320E">
              <w:rPr>
                <w:rFonts w:ascii="Times New Roman" w:hAnsi="Times New Roman" w:cs="Times New Roman"/>
                <w:color w:val="000000"/>
                <w:sz w:val="18"/>
              </w:rPr>
              <w:t>: 1</w:t>
            </w:r>
            <w:r w:rsidR="001E71C9" w:rsidRPr="005B320E">
              <w:rPr>
                <w:rFonts w:ascii="Times New Roman" w:hAnsi="Times New Roman" w:cs="Times New Roman"/>
                <w:color w:val="000000"/>
                <w:sz w:val="18"/>
              </w:rPr>
              <w:t>.</w:t>
            </w:r>
            <w:r w:rsidR="004D69B0" w:rsidRPr="005B320E">
              <w:rPr>
                <w:rFonts w:ascii="Times New Roman" w:hAnsi="Times New Roman" w:cs="Times New Roman"/>
                <w:color w:val="000000"/>
                <w:sz w:val="18"/>
              </w:rPr>
              <w:t>0</w:t>
            </w:r>
            <w:r w:rsidR="001E71C9" w:rsidRPr="005B320E">
              <w:rPr>
                <w:rFonts w:ascii="Times New Roman" w:hAnsi="Times New Roman" w:cs="Times New Roman"/>
                <w:color w:val="000000"/>
                <w:sz w:val="18"/>
              </w:rPr>
              <w:t xml:space="preserve"> (1.0</w:t>
            </w:r>
            <w:r w:rsidR="000B489B" w:rsidRPr="005B320E">
              <w:rPr>
                <w:rFonts w:ascii="Times New Roman" w:hAnsi="Times New Roman" w:cs="Times New Roman"/>
                <w:color w:val="000000"/>
                <w:sz w:val="18"/>
              </w:rPr>
              <w:t xml:space="preserve"> </w:t>
            </w:r>
            <w:r w:rsidR="000B489B" w:rsidRPr="00D551DE">
              <w:rPr>
                <w:rFonts w:ascii="Times New Roman" w:hAnsi="Times New Roman" w:cs="Times New Roman"/>
                <w:sz w:val="18"/>
              </w:rPr>
              <w:t xml:space="preserve">– 5.0, </w:t>
            </w:r>
            <w:r w:rsidR="00D551DE">
              <w:rPr>
                <w:rFonts w:ascii="Times New Roman" w:hAnsi="Times New Roman" w:cs="Times New Roman"/>
                <w:sz w:val="18"/>
              </w:rPr>
              <w:t xml:space="preserve">with </w:t>
            </w:r>
            <w:r w:rsidR="000B489B" w:rsidRPr="00D551DE">
              <w:rPr>
                <w:rFonts w:ascii="Times New Roman" w:hAnsi="Times New Roman" w:cs="Times New Roman"/>
                <w:sz w:val="18"/>
              </w:rPr>
              <w:t>1.0 being best)</w:t>
            </w:r>
            <w:r w:rsidR="00580240">
              <w:rPr>
                <w:rFonts w:ascii="Times New Roman" w:hAnsi="Times New Roman" w:cs="Times New Roman"/>
                <w:sz w:val="18"/>
              </w:rPr>
              <w:t xml:space="preserve"> – graduated top of class</w:t>
            </w:r>
          </w:p>
          <w:p w14:paraId="375B4D3E" w14:textId="68174687" w:rsidR="0081458A" w:rsidRPr="00446B3C" w:rsidRDefault="0081458A" w:rsidP="004979B7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18"/>
                <w:highlight w:val="yellow"/>
              </w:rPr>
            </w:pPr>
            <w:commentRangeStart w:id="0"/>
            <w:r w:rsidRPr="00446B3C">
              <w:rPr>
                <w:rFonts w:ascii="Times New Roman" w:hAnsi="Times New Roman" w:cs="Times New Roman"/>
                <w:sz w:val="18"/>
                <w:highlight w:val="yellow"/>
              </w:rPr>
              <w:t>Award for outstanding achievements in the student council</w:t>
            </w:r>
            <w:r w:rsidR="006E4C37">
              <w:rPr>
                <w:rFonts w:ascii="Times New Roman" w:hAnsi="Times New Roman" w:cs="Times New Roman"/>
                <w:sz w:val="18"/>
                <w:highlight w:val="yellow"/>
              </w:rPr>
              <w:t xml:space="preserve"> – drinnen lassen?</w:t>
            </w:r>
            <w:commentRangeEnd w:id="0"/>
            <w:r w:rsidR="00D2327D" w:rsidRPr="00446B3C">
              <w:rPr>
                <w:rStyle w:val="Kommentarzeichen"/>
                <w:rFonts w:ascii="Times New Roman" w:hAnsi="Times New Roman" w:cs="Times New Roman"/>
                <w:color w:val="000000"/>
                <w:sz w:val="18"/>
                <w:szCs w:val="22"/>
                <w:highlight w:val="yellow"/>
              </w:rPr>
              <w:commentReference w:id="0"/>
            </w:r>
          </w:p>
          <w:p w14:paraId="54BF63E9" w14:textId="5F8ED6EB" w:rsidR="0091331D" w:rsidRPr="005B320E" w:rsidRDefault="00B86870" w:rsidP="00B8687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</w:rPr>
            </w:pPr>
            <w:r w:rsidRPr="00B86870">
              <w:rPr>
                <w:rFonts w:ascii="Times New Roman" w:hAnsi="Times New Roman" w:cs="Times New Roman"/>
                <w:color w:val="000000"/>
                <w:sz w:val="18"/>
              </w:rPr>
              <w:t>Participat</w:t>
            </w:r>
            <w:r w:rsidR="00D551DE">
              <w:rPr>
                <w:rFonts w:ascii="Times New Roman" w:hAnsi="Times New Roman" w:cs="Times New Roman"/>
                <w:color w:val="000000"/>
                <w:sz w:val="18"/>
              </w:rPr>
              <w:t>ed</w:t>
            </w:r>
            <w:r w:rsidRPr="00B86870">
              <w:rPr>
                <w:rFonts w:ascii="Times New Roman" w:hAnsi="Times New Roman" w:cs="Times New Roman"/>
                <w:color w:val="000000"/>
                <w:sz w:val="18"/>
              </w:rPr>
              <w:t xml:space="preserve"> in a Canada exchange program and a</w:t>
            </w:r>
            <w:r w:rsidR="00BC291F">
              <w:rPr>
                <w:rFonts w:ascii="Times New Roman" w:hAnsi="Times New Roman" w:cs="Times New Roman"/>
                <w:color w:val="000000"/>
                <w:sz w:val="18"/>
              </w:rPr>
              <w:t>n English language course in</w:t>
            </w:r>
            <w:r w:rsidRPr="00B86870">
              <w:rPr>
                <w:rFonts w:ascii="Times New Roman" w:hAnsi="Times New Roman" w:cs="Times New Roman"/>
                <w:color w:val="000000"/>
                <w:sz w:val="18"/>
              </w:rPr>
              <w:t xml:space="preserve"> Dublin</w:t>
            </w:r>
            <w:r w:rsidR="00BC291F">
              <w:rPr>
                <w:rFonts w:ascii="Times New Roman" w:hAnsi="Times New Roman" w:cs="Times New Roman"/>
                <w:color w:val="000000"/>
                <w:sz w:val="18"/>
              </w:rPr>
              <w:t>, Ireland</w:t>
            </w:r>
          </w:p>
        </w:tc>
      </w:tr>
      <w:tr w:rsidR="00D5280E" w:rsidRPr="005B320E" w14:paraId="3A2665B3" w14:textId="77777777" w:rsidTr="008F12AE">
        <w:trPr>
          <w:trHeight w:val="510"/>
        </w:trPr>
        <w:tc>
          <w:tcPr>
            <w:tcW w:w="10774" w:type="dxa"/>
            <w:gridSpan w:val="9"/>
            <w:vAlign w:val="bottom"/>
          </w:tcPr>
          <w:p w14:paraId="239F87B8" w14:textId="1F8313AF" w:rsidR="0081458A" w:rsidRPr="0081458A" w:rsidRDefault="00293E4B" w:rsidP="004C5313">
            <w:pPr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</w:pPr>
            <w:r w:rsidRPr="004C5313"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  <w:t>Experience</w:t>
            </w:r>
          </w:p>
        </w:tc>
      </w:tr>
      <w:tr w:rsidR="0081458A" w:rsidRPr="005B320E" w14:paraId="0879DE07" w14:textId="77777777" w:rsidTr="008F12AE">
        <w:trPr>
          <w:trHeight w:val="340"/>
        </w:trPr>
        <w:tc>
          <w:tcPr>
            <w:tcW w:w="6521" w:type="dxa"/>
            <w:gridSpan w:val="5"/>
            <w:vAlign w:val="bottom"/>
          </w:tcPr>
          <w:p w14:paraId="6923463D" w14:textId="7EACF6F7" w:rsidR="0081458A" w:rsidRPr="005B320E" w:rsidRDefault="0081458A" w:rsidP="000E0AD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EY-Parthenon</w:t>
            </w:r>
          </w:p>
        </w:tc>
        <w:tc>
          <w:tcPr>
            <w:tcW w:w="4253" w:type="dxa"/>
            <w:gridSpan w:val="4"/>
            <w:vAlign w:val="bottom"/>
          </w:tcPr>
          <w:p w14:paraId="094A7512" w14:textId="316A84E5" w:rsidR="0081458A" w:rsidRPr="005B320E" w:rsidRDefault="0081458A" w:rsidP="000E0ADA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Berlin, DE</w:t>
            </w:r>
          </w:p>
        </w:tc>
      </w:tr>
      <w:tr w:rsidR="0081458A" w:rsidRPr="005B320E" w14:paraId="49904659" w14:textId="77777777" w:rsidTr="008F12AE">
        <w:trPr>
          <w:trHeight w:val="193"/>
        </w:trPr>
        <w:tc>
          <w:tcPr>
            <w:tcW w:w="6521" w:type="dxa"/>
            <w:gridSpan w:val="5"/>
            <w:vAlign w:val="bottom"/>
          </w:tcPr>
          <w:p w14:paraId="464765A5" w14:textId="1A6EBA50" w:rsidR="0081458A" w:rsidRPr="005B320E" w:rsidRDefault="0081458A" w:rsidP="000E0AD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F7B0D">
              <w:rPr>
                <w:rFonts w:ascii="Times New Roman" w:hAnsi="Times New Roman" w:cs="Times New Roman"/>
                <w:i/>
                <w:iCs/>
                <w:sz w:val="18"/>
              </w:rPr>
              <w:t xml:space="preserve">Intern in M&amp;A </w:t>
            </w:r>
            <w:r>
              <w:rPr>
                <w:rFonts w:ascii="Times New Roman" w:hAnsi="Times New Roman" w:cs="Times New Roman"/>
                <w:i/>
                <w:iCs/>
                <w:sz w:val="18"/>
              </w:rPr>
              <w:t>– Strategy &amp; Transactions</w:t>
            </w:r>
            <w:r w:rsidR="00446B3C">
              <w:rPr>
                <w:rFonts w:ascii="Times New Roman" w:hAnsi="Times New Roman" w:cs="Times New Roman"/>
                <w:i/>
                <w:iCs/>
                <w:sz w:val="18"/>
              </w:rPr>
              <w:t xml:space="preserve"> (planned, contract already signed)</w:t>
            </w:r>
          </w:p>
        </w:tc>
        <w:tc>
          <w:tcPr>
            <w:tcW w:w="4253" w:type="dxa"/>
            <w:gridSpan w:val="4"/>
            <w:vAlign w:val="bottom"/>
          </w:tcPr>
          <w:p w14:paraId="3C134023" w14:textId="4100F862" w:rsidR="0081458A" w:rsidRPr="005B320E" w:rsidRDefault="0081458A" w:rsidP="000E0ADA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446B3C">
              <w:rPr>
                <w:rFonts w:ascii="Times New Roman" w:hAnsi="Times New Roman" w:cs="Times New Roman"/>
                <w:i/>
                <w:iCs/>
                <w:sz w:val="18"/>
              </w:rPr>
              <w:t>0</w:t>
            </w:r>
            <w:r w:rsidR="00446B3C" w:rsidRPr="00446B3C">
              <w:rPr>
                <w:rFonts w:ascii="Times New Roman" w:hAnsi="Times New Roman" w:cs="Times New Roman"/>
                <w:i/>
                <w:iCs/>
                <w:sz w:val="18"/>
              </w:rPr>
              <w:t>1</w:t>
            </w:r>
            <w:r w:rsidRPr="005B320E">
              <w:rPr>
                <w:rFonts w:ascii="Times New Roman" w:hAnsi="Times New Roman" w:cs="Times New Roman"/>
                <w:i/>
                <w:iCs/>
                <w:sz w:val="18"/>
              </w:rPr>
              <w:t>/</w:t>
            </w:r>
            <w:r w:rsidRPr="00446B3C">
              <w:rPr>
                <w:rFonts w:ascii="Times New Roman" w:hAnsi="Times New Roman" w:cs="Times New Roman"/>
                <w:i/>
                <w:iCs/>
                <w:sz w:val="18"/>
              </w:rPr>
              <w:t>202</w:t>
            </w:r>
            <w:r w:rsidR="00446B3C" w:rsidRPr="00446B3C">
              <w:rPr>
                <w:rFonts w:ascii="Times New Roman" w:hAnsi="Times New Roman" w:cs="Times New Roman"/>
                <w:i/>
                <w:iCs/>
                <w:sz w:val="18"/>
              </w:rPr>
              <w:t>7</w:t>
            </w:r>
            <w:r w:rsidRPr="00446B3C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 w:rsidRPr="005B320E">
              <w:rPr>
                <w:rFonts w:ascii="Times New Roman" w:hAnsi="Times New Roman" w:cs="Times New Roman"/>
                <w:i/>
                <w:iCs/>
                <w:sz w:val="18"/>
              </w:rPr>
              <w:t>– 0</w:t>
            </w:r>
            <w:r w:rsidR="00446B3C">
              <w:rPr>
                <w:rFonts w:ascii="Times New Roman" w:hAnsi="Times New Roman" w:cs="Times New Roman"/>
                <w:i/>
                <w:iCs/>
                <w:sz w:val="18"/>
              </w:rPr>
              <w:t>3</w:t>
            </w:r>
            <w:r w:rsidRPr="005B320E">
              <w:rPr>
                <w:rFonts w:ascii="Times New Roman" w:hAnsi="Times New Roman" w:cs="Times New Roman"/>
                <w:i/>
                <w:iCs/>
                <w:sz w:val="18"/>
              </w:rPr>
              <w:t>/202</w:t>
            </w:r>
            <w:r w:rsidR="00446B3C">
              <w:rPr>
                <w:rFonts w:ascii="Times New Roman" w:hAnsi="Times New Roman" w:cs="Times New Roman"/>
                <w:i/>
                <w:iCs/>
                <w:sz w:val="18"/>
              </w:rPr>
              <w:t>7</w:t>
            </w:r>
            <w:r w:rsidRPr="005B320E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</w:p>
        </w:tc>
      </w:tr>
      <w:tr w:rsidR="00446B3C" w:rsidRPr="004B328B" w14:paraId="44A1D301" w14:textId="77777777" w:rsidTr="008F12AE">
        <w:trPr>
          <w:trHeight w:val="193"/>
        </w:trPr>
        <w:tc>
          <w:tcPr>
            <w:tcW w:w="10774" w:type="dxa"/>
            <w:gridSpan w:val="9"/>
            <w:vAlign w:val="bottom"/>
          </w:tcPr>
          <w:p w14:paraId="271AA7BD" w14:textId="444174ED" w:rsidR="00446B3C" w:rsidRPr="004B328B" w:rsidRDefault="00446B3C" w:rsidP="000E0AD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DE"/>
              </w:rPr>
            </w:pPr>
            <w:commentRangeStart w:id="1"/>
            <w:commentRangeStart w:id="2"/>
            <w:r w:rsidRPr="004B328B">
              <w:rPr>
                <w:rFonts w:ascii="Times New Roman" w:hAnsi="Times New Roman" w:cs="Times New Roman"/>
                <w:i w:val="0"/>
                <w:iCs w:val="0"/>
                <w:sz w:val="18"/>
                <w:highlight w:val="yellow"/>
                <w:lang w:val="de-DE"/>
              </w:rPr>
              <w:t>Bullets</w:t>
            </w:r>
            <w:r w:rsidR="006E4C37" w:rsidRPr="004B328B">
              <w:rPr>
                <w:rFonts w:ascii="Times New Roman" w:hAnsi="Times New Roman" w:cs="Times New Roman"/>
                <w:i w:val="0"/>
                <w:iCs w:val="0"/>
                <w:sz w:val="18"/>
                <w:highlight w:val="yellow"/>
                <w:lang w:val="de-DE"/>
              </w:rPr>
              <w:t xml:space="preserve"> zum Erklären hinzufügen oder nicht bei EY-Parthenon</w:t>
            </w:r>
            <w:r w:rsidRPr="004B328B">
              <w:rPr>
                <w:rFonts w:ascii="Times New Roman" w:hAnsi="Times New Roman" w:cs="Times New Roman"/>
                <w:i w:val="0"/>
                <w:iCs w:val="0"/>
                <w:sz w:val="18"/>
                <w:highlight w:val="yellow"/>
                <w:lang w:val="de-DE"/>
              </w:rPr>
              <w:t>?</w:t>
            </w:r>
            <w:r w:rsidRPr="004B328B">
              <w:rPr>
                <w:rFonts w:ascii="Times New Roman" w:hAnsi="Times New Roman" w:cs="Times New Roman"/>
                <w:i w:val="0"/>
                <w:iCs w:val="0"/>
                <w:sz w:val="18"/>
                <w:lang w:val="de-DE"/>
              </w:rPr>
              <w:t xml:space="preserve"> </w:t>
            </w:r>
            <w:commentRangeEnd w:id="1"/>
            <w:r w:rsidR="00D2327D" w:rsidRPr="004B328B">
              <w:rPr>
                <w:rStyle w:val="Kommentarzeichen"/>
                <w:rFonts w:ascii="Times New Roman" w:hAnsi="Times New Roman" w:cs="Times New Roman"/>
                <w:i w:val="0"/>
                <w:iCs w:val="0"/>
                <w:sz w:val="18"/>
                <w:szCs w:val="22"/>
                <w:lang w:val="de-DE"/>
              </w:rPr>
              <w:commentReference w:id="1"/>
            </w:r>
            <w:commentRangeEnd w:id="2"/>
            <w:r w:rsidR="00D2327D" w:rsidRPr="004B328B">
              <w:rPr>
                <w:rStyle w:val="Kommentarzeichen"/>
                <w:rFonts w:ascii="Times New Roman" w:hAnsi="Times New Roman" w:cs="Times New Roman"/>
                <w:i w:val="0"/>
                <w:iCs w:val="0"/>
                <w:sz w:val="18"/>
                <w:szCs w:val="22"/>
                <w:lang w:val="de-DE"/>
              </w:rPr>
              <w:commentReference w:id="2"/>
            </w:r>
          </w:p>
        </w:tc>
      </w:tr>
      <w:tr w:rsidR="0081458A" w:rsidRPr="005B320E" w14:paraId="367ACAC9" w14:textId="77777777" w:rsidTr="008F12AE">
        <w:trPr>
          <w:trHeight w:val="340"/>
        </w:trPr>
        <w:tc>
          <w:tcPr>
            <w:tcW w:w="6521" w:type="dxa"/>
            <w:gridSpan w:val="5"/>
            <w:vAlign w:val="bottom"/>
          </w:tcPr>
          <w:p w14:paraId="5FB32169" w14:textId="0B5B9F26" w:rsidR="0081458A" w:rsidRPr="005B320E" w:rsidRDefault="0081458A" w:rsidP="0081458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32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Ginkgo Tree Advisors</w:t>
            </w:r>
          </w:p>
        </w:tc>
        <w:tc>
          <w:tcPr>
            <w:tcW w:w="4253" w:type="dxa"/>
            <w:gridSpan w:val="4"/>
            <w:vAlign w:val="bottom"/>
          </w:tcPr>
          <w:p w14:paraId="76159ED2" w14:textId="5C2E22CB" w:rsidR="0081458A" w:rsidRPr="005B320E" w:rsidRDefault="0081458A" w:rsidP="0081458A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B320E">
              <w:rPr>
                <w:rFonts w:ascii="Times New Roman" w:hAnsi="Times New Roman" w:cs="Times New Roman"/>
                <w:sz w:val="18"/>
                <w:szCs w:val="18"/>
              </w:rPr>
              <w:t>D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u</w:t>
            </w:r>
            <w:r w:rsidRPr="005B320E">
              <w:rPr>
                <w:rFonts w:ascii="Times New Roman" w:hAnsi="Times New Roman" w:cs="Times New Roman"/>
                <w:sz w:val="18"/>
                <w:szCs w:val="18"/>
              </w:rPr>
              <w:t>sseldorf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DE</w:t>
            </w:r>
          </w:p>
        </w:tc>
      </w:tr>
      <w:tr w:rsidR="0081458A" w:rsidRPr="005B320E" w14:paraId="4AD99EBC" w14:textId="77777777" w:rsidTr="008F12AE">
        <w:trPr>
          <w:trHeight w:val="193"/>
        </w:trPr>
        <w:tc>
          <w:tcPr>
            <w:tcW w:w="6521" w:type="dxa"/>
            <w:gridSpan w:val="5"/>
            <w:vAlign w:val="bottom"/>
          </w:tcPr>
          <w:p w14:paraId="1FC25B76" w14:textId="3429C6A1" w:rsidR="0081458A" w:rsidRPr="005B320E" w:rsidRDefault="0081458A" w:rsidP="0081458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F7B0D">
              <w:rPr>
                <w:rFonts w:ascii="Times New Roman" w:hAnsi="Times New Roman" w:cs="Times New Roman"/>
                <w:i/>
                <w:iCs/>
                <w:sz w:val="18"/>
              </w:rPr>
              <w:t>Intern in M&amp;A Advisory</w:t>
            </w:r>
          </w:p>
        </w:tc>
        <w:tc>
          <w:tcPr>
            <w:tcW w:w="4253" w:type="dxa"/>
            <w:gridSpan w:val="4"/>
            <w:vAlign w:val="bottom"/>
          </w:tcPr>
          <w:p w14:paraId="7E3B7A8E" w14:textId="7A0936E9" w:rsidR="0081458A" w:rsidRPr="005B320E" w:rsidRDefault="0081458A" w:rsidP="0081458A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B320E">
              <w:rPr>
                <w:rFonts w:ascii="Times New Roman" w:hAnsi="Times New Roman" w:cs="Times New Roman"/>
                <w:i/>
                <w:iCs/>
                <w:sz w:val="18"/>
              </w:rPr>
              <w:t xml:space="preserve">06/2026 – 08/2026 </w:t>
            </w:r>
          </w:p>
        </w:tc>
      </w:tr>
      <w:tr w:rsidR="0081458A" w:rsidRPr="0015571E" w14:paraId="72188409" w14:textId="77777777" w:rsidTr="008F12AE">
        <w:trPr>
          <w:trHeight w:val="193"/>
        </w:trPr>
        <w:tc>
          <w:tcPr>
            <w:tcW w:w="10774" w:type="dxa"/>
            <w:gridSpan w:val="9"/>
            <w:vAlign w:val="bottom"/>
          </w:tcPr>
          <w:p w14:paraId="7DF81AC5" w14:textId="77777777" w:rsidR="0081458A" w:rsidRDefault="0081458A" w:rsidP="0081458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 w:rsidRPr="00327544">
              <w:rPr>
                <w:rFonts w:ascii="Times New Roman" w:hAnsi="Times New Roman" w:cs="Times New Roman"/>
                <w:i w:val="0"/>
                <w:iCs w:val="0"/>
                <w:sz w:val="18"/>
              </w:rPr>
              <w:t>Gi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nkgo Tree Advisors is an i</w:t>
            </w:r>
            <w:r w:rsidRPr="00616C44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ndependent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M&amp;A and strategic advisory</w:t>
            </w:r>
            <w:r w:rsidRPr="00616C44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 firm that advises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small and </w:t>
            </w:r>
            <w:r w:rsidRPr="00616C44">
              <w:rPr>
                <w:rFonts w:ascii="Times New Roman" w:hAnsi="Times New Roman" w:cs="Times New Roman"/>
                <w:i w:val="0"/>
                <w:iCs w:val="0"/>
                <w:sz w:val="18"/>
              </w:rPr>
              <w:t>m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id-</w:t>
            </w:r>
            <w:r w:rsidRPr="00616C44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sized companies,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entrepreneurs and </w:t>
            </w:r>
            <w:r w:rsidRPr="00616C44">
              <w:rPr>
                <w:rFonts w:ascii="Times New Roman" w:hAnsi="Times New Roman" w:cs="Times New Roman"/>
                <w:i w:val="0"/>
                <w:iCs w:val="0"/>
                <w:sz w:val="18"/>
              </w:rPr>
              <w:t>private equity investors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 with a track record of over 45 successful transactions in the DACH- and BENELUX-region</w:t>
            </w:r>
            <w:r w:rsidRPr="00327544">
              <w:rPr>
                <w:rFonts w:ascii="Times New Roman" w:hAnsi="Times New Roman" w:cs="Times New Roman"/>
                <w:i w:val="0"/>
                <w:iCs w:val="0"/>
                <w:sz w:val="18"/>
              </w:rPr>
              <w:t>, s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pecializing in business services, infrastructure and construction</w:t>
            </w:r>
          </w:p>
          <w:p w14:paraId="3227E7F6" w14:textId="77777777" w:rsidR="0081458A" w:rsidRPr="00D85617" w:rsidRDefault="0081458A" w:rsidP="0081458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Member of the deal team on a cross-border buy-side transaction </w:t>
            </w:r>
            <w:r w:rsidRPr="00327544">
              <w:rPr>
                <w:rFonts w:ascii="Times New Roman" w:hAnsi="Times New Roman" w:cs="Times New Roman"/>
                <w:i w:val="0"/>
                <w:iCs w:val="0"/>
                <w:sz w:val="18"/>
              </w:rPr>
              <w:t>(b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usiness services – fire safety &amp; security)</w:t>
            </w:r>
          </w:p>
          <w:p w14:paraId="3FFA8D87" w14:textId="77777777" w:rsidR="0081458A" w:rsidRDefault="0081458A" w:rsidP="0081458A">
            <w:pPr>
              <w:pStyle w:val="Bullets"/>
              <w:numPr>
                <w:ilvl w:val="1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Coordinated the due diligence process in close collaboration with the target company, the client and external advisors (financial, legal and tax)</w:t>
            </w:r>
          </w:p>
          <w:p w14:paraId="0A1440A0" w14:textId="77777777" w:rsidR="0081458A" w:rsidRDefault="0081458A" w:rsidP="0081458A">
            <w:pPr>
              <w:pStyle w:val="Bullets"/>
              <w:numPr>
                <w:ilvl w:val="1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S</w:t>
            </w:r>
            <w:r w:rsidRPr="004A4AF1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tructured the equity bridge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based on the due diligence report </w:t>
            </w:r>
            <w:r w:rsidRPr="004A4AF1">
              <w:rPr>
                <w:rFonts w:ascii="Times New Roman" w:hAnsi="Times New Roman" w:cs="Times New Roman"/>
                <w:i w:val="0"/>
                <w:iCs w:val="0"/>
                <w:sz w:val="18"/>
              </w:rPr>
              <w:t>and assisted in negotiations with the seller</w:t>
            </w:r>
          </w:p>
          <w:p w14:paraId="45FFDFAA" w14:textId="77777777" w:rsidR="0081458A" w:rsidRDefault="0081458A" w:rsidP="0081458A">
            <w:pPr>
              <w:pStyle w:val="Bullets"/>
              <w:numPr>
                <w:ilvl w:val="1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Managed the virtual data room and ensured a timely flow of data to identify potential transaction risks</w:t>
            </w:r>
          </w:p>
          <w:p w14:paraId="043456AD" w14:textId="77777777" w:rsidR="0081458A" w:rsidRDefault="0081458A" w:rsidP="0081458A">
            <w:pPr>
              <w:pStyle w:val="Bullets"/>
              <w:numPr>
                <w:ilvl w:val="1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Reviewed and cross-checked the LOI and the SPA to coordinate with clients, lawyers and deal team</w:t>
            </w:r>
          </w:p>
          <w:p w14:paraId="66EDDD1F" w14:textId="77777777" w:rsidR="0081458A" w:rsidRDefault="0081458A" w:rsidP="0081458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 w:rsidRPr="004A4AF1">
              <w:rPr>
                <w:rFonts w:ascii="Times New Roman" w:hAnsi="Times New Roman" w:cs="Times New Roman"/>
                <w:i w:val="0"/>
                <w:iCs w:val="0"/>
                <w:sz w:val="18"/>
              </w:rPr>
              <w:t>Prepar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ed </w:t>
            </w:r>
            <w:r w:rsidRPr="004A4AF1">
              <w:rPr>
                <w:rFonts w:ascii="Times New Roman" w:hAnsi="Times New Roman" w:cs="Times New Roman"/>
                <w:i w:val="0"/>
                <w:iCs w:val="0"/>
                <w:sz w:val="18"/>
              </w:rPr>
              <w:t>target profiles and financial fact sheets for a comprehensive assessment of target companies</w:t>
            </w:r>
          </w:p>
          <w:p w14:paraId="4E48E9E5" w14:textId="77777777" w:rsidR="0081458A" w:rsidRDefault="0081458A" w:rsidP="0081458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 w:rsidRPr="00327544">
              <w:rPr>
                <w:rFonts w:ascii="Times New Roman" w:hAnsi="Times New Roman" w:cs="Times New Roman"/>
                <w:i w:val="0"/>
                <w:iCs w:val="0"/>
                <w:sz w:val="18"/>
              </w:rPr>
              <w:t>Dr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afted reporting decks for private equity client meetings delivering strategic recommendations</w:t>
            </w:r>
          </w:p>
          <w:p w14:paraId="5E41C4CA" w14:textId="77777777" w:rsidR="0081458A" w:rsidRDefault="0081458A" w:rsidP="0081458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Compiled and filtered quantitative and qualitative long- and shortlists to identify potential acquisitions</w:t>
            </w:r>
          </w:p>
          <w:p w14:paraId="3B3818B4" w14:textId="1C2767FB" w:rsidR="0081458A" w:rsidRPr="00466774" w:rsidRDefault="0081458A" w:rsidP="0081458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 w:rsidRPr="00327544">
              <w:rPr>
                <w:rFonts w:ascii="Times New Roman" w:hAnsi="Times New Roman" w:cs="Times New Roman"/>
                <w:i w:val="0"/>
                <w:iCs w:val="0"/>
                <w:sz w:val="18"/>
              </w:rPr>
              <w:t>C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onducted research on business models, </w:t>
            </w:r>
            <w:r w:rsidRPr="00327544">
              <w:rPr>
                <w:rFonts w:ascii="Times New Roman" w:hAnsi="Times New Roman" w:cs="Times New Roman"/>
                <w:i w:val="0"/>
                <w:iCs w:val="0"/>
                <w:sz w:val="18"/>
              </w:rPr>
              <w:t>f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inancials and key executives to source new mandates and strategic fits </w:t>
            </w:r>
          </w:p>
        </w:tc>
      </w:tr>
      <w:tr w:rsidR="0081458A" w:rsidRPr="005B320E" w14:paraId="414B4085" w14:textId="77777777" w:rsidTr="008F12AE">
        <w:trPr>
          <w:trHeight w:val="510"/>
        </w:trPr>
        <w:tc>
          <w:tcPr>
            <w:tcW w:w="10774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1DEF5598" w:rsidR="0081458A" w:rsidRPr="005B320E" w:rsidRDefault="0081458A" w:rsidP="0081458A">
            <w:pPr>
              <w:rPr>
                <w:rFonts w:ascii="Times New Roman" w:hAnsi="Times New Roman" w:cs="Times New Roman"/>
                <w:i/>
                <w:smallCaps/>
                <w:sz w:val="28"/>
              </w:rPr>
            </w:pPr>
            <w:r w:rsidRPr="004C5313"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  <w:t>Extracurricular Activities</w:t>
            </w:r>
          </w:p>
        </w:tc>
      </w:tr>
      <w:tr w:rsidR="00446B3C" w:rsidRPr="00A76650" w14:paraId="08796A25" w14:textId="77777777" w:rsidTr="008F12AE">
        <w:trPr>
          <w:trHeight w:val="340"/>
        </w:trPr>
        <w:tc>
          <w:tcPr>
            <w:tcW w:w="5954" w:type="dxa"/>
            <w:gridSpan w:val="4"/>
            <w:vAlign w:val="bottom"/>
          </w:tcPr>
          <w:p w14:paraId="1BCF6E34" w14:textId="31FD83DB" w:rsidR="00446B3C" w:rsidRPr="00630331" w:rsidRDefault="00446B3C" w:rsidP="000E0AD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 w:rsidRPr="00630331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F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S Invest</w:t>
            </w:r>
          </w:p>
        </w:tc>
        <w:tc>
          <w:tcPr>
            <w:tcW w:w="4820" w:type="dxa"/>
            <w:gridSpan w:val="5"/>
            <w:vAlign w:val="bottom"/>
          </w:tcPr>
          <w:p w14:paraId="7FC37556" w14:textId="77777777" w:rsidR="00446B3C" w:rsidRPr="00A76650" w:rsidRDefault="00446B3C" w:rsidP="000E0AD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A76650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Frankfurt am Main, DE</w:t>
            </w:r>
          </w:p>
        </w:tc>
      </w:tr>
      <w:tr w:rsidR="00446B3C" w:rsidRPr="005B320E" w14:paraId="61E97B20" w14:textId="77777777" w:rsidTr="008F12AE">
        <w:trPr>
          <w:trHeight w:val="193"/>
        </w:trPr>
        <w:tc>
          <w:tcPr>
            <w:tcW w:w="7371" w:type="dxa"/>
            <w:gridSpan w:val="8"/>
            <w:vAlign w:val="bottom"/>
          </w:tcPr>
          <w:p w14:paraId="34E9B155" w14:textId="1A7DACFC" w:rsidR="00446B3C" w:rsidRPr="00DF0BD6" w:rsidRDefault="00446B3C" w:rsidP="000E0AD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Active Member in the Investment Banking &amp; Private Equity Department</w:t>
            </w:r>
            <w:r w:rsidRPr="005B320E">
              <w:rPr>
                <w:rFonts w:ascii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3403" w:type="dxa"/>
            <w:vAlign w:val="bottom"/>
          </w:tcPr>
          <w:p w14:paraId="0444E3F2" w14:textId="2B0E8A24" w:rsidR="00446B3C" w:rsidRPr="00446B3C" w:rsidRDefault="00446B3C" w:rsidP="000E0AD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highlight w:val="yellow"/>
              </w:rPr>
            </w:pPr>
            <w:r w:rsidRPr="00446B3C">
              <w:rPr>
                <w:rFonts w:ascii="Times New Roman" w:hAnsi="Times New Roman" w:cs="Times New Roman"/>
                <w:sz w:val="18"/>
                <w:highlight w:val="yellow"/>
              </w:rPr>
              <w:t>09/2026 – today</w:t>
            </w:r>
          </w:p>
        </w:tc>
      </w:tr>
      <w:tr w:rsidR="00446B3C" w:rsidRPr="004B328B" w14:paraId="40A0AF11" w14:textId="77777777" w:rsidTr="008F12AE">
        <w:trPr>
          <w:trHeight w:val="193"/>
        </w:trPr>
        <w:tc>
          <w:tcPr>
            <w:tcW w:w="10774" w:type="dxa"/>
            <w:gridSpan w:val="9"/>
            <w:vAlign w:val="bottom"/>
          </w:tcPr>
          <w:p w14:paraId="5001411C" w14:textId="13D15918" w:rsidR="00446B3C" w:rsidRDefault="00446B3C" w:rsidP="000E0ADA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 w:rsidRPr="00446B3C">
              <w:rPr>
                <w:rFonts w:ascii="Times New Roman" w:hAnsi="Times New Roman" w:cs="Times New Roman"/>
                <w:i w:val="0"/>
                <w:iCs w:val="0"/>
                <w:sz w:val="18"/>
              </w:rPr>
              <w:t>FS Invest is the official Student Investment Club of Frankfurt School of Finance &amp; Management, as well as the oldest and largest student-run finance club on campus.</w:t>
            </w:r>
          </w:p>
          <w:p w14:paraId="7B13C605" w14:textId="7A9C6EC9" w:rsidR="00446B3C" w:rsidRPr="004B328B" w:rsidRDefault="00446B3C" w:rsidP="000E0ADA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de-DE"/>
              </w:rPr>
            </w:pPr>
            <w:r w:rsidRPr="004B328B">
              <w:rPr>
                <w:rFonts w:ascii="Times New Roman" w:hAnsi="Times New Roman" w:cs="Times New Roman"/>
                <w:i w:val="0"/>
                <w:iCs w:val="0"/>
                <w:sz w:val="18"/>
                <w:lang w:val="de-DE"/>
              </w:rPr>
              <w:t>Participated in workshops with Morgan Stanley, UBS, SMBC and Kroll</w:t>
            </w:r>
            <w:r w:rsidR="004B328B" w:rsidRPr="004B328B">
              <w:rPr>
                <w:rFonts w:ascii="Times New Roman" w:hAnsi="Times New Roman" w:cs="Times New Roman"/>
                <w:i w:val="0"/>
                <w:iCs w:val="0"/>
                <w:sz w:val="18"/>
                <w:lang w:val="de-DE"/>
              </w:rPr>
              <w:t xml:space="preserve"> </w:t>
            </w:r>
            <w:r w:rsidR="004B328B" w:rsidRPr="004B328B">
              <w:rPr>
                <w:rFonts w:ascii="Times New Roman" w:hAnsi="Times New Roman" w:cs="Times New Roman"/>
                <w:i w:val="0"/>
                <w:iCs w:val="0"/>
                <w:sz w:val="18"/>
                <w:highlight w:val="yellow"/>
                <w:lang w:val="de-DE"/>
              </w:rPr>
              <w:t xml:space="preserve">– </w:t>
            </w:r>
            <w:commentRangeStart w:id="3"/>
            <w:r w:rsidR="004B328B" w:rsidRPr="004B328B">
              <w:rPr>
                <w:rFonts w:ascii="Times New Roman" w:hAnsi="Times New Roman" w:cs="Times New Roman"/>
                <w:i w:val="0"/>
                <w:iCs w:val="0"/>
                <w:sz w:val="18"/>
                <w:highlight w:val="yellow"/>
                <w:lang w:val="de-DE"/>
              </w:rPr>
              <w:t xml:space="preserve">war im Orientation Year als ich offiziell noch kein member war, soll ich es trotzdem ergänzen </w:t>
            </w:r>
            <w:r w:rsidR="004B328B">
              <w:rPr>
                <w:rFonts w:ascii="Times New Roman" w:hAnsi="Times New Roman" w:cs="Times New Roman"/>
                <w:i w:val="0"/>
                <w:iCs w:val="0"/>
                <w:sz w:val="18"/>
                <w:highlight w:val="yellow"/>
                <w:lang w:val="de-DE"/>
              </w:rPr>
              <w:t>obwohl</w:t>
            </w:r>
            <w:r w:rsidR="004B328B" w:rsidRPr="004B328B">
              <w:rPr>
                <w:rFonts w:ascii="Times New Roman" w:hAnsi="Times New Roman" w:cs="Times New Roman"/>
                <w:i w:val="0"/>
                <w:iCs w:val="0"/>
                <w:sz w:val="18"/>
                <w:highlight w:val="yellow"/>
                <w:lang w:val="de-DE"/>
              </w:rPr>
              <w:t xml:space="preserve"> es mit dem angegeben Datum unrealistisch erscheinen kann?</w:t>
            </w:r>
            <w:commentRangeEnd w:id="3"/>
            <w:r w:rsidR="00D2327D" w:rsidRPr="004B328B">
              <w:rPr>
                <w:rStyle w:val="Kommentarzeichen"/>
                <w:rFonts w:ascii="Times New Roman" w:hAnsi="Times New Roman" w:cs="Times New Roman"/>
                <w:i w:val="0"/>
                <w:iCs w:val="0"/>
                <w:sz w:val="18"/>
                <w:szCs w:val="22"/>
                <w:lang w:val="de-DE"/>
              </w:rPr>
              <w:commentReference w:id="3"/>
            </w:r>
          </w:p>
        </w:tc>
      </w:tr>
      <w:tr w:rsidR="0081458A" w:rsidRPr="005B320E" w14:paraId="24D1825D" w14:textId="77777777" w:rsidTr="008F12AE">
        <w:trPr>
          <w:trHeight w:val="340"/>
        </w:trPr>
        <w:tc>
          <w:tcPr>
            <w:tcW w:w="5954" w:type="dxa"/>
            <w:gridSpan w:val="4"/>
            <w:vAlign w:val="bottom"/>
          </w:tcPr>
          <w:p w14:paraId="44E71008" w14:textId="327EDFDF" w:rsidR="0081458A" w:rsidRPr="00630331" w:rsidRDefault="0081458A" w:rsidP="0081458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 w:rsidRPr="00630331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Frankfurt School of Finance &amp; Management</w:t>
            </w:r>
          </w:p>
        </w:tc>
        <w:tc>
          <w:tcPr>
            <w:tcW w:w="4820" w:type="dxa"/>
            <w:gridSpan w:val="5"/>
            <w:vAlign w:val="bottom"/>
          </w:tcPr>
          <w:p w14:paraId="6F5ED9AC" w14:textId="4E8336FE" w:rsidR="0081458A" w:rsidRPr="00A76650" w:rsidRDefault="0081458A" w:rsidP="0081458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A76650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Frankfurt am Main, DE</w:t>
            </w:r>
          </w:p>
        </w:tc>
      </w:tr>
      <w:tr w:rsidR="0081458A" w:rsidRPr="005B320E" w14:paraId="03D66E61" w14:textId="77777777" w:rsidTr="008F12AE">
        <w:trPr>
          <w:trHeight w:val="193"/>
        </w:trPr>
        <w:tc>
          <w:tcPr>
            <w:tcW w:w="7371" w:type="dxa"/>
            <w:gridSpan w:val="8"/>
            <w:vAlign w:val="bottom"/>
          </w:tcPr>
          <w:p w14:paraId="38B6C242" w14:textId="6E2F4AE1" w:rsidR="0081458A" w:rsidRPr="00DF0BD6" w:rsidRDefault="0081458A" w:rsidP="0081458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Elected </w:t>
            </w:r>
            <w:r w:rsidRPr="005B320E">
              <w:rPr>
                <w:rFonts w:ascii="Times New Roman" w:hAnsi="Times New Roman" w:cs="Times New Roman"/>
                <w:sz w:val="18"/>
              </w:rPr>
              <w:t xml:space="preserve">Class Representative </w:t>
            </w:r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3403" w:type="dxa"/>
            <w:vAlign w:val="bottom"/>
          </w:tcPr>
          <w:p w14:paraId="56472EAC" w14:textId="588A9509" w:rsidR="0081458A" w:rsidRPr="005B320E" w:rsidRDefault="0081458A" w:rsidP="0081458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</w:rPr>
            </w:pPr>
            <w:r w:rsidRPr="005B320E">
              <w:rPr>
                <w:rFonts w:ascii="Times New Roman" w:hAnsi="Times New Roman" w:cs="Times New Roman"/>
                <w:sz w:val="18"/>
              </w:rPr>
              <w:t xml:space="preserve">09/2025 </w:t>
            </w:r>
            <w:r>
              <w:rPr>
                <w:rFonts w:ascii="Times New Roman" w:hAnsi="Times New Roman" w:cs="Times New Roman"/>
                <w:sz w:val="18"/>
              </w:rPr>
              <w:t>– today</w:t>
            </w:r>
          </w:p>
        </w:tc>
      </w:tr>
      <w:tr w:rsidR="0081458A" w:rsidRPr="00EB7E03" w14:paraId="41AC353C" w14:textId="77777777" w:rsidTr="008F12AE">
        <w:trPr>
          <w:trHeight w:val="193"/>
        </w:trPr>
        <w:tc>
          <w:tcPr>
            <w:tcW w:w="10774" w:type="dxa"/>
            <w:gridSpan w:val="9"/>
            <w:vAlign w:val="bottom"/>
          </w:tcPr>
          <w:p w14:paraId="6B6CEE64" w14:textId="07B23AC5" w:rsidR="0081458A" w:rsidRDefault="0081458A" w:rsidP="0081458A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I</w:t>
            </w:r>
            <w:r w:rsidRPr="009915DF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nitiated a change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in</w:t>
            </w:r>
            <w:r w:rsidRPr="009915DF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 the program structure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of accounting </w:t>
            </w:r>
            <w:r w:rsidRPr="009915DF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to ensure equal treatment of the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different track</w:t>
            </w:r>
            <w:r w:rsidRPr="009915DF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 programs </w:t>
            </w:r>
          </w:p>
          <w:p w14:paraId="21C05DC5" w14:textId="6765988A" w:rsidR="0081458A" w:rsidRDefault="0081458A" w:rsidP="0081458A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R</w:t>
            </w:r>
            <w:r w:rsidRPr="0038218A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epresented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the</w:t>
            </w:r>
            <w:r w:rsidRPr="0038218A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 track during the appeal processes regarding exams, achieving an increase in points for the entire class in the accounting course</w:t>
            </w:r>
          </w:p>
          <w:p w14:paraId="2D9ED709" w14:textId="276DC447" w:rsidR="0081458A" w:rsidRPr="00EB7E03" w:rsidRDefault="0081458A" w:rsidP="0081458A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Served as the primary point of contact for over 50 students and </w:t>
            </w:r>
            <w:r w:rsidRPr="00405516">
              <w:rPr>
                <w:rFonts w:ascii="Times New Roman" w:hAnsi="Times New Roman" w:cs="Times New Roman"/>
                <w:i w:val="0"/>
                <w:iCs w:val="0"/>
                <w:sz w:val="18"/>
              </w:rPr>
              <w:t>actively advocated for their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 </w:t>
            </w:r>
            <w:r w:rsidRPr="00405516">
              <w:rPr>
                <w:rFonts w:ascii="Times New Roman" w:hAnsi="Times New Roman" w:cs="Times New Roman"/>
                <w:i w:val="0"/>
                <w:iCs w:val="0"/>
                <w:sz w:val="18"/>
              </w:rPr>
              <w:t>concerns</w:t>
            </w:r>
            <w:r w:rsidRPr="00EB7E03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in meetings with management to drive positive institutional change</w:t>
            </w:r>
          </w:p>
        </w:tc>
      </w:tr>
      <w:tr w:rsidR="0081458A" w:rsidRPr="005B320E" w14:paraId="4AF19DD1" w14:textId="77777777" w:rsidTr="008F12AE">
        <w:trPr>
          <w:trHeight w:val="340"/>
        </w:trPr>
        <w:tc>
          <w:tcPr>
            <w:tcW w:w="5954" w:type="dxa"/>
            <w:gridSpan w:val="4"/>
            <w:vAlign w:val="bottom"/>
          </w:tcPr>
          <w:p w14:paraId="7756FD9A" w14:textId="086FB67D" w:rsidR="0081458A" w:rsidRPr="005B320E" w:rsidRDefault="0081458A" w:rsidP="0081458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mallCaps/>
                <w:sz w:val="20"/>
                <w:szCs w:val="20"/>
              </w:rPr>
            </w:pPr>
            <w:r w:rsidRPr="005B320E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Berufliches Gymnasium Gelnhausen</w:t>
            </w:r>
          </w:p>
        </w:tc>
        <w:tc>
          <w:tcPr>
            <w:tcW w:w="4820" w:type="dxa"/>
            <w:gridSpan w:val="5"/>
            <w:vAlign w:val="bottom"/>
          </w:tcPr>
          <w:p w14:paraId="30626CB8" w14:textId="71314B03" w:rsidR="0081458A" w:rsidRPr="005B320E" w:rsidRDefault="0081458A" w:rsidP="0081458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5B320E">
              <w:rPr>
                <w:rFonts w:ascii="Times New Roman" w:hAnsi="Times New Roman" w:cs="Times New Roman"/>
                <w:i w:val="0"/>
                <w:sz w:val="18"/>
                <w:szCs w:val="18"/>
              </w:rPr>
              <w:t>Gelnhausen</w:t>
            </w:r>
            <w:r>
              <w:rPr>
                <w:rFonts w:ascii="Times New Roman" w:hAnsi="Times New Roman" w:cs="Times New Roman"/>
                <w:i w:val="0"/>
                <w:sz w:val="18"/>
                <w:szCs w:val="18"/>
              </w:rPr>
              <w:t>, DE</w:t>
            </w:r>
          </w:p>
        </w:tc>
      </w:tr>
      <w:tr w:rsidR="0081458A" w:rsidRPr="005B320E" w14:paraId="56372BDE" w14:textId="77777777" w:rsidTr="008F12AE">
        <w:trPr>
          <w:trHeight w:val="193"/>
        </w:trPr>
        <w:tc>
          <w:tcPr>
            <w:tcW w:w="7371" w:type="dxa"/>
            <w:gridSpan w:val="8"/>
            <w:vAlign w:val="bottom"/>
          </w:tcPr>
          <w:p w14:paraId="3C87D247" w14:textId="42251BF6" w:rsidR="0081458A" w:rsidRPr="005B320E" w:rsidRDefault="0081458A" w:rsidP="0081458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</w:rPr>
            </w:pPr>
            <w:r w:rsidRPr="00DF0BD6">
              <w:rPr>
                <w:rFonts w:ascii="Times New Roman" w:hAnsi="Times New Roman" w:cs="Times New Roman"/>
                <w:sz w:val="18"/>
              </w:rPr>
              <w:t xml:space="preserve">Deputy </w:t>
            </w:r>
            <w:r>
              <w:rPr>
                <w:rFonts w:ascii="Times New Roman" w:hAnsi="Times New Roman" w:cs="Times New Roman"/>
                <w:sz w:val="18"/>
              </w:rPr>
              <w:t>S</w:t>
            </w:r>
            <w:r w:rsidRPr="00DF0BD6">
              <w:rPr>
                <w:rFonts w:ascii="Times New Roman" w:hAnsi="Times New Roman" w:cs="Times New Roman"/>
                <w:sz w:val="18"/>
              </w:rPr>
              <w:t xml:space="preserve">tudent </w:t>
            </w:r>
            <w:r>
              <w:rPr>
                <w:rFonts w:ascii="Times New Roman" w:hAnsi="Times New Roman" w:cs="Times New Roman"/>
                <w:sz w:val="18"/>
              </w:rPr>
              <w:t>C</w:t>
            </w:r>
            <w:r w:rsidRPr="00DF0BD6">
              <w:rPr>
                <w:rFonts w:ascii="Times New Roman" w:hAnsi="Times New Roman" w:cs="Times New Roman"/>
                <w:sz w:val="18"/>
              </w:rPr>
              <w:t xml:space="preserve">ouncil </w:t>
            </w:r>
            <w:r>
              <w:rPr>
                <w:rFonts w:ascii="Times New Roman" w:hAnsi="Times New Roman" w:cs="Times New Roman"/>
                <w:sz w:val="18"/>
              </w:rPr>
              <w:t>P</w:t>
            </w:r>
            <w:r w:rsidRPr="00DF0BD6">
              <w:rPr>
                <w:rFonts w:ascii="Times New Roman" w:hAnsi="Times New Roman" w:cs="Times New Roman"/>
                <w:sz w:val="18"/>
              </w:rPr>
              <w:t>resident</w:t>
            </w:r>
          </w:p>
        </w:tc>
        <w:tc>
          <w:tcPr>
            <w:tcW w:w="3403" w:type="dxa"/>
            <w:vAlign w:val="bottom"/>
          </w:tcPr>
          <w:p w14:paraId="288A2195" w14:textId="4073FAAF" w:rsidR="0081458A" w:rsidRPr="005B320E" w:rsidRDefault="0081458A" w:rsidP="0081458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</w:rPr>
            </w:pPr>
            <w:r w:rsidRPr="005B320E">
              <w:rPr>
                <w:rFonts w:ascii="Times New Roman" w:hAnsi="Times New Roman" w:cs="Times New Roman"/>
                <w:sz w:val="18"/>
              </w:rPr>
              <w:t xml:space="preserve">09/2024 – 06/2025 </w:t>
            </w:r>
          </w:p>
        </w:tc>
      </w:tr>
      <w:tr w:rsidR="0081458A" w:rsidRPr="005B320E" w14:paraId="7ECB507F" w14:textId="77777777" w:rsidTr="008F12AE">
        <w:trPr>
          <w:cantSplit/>
          <w:trHeight w:val="193"/>
        </w:trPr>
        <w:tc>
          <w:tcPr>
            <w:tcW w:w="10774" w:type="dxa"/>
            <w:gridSpan w:val="9"/>
            <w:vAlign w:val="bottom"/>
          </w:tcPr>
          <w:p w14:paraId="2108DF3B" w14:textId="4DF56576" w:rsidR="0081458A" w:rsidRDefault="0081458A" w:rsidP="0081458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</w:rPr>
            </w:pPr>
            <w:r w:rsidRPr="00EA2AF3">
              <w:rPr>
                <w:rFonts w:ascii="Times New Roman" w:hAnsi="Times New Roman" w:cs="Times New Roman"/>
                <w:iCs/>
                <w:sz w:val="18"/>
              </w:rPr>
              <w:t>Plann</w:t>
            </w:r>
            <w:r>
              <w:rPr>
                <w:rFonts w:ascii="Times New Roman" w:hAnsi="Times New Roman" w:cs="Times New Roman"/>
                <w:iCs/>
                <w:sz w:val="18"/>
              </w:rPr>
              <w:t>ed and coordinated</w:t>
            </w:r>
            <w:r w:rsidRPr="00EA2AF3">
              <w:rPr>
                <w:rFonts w:ascii="Times New Roman" w:hAnsi="Times New Roman" w:cs="Times New Roman"/>
                <w:iCs/>
                <w:sz w:val="18"/>
              </w:rPr>
              <w:t xml:space="preserve"> a political education day </w:t>
            </w:r>
            <w:r>
              <w:rPr>
                <w:rFonts w:ascii="Times New Roman" w:hAnsi="Times New Roman" w:cs="Times New Roman"/>
                <w:iCs/>
                <w:sz w:val="18"/>
              </w:rPr>
              <w:t xml:space="preserve">featuring </w:t>
            </w:r>
            <w:r w:rsidRPr="00EA2AF3">
              <w:rPr>
                <w:rFonts w:ascii="Times New Roman" w:hAnsi="Times New Roman" w:cs="Times New Roman"/>
                <w:iCs/>
                <w:sz w:val="18"/>
              </w:rPr>
              <w:t xml:space="preserve">workshops </w:t>
            </w:r>
            <w:r>
              <w:rPr>
                <w:rFonts w:ascii="Times New Roman" w:hAnsi="Times New Roman" w:cs="Times New Roman"/>
                <w:iCs/>
                <w:sz w:val="18"/>
              </w:rPr>
              <w:t>led by</w:t>
            </w:r>
            <w:r w:rsidRPr="00EA2AF3">
              <w:rPr>
                <w:rFonts w:ascii="Times New Roman" w:hAnsi="Times New Roman" w:cs="Times New Roman"/>
                <w:iCs/>
                <w:sz w:val="1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18"/>
              </w:rPr>
              <w:t xml:space="preserve">several </w:t>
            </w:r>
            <w:r w:rsidRPr="00EA2AF3">
              <w:rPr>
                <w:rFonts w:ascii="Times New Roman" w:hAnsi="Times New Roman" w:cs="Times New Roman"/>
                <w:iCs/>
                <w:sz w:val="18"/>
              </w:rPr>
              <w:t>external speake</w:t>
            </w:r>
            <w:r>
              <w:rPr>
                <w:rFonts w:ascii="Times New Roman" w:hAnsi="Times New Roman" w:cs="Times New Roman"/>
                <w:iCs/>
                <w:sz w:val="18"/>
              </w:rPr>
              <w:t>rs and selected materials for the entire school (over 3,300 students</w:t>
            </w:r>
            <w:r w:rsidRPr="00A01450">
              <w:rPr>
                <w:rFonts w:ascii="Times New Roman" w:hAnsi="Times New Roman" w:cs="Times New Roman"/>
                <w:iCs/>
                <w:sz w:val="18"/>
              </w:rPr>
              <w:t>), co</w:t>
            </w:r>
            <w:r>
              <w:rPr>
                <w:rFonts w:ascii="Times New Roman" w:hAnsi="Times New Roman" w:cs="Times New Roman"/>
                <w:iCs/>
                <w:sz w:val="18"/>
              </w:rPr>
              <w:t>mpiling the results in an exhibition</w:t>
            </w:r>
          </w:p>
          <w:p w14:paraId="2CC438FF" w14:textId="32407D69" w:rsidR="0081458A" w:rsidRPr="00B81FC3" w:rsidRDefault="0081458A" w:rsidP="0081458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</w:rPr>
            </w:pPr>
            <w:r w:rsidRPr="00A01450">
              <w:rPr>
                <w:rFonts w:ascii="Times New Roman" w:hAnsi="Times New Roman" w:cs="Times New Roman"/>
                <w:iCs/>
                <w:sz w:val="18"/>
              </w:rPr>
              <w:t>O</w:t>
            </w:r>
            <w:r w:rsidRPr="00D17081">
              <w:rPr>
                <w:rFonts w:ascii="Times New Roman" w:hAnsi="Times New Roman" w:cs="Times New Roman"/>
                <w:iCs/>
                <w:sz w:val="18"/>
              </w:rPr>
              <w:t xml:space="preserve">rganized a </w:t>
            </w:r>
            <w:r>
              <w:rPr>
                <w:rFonts w:ascii="Times New Roman" w:hAnsi="Times New Roman" w:cs="Times New Roman"/>
                <w:iCs/>
                <w:sz w:val="18"/>
              </w:rPr>
              <w:t xml:space="preserve">separate </w:t>
            </w:r>
            <w:r w:rsidRPr="00D17081">
              <w:rPr>
                <w:rFonts w:ascii="Times New Roman" w:hAnsi="Times New Roman" w:cs="Times New Roman"/>
                <w:iCs/>
                <w:sz w:val="18"/>
              </w:rPr>
              <w:t>panel discussion with federal election candidates from all major parties</w:t>
            </w:r>
            <w:r>
              <w:rPr>
                <w:rFonts w:ascii="Times New Roman" w:hAnsi="Times New Roman" w:cs="Times New Roman"/>
                <w:iCs/>
                <w:sz w:val="18"/>
              </w:rPr>
              <w:t xml:space="preserve"> prior to the nationwide elections, creating a highly anticipated and fully booked event for over 200 participants</w:t>
            </w:r>
          </w:p>
        </w:tc>
      </w:tr>
      <w:tr w:rsidR="0081458A" w:rsidRPr="005B320E" w14:paraId="122543EA" w14:textId="77777777" w:rsidTr="008F12AE">
        <w:trPr>
          <w:trHeight w:val="340"/>
        </w:trPr>
        <w:tc>
          <w:tcPr>
            <w:tcW w:w="5954" w:type="dxa"/>
            <w:gridSpan w:val="4"/>
            <w:vAlign w:val="bottom"/>
          </w:tcPr>
          <w:p w14:paraId="4882FA63" w14:textId="4B4260CB" w:rsidR="0081458A" w:rsidRPr="005B320E" w:rsidRDefault="0081458A" w:rsidP="0081458A">
            <w:pPr>
              <w:pStyle w:val="Beschreibung"/>
              <w:rPr>
                <w:rFonts w:ascii="Times New Roman" w:hAnsi="Times New Roman" w:cs="Times New Roman"/>
                <w:iCs/>
                <w:sz w:val="18"/>
              </w:rPr>
            </w:pPr>
            <w:r w:rsidRPr="005B320E">
              <w:rPr>
                <w:rFonts w:ascii="Times New Roman" w:hAnsi="Times New Roman" w:cs="Times New Roman"/>
                <w:b/>
                <w:sz w:val="20"/>
                <w:szCs w:val="20"/>
              </w:rPr>
              <w:t>Tradity e.V.</w:t>
            </w:r>
          </w:p>
        </w:tc>
        <w:tc>
          <w:tcPr>
            <w:tcW w:w="4820" w:type="dxa"/>
            <w:gridSpan w:val="5"/>
            <w:vAlign w:val="bottom"/>
          </w:tcPr>
          <w:p w14:paraId="4685B2B2" w14:textId="4480027B" w:rsidR="0081458A" w:rsidRPr="005B320E" w:rsidRDefault="0081458A" w:rsidP="0081458A">
            <w:pPr>
              <w:pStyle w:val="Beschreibung"/>
              <w:jc w:val="right"/>
              <w:rPr>
                <w:rFonts w:ascii="Times New Roman" w:hAnsi="Times New Roman" w:cs="Times New Roman"/>
                <w:iCs/>
                <w:sz w:val="18"/>
              </w:rPr>
            </w:pPr>
            <w:r w:rsidRPr="005B320E">
              <w:rPr>
                <w:rFonts w:ascii="Times New Roman" w:hAnsi="Times New Roman" w:cs="Times New Roman"/>
                <w:sz w:val="18"/>
                <w:szCs w:val="18"/>
              </w:rPr>
              <w:t>Gelnhausen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DE</w:t>
            </w:r>
          </w:p>
        </w:tc>
      </w:tr>
      <w:tr w:rsidR="0081458A" w:rsidRPr="005B320E" w14:paraId="1B541AA4" w14:textId="77777777" w:rsidTr="008F12AE">
        <w:trPr>
          <w:trHeight w:val="193"/>
        </w:trPr>
        <w:tc>
          <w:tcPr>
            <w:tcW w:w="7371" w:type="dxa"/>
            <w:gridSpan w:val="8"/>
            <w:vAlign w:val="bottom"/>
          </w:tcPr>
          <w:p w14:paraId="535C4562" w14:textId="5C08BFD3" w:rsidR="0081458A" w:rsidRPr="00A61026" w:rsidRDefault="0081458A" w:rsidP="0081458A">
            <w:pPr>
              <w:pStyle w:val="Beschreibung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A61026">
              <w:rPr>
                <w:rFonts w:ascii="Times New Roman" w:hAnsi="Times New Roman" w:cs="Times New Roman"/>
                <w:i/>
                <w:iCs/>
                <w:sz w:val="18"/>
              </w:rPr>
              <w:t xml:space="preserve">Local </w:t>
            </w:r>
            <w:r>
              <w:rPr>
                <w:rFonts w:ascii="Times New Roman" w:hAnsi="Times New Roman" w:cs="Times New Roman"/>
                <w:i/>
                <w:iCs/>
                <w:sz w:val="18"/>
              </w:rPr>
              <w:t>C</w:t>
            </w:r>
            <w:r w:rsidRPr="00A61026">
              <w:rPr>
                <w:rFonts w:ascii="Times New Roman" w:hAnsi="Times New Roman" w:cs="Times New Roman"/>
                <w:i/>
                <w:iCs/>
                <w:sz w:val="18"/>
              </w:rPr>
              <w:t xml:space="preserve">oordinator of the </w:t>
            </w:r>
            <w:r>
              <w:rPr>
                <w:rFonts w:ascii="Times New Roman" w:hAnsi="Times New Roman" w:cs="Times New Roman"/>
                <w:i/>
                <w:iCs/>
                <w:sz w:val="18"/>
              </w:rPr>
              <w:t>Nationwide S</w:t>
            </w:r>
            <w:r w:rsidRPr="00A61026">
              <w:rPr>
                <w:rFonts w:ascii="Times New Roman" w:hAnsi="Times New Roman" w:cs="Times New Roman"/>
                <w:i/>
                <w:iCs/>
                <w:sz w:val="18"/>
              </w:rPr>
              <w:t xml:space="preserve">tock </w:t>
            </w:r>
            <w:r>
              <w:rPr>
                <w:rFonts w:ascii="Times New Roman" w:hAnsi="Times New Roman" w:cs="Times New Roman"/>
                <w:i/>
                <w:iCs/>
                <w:sz w:val="18"/>
              </w:rPr>
              <w:t>M</w:t>
            </w:r>
            <w:r w:rsidRPr="00A61026">
              <w:rPr>
                <w:rFonts w:ascii="Times New Roman" w:hAnsi="Times New Roman" w:cs="Times New Roman"/>
                <w:i/>
                <w:iCs/>
                <w:sz w:val="18"/>
              </w:rPr>
              <w:t xml:space="preserve">arket </w:t>
            </w:r>
            <w:r>
              <w:rPr>
                <w:rFonts w:ascii="Times New Roman" w:hAnsi="Times New Roman" w:cs="Times New Roman"/>
                <w:i/>
                <w:iCs/>
                <w:sz w:val="18"/>
              </w:rPr>
              <w:t xml:space="preserve">Competition </w:t>
            </w:r>
            <w:r w:rsidRPr="00A61026">
              <w:rPr>
                <w:rFonts w:ascii="Times New Roman" w:hAnsi="Times New Roman" w:cs="Times New Roman"/>
                <w:i/>
                <w:iCs/>
                <w:sz w:val="18"/>
              </w:rPr>
              <w:t>with a team of students</w:t>
            </w:r>
          </w:p>
        </w:tc>
        <w:tc>
          <w:tcPr>
            <w:tcW w:w="3403" w:type="dxa"/>
            <w:vAlign w:val="bottom"/>
          </w:tcPr>
          <w:p w14:paraId="505300D7" w14:textId="4BC37998" w:rsidR="0081458A" w:rsidRPr="005B320E" w:rsidRDefault="0081458A" w:rsidP="0081458A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5B320E">
              <w:rPr>
                <w:rFonts w:ascii="Times New Roman" w:hAnsi="Times New Roman" w:cs="Times New Roman"/>
                <w:i/>
                <w:iCs/>
                <w:sz w:val="18"/>
              </w:rPr>
              <w:t>11/2024 – 03/2025</w:t>
            </w:r>
          </w:p>
        </w:tc>
      </w:tr>
      <w:tr w:rsidR="0081458A" w:rsidRPr="005B320E" w14:paraId="2DE0FCD9" w14:textId="77777777" w:rsidTr="008F12AE">
        <w:trPr>
          <w:trHeight w:val="193"/>
        </w:trPr>
        <w:tc>
          <w:tcPr>
            <w:tcW w:w="10774" w:type="dxa"/>
            <w:gridSpan w:val="9"/>
            <w:vAlign w:val="bottom"/>
          </w:tcPr>
          <w:p w14:paraId="669072E4" w14:textId="4DA2D5A9" w:rsidR="0081458A" w:rsidRDefault="0081458A" w:rsidP="0081458A">
            <w:pPr>
              <w:pStyle w:val="Beschreibung"/>
              <w:numPr>
                <w:ilvl w:val="0"/>
                <w:numId w:val="26"/>
              </w:numPr>
              <w:rPr>
                <w:rFonts w:ascii="Times New Roman" w:hAnsi="Times New Roman" w:cs="Times New Roman"/>
                <w:iCs/>
                <w:sz w:val="18"/>
              </w:rPr>
            </w:pPr>
            <w:r w:rsidRPr="001F6BE2">
              <w:rPr>
                <w:rFonts w:ascii="Times New Roman" w:hAnsi="Times New Roman" w:cs="Times New Roman"/>
                <w:iCs/>
                <w:sz w:val="18"/>
              </w:rPr>
              <w:t xml:space="preserve">Achieved the highest-ever participation at </w:t>
            </w:r>
            <w:r>
              <w:rPr>
                <w:rFonts w:ascii="Times New Roman" w:hAnsi="Times New Roman" w:cs="Times New Roman"/>
                <w:iCs/>
                <w:sz w:val="18"/>
              </w:rPr>
              <w:t xml:space="preserve">a single </w:t>
            </w:r>
            <w:r w:rsidRPr="001F6BE2">
              <w:rPr>
                <w:rFonts w:ascii="Times New Roman" w:hAnsi="Times New Roman" w:cs="Times New Roman"/>
                <w:iCs/>
                <w:sz w:val="18"/>
              </w:rPr>
              <w:t xml:space="preserve">school </w:t>
            </w:r>
            <w:r w:rsidRPr="004618DA">
              <w:rPr>
                <w:rFonts w:ascii="Times New Roman" w:hAnsi="Times New Roman" w:cs="Times New Roman"/>
                <w:iCs/>
                <w:sz w:val="18"/>
              </w:rPr>
              <w:t>in the competition’s history</w:t>
            </w:r>
            <w:r>
              <w:rPr>
                <w:rFonts w:ascii="Times New Roman" w:hAnsi="Times New Roman" w:cs="Times New Roman"/>
                <w:iCs/>
                <w:sz w:val="18"/>
              </w:rPr>
              <w:t xml:space="preserve"> </w:t>
            </w:r>
            <w:r w:rsidRPr="001F6BE2">
              <w:rPr>
                <w:rFonts w:ascii="Times New Roman" w:hAnsi="Times New Roman" w:cs="Times New Roman"/>
                <w:iCs/>
                <w:sz w:val="18"/>
              </w:rPr>
              <w:t>by pitching the initiative class-by-class, engaging 1,300+ students</w:t>
            </w:r>
          </w:p>
          <w:p w14:paraId="62BF4B75" w14:textId="782A22E3" w:rsidR="0081458A" w:rsidRPr="007C1D4D" w:rsidRDefault="0081458A" w:rsidP="0081458A">
            <w:pPr>
              <w:pStyle w:val="Beschreibung"/>
              <w:numPr>
                <w:ilvl w:val="0"/>
                <w:numId w:val="26"/>
              </w:numPr>
              <w:rPr>
                <w:iCs/>
                <w:sz w:val="18"/>
              </w:rPr>
            </w:pPr>
            <w:r w:rsidRPr="007C1D4D">
              <w:rPr>
                <w:rFonts w:ascii="Times New Roman" w:hAnsi="Times New Roman" w:cs="Times New Roman"/>
                <w:iCs/>
                <w:sz w:val="18"/>
              </w:rPr>
              <w:t>Secured over 5,000 € in sponsorship funding and collected another 3,000</w:t>
            </w:r>
            <w:r>
              <w:rPr>
                <w:rFonts w:ascii="Times New Roman" w:hAnsi="Times New Roman" w:cs="Times New Roman"/>
                <w:iCs/>
                <w:sz w:val="18"/>
              </w:rPr>
              <w:t xml:space="preserve"> </w:t>
            </w:r>
            <w:r w:rsidRPr="007C1D4D">
              <w:rPr>
                <w:rFonts w:ascii="Times New Roman" w:hAnsi="Times New Roman" w:cs="Times New Roman"/>
                <w:iCs/>
                <w:sz w:val="18"/>
              </w:rPr>
              <w:t>€ for a donation to a children’s hospice</w:t>
            </w:r>
          </w:p>
          <w:p w14:paraId="41E9A5FD" w14:textId="77777777" w:rsidR="0081458A" w:rsidRPr="00935168" w:rsidRDefault="0081458A" w:rsidP="0081458A">
            <w:pPr>
              <w:pStyle w:val="Beschreibung"/>
              <w:numPr>
                <w:ilvl w:val="0"/>
                <w:numId w:val="26"/>
              </w:numPr>
              <w:rPr>
                <w:iCs/>
                <w:sz w:val="18"/>
              </w:rPr>
            </w:pPr>
            <w:r w:rsidRPr="00AC33A5">
              <w:rPr>
                <w:rFonts w:ascii="Times New Roman" w:hAnsi="Times New Roman" w:cs="Times New Roman"/>
                <w:iCs/>
                <w:sz w:val="18"/>
              </w:rPr>
              <w:t>Plann</w:t>
            </w:r>
            <w:r>
              <w:rPr>
                <w:rFonts w:ascii="Times New Roman" w:hAnsi="Times New Roman" w:cs="Times New Roman"/>
                <w:iCs/>
                <w:sz w:val="18"/>
              </w:rPr>
              <w:t>ed</w:t>
            </w:r>
            <w:r w:rsidRPr="00AC33A5">
              <w:rPr>
                <w:rFonts w:ascii="Times New Roman" w:hAnsi="Times New Roman" w:cs="Times New Roman"/>
                <w:iCs/>
                <w:sz w:val="18"/>
              </w:rPr>
              <w:t xml:space="preserve"> and </w:t>
            </w:r>
            <w:r>
              <w:rPr>
                <w:rFonts w:ascii="Times New Roman" w:hAnsi="Times New Roman" w:cs="Times New Roman"/>
                <w:iCs/>
                <w:sz w:val="18"/>
              </w:rPr>
              <w:t>executed</w:t>
            </w:r>
            <w:r w:rsidRPr="00AC33A5">
              <w:rPr>
                <w:rFonts w:ascii="Times New Roman" w:hAnsi="Times New Roman" w:cs="Times New Roman"/>
                <w:iCs/>
                <w:sz w:val="1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18"/>
              </w:rPr>
              <w:t xml:space="preserve">a professional </w:t>
            </w:r>
            <w:r w:rsidRPr="00AC33A5">
              <w:rPr>
                <w:rFonts w:ascii="Times New Roman" w:hAnsi="Times New Roman" w:cs="Times New Roman"/>
                <w:iCs/>
                <w:sz w:val="18"/>
              </w:rPr>
              <w:t xml:space="preserve">closing event with </w:t>
            </w:r>
            <w:r>
              <w:rPr>
                <w:rFonts w:ascii="Times New Roman" w:hAnsi="Times New Roman" w:cs="Times New Roman"/>
                <w:iCs/>
                <w:sz w:val="18"/>
              </w:rPr>
              <w:t xml:space="preserve">prizes, </w:t>
            </w:r>
            <w:r w:rsidRPr="00AC33A5">
              <w:rPr>
                <w:rFonts w:ascii="Times New Roman" w:hAnsi="Times New Roman" w:cs="Times New Roman"/>
                <w:iCs/>
                <w:sz w:val="18"/>
              </w:rPr>
              <w:t xml:space="preserve">sponsors and </w:t>
            </w:r>
            <w:r>
              <w:rPr>
                <w:rFonts w:ascii="Times New Roman" w:hAnsi="Times New Roman" w:cs="Times New Roman"/>
                <w:iCs/>
                <w:sz w:val="18"/>
              </w:rPr>
              <w:t xml:space="preserve">guest </w:t>
            </w:r>
            <w:r w:rsidRPr="00AC33A5">
              <w:rPr>
                <w:rFonts w:ascii="Times New Roman" w:hAnsi="Times New Roman" w:cs="Times New Roman"/>
                <w:iCs/>
                <w:sz w:val="18"/>
              </w:rPr>
              <w:t>speakers</w:t>
            </w:r>
          </w:p>
          <w:p w14:paraId="718C4932" w14:textId="3B91A697" w:rsidR="0081458A" w:rsidRPr="007C1D4D" w:rsidRDefault="0081458A" w:rsidP="0081458A">
            <w:pPr>
              <w:pStyle w:val="Beschreibung"/>
              <w:numPr>
                <w:ilvl w:val="0"/>
                <w:numId w:val="26"/>
              </w:numPr>
              <w:rPr>
                <w:iCs/>
                <w:sz w:val="18"/>
              </w:rPr>
            </w:pPr>
            <w:r>
              <w:rPr>
                <w:rFonts w:ascii="Times New Roman" w:hAnsi="Times New Roman" w:cs="Times New Roman"/>
                <w:iCs/>
                <w:sz w:val="18"/>
              </w:rPr>
              <w:t>Managed the social media presence and produced capital markets content with stock market experts</w:t>
            </w:r>
          </w:p>
        </w:tc>
      </w:tr>
      <w:tr w:rsidR="0081458A" w:rsidRPr="005B320E" w14:paraId="1352D226" w14:textId="77777777" w:rsidTr="008F12AE">
        <w:trPr>
          <w:trHeight w:val="340"/>
        </w:trPr>
        <w:tc>
          <w:tcPr>
            <w:tcW w:w="5954" w:type="dxa"/>
            <w:gridSpan w:val="4"/>
            <w:vAlign w:val="bottom"/>
          </w:tcPr>
          <w:p w14:paraId="4634EADB" w14:textId="71C845C9" w:rsidR="0081458A" w:rsidRPr="005B320E" w:rsidRDefault="0081458A" w:rsidP="0081458A">
            <w:pPr>
              <w:pStyle w:val="Beschreibung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5B320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Basketball Club Gelnhausen e.V.</w:t>
            </w:r>
          </w:p>
        </w:tc>
        <w:tc>
          <w:tcPr>
            <w:tcW w:w="4820" w:type="dxa"/>
            <w:gridSpan w:val="5"/>
            <w:vAlign w:val="bottom"/>
          </w:tcPr>
          <w:p w14:paraId="5E4B8C50" w14:textId="26B81F3A" w:rsidR="0081458A" w:rsidRPr="005B320E" w:rsidRDefault="0081458A" w:rsidP="0081458A">
            <w:pPr>
              <w:pStyle w:val="Beschreibung"/>
              <w:ind w:left="720"/>
              <w:jc w:val="right"/>
              <w:rPr>
                <w:rFonts w:ascii="Times New Roman" w:hAnsi="Times New Roman" w:cs="Times New Roman"/>
                <w:iCs/>
                <w:sz w:val="18"/>
              </w:rPr>
            </w:pPr>
            <w:r w:rsidRPr="005B320E">
              <w:rPr>
                <w:rFonts w:ascii="Times New Roman" w:hAnsi="Times New Roman" w:cs="Times New Roman"/>
                <w:iCs/>
                <w:sz w:val="18"/>
              </w:rPr>
              <w:t>Gelnhausen</w:t>
            </w:r>
            <w:r>
              <w:rPr>
                <w:rFonts w:ascii="Times New Roman" w:hAnsi="Times New Roman" w:cs="Times New Roman"/>
                <w:iCs/>
                <w:sz w:val="18"/>
              </w:rPr>
              <w:t>, DE</w:t>
            </w:r>
          </w:p>
        </w:tc>
      </w:tr>
      <w:tr w:rsidR="0081458A" w:rsidRPr="005B320E" w14:paraId="7A42D6D0" w14:textId="77777777" w:rsidTr="008F12AE">
        <w:trPr>
          <w:trHeight w:val="193"/>
        </w:trPr>
        <w:tc>
          <w:tcPr>
            <w:tcW w:w="7371" w:type="dxa"/>
            <w:gridSpan w:val="8"/>
            <w:vAlign w:val="bottom"/>
          </w:tcPr>
          <w:p w14:paraId="7053C9C1" w14:textId="59571314" w:rsidR="0081458A" w:rsidRPr="005B320E" w:rsidRDefault="0081458A" w:rsidP="0081458A">
            <w:pPr>
              <w:pStyle w:val="Beschreibung"/>
              <w:rPr>
                <w:rFonts w:ascii="Times New Roman" w:hAnsi="Times New Roman" w:cs="Times New Roman"/>
                <w:i/>
                <w:sz w:val="18"/>
              </w:rPr>
            </w:pPr>
            <w:r w:rsidRPr="00806834">
              <w:rPr>
                <w:rFonts w:ascii="Times New Roman" w:hAnsi="Times New Roman" w:cs="Times New Roman"/>
                <w:i/>
                <w:sz w:val="18"/>
              </w:rPr>
              <w:t xml:space="preserve">Assistant </w:t>
            </w:r>
            <w:r>
              <w:rPr>
                <w:rFonts w:ascii="Times New Roman" w:hAnsi="Times New Roman" w:cs="Times New Roman"/>
                <w:i/>
                <w:sz w:val="18"/>
              </w:rPr>
              <w:t>C</w:t>
            </w:r>
            <w:r w:rsidRPr="00806834">
              <w:rPr>
                <w:rFonts w:ascii="Times New Roman" w:hAnsi="Times New Roman" w:cs="Times New Roman"/>
                <w:i/>
                <w:sz w:val="18"/>
              </w:rPr>
              <w:t xml:space="preserve">oach of a </w:t>
            </w:r>
            <w:r>
              <w:rPr>
                <w:rFonts w:ascii="Times New Roman" w:hAnsi="Times New Roman" w:cs="Times New Roman"/>
                <w:i/>
                <w:sz w:val="18"/>
              </w:rPr>
              <w:t>Y</w:t>
            </w:r>
            <w:r w:rsidRPr="00806834">
              <w:rPr>
                <w:rFonts w:ascii="Times New Roman" w:hAnsi="Times New Roman" w:cs="Times New Roman"/>
                <w:i/>
                <w:sz w:val="18"/>
              </w:rPr>
              <w:t xml:space="preserve">outh </w:t>
            </w:r>
            <w:r>
              <w:rPr>
                <w:rFonts w:ascii="Times New Roman" w:hAnsi="Times New Roman" w:cs="Times New Roman"/>
                <w:i/>
                <w:sz w:val="18"/>
              </w:rPr>
              <w:t>B</w:t>
            </w:r>
            <w:r w:rsidRPr="00806834">
              <w:rPr>
                <w:rFonts w:ascii="Times New Roman" w:hAnsi="Times New Roman" w:cs="Times New Roman"/>
                <w:i/>
                <w:sz w:val="18"/>
              </w:rPr>
              <w:t xml:space="preserve">asketball </w:t>
            </w:r>
            <w:r>
              <w:rPr>
                <w:rFonts w:ascii="Times New Roman" w:hAnsi="Times New Roman" w:cs="Times New Roman"/>
                <w:i/>
                <w:sz w:val="18"/>
              </w:rPr>
              <w:t>T</w:t>
            </w:r>
            <w:r w:rsidRPr="00806834">
              <w:rPr>
                <w:rFonts w:ascii="Times New Roman" w:hAnsi="Times New Roman" w:cs="Times New Roman"/>
                <w:i/>
                <w:sz w:val="18"/>
              </w:rPr>
              <w:t>eam</w:t>
            </w:r>
          </w:p>
        </w:tc>
        <w:tc>
          <w:tcPr>
            <w:tcW w:w="3403" w:type="dxa"/>
            <w:vAlign w:val="bottom"/>
          </w:tcPr>
          <w:p w14:paraId="2DE30BA7" w14:textId="3BD74910" w:rsidR="0081458A" w:rsidRPr="005B320E" w:rsidRDefault="0081458A" w:rsidP="0081458A">
            <w:pPr>
              <w:pStyle w:val="Beschreibung"/>
              <w:jc w:val="right"/>
              <w:rPr>
                <w:rFonts w:ascii="Times New Roman" w:hAnsi="Times New Roman" w:cs="Times New Roman"/>
                <w:i/>
                <w:sz w:val="18"/>
              </w:rPr>
            </w:pPr>
            <w:r w:rsidRPr="005B320E">
              <w:rPr>
                <w:rFonts w:ascii="Times New Roman" w:hAnsi="Times New Roman" w:cs="Times New Roman"/>
                <w:i/>
                <w:sz w:val="18"/>
              </w:rPr>
              <w:t>08/2021 – 07/2022</w:t>
            </w:r>
          </w:p>
        </w:tc>
      </w:tr>
      <w:tr w:rsidR="0081458A" w:rsidRPr="005B320E" w14:paraId="49B0916F" w14:textId="77777777" w:rsidTr="008F12AE">
        <w:trPr>
          <w:trHeight w:val="193"/>
        </w:trPr>
        <w:tc>
          <w:tcPr>
            <w:tcW w:w="10774" w:type="dxa"/>
            <w:gridSpan w:val="9"/>
            <w:vAlign w:val="bottom"/>
          </w:tcPr>
          <w:p w14:paraId="3BC28A13" w14:textId="0923B5C0" w:rsidR="0081458A" w:rsidRPr="005C2145" w:rsidRDefault="0081458A" w:rsidP="0081458A">
            <w:pPr>
              <w:pStyle w:val="Beschreibung"/>
              <w:numPr>
                <w:ilvl w:val="0"/>
                <w:numId w:val="26"/>
              </w:numPr>
              <w:rPr>
                <w:rFonts w:ascii="Times New Roman" w:hAnsi="Times New Roman" w:cs="Times New Roman"/>
                <w:iCs/>
                <w:sz w:val="18"/>
              </w:rPr>
            </w:pPr>
            <w:r w:rsidRPr="005C2145">
              <w:rPr>
                <w:rFonts w:ascii="Times New Roman" w:hAnsi="Times New Roman" w:cs="Times New Roman"/>
                <w:iCs/>
                <w:sz w:val="18"/>
              </w:rPr>
              <w:t>Conduct</w:t>
            </w:r>
            <w:r>
              <w:rPr>
                <w:rFonts w:ascii="Times New Roman" w:hAnsi="Times New Roman" w:cs="Times New Roman"/>
                <w:iCs/>
                <w:sz w:val="18"/>
              </w:rPr>
              <w:t>ed</w:t>
            </w:r>
            <w:r w:rsidRPr="005C2145">
              <w:rPr>
                <w:rFonts w:ascii="Times New Roman" w:hAnsi="Times New Roman" w:cs="Times New Roman"/>
                <w:iCs/>
                <w:sz w:val="18"/>
              </w:rPr>
              <w:t xml:space="preserve"> weekly basketball training for children</w:t>
            </w:r>
            <w:r>
              <w:rPr>
                <w:rFonts w:ascii="Times New Roman" w:hAnsi="Times New Roman" w:cs="Times New Roman"/>
                <w:iCs/>
                <w:sz w:val="18"/>
              </w:rPr>
              <w:t>, focusing on the improvement of their technical skills</w:t>
            </w:r>
          </w:p>
          <w:p w14:paraId="076F08C8" w14:textId="18364A5B" w:rsidR="0081458A" w:rsidRPr="005B320E" w:rsidRDefault="0081458A" w:rsidP="0081458A">
            <w:pPr>
              <w:pStyle w:val="Beschreibung"/>
              <w:numPr>
                <w:ilvl w:val="0"/>
                <w:numId w:val="26"/>
              </w:numPr>
              <w:rPr>
                <w:rFonts w:ascii="Times New Roman" w:hAnsi="Times New Roman" w:cs="Times New Roman"/>
                <w:iCs/>
                <w:sz w:val="18"/>
              </w:rPr>
            </w:pPr>
            <w:r w:rsidRPr="005C2145">
              <w:rPr>
                <w:rFonts w:ascii="Times New Roman" w:hAnsi="Times New Roman" w:cs="Times New Roman"/>
                <w:iCs/>
                <w:sz w:val="18"/>
              </w:rPr>
              <w:t>Support</w:t>
            </w:r>
            <w:r>
              <w:rPr>
                <w:rFonts w:ascii="Times New Roman" w:hAnsi="Times New Roman" w:cs="Times New Roman"/>
                <w:iCs/>
                <w:sz w:val="18"/>
              </w:rPr>
              <w:t>ed</w:t>
            </w:r>
            <w:r w:rsidRPr="005C2145">
              <w:rPr>
                <w:rFonts w:ascii="Times New Roman" w:hAnsi="Times New Roman" w:cs="Times New Roman"/>
                <w:iCs/>
                <w:sz w:val="18"/>
              </w:rPr>
              <w:t xml:space="preserve"> and motivat</w:t>
            </w:r>
            <w:r>
              <w:rPr>
                <w:rFonts w:ascii="Times New Roman" w:hAnsi="Times New Roman" w:cs="Times New Roman"/>
                <w:iCs/>
                <w:sz w:val="18"/>
              </w:rPr>
              <w:t>ed</w:t>
            </w:r>
            <w:r w:rsidRPr="005C2145">
              <w:rPr>
                <w:rFonts w:ascii="Times New Roman" w:hAnsi="Times New Roman" w:cs="Times New Roman"/>
                <w:iCs/>
                <w:sz w:val="1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18"/>
              </w:rPr>
              <w:t>the team</w:t>
            </w:r>
            <w:r w:rsidRPr="005C2145">
              <w:rPr>
                <w:rFonts w:ascii="Times New Roman" w:hAnsi="Times New Roman" w:cs="Times New Roman"/>
                <w:iCs/>
                <w:sz w:val="18"/>
              </w:rPr>
              <w:t xml:space="preserve"> during games and tournaments</w:t>
            </w:r>
            <w:r>
              <w:rPr>
                <w:rFonts w:ascii="Times New Roman" w:hAnsi="Times New Roman" w:cs="Times New Roman"/>
                <w:iCs/>
                <w:sz w:val="18"/>
              </w:rPr>
              <w:t xml:space="preserve"> to enhance their performance</w:t>
            </w:r>
          </w:p>
        </w:tc>
      </w:tr>
      <w:tr w:rsidR="0081458A" w:rsidRPr="005B320E" w14:paraId="482569A2" w14:textId="77777777" w:rsidTr="008F12AE">
        <w:trPr>
          <w:trHeight w:val="510"/>
        </w:trPr>
        <w:tc>
          <w:tcPr>
            <w:tcW w:w="10774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066C226F" w:rsidR="0081458A" w:rsidRPr="00884237" w:rsidRDefault="0081458A" w:rsidP="0081458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C5313"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  <w:lastRenderedPageBreak/>
              <w:t>Skills &amp; Interests</w:t>
            </w:r>
          </w:p>
        </w:tc>
      </w:tr>
      <w:tr w:rsidR="0081458A" w:rsidRPr="005B320E" w14:paraId="2B257790" w14:textId="77777777" w:rsidTr="008F12AE">
        <w:trPr>
          <w:trHeight w:val="340"/>
        </w:trPr>
        <w:tc>
          <w:tcPr>
            <w:tcW w:w="993" w:type="dxa"/>
            <w:tcBorders>
              <w:top w:val="single" w:sz="4" w:space="0" w:color="auto"/>
            </w:tcBorders>
            <w:vAlign w:val="bottom"/>
          </w:tcPr>
          <w:p w14:paraId="33245954" w14:textId="2A6C9FE4" w:rsidR="0081458A" w:rsidRPr="005B320E" w:rsidRDefault="0081458A" w:rsidP="0081458A">
            <w:pPr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</w:rPr>
              <w:t>Languages</w:t>
            </w:r>
            <w:r w:rsidRPr="005B320E">
              <w:rPr>
                <w:rFonts w:ascii="Times New Roman" w:hAnsi="Times New Roman" w:cs="Times New Roman"/>
                <w:b/>
                <w:bCs/>
                <w:sz w:val="18"/>
              </w:rPr>
              <w:t xml:space="preserve">: </w:t>
            </w:r>
          </w:p>
        </w:tc>
        <w:tc>
          <w:tcPr>
            <w:tcW w:w="9781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0DD48006" w:rsidR="0081458A" w:rsidRPr="005B320E" w:rsidRDefault="0081458A" w:rsidP="0081458A">
            <w:pPr>
              <w:rPr>
                <w:rFonts w:ascii="Times New Roman" w:hAnsi="Times New Roman" w:cs="Times New Roman"/>
                <w:sz w:val="18"/>
              </w:rPr>
            </w:pPr>
            <w:r w:rsidRPr="006131AB">
              <w:rPr>
                <w:rFonts w:ascii="Times New Roman" w:hAnsi="Times New Roman" w:cs="Times New Roman"/>
                <w:sz w:val="18"/>
              </w:rPr>
              <w:t>German (native), English (fluent), Latin</w:t>
            </w:r>
            <w:r>
              <w:rPr>
                <w:rFonts w:ascii="Times New Roman" w:hAnsi="Times New Roman" w:cs="Times New Roman"/>
                <w:sz w:val="18"/>
              </w:rPr>
              <w:t xml:space="preserve"> language certificate (Latinum)</w:t>
            </w:r>
          </w:p>
        </w:tc>
      </w:tr>
      <w:tr w:rsidR="0081458A" w:rsidRPr="001A0A47" w14:paraId="45706C3F" w14:textId="77777777" w:rsidTr="008F12AE">
        <w:trPr>
          <w:trHeight w:val="340"/>
        </w:trPr>
        <w:tc>
          <w:tcPr>
            <w:tcW w:w="993" w:type="dxa"/>
            <w:vAlign w:val="bottom"/>
          </w:tcPr>
          <w:p w14:paraId="2B61DA4A" w14:textId="248B5A96" w:rsidR="0081458A" w:rsidRPr="005B320E" w:rsidRDefault="0081458A" w:rsidP="0081458A">
            <w:pPr>
              <w:rPr>
                <w:rFonts w:ascii="Times New Roman" w:hAnsi="Times New Roman" w:cs="Times New Roman"/>
                <w:b/>
                <w:bCs/>
                <w:sz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</w:rPr>
              <w:t>Technical</w:t>
            </w:r>
            <w:r w:rsidRPr="005B320E">
              <w:rPr>
                <w:rFonts w:ascii="Times New Roman" w:hAnsi="Times New Roman" w:cs="Times New Roman"/>
                <w:b/>
                <w:bCs/>
                <w:sz w:val="18"/>
              </w:rPr>
              <w:t>:</w:t>
            </w:r>
          </w:p>
        </w:tc>
        <w:tc>
          <w:tcPr>
            <w:tcW w:w="9781" w:type="dxa"/>
            <w:gridSpan w:val="8"/>
            <w:vAlign w:val="bottom"/>
          </w:tcPr>
          <w:p w14:paraId="35F45BC0" w14:textId="35599974" w:rsidR="0081458A" w:rsidRPr="005B320E" w:rsidRDefault="0081458A" w:rsidP="0081458A">
            <w:pPr>
              <w:rPr>
                <w:rFonts w:ascii="Times New Roman" w:hAnsi="Times New Roman" w:cs="Times New Roman"/>
                <w:sz w:val="18"/>
              </w:rPr>
            </w:pPr>
            <w:r w:rsidRPr="005B320E">
              <w:rPr>
                <w:rFonts w:ascii="Times New Roman" w:hAnsi="Times New Roman" w:cs="Times New Roman"/>
                <w:sz w:val="18"/>
              </w:rPr>
              <w:t>Microsoft PowerPoint</w:t>
            </w:r>
            <w:r>
              <w:rPr>
                <w:rFonts w:ascii="Times New Roman" w:hAnsi="Times New Roman" w:cs="Times New Roman"/>
                <w:sz w:val="18"/>
              </w:rPr>
              <w:t>, Excel, Word, Python</w:t>
            </w:r>
          </w:p>
        </w:tc>
      </w:tr>
      <w:tr w:rsidR="0081458A" w:rsidRPr="005B320E" w14:paraId="70CB01B0" w14:textId="77777777" w:rsidTr="008F12AE">
        <w:trPr>
          <w:trHeight w:val="340"/>
        </w:trPr>
        <w:tc>
          <w:tcPr>
            <w:tcW w:w="993" w:type="dxa"/>
            <w:vAlign w:val="bottom"/>
          </w:tcPr>
          <w:p w14:paraId="169A6AD2" w14:textId="1F19A79A" w:rsidR="0081458A" w:rsidRPr="005B320E" w:rsidRDefault="0081458A" w:rsidP="0081458A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</w:rPr>
              <w:t>Interests</w:t>
            </w:r>
            <w:r w:rsidRPr="005B320E">
              <w:rPr>
                <w:rFonts w:ascii="Times New Roman" w:hAnsi="Times New Roman" w:cs="Times New Roman"/>
                <w:b/>
                <w:bCs/>
                <w:sz w:val="18"/>
              </w:rPr>
              <w:t>:</w:t>
            </w:r>
            <w:r w:rsidRPr="005B320E">
              <w:rPr>
                <w:rFonts w:ascii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9781" w:type="dxa"/>
            <w:gridSpan w:val="8"/>
            <w:vAlign w:val="bottom"/>
          </w:tcPr>
          <w:p w14:paraId="598C2742" w14:textId="2E055A18" w:rsidR="0081458A" w:rsidRPr="002D41FA" w:rsidRDefault="0081458A" w:rsidP="0081458A">
            <w:pPr>
              <w:rPr>
                <w:rFonts w:ascii="Times New Roman" w:hAnsi="Times New Roman" w:cs="Times New Roman"/>
                <w:sz w:val="18"/>
              </w:rPr>
            </w:pPr>
            <w:r w:rsidRPr="00F140E1">
              <w:rPr>
                <w:rFonts w:ascii="Times New Roman" w:hAnsi="Times New Roman" w:cs="Times New Roman"/>
                <w:sz w:val="18"/>
              </w:rPr>
              <w:t>Sports (</w:t>
            </w:r>
            <w:r>
              <w:rPr>
                <w:rFonts w:ascii="Times New Roman" w:hAnsi="Times New Roman" w:cs="Times New Roman"/>
                <w:sz w:val="18"/>
              </w:rPr>
              <w:t>F</w:t>
            </w:r>
            <w:r w:rsidRPr="00F140E1">
              <w:rPr>
                <w:rFonts w:ascii="Times New Roman" w:hAnsi="Times New Roman" w:cs="Times New Roman"/>
                <w:sz w:val="18"/>
              </w:rPr>
              <w:t xml:space="preserve">itness, </w:t>
            </w:r>
            <w:r>
              <w:rPr>
                <w:rFonts w:ascii="Times New Roman" w:hAnsi="Times New Roman" w:cs="Times New Roman"/>
                <w:sz w:val="18"/>
              </w:rPr>
              <w:t>B</w:t>
            </w:r>
            <w:r w:rsidRPr="00F140E1">
              <w:rPr>
                <w:rFonts w:ascii="Times New Roman" w:hAnsi="Times New Roman" w:cs="Times New Roman"/>
                <w:sz w:val="18"/>
              </w:rPr>
              <w:t xml:space="preserve">asketball, </w:t>
            </w:r>
            <w:r>
              <w:rPr>
                <w:rFonts w:ascii="Times New Roman" w:hAnsi="Times New Roman" w:cs="Times New Roman"/>
                <w:sz w:val="18"/>
              </w:rPr>
              <w:t>F</w:t>
            </w:r>
            <w:r w:rsidRPr="00F140E1">
              <w:rPr>
                <w:rFonts w:ascii="Times New Roman" w:hAnsi="Times New Roman" w:cs="Times New Roman"/>
                <w:sz w:val="18"/>
              </w:rPr>
              <w:t xml:space="preserve">ootball), </w:t>
            </w:r>
            <w:r>
              <w:rPr>
                <w:rFonts w:ascii="Times New Roman" w:hAnsi="Times New Roman" w:cs="Times New Roman"/>
                <w:sz w:val="18"/>
              </w:rPr>
              <w:t>H</w:t>
            </w:r>
            <w:r w:rsidRPr="00F140E1">
              <w:rPr>
                <w:rFonts w:ascii="Times New Roman" w:hAnsi="Times New Roman" w:cs="Times New Roman"/>
                <w:sz w:val="18"/>
              </w:rPr>
              <w:t>ealth (</w:t>
            </w:r>
            <w:r>
              <w:rPr>
                <w:rFonts w:ascii="Times New Roman" w:hAnsi="Times New Roman" w:cs="Times New Roman"/>
                <w:sz w:val="18"/>
              </w:rPr>
              <w:t>S</w:t>
            </w:r>
            <w:r w:rsidRPr="00F140E1">
              <w:rPr>
                <w:rFonts w:ascii="Times New Roman" w:hAnsi="Times New Roman" w:cs="Times New Roman"/>
                <w:sz w:val="18"/>
              </w:rPr>
              <w:t xml:space="preserve">auna), </w:t>
            </w:r>
            <w:r>
              <w:rPr>
                <w:rFonts w:ascii="Times New Roman" w:hAnsi="Times New Roman" w:cs="Times New Roman"/>
                <w:sz w:val="18"/>
              </w:rPr>
              <w:t>A</w:t>
            </w:r>
            <w:r w:rsidRPr="00F140E1">
              <w:rPr>
                <w:rFonts w:ascii="Times New Roman" w:hAnsi="Times New Roman" w:cs="Times New Roman"/>
                <w:sz w:val="18"/>
              </w:rPr>
              <w:t xml:space="preserve">utomotive </w:t>
            </w:r>
            <w:r>
              <w:rPr>
                <w:rFonts w:ascii="Times New Roman" w:hAnsi="Times New Roman" w:cs="Times New Roman"/>
                <w:sz w:val="18"/>
              </w:rPr>
              <w:t>I</w:t>
            </w:r>
            <w:r w:rsidRPr="00F140E1">
              <w:rPr>
                <w:rFonts w:ascii="Times New Roman" w:hAnsi="Times New Roman" w:cs="Times New Roman"/>
                <w:sz w:val="18"/>
              </w:rPr>
              <w:t>ndustry,</w:t>
            </w:r>
            <w:r>
              <w:rPr>
                <w:rFonts w:ascii="Times New Roman" w:hAnsi="Times New Roman" w:cs="Times New Roman"/>
                <w:sz w:val="18"/>
              </w:rPr>
              <w:t xml:space="preserve"> St</w:t>
            </w:r>
            <w:r w:rsidRPr="00F140E1">
              <w:rPr>
                <w:rFonts w:ascii="Times New Roman" w:hAnsi="Times New Roman" w:cs="Times New Roman"/>
                <w:sz w:val="18"/>
              </w:rPr>
              <w:t xml:space="preserve">ock </w:t>
            </w:r>
            <w:r>
              <w:rPr>
                <w:rFonts w:ascii="Times New Roman" w:hAnsi="Times New Roman" w:cs="Times New Roman"/>
                <w:sz w:val="18"/>
              </w:rPr>
              <w:t>M</w:t>
            </w:r>
            <w:r w:rsidRPr="00F140E1">
              <w:rPr>
                <w:rFonts w:ascii="Times New Roman" w:hAnsi="Times New Roman" w:cs="Times New Roman"/>
                <w:sz w:val="18"/>
              </w:rPr>
              <w:t xml:space="preserve">arket (ETFs, </w:t>
            </w:r>
            <w:r>
              <w:rPr>
                <w:rFonts w:ascii="Times New Roman" w:hAnsi="Times New Roman" w:cs="Times New Roman"/>
                <w:sz w:val="18"/>
              </w:rPr>
              <w:t>I</w:t>
            </w:r>
            <w:r w:rsidRPr="00F140E1">
              <w:rPr>
                <w:rFonts w:ascii="Times New Roman" w:hAnsi="Times New Roman" w:cs="Times New Roman"/>
                <w:sz w:val="18"/>
              </w:rPr>
              <w:t>ndices)</w:t>
            </w:r>
          </w:p>
        </w:tc>
      </w:tr>
    </w:tbl>
    <w:p w14:paraId="03832293" w14:textId="77777777" w:rsidR="00580240" w:rsidRPr="00580240" w:rsidRDefault="00580240" w:rsidP="00140EFB">
      <w:pPr>
        <w:rPr>
          <w:rFonts w:ascii="Times New Roman" w:hAnsi="Times New Roman" w:cs="Times New Roman"/>
          <w:sz w:val="18"/>
        </w:rPr>
      </w:pPr>
    </w:p>
    <w:sectPr w:rsidR="00580240" w:rsidRPr="00580240" w:rsidSect="008F12AE">
      <w:footerReference w:type="even" r:id="rId17"/>
      <w:pgSz w:w="11906" w:h="16838"/>
      <w:pgMar w:top="454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David Döbele" w:date="2026-09-07T08:43:00Z" w:initials="DD">
    <w:p w14:paraId="2DAFC9D2" w14:textId="77777777" w:rsidR="00D2327D" w:rsidRDefault="00D2327D" w:rsidP="00D2327D">
      <w:r>
        <w:rPr>
          <w:rStyle w:val="Kommentarzeichen"/>
        </w:rPr>
        <w:annotationRef/>
      </w:r>
      <w:r>
        <w:rPr>
          <w:sz w:val="20"/>
          <w:szCs w:val="20"/>
        </w:rPr>
        <w:t>ja würde ich lassen</w:t>
      </w:r>
    </w:p>
  </w:comment>
  <w:comment w:id="1" w:author="David Döbele" w:date="2026-09-07T08:43:00Z" w:initials="DD">
    <w:p w14:paraId="1D6885E9" w14:textId="77777777" w:rsidR="00D2327D" w:rsidRDefault="00D2327D" w:rsidP="00D2327D">
      <w:r>
        <w:rPr>
          <w:rStyle w:val="Kommentarzeichen"/>
        </w:rPr>
        <w:annotationRef/>
      </w:r>
      <w:r>
        <w:rPr>
          <w:sz w:val="20"/>
          <w:szCs w:val="20"/>
        </w:rPr>
        <w:t>ne ohne bullet</w:t>
      </w:r>
    </w:p>
  </w:comment>
  <w:comment w:id="2" w:author="David Döbele" w:date="2026-09-07T08:43:00Z" w:initials="DD">
    <w:p w14:paraId="70DD5D03" w14:textId="77777777" w:rsidR="00D2327D" w:rsidRDefault="00D2327D" w:rsidP="00D2327D">
      <w:r>
        <w:rPr>
          <w:rStyle w:val="Kommentarzeichen"/>
        </w:rPr>
        <w:annotationRef/>
      </w:r>
      <w:r>
        <w:rPr>
          <w:sz w:val="20"/>
          <w:szCs w:val="20"/>
        </w:rPr>
        <w:t>also raus</w:t>
      </w:r>
    </w:p>
  </w:comment>
  <w:comment w:id="3" w:author="David Döbele" w:date="2026-09-07T08:43:00Z" w:initials="DD">
    <w:p w14:paraId="76C2D5B0" w14:textId="77777777" w:rsidR="00D2327D" w:rsidRDefault="00D2327D" w:rsidP="00D2327D">
      <w:r>
        <w:rPr>
          <w:rStyle w:val="Kommentarzeichen"/>
        </w:rPr>
        <w:annotationRef/>
      </w:r>
      <w:r>
        <w:rPr>
          <w:sz w:val="20"/>
          <w:szCs w:val="20"/>
        </w:rPr>
        <w:t>ne ist denoch fein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DAFC9D2" w15:done="0"/>
  <w15:commentEx w15:paraId="1D6885E9" w15:done="0"/>
  <w15:commentEx w15:paraId="70DD5D03" w15:paraIdParent="1D6885E9" w15:done="0"/>
  <w15:commentEx w15:paraId="76C2D5B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0C72A1A" w16cex:dateUtc="2026-09-07T06:43:00Z"/>
  <w16cex:commentExtensible w16cex:durableId="1E376837" w16cex:dateUtc="2026-09-07T06:43:00Z"/>
  <w16cex:commentExtensible w16cex:durableId="1325CA86" w16cex:dateUtc="2026-09-07T06:43:00Z"/>
  <w16cex:commentExtensible w16cex:durableId="569C22C9" w16cex:dateUtc="2026-09-07T06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DAFC9D2" w16cid:durableId="50C72A1A"/>
  <w16cid:commentId w16cid:paraId="1D6885E9" w16cid:durableId="1E376837"/>
  <w16cid:commentId w16cid:paraId="70DD5D03" w16cid:durableId="1325CA86"/>
  <w16cid:commentId w16cid:paraId="76C2D5B0" w16cid:durableId="569C22C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F7BD20" w14:textId="77777777" w:rsidR="00683E67" w:rsidRPr="005B320E" w:rsidRDefault="00683E67" w:rsidP="00BE053D">
      <w:pPr>
        <w:spacing w:after="0" w:line="240" w:lineRule="auto"/>
      </w:pPr>
      <w:r w:rsidRPr="005B320E">
        <w:separator/>
      </w:r>
    </w:p>
  </w:endnote>
  <w:endnote w:type="continuationSeparator" w:id="0">
    <w:p w14:paraId="1A59D9AC" w14:textId="77777777" w:rsidR="00683E67" w:rsidRPr="005B320E" w:rsidRDefault="00683E67" w:rsidP="00BE053D">
      <w:pPr>
        <w:spacing w:after="0" w:line="240" w:lineRule="auto"/>
      </w:pPr>
      <w:r w:rsidRPr="005B320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Pr="005B320E" w:rsidRDefault="00875DA9">
        <w:pPr>
          <w:pStyle w:val="Fuzeile"/>
          <w:framePr w:wrap="none" w:vAnchor="text" w:hAnchor="margin" w:xAlign="center" w:y="1"/>
          <w:rPr>
            <w:rStyle w:val="Seitenzahl"/>
          </w:rPr>
        </w:pPr>
        <w:r w:rsidRPr="005B320E">
          <w:rPr>
            <w:rStyle w:val="Seitenzahl"/>
          </w:rPr>
          <w:fldChar w:fldCharType="begin"/>
        </w:r>
        <w:r w:rsidRPr="005B320E">
          <w:rPr>
            <w:rStyle w:val="Seitenzahl"/>
          </w:rPr>
          <w:instrText xml:space="preserve"> PAGE </w:instrText>
        </w:r>
        <w:r w:rsidRPr="005B320E">
          <w:rPr>
            <w:rStyle w:val="Seitenzahl"/>
          </w:rPr>
          <w:fldChar w:fldCharType="end"/>
        </w:r>
      </w:p>
    </w:sdtContent>
  </w:sdt>
  <w:p w14:paraId="6B121AC6" w14:textId="77777777" w:rsidR="00875DA9" w:rsidRPr="005B320E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E9FC2A" w14:textId="77777777" w:rsidR="00683E67" w:rsidRPr="005B320E" w:rsidRDefault="00683E67" w:rsidP="00BE053D">
      <w:pPr>
        <w:spacing w:after="0" w:line="240" w:lineRule="auto"/>
      </w:pPr>
      <w:r w:rsidRPr="005B320E">
        <w:separator/>
      </w:r>
    </w:p>
  </w:footnote>
  <w:footnote w:type="continuationSeparator" w:id="0">
    <w:p w14:paraId="4F9C4562" w14:textId="77777777" w:rsidR="00683E67" w:rsidRPr="005B320E" w:rsidRDefault="00683E67" w:rsidP="00BE053D">
      <w:pPr>
        <w:spacing w:after="0" w:line="240" w:lineRule="auto"/>
      </w:pPr>
      <w:r w:rsidRPr="005B320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795541"/>
    <w:multiLevelType w:val="hybridMultilevel"/>
    <w:tmpl w:val="B25AB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7920A11"/>
    <w:multiLevelType w:val="hybridMultilevel"/>
    <w:tmpl w:val="A71C6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B254CDEA"/>
    <w:lvl w:ilvl="0" w:tplc="EA08BA38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999A1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F87239"/>
    <w:multiLevelType w:val="hybridMultilevel"/>
    <w:tmpl w:val="76EA6D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131079">
    <w:abstractNumId w:val="16"/>
  </w:num>
  <w:num w:numId="2" w16cid:durableId="377361294">
    <w:abstractNumId w:val="19"/>
  </w:num>
  <w:num w:numId="3" w16cid:durableId="336345113">
    <w:abstractNumId w:val="21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5"/>
  </w:num>
  <w:num w:numId="8" w16cid:durableId="1075594514">
    <w:abstractNumId w:val="25"/>
  </w:num>
  <w:num w:numId="9" w16cid:durableId="898982785">
    <w:abstractNumId w:val="13"/>
  </w:num>
  <w:num w:numId="10" w16cid:durableId="185335975">
    <w:abstractNumId w:val="26"/>
  </w:num>
  <w:num w:numId="11" w16cid:durableId="126824093">
    <w:abstractNumId w:val="5"/>
  </w:num>
  <w:num w:numId="12" w16cid:durableId="304623801">
    <w:abstractNumId w:val="6"/>
  </w:num>
  <w:num w:numId="13" w16cid:durableId="679821327">
    <w:abstractNumId w:val="8"/>
  </w:num>
  <w:num w:numId="14" w16cid:durableId="1121849525">
    <w:abstractNumId w:val="9"/>
  </w:num>
  <w:num w:numId="15" w16cid:durableId="1503474673">
    <w:abstractNumId w:val="24"/>
  </w:num>
  <w:num w:numId="16" w16cid:durableId="19404558">
    <w:abstractNumId w:val="4"/>
  </w:num>
  <w:num w:numId="17" w16cid:durableId="214433808">
    <w:abstractNumId w:val="18"/>
  </w:num>
  <w:num w:numId="18" w16cid:durableId="1430194805">
    <w:abstractNumId w:val="3"/>
  </w:num>
  <w:num w:numId="19" w16cid:durableId="1216696515">
    <w:abstractNumId w:val="20"/>
  </w:num>
  <w:num w:numId="20" w16cid:durableId="478157362">
    <w:abstractNumId w:val="10"/>
  </w:num>
  <w:num w:numId="21" w16cid:durableId="100032957">
    <w:abstractNumId w:val="11"/>
  </w:num>
  <w:num w:numId="22" w16cid:durableId="594166681">
    <w:abstractNumId w:val="17"/>
  </w:num>
  <w:num w:numId="23" w16cid:durableId="1852791210">
    <w:abstractNumId w:val="7"/>
  </w:num>
  <w:num w:numId="24" w16cid:durableId="1732848252">
    <w:abstractNumId w:val="22"/>
  </w:num>
  <w:num w:numId="25" w16cid:durableId="1905332273">
    <w:abstractNumId w:val="23"/>
  </w:num>
  <w:num w:numId="26" w16cid:durableId="459108714">
    <w:abstractNumId w:val="12"/>
  </w:num>
  <w:num w:numId="27" w16cid:durableId="1188370314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A6C"/>
    <w:rsid w:val="000026A0"/>
    <w:rsid w:val="0000726C"/>
    <w:rsid w:val="00015A6A"/>
    <w:rsid w:val="00016377"/>
    <w:rsid w:val="00025F0F"/>
    <w:rsid w:val="00027571"/>
    <w:rsid w:val="00030BFA"/>
    <w:rsid w:val="0003237D"/>
    <w:rsid w:val="000356A3"/>
    <w:rsid w:val="00037107"/>
    <w:rsid w:val="00037B19"/>
    <w:rsid w:val="00041A5B"/>
    <w:rsid w:val="00047D72"/>
    <w:rsid w:val="000523C5"/>
    <w:rsid w:val="00061D33"/>
    <w:rsid w:val="00064643"/>
    <w:rsid w:val="00064BB0"/>
    <w:rsid w:val="00064F5E"/>
    <w:rsid w:val="000732CC"/>
    <w:rsid w:val="00074F85"/>
    <w:rsid w:val="00076942"/>
    <w:rsid w:val="000776ED"/>
    <w:rsid w:val="0008262A"/>
    <w:rsid w:val="00085795"/>
    <w:rsid w:val="00087747"/>
    <w:rsid w:val="00090096"/>
    <w:rsid w:val="00092A2C"/>
    <w:rsid w:val="00093DC9"/>
    <w:rsid w:val="00094AEA"/>
    <w:rsid w:val="00095596"/>
    <w:rsid w:val="000A1FDA"/>
    <w:rsid w:val="000A2122"/>
    <w:rsid w:val="000A2E60"/>
    <w:rsid w:val="000A3156"/>
    <w:rsid w:val="000A66BB"/>
    <w:rsid w:val="000A7EE3"/>
    <w:rsid w:val="000B247C"/>
    <w:rsid w:val="000B3389"/>
    <w:rsid w:val="000B4388"/>
    <w:rsid w:val="000B489B"/>
    <w:rsid w:val="000B63E2"/>
    <w:rsid w:val="000B6548"/>
    <w:rsid w:val="000B7F2C"/>
    <w:rsid w:val="000C011F"/>
    <w:rsid w:val="000C14A5"/>
    <w:rsid w:val="000D002E"/>
    <w:rsid w:val="000D39EE"/>
    <w:rsid w:val="000D671A"/>
    <w:rsid w:val="000E75E1"/>
    <w:rsid w:val="000F43FD"/>
    <w:rsid w:val="000F52AF"/>
    <w:rsid w:val="000F737D"/>
    <w:rsid w:val="00103EC5"/>
    <w:rsid w:val="00110782"/>
    <w:rsid w:val="00110D23"/>
    <w:rsid w:val="001114F0"/>
    <w:rsid w:val="001116EC"/>
    <w:rsid w:val="001120CB"/>
    <w:rsid w:val="00113726"/>
    <w:rsid w:val="00116C6E"/>
    <w:rsid w:val="00125CA6"/>
    <w:rsid w:val="0013120E"/>
    <w:rsid w:val="00140EFB"/>
    <w:rsid w:val="00143828"/>
    <w:rsid w:val="001452CB"/>
    <w:rsid w:val="00150F1E"/>
    <w:rsid w:val="00154D92"/>
    <w:rsid w:val="0015571E"/>
    <w:rsid w:val="00156FC9"/>
    <w:rsid w:val="001575AE"/>
    <w:rsid w:val="00157620"/>
    <w:rsid w:val="001579FC"/>
    <w:rsid w:val="00160276"/>
    <w:rsid w:val="001606F5"/>
    <w:rsid w:val="00161BC4"/>
    <w:rsid w:val="00162212"/>
    <w:rsid w:val="00162A5A"/>
    <w:rsid w:val="00163B9A"/>
    <w:rsid w:val="00163E66"/>
    <w:rsid w:val="0016436E"/>
    <w:rsid w:val="00172867"/>
    <w:rsid w:val="00175B6D"/>
    <w:rsid w:val="00177D4F"/>
    <w:rsid w:val="00177E6E"/>
    <w:rsid w:val="001819B4"/>
    <w:rsid w:val="001901ED"/>
    <w:rsid w:val="00190D40"/>
    <w:rsid w:val="0019228B"/>
    <w:rsid w:val="0019483A"/>
    <w:rsid w:val="0019719B"/>
    <w:rsid w:val="001A0A47"/>
    <w:rsid w:val="001A4499"/>
    <w:rsid w:val="001A46BF"/>
    <w:rsid w:val="001A481B"/>
    <w:rsid w:val="001B0186"/>
    <w:rsid w:val="001B2571"/>
    <w:rsid w:val="001B27EF"/>
    <w:rsid w:val="001B62CA"/>
    <w:rsid w:val="001C119E"/>
    <w:rsid w:val="001C35EC"/>
    <w:rsid w:val="001C7096"/>
    <w:rsid w:val="001C7C87"/>
    <w:rsid w:val="001D25E1"/>
    <w:rsid w:val="001D2722"/>
    <w:rsid w:val="001D4DCD"/>
    <w:rsid w:val="001E0D04"/>
    <w:rsid w:val="001E71C9"/>
    <w:rsid w:val="001F0617"/>
    <w:rsid w:val="001F1A61"/>
    <w:rsid w:val="001F2583"/>
    <w:rsid w:val="001F4175"/>
    <w:rsid w:val="001F6BE2"/>
    <w:rsid w:val="001F6F63"/>
    <w:rsid w:val="001F7B0D"/>
    <w:rsid w:val="002073C8"/>
    <w:rsid w:val="00211A78"/>
    <w:rsid w:val="002135F5"/>
    <w:rsid w:val="00215095"/>
    <w:rsid w:val="00223980"/>
    <w:rsid w:val="00223A4D"/>
    <w:rsid w:val="0022565D"/>
    <w:rsid w:val="0023054D"/>
    <w:rsid w:val="00232CB5"/>
    <w:rsid w:val="002345AC"/>
    <w:rsid w:val="00234A7E"/>
    <w:rsid w:val="00234BFB"/>
    <w:rsid w:val="00235042"/>
    <w:rsid w:val="0024373D"/>
    <w:rsid w:val="00244D17"/>
    <w:rsid w:val="002468C8"/>
    <w:rsid w:val="002508C2"/>
    <w:rsid w:val="00252A3C"/>
    <w:rsid w:val="00252B21"/>
    <w:rsid w:val="00253B69"/>
    <w:rsid w:val="002553EC"/>
    <w:rsid w:val="00255ECB"/>
    <w:rsid w:val="00256F9A"/>
    <w:rsid w:val="00263988"/>
    <w:rsid w:val="002654BE"/>
    <w:rsid w:val="00267252"/>
    <w:rsid w:val="00267DA2"/>
    <w:rsid w:val="0027536C"/>
    <w:rsid w:val="00275841"/>
    <w:rsid w:val="002807B5"/>
    <w:rsid w:val="00282400"/>
    <w:rsid w:val="00282DB0"/>
    <w:rsid w:val="002833A8"/>
    <w:rsid w:val="00291F7B"/>
    <w:rsid w:val="00293E4B"/>
    <w:rsid w:val="00294E4B"/>
    <w:rsid w:val="002A169E"/>
    <w:rsid w:val="002A7BBF"/>
    <w:rsid w:val="002B022D"/>
    <w:rsid w:val="002B2091"/>
    <w:rsid w:val="002B272B"/>
    <w:rsid w:val="002B33CB"/>
    <w:rsid w:val="002C14BE"/>
    <w:rsid w:val="002C17BA"/>
    <w:rsid w:val="002C6972"/>
    <w:rsid w:val="002D0C7E"/>
    <w:rsid w:val="002D2B32"/>
    <w:rsid w:val="002D2E7A"/>
    <w:rsid w:val="002D3556"/>
    <w:rsid w:val="002D41FA"/>
    <w:rsid w:val="002D4516"/>
    <w:rsid w:val="002D4566"/>
    <w:rsid w:val="002D7AD3"/>
    <w:rsid w:val="002E10B6"/>
    <w:rsid w:val="002E21F4"/>
    <w:rsid w:val="002E3357"/>
    <w:rsid w:val="002E38C3"/>
    <w:rsid w:val="002E620A"/>
    <w:rsid w:val="002E6344"/>
    <w:rsid w:val="002F0492"/>
    <w:rsid w:val="002F46AD"/>
    <w:rsid w:val="003029C0"/>
    <w:rsid w:val="003043B7"/>
    <w:rsid w:val="00306745"/>
    <w:rsid w:val="00306C2F"/>
    <w:rsid w:val="00307FD8"/>
    <w:rsid w:val="003101F0"/>
    <w:rsid w:val="00314B7A"/>
    <w:rsid w:val="00324BC5"/>
    <w:rsid w:val="00327544"/>
    <w:rsid w:val="003305AE"/>
    <w:rsid w:val="00332B77"/>
    <w:rsid w:val="00334ADD"/>
    <w:rsid w:val="00340BAB"/>
    <w:rsid w:val="003418E0"/>
    <w:rsid w:val="003438DC"/>
    <w:rsid w:val="00345686"/>
    <w:rsid w:val="00347F8D"/>
    <w:rsid w:val="00351775"/>
    <w:rsid w:val="003518A3"/>
    <w:rsid w:val="00352EA9"/>
    <w:rsid w:val="0035368B"/>
    <w:rsid w:val="003557F0"/>
    <w:rsid w:val="00356032"/>
    <w:rsid w:val="003623DA"/>
    <w:rsid w:val="00363B11"/>
    <w:rsid w:val="003713D3"/>
    <w:rsid w:val="00372F7B"/>
    <w:rsid w:val="003733E5"/>
    <w:rsid w:val="00373F79"/>
    <w:rsid w:val="00377702"/>
    <w:rsid w:val="0038218A"/>
    <w:rsid w:val="003853AF"/>
    <w:rsid w:val="003875AB"/>
    <w:rsid w:val="00390EA6"/>
    <w:rsid w:val="00392E1E"/>
    <w:rsid w:val="003948F1"/>
    <w:rsid w:val="003A72FC"/>
    <w:rsid w:val="003B05B5"/>
    <w:rsid w:val="003B7241"/>
    <w:rsid w:val="003C0823"/>
    <w:rsid w:val="003C32BA"/>
    <w:rsid w:val="003C4526"/>
    <w:rsid w:val="003C46F8"/>
    <w:rsid w:val="003C78D9"/>
    <w:rsid w:val="003D4709"/>
    <w:rsid w:val="003D4A5C"/>
    <w:rsid w:val="003D7E6E"/>
    <w:rsid w:val="003E1A47"/>
    <w:rsid w:val="003E26E9"/>
    <w:rsid w:val="003E27C3"/>
    <w:rsid w:val="003E2D22"/>
    <w:rsid w:val="003E6F6F"/>
    <w:rsid w:val="003F1018"/>
    <w:rsid w:val="003F3E3F"/>
    <w:rsid w:val="003F77E5"/>
    <w:rsid w:val="00402071"/>
    <w:rsid w:val="00405516"/>
    <w:rsid w:val="004067B8"/>
    <w:rsid w:val="00406F6B"/>
    <w:rsid w:val="00407381"/>
    <w:rsid w:val="0041246B"/>
    <w:rsid w:val="00412E04"/>
    <w:rsid w:val="004154BE"/>
    <w:rsid w:val="00416F39"/>
    <w:rsid w:val="0042013D"/>
    <w:rsid w:val="00422F83"/>
    <w:rsid w:val="00422F9D"/>
    <w:rsid w:val="00424C6A"/>
    <w:rsid w:val="00426D7E"/>
    <w:rsid w:val="00426EB1"/>
    <w:rsid w:val="0043430C"/>
    <w:rsid w:val="00435E6D"/>
    <w:rsid w:val="0043777E"/>
    <w:rsid w:val="00437F85"/>
    <w:rsid w:val="00443668"/>
    <w:rsid w:val="004466F0"/>
    <w:rsid w:val="00446B3C"/>
    <w:rsid w:val="00454166"/>
    <w:rsid w:val="004568D4"/>
    <w:rsid w:val="00456B0D"/>
    <w:rsid w:val="00460267"/>
    <w:rsid w:val="004618DA"/>
    <w:rsid w:val="00463207"/>
    <w:rsid w:val="004637A9"/>
    <w:rsid w:val="004637B3"/>
    <w:rsid w:val="00464E16"/>
    <w:rsid w:val="00466774"/>
    <w:rsid w:val="0046767D"/>
    <w:rsid w:val="00470881"/>
    <w:rsid w:val="00470C94"/>
    <w:rsid w:val="00471BE3"/>
    <w:rsid w:val="00474E21"/>
    <w:rsid w:val="004755A6"/>
    <w:rsid w:val="00476AF8"/>
    <w:rsid w:val="00481141"/>
    <w:rsid w:val="00481732"/>
    <w:rsid w:val="00484FD7"/>
    <w:rsid w:val="004929FB"/>
    <w:rsid w:val="00493188"/>
    <w:rsid w:val="004940AC"/>
    <w:rsid w:val="00495AE8"/>
    <w:rsid w:val="004979B7"/>
    <w:rsid w:val="004A1214"/>
    <w:rsid w:val="004A4AF1"/>
    <w:rsid w:val="004A54BA"/>
    <w:rsid w:val="004A62E4"/>
    <w:rsid w:val="004A6B0A"/>
    <w:rsid w:val="004B2DD1"/>
    <w:rsid w:val="004B328B"/>
    <w:rsid w:val="004B3D36"/>
    <w:rsid w:val="004B3EFD"/>
    <w:rsid w:val="004B4254"/>
    <w:rsid w:val="004B6008"/>
    <w:rsid w:val="004B6A5E"/>
    <w:rsid w:val="004B78F0"/>
    <w:rsid w:val="004C0CD7"/>
    <w:rsid w:val="004C43CB"/>
    <w:rsid w:val="004C5313"/>
    <w:rsid w:val="004D2207"/>
    <w:rsid w:val="004D3298"/>
    <w:rsid w:val="004D69B0"/>
    <w:rsid w:val="004E162B"/>
    <w:rsid w:val="005038F1"/>
    <w:rsid w:val="0050438C"/>
    <w:rsid w:val="00504D64"/>
    <w:rsid w:val="00507EA7"/>
    <w:rsid w:val="00511663"/>
    <w:rsid w:val="00511B2B"/>
    <w:rsid w:val="0051274F"/>
    <w:rsid w:val="00514E53"/>
    <w:rsid w:val="005153BE"/>
    <w:rsid w:val="00526089"/>
    <w:rsid w:val="00526187"/>
    <w:rsid w:val="00527A28"/>
    <w:rsid w:val="00527DCA"/>
    <w:rsid w:val="005313A8"/>
    <w:rsid w:val="00531DEE"/>
    <w:rsid w:val="005336B7"/>
    <w:rsid w:val="00535516"/>
    <w:rsid w:val="00536283"/>
    <w:rsid w:val="00537217"/>
    <w:rsid w:val="0054170A"/>
    <w:rsid w:val="00542036"/>
    <w:rsid w:val="00544998"/>
    <w:rsid w:val="0054672B"/>
    <w:rsid w:val="005517D6"/>
    <w:rsid w:val="005617BB"/>
    <w:rsid w:val="00564AAB"/>
    <w:rsid w:val="00565267"/>
    <w:rsid w:val="0057018F"/>
    <w:rsid w:val="005716D4"/>
    <w:rsid w:val="0057181C"/>
    <w:rsid w:val="00571B60"/>
    <w:rsid w:val="005758C1"/>
    <w:rsid w:val="00577A74"/>
    <w:rsid w:val="00580240"/>
    <w:rsid w:val="005853E6"/>
    <w:rsid w:val="005854BF"/>
    <w:rsid w:val="00585A4D"/>
    <w:rsid w:val="00586A67"/>
    <w:rsid w:val="00595391"/>
    <w:rsid w:val="00597A47"/>
    <w:rsid w:val="005A0507"/>
    <w:rsid w:val="005A2DA4"/>
    <w:rsid w:val="005A3F49"/>
    <w:rsid w:val="005B320E"/>
    <w:rsid w:val="005B5362"/>
    <w:rsid w:val="005B536B"/>
    <w:rsid w:val="005C2145"/>
    <w:rsid w:val="005C7B52"/>
    <w:rsid w:val="005D1BC8"/>
    <w:rsid w:val="005D6329"/>
    <w:rsid w:val="005D7747"/>
    <w:rsid w:val="005E003F"/>
    <w:rsid w:val="005E1547"/>
    <w:rsid w:val="005E57F6"/>
    <w:rsid w:val="005F050F"/>
    <w:rsid w:val="005F3DE1"/>
    <w:rsid w:val="005F5ECF"/>
    <w:rsid w:val="005F63BF"/>
    <w:rsid w:val="006004B3"/>
    <w:rsid w:val="00601EFE"/>
    <w:rsid w:val="006058D8"/>
    <w:rsid w:val="00607ED5"/>
    <w:rsid w:val="00610200"/>
    <w:rsid w:val="00611375"/>
    <w:rsid w:val="006131AB"/>
    <w:rsid w:val="00616239"/>
    <w:rsid w:val="00616365"/>
    <w:rsid w:val="0061652A"/>
    <w:rsid w:val="00616C44"/>
    <w:rsid w:val="00623699"/>
    <w:rsid w:val="00624100"/>
    <w:rsid w:val="00624EDD"/>
    <w:rsid w:val="006252A5"/>
    <w:rsid w:val="00625A64"/>
    <w:rsid w:val="00626B41"/>
    <w:rsid w:val="00630331"/>
    <w:rsid w:val="00631822"/>
    <w:rsid w:val="00631C93"/>
    <w:rsid w:val="00632D5A"/>
    <w:rsid w:val="00635515"/>
    <w:rsid w:val="006364E6"/>
    <w:rsid w:val="00645D28"/>
    <w:rsid w:val="00645ECB"/>
    <w:rsid w:val="00650C61"/>
    <w:rsid w:val="00651192"/>
    <w:rsid w:val="006524D1"/>
    <w:rsid w:val="00653384"/>
    <w:rsid w:val="00653B43"/>
    <w:rsid w:val="006546FD"/>
    <w:rsid w:val="0066391D"/>
    <w:rsid w:val="00663968"/>
    <w:rsid w:val="00663C45"/>
    <w:rsid w:val="00665BF3"/>
    <w:rsid w:val="00665C3E"/>
    <w:rsid w:val="006662AC"/>
    <w:rsid w:val="00667438"/>
    <w:rsid w:val="00667C27"/>
    <w:rsid w:val="00667EDB"/>
    <w:rsid w:val="00672F7E"/>
    <w:rsid w:val="006732D6"/>
    <w:rsid w:val="00675113"/>
    <w:rsid w:val="00681A77"/>
    <w:rsid w:val="0068235E"/>
    <w:rsid w:val="00683E67"/>
    <w:rsid w:val="00692E3D"/>
    <w:rsid w:val="00693E09"/>
    <w:rsid w:val="00696308"/>
    <w:rsid w:val="00697494"/>
    <w:rsid w:val="006A0BEE"/>
    <w:rsid w:val="006A2726"/>
    <w:rsid w:val="006A2DE9"/>
    <w:rsid w:val="006A3C40"/>
    <w:rsid w:val="006A48B8"/>
    <w:rsid w:val="006A7230"/>
    <w:rsid w:val="006B4E32"/>
    <w:rsid w:val="006B72C7"/>
    <w:rsid w:val="006B7F78"/>
    <w:rsid w:val="006C21D5"/>
    <w:rsid w:val="006C2252"/>
    <w:rsid w:val="006C53B8"/>
    <w:rsid w:val="006C635D"/>
    <w:rsid w:val="006D3386"/>
    <w:rsid w:val="006D7F7F"/>
    <w:rsid w:val="006E2C9C"/>
    <w:rsid w:val="006E40EF"/>
    <w:rsid w:val="006E4B64"/>
    <w:rsid w:val="006E4C37"/>
    <w:rsid w:val="006E594B"/>
    <w:rsid w:val="006E6D50"/>
    <w:rsid w:val="006F0039"/>
    <w:rsid w:val="006F1B29"/>
    <w:rsid w:val="006F205A"/>
    <w:rsid w:val="006F3D4A"/>
    <w:rsid w:val="00701295"/>
    <w:rsid w:val="00702E49"/>
    <w:rsid w:val="00704E1C"/>
    <w:rsid w:val="00706A9C"/>
    <w:rsid w:val="00706FC1"/>
    <w:rsid w:val="007077DB"/>
    <w:rsid w:val="007102EB"/>
    <w:rsid w:val="00710C97"/>
    <w:rsid w:val="00711CEF"/>
    <w:rsid w:val="00720320"/>
    <w:rsid w:val="00723643"/>
    <w:rsid w:val="00725D3C"/>
    <w:rsid w:val="007300E6"/>
    <w:rsid w:val="00733DA1"/>
    <w:rsid w:val="007349E5"/>
    <w:rsid w:val="0073558D"/>
    <w:rsid w:val="00737822"/>
    <w:rsid w:val="0074111D"/>
    <w:rsid w:val="00741406"/>
    <w:rsid w:val="007415D0"/>
    <w:rsid w:val="00741B98"/>
    <w:rsid w:val="00742A98"/>
    <w:rsid w:val="00750938"/>
    <w:rsid w:val="00752F9E"/>
    <w:rsid w:val="0075314F"/>
    <w:rsid w:val="007537D5"/>
    <w:rsid w:val="00753D4A"/>
    <w:rsid w:val="0075488D"/>
    <w:rsid w:val="00756912"/>
    <w:rsid w:val="00761609"/>
    <w:rsid w:val="00761DB1"/>
    <w:rsid w:val="00762E08"/>
    <w:rsid w:val="00763DCE"/>
    <w:rsid w:val="00763F93"/>
    <w:rsid w:val="00763FC0"/>
    <w:rsid w:val="0076755D"/>
    <w:rsid w:val="00775E9F"/>
    <w:rsid w:val="00776C46"/>
    <w:rsid w:val="007773F6"/>
    <w:rsid w:val="00780754"/>
    <w:rsid w:val="00780AD6"/>
    <w:rsid w:val="0078260B"/>
    <w:rsid w:val="007838D1"/>
    <w:rsid w:val="00783FC9"/>
    <w:rsid w:val="00784D50"/>
    <w:rsid w:val="00785165"/>
    <w:rsid w:val="00785254"/>
    <w:rsid w:val="00785613"/>
    <w:rsid w:val="00785853"/>
    <w:rsid w:val="00790BF3"/>
    <w:rsid w:val="00792001"/>
    <w:rsid w:val="00792DA8"/>
    <w:rsid w:val="00794C94"/>
    <w:rsid w:val="007966F0"/>
    <w:rsid w:val="0079783F"/>
    <w:rsid w:val="00797BFC"/>
    <w:rsid w:val="007A0AC4"/>
    <w:rsid w:val="007A2301"/>
    <w:rsid w:val="007A5900"/>
    <w:rsid w:val="007A720F"/>
    <w:rsid w:val="007A7A9D"/>
    <w:rsid w:val="007B5230"/>
    <w:rsid w:val="007B6840"/>
    <w:rsid w:val="007B719B"/>
    <w:rsid w:val="007C1CD4"/>
    <w:rsid w:val="007C1D4D"/>
    <w:rsid w:val="007C2243"/>
    <w:rsid w:val="007C66C3"/>
    <w:rsid w:val="007C670D"/>
    <w:rsid w:val="007C6A3C"/>
    <w:rsid w:val="007C75BB"/>
    <w:rsid w:val="007D35D8"/>
    <w:rsid w:val="007D4BEE"/>
    <w:rsid w:val="007D59A7"/>
    <w:rsid w:val="007D5BE9"/>
    <w:rsid w:val="007D70E6"/>
    <w:rsid w:val="007E146F"/>
    <w:rsid w:val="007E4222"/>
    <w:rsid w:val="007E5C6F"/>
    <w:rsid w:val="007E7BBE"/>
    <w:rsid w:val="007F4153"/>
    <w:rsid w:val="007F49F2"/>
    <w:rsid w:val="007F64BA"/>
    <w:rsid w:val="008035A3"/>
    <w:rsid w:val="008050E4"/>
    <w:rsid w:val="00806834"/>
    <w:rsid w:val="00811B76"/>
    <w:rsid w:val="0081458A"/>
    <w:rsid w:val="00816D90"/>
    <w:rsid w:val="00820D57"/>
    <w:rsid w:val="0082257D"/>
    <w:rsid w:val="00822DE2"/>
    <w:rsid w:val="00823715"/>
    <w:rsid w:val="00836866"/>
    <w:rsid w:val="00840E8D"/>
    <w:rsid w:val="008413B2"/>
    <w:rsid w:val="008425C0"/>
    <w:rsid w:val="00842A50"/>
    <w:rsid w:val="00843B5C"/>
    <w:rsid w:val="00845D65"/>
    <w:rsid w:val="00845D89"/>
    <w:rsid w:val="00853438"/>
    <w:rsid w:val="008543D6"/>
    <w:rsid w:val="00857C9F"/>
    <w:rsid w:val="00860BD9"/>
    <w:rsid w:val="0086191F"/>
    <w:rsid w:val="00864804"/>
    <w:rsid w:val="00866846"/>
    <w:rsid w:val="00873F38"/>
    <w:rsid w:val="00875DA9"/>
    <w:rsid w:val="00884237"/>
    <w:rsid w:val="00887E54"/>
    <w:rsid w:val="00894FBD"/>
    <w:rsid w:val="008954A1"/>
    <w:rsid w:val="00895E38"/>
    <w:rsid w:val="008969C3"/>
    <w:rsid w:val="00896F9A"/>
    <w:rsid w:val="0089703D"/>
    <w:rsid w:val="00897DE5"/>
    <w:rsid w:val="008A5BD1"/>
    <w:rsid w:val="008A670B"/>
    <w:rsid w:val="008A782B"/>
    <w:rsid w:val="008B0FC0"/>
    <w:rsid w:val="008C429A"/>
    <w:rsid w:val="008D009B"/>
    <w:rsid w:val="008D21FA"/>
    <w:rsid w:val="008D520C"/>
    <w:rsid w:val="008D58C8"/>
    <w:rsid w:val="008E1287"/>
    <w:rsid w:val="008E1F3D"/>
    <w:rsid w:val="008F0803"/>
    <w:rsid w:val="008F12AE"/>
    <w:rsid w:val="008F2192"/>
    <w:rsid w:val="008F5896"/>
    <w:rsid w:val="008F5975"/>
    <w:rsid w:val="008F7E4E"/>
    <w:rsid w:val="00902E45"/>
    <w:rsid w:val="009053D7"/>
    <w:rsid w:val="00906FD9"/>
    <w:rsid w:val="0091331D"/>
    <w:rsid w:val="009148AE"/>
    <w:rsid w:val="009164F8"/>
    <w:rsid w:val="00917B5D"/>
    <w:rsid w:val="00921859"/>
    <w:rsid w:val="00922529"/>
    <w:rsid w:val="0093223C"/>
    <w:rsid w:val="00932FEA"/>
    <w:rsid w:val="00933A64"/>
    <w:rsid w:val="00934551"/>
    <w:rsid w:val="00934741"/>
    <w:rsid w:val="00935168"/>
    <w:rsid w:val="00941A87"/>
    <w:rsid w:val="00941AFB"/>
    <w:rsid w:val="009451D5"/>
    <w:rsid w:val="00946FCD"/>
    <w:rsid w:val="009501C2"/>
    <w:rsid w:val="0095263A"/>
    <w:rsid w:val="0095643A"/>
    <w:rsid w:val="009567A5"/>
    <w:rsid w:val="009656C5"/>
    <w:rsid w:val="009668B9"/>
    <w:rsid w:val="0097456A"/>
    <w:rsid w:val="00976577"/>
    <w:rsid w:val="0098143D"/>
    <w:rsid w:val="00982867"/>
    <w:rsid w:val="00982E5D"/>
    <w:rsid w:val="00984859"/>
    <w:rsid w:val="009915DF"/>
    <w:rsid w:val="009921B6"/>
    <w:rsid w:val="00992CAF"/>
    <w:rsid w:val="00993F49"/>
    <w:rsid w:val="00995778"/>
    <w:rsid w:val="00996356"/>
    <w:rsid w:val="00997D9A"/>
    <w:rsid w:val="009A1B4C"/>
    <w:rsid w:val="009A2576"/>
    <w:rsid w:val="009A538B"/>
    <w:rsid w:val="009A779C"/>
    <w:rsid w:val="009B44B3"/>
    <w:rsid w:val="009C7E6B"/>
    <w:rsid w:val="009D6AFF"/>
    <w:rsid w:val="009D6E5A"/>
    <w:rsid w:val="009D7C49"/>
    <w:rsid w:val="009E1CEC"/>
    <w:rsid w:val="009E7297"/>
    <w:rsid w:val="009F019F"/>
    <w:rsid w:val="009F4924"/>
    <w:rsid w:val="009F49DB"/>
    <w:rsid w:val="00A00B92"/>
    <w:rsid w:val="00A00E35"/>
    <w:rsid w:val="00A01450"/>
    <w:rsid w:val="00A0257D"/>
    <w:rsid w:val="00A0552D"/>
    <w:rsid w:val="00A06604"/>
    <w:rsid w:val="00A11804"/>
    <w:rsid w:val="00A12EDC"/>
    <w:rsid w:val="00A13EE5"/>
    <w:rsid w:val="00A145D1"/>
    <w:rsid w:val="00A161BB"/>
    <w:rsid w:val="00A17D3E"/>
    <w:rsid w:val="00A2317A"/>
    <w:rsid w:val="00A246E0"/>
    <w:rsid w:val="00A26D0D"/>
    <w:rsid w:val="00A27445"/>
    <w:rsid w:val="00A33BDE"/>
    <w:rsid w:val="00A34885"/>
    <w:rsid w:val="00A40F3D"/>
    <w:rsid w:val="00A42641"/>
    <w:rsid w:val="00A426CD"/>
    <w:rsid w:val="00A43BC1"/>
    <w:rsid w:val="00A43CFA"/>
    <w:rsid w:val="00A44DDA"/>
    <w:rsid w:val="00A574B6"/>
    <w:rsid w:val="00A61026"/>
    <w:rsid w:val="00A61E87"/>
    <w:rsid w:val="00A63B34"/>
    <w:rsid w:val="00A64318"/>
    <w:rsid w:val="00A645A9"/>
    <w:rsid w:val="00A6491B"/>
    <w:rsid w:val="00A6791E"/>
    <w:rsid w:val="00A74225"/>
    <w:rsid w:val="00A76650"/>
    <w:rsid w:val="00A82B49"/>
    <w:rsid w:val="00A82BA4"/>
    <w:rsid w:val="00A83AD0"/>
    <w:rsid w:val="00A84043"/>
    <w:rsid w:val="00A84D67"/>
    <w:rsid w:val="00A8602E"/>
    <w:rsid w:val="00A9084C"/>
    <w:rsid w:val="00A911D8"/>
    <w:rsid w:val="00A92BBB"/>
    <w:rsid w:val="00A936D5"/>
    <w:rsid w:val="00A94EE1"/>
    <w:rsid w:val="00AA1EB0"/>
    <w:rsid w:val="00AA2DA3"/>
    <w:rsid w:val="00AA5A9C"/>
    <w:rsid w:val="00AB016A"/>
    <w:rsid w:val="00AB2A5A"/>
    <w:rsid w:val="00AB30BD"/>
    <w:rsid w:val="00AB79F2"/>
    <w:rsid w:val="00AC33A5"/>
    <w:rsid w:val="00AC385C"/>
    <w:rsid w:val="00AC6F7C"/>
    <w:rsid w:val="00AD0D90"/>
    <w:rsid w:val="00AD1655"/>
    <w:rsid w:val="00AD196B"/>
    <w:rsid w:val="00AD28F8"/>
    <w:rsid w:val="00AE05F4"/>
    <w:rsid w:val="00AE287F"/>
    <w:rsid w:val="00AE3BDF"/>
    <w:rsid w:val="00AE4CD1"/>
    <w:rsid w:val="00AE4CEB"/>
    <w:rsid w:val="00AF0CB1"/>
    <w:rsid w:val="00B010F8"/>
    <w:rsid w:val="00B0230B"/>
    <w:rsid w:val="00B04BF1"/>
    <w:rsid w:val="00B06E29"/>
    <w:rsid w:val="00B076BD"/>
    <w:rsid w:val="00B1144C"/>
    <w:rsid w:val="00B17D95"/>
    <w:rsid w:val="00B21BCE"/>
    <w:rsid w:val="00B23509"/>
    <w:rsid w:val="00B26017"/>
    <w:rsid w:val="00B30770"/>
    <w:rsid w:val="00B33BCD"/>
    <w:rsid w:val="00B359C2"/>
    <w:rsid w:val="00B359DB"/>
    <w:rsid w:val="00B3632B"/>
    <w:rsid w:val="00B4073A"/>
    <w:rsid w:val="00B409D8"/>
    <w:rsid w:val="00B509EE"/>
    <w:rsid w:val="00B5178D"/>
    <w:rsid w:val="00B52BF9"/>
    <w:rsid w:val="00B54CB2"/>
    <w:rsid w:val="00B556F6"/>
    <w:rsid w:val="00B603E7"/>
    <w:rsid w:val="00B60CD7"/>
    <w:rsid w:val="00B6284B"/>
    <w:rsid w:val="00B647B1"/>
    <w:rsid w:val="00B67F1F"/>
    <w:rsid w:val="00B67FF9"/>
    <w:rsid w:val="00B701D7"/>
    <w:rsid w:val="00B7040A"/>
    <w:rsid w:val="00B74203"/>
    <w:rsid w:val="00B81DB2"/>
    <w:rsid w:val="00B81FC3"/>
    <w:rsid w:val="00B826D4"/>
    <w:rsid w:val="00B86260"/>
    <w:rsid w:val="00B86870"/>
    <w:rsid w:val="00B90595"/>
    <w:rsid w:val="00B955F1"/>
    <w:rsid w:val="00B9625D"/>
    <w:rsid w:val="00B964E9"/>
    <w:rsid w:val="00B9655A"/>
    <w:rsid w:val="00B978C5"/>
    <w:rsid w:val="00BA1404"/>
    <w:rsid w:val="00BA1860"/>
    <w:rsid w:val="00BA1ABD"/>
    <w:rsid w:val="00BA215A"/>
    <w:rsid w:val="00BA248A"/>
    <w:rsid w:val="00BA5C1E"/>
    <w:rsid w:val="00BA5D0E"/>
    <w:rsid w:val="00BA6191"/>
    <w:rsid w:val="00BA63F5"/>
    <w:rsid w:val="00BB40DB"/>
    <w:rsid w:val="00BB5D79"/>
    <w:rsid w:val="00BB5F09"/>
    <w:rsid w:val="00BC0D9F"/>
    <w:rsid w:val="00BC291F"/>
    <w:rsid w:val="00BC339E"/>
    <w:rsid w:val="00BD3B62"/>
    <w:rsid w:val="00BD3D94"/>
    <w:rsid w:val="00BE053D"/>
    <w:rsid w:val="00BE4687"/>
    <w:rsid w:val="00BE4A75"/>
    <w:rsid w:val="00BF1A7A"/>
    <w:rsid w:val="00BF1FA3"/>
    <w:rsid w:val="00C00974"/>
    <w:rsid w:val="00C01294"/>
    <w:rsid w:val="00C018E4"/>
    <w:rsid w:val="00C04EC5"/>
    <w:rsid w:val="00C066FA"/>
    <w:rsid w:val="00C1602D"/>
    <w:rsid w:val="00C24219"/>
    <w:rsid w:val="00C25387"/>
    <w:rsid w:val="00C2740A"/>
    <w:rsid w:val="00C279BF"/>
    <w:rsid w:val="00C3033B"/>
    <w:rsid w:val="00C32C68"/>
    <w:rsid w:val="00C33EA9"/>
    <w:rsid w:val="00C42713"/>
    <w:rsid w:val="00C51FF4"/>
    <w:rsid w:val="00C52820"/>
    <w:rsid w:val="00C53085"/>
    <w:rsid w:val="00C54BE3"/>
    <w:rsid w:val="00C57F80"/>
    <w:rsid w:val="00C62BAD"/>
    <w:rsid w:val="00C62E60"/>
    <w:rsid w:val="00C7607C"/>
    <w:rsid w:val="00C76869"/>
    <w:rsid w:val="00C768ED"/>
    <w:rsid w:val="00C76ECA"/>
    <w:rsid w:val="00C80C83"/>
    <w:rsid w:val="00C82A8F"/>
    <w:rsid w:val="00C83442"/>
    <w:rsid w:val="00C84B94"/>
    <w:rsid w:val="00C8697E"/>
    <w:rsid w:val="00C916C2"/>
    <w:rsid w:val="00C94BCA"/>
    <w:rsid w:val="00CA305E"/>
    <w:rsid w:val="00CA4E5F"/>
    <w:rsid w:val="00CA6296"/>
    <w:rsid w:val="00CB10CA"/>
    <w:rsid w:val="00CC2AAE"/>
    <w:rsid w:val="00CC5DA4"/>
    <w:rsid w:val="00CC609C"/>
    <w:rsid w:val="00CC66E8"/>
    <w:rsid w:val="00CC7F56"/>
    <w:rsid w:val="00CD1B12"/>
    <w:rsid w:val="00CD32B6"/>
    <w:rsid w:val="00CD3372"/>
    <w:rsid w:val="00CD492C"/>
    <w:rsid w:val="00CD55DC"/>
    <w:rsid w:val="00CD75EF"/>
    <w:rsid w:val="00CE1BBC"/>
    <w:rsid w:val="00CE2595"/>
    <w:rsid w:val="00CE28CC"/>
    <w:rsid w:val="00CE2B0E"/>
    <w:rsid w:val="00CE72FC"/>
    <w:rsid w:val="00CF2215"/>
    <w:rsid w:val="00CF31EE"/>
    <w:rsid w:val="00D06983"/>
    <w:rsid w:val="00D10BF6"/>
    <w:rsid w:val="00D129DD"/>
    <w:rsid w:val="00D135B6"/>
    <w:rsid w:val="00D14378"/>
    <w:rsid w:val="00D1492F"/>
    <w:rsid w:val="00D17081"/>
    <w:rsid w:val="00D17B69"/>
    <w:rsid w:val="00D224FB"/>
    <w:rsid w:val="00D2327D"/>
    <w:rsid w:val="00D27034"/>
    <w:rsid w:val="00D3003C"/>
    <w:rsid w:val="00D331F4"/>
    <w:rsid w:val="00D35162"/>
    <w:rsid w:val="00D42A77"/>
    <w:rsid w:val="00D470E4"/>
    <w:rsid w:val="00D47477"/>
    <w:rsid w:val="00D50485"/>
    <w:rsid w:val="00D52142"/>
    <w:rsid w:val="00D52643"/>
    <w:rsid w:val="00D5280E"/>
    <w:rsid w:val="00D551DE"/>
    <w:rsid w:val="00D61F14"/>
    <w:rsid w:val="00D665D8"/>
    <w:rsid w:val="00D714EC"/>
    <w:rsid w:val="00D740CE"/>
    <w:rsid w:val="00D74497"/>
    <w:rsid w:val="00D80D6B"/>
    <w:rsid w:val="00D85617"/>
    <w:rsid w:val="00D8639B"/>
    <w:rsid w:val="00D86778"/>
    <w:rsid w:val="00D867A1"/>
    <w:rsid w:val="00D870F9"/>
    <w:rsid w:val="00D87957"/>
    <w:rsid w:val="00D903C1"/>
    <w:rsid w:val="00D90950"/>
    <w:rsid w:val="00D910C6"/>
    <w:rsid w:val="00D9753C"/>
    <w:rsid w:val="00D97CF2"/>
    <w:rsid w:val="00DA3ABC"/>
    <w:rsid w:val="00DA6059"/>
    <w:rsid w:val="00DA69DF"/>
    <w:rsid w:val="00DA6F1D"/>
    <w:rsid w:val="00DB0AC6"/>
    <w:rsid w:val="00DB1101"/>
    <w:rsid w:val="00DB1111"/>
    <w:rsid w:val="00DB303D"/>
    <w:rsid w:val="00DB33F8"/>
    <w:rsid w:val="00DB51E9"/>
    <w:rsid w:val="00DB5493"/>
    <w:rsid w:val="00DB73F0"/>
    <w:rsid w:val="00DB78DE"/>
    <w:rsid w:val="00DC1D07"/>
    <w:rsid w:val="00DC689A"/>
    <w:rsid w:val="00DC71A6"/>
    <w:rsid w:val="00DD2ABB"/>
    <w:rsid w:val="00DD2B0C"/>
    <w:rsid w:val="00DD38E2"/>
    <w:rsid w:val="00DD65B9"/>
    <w:rsid w:val="00DD6602"/>
    <w:rsid w:val="00DD6727"/>
    <w:rsid w:val="00DE096F"/>
    <w:rsid w:val="00DE1976"/>
    <w:rsid w:val="00DE4D41"/>
    <w:rsid w:val="00DF05E7"/>
    <w:rsid w:val="00DF0707"/>
    <w:rsid w:val="00DF0BD6"/>
    <w:rsid w:val="00DF23FE"/>
    <w:rsid w:val="00DF6B7E"/>
    <w:rsid w:val="00E011CA"/>
    <w:rsid w:val="00E048BD"/>
    <w:rsid w:val="00E05C6D"/>
    <w:rsid w:val="00E13110"/>
    <w:rsid w:val="00E20319"/>
    <w:rsid w:val="00E209F6"/>
    <w:rsid w:val="00E21BEA"/>
    <w:rsid w:val="00E2249E"/>
    <w:rsid w:val="00E23C55"/>
    <w:rsid w:val="00E24191"/>
    <w:rsid w:val="00E24DF1"/>
    <w:rsid w:val="00E27734"/>
    <w:rsid w:val="00E31503"/>
    <w:rsid w:val="00E33712"/>
    <w:rsid w:val="00E35939"/>
    <w:rsid w:val="00E40968"/>
    <w:rsid w:val="00E42CB9"/>
    <w:rsid w:val="00E431ED"/>
    <w:rsid w:val="00E43A2C"/>
    <w:rsid w:val="00E4622D"/>
    <w:rsid w:val="00E54D99"/>
    <w:rsid w:val="00E56439"/>
    <w:rsid w:val="00E57C9E"/>
    <w:rsid w:val="00E6021E"/>
    <w:rsid w:val="00E624DF"/>
    <w:rsid w:val="00E625CC"/>
    <w:rsid w:val="00E64FF5"/>
    <w:rsid w:val="00E67780"/>
    <w:rsid w:val="00E70058"/>
    <w:rsid w:val="00E70442"/>
    <w:rsid w:val="00E74B16"/>
    <w:rsid w:val="00E83F48"/>
    <w:rsid w:val="00E8501B"/>
    <w:rsid w:val="00E907EC"/>
    <w:rsid w:val="00E90C19"/>
    <w:rsid w:val="00E94099"/>
    <w:rsid w:val="00E94D0B"/>
    <w:rsid w:val="00E96F3D"/>
    <w:rsid w:val="00E97C77"/>
    <w:rsid w:val="00EA15BE"/>
    <w:rsid w:val="00EA2AF3"/>
    <w:rsid w:val="00EA3AE1"/>
    <w:rsid w:val="00EA5421"/>
    <w:rsid w:val="00EA69CE"/>
    <w:rsid w:val="00EB34FC"/>
    <w:rsid w:val="00EB53E3"/>
    <w:rsid w:val="00EB5816"/>
    <w:rsid w:val="00EB6834"/>
    <w:rsid w:val="00EB68DD"/>
    <w:rsid w:val="00EB7B33"/>
    <w:rsid w:val="00EB7E03"/>
    <w:rsid w:val="00EC1B61"/>
    <w:rsid w:val="00EC34CD"/>
    <w:rsid w:val="00EC4BD4"/>
    <w:rsid w:val="00EC797C"/>
    <w:rsid w:val="00ED0EA9"/>
    <w:rsid w:val="00ED3EC0"/>
    <w:rsid w:val="00ED47E2"/>
    <w:rsid w:val="00ED4FF8"/>
    <w:rsid w:val="00ED762E"/>
    <w:rsid w:val="00EE195E"/>
    <w:rsid w:val="00EE36E8"/>
    <w:rsid w:val="00EE3BF0"/>
    <w:rsid w:val="00EE4B4A"/>
    <w:rsid w:val="00EE733E"/>
    <w:rsid w:val="00EE787D"/>
    <w:rsid w:val="00EF2010"/>
    <w:rsid w:val="00EF2990"/>
    <w:rsid w:val="00EF4FCF"/>
    <w:rsid w:val="00EF5F90"/>
    <w:rsid w:val="00EF77DF"/>
    <w:rsid w:val="00F01C90"/>
    <w:rsid w:val="00F10F5B"/>
    <w:rsid w:val="00F11BEF"/>
    <w:rsid w:val="00F14056"/>
    <w:rsid w:val="00F140E1"/>
    <w:rsid w:val="00F216D0"/>
    <w:rsid w:val="00F241B9"/>
    <w:rsid w:val="00F241D5"/>
    <w:rsid w:val="00F24940"/>
    <w:rsid w:val="00F24E30"/>
    <w:rsid w:val="00F258E7"/>
    <w:rsid w:val="00F30404"/>
    <w:rsid w:val="00F31B84"/>
    <w:rsid w:val="00F36C4D"/>
    <w:rsid w:val="00F37D1F"/>
    <w:rsid w:val="00F4116F"/>
    <w:rsid w:val="00F47C94"/>
    <w:rsid w:val="00F5730D"/>
    <w:rsid w:val="00F61D95"/>
    <w:rsid w:val="00F61DE7"/>
    <w:rsid w:val="00F61E4A"/>
    <w:rsid w:val="00F631EC"/>
    <w:rsid w:val="00F64C22"/>
    <w:rsid w:val="00F64FA7"/>
    <w:rsid w:val="00F67162"/>
    <w:rsid w:val="00F72FD1"/>
    <w:rsid w:val="00F73C20"/>
    <w:rsid w:val="00F73CD8"/>
    <w:rsid w:val="00F74D19"/>
    <w:rsid w:val="00F7693E"/>
    <w:rsid w:val="00F76C60"/>
    <w:rsid w:val="00F80053"/>
    <w:rsid w:val="00F907EE"/>
    <w:rsid w:val="00F90A86"/>
    <w:rsid w:val="00F91496"/>
    <w:rsid w:val="00F92D18"/>
    <w:rsid w:val="00F947C4"/>
    <w:rsid w:val="00FA02C7"/>
    <w:rsid w:val="00FA0786"/>
    <w:rsid w:val="00FA3B5A"/>
    <w:rsid w:val="00FA40CC"/>
    <w:rsid w:val="00FA4186"/>
    <w:rsid w:val="00FB1300"/>
    <w:rsid w:val="00FB23BD"/>
    <w:rsid w:val="00FB72C6"/>
    <w:rsid w:val="00FC0531"/>
    <w:rsid w:val="00FC13F0"/>
    <w:rsid w:val="00FC4ED9"/>
    <w:rsid w:val="00FC76BD"/>
    <w:rsid w:val="00FC795D"/>
    <w:rsid w:val="00FD0FB7"/>
    <w:rsid w:val="00FD180B"/>
    <w:rsid w:val="00FD4536"/>
    <w:rsid w:val="00FE1A02"/>
    <w:rsid w:val="00FE2A95"/>
    <w:rsid w:val="00FE585F"/>
    <w:rsid w:val="00FE754A"/>
    <w:rsid w:val="00FE766F"/>
    <w:rsid w:val="00FE79A2"/>
    <w:rsid w:val="00FF02B0"/>
    <w:rsid w:val="00FF32F0"/>
    <w:rsid w:val="00FF4E1E"/>
    <w:rsid w:val="00FF5D3C"/>
    <w:rsid w:val="00FF6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82A5359B-7F35-4C29-9348-EF3DF0E07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81458A"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E4622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E4622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E4622D"/>
    <w:rPr>
      <w:sz w:val="20"/>
      <w:szCs w:val="20"/>
      <w:lang w:val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4622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4622D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linkedin.com/in/pauldellers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auldellers@arcor.de" TargetMode="External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5effa4-b9ec-421e-a732-1f9ede0c739a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6DAEC417001BC4CAC09786C0E75939E" ma:contentTypeVersion="8" ma:contentTypeDescription="Ein neues Dokument erstellen." ma:contentTypeScope="" ma:versionID="7a437bee9ca557cf479a2c86bfa1090d">
  <xsd:schema xmlns:xsd="http://www.w3.org/2001/XMLSchema" xmlns:xs="http://www.w3.org/2001/XMLSchema" xmlns:p="http://schemas.microsoft.com/office/2006/metadata/properties" xmlns:ns3="d15effa4-b9ec-421e-a732-1f9ede0c739a" targetNamespace="http://schemas.microsoft.com/office/2006/metadata/properties" ma:root="true" ma:fieldsID="d4fe4992234be03b245ee289dbbef542" ns3:_="">
    <xsd:import namespace="d15effa4-b9ec-421e-a732-1f9ede0c739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effa4-b9ec-421e-a732-1f9ede0c739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D0901B-A1DF-4289-86FA-27C752EDF9D7}">
  <ds:schemaRefs>
    <ds:schemaRef ds:uri="http://schemas.microsoft.com/office/2006/metadata/properties"/>
    <ds:schemaRef ds:uri="http://schemas.microsoft.com/office/infopath/2007/PartnerControls"/>
    <ds:schemaRef ds:uri="d15effa4-b9ec-421e-a732-1f9ede0c739a"/>
  </ds:schemaRefs>
</ds:datastoreItem>
</file>

<file path=customXml/itemProps2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4D63D61-FCA6-446D-AC7A-89A0945470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5effa4-b9ec-421e-a732-1f9ede0c73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BBF2AD9-97F7-483E-85ED-29FD08DEE7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721</Words>
  <Characters>4549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5</cp:revision>
  <cp:lastPrinted>2026-07-26T20:26:00Z</cp:lastPrinted>
  <dcterms:created xsi:type="dcterms:W3CDTF">2026-09-06T12:47:00Z</dcterms:created>
  <dcterms:modified xsi:type="dcterms:W3CDTF">2026-09-07T06:43:00Z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0x01010036DAEC417001BC4CAC09786C0E75939E</vt:lpwstr>
  </property>
</Properties>
</file>