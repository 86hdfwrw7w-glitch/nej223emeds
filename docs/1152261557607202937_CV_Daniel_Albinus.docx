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5114"/>
        <w:gridCol w:w="1832"/>
      </w:tblGrid>
      <w:tr w:rsidR="002508C2" w14:paraId="5DF08F91" w14:textId="77777777" w:rsidTr="004725F5">
        <w:trPr>
          <w:trHeight w:val="850"/>
        </w:trPr>
        <w:tc>
          <w:tcPr>
            <w:tcW w:w="9062" w:type="dxa"/>
            <w:gridSpan w:val="3"/>
          </w:tcPr>
          <w:p w14:paraId="722A5AF6" w14:textId="675C94F1" w:rsidR="002508C2" w:rsidRPr="00E64FF5" w:rsidRDefault="00EE7A4A">
            <w:pPr>
              <w:rPr>
                <w:rFonts w:ascii="Georgia" w:hAnsi="Georgia"/>
                <w:sz w:val="64"/>
                <w:szCs w:val="64"/>
              </w:rPr>
            </w:pPr>
            <w:r>
              <w:rPr>
                <w:rFonts w:ascii="Georgia" w:hAnsi="Georgia"/>
                <w:sz w:val="64"/>
                <w:szCs w:val="64"/>
              </w:rPr>
              <w:t>Daniel Albinus</w:t>
            </w:r>
          </w:p>
        </w:tc>
      </w:tr>
      <w:tr w:rsidR="00EE7A4A" w14:paraId="29A4F061" w14:textId="77777777" w:rsidTr="004725F5">
        <w:trPr>
          <w:trHeight w:val="454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0B6FC1CA" w:rsidR="00EE7A4A" w:rsidRPr="002508C2" w:rsidRDefault="00A1614C" w:rsidP="00B5178D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Personal Information</w:t>
            </w:r>
          </w:p>
        </w:tc>
      </w:tr>
      <w:tr w:rsidR="00C018E4" w14:paraId="7E507145" w14:textId="77777777" w:rsidTr="004725F5">
        <w:trPr>
          <w:trHeight w:val="624"/>
        </w:trPr>
        <w:tc>
          <w:tcPr>
            <w:tcW w:w="2116" w:type="dxa"/>
            <w:vAlign w:val="bottom"/>
          </w:tcPr>
          <w:p w14:paraId="37A6837E" w14:textId="58BB093A" w:rsidR="007966F0" w:rsidRPr="002508C2" w:rsidRDefault="00A1614C" w:rsidP="00814F18">
            <w:p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Adress</w:t>
            </w:r>
            <w:proofErr w:type="spellEnd"/>
            <w:r w:rsidR="007966F0" w:rsidRPr="002508C2">
              <w:rPr>
                <w:rFonts w:ascii="Georgia" w:hAnsi="Georgia"/>
              </w:rPr>
              <w:t>:</w:t>
            </w:r>
            <w:r w:rsidR="00723643">
              <w:rPr>
                <w:rFonts w:ascii="Georgia" w:hAnsi="Georgia"/>
              </w:rPr>
              <w:br/>
            </w:r>
          </w:p>
        </w:tc>
        <w:tc>
          <w:tcPr>
            <w:tcW w:w="5114" w:type="dxa"/>
            <w:vAlign w:val="bottom"/>
          </w:tcPr>
          <w:p w14:paraId="1B9CD5DC" w14:textId="2445B90E" w:rsidR="007966F0" w:rsidRDefault="00EE7A4A" w:rsidP="00AF5256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Grabko 39</w:t>
            </w:r>
            <w:r w:rsidR="00EB5816">
              <w:rPr>
                <w:rFonts w:ascii="Georgia" w:hAnsi="Georgia" w:cs="Georgia"/>
                <w:color w:val="000000"/>
              </w:rPr>
              <w:t>,</w:t>
            </w:r>
            <w:r w:rsidR="00B621C8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>03172 Schenkendöbern</w:t>
            </w:r>
            <w:r w:rsidR="00B621C8">
              <w:rPr>
                <w:rFonts w:ascii="Georgia" w:hAnsi="Georgia" w:cs="Georgia"/>
                <w:color w:val="000000"/>
              </w:rPr>
              <w:t>, Germany</w:t>
            </w:r>
          </w:p>
          <w:p w14:paraId="08E9C253" w14:textId="331B2065" w:rsidR="00B621C8" w:rsidRPr="00AF5256" w:rsidRDefault="00B621C8" w:rsidP="00AF5256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1832" w:type="dxa"/>
          </w:tcPr>
          <w:p w14:paraId="0AD090D2" w14:textId="234DDDAA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18EF21B5" w14:textId="77777777" w:rsidTr="004725F5">
        <w:trPr>
          <w:trHeight w:val="340"/>
        </w:trPr>
        <w:tc>
          <w:tcPr>
            <w:tcW w:w="2116" w:type="dxa"/>
            <w:vAlign w:val="bottom"/>
          </w:tcPr>
          <w:p w14:paraId="6F1671FA" w14:textId="4654B882" w:rsidR="007966F0" w:rsidRPr="002508C2" w:rsidRDefault="00A1614C" w:rsidP="00814F18">
            <w:p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E-m</w:t>
            </w:r>
            <w:r w:rsidR="007966F0" w:rsidRPr="002508C2">
              <w:rPr>
                <w:rFonts w:ascii="Georgia" w:hAnsi="Georgia"/>
              </w:rPr>
              <w:t>ail</w:t>
            </w:r>
            <w:proofErr w:type="spellEnd"/>
            <w:r w:rsidR="007966F0" w:rsidRPr="002508C2">
              <w:rPr>
                <w:rFonts w:ascii="Georgia" w:hAnsi="Georgia"/>
              </w:rPr>
              <w:t>:</w:t>
            </w:r>
          </w:p>
        </w:tc>
        <w:tc>
          <w:tcPr>
            <w:tcW w:w="5114" w:type="dxa"/>
            <w:vAlign w:val="bottom"/>
          </w:tcPr>
          <w:p w14:paraId="4B1F8539" w14:textId="261F76C9" w:rsidR="007966F0" w:rsidRPr="002508C2" w:rsidRDefault="00EE7A4A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d.albinus-business@web.de</w:t>
            </w:r>
          </w:p>
        </w:tc>
        <w:tc>
          <w:tcPr>
            <w:tcW w:w="1832" w:type="dxa"/>
          </w:tcPr>
          <w:p w14:paraId="1346A9DC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75FC1235" w14:textId="77777777" w:rsidTr="004725F5">
        <w:trPr>
          <w:trHeight w:val="340"/>
        </w:trPr>
        <w:tc>
          <w:tcPr>
            <w:tcW w:w="2116" w:type="dxa"/>
            <w:vAlign w:val="bottom"/>
          </w:tcPr>
          <w:p w14:paraId="28ECECDB" w14:textId="10F21BA4" w:rsidR="007966F0" w:rsidRPr="002508C2" w:rsidRDefault="00AF5256" w:rsidP="00814F1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Phone</w:t>
            </w:r>
            <w:r w:rsidR="007966F0" w:rsidRPr="002508C2">
              <w:rPr>
                <w:rFonts w:ascii="Georgia" w:hAnsi="Georgia"/>
              </w:rPr>
              <w:t>:</w:t>
            </w:r>
          </w:p>
        </w:tc>
        <w:tc>
          <w:tcPr>
            <w:tcW w:w="5114" w:type="dxa"/>
            <w:vAlign w:val="bottom"/>
          </w:tcPr>
          <w:p w14:paraId="244747B4" w14:textId="222F5514" w:rsidR="007966F0" w:rsidRPr="002508C2" w:rsidRDefault="00FA02C7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+49 </w:t>
            </w:r>
            <w:r w:rsidR="00EE7A4A">
              <w:rPr>
                <w:rFonts w:ascii="Georgia" w:hAnsi="Georgia" w:cs="Georgia"/>
                <w:color w:val="000000"/>
              </w:rPr>
              <w:t>160 1096392</w:t>
            </w:r>
          </w:p>
        </w:tc>
        <w:tc>
          <w:tcPr>
            <w:tcW w:w="1832" w:type="dxa"/>
          </w:tcPr>
          <w:p w14:paraId="5D969C6E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2508C2" w14:paraId="0FCADE56" w14:textId="77777777" w:rsidTr="004725F5">
        <w:trPr>
          <w:trHeight w:val="510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0455563C" w:rsidR="002508C2" w:rsidRPr="002508C2" w:rsidRDefault="00AF5256" w:rsidP="00B5178D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E</w:t>
            </w:r>
            <w:r w:rsidR="00A1614C">
              <w:rPr>
                <w:rFonts w:ascii="Georgia" w:hAnsi="Georgia"/>
                <w:b/>
                <w:smallCaps/>
                <w:sz w:val="32"/>
                <w:szCs w:val="32"/>
              </w:rPr>
              <w:t>ducation</w:t>
            </w:r>
          </w:p>
        </w:tc>
      </w:tr>
      <w:tr w:rsidR="00C018E4" w14:paraId="7D1DEBF7" w14:textId="77777777" w:rsidTr="004725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2CD38329" w:rsidR="007C6A3C" w:rsidRPr="002508C2" w:rsidRDefault="00EE7A4A" w:rsidP="00B621C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08/2017</w:t>
            </w:r>
            <w:r w:rsidR="007C6A3C" w:rsidRPr="002508C2">
              <w:rPr>
                <w:rFonts w:ascii="Georgia" w:hAnsi="Georgia"/>
              </w:rPr>
              <w:t xml:space="preserve"> –</w:t>
            </w:r>
            <w:proofErr w:type="spellStart"/>
            <w:r w:rsidR="00B621C8">
              <w:rPr>
                <w:rFonts w:ascii="Georgia" w:hAnsi="Georgia"/>
              </w:rPr>
              <w:t>present</w:t>
            </w:r>
            <w:proofErr w:type="spellEnd"/>
          </w:p>
        </w:tc>
        <w:tc>
          <w:tcPr>
            <w:tcW w:w="5114" w:type="dxa"/>
            <w:tcBorders>
              <w:top w:val="single" w:sz="4" w:space="0" w:color="auto"/>
            </w:tcBorders>
            <w:vAlign w:val="bottom"/>
          </w:tcPr>
          <w:p w14:paraId="0C2B846F" w14:textId="774FBB9F" w:rsidR="007C6A3C" w:rsidRPr="00B5178D" w:rsidRDefault="00EE7A4A" w:rsidP="00A1614C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Lausitzer </w:t>
            </w:r>
            <w:r w:rsidR="00A1614C">
              <w:rPr>
                <w:rFonts w:ascii="Georgia" w:hAnsi="Georgia"/>
                <w:b/>
                <w:smallCaps/>
                <w:sz w:val="28"/>
              </w:rPr>
              <w:t>Sports School Cottbus</w:t>
            </w:r>
            <w:r w:rsidR="00162A5A" w:rsidRPr="00162A5A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</w:tcBorders>
            <w:vAlign w:val="bottom"/>
          </w:tcPr>
          <w:p w14:paraId="7C845E2D" w14:textId="39396693" w:rsidR="007C6A3C" w:rsidRPr="00B5178D" w:rsidRDefault="00EE7A4A" w:rsidP="00162A5A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Cottbus</w:t>
            </w:r>
            <w:r w:rsidR="00AF5256">
              <w:rPr>
                <w:rFonts w:ascii="Georgia" w:hAnsi="Georgia"/>
                <w:i/>
                <w:smallCaps/>
                <w:sz w:val="28"/>
              </w:rPr>
              <w:t>, DE</w:t>
            </w:r>
          </w:p>
        </w:tc>
      </w:tr>
      <w:tr w:rsidR="00C018E4" w14:paraId="61E5D482" w14:textId="77777777" w:rsidTr="004725F5">
        <w:tc>
          <w:tcPr>
            <w:tcW w:w="2116" w:type="dxa"/>
          </w:tcPr>
          <w:p w14:paraId="7FF25A3D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419A9228" w14:textId="226A85F2" w:rsidR="00372F7B" w:rsidRPr="002508C2" w:rsidRDefault="00B621C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Allgemeine Hochschulreife (</w:t>
            </w:r>
            <w:r w:rsidR="00A1614C">
              <w:rPr>
                <w:rFonts w:ascii="Georgia" w:hAnsi="Georgia"/>
              </w:rPr>
              <w:t xml:space="preserve">German A-Level </w:t>
            </w:r>
            <w:proofErr w:type="spellStart"/>
            <w:r w:rsidR="00A1614C">
              <w:rPr>
                <w:rFonts w:ascii="Georgia" w:hAnsi="Georgia"/>
              </w:rPr>
              <w:t>equivalent</w:t>
            </w:r>
            <w:proofErr w:type="spellEnd"/>
            <w:r>
              <w:rPr>
                <w:rFonts w:ascii="Georgia" w:hAnsi="Georgia"/>
              </w:rPr>
              <w:t>)</w:t>
            </w:r>
          </w:p>
        </w:tc>
      </w:tr>
      <w:tr w:rsidR="00C018E4" w14:paraId="7EABE9F1" w14:textId="77777777" w:rsidTr="004725F5">
        <w:tc>
          <w:tcPr>
            <w:tcW w:w="2116" w:type="dxa"/>
          </w:tcPr>
          <w:p w14:paraId="4916601C" w14:textId="77777777" w:rsidR="00723643" w:rsidRPr="002508C2" w:rsidRDefault="00723643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23A3DB77" w14:textId="3444C5BB" w:rsidR="00723643" w:rsidRPr="00EE7A4A" w:rsidRDefault="00B621C8" w:rsidP="0072364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Advanced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courses</w:t>
            </w:r>
            <w:proofErr w:type="spellEnd"/>
            <w:r w:rsidR="00A1614C">
              <w:rPr>
                <w:rFonts w:ascii="Georgia" w:hAnsi="Georgia" w:cs="Georgia"/>
                <w:i/>
                <w:iCs/>
                <w:color w:val="000000"/>
              </w:rPr>
              <w:t>: Englis</w:t>
            </w:r>
            <w:r w:rsidR="00EF3076">
              <w:rPr>
                <w:rFonts w:ascii="Georgia" w:hAnsi="Georgia" w:cs="Georgia"/>
                <w:i/>
                <w:iCs/>
                <w:color w:val="000000"/>
              </w:rPr>
              <w:t>h (</w:t>
            </w:r>
            <w:r w:rsidR="00A1614C">
              <w:rPr>
                <w:rFonts w:ascii="Georgia" w:hAnsi="Georgia" w:cs="Georgia"/>
                <w:i/>
                <w:iCs/>
                <w:color w:val="000000"/>
              </w:rPr>
              <w:t>1.0</w:t>
            </w:r>
            <w:r w:rsidR="00EF3076">
              <w:rPr>
                <w:rFonts w:ascii="Georgia" w:hAnsi="Georgia" w:cs="Georgia"/>
                <w:i/>
                <w:iCs/>
                <w:color w:val="000000"/>
              </w:rPr>
              <w:t>), Sport</w:t>
            </w:r>
            <w:r w:rsidR="00A1614C">
              <w:rPr>
                <w:rFonts w:ascii="Georgia" w:hAnsi="Georgia" w:cs="Georgia"/>
                <w:i/>
                <w:iCs/>
                <w:color w:val="000000"/>
              </w:rPr>
              <w:t>s (1.0</w:t>
            </w:r>
            <w:r w:rsidR="00EE7A4A">
              <w:rPr>
                <w:rFonts w:ascii="Georgia" w:hAnsi="Georgia" w:cs="Georgia"/>
                <w:i/>
                <w:iCs/>
                <w:color w:val="000000"/>
              </w:rPr>
              <w:t>)</w:t>
            </w:r>
          </w:p>
          <w:p w14:paraId="26B9F444" w14:textId="22B3F656" w:rsidR="00EE7A4A" w:rsidRDefault="00A1614C" w:rsidP="0072364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Competitive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sport</w:t>
            </w:r>
            <w:proofErr w:type="spellEnd"/>
            <w:r w:rsidR="00A437A0">
              <w:rPr>
                <w:rFonts w:ascii="Georgia" w:hAnsi="Georgia"/>
              </w:rPr>
              <w:t xml:space="preserve"> (</w:t>
            </w:r>
            <w:proofErr w:type="spellStart"/>
            <w:r>
              <w:rPr>
                <w:rFonts w:ascii="Georgia" w:hAnsi="Georgia"/>
              </w:rPr>
              <w:t>football</w:t>
            </w:r>
            <w:proofErr w:type="spellEnd"/>
            <w:r w:rsidR="00A437A0">
              <w:rPr>
                <w:rFonts w:ascii="Georgia" w:hAnsi="Georgia"/>
              </w:rPr>
              <w:t xml:space="preserve">) </w:t>
            </w:r>
            <w:proofErr w:type="spellStart"/>
            <w:r>
              <w:rPr>
                <w:rFonts w:ascii="Georgia" w:hAnsi="Georgia"/>
              </w:rPr>
              <w:t>up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to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the</w:t>
            </w:r>
            <w:proofErr w:type="spellEnd"/>
            <w:r w:rsidR="00A437A0">
              <w:rPr>
                <w:rFonts w:ascii="Georgia" w:hAnsi="Georgia"/>
              </w:rPr>
              <w:t xml:space="preserve"> B-Junioren-Bundesliga</w:t>
            </w:r>
          </w:p>
          <w:p w14:paraId="7A71E6B0" w14:textId="4D8646D9" w:rsidR="00D63E29" w:rsidRPr="00EE7A4A" w:rsidRDefault="00A1614C" w:rsidP="00EE7A4A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Current</w:t>
            </w:r>
            <w:proofErr w:type="spellEnd"/>
            <w:r>
              <w:rPr>
                <w:rFonts w:ascii="Georgia" w:hAnsi="Georgia"/>
              </w:rPr>
              <w:t xml:space="preserve"> GPA: 1.</w:t>
            </w:r>
            <w:r w:rsidR="00D63E29">
              <w:rPr>
                <w:rFonts w:ascii="Georgia" w:hAnsi="Georgia"/>
              </w:rPr>
              <w:t>0</w:t>
            </w:r>
            <w:r>
              <w:rPr>
                <w:rFonts w:ascii="Georgia" w:hAnsi="Georgia"/>
              </w:rPr>
              <w:t xml:space="preserve"> (1.0-5.0, 1.0 </w:t>
            </w:r>
            <w:proofErr w:type="spellStart"/>
            <w:r>
              <w:rPr>
                <w:rFonts w:ascii="Georgia" w:hAnsi="Georgia"/>
              </w:rPr>
              <w:t>being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best</w:t>
            </w:r>
            <w:proofErr w:type="spellEnd"/>
            <w:r>
              <w:rPr>
                <w:rFonts w:ascii="Georgia" w:hAnsi="Georgia"/>
              </w:rPr>
              <w:t>)</w:t>
            </w:r>
          </w:p>
        </w:tc>
      </w:tr>
      <w:tr w:rsidR="00C018E4" w14:paraId="013361E1" w14:textId="77777777" w:rsidTr="004725F5">
        <w:trPr>
          <w:trHeight w:val="397"/>
        </w:trPr>
        <w:tc>
          <w:tcPr>
            <w:tcW w:w="2116" w:type="dxa"/>
            <w:vAlign w:val="bottom"/>
          </w:tcPr>
          <w:p w14:paraId="6C65D3AA" w14:textId="38BB490C" w:rsidR="007C6A3C" w:rsidRPr="002508C2" w:rsidRDefault="00801A12" w:rsidP="0072364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08/2016 – 07/2017</w:t>
            </w:r>
          </w:p>
        </w:tc>
        <w:tc>
          <w:tcPr>
            <w:tcW w:w="5114" w:type="dxa"/>
            <w:vAlign w:val="bottom"/>
          </w:tcPr>
          <w:p w14:paraId="197620E3" w14:textId="7366A31B" w:rsidR="007C6A3C" w:rsidRPr="002D3EA4" w:rsidRDefault="00A1614C" w:rsidP="00A1614C">
            <w:pPr>
              <w:rPr>
                <w:rFonts w:ascii="Georgia" w:hAnsi="Georgia"/>
                <w:b/>
                <w:bCs/>
                <w:smallCaps/>
                <w:sz w:val="28"/>
              </w:rPr>
            </w:pPr>
            <w:r>
              <w:rPr>
                <w:rFonts w:ascii="Georgia" w:hAnsi="Georgia"/>
                <w:b/>
                <w:bCs/>
                <w:smallCaps/>
                <w:sz w:val="28"/>
              </w:rPr>
              <w:t xml:space="preserve">Pestalozzi </w:t>
            </w:r>
            <w:proofErr w:type="spellStart"/>
            <w:r>
              <w:rPr>
                <w:rFonts w:ascii="Georgia" w:hAnsi="Georgia"/>
                <w:b/>
                <w:bCs/>
                <w:smallCaps/>
                <w:sz w:val="28"/>
              </w:rPr>
              <w:t>Grammar</w:t>
            </w:r>
            <w:proofErr w:type="spellEnd"/>
            <w:r>
              <w:rPr>
                <w:rFonts w:ascii="Georgia" w:hAnsi="Georgia"/>
                <w:b/>
                <w:bCs/>
                <w:smallCaps/>
                <w:sz w:val="28"/>
              </w:rPr>
              <w:t xml:space="preserve"> School</w:t>
            </w:r>
            <w:r w:rsidR="00EE7A4A" w:rsidRPr="002D3EA4">
              <w:rPr>
                <w:rFonts w:ascii="Georgia" w:hAnsi="Georgia"/>
                <w:b/>
                <w:bCs/>
                <w:smallCaps/>
                <w:sz w:val="28"/>
              </w:rPr>
              <w:t xml:space="preserve"> Guben</w:t>
            </w:r>
          </w:p>
        </w:tc>
        <w:tc>
          <w:tcPr>
            <w:tcW w:w="1832" w:type="dxa"/>
            <w:vAlign w:val="bottom"/>
          </w:tcPr>
          <w:p w14:paraId="63D86F51" w14:textId="010F0B84" w:rsidR="007C6A3C" w:rsidRPr="002508C2" w:rsidRDefault="00EE7A4A" w:rsidP="00723643">
            <w:pPr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Guben</w:t>
            </w:r>
            <w:r w:rsidR="00AF5256">
              <w:rPr>
                <w:rFonts w:ascii="Georgia" w:hAnsi="Georgia"/>
                <w:i/>
                <w:smallCaps/>
                <w:sz w:val="28"/>
              </w:rPr>
              <w:t>, DE</w:t>
            </w:r>
          </w:p>
        </w:tc>
      </w:tr>
      <w:tr w:rsidR="00C018E4" w14:paraId="62632213" w14:textId="77777777" w:rsidTr="004725F5">
        <w:tc>
          <w:tcPr>
            <w:tcW w:w="2116" w:type="dxa"/>
          </w:tcPr>
          <w:p w14:paraId="2B3E93FC" w14:textId="77777777" w:rsidR="007C6A3C" w:rsidRPr="002508C2" w:rsidRDefault="007C6A3C">
            <w:pPr>
              <w:rPr>
                <w:rFonts w:ascii="Georgia" w:hAnsi="Georgia"/>
              </w:rPr>
            </w:pPr>
          </w:p>
        </w:tc>
        <w:tc>
          <w:tcPr>
            <w:tcW w:w="5114" w:type="dxa"/>
          </w:tcPr>
          <w:p w14:paraId="1ABFFA93" w14:textId="74EE331D" w:rsidR="007C6A3C" w:rsidRPr="002508C2" w:rsidRDefault="00A1614C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German-</w:t>
            </w:r>
            <w:proofErr w:type="spellStart"/>
            <w:r>
              <w:rPr>
                <w:rFonts w:ascii="Georgia" w:hAnsi="Georgia"/>
              </w:rPr>
              <w:t>Polish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Grammar</w:t>
            </w:r>
            <w:proofErr w:type="spellEnd"/>
            <w:r>
              <w:rPr>
                <w:rFonts w:ascii="Georgia" w:hAnsi="Georgia"/>
              </w:rPr>
              <w:t xml:space="preserve"> School</w:t>
            </w:r>
          </w:p>
        </w:tc>
        <w:tc>
          <w:tcPr>
            <w:tcW w:w="1832" w:type="dxa"/>
          </w:tcPr>
          <w:p w14:paraId="51FC9814" w14:textId="77777777" w:rsidR="007C6A3C" w:rsidRPr="002508C2" w:rsidRDefault="007C6A3C">
            <w:pPr>
              <w:rPr>
                <w:rFonts w:ascii="Georgia" w:hAnsi="Georgia"/>
              </w:rPr>
            </w:pPr>
          </w:p>
        </w:tc>
      </w:tr>
      <w:tr w:rsidR="00EE7A4A" w14:paraId="1A454A85" w14:textId="77777777" w:rsidTr="004725F5">
        <w:tc>
          <w:tcPr>
            <w:tcW w:w="2116" w:type="dxa"/>
          </w:tcPr>
          <w:p w14:paraId="1BFC3033" w14:textId="77777777" w:rsidR="00EE7A4A" w:rsidRPr="002508C2" w:rsidRDefault="00EE7A4A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6EC1C23B" w14:textId="2C01E7CF" w:rsidR="00EE7A4A" w:rsidRPr="00E27C08" w:rsidRDefault="00A1614C" w:rsidP="00E27C08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Participation</w:t>
            </w:r>
            <w:proofErr w:type="spellEnd"/>
            <w:r>
              <w:rPr>
                <w:rFonts w:ascii="Georgia" w:hAnsi="Georgia"/>
              </w:rPr>
              <w:t xml:space="preserve"> in </w:t>
            </w:r>
            <w:proofErr w:type="spellStart"/>
            <w:r>
              <w:rPr>
                <w:rFonts w:ascii="Georgia" w:hAnsi="Georgia"/>
              </w:rPr>
              <w:t>the</w:t>
            </w:r>
            <w:proofErr w:type="spellEnd"/>
            <w:r>
              <w:rPr>
                <w:rFonts w:ascii="Georgia" w:hAnsi="Georgia"/>
              </w:rPr>
              <w:t xml:space="preserve"> national </w:t>
            </w:r>
            <w:proofErr w:type="spellStart"/>
            <w:r>
              <w:rPr>
                <w:rFonts w:ascii="Georgia" w:hAnsi="Georgia"/>
              </w:rPr>
              <w:t>finalof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the</w:t>
            </w:r>
            <w:proofErr w:type="spellEnd"/>
            <w:r>
              <w:rPr>
                <w:rFonts w:ascii="Georgia" w:hAnsi="Georgia"/>
              </w:rPr>
              <w:t xml:space="preserve"> Sparkassen Cup </w:t>
            </w:r>
            <w:proofErr w:type="spellStart"/>
            <w:r>
              <w:rPr>
                <w:rFonts w:ascii="Georgia" w:hAnsi="Georgia"/>
              </w:rPr>
              <w:t>for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schools</w:t>
            </w:r>
            <w:proofErr w:type="spellEnd"/>
            <w:r w:rsidR="00BF2234">
              <w:rPr>
                <w:rFonts w:ascii="Georgia" w:hAnsi="Georgia"/>
              </w:rPr>
              <w:t xml:space="preserve"> (</w:t>
            </w:r>
            <w:proofErr w:type="spellStart"/>
            <w:r w:rsidR="00BF2234">
              <w:rPr>
                <w:rFonts w:ascii="Georgia" w:hAnsi="Georgia"/>
              </w:rPr>
              <w:t>football</w:t>
            </w:r>
            <w:proofErr w:type="spellEnd"/>
            <w:r w:rsidR="00BF2234">
              <w:rPr>
                <w:rFonts w:ascii="Georgia" w:hAnsi="Georgia"/>
              </w:rPr>
              <w:t>)</w:t>
            </w:r>
          </w:p>
        </w:tc>
      </w:tr>
      <w:tr w:rsidR="002508C2" w14:paraId="3A2665B3" w14:textId="77777777" w:rsidTr="004725F5">
        <w:trPr>
          <w:trHeight w:val="510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38FFC1A8" w:rsidR="002508C2" w:rsidRPr="002508C2" w:rsidRDefault="00AF5256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Work</w:t>
            </w:r>
            <w:r w:rsidR="00BF2234">
              <w:rPr>
                <w:rFonts w:ascii="Georgia" w:hAnsi="Georgia"/>
                <w:b/>
                <w:smallCaps/>
                <w:sz w:val="32"/>
                <w:szCs w:val="32"/>
              </w:rPr>
              <w:t xml:space="preserve"> experience</w:t>
            </w:r>
          </w:p>
        </w:tc>
      </w:tr>
      <w:tr w:rsidR="00C018E4" w:rsidRPr="00B5178D" w14:paraId="127C64E2" w14:textId="77777777" w:rsidTr="004725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0B6C1EC5" w:rsidR="007C6A3C" w:rsidRPr="002508C2" w:rsidRDefault="00904223" w:rsidP="00723643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10</w:t>
            </w:r>
            <w:r w:rsidR="00FF4EEA">
              <w:rPr>
                <w:rFonts w:ascii="Georgia" w:hAnsi="Georgia" w:cs="Georgia"/>
                <w:color w:val="000000"/>
              </w:rPr>
              <w:t>/202</w:t>
            </w:r>
            <w:r w:rsidR="00CC6834">
              <w:rPr>
                <w:rFonts w:ascii="Georgia" w:hAnsi="Georgia" w:cs="Georgia"/>
                <w:color w:val="000000"/>
              </w:rPr>
              <w:t>3</w:t>
            </w:r>
            <w:r>
              <w:rPr>
                <w:rFonts w:ascii="Georgia" w:hAnsi="Georgia" w:cs="Georgia"/>
                <w:color w:val="000000"/>
              </w:rPr>
              <w:t xml:space="preserve"> – 11/2023</w:t>
            </w:r>
          </w:p>
        </w:tc>
        <w:tc>
          <w:tcPr>
            <w:tcW w:w="5114" w:type="dxa"/>
            <w:tcBorders>
              <w:top w:val="single" w:sz="4" w:space="0" w:color="auto"/>
            </w:tcBorders>
            <w:vAlign w:val="bottom"/>
          </w:tcPr>
          <w:p w14:paraId="38F27285" w14:textId="2630B20B" w:rsidR="007C6A3C" w:rsidRPr="002508C2" w:rsidRDefault="00904223" w:rsidP="00723643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KPMG AG </w:t>
            </w:r>
          </w:p>
        </w:tc>
        <w:tc>
          <w:tcPr>
            <w:tcW w:w="1832" w:type="dxa"/>
            <w:tcBorders>
              <w:top w:val="single" w:sz="4" w:space="0" w:color="auto"/>
            </w:tcBorders>
            <w:vAlign w:val="bottom"/>
          </w:tcPr>
          <w:p w14:paraId="4820196E" w14:textId="039833FC" w:rsidR="007C6A3C" w:rsidRPr="00B5178D" w:rsidRDefault="007923AD" w:rsidP="00723643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Berlin</w:t>
            </w:r>
            <w:r w:rsidR="00AF5256">
              <w:rPr>
                <w:rFonts w:ascii="Georgia" w:hAnsi="Georgia"/>
                <w:i/>
                <w:smallCaps/>
                <w:sz w:val="28"/>
              </w:rPr>
              <w:t>, DE</w:t>
            </w:r>
          </w:p>
        </w:tc>
      </w:tr>
      <w:tr w:rsidR="00C018E4" w14:paraId="335D84E9" w14:textId="77777777" w:rsidTr="004725F5">
        <w:tc>
          <w:tcPr>
            <w:tcW w:w="2116" w:type="dxa"/>
          </w:tcPr>
          <w:p w14:paraId="4936F65C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0475B997" w14:textId="1DC3B5F8" w:rsidR="00372F7B" w:rsidRPr="002508C2" w:rsidRDefault="00BF2234">
            <w:p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Acceptance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for</w:t>
            </w:r>
            <w:proofErr w:type="spellEnd"/>
            <w:r>
              <w:rPr>
                <w:rFonts w:ascii="Georgia" w:hAnsi="Georgia"/>
              </w:rPr>
              <w:t xml:space="preserve"> an </w:t>
            </w:r>
            <w:proofErr w:type="spellStart"/>
            <w:r>
              <w:rPr>
                <w:rFonts w:ascii="Georgia" w:hAnsi="Georgia"/>
              </w:rPr>
              <w:t>internship</w:t>
            </w:r>
            <w:proofErr w:type="spellEnd"/>
            <w:r>
              <w:rPr>
                <w:rFonts w:ascii="Georgia" w:hAnsi="Georgia"/>
              </w:rPr>
              <w:t xml:space="preserve"> in </w:t>
            </w:r>
            <w:proofErr w:type="spellStart"/>
            <w:r>
              <w:rPr>
                <w:rFonts w:ascii="Georgia" w:hAnsi="Georgia"/>
              </w:rPr>
              <w:t>the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field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of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audit</w:t>
            </w:r>
            <w:proofErr w:type="spellEnd"/>
          </w:p>
        </w:tc>
      </w:tr>
      <w:tr w:rsidR="00904223" w:rsidRPr="00904223" w14:paraId="07275A40" w14:textId="6DAEF24E" w:rsidTr="007923AD">
        <w:trPr>
          <w:trHeight w:val="397"/>
        </w:trPr>
        <w:tc>
          <w:tcPr>
            <w:tcW w:w="2116" w:type="dxa"/>
            <w:vAlign w:val="bottom"/>
          </w:tcPr>
          <w:p w14:paraId="11C70304" w14:textId="70D5422C" w:rsidR="00904223" w:rsidRPr="002508C2" w:rsidRDefault="00904223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07/2023 </w:t>
            </w:r>
          </w:p>
        </w:tc>
        <w:tc>
          <w:tcPr>
            <w:tcW w:w="5114" w:type="dxa"/>
            <w:vAlign w:val="bottom"/>
          </w:tcPr>
          <w:p w14:paraId="03572537" w14:textId="77777777" w:rsidR="00904223" w:rsidRPr="007923AD" w:rsidRDefault="00904223" w:rsidP="00904223">
            <w:pPr>
              <w:rPr>
                <w:rFonts w:ascii="Georgia" w:hAnsi="Georgia" w:cs="Georgia"/>
                <w:i/>
                <w:iCs/>
                <w:color w:val="000000"/>
                <w:sz w:val="28"/>
                <w:szCs w:val="28"/>
              </w:rPr>
            </w:pPr>
            <w:r w:rsidRPr="00904223">
              <w:rPr>
                <w:rFonts w:ascii="Georgia" w:hAnsi="Georgia"/>
                <w:b/>
                <w:smallCaps/>
                <w:sz w:val="28"/>
              </w:rPr>
              <w:t>Deutsche Bank AG</w:t>
            </w:r>
          </w:p>
        </w:tc>
        <w:tc>
          <w:tcPr>
            <w:tcW w:w="1832" w:type="dxa"/>
            <w:vAlign w:val="bottom"/>
          </w:tcPr>
          <w:p w14:paraId="1ACB5FCF" w14:textId="4D6263F6" w:rsidR="00904223" w:rsidRPr="00AF5256" w:rsidRDefault="00AF5256" w:rsidP="00AF5256">
            <w:pPr>
              <w:jc w:val="right"/>
              <w:rPr>
                <w:rFonts w:ascii="Georgia" w:hAnsi="Georgia" w:cs="Georgia"/>
                <w:i/>
                <w:iCs/>
                <w:smallCaps/>
                <w:color w:val="000000"/>
                <w:sz w:val="28"/>
                <w:szCs w:val="28"/>
              </w:rPr>
            </w:pPr>
            <w:r w:rsidRPr="00AF5256">
              <w:rPr>
                <w:rFonts w:ascii="Georgia" w:hAnsi="Georgia" w:cs="Georgia"/>
                <w:i/>
                <w:iCs/>
                <w:smallCaps/>
                <w:color w:val="000000"/>
                <w:sz w:val="28"/>
                <w:szCs w:val="28"/>
              </w:rPr>
              <w:t>Cottbus, DE</w:t>
            </w:r>
            <w:r w:rsidR="00B621C8">
              <w:rPr>
                <w:rFonts w:ascii="Georgia" w:hAnsi="Georgia" w:cs="Georgia"/>
                <w:i/>
                <w:iCs/>
                <w:smallCaps/>
                <w:color w:val="000000"/>
                <w:sz w:val="28"/>
                <w:szCs w:val="28"/>
              </w:rPr>
              <w:t xml:space="preserve">  </w:t>
            </w:r>
            <w:bookmarkStart w:id="0" w:name="_GoBack"/>
            <w:bookmarkEnd w:id="0"/>
          </w:p>
        </w:tc>
      </w:tr>
      <w:tr w:rsidR="00904223" w14:paraId="3C2EB52A" w14:textId="77777777" w:rsidTr="004725F5">
        <w:tc>
          <w:tcPr>
            <w:tcW w:w="2116" w:type="dxa"/>
          </w:tcPr>
          <w:p w14:paraId="7FFE346B" w14:textId="77777777" w:rsidR="00904223" w:rsidRPr="002508C2" w:rsidRDefault="00904223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562DF577" w14:textId="2706A31F" w:rsidR="00904223" w:rsidRPr="00904223" w:rsidRDefault="00B621C8" w:rsidP="00904223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</w:rPr>
              <w:t>Corporate Banking Intern</w:t>
            </w:r>
          </w:p>
        </w:tc>
      </w:tr>
      <w:tr w:rsidR="00904223" w14:paraId="5747F34E" w14:textId="77777777" w:rsidTr="004725F5">
        <w:tc>
          <w:tcPr>
            <w:tcW w:w="2116" w:type="dxa"/>
          </w:tcPr>
          <w:p w14:paraId="53C009BD" w14:textId="77777777" w:rsidR="00904223" w:rsidRPr="002508C2" w:rsidRDefault="00904223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0942807D" w14:textId="205FFD6A" w:rsidR="00904223" w:rsidRPr="00904223" w:rsidRDefault="00BF2234" w:rsidP="00904223">
            <w:pPr>
              <w:pStyle w:val="Listenabsatz"/>
              <w:numPr>
                <w:ilvl w:val="0"/>
                <w:numId w:val="11"/>
              </w:numPr>
              <w:rPr>
                <w:rFonts w:ascii="Georgia" w:hAnsi="Georgia" w:cs="Georgia"/>
                <w:i/>
                <w:iCs/>
                <w:color w:val="000000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Checked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the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creditworthiness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of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clients</w:t>
            </w:r>
            <w:proofErr w:type="spellEnd"/>
          </w:p>
        </w:tc>
      </w:tr>
      <w:tr w:rsidR="00904223" w14:paraId="2F3E3CA3" w14:textId="77777777" w:rsidTr="004725F5">
        <w:tc>
          <w:tcPr>
            <w:tcW w:w="2116" w:type="dxa"/>
          </w:tcPr>
          <w:p w14:paraId="08E5BA00" w14:textId="77777777" w:rsidR="00904223" w:rsidRPr="002508C2" w:rsidRDefault="00904223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701D4DCA" w14:textId="69F82599" w:rsidR="00904223" w:rsidRPr="00904223" w:rsidRDefault="00BF2234" w:rsidP="00904223">
            <w:pPr>
              <w:pStyle w:val="Listenabsatz"/>
              <w:numPr>
                <w:ilvl w:val="0"/>
                <w:numId w:val="11"/>
              </w:numPr>
              <w:rPr>
                <w:rFonts w:ascii="Georgia" w:hAnsi="Georgia" w:cs="Georgia"/>
                <w:i/>
                <w:iCs/>
                <w:color w:val="000000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Analysed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the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balance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sheets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of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companies</w:t>
            </w:r>
            <w:proofErr w:type="spellEnd"/>
          </w:p>
        </w:tc>
      </w:tr>
      <w:tr w:rsidR="00904223" w14:paraId="1DDBE5E4" w14:textId="77777777" w:rsidTr="004725F5">
        <w:tc>
          <w:tcPr>
            <w:tcW w:w="2116" w:type="dxa"/>
          </w:tcPr>
          <w:p w14:paraId="1971E927" w14:textId="77777777" w:rsidR="00904223" w:rsidRPr="002508C2" w:rsidRDefault="00904223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420A3D3B" w14:textId="497E90E3" w:rsidR="00904223" w:rsidRPr="00904223" w:rsidRDefault="00BF2234" w:rsidP="00904223">
            <w:pPr>
              <w:pStyle w:val="Listenabsatz"/>
              <w:numPr>
                <w:ilvl w:val="0"/>
                <w:numId w:val="11"/>
              </w:numPr>
              <w:rPr>
                <w:rFonts w:ascii="Georgia" w:hAnsi="Georgia" w:cs="Georgia"/>
                <w:i/>
                <w:iCs/>
                <w:color w:val="000000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Prepared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client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meetings</w:t>
            </w:r>
            <w:proofErr w:type="spellEnd"/>
          </w:p>
        </w:tc>
      </w:tr>
      <w:tr w:rsidR="00904223" w14:paraId="5905F916" w14:textId="77777777" w:rsidTr="004725F5">
        <w:trPr>
          <w:trHeight w:val="510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7800FD65" w14:textId="2F53267E" w:rsidR="00904223" w:rsidRPr="002508C2" w:rsidRDefault="00AF5256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 xml:space="preserve">Extracurricular </w:t>
            </w:r>
            <w:proofErr w:type="spellStart"/>
            <w:r>
              <w:rPr>
                <w:rFonts w:ascii="Georgia" w:hAnsi="Georgia"/>
                <w:b/>
                <w:smallCaps/>
                <w:sz w:val="32"/>
                <w:szCs w:val="32"/>
              </w:rPr>
              <w:t>A</w:t>
            </w:r>
            <w:r w:rsidR="00BF2234">
              <w:rPr>
                <w:rFonts w:ascii="Georgia" w:hAnsi="Georgia"/>
                <w:b/>
                <w:smallCaps/>
                <w:sz w:val="32"/>
                <w:szCs w:val="32"/>
              </w:rPr>
              <w:t>ctivities</w:t>
            </w:r>
            <w:proofErr w:type="spellEnd"/>
          </w:p>
        </w:tc>
      </w:tr>
      <w:tr w:rsidR="00904223" w14:paraId="2479FE1D" w14:textId="77777777" w:rsidTr="004725F5">
        <w:trPr>
          <w:trHeight w:val="397"/>
        </w:trPr>
        <w:tc>
          <w:tcPr>
            <w:tcW w:w="2116" w:type="dxa"/>
            <w:vAlign w:val="bottom"/>
          </w:tcPr>
          <w:p w14:paraId="5531A253" w14:textId="551F91EC" w:rsidR="00904223" w:rsidRPr="002508C2" w:rsidRDefault="00904223" w:rsidP="00B621C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08/2022 – </w:t>
            </w:r>
            <w:proofErr w:type="spellStart"/>
            <w:r w:rsidR="00B621C8">
              <w:rPr>
                <w:rFonts w:ascii="Georgia" w:hAnsi="Georgia" w:cs="Georgia"/>
                <w:color w:val="000000"/>
              </w:rPr>
              <w:t>present</w:t>
            </w:r>
            <w:proofErr w:type="spellEnd"/>
          </w:p>
        </w:tc>
        <w:tc>
          <w:tcPr>
            <w:tcW w:w="5114" w:type="dxa"/>
            <w:vAlign w:val="bottom"/>
          </w:tcPr>
          <w:p w14:paraId="6C2D221E" w14:textId="6C92631B" w:rsidR="00904223" w:rsidRPr="00372F7B" w:rsidRDefault="00904223" w:rsidP="00723643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FC Energie Cottbus e.V.</w:t>
            </w:r>
          </w:p>
        </w:tc>
        <w:tc>
          <w:tcPr>
            <w:tcW w:w="1832" w:type="dxa"/>
            <w:vAlign w:val="bottom"/>
          </w:tcPr>
          <w:p w14:paraId="1A82BC2E" w14:textId="515203CF" w:rsidR="00904223" w:rsidRPr="00B5178D" w:rsidRDefault="00904223" w:rsidP="00372F7B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Cottbus</w:t>
            </w:r>
            <w:r w:rsidR="00AF5256">
              <w:rPr>
                <w:rFonts w:ascii="Georgia" w:hAnsi="Georgia"/>
                <w:i/>
                <w:smallCaps/>
                <w:sz w:val="28"/>
              </w:rPr>
              <w:t>, DE</w:t>
            </w:r>
          </w:p>
        </w:tc>
      </w:tr>
      <w:tr w:rsidR="00904223" w14:paraId="060CDF6F" w14:textId="77777777" w:rsidTr="004725F5">
        <w:tc>
          <w:tcPr>
            <w:tcW w:w="2116" w:type="dxa"/>
          </w:tcPr>
          <w:p w14:paraId="77166A5C" w14:textId="77777777" w:rsidR="00904223" w:rsidRPr="002508C2" w:rsidRDefault="00904223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0F8896C6" w14:textId="7466B52F" w:rsidR="00904223" w:rsidRPr="002508C2" w:rsidRDefault="00BF2234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Coach in </w:t>
            </w:r>
            <w:proofErr w:type="spellStart"/>
            <w:r>
              <w:rPr>
                <w:rFonts w:ascii="Georgia" w:hAnsi="Georgia" w:cs="Georgia"/>
                <w:color w:val="000000"/>
              </w:rPr>
              <w:t>the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male u-16 </w:t>
            </w:r>
            <w:proofErr w:type="spellStart"/>
            <w:r>
              <w:rPr>
                <w:rFonts w:ascii="Georgia" w:hAnsi="Georgia" w:cs="Georgia"/>
                <w:color w:val="000000"/>
              </w:rPr>
              <w:t>team</w:t>
            </w:r>
            <w:proofErr w:type="spellEnd"/>
          </w:p>
        </w:tc>
      </w:tr>
      <w:tr w:rsidR="00904223" w14:paraId="372B441B" w14:textId="77777777" w:rsidTr="004725F5">
        <w:tc>
          <w:tcPr>
            <w:tcW w:w="2116" w:type="dxa"/>
          </w:tcPr>
          <w:p w14:paraId="36E44CF6" w14:textId="77777777" w:rsidR="00904223" w:rsidRPr="002508C2" w:rsidRDefault="00904223" w:rsidP="002D3EA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6F695693" w14:textId="2F7D0393" w:rsidR="00904223" w:rsidRPr="00723643" w:rsidRDefault="00BF2234" w:rsidP="0090422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Organised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training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sessions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independently</w:t>
            </w:r>
            <w:proofErr w:type="spellEnd"/>
          </w:p>
        </w:tc>
      </w:tr>
      <w:tr w:rsidR="00904223" w14:paraId="0777D577" w14:textId="77777777" w:rsidTr="004725F5">
        <w:tc>
          <w:tcPr>
            <w:tcW w:w="2116" w:type="dxa"/>
          </w:tcPr>
          <w:p w14:paraId="11E09FA5" w14:textId="77777777" w:rsidR="00904223" w:rsidRPr="002508C2" w:rsidRDefault="00904223" w:rsidP="002D3EA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71593CA1" w14:textId="730AF0C6" w:rsidR="00904223" w:rsidRPr="00723643" w:rsidRDefault="00BF2234" w:rsidP="002D3EA4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Responsibility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for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a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team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of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20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players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aged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fifteen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to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sixteen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years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old</w:t>
            </w:r>
            <w:proofErr w:type="spellEnd"/>
          </w:p>
        </w:tc>
      </w:tr>
      <w:tr w:rsidR="00904223" w14:paraId="5E4CD641" w14:textId="77777777" w:rsidTr="004725F5">
        <w:tc>
          <w:tcPr>
            <w:tcW w:w="2116" w:type="dxa"/>
          </w:tcPr>
          <w:p w14:paraId="64D9C1E2" w14:textId="77777777" w:rsidR="00904223" w:rsidRPr="002508C2" w:rsidRDefault="00904223" w:rsidP="002D3EA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10EFE5BA" w14:textId="4EB7C43D" w:rsidR="00904223" w:rsidRDefault="00BF2234" w:rsidP="002D3EA4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Greatest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success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: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fourth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place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in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Germany’s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highest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division</w:t>
            </w:r>
            <w:proofErr w:type="spellEnd"/>
          </w:p>
        </w:tc>
      </w:tr>
      <w:tr w:rsidR="00904223" w14:paraId="482569A2" w14:textId="77777777" w:rsidTr="004725F5">
        <w:trPr>
          <w:trHeight w:val="510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6E7B3BFC" w:rsidR="00904223" w:rsidRPr="002508C2" w:rsidRDefault="00BF2234" w:rsidP="00B978B8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Other</w:t>
            </w:r>
          </w:p>
        </w:tc>
      </w:tr>
      <w:tr w:rsidR="00904223" w14:paraId="2B257790" w14:textId="77777777" w:rsidTr="004725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3419DFD8" w:rsidR="00904223" w:rsidRPr="002508C2" w:rsidRDefault="00BF2234" w:rsidP="00B978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Language </w:t>
            </w:r>
            <w:proofErr w:type="spellStart"/>
            <w:r>
              <w:rPr>
                <w:rFonts w:ascii="Georgia" w:hAnsi="Georgia"/>
              </w:rPr>
              <w:t>skills</w:t>
            </w:r>
            <w:proofErr w:type="spellEnd"/>
            <w:r w:rsidR="00904223" w:rsidRPr="002508C2">
              <w:rPr>
                <w:rFonts w:ascii="Georgia" w:hAnsi="Georgia"/>
              </w:rPr>
              <w:t>: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78729861" w:rsidR="00904223" w:rsidRPr="002508C2" w:rsidRDefault="00BF2234" w:rsidP="00B621C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German</w:t>
            </w:r>
            <w:r w:rsidR="00904223">
              <w:rPr>
                <w:rFonts w:ascii="Georgia" w:hAnsi="Georgia" w:cs="Georgia"/>
                <w:color w:val="000000"/>
              </w:rPr>
              <w:t xml:space="preserve"> (</w:t>
            </w:r>
            <w:r w:rsidR="00B621C8">
              <w:rPr>
                <w:rFonts w:ascii="Georgia" w:hAnsi="Georgia" w:cs="Georgia"/>
                <w:color w:val="000000"/>
              </w:rPr>
              <w:t>native),</w:t>
            </w:r>
            <w:r>
              <w:rPr>
                <w:rFonts w:ascii="Georgia" w:hAnsi="Georgia" w:cs="Georgia"/>
                <w:color w:val="000000"/>
              </w:rPr>
              <w:t xml:space="preserve"> English (</w:t>
            </w:r>
            <w:proofErr w:type="spellStart"/>
            <w:r>
              <w:rPr>
                <w:rFonts w:ascii="Georgia" w:hAnsi="Georgia" w:cs="Georgia"/>
                <w:color w:val="000000"/>
              </w:rPr>
              <w:t>fluent</w:t>
            </w:r>
            <w:proofErr w:type="spellEnd"/>
            <w:r w:rsidR="00904223"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904223" w:rsidRPr="00BD640A" w14:paraId="45706C3F" w14:textId="77777777" w:rsidTr="004725F5">
        <w:trPr>
          <w:trHeight w:val="397"/>
        </w:trPr>
        <w:tc>
          <w:tcPr>
            <w:tcW w:w="2116" w:type="dxa"/>
            <w:vAlign w:val="bottom"/>
          </w:tcPr>
          <w:p w14:paraId="57688BDA" w14:textId="714FFB2F" w:rsidR="00904223" w:rsidRPr="002508C2" w:rsidRDefault="00B621C8" w:rsidP="00B621C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IT</w:t>
            </w:r>
            <w:r w:rsidR="00904223" w:rsidRPr="002508C2">
              <w:rPr>
                <w:rFonts w:ascii="Georgia" w:hAnsi="Georgia"/>
              </w:rPr>
              <w:t>:</w:t>
            </w:r>
          </w:p>
        </w:tc>
        <w:tc>
          <w:tcPr>
            <w:tcW w:w="6946" w:type="dxa"/>
            <w:gridSpan w:val="2"/>
            <w:vAlign w:val="bottom"/>
          </w:tcPr>
          <w:p w14:paraId="60CA2168" w14:textId="20FB20D9" w:rsidR="00904223" w:rsidRPr="00E64FF5" w:rsidRDefault="00904223" w:rsidP="00B978B8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 (Word, Excel, PowerPoint)</w:t>
            </w:r>
          </w:p>
        </w:tc>
      </w:tr>
      <w:tr w:rsidR="00904223" w14:paraId="70CB01B0" w14:textId="77777777" w:rsidTr="004725F5">
        <w:trPr>
          <w:trHeight w:val="397"/>
        </w:trPr>
        <w:tc>
          <w:tcPr>
            <w:tcW w:w="2116" w:type="dxa"/>
            <w:tcMar>
              <w:top w:w="142" w:type="dxa"/>
            </w:tcMar>
            <w:vAlign w:val="bottom"/>
          </w:tcPr>
          <w:p w14:paraId="7C80D6E9" w14:textId="26CEB753" w:rsidR="00904223" w:rsidRDefault="00BF2234" w:rsidP="00A705CA">
            <w:p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Interests</w:t>
            </w:r>
            <w:proofErr w:type="spellEnd"/>
            <w:r w:rsidR="00904223" w:rsidRPr="002508C2">
              <w:rPr>
                <w:rFonts w:ascii="Georgia" w:hAnsi="Georgia"/>
              </w:rPr>
              <w:t xml:space="preserve">: </w:t>
            </w:r>
          </w:p>
          <w:p w14:paraId="75C1B069" w14:textId="77777777" w:rsidR="00904223" w:rsidRDefault="00904223" w:rsidP="00A705CA">
            <w:pPr>
              <w:rPr>
                <w:rFonts w:ascii="Georgia" w:hAnsi="Georgia"/>
              </w:rPr>
            </w:pPr>
          </w:p>
          <w:p w14:paraId="04F58216" w14:textId="2299B172" w:rsidR="00904223" w:rsidRPr="002508C2" w:rsidRDefault="00904223" w:rsidP="00A705CA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br/>
            </w:r>
          </w:p>
        </w:tc>
        <w:tc>
          <w:tcPr>
            <w:tcW w:w="6946" w:type="dxa"/>
            <w:gridSpan w:val="2"/>
            <w:vAlign w:val="bottom"/>
          </w:tcPr>
          <w:p w14:paraId="598C2742" w14:textId="429014E0" w:rsidR="00904223" w:rsidRPr="00A705CA" w:rsidRDefault="00B621C8" w:rsidP="00AF5256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F</w:t>
            </w:r>
            <w:r w:rsidR="00BF2234">
              <w:rPr>
                <w:rFonts w:ascii="Georgia" w:hAnsi="Georgia" w:cs="Georgia"/>
                <w:color w:val="000000"/>
              </w:rPr>
              <w:t>ootball</w:t>
            </w:r>
            <w:r w:rsidR="00904223">
              <w:rPr>
                <w:rFonts w:ascii="Georgia" w:hAnsi="Georgia" w:cs="Georgia"/>
                <w:color w:val="000000"/>
              </w:rPr>
              <w:t xml:space="preserve"> (</w:t>
            </w:r>
            <w:proofErr w:type="spellStart"/>
            <w:r w:rsidR="00BF2234">
              <w:rPr>
                <w:rFonts w:ascii="Georgia" w:hAnsi="Georgia" w:cs="Georgia"/>
                <w:color w:val="000000"/>
              </w:rPr>
              <w:t>member</w:t>
            </w:r>
            <w:proofErr w:type="spellEnd"/>
            <w:r w:rsidR="00BF2234">
              <w:rPr>
                <w:rFonts w:ascii="Georgia" w:hAnsi="Georgia" w:cs="Georgia"/>
                <w:color w:val="000000"/>
              </w:rPr>
              <w:t xml:space="preserve"> oft he </w:t>
            </w:r>
            <w:proofErr w:type="spellStart"/>
            <w:r w:rsidR="00BF2234">
              <w:rPr>
                <w:rFonts w:ascii="Georgia" w:hAnsi="Georgia" w:cs="Georgia"/>
                <w:color w:val="000000"/>
              </w:rPr>
              <w:t>first</w:t>
            </w:r>
            <w:proofErr w:type="spellEnd"/>
            <w:r w:rsidR="00BF2234"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 w:rsidR="00BF2234">
              <w:rPr>
                <w:rFonts w:ascii="Georgia" w:hAnsi="Georgia" w:cs="Georgia"/>
                <w:color w:val="000000"/>
              </w:rPr>
              <w:t>men’s</w:t>
            </w:r>
            <w:proofErr w:type="spellEnd"/>
            <w:r w:rsidR="00BF2234"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 w:rsidR="00BF2234">
              <w:rPr>
                <w:rFonts w:ascii="Georgia" w:hAnsi="Georgia" w:cs="Georgia"/>
                <w:color w:val="000000"/>
              </w:rPr>
              <w:t>team</w:t>
            </w:r>
            <w:proofErr w:type="spellEnd"/>
            <w:r w:rsidR="00BF2234"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 w:rsidR="00BF2234">
              <w:rPr>
                <w:rFonts w:ascii="Georgia" w:hAnsi="Georgia" w:cs="Georgia"/>
                <w:color w:val="000000"/>
              </w:rPr>
              <w:t>of</w:t>
            </w:r>
            <w:proofErr w:type="spellEnd"/>
            <w:r w:rsidR="00904223">
              <w:rPr>
                <w:rFonts w:ascii="Georgia" w:hAnsi="Georgia" w:cs="Georgia"/>
                <w:color w:val="000000"/>
              </w:rPr>
              <w:t xml:space="preserve"> BSV Guben-Nord), </w:t>
            </w:r>
            <w:proofErr w:type="spellStart"/>
            <w:r>
              <w:rPr>
                <w:rFonts w:ascii="Georgia" w:hAnsi="Georgia" w:cs="Georgia"/>
                <w:color w:val="000000"/>
              </w:rPr>
              <w:t>W</w:t>
            </w:r>
            <w:r w:rsidR="00BF2234">
              <w:rPr>
                <w:rFonts w:ascii="Georgia" w:hAnsi="Georgia" w:cs="Georgia"/>
                <w:color w:val="000000"/>
              </w:rPr>
              <w:t>eight</w:t>
            </w:r>
            <w:proofErr w:type="spellEnd"/>
            <w:r w:rsidR="00BF2234"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 w:rsidR="00BF2234">
              <w:rPr>
                <w:rFonts w:ascii="Georgia" w:hAnsi="Georgia" w:cs="Georgia"/>
                <w:color w:val="000000"/>
              </w:rPr>
              <w:t>training</w:t>
            </w:r>
            <w:proofErr w:type="spellEnd"/>
            <w:r w:rsidR="00BF2234">
              <w:rPr>
                <w:rFonts w:ascii="Georgia" w:hAnsi="Georgia" w:cs="Georgia"/>
                <w:color w:val="000000"/>
              </w:rPr>
              <w:t xml:space="preserve"> in </w:t>
            </w:r>
            <w:proofErr w:type="spellStart"/>
            <w:r w:rsidR="00BF2234">
              <w:rPr>
                <w:rFonts w:ascii="Georgia" w:hAnsi="Georgia" w:cs="Georgia"/>
                <w:color w:val="000000"/>
              </w:rPr>
              <w:t>the</w:t>
            </w:r>
            <w:proofErr w:type="spellEnd"/>
            <w:r w:rsidR="00BF2234"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 w:rsidR="00BF2234">
              <w:rPr>
                <w:rFonts w:ascii="Georgia" w:hAnsi="Georgia" w:cs="Georgia"/>
                <w:color w:val="000000"/>
              </w:rPr>
              <w:t>gym</w:t>
            </w:r>
            <w:proofErr w:type="spellEnd"/>
            <w:r w:rsidR="00904223">
              <w:rPr>
                <w:rFonts w:ascii="Georgia" w:hAnsi="Georgia" w:cs="Georgia"/>
                <w:color w:val="000000"/>
              </w:rPr>
              <w:t xml:space="preserve">, </w:t>
            </w:r>
            <w:proofErr w:type="spellStart"/>
            <w:r>
              <w:rPr>
                <w:rFonts w:ascii="Georgia" w:hAnsi="Georgia"/>
              </w:rPr>
              <w:t>F</w:t>
            </w:r>
            <w:r w:rsidR="00BF2234">
              <w:rPr>
                <w:rFonts w:ascii="Georgia" w:hAnsi="Georgia"/>
              </w:rPr>
              <w:t>inance</w:t>
            </w:r>
            <w:proofErr w:type="spellEnd"/>
            <w:r w:rsidR="00BF2234">
              <w:rPr>
                <w:rFonts w:ascii="Georgia" w:hAnsi="Georgia"/>
              </w:rPr>
              <w:t xml:space="preserve"> </w:t>
            </w:r>
            <w:r w:rsidR="00904223">
              <w:rPr>
                <w:rFonts w:ascii="Georgia" w:hAnsi="Georgia"/>
              </w:rPr>
              <w:t>(</w:t>
            </w:r>
            <w:proofErr w:type="spellStart"/>
            <w:r>
              <w:rPr>
                <w:rFonts w:ascii="Georgia" w:hAnsi="Georgia"/>
              </w:rPr>
              <w:t>rea</w:t>
            </w:r>
            <w:r w:rsidR="00BF2234">
              <w:rPr>
                <w:rFonts w:ascii="Georgia" w:hAnsi="Georgia"/>
              </w:rPr>
              <w:t>ding</w:t>
            </w:r>
            <w:proofErr w:type="spellEnd"/>
            <w:r w:rsidR="00BF2234">
              <w:rPr>
                <w:rFonts w:ascii="Georgia" w:hAnsi="Georgia"/>
              </w:rPr>
              <w:t xml:space="preserve"> </w:t>
            </w:r>
            <w:proofErr w:type="spellStart"/>
            <w:r w:rsidR="00BF2234">
              <w:rPr>
                <w:rFonts w:ascii="Georgia" w:hAnsi="Georgia"/>
              </w:rPr>
              <w:t>various</w:t>
            </w:r>
            <w:proofErr w:type="spellEnd"/>
            <w:r w:rsidR="00BF2234">
              <w:rPr>
                <w:rFonts w:ascii="Georgia" w:hAnsi="Georgia"/>
              </w:rPr>
              <w:t xml:space="preserve"> </w:t>
            </w:r>
            <w:proofErr w:type="spellStart"/>
            <w:r w:rsidR="00BF2234">
              <w:rPr>
                <w:rFonts w:ascii="Georgia" w:hAnsi="Georgia"/>
              </w:rPr>
              <w:t>books</w:t>
            </w:r>
            <w:proofErr w:type="spellEnd"/>
            <w:r w:rsidR="00904223">
              <w:rPr>
                <w:rFonts w:ascii="Georgia" w:hAnsi="Georgia"/>
              </w:rPr>
              <w:t xml:space="preserve"> </w:t>
            </w:r>
            <w:r w:rsidR="00BF2234">
              <w:rPr>
                <w:rFonts w:ascii="Georgia" w:hAnsi="Georgia"/>
              </w:rPr>
              <w:t xml:space="preserve">such </w:t>
            </w:r>
            <w:proofErr w:type="spellStart"/>
            <w:r w:rsidR="00BF2234">
              <w:rPr>
                <w:rFonts w:ascii="Georgia" w:hAnsi="Georgia"/>
              </w:rPr>
              <w:t>as</w:t>
            </w:r>
            <w:proofErr w:type="spellEnd"/>
            <w:r w:rsidR="00BF2234">
              <w:rPr>
                <w:rFonts w:ascii="Georgia" w:hAnsi="Georgia"/>
              </w:rPr>
              <w:t xml:space="preserve"> “Rich Dad Poor </w:t>
            </w:r>
            <w:proofErr w:type="spellStart"/>
            <w:r w:rsidR="00BF2234">
              <w:rPr>
                <w:rFonts w:ascii="Georgia" w:hAnsi="Georgia"/>
              </w:rPr>
              <w:t>Dad“or</w:t>
            </w:r>
            <w:proofErr w:type="spellEnd"/>
            <w:r w:rsidR="00BF2234">
              <w:rPr>
                <w:rFonts w:ascii="Georgia" w:hAnsi="Georgia"/>
              </w:rPr>
              <w:t xml:space="preserve"> “</w:t>
            </w:r>
            <w:r w:rsidR="00904223">
              <w:rPr>
                <w:rFonts w:ascii="Georgia" w:hAnsi="Georgia"/>
              </w:rPr>
              <w:t xml:space="preserve">The Intelligent Investor“, </w:t>
            </w:r>
            <w:proofErr w:type="spellStart"/>
            <w:r w:rsidR="00AF5256">
              <w:rPr>
                <w:rFonts w:ascii="Georgia" w:hAnsi="Georgia"/>
              </w:rPr>
              <w:t>watching</w:t>
            </w:r>
            <w:proofErr w:type="spellEnd"/>
            <w:r w:rsidR="00AF5256">
              <w:rPr>
                <w:rFonts w:ascii="Georgia" w:hAnsi="Georgia"/>
              </w:rPr>
              <w:t xml:space="preserve"> </w:t>
            </w:r>
            <w:proofErr w:type="spellStart"/>
            <w:r w:rsidR="00AF5256">
              <w:rPr>
                <w:rFonts w:ascii="Georgia" w:hAnsi="Georgia"/>
              </w:rPr>
              <w:t>videos</w:t>
            </w:r>
            <w:proofErr w:type="spellEnd"/>
            <w:r w:rsidR="00AF5256">
              <w:rPr>
                <w:rFonts w:ascii="Georgia" w:hAnsi="Georgia"/>
              </w:rPr>
              <w:t xml:space="preserve"> on </w:t>
            </w:r>
            <w:proofErr w:type="spellStart"/>
            <w:r w:rsidR="00AF5256">
              <w:rPr>
                <w:rFonts w:ascii="Georgia" w:hAnsi="Georgia"/>
              </w:rPr>
              <w:t>the</w:t>
            </w:r>
            <w:proofErr w:type="spellEnd"/>
            <w:r w:rsidR="00AF5256">
              <w:rPr>
                <w:rFonts w:ascii="Georgia" w:hAnsi="Georgia"/>
              </w:rPr>
              <w:t xml:space="preserve"> </w:t>
            </w:r>
            <w:proofErr w:type="spellStart"/>
            <w:r w:rsidR="00AF5256">
              <w:rPr>
                <w:rFonts w:ascii="Georgia" w:hAnsi="Georgia"/>
              </w:rPr>
              <w:t>Youtube</w:t>
            </w:r>
            <w:proofErr w:type="spellEnd"/>
            <w:r w:rsidR="00AF5256">
              <w:rPr>
                <w:rFonts w:ascii="Georgia" w:hAnsi="Georgia"/>
              </w:rPr>
              <w:t xml:space="preserve"> </w:t>
            </w:r>
            <w:proofErr w:type="spellStart"/>
            <w:r w:rsidR="00AF5256">
              <w:rPr>
                <w:rFonts w:ascii="Georgia" w:hAnsi="Georgia"/>
              </w:rPr>
              <w:t>channel</w:t>
            </w:r>
            <w:proofErr w:type="spellEnd"/>
            <w:r w:rsidR="00AF5256">
              <w:rPr>
                <w:rFonts w:ascii="Georgia" w:hAnsi="Georgia"/>
              </w:rPr>
              <w:t xml:space="preserve"> “Finanzfluss“, </w:t>
            </w:r>
            <w:proofErr w:type="spellStart"/>
            <w:r w:rsidR="00AF5256">
              <w:rPr>
                <w:rFonts w:ascii="Georgia" w:hAnsi="Georgia"/>
              </w:rPr>
              <w:t>among</w:t>
            </w:r>
            <w:proofErr w:type="spellEnd"/>
            <w:r w:rsidR="00AF5256">
              <w:rPr>
                <w:rFonts w:ascii="Georgia" w:hAnsi="Georgia"/>
              </w:rPr>
              <w:t xml:space="preserve"> </w:t>
            </w:r>
            <w:proofErr w:type="spellStart"/>
            <w:r w:rsidR="00AF5256">
              <w:rPr>
                <w:rFonts w:ascii="Georgia" w:hAnsi="Georgia"/>
              </w:rPr>
              <w:t>others</w:t>
            </w:r>
            <w:proofErr w:type="spellEnd"/>
            <w:r w:rsidR="00904223">
              <w:rPr>
                <w:rFonts w:ascii="Georgia" w:hAnsi="Georgia"/>
              </w:rPr>
              <w:t>)</w:t>
            </w:r>
          </w:p>
        </w:tc>
      </w:tr>
    </w:tbl>
    <w:p w14:paraId="6392EB7B" w14:textId="6CE7597E" w:rsidR="00ED0602" w:rsidRPr="00B6498C" w:rsidRDefault="00ED0602" w:rsidP="00ED0602">
      <w:pPr>
        <w:rPr>
          <w:sz w:val="2"/>
          <w:szCs w:val="2"/>
        </w:rPr>
      </w:pPr>
    </w:p>
    <w:sectPr w:rsidR="00ED0602" w:rsidRPr="00B6498C" w:rsidSect="00C0644B">
      <w:pgSz w:w="11906" w:h="16838"/>
      <w:pgMar w:top="680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22844AE6"/>
    <w:multiLevelType w:val="hybridMultilevel"/>
    <w:tmpl w:val="1F72B6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0725EC"/>
    <w:multiLevelType w:val="hybridMultilevel"/>
    <w:tmpl w:val="0DA01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A67873"/>
    <w:multiLevelType w:val="hybridMultilevel"/>
    <w:tmpl w:val="677C8A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C86C8D"/>
    <w:multiLevelType w:val="hybridMultilevel"/>
    <w:tmpl w:val="7B446F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5A7F17"/>
    <w:multiLevelType w:val="hybridMultilevel"/>
    <w:tmpl w:val="EA9A9DA2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0"/>
  </w:num>
  <w:num w:numId="5">
    <w:abstractNumId w:val="1"/>
  </w:num>
  <w:num w:numId="6">
    <w:abstractNumId w:val="2"/>
  </w:num>
  <w:num w:numId="7">
    <w:abstractNumId w:val="5"/>
  </w:num>
  <w:num w:numId="8">
    <w:abstractNumId w:val="7"/>
  </w:num>
  <w:num w:numId="9">
    <w:abstractNumId w:val="10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254"/>
    <w:rsid w:val="00064643"/>
    <w:rsid w:val="000A1FDA"/>
    <w:rsid w:val="000F3C81"/>
    <w:rsid w:val="001201CB"/>
    <w:rsid w:val="00133204"/>
    <w:rsid w:val="00162A5A"/>
    <w:rsid w:val="001A7862"/>
    <w:rsid w:val="001D4DCD"/>
    <w:rsid w:val="002508C2"/>
    <w:rsid w:val="002723EE"/>
    <w:rsid w:val="00277409"/>
    <w:rsid w:val="00282DB0"/>
    <w:rsid w:val="002D3EA4"/>
    <w:rsid w:val="002D4516"/>
    <w:rsid w:val="00314B7A"/>
    <w:rsid w:val="00372F7B"/>
    <w:rsid w:val="003D36FE"/>
    <w:rsid w:val="00443668"/>
    <w:rsid w:val="004725F5"/>
    <w:rsid w:val="00474AD3"/>
    <w:rsid w:val="004A54BA"/>
    <w:rsid w:val="00507EA7"/>
    <w:rsid w:val="00632D5A"/>
    <w:rsid w:val="00693E09"/>
    <w:rsid w:val="006B7F78"/>
    <w:rsid w:val="006E69AE"/>
    <w:rsid w:val="00723643"/>
    <w:rsid w:val="00733DA1"/>
    <w:rsid w:val="00763DCE"/>
    <w:rsid w:val="00785254"/>
    <w:rsid w:val="007923AD"/>
    <w:rsid w:val="00794062"/>
    <w:rsid w:val="007966F0"/>
    <w:rsid w:val="007C6A3C"/>
    <w:rsid w:val="00801A12"/>
    <w:rsid w:val="00814F18"/>
    <w:rsid w:val="00825579"/>
    <w:rsid w:val="008B0FC0"/>
    <w:rsid w:val="00904223"/>
    <w:rsid w:val="00922D0E"/>
    <w:rsid w:val="00A1614C"/>
    <w:rsid w:val="00A2179F"/>
    <w:rsid w:val="00A437A0"/>
    <w:rsid w:val="00A62A2F"/>
    <w:rsid w:val="00A705CA"/>
    <w:rsid w:val="00AB2A5A"/>
    <w:rsid w:val="00AF5256"/>
    <w:rsid w:val="00B359DB"/>
    <w:rsid w:val="00B5178D"/>
    <w:rsid w:val="00B621C8"/>
    <w:rsid w:val="00B6498C"/>
    <w:rsid w:val="00B90595"/>
    <w:rsid w:val="00B978B8"/>
    <w:rsid w:val="00BD640A"/>
    <w:rsid w:val="00BF2234"/>
    <w:rsid w:val="00C018E4"/>
    <w:rsid w:val="00C0644B"/>
    <w:rsid w:val="00C066FA"/>
    <w:rsid w:val="00CC64E6"/>
    <w:rsid w:val="00CC6834"/>
    <w:rsid w:val="00CF31EE"/>
    <w:rsid w:val="00D10083"/>
    <w:rsid w:val="00D63E29"/>
    <w:rsid w:val="00E27C08"/>
    <w:rsid w:val="00E431ED"/>
    <w:rsid w:val="00E64FF5"/>
    <w:rsid w:val="00EB5816"/>
    <w:rsid w:val="00ED0602"/>
    <w:rsid w:val="00ED1BC2"/>
    <w:rsid w:val="00EE7A4A"/>
    <w:rsid w:val="00EF3076"/>
    <w:rsid w:val="00F11BEF"/>
    <w:rsid w:val="00F258E7"/>
    <w:rsid w:val="00F80053"/>
    <w:rsid w:val="00F95112"/>
    <w:rsid w:val="00FA02C7"/>
    <w:rsid w:val="00FF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0A2228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nk">
    <w:name w:val="Hyperlink"/>
    <w:basedOn w:val="Absatz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arbeitung">
    <w:name w:val="Revision"/>
    <w:hidden/>
    <w:uiPriority w:val="99"/>
    <w:semiHidden/>
    <w:rsid w:val="004725F5"/>
    <w:pPr>
      <w:spacing w:after="0" w:line="240" w:lineRule="auto"/>
    </w:p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4725F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4725F5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nk">
    <w:name w:val="Hyperlink"/>
    <w:basedOn w:val="Absatz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arbeitung">
    <w:name w:val="Revision"/>
    <w:hidden/>
    <w:uiPriority w:val="99"/>
    <w:semiHidden/>
    <w:rsid w:val="004725F5"/>
    <w:pPr>
      <w:spacing w:after="0" w:line="240" w:lineRule="auto"/>
    </w:p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4725F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4725F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2BCAD87-D95D-7B48-9ABC-7F387AC80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1350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H. Albinus</cp:lastModifiedBy>
  <cp:revision>2</cp:revision>
  <cp:lastPrinted>2023-04-18T14:24:00Z</cp:lastPrinted>
  <dcterms:created xsi:type="dcterms:W3CDTF">2023-09-09T15:39:00Z</dcterms:created>
  <dcterms:modified xsi:type="dcterms:W3CDTF">2023-09-09T15:39:00Z</dcterms:modified>
</cp:coreProperties>
</file>