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6"/>
        <w:gridCol w:w="3544"/>
      </w:tblGrid>
      <w:tr w:rsidR="002508C2" w:rsidRPr="00647496" w14:paraId="5DF08F91" w14:textId="77777777" w:rsidTr="00667A45">
        <w:trPr>
          <w:trHeight w:val="704"/>
        </w:trPr>
        <w:tc>
          <w:tcPr>
            <w:tcW w:w="10490" w:type="dxa"/>
            <w:gridSpan w:val="2"/>
            <w:vAlign w:val="bottom"/>
          </w:tcPr>
          <w:p w14:paraId="722A5AF6" w14:textId="3654F6FD" w:rsidR="002508C2" w:rsidRPr="00647496" w:rsidRDefault="0069116F" w:rsidP="00791DDF">
            <w:pPr>
              <w:jc w:val="center"/>
              <w:rPr>
                <w:rFonts w:ascii="Arial" w:hAnsi="Arial" w:cs="Arial"/>
                <w:bCs/>
                <w:sz w:val="64"/>
                <w:szCs w:val="64"/>
              </w:rPr>
            </w:pPr>
            <w:r>
              <w:rPr>
                <w:rFonts w:ascii="Arial" w:hAnsi="Arial" w:cs="Arial"/>
                <w:bCs/>
                <w:sz w:val="64"/>
                <w:szCs w:val="64"/>
              </w:rPr>
              <w:t>Darius</w:t>
            </w:r>
            <w:r w:rsidR="00CC01D8">
              <w:rPr>
                <w:rFonts w:ascii="Arial" w:hAnsi="Arial" w:cs="Arial"/>
                <w:bCs/>
                <w:sz w:val="64"/>
                <w:szCs w:val="64"/>
              </w:rPr>
              <w:t xml:space="preserve"> </w:t>
            </w:r>
            <w:r>
              <w:rPr>
                <w:rFonts w:ascii="Arial" w:hAnsi="Arial" w:cs="Arial"/>
                <w:bCs/>
                <w:sz w:val="64"/>
                <w:szCs w:val="64"/>
              </w:rPr>
              <w:t>Kallenbach</w:t>
            </w:r>
          </w:p>
        </w:tc>
      </w:tr>
      <w:tr w:rsidR="00D969CB" w14:paraId="741E48A1" w14:textId="77777777" w:rsidTr="00103C24">
        <w:trPr>
          <w:trHeight w:val="340"/>
        </w:trPr>
        <w:tc>
          <w:tcPr>
            <w:tcW w:w="10490" w:type="dxa"/>
            <w:gridSpan w:val="2"/>
            <w:vAlign w:val="bottom"/>
          </w:tcPr>
          <w:p w14:paraId="3F2E73D3" w14:textId="49BAAD4F" w:rsidR="00D969CB" w:rsidRPr="001C72D1" w:rsidRDefault="0069116F" w:rsidP="00791DD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  <w:r w:rsidR="00D969CB" w:rsidRPr="001C72D1">
              <w:rPr>
                <w:rFonts w:ascii="Arial" w:hAnsi="Arial" w:cs="Arial"/>
              </w:rPr>
              <w:t xml:space="preserve">eboren am </w:t>
            </w:r>
            <w:r>
              <w:rPr>
                <w:rFonts w:ascii="Arial" w:hAnsi="Arial" w:cs="Arial"/>
              </w:rPr>
              <w:t>28</w:t>
            </w:r>
            <w:r w:rsidR="00D969CB" w:rsidRPr="001C72D1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10</w:t>
            </w:r>
            <w:r w:rsidR="00D969CB" w:rsidRPr="001C72D1">
              <w:rPr>
                <w:rFonts w:ascii="Arial" w:hAnsi="Arial" w:cs="Arial"/>
              </w:rPr>
              <w:t>.200</w:t>
            </w:r>
            <w:r>
              <w:rPr>
                <w:rFonts w:ascii="Arial" w:hAnsi="Arial" w:cs="Arial"/>
              </w:rPr>
              <w:t>3</w:t>
            </w:r>
            <w:r w:rsidR="001C72D1">
              <w:rPr>
                <w:rFonts w:ascii="Arial" w:hAnsi="Arial" w:cs="Arial"/>
              </w:rPr>
              <w:t xml:space="preserve"> </w:t>
            </w:r>
          </w:p>
        </w:tc>
      </w:tr>
      <w:tr w:rsidR="002508C2" w14:paraId="0FCADE56" w14:textId="77777777" w:rsidTr="00667A45">
        <w:trPr>
          <w:trHeight w:val="510"/>
        </w:trPr>
        <w:tc>
          <w:tcPr>
            <w:tcW w:w="10490" w:type="dxa"/>
            <w:gridSpan w:val="2"/>
            <w:tcBorders>
              <w:bottom w:val="single" w:sz="4" w:space="0" w:color="auto"/>
            </w:tcBorders>
            <w:vAlign w:val="bottom"/>
          </w:tcPr>
          <w:p w14:paraId="6219B894" w14:textId="40F13233" w:rsidR="002508C2" w:rsidRPr="001C72D1" w:rsidRDefault="00B52534" w:rsidP="00791DD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Schule &amp; Studium</w:t>
            </w:r>
          </w:p>
        </w:tc>
      </w:tr>
      <w:tr w:rsidR="00600A45" w:rsidRPr="00F64AAC" w14:paraId="045C8C28" w14:textId="77777777" w:rsidTr="00C67B36">
        <w:trPr>
          <w:trHeight w:val="340"/>
        </w:trPr>
        <w:tc>
          <w:tcPr>
            <w:tcW w:w="6946" w:type="dxa"/>
            <w:vAlign w:val="bottom"/>
          </w:tcPr>
          <w:p w14:paraId="7B9A86F7" w14:textId="47FA41A5" w:rsidR="00600A45" w:rsidRDefault="000708AD" w:rsidP="00791DDF">
            <w:pPr>
              <w:ind w:right="-142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Johann </w:t>
            </w:r>
            <w:r w:rsidR="00F74864">
              <w:rPr>
                <w:rFonts w:ascii="Arial" w:hAnsi="Arial" w:cs="Arial"/>
                <w:b/>
              </w:rPr>
              <w:t>Wolfgang</w:t>
            </w:r>
            <w:r>
              <w:rPr>
                <w:rFonts w:ascii="Arial" w:hAnsi="Arial" w:cs="Arial"/>
                <w:b/>
              </w:rPr>
              <w:t xml:space="preserve"> Goethe</w:t>
            </w:r>
            <w:r w:rsidR="00F74864">
              <w:rPr>
                <w:rFonts w:ascii="Arial" w:hAnsi="Arial" w:cs="Arial"/>
                <w:b/>
              </w:rPr>
              <w:t>-</w:t>
            </w:r>
            <w:r>
              <w:rPr>
                <w:rFonts w:ascii="Arial" w:hAnsi="Arial" w:cs="Arial"/>
                <w:b/>
              </w:rPr>
              <w:t>Universität</w:t>
            </w:r>
          </w:p>
        </w:tc>
        <w:tc>
          <w:tcPr>
            <w:tcW w:w="3544" w:type="dxa"/>
            <w:tcBorders>
              <w:top w:val="single" w:sz="4" w:space="0" w:color="auto"/>
            </w:tcBorders>
            <w:vAlign w:val="bottom"/>
          </w:tcPr>
          <w:p w14:paraId="7238B3F4" w14:textId="634DC2E9" w:rsidR="00600A45" w:rsidRDefault="00F74864" w:rsidP="00791DDF">
            <w:pPr>
              <w:jc w:val="right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Frankfurt am Main</w:t>
            </w:r>
          </w:p>
        </w:tc>
      </w:tr>
      <w:tr w:rsidR="00600A45" w:rsidRPr="00F64AAC" w14:paraId="756A7D3A" w14:textId="77777777" w:rsidTr="000F4F98">
        <w:trPr>
          <w:trHeight w:val="113"/>
        </w:trPr>
        <w:tc>
          <w:tcPr>
            <w:tcW w:w="6946" w:type="dxa"/>
            <w:vAlign w:val="bottom"/>
          </w:tcPr>
          <w:p w14:paraId="6D799F63" w14:textId="21A5CB42" w:rsidR="00600A45" w:rsidRPr="003B08CA" w:rsidRDefault="003B08CA" w:rsidP="000F4F9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B.Sc. in Wirtschaftswissenschaften </w:t>
            </w:r>
            <w:r w:rsidR="009462B8">
              <w:rPr>
                <w:rFonts w:ascii="Arial" w:hAnsi="Arial" w:cs="Arial"/>
                <w:bCs/>
              </w:rPr>
              <w:t>(Note 1</w:t>
            </w:r>
            <w:r w:rsidR="00430688">
              <w:rPr>
                <w:rFonts w:ascii="Arial" w:hAnsi="Arial" w:cs="Arial"/>
                <w:bCs/>
              </w:rPr>
              <w:t>,</w:t>
            </w:r>
            <w:r w:rsidR="009462B8">
              <w:rPr>
                <w:rFonts w:ascii="Arial" w:hAnsi="Arial" w:cs="Arial"/>
                <w:bCs/>
              </w:rPr>
              <w:t>6)</w:t>
            </w:r>
          </w:p>
        </w:tc>
        <w:tc>
          <w:tcPr>
            <w:tcW w:w="3544" w:type="dxa"/>
            <w:vAlign w:val="bottom"/>
          </w:tcPr>
          <w:p w14:paraId="6DE49664" w14:textId="1B04194B" w:rsidR="00600A45" w:rsidRPr="00C57870" w:rsidRDefault="00C57870" w:rsidP="00791DDF">
            <w:pPr>
              <w:jc w:val="right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03/2024 - heute</w:t>
            </w:r>
          </w:p>
        </w:tc>
      </w:tr>
      <w:tr w:rsidR="00F2787C" w:rsidRPr="00F64AAC" w14:paraId="7D1DEBF7" w14:textId="77777777" w:rsidTr="00C67B36">
        <w:trPr>
          <w:trHeight w:val="340"/>
        </w:trPr>
        <w:tc>
          <w:tcPr>
            <w:tcW w:w="6946" w:type="dxa"/>
            <w:vAlign w:val="bottom"/>
          </w:tcPr>
          <w:p w14:paraId="0C2B846F" w14:textId="19F46552" w:rsidR="00F2787C" w:rsidRPr="00F64AAC" w:rsidRDefault="0069116F" w:rsidP="00791DDF">
            <w:pPr>
              <w:ind w:right="-142"/>
              <w:rPr>
                <w:rFonts w:ascii="Arial" w:hAnsi="Arial" w:cs="Arial"/>
                <w:b/>
                <w:smallCaps/>
              </w:rPr>
            </w:pPr>
            <w:r>
              <w:rPr>
                <w:rFonts w:ascii="Arial" w:hAnsi="Arial" w:cs="Arial"/>
                <w:b/>
              </w:rPr>
              <w:t>Eduard-Spranger-Gymnasium</w:t>
            </w:r>
            <w:r w:rsidR="00F2787C" w:rsidRPr="00F64AAC">
              <w:rPr>
                <w:rFonts w:ascii="Arial" w:hAnsi="Arial" w:cs="Arial"/>
                <w:b/>
                <w:smallCaps/>
              </w:rPr>
              <w:t xml:space="preserve"> </w:t>
            </w:r>
          </w:p>
        </w:tc>
        <w:tc>
          <w:tcPr>
            <w:tcW w:w="3544" w:type="dxa"/>
            <w:vAlign w:val="bottom"/>
          </w:tcPr>
          <w:p w14:paraId="7C845E2D" w14:textId="035EC97A" w:rsidR="00F2787C" w:rsidRPr="00F64AAC" w:rsidRDefault="0069116F" w:rsidP="00791DDF">
            <w:pPr>
              <w:jc w:val="right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Landau</w:t>
            </w:r>
          </w:p>
        </w:tc>
      </w:tr>
      <w:tr w:rsidR="00F2787C" w14:paraId="61E5D482" w14:textId="77777777" w:rsidTr="00103C24">
        <w:trPr>
          <w:trHeight w:val="20"/>
        </w:trPr>
        <w:tc>
          <w:tcPr>
            <w:tcW w:w="6946" w:type="dxa"/>
            <w:vAlign w:val="bottom"/>
          </w:tcPr>
          <w:p w14:paraId="11D2FBB3" w14:textId="11384A0F" w:rsidR="00F2787C" w:rsidRPr="001C344A" w:rsidRDefault="00F2787C" w:rsidP="00791DDF">
            <w:pPr>
              <w:rPr>
                <w:rFonts w:ascii="Arial" w:hAnsi="Arial" w:cs="Arial"/>
              </w:rPr>
            </w:pPr>
            <w:r w:rsidRPr="001C344A">
              <w:rPr>
                <w:rFonts w:ascii="Arial" w:hAnsi="Arial" w:cs="Arial"/>
              </w:rPr>
              <w:t>Allgemeine Hochschulreife</w:t>
            </w:r>
            <w:r>
              <w:rPr>
                <w:rFonts w:ascii="Arial" w:hAnsi="Arial" w:cs="Arial"/>
              </w:rPr>
              <w:t xml:space="preserve"> </w:t>
            </w:r>
            <w:r w:rsidRPr="00071F73">
              <w:rPr>
                <w:rFonts w:ascii="Arial" w:hAnsi="Arial" w:cs="Arial"/>
              </w:rPr>
              <w:t>(Note</w:t>
            </w:r>
            <w:r w:rsidR="00AB6B2E" w:rsidRPr="00071F73">
              <w:rPr>
                <w:rFonts w:ascii="Arial" w:hAnsi="Arial" w:cs="Arial"/>
              </w:rPr>
              <w:t>:</w:t>
            </w:r>
            <w:r w:rsidRPr="00071F73">
              <w:rPr>
                <w:rFonts w:ascii="Arial" w:hAnsi="Arial" w:cs="Arial"/>
              </w:rPr>
              <w:t xml:space="preserve"> </w:t>
            </w:r>
            <w:r w:rsidR="0069116F" w:rsidRPr="00071F73">
              <w:rPr>
                <w:rFonts w:ascii="Arial" w:hAnsi="Arial" w:cs="Arial"/>
              </w:rPr>
              <w:t>2,7</w:t>
            </w:r>
            <w:r w:rsidRPr="00071F73">
              <w:rPr>
                <w:rFonts w:ascii="Arial" w:hAnsi="Arial" w:cs="Arial"/>
              </w:rPr>
              <w:t>)</w:t>
            </w:r>
          </w:p>
        </w:tc>
        <w:tc>
          <w:tcPr>
            <w:tcW w:w="3544" w:type="dxa"/>
            <w:vAlign w:val="bottom"/>
          </w:tcPr>
          <w:p w14:paraId="419A9228" w14:textId="546C81A1" w:rsidR="00F2787C" w:rsidRPr="001C344A" w:rsidRDefault="00F2787C" w:rsidP="00791D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  <w:r w:rsidRPr="001C344A">
              <w:rPr>
                <w:rFonts w:ascii="Arial" w:hAnsi="Arial" w:cs="Arial"/>
              </w:rPr>
              <w:t>/201</w:t>
            </w:r>
            <w:r w:rsidR="0069116F">
              <w:rPr>
                <w:rFonts w:ascii="Arial" w:hAnsi="Arial" w:cs="Arial"/>
              </w:rPr>
              <w:t>4</w:t>
            </w:r>
            <w:r w:rsidRPr="001C344A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03/202</w:t>
            </w:r>
            <w:r w:rsidR="0069116F">
              <w:rPr>
                <w:rFonts w:ascii="Arial" w:hAnsi="Arial" w:cs="Arial"/>
              </w:rPr>
              <w:t>3</w:t>
            </w:r>
          </w:p>
        </w:tc>
      </w:tr>
      <w:tr w:rsidR="00F2787C" w14:paraId="7EABE9F1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7A71E6B0" w14:textId="199786C5" w:rsidR="00F2787C" w:rsidRPr="001C344A" w:rsidRDefault="00A155ED" w:rsidP="00791DDF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Leistungsfächer</w:t>
            </w:r>
            <w:r w:rsidR="00EC30BA">
              <w:rPr>
                <w:rFonts w:ascii="Arial" w:hAnsi="Arial" w:cs="Arial"/>
                <w:i/>
                <w:iCs/>
                <w:color w:val="000000"/>
              </w:rPr>
              <w:t>:</w:t>
            </w:r>
            <w:r>
              <w:rPr>
                <w:rFonts w:ascii="Arial" w:hAnsi="Arial" w:cs="Arial"/>
                <w:i/>
                <w:iCs/>
                <w:color w:val="000000"/>
              </w:rPr>
              <w:t xml:space="preserve"> Englisch, Biologie und Sport</w:t>
            </w:r>
          </w:p>
        </w:tc>
      </w:tr>
      <w:tr w:rsidR="00647496" w:rsidRPr="00F64AAC" w14:paraId="1A7CE2E0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25843DE7" w14:textId="1B877F20" w:rsidR="0069116F" w:rsidRPr="00647496" w:rsidRDefault="0069116F" w:rsidP="00791DDF">
            <w:pPr>
              <w:ind w:right="-142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Grundschule am Mandelbaum</w:t>
            </w:r>
          </w:p>
        </w:tc>
        <w:tc>
          <w:tcPr>
            <w:tcW w:w="3544" w:type="dxa"/>
            <w:vAlign w:val="bottom"/>
          </w:tcPr>
          <w:p w14:paraId="5D477C6A" w14:textId="3CE4B3B9" w:rsidR="00647496" w:rsidRPr="00647496" w:rsidRDefault="0069116F" w:rsidP="00791DDF">
            <w:pPr>
              <w:jc w:val="right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Rohrbach</w:t>
            </w:r>
          </w:p>
        </w:tc>
      </w:tr>
      <w:tr w:rsidR="00F2787C" w14:paraId="62632213" w14:textId="77777777" w:rsidTr="0006362D">
        <w:trPr>
          <w:trHeight w:val="170"/>
        </w:trPr>
        <w:tc>
          <w:tcPr>
            <w:tcW w:w="6946" w:type="dxa"/>
            <w:vAlign w:val="bottom"/>
          </w:tcPr>
          <w:p w14:paraId="1ABFFA93" w14:textId="2736DEF2" w:rsidR="00F2787C" w:rsidRPr="000C5AF7" w:rsidRDefault="00F2787C" w:rsidP="00791DDF">
            <w:pPr>
              <w:rPr>
                <w:rFonts w:ascii="Arial" w:hAnsi="Arial" w:cs="Arial"/>
              </w:rPr>
            </w:pPr>
            <w:r w:rsidRPr="000C5AF7">
              <w:rPr>
                <w:rFonts w:ascii="Arial" w:hAnsi="Arial" w:cs="Arial"/>
              </w:rPr>
              <w:t>Gymnasial</w:t>
            </w:r>
            <w:r w:rsidR="0069116F">
              <w:rPr>
                <w:rFonts w:ascii="Arial" w:hAnsi="Arial" w:cs="Arial"/>
              </w:rPr>
              <w:t>empfehlung</w:t>
            </w:r>
          </w:p>
        </w:tc>
        <w:tc>
          <w:tcPr>
            <w:tcW w:w="3544" w:type="dxa"/>
            <w:vAlign w:val="bottom"/>
          </w:tcPr>
          <w:p w14:paraId="51FC9814" w14:textId="06CE1081" w:rsidR="00F2787C" w:rsidRPr="001C344A" w:rsidRDefault="00F2787C" w:rsidP="00791DDF">
            <w:pPr>
              <w:jc w:val="right"/>
              <w:rPr>
                <w:rFonts w:ascii="Arial" w:hAnsi="Arial" w:cs="Arial"/>
              </w:rPr>
            </w:pPr>
            <w:r w:rsidRPr="001C344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8</w:t>
            </w:r>
            <w:r w:rsidRPr="001C344A">
              <w:rPr>
                <w:rFonts w:ascii="Arial" w:hAnsi="Arial" w:cs="Arial"/>
              </w:rPr>
              <w:t>/201</w:t>
            </w:r>
            <w:r w:rsidR="0069116F">
              <w:rPr>
                <w:rFonts w:ascii="Arial" w:hAnsi="Arial" w:cs="Arial"/>
              </w:rPr>
              <w:t>0</w:t>
            </w:r>
            <w:r w:rsidRPr="001C344A">
              <w:rPr>
                <w:rFonts w:ascii="Arial" w:hAnsi="Arial" w:cs="Arial"/>
              </w:rPr>
              <w:t xml:space="preserve"> – 0</w:t>
            </w:r>
            <w:r w:rsidR="0069116F">
              <w:rPr>
                <w:rFonts w:ascii="Arial" w:hAnsi="Arial" w:cs="Arial"/>
              </w:rPr>
              <w:t>9</w:t>
            </w:r>
            <w:r w:rsidRPr="001C344A">
              <w:rPr>
                <w:rFonts w:ascii="Arial" w:hAnsi="Arial" w:cs="Arial"/>
              </w:rPr>
              <w:t>/201</w:t>
            </w:r>
            <w:r w:rsidR="0069116F">
              <w:rPr>
                <w:rFonts w:ascii="Arial" w:hAnsi="Arial" w:cs="Arial"/>
              </w:rPr>
              <w:t>7</w:t>
            </w:r>
          </w:p>
        </w:tc>
      </w:tr>
      <w:tr w:rsidR="007951CC" w14:paraId="242A384A" w14:textId="77777777" w:rsidTr="00103C24">
        <w:trPr>
          <w:trHeight w:val="454"/>
        </w:trPr>
        <w:tc>
          <w:tcPr>
            <w:tcW w:w="10490" w:type="dxa"/>
            <w:gridSpan w:val="2"/>
            <w:tcBorders>
              <w:bottom w:val="single" w:sz="4" w:space="0" w:color="auto"/>
            </w:tcBorders>
            <w:vAlign w:val="bottom"/>
          </w:tcPr>
          <w:p w14:paraId="6093E0F6" w14:textId="4B9CFB69" w:rsidR="007951CC" w:rsidRPr="007951CC" w:rsidRDefault="007951CC" w:rsidP="007951CC">
            <w:pPr>
              <w:jc w:val="center"/>
              <w:rPr>
                <w:rFonts w:ascii="Arial" w:hAnsi="Arial" w:cs="Arial"/>
                <w:b/>
                <w:bCs/>
              </w:rPr>
            </w:pPr>
            <w:r w:rsidRPr="007951CC">
              <w:rPr>
                <w:rFonts w:ascii="Arial" w:hAnsi="Arial" w:cs="Arial"/>
                <w:b/>
                <w:bCs/>
              </w:rPr>
              <w:t>Sportliche</w:t>
            </w:r>
            <w:r w:rsidR="005D5EB5">
              <w:rPr>
                <w:rFonts w:ascii="Arial" w:hAnsi="Arial" w:cs="Arial"/>
                <w:b/>
                <w:bCs/>
              </w:rPr>
              <w:t xml:space="preserve"> Erfolge</w:t>
            </w:r>
          </w:p>
        </w:tc>
      </w:tr>
      <w:tr w:rsidR="00B65B2B" w14:paraId="310F9E1B" w14:textId="77777777" w:rsidTr="0006362D">
        <w:trPr>
          <w:trHeight w:val="340"/>
        </w:trPr>
        <w:tc>
          <w:tcPr>
            <w:tcW w:w="6946" w:type="dxa"/>
            <w:tcBorders>
              <w:top w:val="single" w:sz="4" w:space="0" w:color="auto"/>
            </w:tcBorders>
            <w:vAlign w:val="bottom"/>
          </w:tcPr>
          <w:p w14:paraId="02BE34DF" w14:textId="3EE225A0" w:rsidR="00B65B2B" w:rsidRPr="000C5AF7" w:rsidRDefault="00B65B2B" w:rsidP="00B65B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Erfolge im Einzelwettkampf</w:t>
            </w:r>
          </w:p>
        </w:tc>
        <w:tc>
          <w:tcPr>
            <w:tcW w:w="3544" w:type="dxa"/>
            <w:tcBorders>
              <w:top w:val="single" w:sz="4" w:space="0" w:color="auto"/>
            </w:tcBorders>
            <w:vAlign w:val="bottom"/>
          </w:tcPr>
          <w:p w14:paraId="55FEF526" w14:textId="04CA390E" w:rsidR="00B65B2B" w:rsidRPr="001C344A" w:rsidRDefault="00B65B2B" w:rsidP="00B65B2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>National</w:t>
            </w:r>
          </w:p>
        </w:tc>
      </w:tr>
      <w:tr w:rsidR="00B65B2B" w14:paraId="5840DE80" w14:textId="77777777" w:rsidTr="0006362D">
        <w:trPr>
          <w:trHeight w:val="170"/>
        </w:trPr>
        <w:tc>
          <w:tcPr>
            <w:tcW w:w="6946" w:type="dxa"/>
            <w:vAlign w:val="bottom"/>
          </w:tcPr>
          <w:p w14:paraId="3F31407C" w14:textId="5CFB7DF7" w:rsidR="00B65B2B" w:rsidRPr="000C5AF7" w:rsidRDefault="00B65B2B" w:rsidP="00B65B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Judo (JSV-Speyer)</w:t>
            </w:r>
            <w:r w:rsidRPr="001C72D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544" w:type="dxa"/>
            <w:vAlign w:val="bottom"/>
          </w:tcPr>
          <w:p w14:paraId="5F83A43F" w14:textId="371C4931" w:rsidR="00B65B2B" w:rsidRPr="001C344A" w:rsidRDefault="00B65B2B" w:rsidP="00B65B2B">
            <w:pPr>
              <w:jc w:val="right"/>
              <w:rPr>
                <w:rFonts w:ascii="Arial" w:hAnsi="Arial" w:cs="Arial"/>
              </w:rPr>
            </w:pPr>
            <w:r w:rsidRPr="005277E7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 xml:space="preserve">13 – </w:t>
            </w:r>
            <w:r w:rsidRPr="005277E7">
              <w:rPr>
                <w:rFonts w:ascii="Arial" w:hAnsi="Arial" w:cs="Arial"/>
              </w:rPr>
              <w:t>heute</w:t>
            </w:r>
          </w:p>
        </w:tc>
      </w:tr>
      <w:tr w:rsidR="009E72CD" w14:paraId="7EDBF49F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0925813F" w14:textId="6212C00E" w:rsidR="009E72CD" w:rsidRPr="00FC7350" w:rsidRDefault="009E72CD" w:rsidP="00FC7350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54820">
              <w:rPr>
                <w:rFonts w:ascii="Arial" w:hAnsi="Arial" w:cs="Arial"/>
                <w:i/>
                <w:iCs/>
              </w:rPr>
              <w:t xml:space="preserve">Südwestdeutsche Meisterschaften: </w:t>
            </w:r>
            <w:r w:rsidR="00D20506">
              <w:rPr>
                <w:rFonts w:ascii="Arial" w:hAnsi="Arial" w:cs="Arial"/>
                <w:i/>
                <w:iCs/>
              </w:rPr>
              <w:t>Erster</w:t>
            </w:r>
            <w:r w:rsidRPr="00654820">
              <w:rPr>
                <w:rFonts w:ascii="Arial" w:hAnsi="Arial" w:cs="Arial"/>
                <w:i/>
                <w:iCs/>
              </w:rPr>
              <w:t xml:space="preserve"> Platz U21 </w:t>
            </w:r>
            <w:r w:rsidR="00667A45">
              <w:rPr>
                <w:rFonts w:ascii="Arial" w:hAnsi="Arial" w:cs="Arial"/>
                <w:i/>
                <w:iCs/>
              </w:rPr>
              <w:t>(</w:t>
            </w:r>
            <w:r w:rsidRPr="00654820">
              <w:rPr>
                <w:rFonts w:ascii="Arial" w:hAnsi="Arial" w:cs="Arial"/>
                <w:i/>
                <w:iCs/>
              </w:rPr>
              <w:t>2022</w:t>
            </w:r>
            <w:r w:rsidR="00667A45">
              <w:rPr>
                <w:rFonts w:ascii="Arial" w:hAnsi="Arial" w:cs="Arial"/>
                <w:i/>
                <w:iCs/>
              </w:rPr>
              <w:t>)</w:t>
            </w:r>
            <w:r w:rsidR="00EC30BA">
              <w:rPr>
                <w:rFonts w:ascii="Arial" w:hAnsi="Arial" w:cs="Arial"/>
                <w:i/>
                <w:iCs/>
              </w:rPr>
              <w:t>,</w:t>
            </w:r>
            <w:r w:rsidRPr="00654820">
              <w:rPr>
                <w:rFonts w:ascii="Arial" w:hAnsi="Arial" w:cs="Arial"/>
                <w:i/>
                <w:iCs/>
              </w:rPr>
              <w:t xml:space="preserve"> </w:t>
            </w:r>
            <w:r w:rsidR="00D20506">
              <w:rPr>
                <w:rFonts w:ascii="Arial" w:hAnsi="Arial" w:cs="Arial"/>
                <w:i/>
                <w:iCs/>
              </w:rPr>
              <w:t>Dritter</w:t>
            </w:r>
            <w:r w:rsidRPr="00654820">
              <w:rPr>
                <w:rFonts w:ascii="Arial" w:hAnsi="Arial" w:cs="Arial"/>
                <w:i/>
                <w:iCs/>
              </w:rPr>
              <w:t xml:space="preserve"> Platz U18 </w:t>
            </w:r>
            <w:r w:rsidR="00667A45">
              <w:rPr>
                <w:rFonts w:ascii="Arial" w:hAnsi="Arial" w:cs="Arial"/>
                <w:i/>
                <w:iCs/>
              </w:rPr>
              <w:t>(</w:t>
            </w:r>
            <w:r w:rsidRPr="00654820">
              <w:rPr>
                <w:rFonts w:ascii="Arial" w:hAnsi="Arial" w:cs="Arial"/>
                <w:i/>
                <w:iCs/>
              </w:rPr>
              <w:t>2020</w:t>
            </w:r>
            <w:r w:rsidR="00667A45">
              <w:rPr>
                <w:rFonts w:ascii="Arial" w:hAnsi="Arial" w:cs="Arial"/>
                <w:i/>
                <w:iCs/>
              </w:rPr>
              <w:t>)</w:t>
            </w:r>
            <w:r w:rsidRPr="00654820">
              <w:rPr>
                <w:rFonts w:ascii="Arial" w:hAnsi="Arial" w:cs="Arial"/>
                <w:i/>
                <w:iCs/>
              </w:rPr>
              <w:t xml:space="preserve">, </w:t>
            </w:r>
            <w:r w:rsidR="00D20506">
              <w:rPr>
                <w:rFonts w:ascii="Arial" w:hAnsi="Arial" w:cs="Arial"/>
                <w:i/>
                <w:iCs/>
              </w:rPr>
              <w:t>Dritter</w:t>
            </w:r>
            <w:r w:rsidRPr="00654820">
              <w:rPr>
                <w:rFonts w:ascii="Arial" w:hAnsi="Arial" w:cs="Arial"/>
                <w:i/>
                <w:iCs/>
              </w:rPr>
              <w:t xml:space="preserve"> Platz U15 </w:t>
            </w:r>
            <w:r w:rsidR="00667A45">
              <w:rPr>
                <w:rFonts w:ascii="Arial" w:hAnsi="Arial" w:cs="Arial"/>
                <w:i/>
                <w:iCs/>
              </w:rPr>
              <w:t>(</w:t>
            </w:r>
            <w:r w:rsidR="0060636A">
              <w:rPr>
                <w:rFonts w:ascii="Arial" w:hAnsi="Arial" w:cs="Arial"/>
                <w:i/>
                <w:iCs/>
              </w:rPr>
              <w:t>20</w:t>
            </w:r>
            <w:r w:rsidR="00EC30BA">
              <w:rPr>
                <w:rFonts w:ascii="Arial" w:hAnsi="Arial" w:cs="Arial"/>
                <w:i/>
                <w:iCs/>
              </w:rPr>
              <w:t>16/17</w:t>
            </w:r>
            <w:r w:rsidR="00667A45">
              <w:rPr>
                <w:rFonts w:ascii="Arial" w:hAnsi="Arial" w:cs="Arial"/>
                <w:i/>
                <w:iCs/>
              </w:rPr>
              <w:t>)</w:t>
            </w:r>
          </w:p>
        </w:tc>
      </w:tr>
      <w:tr w:rsidR="009E72CD" w14:paraId="7C83A7F1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7833F67A" w14:textId="5262A9CB" w:rsidR="001404E1" w:rsidRPr="001404E1" w:rsidRDefault="009E72CD" w:rsidP="001404E1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54820">
              <w:rPr>
                <w:rFonts w:ascii="Arial" w:hAnsi="Arial" w:cs="Arial"/>
                <w:i/>
                <w:iCs/>
              </w:rPr>
              <w:t xml:space="preserve">Rheinlandpfalz- und Pfalzmeisterschaften: </w:t>
            </w:r>
            <w:r w:rsidR="006756C3">
              <w:rPr>
                <w:rFonts w:ascii="Arial" w:hAnsi="Arial" w:cs="Arial"/>
                <w:i/>
                <w:iCs/>
              </w:rPr>
              <w:t>F</w:t>
            </w:r>
            <w:r w:rsidR="00D20506">
              <w:rPr>
                <w:rFonts w:ascii="Arial" w:hAnsi="Arial" w:cs="Arial"/>
                <w:i/>
                <w:iCs/>
              </w:rPr>
              <w:t>ünfmal</w:t>
            </w:r>
            <w:r w:rsidRPr="00654820">
              <w:rPr>
                <w:rFonts w:ascii="Arial" w:hAnsi="Arial" w:cs="Arial"/>
                <w:i/>
                <w:iCs/>
              </w:rPr>
              <w:t xml:space="preserve"> </w:t>
            </w:r>
            <w:r w:rsidR="00233C03">
              <w:rPr>
                <w:rFonts w:ascii="Arial" w:hAnsi="Arial" w:cs="Arial"/>
                <w:i/>
                <w:iCs/>
              </w:rPr>
              <w:t>erster</w:t>
            </w:r>
            <w:r w:rsidRPr="00654820">
              <w:rPr>
                <w:rFonts w:ascii="Arial" w:hAnsi="Arial" w:cs="Arial"/>
                <w:i/>
                <w:iCs/>
              </w:rPr>
              <w:t xml:space="preserve"> Platz, </w:t>
            </w:r>
            <w:r w:rsidR="00D20506">
              <w:rPr>
                <w:rFonts w:ascii="Arial" w:hAnsi="Arial" w:cs="Arial"/>
                <w:i/>
                <w:iCs/>
              </w:rPr>
              <w:t>siebenmal</w:t>
            </w:r>
            <w:r w:rsidRPr="00654820">
              <w:rPr>
                <w:rFonts w:ascii="Arial" w:hAnsi="Arial" w:cs="Arial"/>
                <w:i/>
                <w:iCs/>
              </w:rPr>
              <w:t xml:space="preserve"> </w:t>
            </w:r>
            <w:r w:rsidR="00233C03">
              <w:rPr>
                <w:rFonts w:ascii="Arial" w:hAnsi="Arial" w:cs="Arial"/>
                <w:i/>
                <w:iCs/>
              </w:rPr>
              <w:t xml:space="preserve">zweiter </w:t>
            </w:r>
            <w:r w:rsidRPr="00654820">
              <w:rPr>
                <w:rFonts w:ascii="Arial" w:hAnsi="Arial" w:cs="Arial"/>
                <w:i/>
                <w:iCs/>
              </w:rPr>
              <w:t xml:space="preserve">Platz, </w:t>
            </w:r>
            <w:r w:rsidR="00D20506">
              <w:rPr>
                <w:rFonts w:ascii="Arial" w:hAnsi="Arial" w:cs="Arial"/>
                <w:i/>
                <w:iCs/>
              </w:rPr>
              <w:t>zweimal</w:t>
            </w:r>
            <w:r w:rsidRPr="00654820">
              <w:rPr>
                <w:rFonts w:ascii="Arial" w:hAnsi="Arial" w:cs="Arial"/>
                <w:i/>
                <w:iCs/>
              </w:rPr>
              <w:t xml:space="preserve"> </w:t>
            </w:r>
            <w:r w:rsidR="00233C03">
              <w:rPr>
                <w:rFonts w:ascii="Arial" w:hAnsi="Arial" w:cs="Arial"/>
                <w:i/>
                <w:iCs/>
              </w:rPr>
              <w:t>dritter</w:t>
            </w:r>
            <w:r w:rsidRPr="00654820">
              <w:rPr>
                <w:rFonts w:ascii="Arial" w:hAnsi="Arial" w:cs="Arial"/>
                <w:i/>
                <w:iCs/>
              </w:rPr>
              <w:t xml:space="preserve"> Platz</w:t>
            </w:r>
          </w:p>
        </w:tc>
      </w:tr>
      <w:tr w:rsidR="001404E1" w14:paraId="0C86A4C7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05B85AF9" w14:textId="2E18B7C6" w:rsidR="0054027C" w:rsidRPr="0054027C" w:rsidRDefault="00EC30BA" w:rsidP="0054027C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Sieben</w:t>
            </w:r>
            <w:r w:rsidR="0054027C">
              <w:rPr>
                <w:rFonts w:ascii="Arial" w:hAnsi="Arial" w:cs="Arial"/>
                <w:i/>
                <w:iCs/>
              </w:rPr>
              <w:t>mal Training</w:t>
            </w:r>
            <w:r w:rsidR="006170E2">
              <w:rPr>
                <w:rFonts w:ascii="Arial" w:hAnsi="Arial" w:cs="Arial"/>
                <w:i/>
                <w:iCs/>
              </w:rPr>
              <w:t xml:space="preserve"> pro Woche: Technik-, </w:t>
            </w:r>
            <w:r w:rsidR="00654906">
              <w:rPr>
                <w:rFonts w:ascii="Arial" w:hAnsi="Arial" w:cs="Arial"/>
                <w:i/>
                <w:iCs/>
              </w:rPr>
              <w:t>Wettkampf-, Kraft-</w:t>
            </w:r>
            <w:r w:rsidR="0054027C">
              <w:rPr>
                <w:rFonts w:ascii="Arial" w:hAnsi="Arial" w:cs="Arial"/>
                <w:i/>
                <w:iCs/>
              </w:rPr>
              <w:t>, Mental-</w:t>
            </w:r>
            <w:r w:rsidR="00654906">
              <w:rPr>
                <w:rFonts w:ascii="Arial" w:hAnsi="Arial" w:cs="Arial"/>
                <w:i/>
                <w:iCs/>
              </w:rPr>
              <w:t xml:space="preserve"> und Ausdauertraining</w:t>
            </w:r>
          </w:p>
        </w:tc>
      </w:tr>
      <w:tr w:rsidR="0054027C" w14:paraId="3BEB7B15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7A8E309A" w14:textId="6B6DFE1A" w:rsidR="00E419C0" w:rsidRPr="00E419C0" w:rsidRDefault="00D20506" w:rsidP="00E419C0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Fünf bis zehn</w:t>
            </w:r>
            <w:r w:rsidR="0024514A">
              <w:rPr>
                <w:rFonts w:ascii="Arial" w:hAnsi="Arial" w:cs="Arial"/>
                <w:i/>
                <w:iCs/>
              </w:rPr>
              <w:t xml:space="preserve"> mehrtägige </w:t>
            </w:r>
            <w:r w:rsidR="00613E19">
              <w:rPr>
                <w:rFonts w:ascii="Arial" w:hAnsi="Arial" w:cs="Arial"/>
                <w:i/>
                <w:iCs/>
              </w:rPr>
              <w:t>Trainingscamps</w:t>
            </w:r>
            <w:r w:rsidR="0024514A">
              <w:rPr>
                <w:rFonts w:ascii="Arial" w:hAnsi="Arial" w:cs="Arial"/>
                <w:i/>
                <w:iCs/>
              </w:rPr>
              <w:t xml:space="preserve"> jährlich</w:t>
            </w:r>
            <w:r w:rsidR="005D4F3A">
              <w:rPr>
                <w:rFonts w:ascii="Arial" w:hAnsi="Arial" w:cs="Arial"/>
                <w:i/>
                <w:iCs/>
              </w:rPr>
              <w:t xml:space="preserve"> in</w:t>
            </w:r>
            <w:r w:rsidR="00B55A50">
              <w:rPr>
                <w:rFonts w:ascii="Arial" w:hAnsi="Arial" w:cs="Arial"/>
                <w:i/>
                <w:iCs/>
              </w:rPr>
              <w:t xml:space="preserve"> Kroatien,</w:t>
            </w:r>
            <w:r w:rsidR="00B77A46">
              <w:rPr>
                <w:rFonts w:ascii="Arial" w:hAnsi="Arial" w:cs="Arial"/>
                <w:i/>
                <w:iCs/>
              </w:rPr>
              <w:t xml:space="preserve"> </w:t>
            </w:r>
            <w:r w:rsidR="005D4F3A" w:rsidRPr="00B55A50">
              <w:rPr>
                <w:rFonts w:ascii="Arial" w:hAnsi="Arial" w:cs="Arial"/>
                <w:i/>
                <w:iCs/>
              </w:rPr>
              <w:t>Bremen,</w:t>
            </w:r>
            <w:r w:rsidR="00670DC0">
              <w:rPr>
                <w:rFonts w:ascii="Arial" w:hAnsi="Arial" w:cs="Arial"/>
                <w:i/>
                <w:iCs/>
              </w:rPr>
              <w:t xml:space="preserve"> Hamburg,</w:t>
            </w:r>
            <w:r w:rsidR="00B4027E" w:rsidRPr="00B55A50">
              <w:rPr>
                <w:rFonts w:ascii="Arial" w:hAnsi="Arial" w:cs="Arial"/>
                <w:i/>
                <w:iCs/>
              </w:rPr>
              <w:t xml:space="preserve"> Kienbaum,</w:t>
            </w:r>
            <w:r w:rsidR="004B3042">
              <w:rPr>
                <w:rFonts w:ascii="Arial" w:hAnsi="Arial" w:cs="Arial"/>
                <w:i/>
                <w:iCs/>
              </w:rPr>
              <w:t xml:space="preserve"> Esslingen, </w:t>
            </w:r>
            <w:r w:rsidR="00E82743" w:rsidRPr="00B55A50">
              <w:rPr>
                <w:rFonts w:ascii="Arial" w:hAnsi="Arial" w:cs="Arial"/>
                <w:i/>
                <w:iCs/>
              </w:rPr>
              <w:t>Speyer, Karlsruhe</w:t>
            </w:r>
            <w:r w:rsidR="008A3606">
              <w:rPr>
                <w:rFonts w:ascii="Arial" w:hAnsi="Arial" w:cs="Arial"/>
                <w:i/>
                <w:iCs/>
              </w:rPr>
              <w:t>, Kaiserslautern</w:t>
            </w:r>
            <w:r w:rsidR="002F586C">
              <w:rPr>
                <w:rFonts w:ascii="Arial" w:hAnsi="Arial" w:cs="Arial"/>
                <w:i/>
                <w:iCs/>
              </w:rPr>
              <w:t xml:space="preserve"> Landau</w:t>
            </w:r>
            <w:r w:rsidR="00DF0954">
              <w:rPr>
                <w:rFonts w:ascii="Arial" w:hAnsi="Arial" w:cs="Arial"/>
                <w:i/>
                <w:iCs/>
              </w:rPr>
              <w:t xml:space="preserve"> und </w:t>
            </w:r>
            <w:r w:rsidR="009A0ABD">
              <w:rPr>
                <w:rFonts w:ascii="Arial" w:hAnsi="Arial" w:cs="Arial"/>
                <w:i/>
                <w:iCs/>
              </w:rPr>
              <w:t xml:space="preserve">Bad Ems </w:t>
            </w:r>
          </w:p>
        </w:tc>
      </w:tr>
      <w:tr w:rsidR="00E419C0" w14:paraId="7C0ABC96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61B51C47" w14:textId="50104CE8" w:rsidR="00E419C0" w:rsidRDefault="00D20506" w:rsidP="00E419C0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Drei bis </w:t>
            </w:r>
            <w:r w:rsidR="006756C3">
              <w:rPr>
                <w:rFonts w:ascii="Arial" w:hAnsi="Arial" w:cs="Arial"/>
                <w:i/>
                <w:iCs/>
              </w:rPr>
              <w:t>f</w:t>
            </w:r>
            <w:r>
              <w:rPr>
                <w:rFonts w:ascii="Arial" w:hAnsi="Arial" w:cs="Arial"/>
                <w:i/>
                <w:iCs/>
              </w:rPr>
              <w:t>ünf</w:t>
            </w:r>
            <w:r w:rsidR="00F45FDD">
              <w:rPr>
                <w:rFonts w:ascii="Arial" w:hAnsi="Arial" w:cs="Arial"/>
                <w:i/>
                <w:iCs/>
              </w:rPr>
              <w:t xml:space="preserve"> internationale Wettkämpfe &amp; </w:t>
            </w:r>
            <w:r>
              <w:rPr>
                <w:rFonts w:ascii="Arial" w:hAnsi="Arial" w:cs="Arial"/>
                <w:i/>
                <w:iCs/>
              </w:rPr>
              <w:t>drei bis fünf</w:t>
            </w:r>
            <w:r w:rsidR="00F45FDD">
              <w:rPr>
                <w:rFonts w:ascii="Arial" w:hAnsi="Arial" w:cs="Arial"/>
                <w:i/>
                <w:iCs/>
              </w:rPr>
              <w:t xml:space="preserve"> nationale Wettkämpfe </w:t>
            </w:r>
            <w:r w:rsidR="00187625">
              <w:rPr>
                <w:rFonts w:ascii="Arial" w:hAnsi="Arial" w:cs="Arial"/>
                <w:i/>
                <w:iCs/>
              </w:rPr>
              <w:t>jährlich mit intensiver Vorbereitung</w:t>
            </w:r>
          </w:p>
        </w:tc>
      </w:tr>
      <w:tr w:rsidR="00FC7350" w14:paraId="38AFB4A6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64A8BEE1" w14:textId="4664D241" w:rsidR="00FC7350" w:rsidRDefault="00FC7350" w:rsidP="00E419C0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Wöchentlich</w:t>
            </w:r>
            <w:r w:rsidR="00EC30BA">
              <w:rPr>
                <w:rFonts w:ascii="Arial" w:hAnsi="Arial" w:cs="Arial"/>
                <w:i/>
                <w:iCs/>
              </w:rPr>
              <w:t>es</w:t>
            </w:r>
            <w:r>
              <w:rPr>
                <w:rFonts w:ascii="Arial" w:hAnsi="Arial" w:cs="Arial"/>
                <w:i/>
                <w:iCs/>
              </w:rPr>
              <w:t xml:space="preserve"> Training an </w:t>
            </w:r>
            <w:r w:rsidR="00D20506">
              <w:rPr>
                <w:rFonts w:ascii="Arial" w:hAnsi="Arial" w:cs="Arial"/>
                <w:i/>
                <w:iCs/>
              </w:rPr>
              <w:t>den drei bis vier</w:t>
            </w:r>
            <w:r>
              <w:rPr>
                <w:rFonts w:ascii="Arial" w:hAnsi="Arial" w:cs="Arial"/>
                <w:i/>
                <w:iCs/>
              </w:rPr>
              <w:t xml:space="preserve"> Stan</w:t>
            </w:r>
            <w:r w:rsidR="007506CE">
              <w:rPr>
                <w:rFonts w:ascii="Arial" w:hAnsi="Arial" w:cs="Arial"/>
                <w:i/>
                <w:iCs/>
              </w:rPr>
              <w:t>dorten Karlsruhe, Speyer, Kaiserslauter</w:t>
            </w:r>
            <w:r w:rsidR="000009F5">
              <w:rPr>
                <w:rFonts w:ascii="Arial" w:hAnsi="Arial" w:cs="Arial"/>
                <w:i/>
                <w:iCs/>
              </w:rPr>
              <w:t>n,</w:t>
            </w:r>
            <w:r w:rsidR="007506CE">
              <w:rPr>
                <w:rFonts w:ascii="Arial" w:hAnsi="Arial" w:cs="Arial"/>
                <w:i/>
                <w:iCs/>
              </w:rPr>
              <w:t xml:space="preserve"> Landau</w:t>
            </w:r>
            <w:r w:rsidR="000009F5">
              <w:rPr>
                <w:rFonts w:ascii="Arial" w:hAnsi="Arial" w:cs="Arial"/>
                <w:i/>
                <w:iCs/>
              </w:rPr>
              <w:t xml:space="preserve"> </w:t>
            </w:r>
            <w:r w:rsidR="00515390">
              <w:rPr>
                <w:rFonts w:ascii="Arial" w:hAnsi="Arial" w:cs="Arial"/>
                <w:i/>
                <w:iCs/>
              </w:rPr>
              <w:t>und</w:t>
            </w:r>
            <w:r w:rsidR="000009F5">
              <w:rPr>
                <w:rFonts w:ascii="Arial" w:hAnsi="Arial" w:cs="Arial"/>
                <w:i/>
                <w:iCs/>
              </w:rPr>
              <w:t xml:space="preserve"> Ettlingen</w:t>
            </w:r>
          </w:p>
        </w:tc>
      </w:tr>
      <w:tr w:rsidR="005B3896" w14:paraId="76A72A34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25F8762B" w14:textId="1B396BCC" w:rsidR="005B3896" w:rsidRPr="005B3896" w:rsidRDefault="005B3896" w:rsidP="005B389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1. Judo Bundesliga </w:t>
            </w:r>
            <w:r w:rsidRPr="00F64AAC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3544" w:type="dxa"/>
            <w:vAlign w:val="bottom"/>
          </w:tcPr>
          <w:p w14:paraId="2BE12076" w14:textId="04E9262A" w:rsidR="005B3896" w:rsidRPr="006674C7" w:rsidRDefault="005B3896" w:rsidP="005B3896">
            <w:pPr>
              <w:jc w:val="right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Karlsruhe</w:t>
            </w:r>
          </w:p>
        </w:tc>
      </w:tr>
      <w:tr w:rsidR="005B3896" w14:paraId="6DAC69F3" w14:textId="77777777" w:rsidTr="0006362D">
        <w:trPr>
          <w:trHeight w:val="170"/>
        </w:trPr>
        <w:tc>
          <w:tcPr>
            <w:tcW w:w="6946" w:type="dxa"/>
            <w:vAlign w:val="bottom"/>
          </w:tcPr>
          <w:p w14:paraId="3E7BBFC7" w14:textId="7F69BD72" w:rsidR="005B3896" w:rsidRPr="005B3896" w:rsidRDefault="005B3896" w:rsidP="005B389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Budo-Club-Karlsruhe</w:t>
            </w:r>
          </w:p>
        </w:tc>
        <w:tc>
          <w:tcPr>
            <w:tcW w:w="3544" w:type="dxa"/>
            <w:vAlign w:val="bottom"/>
          </w:tcPr>
          <w:p w14:paraId="060AF6D8" w14:textId="1695B45B" w:rsidR="005B3896" w:rsidRPr="006674C7" w:rsidRDefault="005B3896" w:rsidP="005B3896">
            <w:pPr>
              <w:jc w:val="right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</w:rPr>
              <w:t>01/2023 – heute</w:t>
            </w:r>
          </w:p>
        </w:tc>
      </w:tr>
      <w:tr w:rsidR="005B3896" w14:paraId="0A6B04C8" w14:textId="77777777" w:rsidTr="00103C24">
        <w:trPr>
          <w:trHeight w:val="57"/>
        </w:trPr>
        <w:tc>
          <w:tcPr>
            <w:tcW w:w="10490" w:type="dxa"/>
            <w:gridSpan w:val="2"/>
            <w:vAlign w:val="bottom"/>
          </w:tcPr>
          <w:p w14:paraId="0A6972F0" w14:textId="2F6E6B20" w:rsidR="005B3896" w:rsidRPr="005B3896" w:rsidRDefault="005B3896" w:rsidP="005B3896">
            <w:pPr>
              <w:pStyle w:val="Listenabsatz"/>
              <w:numPr>
                <w:ilvl w:val="0"/>
                <w:numId w:val="16"/>
              </w:numPr>
              <w:rPr>
                <w:rFonts w:ascii="Arial" w:hAnsi="Arial" w:cs="Arial"/>
                <w:i/>
                <w:iCs/>
              </w:rPr>
            </w:pPr>
            <w:r w:rsidRPr="005B3896">
              <w:rPr>
                <w:rFonts w:ascii="Arial" w:hAnsi="Arial" w:cs="Arial"/>
                <w:i/>
                <w:iCs/>
              </w:rPr>
              <w:t xml:space="preserve">Aufstieg von der </w:t>
            </w:r>
            <w:r w:rsidR="006756C3">
              <w:rPr>
                <w:rFonts w:ascii="Arial" w:hAnsi="Arial" w:cs="Arial"/>
                <w:i/>
                <w:iCs/>
              </w:rPr>
              <w:t>zweiten</w:t>
            </w:r>
            <w:r w:rsidRPr="005B3896">
              <w:rPr>
                <w:rFonts w:ascii="Arial" w:hAnsi="Arial" w:cs="Arial"/>
                <w:i/>
                <w:iCs/>
              </w:rPr>
              <w:t xml:space="preserve"> in die </w:t>
            </w:r>
            <w:r w:rsidR="006756C3">
              <w:rPr>
                <w:rFonts w:ascii="Arial" w:hAnsi="Arial" w:cs="Arial"/>
                <w:i/>
                <w:iCs/>
              </w:rPr>
              <w:t>erste</w:t>
            </w:r>
            <w:r w:rsidRPr="005B3896">
              <w:rPr>
                <w:rFonts w:ascii="Arial" w:hAnsi="Arial" w:cs="Arial"/>
                <w:i/>
                <w:iCs/>
              </w:rPr>
              <w:t xml:space="preserve"> Bundesliga, Vorbereitung mit dem Team auf die nächste Saison</w:t>
            </w:r>
          </w:p>
        </w:tc>
      </w:tr>
      <w:tr w:rsidR="002F01C3" w14:paraId="1E8A9D22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1EDCD416" w14:textId="50EFBBA2" w:rsidR="002F01C3" w:rsidRPr="006E26D2" w:rsidRDefault="006E26D2" w:rsidP="006E26D2">
            <w:pPr>
              <w:rPr>
                <w:rFonts w:ascii="Arial" w:hAnsi="Arial" w:cs="Arial"/>
                <w:b/>
                <w:bCs/>
              </w:rPr>
            </w:pPr>
            <w:r w:rsidRPr="006E26D2">
              <w:rPr>
                <w:rFonts w:ascii="Arial" w:hAnsi="Arial" w:cs="Arial"/>
                <w:b/>
                <w:bCs/>
              </w:rPr>
              <w:t>1.</w:t>
            </w:r>
            <w:r>
              <w:rPr>
                <w:rFonts w:ascii="Arial" w:hAnsi="Arial" w:cs="Arial"/>
                <w:b/>
                <w:bCs/>
              </w:rPr>
              <w:t xml:space="preserve"> Judo Bundesliga</w:t>
            </w:r>
          </w:p>
        </w:tc>
        <w:tc>
          <w:tcPr>
            <w:tcW w:w="3544" w:type="dxa"/>
            <w:vAlign w:val="bottom"/>
          </w:tcPr>
          <w:p w14:paraId="6BFB30C3" w14:textId="2540B8BF" w:rsidR="002F01C3" w:rsidRPr="002F01C3" w:rsidRDefault="004870F3" w:rsidP="004870F3">
            <w:pPr>
              <w:jc w:val="right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Speyer</w:t>
            </w:r>
          </w:p>
        </w:tc>
      </w:tr>
      <w:tr w:rsidR="002F01C3" w:rsidRPr="00071F73" w14:paraId="07F9A0E6" w14:textId="77777777" w:rsidTr="00103C24">
        <w:trPr>
          <w:trHeight w:val="20"/>
        </w:trPr>
        <w:tc>
          <w:tcPr>
            <w:tcW w:w="6946" w:type="dxa"/>
            <w:vAlign w:val="bottom"/>
          </w:tcPr>
          <w:p w14:paraId="26FF1293" w14:textId="527A29CA" w:rsidR="002F01C3" w:rsidRPr="002F01C3" w:rsidRDefault="004870F3" w:rsidP="002F01C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JSV-Speyer</w:t>
            </w:r>
          </w:p>
        </w:tc>
        <w:tc>
          <w:tcPr>
            <w:tcW w:w="3544" w:type="dxa"/>
            <w:vAlign w:val="bottom"/>
          </w:tcPr>
          <w:p w14:paraId="46BAD13B" w14:textId="2CD28084" w:rsidR="002F01C3" w:rsidRPr="00071F73" w:rsidRDefault="004870F3" w:rsidP="004870F3">
            <w:pPr>
              <w:jc w:val="right"/>
              <w:rPr>
                <w:rFonts w:ascii="Arial" w:hAnsi="Arial" w:cs="Arial"/>
              </w:rPr>
            </w:pPr>
            <w:r w:rsidRPr="00071F73">
              <w:rPr>
                <w:rFonts w:ascii="Arial" w:hAnsi="Arial" w:cs="Arial"/>
              </w:rPr>
              <w:t xml:space="preserve">07/2021 </w:t>
            </w:r>
            <w:r w:rsidR="00001175" w:rsidRPr="00071F73">
              <w:rPr>
                <w:rFonts w:ascii="Arial" w:hAnsi="Arial" w:cs="Arial"/>
              </w:rPr>
              <w:t>– 12/2022</w:t>
            </w:r>
          </w:p>
        </w:tc>
      </w:tr>
      <w:tr w:rsidR="002F01C3" w14:paraId="6A85FA01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0E9E5094" w14:textId="20463253" w:rsidR="002F01C3" w:rsidRPr="005B3896" w:rsidRDefault="00103C24" w:rsidP="005B3896">
            <w:pPr>
              <w:pStyle w:val="Listenabsatz"/>
              <w:numPr>
                <w:ilvl w:val="0"/>
                <w:numId w:val="16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Kämpfen vor großem Publikum</w:t>
            </w:r>
            <w:r w:rsidR="00001175">
              <w:rPr>
                <w:rFonts w:ascii="Arial" w:hAnsi="Arial" w:cs="Arial"/>
                <w:i/>
                <w:iCs/>
              </w:rPr>
              <w:t xml:space="preserve"> und gelernt mit Druck umzugehen, </w:t>
            </w:r>
            <w:r w:rsidR="006756C3">
              <w:rPr>
                <w:rFonts w:ascii="Arial" w:hAnsi="Arial" w:cs="Arial"/>
                <w:i/>
                <w:iCs/>
              </w:rPr>
              <w:t>vierter</w:t>
            </w:r>
            <w:r w:rsidR="00001175">
              <w:rPr>
                <w:rFonts w:ascii="Arial" w:hAnsi="Arial" w:cs="Arial"/>
                <w:i/>
                <w:iCs/>
              </w:rPr>
              <w:t xml:space="preserve"> Platz als Saisonergebnis</w:t>
            </w:r>
          </w:p>
        </w:tc>
      </w:tr>
      <w:tr w:rsidR="005B3896" w14:paraId="3A2665B3" w14:textId="77777777" w:rsidTr="00103C24">
        <w:trPr>
          <w:trHeight w:val="454"/>
        </w:trPr>
        <w:tc>
          <w:tcPr>
            <w:tcW w:w="10490" w:type="dxa"/>
            <w:gridSpan w:val="2"/>
            <w:tcBorders>
              <w:bottom w:val="single" w:sz="4" w:space="0" w:color="auto"/>
            </w:tcBorders>
            <w:vAlign w:val="bottom"/>
          </w:tcPr>
          <w:p w14:paraId="239F87B8" w14:textId="77777777" w:rsidR="005B3896" w:rsidRPr="00F64AAC" w:rsidRDefault="005B3896" w:rsidP="005B3896">
            <w:pPr>
              <w:jc w:val="center"/>
              <w:rPr>
                <w:rFonts w:ascii="Arial" w:hAnsi="Arial" w:cs="Arial"/>
                <w:b/>
              </w:rPr>
            </w:pPr>
            <w:r w:rsidRPr="00F64AAC">
              <w:rPr>
                <w:rFonts w:ascii="Arial" w:hAnsi="Arial" w:cs="Arial"/>
                <w:b/>
              </w:rPr>
              <w:t>Praktische Erfahrungen</w:t>
            </w:r>
          </w:p>
        </w:tc>
      </w:tr>
      <w:tr w:rsidR="00B362AE" w:rsidRPr="00647496" w14:paraId="4F89FF29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33A46A14" w14:textId="6F75B233" w:rsidR="00B362AE" w:rsidRDefault="00B362AE" w:rsidP="005B3896">
            <w:pPr>
              <w:ind w:right="-142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Incedo Services GmbH </w:t>
            </w:r>
          </w:p>
        </w:tc>
        <w:tc>
          <w:tcPr>
            <w:tcW w:w="3544" w:type="dxa"/>
            <w:vAlign w:val="bottom"/>
          </w:tcPr>
          <w:p w14:paraId="458662D2" w14:textId="31743704" w:rsidR="00B362AE" w:rsidRDefault="00B362AE" w:rsidP="005B3896">
            <w:pPr>
              <w:jc w:val="right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Stuttgart</w:t>
            </w:r>
          </w:p>
        </w:tc>
      </w:tr>
      <w:tr w:rsidR="00B362AE" w:rsidRPr="00647496" w14:paraId="154333D3" w14:textId="77777777" w:rsidTr="00CF1BD9">
        <w:trPr>
          <w:trHeight w:val="113"/>
        </w:trPr>
        <w:tc>
          <w:tcPr>
            <w:tcW w:w="6946" w:type="dxa"/>
            <w:vAlign w:val="bottom"/>
          </w:tcPr>
          <w:p w14:paraId="7C0E9ECF" w14:textId="15B8433B" w:rsidR="00B362AE" w:rsidRPr="00B362AE" w:rsidRDefault="00B362AE" w:rsidP="005B3896">
            <w:pPr>
              <w:ind w:right="-142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Junior Consultant </w:t>
            </w:r>
          </w:p>
        </w:tc>
        <w:tc>
          <w:tcPr>
            <w:tcW w:w="3544" w:type="dxa"/>
            <w:vAlign w:val="bottom"/>
          </w:tcPr>
          <w:p w14:paraId="57EF6003" w14:textId="614D243F" w:rsidR="00B362AE" w:rsidRPr="00B362AE" w:rsidRDefault="00B362AE" w:rsidP="005B3896">
            <w:pPr>
              <w:jc w:val="right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08/2024 – 10/2024</w:t>
            </w:r>
          </w:p>
        </w:tc>
      </w:tr>
      <w:tr w:rsidR="00B362AE" w:rsidRPr="00647496" w14:paraId="1B2DDEE8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4E27EC3C" w14:textId="4D2B5998" w:rsidR="008C26CC" w:rsidRPr="008C26CC" w:rsidRDefault="008C26CC" w:rsidP="008C26CC">
            <w:pPr>
              <w:pStyle w:val="Listenabsatz"/>
              <w:numPr>
                <w:ilvl w:val="0"/>
                <w:numId w:val="16"/>
              </w:numPr>
              <w:ind w:right="-142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Einführung von eine</w:t>
            </w:r>
            <w:r w:rsidR="0078209D">
              <w:rPr>
                <w:rFonts w:ascii="Arial" w:hAnsi="Arial" w:cs="Arial"/>
                <w:bCs/>
              </w:rPr>
              <w:t>m</w:t>
            </w:r>
            <w:r>
              <w:rPr>
                <w:rFonts w:ascii="Arial" w:hAnsi="Arial" w:cs="Arial"/>
                <w:bCs/>
              </w:rPr>
              <w:t xml:space="preserve"> ERP-</w:t>
            </w:r>
            <w:r w:rsidR="0078209D">
              <w:rPr>
                <w:rFonts w:ascii="Arial" w:hAnsi="Arial" w:cs="Arial"/>
                <w:bCs/>
              </w:rPr>
              <w:t>System</w:t>
            </w:r>
            <w:r>
              <w:rPr>
                <w:rFonts w:ascii="Arial" w:hAnsi="Arial" w:cs="Arial"/>
                <w:bCs/>
              </w:rPr>
              <w:t xml:space="preserve"> bei</w:t>
            </w:r>
            <w:r w:rsidR="0078209D">
              <w:rPr>
                <w:rFonts w:ascii="Arial" w:hAnsi="Arial" w:cs="Arial"/>
                <w:bCs/>
              </w:rPr>
              <w:t xml:space="preserve"> verschiedenen</w:t>
            </w:r>
            <w:r>
              <w:rPr>
                <w:rFonts w:ascii="Arial" w:hAnsi="Arial" w:cs="Arial"/>
                <w:bCs/>
              </w:rPr>
              <w:t xml:space="preserve"> Kunden</w:t>
            </w:r>
          </w:p>
        </w:tc>
        <w:tc>
          <w:tcPr>
            <w:tcW w:w="3544" w:type="dxa"/>
            <w:vAlign w:val="bottom"/>
          </w:tcPr>
          <w:p w14:paraId="6C9E97AE" w14:textId="77777777" w:rsidR="00B362AE" w:rsidRDefault="00B362AE" w:rsidP="005B3896">
            <w:pPr>
              <w:jc w:val="right"/>
              <w:rPr>
                <w:rFonts w:ascii="Arial" w:hAnsi="Arial" w:cs="Arial"/>
                <w:i/>
              </w:rPr>
            </w:pPr>
          </w:p>
        </w:tc>
      </w:tr>
      <w:tr w:rsidR="003245F2" w:rsidRPr="00647496" w14:paraId="0EFED9B3" w14:textId="77777777" w:rsidTr="003245F2">
        <w:trPr>
          <w:trHeight w:val="340"/>
        </w:trPr>
        <w:tc>
          <w:tcPr>
            <w:tcW w:w="10490" w:type="dxa"/>
            <w:gridSpan w:val="2"/>
            <w:vAlign w:val="bottom"/>
          </w:tcPr>
          <w:p w14:paraId="5E0F60BB" w14:textId="6780FFC7" w:rsidR="003245F2" w:rsidRPr="003245F2" w:rsidRDefault="003245F2" w:rsidP="003245F2">
            <w:pPr>
              <w:pStyle w:val="Listenabsatz"/>
              <w:numPr>
                <w:ilvl w:val="0"/>
                <w:numId w:val="16"/>
              </w:numPr>
              <w:rPr>
                <w:rFonts w:ascii="Arial" w:hAnsi="Arial" w:cs="Arial"/>
                <w:i/>
              </w:rPr>
            </w:pPr>
            <w:r w:rsidRPr="003245F2">
              <w:rPr>
                <w:rFonts w:ascii="Arial" w:hAnsi="Arial" w:cs="Arial"/>
                <w:bCs/>
              </w:rPr>
              <w:t xml:space="preserve">Präsentieren, </w:t>
            </w:r>
            <w:r w:rsidR="006E0346">
              <w:rPr>
                <w:rFonts w:ascii="Arial" w:hAnsi="Arial" w:cs="Arial"/>
                <w:bCs/>
              </w:rPr>
              <w:t>Beraten</w:t>
            </w:r>
            <w:r w:rsidRPr="003245F2">
              <w:rPr>
                <w:rFonts w:ascii="Arial" w:hAnsi="Arial" w:cs="Arial"/>
                <w:bCs/>
              </w:rPr>
              <w:t xml:space="preserve"> und Unterstüt</w:t>
            </w:r>
            <w:r w:rsidR="00B17B9B">
              <w:rPr>
                <w:rFonts w:ascii="Arial" w:hAnsi="Arial" w:cs="Arial"/>
                <w:bCs/>
              </w:rPr>
              <w:t>zen bei</w:t>
            </w:r>
            <w:r w:rsidRPr="003245F2">
              <w:rPr>
                <w:rFonts w:ascii="Arial" w:hAnsi="Arial" w:cs="Arial"/>
                <w:bCs/>
              </w:rPr>
              <w:t xml:space="preserve"> Kunden bis </w:t>
            </w:r>
            <w:r w:rsidR="00B17B9B">
              <w:rPr>
                <w:rFonts w:ascii="Arial" w:hAnsi="Arial" w:cs="Arial"/>
                <w:bCs/>
              </w:rPr>
              <w:t>hin zum Go-Live und darüber hinaus</w:t>
            </w:r>
          </w:p>
        </w:tc>
      </w:tr>
      <w:tr w:rsidR="005B3896" w:rsidRPr="00647496" w14:paraId="570EDE76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1CE64325" w14:textId="24947664" w:rsidR="005B3896" w:rsidRDefault="005B3896" w:rsidP="005B3896">
            <w:pPr>
              <w:ind w:right="-142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Burnaby Judo Club</w:t>
            </w:r>
          </w:p>
        </w:tc>
        <w:tc>
          <w:tcPr>
            <w:tcW w:w="3544" w:type="dxa"/>
            <w:vAlign w:val="bottom"/>
          </w:tcPr>
          <w:p w14:paraId="48AAAF2B" w14:textId="6E8E9824" w:rsidR="005B3896" w:rsidRDefault="005B3896" w:rsidP="005B3896">
            <w:pPr>
              <w:jc w:val="right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Burnaby, Kanada</w:t>
            </w:r>
          </w:p>
        </w:tc>
      </w:tr>
      <w:tr w:rsidR="005B3896" w:rsidRPr="00647496" w14:paraId="0A85C3FC" w14:textId="77777777" w:rsidTr="0006362D">
        <w:trPr>
          <w:trHeight w:val="170"/>
        </w:trPr>
        <w:tc>
          <w:tcPr>
            <w:tcW w:w="6946" w:type="dxa"/>
            <w:vAlign w:val="bottom"/>
          </w:tcPr>
          <w:p w14:paraId="70792689" w14:textId="6F6F97A9" w:rsidR="005B3896" w:rsidRDefault="005B3896" w:rsidP="005B3896">
            <w:pPr>
              <w:ind w:right="-142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>Judo Assistenz-Trainer</w:t>
            </w:r>
          </w:p>
        </w:tc>
        <w:tc>
          <w:tcPr>
            <w:tcW w:w="3544" w:type="dxa"/>
            <w:vAlign w:val="bottom"/>
          </w:tcPr>
          <w:p w14:paraId="72C85585" w14:textId="271A0E88" w:rsidR="005B3896" w:rsidRDefault="005B3896" w:rsidP="005B3896">
            <w:pPr>
              <w:jc w:val="right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Cs/>
                <w:smallCaps/>
              </w:rPr>
              <w:t>06/2023 – 12/2023</w:t>
            </w:r>
          </w:p>
        </w:tc>
      </w:tr>
      <w:tr w:rsidR="005B3896" w:rsidRPr="00647496" w14:paraId="4DE75BDD" w14:textId="77777777" w:rsidTr="00103C24">
        <w:trPr>
          <w:trHeight w:val="57"/>
        </w:trPr>
        <w:tc>
          <w:tcPr>
            <w:tcW w:w="10490" w:type="dxa"/>
            <w:gridSpan w:val="2"/>
            <w:vAlign w:val="bottom"/>
          </w:tcPr>
          <w:p w14:paraId="79FBDA01" w14:textId="72690EA2" w:rsidR="005B3896" w:rsidRPr="00E321E3" w:rsidRDefault="005B3896" w:rsidP="005B3896">
            <w:pPr>
              <w:pStyle w:val="Listenabsatz"/>
              <w:numPr>
                <w:ilvl w:val="0"/>
                <w:numId w:val="10"/>
              </w:numPr>
              <w:rPr>
                <w:rFonts w:ascii="Arial" w:hAnsi="Arial" w:cs="Arial"/>
                <w:i/>
              </w:rPr>
            </w:pPr>
            <w:r w:rsidRPr="00E321E3">
              <w:rPr>
                <w:rFonts w:ascii="Arial" w:hAnsi="Arial" w:cs="Arial"/>
                <w:bCs/>
                <w:i/>
                <w:iCs/>
              </w:rPr>
              <w:t>Durchführung des Aufwärmprogramms und Demonstrierung von verschiedenen Techniken</w:t>
            </w:r>
          </w:p>
        </w:tc>
      </w:tr>
      <w:tr w:rsidR="005B3896" w:rsidRPr="00647496" w14:paraId="63CA713E" w14:textId="77777777" w:rsidTr="00103C24">
        <w:trPr>
          <w:trHeight w:val="57"/>
        </w:trPr>
        <w:tc>
          <w:tcPr>
            <w:tcW w:w="10490" w:type="dxa"/>
            <w:gridSpan w:val="2"/>
            <w:vAlign w:val="bottom"/>
          </w:tcPr>
          <w:p w14:paraId="2A2836C8" w14:textId="34498D99" w:rsidR="005B3896" w:rsidRPr="00E321E3" w:rsidRDefault="005B3896" w:rsidP="005B3896">
            <w:pPr>
              <w:pStyle w:val="Listenabsatz"/>
              <w:numPr>
                <w:ilvl w:val="0"/>
                <w:numId w:val="10"/>
              </w:numPr>
              <w:rPr>
                <w:rFonts w:ascii="Arial" w:hAnsi="Arial" w:cs="Arial"/>
                <w:i/>
              </w:rPr>
            </w:pPr>
            <w:r w:rsidRPr="00E321E3">
              <w:rPr>
                <w:rFonts w:ascii="Arial" w:hAnsi="Arial" w:cs="Arial"/>
                <w:bCs/>
                <w:i/>
                <w:iCs/>
              </w:rPr>
              <w:t>Vorbereitung des Trainings mit abwechslungsreichen Übungen für verschiedene Altersklassen</w:t>
            </w:r>
          </w:p>
        </w:tc>
      </w:tr>
      <w:tr w:rsidR="005B3896" w:rsidRPr="00647496" w14:paraId="26F2B9F0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5D0A8CC9" w14:textId="347163AA" w:rsidR="005B3896" w:rsidRDefault="005B3896" w:rsidP="005B3896">
            <w:pPr>
              <w:ind w:right="-142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Mercedes Benz AG</w:t>
            </w:r>
          </w:p>
        </w:tc>
        <w:tc>
          <w:tcPr>
            <w:tcW w:w="3544" w:type="dxa"/>
            <w:vAlign w:val="bottom"/>
          </w:tcPr>
          <w:p w14:paraId="78C7E03F" w14:textId="4E72B719" w:rsidR="005B3896" w:rsidRDefault="005B3896" w:rsidP="005B3896">
            <w:pPr>
              <w:jc w:val="right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Sindelfingen</w:t>
            </w:r>
          </w:p>
        </w:tc>
      </w:tr>
      <w:tr w:rsidR="005B3896" w:rsidRPr="00647496" w14:paraId="17AA4E2E" w14:textId="77777777" w:rsidTr="00CF1BD9">
        <w:trPr>
          <w:trHeight w:val="113"/>
        </w:trPr>
        <w:tc>
          <w:tcPr>
            <w:tcW w:w="6946" w:type="dxa"/>
            <w:vAlign w:val="bottom"/>
          </w:tcPr>
          <w:p w14:paraId="48D3F923" w14:textId="55FE5385" w:rsidR="005B3896" w:rsidRPr="00156005" w:rsidRDefault="00EC30BA" w:rsidP="005B3896">
            <w:pPr>
              <w:ind w:right="-142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Praktikant</w:t>
            </w:r>
          </w:p>
        </w:tc>
        <w:tc>
          <w:tcPr>
            <w:tcW w:w="3544" w:type="dxa"/>
            <w:vAlign w:val="bottom"/>
          </w:tcPr>
          <w:p w14:paraId="0709A276" w14:textId="18D6F048" w:rsidR="005B3896" w:rsidRPr="00463A0C" w:rsidRDefault="005B3896" w:rsidP="005B3896">
            <w:pPr>
              <w:jc w:val="right"/>
              <w:rPr>
                <w:rFonts w:ascii="Arial" w:hAnsi="Arial" w:cs="Arial"/>
                <w:iCs/>
              </w:rPr>
            </w:pPr>
            <w:r w:rsidRPr="00463A0C">
              <w:rPr>
                <w:rFonts w:ascii="Arial" w:hAnsi="Arial" w:cs="Arial"/>
                <w:iCs/>
              </w:rPr>
              <w:t>04/2023</w:t>
            </w:r>
          </w:p>
        </w:tc>
      </w:tr>
      <w:tr w:rsidR="005B3896" w:rsidRPr="00647496" w14:paraId="391FB9A7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5C2957F2" w14:textId="6CA7DA6C" w:rsidR="005B3896" w:rsidRPr="00692DBA" w:rsidRDefault="005B3896" w:rsidP="005B3896">
            <w:pPr>
              <w:pStyle w:val="Listenabsatz"/>
              <w:numPr>
                <w:ilvl w:val="0"/>
                <w:numId w:val="11"/>
              </w:num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Führung durch die verschiedenen Produktionshallen, detaillierte Erklärung der Herstellung d</w:t>
            </w:r>
            <w:r w:rsidR="00EC30BA">
              <w:rPr>
                <w:rFonts w:ascii="Arial" w:hAnsi="Arial" w:cs="Arial"/>
                <w:i/>
              </w:rPr>
              <w:t xml:space="preserve">er </w:t>
            </w:r>
            <w:r>
              <w:rPr>
                <w:rFonts w:ascii="Arial" w:hAnsi="Arial" w:cs="Arial"/>
                <w:i/>
              </w:rPr>
              <w:t>Autos</w:t>
            </w:r>
          </w:p>
        </w:tc>
      </w:tr>
      <w:tr w:rsidR="005B3896" w:rsidRPr="00647496" w14:paraId="36C961CE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636F1018" w14:textId="33B36E3E" w:rsidR="005B3896" w:rsidRPr="00692DBA" w:rsidRDefault="005B3896" w:rsidP="005B3896">
            <w:pPr>
              <w:pStyle w:val="Listenabsatz"/>
              <w:numPr>
                <w:ilvl w:val="0"/>
                <w:numId w:val="11"/>
              </w:numPr>
              <w:rPr>
                <w:rFonts w:ascii="Arial" w:hAnsi="Arial" w:cs="Arial"/>
                <w:i/>
              </w:rPr>
            </w:pPr>
            <w:r w:rsidRPr="001E7133">
              <w:rPr>
                <w:rFonts w:ascii="Arial" w:hAnsi="Arial" w:cs="Arial"/>
                <w:i/>
              </w:rPr>
              <w:t>Verstehen</w:t>
            </w:r>
            <w:r>
              <w:rPr>
                <w:rFonts w:ascii="Arial" w:hAnsi="Arial" w:cs="Arial"/>
                <w:i/>
              </w:rPr>
              <w:t xml:space="preserve"> der Komplexität des Unternehmens und der täglichen Ziele und Herausforderungen</w:t>
            </w:r>
          </w:p>
        </w:tc>
      </w:tr>
      <w:tr w:rsidR="005B3896" w:rsidRPr="00647496" w14:paraId="1E635C35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36D1818A" w14:textId="7E7344E3" w:rsidR="005B3896" w:rsidRDefault="005B3896" w:rsidP="005B3896">
            <w:pPr>
              <w:pStyle w:val="Listenabsatz"/>
              <w:numPr>
                <w:ilvl w:val="0"/>
                <w:numId w:val="11"/>
              </w:num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Einblicke in den Arbeitsalltag und d</w:t>
            </w:r>
            <w:r w:rsidR="006756C3">
              <w:rPr>
                <w:rFonts w:ascii="Arial" w:hAnsi="Arial" w:cs="Arial"/>
                <w:i/>
              </w:rPr>
              <w:t>ie</w:t>
            </w:r>
            <w:r>
              <w:rPr>
                <w:rFonts w:ascii="Arial" w:hAnsi="Arial" w:cs="Arial"/>
                <w:i/>
              </w:rPr>
              <w:t xml:space="preserve"> Aufgaben einer Führungskraft (3</w:t>
            </w:r>
            <w:r w:rsidR="006756C3">
              <w:rPr>
                <w:rFonts w:ascii="Arial" w:hAnsi="Arial" w:cs="Arial"/>
                <w:i/>
              </w:rPr>
              <w:t>.</w:t>
            </w:r>
            <w:r>
              <w:rPr>
                <w:rFonts w:ascii="Arial" w:hAnsi="Arial" w:cs="Arial"/>
                <w:i/>
              </w:rPr>
              <w:t>000+ Angestellte)</w:t>
            </w:r>
          </w:p>
        </w:tc>
      </w:tr>
      <w:tr w:rsidR="005B3896" w:rsidRPr="00647496" w14:paraId="63DD7291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56175350" w14:textId="41573125" w:rsidR="005B3896" w:rsidRDefault="005B3896" w:rsidP="005B3896">
            <w:pPr>
              <w:ind w:right="-142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Reflect GmbH &amp; Co. KG</w:t>
            </w:r>
          </w:p>
        </w:tc>
        <w:tc>
          <w:tcPr>
            <w:tcW w:w="3544" w:type="dxa"/>
            <w:vAlign w:val="bottom"/>
          </w:tcPr>
          <w:p w14:paraId="57E413EE" w14:textId="65C439C7" w:rsidR="005B3896" w:rsidRDefault="005B3896" w:rsidP="005B3896">
            <w:pPr>
              <w:jc w:val="right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Rohrbach</w:t>
            </w:r>
          </w:p>
        </w:tc>
      </w:tr>
      <w:tr w:rsidR="005B3896" w:rsidRPr="00647496" w14:paraId="11B5DFC7" w14:textId="77777777" w:rsidTr="0006362D">
        <w:trPr>
          <w:trHeight w:val="170"/>
        </w:trPr>
        <w:tc>
          <w:tcPr>
            <w:tcW w:w="6946" w:type="dxa"/>
            <w:vAlign w:val="bottom"/>
          </w:tcPr>
          <w:p w14:paraId="41810E1A" w14:textId="1125E54A" w:rsidR="005B3896" w:rsidRPr="00372649" w:rsidRDefault="00EC30BA" w:rsidP="005B3896">
            <w:pPr>
              <w:ind w:right="-142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Aushilfskraft </w:t>
            </w:r>
            <w:r w:rsidR="00FB6BE9">
              <w:rPr>
                <w:rFonts w:ascii="Arial" w:hAnsi="Arial" w:cs="Arial"/>
                <w:bCs/>
              </w:rPr>
              <w:t xml:space="preserve">in einer </w:t>
            </w:r>
            <w:r w:rsidR="002A1338">
              <w:rPr>
                <w:rFonts w:ascii="Arial" w:hAnsi="Arial" w:cs="Arial"/>
                <w:bCs/>
              </w:rPr>
              <w:t>Unternehmensberatung</w:t>
            </w:r>
          </w:p>
        </w:tc>
        <w:tc>
          <w:tcPr>
            <w:tcW w:w="3544" w:type="dxa"/>
            <w:vAlign w:val="bottom"/>
          </w:tcPr>
          <w:p w14:paraId="0F06C4BA" w14:textId="2699ED5F" w:rsidR="005B3896" w:rsidRPr="00463A0C" w:rsidRDefault="005B3896" w:rsidP="005B3896">
            <w:pPr>
              <w:jc w:val="right"/>
              <w:rPr>
                <w:rFonts w:ascii="Arial" w:hAnsi="Arial" w:cs="Arial"/>
                <w:iCs/>
              </w:rPr>
            </w:pPr>
            <w:r w:rsidRPr="00463A0C">
              <w:rPr>
                <w:rFonts w:ascii="Arial" w:hAnsi="Arial" w:cs="Arial"/>
                <w:iCs/>
              </w:rPr>
              <w:t>07/2022 – 12/2022</w:t>
            </w:r>
          </w:p>
        </w:tc>
      </w:tr>
      <w:tr w:rsidR="005B3896" w:rsidRPr="00647496" w14:paraId="117EE1C0" w14:textId="77777777" w:rsidTr="00103C24">
        <w:trPr>
          <w:trHeight w:val="113"/>
        </w:trPr>
        <w:tc>
          <w:tcPr>
            <w:tcW w:w="10490" w:type="dxa"/>
            <w:gridSpan w:val="2"/>
            <w:vAlign w:val="bottom"/>
          </w:tcPr>
          <w:p w14:paraId="563A3137" w14:textId="7B368ED2" w:rsidR="005B3896" w:rsidRPr="00562ACF" w:rsidRDefault="005B3896" w:rsidP="005B3896">
            <w:pPr>
              <w:pStyle w:val="Listenabsatz"/>
              <w:numPr>
                <w:ilvl w:val="0"/>
                <w:numId w:val="13"/>
              </w:numPr>
              <w:rPr>
                <w:rFonts w:ascii="Arial" w:hAnsi="Arial" w:cs="Arial"/>
                <w:i/>
              </w:rPr>
            </w:pPr>
            <w:r w:rsidRPr="00562ACF">
              <w:rPr>
                <w:rFonts w:ascii="Arial" w:hAnsi="Arial" w:cs="Arial"/>
                <w:bCs/>
                <w:i/>
                <w:iCs/>
              </w:rPr>
              <w:t>Erstellung von PowerPoints für die Projekte der Berater</w:t>
            </w:r>
          </w:p>
        </w:tc>
      </w:tr>
      <w:tr w:rsidR="005B3896" w:rsidRPr="00647496" w14:paraId="3A48EB64" w14:textId="77777777" w:rsidTr="00103C24">
        <w:trPr>
          <w:trHeight w:val="113"/>
        </w:trPr>
        <w:tc>
          <w:tcPr>
            <w:tcW w:w="10490" w:type="dxa"/>
            <w:gridSpan w:val="2"/>
            <w:vAlign w:val="bottom"/>
          </w:tcPr>
          <w:p w14:paraId="6ACC4A3D" w14:textId="116C3F6D" w:rsidR="005B3896" w:rsidRPr="00562ACF" w:rsidRDefault="005B3896" w:rsidP="005B3896">
            <w:pPr>
              <w:pStyle w:val="Listenabsatz"/>
              <w:numPr>
                <w:ilvl w:val="0"/>
                <w:numId w:val="13"/>
              </w:num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Recherche- &amp; Analysearbeit für Blogartikel auf der Website</w:t>
            </w:r>
          </w:p>
        </w:tc>
      </w:tr>
      <w:tr w:rsidR="005B3896" w:rsidRPr="00647496" w14:paraId="16838290" w14:textId="77777777" w:rsidTr="00103C24">
        <w:trPr>
          <w:trHeight w:val="113"/>
        </w:trPr>
        <w:tc>
          <w:tcPr>
            <w:tcW w:w="10490" w:type="dxa"/>
            <w:gridSpan w:val="2"/>
            <w:vAlign w:val="bottom"/>
          </w:tcPr>
          <w:p w14:paraId="5E163F33" w14:textId="2437D55B" w:rsidR="005B3896" w:rsidRDefault="005B3896" w:rsidP="005B3896">
            <w:pPr>
              <w:pStyle w:val="Listenabsatz"/>
              <w:numPr>
                <w:ilvl w:val="0"/>
                <w:numId w:val="13"/>
              </w:num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lastRenderedPageBreak/>
              <w:t>Übersetzung von Texten vo</w:t>
            </w:r>
            <w:r w:rsidR="00EC30BA">
              <w:rPr>
                <w:rFonts w:ascii="Arial" w:hAnsi="Arial" w:cs="Arial"/>
                <w:i/>
              </w:rPr>
              <w:t>m</w:t>
            </w:r>
            <w:r>
              <w:rPr>
                <w:rFonts w:ascii="Arial" w:hAnsi="Arial" w:cs="Arial"/>
                <w:i/>
              </w:rPr>
              <w:t xml:space="preserve"> </w:t>
            </w:r>
            <w:r w:rsidR="00EC30BA">
              <w:rPr>
                <w:rFonts w:ascii="Arial" w:hAnsi="Arial" w:cs="Arial"/>
                <w:i/>
              </w:rPr>
              <w:t>D</w:t>
            </w:r>
            <w:r>
              <w:rPr>
                <w:rFonts w:ascii="Arial" w:hAnsi="Arial" w:cs="Arial"/>
                <w:i/>
              </w:rPr>
              <w:t>eutsch</w:t>
            </w:r>
            <w:r w:rsidR="00EC30BA">
              <w:rPr>
                <w:rFonts w:ascii="Arial" w:hAnsi="Arial" w:cs="Arial"/>
                <w:i/>
              </w:rPr>
              <w:t>en</w:t>
            </w:r>
            <w:r>
              <w:rPr>
                <w:rFonts w:ascii="Arial" w:hAnsi="Arial" w:cs="Arial"/>
                <w:i/>
              </w:rPr>
              <w:t xml:space="preserve"> in</w:t>
            </w:r>
            <w:r w:rsidR="00EC30BA">
              <w:rPr>
                <w:rFonts w:ascii="Arial" w:hAnsi="Arial" w:cs="Arial"/>
                <w:i/>
              </w:rPr>
              <w:t>s</w:t>
            </w:r>
            <w:r>
              <w:rPr>
                <w:rFonts w:ascii="Arial" w:hAnsi="Arial" w:cs="Arial"/>
                <w:i/>
              </w:rPr>
              <w:t xml:space="preserve"> </w:t>
            </w:r>
            <w:r w:rsidR="00EC30BA">
              <w:rPr>
                <w:rFonts w:ascii="Arial" w:hAnsi="Arial" w:cs="Arial"/>
                <w:i/>
              </w:rPr>
              <w:t>E</w:t>
            </w:r>
            <w:r>
              <w:rPr>
                <w:rFonts w:ascii="Arial" w:hAnsi="Arial" w:cs="Arial"/>
                <w:i/>
              </w:rPr>
              <w:t>nglisch</w:t>
            </w:r>
            <w:r w:rsidR="00EC30BA">
              <w:rPr>
                <w:rFonts w:ascii="Arial" w:hAnsi="Arial" w:cs="Arial"/>
                <w:i/>
              </w:rPr>
              <w:t>e</w:t>
            </w:r>
            <w:r>
              <w:rPr>
                <w:rFonts w:ascii="Arial" w:hAnsi="Arial" w:cs="Arial"/>
                <w:i/>
              </w:rPr>
              <w:t xml:space="preserve"> (für Blogartikel und die Website)</w:t>
            </w:r>
          </w:p>
        </w:tc>
      </w:tr>
      <w:tr w:rsidR="005B3896" w:rsidRPr="00647496" w14:paraId="6A254A18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2D8090B2" w14:textId="77D41621" w:rsidR="005B3896" w:rsidRPr="00F64AAC" w:rsidRDefault="005B3896" w:rsidP="005B3896">
            <w:pPr>
              <w:ind w:right="-142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Burg Berwartstein </w:t>
            </w:r>
          </w:p>
        </w:tc>
        <w:tc>
          <w:tcPr>
            <w:tcW w:w="3544" w:type="dxa"/>
            <w:vAlign w:val="bottom"/>
          </w:tcPr>
          <w:p w14:paraId="383BD348" w14:textId="4D403A43" w:rsidR="005B3896" w:rsidRPr="00647496" w:rsidRDefault="005B3896" w:rsidP="005B3896">
            <w:pPr>
              <w:jc w:val="right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Erlenbach</w:t>
            </w:r>
          </w:p>
        </w:tc>
      </w:tr>
      <w:tr w:rsidR="005B3896" w14:paraId="77AC34C9" w14:textId="77777777" w:rsidTr="0006362D">
        <w:trPr>
          <w:trHeight w:val="170"/>
        </w:trPr>
        <w:tc>
          <w:tcPr>
            <w:tcW w:w="6946" w:type="dxa"/>
            <w:vAlign w:val="bottom"/>
          </w:tcPr>
          <w:p w14:paraId="30421A71" w14:textId="5200F9B1" w:rsidR="005B3896" w:rsidRPr="002F71DA" w:rsidRDefault="005B3896" w:rsidP="005B3896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Fremdenführer</w:t>
            </w:r>
          </w:p>
        </w:tc>
        <w:tc>
          <w:tcPr>
            <w:tcW w:w="3544" w:type="dxa"/>
            <w:vAlign w:val="bottom"/>
          </w:tcPr>
          <w:p w14:paraId="568CEEA6" w14:textId="20697ADC" w:rsidR="005B3896" w:rsidRPr="002F71DA" w:rsidRDefault="005B3896" w:rsidP="005B3896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smallCaps/>
              </w:rPr>
              <w:t>10/2018 – 01/2020</w:t>
            </w:r>
          </w:p>
        </w:tc>
      </w:tr>
      <w:tr w:rsidR="005B3896" w14:paraId="4F5CAFD8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35D88B17" w14:textId="3BBD6146" w:rsidR="005B3896" w:rsidRPr="00441DE1" w:rsidRDefault="005B3896" w:rsidP="005B3896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bCs/>
                <w:i/>
                <w:iCs/>
              </w:rPr>
            </w:pPr>
            <w:r>
              <w:rPr>
                <w:rFonts w:ascii="Arial" w:hAnsi="Arial" w:cs="Arial"/>
                <w:bCs/>
                <w:i/>
                <w:iCs/>
              </w:rPr>
              <w:t>Führung durch die Burg mit bis zu 60 Leuten, vortragen der Geschichte und wichtiger Fakten (</w:t>
            </w:r>
            <w:r w:rsidR="006C4234">
              <w:rPr>
                <w:rFonts w:ascii="Arial" w:hAnsi="Arial" w:cs="Arial"/>
                <w:bCs/>
                <w:i/>
                <w:iCs/>
              </w:rPr>
              <w:t xml:space="preserve">je Führung ca. </w:t>
            </w:r>
            <w:r w:rsidR="00EC30BA">
              <w:rPr>
                <w:rFonts w:ascii="Arial" w:hAnsi="Arial" w:cs="Arial"/>
                <w:bCs/>
                <w:i/>
                <w:iCs/>
              </w:rPr>
              <w:t>eine</w:t>
            </w:r>
            <w:r>
              <w:rPr>
                <w:rFonts w:ascii="Arial" w:hAnsi="Arial" w:cs="Arial"/>
                <w:bCs/>
                <w:i/>
                <w:iCs/>
              </w:rPr>
              <w:t xml:space="preserve"> Stunde)</w:t>
            </w:r>
          </w:p>
        </w:tc>
      </w:tr>
      <w:tr w:rsidR="005B3896" w14:paraId="2092CD5B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6126979A" w14:textId="287AA861" w:rsidR="005B3896" w:rsidRDefault="00C7582E" w:rsidP="005B3896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bCs/>
                <w:i/>
                <w:iCs/>
              </w:rPr>
            </w:pPr>
            <w:r>
              <w:rPr>
                <w:rFonts w:ascii="Arial" w:hAnsi="Arial" w:cs="Arial"/>
                <w:bCs/>
                <w:i/>
                <w:iCs/>
              </w:rPr>
              <w:t>E</w:t>
            </w:r>
            <w:r w:rsidR="005B3896">
              <w:rPr>
                <w:rFonts w:ascii="Arial" w:hAnsi="Arial" w:cs="Arial"/>
                <w:bCs/>
                <w:i/>
                <w:iCs/>
              </w:rPr>
              <w:t>rlernen des Vortragens vor großen Gruppen</w:t>
            </w:r>
            <w:r>
              <w:rPr>
                <w:rFonts w:ascii="Arial" w:hAnsi="Arial" w:cs="Arial"/>
                <w:bCs/>
                <w:i/>
                <w:iCs/>
              </w:rPr>
              <w:t xml:space="preserve"> und Aufbau von Selbstbewusstsein </w:t>
            </w:r>
            <w:r w:rsidR="007B0AB0">
              <w:rPr>
                <w:rFonts w:ascii="Arial" w:hAnsi="Arial" w:cs="Arial"/>
                <w:bCs/>
                <w:i/>
                <w:iCs/>
              </w:rPr>
              <w:t xml:space="preserve">in </w:t>
            </w:r>
            <w:r w:rsidR="002C4851">
              <w:rPr>
                <w:rFonts w:ascii="Arial" w:hAnsi="Arial" w:cs="Arial"/>
                <w:bCs/>
                <w:i/>
                <w:iCs/>
              </w:rPr>
              <w:t xml:space="preserve">diesem </w:t>
            </w:r>
            <w:r w:rsidR="007B0AB0">
              <w:rPr>
                <w:rFonts w:ascii="Arial" w:hAnsi="Arial" w:cs="Arial"/>
                <w:bCs/>
                <w:i/>
                <w:iCs/>
              </w:rPr>
              <w:t>Bereich</w:t>
            </w:r>
          </w:p>
        </w:tc>
      </w:tr>
      <w:tr w:rsidR="005B3896" w14:paraId="5905F916" w14:textId="77777777" w:rsidTr="00103C24">
        <w:trPr>
          <w:trHeight w:val="454"/>
        </w:trPr>
        <w:tc>
          <w:tcPr>
            <w:tcW w:w="10490" w:type="dxa"/>
            <w:gridSpan w:val="2"/>
            <w:tcBorders>
              <w:bottom w:val="single" w:sz="4" w:space="0" w:color="auto"/>
            </w:tcBorders>
            <w:vAlign w:val="bottom"/>
          </w:tcPr>
          <w:p w14:paraId="7800FD65" w14:textId="3F4CA72F" w:rsidR="005B3896" w:rsidRPr="00F64AAC" w:rsidRDefault="005B3896" w:rsidP="005B3896">
            <w:pPr>
              <w:jc w:val="center"/>
              <w:rPr>
                <w:rFonts w:ascii="Arial" w:hAnsi="Arial" w:cs="Arial"/>
                <w:b/>
              </w:rPr>
            </w:pPr>
            <w:r w:rsidRPr="00F64AAC">
              <w:rPr>
                <w:rFonts w:ascii="Arial" w:hAnsi="Arial" w:cs="Arial"/>
                <w:b/>
              </w:rPr>
              <w:t>Ehrenamtliche Erfahrungen</w:t>
            </w:r>
          </w:p>
        </w:tc>
      </w:tr>
      <w:tr w:rsidR="005B3896" w:rsidRPr="00647496" w14:paraId="6003EBE8" w14:textId="77777777" w:rsidTr="0006362D">
        <w:trPr>
          <w:trHeight w:val="340"/>
        </w:trPr>
        <w:tc>
          <w:tcPr>
            <w:tcW w:w="6946" w:type="dxa"/>
            <w:tcBorders>
              <w:top w:val="single" w:sz="4" w:space="0" w:color="auto"/>
            </w:tcBorders>
            <w:vAlign w:val="bottom"/>
          </w:tcPr>
          <w:p w14:paraId="7E96EBEF" w14:textId="21F0D51E" w:rsidR="005B3896" w:rsidRPr="00647496" w:rsidRDefault="005B3896" w:rsidP="005B3896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West Vancouver Foundation</w:t>
            </w:r>
          </w:p>
        </w:tc>
        <w:tc>
          <w:tcPr>
            <w:tcW w:w="3544" w:type="dxa"/>
            <w:tcBorders>
              <w:top w:val="single" w:sz="4" w:space="0" w:color="auto"/>
            </w:tcBorders>
            <w:vAlign w:val="bottom"/>
          </w:tcPr>
          <w:p w14:paraId="7EE63172" w14:textId="06469925" w:rsidR="005B3896" w:rsidRPr="00647496" w:rsidRDefault="005B3896" w:rsidP="005B3896">
            <w:pPr>
              <w:jc w:val="right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West Vancouver, Kanada</w:t>
            </w:r>
          </w:p>
        </w:tc>
      </w:tr>
      <w:tr w:rsidR="005B3896" w14:paraId="060CDF6F" w14:textId="77777777" w:rsidTr="00103C24">
        <w:trPr>
          <w:trHeight w:val="20"/>
        </w:trPr>
        <w:tc>
          <w:tcPr>
            <w:tcW w:w="6946" w:type="dxa"/>
            <w:vAlign w:val="bottom"/>
          </w:tcPr>
          <w:p w14:paraId="46FAF977" w14:textId="7B089BD4" w:rsidR="005B3896" w:rsidRPr="001C344A" w:rsidRDefault="00EC30BA" w:rsidP="005B389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Praktikant</w:t>
            </w:r>
            <w:r w:rsidR="005B3896">
              <w:rPr>
                <w:rFonts w:ascii="Arial" w:hAnsi="Arial" w:cs="Arial"/>
              </w:rPr>
              <w:t xml:space="preserve"> als</w:t>
            </w:r>
            <w:r w:rsidR="00FA77EE">
              <w:rPr>
                <w:rFonts w:ascii="Arial" w:hAnsi="Arial" w:cs="Arial"/>
              </w:rPr>
              <w:t xml:space="preserve"> </w:t>
            </w:r>
            <w:r w:rsidR="00372649">
              <w:rPr>
                <w:rFonts w:ascii="Arial" w:hAnsi="Arial" w:cs="Arial"/>
              </w:rPr>
              <w:t>Assistent</w:t>
            </w:r>
            <w:r w:rsidR="00FA77EE">
              <w:rPr>
                <w:rFonts w:ascii="Arial" w:hAnsi="Arial" w:cs="Arial"/>
              </w:rPr>
              <w:t xml:space="preserve"> der Geschäftsführung</w:t>
            </w:r>
          </w:p>
        </w:tc>
        <w:tc>
          <w:tcPr>
            <w:tcW w:w="3544" w:type="dxa"/>
            <w:vAlign w:val="bottom"/>
          </w:tcPr>
          <w:p w14:paraId="0F8896C6" w14:textId="40FB0CFD" w:rsidR="005B3896" w:rsidRPr="001C344A" w:rsidRDefault="005B3896" w:rsidP="005B3896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06/2023 – 11/2023</w:t>
            </w:r>
          </w:p>
        </w:tc>
      </w:tr>
      <w:tr w:rsidR="004433A8" w14:paraId="1A290215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4621CFAD" w14:textId="67228530" w:rsidR="004433A8" w:rsidRDefault="002E67FC" w:rsidP="005B3896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Gemeinnütz</w:t>
            </w:r>
            <w:r w:rsidR="00EC6FAA">
              <w:rPr>
                <w:rFonts w:ascii="Arial" w:hAnsi="Arial" w:cs="Arial"/>
                <w:i/>
                <w:iCs/>
              </w:rPr>
              <w:t>ige Organisation</w:t>
            </w:r>
            <w:r w:rsidR="00745233">
              <w:rPr>
                <w:rFonts w:ascii="Arial" w:hAnsi="Arial" w:cs="Arial"/>
                <w:i/>
                <w:iCs/>
              </w:rPr>
              <w:t xml:space="preserve"> </w:t>
            </w:r>
            <w:r w:rsidR="00EC6FAA">
              <w:rPr>
                <w:rFonts w:ascii="Arial" w:hAnsi="Arial" w:cs="Arial"/>
                <w:i/>
                <w:iCs/>
              </w:rPr>
              <w:t xml:space="preserve">für </w:t>
            </w:r>
            <w:r w:rsidR="005D1008">
              <w:rPr>
                <w:rFonts w:ascii="Arial" w:hAnsi="Arial" w:cs="Arial"/>
                <w:i/>
                <w:iCs/>
              </w:rPr>
              <w:t>Projekte</w:t>
            </w:r>
            <w:r w:rsidR="00EC6FAA">
              <w:rPr>
                <w:rFonts w:ascii="Arial" w:hAnsi="Arial" w:cs="Arial"/>
                <w:i/>
                <w:iCs/>
              </w:rPr>
              <w:t xml:space="preserve"> und Unterstützung</w:t>
            </w:r>
            <w:r w:rsidR="007B1468">
              <w:rPr>
                <w:rFonts w:ascii="Arial" w:hAnsi="Arial" w:cs="Arial"/>
                <w:i/>
                <w:iCs/>
              </w:rPr>
              <w:t xml:space="preserve"> der 200.000 Einwohner</w:t>
            </w:r>
            <w:r w:rsidR="00AD36F4">
              <w:rPr>
                <w:rFonts w:ascii="Arial" w:hAnsi="Arial" w:cs="Arial"/>
                <w:i/>
                <w:iCs/>
              </w:rPr>
              <w:t xml:space="preserve"> auf</w:t>
            </w:r>
            <w:r w:rsidR="005D1008">
              <w:rPr>
                <w:rFonts w:ascii="Arial" w:hAnsi="Arial" w:cs="Arial"/>
                <w:i/>
                <w:iCs/>
              </w:rPr>
              <w:t xml:space="preserve"> </w:t>
            </w:r>
            <w:r w:rsidR="00BA43BA">
              <w:rPr>
                <w:rFonts w:ascii="Arial" w:hAnsi="Arial" w:cs="Arial"/>
                <w:i/>
                <w:iCs/>
              </w:rPr>
              <w:t>der Nordküste Vancouvers</w:t>
            </w:r>
            <w:r w:rsidR="00D341AA">
              <w:rPr>
                <w:rFonts w:ascii="Arial" w:hAnsi="Arial" w:cs="Arial"/>
                <w:i/>
                <w:iCs/>
              </w:rPr>
              <w:t xml:space="preserve">, insgesamt verwaltet die </w:t>
            </w:r>
            <w:r w:rsidR="00046B1F">
              <w:rPr>
                <w:rFonts w:ascii="Arial" w:hAnsi="Arial" w:cs="Arial"/>
                <w:i/>
                <w:iCs/>
              </w:rPr>
              <w:t>Organisation über</w:t>
            </w:r>
            <w:r w:rsidR="00D341AA">
              <w:rPr>
                <w:rFonts w:ascii="Arial" w:hAnsi="Arial" w:cs="Arial"/>
                <w:i/>
                <w:iCs/>
              </w:rPr>
              <w:t xml:space="preserve"> 25</w:t>
            </w:r>
            <w:r w:rsidR="001A76CD">
              <w:rPr>
                <w:rFonts w:ascii="Arial" w:hAnsi="Arial" w:cs="Arial"/>
                <w:i/>
                <w:iCs/>
              </w:rPr>
              <w:t xml:space="preserve"> Millionen </w:t>
            </w:r>
            <w:r w:rsidR="007B53E0">
              <w:rPr>
                <w:rFonts w:ascii="Arial" w:hAnsi="Arial" w:cs="Arial"/>
                <w:i/>
                <w:iCs/>
              </w:rPr>
              <w:t>Dollar an Spenden</w:t>
            </w:r>
          </w:p>
        </w:tc>
      </w:tr>
      <w:tr w:rsidR="005B3896" w14:paraId="372B441B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6F695693" w14:textId="123E7CAA" w:rsidR="005B3896" w:rsidRPr="00315A9C" w:rsidRDefault="005B3896" w:rsidP="005B3896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Erstellung einer neuen Website mit verschiedenen Daten, Graphen, Statistiken und Beschreibungen</w:t>
            </w:r>
          </w:p>
        </w:tc>
      </w:tr>
      <w:tr w:rsidR="005B3896" w14:paraId="783E79B7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7865E63C" w14:textId="144F0516" w:rsidR="005B3896" w:rsidRDefault="005B3896" w:rsidP="005B3896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</w:rPr>
              <w:t xml:space="preserve">Umsetzung </w:t>
            </w:r>
            <w:r w:rsidR="00EC30BA">
              <w:rPr>
                <w:rFonts w:ascii="Arial" w:hAnsi="Arial" w:cs="Arial"/>
                <w:i/>
              </w:rPr>
              <w:t>des</w:t>
            </w:r>
            <w:r>
              <w:rPr>
                <w:rFonts w:ascii="Arial" w:hAnsi="Arial" w:cs="Arial"/>
                <w:i/>
              </w:rPr>
              <w:t xml:space="preserve"> neuen Projekts „Village of 100“, welches Daten über die Gesellschaft der Nordküste Vancouvers zur Verfügung stellt</w:t>
            </w:r>
          </w:p>
        </w:tc>
      </w:tr>
      <w:tr w:rsidR="005B3896" w14:paraId="76EEA8D5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4E88F367" w14:textId="37AC82ED" w:rsidR="00F62D00" w:rsidRPr="00F62D00" w:rsidRDefault="005B3896" w:rsidP="00F62D00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Aufbereitung, Analyse &amp; Verwaltung der Daten auf der Datenbank</w:t>
            </w:r>
          </w:p>
        </w:tc>
      </w:tr>
      <w:tr w:rsidR="00F62D00" w14:paraId="67A40883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37844050" w14:textId="53B84030" w:rsidR="00F62D00" w:rsidRDefault="00F62D00" w:rsidP="00F62D00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 xml:space="preserve">Erstellung neuer </w:t>
            </w:r>
            <w:r w:rsidR="00A84D1C">
              <w:rPr>
                <w:rFonts w:ascii="Arial" w:hAnsi="Arial" w:cs="Arial"/>
                <w:i/>
                <w:iCs/>
                <w:color w:val="000000"/>
              </w:rPr>
              <w:t>Ordner,</w:t>
            </w:r>
            <w:r>
              <w:rPr>
                <w:rFonts w:ascii="Arial" w:hAnsi="Arial" w:cs="Arial"/>
                <w:i/>
                <w:iCs/>
                <w:color w:val="000000"/>
              </w:rPr>
              <w:t xml:space="preserve"> um die </w:t>
            </w:r>
            <w:r w:rsidR="00A84D1C">
              <w:rPr>
                <w:rFonts w:ascii="Arial" w:hAnsi="Arial" w:cs="Arial"/>
                <w:i/>
                <w:iCs/>
                <w:color w:val="000000"/>
              </w:rPr>
              <w:t xml:space="preserve">Ordnung und Organisation zu optimieren </w:t>
            </w:r>
          </w:p>
        </w:tc>
      </w:tr>
      <w:tr w:rsidR="005B3896" w14:paraId="0A8A3B6E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5B3B3C6E" w14:textId="06A7B86A" w:rsidR="005B3896" w:rsidRDefault="005B3896" w:rsidP="005B3896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Recherche von Quellen für neue Projekte und nachfolgende Ausarbeitung</w:t>
            </w:r>
          </w:p>
        </w:tc>
      </w:tr>
      <w:tr w:rsidR="005B3896" w14:paraId="30FD1D5C" w14:textId="77777777" w:rsidTr="00103C24">
        <w:trPr>
          <w:trHeight w:val="454"/>
        </w:trPr>
        <w:tc>
          <w:tcPr>
            <w:tcW w:w="10490" w:type="dxa"/>
            <w:gridSpan w:val="2"/>
            <w:tcBorders>
              <w:bottom w:val="single" w:sz="4" w:space="0" w:color="auto"/>
            </w:tcBorders>
            <w:vAlign w:val="bottom"/>
          </w:tcPr>
          <w:p w14:paraId="3BC934D8" w14:textId="7E87CBBB" w:rsidR="005B3896" w:rsidRPr="00F64AAC" w:rsidRDefault="005B3896" w:rsidP="005B389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214F2D">
              <w:rPr>
                <w:rFonts w:ascii="Arial" w:hAnsi="Arial" w:cs="Arial"/>
                <w:b/>
              </w:rPr>
              <w:t>Interkulturelle Erfahrungen</w:t>
            </w:r>
          </w:p>
        </w:tc>
      </w:tr>
      <w:tr w:rsidR="00877130" w:rsidRPr="00F64AAC" w14:paraId="6B2B4942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3EBA5942" w14:textId="7C02C316" w:rsidR="00877130" w:rsidRPr="00C16F65" w:rsidRDefault="00877130" w:rsidP="00877130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O Sushi Restaurant</w:t>
            </w:r>
          </w:p>
        </w:tc>
        <w:tc>
          <w:tcPr>
            <w:tcW w:w="3544" w:type="dxa"/>
            <w:vAlign w:val="bottom"/>
          </w:tcPr>
          <w:p w14:paraId="54B2D1E6" w14:textId="41BA57B4" w:rsidR="00877130" w:rsidRPr="00F64AAC" w:rsidRDefault="00877130" w:rsidP="00877130">
            <w:pPr>
              <w:jc w:val="right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Vancouver, Kanada</w:t>
            </w:r>
          </w:p>
        </w:tc>
      </w:tr>
      <w:tr w:rsidR="00877130" w14:paraId="7DAF70B7" w14:textId="77777777" w:rsidTr="00103C24">
        <w:trPr>
          <w:trHeight w:val="20"/>
        </w:trPr>
        <w:tc>
          <w:tcPr>
            <w:tcW w:w="6946" w:type="dxa"/>
            <w:vAlign w:val="bottom"/>
          </w:tcPr>
          <w:p w14:paraId="324756D5" w14:textId="24C37E57" w:rsidR="00877130" w:rsidRPr="003228EE" w:rsidRDefault="00877130" w:rsidP="00877130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Bedienung in einem japanischen Restaurant</w:t>
            </w:r>
          </w:p>
        </w:tc>
        <w:tc>
          <w:tcPr>
            <w:tcW w:w="3544" w:type="dxa"/>
            <w:vAlign w:val="bottom"/>
          </w:tcPr>
          <w:p w14:paraId="1F86491C" w14:textId="3682D437" w:rsidR="00877130" w:rsidRPr="003228EE" w:rsidRDefault="00877130" w:rsidP="00877130">
            <w:pPr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10/2023</w:t>
            </w:r>
            <w:r w:rsidR="00EC30BA">
              <w:rPr>
                <w:rFonts w:ascii="Arial" w:hAnsi="Arial" w:cs="Arial"/>
                <w:color w:val="000000"/>
              </w:rPr>
              <w:t xml:space="preserve"> – 1</w:t>
            </w:r>
            <w:r>
              <w:rPr>
                <w:rFonts w:ascii="Arial" w:hAnsi="Arial" w:cs="Arial"/>
                <w:color w:val="000000"/>
              </w:rPr>
              <w:t>2/2023</w:t>
            </w:r>
          </w:p>
        </w:tc>
      </w:tr>
      <w:tr w:rsidR="00877130" w14:paraId="103B9AAA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3C57D2B7" w14:textId="079EC5E0" w:rsidR="00877130" w:rsidRPr="00E7326F" w:rsidRDefault="00877130" w:rsidP="00877130">
            <w:pPr>
              <w:pStyle w:val="Listenabsatz"/>
              <w:numPr>
                <w:ilvl w:val="0"/>
                <w:numId w:val="20"/>
              </w:numPr>
              <w:rPr>
                <w:rFonts w:ascii="Arial" w:hAnsi="Arial" w:cs="Arial"/>
                <w:i/>
                <w:iCs/>
                <w:smallCap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Kennenlernen der japanisch</w:t>
            </w:r>
            <w:r w:rsidR="006756C3">
              <w:rPr>
                <w:rFonts w:ascii="Arial" w:hAnsi="Arial" w:cs="Arial"/>
                <w:i/>
                <w:iCs/>
                <w:color w:val="000000"/>
              </w:rPr>
              <w:t>en</w:t>
            </w:r>
            <w:r>
              <w:rPr>
                <w:rFonts w:ascii="Arial" w:hAnsi="Arial" w:cs="Arial"/>
                <w:i/>
                <w:iCs/>
                <w:color w:val="000000"/>
              </w:rPr>
              <w:t xml:space="preserve"> und koreanischen Kultur durch die Interaktion auf und neben der Arbeit</w:t>
            </w:r>
          </w:p>
        </w:tc>
      </w:tr>
      <w:tr w:rsidR="00877130" w14:paraId="1358DA03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4DFA3890" w14:textId="1FD4D659" w:rsidR="00877130" w:rsidRPr="004555AE" w:rsidRDefault="00877130" w:rsidP="00877130">
            <w:pPr>
              <w:pStyle w:val="Listenabsatz"/>
              <w:numPr>
                <w:ilvl w:val="0"/>
                <w:numId w:val="20"/>
              </w:numPr>
            </w:pPr>
            <w:r>
              <w:rPr>
                <w:rFonts w:ascii="Arial" w:hAnsi="Arial" w:cs="Arial"/>
                <w:i/>
                <w:iCs/>
                <w:color w:val="000000"/>
              </w:rPr>
              <w:t>Freundschaften mit Kollegen und Kolleginnen aus Korea, Japan und China geknüpft</w:t>
            </w:r>
          </w:p>
        </w:tc>
      </w:tr>
      <w:tr w:rsidR="008C39D2" w:rsidRPr="00CF1BD9" w14:paraId="72F6714A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3712B15A" w14:textId="1C6335BA" w:rsidR="008C39D2" w:rsidRDefault="008C39D2" w:rsidP="008C39D2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Reise nach Amerika</w:t>
            </w:r>
          </w:p>
        </w:tc>
        <w:tc>
          <w:tcPr>
            <w:tcW w:w="3544" w:type="dxa"/>
            <w:vAlign w:val="bottom"/>
          </w:tcPr>
          <w:p w14:paraId="632A9080" w14:textId="167C2381" w:rsidR="008C39D2" w:rsidRPr="00103C24" w:rsidRDefault="008C39D2" w:rsidP="008C39D2">
            <w:pPr>
              <w:jc w:val="right"/>
              <w:rPr>
                <w:rFonts w:ascii="Arial" w:hAnsi="Arial" w:cs="Arial"/>
                <w:i/>
                <w:iCs/>
                <w:color w:val="000000"/>
                <w:lang w:val="en-US"/>
              </w:rPr>
            </w:pPr>
            <w:r w:rsidRPr="00103C24">
              <w:rPr>
                <w:rFonts w:ascii="Arial" w:hAnsi="Arial" w:cs="Arial"/>
                <w:i/>
                <w:iCs/>
                <w:color w:val="000000"/>
                <w:lang w:val="en-US"/>
              </w:rPr>
              <w:t>New York, Los Angeles, Las Vegas</w:t>
            </w:r>
          </w:p>
        </w:tc>
      </w:tr>
      <w:tr w:rsidR="008C39D2" w14:paraId="3441D062" w14:textId="77777777" w:rsidTr="00103C24">
        <w:trPr>
          <w:trHeight w:val="170"/>
        </w:trPr>
        <w:tc>
          <w:tcPr>
            <w:tcW w:w="6946" w:type="dxa"/>
            <w:vAlign w:val="bottom"/>
          </w:tcPr>
          <w:p w14:paraId="6231B501" w14:textId="541416CC" w:rsidR="008C39D2" w:rsidRPr="004E0703" w:rsidRDefault="00D20506" w:rsidP="008C39D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Ein</w:t>
            </w:r>
            <w:r w:rsidR="008C39D2">
              <w:rPr>
                <w:rFonts w:ascii="Arial" w:hAnsi="Arial" w:cs="Arial"/>
                <w:color w:val="000000"/>
              </w:rPr>
              <w:t>wöchige Tour durch die USA</w:t>
            </w:r>
          </w:p>
        </w:tc>
        <w:tc>
          <w:tcPr>
            <w:tcW w:w="3544" w:type="dxa"/>
            <w:vAlign w:val="bottom"/>
          </w:tcPr>
          <w:p w14:paraId="27F9C686" w14:textId="3168B815" w:rsidR="008C39D2" w:rsidRPr="00377DB6" w:rsidRDefault="008C39D2" w:rsidP="00D20506">
            <w:pPr>
              <w:jc w:val="right"/>
              <w:rPr>
                <w:rFonts w:ascii="Arial" w:hAnsi="Arial" w:cs="Arial"/>
                <w:color w:val="000000"/>
              </w:rPr>
            </w:pPr>
            <w:r w:rsidRPr="00377DB6">
              <w:rPr>
                <w:rFonts w:ascii="Arial" w:hAnsi="Arial" w:cs="Arial"/>
                <w:color w:val="000000"/>
              </w:rPr>
              <w:t>06/2022</w:t>
            </w:r>
            <w:r w:rsidR="00D20506">
              <w:rPr>
                <w:rFonts w:ascii="Arial" w:hAnsi="Arial" w:cs="Arial"/>
                <w:color w:val="000000"/>
              </w:rPr>
              <w:t xml:space="preserve"> </w:t>
            </w:r>
            <w:r w:rsidR="006756C3">
              <w:rPr>
                <w:rFonts w:ascii="Arial" w:hAnsi="Arial" w:cs="Arial"/>
                <w:color w:val="000000"/>
              </w:rPr>
              <w:t>&amp;</w:t>
            </w:r>
            <w:r w:rsidR="00D20506">
              <w:rPr>
                <w:rFonts w:ascii="Arial" w:hAnsi="Arial" w:cs="Arial"/>
                <w:color w:val="000000"/>
              </w:rPr>
              <w:t xml:space="preserve"> </w:t>
            </w:r>
            <w:r w:rsidR="00D20506" w:rsidRPr="00D20506">
              <w:rPr>
                <w:rFonts w:ascii="Arial" w:hAnsi="Arial" w:cs="Arial"/>
                <w:color w:val="000000"/>
              </w:rPr>
              <w:t>12/2023</w:t>
            </w:r>
          </w:p>
        </w:tc>
      </w:tr>
      <w:tr w:rsidR="00C50FFC" w14:paraId="02B88999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0795D2B0" w14:textId="7E0C0B82" w:rsidR="00C50FFC" w:rsidRDefault="00C50FFC" w:rsidP="00C50FFC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Reise nach Costa Rica</w:t>
            </w:r>
          </w:p>
        </w:tc>
        <w:tc>
          <w:tcPr>
            <w:tcW w:w="3544" w:type="dxa"/>
            <w:vAlign w:val="bottom"/>
          </w:tcPr>
          <w:p w14:paraId="19C05639" w14:textId="2F228838" w:rsidR="00C50FFC" w:rsidRDefault="00C50FFC" w:rsidP="00C50FFC">
            <w:pPr>
              <w:jc w:val="right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Costa Rica</w:t>
            </w:r>
          </w:p>
        </w:tc>
      </w:tr>
      <w:tr w:rsidR="00C50FFC" w14:paraId="4E55E12D" w14:textId="77777777" w:rsidTr="00C50FFC">
        <w:trPr>
          <w:trHeight w:val="170"/>
        </w:trPr>
        <w:tc>
          <w:tcPr>
            <w:tcW w:w="6946" w:type="dxa"/>
            <w:vAlign w:val="bottom"/>
          </w:tcPr>
          <w:p w14:paraId="029B1C87" w14:textId="196AD91E" w:rsidR="00C50FFC" w:rsidRDefault="00EC30BA" w:rsidP="00C50FFC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Zwei</w:t>
            </w:r>
            <w:r w:rsidR="00C50FFC">
              <w:rPr>
                <w:rFonts w:ascii="Arial" w:hAnsi="Arial" w:cs="Arial"/>
                <w:color w:val="000000"/>
              </w:rPr>
              <w:t>wöchige Tour durch Costa Rica</w:t>
            </w:r>
          </w:p>
        </w:tc>
        <w:tc>
          <w:tcPr>
            <w:tcW w:w="3544" w:type="dxa"/>
            <w:vAlign w:val="bottom"/>
          </w:tcPr>
          <w:p w14:paraId="13A22443" w14:textId="0CFADEFF" w:rsidR="00C50FFC" w:rsidRDefault="00C50FFC" w:rsidP="00C50FFC">
            <w:pPr>
              <w:jc w:val="right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06/2022 – 07/2022</w:t>
            </w:r>
          </w:p>
        </w:tc>
      </w:tr>
      <w:tr w:rsidR="00C50FFC" w14:paraId="39D6FF7C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446396F0" w14:textId="6069B3A6" w:rsidR="00C50FFC" w:rsidRPr="00825FD3" w:rsidRDefault="00C50FFC" w:rsidP="00C50FFC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Trainingscamp in Kroatien</w:t>
            </w:r>
          </w:p>
        </w:tc>
        <w:tc>
          <w:tcPr>
            <w:tcW w:w="3544" w:type="dxa"/>
            <w:vAlign w:val="bottom"/>
          </w:tcPr>
          <w:p w14:paraId="6790D20C" w14:textId="521DD141" w:rsidR="00C50FFC" w:rsidRPr="00825FD3" w:rsidRDefault="00C50FFC" w:rsidP="00C50FFC">
            <w:pPr>
              <w:jc w:val="right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 xml:space="preserve"> Crekvenica, Kroatien</w:t>
            </w:r>
          </w:p>
        </w:tc>
      </w:tr>
      <w:tr w:rsidR="00C50FFC" w14:paraId="04162D9E" w14:textId="77777777" w:rsidTr="00103C24">
        <w:trPr>
          <w:trHeight w:val="20"/>
        </w:trPr>
        <w:tc>
          <w:tcPr>
            <w:tcW w:w="6946" w:type="dxa"/>
            <w:vAlign w:val="bottom"/>
          </w:tcPr>
          <w:p w14:paraId="16BB61FC" w14:textId="5CF17E4F" w:rsidR="00C50FFC" w:rsidRPr="00825FD3" w:rsidRDefault="00C50FFC" w:rsidP="00C50FF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Internationales Trainingscamp in Crekvenica</w:t>
            </w:r>
          </w:p>
        </w:tc>
        <w:tc>
          <w:tcPr>
            <w:tcW w:w="3544" w:type="dxa"/>
            <w:vAlign w:val="bottom"/>
          </w:tcPr>
          <w:p w14:paraId="08140BD2" w14:textId="5A1201C9" w:rsidR="00C50FFC" w:rsidRPr="00825FD3" w:rsidRDefault="00C50FFC" w:rsidP="00D20506">
            <w:pPr>
              <w:jc w:val="right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smallCaps/>
                <w:color w:val="000000"/>
              </w:rPr>
              <w:t>08/2019</w:t>
            </w:r>
            <w:r w:rsidR="00D20506">
              <w:rPr>
                <w:rFonts w:ascii="Arial" w:hAnsi="Arial" w:cs="Arial"/>
                <w:smallCaps/>
                <w:color w:val="000000"/>
              </w:rPr>
              <w:t xml:space="preserve"> </w:t>
            </w:r>
            <w:r w:rsidR="006756C3">
              <w:rPr>
                <w:rFonts w:ascii="Arial" w:hAnsi="Arial" w:cs="Arial"/>
                <w:color w:val="000000"/>
              </w:rPr>
              <w:t>&amp;</w:t>
            </w:r>
            <w:r w:rsidR="00D20506">
              <w:rPr>
                <w:rFonts w:ascii="Arial" w:hAnsi="Arial" w:cs="Arial"/>
                <w:smallCaps/>
                <w:color w:val="000000"/>
              </w:rPr>
              <w:t xml:space="preserve"> </w:t>
            </w:r>
            <w:r w:rsidR="00D20506" w:rsidRPr="00D20506">
              <w:rPr>
                <w:rFonts w:ascii="Arial" w:hAnsi="Arial" w:cs="Arial"/>
                <w:smallCaps/>
                <w:color w:val="000000"/>
              </w:rPr>
              <w:t>08/2021</w:t>
            </w:r>
          </w:p>
        </w:tc>
      </w:tr>
      <w:tr w:rsidR="00C50FFC" w14:paraId="037E8C9D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61E0ADF5" w14:textId="1B74165D" w:rsidR="00C50FFC" w:rsidRDefault="00C50FFC" w:rsidP="00C50FFC">
            <w:pPr>
              <w:pStyle w:val="Listenabsatz"/>
              <w:numPr>
                <w:ilvl w:val="0"/>
                <w:numId w:val="20"/>
              </w:numPr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 xml:space="preserve">700+ Judoka aus mehr als 20 Ländern, </w:t>
            </w:r>
            <w:r w:rsidR="006756C3">
              <w:rPr>
                <w:rFonts w:ascii="Arial" w:hAnsi="Arial" w:cs="Arial"/>
                <w:i/>
                <w:iCs/>
                <w:color w:val="000000"/>
              </w:rPr>
              <w:t>zehn</w:t>
            </w:r>
            <w:r>
              <w:rPr>
                <w:rFonts w:ascii="Arial" w:hAnsi="Arial" w:cs="Arial"/>
                <w:i/>
                <w:iCs/>
                <w:color w:val="000000"/>
              </w:rPr>
              <w:t xml:space="preserve"> Tage, </w:t>
            </w:r>
            <w:r w:rsidR="006756C3">
              <w:rPr>
                <w:rFonts w:ascii="Arial" w:hAnsi="Arial" w:cs="Arial"/>
                <w:i/>
                <w:iCs/>
                <w:color w:val="000000"/>
              </w:rPr>
              <w:t>zwei- bis drei</w:t>
            </w:r>
            <w:r>
              <w:rPr>
                <w:rFonts w:ascii="Arial" w:hAnsi="Arial" w:cs="Arial"/>
                <w:i/>
                <w:iCs/>
                <w:color w:val="000000"/>
              </w:rPr>
              <w:t>mal Training am Tag (2,5 Std. pro Einheit)</w:t>
            </w:r>
          </w:p>
        </w:tc>
      </w:tr>
      <w:tr w:rsidR="00C50FFC" w14:paraId="78020CBB" w14:textId="77777777" w:rsidTr="00103C24">
        <w:trPr>
          <w:trHeight w:val="20"/>
        </w:trPr>
        <w:tc>
          <w:tcPr>
            <w:tcW w:w="10490" w:type="dxa"/>
            <w:gridSpan w:val="2"/>
            <w:vAlign w:val="bottom"/>
          </w:tcPr>
          <w:p w14:paraId="28E51923" w14:textId="18C02652" w:rsidR="00C50FFC" w:rsidRDefault="006756C3" w:rsidP="00C50FFC">
            <w:pPr>
              <w:pStyle w:val="Listenabsatz"/>
              <w:numPr>
                <w:ilvl w:val="0"/>
                <w:numId w:val="20"/>
              </w:numPr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G</w:t>
            </w:r>
            <w:r w:rsidR="00C50FFC">
              <w:rPr>
                <w:rFonts w:ascii="Arial" w:hAnsi="Arial" w:cs="Arial"/>
                <w:i/>
                <w:iCs/>
                <w:color w:val="000000"/>
              </w:rPr>
              <w:t xml:space="preserve">emeinsames Wohnen und Essen mit verschiedenen Nationen, </w:t>
            </w:r>
            <w:r>
              <w:rPr>
                <w:rFonts w:ascii="Arial" w:hAnsi="Arial" w:cs="Arial"/>
                <w:i/>
                <w:iCs/>
                <w:color w:val="000000"/>
              </w:rPr>
              <w:t>K</w:t>
            </w:r>
            <w:r w:rsidR="00C50FFC">
              <w:rPr>
                <w:rFonts w:ascii="Arial" w:hAnsi="Arial" w:cs="Arial"/>
                <w:i/>
                <w:iCs/>
                <w:color w:val="000000"/>
              </w:rPr>
              <w:t>ennenlernen der Athleten/-innen</w:t>
            </w:r>
          </w:p>
        </w:tc>
      </w:tr>
      <w:tr w:rsidR="00C50FFC" w14:paraId="424D3EE3" w14:textId="77777777" w:rsidTr="0006362D">
        <w:trPr>
          <w:trHeight w:val="340"/>
        </w:trPr>
        <w:tc>
          <w:tcPr>
            <w:tcW w:w="6946" w:type="dxa"/>
            <w:vAlign w:val="bottom"/>
          </w:tcPr>
          <w:p w14:paraId="1B0F7ED0" w14:textId="43B20211" w:rsidR="00C50FFC" w:rsidRPr="004B2136" w:rsidRDefault="00C50FFC" w:rsidP="00C50FFC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Reise nach Asien</w:t>
            </w:r>
          </w:p>
        </w:tc>
        <w:tc>
          <w:tcPr>
            <w:tcW w:w="3544" w:type="dxa"/>
            <w:vAlign w:val="bottom"/>
          </w:tcPr>
          <w:p w14:paraId="7A0C3B56" w14:textId="1E9CB7E4" w:rsidR="00C50FFC" w:rsidRDefault="00C50FFC" w:rsidP="00C50FFC">
            <w:pPr>
              <w:pStyle w:val="Listenabsatz"/>
              <w:jc w:val="right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Vietnam, China</w:t>
            </w:r>
          </w:p>
        </w:tc>
      </w:tr>
      <w:tr w:rsidR="00C50FFC" w14:paraId="49B23CA9" w14:textId="77777777" w:rsidTr="00315EEE">
        <w:trPr>
          <w:trHeight w:val="170"/>
        </w:trPr>
        <w:tc>
          <w:tcPr>
            <w:tcW w:w="6946" w:type="dxa"/>
            <w:vAlign w:val="bottom"/>
          </w:tcPr>
          <w:p w14:paraId="53669BFF" w14:textId="1E8AC69F" w:rsidR="00C50FFC" w:rsidRPr="004B2136" w:rsidRDefault="00EC30BA" w:rsidP="00C50FFC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Vier</w:t>
            </w:r>
            <w:r w:rsidR="00C50FFC">
              <w:rPr>
                <w:rFonts w:ascii="Arial" w:hAnsi="Arial" w:cs="Arial"/>
                <w:color w:val="000000"/>
              </w:rPr>
              <w:t>wöchige Tour durch Vietnam und China</w:t>
            </w:r>
          </w:p>
        </w:tc>
        <w:tc>
          <w:tcPr>
            <w:tcW w:w="3544" w:type="dxa"/>
            <w:vAlign w:val="bottom"/>
          </w:tcPr>
          <w:p w14:paraId="287272FE" w14:textId="3917F4F3" w:rsidR="00C50FFC" w:rsidRPr="00377DB6" w:rsidRDefault="00C50FFC" w:rsidP="00C50FFC">
            <w:pPr>
              <w:pStyle w:val="Listenabsatz"/>
              <w:jc w:val="right"/>
              <w:rPr>
                <w:rFonts w:ascii="Arial" w:hAnsi="Arial" w:cs="Arial"/>
                <w:color w:val="000000"/>
              </w:rPr>
            </w:pPr>
            <w:r w:rsidRPr="00377DB6">
              <w:rPr>
                <w:rFonts w:ascii="Arial" w:hAnsi="Arial" w:cs="Arial"/>
                <w:color w:val="000000"/>
              </w:rPr>
              <w:t>06/2017</w:t>
            </w:r>
          </w:p>
        </w:tc>
      </w:tr>
      <w:tr w:rsidR="00C50FFC" w14:paraId="5ABAA94A" w14:textId="77777777" w:rsidTr="00103C24">
        <w:trPr>
          <w:trHeight w:val="454"/>
        </w:trPr>
        <w:tc>
          <w:tcPr>
            <w:tcW w:w="10490" w:type="dxa"/>
            <w:gridSpan w:val="2"/>
            <w:tcBorders>
              <w:bottom w:val="single" w:sz="4" w:space="0" w:color="auto"/>
            </w:tcBorders>
            <w:vAlign w:val="bottom"/>
          </w:tcPr>
          <w:p w14:paraId="52748261" w14:textId="4D754998" w:rsidR="00C50FFC" w:rsidRPr="00F64AAC" w:rsidRDefault="00C50FFC" w:rsidP="00C50FF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F64AAC">
              <w:rPr>
                <w:rFonts w:ascii="Arial" w:hAnsi="Arial" w:cs="Arial"/>
                <w:b/>
                <w:bCs/>
              </w:rPr>
              <w:t>Sprachen</w:t>
            </w:r>
          </w:p>
        </w:tc>
      </w:tr>
      <w:tr w:rsidR="00C50FFC" w14:paraId="2B3497BC" w14:textId="77777777" w:rsidTr="00667A45">
        <w:trPr>
          <w:trHeight w:val="340"/>
        </w:trPr>
        <w:tc>
          <w:tcPr>
            <w:tcW w:w="10490" w:type="dxa"/>
            <w:gridSpan w:val="2"/>
            <w:tcBorders>
              <w:top w:val="single" w:sz="4" w:space="0" w:color="auto"/>
            </w:tcBorders>
            <w:vAlign w:val="bottom"/>
          </w:tcPr>
          <w:p w14:paraId="211B3107" w14:textId="6BA2D0CC" w:rsidR="00C50FFC" w:rsidRPr="008B05BE" w:rsidRDefault="00C50FFC" w:rsidP="00C50FF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8B05BE">
              <w:rPr>
                <w:rFonts w:ascii="Arial" w:hAnsi="Arial" w:cs="Arial"/>
                <w:b/>
                <w:bCs/>
              </w:rPr>
              <w:t>Deutsch</w:t>
            </w:r>
            <w:r>
              <w:rPr>
                <w:rFonts w:ascii="Arial" w:hAnsi="Arial" w:cs="Arial"/>
              </w:rPr>
              <w:t xml:space="preserve"> </w:t>
            </w:r>
            <w:r w:rsidRPr="00EA1A32">
              <w:rPr>
                <w:rFonts w:ascii="Arial" w:hAnsi="Arial" w:cs="Arial"/>
                <w:i/>
                <w:iCs/>
              </w:rPr>
              <w:t>(</w:t>
            </w:r>
            <w:r w:rsidR="00542F1D">
              <w:rPr>
                <w:rFonts w:ascii="Arial" w:hAnsi="Arial" w:cs="Arial"/>
                <w:i/>
                <w:iCs/>
              </w:rPr>
              <w:t>C2</w:t>
            </w:r>
            <w:r w:rsidRPr="00EA1A32">
              <w:rPr>
                <w:rFonts w:ascii="Arial" w:hAnsi="Arial" w:cs="Arial"/>
                <w:i/>
                <w:iCs/>
              </w:rPr>
              <w:t>)</w:t>
            </w:r>
            <w:r>
              <w:rPr>
                <w:rFonts w:ascii="Arial" w:hAnsi="Arial" w:cs="Arial"/>
              </w:rPr>
              <w:t xml:space="preserve">, </w:t>
            </w:r>
            <w:r w:rsidRPr="008B05BE">
              <w:rPr>
                <w:rFonts w:ascii="Arial" w:hAnsi="Arial" w:cs="Arial"/>
                <w:b/>
                <w:bCs/>
              </w:rPr>
              <w:t>Englisch</w:t>
            </w:r>
            <w:r>
              <w:rPr>
                <w:rFonts w:ascii="Arial" w:hAnsi="Arial" w:cs="Arial"/>
              </w:rPr>
              <w:t xml:space="preserve"> </w:t>
            </w:r>
            <w:r w:rsidRPr="00EA1A32">
              <w:rPr>
                <w:rFonts w:ascii="Arial" w:hAnsi="Arial" w:cs="Arial"/>
                <w:i/>
                <w:iCs/>
              </w:rPr>
              <w:t>(</w:t>
            </w:r>
            <w:r w:rsidR="00542F1D">
              <w:rPr>
                <w:rFonts w:ascii="Arial" w:hAnsi="Arial" w:cs="Arial"/>
                <w:i/>
                <w:iCs/>
              </w:rPr>
              <w:t>C1)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  <w:b/>
                <w:bCs/>
              </w:rPr>
              <w:t>Spanisch</w:t>
            </w:r>
            <w:r>
              <w:rPr>
                <w:rFonts w:ascii="Arial" w:hAnsi="Arial" w:cs="Arial"/>
              </w:rPr>
              <w:t xml:space="preserve"> </w:t>
            </w:r>
            <w:r w:rsidRPr="00EA1A32">
              <w:rPr>
                <w:rFonts w:ascii="Arial" w:hAnsi="Arial" w:cs="Arial"/>
                <w:i/>
                <w:iCs/>
              </w:rPr>
              <w:t>(B2)</w:t>
            </w:r>
          </w:p>
        </w:tc>
      </w:tr>
    </w:tbl>
    <w:p w14:paraId="0747D2BF" w14:textId="5688C280" w:rsidR="00723643" w:rsidRPr="00BE5677" w:rsidRDefault="00723643" w:rsidP="00BE5677">
      <w:pPr>
        <w:spacing w:line="240" w:lineRule="auto"/>
        <w:rPr>
          <w:rFonts w:ascii="Arial" w:hAnsi="Arial" w:cs="Arial"/>
        </w:rPr>
      </w:pPr>
    </w:p>
    <w:sectPr w:rsidR="00723643" w:rsidRPr="00BE5677" w:rsidSect="006A4223">
      <w:pgSz w:w="11906" w:h="16838"/>
      <w:pgMar w:top="907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8367F4" w14:textId="77777777" w:rsidR="000424B6" w:rsidRDefault="000424B6" w:rsidP="00EF53A1">
      <w:pPr>
        <w:spacing w:after="0" w:line="240" w:lineRule="auto"/>
      </w:pPr>
      <w:r>
        <w:separator/>
      </w:r>
    </w:p>
  </w:endnote>
  <w:endnote w:type="continuationSeparator" w:id="0">
    <w:p w14:paraId="75EDF46C" w14:textId="77777777" w:rsidR="000424B6" w:rsidRDefault="000424B6" w:rsidP="00EF53A1">
      <w:pPr>
        <w:spacing w:after="0" w:line="240" w:lineRule="auto"/>
      </w:pPr>
      <w:r>
        <w:continuationSeparator/>
      </w:r>
    </w:p>
  </w:endnote>
  <w:endnote w:type="continuationNotice" w:id="1">
    <w:p w14:paraId="1970EF9C" w14:textId="77777777" w:rsidR="000424B6" w:rsidRDefault="000424B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E5B1DB" w14:textId="77777777" w:rsidR="000424B6" w:rsidRDefault="000424B6" w:rsidP="00EF53A1">
      <w:pPr>
        <w:spacing w:after="0" w:line="240" w:lineRule="auto"/>
      </w:pPr>
      <w:r>
        <w:separator/>
      </w:r>
    </w:p>
  </w:footnote>
  <w:footnote w:type="continuationSeparator" w:id="0">
    <w:p w14:paraId="5C709A5B" w14:textId="77777777" w:rsidR="000424B6" w:rsidRDefault="000424B6" w:rsidP="00EF53A1">
      <w:pPr>
        <w:spacing w:after="0" w:line="240" w:lineRule="auto"/>
      </w:pPr>
      <w:r>
        <w:continuationSeparator/>
      </w:r>
    </w:p>
  </w:footnote>
  <w:footnote w:type="continuationNotice" w:id="1">
    <w:p w14:paraId="003149A2" w14:textId="77777777" w:rsidR="000424B6" w:rsidRDefault="000424B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E2494B"/>
    <w:multiLevelType w:val="hybridMultilevel"/>
    <w:tmpl w:val="834A2A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444B3C"/>
    <w:multiLevelType w:val="hybridMultilevel"/>
    <w:tmpl w:val="2E20FB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D178A"/>
    <w:multiLevelType w:val="hybridMultilevel"/>
    <w:tmpl w:val="DAC42E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D02FB"/>
    <w:multiLevelType w:val="hybridMultilevel"/>
    <w:tmpl w:val="F3A004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46EE3"/>
    <w:multiLevelType w:val="hybridMultilevel"/>
    <w:tmpl w:val="B06A72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BC2A08"/>
    <w:multiLevelType w:val="hybridMultilevel"/>
    <w:tmpl w:val="7ECE4A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836B25"/>
    <w:multiLevelType w:val="hybridMultilevel"/>
    <w:tmpl w:val="97D8AE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C8480C"/>
    <w:multiLevelType w:val="hybridMultilevel"/>
    <w:tmpl w:val="002040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A0015C"/>
    <w:multiLevelType w:val="hybridMultilevel"/>
    <w:tmpl w:val="A4FE14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7F645E"/>
    <w:multiLevelType w:val="hybridMultilevel"/>
    <w:tmpl w:val="B5BA32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643EA8"/>
    <w:multiLevelType w:val="hybridMultilevel"/>
    <w:tmpl w:val="E41CCC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C83CB4"/>
    <w:multiLevelType w:val="hybridMultilevel"/>
    <w:tmpl w:val="CC0EBBC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FA6153"/>
    <w:multiLevelType w:val="hybridMultilevel"/>
    <w:tmpl w:val="7228E8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D04DCD"/>
    <w:multiLevelType w:val="hybridMultilevel"/>
    <w:tmpl w:val="83DAA3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1501D6"/>
    <w:multiLevelType w:val="hybridMultilevel"/>
    <w:tmpl w:val="80D047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76158">
    <w:abstractNumId w:val="9"/>
  </w:num>
  <w:num w:numId="2" w16cid:durableId="61610572">
    <w:abstractNumId w:val="13"/>
  </w:num>
  <w:num w:numId="3" w16cid:durableId="888801156">
    <w:abstractNumId w:val="14"/>
  </w:num>
  <w:num w:numId="4" w16cid:durableId="1768112100">
    <w:abstractNumId w:val="0"/>
  </w:num>
  <w:num w:numId="5" w16cid:durableId="1319187847">
    <w:abstractNumId w:val="1"/>
  </w:num>
  <w:num w:numId="6" w16cid:durableId="1786845140">
    <w:abstractNumId w:val="2"/>
  </w:num>
  <w:num w:numId="7" w16cid:durableId="347875221">
    <w:abstractNumId w:val="4"/>
  </w:num>
  <w:num w:numId="8" w16cid:durableId="1451123197">
    <w:abstractNumId w:val="8"/>
  </w:num>
  <w:num w:numId="9" w16cid:durableId="475337863">
    <w:abstractNumId w:val="11"/>
  </w:num>
  <w:num w:numId="10" w16cid:durableId="1000473916">
    <w:abstractNumId w:val="3"/>
  </w:num>
  <w:num w:numId="11" w16cid:durableId="1588880335">
    <w:abstractNumId w:val="10"/>
  </w:num>
  <w:num w:numId="12" w16cid:durableId="1578829848">
    <w:abstractNumId w:val="7"/>
  </w:num>
  <w:num w:numId="13" w16cid:durableId="570239508">
    <w:abstractNumId w:val="18"/>
  </w:num>
  <w:num w:numId="14" w16cid:durableId="1748918739">
    <w:abstractNumId w:val="5"/>
  </w:num>
  <w:num w:numId="15" w16cid:durableId="1144926769">
    <w:abstractNumId w:val="15"/>
  </w:num>
  <w:num w:numId="16" w16cid:durableId="219631692">
    <w:abstractNumId w:val="12"/>
  </w:num>
  <w:num w:numId="17" w16cid:durableId="1954315423">
    <w:abstractNumId w:val="17"/>
  </w:num>
  <w:num w:numId="18" w16cid:durableId="80413444">
    <w:abstractNumId w:val="16"/>
  </w:num>
  <w:num w:numId="19" w16cid:durableId="531652611">
    <w:abstractNumId w:val="6"/>
  </w:num>
  <w:num w:numId="20" w16cid:durableId="10223620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6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9F5"/>
    <w:rsid w:val="00001175"/>
    <w:rsid w:val="00005673"/>
    <w:rsid w:val="000244A3"/>
    <w:rsid w:val="000424B6"/>
    <w:rsid w:val="00046B1F"/>
    <w:rsid w:val="0006362D"/>
    <w:rsid w:val="00064643"/>
    <w:rsid w:val="000708AD"/>
    <w:rsid w:val="00071F73"/>
    <w:rsid w:val="00092E1D"/>
    <w:rsid w:val="00093605"/>
    <w:rsid w:val="000A0113"/>
    <w:rsid w:val="000A1FDA"/>
    <w:rsid w:val="000A46AD"/>
    <w:rsid w:val="000C5AF7"/>
    <w:rsid w:val="000D318A"/>
    <w:rsid w:val="000D4D62"/>
    <w:rsid w:val="000D5DF2"/>
    <w:rsid w:val="000E433F"/>
    <w:rsid w:val="000E7F37"/>
    <w:rsid w:val="000F4F98"/>
    <w:rsid w:val="00103C24"/>
    <w:rsid w:val="00130C34"/>
    <w:rsid w:val="001404E1"/>
    <w:rsid w:val="001416F8"/>
    <w:rsid w:val="00152895"/>
    <w:rsid w:val="00154A20"/>
    <w:rsid w:val="001553D0"/>
    <w:rsid w:val="00156005"/>
    <w:rsid w:val="001619E1"/>
    <w:rsid w:val="00162A5A"/>
    <w:rsid w:val="001724C9"/>
    <w:rsid w:val="001744A0"/>
    <w:rsid w:val="0017481C"/>
    <w:rsid w:val="0018482F"/>
    <w:rsid w:val="00187625"/>
    <w:rsid w:val="00192C59"/>
    <w:rsid w:val="001947D9"/>
    <w:rsid w:val="001A76CD"/>
    <w:rsid w:val="001C344A"/>
    <w:rsid w:val="001C661D"/>
    <w:rsid w:val="001C72D1"/>
    <w:rsid w:val="001D4DCD"/>
    <w:rsid w:val="001E1201"/>
    <w:rsid w:val="001E3574"/>
    <w:rsid w:val="001E4571"/>
    <w:rsid w:val="001E7133"/>
    <w:rsid w:val="001F0D1C"/>
    <w:rsid w:val="001F222E"/>
    <w:rsid w:val="00205BE0"/>
    <w:rsid w:val="002133BC"/>
    <w:rsid w:val="00214F2D"/>
    <w:rsid w:val="00215D43"/>
    <w:rsid w:val="00230ED4"/>
    <w:rsid w:val="00233C03"/>
    <w:rsid w:val="0024514A"/>
    <w:rsid w:val="002508C2"/>
    <w:rsid w:val="00265CF7"/>
    <w:rsid w:val="002773EA"/>
    <w:rsid w:val="00282DB0"/>
    <w:rsid w:val="002A066B"/>
    <w:rsid w:val="002A1338"/>
    <w:rsid w:val="002A1360"/>
    <w:rsid w:val="002A68C3"/>
    <w:rsid w:val="002A7063"/>
    <w:rsid w:val="002B6EF7"/>
    <w:rsid w:val="002C4851"/>
    <w:rsid w:val="002D4516"/>
    <w:rsid w:val="002D6391"/>
    <w:rsid w:val="002D6C38"/>
    <w:rsid w:val="002E67FC"/>
    <w:rsid w:val="002F01C3"/>
    <w:rsid w:val="002F586C"/>
    <w:rsid w:val="002F71DA"/>
    <w:rsid w:val="003102A3"/>
    <w:rsid w:val="00314B7A"/>
    <w:rsid w:val="00315A9C"/>
    <w:rsid w:val="00315EEE"/>
    <w:rsid w:val="003228EE"/>
    <w:rsid w:val="00323259"/>
    <w:rsid w:val="003245F2"/>
    <w:rsid w:val="00327EF5"/>
    <w:rsid w:val="00335E7C"/>
    <w:rsid w:val="00336FB0"/>
    <w:rsid w:val="0035212E"/>
    <w:rsid w:val="00354A22"/>
    <w:rsid w:val="003642C1"/>
    <w:rsid w:val="00371237"/>
    <w:rsid w:val="003719A5"/>
    <w:rsid w:val="00372649"/>
    <w:rsid w:val="00372F7B"/>
    <w:rsid w:val="00377DB6"/>
    <w:rsid w:val="00383713"/>
    <w:rsid w:val="003961DA"/>
    <w:rsid w:val="003A06A7"/>
    <w:rsid w:val="003A091D"/>
    <w:rsid w:val="003B08CA"/>
    <w:rsid w:val="003C499D"/>
    <w:rsid w:val="003D5027"/>
    <w:rsid w:val="003F1FFF"/>
    <w:rsid w:val="003F5713"/>
    <w:rsid w:val="00430688"/>
    <w:rsid w:val="00432905"/>
    <w:rsid w:val="004365E8"/>
    <w:rsid w:val="0043790C"/>
    <w:rsid w:val="00441DE1"/>
    <w:rsid w:val="004433A8"/>
    <w:rsid w:val="00443668"/>
    <w:rsid w:val="00444436"/>
    <w:rsid w:val="00447E2D"/>
    <w:rsid w:val="004555AE"/>
    <w:rsid w:val="004630E4"/>
    <w:rsid w:val="00463A0C"/>
    <w:rsid w:val="00465D7C"/>
    <w:rsid w:val="0048607C"/>
    <w:rsid w:val="004870F3"/>
    <w:rsid w:val="0049059B"/>
    <w:rsid w:val="00491E7C"/>
    <w:rsid w:val="00492421"/>
    <w:rsid w:val="00494AA8"/>
    <w:rsid w:val="00496EEF"/>
    <w:rsid w:val="004A2684"/>
    <w:rsid w:val="004A54BA"/>
    <w:rsid w:val="004B2136"/>
    <w:rsid w:val="004B3042"/>
    <w:rsid w:val="004B5515"/>
    <w:rsid w:val="004C623E"/>
    <w:rsid w:val="004D40DE"/>
    <w:rsid w:val="004E0703"/>
    <w:rsid w:val="004E286E"/>
    <w:rsid w:val="004E4BC6"/>
    <w:rsid w:val="005044B6"/>
    <w:rsid w:val="00507EA7"/>
    <w:rsid w:val="005124DB"/>
    <w:rsid w:val="00515390"/>
    <w:rsid w:val="005277E7"/>
    <w:rsid w:val="00533CF3"/>
    <w:rsid w:val="005373C6"/>
    <w:rsid w:val="0054027C"/>
    <w:rsid w:val="00542F1D"/>
    <w:rsid w:val="00543DBA"/>
    <w:rsid w:val="00545E1A"/>
    <w:rsid w:val="00562ACF"/>
    <w:rsid w:val="0056447A"/>
    <w:rsid w:val="00564C93"/>
    <w:rsid w:val="00573FAD"/>
    <w:rsid w:val="005A5A64"/>
    <w:rsid w:val="005B3896"/>
    <w:rsid w:val="005B4A82"/>
    <w:rsid w:val="005C5592"/>
    <w:rsid w:val="005D1008"/>
    <w:rsid w:val="005D4F3A"/>
    <w:rsid w:val="005D5EB5"/>
    <w:rsid w:val="005F3719"/>
    <w:rsid w:val="0060083B"/>
    <w:rsid w:val="00600A45"/>
    <w:rsid w:val="0060636A"/>
    <w:rsid w:val="00613E19"/>
    <w:rsid w:val="00614D4E"/>
    <w:rsid w:val="00616EBB"/>
    <w:rsid w:val="00616F1F"/>
    <w:rsid w:val="006170E2"/>
    <w:rsid w:val="006248FE"/>
    <w:rsid w:val="00625452"/>
    <w:rsid w:val="00632D5A"/>
    <w:rsid w:val="006342C7"/>
    <w:rsid w:val="006349AE"/>
    <w:rsid w:val="00647496"/>
    <w:rsid w:val="00651F1B"/>
    <w:rsid w:val="00652DF8"/>
    <w:rsid w:val="006540D5"/>
    <w:rsid w:val="00654820"/>
    <w:rsid w:val="00654906"/>
    <w:rsid w:val="00656B34"/>
    <w:rsid w:val="00664209"/>
    <w:rsid w:val="006674C7"/>
    <w:rsid w:val="00667A45"/>
    <w:rsid w:val="00670DC0"/>
    <w:rsid w:val="00675310"/>
    <w:rsid w:val="006756C3"/>
    <w:rsid w:val="0069116F"/>
    <w:rsid w:val="00692DBA"/>
    <w:rsid w:val="00693E09"/>
    <w:rsid w:val="006A074E"/>
    <w:rsid w:val="006A0904"/>
    <w:rsid w:val="006A4223"/>
    <w:rsid w:val="006B1AD1"/>
    <w:rsid w:val="006B289F"/>
    <w:rsid w:val="006B79AF"/>
    <w:rsid w:val="006B7F78"/>
    <w:rsid w:val="006C20B1"/>
    <w:rsid w:val="006C4234"/>
    <w:rsid w:val="006D2F93"/>
    <w:rsid w:val="006E0346"/>
    <w:rsid w:val="006E0E74"/>
    <w:rsid w:val="006E26D2"/>
    <w:rsid w:val="006F6424"/>
    <w:rsid w:val="006F6D9E"/>
    <w:rsid w:val="00700377"/>
    <w:rsid w:val="00702692"/>
    <w:rsid w:val="00707EB6"/>
    <w:rsid w:val="007109A8"/>
    <w:rsid w:val="00723643"/>
    <w:rsid w:val="00726966"/>
    <w:rsid w:val="007324D8"/>
    <w:rsid w:val="00733DA1"/>
    <w:rsid w:val="00735A90"/>
    <w:rsid w:val="0073667C"/>
    <w:rsid w:val="00736CE0"/>
    <w:rsid w:val="00741304"/>
    <w:rsid w:val="00745233"/>
    <w:rsid w:val="007506CE"/>
    <w:rsid w:val="00751673"/>
    <w:rsid w:val="00754DFA"/>
    <w:rsid w:val="00763DCE"/>
    <w:rsid w:val="00767C24"/>
    <w:rsid w:val="00767F32"/>
    <w:rsid w:val="0077439A"/>
    <w:rsid w:val="00777D3D"/>
    <w:rsid w:val="00780B8C"/>
    <w:rsid w:val="00780F54"/>
    <w:rsid w:val="0078209D"/>
    <w:rsid w:val="00784E61"/>
    <w:rsid w:val="00785254"/>
    <w:rsid w:val="00791DDF"/>
    <w:rsid w:val="007951CC"/>
    <w:rsid w:val="007952FA"/>
    <w:rsid w:val="007964B8"/>
    <w:rsid w:val="007966F0"/>
    <w:rsid w:val="007A4A74"/>
    <w:rsid w:val="007B0AB0"/>
    <w:rsid w:val="007B1468"/>
    <w:rsid w:val="007B53E0"/>
    <w:rsid w:val="007B71F0"/>
    <w:rsid w:val="007B7F13"/>
    <w:rsid w:val="007C6A3C"/>
    <w:rsid w:val="007D224D"/>
    <w:rsid w:val="00814F18"/>
    <w:rsid w:val="00821620"/>
    <w:rsid w:val="00822DB0"/>
    <w:rsid w:val="00825891"/>
    <w:rsid w:val="00825FD3"/>
    <w:rsid w:val="00837C10"/>
    <w:rsid w:val="008540C3"/>
    <w:rsid w:val="00854607"/>
    <w:rsid w:val="00864566"/>
    <w:rsid w:val="008761B8"/>
    <w:rsid w:val="00877130"/>
    <w:rsid w:val="008A3606"/>
    <w:rsid w:val="008B05BE"/>
    <w:rsid w:val="008B0FC0"/>
    <w:rsid w:val="008B127E"/>
    <w:rsid w:val="008C26CC"/>
    <w:rsid w:val="008C39D2"/>
    <w:rsid w:val="008D6312"/>
    <w:rsid w:val="008F2C0F"/>
    <w:rsid w:val="008F6913"/>
    <w:rsid w:val="00923B92"/>
    <w:rsid w:val="00940437"/>
    <w:rsid w:val="0094349E"/>
    <w:rsid w:val="009462B8"/>
    <w:rsid w:val="00947B66"/>
    <w:rsid w:val="00976360"/>
    <w:rsid w:val="00984E07"/>
    <w:rsid w:val="009A0ABD"/>
    <w:rsid w:val="009A0F3E"/>
    <w:rsid w:val="009C3D2D"/>
    <w:rsid w:val="009C3E9D"/>
    <w:rsid w:val="009C6D6E"/>
    <w:rsid w:val="009E480D"/>
    <w:rsid w:val="009E72CD"/>
    <w:rsid w:val="00A12263"/>
    <w:rsid w:val="00A155ED"/>
    <w:rsid w:val="00A2070F"/>
    <w:rsid w:val="00A276F2"/>
    <w:rsid w:val="00A62A2F"/>
    <w:rsid w:val="00A84C4E"/>
    <w:rsid w:val="00A84D1C"/>
    <w:rsid w:val="00A874F4"/>
    <w:rsid w:val="00A96C42"/>
    <w:rsid w:val="00AA028B"/>
    <w:rsid w:val="00AA4AC6"/>
    <w:rsid w:val="00AB2A5A"/>
    <w:rsid w:val="00AB510C"/>
    <w:rsid w:val="00AB6B2E"/>
    <w:rsid w:val="00AC6072"/>
    <w:rsid w:val="00AD36F4"/>
    <w:rsid w:val="00AD7DBC"/>
    <w:rsid w:val="00AE464F"/>
    <w:rsid w:val="00B0544E"/>
    <w:rsid w:val="00B1685F"/>
    <w:rsid w:val="00B17B9B"/>
    <w:rsid w:val="00B20D98"/>
    <w:rsid w:val="00B26129"/>
    <w:rsid w:val="00B35245"/>
    <w:rsid w:val="00B359DB"/>
    <w:rsid w:val="00B362AE"/>
    <w:rsid w:val="00B4027E"/>
    <w:rsid w:val="00B466F9"/>
    <w:rsid w:val="00B5178D"/>
    <w:rsid w:val="00B51BDF"/>
    <w:rsid w:val="00B52534"/>
    <w:rsid w:val="00B54CEA"/>
    <w:rsid w:val="00B54DCC"/>
    <w:rsid w:val="00B55A50"/>
    <w:rsid w:val="00B56B0A"/>
    <w:rsid w:val="00B6110D"/>
    <w:rsid w:val="00B65B2B"/>
    <w:rsid w:val="00B77A46"/>
    <w:rsid w:val="00B807AB"/>
    <w:rsid w:val="00B90595"/>
    <w:rsid w:val="00BA25B1"/>
    <w:rsid w:val="00BA2697"/>
    <w:rsid w:val="00BA43BA"/>
    <w:rsid w:val="00BC5D6D"/>
    <w:rsid w:val="00BD640A"/>
    <w:rsid w:val="00BE5677"/>
    <w:rsid w:val="00BE6910"/>
    <w:rsid w:val="00C018E4"/>
    <w:rsid w:val="00C066FA"/>
    <w:rsid w:val="00C122A8"/>
    <w:rsid w:val="00C16F65"/>
    <w:rsid w:val="00C2078F"/>
    <w:rsid w:val="00C316BE"/>
    <w:rsid w:val="00C50FFC"/>
    <w:rsid w:val="00C51DA0"/>
    <w:rsid w:val="00C525EC"/>
    <w:rsid w:val="00C57870"/>
    <w:rsid w:val="00C6136E"/>
    <w:rsid w:val="00C63F88"/>
    <w:rsid w:val="00C67B36"/>
    <w:rsid w:val="00C7213B"/>
    <w:rsid w:val="00C7582E"/>
    <w:rsid w:val="00C772F5"/>
    <w:rsid w:val="00C8357E"/>
    <w:rsid w:val="00C83E85"/>
    <w:rsid w:val="00CA6B19"/>
    <w:rsid w:val="00CB6C32"/>
    <w:rsid w:val="00CC01D8"/>
    <w:rsid w:val="00CC1244"/>
    <w:rsid w:val="00CC1D57"/>
    <w:rsid w:val="00CD6D6B"/>
    <w:rsid w:val="00CE01D5"/>
    <w:rsid w:val="00CF1BD9"/>
    <w:rsid w:val="00CF1D6C"/>
    <w:rsid w:val="00CF31EE"/>
    <w:rsid w:val="00D00F9B"/>
    <w:rsid w:val="00D02F2E"/>
    <w:rsid w:val="00D10083"/>
    <w:rsid w:val="00D13114"/>
    <w:rsid w:val="00D14E0F"/>
    <w:rsid w:val="00D20506"/>
    <w:rsid w:val="00D33DA2"/>
    <w:rsid w:val="00D341AA"/>
    <w:rsid w:val="00D41208"/>
    <w:rsid w:val="00D52CAA"/>
    <w:rsid w:val="00D5749C"/>
    <w:rsid w:val="00D63AF6"/>
    <w:rsid w:val="00D76AC8"/>
    <w:rsid w:val="00D84E5B"/>
    <w:rsid w:val="00D969CB"/>
    <w:rsid w:val="00DC066D"/>
    <w:rsid w:val="00DF0954"/>
    <w:rsid w:val="00DF12BB"/>
    <w:rsid w:val="00E002BC"/>
    <w:rsid w:val="00E01399"/>
    <w:rsid w:val="00E02E29"/>
    <w:rsid w:val="00E12C64"/>
    <w:rsid w:val="00E23348"/>
    <w:rsid w:val="00E321E3"/>
    <w:rsid w:val="00E32D6B"/>
    <w:rsid w:val="00E332FF"/>
    <w:rsid w:val="00E410C9"/>
    <w:rsid w:val="00E419C0"/>
    <w:rsid w:val="00E431ED"/>
    <w:rsid w:val="00E53D4F"/>
    <w:rsid w:val="00E60DBF"/>
    <w:rsid w:val="00E64FF5"/>
    <w:rsid w:val="00E7326F"/>
    <w:rsid w:val="00E772E0"/>
    <w:rsid w:val="00E81B39"/>
    <w:rsid w:val="00E82743"/>
    <w:rsid w:val="00E85989"/>
    <w:rsid w:val="00E86F51"/>
    <w:rsid w:val="00E97A58"/>
    <w:rsid w:val="00EA1A32"/>
    <w:rsid w:val="00EA3687"/>
    <w:rsid w:val="00EA5FF4"/>
    <w:rsid w:val="00EA7F3C"/>
    <w:rsid w:val="00EB20C3"/>
    <w:rsid w:val="00EB5816"/>
    <w:rsid w:val="00EC30BA"/>
    <w:rsid w:val="00EC6FAA"/>
    <w:rsid w:val="00EC7D4B"/>
    <w:rsid w:val="00ED40E8"/>
    <w:rsid w:val="00EE3EC7"/>
    <w:rsid w:val="00EF53A1"/>
    <w:rsid w:val="00EF7A3E"/>
    <w:rsid w:val="00F00A10"/>
    <w:rsid w:val="00F11B1C"/>
    <w:rsid w:val="00F11BEF"/>
    <w:rsid w:val="00F134D3"/>
    <w:rsid w:val="00F13D01"/>
    <w:rsid w:val="00F158E9"/>
    <w:rsid w:val="00F177DE"/>
    <w:rsid w:val="00F258E7"/>
    <w:rsid w:val="00F2787C"/>
    <w:rsid w:val="00F4306F"/>
    <w:rsid w:val="00F45FDD"/>
    <w:rsid w:val="00F62D00"/>
    <w:rsid w:val="00F64AAC"/>
    <w:rsid w:val="00F66AB2"/>
    <w:rsid w:val="00F74864"/>
    <w:rsid w:val="00F77B77"/>
    <w:rsid w:val="00F80053"/>
    <w:rsid w:val="00F9652F"/>
    <w:rsid w:val="00FA02C7"/>
    <w:rsid w:val="00FA59C4"/>
    <w:rsid w:val="00FA6C24"/>
    <w:rsid w:val="00FA77EE"/>
    <w:rsid w:val="00FB6BE9"/>
    <w:rsid w:val="00FB7555"/>
    <w:rsid w:val="00FC7350"/>
    <w:rsid w:val="00FD6844"/>
    <w:rsid w:val="00FE0E41"/>
    <w:rsid w:val="00FE2EBB"/>
    <w:rsid w:val="00FF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8C52EA3-1DE4-A84D-96C2-1815B39A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EF53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53A1"/>
  </w:style>
  <w:style w:type="paragraph" w:styleId="Fuzeile">
    <w:name w:val="footer"/>
    <w:basedOn w:val="Standard"/>
    <w:link w:val="FuzeileZchn"/>
    <w:uiPriority w:val="99"/>
    <w:unhideWhenUsed/>
    <w:rsid w:val="00EF53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53A1"/>
  </w:style>
  <w:style w:type="character" w:styleId="Kommentarzeichen">
    <w:name w:val="annotation reference"/>
    <w:basedOn w:val="Absatz-Standardschriftart"/>
    <w:uiPriority w:val="99"/>
    <w:semiHidden/>
    <w:unhideWhenUsed/>
    <w:rsid w:val="00494AA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94AA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94AA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94AA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94AA8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EC30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631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Darius Kallenbach</cp:lastModifiedBy>
  <cp:revision>2</cp:revision>
  <cp:lastPrinted>2024-09-15T14:15:00Z</cp:lastPrinted>
  <dcterms:created xsi:type="dcterms:W3CDTF">2024-09-17T16:17:00Z</dcterms:created>
  <dcterms:modified xsi:type="dcterms:W3CDTF">2024-09-17T16:17:00Z</dcterms:modified>
</cp:coreProperties>
</file>