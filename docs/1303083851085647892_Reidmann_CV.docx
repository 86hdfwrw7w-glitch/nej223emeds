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  <w:gridCol w:w="1701"/>
      </w:tblGrid>
      <w:tr w:rsidR="00E55D90" w:rsidRPr="00244F4E" w14:paraId="487AC9CE" w14:textId="77777777" w:rsidTr="00C26BDB">
        <w:trPr>
          <w:trHeight w:val="283"/>
        </w:trPr>
        <w:tc>
          <w:tcPr>
            <w:tcW w:w="10206" w:type="dxa"/>
            <w:gridSpan w:val="2"/>
            <w:vAlign w:val="bottom"/>
          </w:tcPr>
          <w:p w14:paraId="0CBC6997" w14:textId="5B2EF044" w:rsidR="00E55D90" w:rsidRPr="00244F4E" w:rsidRDefault="008A33A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FLORIAN</w:t>
            </w:r>
            <w:r w:rsidR="001A7334" w:rsidRPr="00244F4E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 xml:space="preserve"> </w:t>
            </w:r>
            <w:r w:rsidRPr="00244F4E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REID</w:t>
            </w:r>
            <w:r w:rsidR="001A7334" w:rsidRPr="00244F4E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MANN</w:t>
            </w:r>
          </w:p>
          <w:p w14:paraId="135895E2" w14:textId="6BEE8439" w:rsidR="00F44F5F" w:rsidRPr="00B04706" w:rsidRDefault="00DA7D55" w:rsidP="0053342F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Joseph-Lenne-Str</w:t>
            </w:r>
            <w:r w:rsidR="00992F0A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.</w:t>
            </w:r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  <w:r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>28</w:t>
            </w:r>
            <w:r w:rsidR="00F44F5F"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>Essen</w:t>
            </w:r>
            <w:r w:rsidR="00F44F5F"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>45131</w:t>
            </w:r>
            <w:r w:rsidR="00E45B0B"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3342F"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• </w:t>
            </w:r>
            <w:r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>florian.reidmann</w:t>
            </w:r>
            <w:r w:rsidR="00F44F5F"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>@g</w:t>
            </w:r>
            <w:r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>mail</w:t>
            </w:r>
            <w:r w:rsidR="00F44F5F"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.com </w:t>
            </w:r>
            <w:r w:rsidR="0053342F"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>•</w:t>
            </w:r>
            <w:r w:rsidR="00F44F5F"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+49(0)</w:t>
            </w:r>
            <w:r w:rsidR="005001FC" w:rsidRPr="00B04706">
              <w:rPr>
                <w:rFonts w:ascii="Times New Roman" w:hAnsi="Times New Roman" w:cs="Times New Roman"/>
                <w:bCs/>
                <w:sz w:val="20"/>
                <w:szCs w:val="20"/>
              </w:rPr>
              <w:t>1732148919</w:t>
            </w:r>
          </w:p>
        </w:tc>
      </w:tr>
      <w:tr w:rsidR="002508C2" w:rsidRPr="00244F4E" w14:paraId="0FCADE56" w14:textId="77777777" w:rsidTr="00C26BDB">
        <w:trPr>
          <w:trHeight w:val="567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135CF93A" w:rsidR="002508C2" w:rsidRPr="00244F4E" w:rsidRDefault="00C85D2C" w:rsidP="00141396">
            <w:pPr>
              <w:jc w:val="center"/>
              <w:rPr>
                <w:rFonts w:ascii="Times New Roman" w:hAnsi="Times New Roman" w:cs="Times New Roman"/>
                <w:b/>
                <w:sz w:val="28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sz w:val="28"/>
                <w:szCs w:val="32"/>
                <w:lang w:val="en-GB"/>
              </w:rPr>
              <w:t>EDUCATION</w:t>
            </w:r>
          </w:p>
        </w:tc>
      </w:tr>
      <w:tr w:rsidR="001F55B5" w:rsidRPr="00244F4E" w14:paraId="619C6266" w14:textId="77777777" w:rsidTr="00A46AD6">
        <w:trPr>
          <w:trHeight w:val="363"/>
        </w:trPr>
        <w:tc>
          <w:tcPr>
            <w:tcW w:w="8505" w:type="dxa"/>
            <w:vAlign w:val="bottom"/>
          </w:tcPr>
          <w:p w14:paraId="401EE7E0" w14:textId="3F7FDE64" w:rsidR="001F55B5" w:rsidRPr="00244F4E" w:rsidRDefault="001F55B5" w:rsidP="001F55B5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FOM </w:t>
            </w:r>
            <w:r w:rsidR="00173E21" w:rsidRPr="00244F4E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University of Applied Sciences for Economics and Management, </w:t>
            </w:r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Essen</w:t>
            </w:r>
          </w:p>
        </w:tc>
        <w:tc>
          <w:tcPr>
            <w:tcW w:w="1701" w:type="dxa"/>
            <w:vAlign w:val="bottom"/>
          </w:tcPr>
          <w:p w14:paraId="7CB25CBB" w14:textId="25DA694D" w:rsidR="001F55B5" w:rsidRPr="00244F4E" w:rsidRDefault="001F55B5" w:rsidP="001F55B5">
            <w:pPr>
              <w:ind w:left="-279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</w:t>
            </w:r>
            <w:r w:rsidR="00D71964"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</w:t>
            </w:r>
            <w:r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</w:t>
            </w:r>
            <w:r w:rsidR="00D94D1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</w:t>
            </w:r>
            <w:r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/2024</w:t>
            </w:r>
          </w:p>
        </w:tc>
      </w:tr>
      <w:tr w:rsidR="001F55B5" w:rsidRPr="007F1DBB" w14:paraId="67EC6D97" w14:textId="77777777" w:rsidTr="00A46AD6">
        <w:trPr>
          <w:trHeight w:val="159"/>
        </w:trPr>
        <w:tc>
          <w:tcPr>
            <w:tcW w:w="8505" w:type="dxa"/>
            <w:vAlign w:val="bottom"/>
          </w:tcPr>
          <w:p w14:paraId="4777D59F" w14:textId="0BFA2010" w:rsidR="001F55B5" w:rsidRPr="00244F4E" w:rsidRDefault="001F55B5" w:rsidP="001F55B5">
            <w:pP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B.A. in Business Administration</w:t>
            </w:r>
          </w:p>
        </w:tc>
        <w:tc>
          <w:tcPr>
            <w:tcW w:w="1701" w:type="dxa"/>
          </w:tcPr>
          <w:p w14:paraId="5B4B042F" w14:textId="77777777" w:rsidR="001F55B5" w:rsidRPr="00244F4E" w:rsidRDefault="001F55B5" w:rsidP="001F55B5">
            <w:pPr>
              <w:ind w:left="-279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D5280E" w:rsidRPr="00244F4E" w14:paraId="013361E1" w14:textId="77777777" w:rsidTr="00A46AD6">
        <w:trPr>
          <w:trHeight w:val="377"/>
        </w:trPr>
        <w:tc>
          <w:tcPr>
            <w:tcW w:w="8505" w:type="dxa"/>
            <w:vAlign w:val="bottom"/>
          </w:tcPr>
          <w:p w14:paraId="197620E3" w14:textId="78E42176" w:rsidR="00D1492F" w:rsidRPr="00A46AD6" w:rsidRDefault="001F55B5" w:rsidP="0072364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46AD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Robert-Schuman </w:t>
            </w:r>
            <w:r w:rsidR="00BA21F3" w:rsidRPr="00A46AD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Vocational College</w:t>
            </w:r>
            <w:r w:rsidR="0053342F" w:rsidRPr="00A46AD6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="00FD06C4" w:rsidRPr="00A46AD6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Essen</w:t>
            </w:r>
          </w:p>
        </w:tc>
        <w:tc>
          <w:tcPr>
            <w:tcW w:w="1701" w:type="dxa"/>
            <w:vAlign w:val="bottom"/>
          </w:tcPr>
          <w:p w14:paraId="63D86F51" w14:textId="7E96A154" w:rsidR="00D1492F" w:rsidRPr="00244F4E" w:rsidRDefault="0053342F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</w:t>
            </w:r>
            <w:r w:rsidR="00B36709"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8</w:t>
            </w:r>
            <w:r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</w:t>
            </w:r>
            <w:r w:rsidR="00B36709"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21</w:t>
            </w:r>
            <w:r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01/20</w:t>
            </w:r>
            <w:r w:rsidR="00B36709"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24</w:t>
            </w:r>
          </w:p>
        </w:tc>
      </w:tr>
      <w:tr w:rsidR="001A7334" w:rsidRPr="007F1DBB" w14:paraId="62632213" w14:textId="77777777" w:rsidTr="00C26BDB">
        <w:tc>
          <w:tcPr>
            <w:tcW w:w="10206" w:type="dxa"/>
            <w:gridSpan w:val="2"/>
            <w:vAlign w:val="bottom"/>
          </w:tcPr>
          <w:p w14:paraId="51FC9814" w14:textId="6813A622" w:rsidR="001A7334" w:rsidRPr="006C4076" w:rsidRDefault="00244F4E" w:rsidP="006C407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C40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Training as an Industrial clerk </w:t>
            </w:r>
          </w:p>
        </w:tc>
      </w:tr>
      <w:tr w:rsidR="005F6258" w:rsidRPr="007F1DBB" w14:paraId="718D8817" w14:textId="77777777" w:rsidTr="00A46AD6">
        <w:tc>
          <w:tcPr>
            <w:tcW w:w="8505" w:type="dxa"/>
            <w:vAlign w:val="bottom"/>
          </w:tcPr>
          <w:p w14:paraId="2FF360A4" w14:textId="77777777" w:rsidR="005F6258" w:rsidRPr="006C4076" w:rsidRDefault="005F6258" w:rsidP="006C407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Training Centre of the Construction Industry</w:t>
            </w:r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, </w:t>
            </w:r>
            <w:r w:rsidRPr="00244F4E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GB"/>
              </w:rPr>
              <w:t>Oberhausen</w:t>
            </w:r>
          </w:p>
        </w:tc>
        <w:tc>
          <w:tcPr>
            <w:tcW w:w="1701" w:type="dxa"/>
            <w:vAlign w:val="bottom"/>
          </w:tcPr>
          <w:p w14:paraId="72924C7F" w14:textId="0440ED22" w:rsidR="005F6258" w:rsidRPr="006C4076" w:rsidRDefault="005F6258" w:rsidP="005F625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5F625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08/2021 – 01/2024</w:t>
            </w:r>
          </w:p>
        </w:tc>
      </w:tr>
      <w:tr w:rsidR="005F6258" w:rsidRPr="007F1DBB" w14:paraId="7A9B9F37" w14:textId="77777777" w:rsidTr="00C26BDB">
        <w:tc>
          <w:tcPr>
            <w:tcW w:w="10206" w:type="dxa"/>
            <w:gridSpan w:val="2"/>
            <w:vAlign w:val="bottom"/>
          </w:tcPr>
          <w:p w14:paraId="5DAAC02E" w14:textId="29EF9AD5" w:rsidR="005F6258" w:rsidRPr="006C4076" w:rsidRDefault="005F6258" w:rsidP="005F6258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C40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Training as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 C</w:t>
            </w:r>
            <w:r w:rsidRPr="006C40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onstruction clerk</w:t>
            </w:r>
          </w:p>
        </w:tc>
      </w:tr>
      <w:tr w:rsidR="005F6258" w:rsidRPr="00244F4E" w14:paraId="6B19CF91" w14:textId="77777777" w:rsidTr="00A46AD6">
        <w:trPr>
          <w:trHeight w:val="343"/>
        </w:trPr>
        <w:tc>
          <w:tcPr>
            <w:tcW w:w="8505" w:type="dxa"/>
            <w:vAlign w:val="bottom"/>
          </w:tcPr>
          <w:p w14:paraId="54F7169D" w14:textId="50A9C1E0" w:rsidR="005F6258" w:rsidRPr="00244F4E" w:rsidRDefault="005F6258" w:rsidP="005F6258">
            <w:pP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Business High School</w:t>
            </w:r>
            <w:r w:rsidRPr="00244F4E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BBS </w:t>
            </w:r>
            <w:proofErr w:type="spellStart"/>
            <w:r w:rsidRPr="00244F4E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Schölerberg</w:t>
            </w:r>
            <w:proofErr w:type="spellEnd"/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, Osnabrück</w:t>
            </w:r>
          </w:p>
        </w:tc>
        <w:tc>
          <w:tcPr>
            <w:tcW w:w="1701" w:type="dxa"/>
            <w:vAlign w:val="bottom"/>
          </w:tcPr>
          <w:p w14:paraId="262B6DA3" w14:textId="675725B5" w:rsidR="005F6258" w:rsidRPr="00244F4E" w:rsidRDefault="005F6258" w:rsidP="005F625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08/2018 – 07/2021</w:t>
            </w:r>
          </w:p>
        </w:tc>
      </w:tr>
      <w:tr w:rsidR="005F6258" w:rsidRPr="00244F4E" w14:paraId="263521E3" w14:textId="77777777" w:rsidTr="00C26BDB">
        <w:trPr>
          <w:trHeight w:val="57"/>
        </w:trPr>
        <w:tc>
          <w:tcPr>
            <w:tcW w:w="10206" w:type="dxa"/>
            <w:gridSpan w:val="2"/>
            <w:vAlign w:val="bottom"/>
          </w:tcPr>
          <w:p w14:paraId="3DE8C75D" w14:textId="142A3DD8" w:rsidR="005F6258" w:rsidRPr="008F1AAD" w:rsidRDefault="00996220" w:rsidP="005F625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F1AAD">
              <w:rPr>
                <w:rFonts w:ascii="Times New Roman" w:hAnsi="Times New Roman" w:cs="Times New Roman"/>
                <w:iCs/>
                <w:sz w:val="20"/>
                <w:szCs w:val="20"/>
              </w:rPr>
              <w:t>Allgemeine H</w:t>
            </w:r>
            <w:r w:rsidR="008F1AAD" w:rsidRPr="008F1AAD">
              <w:rPr>
                <w:rFonts w:ascii="Times New Roman" w:hAnsi="Times New Roman" w:cs="Times New Roman"/>
                <w:iCs/>
                <w:sz w:val="20"/>
                <w:szCs w:val="20"/>
              </w:rPr>
              <w:t>ochschulreife (German A-L</w:t>
            </w:r>
            <w:r w:rsidR="008F1AAD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evel </w:t>
            </w:r>
            <w:proofErr w:type="spellStart"/>
            <w:r w:rsidR="008F1AAD" w:rsidRPr="00A46AD6">
              <w:rPr>
                <w:rFonts w:ascii="Times New Roman" w:hAnsi="Times New Roman" w:cs="Times New Roman"/>
                <w:iCs/>
                <w:sz w:val="20"/>
                <w:szCs w:val="20"/>
              </w:rPr>
              <w:t>Equivalent</w:t>
            </w:r>
            <w:proofErr w:type="spellEnd"/>
            <w:r w:rsidR="008F1AAD">
              <w:rPr>
                <w:rFonts w:ascii="Times New Roman" w:hAnsi="Times New Roman" w:cs="Times New Roman"/>
                <w:iCs/>
                <w:sz w:val="20"/>
                <w:szCs w:val="20"/>
              </w:rPr>
              <w:t>)</w:t>
            </w:r>
          </w:p>
        </w:tc>
      </w:tr>
      <w:tr w:rsidR="005F6258" w:rsidRPr="00244F4E" w14:paraId="529C6A45" w14:textId="686989BD" w:rsidTr="00A46AD6">
        <w:trPr>
          <w:trHeight w:val="337"/>
        </w:trPr>
        <w:tc>
          <w:tcPr>
            <w:tcW w:w="8505" w:type="dxa"/>
            <w:vAlign w:val="bottom"/>
          </w:tcPr>
          <w:p w14:paraId="258C9666" w14:textId="3A1F1BA9" w:rsidR="005F6258" w:rsidRPr="00244F4E" w:rsidRDefault="005F6258" w:rsidP="005F6258">
            <w:pPr>
              <w:pStyle w:val="Listenabsatz"/>
              <w:ind w:left="4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University of Osnabrück</w:t>
            </w:r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, Osnabrück</w:t>
            </w:r>
          </w:p>
        </w:tc>
        <w:tc>
          <w:tcPr>
            <w:tcW w:w="1701" w:type="dxa"/>
            <w:vAlign w:val="bottom"/>
          </w:tcPr>
          <w:p w14:paraId="26EFA512" w14:textId="5A8E55BF" w:rsidR="005F6258" w:rsidRPr="00244F4E" w:rsidRDefault="005F6258" w:rsidP="005F6258">
            <w:pPr>
              <w:pStyle w:val="Listenabsatz"/>
              <w:ind w:left="4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06/2015</w:t>
            </w:r>
          </w:p>
        </w:tc>
      </w:tr>
      <w:tr w:rsidR="005F6258" w:rsidRPr="007F1DBB" w14:paraId="537F20EA" w14:textId="77777777" w:rsidTr="00C26BDB">
        <w:trPr>
          <w:trHeight w:val="57"/>
        </w:trPr>
        <w:tc>
          <w:tcPr>
            <w:tcW w:w="10206" w:type="dxa"/>
            <w:gridSpan w:val="2"/>
            <w:vAlign w:val="bottom"/>
          </w:tcPr>
          <w:p w14:paraId="55A5C4E3" w14:textId="62DC2816" w:rsidR="005F6258" w:rsidRPr="00244F4E" w:rsidRDefault="005F6258" w:rsidP="005F6258">
            <w:pPr>
              <w:pStyle w:val="Listenabsatz"/>
              <w:ind w:left="4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Pre-study in European Studies at the Jean Monnet Centre of Excellence</w:t>
            </w:r>
          </w:p>
        </w:tc>
      </w:tr>
      <w:tr w:rsidR="005F6258" w:rsidRPr="00244F4E" w14:paraId="3A2665B3" w14:textId="77777777" w:rsidTr="00C26BDB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4DFBB2A7" w:rsidR="005F6258" w:rsidRPr="00244F4E" w:rsidRDefault="005F6258" w:rsidP="005F6258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PRACTICAL EXPERIENCE</w:t>
            </w:r>
          </w:p>
        </w:tc>
      </w:tr>
      <w:tr w:rsidR="005F6258" w:rsidRPr="0070181C" w14:paraId="127C64E2" w14:textId="77777777" w:rsidTr="00A46AD6">
        <w:trPr>
          <w:trHeight w:val="385"/>
        </w:trPr>
        <w:tc>
          <w:tcPr>
            <w:tcW w:w="8505" w:type="dxa"/>
            <w:tcBorders>
              <w:top w:val="single" w:sz="4" w:space="0" w:color="auto"/>
            </w:tcBorders>
            <w:vAlign w:val="bottom"/>
          </w:tcPr>
          <w:p w14:paraId="38F27285" w14:textId="0663550F" w:rsidR="005F6258" w:rsidRPr="00244F4E" w:rsidRDefault="005F6258" w:rsidP="005F6258">
            <w:pP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IEG Investment Banking Group</w:t>
            </w:r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Berlin</w:t>
            </w:r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planed, contract signed</w:t>
            </w:r>
            <w:r w:rsidRPr="00244F4E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20196E" w14:textId="3CDA3D86" w:rsidR="005F6258" w:rsidRPr="0070181C" w:rsidRDefault="005F6258" w:rsidP="005F625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70181C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05/2025 – 07/2025</w:t>
            </w:r>
          </w:p>
        </w:tc>
      </w:tr>
      <w:tr w:rsidR="005F6258" w:rsidRPr="007F1DBB" w14:paraId="335D84E9" w14:textId="77777777" w:rsidTr="00C26BDB">
        <w:tc>
          <w:tcPr>
            <w:tcW w:w="10206" w:type="dxa"/>
            <w:gridSpan w:val="2"/>
            <w:vAlign w:val="bottom"/>
          </w:tcPr>
          <w:p w14:paraId="0475B997" w14:textId="0C1D1CA0" w:rsidR="005F6258" w:rsidRPr="0070181C" w:rsidRDefault="005F6258" w:rsidP="005F6258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018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Intern </w:t>
            </w:r>
            <w:r w:rsidR="004748A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Investment Banking</w:t>
            </w:r>
          </w:p>
        </w:tc>
      </w:tr>
      <w:tr w:rsidR="005F6258" w:rsidRPr="007F1DBB" w14:paraId="54C3D64C" w14:textId="77777777" w:rsidTr="00A46AD6">
        <w:tc>
          <w:tcPr>
            <w:tcW w:w="8505" w:type="dxa"/>
          </w:tcPr>
          <w:p w14:paraId="05E5AAD8" w14:textId="3B47B8E4" w:rsidR="005F6258" w:rsidRPr="0070181C" w:rsidRDefault="005F6258" w:rsidP="005F6258">
            <w:pPr>
              <w:pStyle w:val="Bullets"/>
              <w:numPr>
                <w:ilvl w:val="0"/>
                <w:numId w:val="34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70181C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Carrying out financial analyses and create strategic market &amp; competition research</w:t>
            </w:r>
          </w:p>
        </w:tc>
        <w:tc>
          <w:tcPr>
            <w:tcW w:w="1701" w:type="dxa"/>
          </w:tcPr>
          <w:p w14:paraId="6DD9BA0F" w14:textId="2B94C8BC" w:rsidR="005F6258" w:rsidRPr="0070181C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</w:p>
        </w:tc>
      </w:tr>
      <w:tr w:rsidR="005F6258" w:rsidRPr="0070181C" w14:paraId="69D32724" w14:textId="77777777" w:rsidTr="00A46AD6">
        <w:trPr>
          <w:trHeight w:val="425"/>
        </w:trPr>
        <w:tc>
          <w:tcPr>
            <w:tcW w:w="8505" w:type="dxa"/>
            <w:vAlign w:val="bottom"/>
          </w:tcPr>
          <w:p w14:paraId="6565D08A" w14:textId="5E7D1E9B" w:rsidR="005F6258" w:rsidRPr="0070181C" w:rsidRDefault="00714F7B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  <w:lang w:val="en-GB"/>
              </w:rPr>
              <w:t>AURICON</w:t>
            </w:r>
            <w:r w:rsidR="005F6258" w:rsidRPr="0070181C">
              <w:rPr>
                <w:rFonts w:ascii="Times New Roman" w:hAnsi="Times New Roman" w:cs="Times New Roman"/>
                <w:b/>
                <w:i w:val="0"/>
                <w:sz w:val="20"/>
                <w:szCs w:val="20"/>
                <w:lang w:val="en-GB"/>
              </w:rPr>
              <w:t xml:space="preserve"> Group</w:t>
            </w:r>
            <w:r w:rsidR="005F6258" w:rsidRPr="0070181C">
              <w:rPr>
                <w:rFonts w:ascii="Times New Roman" w:hAnsi="Times New Roman" w:cs="Times New Roman"/>
                <w:bCs/>
                <w:i w:val="0"/>
                <w:sz w:val="20"/>
                <w:szCs w:val="20"/>
                <w:lang w:val="en-GB"/>
              </w:rPr>
              <w:t xml:space="preserve">, Düsseldorf </w:t>
            </w:r>
            <w:r w:rsidR="005F6258" w:rsidRPr="00A4727D">
              <w:rPr>
                <w:rFonts w:ascii="Times New Roman" w:hAnsi="Times New Roman" w:cs="Times New Roman"/>
                <w:bCs/>
                <w:i w:val="0"/>
                <w:sz w:val="20"/>
                <w:szCs w:val="20"/>
                <w:lang w:val="en-GB"/>
              </w:rPr>
              <w:t>(planed, contract signed)</w:t>
            </w:r>
          </w:p>
        </w:tc>
        <w:tc>
          <w:tcPr>
            <w:tcW w:w="1701" w:type="dxa"/>
            <w:vAlign w:val="bottom"/>
          </w:tcPr>
          <w:p w14:paraId="0DFE24B7" w14:textId="1DA64D1D" w:rsidR="005F6258" w:rsidRPr="0070181C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70181C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02/2025 – 04/2025</w:t>
            </w:r>
          </w:p>
        </w:tc>
      </w:tr>
      <w:tr w:rsidR="005F6258" w:rsidRPr="007F1DBB" w14:paraId="02DA14B7" w14:textId="77777777" w:rsidTr="00A46AD6">
        <w:trPr>
          <w:trHeight w:val="60"/>
        </w:trPr>
        <w:tc>
          <w:tcPr>
            <w:tcW w:w="8505" w:type="dxa"/>
            <w:vAlign w:val="bottom"/>
          </w:tcPr>
          <w:p w14:paraId="649185CA" w14:textId="55360D15" w:rsidR="005F6258" w:rsidRPr="0070181C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sz w:val="20"/>
                <w:szCs w:val="20"/>
                <w:lang w:val="en-GB"/>
              </w:rPr>
            </w:pPr>
            <w:r w:rsidRPr="0070181C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Intern Transactions</w:t>
            </w:r>
            <w:r w:rsidR="004748AB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-</w:t>
            </w:r>
            <w:r w:rsidRPr="0070181C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 xml:space="preserve">, </w:t>
            </w:r>
            <w:r w:rsidR="004748AB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R</w:t>
            </w:r>
            <w:r w:rsidRPr="0070181C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estructuring</w:t>
            </w:r>
            <w:r w:rsidR="004748AB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-</w:t>
            </w:r>
            <w:r w:rsidRPr="0070181C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 xml:space="preserve"> &amp; CFO-Advisory</w:t>
            </w:r>
          </w:p>
        </w:tc>
        <w:tc>
          <w:tcPr>
            <w:tcW w:w="1701" w:type="dxa"/>
            <w:vAlign w:val="bottom"/>
          </w:tcPr>
          <w:p w14:paraId="3DC67DEF" w14:textId="77777777" w:rsidR="005F6258" w:rsidRPr="0070181C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</w:p>
        </w:tc>
      </w:tr>
      <w:tr w:rsidR="005F6258" w:rsidRPr="007F1DBB" w14:paraId="1F16E7C1" w14:textId="77777777" w:rsidTr="00A46AD6">
        <w:trPr>
          <w:trHeight w:val="107"/>
        </w:trPr>
        <w:tc>
          <w:tcPr>
            <w:tcW w:w="8505" w:type="dxa"/>
          </w:tcPr>
          <w:p w14:paraId="035970A0" w14:textId="7D8866AF" w:rsidR="005F6258" w:rsidRPr="0070181C" w:rsidRDefault="005F6258" w:rsidP="00714F7B">
            <w:pPr>
              <w:pStyle w:val="Bullets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i w:val="0"/>
                <w:sz w:val="20"/>
                <w:szCs w:val="20"/>
                <w:lang w:val="en-GB"/>
              </w:rPr>
            </w:pPr>
            <w:r w:rsidRPr="0070181C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Carrying out financial analyses and holistic advice during the entire M&amp;A transaction process</w:t>
            </w:r>
          </w:p>
        </w:tc>
        <w:tc>
          <w:tcPr>
            <w:tcW w:w="1701" w:type="dxa"/>
          </w:tcPr>
          <w:p w14:paraId="194249D3" w14:textId="77777777" w:rsidR="005F6258" w:rsidRPr="0070181C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</w:p>
        </w:tc>
      </w:tr>
      <w:tr w:rsidR="005F6258" w:rsidRPr="00244F4E" w14:paraId="53456F26" w14:textId="77777777" w:rsidTr="00A46AD6">
        <w:trPr>
          <w:trHeight w:val="425"/>
        </w:trPr>
        <w:tc>
          <w:tcPr>
            <w:tcW w:w="8505" w:type="dxa"/>
            <w:vAlign w:val="bottom"/>
          </w:tcPr>
          <w:p w14:paraId="1F8E6A8D" w14:textId="0A3E76A6" w:rsidR="005F6258" w:rsidRPr="0070181C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proofErr w:type="spellStart"/>
            <w:r w:rsidRPr="0070181C">
              <w:rPr>
                <w:rFonts w:ascii="Times New Roman" w:hAnsi="Times New Roman" w:cs="Times New Roman"/>
                <w:b/>
                <w:i w:val="0"/>
                <w:sz w:val="20"/>
                <w:szCs w:val="20"/>
                <w:lang w:val="en-GB"/>
              </w:rPr>
              <w:t>DealCircle</w:t>
            </w:r>
            <w:proofErr w:type="spellEnd"/>
            <w:r w:rsidRPr="0070181C">
              <w:rPr>
                <w:rFonts w:ascii="Times New Roman" w:hAnsi="Times New Roman" w:cs="Times New Roman"/>
                <w:b/>
                <w:i w:val="0"/>
                <w:sz w:val="20"/>
                <w:szCs w:val="20"/>
                <w:lang w:val="en-GB"/>
              </w:rPr>
              <w:t xml:space="preserve"> GmbH</w:t>
            </w:r>
            <w:r w:rsidRPr="0070181C">
              <w:rPr>
                <w:rFonts w:ascii="Times New Roman" w:hAnsi="Times New Roman" w:cs="Times New Roman"/>
                <w:bCs/>
                <w:i w:val="0"/>
                <w:sz w:val="20"/>
                <w:szCs w:val="20"/>
                <w:lang w:val="en-GB"/>
              </w:rPr>
              <w:t>, Hamburg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 xml:space="preserve"> </w:t>
            </w:r>
            <w:r w:rsidRPr="00C06A66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(planed, contract signed)</w:t>
            </w:r>
          </w:p>
        </w:tc>
        <w:tc>
          <w:tcPr>
            <w:tcW w:w="1701" w:type="dxa"/>
            <w:vAlign w:val="bottom"/>
          </w:tcPr>
          <w:p w14:paraId="5F4ACA72" w14:textId="710F2446" w:rsidR="005F6258" w:rsidRPr="0070181C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0181C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11/2024 – 01/2025</w:t>
            </w:r>
          </w:p>
        </w:tc>
      </w:tr>
      <w:tr w:rsidR="005F6258" w:rsidRPr="007F1DBB" w14:paraId="46869AC6" w14:textId="77777777" w:rsidTr="00A46AD6">
        <w:trPr>
          <w:trHeight w:val="66"/>
        </w:trPr>
        <w:tc>
          <w:tcPr>
            <w:tcW w:w="8505" w:type="dxa"/>
            <w:vAlign w:val="bottom"/>
          </w:tcPr>
          <w:p w14:paraId="29C5E8B0" w14:textId="26714D82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Intern M&amp;A-Sell Side</w:t>
            </w:r>
          </w:p>
        </w:tc>
        <w:tc>
          <w:tcPr>
            <w:tcW w:w="1701" w:type="dxa"/>
            <w:vAlign w:val="bottom"/>
          </w:tcPr>
          <w:p w14:paraId="287C6049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7F1DBB" w14:paraId="77B94538" w14:textId="77777777" w:rsidTr="00A46AD6">
        <w:trPr>
          <w:trHeight w:val="66"/>
        </w:trPr>
        <w:tc>
          <w:tcPr>
            <w:tcW w:w="8505" w:type="dxa"/>
          </w:tcPr>
          <w:p w14:paraId="34EC77FF" w14:textId="1176582A" w:rsidR="005F6258" w:rsidRPr="009E756C" w:rsidRDefault="005F6258" w:rsidP="005F625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9E75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Developing Longl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ists and market research</w:t>
            </w:r>
          </w:p>
        </w:tc>
        <w:tc>
          <w:tcPr>
            <w:tcW w:w="1701" w:type="dxa"/>
            <w:vAlign w:val="bottom"/>
          </w:tcPr>
          <w:p w14:paraId="6EC431D9" w14:textId="77777777" w:rsidR="005F6258" w:rsidRPr="009E756C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244F4E" w14:paraId="1EDF8F46" w14:textId="77777777" w:rsidTr="00A46AD6">
        <w:trPr>
          <w:trHeight w:val="441"/>
        </w:trPr>
        <w:tc>
          <w:tcPr>
            <w:tcW w:w="8505" w:type="dxa"/>
            <w:vAlign w:val="bottom"/>
          </w:tcPr>
          <w:p w14:paraId="4B7FACAE" w14:textId="306D92E2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HOCHTIEF AKTIENGESELLSCHAFT</w:t>
            </w:r>
            <w:r w:rsidRPr="00244F4E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>, Essen</w:t>
            </w:r>
          </w:p>
        </w:tc>
        <w:tc>
          <w:tcPr>
            <w:tcW w:w="1701" w:type="dxa"/>
            <w:vAlign w:val="bottom"/>
          </w:tcPr>
          <w:p w14:paraId="7C10782F" w14:textId="76D70FBC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08/2021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10</w:t>
            </w: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/2024</w:t>
            </w:r>
          </w:p>
        </w:tc>
      </w:tr>
      <w:tr w:rsidR="005F6258" w:rsidRPr="007F1DBB" w14:paraId="1F083DDA" w14:textId="77777777" w:rsidTr="00A46AD6">
        <w:trPr>
          <w:trHeight w:val="66"/>
        </w:trPr>
        <w:tc>
          <w:tcPr>
            <w:tcW w:w="8505" w:type="dxa"/>
            <w:vAlign w:val="bottom"/>
          </w:tcPr>
          <w:p w14:paraId="01882F00" w14:textId="58CC4CEC" w:rsidR="005F6258" w:rsidRPr="00D21D2E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21D2E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Dual study student with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integrated apprenticeship</w:t>
            </w:r>
          </w:p>
        </w:tc>
        <w:tc>
          <w:tcPr>
            <w:tcW w:w="1701" w:type="dxa"/>
            <w:vAlign w:val="bottom"/>
          </w:tcPr>
          <w:p w14:paraId="607FB9D0" w14:textId="77777777" w:rsidR="005F6258" w:rsidRPr="00D21D2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7F1DBB" w14:paraId="55A78A36" w14:textId="77777777" w:rsidTr="00A46AD6">
        <w:trPr>
          <w:trHeight w:val="66"/>
        </w:trPr>
        <w:tc>
          <w:tcPr>
            <w:tcW w:w="8505" w:type="dxa"/>
          </w:tcPr>
          <w:p w14:paraId="450E1BAA" w14:textId="4A750539" w:rsidR="005F6258" w:rsidRPr="009A0BD3" w:rsidRDefault="005F6258" w:rsidP="005F625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9A0B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Participation in corporate finance and liquidity management to optimize financial </w:t>
            </w:r>
            <w:proofErr w:type="gramStart"/>
            <w:r w:rsidRPr="009A0B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processes</w:t>
            </w:r>
            <w:proofErr w:type="gramEnd"/>
          </w:p>
          <w:p w14:paraId="13FFFDCD" w14:textId="4BAB118B" w:rsidR="005F6258" w:rsidRPr="00F6201E" w:rsidRDefault="005F6258" w:rsidP="005F625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F6201E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Independent generation of sales revenues totaling EUR 30 million</w:t>
            </w:r>
          </w:p>
        </w:tc>
        <w:tc>
          <w:tcPr>
            <w:tcW w:w="1701" w:type="dxa"/>
          </w:tcPr>
          <w:p w14:paraId="2EA045EE" w14:textId="44A1279D" w:rsidR="005F6258" w:rsidRPr="00F6201E" w:rsidRDefault="005F6258" w:rsidP="005F6258">
            <w:pPr>
              <w:pStyle w:val="Bullets"/>
              <w:ind w:left="36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244F4E" w14:paraId="5F699819" w14:textId="77777777" w:rsidTr="00A46AD6">
        <w:trPr>
          <w:trHeight w:val="379"/>
        </w:trPr>
        <w:tc>
          <w:tcPr>
            <w:tcW w:w="8505" w:type="dxa"/>
            <w:vAlign w:val="bottom"/>
          </w:tcPr>
          <w:p w14:paraId="272FF651" w14:textId="2E63386D" w:rsidR="005F6258" w:rsidRPr="006C4076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6C4076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 xml:space="preserve">HOCHTIEF </w:t>
            </w:r>
            <w:proofErr w:type="spellStart"/>
            <w:r w:rsidRPr="006C4076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cZ</w:t>
            </w:r>
            <w:proofErr w:type="spellEnd"/>
            <w:r w:rsidRPr="006C4076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6C4076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a.s.</w:t>
            </w:r>
            <w:proofErr w:type="spellEnd"/>
            <w:r w:rsidRPr="006C407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, Pra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gue</w:t>
            </w:r>
            <w:r w:rsidRPr="006C407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Czech </w:t>
            </w:r>
            <w:proofErr w:type="spellStart"/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Republic</w:t>
            </w:r>
            <w:proofErr w:type="spellEnd"/>
          </w:p>
        </w:tc>
        <w:tc>
          <w:tcPr>
            <w:tcW w:w="1701" w:type="dxa"/>
            <w:vAlign w:val="bottom"/>
          </w:tcPr>
          <w:p w14:paraId="7609575E" w14:textId="301E5030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05/2024 – 08/2024</w:t>
            </w:r>
          </w:p>
        </w:tc>
      </w:tr>
      <w:tr w:rsidR="005F6258" w:rsidRPr="00244F4E" w14:paraId="301141F5" w14:textId="77777777" w:rsidTr="00A46AD6">
        <w:trPr>
          <w:trHeight w:val="66"/>
        </w:trPr>
        <w:tc>
          <w:tcPr>
            <w:tcW w:w="8505" w:type="dxa"/>
            <w:vAlign w:val="bottom"/>
          </w:tcPr>
          <w:p w14:paraId="70FCE719" w14:textId="3C89E5D0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Intern in CFO-Advisory</w:t>
            </w:r>
          </w:p>
        </w:tc>
        <w:tc>
          <w:tcPr>
            <w:tcW w:w="1701" w:type="dxa"/>
            <w:vAlign w:val="bottom"/>
          </w:tcPr>
          <w:p w14:paraId="313A9921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7F1DBB" w14:paraId="4A14AC33" w14:textId="77777777" w:rsidTr="00A46AD6">
        <w:trPr>
          <w:trHeight w:val="346"/>
        </w:trPr>
        <w:tc>
          <w:tcPr>
            <w:tcW w:w="8505" w:type="dxa"/>
          </w:tcPr>
          <w:p w14:paraId="211C2BF9" w14:textId="42B03821" w:rsidR="005F6258" w:rsidRPr="0001453A" w:rsidRDefault="005F6258" w:rsidP="005F6258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0145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Support the Chief Financial Officer in strategic and operational financial tasks as well as development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 </w:t>
            </w:r>
            <w:r w:rsidRPr="000145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ESG reporting for the markets in the Czech Republic and Slovakia</w:t>
            </w:r>
          </w:p>
        </w:tc>
        <w:tc>
          <w:tcPr>
            <w:tcW w:w="1701" w:type="dxa"/>
            <w:vAlign w:val="bottom"/>
          </w:tcPr>
          <w:p w14:paraId="50CFAC5F" w14:textId="77777777" w:rsidR="005F6258" w:rsidRPr="0001453A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244F4E" w14:paraId="2470987E" w14:textId="77777777" w:rsidTr="00A46AD6">
        <w:trPr>
          <w:trHeight w:val="424"/>
        </w:trPr>
        <w:tc>
          <w:tcPr>
            <w:tcW w:w="8505" w:type="dxa"/>
            <w:vAlign w:val="bottom"/>
          </w:tcPr>
          <w:p w14:paraId="37D90D01" w14:textId="4D5E6F6A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HOCHTIEF Insurance Broking and Risk Management Solutions GmbH</w:t>
            </w:r>
            <w:r w:rsidRPr="00244F4E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>, Essen</w:t>
            </w:r>
          </w:p>
        </w:tc>
        <w:tc>
          <w:tcPr>
            <w:tcW w:w="1701" w:type="dxa"/>
            <w:vAlign w:val="bottom"/>
          </w:tcPr>
          <w:p w14:paraId="1CD4A2A7" w14:textId="1E576E86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06/2022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10</w:t>
            </w: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/2024</w:t>
            </w:r>
          </w:p>
        </w:tc>
      </w:tr>
      <w:tr w:rsidR="005F6258" w:rsidRPr="007F1DBB" w14:paraId="15E63416" w14:textId="77777777" w:rsidTr="00A46AD6">
        <w:trPr>
          <w:trHeight w:val="222"/>
        </w:trPr>
        <w:tc>
          <w:tcPr>
            <w:tcW w:w="8505" w:type="dxa"/>
            <w:vAlign w:val="bottom"/>
          </w:tcPr>
          <w:p w14:paraId="0E96D99E" w14:textId="67D19D8B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2095F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Intern in Inhouse Insurance Consulting</w:t>
            </w:r>
          </w:p>
        </w:tc>
        <w:tc>
          <w:tcPr>
            <w:tcW w:w="1701" w:type="dxa"/>
            <w:vAlign w:val="bottom"/>
          </w:tcPr>
          <w:p w14:paraId="4C272C95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7F1DBB" w14:paraId="091C18D2" w14:textId="77777777" w:rsidTr="00A46AD6">
        <w:trPr>
          <w:trHeight w:val="155"/>
        </w:trPr>
        <w:tc>
          <w:tcPr>
            <w:tcW w:w="8505" w:type="dxa"/>
          </w:tcPr>
          <w:p w14:paraId="0C5C6DDE" w14:textId="6B7771E6" w:rsidR="005F6258" w:rsidRPr="006D5240" w:rsidRDefault="005F6258" w:rsidP="005F6258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6D52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Preparation of decision-relevant reports for an internal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Investment</w:t>
            </w:r>
            <w:r w:rsidRPr="006D52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fund </w:t>
            </w:r>
            <w:r w:rsidR="00A46A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</w:t>
            </w:r>
            <w:r w:rsidRPr="006D52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volume of EUR 1.5bn</w:t>
            </w:r>
            <w:r w:rsidR="00A46A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  <w:p w14:paraId="33FD7A92" w14:textId="58C6F180" w:rsidR="005F6258" w:rsidRPr="00C72CA2" w:rsidRDefault="005F6258" w:rsidP="005F6258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C72CA2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Consulting and optimization of a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P</w:t>
            </w:r>
            <w:r w:rsidRPr="00C72CA2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rivate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E</w:t>
            </w:r>
            <w:r w:rsidRPr="00C72CA2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quity project, resulting in savings of </w:t>
            </w:r>
            <w:r w:rsidR="00A46AD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EUR </w:t>
            </w:r>
            <w:r w:rsidRPr="00C72CA2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200,000</w:t>
            </w:r>
          </w:p>
          <w:p w14:paraId="3B68EF4F" w14:textId="25516736" w:rsidR="005F6258" w:rsidRPr="0005744F" w:rsidRDefault="005F6258" w:rsidP="005F6258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582C5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Final examination topic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for apprenticeship</w:t>
            </w:r>
            <w:r w:rsidRPr="00582C5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: Revenue forecast and planning of HT Insurance for the years 2023 to 2026</w:t>
            </w:r>
          </w:p>
        </w:tc>
        <w:tc>
          <w:tcPr>
            <w:tcW w:w="1701" w:type="dxa"/>
            <w:vAlign w:val="bottom"/>
          </w:tcPr>
          <w:p w14:paraId="43B16FD5" w14:textId="77777777" w:rsidR="005F6258" w:rsidRPr="0005744F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244F4E" w14:paraId="45404236" w14:textId="77777777" w:rsidTr="00A46AD6">
        <w:trPr>
          <w:trHeight w:val="481"/>
        </w:trPr>
        <w:tc>
          <w:tcPr>
            <w:tcW w:w="8505" w:type="dxa"/>
            <w:vAlign w:val="bottom"/>
          </w:tcPr>
          <w:p w14:paraId="3CF978EE" w14:textId="619A3A39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 xml:space="preserve">MBN </w:t>
            </w:r>
            <w:proofErr w:type="spellStart"/>
            <w:r w:rsidRPr="00244F4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Bau</w:t>
            </w:r>
            <w:proofErr w:type="spellEnd"/>
            <w:r w:rsidRPr="00244F4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 xml:space="preserve"> AG</w:t>
            </w:r>
            <w:r w:rsidRPr="00244F4E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244F4E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>Georgsmarienhütte</w:t>
            </w:r>
            <w:proofErr w:type="spellEnd"/>
          </w:p>
        </w:tc>
        <w:tc>
          <w:tcPr>
            <w:tcW w:w="1701" w:type="dxa"/>
            <w:vAlign w:val="bottom"/>
          </w:tcPr>
          <w:p w14:paraId="49A11F72" w14:textId="3B8E199B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07/2020 – 08/2020</w:t>
            </w:r>
          </w:p>
        </w:tc>
      </w:tr>
      <w:tr w:rsidR="005F6258" w:rsidRPr="007F1DBB" w14:paraId="16C6F7AD" w14:textId="77777777" w:rsidTr="00E933B5">
        <w:trPr>
          <w:trHeight w:val="66"/>
        </w:trPr>
        <w:tc>
          <w:tcPr>
            <w:tcW w:w="10206" w:type="dxa"/>
            <w:gridSpan w:val="2"/>
            <w:vAlign w:val="bottom"/>
          </w:tcPr>
          <w:p w14:paraId="2D9DB8CA" w14:textId="08495EEC" w:rsidR="005F6258" w:rsidRPr="002F54A4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2F54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Intern in Human Resources, M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arketing and Procurement</w:t>
            </w:r>
          </w:p>
        </w:tc>
      </w:tr>
      <w:tr w:rsidR="005F6258" w:rsidRPr="007F1DBB" w14:paraId="7660C4BA" w14:textId="77777777" w:rsidTr="00C26BDB">
        <w:trPr>
          <w:trHeight w:val="57"/>
        </w:trPr>
        <w:tc>
          <w:tcPr>
            <w:tcW w:w="10206" w:type="dxa"/>
            <w:gridSpan w:val="2"/>
          </w:tcPr>
          <w:p w14:paraId="0DCC98D1" w14:textId="63572974" w:rsidR="005F6258" w:rsidRPr="00C45891" w:rsidRDefault="005F6258" w:rsidP="005F6258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C4589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Revision of company presentations to optimize the external </w:t>
            </w:r>
            <w:proofErr w:type="gramStart"/>
            <w:r w:rsidRPr="00C4589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image</w:t>
            </w:r>
            <w:proofErr w:type="gramEnd"/>
          </w:p>
          <w:p w14:paraId="132465C4" w14:textId="0E18F005" w:rsidR="005F6258" w:rsidRPr="00C45891" w:rsidRDefault="005F6258" w:rsidP="005F6258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C4589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Creation of price comparisons for market analysis and decision support</w:t>
            </w:r>
          </w:p>
        </w:tc>
      </w:tr>
      <w:tr w:rsidR="005F6258" w:rsidRPr="00244F4E" w14:paraId="4EC9DEB8" w14:textId="77777777" w:rsidTr="00A46AD6">
        <w:trPr>
          <w:trHeight w:val="400"/>
        </w:trPr>
        <w:tc>
          <w:tcPr>
            <w:tcW w:w="8505" w:type="dxa"/>
            <w:vAlign w:val="bottom"/>
          </w:tcPr>
          <w:p w14:paraId="061D97E7" w14:textId="15B8D1D9" w:rsidR="005F6258" w:rsidRPr="006C4076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sv-SE"/>
              </w:rPr>
            </w:pPr>
            <w:r w:rsidRPr="006C4076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sv-SE"/>
              </w:rPr>
              <w:t xml:space="preserve">Barista </w:t>
            </w:r>
            <w:proofErr w:type="spellStart"/>
            <w:r w:rsidRPr="006C4076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sv-SE"/>
              </w:rPr>
              <w:t>und</w:t>
            </w:r>
            <w:proofErr w:type="spellEnd"/>
            <w:r w:rsidRPr="006C4076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sv-SE"/>
              </w:rPr>
              <w:t xml:space="preserve"> Rösta GmbH</w:t>
            </w:r>
            <w:r w:rsidRPr="006C407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sv-SE"/>
              </w:rPr>
              <w:t>, Osnabrück</w:t>
            </w:r>
          </w:p>
        </w:tc>
        <w:tc>
          <w:tcPr>
            <w:tcW w:w="1701" w:type="dxa"/>
            <w:vAlign w:val="bottom"/>
          </w:tcPr>
          <w:p w14:paraId="38592414" w14:textId="217657F3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02/2020 – 03/2020</w:t>
            </w:r>
          </w:p>
        </w:tc>
      </w:tr>
      <w:tr w:rsidR="005F6258" w:rsidRPr="007F1DBB" w14:paraId="0A0FFCF6" w14:textId="77777777" w:rsidTr="00C26BDB">
        <w:trPr>
          <w:trHeight w:val="113"/>
        </w:trPr>
        <w:tc>
          <w:tcPr>
            <w:tcW w:w="10206" w:type="dxa"/>
            <w:gridSpan w:val="2"/>
            <w:vAlign w:val="bottom"/>
          </w:tcPr>
          <w:p w14:paraId="7444AF8F" w14:textId="17ACE10E" w:rsidR="005F6258" w:rsidRPr="00724543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7245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Project partner for a seminar paper</w:t>
            </w:r>
          </w:p>
        </w:tc>
      </w:tr>
      <w:tr w:rsidR="005F6258" w:rsidRPr="007F1DBB" w14:paraId="4C00CD42" w14:textId="77777777" w:rsidTr="00C26BDB">
        <w:trPr>
          <w:trHeight w:val="113"/>
        </w:trPr>
        <w:tc>
          <w:tcPr>
            <w:tcW w:w="10206" w:type="dxa"/>
            <w:gridSpan w:val="2"/>
            <w:vAlign w:val="bottom"/>
          </w:tcPr>
          <w:p w14:paraId="746118C9" w14:textId="0FA74B41" w:rsidR="005F6258" w:rsidRPr="00B3252F" w:rsidRDefault="005F6258" w:rsidP="005F6258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Head</w:t>
            </w:r>
            <w:r w:rsidRPr="00B325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of a five-member project team on the topic </w:t>
            </w:r>
            <w:r w:rsidR="001C228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“Marketing</w:t>
            </w:r>
            <w:r w:rsidR="005810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-strategy for a local coffee chain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”</w:t>
            </w:r>
          </w:p>
        </w:tc>
      </w:tr>
      <w:tr w:rsidR="005F6258" w:rsidRPr="00244F4E" w14:paraId="50AFEA03" w14:textId="77777777" w:rsidTr="00A46AD6">
        <w:trPr>
          <w:trHeight w:val="429"/>
        </w:trPr>
        <w:tc>
          <w:tcPr>
            <w:tcW w:w="8505" w:type="dxa"/>
            <w:vAlign w:val="bottom"/>
          </w:tcPr>
          <w:p w14:paraId="42FB0D26" w14:textId="09480E66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Sparkasse AG</w:t>
            </w:r>
            <w:r w:rsidRPr="00244F4E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>, Osnabrück</w:t>
            </w:r>
          </w:p>
        </w:tc>
        <w:tc>
          <w:tcPr>
            <w:tcW w:w="1701" w:type="dxa"/>
            <w:vAlign w:val="bottom"/>
          </w:tcPr>
          <w:p w14:paraId="11E31BD8" w14:textId="3A9E9A05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09/2016 – 09/2016</w:t>
            </w:r>
          </w:p>
        </w:tc>
      </w:tr>
      <w:tr w:rsidR="005F6258" w:rsidRPr="00244F4E" w14:paraId="48328CB9" w14:textId="77777777" w:rsidTr="00E933B5">
        <w:trPr>
          <w:trHeight w:val="66"/>
        </w:trPr>
        <w:tc>
          <w:tcPr>
            <w:tcW w:w="10206" w:type="dxa"/>
            <w:gridSpan w:val="2"/>
            <w:vAlign w:val="bottom"/>
          </w:tcPr>
          <w:p w14:paraId="2CB21DEB" w14:textId="1C263802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Intern in Corporate Banking</w:t>
            </w:r>
          </w:p>
        </w:tc>
      </w:tr>
      <w:tr w:rsidR="005F6258" w:rsidRPr="007F1DBB" w14:paraId="7C4155D6" w14:textId="77777777" w:rsidTr="00C26BDB">
        <w:tc>
          <w:tcPr>
            <w:tcW w:w="10206" w:type="dxa"/>
            <w:gridSpan w:val="2"/>
          </w:tcPr>
          <w:p w14:paraId="3658805E" w14:textId="077FF961" w:rsidR="005F6258" w:rsidRPr="00966EC4" w:rsidRDefault="005F6258" w:rsidP="005F6258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66EC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Gaining insights into the day-to-day business of a </w:t>
            </w:r>
            <w:r w:rsidR="00E02E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corporate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Banker</w:t>
            </w:r>
          </w:p>
        </w:tc>
      </w:tr>
      <w:tr w:rsidR="005F6258" w:rsidRPr="00244F4E" w14:paraId="414B4085" w14:textId="77777777" w:rsidTr="00C26BDB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550DEA9F" w:rsidR="005F6258" w:rsidRPr="00244F4E" w:rsidRDefault="005F6258" w:rsidP="005F6258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  <w:t>EXTRACURRICULAR ATIVITIES</w:t>
            </w:r>
          </w:p>
        </w:tc>
      </w:tr>
      <w:tr w:rsidR="005F6258" w:rsidRPr="00244F4E" w14:paraId="74251178" w14:textId="77777777" w:rsidTr="00A46AD6">
        <w:trPr>
          <w:trHeight w:val="472"/>
        </w:trPr>
        <w:tc>
          <w:tcPr>
            <w:tcW w:w="8505" w:type="dxa"/>
            <w:tcBorders>
              <w:top w:val="single" w:sz="4" w:space="0" w:color="auto"/>
            </w:tcBorders>
            <w:vAlign w:val="bottom"/>
          </w:tcPr>
          <w:p w14:paraId="23826F21" w14:textId="261743D8" w:rsidR="005F6258" w:rsidRPr="00685222" w:rsidRDefault="005F6258" w:rsidP="005F6258">
            <w:pPr>
              <w:pStyle w:val="Ort"/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68522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FinanceHub</w:t>
            </w:r>
            <w:proofErr w:type="spellEnd"/>
            <w:r w:rsidRPr="0068522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8522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e.V.</w:t>
            </w:r>
            <w:proofErr w:type="spellEnd"/>
            <w:r w:rsidRPr="00685222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, </w:t>
            </w:r>
            <w:r w:rsidRPr="00685222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  <w:lang w:val="en-US"/>
              </w:rPr>
              <w:t>Munich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8208F44" w14:textId="41A5314A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mallCaps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09/2024 </w:t>
            </w:r>
          </w:p>
        </w:tc>
      </w:tr>
      <w:tr w:rsidR="005F6258" w:rsidRPr="007F1DBB" w14:paraId="4F59C612" w14:textId="77777777" w:rsidTr="006E7348">
        <w:trPr>
          <w:trHeight w:val="66"/>
        </w:trPr>
        <w:tc>
          <w:tcPr>
            <w:tcW w:w="10206" w:type="dxa"/>
            <w:gridSpan w:val="2"/>
            <w:vAlign w:val="bottom"/>
          </w:tcPr>
          <w:p w14:paraId="45DD2178" w14:textId="7F08428B" w:rsidR="005F6258" w:rsidRPr="00070FD3" w:rsidRDefault="005F6258" w:rsidP="005F6258">
            <w:pPr>
              <w:pStyle w:val="Beschreibung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0F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Active member of the student stock exchange association "</w:t>
            </w:r>
            <w:proofErr w:type="spellStart"/>
            <w:r w:rsidRPr="00070F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FinanceHub</w:t>
            </w:r>
            <w:proofErr w:type="spellEnd"/>
            <w:r w:rsidRPr="00070F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</w:t>
            </w:r>
          </w:p>
        </w:tc>
      </w:tr>
      <w:tr w:rsidR="005F6258" w:rsidRPr="007F1DBB" w14:paraId="02437711" w14:textId="77777777" w:rsidTr="00A46AD6">
        <w:trPr>
          <w:trHeight w:val="383"/>
        </w:trPr>
        <w:tc>
          <w:tcPr>
            <w:tcW w:w="10206" w:type="dxa"/>
            <w:gridSpan w:val="2"/>
          </w:tcPr>
          <w:p w14:paraId="68CFAD97" w14:textId="6B22D8D9" w:rsidR="005F6258" w:rsidRPr="00B66BE1" w:rsidRDefault="005F6258" w:rsidP="005F625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907C3E">
              <w:rPr>
                <w:rFonts w:ascii="Times New Roman" w:hAnsi="Times New Roman" w:cs="Times New Roman"/>
                <w:lang w:val="en-US"/>
              </w:rPr>
              <w:t>Organisation</w:t>
            </w:r>
            <w:proofErr w:type="spellEnd"/>
            <w:r w:rsidRPr="00907C3E">
              <w:rPr>
                <w:rFonts w:ascii="Times New Roman" w:hAnsi="Times New Roman" w:cs="Times New Roman"/>
                <w:lang w:val="en-US"/>
              </w:rPr>
              <w:t xml:space="preserve"> of workshops in the areas of finance and consulting in cooperation with company partners</w:t>
            </w:r>
          </w:p>
        </w:tc>
      </w:tr>
      <w:tr w:rsidR="005F6258" w:rsidRPr="00244F4E" w14:paraId="57B24843" w14:textId="77777777" w:rsidTr="00A46AD6">
        <w:trPr>
          <w:trHeight w:val="361"/>
        </w:trPr>
        <w:tc>
          <w:tcPr>
            <w:tcW w:w="8505" w:type="dxa"/>
            <w:vAlign w:val="bottom"/>
          </w:tcPr>
          <w:p w14:paraId="5B6F96DB" w14:textId="26F734A6" w:rsidR="005F6258" w:rsidRPr="00AE5F7D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AE5F7D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lastRenderedPageBreak/>
              <w:t>National Institute for Autism (NAUTIS-Center)</w:t>
            </w:r>
            <w:r w:rsidRPr="00AE5F7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AE5F7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Prague, Czech Republic</w:t>
            </w:r>
          </w:p>
        </w:tc>
        <w:tc>
          <w:tcPr>
            <w:tcW w:w="1701" w:type="dxa"/>
            <w:vAlign w:val="bottom"/>
          </w:tcPr>
          <w:p w14:paraId="62FB2473" w14:textId="1732896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5</w:t>
            </w: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4</w:t>
            </w:r>
          </w:p>
        </w:tc>
      </w:tr>
      <w:tr w:rsidR="005F6258" w:rsidRPr="005109D2" w14:paraId="37519EC5" w14:textId="77777777" w:rsidTr="00A46AD6">
        <w:trPr>
          <w:trHeight w:val="211"/>
        </w:trPr>
        <w:tc>
          <w:tcPr>
            <w:tcW w:w="8505" w:type="dxa"/>
            <w:vAlign w:val="bottom"/>
          </w:tcPr>
          <w:p w14:paraId="6D8B0F2C" w14:textId="36D24F40" w:rsidR="005F6258" w:rsidRPr="005109D2" w:rsidRDefault="005F6258" w:rsidP="005F6258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5109D2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Participation Volunteer Day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of</w:t>
            </w:r>
            <w:r w:rsidRPr="005109D2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 Czech Republic</w:t>
            </w:r>
          </w:p>
        </w:tc>
        <w:tc>
          <w:tcPr>
            <w:tcW w:w="1701" w:type="dxa"/>
            <w:vAlign w:val="bottom"/>
          </w:tcPr>
          <w:p w14:paraId="0AD20D37" w14:textId="77777777" w:rsidR="005F6258" w:rsidRPr="005109D2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5109D2" w14:paraId="2FDF1841" w14:textId="77777777" w:rsidTr="00A46AD6">
        <w:trPr>
          <w:trHeight w:val="66"/>
        </w:trPr>
        <w:tc>
          <w:tcPr>
            <w:tcW w:w="8505" w:type="dxa"/>
            <w:vAlign w:val="bottom"/>
          </w:tcPr>
          <w:p w14:paraId="5144B05A" w14:textId="5DEB6CD9" w:rsidR="005F6258" w:rsidRPr="005109D2" w:rsidRDefault="005F6258" w:rsidP="005F6258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5109D2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Cleaning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 and minor maintenance work for the NAUTIS-Center</w:t>
            </w:r>
          </w:p>
        </w:tc>
        <w:tc>
          <w:tcPr>
            <w:tcW w:w="1701" w:type="dxa"/>
            <w:vAlign w:val="bottom"/>
          </w:tcPr>
          <w:p w14:paraId="532E3CCB" w14:textId="77777777" w:rsidR="005F6258" w:rsidRPr="005109D2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244F4E" w14:paraId="2D9AD9EF" w14:textId="77777777" w:rsidTr="00A46AD6">
        <w:trPr>
          <w:trHeight w:val="361"/>
        </w:trPr>
        <w:tc>
          <w:tcPr>
            <w:tcW w:w="8505" w:type="dxa"/>
            <w:vAlign w:val="bottom"/>
          </w:tcPr>
          <w:p w14:paraId="0303F94F" w14:textId="063CA606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HOCHTIEF AG</w:t>
            </w:r>
            <w:r w:rsidRPr="00244F4E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>, Essen</w:t>
            </w:r>
          </w:p>
        </w:tc>
        <w:tc>
          <w:tcPr>
            <w:tcW w:w="1701" w:type="dxa"/>
            <w:vAlign w:val="bottom"/>
          </w:tcPr>
          <w:p w14:paraId="4A800DB6" w14:textId="08D4028F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11</w:t>
            </w: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/2022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10/2024</w:t>
            </w:r>
          </w:p>
        </w:tc>
      </w:tr>
      <w:tr w:rsidR="005F6258" w:rsidRPr="00F17E45" w14:paraId="6AF2EF74" w14:textId="77777777" w:rsidTr="00A46AD6">
        <w:trPr>
          <w:trHeight w:val="66"/>
        </w:trPr>
        <w:tc>
          <w:tcPr>
            <w:tcW w:w="8505" w:type="dxa"/>
            <w:vAlign w:val="bottom"/>
          </w:tcPr>
          <w:p w14:paraId="28A77600" w14:textId="7CE5C62E" w:rsidR="005F6258" w:rsidRPr="0067106A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18"/>
                <w:lang w:val="en-US"/>
              </w:rPr>
              <w:t xml:space="preserve">Volunteer </w:t>
            </w:r>
            <w:r w:rsidRPr="00F17E45">
              <w:rPr>
                <w:rFonts w:ascii="Times New Roman" w:hAnsi="Times New Roman" w:cs="Times New Roman"/>
                <w:i w:val="0"/>
                <w:sz w:val="18"/>
                <w:lang w:val="en-US"/>
              </w:rPr>
              <w:t xml:space="preserve">Fire protection assistant and </w:t>
            </w:r>
            <w:r>
              <w:rPr>
                <w:rFonts w:ascii="Times New Roman" w:hAnsi="Times New Roman" w:cs="Times New Roman"/>
                <w:i w:val="0"/>
                <w:sz w:val="18"/>
                <w:lang w:val="en-US"/>
              </w:rPr>
              <w:t>First Aid Responder</w:t>
            </w:r>
          </w:p>
        </w:tc>
        <w:tc>
          <w:tcPr>
            <w:tcW w:w="1701" w:type="dxa"/>
            <w:vAlign w:val="bottom"/>
          </w:tcPr>
          <w:p w14:paraId="3B669F1D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F17E45" w14:paraId="76352653" w14:textId="77777777" w:rsidTr="00A46AD6">
        <w:trPr>
          <w:trHeight w:val="155"/>
        </w:trPr>
        <w:tc>
          <w:tcPr>
            <w:tcW w:w="8505" w:type="dxa"/>
            <w:vAlign w:val="bottom"/>
          </w:tcPr>
          <w:p w14:paraId="04D91FC4" w14:textId="26B65409" w:rsidR="005F6258" w:rsidRPr="00D47CE4" w:rsidRDefault="005F6258" w:rsidP="005F6258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D47CE4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>Provide initial assistance and coordinating in fire alarms</w:t>
            </w:r>
          </w:p>
        </w:tc>
        <w:tc>
          <w:tcPr>
            <w:tcW w:w="1701" w:type="dxa"/>
            <w:vAlign w:val="bottom"/>
          </w:tcPr>
          <w:p w14:paraId="18A467F7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244F4E" w14:paraId="1EBFF3D2" w14:textId="77777777" w:rsidTr="00A46AD6">
        <w:trPr>
          <w:trHeight w:val="361"/>
        </w:trPr>
        <w:tc>
          <w:tcPr>
            <w:tcW w:w="8505" w:type="dxa"/>
            <w:vAlign w:val="bottom"/>
          </w:tcPr>
          <w:p w14:paraId="429477CD" w14:textId="6DA9BF16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HOCHTIEF AG</w:t>
            </w:r>
            <w:r w:rsidRPr="00244F4E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>, Essen</w:t>
            </w:r>
          </w:p>
        </w:tc>
        <w:tc>
          <w:tcPr>
            <w:tcW w:w="1701" w:type="dxa"/>
            <w:vAlign w:val="bottom"/>
          </w:tcPr>
          <w:p w14:paraId="54C4D8DA" w14:textId="03C2E00D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08/2022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10/2024</w:t>
            </w:r>
          </w:p>
        </w:tc>
      </w:tr>
      <w:tr w:rsidR="005F6258" w:rsidRPr="007F1DBB" w14:paraId="525CABD6" w14:textId="77777777" w:rsidTr="00A46AD6">
        <w:trPr>
          <w:trHeight w:val="66"/>
        </w:trPr>
        <w:tc>
          <w:tcPr>
            <w:tcW w:w="8505" w:type="dxa"/>
            <w:vAlign w:val="bottom"/>
          </w:tcPr>
          <w:p w14:paraId="44F983D9" w14:textId="0521FF2F" w:rsidR="005F6258" w:rsidRPr="008A4969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A49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Training mentor for two trainees</w:t>
            </w:r>
          </w:p>
        </w:tc>
        <w:tc>
          <w:tcPr>
            <w:tcW w:w="1701" w:type="dxa"/>
          </w:tcPr>
          <w:p w14:paraId="3343FD64" w14:textId="77777777" w:rsidR="005F6258" w:rsidRPr="008A4969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7F1DBB" w14:paraId="28DEBB21" w14:textId="77777777" w:rsidTr="00A46AD6">
        <w:trPr>
          <w:trHeight w:val="66"/>
        </w:trPr>
        <w:tc>
          <w:tcPr>
            <w:tcW w:w="8505" w:type="dxa"/>
          </w:tcPr>
          <w:p w14:paraId="483907A9" w14:textId="77554427" w:rsidR="005F6258" w:rsidRPr="0005744F" w:rsidRDefault="005F6258" w:rsidP="005F6258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0574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Accompaniment and support of two trainees during the entire training period</w:t>
            </w:r>
          </w:p>
        </w:tc>
        <w:tc>
          <w:tcPr>
            <w:tcW w:w="1701" w:type="dxa"/>
            <w:vAlign w:val="bottom"/>
          </w:tcPr>
          <w:p w14:paraId="4EE7ACD8" w14:textId="77777777" w:rsidR="005F6258" w:rsidRPr="0005744F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244F4E" w14:paraId="3B26943D" w14:textId="77777777" w:rsidTr="00A46AD6">
        <w:trPr>
          <w:trHeight w:val="533"/>
        </w:trPr>
        <w:tc>
          <w:tcPr>
            <w:tcW w:w="8505" w:type="dxa"/>
            <w:vAlign w:val="bottom"/>
          </w:tcPr>
          <w:p w14:paraId="11E538C2" w14:textId="2B2C6076" w:rsidR="005F6258" w:rsidRPr="00F317BD" w:rsidRDefault="005F6258" w:rsidP="005F6258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F317BD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Chamber of Industry and Commerce for Essen, </w:t>
            </w:r>
            <w:r w:rsidRPr="00F317B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Essen</w:t>
            </w:r>
          </w:p>
        </w:tc>
        <w:tc>
          <w:tcPr>
            <w:tcW w:w="1701" w:type="dxa"/>
            <w:vAlign w:val="bottom"/>
          </w:tcPr>
          <w:p w14:paraId="21BF18C9" w14:textId="063465C5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04/2023 – 08/2023</w:t>
            </w:r>
          </w:p>
        </w:tc>
      </w:tr>
      <w:tr w:rsidR="005F6258" w:rsidRPr="007F1DBB" w14:paraId="04BFDD79" w14:textId="77777777" w:rsidTr="006E7348">
        <w:trPr>
          <w:trHeight w:val="84"/>
        </w:trPr>
        <w:tc>
          <w:tcPr>
            <w:tcW w:w="10206" w:type="dxa"/>
            <w:gridSpan w:val="2"/>
            <w:vAlign w:val="bottom"/>
          </w:tcPr>
          <w:p w14:paraId="0D2FFB14" w14:textId="542953E8" w:rsidR="005F6258" w:rsidRPr="00C05765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C0576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Graduate of the additional qualification "</w:t>
            </w:r>
            <w:proofErr w:type="spellStart"/>
            <w:r w:rsidRPr="00C0576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EnergyScout</w:t>
            </w:r>
            <w:proofErr w:type="spellEnd"/>
            <w:r w:rsidRPr="00C0576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" of the Essen Chamber of Commerce</w:t>
            </w:r>
          </w:p>
        </w:tc>
      </w:tr>
      <w:tr w:rsidR="005F6258" w:rsidRPr="007F1DBB" w14:paraId="66A58453" w14:textId="77777777" w:rsidTr="00C26BDB">
        <w:trPr>
          <w:trHeight w:val="20"/>
        </w:trPr>
        <w:tc>
          <w:tcPr>
            <w:tcW w:w="10206" w:type="dxa"/>
            <w:gridSpan w:val="2"/>
          </w:tcPr>
          <w:p w14:paraId="19F24988" w14:textId="6F72625B" w:rsidR="005F6258" w:rsidRPr="00E76575" w:rsidRDefault="005F6258" w:rsidP="005F625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</w:pPr>
            <w:r w:rsidRPr="00E76575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 xml:space="preserve">Achieved third place </w:t>
            </w:r>
            <w:r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>with</w:t>
            </w:r>
            <w:r w:rsidRPr="00E76575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 xml:space="preserve"> the project "Development of an energy </w:t>
            </w:r>
            <w:proofErr w:type="gramStart"/>
            <w:r w:rsidRPr="00E76575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>audit</w:t>
            </w:r>
            <w:proofErr w:type="gramEnd"/>
            <w:r w:rsidRPr="00E76575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>"</w:t>
            </w:r>
          </w:p>
          <w:p w14:paraId="50B5B9CB" w14:textId="3ED2D960" w:rsidR="005F6258" w:rsidRPr="00E76575" w:rsidRDefault="005F6258" w:rsidP="005F625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76575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>- Participation in various workshops to expand professional expertise</w:t>
            </w:r>
          </w:p>
        </w:tc>
      </w:tr>
      <w:tr w:rsidR="005F6258" w:rsidRPr="00244F4E" w14:paraId="5972A35F" w14:textId="77777777" w:rsidTr="00A46AD6">
        <w:trPr>
          <w:trHeight w:val="433"/>
        </w:trPr>
        <w:tc>
          <w:tcPr>
            <w:tcW w:w="8505" w:type="dxa"/>
            <w:vAlign w:val="bottom"/>
          </w:tcPr>
          <w:p w14:paraId="6C699870" w14:textId="0855E0C3" w:rsidR="005F6258" w:rsidRPr="006C4076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6C4076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Bildungswerke der Wirtschaft in Deutschland</w:t>
            </w:r>
            <w:r w:rsidRPr="006C407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Nuremberg</w:t>
            </w:r>
            <w:proofErr w:type="spellEnd"/>
          </w:p>
        </w:tc>
        <w:tc>
          <w:tcPr>
            <w:tcW w:w="1701" w:type="dxa"/>
            <w:vAlign w:val="bottom"/>
          </w:tcPr>
          <w:p w14:paraId="2A09EA6A" w14:textId="6A3C6859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10/2022 – 03/2023</w:t>
            </w:r>
          </w:p>
        </w:tc>
      </w:tr>
      <w:tr w:rsidR="005F6258" w:rsidRPr="007F1DBB" w14:paraId="262AB258" w14:textId="77777777" w:rsidTr="00A46AD6">
        <w:trPr>
          <w:trHeight w:val="126"/>
        </w:trPr>
        <w:tc>
          <w:tcPr>
            <w:tcW w:w="8505" w:type="dxa"/>
            <w:vAlign w:val="bottom"/>
          </w:tcPr>
          <w:p w14:paraId="1DF25C90" w14:textId="381AA0F1" w:rsidR="005F6258" w:rsidRPr="00244F4E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8D751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Participant in the business simulation game "</w:t>
            </w:r>
            <w:proofErr w:type="spellStart"/>
            <w:r w:rsidRPr="008D751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Playbizz</w:t>
            </w:r>
            <w:proofErr w:type="spellEnd"/>
            <w:r w:rsidRPr="008D751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"</w:t>
            </w:r>
          </w:p>
        </w:tc>
        <w:tc>
          <w:tcPr>
            <w:tcW w:w="1701" w:type="dxa"/>
          </w:tcPr>
          <w:p w14:paraId="75D5CD1C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7F1DBB" w14:paraId="5DBEB755" w14:textId="77777777" w:rsidTr="00A46AD6">
        <w:trPr>
          <w:trHeight w:val="346"/>
        </w:trPr>
        <w:tc>
          <w:tcPr>
            <w:tcW w:w="8505" w:type="dxa"/>
          </w:tcPr>
          <w:p w14:paraId="4F08A785" w14:textId="556B1975" w:rsidR="005F6258" w:rsidRPr="003C4AFE" w:rsidRDefault="005F6258" w:rsidP="005F625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r w:rsidRPr="003C4AFE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Participation in a business simulation </w:t>
            </w:r>
            <w:proofErr w:type="spellStart"/>
            <w:r w:rsidRPr="003C4AFE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focussing</w:t>
            </w:r>
            <w:proofErr w:type="spellEnd"/>
            <w:r w:rsidRPr="003C4AFE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 on operational planning and decision-making processes</w:t>
            </w:r>
          </w:p>
        </w:tc>
        <w:tc>
          <w:tcPr>
            <w:tcW w:w="1701" w:type="dxa"/>
          </w:tcPr>
          <w:p w14:paraId="1A0F7315" w14:textId="77777777" w:rsidR="005F6258" w:rsidRPr="003C4AF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5F6258" w:rsidRPr="00244F4E" w14:paraId="1B02A68E" w14:textId="77777777" w:rsidTr="00A46AD6">
        <w:trPr>
          <w:trHeight w:val="490"/>
        </w:trPr>
        <w:tc>
          <w:tcPr>
            <w:tcW w:w="8505" w:type="dxa"/>
            <w:vAlign w:val="bottom"/>
          </w:tcPr>
          <w:p w14:paraId="31A3B181" w14:textId="78925B8C" w:rsidR="005F6258" w:rsidRPr="00F863F5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244F4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HOCHTIEF AG</w:t>
            </w:r>
            <w:r w:rsidRPr="00244F4E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GB"/>
              </w:rPr>
              <w:t>Oberhausen</w:t>
            </w:r>
          </w:p>
        </w:tc>
        <w:tc>
          <w:tcPr>
            <w:tcW w:w="1701" w:type="dxa"/>
            <w:vAlign w:val="bottom"/>
          </w:tcPr>
          <w:p w14:paraId="6FDD61ED" w14:textId="060C3B43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08/2022</w:t>
            </w:r>
          </w:p>
        </w:tc>
      </w:tr>
      <w:tr w:rsidR="005F6258" w:rsidRPr="00244F4E" w14:paraId="35D72580" w14:textId="77777777" w:rsidTr="00A46AD6">
        <w:trPr>
          <w:trHeight w:val="66"/>
        </w:trPr>
        <w:tc>
          <w:tcPr>
            <w:tcW w:w="8505" w:type="dxa"/>
            <w:vAlign w:val="bottom"/>
          </w:tcPr>
          <w:p w14:paraId="4FBC46F7" w14:textId="4E03B005" w:rsidR="005F6258" w:rsidRPr="009213E9" w:rsidRDefault="005F6258" w:rsidP="005F6258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9213E9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Training new </w:t>
            </w:r>
            <w:r w:rsidRPr="00E8627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Apprentices</w:t>
            </w:r>
          </w:p>
        </w:tc>
        <w:tc>
          <w:tcPr>
            <w:tcW w:w="1701" w:type="dxa"/>
            <w:vAlign w:val="bottom"/>
          </w:tcPr>
          <w:p w14:paraId="04FB401C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E8627D" w14:paraId="42040770" w14:textId="77777777" w:rsidTr="00A46AD6">
        <w:trPr>
          <w:trHeight w:val="66"/>
        </w:trPr>
        <w:tc>
          <w:tcPr>
            <w:tcW w:w="8505" w:type="dxa"/>
            <w:vAlign w:val="bottom"/>
          </w:tcPr>
          <w:p w14:paraId="19C6633D" w14:textId="5A9B9E26" w:rsidR="005F6258" w:rsidRPr="00E8627D" w:rsidRDefault="005F6258" w:rsidP="005F6258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Offered a</w:t>
            </w:r>
            <w:r w:rsidRPr="00E8627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 telephone training for the new 30 Apprentices</w:t>
            </w:r>
          </w:p>
        </w:tc>
        <w:tc>
          <w:tcPr>
            <w:tcW w:w="1701" w:type="dxa"/>
            <w:vAlign w:val="bottom"/>
          </w:tcPr>
          <w:p w14:paraId="6AD9D66D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244F4E" w14:paraId="40D0E729" w14:textId="77777777" w:rsidTr="00A46AD6">
        <w:trPr>
          <w:trHeight w:val="490"/>
        </w:trPr>
        <w:tc>
          <w:tcPr>
            <w:tcW w:w="8505" w:type="dxa"/>
            <w:vAlign w:val="bottom"/>
          </w:tcPr>
          <w:p w14:paraId="32C0B991" w14:textId="7F60EE90" w:rsidR="005F6258" w:rsidRPr="00F863F5" w:rsidRDefault="005F6258" w:rsidP="005F6258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F863F5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Business High School BBS </w:t>
            </w:r>
            <w:proofErr w:type="spellStart"/>
            <w:r w:rsidRPr="00F863F5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Schölerberg</w:t>
            </w:r>
            <w:proofErr w:type="spellEnd"/>
            <w:r w:rsidRPr="00F863F5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, Osnabrück</w:t>
            </w:r>
          </w:p>
        </w:tc>
        <w:tc>
          <w:tcPr>
            <w:tcW w:w="1701" w:type="dxa"/>
            <w:vAlign w:val="bottom"/>
          </w:tcPr>
          <w:p w14:paraId="269BC492" w14:textId="44ACF59C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07/2020 – 07/2021</w:t>
            </w:r>
          </w:p>
        </w:tc>
      </w:tr>
      <w:tr w:rsidR="005F6258" w:rsidRPr="00244F4E" w14:paraId="70A0691B" w14:textId="77777777" w:rsidTr="00A46AD6">
        <w:trPr>
          <w:trHeight w:val="60"/>
        </w:trPr>
        <w:tc>
          <w:tcPr>
            <w:tcW w:w="8505" w:type="dxa"/>
            <w:vAlign w:val="bottom"/>
          </w:tcPr>
          <w:p w14:paraId="2940ECBB" w14:textId="1686D4EF" w:rsidR="005F6258" w:rsidRPr="00665A4D" w:rsidRDefault="005F6258" w:rsidP="005F6258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65A4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Additional training “</w:t>
            </w:r>
            <w:proofErr w:type="spellStart"/>
            <w:r w:rsidRPr="00665A4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Doppelqualifikation</w:t>
            </w:r>
            <w:proofErr w:type="spellEnd"/>
            <w:r w:rsidRPr="00665A4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”</w:t>
            </w:r>
          </w:p>
        </w:tc>
        <w:tc>
          <w:tcPr>
            <w:tcW w:w="1701" w:type="dxa"/>
            <w:vAlign w:val="bottom"/>
          </w:tcPr>
          <w:p w14:paraId="3AC69DCC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241F8C" w14:paraId="23DCDC50" w14:textId="77777777" w:rsidTr="00A46AD6">
        <w:trPr>
          <w:trHeight w:val="86"/>
        </w:trPr>
        <w:tc>
          <w:tcPr>
            <w:tcW w:w="8505" w:type="dxa"/>
            <w:vAlign w:val="bottom"/>
          </w:tcPr>
          <w:p w14:paraId="54ED3462" w14:textId="14DC4676" w:rsidR="005F6258" w:rsidRPr="00665A4D" w:rsidRDefault="005F6258" w:rsidP="005F6258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Double Qualification besides A-Level</w:t>
            </w:r>
          </w:p>
        </w:tc>
        <w:tc>
          <w:tcPr>
            <w:tcW w:w="1701" w:type="dxa"/>
            <w:vAlign w:val="bottom"/>
          </w:tcPr>
          <w:p w14:paraId="2AFF6BF2" w14:textId="77777777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F6258" w:rsidRPr="00244F4E" w14:paraId="4AF19DD1" w14:textId="77777777" w:rsidTr="00A46AD6">
        <w:trPr>
          <w:trHeight w:val="490"/>
        </w:trPr>
        <w:tc>
          <w:tcPr>
            <w:tcW w:w="8505" w:type="dxa"/>
            <w:vAlign w:val="bottom"/>
          </w:tcPr>
          <w:p w14:paraId="7756FD9A" w14:textId="59367339" w:rsidR="005F6258" w:rsidRPr="00F863F5" w:rsidRDefault="005F6258" w:rsidP="005F625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863F5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Business High School BBS </w:t>
            </w:r>
            <w:proofErr w:type="spellStart"/>
            <w:r w:rsidRPr="00F863F5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Schölerberg</w:t>
            </w:r>
            <w:proofErr w:type="spellEnd"/>
            <w:r w:rsidRPr="00F863F5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, Osnabrück</w:t>
            </w:r>
          </w:p>
        </w:tc>
        <w:tc>
          <w:tcPr>
            <w:tcW w:w="1701" w:type="dxa"/>
            <w:vAlign w:val="bottom"/>
          </w:tcPr>
          <w:p w14:paraId="30626CB8" w14:textId="165A4D4B" w:rsidR="005F6258" w:rsidRPr="00244F4E" w:rsidRDefault="005F6258" w:rsidP="005F6258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244F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07/2020 – 07/2021</w:t>
            </w:r>
          </w:p>
        </w:tc>
      </w:tr>
      <w:tr w:rsidR="005F6258" w:rsidRPr="00A4727D" w14:paraId="56372BDE" w14:textId="77777777" w:rsidTr="006E7348">
        <w:trPr>
          <w:trHeight w:val="203"/>
        </w:trPr>
        <w:tc>
          <w:tcPr>
            <w:tcW w:w="10206" w:type="dxa"/>
            <w:gridSpan w:val="2"/>
            <w:vAlign w:val="bottom"/>
          </w:tcPr>
          <w:p w14:paraId="288A2195" w14:textId="4976FB83" w:rsidR="005F6258" w:rsidRPr="007C11F3" w:rsidRDefault="005F6258" w:rsidP="005F62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Co-Head</w:t>
            </w:r>
            <w:r w:rsidRPr="007C11F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of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7C11F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the finance c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ommittee</w:t>
            </w:r>
          </w:p>
        </w:tc>
      </w:tr>
      <w:tr w:rsidR="005F6258" w:rsidRPr="00A4727D" w14:paraId="7ECB507F" w14:textId="77777777" w:rsidTr="00C26BDB">
        <w:trPr>
          <w:trHeight w:val="193"/>
        </w:trPr>
        <w:tc>
          <w:tcPr>
            <w:tcW w:w="10206" w:type="dxa"/>
            <w:gridSpan w:val="2"/>
          </w:tcPr>
          <w:p w14:paraId="578F0FCB" w14:textId="5E6B4EB4" w:rsidR="005F6258" w:rsidRDefault="005F6258" w:rsidP="005F625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Generated</w:t>
            </w:r>
            <w:r w:rsidRPr="002900E5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EUR </w:t>
            </w:r>
            <w:r w:rsidRPr="002900E5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2,500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revenue</w:t>
            </w:r>
            <w:r w:rsidRPr="002900E5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for 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he A-Level cash register through strategic initiatives</w:t>
            </w:r>
          </w:p>
          <w:p w14:paraId="2CC438FF" w14:textId="0C1BAC49" w:rsidR="005F6258" w:rsidRPr="002900E5" w:rsidRDefault="005F6258" w:rsidP="005F625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Responsibility for the price negotiations and support for twelve corporate customers</w:t>
            </w:r>
          </w:p>
        </w:tc>
      </w:tr>
      <w:tr w:rsidR="005F6258" w:rsidRPr="00244F4E" w14:paraId="482569A2" w14:textId="77777777" w:rsidTr="00C26BDB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4012E12B" w:rsidR="005F6258" w:rsidRPr="00244F4E" w:rsidRDefault="005F6258" w:rsidP="005F625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SKILLS &amp; INTERESTS</w:t>
            </w:r>
          </w:p>
        </w:tc>
      </w:tr>
      <w:tr w:rsidR="005F6258" w:rsidRPr="00A4727D" w14:paraId="2B257790" w14:textId="77777777" w:rsidTr="006E7348">
        <w:trPr>
          <w:trHeight w:val="194"/>
        </w:trPr>
        <w:tc>
          <w:tcPr>
            <w:tcW w:w="1020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524A6B53" w:rsidR="005F6258" w:rsidRPr="00EA3201" w:rsidRDefault="005F6258" w:rsidP="005F625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20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Languages:</w:t>
            </w:r>
            <w:r w:rsidRPr="00EA320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German</w:t>
            </w:r>
            <w:r w:rsidRPr="00EA320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(C2), English (C1), Russian (B2), French (A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  <w:r w:rsidRPr="00EA320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5F6258" w:rsidRPr="00A4727D" w14:paraId="45706C3F" w14:textId="77777777" w:rsidTr="00C26BDB">
        <w:trPr>
          <w:trHeight w:val="283"/>
        </w:trPr>
        <w:tc>
          <w:tcPr>
            <w:tcW w:w="10206" w:type="dxa"/>
            <w:gridSpan w:val="2"/>
            <w:vAlign w:val="bottom"/>
          </w:tcPr>
          <w:p w14:paraId="60CA2168" w14:textId="3434719A" w:rsidR="005F6258" w:rsidRPr="00244F4E" w:rsidRDefault="005F6258" w:rsidP="005F625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Technical</w:t>
            </w:r>
            <w:r w:rsidRPr="00244F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:</w:t>
            </w:r>
            <w:r w:rsidRPr="00244F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244F4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Microsoft Office 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advanced</w:t>
            </w:r>
            <w:r w:rsidRPr="00244F4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), SQL (</w:t>
            </w:r>
            <w:r w:rsidR="004748A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advanced</w:t>
            </w:r>
            <w:r w:rsidRPr="00244F4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), Oasis (</w:t>
            </w:r>
            <w:r w:rsidR="00B61683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advanced), SAP (Advanced), HTML</w:t>
            </w:r>
            <w:r w:rsidR="004748A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(Advanced), </w:t>
            </w:r>
            <w:r w:rsidR="004748AB" w:rsidRPr="00244F4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R (basic)</w:t>
            </w:r>
          </w:p>
        </w:tc>
      </w:tr>
      <w:tr w:rsidR="005F6258" w:rsidRPr="00A4727D" w14:paraId="70CB01B0" w14:textId="77777777" w:rsidTr="00C26BDB">
        <w:trPr>
          <w:trHeight w:val="283"/>
        </w:trPr>
        <w:tc>
          <w:tcPr>
            <w:tcW w:w="10206" w:type="dxa"/>
            <w:gridSpan w:val="2"/>
            <w:vAlign w:val="bottom"/>
          </w:tcPr>
          <w:p w14:paraId="598C2742" w14:textId="0BEF205A" w:rsidR="005F6258" w:rsidRPr="00113A3D" w:rsidRDefault="005F6258" w:rsidP="005F625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13A3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Interests:</w:t>
            </w:r>
            <w:r w:rsidRPr="00113A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Weight training, swimming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lifeguard</w:t>
            </w:r>
            <w:r w:rsidRPr="00113A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traveling, dragon boat racing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(second place in the Rhine-Ruhr Sports Cup)</w:t>
            </w:r>
          </w:p>
        </w:tc>
      </w:tr>
    </w:tbl>
    <w:p w14:paraId="0B79246E" w14:textId="1AA9A895" w:rsidR="005E0A99" w:rsidRPr="00A4727D" w:rsidRDefault="00427889">
      <w:pPr>
        <w:rPr>
          <w:rFonts w:ascii="Times New Roman" w:hAnsi="Times New Roman" w:cs="Times New Roman"/>
          <w:b/>
          <w:bCs/>
          <w:sz w:val="18"/>
          <w:lang w:val="en-US"/>
        </w:rPr>
      </w:pPr>
      <w:r w:rsidRPr="00A4727D">
        <w:rPr>
          <w:rFonts w:ascii="Times New Roman" w:hAnsi="Times New Roman" w:cs="Times New Roman"/>
          <w:b/>
          <w:bCs/>
          <w:sz w:val="18"/>
          <w:lang w:val="en-US"/>
        </w:rPr>
        <w:t xml:space="preserve"> </w:t>
      </w:r>
    </w:p>
    <w:sectPr w:rsidR="005E0A99" w:rsidRPr="00A4727D" w:rsidSect="00E02E11">
      <w:footerReference w:type="even" r:id="rId8"/>
      <w:pgSz w:w="11906" w:h="16838"/>
      <w:pgMar w:top="567" w:right="1418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8D709" w14:textId="77777777" w:rsidR="00563A9C" w:rsidRDefault="00563A9C" w:rsidP="00BE053D">
      <w:pPr>
        <w:spacing w:after="0" w:line="240" w:lineRule="auto"/>
      </w:pPr>
      <w:r>
        <w:separator/>
      </w:r>
    </w:p>
  </w:endnote>
  <w:endnote w:type="continuationSeparator" w:id="0">
    <w:p w14:paraId="3AB3453A" w14:textId="77777777" w:rsidR="00563A9C" w:rsidRDefault="00563A9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20AAB" w14:textId="77777777" w:rsidR="00563A9C" w:rsidRDefault="00563A9C" w:rsidP="00BE053D">
      <w:pPr>
        <w:spacing w:after="0" w:line="240" w:lineRule="auto"/>
      </w:pPr>
      <w:r>
        <w:separator/>
      </w:r>
    </w:p>
  </w:footnote>
  <w:footnote w:type="continuationSeparator" w:id="0">
    <w:p w14:paraId="1D2DE9DE" w14:textId="77777777" w:rsidR="00563A9C" w:rsidRDefault="00563A9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4D6F1A"/>
    <w:multiLevelType w:val="hybridMultilevel"/>
    <w:tmpl w:val="FCA852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003BE9"/>
    <w:multiLevelType w:val="hybridMultilevel"/>
    <w:tmpl w:val="0FA8EA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D66C73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026A2A"/>
    <w:multiLevelType w:val="hybridMultilevel"/>
    <w:tmpl w:val="C30641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70D040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7321C4"/>
    <w:multiLevelType w:val="hybridMultilevel"/>
    <w:tmpl w:val="1D7EDC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8"/>
  </w:num>
  <w:num w:numId="2" w16cid:durableId="1517961058">
    <w:abstractNumId w:val="22"/>
  </w:num>
  <w:num w:numId="3" w16cid:durableId="1252082647">
    <w:abstractNumId w:val="26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7"/>
  </w:num>
  <w:num w:numId="8" w16cid:durableId="1949311987">
    <w:abstractNumId w:val="29"/>
  </w:num>
  <w:num w:numId="9" w16cid:durableId="1961916187">
    <w:abstractNumId w:val="16"/>
  </w:num>
  <w:num w:numId="10" w16cid:durableId="1947156070">
    <w:abstractNumId w:val="31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10"/>
  </w:num>
  <w:num w:numId="14" w16cid:durableId="1178347352">
    <w:abstractNumId w:val="12"/>
  </w:num>
  <w:num w:numId="15" w16cid:durableId="1771580397">
    <w:abstractNumId w:val="28"/>
  </w:num>
  <w:num w:numId="16" w16cid:durableId="1721974678">
    <w:abstractNumId w:val="4"/>
  </w:num>
  <w:num w:numId="17" w16cid:durableId="2003701761">
    <w:abstractNumId w:val="21"/>
  </w:num>
  <w:num w:numId="18" w16cid:durableId="1247112201">
    <w:abstractNumId w:val="3"/>
  </w:num>
  <w:num w:numId="19" w16cid:durableId="142089335">
    <w:abstractNumId w:val="25"/>
  </w:num>
  <w:num w:numId="20" w16cid:durableId="702943334">
    <w:abstractNumId w:val="14"/>
  </w:num>
  <w:num w:numId="21" w16cid:durableId="1697075762">
    <w:abstractNumId w:val="15"/>
  </w:num>
  <w:num w:numId="22" w16cid:durableId="424351624">
    <w:abstractNumId w:val="20"/>
  </w:num>
  <w:num w:numId="23" w16cid:durableId="1984038324">
    <w:abstractNumId w:val="8"/>
  </w:num>
  <w:num w:numId="24" w16cid:durableId="2056856694">
    <w:abstractNumId w:val="27"/>
  </w:num>
  <w:num w:numId="25" w16cid:durableId="548689742">
    <w:abstractNumId w:val="32"/>
  </w:num>
  <w:num w:numId="26" w16cid:durableId="1499494221">
    <w:abstractNumId w:val="24"/>
  </w:num>
  <w:num w:numId="27" w16cid:durableId="624386309">
    <w:abstractNumId w:val="26"/>
  </w:num>
  <w:num w:numId="28" w16cid:durableId="1369065327">
    <w:abstractNumId w:val="19"/>
  </w:num>
  <w:num w:numId="29" w16cid:durableId="405347336">
    <w:abstractNumId w:val="9"/>
  </w:num>
  <w:num w:numId="30" w16cid:durableId="1660232830">
    <w:abstractNumId w:val="11"/>
  </w:num>
  <w:num w:numId="31" w16cid:durableId="1692755848">
    <w:abstractNumId w:val="13"/>
  </w:num>
  <w:num w:numId="32" w16cid:durableId="184248426">
    <w:abstractNumId w:val="30"/>
  </w:num>
  <w:num w:numId="33" w16cid:durableId="725832986">
    <w:abstractNumId w:val="6"/>
  </w:num>
  <w:num w:numId="34" w16cid:durableId="20778226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1E8"/>
    <w:rsid w:val="000055A3"/>
    <w:rsid w:val="00006794"/>
    <w:rsid w:val="0001453A"/>
    <w:rsid w:val="00014EE0"/>
    <w:rsid w:val="000220EB"/>
    <w:rsid w:val="00024584"/>
    <w:rsid w:val="00026771"/>
    <w:rsid w:val="000430B5"/>
    <w:rsid w:val="000450B5"/>
    <w:rsid w:val="00047D8F"/>
    <w:rsid w:val="00052D07"/>
    <w:rsid w:val="00054F24"/>
    <w:rsid w:val="0005744F"/>
    <w:rsid w:val="00061D33"/>
    <w:rsid w:val="00062EB7"/>
    <w:rsid w:val="00064643"/>
    <w:rsid w:val="00070FD3"/>
    <w:rsid w:val="00075DB6"/>
    <w:rsid w:val="000853BF"/>
    <w:rsid w:val="00086D4E"/>
    <w:rsid w:val="00087747"/>
    <w:rsid w:val="000942B4"/>
    <w:rsid w:val="000A1FDA"/>
    <w:rsid w:val="000B63E2"/>
    <w:rsid w:val="000B6548"/>
    <w:rsid w:val="000D2C78"/>
    <w:rsid w:val="000D671A"/>
    <w:rsid w:val="000D6E6D"/>
    <w:rsid w:val="000D7EDB"/>
    <w:rsid w:val="000E541A"/>
    <w:rsid w:val="000E5CBF"/>
    <w:rsid w:val="00101240"/>
    <w:rsid w:val="001013A3"/>
    <w:rsid w:val="00101D2B"/>
    <w:rsid w:val="00103EC5"/>
    <w:rsid w:val="001100EE"/>
    <w:rsid w:val="00110957"/>
    <w:rsid w:val="00111847"/>
    <w:rsid w:val="00113853"/>
    <w:rsid w:val="00113A3D"/>
    <w:rsid w:val="0011652A"/>
    <w:rsid w:val="00116C6E"/>
    <w:rsid w:val="00125AB0"/>
    <w:rsid w:val="00125CA6"/>
    <w:rsid w:val="0012676E"/>
    <w:rsid w:val="00141396"/>
    <w:rsid w:val="001444CB"/>
    <w:rsid w:val="00150B1D"/>
    <w:rsid w:val="00155112"/>
    <w:rsid w:val="00156FC9"/>
    <w:rsid w:val="00162A5A"/>
    <w:rsid w:val="001647AB"/>
    <w:rsid w:val="00166824"/>
    <w:rsid w:val="00170F85"/>
    <w:rsid w:val="00172867"/>
    <w:rsid w:val="00173E21"/>
    <w:rsid w:val="00175B6D"/>
    <w:rsid w:val="001770E6"/>
    <w:rsid w:val="00181020"/>
    <w:rsid w:val="00181E8C"/>
    <w:rsid w:val="00182468"/>
    <w:rsid w:val="001901ED"/>
    <w:rsid w:val="0019483A"/>
    <w:rsid w:val="001A1371"/>
    <w:rsid w:val="001A46BF"/>
    <w:rsid w:val="001A481B"/>
    <w:rsid w:val="001A7334"/>
    <w:rsid w:val="001B0186"/>
    <w:rsid w:val="001B0ED8"/>
    <w:rsid w:val="001B62CA"/>
    <w:rsid w:val="001C2288"/>
    <w:rsid w:val="001D1A4C"/>
    <w:rsid w:val="001D4DCD"/>
    <w:rsid w:val="001D6F51"/>
    <w:rsid w:val="001F0F95"/>
    <w:rsid w:val="001F17C2"/>
    <w:rsid w:val="001F25B6"/>
    <w:rsid w:val="001F3E46"/>
    <w:rsid w:val="001F4175"/>
    <w:rsid w:val="001F55B5"/>
    <w:rsid w:val="00214C5C"/>
    <w:rsid w:val="00222092"/>
    <w:rsid w:val="00223A4D"/>
    <w:rsid w:val="00225E12"/>
    <w:rsid w:val="002276C6"/>
    <w:rsid w:val="0023054D"/>
    <w:rsid w:val="00232CB5"/>
    <w:rsid w:val="00234A7E"/>
    <w:rsid w:val="00241F8C"/>
    <w:rsid w:val="0024373D"/>
    <w:rsid w:val="00244F4E"/>
    <w:rsid w:val="002508C2"/>
    <w:rsid w:val="002603D9"/>
    <w:rsid w:val="00267252"/>
    <w:rsid w:val="002706A3"/>
    <w:rsid w:val="00282DB0"/>
    <w:rsid w:val="002900E5"/>
    <w:rsid w:val="002B2091"/>
    <w:rsid w:val="002B755B"/>
    <w:rsid w:val="002C6972"/>
    <w:rsid w:val="002D2B32"/>
    <w:rsid w:val="002D35AC"/>
    <w:rsid w:val="002D4516"/>
    <w:rsid w:val="002E3FEE"/>
    <w:rsid w:val="002E6E03"/>
    <w:rsid w:val="002E7743"/>
    <w:rsid w:val="002F1120"/>
    <w:rsid w:val="002F1BD0"/>
    <w:rsid w:val="002F2897"/>
    <w:rsid w:val="002F46AD"/>
    <w:rsid w:val="002F54A4"/>
    <w:rsid w:val="003059BE"/>
    <w:rsid w:val="00306F29"/>
    <w:rsid w:val="003101F0"/>
    <w:rsid w:val="00314B7A"/>
    <w:rsid w:val="00324A53"/>
    <w:rsid w:val="00324BC5"/>
    <w:rsid w:val="00326DA7"/>
    <w:rsid w:val="00337F95"/>
    <w:rsid w:val="00340BAB"/>
    <w:rsid w:val="003418E0"/>
    <w:rsid w:val="00342ECB"/>
    <w:rsid w:val="00346BFE"/>
    <w:rsid w:val="00347F8D"/>
    <w:rsid w:val="00372F7B"/>
    <w:rsid w:val="003733E5"/>
    <w:rsid w:val="00385B1F"/>
    <w:rsid w:val="00390EA6"/>
    <w:rsid w:val="003A1891"/>
    <w:rsid w:val="003B15B7"/>
    <w:rsid w:val="003B5EB2"/>
    <w:rsid w:val="003C3F53"/>
    <w:rsid w:val="003C4AFE"/>
    <w:rsid w:val="003C7442"/>
    <w:rsid w:val="003D3FAA"/>
    <w:rsid w:val="003D66DD"/>
    <w:rsid w:val="003E27C3"/>
    <w:rsid w:val="003E7820"/>
    <w:rsid w:val="003F3E3F"/>
    <w:rsid w:val="00400CE8"/>
    <w:rsid w:val="00401079"/>
    <w:rsid w:val="004067B8"/>
    <w:rsid w:val="004133E6"/>
    <w:rsid w:val="004154BE"/>
    <w:rsid w:val="0042013D"/>
    <w:rsid w:val="0042296A"/>
    <w:rsid w:val="00422F83"/>
    <w:rsid w:val="00426D7E"/>
    <w:rsid w:val="00427889"/>
    <w:rsid w:val="004318A4"/>
    <w:rsid w:val="0043430C"/>
    <w:rsid w:val="00435E6D"/>
    <w:rsid w:val="00443668"/>
    <w:rsid w:val="004503A1"/>
    <w:rsid w:val="004521BE"/>
    <w:rsid w:val="00454D31"/>
    <w:rsid w:val="00456B0D"/>
    <w:rsid w:val="00465C22"/>
    <w:rsid w:val="00470017"/>
    <w:rsid w:val="004748AB"/>
    <w:rsid w:val="00476AF8"/>
    <w:rsid w:val="004779D6"/>
    <w:rsid w:val="00484FD7"/>
    <w:rsid w:val="00486629"/>
    <w:rsid w:val="0048775D"/>
    <w:rsid w:val="004904BD"/>
    <w:rsid w:val="004929FB"/>
    <w:rsid w:val="00492ACC"/>
    <w:rsid w:val="004A3B44"/>
    <w:rsid w:val="004A54BA"/>
    <w:rsid w:val="004A604D"/>
    <w:rsid w:val="004B2963"/>
    <w:rsid w:val="004B6A5E"/>
    <w:rsid w:val="004B71A1"/>
    <w:rsid w:val="004E6412"/>
    <w:rsid w:val="004F315A"/>
    <w:rsid w:val="004F7BB0"/>
    <w:rsid w:val="005001FC"/>
    <w:rsid w:val="00503C6B"/>
    <w:rsid w:val="00503CEF"/>
    <w:rsid w:val="00506B35"/>
    <w:rsid w:val="00507EA7"/>
    <w:rsid w:val="0051065C"/>
    <w:rsid w:val="005109D2"/>
    <w:rsid w:val="00513702"/>
    <w:rsid w:val="0051535D"/>
    <w:rsid w:val="0052446C"/>
    <w:rsid w:val="00526089"/>
    <w:rsid w:val="005270D4"/>
    <w:rsid w:val="00527A28"/>
    <w:rsid w:val="00527DCA"/>
    <w:rsid w:val="00531D2E"/>
    <w:rsid w:val="00532682"/>
    <w:rsid w:val="0053342F"/>
    <w:rsid w:val="0053432E"/>
    <w:rsid w:val="0054500A"/>
    <w:rsid w:val="00563A9C"/>
    <w:rsid w:val="00563ECB"/>
    <w:rsid w:val="005716D4"/>
    <w:rsid w:val="00571B60"/>
    <w:rsid w:val="00572876"/>
    <w:rsid w:val="00572984"/>
    <w:rsid w:val="00581056"/>
    <w:rsid w:val="00582C51"/>
    <w:rsid w:val="00585A4D"/>
    <w:rsid w:val="005974D3"/>
    <w:rsid w:val="005A3075"/>
    <w:rsid w:val="005B5100"/>
    <w:rsid w:val="005B6500"/>
    <w:rsid w:val="005C5102"/>
    <w:rsid w:val="005D6329"/>
    <w:rsid w:val="005D746F"/>
    <w:rsid w:val="005E0A99"/>
    <w:rsid w:val="005E305A"/>
    <w:rsid w:val="005E3B51"/>
    <w:rsid w:val="005E57F6"/>
    <w:rsid w:val="005E5C66"/>
    <w:rsid w:val="005F6258"/>
    <w:rsid w:val="006058D8"/>
    <w:rsid w:val="00610200"/>
    <w:rsid w:val="0061632F"/>
    <w:rsid w:val="00623699"/>
    <w:rsid w:val="00632D5A"/>
    <w:rsid w:val="00635515"/>
    <w:rsid w:val="00646C61"/>
    <w:rsid w:val="006516AF"/>
    <w:rsid w:val="006546FD"/>
    <w:rsid w:val="0065678B"/>
    <w:rsid w:val="00664288"/>
    <w:rsid w:val="00665A4D"/>
    <w:rsid w:val="00665BF3"/>
    <w:rsid w:val="00666BEF"/>
    <w:rsid w:val="0067106A"/>
    <w:rsid w:val="006732D6"/>
    <w:rsid w:val="00673C41"/>
    <w:rsid w:val="00685222"/>
    <w:rsid w:val="006858B8"/>
    <w:rsid w:val="00693CC6"/>
    <w:rsid w:val="00693E09"/>
    <w:rsid w:val="006A2DE9"/>
    <w:rsid w:val="006A7230"/>
    <w:rsid w:val="006A79C2"/>
    <w:rsid w:val="006B0938"/>
    <w:rsid w:val="006B253D"/>
    <w:rsid w:val="006B25D6"/>
    <w:rsid w:val="006B391C"/>
    <w:rsid w:val="006B4E32"/>
    <w:rsid w:val="006B67AF"/>
    <w:rsid w:val="006B72C7"/>
    <w:rsid w:val="006B7F78"/>
    <w:rsid w:val="006C2252"/>
    <w:rsid w:val="006C3012"/>
    <w:rsid w:val="006C4076"/>
    <w:rsid w:val="006C53CC"/>
    <w:rsid w:val="006C7588"/>
    <w:rsid w:val="006D35B1"/>
    <w:rsid w:val="006D5240"/>
    <w:rsid w:val="006D7F7F"/>
    <w:rsid w:val="006E0878"/>
    <w:rsid w:val="006E2C9C"/>
    <w:rsid w:val="006E40EF"/>
    <w:rsid w:val="006E7348"/>
    <w:rsid w:val="006F0039"/>
    <w:rsid w:val="00700FE1"/>
    <w:rsid w:val="0070181C"/>
    <w:rsid w:val="00702E89"/>
    <w:rsid w:val="0071102D"/>
    <w:rsid w:val="00711CEF"/>
    <w:rsid w:val="00714F7B"/>
    <w:rsid w:val="007152E4"/>
    <w:rsid w:val="00720102"/>
    <w:rsid w:val="00720320"/>
    <w:rsid w:val="0072095F"/>
    <w:rsid w:val="00723643"/>
    <w:rsid w:val="00724543"/>
    <w:rsid w:val="00725D3C"/>
    <w:rsid w:val="00733DA1"/>
    <w:rsid w:val="007350B2"/>
    <w:rsid w:val="00737822"/>
    <w:rsid w:val="0074111D"/>
    <w:rsid w:val="00744A09"/>
    <w:rsid w:val="00746862"/>
    <w:rsid w:val="00746D06"/>
    <w:rsid w:val="007471DF"/>
    <w:rsid w:val="007513CA"/>
    <w:rsid w:val="00753D4A"/>
    <w:rsid w:val="00754BAD"/>
    <w:rsid w:val="00756912"/>
    <w:rsid w:val="00760FC2"/>
    <w:rsid w:val="00761609"/>
    <w:rsid w:val="00763DCE"/>
    <w:rsid w:val="007655BD"/>
    <w:rsid w:val="00776C46"/>
    <w:rsid w:val="0078260B"/>
    <w:rsid w:val="007838D1"/>
    <w:rsid w:val="00785254"/>
    <w:rsid w:val="00785853"/>
    <w:rsid w:val="007966F0"/>
    <w:rsid w:val="00797BFC"/>
    <w:rsid w:val="007A720F"/>
    <w:rsid w:val="007B1076"/>
    <w:rsid w:val="007B16B1"/>
    <w:rsid w:val="007C11F3"/>
    <w:rsid w:val="007C48DF"/>
    <w:rsid w:val="007C6A3C"/>
    <w:rsid w:val="007D0A37"/>
    <w:rsid w:val="007D28C5"/>
    <w:rsid w:val="007D4BEE"/>
    <w:rsid w:val="007D5BE9"/>
    <w:rsid w:val="007E4C0F"/>
    <w:rsid w:val="007F1DBB"/>
    <w:rsid w:val="008050E4"/>
    <w:rsid w:val="008125E6"/>
    <w:rsid w:val="00821FE3"/>
    <w:rsid w:val="0082257D"/>
    <w:rsid w:val="00853438"/>
    <w:rsid w:val="008577FD"/>
    <w:rsid w:val="00866846"/>
    <w:rsid w:val="00874A56"/>
    <w:rsid w:val="00875DA9"/>
    <w:rsid w:val="00880B65"/>
    <w:rsid w:val="00895E38"/>
    <w:rsid w:val="008A150D"/>
    <w:rsid w:val="008A1F69"/>
    <w:rsid w:val="008A33AC"/>
    <w:rsid w:val="008A464C"/>
    <w:rsid w:val="008A4969"/>
    <w:rsid w:val="008A782B"/>
    <w:rsid w:val="008B0FC0"/>
    <w:rsid w:val="008C3E03"/>
    <w:rsid w:val="008C429A"/>
    <w:rsid w:val="008D5491"/>
    <w:rsid w:val="008D6682"/>
    <w:rsid w:val="008D7514"/>
    <w:rsid w:val="008E1F3D"/>
    <w:rsid w:val="008F10F4"/>
    <w:rsid w:val="008F1AAD"/>
    <w:rsid w:val="008F62D8"/>
    <w:rsid w:val="008F764C"/>
    <w:rsid w:val="009053D7"/>
    <w:rsid w:val="009123A7"/>
    <w:rsid w:val="00913298"/>
    <w:rsid w:val="0091331D"/>
    <w:rsid w:val="00917A00"/>
    <w:rsid w:val="009213E9"/>
    <w:rsid w:val="00924286"/>
    <w:rsid w:val="00926BD5"/>
    <w:rsid w:val="00927455"/>
    <w:rsid w:val="0093223C"/>
    <w:rsid w:val="00941A87"/>
    <w:rsid w:val="0094353C"/>
    <w:rsid w:val="0094609B"/>
    <w:rsid w:val="009501C2"/>
    <w:rsid w:val="00950D13"/>
    <w:rsid w:val="00954E26"/>
    <w:rsid w:val="0096148B"/>
    <w:rsid w:val="009668B9"/>
    <w:rsid w:val="00966EC4"/>
    <w:rsid w:val="00976577"/>
    <w:rsid w:val="00985C77"/>
    <w:rsid w:val="009876C3"/>
    <w:rsid w:val="00992F0A"/>
    <w:rsid w:val="00996220"/>
    <w:rsid w:val="00996356"/>
    <w:rsid w:val="00997D9A"/>
    <w:rsid w:val="009A031C"/>
    <w:rsid w:val="009A0BD3"/>
    <w:rsid w:val="009A36FC"/>
    <w:rsid w:val="009B1627"/>
    <w:rsid w:val="009B391F"/>
    <w:rsid w:val="009C11B2"/>
    <w:rsid w:val="009C35EA"/>
    <w:rsid w:val="009D6194"/>
    <w:rsid w:val="009D7C49"/>
    <w:rsid w:val="009E0DD9"/>
    <w:rsid w:val="009E545B"/>
    <w:rsid w:val="009E7297"/>
    <w:rsid w:val="009E756C"/>
    <w:rsid w:val="009F04AB"/>
    <w:rsid w:val="00A0257D"/>
    <w:rsid w:val="00A103F1"/>
    <w:rsid w:val="00A12EDC"/>
    <w:rsid w:val="00A208F7"/>
    <w:rsid w:val="00A2505B"/>
    <w:rsid w:val="00A26D0D"/>
    <w:rsid w:val="00A33BDE"/>
    <w:rsid w:val="00A33CF3"/>
    <w:rsid w:val="00A34885"/>
    <w:rsid w:val="00A372DB"/>
    <w:rsid w:val="00A4307B"/>
    <w:rsid w:val="00A43BC1"/>
    <w:rsid w:val="00A44EEB"/>
    <w:rsid w:val="00A46AD6"/>
    <w:rsid w:val="00A4727D"/>
    <w:rsid w:val="00A6179E"/>
    <w:rsid w:val="00A67281"/>
    <w:rsid w:val="00A7155A"/>
    <w:rsid w:val="00A74225"/>
    <w:rsid w:val="00A8345A"/>
    <w:rsid w:val="00A936D5"/>
    <w:rsid w:val="00AA1EB0"/>
    <w:rsid w:val="00AA2DA3"/>
    <w:rsid w:val="00AA4500"/>
    <w:rsid w:val="00AA5A9C"/>
    <w:rsid w:val="00AA5FCE"/>
    <w:rsid w:val="00AB016A"/>
    <w:rsid w:val="00AB1DD5"/>
    <w:rsid w:val="00AB2A5A"/>
    <w:rsid w:val="00AB3383"/>
    <w:rsid w:val="00AB75BC"/>
    <w:rsid w:val="00AC7D45"/>
    <w:rsid w:val="00AD28F8"/>
    <w:rsid w:val="00AD49C5"/>
    <w:rsid w:val="00AE4ED3"/>
    <w:rsid w:val="00AE5F7D"/>
    <w:rsid w:val="00AE6366"/>
    <w:rsid w:val="00AE75C9"/>
    <w:rsid w:val="00AE7B27"/>
    <w:rsid w:val="00AF1128"/>
    <w:rsid w:val="00AF2AE3"/>
    <w:rsid w:val="00B00F13"/>
    <w:rsid w:val="00B0230B"/>
    <w:rsid w:val="00B04706"/>
    <w:rsid w:val="00B07F94"/>
    <w:rsid w:val="00B17D95"/>
    <w:rsid w:val="00B23509"/>
    <w:rsid w:val="00B24626"/>
    <w:rsid w:val="00B3252F"/>
    <w:rsid w:val="00B359DB"/>
    <w:rsid w:val="00B35E38"/>
    <w:rsid w:val="00B3632B"/>
    <w:rsid w:val="00B36709"/>
    <w:rsid w:val="00B409D8"/>
    <w:rsid w:val="00B51185"/>
    <w:rsid w:val="00B5178D"/>
    <w:rsid w:val="00B61683"/>
    <w:rsid w:val="00B65252"/>
    <w:rsid w:val="00B66BE1"/>
    <w:rsid w:val="00B67E16"/>
    <w:rsid w:val="00B67F1F"/>
    <w:rsid w:val="00B701D7"/>
    <w:rsid w:val="00B72454"/>
    <w:rsid w:val="00B72785"/>
    <w:rsid w:val="00B90595"/>
    <w:rsid w:val="00B953B3"/>
    <w:rsid w:val="00B96BC4"/>
    <w:rsid w:val="00BA0116"/>
    <w:rsid w:val="00BA1489"/>
    <w:rsid w:val="00BA215A"/>
    <w:rsid w:val="00BA21F3"/>
    <w:rsid w:val="00BB0DF0"/>
    <w:rsid w:val="00BB5F09"/>
    <w:rsid w:val="00BC0D9F"/>
    <w:rsid w:val="00BD3A37"/>
    <w:rsid w:val="00BE053D"/>
    <w:rsid w:val="00BE13FF"/>
    <w:rsid w:val="00BF1A7A"/>
    <w:rsid w:val="00BF1FA3"/>
    <w:rsid w:val="00BF5E59"/>
    <w:rsid w:val="00BF7787"/>
    <w:rsid w:val="00C00974"/>
    <w:rsid w:val="00C018E4"/>
    <w:rsid w:val="00C05765"/>
    <w:rsid w:val="00C066FA"/>
    <w:rsid w:val="00C06A66"/>
    <w:rsid w:val="00C07894"/>
    <w:rsid w:val="00C25387"/>
    <w:rsid w:val="00C26BDB"/>
    <w:rsid w:val="00C33947"/>
    <w:rsid w:val="00C41E3D"/>
    <w:rsid w:val="00C440C3"/>
    <w:rsid w:val="00C45891"/>
    <w:rsid w:val="00C45C19"/>
    <w:rsid w:val="00C537F2"/>
    <w:rsid w:val="00C5437C"/>
    <w:rsid w:val="00C54BE3"/>
    <w:rsid w:val="00C57F80"/>
    <w:rsid w:val="00C6144A"/>
    <w:rsid w:val="00C61A42"/>
    <w:rsid w:val="00C72CA2"/>
    <w:rsid w:val="00C768ED"/>
    <w:rsid w:val="00C76DDF"/>
    <w:rsid w:val="00C77F25"/>
    <w:rsid w:val="00C818C5"/>
    <w:rsid w:val="00C82A8F"/>
    <w:rsid w:val="00C85D2C"/>
    <w:rsid w:val="00C85F09"/>
    <w:rsid w:val="00C916C2"/>
    <w:rsid w:val="00C91B55"/>
    <w:rsid w:val="00C94F7A"/>
    <w:rsid w:val="00CA5023"/>
    <w:rsid w:val="00CC3ABE"/>
    <w:rsid w:val="00CC73C6"/>
    <w:rsid w:val="00CC7CC5"/>
    <w:rsid w:val="00CC7F56"/>
    <w:rsid w:val="00CD0401"/>
    <w:rsid w:val="00CD1B12"/>
    <w:rsid w:val="00CD26F0"/>
    <w:rsid w:val="00CD55DC"/>
    <w:rsid w:val="00CE1BBC"/>
    <w:rsid w:val="00CE2595"/>
    <w:rsid w:val="00CE28CC"/>
    <w:rsid w:val="00CE72FC"/>
    <w:rsid w:val="00CF31EE"/>
    <w:rsid w:val="00CF34D4"/>
    <w:rsid w:val="00CF39D0"/>
    <w:rsid w:val="00CF6794"/>
    <w:rsid w:val="00D0306C"/>
    <w:rsid w:val="00D059C4"/>
    <w:rsid w:val="00D06BFF"/>
    <w:rsid w:val="00D06E0C"/>
    <w:rsid w:val="00D1456F"/>
    <w:rsid w:val="00D1492F"/>
    <w:rsid w:val="00D17B69"/>
    <w:rsid w:val="00D2102F"/>
    <w:rsid w:val="00D21D2E"/>
    <w:rsid w:val="00D25B30"/>
    <w:rsid w:val="00D273B9"/>
    <w:rsid w:val="00D274C2"/>
    <w:rsid w:val="00D3003C"/>
    <w:rsid w:val="00D32C06"/>
    <w:rsid w:val="00D331F4"/>
    <w:rsid w:val="00D33DC2"/>
    <w:rsid w:val="00D349B5"/>
    <w:rsid w:val="00D352BB"/>
    <w:rsid w:val="00D36261"/>
    <w:rsid w:val="00D4584B"/>
    <w:rsid w:val="00D470E4"/>
    <w:rsid w:val="00D47CE4"/>
    <w:rsid w:val="00D52142"/>
    <w:rsid w:val="00D525E7"/>
    <w:rsid w:val="00D5280E"/>
    <w:rsid w:val="00D52E74"/>
    <w:rsid w:val="00D601E9"/>
    <w:rsid w:val="00D61F14"/>
    <w:rsid w:val="00D70E9A"/>
    <w:rsid w:val="00D71964"/>
    <w:rsid w:val="00D80D6B"/>
    <w:rsid w:val="00D85D41"/>
    <w:rsid w:val="00D90950"/>
    <w:rsid w:val="00D94D13"/>
    <w:rsid w:val="00DA69DF"/>
    <w:rsid w:val="00DA7D55"/>
    <w:rsid w:val="00DB33F8"/>
    <w:rsid w:val="00DB5847"/>
    <w:rsid w:val="00DB5B33"/>
    <w:rsid w:val="00DC1C36"/>
    <w:rsid w:val="00DC2C18"/>
    <w:rsid w:val="00DC4D2E"/>
    <w:rsid w:val="00DD38E2"/>
    <w:rsid w:val="00DD6EB3"/>
    <w:rsid w:val="00DE53B4"/>
    <w:rsid w:val="00DE63F2"/>
    <w:rsid w:val="00E00140"/>
    <w:rsid w:val="00E02E11"/>
    <w:rsid w:val="00E13110"/>
    <w:rsid w:val="00E24154"/>
    <w:rsid w:val="00E24DF1"/>
    <w:rsid w:val="00E313A4"/>
    <w:rsid w:val="00E362FA"/>
    <w:rsid w:val="00E40B9A"/>
    <w:rsid w:val="00E431ED"/>
    <w:rsid w:val="00E4353F"/>
    <w:rsid w:val="00E45B0B"/>
    <w:rsid w:val="00E52FC3"/>
    <w:rsid w:val="00E53AB1"/>
    <w:rsid w:val="00E55D90"/>
    <w:rsid w:val="00E64FF5"/>
    <w:rsid w:val="00E67663"/>
    <w:rsid w:val="00E743D3"/>
    <w:rsid w:val="00E76575"/>
    <w:rsid w:val="00E8627D"/>
    <w:rsid w:val="00E907EC"/>
    <w:rsid w:val="00E91B8F"/>
    <w:rsid w:val="00E93177"/>
    <w:rsid w:val="00E93326"/>
    <w:rsid w:val="00E933B5"/>
    <w:rsid w:val="00EA1DD9"/>
    <w:rsid w:val="00EA3201"/>
    <w:rsid w:val="00EA5421"/>
    <w:rsid w:val="00EB22DC"/>
    <w:rsid w:val="00EB2EDC"/>
    <w:rsid w:val="00EB34FC"/>
    <w:rsid w:val="00EB3E88"/>
    <w:rsid w:val="00EB5816"/>
    <w:rsid w:val="00EC652D"/>
    <w:rsid w:val="00ED0EA9"/>
    <w:rsid w:val="00ED2984"/>
    <w:rsid w:val="00ED7EE5"/>
    <w:rsid w:val="00EF0AEF"/>
    <w:rsid w:val="00EF77AC"/>
    <w:rsid w:val="00EF77DF"/>
    <w:rsid w:val="00EF7B38"/>
    <w:rsid w:val="00F11BEF"/>
    <w:rsid w:val="00F165E1"/>
    <w:rsid w:val="00F17E45"/>
    <w:rsid w:val="00F23596"/>
    <w:rsid w:val="00F2500E"/>
    <w:rsid w:val="00F258E7"/>
    <w:rsid w:val="00F25EB2"/>
    <w:rsid w:val="00F317BD"/>
    <w:rsid w:val="00F31B84"/>
    <w:rsid w:val="00F31E06"/>
    <w:rsid w:val="00F33DDE"/>
    <w:rsid w:val="00F4053C"/>
    <w:rsid w:val="00F42C58"/>
    <w:rsid w:val="00F44F5F"/>
    <w:rsid w:val="00F47FA9"/>
    <w:rsid w:val="00F50514"/>
    <w:rsid w:val="00F57BA5"/>
    <w:rsid w:val="00F6201E"/>
    <w:rsid w:val="00F631EC"/>
    <w:rsid w:val="00F64C22"/>
    <w:rsid w:val="00F64FA7"/>
    <w:rsid w:val="00F74D19"/>
    <w:rsid w:val="00F80053"/>
    <w:rsid w:val="00F863F5"/>
    <w:rsid w:val="00F90232"/>
    <w:rsid w:val="00F923DB"/>
    <w:rsid w:val="00FA02C7"/>
    <w:rsid w:val="00FA21A4"/>
    <w:rsid w:val="00FA4186"/>
    <w:rsid w:val="00FA53DE"/>
    <w:rsid w:val="00FA6D5D"/>
    <w:rsid w:val="00FB1808"/>
    <w:rsid w:val="00FB27FC"/>
    <w:rsid w:val="00FB62D1"/>
    <w:rsid w:val="00FB6962"/>
    <w:rsid w:val="00FB7C7C"/>
    <w:rsid w:val="00FC0531"/>
    <w:rsid w:val="00FC13F0"/>
    <w:rsid w:val="00FC6B70"/>
    <w:rsid w:val="00FD06C4"/>
    <w:rsid w:val="00FD0FB7"/>
    <w:rsid w:val="00FD2EEA"/>
    <w:rsid w:val="00FE0496"/>
    <w:rsid w:val="00FE4D1E"/>
    <w:rsid w:val="00FE79A2"/>
    <w:rsid w:val="00F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673</Words>
  <Characters>4247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Reidmann, Florian HOCHTIEF</cp:lastModifiedBy>
  <cp:revision>2</cp:revision>
  <cp:lastPrinted>2024-10-27T11:01:00Z</cp:lastPrinted>
  <dcterms:created xsi:type="dcterms:W3CDTF">2024-10-29T09:27:00Z</dcterms:created>
  <dcterms:modified xsi:type="dcterms:W3CDTF">2024-10-29T09:27:00Z</dcterms:modified>
</cp:coreProperties>
</file>