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544"/>
        <w:tblW w:w="10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6258"/>
        <w:gridCol w:w="2663"/>
      </w:tblGrid>
      <w:tr w:rsidR="00B575AB" w:rsidRPr="00985E8A" w14:paraId="5DF08F91" w14:textId="77777777" w:rsidTr="523D76D9">
        <w:trPr>
          <w:trHeight w:val="89"/>
        </w:trPr>
        <w:tc>
          <w:tcPr>
            <w:tcW w:w="10601" w:type="dxa"/>
            <w:gridSpan w:val="3"/>
          </w:tcPr>
          <w:p w14:paraId="784D513F" w14:textId="0FDC6D20" w:rsidR="009A496A" w:rsidRPr="00985E8A" w:rsidRDefault="009A496A" w:rsidP="006C7401">
            <w:pPr>
              <w:jc w:val="center"/>
              <w:rPr>
                <w:rFonts w:ascii="Georgia" w:hAnsi="Georgia"/>
              </w:rPr>
            </w:pPr>
            <w:r w:rsidRPr="000F2611">
              <w:rPr>
                <w:rFonts w:ascii="Georgia" w:hAnsi="Georgia"/>
                <w:b/>
                <w:smallCaps/>
                <w:sz w:val="44"/>
                <w:szCs w:val="44"/>
              </w:rPr>
              <w:t>Miklas Meyer</w:t>
            </w:r>
            <w:r w:rsidRPr="00985E8A">
              <w:rPr>
                <w:rFonts w:ascii="Georgia" w:hAnsi="Georgia"/>
                <w:sz w:val="38"/>
                <w:szCs w:val="38"/>
              </w:rPr>
              <w:br/>
            </w:r>
            <w:r w:rsidRPr="00985E8A">
              <w:rPr>
                <w:rFonts w:ascii="Georgia" w:hAnsi="Georgia"/>
                <w:sz w:val="20"/>
              </w:rPr>
              <w:t>Friedenspromenade 93, 81827 München</w:t>
            </w:r>
          </w:p>
          <w:p w14:paraId="722A5AF6" w14:textId="19E20B69" w:rsidR="008050E4" w:rsidRPr="00985E8A" w:rsidRDefault="009A496A" w:rsidP="006C7401">
            <w:pPr>
              <w:jc w:val="center"/>
              <w:rPr>
                <w:rFonts w:ascii="Georgia" w:hAnsi="Georgia" w:cs="Georgia"/>
                <w:color w:val="000000"/>
                <w:sz w:val="20"/>
                <w:lang w:val="de-AT"/>
              </w:rPr>
            </w:pPr>
            <w:r w:rsidRPr="00985E8A">
              <w:rPr>
                <w:rFonts w:ascii="Georgia" w:hAnsi="Georgia" w:cs="Georgia"/>
                <w:color w:val="000000"/>
                <w:sz w:val="20"/>
                <w:lang w:val="de-AT"/>
              </w:rPr>
              <w:t>+49 174/7886901 | meyer.miklas@hm.edu | 07.08.2000 in München</w:t>
            </w:r>
          </w:p>
        </w:tc>
      </w:tr>
      <w:tr w:rsidR="00B575AB" w:rsidRPr="00985E8A" w14:paraId="0FCADE56" w14:textId="77777777" w:rsidTr="523D76D9">
        <w:trPr>
          <w:trHeight w:val="113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0F2611" w:rsidRDefault="006E2C9C" w:rsidP="00D332C5">
            <w:pPr>
              <w:jc w:val="center"/>
              <w:rPr>
                <w:rFonts w:ascii="Georgia" w:hAnsi="Georgia"/>
                <w:sz w:val="30"/>
                <w:szCs w:val="30"/>
              </w:rPr>
            </w:pPr>
            <w:r w:rsidRPr="000F2611">
              <w:rPr>
                <w:rFonts w:ascii="Georgia" w:hAnsi="Georgia"/>
                <w:b/>
                <w:smallCaps/>
                <w:sz w:val="30"/>
                <w:szCs w:val="30"/>
              </w:rPr>
              <w:t>Schule &amp; Studium</w:t>
            </w:r>
          </w:p>
        </w:tc>
      </w:tr>
      <w:tr w:rsidR="00240F25" w:rsidRPr="00985E8A" w14:paraId="1D1CEA0B" w14:textId="77777777" w:rsidTr="523D76D9">
        <w:trPr>
          <w:trHeight w:val="170"/>
        </w:trPr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3DD963D8" w14:textId="1EF4CA0D" w:rsidR="00240F25" w:rsidRPr="004B61C5" w:rsidRDefault="00976FBD" w:rsidP="000F31AB">
            <w:pPr>
              <w:rPr>
                <w:rFonts w:ascii="Georgia" w:hAnsi="Georgia"/>
                <w:b/>
                <w:smallCaps/>
                <w:lang w:val="en-US"/>
              </w:rPr>
            </w:pPr>
            <w:r w:rsidRPr="004B61C5">
              <w:rPr>
                <w:rFonts w:ascii="Georgia" w:hAnsi="Georgia"/>
                <w:b/>
                <w:smallCaps/>
                <w:lang w:val="en-US"/>
              </w:rPr>
              <w:t>UNIVERSIT</w:t>
            </w:r>
            <w:r w:rsidR="002C53F1">
              <w:rPr>
                <w:rFonts w:ascii="Georgia" w:hAnsi="Georgia"/>
                <w:b/>
                <w:smallCaps/>
                <w:lang w:val="en-US"/>
              </w:rPr>
              <w:t>Y</w:t>
            </w:r>
            <w:r w:rsidRPr="004B61C5">
              <w:rPr>
                <w:rFonts w:ascii="Georgia" w:hAnsi="Georgia"/>
                <w:b/>
                <w:smallCaps/>
                <w:lang w:val="en-US"/>
              </w:rPr>
              <w:t xml:space="preserve"> OF ST. ANDREWS</w:t>
            </w:r>
            <w:r w:rsidR="004B61C5" w:rsidRPr="004B61C5">
              <w:rPr>
                <w:rFonts w:ascii="Georgia" w:hAnsi="Georgia"/>
                <w:b/>
                <w:smallCaps/>
                <w:lang w:val="en-US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auto"/>
            </w:tcBorders>
            <w:vAlign w:val="bottom"/>
          </w:tcPr>
          <w:p w14:paraId="57D83959" w14:textId="731DC245" w:rsidR="00240F25" w:rsidRPr="00985E8A" w:rsidRDefault="00DD228B" w:rsidP="0036621C">
            <w:pPr>
              <w:jc w:val="right"/>
              <w:rPr>
                <w:rFonts w:ascii="Georgia" w:hAnsi="Georgia"/>
                <w:i/>
                <w:smallCaps/>
              </w:rPr>
            </w:pPr>
            <w:proofErr w:type="spellStart"/>
            <w:r>
              <w:rPr>
                <w:rFonts w:ascii="Georgia" w:hAnsi="Georgia"/>
                <w:i/>
                <w:smallCaps/>
              </w:rPr>
              <w:t>St.Andrews</w:t>
            </w:r>
            <w:proofErr w:type="spellEnd"/>
            <w:r>
              <w:rPr>
                <w:rFonts w:ascii="Georgia" w:hAnsi="Georgia"/>
                <w:i/>
                <w:smallCaps/>
              </w:rPr>
              <w:t>,</w:t>
            </w:r>
            <w:r w:rsidR="0036621C">
              <w:rPr>
                <w:rFonts w:ascii="Georgia" w:hAnsi="Georgia"/>
                <w:i/>
                <w:smallCaps/>
              </w:rPr>
              <w:t xml:space="preserve"> </w:t>
            </w:r>
            <w:r>
              <w:rPr>
                <w:rFonts w:ascii="Georgia" w:hAnsi="Georgia"/>
                <w:i/>
                <w:smallCaps/>
              </w:rPr>
              <w:t>Schott</w:t>
            </w:r>
            <w:r w:rsidR="00394DFA">
              <w:rPr>
                <w:rFonts w:ascii="Georgia" w:hAnsi="Georgia"/>
                <w:i/>
                <w:smallCaps/>
              </w:rPr>
              <w:t>land</w:t>
            </w:r>
          </w:p>
        </w:tc>
      </w:tr>
      <w:tr w:rsidR="00976FBD" w:rsidRPr="00985E8A" w14:paraId="070BEC2E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4DE6691A" w14:textId="13D3AD63" w:rsidR="00976FBD" w:rsidRPr="007E4EE1" w:rsidRDefault="00DD228B" w:rsidP="00976FBD">
            <w:pPr>
              <w:rPr>
                <w:rFonts w:ascii="Georgia" w:hAnsi="Georgia"/>
                <w:b/>
                <w:smallCaps/>
              </w:rPr>
            </w:pPr>
            <w:proofErr w:type="spellStart"/>
            <w:r w:rsidRPr="007E4EE1">
              <w:rPr>
                <w:rFonts w:ascii="Georgia" w:hAnsi="Georgia"/>
                <w:sz w:val="18"/>
              </w:rPr>
              <w:t>M</w:t>
            </w:r>
            <w:r w:rsidR="00976FBD" w:rsidRPr="007E4EE1">
              <w:rPr>
                <w:rFonts w:ascii="Georgia" w:hAnsi="Georgia"/>
                <w:sz w:val="18"/>
              </w:rPr>
              <w:t>.Sc</w:t>
            </w:r>
            <w:proofErr w:type="spellEnd"/>
            <w:r w:rsidR="00976FBD" w:rsidRPr="007E4EE1">
              <w:rPr>
                <w:rFonts w:ascii="Georgia" w:hAnsi="Georgia"/>
                <w:sz w:val="18"/>
              </w:rPr>
              <w:t xml:space="preserve">. </w:t>
            </w:r>
            <w:r w:rsidRPr="007E4EE1">
              <w:rPr>
                <w:rFonts w:ascii="Georgia" w:hAnsi="Georgia"/>
                <w:sz w:val="18"/>
              </w:rPr>
              <w:t xml:space="preserve">Finance and </w:t>
            </w:r>
            <w:r w:rsidR="001A3C73" w:rsidRPr="007E4EE1">
              <w:rPr>
                <w:rFonts w:ascii="Georgia" w:hAnsi="Georgia"/>
                <w:sz w:val="18"/>
              </w:rPr>
              <w:t xml:space="preserve">Management </w:t>
            </w:r>
            <w:r w:rsidR="00AE34B8" w:rsidRPr="007E4EE1">
              <w:rPr>
                <w:rFonts w:ascii="Georgia" w:hAnsi="Georgia"/>
                <w:sz w:val="18"/>
              </w:rPr>
              <w:t>(</w:t>
            </w:r>
            <w:r w:rsidR="00927B1E" w:rsidRPr="007E4EE1">
              <w:rPr>
                <w:rFonts w:ascii="Georgia" w:hAnsi="Georgia"/>
                <w:sz w:val="18"/>
              </w:rPr>
              <w:t>geplant,</w:t>
            </w:r>
            <w:r w:rsidR="00840FD3" w:rsidRPr="007E4EE1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4B01A8" w:rsidRPr="007E4EE1">
              <w:rPr>
                <w:rFonts w:ascii="Georgia" w:hAnsi="Georgia"/>
                <w:sz w:val="18"/>
              </w:rPr>
              <w:t>Offer</w:t>
            </w:r>
            <w:proofErr w:type="spellEnd"/>
            <w:r w:rsidR="00B5511C" w:rsidRPr="007E4EE1">
              <w:rPr>
                <w:rFonts w:ascii="Georgia" w:hAnsi="Georgia"/>
                <w:sz w:val="18"/>
              </w:rPr>
              <w:t xml:space="preserve"> </w:t>
            </w:r>
            <w:r w:rsidR="005F2517" w:rsidRPr="007E4EE1">
              <w:rPr>
                <w:rFonts w:ascii="Georgia" w:hAnsi="Georgia"/>
                <w:sz w:val="18"/>
              </w:rPr>
              <w:t xml:space="preserve">erhalten und </w:t>
            </w:r>
            <w:r w:rsidR="0029210C" w:rsidRPr="007E4EE1">
              <w:rPr>
                <w:rFonts w:ascii="Georgia" w:hAnsi="Georgia"/>
                <w:sz w:val="18"/>
              </w:rPr>
              <w:t>angeno</w:t>
            </w:r>
            <w:r w:rsidR="0036621C" w:rsidRPr="007E4EE1">
              <w:rPr>
                <w:rFonts w:ascii="Georgia" w:hAnsi="Georgia"/>
                <w:sz w:val="18"/>
              </w:rPr>
              <w:t>m</w:t>
            </w:r>
            <w:r w:rsidR="0029210C" w:rsidRPr="007E4EE1">
              <w:rPr>
                <w:rFonts w:ascii="Georgia" w:hAnsi="Georgia"/>
                <w:sz w:val="18"/>
              </w:rPr>
              <w:t>men</w:t>
            </w:r>
            <w:r w:rsidR="00AE34B8" w:rsidRPr="007E4EE1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2663" w:type="dxa"/>
            <w:vAlign w:val="bottom"/>
          </w:tcPr>
          <w:p w14:paraId="1B5AD78D" w14:textId="54028FE9" w:rsidR="00976FBD" w:rsidRPr="00927B1E" w:rsidRDefault="00AD374A" w:rsidP="00976FBD">
            <w:pPr>
              <w:jc w:val="right"/>
              <w:rPr>
                <w:rFonts w:ascii="Georgia" w:hAnsi="Georgia"/>
                <w:iCs/>
                <w:smallCaps/>
                <w:sz w:val="18"/>
                <w:szCs w:val="18"/>
              </w:rPr>
            </w:pPr>
            <w:r w:rsidRPr="00927B1E">
              <w:rPr>
                <w:rFonts w:ascii="Georgia" w:hAnsi="Georgia"/>
                <w:iCs/>
                <w:smallCaps/>
                <w:sz w:val="18"/>
                <w:szCs w:val="18"/>
              </w:rPr>
              <w:t xml:space="preserve">09/2025 </w:t>
            </w:r>
            <w:r w:rsidR="004B61C5" w:rsidRPr="00927B1E">
              <w:rPr>
                <w:rFonts w:ascii="Georgia" w:hAnsi="Georgia"/>
                <w:iCs/>
                <w:smallCaps/>
                <w:sz w:val="18"/>
                <w:szCs w:val="18"/>
              </w:rPr>
              <w:t>–</w:t>
            </w:r>
            <w:r w:rsidRPr="00927B1E">
              <w:rPr>
                <w:rFonts w:ascii="Georgia" w:hAnsi="Georgia"/>
                <w:iCs/>
                <w:smallCaps/>
                <w:sz w:val="18"/>
                <w:szCs w:val="18"/>
              </w:rPr>
              <w:t xml:space="preserve"> </w:t>
            </w:r>
            <w:r w:rsidR="004B61C5" w:rsidRPr="00927B1E">
              <w:rPr>
                <w:rFonts w:ascii="Georgia" w:hAnsi="Georgia"/>
                <w:iCs/>
                <w:smallCaps/>
                <w:sz w:val="18"/>
                <w:szCs w:val="18"/>
              </w:rPr>
              <w:t>09/2026</w:t>
            </w:r>
          </w:p>
        </w:tc>
      </w:tr>
      <w:tr w:rsidR="00976FBD" w:rsidRPr="00985E8A" w14:paraId="7D1DEBF7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0C2B846F" w14:textId="388C1BDE" w:rsidR="00976FBD" w:rsidRPr="00985E8A" w:rsidRDefault="00976FBD" w:rsidP="00976FBD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</w:rPr>
              <w:t>H</w:t>
            </w:r>
            <w:r w:rsidRPr="00985E8A">
              <w:rPr>
                <w:rFonts w:ascii="Georgia" w:hAnsi="Georgia"/>
                <w:b/>
                <w:smallCaps/>
              </w:rPr>
              <w:t>OCHSCHULE</w:t>
            </w:r>
            <w:r w:rsidR="0070502D">
              <w:rPr>
                <w:rFonts w:ascii="Georgia" w:hAnsi="Georgia"/>
                <w:b/>
                <w:smallCaps/>
              </w:rPr>
              <w:t xml:space="preserve"> </w:t>
            </w:r>
            <w:r w:rsidR="00CF073D">
              <w:rPr>
                <w:rFonts w:ascii="Georgia" w:hAnsi="Georgia"/>
                <w:b/>
                <w:smallCaps/>
              </w:rPr>
              <w:t>MÜNCHEN</w:t>
            </w:r>
          </w:p>
        </w:tc>
        <w:tc>
          <w:tcPr>
            <w:tcW w:w="2663" w:type="dxa"/>
            <w:vAlign w:val="bottom"/>
          </w:tcPr>
          <w:p w14:paraId="7C845E2D" w14:textId="2BC1421B" w:rsidR="00976FBD" w:rsidRPr="00985E8A" w:rsidRDefault="00976FBD" w:rsidP="00976FBD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976FBD" w:rsidRPr="00985E8A" w14:paraId="61E5D482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11CB9A0F" w14:textId="42440AC1" w:rsidR="00976FBD" w:rsidRPr="00985E8A" w:rsidRDefault="00976FBD" w:rsidP="00976FBD">
            <w:pPr>
              <w:rPr>
                <w:rFonts w:ascii="Georgia" w:hAnsi="Georgia"/>
                <w:sz w:val="18"/>
                <w:lang w:val="de-AT"/>
              </w:rPr>
            </w:pPr>
            <w:proofErr w:type="spellStart"/>
            <w:r w:rsidRPr="00985E8A">
              <w:rPr>
                <w:rFonts w:ascii="Georgia" w:hAnsi="Georgia"/>
                <w:sz w:val="18"/>
                <w:lang w:val="de-AT"/>
              </w:rPr>
              <w:t>B.</w:t>
            </w:r>
            <w:r w:rsidR="000B32F4">
              <w:rPr>
                <w:rFonts w:ascii="Georgia" w:hAnsi="Georgia"/>
                <w:sz w:val="18"/>
                <w:lang w:val="de-AT"/>
              </w:rPr>
              <w:t>Eng</w:t>
            </w:r>
            <w:proofErr w:type="spellEnd"/>
            <w:r w:rsidRPr="00985E8A">
              <w:rPr>
                <w:rFonts w:ascii="Georgia" w:hAnsi="Georgia"/>
                <w:sz w:val="18"/>
                <w:lang w:val="de-AT"/>
              </w:rPr>
              <w:t xml:space="preserve">. Wirtschaftsingenieurwesen </w:t>
            </w:r>
            <w:r>
              <w:rPr>
                <w:rFonts w:ascii="Georgia" w:hAnsi="Georgia"/>
                <w:sz w:val="18"/>
                <w:lang w:val="de-AT"/>
              </w:rPr>
              <w:t xml:space="preserve">(aktueller Schnitt 1,9) </w:t>
            </w:r>
          </w:p>
        </w:tc>
        <w:tc>
          <w:tcPr>
            <w:tcW w:w="2663" w:type="dxa"/>
            <w:vAlign w:val="bottom"/>
          </w:tcPr>
          <w:p w14:paraId="419A9228" w14:textId="3B6F4FEA" w:rsidR="00976FBD" w:rsidRPr="00985E8A" w:rsidRDefault="00976FBD" w:rsidP="00976FBD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E59DD">
              <w:rPr>
                <w:rFonts w:ascii="Georgia" w:hAnsi="Georgia"/>
                <w:sz w:val="18"/>
              </w:rPr>
              <w:t xml:space="preserve">  </w:t>
            </w:r>
            <w:r w:rsidRPr="00985E8A">
              <w:rPr>
                <w:rFonts w:ascii="Georgia" w:hAnsi="Georgia"/>
                <w:sz w:val="18"/>
                <w:lang w:val="en-US"/>
              </w:rPr>
              <w:t>03/2020 – 03/2025</w:t>
            </w:r>
          </w:p>
        </w:tc>
      </w:tr>
      <w:tr w:rsidR="00353C78" w:rsidRPr="00985E8A" w14:paraId="7EABE9F1" w14:textId="77777777" w:rsidTr="523D76D9">
        <w:trPr>
          <w:trHeight w:val="20"/>
        </w:trPr>
        <w:tc>
          <w:tcPr>
            <w:tcW w:w="10601" w:type="dxa"/>
            <w:gridSpan w:val="3"/>
            <w:vAlign w:val="bottom"/>
          </w:tcPr>
          <w:p w14:paraId="4F6CA7BD" w14:textId="1F2C1DD3" w:rsidR="00353C78" w:rsidRDefault="00353C78" w:rsidP="00353C78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D740D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Industrielle Technik</w:t>
            </w:r>
          </w:p>
          <w:p w14:paraId="7A71E6B0" w14:textId="36DF8BCA" w:rsidR="00353C78" w:rsidRPr="00232686" w:rsidRDefault="00A711B0" w:rsidP="00353C78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B32011">
              <w:rPr>
                <w:rFonts w:ascii="Georgia" w:hAnsi="Georgia"/>
                <w:i/>
                <w:iCs/>
                <w:sz w:val="18"/>
              </w:rPr>
              <w:t>Thesis:</w:t>
            </w:r>
            <w:r>
              <w:t xml:space="preserve"> „</w:t>
            </w:r>
            <w:r w:rsidRPr="00A711B0">
              <w:rPr>
                <w:rFonts w:ascii="Georgia" w:hAnsi="Georgia"/>
                <w:i/>
                <w:iCs/>
                <w:sz w:val="18"/>
              </w:rPr>
              <w:t>Welche Arten von Investitionen in Naturkapital gibt es und sollten sie unter Rendite- und Risikogesichtspunkten in das Portfolio von Fonds aufgenommen werden</w:t>
            </w:r>
            <w:r w:rsidR="00675444" w:rsidRPr="00675444">
              <w:rPr>
                <w:rFonts w:ascii="Georgia" w:hAnsi="Georgia"/>
                <w:i/>
                <w:iCs/>
                <w:sz w:val="18"/>
              </w:rPr>
              <w:t>?</w:t>
            </w:r>
            <w:r w:rsidR="00353C78">
              <w:rPr>
                <w:rFonts w:ascii="Georgia" w:hAnsi="Georgia"/>
                <w:i/>
                <w:iCs/>
                <w:sz w:val="18"/>
              </w:rPr>
              <w:t>“</w:t>
            </w:r>
          </w:p>
        </w:tc>
      </w:tr>
      <w:tr w:rsidR="00353C78" w:rsidRPr="00985E8A" w14:paraId="013361E1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197620E3" w14:textId="66D6E1AA" w:rsidR="00353C78" w:rsidRPr="00985E8A" w:rsidRDefault="00353C78" w:rsidP="00353C78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lang w:val="en-US"/>
              </w:rPr>
              <w:t>U</w:t>
            </w:r>
            <w:r w:rsidRPr="00985E8A">
              <w:rPr>
                <w:rFonts w:ascii="Georgia" w:hAnsi="Georgia"/>
                <w:b/>
                <w:smallCaps/>
                <w:lang w:val="en-US"/>
              </w:rPr>
              <w:t>NIVERSITY OF PLYMOUTH</w:t>
            </w:r>
          </w:p>
        </w:tc>
        <w:tc>
          <w:tcPr>
            <w:tcW w:w="2663" w:type="dxa"/>
            <w:vAlign w:val="bottom"/>
          </w:tcPr>
          <w:p w14:paraId="63D86F51" w14:textId="1EC4BC07" w:rsidR="00353C78" w:rsidRPr="00985E8A" w:rsidRDefault="00353C78" w:rsidP="00353C78">
            <w:pPr>
              <w:ind w:left="-279"/>
              <w:jc w:val="right"/>
              <w:rPr>
                <w:rFonts w:ascii="Georgia" w:hAnsi="Georgia"/>
              </w:rPr>
            </w:pPr>
            <w:r w:rsidRPr="00985E8A">
              <w:rPr>
                <w:rFonts w:ascii="Georgia" w:hAnsi="Georgia"/>
                <w:i/>
                <w:smallCaps/>
              </w:rPr>
              <w:t>Plymouth, England</w:t>
            </w:r>
          </w:p>
        </w:tc>
      </w:tr>
      <w:tr w:rsidR="00353C78" w:rsidRPr="00985E8A" w14:paraId="62632213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5F71027E" w14:textId="3F42331D" w:rsidR="00353C78" w:rsidRPr="00FF620F" w:rsidRDefault="00353C78" w:rsidP="523D76D9">
            <w:pPr>
              <w:rPr>
                <w:rFonts w:ascii="Georgia" w:hAnsi="Georgia"/>
                <w:sz w:val="18"/>
                <w:szCs w:val="18"/>
              </w:rPr>
            </w:pPr>
            <w:r w:rsidRPr="523D76D9">
              <w:rPr>
                <w:rFonts w:ascii="Georgia" w:hAnsi="Georgia"/>
                <w:sz w:val="18"/>
                <w:szCs w:val="18"/>
              </w:rPr>
              <w:t>Auslandssemester an der Business School (Durchschnittsnote: 1,0</w:t>
            </w:r>
            <w:r w:rsidR="003B0BFE">
              <w:rPr>
                <w:rFonts w:ascii="Georgia" w:hAnsi="Georgia"/>
                <w:sz w:val="18"/>
                <w:szCs w:val="18"/>
              </w:rPr>
              <w:t xml:space="preserve">; </w:t>
            </w:r>
            <w:r w:rsidRPr="523D76D9">
              <w:rPr>
                <w:rFonts w:ascii="Georgia" w:hAnsi="Georgia"/>
                <w:sz w:val="18"/>
                <w:szCs w:val="18"/>
              </w:rPr>
              <w:t xml:space="preserve">75% - </w:t>
            </w:r>
            <w:proofErr w:type="spellStart"/>
            <w:r w:rsidR="5E8C8D07" w:rsidRPr="523D76D9">
              <w:rPr>
                <w:rFonts w:ascii="Georgia" w:hAnsi="Georgia"/>
                <w:sz w:val="18"/>
                <w:szCs w:val="18"/>
              </w:rPr>
              <w:t>Distinction</w:t>
            </w:r>
            <w:proofErr w:type="spellEnd"/>
            <w:r w:rsidRPr="523D76D9">
              <w:rPr>
                <w:rFonts w:ascii="Georgia" w:hAnsi="Georgia"/>
                <w:sz w:val="18"/>
                <w:szCs w:val="18"/>
              </w:rPr>
              <w:t>)</w:t>
            </w:r>
          </w:p>
        </w:tc>
        <w:tc>
          <w:tcPr>
            <w:tcW w:w="2663" w:type="dxa"/>
            <w:vAlign w:val="bottom"/>
          </w:tcPr>
          <w:p w14:paraId="51FC9814" w14:textId="2654DBDC" w:rsidR="00353C78" w:rsidRPr="00985E8A" w:rsidRDefault="00353C78" w:rsidP="00353C78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FF620F">
              <w:rPr>
                <w:rFonts w:ascii="Georgia" w:hAnsi="Georgia"/>
                <w:sz w:val="18"/>
                <w:lang w:val="en-US"/>
              </w:rPr>
              <w:t xml:space="preserve">  </w:t>
            </w:r>
            <w:r w:rsidRPr="00985E8A">
              <w:rPr>
                <w:rFonts w:ascii="Georgia" w:hAnsi="Georgia"/>
                <w:sz w:val="18"/>
              </w:rPr>
              <w:t>01/2024 – 06/2024</w:t>
            </w:r>
          </w:p>
        </w:tc>
      </w:tr>
      <w:tr w:rsidR="00353C78" w:rsidRPr="00985E8A" w14:paraId="1C51E2FF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4BAC65D2" w14:textId="30BA87F0" w:rsidR="00353C78" w:rsidRPr="00D868FA" w:rsidRDefault="00D868FA" w:rsidP="00353C78">
            <w:pPr>
              <w:rPr>
                <w:rFonts w:ascii="Georgia" w:hAnsi="Georgia"/>
                <w:b/>
                <w:caps/>
              </w:rPr>
            </w:pPr>
            <w:r w:rsidRPr="00D868FA">
              <w:rPr>
                <w:rFonts w:ascii="Georgia" w:hAnsi="Georgia"/>
                <w:b/>
                <w:caps/>
              </w:rPr>
              <w:t>Staat</w:t>
            </w:r>
            <w:r w:rsidR="00FD06A9">
              <w:rPr>
                <w:rFonts w:ascii="Georgia" w:hAnsi="Georgia"/>
                <w:b/>
                <w:caps/>
              </w:rPr>
              <w:t>.</w:t>
            </w:r>
            <w:r w:rsidRPr="00D868FA">
              <w:rPr>
                <w:rFonts w:ascii="Georgia" w:hAnsi="Georgia"/>
                <w:b/>
                <w:caps/>
              </w:rPr>
              <w:t xml:space="preserve"> oberschul</w:t>
            </w:r>
            <w:r w:rsidR="00EA5FC3">
              <w:rPr>
                <w:rFonts w:ascii="Georgia" w:hAnsi="Georgia"/>
                <w:b/>
                <w:caps/>
              </w:rPr>
              <w:t>e</w:t>
            </w:r>
            <w:r w:rsidR="00955877">
              <w:rPr>
                <w:rFonts w:ascii="Georgia" w:hAnsi="Georgia"/>
                <w:b/>
                <w:caps/>
              </w:rPr>
              <w:t xml:space="preserve"> </w:t>
            </w:r>
            <w:r w:rsidR="00FD06A9">
              <w:rPr>
                <w:rFonts w:ascii="Georgia" w:hAnsi="Georgia"/>
                <w:b/>
                <w:caps/>
              </w:rPr>
              <w:t>MIT FACHRICHTUNGEN</w:t>
            </w:r>
            <w:r w:rsidR="00955877" w:rsidRPr="00955877">
              <w:rPr>
                <w:rFonts w:ascii="Georgia" w:hAnsi="Georgia"/>
                <w:b/>
                <w:caps/>
              </w:rPr>
              <w:t>: Technik</w:t>
            </w:r>
            <w:r w:rsidR="00955877">
              <w:rPr>
                <w:rFonts w:ascii="Georgia" w:hAnsi="Georgia"/>
                <w:b/>
                <w:caps/>
              </w:rPr>
              <w:t xml:space="preserve"> </w:t>
            </w:r>
            <w:r w:rsidR="00FD06A9">
              <w:rPr>
                <w:rFonts w:ascii="Georgia" w:hAnsi="Georgia"/>
                <w:b/>
                <w:caps/>
              </w:rPr>
              <w:t xml:space="preserve">/ </w:t>
            </w:r>
            <w:r w:rsidR="00955877">
              <w:rPr>
                <w:rFonts w:ascii="Georgia" w:hAnsi="Georgia"/>
                <w:b/>
                <w:caps/>
              </w:rPr>
              <w:t>AB</w:t>
            </w:r>
            <w:r w:rsidR="00FD06A9">
              <w:rPr>
                <w:rFonts w:ascii="Georgia" w:hAnsi="Georgia"/>
                <w:b/>
                <w:caps/>
              </w:rPr>
              <w:t>U</w:t>
            </w:r>
          </w:p>
        </w:tc>
        <w:tc>
          <w:tcPr>
            <w:tcW w:w="2663" w:type="dxa"/>
            <w:vAlign w:val="bottom"/>
          </w:tcPr>
          <w:p w14:paraId="2FCB10D7" w14:textId="1B7C4A72" w:rsidR="00353C78" w:rsidRPr="00985E8A" w:rsidRDefault="00353C78" w:rsidP="00353C78">
            <w:pPr>
              <w:jc w:val="right"/>
              <w:rPr>
                <w:rFonts w:ascii="Georgia" w:hAnsi="Georgia"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353C78" w:rsidRPr="00985E8A" w14:paraId="312B82BC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1CEE182B" w14:textId="03E57218" w:rsidR="00353C78" w:rsidRPr="00985E8A" w:rsidRDefault="00EF372C" w:rsidP="00353C78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Hochschulreife </w:t>
            </w:r>
          </w:p>
        </w:tc>
        <w:tc>
          <w:tcPr>
            <w:tcW w:w="2663" w:type="dxa"/>
            <w:vAlign w:val="bottom"/>
          </w:tcPr>
          <w:p w14:paraId="7521EA6E" w14:textId="5553696A" w:rsidR="00353C78" w:rsidRPr="00985E8A" w:rsidRDefault="00353C78" w:rsidP="00353C78">
            <w:pPr>
              <w:jc w:val="right"/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>09/2017 – 09/2019</w:t>
            </w:r>
          </w:p>
        </w:tc>
      </w:tr>
      <w:tr w:rsidR="00353C78" w:rsidRPr="00985E8A" w14:paraId="3A2665B3" w14:textId="77777777" w:rsidTr="523D76D9">
        <w:trPr>
          <w:trHeight w:val="283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698F6B5A" w:rsidR="00353C78" w:rsidRPr="000F2611" w:rsidRDefault="00353C78" w:rsidP="00353C78">
            <w:pPr>
              <w:pStyle w:val="BERSCHRIFT"/>
              <w:jc w:val="center"/>
              <w:rPr>
                <w:sz w:val="30"/>
                <w:szCs w:val="30"/>
              </w:rPr>
            </w:pPr>
            <w:r w:rsidRPr="000F2611">
              <w:rPr>
                <w:sz w:val="30"/>
                <w:szCs w:val="30"/>
              </w:rPr>
              <w:t>Ausgewählte Praktische Erfahrungen</w:t>
            </w:r>
          </w:p>
        </w:tc>
      </w:tr>
      <w:tr w:rsidR="003657D2" w:rsidRPr="00985E8A" w14:paraId="4C1AB529" w14:textId="77777777" w:rsidTr="523D76D9">
        <w:trPr>
          <w:trHeight w:val="170"/>
        </w:trPr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647D7F1D" w14:textId="69B327D0" w:rsidR="003657D2" w:rsidRPr="00985E8A" w:rsidRDefault="3E832493" w:rsidP="3E832493">
            <w:pPr>
              <w:rPr>
                <w:rFonts w:ascii="Georgia" w:hAnsi="Georgia"/>
                <w:b/>
                <w:bCs/>
                <w:smallCaps/>
              </w:rPr>
            </w:pPr>
            <w:r w:rsidRPr="3E832493">
              <w:rPr>
                <w:rFonts w:ascii="Georgia" w:hAnsi="Georgia"/>
                <w:b/>
                <w:bCs/>
                <w:smallCaps/>
              </w:rPr>
              <w:t>MUNICH ERGO ASSETMANAGEMENT GMBH</w:t>
            </w:r>
          </w:p>
        </w:tc>
        <w:tc>
          <w:tcPr>
            <w:tcW w:w="2663" w:type="dxa"/>
            <w:tcBorders>
              <w:top w:val="single" w:sz="4" w:space="0" w:color="auto"/>
            </w:tcBorders>
            <w:vAlign w:val="bottom"/>
          </w:tcPr>
          <w:p w14:paraId="3D825599" w14:textId="18F49D4F" w:rsidR="003657D2" w:rsidRPr="00985E8A" w:rsidRDefault="003657D2" w:rsidP="003657D2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036E1A" w14:paraId="39DC1FC2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17AA1E3C" w14:textId="1DD23729" w:rsidR="00036E1A" w:rsidRPr="004156CD" w:rsidRDefault="006D2EB6" w:rsidP="00036E1A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Werkstudent</w:t>
            </w:r>
            <w:r w:rsidR="00B9153E">
              <w:rPr>
                <w:rFonts w:ascii="Georgia" w:hAnsi="Georgia"/>
                <w:sz w:val="18"/>
                <w:szCs w:val="18"/>
              </w:rPr>
              <w:t xml:space="preserve"> &amp; Praktikant</w:t>
            </w:r>
            <w:r w:rsidR="00C567AF">
              <w:rPr>
                <w:rFonts w:ascii="Georgia" w:hAnsi="Georgia"/>
                <w:sz w:val="18"/>
                <w:szCs w:val="18"/>
              </w:rPr>
              <w:t xml:space="preserve"> </w:t>
            </w:r>
            <w:r w:rsidR="00036E1A" w:rsidRPr="004156CD">
              <w:rPr>
                <w:rFonts w:ascii="Georgia" w:hAnsi="Georgia"/>
                <w:sz w:val="18"/>
                <w:szCs w:val="18"/>
              </w:rPr>
              <w:t>im Private Equity</w:t>
            </w:r>
            <w:r w:rsidR="009B0EA9">
              <w:rPr>
                <w:rFonts w:ascii="Georgia" w:hAnsi="Georgia"/>
                <w:sz w:val="18"/>
                <w:szCs w:val="18"/>
              </w:rPr>
              <w:t xml:space="preserve"> </w:t>
            </w:r>
          </w:p>
        </w:tc>
        <w:tc>
          <w:tcPr>
            <w:tcW w:w="2663" w:type="dxa"/>
            <w:vAlign w:val="bottom"/>
          </w:tcPr>
          <w:p w14:paraId="74569D44" w14:textId="41A7592D" w:rsidR="00036E1A" w:rsidRPr="00036E1A" w:rsidRDefault="00036E1A" w:rsidP="00036E1A">
            <w:pPr>
              <w:jc w:val="right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  <w:lang w:val="en-US"/>
              </w:rPr>
              <w:t>11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/202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4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 xml:space="preserve"> - 0</w:t>
            </w:r>
            <w:r w:rsidR="006D2EB6">
              <w:rPr>
                <w:rFonts w:ascii="Georgia" w:hAnsi="Georgia"/>
                <w:sz w:val="18"/>
                <w:szCs w:val="18"/>
                <w:lang w:val="en-US"/>
              </w:rPr>
              <w:t>5</w:t>
            </w:r>
            <w:r w:rsidRPr="0E25C33C">
              <w:rPr>
                <w:rFonts w:ascii="Georgia" w:hAnsi="Georgia"/>
                <w:sz w:val="18"/>
                <w:szCs w:val="18"/>
                <w:lang w:val="en-US"/>
              </w:rPr>
              <w:t>/2025</w:t>
            </w:r>
          </w:p>
        </w:tc>
      </w:tr>
      <w:tr w:rsidR="008C5801" w:rsidRPr="008A7668" w14:paraId="55817B35" w14:textId="77777777" w:rsidTr="523D76D9">
        <w:trPr>
          <w:trHeight w:val="170"/>
        </w:trPr>
        <w:tc>
          <w:tcPr>
            <w:tcW w:w="10601" w:type="dxa"/>
            <w:gridSpan w:val="3"/>
            <w:vAlign w:val="bottom"/>
          </w:tcPr>
          <w:p w14:paraId="6B4AE8F4" w14:textId="5CDCB81E" w:rsidR="00C80B4D" w:rsidRPr="00C80B4D" w:rsidRDefault="00C80B4D" w:rsidP="00C80B4D">
            <w:pPr>
              <w:pStyle w:val="Bullets"/>
              <w:ind w:left="641" w:hanging="357"/>
              <w:rPr>
                <w:sz w:val="18"/>
              </w:rPr>
            </w:pPr>
            <w:r w:rsidRPr="00C80B4D">
              <w:rPr>
                <w:sz w:val="18"/>
              </w:rPr>
              <w:t xml:space="preserve">Mitwirkung bei der Identifizierung und Bewertung </w:t>
            </w:r>
            <w:r w:rsidR="0027720D">
              <w:rPr>
                <w:sz w:val="18"/>
              </w:rPr>
              <w:t>von</w:t>
            </w:r>
            <w:r w:rsidRPr="00C80B4D">
              <w:rPr>
                <w:sz w:val="18"/>
              </w:rPr>
              <w:t xml:space="preserve"> Investitionsmöglichkeiten sowie </w:t>
            </w:r>
            <w:r w:rsidR="00455A9B">
              <w:rPr>
                <w:sz w:val="18"/>
              </w:rPr>
              <w:t xml:space="preserve">die </w:t>
            </w:r>
            <w:r w:rsidRPr="00C80B4D">
              <w:rPr>
                <w:sz w:val="18"/>
              </w:rPr>
              <w:t>Erstellung und Präsentation</w:t>
            </w:r>
            <w:r w:rsidR="004F0CB0">
              <w:rPr>
                <w:sz w:val="18"/>
              </w:rPr>
              <w:t xml:space="preserve"> </w:t>
            </w:r>
            <w:r w:rsidR="0053069A">
              <w:rPr>
                <w:sz w:val="18"/>
              </w:rPr>
              <w:t>von</w:t>
            </w:r>
            <w:r w:rsidR="0053069A" w:rsidRPr="00C80B4D">
              <w:rPr>
                <w:sz w:val="18"/>
              </w:rPr>
              <w:t xml:space="preserve"> entscheidungsrelevanten Unterlagen</w:t>
            </w:r>
            <w:r w:rsidRPr="00C80B4D">
              <w:rPr>
                <w:sz w:val="18"/>
              </w:rPr>
              <w:t xml:space="preserve"> für </w:t>
            </w:r>
            <w:r w:rsidR="00455A9B">
              <w:rPr>
                <w:sz w:val="18"/>
              </w:rPr>
              <w:t>das</w:t>
            </w:r>
            <w:r w:rsidRPr="00C80B4D">
              <w:rPr>
                <w:sz w:val="18"/>
              </w:rPr>
              <w:t xml:space="preserve"> Investment Committee</w:t>
            </w:r>
          </w:p>
          <w:p w14:paraId="4DFF4832" w14:textId="3DEC87C1" w:rsidR="006441DE" w:rsidRPr="008B2506" w:rsidRDefault="008B2506" w:rsidP="008B2506">
            <w:pPr>
              <w:pStyle w:val="Bullets"/>
              <w:ind w:left="641" w:hanging="357"/>
              <w:rPr>
                <w:sz w:val="18"/>
              </w:rPr>
            </w:pPr>
            <w:r w:rsidRPr="008B2506">
              <w:rPr>
                <w:sz w:val="18"/>
              </w:rPr>
              <w:t>Selbständige Durchführung von umfassenden Markt-, Unternehmens- und Fondsanalysen zur Ableitung fundierter Investitionshypothesen im Bereich Infrastruktur, US/EU Buyouts</w:t>
            </w:r>
          </w:p>
        </w:tc>
      </w:tr>
      <w:tr w:rsidR="00036E1A" w:rsidRPr="00985E8A" w14:paraId="127C64E2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38F27285" w14:textId="50532BA7" w:rsidR="00036E1A" w:rsidRPr="00985E8A" w:rsidRDefault="00036E1A" w:rsidP="00036E1A">
            <w:pPr>
              <w:rPr>
                <w:rFonts w:ascii="Georgia" w:hAnsi="Georgia"/>
              </w:rPr>
            </w:pPr>
            <w:r w:rsidRPr="00985E8A">
              <w:rPr>
                <w:rFonts w:ascii="Georgia" w:hAnsi="Georgia"/>
                <w:b/>
                <w:smallCaps/>
              </w:rPr>
              <w:t>CAPGEMINI I</w:t>
            </w:r>
            <w:r>
              <w:rPr>
                <w:rFonts w:ascii="Georgia" w:hAnsi="Georgia"/>
                <w:b/>
                <w:smallCaps/>
              </w:rPr>
              <w:t>N</w:t>
            </w:r>
            <w:r w:rsidRPr="00985E8A">
              <w:rPr>
                <w:rFonts w:ascii="Georgia" w:hAnsi="Georgia"/>
                <w:b/>
                <w:smallCaps/>
              </w:rPr>
              <w:t>VENT</w:t>
            </w:r>
          </w:p>
        </w:tc>
        <w:tc>
          <w:tcPr>
            <w:tcW w:w="2663" w:type="dxa"/>
            <w:vAlign w:val="bottom"/>
          </w:tcPr>
          <w:p w14:paraId="4820196E" w14:textId="15422BBA" w:rsidR="00036E1A" w:rsidRPr="00985E8A" w:rsidRDefault="00036E1A" w:rsidP="00036E1A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036E1A" w:rsidRPr="00985E8A" w14:paraId="335D84E9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20B1570F" w14:textId="3127B124" w:rsidR="00036E1A" w:rsidRPr="00985E8A" w:rsidRDefault="004156CD" w:rsidP="00036E1A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Praktikant </w:t>
            </w:r>
            <w:r w:rsidR="00036E1A" w:rsidRPr="00985E8A">
              <w:rPr>
                <w:rFonts w:ascii="Georgia" w:hAnsi="Georgia"/>
                <w:sz w:val="18"/>
              </w:rPr>
              <w:t xml:space="preserve">in der Strategie- </w:t>
            </w:r>
            <w:r w:rsidR="00036E1A">
              <w:rPr>
                <w:rFonts w:ascii="Georgia" w:hAnsi="Georgia"/>
                <w:sz w:val="18"/>
              </w:rPr>
              <w:t>&amp;</w:t>
            </w:r>
            <w:r w:rsidR="00036E1A" w:rsidRPr="00985E8A">
              <w:rPr>
                <w:rFonts w:ascii="Georgia" w:hAnsi="Georgia"/>
                <w:sz w:val="18"/>
              </w:rPr>
              <w:t xml:space="preserve"> Managementberatung</w:t>
            </w:r>
          </w:p>
        </w:tc>
        <w:tc>
          <w:tcPr>
            <w:tcW w:w="2663" w:type="dxa"/>
            <w:vAlign w:val="bottom"/>
          </w:tcPr>
          <w:p w14:paraId="0475B997" w14:textId="73E27616" w:rsidR="00036E1A" w:rsidRPr="00985E8A" w:rsidRDefault="00036E1A" w:rsidP="00036E1A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985E8A">
              <w:rPr>
                <w:rFonts w:ascii="Georgia" w:hAnsi="Georgia"/>
                <w:sz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lang w:val="en-US"/>
              </w:rPr>
              <w:t>8</w:t>
            </w:r>
            <w:r w:rsidRPr="00985E8A">
              <w:rPr>
                <w:rFonts w:ascii="Georgia" w:hAnsi="Georgia"/>
                <w:sz w:val="18"/>
                <w:lang w:val="en-US"/>
              </w:rPr>
              <w:t>/2024 – 1</w:t>
            </w:r>
            <w:r>
              <w:rPr>
                <w:rFonts w:ascii="Georgia" w:hAnsi="Georgia"/>
                <w:sz w:val="18"/>
                <w:lang w:val="en-US"/>
              </w:rPr>
              <w:t>1</w:t>
            </w:r>
            <w:r w:rsidRPr="00985E8A">
              <w:rPr>
                <w:rFonts w:ascii="Georgia" w:hAnsi="Georgia"/>
                <w:sz w:val="18"/>
                <w:lang w:val="en-US"/>
              </w:rPr>
              <w:t>/2024</w:t>
            </w:r>
          </w:p>
        </w:tc>
      </w:tr>
      <w:tr w:rsidR="00036E1A" w:rsidRPr="00985E8A" w14:paraId="54C3D64C" w14:textId="77777777" w:rsidTr="523D76D9">
        <w:trPr>
          <w:trHeight w:val="20"/>
        </w:trPr>
        <w:tc>
          <w:tcPr>
            <w:tcW w:w="10601" w:type="dxa"/>
            <w:gridSpan w:val="3"/>
            <w:vAlign w:val="bottom"/>
          </w:tcPr>
          <w:p w14:paraId="4620BCB7" w14:textId="49F2AD6B" w:rsidR="00036E1A" w:rsidRPr="00AD1B7F" w:rsidRDefault="00036E1A" w:rsidP="008A7668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AD1B7F">
              <w:rPr>
                <w:sz w:val="18"/>
                <w:lang w:val="de-AT"/>
              </w:rPr>
              <w:t>Strategische Erarbeitung des Rollouts sowie Schaffung der Rahmenbedingungen für konzernweite KI Use Cases bei Deutschlands größtem Automobilhersteller</w:t>
            </w:r>
            <w:r w:rsidR="00E46B2F" w:rsidRPr="00AD1B7F">
              <w:rPr>
                <w:sz w:val="18"/>
                <w:lang w:val="de-AT"/>
              </w:rPr>
              <w:t xml:space="preserve"> </w:t>
            </w:r>
          </w:p>
          <w:p w14:paraId="6DD9BA0F" w14:textId="226CA102" w:rsidR="00036E1A" w:rsidRPr="00AD1B7F" w:rsidRDefault="00036E1A" w:rsidP="008A7668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AD1B7F">
              <w:rPr>
                <w:sz w:val="18"/>
                <w:lang w:val="de-AT"/>
              </w:rPr>
              <w:t>Eigenständige</w:t>
            </w:r>
            <w:r w:rsidR="00E035C7" w:rsidRPr="00AD1B7F">
              <w:rPr>
                <w:sz w:val="18"/>
                <w:lang w:val="de-AT"/>
              </w:rPr>
              <w:t>s Projekt zur</w:t>
            </w:r>
            <w:r w:rsidRPr="00AD1B7F">
              <w:rPr>
                <w:sz w:val="18"/>
                <w:lang w:val="de-AT"/>
              </w:rPr>
              <w:t xml:space="preserve"> Entwicklung und Erarbeitung eines KI-Demonstrators zur Schaffung einer quantifizierbaren Entscheidungsunterstützung im Bereich des Variantenmanagements in der frühen strategischen Phase</w:t>
            </w:r>
          </w:p>
        </w:tc>
      </w:tr>
      <w:tr w:rsidR="00694D41" w:rsidRPr="00985E8A" w14:paraId="51C7081C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36F97EFA" w14:textId="10C58877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BB0A7B">
              <w:rPr>
                <w:b/>
                <w:i w:val="0"/>
                <w:iCs w:val="0"/>
                <w:smallCaps/>
              </w:rPr>
              <w:t>SHAKE FLASK –</w:t>
            </w:r>
            <w:r w:rsidR="00BB0A7B" w:rsidRPr="00BB0A7B">
              <w:rPr>
                <w:b/>
                <w:i w:val="0"/>
                <w:iCs w:val="0"/>
                <w:smallCaps/>
              </w:rPr>
              <w:t xml:space="preserve"> </w:t>
            </w:r>
            <w:r w:rsidRPr="00BB0A7B">
              <w:rPr>
                <w:b/>
                <w:i w:val="0"/>
                <w:iCs w:val="0"/>
                <w:smallCaps/>
              </w:rPr>
              <w:t xml:space="preserve">AM LEHRSTUHL FÜR </w:t>
            </w:r>
            <w:r w:rsidR="00BB0A7B">
              <w:rPr>
                <w:b/>
                <w:i w:val="0"/>
                <w:iCs w:val="0"/>
                <w:smallCaps/>
              </w:rPr>
              <w:t>WI</w:t>
            </w:r>
            <w:r w:rsidR="00004EC1">
              <w:rPr>
                <w:b/>
                <w:i w:val="0"/>
                <w:iCs w:val="0"/>
                <w:smallCaps/>
              </w:rPr>
              <w:t>NG</w:t>
            </w:r>
          </w:p>
        </w:tc>
        <w:tc>
          <w:tcPr>
            <w:tcW w:w="2663" w:type="dxa"/>
            <w:vAlign w:val="bottom"/>
          </w:tcPr>
          <w:p w14:paraId="1C8913BD" w14:textId="227C51C0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</w:rPr>
            </w:pPr>
            <w:r w:rsidRPr="00985E8A">
              <w:rPr>
                <w:iCs w:val="0"/>
                <w:smallCaps/>
              </w:rPr>
              <w:t>München</w:t>
            </w:r>
          </w:p>
        </w:tc>
      </w:tr>
      <w:tr w:rsidR="00694D41" w:rsidRPr="00985E8A" w14:paraId="094348BB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137CFE48" w14:textId="355CF420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Projektmitglied</w:t>
            </w:r>
            <w:proofErr w:type="spellEnd"/>
          </w:p>
        </w:tc>
        <w:tc>
          <w:tcPr>
            <w:tcW w:w="2663" w:type="dxa"/>
            <w:vAlign w:val="bottom"/>
          </w:tcPr>
          <w:p w14:paraId="3D33DA1C" w14:textId="38B79E22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</w:rPr>
            </w:pPr>
            <w:r w:rsidRPr="00985E8A">
              <w:rPr>
                <w:sz w:val="18"/>
                <w:lang w:val="en-US"/>
              </w:rPr>
              <w:t>08/2023 – 02.2024</w:t>
            </w:r>
          </w:p>
        </w:tc>
      </w:tr>
      <w:tr w:rsidR="00694D41" w:rsidRPr="00694D41" w14:paraId="2C4FF168" w14:textId="77777777" w:rsidTr="00A17DC2">
        <w:trPr>
          <w:trHeight w:val="170"/>
        </w:trPr>
        <w:tc>
          <w:tcPr>
            <w:tcW w:w="10601" w:type="dxa"/>
            <w:gridSpan w:val="3"/>
            <w:vAlign w:val="bottom"/>
          </w:tcPr>
          <w:p w14:paraId="28249D05" w14:textId="54327FFC" w:rsidR="001E2A3A" w:rsidRPr="001E2A3A" w:rsidRDefault="001E2A3A" w:rsidP="001E2A3A">
            <w:pPr>
              <w:pStyle w:val="Bullets"/>
              <w:rPr>
                <w:sz w:val="18"/>
              </w:rPr>
            </w:pPr>
            <w:r w:rsidRPr="001E2A3A">
              <w:rPr>
                <w:sz w:val="18"/>
              </w:rPr>
              <w:t>Durchführung von Marktrecherchen zu biotechnologischen Fragestellungen und Ableitung von Handlungsempfehlungen</w:t>
            </w:r>
          </w:p>
          <w:p w14:paraId="7BE571E9" w14:textId="52160632" w:rsidR="00694D41" w:rsidRPr="003B0BFE" w:rsidRDefault="003B0BFE" w:rsidP="003B0BFE">
            <w:pPr>
              <w:pStyle w:val="Bullets"/>
              <w:rPr>
                <w:sz w:val="18"/>
              </w:rPr>
            </w:pPr>
            <w:r w:rsidRPr="003B0BFE">
              <w:rPr>
                <w:sz w:val="18"/>
              </w:rPr>
              <w:t xml:space="preserve">Erstellung diverser </w:t>
            </w:r>
            <w:proofErr w:type="spellStart"/>
            <w:r w:rsidRPr="003B0BFE">
              <w:rPr>
                <w:sz w:val="18"/>
              </w:rPr>
              <w:t>Pitchunterlagen</w:t>
            </w:r>
            <w:proofErr w:type="spellEnd"/>
            <w:r w:rsidRPr="003B0BFE">
              <w:rPr>
                <w:sz w:val="18"/>
              </w:rPr>
              <w:t xml:space="preserve"> für verschiedene Investoren im Bereich der Start-up-Szene</w:t>
            </w:r>
          </w:p>
        </w:tc>
      </w:tr>
      <w:tr w:rsidR="00694D41" w:rsidRPr="00985E8A" w14:paraId="50AFEA03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42FB0D26" w14:textId="2A4C149A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</w:rPr>
            </w:pPr>
            <w:r w:rsidRPr="00985E8A">
              <w:rPr>
                <w:b/>
                <w:i w:val="0"/>
                <w:iCs w:val="0"/>
                <w:smallCaps/>
              </w:rPr>
              <w:t>BMW GROUP</w:t>
            </w:r>
          </w:p>
        </w:tc>
        <w:tc>
          <w:tcPr>
            <w:tcW w:w="2663" w:type="dxa"/>
            <w:vAlign w:val="bottom"/>
          </w:tcPr>
          <w:p w14:paraId="11E31BD8" w14:textId="7EAB2E8C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85E8A">
              <w:rPr>
                <w:iCs w:val="0"/>
                <w:smallCaps/>
              </w:rPr>
              <w:t>München</w:t>
            </w:r>
          </w:p>
        </w:tc>
      </w:tr>
      <w:tr w:rsidR="00694D41" w:rsidRPr="00985E8A" w14:paraId="48328CB9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74B74B41" w14:textId="65E1A5AA" w:rsidR="00694D41" w:rsidRPr="00E70352" w:rsidRDefault="00694D41" w:rsidP="00694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E70352"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Pr="00E70352">
              <w:rPr>
                <w:i w:val="0"/>
                <w:iCs w:val="0"/>
                <w:sz w:val="18"/>
                <w:lang w:val="en-US"/>
              </w:rPr>
              <w:t xml:space="preserve"> Inhouse Consulting &amp; Strategy</w:t>
            </w:r>
          </w:p>
        </w:tc>
        <w:tc>
          <w:tcPr>
            <w:tcW w:w="2663" w:type="dxa"/>
            <w:vAlign w:val="bottom"/>
          </w:tcPr>
          <w:p w14:paraId="2CB21DEB" w14:textId="1AAF461A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08/2023 – 12/2023</w:t>
            </w:r>
          </w:p>
        </w:tc>
      </w:tr>
      <w:tr w:rsidR="00694D41" w:rsidRPr="00985E8A" w14:paraId="18F43EDC" w14:textId="77777777" w:rsidTr="523D76D9">
        <w:trPr>
          <w:trHeight w:val="20"/>
        </w:trPr>
        <w:tc>
          <w:tcPr>
            <w:tcW w:w="10601" w:type="dxa"/>
            <w:gridSpan w:val="3"/>
            <w:vAlign w:val="bottom"/>
          </w:tcPr>
          <w:p w14:paraId="45461034" w14:textId="77777777" w:rsidR="00694D41" w:rsidRDefault="00694D41" w:rsidP="00694D41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985E8A">
              <w:rPr>
                <w:sz w:val="18"/>
                <w:lang w:val="de-AT"/>
              </w:rPr>
              <w:t xml:space="preserve">Direkte Mitarbeit in einem 20-köpfigen Team an der strategischen Ausrichtung der Bereiche Antrieb, </w:t>
            </w:r>
            <w:r>
              <w:rPr>
                <w:sz w:val="18"/>
                <w:lang w:val="de-AT"/>
              </w:rPr>
              <w:br/>
            </w:r>
            <w:r w:rsidRPr="00985E8A">
              <w:rPr>
                <w:sz w:val="18"/>
                <w:lang w:val="de-AT"/>
              </w:rPr>
              <w:t>E/E und Digitalcar für die gesamte BMW Group bis 2035</w:t>
            </w:r>
          </w:p>
          <w:p w14:paraId="7C4FB589" w14:textId="3A92E6C8" w:rsidR="00694D41" w:rsidRPr="00985E8A" w:rsidRDefault="00694D41" w:rsidP="00694D41">
            <w:pPr>
              <w:pStyle w:val="Bullets"/>
              <w:ind w:left="641" w:hanging="357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Eigenständige Entwicklung eines KPI-Modells zur Steuerung der Angebotsziele mit Benchmark Vergleich für die neue Klasse</w:t>
            </w:r>
          </w:p>
        </w:tc>
      </w:tr>
      <w:tr w:rsidR="00694D41" w:rsidRPr="00985E8A" w14:paraId="71B27E96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165133E3" w14:textId="07A732D0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985E8A">
              <w:rPr>
                <w:b/>
                <w:i w:val="0"/>
                <w:iCs w:val="0"/>
                <w:smallCaps/>
              </w:rPr>
              <w:t>KNORR-BREMSE AG</w:t>
            </w:r>
          </w:p>
        </w:tc>
        <w:tc>
          <w:tcPr>
            <w:tcW w:w="2663" w:type="dxa"/>
            <w:vAlign w:val="bottom"/>
          </w:tcPr>
          <w:p w14:paraId="44404C0E" w14:textId="45D4467E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</w:rPr>
            </w:pPr>
            <w:r w:rsidRPr="00985E8A">
              <w:rPr>
                <w:iCs w:val="0"/>
                <w:smallCaps/>
              </w:rPr>
              <w:t>München</w:t>
            </w:r>
          </w:p>
        </w:tc>
      </w:tr>
      <w:tr w:rsidR="00694D41" w:rsidRPr="00985E8A" w14:paraId="7A56AE0F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7DA57744" w14:textId="09248D2D" w:rsidR="00694D41" w:rsidRPr="00E70352" w:rsidRDefault="00694D41" w:rsidP="00694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Werkstudent </w:t>
            </w:r>
            <w:r w:rsidRPr="00E70352">
              <w:rPr>
                <w:i w:val="0"/>
                <w:iCs w:val="0"/>
                <w:sz w:val="18"/>
              </w:rPr>
              <w:t>im Projektmanagement</w:t>
            </w:r>
            <w:r w:rsidRPr="00E70352">
              <w:rPr>
                <w:i w:val="0"/>
                <w:iCs w:val="0"/>
                <w:sz w:val="18"/>
              </w:rPr>
              <w:tab/>
            </w:r>
          </w:p>
        </w:tc>
        <w:tc>
          <w:tcPr>
            <w:tcW w:w="2663" w:type="dxa"/>
            <w:vAlign w:val="bottom"/>
          </w:tcPr>
          <w:p w14:paraId="4FDD5D72" w14:textId="544712D9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03/2023 – 07/2023</w:t>
            </w:r>
          </w:p>
        </w:tc>
      </w:tr>
      <w:tr w:rsidR="00694D41" w:rsidRPr="00985E8A" w14:paraId="53295D48" w14:textId="77777777" w:rsidTr="523D76D9">
        <w:trPr>
          <w:trHeight w:val="20"/>
        </w:trPr>
        <w:tc>
          <w:tcPr>
            <w:tcW w:w="10601" w:type="dxa"/>
            <w:gridSpan w:val="3"/>
            <w:vAlign w:val="bottom"/>
          </w:tcPr>
          <w:p w14:paraId="4DC50EDC" w14:textId="77777777" w:rsidR="00694D41" w:rsidRPr="00985E8A" w:rsidRDefault="00694D41" w:rsidP="00694D41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985E8A">
              <w:rPr>
                <w:sz w:val="18"/>
                <w:szCs w:val="18"/>
                <w:lang w:val="de-AT"/>
              </w:rPr>
              <w:t>Unterstützung bei mehreren innovativen Antriebsstrangprojekten im internationalen Umfeld</w:t>
            </w:r>
          </w:p>
          <w:p w14:paraId="527AFC2E" w14:textId="5A1135D1" w:rsidR="00694D41" w:rsidRPr="00BE7038" w:rsidRDefault="00694D41" w:rsidP="00694D41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985E8A">
              <w:rPr>
                <w:sz w:val="18"/>
                <w:szCs w:val="18"/>
                <w:lang w:val="de-AT"/>
              </w:rPr>
              <w:t>Erstellung von strategischen Marktanalysen mit Datenanalyse und -aufbereitung im Bereich FCEV und EV mit Analyse, Bewertung und Ableitung von Empfehlungen für das zukünftige und aktuelle Produktportfolio im Nutzfahrzeugbereich</w:t>
            </w:r>
            <w:r w:rsidRPr="00737B08">
              <w:rPr>
                <w:sz w:val="18"/>
                <w:szCs w:val="18"/>
                <w:lang w:val="de-AT"/>
              </w:rPr>
              <w:t xml:space="preserve"> </w:t>
            </w:r>
          </w:p>
        </w:tc>
      </w:tr>
      <w:tr w:rsidR="00694D41" w:rsidRPr="00985E8A" w14:paraId="02FF1F03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269FAD28" w14:textId="0CB13A09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</w:rPr>
              <w:t>Werkstudent</w:t>
            </w:r>
            <w:r w:rsidRPr="004156CD">
              <w:rPr>
                <w:i w:val="0"/>
                <w:iCs w:val="0"/>
                <w:sz w:val="18"/>
              </w:rPr>
              <w:t xml:space="preserve"> in der Corporate Strategy</w:t>
            </w:r>
            <w:r w:rsidRPr="004156CD">
              <w:rPr>
                <w:i w:val="0"/>
                <w:iCs w:val="0"/>
                <w:sz w:val="18"/>
              </w:rPr>
              <w:tab/>
            </w:r>
          </w:p>
        </w:tc>
        <w:tc>
          <w:tcPr>
            <w:tcW w:w="2663" w:type="dxa"/>
            <w:vAlign w:val="bottom"/>
          </w:tcPr>
          <w:p w14:paraId="56C29C9D" w14:textId="2BC8E24A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09/2022 – 02/2023</w:t>
            </w:r>
          </w:p>
        </w:tc>
      </w:tr>
      <w:tr w:rsidR="00694D41" w:rsidRPr="00985E8A" w14:paraId="6C6FB367" w14:textId="77777777" w:rsidTr="523D76D9">
        <w:trPr>
          <w:trHeight w:val="20"/>
        </w:trPr>
        <w:tc>
          <w:tcPr>
            <w:tcW w:w="10601" w:type="dxa"/>
            <w:gridSpan w:val="3"/>
            <w:vAlign w:val="bottom"/>
          </w:tcPr>
          <w:p w14:paraId="7FD4C9D3" w14:textId="31308DEA" w:rsidR="00694D41" w:rsidRPr="00985E8A" w:rsidRDefault="00694D41" w:rsidP="00694D41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985E8A">
              <w:rPr>
                <w:sz w:val="18"/>
                <w:szCs w:val="18"/>
                <w:lang w:val="de-AT"/>
              </w:rPr>
              <w:t xml:space="preserve">Analyse von Unternehmen, Branchen und Geschäftsmodellen bzgl. Finanzen, Produktportfolio, technischer Aus-richtung/Kompetenzen sowie möglichem strategischen Fit für die Schienen- und Nutzfahrzeugsparte </w:t>
            </w:r>
          </w:p>
          <w:p w14:paraId="2EB83901" w14:textId="648E71B3" w:rsidR="00694D41" w:rsidRPr="00985E8A" w:rsidRDefault="00694D41" w:rsidP="00694D41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985E8A">
              <w:rPr>
                <w:sz w:val="18"/>
                <w:szCs w:val="18"/>
                <w:lang w:val="de-AT"/>
              </w:rPr>
              <w:t>Anfertigung von Markt- und Unternehmensanalysen zur Identifizierung von möglichen M&amp;A Zielen und diese zu interpretieren</w:t>
            </w:r>
          </w:p>
        </w:tc>
      </w:tr>
      <w:tr w:rsidR="00694D41" w:rsidRPr="00985E8A" w14:paraId="7A1EBBAB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06A0ABEE" w14:textId="49269198" w:rsidR="00694D41" w:rsidRPr="004156CD" w:rsidRDefault="00694D41" w:rsidP="00694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Werkstudent</w:t>
            </w:r>
            <w:r w:rsidRPr="004156CD">
              <w:rPr>
                <w:i w:val="0"/>
                <w:iCs w:val="0"/>
                <w:sz w:val="18"/>
              </w:rPr>
              <w:t xml:space="preserve"> im Research &amp; Development</w:t>
            </w:r>
          </w:p>
        </w:tc>
        <w:tc>
          <w:tcPr>
            <w:tcW w:w="2663" w:type="dxa"/>
            <w:vAlign w:val="bottom"/>
          </w:tcPr>
          <w:p w14:paraId="59E67B8D" w14:textId="71F1C483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04/2021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985E8A">
              <w:rPr>
                <w:i w:val="0"/>
                <w:iCs w:val="0"/>
                <w:sz w:val="18"/>
                <w:lang w:val="en-US"/>
              </w:rPr>
              <w:t>08/2022</w:t>
            </w:r>
          </w:p>
        </w:tc>
      </w:tr>
      <w:tr w:rsidR="00694D41" w:rsidRPr="00985E8A" w14:paraId="76B55717" w14:textId="77777777" w:rsidTr="523D76D9">
        <w:trPr>
          <w:trHeight w:val="20"/>
        </w:trPr>
        <w:tc>
          <w:tcPr>
            <w:tcW w:w="10601" w:type="dxa"/>
            <w:gridSpan w:val="3"/>
            <w:vAlign w:val="bottom"/>
          </w:tcPr>
          <w:p w14:paraId="321E1CEB" w14:textId="070A9B53" w:rsidR="00694D41" w:rsidRPr="00985E8A" w:rsidRDefault="00694D41" w:rsidP="00694D41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985E8A">
              <w:rPr>
                <w:sz w:val="18"/>
                <w:lang w:val="de-AT"/>
              </w:rPr>
              <w:t>Direkte Beteiligung innerhalb eines 5-köpfigen Projektteams bei einer Umsetzung eines Prototyps im Antriebsstrangbereich</w:t>
            </w:r>
          </w:p>
          <w:p w14:paraId="5E301C2A" w14:textId="4068F9FB" w:rsidR="00694D41" w:rsidRPr="00985E8A" w:rsidRDefault="00694D41" w:rsidP="00694D41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985E8A">
              <w:rPr>
                <w:sz w:val="18"/>
                <w:lang w:val="de-AT"/>
              </w:rPr>
              <w:t xml:space="preserve">Administration </w:t>
            </w:r>
            <w:r>
              <w:rPr>
                <w:sz w:val="18"/>
                <w:lang w:val="de-AT"/>
              </w:rPr>
              <w:t xml:space="preserve">und dessen Aufbau </w:t>
            </w:r>
            <w:r w:rsidRPr="00985E8A">
              <w:rPr>
                <w:sz w:val="18"/>
                <w:lang w:val="de-AT"/>
              </w:rPr>
              <w:t xml:space="preserve">eines </w:t>
            </w:r>
            <w:proofErr w:type="spellStart"/>
            <w:r w:rsidRPr="00985E8A">
              <w:rPr>
                <w:sz w:val="18"/>
                <w:lang w:val="de-AT"/>
              </w:rPr>
              <w:t>Social</w:t>
            </w:r>
            <w:proofErr w:type="spellEnd"/>
            <w:r w:rsidRPr="00985E8A">
              <w:rPr>
                <w:sz w:val="18"/>
                <w:lang w:val="de-AT"/>
              </w:rPr>
              <w:t xml:space="preserve"> Business Netzwerkes (&gt;500 MA) für das gesamte Center </w:t>
            </w:r>
            <w:proofErr w:type="spellStart"/>
            <w:r w:rsidRPr="00985E8A">
              <w:rPr>
                <w:sz w:val="18"/>
                <w:lang w:val="de-AT"/>
              </w:rPr>
              <w:t>of</w:t>
            </w:r>
            <w:proofErr w:type="spellEnd"/>
            <w:r w:rsidRPr="00985E8A">
              <w:rPr>
                <w:sz w:val="18"/>
                <w:lang w:val="de-AT"/>
              </w:rPr>
              <w:t xml:space="preserve"> Competence in </w:t>
            </w:r>
            <w:proofErr w:type="spellStart"/>
            <w:r w:rsidRPr="00985E8A">
              <w:rPr>
                <w:sz w:val="18"/>
                <w:lang w:val="de-AT"/>
              </w:rPr>
              <w:t>crossfunktionalen</w:t>
            </w:r>
            <w:proofErr w:type="spellEnd"/>
            <w:r w:rsidRPr="00985E8A">
              <w:rPr>
                <w:sz w:val="18"/>
                <w:lang w:val="de-AT"/>
              </w:rPr>
              <w:t xml:space="preserve"> Bereichen</w:t>
            </w:r>
          </w:p>
        </w:tc>
      </w:tr>
      <w:tr w:rsidR="00694D41" w:rsidRPr="00985E8A" w14:paraId="414B4085" w14:textId="77777777" w:rsidTr="523D76D9">
        <w:trPr>
          <w:trHeight w:val="170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423FB7DE" w:rsidR="00694D41" w:rsidRPr="000F2611" w:rsidRDefault="00694D41" w:rsidP="00694D41">
            <w:pPr>
              <w:pStyle w:val="BERSCHRIFT"/>
              <w:jc w:val="center"/>
              <w:rPr>
                <w:i/>
                <w:sz w:val="30"/>
                <w:szCs w:val="30"/>
              </w:rPr>
            </w:pPr>
            <w:r w:rsidRPr="000F2611">
              <w:rPr>
                <w:sz w:val="30"/>
                <w:szCs w:val="30"/>
              </w:rPr>
              <w:t>Extracurriculares Engagement</w:t>
            </w:r>
          </w:p>
        </w:tc>
      </w:tr>
      <w:tr w:rsidR="00694D41" w:rsidRPr="00985E8A" w14:paraId="5995B117" w14:textId="77777777" w:rsidTr="523D76D9">
        <w:trPr>
          <w:trHeight w:val="170"/>
        </w:trPr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4CD1B814" w14:textId="0794EAC2" w:rsidR="00694D41" w:rsidRPr="00143E48" w:rsidRDefault="00694D41" w:rsidP="00694D41">
            <w:pPr>
              <w:pStyle w:val="BERSCHRIFT"/>
              <w:rPr>
                <w:caps/>
                <w:smallCaps w:val="0"/>
                <w:sz w:val="22"/>
                <w:szCs w:val="22"/>
              </w:rPr>
            </w:pPr>
            <w:r w:rsidRPr="00143E48">
              <w:rPr>
                <w:caps/>
                <w:smallCaps w:val="0"/>
                <w:sz w:val="22"/>
                <w:szCs w:val="22"/>
              </w:rPr>
              <w:t xml:space="preserve">MMA &amp; Combat Federation </w:t>
            </w:r>
          </w:p>
        </w:tc>
        <w:tc>
          <w:tcPr>
            <w:tcW w:w="2663" w:type="dxa"/>
            <w:tcBorders>
              <w:top w:val="single" w:sz="4" w:space="0" w:color="auto"/>
            </w:tcBorders>
            <w:vAlign w:val="bottom"/>
          </w:tcPr>
          <w:p w14:paraId="7669F2D4" w14:textId="2D281F51" w:rsidR="00694D41" w:rsidRPr="00985E8A" w:rsidRDefault="00694D41" w:rsidP="00694D41">
            <w:pPr>
              <w:pStyle w:val="BERSCHRIFT"/>
              <w:jc w:val="right"/>
              <w:rPr>
                <w:sz w:val="22"/>
                <w:szCs w:val="22"/>
              </w:rPr>
            </w:pPr>
            <w:r w:rsidRPr="00985E8A">
              <w:rPr>
                <w:b w:val="0"/>
                <w:i/>
                <w:sz w:val="22"/>
                <w:szCs w:val="22"/>
              </w:rPr>
              <w:t>München</w:t>
            </w:r>
          </w:p>
        </w:tc>
      </w:tr>
      <w:tr w:rsidR="00694D41" w:rsidRPr="00985E8A" w14:paraId="1397B554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4C27D7FA" w14:textId="1BA33530" w:rsidR="00694D41" w:rsidRPr="00985E8A" w:rsidRDefault="00694D41" w:rsidP="00694D41">
            <w:pPr>
              <w:pStyle w:val="Beschreibung"/>
              <w:rPr>
                <w:sz w:val="23"/>
                <w:szCs w:val="23"/>
              </w:rPr>
            </w:pPr>
            <w:r w:rsidRPr="00985E8A">
              <w:rPr>
                <w:sz w:val="18"/>
                <w:lang w:val="de-AT"/>
              </w:rPr>
              <w:t>Aktive</w:t>
            </w:r>
            <w:r>
              <w:rPr>
                <w:sz w:val="18"/>
                <w:lang w:val="de-AT"/>
              </w:rPr>
              <w:t>r Trainer &amp; Wettkämpfer</w:t>
            </w:r>
          </w:p>
        </w:tc>
        <w:tc>
          <w:tcPr>
            <w:tcW w:w="2663" w:type="dxa"/>
            <w:vAlign w:val="bottom"/>
          </w:tcPr>
          <w:p w14:paraId="2F957434" w14:textId="4E2ABF06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i w:val="0"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1</w:t>
            </w:r>
            <w:r w:rsidRPr="00985E8A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16</w:t>
            </w:r>
            <w:r w:rsidRPr="00985E8A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 w:rsidRPr="00985E8A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694D41" w:rsidRPr="00985E8A" w14:paraId="4435E13E" w14:textId="77777777" w:rsidTr="523D76D9">
        <w:trPr>
          <w:trHeight w:val="20"/>
        </w:trPr>
        <w:tc>
          <w:tcPr>
            <w:tcW w:w="10601" w:type="dxa"/>
            <w:gridSpan w:val="3"/>
            <w:vAlign w:val="bottom"/>
          </w:tcPr>
          <w:p w14:paraId="7C542C56" w14:textId="7559E05E" w:rsidR="00694D41" w:rsidRPr="00D2352A" w:rsidRDefault="00694D41" w:rsidP="00694D41">
            <w:pPr>
              <w:pStyle w:val="Bullets"/>
              <w:ind w:left="641" w:hanging="357"/>
              <w:rPr>
                <w:sz w:val="18"/>
              </w:rPr>
            </w:pPr>
            <w:r w:rsidRPr="00D2352A">
              <w:rPr>
                <w:sz w:val="18"/>
              </w:rPr>
              <w:t>Ehrenamtliche Leitung von Kinder- und Jugendtrainingsgruppen in Brazilian Jiu-Jitsu, Kickboxen und MMA</w:t>
            </w:r>
          </w:p>
        </w:tc>
      </w:tr>
      <w:tr w:rsidR="00694D41" w:rsidRPr="000B1B68" w14:paraId="3B522875" w14:textId="77777777" w:rsidTr="523D76D9">
        <w:trPr>
          <w:trHeight w:val="20"/>
        </w:trPr>
        <w:tc>
          <w:tcPr>
            <w:tcW w:w="7938" w:type="dxa"/>
            <w:gridSpan w:val="2"/>
            <w:vAlign w:val="bottom"/>
          </w:tcPr>
          <w:p w14:paraId="004DD195" w14:textId="3E201BFA" w:rsidR="00694D41" w:rsidRPr="00F063CA" w:rsidRDefault="00694D41" w:rsidP="00694D41">
            <w:pPr>
              <w:pStyle w:val="Bullet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F063CA">
              <w:rPr>
                <w:b/>
                <w:i w:val="0"/>
              </w:rPr>
              <w:t>VERBAND DEUTSCHER WIRTSCHAFTSINGENIEURE E.V.</w:t>
            </w:r>
          </w:p>
        </w:tc>
        <w:tc>
          <w:tcPr>
            <w:tcW w:w="2663" w:type="dxa"/>
            <w:vAlign w:val="bottom"/>
          </w:tcPr>
          <w:p w14:paraId="24BB2A4A" w14:textId="6ABA7BDB" w:rsidR="00694D41" w:rsidRPr="000B1B68" w:rsidRDefault="00694D41" w:rsidP="00694D41">
            <w:pPr>
              <w:pStyle w:val="BERSCHRIFT"/>
              <w:jc w:val="right"/>
              <w:rPr>
                <w:b w:val="0"/>
                <w:i/>
                <w:sz w:val="22"/>
                <w:szCs w:val="22"/>
              </w:rPr>
            </w:pPr>
            <w:r>
              <w:rPr>
                <w:b w:val="0"/>
                <w:i/>
                <w:sz w:val="22"/>
                <w:szCs w:val="22"/>
              </w:rPr>
              <w:t>München</w:t>
            </w:r>
          </w:p>
        </w:tc>
      </w:tr>
      <w:tr w:rsidR="00694D41" w:rsidRPr="00985E8A" w14:paraId="1609A450" w14:textId="77777777" w:rsidTr="523D76D9">
        <w:trPr>
          <w:trHeight w:val="20"/>
        </w:trPr>
        <w:tc>
          <w:tcPr>
            <w:tcW w:w="7938" w:type="dxa"/>
            <w:gridSpan w:val="2"/>
            <w:vAlign w:val="bottom"/>
          </w:tcPr>
          <w:p w14:paraId="07F82309" w14:textId="3BFEF65B" w:rsidR="00694D41" w:rsidRPr="000B1B68" w:rsidRDefault="00694D41" w:rsidP="00694D41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lang w:val="en-US"/>
              </w:rPr>
            </w:pPr>
            <w:r w:rsidRPr="000B1B68">
              <w:rPr>
                <w:i w:val="0"/>
                <w:iCs w:val="0"/>
                <w:sz w:val="18"/>
                <w:lang w:val="de-AT"/>
              </w:rPr>
              <w:t>Aktives Mitglied</w:t>
            </w:r>
          </w:p>
        </w:tc>
        <w:tc>
          <w:tcPr>
            <w:tcW w:w="2663" w:type="dxa"/>
            <w:vAlign w:val="bottom"/>
          </w:tcPr>
          <w:p w14:paraId="5564C5EB" w14:textId="40E0A216" w:rsidR="00694D41" w:rsidRPr="00CC42D2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szCs w:val="18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 xml:space="preserve">03/2024 – </w:t>
            </w:r>
            <w:proofErr w:type="spellStart"/>
            <w:r w:rsidRPr="00985E8A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694D41" w:rsidRPr="00985E8A" w14:paraId="0310C635" w14:textId="77777777" w:rsidTr="523D76D9">
        <w:trPr>
          <w:trHeight w:val="20"/>
        </w:trPr>
        <w:tc>
          <w:tcPr>
            <w:tcW w:w="10601" w:type="dxa"/>
            <w:gridSpan w:val="3"/>
            <w:vAlign w:val="bottom"/>
          </w:tcPr>
          <w:p w14:paraId="2D647CB4" w14:textId="1F87D493" w:rsidR="00694D41" w:rsidRPr="00F063CA" w:rsidRDefault="00694D41" w:rsidP="00694D41">
            <w:pPr>
              <w:pStyle w:val="Beschreibung"/>
              <w:numPr>
                <w:ilvl w:val="0"/>
                <w:numId w:val="24"/>
              </w:numPr>
              <w:ind w:left="641" w:hanging="357"/>
              <w:rPr>
                <w:i/>
                <w:sz w:val="18"/>
                <w:lang w:val="de-AT"/>
              </w:rPr>
            </w:pPr>
            <w:r w:rsidRPr="00F063CA">
              <w:rPr>
                <w:i/>
                <w:sz w:val="18"/>
                <w:lang w:val="de-AT"/>
              </w:rPr>
              <w:t xml:space="preserve">Konzeption und Organisation von Workshops und anderen Veranstaltungen </w:t>
            </w:r>
          </w:p>
        </w:tc>
      </w:tr>
      <w:tr w:rsidR="00694D41" w:rsidRPr="00985E8A" w14:paraId="4AF19DD1" w14:textId="77777777" w:rsidTr="523D76D9">
        <w:trPr>
          <w:trHeight w:val="227"/>
        </w:trPr>
        <w:tc>
          <w:tcPr>
            <w:tcW w:w="7938" w:type="dxa"/>
            <w:gridSpan w:val="2"/>
            <w:vAlign w:val="bottom"/>
          </w:tcPr>
          <w:p w14:paraId="7756FD9A" w14:textId="3B247460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rPr>
                <w:smallCaps/>
              </w:rPr>
            </w:pPr>
            <w:r w:rsidRPr="00985E8A">
              <w:rPr>
                <w:b/>
                <w:i w:val="0"/>
                <w:iCs w:val="0"/>
                <w:smallCaps/>
              </w:rPr>
              <w:t xml:space="preserve">STIPENDIUM DES KARRIERENETZWERKS E-FELLOWS                                                                                       </w:t>
            </w:r>
          </w:p>
        </w:tc>
        <w:tc>
          <w:tcPr>
            <w:tcW w:w="2663" w:type="dxa"/>
            <w:vAlign w:val="bottom"/>
          </w:tcPr>
          <w:p w14:paraId="30626CB8" w14:textId="6341BA6A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 w:rsidRPr="00985E8A">
              <w:rPr>
                <w:smallCaps/>
              </w:rPr>
              <w:t>München</w:t>
            </w:r>
          </w:p>
        </w:tc>
      </w:tr>
      <w:tr w:rsidR="00694D41" w:rsidRPr="00985E8A" w14:paraId="56372BDE" w14:textId="77777777" w:rsidTr="523D76D9">
        <w:trPr>
          <w:trHeight w:val="170"/>
        </w:trPr>
        <w:tc>
          <w:tcPr>
            <w:tcW w:w="7938" w:type="dxa"/>
            <w:gridSpan w:val="2"/>
            <w:vAlign w:val="bottom"/>
          </w:tcPr>
          <w:p w14:paraId="3C87D247" w14:textId="5D6163E5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985E8A">
              <w:rPr>
                <w:i w:val="0"/>
                <w:iCs w:val="0"/>
                <w:sz w:val="18"/>
                <w:lang w:val="de-AT"/>
              </w:rPr>
              <w:t xml:space="preserve">Ideelle und kumulative Förderung </w:t>
            </w:r>
          </w:p>
        </w:tc>
        <w:tc>
          <w:tcPr>
            <w:tcW w:w="2663" w:type="dxa"/>
            <w:vAlign w:val="bottom"/>
          </w:tcPr>
          <w:p w14:paraId="288A2195" w14:textId="59D3C625" w:rsidR="00694D41" w:rsidRPr="00985E8A" w:rsidRDefault="00694D41" w:rsidP="00694D4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 xml:space="preserve">10/2023 – </w:t>
            </w:r>
            <w:proofErr w:type="spellStart"/>
            <w:r w:rsidRPr="00985E8A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694D41" w:rsidRPr="00985E8A" w14:paraId="7ECB507F" w14:textId="77777777" w:rsidTr="523D76D9">
        <w:trPr>
          <w:trHeight w:val="20"/>
        </w:trPr>
        <w:tc>
          <w:tcPr>
            <w:tcW w:w="10601" w:type="dxa"/>
            <w:gridSpan w:val="3"/>
            <w:vAlign w:val="bottom"/>
          </w:tcPr>
          <w:p w14:paraId="2CC438FF" w14:textId="3EEEEFD7" w:rsidR="00694D41" w:rsidRPr="00985E8A" w:rsidRDefault="00694D41" w:rsidP="00694D41">
            <w:pPr>
              <w:pStyle w:val="Beschreibung"/>
              <w:numPr>
                <w:ilvl w:val="0"/>
                <w:numId w:val="24"/>
              </w:numPr>
              <w:ind w:left="641" w:hanging="357"/>
              <w:rPr>
                <w:i/>
                <w:sz w:val="18"/>
                <w:lang w:val="de-AT"/>
              </w:rPr>
            </w:pPr>
            <w:r w:rsidRPr="00985E8A">
              <w:rPr>
                <w:i/>
                <w:sz w:val="18"/>
                <w:lang w:val="de-AT"/>
              </w:rPr>
              <w:t xml:space="preserve">Teilnahme an Karriere Workshops zum Erwerb von Schlüsselqualifikationen wie IT- und </w:t>
            </w:r>
            <w:proofErr w:type="spellStart"/>
            <w:r w:rsidRPr="00985E8A">
              <w:rPr>
                <w:i/>
                <w:sz w:val="18"/>
                <w:lang w:val="de-AT"/>
              </w:rPr>
              <w:t>Präsentationsskills</w:t>
            </w:r>
            <w:proofErr w:type="spellEnd"/>
          </w:p>
        </w:tc>
      </w:tr>
      <w:tr w:rsidR="00694D41" w:rsidRPr="00985E8A" w14:paraId="482569A2" w14:textId="77777777" w:rsidTr="523D76D9">
        <w:trPr>
          <w:trHeight w:val="22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8D7F049" w:rsidR="00694D41" w:rsidRPr="000F2611" w:rsidRDefault="00694D41" w:rsidP="00694D41">
            <w:pPr>
              <w:jc w:val="center"/>
              <w:rPr>
                <w:rFonts w:ascii="Georgia" w:hAnsi="Georgia"/>
                <w:b/>
                <w:smallCaps/>
                <w:sz w:val="30"/>
                <w:szCs w:val="30"/>
              </w:rPr>
            </w:pPr>
            <w:r w:rsidRPr="000F2611">
              <w:rPr>
                <w:rFonts w:ascii="Georgia" w:hAnsi="Georgia"/>
                <w:b/>
                <w:smallCaps/>
                <w:sz w:val="30"/>
                <w:szCs w:val="30"/>
              </w:rPr>
              <w:t>Fähigkeiten &amp; Interessen</w:t>
            </w:r>
          </w:p>
        </w:tc>
      </w:tr>
      <w:tr w:rsidR="00694D41" w:rsidRPr="00985E8A" w14:paraId="2B257790" w14:textId="77777777" w:rsidTr="523D76D9">
        <w:trPr>
          <w:trHeight w:val="227"/>
        </w:trPr>
        <w:tc>
          <w:tcPr>
            <w:tcW w:w="1680" w:type="dxa"/>
            <w:tcBorders>
              <w:top w:val="single" w:sz="4" w:space="0" w:color="auto"/>
            </w:tcBorders>
            <w:vAlign w:val="bottom"/>
          </w:tcPr>
          <w:p w14:paraId="15B2C431" w14:textId="56F73C25" w:rsidR="00694D41" w:rsidRPr="00985E8A" w:rsidRDefault="00694D41" w:rsidP="00694D41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921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E7ADD50" w:rsidR="00694D41" w:rsidRPr="00985E8A" w:rsidRDefault="00694D41" w:rsidP="00694D41">
            <w:pPr>
              <w:rPr>
                <w:rFonts w:ascii="Georgia" w:hAnsi="Georgia"/>
                <w:sz w:val="18"/>
                <w:lang w:val="de-AT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694D41" w:rsidRPr="009B3737" w14:paraId="45706C3F" w14:textId="77777777" w:rsidTr="523D76D9">
        <w:trPr>
          <w:trHeight w:val="227"/>
        </w:trPr>
        <w:tc>
          <w:tcPr>
            <w:tcW w:w="1680" w:type="dxa"/>
            <w:vAlign w:val="bottom"/>
          </w:tcPr>
          <w:p w14:paraId="57688BDA" w14:textId="350496FE" w:rsidR="00694D41" w:rsidRPr="00985E8A" w:rsidRDefault="00694D41" w:rsidP="00694D41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921" w:type="dxa"/>
            <w:gridSpan w:val="2"/>
            <w:vAlign w:val="bottom"/>
          </w:tcPr>
          <w:p w14:paraId="60CA2168" w14:textId="544A73A4" w:rsidR="00694D41" w:rsidRPr="009B3737" w:rsidRDefault="00694D41" w:rsidP="00694D41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Microsoft Office (</w:t>
            </w:r>
            <w:r w:rsidRPr="00E4656A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>
              <w:rPr>
                <w:rFonts w:ascii="Georgia" w:hAnsi="Georgia" w:cs="Georgia"/>
                <w:color w:val="000000"/>
                <w:sz w:val="18"/>
              </w:rPr>
              <w:t>),</w:t>
            </w:r>
            <w:r w:rsidRPr="009B3737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proofErr w:type="spellStart"/>
            <w:r w:rsidRPr="009B3737">
              <w:rPr>
                <w:rFonts w:ascii="Georgia" w:hAnsi="Georgia" w:cs="Georgia"/>
                <w:color w:val="000000"/>
                <w:sz w:val="18"/>
              </w:rPr>
              <w:t>Preqin</w:t>
            </w:r>
            <w:proofErr w:type="spellEnd"/>
            <w:r w:rsidRPr="009B3737">
              <w:rPr>
                <w:rFonts w:ascii="Georgia" w:hAnsi="Georgia" w:cs="Georgia"/>
                <w:color w:val="000000"/>
                <w:sz w:val="18"/>
              </w:rPr>
              <w:t xml:space="preserve"> (</w:t>
            </w:r>
            <w:r w:rsidRPr="009B3737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), Think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</w:rPr>
              <w:t>Cell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</w:rPr>
              <w:t xml:space="preserve"> (</w:t>
            </w:r>
            <w:r w:rsidRPr="009C16A2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694D41" w:rsidRPr="00985E8A" w14:paraId="70CB01B0" w14:textId="77777777" w:rsidTr="523D76D9">
        <w:trPr>
          <w:trHeight w:val="227"/>
        </w:trPr>
        <w:tc>
          <w:tcPr>
            <w:tcW w:w="1680" w:type="dxa"/>
            <w:vAlign w:val="bottom"/>
          </w:tcPr>
          <w:p w14:paraId="04F58216" w14:textId="5AB0F595" w:rsidR="00694D41" w:rsidRPr="00985E8A" w:rsidRDefault="00694D41" w:rsidP="00694D41">
            <w:pPr>
              <w:rPr>
                <w:rFonts w:ascii="Georgia" w:hAnsi="Georgia"/>
                <w:sz w:val="18"/>
              </w:rPr>
            </w:pPr>
            <w:r w:rsidRPr="00482403">
              <w:rPr>
                <w:rFonts w:ascii="Calibri" w:eastAsia="Times New Roman" w:hAnsi="Calibri" w:cs="Calibri"/>
                <w:noProof/>
                <w:lang w:eastAsia="de-DE"/>
              </w:rPr>
              <w:drawing>
                <wp:anchor distT="0" distB="0" distL="114300" distR="114300" simplePos="0" relativeHeight="251688960" behindDoc="0" locked="0" layoutInCell="1" allowOverlap="1" wp14:anchorId="2F49B64D" wp14:editId="23DCE32E">
                  <wp:simplePos x="0" y="0"/>
                  <wp:positionH relativeFrom="margin">
                    <wp:posOffset>22225</wp:posOffset>
                  </wp:positionH>
                  <wp:positionV relativeFrom="paragraph">
                    <wp:posOffset>251460</wp:posOffset>
                  </wp:positionV>
                  <wp:extent cx="991870" cy="341630"/>
                  <wp:effectExtent l="0" t="0" r="0" b="1270"/>
                  <wp:wrapNone/>
                  <wp:docPr id="88388278" name="Grafik 8" descr="Ein Bild, das Schrift, Handschrift, Kalligrafie, Typo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88278" name="Grafik 8" descr="Ein Bild, das Schrift, Handschrift, Kalligrafie, Typografie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34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85E8A">
              <w:rPr>
                <w:rFonts w:ascii="Georgia" w:hAnsi="Georgia"/>
                <w:sz w:val="18"/>
              </w:rPr>
              <w:t xml:space="preserve">Interessen: </w:t>
            </w:r>
            <w:r>
              <w:rPr>
                <w:rFonts w:ascii="Georgia" w:hAnsi="Georgia"/>
                <w:sz w:val="18"/>
              </w:rPr>
              <w:br/>
            </w:r>
          </w:p>
        </w:tc>
        <w:tc>
          <w:tcPr>
            <w:tcW w:w="8921" w:type="dxa"/>
            <w:gridSpan w:val="2"/>
            <w:vAlign w:val="bottom"/>
          </w:tcPr>
          <w:p w14:paraId="598C2742" w14:textId="4A1112F7" w:rsidR="00694D41" w:rsidRPr="00985E8A" w:rsidRDefault="00694D41" w:rsidP="00694D4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Fußball 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(Teilnahme an diversen internationalen Turnieren)</w:t>
            </w: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985E8A">
              <w:rPr>
                <w:rFonts w:ascii="Georgia" w:hAnsi="Georgia" w:cs="Georgia"/>
                <w:color w:val="000000"/>
                <w:sz w:val="18"/>
              </w:rPr>
              <w:t>Langlauf (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</w:rPr>
              <w:t>Teilnahme am Tegernseer Halbmarathon)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Pr="00CC7C9F">
              <w:rPr>
                <w:rFonts w:ascii="Georgia" w:hAnsi="Georgia" w:cs="Georgia"/>
                <w:color w:val="000000"/>
                <w:sz w:val="18"/>
              </w:rPr>
              <w:t>Kampfsport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(Teilnahme an nationalen Turnieren), </w:t>
            </w:r>
            <w:r w:rsidRPr="00CC7C9F">
              <w:rPr>
                <w:rFonts w:ascii="Georgia" w:hAnsi="Georgia" w:cs="Georgia"/>
                <w:color w:val="000000"/>
                <w:sz w:val="18"/>
              </w:rPr>
              <w:t>Wandern</w:t>
            </w:r>
          </w:p>
        </w:tc>
      </w:tr>
      <w:tr w:rsidR="00694D41" w:rsidRPr="00985E8A" w14:paraId="071AB173" w14:textId="77777777" w:rsidTr="523D76D9">
        <w:trPr>
          <w:trHeight w:val="20"/>
        </w:trPr>
        <w:tc>
          <w:tcPr>
            <w:tcW w:w="1680" w:type="dxa"/>
            <w:vAlign w:val="bottom"/>
          </w:tcPr>
          <w:p w14:paraId="2A69E681" w14:textId="1DA4E9FB" w:rsidR="00694D41" w:rsidRDefault="00694D41" w:rsidP="00694D41">
            <w:pPr>
              <w:rPr>
                <w:rFonts w:ascii="Georgia" w:hAnsi="Georgia"/>
                <w:sz w:val="18"/>
              </w:rPr>
            </w:pPr>
          </w:p>
          <w:p w14:paraId="406B03AC" w14:textId="7578E830" w:rsidR="00694D41" w:rsidRPr="00985E8A" w:rsidRDefault="00694D41" w:rsidP="00694D41">
            <w:pPr>
              <w:rPr>
                <w:rFonts w:ascii="Georgia" w:hAnsi="Georgia"/>
                <w:sz w:val="18"/>
              </w:rPr>
            </w:pPr>
          </w:p>
        </w:tc>
        <w:tc>
          <w:tcPr>
            <w:tcW w:w="8921" w:type="dxa"/>
            <w:gridSpan w:val="2"/>
          </w:tcPr>
          <w:p w14:paraId="6478BDEA" w14:textId="598E7F9A" w:rsidR="00694D41" w:rsidRPr="00985E8A" w:rsidRDefault="00694D41" w:rsidP="00694D41">
            <w:pPr>
              <w:jc w:val="right"/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br/>
              <w:t>M</w:t>
            </w:r>
            <w:r w:rsidRPr="00985E8A">
              <w:rPr>
                <w:rFonts w:ascii="Georgia" w:hAnsi="Georgia"/>
                <w:sz w:val="18"/>
              </w:rPr>
              <w:t xml:space="preserve">ünchen, </w:t>
            </w:r>
            <w:r>
              <w:rPr>
                <w:rFonts w:ascii="Georgia" w:hAnsi="Georgia"/>
                <w:sz w:val="18"/>
              </w:rPr>
              <w:t>27</w:t>
            </w:r>
            <w:r w:rsidRPr="00985E8A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>03</w:t>
            </w:r>
            <w:r w:rsidRPr="00985E8A">
              <w:rPr>
                <w:rFonts w:ascii="Georgia" w:hAnsi="Georgia"/>
                <w:sz w:val="18"/>
              </w:rPr>
              <w:t>.202</w:t>
            </w:r>
            <w:r>
              <w:rPr>
                <w:rFonts w:ascii="Georgia" w:hAnsi="Georgia"/>
                <w:sz w:val="18"/>
              </w:rPr>
              <w:t>5</w:t>
            </w:r>
          </w:p>
        </w:tc>
      </w:tr>
    </w:tbl>
    <w:p w14:paraId="0B93270A" w14:textId="6DC800DB" w:rsidR="00C24E2E" w:rsidRPr="0074111D" w:rsidRDefault="00C24E2E">
      <w:pPr>
        <w:rPr>
          <w:sz w:val="18"/>
        </w:rPr>
      </w:pPr>
    </w:p>
    <w:sectPr w:rsidR="00C24E2E" w:rsidRPr="0074111D" w:rsidSect="00D81EFD">
      <w:footerReference w:type="even" r:id="rId9"/>
      <w:pgSz w:w="11906" w:h="16838"/>
      <w:pgMar w:top="0" w:right="851" w:bottom="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C76AD" w14:textId="77777777" w:rsidR="00F826C3" w:rsidRDefault="00F826C3" w:rsidP="00BE053D">
      <w:pPr>
        <w:spacing w:after="0" w:line="240" w:lineRule="auto"/>
      </w:pPr>
      <w:r>
        <w:separator/>
      </w:r>
    </w:p>
  </w:endnote>
  <w:endnote w:type="continuationSeparator" w:id="0">
    <w:p w14:paraId="75C13EC5" w14:textId="77777777" w:rsidR="00F826C3" w:rsidRDefault="00F826C3" w:rsidP="00BE053D">
      <w:pPr>
        <w:spacing w:after="0" w:line="240" w:lineRule="auto"/>
      </w:pPr>
      <w:r>
        <w:continuationSeparator/>
      </w:r>
    </w:p>
  </w:endnote>
  <w:endnote w:type="continuationNotice" w:id="1">
    <w:p w14:paraId="298445A1" w14:textId="77777777" w:rsidR="00F826C3" w:rsidRDefault="00F826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E0C8D" w14:textId="77777777" w:rsidR="00F826C3" w:rsidRDefault="00F826C3" w:rsidP="00BE053D">
      <w:pPr>
        <w:spacing w:after="0" w:line="240" w:lineRule="auto"/>
      </w:pPr>
      <w:r>
        <w:separator/>
      </w:r>
    </w:p>
  </w:footnote>
  <w:footnote w:type="continuationSeparator" w:id="0">
    <w:p w14:paraId="4235A802" w14:textId="77777777" w:rsidR="00F826C3" w:rsidRDefault="00F826C3" w:rsidP="00BE053D">
      <w:pPr>
        <w:spacing w:after="0" w:line="240" w:lineRule="auto"/>
      </w:pPr>
      <w:r>
        <w:continuationSeparator/>
      </w:r>
    </w:p>
  </w:footnote>
  <w:footnote w:type="continuationNotice" w:id="1">
    <w:p w14:paraId="555CE657" w14:textId="77777777" w:rsidR="00F826C3" w:rsidRDefault="00F826C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D33584"/>
    <w:multiLevelType w:val="hybridMultilevel"/>
    <w:tmpl w:val="BB0648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603546"/>
    <w:multiLevelType w:val="hybridMultilevel"/>
    <w:tmpl w:val="0ADABE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F06BB"/>
    <w:multiLevelType w:val="hybridMultilevel"/>
    <w:tmpl w:val="C34AA5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BE1AA3"/>
    <w:multiLevelType w:val="hybridMultilevel"/>
    <w:tmpl w:val="1B0A9A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C39CC9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BD68F514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7319FF"/>
    <w:multiLevelType w:val="hybridMultilevel"/>
    <w:tmpl w:val="EC26F8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8C0314"/>
    <w:multiLevelType w:val="hybridMultilevel"/>
    <w:tmpl w:val="8040BE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4910557">
    <w:abstractNumId w:val="16"/>
  </w:num>
  <w:num w:numId="2" w16cid:durableId="1601719733">
    <w:abstractNumId w:val="21"/>
  </w:num>
  <w:num w:numId="3" w16cid:durableId="272784268">
    <w:abstractNumId w:val="23"/>
  </w:num>
  <w:num w:numId="4" w16cid:durableId="704405140">
    <w:abstractNumId w:val="0"/>
  </w:num>
  <w:num w:numId="5" w16cid:durableId="1422994295">
    <w:abstractNumId w:val="1"/>
  </w:num>
  <w:num w:numId="6" w16cid:durableId="626859088">
    <w:abstractNumId w:val="2"/>
  </w:num>
  <w:num w:numId="7" w16cid:durableId="1881701053">
    <w:abstractNumId w:val="15"/>
  </w:num>
  <w:num w:numId="8" w16cid:durableId="261112701">
    <w:abstractNumId w:val="27"/>
  </w:num>
  <w:num w:numId="9" w16cid:durableId="2088920863">
    <w:abstractNumId w:val="13"/>
  </w:num>
  <w:num w:numId="10" w16cid:durableId="1435663718">
    <w:abstractNumId w:val="29"/>
  </w:num>
  <w:num w:numId="11" w16cid:durableId="1044986970">
    <w:abstractNumId w:val="5"/>
  </w:num>
  <w:num w:numId="12" w16cid:durableId="1062412496">
    <w:abstractNumId w:val="7"/>
  </w:num>
  <w:num w:numId="13" w16cid:durableId="864513288">
    <w:abstractNumId w:val="9"/>
  </w:num>
  <w:num w:numId="14" w16cid:durableId="16199574">
    <w:abstractNumId w:val="10"/>
  </w:num>
  <w:num w:numId="15" w16cid:durableId="1897619249">
    <w:abstractNumId w:val="26"/>
  </w:num>
  <w:num w:numId="16" w16cid:durableId="1320381350">
    <w:abstractNumId w:val="4"/>
  </w:num>
  <w:num w:numId="17" w16cid:durableId="1596552077">
    <w:abstractNumId w:val="19"/>
  </w:num>
  <w:num w:numId="18" w16cid:durableId="1374577156">
    <w:abstractNumId w:val="3"/>
  </w:num>
  <w:num w:numId="19" w16cid:durableId="702873893">
    <w:abstractNumId w:val="22"/>
  </w:num>
  <w:num w:numId="20" w16cid:durableId="417795758">
    <w:abstractNumId w:val="11"/>
  </w:num>
  <w:num w:numId="21" w16cid:durableId="2074308330">
    <w:abstractNumId w:val="12"/>
  </w:num>
  <w:num w:numId="22" w16cid:durableId="1734618266">
    <w:abstractNumId w:val="18"/>
  </w:num>
  <w:num w:numId="23" w16cid:durableId="1968005673">
    <w:abstractNumId w:val="8"/>
  </w:num>
  <w:num w:numId="24" w16cid:durableId="1557817116">
    <w:abstractNumId w:val="25"/>
  </w:num>
  <w:num w:numId="25" w16cid:durableId="402685091">
    <w:abstractNumId w:val="24"/>
  </w:num>
  <w:num w:numId="26" w16cid:durableId="692650873">
    <w:abstractNumId w:val="23"/>
  </w:num>
  <w:num w:numId="27" w16cid:durableId="667370775">
    <w:abstractNumId w:val="23"/>
  </w:num>
  <w:num w:numId="28" w16cid:durableId="740254913">
    <w:abstractNumId w:val="23"/>
  </w:num>
  <w:num w:numId="29" w16cid:durableId="1241720227">
    <w:abstractNumId w:val="23"/>
  </w:num>
  <w:num w:numId="30" w16cid:durableId="1924407665">
    <w:abstractNumId w:val="23"/>
  </w:num>
  <w:num w:numId="31" w16cid:durableId="2096894822">
    <w:abstractNumId w:val="23"/>
  </w:num>
  <w:num w:numId="32" w16cid:durableId="1052266829">
    <w:abstractNumId w:val="23"/>
  </w:num>
  <w:num w:numId="33" w16cid:durableId="193541688">
    <w:abstractNumId w:val="20"/>
  </w:num>
  <w:num w:numId="34" w16cid:durableId="282227423">
    <w:abstractNumId w:val="23"/>
  </w:num>
  <w:num w:numId="35" w16cid:durableId="1765104520">
    <w:abstractNumId w:val="17"/>
  </w:num>
  <w:num w:numId="36" w16cid:durableId="193734260">
    <w:abstractNumId w:val="23"/>
  </w:num>
  <w:num w:numId="37" w16cid:durableId="1969701799">
    <w:abstractNumId w:val="6"/>
  </w:num>
  <w:num w:numId="38" w16cid:durableId="1753697224">
    <w:abstractNumId w:val="23"/>
  </w:num>
  <w:num w:numId="39" w16cid:durableId="905336108">
    <w:abstractNumId w:val="23"/>
  </w:num>
  <w:num w:numId="40" w16cid:durableId="359354146">
    <w:abstractNumId w:val="23"/>
  </w:num>
  <w:num w:numId="41" w16cid:durableId="761342873">
    <w:abstractNumId w:val="23"/>
  </w:num>
  <w:num w:numId="42" w16cid:durableId="627708038">
    <w:abstractNumId w:val="23"/>
  </w:num>
  <w:num w:numId="43" w16cid:durableId="200629967">
    <w:abstractNumId w:val="23"/>
  </w:num>
  <w:num w:numId="44" w16cid:durableId="1635255338">
    <w:abstractNumId w:val="23"/>
  </w:num>
  <w:num w:numId="45" w16cid:durableId="1904216426">
    <w:abstractNumId w:val="28"/>
  </w:num>
  <w:num w:numId="46" w16cid:durableId="984814712">
    <w:abstractNumId w:val="23"/>
  </w:num>
  <w:num w:numId="47" w16cid:durableId="2059355737">
    <w:abstractNumId w:val="23"/>
  </w:num>
  <w:num w:numId="48" w16cid:durableId="484394180">
    <w:abstractNumId w:val="23"/>
  </w:num>
  <w:num w:numId="49" w16cid:durableId="627704625">
    <w:abstractNumId w:val="23"/>
  </w:num>
  <w:num w:numId="50" w16cid:durableId="1698772973">
    <w:abstractNumId w:val="23"/>
  </w:num>
  <w:num w:numId="51" w16cid:durableId="2099254090">
    <w:abstractNumId w:val="14"/>
  </w:num>
  <w:num w:numId="52" w16cid:durableId="441343271">
    <w:abstractNumId w:val="23"/>
  </w:num>
  <w:num w:numId="53" w16cid:durableId="906114648">
    <w:abstractNumId w:val="23"/>
  </w:num>
  <w:num w:numId="54" w16cid:durableId="334111799">
    <w:abstractNumId w:val="23"/>
  </w:num>
  <w:num w:numId="55" w16cid:durableId="956372291">
    <w:abstractNumId w:val="23"/>
  </w:num>
  <w:num w:numId="56" w16cid:durableId="12091495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F73"/>
    <w:rsid w:val="00004EC1"/>
    <w:rsid w:val="0000655A"/>
    <w:rsid w:val="0002593E"/>
    <w:rsid w:val="00036E1A"/>
    <w:rsid w:val="000402F5"/>
    <w:rsid w:val="000408F1"/>
    <w:rsid w:val="000431C2"/>
    <w:rsid w:val="00045802"/>
    <w:rsid w:val="000605C5"/>
    <w:rsid w:val="00061D33"/>
    <w:rsid w:val="00064643"/>
    <w:rsid w:val="00067A46"/>
    <w:rsid w:val="0007137D"/>
    <w:rsid w:val="0007411C"/>
    <w:rsid w:val="00087747"/>
    <w:rsid w:val="00092A2C"/>
    <w:rsid w:val="00092F95"/>
    <w:rsid w:val="00093918"/>
    <w:rsid w:val="000A1FDA"/>
    <w:rsid w:val="000B15B2"/>
    <w:rsid w:val="000B1B68"/>
    <w:rsid w:val="000B32F4"/>
    <w:rsid w:val="000B4D1D"/>
    <w:rsid w:val="000B57EB"/>
    <w:rsid w:val="000B63E2"/>
    <w:rsid w:val="000B6548"/>
    <w:rsid w:val="000C522D"/>
    <w:rsid w:val="000D671A"/>
    <w:rsid w:val="000D7C45"/>
    <w:rsid w:val="000E3976"/>
    <w:rsid w:val="000E7162"/>
    <w:rsid w:val="000F2611"/>
    <w:rsid w:val="000F31AB"/>
    <w:rsid w:val="000F3EE0"/>
    <w:rsid w:val="000F4E6E"/>
    <w:rsid w:val="000F6438"/>
    <w:rsid w:val="00103EC5"/>
    <w:rsid w:val="0011112C"/>
    <w:rsid w:val="001145A3"/>
    <w:rsid w:val="00115206"/>
    <w:rsid w:val="00116C6E"/>
    <w:rsid w:val="00125AA8"/>
    <w:rsid w:val="00125CA6"/>
    <w:rsid w:val="001358E1"/>
    <w:rsid w:val="00143E48"/>
    <w:rsid w:val="0015196A"/>
    <w:rsid w:val="00152B20"/>
    <w:rsid w:val="00156FC9"/>
    <w:rsid w:val="00160DA7"/>
    <w:rsid w:val="0016297F"/>
    <w:rsid w:val="00162A5A"/>
    <w:rsid w:val="00162BA7"/>
    <w:rsid w:val="00166924"/>
    <w:rsid w:val="00172867"/>
    <w:rsid w:val="00175B6D"/>
    <w:rsid w:val="0017719D"/>
    <w:rsid w:val="001901ED"/>
    <w:rsid w:val="00193A66"/>
    <w:rsid w:val="0019483A"/>
    <w:rsid w:val="001963E1"/>
    <w:rsid w:val="001A1CC0"/>
    <w:rsid w:val="001A2EC8"/>
    <w:rsid w:val="001A3555"/>
    <w:rsid w:val="001A3C73"/>
    <w:rsid w:val="001A46BF"/>
    <w:rsid w:val="001A481B"/>
    <w:rsid w:val="001A65EB"/>
    <w:rsid w:val="001A7D8A"/>
    <w:rsid w:val="001B0186"/>
    <w:rsid w:val="001B62CA"/>
    <w:rsid w:val="001D14C4"/>
    <w:rsid w:val="001D2270"/>
    <w:rsid w:val="001D4DCD"/>
    <w:rsid w:val="001D623E"/>
    <w:rsid w:val="001E2A3A"/>
    <w:rsid w:val="001F4175"/>
    <w:rsid w:val="001F67C1"/>
    <w:rsid w:val="002003DC"/>
    <w:rsid w:val="00220955"/>
    <w:rsid w:val="00223A4D"/>
    <w:rsid w:val="002257A5"/>
    <w:rsid w:val="00232686"/>
    <w:rsid w:val="00232803"/>
    <w:rsid w:val="00232CB5"/>
    <w:rsid w:val="00233EC9"/>
    <w:rsid w:val="00234A7E"/>
    <w:rsid w:val="00240F25"/>
    <w:rsid w:val="0024373D"/>
    <w:rsid w:val="002508C2"/>
    <w:rsid w:val="0025636A"/>
    <w:rsid w:val="00267252"/>
    <w:rsid w:val="00267ABC"/>
    <w:rsid w:val="00267E97"/>
    <w:rsid w:val="0027720D"/>
    <w:rsid w:val="002814F3"/>
    <w:rsid w:val="00281921"/>
    <w:rsid w:val="00282DB0"/>
    <w:rsid w:val="00285587"/>
    <w:rsid w:val="0029210C"/>
    <w:rsid w:val="002A0663"/>
    <w:rsid w:val="002A429C"/>
    <w:rsid w:val="002A5A34"/>
    <w:rsid w:val="002B2091"/>
    <w:rsid w:val="002B3F9D"/>
    <w:rsid w:val="002B48C3"/>
    <w:rsid w:val="002B5810"/>
    <w:rsid w:val="002C2A22"/>
    <w:rsid w:val="002C53F1"/>
    <w:rsid w:val="002C5ECC"/>
    <w:rsid w:val="002C6972"/>
    <w:rsid w:val="002D2076"/>
    <w:rsid w:val="002D2B32"/>
    <w:rsid w:val="002D4516"/>
    <w:rsid w:val="002E27D7"/>
    <w:rsid w:val="002F46AD"/>
    <w:rsid w:val="002F7B78"/>
    <w:rsid w:val="00301CBA"/>
    <w:rsid w:val="003101F0"/>
    <w:rsid w:val="0031193A"/>
    <w:rsid w:val="00314B7A"/>
    <w:rsid w:val="003163F3"/>
    <w:rsid w:val="00320BCD"/>
    <w:rsid w:val="00324BC5"/>
    <w:rsid w:val="003325FE"/>
    <w:rsid w:val="00333B25"/>
    <w:rsid w:val="0033436C"/>
    <w:rsid w:val="00340BAB"/>
    <w:rsid w:val="003418E0"/>
    <w:rsid w:val="00341BEF"/>
    <w:rsid w:val="00343FDA"/>
    <w:rsid w:val="00344565"/>
    <w:rsid w:val="00347F8D"/>
    <w:rsid w:val="00353C78"/>
    <w:rsid w:val="0036041D"/>
    <w:rsid w:val="00363F30"/>
    <w:rsid w:val="00364187"/>
    <w:rsid w:val="00365583"/>
    <w:rsid w:val="003657D2"/>
    <w:rsid w:val="0036621C"/>
    <w:rsid w:val="00367C8A"/>
    <w:rsid w:val="00372F7B"/>
    <w:rsid w:val="003733E5"/>
    <w:rsid w:val="003777CF"/>
    <w:rsid w:val="003850D6"/>
    <w:rsid w:val="00387F04"/>
    <w:rsid w:val="00390EA6"/>
    <w:rsid w:val="00394C2B"/>
    <w:rsid w:val="00394DFA"/>
    <w:rsid w:val="00396E32"/>
    <w:rsid w:val="00396F5F"/>
    <w:rsid w:val="00397AA7"/>
    <w:rsid w:val="003A1A47"/>
    <w:rsid w:val="003B0BFE"/>
    <w:rsid w:val="003B51A5"/>
    <w:rsid w:val="003B5C42"/>
    <w:rsid w:val="003B71BF"/>
    <w:rsid w:val="003C39FC"/>
    <w:rsid w:val="003C41CC"/>
    <w:rsid w:val="003D3181"/>
    <w:rsid w:val="003D5A8B"/>
    <w:rsid w:val="003E03E4"/>
    <w:rsid w:val="003E27C3"/>
    <w:rsid w:val="003F3E3F"/>
    <w:rsid w:val="003F4F1B"/>
    <w:rsid w:val="004067B8"/>
    <w:rsid w:val="0040701D"/>
    <w:rsid w:val="00410998"/>
    <w:rsid w:val="004133A4"/>
    <w:rsid w:val="004154BE"/>
    <w:rsid w:val="004156CD"/>
    <w:rsid w:val="004158EC"/>
    <w:rsid w:val="00415E5B"/>
    <w:rsid w:val="00417FAC"/>
    <w:rsid w:val="0042013D"/>
    <w:rsid w:val="004228DE"/>
    <w:rsid w:val="00422F83"/>
    <w:rsid w:val="00426D7E"/>
    <w:rsid w:val="0043430C"/>
    <w:rsid w:val="00435E6D"/>
    <w:rsid w:val="00440B60"/>
    <w:rsid w:val="00443668"/>
    <w:rsid w:val="00446030"/>
    <w:rsid w:val="004509E5"/>
    <w:rsid w:val="0045482B"/>
    <w:rsid w:val="004559BD"/>
    <w:rsid w:val="00455A9B"/>
    <w:rsid w:val="00456B0D"/>
    <w:rsid w:val="004660B2"/>
    <w:rsid w:val="00466A62"/>
    <w:rsid w:val="00474889"/>
    <w:rsid w:val="0047625B"/>
    <w:rsid w:val="00476AF8"/>
    <w:rsid w:val="00477F69"/>
    <w:rsid w:val="00484FD7"/>
    <w:rsid w:val="00485E10"/>
    <w:rsid w:val="00486479"/>
    <w:rsid w:val="00487DCC"/>
    <w:rsid w:val="004926C9"/>
    <w:rsid w:val="004929FB"/>
    <w:rsid w:val="00496F23"/>
    <w:rsid w:val="004A54BA"/>
    <w:rsid w:val="004B01A8"/>
    <w:rsid w:val="004B61C5"/>
    <w:rsid w:val="004B68BE"/>
    <w:rsid w:val="004B6A5E"/>
    <w:rsid w:val="004C1ED7"/>
    <w:rsid w:val="004C5F4A"/>
    <w:rsid w:val="004D168C"/>
    <w:rsid w:val="004D452F"/>
    <w:rsid w:val="004D5805"/>
    <w:rsid w:val="004F0CB0"/>
    <w:rsid w:val="004F4AE7"/>
    <w:rsid w:val="00506A92"/>
    <w:rsid w:val="00507EA7"/>
    <w:rsid w:val="0051044C"/>
    <w:rsid w:val="00512597"/>
    <w:rsid w:val="00516972"/>
    <w:rsid w:val="00516E2F"/>
    <w:rsid w:val="00517CFC"/>
    <w:rsid w:val="0052030D"/>
    <w:rsid w:val="00520552"/>
    <w:rsid w:val="00526089"/>
    <w:rsid w:val="00527A28"/>
    <w:rsid w:val="00527DCA"/>
    <w:rsid w:val="0053069A"/>
    <w:rsid w:val="0053642B"/>
    <w:rsid w:val="005417B1"/>
    <w:rsid w:val="00544AF8"/>
    <w:rsid w:val="00566FF2"/>
    <w:rsid w:val="0056772B"/>
    <w:rsid w:val="005716D4"/>
    <w:rsid w:val="00571B60"/>
    <w:rsid w:val="00571C00"/>
    <w:rsid w:val="00572449"/>
    <w:rsid w:val="00575CF8"/>
    <w:rsid w:val="00585A4D"/>
    <w:rsid w:val="00592A50"/>
    <w:rsid w:val="00595AD2"/>
    <w:rsid w:val="005A3663"/>
    <w:rsid w:val="005A4461"/>
    <w:rsid w:val="005B4EC5"/>
    <w:rsid w:val="005D07E3"/>
    <w:rsid w:val="005D31AF"/>
    <w:rsid w:val="005D3B6A"/>
    <w:rsid w:val="005D6329"/>
    <w:rsid w:val="005D7296"/>
    <w:rsid w:val="005E57F6"/>
    <w:rsid w:val="005F2517"/>
    <w:rsid w:val="005F5848"/>
    <w:rsid w:val="00602D89"/>
    <w:rsid w:val="006058D8"/>
    <w:rsid w:val="00610200"/>
    <w:rsid w:val="00610D64"/>
    <w:rsid w:val="00623699"/>
    <w:rsid w:val="00624A90"/>
    <w:rsid w:val="00632D5A"/>
    <w:rsid w:val="00635515"/>
    <w:rsid w:val="006441DE"/>
    <w:rsid w:val="00647F4E"/>
    <w:rsid w:val="00650542"/>
    <w:rsid w:val="006546FD"/>
    <w:rsid w:val="00656762"/>
    <w:rsid w:val="00661BB8"/>
    <w:rsid w:val="00665BF3"/>
    <w:rsid w:val="00671F59"/>
    <w:rsid w:val="006732D6"/>
    <w:rsid w:val="0067417B"/>
    <w:rsid w:val="00675444"/>
    <w:rsid w:val="00685364"/>
    <w:rsid w:val="006908B0"/>
    <w:rsid w:val="00693E09"/>
    <w:rsid w:val="00694D41"/>
    <w:rsid w:val="006A2DE9"/>
    <w:rsid w:val="006A7230"/>
    <w:rsid w:val="006B4E32"/>
    <w:rsid w:val="006B72C7"/>
    <w:rsid w:val="006B7F1D"/>
    <w:rsid w:val="006B7F78"/>
    <w:rsid w:val="006C2252"/>
    <w:rsid w:val="006C7401"/>
    <w:rsid w:val="006D2EB6"/>
    <w:rsid w:val="006D4CBE"/>
    <w:rsid w:val="006D7F7F"/>
    <w:rsid w:val="006E2C9C"/>
    <w:rsid w:val="006E40EF"/>
    <w:rsid w:val="006F0039"/>
    <w:rsid w:val="006F2B16"/>
    <w:rsid w:val="006F657C"/>
    <w:rsid w:val="006F66C9"/>
    <w:rsid w:val="007035AE"/>
    <w:rsid w:val="0070502D"/>
    <w:rsid w:val="00711CEF"/>
    <w:rsid w:val="00712FDD"/>
    <w:rsid w:val="0071427C"/>
    <w:rsid w:val="00720320"/>
    <w:rsid w:val="00723643"/>
    <w:rsid w:val="0072409A"/>
    <w:rsid w:val="00725D3C"/>
    <w:rsid w:val="00730579"/>
    <w:rsid w:val="00733CD1"/>
    <w:rsid w:val="00733DA1"/>
    <w:rsid w:val="00737822"/>
    <w:rsid w:val="00737B08"/>
    <w:rsid w:val="007407C8"/>
    <w:rsid w:val="0074111D"/>
    <w:rsid w:val="00750443"/>
    <w:rsid w:val="00750677"/>
    <w:rsid w:val="00750B4F"/>
    <w:rsid w:val="00753D4A"/>
    <w:rsid w:val="00756912"/>
    <w:rsid w:val="00757ADD"/>
    <w:rsid w:val="00761609"/>
    <w:rsid w:val="0076382A"/>
    <w:rsid w:val="00763DCE"/>
    <w:rsid w:val="0077196C"/>
    <w:rsid w:val="00773EEF"/>
    <w:rsid w:val="00775AA2"/>
    <w:rsid w:val="00776C46"/>
    <w:rsid w:val="0077734E"/>
    <w:rsid w:val="0078260B"/>
    <w:rsid w:val="0078386B"/>
    <w:rsid w:val="007838D1"/>
    <w:rsid w:val="00785254"/>
    <w:rsid w:val="00785853"/>
    <w:rsid w:val="007966F0"/>
    <w:rsid w:val="00797BFC"/>
    <w:rsid w:val="007A375B"/>
    <w:rsid w:val="007A37AA"/>
    <w:rsid w:val="007A720F"/>
    <w:rsid w:val="007B4E69"/>
    <w:rsid w:val="007C5703"/>
    <w:rsid w:val="007C6A3C"/>
    <w:rsid w:val="007D4BEE"/>
    <w:rsid w:val="007D5BE9"/>
    <w:rsid w:val="007D747C"/>
    <w:rsid w:val="007D7C24"/>
    <w:rsid w:val="007E4995"/>
    <w:rsid w:val="007E4EE1"/>
    <w:rsid w:val="007F74DC"/>
    <w:rsid w:val="0080240A"/>
    <w:rsid w:val="008050E4"/>
    <w:rsid w:val="008208A9"/>
    <w:rsid w:val="00820C55"/>
    <w:rsid w:val="0082257D"/>
    <w:rsid w:val="00826AD6"/>
    <w:rsid w:val="00840FD3"/>
    <w:rsid w:val="008533B2"/>
    <w:rsid w:val="00853438"/>
    <w:rsid w:val="0085736A"/>
    <w:rsid w:val="00857955"/>
    <w:rsid w:val="008607D1"/>
    <w:rsid w:val="00862A60"/>
    <w:rsid w:val="00866846"/>
    <w:rsid w:val="00867D32"/>
    <w:rsid w:val="00874D74"/>
    <w:rsid w:val="00875DA9"/>
    <w:rsid w:val="0088043F"/>
    <w:rsid w:val="008919DC"/>
    <w:rsid w:val="00895E38"/>
    <w:rsid w:val="008A7668"/>
    <w:rsid w:val="008A782B"/>
    <w:rsid w:val="008B0FC0"/>
    <w:rsid w:val="008B1A83"/>
    <w:rsid w:val="008B2506"/>
    <w:rsid w:val="008C09F7"/>
    <w:rsid w:val="008C145D"/>
    <w:rsid w:val="008C3011"/>
    <w:rsid w:val="008C429A"/>
    <w:rsid w:val="008C5801"/>
    <w:rsid w:val="008C7EFE"/>
    <w:rsid w:val="008D3C61"/>
    <w:rsid w:val="008E1F3D"/>
    <w:rsid w:val="008E2879"/>
    <w:rsid w:val="008E470C"/>
    <w:rsid w:val="008E4A05"/>
    <w:rsid w:val="008E4D68"/>
    <w:rsid w:val="008E79FA"/>
    <w:rsid w:val="00900062"/>
    <w:rsid w:val="00903F3D"/>
    <w:rsid w:val="009053D7"/>
    <w:rsid w:val="00906B1F"/>
    <w:rsid w:val="0091331D"/>
    <w:rsid w:val="009175B9"/>
    <w:rsid w:val="00921229"/>
    <w:rsid w:val="00921420"/>
    <w:rsid w:val="00926C79"/>
    <w:rsid w:val="00927B1E"/>
    <w:rsid w:val="009321AA"/>
    <w:rsid w:val="0093223C"/>
    <w:rsid w:val="00941A87"/>
    <w:rsid w:val="00945987"/>
    <w:rsid w:val="00945B81"/>
    <w:rsid w:val="009501C2"/>
    <w:rsid w:val="0095056B"/>
    <w:rsid w:val="0095549A"/>
    <w:rsid w:val="00955877"/>
    <w:rsid w:val="0095622F"/>
    <w:rsid w:val="009667A1"/>
    <w:rsid w:val="009668B9"/>
    <w:rsid w:val="00976577"/>
    <w:rsid w:val="00976FBD"/>
    <w:rsid w:val="00985E8A"/>
    <w:rsid w:val="0099146B"/>
    <w:rsid w:val="00993FB2"/>
    <w:rsid w:val="00996356"/>
    <w:rsid w:val="009965EB"/>
    <w:rsid w:val="0099723D"/>
    <w:rsid w:val="00997D9A"/>
    <w:rsid w:val="009A23D2"/>
    <w:rsid w:val="009A496A"/>
    <w:rsid w:val="009B0EA9"/>
    <w:rsid w:val="009B3737"/>
    <w:rsid w:val="009B6E2D"/>
    <w:rsid w:val="009B71E5"/>
    <w:rsid w:val="009C0B3D"/>
    <w:rsid w:val="009C16A2"/>
    <w:rsid w:val="009C1B27"/>
    <w:rsid w:val="009C6C7A"/>
    <w:rsid w:val="009D5058"/>
    <w:rsid w:val="009D7C49"/>
    <w:rsid w:val="009E0706"/>
    <w:rsid w:val="009E7297"/>
    <w:rsid w:val="009F50E8"/>
    <w:rsid w:val="00A007DB"/>
    <w:rsid w:val="00A0257D"/>
    <w:rsid w:val="00A04822"/>
    <w:rsid w:val="00A103E6"/>
    <w:rsid w:val="00A12EDC"/>
    <w:rsid w:val="00A20542"/>
    <w:rsid w:val="00A2064A"/>
    <w:rsid w:val="00A26D0D"/>
    <w:rsid w:val="00A27A54"/>
    <w:rsid w:val="00A318E4"/>
    <w:rsid w:val="00A32CAC"/>
    <w:rsid w:val="00A33BDE"/>
    <w:rsid w:val="00A34885"/>
    <w:rsid w:val="00A43BC1"/>
    <w:rsid w:val="00A44560"/>
    <w:rsid w:val="00A6327B"/>
    <w:rsid w:val="00A711B0"/>
    <w:rsid w:val="00A74225"/>
    <w:rsid w:val="00A760DA"/>
    <w:rsid w:val="00A9082C"/>
    <w:rsid w:val="00A92673"/>
    <w:rsid w:val="00A936D5"/>
    <w:rsid w:val="00A94AED"/>
    <w:rsid w:val="00AA1EB0"/>
    <w:rsid w:val="00AA2DA3"/>
    <w:rsid w:val="00AA5A9C"/>
    <w:rsid w:val="00AB016A"/>
    <w:rsid w:val="00AB094B"/>
    <w:rsid w:val="00AB2A5A"/>
    <w:rsid w:val="00AB3786"/>
    <w:rsid w:val="00AB4977"/>
    <w:rsid w:val="00AB655E"/>
    <w:rsid w:val="00AC0109"/>
    <w:rsid w:val="00AC14AA"/>
    <w:rsid w:val="00AC342D"/>
    <w:rsid w:val="00AD1B7F"/>
    <w:rsid w:val="00AD28F8"/>
    <w:rsid w:val="00AD374A"/>
    <w:rsid w:val="00AD776E"/>
    <w:rsid w:val="00AE34B8"/>
    <w:rsid w:val="00AE489A"/>
    <w:rsid w:val="00AF3964"/>
    <w:rsid w:val="00AF4C86"/>
    <w:rsid w:val="00AF5686"/>
    <w:rsid w:val="00B0230B"/>
    <w:rsid w:val="00B026EB"/>
    <w:rsid w:val="00B14BD9"/>
    <w:rsid w:val="00B15B4F"/>
    <w:rsid w:val="00B17D95"/>
    <w:rsid w:val="00B23509"/>
    <w:rsid w:val="00B245BB"/>
    <w:rsid w:val="00B2579B"/>
    <w:rsid w:val="00B328E8"/>
    <w:rsid w:val="00B331D2"/>
    <w:rsid w:val="00B359DB"/>
    <w:rsid w:val="00B35A17"/>
    <w:rsid w:val="00B3632B"/>
    <w:rsid w:val="00B409D8"/>
    <w:rsid w:val="00B5178D"/>
    <w:rsid w:val="00B521B2"/>
    <w:rsid w:val="00B5511C"/>
    <w:rsid w:val="00B55A4D"/>
    <w:rsid w:val="00B575AB"/>
    <w:rsid w:val="00B67F1F"/>
    <w:rsid w:val="00B701D7"/>
    <w:rsid w:val="00B702B8"/>
    <w:rsid w:val="00B7201A"/>
    <w:rsid w:val="00B72983"/>
    <w:rsid w:val="00B80E6F"/>
    <w:rsid w:val="00B8734F"/>
    <w:rsid w:val="00B87D7F"/>
    <w:rsid w:val="00B90595"/>
    <w:rsid w:val="00B9153E"/>
    <w:rsid w:val="00B96390"/>
    <w:rsid w:val="00B975CD"/>
    <w:rsid w:val="00BA0C25"/>
    <w:rsid w:val="00BA215A"/>
    <w:rsid w:val="00BA3E31"/>
    <w:rsid w:val="00BB0A7B"/>
    <w:rsid w:val="00BB4716"/>
    <w:rsid w:val="00BB5F09"/>
    <w:rsid w:val="00BC0D9F"/>
    <w:rsid w:val="00BC44A9"/>
    <w:rsid w:val="00BC4550"/>
    <w:rsid w:val="00BC4D8E"/>
    <w:rsid w:val="00BE053D"/>
    <w:rsid w:val="00BE49FC"/>
    <w:rsid w:val="00BE59DD"/>
    <w:rsid w:val="00BE7038"/>
    <w:rsid w:val="00BF155C"/>
    <w:rsid w:val="00BF1A7A"/>
    <w:rsid w:val="00BF1FA3"/>
    <w:rsid w:val="00BF7E52"/>
    <w:rsid w:val="00C00974"/>
    <w:rsid w:val="00C018E4"/>
    <w:rsid w:val="00C058EA"/>
    <w:rsid w:val="00C066FA"/>
    <w:rsid w:val="00C1156D"/>
    <w:rsid w:val="00C21CAF"/>
    <w:rsid w:val="00C24E2E"/>
    <w:rsid w:val="00C25387"/>
    <w:rsid w:val="00C271C2"/>
    <w:rsid w:val="00C54BE3"/>
    <w:rsid w:val="00C567AF"/>
    <w:rsid w:val="00C57F80"/>
    <w:rsid w:val="00C63061"/>
    <w:rsid w:val="00C643EE"/>
    <w:rsid w:val="00C65537"/>
    <w:rsid w:val="00C701FF"/>
    <w:rsid w:val="00C74371"/>
    <w:rsid w:val="00C768ED"/>
    <w:rsid w:val="00C80B4D"/>
    <w:rsid w:val="00C82A8F"/>
    <w:rsid w:val="00C85278"/>
    <w:rsid w:val="00C87E98"/>
    <w:rsid w:val="00C90910"/>
    <w:rsid w:val="00C916C2"/>
    <w:rsid w:val="00CA7C7C"/>
    <w:rsid w:val="00CB2784"/>
    <w:rsid w:val="00CB6FCE"/>
    <w:rsid w:val="00CC7C9F"/>
    <w:rsid w:val="00CC7F56"/>
    <w:rsid w:val="00CD1399"/>
    <w:rsid w:val="00CD1B12"/>
    <w:rsid w:val="00CD55DC"/>
    <w:rsid w:val="00CE1BBC"/>
    <w:rsid w:val="00CE2595"/>
    <w:rsid w:val="00CE28CC"/>
    <w:rsid w:val="00CE2FAC"/>
    <w:rsid w:val="00CE72FC"/>
    <w:rsid w:val="00CF073D"/>
    <w:rsid w:val="00CF31EE"/>
    <w:rsid w:val="00D05D69"/>
    <w:rsid w:val="00D1492F"/>
    <w:rsid w:val="00D17B69"/>
    <w:rsid w:val="00D224CA"/>
    <w:rsid w:val="00D2352A"/>
    <w:rsid w:val="00D23823"/>
    <w:rsid w:val="00D27419"/>
    <w:rsid w:val="00D3003C"/>
    <w:rsid w:val="00D3287B"/>
    <w:rsid w:val="00D331F4"/>
    <w:rsid w:val="00D332C5"/>
    <w:rsid w:val="00D36B6A"/>
    <w:rsid w:val="00D470E4"/>
    <w:rsid w:val="00D47ACE"/>
    <w:rsid w:val="00D5185D"/>
    <w:rsid w:val="00D52142"/>
    <w:rsid w:val="00D5280E"/>
    <w:rsid w:val="00D54C81"/>
    <w:rsid w:val="00D61F14"/>
    <w:rsid w:val="00D70EE5"/>
    <w:rsid w:val="00D740D3"/>
    <w:rsid w:val="00D74CC0"/>
    <w:rsid w:val="00D801B0"/>
    <w:rsid w:val="00D80D6B"/>
    <w:rsid w:val="00D81EFD"/>
    <w:rsid w:val="00D8463E"/>
    <w:rsid w:val="00D84833"/>
    <w:rsid w:val="00D85922"/>
    <w:rsid w:val="00D868FA"/>
    <w:rsid w:val="00D90950"/>
    <w:rsid w:val="00DA39FF"/>
    <w:rsid w:val="00DA69DF"/>
    <w:rsid w:val="00DB2027"/>
    <w:rsid w:val="00DB33F8"/>
    <w:rsid w:val="00DB535F"/>
    <w:rsid w:val="00DC047E"/>
    <w:rsid w:val="00DC4204"/>
    <w:rsid w:val="00DC4243"/>
    <w:rsid w:val="00DC42C5"/>
    <w:rsid w:val="00DC7BE0"/>
    <w:rsid w:val="00DD228B"/>
    <w:rsid w:val="00DD38E2"/>
    <w:rsid w:val="00DD53C5"/>
    <w:rsid w:val="00DF77EB"/>
    <w:rsid w:val="00E012D6"/>
    <w:rsid w:val="00E035C7"/>
    <w:rsid w:val="00E05585"/>
    <w:rsid w:val="00E12FA4"/>
    <w:rsid w:val="00E13110"/>
    <w:rsid w:val="00E15455"/>
    <w:rsid w:val="00E21C6D"/>
    <w:rsid w:val="00E24DF1"/>
    <w:rsid w:val="00E35925"/>
    <w:rsid w:val="00E361E4"/>
    <w:rsid w:val="00E431ED"/>
    <w:rsid w:val="00E4656A"/>
    <w:rsid w:val="00E46B2F"/>
    <w:rsid w:val="00E476C8"/>
    <w:rsid w:val="00E47FFB"/>
    <w:rsid w:val="00E50DFB"/>
    <w:rsid w:val="00E5795D"/>
    <w:rsid w:val="00E61108"/>
    <w:rsid w:val="00E64FF5"/>
    <w:rsid w:val="00E66339"/>
    <w:rsid w:val="00E66A00"/>
    <w:rsid w:val="00E67C3A"/>
    <w:rsid w:val="00E70352"/>
    <w:rsid w:val="00E7050F"/>
    <w:rsid w:val="00E706C5"/>
    <w:rsid w:val="00E70E82"/>
    <w:rsid w:val="00E82376"/>
    <w:rsid w:val="00E825B4"/>
    <w:rsid w:val="00E835DB"/>
    <w:rsid w:val="00E907EC"/>
    <w:rsid w:val="00E921A9"/>
    <w:rsid w:val="00E94A02"/>
    <w:rsid w:val="00EA5421"/>
    <w:rsid w:val="00EA5FC3"/>
    <w:rsid w:val="00EA761B"/>
    <w:rsid w:val="00EB34FC"/>
    <w:rsid w:val="00EB5816"/>
    <w:rsid w:val="00EC3ABC"/>
    <w:rsid w:val="00EC42D1"/>
    <w:rsid w:val="00ED0EA9"/>
    <w:rsid w:val="00EE2782"/>
    <w:rsid w:val="00EE55C7"/>
    <w:rsid w:val="00EF23E0"/>
    <w:rsid w:val="00EF372C"/>
    <w:rsid w:val="00EF3D15"/>
    <w:rsid w:val="00EF5104"/>
    <w:rsid w:val="00EF6587"/>
    <w:rsid w:val="00EF77DF"/>
    <w:rsid w:val="00F028BF"/>
    <w:rsid w:val="00F063CA"/>
    <w:rsid w:val="00F07392"/>
    <w:rsid w:val="00F11BEF"/>
    <w:rsid w:val="00F126D2"/>
    <w:rsid w:val="00F14564"/>
    <w:rsid w:val="00F221F7"/>
    <w:rsid w:val="00F227CB"/>
    <w:rsid w:val="00F258E7"/>
    <w:rsid w:val="00F31B84"/>
    <w:rsid w:val="00F37B20"/>
    <w:rsid w:val="00F4168E"/>
    <w:rsid w:val="00F4383A"/>
    <w:rsid w:val="00F507D1"/>
    <w:rsid w:val="00F534CC"/>
    <w:rsid w:val="00F631EC"/>
    <w:rsid w:val="00F64C22"/>
    <w:rsid w:val="00F64FA7"/>
    <w:rsid w:val="00F7098F"/>
    <w:rsid w:val="00F71749"/>
    <w:rsid w:val="00F74D19"/>
    <w:rsid w:val="00F7589B"/>
    <w:rsid w:val="00F80053"/>
    <w:rsid w:val="00F81CC8"/>
    <w:rsid w:val="00F826C3"/>
    <w:rsid w:val="00F91073"/>
    <w:rsid w:val="00F92F4D"/>
    <w:rsid w:val="00FA02C7"/>
    <w:rsid w:val="00FA4186"/>
    <w:rsid w:val="00FA7BCC"/>
    <w:rsid w:val="00FA7F36"/>
    <w:rsid w:val="00FB1B43"/>
    <w:rsid w:val="00FB6288"/>
    <w:rsid w:val="00FB72F0"/>
    <w:rsid w:val="00FC0531"/>
    <w:rsid w:val="00FC13F0"/>
    <w:rsid w:val="00FC6F2C"/>
    <w:rsid w:val="00FC7B37"/>
    <w:rsid w:val="00FD06A9"/>
    <w:rsid w:val="00FD0D6B"/>
    <w:rsid w:val="00FD0FB7"/>
    <w:rsid w:val="00FE16AE"/>
    <w:rsid w:val="00FE79A2"/>
    <w:rsid w:val="00FF620F"/>
    <w:rsid w:val="00FF7B03"/>
    <w:rsid w:val="00FF7BF5"/>
    <w:rsid w:val="0E25C33C"/>
    <w:rsid w:val="3E832493"/>
    <w:rsid w:val="5102779C"/>
    <w:rsid w:val="523D76D9"/>
    <w:rsid w:val="5E8C8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575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5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3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8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9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6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5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9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3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7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3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4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629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Miklas Meyer</cp:lastModifiedBy>
  <cp:revision>171</cp:revision>
  <cp:lastPrinted>2025-03-27T13:38:00Z</cp:lastPrinted>
  <dcterms:created xsi:type="dcterms:W3CDTF">2024-08-28T21:39:00Z</dcterms:created>
  <dcterms:modified xsi:type="dcterms:W3CDTF">2025-03-27T15:17:00Z</dcterms:modified>
</cp:coreProperties>
</file>