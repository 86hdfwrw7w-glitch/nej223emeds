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101"/>
        <w:gridCol w:w="2277"/>
        <w:gridCol w:w="1843"/>
      </w:tblGrid>
      <w:tr w:rsidR="002508C2" w:rsidRPr="008A5255" w14:paraId="5DF08F91" w14:textId="77777777" w:rsidTr="00E33F3C">
        <w:trPr>
          <w:trHeight w:val="850"/>
        </w:trPr>
        <w:tc>
          <w:tcPr>
            <w:tcW w:w="10348" w:type="dxa"/>
            <w:gridSpan w:val="4"/>
            <w:vAlign w:val="bottom"/>
          </w:tcPr>
          <w:p w14:paraId="722A5AF6" w14:textId="0EEAECE0" w:rsidR="002508C2" w:rsidRPr="008A5255" w:rsidRDefault="00F27A35" w:rsidP="00E33F3C">
            <w:pPr>
              <w:rPr>
                <w:rFonts w:ascii="Georgia" w:hAnsi="Georgia"/>
                <w:sz w:val="64"/>
                <w:szCs w:val="64"/>
              </w:rPr>
            </w:pPr>
            <w:r w:rsidRPr="008A5255">
              <w:rPr>
                <w:rFonts w:ascii="Georgia" w:hAnsi="Georgia"/>
                <w:sz w:val="64"/>
                <w:szCs w:val="64"/>
              </w:rPr>
              <w:t>Christos Dimoschakis</w:t>
            </w:r>
          </w:p>
        </w:tc>
      </w:tr>
      <w:tr w:rsidR="00814F18" w:rsidRPr="008A5255" w14:paraId="29A4F061" w14:textId="77777777" w:rsidTr="00FC4081">
        <w:trPr>
          <w:trHeight w:val="567"/>
        </w:trPr>
        <w:tc>
          <w:tcPr>
            <w:tcW w:w="6228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8A5255" w:rsidRDefault="00814F18" w:rsidP="00E33F3C">
            <w:pPr>
              <w:rPr>
                <w:rFonts w:ascii="Georgia" w:hAnsi="Georgia"/>
                <w:b/>
                <w:smallCaps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4120" w:type="dxa"/>
            <w:gridSpan w:val="2"/>
            <w:vAlign w:val="bottom"/>
          </w:tcPr>
          <w:p w14:paraId="70C0A5C8" w14:textId="658E18FA" w:rsidR="00814F18" w:rsidRPr="008A5255" w:rsidRDefault="00594824" w:rsidP="00E33F3C">
            <w:pPr>
              <w:rPr>
                <w:rFonts w:ascii="Georgia" w:hAnsi="Georgia"/>
                <w:b/>
                <w:smallCaps/>
              </w:rPr>
            </w:pPr>
            <w:r w:rsidRPr="008A5255">
              <w:rPr>
                <w:rFonts w:ascii="Georgia" w:hAnsi="Georgia"/>
                <w:noProof/>
                <w:sz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2C84DCBE">
                  <wp:simplePos x="0" y="0"/>
                  <wp:positionH relativeFrom="column">
                    <wp:posOffset>976630</wp:posOffset>
                  </wp:positionH>
                  <wp:positionV relativeFrom="paragraph">
                    <wp:posOffset>-280035</wp:posOffset>
                  </wp:positionV>
                  <wp:extent cx="1097280" cy="1165225"/>
                  <wp:effectExtent l="0" t="0" r="762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uer Kopf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16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:rsidRPr="008A5255" w14:paraId="7E507145" w14:textId="77777777" w:rsidTr="00E33F3C">
        <w:trPr>
          <w:trHeight w:val="624"/>
        </w:trPr>
        <w:tc>
          <w:tcPr>
            <w:tcW w:w="2127" w:type="dxa"/>
            <w:vAlign w:val="center"/>
          </w:tcPr>
          <w:p w14:paraId="37A6837E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Adresse:</w:t>
            </w:r>
            <w:r w:rsidR="00723643" w:rsidRPr="008A5255">
              <w:rPr>
                <w:rFonts w:ascii="Georgia" w:hAnsi="Georgia"/>
              </w:rPr>
              <w:br/>
            </w:r>
          </w:p>
        </w:tc>
        <w:tc>
          <w:tcPr>
            <w:tcW w:w="6378" w:type="dxa"/>
            <w:gridSpan w:val="2"/>
            <w:vAlign w:val="bottom"/>
          </w:tcPr>
          <w:p w14:paraId="2D6614CD" w14:textId="77777777" w:rsidR="00F27A35" w:rsidRPr="008A5255" w:rsidRDefault="00F27A35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>Blumenthalstraße 83</w:t>
            </w:r>
            <w:r w:rsidR="00EB5816" w:rsidRPr="008A5255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59D79EB0" w:rsidR="007966F0" w:rsidRPr="008A5255" w:rsidRDefault="00F27A35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>50668 Köln</w:t>
            </w:r>
          </w:p>
        </w:tc>
        <w:tc>
          <w:tcPr>
            <w:tcW w:w="1843" w:type="dxa"/>
            <w:vAlign w:val="bottom"/>
          </w:tcPr>
          <w:p w14:paraId="0AD090D2" w14:textId="234DDDAA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18EF21B5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E-Mail:</w:t>
            </w:r>
          </w:p>
        </w:tc>
        <w:tc>
          <w:tcPr>
            <w:tcW w:w="6378" w:type="dxa"/>
            <w:gridSpan w:val="2"/>
            <w:vAlign w:val="bottom"/>
          </w:tcPr>
          <w:p w14:paraId="4B1F8539" w14:textId="32855D68" w:rsidR="007966F0" w:rsidRPr="008A5255" w:rsidRDefault="00F27A35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c.dimoschakis@gmail.com</w:t>
            </w:r>
          </w:p>
        </w:tc>
        <w:tc>
          <w:tcPr>
            <w:tcW w:w="1843" w:type="dxa"/>
            <w:vAlign w:val="bottom"/>
          </w:tcPr>
          <w:p w14:paraId="1346A9DC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75FC1235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28ECECDB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Mobil:</w:t>
            </w:r>
          </w:p>
        </w:tc>
        <w:tc>
          <w:tcPr>
            <w:tcW w:w="6378" w:type="dxa"/>
            <w:gridSpan w:val="2"/>
            <w:vAlign w:val="bottom"/>
          </w:tcPr>
          <w:p w14:paraId="244747B4" w14:textId="725F9C44" w:rsidR="007966F0" w:rsidRPr="008A5255" w:rsidRDefault="00FA02C7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+49 15</w:t>
            </w:r>
            <w:r w:rsidR="00F27A35" w:rsidRPr="008A5255">
              <w:rPr>
                <w:rFonts w:ascii="Georgia" w:hAnsi="Georgia" w:cs="Georgia"/>
                <w:color w:val="000000"/>
              </w:rPr>
              <w:t>7 38464947</w:t>
            </w:r>
          </w:p>
        </w:tc>
        <w:tc>
          <w:tcPr>
            <w:tcW w:w="1843" w:type="dxa"/>
            <w:vAlign w:val="bottom"/>
          </w:tcPr>
          <w:p w14:paraId="5D969C6E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49C9E9C3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62536AD2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6378" w:type="dxa"/>
            <w:gridSpan w:val="2"/>
            <w:vAlign w:val="bottom"/>
          </w:tcPr>
          <w:p w14:paraId="3535E5F6" w14:textId="7769C221" w:rsidR="007966F0" w:rsidRPr="008A5255" w:rsidRDefault="00FA02C7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2</w:t>
            </w:r>
            <w:r w:rsidR="00F27A35" w:rsidRPr="008A5255">
              <w:rPr>
                <w:rFonts w:ascii="Georgia" w:hAnsi="Georgia" w:cs="Georgia"/>
                <w:color w:val="000000"/>
              </w:rPr>
              <w:t>2</w:t>
            </w:r>
            <w:r w:rsidRPr="008A5255">
              <w:rPr>
                <w:rFonts w:ascii="Georgia" w:hAnsi="Georgia" w:cs="Georgia"/>
                <w:color w:val="000000"/>
              </w:rPr>
              <w:t>.06.</w:t>
            </w:r>
            <w:r w:rsidR="00F27A35" w:rsidRPr="008A5255">
              <w:rPr>
                <w:rFonts w:ascii="Georgia" w:hAnsi="Georgia" w:cs="Georgia"/>
                <w:color w:val="000000"/>
              </w:rPr>
              <w:t>2002</w:t>
            </w:r>
            <w:r w:rsidRPr="008A5255">
              <w:rPr>
                <w:rFonts w:ascii="Georgia" w:hAnsi="Georgia" w:cs="Georgia"/>
                <w:color w:val="000000"/>
              </w:rPr>
              <w:t xml:space="preserve"> in </w:t>
            </w:r>
            <w:r w:rsidR="00F27A35" w:rsidRPr="008A5255">
              <w:rPr>
                <w:rFonts w:ascii="Georgia" w:hAnsi="Georgia" w:cs="Georgia"/>
                <w:color w:val="000000"/>
              </w:rPr>
              <w:t>Lüdenscheid</w:t>
            </w:r>
          </w:p>
        </w:tc>
        <w:tc>
          <w:tcPr>
            <w:tcW w:w="1843" w:type="dxa"/>
            <w:vAlign w:val="bottom"/>
          </w:tcPr>
          <w:p w14:paraId="6FC3E8E1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2508C2" w:rsidRPr="008A5255" w14:paraId="0FCADE56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8A5255" w:rsidRDefault="002508C2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0A7B07" w:rsidRPr="008A5255" w14:paraId="49CDFB0A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748FC17C" w14:textId="064B5DA1" w:rsidR="000A7B07" w:rsidRPr="008A5255" w:rsidRDefault="002F6118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/>
                <w:sz w:val="23"/>
                <w:szCs w:val="23"/>
              </w:rPr>
              <w:t xml:space="preserve">04/2021 – heute </w:t>
            </w:r>
          </w:p>
        </w:tc>
        <w:tc>
          <w:tcPr>
            <w:tcW w:w="6378" w:type="dxa"/>
            <w:gridSpan w:val="2"/>
            <w:vAlign w:val="bottom"/>
          </w:tcPr>
          <w:p w14:paraId="49FEB4DF" w14:textId="6C9FF459" w:rsidR="000A7B07" w:rsidRPr="008A5255" w:rsidRDefault="0077791F" w:rsidP="00E33F3C">
            <w:pPr>
              <w:rPr>
                <w:rFonts w:ascii="Georgia" w:hAnsi="Georgia"/>
                <w:b/>
                <w:smallCaps/>
                <w:sz w:val="28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>U</w:t>
            </w:r>
            <w:r w:rsidR="000A7B07" w:rsidRPr="008A5255">
              <w:rPr>
                <w:rFonts w:ascii="Georgia" w:hAnsi="Georgia"/>
                <w:b/>
                <w:smallCaps/>
                <w:sz w:val="28"/>
              </w:rPr>
              <w:t xml:space="preserve">niversität zu 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K</w:t>
            </w:r>
            <w:r w:rsidR="000A7B07" w:rsidRPr="008A5255">
              <w:rPr>
                <w:rFonts w:ascii="Georgia" w:hAnsi="Georgia"/>
                <w:b/>
                <w:smallCaps/>
                <w:sz w:val="28"/>
              </w:rPr>
              <w:t>öln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4B6DAE8B" w14:textId="54272A82" w:rsidR="000A7B07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A5255">
              <w:rPr>
                <w:rFonts w:ascii="Georgia" w:hAnsi="Georgia"/>
                <w:i/>
                <w:smallCaps/>
                <w:sz w:val="28"/>
                <w:szCs w:val="28"/>
              </w:rPr>
              <w:t>K</w:t>
            </w:r>
            <w:r w:rsidR="002F6118" w:rsidRPr="008A5255">
              <w:rPr>
                <w:rFonts w:ascii="Georgia" w:hAnsi="Georgia"/>
                <w:i/>
                <w:smallCaps/>
                <w:sz w:val="28"/>
                <w:szCs w:val="28"/>
              </w:rPr>
              <w:t>öln</w:t>
            </w:r>
          </w:p>
        </w:tc>
      </w:tr>
      <w:tr w:rsidR="002F6118" w:rsidRPr="008A5255" w14:paraId="60B1797C" w14:textId="77777777" w:rsidTr="007E16DC">
        <w:trPr>
          <w:trHeight w:val="20"/>
        </w:trPr>
        <w:tc>
          <w:tcPr>
            <w:tcW w:w="2127" w:type="dxa"/>
            <w:vAlign w:val="bottom"/>
          </w:tcPr>
          <w:p w14:paraId="21B5B160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6378" w:type="dxa"/>
            <w:gridSpan w:val="2"/>
            <w:vAlign w:val="bottom"/>
          </w:tcPr>
          <w:p w14:paraId="526278A1" w14:textId="3084D664" w:rsidR="002F6118" w:rsidRPr="008A5255" w:rsidRDefault="002F6118" w:rsidP="00E33F3C">
            <w:pPr>
              <w:rPr>
                <w:rFonts w:ascii="Georgia" w:hAnsi="Georgia"/>
                <w:b/>
                <w:smallCaps/>
                <w:sz w:val="28"/>
              </w:rPr>
            </w:pPr>
            <w:r w:rsidRPr="008A5255">
              <w:rPr>
                <w:rFonts w:ascii="Georgia" w:hAnsi="Georgia"/>
              </w:rPr>
              <w:t>B.Sc. in Betriebswirtschaftslehre</w:t>
            </w:r>
            <w:r w:rsidR="0042052E" w:rsidRPr="008A5255">
              <w:rPr>
                <w:rFonts w:ascii="Georgia" w:hAnsi="Georgia"/>
              </w:rPr>
              <w:t xml:space="preserve"> (Noten noch ausstehend)</w:t>
            </w:r>
            <w:r w:rsidRPr="008A5255">
              <w:rPr>
                <w:rFonts w:ascii="Georgia" w:hAnsi="Georgia"/>
              </w:rPr>
              <w:t xml:space="preserve"> </w:t>
            </w:r>
          </w:p>
        </w:tc>
        <w:tc>
          <w:tcPr>
            <w:tcW w:w="1843" w:type="dxa"/>
            <w:vAlign w:val="bottom"/>
          </w:tcPr>
          <w:p w14:paraId="26BAA0A4" w14:textId="77777777" w:rsidR="002F6118" w:rsidRPr="008A5255" w:rsidRDefault="002F6118" w:rsidP="00E33F3C">
            <w:pPr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2F6118" w:rsidRPr="008A5255" w14:paraId="2F4DD8CC" w14:textId="77777777" w:rsidTr="00A508EA">
        <w:trPr>
          <w:trHeight w:val="20"/>
        </w:trPr>
        <w:tc>
          <w:tcPr>
            <w:tcW w:w="2127" w:type="dxa"/>
            <w:vAlign w:val="bottom"/>
          </w:tcPr>
          <w:p w14:paraId="21A3D854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6378" w:type="dxa"/>
            <w:gridSpan w:val="2"/>
            <w:vAlign w:val="bottom"/>
          </w:tcPr>
          <w:p w14:paraId="597A8336" w14:textId="77777777" w:rsidR="002F6118" w:rsidRPr="006452D1" w:rsidRDefault="00AD4230" w:rsidP="00E33F3C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Bisherige Fächer:</w:t>
            </w:r>
          </w:p>
          <w:p w14:paraId="25AECD4F" w14:textId="774E82A0" w:rsidR="00AD4230" w:rsidRPr="008A5255" w:rsidRDefault="00AD4230" w:rsidP="00E33F3C">
            <w:pPr>
              <w:pStyle w:val="Listenabsatz"/>
              <w:ind w:left="768"/>
              <w:rPr>
                <w:rFonts w:ascii="Georgia" w:hAnsi="Georgia"/>
              </w:rPr>
            </w:pPr>
            <w:r w:rsidRPr="006452D1">
              <w:rPr>
                <w:rFonts w:ascii="Georgia" w:hAnsi="Georgia"/>
                <w:i/>
                <w:iCs/>
              </w:rPr>
              <w:t>Statistik, Mathematische Methoden, Bürgerliches Vermögensrecht und Wirtschaftsrecht, Rechnungswesen, Wirtschaftsinformatik</w:t>
            </w:r>
          </w:p>
        </w:tc>
        <w:tc>
          <w:tcPr>
            <w:tcW w:w="1843" w:type="dxa"/>
            <w:vAlign w:val="bottom"/>
          </w:tcPr>
          <w:p w14:paraId="3E070B6B" w14:textId="77777777" w:rsidR="002F6118" w:rsidRPr="008A5255" w:rsidRDefault="002F6118" w:rsidP="00E33F3C">
            <w:pPr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8A5255" w:rsidRPr="008A5255" w14:paraId="7D1DEBF7" w14:textId="77777777" w:rsidTr="00A508EA">
        <w:trPr>
          <w:cantSplit/>
          <w:trHeight w:hRule="exact" w:val="340"/>
        </w:trPr>
        <w:tc>
          <w:tcPr>
            <w:tcW w:w="2127" w:type="dxa"/>
            <w:vAlign w:val="bottom"/>
          </w:tcPr>
          <w:p w14:paraId="4B3790CE" w14:textId="35395BFD" w:rsidR="002F6118" w:rsidRPr="008A5255" w:rsidRDefault="002F6118" w:rsidP="00E33F3C">
            <w:pPr>
              <w:rPr>
                <w:rFonts w:ascii="Georgia" w:hAnsi="Georgia"/>
              </w:rPr>
            </w:pPr>
          </w:p>
          <w:p w14:paraId="74C0312D" w14:textId="3F87714D" w:rsidR="002F6118" w:rsidRPr="008A5255" w:rsidRDefault="00FC4081" w:rsidP="00E33F3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08/2012 – 06/2020</w:t>
            </w:r>
          </w:p>
        </w:tc>
        <w:tc>
          <w:tcPr>
            <w:tcW w:w="6378" w:type="dxa"/>
            <w:gridSpan w:val="2"/>
            <w:vAlign w:val="bottom"/>
          </w:tcPr>
          <w:p w14:paraId="0C2B846F" w14:textId="48A731B9" w:rsidR="002F6118" w:rsidRPr="008A5255" w:rsidRDefault="002F6118" w:rsidP="00E33F3C">
            <w:pPr>
              <w:rPr>
                <w:rFonts w:ascii="Georgia" w:hAnsi="Georgia"/>
                <w:b/>
                <w:smallCaps/>
                <w:sz w:val="24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 xml:space="preserve">Bergstadt </w:t>
            </w:r>
            <w:r w:rsidR="0077791F" w:rsidRPr="008A5255">
              <w:rPr>
                <w:rFonts w:ascii="Georgia" w:hAnsi="Georgia"/>
                <w:b/>
                <w:smallCaps/>
                <w:sz w:val="28"/>
              </w:rPr>
              <w:t>G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ymnasium</w:t>
            </w:r>
          </w:p>
        </w:tc>
        <w:tc>
          <w:tcPr>
            <w:tcW w:w="1843" w:type="dxa"/>
            <w:vAlign w:val="bottom"/>
          </w:tcPr>
          <w:p w14:paraId="7C845E2D" w14:textId="69798457" w:rsidR="002F6118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A5255">
              <w:rPr>
                <w:rFonts w:ascii="Georgia" w:hAnsi="Georgia"/>
                <w:i/>
                <w:smallCaps/>
                <w:sz w:val="28"/>
                <w:szCs w:val="28"/>
              </w:rPr>
              <w:t>L</w:t>
            </w:r>
            <w:r w:rsidR="002F6118" w:rsidRPr="008A5255">
              <w:rPr>
                <w:rFonts w:ascii="Georgia" w:hAnsi="Georgia"/>
                <w:i/>
                <w:smallCaps/>
                <w:sz w:val="28"/>
                <w:szCs w:val="28"/>
              </w:rPr>
              <w:t>üdenscheid</w:t>
            </w:r>
          </w:p>
        </w:tc>
      </w:tr>
      <w:tr w:rsidR="002F6118" w:rsidRPr="008A5255" w14:paraId="61E5D482" w14:textId="77777777" w:rsidTr="007E16DC">
        <w:trPr>
          <w:trHeight w:val="312"/>
        </w:trPr>
        <w:tc>
          <w:tcPr>
            <w:tcW w:w="2127" w:type="dxa"/>
            <w:vAlign w:val="bottom"/>
          </w:tcPr>
          <w:p w14:paraId="7FF25A3D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419A9228" w14:textId="12CBCCE1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Allgemeine Hochschulreife (Note: 1,5)</w:t>
            </w:r>
          </w:p>
        </w:tc>
      </w:tr>
      <w:tr w:rsidR="002F6118" w:rsidRPr="008A5255" w14:paraId="7EABE9F1" w14:textId="77777777" w:rsidTr="007E16DC">
        <w:trPr>
          <w:trHeight w:val="397"/>
        </w:trPr>
        <w:tc>
          <w:tcPr>
            <w:tcW w:w="2127" w:type="dxa"/>
            <w:vAlign w:val="bottom"/>
          </w:tcPr>
          <w:p w14:paraId="4916601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7A71E6B0" w14:textId="4D848821" w:rsidR="002F6118" w:rsidRPr="006452D1" w:rsidRDefault="002F6118" w:rsidP="00E33F3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Schwerpunktfächer: Lateinisch (15 Punkte), Biologie (10 Punkte), Deutsch (15 Punkte), Sozialwissenschaften (11 Punkte)</w:t>
            </w:r>
          </w:p>
        </w:tc>
      </w:tr>
      <w:tr w:rsidR="002F6118" w:rsidRPr="008A5255" w14:paraId="3A2665B3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2F6118" w:rsidRPr="008A5255" w14:paraId="127C64E2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149FC9AB" w:rsidR="002F6118" w:rsidRPr="008A5255" w:rsidRDefault="0016691C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01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8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– 0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2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8</w:t>
            </w:r>
          </w:p>
        </w:tc>
        <w:tc>
          <w:tcPr>
            <w:tcW w:w="637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9F08870" w:rsidR="002F6118" w:rsidRPr="008A5255" w:rsidRDefault="0016691C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 xml:space="preserve">Sportklinik </w:t>
            </w:r>
            <w:r w:rsidR="0077791F" w:rsidRPr="008A5255">
              <w:rPr>
                <w:rFonts w:ascii="Georgia" w:hAnsi="Georgia"/>
                <w:b/>
                <w:smallCaps/>
                <w:sz w:val="28"/>
              </w:rPr>
              <w:t>H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ellersen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4820196E" w14:textId="4ED944B3" w:rsidR="002F6118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8A5255">
              <w:rPr>
                <w:rFonts w:ascii="Georgia" w:hAnsi="Georgia"/>
                <w:i/>
                <w:smallCaps/>
                <w:sz w:val="28"/>
              </w:rPr>
              <w:t>L</w:t>
            </w:r>
            <w:r w:rsidR="00594824" w:rsidRPr="008A5255">
              <w:rPr>
                <w:rFonts w:ascii="Georgia" w:hAnsi="Georgia"/>
                <w:i/>
                <w:smallCaps/>
                <w:sz w:val="28"/>
              </w:rPr>
              <w:t>üdenscheid</w:t>
            </w:r>
          </w:p>
        </w:tc>
      </w:tr>
      <w:tr w:rsidR="002F6118" w:rsidRPr="008A5255" w14:paraId="335D84E9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4936F65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475B997" w14:textId="6848C6C9" w:rsidR="002F6118" w:rsidRPr="008A5255" w:rsidRDefault="006452D1" w:rsidP="00E33F3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Schülerpraktikum</w:t>
            </w:r>
            <w:r w:rsidR="002F6118" w:rsidRPr="008A5255">
              <w:rPr>
                <w:rFonts w:ascii="Georgia" w:hAnsi="Georgia"/>
              </w:rPr>
              <w:t xml:space="preserve"> im Bereich </w:t>
            </w:r>
            <w:r>
              <w:rPr>
                <w:rFonts w:ascii="Georgia" w:hAnsi="Georgia"/>
              </w:rPr>
              <w:t xml:space="preserve">der </w:t>
            </w:r>
            <w:r w:rsidR="002F6118" w:rsidRPr="008A5255">
              <w:rPr>
                <w:rFonts w:ascii="Georgia" w:hAnsi="Georgia"/>
              </w:rPr>
              <w:t>P</w:t>
            </w:r>
            <w:r w:rsidR="0016691C" w:rsidRPr="008A5255">
              <w:rPr>
                <w:rFonts w:ascii="Georgia" w:hAnsi="Georgia"/>
              </w:rPr>
              <w:t>flege</w:t>
            </w:r>
          </w:p>
        </w:tc>
      </w:tr>
      <w:tr w:rsidR="002F6118" w:rsidRPr="008A5255" w14:paraId="54C3D64C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25C0BB2F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6DD9BA0F" w14:textId="21D86D89" w:rsidR="002F6118" w:rsidRPr="008A5255" w:rsidRDefault="002F6118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i/>
                <w:iCs/>
                <w:color w:val="000000"/>
              </w:rPr>
              <w:t xml:space="preserve">Betreuung von </w:t>
            </w:r>
            <w:r w:rsidR="0016691C" w:rsidRPr="008A5255">
              <w:rPr>
                <w:rFonts w:ascii="Georgia" w:hAnsi="Georgia" w:cs="Georgia"/>
                <w:i/>
                <w:iCs/>
                <w:color w:val="000000"/>
              </w:rPr>
              <w:t>Patienten bei gesundheitlichen Beschwerden und Notlagen</w:t>
            </w:r>
          </w:p>
        </w:tc>
      </w:tr>
      <w:tr w:rsidR="002F6118" w:rsidRPr="008A5255" w14:paraId="5178A3D0" w14:textId="77777777" w:rsidTr="00E33F3C">
        <w:trPr>
          <w:trHeight w:val="227"/>
        </w:trPr>
        <w:tc>
          <w:tcPr>
            <w:tcW w:w="2127" w:type="dxa"/>
            <w:vAlign w:val="bottom"/>
          </w:tcPr>
          <w:p w14:paraId="02858F79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58DDD671" w14:textId="5731B7C5" w:rsidR="002F6118" w:rsidRPr="008A5255" w:rsidRDefault="001D5904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8A5255">
              <w:rPr>
                <w:rFonts w:ascii="Georgia" w:hAnsi="Georgia" w:cs="Georgia"/>
                <w:i/>
                <w:iCs/>
                <w:color w:val="000000"/>
              </w:rPr>
              <w:t>Überprüfung des täglichen physischen und psychischen Zustands der Patienten</w:t>
            </w:r>
          </w:p>
        </w:tc>
      </w:tr>
      <w:tr w:rsidR="002F6118" w:rsidRPr="008A5255" w14:paraId="18D4508F" w14:textId="77777777" w:rsidTr="00E33F3C">
        <w:trPr>
          <w:trHeight w:val="510"/>
        </w:trPr>
        <w:tc>
          <w:tcPr>
            <w:tcW w:w="2127" w:type="dxa"/>
            <w:vAlign w:val="bottom"/>
          </w:tcPr>
          <w:p w14:paraId="42566EA9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8E01D65" w14:textId="0B5EBE2C" w:rsidR="002F6118" w:rsidRPr="008A5255" w:rsidRDefault="001D5904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8A5255">
              <w:rPr>
                <w:rFonts w:ascii="Georgia" w:hAnsi="Georgia"/>
                <w:i/>
              </w:rPr>
              <w:t>Versorgung der Patienten mit Nahrung und sonstigen essenziellen Gegenständen, z.B. Verbänden etc.</w:t>
            </w:r>
          </w:p>
        </w:tc>
      </w:tr>
      <w:tr w:rsidR="002F6118" w:rsidRPr="008A5255" w14:paraId="5905F916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2F6118" w:rsidRPr="008A5255" w14:paraId="2479FE1D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71BAE36C" w:rsidR="002F6118" w:rsidRPr="008A5255" w:rsidRDefault="00EE4825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09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7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– 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07/2018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6378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511A2B5E" w:rsidR="002F6118" w:rsidRPr="008A5255" w:rsidRDefault="00BE100F" w:rsidP="00E33F3C">
            <w:pPr>
              <w:rPr>
                <w:rFonts w:ascii="Georgia" w:hAnsi="Georgia"/>
                <w:sz w:val="28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>Bergstadt Gymnasium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A82BC2E" w14:textId="07E263BF" w:rsidR="002F6118" w:rsidRPr="008A5255" w:rsidRDefault="00BE100F" w:rsidP="00E33F3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8A5255">
              <w:rPr>
                <w:rFonts w:ascii="Georgia" w:hAnsi="Georgia"/>
                <w:i/>
                <w:smallCaps/>
                <w:sz w:val="28"/>
              </w:rPr>
              <w:t>Lüdenscheid</w:t>
            </w:r>
          </w:p>
        </w:tc>
      </w:tr>
      <w:tr w:rsidR="002F6118" w:rsidRPr="008A5255" w14:paraId="060CDF6F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77166A5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F8896C6" w14:textId="0035FB59" w:rsidR="002F6118" w:rsidRPr="008A5255" w:rsidRDefault="00BE100F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Helfer beim Pausensport</w:t>
            </w:r>
          </w:p>
        </w:tc>
      </w:tr>
      <w:tr w:rsidR="002F6118" w:rsidRPr="008A5255" w14:paraId="372B441B" w14:textId="77777777" w:rsidTr="007E16DC">
        <w:trPr>
          <w:trHeight w:val="170"/>
        </w:trPr>
        <w:tc>
          <w:tcPr>
            <w:tcW w:w="2127" w:type="dxa"/>
            <w:vAlign w:val="bottom"/>
          </w:tcPr>
          <w:p w14:paraId="36E44CF6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6F695693" w14:textId="5DD9EEA4" w:rsidR="002F6118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Beaufsichtigung jüngerer SchülerInnen bei ihren Pausenaktivitäten</w:t>
            </w:r>
          </w:p>
        </w:tc>
      </w:tr>
      <w:tr w:rsidR="002F6118" w:rsidRPr="008A5255" w14:paraId="0777D577" w14:textId="77777777" w:rsidTr="00E33F3C">
        <w:tc>
          <w:tcPr>
            <w:tcW w:w="2127" w:type="dxa"/>
            <w:vAlign w:val="bottom"/>
          </w:tcPr>
          <w:p w14:paraId="11E09FA5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2E3F36D4" w14:textId="77777777" w:rsidR="002F6118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 w:cs="Georgia"/>
                <w:i/>
                <w:iCs/>
                <w:color w:val="000000"/>
              </w:rPr>
              <w:t>Organisation und Beschaffung neuer Utensilien für Pausenaktivitäten</w:t>
            </w:r>
          </w:p>
          <w:p w14:paraId="71593CA1" w14:textId="0B751109" w:rsidR="00BE100F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 w:cs="Georgia"/>
                <w:i/>
                <w:iCs/>
                <w:color w:val="000000"/>
              </w:rPr>
              <w:t xml:space="preserve">Übermittlung von </w:t>
            </w:r>
            <w:r w:rsidR="00EE4825" w:rsidRPr="006452D1">
              <w:rPr>
                <w:rFonts w:ascii="Georgia" w:hAnsi="Georgia" w:cs="Georgia"/>
                <w:i/>
                <w:iCs/>
                <w:color w:val="000000"/>
              </w:rPr>
              <w:t>Beschwerden und Problemen der SchülerInnen an die zuständigen Lehrkräfte</w:t>
            </w:r>
          </w:p>
        </w:tc>
      </w:tr>
      <w:tr w:rsidR="002F6118" w:rsidRPr="008A5255" w14:paraId="482569A2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2F6118" w:rsidRPr="008A5255" w14:paraId="2B257790" w14:textId="77777777" w:rsidTr="007E16DC">
        <w:trPr>
          <w:trHeight w:val="283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20C69DC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Sprachkenntnisse:</w:t>
            </w:r>
          </w:p>
        </w:tc>
        <w:tc>
          <w:tcPr>
            <w:tcW w:w="8221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3DEFE294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 xml:space="preserve">Deutsch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(Muttersprache)</w:t>
            </w:r>
            <w:r w:rsidRPr="008A5255">
              <w:rPr>
                <w:rFonts w:ascii="Georgia" w:hAnsi="Georgia" w:cs="Georgia"/>
                <w:color w:val="000000"/>
              </w:rPr>
              <w:t xml:space="preserve">, Englisch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(fließend)</w:t>
            </w:r>
            <w:r w:rsidRPr="008A5255">
              <w:rPr>
                <w:rFonts w:ascii="Georgia" w:hAnsi="Georgia" w:cs="Georgia"/>
                <w:color w:val="000000"/>
              </w:rPr>
              <w:t xml:space="preserve">, </w:t>
            </w:r>
            <w:r w:rsidR="001D5904" w:rsidRPr="008A5255">
              <w:rPr>
                <w:rFonts w:ascii="Georgia" w:hAnsi="Georgia" w:cs="Georgia"/>
                <w:color w:val="000000"/>
              </w:rPr>
              <w:t xml:space="preserve">Griechisch </w:t>
            </w:r>
            <w:r w:rsidR="001D5904" w:rsidRPr="00E8704A">
              <w:rPr>
                <w:rFonts w:ascii="Georgia" w:hAnsi="Georgia" w:cs="Georgia"/>
                <w:i/>
                <w:iCs/>
                <w:color w:val="000000"/>
              </w:rPr>
              <w:t>(fließend)</w:t>
            </w:r>
          </w:p>
        </w:tc>
      </w:tr>
      <w:tr w:rsidR="002F6118" w:rsidRPr="008A5255" w14:paraId="70CB01B0" w14:textId="77777777" w:rsidTr="00E33F3C">
        <w:trPr>
          <w:trHeight w:val="907"/>
        </w:trPr>
        <w:tc>
          <w:tcPr>
            <w:tcW w:w="2127" w:type="dxa"/>
            <w:vAlign w:val="bottom"/>
          </w:tcPr>
          <w:p w14:paraId="04F58216" w14:textId="778623D7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 xml:space="preserve">Interessen: </w:t>
            </w:r>
            <w:r w:rsidRPr="008A5255">
              <w:rPr>
                <w:rFonts w:ascii="Georgia" w:hAnsi="Georgia"/>
              </w:rPr>
              <w:br/>
            </w:r>
            <w:r w:rsidRPr="008A5255">
              <w:rPr>
                <w:rFonts w:ascii="Georgia" w:hAnsi="Georgia"/>
              </w:rPr>
              <w:br/>
            </w:r>
          </w:p>
        </w:tc>
        <w:tc>
          <w:tcPr>
            <w:tcW w:w="8221" w:type="dxa"/>
            <w:gridSpan w:val="3"/>
            <w:vAlign w:val="bottom"/>
          </w:tcPr>
          <w:p w14:paraId="36028FA5" w14:textId="14CFEEAC" w:rsidR="002F6118" w:rsidRPr="008A5255" w:rsidRDefault="0077791F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 xml:space="preserve">Lesen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(2019 pro Woche ein Buch zu Persönlichkeitsentwicklung gelesen)</w:t>
            </w:r>
            <w:r w:rsidR="006452D1">
              <w:rPr>
                <w:rFonts w:ascii="Georgia" w:hAnsi="Georgia" w:cs="Georgia"/>
                <w:color w:val="000000"/>
              </w:rPr>
              <w:t xml:space="preserve">, Fußball </w:t>
            </w:r>
            <w:r w:rsidR="006452D1" w:rsidRPr="00E8704A">
              <w:rPr>
                <w:rFonts w:ascii="Georgia" w:hAnsi="Georgia" w:cs="Georgia"/>
                <w:i/>
                <w:iCs/>
                <w:color w:val="000000"/>
              </w:rPr>
              <w:t>(vier Jahre im Verein gespielt)</w:t>
            </w:r>
            <w:r w:rsidR="006452D1">
              <w:rPr>
                <w:rFonts w:ascii="Georgia" w:hAnsi="Georgia" w:cs="Georgia"/>
                <w:color w:val="000000"/>
              </w:rPr>
              <w:t xml:space="preserve">, </w:t>
            </w:r>
            <w:r w:rsidR="00A508EA">
              <w:rPr>
                <w:rFonts w:ascii="Georgia" w:hAnsi="Georgia" w:cs="Georgia"/>
                <w:color w:val="000000"/>
              </w:rPr>
              <w:t>Basketball, Kraft</w:t>
            </w:r>
            <w:r w:rsidR="00F17F39">
              <w:rPr>
                <w:rFonts w:ascii="Georgia" w:hAnsi="Georgia" w:cs="Georgia"/>
                <w:color w:val="000000"/>
              </w:rPr>
              <w:t>sport</w:t>
            </w:r>
          </w:p>
          <w:p w14:paraId="598C2742" w14:textId="11C2A69D" w:rsidR="002F6118" w:rsidRPr="008A5255" w:rsidRDefault="002F6118" w:rsidP="00E33F3C">
            <w:pPr>
              <w:rPr>
                <w:rFonts w:ascii="Georgia" w:hAnsi="Georgia"/>
              </w:rPr>
            </w:pPr>
          </w:p>
        </w:tc>
      </w:tr>
      <w:tr w:rsidR="002F6118" w:rsidRPr="008A5255" w14:paraId="7F47F9D1" w14:textId="77777777" w:rsidTr="00E33F3C">
        <w:trPr>
          <w:trHeight w:val="964"/>
        </w:trPr>
        <w:tc>
          <w:tcPr>
            <w:tcW w:w="10348" w:type="dxa"/>
            <w:gridSpan w:val="4"/>
            <w:vAlign w:val="bottom"/>
          </w:tcPr>
          <w:p w14:paraId="370CC0AA" w14:textId="2F422686" w:rsidR="002F6118" w:rsidRPr="008A5255" w:rsidRDefault="0077791F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Köln</w:t>
            </w:r>
            <w:r w:rsidR="002F6118" w:rsidRPr="008A5255">
              <w:rPr>
                <w:rFonts w:ascii="Georgia" w:hAnsi="Georgia"/>
              </w:rPr>
              <w:t>, 1</w:t>
            </w:r>
            <w:r w:rsidRPr="008A5255">
              <w:rPr>
                <w:rFonts w:ascii="Georgia" w:hAnsi="Georgia"/>
              </w:rPr>
              <w:t>7.08.2021</w:t>
            </w:r>
          </w:p>
        </w:tc>
      </w:tr>
    </w:tbl>
    <w:p w14:paraId="0747D2BF" w14:textId="42299DA9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470F"/>
    <w:multiLevelType w:val="hybridMultilevel"/>
    <w:tmpl w:val="7E2A9C7C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90D18"/>
    <w:rsid w:val="000A1FDA"/>
    <w:rsid w:val="000A7B07"/>
    <w:rsid w:val="00162A5A"/>
    <w:rsid w:val="0016691C"/>
    <w:rsid w:val="001D4DCD"/>
    <w:rsid w:val="001D5904"/>
    <w:rsid w:val="002508C2"/>
    <w:rsid w:val="00282DB0"/>
    <w:rsid w:val="002D4516"/>
    <w:rsid w:val="002F6118"/>
    <w:rsid w:val="00314B7A"/>
    <w:rsid w:val="00372F7B"/>
    <w:rsid w:val="0042052E"/>
    <w:rsid w:val="00443668"/>
    <w:rsid w:val="004A54BA"/>
    <w:rsid w:val="00507EA7"/>
    <w:rsid w:val="00594824"/>
    <w:rsid w:val="00632D5A"/>
    <w:rsid w:val="006452D1"/>
    <w:rsid w:val="00693E09"/>
    <w:rsid w:val="006B7F78"/>
    <w:rsid w:val="00723643"/>
    <w:rsid w:val="00733DA1"/>
    <w:rsid w:val="00763DCE"/>
    <w:rsid w:val="0077791F"/>
    <w:rsid w:val="00785254"/>
    <w:rsid w:val="007966F0"/>
    <w:rsid w:val="007C6A3C"/>
    <w:rsid w:val="007E16DC"/>
    <w:rsid w:val="00814F18"/>
    <w:rsid w:val="008A5255"/>
    <w:rsid w:val="008B0FC0"/>
    <w:rsid w:val="00A508EA"/>
    <w:rsid w:val="00A62A2F"/>
    <w:rsid w:val="00AB2A5A"/>
    <w:rsid w:val="00AD4230"/>
    <w:rsid w:val="00B359DB"/>
    <w:rsid w:val="00B5178D"/>
    <w:rsid w:val="00B90595"/>
    <w:rsid w:val="00BD640A"/>
    <w:rsid w:val="00BE100F"/>
    <w:rsid w:val="00C018E4"/>
    <w:rsid w:val="00C066FA"/>
    <w:rsid w:val="00C75905"/>
    <w:rsid w:val="00C812AB"/>
    <w:rsid w:val="00CF31EE"/>
    <w:rsid w:val="00D10083"/>
    <w:rsid w:val="00E33F3C"/>
    <w:rsid w:val="00E431ED"/>
    <w:rsid w:val="00E64FF5"/>
    <w:rsid w:val="00E8704A"/>
    <w:rsid w:val="00EB5816"/>
    <w:rsid w:val="00EE4825"/>
    <w:rsid w:val="00F11BEF"/>
    <w:rsid w:val="00F17F39"/>
    <w:rsid w:val="00F258E7"/>
    <w:rsid w:val="00F27A35"/>
    <w:rsid w:val="00F80053"/>
    <w:rsid w:val="00FA02C7"/>
    <w:rsid w:val="00FC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Christos Dimoschakis</cp:lastModifiedBy>
  <cp:revision>4</cp:revision>
  <dcterms:created xsi:type="dcterms:W3CDTF">2021-08-17T16:08:00Z</dcterms:created>
  <dcterms:modified xsi:type="dcterms:W3CDTF">2021-08-18T16:59:00Z</dcterms:modified>
</cp:coreProperties>
</file>