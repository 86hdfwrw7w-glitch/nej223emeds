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431"/>
        <w:gridCol w:w="567"/>
        <w:gridCol w:w="283"/>
        <w:gridCol w:w="142"/>
        <w:gridCol w:w="709"/>
        <w:gridCol w:w="709"/>
        <w:gridCol w:w="1842"/>
      </w:tblGrid>
      <w:tr w:rsidR="00E55D90" w:rsidRPr="006F3D04" w14:paraId="487AC9CE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431532C9" w:rsidR="00E55D90" w:rsidRPr="006F3D04" w:rsidRDefault="00AF6DE4" w:rsidP="006F3D04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6F3D04">
              <w:rPr>
                <w:rFonts w:ascii="Times New Roman" w:hAnsi="Times New Roman" w:cs="Times New Roman"/>
                <w:b/>
                <w:sz w:val="48"/>
                <w:szCs w:val="44"/>
              </w:rPr>
              <w:t>Dennis Klein</w:t>
            </w:r>
          </w:p>
          <w:p w14:paraId="2D363F9A" w14:textId="678E16DA" w:rsidR="00F44F5F" w:rsidRPr="006F3D04" w:rsidRDefault="00AF6DE4" w:rsidP="006F3D0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Holzhofallee 26a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</w:p>
          <w:p w14:paraId="135895E2" w14:textId="70757428" w:rsidR="00F44F5F" w:rsidRPr="006F3D04" w:rsidRDefault="00AF6DE4" w:rsidP="006F3D0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kleindennis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@gmx.com |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+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49(0)157 337 618 35</w:t>
            </w:r>
          </w:p>
        </w:tc>
      </w:tr>
      <w:tr w:rsidR="002508C2" w:rsidRPr="006F3D04" w14:paraId="0FCADE56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F3D04" w:rsidRDefault="00F44F5F" w:rsidP="006F3D0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F3D04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6F3D04" w14:paraId="7D1DEBF7" w14:textId="77777777" w:rsidTr="005969D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26F21F0" w:rsidR="00D1492F" w:rsidRPr="006F3D04" w:rsidRDefault="00AF6DE4" w:rsidP="006F3D0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Hochschule Darmstadt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4AA64B70" w:rsidR="00D1492F" w:rsidRPr="006F3D04" w:rsidRDefault="00AF6DE4" w:rsidP="006F3D0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Darmstadt</w:t>
            </w:r>
          </w:p>
        </w:tc>
      </w:tr>
      <w:tr w:rsidR="00D1492F" w:rsidRPr="006F3D04" w14:paraId="61E5D482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4C46B27B" w:rsidR="00D1492F" w:rsidRPr="006F3D04" w:rsidRDefault="00D1492F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AF6DE4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</w:t>
            </w:r>
            <w:r w:rsidR="00CB6A32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106D2089" w:rsidR="00D1492F" w:rsidRPr="006F3D04" w:rsidRDefault="00AF6DE4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1492F" w:rsidRPr="006F3D04">
              <w:rPr>
                <w:rFonts w:ascii="Times New Roman" w:hAnsi="Times New Roman" w:cs="Times New Roman"/>
                <w:sz w:val="20"/>
                <w:szCs w:val="20"/>
              </w:rPr>
              <w:t>0/20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C1597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  <w:r w:rsidR="00D1492F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6F3D04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7F5F4AE7" w:rsidR="00D1492F" w:rsidRPr="006F3D04" w:rsidRDefault="00AF6DE4" w:rsidP="006F3D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4017D659" w:rsidR="00D1492F" w:rsidRPr="006F3D04" w:rsidRDefault="00AF6DE4" w:rsidP="006F3D0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Darmstadt</w:t>
            </w:r>
          </w:p>
        </w:tc>
      </w:tr>
      <w:tr w:rsidR="00D5280E" w:rsidRPr="006F3D04" w14:paraId="62632213" w14:textId="77777777" w:rsidTr="005969D7">
        <w:trPr>
          <w:trHeight w:val="20"/>
        </w:trPr>
        <w:tc>
          <w:tcPr>
            <w:tcW w:w="5387" w:type="dxa"/>
            <w:vAlign w:val="bottom"/>
          </w:tcPr>
          <w:p w14:paraId="5F71027E" w14:textId="35208446" w:rsidR="00D1492F" w:rsidRPr="006F3D04" w:rsidRDefault="00AF6DE4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Einjährige Fachhochschulreife Form B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5BDEA487" w:rsidR="00D1492F" w:rsidRPr="006F3D04" w:rsidRDefault="00426D7E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6F3D04" w14:paraId="4D68BFE7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54BF63E9" w14:textId="2E160A45" w:rsidR="0091331D" w:rsidRPr="006F3D04" w:rsidRDefault="000C052A" w:rsidP="006F3D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Fachrichtung: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Wirtschaft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CB6A32"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Schwerpunkte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: Ernährung und Hauswirtschaft</w:t>
            </w:r>
          </w:p>
        </w:tc>
      </w:tr>
      <w:tr w:rsidR="000C052A" w:rsidRPr="006F3D04" w14:paraId="7AC23520" w14:textId="77777777" w:rsidTr="005969D7">
        <w:trPr>
          <w:trHeight w:val="283"/>
        </w:trPr>
        <w:tc>
          <w:tcPr>
            <w:tcW w:w="5387" w:type="dxa"/>
            <w:vAlign w:val="bottom"/>
          </w:tcPr>
          <w:p w14:paraId="221626FD" w14:textId="77777777" w:rsidR="000C052A" w:rsidRPr="006F3D04" w:rsidRDefault="000C052A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Berufsschule</w:t>
            </w:r>
          </w:p>
        </w:tc>
        <w:tc>
          <w:tcPr>
            <w:tcW w:w="4819" w:type="dxa"/>
            <w:gridSpan w:val="8"/>
            <w:vAlign w:val="bottom"/>
          </w:tcPr>
          <w:p w14:paraId="43DC7004" w14:textId="3F314157" w:rsidR="000C052A" w:rsidRPr="006F3D04" w:rsidRDefault="000C052A" w:rsidP="006F3D04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07/202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B6A32" w:rsidRPr="006F3D04" w14:paraId="51C1F0A0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0CAD87" w14:textId="77777777" w:rsidR="00CB6A32" w:rsidRPr="006F3D04" w:rsidRDefault="00CB6A32" w:rsidP="006F3D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Dreijährige Ausbildung zum Medientechnologen – Druckverarbeitung</w:t>
            </w:r>
          </w:p>
          <w:p w14:paraId="612E8C1C" w14:textId="5D69D0BC" w:rsidR="00CB6A32" w:rsidRPr="006F3D04" w:rsidRDefault="00CB6A32" w:rsidP="006F3D0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Ausbildungsbetrieb: 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D.O.G. GmbH Digital-Offset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Gass</w:t>
            </w:r>
            <w:proofErr w:type="spellEnd"/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in Darmstadt</w:t>
            </w:r>
          </w:p>
        </w:tc>
      </w:tr>
      <w:tr w:rsidR="000C052A" w:rsidRPr="006F3D04" w14:paraId="6C26724C" w14:textId="77777777" w:rsidTr="005969D7">
        <w:trPr>
          <w:trHeight w:val="283"/>
        </w:trPr>
        <w:tc>
          <w:tcPr>
            <w:tcW w:w="5387" w:type="dxa"/>
            <w:vAlign w:val="bottom"/>
          </w:tcPr>
          <w:p w14:paraId="326D62D2" w14:textId="6E904039" w:rsidR="000C052A" w:rsidRPr="006F3D04" w:rsidRDefault="000C052A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Zweijährige Berufsfachschul</w:t>
            </w:r>
            <w:r w:rsidR="00CB6A32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reife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(Mittlere Reife)</w:t>
            </w:r>
          </w:p>
        </w:tc>
        <w:tc>
          <w:tcPr>
            <w:tcW w:w="4819" w:type="dxa"/>
            <w:gridSpan w:val="8"/>
            <w:vAlign w:val="bottom"/>
          </w:tcPr>
          <w:p w14:paraId="6F3C0205" w14:textId="2EC3C640" w:rsidR="000C052A" w:rsidRPr="006F3D04" w:rsidRDefault="000C052A" w:rsidP="006F3D04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07/20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0C052A" w:rsidRPr="006F3D04" w14:paraId="5932EA1D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28CCF07E" w14:textId="7AD9CC58" w:rsidR="000C052A" w:rsidRPr="006F3D04" w:rsidRDefault="000C052A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Fachrichtung: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Technik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;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Schwerpunkte: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Medien und Drucktechnik</w:t>
            </w:r>
          </w:p>
        </w:tc>
      </w:tr>
      <w:tr w:rsidR="00E55D90" w:rsidRPr="006F3D04" w14:paraId="3A2665B3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F3D04" w:rsidRDefault="00F44F5F" w:rsidP="006F3D04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6F3D04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F3D04" w14:paraId="127C64E2" w14:textId="77777777" w:rsidTr="005969D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20CEF5E9" w:rsidR="00E55D90" w:rsidRPr="006F3D04" w:rsidRDefault="007A5EFC" w:rsidP="006F3D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3D04">
              <w:rPr>
                <w:rStyle w:val="t-14"/>
                <w:rFonts w:ascii="Times New Roman" w:hAnsi="Times New Roman" w:cs="Times New Roman"/>
                <w:b/>
                <w:bCs/>
                <w:sz w:val="21"/>
                <w:szCs w:val="21"/>
              </w:rPr>
              <w:t>EnergieKaufhaus</w:t>
            </w:r>
            <w:proofErr w:type="spellEnd"/>
            <w:r w:rsidRPr="006F3D04">
              <w:rPr>
                <w:rStyle w:val="t-14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AG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9A99B5F" w:rsidR="00E55D90" w:rsidRPr="006F3D04" w:rsidRDefault="00157B56" w:rsidP="006F3D0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 (Remote)</w:t>
            </w:r>
          </w:p>
        </w:tc>
      </w:tr>
      <w:tr w:rsidR="00E55D90" w:rsidRPr="006F3D04" w14:paraId="335D84E9" w14:textId="77777777" w:rsidTr="005969D7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2C9B1548" w:rsidR="00E55D90" w:rsidRPr="006F3D04" w:rsidRDefault="007A5EFC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Research &amp; Acquisition Manager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194BED01" w:rsidR="00E55D90" w:rsidRPr="006F3D04" w:rsidRDefault="00157B56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F3D04" w14:paraId="54C3D64C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27184178" w14:textId="40A38269" w:rsidR="00E55D90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Identifikation von p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otenzielle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Flächen für Investitionen in erneuerbare Energien 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sowie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Verhandlung von 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Pachtverträge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</w:p>
          <w:p w14:paraId="0E6B004B" w14:textId="6B85D73C" w:rsidR="00E55D90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Strukturierung und Verhandlung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Kooperationsmodelle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zwischen Eigentümern und Energieunternehmen</w:t>
            </w:r>
          </w:p>
          <w:p w14:paraId="6DD9BA0F" w14:textId="67130725" w:rsidR="00157B56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Präsentation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Investitionsprojekte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Führung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Verhandlungen und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Sicherstellung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finanzielle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Machbarkeit</w:t>
            </w:r>
          </w:p>
        </w:tc>
      </w:tr>
      <w:tr w:rsidR="00AE4ED3" w:rsidRPr="006F3D04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1B520A13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Peek&amp;Cloppenburg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49A11F72" w14:textId="3DD7CEE7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Weiterstadt</w:t>
            </w:r>
          </w:p>
        </w:tc>
      </w:tr>
      <w:tr w:rsidR="00AE4ED3" w:rsidRPr="006F3D04" w14:paraId="16C6F7AD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3D7F8204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Aushilf</w:t>
            </w:r>
            <w:r w:rsidR="00CB6A32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skraft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3B02B953" w:rsidR="00AE4ED3" w:rsidRPr="006F3D04" w:rsidRDefault="00AE4ED3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6F3D04" w14:paraId="7660C4BA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797D5EF" w14:textId="0F83C4AF" w:rsidR="00AE4ED3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Analyse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Kundenbedürfnisse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Anbieten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passende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Lösungen im Verkaufsprozess</w:t>
            </w:r>
          </w:p>
          <w:p w14:paraId="020BAEB2" w14:textId="51989874" w:rsidR="004238EB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Optimierung der e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ffiziente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Warenlogistik und -präsentation zur Umsatzsteigerung</w:t>
            </w:r>
          </w:p>
          <w:p w14:paraId="132465C4" w14:textId="6558D644" w:rsidR="00361624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Präzise Durchführung von 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Zahlungsprozesse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Transaktionsabwicklungen</w:t>
            </w:r>
          </w:p>
        </w:tc>
      </w:tr>
      <w:tr w:rsidR="00FE0496" w:rsidRPr="006F3D04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5F9A36B9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Verschiedene Unternehmen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259E2B27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FE0496" w:rsidRPr="006F3D04" w14:paraId="0A0FFCF6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1095DB3D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Aushilf</w:t>
            </w:r>
            <w:r w:rsidR="002F771F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skraft in 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verschiedene</w:t>
            </w:r>
            <w:r w:rsidR="002F771F" w:rsidRPr="006F3D0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Jobs im Gap-Year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40078CE0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FE049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FE049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2F771F" w:rsidRPr="006F3D04" w14:paraId="4C00CD42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746118C9" w14:textId="6C48967A" w:rsidR="002F771F" w:rsidRPr="006F3D04" w:rsidRDefault="002F771F" w:rsidP="006F3D04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Rezeptionist im Klinikum Darmstadt und Verkäufer bei Woolworth</w:t>
            </w:r>
          </w:p>
        </w:tc>
      </w:tr>
      <w:tr w:rsidR="00E55D90" w:rsidRPr="006F3D04" w14:paraId="414B4085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6F3D04" w:rsidRDefault="00F44F5F" w:rsidP="006F3D0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6F3D04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6F3D04" w14:paraId="74251178" w14:textId="77777777" w:rsidTr="005969D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FDAAD17" w:rsidR="00E55D90" w:rsidRPr="006F3D04" w:rsidRDefault="005E760B" w:rsidP="006F3D04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Origin Corporate Finance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0D34F2CE" w:rsidR="00E55D90" w:rsidRPr="006F3D04" w:rsidRDefault="00115F16" w:rsidP="006F3D0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E55D90" w:rsidRPr="006F3D04" w14:paraId="4F59C612" w14:textId="77777777" w:rsidTr="005969D7">
        <w:trPr>
          <w:trHeight w:val="20"/>
        </w:trPr>
        <w:tc>
          <w:tcPr>
            <w:tcW w:w="6804" w:type="dxa"/>
            <w:gridSpan w:val="5"/>
            <w:vAlign w:val="bottom"/>
          </w:tcPr>
          <w:p w14:paraId="32F07601" w14:textId="0BCD7B1B" w:rsidR="00E55D90" w:rsidRPr="006F3D04" w:rsidRDefault="005E760B" w:rsidP="006F3D04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Analyst</w:t>
            </w:r>
          </w:p>
        </w:tc>
        <w:tc>
          <w:tcPr>
            <w:tcW w:w="3402" w:type="dxa"/>
            <w:gridSpan w:val="4"/>
            <w:vAlign w:val="bottom"/>
          </w:tcPr>
          <w:p w14:paraId="45DD2178" w14:textId="166D5CD5" w:rsidR="00E55D90" w:rsidRPr="006F3D04" w:rsidRDefault="005E760B" w:rsidP="006F3D0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15F16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F3D04" w14:paraId="02437711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D331AA" w14:textId="77777777" w:rsidR="00DB7752" w:rsidRPr="006F3D04" w:rsidRDefault="00DB775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Origin Corporate Finance ist Deutschlands erste studentisch geführte M&amp;A-Beratung</w:t>
            </w:r>
          </w:p>
          <w:p w14:paraId="6F24638F" w14:textId="77777777" w:rsidR="00DB7752" w:rsidRPr="006F3D04" w:rsidRDefault="00DB775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Unternehmensstrukturen und Jahresabschlüssen</w:t>
            </w:r>
          </w:p>
          <w:p w14:paraId="68CFAD97" w14:textId="779AF359" w:rsidR="001B40C4" w:rsidRPr="006F3D04" w:rsidRDefault="001B40C4" w:rsidP="006F3D0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eingehender Untersuchungen und Analysen von mittelständischen Dienstleistungs-, Handels- und Produktionsunternehmen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des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Valuation</w:t>
            </w:r>
            <w:proofErr w:type="spellEnd"/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Teams</w:t>
            </w:r>
          </w:p>
        </w:tc>
      </w:tr>
      <w:tr w:rsidR="00FE0496" w:rsidRPr="006F3D04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5DABEC97" w:rsidR="00FE0496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EMERGERS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2836C633" w:rsidR="00FE0496" w:rsidRPr="006F3D04" w:rsidRDefault="00115F16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Online</w:t>
            </w:r>
          </w:p>
        </w:tc>
      </w:tr>
      <w:tr w:rsidR="005E760B" w:rsidRPr="006F3D04" w14:paraId="04BFDD79" w14:textId="77777777" w:rsidTr="005969D7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3A364418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in der Division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Operations</w:t>
            </w:r>
            <w:proofErr w:type="spellEnd"/>
          </w:p>
        </w:tc>
        <w:tc>
          <w:tcPr>
            <w:tcW w:w="1842" w:type="dxa"/>
            <w:vAlign w:val="bottom"/>
          </w:tcPr>
          <w:p w14:paraId="0D2FFB14" w14:textId="34B61E55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04/2024 –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760B" w:rsidRPr="006F3D04" w14:paraId="66A58453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65B799E1" w14:textId="77777777" w:rsidR="005E760B" w:rsidRPr="006F3D04" w:rsidRDefault="005E760B" w:rsidP="006F3D0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EMERGERS ist ein studentisches M&amp;A- und Private Equity-Netzwerk in der DACH-Region, das junge</w:t>
            </w:r>
          </w:p>
          <w:p w14:paraId="4F973A95" w14:textId="77777777" w:rsidR="005E760B" w:rsidRPr="006F3D04" w:rsidRDefault="005E760B" w:rsidP="006F3D04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Talente mit renommierten Praxispartnern zusammenbringt</w:t>
            </w:r>
          </w:p>
          <w:p w14:paraId="50B5B9CB" w14:textId="4391BFE6" w:rsidR="005E760B" w:rsidRPr="006F3D04" w:rsidRDefault="005E760B" w:rsidP="00000BA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Mitwirkung bei der Erstellung von Branchenforschungsberichten sowie bei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Verfassen von Deal-Berichten für das M&amp;A Review Magazin und die wöchentlichen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Dealtables</w:t>
            </w:r>
            <w:proofErr w:type="spellEnd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der Top 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zehn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M&amp;A-Deals</w:t>
            </w:r>
          </w:p>
        </w:tc>
      </w:tr>
      <w:tr w:rsidR="005E760B" w:rsidRPr="006F3D04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77AEC982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financeHub e.V.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7E2F52D1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Online </w:t>
            </w:r>
          </w:p>
        </w:tc>
      </w:tr>
      <w:tr w:rsidR="005E760B" w:rsidRPr="006F3D04" w14:paraId="7B2F81B2" w14:textId="77777777" w:rsidTr="005969D7">
        <w:trPr>
          <w:trHeight w:val="20"/>
        </w:trPr>
        <w:tc>
          <w:tcPr>
            <w:tcW w:w="7655" w:type="dxa"/>
            <w:gridSpan w:val="7"/>
            <w:vAlign w:val="bottom"/>
          </w:tcPr>
          <w:p w14:paraId="099DE2C5" w14:textId="7678D597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2C327E6C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04/2024 –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Pr="006F3D04" w:rsidDel="005E76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5E760B" w:rsidRPr="006F3D04" w14:paraId="2618F0FF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16852C76" w14:textId="77777777" w:rsidR="005E760B" w:rsidRPr="006F3D04" w:rsidRDefault="005E760B" w:rsidP="006F3D0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finance</w:t>
            </w:r>
            <w:proofErr w:type="spellEnd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Hub e.V. ist ein eingetragener Verein, der vollständig von Studenten organisiert wird,</w:t>
            </w:r>
          </w:p>
          <w:p w14:paraId="1570DE9D" w14:textId="6EAF585E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deutschlandweit agiert und sich den Themen Kapitalmarkt, Wirtschaft und Finanzen widmet sowie regelmäßig Vorträge, Workshops und weitere Veranstaltungen für die Mitglieder organisiert</w:t>
            </w:r>
          </w:p>
        </w:tc>
      </w:tr>
      <w:tr w:rsidR="005E760B" w:rsidRPr="006F3D04" w14:paraId="482569A2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5E760B" w:rsidRPr="006F3D04" w:rsidRDefault="005E760B" w:rsidP="006F3D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D04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5E760B" w:rsidRPr="006F3D04" w14:paraId="2B257790" w14:textId="77777777" w:rsidTr="00DD3373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D784981" w:rsidR="005E760B" w:rsidRPr="006F3D04" w:rsidRDefault="005E760B" w:rsidP="006F3D04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Serbisch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</w:p>
        </w:tc>
      </w:tr>
      <w:tr w:rsidR="005E760B" w:rsidRPr="006F3D04" w14:paraId="45706C3F" w14:textId="77777777" w:rsidTr="005969D7">
        <w:trPr>
          <w:trHeight w:val="340"/>
        </w:trPr>
        <w:tc>
          <w:tcPr>
            <w:tcW w:w="10206" w:type="dxa"/>
            <w:gridSpan w:val="9"/>
            <w:vAlign w:val="bottom"/>
          </w:tcPr>
          <w:p w14:paraId="60CA2168" w14:textId="7AA8A0E4" w:rsidR="005E760B" w:rsidRPr="006F3D04" w:rsidRDefault="005E760B" w:rsidP="006F3D0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E760B" w:rsidRPr="006F3D04" w14:paraId="70CB01B0" w14:textId="77777777" w:rsidTr="005969D7">
        <w:trPr>
          <w:trHeight w:val="340"/>
        </w:trPr>
        <w:tc>
          <w:tcPr>
            <w:tcW w:w="10206" w:type="dxa"/>
            <w:gridSpan w:val="9"/>
            <w:vAlign w:val="bottom"/>
          </w:tcPr>
          <w:p w14:paraId="598C2742" w14:textId="7270520E" w:rsidR="005E760B" w:rsidRPr="006F3D04" w:rsidRDefault="005E760B" w:rsidP="006F3D0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Wandern, Politik, Kampfsport 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(Kickboxen, MMA)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, Lesen 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(Persönlichkeitsentwicklung, Politik, Wirtschaft)</w:t>
            </w:r>
          </w:p>
        </w:tc>
      </w:tr>
      <w:tr w:rsidR="005E760B" w:rsidRPr="006F3D04" w14:paraId="071AB173" w14:textId="77777777" w:rsidTr="005969D7">
        <w:trPr>
          <w:trHeight w:val="964"/>
        </w:trPr>
        <w:tc>
          <w:tcPr>
            <w:tcW w:w="10206" w:type="dxa"/>
            <w:gridSpan w:val="9"/>
            <w:vAlign w:val="bottom"/>
          </w:tcPr>
          <w:p w14:paraId="6478BDEA" w14:textId="3C326F62" w:rsidR="005E760B" w:rsidRPr="006F3D04" w:rsidRDefault="005E760B" w:rsidP="006F3D04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6F3D04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751DD79E" wp14:editId="2102FDBE">
                  <wp:simplePos x="0" y="0"/>
                  <wp:positionH relativeFrom="column">
                    <wp:posOffset>-111760</wp:posOffset>
                  </wp:positionH>
                  <wp:positionV relativeFrom="paragraph">
                    <wp:posOffset>-378460</wp:posOffset>
                  </wp:positionV>
                  <wp:extent cx="1247140" cy="333375"/>
                  <wp:effectExtent l="0" t="0" r="0" b="9525"/>
                  <wp:wrapTopAndBottom/>
                  <wp:docPr id="132375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54955" name="Picture 13237549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Darmstadt, </w:t>
            </w:r>
            <w:r w:rsidR="00BB3FE9" w:rsidRPr="006F3D0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.10.2024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B3FE9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2554B" w14:textId="77777777" w:rsidR="00BC1165" w:rsidRDefault="00BC1165" w:rsidP="00BE053D">
      <w:pPr>
        <w:spacing w:after="0" w:line="240" w:lineRule="auto"/>
      </w:pPr>
      <w:r>
        <w:separator/>
      </w:r>
    </w:p>
  </w:endnote>
  <w:endnote w:type="continuationSeparator" w:id="0">
    <w:p w14:paraId="382C3187" w14:textId="77777777" w:rsidR="00BC1165" w:rsidRDefault="00BC11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AC159" w14:textId="77777777" w:rsidR="00BC1165" w:rsidRDefault="00BC1165" w:rsidP="00BE053D">
      <w:pPr>
        <w:spacing w:after="0" w:line="240" w:lineRule="auto"/>
      </w:pPr>
      <w:r>
        <w:separator/>
      </w:r>
    </w:p>
  </w:footnote>
  <w:footnote w:type="continuationSeparator" w:id="0">
    <w:p w14:paraId="3099267B" w14:textId="77777777" w:rsidR="00BC1165" w:rsidRDefault="00BC11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B6630"/>
    <w:multiLevelType w:val="hybridMultilevel"/>
    <w:tmpl w:val="0BD8B0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B53B1"/>
    <w:multiLevelType w:val="hybridMultilevel"/>
    <w:tmpl w:val="F7065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5"/>
  </w:num>
  <w:num w:numId="9" w16cid:durableId="1961916187">
    <w:abstractNumId w:val="14"/>
  </w:num>
  <w:num w:numId="10" w16cid:durableId="1947156070">
    <w:abstractNumId w:val="26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20"/>
  </w:num>
  <w:num w:numId="27" w16cid:durableId="624386309">
    <w:abstractNumId w:val="22"/>
  </w:num>
  <w:num w:numId="28" w16cid:durableId="1329554855">
    <w:abstractNumId w:val="3"/>
  </w:num>
  <w:num w:numId="29" w16cid:durableId="207961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AD"/>
    <w:rsid w:val="00061D33"/>
    <w:rsid w:val="00064643"/>
    <w:rsid w:val="0007434E"/>
    <w:rsid w:val="00087747"/>
    <w:rsid w:val="000A1FDA"/>
    <w:rsid w:val="000B63E2"/>
    <w:rsid w:val="000B6548"/>
    <w:rsid w:val="000C052A"/>
    <w:rsid w:val="000D671A"/>
    <w:rsid w:val="00103EC5"/>
    <w:rsid w:val="00115F16"/>
    <w:rsid w:val="00116C6E"/>
    <w:rsid w:val="00125CA6"/>
    <w:rsid w:val="001536AE"/>
    <w:rsid w:val="00156FC9"/>
    <w:rsid w:val="00157B56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1C1C"/>
    <w:rsid w:val="001B40C4"/>
    <w:rsid w:val="001B62CA"/>
    <w:rsid w:val="001D0192"/>
    <w:rsid w:val="001D4DCD"/>
    <w:rsid w:val="001F4175"/>
    <w:rsid w:val="00213F46"/>
    <w:rsid w:val="00223A4D"/>
    <w:rsid w:val="00232CB5"/>
    <w:rsid w:val="00234A7E"/>
    <w:rsid w:val="0024373D"/>
    <w:rsid w:val="002508C2"/>
    <w:rsid w:val="00256833"/>
    <w:rsid w:val="00267252"/>
    <w:rsid w:val="00282DB0"/>
    <w:rsid w:val="002A7B94"/>
    <w:rsid w:val="002B2091"/>
    <w:rsid w:val="002C6972"/>
    <w:rsid w:val="002D2B32"/>
    <w:rsid w:val="002D4516"/>
    <w:rsid w:val="002F46AD"/>
    <w:rsid w:val="002F771F"/>
    <w:rsid w:val="003101F0"/>
    <w:rsid w:val="00314B7A"/>
    <w:rsid w:val="00324BC5"/>
    <w:rsid w:val="00340BAB"/>
    <w:rsid w:val="003418E0"/>
    <w:rsid w:val="00347F8D"/>
    <w:rsid w:val="00361624"/>
    <w:rsid w:val="00372F7B"/>
    <w:rsid w:val="003733E5"/>
    <w:rsid w:val="00390EA6"/>
    <w:rsid w:val="003E27C3"/>
    <w:rsid w:val="003F3E3F"/>
    <w:rsid w:val="004067B8"/>
    <w:rsid w:val="004154BE"/>
    <w:rsid w:val="0042013D"/>
    <w:rsid w:val="00421D4C"/>
    <w:rsid w:val="00422F83"/>
    <w:rsid w:val="004238EB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1597"/>
    <w:rsid w:val="00503C6B"/>
    <w:rsid w:val="00507EA7"/>
    <w:rsid w:val="00515D0F"/>
    <w:rsid w:val="00526089"/>
    <w:rsid w:val="00527A28"/>
    <w:rsid w:val="00527DCA"/>
    <w:rsid w:val="005716D4"/>
    <w:rsid w:val="00571B60"/>
    <w:rsid w:val="00572876"/>
    <w:rsid w:val="00585A4D"/>
    <w:rsid w:val="005969D7"/>
    <w:rsid w:val="005D6329"/>
    <w:rsid w:val="005E57F6"/>
    <w:rsid w:val="005E760B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4574"/>
    <w:rsid w:val="006D7F7F"/>
    <w:rsid w:val="006E2C9C"/>
    <w:rsid w:val="006E40EF"/>
    <w:rsid w:val="006F0039"/>
    <w:rsid w:val="006F3D0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5EFC"/>
    <w:rsid w:val="007A720F"/>
    <w:rsid w:val="007C6A3C"/>
    <w:rsid w:val="007D4BEE"/>
    <w:rsid w:val="007D5BE9"/>
    <w:rsid w:val="008050E4"/>
    <w:rsid w:val="0082257D"/>
    <w:rsid w:val="0082593E"/>
    <w:rsid w:val="00853438"/>
    <w:rsid w:val="00866846"/>
    <w:rsid w:val="00875DA9"/>
    <w:rsid w:val="00885B21"/>
    <w:rsid w:val="00895E38"/>
    <w:rsid w:val="008A782B"/>
    <w:rsid w:val="008B0FC0"/>
    <w:rsid w:val="008C429A"/>
    <w:rsid w:val="008E1F3D"/>
    <w:rsid w:val="009053D7"/>
    <w:rsid w:val="0091331D"/>
    <w:rsid w:val="00922FA5"/>
    <w:rsid w:val="00923542"/>
    <w:rsid w:val="0093223C"/>
    <w:rsid w:val="00941A87"/>
    <w:rsid w:val="009501C2"/>
    <w:rsid w:val="009668B9"/>
    <w:rsid w:val="00976577"/>
    <w:rsid w:val="00996356"/>
    <w:rsid w:val="00997D9A"/>
    <w:rsid w:val="009B5A5B"/>
    <w:rsid w:val="009D7C49"/>
    <w:rsid w:val="009E7297"/>
    <w:rsid w:val="009F04AB"/>
    <w:rsid w:val="009F6BB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C7B73"/>
    <w:rsid w:val="00AD28F8"/>
    <w:rsid w:val="00AE4ED3"/>
    <w:rsid w:val="00AF0867"/>
    <w:rsid w:val="00AF6DE4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3FE9"/>
    <w:rsid w:val="00BB5F09"/>
    <w:rsid w:val="00BC0D9F"/>
    <w:rsid w:val="00BC1165"/>
    <w:rsid w:val="00BE053D"/>
    <w:rsid w:val="00BF1A7A"/>
    <w:rsid w:val="00BF1FA3"/>
    <w:rsid w:val="00C00974"/>
    <w:rsid w:val="00C018E4"/>
    <w:rsid w:val="00C066FA"/>
    <w:rsid w:val="00C25387"/>
    <w:rsid w:val="00C52FEF"/>
    <w:rsid w:val="00C54BE3"/>
    <w:rsid w:val="00C57F80"/>
    <w:rsid w:val="00C736D8"/>
    <w:rsid w:val="00C768ED"/>
    <w:rsid w:val="00C82A8F"/>
    <w:rsid w:val="00C916C2"/>
    <w:rsid w:val="00CB6A32"/>
    <w:rsid w:val="00CC7F56"/>
    <w:rsid w:val="00CD1B12"/>
    <w:rsid w:val="00CD55DC"/>
    <w:rsid w:val="00CE1BBC"/>
    <w:rsid w:val="00CE2595"/>
    <w:rsid w:val="00CE28CC"/>
    <w:rsid w:val="00CE4BDB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7752"/>
    <w:rsid w:val="00DC415D"/>
    <w:rsid w:val="00DD25DC"/>
    <w:rsid w:val="00DD38E2"/>
    <w:rsid w:val="00DF0884"/>
    <w:rsid w:val="00E00140"/>
    <w:rsid w:val="00E101B3"/>
    <w:rsid w:val="00E13110"/>
    <w:rsid w:val="00E137F2"/>
    <w:rsid w:val="00E24DF1"/>
    <w:rsid w:val="00E40B9A"/>
    <w:rsid w:val="00E431ED"/>
    <w:rsid w:val="00E55D90"/>
    <w:rsid w:val="00E64FF5"/>
    <w:rsid w:val="00E907EC"/>
    <w:rsid w:val="00EA1482"/>
    <w:rsid w:val="00EA5421"/>
    <w:rsid w:val="00EB34FC"/>
    <w:rsid w:val="00EB5816"/>
    <w:rsid w:val="00ED0EA9"/>
    <w:rsid w:val="00EE154F"/>
    <w:rsid w:val="00EF77DF"/>
    <w:rsid w:val="00F01ED5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95FE1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t-14">
    <w:name w:val="t-14"/>
    <w:basedOn w:val="DefaultParagraphFont"/>
    <w:rsid w:val="007A5EFC"/>
  </w:style>
  <w:style w:type="character" w:styleId="Strong">
    <w:name w:val="Strong"/>
    <w:basedOn w:val="DefaultParagraphFont"/>
    <w:uiPriority w:val="22"/>
    <w:qFormat/>
    <w:rsid w:val="00157B5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6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16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62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6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2684</Characters>
  <Application>Microsoft Office Word</Application>
  <DocSecurity>0</DocSecurity>
  <Lines>70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Dennis Klein</cp:lastModifiedBy>
  <cp:revision>2</cp:revision>
  <cp:lastPrinted>2024-10-08T20:38:00Z</cp:lastPrinted>
  <dcterms:created xsi:type="dcterms:W3CDTF">2024-10-27T15:06:00Z</dcterms:created>
  <dcterms:modified xsi:type="dcterms:W3CDTF">2024-10-27T15:06:00Z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245b435f465a6ccbdc26fee32ff0e34c591ad293dc3611179ab9e9ee2e5c27ad</vt:lpwstr>
  </property>
</Properties>
</file>