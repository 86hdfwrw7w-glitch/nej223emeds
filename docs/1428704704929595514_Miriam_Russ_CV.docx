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549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954"/>
        <w:gridCol w:w="142"/>
        <w:gridCol w:w="2409"/>
      </w:tblGrid>
      <w:tr w:rsidR="006734DF" w:rsidRPr="00D336C4" w14:paraId="3D59BDE1" w14:textId="77777777" w:rsidTr="00361B77">
        <w:trPr>
          <w:trHeight w:val="276"/>
        </w:trPr>
        <w:tc>
          <w:tcPr>
            <w:tcW w:w="10773" w:type="dxa"/>
            <w:gridSpan w:val="4"/>
            <w:tcBorders>
              <w:bottom w:val="single" w:sz="4" w:space="0" w:color="auto"/>
            </w:tcBorders>
          </w:tcPr>
          <w:p w14:paraId="7F49FC6A" w14:textId="77777777" w:rsidR="006734DF" w:rsidRPr="00D336C4" w:rsidRDefault="006734DF" w:rsidP="00676098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>
              <w:rPr>
                <w:rFonts w:ascii="Times New Roman" w:hAnsi="Times New Roman" w:cs="Times New Roman"/>
                <w:b/>
                <w:sz w:val="44"/>
                <w:szCs w:val="40"/>
              </w:rPr>
              <w:t>Miriam Russ</w:t>
            </w: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5465796D" w14:textId="77777777" w:rsidR="006734DF" w:rsidRPr="00753082" w:rsidRDefault="006734DF" w:rsidP="0067609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53082">
              <w:rPr>
                <w:rFonts w:ascii="Times New Roman" w:hAnsi="Times New Roman" w:cs="Times New Roman"/>
                <w:bCs/>
                <w:sz w:val="20"/>
                <w:szCs w:val="20"/>
              </w:rPr>
              <w:t>Julius-Wimmer-Straße 9, Seewalchen am Attersee, Österreich</w:t>
            </w:r>
          </w:p>
          <w:p w14:paraId="53F01B72" w14:textId="77777777" w:rsidR="006734DF" w:rsidRPr="00D336C4" w:rsidRDefault="006734DF" w:rsidP="0067609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53082">
              <w:rPr>
                <w:rFonts w:ascii="Times New Roman" w:hAnsi="Times New Roman" w:cs="Times New Roman"/>
                <w:bCs/>
                <w:sz w:val="20"/>
                <w:szCs w:val="20"/>
              </w:rPr>
              <w:t>miriam1.russ@gmail.com | +43 677 61676924</w:t>
            </w:r>
          </w:p>
        </w:tc>
      </w:tr>
      <w:tr w:rsidR="006734DF" w:rsidRPr="00D336C4" w14:paraId="31A093EC" w14:textId="77777777" w:rsidTr="00361B77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6D635EF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SCHULBILDUNG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52DFD974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Wirtschaftsuniversität Wien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0A629DA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Wien</w:t>
            </w:r>
          </w:p>
        </w:tc>
      </w:tr>
      <w:tr w:rsidR="006734DF" w:rsidRPr="00D336C4" w14:paraId="4C692676" w14:textId="77777777" w:rsidTr="00361B77">
        <w:trPr>
          <w:trHeight w:val="276"/>
        </w:trPr>
        <w:tc>
          <w:tcPr>
            <w:tcW w:w="2268" w:type="dxa"/>
          </w:tcPr>
          <w:p w14:paraId="785784CC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508E6B90" w14:textId="77777777" w:rsidR="006734DF" w:rsidRPr="00373514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73514">
              <w:rPr>
                <w:rFonts w:ascii="Times New Roman" w:hAnsi="Times New Roman" w:cs="Times New Roman"/>
                <w:bCs/>
                <w:sz w:val="24"/>
                <w:szCs w:val="24"/>
              </w:rPr>
              <w:t>B.Sc. in Wirtschafts- und Sozialwissenschaften</w:t>
            </w:r>
          </w:p>
        </w:tc>
        <w:tc>
          <w:tcPr>
            <w:tcW w:w="2551" w:type="dxa"/>
            <w:gridSpan w:val="2"/>
            <w:vAlign w:val="bottom"/>
          </w:tcPr>
          <w:p w14:paraId="02C14B0F" w14:textId="4D49B4DD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09/2025</w:t>
            </w:r>
            <w:r w:rsidR="001C66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- </w:t>
            </w:r>
            <w:r w:rsidR="00334C82"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6734DF" w:rsidRPr="00D336C4" w14:paraId="09BF911D" w14:textId="77777777" w:rsidTr="00361B77">
        <w:trPr>
          <w:trHeight w:val="454"/>
        </w:trPr>
        <w:tc>
          <w:tcPr>
            <w:tcW w:w="2268" w:type="dxa"/>
          </w:tcPr>
          <w:p w14:paraId="78F5568E" w14:textId="7FF43ED2" w:rsidR="006734DF" w:rsidRPr="001C66E6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770686AF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Höhere Lehranstalt für wirtschaftliche Berufe</w:t>
            </w:r>
          </w:p>
        </w:tc>
        <w:tc>
          <w:tcPr>
            <w:tcW w:w="2551" w:type="dxa"/>
            <w:gridSpan w:val="2"/>
            <w:vAlign w:val="bottom"/>
          </w:tcPr>
          <w:p w14:paraId="5069E694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Vöcklabruck</w:t>
            </w:r>
          </w:p>
        </w:tc>
      </w:tr>
      <w:tr w:rsidR="006734DF" w:rsidRPr="00D336C4" w14:paraId="261C551A" w14:textId="77777777" w:rsidTr="00361B77">
        <w:trPr>
          <w:trHeight w:val="227"/>
        </w:trPr>
        <w:tc>
          <w:tcPr>
            <w:tcW w:w="2268" w:type="dxa"/>
          </w:tcPr>
          <w:p w14:paraId="152EB4BE" w14:textId="77777777" w:rsidR="006734DF" w:rsidRPr="00D336C4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3BD8A122" w14:textId="77777777" w:rsidR="006734DF" w:rsidRPr="004D43BA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43BA">
              <w:rPr>
                <w:rFonts w:ascii="Times New Roman" w:hAnsi="Times New Roman" w:cs="Times New Roman"/>
                <w:bCs/>
                <w:sz w:val="24"/>
                <w:szCs w:val="24"/>
              </w:rPr>
              <w:t>Reife- und Diplomprüfung (Note: 1,2)</w:t>
            </w:r>
          </w:p>
        </w:tc>
        <w:tc>
          <w:tcPr>
            <w:tcW w:w="2551" w:type="dxa"/>
            <w:gridSpan w:val="2"/>
            <w:vAlign w:val="bottom"/>
          </w:tcPr>
          <w:p w14:paraId="00AA7377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09/2020 – 09/2025</w:t>
            </w:r>
          </w:p>
        </w:tc>
      </w:tr>
      <w:tr w:rsidR="006734DF" w:rsidRPr="00D336C4" w14:paraId="21AB7F1F" w14:textId="77777777" w:rsidTr="00361B77">
        <w:trPr>
          <w:trHeight w:val="663"/>
        </w:trPr>
        <w:tc>
          <w:tcPr>
            <w:tcW w:w="2268" w:type="dxa"/>
          </w:tcPr>
          <w:p w14:paraId="27F99B1E" w14:textId="77777777" w:rsidR="006734DF" w:rsidRPr="00D336C4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8505" w:type="dxa"/>
            <w:gridSpan w:val="3"/>
          </w:tcPr>
          <w:p w14:paraId="2DC0969E" w14:textId="77777777" w:rsidR="006734DF" w:rsidRPr="00753082" w:rsidRDefault="006734DF" w:rsidP="0067609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Ehrung durch Landeshauptmann Mag. Thomas Stelzer für hervorragende schulische Leistungen</w:t>
            </w:r>
          </w:p>
          <w:p w14:paraId="505EFCE2" w14:textId="77777777" w:rsidR="006734DF" w:rsidRPr="00753082" w:rsidRDefault="006734DF" w:rsidP="0067609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Schwerpunktfächer: Betriebswirtschaft und Rechnungswesen</w:t>
            </w:r>
          </w:p>
          <w:p w14:paraId="67184540" w14:textId="77777777" w:rsidR="006734DF" w:rsidRPr="00753082" w:rsidRDefault="006734DF" w:rsidP="0067609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Berufsberechtigungen (mit wirtschaftlichem Schwerpunkt): Bürokauffrau, Unternehmerprüfung</w:t>
            </w:r>
          </w:p>
          <w:p w14:paraId="29259400" w14:textId="77777777" w:rsidR="006734DF" w:rsidRPr="00D336C4" w:rsidRDefault="006734DF" w:rsidP="00676098">
            <w:pPr>
              <w:pStyle w:val="Bullets"/>
              <w:rPr>
                <w:rFonts w:ascii="Times New Roman" w:hAnsi="Times New Roman" w:cs="Times New Roman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Mitarbeit bei zahlreichen renommierten Veranstaltungen (z.B. Wiener Opernball)</w:t>
            </w:r>
          </w:p>
        </w:tc>
      </w:tr>
      <w:tr w:rsidR="006734DF" w:rsidRPr="005C1AF3" w14:paraId="5AB8BEF0" w14:textId="77777777" w:rsidTr="00361B77">
        <w:trPr>
          <w:trHeight w:val="454"/>
        </w:trPr>
        <w:tc>
          <w:tcPr>
            <w:tcW w:w="2268" w:type="dxa"/>
            <w:vAlign w:val="bottom"/>
          </w:tcPr>
          <w:p w14:paraId="4B3887CD" w14:textId="77777777" w:rsidR="006734DF" w:rsidRPr="005C1AF3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52BE9E82" w14:textId="77777777" w:rsidR="006734DF" w:rsidRPr="005C1AF3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C1AF3">
              <w:rPr>
                <w:rFonts w:ascii="Times New Roman" w:hAnsi="Times New Roman" w:cs="Times New Roman"/>
                <w:b/>
                <w:sz w:val="24"/>
                <w:szCs w:val="28"/>
              </w:rPr>
              <w:t>Bundesgymnasium</w:t>
            </w:r>
          </w:p>
        </w:tc>
        <w:tc>
          <w:tcPr>
            <w:tcW w:w="2551" w:type="dxa"/>
            <w:gridSpan w:val="2"/>
            <w:vAlign w:val="bottom"/>
          </w:tcPr>
          <w:p w14:paraId="75D3D5AA" w14:textId="77777777" w:rsidR="006734DF" w:rsidRPr="005C1AF3" w:rsidRDefault="006734DF" w:rsidP="0067609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8"/>
              </w:rPr>
              <w:t>Vöcklabruck</w:t>
            </w:r>
          </w:p>
        </w:tc>
      </w:tr>
      <w:tr w:rsidR="006734DF" w:rsidRPr="005C1AF3" w14:paraId="25BA6B1C" w14:textId="77777777" w:rsidTr="00361B77">
        <w:trPr>
          <w:trHeight w:val="227"/>
        </w:trPr>
        <w:tc>
          <w:tcPr>
            <w:tcW w:w="2268" w:type="dxa"/>
          </w:tcPr>
          <w:p w14:paraId="7C81D17A" w14:textId="77777777" w:rsidR="006734DF" w:rsidRPr="005C1AF3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954" w:type="dxa"/>
          </w:tcPr>
          <w:p w14:paraId="1B4E42CA" w14:textId="77777777" w:rsidR="006734DF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4"/>
              </w:rPr>
              <w:t>Unterstufe (Note: 1,2)</w:t>
            </w:r>
          </w:p>
          <w:p w14:paraId="2464F076" w14:textId="77777777" w:rsidR="006734DF" w:rsidRPr="00C90DE7" w:rsidRDefault="006734DF" w:rsidP="00676098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551" w:type="dxa"/>
            <w:gridSpan w:val="2"/>
          </w:tcPr>
          <w:p w14:paraId="4F69B7BB" w14:textId="77777777" w:rsidR="006734DF" w:rsidRPr="005C1AF3" w:rsidRDefault="006734DF" w:rsidP="0067609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8"/>
              </w:rPr>
              <w:t>09/2016 – 09/2020</w:t>
            </w:r>
          </w:p>
        </w:tc>
      </w:tr>
      <w:tr w:rsidR="006734DF" w:rsidRPr="00D336C4" w14:paraId="58B85AA8" w14:textId="77777777" w:rsidTr="00361B77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BABD368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09DA2C81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BAWAG P.S.K. AG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11E9FDC0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Wien</w:t>
            </w:r>
          </w:p>
        </w:tc>
      </w:tr>
      <w:tr w:rsidR="006734DF" w:rsidRPr="00D336C4" w14:paraId="752CDDC7" w14:textId="77777777" w:rsidTr="00361B77">
        <w:trPr>
          <w:trHeight w:val="227"/>
        </w:trPr>
        <w:tc>
          <w:tcPr>
            <w:tcW w:w="2268" w:type="dxa"/>
          </w:tcPr>
          <w:p w14:paraId="337AC9CE" w14:textId="77777777" w:rsidR="006734DF" w:rsidRPr="00D336C4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954" w:type="dxa"/>
            <w:vAlign w:val="bottom"/>
          </w:tcPr>
          <w:p w14:paraId="089CB776" w14:textId="77777777" w:rsidR="006734DF" w:rsidRPr="004C61C5" w:rsidRDefault="006734DF" w:rsidP="00676098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sz w:val="24"/>
                <w:szCs w:val="24"/>
              </w:rPr>
              <w:t>Praktika im Front Office</w:t>
            </w:r>
          </w:p>
        </w:tc>
        <w:tc>
          <w:tcPr>
            <w:tcW w:w="2551" w:type="dxa"/>
            <w:gridSpan w:val="2"/>
          </w:tcPr>
          <w:p w14:paraId="7F36D240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07/2024 &amp; 08/2025</w:t>
            </w:r>
          </w:p>
        </w:tc>
      </w:tr>
      <w:tr w:rsidR="006734DF" w:rsidRPr="00D336C4" w14:paraId="334D0DEC" w14:textId="77777777" w:rsidTr="00361B77">
        <w:trPr>
          <w:trHeight w:val="649"/>
        </w:trPr>
        <w:tc>
          <w:tcPr>
            <w:tcW w:w="2268" w:type="dxa"/>
          </w:tcPr>
          <w:p w14:paraId="5545174C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505" w:type="dxa"/>
            <w:gridSpan w:val="3"/>
          </w:tcPr>
          <w:p w14:paraId="569BB020" w14:textId="676B78E4" w:rsidR="006734DF" w:rsidRPr="00FC496A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Betreuung von </w:t>
            </w:r>
            <w:r w:rsidR="008C340B">
              <w:rPr>
                <w:rFonts w:ascii="Times New Roman" w:hAnsi="Times New Roman" w:cs="Times New Roman"/>
                <w:i w:val="0"/>
                <w:iCs w:val="0"/>
              </w:rPr>
              <w:t>K</w:t>
            </w:r>
            <w:r>
              <w:rPr>
                <w:rFonts w:ascii="Times New Roman" w:hAnsi="Times New Roman" w:cs="Times New Roman"/>
                <w:i w:val="0"/>
                <w:iCs w:val="0"/>
              </w:rPr>
              <w:t>unden (Kundenkommunikation)</w:t>
            </w:r>
          </w:p>
          <w:p w14:paraId="39A733CD" w14:textId="77777777" w:rsidR="008C52B9" w:rsidRPr="008C52B9" w:rsidRDefault="008C52B9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C52B9">
              <w:rPr>
                <w:rFonts w:ascii="Times New Roman" w:hAnsi="Times New Roman" w:cs="Times New Roman"/>
                <w:i w:val="0"/>
                <w:iCs w:val="0"/>
              </w:rPr>
              <w:t>Hilfestellung bei Fragen zur Bedienung von Online- und Mobile-Banking</w:t>
            </w:r>
          </w:p>
          <w:p w14:paraId="327E6FA2" w14:textId="77777777" w:rsidR="006734DF" w:rsidRPr="008C52B9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im Bereich Servicekoordination</w:t>
            </w:r>
          </w:p>
          <w:p w14:paraId="5143DB9E" w14:textId="68156ED8" w:rsidR="008C52B9" w:rsidRPr="00D336C4" w:rsidRDefault="008C52B9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Abwicklung </w:t>
            </w:r>
            <w:r w:rsidR="007E1C3A">
              <w:rPr>
                <w:rFonts w:ascii="Times New Roman" w:hAnsi="Times New Roman" w:cs="Times New Roman"/>
                <w:i w:val="0"/>
                <w:iCs w:val="0"/>
              </w:rPr>
              <w:t>von Safe-Zutritten</w:t>
            </w:r>
          </w:p>
        </w:tc>
      </w:tr>
      <w:tr w:rsidR="006734DF" w:rsidRPr="00D336C4" w14:paraId="44989F9D" w14:textId="77777777" w:rsidTr="00361B77">
        <w:trPr>
          <w:trHeight w:val="459"/>
        </w:trPr>
        <w:tc>
          <w:tcPr>
            <w:tcW w:w="2268" w:type="dxa"/>
          </w:tcPr>
          <w:p w14:paraId="2E1BE230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7EC121E7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Strandhotel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Cadzand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-Bad</w:t>
            </w:r>
          </w:p>
        </w:tc>
        <w:tc>
          <w:tcPr>
            <w:tcW w:w="2551" w:type="dxa"/>
            <w:gridSpan w:val="2"/>
            <w:vAlign w:val="bottom"/>
          </w:tcPr>
          <w:p w14:paraId="523E8C49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Zeeland (NL)</w:t>
            </w:r>
          </w:p>
        </w:tc>
      </w:tr>
      <w:tr w:rsidR="006734DF" w:rsidRPr="00D336C4" w14:paraId="50D76C99" w14:textId="77777777" w:rsidTr="00361B77">
        <w:trPr>
          <w:trHeight w:val="206"/>
        </w:trPr>
        <w:tc>
          <w:tcPr>
            <w:tcW w:w="2268" w:type="dxa"/>
          </w:tcPr>
          <w:p w14:paraId="2E3034BC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54" w:type="dxa"/>
            <w:vAlign w:val="bottom"/>
          </w:tcPr>
          <w:p w14:paraId="0A63DCF4" w14:textId="77777777" w:rsidR="006734DF" w:rsidRPr="004C61C5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Praktikum als Restaurantfachfrau</w:t>
            </w:r>
          </w:p>
        </w:tc>
        <w:tc>
          <w:tcPr>
            <w:tcW w:w="2551" w:type="dxa"/>
            <w:gridSpan w:val="2"/>
          </w:tcPr>
          <w:p w14:paraId="34202926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06/2023 – 09/2023</w:t>
            </w:r>
          </w:p>
        </w:tc>
      </w:tr>
      <w:tr w:rsidR="006734DF" w:rsidRPr="00D336C4" w14:paraId="0962B6B4" w14:textId="77777777" w:rsidTr="00361B77">
        <w:trPr>
          <w:trHeight w:val="723"/>
        </w:trPr>
        <w:tc>
          <w:tcPr>
            <w:tcW w:w="2268" w:type="dxa"/>
            <w:tcBorders>
              <w:bottom w:val="single" w:sz="4" w:space="0" w:color="auto"/>
            </w:tcBorders>
          </w:tcPr>
          <w:p w14:paraId="736E0298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505" w:type="dxa"/>
            <w:gridSpan w:val="3"/>
            <w:tcBorders>
              <w:bottom w:val="single" w:sz="4" w:space="0" w:color="auto"/>
            </w:tcBorders>
          </w:tcPr>
          <w:p w14:paraId="5E667954" w14:textId="77777777" w:rsidR="006734DF" w:rsidRPr="00FC496A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Persönliche Betreuung internationaler Gäste auf höchstem Serviceniveau (Michelin-Stern-Restaurant)</w:t>
            </w:r>
          </w:p>
          <w:p w14:paraId="1C496BF3" w14:textId="77777777" w:rsidR="006734DF" w:rsidRPr="00C90DE7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Eigenständige Abwicklung und Überwachung von Inkassoprozessen</w:t>
            </w:r>
          </w:p>
          <w:p w14:paraId="47BF1A5A" w14:textId="77777777" w:rsidR="006734DF" w:rsidRPr="00C90DE7" w:rsidRDefault="006734DF" w:rsidP="00676098">
            <w:pPr>
              <w:rPr>
                <w:rFonts w:ascii="Times New Roman" w:hAnsi="Times New Roman" w:cs="Times New Roman"/>
                <w:sz w:val="16"/>
                <w:szCs w:val="16"/>
                <w:lang w:val="de-AT"/>
              </w:rPr>
            </w:pPr>
          </w:p>
        </w:tc>
      </w:tr>
      <w:tr w:rsidR="006734DF" w:rsidRPr="00946E47" w14:paraId="0CC0EBBA" w14:textId="77777777" w:rsidTr="00361B77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2B07E039" w14:textId="77777777" w:rsidR="006734DF" w:rsidRPr="00D336C4" w:rsidRDefault="006734D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6831B376" w14:textId="1BEE45D4" w:rsidR="006734DF" w:rsidRPr="00D336C4" w:rsidRDefault="003C2392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Mitgliedschaft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bei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1AE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VieXplore</w:t>
            </w:r>
            <w:proofErr w:type="spellEnd"/>
            <w:r w:rsidR="004A4D8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4A4D8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Studenteninitiative</w:t>
            </w:r>
            <w:proofErr w:type="spellEnd"/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55BE9E04" w14:textId="65844B55" w:rsidR="006734DF" w:rsidRPr="00946E47" w:rsidRDefault="008101E1" w:rsidP="00676098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</w:rPr>
            </w:pPr>
            <w:r w:rsidRPr="00946E47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</w:rPr>
              <w:t>W</w:t>
            </w:r>
            <w:r w:rsidR="00946E47" w:rsidRPr="00946E47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</w:rPr>
              <w:t>ien</w:t>
            </w:r>
          </w:p>
        </w:tc>
      </w:tr>
      <w:tr w:rsidR="00D053EF" w:rsidRPr="00D336C4" w14:paraId="339FDC9F" w14:textId="77777777" w:rsidTr="00361B77">
        <w:trPr>
          <w:trHeight w:val="187"/>
        </w:trPr>
        <w:tc>
          <w:tcPr>
            <w:tcW w:w="2268" w:type="dxa"/>
            <w:vAlign w:val="bottom"/>
          </w:tcPr>
          <w:p w14:paraId="48BDAD4A" w14:textId="77777777" w:rsidR="00D053EF" w:rsidRPr="00D336C4" w:rsidRDefault="00D053E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2FADB8F0" w14:textId="581010D1" w:rsidR="00D053EF" w:rsidRPr="004A4D89" w:rsidRDefault="004A4D89" w:rsidP="00676098">
            <w:pPr>
              <w:pStyle w:val="Ort"/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>Teilnahme</w:t>
            </w:r>
            <w:proofErr w:type="spellEnd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 xml:space="preserve"> an </w:t>
            </w:r>
            <w:proofErr w:type="spellStart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>wöchentlichen</w:t>
            </w:r>
            <w:proofErr w:type="spellEnd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>Treffen</w:t>
            </w:r>
            <w:proofErr w:type="spellEnd"/>
          </w:p>
        </w:tc>
        <w:tc>
          <w:tcPr>
            <w:tcW w:w="2551" w:type="dxa"/>
            <w:gridSpan w:val="2"/>
            <w:vAlign w:val="bottom"/>
          </w:tcPr>
          <w:p w14:paraId="369CACD9" w14:textId="726B2AAA" w:rsidR="00D053EF" w:rsidRDefault="00A34E04" w:rsidP="00676098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09</w:t>
            </w:r>
            <w:r w:rsidR="001C66E6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/2025 - heute</w:t>
            </w:r>
          </w:p>
        </w:tc>
      </w:tr>
      <w:tr w:rsidR="00487A26" w:rsidRPr="00D336C4" w14:paraId="2F5F9AFF" w14:textId="77777777" w:rsidTr="00361B77">
        <w:trPr>
          <w:trHeight w:val="187"/>
        </w:trPr>
        <w:tc>
          <w:tcPr>
            <w:tcW w:w="2268" w:type="dxa"/>
            <w:vAlign w:val="bottom"/>
          </w:tcPr>
          <w:p w14:paraId="0C9CB100" w14:textId="77777777" w:rsidR="00487A26" w:rsidRPr="00D336C4" w:rsidRDefault="00487A26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683524B8" w14:textId="77777777" w:rsidR="00487A26" w:rsidRDefault="00487A26" w:rsidP="00676098">
            <w:pPr>
              <w:pStyle w:val="Ort"/>
              <w:numPr>
                <w:ilvl w:val="0"/>
                <w:numId w:val="30"/>
              </w:numPr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2"/>
              </w:rPr>
              <w:t>Austausch zu Themen rund um Karriereplanung, Praktika und Bewerbungen</w:t>
            </w:r>
          </w:p>
          <w:p w14:paraId="773E62C2" w14:textId="044F1068" w:rsidR="00487A26" w:rsidRPr="00487A26" w:rsidRDefault="00487A26" w:rsidP="00676098">
            <w:pPr>
              <w:pStyle w:val="Ort"/>
              <w:numPr>
                <w:ilvl w:val="0"/>
                <w:numId w:val="30"/>
              </w:numPr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sz w:val="22"/>
                <w:lang w:val="en-US"/>
              </w:rPr>
            </w:pPr>
            <w:r w:rsidRPr="00487A26">
              <w:rPr>
                <w:rFonts w:ascii="Times New Roman" w:hAnsi="Times New Roman" w:cs="Times New Roman"/>
                <w:i w:val="0"/>
                <w:iCs/>
                <w:smallCaps w:val="0"/>
                <w:sz w:val="22"/>
              </w:rPr>
              <w:t>Ausbau von Netzwerk und Stärkung sozialer Kompetenzen durch Austausch mit Studierenden</w:t>
            </w:r>
          </w:p>
        </w:tc>
      </w:tr>
      <w:tr w:rsidR="00D053EF" w:rsidRPr="00D336C4" w14:paraId="65491DE6" w14:textId="77777777" w:rsidTr="00361B77">
        <w:trPr>
          <w:trHeight w:val="459"/>
        </w:trPr>
        <w:tc>
          <w:tcPr>
            <w:tcW w:w="2268" w:type="dxa"/>
            <w:vAlign w:val="bottom"/>
          </w:tcPr>
          <w:p w14:paraId="31C6719E" w14:textId="77777777" w:rsidR="00D053EF" w:rsidRPr="00D336C4" w:rsidRDefault="00D053E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25018255" w14:textId="0EA6E8B8" w:rsidR="00D053EF" w:rsidRDefault="00D053E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Austrain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Dance Cup</w:t>
            </w:r>
          </w:p>
        </w:tc>
        <w:tc>
          <w:tcPr>
            <w:tcW w:w="2551" w:type="dxa"/>
            <w:gridSpan w:val="2"/>
            <w:vAlign w:val="bottom"/>
          </w:tcPr>
          <w:p w14:paraId="45F1B8BE" w14:textId="194FC158" w:rsidR="00D053EF" w:rsidRDefault="00D053EF" w:rsidP="00676098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Bad-Ischl</w:t>
            </w:r>
          </w:p>
        </w:tc>
      </w:tr>
      <w:tr w:rsidR="006734DF" w:rsidRPr="00D336C4" w14:paraId="56A1D6B3" w14:textId="77777777" w:rsidTr="00361B77">
        <w:trPr>
          <w:trHeight w:val="188"/>
        </w:trPr>
        <w:tc>
          <w:tcPr>
            <w:tcW w:w="2268" w:type="dxa"/>
          </w:tcPr>
          <w:p w14:paraId="6020041A" w14:textId="77777777" w:rsidR="006734DF" w:rsidRPr="00D336C4" w:rsidRDefault="006734DF" w:rsidP="00676098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6096" w:type="dxa"/>
            <w:gridSpan w:val="2"/>
            <w:vAlign w:val="bottom"/>
          </w:tcPr>
          <w:p w14:paraId="474A48DD" w14:textId="77777777" w:rsidR="006734DF" w:rsidRPr="004C61C5" w:rsidRDefault="006734DF" w:rsidP="00676098">
            <w:pPr>
              <w:pStyle w:val="Beschreibung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de-AT"/>
              </w:rPr>
            </w:pPr>
            <w:r w:rsidRPr="004C61C5">
              <w:rPr>
                <w:rFonts w:ascii="Times New Roman" w:hAnsi="Times New Roman" w:cs="Times New Roman"/>
                <w:bCs/>
                <w:sz w:val="24"/>
                <w:szCs w:val="24"/>
              </w:rPr>
              <w:t>Jeweils 3-tägige Mitarbeit bei der Veranstaltungsorganisation</w:t>
            </w:r>
          </w:p>
        </w:tc>
        <w:tc>
          <w:tcPr>
            <w:tcW w:w="2409" w:type="dxa"/>
          </w:tcPr>
          <w:p w14:paraId="07DA23F3" w14:textId="77777777" w:rsidR="006734DF" w:rsidRPr="00D336C4" w:rsidRDefault="006734DF" w:rsidP="00676098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2021-2023</w:t>
            </w:r>
          </w:p>
        </w:tc>
      </w:tr>
      <w:tr w:rsidR="006734DF" w:rsidRPr="00D336C4" w14:paraId="326050A5" w14:textId="77777777" w:rsidTr="00361B77">
        <w:trPr>
          <w:trHeight w:val="188"/>
        </w:trPr>
        <w:tc>
          <w:tcPr>
            <w:tcW w:w="2268" w:type="dxa"/>
          </w:tcPr>
          <w:p w14:paraId="19B67E6D" w14:textId="77777777" w:rsidR="006734DF" w:rsidRPr="00D336C4" w:rsidRDefault="006734DF" w:rsidP="0067609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8505" w:type="dxa"/>
            <w:gridSpan w:val="3"/>
          </w:tcPr>
          <w:p w14:paraId="091CD692" w14:textId="77777777" w:rsidR="006734DF" w:rsidRPr="00A27328" w:rsidRDefault="006734DF" w:rsidP="00676098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in den Bereichen Gästebetreuung, Verkauf und Informationsservice</w:t>
            </w:r>
          </w:p>
        </w:tc>
      </w:tr>
      <w:tr w:rsidR="006734DF" w:rsidRPr="00D336C4" w14:paraId="4EF5C03D" w14:textId="77777777" w:rsidTr="00361B77">
        <w:trPr>
          <w:trHeight w:val="459"/>
        </w:trPr>
        <w:tc>
          <w:tcPr>
            <w:tcW w:w="2268" w:type="dxa"/>
          </w:tcPr>
          <w:p w14:paraId="340286DC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5FFC733F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Sportverein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 xml:space="preserve"> VKL Vikings Basketball</w:t>
            </w:r>
          </w:p>
        </w:tc>
        <w:tc>
          <w:tcPr>
            <w:tcW w:w="2551" w:type="dxa"/>
            <w:gridSpan w:val="2"/>
            <w:vAlign w:val="bottom"/>
          </w:tcPr>
          <w:p w14:paraId="72DE231B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Kammer-Schörfling</w:t>
            </w:r>
          </w:p>
        </w:tc>
      </w:tr>
      <w:tr w:rsidR="006734DF" w:rsidRPr="00D336C4" w14:paraId="33A838E7" w14:textId="77777777" w:rsidTr="00361B77">
        <w:trPr>
          <w:trHeight w:val="113"/>
        </w:trPr>
        <w:tc>
          <w:tcPr>
            <w:tcW w:w="2268" w:type="dxa"/>
          </w:tcPr>
          <w:p w14:paraId="44DCC0B2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63D95304" w14:textId="77777777" w:rsidR="006734DF" w:rsidRPr="004C61C5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Aktive Basketballspielerin</w:t>
            </w:r>
          </w:p>
        </w:tc>
        <w:tc>
          <w:tcPr>
            <w:tcW w:w="2551" w:type="dxa"/>
            <w:gridSpan w:val="2"/>
          </w:tcPr>
          <w:p w14:paraId="23529EF1" w14:textId="77777777" w:rsidR="006734DF" w:rsidRPr="00542042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2016-2020</w:t>
            </w:r>
          </w:p>
        </w:tc>
      </w:tr>
      <w:tr w:rsidR="006734DF" w:rsidRPr="00D336C4" w14:paraId="2CE214A4" w14:textId="77777777" w:rsidTr="00361B77">
        <w:trPr>
          <w:trHeight w:val="57"/>
        </w:trPr>
        <w:tc>
          <w:tcPr>
            <w:tcW w:w="2268" w:type="dxa"/>
          </w:tcPr>
          <w:p w14:paraId="579BB5FB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0BA143A4" w14:textId="77777777" w:rsidR="006734DF" w:rsidRPr="00C90DE7" w:rsidRDefault="006734DF" w:rsidP="00676098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Größten Erfolge: Oberösterreichische Basketballverbands Meisterin (2017. 2018, 2019), Niederösterreichische Basketballverbands Meisterin (2018)</w:t>
            </w:r>
          </w:p>
          <w:p w14:paraId="44AC9BCE" w14:textId="77777777" w:rsidR="006734DF" w:rsidRPr="00C90DE7" w:rsidRDefault="006734DF" w:rsidP="00676098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Cs/>
                <w:i w:val="0"/>
                <w:iCs w:val="0"/>
                <w:sz w:val="16"/>
                <w:szCs w:val="16"/>
              </w:rPr>
            </w:pPr>
          </w:p>
        </w:tc>
      </w:tr>
      <w:tr w:rsidR="006734DF" w:rsidRPr="00D336C4" w14:paraId="76BFBD34" w14:textId="77777777" w:rsidTr="00361B77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83E9325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8505" w:type="dxa"/>
            <w:gridSpan w:val="3"/>
            <w:tcBorders>
              <w:top w:val="single" w:sz="4" w:space="0" w:color="auto"/>
            </w:tcBorders>
            <w:vAlign w:val="bottom"/>
          </w:tcPr>
          <w:p w14:paraId="139FDBCB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 xml:space="preserve">B2), </w:t>
            </w:r>
            <w:r w:rsidRPr="00D95F5D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Französisch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Pr="00D95F5D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(B1)</w:t>
            </w:r>
          </w:p>
        </w:tc>
      </w:tr>
      <w:tr w:rsidR="006734DF" w:rsidRPr="00D336C4" w14:paraId="40A79302" w14:textId="77777777" w:rsidTr="00361B77">
        <w:trPr>
          <w:trHeight w:val="340"/>
        </w:trPr>
        <w:tc>
          <w:tcPr>
            <w:tcW w:w="2268" w:type="dxa"/>
          </w:tcPr>
          <w:p w14:paraId="34CA7884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567E26E9" w14:textId="43D37D1A" w:rsidR="006734DF" w:rsidRPr="00D336C4" w:rsidRDefault="00DB45F2" w:rsidP="0067609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Microsoft Office:</w:t>
            </w:r>
            <w:r w:rsidR="006734DF"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4355D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Excel, Power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Point, Word </w:t>
            </w:r>
            <w:r w:rsidR="006734DF"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="006734DF"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="005250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6734DF" w:rsidRPr="00D336C4" w14:paraId="30F8AD84" w14:textId="77777777" w:rsidTr="00361B77">
        <w:trPr>
          <w:trHeight w:val="340"/>
        </w:trPr>
        <w:tc>
          <w:tcPr>
            <w:tcW w:w="2268" w:type="dxa"/>
          </w:tcPr>
          <w:p w14:paraId="77BF8FCF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0AFD0179" w14:textId="6690434B" w:rsidR="006734DF" w:rsidRPr="00FF7FBC" w:rsidRDefault="006734DF" w:rsidP="0067609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Gesundheit und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nachhaltige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Ernährung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Wahlfach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Gesund.Sozial.Aktiv</w:t>
            </w:r>
            <w:proofErr w:type="spellEnd"/>
            <w:proofErr w:type="gram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Ausbildung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zur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Vegan-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Vegetarischen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Fachkraft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), Reisen (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Teilnahme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an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französischer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Intensivsprachwoche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72E2971" w14:textId="77777777" w:rsidR="006734DF" w:rsidRPr="00D336C4" w:rsidRDefault="006734DF" w:rsidP="0067609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</w:p>
        </w:tc>
      </w:tr>
      <w:tr w:rsidR="006734DF" w:rsidRPr="00D336C4" w14:paraId="6B32576F" w14:textId="77777777" w:rsidTr="00361B77">
        <w:trPr>
          <w:trHeight w:val="794"/>
        </w:trPr>
        <w:tc>
          <w:tcPr>
            <w:tcW w:w="10773" w:type="dxa"/>
            <w:gridSpan w:val="4"/>
            <w:vAlign w:val="bottom"/>
          </w:tcPr>
          <w:p w14:paraId="4F257625" w14:textId="4811B94C" w:rsidR="006734DF" w:rsidRPr="00D336C4" w:rsidRDefault="00754694" w:rsidP="00676098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Wien,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TIME \@ "dd.MM.yyyy"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157056">
              <w:rPr>
                <w:rFonts w:ascii="Times New Roman" w:hAnsi="Times New Roman" w:cs="Times New Roman"/>
                <w:noProof/>
                <w:sz w:val="24"/>
                <w:szCs w:val="24"/>
              </w:rPr>
              <w:t>17.10.2025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23D03261" w14:textId="68295F09" w:rsidR="003C5B7B" w:rsidRPr="0074111D" w:rsidRDefault="003C5B7B">
      <w:pPr>
        <w:rPr>
          <w:sz w:val="18"/>
        </w:rPr>
      </w:pPr>
    </w:p>
    <w:sectPr w:rsidR="003C5B7B" w:rsidRPr="0074111D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7F73" w14:textId="77777777" w:rsidR="00DA0D06" w:rsidRDefault="00DA0D06" w:rsidP="00BE053D">
      <w:pPr>
        <w:spacing w:after="0" w:line="240" w:lineRule="auto"/>
      </w:pPr>
      <w:r>
        <w:separator/>
      </w:r>
    </w:p>
  </w:endnote>
  <w:endnote w:type="continuationSeparator" w:id="0">
    <w:p w14:paraId="75E9F1F8" w14:textId="77777777" w:rsidR="00DA0D06" w:rsidRDefault="00DA0D0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6ECF1" w14:textId="77777777" w:rsidR="00DA0D06" w:rsidRDefault="00DA0D06" w:rsidP="00BE053D">
      <w:pPr>
        <w:spacing w:after="0" w:line="240" w:lineRule="auto"/>
      </w:pPr>
      <w:r>
        <w:separator/>
      </w:r>
    </w:p>
  </w:footnote>
  <w:footnote w:type="continuationSeparator" w:id="0">
    <w:p w14:paraId="46EC548A" w14:textId="77777777" w:rsidR="00DA0D06" w:rsidRDefault="00DA0D0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E18F4"/>
    <w:multiLevelType w:val="hybridMultilevel"/>
    <w:tmpl w:val="1A3A6F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6F70E1"/>
    <w:multiLevelType w:val="hybridMultilevel"/>
    <w:tmpl w:val="53FEB1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837C5"/>
    <w:multiLevelType w:val="hybridMultilevel"/>
    <w:tmpl w:val="77A09D2C"/>
    <w:lvl w:ilvl="0" w:tplc="B8648B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A0BB1"/>
    <w:multiLevelType w:val="hybridMultilevel"/>
    <w:tmpl w:val="9C8654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1"/>
  </w:num>
  <w:num w:numId="3" w16cid:durableId="1675953327">
    <w:abstractNumId w:val="23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7"/>
  </w:num>
  <w:num w:numId="9" w16cid:durableId="297037049">
    <w:abstractNumId w:val="14"/>
  </w:num>
  <w:num w:numId="10" w16cid:durableId="617180053">
    <w:abstractNumId w:val="28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6"/>
  </w:num>
  <w:num w:numId="16" w16cid:durableId="1503201666">
    <w:abstractNumId w:val="4"/>
  </w:num>
  <w:num w:numId="17" w16cid:durableId="767970183">
    <w:abstractNumId w:val="20"/>
  </w:num>
  <w:num w:numId="18" w16cid:durableId="1869219957">
    <w:abstractNumId w:val="3"/>
  </w:num>
  <w:num w:numId="19" w16cid:durableId="653602651">
    <w:abstractNumId w:val="22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5"/>
  </w:num>
  <w:num w:numId="25" w16cid:durableId="1064911525">
    <w:abstractNumId w:val="7"/>
  </w:num>
  <w:num w:numId="26" w16cid:durableId="1742479258">
    <w:abstractNumId w:val="6"/>
  </w:num>
  <w:num w:numId="27" w16cid:durableId="1480150763">
    <w:abstractNumId w:val="23"/>
  </w:num>
  <w:num w:numId="28" w16cid:durableId="1422678817">
    <w:abstractNumId w:val="18"/>
  </w:num>
  <w:num w:numId="29" w16cid:durableId="912739194">
    <w:abstractNumId w:val="19"/>
  </w:num>
  <w:num w:numId="30" w16cid:durableId="5173537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659E"/>
    <w:rsid w:val="00061D33"/>
    <w:rsid w:val="00064643"/>
    <w:rsid w:val="00087747"/>
    <w:rsid w:val="000A1FDA"/>
    <w:rsid w:val="000B63E2"/>
    <w:rsid w:val="000B6548"/>
    <w:rsid w:val="000C4811"/>
    <w:rsid w:val="000D671A"/>
    <w:rsid w:val="00103EC5"/>
    <w:rsid w:val="00116C6E"/>
    <w:rsid w:val="00117C25"/>
    <w:rsid w:val="00125CA6"/>
    <w:rsid w:val="00156FC9"/>
    <w:rsid w:val="00157056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C66E6"/>
    <w:rsid w:val="001D4DCD"/>
    <w:rsid w:val="001D5F50"/>
    <w:rsid w:val="001F4175"/>
    <w:rsid w:val="00223A4D"/>
    <w:rsid w:val="0023054D"/>
    <w:rsid w:val="00232CB5"/>
    <w:rsid w:val="00234A7E"/>
    <w:rsid w:val="0024373D"/>
    <w:rsid w:val="002508C2"/>
    <w:rsid w:val="002537EB"/>
    <w:rsid w:val="00267252"/>
    <w:rsid w:val="00274547"/>
    <w:rsid w:val="00282DB0"/>
    <w:rsid w:val="002B2091"/>
    <w:rsid w:val="002C577B"/>
    <w:rsid w:val="002C6972"/>
    <w:rsid w:val="002D03DD"/>
    <w:rsid w:val="002D2B32"/>
    <w:rsid w:val="002D4516"/>
    <w:rsid w:val="002F46AD"/>
    <w:rsid w:val="003101F0"/>
    <w:rsid w:val="00314B7A"/>
    <w:rsid w:val="00324BC5"/>
    <w:rsid w:val="00332CE5"/>
    <w:rsid w:val="00334C82"/>
    <w:rsid w:val="00340BAB"/>
    <w:rsid w:val="003418E0"/>
    <w:rsid w:val="00347F8D"/>
    <w:rsid w:val="00361B77"/>
    <w:rsid w:val="00372F7B"/>
    <w:rsid w:val="003733E5"/>
    <w:rsid w:val="00373514"/>
    <w:rsid w:val="0038582A"/>
    <w:rsid w:val="00390EA6"/>
    <w:rsid w:val="003C2392"/>
    <w:rsid w:val="003C5B7B"/>
    <w:rsid w:val="003E27C3"/>
    <w:rsid w:val="003F3E3F"/>
    <w:rsid w:val="003F75B7"/>
    <w:rsid w:val="004067B8"/>
    <w:rsid w:val="004154BE"/>
    <w:rsid w:val="0042013D"/>
    <w:rsid w:val="00422F83"/>
    <w:rsid w:val="00426D7E"/>
    <w:rsid w:val="0043430C"/>
    <w:rsid w:val="004355DC"/>
    <w:rsid w:val="00435E6D"/>
    <w:rsid w:val="00443668"/>
    <w:rsid w:val="004460BD"/>
    <w:rsid w:val="004516B8"/>
    <w:rsid w:val="00452EE8"/>
    <w:rsid w:val="00456B0D"/>
    <w:rsid w:val="00476AF8"/>
    <w:rsid w:val="00484FD7"/>
    <w:rsid w:val="00487A26"/>
    <w:rsid w:val="004929FB"/>
    <w:rsid w:val="004A4D89"/>
    <w:rsid w:val="004A54BA"/>
    <w:rsid w:val="004B6A5E"/>
    <w:rsid w:val="004C61C5"/>
    <w:rsid w:val="004D43BA"/>
    <w:rsid w:val="00502A72"/>
    <w:rsid w:val="00507EA7"/>
    <w:rsid w:val="00525012"/>
    <w:rsid w:val="00526089"/>
    <w:rsid w:val="00527A28"/>
    <w:rsid w:val="00527DCA"/>
    <w:rsid w:val="00540886"/>
    <w:rsid w:val="00542042"/>
    <w:rsid w:val="00555D1F"/>
    <w:rsid w:val="005716D4"/>
    <w:rsid w:val="00571B60"/>
    <w:rsid w:val="00585A4D"/>
    <w:rsid w:val="005C1AF3"/>
    <w:rsid w:val="005D6329"/>
    <w:rsid w:val="005E57F6"/>
    <w:rsid w:val="005E6950"/>
    <w:rsid w:val="006058D8"/>
    <w:rsid w:val="00610200"/>
    <w:rsid w:val="00623699"/>
    <w:rsid w:val="00626A1E"/>
    <w:rsid w:val="00630284"/>
    <w:rsid w:val="00632D5A"/>
    <w:rsid w:val="00635515"/>
    <w:rsid w:val="006546FD"/>
    <w:rsid w:val="00665BF3"/>
    <w:rsid w:val="00666467"/>
    <w:rsid w:val="006732D6"/>
    <w:rsid w:val="006734DF"/>
    <w:rsid w:val="0067609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082"/>
    <w:rsid w:val="00753D4A"/>
    <w:rsid w:val="00754694"/>
    <w:rsid w:val="00756912"/>
    <w:rsid w:val="007605A9"/>
    <w:rsid w:val="00761609"/>
    <w:rsid w:val="00763DCE"/>
    <w:rsid w:val="00776C46"/>
    <w:rsid w:val="00782209"/>
    <w:rsid w:val="0078260B"/>
    <w:rsid w:val="007838D1"/>
    <w:rsid w:val="00785254"/>
    <w:rsid w:val="00785853"/>
    <w:rsid w:val="00791AE6"/>
    <w:rsid w:val="007966F0"/>
    <w:rsid w:val="00797BFC"/>
    <w:rsid w:val="007A720F"/>
    <w:rsid w:val="007C6A3C"/>
    <w:rsid w:val="007D4BEE"/>
    <w:rsid w:val="007D5BE9"/>
    <w:rsid w:val="007E1C3A"/>
    <w:rsid w:val="007F67B2"/>
    <w:rsid w:val="007F7C44"/>
    <w:rsid w:val="008050E4"/>
    <w:rsid w:val="008101E1"/>
    <w:rsid w:val="0082257D"/>
    <w:rsid w:val="00853438"/>
    <w:rsid w:val="00866846"/>
    <w:rsid w:val="00875DA9"/>
    <w:rsid w:val="00887DAE"/>
    <w:rsid w:val="00895E38"/>
    <w:rsid w:val="008A782B"/>
    <w:rsid w:val="008B0FC0"/>
    <w:rsid w:val="008C340B"/>
    <w:rsid w:val="008C429A"/>
    <w:rsid w:val="008C52B9"/>
    <w:rsid w:val="008E1F3D"/>
    <w:rsid w:val="008E4BDC"/>
    <w:rsid w:val="008F03A1"/>
    <w:rsid w:val="009053D7"/>
    <w:rsid w:val="0091331D"/>
    <w:rsid w:val="00921440"/>
    <w:rsid w:val="0093223C"/>
    <w:rsid w:val="00941A87"/>
    <w:rsid w:val="00946E47"/>
    <w:rsid w:val="009501C2"/>
    <w:rsid w:val="00964931"/>
    <w:rsid w:val="009668B9"/>
    <w:rsid w:val="00972991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34E04"/>
    <w:rsid w:val="00A43BC1"/>
    <w:rsid w:val="00A74225"/>
    <w:rsid w:val="00A936D5"/>
    <w:rsid w:val="00AA1EB0"/>
    <w:rsid w:val="00AA2DA3"/>
    <w:rsid w:val="00AA5180"/>
    <w:rsid w:val="00AA5A9C"/>
    <w:rsid w:val="00AB016A"/>
    <w:rsid w:val="00AB2A5A"/>
    <w:rsid w:val="00AD28F8"/>
    <w:rsid w:val="00AE6ECA"/>
    <w:rsid w:val="00B0230B"/>
    <w:rsid w:val="00B17D95"/>
    <w:rsid w:val="00B23509"/>
    <w:rsid w:val="00B256AC"/>
    <w:rsid w:val="00B359DB"/>
    <w:rsid w:val="00B3632B"/>
    <w:rsid w:val="00B409D8"/>
    <w:rsid w:val="00B5178D"/>
    <w:rsid w:val="00B67F1F"/>
    <w:rsid w:val="00B701D7"/>
    <w:rsid w:val="00B90595"/>
    <w:rsid w:val="00B91D9D"/>
    <w:rsid w:val="00BA215A"/>
    <w:rsid w:val="00BB5F09"/>
    <w:rsid w:val="00BC0D9F"/>
    <w:rsid w:val="00BD3028"/>
    <w:rsid w:val="00BD4427"/>
    <w:rsid w:val="00BE053D"/>
    <w:rsid w:val="00BE46A8"/>
    <w:rsid w:val="00BF1A7A"/>
    <w:rsid w:val="00BF1FA3"/>
    <w:rsid w:val="00C00974"/>
    <w:rsid w:val="00C018E4"/>
    <w:rsid w:val="00C066FA"/>
    <w:rsid w:val="00C23B52"/>
    <w:rsid w:val="00C25387"/>
    <w:rsid w:val="00C54BE3"/>
    <w:rsid w:val="00C57F80"/>
    <w:rsid w:val="00C768ED"/>
    <w:rsid w:val="00C82A8F"/>
    <w:rsid w:val="00C83442"/>
    <w:rsid w:val="00C90DE7"/>
    <w:rsid w:val="00C916C2"/>
    <w:rsid w:val="00CB7401"/>
    <w:rsid w:val="00CC7F56"/>
    <w:rsid w:val="00CD1B12"/>
    <w:rsid w:val="00CD55DC"/>
    <w:rsid w:val="00CE1BBC"/>
    <w:rsid w:val="00CE2595"/>
    <w:rsid w:val="00CE28CC"/>
    <w:rsid w:val="00CE72FC"/>
    <w:rsid w:val="00CF31EE"/>
    <w:rsid w:val="00D053EF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95F5D"/>
    <w:rsid w:val="00DA0D06"/>
    <w:rsid w:val="00DA69DF"/>
    <w:rsid w:val="00DB33F8"/>
    <w:rsid w:val="00DB45F2"/>
    <w:rsid w:val="00DD0FC2"/>
    <w:rsid w:val="00DD2957"/>
    <w:rsid w:val="00DD38E2"/>
    <w:rsid w:val="00E00140"/>
    <w:rsid w:val="00E13110"/>
    <w:rsid w:val="00E24DF1"/>
    <w:rsid w:val="00E40B9A"/>
    <w:rsid w:val="00E431ED"/>
    <w:rsid w:val="00E55D90"/>
    <w:rsid w:val="00E64FF5"/>
    <w:rsid w:val="00E7467D"/>
    <w:rsid w:val="00E907EC"/>
    <w:rsid w:val="00EA1F27"/>
    <w:rsid w:val="00EA5421"/>
    <w:rsid w:val="00EB34FC"/>
    <w:rsid w:val="00EB5816"/>
    <w:rsid w:val="00ED0EA9"/>
    <w:rsid w:val="00ED6DC8"/>
    <w:rsid w:val="00EE1126"/>
    <w:rsid w:val="00EF2D11"/>
    <w:rsid w:val="00EF77DF"/>
    <w:rsid w:val="00F11BEF"/>
    <w:rsid w:val="00F165E1"/>
    <w:rsid w:val="00F257ED"/>
    <w:rsid w:val="00F258E7"/>
    <w:rsid w:val="00F25D5B"/>
    <w:rsid w:val="00F31B84"/>
    <w:rsid w:val="00F405C3"/>
    <w:rsid w:val="00F44F5F"/>
    <w:rsid w:val="00F57BA5"/>
    <w:rsid w:val="00F631EC"/>
    <w:rsid w:val="00F64C22"/>
    <w:rsid w:val="00F64FA7"/>
    <w:rsid w:val="00F70921"/>
    <w:rsid w:val="00F725FC"/>
    <w:rsid w:val="00F74D19"/>
    <w:rsid w:val="00F77097"/>
    <w:rsid w:val="00F80053"/>
    <w:rsid w:val="00F94EB8"/>
    <w:rsid w:val="00FA02C7"/>
    <w:rsid w:val="00FA4186"/>
    <w:rsid w:val="00FC0531"/>
    <w:rsid w:val="00FC13F0"/>
    <w:rsid w:val="00FC496A"/>
    <w:rsid w:val="00FD0FB7"/>
    <w:rsid w:val="00FE79A2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Miriam</cp:lastModifiedBy>
  <cp:revision>58</cp:revision>
  <dcterms:created xsi:type="dcterms:W3CDTF">2025-08-14T17:59:00Z</dcterms:created>
  <dcterms:modified xsi:type="dcterms:W3CDTF">2025-10-17T11:15:00Z</dcterms:modified>
</cp:coreProperties>
</file>