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425"/>
        <w:gridCol w:w="142"/>
        <w:gridCol w:w="283"/>
        <w:gridCol w:w="142"/>
        <w:gridCol w:w="3260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62E5F114" w:rsidR="00E55D90" w:rsidRPr="00F44F5F" w:rsidRDefault="0094514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Ben Augsberger</w:t>
            </w:r>
          </w:p>
          <w:p w14:paraId="2D363F9A" w14:textId="133D84C6" w:rsidR="00F44F5F" w:rsidRPr="00F44F5F" w:rsidRDefault="0094514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Hemauerstraße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Regensburg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93047</w:t>
            </w:r>
          </w:p>
          <w:p w14:paraId="135895E2" w14:textId="63FCE79D" w:rsidR="00F44F5F" w:rsidRPr="00F44F5F" w:rsidRDefault="0094514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augsberger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1625462158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BC8A544" w:rsidR="00D1492F" w:rsidRPr="00F44F5F" w:rsidRDefault="00463AFB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 Regensburg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28D007D" w:rsidR="00D1492F" w:rsidRPr="00F44F5F" w:rsidRDefault="0094514F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Regensburg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3F8C513C" w:rsidR="00D1492F" w:rsidRPr="00F44F5F" w:rsidRDefault="00463AF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</w:t>
            </w:r>
            <w:r w:rsidR="0094514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Notendurchschnitt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2,</w:t>
            </w:r>
            <w:r w:rsidR="0094514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0)</w:t>
            </w:r>
          </w:p>
        </w:tc>
        <w:tc>
          <w:tcPr>
            <w:tcW w:w="4683" w:type="dxa"/>
            <w:gridSpan w:val="6"/>
          </w:tcPr>
          <w:p w14:paraId="419A9228" w14:textId="0DE5C54A" w:rsidR="00D1492F" w:rsidRPr="00F44F5F" w:rsidRDefault="0094514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9"/>
          </w:tcPr>
          <w:p w14:paraId="1895B9D1" w14:textId="77777777" w:rsidR="00426D7E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463AF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Finanzmanagement und -berichterstattung</w:t>
            </w:r>
          </w:p>
          <w:p w14:paraId="7A71E6B0" w14:textId="6C944891" w:rsidR="0094514F" w:rsidRPr="00FE0496" w:rsidRDefault="0094514F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Voraussichtlicher Bachelor-Abschluss: 08/2026</w:t>
            </w:r>
          </w:p>
        </w:tc>
      </w:tr>
      <w:tr w:rsidR="00463AFB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24CD6FB9" w:rsidR="00463AFB" w:rsidRPr="00F44F5F" w:rsidRDefault="00463AFB" w:rsidP="00463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Carl-Friedrich-Gauß</w:t>
            </w:r>
          </w:p>
        </w:tc>
        <w:tc>
          <w:tcPr>
            <w:tcW w:w="3260" w:type="dxa"/>
            <w:vAlign w:val="bottom"/>
          </w:tcPr>
          <w:p w14:paraId="63D86F51" w14:textId="18EDCD24" w:rsidR="00463AFB" w:rsidRPr="00F44F5F" w:rsidRDefault="0094514F" w:rsidP="00463AF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Schwandorf</w:t>
            </w:r>
          </w:p>
        </w:tc>
      </w:tr>
      <w:tr w:rsidR="00463AFB" w:rsidRPr="00F44F5F" w14:paraId="62632213" w14:textId="77777777" w:rsidTr="00FE0496">
        <w:tc>
          <w:tcPr>
            <w:tcW w:w="5387" w:type="dxa"/>
            <w:gridSpan w:val="2"/>
          </w:tcPr>
          <w:p w14:paraId="5F71027E" w14:textId="25B3B79F" w:rsidR="00463AFB" w:rsidRPr="00F44F5F" w:rsidRDefault="00463AFB" w:rsidP="00463AF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(Note: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2,0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819" w:type="dxa"/>
            <w:gridSpan w:val="7"/>
          </w:tcPr>
          <w:p w14:paraId="51FC9814" w14:textId="70195855" w:rsidR="00463AFB" w:rsidRPr="00F44F5F" w:rsidRDefault="00463AFB" w:rsidP="00463AF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09/201</w:t>
            </w:r>
            <w:r w:rsidR="0094514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94514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94514F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463AFB" w:rsidRPr="00F44F5F" w14:paraId="4D68BFE7" w14:textId="77777777" w:rsidTr="00FE0496">
        <w:tc>
          <w:tcPr>
            <w:tcW w:w="10206" w:type="dxa"/>
            <w:gridSpan w:val="9"/>
          </w:tcPr>
          <w:p w14:paraId="54BF63E9" w14:textId="1F7A54DE" w:rsidR="00463AFB" w:rsidRPr="00FE0496" w:rsidRDefault="00463AFB" w:rsidP="00463AF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Abiturf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ächer: Mathematik, Englisch,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Deutsch, Italienisch, Ethik</w:t>
            </w:r>
          </w:p>
        </w:tc>
      </w:tr>
      <w:tr w:rsidR="00463AFB" w:rsidRPr="00F44F5F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463AFB" w:rsidRPr="00F44F5F" w:rsidRDefault="00463AFB" w:rsidP="00463AFB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463AFB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A132941" w:rsidR="00463AFB" w:rsidRPr="00F44F5F" w:rsidRDefault="0094514F" w:rsidP="00463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KPMG AG Wirtschaftsprüfungsgesellschaft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7AFA5536" w:rsidR="00463AFB" w:rsidRPr="00F44F5F" w:rsidRDefault="0094514F" w:rsidP="00463AF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Regensburg</w:t>
            </w:r>
          </w:p>
        </w:tc>
      </w:tr>
      <w:tr w:rsidR="00463AFB" w:rsidRPr="00F44F5F" w14:paraId="335D84E9" w14:textId="77777777" w:rsidTr="00FE0496">
        <w:tc>
          <w:tcPr>
            <w:tcW w:w="5954" w:type="dxa"/>
            <w:gridSpan w:val="4"/>
          </w:tcPr>
          <w:p w14:paraId="20B1570F" w14:textId="4E586BB8" w:rsidR="00463AFB" w:rsidRPr="00F44F5F" w:rsidRDefault="00463AFB" w:rsidP="00463AF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</w:t>
            </w:r>
            <w:r w:rsidR="0094514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ant</w:t>
            </w:r>
            <w:proofErr w:type="spellEnd"/>
            <w:r w:rsidR="0094514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="0094514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Wirtschaftsprüfung</w:t>
            </w:r>
            <w:proofErr w:type="spellEnd"/>
          </w:p>
        </w:tc>
        <w:tc>
          <w:tcPr>
            <w:tcW w:w="4252" w:type="dxa"/>
            <w:gridSpan w:val="5"/>
          </w:tcPr>
          <w:p w14:paraId="0475B997" w14:textId="216D685C" w:rsidR="00463AFB" w:rsidRPr="00F44F5F" w:rsidRDefault="0094514F" w:rsidP="00463AF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463AF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 w:rsidR="00463AF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="00463AF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</w:tr>
      <w:tr w:rsidR="00463AFB" w:rsidRPr="00F44F5F" w14:paraId="54C3D64C" w14:textId="77777777" w:rsidTr="00FE0496">
        <w:tc>
          <w:tcPr>
            <w:tcW w:w="10206" w:type="dxa"/>
            <w:gridSpan w:val="9"/>
          </w:tcPr>
          <w:p w14:paraId="27184178" w14:textId="40E72193" w:rsidR="00463AFB" w:rsidRPr="00F44F5F" w:rsidRDefault="0094514F" w:rsidP="00463AF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bookmarkStart w:id="0" w:name="_GoBack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Mitwirkung bei der Prüfung </w:t>
            </w:r>
            <w:r w:rsidR="00AD15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Jahresabschl</w:t>
            </w:r>
            <w:r w:rsidR="00AD15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usses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nach IFRS bei einem börsennotierten </w:t>
            </w:r>
            <w:r w:rsidR="004830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Konzern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(Gerresheimer AG)</w:t>
            </w:r>
          </w:p>
          <w:p w14:paraId="34777ECE" w14:textId="5417FC72" w:rsidR="0094514F" w:rsidRDefault="0094514F" w:rsidP="00463AF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Eigenständige Auswertung von Stichproben im Rahmen der Prüfung von Leasingverhältnissen nach IFRS 16</w:t>
            </w:r>
          </w:p>
          <w:p w14:paraId="6DD9BA0F" w14:textId="4519FD48" w:rsidR="0094514F" w:rsidRPr="00FE0496" w:rsidRDefault="0094514F" w:rsidP="00463AF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von Cut-off-Tests im Bereich Umsatzerlöse zur Sicherstellung der periodengerechten Umsatzrealisierung</w:t>
            </w:r>
          </w:p>
        </w:tc>
      </w:tr>
      <w:bookmarkEnd w:id="0"/>
      <w:tr w:rsidR="00463AFB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51885072" w:rsidR="00463AFB" w:rsidRPr="00F44F5F" w:rsidRDefault="00205EAE" w:rsidP="00463AF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CURACON GmbH Wirtschaftsprüfungsgesellschaft</w:t>
            </w:r>
          </w:p>
        </w:tc>
        <w:tc>
          <w:tcPr>
            <w:tcW w:w="4683" w:type="dxa"/>
            <w:gridSpan w:val="6"/>
            <w:vAlign w:val="bottom"/>
          </w:tcPr>
          <w:p w14:paraId="49A11F72" w14:textId="755336A8" w:rsidR="00463AFB" w:rsidRPr="00F44F5F" w:rsidRDefault="00205EAE" w:rsidP="00463A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Nürnberg</w:t>
            </w:r>
          </w:p>
        </w:tc>
      </w:tr>
      <w:tr w:rsidR="00463AFB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33C07118" w:rsidR="00463AFB" w:rsidRPr="00AE4ED3" w:rsidRDefault="00463AFB" w:rsidP="00463AF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</w:t>
            </w:r>
            <w:r w:rsidR="00205E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der </w:t>
            </w:r>
            <w:proofErr w:type="spellStart"/>
            <w:r w:rsidR="00205E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Wirtschaftsprüfung</w:t>
            </w:r>
            <w:proofErr w:type="spellEnd"/>
          </w:p>
        </w:tc>
        <w:tc>
          <w:tcPr>
            <w:tcW w:w="4683" w:type="dxa"/>
            <w:gridSpan w:val="6"/>
          </w:tcPr>
          <w:p w14:paraId="2D9DB8CA" w14:textId="6AA73D2D" w:rsidR="00463AFB" w:rsidRPr="00F44F5F" w:rsidRDefault="00463AFB" w:rsidP="00463A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05E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3/2025 – 06/2025</w:t>
            </w:r>
          </w:p>
        </w:tc>
      </w:tr>
      <w:tr w:rsidR="00463AFB" w:rsidRPr="00F44F5F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155DD74D" w14:textId="77777777" w:rsidR="00205EAE" w:rsidRDefault="00205EAE" w:rsidP="00463AF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Steigerung der Prüfungseffizienz durch die analytische Untersuchung verschiedener Bilanz- und GuV-Posten im Rahmen der Konzern- und Jahresabschlussprüfung nach HGB bei einer gemeinnützigen Stiftung des öffentlichen Rechts und einer Diözese</w:t>
            </w:r>
          </w:p>
          <w:p w14:paraId="132465C4" w14:textId="5A32F189" w:rsidR="00463AFB" w:rsidRPr="00205EAE" w:rsidRDefault="00205EAE" w:rsidP="00205EA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Eigenverantwortliche Durchführung diverser Prüfungshandlungen, proaktive Kommunikation mit dem Mandanten zur Klärung offener Punkte sowie strukturierte Dokumentation mit direktem Beitrag zur fristgerechten Prüfberichtserstellung und spürbaren Entlastung des verantwortlichen Prüfungsleiters</w:t>
            </w:r>
            <w:r w:rsidR="00463AFB" w:rsidRPr="00205EA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463AFB" w:rsidRPr="00F44F5F" w14:paraId="50AFEA03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5650162A" w:rsidR="00463AFB" w:rsidRPr="00F44F5F" w:rsidRDefault="00205EAE" w:rsidP="00463AF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SonneSystem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GbR Energieberatung</w:t>
            </w:r>
          </w:p>
        </w:tc>
        <w:tc>
          <w:tcPr>
            <w:tcW w:w="4683" w:type="dxa"/>
            <w:gridSpan w:val="6"/>
            <w:vAlign w:val="bottom"/>
          </w:tcPr>
          <w:p w14:paraId="11E31BD8" w14:textId="16E3E4B5" w:rsidR="00463AFB" w:rsidRPr="00F44F5F" w:rsidRDefault="00205EAE" w:rsidP="00463A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Schwandorf</w:t>
            </w:r>
          </w:p>
        </w:tc>
      </w:tr>
      <w:tr w:rsidR="00463AFB" w:rsidRPr="00F44F5F" w14:paraId="48328CB9" w14:textId="77777777" w:rsidTr="00FE0496">
        <w:tc>
          <w:tcPr>
            <w:tcW w:w="6379" w:type="dxa"/>
            <w:gridSpan w:val="5"/>
          </w:tcPr>
          <w:p w14:paraId="74B74B41" w14:textId="3843BEB7" w:rsidR="00463AFB" w:rsidRPr="00F44F5F" w:rsidRDefault="00205EAE" w:rsidP="00463AF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Aushilfskraft</w:t>
            </w:r>
            <w:proofErr w:type="spellEnd"/>
          </w:p>
        </w:tc>
        <w:tc>
          <w:tcPr>
            <w:tcW w:w="3827" w:type="dxa"/>
            <w:gridSpan w:val="4"/>
          </w:tcPr>
          <w:p w14:paraId="2CB21DEB" w14:textId="7538EB90" w:rsidR="00463AFB" w:rsidRPr="00F44F5F" w:rsidRDefault="00463AFB" w:rsidP="00463A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05E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7/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="00205E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205E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 w:rsidR="00205E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023</w:t>
            </w:r>
          </w:p>
        </w:tc>
      </w:tr>
      <w:tr w:rsidR="00463AFB" w:rsidRPr="00F44F5F" w14:paraId="7C4155D6" w14:textId="77777777" w:rsidTr="00FE0496">
        <w:tc>
          <w:tcPr>
            <w:tcW w:w="10206" w:type="dxa"/>
            <w:gridSpan w:val="9"/>
          </w:tcPr>
          <w:p w14:paraId="19491EBD" w14:textId="0E78AAAE" w:rsidR="00463AFB" w:rsidRPr="0094514F" w:rsidRDefault="00205EAE" w:rsidP="00463AF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Umfangreiche Recherche und detaillierte Analyse relevanter Förderprogramme sowie aktueller gesetzlicher Rahmenbedingungen im Energiesektor zur Unterstützung der Kundenberatung</w:t>
            </w:r>
            <w:r w:rsidR="00463AFB" w:rsidRPr="00FE049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  <w:p w14:paraId="3658805E" w14:textId="0A06D804" w:rsidR="0094514F" w:rsidRPr="00FE0496" w:rsidRDefault="00205EAE" w:rsidP="00463AF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von Energieberatungsberichten sowie kundenorientierten Präsentationen, Protokollführung der Ergebnisse aus Beratungsterminen sowie eigenverantwortliche Organisation und Korrespondenz</w:t>
            </w:r>
          </w:p>
        </w:tc>
      </w:tr>
      <w:tr w:rsidR="00463AFB" w:rsidRPr="00F44F5F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463AFB" w:rsidRPr="00F44F5F" w:rsidRDefault="00463AFB" w:rsidP="00463AF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463AFB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49F7378F" w:rsidR="00463AFB" w:rsidRPr="00F44F5F" w:rsidRDefault="00205EAE" w:rsidP="00463AF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Investmenclub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 V.</w:t>
            </w:r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12491111" w:rsidR="00463AFB" w:rsidRPr="001647AB" w:rsidRDefault="00205EAE" w:rsidP="00463AF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Regensburg</w:t>
            </w:r>
          </w:p>
        </w:tc>
      </w:tr>
      <w:tr w:rsidR="00463AFB" w:rsidRPr="00F44F5F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182083A8" w:rsidR="00463AFB" w:rsidRPr="001647AB" w:rsidRDefault="00463AFB" w:rsidP="00463AF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</w:t>
            </w:r>
          </w:p>
        </w:tc>
        <w:tc>
          <w:tcPr>
            <w:tcW w:w="3402" w:type="dxa"/>
            <w:gridSpan w:val="2"/>
          </w:tcPr>
          <w:p w14:paraId="45DD2178" w14:textId="332B35DE" w:rsidR="00463AFB" w:rsidRPr="00F44F5F" w:rsidRDefault="00205EAE" w:rsidP="00463AFB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463AF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463AF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463AF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463AFB" w:rsidRPr="00F44F5F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70C53369" w14:textId="77777777" w:rsidR="00463AFB" w:rsidRDefault="009A3C2A" w:rsidP="00463AF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Teilnahme an Veranstaltungen und Austausch zu Kapitalmarkt- und Investmentthemen</w:t>
            </w:r>
          </w:p>
          <w:p w14:paraId="0F36FB0F" w14:textId="77777777" w:rsidR="009A3C2A" w:rsidRDefault="009A3C2A" w:rsidP="00463AF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Vorbereitung von Vorträgen und weiterem Informationsmaterial zu aktuellen M&amp;A-Deals und IPOs</w:t>
            </w:r>
          </w:p>
          <w:p w14:paraId="68CFAD97" w14:textId="3C7553E7" w:rsidR="009A3C2A" w:rsidRPr="00FE0496" w:rsidRDefault="009A3C2A" w:rsidP="00463AF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Strukturierte Aufbereitung von Informationen zu aktuellen Markt- und Unternehmenstrends</w:t>
            </w:r>
          </w:p>
        </w:tc>
      </w:tr>
      <w:tr w:rsidR="00463AFB" w:rsidRPr="00F44F5F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463AFB" w:rsidRPr="001647AB" w:rsidRDefault="00463AFB" w:rsidP="00463AF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463AFB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463AFB" w:rsidRPr="001647AB" w:rsidRDefault="00463AFB" w:rsidP="00463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3F41EE41" w:rsidR="00463AFB" w:rsidRPr="001647AB" w:rsidRDefault="00463AFB" w:rsidP="00463AF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Italienisch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A3C2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fortgeschritten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463AFB" w:rsidRPr="00AE4ED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463AFB" w:rsidRPr="001647AB" w:rsidRDefault="00463AFB" w:rsidP="00463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75EF87E8" w:rsidR="00463AFB" w:rsidRPr="001647AB" w:rsidRDefault="00463AFB" w:rsidP="00463AF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463AFB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463AFB" w:rsidRPr="001647AB" w:rsidRDefault="00463AFB" w:rsidP="00463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32F8BC3A" w:rsidR="00463AFB" w:rsidRPr="001647AB" w:rsidRDefault="009A3C2A" w:rsidP="00463AFB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Fitnesstraining, Schach, Finanzblogs und -podcasts</w:t>
            </w:r>
          </w:p>
        </w:tc>
      </w:tr>
      <w:tr w:rsidR="00463AFB" w:rsidRPr="00F44F5F" w14:paraId="071AB173" w14:textId="77777777" w:rsidTr="00FE0496">
        <w:trPr>
          <w:trHeight w:val="1279"/>
        </w:trPr>
        <w:tc>
          <w:tcPr>
            <w:tcW w:w="10206" w:type="dxa"/>
            <w:gridSpan w:val="9"/>
            <w:vAlign w:val="bottom"/>
          </w:tcPr>
          <w:p w14:paraId="6478BDEA" w14:textId="73FA12AC" w:rsidR="00463AFB" w:rsidRPr="00F44F5F" w:rsidRDefault="009A3C2A" w:rsidP="00463AFB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Regensburg</w:t>
            </w:r>
            <w:r w:rsidR="00463AF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14.03.2026</w:t>
            </w:r>
          </w:p>
        </w:tc>
      </w:tr>
    </w:tbl>
    <w:p w14:paraId="0747D2BF" w14:textId="69F47280" w:rsidR="00723643" w:rsidRPr="0074111D" w:rsidRDefault="00723643" w:rsidP="00205EAE">
      <w:pPr>
        <w:rPr>
          <w:sz w:val="18"/>
        </w:rPr>
      </w:pPr>
    </w:p>
    <w:sectPr w:rsidR="00723643" w:rsidRPr="0074111D" w:rsidSect="00512E05">
      <w:footerReference w:type="even" r:id="rId8"/>
      <w:pgSz w:w="11906" w:h="16838" w:code="9"/>
      <w:pgMar w:top="1151" w:right="1412" w:bottom="346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2CB586" w14:textId="77777777" w:rsidR="00BE3539" w:rsidRDefault="00BE3539" w:rsidP="00BE053D">
      <w:pPr>
        <w:spacing w:after="0" w:line="240" w:lineRule="auto"/>
      </w:pPr>
      <w:r>
        <w:separator/>
      </w:r>
    </w:p>
  </w:endnote>
  <w:endnote w:type="continuationSeparator" w:id="0">
    <w:p w14:paraId="45C4405E" w14:textId="77777777" w:rsidR="00BE3539" w:rsidRDefault="00BE353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F3A9CA" w14:textId="77777777" w:rsidR="00BE3539" w:rsidRDefault="00BE3539" w:rsidP="00BE053D">
      <w:pPr>
        <w:spacing w:after="0" w:line="240" w:lineRule="auto"/>
      </w:pPr>
      <w:r>
        <w:separator/>
      </w:r>
    </w:p>
  </w:footnote>
  <w:footnote w:type="continuationSeparator" w:id="0">
    <w:p w14:paraId="7FB8F928" w14:textId="77777777" w:rsidR="00BE3539" w:rsidRDefault="00BE353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3"/>
  </w:num>
  <w:num w:numId="19">
    <w:abstractNumId w:val="19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1"/>
  </w:num>
  <w:num w:numId="25">
    <w:abstractNumId w:val="25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6DE4"/>
    <w:rsid w:val="001B0186"/>
    <w:rsid w:val="001B62CA"/>
    <w:rsid w:val="001D4DCD"/>
    <w:rsid w:val="001F4175"/>
    <w:rsid w:val="00205EAE"/>
    <w:rsid w:val="00223A4D"/>
    <w:rsid w:val="00232CB5"/>
    <w:rsid w:val="00234A7E"/>
    <w:rsid w:val="002422F3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3AFB"/>
    <w:rsid w:val="00476AF8"/>
    <w:rsid w:val="004830C1"/>
    <w:rsid w:val="00484FD7"/>
    <w:rsid w:val="004929FB"/>
    <w:rsid w:val="004A54BA"/>
    <w:rsid w:val="004B6A5E"/>
    <w:rsid w:val="00507EA7"/>
    <w:rsid w:val="00512E05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16C0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618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21D6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43D5D"/>
    <w:rsid w:val="0094514F"/>
    <w:rsid w:val="009501C2"/>
    <w:rsid w:val="009668B9"/>
    <w:rsid w:val="00976577"/>
    <w:rsid w:val="00996356"/>
    <w:rsid w:val="00997D9A"/>
    <w:rsid w:val="009A3C2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15AC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E3539"/>
    <w:rsid w:val="00BF07C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451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451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48501CE-68E1-47BF-A575-53C077802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2310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Ben Augsberger</cp:lastModifiedBy>
  <cp:revision>8</cp:revision>
  <cp:lastPrinted>2026-04-26T13:18:00Z</cp:lastPrinted>
  <dcterms:created xsi:type="dcterms:W3CDTF">2026-04-26T13:08:00Z</dcterms:created>
  <dcterms:modified xsi:type="dcterms:W3CDTF">2026-04-26T16:23:00Z</dcterms:modified>
</cp:coreProperties>
</file>