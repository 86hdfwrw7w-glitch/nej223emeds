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22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7"/>
        <w:gridCol w:w="267"/>
        <w:gridCol w:w="584"/>
        <w:gridCol w:w="283"/>
        <w:gridCol w:w="976"/>
        <w:gridCol w:w="2429"/>
      </w:tblGrid>
      <w:tr w:rsidR="00E55D90" w:rsidRPr="00390661" w14:paraId="487AC9CE" w14:textId="77777777" w:rsidTr="00AE4690">
        <w:trPr>
          <w:trHeight w:val="20"/>
        </w:trPr>
        <w:tc>
          <w:tcPr>
            <w:tcW w:w="10226" w:type="dxa"/>
            <w:gridSpan w:val="6"/>
            <w:vAlign w:val="bottom"/>
          </w:tcPr>
          <w:p w14:paraId="0CBC6997" w14:textId="7D639F69" w:rsidR="00E55D90" w:rsidRPr="00AE4690" w:rsidRDefault="00020A43" w:rsidP="00AE4690">
            <w:pPr>
              <w:jc w:val="center"/>
              <w:rPr>
                <w:rFonts w:ascii="Georgia" w:hAnsi="Georgia" w:cs="Times New Roman"/>
                <w:b/>
                <w:sz w:val="44"/>
                <w:szCs w:val="44"/>
              </w:rPr>
            </w:pPr>
            <w:r w:rsidRPr="00AE4690">
              <w:rPr>
                <w:rFonts w:ascii="Georgia" w:hAnsi="Georgia" w:cs="Times New Roman"/>
                <w:b/>
                <w:sz w:val="44"/>
                <w:szCs w:val="44"/>
              </w:rPr>
              <w:t>Daniel Johannes Hilse</w:t>
            </w:r>
          </w:p>
          <w:p w14:paraId="2D363F9A" w14:textId="0931E08F" w:rsidR="00F44F5F" w:rsidRPr="00AE4690" w:rsidRDefault="00020A43" w:rsidP="00AE4690">
            <w:pPr>
              <w:jc w:val="center"/>
              <w:rPr>
                <w:rFonts w:ascii="Georgia" w:hAnsi="Georgia" w:cs="Times New Roman"/>
                <w:bCs/>
              </w:rPr>
            </w:pPr>
            <w:r w:rsidRPr="00AE4690">
              <w:rPr>
                <w:rFonts w:ascii="Georgia" w:hAnsi="Georgia" w:cs="Times New Roman"/>
                <w:bCs/>
              </w:rPr>
              <w:t>Pa</w:t>
            </w:r>
            <w:r w:rsidR="00287898">
              <w:rPr>
                <w:rFonts w:ascii="Georgia" w:hAnsi="Georgia" w:cs="Times New Roman"/>
                <w:bCs/>
              </w:rPr>
              <w:t>rkring 21</w:t>
            </w:r>
            <w:r w:rsidR="00F44F5F" w:rsidRPr="00AE4690">
              <w:rPr>
                <w:rFonts w:ascii="Georgia" w:hAnsi="Georgia" w:cs="Times New Roman"/>
                <w:bCs/>
              </w:rPr>
              <w:t>, M</w:t>
            </w:r>
            <w:r w:rsidR="00287898">
              <w:rPr>
                <w:rFonts w:ascii="Georgia" w:hAnsi="Georgia" w:cs="Times New Roman"/>
                <w:bCs/>
              </w:rPr>
              <w:t>annheim</w:t>
            </w:r>
            <w:r w:rsidR="00F44F5F" w:rsidRPr="00AE4690">
              <w:rPr>
                <w:rFonts w:ascii="Georgia" w:hAnsi="Georgia" w:cs="Times New Roman"/>
                <w:bCs/>
              </w:rPr>
              <w:t>, D-</w:t>
            </w:r>
            <w:r w:rsidR="00287898">
              <w:rPr>
                <w:rFonts w:ascii="Georgia" w:hAnsi="Georgia" w:cs="Times New Roman"/>
                <w:bCs/>
              </w:rPr>
              <w:t>68159</w:t>
            </w:r>
          </w:p>
          <w:p w14:paraId="135895E2" w14:textId="15562169" w:rsidR="00F44F5F" w:rsidRPr="00390661" w:rsidRDefault="00020A43" w:rsidP="00AE4690">
            <w:pPr>
              <w:jc w:val="center"/>
              <w:rPr>
                <w:rFonts w:ascii="Georgia" w:hAnsi="Georgia" w:cs="Times New Roman"/>
                <w:b/>
              </w:rPr>
            </w:pPr>
            <w:r w:rsidRPr="00AE4690">
              <w:rPr>
                <w:rFonts w:ascii="Georgia" w:hAnsi="Georgia" w:cs="Times New Roman"/>
                <w:bCs/>
              </w:rPr>
              <w:t>daniel-johannes.hilse@t-online.de</w:t>
            </w:r>
            <w:r w:rsidR="00F44F5F" w:rsidRPr="00AE4690">
              <w:rPr>
                <w:rFonts w:ascii="Georgia" w:hAnsi="Georgia" w:cs="Times New Roman"/>
                <w:bCs/>
              </w:rPr>
              <w:t xml:space="preserve"> | +49</w:t>
            </w:r>
            <w:r w:rsidRPr="00AE4690">
              <w:rPr>
                <w:rFonts w:ascii="Georgia" w:hAnsi="Georgia" w:cs="Times New Roman"/>
                <w:bCs/>
              </w:rPr>
              <w:t xml:space="preserve"> </w:t>
            </w:r>
            <w:r w:rsidR="00F44F5F" w:rsidRPr="00AE4690">
              <w:rPr>
                <w:rFonts w:ascii="Georgia" w:hAnsi="Georgia" w:cs="Times New Roman"/>
                <w:bCs/>
              </w:rPr>
              <w:t>15</w:t>
            </w:r>
            <w:r w:rsidRPr="00AE4690">
              <w:rPr>
                <w:rFonts w:ascii="Georgia" w:hAnsi="Georgia" w:cs="Times New Roman"/>
                <w:bCs/>
              </w:rPr>
              <w:t>78 8310 562</w:t>
            </w:r>
            <w:r w:rsidR="00497DA6">
              <w:rPr>
                <w:rFonts w:ascii="Georgia" w:hAnsi="Georgia" w:cs="Times New Roman"/>
                <w:bCs/>
              </w:rPr>
              <w:t xml:space="preserve"> </w:t>
            </w:r>
            <w:r w:rsidR="00497DA6" w:rsidRPr="00AE4690">
              <w:rPr>
                <w:rFonts w:ascii="Georgia" w:hAnsi="Georgia" w:cs="Times New Roman"/>
                <w:bCs/>
              </w:rPr>
              <w:t>|</w:t>
            </w:r>
            <w:r w:rsidR="00497DA6">
              <w:rPr>
                <w:rFonts w:ascii="Georgia" w:hAnsi="Georgia" w:cs="Times New Roman"/>
                <w:bCs/>
              </w:rPr>
              <w:t xml:space="preserve"> </w:t>
            </w:r>
            <w:r w:rsidR="00497DA6" w:rsidRPr="00B7037D">
              <w:rPr>
                <w:rFonts w:ascii="Georgia" w:hAnsi="Georgia" w:cs="Times New Roman"/>
                <w:bCs/>
              </w:rPr>
              <w:t>www.linkedin.com/in/daniel-johannes-hilse</w:t>
            </w:r>
            <w:r w:rsidR="00497DA6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 xml:space="preserve"> </w:t>
            </w:r>
          </w:p>
        </w:tc>
      </w:tr>
      <w:tr w:rsidR="002508C2" w:rsidRPr="00390661" w14:paraId="0FCADE56" w14:textId="77777777" w:rsidTr="00AE4690">
        <w:trPr>
          <w:trHeight w:val="510"/>
        </w:trPr>
        <w:tc>
          <w:tcPr>
            <w:tcW w:w="10226" w:type="dxa"/>
            <w:gridSpan w:val="6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C73133" w:rsidRDefault="00F44F5F" w:rsidP="00C73133">
            <w:pPr>
              <w:rPr>
                <w:rFonts w:ascii="Georgia" w:hAnsi="Georgia" w:cs="Times New Roman"/>
                <w:b/>
                <w:sz w:val="28"/>
                <w:szCs w:val="28"/>
              </w:rPr>
            </w:pPr>
            <w:r w:rsidRPr="00AE4690">
              <w:rPr>
                <w:rFonts w:ascii="Georgia" w:hAnsi="Georgia" w:cs="Times New Roman"/>
                <w:b/>
                <w:sz w:val="28"/>
                <w:szCs w:val="28"/>
              </w:rPr>
              <w:t>SCHULE &amp; STUDIUM</w:t>
            </w:r>
          </w:p>
        </w:tc>
      </w:tr>
      <w:tr w:rsidR="00D1492F" w:rsidRPr="00194D8D" w14:paraId="7D1DEBF7" w14:textId="77777777" w:rsidTr="00390661">
        <w:trPr>
          <w:trHeight w:val="397"/>
        </w:trPr>
        <w:tc>
          <w:tcPr>
            <w:tcW w:w="6821" w:type="dxa"/>
            <w:gridSpan w:val="4"/>
            <w:tcBorders>
              <w:top w:val="single" w:sz="4" w:space="0" w:color="auto"/>
            </w:tcBorders>
            <w:vAlign w:val="bottom"/>
          </w:tcPr>
          <w:p w14:paraId="0C2B846F" w14:textId="65A4AC33" w:rsidR="00D1492F" w:rsidRPr="00AE4690" w:rsidRDefault="00020A43" w:rsidP="00C73133">
            <w:pPr>
              <w:rPr>
                <w:rFonts w:ascii="Georgia" w:hAnsi="Georgia" w:cs="Times New Roman"/>
                <w:b/>
                <w:sz w:val="24"/>
                <w:szCs w:val="24"/>
              </w:rPr>
            </w:pPr>
            <w:r w:rsidRPr="00AE4690">
              <w:rPr>
                <w:rFonts w:ascii="Georgia" w:hAnsi="Georgia" w:cs="Times New Roman"/>
                <w:b/>
                <w:sz w:val="24"/>
                <w:szCs w:val="24"/>
              </w:rPr>
              <w:t>Universität Mannheim</w:t>
            </w:r>
          </w:p>
        </w:tc>
        <w:tc>
          <w:tcPr>
            <w:tcW w:w="3405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425041DC" w:rsidR="00D1492F" w:rsidRPr="00AE4690" w:rsidRDefault="00020A43" w:rsidP="00C73133">
            <w:pPr>
              <w:jc w:val="right"/>
              <w:rPr>
                <w:rFonts w:ascii="Georgia" w:hAnsi="Georgia" w:cs="Times New Roman"/>
                <w:b/>
                <w:bCs/>
                <w:iCs/>
              </w:rPr>
            </w:pPr>
            <w:r w:rsidRPr="00AE4690">
              <w:rPr>
                <w:rFonts w:ascii="Georgia" w:hAnsi="Georgia" w:cs="Times New Roman"/>
                <w:b/>
                <w:bCs/>
                <w:iCs/>
              </w:rPr>
              <w:t>Mannheim</w:t>
            </w:r>
          </w:p>
        </w:tc>
      </w:tr>
      <w:tr w:rsidR="00D1492F" w:rsidRPr="00194D8D" w14:paraId="61E5D482" w14:textId="77777777" w:rsidTr="00B923BC">
        <w:trPr>
          <w:trHeight w:val="57"/>
        </w:trPr>
        <w:tc>
          <w:tcPr>
            <w:tcW w:w="7797" w:type="dxa"/>
            <w:gridSpan w:val="5"/>
          </w:tcPr>
          <w:p w14:paraId="11CB9A0F" w14:textId="08CE5C37" w:rsidR="00D1492F" w:rsidRPr="00AE4690" w:rsidRDefault="00D1492F" w:rsidP="00C73133">
            <w:pPr>
              <w:rPr>
                <w:rFonts w:ascii="Georgia" w:hAnsi="Georgia" w:cs="Times New Roman"/>
                <w:i/>
                <w:iCs/>
              </w:rPr>
            </w:pPr>
            <w:r w:rsidRPr="00AE4690">
              <w:rPr>
                <w:rFonts w:ascii="Georgia" w:hAnsi="Georgia" w:cs="Times New Roman"/>
                <w:i/>
                <w:iCs/>
              </w:rPr>
              <w:t xml:space="preserve">B.Sc. in </w:t>
            </w:r>
            <w:r w:rsidR="00020A43" w:rsidRPr="00AE4690">
              <w:rPr>
                <w:rFonts w:ascii="Georgia" w:hAnsi="Georgia" w:cs="Times New Roman"/>
                <w:i/>
                <w:iCs/>
              </w:rPr>
              <w:t>Betriebswirtschaftslehre</w:t>
            </w:r>
            <w:r w:rsidR="001D3D42" w:rsidRPr="00AE4690">
              <w:rPr>
                <w:rFonts w:ascii="Georgia" w:hAnsi="Georgia" w:cs="Times New Roman"/>
                <w:i/>
                <w:iCs/>
              </w:rPr>
              <w:t xml:space="preserve"> (geplant, Zusage erhalten)</w:t>
            </w:r>
          </w:p>
        </w:tc>
        <w:tc>
          <w:tcPr>
            <w:tcW w:w="2429" w:type="dxa"/>
          </w:tcPr>
          <w:p w14:paraId="419A9228" w14:textId="3A2209A3" w:rsidR="00D1492F" w:rsidRPr="00AE4690" w:rsidRDefault="00020A43" w:rsidP="00C73133">
            <w:pPr>
              <w:jc w:val="right"/>
              <w:rPr>
                <w:rFonts w:ascii="Georgia" w:hAnsi="Georgia" w:cs="Times New Roman"/>
              </w:rPr>
            </w:pPr>
            <w:r w:rsidRPr="00AE4690">
              <w:rPr>
                <w:rFonts w:ascii="Georgia" w:hAnsi="Georgia" w:cs="Times New Roman"/>
              </w:rPr>
              <w:t xml:space="preserve">ab </w:t>
            </w:r>
            <w:r w:rsidR="00D1492F" w:rsidRPr="00AE4690">
              <w:rPr>
                <w:rFonts w:ascii="Georgia" w:hAnsi="Georgia" w:cs="Times New Roman"/>
              </w:rPr>
              <w:t>0</w:t>
            </w:r>
            <w:r w:rsidR="00520B2A" w:rsidRPr="00AE4690">
              <w:rPr>
                <w:rFonts w:ascii="Georgia" w:hAnsi="Georgia" w:cs="Times New Roman"/>
              </w:rPr>
              <w:t>9</w:t>
            </w:r>
            <w:r w:rsidR="00D1492F" w:rsidRPr="00AE4690">
              <w:rPr>
                <w:rFonts w:ascii="Georgia" w:hAnsi="Georgia" w:cs="Times New Roman"/>
              </w:rPr>
              <w:t>/20</w:t>
            </w:r>
            <w:r w:rsidRPr="00AE4690">
              <w:rPr>
                <w:rFonts w:ascii="Georgia" w:hAnsi="Georgia" w:cs="Times New Roman"/>
              </w:rPr>
              <w:t>25</w:t>
            </w:r>
            <w:r w:rsidR="00D1492F" w:rsidRPr="00AE4690">
              <w:rPr>
                <w:rFonts w:ascii="Georgia" w:hAnsi="Georgia" w:cs="Times New Roman"/>
              </w:rPr>
              <w:t xml:space="preserve"> </w:t>
            </w:r>
          </w:p>
        </w:tc>
      </w:tr>
      <w:tr w:rsidR="00D5280E" w:rsidRPr="00390661" w14:paraId="013361E1" w14:textId="77777777" w:rsidTr="00B923BC">
        <w:trPr>
          <w:trHeight w:val="397"/>
        </w:trPr>
        <w:tc>
          <w:tcPr>
            <w:tcW w:w="7797" w:type="dxa"/>
            <w:gridSpan w:val="5"/>
            <w:vAlign w:val="bottom"/>
          </w:tcPr>
          <w:p w14:paraId="197620E3" w14:textId="4F232AE3" w:rsidR="00D1492F" w:rsidRPr="00AE4690" w:rsidRDefault="00020A43" w:rsidP="00C73133">
            <w:pPr>
              <w:rPr>
                <w:rFonts w:ascii="Georgia" w:hAnsi="Georgia" w:cs="Times New Roman"/>
                <w:sz w:val="24"/>
                <w:szCs w:val="24"/>
              </w:rPr>
            </w:pPr>
            <w:r w:rsidRPr="00AE4690">
              <w:rPr>
                <w:rFonts w:ascii="Georgia" w:hAnsi="Georgia" w:cs="Times New Roman"/>
                <w:b/>
                <w:sz w:val="24"/>
                <w:szCs w:val="24"/>
              </w:rPr>
              <w:t>Dublin Business School</w:t>
            </w:r>
          </w:p>
        </w:tc>
        <w:tc>
          <w:tcPr>
            <w:tcW w:w="2429" w:type="dxa"/>
            <w:vAlign w:val="bottom"/>
          </w:tcPr>
          <w:p w14:paraId="63D86F51" w14:textId="7EA9297C" w:rsidR="00D1492F" w:rsidRPr="00AE4690" w:rsidRDefault="00020A43" w:rsidP="00C73133">
            <w:pPr>
              <w:ind w:left="-279"/>
              <w:jc w:val="right"/>
              <w:rPr>
                <w:rFonts w:ascii="Georgia" w:hAnsi="Georgia" w:cs="Times New Roman"/>
                <w:b/>
                <w:bCs/>
                <w:iCs/>
              </w:rPr>
            </w:pPr>
            <w:r w:rsidRPr="00AE4690">
              <w:rPr>
                <w:rFonts w:ascii="Georgia" w:hAnsi="Georgia" w:cs="Times New Roman"/>
                <w:b/>
                <w:bCs/>
                <w:iCs/>
              </w:rPr>
              <w:t>Dublin</w:t>
            </w:r>
            <w:r w:rsidR="0091331D" w:rsidRPr="00AE4690">
              <w:rPr>
                <w:rFonts w:ascii="Georgia" w:hAnsi="Georgia" w:cs="Times New Roman"/>
                <w:b/>
                <w:bCs/>
                <w:iCs/>
              </w:rPr>
              <w:t xml:space="preserve">, </w:t>
            </w:r>
            <w:r w:rsidRPr="00AE4690">
              <w:rPr>
                <w:rFonts w:ascii="Georgia" w:hAnsi="Georgia" w:cs="Times New Roman"/>
                <w:b/>
                <w:bCs/>
                <w:iCs/>
              </w:rPr>
              <w:t>Irland</w:t>
            </w:r>
          </w:p>
        </w:tc>
      </w:tr>
      <w:tr w:rsidR="00D5280E" w:rsidRPr="00390661" w14:paraId="62632213" w14:textId="77777777" w:rsidTr="00390661">
        <w:trPr>
          <w:trHeight w:val="57"/>
        </w:trPr>
        <w:tc>
          <w:tcPr>
            <w:tcW w:w="5954" w:type="dxa"/>
            <w:gridSpan w:val="2"/>
          </w:tcPr>
          <w:p w14:paraId="5F71027E" w14:textId="1F566C75" w:rsidR="00D1492F" w:rsidRPr="00AE4690" w:rsidRDefault="00020A43" w:rsidP="00C73133">
            <w:pPr>
              <w:rPr>
                <w:rFonts w:ascii="Georgia" w:hAnsi="Georgia" w:cs="Times New Roman"/>
                <w:i/>
                <w:iCs/>
                <w:lang w:val="de-AT"/>
              </w:rPr>
            </w:pPr>
            <w:r w:rsidRPr="00AE4690">
              <w:rPr>
                <w:rFonts w:ascii="Georgia" w:hAnsi="Georgia" w:cs="Times New Roman"/>
                <w:i/>
                <w:iCs/>
                <w:lang w:val="de-AT"/>
              </w:rPr>
              <w:t>Teilnehmer am Erasmus-Kurs „Kaufmann International“</w:t>
            </w:r>
          </w:p>
        </w:tc>
        <w:tc>
          <w:tcPr>
            <w:tcW w:w="4272" w:type="dxa"/>
            <w:gridSpan w:val="4"/>
          </w:tcPr>
          <w:p w14:paraId="51FC9814" w14:textId="06CD5D10" w:rsidR="00D1492F" w:rsidRPr="00AE4690" w:rsidRDefault="00426D7E" w:rsidP="00C73133">
            <w:pPr>
              <w:jc w:val="right"/>
              <w:rPr>
                <w:rFonts w:ascii="Georgia" w:hAnsi="Georgia" w:cs="Times New Roman"/>
                <w:lang w:val="en-US"/>
              </w:rPr>
            </w:pPr>
            <w:r w:rsidRPr="00AE4690">
              <w:rPr>
                <w:rFonts w:ascii="Georgia" w:hAnsi="Georgia" w:cs="Times New Roman"/>
              </w:rPr>
              <w:t>0</w:t>
            </w:r>
            <w:r w:rsidR="00020A43" w:rsidRPr="00AE4690">
              <w:rPr>
                <w:rFonts w:ascii="Georgia" w:hAnsi="Georgia" w:cs="Times New Roman"/>
              </w:rPr>
              <w:t>8</w:t>
            </w:r>
            <w:r w:rsidRPr="00AE4690">
              <w:rPr>
                <w:rFonts w:ascii="Georgia" w:hAnsi="Georgia" w:cs="Times New Roman"/>
              </w:rPr>
              <w:t>/20</w:t>
            </w:r>
            <w:r w:rsidR="00020A43" w:rsidRPr="00AE4690">
              <w:rPr>
                <w:rFonts w:ascii="Georgia" w:hAnsi="Georgia" w:cs="Times New Roman"/>
              </w:rPr>
              <w:t>24</w:t>
            </w:r>
            <w:r w:rsidRPr="00AE4690">
              <w:rPr>
                <w:rFonts w:ascii="Georgia" w:hAnsi="Georgia" w:cs="Times New Roman"/>
              </w:rPr>
              <w:t xml:space="preserve"> </w:t>
            </w:r>
          </w:p>
        </w:tc>
      </w:tr>
      <w:tr w:rsidR="00D5280E" w:rsidRPr="00390661" w14:paraId="4D68BFE7" w14:textId="77777777" w:rsidTr="009E55D5">
        <w:trPr>
          <w:trHeight w:val="57"/>
        </w:trPr>
        <w:tc>
          <w:tcPr>
            <w:tcW w:w="10226" w:type="dxa"/>
            <w:gridSpan w:val="6"/>
          </w:tcPr>
          <w:p w14:paraId="54BF63E9" w14:textId="027BF06B" w:rsidR="0091331D" w:rsidRPr="00AE4690" w:rsidRDefault="00020A43" w:rsidP="00AE4690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Times New Roman"/>
              </w:rPr>
            </w:pPr>
            <w:r w:rsidRPr="00C73133">
              <w:rPr>
                <w:rFonts w:ascii="Georgia" w:hAnsi="Georgia" w:cs="Times New Roman"/>
              </w:rPr>
              <w:t xml:space="preserve">Module: „European &amp; </w:t>
            </w:r>
            <w:proofErr w:type="spellStart"/>
            <w:r w:rsidRPr="00C73133">
              <w:rPr>
                <w:rFonts w:ascii="Georgia" w:hAnsi="Georgia" w:cs="Times New Roman"/>
              </w:rPr>
              <w:t>Irish</w:t>
            </w:r>
            <w:proofErr w:type="spellEnd"/>
            <w:r w:rsidRPr="00C73133">
              <w:rPr>
                <w:rFonts w:ascii="Georgia" w:hAnsi="Georgia" w:cs="Times New Roman"/>
              </w:rPr>
              <w:t xml:space="preserve"> Law – Körperschaftssteuer im Vergleich“ </w:t>
            </w:r>
            <w:r w:rsidRPr="00AE4690">
              <w:rPr>
                <w:rFonts w:ascii="Georgia" w:hAnsi="Georgia" w:cs="Times New Roman"/>
              </w:rPr>
              <w:t>und „Entrepreneurship – Start-up-Finanzierung</w:t>
            </w:r>
            <w:r w:rsidR="00C73133">
              <w:rPr>
                <w:rFonts w:ascii="Georgia" w:hAnsi="Georgia" w:cs="Times New Roman"/>
              </w:rPr>
              <w:t>“</w:t>
            </w:r>
          </w:p>
        </w:tc>
      </w:tr>
      <w:tr w:rsidR="00AE4ED3" w:rsidRPr="00194D8D" w14:paraId="6B19CF91" w14:textId="77777777" w:rsidTr="00390661">
        <w:trPr>
          <w:trHeight w:val="397"/>
        </w:trPr>
        <w:tc>
          <w:tcPr>
            <w:tcW w:w="5687" w:type="dxa"/>
            <w:vAlign w:val="bottom"/>
          </w:tcPr>
          <w:p w14:paraId="54F7169D" w14:textId="1340196D" w:rsidR="00AE4ED3" w:rsidRPr="00AE4690" w:rsidRDefault="00020A43" w:rsidP="00C73133">
            <w:pPr>
              <w:rPr>
                <w:rFonts w:ascii="Georgia" w:hAnsi="Georgia" w:cs="Times New Roman"/>
                <w:b/>
                <w:sz w:val="24"/>
                <w:szCs w:val="24"/>
              </w:rPr>
            </w:pPr>
            <w:r w:rsidRPr="00AE4690">
              <w:rPr>
                <w:rFonts w:ascii="Georgia" w:hAnsi="Georgia" w:cs="Times New Roman"/>
                <w:b/>
                <w:sz w:val="24"/>
                <w:szCs w:val="24"/>
              </w:rPr>
              <w:t>FOS</w:t>
            </w:r>
            <w:r w:rsidR="00AE4ED3" w:rsidRPr="00AE4690">
              <w:rPr>
                <w:rFonts w:ascii="Georgia" w:hAnsi="Georgia" w:cs="Times New Roman"/>
                <w:b/>
                <w:sz w:val="24"/>
                <w:szCs w:val="24"/>
              </w:rPr>
              <w:t xml:space="preserve"> </w:t>
            </w:r>
            <w:r w:rsidRPr="00AE4690">
              <w:rPr>
                <w:rFonts w:ascii="Georgia" w:hAnsi="Georgia" w:cs="Times New Roman"/>
                <w:b/>
                <w:sz w:val="24"/>
                <w:szCs w:val="24"/>
              </w:rPr>
              <w:t>Friedberg</w:t>
            </w:r>
          </w:p>
        </w:tc>
        <w:tc>
          <w:tcPr>
            <w:tcW w:w="4539" w:type="dxa"/>
            <w:gridSpan w:val="5"/>
            <w:vAlign w:val="bottom"/>
          </w:tcPr>
          <w:p w14:paraId="262B6DA3" w14:textId="753EDE4B" w:rsidR="00AE4ED3" w:rsidRPr="00AE4690" w:rsidRDefault="00DE37F7" w:rsidP="00C73133">
            <w:pPr>
              <w:jc w:val="right"/>
              <w:rPr>
                <w:rFonts w:ascii="Georgia" w:hAnsi="Georgia" w:cs="Times New Roman"/>
                <w:b/>
                <w:bCs/>
                <w:iCs/>
              </w:rPr>
            </w:pPr>
            <w:r w:rsidRPr="00AE4690">
              <w:rPr>
                <w:rFonts w:ascii="Georgia" w:hAnsi="Georgia" w:cs="Times New Roman"/>
                <w:b/>
                <w:bCs/>
                <w:iCs/>
              </w:rPr>
              <w:t>Friedberg</w:t>
            </w:r>
          </w:p>
        </w:tc>
      </w:tr>
      <w:tr w:rsidR="00AE4ED3" w:rsidRPr="00194D8D" w14:paraId="263521E3" w14:textId="77777777" w:rsidTr="009E55D5">
        <w:trPr>
          <w:trHeight w:val="57"/>
        </w:trPr>
        <w:tc>
          <w:tcPr>
            <w:tcW w:w="5687" w:type="dxa"/>
          </w:tcPr>
          <w:p w14:paraId="36282A3A" w14:textId="11C25ACF" w:rsidR="00AE4ED3" w:rsidRPr="00C73133" w:rsidRDefault="00AE4ED3" w:rsidP="00C73133">
            <w:pPr>
              <w:rPr>
                <w:rFonts w:ascii="Georgia" w:hAnsi="Georgia" w:cs="Times New Roman"/>
                <w:b/>
              </w:rPr>
            </w:pPr>
            <w:r w:rsidRPr="00AE4690">
              <w:rPr>
                <w:rFonts w:ascii="Georgia" w:hAnsi="Georgia" w:cs="Times New Roman"/>
                <w:i/>
                <w:iCs/>
                <w:lang w:val="de-AT"/>
              </w:rPr>
              <w:t>Allgemeine Hochschulreife</w:t>
            </w:r>
            <w:r w:rsidR="00CD52E9" w:rsidRPr="00AE4690">
              <w:rPr>
                <w:rFonts w:ascii="Georgia" w:hAnsi="Georgia" w:cs="Times New Roman"/>
                <w:i/>
                <w:iCs/>
                <w:lang w:val="de-AT"/>
              </w:rPr>
              <w:t xml:space="preserve"> (Note: 1,0)</w:t>
            </w:r>
          </w:p>
        </w:tc>
        <w:tc>
          <w:tcPr>
            <w:tcW w:w="4539" w:type="dxa"/>
            <w:gridSpan w:val="5"/>
          </w:tcPr>
          <w:p w14:paraId="3DE8C75D" w14:textId="40487E70" w:rsidR="00AE4ED3" w:rsidRPr="00AE4690" w:rsidRDefault="00AE4ED3" w:rsidP="00C73133">
            <w:pPr>
              <w:jc w:val="right"/>
              <w:rPr>
                <w:rFonts w:ascii="Georgia" w:hAnsi="Georgia" w:cs="Times New Roman"/>
                <w:b/>
                <w:bCs/>
                <w:iCs/>
              </w:rPr>
            </w:pPr>
            <w:r w:rsidRPr="00AE4690">
              <w:rPr>
                <w:rFonts w:ascii="Georgia" w:hAnsi="Georgia" w:cs="Times New Roman"/>
              </w:rPr>
              <w:t>09/20</w:t>
            </w:r>
            <w:r w:rsidR="00967EE2" w:rsidRPr="00AE4690">
              <w:rPr>
                <w:rFonts w:ascii="Georgia" w:hAnsi="Georgia" w:cs="Times New Roman"/>
              </w:rPr>
              <w:t>21</w:t>
            </w:r>
            <w:r w:rsidRPr="00AE4690">
              <w:rPr>
                <w:rFonts w:ascii="Georgia" w:hAnsi="Georgia" w:cs="Times New Roman"/>
              </w:rPr>
              <w:t xml:space="preserve"> – 0</w:t>
            </w:r>
            <w:r w:rsidR="00967EE2" w:rsidRPr="00AE4690">
              <w:rPr>
                <w:rFonts w:ascii="Georgia" w:hAnsi="Georgia" w:cs="Times New Roman"/>
              </w:rPr>
              <w:t>7</w:t>
            </w:r>
            <w:r w:rsidRPr="00AE4690">
              <w:rPr>
                <w:rFonts w:ascii="Georgia" w:hAnsi="Georgia" w:cs="Times New Roman"/>
              </w:rPr>
              <w:t>/20</w:t>
            </w:r>
            <w:r w:rsidR="00967EE2" w:rsidRPr="00AE4690">
              <w:rPr>
                <w:rFonts w:ascii="Georgia" w:hAnsi="Georgia" w:cs="Times New Roman"/>
              </w:rPr>
              <w:t>24</w:t>
            </w:r>
          </w:p>
        </w:tc>
      </w:tr>
      <w:tr w:rsidR="00636017" w:rsidRPr="00390661" w14:paraId="4648C6D7" w14:textId="77777777" w:rsidTr="009E55D5">
        <w:trPr>
          <w:trHeight w:val="57"/>
        </w:trPr>
        <w:tc>
          <w:tcPr>
            <w:tcW w:w="10226" w:type="dxa"/>
            <w:gridSpan w:val="6"/>
          </w:tcPr>
          <w:p w14:paraId="0EDD5ECE" w14:textId="67C2FA5B" w:rsidR="00636017" w:rsidRPr="00AE4690" w:rsidRDefault="00636017" w:rsidP="00AE4690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Times New Roman"/>
              </w:rPr>
            </w:pPr>
            <w:r w:rsidRPr="00C73133">
              <w:rPr>
                <w:rFonts w:ascii="Georgia" w:hAnsi="Georgia" w:cs="Times New Roman"/>
              </w:rPr>
              <w:t>A</w:t>
            </w:r>
            <w:r w:rsidR="00CD52E9" w:rsidRPr="00C73133">
              <w:rPr>
                <w:rFonts w:ascii="Georgia" w:hAnsi="Georgia" w:cs="Times New Roman"/>
              </w:rPr>
              <w:t xml:space="preserve">uszeichnung </w:t>
            </w:r>
            <w:r w:rsidRPr="00C73133">
              <w:rPr>
                <w:rFonts w:ascii="Georgia" w:hAnsi="Georgia" w:cs="Times New Roman"/>
              </w:rPr>
              <w:t xml:space="preserve">als bayernweit bester Absolvent in der </w:t>
            </w:r>
            <w:r w:rsidRPr="00AE4690">
              <w:rPr>
                <w:rFonts w:ascii="Georgia" w:hAnsi="Georgia" w:cs="Times New Roman"/>
              </w:rPr>
              <w:t xml:space="preserve">Ausbildungsrichtung Wirtschaft &amp; Verwaltung </w:t>
            </w:r>
          </w:p>
          <w:p w14:paraId="32140D23" w14:textId="5734444F" w:rsidR="00636017" w:rsidRPr="00AE4690" w:rsidRDefault="00636017" w:rsidP="00C73133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Times New Roman"/>
              </w:rPr>
            </w:pPr>
            <w:r w:rsidRPr="00C73133">
              <w:rPr>
                <w:rFonts w:ascii="Georgia" w:hAnsi="Georgia" w:cs="Times New Roman"/>
              </w:rPr>
              <w:t>Schwerpunktfächer: B</w:t>
            </w:r>
            <w:r w:rsidR="00C73133">
              <w:rPr>
                <w:rFonts w:ascii="Georgia" w:hAnsi="Georgia" w:cs="Times New Roman"/>
              </w:rPr>
              <w:t>etriebswirtschaftslehre</w:t>
            </w:r>
            <w:r w:rsidRPr="00C73133">
              <w:rPr>
                <w:rFonts w:ascii="Georgia" w:hAnsi="Georgia" w:cs="Times New Roman"/>
              </w:rPr>
              <w:t xml:space="preserve"> (15 Punkte), V</w:t>
            </w:r>
            <w:r w:rsidR="00C73133">
              <w:rPr>
                <w:rFonts w:ascii="Georgia" w:hAnsi="Georgia" w:cs="Times New Roman"/>
              </w:rPr>
              <w:t>olkswirtschaftslehre</w:t>
            </w:r>
            <w:r w:rsidRPr="00C73133">
              <w:rPr>
                <w:rFonts w:ascii="Georgia" w:hAnsi="Georgia" w:cs="Times New Roman"/>
              </w:rPr>
              <w:t xml:space="preserve"> (14 Punkte)</w:t>
            </w:r>
          </w:p>
        </w:tc>
      </w:tr>
      <w:tr w:rsidR="00E55D90" w:rsidRPr="00390661" w14:paraId="3A2665B3" w14:textId="77777777" w:rsidTr="00AE4690">
        <w:trPr>
          <w:trHeight w:val="510"/>
        </w:trPr>
        <w:tc>
          <w:tcPr>
            <w:tcW w:w="10226" w:type="dxa"/>
            <w:gridSpan w:val="6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390661" w:rsidRDefault="00F44F5F" w:rsidP="00AE4690">
            <w:pPr>
              <w:rPr>
                <w:rFonts w:cs="Times New Roman"/>
                <w:sz w:val="28"/>
              </w:rPr>
            </w:pPr>
            <w:r w:rsidRPr="00AE4690">
              <w:rPr>
                <w:rFonts w:ascii="Georgia" w:hAnsi="Georgia" w:cs="Times New Roman"/>
                <w:b/>
                <w:sz w:val="28"/>
                <w:szCs w:val="28"/>
              </w:rPr>
              <w:t>PRAKTISCHE ERFAHRUNGEN</w:t>
            </w:r>
          </w:p>
        </w:tc>
      </w:tr>
      <w:tr w:rsidR="00E55D90" w:rsidRPr="00390661" w14:paraId="127C64E2" w14:textId="77777777" w:rsidTr="00390661">
        <w:trPr>
          <w:trHeight w:val="397"/>
        </w:trPr>
        <w:tc>
          <w:tcPr>
            <w:tcW w:w="6538" w:type="dxa"/>
            <w:gridSpan w:val="3"/>
            <w:tcBorders>
              <w:top w:val="single" w:sz="4" w:space="0" w:color="auto"/>
            </w:tcBorders>
            <w:vAlign w:val="bottom"/>
          </w:tcPr>
          <w:p w14:paraId="38F27285" w14:textId="29893834" w:rsidR="00E55D90" w:rsidRPr="00AE4690" w:rsidRDefault="00DB5F5A" w:rsidP="00C73133">
            <w:pPr>
              <w:rPr>
                <w:rFonts w:ascii="Georgia" w:hAnsi="Georgia" w:cs="Times New Roman"/>
                <w:sz w:val="24"/>
                <w:szCs w:val="24"/>
              </w:rPr>
            </w:pPr>
            <w:r w:rsidRPr="00AE4690">
              <w:rPr>
                <w:rFonts w:ascii="Georgia" w:hAnsi="Georgia" w:cs="Times New Roman"/>
                <w:b/>
                <w:sz w:val="24"/>
                <w:szCs w:val="24"/>
              </w:rPr>
              <w:t>KPMG AG</w:t>
            </w:r>
          </w:p>
        </w:tc>
        <w:tc>
          <w:tcPr>
            <w:tcW w:w="3688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6149B595" w:rsidR="00E55D90" w:rsidRPr="00AE4690" w:rsidRDefault="00617A80" w:rsidP="00C73133">
            <w:pPr>
              <w:jc w:val="right"/>
              <w:rPr>
                <w:rFonts w:ascii="Georgia" w:hAnsi="Georgia" w:cs="Times New Roman"/>
                <w:b/>
                <w:bCs/>
                <w:iCs/>
              </w:rPr>
            </w:pPr>
            <w:r w:rsidRPr="00AE4690">
              <w:rPr>
                <w:rFonts w:ascii="Georgia" w:hAnsi="Georgia" w:cs="Times New Roman"/>
                <w:b/>
                <w:bCs/>
                <w:iCs/>
              </w:rPr>
              <w:t>München</w:t>
            </w:r>
          </w:p>
        </w:tc>
      </w:tr>
      <w:tr w:rsidR="00E55D90" w:rsidRPr="00390661" w14:paraId="335D84E9" w14:textId="77777777" w:rsidTr="00AE4690">
        <w:trPr>
          <w:trHeight w:val="20"/>
        </w:trPr>
        <w:tc>
          <w:tcPr>
            <w:tcW w:w="7797" w:type="dxa"/>
            <w:gridSpan w:val="5"/>
            <w:vAlign w:val="bottom"/>
          </w:tcPr>
          <w:p w14:paraId="20B1570F" w14:textId="4DF2E777" w:rsidR="00E55D90" w:rsidRPr="00AE4690" w:rsidRDefault="00E55D90" w:rsidP="00C73133">
            <w:pPr>
              <w:rPr>
                <w:rFonts w:ascii="Georgia" w:hAnsi="Georgia" w:cs="Times New Roman"/>
                <w:i/>
                <w:iCs/>
              </w:rPr>
            </w:pPr>
            <w:r w:rsidRPr="00AE4690">
              <w:rPr>
                <w:rFonts w:ascii="Georgia" w:hAnsi="Georgia" w:cs="Times New Roman"/>
                <w:i/>
                <w:iCs/>
              </w:rPr>
              <w:t xml:space="preserve">Praktikant im </w:t>
            </w:r>
            <w:r w:rsidR="00617A80" w:rsidRPr="00AE4690">
              <w:rPr>
                <w:rFonts w:ascii="Georgia" w:hAnsi="Georgia" w:cs="Times New Roman"/>
                <w:i/>
                <w:iCs/>
              </w:rPr>
              <w:t>Audit Attestation</w:t>
            </w:r>
            <w:r w:rsidR="00431DA9" w:rsidRPr="00AE4690">
              <w:rPr>
                <w:rFonts w:ascii="Georgia" w:hAnsi="Georgia" w:cs="Times New Roman"/>
                <w:i/>
                <w:iCs/>
              </w:rPr>
              <w:t xml:space="preserve"> (geplant, Vertrag bereits unterzeichnet)</w:t>
            </w:r>
          </w:p>
        </w:tc>
        <w:tc>
          <w:tcPr>
            <w:tcW w:w="2429" w:type="dxa"/>
            <w:vAlign w:val="bottom"/>
          </w:tcPr>
          <w:p w14:paraId="0475B997" w14:textId="31FE629C" w:rsidR="00E55D90" w:rsidRPr="00AE4690" w:rsidRDefault="00617A80" w:rsidP="00C73133">
            <w:pPr>
              <w:jc w:val="right"/>
              <w:rPr>
                <w:rFonts w:ascii="Georgia" w:hAnsi="Georgia" w:cs="Times New Roman"/>
                <w:lang w:val="en-US"/>
              </w:rPr>
            </w:pPr>
            <w:r w:rsidRPr="00AE4690">
              <w:rPr>
                <w:rFonts w:ascii="Georgia" w:hAnsi="Georgia" w:cs="Times New Roman"/>
                <w:lang w:val="en-US"/>
              </w:rPr>
              <w:t>01</w:t>
            </w:r>
            <w:r w:rsidR="00E55D90" w:rsidRPr="00AE4690">
              <w:rPr>
                <w:rFonts w:ascii="Georgia" w:hAnsi="Georgia" w:cs="Times New Roman"/>
                <w:lang w:val="en-US"/>
              </w:rPr>
              <w:t>/20</w:t>
            </w:r>
            <w:r w:rsidRPr="00AE4690">
              <w:rPr>
                <w:rFonts w:ascii="Georgia" w:hAnsi="Georgia" w:cs="Times New Roman"/>
                <w:lang w:val="en-US"/>
              </w:rPr>
              <w:t>26</w:t>
            </w:r>
            <w:r w:rsidR="00E55D90" w:rsidRPr="00AE4690">
              <w:rPr>
                <w:rFonts w:ascii="Georgia" w:hAnsi="Georgia" w:cs="Times New Roman"/>
                <w:lang w:val="en-US"/>
              </w:rPr>
              <w:t xml:space="preserve"> – </w:t>
            </w:r>
            <w:r w:rsidRPr="00AE4690">
              <w:rPr>
                <w:rFonts w:ascii="Georgia" w:hAnsi="Georgia" w:cs="Times New Roman"/>
                <w:lang w:val="en-US"/>
              </w:rPr>
              <w:t>03</w:t>
            </w:r>
            <w:r w:rsidR="00E55D90" w:rsidRPr="00AE4690">
              <w:rPr>
                <w:rFonts w:ascii="Georgia" w:hAnsi="Georgia" w:cs="Times New Roman"/>
                <w:lang w:val="en-US"/>
              </w:rPr>
              <w:t>/20</w:t>
            </w:r>
            <w:r w:rsidRPr="00AE4690">
              <w:rPr>
                <w:rFonts w:ascii="Georgia" w:hAnsi="Georgia" w:cs="Times New Roman"/>
                <w:lang w:val="en-US"/>
              </w:rPr>
              <w:t>26</w:t>
            </w:r>
          </w:p>
        </w:tc>
      </w:tr>
      <w:tr w:rsidR="00AE4ED3" w:rsidRPr="00390661" w14:paraId="45404236" w14:textId="77777777" w:rsidTr="00B923BC">
        <w:trPr>
          <w:trHeight w:val="397"/>
        </w:trPr>
        <w:tc>
          <w:tcPr>
            <w:tcW w:w="7797" w:type="dxa"/>
            <w:gridSpan w:val="5"/>
            <w:vAlign w:val="bottom"/>
          </w:tcPr>
          <w:p w14:paraId="3CF978EE" w14:textId="3C588E2C" w:rsidR="00AE4ED3" w:rsidRPr="00390661" w:rsidRDefault="00AE4ED3" w:rsidP="00AE4690">
            <w:pPr>
              <w:rPr>
                <w:rFonts w:cs="Times New Roman"/>
                <w:b/>
                <w:sz w:val="21"/>
                <w:szCs w:val="21"/>
              </w:rPr>
            </w:pPr>
            <w:r w:rsidRPr="00AE4690">
              <w:rPr>
                <w:rFonts w:ascii="Georgia" w:hAnsi="Georgia" w:cs="Times New Roman"/>
                <w:b/>
                <w:sz w:val="24"/>
                <w:szCs w:val="24"/>
              </w:rPr>
              <w:t>B</w:t>
            </w:r>
            <w:r w:rsidR="00AF2A40" w:rsidRPr="00AE4690">
              <w:rPr>
                <w:rFonts w:ascii="Georgia" w:hAnsi="Georgia" w:cs="Times New Roman"/>
                <w:b/>
                <w:sz w:val="24"/>
                <w:szCs w:val="24"/>
              </w:rPr>
              <w:t>undeswehr</w:t>
            </w:r>
          </w:p>
        </w:tc>
        <w:tc>
          <w:tcPr>
            <w:tcW w:w="2429" w:type="dxa"/>
            <w:vAlign w:val="bottom"/>
          </w:tcPr>
          <w:p w14:paraId="49A11F72" w14:textId="1EB98B6E" w:rsidR="00AE4ED3" w:rsidRPr="00AE4690" w:rsidRDefault="00AF2A40" w:rsidP="00C73133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b/>
                <w:bCs/>
                <w:i w:val="0"/>
              </w:rPr>
            </w:pPr>
            <w:r w:rsidRPr="00AE4690">
              <w:rPr>
                <w:rFonts w:cs="Times New Roman"/>
                <w:b/>
                <w:bCs/>
                <w:i w:val="0"/>
              </w:rPr>
              <w:t>Bad Reichenhall</w:t>
            </w:r>
          </w:p>
        </w:tc>
      </w:tr>
      <w:tr w:rsidR="00AE4ED3" w:rsidRPr="00390661" w14:paraId="16C6F7AD" w14:textId="77777777" w:rsidTr="00B923BC">
        <w:trPr>
          <w:trHeight w:val="57"/>
        </w:trPr>
        <w:tc>
          <w:tcPr>
            <w:tcW w:w="7797" w:type="dxa"/>
            <w:gridSpan w:val="5"/>
          </w:tcPr>
          <w:p w14:paraId="5D8760E9" w14:textId="214AB684" w:rsidR="00AE4ED3" w:rsidRPr="00AE4690" w:rsidRDefault="00AF2A40" w:rsidP="00AE4690">
            <w:pPr>
              <w:rPr>
                <w:rFonts w:cs="Times New Roman"/>
                <w:i/>
                <w:iCs/>
              </w:rPr>
            </w:pPr>
            <w:r w:rsidRPr="00AE4690">
              <w:rPr>
                <w:rFonts w:ascii="Georgia" w:hAnsi="Georgia" w:cs="Times New Roman"/>
                <w:i/>
                <w:iCs/>
              </w:rPr>
              <w:t>Freiwilliger Wehrdienstleistender beim Gebirgsjägerbataillon 231</w:t>
            </w:r>
          </w:p>
        </w:tc>
        <w:tc>
          <w:tcPr>
            <w:tcW w:w="2429" w:type="dxa"/>
          </w:tcPr>
          <w:p w14:paraId="2D9DB8CA" w14:textId="26B79E72" w:rsidR="00AE4ED3" w:rsidRPr="00AE4690" w:rsidRDefault="00AF2A40" w:rsidP="00C73133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b/>
                <w:bCs/>
                <w:i w:val="0"/>
              </w:rPr>
            </w:pPr>
            <w:r w:rsidRPr="00AE4690">
              <w:rPr>
                <w:rFonts w:cs="Times New Roman"/>
                <w:i w:val="0"/>
                <w:iCs w:val="0"/>
                <w:lang w:val="en-US"/>
              </w:rPr>
              <w:t>10</w:t>
            </w:r>
            <w:r w:rsidR="00AE4ED3" w:rsidRPr="00AE4690">
              <w:rPr>
                <w:rFonts w:cs="Times New Roman"/>
                <w:i w:val="0"/>
                <w:iCs w:val="0"/>
                <w:lang w:val="en-US"/>
              </w:rPr>
              <w:t>/20</w:t>
            </w:r>
            <w:r w:rsidRPr="00AE4690">
              <w:rPr>
                <w:rFonts w:cs="Times New Roman"/>
                <w:i w:val="0"/>
                <w:iCs w:val="0"/>
                <w:lang w:val="en-US"/>
              </w:rPr>
              <w:t>24</w:t>
            </w:r>
            <w:r w:rsidR="00AE4ED3" w:rsidRPr="00AE4690">
              <w:rPr>
                <w:rFonts w:cs="Times New Roman"/>
                <w:i w:val="0"/>
                <w:iCs w:val="0"/>
                <w:lang w:val="en-US"/>
              </w:rPr>
              <w:t xml:space="preserve"> – 0</w:t>
            </w:r>
            <w:r w:rsidRPr="00AE4690">
              <w:rPr>
                <w:rFonts w:cs="Times New Roman"/>
                <w:i w:val="0"/>
                <w:iCs w:val="0"/>
                <w:lang w:val="en-US"/>
              </w:rPr>
              <w:t>6</w:t>
            </w:r>
            <w:r w:rsidR="00AE4ED3" w:rsidRPr="00AE4690">
              <w:rPr>
                <w:rFonts w:cs="Times New Roman"/>
                <w:i w:val="0"/>
                <w:iCs w:val="0"/>
                <w:lang w:val="en-US"/>
              </w:rPr>
              <w:t>/20</w:t>
            </w:r>
            <w:r w:rsidRPr="00AE4690">
              <w:rPr>
                <w:rFonts w:cs="Times New Roman"/>
                <w:i w:val="0"/>
                <w:iCs w:val="0"/>
                <w:lang w:val="en-US"/>
              </w:rPr>
              <w:t>25</w:t>
            </w:r>
          </w:p>
        </w:tc>
      </w:tr>
      <w:tr w:rsidR="00FE0496" w:rsidRPr="00390661" w14:paraId="4EC9DEB8" w14:textId="77777777" w:rsidTr="00B923BC">
        <w:trPr>
          <w:trHeight w:val="397"/>
        </w:trPr>
        <w:tc>
          <w:tcPr>
            <w:tcW w:w="7797" w:type="dxa"/>
            <w:gridSpan w:val="5"/>
            <w:vAlign w:val="bottom"/>
          </w:tcPr>
          <w:p w14:paraId="061D97E7" w14:textId="408CF01B" w:rsidR="00FE0496" w:rsidRPr="00390661" w:rsidRDefault="00967EE2" w:rsidP="00AE4690">
            <w:pPr>
              <w:rPr>
                <w:rFonts w:cs="Times New Roman"/>
                <w:b/>
                <w:sz w:val="21"/>
                <w:szCs w:val="21"/>
              </w:rPr>
            </w:pPr>
            <w:r w:rsidRPr="00AE4690">
              <w:rPr>
                <w:rFonts w:ascii="Georgia" w:hAnsi="Georgia" w:cs="Times New Roman"/>
                <w:b/>
                <w:sz w:val="24"/>
                <w:szCs w:val="24"/>
              </w:rPr>
              <w:t>River Consulting GmbH</w:t>
            </w:r>
          </w:p>
        </w:tc>
        <w:tc>
          <w:tcPr>
            <w:tcW w:w="2429" w:type="dxa"/>
            <w:vAlign w:val="bottom"/>
          </w:tcPr>
          <w:p w14:paraId="38592414" w14:textId="43D5AF08" w:rsidR="00FE0496" w:rsidRPr="00AE4690" w:rsidRDefault="00AF2A40" w:rsidP="00C73133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b/>
                <w:bCs/>
                <w:i w:val="0"/>
              </w:rPr>
            </w:pPr>
            <w:r w:rsidRPr="00AE4690">
              <w:rPr>
                <w:rFonts w:cs="Times New Roman"/>
                <w:b/>
                <w:bCs/>
                <w:i w:val="0"/>
              </w:rPr>
              <w:t>Mering</w:t>
            </w:r>
          </w:p>
        </w:tc>
      </w:tr>
      <w:tr w:rsidR="00FE0496" w:rsidRPr="00390661" w14:paraId="0A0FFCF6" w14:textId="77777777" w:rsidTr="00B923BC">
        <w:trPr>
          <w:trHeight w:val="57"/>
        </w:trPr>
        <w:tc>
          <w:tcPr>
            <w:tcW w:w="7797" w:type="dxa"/>
            <w:gridSpan w:val="5"/>
          </w:tcPr>
          <w:p w14:paraId="30382087" w14:textId="583A034E" w:rsidR="00FE0496" w:rsidRPr="00390661" w:rsidRDefault="00FE0496" w:rsidP="00AE4690">
            <w:pPr>
              <w:rPr>
                <w:rFonts w:cs="Times New Roman"/>
                <w:b/>
                <w:sz w:val="21"/>
                <w:szCs w:val="21"/>
                <w:lang w:val="en-US"/>
              </w:rPr>
            </w:pPr>
            <w:r w:rsidRPr="00AE4690">
              <w:rPr>
                <w:rFonts w:ascii="Georgia" w:hAnsi="Georgia" w:cs="Times New Roman"/>
                <w:i/>
                <w:iCs/>
              </w:rPr>
              <w:t>Praktikant i</w:t>
            </w:r>
            <w:r w:rsidR="00967EE2" w:rsidRPr="00AE4690">
              <w:rPr>
                <w:rFonts w:ascii="Georgia" w:hAnsi="Georgia" w:cs="Times New Roman"/>
                <w:i/>
                <w:iCs/>
              </w:rPr>
              <w:t>n der Versicherungsberatung</w:t>
            </w:r>
          </w:p>
        </w:tc>
        <w:tc>
          <w:tcPr>
            <w:tcW w:w="2429" w:type="dxa"/>
          </w:tcPr>
          <w:p w14:paraId="7444AF8F" w14:textId="0E9E8C22" w:rsidR="00FE0496" w:rsidRPr="00AE4690" w:rsidRDefault="00FE0496" w:rsidP="00C73133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b/>
                <w:bCs/>
                <w:i w:val="0"/>
              </w:rPr>
            </w:pPr>
            <w:r w:rsidRPr="00AE4690">
              <w:rPr>
                <w:rFonts w:cs="Times New Roman"/>
                <w:i w:val="0"/>
                <w:iCs w:val="0"/>
                <w:lang w:val="en-US"/>
              </w:rPr>
              <w:t>0</w:t>
            </w:r>
            <w:r w:rsidR="00AF2A40" w:rsidRPr="00AE4690">
              <w:rPr>
                <w:rFonts w:cs="Times New Roman"/>
                <w:i w:val="0"/>
                <w:iCs w:val="0"/>
                <w:lang w:val="en-US"/>
              </w:rPr>
              <w:t>2</w:t>
            </w:r>
            <w:r w:rsidRPr="00AE4690">
              <w:rPr>
                <w:rFonts w:cs="Times New Roman"/>
                <w:i w:val="0"/>
                <w:iCs w:val="0"/>
                <w:lang w:val="en-US"/>
              </w:rPr>
              <w:t>/20</w:t>
            </w:r>
            <w:r w:rsidR="00AF2A40" w:rsidRPr="00AE4690">
              <w:rPr>
                <w:rFonts w:cs="Times New Roman"/>
                <w:i w:val="0"/>
                <w:iCs w:val="0"/>
                <w:lang w:val="en-US"/>
              </w:rPr>
              <w:t>22</w:t>
            </w:r>
            <w:r w:rsidRPr="00AE4690">
              <w:rPr>
                <w:rFonts w:cs="Times New Roman"/>
                <w:i w:val="0"/>
                <w:iCs w:val="0"/>
                <w:lang w:val="en-US"/>
              </w:rPr>
              <w:t xml:space="preserve"> – 0</w:t>
            </w:r>
            <w:r w:rsidR="00AF2A40" w:rsidRPr="00AE4690">
              <w:rPr>
                <w:rFonts w:cs="Times New Roman"/>
                <w:i w:val="0"/>
                <w:iCs w:val="0"/>
                <w:lang w:val="en-US"/>
              </w:rPr>
              <w:t>8</w:t>
            </w:r>
            <w:r w:rsidRPr="00AE4690">
              <w:rPr>
                <w:rFonts w:cs="Times New Roman"/>
                <w:i w:val="0"/>
                <w:iCs w:val="0"/>
                <w:lang w:val="en-US"/>
              </w:rPr>
              <w:t>/20</w:t>
            </w:r>
            <w:r w:rsidR="00AF2A40" w:rsidRPr="00AE4690">
              <w:rPr>
                <w:rFonts w:cs="Times New Roman"/>
                <w:i w:val="0"/>
                <w:iCs w:val="0"/>
                <w:lang w:val="en-US"/>
              </w:rPr>
              <w:t>22</w:t>
            </w:r>
          </w:p>
        </w:tc>
      </w:tr>
      <w:tr w:rsidR="00967EE2" w:rsidRPr="00390661" w14:paraId="4C00CD42" w14:textId="77777777" w:rsidTr="009E55D5">
        <w:trPr>
          <w:trHeight w:val="57"/>
        </w:trPr>
        <w:tc>
          <w:tcPr>
            <w:tcW w:w="10226" w:type="dxa"/>
            <w:gridSpan w:val="6"/>
          </w:tcPr>
          <w:p w14:paraId="746118C9" w14:textId="0B2D6F8E" w:rsidR="00967EE2" w:rsidRPr="00AE4690" w:rsidRDefault="00967EE2" w:rsidP="00AE4690">
            <w:pPr>
              <w:pStyle w:val="Bullets"/>
              <w:rPr>
                <w:rFonts w:cs="Times New Roman"/>
                <w:i w:val="0"/>
                <w:iCs w:val="0"/>
                <w:lang w:val="de-AT"/>
              </w:rPr>
            </w:pPr>
            <w:r w:rsidRPr="00C73133">
              <w:rPr>
                <w:rFonts w:cs="Times New Roman"/>
                <w:i w:val="0"/>
                <w:iCs w:val="0"/>
                <w:lang w:val="de-AT"/>
              </w:rPr>
              <w:t>Ermittlung von Obliegenheiten aus Versicherungsverträgen zur Informierung des Versicherungsnehmers bezüglich seiner rechtlichen Verpflichtungen</w:t>
            </w:r>
          </w:p>
        </w:tc>
      </w:tr>
      <w:tr w:rsidR="00E55D90" w:rsidRPr="00390661" w14:paraId="50AFEA03" w14:textId="77777777" w:rsidTr="00B923BC">
        <w:trPr>
          <w:trHeight w:val="397"/>
        </w:trPr>
        <w:tc>
          <w:tcPr>
            <w:tcW w:w="7797" w:type="dxa"/>
            <w:gridSpan w:val="5"/>
            <w:vAlign w:val="bottom"/>
          </w:tcPr>
          <w:p w14:paraId="42FB0D26" w14:textId="52C086D4" w:rsidR="00E55D90" w:rsidRPr="00390661" w:rsidRDefault="00967EE2" w:rsidP="00AE4690">
            <w:pPr>
              <w:rPr>
                <w:rFonts w:cs="Times New Roman"/>
                <w:sz w:val="24"/>
                <w:szCs w:val="24"/>
              </w:rPr>
            </w:pPr>
            <w:r w:rsidRPr="00AE4690">
              <w:rPr>
                <w:rFonts w:ascii="Georgia" w:hAnsi="Georgia" w:cs="Times New Roman"/>
                <w:b/>
                <w:sz w:val="24"/>
                <w:szCs w:val="24"/>
              </w:rPr>
              <w:t>Segmüller GmbH &amp; Co. KG</w:t>
            </w:r>
          </w:p>
        </w:tc>
        <w:tc>
          <w:tcPr>
            <w:tcW w:w="2429" w:type="dxa"/>
            <w:vAlign w:val="bottom"/>
          </w:tcPr>
          <w:p w14:paraId="11E31BD8" w14:textId="5DC88444" w:rsidR="00E55D90" w:rsidRPr="00AE4690" w:rsidRDefault="00E55D90" w:rsidP="00C73133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b/>
                <w:bCs/>
                <w:i w:val="0"/>
              </w:rPr>
            </w:pPr>
            <w:r w:rsidRPr="00AE4690">
              <w:rPr>
                <w:rFonts w:cs="Times New Roman"/>
                <w:b/>
                <w:bCs/>
                <w:i w:val="0"/>
              </w:rPr>
              <w:t>Fr</w:t>
            </w:r>
            <w:r w:rsidR="00967EE2" w:rsidRPr="00AE4690">
              <w:rPr>
                <w:rFonts w:cs="Times New Roman"/>
                <w:b/>
                <w:bCs/>
                <w:i w:val="0"/>
              </w:rPr>
              <w:t>iedberg</w:t>
            </w:r>
          </w:p>
        </w:tc>
      </w:tr>
      <w:tr w:rsidR="00E55D90" w:rsidRPr="00390661" w14:paraId="48328CB9" w14:textId="77777777" w:rsidTr="00B923BC">
        <w:trPr>
          <w:trHeight w:val="57"/>
        </w:trPr>
        <w:tc>
          <w:tcPr>
            <w:tcW w:w="7797" w:type="dxa"/>
            <w:gridSpan w:val="5"/>
          </w:tcPr>
          <w:p w14:paraId="74B74B41" w14:textId="3E757930" w:rsidR="00E55D90" w:rsidRPr="00390661" w:rsidRDefault="00E55D90" w:rsidP="00AE4690">
            <w:pPr>
              <w:rPr>
                <w:rFonts w:cs="Times New Roman"/>
                <w:sz w:val="20"/>
                <w:szCs w:val="20"/>
                <w:lang w:val="en-US"/>
              </w:rPr>
            </w:pPr>
            <w:r w:rsidRPr="00AE4690">
              <w:rPr>
                <w:rFonts w:ascii="Georgia" w:hAnsi="Georgia" w:cs="Times New Roman"/>
                <w:i/>
                <w:iCs/>
              </w:rPr>
              <w:t>Praktikant im C</w:t>
            </w:r>
            <w:r w:rsidR="00967EE2" w:rsidRPr="00AE4690">
              <w:rPr>
                <w:rFonts w:ascii="Georgia" w:hAnsi="Georgia" w:cs="Times New Roman"/>
                <w:i/>
                <w:iCs/>
              </w:rPr>
              <w:t>ontrolling</w:t>
            </w:r>
          </w:p>
        </w:tc>
        <w:tc>
          <w:tcPr>
            <w:tcW w:w="2429" w:type="dxa"/>
          </w:tcPr>
          <w:p w14:paraId="2CB21DEB" w14:textId="23D4C531" w:rsidR="00E55D90" w:rsidRPr="00AE4690" w:rsidRDefault="00E55D90" w:rsidP="00C73133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i w:val="0"/>
                <w:iCs w:val="0"/>
                <w:lang w:val="en-US"/>
              </w:rPr>
            </w:pPr>
            <w:r w:rsidRPr="00AE4690">
              <w:rPr>
                <w:rFonts w:cs="Times New Roman"/>
                <w:i w:val="0"/>
                <w:iCs w:val="0"/>
                <w:lang w:val="en-US"/>
              </w:rPr>
              <w:t>0</w:t>
            </w:r>
            <w:r w:rsidR="00967EE2" w:rsidRPr="00AE4690">
              <w:rPr>
                <w:rFonts w:cs="Times New Roman"/>
                <w:i w:val="0"/>
                <w:iCs w:val="0"/>
                <w:lang w:val="en-US"/>
              </w:rPr>
              <w:t>9</w:t>
            </w:r>
            <w:r w:rsidRPr="00AE4690">
              <w:rPr>
                <w:rFonts w:cs="Times New Roman"/>
                <w:i w:val="0"/>
                <w:iCs w:val="0"/>
                <w:lang w:val="en-US"/>
              </w:rPr>
              <w:t>/20</w:t>
            </w:r>
            <w:r w:rsidR="00967EE2" w:rsidRPr="00AE4690">
              <w:rPr>
                <w:rFonts w:cs="Times New Roman"/>
                <w:i w:val="0"/>
                <w:iCs w:val="0"/>
                <w:lang w:val="en-US"/>
              </w:rPr>
              <w:t>21</w:t>
            </w:r>
            <w:r w:rsidRPr="00AE4690">
              <w:rPr>
                <w:rFonts w:cs="Times New Roman"/>
                <w:i w:val="0"/>
                <w:iCs w:val="0"/>
                <w:lang w:val="en-US"/>
              </w:rPr>
              <w:t xml:space="preserve"> – 0</w:t>
            </w:r>
            <w:r w:rsidR="00967EE2" w:rsidRPr="00AE4690">
              <w:rPr>
                <w:rFonts w:cs="Times New Roman"/>
                <w:i w:val="0"/>
                <w:iCs w:val="0"/>
                <w:lang w:val="en-US"/>
              </w:rPr>
              <w:t>2</w:t>
            </w:r>
            <w:r w:rsidRPr="00AE4690">
              <w:rPr>
                <w:rFonts w:cs="Times New Roman"/>
                <w:i w:val="0"/>
                <w:iCs w:val="0"/>
                <w:lang w:val="en-US"/>
              </w:rPr>
              <w:t>/20</w:t>
            </w:r>
            <w:r w:rsidR="00967EE2" w:rsidRPr="00AE4690">
              <w:rPr>
                <w:rFonts w:cs="Times New Roman"/>
                <w:i w:val="0"/>
                <w:iCs w:val="0"/>
                <w:lang w:val="en-US"/>
              </w:rPr>
              <w:t>22</w:t>
            </w:r>
          </w:p>
        </w:tc>
      </w:tr>
      <w:tr w:rsidR="00E55D90" w:rsidRPr="00390661" w14:paraId="7C4155D6" w14:textId="77777777" w:rsidTr="009E55D5">
        <w:trPr>
          <w:trHeight w:val="57"/>
        </w:trPr>
        <w:tc>
          <w:tcPr>
            <w:tcW w:w="10226" w:type="dxa"/>
            <w:gridSpan w:val="6"/>
          </w:tcPr>
          <w:p w14:paraId="35CF29B5" w14:textId="3F2C101A" w:rsidR="00E55D90" w:rsidRPr="00C73133" w:rsidRDefault="00967EE2" w:rsidP="00AE4690">
            <w:pPr>
              <w:pStyle w:val="Bullets"/>
              <w:rPr>
                <w:rFonts w:cs="Times New Roman"/>
                <w:i w:val="0"/>
                <w:iCs w:val="0"/>
                <w:lang w:val="de-AT"/>
              </w:rPr>
            </w:pPr>
            <w:r w:rsidRPr="00C73133">
              <w:rPr>
                <w:rFonts w:cs="Times New Roman"/>
                <w:i w:val="0"/>
                <w:iCs w:val="0"/>
                <w:lang w:val="de-AT"/>
              </w:rPr>
              <w:t>Datenerfassung und -auswertung von 100 Konkurrenten im 50km</w:t>
            </w:r>
            <w:r w:rsidR="00C73133">
              <w:rPr>
                <w:rFonts w:cs="Times New Roman"/>
                <w:i w:val="0"/>
                <w:iCs w:val="0"/>
                <w:lang w:val="de-AT"/>
              </w:rPr>
              <w:t>-</w:t>
            </w:r>
            <w:r w:rsidRPr="00C73133">
              <w:rPr>
                <w:rFonts w:cs="Times New Roman"/>
                <w:i w:val="0"/>
                <w:iCs w:val="0"/>
                <w:lang w:val="de-AT"/>
              </w:rPr>
              <w:t>Radius zum Segmüller Einrichtungshaus in Excel</w:t>
            </w:r>
          </w:p>
          <w:p w14:paraId="3658805E" w14:textId="1872949B" w:rsidR="00967EE2" w:rsidRPr="00AE4690" w:rsidRDefault="00967EE2" w:rsidP="00AE4690">
            <w:pPr>
              <w:pStyle w:val="Bullets"/>
              <w:rPr>
                <w:rFonts w:cs="Times New Roman"/>
                <w:i w:val="0"/>
                <w:iCs w:val="0"/>
                <w:lang w:val="de-AT"/>
              </w:rPr>
            </w:pPr>
            <w:r w:rsidRPr="00C73133">
              <w:rPr>
                <w:rFonts w:cs="Times New Roman"/>
                <w:i w:val="0"/>
                <w:iCs w:val="0"/>
                <w:lang w:val="de-AT"/>
              </w:rPr>
              <w:t>Analyse von Marketingmaßnahmen der mittelständischen konkurrierenden Einrichtungshäuser zur Schlussfolgerung auf eigene Werbekonzepte</w:t>
            </w:r>
          </w:p>
        </w:tc>
      </w:tr>
      <w:tr w:rsidR="00E55D90" w:rsidRPr="00390661" w14:paraId="414B4085" w14:textId="77777777" w:rsidTr="00AE4690">
        <w:trPr>
          <w:trHeight w:val="510"/>
        </w:trPr>
        <w:tc>
          <w:tcPr>
            <w:tcW w:w="10226" w:type="dxa"/>
            <w:gridSpan w:val="6"/>
            <w:tcBorders>
              <w:bottom w:val="single" w:sz="4" w:space="0" w:color="auto"/>
            </w:tcBorders>
            <w:vAlign w:val="bottom"/>
          </w:tcPr>
          <w:p w14:paraId="4741C5BA" w14:textId="1A1B7CE9" w:rsidR="00E55D90" w:rsidRPr="00390661" w:rsidRDefault="00F44F5F" w:rsidP="00AE4690">
            <w:pPr>
              <w:rPr>
                <w:rFonts w:cs="Times New Roman"/>
                <w:i/>
              </w:rPr>
            </w:pPr>
            <w:r w:rsidRPr="00AE4690">
              <w:rPr>
                <w:rFonts w:ascii="Georgia" w:hAnsi="Georgia" w:cs="Times New Roman"/>
                <w:b/>
                <w:sz w:val="28"/>
                <w:szCs w:val="28"/>
              </w:rPr>
              <w:t>EXTRACURRICULARES ENGAGEMENT</w:t>
            </w:r>
          </w:p>
        </w:tc>
      </w:tr>
      <w:tr w:rsidR="00E55D90" w:rsidRPr="00390661" w14:paraId="74251178" w14:textId="77777777" w:rsidTr="00B923BC">
        <w:trPr>
          <w:trHeight w:val="397"/>
        </w:trPr>
        <w:tc>
          <w:tcPr>
            <w:tcW w:w="7797" w:type="dxa"/>
            <w:gridSpan w:val="5"/>
            <w:tcBorders>
              <w:top w:val="single" w:sz="4" w:space="0" w:color="auto"/>
            </w:tcBorders>
            <w:vAlign w:val="bottom"/>
          </w:tcPr>
          <w:p w14:paraId="23826F21" w14:textId="4D539C62" w:rsidR="00E55D90" w:rsidRPr="00390661" w:rsidRDefault="00AF2A40" w:rsidP="00AE4690">
            <w:pPr>
              <w:rPr>
                <w:rFonts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AE4690">
              <w:rPr>
                <w:rFonts w:ascii="Georgia" w:hAnsi="Georgia" w:cs="Times New Roman"/>
                <w:b/>
                <w:sz w:val="24"/>
                <w:szCs w:val="24"/>
              </w:rPr>
              <w:t>Pfarrei St. Michael Mering</w:t>
            </w:r>
          </w:p>
        </w:tc>
        <w:tc>
          <w:tcPr>
            <w:tcW w:w="2429" w:type="dxa"/>
            <w:tcBorders>
              <w:top w:val="single" w:sz="4" w:space="0" w:color="auto"/>
            </w:tcBorders>
            <w:vAlign w:val="bottom"/>
          </w:tcPr>
          <w:p w14:paraId="58208F44" w14:textId="1C787252" w:rsidR="00E55D90" w:rsidRPr="00AE4690" w:rsidRDefault="00AF2A40" w:rsidP="00C73133">
            <w:pPr>
              <w:pStyle w:val="Ort"/>
              <w:rPr>
                <w:rFonts w:cs="Times New Roman"/>
                <w:b/>
                <w:bCs/>
                <w:i w:val="0"/>
                <w:iCs/>
                <w:smallCaps w:val="0"/>
                <w:sz w:val="22"/>
              </w:rPr>
            </w:pPr>
            <w:r w:rsidRPr="00AE4690">
              <w:rPr>
                <w:rFonts w:cs="Times New Roman"/>
                <w:b/>
                <w:bCs/>
                <w:i w:val="0"/>
                <w:iCs/>
                <w:smallCaps w:val="0"/>
                <w:sz w:val="22"/>
              </w:rPr>
              <w:t>Mering</w:t>
            </w:r>
          </w:p>
        </w:tc>
      </w:tr>
      <w:tr w:rsidR="00E55D90" w:rsidRPr="00390661" w14:paraId="4F59C612" w14:textId="77777777" w:rsidTr="009E55D5">
        <w:trPr>
          <w:trHeight w:val="57"/>
        </w:trPr>
        <w:tc>
          <w:tcPr>
            <w:tcW w:w="6821" w:type="dxa"/>
            <w:gridSpan w:val="4"/>
          </w:tcPr>
          <w:p w14:paraId="32F07601" w14:textId="07EB6C40" w:rsidR="00E55D90" w:rsidRPr="00AE4690" w:rsidRDefault="00AF2A40" w:rsidP="00C73133">
            <w:pPr>
              <w:pStyle w:val="Beschreibung"/>
              <w:rPr>
                <w:rFonts w:cs="Times New Roman"/>
                <w:i/>
                <w:iCs/>
                <w:lang w:val="de-AT"/>
              </w:rPr>
            </w:pPr>
            <w:r w:rsidRPr="00AE4690">
              <w:rPr>
                <w:rFonts w:cs="Times New Roman"/>
                <w:i/>
                <w:iCs/>
                <w:lang w:val="de-AT"/>
              </w:rPr>
              <w:t>Freiwilliger Helfer bei der Tafel in Mering</w:t>
            </w:r>
          </w:p>
        </w:tc>
        <w:tc>
          <w:tcPr>
            <w:tcW w:w="3405" w:type="dxa"/>
            <w:gridSpan w:val="2"/>
          </w:tcPr>
          <w:p w14:paraId="45DD2178" w14:textId="42997EAD" w:rsidR="00E55D90" w:rsidRPr="00AE4690" w:rsidRDefault="00E55D90" w:rsidP="00C73133">
            <w:pPr>
              <w:pStyle w:val="Beschreibung"/>
              <w:jc w:val="right"/>
              <w:rPr>
                <w:rFonts w:cs="Times New Roman"/>
                <w:lang w:val="en-US"/>
              </w:rPr>
            </w:pPr>
            <w:r w:rsidRPr="00AE4690">
              <w:rPr>
                <w:rFonts w:cs="Times New Roman"/>
                <w:lang w:val="en-US"/>
              </w:rPr>
              <w:t>0</w:t>
            </w:r>
            <w:r w:rsidR="00AF2A40" w:rsidRPr="00AE4690">
              <w:rPr>
                <w:rFonts w:cs="Times New Roman"/>
                <w:lang w:val="en-US"/>
              </w:rPr>
              <w:t>7</w:t>
            </w:r>
            <w:r w:rsidRPr="00AE4690">
              <w:rPr>
                <w:rFonts w:cs="Times New Roman"/>
                <w:lang w:val="en-US"/>
              </w:rPr>
              <w:t>/20</w:t>
            </w:r>
            <w:r w:rsidR="00AF2A40" w:rsidRPr="00AE4690">
              <w:rPr>
                <w:rFonts w:cs="Times New Roman"/>
                <w:lang w:val="en-US"/>
              </w:rPr>
              <w:t>23</w:t>
            </w:r>
            <w:r w:rsidRPr="00AE4690">
              <w:rPr>
                <w:rFonts w:cs="Times New Roman"/>
                <w:lang w:val="en-US"/>
              </w:rPr>
              <w:t xml:space="preserve"> – </w:t>
            </w:r>
            <w:r w:rsidR="00AF2A40" w:rsidRPr="00AE4690">
              <w:rPr>
                <w:rFonts w:cs="Times New Roman"/>
                <w:lang w:val="en-US"/>
              </w:rPr>
              <w:t>08/2024</w:t>
            </w:r>
          </w:p>
        </w:tc>
      </w:tr>
      <w:tr w:rsidR="00E55D90" w:rsidRPr="00390661" w14:paraId="02437711" w14:textId="77777777" w:rsidTr="009E55D5">
        <w:trPr>
          <w:trHeight w:val="57"/>
        </w:trPr>
        <w:tc>
          <w:tcPr>
            <w:tcW w:w="10226" w:type="dxa"/>
            <w:gridSpan w:val="6"/>
          </w:tcPr>
          <w:p w14:paraId="4A3F4B32" w14:textId="77777777" w:rsidR="00E55D90" w:rsidRPr="00C73133" w:rsidRDefault="00AF2A40" w:rsidP="00C73133">
            <w:pPr>
              <w:pStyle w:val="Beschreibung"/>
              <w:numPr>
                <w:ilvl w:val="0"/>
                <w:numId w:val="24"/>
              </w:numPr>
              <w:rPr>
                <w:rFonts w:cs="Times New Roman"/>
                <w:iCs/>
                <w:lang w:val="de-AT"/>
              </w:rPr>
            </w:pPr>
            <w:r w:rsidRPr="00C73133">
              <w:rPr>
                <w:rFonts w:cs="Times New Roman"/>
                <w:iCs/>
                <w:lang w:val="de-AT"/>
              </w:rPr>
              <w:t>Unterstützung bei der Lebensmittelausgabe an bedürftige Menschen</w:t>
            </w:r>
          </w:p>
          <w:p w14:paraId="68CFAD97" w14:textId="58904F21" w:rsidR="00AF2A40" w:rsidRPr="00AE4690" w:rsidRDefault="00AF2A40" w:rsidP="00C73133">
            <w:pPr>
              <w:pStyle w:val="Beschreibung"/>
              <w:numPr>
                <w:ilvl w:val="0"/>
                <w:numId w:val="24"/>
              </w:numPr>
              <w:rPr>
                <w:rFonts w:cs="Times New Roman"/>
                <w:iCs/>
                <w:lang w:val="de-AT"/>
              </w:rPr>
            </w:pPr>
            <w:r w:rsidRPr="00C73133">
              <w:rPr>
                <w:rFonts w:cs="Times New Roman"/>
                <w:iCs/>
                <w:lang w:val="de-AT"/>
              </w:rPr>
              <w:t>Lebensmittelbeschaffung von lokalen Supermärkten</w:t>
            </w:r>
          </w:p>
        </w:tc>
      </w:tr>
      <w:tr w:rsidR="00E55D90" w:rsidRPr="00390661" w14:paraId="482569A2" w14:textId="77777777" w:rsidTr="00AE4690">
        <w:trPr>
          <w:trHeight w:val="510"/>
        </w:trPr>
        <w:tc>
          <w:tcPr>
            <w:tcW w:w="10226" w:type="dxa"/>
            <w:gridSpan w:val="6"/>
            <w:tcBorders>
              <w:bottom w:val="single" w:sz="4" w:space="0" w:color="auto"/>
            </w:tcBorders>
            <w:vAlign w:val="bottom"/>
          </w:tcPr>
          <w:p w14:paraId="1CFA4492" w14:textId="2B27A1F2" w:rsidR="00E55D90" w:rsidRPr="00390661" w:rsidRDefault="001647AB" w:rsidP="00C73133">
            <w:pPr>
              <w:rPr>
                <w:rFonts w:ascii="Georgia" w:hAnsi="Georgia" w:cs="Times New Roman"/>
                <w:b/>
                <w:sz w:val="26"/>
                <w:szCs w:val="26"/>
              </w:rPr>
            </w:pPr>
            <w:r w:rsidRPr="00AE4690">
              <w:rPr>
                <w:rFonts w:ascii="Georgia" w:hAnsi="Georgia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F25EB2" w:rsidRPr="00390661" w14:paraId="2B257790" w14:textId="77777777" w:rsidTr="009E55D5">
        <w:trPr>
          <w:trHeight w:val="340"/>
        </w:trPr>
        <w:tc>
          <w:tcPr>
            <w:tcW w:w="10226" w:type="dxa"/>
            <w:gridSpan w:val="6"/>
            <w:tcBorders>
              <w:top w:val="single" w:sz="4" w:space="0" w:color="auto"/>
            </w:tcBorders>
            <w:vAlign w:val="bottom"/>
          </w:tcPr>
          <w:p w14:paraId="061D3FCE" w14:textId="7EBBCC01" w:rsidR="00F25EB2" w:rsidRPr="00390661" w:rsidRDefault="00F25EB2" w:rsidP="00C73133">
            <w:pPr>
              <w:rPr>
                <w:rFonts w:ascii="Georgia" w:hAnsi="Georgia" w:cs="Times New Roman"/>
                <w:lang w:val="de-AT"/>
              </w:rPr>
            </w:pPr>
            <w:r w:rsidRPr="00390661">
              <w:rPr>
                <w:rFonts w:ascii="Georgia" w:hAnsi="Georgia" w:cs="Times New Roman"/>
                <w:b/>
                <w:bCs/>
              </w:rPr>
              <w:t>Sprachen:</w:t>
            </w:r>
            <w:r w:rsidRPr="00390661">
              <w:rPr>
                <w:rFonts w:ascii="Georgia" w:hAnsi="Georgia" w:cs="Times New Roman"/>
              </w:rPr>
              <w:t xml:space="preserve"> </w:t>
            </w:r>
            <w:r w:rsidRPr="00390661">
              <w:rPr>
                <w:rFonts w:ascii="Georgia" w:hAnsi="Georgia" w:cs="Times New Roman"/>
                <w:color w:val="000000"/>
                <w:lang w:val="de-AT"/>
              </w:rPr>
              <w:t xml:space="preserve">Deutsch </w:t>
            </w:r>
            <w:r w:rsidRPr="00390661">
              <w:rPr>
                <w:rFonts w:ascii="Georgia" w:hAnsi="Georgia" w:cs="Times New Roman"/>
                <w:i/>
                <w:iCs/>
                <w:color w:val="000000"/>
                <w:lang w:val="de-AT"/>
              </w:rPr>
              <w:t>(Muttersprache)</w:t>
            </w:r>
            <w:r w:rsidRPr="00390661">
              <w:rPr>
                <w:rFonts w:ascii="Georgia" w:hAnsi="Georgia" w:cs="Times New Roman"/>
                <w:color w:val="000000"/>
                <w:lang w:val="de-AT"/>
              </w:rPr>
              <w:t xml:space="preserve">, Englisch </w:t>
            </w:r>
            <w:r w:rsidRPr="00390661">
              <w:rPr>
                <w:rFonts w:ascii="Georgia" w:hAnsi="Georgia" w:cs="Times New Roman"/>
                <w:i/>
                <w:iCs/>
                <w:color w:val="000000"/>
                <w:lang w:val="de-AT"/>
              </w:rPr>
              <w:t>(</w:t>
            </w:r>
            <w:r w:rsidR="00C73133">
              <w:rPr>
                <w:rFonts w:ascii="Georgia" w:hAnsi="Georgia" w:cs="Times New Roman"/>
                <w:i/>
                <w:iCs/>
                <w:color w:val="000000"/>
                <w:lang w:val="de-AT"/>
              </w:rPr>
              <w:t>v</w:t>
            </w:r>
            <w:r w:rsidRPr="00390661">
              <w:rPr>
                <w:rFonts w:ascii="Georgia" w:hAnsi="Georgia" w:cs="Times New Roman"/>
                <w:i/>
                <w:iCs/>
                <w:color w:val="000000"/>
                <w:lang w:val="de-AT"/>
              </w:rPr>
              <w:t>erhandlungssicher)</w:t>
            </w:r>
          </w:p>
        </w:tc>
      </w:tr>
      <w:tr w:rsidR="00F25EB2" w:rsidRPr="00446CAC" w14:paraId="45706C3F" w14:textId="77777777" w:rsidTr="00AE4690">
        <w:trPr>
          <w:trHeight w:val="340"/>
        </w:trPr>
        <w:tc>
          <w:tcPr>
            <w:tcW w:w="10226" w:type="dxa"/>
            <w:gridSpan w:val="6"/>
            <w:vAlign w:val="bottom"/>
          </w:tcPr>
          <w:p w14:paraId="60CA2168" w14:textId="11B36FF1" w:rsidR="00F25EB2" w:rsidRPr="00390661" w:rsidRDefault="00F25EB2" w:rsidP="00C73133">
            <w:pPr>
              <w:rPr>
                <w:rFonts w:ascii="Georgia" w:hAnsi="Georgia" w:cs="Times New Roman"/>
                <w:i/>
                <w:iCs/>
                <w:color w:val="000000"/>
                <w:lang w:val="en-US"/>
              </w:rPr>
            </w:pPr>
            <w:proofErr w:type="spellStart"/>
            <w:r w:rsidRPr="00390661">
              <w:rPr>
                <w:rFonts w:ascii="Georgia" w:hAnsi="Georgia" w:cs="Times New Roman"/>
                <w:b/>
                <w:bCs/>
                <w:lang w:val="en-US"/>
              </w:rPr>
              <w:t>Technisch</w:t>
            </w:r>
            <w:proofErr w:type="spellEnd"/>
            <w:r w:rsidRPr="00390661">
              <w:rPr>
                <w:rFonts w:ascii="Georgia" w:hAnsi="Georgia" w:cs="Times New Roman"/>
                <w:b/>
                <w:bCs/>
                <w:lang w:val="en-US"/>
              </w:rPr>
              <w:t>:</w:t>
            </w:r>
            <w:r w:rsidRPr="00390661">
              <w:rPr>
                <w:rFonts w:ascii="Georgia" w:hAnsi="Georgia" w:cs="Times New Roman"/>
                <w:lang w:val="en-US"/>
              </w:rPr>
              <w:t xml:space="preserve"> </w:t>
            </w:r>
            <w:r w:rsidRPr="00390661">
              <w:rPr>
                <w:rFonts w:ascii="Georgia" w:hAnsi="Georgia" w:cs="Times New Roman"/>
                <w:color w:val="000000"/>
                <w:lang w:val="en-US"/>
              </w:rPr>
              <w:t xml:space="preserve">Microsoft Office </w:t>
            </w:r>
            <w:r w:rsidRPr="00390661">
              <w:rPr>
                <w:rFonts w:ascii="Georgia" w:hAnsi="Georgia" w:cs="Times New Roman"/>
                <w:i/>
                <w:iCs/>
                <w:color w:val="000000"/>
                <w:lang w:val="en-US"/>
              </w:rPr>
              <w:t>(</w:t>
            </w:r>
            <w:r w:rsidR="00AF2A40" w:rsidRPr="00390661">
              <w:rPr>
                <w:rFonts w:ascii="Georgia" w:hAnsi="Georgia" w:cs="Times New Roman"/>
                <w:i/>
                <w:iCs/>
                <w:color w:val="000000"/>
                <w:lang w:val="en-US"/>
              </w:rPr>
              <w:t>Word, Excel, PowerPoint</w:t>
            </w:r>
            <w:r w:rsidRPr="00390661">
              <w:rPr>
                <w:rFonts w:ascii="Georgia" w:hAnsi="Georgia" w:cs="Times New Roman"/>
                <w:i/>
                <w:iCs/>
                <w:color w:val="000000"/>
                <w:lang w:val="en-US"/>
              </w:rPr>
              <w:t>)</w:t>
            </w:r>
          </w:p>
        </w:tc>
      </w:tr>
      <w:tr w:rsidR="00F25EB2" w:rsidRPr="00390661" w14:paraId="70CB01B0" w14:textId="77777777" w:rsidTr="00AE4690">
        <w:trPr>
          <w:trHeight w:val="340"/>
        </w:trPr>
        <w:tc>
          <w:tcPr>
            <w:tcW w:w="10226" w:type="dxa"/>
            <w:gridSpan w:val="6"/>
            <w:vAlign w:val="bottom"/>
          </w:tcPr>
          <w:p w14:paraId="598C2742" w14:textId="42AB988C" w:rsidR="00F25EB2" w:rsidRPr="00390661" w:rsidRDefault="00F25EB2" w:rsidP="00C73133">
            <w:pPr>
              <w:rPr>
                <w:rFonts w:ascii="Georgia" w:hAnsi="Georgia" w:cs="Times New Roman"/>
                <w:color w:val="000000"/>
                <w:lang w:val="de-AT"/>
              </w:rPr>
            </w:pPr>
            <w:r w:rsidRPr="00390661">
              <w:rPr>
                <w:rFonts w:ascii="Georgia" w:hAnsi="Georgia" w:cs="Times New Roman"/>
                <w:b/>
                <w:bCs/>
              </w:rPr>
              <w:t>Interessen:</w:t>
            </w:r>
            <w:r w:rsidRPr="00390661">
              <w:rPr>
                <w:rFonts w:ascii="Georgia" w:hAnsi="Georgia" w:cs="Times New Roman"/>
              </w:rPr>
              <w:t xml:space="preserve"> </w:t>
            </w:r>
            <w:r w:rsidR="00AF2A40" w:rsidRPr="00390661">
              <w:rPr>
                <w:rFonts w:ascii="Georgia" w:hAnsi="Georgia" w:cs="Times New Roman"/>
                <w:color w:val="000000"/>
                <w:lang w:val="de-AT"/>
              </w:rPr>
              <w:t>Leidenschaftlicher Jäger</w:t>
            </w:r>
          </w:p>
        </w:tc>
      </w:tr>
      <w:tr w:rsidR="001647AB" w:rsidRPr="00390661" w14:paraId="071AB173" w14:textId="77777777" w:rsidTr="00AE4690">
        <w:trPr>
          <w:trHeight w:val="1020"/>
        </w:trPr>
        <w:tc>
          <w:tcPr>
            <w:tcW w:w="10226" w:type="dxa"/>
            <w:gridSpan w:val="6"/>
            <w:vAlign w:val="bottom"/>
          </w:tcPr>
          <w:p w14:paraId="6478BDEA" w14:textId="7E3D681F" w:rsidR="00194D8D" w:rsidRPr="00390661" w:rsidRDefault="00446CAC" w:rsidP="00C73133">
            <w:pPr>
              <w:rPr>
                <w:rFonts w:ascii="Georgia" w:hAnsi="Georgia" w:cs="Times New Roman"/>
                <w:color w:val="000000"/>
                <w:sz w:val="18"/>
                <w:lang w:val="de-AT"/>
              </w:rPr>
            </w:pPr>
            <w:r w:rsidRPr="00390661">
              <w:rPr>
                <w:rFonts w:ascii="Georgia" w:hAnsi="Georgia"/>
                <w:noProof/>
                <w:sz w:val="21"/>
                <w:szCs w:val="21"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599565AF" wp14:editId="5E4BFB2B">
                  <wp:simplePos x="0" y="0"/>
                  <wp:positionH relativeFrom="margin">
                    <wp:posOffset>12065</wp:posOffset>
                  </wp:positionH>
                  <wp:positionV relativeFrom="paragraph">
                    <wp:posOffset>-441960</wp:posOffset>
                  </wp:positionV>
                  <wp:extent cx="1499235" cy="465455"/>
                  <wp:effectExtent l="0" t="0" r="5715" b="0"/>
                  <wp:wrapNone/>
                  <wp:docPr id="2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302" b="26014"/>
                          <a:stretch/>
                        </pic:blipFill>
                        <pic:spPr bwMode="auto">
                          <a:xfrm>
                            <a:off x="0" y="0"/>
                            <a:ext cx="1499235" cy="465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86E5F" w:rsidRPr="00194D8D">
              <w:rPr>
                <w:rFonts w:ascii="Georgia" w:hAnsi="Georgia" w:cs="Times New Roman"/>
              </w:rPr>
              <w:t>M</w:t>
            </w:r>
            <w:r w:rsidR="004C75C3">
              <w:rPr>
                <w:rFonts w:ascii="Georgia" w:hAnsi="Georgia" w:cs="Times New Roman"/>
              </w:rPr>
              <w:t>annheim</w:t>
            </w:r>
            <w:r w:rsidR="00986E5F" w:rsidRPr="00194D8D">
              <w:rPr>
                <w:rFonts w:ascii="Georgia" w:hAnsi="Georgia" w:cs="Times New Roman"/>
              </w:rPr>
              <w:t xml:space="preserve">, </w:t>
            </w:r>
            <w:r w:rsidR="004C75C3">
              <w:rPr>
                <w:rFonts w:ascii="Georgia" w:hAnsi="Georgia" w:cs="Times New Roman"/>
              </w:rPr>
              <w:t>2</w:t>
            </w:r>
            <w:r w:rsidR="00C01258">
              <w:rPr>
                <w:rFonts w:ascii="Georgia" w:hAnsi="Georgia" w:cs="Times New Roman"/>
              </w:rPr>
              <w:t>4</w:t>
            </w:r>
            <w:r w:rsidR="00986E5F" w:rsidRPr="00194D8D">
              <w:rPr>
                <w:rFonts w:ascii="Georgia" w:hAnsi="Georgia" w:cs="Times New Roman"/>
              </w:rPr>
              <w:t>.07.2025</w:t>
            </w:r>
          </w:p>
        </w:tc>
      </w:tr>
      <w:tr w:rsidR="00446CAC" w:rsidRPr="00390661" w14:paraId="51D31EA5" w14:textId="77777777" w:rsidTr="00AE4690">
        <w:trPr>
          <w:trHeight w:val="1020"/>
        </w:trPr>
        <w:tc>
          <w:tcPr>
            <w:tcW w:w="10226" w:type="dxa"/>
            <w:gridSpan w:val="6"/>
            <w:vAlign w:val="bottom"/>
          </w:tcPr>
          <w:p w14:paraId="5508E8AD" w14:textId="648D3E85" w:rsidR="00446CAC" w:rsidRPr="00390661" w:rsidRDefault="00446CAC" w:rsidP="00C73133">
            <w:pPr>
              <w:rPr>
                <w:rFonts w:ascii="Georgia" w:hAnsi="Georgia"/>
                <w:noProof/>
                <w:sz w:val="21"/>
                <w:szCs w:val="21"/>
                <w:lang w:val="en-US"/>
              </w:rPr>
            </w:pPr>
          </w:p>
        </w:tc>
      </w:tr>
    </w:tbl>
    <w:p w14:paraId="0747D2BF" w14:textId="52159CF5" w:rsidR="00723643" w:rsidRPr="00390661" w:rsidRDefault="00723643">
      <w:pPr>
        <w:rPr>
          <w:rFonts w:ascii="Georgia" w:hAnsi="Georgia"/>
          <w:sz w:val="18"/>
        </w:rPr>
      </w:pPr>
    </w:p>
    <w:sectPr w:rsidR="00723643" w:rsidRPr="00390661" w:rsidSect="00AE4690">
      <w:footerReference w:type="even" r:id="rId9"/>
      <w:pgSz w:w="11906" w:h="16838"/>
      <w:pgMar w:top="1418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E94520" w14:textId="77777777" w:rsidR="001F0DA1" w:rsidRDefault="001F0DA1" w:rsidP="00BE053D">
      <w:pPr>
        <w:spacing w:after="0" w:line="240" w:lineRule="auto"/>
      </w:pPr>
      <w:r>
        <w:separator/>
      </w:r>
    </w:p>
  </w:endnote>
  <w:endnote w:type="continuationSeparator" w:id="0">
    <w:p w14:paraId="15D63F29" w14:textId="77777777" w:rsidR="001F0DA1" w:rsidRDefault="001F0DA1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65A823" w14:textId="77777777" w:rsidR="001F0DA1" w:rsidRDefault="001F0DA1" w:rsidP="00BE053D">
      <w:pPr>
        <w:spacing w:after="0" w:line="240" w:lineRule="auto"/>
      </w:pPr>
      <w:r>
        <w:separator/>
      </w:r>
    </w:p>
  </w:footnote>
  <w:footnote w:type="continuationSeparator" w:id="0">
    <w:p w14:paraId="497B9014" w14:textId="77777777" w:rsidR="001F0DA1" w:rsidRDefault="001F0DA1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7"/>
  </w:num>
  <w:num w:numId="3">
    <w:abstractNumId w:val="20"/>
  </w:num>
  <w:num w:numId="4">
    <w:abstractNumId w:val="0"/>
  </w:num>
  <w:num w:numId="5">
    <w:abstractNumId w:val="1"/>
  </w:num>
  <w:num w:numId="6">
    <w:abstractNumId w:val="2"/>
  </w:num>
  <w:num w:numId="7">
    <w:abstractNumId w:val="13"/>
  </w:num>
  <w:num w:numId="8">
    <w:abstractNumId w:val="23"/>
  </w:num>
  <w:num w:numId="9">
    <w:abstractNumId w:val="12"/>
  </w:num>
  <w:num w:numId="10">
    <w:abstractNumId w:val="24"/>
  </w:num>
  <w:num w:numId="11">
    <w:abstractNumId w:val="5"/>
  </w:num>
  <w:num w:numId="12">
    <w:abstractNumId w:val="6"/>
  </w:num>
  <w:num w:numId="13">
    <w:abstractNumId w:val="8"/>
  </w:num>
  <w:num w:numId="14">
    <w:abstractNumId w:val="9"/>
  </w:num>
  <w:num w:numId="15">
    <w:abstractNumId w:val="22"/>
  </w:num>
  <w:num w:numId="16">
    <w:abstractNumId w:val="4"/>
  </w:num>
  <w:num w:numId="17">
    <w:abstractNumId w:val="16"/>
  </w:num>
  <w:num w:numId="18">
    <w:abstractNumId w:val="3"/>
  </w:num>
  <w:num w:numId="19">
    <w:abstractNumId w:val="19"/>
  </w:num>
  <w:num w:numId="20">
    <w:abstractNumId w:val="10"/>
  </w:num>
  <w:num w:numId="21">
    <w:abstractNumId w:val="11"/>
  </w:num>
  <w:num w:numId="22">
    <w:abstractNumId w:val="15"/>
  </w:num>
  <w:num w:numId="23">
    <w:abstractNumId w:val="7"/>
  </w:num>
  <w:num w:numId="24">
    <w:abstractNumId w:val="21"/>
  </w:num>
  <w:num w:numId="25">
    <w:abstractNumId w:val="25"/>
  </w:num>
  <w:num w:numId="26">
    <w:abstractNumId w:val="18"/>
  </w:num>
  <w:num w:numId="27">
    <w:abstractNumId w:val="20"/>
  </w:num>
  <w:num w:numId="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0A43"/>
    <w:rsid w:val="00061D33"/>
    <w:rsid w:val="00064643"/>
    <w:rsid w:val="00087747"/>
    <w:rsid w:val="000A1FDA"/>
    <w:rsid w:val="000B63E2"/>
    <w:rsid w:val="000B6548"/>
    <w:rsid w:val="000D4084"/>
    <w:rsid w:val="000D671A"/>
    <w:rsid w:val="00103EC5"/>
    <w:rsid w:val="00113A21"/>
    <w:rsid w:val="00116C6E"/>
    <w:rsid w:val="00125CA6"/>
    <w:rsid w:val="00156FC9"/>
    <w:rsid w:val="00162A5A"/>
    <w:rsid w:val="001647AB"/>
    <w:rsid w:val="00172867"/>
    <w:rsid w:val="00175B6D"/>
    <w:rsid w:val="001901ED"/>
    <w:rsid w:val="0019483A"/>
    <w:rsid w:val="00194D8D"/>
    <w:rsid w:val="001A46BF"/>
    <w:rsid w:val="001A481B"/>
    <w:rsid w:val="001B0186"/>
    <w:rsid w:val="001B62CA"/>
    <w:rsid w:val="001D3D42"/>
    <w:rsid w:val="001D4DCD"/>
    <w:rsid w:val="001D5207"/>
    <w:rsid w:val="001F0DA1"/>
    <w:rsid w:val="001F4175"/>
    <w:rsid w:val="00223A4D"/>
    <w:rsid w:val="00232CB5"/>
    <w:rsid w:val="00234A7E"/>
    <w:rsid w:val="0024373D"/>
    <w:rsid w:val="002508C2"/>
    <w:rsid w:val="00267252"/>
    <w:rsid w:val="00282DB0"/>
    <w:rsid w:val="00287898"/>
    <w:rsid w:val="002B2091"/>
    <w:rsid w:val="002C6972"/>
    <w:rsid w:val="002D2B32"/>
    <w:rsid w:val="002D4516"/>
    <w:rsid w:val="002D4B3D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661"/>
    <w:rsid w:val="00390EA6"/>
    <w:rsid w:val="003D3EA5"/>
    <w:rsid w:val="003E27C3"/>
    <w:rsid w:val="003F3E3F"/>
    <w:rsid w:val="004067B8"/>
    <w:rsid w:val="004154BE"/>
    <w:rsid w:val="0042013D"/>
    <w:rsid w:val="00422F83"/>
    <w:rsid w:val="00426D7E"/>
    <w:rsid w:val="00431DA9"/>
    <w:rsid w:val="0043430C"/>
    <w:rsid w:val="00435E6D"/>
    <w:rsid w:val="00443668"/>
    <w:rsid w:val="00446CAC"/>
    <w:rsid w:val="004522F0"/>
    <w:rsid w:val="00456B0D"/>
    <w:rsid w:val="00476AF8"/>
    <w:rsid w:val="00484FD7"/>
    <w:rsid w:val="004929FB"/>
    <w:rsid w:val="00497DA6"/>
    <w:rsid w:val="004A54BA"/>
    <w:rsid w:val="004B6A5E"/>
    <w:rsid w:val="004C75C3"/>
    <w:rsid w:val="00503C6B"/>
    <w:rsid w:val="00507EA7"/>
    <w:rsid w:val="00520B2A"/>
    <w:rsid w:val="00526089"/>
    <w:rsid w:val="00527A28"/>
    <w:rsid w:val="00527DCA"/>
    <w:rsid w:val="005716D4"/>
    <w:rsid w:val="00571B60"/>
    <w:rsid w:val="00572876"/>
    <w:rsid w:val="00585A4D"/>
    <w:rsid w:val="005D6329"/>
    <w:rsid w:val="005E57F6"/>
    <w:rsid w:val="006058D8"/>
    <w:rsid w:val="00610200"/>
    <w:rsid w:val="00617A80"/>
    <w:rsid w:val="00623699"/>
    <w:rsid w:val="00632D5A"/>
    <w:rsid w:val="00635515"/>
    <w:rsid w:val="00636017"/>
    <w:rsid w:val="006546FD"/>
    <w:rsid w:val="00665BF3"/>
    <w:rsid w:val="006732D6"/>
    <w:rsid w:val="006776CF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6F5CC2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53438"/>
    <w:rsid w:val="00866846"/>
    <w:rsid w:val="00875DA9"/>
    <w:rsid w:val="00885A96"/>
    <w:rsid w:val="00895E38"/>
    <w:rsid w:val="008A782B"/>
    <w:rsid w:val="008B0FC0"/>
    <w:rsid w:val="008C429A"/>
    <w:rsid w:val="008E1F3D"/>
    <w:rsid w:val="008F45BA"/>
    <w:rsid w:val="009053D7"/>
    <w:rsid w:val="0091331D"/>
    <w:rsid w:val="00920E28"/>
    <w:rsid w:val="0093223C"/>
    <w:rsid w:val="00941A87"/>
    <w:rsid w:val="009501C2"/>
    <w:rsid w:val="009668B9"/>
    <w:rsid w:val="00967EE2"/>
    <w:rsid w:val="00976577"/>
    <w:rsid w:val="00986E5F"/>
    <w:rsid w:val="00996356"/>
    <w:rsid w:val="00997D9A"/>
    <w:rsid w:val="009D7C49"/>
    <w:rsid w:val="009E3D7E"/>
    <w:rsid w:val="009E55D5"/>
    <w:rsid w:val="009E7297"/>
    <w:rsid w:val="009F04AB"/>
    <w:rsid w:val="00A0257D"/>
    <w:rsid w:val="00A12EDC"/>
    <w:rsid w:val="00A26D0D"/>
    <w:rsid w:val="00A33BDE"/>
    <w:rsid w:val="00A34885"/>
    <w:rsid w:val="00A43BC1"/>
    <w:rsid w:val="00A74225"/>
    <w:rsid w:val="00A826DE"/>
    <w:rsid w:val="00A936D5"/>
    <w:rsid w:val="00AA1EB0"/>
    <w:rsid w:val="00AA2DA3"/>
    <w:rsid w:val="00AA5A9C"/>
    <w:rsid w:val="00AB016A"/>
    <w:rsid w:val="00AB2A5A"/>
    <w:rsid w:val="00AB3383"/>
    <w:rsid w:val="00AD28F8"/>
    <w:rsid w:val="00AE4690"/>
    <w:rsid w:val="00AE4ED3"/>
    <w:rsid w:val="00AE77CD"/>
    <w:rsid w:val="00AF2A40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7037D"/>
    <w:rsid w:val="00B90595"/>
    <w:rsid w:val="00B923BC"/>
    <w:rsid w:val="00BA215A"/>
    <w:rsid w:val="00BB5F09"/>
    <w:rsid w:val="00BC0D9F"/>
    <w:rsid w:val="00BE053D"/>
    <w:rsid w:val="00BF1A7A"/>
    <w:rsid w:val="00BF1FA3"/>
    <w:rsid w:val="00C00974"/>
    <w:rsid w:val="00C01258"/>
    <w:rsid w:val="00C018E4"/>
    <w:rsid w:val="00C066FA"/>
    <w:rsid w:val="00C25387"/>
    <w:rsid w:val="00C54BE3"/>
    <w:rsid w:val="00C57F80"/>
    <w:rsid w:val="00C73133"/>
    <w:rsid w:val="00C768ED"/>
    <w:rsid w:val="00C77761"/>
    <w:rsid w:val="00C82A8F"/>
    <w:rsid w:val="00C916C2"/>
    <w:rsid w:val="00CC7F56"/>
    <w:rsid w:val="00CD1B12"/>
    <w:rsid w:val="00CD52E9"/>
    <w:rsid w:val="00CD55DC"/>
    <w:rsid w:val="00CE1BBC"/>
    <w:rsid w:val="00CE2595"/>
    <w:rsid w:val="00CE28CC"/>
    <w:rsid w:val="00CE43C9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106F"/>
    <w:rsid w:val="00D85027"/>
    <w:rsid w:val="00D85D41"/>
    <w:rsid w:val="00D90950"/>
    <w:rsid w:val="00DA69DF"/>
    <w:rsid w:val="00DB33F8"/>
    <w:rsid w:val="00DB5F5A"/>
    <w:rsid w:val="00DD38E2"/>
    <w:rsid w:val="00DE37F7"/>
    <w:rsid w:val="00E00140"/>
    <w:rsid w:val="00E13110"/>
    <w:rsid w:val="00E24DF1"/>
    <w:rsid w:val="00E40B9A"/>
    <w:rsid w:val="00E431ED"/>
    <w:rsid w:val="00E55D90"/>
    <w:rsid w:val="00E64FF5"/>
    <w:rsid w:val="00E907EC"/>
    <w:rsid w:val="00EA5421"/>
    <w:rsid w:val="00EB34FC"/>
    <w:rsid w:val="00EB5816"/>
    <w:rsid w:val="00ED0EA9"/>
    <w:rsid w:val="00EF77DF"/>
    <w:rsid w:val="00F11BEF"/>
    <w:rsid w:val="00F165E1"/>
    <w:rsid w:val="00F258E7"/>
    <w:rsid w:val="00F25EB2"/>
    <w:rsid w:val="00F31B84"/>
    <w:rsid w:val="00F44F5F"/>
    <w:rsid w:val="00F57BA5"/>
    <w:rsid w:val="00F631EC"/>
    <w:rsid w:val="00F64349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C7313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C73133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C73133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73133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73133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C7313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276</Words>
  <Characters>1741</Characters>
  <Application>Microsoft Office Word</Application>
  <DocSecurity>0</DocSecurity>
  <Lines>14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Daniel Hilse</cp:lastModifiedBy>
  <cp:revision>11</cp:revision>
  <dcterms:created xsi:type="dcterms:W3CDTF">2025-07-18T12:59:00Z</dcterms:created>
  <dcterms:modified xsi:type="dcterms:W3CDTF">2025-07-24T06:49:00Z</dcterms:modified>
</cp:coreProperties>
</file>