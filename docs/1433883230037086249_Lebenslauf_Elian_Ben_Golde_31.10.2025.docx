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340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5387"/>
        <w:gridCol w:w="1559"/>
        <w:gridCol w:w="284"/>
        <w:gridCol w:w="1842"/>
      </w:tblGrid>
      <w:tr w:rsidR="002508C2" w:rsidRPr="00884BF0" w14:paraId="5DF08F91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11DD220E" w14:textId="06B16C95" w:rsidR="002508C2" w:rsidRPr="00E64D1D" w:rsidRDefault="001C49CB" w:rsidP="006B3DED">
            <w:pPr>
              <w:jc w:val="center"/>
              <w:rPr>
                <w:rFonts w:ascii="Arial" w:hAnsi="Arial" w:cs="Arial"/>
              </w:rPr>
            </w:pPr>
            <w:r w:rsidRPr="00E64D1D">
              <w:rPr>
                <w:rFonts w:ascii="Arial" w:hAnsi="Arial" w:cs="Arial"/>
                <w:b/>
                <w:smallCaps/>
                <w:sz w:val="48"/>
                <w:szCs w:val="32"/>
              </w:rPr>
              <w:t>Elian Ben Golde</w:t>
            </w:r>
          </w:p>
          <w:p w14:paraId="722A5AF6" w14:textId="1933DC0D" w:rsidR="008050E4" w:rsidRPr="00E64D1D" w:rsidRDefault="002B2091" w:rsidP="006B3DED">
            <w:pPr>
              <w:jc w:val="center"/>
              <w:rPr>
                <w:rFonts w:ascii="Arial" w:hAnsi="Arial" w:cs="Arial"/>
                <w:lang w:val="de-AT"/>
              </w:rPr>
            </w:pPr>
            <w:r w:rsidRPr="00E64D1D">
              <w:rPr>
                <w:rFonts w:ascii="Arial" w:hAnsi="Arial" w:cs="Arial"/>
                <w:sz w:val="20"/>
                <w:lang w:val="de-AT"/>
              </w:rPr>
              <w:t>+4</w:t>
            </w:r>
            <w:r w:rsidR="0091331D" w:rsidRPr="00E64D1D">
              <w:rPr>
                <w:rFonts w:ascii="Arial" w:hAnsi="Arial" w:cs="Arial"/>
                <w:sz w:val="20"/>
                <w:lang w:val="de-AT"/>
              </w:rPr>
              <w:t>9</w:t>
            </w:r>
            <w:r w:rsidRPr="00E64D1D">
              <w:rPr>
                <w:rFonts w:ascii="Arial" w:hAnsi="Arial" w:cs="Arial"/>
                <w:sz w:val="20"/>
                <w:lang w:val="de-AT"/>
              </w:rPr>
              <w:t xml:space="preserve"> </w:t>
            </w:r>
            <w:r w:rsidR="001C49CB" w:rsidRPr="00E64D1D">
              <w:rPr>
                <w:rFonts w:ascii="Arial" w:hAnsi="Arial" w:cs="Arial"/>
                <w:sz w:val="20"/>
                <w:lang w:val="de-AT"/>
              </w:rPr>
              <w:t>176</w:t>
            </w:r>
            <w:r w:rsidRPr="00E64D1D">
              <w:rPr>
                <w:rFonts w:ascii="Arial" w:hAnsi="Arial" w:cs="Arial"/>
                <w:sz w:val="20"/>
                <w:lang w:val="de-AT"/>
              </w:rPr>
              <w:t xml:space="preserve"> </w:t>
            </w:r>
            <w:r w:rsidR="006D0137" w:rsidRPr="00E64D1D">
              <w:rPr>
                <w:rFonts w:ascii="Arial" w:hAnsi="Arial" w:cs="Arial"/>
                <w:sz w:val="20"/>
                <w:lang w:val="de-AT"/>
              </w:rPr>
              <w:t>48996656</w:t>
            </w:r>
            <w:r w:rsidR="00AB016A" w:rsidRPr="00E64D1D">
              <w:rPr>
                <w:rFonts w:ascii="Arial" w:hAnsi="Arial" w:cs="Arial"/>
                <w:sz w:val="20"/>
                <w:lang w:val="de-AT"/>
              </w:rPr>
              <w:t xml:space="preserve"> </w:t>
            </w:r>
            <w:r w:rsidR="008050E4" w:rsidRPr="00E64D1D">
              <w:rPr>
                <w:rFonts w:ascii="Arial" w:hAnsi="Arial" w:cs="Arial"/>
                <w:sz w:val="20"/>
                <w:lang w:val="de-AT"/>
              </w:rPr>
              <w:t xml:space="preserve">| </w:t>
            </w:r>
            <w:r w:rsidR="006D0137" w:rsidRPr="00E64D1D">
              <w:rPr>
                <w:rFonts w:ascii="Arial" w:hAnsi="Arial" w:cs="Arial"/>
                <w:sz w:val="20"/>
                <w:lang w:val="de-AT"/>
              </w:rPr>
              <w:t>goldeelian</w:t>
            </w:r>
            <w:r w:rsidRPr="00E64D1D">
              <w:rPr>
                <w:rFonts w:ascii="Arial" w:hAnsi="Arial" w:cs="Arial"/>
                <w:sz w:val="20"/>
                <w:lang w:val="de-AT"/>
              </w:rPr>
              <w:t>@</w:t>
            </w:r>
            <w:r w:rsidR="006D0137" w:rsidRPr="00E64D1D">
              <w:rPr>
                <w:rFonts w:ascii="Arial" w:hAnsi="Arial" w:cs="Arial"/>
                <w:sz w:val="20"/>
                <w:lang w:val="de-AT"/>
              </w:rPr>
              <w:t>gmail</w:t>
            </w:r>
            <w:r w:rsidRPr="00E64D1D">
              <w:rPr>
                <w:rFonts w:ascii="Arial" w:hAnsi="Arial" w:cs="Arial"/>
                <w:sz w:val="20"/>
                <w:lang w:val="de-AT"/>
              </w:rPr>
              <w:t>.</w:t>
            </w:r>
            <w:r w:rsidR="006D0137" w:rsidRPr="00E64D1D">
              <w:rPr>
                <w:rFonts w:ascii="Arial" w:hAnsi="Arial" w:cs="Arial"/>
                <w:sz w:val="20"/>
                <w:lang w:val="de-AT"/>
              </w:rPr>
              <w:t>com</w:t>
            </w:r>
            <w:r w:rsidRPr="00E64D1D">
              <w:rPr>
                <w:rFonts w:ascii="Arial" w:hAnsi="Arial" w:cs="Arial"/>
                <w:sz w:val="20"/>
                <w:lang w:val="de-AT"/>
              </w:rPr>
              <w:t xml:space="preserve"> </w:t>
            </w:r>
            <w:r w:rsidR="008050E4" w:rsidRPr="00E64D1D">
              <w:rPr>
                <w:rFonts w:ascii="Arial" w:hAnsi="Arial" w:cs="Arial"/>
                <w:sz w:val="20"/>
                <w:lang w:val="de-AT"/>
              </w:rPr>
              <w:t xml:space="preserve">| </w:t>
            </w:r>
            <w:r w:rsidR="00E64D1D" w:rsidRPr="00E64D1D">
              <w:rPr>
                <w:rFonts w:ascii="Arial" w:hAnsi="Arial" w:cs="Arial"/>
                <w:sz w:val="20"/>
                <w:lang w:val="de-AT"/>
              </w:rPr>
              <w:t>Dresdner</w:t>
            </w:r>
            <w:r w:rsidR="00092A5F" w:rsidRPr="00E64D1D">
              <w:rPr>
                <w:rFonts w:ascii="Arial" w:hAnsi="Arial" w:cs="Arial"/>
                <w:sz w:val="20"/>
                <w:lang w:val="de-AT"/>
              </w:rPr>
              <w:t xml:space="preserve"> </w:t>
            </w:r>
            <w:r w:rsidR="00E64D1D" w:rsidRPr="00E64D1D">
              <w:rPr>
                <w:rFonts w:ascii="Arial" w:hAnsi="Arial" w:cs="Arial"/>
                <w:sz w:val="20"/>
                <w:lang w:val="de-AT"/>
              </w:rPr>
              <w:t>Straße 117/31</w:t>
            </w:r>
            <w:r w:rsidR="00092A5F" w:rsidRPr="00E64D1D">
              <w:rPr>
                <w:rFonts w:ascii="Arial" w:hAnsi="Arial" w:cs="Arial"/>
                <w:sz w:val="20"/>
                <w:lang w:val="de-AT"/>
              </w:rPr>
              <w:t xml:space="preserve">, </w:t>
            </w:r>
            <w:r w:rsidR="00E64D1D" w:rsidRPr="00E64D1D">
              <w:rPr>
                <w:rFonts w:ascii="Arial" w:hAnsi="Arial" w:cs="Arial"/>
                <w:sz w:val="20"/>
                <w:lang w:val="de-AT"/>
              </w:rPr>
              <w:t>1020</w:t>
            </w:r>
            <w:r w:rsidR="00092A5F" w:rsidRPr="00E64D1D">
              <w:rPr>
                <w:rFonts w:ascii="Arial" w:hAnsi="Arial" w:cs="Arial"/>
                <w:sz w:val="20"/>
                <w:lang w:val="de-AT"/>
              </w:rPr>
              <w:t xml:space="preserve"> </w:t>
            </w:r>
            <w:r w:rsidR="00680B11" w:rsidRPr="00E64D1D">
              <w:rPr>
                <w:rFonts w:ascii="Arial" w:hAnsi="Arial" w:cs="Arial"/>
                <w:sz w:val="20"/>
              </w:rPr>
              <w:t>Wien, Österreich</w:t>
            </w:r>
          </w:p>
        </w:tc>
      </w:tr>
      <w:tr w:rsidR="002508C2" w:rsidRPr="00884BF0" w14:paraId="0FCADE56" w14:textId="77777777" w:rsidTr="00E64D1D">
        <w:trPr>
          <w:trHeight w:val="454"/>
        </w:trPr>
        <w:tc>
          <w:tcPr>
            <w:tcW w:w="11340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884BF0" w:rsidRDefault="006E2C9C" w:rsidP="006B3DED">
            <w:pPr>
              <w:jc w:val="center"/>
              <w:rPr>
                <w:rFonts w:ascii="Arial" w:hAnsi="Arial" w:cs="Arial"/>
                <w:sz w:val="28"/>
              </w:rPr>
            </w:pPr>
            <w:r w:rsidRPr="00884BF0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884BF0" w14:paraId="7D1DEBF7" w14:textId="77777777" w:rsidTr="00E64D1D">
        <w:trPr>
          <w:trHeight w:val="340"/>
        </w:trPr>
        <w:tc>
          <w:tcPr>
            <w:tcW w:w="9214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488810E9" w:rsidR="00D1492F" w:rsidRPr="00884BF0" w:rsidRDefault="006D0137" w:rsidP="006B3DED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 w:rsidRPr="00884BF0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Wirtschaftsuniversität Wien 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11C0B8A3" w:rsidR="00D1492F" w:rsidRPr="00092A5F" w:rsidRDefault="009C329F" w:rsidP="00E64D1D">
            <w:pPr>
              <w:pStyle w:val="Ort"/>
              <w:rPr>
                <w:rFonts w:ascii="Arial" w:hAnsi="Arial" w:cs="Arial"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</w:t>
            </w:r>
            <w:r w:rsidR="006D0137" w:rsidRPr="00884BF0">
              <w:rPr>
                <w:rFonts w:ascii="Arial" w:hAnsi="Arial" w:cs="Arial"/>
                <w:sz w:val="23"/>
                <w:szCs w:val="23"/>
              </w:rPr>
              <w:t>ien</w:t>
            </w:r>
            <w:r w:rsidR="00092A5F">
              <w:rPr>
                <w:rFonts w:ascii="Arial" w:hAnsi="Arial" w:cs="Arial"/>
                <w:sz w:val="23"/>
                <w:szCs w:val="23"/>
              </w:rPr>
              <w:t>, Österreich</w:t>
            </w:r>
          </w:p>
        </w:tc>
      </w:tr>
      <w:tr w:rsidR="00D1492F" w:rsidRPr="00884BF0" w14:paraId="61E5D482" w14:textId="77777777" w:rsidTr="00E64D1D">
        <w:trPr>
          <w:trHeight w:val="20"/>
        </w:trPr>
        <w:tc>
          <w:tcPr>
            <w:tcW w:w="9214" w:type="dxa"/>
            <w:gridSpan w:val="3"/>
            <w:vAlign w:val="bottom"/>
          </w:tcPr>
          <w:p w14:paraId="11CB9A0F" w14:textId="5BAE8454" w:rsidR="00D1492F" w:rsidRPr="00884BF0" w:rsidRDefault="00D1492F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884BF0">
              <w:rPr>
                <w:rFonts w:ascii="Arial" w:hAnsi="Arial" w:cs="Arial"/>
                <w:sz w:val="18"/>
              </w:rPr>
              <w:t>Wirtschafts</w:t>
            </w:r>
            <w:r w:rsidR="006D0137" w:rsidRPr="00884BF0">
              <w:rPr>
                <w:rFonts w:ascii="Arial" w:hAnsi="Arial" w:cs="Arial"/>
                <w:sz w:val="18"/>
              </w:rPr>
              <w:t>- und Sozialwissenschaften</w:t>
            </w:r>
            <w:r w:rsidR="00B17D95" w:rsidRPr="00884BF0">
              <w:rPr>
                <w:rFonts w:ascii="Arial" w:hAnsi="Arial" w:cs="Arial"/>
                <w:sz w:val="18"/>
              </w:rPr>
              <w:t xml:space="preserve"> (</w:t>
            </w:r>
            <w:r w:rsidR="00426D7E" w:rsidRPr="00884BF0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884BF0">
              <w:rPr>
                <w:rFonts w:ascii="Arial" w:hAnsi="Arial" w:cs="Arial"/>
                <w:sz w:val="18"/>
              </w:rPr>
              <w:t>Schnitt:</w:t>
            </w:r>
            <w:r w:rsidR="003F0AC5" w:rsidRPr="00884BF0">
              <w:rPr>
                <w:rFonts w:ascii="Arial" w:hAnsi="Arial" w:cs="Arial"/>
                <w:sz w:val="18"/>
              </w:rPr>
              <w:t xml:space="preserve"> </w:t>
            </w:r>
            <w:r w:rsidR="001E03FB" w:rsidRPr="00884BF0">
              <w:rPr>
                <w:rFonts w:ascii="Arial" w:hAnsi="Arial" w:cs="Arial"/>
                <w:sz w:val="18"/>
              </w:rPr>
              <w:t>1,</w:t>
            </w:r>
            <w:r w:rsidR="001B35A1" w:rsidRPr="00884BF0">
              <w:rPr>
                <w:rFonts w:ascii="Arial" w:hAnsi="Arial" w:cs="Arial"/>
                <w:sz w:val="18"/>
              </w:rPr>
              <w:t>3</w:t>
            </w:r>
            <w:r w:rsidR="00B17D95" w:rsidRPr="00884BF0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2126" w:type="dxa"/>
            <w:gridSpan w:val="2"/>
            <w:vAlign w:val="bottom"/>
          </w:tcPr>
          <w:p w14:paraId="419A9228" w14:textId="5F9DEBFF" w:rsidR="00D1492F" w:rsidRPr="00884BF0" w:rsidRDefault="00D1492F" w:rsidP="006B3DED">
            <w:pPr>
              <w:jc w:val="right"/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>09/20</w:t>
            </w:r>
            <w:r w:rsidR="006D0137" w:rsidRPr="00884BF0">
              <w:rPr>
                <w:rFonts w:ascii="Arial" w:hAnsi="Arial" w:cs="Arial"/>
                <w:sz w:val="18"/>
              </w:rPr>
              <w:t>24</w:t>
            </w:r>
            <w:r w:rsidRPr="00884BF0">
              <w:rPr>
                <w:rFonts w:ascii="Arial" w:hAnsi="Arial" w:cs="Arial"/>
                <w:sz w:val="18"/>
              </w:rPr>
              <w:t xml:space="preserve"> –</w:t>
            </w:r>
            <w:r w:rsidR="00B17D95" w:rsidRPr="00884BF0">
              <w:rPr>
                <w:rFonts w:ascii="Arial" w:hAnsi="Arial" w:cs="Arial"/>
                <w:sz w:val="18"/>
              </w:rPr>
              <w:t xml:space="preserve"> </w:t>
            </w:r>
            <w:r w:rsidR="00D5280E" w:rsidRPr="00884BF0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884BF0" w14:paraId="7EABE9F1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55019AF9" w14:textId="69C4D56E" w:rsidR="00426D7E" w:rsidRDefault="00884BF0" w:rsidP="006B3DE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884BF0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Student Ranking: Top </w:t>
            </w:r>
            <w:r w:rsidR="00F10CA3">
              <w:rPr>
                <w:rFonts w:ascii="Arial" w:hAnsi="Arial" w:cs="Arial"/>
                <w:i/>
                <w:iCs/>
                <w:color w:val="000000"/>
                <w:sz w:val="18"/>
              </w:rPr>
              <w:t>2</w:t>
            </w:r>
            <w:r w:rsidR="00092A5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</w:rPr>
              <w:t>% (Platz 37) aus einer Kohorte von 2958 Studierenden</w:t>
            </w:r>
          </w:p>
          <w:p w14:paraId="7A71E6B0" w14:textId="0CC2D129" w:rsidR="00E04568" w:rsidRPr="00E04568" w:rsidRDefault="00191762" w:rsidP="006B3DED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Spezialisierungen: Unternehmensführung und Controlling</w:t>
            </w:r>
            <w:r w:rsidR="006E4F89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 w:rsidR="00D12896">
              <w:rPr>
                <w:rFonts w:ascii="Arial" w:hAnsi="Arial" w:cs="Arial"/>
                <w:i/>
                <w:iCs/>
                <w:color w:val="000000"/>
                <w:sz w:val="18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Strategy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&amp;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Man</w:t>
            </w:r>
            <w:r w:rsidR="00D12896">
              <w:rPr>
                <w:rFonts w:ascii="Arial" w:hAnsi="Arial" w:cs="Arial"/>
                <w:i/>
                <w:iCs/>
                <w:color w:val="000000"/>
                <w:sz w:val="18"/>
              </w:rPr>
              <w:t>a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gerial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Accounting</w:t>
            </w:r>
            <w:r w:rsidR="00D12896">
              <w:rPr>
                <w:rFonts w:ascii="Arial" w:hAnsi="Arial" w:cs="Arial"/>
                <w:i/>
                <w:iCs/>
                <w:color w:val="000000"/>
                <w:sz w:val="18"/>
              </w:rPr>
              <w:t>)</w:t>
            </w:r>
            <w:r w:rsidR="00E04568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/ Organisation</w:t>
            </w:r>
          </w:p>
        </w:tc>
      </w:tr>
      <w:tr w:rsidR="00D5280E" w:rsidRPr="00884BF0" w14:paraId="1C51E2FF" w14:textId="77777777" w:rsidTr="00E64D1D">
        <w:trPr>
          <w:trHeight w:val="340"/>
        </w:trPr>
        <w:tc>
          <w:tcPr>
            <w:tcW w:w="9214" w:type="dxa"/>
            <w:gridSpan w:val="3"/>
            <w:vAlign w:val="bottom"/>
          </w:tcPr>
          <w:p w14:paraId="4BAC65D2" w14:textId="60C6A9CD" w:rsidR="00665BF3" w:rsidRPr="00884BF0" w:rsidRDefault="008F7BF4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b/>
                <w:smallCaps/>
                <w:sz w:val="23"/>
                <w:szCs w:val="23"/>
              </w:rPr>
              <w:t>S</w:t>
            </w:r>
            <w:r w:rsidR="006D0137" w:rsidRPr="00884BF0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tädtisches Käthe-Kollwitz-Gymnasium </w:t>
            </w:r>
          </w:p>
        </w:tc>
        <w:tc>
          <w:tcPr>
            <w:tcW w:w="2126" w:type="dxa"/>
            <w:gridSpan w:val="2"/>
            <w:vAlign w:val="bottom"/>
          </w:tcPr>
          <w:p w14:paraId="2FCB10D7" w14:textId="1B7C4A72" w:rsidR="00665BF3" w:rsidRPr="00884BF0" w:rsidRDefault="0091331D" w:rsidP="006B3DED">
            <w:pPr>
              <w:jc w:val="right"/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i/>
                <w:smallCaps/>
                <w:sz w:val="23"/>
                <w:szCs w:val="23"/>
              </w:rPr>
              <w:t>München</w:t>
            </w:r>
          </w:p>
        </w:tc>
      </w:tr>
      <w:tr w:rsidR="0091331D" w:rsidRPr="00884BF0" w14:paraId="312B82BC" w14:textId="77777777" w:rsidTr="00E64D1D">
        <w:trPr>
          <w:trHeight w:val="20"/>
        </w:trPr>
        <w:tc>
          <w:tcPr>
            <w:tcW w:w="9214" w:type="dxa"/>
            <w:gridSpan w:val="3"/>
            <w:vAlign w:val="bottom"/>
          </w:tcPr>
          <w:p w14:paraId="1CEE182B" w14:textId="34CC3E8C" w:rsidR="0091331D" w:rsidRPr="00884BF0" w:rsidRDefault="0091331D" w:rsidP="006B3DED">
            <w:pPr>
              <w:rPr>
                <w:rFonts w:ascii="Arial" w:hAnsi="Arial" w:cs="Arial"/>
                <w:sz w:val="18"/>
                <w:lang w:val="de-AT"/>
              </w:rPr>
            </w:pPr>
            <w:r w:rsidRPr="00884BF0">
              <w:rPr>
                <w:rFonts w:ascii="Arial" w:hAnsi="Arial" w:cs="Arial"/>
                <w:sz w:val="18"/>
                <w:lang w:val="de-AT"/>
              </w:rPr>
              <w:t xml:space="preserve">Allgemeine Hochschulreife </w:t>
            </w:r>
          </w:p>
        </w:tc>
        <w:tc>
          <w:tcPr>
            <w:tcW w:w="2126" w:type="dxa"/>
            <w:gridSpan w:val="2"/>
            <w:vAlign w:val="bottom"/>
          </w:tcPr>
          <w:p w14:paraId="7521EA6E" w14:textId="124B8432" w:rsidR="0091331D" w:rsidRPr="00884BF0" w:rsidRDefault="0091331D" w:rsidP="006B3DED">
            <w:pPr>
              <w:jc w:val="right"/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>09/20</w:t>
            </w:r>
            <w:r w:rsidR="006D0137" w:rsidRPr="00884BF0">
              <w:rPr>
                <w:rFonts w:ascii="Arial" w:hAnsi="Arial" w:cs="Arial"/>
                <w:sz w:val="18"/>
              </w:rPr>
              <w:t>21</w:t>
            </w:r>
            <w:r w:rsidRPr="00884BF0">
              <w:rPr>
                <w:rFonts w:ascii="Arial" w:hAnsi="Arial" w:cs="Arial"/>
                <w:sz w:val="18"/>
              </w:rPr>
              <w:t xml:space="preserve"> – 0</w:t>
            </w:r>
            <w:r w:rsidR="006D0137" w:rsidRPr="00884BF0">
              <w:rPr>
                <w:rFonts w:ascii="Arial" w:hAnsi="Arial" w:cs="Arial"/>
                <w:sz w:val="18"/>
              </w:rPr>
              <w:t>7</w:t>
            </w:r>
            <w:r w:rsidRPr="00884BF0">
              <w:rPr>
                <w:rFonts w:ascii="Arial" w:hAnsi="Arial" w:cs="Arial"/>
                <w:sz w:val="18"/>
              </w:rPr>
              <w:t>/20</w:t>
            </w:r>
            <w:r w:rsidR="006D0137" w:rsidRPr="00884BF0"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884BF0" w14:paraId="3A2665B3" w14:textId="77777777" w:rsidTr="00E64D1D">
        <w:trPr>
          <w:trHeight w:val="454"/>
        </w:trPr>
        <w:tc>
          <w:tcPr>
            <w:tcW w:w="11340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884BF0" w:rsidRDefault="006E2C9C" w:rsidP="006B3DED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884BF0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BF4047" w:rsidRPr="00884BF0" w14:paraId="1C254BD3" w14:textId="77777777" w:rsidTr="00E64D1D">
        <w:trPr>
          <w:trHeight w:val="346"/>
        </w:trPr>
        <w:tc>
          <w:tcPr>
            <w:tcW w:w="9214" w:type="dxa"/>
            <w:gridSpan w:val="3"/>
            <w:vAlign w:val="bottom"/>
          </w:tcPr>
          <w:p w14:paraId="546F9A1E" w14:textId="02674B7D" w:rsidR="006208AD" w:rsidRPr="00884BF0" w:rsidRDefault="005F72F1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Fraport AG</w:t>
            </w:r>
          </w:p>
        </w:tc>
        <w:tc>
          <w:tcPr>
            <w:tcW w:w="2126" w:type="dxa"/>
            <w:gridSpan w:val="2"/>
            <w:vAlign w:val="bottom"/>
          </w:tcPr>
          <w:p w14:paraId="58785A19" w14:textId="04EC4E46" w:rsidR="00BF4047" w:rsidRPr="00884BF0" w:rsidRDefault="00A1360E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884BF0">
              <w:rPr>
                <w:rFonts w:ascii="Arial" w:hAnsi="Arial" w:cs="Arial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6208AD" w:rsidRPr="00884BF0" w14:paraId="45721721" w14:textId="77777777" w:rsidTr="00E64D1D">
        <w:trPr>
          <w:trHeight w:val="20"/>
        </w:trPr>
        <w:tc>
          <w:tcPr>
            <w:tcW w:w="7655" w:type="dxa"/>
            <w:gridSpan w:val="2"/>
            <w:vAlign w:val="bottom"/>
          </w:tcPr>
          <w:p w14:paraId="0A75486C" w14:textId="5CEE81E3" w:rsidR="006208AD" w:rsidRPr="00884BF0" w:rsidRDefault="001E03FB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</w:rPr>
              <w:t xml:space="preserve">Praktikant in der Konzernstrategie </w:t>
            </w:r>
            <w:r w:rsidR="00515F14" w:rsidRPr="00884BF0">
              <w:rPr>
                <w:rFonts w:ascii="Arial" w:hAnsi="Arial" w:cs="Arial"/>
                <w:i w:val="0"/>
                <w:iCs w:val="0"/>
                <w:sz w:val="18"/>
              </w:rPr>
              <w:t>und Digitalisierung</w:t>
            </w:r>
          </w:p>
        </w:tc>
        <w:tc>
          <w:tcPr>
            <w:tcW w:w="3685" w:type="dxa"/>
            <w:gridSpan w:val="3"/>
            <w:vAlign w:val="bottom"/>
          </w:tcPr>
          <w:p w14:paraId="50681ECA" w14:textId="3B3BDFC1" w:rsidR="006208AD" w:rsidRPr="00884BF0" w:rsidRDefault="006208AD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</w:t>
            </w:r>
            <w:r w:rsidR="005F72F1"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7</w:t>
            </w: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 w:rsidR="005F72F1"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09/20</w:t>
            </w:r>
            <w:r w:rsidR="005F72F1"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092A5F" w:rsidRPr="00884BF0" w14:paraId="071AA6C2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170858FD" w14:textId="73E02C24" w:rsidR="00092A5F" w:rsidRPr="00E64D1D" w:rsidRDefault="00092A5F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E64D1D">
              <w:rPr>
                <w:rFonts w:ascii="Arial" w:hAnsi="Arial" w:cs="Arial"/>
                <w:sz w:val="18"/>
              </w:rPr>
              <w:t>Mitarbeit an einem konzernweiten Zentralisierungsprojekt; zwei Monate operative Koordination, Leitung der Regeltermine, direkter Ansprechpartner der Bereichsleitung</w:t>
            </w:r>
            <w:r w:rsidR="006B3DED">
              <w:rPr>
                <w:rFonts w:ascii="Arial" w:hAnsi="Arial" w:cs="Arial"/>
                <w:sz w:val="18"/>
              </w:rPr>
              <w:t xml:space="preserve"> sowie </w:t>
            </w:r>
            <w:r w:rsidRPr="00E64D1D">
              <w:rPr>
                <w:rFonts w:ascii="Arial" w:hAnsi="Arial" w:cs="Arial"/>
                <w:sz w:val="18"/>
              </w:rPr>
              <w:t>Erstellung von Stakeholder-Matrizen, Benchmark-Analysen und Interviewleitfäden</w:t>
            </w:r>
            <w:r w:rsidR="00E64D1D">
              <w:rPr>
                <w:rFonts w:ascii="Arial" w:hAnsi="Arial" w:cs="Arial"/>
                <w:sz w:val="18"/>
              </w:rPr>
              <w:t xml:space="preserve">, sowie eines Rahmenkonzepts und eines Ländervergleichs </w:t>
            </w:r>
          </w:p>
          <w:p w14:paraId="364AA19A" w14:textId="665C0CA3" w:rsidR="00092A5F" w:rsidRPr="00E64D1D" w:rsidRDefault="00092A5F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E64D1D">
              <w:rPr>
                <w:rFonts w:ascii="Arial" w:hAnsi="Arial" w:cs="Arial"/>
                <w:sz w:val="18"/>
              </w:rPr>
              <w:t>Unterstützung bei der Aufsichtsratsklausur: Analyse einer Fragestellung des Aufsichtsrats, Überprüfung der Validität und Aufbereitung der Ergebnisse in PowerPoint für das Top-Management</w:t>
            </w:r>
          </w:p>
          <w:p w14:paraId="6826538E" w14:textId="77777777" w:rsidR="00092A5F" w:rsidRPr="00E64D1D" w:rsidRDefault="00092A5F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E64D1D">
              <w:rPr>
                <w:rFonts w:ascii="Arial" w:hAnsi="Arial" w:cs="Arial"/>
                <w:sz w:val="18"/>
              </w:rPr>
              <w:t>Erstellung einer KI-Produktivitätspräsentation mit Vergleichs-Analysen und Handlungsempfehlungen für den Konzern</w:t>
            </w:r>
          </w:p>
          <w:p w14:paraId="21605AC9" w14:textId="745DC60B" w:rsidR="00092A5F" w:rsidRPr="00E64D1D" w:rsidRDefault="00092A5F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E64D1D">
              <w:rPr>
                <w:rFonts w:ascii="Arial" w:hAnsi="Arial" w:cs="Arial"/>
                <w:sz w:val="18"/>
              </w:rPr>
              <w:t>Verfassung eines Konzeptpapiers zur Etablierung einer „User Group Autonome Systeme“ für den gesamten Konzern</w:t>
            </w:r>
          </w:p>
          <w:p w14:paraId="45C102FA" w14:textId="4C83855D" w:rsidR="00092A5F" w:rsidRPr="00E64D1D" w:rsidRDefault="00092A5F" w:rsidP="006B3DE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6B3DED">
              <w:rPr>
                <w:rFonts w:ascii="Arial" w:hAnsi="Arial" w:cs="Arial"/>
                <w:sz w:val="18"/>
              </w:rPr>
              <w:t>Analyse potenzieller steuerlicher Forschungszulagen für Entwicklungs- und Innovationsprojekte in Höhe von bis zu 12 Mio. €</w:t>
            </w:r>
          </w:p>
          <w:p w14:paraId="62D100DA" w14:textId="6CA013E1" w:rsidR="00092A5F" w:rsidRPr="00E64D1D" w:rsidRDefault="00092A5F" w:rsidP="00E64D1D">
            <w:pPr>
              <w:pStyle w:val="Bullets"/>
              <w:numPr>
                <w:ilvl w:val="0"/>
                <w:numId w:val="32"/>
              </w:numPr>
              <w:rPr>
                <w:rFonts w:ascii="Arial" w:hAnsi="Arial" w:cs="Arial"/>
                <w:sz w:val="18"/>
              </w:rPr>
            </w:pPr>
            <w:r w:rsidRPr="00E64D1D">
              <w:rPr>
                <w:rFonts w:ascii="Arial" w:hAnsi="Arial" w:cs="Arial"/>
                <w:sz w:val="18"/>
              </w:rPr>
              <w:t>Vorbereitung eines Workshops zu bidirektionalem Laden</w:t>
            </w:r>
            <w:r w:rsidR="006B3DED">
              <w:rPr>
                <w:rFonts w:ascii="Arial" w:hAnsi="Arial" w:cs="Arial"/>
                <w:sz w:val="18"/>
              </w:rPr>
              <w:t xml:space="preserve"> sowie </w:t>
            </w:r>
            <w:r w:rsidRPr="00E64D1D">
              <w:rPr>
                <w:rFonts w:ascii="Arial" w:hAnsi="Arial" w:cs="Arial"/>
                <w:sz w:val="18"/>
              </w:rPr>
              <w:t>Erstellung eines Business Model Canvas und eines Business-Plans</w:t>
            </w:r>
          </w:p>
        </w:tc>
      </w:tr>
      <w:tr w:rsidR="00D12896" w:rsidRPr="00884BF0" w14:paraId="07FB161A" w14:textId="77777777" w:rsidTr="00E64D1D">
        <w:trPr>
          <w:trHeight w:val="340"/>
        </w:trPr>
        <w:tc>
          <w:tcPr>
            <w:tcW w:w="9214" w:type="dxa"/>
            <w:gridSpan w:val="3"/>
            <w:vAlign w:val="bottom"/>
          </w:tcPr>
          <w:p w14:paraId="57807195" w14:textId="7CE3BF51" w:rsidR="00D12896" w:rsidRPr="00D12896" w:rsidRDefault="00D12896" w:rsidP="006B3DE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D12896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Ecoreps</w:t>
            </w:r>
            <w:proofErr w:type="spellEnd"/>
          </w:p>
        </w:tc>
        <w:tc>
          <w:tcPr>
            <w:tcW w:w="2126" w:type="dxa"/>
            <w:gridSpan w:val="2"/>
            <w:vAlign w:val="bottom"/>
          </w:tcPr>
          <w:p w14:paraId="759248AD" w14:textId="3E0DD7D5" w:rsidR="00D12896" w:rsidRPr="00884BF0" w:rsidRDefault="00D12896" w:rsidP="006B3DE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Wien</w:t>
            </w:r>
            <w:r w:rsidR="00092A5F">
              <w:rPr>
                <w:rFonts w:ascii="Arial" w:hAnsi="Arial" w:cs="Arial"/>
                <w:sz w:val="23"/>
                <w:szCs w:val="23"/>
              </w:rPr>
              <w:t>, Österreich</w:t>
            </w:r>
          </w:p>
        </w:tc>
      </w:tr>
      <w:tr w:rsidR="00D12896" w:rsidRPr="00884BF0" w14:paraId="38B09996" w14:textId="77777777" w:rsidTr="00E64D1D">
        <w:trPr>
          <w:trHeight w:val="20"/>
        </w:trPr>
        <w:tc>
          <w:tcPr>
            <w:tcW w:w="9214" w:type="dxa"/>
            <w:gridSpan w:val="3"/>
            <w:vAlign w:val="bottom"/>
          </w:tcPr>
          <w:p w14:paraId="468BA3A9" w14:textId="0BD05A58" w:rsidR="001A1224" w:rsidRPr="00D12896" w:rsidRDefault="00D12896" w:rsidP="006B3DED">
            <w:pPr>
              <w:pStyle w:val="Beschreibung"/>
              <w:rPr>
                <w:rFonts w:ascii="Arial" w:hAnsi="Arial" w:cs="Arial"/>
                <w:sz w:val="18"/>
              </w:rPr>
            </w:pPr>
            <w:r w:rsidRPr="00D12896">
              <w:rPr>
                <w:rFonts w:ascii="Arial" w:hAnsi="Arial" w:cs="Arial"/>
                <w:sz w:val="18"/>
              </w:rPr>
              <w:t xml:space="preserve">Tutor </w:t>
            </w:r>
            <w:r w:rsidR="00183AE5">
              <w:rPr>
                <w:rFonts w:ascii="Arial" w:hAnsi="Arial" w:cs="Arial"/>
                <w:sz w:val="18"/>
              </w:rPr>
              <w:t xml:space="preserve">im </w:t>
            </w:r>
            <w:r w:rsidR="006B3DED">
              <w:rPr>
                <w:rFonts w:ascii="Arial" w:hAnsi="Arial" w:cs="Arial"/>
                <w:sz w:val="18"/>
              </w:rPr>
              <w:t xml:space="preserve">Modul </w:t>
            </w:r>
            <w:r w:rsidRPr="00D12896">
              <w:rPr>
                <w:rFonts w:ascii="Arial" w:hAnsi="Arial" w:cs="Arial"/>
                <w:sz w:val="18"/>
              </w:rPr>
              <w:t xml:space="preserve">Statistik </w:t>
            </w:r>
          </w:p>
        </w:tc>
        <w:tc>
          <w:tcPr>
            <w:tcW w:w="2126" w:type="dxa"/>
            <w:gridSpan w:val="2"/>
          </w:tcPr>
          <w:p w14:paraId="7612576B" w14:textId="3C555DF8" w:rsidR="00D12896" w:rsidRPr="00884BF0" w:rsidRDefault="00D12896" w:rsidP="006B3DED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>09/202</w:t>
            </w:r>
            <w:r>
              <w:rPr>
                <w:rFonts w:ascii="Arial" w:hAnsi="Arial" w:cs="Arial"/>
                <w:sz w:val="18"/>
                <w:lang w:val="en-US"/>
              </w:rPr>
              <w:t>5</w:t>
            </w:r>
            <w:r w:rsidRPr="00884BF0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1A1224" w:rsidRPr="00884BF0" w14:paraId="562A2CE7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351A89EE" w14:textId="53268E7A" w:rsidR="001A1224" w:rsidRPr="00092A5F" w:rsidRDefault="001A1224" w:rsidP="00E64D1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092A5F">
              <w:rPr>
                <w:rFonts w:ascii="Arial" w:hAnsi="Arial" w:cs="Arial"/>
                <w:sz w:val="18"/>
                <w:lang w:val="de-AT"/>
              </w:rPr>
              <w:t>Betreuung von Studierenden durch Beantwortung fachlicher Fragen im Bereich Statistik</w:t>
            </w:r>
          </w:p>
        </w:tc>
      </w:tr>
      <w:tr w:rsidR="00E04568" w:rsidRPr="00884BF0" w14:paraId="49EF0618" w14:textId="77777777" w:rsidTr="00E64D1D">
        <w:trPr>
          <w:trHeight w:val="340"/>
        </w:trPr>
        <w:tc>
          <w:tcPr>
            <w:tcW w:w="9214" w:type="dxa"/>
            <w:gridSpan w:val="3"/>
            <w:vAlign w:val="bottom"/>
          </w:tcPr>
          <w:p w14:paraId="5EAB2576" w14:textId="77777777" w:rsidR="00E04568" w:rsidRPr="00D12896" w:rsidRDefault="00E04568" w:rsidP="006B3DE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 w:rsidRPr="00D12896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The Million Project </w:t>
            </w:r>
          </w:p>
        </w:tc>
        <w:tc>
          <w:tcPr>
            <w:tcW w:w="2126" w:type="dxa"/>
            <w:gridSpan w:val="2"/>
            <w:vAlign w:val="bottom"/>
          </w:tcPr>
          <w:p w14:paraId="66C90C70" w14:textId="73395D51" w:rsidR="00E04568" w:rsidRPr="00884BF0" w:rsidRDefault="00E04568" w:rsidP="006B3DE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Wien</w:t>
            </w:r>
            <w:r w:rsidR="00092A5F">
              <w:rPr>
                <w:rFonts w:ascii="Arial" w:hAnsi="Arial" w:cs="Arial"/>
                <w:sz w:val="23"/>
                <w:szCs w:val="23"/>
              </w:rPr>
              <w:t>, Österreich</w:t>
            </w:r>
          </w:p>
        </w:tc>
      </w:tr>
      <w:tr w:rsidR="00E04568" w:rsidRPr="00884BF0" w14:paraId="5FACEDCE" w14:textId="77777777" w:rsidTr="00E64D1D">
        <w:trPr>
          <w:trHeight w:val="20"/>
        </w:trPr>
        <w:tc>
          <w:tcPr>
            <w:tcW w:w="9214" w:type="dxa"/>
            <w:gridSpan w:val="3"/>
            <w:vAlign w:val="bottom"/>
          </w:tcPr>
          <w:p w14:paraId="15300658" w14:textId="77777777" w:rsidR="00E04568" w:rsidRPr="00D12896" w:rsidRDefault="00E04568" w:rsidP="006B3DED">
            <w:pPr>
              <w:pStyle w:val="Beschreibung"/>
              <w:rPr>
                <w:rFonts w:ascii="Arial" w:hAnsi="Arial" w:cs="Arial"/>
                <w:sz w:val="18"/>
                <w:lang w:val="en-US"/>
              </w:rPr>
            </w:pPr>
            <w:r w:rsidRPr="00D12896">
              <w:rPr>
                <w:rFonts w:ascii="Arial" w:hAnsi="Arial" w:cs="Arial"/>
                <w:sz w:val="18"/>
                <w:lang w:val="en-US"/>
              </w:rPr>
              <w:t xml:space="preserve">Business Development Coordinator in </w:t>
            </w:r>
            <w:proofErr w:type="spellStart"/>
            <w:r w:rsidRPr="00D12896">
              <w:rPr>
                <w:rFonts w:ascii="Arial" w:hAnsi="Arial" w:cs="Arial"/>
                <w:sz w:val="18"/>
                <w:lang w:val="en-US"/>
              </w:rPr>
              <w:t>einer</w:t>
            </w:r>
            <w:proofErr w:type="spellEnd"/>
            <w:r w:rsidRPr="00D12896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12896">
              <w:rPr>
                <w:rFonts w:ascii="Arial" w:hAnsi="Arial" w:cs="Arial"/>
                <w:sz w:val="18"/>
                <w:lang w:val="en-US"/>
              </w:rPr>
              <w:t>globalen</w:t>
            </w:r>
            <w:proofErr w:type="spellEnd"/>
            <w:r w:rsidRPr="00D12896">
              <w:rPr>
                <w:rFonts w:ascii="Arial" w:hAnsi="Arial" w:cs="Arial"/>
                <w:sz w:val="18"/>
                <w:lang w:val="en-US"/>
              </w:rPr>
              <w:t xml:space="preserve"> NPO </w:t>
            </w:r>
          </w:p>
        </w:tc>
        <w:tc>
          <w:tcPr>
            <w:tcW w:w="2126" w:type="dxa"/>
            <w:gridSpan w:val="2"/>
          </w:tcPr>
          <w:p w14:paraId="6E70279F" w14:textId="77777777" w:rsidR="00E04568" w:rsidRPr="00884BF0" w:rsidRDefault="00E04568" w:rsidP="006B3DED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 xml:space="preserve">09/2024 –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E04568" w:rsidRPr="00884BF0" w14:paraId="22106FFE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082BD906" w14:textId="6402EA0F" w:rsidR="00E04568" w:rsidRPr="00E64D1D" w:rsidRDefault="00667E4A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E64D1D">
              <w:rPr>
                <w:rFonts w:ascii="Arial" w:hAnsi="Arial" w:cs="Arial"/>
                <w:i/>
                <w:iCs/>
                <w:sz w:val="18"/>
                <w:lang w:val="de-AT"/>
              </w:rPr>
              <w:t>Mitwirkung an der strategischen Weiterentwicklung der Organisation</w:t>
            </w:r>
          </w:p>
          <w:p w14:paraId="15315ED9" w14:textId="50C23126" w:rsidR="00E04568" w:rsidRPr="00E64D1D" w:rsidRDefault="00667E4A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E64D1D">
              <w:rPr>
                <w:rFonts w:ascii="Arial" w:hAnsi="Arial" w:cs="Arial"/>
                <w:i/>
                <w:iCs/>
                <w:sz w:val="18"/>
                <w:lang w:val="de-AT"/>
              </w:rPr>
              <w:t>Gestaltung der internen Organisationsstruktur mit Fokus auf einer effizienten und nachhaltigen Organisationsentwicklung</w:t>
            </w:r>
          </w:p>
        </w:tc>
      </w:tr>
      <w:tr w:rsidR="00E04568" w:rsidRPr="00884BF0" w14:paraId="048437B5" w14:textId="77777777" w:rsidTr="00E64D1D">
        <w:trPr>
          <w:trHeight w:val="346"/>
        </w:trPr>
        <w:tc>
          <w:tcPr>
            <w:tcW w:w="9214" w:type="dxa"/>
            <w:gridSpan w:val="3"/>
            <w:vAlign w:val="bottom"/>
          </w:tcPr>
          <w:p w14:paraId="0335F1F7" w14:textId="77777777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Unimoden</w:t>
            </w:r>
            <w:proofErr w:type="spellEnd"/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Plazmalab</w:t>
            </w:r>
            <w:proofErr w:type="spellEnd"/>
          </w:p>
        </w:tc>
        <w:tc>
          <w:tcPr>
            <w:tcW w:w="2126" w:type="dxa"/>
            <w:gridSpan w:val="2"/>
            <w:vAlign w:val="bottom"/>
          </w:tcPr>
          <w:p w14:paraId="479043C2" w14:textId="77777777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884BF0">
              <w:rPr>
                <w:rFonts w:ascii="Arial" w:hAnsi="Arial" w:cs="Arial"/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E04568" w:rsidRPr="00884BF0" w14:paraId="14480F1B" w14:textId="77777777" w:rsidTr="00E64D1D">
        <w:trPr>
          <w:trHeight w:val="20"/>
        </w:trPr>
        <w:tc>
          <w:tcPr>
            <w:tcW w:w="7655" w:type="dxa"/>
            <w:gridSpan w:val="2"/>
            <w:vAlign w:val="bottom"/>
          </w:tcPr>
          <w:p w14:paraId="35171BD8" w14:textId="77777777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</w:rPr>
              <w:t>Verkäufer im Einzelhandel</w:t>
            </w:r>
          </w:p>
        </w:tc>
        <w:tc>
          <w:tcPr>
            <w:tcW w:w="3685" w:type="dxa"/>
            <w:gridSpan w:val="3"/>
            <w:vAlign w:val="bottom"/>
          </w:tcPr>
          <w:p w14:paraId="529409C8" w14:textId="77777777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01/2019 – 09/2023</w:t>
            </w:r>
          </w:p>
        </w:tc>
      </w:tr>
      <w:tr w:rsidR="00E04568" w:rsidRPr="00884BF0" w14:paraId="50AFEA03" w14:textId="77777777" w:rsidTr="00E64D1D">
        <w:trPr>
          <w:trHeight w:val="346"/>
        </w:trPr>
        <w:tc>
          <w:tcPr>
            <w:tcW w:w="9214" w:type="dxa"/>
            <w:gridSpan w:val="3"/>
            <w:vAlign w:val="bottom"/>
          </w:tcPr>
          <w:p w14:paraId="42FB0D26" w14:textId="6289994C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Bäckerei </w:t>
            </w:r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Höflinger</w:t>
            </w:r>
          </w:p>
        </w:tc>
        <w:tc>
          <w:tcPr>
            <w:tcW w:w="2126" w:type="dxa"/>
            <w:gridSpan w:val="2"/>
            <w:vAlign w:val="bottom"/>
          </w:tcPr>
          <w:p w14:paraId="11E31BD8" w14:textId="6C8A8B18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 w:rsidRPr="00884BF0">
              <w:rPr>
                <w:rFonts w:ascii="Arial" w:hAnsi="Arial" w:cs="Arial"/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E04568" w:rsidRPr="00884BF0" w14:paraId="48328CB9" w14:textId="77777777" w:rsidTr="00E64D1D">
        <w:trPr>
          <w:trHeight w:val="20"/>
        </w:trPr>
        <w:tc>
          <w:tcPr>
            <w:tcW w:w="7655" w:type="dxa"/>
            <w:gridSpan w:val="2"/>
            <w:vAlign w:val="bottom"/>
          </w:tcPr>
          <w:p w14:paraId="74B74B41" w14:textId="478092BC" w:rsidR="00E04568" w:rsidRPr="000B50E9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 w:rsidRPr="000B50E9">
              <w:rPr>
                <w:rFonts w:ascii="Arial" w:hAnsi="Arial" w:cs="Arial"/>
                <w:i w:val="0"/>
                <w:iCs w:val="0"/>
                <w:sz w:val="18"/>
              </w:rPr>
              <w:t xml:space="preserve">Mitarbeiter im Service und </w:t>
            </w:r>
            <w:r w:rsidR="006B3DED">
              <w:rPr>
                <w:rFonts w:ascii="Arial" w:hAnsi="Arial" w:cs="Arial"/>
                <w:i w:val="0"/>
                <w:iCs w:val="0"/>
                <w:sz w:val="18"/>
              </w:rPr>
              <w:t xml:space="preserve">in </w:t>
            </w:r>
            <w:r w:rsidRPr="000B50E9">
              <w:rPr>
                <w:rFonts w:ascii="Arial" w:hAnsi="Arial" w:cs="Arial"/>
                <w:i w:val="0"/>
                <w:iCs w:val="0"/>
                <w:sz w:val="18"/>
              </w:rPr>
              <w:t>der Lebensmittelzubereitung</w:t>
            </w:r>
          </w:p>
        </w:tc>
        <w:tc>
          <w:tcPr>
            <w:tcW w:w="3685" w:type="dxa"/>
            <w:gridSpan w:val="3"/>
            <w:vAlign w:val="bottom"/>
          </w:tcPr>
          <w:p w14:paraId="2CB21DEB" w14:textId="0DCAD7CB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03/2021 – 08/2022</w:t>
            </w:r>
          </w:p>
        </w:tc>
      </w:tr>
      <w:tr w:rsidR="00E04568" w:rsidRPr="00884BF0" w14:paraId="7C4155D6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5C05354A" w14:textId="77777777" w:rsidR="00D12896" w:rsidRPr="00092A5F" w:rsidRDefault="00E04568" w:rsidP="006B3DED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 w:rsidRPr="00092A5F">
              <w:rPr>
                <w:rFonts w:ascii="Arial" w:hAnsi="Arial" w:cs="Arial"/>
                <w:sz w:val="18"/>
                <w:lang w:val="de-AT"/>
              </w:rPr>
              <w:t xml:space="preserve">Vorbereitung und Zubereitung von Backwaren, Snacks und warmen Gerichten (z. B. Eierspeisen, Sandwiches) </w:t>
            </w:r>
          </w:p>
          <w:p w14:paraId="3658805E" w14:textId="41C5CAE3" w:rsidR="00E04568" w:rsidRPr="00092A5F" w:rsidRDefault="00E04568" w:rsidP="006B3DE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sz w:val="18"/>
                <w:lang w:val="de-AT"/>
              </w:rPr>
            </w:pPr>
            <w:r w:rsidRPr="00092A5F">
              <w:rPr>
                <w:rFonts w:ascii="Arial" w:hAnsi="Arial" w:cs="Arial"/>
                <w:sz w:val="18"/>
                <w:lang w:val="de-AT"/>
              </w:rPr>
              <w:t xml:space="preserve">sowie Verkauf und Kaffeeservice, Einarbeitung und Training neuer Mitarbeitender </w:t>
            </w:r>
          </w:p>
        </w:tc>
      </w:tr>
      <w:tr w:rsidR="00E04568" w:rsidRPr="00884BF0" w14:paraId="414B4085" w14:textId="77777777" w:rsidTr="00E64D1D">
        <w:trPr>
          <w:trHeight w:val="454"/>
        </w:trPr>
        <w:tc>
          <w:tcPr>
            <w:tcW w:w="11340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0AA57488" w:rsidR="00E04568" w:rsidRPr="00884BF0" w:rsidRDefault="00E04568" w:rsidP="006B3DED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r w:rsidRPr="00884BF0">
              <w:rPr>
                <w:rFonts w:ascii="Arial" w:hAnsi="Arial" w:cs="Arial"/>
                <w:sz w:val="28"/>
              </w:rPr>
              <w:t>Extracurriculares Engagement</w:t>
            </w:r>
          </w:p>
        </w:tc>
      </w:tr>
      <w:tr w:rsidR="00E04568" w:rsidRPr="00884BF0" w14:paraId="74251178" w14:textId="77777777" w:rsidTr="00E64D1D">
        <w:trPr>
          <w:trHeight w:val="340"/>
        </w:trPr>
        <w:tc>
          <w:tcPr>
            <w:tcW w:w="9214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5F279760" w:rsidR="00E04568" w:rsidRPr="00884BF0" w:rsidRDefault="00E04568" w:rsidP="006B3DE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884BF0">
              <w:rPr>
                <w:rFonts w:ascii="Arial" w:hAnsi="Arial" w:cs="Arial"/>
                <w:b/>
                <w:i w:val="0"/>
                <w:iCs/>
                <w:sz w:val="23"/>
                <w:szCs w:val="23"/>
              </w:rPr>
              <w:t>Stipendium des Ernst Ludwig Ehrlich Studienwerks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07D9CCB5" w:rsidR="00E04568" w:rsidRPr="00884BF0" w:rsidRDefault="00E04568" w:rsidP="006B3DE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Berlin</w:t>
            </w:r>
          </w:p>
        </w:tc>
      </w:tr>
      <w:tr w:rsidR="00E04568" w:rsidRPr="00884BF0" w14:paraId="4F59C612" w14:textId="77777777" w:rsidTr="00E64D1D">
        <w:trPr>
          <w:trHeight w:val="20"/>
        </w:trPr>
        <w:tc>
          <w:tcPr>
            <w:tcW w:w="9214" w:type="dxa"/>
            <w:gridSpan w:val="3"/>
            <w:vAlign w:val="bottom"/>
          </w:tcPr>
          <w:p w14:paraId="32F07601" w14:textId="10ED7316" w:rsidR="00E04568" w:rsidRPr="00884BF0" w:rsidRDefault="00E04568" w:rsidP="006B3DED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 w:rsidRPr="00884BF0">
              <w:rPr>
                <w:rFonts w:ascii="Arial" w:hAnsi="Arial" w:cs="Arial"/>
                <w:sz w:val="18"/>
                <w:lang w:val="de-AT"/>
              </w:rPr>
              <w:t>Empfänger ideeller und finanzieller Förderung</w:t>
            </w:r>
          </w:p>
        </w:tc>
        <w:tc>
          <w:tcPr>
            <w:tcW w:w="2126" w:type="dxa"/>
            <w:gridSpan w:val="2"/>
            <w:vAlign w:val="bottom"/>
          </w:tcPr>
          <w:p w14:paraId="45DD2178" w14:textId="70E01F24" w:rsidR="00E04568" w:rsidRPr="00884BF0" w:rsidRDefault="00E04568" w:rsidP="006B3DED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 xml:space="preserve">04/2025 – </w:t>
            </w:r>
            <w:proofErr w:type="spellStart"/>
            <w:r w:rsidRPr="00884BF0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E04568" w:rsidRPr="00884BF0" w14:paraId="61A5C288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1876D4DC" w14:textId="54D5FA1D" w:rsidR="00E04568" w:rsidRPr="00E64D1D" w:rsidRDefault="00E04568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  <w:lang w:val="de-AT"/>
              </w:rPr>
            </w:pPr>
            <w:r w:rsidRPr="00092A5F">
              <w:rPr>
                <w:rFonts w:ascii="Arial" w:hAnsi="Arial" w:cs="Arial"/>
                <w:i/>
                <w:sz w:val="18"/>
                <w:lang w:val="de-AT"/>
              </w:rPr>
              <w:t>Teilnahme an fachlichen Workshops</w:t>
            </w:r>
            <w:r w:rsidR="00664376" w:rsidRPr="00092A5F">
              <w:rPr>
                <w:rFonts w:ascii="Arial" w:hAnsi="Arial" w:cs="Arial"/>
                <w:i/>
                <w:sz w:val="18"/>
                <w:lang w:val="de-AT"/>
              </w:rPr>
              <w:t xml:space="preserve"> von Unternehmensberatungen und Konzernen</w:t>
            </w:r>
          </w:p>
          <w:p w14:paraId="21D0C86D" w14:textId="58A86EA6" w:rsidR="00E04568" w:rsidRPr="00E64D1D" w:rsidRDefault="00E04568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18"/>
              </w:rPr>
            </w:pPr>
            <w:r w:rsidRPr="00092A5F">
              <w:rPr>
                <w:rFonts w:ascii="Arial" w:hAnsi="Arial" w:cs="Arial"/>
                <w:i/>
                <w:sz w:val="18"/>
              </w:rPr>
              <w:t xml:space="preserve">Partizipation an ideellen Workshops: „Shame &amp; </w:t>
            </w:r>
            <w:proofErr w:type="spellStart"/>
            <w:r w:rsidRPr="00092A5F">
              <w:rPr>
                <w:rFonts w:ascii="Arial" w:hAnsi="Arial" w:cs="Arial"/>
                <w:i/>
                <w:sz w:val="18"/>
              </w:rPr>
              <w:t>Guilt</w:t>
            </w:r>
            <w:proofErr w:type="spellEnd"/>
            <w:r w:rsidRPr="00092A5F">
              <w:rPr>
                <w:rFonts w:ascii="Arial" w:hAnsi="Arial" w:cs="Arial"/>
                <w:i/>
                <w:sz w:val="18"/>
              </w:rPr>
              <w:t xml:space="preserve"> Talk zu jüdischen Erfahrungen mit Migration“</w:t>
            </w:r>
          </w:p>
        </w:tc>
      </w:tr>
      <w:tr w:rsidR="00E04568" w:rsidRPr="00884BF0" w14:paraId="4218E2CD" w14:textId="77777777" w:rsidTr="00E64D1D">
        <w:trPr>
          <w:trHeight w:val="340"/>
        </w:trPr>
        <w:tc>
          <w:tcPr>
            <w:tcW w:w="9214" w:type="dxa"/>
            <w:gridSpan w:val="3"/>
            <w:vAlign w:val="bottom"/>
          </w:tcPr>
          <w:p w14:paraId="5A695137" w14:textId="678D950E" w:rsidR="00E04568" w:rsidRPr="00884BF0" w:rsidRDefault="00E04568" w:rsidP="006B3DED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884BF0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VieXplore</w:t>
            </w:r>
            <w:proofErr w:type="spellEnd"/>
            <w:r w:rsidRPr="00884BF0"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 xml:space="preserve"> – Consulting, Finance &amp; Start-Up Initiative</w:t>
            </w:r>
          </w:p>
        </w:tc>
        <w:tc>
          <w:tcPr>
            <w:tcW w:w="2126" w:type="dxa"/>
            <w:gridSpan w:val="2"/>
            <w:vAlign w:val="bottom"/>
          </w:tcPr>
          <w:p w14:paraId="155D948F" w14:textId="229873A4" w:rsidR="00E04568" w:rsidRPr="00884BF0" w:rsidRDefault="00E04568" w:rsidP="006B3DED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Wien</w:t>
            </w:r>
            <w:r w:rsidR="00092A5F">
              <w:rPr>
                <w:rFonts w:ascii="Arial" w:hAnsi="Arial" w:cs="Arial"/>
                <w:sz w:val="23"/>
                <w:szCs w:val="23"/>
              </w:rPr>
              <w:t>, Österreich</w:t>
            </w:r>
          </w:p>
        </w:tc>
      </w:tr>
      <w:tr w:rsidR="00E04568" w:rsidRPr="00884BF0" w14:paraId="1474BA7D" w14:textId="77777777" w:rsidTr="00E64D1D">
        <w:trPr>
          <w:trHeight w:val="20"/>
        </w:trPr>
        <w:tc>
          <w:tcPr>
            <w:tcW w:w="9214" w:type="dxa"/>
            <w:gridSpan w:val="3"/>
            <w:vAlign w:val="bottom"/>
          </w:tcPr>
          <w:p w14:paraId="4F1905C5" w14:textId="70C4DA47" w:rsidR="00E04568" w:rsidRPr="00884BF0" w:rsidRDefault="006B3DED" w:rsidP="006B3DED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Aktives </w:t>
            </w:r>
            <w:r w:rsidR="00E04568" w:rsidRPr="00884BF0">
              <w:rPr>
                <w:rFonts w:ascii="Arial" w:hAnsi="Arial" w:cs="Arial"/>
                <w:sz w:val="18"/>
                <w:lang w:val="de-AT"/>
              </w:rPr>
              <w:t>Mitglied in einer studentischen Initiative an der Wirtschaftsuniversität Wien</w:t>
            </w:r>
          </w:p>
        </w:tc>
        <w:tc>
          <w:tcPr>
            <w:tcW w:w="2126" w:type="dxa"/>
            <w:gridSpan w:val="2"/>
            <w:vAlign w:val="bottom"/>
          </w:tcPr>
          <w:p w14:paraId="0DFF4131" w14:textId="77777777" w:rsidR="00E04568" w:rsidRPr="00884BF0" w:rsidRDefault="00E04568" w:rsidP="006B3DED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 w:rsidRPr="00884BF0">
              <w:rPr>
                <w:rFonts w:ascii="Arial" w:hAnsi="Arial" w:cs="Arial"/>
                <w:sz w:val="18"/>
                <w:lang w:val="en-US"/>
              </w:rPr>
              <w:t xml:space="preserve">09/2024 – </w:t>
            </w:r>
            <w:proofErr w:type="spellStart"/>
            <w:r w:rsidRPr="00884BF0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E04568" w:rsidRPr="00884BF0" w14:paraId="49868CB6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19436501" w14:textId="3CE62C78" w:rsidR="00E04568" w:rsidRPr="00E04568" w:rsidRDefault="00E04568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Teilnahme</w:t>
            </w:r>
            <w:r w:rsidRPr="00884BF0">
              <w:rPr>
                <w:rFonts w:ascii="Arial" w:hAnsi="Arial" w:cs="Arial"/>
                <w:i/>
                <w:sz w:val="18"/>
                <w:lang w:val="de-AT"/>
              </w:rPr>
              <w:t xml:space="preserve"> an </w:t>
            </w:r>
            <w:r>
              <w:rPr>
                <w:rFonts w:ascii="Arial" w:hAnsi="Arial" w:cs="Arial"/>
                <w:i/>
                <w:sz w:val="18"/>
                <w:lang w:val="de-AT"/>
              </w:rPr>
              <w:t>Netzwerk-Treffen und Workshops</w:t>
            </w:r>
            <w:r w:rsidRPr="00884BF0">
              <w:rPr>
                <w:rFonts w:ascii="Arial" w:hAnsi="Arial" w:cs="Arial"/>
                <w:i/>
                <w:sz w:val="18"/>
                <w:lang w:val="de-AT"/>
              </w:rPr>
              <w:t xml:space="preserve"> </w:t>
            </w:r>
            <w:r>
              <w:rPr>
                <w:rFonts w:ascii="Arial" w:hAnsi="Arial" w:cs="Arial"/>
                <w:i/>
                <w:sz w:val="18"/>
                <w:lang w:val="de-AT"/>
              </w:rPr>
              <w:t>zu</w:t>
            </w:r>
            <w:r w:rsidRPr="00884BF0">
              <w:rPr>
                <w:rFonts w:ascii="Arial" w:hAnsi="Arial" w:cs="Arial"/>
                <w:i/>
                <w:sz w:val="18"/>
                <w:lang w:val="de-AT"/>
              </w:rPr>
              <w:t xml:space="preserve"> den Bereichen Unternehmensberatung, Investment Banking und Start-ups</w:t>
            </w:r>
          </w:p>
        </w:tc>
      </w:tr>
      <w:tr w:rsidR="00E04568" w:rsidRPr="00884BF0" w14:paraId="4AF19DD1" w14:textId="77777777" w:rsidTr="00E64D1D">
        <w:trPr>
          <w:trHeight w:val="346"/>
        </w:trPr>
        <w:tc>
          <w:tcPr>
            <w:tcW w:w="9214" w:type="dxa"/>
            <w:gridSpan w:val="3"/>
            <w:vAlign w:val="bottom"/>
          </w:tcPr>
          <w:p w14:paraId="7756FD9A" w14:textId="5FFAEB4E" w:rsidR="00E04568" w:rsidRPr="00C733D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  <w:lang w:val="en-US"/>
              </w:rPr>
            </w:pPr>
            <w:r w:rsidRPr="00E04568">
              <w:rPr>
                <w:rFonts w:ascii="Arial" w:hAnsi="Arial" w:cs="Arial"/>
                <w:b/>
                <w:i w:val="0"/>
                <w:smallCaps/>
                <w:color w:val="auto"/>
                <w:sz w:val="23"/>
                <w:szCs w:val="23"/>
                <w:lang w:val="en-US"/>
              </w:rPr>
              <w:t>Impact Community – Social/Green Entrepreneurship</w:t>
            </w:r>
          </w:p>
        </w:tc>
        <w:tc>
          <w:tcPr>
            <w:tcW w:w="2126" w:type="dxa"/>
            <w:gridSpan w:val="2"/>
            <w:vAlign w:val="bottom"/>
          </w:tcPr>
          <w:p w14:paraId="30626CB8" w14:textId="7607597A" w:rsidR="00E04568" w:rsidRPr="00092A5F" w:rsidRDefault="00E04568" w:rsidP="00E64D1D">
            <w:pPr>
              <w:pStyle w:val="Ort"/>
              <w:rPr>
                <w:rFonts w:ascii="Arial" w:hAnsi="Arial" w:cs="Arial"/>
                <w:sz w:val="23"/>
                <w:szCs w:val="23"/>
              </w:rPr>
            </w:pPr>
            <w:r w:rsidRPr="00884BF0">
              <w:rPr>
                <w:rFonts w:ascii="Arial" w:hAnsi="Arial" w:cs="Arial"/>
                <w:sz w:val="23"/>
                <w:szCs w:val="23"/>
              </w:rPr>
              <w:t>Wien</w:t>
            </w:r>
            <w:r w:rsidR="00092A5F">
              <w:rPr>
                <w:rFonts w:ascii="Arial" w:hAnsi="Arial" w:cs="Arial"/>
                <w:sz w:val="23"/>
                <w:szCs w:val="23"/>
              </w:rPr>
              <w:t>, Österreich</w:t>
            </w:r>
          </w:p>
        </w:tc>
      </w:tr>
      <w:tr w:rsidR="00E04568" w:rsidRPr="00884BF0" w14:paraId="56372BDE" w14:textId="77777777" w:rsidTr="00E64D1D">
        <w:trPr>
          <w:trHeight w:val="20"/>
        </w:trPr>
        <w:tc>
          <w:tcPr>
            <w:tcW w:w="9498" w:type="dxa"/>
            <w:gridSpan w:val="4"/>
            <w:vAlign w:val="bottom"/>
          </w:tcPr>
          <w:p w14:paraId="3C87D247" w14:textId="51752B5E" w:rsidR="00E04568" w:rsidRPr="00E04568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E04568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Stellvertretende Projektleitung bei der Organisation von vier Workshops mit dem Thema „</w:t>
            </w:r>
            <w:proofErr w:type="spellStart"/>
            <w:r w:rsidRPr="00E04568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Students</w:t>
            </w:r>
            <w:proofErr w:type="spellEnd"/>
            <w:r w:rsidRPr="00E04568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 w:rsidRPr="00E04568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meet</w:t>
            </w:r>
            <w:proofErr w:type="spellEnd"/>
            <w:r w:rsidRPr="00E04568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 w:rsidRPr="00E04568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founders</w:t>
            </w:r>
            <w:proofErr w:type="spellEnd"/>
            <w:r w:rsidRPr="00E04568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“</w:t>
            </w:r>
          </w:p>
        </w:tc>
        <w:tc>
          <w:tcPr>
            <w:tcW w:w="1842" w:type="dxa"/>
            <w:vAlign w:val="bottom"/>
          </w:tcPr>
          <w:p w14:paraId="288A2195" w14:textId="405FD1DE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09/</w:t>
            </w:r>
            <w:r w:rsidRPr="00E04568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2024 – 06/2025</w:t>
            </w:r>
          </w:p>
        </w:tc>
      </w:tr>
      <w:tr w:rsidR="00E04568" w:rsidRPr="00884BF0" w14:paraId="44E21EB0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114CAF00" w14:textId="77777777" w:rsidR="00E04568" w:rsidRPr="00884BF0" w:rsidRDefault="00E04568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 w:rsidRPr="00884BF0">
              <w:rPr>
                <w:rFonts w:ascii="Arial" w:hAnsi="Arial" w:cs="Arial"/>
                <w:i/>
                <w:sz w:val="18"/>
                <w:lang w:val="de-AT"/>
              </w:rPr>
              <w:t>Unterstützung der Teamleitung bei der Führung und Koordination eines Teams von 30 Studierenden</w:t>
            </w:r>
          </w:p>
          <w:p w14:paraId="3E61B178" w14:textId="45E24FD7" w:rsidR="00E04568" w:rsidRPr="00884BF0" w:rsidRDefault="00E04568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884BF0">
              <w:rPr>
                <w:rFonts w:ascii="Arial" w:hAnsi="Arial" w:cs="Arial"/>
                <w:i/>
                <w:sz w:val="18"/>
                <w:lang w:val="de-AT"/>
              </w:rPr>
              <w:t>Tragen der Mitverantwortung für die Aufgabenverteilung und das Monitoring des Projektfortschritts</w:t>
            </w:r>
          </w:p>
        </w:tc>
      </w:tr>
      <w:tr w:rsidR="00E04568" w:rsidRPr="00884BF0" w14:paraId="75921E35" w14:textId="77777777" w:rsidTr="00E64D1D">
        <w:trPr>
          <w:trHeight w:val="346"/>
        </w:trPr>
        <w:tc>
          <w:tcPr>
            <w:tcW w:w="9214" w:type="dxa"/>
            <w:gridSpan w:val="3"/>
            <w:vAlign w:val="bottom"/>
          </w:tcPr>
          <w:p w14:paraId="3C25C866" w14:textId="7FF01524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proofErr w:type="spellStart"/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Charitas</w:t>
            </w:r>
            <w:proofErr w:type="spellEnd"/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 xml:space="preserve"> Altenheim ST. Nicolaus </w:t>
            </w:r>
          </w:p>
        </w:tc>
        <w:tc>
          <w:tcPr>
            <w:tcW w:w="2126" w:type="dxa"/>
            <w:gridSpan w:val="2"/>
            <w:vAlign w:val="bottom"/>
          </w:tcPr>
          <w:p w14:paraId="1085BC36" w14:textId="1E5574CB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884BF0">
              <w:rPr>
                <w:rFonts w:ascii="Arial" w:hAnsi="Arial" w:cs="Arial"/>
                <w:smallCaps/>
                <w:sz w:val="23"/>
                <w:szCs w:val="23"/>
              </w:rPr>
              <w:t>München</w:t>
            </w:r>
          </w:p>
        </w:tc>
      </w:tr>
      <w:tr w:rsidR="00E04568" w:rsidRPr="00884BF0" w14:paraId="262F1235" w14:textId="77777777" w:rsidTr="00E64D1D">
        <w:trPr>
          <w:trHeight w:val="20"/>
        </w:trPr>
        <w:tc>
          <w:tcPr>
            <w:tcW w:w="7655" w:type="dxa"/>
            <w:gridSpan w:val="2"/>
            <w:vAlign w:val="bottom"/>
          </w:tcPr>
          <w:p w14:paraId="019DD91C" w14:textId="0934B41E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Engagierter Teilnehmer </w:t>
            </w:r>
            <w:r w:rsidR="006B3DED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</w:t>
            </w:r>
            <w:r w:rsidRPr="00884BF0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m Projekt „Radeln ohne Alter“</w:t>
            </w:r>
          </w:p>
        </w:tc>
        <w:tc>
          <w:tcPr>
            <w:tcW w:w="3685" w:type="dxa"/>
            <w:gridSpan w:val="3"/>
            <w:vAlign w:val="bottom"/>
          </w:tcPr>
          <w:p w14:paraId="1F9EB268" w14:textId="3FD97370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07/2024 – 09/2024</w:t>
            </w:r>
          </w:p>
        </w:tc>
      </w:tr>
      <w:tr w:rsidR="00E04568" w:rsidRPr="00884BF0" w14:paraId="5BBE373E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299888A0" w14:textId="77777777" w:rsidR="00E04568" w:rsidRPr="00884BF0" w:rsidRDefault="00E04568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884BF0">
              <w:rPr>
                <w:rFonts w:ascii="Arial" w:hAnsi="Arial" w:cs="Arial"/>
                <w:i/>
                <w:sz w:val="18"/>
                <w:lang w:val="de-AT"/>
              </w:rPr>
              <w:t xml:space="preserve">Organisation 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und Durchführung </w:t>
            </w:r>
            <w:r w:rsidRPr="00884BF0">
              <w:rPr>
                <w:rFonts w:ascii="Arial" w:hAnsi="Arial" w:cs="Arial"/>
                <w:i/>
                <w:sz w:val="18"/>
                <w:lang w:val="de-AT"/>
              </w:rPr>
              <w:t>von Rikscha-Fahrten für Senior*innen</w:t>
            </w:r>
          </w:p>
        </w:tc>
      </w:tr>
      <w:tr w:rsidR="00E04568" w:rsidRPr="00884BF0" w14:paraId="395CCF81" w14:textId="77777777" w:rsidTr="00E64D1D">
        <w:trPr>
          <w:trHeight w:val="346"/>
        </w:trPr>
        <w:tc>
          <w:tcPr>
            <w:tcW w:w="9214" w:type="dxa"/>
            <w:gridSpan w:val="3"/>
            <w:vAlign w:val="bottom"/>
          </w:tcPr>
          <w:p w14:paraId="00D8F923" w14:textId="4D411466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mallCaps/>
                <w:sz w:val="16"/>
              </w:rPr>
            </w:pPr>
            <w:r w:rsidRPr="00884BF0"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Eis- und Rollsportclub Ottobrunn</w:t>
            </w:r>
          </w:p>
        </w:tc>
        <w:tc>
          <w:tcPr>
            <w:tcW w:w="2126" w:type="dxa"/>
            <w:gridSpan w:val="2"/>
            <w:vAlign w:val="bottom"/>
          </w:tcPr>
          <w:p w14:paraId="1EDA5788" w14:textId="4CDA158C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 w:rsidRPr="00884BF0">
              <w:rPr>
                <w:rFonts w:ascii="Arial" w:hAnsi="Arial" w:cs="Arial"/>
                <w:smallCaps/>
                <w:sz w:val="23"/>
                <w:szCs w:val="23"/>
              </w:rPr>
              <w:t>München</w:t>
            </w:r>
          </w:p>
        </w:tc>
      </w:tr>
      <w:tr w:rsidR="00E04568" w:rsidRPr="00884BF0" w14:paraId="2553D0D3" w14:textId="77777777" w:rsidTr="00E64D1D">
        <w:trPr>
          <w:trHeight w:val="20"/>
        </w:trPr>
        <w:tc>
          <w:tcPr>
            <w:tcW w:w="7655" w:type="dxa"/>
            <w:gridSpan w:val="2"/>
            <w:vAlign w:val="bottom"/>
          </w:tcPr>
          <w:p w14:paraId="3C95FB0B" w14:textId="0EF264EE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 xml:space="preserve">Eishockeyspieler </w:t>
            </w:r>
          </w:p>
        </w:tc>
        <w:tc>
          <w:tcPr>
            <w:tcW w:w="3685" w:type="dxa"/>
            <w:gridSpan w:val="3"/>
            <w:vAlign w:val="bottom"/>
          </w:tcPr>
          <w:p w14:paraId="60CCA145" w14:textId="1B6B58E0" w:rsidR="00E04568" w:rsidRPr="00884BF0" w:rsidRDefault="00E04568" w:rsidP="006B3DE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 w:rsidRPr="00884BF0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10/2015 – 09/2024</w:t>
            </w:r>
          </w:p>
        </w:tc>
      </w:tr>
      <w:tr w:rsidR="00E04568" w:rsidRPr="00884BF0" w14:paraId="4BDF6DE3" w14:textId="77777777" w:rsidTr="00E64D1D">
        <w:trPr>
          <w:trHeight w:val="20"/>
        </w:trPr>
        <w:tc>
          <w:tcPr>
            <w:tcW w:w="11340" w:type="dxa"/>
            <w:gridSpan w:val="5"/>
            <w:vAlign w:val="bottom"/>
          </w:tcPr>
          <w:p w14:paraId="76DA32BC" w14:textId="3F0572C6" w:rsidR="00E04568" w:rsidRPr="00884BF0" w:rsidRDefault="00E04568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884BF0">
              <w:rPr>
                <w:rFonts w:ascii="Arial" w:hAnsi="Arial" w:cs="Arial"/>
                <w:i/>
                <w:sz w:val="18"/>
                <w:lang w:val="de-AT"/>
              </w:rPr>
              <w:t>Spieler in der U20-Jugendmannschaft in der höchsten bayerischen Liga (Bayernliga)</w:t>
            </w:r>
          </w:p>
          <w:p w14:paraId="2BD956B0" w14:textId="2C46B608" w:rsidR="00E04568" w:rsidRPr="00884BF0" w:rsidRDefault="00E04568" w:rsidP="006B3DED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884BF0">
              <w:rPr>
                <w:rFonts w:ascii="Arial" w:hAnsi="Arial" w:cs="Arial"/>
                <w:i/>
                <w:sz w:val="18"/>
                <w:lang w:val="de-AT"/>
              </w:rPr>
              <w:t xml:space="preserve">Größter Erfolg: Zweiter Platz in der U15-Bayernliga </w:t>
            </w:r>
          </w:p>
        </w:tc>
      </w:tr>
      <w:tr w:rsidR="00E04568" w:rsidRPr="00884BF0" w14:paraId="482569A2" w14:textId="77777777" w:rsidTr="00E64D1D">
        <w:trPr>
          <w:trHeight w:val="454"/>
        </w:trPr>
        <w:tc>
          <w:tcPr>
            <w:tcW w:w="11340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8D7F049" w:rsidR="00E04568" w:rsidRPr="00884BF0" w:rsidRDefault="00E04568" w:rsidP="006B3DED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884BF0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04568" w:rsidRPr="00884BF0" w14:paraId="2B257790" w14:textId="77777777" w:rsidTr="00E64D1D">
        <w:trPr>
          <w:trHeight w:val="340"/>
        </w:trPr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15B2C431" w14:textId="56F73C25" w:rsidR="00E04568" w:rsidRPr="00884BF0" w:rsidRDefault="00E04568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9072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0B687CD2" w:rsidR="00E04568" w:rsidRPr="00884BF0" w:rsidRDefault="00E04568" w:rsidP="006B3DED">
            <w:pPr>
              <w:rPr>
                <w:rFonts w:ascii="Arial" w:hAnsi="Arial" w:cs="Arial"/>
                <w:sz w:val="18"/>
                <w:lang w:val="de-AT"/>
              </w:rPr>
            </w:pP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Englisch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, Hebräisch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(fließend)</w:t>
            </w: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04568" w:rsidRPr="00E64D1D" w14:paraId="45706C3F" w14:textId="77777777" w:rsidTr="00E64D1D">
        <w:trPr>
          <w:trHeight w:val="340"/>
        </w:trPr>
        <w:tc>
          <w:tcPr>
            <w:tcW w:w="2268" w:type="dxa"/>
            <w:vAlign w:val="bottom"/>
          </w:tcPr>
          <w:p w14:paraId="57688BDA" w14:textId="350496FE" w:rsidR="00E04568" w:rsidRPr="00884BF0" w:rsidRDefault="00E04568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9072" w:type="dxa"/>
            <w:gridSpan w:val="4"/>
            <w:vAlign w:val="bottom"/>
          </w:tcPr>
          <w:p w14:paraId="60CA2168" w14:textId="2FC220A2" w:rsidR="00E04568" w:rsidRPr="00884BF0" w:rsidRDefault="00E04568" w:rsidP="006B3DED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884BF0">
              <w:rPr>
                <w:rFonts w:ascii="Arial" w:hAnsi="Arial" w:cs="Arial"/>
                <w:color w:val="000000"/>
                <w:sz w:val="18"/>
                <w:lang w:val="en-US"/>
              </w:rPr>
              <w:t>Microsoft Office (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PowerPoint, Word, Outlook, Excel</w:t>
            </w:r>
            <w:r w:rsidRPr="00884BF0">
              <w:rPr>
                <w:rFonts w:ascii="Arial" w:hAnsi="Arial" w:cs="Arial"/>
                <w:color w:val="000000"/>
                <w:sz w:val="18"/>
                <w:lang w:val="en-US"/>
              </w:rPr>
              <w:t>)</w:t>
            </w:r>
          </w:p>
        </w:tc>
      </w:tr>
      <w:tr w:rsidR="00E04568" w:rsidRPr="00884BF0" w14:paraId="70CB01B0" w14:textId="77777777" w:rsidTr="00E64D1D">
        <w:trPr>
          <w:trHeight w:val="340"/>
        </w:trPr>
        <w:tc>
          <w:tcPr>
            <w:tcW w:w="2268" w:type="dxa"/>
            <w:vAlign w:val="bottom"/>
          </w:tcPr>
          <w:p w14:paraId="04F58216" w14:textId="15FDB8F3" w:rsidR="00E04568" w:rsidRPr="00884BF0" w:rsidRDefault="00E04568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9072" w:type="dxa"/>
            <w:gridSpan w:val="4"/>
            <w:vAlign w:val="bottom"/>
          </w:tcPr>
          <w:p w14:paraId="598C2742" w14:textId="2736489A" w:rsidR="00E04568" w:rsidRPr="00884BF0" w:rsidRDefault="00E04568" w:rsidP="006B3DED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884BF0">
              <w:rPr>
                <w:rFonts w:ascii="Arial" w:hAnsi="Arial" w:cs="Arial"/>
                <w:color w:val="000000"/>
                <w:sz w:val="18"/>
                <w:lang w:val="de-AT"/>
              </w:rPr>
              <w:t xml:space="preserve">Wirtschaft, Politik, Tischtennis, Design </w:t>
            </w:r>
            <w:r w:rsidRPr="00884BF0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(digitale Erstellung künstlerischer Kreationen)</w:t>
            </w:r>
          </w:p>
        </w:tc>
      </w:tr>
      <w:tr w:rsidR="00E04568" w:rsidRPr="00884BF0" w14:paraId="071AB173" w14:textId="77777777" w:rsidTr="00E64D1D">
        <w:trPr>
          <w:trHeight w:val="548"/>
        </w:trPr>
        <w:tc>
          <w:tcPr>
            <w:tcW w:w="2268" w:type="dxa"/>
            <w:vAlign w:val="bottom"/>
          </w:tcPr>
          <w:p w14:paraId="406B03AC" w14:textId="26D00E86" w:rsidR="00E04568" w:rsidRPr="00884BF0" w:rsidRDefault="00E04568" w:rsidP="006B3DED">
            <w:pPr>
              <w:rPr>
                <w:rFonts w:ascii="Arial" w:hAnsi="Arial" w:cs="Arial"/>
                <w:sz w:val="18"/>
              </w:rPr>
            </w:pPr>
            <w:r w:rsidRPr="00884BF0">
              <w:rPr>
                <w:rFonts w:ascii="Arial" w:hAnsi="Arial" w:cs="Arial"/>
                <w:sz w:val="18"/>
              </w:rPr>
              <w:t xml:space="preserve">Wien, </w:t>
            </w:r>
            <w:r w:rsidR="00E311D1">
              <w:rPr>
                <w:rFonts w:ascii="Arial" w:hAnsi="Arial" w:cs="Arial"/>
                <w:sz w:val="18"/>
              </w:rPr>
              <w:t>31</w:t>
            </w:r>
            <w:r w:rsidRPr="00884BF0">
              <w:rPr>
                <w:rFonts w:ascii="Arial" w:hAnsi="Arial" w:cs="Arial"/>
                <w:sz w:val="18"/>
              </w:rPr>
              <w:t>.</w:t>
            </w:r>
            <w:r w:rsidR="00E311D1">
              <w:rPr>
                <w:rFonts w:ascii="Arial" w:hAnsi="Arial" w:cs="Arial"/>
                <w:sz w:val="18"/>
              </w:rPr>
              <w:t>10</w:t>
            </w:r>
            <w:r w:rsidRPr="00884BF0">
              <w:rPr>
                <w:rFonts w:ascii="Arial" w:hAnsi="Arial" w:cs="Arial"/>
                <w:sz w:val="18"/>
              </w:rPr>
              <w:t>.2025</w:t>
            </w:r>
          </w:p>
        </w:tc>
        <w:tc>
          <w:tcPr>
            <w:tcW w:w="9072" w:type="dxa"/>
            <w:gridSpan w:val="4"/>
            <w:vAlign w:val="bottom"/>
          </w:tcPr>
          <w:p w14:paraId="6478BDEA" w14:textId="280D28A7" w:rsidR="00E04568" w:rsidRPr="00884BF0" w:rsidRDefault="00E04568" w:rsidP="006B3DED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747D2BF" w14:textId="7505AC81" w:rsidR="00723643" w:rsidRPr="00884BF0" w:rsidRDefault="00723643" w:rsidP="00085689">
      <w:pPr>
        <w:spacing w:line="240" w:lineRule="auto"/>
        <w:rPr>
          <w:rFonts w:ascii="Arial" w:hAnsi="Arial" w:cs="Arial"/>
          <w:sz w:val="2"/>
          <w:szCs w:val="2"/>
        </w:rPr>
      </w:pPr>
    </w:p>
    <w:sectPr w:rsidR="00723643" w:rsidRPr="00884BF0" w:rsidSect="007B2B5C">
      <w:footerReference w:type="even" r:id="rId8"/>
      <w:pgSz w:w="11906" w:h="16838"/>
      <w:pgMar w:top="510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9F5C7" w14:textId="77777777" w:rsidR="00BF7DCF" w:rsidRDefault="00BF7DCF" w:rsidP="00BE053D">
      <w:pPr>
        <w:spacing w:after="0" w:line="240" w:lineRule="auto"/>
      </w:pPr>
      <w:r>
        <w:separator/>
      </w:r>
    </w:p>
  </w:endnote>
  <w:endnote w:type="continuationSeparator" w:id="0">
    <w:p w14:paraId="1F976ADC" w14:textId="77777777" w:rsidR="00BF7DCF" w:rsidRDefault="00BF7DCF" w:rsidP="00BE053D">
      <w:pPr>
        <w:spacing w:after="0" w:line="240" w:lineRule="auto"/>
      </w:pPr>
      <w:r>
        <w:continuationSeparator/>
      </w:r>
    </w:p>
  </w:endnote>
  <w:endnote w:type="continuationNotice" w:id="1">
    <w:p w14:paraId="6FA6AECF" w14:textId="77777777" w:rsidR="00BF7DCF" w:rsidRDefault="00BF7D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C8CBE" w14:textId="77777777" w:rsidR="00BF7DCF" w:rsidRDefault="00BF7DCF" w:rsidP="00BE053D">
      <w:pPr>
        <w:spacing w:after="0" w:line="240" w:lineRule="auto"/>
      </w:pPr>
      <w:r>
        <w:separator/>
      </w:r>
    </w:p>
  </w:footnote>
  <w:footnote w:type="continuationSeparator" w:id="0">
    <w:p w14:paraId="6CB5903A" w14:textId="77777777" w:rsidR="00BF7DCF" w:rsidRDefault="00BF7DCF" w:rsidP="00BE053D">
      <w:pPr>
        <w:spacing w:after="0" w:line="240" w:lineRule="auto"/>
      </w:pPr>
      <w:r>
        <w:continuationSeparator/>
      </w:r>
    </w:p>
  </w:footnote>
  <w:footnote w:type="continuationNotice" w:id="1">
    <w:p w14:paraId="7FC6700D" w14:textId="77777777" w:rsidR="00BF7DCF" w:rsidRDefault="00BF7DC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A75ECF"/>
    <w:multiLevelType w:val="hybridMultilevel"/>
    <w:tmpl w:val="F698C8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A7491"/>
    <w:multiLevelType w:val="hybridMultilevel"/>
    <w:tmpl w:val="51BC0B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8154212">
    <w:abstractNumId w:val="14"/>
  </w:num>
  <w:num w:numId="2" w16cid:durableId="1908414848">
    <w:abstractNumId w:val="18"/>
  </w:num>
  <w:num w:numId="3" w16cid:durableId="287512030">
    <w:abstractNumId w:val="20"/>
  </w:num>
  <w:num w:numId="4" w16cid:durableId="1856571865">
    <w:abstractNumId w:val="0"/>
  </w:num>
  <w:num w:numId="5" w16cid:durableId="189877878">
    <w:abstractNumId w:val="1"/>
  </w:num>
  <w:num w:numId="6" w16cid:durableId="1585649306">
    <w:abstractNumId w:val="2"/>
  </w:num>
  <w:num w:numId="7" w16cid:durableId="494996878">
    <w:abstractNumId w:val="13"/>
  </w:num>
  <w:num w:numId="8" w16cid:durableId="1476557509">
    <w:abstractNumId w:val="24"/>
  </w:num>
  <w:num w:numId="9" w16cid:durableId="2048020575">
    <w:abstractNumId w:val="12"/>
  </w:num>
  <w:num w:numId="10" w16cid:durableId="550309768">
    <w:abstractNumId w:val="25"/>
  </w:num>
  <w:num w:numId="11" w16cid:durableId="814298344">
    <w:abstractNumId w:val="5"/>
  </w:num>
  <w:num w:numId="12" w16cid:durableId="282542456">
    <w:abstractNumId w:val="6"/>
  </w:num>
  <w:num w:numId="13" w16cid:durableId="378746042">
    <w:abstractNumId w:val="8"/>
  </w:num>
  <w:num w:numId="14" w16cid:durableId="675614886">
    <w:abstractNumId w:val="9"/>
  </w:num>
  <w:num w:numId="15" w16cid:durableId="39794658">
    <w:abstractNumId w:val="23"/>
  </w:num>
  <w:num w:numId="16" w16cid:durableId="1613778386">
    <w:abstractNumId w:val="4"/>
  </w:num>
  <w:num w:numId="17" w16cid:durableId="1783840527">
    <w:abstractNumId w:val="17"/>
  </w:num>
  <w:num w:numId="18" w16cid:durableId="2095664085">
    <w:abstractNumId w:val="3"/>
  </w:num>
  <w:num w:numId="19" w16cid:durableId="801734239">
    <w:abstractNumId w:val="19"/>
  </w:num>
  <w:num w:numId="20" w16cid:durableId="1354308250">
    <w:abstractNumId w:val="10"/>
  </w:num>
  <w:num w:numId="21" w16cid:durableId="1013874601">
    <w:abstractNumId w:val="11"/>
  </w:num>
  <w:num w:numId="22" w16cid:durableId="1556089452">
    <w:abstractNumId w:val="15"/>
  </w:num>
  <w:num w:numId="23" w16cid:durableId="419643462">
    <w:abstractNumId w:val="7"/>
  </w:num>
  <w:num w:numId="24" w16cid:durableId="1321276430">
    <w:abstractNumId w:val="21"/>
  </w:num>
  <w:num w:numId="25" w16cid:durableId="943851325">
    <w:abstractNumId w:val="22"/>
  </w:num>
  <w:num w:numId="26" w16cid:durableId="2110657239">
    <w:abstractNumId w:val="20"/>
  </w:num>
  <w:num w:numId="27" w16cid:durableId="225797574">
    <w:abstractNumId w:val="20"/>
  </w:num>
  <w:num w:numId="28" w16cid:durableId="74128396">
    <w:abstractNumId w:val="20"/>
  </w:num>
  <w:num w:numId="29" w16cid:durableId="1173182799">
    <w:abstractNumId w:val="20"/>
  </w:num>
  <w:num w:numId="30" w16cid:durableId="365066274">
    <w:abstractNumId w:val="20"/>
  </w:num>
  <w:num w:numId="31" w16cid:durableId="1563911032">
    <w:abstractNumId w:val="20"/>
  </w:num>
  <w:num w:numId="32" w16cid:durableId="1559827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E5F"/>
    <w:rsid w:val="0001446E"/>
    <w:rsid w:val="00014DFB"/>
    <w:rsid w:val="00041CFD"/>
    <w:rsid w:val="00047E21"/>
    <w:rsid w:val="00054E3F"/>
    <w:rsid w:val="00057A21"/>
    <w:rsid w:val="00061D33"/>
    <w:rsid w:val="00064643"/>
    <w:rsid w:val="00076286"/>
    <w:rsid w:val="00085689"/>
    <w:rsid w:val="00087747"/>
    <w:rsid w:val="00092A2C"/>
    <w:rsid w:val="00092A5F"/>
    <w:rsid w:val="000A1FDA"/>
    <w:rsid w:val="000B50E9"/>
    <w:rsid w:val="000B63E2"/>
    <w:rsid w:val="000B6548"/>
    <w:rsid w:val="000C1DF8"/>
    <w:rsid w:val="000C7DA4"/>
    <w:rsid w:val="000D27D4"/>
    <w:rsid w:val="000D671A"/>
    <w:rsid w:val="00103EC5"/>
    <w:rsid w:val="001135E7"/>
    <w:rsid w:val="00116C6E"/>
    <w:rsid w:val="0011743D"/>
    <w:rsid w:val="0012102C"/>
    <w:rsid w:val="00125CA6"/>
    <w:rsid w:val="00125F7B"/>
    <w:rsid w:val="0014118E"/>
    <w:rsid w:val="001466D4"/>
    <w:rsid w:val="00146857"/>
    <w:rsid w:val="00156FC9"/>
    <w:rsid w:val="00161710"/>
    <w:rsid w:val="00162A5A"/>
    <w:rsid w:val="001643D3"/>
    <w:rsid w:val="00164D9E"/>
    <w:rsid w:val="001657C5"/>
    <w:rsid w:val="00172867"/>
    <w:rsid w:val="00175B6D"/>
    <w:rsid w:val="00183AE5"/>
    <w:rsid w:val="00187712"/>
    <w:rsid w:val="001901ED"/>
    <w:rsid w:val="00191762"/>
    <w:rsid w:val="0019483A"/>
    <w:rsid w:val="001A1224"/>
    <w:rsid w:val="001A46BF"/>
    <w:rsid w:val="001A481B"/>
    <w:rsid w:val="001B0186"/>
    <w:rsid w:val="001B35A1"/>
    <w:rsid w:val="001B62CA"/>
    <w:rsid w:val="001C49CB"/>
    <w:rsid w:val="001D4DCD"/>
    <w:rsid w:val="001E03FB"/>
    <w:rsid w:val="001F4175"/>
    <w:rsid w:val="002008E8"/>
    <w:rsid w:val="00223A4D"/>
    <w:rsid w:val="00230B66"/>
    <w:rsid w:val="00232CB5"/>
    <w:rsid w:val="00234A7E"/>
    <w:rsid w:val="002424E3"/>
    <w:rsid w:val="0024373D"/>
    <w:rsid w:val="002453F5"/>
    <w:rsid w:val="002508C2"/>
    <w:rsid w:val="002527B3"/>
    <w:rsid w:val="00267252"/>
    <w:rsid w:val="00282DB0"/>
    <w:rsid w:val="00297E52"/>
    <w:rsid w:val="002B2091"/>
    <w:rsid w:val="002B20D8"/>
    <w:rsid w:val="002C6972"/>
    <w:rsid w:val="002D2B32"/>
    <w:rsid w:val="002D4516"/>
    <w:rsid w:val="002F46AD"/>
    <w:rsid w:val="00302519"/>
    <w:rsid w:val="003101F0"/>
    <w:rsid w:val="00312B45"/>
    <w:rsid w:val="00314B7A"/>
    <w:rsid w:val="00324BC5"/>
    <w:rsid w:val="00340BAB"/>
    <w:rsid w:val="003418E0"/>
    <w:rsid w:val="00347F8D"/>
    <w:rsid w:val="00372F7B"/>
    <w:rsid w:val="003733E5"/>
    <w:rsid w:val="00376F1C"/>
    <w:rsid w:val="00390EA6"/>
    <w:rsid w:val="003A0857"/>
    <w:rsid w:val="003A738F"/>
    <w:rsid w:val="003A7CA8"/>
    <w:rsid w:val="003B4916"/>
    <w:rsid w:val="003C022D"/>
    <w:rsid w:val="003D1AB2"/>
    <w:rsid w:val="003D5C80"/>
    <w:rsid w:val="003E20F9"/>
    <w:rsid w:val="003E27C3"/>
    <w:rsid w:val="003E3989"/>
    <w:rsid w:val="003F0AC5"/>
    <w:rsid w:val="003F1BC7"/>
    <w:rsid w:val="003F3E3F"/>
    <w:rsid w:val="003F71C3"/>
    <w:rsid w:val="003F7293"/>
    <w:rsid w:val="00401A8F"/>
    <w:rsid w:val="004067B8"/>
    <w:rsid w:val="004154BE"/>
    <w:rsid w:val="0042013D"/>
    <w:rsid w:val="00422F83"/>
    <w:rsid w:val="00426D35"/>
    <w:rsid w:val="00426D7E"/>
    <w:rsid w:val="0043430C"/>
    <w:rsid w:val="00435E6D"/>
    <w:rsid w:val="004400B9"/>
    <w:rsid w:val="00443668"/>
    <w:rsid w:val="00454C7B"/>
    <w:rsid w:val="00456651"/>
    <w:rsid w:val="00456B0D"/>
    <w:rsid w:val="00467EF2"/>
    <w:rsid w:val="00476AF8"/>
    <w:rsid w:val="00483443"/>
    <w:rsid w:val="00484FD7"/>
    <w:rsid w:val="004868FE"/>
    <w:rsid w:val="004929FB"/>
    <w:rsid w:val="004A54BA"/>
    <w:rsid w:val="004B5873"/>
    <w:rsid w:val="004B6A5E"/>
    <w:rsid w:val="004E43CA"/>
    <w:rsid w:val="004F45A4"/>
    <w:rsid w:val="004F6D01"/>
    <w:rsid w:val="005006D1"/>
    <w:rsid w:val="00507EA7"/>
    <w:rsid w:val="00515F14"/>
    <w:rsid w:val="00516BF4"/>
    <w:rsid w:val="00526089"/>
    <w:rsid w:val="00527A28"/>
    <w:rsid w:val="00527DCA"/>
    <w:rsid w:val="00530A9F"/>
    <w:rsid w:val="005716D4"/>
    <w:rsid w:val="00571B60"/>
    <w:rsid w:val="00585A4D"/>
    <w:rsid w:val="00592AC4"/>
    <w:rsid w:val="00596473"/>
    <w:rsid w:val="005D2A49"/>
    <w:rsid w:val="005D6329"/>
    <w:rsid w:val="005E57F6"/>
    <w:rsid w:val="005F4EBC"/>
    <w:rsid w:val="005F5507"/>
    <w:rsid w:val="005F5B66"/>
    <w:rsid w:val="005F72F1"/>
    <w:rsid w:val="006058D8"/>
    <w:rsid w:val="00605A27"/>
    <w:rsid w:val="00610200"/>
    <w:rsid w:val="00611ABB"/>
    <w:rsid w:val="00616FEE"/>
    <w:rsid w:val="006208AD"/>
    <w:rsid w:val="00623699"/>
    <w:rsid w:val="006318EA"/>
    <w:rsid w:val="00632D5A"/>
    <w:rsid w:val="00635515"/>
    <w:rsid w:val="00650E78"/>
    <w:rsid w:val="006546FD"/>
    <w:rsid w:val="00664376"/>
    <w:rsid w:val="00665BF3"/>
    <w:rsid w:val="00667E4A"/>
    <w:rsid w:val="0067148D"/>
    <w:rsid w:val="006732D6"/>
    <w:rsid w:val="00680B11"/>
    <w:rsid w:val="00693E09"/>
    <w:rsid w:val="006A2DE9"/>
    <w:rsid w:val="006A7230"/>
    <w:rsid w:val="006B3DED"/>
    <w:rsid w:val="006B4E32"/>
    <w:rsid w:val="006B72C7"/>
    <w:rsid w:val="006B7F78"/>
    <w:rsid w:val="006C2252"/>
    <w:rsid w:val="006C26E6"/>
    <w:rsid w:val="006D0137"/>
    <w:rsid w:val="006D5BFD"/>
    <w:rsid w:val="006D7F7F"/>
    <w:rsid w:val="006E2C9C"/>
    <w:rsid w:val="006E40EF"/>
    <w:rsid w:val="006E4F89"/>
    <w:rsid w:val="006F0039"/>
    <w:rsid w:val="00711CEF"/>
    <w:rsid w:val="007173D1"/>
    <w:rsid w:val="00720320"/>
    <w:rsid w:val="00723643"/>
    <w:rsid w:val="00724314"/>
    <w:rsid w:val="00725D3C"/>
    <w:rsid w:val="00733DA1"/>
    <w:rsid w:val="00736811"/>
    <w:rsid w:val="00736C33"/>
    <w:rsid w:val="00737822"/>
    <w:rsid w:val="0074111D"/>
    <w:rsid w:val="00753D4A"/>
    <w:rsid w:val="00756912"/>
    <w:rsid w:val="00761609"/>
    <w:rsid w:val="00763DCE"/>
    <w:rsid w:val="0076528C"/>
    <w:rsid w:val="00771271"/>
    <w:rsid w:val="00776C46"/>
    <w:rsid w:val="0078260B"/>
    <w:rsid w:val="007838D1"/>
    <w:rsid w:val="00785254"/>
    <w:rsid w:val="00785853"/>
    <w:rsid w:val="00795A68"/>
    <w:rsid w:val="007966F0"/>
    <w:rsid w:val="00797BFC"/>
    <w:rsid w:val="007A720F"/>
    <w:rsid w:val="007B1553"/>
    <w:rsid w:val="007B2B5C"/>
    <w:rsid w:val="007C3E97"/>
    <w:rsid w:val="007C6A3C"/>
    <w:rsid w:val="007D4BEE"/>
    <w:rsid w:val="007D5BE9"/>
    <w:rsid w:val="007E06B8"/>
    <w:rsid w:val="008050E4"/>
    <w:rsid w:val="00810077"/>
    <w:rsid w:val="0082257D"/>
    <w:rsid w:val="00853438"/>
    <w:rsid w:val="00866846"/>
    <w:rsid w:val="00875DA9"/>
    <w:rsid w:val="00884BF0"/>
    <w:rsid w:val="008872AC"/>
    <w:rsid w:val="00895E38"/>
    <w:rsid w:val="008A107B"/>
    <w:rsid w:val="008A1AFF"/>
    <w:rsid w:val="008A3856"/>
    <w:rsid w:val="008A782B"/>
    <w:rsid w:val="008B0FC0"/>
    <w:rsid w:val="008C429A"/>
    <w:rsid w:val="008E1F3D"/>
    <w:rsid w:val="008E7D7B"/>
    <w:rsid w:val="008F7BF4"/>
    <w:rsid w:val="0090455B"/>
    <w:rsid w:val="009053D7"/>
    <w:rsid w:val="0091331D"/>
    <w:rsid w:val="0093223C"/>
    <w:rsid w:val="0094060F"/>
    <w:rsid w:val="00941A87"/>
    <w:rsid w:val="0094724A"/>
    <w:rsid w:val="009501C2"/>
    <w:rsid w:val="009550B0"/>
    <w:rsid w:val="00962066"/>
    <w:rsid w:val="00965DAB"/>
    <w:rsid w:val="009668B9"/>
    <w:rsid w:val="00975CD7"/>
    <w:rsid w:val="00976577"/>
    <w:rsid w:val="0098458C"/>
    <w:rsid w:val="00996356"/>
    <w:rsid w:val="00997D9A"/>
    <w:rsid w:val="009A3E38"/>
    <w:rsid w:val="009B64CC"/>
    <w:rsid w:val="009B6EB7"/>
    <w:rsid w:val="009C329F"/>
    <w:rsid w:val="009D7C49"/>
    <w:rsid w:val="009E448A"/>
    <w:rsid w:val="009E7297"/>
    <w:rsid w:val="00A00879"/>
    <w:rsid w:val="00A0257D"/>
    <w:rsid w:val="00A12EDC"/>
    <w:rsid w:val="00A1360E"/>
    <w:rsid w:val="00A26D0D"/>
    <w:rsid w:val="00A33BDE"/>
    <w:rsid w:val="00A34885"/>
    <w:rsid w:val="00A43BC1"/>
    <w:rsid w:val="00A7088D"/>
    <w:rsid w:val="00A720B1"/>
    <w:rsid w:val="00A72420"/>
    <w:rsid w:val="00A74225"/>
    <w:rsid w:val="00A936D5"/>
    <w:rsid w:val="00A9676B"/>
    <w:rsid w:val="00AA1EB0"/>
    <w:rsid w:val="00AA2DA3"/>
    <w:rsid w:val="00AA5A9C"/>
    <w:rsid w:val="00AB016A"/>
    <w:rsid w:val="00AB2A5A"/>
    <w:rsid w:val="00AD28F8"/>
    <w:rsid w:val="00AD4003"/>
    <w:rsid w:val="00AE6734"/>
    <w:rsid w:val="00AF24E9"/>
    <w:rsid w:val="00AF6DB5"/>
    <w:rsid w:val="00B0230B"/>
    <w:rsid w:val="00B17D95"/>
    <w:rsid w:val="00B23509"/>
    <w:rsid w:val="00B333AD"/>
    <w:rsid w:val="00B359DB"/>
    <w:rsid w:val="00B3632B"/>
    <w:rsid w:val="00B36F66"/>
    <w:rsid w:val="00B37FED"/>
    <w:rsid w:val="00B409D8"/>
    <w:rsid w:val="00B43956"/>
    <w:rsid w:val="00B5178D"/>
    <w:rsid w:val="00B67F1F"/>
    <w:rsid w:val="00B701D7"/>
    <w:rsid w:val="00B90595"/>
    <w:rsid w:val="00BA215A"/>
    <w:rsid w:val="00BB5242"/>
    <w:rsid w:val="00BB5F09"/>
    <w:rsid w:val="00BC0D9F"/>
    <w:rsid w:val="00BD06A0"/>
    <w:rsid w:val="00BD0F0E"/>
    <w:rsid w:val="00BE053D"/>
    <w:rsid w:val="00BE41F6"/>
    <w:rsid w:val="00BE7381"/>
    <w:rsid w:val="00BF1A7A"/>
    <w:rsid w:val="00BF1FA3"/>
    <w:rsid w:val="00BF4047"/>
    <w:rsid w:val="00BF7DCF"/>
    <w:rsid w:val="00C00974"/>
    <w:rsid w:val="00C018E4"/>
    <w:rsid w:val="00C066FA"/>
    <w:rsid w:val="00C25387"/>
    <w:rsid w:val="00C54BE3"/>
    <w:rsid w:val="00C55482"/>
    <w:rsid w:val="00C57F80"/>
    <w:rsid w:val="00C733D0"/>
    <w:rsid w:val="00C73D07"/>
    <w:rsid w:val="00C768ED"/>
    <w:rsid w:val="00C82301"/>
    <w:rsid w:val="00C82A8F"/>
    <w:rsid w:val="00C916C2"/>
    <w:rsid w:val="00C93D31"/>
    <w:rsid w:val="00CB4096"/>
    <w:rsid w:val="00CC7F56"/>
    <w:rsid w:val="00CD1B12"/>
    <w:rsid w:val="00CD55DC"/>
    <w:rsid w:val="00CD708C"/>
    <w:rsid w:val="00CD736C"/>
    <w:rsid w:val="00CE1BBC"/>
    <w:rsid w:val="00CE2595"/>
    <w:rsid w:val="00CE28CC"/>
    <w:rsid w:val="00CE72FC"/>
    <w:rsid w:val="00CF31EE"/>
    <w:rsid w:val="00D003FF"/>
    <w:rsid w:val="00D0495A"/>
    <w:rsid w:val="00D12896"/>
    <w:rsid w:val="00D1492F"/>
    <w:rsid w:val="00D17B69"/>
    <w:rsid w:val="00D2184A"/>
    <w:rsid w:val="00D243F9"/>
    <w:rsid w:val="00D3003C"/>
    <w:rsid w:val="00D331F4"/>
    <w:rsid w:val="00D470E4"/>
    <w:rsid w:val="00D52142"/>
    <w:rsid w:val="00D5280E"/>
    <w:rsid w:val="00D55704"/>
    <w:rsid w:val="00D61F14"/>
    <w:rsid w:val="00D72B26"/>
    <w:rsid w:val="00D734B0"/>
    <w:rsid w:val="00D80D6B"/>
    <w:rsid w:val="00D8269D"/>
    <w:rsid w:val="00D90950"/>
    <w:rsid w:val="00D93F19"/>
    <w:rsid w:val="00D941DE"/>
    <w:rsid w:val="00D942DB"/>
    <w:rsid w:val="00D9491F"/>
    <w:rsid w:val="00D96E5C"/>
    <w:rsid w:val="00DA2B77"/>
    <w:rsid w:val="00DA69DF"/>
    <w:rsid w:val="00DB33F8"/>
    <w:rsid w:val="00DC28C7"/>
    <w:rsid w:val="00DD38E2"/>
    <w:rsid w:val="00DE754E"/>
    <w:rsid w:val="00E04568"/>
    <w:rsid w:val="00E13110"/>
    <w:rsid w:val="00E24DF1"/>
    <w:rsid w:val="00E311D1"/>
    <w:rsid w:val="00E431ED"/>
    <w:rsid w:val="00E47CE0"/>
    <w:rsid w:val="00E53779"/>
    <w:rsid w:val="00E64D1D"/>
    <w:rsid w:val="00E64FF5"/>
    <w:rsid w:val="00E72AEA"/>
    <w:rsid w:val="00E7313E"/>
    <w:rsid w:val="00E7582C"/>
    <w:rsid w:val="00E7758E"/>
    <w:rsid w:val="00E907EC"/>
    <w:rsid w:val="00EA5421"/>
    <w:rsid w:val="00EB34FC"/>
    <w:rsid w:val="00EB5816"/>
    <w:rsid w:val="00EB6A04"/>
    <w:rsid w:val="00EC07F8"/>
    <w:rsid w:val="00ED0EA9"/>
    <w:rsid w:val="00ED2677"/>
    <w:rsid w:val="00EF77DF"/>
    <w:rsid w:val="00F10CA3"/>
    <w:rsid w:val="00F10D3F"/>
    <w:rsid w:val="00F11BEF"/>
    <w:rsid w:val="00F12024"/>
    <w:rsid w:val="00F120FF"/>
    <w:rsid w:val="00F238D9"/>
    <w:rsid w:val="00F258E7"/>
    <w:rsid w:val="00F31B84"/>
    <w:rsid w:val="00F47042"/>
    <w:rsid w:val="00F631EC"/>
    <w:rsid w:val="00F64C22"/>
    <w:rsid w:val="00F64FA7"/>
    <w:rsid w:val="00F74D19"/>
    <w:rsid w:val="00F80053"/>
    <w:rsid w:val="00F818C7"/>
    <w:rsid w:val="00F81BC0"/>
    <w:rsid w:val="00F976AF"/>
    <w:rsid w:val="00FA02C7"/>
    <w:rsid w:val="00FA4186"/>
    <w:rsid w:val="00FA6D36"/>
    <w:rsid w:val="00FC0531"/>
    <w:rsid w:val="00FC13F0"/>
    <w:rsid w:val="00FD0FB7"/>
    <w:rsid w:val="00FE79A2"/>
    <w:rsid w:val="00FF3C6C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12B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9C329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C32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32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32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2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29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0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0D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173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B78930E-9E7E-4BD8-A030-F7D53CFADF4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504f721-d451-402b-b884-381428559e39}" enabled="0" method="" siteId="{0504f721-d451-402b-b884-381428559e3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618</Words>
  <Characters>3527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Elian Ben Golde</cp:lastModifiedBy>
  <cp:revision>3</cp:revision>
  <cp:lastPrinted>2025-10-29T13:13:00Z</cp:lastPrinted>
  <dcterms:created xsi:type="dcterms:W3CDTF">2025-10-30T19:40:00Z</dcterms:created>
  <dcterms:modified xsi:type="dcterms:W3CDTF">2025-10-30T19:41:00Z</dcterms:modified>
</cp:coreProperties>
</file>