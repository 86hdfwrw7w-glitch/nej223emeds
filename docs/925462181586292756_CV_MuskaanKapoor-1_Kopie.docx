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06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5103"/>
        <w:gridCol w:w="709"/>
        <w:gridCol w:w="2126"/>
      </w:tblGrid>
      <w:tr w:rsidR="003F04A4" w:rsidRPr="00FD02CE" w14:paraId="5DF08F91" w14:textId="77777777" w:rsidTr="00FD02CE">
        <w:trPr>
          <w:trHeight w:val="680"/>
        </w:trPr>
        <w:tc>
          <w:tcPr>
            <w:tcW w:w="10065" w:type="dxa"/>
            <w:gridSpan w:val="4"/>
          </w:tcPr>
          <w:p w14:paraId="49C8792A" w14:textId="7CA93A09" w:rsidR="00FD02CE" w:rsidRPr="00FD02CE" w:rsidRDefault="002327CF">
            <w:pPr>
              <w:spacing w:line="276" w:lineRule="auto"/>
              <w:jc w:val="center"/>
              <w:rPr>
                <w:rFonts w:ascii="Optima" w:hAnsi="Optima"/>
                <w:color w:val="262626" w:themeColor="text1" w:themeTint="D9"/>
                <w:sz w:val="18"/>
                <w:szCs w:val="18"/>
              </w:rPr>
            </w:pPr>
            <w:r>
              <w:rPr>
                <w:rFonts w:ascii="Optima" w:hAnsi="Optima"/>
                <w:b/>
                <w:smallCaps/>
                <w:color w:val="000000" w:themeColor="text1"/>
                <w:sz w:val="36"/>
                <w:szCs w:val="44"/>
              </w:rPr>
              <w:t>Muskaan Kapoor</w:t>
            </w:r>
            <w:r w:rsidR="003F04A4" w:rsidRPr="00FD02CE">
              <w:rPr>
                <w:rFonts w:ascii="Optima" w:hAnsi="Optima"/>
                <w:color w:val="000000" w:themeColor="text1"/>
                <w:sz w:val="48"/>
                <w:szCs w:val="72"/>
              </w:rPr>
              <w:br/>
            </w:r>
            <w:r>
              <w:rPr>
                <w:rFonts w:ascii="Optima" w:hAnsi="Optima"/>
                <w:color w:val="262626" w:themeColor="text1" w:themeTint="D9"/>
                <w:sz w:val="18"/>
                <w:szCs w:val="18"/>
              </w:rPr>
              <w:t>Wallstraße 119</w:t>
            </w:r>
            <w:r w:rsidR="003F04A4"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, </w:t>
            </w:r>
            <w:r>
              <w:rPr>
                <w:rFonts w:ascii="Optima" w:hAnsi="Optima"/>
                <w:color w:val="262626" w:themeColor="text1" w:themeTint="D9"/>
                <w:sz w:val="18"/>
                <w:szCs w:val="18"/>
              </w:rPr>
              <w:t>61440 Oberursel</w:t>
            </w:r>
            <w:r w:rsidR="00123A2E"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 </w:t>
            </w:r>
            <w:r w:rsidR="00123A2E" w:rsidRPr="00FD02CE">
              <w:rPr>
                <w:rFonts w:ascii="Optima" w:hAnsi="Optima"/>
                <w:color w:val="262626" w:themeColor="text1" w:themeTint="D9"/>
                <w:sz w:val="18"/>
                <w:szCs w:val="18"/>
                <w:shd w:val="clear" w:color="auto" w:fill="FFFFFF"/>
              </w:rPr>
              <w:t xml:space="preserve">• </w:t>
            </w:r>
            <w:r>
              <w:rPr>
                <w:rFonts w:ascii="Optima" w:hAnsi="Optima"/>
                <w:sz w:val="18"/>
                <w:szCs w:val="18"/>
              </w:rPr>
              <w:t>muskaan-s.kapoor@gmx.de</w:t>
            </w:r>
          </w:p>
          <w:p w14:paraId="722A5AF6" w14:textId="1EE04C0E" w:rsidR="003F04A4" w:rsidRPr="00FD02CE" w:rsidRDefault="00123A2E" w:rsidP="00FD02CE">
            <w:pPr>
              <w:spacing w:line="276" w:lineRule="auto"/>
              <w:jc w:val="center"/>
              <w:rPr>
                <w:rFonts w:ascii="Optima" w:hAnsi="Optima"/>
                <w:color w:val="000000" w:themeColor="text1"/>
                <w:sz w:val="18"/>
                <w:szCs w:val="18"/>
              </w:rPr>
            </w:pP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+</w:t>
            </w:r>
            <w:r w:rsidR="006B2D6C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49</w:t>
            </w: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 xml:space="preserve"> </w:t>
            </w:r>
            <w:r w:rsidR="002327CF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176 61759722</w:t>
            </w: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 xml:space="preserve"> 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  <w:shd w:val="clear" w:color="auto" w:fill="FFFFFF"/>
              </w:rPr>
              <w:t>•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 </w:t>
            </w:r>
            <w:r w:rsidR="002327CF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12.03.2002 in Bad Homburg vor der Höhe</w:t>
            </w:r>
          </w:p>
        </w:tc>
      </w:tr>
      <w:tr w:rsidR="003F04A4" w:rsidRPr="00FD02CE" w14:paraId="105CBC13" w14:textId="77777777" w:rsidTr="00C63998">
        <w:trPr>
          <w:trHeight w:val="567"/>
        </w:trPr>
        <w:tc>
          <w:tcPr>
            <w:tcW w:w="10065" w:type="dxa"/>
            <w:gridSpan w:val="4"/>
            <w:vAlign w:val="bottom"/>
          </w:tcPr>
          <w:p w14:paraId="711D6947" w14:textId="51E595C1" w:rsidR="003F04A4" w:rsidRPr="00FD02CE" w:rsidRDefault="003F04A4" w:rsidP="009F3F00">
            <w:pPr>
              <w:jc w:val="center"/>
              <w:rPr>
                <w:rFonts w:ascii="Optima" w:hAnsi="Optima"/>
                <w:b/>
                <w:smallCaps/>
                <w:color w:val="000000" w:themeColor="text1"/>
                <w:sz w:val="40"/>
                <w:szCs w:val="40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Akademischer Werdegang</w:t>
            </w:r>
          </w:p>
        </w:tc>
      </w:tr>
      <w:tr w:rsidR="00D1492F" w:rsidRPr="00FD02CE" w14:paraId="7D1DEBF7" w14:textId="77777777" w:rsidTr="00123A2E">
        <w:trPr>
          <w:trHeight w:val="340"/>
        </w:trPr>
        <w:tc>
          <w:tcPr>
            <w:tcW w:w="7939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6B3B9249" w:rsidR="00D1492F" w:rsidRPr="00FD02CE" w:rsidRDefault="00B17D95" w:rsidP="00723643">
            <w:pPr>
              <w:rPr>
                <w:rFonts w:ascii="Optima" w:hAnsi="Optima"/>
                <w:b/>
                <w:smallCaps/>
              </w:rPr>
            </w:pPr>
            <w:r w:rsidRPr="00FD02CE">
              <w:rPr>
                <w:rFonts w:ascii="Optima" w:hAnsi="Optima"/>
                <w:b/>
                <w:smallCaps/>
              </w:rPr>
              <w:t xml:space="preserve">Johann </w:t>
            </w:r>
            <w:proofErr w:type="gramStart"/>
            <w:r w:rsidRPr="00FD02CE">
              <w:rPr>
                <w:rFonts w:ascii="Optima" w:hAnsi="Optima"/>
                <w:b/>
                <w:smallCaps/>
              </w:rPr>
              <w:t>Wolfgang Goethe</w:t>
            </w:r>
            <w:r w:rsidR="005B2C48" w:rsidRPr="00FD02CE">
              <w:rPr>
                <w:rFonts w:ascii="Optima" w:hAnsi="Optima"/>
                <w:b/>
                <w:smallCaps/>
              </w:rPr>
              <w:t>-</w:t>
            </w:r>
            <w:r w:rsidRPr="00FD02CE">
              <w:rPr>
                <w:rFonts w:ascii="Optima" w:hAnsi="Optima"/>
                <w:b/>
                <w:smallCaps/>
              </w:rPr>
              <w:t>Universität</w:t>
            </w:r>
            <w:proofErr w:type="gramEnd"/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7C845E2D" w14:textId="45146E5F" w:rsidR="00D1492F" w:rsidRPr="00FD02CE" w:rsidRDefault="00B17D95" w:rsidP="00162A5A">
            <w:pPr>
              <w:jc w:val="right"/>
              <w:rPr>
                <w:rFonts w:ascii="Optima" w:hAnsi="Optima"/>
                <w:i/>
                <w:smallCap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D1492F" w:rsidRPr="00FD02CE" w14:paraId="61E5D482" w14:textId="77777777" w:rsidTr="00123A2E">
        <w:trPr>
          <w:trHeight w:val="170"/>
        </w:trPr>
        <w:tc>
          <w:tcPr>
            <w:tcW w:w="7939" w:type="dxa"/>
            <w:gridSpan w:val="3"/>
          </w:tcPr>
          <w:p w14:paraId="11CB9A0F" w14:textId="652AB8BC" w:rsidR="00D1492F" w:rsidRPr="00FD02CE" w:rsidRDefault="00D1492F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 xml:space="preserve">B.Sc. in </w:t>
            </w:r>
            <w:r w:rsidR="00B17D95" w:rsidRPr="00FD02CE">
              <w:rPr>
                <w:rFonts w:ascii="Optima" w:hAnsi="Optima"/>
                <w:sz w:val="18"/>
              </w:rPr>
              <w:t>Wirtschaftswissenschaften</w:t>
            </w:r>
          </w:p>
        </w:tc>
        <w:tc>
          <w:tcPr>
            <w:tcW w:w="2126" w:type="dxa"/>
          </w:tcPr>
          <w:p w14:paraId="419A9228" w14:textId="281F2931" w:rsidR="00D1492F" w:rsidRPr="00FD02CE" w:rsidRDefault="00892A57" w:rsidP="00D1492F">
            <w:p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10</w:t>
            </w:r>
            <w:r w:rsidR="00D1492F" w:rsidRPr="00FD02CE">
              <w:rPr>
                <w:rFonts w:ascii="Optima" w:hAnsi="Optima"/>
                <w:sz w:val="18"/>
              </w:rPr>
              <w:t>/20</w:t>
            </w:r>
            <w:r w:rsidRPr="00FD02CE">
              <w:rPr>
                <w:rFonts w:ascii="Optima" w:hAnsi="Optima"/>
                <w:sz w:val="18"/>
              </w:rPr>
              <w:t xml:space="preserve">21 </w:t>
            </w:r>
            <w:r w:rsidR="007252FC" w:rsidRPr="00FD02CE">
              <w:rPr>
                <w:rFonts w:ascii="Optima" w:hAnsi="Optima"/>
                <w:sz w:val="18"/>
              </w:rPr>
              <w:t>– heute</w:t>
            </w:r>
            <w:r w:rsidR="00B17D95" w:rsidRPr="00FD02CE">
              <w:rPr>
                <w:rFonts w:ascii="Optima" w:hAnsi="Optima"/>
                <w:sz w:val="18"/>
              </w:rPr>
              <w:t xml:space="preserve"> </w:t>
            </w:r>
          </w:p>
        </w:tc>
      </w:tr>
      <w:tr w:rsidR="00D5280E" w:rsidRPr="00FD02CE" w14:paraId="1C51E2FF" w14:textId="77777777" w:rsidTr="00123A2E">
        <w:trPr>
          <w:trHeight w:val="340"/>
        </w:trPr>
        <w:tc>
          <w:tcPr>
            <w:tcW w:w="7939" w:type="dxa"/>
            <w:gridSpan w:val="3"/>
            <w:vAlign w:val="bottom"/>
          </w:tcPr>
          <w:p w14:paraId="4BAC65D2" w14:textId="50064EE6" w:rsidR="00665BF3" w:rsidRPr="00FD02CE" w:rsidRDefault="002327CF" w:rsidP="00665BF3">
            <w:pPr>
              <w:rPr>
                <w:rFonts w:ascii="Optima" w:hAnsi="Optima"/>
              </w:rPr>
            </w:pPr>
            <w:r>
              <w:rPr>
                <w:rFonts w:ascii="Optima" w:hAnsi="Optima"/>
                <w:b/>
                <w:smallCaps/>
              </w:rPr>
              <w:t xml:space="preserve">Integrierte Gesamtschule </w:t>
            </w:r>
          </w:p>
        </w:tc>
        <w:tc>
          <w:tcPr>
            <w:tcW w:w="2126" w:type="dxa"/>
            <w:vAlign w:val="bottom"/>
          </w:tcPr>
          <w:p w14:paraId="2FCB10D7" w14:textId="69820AAC" w:rsidR="00665BF3" w:rsidRPr="00FD02CE" w:rsidRDefault="002327CF" w:rsidP="00665BF3">
            <w:pPr>
              <w:jc w:val="right"/>
              <w:rPr>
                <w:rFonts w:ascii="Optima" w:hAnsi="Optima"/>
              </w:rPr>
            </w:pPr>
            <w:r>
              <w:rPr>
                <w:rFonts w:ascii="Optima" w:hAnsi="Optima"/>
                <w:i/>
                <w:smallCaps/>
              </w:rPr>
              <w:t xml:space="preserve">stierstadt </w:t>
            </w:r>
          </w:p>
        </w:tc>
      </w:tr>
      <w:tr w:rsidR="0091331D" w:rsidRPr="00FD02CE" w14:paraId="312B82BC" w14:textId="77777777" w:rsidTr="00123A2E">
        <w:trPr>
          <w:trHeight w:val="170"/>
        </w:trPr>
        <w:tc>
          <w:tcPr>
            <w:tcW w:w="7939" w:type="dxa"/>
            <w:gridSpan w:val="3"/>
          </w:tcPr>
          <w:p w14:paraId="1CEE182B" w14:textId="21B9711E" w:rsidR="0091331D" w:rsidRPr="00FD02CE" w:rsidRDefault="002327CF" w:rsidP="0091331D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Allgemeine Hochschulreife </w:t>
            </w:r>
            <w:r w:rsidR="0091331D" w:rsidRPr="00FD02CE">
              <w:rPr>
                <w:rFonts w:ascii="Optima" w:hAnsi="Optima"/>
                <w:i/>
                <w:iCs/>
                <w:sz w:val="18"/>
              </w:rPr>
              <w:t>(Note: 1,</w:t>
            </w:r>
            <w:r>
              <w:rPr>
                <w:rFonts w:ascii="Optima" w:hAnsi="Optima"/>
                <w:i/>
                <w:iCs/>
                <w:sz w:val="18"/>
              </w:rPr>
              <w:t>6</w:t>
            </w:r>
            <w:r w:rsidR="0091331D" w:rsidRPr="00FD02CE">
              <w:rPr>
                <w:rFonts w:ascii="Optima" w:hAnsi="Optima"/>
                <w:i/>
                <w:iCs/>
                <w:sz w:val="18"/>
              </w:rPr>
              <w:t>)</w:t>
            </w:r>
          </w:p>
        </w:tc>
        <w:tc>
          <w:tcPr>
            <w:tcW w:w="2126" w:type="dxa"/>
          </w:tcPr>
          <w:p w14:paraId="7521EA6E" w14:textId="4075E459" w:rsidR="0091331D" w:rsidRPr="00FD02CE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0</w:t>
            </w:r>
            <w:r w:rsidR="00DD2BA5" w:rsidRPr="00FD02CE">
              <w:rPr>
                <w:rFonts w:ascii="Optima" w:hAnsi="Optima"/>
                <w:sz w:val="18"/>
              </w:rPr>
              <w:t>8</w:t>
            </w:r>
            <w:r w:rsidRPr="00FD02CE">
              <w:rPr>
                <w:rFonts w:ascii="Optima" w:hAnsi="Optima"/>
                <w:sz w:val="18"/>
              </w:rPr>
              <w:t>/20</w:t>
            </w:r>
            <w:r w:rsidR="002327CF">
              <w:rPr>
                <w:rFonts w:ascii="Optima" w:hAnsi="Optima"/>
                <w:sz w:val="18"/>
              </w:rPr>
              <w:t>12 – 07/2021</w:t>
            </w:r>
          </w:p>
        </w:tc>
      </w:tr>
      <w:tr w:rsidR="002327CF" w:rsidRPr="00FD02CE" w14:paraId="0D486269" w14:textId="77777777" w:rsidTr="00EA1ABA">
        <w:trPr>
          <w:trHeight w:val="340"/>
        </w:trPr>
        <w:tc>
          <w:tcPr>
            <w:tcW w:w="7939" w:type="dxa"/>
            <w:gridSpan w:val="3"/>
            <w:vAlign w:val="bottom"/>
          </w:tcPr>
          <w:p w14:paraId="2B052945" w14:textId="524AC1B1" w:rsidR="002327CF" w:rsidRPr="00FD02CE" w:rsidRDefault="002327CF" w:rsidP="00EA1ABA">
            <w:pPr>
              <w:rPr>
                <w:rFonts w:ascii="Optima" w:hAnsi="Optima"/>
              </w:rPr>
            </w:pPr>
            <w:r>
              <w:rPr>
                <w:rFonts w:ascii="Optima" w:hAnsi="Optima"/>
                <w:b/>
                <w:smallCaps/>
              </w:rPr>
              <w:t>London Centre, Regent</w:t>
            </w:r>
          </w:p>
        </w:tc>
        <w:tc>
          <w:tcPr>
            <w:tcW w:w="2126" w:type="dxa"/>
            <w:vAlign w:val="bottom"/>
          </w:tcPr>
          <w:p w14:paraId="000CFCBC" w14:textId="3A4640B8" w:rsidR="002327CF" w:rsidRPr="00FD02CE" w:rsidRDefault="002327CF" w:rsidP="00EA1ABA">
            <w:pPr>
              <w:jc w:val="right"/>
              <w:rPr>
                <w:rFonts w:ascii="Optima" w:hAnsi="Optima"/>
              </w:rPr>
            </w:pPr>
            <w:r>
              <w:rPr>
                <w:rFonts w:ascii="Optima" w:hAnsi="Optima"/>
                <w:i/>
                <w:smallCaps/>
              </w:rPr>
              <w:t>London, England</w:t>
            </w:r>
          </w:p>
        </w:tc>
      </w:tr>
      <w:tr w:rsidR="002327CF" w:rsidRPr="00FD02CE" w14:paraId="2EC4BD89" w14:textId="77777777" w:rsidTr="00EA1ABA">
        <w:trPr>
          <w:trHeight w:val="170"/>
        </w:trPr>
        <w:tc>
          <w:tcPr>
            <w:tcW w:w="7939" w:type="dxa"/>
            <w:gridSpan w:val="3"/>
          </w:tcPr>
          <w:p w14:paraId="2CF40CC5" w14:textId="17CD29E3" w:rsidR="002327CF" w:rsidRPr="00FD02CE" w:rsidRDefault="002327CF" w:rsidP="00EA1ABA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Sprachreise</w:t>
            </w:r>
          </w:p>
        </w:tc>
        <w:tc>
          <w:tcPr>
            <w:tcW w:w="2126" w:type="dxa"/>
          </w:tcPr>
          <w:p w14:paraId="299AB2A9" w14:textId="3539CAF2" w:rsidR="002327CF" w:rsidRPr="00FD02CE" w:rsidRDefault="002327CF" w:rsidP="00EA1ABA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07/2019</w:t>
            </w:r>
          </w:p>
        </w:tc>
      </w:tr>
      <w:tr w:rsidR="002327CF" w:rsidRPr="00453B14" w14:paraId="69BF1214" w14:textId="77777777" w:rsidTr="00123A2E">
        <w:trPr>
          <w:trHeight w:val="170"/>
        </w:trPr>
        <w:tc>
          <w:tcPr>
            <w:tcW w:w="7939" w:type="dxa"/>
            <w:gridSpan w:val="3"/>
          </w:tcPr>
          <w:p w14:paraId="1416010F" w14:textId="365826F9" w:rsidR="002327CF" w:rsidRPr="002327CF" w:rsidRDefault="002327CF" w:rsidP="002327CF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  <w:lang w:val="en-US"/>
              </w:rPr>
            </w:pPr>
            <w:r w:rsidRPr="002327CF">
              <w:rPr>
                <w:rFonts w:ascii="Optima" w:hAnsi="Optima"/>
                <w:sz w:val="18"/>
                <w:lang w:val="en-US"/>
              </w:rPr>
              <w:t>Listening – Leve</w:t>
            </w:r>
            <w:r w:rsidR="000F6B34">
              <w:rPr>
                <w:rFonts w:ascii="Optima" w:hAnsi="Optima"/>
                <w:sz w:val="18"/>
                <w:lang w:val="en-US"/>
              </w:rPr>
              <w:t>l</w:t>
            </w:r>
            <w:r w:rsidRPr="002327CF">
              <w:rPr>
                <w:rFonts w:ascii="Optima" w:hAnsi="Optima"/>
                <w:sz w:val="18"/>
                <w:lang w:val="en-US"/>
              </w:rPr>
              <w:t xml:space="preserve"> C1: Advanced, Re</w:t>
            </w:r>
            <w:r>
              <w:rPr>
                <w:rFonts w:ascii="Optima" w:hAnsi="Optima"/>
                <w:sz w:val="18"/>
                <w:lang w:val="en-US"/>
              </w:rPr>
              <w:t>ading – Leve</w:t>
            </w:r>
            <w:r w:rsidR="000F6B34">
              <w:rPr>
                <w:rFonts w:ascii="Optima" w:hAnsi="Optima"/>
                <w:sz w:val="18"/>
                <w:lang w:val="en-US"/>
              </w:rPr>
              <w:t>l</w:t>
            </w:r>
            <w:r>
              <w:rPr>
                <w:rFonts w:ascii="Optima" w:hAnsi="Optima"/>
                <w:sz w:val="18"/>
                <w:lang w:val="en-US"/>
              </w:rPr>
              <w:t xml:space="preserve"> B2: Upper Intermediate, Spoken Interaction – Level C1: Advanced, Spoken Production – Level B2: Upper Intermediate, Writing – Level B2: Upper Intermediate</w:t>
            </w:r>
          </w:p>
        </w:tc>
        <w:tc>
          <w:tcPr>
            <w:tcW w:w="2126" w:type="dxa"/>
          </w:tcPr>
          <w:p w14:paraId="2B334A88" w14:textId="77777777" w:rsidR="002327CF" w:rsidRPr="002327CF" w:rsidRDefault="002327CF" w:rsidP="0091331D">
            <w:pPr>
              <w:jc w:val="right"/>
              <w:rPr>
                <w:rFonts w:ascii="Optima" w:hAnsi="Optima"/>
                <w:sz w:val="18"/>
                <w:lang w:val="en-US"/>
              </w:rPr>
            </w:pPr>
          </w:p>
        </w:tc>
      </w:tr>
      <w:tr w:rsidR="001D3620" w:rsidRPr="00FD02CE" w14:paraId="3A2665B3" w14:textId="77777777" w:rsidTr="0079455D">
        <w:trPr>
          <w:trHeight w:val="397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4E00B144" w:rsidR="001D3620" w:rsidRPr="00FD02CE" w:rsidRDefault="001D3620" w:rsidP="001D3620">
            <w:pPr>
              <w:jc w:val="center"/>
              <w:rPr>
                <w:rFonts w:ascii="Optima" w:hAnsi="Optima"/>
                <w:sz w:val="28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Praxiserfahrung</w:t>
            </w:r>
          </w:p>
        </w:tc>
      </w:tr>
      <w:tr w:rsidR="001D3620" w:rsidRPr="00FD02CE" w14:paraId="127C64E2" w14:textId="77777777" w:rsidTr="00FD02CE">
        <w:trPr>
          <w:trHeight w:val="340"/>
        </w:trPr>
        <w:tc>
          <w:tcPr>
            <w:tcW w:w="7939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5C110D78" w:rsidR="001D3620" w:rsidRPr="00FD02CE" w:rsidRDefault="002327CF" w:rsidP="001D3620">
            <w:pPr>
              <w:rPr>
                <w:rFonts w:ascii="Optima" w:hAnsi="Optima"/>
              </w:rPr>
            </w:pPr>
            <w:r>
              <w:rPr>
                <w:rFonts w:ascii="Optima" w:hAnsi="Optima"/>
                <w:b/>
                <w:smallCaps/>
              </w:rPr>
              <w:t>Rewe Markt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820196E" w14:textId="33644732" w:rsidR="001D3620" w:rsidRPr="00FD02CE" w:rsidRDefault="002327CF" w:rsidP="001D3620">
            <w:pPr>
              <w:jc w:val="right"/>
              <w:rPr>
                <w:rFonts w:ascii="Optima" w:hAnsi="Optima"/>
                <w:i/>
                <w:smallCaps/>
              </w:rPr>
            </w:pPr>
            <w:r>
              <w:rPr>
                <w:rFonts w:ascii="Optima" w:hAnsi="Optima"/>
                <w:i/>
                <w:smallCaps/>
              </w:rPr>
              <w:t>Stierstadt</w:t>
            </w:r>
          </w:p>
        </w:tc>
      </w:tr>
      <w:tr w:rsidR="001D3620" w:rsidRPr="00FD02CE" w14:paraId="335D84E9" w14:textId="77777777" w:rsidTr="00123A2E">
        <w:trPr>
          <w:trHeight w:val="170"/>
        </w:trPr>
        <w:tc>
          <w:tcPr>
            <w:tcW w:w="7939" w:type="dxa"/>
            <w:gridSpan w:val="3"/>
          </w:tcPr>
          <w:p w14:paraId="20B1570F" w14:textId="3EA2E667" w:rsidR="001D3620" w:rsidRPr="002327CF" w:rsidRDefault="002327CF" w:rsidP="001D3620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sz w:val="18"/>
                <w:lang w:val="en-US"/>
              </w:rPr>
              <w:t>Aushilfstätigkeit</w:t>
            </w:r>
            <w:proofErr w:type="spellEnd"/>
            <w:r w:rsidR="00453B14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="00453B14">
              <w:rPr>
                <w:rFonts w:ascii="Optima" w:hAnsi="Optima"/>
                <w:sz w:val="18"/>
                <w:lang w:val="en-US"/>
              </w:rPr>
              <w:t>als</w:t>
            </w:r>
            <w:proofErr w:type="spellEnd"/>
            <w:r w:rsidR="00453B14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="00453B14">
              <w:rPr>
                <w:rFonts w:ascii="Optima" w:hAnsi="Optima"/>
                <w:sz w:val="18"/>
                <w:lang w:val="en-US"/>
              </w:rPr>
              <w:t>Kassiererin</w:t>
            </w:r>
            <w:proofErr w:type="spellEnd"/>
          </w:p>
        </w:tc>
        <w:tc>
          <w:tcPr>
            <w:tcW w:w="2126" w:type="dxa"/>
          </w:tcPr>
          <w:p w14:paraId="0475B997" w14:textId="1AADAB5F" w:rsidR="001D3620" w:rsidRPr="00FD02CE" w:rsidRDefault="002327CF" w:rsidP="001D3620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11/2019 – heute  </w:t>
            </w:r>
          </w:p>
        </w:tc>
      </w:tr>
      <w:tr w:rsidR="00FD02CE" w:rsidRPr="00FD02CE" w14:paraId="165EDC75" w14:textId="77777777" w:rsidTr="002327CF">
        <w:trPr>
          <w:trHeight w:val="465"/>
        </w:trPr>
        <w:tc>
          <w:tcPr>
            <w:tcW w:w="10065" w:type="dxa"/>
            <w:gridSpan w:val="4"/>
            <w:vAlign w:val="bottom"/>
          </w:tcPr>
          <w:p w14:paraId="49ECEFD8" w14:textId="77777777" w:rsidR="002327CF" w:rsidRPr="00FD02CE" w:rsidRDefault="002327CF" w:rsidP="002327CF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Korrekte Abwicklung von verschiedenen Kassiervorgängen</w:t>
            </w:r>
          </w:p>
          <w:p w14:paraId="21BA162D" w14:textId="77777777" w:rsidR="002327CF" w:rsidRDefault="002327CF" w:rsidP="002327CF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Abrechnung der </w:t>
            </w:r>
            <w:proofErr w:type="spellStart"/>
            <w:r>
              <w:rPr>
                <w:rFonts w:ascii="Optima" w:hAnsi="Optima"/>
                <w:sz w:val="18"/>
              </w:rPr>
              <w:t>Scannerkasse</w:t>
            </w:r>
            <w:proofErr w:type="spellEnd"/>
          </w:p>
          <w:p w14:paraId="7AF1749E" w14:textId="77777777" w:rsidR="002327CF" w:rsidRDefault="002327CF" w:rsidP="002327CF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Auffüllen von Ware im REWE Markt</w:t>
            </w:r>
          </w:p>
          <w:p w14:paraId="27878DFD" w14:textId="7A78379A" w:rsidR="002327CF" w:rsidRPr="002327CF" w:rsidRDefault="002327CF" w:rsidP="002327CF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Kompetente Beratung und freundliche Ansprache von Kunden</w:t>
            </w:r>
          </w:p>
        </w:tc>
      </w:tr>
      <w:tr w:rsidR="00BE58C4" w:rsidRPr="00FD02CE" w14:paraId="05FAD401" w14:textId="77777777" w:rsidTr="002327CF">
        <w:trPr>
          <w:trHeight w:val="340"/>
        </w:trPr>
        <w:tc>
          <w:tcPr>
            <w:tcW w:w="7939" w:type="dxa"/>
            <w:gridSpan w:val="3"/>
            <w:vAlign w:val="bottom"/>
          </w:tcPr>
          <w:p w14:paraId="63CBF2D1" w14:textId="5F6A2A0F" w:rsidR="00BE58C4" w:rsidRDefault="002327CF" w:rsidP="004842C4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b/>
                <w:smallCaps/>
              </w:rPr>
              <w:t xml:space="preserve">Hotel Plaza </w:t>
            </w:r>
          </w:p>
        </w:tc>
        <w:tc>
          <w:tcPr>
            <w:tcW w:w="2126" w:type="dxa"/>
            <w:vAlign w:val="bottom"/>
          </w:tcPr>
          <w:p w14:paraId="222F2713" w14:textId="73C8E05F" w:rsidR="00BE58C4" w:rsidRPr="00FD02CE" w:rsidRDefault="002327CF" w:rsidP="00BE58C4">
            <w:pPr>
              <w:pStyle w:val="1ZeileStation"/>
              <w:jc w:val="right"/>
              <w:rPr>
                <w:sz w:val="18"/>
              </w:rPr>
            </w:pPr>
            <w:r>
              <w:rPr>
                <w:rFonts w:ascii="Optima" w:hAnsi="Optima"/>
                <w:i/>
                <w:smallCaps/>
              </w:rPr>
              <w:t xml:space="preserve">Frankfurt am Main </w:t>
            </w:r>
          </w:p>
        </w:tc>
      </w:tr>
      <w:tr w:rsidR="004842C4" w:rsidRPr="00FD02CE" w14:paraId="11970DFA" w14:textId="77777777" w:rsidTr="00352268">
        <w:trPr>
          <w:trHeight w:val="170"/>
        </w:trPr>
        <w:tc>
          <w:tcPr>
            <w:tcW w:w="7939" w:type="dxa"/>
            <w:gridSpan w:val="3"/>
          </w:tcPr>
          <w:p w14:paraId="1BF6E2B9" w14:textId="5ACB0E40" w:rsidR="004842C4" w:rsidRDefault="002327CF" w:rsidP="004842C4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sz w:val="18"/>
              </w:rPr>
              <w:t>Praktikantin</w:t>
            </w:r>
            <w:r w:rsidR="00453B14">
              <w:rPr>
                <w:rFonts w:ascii="Optima" w:hAnsi="Optima"/>
                <w:sz w:val="18"/>
              </w:rPr>
              <w:t xml:space="preserve"> im Hotelmanagement</w:t>
            </w:r>
          </w:p>
        </w:tc>
        <w:tc>
          <w:tcPr>
            <w:tcW w:w="2126" w:type="dxa"/>
          </w:tcPr>
          <w:p w14:paraId="5DAB598B" w14:textId="21870385" w:rsidR="004842C4" w:rsidRDefault="002327CF" w:rsidP="004842C4">
            <w:pPr>
              <w:pStyle w:val="Beschreibung"/>
              <w:ind w:left="360"/>
              <w:jc w:val="right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06/2021 – 12/2021   </w:t>
            </w:r>
          </w:p>
        </w:tc>
      </w:tr>
      <w:tr w:rsidR="004842C4" w:rsidRPr="00FD02CE" w14:paraId="00AFD746" w14:textId="77777777" w:rsidTr="00F111EF">
        <w:trPr>
          <w:trHeight w:val="170"/>
        </w:trPr>
        <w:tc>
          <w:tcPr>
            <w:tcW w:w="10065" w:type="dxa"/>
            <w:gridSpan w:val="4"/>
            <w:vAlign w:val="bottom"/>
          </w:tcPr>
          <w:p w14:paraId="1A2F4F6D" w14:textId="77777777" w:rsidR="002327CF" w:rsidRDefault="002327CF" w:rsidP="002327C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Ausführen der Tätigkeiten im Bereich Rezeption</w:t>
            </w:r>
          </w:p>
          <w:p w14:paraId="2406BBA0" w14:textId="470114EC" w:rsidR="002327CF" w:rsidRDefault="002327CF" w:rsidP="002327C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Concierge</w:t>
            </w:r>
            <w:r w:rsidR="00453B14">
              <w:rPr>
                <w:rFonts w:ascii="Optima" w:hAnsi="Optima"/>
                <w:i/>
                <w:iCs/>
                <w:sz w:val="18"/>
              </w:rPr>
              <w:t>-Tätigkeiten</w:t>
            </w:r>
          </w:p>
          <w:p w14:paraId="4EE9F6DA" w14:textId="34A96A6D" w:rsidR="002327CF" w:rsidRPr="00453B14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 w:rsidRPr="00453B14">
              <w:rPr>
                <w:rFonts w:ascii="Optima" w:hAnsi="Optima"/>
                <w:sz w:val="18"/>
              </w:rPr>
              <w:t>Anlegen von Reservierungen</w:t>
            </w:r>
          </w:p>
        </w:tc>
      </w:tr>
      <w:tr w:rsidR="004842C4" w:rsidRPr="00FD02CE" w14:paraId="45B5D663" w14:textId="65474D2B" w:rsidTr="00FD02CE">
        <w:trPr>
          <w:trHeight w:val="340"/>
        </w:trPr>
        <w:tc>
          <w:tcPr>
            <w:tcW w:w="7939" w:type="dxa"/>
            <w:gridSpan w:val="3"/>
            <w:vAlign w:val="bottom"/>
          </w:tcPr>
          <w:p w14:paraId="6EFB9CA8" w14:textId="6DA14893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</w:rPr>
              <w:t>Hotel City Central Promenade</w:t>
            </w:r>
          </w:p>
        </w:tc>
        <w:tc>
          <w:tcPr>
            <w:tcW w:w="2126" w:type="dxa"/>
            <w:vAlign w:val="bottom"/>
          </w:tcPr>
          <w:p w14:paraId="7B6855EA" w14:textId="4AF941DC" w:rsidR="004842C4" w:rsidRPr="00FD02CE" w:rsidRDefault="002327CF" w:rsidP="004842C4">
            <w:pPr>
              <w:jc w:val="right"/>
              <w:rPr>
                <w:rFonts w:ascii="Optima" w:hAnsi="Optima"/>
                <w:i/>
                <w:iCs/>
              </w:rPr>
            </w:pPr>
            <w:r>
              <w:rPr>
                <w:rFonts w:ascii="Optima" w:hAnsi="Optima"/>
                <w:i/>
                <w:smallCaps/>
              </w:rPr>
              <w:t>Bad Homburg</w:t>
            </w:r>
          </w:p>
        </w:tc>
      </w:tr>
      <w:tr w:rsidR="004842C4" w:rsidRPr="00FD02CE" w14:paraId="50AFEA03" w14:textId="77777777" w:rsidTr="00123A2E">
        <w:trPr>
          <w:trHeight w:val="170"/>
        </w:trPr>
        <w:tc>
          <w:tcPr>
            <w:tcW w:w="7939" w:type="dxa"/>
            <w:gridSpan w:val="3"/>
          </w:tcPr>
          <w:p w14:paraId="42FB0D26" w14:textId="61E9A93B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Praktikantin</w:t>
            </w:r>
            <w:r w:rsidR="00453B14"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  <w:r w:rsidR="00453B14" w:rsidRPr="00453B14">
              <w:rPr>
                <w:rFonts w:ascii="Optima" w:hAnsi="Optima"/>
                <w:i w:val="0"/>
                <w:iCs w:val="0"/>
                <w:sz w:val="18"/>
              </w:rPr>
              <w:t>im Hotelmanagement</w:t>
            </w:r>
          </w:p>
        </w:tc>
        <w:tc>
          <w:tcPr>
            <w:tcW w:w="2126" w:type="dxa"/>
          </w:tcPr>
          <w:p w14:paraId="11E31BD8" w14:textId="536B8EE4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sz w:val="18"/>
              </w:rPr>
              <w:t>10/2020 – 11/2020</w:t>
            </w:r>
          </w:p>
        </w:tc>
      </w:tr>
      <w:tr w:rsidR="004842C4" w:rsidRPr="00FD02CE" w14:paraId="48328CB9" w14:textId="77777777" w:rsidTr="001D3620">
        <w:trPr>
          <w:trHeight w:val="170"/>
        </w:trPr>
        <w:tc>
          <w:tcPr>
            <w:tcW w:w="10065" w:type="dxa"/>
            <w:gridSpan w:val="4"/>
            <w:vAlign w:val="bottom"/>
          </w:tcPr>
          <w:p w14:paraId="334FDD48" w14:textId="32244600" w:rsidR="002327CF" w:rsidRPr="00FD02CE" w:rsidRDefault="002327CF" w:rsidP="002327C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Einführung in die Aufgaben im Bereich Rezeption</w:t>
            </w:r>
          </w:p>
          <w:p w14:paraId="19E8ED86" w14:textId="77777777" w:rsidR="002327CF" w:rsidRDefault="002327CF" w:rsidP="002327C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Ermöglichen eines angenehmen Aufenthalts der Gäste</w:t>
            </w:r>
          </w:p>
          <w:p w14:paraId="2CB21DEB" w14:textId="17ECE368" w:rsidR="002327CF" w:rsidRPr="00453B14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 w:rsidRPr="00453B14">
              <w:rPr>
                <w:rFonts w:ascii="Optima" w:hAnsi="Optima"/>
                <w:sz w:val="18"/>
              </w:rPr>
              <w:t>Anlegen von Reservierungen</w:t>
            </w:r>
          </w:p>
        </w:tc>
      </w:tr>
      <w:tr w:rsidR="004842C4" w:rsidRPr="00FD02CE" w14:paraId="68F59F9F" w14:textId="617AC3FB" w:rsidTr="00FD02CE">
        <w:trPr>
          <w:trHeight w:val="340"/>
        </w:trPr>
        <w:tc>
          <w:tcPr>
            <w:tcW w:w="7939" w:type="dxa"/>
            <w:gridSpan w:val="3"/>
            <w:vAlign w:val="bottom"/>
          </w:tcPr>
          <w:p w14:paraId="5A7F83F1" w14:textId="2C4609D9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</w:rPr>
              <w:t>Fraport AG</w:t>
            </w:r>
          </w:p>
        </w:tc>
        <w:tc>
          <w:tcPr>
            <w:tcW w:w="2126" w:type="dxa"/>
            <w:vAlign w:val="bottom"/>
          </w:tcPr>
          <w:p w14:paraId="3DBD5A03" w14:textId="6CA16432" w:rsidR="004842C4" w:rsidRPr="00FD02CE" w:rsidRDefault="002327CF" w:rsidP="004842C4">
            <w:pPr>
              <w:jc w:val="right"/>
              <w:rPr>
                <w:rFonts w:ascii="Optima" w:hAnsi="Optima"/>
              </w:rPr>
            </w:pPr>
            <w:r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4842C4" w:rsidRPr="00FD02CE" w14:paraId="7DDC38E0" w14:textId="1678922A" w:rsidTr="00123A2E">
        <w:trPr>
          <w:trHeight w:val="170"/>
        </w:trPr>
        <w:tc>
          <w:tcPr>
            <w:tcW w:w="7939" w:type="dxa"/>
            <w:gridSpan w:val="3"/>
          </w:tcPr>
          <w:p w14:paraId="450212B1" w14:textId="253F78AC" w:rsidR="004842C4" w:rsidRPr="00453B14" w:rsidRDefault="002327CF" w:rsidP="002327CF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Schülerpraktikum</w:t>
            </w:r>
          </w:p>
        </w:tc>
        <w:tc>
          <w:tcPr>
            <w:tcW w:w="2126" w:type="dxa"/>
          </w:tcPr>
          <w:p w14:paraId="6A7AA36B" w14:textId="4E6692BD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 xml:space="preserve">06/2019 </w:t>
            </w:r>
          </w:p>
        </w:tc>
      </w:tr>
      <w:tr w:rsidR="004842C4" w:rsidRPr="00FD02CE" w14:paraId="7C4155D6" w14:textId="77777777" w:rsidTr="001D3620">
        <w:trPr>
          <w:trHeight w:val="170"/>
        </w:trPr>
        <w:tc>
          <w:tcPr>
            <w:tcW w:w="10065" w:type="dxa"/>
            <w:gridSpan w:val="4"/>
            <w:vAlign w:val="bottom"/>
          </w:tcPr>
          <w:p w14:paraId="10393433" w14:textId="77777777" w:rsidR="002327CF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Kennenlernen aller Bereiche der Bodenverkehrsdienste</w:t>
            </w:r>
          </w:p>
          <w:p w14:paraId="3658805E" w14:textId="34BF68A5" w:rsidR="002327CF" w:rsidRPr="002327CF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Besuch des Frankfurter Towers der DFS</w:t>
            </w:r>
          </w:p>
        </w:tc>
      </w:tr>
      <w:tr w:rsidR="004842C4" w:rsidRPr="00FD02CE" w14:paraId="0D4DF1FA" w14:textId="77777777" w:rsidTr="00FD02CE">
        <w:trPr>
          <w:trHeight w:val="340"/>
        </w:trPr>
        <w:tc>
          <w:tcPr>
            <w:tcW w:w="7939" w:type="dxa"/>
            <w:gridSpan w:val="3"/>
            <w:vAlign w:val="bottom"/>
          </w:tcPr>
          <w:p w14:paraId="52DCB940" w14:textId="63DEDEAC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</w:rPr>
              <w:t>Mia Gelateria</w:t>
            </w:r>
          </w:p>
        </w:tc>
        <w:tc>
          <w:tcPr>
            <w:tcW w:w="2126" w:type="dxa"/>
            <w:vAlign w:val="bottom"/>
          </w:tcPr>
          <w:p w14:paraId="00F3353C" w14:textId="7C169485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</w:rPr>
            </w:pPr>
            <w:r>
              <w:rPr>
                <w:rFonts w:ascii="Optima" w:hAnsi="Optima"/>
                <w:iCs w:val="0"/>
                <w:smallCaps/>
              </w:rPr>
              <w:t>Oberursel</w:t>
            </w:r>
          </w:p>
        </w:tc>
      </w:tr>
      <w:tr w:rsidR="004842C4" w:rsidRPr="00FD02CE" w14:paraId="7A1EBBAB" w14:textId="77777777" w:rsidTr="00123A2E">
        <w:trPr>
          <w:trHeight w:val="170"/>
        </w:trPr>
        <w:tc>
          <w:tcPr>
            <w:tcW w:w="7939" w:type="dxa"/>
            <w:gridSpan w:val="3"/>
          </w:tcPr>
          <w:p w14:paraId="06A0ABEE" w14:textId="7125DC0A" w:rsidR="002327CF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Aushilfstätigkeit</w:t>
            </w:r>
          </w:p>
        </w:tc>
        <w:tc>
          <w:tcPr>
            <w:tcW w:w="2126" w:type="dxa"/>
          </w:tcPr>
          <w:p w14:paraId="59E67B8D" w14:textId="4A7FAEBA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03/2018 – 01/2019</w:t>
            </w:r>
          </w:p>
        </w:tc>
      </w:tr>
      <w:tr w:rsidR="004842C4" w:rsidRPr="00FD02CE" w14:paraId="76B55717" w14:textId="77777777" w:rsidTr="005764B2">
        <w:trPr>
          <w:trHeight w:val="170"/>
        </w:trPr>
        <w:tc>
          <w:tcPr>
            <w:tcW w:w="10065" w:type="dxa"/>
            <w:gridSpan w:val="4"/>
            <w:vAlign w:val="bottom"/>
          </w:tcPr>
          <w:p w14:paraId="1BF0E770" w14:textId="10DE6FD8" w:rsidR="002327CF" w:rsidRPr="00FD02CE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Eröffnen und Schließen des Geschäfts</w:t>
            </w:r>
          </w:p>
          <w:p w14:paraId="03EB696A" w14:textId="77777777" w:rsidR="002327CF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Inbetriebnahme aller Geräte</w:t>
            </w:r>
          </w:p>
          <w:p w14:paraId="7937C40C" w14:textId="77777777" w:rsidR="002327CF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Aufklärung und Bedienung der Kunden</w:t>
            </w:r>
          </w:p>
          <w:p w14:paraId="5E301C2A" w14:textId="6B68F791" w:rsidR="002327CF" w:rsidRPr="00FD02CE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Bedienung der Kasse; Kassenabrechnung</w:t>
            </w:r>
          </w:p>
        </w:tc>
      </w:tr>
      <w:tr w:rsidR="004842C4" w:rsidRPr="00FD02CE" w14:paraId="1AD9EDF7" w14:textId="77777777" w:rsidTr="00FD02CE">
        <w:trPr>
          <w:trHeight w:val="340"/>
        </w:trPr>
        <w:tc>
          <w:tcPr>
            <w:tcW w:w="7939" w:type="dxa"/>
            <w:gridSpan w:val="3"/>
            <w:vAlign w:val="bottom"/>
          </w:tcPr>
          <w:p w14:paraId="2D70F96F" w14:textId="1F63CEDD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</w:rPr>
              <w:t>Zahnärztliche Gemeinschaftspraxis M. Khalil</w:t>
            </w:r>
          </w:p>
        </w:tc>
        <w:tc>
          <w:tcPr>
            <w:tcW w:w="2126" w:type="dxa"/>
            <w:vAlign w:val="bottom"/>
          </w:tcPr>
          <w:p w14:paraId="0388315A" w14:textId="75EFDE86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Oberursel</w:t>
            </w:r>
          </w:p>
        </w:tc>
      </w:tr>
      <w:tr w:rsidR="004842C4" w:rsidRPr="00FD02CE" w14:paraId="1986FB6C" w14:textId="77777777" w:rsidTr="00CF48A2">
        <w:trPr>
          <w:trHeight w:val="170"/>
        </w:trPr>
        <w:tc>
          <w:tcPr>
            <w:tcW w:w="7939" w:type="dxa"/>
            <w:gridSpan w:val="3"/>
          </w:tcPr>
          <w:p w14:paraId="74094B54" w14:textId="1ABC51DE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Schülerpraktikum</w:t>
            </w:r>
          </w:p>
        </w:tc>
        <w:tc>
          <w:tcPr>
            <w:tcW w:w="2126" w:type="dxa"/>
          </w:tcPr>
          <w:p w14:paraId="5016E61E" w14:textId="3CEFC903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 xml:space="preserve">07/2016 </w:t>
            </w:r>
          </w:p>
        </w:tc>
      </w:tr>
      <w:tr w:rsidR="004842C4" w:rsidRPr="00FD02CE" w14:paraId="414B4085" w14:textId="77777777" w:rsidTr="0079455D">
        <w:trPr>
          <w:trHeight w:val="397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4741C5BA" w14:textId="71E48B20" w:rsidR="004842C4" w:rsidRPr="00FD02CE" w:rsidRDefault="004842C4" w:rsidP="004842C4">
            <w:pPr>
              <w:jc w:val="center"/>
              <w:rPr>
                <w:rFonts w:ascii="Optima" w:hAnsi="Optima"/>
                <w:i/>
                <w:sz w:val="28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Engagement</w:t>
            </w:r>
          </w:p>
        </w:tc>
      </w:tr>
      <w:tr w:rsidR="004842C4" w:rsidRPr="00453B14" w14:paraId="74251178" w14:textId="77777777" w:rsidTr="00453B14">
        <w:trPr>
          <w:trHeight w:val="340"/>
        </w:trPr>
        <w:tc>
          <w:tcPr>
            <w:tcW w:w="7230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F85BC9F" w:rsidR="004842C4" w:rsidRPr="00FD02CE" w:rsidRDefault="002327CF" w:rsidP="004842C4">
            <w:pPr>
              <w:rPr>
                <w:rFonts w:ascii="Optima" w:hAnsi="Optima"/>
                <w:b/>
                <w:bCs/>
                <w:iCs/>
              </w:rPr>
            </w:pPr>
            <w:r>
              <w:rPr>
                <w:rFonts w:ascii="Optima" w:hAnsi="Optima"/>
                <w:b/>
                <w:smallCaps/>
              </w:rPr>
              <w:t>Hochtaunus-Kliniken gGmbH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1E04C55E" w:rsidR="004842C4" w:rsidRPr="00453B14" w:rsidRDefault="002327CF" w:rsidP="004842C4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2"/>
                <w:lang w:val="en-US"/>
              </w:rPr>
            </w:pPr>
            <w:r w:rsidRPr="00453B14">
              <w:rPr>
                <w:rFonts w:ascii="Optima" w:hAnsi="Optima"/>
                <w:sz w:val="22"/>
                <w:lang w:val="en-US"/>
              </w:rPr>
              <w:t xml:space="preserve">Bad Homburg v. d. </w:t>
            </w:r>
            <w:proofErr w:type="spellStart"/>
            <w:r w:rsidRPr="00453B14">
              <w:rPr>
                <w:rFonts w:ascii="Optima" w:hAnsi="Optima"/>
                <w:sz w:val="22"/>
                <w:lang w:val="en-US"/>
              </w:rPr>
              <w:t>Höhe</w:t>
            </w:r>
            <w:proofErr w:type="spellEnd"/>
          </w:p>
        </w:tc>
      </w:tr>
      <w:tr w:rsidR="004842C4" w:rsidRPr="00FD02CE" w14:paraId="4F59C612" w14:textId="77777777" w:rsidTr="00123A2E">
        <w:trPr>
          <w:trHeight w:val="170"/>
        </w:trPr>
        <w:tc>
          <w:tcPr>
            <w:tcW w:w="7939" w:type="dxa"/>
            <w:gridSpan w:val="3"/>
          </w:tcPr>
          <w:p w14:paraId="32F07601" w14:textId="384F2956" w:rsidR="004842C4" w:rsidRPr="00FD02CE" w:rsidRDefault="002327CF" w:rsidP="004842C4">
            <w:pPr>
              <w:pStyle w:val="Beschreibung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Besuchsdienst</w:t>
            </w:r>
          </w:p>
        </w:tc>
        <w:tc>
          <w:tcPr>
            <w:tcW w:w="2126" w:type="dxa"/>
          </w:tcPr>
          <w:p w14:paraId="45DD2178" w14:textId="1BB8A8F8" w:rsidR="004842C4" w:rsidRPr="00FD02CE" w:rsidRDefault="002327CF" w:rsidP="004842C4">
            <w:pPr>
              <w:pStyle w:val="Beschreibung"/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11/2021 – heute</w:t>
            </w:r>
          </w:p>
        </w:tc>
      </w:tr>
      <w:tr w:rsidR="004842C4" w:rsidRPr="00FD02CE" w14:paraId="02437711" w14:textId="77777777" w:rsidTr="00123A2E">
        <w:trPr>
          <w:trHeight w:val="170"/>
        </w:trPr>
        <w:tc>
          <w:tcPr>
            <w:tcW w:w="10065" w:type="dxa"/>
            <w:gridSpan w:val="4"/>
            <w:vAlign w:val="bottom"/>
          </w:tcPr>
          <w:p w14:paraId="4175812B" w14:textId="280FFA61" w:rsidR="002327CF" w:rsidRDefault="002327CF" w:rsidP="002327C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Begleitung: Arztbesuche</w:t>
            </w:r>
          </w:p>
          <w:p w14:paraId="08052559" w14:textId="338ABE92" w:rsidR="002327CF" w:rsidRPr="002327CF" w:rsidRDefault="002327CF" w:rsidP="002327C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Unterhaltung: Zeit nehmen für Gespräche</w:t>
            </w:r>
          </w:p>
          <w:p w14:paraId="68CFAD97" w14:textId="578320F4" w:rsidR="004842C4" w:rsidRPr="00FD02CE" w:rsidRDefault="002327CF" w:rsidP="004842C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Übernahme von </w:t>
            </w:r>
            <w:r w:rsidR="009C298E">
              <w:rPr>
                <w:rFonts w:ascii="Optima" w:hAnsi="Optima"/>
                <w:i/>
                <w:iCs/>
                <w:sz w:val="18"/>
              </w:rPr>
              <w:t xml:space="preserve">kleineren </w:t>
            </w:r>
            <w:r>
              <w:rPr>
                <w:rFonts w:ascii="Optima" w:hAnsi="Optima"/>
                <w:i/>
                <w:iCs/>
                <w:sz w:val="18"/>
              </w:rPr>
              <w:t>Hilfestellungen</w:t>
            </w:r>
          </w:p>
        </w:tc>
      </w:tr>
      <w:tr w:rsidR="004842C4" w:rsidRPr="00FD02CE" w14:paraId="482569A2" w14:textId="77777777" w:rsidTr="0079455D">
        <w:trPr>
          <w:trHeight w:val="397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33C946D6" w:rsidR="004842C4" w:rsidRPr="00FD02CE" w:rsidRDefault="004842C4" w:rsidP="004842C4">
            <w:pPr>
              <w:jc w:val="center"/>
              <w:rPr>
                <w:rFonts w:ascii="Optima" w:hAnsi="Optima"/>
                <w:b/>
                <w:smallCaps/>
                <w:sz w:val="28"/>
                <w:szCs w:val="32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Zusätzliche Qualifikationen</w:t>
            </w:r>
          </w:p>
        </w:tc>
      </w:tr>
      <w:tr w:rsidR="004842C4" w:rsidRPr="00FD02CE" w14:paraId="2B257790" w14:textId="77777777" w:rsidTr="00FD02CE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56F73C25" w:rsidR="004842C4" w:rsidRPr="00FD02CE" w:rsidRDefault="004842C4" w:rsidP="004842C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613E2951" w:rsidR="004842C4" w:rsidRPr="00FD02CE" w:rsidRDefault="004842C4" w:rsidP="004842C4">
            <w:pPr>
              <w:rPr>
                <w:rFonts w:ascii="Optima" w:hAnsi="Optima" w:cs="Georgia"/>
                <w:color w:val="000000"/>
                <w:sz w:val="18"/>
              </w:rPr>
            </w:pP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Deutsch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2327CF">
              <w:rPr>
                <w:rFonts w:ascii="Optima" w:hAnsi="Optima" w:cs="Georgia"/>
                <w:color w:val="000000"/>
                <w:sz w:val="18"/>
              </w:rPr>
              <w:t xml:space="preserve">Hindi (C2), 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Englisch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2327CF">
              <w:rPr>
                <w:rFonts w:ascii="Optima" w:hAnsi="Optima" w:cs="Georgia"/>
                <w:i/>
                <w:iCs/>
                <w:color w:val="000000"/>
                <w:sz w:val="18"/>
              </w:rPr>
              <w:t>B2/C1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2327CF" w:rsidRPr="00FD02CE">
              <w:rPr>
                <w:rFonts w:ascii="Optima" w:hAnsi="Optima" w:cs="Georgia"/>
                <w:color w:val="000000"/>
                <w:sz w:val="18"/>
              </w:rPr>
              <w:t xml:space="preserve">Französisch </w:t>
            </w:r>
            <w:r w:rsidR="002327CF"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2327CF">
              <w:rPr>
                <w:rFonts w:ascii="Optima" w:hAnsi="Optima" w:cs="Georgia"/>
                <w:i/>
                <w:iCs/>
                <w:color w:val="000000"/>
                <w:sz w:val="18"/>
              </w:rPr>
              <w:t>B</w:t>
            </w:r>
            <w:r w:rsidR="002327CF"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2)</w:t>
            </w:r>
            <w:r w:rsidR="002327CF" w:rsidRPr="00FD02CE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2327CF">
              <w:rPr>
                <w:rFonts w:ascii="Optima" w:hAnsi="Optima" w:cs="Georgia"/>
                <w:color w:val="000000"/>
                <w:sz w:val="18"/>
              </w:rPr>
              <w:t xml:space="preserve">Spanisch </w:t>
            </w:r>
            <w:r w:rsidR="002327CF" w:rsidRPr="00453B14">
              <w:rPr>
                <w:rFonts w:ascii="Optima" w:hAnsi="Optima" w:cs="Georgia"/>
                <w:i/>
                <w:iCs/>
                <w:color w:val="000000"/>
                <w:sz w:val="18"/>
              </w:rPr>
              <w:t>(A1)</w:t>
            </w:r>
          </w:p>
        </w:tc>
      </w:tr>
      <w:tr w:rsidR="004842C4" w:rsidRPr="00453B14" w14:paraId="45706C3F" w14:textId="77777777" w:rsidTr="00CC681A">
        <w:trPr>
          <w:trHeight w:val="283"/>
        </w:trPr>
        <w:tc>
          <w:tcPr>
            <w:tcW w:w="2127" w:type="dxa"/>
            <w:vAlign w:val="bottom"/>
          </w:tcPr>
          <w:p w14:paraId="57688BDA" w14:textId="602988B9" w:rsidR="004842C4" w:rsidRPr="00FD02CE" w:rsidRDefault="004842C4" w:rsidP="004842C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IT-Kenntnisse:</w:t>
            </w:r>
          </w:p>
        </w:tc>
        <w:tc>
          <w:tcPr>
            <w:tcW w:w="7938" w:type="dxa"/>
            <w:gridSpan w:val="3"/>
            <w:vAlign w:val="bottom"/>
          </w:tcPr>
          <w:p w14:paraId="60CA2168" w14:textId="4B79C81D" w:rsidR="004842C4" w:rsidRPr="00FD02CE" w:rsidRDefault="004842C4" w:rsidP="004842C4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FD02CE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Office, </w:t>
            </w:r>
            <w:proofErr w:type="spellStart"/>
            <w:r w:rsidRPr="00FD02CE">
              <w:rPr>
                <w:rFonts w:ascii="Optima" w:hAnsi="Optima" w:cs="Georgia"/>
                <w:color w:val="000000"/>
                <w:sz w:val="18"/>
                <w:lang w:val="en-US"/>
              </w:rPr>
              <w:t>Online</w:t>
            </w:r>
            <w:r w:rsidR="002327CF">
              <w:rPr>
                <w:rFonts w:ascii="Optima" w:hAnsi="Optima" w:cs="Georgia"/>
                <w:color w:val="000000"/>
                <w:sz w:val="18"/>
                <w:lang w:val="en-US"/>
              </w:rPr>
              <w:t>seminar</w:t>
            </w:r>
            <w:proofErr w:type="spellEnd"/>
            <w:r w:rsidR="002327CF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in Excel</w:t>
            </w:r>
          </w:p>
        </w:tc>
      </w:tr>
      <w:tr w:rsidR="002327CF" w:rsidRPr="002327CF" w14:paraId="5E50CEE2" w14:textId="77777777" w:rsidTr="00CC681A">
        <w:trPr>
          <w:trHeight w:val="283"/>
        </w:trPr>
        <w:tc>
          <w:tcPr>
            <w:tcW w:w="2127" w:type="dxa"/>
            <w:vAlign w:val="bottom"/>
          </w:tcPr>
          <w:p w14:paraId="4E8F1423" w14:textId="5C1B3DF4" w:rsidR="002327CF" w:rsidRPr="00FD02CE" w:rsidRDefault="002327CF" w:rsidP="004842C4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Zertifikate</w:t>
            </w:r>
          </w:p>
        </w:tc>
        <w:tc>
          <w:tcPr>
            <w:tcW w:w="7938" w:type="dxa"/>
            <w:gridSpan w:val="3"/>
            <w:vAlign w:val="bottom"/>
          </w:tcPr>
          <w:p w14:paraId="62046984" w14:textId="1CBE3885" w:rsidR="002327CF" w:rsidRPr="00FD02CE" w:rsidRDefault="002327CF" w:rsidP="004842C4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Pearson LCCI Certificate </w:t>
            </w:r>
            <w:r w:rsidRPr="00453B1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3D5F8E" w:rsidRPr="00453B1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B1</w:t>
            </w:r>
            <w:r w:rsidRPr="00453B1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  <w:r w:rsidR="003D5F8E">
              <w:rPr>
                <w:rFonts w:ascii="Optima" w:hAnsi="Optima" w:cs="Georgia"/>
                <w:color w:val="000000"/>
                <w:sz w:val="18"/>
                <w:lang w:val="en-US"/>
              </w:rPr>
              <w:t>2018</w:t>
            </w:r>
          </w:p>
        </w:tc>
      </w:tr>
      <w:tr w:rsidR="004842C4" w:rsidRPr="00FD02CE" w14:paraId="7549D286" w14:textId="77777777" w:rsidTr="00CC681A">
        <w:trPr>
          <w:trHeight w:val="283"/>
        </w:trPr>
        <w:tc>
          <w:tcPr>
            <w:tcW w:w="2127" w:type="dxa"/>
            <w:vAlign w:val="bottom"/>
          </w:tcPr>
          <w:p w14:paraId="6CB599B3" w14:textId="21CE84B7" w:rsidR="004842C4" w:rsidRPr="00FD02CE" w:rsidRDefault="004842C4" w:rsidP="004842C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Interessen:</w:t>
            </w:r>
          </w:p>
        </w:tc>
        <w:tc>
          <w:tcPr>
            <w:tcW w:w="7938" w:type="dxa"/>
            <w:gridSpan w:val="3"/>
            <w:vAlign w:val="bottom"/>
          </w:tcPr>
          <w:p w14:paraId="0DD66769" w14:textId="53CBF44A" w:rsidR="004842C4" w:rsidRPr="00FD02CE" w:rsidRDefault="004842C4" w:rsidP="004842C4">
            <w:pPr>
              <w:rPr>
                <w:rFonts w:ascii="Optima" w:hAnsi="Optima" w:cs="Georgia"/>
                <w:color w:val="000000"/>
                <w:sz w:val="18"/>
              </w:rPr>
            </w:pP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Fitness, </w:t>
            </w:r>
            <w:r w:rsidR="002327CF">
              <w:rPr>
                <w:rFonts w:ascii="Optima" w:hAnsi="Optima" w:cs="Georgia"/>
                <w:color w:val="000000"/>
                <w:sz w:val="18"/>
              </w:rPr>
              <w:t>Tanzen</w:t>
            </w:r>
          </w:p>
        </w:tc>
      </w:tr>
    </w:tbl>
    <w:p w14:paraId="539D7E44" w14:textId="77777777" w:rsidR="004620EF" w:rsidRPr="0010487C" w:rsidRDefault="004620EF" w:rsidP="00FE02A5">
      <w:pPr>
        <w:rPr>
          <w:rFonts w:ascii="Georgia" w:hAnsi="Georgia"/>
          <w:sz w:val="18"/>
        </w:rPr>
      </w:pPr>
    </w:p>
    <w:sectPr w:rsidR="004620EF" w:rsidRPr="0010487C" w:rsidSect="00FD02CE">
      <w:footerReference w:type="even" r:id="rId8"/>
      <w:pgSz w:w="11906" w:h="16838"/>
      <w:pgMar w:top="680" w:right="1418" w:bottom="24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92E84" w14:textId="77777777" w:rsidR="00991F7C" w:rsidRDefault="00991F7C" w:rsidP="00BE053D">
      <w:pPr>
        <w:spacing w:after="0" w:line="240" w:lineRule="auto"/>
      </w:pPr>
      <w:r>
        <w:separator/>
      </w:r>
    </w:p>
  </w:endnote>
  <w:endnote w:type="continuationSeparator" w:id="0">
    <w:p w14:paraId="3DBE4F83" w14:textId="77777777" w:rsidR="00991F7C" w:rsidRDefault="00991F7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8E84A" w14:textId="77777777" w:rsidR="00991F7C" w:rsidRDefault="00991F7C" w:rsidP="00BE053D">
      <w:pPr>
        <w:spacing w:after="0" w:line="240" w:lineRule="auto"/>
      </w:pPr>
      <w:r>
        <w:separator/>
      </w:r>
    </w:p>
  </w:footnote>
  <w:footnote w:type="continuationSeparator" w:id="0">
    <w:p w14:paraId="2698D65A" w14:textId="77777777" w:rsidR="00991F7C" w:rsidRDefault="00991F7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3879DB"/>
    <w:multiLevelType w:val="hybridMultilevel"/>
    <w:tmpl w:val="6B6805EC"/>
    <w:lvl w:ilvl="0" w:tplc="0FFEFE74">
      <w:start w:val="5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  <w:b w:val="0"/>
        <w:i/>
        <w:sz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F369CA"/>
    <w:multiLevelType w:val="hybridMultilevel"/>
    <w:tmpl w:val="C722174C"/>
    <w:lvl w:ilvl="0" w:tplc="1102E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5D5DA2"/>
    <w:multiLevelType w:val="hybridMultilevel"/>
    <w:tmpl w:val="CED2EB0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CB13CB"/>
    <w:multiLevelType w:val="hybridMultilevel"/>
    <w:tmpl w:val="F35818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F9EC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1"/>
  </w:num>
  <w:num w:numId="3">
    <w:abstractNumId w:val="23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6"/>
  </w:num>
  <w:num w:numId="9">
    <w:abstractNumId w:val="13"/>
  </w:num>
  <w:num w:numId="10">
    <w:abstractNumId w:val="27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5"/>
  </w:num>
  <w:num w:numId="16">
    <w:abstractNumId w:val="5"/>
  </w:num>
  <w:num w:numId="17">
    <w:abstractNumId w:val="19"/>
  </w:num>
  <w:num w:numId="18">
    <w:abstractNumId w:val="3"/>
  </w:num>
  <w:num w:numId="19">
    <w:abstractNumId w:val="22"/>
  </w:num>
  <w:num w:numId="20">
    <w:abstractNumId w:val="11"/>
  </w:num>
  <w:num w:numId="21">
    <w:abstractNumId w:val="12"/>
  </w:num>
  <w:num w:numId="22">
    <w:abstractNumId w:val="18"/>
  </w:num>
  <w:num w:numId="23">
    <w:abstractNumId w:val="8"/>
  </w:num>
  <w:num w:numId="24">
    <w:abstractNumId w:val="24"/>
  </w:num>
  <w:num w:numId="25">
    <w:abstractNumId w:val="4"/>
  </w:num>
  <w:num w:numId="26">
    <w:abstractNumId w:val="17"/>
  </w:num>
  <w:num w:numId="27">
    <w:abstractNumId w:val="14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B5D"/>
    <w:rsid w:val="00011477"/>
    <w:rsid w:val="00017F57"/>
    <w:rsid w:val="0002266F"/>
    <w:rsid w:val="00055575"/>
    <w:rsid w:val="00061D33"/>
    <w:rsid w:val="000626A2"/>
    <w:rsid w:val="00064643"/>
    <w:rsid w:val="00087747"/>
    <w:rsid w:val="00092A2C"/>
    <w:rsid w:val="00096365"/>
    <w:rsid w:val="000A1FDA"/>
    <w:rsid w:val="000B63E2"/>
    <w:rsid w:val="000B6548"/>
    <w:rsid w:val="000D59F4"/>
    <w:rsid w:val="000D671A"/>
    <w:rsid w:val="000D7031"/>
    <w:rsid w:val="000F048E"/>
    <w:rsid w:val="000F649F"/>
    <w:rsid w:val="000F6B34"/>
    <w:rsid w:val="00103EC5"/>
    <w:rsid w:val="0010487C"/>
    <w:rsid w:val="00107DAA"/>
    <w:rsid w:val="0011182B"/>
    <w:rsid w:val="00115712"/>
    <w:rsid w:val="00116C6E"/>
    <w:rsid w:val="00123A2E"/>
    <w:rsid w:val="00124BAF"/>
    <w:rsid w:val="00125CA6"/>
    <w:rsid w:val="0013250D"/>
    <w:rsid w:val="00147EA3"/>
    <w:rsid w:val="001527DB"/>
    <w:rsid w:val="00156FC9"/>
    <w:rsid w:val="00161721"/>
    <w:rsid w:val="00162A5A"/>
    <w:rsid w:val="00172867"/>
    <w:rsid w:val="00175B6D"/>
    <w:rsid w:val="001860DB"/>
    <w:rsid w:val="001876ED"/>
    <w:rsid w:val="001901ED"/>
    <w:rsid w:val="00191BA8"/>
    <w:rsid w:val="00194789"/>
    <w:rsid w:val="0019483A"/>
    <w:rsid w:val="001A46BF"/>
    <w:rsid w:val="001A4769"/>
    <w:rsid w:val="001A481B"/>
    <w:rsid w:val="001A6F41"/>
    <w:rsid w:val="001B0186"/>
    <w:rsid w:val="001B62CA"/>
    <w:rsid w:val="001D3620"/>
    <w:rsid w:val="001D4DCD"/>
    <w:rsid w:val="001E042D"/>
    <w:rsid w:val="001E2991"/>
    <w:rsid w:val="001E67CE"/>
    <w:rsid w:val="001F0559"/>
    <w:rsid w:val="001F1111"/>
    <w:rsid w:val="001F4175"/>
    <w:rsid w:val="00202442"/>
    <w:rsid w:val="00207B57"/>
    <w:rsid w:val="00217682"/>
    <w:rsid w:val="0022077E"/>
    <w:rsid w:val="00223A4D"/>
    <w:rsid w:val="00231F9A"/>
    <w:rsid w:val="002327CF"/>
    <w:rsid w:val="00232CB5"/>
    <w:rsid w:val="00234A7E"/>
    <w:rsid w:val="0024373D"/>
    <w:rsid w:val="00246671"/>
    <w:rsid w:val="0024701C"/>
    <w:rsid w:val="002508C2"/>
    <w:rsid w:val="0025702A"/>
    <w:rsid w:val="0026243F"/>
    <w:rsid w:val="00267252"/>
    <w:rsid w:val="00271366"/>
    <w:rsid w:val="002733A6"/>
    <w:rsid w:val="00274158"/>
    <w:rsid w:val="00282DB0"/>
    <w:rsid w:val="00291753"/>
    <w:rsid w:val="0029695A"/>
    <w:rsid w:val="002B0647"/>
    <w:rsid w:val="002B2091"/>
    <w:rsid w:val="002B28C2"/>
    <w:rsid w:val="002B6466"/>
    <w:rsid w:val="002C6972"/>
    <w:rsid w:val="002D10A4"/>
    <w:rsid w:val="002D2B32"/>
    <w:rsid w:val="002D4516"/>
    <w:rsid w:val="002F46AD"/>
    <w:rsid w:val="002F7B7F"/>
    <w:rsid w:val="003101F0"/>
    <w:rsid w:val="00314B7A"/>
    <w:rsid w:val="0032028E"/>
    <w:rsid w:val="00320ABA"/>
    <w:rsid w:val="00323989"/>
    <w:rsid w:val="00324BC5"/>
    <w:rsid w:val="00340BAB"/>
    <w:rsid w:val="003418E0"/>
    <w:rsid w:val="0034354D"/>
    <w:rsid w:val="00344CF9"/>
    <w:rsid w:val="00347F8D"/>
    <w:rsid w:val="00372F7B"/>
    <w:rsid w:val="003733E5"/>
    <w:rsid w:val="003774CC"/>
    <w:rsid w:val="00383223"/>
    <w:rsid w:val="00386B24"/>
    <w:rsid w:val="00390EA6"/>
    <w:rsid w:val="00396003"/>
    <w:rsid w:val="003A26FD"/>
    <w:rsid w:val="003B6744"/>
    <w:rsid w:val="003C2F4C"/>
    <w:rsid w:val="003D1AA2"/>
    <w:rsid w:val="003D36CC"/>
    <w:rsid w:val="003D5F8E"/>
    <w:rsid w:val="003E0BAF"/>
    <w:rsid w:val="003E27C3"/>
    <w:rsid w:val="003F04A4"/>
    <w:rsid w:val="003F3E3F"/>
    <w:rsid w:val="003F60C0"/>
    <w:rsid w:val="00400F27"/>
    <w:rsid w:val="00403C80"/>
    <w:rsid w:val="004067B8"/>
    <w:rsid w:val="00412196"/>
    <w:rsid w:val="004154BE"/>
    <w:rsid w:val="0042013D"/>
    <w:rsid w:val="00422F83"/>
    <w:rsid w:val="00426D7E"/>
    <w:rsid w:val="004300E1"/>
    <w:rsid w:val="0043430C"/>
    <w:rsid w:val="00435E6D"/>
    <w:rsid w:val="00440EF9"/>
    <w:rsid w:val="00443668"/>
    <w:rsid w:val="00453B14"/>
    <w:rsid w:val="00456B0D"/>
    <w:rsid w:val="004620EF"/>
    <w:rsid w:val="0047458B"/>
    <w:rsid w:val="00476AF8"/>
    <w:rsid w:val="00483305"/>
    <w:rsid w:val="004842C4"/>
    <w:rsid w:val="00484FD7"/>
    <w:rsid w:val="004929FB"/>
    <w:rsid w:val="004A54BA"/>
    <w:rsid w:val="004B246A"/>
    <w:rsid w:val="004B6A5E"/>
    <w:rsid w:val="004F7D8E"/>
    <w:rsid w:val="00501D2A"/>
    <w:rsid w:val="00506798"/>
    <w:rsid w:val="00507EA7"/>
    <w:rsid w:val="005134C2"/>
    <w:rsid w:val="00516009"/>
    <w:rsid w:val="005229F3"/>
    <w:rsid w:val="00526089"/>
    <w:rsid w:val="00527A28"/>
    <w:rsid w:val="00527C4F"/>
    <w:rsid w:val="00527DCA"/>
    <w:rsid w:val="0053646E"/>
    <w:rsid w:val="00542B2A"/>
    <w:rsid w:val="00561026"/>
    <w:rsid w:val="00565454"/>
    <w:rsid w:val="00570DB7"/>
    <w:rsid w:val="005716D4"/>
    <w:rsid w:val="00571B60"/>
    <w:rsid w:val="00571E6E"/>
    <w:rsid w:val="005764B2"/>
    <w:rsid w:val="00583917"/>
    <w:rsid w:val="00585A4D"/>
    <w:rsid w:val="005A40B6"/>
    <w:rsid w:val="005A5291"/>
    <w:rsid w:val="005B2523"/>
    <w:rsid w:val="005B2C48"/>
    <w:rsid w:val="005C048C"/>
    <w:rsid w:val="005D5AB1"/>
    <w:rsid w:val="005D6329"/>
    <w:rsid w:val="005E57F6"/>
    <w:rsid w:val="005F2995"/>
    <w:rsid w:val="00603293"/>
    <w:rsid w:val="006058D8"/>
    <w:rsid w:val="00610200"/>
    <w:rsid w:val="00623699"/>
    <w:rsid w:val="00630C86"/>
    <w:rsid w:val="00632D5A"/>
    <w:rsid w:val="00635515"/>
    <w:rsid w:val="00644CC8"/>
    <w:rsid w:val="0064692A"/>
    <w:rsid w:val="006546FD"/>
    <w:rsid w:val="00656A01"/>
    <w:rsid w:val="0066344E"/>
    <w:rsid w:val="006636D3"/>
    <w:rsid w:val="00664821"/>
    <w:rsid w:val="00665BF3"/>
    <w:rsid w:val="006732D6"/>
    <w:rsid w:val="0069174B"/>
    <w:rsid w:val="00693E09"/>
    <w:rsid w:val="006A2389"/>
    <w:rsid w:val="006A2DE9"/>
    <w:rsid w:val="006A7230"/>
    <w:rsid w:val="006B02FB"/>
    <w:rsid w:val="006B0DAF"/>
    <w:rsid w:val="006B2D6C"/>
    <w:rsid w:val="006B4E32"/>
    <w:rsid w:val="006B72C7"/>
    <w:rsid w:val="006B7F78"/>
    <w:rsid w:val="006C2252"/>
    <w:rsid w:val="006D1100"/>
    <w:rsid w:val="006D7F7F"/>
    <w:rsid w:val="006E2C9C"/>
    <w:rsid w:val="006E2D89"/>
    <w:rsid w:val="006E40EF"/>
    <w:rsid w:val="006E5A7C"/>
    <w:rsid w:val="006F0039"/>
    <w:rsid w:val="006F3DB4"/>
    <w:rsid w:val="006F643D"/>
    <w:rsid w:val="0070320C"/>
    <w:rsid w:val="00706A30"/>
    <w:rsid w:val="00711CEF"/>
    <w:rsid w:val="0071483F"/>
    <w:rsid w:val="00717601"/>
    <w:rsid w:val="00717ED0"/>
    <w:rsid w:val="00720320"/>
    <w:rsid w:val="00722C2F"/>
    <w:rsid w:val="00723643"/>
    <w:rsid w:val="007252FC"/>
    <w:rsid w:val="00725D3C"/>
    <w:rsid w:val="00733DA1"/>
    <w:rsid w:val="00737822"/>
    <w:rsid w:val="0074111D"/>
    <w:rsid w:val="00750EF0"/>
    <w:rsid w:val="00753D4A"/>
    <w:rsid w:val="00756912"/>
    <w:rsid w:val="00761609"/>
    <w:rsid w:val="00761E78"/>
    <w:rsid w:val="00763DCE"/>
    <w:rsid w:val="00773D71"/>
    <w:rsid w:val="00776C46"/>
    <w:rsid w:val="0078260B"/>
    <w:rsid w:val="00783753"/>
    <w:rsid w:val="007838D1"/>
    <w:rsid w:val="00785254"/>
    <w:rsid w:val="00785853"/>
    <w:rsid w:val="0079455D"/>
    <w:rsid w:val="00794BA3"/>
    <w:rsid w:val="00795CE1"/>
    <w:rsid w:val="007966F0"/>
    <w:rsid w:val="00797BFC"/>
    <w:rsid w:val="00797E56"/>
    <w:rsid w:val="007A6749"/>
    <w:rsid w:val="007A720F"/>
    <w:rsid w:val="007B2C4E"/>
    <w:rsid w:val="007C6A3C"/>
    <w:rsid w:val="007D18DC"/>
    <w:rsid w:val="007D4BEE"/>
    <w:rsid w:val="007D5BE9"/>
    <w:rsid w:val="007E2557"/>
    <w:rsid w:val="007E36E3"/>
    <w:rsid w:val="008050E4"/>
    <w:rsid w:val="008051BE"/>
    <w:rsid w:val="00820336"/>
    <w:rsid w:val="0082257D"/>
    <w:rsid w:val="00823306"/>
    <w:rsid w:val="00824D07"/>
    <w:rsid w:val="008341ED"/>
    <w:rsid w:val="00834583"/>
    <w:rsid w:val="00853438"/>
    <w:rsid w:val="00856612"/>
    <w:rsid w:val="008655C9"/>
    <w:rsid w:val="00866846"/>
    <w:rsid w:val="008758F4"/>
    <w:rsid w:val="00875DA9"/>
    <w:rsid w:val="00892A57"/>
    <w:rsid w:val="0089454E"/>
    <w:rsid w:val="00895BC4"/>
    <w:rsid w:val="00895E38"/>
    <w:rsid w:val="008A782B"/>
    <w:rsid w:val="008B0FC0"/>
    <w:rsid w:val="008B45D0"/>
    <w:rsid w:val="008C172C"/>
    <w:rsid w:val="008C429A"/>
    <w:rsid w:val="008D3CA6"/>
    <w:rsid w:val="008E1F3D"/>
    <w:rsid w:val="008E6428"/>
    <w:rsid w:val="008F1FD4"/>
    <w:rsid w:val="00900295"/>
    <w:rsid w:val="00902C4B"/>
    <w:rsid w:val="009053D7"/>
    <w:rsid w:val="00907CA1"/>
    <w:rsid w:val="0091331D"/>
    <w:rsid w:val="009163EA"/>
    <w:rsid w:val="00921B0B"/>
    <w:rsid w:val="00924C9D"/>
    <w:rsid w:val="0093223C"/>
    <w:rsid w:val="009336AF"/>
    <w:rsid w:val="00941A87"/>
    <w:rsid w:val="00942DC7"/>
    <w:rsid w:val="009501C2"/>
    <w:rsid w:val="009515C0"/>
    <w:rsid w:val="00953CC1"/>
    <w:rsid w:val="0096310C"/>
    <w:rsid w:val="009668B9"/>
    <w:rsid w:val="009726CF"/>
    <w:rsid w:val="00973142"/>
    <w:rsid w:val="009736BB"/>
    <w:rsid w:val="00976577"/>
    <w:rsid w:val="00976E12"/>
    <w:rsid w:val="00991F7C"/>
    <w:rsid w:val="00994071"/>
    <w:rsid w:val="00996356"/>
    <w:rsid w:val="00997D9A"/>
    <w:rsid w:val="00997E32"/>
    <w:rsid w:val="009A100C"/>
    <w:rsid w:val="009A192F"/>
    <w:rsid w:val="009A6369"/>
    <w:rsid w:val="009B126A"/>
    <w:rsid w:val="009C298E"/>
    <w:rsid w:val="009D2AE4"/>
    <w:rsid w:val="009D65BA"/>
    <w:rsid w:val="009D7C49"/>
    <w:rsid w:val="009E1403"/>
    <w:rsid w:val="009E21AA"/>
    <w:rsid w:val="009E7297"/>
    <w:rsid w:val="009E72C9"/>
    <w:rsid w:val="009F37DA"/>
    <w:rsid w:val="009F3F00"/>
    <w:rsid w:val="00A0257D"/>
    <w:rsid w:val="00A06F85"/>
    <w:rsid w:val="00A12EDC"/>
    <w:rsid w:val="00A16327"/>
    <w:rsid w:val="00A26D0D"/>
    <w:rsid w:val="00A31A6E"/>
    <w:rsid w:val="00A3275C"/>
    <w:rsid w:val="00A3341A"/>
    <w:rsid w:val="00A33BDE"/>
    <w:rsid w:val="00A34885"/>
    <w:rsid w:val="00A41C48"/>
    <w:rsid w:val="00A43BC1"/>
    <w:rsid w:val="00A43D4A"/>
    <w:rsid w:val="00A44FCC"/>
    <w:rsid w:val="00A50158"/>
    <w:rsid w:val="00A618C1"/>
    <w:rsid w:val="00A67DEF"/>
    <w:rsid w:val="00A7318D"/>
    <w:rsid w:val="00A74225"/>
    <w:rsid w:val="00A77E23"/>
    <w:rsid w:val="00A82531"/>
    <w:rsid w:val="00A84EDB"/>
    <w:rsid w:val="00A92D6E"/>
    <w:rsid w:val="00A936D5"/>
    <w:rsid w:val="00AA1EB0"/>
    <w:rsid w:val="00AA2DA3"/>
    <w:rsid w:val="00AA5428"/>
    <w:rsid w:val="00AA5A9C"/>
    <w:rsid w:val="00AA71E7"/>
    <w:rsid w:val="00AB016A"/>
    <w:rsid w:val="00AB2A5A"/>
    <w:rsid w:val="00AD28F8"/>
    <w:rsid w:val="00AD50FE"/>
    <w:rsid w:val="00AE488E"/>
    <w:rsid w:val="00B00C34"/>
    <w:rsid w:val="00B0230B"/>
    <w:rsid w:val="00B028DD"/>
    <w:rsid w:val="00B07D9E"/>
    <w:rsid w:val="00B174CC"/>
    <w:rsid w:val="00B17D95"/>
    <w:rsid w:val="00B22E73"/>
    <w:rsid w:val="00B23509"/>
    <w:rsid w:val="00B31FE6"/>
    <w:rsid w:val="00B359DB"/>
    <w:rsid w:val="00B3632B"/>
    <w:rsid w:val="00B409D8"/>
    <w:rsid w:val="00B450C5"/>
    <w:rsid w:val="00B46D65"/>
    <w:rsid w:val="00B5178D"/>
    <w:rsid w:val="00B67F1F"/>
    <w:rsid w:val="00B701D7"/>
    <w:rsid w:val="00B70D1F"/>
    <w:rsid w:val="00B87521"/>
    <w:rsid w:val="00B90595"/>
    <w:rsid w:val="00B92B38"/>
    <w:rsid w:val="00BA215A"/>
    <w:rsid w:val="00BA7C59"/>
    <w:rsid w:val="00BB5F09"/>
    <w:rsid w:val="00BC0D9F"/>
    <w:rsid w:val="00BC18F9"/>
    <w:rsid w:val="00BD2468"/>
    <w:rsid w:val="00BE053D"/>
    <w:rsid w:val="00BE58C4"/>
    <w:rsid w:val="00BF1A7A"/>
    <w:rsid w:val="00BF1FA3"/>
    <w:rsid w:val="00BF7272"/>
    <w:rsid w:val="00C00974"/>
    <w:rsid w:val="00C018E4"/>
    <w:rsid w:val="00C02215"/>
    <w:rsid w:val="00C066FA"/>
    <w:rsid w:val="00C13202"/>
    <w:rsid w:val="00C1361A"/>
    <w:rsid w:val="00C203EC"/>
    <w:rsid w:val="00C226A6"/>
    <w:rsid w:val="00C25387"/>
    <w:rsid w:val="00C30901"/>
    <w:rsid w:val="00C4464E"/>
    <w:rsid w:val="00C47942"/>
    <w:rsid w:val="00C50F05"/>
    <w:rsid w:val="00C5318B"/>
    <w:rsid w:val="00C54BE3"/>
    <w:rsid w:val="00C57F80"/>
    <w:rsid w:val="00C609A2"/>
    <w:rsid w:val="00C63998"/>
    <w:rsid w:val="00C768ED"/>
    <w:rsid w:val="00C82A8F"/>
    <w:rsid w:val="00C90966"/>
    <w:rsid w:val="00C916C2"/>
    <w:rsid w:val="00CB7892"/>
    <w:rsid w:val="00CC007C"/>
    <w:rsid w:val="00CC681A"/>
    <w:rsid w:val="00CC7F56"/>
    <w:rsid w:val="00CD1B12"/>
    <w:rsid w:val="00CD55DC"/>
    <w:rsid w:val="00CE1BBC"/>
    <w:rsid w:val="00CE1FF4"/>
    <w:rsid w:val="00CE2595"/>
    <w:rsid w:val="00CE28CC"/>
    <w:rsid w:val="00CE72FC"/>
    <w:rsid w:val="00CF31EE"/>
    <w:rsid w:val="00CF48A2"/>
    <w:rsid w:val="00CF678D"/>
    <w:rsid w:val="00D029CE"/>
    <w:rsid w:val="00D046E7"/>
    <w:rsid w:val="00D1171E"/>
    <w:rsid w:val="00D11DCA"/>
    <w:rsid w:val="00D1492F"/>
    <w:rsid w:val="00D16AEE"/>
    <w:rsid w:val="00D17B69"/>
    <w:rsid w:val="00D21BF4"/>
    <w:rsid w:val="00D3003C"/>
    <w:rsid w:val="00D331F4"/>
    <w:rsid w:val="00D4666C"/>
    <w:rsid w:val="00D470E4"/>
    <w:rsid w:val="00D51A28"/>
    <w:rsid w:val="00D52142"/>
    <w:rsid w:val="00D5280E"/>
    <w:rsid w:val="00D57B16"/>
    <w:rsid w:val="00D61F14"/>
    <w:rsid w:val="00D6382C"/>
    <w:rsid w:val="00D65D62"/>
    <w:rsid w:val="00D723B4"/>
    <w:rsid w:val="00D72C50"/>
    <w:rsid w:val="00D80D6B"/>
    <w:rsid w:val="00D837B6"/>
    <w:rsid w:val="00D90950"/>
    <w:rsid w:val="00DA69DF"/>
    <w:rsid w:val="00DB15EF"/>
    <w:rsid w:val="00DB33F8"/>
    <w:rsid w:val="00DD050C"/>
    <w:rsid w:val="00DD2BA5"/>
    <w:rsid w:val="00DD38E2"/>
    <w:rsid w:val="00E0252C"/>
    <w:rsid w:val="00E13110"/>
    <w:rsid w:val="00E16FCC"/>
    <w:rsid w:val="00E21242"/>
    <w:rsid w:val="00E22578"/>
    <w:rsid w:val="00E24DF1"/>
    <w:rsid w:val="00E431ED"/>
    <w:rsid w:val="00E504B2"/>
    <w:rsid w:val="00E55C88"/>
    <w:rsid w:val="00E60ED3"/>
    <w:rsid w:val="00E64FF5"/>
    <w:rsid w:val="00E72515"/>
    <w:rsid w:val="00E759D0"/>
    <w:rsid w:val="00E86993"/>
    <w:rsid w:val="00E8733C"/>
    <w:rsid w:val="00E907EC"/>
    <w:rsid w:val="00EA398C"/>
    <w:rsid w:val="00EA5421"/>
    <w:rsid w:val="00EB131D"/>
    <w:rsid w:val="00EB34FC"/>
    <w:rsid w:val="00EB5816"/>
    <w:rsid w:val="00ED0EA9"/>
    <w:rsid w:val="00EF65BB"/>
    <w:rsid w:val="00EF77DF"/>
    <w:rsid w:val="00F0270A"/>
    <w:rsid w:val="00F1174D"/>
    <w:rsid w:val="00F11BEF"/>
    <w:rsid w:val="00F208B5"/>
    <w:rsid w:val="00F258E7"/>
    <w:rsid w:val="00F26BFB"/>
    <w:rsid w:val="00F31B84"/>
    <w:rsid w:val="00F54C68"/>
    <w:rsid w:val="00F631EC"/>
    <w:rsid w:val="00F64C22"/>
    <w:rsid w:val="00F64FA7"/>
    <w:rsid w:val="00F72E18"/>
    <w:rsid w:val="00F74D19"/>
    <w:rsid w:val="00F80053"/>
    <w:rsid w:val="00F81856"/>
    <w:rsid w:val="00FA02C7"/>
    <w:rsid w:val="00FA4186"/>
    <w:rsid w:val="00FC0531"/>
    <w:rsid w:val="00FC0552"/>
    <w:rsid w:val="00FC13F0"/>
    <w:rsid w:val="00FC30F8"/>
    <w:rsid w:val="00FC601A"/>
    <w:rsid w:val="00FD02CE"/>
    <w:rsid w:val="00FD0FB7"/>
    <w:rsid w:val="00FD4DA3"/>
    <w:rsid w:val="00FD6D73"/>
    <w:rsid w:val="00FD7F4A"/>
    <w:rsid w:val="00FE02A5"/>
    <w:rsid w:val="00FE38EC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00F2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84ED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84ED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84ED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84ED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84E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0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1879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dcterms:created xsi:type="dcterms:W3CDTF">2021-12-28T17:32:00Z</dcterms:created>
  <dcterms:modified xsi:type="dcterms:W3CDTF">2021-12-28T18:55:00Z</dcterms:modified>
</cp:coreProperties>
</file>