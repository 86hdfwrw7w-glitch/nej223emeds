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3"/>
        <w:gridCol w:w="147"/>
        <w:gridCol w:w="284"/>
        <w:gridCol w:w="425"/>
        <w:gridCol w:w="142"/>
        <w:gridCol w:w="283"/>
        <w:gridCol w:w="851"/>
        <w:gridCol w:w="709"/>
        <w:gridCol w:w="1842"/>
      </w:tblGrid>
      <w:tr w:rsidR="00E55D90" w:rsidRPr="00EB2D36" w14:paraId="487AC9CE" w14:textId="77777777" w:rsidTr="005C769B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128B0281" w:rsidR="00E55D90" w:rsidRPr="009D43A1" w:rsidRDefault="00253546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de-AT"/>
              </w:rPr>
            </w:pPr>
            <w:r w:rsidRPr="009D43A1">
              <w:rPr>
                <w:rFonts w:ascii="Times New Roman" w:hAnsi="Times New Roman" w:cs="Times New Roman"/>
                <w:b/>
                <w:sz w:val="48"/>
                <w:szCs w:val="44"/>
                <w:lang w:val="de-AT"/>
              </w:rPr>
              <w:t xml:space="preserve">Katharina </w:t>
            </w:r>
            <w:proofErr w:type="spellStart"/>
            <w:r w:rsidRPr="009D43A1">
              <w:rPr>
                <w:rFonts w:ascii="Times New Roman" w:hAnsi="Times New Roman" w:cs="Times New Roman"/>
                <w:b/>
                <w:sz w:val="48"/>
                <w:szCs w:val="44"/>
                <w:lang w:val="de-AT"/>
              </w:rPr>
              <w:t>Sunk</w:t>
            </w:r>
            <w:proofErr w:type="spellEnd"/>
          </w:p>
          <w:p w14:paraId="2D363F9A" w14:textId="376D2B84" w:rsidR="00F44F5F" w:rsidRPr="009D43A1" w:rsidRDefault="00253546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</w:pPr>
            <w:proofErr w:type="spellStart"/>
            <w:r w:rsidRPr="009D43A1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Bergauerngasse</w:t>
            </w:r>
            <w:proofErr w:type="spellEnd"/>
            <w:r w:rsidRPr="009D43A1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 xml:space="preserve"> 3, 2551 Enzesfeld, Austria</w:t>
            </w:r>
          </w:p>
          <w:p w14:paraId="135895E2" w14:textId="319944D6" w:rsidR="00F44F5F" w:rsidRPr="009D43A1" w:rsidRDefault="00924531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de-AT"/>
              </w:rPr>
            </w:pPr>
            <w:hyperlink r:id="rId8" w:history="1">
              <w:r w:rsidR="00253546" w:rsidRPr="009D43A1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  <w:lang w:val="de-AT"/>
                </w:rPr>
                <w:t>Katharinasunk10@gmail.com</w:t>
              </w:r>
            </w:hyperlink>
            <w:r w:rsidR="00253546" w:rsidRPr="009D43A1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 xml:space="preserve"> </w:t>
            </w:r>
            <w:r w:rsidR="00F44F5F" w:rsidRPr="009D43A1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| +</w:t>
            </w:r>
            <w:r w:rsidR="00C472B9" w:rsidRPr="009D43A1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43660 4701349</w:t>
            </w:r>
          </w:p>
        </w:tc>
      </w:tr>
      <w:tr w:rsidR="002508C2" w:rsidRPr="00EB2D36" w14:paraId="0FCADE56" w14:textId="77777777" w:rsidTr="005C769B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744CA227" w:rsidR="002508C2" w:rsidRPr="00EB2D36" w:rsidRDefault="00C472B9" w:rsidP="00F44F5F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sz w:val="28"/>
                <w:szCs w:val="32"/>
                <w:lang w:val="en-US"/>
              </w:rPr>
              <w:t>Education</w:t>
            </w:r>
          </w:p>
        </w:tc>
      </w:tr>
      <w:tr w:rsidR="00D1492F" w:rsidRPr="00EB2D36" w14:paraId="7D1DEBF7" w14:textId="77777777" w:rsidTr="005C769B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197B7082" w:rsidR="00D1492F" w:rsidRPr="00EB2D36" w:rsidRDefault="00393A2B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University of Business and Economics </w:t>
            </w:r>
            <w:r w:rsidR="00427489" w:rsidRPr="00EB2D3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Vienna (WU)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F41DC2A" w:rsidR="00D1492F" w:rsidRPr="00EB2D36" w:rsidRDefault="00427489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Vienna</w:t>
            </w:r>
          </w:p>
        </w:tc>
      </w:tr>
      <w:tr w:rsidR="00D1492F" w:rsidRPr="00EB2D36" w14:paraId="61E5D482" w14:textId="77777777" w:rsidTr="005C769B">
        <w:tc>
          <w:tcPr>
            <w:tcW w:w="5523" w:type="dxa"/>
            <w:gridSpan w:val="2"/>
          </w:tcPr>
          <w:p w14:paraId="11CB9A0F" w14:textId="75118B40" w:rsidR="00D1492F" w:rsidRPr="00EB2D36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E878CC" w:rsidRPr="00EB2D3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</w:t>
            </w:r>
            <w:r w:rsidR="00C47E4E" w:rsidRPr="00EB2D3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, Economics and Social Sciences </w:t>
            </w:r>
          </w:p>
        </w:tc>
        <w:tc>
          <w:tcPr>
            <w:tcW w:w="4683" w:type="dxa"/>
            <w:gridSpan w:val="8"/>
          </w:tcPr>
          <w:p w14:paraId="419A9228" w14:textId="2555A2B0" w:rsidR="00D1492F" w:rsidRPr="00EB2D36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427489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</w:t>
            </w:r>
            <w:r w:rsidR="00B17D95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9F1ED3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today</w:t>
            </w:r>
          </w:p>
        </w:tc>
      </w:tr>
      <w:tr w:rsidR="00D5280E" w:rsidRPr="000C5F40" w14:paraId="7EABE9F1" w14:textId="77777777" w:rsidTr="005C769B">
        <w:tc>
          <w:tcPr>
            <w:tcW w:w="10206" w:type="dxa"/>
            <w:gridSpan w:val="10"/>
          </w:tcPr>
          <w:p w14:paraId="3E97FFE0" w14:textId="56A9079A" w:rsidR="004860E5" w:rsidRPr="00EB2D36" w:rsidRDefault="00022DF5" w:rsidP="00916E2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Current </w:t>
            </w:r>
            <w:r w:rsidR="00A32A8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GPA</w:t>
            </w:r>
            <w:r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1,2 </w:t>
            </w:r>
          </w:p>
          <w:p w14:paraId="7A71E6B0" w14:textId="0947DF7C" w:rsidR="00F025B1" w:rsidRPr="00EB2D36" w:rsidRDefault="00F025B1" w:rsidP="00916E2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Ranked </w:t>
            </w:r>
            <w:r w:rsidR="003A5E29"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among </w:t>
            </w:r>
            <w:r w:rsidR="000C5F4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the </w:t>
            </w:r>
            <w:r w:rsidR="006E32B4"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top 1% of my cohort </w:t>
            </w:r>
            <w:r w:rsidR="00B53A47"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based on GPA and </w:t>
            </w:r>
            <w:r w:rsidR="00450D02"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study progress (13 out of </w:t>
            </w:r>
            <w:r w:rsidR="00517887"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2,777) </w:t>
            </w:r>
          </w:p>
        </w:tc>
      </w:tr>
      <w:tr w:rsidR="00AE4ED3" w:rsidRPr="00EB2D36" w14:paraId="6B19CF91" w14:textId="77777777" w:rsidTr="005C769B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6DD6C2A3" w:rsidR="00AE4ED3" w:rsidRPr="00EB2D36" w:rsidRDefault="009F1ED3" w:rsidP="00AE4ED3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Vienna Business School</w:t>
            </w:r>
            <w:r w:rsidR="004A7123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33FD6C2B" w:rsidR="00AE4ED3" w:rsidRPr="00EB2D36" w:rsidRDefault="009F1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proofErr w:type="spellStart"/>
            <w:r w:rsidRPr="00EB2D3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Mödling</w:t>
            </w:r>
            <w:proofErr w:type="spellEnd"/>
          </w:p>
        </w:tc>
      </w:tr>
      <w:tr w:rsidR="00AE4ED3" w:rsidRPr="00EB2D36" w14:paraId="263521E3" w14:textId="77777777" w:rsidTr="005C769B">
        <w:trPr>
          <w:trHeight w:val="57"/>
        </w:trPr>
        <w:tc>
          <w:tcPr>
            <w:tcW w:w="5670" w:type="dxa"/>
            <w:gridSpan w:val="3"/>
          </w:tcPr>
          <w:p w14:paraId="36282A3A" w14:textId="64435F73" w:rsidR="00AE4ED3" w:rsidRPr="00EB2D36" w:rsidRDefault="003372DC" w:rsidP="00AE4ED3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High-School diploma</w:t>
            </w:r>
            <w:r w:rsidR="00A35CE2" w:rsidRPr="00EB2D3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(Matura)</w:t>
            </w:r>
          </w:p>
        </w:tc>
        <w:tc>
          <w:tcPr>
            <w:tcW w:w="4536" w:type="dxa"/>
            <w:gridSpan w:val="7"/>
          </w:tcPr>
          <w:p w14:paraId="3DE8C75D" w14:textId="48E4006E" w:rsidR="00AE4ED3" w:rsidRPr="00EB2D36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9F1ED3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06/20</w:t>
            </w:r>
            <w:r w:rsidR="009F1ED3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</w:tr>
      <w:tr w:rsidR="00AE4ED3" w:rsidRPr="000C5F40" w14:paraId="27601A10" w14:textId="77777777" w:rsidTr="005C769B">
        <w:trPr>
          <w:trHeight w:val="57"/>
        </w:trPr>
        <w:tc>
          <w:tcPr>
            <w:tcW w:w="10206" w:type="dxa"/>
            <w:gridSpan w:val="10"/>
          </w:tcPr>
          <w:p w14:paraId="6466AE76" w14:textId="77777777" w:rsidR="00AE4ED3" w:rsidRPr="00EB2D36" w:rsidRDefault="00A35CE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Final GPA: 1,2 </w:t>
            </w:r>
          </w:p>
          <w:p w14:paraId="73C5C72A" w14:textId="6B953410" w:rsidR="00A35CE2" w:rsidRPr="00EB2D36" w:rsidRDefault="00D11A36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Advanced classes: Mathematics, Accounting and Business </w:t>
            </w:r>
            <w:r w:rsidR="00790517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Administration</w:t>
            </w: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287D06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Business Informatics, English</w:t>
            </w:r>
          </w:p>
          <w:p w14:paraId="6ECF7248" w14:textId="373573A7" w:rsidR="004A7123" w:rsidRPr="00A46A4E" w:rsidRDefault="003F7196" w:rsidP="00A46A4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Thesis: </w:t>
            </w:r>
            <w:r w:rsidR="00C9775D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Development of an Information Offensive for Starting up Businesses</w:t>
            </w:r>
          </w:p>
        </w:tc>
      </w:tr>
      <w:tr w:rsidR="00E55D90" w:rsidRPr="00EB2D36" w14:paraId="3A2665B3" w14:textId="77777777" w:rsidTr="005C769B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34D6E4C3" w:rsidR="00E55D90" w:rsidRPr="00EB2D36" w:rsidRDefault="009F1ED3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EB2D36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Work Experience</w:t>
            </w:r>
          </w:p>
        </w:tc>
      </w:tr>
      <w:tr w:rsidR="00E55D90" w:rsidRPr="00EB2D36" w14:paraId="127C64E2" w14:textId="77777777" w:rsidTr="005C769B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0651F395" w:rsidR="00E55D90" w:rsidRPr="00EB2D36" w:rsidRDefault="00692D3B" w:rsidP="00E55D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KPMG Advisory Austria GmbH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611051C" w:rsidR="00E55D90" w:rsidRPr="00EB2D36" w:rsidRDefault="00692D3B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Vienna</w:t>
            </w:r>
          </w:p>
        </w:tc>
      </w:tr>
      <w:tr w:rsidR="00E55D90" w:rsidRPr="00EB2D36" w14:paraId="335D84E9" w14:textId="77777777" w:rsidTr="005C769B">
        <w:tc>
          <w:tcPr>
            <w:tcW w:w="5954" w:type="dxa"/>
            <w:gridSpan w:val="4"/>
          </w:tcPr>
          <w:p w14:paraId="20B1570F" w14:textId="61E38D7D" w:rsidR="00E55D90" w:rsidRPr="00EB2D36" w:rsidRDefault="006101E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Management Consulting </w:t>
            </w:r>
            <w:r w:rsidR="00F815B6" w:rsidRPr="00EB2D3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</w:t>
            </w:r>
            <w:r w:rsidRPr="00EB2D3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ntern</w:t>
            </w:r>
          </w:p>
        </w:tc>
        <w:tc>
          <w:tcPr>
            <w:tcW w:w="4252" w:type="dxa"/>
            <w:gridSpan w:val="6"/>
          </w:tcPr>
          <w:p w14:paraId="0475B997" w14:textId="24033373" w:rsidR="00E55D90" w:rsidRPr="00EB2D36" w:rsidRDefault="006101E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</w:t>
            </w:r>
            <w:r w:rsidR="00E55D90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E55D90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E55D90" w:rsidRPr="000C5F40" w14:paraId="54C3D64C" w14:textId="77777777" w:rsidTr="005C769B">
        <w:tc>
          <w:tcPr>
            <w:tcW w:w="10206" w:type="dxa"/>
            <w:gridSpan w:val="10"/>
          </w:tcPr>
          <w:p w14:paraId="3FF5C97C" w14:textId="5D0F78F2" w:rsidR="008B7B89" w:rsidRPr="00EB2D36" w:rsidRDefault="002949C9" w:rsidP="00307F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Supported </w:t>
            </w:r>
            <w:r w:rsidR="006101E0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 public project </w:t>
            </w:r>
            <w:r w:rsidR="00280ABB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with 80 employees </w:t>
            </w:r>
            <w:r w:rsidR="008B7B89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researching </w:t>
            </w:r>
            <w:r w:rsidR="00E0733A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sponsorships for companies </w:t>
            </w:r>
            <w:r w:rsidR="009B67F1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of all sizes </w:t>
            </w:r>
            <w:r w:rsidR="00011FDC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on a full-time-basis </w:t>
            </w:r>
          </w:p>
          <w:p w14:paraId="77526E75" w14:textId="749B3025" w:rsidR="00312A6C" w:rsidRPr="00EB2D36" w:rsidRDefault="002949C9" w:rsidP="00307F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Contacted </w:t>
            </w:r>
            <w:r w:rsidR="000C5F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customers</w:t>
            </w:r>
            <w:r w:rsidR="00312A6C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via e-mail, phone and personally </w:t>
            </w:r>
          </w:p>
          <w:p w14:paraId="7CD6BEF8" w14:textId="35D71C56" w:rsidR="009B67F1" w:rsidRPr="00EB2D36" w:rsidRDefault="002949C9" w:rsidP="00307F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Calculated</w:t>
            </w:r>
            <w:r w:rsidR="009B67F1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A96482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sponsorships in Excel </w:t>
            </w:r>
          </w:p>
          <w:p w14:paraId="6DD9BA0F" w14:textId="62321096" w:rsidR="00AD6E25" w:rsidRPr="00EB2D36" w:rsidRDefault="002949C9" w:rsidP="00307F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Researched</w:t>
            </w:r>
            <w:r w:rsidR="00AD6E25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various topics </w:t>
            </w: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about the companies </w:t>
            </w:r>
            <w:r w:rsidR="003120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and designed PowerPoint slides</w:t>
            </w:r>
          </w:p>
        </w:tc>
      </w:tr>
      <w:tr w:rsidR="00AE4ED3" w:rsidRPr="00EB2D36" w14:paraId="45404236" w14:textId="77777777" w:rsidTr="005C769B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3D049685" w:rsidR="00AE4ED3" w:rsidRPr="00EB2D36" w:rsidRDefault="009F1ED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Feller GmbH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6BA85E76" w:rsidR="00AE4ED3" w:rsidRPr="00EB2D36" w:rsidRDefault="003B1B0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proofErr w:type="spellStart"/>
            <w:r w:rsidRPr="00EB2D3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Günselsdorf</w:t>
            </w:r>
            <w:proofErr w:type="spellEnd"/>
          </w:p>
        </w:tc>
      </w:tr>
      <w:tr w:rsidR="00AE4ED3" w:rsidRPr="00EB2D36" w14:paraId="16C6F7AD" w14:textId="77777777" w:rsidTr="005C769B">
        <w:trPr>
          <w:trHeight w:val="57"/>
        </w:trPr>
        <w:tc>
          <w:tcPr>
            <w:tcW w:w="5523" w:type="dxa"/>
            <w:gridSpan w:val="2"/>
          </w:tcPr>
          <w:p w14:paraId="5D8760E9" w14:textId="2C63B550" w:rsidR="00AE4ED3" w:rsidRPr="00EB2D36" w:rsidRDefault="003B1B08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Intern at the Accounting Department </w:t>
            </w:r>
          </w:p>
        </w:tc>
        <w:tc>
          <w:tcPr>
            <w:tcW w:w="4683" w:type="dxa"/>
            <w:gridSpan w:val="8"/>
          </w:tcPr>
          <w:p w14:paraId="2D9DB8CA" w14:textId="23CDF2A0" w:rsidR="00AE4ED3" w:rsidRPr="00EB2D36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B1B08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/2019 </w:t>
            </w:r>
          </w:p>
        </w:tc>
      </w:tr>
      <w:tr w:rsidR="00AE4ED3" w:rsidRPr="000C5F40" w14:paraId="7660C4BA" w14:textId="77777777" w:rsidTr="005C769B">
        <w:trPr>
          <w:trHeight w:val="57"/>
        </w:trPr>
        <w:tc>
          <w:tcPr>
            <w:tcW w:w="10206" w:type="dxa"/>
            <w:gridSpan w:val="10"/>
          </w:tcPr>
          <w:p w14:paraId="4DDC9755" w14:textId="1F45F7DD" w:rsidR="00877CAC" w:rsidRPr="00EB2D36" w:rsidRDefault="00254053" w:rsidP="00877CA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Feller GmbH is </w:t>
            </w:r>
            <w:r w:rsidR="000A5255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an industrial Company </w:t>
            </w:r>
            <w:r w:rsidR="005B7897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that produces cables</w:t>
            </w:r>
            <w:r w:rsidR="00A6630C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830493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with branches in </w:t>
            </w:r>
            <w:r w:rsidR="004075D7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 USA, Hong Kong, Great Britain, </w:t>
            </w:r>
            <w:r w:rsidR="00EF06C3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Hungary,</w:t>
            </w:r>
            <w:r w:rsidR="004075D7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Austria</w:t>
            </w:r>
            <w:r w:rsidR="00877CAC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employs around 1,000 employees</w:t>
            </w:r>
            <w:r w:rsidR="000C5F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.</w:t>
            </w:r>
          </w:p>
          <w:p w14:paraId="2B8AAB14" w14:textId="77777777" w:rsidR="008D1349" w:rsidRPr="00EB2D36" w:rsidRDefault="00DC07AF" w:rsidP="00861E6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Administered </w:t>
            </w:r>
            <w:r w:rsidR="00B81901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record keeping</w:t>
            </w:r>
          </w:p>
          <w:p w14:paraId="132465C4" w14:textId="239B77DA" w:rsidR="00861E66" w:rsidRPr="00EB2D36" w:rsidRDefault="008D1349" w:rsidP="008D134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</w:t>
            </w:r>
            <w:r w:rsidR="00944296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ssisted </w:t>
            </w:r>
            <w:r w:rsidR="009D2165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 department head </w:t>
            </w:r>
            <w:r w:rsidR="00B81901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with </w:t>
            </w:r>
            <w:r w:rsidR="007D555B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bookkeeping </w:t>
            </w:r>
          </w:p>
        </w:tc>
      </w:tr>
      <w:tr w:rsidR="00FE0496" w:rsidRPr="00EB2D36" w14:paraId="0A0FFCF6" w14:textId="77777777" w:rsidTr="005C769B">
        <w:trPr>
          <w:trHeight w:val="113"/>
        </w:trPr>
        <w:tc>
          <w:tcPr>
            <w:tcW w:w="5523" w:type="dxa"/>
            <w:gridSpan w:val="2"/>
          </w:tcPr>
          <w:p w14:paraId="30382087" w14:textId="4F96DE26" w:rsidR="00FE0496" w:rsidRPr="00EB2D36" w:rsidRDefault="009D2165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 at the Logistics Department</w:t>
            </w:r>
          </w:p>
        </w:tc>
        <w:tc>
          <w:tcPr>
            <w:tcW w:w="4683" w:type="dxa"/>
            <w:gridSpan w:val="8"/>
          </w:tcPr>
          <w:p w14:paraId="7444AF8F" w14:textId="3FBD8BEE" w:rsidR="00FE0496" w:rsidRPr="00EB2D36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24C8D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724C8D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C66CA7" w:rsidRPr="000C5F40" w14:paraId="4C00CD42" w14:textId="77777777" w:rsidTr="005C769B">
        <w:trPr>
          <w:trHeight w:val="113"/>
        </w:trPr>
        <w:tc>
          <w:tcPr>
            <w:tcW w:w="10206" w:type="dxa"/>
            <w:gridSpan w:val="10"/>
          </w:tcPr>
          <w:p w14:paraId="38553FAA" w14:textId="0791450D" w:rsidR="00C66CA7" w:rsidRPr="00EB2D36" w:rsidRDefault="00C66CA7" w:rsidP="00AB0A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Arranged transportation of goods from the warehouse to the customers </w:t>
            </w:r>
            <w:r w:rsidR="006B2579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(all over the world)</w:t>
            </w:r>
          </w:p>
          <w:p w14:paraId="5AFEA03E" w14:textId="77777777" w:rsidR="00CF19E3" w:rsidRPr="00EB2D36" w:rsidRDefault="00EC0B1E" w:rsidP="009F764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Supported the billing </w:t>
            </w:r>
            <w:r w:rsidR="00CF19E3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process </w:t>
            </w:r>
            <w:r w:rsidR="009F7643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and o</w:t>
            </w:r>
            <w:r w:rsidR="008C2F3D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perated </w:t>
            </w:r>
            <w:r w:rsidR="007B0AB0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receipt filing </w:t>
            </w:r>
          </w:p>
          <w:p w14:paraId="746118C9" w14:textId="4AE84B3D" w:rsidR="009F7643" w:rsidRPr="00EB2D36" w:rsidRDefault="009F7643" w:rsidP="009F764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Recorded </w:t>
            </w:r>
            <w:r w:rsidR="00D84DEA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progress to the Sales Department and the customers </w:t>
            </w:r>
          </w:p>
        </w:tc>
      </w:tr>
      <w:tr w:rsidR="00E55D90" w:rsidRPr="00EB2D36" w14:paraId="48328CB9" w14:textId="77777777" w:rsidTr="005C769B">
        <w:tc>
          <w:tcPr>
            <w:tcW w:w="6379" w:type="dxa"/>
            <w:gridSpan w:val="5"/>
          </w:tcPr>
          <w:p w14:paraId="74B74B41" w14:textId="04B2CD08" w:rsidR="00E55D90" w:rsidRPr="00EB2D36" w:rsidRDefault="009D2165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 at the Sales Department</w:t>
            </w:r>
          </w:p>
        </w:tc>
        <w:tc>
          <w:tcPr>
            <w:tcW w:w="3827" w:type="dxa"/>
            <w:gridSpan w:val="5"/>
          </w:tcPr>
          <w:p w14:paraId="2CB21DEB" w14:textId="750E6C1B" w:rsidR="00E55D90" w:rsidRPr="00EB2D36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24C8D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724C8D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</w:p>
        </w:tc>
      </w:tr>
      <w:tr w:rsidR="00E55D90" w:rsidRPr="000C5F40" w14:paraId="7C4155D6" w14:textId="77777777" w:rsidTr="005C769B">
        <w:tc>
          <w:tcPr>
            <w:tcW w:w="10206" w:type="dxa"/>
            <w:gridSpan w:val="10"/>
          </w:tcPr>
          <w:p w14:paraId="06A8E7CE" w14:textId="77777777" w:rsidR="00E55D90" w:rsidRPr="00EB2D36" w:rsidRDefault="002300DF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Calculated </w:t>
            </w:r>
            <w:r w:rsidR="00924D5C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pricing for different customer groups </w:t>
            </w:r>
          </w:p>
          <w:p w14:paraId="2CAE298C" w14:textId="522A2AC3" w:rsidR="00924D5C" w:rsidRPr="00EB2D36" w:rsidRDefault="00D34635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Improved organization by transferring analog</w:t>
            </w:r>
            <w:r w:rsidR="006F336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</w:t>
            </w:r>
            <w:r w:rsidR="00790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</w:t>
            </w: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F0445A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product information </w:t>
            </w:r>
            <w:r w:rsidR="00283B8A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to digital information </w:t>
            </w:r>
          </w:p>
          <w:p w14:paraId="3658805E" w14:textId="7F31B40C" w:rsidR="001629CE" w:rsidRPr="00EB2D36" w:rsidRDefault="001629CE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Facilitating </w:t>
            </w:r>
            <w:r w:rsidR="006B78A1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 department </w:t>
            </w:r>
            <w:r w:rsidR="00F674FA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head </w:t>
            </w:r>
            <w:r w:rsidR="00684CC7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by researching </w:t>
            </w:r>
            <w:r w:rsidR="00F674FA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and collecting </w:t>
            </w:r>
            <w:r w:rsidR="00684CC7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information for </w:t>
            </w:r>
            <w:r w:rsidR="00F674FA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different events </w:t>
            </w:r>
          </w:p>
        </w:tc>
      </w:tr>
      <w:tr w:rsidR="00E55D90" w:rsidRPr="00EB2D36" w14:paraId="414B4085" w14:textId="77777777" w:rsidTr="005C769B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267D62C" w:rsidR="00E55D90" w:rsidRPr="00EB2D36" w:rsidRDefault="009F1ED3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US"/>
              </w:rPr>
            </w:pPr>
            <w:r w:rsidRPr="00EB2D36">
              <w:rPr>
                <w:rFonts w:ascii="Times New Roman" w:hAnsi="Times New Roman" w:cs="Times New Roman"/>
                <w:smallCaps w:val="0"/>
                <w:sz w:val="26"/>
                <w:szCs w:val="26"/>
                <w:lang w:val="en-US"/>
              </w:rPr>
              <w:t xml:space="preserve">Extracurricular Activities </w:t>
            </w:r>
          </w:p>
        </w:tc>
      </w:tr>
      <w:tr w:rsidR="00E55D90" w:rsidRPr="00EB2D36" w14:paraId="74251178" w14:textId="77777777" w:rsidTr="005C769B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C2890DE" w:rsidR="00E55D90" w:rsidRPr="00EB2D36" w:rsidRDefault="00600213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Changemaker-program</w:t>
            </w:r>
            <w:r w:rsidR="00E55D90" w:rsidRPr="00EB2D3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07564062" w:rsidR="00E55D90" w:rsidRPr="00EB2D36" w:rsidRDefault="00600213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Vienna</w:t>
            </w:r>
          </w:p>
        </w:tc>
      </w:tr>
      <w:tr w:rsidR="00E55D90" w:rsidRPr="00EB2D36" w14:paraId="4F59C612" w14:textId="77777777" w:rsidTr="005C769B">
        <w:trPr>
          <w:trHeight w:val="193"/>
        </w:trPr>
        <w:tc>
          <w:tcPr>
            <w:tcW w:w="6804" w:type="dxa"/>
            <w:gridSpan w:val="7"/>
          </w:tcPr>
          <w:p w14:paraId="32F07601" w14:textId="61EB73F1" w:rsidR="00E55D90" w:rsidRPr="00EB2D36" w:rsidRDefault="00600213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Active member</w:t>
            </w:r>
          </w:p>
        </w:tc>
        <w:tc>
          <w:tcPr>
            <w:tcW w:w="3402" w:type="dxa"/>
            <w:gridSpan w:val="3"/>
          </w:tcPr>
          <w:p w14:paraId="45DD2178" w14:textId="2786FB04" w:rsidR="00E55D90" w:rsidRPr="00EB2D36" w:rsidRDefault="00600213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02/2022</w:t>
            </w:r>
            <w:r w:rsidR="00681C39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- </w:t>
            </w: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today</w:t>
            </w:r>
          </w:p>
        </w:tc>
      </w:tr>
      <w:tr w:rsidR="00E55D90" w:rsidRPr="000C5F40" w14:paraId="02437711" w14:textId="77777777" w:rsidTr="005C769B">
        <w:trPr>
          <w:trHeight w:val="193"/>
        </w:trPr>
        <w:tc>
          <w:tcPr>
            <w:tcW w:w="10206" w:type="dxa"/>
            <w:gridSpan w:val="10"/>
          </w:tcPr>
          <w:p w14:paraId="33B03840" w14:textId="208351F9" w:rsidR="00E55D90" w:rsidRPr="00EB2D36" w:rsidRDefault="00B37322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Established</w:t>
            </w:r>
            <w:r w:rsidR="0004056F"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BC5B63"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and executed </w:t>
            </w:r>
            <w:r w:rsidR="0004056F"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different workshop</w:t>
            </w:r>
            <w:r w:rsidR="009245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</w:t>
            </w:r>
            <w:r w:rsidR="003C3900"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6F336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about</w:t>
            </w:r>
            <w:r w:rsidR="004264B3"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entrepreneurship </w:t>
            </w:r>
            <w:r w:rsidR="00051AE9"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for primary school pupils </w:t>
            </w:r>
          </w:p>
          <w:p w14:paraId="68CFAD97" w14:textId="4BC23E2E" w:rsidR="00051AE9" w:rsidRPr="00EB2D36" w:rsidRDefault="009D1CDB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Assessed them with selling their self-made products </w:t>
            </w:r>
            <w:r w:rsidR="003B666F"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to customers</w:t>
            </w:r>
            <w:r w:rsidR="00FD592D"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at a fair </w:t>
            </w:r>
          </w:p>
        </w:tc>
      </w:tr>
      <w:tr w:rsidR="00FE0496" w:rsidRPr="00EB2D36" w14:paraId="3B26943D" w14:textId="77777777" w:rsidTr="005C769B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07388382" w:rsidR="00FE0496" w:rsidRPr="00EB2D36" w:rsidRDefault="002139F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Charity Consulting Project 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4F00E377" w:rsidR="00FE0496" w:rsidRPr="00EB2D36" w:rsidRDefault="002139F8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Vienna</w:t>
            </w:r>
          </w:p>
        </w:tc>
      </w:tr>
      <w:tr w:rsidR="00FE0496" w:rsidRPr="00EB2D36" w14:paraId="04BFDD79" w14:textId="77777777" w:rsidTr="005C769B">
        <w:trPr>
          <w:trHeight w:val="20"/>
        </w:trPr>
        <w:tc>
          <w:tcPr>
            <w:tcW w:w="8364" w:type="dxa"/>
            <w:gridSpan w:val="9"/>
          </w:tcPr>
          <w:p w14:paraId="5D908AF7" w14:textId="5DAF89D8" w:rsidR="00FE0496" w:rsidRPr="00EB2D36" w:rsidRDefault="00681C39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</w:t>
            </w:r>
          </w:p>
        </w:tc>
        <w:tc>
          <w:tcPr>
            <w:tcW w:w="1842" w:type="dxa"/>
          </w:tcPr>
          <w:p w14:paraId="0D2FFB14" w14:textId="0E4E2891" w:rsidR="00FE0496" w:rsidRPr="00EB2D36" w:rsidRDefault="00681C39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10/2021 </w:t>
            </w:r>
            <w:r w:rsidR="00F514DC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</w:t>
            </w: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F514DC"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FE0496" w:rsidRPr="000C5F40" w14:paraId="66A58453" w14:textId="77777777" w:rsidTr="005C769B">
        <w:trPr>
          <w:trHeight w:val="20"/>
        </w:trPr>
        <w:tc>
          <w:tcPr>
            <w:tcW w:w="10206" w:type="dxa"/>
            <w:gridSpan w:val="10"/>
          </w:tcPr>
          <w:p w14:paraId="6A9973A7" w14:textId="77777777" w:rsidR="007602F7" w:rsidRDefault="00EB2D36" w:rsidP="00EB2D3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Investigated and summarized </w:t>
            </w:r>
            <w:r w:rsidR="00BC6BE5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information about various </w:t>
            </w:r>
            <w:r w:rsidR="007602F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mental illnesses </w:t>
            </w:r>
          </w:p>
          <w:p w14:paraId="50B5B9CB" w14:textId="18A2A9D5" w:rsidR="00FE0496" w:rsidRPr="00EB2D36" w:rsidRDefault="00837E19" w:rsidP="00EB2D3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Created social media posts </w:t>
            </w:r>
            <w:r w:rsidR="00D50BB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for an educational purpose </w:t>
            </w:r>
          </w:p>
        </w:tc>
      </w:tr>
      <w:tr w:rsidR="00FE0496" w:rsidRPr="00EB2D36" w14:paraId="4028871F" w14:textId="77777777" w:rsidTr="005C769B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539D8C7E" w:rsidR="00FE0496" w:rsidRPr="00EB2D36" w:rsidRDefault="004D26A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Junior Company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3ECEC343" w:rsidR="00FE0496" w:rsidRPr="00EB2D36" w:rsidRDefault="004D26A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Vienna</w:t>
            </w:r>
          </w:p>
        </w:tc>
      </w:tr>
      <w:tr w:rsidR="00FE0496" w:rsidRPr="00EB2D36" w14:paraId="7B2F81B2" w14:textId="77777777" w:rsidTr="005C769B">
        <w:trPr>
          <w:trHeight w:val="57"/>
        </w:trPr>
        <w:tc>
          <w:tcPr>
            <w:tcW w:w="7655" w:type="dxa"/>
            <w:gridSpan w:val="8"/>
          </w:tcPr>
          <w:p w14:paraId="099DE2C5" w14:textId="455A5F50" w:rsidR="00FE0496" w:rsidRPr="00EB2D36" w:rsidRDefault="000C6880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Co-Founder of a Start-up focusing on fancy sweets </w:t>
            </w:r>
          </w:p>
        </w:tc>
        <w:tc>
          <w:tcPr>
            <w:tcW w:w="2551" w:type="dxa"/>
            <w:gridSpan w:val="2"/>
          </w:tcPr>
          <w:p w14:paraId="091163D4" w14:textId="23BCF890" w:rsidR="00FE0496" w:rsidRPr="00EB2D36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09/2018 – 0</w:t>
            </w:r>
            <w:r w:rsidR="000C688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EB2D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FE0496" w:rsidRPr="000C5F40" w14:paraId="2618F0FF" w14:textId="77777777" w:rsidTr="005C769B">
        <w:trPr>
          <w:trHeight w:val="57"/>
        </w:trPr>
        <w:tc>
          <w:tcPr>
            <w:tcW w:w="10206" w:type="dxa"/>
            <w:gridSpan w:val="10"/>
            <w:vAlign w:val="bottom"/>
          </w:tcPr>
          <w:p w14:paraId="517A667E" w14:textId="1B1F0015" w:rsidR="00FE0496" w:rsidRPr="00E31F6B" w:rsidRDefault="00EF08C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</w:t>
            </w:r>
            <w:r w:rsidR="00EC2164" w:rsidRPr="00E31F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eveloped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and launched </w:t>
            </w:r>
            <w:r w:rsidR="00EC2164" w:rsidRPr="00E31F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fancy sweets </w:t>
            </w:r>
          </w:p>
          <w:p w14:paraId="1570DE9D" w14:textId="5E58889D" w:rsidR="00EC2164" w:rsidRPr="00C91D7A" w:rsidRDefault="00F847A8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C91D7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Sold </w:t>
            </w:r>
            <w:r w:rsidR="00C91D7A" w:rsidRPr="00C91D7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them at different locations and events </w:t>
            </w:r>
          </w:p>
        </w:tc>
      </w:tr>
      <w:tr w:rsidR="00E55D90" w:rsidRPr="00EB2D36" w14:paraId="482569A2" w14:textId="77777777" w:rsidTr="005C769B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47780D2C" w:rsidR="00E55D90" w:rsidRPr="00EB2D36" w:rsidRDefault="009F1ED3" w:rsidP="001647AB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B2D3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Skills and Interests </w:t>
            </w:r>
          </w:p>
        </w:tc>
      </w:tr>
      <w:tr w:rsidR="00E55D90" w:rsidRPr="000C5F40" w14:paraId="2B257790" w14:textId="77777777" w:rsidTr="005C769B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15B2C431" w14:textId="327AE1B8" w:rsidR="00E55D90" w:rsidRPr="00EB2D36" w:rsidRDefault="00B85959" w:rsidP="00E55D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864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3DDD405" w:rsidR="00E55D90" w:rsidRPr="00EB2D36" w:rsidRDefault="00B85959" w:rsidP="00E55D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German (native), English (fluent), Spanish (Basic)</w:t>
            </w:r>
            <w:r w:rsidR="00E55D90"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0C5F40" w14:paraId="45706C3F" w14:textId="77777777" w:rsidTr="005C769B">
        <w:trPr>
          <w:trHeight w:val="283"/>
        </w:trPr>
        <w:tc>
          <w:tcPr>
            <w:tcW w:w="1560" w:type="dxa"/>
            <w:vAlign w:val="bottom"/>
          </w:tcPr>
          <w:p w14:paraId="57688BDA" w14:textId="596A204C" w:rsidR="00E55D90" w:rsidRPr="00EB2D36" w:rsidRDefault="00B85959" w:rsidP="00E55D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IT-Skills:</w:t>
            </w:r>
          </w:p>
        </w:tc>
        <w:tc>
          <w:tcPr>
            <w:tcW w:w="8646" w:type="dxa"/>
            <w:gridSpan w:val="9"/>
            <w:vAlign w:val="bottom"/>
          </w:tcPr>
          <w:p w14:paraId="60CA2168" w14:textId="7240B693" w:rsidR="00E55D90" w:rsidRPr="00EB2D36" w:rsidRDefault="00B85959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MS-Office (Word, PowerPoint, Excel, Access</w:t>
            </w:r>
            <w:r w:rsidR="00F0706E"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Publisher</w:t>
            </w:r>
            <w:r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) </w:t>
            </w:r>
          </w:p>
        </w:tc>
      </w:tr>
      <w:tr w:rsidR="00715486" w:rsidRPr="000C5F40" w14:paraId="5C5C32BD" w14:textId="77777777" w:rsidTr="005C769B">
        <w:trPr>
          <w:trHeight w:val="283"/>
        </w:trPr>
        <w:tc>
          <w:tcPr>
            <w:tcW w:w="1560" w:type="dxa"/>
            <w:vAlign w:val="bottom"/>
          </w:tcPr>
          <w:p w14:paraId="553D4606" w14:textId="26D1F3C8" w:rsidR="00715486" w:rsidRPr="00EB2D36" w:rsidRDefault="006F3366" w:rsidP="00B02F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Interests</w:t>
            </w:r>
            <w:r w:rsidR="00715486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</w:p>
        </w:tc>
        <w:tc>
          <w:tcPr>
            <w:tcW w:w="8646" w:type="dxa"/>
            <w:gridSpan w:val="9"/>
            <w:vAlign w:val="bottom"/>
          </w:tcPr>
          <w:p w14:paraId="2AB42780" w14:textId="38FE6B41" w:rsidR="00715486" w:rsidRPr="00EB2D36" w:rsidRDefault="005C51C6" w:rsidP="00B02FD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B2D3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Horse Riding, Skiing, Reading (Psychology) </w:t>
            </w:r>
          </w:p>
        </w:tc>
      </w:tr>
      <w:tr w:rsidR="001647AB" w:rsidRPr="00EB2D36" w14:paraId="071AB173" w14:textId="77777777" w:rsidTr="005C769B">
        <w:trPr>
          <w:trHeight w:val="852"/>
        </w:trPr>
        <w:tc>
          <w:tcPr>
            <w:tcW w:w="10206" w:type="dxa"/>
            <w:gridSpan w:val="10"/>
            <w:vAlign w:val="bottom"/>
          </w:tcPr>
          <w:p w14:paraId="6478BDEA" w14:textId="49D26CEE" w:rsidR="001647AB" w:rsidRPr="00EB2D36" w:rsidRDefault="009F1ED3" w:rsidP="00E55D90">
            <w:pPr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r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Vienna, </w:t>
            </w:r>
            <w:r w:rsidR="00E878CC" w:rsidRPr="00EB2D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25. August 2022 </w:t>
            </w:r>
          </w:p>
        </w:tc>
      </w:tr>
    </w:tbl>
    <w:p w14:paraId="0747D2BF" w14:textId="69F47280" w:rsidR="00723643" w:rsidRPr="00EB2D36" w:rsidRDefault="00723643">
      <w:pPr>
        <w:rPr>
          <w:sz w:val="18"/>
          <w:lang w:val="en-US"/>
        </w:rPr>
      </w:pPr>
    </w:p>
    <w:sectPr w:rsidR="00723643" w:rsidRPr="00EB2D36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53DA9" w14:textId="77777777" w:rsidR="00572530" w:rsidRDefault="00572530" w:rsidP="00BE053D">
      <w:pPr>
        <w:spacing w:after="0" w:line="240" w:lineRule="auto"/>
      </w:pPr>
      <w:r>
        <w:separator/>
      </w:r>
    </w:p>
  </w:endnote>
  <w:endnote w:type="continuationSeparator" w:id="0">
    <w:p w14:paraId="51ED7817" w14:textId="77777777" w:rsidR="00572530" w:rsidRDefault="0057253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﷽﷽﷽﷽﷽﷽﷽﷽靐롭翷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508EC" w14:textId="77777777" w:rsidR="00572530" w:rsidRDefault="00572530" w:rsidP="00BE053D">
      <w:pPr>
        <w:spacing w:after="0" w:line="240" w:lineRule="auto"/>
      </w:pPr>
      <w:r>
        <w:separator/>
      </w:r>
    </w:p>
  </w:footnote>
  <w:footnote w:type="continuationSeparator" w:id="0">
    <w:p w14:paraId="61EBAA19" w14:textId="77777777" w:rsidR="00572530" w:rsidRDefault="0057253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050269">
    <w:abstractNumId w:val="14"/>
  </w:num>
  <w:num w:numId="2" w16cid:durableId="982125505">
    <w:abstractNumId w:val="17"/>
  </w:num>
  <w:num w:numId="3" w16cid:durableId="1303465794">
    <w:abstractNumId w:val="20"/>
  </w:num>
  <w:num w:numId="4" w16cid:durableId="2021857680">
    <w:abstractNumId w:val="0"/>
  </w:num>
  <w:num w:numId="5" w16cid:durableId="391347623">
    <w:abstractNumId w:val="1"/>
  </w:num>
  <w:num w:numId="6" w16cid:durableId="1738549107">
    <w:abstractNumId w:val="2"/>
  </w:num>
  <w:num w:numId="7" w16cid:durableId="815075750">
    <w:abstractNumId w:val="13"/>
  </w:num>
  <w:num w:numId="8" w16cid:durableId="1696225396">
    <w:abstractNumId w:val="23"/>
  </w:num>
  <w:num w:numId="9" w16cid:durableId="616764801">
    <w:abstractNumId w:val="12"/>
  </w:num>
  <w:num w:numId="10" w16cid:durableId="1362823434">
    <w:abstractNumId w:val="24"/>
  </w:num>
  <w:num w:numId="11" w16cid:durableId="1765375979">
    <w:abstractNumId w:val="5"/>
  </w:num>
  <w:num w:numId="12" w16cid:durableId="1986162313">
    <w:abstractNumId w:val="6"/>
  </w:num>
  <w:num w:numId="13" w16cid:durableId="1525946489">
    <w:abstractNumId w:val="8"/>
  </w:num>
  <w:num w:numId="14" w16cid:durableId="363559495">
    <w:abstractNumId w:val="9"/>
  </w:num>
  <w:num w:numId="15" w16cid:durableId="498619344">
    <w:abstractNumId w:val="22"/>
  </w:num>
  <w:num w:numId="16" w16cid:durableId="395323978">
    <w:abstractNumId w:val="4"/>
  </w:num>
  <w:num w:numId="17" w16cid:durableId="179659958">
    <w:abstractNumId w:val="16"/>
  </w:num>
  <w:num w:numId="18" w16cid:durableId="702092446">
    <w:abstractNumId w:val="3"/>
  </w:num>
  <w:num w:numId="19" w16cid:durableId="1222398828">
    <w:abstractNumId w:val="19"/>
  </w:num>
  <w:num w:numId="20" w16cid:durableId="1159347342">
    <w:abstractNumId w:val="10"/>
  </w:num>
  <w:num w:numId="21" w16cid:durableId="776757439">
    <w:abstractNumId w:val="11"/>
  </w:num>
  <w:num w:numId="22" w16cid:durableId="509951483">
    <w:abstractNumId w:val="15"/>
  </w:num>
  <w:num w:numId="23" w16cid:durableId="133376016">
    <w:abstractNumId w:val="7"/>
  </w:num>
  <w:num w:numId="24" w16cid:durableId="92476352">
    <w:abstractNumId w:val="21"/>
  </w:num>
  <w:num w:numId="25" w16cid:durableId="2118400704">
    <w:abstractNumId w:val="25"/>
  </w:num>
  <w:num w:numId="26" w16cid:durableId="2042702635">
    <w:abstractNumId w:val="18"/>
  </w:num>
  <w:num w:numId="27" w16cid:durableId="7197466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FDC"/>
    <w:rsid w:val="00022DF5"/>
    <w:rsid w:val="0004056F"/>
    <w:rsid w:val="000519F3"/>
    <w:rsid w:val="00051AE9"/>
    <w:rsid w:val="00061D33"/>
    <w:rsid w:val="00064643"/>
    <w:rsid w:val="000864A8"/>
    <w:rsid w:val="00087747"/>
    <w:rsid w:val="000A1FDA"/>
    <w:rsid w:val="000A5255"/>
    <w:rsid w:val="000B63E2"/>
    <w:rsid w:val="000B6548"/>
    <w:rsid w:val="000C5F40"/>
    <w:rsid w:val="000C6880"/>
    <w:rsid w:val="000D671A"/>
    <w:rsid w:val="00103EC5"/>
    <w:rsid w:val="00116C6E"/>
    <w:rsid w:val="00125CA6"/>
    <w:rsid w:val="00152347"/>
    <w:rsid w:val="00156FC9"/>
    <w:rsid w:val="001629CE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139F8"/>
    <w:rsid w:val="00223A4D"/>
    <w:rsid w:val="00224949"/>
    <w:rsid w:val="002300DF"/>
    <w:rsid w:val="00232CB5"/>
    <w:rsid w:val="00234A7E"/>
    <w:rsid w:val="0024373D"/>
    <w:rsid w:val="002508C2"/>
    <w:rsid w:val="00253546"/>
    <w:rsid w:val="00254053"/>
    <w:rsid w:val="00267252"/>
    <w:rsid w:val="00280ABB"/>
    <w:rsid w:val="00282DB0"/>
    <w:rsid w:val="00283B8A"/>
    <w:rsid w:val="00287D06"/>
    <w:rsid w:val="002949C9"/>
    <w:rsid w:val="002B2091"/>
    <w:rsid w:val="002C6972"/>
    <w:rsid w:val="002D2B32"/>
    <w:rsid w:val="002D4516"/>
    <w:rsid w:val="002F46AD"/>
    <w:rsid w:val="00307FB6"/>
    <w:rsid w:val="003101F0"/>
    <w:rsid w:val="003120F1"/>
    <w:rsid w:val="00312A6C"/>
    <w:rsid w:val="0031486D"/>
    <w:rsid w:val="00314B7A"/>
    <w:rsid w:val="00324BC5"/>
    <w:rsid w:val="003372DC"/>
    <w:rsid w:val="00340BAB"/>
    <w:rsid w:val="003418E0"/>
    <w:rsid w:val="00347F8D"/>
    <w:rsid w:val="00350B79"/>
    <w:rsid w:val="00372F7B"/>
    <w:rsid w:val="003733E5"/>
    <w:rsid w:val="00390EA6"/>
    <w:rsid w:val="00393A2B"/>
    <w:rsid w:val="003A5E29"/>
    <w:rsid w:val="003B1B08"/>
    <w:rsid w:val="003B666F"/>
    <w:rsid w:val="003C3900"/>
    <w:rsid w:val="003E27C3"/>
    <w:rsid w:val="003F3E3F"/>
    <w:rsid w:val="003F7196"/>
    <w:rsid w:val="004067B8"/>
    <w:rsid w:val="004075D7"/>
    <w:rsid w:val="004154BE"/>
    <w:rsid w:val="0042013D"/>
    <w:rsid w:val="00422F83"/>
    <w:rsid w:val="004239E1"/>
    <w:rsid w:val="004264B3"/>
    <w:rsid w:val="00426D7E"/>
    <w:rsid w:val="00427489"/>
    <w:rsid w:val="0043430C"/>
    <w:rsid w:val="00435E6D"/>
    <w:rsid w:val="00443668"/>
    <w:rsid w:val="00450D02"/>
    <w:rsid w:val="00456B0D"/>
    <w:rsid w:val="00476AF8"/>
    <w:rsid w:val="00484FD7"/>
    <w:rsid w:val="004860E5"/>
    <w:rsid w:val="004929FB"/>
    <w:rsid w:val="004A54BA"/>
    <w:rsid w:val="004A7123"/>
    <w:rsid w:val="004B6A5E"/>
    <w:rsid w:val="004D26A6"/>
    <w:rsid w:val="00502384"/>
    <w:rsid w:val="00507EA7"/>
    <w:rsid w:val="00516FCF"/>
    <w:rsid w:val="00517887"/>
    <w:rsid w:val="00526089"/>
    <w:rsid w:val="00527A28"/>
    <w:rsid w:val="00527DCA"/>
    <w:rsid w:val="005716D4"/>
    <w:rsid w:val="00571B60"/>
    <w:rsid w:val="00572530"/>
    <w:rsid w:val="00572876"/>
    <w:rsid w:val="00585A4D"/>
    <w:rsid w:val="005B7897"/>
    <w:rsid w:val="005C51C6"/>
    <w:rsid w:val="005C769B"/>
    <w:rsid w:val="005D6329"/>
    <w:rsid w:val="005D7708"/>
    <w:rsid w:val="005E57F6"/>
    <w:rsid w:val="00600213"/>
    <w:rsid w:val="006058D8"/>
    <w:rsid w:val="006101E0"/>
    <w:rsid w:val="00610200"/>
    <w:rsid w:val="00622567"/>
    <w:rsid w:val="00623699"/>
    <w:rsid w:val="00632D5A"/>
    <w:rsid w:val="00635515"/>
    <w:rsid w:val="006546FD"/>
    <w:rsid w:val="00661722"/>
    <w:rsid w:val="00665BF3"/>
    <w:rsid w:val="006732D6"/>
    <w:rsid w:val="00681C39"/>
    <w:rsid w:val="00684CC7"/>
    <w:rsid w:val="00692D3B"/>
    <w:rsid w:val="00693E09"/>
    <w:rsid w:val="006A2DE9"/>
    <w:rsid w:val="006A7230"/>
    <w:rsid w:val="006B2579"/>
    <w:rsid w:val="006B4E32"/>
    <w:rsid w:val="006B72C7"/>
    <w:rsid w:val="006B78A1"/>
    <w:rsid w:val="006B7F78"/>
    <w:rsid w:val="006C2252"/>
    <w:rsid w:val="006D7F7F"/>
    <w:rsid w:val="006E2C9C"/>
    <w:rsid w:val="006E32B4"/>
    <w:rsid w:val="006E40EF"/>
    <w:rsid w:val="006E722F"/>
    <w:rsid w:val="006F0039"/>
    <w:rsid w:val="006F3366"/>
    <w:rsid w:val="00711CEF"/>
    <w:rsid w:val="00715486"/>
    <w:rsid w:val="00720320"/>
    <w:rsid w:val="00723643"/>
    <w:rsid w:val="00724C8D"/>
    <w:rsid w:val="00725D3C"/>
    <w:rsid w:val="00733DA1"/>
    <w:rsid w:val="00737822"/>
    <w:rsid w:val="0074111D"/>
    <w:rsid w:val="00753D4A"/>
    <w:rsid w:val="00756912"/>
    <w:rsid w:val="007602F7"/>
    <w:rsid w:val="00761609"/>
    <w:rsid w:val="00763DCE"/>
    <w:rsid w:val="00776C46"/>
    <w:rsid w:val="0078260B"/>
    <w:rsid w:val="007838D1"/>
    <w:rsid w:val="00785254"/>
    <w:rsid w:val="00785853"/>
    <w:rsid w:val="00790517"/>
    <w:rsid w:val="007966F0"/>
    <w:rsid w:val="00797BFC"/>
    <w:rsid w:val="007A633D"/>
    <w:rsid w:val="007A720F"/>
    <w:rsid w:val="007B0AB0"/>
    <w:rsid w:val="007B7BDE"/>
    <w:rsid w:val="007C6A3C"/>
    <w:rsid w:val="007D4BEE"/>
    <w:rsid w:val="007D555B"/>
    <w:rsid w:val="007D5BE9"/>
    <w:rsid w:val="007E2689"/>
    <w:rsid w:val="008050E4"/>
    <w:rsid w:val="0082257D"/>
    <w:rsid w:val="00825742"/>
    <w:rsid w:val="00830493"/>
    <w:rsid w:val="00837E19"/>
    <w:rsid w:val="00853438"/>
    <w:rsid w:val="00861E66"/>
    <w:rsid w:val="00866846"/>
    <w:rsid w:val="00875DA9"/>
    <w:rsid w:val="00877CAC"/>
    <w:rsid w:val="00895E38"/>
    <w:rsid w:val="008A782B"/>
    <w:rsid w:val="008B0FC0"/>
    <w:rsid w:val="008B7B89"/>
    <w:rsid w:val="008C2F3D"/>
    <w:rsid w:val="008C429A"/>
    <w:rsid w:val="008D1349"/>
    <w:rsid w:val="008E1F3D"/>
    <w:rsid w:val="009053D7"/>
    <w:rsid w:val="0091331D"/>
    <w:rsid w:val="00916E22"/>
    <w:rsid w:val="00921634"/>
    <w:rsid w:val="00924531"/>
    <w:rsid w:val="00924D5C"/>
    <w:rsid w:val="0093223C"/>
    <w:rsid w:val="00941A87"/>
    <w:rsid w:val="00944296"/>
    <w:rsid w:val="009501C2"/>
    <w:rsid w:val="009668B9"/>
    <w:rsid w:val="00976577"/>
    <w:rsid w:val="00996356"/>
    <w:rsid w:val="00997D9A"/>
    <w:rsid w:val="009B67F1"/>
    <w:rsid w:val="009D1CDB"/>
    <w:rsid w:val="009D2165"/>
    <w:rsid w:val="009D43A1"/>
    <w:rsid w:val="009D7C49"/>
    <w:rsid w:val="009E7297"/>
    <w:rsid w:val="009F1ED3"/>
    <w:rsid w:val="009F7643"/>
    <w:rsid w:val="00A0257D"/>
    <w:rsid w:val="00A07018"/>
    <w:rsid w:val="00A12EDC"/>
    <w:rsid w:val="00A26D0D"/>
    <w:rsid w:val="00A32A8B"/>
    <w:rsid w:val="00A33BDE"/>
    <w:rsid w:val="00A34885"/>
    <w:rsid w:val="00A35CE2"/>
    <w:rsid w:val="00A43BC1"/>
    <w:rsid w:val="00A46A4E"/>
    <w:rsid w:val="00A6630C"/>
    <w:rsid w:val="00A74225"/>
    <w:rsid w:val="00A8210E"/>
    <w:rsid w:val="00A936D5"/>
    <w:rsid w:val="00A96482"/>
    <w:rsid w:val="00AA1EB0"/>
    <w:rsid w:val="00AA2DA3"/>
    <w:rsid w:val="00AA5A9C"/>
    <w:rsid w:val="00AB016A"/>
    <w:rsid w:val="00AB0A54"/>
    <w:rsid w:val="00AB2A5A"/>
    <w:rsid w:val="00AD28F8"/>
    <w:rsid w:val="00AD6E25"/>
    <w:rsid w:val="00AE4ED3"/>
    <w:rsid w:val="00B0230B"/>
    <w:rsid w:val="00B17D95"/>
    <w:rsid w:val="00B23509"/>
    <w:rsid w:val="00B359DB"/>
    <w:rsid w:val="00B3632B"/>
    <w:rsid w:val="00B37322"/>
    <w:rsid w:val="00B409D8"/>
    <w:rsid w:val="00B5178D"/>
    <w:rsid w:val="00B53A47"/>
    <w:rsid w:val="00B67F1F"/>
    <w:rsid w:val="00B701D7"/>
    <w:rsid w:val="00B81901"/>
    <w:rsid w:val="00B85959"/>
    <w:rsid w:val="00B90595"/>
    <w:rsid w:val="00BA215A"/>
    <w:rsid w:val="00BB5F09"/>
    <w:rsid w:val="00BC0D9F"/>
    <w:rsid w:val="00BC5B63"/>
    <w:rsid w:val="00BC6BE5"/>
    <w:rsid w:val="00BE053D"/>
    <w:rsid w:val="00BF1A7A"/>
    <w:rsid w:val="00BF1FA3"/>
    <w:rsid w:val="00C00974"/>
    <w:rsid w:val="00C018E4"/>
    <w:rsid w:val="00C066FA"/>
    <w:rsid w:val="00C25387"/>
    <w:rsid w:val="00C472B9"/>
    <w:rsid w:val="00C47E4E"/>
    <w:rsid w:val="00C54BE3"/>
    <w:rsid w:val="00C57F80"/>
    <w:rsid w:val="00C66CA7"/>
    <w:rsid w:val="00C768ED"/>
    <w:rsid w:val="00C82A8F"/>
    <w:rsid w:val="00C916C2"/>
    <w:rsid w:val="00C91D7A"/>
    <w:rsid w:val="00C9775D"/>
    <w:rsid w:val="00CC7F56"/>
    <w:rsid w:val="00CD1B12"/>
    <w:rsid w:val="00CD55DC"/>
    <w:rsid w:val="00CE1BBC"/>
    <w:rsid w:val="00CE2595"/>
    <w:rsid w:val="00CE28CC"/>
    <w:rsid w:val="00CE72FC"/>
    <w:rsid w:val="00CF19E3"/>
    <w:rsid w:val="00CF31EE"/>
    <w:rsid w:val="00D0568F"/>
    <w:rsid w:val="00D11A36"/>
    <w:rsid w:val="00D1492F"/>
    <w:rsid w:val="00D16104"/>
    <w:rsid w:val="00D17B69"/>
    <w:rsid w:val="00D3003C"/>
    <w:rsid w:val="00D32331"/>
    <w:rsid w:val="00D331F4"/>
    <w:rsid w:val="00D34635"/>
    <w:rsid w:val="00D470E4"/>
    <w:rsid w:val="00D50BBD"/>
    <w:rsid w:val="00D52142"/>
    <w:rsid w:val="00D5280E"/>
    <w:rsid w:val="00D61F14"/>
    <w:rsid w:val="00D701E4"/>
    <w:rsid w:val="00D80D6B"/>
    <w:rsid w:val="00D84DEA"/>
    <w:rsid w:val="00D85D41"/>
    <w:rsid w:val="00D90950"/>
    <w:rsid w:val="00DA69DF"/>
    <w:rsid w:val="00DB33F8"/>
    <w:rsid w:val="00DC07AF"/>
    <w:rsid w:val="00DD38E2"/>
    <w:rsid w:val="00E00140"/>
    <w:rsid w:val="00E0733A"/>
    <w:rsid w:val="00E13110"/>
    <w:rsid w:val="00E24DF1"/>
    <w:rsid w:val="00E31F6B"/>
    <w:rsid w:val="00E40B9A"/>
    <w:rsid w:val="00E431ED"/>
    <w:rsid w:val="00E55D90"/>
    <w:rsid w:val="00E64FF5"/>
    <w:rsid w:val="00E878CC"/>
    <w:rsid w:val="00E907EC"/>
    <w:rsid w:val="00E95DE7"/>
    <w:rsid w:val="00EA5421"/>
    <w:rsid w:val="00EB2D36"/>
    <w:rsid w:val="00EB34FC"/>
    <w:rsid w:val="00EB5816"/>
    <w:rsid w:val="00EC0B1E"/>
    <w:rsid w:val="00EC2164"/>
    <w:rsid w:val="00ED0EA9"/>
    <w:rsid w:val="00EF06C3"/>
    <w:rsid w:val="00EF08C7"/>
    <w:rsid w:val="00EF77DF"/>
    <w:rsid w:val="00F025B1"/>
    <w:rsid w:val="00F0445A"/>
    <w:rsid w:val="00F0706E"/>
    <w:rsid w:val="00F11BEF"/>
    <w:rsid w:val="00F165E1"/>
    <w:rsid w:val="00F258E7"/>
    <w:rsid w:val="00F31B84"/>
    <w:rsid w:val="00F44F5F"/>
    <w:rsid w:val="00F514DC"/>
    <w:rsid w:val="00F57BA5"/>
    <w:rsid w:val="00F631EC"/>
    <w:rsid w:val="00F64C22"/>
    <w:rsid w:val="00F64FA7"/>
    <w:rsid w:val="00F674FA"/>
    <w:rsid w:val="00F678E0"/>
    <w:rsid w:val="00F74D19"/>
    <w:rsid w:val="00F80053"/>
    <w:rsid w:val="00F815B6"/>
    <w:rsid w:val="00F847A8"/>
    <w:rsid w:val="00FA02C7"/>
    <w:rsid w:val="00FA4186"/>
    <w:rsid w:val="00FC0531"/>
    <w:rsid w:val="00FC13F0"/>
    <w:rsid w:val="00FD0FB7"/>
    <w:rsid w:val="00FD592D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normaltextrun">
    <w:name w:val="normaltextrun"/>
    <w:basedOn w:val="Absatz-Standardschriftart"/>
    <w:rsid w:val="00C97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harinasunk1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2388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Sunk, Katharina</cp:lastModifiedBy>
  <cp:revision>7</cp:revision>
  <dcterms:created xsi:type="dcterms:W3CDTF">2022-08-20T15:47:00Z</dcterms:created>
  <dcterms:modified xsi:type="dcterms:W3CDTF">2022-08-20T15:51:00Z</dcterms:modified>
</cp:coreProperties>
</file>