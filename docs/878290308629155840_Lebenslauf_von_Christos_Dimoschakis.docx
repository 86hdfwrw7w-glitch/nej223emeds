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4101"/>
        <w:gridCol w:w="2277"/>
        <w:gridCol w:w="1843"/>
      </w:tblGrid>
      <w:tr w:rsidR="002508C2" w:rsidRPr="008A5255" w14:paraId="5DF08F91" w14:textId="77777777" w:rsidTr="00E33F3C">
        <w:trPr>
          <w:trHeight w:val="850"/>
        </w:trPr>
        <w:tc>
          <w:tcPr>
            <w:tcW w:w="10348" w:type="dxa"/>
            <w:gridSpan w:val="4"/>
            <w:vAlign w:val="bottom"/>
          </w:tcPr>
          <w:p w14:paraId="722A5AF6" w14:textId="0EEAECE0" w:rsidR="002508C2" w:rsidRPr="008A5255" w:rsidRDefault="00F27A35" w:rsidP="00E33F3C">
            <w:pPr>
              <w:rPr>
                <w:rFonts w:ascii="Georgia" w:hAnsi="Georgia"/>
                <w:sz w:val="64"/>
                <w:szCs w:val="64"/>
              </w:rPr>
            </w:pPr>
            <w:r w:rsidRPr="008A5255">
              <w:rPr>
                <w:rFonts w:ascii="Georgia" w:hAnsi="Georgia"/>
                <w:sz w:val="64"/>
                <w:szCs w:val="64"/>
              </w:rPr>
              <w:t>Christos Dimoschakis</w:t>
            </w:r>
          </w:p>
        </w:tc>
      </w:tr>
      <w:tr w:rsidR="00814F18" w:rsidRPr="008A5255" w14:paraId="29A4F061" w14:textId="77777777" w:rsidTr="00FC4081">
        <w:trPr>
          <w:trHeight w:val="567"/>
        </w:trPr>
        <w:tc>
          <w:tcPr>
            <w:tcW w:w="6228" w:type="dxa"/>
            <w:gridSpan w:val="2"/>
            <w:tcBorders>
              <w:bottom w:val="single" w:sz="4" w:space="0" w:color="auto"/>
            </w:tcBorders>
            <w:vAlign w:val="bottom"/>
          </w:tcPr>
          <w:p w14:paraId="1576CCFF" w14:textId="77777777" w:rsidR="00814F18" w:rsidRPr="008A5255" w:rsidRDefault="00814F18" w:rsidP="00E33F3C">
            <w:pPr>
              <w:rPr>
                <w:rFonts w:ascii="Georgia" w:hAnsi="Georgia"/>
                <w:b/>
                <w:smallCaps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4120" w:type="dxa"/>
            <w:gridSpan w:val="2"/>
            <w:vAlign w:val="bottom"/>
          </w:tcPr>
          <w:p w14:paraId="70C0A5C8" w14:textId="29B02DDA" w:rsidR="00814F18" w:rsidRPr="008A5255" w:rsidRDefault="00814F18" w:rsidP="00E33F3C">
            <w:pPr>
              <w:rPr>
                <w:rFonts w:ascii="Georgia" w:hAnsi="Georgia"/>
                <w:b/>
                <w:smallCaps/>
              </w:rPr>
            </w:pPr>
          </w:p>
        </w:tc>
      </w:tr>
      <w:tr w:rsidR="00C018E4" w:rsidRPr="008A5255" w14:paraId="7E507145" w14:textId="77777777" w:rsidTr="00E33F3C">
        <w:trPr>
          <w:trHeight w:val="624"/>
        </w:trPr>
        <w:tc>
          <w:tcPr>
            <w:tcW w:w="2127" w:type="dxa"/>
            <w:vAlign w:val="center"/>
          </w:tcPr>
          <w:p w14:paraId="37A6837E" w14:textId="77777777" w:rsidR="007966F0" w:rsidRPr="008A5255" w:rsidRDefault="007966F0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Adresse:</w:t>
            </w:r>
            <w:r w:rsidR="00723643" w:rsidRPr="008A5255">
              <w:rPr>
                <w:rFonts w:ascii="Georgia" w:hAnsi="Georgia"/>
              </w:rPr>
              <w:br/>
            </w:r>
          </w:p>
        </w:tc>
        <w:tc>
          <w:tcPr>
            <w:tcW w:w="6378" w:type="dxa"/>
            <w:gridSpan w:val="2"/>
            <w:vAlign w:val="bottom"/>
          </w:tcPr>
          <w:p w14:paraId="2D6614CD" w14:textId="77777777" w:rsidR="00F27A35" w:rsidRPr="008A5255" w:rsidRDefault="00F27A35" w:rsidP="00E33F3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8A5255">
              <w:rPr>
                <w:rFonts w:ascii="Georgia" w:hAnsi="Georgia" w:cs="Georgia"/>
                <w:color w:val="000000"/>
              </w:rPr>
              <w:t>Blumenthalstraße 83</w:t>
            </w:r>
            <w:r w:rsidR="00EB5816" w:rsidRPr="008A5255">
              <w:rPr>
                <w:rFonts w:ascii="Georgia" w:hAnsi="Georgia" w:cs="Georgia"/>
                <w:color w:val="000000"/>
              </w:rPr>
              <w:t>,</w:t>
            </w:r>
          </w:p>
          <w:p w14:paraId="08E9C253" w14:textId="59D79EB0" w:rsidR="007966F0" w:rsidRPr="008A5255" w:rsidRDefault="00F27A35" w:rsidP="00E33F3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8A5255">
              <w:rPr>
                <w:rFonts w:ascii="Georgia" w:hAnsi="Georgia" w:cs="Georgia"/>
                <w:color w:val="000000"/>
              </w:rPr>
              <w:t>50668 Köln</w:t>
            </w:r>
          </w:p>
        </w:tc>
        <w:tc>
          <w:tcPr>
            <w:tcW w:w="1843" w:type="dxa"/>
            <w:vAlign w:val="bottom"/>
          </w:tcPr>
          <w:p w14:paraId="0AD090D2" w14:textId="3965D3CE" w:rsidR="007966F0" w:rsidRPr="008A5255" w:rsidRDefault="007966F0" w:rsidP="00E33F3C">
            <w:pPr>
              <w:rPr>
                <w:rFonts w:ascii="Georgia" w:hAnsi="Georgia"/>
              </w:rPr>
            </w:pPr>
          </w:p>
        </w:tc>
      </w:tr>
      <w:tr w:rsidR="00C018E4" w:rsidRPr="008A5255" w14:paraId="18EF21B5" w14:textId="77777777" w:rsidTr="00E33F3C">
        <w:trPr>
          <w:trHeight w:val="340"/>
        </w:trPr>
        <w:tc>
          <w:tcPr>
            <w:tcW w:w="2127" w:type="dxa"/>
            <w:vAlign w:val="bottom"/>
          </w:tcPr>
          <w:p w14:paraId="6F1671FA" w14:textId="77777777" w:rsidR="007966F0" w:rsidRPr="008A5255" w:rsidRDefault="007966F0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E-Mail:</w:t>
            </w:r>
          </w:p>
        </w:tc>
        <w:tc>
          <w:tcPr>
            <w:tcW w:w="6378" w:type="dxa"/>
            <w:gridSpan w:val="2"/>
            <w:vAlign w:val="bottom"/>
          </w:tcPr>
          <w:p w14:paraId="4B1F8539" w14:textId="32855D68" w:rsidR="007966F0" w:rsidRPr="008A5255" w:rsidRDefault="00F27A35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c.dimoschakis@gmail.com</w:t>
            </w:r>
          </w:p>
        </w:tc>
        <w:tc>
          <w:tcPr>
            <w:tcW w:w="1843" w:type="dxa"/>
            <w:vAlign w:val="bottom"/>
          </w:tcPr>
          <w:p w14:paraId="1346A9DC" w14:textId="77777777" w:rsidR="007966F0" w:rsidRPr="008A5255" w:rsidRDefault="007966F0" w:rsidP="00E33F3C">
            <w:pPr>
              <w:rPr>
                <w:rFonts w:ascii="Georgia" w:hAnsi="Georgia"/>
              </w:rPr>
            </w:pPr>
          </w:p>
        </w:tc>
      </w:tr>
      <w:tr w:rsidR="00C018E4" w:rsidRPr="008A5255" w14:paraId="75FC1235" w14:textId="77777777" w:rsidTr="00E33F3C">
        <w:trPr>
          <w:trHeight w:val="340"/>
        </w:trPr>
        <w:tc>
          <w:tcPr>
            <w:tcW w:w="2127" w:type="dxa"/>
            <w:vAlign w:val="bottom"/>
          </w:tcPr>
          <w:p w14:paraId="28ECECDB" w14:textId="77777777" w:rsidR="007966F0" w:rsidRPr="008A5255" w:rsidRDefault="007966F0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Mobil:</w:t>
            </w:r>
          </w:p>
        </w:tc>
        <w:tc>
          <w:tcPr>
            <w:tcW w:w="6378" w:type="dxa"/>
            <w:gridSpan w:val="2"/>
            <w:vAlign w:val="bottom"/>
          </w:tcPr>
          <w:p w14:paraId="244747B4" w14:textId="725F9C44" w:rsidR="007966F0" w:rsidRPr="008A5255" w:rsidRDefault="00FA02C7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color w:val="000000"/>
              </w:rPr>
              <w:t>+49 15</w:t>
            </w:r>
            <w:r w:rsidR="00F27A35" w:rsidRPr="008A5255">
              <w:rPr>
                <w:rFonts w:ascii="Georgia" w:hAnsi="Georgia" w:cs="Georgia"/>
                <w:color w:val="000000"/>
              </w:rPr>
              <w:t>7 38464947</w:t>
            </w:r>
          </w:p>
        </w:tc>
        <w:tc>
          <w:tcPr>
            <w:tcW w:w="1843" w:type="dxa"/>
            <w:vAlign w:val="bottom"/>
          </w:tcPr>
          <w:p w14:paraId="5D969C6E" w14:textId="77777777" w:rsidR="007966F0" w:rsidRPr="008A5255" w:rsidRDefault="007966F0" w:rsidP="00E33F3C">
            <w:pPr>
              <w:rPr>
                <w:rFonts w:ascii="Georgia" w:hAnsi="Georgia"/>
              </w:rPr>
            </w:pPr>
          </w:p>
        </w:tc>
      </w:tr>
      <w:tr w:rsidR="00C018E4" w:rsidRPr="008A5255" w14:paraId="49C9E9C3" w14:textId="77777777" w:rsidTr="00E33F3C">
        <w:trPr>
          <w:trHeight w:val="340"/>
        </w:trPr>
        <w:tc>
          <w:tcPr>
            <w:tcW w:w="2127" w:type="dxa"/>
            <w:vAlign w:val="bottom"/>
          </w:tcPr>
          <w:p w14:paraId="62536AD2" w14:textId="77777777" w:rsidR="007966F0" w:rsidRPr="008A5255" w:rsidRDefault="007966F0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6378" w:type="dxa"/>
            <w:gridSpan w:val="2"/>
            <w:vAlign w:val="bottom"/>
          </w:tcPr>
          <w:p w14:paraId="3535E5F6" w14:textId="7769C221" w:rsidR="007966F0" w:rsidRPr="008A5255" w:rsidRDefault="00FA02C7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color w:val="000000"/>
              </w:rPr>
              <w:t>2</w:t>
            </w:r>
            <w:r w:rsidR="00F27A35" w:rsidRPr="008A5255">
              <w:rPr>
                <w:rFonts w:ascii="Georgia" w:hAnsi="Georgia" w:cs="Georgia"/>
                <w:color w:val="000000"/>
              </w:rPr>
              <w:t>2</w:t>
            </w:r>
            <w:r w:rsidRPr="008A5255">
              <w:rPr>
                <w:rFonts w:ascii="Georgia" w:hAnsi="Georgia" w:cs="Georgia"/>
                <w:color w:val="000000"/>
              </w:rPr>
              <w:t>.06.</w:t>
            </w:r>
            <w:r w:rsidR="00F27A35" w:rsidRPr="008A5255">
              <w:rPr>
                <w:rFonts w:ascii="Georgia" w:hAnsi="Georgia" w:cs="Georgia"/>
                <w:color w:val="000000"/>
              </w:rPr>
              <w:t>2002</w:t>
            </w:r>
            <w:r w:rsidRPr="008A5255">
              <w:rPr>
                <w:rFonts w:ascii="Georgia" w:hAnsi="Georgia" w:cs="Georgia"/>
                <w:color w:val="000000"/>
              </w:rPr>
              <w:t xml:space="preserve"> in </w:t>
            </w:r>
            <w:r w:rsidR="00F27A35" w:rsidRPr="008A5255">
              <w:rPr>
                <w:rFonts w:ascii="Georgia" w:hAnsi="Georgia" w:cs="Georgia"/>
                <w:color w:val="000000"/>
              </w:rPr>
              <w:t>Lüdenscheid</w:t>
            </w:r>
          </w:p>
        </w:tc>
        <w:tc>
          <w:tcPr>
            <w:tcW w:w="1843" w:type="dxa"/>
            <w:vAlign w:val="bottom"/>
          </w:tcPr>
          <w:p w14:paraId="6FC3E8E1" w14:textId="77777777" w:rsidR="007966F0" w:rsidRPr="008A5255" w:rsidRDefault="007966F0" w:rsidP="00E33F3C">
            <w:pPr>
              <w:rPr>
                <w:rFonts w:ascii="Georgia" w:hAnsi="Georgia"/>
              </w:rPr>
            </w:pPr>
          </w:p>
        </w:tc>
      </w:tr>
      <w:tr w:rsidR="002508C2" w:rsidRPr="008A5255" w14:paraId="0FCADE56" w14:textId="77777777" w:rsidTr="00FC4081">
        <w:trPr>
          <w:trHeight w:val="567"/>
        </w:trPr>
        <w:tc>
          <w:tcPr>
            <w:tcW w:w="10348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7777777" w:rsidR="002508C2" w:rsidRPr="008A5255" w:rsidRDefault="002508C2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0A7B07" w:rsidRPr="008A5255" w14:paraId="49CDFB0A" w14:textId="77777777" w:rsidTr="00FC4081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748FC17C" w14:textId="064B5DA1" w:rsidR="000A7B07" w:rsidRPr="008A5255" w:rsidRDefault="002F6118" w:rsidP="00E33F3C">
            <w:pPr>
              <w:rPr>
                <w:rFonts w:ascii="Georgia" w:hAnsi="Georgia"/>
                <w:sz w:val="23"/>
                <w:szCs w:val="23"/>
              </w:rPr>
            </w:pPr>
            <w:r w:rsidRPr="008A5255">
              <w:rPr>
                <w:rFonts w:ascii="Georgia" w:hAnsi="Georgia"/>
                <w:sz w:val="23"/>
                <w:szCs w:val="23"/>
              </w:rPr>
              <w:t xml:space="preserve">04/2021 – heute </w:t>
            </w:r>
          </w:p>
        </w:tc>
        <w:tc>
          <w:tcPr>
            <w:tcW w:w="6378" w:type="dxa"/>
            <w:gridSpan w:val="2"/>
            <w:vAlign w:val="bottom"/>
          </w:tcPr>
          <w:p w14:paraId="49FEB4DF" w14:textId="6C9FF459" w:rsidR="000A7B07" w:rsidRPr="008A5255" w:rsidRDefault="0077791F" w:rsidP="00E33F3C">
            <w:pPr>
              <w:rPr>
                <w:rFonts w:ascii="Georgia" w:hAnsi="Georgia"/>
                <w:b/>
                <w:smallCaps/>
                <w:sz w:val="28"/>
              </w:rPr>
            </w:pPr>
            <w:r w:rsidRPr="008A5255">
              <w:rPr>
                <w:rFonts w:ascii="Georgia" w:hAnsi="Georgia"/>
                <w:b/>
                <w:smallCaps/>
                <w:sz w:val="28"/>
              </w:rPr>
              <w:t>U</w:t>
            </w:r>
            <w:r w:rsidR="000A7B07" w:rsidRPr="008A5255">
              <w:rPr>
                <w:rFonts w:ascii="Georgia" w:hAnsi="Georgia"/>
                <w:b/>
                <w:smallCaps/>
                <w:sz w:val="28"/>
              </w:rPr>
              <w:t xml:space="preserve">niversität zu </w:t>
            </w:r>
            <w:r w:rsidRPr="008A5255">
              <w:rPr>
                <w:rFonts w:ascii="Georgia" w:hAnsi="Georgia"/>
                <w:b/>
                <w:smallCaps/>
                <w:sz w:val="28"/>
              </w:rPr>
              <w:t>K</w:t>
            </w:r>
            <w:r w:rsidR="000A7B07" w:rsidRPr="008A5255">
              <w:rPr>
                <w:rFonts w:ascii="Georgia" w:hAnsi="Georgia"/>
                <w:b/>
                <w:smallCaps/>
                <w:sz w:val="28"/>
              </w:rPr>
              <w:t>öln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4B6DAE8B" w14:textId="54272A82" w:rsidR="000A7B07" w:rsidRPr="008A5255" w:rsidRDefault="0077791F" w:rsidP="00E33F3C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8A5255">
              <w:rPr>
                <w:rFonts w:ascii="Georgia" w:hAnsi="Georgia"/>
                <w:i/>
                <w:smallCaps/>
                <w:sz w:val="28"/>
                <w:szCs w:val="28"/>
              </w:rPr>
              <w:t>K</w:t>
            </w:r>
            <w:r w:rsidR="002F6118" w:rsidRPr="008A5255">
              <w:rPr>
                <w:rFonts w:ascii="Georgia" w:hAnsi="Georgia"/>
                <w:i/>
                <w:smallCaps/>
                <w:sz w:val="28"/>
                <w:szCs w:val="28"/>
              </w:rPr>
              <w:t>öln</w:t>
            </w:r>
          </w:p>
        </w:tc>
      </w:tr>
      <w:tr w:rsidR="002F6118" w:rsidRPr="008A5255" w14:paraId="60B1797C" w14:textId="77777777" w:rsidTr="007E16DC">
        <w:trPr>
          <w:trHeight w:val="20"/>
        </w:trPr>
        <w:tc>
          <w:tcPr>
            <w:tcW w:w="2127" w:type="dxa"/>
            <w:vAlign w:val="bottom"/>
          </w:tcPr>
          <w:p w14:paraId="21B5B160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6378" w:type="dxa"/>
            <w:gridSpan w:val="2"/>
            <w:vAlign w:val="bottom"/>
          </w:tcPr>
          <w:p w14:paraId="526278A1" w14:textId="3084D664" w:rsidR="002F6118" w:rsidRPr="008A5255" w:rsidRDefault="002F6118" w:rsidP="00E33F3C">
            <w:pPr>
              <w:rPr>
                <w:rFonts w:ascii="Georgia" w:hAnsi="Georgia"/>
                <w:b/>
                <w:smallCaps/>
                <w:sz w:val="28"/>
              </w:rPr>
            </w:pPr>
            <w:r w:rsidRPr="008A5255">
              <w:rPr>
                <w:rFonts w:ascii="Georgia" w:hAnsi="Georgia"/>
              </w:rPr>
              <w:t>B.Sc. in Betriebswirtschaftslehre</w:t>
            </w:r>
            <w:r w:rsidR="0042052E" w:rsidRPr="008A5255">
              <w:rPr>
                <w:rFonts w:ascii="Georgia" w:hAnsi="Georgia"/>
              </w:rPr>
              <w:t xml:space="preserve"> (Noten noch ausstehend)</w:t>
            </w:r>
            <w:r w:rsidRPr="008A5255">
              <w:rPr>
                <w:rFonts w:ascii="Georgia" w:hAnsi="Georgia"/>
              </w:rPr>
              <w:t xml:space="preserve"> </w:t>
            </w:r>
          </w:p>
        </w:tc>
        <w:tc>
          <w:tcPr>
            <w:tcW w:w="1843" w:type="dxa"/>
            <w:vAlign w:val="bottom"/>
          </w:tcPr>
          <w:p w14:paraId="26BAA0A4" w14:textId="77777777" w:rsidR="002F6118" w:rsidRPr="00ED2715" w:rsidRDefault="002F6118" w:rsidP="00E33F3C">
            <w:pPr>
              <w:rPr>
                <w:rFonts w:ascii="Georgia" w:hAnsi="Georgia"/>
                <w:i/>
                <w:smallCaps/>
                <w:sz w:val="20"/>
                <w:szCs w:val="20"/>
              </w:rPr>
            </w:pPr>
          </w:p>
        </w:tc>
      </w:tr>
      <w:tr w:rsidR="002F6118" w:rsidRPr="008A5255" w14:paraId="2F4DD8CC" w14:textId="77777777" w:rsidTr="00A508EA">
        <w:trPr>
          <w:trHeight w:val="20"/>
        </w:trPr>
        <w:tc>
          <w:tcPr>
            <w:tcW w:w="2127" w:type="dxa"/>
            <w:vAlign w:val="bottom"/>
          </w:tcPr>
          <w:p w14:paraId="21A3D854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6378" w:type="dxa"/>
            <w:gridSpan w:val="2"/>
            <w:vAlign w:val="bottom"/>
          </w:tcPr>
          <w:p w14:paraId="597A8336" w14:textId="77777777" w:rsidR="002F6118" w:rsidRPr="006452D1" w:rsidRDefault="00AD4230" w:rsidP="00E33F3C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/>
                <w:i/>
                <w:iCs/>
              </w:rPr>
              <w:t>Bisherige Fächer:</w:t>
            </w:r>
          </w:p>
          <w:p w14:paraId="25AECD4F" w14:textId="774E82A0" w:rsidR="00AD4230" w:rsidRPr="008A5255" w:rsidRDefault="00AD4230" w:rsidP="00E33F3C">
            <w:pPr>
              <w:pStyle w:val="Listenabsatz"/>
              <w:ind w:left="768"/>
              <w:rPr>
                <w:rFonts w:ascii="Georgia" w:hAnsi="Georgia"/>
              </w:rPr>
            </w:pPr>
            <w:r w:rsidRPr="006452D1">
              <w:rPr>
                <w:rFonts w:ascii="Georgia" w:hAnsi="Georgia"/>
                <w:i/>
                <w:iCs/>
              </w:rPr>
              <w:t>Statistik, Mathematische Methoden, Bürgerliches Vermögensrecht und Wirtschaftsrecht, Rechnungswesen, Wirtschaftsinformatik</w:t>
            </w:r>
          </w:p>
        </w:tc>
        <w:tc>
          <w:tcPr>
            <w:tcW w:w="1843" w:type="dxa"/>
            <w:vAlign w:val="bottom"/>
          </w:tcPr>
          <w:p w14:paraId="3E070B6B" w14:textId="77777777" w:rsidR="002F6118" w:rsidRPr="008A5255" w:rsidRDefault="002F6118" w:rsidP="00E33F3C">
            <w:pPr>
              <w:rPr>
                <w:rFonts w:ascii="Georgia" w:hAnsi="Georgia"/>
                <w:i/>
                <w:smallCaps/>
                <w:sz w:val="28"/>
                <w:szCs w:val="28"/>
              </w:rPr>
            </w:pPr>
          </w:p>
        </w:tc>
      </w:tr>
      <w:tr w:rsidR="008A5255" w:rsidRPr="008A5255" w14:paraId="7D1DEBF7" w14:textId="77777777" w:rsidTr="00A508EA">
        <w:trPr>
          <w:cantSplit/>
          <w:trHeight w:hRule="exact" w:val="340"/>
        </w:trPr>
        <w:tc>
          <w:tcPr>
            <w:tcW w:w="2127" w:type="dxa"/>
            <w:vAlign w:val="bottom"/>
          </w:tcPr>
          <w:p w14:paraId="74C0312D" w14:textId="1E8CD9FF" w:rsidR="002F6118" w:rsidRPr="008A5255" w:rsidRDefault="00ED2715" w:rsidP="00E33F3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</w:t>
            </w:r>
            <w:r w:rsidR="00FC4081">
              <w:rPr>
                <w:rFonts w:ascii="Georgia" w:hAnsi="Georgia"/>
              </w:rPr>
              <w:t>8/2012 – 06/2020</w:t>
            </w:r>
          </w:p>
        </w:tc>
        <w:tc>
          <w:tcPr>
            <w:tcW w:w="6378" w:type="dxa"/>
            <w:gridSpan w:val="2"/>
            <w:vAlign w:val="bottom"/>
          </w:tcPr>
          <w:p w14:paraId="0C2B846F" w14:textId="48A731B9" w:rsidR="002F6118" w:rsidRPr="008A5255" w:rsidRDefault="002F6118" w:rsidP="00E33F3C">
            <w:pPr>
              <w:rPr>
                <w:rFonts w:ascii="Georgia" w:hAnsi="Georgia"/>
                <w:b/>
                <w:smallCaps/>
                <w:sz w:val="24"/>
              </w:rPr>
            </w:pPr>
            <w:r w:rsidRPr="008A5255">
              <w:rPr>
                <w:rFonts w:ascii="Georgia" w:hAnsi="Georgia"/>
                <w:b/>
                <w:smallCaps/>
                <w:sz w:val="28"/>
              </w:rPr>
              <w:t xml:space="preserve">Bergstadt </w:t>
            </w:r>
            <w:r w:rsidR="0077791F" w:rsidRPr="008A5255">
              <w:rPr>
                <w:rFonts w:ascii="Georgia" w:hAnsi="Georgia"/>
                <w:b/>
                <w:smallCaps/>
                <w:sz w:val="28"/>
              </w:rPr>
              <w:t>G</w:t>
            </w:r>
            <w:r w:rsidRPr="008A5255">
              <w:rPr>
                <w:rFonts w:ascii="Georgia" w:hAnsi="Georgia"/>
                <w:b/>
                <w:smallCaps/>
                <w:sz w:val="28"/>
              </w:rPr>
              <w:t>ymnasium</w:t>
            </w:r>
          </w:p>
        </w:tc>
        <w:tc>
          <w:tcPr>
            <w:tcW w:w="1843" w:type="dxa"/>
            <w:vAlign w:val="bottom"/>
          </w:tcPr>
          <w:p w14:paraId="7C845E2D" w14:textId="69798457" w:rsidR="002F6118" w:rsidRPr="008A5255" w:rsidRDefault="0077791F" w:rsidP="00E33F3C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8A5255">
              <w:rPr>
                <w:rFonts w:ascii="Georgia" w:hAnsi="Georgia"/>
                <w:i/>
                <w:smallCaps/>
                <w:sz w:val="28"/>
                <w:szCs w:val="28"/>
              </w:rPr>
              <w:t>L</w:t>
            </w:r>
            <w:r w:rsidR="002F6118" w:rsidRPr="008A5255">
              <w:rPr>
                <w:rFonts w:ascii="Georgia" w:hAnsi="Georgia"/>
                <w:i/>
                <w:smallCaps/>
                <w:sz w:val="28"/>
                <w:szCs w:val="28"/>
              </w:rPr>
              <w:t>üdenscheid</w:t>
            </w:r>
          </w:p>
        </w:tc>
      </w:tr>
      <w:tr w:rsidR="002F6118" w:rsidRPr="008A5255" w14:paraId="61E5D482" w14:textId="77777777" w:rsidTr="00ED2715">
        <w:trPr>
          <w:trHeight w:val="170"/>
        </w:trPr>
        <w:tc>
          <w:tcPr>
            <w:tcW w:w="2127" w:type="dxa"/>
            <w:vAlign w:val="bottom"/>
          </w:tcPr>
          <w:p w14:paraId="7FF25A3D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419A9228" w14:textId="12CBCCE1" w:rsidR="002F6118" w:rsidRPr="008A5255" w:rsidRDefault="002F6118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Allgemeine Hochschulreife (Note: 1,5)</w:t>
            </w:r>
          </w:p>
        </w:tc>
      </w:tr>
      <w:tr w:rsidR="002F6118" w:rsidRPr="008A5255" w14:paraId="7EABE9F1" w14:textId="77777777" w:rsidTr="007E16DC">
        <w:trPr>
          <w:trHeight w:val="397"/>
        </w:trPr>
        <w:tc>
          <w:tcPr>
            <w:tcW w:w="2127" w:type="dxa"/>
            <w:vAlign w:val="bottom"/>
          </w:tcPr>
          <w:p w14:paraId="4916601C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7A71E6B0" w14:textId="4D848821" w:rsidR="002F6118" w:rsidRPr="006452D1" w:rsidRDefault="002F6118" w:rsidP="00E33F3C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/>
                <w:i/>
                <w:iCs/>
              </w:rPr>
              <w:t>Schwerpunktfächer: Lateinisch (15 Punkte), Biologie (10 Punkte), Deutsch (15 Punkte), Sozialwissenschaften (11 Punkte)</w:t>
            </w:r>
          </w:p>
        </w:tc>
      </w:tr>
      <w:tr w:rsidR="002F6118" w:rsidRPr="008A5255" w14:paraId="3A2665B3" w14:textId="77777777" w:rsidTr="00FC4081">
        <w:trPr>
          <w:trHeight w:val="567"/>
        </w:trPr>
        <w:tc>
          <w:tcPr>
            <w:tcW w:w="10348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77777777" w:rsidR="002F6118" w:rsidRPr="008A5255" w:rsidRDefault="002F6118" w:rsidP="00E33F3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2F6118" w:rsidRPr="008A5255" w14:paraId="127C64E2" w14:textId="77777777" w:rsidTr="00FC4081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6E186548" w14:textId="149FC9AB" w:rsidR="002F6118" w:rsidRPr="008A5255" w:rsidRDefault="0016691C" w:rsidP="00E33F3C">
            <w:pPr>
              <w:rPr>
                <w:rFonts w:ascii="Georgia" w:hAnsi="Georgia"/>
                <w:sz w:val="23"/>
                <w:szCs w:val="23"/>
              </w:rPr>
            </w:pP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01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/201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8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 xml:space="preserve"> – 0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2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/201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8</w:t>
            </w:r>
          </w:p>
        </w:tc>
        <w:tc>
          <w:tcPr>
            <w:tcW w:w="6378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09F08870" w:rsidR="002F6118" w:rsidRPr="008A5255" w:rsidRDefault="0016691C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  <w:b/>
                <w:smallCaps/>
                <w:sz w:val="28"/>
              </w:rPr>
              <w:t xml:space="preserve">Sportklinik </w:t>
            </w:r>
            <w:r w:rsidR="0077791F" w:rsidRPr="008A5255">
              <w:rPr>
                <w:rFonts w:ascii="Georgia" w:hAnsi="Georgia"/>
                <w:b/>
                <w:smallCaps/>
                <w:sz w:val="28"/>
              </w:rPr>
              <w:t>H</w:t>
            </w:r>
            <w:r w:rsidRPr="008A5255">
              <w:rPr>
                <w:rFonts w:ascii="Georgia" w:hAnsi="Georgia"/>
                <w:b/>
                <w:smallCaps/>
                <w:sz w:val="28"/>
              </w:rPr>
              <w:t>ellersen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4820196E" w14:textId="4ED944B3" w:rsidR="002F6118" w:rsidRPr="008A5255" w:rsidRDefault="0077791F" w:rsidP="00E33F3C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8A5255">
              <w:rPr>
                <w:rFonts w:ascii="Georgia" w:hAnsi="Georgia"/>
                <w:i/>
                <w:smallCaps/>
                <w:sz w:val="28"/>
              </w:rPr>
              <w:t>L</w:t>
            </w:r>
            <w:r w:rsidR="00594824" w:rsidRPr="008A5255">
              <w:rPr>
                <w:rFonts w:ascii="Georgia" w:hAnsi="Georgia"/>
                <w:i/>
                <w:smallCaps/>
                <w:sz w:val="28"/>
              </w:rPr>
              <w:t>üdenscheid</w:t>
            </w:r>
          </w:p>
        </w:tc>
      </w:tr>
      <w:tr w:rsidR="002F6118" w:rsidRPr="008A5255" w14:paraId="335D84E9" w14:textId="77777777" w:rsidTr="007E16DC">
        <w:trPr>
          <w:trHeight w:val="113"/>
        </w:trPr>
        <w:tc>
          <w:tcPr>
            <w:tcW w:w="2127" w:type="dxa"/>
            <w:vAlign w:val="bottom"/>
          </w:tcPr>
          <w:p w14:paraId="4936F65C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0475B997" w14:textId="6848C6C9" w:rsidR="002F6118" w:rsidRPr="008A5255" w:rsidRDefault="006452D1" w:rsidP="00E33F3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Schülerpraktikum</w:t>
            </w:r>
            <w:r w:rsidR="002F6118" w:rsidRPr="008A5255">
              <w:rPr>
                <w:rFonts w:ascii="Georgia" w:hAnsi="Georgia"/>
              </w:rPr>
              <w:t xml:space="preserve"> im Bereich </w:t>
            </w:r>
            <w:r>
              <w:rPr>
                <w:rFonts w:ascii="Georgia" w:hAnsi="Georgia"/>
              </w:rPr>
              <w:t xml:space="preserve">der </w:t>
            </w:r>
            <w:r w:rsidR="002F6118" w:rsidRPr="008A5255">
              <w:rPr>
                <w:rFonts w:ascii="Georgia" w:hAnsi="Georgia"/>
              </w:rPr>
              <w:t>P</w:t>
            </w:r>
            <w:r w:rsidR="0016691C" w:rsidRPr="008A5255">
              <w:rPr>
                <w:rFonts w:ascii="Georgia" w:hAnsi="Georgia"/>
              </w:rPr>
              <w:t>flege</w:t>
            </w:r>
          </w:p>
        </w:tc>
      </w:tr>
      <w:tr w:rsidR="002F6118" w:rsidRPr="008A5255" w14:paraId="54C3D64C" w14:textId="77777777" w:rsidTr="007E16DC">
        <w:trPr>
          <w:trHeight w:val="113"/>
        </w:trPr>
        <w:tc>
          <w:tcPr>
            <w:tcW w:w="2127" w:type="dxa"/>
            <w:vAlign w:val="bottom"/>
          </w:tcPr>
          <w:p w14:paraId="25C0BB2F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6DD9BA0F" w14:textId="21D86D89" w:rsidR="002F6118" w:rsidRPr="008A5255" w:rsidRDefault="002F6118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i/>
                <w:iCs/>
                <w:color w:val="000000"/>
              </w:rPr>
              <w:t xml:space="preserve">Betreuung von </w:t>
            </w:r>
            <w:r w:rsidR="0016691C" w:rsidRPr="008A5255">
              <w:rPr>
                <w:rFonts w:ascii="Georgia" w:hAnsi="Georgia" w:cs="Georgia"/>
                <w:i/>
                <w:iCs/>
                <w:color w:val="000000"/>
              </w:rPr>
              <w:t>Patienten bei gesundheitlichen Beschwerden und Notlagen</w:t>
            </w:r>
          </w:p>
        </w:tc>
      </w:tr>
      <w:tr w:rsidR="002F6118" w:rsidRPr="008A5255" w14:paraId="5178A3D0" w14:textId="77777777" w:rsidTr="00E33F3C">
        <w:trPr>
          <w:trHeight w:val="227"/>
        </w:trPr>
        <w:tc>
          <w:tcPr>
            <w:tcW w:w="2127" w:type="dxa"/>
            <w:vAlign w:val="bottom"/>
          </w:tcPr>
          <w:p w14:paraId="02858F79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58DDD671" w14:textId="5731B7C5" w:rsidR="002F6118" w:rsidRPr="008A5255" w:rsidRDefault="001D5904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8A5255">
              <w:rPr>
                <w:rFonts w:ascii="Georgia" w:hAnsi="Georgia" w:cs="Georgia"/>
                <w:i/>
                <w:iCs/>
                <w:color w:val="000000"/>
              </w:rPr>
              <w:t>Überprüfung des täglichen physischen und psychischen Zustands der Patienten</w:t>
            </w:r>
          </w:p>
        </w:tc>
      </w:tr>
      <w:tr w:rsidR="002F6118" w:rsidRPr="008A5255" w14:paraId="18D4508F" w14:textId="77777777" w:rsidTr="00E33F3C">
        <w:trPr>
          <w:trHeight w:val="510"/>
        </w:trPr>
        <w:tc>
          <w:tcPr>
            <w:tcW w:w="2127" w:type="dxa"/>
            <w:vAlign w:val="bottom"/>
          </w:tcPr>
          <w:p w14:paraId="42566EA9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08E01D65" w14:textId="0B5EBE2C" w:rsidR="002F6118" w:rsidRPr="008A5255" w:rsidRDefault="001D5904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8A5255">
              <w:rPr>
                <w:rFonts w:ascii="Georgia" w:hAnsi="Georgia"/>
                <w:i/>
              </w:rPr>
              <w:t>Versorgung der Patienten mit Nahrung und sonstigen essenziellen Gegenständen, z.B. Verbänden etc.</w:t>
            </w:r>
          </w:p>
        </w:tc>
      </w:tr>
      <w:tr w:rsidR="002F6118" w:rsidRPr="008A5255" w14:paraId="5905F916" w14:textId="77777777" w:rsidTr="00FC4081">
        <w:trPr>
          <w:trHeight w:val="567"/>
        </w:trPr>
        <w:tc>
          <w:tcPr>
            <w:tcW w:w="10348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77777777" w:rsidR="002F6118" w:rsidRPr="008A5255" w:rsidRDefault="002F6118" w:rsidP="00E33F3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2F6118" w:rsidRPr="008A5255" w14:paraId="2479FE1D" w14:textId="77777777" w:rsidTr="00FC4081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5531A253" w14:textId="71BAE36C" w:rsidR="002F6118" w:rsidRPr="008A5255" w:rsidRDefault="00EE4825" w:rsidP="00E33F3C">
            <w:pPr>
              <w:rPr>
                <w:rFonts w:ascii="Georgia" w:hAnsi="Georgia"/>
                <w:sz w:val="23"/>
                <w:szCs w:val="23"/>
              </w:rPr>
            </w:pP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09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/201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7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 xml:space="preserve"> – </w:t>
            </w:r>
            <w:r w:rsidRPr="008A5255">
              <w:rPr>
                <w:rFonts w:ascii="Georgia" w:hAnsi="Georgia" w:cs="Georgia"/>
                <w:color w:val="000000"/>
                <w:sz w:val="23"/>
                <w:szCs w:val="23"/>
              </w:rPr>
              <w:t>07/2018</w:t>
            </w:r>
            <w:r w:rsidR="002F6118" w:rsidRPr="008A5255">
              <w:rPr>
                <w:rFonts w:ascii="Georgia" w:hAnsi="Georgia" w:cs="Georgia"/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6378" w:type="dxa"/>
            <w:gridSpan w:val="2"/>
            <w:tcBorders>
              <w:top w:val="single" w:sz="4" w:space="0" w:color="auto"/>
            </w:tcBorders>
            <w:vAlign w:val="bottom"/>
          </w:tcPr>
          <w:p w14:paraId="6C2D221E" w14:textId="511A2B5E" w:rsidR="002F6118" w:rsidRPr="008A5255" w:rsidRDefault="00BE100F" w:rsidP="00E33F3C">
            <w:pPr>
              <w:rPr>
                <w:rFonts w:ascii="Georgia" w:hAnsi="Georgia"/>
                <w:sz w:val="28"/>
              </w:rPr>
            </w:pPr>
            <w:r w:rsidRPr="008A5255">
              <w:rPr>
                <w:rFonts w:ascii="Georgia" w:hAnsi="Georgia"/>
                <w:b/>
                <w:smallCaps/>
                <w:sz w:val="28"/>
              </w:rPr>
              <w:t>Bergstadt Gymnasium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bottom"/>
          </w:tcPr>
          <w:p w14:paraId="1A82BC2E" w14:textId="07E263BF" w:rsidR="002F6118" w:rsidRPr="008A5255" w:rsidRDefault="00BE100F" w:rsidP="00E33F3C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 w:rsidRPr="008A5255">
              <w:rPr>
                <w:rFonts w:ascii="Georgia" w:hAnsi="Georgia"/>
                <w:i/>
                <w:smallCaps/>
                <w:sz w:val="28"/>
              </w:rPr>
              <w:t>Lüdenscheid</w:t>
            </w:r>
          </w:p>
        </w:tc>
      </w:tr>
      <w:tr w:rsidR="002F6118" w:rsidRPr="008A5255" w14:paraId="060CDF6F" w14:textId="77777777" w:rsidTr="007E16DC">
        <w:trPr>
          <w:trHeight w:val="113"/>
        </w:trPr>
        <w:tc>
          <w:tcPr>
            <w:tcW w:w="2127" w:type="dxa"/>
            <w:vAlign w:val="bottom"/>
          </w:tcPr>
          <w:p w14:paraId="77166A5C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0F8896C6" w14:textId="0035FB59" w:rsidR="002F6118" w:rsidRPr="008A5255" w:rsidRDefault="00BE100F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color w:val="000000"/>
              </w:rPr>
              <w:t>Helfer beim Pausensport</w:t>
            </w:r>
          </w:p>
        </w:tc>
      </w:tr>
      <w:tr w:rsidR="002F6118" w:rsidRPr="008A5255" w14:paraId="372B441B" w14:textId="77777777" w:rsidTr="007E16DC">
        <w:trPr>
          <w:trHeight w:val="170"/>
        </w:trPr>
        <w:tc>
          <w:tcPr>
            <w:tcW w:w="2127" w:type="dxa"/>
            <w:vAlign w:val="bottom"/>
          </w:tcPr>
          <w:p w14:paraId="36E44CF6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6F695693" w14:textId="5DD9EEA4" w:rsidR="002F6118" w:rsidRPr="006452D1" w:rsidRDefault="00BE100F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/>
                <w:i/>
                <w:iCs/>
              </w:rPr>
              <w:t>Beaufsichtigung jüngerer SchülerInnen bei ihren Pausenaktivitäten</w:t>
            </w:r>
          </w:p>
        </w:tc>
      </w:tr>
      <w:tr w:rsidR="002F6118" w:rsidRPr="008A5255" w14:paraId="0777D577" w14:textId="77777777" w:rsidTr="00E33F3C">
        <w:tc>
          <w:tcPr>
            <w:tcW w:w="2127" w:type="dxa"/>
            <w:vAlign w:val="bottom"/>
          </w:tcPr>
          <w:p w14:paraId="11E09FA5" w14:textId="77777777" w:rsidR="002F6118" w:rsidRPr="008A5255" w:rsidRDefault="002F6118" w:rsidP="00E33F3C">
            <w:pPr>
              <w:rPr>
                <w:rFonts w:ascii="Georgia" w:hAnsi="Georgia"/>
              </w:rPr>
            </w:pPr>
          </w:p>
        </w:tc>
        <w:tc>
          <w:tcPr>
            <w:tcW w:w="8221" w:type="dxa"/>
            <w:gridSpan w:val="3"/>
            <w:vAlign w:val="bottom"/>
          </w:tcPr>
          <w:p w14:paraId="2E3F36D4" w14:textId="77777777" w:rsidR="002F6118" w:rsidRPr="006452D1" w:rsidRDefault="00BE100F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 w:cs="Georgia"/>
                <w:i/>
                <w:iCs/>
                <w:color w:val="000000"/>
              </w:rPr>
              <w:t>Organisation und Beschaffung neuer Utensilien für Pausenaktivitäten</w:t>
            </w:r>
          </w:p>
          <w:p w14:paraId="71593CA1" w14:textId="0B751109" w:rsidR="00BE100F" w:rsidRPr="006452D1" w:rsidRDefault="00BE100F" w:rsidP="00E33F3C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  <w:iCs/>
              </w:rPr>
            </w:pPr>
            <w:r w:rsidRPr="006452D1">
              <w:rPr>
                <w:rFonts w:ascii="Georgia" w:hAnsi="Georgia" w:cs="Georgia"/>
                <w:i/>
                <w:iCs/>
                <w:color w:val="000000"/>
              </w:rPr>
              <w:t xml:space="preserve">Übermittlung von </w:t>
            </w:r>
            <w:r w:rsidR="00EE4825" w:rsidRPr="006452D1">
              <w:rPr>
                <w:rFonts w:ascii="Georgia" w:hAnsi="Georgia" w:cs="Georgia"/>
                <w:i/>
                <w:iCs/>
                <w:color w:val="000000"/>
              </w:rPr>
              <w:t>Beschwerden und Problemen der SchülerInnen an die zuständigen Lehrkräfte</w:t>
            </w:r>
          </w:p>
        </w:tc>
      </w:tr>
      <w:tr w:rsidR="002F6118" w:rsidRPr="008A5255" w14:paraId="482569A2" w14:textId="77777777" w:rsidTr="00FC4081">
        <w:trPr>
          <w:trHeight w:val="567"/>
        </w:trPr>
        <w:tc>
          <w:tcPr>
            <w:tcW w:w="10348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77777777" w:rsidR="002F6118" w:rsidRPr="008A5255" w:rsidRDefault="002F6118" w:rsidP="00E33F3C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8A5255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2F6118" w:rsidRPr="008A5255" w14:paraId="2B257790" w14:textId="77777777" w:rsidTr="007E16DC">
        <w:trPr>
          <w:trHeight w:val="283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220C69DC" w:rsidR="002F6118" w:rsidRPr="008A5255" w:rsidRDefault="002F6118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Sprachkenntnisse:</w:t>
            </w:r>
          </w:p>
        </w:tc>
        <w:tc>
          <w:tcPr>
            <w:tcW w:w="8221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3DEFE294" w:rsidR="002F6118" w:rsidRPr="008A5255" w:rsidRDefault="002F6118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 w:cs="Georgia"/>
                <w:color w:val="000000"/>
              </w:rPr>
              <w:t xml:space="preserve">Deutsch </w:t>
            </w:r>
            <w:r w:rsidRPr="00E8704A">
              <w:rPr>
                <w:rFonts w:ascii="Georgia" w:hAnsi="Georgia" w:cs="Georgia"/>
                <w:i/>
                <w:iCs/>
                <w:color w:val="000000"/>
              </w:rPr>
              <w:t>(Muttersprache)</w:t>
            </w:r>
            <w:r w:rsidRPr="008A5255">
              <w:rPr>
                <w:rFonts w:ascii="Georgia" w:hAnsi="Georgia" w:cs="Georgia"/>
                <w:color w:val="000000"/>
              </w:rPr>
              <w:t xml:space="preserve">, Englisch </w:t>
            </w:r>
            <w:r w:rsidRPr="00E8704A">
              <w:rPr>
                <w:rFonts w:ascii="Georgia" w:hAnsi="Georgia" w:cs="Georgia"/>
                <w:i/>
                <w:iCs/>
                <w:color w:val="000000"/>
              </w:rPr>
              <w:t>(fließend)</w:t>
            </w:r>
            <w:r w:rsidRPr="008A5255">
              <w:rPr>
                <w:rFonts w:ascii="Georgia" w:hAnsi="Georgia" w:cs="Georgia"/>
                <w:color w:val="000000"/>
              </w:rPr>
              <w:t xml:space="preserve">, </w:t>
            </w:r>
            <w:r w:rsidR="001D5904" w:rsidRPr="008A5255">
              <w:rPr>
                <w:rFonts w:ascii="Georgia" w:hAnsi="Georgia" w:cs="Georgia"/>
                <w:color w:val="000000"/>
              </w:rPr>
              <w:t xml:space="preserve">Griechisch </w:t>
            </w:r>
            <w:r w:rsidR="001D5904" w:rsidRPr="00E8704A">
              <w:rPr>
                <w:rFonts w:ascii="Georgia" w:hAnsi="Georgia" w:cs="Georgia"/>
                <w:i/>
                <w:iCs/>
                <w:color w:val="000000"/>
              </w:rPr>
              <w:t>(fließend)</w:t>
            </w:r>
          </w:p>
        </w:tc>
      </w:tr>
      <w:tr w:rsidR="002F6118" w:rsidRPr="008A5255" w14:paraId="70CB01B0" w14:textId="77777777" w:rsidTr="00E33F3C">
        <w:trPr>
          <w:trHeight w:val="907"/>
        </w:trPr>
        <w:tc>
          <w:tcPr>
            <w:tcW w:w="2127" w:type="dxa"/>
            <w:vAlign w:val="bottom"/>
          </w:tcPr>
          <w:p w14:paraId="04F58216" w14:textId="778623D7" w:rsidR="002F6118" w:rsidRPr="008A5255" w:rsidRDefault="002F6118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 xml:space="preserve">Interessen: </w:t>
            </w:r>
            <w:r w:rsidRPr="008A5255">
              <w:rPr>
                <w:rFonts w:ascii="Georgia" w:hAnsi="Georgia"/>
              </w:rPr>
              <w:br/>
            </w:r>
            <w:r w:rsidRPr="008A5255">
              <w:rPr>
                <w:rFonts w:ascii="Georgia" w:hAnsi="Georgia"/>
              </w:rPr>
              <w:br/>
            </w:r>
          </w:p>
        </w:tc>
        <w:tc>
          <w:tcPr>
            <w:tcW w:w="8221" w:type="dxa"/>
            <w:gridSpan w:val="3"/>
            <w:vAlign w:val="bottom"/>
          </w:tcPr>
          <w:p w14:paraId="36028FA5" w14:textId="1C93DAFD" w:rsidR="002F6118" w:rsidRPr="008A5255" w:rsidRDefault="0077791F" w:rsidP="00E33F3C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8A5255">
              <w:rPr>
                <w:rFonts w:ascii="Georgia" w:hAnsi="Georgia" w:cs="Georgia"/>
                <w:color w:val="000000"/>
              </w:rPr>
              <w:t xml:space="preserve">Lesen </w:t>
            </w:r>
            <w:r w:rsidRPr="00E8704A">
              <w:rPr>
                <w:rFonts w:ascii="Georgia" w:hAnsi="Georgia" w:cs="Georgia"/>
                <w:i/>
                <w:iCs/>
                <w:color w:val="000000"/>
              </w:rPr>
              <w:t>(2019 pro Woche ein Buch zu Persönlichkeitsentwicklung gelesen)</w:t>
            </w:r>
            <w:r w:rsidR="006452D1">
              <w:rPr>
                <w:rFonts w:ascii="Georgia" w:hAnsi="Georgia" w:cs="Georgia"/>
                <w:color w:val="000000"/>
              </w:rPr>
              <w:t xml:space="preserve">, </w:t>
            </w:r>
            <w:r w:rsidR="00ED2715">
              <w:rPr>
                <w:rFonts w:ascii="Georgia" w:hAnsi="Georgia" w:cs="Georgia"/>
                <w:color w:val="000000"/>
              </w:rPr>
              <w:br/>
            </w:r>
            <w:r w:rsidR="006452D1">
              <w:rPr>
                <w:rFonts w:ascii="Georgia" w:hAnsi="Georgia" w:cs="Georgia"/>
                <w:color w:val="000000"/>
              </w:rPr>
              <w:t xml:space="preserve">Fußball </w:t>
            </w:r>
            <w:r w:rsidR="006452D1" w:rsidRPr="00E8704A">
              <w:rPr>
                <w:rFonts w:ascii="Georgia" w:hAnsi="Georgia" w:cs="Georgia"/>
                <w:i/>
                <w:iCs/>
                <w:color w:val="000000"/>
              </w:rPr>
              <w:t>(vier Jahre im Verein gespielt)</w:t>
            </w:r>
            <w:r w:rsidR="006452D1">
              <w:rPr>
                <w:rFonts w:ascii="Georgia" w:hAnsi="Georgia" w:cs="Georgia"/>
                <w:color w:val="000000"/>
              </w:rPr>
              <w:t xml:space="preserve">, </w:t>
            </w:r>
            <w:r w:rsidR="00A508EA">
              <w:rPr>
                <w:rFonts w:ascii="Georgia" w:hAnsi="Georgia" w:cs="Georgia"/>
                <w:color w:val="000000"/>
              </w:rPr>
              <w:t>Basketball, Kraft</w:t>
            </w:r>
            <w:r w:rsidR="00F17F39">
              <w:rPr>
                <w:rFonts w:ascii="Georgia" w:hAnsi="Georgia" w:cs="Georgia"/>
                <w:color w:val="000000"/>
              </w:rPr>
              <w:t>sport</w:t>
            </w:r>
          </w:p>
          <w:p w14:paraId="598C2742" w14:textId="11C2A69D" w:rsidR="002F6118" w:rsidRPr="008A5255" w:rsidRDefault="002F6118" w:rsidP="00E33F3C">
            <w:pPr>
              <w:rPr>
                <w:rFonts w:ascii="Georgia" w:hAnsi="Georgia"/>
              </w:rPr>
            </w:pPr>
          </w:p>
        </w:tc>
      </w:tr>
      <w:tr w:rsidR="002F6118" w:rsidRPr="008A5255" w14:paraId="7F47F9D1" w14:textId="77777777" w:rsidTr="00E33F3C">
        <w:trPr>
          <w:trHeight w:val="964"/>
        </w:trPr>
        <w:tc>
          <w:tcPr>
            <w:tcW w:w="10348" w:type="dxa"/>
            <w:gridSpan w:val="4"/>
            <w:vAlign w:val="bottom"/>
          </w:tcPr>
          <w:p w14:paraId="370CC0AA" w14:textId="2F422686" w:rsidR="002F6118" w:rsidRPr="008A5255" w:rsidRDefault="0077791F" w:rsidP="00E33F3C">
            <w:pPr>
              <w:rPr>
                <w:rFonts w:ascii="Georgia" w:hAnsi="Georgia"/>
              </w:rPr>
            </w:pPr>
            <w:r w:rsidRPr="008A5255">
              <w:rPr>
                <w:rFonts w:ascii="Georgia" w:hAnsi="Georgia"/>
              </w:rPr>
              <w:t>Köln</w:t>
            </w:r>
            <w:r w:rsidR="002F6118" w:rsidRPr="008A5255">
              <w:rPr>
                <w:rFonts w:ascii="Georgia" w:hAnsi="Georgia"/>
              </w:rPr>
              <w:t>, 1</w:t>
            </w:r>
            <w:r w:rsidRPr="008A5255">
              <w:rPr>
                <w:rFonts w:ascii="Georgia" w:hAnsi="Georgia"/>
              </w:rPr>
              <w:t>7.08.2021</w:t>
            </w:r>
          </w:p>
        </w:tc>
      </w:tr>
    </w:tbl>
    <w:p w14:paraId="0747D2BF" w14:textId="127B5D0E" w:rsidR="00723643" w:rsidRDefault="00403515">
      <w:r w:rsidRPr="008A5255">
        <w:rPr>
          <w:rFonts w:ascii="Georgia" w:hAnsi="Georgia"/>
          <w:noProof/>
          <w:sz w:val="24"/>
          <w:lang w:eastAsia="de-DE"/>
        </w:rPr>
        <w:drawing>
          <wp:anchor distT="0" distB="0" distL="114300" distR="114300" simplePos="0" relativeHeight="251660288" behindDoc="0" locked="0" layoutInCell="1" allowOverlap="1" wp14:anchorId="696C9AC3" wp14:editId="0BF87418">
            <wp:simplePos x="0" y="0"/>
            <wp:positionH relativeFrom="column">
              <wp:posOffset>8709025</wp:posOffset>
            </wp:positionH>
            <wp:positionV relativeFrom="paragraph">
              <wp:posOffset>-7157085</wp:posOffset>
            </wp:positionV>
            <wp:extent cx="1097280" cy="1165225"/>
            <wp:effectExtent l="0" t="0" r="762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uer Kopf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1470F"/>
    <w:multiLevelType w:val="hybridMultilevel"/>
    <w:tmpl w:val="7E2A9C7C"/>
    <w:lvl w:ilvl="0" w:tplc="0407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90D18"/>
    <w:rsid w:val="000A1FDA"/>
    <w:rsid w:val="000A7B07"/>
    <w:rsid w:val="00162A5A"/>
    <w:rsid w:val="0016691C"/>
    <w:rsid w:val="001D4DCD"/>
    <w:rsid w:val="001D5904"/>
    <w:rsid w:val="002508C2"/>
    <w:rsid w:val="00282DB0"/>
    <w:rsid w:val="002D4516"/>
    <w:rsid w:val="002F6118"/>
    <w:rsid w:val="00314B7A"/>
    <w:rsid w:val="00372F7B"/>
    <w:rsid w:val="003D6705"/>
    <w:rsid w:val="00403515"/>
    <w:rsid w:val="0042052E"/>
    <w:rsid w:val="00443668"/>
    <w:rsid w:val="004A54BA"/>
    <w:rsid w:val="00507EA7"/>
    <w:rsid w:val="00594824"/>
    <w:rsid w:val="00632D5A"/>
    <w:rsid w:val="006452D1"/>
    <w:rsid w:val="00693E09"/>
    <w:rsid w:val="006B7F78"/>
    <w:rsid w:val="00723643"/>
    <w:rsid w:val="00733DA1"/>
    <w:rsid w:val="00763DCE"/>
    <w:rsid w:val="0077791F"/>
    <w:rsid w:val="00785254"/>
    <w:rsid w:val="007966F0"/>
    <w:rsid w:val="007C6A3C"/>
    <w:rsid w:val="007E16DC"/>
    <w:rsid w:val="00814F18"/>
    <w:rsid w:val="008A5255"/>
    <w:rsid w:val="008B0FC0"/>
    <w:rsid w:val="00A508EA"/>
    <w:rsid w:val="00A62A2F"/>
    <w:rsid w:val="00AB2A5A"/>
    <w:rsid w:val="00AD4230"/>
    <w:rsid w:val="00B359DB"/>
    <w:rsid w:val="00B5178D"/>
    <w:rsid w:val="00B90595"/>
    <w:rsid w:val="00BD640A"/>
    <w:rsid w:val="00BE100F"/>
    <w:rsid w:val="00C018E4"/>
    <w:rsid w:val="00C066FA"/>
    <w:rsid w:val="00C75905"/>
    <w:rsid w:val="00C812AB"/>
    <w:rsid w:val="00CF31EE"/>
    <w:rsid w:val="00D10083"/>
    <w:rsid w:val="00E33F3C"/>
    <w:rsid w:val="00E431ED"/>
    <w:rsid w:val="00E64FF5"/>
    <w:rsid w:val="00E8704A"/>
    <w:rsid w:val="00EB5816"/>
    <w:rsid w:val="00ED2715"/>
    <w:rsid w:val="00EE4825"/>
    <w:rsid w:val="00F11BEF"/>
    <w:rsid w:val="00F17F39"/>
    <w:rsid w:val="00F258E7"/>
    <w:rsid w:val="00F27A35"/>
    <w:rsid w:val="00F80053"/>
    <w:rsid w:val="00FA02C7"/>
    <w:rsid w:val="00FC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Christos Dimoschakis</cp:lastModifiedBy>
  <cp:revision>2</cp:revision>
  <dcterms:created xsi:type="dcterms:W3CDTF">2021-08-19T19:13:00Z</dcterms:created>
  <dcterms:modified xsi:type="dcterms:W3CDTF">2021-08-19T19:13:00Z</dcterms:modified>
</cp:coreProperties>
</file>