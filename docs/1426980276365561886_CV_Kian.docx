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105"/>
        <w:gridCol w:w="147"/>
        <w:gridCol w:w="567"/>
        <w:gridCol w:w="1560"/>
        <w:gridCol w:w="567"/>
        <w:gridCol w:w="283"/>
        <w:gridCol w:w="1536"/>
        <w:gridCol w:w="23"/>
      </w:tblGrid>
      <w:tr w:rsidR="00E55D90" w:rsidRPr="00F44F5F" w14:paraId="487AC9CE" w14:textId="77777777" w:rsidTr="00184BE6">
        <w:trPr>
          <w:trHeight w:val="283"/>
        </w:trPr>
        <w:tc>
          <w:tcPr>
            <w:tcW w:w="10206" w:type="dxa"/>
            <w:gridSpan w:val="9"/>
            <w:vAlign w:val="bottom"/>
          </w:tcPr>
          <w:p w14:paraId="0CBC6997" w14:textId="4E50D217" w:rsidR="00E55D90" w:rsidRPr="00F44F5F" w:rsidRDefault="00244C8C" w:rsidP="00083A70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Kian Adham</w:t>
            </w:r>
          </w:p>
          <w:p w14:paraId="2D363F9A" w14:textId="472B32DE" w:rsidR="00F44F5F" w:rsidRPr="00F44F5F" w:rsidRDefault="00244C8C" w:rsidP="00083A7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Krottenbachstraße 3A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1190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Wien</w:t>
            </w:r>
            <w:r w:rsidR="00054AC3">
              <w:rPr>
                <w:rFonts w:ascii="Times New Roman" w:hAnsi="Times New Roman" w:cs="Times New Roman"/>
                <w:bCs/>
                <w:sz w:val="20"/>
                <w:szCs w:val="20"/>
              </w:rPr>
              <w:t>, Österreich</w:t>
            </w:r>
          </w:p>
          <w:p w14:paraId="135895E2" w14:textId="1D3DA7B7" w:rsidR="00F44F5F" w:rsidRPr="00F44F5F" w:rsidRDefault="00244C8C" w:rsidP="00083A7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kianadham@gmail.com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43 650 2811866</w:t>
            </w:r>
          </w:p>
        </w:tc>
      </w:tr>
      <w:tr w:rsidR="002508C2" w:rsidRPr="00F44F5F" w14:paraId="0FCADE56" w14:textId="77777777" w:rsidTr="00083A70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726FA7" w:rsidRDefault="00F44F5F" w:rsidP="00837AB8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726FA7">
              <w:rPr>
                <w:rFonts w:ascii="Times New Roman" w:hAnsi="Times New Roman" w:cs="Times New Roman"/>
                <w:smallCaps w:val="0"/>
                <w:sz w:val="28"/>
              </w:rPr>
              <w:t>SCHULE &amp; STUDIUM</w:t>
            </w:r>
          </w:p>
        </w:tc>
      </w:tr>
      <w:tr w:rsidR="00D1492F" w:rsidRPr="00F44F5F" w14:paraId="7D1DEBF7" w14:textId="77777777" w:rsidTr="00184BE6">
        <w:trPr>
          <w:trHeight w:val="340"/>
        </w:trPr>
        <w:tc>
          <w:tcPr>
            <w:tcW w:w="6237" w:type="dxa"/>
            <w:gridSpan w:val="4"/>
            <w:tcBorders>
              <w:top w:val="single" w:sz="4" w:space="0" w:color="auto"/>
            </w:tcBorders>
            <w:vAlign w:val="bottom"/>
          </w:tcPr>
          <w:p w14:paraId="0C2B846F" w14:textId="3F6D6A62" w:rsidR="00D1492F" w:rsidRPr="00F44F5F" w:rsidRDefault="00244C8C" w:rsidP="00837AB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ESCP Bu</w:t>
            </w:r>
            <w:r w:rsidR="002C2297">
              <w:rPr>
                <w:rFonts w:ascii="Times New Roman" w:hAnsi="Times New Roman" w:cs="Times New Roman"/>
                <w:b/>
                <w:sz w:val="21"/>
                <w:szCs w:val="21"/>
              </w:rPr>
              <w:t>siness School</w:t>
            </w:r>
          </w:p>
        </w:tc>
        <w:tc>
          <w:tcPr>
            <w:tcW w:w="3969" w:type="dxa"/>
            <w:gridSpan w:val="5"/>
            <w:tcBorders>
              <w:top w:val="single" w:sz="4" w:space="0" w:color="auto"/>
            </w:tcBorders>
            <w:vAlign w:val="bottom"/>
          </w:tcPr>
          <w:p w14:paraId="7C845E2D" w14:textId="0319C4B2" w:rsidR="00D1492F" w:rsidRPr="00F44F5F" w:rsidRDefault="002C2297" w:rsidP="00837AB8">
            <w:pPr>
              <w:pStyle w:val="Or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B5983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Berlin, Paris, 3</w:t>
            </w:r>
            <w:r w:rsidR="00FF7917" w:rsidRPr="008B5983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.</w:t>
            </w:r>
            <w:r w:rsidRPr="008B5983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 xml:space="preserve"> Jahr voraussichtlich Londo</w:t>
            </w:r>
            <w:r w:rsidR="00B17D95" w:rsidRPr="008B5983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n</w:t>
            </w:r>
          </w:p>
        </w:tc>
      </w:tr>
      <w:tr w:rsidR="00D1492F" w:rsidRPr="00F44F5F" w14:paraId="61E5D482" w14:textId="77777777" w:rsidTr="00184BE6">
        <w:trPr>
          <w:trHeight w:val="20"/>
        </w:trPr>
        <w:tc>
          <w:tcPr>
            <w:tcW w:w="5523" w:type="dxa"/>
            <w:gridSpan w:val="2"/>
            <w:vAlign w:val="bottom"/>
          </w:tcPr>
          <w:p w14:paraId="11CB9A0F" w14:textId="453CAC9F" w:rsidR="00D1492F" w:rsidRPr="00F44F5F" w:rsidRDefault="00D1492F" w:rsidP="00837AB8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B.Sc. in</w:t>
            </w:r>
            <w:r w:rsidR="002C229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Managemen</w:t>
            </w:r>
            <w:r w:rsidR="00232B6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</w:t>
            </w:r>
          </w:p>
        </w:tc>
        <w:tc>
          <w:tcPr>
            <w:tcW w:w="4683" w:type="dxa"/>
            <w:gridSpan w:val="7"/>
            <w:vAlign w:val="bottom"/>
          </w:tcPr>
          <w:p w14:paraId="419A9228" w14:textId="721C5A5A" w:rsidR="00D1492F" w:rsidRPr="008B5983" w:rsidRDefault="00363D0A" w:rsidP="00837AB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="00D1492F"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09/20</w:t>
            </w:r>
            <w:r w:rsidR="002C2297"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25</w:t>
            </w:r>
            <w:r w:rsidR="00232B6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heute</w:t>
            </w:r>
            <w:r w:rsidR="00726FA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 </w:t>
            </w:r>
          </w:p>
        </w:tc>
      </w:tr>
      <w:tr w:rsidR="00AE4ED3" w:rsidRPr="00F44F5F" w14:paraId="6B19CF91" w14:textId="77777777" w:rsidTr="00184BE6">
        <w:trPr>
          <w:trHeight w:val="340"/>
        </w:trPr>
        <w:tc>
          <w:tcPr>
            <w:tcW w:w="5670" w:type="dxa"/>
            <w:gridSpan w:val="3"/>
            <w:vAlign w:val="bottom"/>
          </w:tcPr>
          <w:p w14:paraId="54F7169D" w14:textId="4C51A215" w:rsidR="00AE4ED3" w:rsidRPr="00F44F5F" w:rsidRDefault="00AE4ED3" w:rsidP="00837AB8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F44F5F">
              <w:rPr>
                <w:rFonts w:ascii="Times New Roman" w:hAnsi="Times New Roman" w:cs="Times New Roman"/>
                <w:b/>
                <w:sz w:val="21"/>
                <w:szCs w:val="21"/>
              </w:rPr>
              <w:t>Gymnasium M</w:t>
            </w:r>
            <w:r w:rsidR="002C2297">
              <w:rPr>
                <w:rFonts w:ascii="Times New Roman" w:hAnsi="Times New Roman" w:cs="Times New Roman"/>
                <w:b/>
                <w:sz w:val="21"/>
                <w:szCs w:val="21"/>
              </w:rPr>
              <w:t>aria Regina</w:t>
            </w:r>
          </w:p>
        </w:tc>
        <w:tc>
          <w:tcPr>
            <w:tcW w:w="4536" w:type="dxa"/>
            <w:gridSpan w:val="6"/>
            <w:vAlign w:val="bottom"/>
          </w:tcPr>
          <w:p w14:paraId="262B6DA3" w14:textId="7AC04799" w:rsidR="00AE4ED3" w:rsidRPr="008B5983" w:rsidRDefault="00396BCB" w:rsidP="00837AB8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8B5983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Wien</w:t>
            </w:r>
          </w:p>
        </w:tc>
      </w:tr>
      <w:tr w:rsidR="00AE4ED3" w:rsidRPr="00F44F5F" w14:paraId="263521E3" w14:textId="77777777" w:rsidTr="00184BE6">
        <w:trPr>
          <w:trHeight w:val="20"/>
        </w:trPr>
        <w:tc>
          <w:tcPr>
            <w:tcW w:w="5670" w:type="dxa"/>
            <w:gridSpan w:val="3"/>
            <w:vAlign w:val="bottom"/>
          </w:tcPr>
          <w:p w14:paraId="36282A3A" w14:textId="46F304FB" w:rsidR="00AE4ED3" w:rsidRPr="002C2297" w:rsidRDefault="002C2297" w:rsidP="00837AB8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2C229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Österreichisches Reifeprüfungszeugnis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(</w:t>
            </w:r>
            <w:r w:rsidRPr="002C229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Notendurchschnitt: 1,7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)</w:t>
            </w:r>
          </w:p>
        </w:tc>
        <w:tc>
          <w:tcPr>
            <w:tcW w:w="4536" w:type="dxa"/>
            <w:gridSpan w:val="6"/>
            <w:vAlign w:val="bottom"/>
          </w:tcPr>
          <w:p w14:paraId="3DE8C75D" w14:textId="68B72053" w:rsidR="00AE4ED3" w:rsidRPr="00F44F5F" w:rsidRDefault="00AE4ED3" w:rsidP="00837AB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Cs w:val="0"/>
                <w:sz w:val="20"/>
                <w:szCs w:val="20"/>
              </w:rPr>
            </w:pPr>
            <w:r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09/20</w:t>
            </w:r>
            <w:r w:rsidR="009D209A"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19</w:t>
            </w:r>
            <w:r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06/20</w:t>
            </w:r>
            <w:r w:rsidR="00396BCB"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</w:p>
        </w:tc>
      </w:tr>
      <w:tr w:rsidR="00AE4ED3" w:rsidRPr="00F44F5F" w14:paraId="27601A10" w14:textId="77777777" w:rsidTr="00184BE6">
        <w:trPr>
          <w:trHeight w:val="20"/>
        </w:trPr>
        <w:tc>
          <w:tcPr>
            <w:tcW w:w="10206" w:type="dxa"/>
            <w:gridSpan w:val="9"/>
            <w:vAlign w:val="bottom"/>
          </w:tcPr>
          <w:p w14:paraId="7F3258F2" w14:textId="1E1625B6" w:rsidR="00726FA7" w:rsidRPr="00837AB8" w:rsidRDefault="00396BCB" w:rsidP="00837AB8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837AB8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Vorwissenschaftliche Arbeit</w:t>
            </w:r>
            <w:r w:rsidR="00FF7917" w:rsidRPr="00837AB8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(</w:t>
            </w:r>
            <w:r w:rsidR="00FF7917" w:rsidRPr="00083A70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VWA</w:t>
            </w:r>
            <w:r w:rsidR="00FF7917" w:rsidRPr="00837AB8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)</w:t>
            </w:r>
            <w:r w:rsidRPr="00837AB8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: </w:t>
            </w:r>
            <w:r w:rsidR="006D58A2" w:rsidRPr="00837AB8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„</w:t>
            </w:r>
            <w:r w:rsidRPr="00083A70">
              <w:rPr>
                <w:rFonts w:ascii="Times New Roman" w:hAnsi="Times New Roman" w:cs="Times New Roman"/>
                <w:sz w:val="20"/>
                <w:szCs w:val="20"/>
              </w:rPr>
              <w:t>Die Auswirkungen der Subprime-Krise 2008 auf die Finanzmärkte:</w:t>
            </w:r>
          </w:p>
          <w:p w14:paraId="6ECF7248" w14:textId="296EC885" w:rsidR="002C2297" w:rsidRPr="00837AB8" w:rsidRDefault="00726FA7" w:rsidP="00837AB8">
            <w:pPr>
              <w:pStyle w:val="Listenabsatz"/>
              <w:rPr>
                <w:lang w:val="de-AT"/>
              </w:rPr>
            </w:pPr>
            <w:r w:rsidRPr="00083A70"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 w:rsidR="00396BCB" w:rsidRPr="00083A70">
              <w:rPr>
                <w:rFonts w:ascii="Times New Roman" w:hAnsi="Times New Roman" w:cs="Times New Roman"/>
                <w:sz w:val="20"/>
                <w:szCs w:val="20"/>
              </w:rPr>
              <w:t>ine Analyse der Ursachen, Konsequenzen und Lehren</w:t>
            </w:r>
            <w:r w:rsidR="006D58A2" w:rsidRPr="00837AB8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“</w:t>
            </w:r>
            <w:r w:rsidR="00396BCB" w:rsidRPr="00837AB8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– Summa </w:t>
            </w:r>
            <w:r w:rsidR="00C5638B" w:rsidRPr="00837AB8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c</w:t>
            </w:r>
            <w:r w:rsidR="00396BCB" w:rsidRPr="00837AB8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um Laude</w:t>
            </w:r>
          </w:p>
        </w:tc>
      </w:tr>
      <w:tr w:rsidR="00E55D90" w:rsidRPr="00F44F5F" w14:paraId="3A2665B3" w14:textId="77777777" w:rsidTr="00083A70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76BA94C8" w:rsidR="00E55D90" w:rsidRPr="00083A70" w:rsidRDefault="00873EF7" w:rsidP="00837AB8">
            <w:pPr>
              <w:pStyle w:val="BERSCHRIFT"/>
              <w:rPr>
                <w:rFonts w:ascii="Times New Roman" w:hAnsi="Times New Roman" w:cs="Times New Roman"/>
                <w:caps/>
                <w:smallCaps w:val="0"/>
                <w:sz w:val="28"/>
              </w:rPr>
            </w:pPr>
            <w:r w:rsidRPr="00083A70">
              <w:rPr>
                <w:rFonts w:ascii="Times New Roman" w:hAnsi="Times New Roman" w:cs="Times New Roman"/>
                <w:caps/>
                <w:smallCaps w:val="0"/>
                <w:sz w:val="28"/>
              </w:rPr>
              <w:t>Sportliche Leistungen</w:t>
            </w:r>
          </w:p>
        </w:tc>
      </w:tr>
      <w:tr w:rsidR="00873EF7" w:rsidRPr="008B5983" w14:paraId="70E64EAD" w14:textId="77777777" w:rsidTr="00184BE6">
        <w:trPr>
          <w:trHeight w:val="340"/>
        </w:trPr>
        <w:tc>
          <w:tcPr>
            <w:tcW w:w="8647" w:type="dxa"/>
            <w:gridSpan w:val="7"/>
            <w:tcBorders>
              <w:top w:val="single" w:sz="4" w:space="0" w:color="auto"/>
            </w:tcBorders>
            <w:vAlign w:val="bottom"/>
          </w:tcPr>
          <w:p w14:paraId="38B31C2B" w14:textId="33295F81" w:rsidR="00873EF7" w:rsidRPr="00083A70" w:rsidRDefault="00873EF7" w:rsidP="00837AB8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083A70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Sportverein Union Döbling</w:t>
            </w:r>
            <w:r w:rsidR="00837AB8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 </w:t>
            </w:r>
            <w:r w:rsidRPr="00083A70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/</w:t>
            </w:r>
            <w:r w:rsidR="00837AB8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 </w:t>
            </w:r>
            <w:r w:rsidRPr="00083A70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Vienna United</w:t>
            </w:r>
          </w:p>
        </w:tc>
        <w:tc>
          <w:tcPr>
            <w:tcW w:w="1559" w:type="dxa"/>
            <w:gridSpan w:val="2"/>
            <w:vAlign w:val="bottom"/>
          </w:tcPr>
          <w:p w14:paraId="4A4C6C5F" w14:textId="4FDD3C75" w:rsidR="00873EF7" w:rsidRPr="008B5983" w:rsidRDefault="00873EF7" w:rsidP="00837AB8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8B5983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Wien</w:t>
            </w:r>
          </w:p>
        </w:tc>
      </w:tr>
      <w:tr w:rsidR="00873EF7" w:rsidRPr="008B5983" w14:paraId="353BDA9B" w14:textId="77777777" w:rsidTr="00184BE6">
        <w:trPr>
          <w:trHeight w:val="20"/>
        </w:trPr>
        <w:tc>
          <w:tcPr>
            <w:tcW w:w="8647" w:type="dxa"/>
            <w:gridSpan w:val="7"/>
            <w:vAlign w:val="bottom"/>
          </w:tcPr>
          <w:p w14:paraId="32C1B0A5" w14:textId="00A4D400" w:rsidR="00873EF7" w:rsidRPr="00083A70" w:rsidRDefault="00873EF7" w:rsidP="00837AB8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083A7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Basketball-Leistungsspieler beim </w:t>
            </w:r>
            <w:r w:rsidR="00D811D7" w:rsidRPr="00083A7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ö</w:t>
            </w:r>
            <w:r w:rsidRPr="00083A7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sterreichischen Jugen</w:t>
            </w:r>
            <w:r w:rsidR="006D58A2" w:rsidRPr="00083A7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</w:t>
            </w:r>
            <w:r w:rsidRPr="00083A7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verein Union Döbling</w:t>
            </w:r>
            <w:r w:rsidR="00837AB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Pr="00083A7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/</w:t>
            </w:r>
            <w:r w:rsidR="00837AB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Pr="00083A7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Vienna United</w:t>
            </w:r>
          </w:p>
        </w:tc>
        <w:tc>
          <w:tcPr>
            <w:tcW w:w="1559" w:type="dxa"/>
            <w:gridSpan w:val="2"/>
            <w:vAlign w:val="bottom"/>
          </w:tcPr>
          <w:p w14:paraId="4BA287AD" w14:textId="5C84FA18" w:rsidR="00873EF7" w:rsidRPr="00873EF7" w:rsidRDefault="00873EF7" w:rsidP="00837AB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</w:t>
            </w:r>
            <w:r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4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/202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</w:p>
        </w:tc>
      </w:tr>
      <w:tr w:rsidR="00B46DF3" w:rsidRPr="008B5983" w14:paraId="333EBDBB" w14:textId="77777777" w:rsidTr="000C460E">
        <w:trPr>
          <w:trHeight w:val="20"/>
        </w:trPr>
        <w:tc>
          <w:tcPr>
            <w:tcW w:w="10183" w:type="dxa"/>
            <w:gridSpan w:val="8"/>
            <w:vAlign w:val="bottom"/>
          </w:tcPr>
          <w:p w14:paraId="66E433EC" w14:textId="77777777" w:rsidR="00B46DF3" w:rsidRPr="00396BCB" w:rsidRDefault="00B46DF3" w:rsidP="00B46DF3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Spieler der U10 – U19; Position: Guard</w:t>
            </w:r>
          </w:p>
          <w:p w14:paraId="5BA8D739" w14:textId="77777777" w:rsidR="00B46DF3" w:rsidRPr="00185F01" w:rsidRDefault="00B46DF3" w:rsidP="00B46DF3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Teilnahme an diversen nationalen und internationalen Turnieren </w:t>
            </w:r>
          </w:p>
          <w:p w14:paraId="302930A8" w14:textId="0A5D914B" w:rsidR="00B46DF3" w:rsidRDefault="00B46DF3" w:rsidP="00B46DF3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85F0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Erfolge: U16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– Österreichischer</w:t>
            </w:r>
            <w:r w:rsidRPr="00185F0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Meister (</w:t>
            </w:r>
            <w:r w:rsidRPr="00E7587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Saison 2018/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20</w:t>
            </w:r>
            <w:r w:rsidRPr="00E7587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19</w:t>
            </w:r>
            <w:r w:rsidRPr="00185F0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); U16 –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Wiener</w:t>
            </w:r>
            <w:r w:rsidRPr="00185F0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Meister (</w:t>
            </w:r>
            <w:r w:rsidRPr="00B46DF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Saison 2018/2019</w:t>
            </w:r>
            <w:r w:rsidRPr="00185F0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);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</w:p>
          <w:p w14:paraId="68DD1F22" w14:textId="77777777" w:rsidR="00B46DF3" w:rsidRDefault="00B46DF3" w:rsidP="00B46DF3">
            <w:pPr>
              <w:pStyle w:val="Bullets"/>
              <w:numPr>
                <w:ilvl w:val="0"/>
                <w:numId w:val="0"/>
              </w:numPr>
              <w:ind w:left="714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85F0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U16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– </w:t>
            </w:r>
            <w:r w:rsidRPr="00185F0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Vize‑Meister beim internationalen Osterturnier Wien 2019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Pr="00B46DF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(Gegner u. a.: Eintracht Frankfurt); </w:t>
            </w:r>
          </w:p>
          <w:p w14:paraId="3FCE30E9" w14:textId="51634865" w:rsidR="00B46DF3" w:rsidRPr="00B46DF3" w:rsidRDefault="00B46DF3" w:rsidP="00083A70">
            <w:pPr>
              <w:pStyle w:val="Bullets"/>
              <w:numPr>
                <w:ilvl w:val="0"/>
                <w:numId w:val="0"/>
              </w:numPr>
              <w:ind w:left="714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B46DF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U13 – Wiener‑Cup-Vize‑Meister</w:t>
            </w:r>
          </w:p>
        </w:tc>
        <w:tc>
          <w:tcPr>
            <w:tcW w:w="23" w:type="dxa"/>
            <w:tcBorders>
              <w:top w:val="single" w:sz="4" w:space="0" w:color="auto"/>
              <w:left w:val="nil"/>
            </w:tcBorders>
          </w:tcPr>
          <w:p w14:paraId="64372978" w14:textId="77777777" w:rsidR="00B46DF3" w:rsidRPr="008B5983" w:rsidRDefault="00B46DF3" w:rsidP="00837AB8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</w:p>
        </w:tc>
      </w:tr>
      <w:tr w:rsidR="00873EF7" w:rsidRPr="008B5983" w14:paraId="5C9F4571" w14:textId="77777777" w:rsidTr="00083A70">
        <w:trPr>
          <w:trHeight w:val="510"/>
        </w:trPr>
        <w:tc>
          <w:tcPr>
            <w:tcW w:w="10206" w:type="dxa"/>
            <w:gridSpan w:val="9"/>
            <w:vAlign w:val="bottom"/>
          </w:tcPr>
          <w:p w14:paraId="608154CE" w14:textId="00C456EA" w:rsidR="00873EF7" w:rsidRPr="00873EF7" w:rsidRDefault="00873EF7" w:rsidP="00837AB8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8B5983" w14:paraId="127C64E2" w14:textId="77777777" w:rsidTr="00184BE6">
        <w:trPr>
          <w:trHeight w:val="340"/>
        </w:trPr>
        <w:tc>
          <w:tcPr>
            <w:tcW w:w="8647" w:type="dxa"/>
            <w:gridSpan w:val="7"/>
            <w:tcBorders>
              <w:top w:val="single" w:sz="4" w:space="0" w:color="auto"/>
            </w:tcBorders>
            <w:vAlign w:val="bottom"/>
          </w:tcPr>
          <w:p w14:paraId="38F27285" w14:textId="734C0D21" w:rsidR="00E55D90" w:rsidRPr="00396BCB" w:rsidRDefault="00396BCB" w:rsidP="00837AB8">
            <w:pPr>
              <w:rPr>
                <w:rFonts w:ascii="Times New Roman" w:hAnsi="Times New Roman" w:cs="Times New Roman"/>
                <w:b/>
                <w:sz w:val="21"/>
                <w:szCs w:val="21"/>
                <w:lang w:val="de-AT"/>
              </w:rPr>
            </w:pPr>
            <w:r w:rsidRPr="00396BCB">
              <w:rPr>
                <w:rFonts w:ascii="Times New Roman" w:hAnsi="Times New Roman" w:cs="Times New Roman"/>
                <w:b/>
                <w:sz w:val="21"/>
                <w:szCs w:val="21"/>
                <w:lang w:val="de-AT"/>
              </w:rPr>
              <w:t>Johanniter Unfall-Hilfe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</w:tcBorders>
            <w:vAlign w:val="bottom"/>
          </w:tcPr>
          <w:p w14:paraId="4820196E" w14:textId="73171DA0" w:rsidR="00E55D90" w:rsidRPr="008B5983" w:rsidRDefault="00396BCB" w:rsidP="00837AB8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8B5983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Wien</w:t>
            </w:r>
          </w:p>
        </w:tc>
      </w:tr>
      <w:tr w:rsidR="00E55D90" w:rsidRPr="00F44F5F" w14:paraId="335D84E9" w14:textId="77777777" w:rsidTr="00083A70">
        <w:trPr>
          <w:trHeight w:val="20"/>
        </w:trPr>
        <w:tc>
          <w:tcPr>
            <w:tcW w:w="7797" w:type="dxa"/>
            <w:gridSpan w:val="5"/>
            <w:vAlign w:val="bottom"/>
          </w:tcPr>
          <w:p w14:paraId="20B1570F" w14:textId="7318372A" w:rsidR="00E55D90" w:rsidRPr="00F44F5F" w:rsidRDefault="00396BCB" w:rsidP="00837AB8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396BC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Rettungssanitäter im Zivildienst</w:t>
            </w:r>
          </w:p>
        </w:tc>
        <w:tc>
          <w:tcPr>
            <w:tcW w:w="2409" w:type="dxa"/>
            <w:gridSpan w:val="4"/>
            <w:vAlign w:val="bottom"/>
          </w:tcPr>
          <w:p w14:paraId="0475B997" w14:textId="3B14E911" w:rsidR="00E55D90" w:rsidRPr="00F44F5F" w:rsidRDefault="00396BCB" w:rsidP="00837AB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873EF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="00E55D90"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  <w:r w:rsidR="00E55D90"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04</w:t>
            </w:r>
            <w:r w:rsidR="00E55D90"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</w:t>
            </w:r>
            <w:r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025</w:t>
            </w:r>
          </w:p>
        </w:tc>
      </w:tr>
      <w:tr w:rsidR="00E55D90" w:rsidRPr="00F44F5F" w14:paraId="54C3D64C" w14:textId="77777777" w:rsidTr="00184BE6">
        <w:trPr>
          <w:trHeight w:val="20"/>
        </w:trPr>
        <w:tc>
          <w:tcPr>
            <w:tcW w:w="10206" w:type="dxa"/>
            <w:gridSpan w:val="9"/>
            <w:vAlign w:val="bottom"/>
          </w:tcPr>
          <w:p w14:paraId="06F7F08C" w14:textId="77777777" w:rsidR="00396BCB" w:rsidRPr="00396BCB" w:rsidRDefault="00396BCB" w:rsidP="00837AB8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396B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Versorgung von Patient:innen in Notfällen und Durchführung von Erste-Hilfe-Maßnahmen</w:t>
            </w:r>
          </w:p>
          <w:p w14:paraId="2DB5AE15" w14:textId="0CE38DEE" w:rsidR="00396BCB" w:rsidRPr="00396BCB" w:rsidRDefault="00396BCB" w:rsidP="00837AB8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396B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Mitarbeit bei der Stabilisierung und </w:t>
            </w:r>
            <w:r w:rsidR="003E6A8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beim</w:t>
            </w:r>
            <w:r w:rsidRPr="00396B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Transport von Patient:innen in medizinische Einrichtungen</w:t>
            </w:r>
          </w:p>
          <w:p w14:paraId="253F4853" w14:textId="77777777" w:rsidR="00396BCB" w:rsidRPr="00396BCB" w:rsidRDefault="00396BCB" w:rsidP="00837AB8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396B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Einsatz bei öffentlichen Veranstaltungen zur medizinischen Absicherung</w:t>
            </w:r>
          </w:p>
          <w:p w14:paraId="6051553E" w14:textId="657526A9" w:rsidR="00396BCB" w:rsidRPr="00396BCB" w:rsidRDefault="00396BCB" w:rsidP="00837AB8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396B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Erfahrung in Teamarbeit, Krisensituationen und Kommunikation unter Druc</w:t>
            </w:r>
            <w:r w:rsidR="0005212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k</w:t>
            </w:r>
          </w:p>
          <w:p w14:paraId="6DD9BA0F" w14:textId="6F5AF7C0" w:rsidR="00396BCB" w:rsidRPr="00396BCB" w:rsidRDefault="00396BCB" w:rsidP="00837AB8">
            <w:pPr>
              <w:pStyle w:val="Bullets"/>
              <w:ind w:left="714" w:hanging="357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396B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Dokumentation von Einsätzen und medizinischen Daten</w:t>
            </w:r>
          </w:p>
        </w:tc>
      </w:tr>
      <w:tr w:rsidR="00AE4ED3" w:rsidRPr="00F44F5F" w14:paraId="45404236" w14:textId="77777777" w:rsidTr="00184BE6">
        <w:trPr>
          <w:trHeight w:val="340"/>
        </w:trPr>
        <w:tc>
          <w:tcPr>
            <w:tcW w:w="5523" w:type="dxa"/>
            <w:gridSpan w:val="2"/>
            <w:vAlign w:val="bottom"/>
          </w:tcPr>
          <w:p w14:paraId="3CF978EE" w14:textId="16E1746B" w:rsidR="00AE4ED3" w:rsidRPr="00F44F5F" w:rsidRDefault="00396BCB" w:rsidP="00837AB8">
            <w:pPr>
              <w:pStyle w:val="Ort"/>
              <w:jc w:val="left"/>
              <w:rPr>
                <w:rFonts w:ascii="Times New Roman" w:hAnsi="Times New Roman" w:cs="Times New Roman"/>
                <w:b/>
                <w:i w:val="0"/>
                <w:iCs/>
                <w:sz w:val="21"/>
                <w:szCs w:val="21"/>
              </w:rPr>
            </w:pPr>
            <w:r w:rsidRPr="00185F01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Private Mathematik-Nachhilfe</w:t>
            </w:r>
          </w:p>
        </w:tc>
        <w:tc>
          <w:tcPr>
            <w:tcW w:w="4683" w:type="dxa"/>
            <w:gridSpan w:val="7"/>
            <w:vAlign w:val="bottom"/>
          </w:tcPr>
          <w:p w14:paraId="49A11F72" w14:textId="1512DD30" w:rsidR="00AE4ED3" w:rsidRPr="008B5983" w:rsidRDefault="00396BCB" w:rsidP="00837AB8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8B5983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Wien</w:t>
            </w:r>
          </w:p>
        </w:tc>
      </w:tr>
      <w:tr w:rsidR="00AE4ED3" w:rsidRPr="00F44F5F" w14:paraId="16C6F7AD" w14:textId="77777777" w:rsidTr="00184BE6">
        <w:trPr>
          <w:trHeight w:val="20"/>
        </w:trPr>
        <w:tc>
          <w:tcPr>
            <w:tcW w:w="5523" w:type="dxa"/>
            <w:gridSpan w:val="2"/>
            <w:vAlign w:val="bottom"/>
          </w:tcPr>
          <w:p w14:paraId="5D8760E9" w14:textId="0BD00B79" w:rsidR="00AE4ED3" w:rsidRPr="00AE4ED3" w:rsidRDefault="002426A1" w:rsidP="00837AB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Nachhilfelehrer für Mathematik</w:t>
            </w:r>
          </w:p>
        </w:tc>
        <w:tc>
          <w:tcPr>
            <w:tcW w:w="4683" w:type="dxa"/>
            <w:gridSpan w:val="7"/>
            <w:vAlign w:val="bottom"/>
          </w:tcPr>
          <w:p w14:paraId="2D9DB8CA" w14:textId="3040590A" w:rsidR="00AE4ED3" w:rsidRPr="00F44F5F" w:rsidRDefault="00AE4ED3" w:rsidP="00837AB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2426A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2426A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2426A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06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2426A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</w:p>
        </w:tc>
      </w:tr>
      <w:tr w:rsidR="00AE4ED3" w:rsidRPr="00F44F5F" w14:paraId="7660C4BA" w14:textId="77777777" w:rsidTr="00184BE6">
        <w:trPr>
          <w:trHeight w:val="20"/>
        </w:trPr>
        <w:tc>
          <w:tcPr>
            <w:tcW w:w="10206" w:type="dxa"/>
            <w:gridSpan w:val="9"/>
            <w:vAlign w:val="bottom"/>
          </w:tcPr>
          <w:p w14:paraId="132465C4" w14:textId="47D4B6A4" w:rsidR="00AE4ED3" w:rsidRPr="002426A1" w:rsidRDefault="00DC7669" w:rsidP="00837AB8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DC766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Individuelle Unterstützung von Schüler:innen mit unterschiedlichen Leistungsniveaus</w:t>
            </w:r>
            <w:r w:rsidR="00AE4ED3" w:rsidRPr="002426A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</w:p>
        </w:tc>
      </w:tr>
      <w:tr w:rsidR="00E55D90" w:rsidRPr="00F44F5F" w14:paraId="414B4085" w14:textId="77777777" w:rsidTr="00083A70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4953A3BE" w:rsidR="00E55D90" w:rsidRPr="00F44F5F" w:rsidRDefault="00F44F5F" w:rsidP="00837AB8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726FA7">
              <w:rPr>
                <w:rFonts w:ascii="Times New Roman" w:hAnsi="Times New Roman" w:cs="Times New Roman"/>
                <w:smallCaps w:val="0"/>
                <w:sz w:val="28"/>
              </w:rPr>
              <w:t>EXTRA</w:t>
            </w:r>
            <w:r w:rsidR="00FC54FA">
              <w:rPr>
                <w:rFonts w:ascii="Times New Roman" w:hAnsi="Times New Roman" w:cs="Times New Roman"/>
                <w:smallCaps w:val="0"/>
                <w:sz w:val="28"/>
              </w:rPr>
              <w:t>C</w:t>
            </w:r>
            <w:r w:rsidRPr="00726FA7">
              <w:rPr>
                <w:rFonts w:ascii="Times New Roman" w:hAnsi="Times New Roman" w:cs="Times New Roman"/>
                <w:smallCaps w:val="0"/>
                <w:sz w:val="28"/>
              </w:rPr>
              <w:t>URRICULARES ENGAGEMENT</w:t>
            </w:r>
          </w:p>
        </w:tc>
      </w:tr>
      <w:tr w:rsidR="00E55D90" w:rsidRPr="00F44F5F" w14:paraId="74251178" w14:textId="77777777" w:rsidTr="00184BE6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5CDAD1C2" w:rsidR="00E55D90" w:rsidRPr="00F44F5F" w:rsidRDefault="002426A1" w:rsidP="00837AB8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Gymnasium Maria Regina</w:t>
            </w:r>
          </w:p>
        </w:tc>
        <w:tc>
          <w:tcPr>
            <w:tcW w:w="4683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659ED5FF" w:rsidR="00E55D90" w:rsidRPr="001647AB" w:rsidRDefault="002426A1" w:rsidP="00837AB8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Wien</w:t>
            </w:r>
          </w:p>
        </w:tc>
      </w:tr>
      <w:tr w:rsidR="00E55D90" w:rsidRPr="00F44F5F" w14:paraId="4F59C612" w14:textId="77777777" w:rsidTr="00184BE6">
        <w:trPr>
          <w:trHeight w:val="20"/>
        </w:trPr>
        <w:tc>
          <w:tcPr>
            <w:tcW w:w="6237" w:type="dxa"/>
            <w:gridSpan w:val="4"/>
            <w:vAlign w:val="bottom"/>
          </w:tcPr>
          <w:p w14:paraId="32F07601" w14:textId="5E3E4645" w:rsidR="00E55D90" w:rsidRPr="001647AB" w:rsidRDefault="002426A1" w:rsidP="00837AB8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Klassensprecher</w:t>
            </w:r>
            <w:r w:rsidR="008B598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in der </w:t>
            </w:r>
            <w:r w:rsidR="00837AB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sechsten</w:t>
            </w:r>
            <w:r w:rsidR="008B598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</w:t>
            </w:r>
            <w:r w:rsidR="00726FA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b</w:t>
            </w:r>
            <w:r w:rsidR="008B598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is </w:t>
            </w:r>
            <w:r w:rsidR="00837AB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achten</w:t>
            </w:r>
            <w:r w:rsidR="008B598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</w:t>
            </w:r>
            <w:r w:rsidR="00726FA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Schulstufe</w:t>
            </w:r>
          </w:p>
        </w:tc>
        <w:tc>
          <w:tcPr>
            <w:tcW w:w="3969" w:type="dxa"/>
            <w:gridSpan w:val="5"/>
            <w:vAlign w:val="bottom"/>
          </w:tcPr>
          <w:p w14:paraId="45DD2178" w14:textId="15BA1E9A" w:rsidR="00E55D90" w:rsidRPr="008B5983" w:rsidRDefault="00E55D90" w:rsidP="00837AB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09/20</w:t>
            </w:r>
            <w:r w:rsidR="002426A1"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2426A1" w:rsidRPr="008B598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06/2024</w:t>
            </w:r>
          </w:p>
        </w:tc>
      </w:tr>
      <w:tr w:rsidR="00E55D90" w:rsidRPr="00F44F5F" w14:paraId="02437711" w14:textId="77777777" w:rsidTr="00184BE6">
        <w:trPr>
          <w:trHeight w:val="20"/>
        </w:trPr>
        <w:tc>
          <w:tcPr>
            <w:tcW w:w="10206" w:type="dxa"/>
            <w:gridSpan w:val="9"/>
            <w:vAlign w:val="bottom"/>
          </w:tcPr>
          <w:p w14:paraId="68CFAD97" w14:textId="09086B9A" w:rsidR="00E55D90" w:rsidRPr="002426A1" w:rsidRDefault="002426A1" w:rsidP="00837AB8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2426A1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Vertretung der Klasse, Organisation schulischer Projekte und </w:t>
            </w:r>
            <w:r w:rsidR="00DC7669" w:rsidRPr="00DC7669">
              <w:rPr>
                <w:rFonts w:ascii="Times New Roman" w:hAnsi="Times New Roman" w:cs="Times New Roman"/>
                <w:iCs/>
                <w:sz w:val="20"/>
                <w:szCs w:val="20"/>
              </w:rPr>
              <w:t>Vermittlung zwischen Schüler:innen und</w:t>
            </w:r>
            <w:r w:rsidR="00B46DF3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Lehrkräften</w:t>
            </w:r>
          </w:p>
        </w:tc>
      </w:tr>
      <w:tr w:rsidR="00052123" w:rsidRPr="008B5983" w14:paraId="3B26943D" w14:textId="77777777" w:rsidTr="00083A70">
        <w:trPr>
          <w:trHeight w:val="340"/>
        </w:trPr>
        <w:tc>
          <w:tcPr>
            <w:tcW w:w="7797" w:type="dxa"/>
            <w:gridSpan w:val="5"/>
            <w:vAlign w:val="bottom"/>
          </w:tcPr>
          <w:p w14:paraId="11E538C2" w14:textId="1BC258B1" w:rsidR="00052123" w:rsidRPr="00F44F5F" w:rsidRDefault="00052123" w:rsidP="00837AB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sz w:val="21"/>
                <w:szCs w:val="21"/>
                <w:lang w:val="en-US"/>
              </w:rPr>
              <w:t>Hort Gymnasium Maria Regina</w:t>
            </w:r>
          </w:p>
        </w:tc>
        <w:tc>
          <w:tcPr>
            <w:tcW w:w="2409" w:type="dxa"/>
            <w:gridSpan w:val="4"/>
            <w:vAlign w:val="bottom"/>
          </w:tcPr>
          <w:p w14:paraId="21BF18C9" w14:textId="5947E5B9" w:rsidR="00052123" w:rsidRPr="008B5983" w:rsidRDefault="00052123" w:rsidP="00837AB8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8B5983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Wien</w:t>
            </w:r>
          </w:p>
        </w:tc>
      </w:tr>
      <w:tr w:rsidR="00052123" w:rsidRPr="00F44F5F" w14:paraId="04BFDD79" w14:textId="77777777" w:rsidTr="00184BE6">
        <w:trPr>
          <w:trHeight w:val="20"/>
        </w:trPr>
        <w:tc>
          <w:tcPr>
            <w:tcW w:w="8364" w:type="dxa"/>
            <w:gridSpan w:val="6"/>
            <w:vAlign w:val="bottom"/>
          </w:tcPr>
          <w:p w14:paraId="5D908AF7" w14:textId="2B375223" w:rsidR="00052123" w:rsidRPr="00F44F5F" w:rsidRDefault="00052123" w:rsidP="00837AB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Ehrenamtliche</w:t>
            </w:r>
            <w:r w:rsidR="00054AC3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r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Bet</w:t>
            </w:r>
            <w:r w:rsidR="009438FA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r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eu</w:t>
            </w:r>
            <w:r w:rsidR="00054AC3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er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im Hort</w:t>
            </w:r>
          </w:p>
        </w:tc>
        <w:tc>
          <w:tcPr>
            <w:tcW w:w="1842" w:type="dxa"/>
            <w:gridSpan w:val="3"/>
            <w:vAlign w:val="bottom"/>
          </w:tcPr>
          <w:p w14:paraId="0D2FFB14" w14:textId="36D37D0E" w:rsidR="00052123" w:rsidRPr="00052123" w:rsidRDefault="00052123" w:rsidP="00837AB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05212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05/2023 </w:t>
            </w:r>
          </w:p>
        </w:tc>
      </w:tr>
      <w:tr w:rsidR="00052123" w:rsidRPr="00F44F5F" w14:paraId="66A58453" w14:textId="77777777" w:rsidTr="00184BE6">
        <w:trPr>
          <w:trHeight w:val="20"/>
        </w:trPr>
        <w:tc>
          <w:tcPr>
            <w:tcW w:w="10206" w:type="dxa"/>
            <w:gridSpan w:val="9"/>
            <w:vAlign w:val="bottom"/>
          </w:tcPr>
          <w:p w14:paraId="50B5B9CB" w14:textId="5C00BEC8" w:rsidR="00052123" w:rsidRPr="00052123" w:rsidRDefault="00052123" w:rsidP="00837AB8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05212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Betreuung und Freizeitgestaltung mit Volksschul- und </w:t>
            </w:r>
            <w:r w:rsidR="00700319" w:rsidRPr="0005212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Unterstufenschüler:innen</w:t>
            </w:r>
            <w:r w:rsidRPr="0005212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im Rahmen der </w:t>
            </w:r>
            <w:r w:rsidRPr="00FC54F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„</w:t>
            </w:r>
            <w:r w:rsidRPr="00083A7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Passion Week</w:t>
            </w:r>
            <w:r w:rsidRPr="00FC54F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“</w:t>
            </w:r>
          </w:p>
        </w:tc>
      </w:tr>
      <w:tr w:rsidR="00726FA7" w:rsidRPr="00F44F5F" w14:paraId="482569A2" w14:textId="77777777" w:rsidTr="00083A70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47FC6AED" w:rsidR="00726FA7" w:rsidRPr="001647AB" w:rsidRDefault="00726FA7" w:rsidP="00837AB8">
            <w:pPr>
              <w:pStyle w:val="BERSCHRIFT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 w:rsidRPr="00726FA7">
              <w:rPr>
                <w:rFonts w:ascii="Times New Roman" w:hAnsi="Times New Roman" w:cs="Times New Roman"/>
                <w:smallCaps w:val="0"/>
                <w:sz w:val="28"/>
              </w:rPr>
              <w:t>FÄHIGKEITEN &amp; INTERESSEN</w:t>
            </w:r>
          </w:p>
        </w:tc>
      </w:tr>
      <w:tr w:rsidR="00726FA7" w:rsidRPr="00F44F5F" w14:paraId="2B257790" w14:textId="77777777" w:rsidTr="00083A70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726FA7" w:rsidRPr="001647AB" w:rsidRDefault="00726FA7" w:rsidP="00837A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77E21033" w:rsidR="00726FA7" w:rsidRPr="001647AB" w:rsidRDefault="00726FA7" w:rsidP="00837AB8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837AB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C2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="003E6A8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,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Englisch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C1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="003E6A8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,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Französisch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(B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1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726FA7" w:rsidRPr="004B6D4F" w14:paraId="45706C3F" w14:textId="77777777" w:rsidTr="00083A70">
        <w:trPr>
          <w:trHeight w:val="340"/>
        </w:trPr>
        <w:tc>
          <w:tcPr>
            <w:tcW w:w="1418" w:type="dxa"/>
            <w:vAlign w:val="bottom"/>
          </w:tcPr>
          <w:p w14:paraId="57688BDA" w14:textId="350496FE" w:rsidR="00726FA7" w:rsidRPr="001647AB" w:rsidRDefault="00726FA7" w:rsidP="00837A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8"/>
            <w:vAlign w:val="bottom"/>
          </w:tcPr>
          <w:p w14:paraId="60CA2168" w14:textId="24FB73CC" w:rsidR="00726FA7" w:rsidRPr="00083A70" w:rsidRDefault="00726FA7" w:rsidP="00837AB8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083A7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Microsoft Office</w:t>
            </w:r>
            <w:r w:rsidRPr="00083A7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 (Word</w:t>
            </w:r>
            <w:r w:rsidR="003E6A84" w:rsidRPr="00083A7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,</w:t>
            </w:r>
            <w:r w:rsidRPr="00083A7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 Excel</w:t>
            </w:r>
            <w:r w:rsidR="003E6A84" w:rsidRPr="00083A7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,</w:t>
            </w:r>
            <w:r w:rsidRPr="00083A7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 PowerPoint</w:t>
            </w:r>
            <w:r w:rsidR="003E6A84" w:rsidRPr="00083A7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,</w:t>
            </w:r>
            <w:r w:rsidR="0098056C" w:rsidRPr="00083A7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 Outlook</w:t>
            </w:r>
            <w:r w:rsidRPr="00083A7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054AC3" w:rsidRPr="00054AC3" w14:paraId="2502B1D8" w14:textId="77777777" w:rsidTr="007F10F1">
        <w:trPr>
          <w:trHeight w:val="567"/>
        </w:trPr>
        <w:tc>
          <w:tcPr>
            <w:tcW w:w="1418" w:type="dxa"/>
            <w:vAlign w:val="bottom"/>
          </w:tcPr>
          <w:p w14:paraId="36023D0A" w14:textId="77777777" w:rsidR="00054AC3" w:rsidRDefault="00054AC3" w:rsidP="00837A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Zertifikate:</w:t>
            </w:r>
          </w:p>
          <w:p w14:paraId="41314486" w14:textId="644E55EC" w:rsidR="00054AC3" w:rsidRPr="001647AB" w:rsidRDefault="00054AC3" w:rsidP="00837A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88" w:type="dxa"/>
            <w:gridSpan w:val="8"/>
            <w:vAlign w:val="bottom"/>
          </w:tcPr>
          <w:p w14:paraId="2F036842" w14:textId="22653A22" w:rsidR="00054AC3" w:rsidRPr="007F10F1" w:rsidRDefault="00054AC3" w:rsidP="00837AB8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54AC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Cambridge Certificate in Advanced English </w:t>
            </w:r>
            <w:r w:rsidRPr="007F10F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Niveau: </w:t>
            </w:r>
            <w:r w:rsidRPr="007F10F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C1; Punktzahl: 190)</w:t>
            </w:r>
            <w:r w:rsidRPr="007F10F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</w:t>
            </w:r>
            <w:r w:rsidRPr="00054AC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Digital Assessment Test </w:t>
            </w:r>
          </w:p>
          <w:p w14:paraId="1A1EA73E" w14:textId="5D9D17B5" w:rsidR="00054AC3" w:rsidRPr="007F10F1" w:rsidRDefault="00054AC3" w:rsidP="00837AB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F10F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(Punktzahl: 1350)</w:t>
            </w:r>
            <w:r w:rsidRPr="007F10F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WKO-Unternehmensführerschein </w:t>
            </w:r>
            <w:r w:rsidRPr="007F10F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(Module A,</w:t>
            </w:r>
            <w:r w:rsidR="004B6D4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Pr="007F10F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B,</w:t>
            </w:r>
            <w:r w:rsidR="004B6D4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Pr="007F10F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C; mit Auszeichnung abgeschlossen)</w:t>
            </w:r>
          </w:p>
        </w:tc>
      </w:tr>
      <w:tr w:rsidR="00726FA7" w:rsidRPr="00F44F5F" w14:paraId="70CB01B0" w14:textId="77777777" w:rsidTr="00083A70">
        <w:trPr>
          <w:trHeight w:val="340"/>
        </w:trPr>
        <w:tc>
          <w:tcPr>
            <w:tcW w:w="1418" w:type="dxa"/>
            <w:vAlign w:val="bottom"/>
          </w:tcPr>
          <w:p w14:paraId="04F58216" w14:textId="6D413C27" w:rsidR="00726FA7" w:rsidRPr="001647AB" w:rsidRDefault="00726FA7" w:rsidP="00837A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8"/>
            <w:vAlign w:val="bottom"/>
          </w:tcPr>
          <w:p w14:paraId="598C2742" w14:textId="4AE5D34C" w:rsidR="00726FA7" w:rsidRPr="001647AB" w:rsidRDefault="001056C5" w:rsidP="00837AB8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Börse</w:t>
            </w:r>
            <w:r w:rsidR="003E6A8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Unternehmensbewertung</w:t>
            </w:r>
            <w:r w:rsidR="003E6A8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,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M</w:t>
            </w:r>
            <w:r w:rsidR="009B5D78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&amp;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A</w:t>
            </w:r>
            <w:r w:rsidR="003E6A8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,</w:t>
            </w:r>
            <w:r w:rsidR="00726FA7" w:rsidRPr="002426A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Sport</w:t>
            </w:r>
            <w:r w:rsidR="003E6A8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 w:rsidR="00726FA7" w:rsidRPr="002426A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Reisen</w:t>
            </w:r>
          </w:p>
        </w:tc>
      </w:tr>
      <w:tr w:rsidR="00491B9A" w:rsidRPr="001647AB" w14:paraId="2B0EF662" w14:textId="77777777" w:rsidTr="007F10F1">
        <w:trPr>
          <w:trHeight w:val="1134"/>
        </w:trPr>
        <w:tc>
          <w:tcPr>
            <w:tcW w:w="10206" w:type="dxa"/>
            <w:gridSpan w:val="9"/>
            <w:vAlign w:val="bottom"/>
          </w:tcPr>
          <w:p w14:paraId="019E2570" w14:textId="0F5851B2" w:rsidR="00491B9A" w:rsidRPr="001647AB" w:rsidRDefault="00491B9A" w:rsidP="00491B9A">
            <w:pPr>
              <w:pStyle w:val="Beschreibung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F10F1">
              <w:rPr>
                <w:rFonts w:ascii="Times New Roman" w:hAnsi="Times New Roman" w:cs="Times New Roman"/>
                <w:iCs/>
                <w:sz w:val="20"/>
                <w:szCs w:val="20"/>
                <w:highlight w:val="yellow"/>
                <w:lang w:val="de-AT"/>
              </w:rPr>
              <w:t>Ort, Datum, Unterschrift</w:t>
            </w:r>
          </w:p>
        </w:tc>
      </w:tr>
    </w:tbl>
    <w:p w14:paraId="0747D2BF" w14:textId="2DE9E90B" w:rsidR="00723643" w:rsidRPr="007F10F1" w:rsidRDefault="00723643" w:rsidP="00491B9A">
      <w:pPr>
        <w:rPr>
          <w:sz w:val="2"/>
          <w:szCs w:val="2"/>
        </w:rPr>
      </w:pPr>
    </w:p>
    <w:sectPr w:rsidR="00723643" w:rsidRPr="007F10F1" w:rsidSect="007F10F1">
      <w:footerReference w:type="even" r:id="rId8"/>
      <w:pgSz w:w="11906" w:h="16838"/>
      <w:pgMar w:top="1304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95F8E" w14:textId="77777777" w:rsidR="00434D2D" w:rsidRDefault="00434D2D" w:rsidP="00BE053D">
      <w:pPr>
        <w:spacing w:after="0" w:line="240" w:lineRule="auto"/>
      </w:pPr>
      <w:r>
        <w:separator/>
      </w:r>
    </w:p>
  </w:endnote>
  <w:endnote w:type="continuationSeparator" w:id="0">
    <w:p w14:paraId="03A53CD3" w14:textId="77777777" w:rsidR="00434D2D" w:rsidRDefault="00434D2D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BB141" w14:textId="77777777" w:rsidR="00434D2D" w:rsidRDefault="00434D2D" w:rsidP="00BE053D">
      <w:pPr>
        <w:spacing w:after="0" w:line="240" w:lineRule="auto"/>
      </w:pPr>
      <w:r>
        <w:separator/>
      </w:r>
    </w:p>
  </w:footnote>
  <w:footnote w:type="continuationSeparator" w:id="0">
    <w:p w14:paraId="06F473D4" w14:textId="77777777" w:rsidR="00434D2D" w:rsidRDefault="00434D2D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2F65736"/>
    <w:multiLevelType w:val="hybridMultilevel"/>
    <w:tmpl w:val="190C35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CE73C1"/>
    <w:multiLevelType w:val="hybridMultilevel"/>
    <w:tmpl w:val="E74CE4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0F06738"/>
    <w:multiLevelType w:val="hybridMultilevel"/>
    <w:tmpl w:val="1DCC79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2766631">
    <w:abstractNumId w:val="16"/>
  </w:num>
  <w:num w:numId="2" w16cid:durableId="832987376">
    <w:abstractNumId w:val="20"/>
  </w:num>
  <w:num w:numId="3" w16cid:durableId="1916669147">
    <w:abstractNumId w:val="23"/>
  </w:num>
  <w:num w:numId="4" w16cid:durableId="111752659">
    <w:abstractNumId w:val="0"/>
  </w:num>
  <w:num w:numId="5" w16cid:durableId="253784561">
    <w:abstractNumId w:val="1"/>
  </w:num>
  <w:num w:numId="6" w16cid:durableId="1852833890">
    <w:abstractNumId w:val="2"/>
  </w:num>
  <w:num w:numId="7" w16cid:durableId="1045374394">
    <w:abstractNumId w:val="15"/>
  </w:num>
  <w:num w:numId="8" w16cid:durableId="369303306">
    <w:abstractNumId w:val="26"/>
  </w:num>
  <w:num w:numId="9" w16cid:durableId="425998218">
    <w:abstractNumId w:val="14"/>
  </w:num>
  <w:num w:numId="10" w16cid:durableId="210658291">
    <w:abstractNumId w:val="27"/>
  </w:num>
  <w:num w:numId="11" w16cid:durableId="200870041">
    <w:abstractNumId w:val="6"/>
  </w:num>
  <w:num w:numId="12" w16cid:durableId="1373072866">
    <w:abstractNumId w:val="7"/>
  </w:num>
  <w:num w:numId="13" w16cid:durableId="166793791">
    <w:abstractNumId w:val="9"/>
  </w:num>
  <w:num w:numId="14" w16cid:durableId="1346592785">
    <w:abstractNumId w:val="10"/>
  </w:num>
  <w:num w:numId="15" w16cid:durableId="2092190267">
    <w:abstractNumId w:val="25"/>
  </w:num>
  <w:num w:numId="16" w16cid:durableId="165246998">
    <w:abstractNumId w:val="5"/>
  </w:num>
  <w:num w:numId="17" w16cid:durableId="1863322865">
    <w:abstractNumId w:val="19"/>
  </w:num>
  <w:num w:numId="18" w16cid:durableId="2041782941">
    <w:abstractNumId w:val="4"/>
  </w:num>
  <w:num w:numId="19" w16cid:durableId="1147362274">
    <w:abstractNumId w:val="22"/>
  </w:num>
  <w:num w:numId="20" w16cid:durableId="2127849600">
    <w:abstractNumId w:val="12"/>
  </w:num>
  <w:num w:numId="21" w16cid:durableId="1066608908">
    <w:abstractNumId w:val="13"/>
  </w:num>
  <w:num w:numId="22" w16cid:durableId="1301499395">
    <w:abstractNumId w:val="17"/>
  </w:num>
  <w:num w:numId="23" w16cid:durableId="234516214">
    <w:abstractNumId w:val="8"/>
  </w:num>
  <w:num w:numId="24" w16cid:durableId="340477927">
    <w:abstractNumId w:val="24"/>
  </w:num>
  <w:num w:numId="25" w16cid:durableId="382292991">
    <w:abstractNumId w:val="28"/>
  </w:num>
  <w:num w:numId="26" w16cid:durableId="1689604429">
    <w:abstractNumId w:val="21"/>
  </w:num>
  <w:num w:numId="27" w16cid:durableId="1130053322">
    <w:abstractNumId w:val="3"/>
  </w:num>
  <w:num w:numId="28" w16cid:durableId="252128958">
    <w:abstractNumId w:val="23"/>
  </w:num>
  <w:num w:numId="29" w16cid:durableId="1328052865">
    <w:abstractNumId w:val="23"/>
  </w:num>
  <w:num w:numId="30" w16cid:durableId="129519997">
    <w:abstractNumId w:val="23"/>
  </w:num>
  <w:num w:numId="31" w16cid:durableId="289362507">
    <w:abstractNumId w:val="23"/>
  </w:num>
  <w:num w:numId="32" w16cid:durableId="866674895">
    <w:abstractNumId w:val="23"/>
  </w:num>
  <w:num w:numId="33" w16cid:durableId="1095632373">
    <w:abstractNumId w:val="23"/>
  </w:num>
  <w:num w:numId="34" w16cid:durableId="2069187571">
    <w:abstractNumId w:val="23"/>
  </w:num>
  <w:num w:numId="35" w16cid:durableId="33385857">
    <w:abstractNumId w:val="23"/>
  </w:num>
  <w:num w:numId="36" w16cid:durableId="1629509608">
    <w:abstractNumId w:val="23"/>
  </w:num>
  <w:num w:numId="37" w16cid:durableId="860558408">
    <w:abstractNumId w:val="23"/>
  </w:num>
  <w:num w:numId="38" w16cid:durableId="103692139">
    <w:abstractNumId w:val="18"/>
  </w:num>
  <w:num w:numId="39" w16cid:durableId="1506556565">
    <w:abstractNumId w:val="11"/>
  </w:num>
  <w:num w:numId="40" w16cid:durableId="763301777">
    <w:abstractNumId w:val="23"/>
  </w:num>
  <w:num w:numId="41" w16cid:durableId="989090798">
    <w:abstractNumId w:val="23"/>
  </w:num>
  <w:num w:numId="42" w16cid:durableId="559831978">
    <w:abstractNumId w:val="23"/>
  </w:num>
  <w:num w:numId="43" w16cid:durableId="2036613334">
    <w:abstractNumId w:val="23"/>
  </w:num>
  <w:num w:numId="44" w16cid:durableId="690642075">
    <w:abstractNumId w:val="23"/>
  </w:num>
  <w:num w:numId="45" w16cid:durableId="498616052">
    <w:abstractNumId w:val="23"/>
  </w:num>
  <w:num w:numId="46" w16cid:durableId="114007434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5570"/>
    <w:rsid w:val="00022029"/>
    <w:rsid w:val="000231E2"/>
    <w:rsid w:val="00052123"/>
    <w:rsid w:val="00054AC3"/>
    <w:rsid w:val="00061D33"/>
    <w:rsid w:val="00064643"/>
    <w:rsid w:val="00083A70"/>
    <w:rsid w:val="00086BB7"/>
    <w:rsid w:val="00087747"/>
    <w:rsid w:val="000A1FDA"/>
    <w:rsid w:val="000B2739"/>
    <w:rsid w:val="000B63E2"/>
    <w:rsid w:val="000B6548"/>
    <w:rsid w:val="000C460E"/>
    <w:rsid w:val="000D671A"/>
    <w:rsid w:val="00103EC5"/>
    <w:rsid w:val="001056C5"/>
    <w:rsid w:val="00116C6E"/>
    <w:rsid w:val="00125CA6"/>
    <w:rsid w:val="00136AFA"/>
    <w:rsid w:val="00156FC9"/>
    <w:rsid w:val="00162A5A"/>
    <w:rsid w:val="001631D5"/>
    <w:rsid w:val="001647AB"/>
    <w:rsid w:val="00172867"/>
    <w:rsid w:val="00175B0B"/>
    <w:rsid w:val="00175B6D"/>
    <w:rsid w:val="00184BE6"/>
    <w:rsid w:val="00184C26"/>
    <w:rsid w:val="00185F01"/>
    <w:rsid w:val="001901ED"/>
    <w:rsid w:val="0019483A"/>
    <w:rsid w:val="001A46BF"/>
    <w:rsid w:val="001A481B"/>
    <w:rsid w:val="001B0186"/>
    <w:rsid w:val="001B62CA"/>
    <w:rsid w:val="001D1033"/>
    <w:rsid w:val="001D4DCD"/>
    <w:rsid w:val="001F1A52"/>
    <w:rsid w:val="001F4175"/>
    <w:rsid w:val="00202B3C"/>
    <w:rsid w:val="00223A4D"/>
    <w:rsid w:val="00232B68"/>
    <w:rsid w:val="00232CB5"/>
    <w:rsid w:val="00234A7E"/>
    <w:rsid w:val="002426A1"/>
    <w:rsid w:val="0024373D"/>
    <w:rsid w:val="00244C8C"/>
    <w:rsid w:val="002471B0"/>
    <w:rsid w:val="002508C2"/>
    <w:rsid w:val="00267252"/>
    <w:rsid w:val="00282DB0"/>
    <w:rsid w:val="002B2091"/>
    <w:rsid w:val="002C2297"/>
    <w:rsid w:val="002C6972"/>
    <w:rsid w:val="002D2B32"/>
    <w:rsid w:val="002D4516"/>
    <w:rsid w:val="002F3A92"/>
    <w:rsid w:val="002F46AD"/>
    <w:rsid w:val="003101F0"/>
    <w:rsid w:val="00314B7A"/>
    <w:rsid w:val="00324BC5"/>
    <w:rsid w:val="00340BAB"/>
    <w:rsid w:val="003418E0"/>
    <w:rsid w:val="00347F8D"/>
    <w:rsid w:val="00363D0A"/>
    <w:rsid w:val="00372F7B"/>
    <w:rsid w:val="003733E5"/>
    <w:rsid w:val="00390EA6"/>
    <w:rsid w:val="00396BCB"/>
    <w:rsid w:val="003E27C3"/>
    <w:rsid w:val="003E6A84"/>
    <w:rsid w:val="003F3E3F"/>
    <w:rsid w:val="004067B8"/>
    <w:rsid w:val="004154BE"/>
    <w:rsid w:val="0042013D"/>
    <w:rsid w:val="00422F83"/>
    <w:rsid w:val="00426D7E"/>
    <w:rsid w:val="0043430C"/>
    <w:rsid w:val="00434D2D"/>
    <w:rsid w:val="00435E6D"/>
    <w:rsid w:val="00443668"/>
    <w:rsid w:val="00447AC4"/>
    <w:rsid w:val="004544BD"/>
    <w:rsid w:val="00456B0D"/>
    <w:rsid w:val="00476AF8"/>
    <w:rsid w:val="00484FD7"/>
    <w:rsid w:val="00491B9A"/>
    <w:rsid w:val="004929FB"/>
    <w:rsid w:val="004A54BA"/>
    <w:rsid w:val="004B6A5E"/>
    <w:rsid w:val="004B6D4F"/>
    <w:rsid w:val="004B7D8A"/>
    <w:rsid w:val="004D09FA"/>
    <w:rsid w:val="00507EA7"/>
    <w:rsid w:val="00526089"/>
    <w:rsid w:val="00527A28"/>
    <w:rsid w:val="00527DCA"/>
    <w:rsid w:val="005716D4"/>
    <w:rsid w:val="00571B60"/>
    <w:rsid w:val="00572876"/>
    <w:rsid w:val="00585A4D"/>
    <w:rsid w:val="005B07AD"/>
    <w:rsid w:val="005D6329"/>
    <w:rsid w:val="005E57F6"/>
    <w:rsid w:val="005F1E2F"/>
    <w:rsid w:val="00602554"/>
    <w:rsid w:val="006058D8"/>
    <w:rsid w:val="00610200"/>
    <w:rsid w:val="00623699"/>
    <w:rsid w:val="00632D5A"/>
    <w:rsid w:val="00635020"/>
    <w:rsid w:val="00635515"/>
    <w:rsid w:val="00644F7E"/>
    <w:rsid w:val="006517C7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58A2"/>
    <w:rsid w:val="006D7F7F"/>
    <w:rsid w:val="006E2C9C"/>
    <w:rsid w:val="006E40EF"/>
    <w:rsid w:val="006F0039"/>
    <w:rsid w:val="006F0F10"/>
    <w:rsid w:val="00700319"/>
    <w:rsid w:val="00711CEF"/>
    <w:rsid w:val="00720320"/>
    <w:rsid w:val="00723643"/>
    <w:rsid w:val="00725D3C"/>
    <w:rsid w:val="00726FA7"/>
    <w:rsid w:val="00733DA1"/>
    <w:rsid w:val="00737822"/>
    <w:rsid w:val="0074111D"/>
    <w:rsid w:val="0074132B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7F10F1"/>
    <w:rsid w:val="00803CF6"/>
    <w:rsid w:val="008050E4"/>
    <w:rsid w:val="0082257D"/>
    <w:rsid w:val="00837AB8"/>
    <w:rsid w:val="00840D0B"/>
    <w:rsid w:val="00853438"/>
    <w:rsid w:val="00866846"/>
    <w:rsid w:val="008737C6"/>
    <w:rsid w:val="00873EF7"/>
    <w:rsid w:val="00875DA9"/>
    <w:rsid w:val="00895E38"/>
    <w:rsid w:val="008A1E24"/>
    <w:rsid w:val="008A2C81"/>
    <w:rsid w:val="008A782B"/>
    <w:rsid w:val="008B0FC0"/>
    <w:rsid w:val="008B5983"/>
    <w:rsid w:val="008C429A"/>
    <w:rsid w:val="008E1F3D"/>
    <w:rsid w:val="009053D7"/>
    <w:rsid w:val="0091331D"/>
    <w:rsid w:val="0093223C"/>
    <w:rsid w:val="00941A87"/>
    <w:rsid w:val="009438FA"/>
    <w:rsid w:val="009501C2"/>
    <w:rsid w:val="009668B9"/>
    <w:rsid w:val="00976577"/>
    <w:rsid w:val="0098056C"/>
    <w:rsid w:val="00996356"/>
    <w:rsid w:val="00997D9A"/>
    <w:rsid w:val="009A41B7"/>
    <w:rsid w:val="009B0AFF"/>
    <w:rsid w:val="009B3204"/>
    <w:rsid w:val="009B5D78"/>
    <w:rsid w:val="009D209A"/>
    <w:rsid w:val="009D7C49"/>
    <w:rsid w:val="009E7297"/>
    <w:rsid w:val="00A0257D"/>
    <w:rsid w:val="00A12EDC"/>
    <w:rsid w:val="00A26D0D"/>
    <w:rsid w:val="00A33BDE"/>
    <w:rsid w:val="00A34885"/>
    <w:rsid w:val="00A43BC1"/>
    <w:rsid w:val="00A64B17"/>
    <w:rsid w:val="00A74225"/>
    <w:rsid w:val="00A936D5"/>
    <w:rsid w:val="00AA1EB0"/>
    <w:rsid w:val="00AA2DA3"/>
    <w:rsid w:val="00AA5A9C"/>
    <w:rsid w:val="00AB016A"/>
    <w:rsid w:val="00AB2A5A"/>
    <w:rsid w:val="00AD28F8"/>
    <w:rsid w:val="00AE4ED3"/>
    <w:rsid w:val="00B0230B"/>
    <w:rsid w:val="00B17D95"/>
    <w:rsid w:val="00B23509"/>
    <w:rsid w:val="00B23CC4"/>
    <w:rsid w:val="00B359DB"/>
    <w:rsid w:val="00B3632B"/>
    <w:rsid w:val="00B409D8"/>
    <w:rsid w:val="00B46DF3"/>
    <w:rsid w:val="00B5178D"/>
    <w:rsid w:val="00B67CD6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126C4"/>
    <w:rsid w:val="00C25387"/>
    <w:rsid w:val="00C4674C"/>
    <w:rsid w:val="00C54BE3"/>
    <w:rsid w:val="00C5638B"/>
    <w:rsid w:val="00C57F80"/>
    <w:rsid w:val="00C768ED"/>
    <w:rsid w:val="00C82A8F"/>
    <w:rsid w:val="00C87CD0"/>
    <w:rsid w:val="00C916C2"/>
    <w:rsid w:val="00CC2D93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21F9B"/>
    <w:rsid w:val="00D24F07"/>
    <w:rsid w:val="00D26B1C"/>
    <w:rsid w:val="00D3003C"/>
    <w:rsid w:val="00D331F4"/>
    <w:rsid w:val="00D470E4"/>
    <w:rsid w:val="00D52142"/>
    <w:rsid w:val="00D5280E"/>
    <w:rsid w:val="00D61F14"/>
    <w:rsid w:val="00D80D6B"/>
    <w:rsid w:val="00D811D7"/>
    <w:rsid w:val="00D85D41"/>
    <w:rsid w:val="00D90950"/>
    <w:rsid w:val="00DA69DF"/>
    <w:rsid w:val="00DB33F8"/>
    <w:rsid w:val="00DC7669"/>
    <w:rsid w:val="00DD38E2"/>
    <w:rsid w:val="00DF62ED"/>
    <w:rsid w:val="00E00140"/>
    <w:rsid w:val="00E13110"/>
    <w:rsid w:val="00E24DF1"/>
    <w:rsid w:val="00E40B9A"/>
    <w:rsid w:val="00E431ED"/>
    <w:rsid w:val="00E55D90"/>
    <w:rsid w:val="00E612F8"/>
    <w:rsid w:val="00E64FF5"/>
    <w:rsid w:val="00E871F6"/>
    <w:rsid w:val="00E907EC"/>
    <w:rsid w:val="00EA5421"/>
    <w:rsid w:val="00EB0F3D"/>
    <w:rsid w:val="00EB34FC"/>
    <w:rsid w:val="00EB5816"/>
    <w:rsid w:val="00EC466C"/>
    <w:rsid w:val="00ED0EA9"/>
    <w:rsid w:val="00EE5606"/>
    <w:rsid w:val="00EF131E"/>
    <w:rsid w:val="00EF77DF"/>
    <w:rsid w:val="00F11BEF"/>
    <w:rsid w:val="00F165E1"/>
    <w:rsid w:val="00F258E7"/>
    <w:rsid w:val="00F31B84"/>
    <w:rsid w:val="00F33BDE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B5E18"/>
    <w:rsid w:val="00FC0531"/>
    <w:rsid w:val="00FC13F0"/>
    <w:rsid w:val="00FC2F7F"/>
    <w:rsid w:val="00FC40C4"/>
    <w:rsid w:val="00FC54FA"/>
    <w:rsid w:val="00FC60D2"/>
    <w:rsid w:val="00FD0FB7"/>
    <w:rsid w:val="00FE0496"/>
    <w:rsid w:val="00FE79A2"/>
    <w:rsid w:val="00FF7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B23CC4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837AB8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37AB8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37AB8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37AB8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37AB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83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2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5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2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885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042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5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5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09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01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767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23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6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3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9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8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707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19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0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006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168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45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493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483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1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96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207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374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449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350</Words>
  <Characters>2206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Kian Adham</cp:lastModifiedBy>
  <cp:revision>4</cp:revision>
  <dcterms:created xsi:type="dcterms:W3CDTF">2025-09-02T13:23:00Z</dcterms:created>
  <dcterms:modified xsi:type="dcterms:W3CDTF">2025-09-07T15:09:00Z</dcterms:modified>
  <cp:category/>
</cp:coreProperties>
</file>