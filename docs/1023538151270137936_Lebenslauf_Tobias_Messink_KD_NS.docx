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490" w:type="dxa"/>
        <w:tblInd w:w="-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3402"/>
        <w:gridCol w:w="136"/>
        <w:gridCol w:w="147"/>
        <w:gridCol w:w="284"/>
        <w:gridCol w:w="142"/>
        <w:gridCol w:w="283"/>
        <w:gridCol w:w="142"/>
        <w:gridCol w:w="425"/>
        <w:gridCol w:w="142"/>
        <w:gridCol w:w="142"/>
        <w:gridCol w:w="141"/>
        <w:gridCol w:w="1134"/>
        <w:gridCol w:w="1843"/>
      </w:tblGrid>
      <w:tr w:rsidR="002508C2" w:rsidRPr="00222FD7" w14:paraId="5DF08F91" w14:textId="77777777" w:rsidTr="00F870C8">
        <w:trPr>
          <w:trHeight w:val="227"/>
        </w:trPr>
        <w:tc>
          <w:tcPr>
            <w:tcW w:w="10490" w:type="dxa"/>
            <w:gridSpan w:val="14"/>
          </w:tcPr>
          <w:p w14:paraId="722A5AF6" w14:textId="20BDFA1A" w:rsidR="008050E4" w:rsidRPr="00FC05E0" w:rsidRDefault="006E4C47" w:rsidP="00832543">
            <w:pPr>
              <w:jc w:val="center"/>
              <w:rPr>
                <w:rFonts w:ascii="Georgia" w:hAnsi="Georgia"/>
              </w:rPr>
            </w:pPr>
            <w:r w:rsidRPr="00FC05E0">
              <w:rPr>
                <w:rFonts w:ascii="Georgia" w:hAnsi="Georgia"/>
                <w:b/>
                <w:smallCaps/>
                <w:sz w:val="48"/>
                <w:szCs w:val="32"/>
              </w:rPr>
              <w:t>T</w:t>
            </w:r>
            <w:r w:rsidR="00B10675" w:rsidRPr="00FC05E0">
              <w:rPr>
                <w:rFonts w:ascii="Georgia" w:hAnsi="Georgia"/>
                <w:b/>
                <w:smallCaps/>
                <w:sz w:val="48"/>
                <w:szCs w:val="32"/>
              </w:rPr>
              <w:t>obias Meßink</w:t>
            </w:r>
            <w:r w:rsidR="008050E4" w:rsidRPr="00FC05E0">
              <w:rPr>
                <w:rFonts w:ascii="Georgia" w:hAnsi="Georgia"/>
                <w:sz w:val="44"/>
                <w:szCs w:val="64"/>
              </w:rPr>
              <w:br/>
            </w:r>
            <w:r w:rsidR="00B10675" w:rsidRPr="00832543">
              <w:rPr>
                <w:rFonts w:ascii="Georgia" w:hAnsi="Georgia"/>
                <w:sz w:val="18"/>
                <w:szCs w:val="18"/>
              </w:rPr>
              <w:t>Essenberger Straße 205</w:t>
            </w:r>
            <w:r w:rsidR="00853438" w:rsidRPr="00832543">
              <w:rPr>
                <w:rFonts w:ascii="Georgia" w:hAnsi="Georgia"/>
                <w:sz w:val="18"/>
                <w:szCs w:val="18"/>
              </w:rPr>
              <w:t xml:space="preserve">, </w:t>
            </w:r>
            <w:r w:rsidR="00615E6E" w:rsidRPr="00832543">
              <w:rPr>
                <w:rFonts w:ascii="Georgia" w:hAnsi="Georgia"/>
                <w:sz w:val="18"/>
                <w:szCs w:val="18"/>
              </w:rPr>
              <w:t>47059</w:t>
            </w:r>
            <w:r w:rsidR="0091331D" w:rsidRPr="00832543">
              <w:rPr>
                <w:rFonts w:ascii="Georgia" w:hAnsi="Georgia"/>
                <w:sz w:val="18"/>
                <w:szCs w:val="18"/>
              </w:rPr>
              <w:t xml:space="preserve"> </w:t>
            </w:r>
            <w:r w:rsidR="00B10675" w:rsidRPr="00832543">
              <w:rPr>
                <w:rFonts w:ascii="Georgia" w:hAnsi="Georgia"/>
                <w:sz w:val="18"/>
                <w:szCs w:val="18"/>
              </w:rPr>
              <w:t>Duisburg</w:t>
            </w:r>
            <w:r w:rsidR="00FF7BF0" w:rsidRPr="00832543">
              <w:rPr>
                <w:rFonts w:ascii="Georgia" w:hAnsi="Georgia" w:cs="Georgia"/>
                <w:color w:val="000000"/>
                <w:sz w:val="18"/>
                <w:szCs w:val="18"/>
              </w:rPr>
              <w:t xml:space="preserve"> | </w:t>
            </w:r>
            <w:r w:rsidR="002B2091" w:rsidRPr="00832543">
              <w:rPr>
                <w:rFonts w:ascii="Georgia" w:hAnsi="Georgia" w:cs="Georgia"/>
                <w:color w:val="000000"/>
                <w:sz w:val="18"/>
                <w:szCs w:val="18"/>
              </w:rPr>
              <w:t>+4</w:t>
            </w:r>
            <w:r w:rsidR="0091331D" w:rsidRPr="00832543">
              <w:rPr>
                <w:rFonts w:ascii="Georgia" w:hAnsi="Georgia" w:cs="Georgia"/>
                <w:color w:val="000000"/>
                <w:sz w:val="18"/>
                <w:szCs w:val="18"/>
              </w:rPr>
              <w:t>9</w:t>
            </w:r>
            <w:r w:rsidR="00FE260D" w:rsidRPr="00832543">
              <w:rPr>
                <w:rFonts w:ascii="Georgia" w:hAnsi="Georgia" w:cs="Georgia"/>
                <w:color w:val="000000"/>
                <w:sz w:val="18"/>
                <w:szCs w:val="18"/>
              </w:rPr>
              <w:t>1774799927</w:t>
            </w:r>
            <w:r w:rsidR="00AB016A" w:rsidRPr="00832543">
              <w:rPr>
                <w:rFonts w:ascii="Georgia" w:hAnsi="Georgia" w:cs="Georgia"/>
                <w:color w:val="000000"/>
                <w:sz w:val="18"/>
                <w:szCs w:val="18"/>
              </w:rPr>
              <w:t xml:space="preserve"> </w:t>
            </w:r>
            <w:r w:rsidR="008050E4" w:rsidRPr="00832543">
              <w:rPr>
                <w:rFonts w:ascii="Georgia" w:hAnsi="Georgia" w:cs="Georgia"/>
                <w:color w:val="000000"/>
                <w:sz w:val="18"/>
                <w:szCs w:val="18"/>
              </w:rPr>
              <w:t xml:space="preserve">| </w:t>
            </w:r>
            <w:r w:rsidR="00FE260D" w:rsidRPr="00832543">
              <w:rPr>
                <w:rFonts w:ascii="Georgia" w:hAnsi="Georgia" w:cs="Georgia"/>
                <w:color w:val="000000"/>
                <w:sz w:val="18"/>
                <w:szCs w:val="18"/>
              </w:rPr>
              <w:t>tobiasmessink</w:t>
            </w:r>
            <w:r w:rsidR="00A9267D" w:rsidRPr="00832543">
              <w:rPr>
                <w:rFonts w:ascii="Georgia" w:hAnsi="Georgia" w:cs="Georgia"/>
                <w:color w:val="000000"/>
                <w:sz w:val="18"/>
                <w:szCs w:val="18"/>
              </w:rPr>
              <w:t>@googlemail.com</w:t>
            </w:r>
            <w:r w:rsidR="002B2091" w:rsidRPr="00832543">
              <w:rPr>
                <w:rFonts w:ascii="Georgia" w:hAnsi="Georgia" w:cs="Georgia"/>
                <w:color w:val="000000"/>
                <w:sz w:val="18"/>
                <w:szCs w:val="18"/>
              </w:rPr>
              <w:t xml:space="preserve"> </w:t>
            </w:r>
            <w:r w:rsidR="008050E4" w:rsidRPr="00832543">
              <w:rPr>
                <w:rFonts w:ascii="Georgia" w:hAnsi="Georgia" w:cs="Georgia"/>
                <w:color w:val="000000"/>
                <w:sz w:val="18"/>
                <w:szCs w:val="18"/>
              </w:rPr>
              <w:t xml:space="preserve">| </w:t>
            </w:r>
            <w:r w:rsidR="005F5579" w:rsidRPr="00832543">
              <w:rPr>
                <w:rFonts w:ascii="Georgia" w:hAnsi="Georgia" w:cs="Georgia"/>
                <w:color w:val="000000"/>
                <w:sz w:val="18"/>
                <w:szCs w:val="18"/>
              </w:rPr>
              <w:t xml:space="preserve">geb. am </w:t>
            </w:r>
            <w:r w:rsidR="00A9267D" w:rsidRPr="00832543">
              <w:rPr>
                <w:rFonts w:ascii="Georgia" w:hAnsi="Georgia" w:cs="Georgia"/>
                <w:color w:val="000000"/>
                <w:sz w:val="18"/>
                <w:szCs w:val="18"/>
              </w:rPr>
              <w:t>01.01.1998</w:t>
            </w:r>
            <w:r w:rsidR="00853438" w:rsidRPr="00832543">
              <w:rPr>
                <w:rFonts w:ascii="Georgia" w:hAnsi="Georgia" w:cs="Georgia"/>
                <w:color w:val="000000"/>
                <w:sz w:val="18"/>
                <w:szCs w:val="18"/>
              </w:rPr>
              <w:t xml:space="preserve"> in </w:t>
            </w:r>
            <w:r w:rsidR="00A9267D" w:rsidRPr="00832543">
              <w:rPr>
                <w:rFonts w:ascii="Georgia" w:hAnsi="Georgia" w:cs="Georgia"/>
                <w:color w:val="000000"/>
                <w:sz w:val="18"/>
                <w:szCs w:val="18"/>
              </w:rPr>
              <w:t>Emmerich</w:t>
            </w:r>
          </w:p>
        </w:tc>
      </w:tr>
      <w:tr w:rsidR="002508C2" w:rsidRPr="00222FD7" w14:paraId="0FCADE56" w14:textId="77777777" w:rsidTr="00F870C8">
        <w:trPr>
          <w:trHeight w:val="454"/>
        </w:trPr>
        <w:tc>
          <w:tcPr>
            <w:tcW w:w="10490" w:type="dxa"/>
            <w:gridSpan w:val="14"/>
            <w:tcBorders>
              <w:bottom w:val="single" w:sz="4" w:space="0" w:color="auto"/>
            </w:tcBorders>
            <w:vAlign w:val="bottom"/>
          </w:tcPr>
          <w:p w14:paraId="6219B894" w14:textId="1ED9FB2D" w:rsidR="002508C2" w:rsidRPr="00FC05E0" w:rsidRDefault="006E2C9C" w:rsidP="00874E12">
            <w:pPr>
              <w:jc w:val="center"/>
              <w:rPr>
                <w:rFonts w:ascii="Georgia" w:hAnsi="Georgia"/>
                <w:sz w:val="28"/>
              </w:rPr>
            </w:pPr>
            <w:r w:rsidRPr="00FC05E0">
              <w:rPr>
                <w:rFonts w:ascii="Georgia" w:hAnsi="Georgia"/>
                <w:b/>
                <w:smallCaps/>
                <w:sz w:val="28"/>
                <w:szCs w:val="32"/>
              </w:rPr>
              <w:t>Schule &amp; Studium</w:t>
            </w:r>
          </w:p>
        </w:tc>
      </w:tr>
      <w:tr w:rsidR="00D1492F" w:rsidRPr="00222FD7" w14:paraId="7D1DEBF7" w14:textId="77777777" w:rsidTr="00F870C8">
        <w:trPr>
          <w:trHeight w:val="340"/>
        </w:trPr>
        <w:tc>
          <w:tcPr>
            <w:tcW w:w="7372" w:type="dxa"/>
            <w:gridSpan w:val="11"/>
            <w:tcBorders>
              <w:top w:val="single" w:sz="4" w:space="0" w:color="auto"/>
            </w:tcBorders>
            <w:vAlign w:val="bottom"/>
          </w:tcPr>
          <w:p w14:paraId="0C2B846F" w14:textId="1EEF1212" w:rsidR="00D1492F" w:rsidRPr="00FC05E0" w:rsidRDefault="007C0AEB" w:rsidP="00874E12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 w:rsidRPr="00FC05E0">
              <w:rPr>
                <w:rFonts w:ascii="Georgia" w:hAnsi="Georgia"/>
                <w:b/>
                <w:smallCaps/>
                <w:sz w:val="23"/>
                <w:szCs w:val="23"/>
              </w:rPr>
              <w:t>Westfälische Hochschule</w:t>
            </w:r>
          </w:p>
        </w:tc>
        <w:tc>
          <w:tcPr>
            <w:tcW w:w="3118" w:type="dxa"/>
            <w:gridSpan w:val="3"/>
            <w:tcBorders>
              <w:top w:val="single" w:sz="4" w:space="0" w:color="auto"/>
            </w:tcBorders>
            <w:vAlign w:val="bottom"/>
          </w:tcPr>
          <w:p w14:paraId="7C845E2D" w14:textId="4A572EF6" w:rsidR="00D1492F" w:rsidRPr="00FC05E0" w:rsidRDefault="007C0AEB" w:rsidP="00874E12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FC05E0">
              <w:rPr>
                <w:rFonts w:ascii="Georgia" w:hAnsi="Georgia"/>
                <w:i/>
                <w:smallCaps/>
                <w:sz w:val="23"/>
                <w:szCs w:val="23"/>
              </w:rPr>
              <w:t>Bocholt</w:t>
            </w:r>
          </w:p>
        </w:tc>
      </w:tr>
      <w:tr w:rsidR="00D1492F" w:rsidRPr="00222FD7" w14:paraId="61E5D482" w14:textId="77777777" w:rsidTr="00F870C8">
        <w:trPr>
          <w:trHeight w:val="20"/>
        </w:trPr>
        <w:tc>
          <w:tcPr>
            <w:tcW w:w="5665" w:type="dxa"/>
            <w:gridSpan w:val="3"/>
            <w:vAlign w:val="bottom"/>
          </w:tcPr>
          <w:p w14:paraId="11CB9A0F" w14:textId="5381F6B0" w:rsidR="00D1492F" w:rsidRPr="00FC05E0" w:rsidRDefault="00D1492F" w:rsidP="00874E12">
            <w:pPr>
              <w:rPr>
                <w:rFonts w:ascii="Georgia" w:hAnsi="Georgia"/>
                <w:sz w:val="18"/>
              </w:rPr>
            </w:pPr>
            <w:r w:rsidRPr="00FC05E0">
              <w:rPr>
                <w:rFonts w:ascii="Georgia" w:hAnsi="Georgia"/>
                <w:sz w:val="18"/>
              </w:rPr>
              <w:t>B.</w:t>
            </w:r>
            <w:r w:rsidR="001630E3" w:rsidRPr="00FC05E0">
              <w:rPr>
                <w:rFonts w:ascii="Georgia" w:hAnsi="Georgia"/>
                <w:sz w:val="18"/>
              </w:rPr>
              <w:t>A</w:t>
            </w:r>
            <w:r w:rsidRPr="00FC05E0">
              <w:rPr>
                <w:rFonts w:ascii="Georgia" w:hAnsi="Georgia"/>
                <w:sz w:val="18"/>
              </w:rPr>
              <w:t xml:space="preserve">. in </w:t>
            </w:r>
            <w:r w:rsidR="00B17D95" w:rsidRPr="00FC05E0">
              <w:rPr>
                <w:rFonts w:ascii="Georgia" w:hAnsi="Georgia"/>
                <w:sz w:val="18"/>
              </w:rPr>
              <w:t>Wirtschaftswissenschaften (</w:t>
            </w:r>
            <w:r w:rsidR="008A5065">
              <w:rPr>
                <w:rFonts w:ascii="Georgia" w:hAnsi="Georgia"/>
                <w:sz w:val="18"/>
              </w:rPr>
              <w:t>Abschlussnote</w:t>
            </w:r>
            <w:r w:rsidR="00B17D95" w:rsidRPr="00FC05E0">
              <w:rPr>
                <w:rFonts w:ascii="Georgia" w:hAnsi="Georgia"/>
                <w:sz w:val="18"/>
              </w:rPr>
              <w:t xml:space="preserve">: </w:t>
            </w:r>
            <w:r w:rsidR="008A5065">
              <w:rPr>
                <w:rFonts w:ascii="Georgia" w:hAnsi="Georgia"/>
                <w:sz w:val="18"/>
              </w:rPr>
              <w:t>2,0</w:t>
            </w:r>
            <w:r w:rsidR="00B17D95" w:rsidRPr="00FC05E0">
              <w:rPr>
                <w:rFonts w:ascii="Georgia" w:hAnsi="Georgia"/>
                <w:sz w:val="18"/>
              </w:rPr>
              <w:t>)</w:t>
            </w:r>
          </w:p>
        </w:tc>
        <w:tc>
          <w:tcPr>
            <w:tcW w:w="4825" w:type="dxa"/>
            <w:gridSpan w:val="11"/>
            <w:vAlign w:val="bottom"/>
          </w:tcPr>
          <w:p w14:paraId="419A9228" w14:textId="2BEE1336" w:rsidR="00D1492F" w:rsidRPr="00FC05E0" w:rsidRDefault="00F944C9" w:rsidP="00FF7BF0">
            <w:pPr>
              <w:jc w:val="right"/>
              <w:rPr>
                <w:rFonts w:ascii="Georgia" w:hAnsi="Georgia"/>
                <w:sz w:val="18"/>
              </w:rPr>
            </w:pPr>
            <w:r w:rsidRPr="00FC05E0">
              <w:rPr>
                <w:rFonts w:ascii="Georgia" w:hAnsi="Georgia"/>
                <w:sz w:val="18"/>
              </w:rPr>
              <w:t>10</w:t>
            </w:r>
            <w:r w:rsidR="00D1492F" w:rsidRPr="00FC05E0">
              <w:rPr>
                <w:rFonts w:ascii="Georgia" w:hAnsi="Georgia"/>
                <w:sz w:val="18"/>
              </w:rPr>
              <w:t>/201</w:t>
            </w:r>
            <w:r w:rsidRPr="00FC05E0">
              <w:rPr>
                <w:rFonts w:ascii="Georgia" w:hAnsi="Georgia"/>
                <w:sz w:val="18"/>
              </w:rPr>
              <w:t>8</w:t>
            </w:r>
            <w:r w:rsidR="00D1492F" w:rsidRPr="00FC05E0">
              <w:rPr>
                <w:rFonts w:ascii="Georgia" w:hAnsi="Georgia"/>
                <w:sz w:val="18"/>
              </w:rPr>
              <w:t xml:space="preserve"> –</w:t>
            </w:r>
            <w:r w:rsidR="00B17D95" w:rsidRPr="00FC05E0">
              <w:rPr>
                <w:rFonts w:ascii="Georgia" w:hAnsi="Georgia"/>
                <w:sz w:val="18"/>
              </w:rPr>
              <w:t xml:space="preserve"> </w:t>
            </w:r>
            <w:r w:rsidR="00C53BE0">
              <w:rPr>
                <w:rFonts w:ascii="Georgia" w:hAnsi="Georgia"/>
                <w:sz w:val="18"/>
              </w:rPr>
              <w:t>09/2021</w:t>
            </w:r>
          </w:p>
        </w:tc>
      </w:tr>
      <w:tr w:rsidR="00D5280E" w:rsidRPr="00222FD7" w14:paraId="7EABE9F1" w14:textId="77777777" w:rsidTr="00F870C8">
        <w:trPr>
          <w:trHeight w:val="20"/>
        </w:trPr>
        <w:tc>
          <w:tcPr>
            <w:tcW w:w="10490" w:type="dxa"/>
            <w:gridSpan w:val="14"/>
            <w:vAlign w:val="bottom"/>
          </w:tcPr>
          <w:p w14:paraId="7A71E6B0" w14:textId="777D55B2" w:rsidR="00426D7E" w:rsidRPr="00832543" w:rsidRDefault="00B17D95" w:rsidP="00FF7BF0">
            <w:pPr>
              <w:pStyle w:val="ListParagraph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FC05E0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Vertiefung: </w:t>
            </w:r>
            <w:r w:rsidR="001630E3" w:rsidRPr="00FC05E0">
              <w:rPr>
                <w:rFonts w:ascii="Georgia" w:hAnsi="Georgia" w:cs="Georgia"/>
                <w:i/>
                <w:iCs/>
                <w:color w:val="000000"/>
                <w:sz w:val="18"/>
              </w:rPr>
              <w:t>Rechnungswesen und Controlling</w:t>
            </w:r>
          </w:p>
        </w:tc>
      </w:tr>
      <w:tr w:rsidR="00D5280E" w:rsidRPr="00222FD7" w14:paraId="013361E1" w14:textId="77777777" w:rsidTr="00F870C8">
        <w:trPr>
          <w:trHeight w:val="340"/>
        </w:trPr>
        <w:tc>
          <w:tcPr>
            <w:tcW w:w="7088" w:type="dxa"/>
            <w:gridSpan w:val="9"/>
            <w:vAlign w:val="bottom"/>
          </w:tcPr>
          <w:p w14:paraId="197620E3" w14:textId="6C7604F0" w:rsidR="00D1492F" w:rsidRPr="00FC05E0" w:rsidRDefault="000D33BD" w:rsidP="00874E12">
            <w:pPr>
              <w:rPr>
                <w:rFonts w:ascii="Georgia" w:hAnsi="Georgia"/>
                <w:sz w:val="23"/>
                <w:szCs w:val="23"/>
              </w:rPr>
            </w:pPr>
            <w:r w:rsidRPr="00FC05E0">
              <w:rPr>
                <w:rFonts w:ascii="Georgia" w:hAnsi="Georgia"/>
                <w:b/>
                <w:smallCaps/>
                <w:sz w:val="23"/>
                <w:szCs w:val="23"/>
              </w:rPr>
              <w:t>Universität Duisburg-Essen</w:t>
            </w:r>
          </w:p>
        </w:tc>
        <w:tc>
          <w:tcPr>
            <w:tcW w:w="3402" w:type="dxa"/>
            <w:gridSpan w:val="5"/>
            <w:vAlign w:val="bottom"/>
          </w:tcPr>
          <w:p w14:paraId="63D86F51" w14:textId="00C8AE7F" w:rsidR="00D1492F" w:rsidRPr="00B81E76" w:rsidRDefault="00212C4B" w:rsidP="00832543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FC05E0">
              <w:rPr>
                <w:rFonts w:ascii="Georgia" w:hAnsi="Georgia"/>
                <w:i/>
                <w:smallCaps/>
                <w:sz w:val="23"/>
                <w:szCs w:val="23"/>
              </w:rPr>
              <w:t>Essen</w:t>
            </w:r>
          </w:p>
        </w:tc>
      </w:tr>
      <w:tr w:rsidR="00D5280E" w:rsidRPr="00222FD7" w14:paraId="62632213" w14:textId="77777777" w:rsidTr="00F870C8">
        <w:trPr>
          <w:trHeight w:val="20"/>
        </w:trPr>
        <w:tc>
          <w:tcPr>
            <w:tcW w:w="5529" w:type="dxa"/>
            <w:gridSpan w:val="2"/>
            <w:vAlign w:val="bottom"/>
          </w:tcPr>
          <w:p w14:paraId="5F71027E" w14:textId="1E5009F9" w:rsidR="00D1492F" w:rsidRPr="00FC05E0" w:rsidRDefault="00212C4B" w:rsidP="00874E12">
            <w:pPr>
              <w:rPr>
                <w:rFonts w:ascii="Georgia" w:hAnsi="Georgia"/>
                <w:sz w:val="18"/>
              </w:rPr>
            </w:pPr>
            <w:r w:rsidRPr="00FC05E0">
              <w:rPr>
                <w:rFonts w:ascii="Georgia" w:hAnsi="Georgia"/>
                <w:sz w:val="18"/>
              </w:rPr>
              <w:t>B.S</w:t>
            </w:r>
            <w:r w:rsidR="00334D69" w:rsidRPr="00FC05E0">
              <w:rPr>
                <w:rFonts w:ascii="Georgia" w:hAnsi="Georgia"/>
                <w:sz w:val="18"/>
              </w:rPr>
              <w:t>c. in Wirtschaftsmathematik</w:t>
            </w:r>
            <w:r w:rsidR="00C04E68" w:rsidRPr="00FC05E0">
              <w:rPr>
                <w:rFonts w:ascii="Georgia" w:hAnsi="Georgia"/>
                <w:sz w:val="18"/>
              </w:rPr>
              <w:t xml:space="preserve"> </w:t>
            </w:r>
          </w:p>
        </w:tc>
        <w:tc>
          <w:tcPr>
            <w:tcW w:w="4961" w:type="dxa"/>
            <w:gridSpan w:val="12"/>
            <w:vAlign w:val="bottom"/>
          </w:tcPr>
          <w:p w14:paraId="51FC9814" w14:textId="27A7B3C4" w:rsidR="00D1492F" w:rsidRPr="00FC05E0" w:rsidRDefault="00426D7E" w:rsidP="00FF7BF0">
            <w:pPr>
              <w:jc w:val="right"/>
              <w:rPr>
                <w:rFonts w:ascii="Georgia" w:hAnsi="Georgia"/>
                <w:sz w:val="18"/>
              </w:rPr>
            </w:pPr>
            <w:r w:rsidRPr="00FC05E0">
              <w:rPr>
                <w:rFonts w:ascii="Georgia" w:hAnsi="Georgia"/>
                <w:sz w:val="18"/>
              </w:rPr>
              <w:t>0</w:t>
            </w:r>
            <w:r w:rsidR="00300BD5" w:rsidRPr="00FC05E0">
              <w:rPr>
                <w:rFonts w:ascii="Georgia" w:hAnsi="Georgia"/>
                <w:sz w:val="18"/>
              </w:rPr>
              <w:t>3</w:t>
            </w:r>
            <w:r w:rsidRPr="00FC05E0">
              <w:rPr>
                <w:rFonts w:ascii="Georgia" w:hAnsi="Georgia"/>
                <w:sz w:val="18"/>
              </w:rPr>
              <w:t>/20</w:t>
            </w:r>
            <w:r w:rsidR="0091331D" w:rsidRPr="00FC05E0">
              <w:rPr>
                <w:rFonts w:ascii="Georgia" w:hAnsi="Georgia"/>
                <w:sz w:val="18"/>
              </w:rPr>
              <w:t>18</w:t>
            </w:r>
            <w:r w:rsidRPr="00FC05E0">
              <w:rPr>
                <w:rFonts w:ascii="Georgia" w:hAnsi="Georgia"/>
                <w:sz w:val="18"/>
              </w:rPr>
              <w:t xml:space="preserve"> – </w:t>
            </w:r>
            <w:r w:rsidR="0091331D" w:rsidRPr="00FC05E0">
              <w:rPr>
                <w:rFonts w:ascii="Georgia" w:hAnsi="Georgia"/>
                <w:sz w:val="18"/>
              </w:rPr>
              <w:t>0</w:t>
            </w:r>
            <w:r w:rsidR="00947A02" w:rsidRPr="00FC05E0">
              <w:rPr>
                <w:rFonts w:ascii="Georgia" w:hAnsi="Georgia"/>
                <w:sz w:val="18"/>
              </w:rPr>
              <w:t>8</w:t>
            </w:r>
            <w:r w:rsidRPr="00FC05E0">
              <w:rPr>
                <w:rFonts w:ascii="Georgia" w:hAnsi="Georgia"/>
                <w:sz w:val="18"/>
              </w:rPr>
              <w:t>/201</w:t>
            </w:r>
            <w:r w:rsidR="00947A02" w:rsidRPr="00FC05E0">
              <w:rPr>
                <w:rFonts w:ascii="Georgia" w:hAnsi="Georgia"/>
                <w:sz w:val="18"/>
              </w:rPr>
              <w:t>8</w:t>
            </w:r>
          </w:p>
        </w:tc>
      </w:tr>
      <w:tr w:rsidR="00D5280E" w:rsidRPr="00222FD7" w14:paraId="4D68BFE7" w14:textId="77777777" w:rsidTr="00F870C8">
        <w:trPr>
          <w:trHeight w:val="20"/>
        </w:trPr>
        <w:tc>
          <w:tcPr>
            <w:tcW w:w="10490" w:type="dxa"/>
            <w:gridSpan w:val="14"/>
            <w:vAlign w:val="bottom"/>
          </w:tcPr>
          <w:p w14:paraId="54BF63E9" w14:textId="2F31DB4F" w:rsidR="009F680F" w:rsidRPr="00B81E76" w:rsidRDefault="00FF7BF0" w:rsidP="00874E12">
            <w:pPr>
              <w:pStyle w:val="ListParagraph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>
              <w:rPr>
                <w:rFonts w:ascii="Georgia" w:hAnsi="Georgia" w:cs="Georgia"/>
                <w:i/>
                <w:iCs/>
                <w:color w:val="000000"/>
                <w:sz w:val="18"/>
              </w:rPr>
              <w:t>Universitäts- und Studiengangwechsel nach dem ersten Semester</w:t>
            </w:r>
          </w:p>
        </w:tc>
      </w:tr>
      <w:tr w:rsidR="00D5280E" w:rsidRPr="00222FD7" w14:paraId="1C51E2FF" w14:textId="77777777" w:rsidTr="00F870C8">
        <w:trPr>
          <w:trHeight w:val="340"/>
        </w:trPr>
        <w:tc>
          <w:tcPr>
            <w:tcW w:w="5812" w:type="dxa"/>
            <w:gridSpan w:val="4"/>
            <w:vAlign w:val="bottom"/>
          </w:tcPr>
          <w:p w14:paraId="4BAC65D2" w14:textId="2B9A0803" w:rsidR="00665BF3" w:rsidRPr="00FC05E0" w:rsidRDefault="006C2457" w:rsidP="00874E12">
            <w:pPr>
              <w:rPr>
                <w:rFonts w:ascii="Georgia" w:hAnsi="Georgia"/>
                <w:sz w:val="18"/>
              </w:rPr>
            </w:pPr>
            <w:r w:rsidRPr="00FC05E0">
              <w:rPr>
                <w:rFonts w:ascii="Georgia" w:hAnsi="Georgia"/>
                <w:b/>
                <w:smallCaps/>
                <w:sz w:val="23"/>
                <w:szCs w:val="23"/>
              </w:rPr>
              <w:t>Berufskolleg am Wasserturm</w:t>
            </w:r>
          </w:p>
        </w:tc>
        <w:tc>
          <w:tcPr>
            <w:tcW w:w="4678" w:type="dxa"/>
            <w:gridSpan w:val="10"/>
            <w:vAlign w:val="bottom"/>
          </w:tcPr>
          <w:p w14:paraId="2FCB10D7" w14:textId="686E729F" w:rsidR="00665BF3" w:rsidRPr="00B81E76" w:rsidRDefault="006C2457" w:rsidP="00874E12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FC05E0">
              <w:rPr>
                <w:rFonts w:ascii="Georgia" w:hAnsi="Georgia"/>
                <w:i/>
                <w:smallCaps/>
                <w:sz w:val="23"/>
                <w:szCs w:val="23"/>
              </w:rPr>
              <w:t>Bocholt</w:t>
            </w:r>
          </w:p>
        </w:tc>
      </w:tr>
      <w:tr w:rsidR="00A07C87" w:rsidRPr="00222FD7" w14:paraId="312B82BC" w14:textId="77777777" w:rsidTr="00F870C8">
        <w:trPr>
          <w:trHeight w:val="20"/>
        </w:trPr>
        <w:tc>
          <w:tcPr>
            <w:tcW w:w="6238" w:type="dxa"/>
            <w:gridSpan w:val="6"/>
            <w:vAlign w:val="bottom"/>
          </w:tcPr>
          <w:p w14:paraId="1CEE182B" w14:textId="564BAF75" w:rsidR="0091331D" w:rsidRPr="00FC05E0" w:rsidRDefault="0091331D" w:rsidP="00874E12">
            <w:pPr>
              <w:rPr>
                <w:rFonts w:ascii="Georgia" w:hAnsi="Georgia"/>
                <w:sz w:val="18"/>
              </w:rPr>
            </w:pPr>
            <w:r w:rsidRPr="00FC05E0">
              <w:rPr>
                <w:rFonts w:ascii="Georgia" w:hAnsi="Georgia"/>
                <w:sz w:val="18"/>
              </w:rPr>
              <w:t>Allgemeine Hochschulreife (</w:t>
            </w:r>
            <w:r w:rsidR="00897509">
              <w:rPr>
                <w:rFonts w:ascii="Georgia" w:hAnsi="Georgia"/>
                <w:sz w:val="18"/>
              </w:rPr>
              <w:t>Abschluss</w:t>
            </w:r>
            <w:r w:rsidR="00AF326F">
              <w:rPr>
                <w:rFonts w:ascii="Georgia" w:hAnsi="Georgia"/>
                <w:sz w:val="18"/>
              </w:rPr>
              <w:t>n</w:t>
            </w:r>
            <w:r w:rsidRPr="00FC05E0">
              <w:rPr>
                <w:rFonts w:ascii="Georgia" w:hAnsi="Georgia"/>
                <w:sz w:val="18"/>
              </w:rPr>
              <w:t>ote: 1,</w:t>
            </w:r>
            <w:r w:rsidR="006C2457" w:rsidRPr="00FC05E0">
              <w:rPr>
                <w:rFonts w:ascii="Georgia" w:hAnsi="Georgia"/>
                <w:sz w:val="18"/>
              </w:rPr>
              <w:t>8</w:t>
            </w:r>
            <w:r w:rsidRPr="00FC05E0">
              <w:rPr>
                <w:rFonts w:ascii="Georgia" w:hAnsi="Georgia"/>
                <w:sz w:val="18"/>
              </w:rPr>
              <w:t>)</w:t>
            </w:r>
            <w:r w:rsidR="00A07C87">
              <w:rPr>
                <w:rFonts w:ascii="Georgia" w:hAnsi="Georgia"/>
                <w:sz w:val="18"/>
              </w:rPr>
              <w:t xml:space="preserve"> </w:t>
            </w:r>
          </w:p>
        </w:tc>
        <w:tc>
          <w:tcPr>
            <w:tcW w:w="4252" w:type="dxa"/>
            <w:gridSpan w:val="8"/>
            <w:vAlign w:val="bottom"/>
          </w:tcPr>
          <w:p w14:paraId="7521EA6E" w14:textId="6C79844F" w:rsidR="0091331D" w:rsidRPr="00FC05E0" w:rsidRDefault="0091331D" w:rsidP="00FF7BF0">
            <w:pPr>
              <w:jc w:val="right"/>
              <w:rPr>
                <w:rFonts w:ascii="Georgia" w:hAnsi="Georgia"/>
                <w:sz w:val="18"/>
              </w:rPr>
            </w:pPr>
            <w:r w:rsidRPr="00FC05E0">
              <w:rPr>
                <w:rFonts w:ascii="Georgia" w:hAnsi="Georgia"/>
                <w:sz w:val="18"/>
              </w:rPr>
              <w:t>0</w:t>
            </w:r>
            <w:r w:rsidR="007E3748">
              <w:rPr>
                <w:rFonts w:ascii="Georgia" w:hAnsi="Georgia"/>
                <w:sz w:val="18"/>
              </w:rPr>
              <w:t>7</w:t>
            </w:r>
            <w:r w:rsidRPr="00FC05E0">
              <w:rPr>
                <w:rFonts w:ascii="Georgia" w:hAnsi="Georgia"/>
                <w:sz w:val="18"/>
              </w:rPr>
              <w:t>/20</w:t>
            </w:r>
            <w:r w:rsidR="004D0422">
              <w:rPr>
                <w:rFonts w:ascii="Georgia" w:hAnsi="Georgia"/>
                <w:sz w:val="18"/>
              </w:rPr>
              <w:t>15</w:t>
            </w:r>
            <w:r w:rsidRPr="00FC05E0">
              <w:rPr>
                <w:rFonts w:ascii="Georgia" w:hAnsi="Georgia"/>
                <w:sz w:val="18"/>
              </w:rPr>
              <w:t xml:space="preserve"> – 06/201</w:t>
            </w:r>
            <w:r w:rsidR="003E6CDE">
              <w:rPr>
                <w:rFonts w:ascii="Georgia" w:hAnsi="Georgia"/>
                <w:sz w:val="18"/>
              </w:rPr>
              <w:t>7</w:t>
            </w:r>
          </w:p>
        </w:tc>
      </w:tr>
      <w:tr w:rsidR="00A07C87" w:rsidRPr="00222FD7" w14:paraId="3A2665B3" w14:textId="77777777" w:rsidTr="0023505E">
        <w:trPr>
          <w:trHeight w:val="397"/>
        </w:trPr>
        <w:tc>
          <w:tcPr>
            <w:tcW w:w="10490" w:type="dxa"/>
            <w:gridSpan w:val="14"/>
            <w:tcBorders>
              <w:bottom w:val="single" w:sz="4" w:space="0" w:color="auto"/>
            </w:tcBorders>
            <w:vAlign w:val="bottom"/>
          </w:tcPr>
          <w:p w14:paraId="239F87B8" w14:textId="1F65DA26" w:rsidR="00665BF3" w:rsidRPr="00FC05E0" w:rsidRDefault="006E2C9C" w:rsidP="00874E12">
            <w:pPr>
              <w:pStyle w:val="BERSCHRIFT"/>
              <w:jc w:val="center"/>
              <w:rPr>
                <w:sz w:val="28"/>
              </w:rPr>
            </w:pPr>
            <w:r w:rsidRPr="00FC05E0">
              <w:rPr>
                <w:sz w:val="28"/>
              </w:rPr>
              <w:t>Praxiserfahrungen</w:t>
            </w:r>
          </w:p>
        </w:tc>
      </w:tr>
      <w:tr w:rsidR="00976548" w:rsidRPr="00222FD7" w14:paraId="273FBF44" w14:textId="77777777" w:rsidTr="00473DE1">
        <w:trPr>
          <w:trHeight w:val="340"/>
        </w:trPr>
        <w:tc>
          <w:tcPr>
            <w:tcW w:w="8647" w:type="dxa"/>
            <w:gridSpan w:val="13"/>
            <w:vAlign w:val="bottom"/>
          </w:tcPr>
          <w:p w14:paraId="12F3C204" w14:textId="707386E3" w:rsidR="00976548" w:rsidRPr="00FF6FF6" w:rsidRDefault="00976548" w:rsidP="00FF6FF6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>Auto1 Group SE</w:t>
            </w:r>
            <w:r w:rsidR="000A27F0">
              <w:rPr>
                <w:rFonts w:ascii="Georgia" w:hAnsi="Georgia"/>
                <w:b/>
                <w:smallCaps/>
                <w:sz w:val="23"/>
                <w:szCs w:val="23"/>
              </w:rPr>
              <w:t xml:space="preserve"> </w:t>
            </w:r>
          </w:p>
        </w:tc>
        <w:tc>
          <w:tcPr>
            <w:tcW w:w="1843" w:type="dxa"/>
            <w:vAlign w:val="bottom"/>
          </w:tcPr>
          <w:p w14:paraId="29BF3422" w14:textId="4486D087" w:rsidR="00976548" w:rsidRPr="00FF6FF6" w:rsidRDefault="00976548" w:rsidP="0056197B">
            <w:pPr>
              <w:jc w:val="right"/>
              <w:rPr>
                <w:rFonts w:ascii="Georgia" w:hAnsi="Georgia"/>
                <w:b/>
                <w:smallCaps/>
                <w:sz w:val="23"/>
                <w:szCs w:val="23"/>
              </w:rPr>
            </w:pPr>
            <w:r w:rsidRPr="0056197B">
              <w:rPr>
                <w:rFonts w:ascii="Georgia" w:hAnsi="Georgia"/>
                <w:i/>
                <w:smallCaps/>
                <w:sz w:val="23"/>
                <w:szCs w:val="23"/>
              </w:rPr>
              <w:t>Berlin</w:t>
            </w:r>
          </w:p>
        </w:tc>
      </w:tr>
      <w:tr w:rsidR="008213C5" w:rsidRPr="00222FD7" w14:paraId="64157574" w14:textId="77777777" w:rsidTr="00473DE1">
        <w:trPr>
          <w:trHeight w:val="23"/>
        </w:trPr>
        <w:tc>
          <w:tcPr>
            <w:tcW w:w="8647" w:type="dxa"/>
            <w:gridSpan w:val="13"/>
            <w:vAlign w:val="bottom"/>
          </w:tcPr>
          <w:p w14:paraId="1D823C48" w14:textId="6F4F2C6E" w:rsidR="008213C5" w:rsidRPr="00FF6FF6" w:rsidRDefault="008213C5" w:rsidP="00FF6FF6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 w:rsidRPr="008213C5">
              <w:rPr>
                <w:rFonts w:ascii="Georgia" w:hAnsi="Georgia" w:cs="Georgia"/>
                <w:color w:val="000000"/>
                <w:sz w:val="18"/>
              </w:rPr>
              <w:t xml:space="preserve">Praktikant im </w:t>
            </w:r>
            <w:r w:rsidR="0094051B">
              <w:rPr>
                <w:rFonts w:ascii="Georgia" w:hAnsi="Georgia" w:cs="Georgia"/>
                <w:color w:val="000000"/>
                <w:sz w:val="18"/>
              </w:rPr>
              <w:t>Busines</w:t>
            </w:r>
            <w:r w:rsidRPr="008213C5">
              <w:rPr>
                <w:rFonts w:ascii="Georgia" w:hAnsi="Georgia" w:cs="Georgia"/>
                <w:color w:val="000000"/>
                <w:sz w:val="18"/>
              </w:rPr>
              <w:t xml:space="preserve"> Development</w:t>
            </w:r>
            <w:r w:rsidR="009E5474">
              <w:rPr>
                <w:rFonts w:ascii="Georgia" w:hAnsi="Georgia" w:cs="Georgia"/>
                <w:color w:val="000000"/>
                <w:sz w:val="18"/>
              </w:rPr>
              <w:t xml:space="preserve"> </w:t>
            </w:r>
          </w:p>
        </w:tc>
        <w:tc>
          <w:tcPr>
            <w:tcW w:w="1843" w:type="dxa"/>
            <w:vAlign w:val="bottom"/>
          </w:tcPr>
          <w:p w14:paraId="79C70B9D" w14:textId="5E56F29C" w:rsidR="008213C5" w:rsidRPr="008213C5" w:rsidRDefault="008213C5" w:rsidP="002667A0">
            <w:pPr>
              <w:jc w:val="right"/>
              <w:rPr>
                <w:rFonts w:ascii="Georgia" w:hAnsi="Georgia" w:cs="Georgia"/>
                <w:color w:val="000000"/>
                <w:sz w:val="18"/>
              </w:rPr>
            </w:pPr>
            <w:r w:rsidRPr="008213C5">
              <w:rPr>
                <w:rFonts w:ascii="Georgia" w:hAnsi="Georgia" w:cs="Georgia"/>
                <w:color w:val="000000"/>
                <w:sz w:val="18"/>
              </w:rPr>
              <w:t>0</w:t>
            </w:r>
            <w:r w:rsidR="002667A0">
              <w:rPr>
                <w:rFonts w:ascii="Georgia" w:hAnsi="Georgia" w:cs="Georgia"/>
                <w:color w:val="000000"/>
                <w:sz w:val="18"/>
              </w:rPr>
              <w:t>9</w:t>
            </w:r>
            <w:r w:rsidRPr="008213C5">
              <w:rPr>
                <w:rFonts w:ascii="Georgia" w:hAnsi="Georgia" w:cs="Georgia"/>
                <w:color w:val="000000"/>
                <w:sz w:val="18"/>
              </w:rPr>
              <w:t xml:space="preserve">/2022 – </w:t>
            </w:r>
            <w:r w:rsidR="00122446">
              <w:rPr>
                <w:rFonts w:ascii="Georgia" w:hAnsi="Georgia" w:cs="Georgia"/>
                <w:color w:val="000000"/>
                <w:sz w:val="18"/>
              </w:rPr>
              <w:t>12</w:t>
            </w:r>
            <w:r w:rsidRPr="008213C5">
              <w:rPr>
                <w:rFonts w:ascii="Georgia" w:hAnsi="Georgia" w:cs="Georgia"/>
                <w:color w:val="000000"/>
                <w:sz w:val="18"/>
              </w:rPr>
              <w:t>/2022</w:t>
            </w:r>
          </w:p>
        </w:tc>
      </w:tr>
      <w:tr w:rsidR="00F04D3A" w:rsidRPr="005B0B63" w14:paraId="4BFBE254" w14:textId="77777777" w:rsidTr="00473DE1">
        <w:trPr>
          <w:trHeight w:val="340"/>
        </w:trPr>
        <w:tc>
          <w:tcPr>
            <w:tcW w:w="7372" w:type="dxa"/>
            <w:gridSpan w:val="11"/>
            <w:vAlign w:val="bottom"/>
          </w:tcPr>
          <w:p w14:paraId="3A41DC5B" w14:textId="51904B37" w:rsidR="00F04D3A" w:rsidRPr="00FC05E0" w:rsidRDefault="00F04D3A" w:rsidP="00F04D3A">
            <w:pPr>
              <w:rPr>
                <w:sz w:val="28"/>
              </w:rPr>
            </w:pPr>
            <w:r w:rsidRPr="00B62208">
              <w:rPr>
                <w:rFonts w:ascii="Georgia" w:hAnsi="Georgia"/>
                <w:b/>
                <w:smallCaps/>
                <w:sz w:val="23"/>
                <w:szCs w:val="23"/>
              </w:rPr>
              <w:t xml:space="preserve">Capgemini </w:t>
            </w:r>
            <w:r>
              <w:rPr>
                <w:rFonts w:ascii="Georgia" w:hAnsi="Georgia"/>
                <w:b/>
                <w:smallCaps/>
                <w:sz w:val="23"/>
                <w:szCs w:val="23"/>
              </w:rPr>
              <w:t>i</w:t>
            </w:r>
            <w:r w:rsidRPr="00B62208">
              <w:rPr>
                <w:rFonts w:ascii="Georgia" w:hAnsi="Georgia"/>
                <w:b/>
                <w:smallCaps/>
                <w:sz w:val="23"/>
                <w:szCs w:val="23"/>
              </w:rPr>
              <w:t>nvent</w:t>
            </w:r>
          </w:p>
        </w:tc>
        <w:tc>
          <w:tcPr>
            <w:tcW w:w="3118" w:type="dxa"/>
            <w:gridSpan w:val="3"/>
            <w:vAlign w:val="bottom"/>
          </w:tcPr>
          <w:p w14:paraId="0711ABE3" w14:textId="1A56C30D" w:rsidR="00F04D3A" w:rsidRPr="00DD077C" w:rsidRDefault="00F04D3A" w:rsidP="00F04D3A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775C5C">
              <w:rPr>
                <w:rFonts w:ascii="Georgia" w:hAnsi="Georgia"/>
                <w:i/>
                <w:smallCaps/>
                <w:sz w:val="23"/>
                <w:szCs w:val="23"/>
              </w:rPr>
              <w:t>Köln</w:t>
            </w:r>
          </w:p>
        </w:tc>
      </w:tr>
      <w:tr w:rsidR="00F04D3A" w:rsidRPr="00222FD7" w14:paraId="2B22F2D2" w14:textId="77777777" w:rsidTr="00F870C8">
        <w:trPr>
          <w:trHeight w:val="20"/>
        </w:trPr>
        <w:tc>
          <w:tcPr>
            <w:tcW w:w="8647" w:type="dxa"/>
            <w:gridSpan w:val="13"/>
            <w:vAlign w:val="bottom"/>
          </w:tcPr>
          <w:p w14:paraId="546E9824" w14:textId="5496E568" w:rsidR="00F04D3A" w:rsidRPr="00FC05E0" w:rsidRDefault="00F04D3A" w:rsidP="00F04D3A">
            <w:pPr>
              <w:pStyle w:val="Bullets"/>
              <w:numPr>
                <w:ilvl w:val="0"/>
                <w:numId w:val="0"/>
              </w:numPr>
              <w:rPr>
                <w:sz w:val="28"/>
              </w:rPr>
            </w:pPr>
            <w:r w:rsidRPr="00A07C87">
              <w:rPr>
                <w:i w:val="0"/>
                <w:iCs w:val="0"/>
                <w:sz w:val="18"/>
              </w:rPr>
              <w:t xml:space="preserve">Praktikant in der Strategieberatung </w:t>
            </w:r>
            <w:r>
              <w:rPr>
                <w:i w:val="0"/>
                <w:iCs w:val="0"/>
                <w:sz w:val="18"/>
              </w:rPr>
              <w:t>in</w:t>
            </w:r>
            <w:r w:rsidRPr="00A07C87">
              <w:rPr>
                <w:i w:val="0"/>
                <w:iCs w:val="0"/>
                <w:sz w:val="18"/>
              </w:rPr>
              <w:t xml:space="preserve"> „</w:t>
            </w:r>
            <w:r>
              <w:rPr>
                <w:i w:val="0"/>
                <w:iCs w:val="0"/>
                <w:sz w:val="18"/>
              </w:rPr>
              <w:t>Finance Transformation</w:t>
            </w:r>
            <w:r w:rsidRPr="00A07C87">
              <w:rPr>
                <w:i w:val="0"/>
                <w:iCs w:val="0"/>
                <w:sz w:val="18"/>
              </w:rPr>
              <w:t>“</w:t>
            </w:r>
            <w:r>
              <w:rPr>
                <w:i w:val="0"/>
                <w:iCs w:val="0"/>
                <w:sz w:val="18"/>
              </w:rPr>
              <w:t xml:space="preserve"> </w:t>
            </w:r>
          </w:p>
        </w:tc>
        <w:tc>
          <w:tcPr>
            <w:tcW w:w="1843" w:type="dxa"/>
            <w:vAlign w:val="bottom"/>
          </w:tcPr>
          <w:p w14:paraId="22D6F287" w14:textId="5A527BDD" w:rsidR="00F04D3A" w:rsidRPr="00775C5C" w:rsidRDefault="00F04D3A" w:rsidP="00F04D3A">
            <w:pPr>
              <w:pStyle w:val="Bullets"/>
              <w:numPr>
                <w:ilvl w:val="0"/>
                <w:numId w:val="0"/>
              </w:numPr>
              <w:jc w:val="right"/>
              <w:rPr>
                <w:sz w:val="18"/>
              </w:rPr>
            </w:pPr>
            <w:r w:rsidRPr="00775C5C">
              <w:rPr>
                <w:i w:val="0"/>
                <w:iCs w:val="0"/>
                <w:sz w:val="18"/>
              </w:rPr>
              <w:t>03/2022 – 0</w:t>
            </w:r>
            <w:r>
              <w:rPr>
                <w:i w:val="0"/>
                <w:iCs w:val="0"/>
                <w:sz w:val="18"/>
              </w:rPr>
              <w:t>7</w:t>
            </w:r>
            <w:r w:rsidRPr="00775C5C">
              <w:rPr>
                <w:i w:val="0"/>
                <w:iCs w:val="0"/>
                <w:sz w:val="18"/>
              </w:rPr>
              <w:t>/2022</w:t>
            </w:r>
          </w:p>
        </w:tc>
      </w:tr>
      <w:tr w:rsidR="00333750" w:rsidRPr="00222FD7" w14:paraId="30701462" w14:textId="77777777" w:rsidTr="0082694D">
        <w:trPr>
          <w:trHeight w:val="20"/>
        </w:trPr>
        <w:tc>
          <w:tcPr>
            <w:tcW w:w="10490" w:type="dxa"/>
            <w:gridSpan w:val="14"/>
            <w:vAlign w:val="bottom"/>
          </w:tcPr>
          <w:p w14:paraId="33BD7440" w14:textId="77777777" w:rsidR="00333750" w:rsidRPr="0023505E" w:rsidRDefault="00333750" w:rsidP="0023505E">
            <w:pPr>
              <w:pStyle w:val="ListParagraph"/>
              <w:numPr>
                <w:ilvl w:val="0"/>
                <w:numId w:val="2"/>
              </w:numPr>
              <w:rPr>
                <w:i/>
                <w:iCs/>
                <w:sz w:val="18"/>
              </w:rPr>
            </w:pPr>
            <w:r w:rsidRPr="00333750">
              <w:rPr>
                <w:rFonts w:ascii="Georgia" w:hAnsi="Georgia" w:cs="Georgia"/>
                <w:i/>
                <w:iCs/>
                <w:color w:val="000000"/>
                <w:sz w:val="18"/>
              </w:rPr>
              <w:t>Durchführung von Workshops sowohl intern als auch mit dem Kunden</w:t>
            </w:r>
          </w:p>
          <w:p w14:paraId="48C71FFF" w14:textId="3096F6D8" w:rsidR="00333750" w:rsidRPr="0023505E" w:rsidRDefault="00333750" w:rsidP="0023505E">
            <w:pPr>
              <w:pStyle w:val="ListParagraph"/>
              <w:numPr>
                <w:ilvl w:val="0"/>
                <w:numId w:val="2"/>
              </w:numPr>
              <w:rPr>
                <w:i/>
                <w:iCs/>
                <w:sz w:val="18"/>
              </w:rPr>
            </w:pPr>
            <w:r w:rsidRPr="00333750">
              <w:rPr>
                <w:rFonts w:ascii="Georgia" w:hAnsi="Georgia" w:cs="Georgia"/>
                <w:i/>
                <w:iCs/>
                <w:color w:val="000000"/>
                <w:sz w:val="18"/>
              </w:rPr>
              <w:t>Auswertung von Daten zur Optimierung von Prozessen im SAP-System mithilfe von Excel</w:t>
            </w:r>
          </w:p>
          <w:p w14:paraId="7B02AB3C" w14:textId="5155E58B" w:rsidR="00333750" w:rsidRPr="0023505E" w:rsidRDefault="00333750" w:rsidP="0023505E">
            <w:pPr>
              <w:pStyle w:val="ListParagraph"/>
              <w:numPr>
                <w:ilvl w:val="0"/>
                <w:numId w:val="2"/>
              </w:numPr>
              <w:rPr>
                <w:i/>
                <w:iCs/>
                <w:sz w:val="18"/>
              </w:rPr>
            </w:pPr>
            <w:r w:rsidRPr="00333750">
              <w:rPr>
                <w:rFonts w:ascii="Georgia" w:hAnsi="Georgia" w:cs="Georgia"/>
                <w:i/>
                <w:iCs/>
                <w:color w:val="000000"/>
                <w:sz w:val="18"/>
              </w:rPr>
              <w:t>Erstellung von Präsentationen für das Top-Management eines Automobilkonzerns</w:t>
            </w:r>
          </w:p>
        </w:tc>
      </w:tr>
      <w:tr w:rsidR="00A07C87" w:rsidRPr="00222FD7" w14:paraId="127C64E2" w14:textId="77777777" w:rsidTr="00F870C8">
        <w:trPr>
          <w:trHeight w:val="340"/>
        </w:trPr>
        <w:tc>
          <w:tcPr>
            <w:tcW w:w="6663" w:type="dxa"/>
            <w:gridSpan w:val="8"/>
            <w:vAlign w:val="bottom"/>
          </w:tcPr>
          <w:p w14:paraId="38F27285" w14:textId="2D61DAF3" w:rsidR="00261E9D" w:rsidRPr="00FC05E0" w:rsidRDefault="00261E9D" w:rsidP="00874E12">
            <w:pPr>
              <w:rPr>
                <w:rFonts w:ascii="Georgia" w:hAnsi="Georgia"/>
                <w:sz w:val="23"/>
                <w:szCs w:val="23"/>
              </w:rPr>
            </w:pPr>
            <w:r w:rsidRPr="005B0B63">
              <w:rPr>
                <w:rFonts w:ascii="Georgia" w:hAnsi="Georgia"/>
                <w:b/>
                <w:smallCaps/>
                <w:sz w:val="23"/>
                <w:szCs w:val="23"/>
              </w:rPr>
              <w:t>BwConsulting</w:t>
            </w:r>
            <w:r w:rsidR="008A36C6">
              <w:rPr>
                <w:rFonts w:ascii="Georgia" w:hAnsi="Georgia"/>
                <w:b/>
                <w:smallCaps/>
                <w:sz w:val="23"/>
                <w:szCs w:val="23"/>
              </w:rPr>
              <w:t xml:space="preserve"> GmbH</w:t>
            </w:r>
          </w:p>
        </w:tc>
        <w:tc>
          <w:tcPr>
            <w:tcW w:w="3827" w:type="dxa"/>
            <w:gridSpan w:val="6"/>
            <w:vAlign w:val="bottom"/>
          </w:tcPr>
          <w:p w14:paraId="4820196E" w14:textId="4C68C704" w:rsidR="00261E9D" w:rsidRPr="00FC05E0" w:rsidRDefault="00261E9D" w:rsidP="00874E12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775C5C">
              <w:rPr>
                <w:rFonts w:ascii="Georgia" w:hAnsi="Georgia"/>
                <w:i/>
                <w:smallCaps/>
                <w:sz w:val="23"/>
                <w:szCs w:val="23"/>
              </w:rPr>
              <w:t>Köln</w:t>
            </w:r>
          </w:p>
        </w:tc>
      </w:tr>
      <w:tr w:rsidR="00A07C87" w:rsidRPr="00222FD7" w14:paraId="335D84E9" w14:textId="77777777" w:rsidTr="00F870C8">
        <w:trPr>
          <w:trHeight w:val="20"/>
        </w:trPr>
        <w:tc>
          <w:tcPr>
            <w:tcW w:w="6096" w:type="dxa"/>
            <w:gridSpan w:val="5"/>
            <w:vAlign w:val="bottom"/>
          </w:tcPr>
          <w:p w14:paraId="20B1570F" w14:textId="6AA7CC3A" w:rsidR="00261E9D" w:rsidRPr="00FC05E0" w:rsidRDefault="00261E9D" w:rsidP="00874E12">
            <w:pPr>
              <w:pStyle w:val="Bullets"/>
              <w:numPr>
                <w:ilvl w:val="0"/>
                <w:numId w:val="0"/>
              </w:numPr>
              <w:rPr>
                <w:sz w:val="18"/>
              </w:rPr>
            </w:pPr>
            <w:r w:rsidRPr="00A07C87">
              <w:rPr>
                <w:i w:val="0"/>
                <w:iCs w:val="0"/>
                <w:sz w:val="18"/>
              </w:rPr>
              <w:t>Praktikant in der Inhouse Beratung des BMVg und der Bundeswehr</w:t>
            </w:r>
          </w:p>
        </w:tc>
        <w:tc>
          <w:tcPr>
            <w:tcW w:w="4394" w:type="dxa"/>
            <w:gridSpan w:val="9"/>
            <w:vAlign w:val="bottom"/>
          </w:tcPr>
          <w:p w14:paraId="0475B997" w14:textId="4252BCDD" w:rsidR="00261E9D" w:rsidRPr="00FC05E0" w:rsidRDefault="00261E9D" w:rsidP="00874E12">
            <w:pPr>
              <w:pStyle w:val="Bullets"/>
              <w:numPr>
                <w:ilvl w:val="0"/>
                <w:numId w:val="0"/>
              </w:numPr>
              <w:jc w:val="right"/>
              <w:rPr>
                <w:sz w:val="18"/>
              </w:rPr>
            </w:pPr>
            <w:r w:rsidRPr="00775C5C">
              <w:rPr>
                <w:i w:val="0"/>
                <w:iCs w:val="0"/>
                <w:sz w:val="18"/>
              </w:rPr>
              <w:t>10/2021 – 01/2022</w:t>
            </w:r>
          </w:p>
        </w:tc>
      </w:tr>
      <w:tr w:rsidR="00A07C87" w:rsidRPr="00222FD7" w14:paraId="54C3D64C" w14:textId="77777777" w:rsidTr="00F870C8">
        <w:trPr>
          <w:trHeight w:val="20"/>
        </w:trPr>
        <w:tc>
          <w:tcPr>
            <w:tcW w:w="10490" w:type="dxa"/>
            <w:gridSpan w:val="14"/>
            <w:vAlign w:val="bottom"/>
          </w:tcPr>
          <w:p w14:paraId="7B24446C" w14:textId="77777777" w:rsidR="00261E9D" w:rsidRPr="00FF7BF0" w:rsidRDefault="00261E9D" w:rsidP="00DE1EFE">
            <w:pPr>
              <w:pStyle w:val="ListParagraph"/>
              <w:numPr>
                <w:ilvl w:val="0"/>
                <w:numId w:val="2"/>
              </w:numPr>
              <w:rPr>
                <w:sz w:val="18"/>
              </w:rPr>
            </w:pPr>
            <w:r w:rsidRPr="00FF7BF0">
              <w:rPr>
                <w:rFonts w:ascii="Georgia" w:hAnsi="Georgia" w:cs="Georgia"/>
                <w:i/>
                <w:iCs/>
                <w:color w:val="000000"/>
                <w:sz w:val="18"/>
              </w:rPr>
              <w:t>Durchführung einer Marktsichtung nach potenziellen Anbietern einer Sicherheitstechnologie</w:t>
            </w:r>
          </w:p>
          <w:p w14:paraId="3961D0C8" w14:textId="6ABD7198" w:rsidR="00261E9D" w:rsidRPr="00FF7BF0" w:rsidRDefault="00261E9D" w:rsidP="00DE1EFE">
            <w:pPr>
              <w:pStyle w:val="ListParagraph"/>
              <w:numPr>
                <w:ilvl w:val="0"/>
                <w:numId w:val="2"/>
              </w:numPr>
              <w:rPr>
                <w:sz w:val="18"/>
              </w:rPr>
            </w:pPr>
            <w:r w:rsidRPr="00FF7BF0">
              <w:rPr>
                <w:rFonts w:ascii="Georgia" w:hAnsi="Georgia" w:cs="Georgia"/>
                <w:i/>
                <w:iCs/>
                <w:color w:val="000000"/>
                <w:sz w:val="18"/>
              </w:rPr>
              <w:t>Kalkulierung der Life Cycle Costs einer Beschaffung mit einem Projektvolumen von ca. 150 Mi</w:t>
            </w:r>
            <w:r w:rsidR="00FF7BF0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llionen </w:t>
            </w:r>
            <w:r w:rsidRPr="00FF7BF0">
              <w:rPr>
                <w:rFonts w:ascii="Georgia" w:hAnsi="Georgia" w:cs="Georgia"/>
                <w:i/>
                <w:iCs/>
                <w:color w:val="000000"/>
                <w:sz w:val="18"/>
              </w:rPr>
              <w:t>€</w:t>
            </w:r>
          </w:p>
          <w:p w14:paraId="6DD9BA0F" w14:textId="5C79CE62" w:rsidR="00261E9D" w:rsidRPr="00FF7BF0" w:rsidRDefault="00261E9D" w:rsidP="00DE1EFE">
            <w:pPr>
              <w:pStyle w:val="ListParagraph"/>
              <w:numPr>
                <w:ilvl w:val="0"/>
                <w:numId w:val="2"/>
              </w:numPr>
              <w:rPr>
                <w:sz w:val="18"/>
              </w:rPr>
            </w:pPr>
            <w:r w:rsidRPr="00FF7BF0">
              <w:rPr>
                <w:rFonts w:ascii="Georgia" w:hAnsi="Georgia" w:cs="Georgia"/>
                <w:i/>
                <w:iCs/>
                <w:color w:val="000000"/>
                <w:sz w:val="18"/>
              </w:rPr>
              <w:t>Aufbereitung von Ergebnissen mithilfe von PowerPoint</w:t>
            </w:r>
            <w:r w:rsidR="00A07C87" w:rsidRPr="00FF7BF0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für verschiedene Management-Präsentationen</w:t>
            </w:r>
          </w:p>
        </w:tc>
      </w:tr>
      <w:tr w:rsidR="00A07C87" w:rsidRPr="00222FD7" w14:paraId="50AFEA03" w14:textId="77777777" w:rsidTr="00F870C8">
        <w:trPr>
          <w:trHeight w:val="346"/>
        </w:trPr>
        <w:tc>
          <w:tcPr>
            <w:tcW w:w="5665" w:type="dxa"/>
            <w:gridSpan w:val="3"/>
            <w:vAlign w:val="bottom"/>
          </w:tcPr>
          <w:p w14:paraId="42FB0D26" w14:textId="46B290C7" w:rsidR="00261E9D" w:rsidRPr="00A07C87" w:rsidRDefault="00261E9D" w:rsidP="00874E12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A07C87">
              <w:rPr>
                <w:b/>
                <w:i w:val="0"/>
                <w:iCs w:val="0"/>
                <w:smallCaps/>
                <w:sz w:val="23"/>
                <w:szCs w:val="23"/>
              </w:rPr>
              <w:t>Hogan &amp; Associates Chartered Accountants</w:t>
            </w:r>
          </w:p>
        </w:tc>
        <w:tc>
          <w:tcPr>
            <w:tcW w:w="4825" w:type="dxa"/>
            <w:gridSpan w:val="11"/>
            <w:vAlign w:val="bottom"/>
          </w:tcPr>
          <w:p w14:paraId="11E31BD8" w14:textId="4B68FE3B" w:rsidR="00261E9D" w:rsidRPr="00DE1EFE" w:rsidRDefault="00261E9D" w:rsidP="00DE1EFE">
            <w:pPr>
              <w:jc w:val="right"/>
              <w:rPr>
                <w:smallCaps/>
                <w:sz w:val="23"/>
                <w:szCs w:val="23"/>
              </w:rPr>
            </w:pPr>
            <w:r w:rsidRPr="00DE1EFE">
              <w:rPr>
                <w:rFonts w:ascii="Georgia" w:hAnsi="Georgia"/>
                <w:i/>
                <w:smallCaps/>
                <w:sz w:val="23"/>
                <w:szCs w:val="23"/>
              </w:rPr>
              <w:t>Dublin, Irland</w:t>
            </w:r>
          </w:p>
        </w:tc>
      </w:tr>
      <w:tr w:rsidR="00A07C87" w:rsidRPr="00222FD7" w14:paraId="48328CB9" w14:textId="77777777" w:rsidTr="00F870C8">
        <w:trPr>
          <w:trHeight w:val="20"/>
        </w:trPr>
        <w:tc>
          <w:tcPr>
            <w:tcW w:w="6521" w:type="dxa"/>
            <w:gridSpan w:val="7"/>
            <w:vAlign w:val="bottom"/>
          </w:tcPr>
          <w:p w14:paraId="74B74B41" w14:textId="15EDF268" w:rsidR="00261E9D" w:rsidRPr="00A07C87" w:rsidRDefault="00261E9D" w:rsidP="00874E12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A07C87">
              <w:rPr>
                <w:i w:val="0"/>
                <w:iCs w:val="0"/>
                <w:sz w:val="18"/>
              </w:rPr>
              <w:t>Praktikant im Assurance</w:t>
            </w:r>
          </w:p>
        </w:tc>
        <w:tc>
          <w:tcPr>
            <w:tcW w:w="3969" w:type="dxa"/>
            <w:gridSpan w:val="7"/>
            <w:vAlign w:val="bottom"/>
          </w:tcPr>
          <w:p w14:paraId="2CB21DEB" w14:textId="64793281" w:rsidR="00261E9D" w:rsidRPr="00A07C87" w:rsidRDefault="00261E9D" w:rsidP="00FF7BF0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</w:rPr>
            </w:pPr>
            <w:r w:rsidRPr="00A07C87">
              <w:rPr>
                <w:i w:val="0"/>
                <w:iCs w:val="0"/>
                <w:sz w:val="18"/>
              </w:rPr>
              <w:t>04/2021 – 07/2021</w:t>
            </w:r>
          </w:p>
        </w:tc>
      </w:tr>
      <w:tr w:rsidR="00A07C87" w:rsidRPr="00222FD7" w14:paraId="7C4155D6" w14:textId="77777777" w:rsidTr="00F870C8">
        <w:trPr>
          <w:trHeight w:val="20"/>
        </w:trPr>
        <w:tc>
          <w:tcPr>
            <w:tcW w:w="10490" w:type="dxa"/>
            <w:gridSpan w:val="14"/>
            <w:vAlign w:val="bottom"/>
          </w:tcPr>
          <w:p w14:paraId="18937DF2" w14:textId="77777777" w:rsidR="00261E9D" w:rsidRPr="00FF7BF0" w:rsidRDefault="00261E9D" w:rsidP="00005903">
            <w:pPr>
              <w:pStyle w:val="ListParagraph"/>
              <w:numPr>
                <w:ilvl w:val="0"/>
                <w:numId w:val="2"/>
              </w:numPr>
              <w:rPr>
                <w:sz w:val="18"/>
              </w:rPr>
            </w:pPr>
            <w:r w:rsidRPr="00FF7BF0">
              <w:rPr>
                <w:rFonts w:ascii="Georgia" w:hAnsi="Georgia" w:cs="Georgia"/>
                <w:i/>
                <w:iCs/>
                <w:color w:val="000000"/>
                <w:sz w:val="18"/>
              </w:rPr>
              <w:t>Unterstützung bei der Prüfung von Jahresabschlüssen nach IFRS von mittelständischen Unternehmen</w:t>
            </w:r>
          </w:p>
          <w:p w14:paraId="6D5362C9" w14:textId="77777777" w:rsidR="00261E9D" w:rsidRPr="00FF7BF0" w:rsidRDefault="00261E9D" w:rsidP="00005903">
            <w:pPr>
              <w:pStyle w:val="ListParagraph"/>
              <w:numPr>
                <w:ilvl w:val="0"/>
                <w:numId w:val="2"/>
              </w:numPr>
              <w:rPr>
                <w:sz w:val="18"/>
              </w:rPr>
            </w:pPr>
            <w:r w:rsidRPr="00FF7BF0">
              <w:rPr>
                <w:rFonts w:ascii="Georgia" w:hAnsi="Georgia" w:cs="Georgia"/>
                <w:i/>
                <w:iCs/>
                <w:color w:val="000000"/>
                <w:sz w:val="18"/>
              </w:rPr>
              <w:t>Erstellung von Jahresabschlüssen für Mandanten aus der Lebensmittelindustrie</w:t>
            </w:r>
          </w:p>
          <w:p w14:paraId="3658805E" w14:textId="3301A9DD" w:rsidR="00261E9D" w:rsidRPr="00FF7BF0" w:rsidRDefault="00261E9D" w:rsidP="00005903">
            <w:pPr>
              <w:pStyle w:val="ListParagraph"/>
              <w:numPr>
                <w:ilvl w:val="0"/>
                <w:numId w:val="2"/>
              </w:numPr>
              <w:rPr>
                <w:sz w:val="18"/>
              </w:rPr>
            </w:pPr>
            <w:r w:rsidRPr="00FF7BF0">
              <w:rPr>
                <w:rFonts w:ascii="Georgia" w:hAnsi="Georgia" w:cs="Georgia"/>
                <w:i/>
                <w:iCs/>
                <w:color w:val="000000"/>
                <w:sz w:val="18"/>
              </w:rPr>
              <w:t>Optimierung des Prüfungsprozesses durch Erstellung von Formel-basierten Excelsheets</w:t>
            </w:r>
          </w:p>
        </w:tc>
      </w:tr>
      <w:tr w:rsidR="00A07C87" w:rsidRPr="00222FD7" w14:paraId="0D4DF1FA" w14:textId="77777777" w:rsidTr="00F870C8">
        <w:trPr>
          <w:trHeight w:val="346"/>
        </w:trPr>
        <w:tc>
          <w:tcPr>
            <w:tcW w:w="6521" w:type="dxa"/>
            <w:gridSpan w:val="7"/>
            <w:vAlign w:val="bottom"/>
          </w:tcPr>
          <w:p w14:paraId="52DCB940" w14:textId="091E36F9" w:rsidR="00261E9D" w:rsidRPr="0004143B" w:rsidRDefault="00261E9D" w:rsidP="00874E12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en-GB"/>
              </w:rPr>
            </w:pPr>
            <w:r w:rsidRPr="00FC05E0">
              <w:rPr>
                <w:b/>
                <w:i w:val="0"/>
                <w:iCs w:val="0"/>
                <w:smallCaps/>
                <w:sz w:val="23"/>
                <w:szCs w:val="23"/>
              </w:rPr>
              <w:t>Ernst &amp; Young</w:t>
            </w:r>
            <w:r w:rsidR="00F870C8">
              <w:rPr>
                <w:b/>
                <w:i w:val="0"/>
                <w:iCs w:val="0"/>
                <w:smallCaps/>
                <w:sz w:val="23"/>
                <w:szCs w:val="23"/>
              </w:rPr>
              <w:t xml:space="preserve"> GmbH</w:t>
            </w:r>
          </w:p>
        </w:tc>
        <w:tc>
          <w:tcPr>
            <w:tcW w:w="3969" w:type="dxa"/>
            <w:gridSpan w:val="7"/>
            <w:vAlign w:val="bottom"/>
          </w:tcPr>
          <w:p w14:paraId="00F3353C" w14:textId="281803C9" w:rsidR="00261E9D" w:rsidRPr="00005903" w:rsidRDefault="00261E9D" w:rsidP="00832543">
            <w:pPr>
              <w:jc w:val="right"/>
              <w:rPr>
                <w:iCs/>
                <w:smallCaps/>
                <w:sz w:val="23"/>
                <w:szCs w:val="23"/>
              </w:rPr>
            </w:pPr>
            <w:r w:rsidRPr="009A4FC3">
              <w:rPr>
                <w:rFonts w:ascii="Georgia" w:hAnsi="Georgia"/>
                <w:i/>
                <w:smallCaps/>
                <w:sz w:val="23"/>
                <w:szCs w:val="23"/>
              </w:rPr>
              <w:t>Essen</w:t>
            </w:r>
          </w:p>
        </w:tc>
      </w:tr>
      <w:tr w:rsidR="00A07C87" w:rsidRPr="00222FD7" w14:paraId="7A1EBBAB" w14:textId="77777777" w:rsidTr="00F870C8">
        <w:trPr>
          <w:trHeight w:val="20"/>
        </w:trPr>
        <w:tc>
          <w:tcPr>
            <w:tcW w:w="6238" w:type="dxa"/>
            <w:gridSpan w:val="6"/>
            <w:vAlign w:val="bottom"/>
          </w:tcPr>
          <w:p w14:paraId="06A0ABEE" w14:textId="3C55FBEE" w:rsidR="00261E9D" w:rsidRPr="00FC05E0" w:rsidRDefault="00261E9D" w:rsidP="00874E12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FC05E0">
              <w:rPr>
                <w:i w:val="0"/>
                <w:iCs w:val="0"/>
                <w:sz w:val="18"/>
              </w:rPr>
              <w:t>Praktikant im Assurance</w:t>
            </w:r>
          </w:p>
        </w:tc>
        <w:tc>
          <w:tcPr>
            <w:tcW w:w="4252" w:type="dxa"/>
            <w:gridSpan w:val="8"/>
            <w:vAlign w:val="bottom"/>
          </w:tcPr>
          <w:p w14:paraId="59E67B8D" w14:textId="49AE9EFE" w:rsidR="00261E9D" w:rsidRPr="00FC05E0" w:rsidRDefault="00261E9D" w:rsidP="00FF7BF0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</w:rPr>
            </w:pPr>
            <w:r w:rsidRPr="00FC05E0">
              <w:rPr>
                <w:i w:val="0"/>
                <w:iCs w:val="0"/>
                <w:sz w:val="18"/>
              </w:rPr>
              <w:t>02/2020 – 03/2020</w:t>
            </w:r>
          </w:p>
        </w:tc>
      </w:tr>
      <w:tr w:rsidR="00A07C87" w:rsidRPr="00222FD7" w14:paraId="76B55717" w14:textId="77777777" w:rsidTr="00F870C8">
        <w:trPr>
          <w:trHeight w:val="20"/>
        </w:trPr>
        <w:tc>
          <w:tcPr>
            <w:tcW w:w="10490" w:type="dxa"/>
            <w:gridSpan w:val="14"/>
            <w:vAlign w:val="bottom"/>
          </w:tcPr>
          <w:p w14:paraId="354814F6" w14:textId="155E1D03" w:rsidR="00261E9D" w:rsidRPr="00FF7BF0" w:rsidRDefault="00261E9D" w:rsidP="00832543">
            <w:pPr>
              <w:pStyle w:val="ListParagraph"/>
              <w:numPr>
                <w:ilvl w:val="0"/>
                <w:numId w:val="2"/>
              </w:numPr>
              <w:rPr>
                <w:sz w:val="18"/>
              </w:rPr>
            </w:pPr>
            <w:r w:rsidRPr="00FF7BF0">
              <w:rPr>
                <w:rFonts w:ascii="Georgia" w:hAnsi="Georgia" w:cs="Georgia"/>
                <w:i/>
                <w:iCs/>
                <w:color w:val="000000"/>
                <w:sz w:val="18"/>
              </w:rPr>
              <w:t>Dokumentierung der Prüfungsplanung</w:t>
            </w:r>
            <w:r w:rsidR="00A07C87" w:rsidRPr="00FF7BF0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, </w:t>
            </w:r>
            <w:r w:rsidRPr="00FF7BF0">
              <w:rPr>
                <w:rFonts w:ascii="Georgia" w:hAnsi="Georgia" w:cs="Georgia"/>
                <w:i/>
                <w:iCs/>
                <w:color w:val="000000"/>
                <w:sz w:val="18"/>
              </w:rPr>
              <w:t>Auswertung und Plausibilitätsprüfung mithilfe von Excel</w:t>
            </w:r>
          </w:p>
          <w:p w14:paraId="5E301C2A" w14:textId="2958FD28" w:rsidR="00261E9D" w:rsidRPr="00FF7BF0" w:rsidRDefault="00261E9D" w:rsidP="00832543">
            <w:pPr>
              <w:pStyle w:val="ListParagraph"/>
              <w:numPr>
                <w:ilvl w:val="0"/>
                <w:numId w:val="2"/>
              </w:numPr>
              <w:rPr>
                <w:sz w:val="18"/>
              </w:rPr>
            </w:pPr>
            <w:r w:rsidRPr="00FF7BF0">
              <w:rPr>
                <w:rFonts w:ascii="Georgia" w:hAnsi="Georgia" w:cs="Georgia"/>
                <w:i/>
                <w:iCs/>
                <w:color w:val="000000"/>
                <w:sz w:val="18"/>
              </w:rPr>
              <w:t>Überprüfung von Jahresabschlussposten eines Energiekonzerns</w:t>
            </w:r>
          </w:p>
        </w:tc>
      </w:tr>
      <w:tr w:rsidR="00A07C87" w:rsidRPr="00222FD7" w14:paraId="414B4085" w14:textId="77777777" w:rsidTr="0023505E">
        <w:trPr>
          <w:trHeight w:val="397"/>
        </w:trPr>
        <w:tc>
          <w:tcPr>
            <w:tcW w:w="10490" w:type="dxa"/>
            <w:gridSpan w:val="14"/>
            <w:tcBorders>
              <w:bottom w:val="single" w:sz="4" w:space="0" w:color="auto"/>
            </w:tcBorders>
            <w:vAlign w:val="bottom"/>
          </w:tcPr>
          <w:p w14:paraId="4741C5BA" w14:textId="5FFF3CFC" w:rsidR="00261E9D" w:rsidRPr="00FC05E0" w:rsidRDefault="00261E9D" w:rsidP="00874E12">
            <w:pPr>
              <w:pStyle w:val="BERSCHRIFT"/>
              <w:jc w:val="center"/>
              <w:rPr>
                <w:i/>
                <w:sz w:val="28"/>
              </w:rPr>
            </w:pPr>
            <w:r w:rsidRPr="00FC05E0">
              <w:rPr>
                <w:sz w:val="28"/>
              </w:rPr>
              <w:t>Au</w:t>
            </w:r>
            <w:r>
              <w:rPr>
                <w:sz w:val="28"/>
              </w:rPr>
              <w:t>ß</w:t>
            </w:r>
            <w:r w:rsidRPr="00FC05E0">
              <w:rPr>
                <w:sz w:val="28"/>
              </w:rPr>
              <w:t>eruniversitäres Engagement</w:t>
            </w:r>
          </w:p>
        </w:tc>
      </w:tr>
      <w:tr w:rsidR="00A07C87" w:rsidRPr="00222FD7" w14:paraId="3546DB8B" w14:textId="77777777" w:rsidTr="00F870C8">
        <w:trPr>
          <w:trHeight w:val="340"/>
        </w:trPr>
        <w:tc>
          <w:tcPr>
            <w:tcW w:w="7513" w:type="dxa"/>
            <w:gridSpan w:val="12"/>
            <w:vAlign w:val="bottom"/>
          </w:tcPr>
          <w:p w14:paraId="1721A898" w14:textId="37D675FA" w:rsidR="00261E9D" w:rsidRPr="00FC05E0" w:rsidRDefault="00261E9D" w:rsidP="00874E12">
            <w:pPr>
              <w:pStyle w:val="Ort"/>
              <w:jc w:val="left"/>
            </w:pPr>
            <w:r w:rsidRPr="00CE24FC">
              <w:rPr>
                <w:b/>
                <w:i w:val="0"/>
                <w:iCs/>
                <w:sz w:val="23"/>
                <w:szCs w:val="23"/>
              </w:rPr>
              <w:t>Jungs e.V.</w:t>
            </w:r>
          </w:p>
        </w:tc>
        <w:tc>
          <w:tcPr>
            <w:tcW w:w="2977" w:type="dxa"/>
            <w:gridSpan w:val="2"/>
            <w:vAlign w:val="bottom"/>
          </w:tcPr>
          <w:p w14:paraId="654C257B" w14:textId="31717DC6" w:rsidR="00261E9D" w:rsidRPr="00832543" w:rsidRDefault="00D47B86" w:rsidP="00832543">
            <w:pPr>
              <w:jc w:val="right"/>
              <w:rPr>
                <w:i/>
                <w:sz w:val="23"/>
                <w:szCs w:val="23"/>
              </w:rPr>
            </w:pPr>
            <w:r w:rsidRPr="00FF7BF0">
              <w:rPr>
                <w:rFonts w:ascii="Georgia" w:hAnsi="Georgia"/>
                <w:i/>
                <w:smallCaps/>
                <w:sz w:val="23"/>
                <w:szCs w:val="23"/>
              </w:rPr>
              <w:t>Duisburg</w:t>
            </w:r>
          </w:p>
        </w:tc>
      </w:tr>
      <w:tr w:rsidR="00A07C87" w:rsidRPr="00222FD7" w14:paraId="3975868D" w14:textId="77777777" w:rsidTr="00F870C8">
        <w:trPr>
          <w:trHeight w:val="20"/>
        </w:trPr>
        <w:tc>
          <w:tcPr>
            <w:tcW w:w="7230" w:type="dxa"/>
            <w:gridSpan w:val="10"/>
            <w:shd w:val="clear" w:color="auto" w:fill="auto"/>
            <w:vAlign w:val="bottom"/>
          </w:tcPr>
          <w:p w14:paraId="67B4CC0E" w14:textId="010255EB" w:rsidR="00261E9D" w:rsidRPr="00D86B5C" w:rsidRDefault="00261E9D" w:rsidP="00874E12">
            <w:pPr>
              <w:pStyle w:val="Beschreibung"/>
              <w:rPr>
                <w:sz w:val="18"/>
              </w:rPr>
            </w:pPr>
            <w:r>
              <w:rPr>
                <w:sz w:val="18"/>
              </w:rPr>
              <w:t>Ehrenamtliche</w:t>
            </w:r>
            <w:r w:rsidR="00FF7BF0">
              <w:rPr>
                <w:sz w:val="18"/>
              </w:rPr>
              <w:t>r</w:t>
            </w:r>
            <w:r>
              <w:rPr>
                <w:sz w:val="18"/>
              </w:rPr>
              <w:t xml:space="preserve"> </w:t>
            </w:r>
            <w:r w:rsidR="00FF7BF0">
              <w:rPr>
                <w:sz w:val="18"/>
              </w:rPr>
              <w:t>Helfer</w:t>
            </w:r>
            <w:r>
              <w:rPr>
                <w:sz w:val="18"/>
              </w:rPr>
              <w:t xml:space="preserve"> zur sozialen Jugendbildung</w:t>
            </w:r>
          </w:p>
        </w:tc>
        <w:tc>
          <w:tcPr>
            <w:tcW w:w="3260" w:type="dxa"/>
            <w:gridSpan w:val="4"/>
            <w:shd w:val="clear" w:color="auto" w:fill="auto"/>
            <w:vAlign w:val="bottom"/>
          </w:tcPr>
          <w:p w14:paraId="12CC0F59" w14:textId="4D0D258E" w:rsidR="00261E9D" w:rsidRPr="00D86B5C" w:rsidRDefault="00261E9D" w:rsidP="00FF7BF0">
            <w:pPr>
              <w:pStyle w:val="Beschreibung"/>
              <w:jc w:val="right"/>
              <w:rPr>
                <w:sz w:val="18"/>
              </w:rPr>
            </w:pPr>
            <w:r>
              <w:rPr>
                <w:sz w:val="18"/>
              </w:rPr>
              <w:t xml:space="preserve">10/2021 </w:t>
            </w:r>
            <w:r w:rsidR="00A07C87">
              <w:rPr>
                <w:sz w:val="18"/>
              </w:rPr>
              <w:t>–</w:t>
            </w:r>
            <w:r>
              <w:rPr>
                <w:sz w:val="18"/>
              </w:rPr>
              <w:t xml:space="preserve"> heute</w:t>
            </w:r>
          </w:p>
        </w:tc>
      </w:tr>
      <w:tr w:rsidR="00A07C87" w:rsidRPr="00222FD7" w14:paraId="2C47C75A" w14:textId="77777777" w:rsidTr="00F870C8">
        <w:trPr>
          <w:trHeight w:val="20"/>
        </w:trPr>
        <w:tc>
          <w:tcPr>
            <w:tcW w:w="10490" w:type="dxa"/>
            <w:gridSpan w:val="14"/>
            <w:vAlign w:val="bottom"/>
          </w:tcPr>
          <w:p w14:paraId="7B2DEF71" w14:textId="647AA6DC" w:rsidR="00261E9D" w:rsidRPr="00832543" w:rsidRDefault="00261E9D" w:rsidP="00832543">
            <w:pPr>
              <w:pStyle w:val="ListParagraph"/>
              <w:numPr>
                <w:ilvl w:val="0"/>
                <w:numId w:val="2"/>
              </w:numPr>
              <w:rPr>
                <w:rFonts w:cs="Georgia"/>
                <w:i/>
                <w:iCs/>
                <w:color w:val="000000"/>
                <w:sz w:val="18"/>
              </w:rPr>
            </w:pPr>
            <w:r w:rsidRPr="00832543">
              <w:rPr>
                <w:rFonts w:ascii="Georgia" w:hAnsi="Georgia" w:cs="Georgia"/>
                <w:i/>
                <w:iCs/>
                <w:color w:val="000000"/>
                <w:sz w:val="18"/>
              </w:rPr>
              <w:t>Leitung und Organisation von Übungen zur Weiterentwicklung von Sozialkompetenzen</w:t>
            </w:r>
          </w:p>
        </w:tc>
      </w:tr>
      <w:tr w:rsidR="00A07C87" w:rsidRPr="00222FD7" w14:paraId="7984C2A9" w14:textId="77777777" w:rsidTr="00F870C8">
        <w:trPr>
          <w:trHeight w:val="340"/>
        </w:trPr>
        <w:tc>
          <w:tcPr>
            <w:tcW w:w="7513" w:type="dxa"/>
            <w:gridSpan w:val="12"/>
            <w:vAlign w:val="bottom"/>
          </w:tcPr>
          <w:p w14:paraId="7A86B206" w14:textId="728DD64B" w:rsidR="00261E9D" w:rsidRPr="001121D4" w:rsidRDefault="00261E9D" w:rsidP="00874E12">
            <w:pPr>
              <w:pStyle w:val="Ort"/>
              <w:jc w:val="left"/>
              <w:rPr>
                <w:b/>
                <w:i w:val="0"/>
                <w:iCs/>
                <w:sz w:val="23"/>
                <w:szCs w:val="23"/>
              </w:rPr>
            </w:pPr>
            <w:r>
              <w:rPr>
                <w:b/>
                <w:i w:val="0"/>
                <w:iCs/>
                <w:sz w:val="23"/>
                <w:szCs w:val="23"/>
              </w:rPr>
              <w:t>p</w:t>
            </w:r>
            <w:r w:rsidRPr="00CA686F">
              <w:rPr>
                <w:b/>
                <w:i w:val="0"/>
                <w:iCs/>
                <w:sz w:val="23"/>
                <w:szCs w:val="23"/>
              </w:rPr>
              <w:t>umpkincareers GmbH</w:t>
            </w:r>
          </w:p>
        </w:tc>
        <w:tc>
          <w:tcPr>
            <w:tcW w:w="2977" w:type="dxa"/>
            <w:gridSpan w:val="2"/>
            <w:vAlign w:val="bottom"/>
          </w:tcPr>
          <w:p w14:paraId="33C3CC63" w14:textId="189E0E58" w:rsidR="00261E9D" w:rsidRPr="00FF7BF0" w:rsidRDefault="00D47B86" w:rsidP="00832543">
            <w:pPr>
              <w:jc w:val="right"/>
              <w:rPr>
                <w:sz w:val="23"/>
                <w:szCs w:val="23"/>
              </w:rPr>
            </w:pPr>
            <w:r w:rsidRPr="00FF7BF0">
              <w:rPr>
                <w:rFonts w:ascii="Georgia" w:hAnsi="Georgia"/>
                <w:i/>
                <w:smallCaps/>
                <w:sz w:val="23"/>
                <w:szCs w:val="23"/>
              </w:rPr>
              <w:t>Frankfurt</w:t>
            </w:r>
            <w:r w:rsidR="008A318A" w:rsidRPr="00FF7BF0">
              <w:rPr>
                <w:rFonts w:ascii="Georgia" w:hAnsi="Georgia"/>
                <w:i/>
                <w:smallCaps/>
                <w:sz w:val="23"/>
                <w:szCs w:val="23"/>
              </w:rPr>
              <w:t xml:space="preserve"> a</w:t>
            </w:r>
            <w:r w:rsidR="00FF7BF0">
              <w:rPr>
                <w:rFonts w:ascii="Georgia" w:hAnsi="Georgia"/>
                <w:i/>
                <w:smallCaps/>
                <w:sz w:val="23"/>
                <w:szCs w:val="23"/>
              </w:rPr>
              <w:t>m</w:t>
            </w:r>
            <w:r w:rsidR="008A318A" w:rsidRPr="00FF7BF0">
              <w:rPr>
                <w:rFonts w:ascii="Georgia" w:hAnsi="Georgia"/>
                <w:i/>
                <w:smallCaps/>
                <w:sz w:val="23"/>
                <w:szCs w:val="23"/>
              </w:rPr>
              <w:t xml:space="preserve"> M</w:t>
            </w:r>
            <w:r w:rsidR="00FF7BF0">
              <w:rPr>
                <w:rFonts w:ascii="Georgia" w:hAnsi="Georgia"/>
                <w:i/>
                <w:smallCaps/>
                <w:sz w:val="23"/>
                <w:szCs w:val="23"/>
              </w:rPr>
              <w:t>ain</w:t>
            </w:r>
            <w:r w:rsidRPr="00FF7BF0">
              <w:rPr>
                <w:rFonts w:ascii="Georgia" w:hAnsi="Georgia"/>
                <w:i/>
                <w:smallCaps/>
                <w:sz w:val="23"/>
                <w:szCs w:val="23"/>
              </w:rPr>
              <w:t xml:space="preserve"> </w:t>
            </w:r>
          </w:p>
        </w:tc>
      </w:tr>
      <w:tr w:rsidR="00A07C87" w:rsidRPr="00222FD7" w14:paraId="7E22FF09" w14:textId="77777777" w:rsidTr="00F870C8">
        <w:trPr>
          <w:trHeight w:val="20"/>
        </w:trPr>
        <w:tc>
          <w:tcPr>
            <w:tcW w:w="7513" w:type="dxa"/>
            <w:gridSpan w:val="12"/>
            <w:vAlign w:val="bottom"/>
          </w:tcPr>
          <w:p w14:paraId="66A5D1DF" w14:textId="2334C75C" w:rsidR="00261E9D" w:rsidRPr="001121D4" w:rsidRDefault="00261E9D" w:rsidP="00874E12">
            <w:pPr>
              <w:pStyle w:val="Beschreibung"/>
              <w:rPr>
                <w:sz w:val="18"/>
              </w:rPr>
            </w:pPr>
            <w:r w:rsidRPr="00D86B5C">
              <w:rPr>
                <w:sz w:val="18"/>
              </w:rPr>
              <w:t>Aktives Mitglied im Coaching-Netzwerk einer Karriereberatung für Studierende</w:t>
            </w:r>
          </w:p>
        </w:tc>
        <w:tc>
          <w:tcPr>
            <w:tcW w:w="2977" w:type="dxa"/>
            <w:gridSpan w:val="2"/>
            <w:vAlign w:val="bottom"/>
          </w:tcPr>
          <w:p w14:paraId="44FECD9E" w14:textId="76EAB037" w:rsidR="00261E9D" w:rsidRPr="001121D4" w:rsidRDefault="00261E9D" w:rsidP="00FF7BF0">
            <w:pPr>
              <w:pStyle w:val="Beschreibung"/>
              <w:jc w:val="right"/>
              <w:rPr>
                <w:sz w:val="18"/>
              </w:rPr>
            </w:pPr>
            <w:r>
              <w:rPr>
                <w:sz w:val="18"/>
              </w:rPr>
              <w:t>06/2021 - heute</w:t>
            </w:r>
          </w:p>
        </w:tc>
      </w:tr>
      <w:tr w:rsidR="00A07C87" w:rsidRPr="00222FD7" w14:paraId="7E93A149" w14:textId="77777777" w:rsidTr="00F870C8">
        <w:trPr>
          <w:trHeight w:val="20"/>
        </w:trPr>
        <w:tc>
          <w:tcPr>
            <w:tcW w:w="10490" w:type="dxa"/>
            <w:gridSpan w:val="14"/>
            <w:vAlign w:val="bottom"/>
          </w:tcPr>
          <w:p w14:paraId="093C8962" w14:textId="77777777" w:rsidR="00261E9D" w:rsidRPr="00832543" w:rsidRDefault="00261E9D" w:rsidP="00832543">
            <w:pPr>
              <w:pStyle w:val="ListParagraph"/>
              <w:numPr>
                <w:ilvl w:val="0"/>
                <w:numId w:val="2"/>
              </w:numPr>
              <w:rPr>
                <w:rFonts w:cs="Georgia"/>
                <w:i/>
                <w:iCs/>
                <w:color w:val="000000"/>
                <w:sz w:val="18"/>
              </w:rPr>
            </w:pPr>
            <w:r w:rsidRPr="00832543">
              <w:rPr>
                <w:rFonts w:ascii="Georgia" w:hAnsi="Georgia" w:cs="Georgia"/>
                <w:i/>
                <w:iCs/>
                <w:color w:val="000000"/>
                <w:sz w:val="18"/>
              </w:rPr>
              <w:t>Fachliche und persönliche Weiterentwicklung durch Vorbereitungskurse für den Arbeitsalltag in der Strategieberatung (MS Office, Branchen-Verständnis, etc.)</w:t>
            </w:r>
          </w:p>
          <w:p w14:paraId="309927AB" w14:textId="5E6B71DD" w:rsidR="00261E9D" w:rsidRPr="00FF7BF0" w:rsidRDefault="00261E9D" w:rsidP="00832543">
            <w:pPr>
              <w:pStyle w:val="ListParagraph"/>
              <w:numPr>
                <w:ilvl w:val="0"/>
                <w:numId w:val="2"/>
              </w:numPr>
              <w:rPr>
                <w:sz w:val="18"/>
              </w:rPr>
            </w:pPr>
            <w:r w:rsidRPr="00FF7BF0">
              <w:rPr>
                <w:rFonts w:ascii="Georgia" w:hAnsi="Georgia" w:cs="Georgia"/>
                <w:i/>
                <w:iCs/>
                <w:color w:val="000000"/>
                <w:sz w:val="18"/>
              </w:rPr>
              <w:t>Aufbau eines DACH-weiten Netzwerks aus über 700 Studierenden mit hohem Interesse an Finance und Consulting sowie von verschiedenen Experten und Mentoren mit jahrelanger Berufserfahrung</w:t>
            </w:r>
          </w:p>
        </w:tc>
      </w:tr>
      <w:tr w:rsidR="00A07C87" w:rsidRPr="00222FD7" w14:paraId="74251178" w14:textId="77777777" w:rsidTr="00F870C8">
        <w:trPr>
          <w:trHeight w:val="340"/>
        </w:trPr>
        <w:tc>
          <w:tcPr>
            <w:tcW w:w="5665" w:type="dxa"/>
            <w:gridSpan w:val="3"/>
            <w:vAlign w:val="bottom"/>
          </w:tcPr>
          <w:p w14:paraId="23826F21" w14:textId="564426A1" w:rsidR="00261E9D" w:rsidRPr="00FC05E0" w:rsidRDefault="00261E9D" w:rsidP="00874E12">
            <w:pPr>
              <w:pStyle w:val="Ort"/>
              <w:jc w:val="left"/>
              <w:rPr>
                <w:b/>
                <w:bCs/>
                <w:i w:val="0"/>
                <w:iCs/>
                <w:sz w:val="23"/>
                <w:szCs w:val="23"/>
              </w:rPr>
            </w:pPr>
            <w:r w:rsidRPr="00FC05E0">
              <w:rPr>
                <w:b/>
                <w:i w:val="0"/>
                <w:iCs/>
                <w:sz w:val="23"/>
                <w:szCs w:val="23"/>
              </w:rPr>
              <w:t xml:space="preserve">Yes Consulting e.V. </w:t>
            </w:r>
          </w:p>
        </w:tc>
        <w:tc>
          <w:tcPr>
            <w:tcW w:w="4825" w:type="dxa"/>
            <w:gridSpan w:val="11"/>
            <w:vAlign w:val="bottom"/>
          </w:tcPr>
          <w:p w14:paraId="58208F44" w14:textId="32537941" w:rsidR="00261E9D" w:rsidRPr="00832543" w:rsidRDefault="00261E9D" w:rsidP="00832543">
            <w:pPr>
              <w:jc w:val="right"/>
              <w:rPr>
                <w:i/>
                <w:sz w:val="23"/>
                <w:szCs w:val="23"/>
              </w:rPr>
            </w:pPr>
            <w:r w:rsidRPr="00FF7BF0">
              <w:rPr>
                <w:rFonts w:ascii="Georgia" w:hAnsi="Georgia"/>
                <w:i/>
                <w:smallCaps/>
                <w:sz w:val="23"/>
                <w:szCs w:val="23"/>
              </w:rPr>
              <w:t>Berlin</w:t>
            </w:r>
          </w:p>
        </w:tc>
      </w:tr>
      <w:tr w:rsidR="00A07C87" w:rsidRPr="00222FD7" w14:paraId="4F59C612" w14:textId="77777777" w:rsidTr="00F870C8">
        <w:trPr>
          <w:trHeight w:val="20"/>
        </w:trPr>
        <w:tc>
          <w:tcPr>
            <w:tcW w:w="7372" w:type="dxa"/>
            <w:gridSpan w:val="11"/>
            <w:vAlign w:val="bottom"/>
          </w:tcPr>
          <w:p w14:paraId="32F07601" w14:textId="15445882" w:rsidR="00261E9D" w:rsidRPr="00FC05E0" w:rsidRDefault="00261E9D" w:rsidP="00874E12">
            <w:pPr>
              <w:pStyle w:val="Beschreibung"/>
              <w:rPr>
                <w:sz w:val="18"/>
              </w:rPr>
            </w:pPr>
            <w:r>
              <w:rPr>
                <w:sz w:val="18"/>
              </w:rPr>
              <w:t xml:space="preserve">Ressortleiter </w:t>
            </w:r>
            <w:r w:rsidR="00021123">
              <w:rPr>
                <w:sz w:val="18"/>
              </w:rPr>
              <w:t>der</w:t>
            </w:r>
            <w:r>
              <w:rPr>
                <w:sz w:val="18"/>
              </w:rPr>
              <w:t xml:space="preserve"> Kommunikation der</w:t>
            </w:r>
            <w:r w:rsidRPr="00FC05E0">
              <w:rPr>
                <w:sz w:val="18"/>
              </w:rPr>
              <w:t xml:space="preserve"> studentischen Unternehmensberatung </w:t>
            </w:r>
          </w:p>
        </w:tc>
        <w:tc>
          <w:tcPr>
            <w:tcW w:w="3118" w:type="dxa"/>
            <w:gridSpan w:val="3"/>
            <w:vAlign w:val="bottom"/>
          </w:tcPr>
          <w:p w14:paraId="45DD2178" w14:textId="6D776FBA" w:rsidR="00261E9D" w:rsidRPr="00FC05E0" w:rsidRDefault="00261E9D" w:rsidP="00FF7BF0">
            <w:pPr>
              <w:pStyle w:val="Beschreibung"/>
              <w:jc w:val="right"/>
              <w:rPr>
                <w:sz w:val="18"/>
              </w:rPr>
            </w:pPr>
            <w:r w:rsidRPr="00FC05E0">
              <w:rPr>
                <w:sz w:val="18"/>
              </w:rPr>
              <w:t>04/2021 – heute</w:t>
            </w:r>
          </w:p>
        </w:tc>
      </w:tr>
      <w:tr w:rsidR="00A07C87" w:rsidRPr="00222FD7" w14:paraId="02437711" w14:textId="77777777" w:rsidTr="00F870C8">
        <w:trPr>
          <w:trHeight w:val="20"/>
        </w:trPr>
        <w:tc>
          <w:tcPr>
            <w:tcW w:w="10490" w:type="dxa"/>
            <w:gridSpan w:val="14"/>
            <w:vAlign w:val="bottom"/>
          </w:tcPr>
          <w:p w14:paraId="18B9E06C" w14:textId="2E2E736A" w:rsidR="00261E9D" w:rsidRPr="00832543" w:rsidRDefault="00261E9D" w:rsidP="00832543">
            <w:pPr>
              <w:pStyle w:val="ListParagraph"/>
              <w:numPr>
                <w:ilvl w:val="0"/>
                <w:numId w:val="2"/>
              </w:numPr>
              <w:rPr>
                <w:rFonts w:cs="Georgia"/>
                <w:i/>
                <w:iCs/>
                <w:color w:val="000000"/>
                <w:sz w:val="18"/>
              </w:rPr>
            </w:pPr>
            <w:r w:rsidRPr="00832543">
              <w:rPr>
                <w:rFonts w:ascii="Georgia" w:hAnsi="Georgia" w:cs="Georgia"/>
                <w:i/>
                <w:iCs/>
                <w:color w:val="000000"/>
                <w:sz w:val="18"/>
              </w:rPr>
              <w:t>Gestaltung der Außendarstellung des Vereins auf LinkedIn und Veranstaltungen</w:t>
            </w:r>
          </w:p>
          <w:p w14:paraId="68CFAD97" w14:textId="052FE03B" w:rsidR="00261E9D" w:rsidRPr="00832543" w:rsidRDefault="00261E9D" w:rsidP="00832543">
            <w:pPr>
              <w:pStyle w:val="ListParagraph"/>
              <w:numPr>
                <w:ilvl w:val="0"/>
                <w:numId w:val="2"/>
              </w:numPr>
              <w:rPr>
                <w:rFonts w:cs="Georgia"/>
                <w:i/>
                <w:iCs/>
                <w:color w:val="000000"/>
                <w:sz w:val="18"/>
              </w:rPr>
            </w:pPr>
            <w:r w:rsidRPr="00832543">
              <w:rPr>
                <w:rFonts w:ascii="Georgia" w:hAnsi="Georgia" w:cs="Georgia"/>
                <w:i/>
                <w:iCs/>
                <w:color w:val="000000"/>
                <w:sz w:val="18"/>
              </w:rPr>
              <w:t>Untersuchung der Wahlprogramme nach verkehrs- und energiepolitischen Aspekten</w:t>
            </w:r>
          </w:p>
        </w:tc>
      </w:tr>
      <w:tr w:rsidR="00A07C87" w:rsidRPr="00222FD7" w14:paraId="4AF19DD1" w14:textId="77777777" w:rsidTr="00F870C8">
        <w:trPr>
          <w:trHeight w:val="346"/>
        </w:trPr>
        <w:tc>
          <w:tcPr>
            <w:tcW w:w="6096" w:type="dxa"/>
            <w:gridSpan w:val="5"/>
            <w:vAlign w:val="bottom"/>
          </w:tcPr>
          <w:p w14:paraId="7756FD9A" w14:textId="6BE8CA38" w:rsidR="00261E9D" w:rsidRPr="00FC05E0" w:rsidRDefault="00261E9D" w:rsidP="00874E12">
            <w:pPr>
              <w:pStyle w:val="Bullets"/>
              <w:numPr>
                <w:ilvl w:val="0"/>
                <w:numId w:val="0"/>
              </w:numPr>
              <w:rPr>
                <w:smallCaps/>
                <w:sz w:val="16"/>
              </w:rPr>
            </w:pPr>
            <w:r w:rsidRPr="00FC05E0">
              <w:rPr>
                <w:b/>
                <w:i w:val="0"/>
                <w:iCs w:val="0"/>
                <w:smallCaps/>
                <w:sz w:val="23"/>
                <w:szCs w:val="23"/>
              </w:rPr>
              <w:t>DFB Fußballschiedsrichter</w:t>
            </w:r>
          </w:p>
        </w:tc>
        <w:tc>
          <w:tcPr>
            <w:tcW w:w="4394" w:type="dxa"/>
            <w:gridSpan w:val="9"/>
            <w:vAlign w:val="bottom"/>
          </w:tcPr>
          <w:p w14:paraId="30626CB8" w14:textId="5BE28873" w:rsidR="00261E9D" w:rsidRPr="00021123" w:rsidRDefault="00261E9D" w:rsidP="00832543">
            <w:pPr>
              <w:jc w:val="right"/>
              <w:rPr>
                <w:smallCaps/>
                <w:sz w:val="23"/>
                <w:szCs w:val="23"/>
              </w:rPr>
            </w:pPr>
            <w:r w:rsidRPr="00832543">
              <w:rPr>
                <w:rFonts w:ascii="Georgia" w:hAnsi="Georgia"/>
                <w:i/>
                <w:smallCaps/>
                <w:sz w:val="23"/>
                <w:szCs w:val="23"/>
              </w:rPr>
              <w:t>Nordrhein-Westfalen</w:t>
            </w:r>
          </w:p>
        </w:tc>
      </w:tr>
      <w:tr w:rsidR="00A07C87" w:rsidRPr="00222FD7" w14:paraId="56372BDE" w14:textId="77777777" w:rsidTr="00F870C8">
        <w:trPr>
          <w:trHeight w:val="20"/>
        </w:trPr>
        <w:tc>
          <w:tcPr>
            <w:tcW w:w="7513" w:type="dxa"/>
            <w:gridSpan w:val="12"/>
            <w:vAlign w:val="bottom"/>
          </w:tcPr>
          <w:p w14:paraId="3C87D247" w14:textId="7980C2A2" w:rsidR="00261E9D" w:rsidRPr="00FC05E0" w:rsidRDefault="00261E9D" w:rsidP="00874E12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>
              <w:rPr>
                <w:i w:val="0"/>
                <w:iCs w:val="0"/>
                <w:sz w:val="18"/>
              </w:rPr>
              <w:t>Jugendschiedsrichter</w:t>
            </w:r>
          </w:p>
        </w:tc>
        <w:tc>
          <w:tcPr>
            <w:tcW w:w="2977" w:type="dxa"/>
            <w:gridSpan w:val="2"/>
            <w:vAlign w:val="bottom"/>
          </w:tcPr>
          <w:p w14:paraId="288A2195" w14:textId="02BCD1A2" w:rsidR="00261E9D" w:rsidRPr="00FC05E0" w:rsidRDefault="00261E9D" w:rsidP="00FF7BF0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</w:rPr>
            </w:pPr>
            <w:r w:rsidRPr="00FC05E0">
              <w:rPr>
                <w:i w:val="0"/>
                <w:iCs w:val="0"/>
                <w:sz w:val="18"/>
              </w:rPr>
              <w:t>06/2012 – 06/2016</w:t>
            </w:r>
          </w:p>
        </w:tc>
      </w:tr>
      <w:tr w:rsidR="00A07C87" w:rsidRPr="00222FD7" w14:paraId="7ECB507F" w14:textId="77777777" w:rsidTr="00F870C8">
        <w:trPr>
          <w:trHeight w:val="20"/>
        </w:trPr>
        <w:tc>
          <w:tcPr>
            <w:tcW w:w="10490" w:type="dxa"/>
            <w:gridSpan w:val="14"/>
            <w:vAlign w:val="bottom"/>
          </w:tcPr>
          <w:p w14:paraId="1A6A237B" w14:textId="5B72B5F0" w:rsidR="00261E9D" w:rsidRPr="00832543" w:rsidRDefault="00261E9D" w:rsidP="00832543">
            <w:pPr>
              <w:pStyle w:val="ListParagraph"/>
              <w:numPr>
                <w:ilvl w:val="0"/>
                <w:numId w:val="2"/>
              </w:numPr>
              <w:rPr>
                <w:rFonts w:cs="Georgia"/>
                <w:i/>
                <w:iCs/>
                <w:color w:val="000000"/>
                <w:sz w:val="18"/>
              </w:rPr>
            </w:pPr>
            <w:r w:rsidRPr="00832543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Leitung von diversen Fußballspielen und </w:t>
            </w:r>
            <w:r w:rsidR="00FF7BF0">
              <w:rPr>
                <w:rFonts w:ascii="Georgia" w:hAnsi="Georgia" w:cs="Georgia"/>
                <w:i/>
                <w:iCs/>
                <w:color w:val="000000"/>
                <w:sz w:val="18"/>
              </w:rPr>
              <w:t>Turnieren,</w:t>
            </w:r>
            <w:r w:rsidRPr="00832543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u.a. ein Niederrheinpokalfinale</w:t>
            </w:r>
          </w:p>
          <w:p w14:paraId="2CC438FF" w14:textId="11EE5C86" w:rsidR="00261E9D" w:rsidRPr="00832543" w:rsidRDefault="00261E9D" w:rsidP="00832543">
            <w:pPr>
              <w:pStyle w:val="ListParagraph"/>
              <w:numPr>
                <w:ilvl w:val="0"/>
                <w:numId w:val="2"/>
              </w:numPr>
              <w:rPr>
                <w:rFonts w:cs="Georgia"/>
                <w:i/>
                <w:iCs/>
                <w:color w:val="000000"/>
                <w:sz w:val="18"/>
              </w:rPr>
            </w:pPr>
            <w:r w:rsidRPr="00832543">
              <w:rPr>
                <w:rFonts w:ascii="Georgia" w:hAnsi="Georgia" w:cs="Georgia"/>
                <w:i/>
                <w:iCs/>
                <w:color w:val="000000"/>
                <w:sz w:val="18"/>
              </w:rPr>
              <w:t>Highlight: Beaufsichtigung eines Jugend-Bundesliga-Turniers</w:t>
            </w:r>
          </w:p>
        </w:tc>
      </w:tr>
      <w:tr w:rsidR="00A07C87" w:rsidRPr="00222FD7" w14:paraId="482569A2" w14:textId="77777777" w:rsidTr="0023505E">
        <w:trPr>
          <w:trHeight w:val="397"/>
        </w:trPr>
        <w:tc>
          <w:tcPr>
            <w:tcW w:w="10490" w:type="dxa"/>
            <w:gridSpan w:val="14"/>
            <w:tcBorders>
              <w:bottom w:val="single" w:sz="4" w:space="0" w:color="auto"/>
            </w:tcBorders>
            <w:vAlign w:val="bottom"/>
          </w:tcPr>
          <w:p w14:paraId="1CFA4492" w14:textId="78D7F049" w:rsidR="00261E9D" w:rsidRPr="00FC05E0" w:rsidRDefault="00261E9D" w:rsidP="00874E12">
            <w:pPr>
              <w:jc w:val="center"/>
              <w:rPr>
                <w:rFonts w:ascii="Georgia" w:hAnsi="Georgia"/>
                <w:b/>
                <w:smallCaps/>
                <w:szCs w:val="32"/>
              </w:rPr>
            </w:pPr>
            <w:r w:rsidRPr="00FC05E0">
              <w:rPr>
                <w:rFonts w:ascii="Georgia" w:hAnsi="Georgia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A07C87" w:rsidRPr="00222FD7" w14:paraId="2B257790" w14:textId="77777777" w:rsidTr="00F870C8">
        <w:trPr>
          <w:trHeight w:val="340"/>
        </w:trPr>
        <w:tc>
          <w:tcPr>
            <w:tcW w:w="2127" w:type="dxa"/>
            <w:tcBorders>
              <w:top w:val="single" w:sz="4" w:space="0" w:color="auto"/>
            </w:tcBorders>
            <w:vAlign w:val="bottom"/>
          </w:tcPr>
          <w:p w14:paraId="15B2C431" w14:textId="56F73C25" w:rsidR="00261E9D" w:rsidRPr="00FC05E0" w:rsidRDefault="00261E9D" w:rsidP="00874E12">
            <w:pPr>
              <w:rPr>
                <w:rFonts w:ascii="Georgia" w:hAnsi="Georgia"/>
                <w:sz w:val="18"/>
              </w:rPr>
            </w:pPr>
            <w:r w:rsidRPr="00FC05E0">
              <w:rPr>
                <w:rFonts w:ascii="Georgia" w:hAnsi="Georgia"/>
                <w:sz w:val="18"/>
              </w:rPr>
              <w:t>Sprachen:</w:t>
            </w:r>
          </w:p>
        </w:tc>
        <w:tc>
          <w:tcPr>
            <w:tcW w:w="8363" w:type="dxa"/>
            <w:gridSpan w:val="13"/>
            <w:tcBorders>
              <w:top w:val="single" w:sz="4" w:space="0" w:color="auto"/>
            </w:tcBorders>
            <w:vAlign w:val="bottom"/>
          </w:tcPr>
          <w:p w14:paraId="061D3FCE" w14:textId="764AA971" w:rsidR="00261E9D" w:rsidRPr="00FC05E0" w:rsidRDefault="00261E9D" w:rsidP="00874E12">
            <w:pPr>
              <w:rPr>
                <w:rFonts w:ascii="Georgia" w:hAnsi="Georgia"/>
                <w:sz w:val="18"/>
              </w:rPr>
            </w:pPr>
            <w:r w:rsidRPr="00FC05E0">
              <w:rPr>
                <w:rFonts w:ascii="Georgia" w:hAnsi="Georgia" w:cs="Georgia"/>
                <w:color w:val="000000"/>
                <w:sz w:val="18"/>
              </w:rPr>
              <w:t xml:space="preserve">Deutsch </w:t>
            </w:r>
            <w:r w:rsidRPr="00FC05E0">
              <w:rPr>
                <w:rFonts w:ascii="Georgia" w:hAnsi="Georgia" w:cs="Georgia"/>
                <w:i/>
                <w:iCs/>
                <w:color w:val="000000"/>
                <w:sz w:val="18"/>
              </w:rPr>
              <w:t>(Muttersprache)</w:t>
            </w:r>
            <w:r w:rsidRPr="00FC05E0">
              <w:rPr>
                <w:rFonts w:ascii="Georgia" w:hAnsi="Georgia" w:cs="Georgia"/>
                <w:color w:val="000000"/>
                <w:sz w:val="18"/>
              </w:rPr>
              <w:t xml:space="preserve">, Englisch </w:t>
            </w:r>
            <w:r w:rsidRPr="00FC05E0">
              <w:rPr>
                <w:rFonts w:ascii="Georgia" w:hAnsi="Georgia" w:cs="Georgia"/>
                <w:i/>
                <w:iCs/>
                <w:color w:val="000000"/>
                <w:sz w:val="18"/>
              </w:rPr>
              <w:t>(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</w:rPr>
              <w:t>v</w:t>
            </w:r>
            <w:r w:rsidRPr="00FC05E0">
              <w:rPr>
                <w:rFonts w:ascii="Georgia" w:hAnsi="Georgia" w:cs="Georgia"/>
                <w:i/>
                <w:iCs/>
                <w:color w:val="000000"/>
                <w:sz w:val="18"/>
              </w:rPr>
              <w:t>erhandlungssicher)</w:t>
            </w:r>
            <w:r w:rsidRPr="00FC05E0">
              <w:rPr>
                <w:rFonts w:ascii="Georgia" w:hAnsi="Georgia" w:cs="Georgia"/>
                <w:color w:val="000000"/>
                <w:sz w:val="18"/>
              </w:rPr>
              <w:t xml:space="preserve">, Niederländisch </w:t>
            </w:r>
            <w:r w:rsidRPr="0004143B">
              <w:rPr>
                <w:rFonts w:ascii="Georgia" w:hAnsi="Georgia" w:cs="Georgia"/>
                <w:i/>
                <w:iCs/>
                <w:color w:val="000000"/>
                <w:sz w:val="18"/>
              </w:rPr>
              <w:t>(basic)</w:t>
            </w:r>
            <w:r w:rsidRPr="00FC05E0">
              <w:rPr>
                <w:rFonts w:ascii="Georgia" w:hAnsi="Georgia" w:cs="Georgia"/>
                <w:color w:val="000000"/>
                <w:sz w:val="18"/>
              </w:rPr>
              <w:t xml:space="preserve"> </w:t>
            </w:r>
          </w:p>
        </w:tc>
      </w:tr>
      <w:tr w:rsidR="00A07C87" w:rsidRPr="008A36C6" w14:paraId="45706C3F" w14:textId="77777777" w:rsidTr="00F870C8">
        <w:trPr>
          <w:trHeight w:val="340"/>
        </w:trPr>
        <w:tc>
          <w:tcPr>
            <w:tcW w:w="2127" w:type="dxa"/>
            <w:vAlign w:val="bottom"/>
          </w:tcPr>
          <w:p w14:paraId="57688BDA" w14:textId="350496FE" w:rsidR="00261E9D" w:rsidRPr="00FC05E0" w:rsidRDefault="00261E9D" w:rsidP="00874E12">
            <w:pPr>
              <w:rPr>
                <w:rFonts w:ascii="Georgia" w:hAnsi="Georgia"/>
                <w:sz w:val="18"/>
              </w:rPr>
            </w:pPr>
            <w:r w:rsidRPr="00FC05E0">
              <w:rPr>
                <w:rFonts w:ascii="Georgia" w:hAnsi="Georgia"/>
                <w:sz w:val="18"/>
              </w:rPr>
              <w:t>Technisch:</w:t>
            </w:r>
          </w:p>
        </w:tc>
        <w:tc>
          <w:tcPr>
            <w:tcW w:w="8363" w:type="dxa"/>
            <w:gridSpan w:val="13"/>
            <w:vAlign w:val="bottom"/>
          </w:tcPr>
          <w:p w14:paraId="60CA2168" w14:textId="47AFADA7" w:rsidR="00261E9D" w:rsidRPr="008937B4" w:rsidRDefault="00261E9D" w:rsidP="00874E12">
            <w:pPr>
              <w:rPr>
                <w:rFonts w:ascii="Georgia" w:hAnsi="Georgia" w:cs="Georgia"/>
                <w:i/>
                <w:iCs/>
                <w:color w:val="000000"/>
                <w:sz w:val="18"/>
                <w:lang w:val="en-GB"/>
              </w:rPr>
            </w:pPr>
            <w:r w:rsidRPr="008937B4">
              <w:rPr>
                <w:rFonts w:ascii="Georgia" w:hAnsi="Georgia" w:cs="Georgia"/>
                <w:color w:val="000000"/>
                <w:sz w:val="18"/>
                <w:lang w:val="en-GB"/>
              </w:rPr>
              <w:t xml:space="preserve">Microsoft Office </w:t>
            </w:r>
            <w:r w:rsidRPr="008937B4">
              <w:rPr>
                <w:rFonts w:ascii="Georgia" w:hAnsi="Georgia" w:cs="Georgia"/>
                <w:i/>
                <w:iCs/>
                <w:color w:val="000000"/>
                <w:sz w:val="18"/>
                <w:lang w:val="en-GB"/>
              </w:rPr>
              <w:t>(fortgeschritten)</w:t>
            </w:r>
            <w:r w:rsidRPr="008937B4">
              <w:rPr>
                <w:rFonts w:ascii="Georgia" w:hAnsi="Georgia" w:cs="Georgia"/>
                <w:color w:val="000000"/>
                <w:sz w:val="18"/>
                <w:lang w:val="en-GB"/>
              </w:rPr>
              <w:t xml:space="preserve">, SAP </w:t>
            </w:r>
            <w:r w:rsidRPr="00766EDC">
              <w:rPr>
                <w:rFonts w:ascii="Georgia" w:hAnsi="Georgia" w:cs="Georgia"/>
                <w:i/>
                <w:iCs/>
                <w:color w:val="000000"/>
                <w:sz w:val="18"/>
                <w:lang w:val="en-GB"/>
              </w:rPr>
              <w:t>(basic),</w:t>
            </w:r>
            <w:r w:rsidRPr="008937B4">
              <w:rPr>
                <w:rFonts w:ascii="Georgia" w:hAnsi="Georgia" w:cs="Georgia"/>
                <w:color w:val="000000"/>
                <w:sz w:val="18"/>
                <w:lang w:val="en-GB"/>
              </w:rPr>
              <w:t xml:space="preserve"> </w:t>
            </w:r>
            <w:r>
              <w:rPr>
                <w:rFonts w:ascii="Georgia" w:hAnsi="Georgia" w:cs="Georgia"/>
                <w:color w:val="000000"/>
                <w:sz w:val="18"/>
                <w:lang w:val="en-GB"/>
              </w:rPr>
              <w:t>DATEV</w:t>
            </w:r>
            <w:r w:rsidRPr="008937B4">
              <w:rPr>
                <w:rFonts w:ascii="Georgia" w:hAnsi="Georgia" w:cs="Georgia"/>
                <w:color w:val="000000"/>
                <w:sz w:val="18"/>
                <w:lang w:val="en-GB"/>
              </w:rPr>
              <w:t xml:space="preserve"> (</w:t>
            </w:r>
            <w:r w:rsidRPr="008937B4">
              <w:rPr>
                <w:rFonts w:ascii="Georgia" w:hAnsi="Georgia" w:cs="Georgia"/>
                <w:i/>
                <w:iCs/>
                <w:color w:val="000000"/>
                <w:sz w:val="18"/>
                <w:lang w:val="en-GB"/>
              </w:rPr>
              <w:t>basic</w:t>
            </w:r>
            <w:r w:rsidRPr="008937B4">
              <w:rPr>
                <w:rFonts w:ascii="Georgia" w:hAnsi="Georgia" w:cs="Georgia"/>
                <w:color w:val="000000"/>
                <w:sz w:val="18"/>
                <w:lang w:val="en-GB"/>
              </w:rPr>
              <w:t>)</w:t>
            </w:r>
            <w:r>
              <w:rPr>
                <w:rFonts w:ascii="Georgia" w:hAnsi="Georgia" w:cs="Georgia"/>
                <w:color w:val="000000"/>
                <w:sz w:val="18"/>
                <w:lang w:val="en-GB"/>
              </w:rPr>
              <w:t xml:space="preserve">, PSPP </w:t>
            </w:r>
            <w:r w:rsidRPr="00766EDC">
              <w:rPr>
                <w:rFonts w:ascii="Georgia" w:hAnsi="Georgia" w:cs="Georgia"/>
                <w:i/>
                <w:iCs/>
                <w:color w:val="000000"/>
                <w:sz w:val="18"/>
                <w:lang w:val="en-GB"/>
              </w:rPr>
              <w:t>(basic)</w:t>
            </w:r>
          </w:p>
        </w:tc>
      </w:tr>
      <w:tr w:rsidR="00A07C87" w:rsidRPr="00222FD7" w14:paraId="70CB01B0" w14:textId="77777777" w:rsidTr="00F870C8">
        <w:trPr>
          <w:trHeight w:val="340"/>
        </w:trPr>
        <w:tc>
          <w:tcPr>
            <w:tcW w:w="2127" w:type="dxa"/>
            <w:vAlign w:val="bottom"/>
          </w:tcPr>
          <w:p w14:paraId="04F58216" w14:textId="6D413C27" w:rsidR="00261E9D" w:rsidRPr="00FC05E0" w:rsidRDefault="00261E9D" w:rsidP="00874E12">
            <w:pPr>
              <w:rPr>
                <w:rFonts w:ascii="Georgia" w:hAnsi="Georgia"/>
                <w:sz w:val="18"/>
              </w:rPr>
            </w:pPr>
            <w:r w:rsidRPr="00FC05E0">
              <w:rPr>
                <w:rFonts w:ascii="Georgia" w:hAnsi="Georgia"/>
                <w:sz w:val="18"/>
              </w:rPr>
              <w:t xml:space="preserve">Interessen: </w:t>
            </w:r>
          </w:p>
        </w:tc>
        <w:tc>
          <w:tcPr>
            <w:tcW w:w="8363" w:type="dxa"/>
            <w:gridSpan w:val="13"/>
            <w:vAlign w:val="bottom"/>
          </w:tcPr>
          <w:p w14:paraId="598C2742" w14:textId="05B127D9" w:rsidR="00261E9D" w:rsidRPr="00FC05E0" w:rsidRDefault="00261E9D" w:rsidP="00874E12">
            <w:pPr>
              <w:rPr>
                <w:rFonts w:ascii="Georgia" w:hAnsi="Georgia" w:cs="Georgia"/>
                <w:color w:val="000000"/>
                <w:sz w:val="18"/>
              </w:rPr>
            </w:pPr>
            <w:r>
              <w:rPr>
                <w:rFonts w:ascii="Georgia" w:hAnsi="Georgia" w:cs="Georgia"/>
                <w:color w:val="000000"/>
                <w:sz w:val="18"/>
              </w:rPr>
              <w:t>Fußball, Kraftsport, Windsurfen,</w:t>
            </w:r>
            <w:r w:rsidR="00B83E45">
              <w:rPr>
                <w:rFonts w:ascii="Georgia" w:hAnsi="Georgia" w:cs="Georgia"/>
                <w:color w:val="000000"/>
                <w:sz w:val="18"/>
              </w:rPr>
              <w:t xml:space="preserve"> Muay Thai,</w:t>
            </w:r>
            <w:r w:rsidRPr="00FC05E0">
              <w:rPr>
                <w:rFonts w:ascii="Georgia" w:hAnsi="Georgia" w:cs="Georgia"/>
                <w:color w:val="000000"/>
                <w:sz w:val="18"/>
              </w:rPr>
              <w:t xml:space="preserve"> disruptive Technologien, Wirtschaft</w:t>
            </w:r>
          </w:p>
        </w:tc>
      </w:tr>
      <w:tr w:rsidR="00314526" w:rsidRPr="00222FD7" w14:paraId="071AB173" w14:textId="77777777" w:rsidTr="00F870C8">
        <w:trPr>
          <w:trHeight w:val="907"/>
        </w:trPr>
        <w:tc>
          <w:tcPr>
            <w:tcW w:w="10490" w:type="dxa"/>
            <w:gridSpan w:val="14"/>
            <w:vAlign w:val="bottom"/>
          </w:tcPr>
          <w:p w14:paraId="51F326C2" w14:textId="5E64EE79" w:rsidR="00314526" w:rsidRDefault="006A1F7F" w:rsidP="00FF7BF0">
            <w:pPr>
              <w:rPr>
                <w:rFonts w:ascii="Georgia" w:hAnsi="Georgia"/>
                <w:sz w:val="18"/>
              </w:rPr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59776" behindDoc="0" locked="0" layoutInCell="1" allowOverlap="1" wp14:anchorId="74533836" wp14:editId="281C3D35">
                      <wp:simplePos x="0" y="0"/>
                      <wp:positionH relativeFrom="column">
                        <wp:posOffset>50800</wp:posOffset>
                      </wp:positionH>
                      <wp:positionV relativeFrom="paragraph">
                        <wp:posOffset>-94615</wp:posOffset>
                      </wp:positionV>
                      <wp:extent cx="706755" cy="235585"/>
                      <wp:effectExtent l="53340" t="55880" r="40005" b="41910"/>
                      <wp:wrapNone/>
                      <wp:docPr id="1" name="Ink 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Ink">
                          <w14:contentPart bwMode="auto" r:id="rId8">
                            <w14:nvContentPartPr>
                              <w14:cNvContentPartPr>
                                <a14:cpLocks xmlns:a14="http://schemas.microsoft.com/office/drawing/2010/main" noRot="1" noChangeAspect="1" noEditPoints="1" noChangeArrowheads="1" noChangeShapeType="1"/>
                              </w14:cNvContentPartPr>
                            </w14:nvContentPartPr>
                            <w14:xfrm>
                              <a:off x="0" y="0"/>
                              <a:ext cx="706755" cy="235585"/>
                            </w14:xfrm>
                          </w14:contentPart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2D70C8B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7" o:spid="_x0000_s1026" type="#_x0000_t75" style="position:absolute;margin-left:3.65pt;margin-top:-7.8pt;width:56.35pt;height:19.2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">
                      <v:imagedata r:id="rId9" o:title=""/>
                      <o:lock v:ext="edit" rotation="t" verticies="t" shapetype="t"/>
                    </v:shape>
                  </w:pict>
                </mc:Fallback>
              </mc:AlternateContent>
            </w:r>
          </w:p>
          <w:p w14:paraId="6680B089" w14:textId="51EAE4C1" w:rsidR="00314526" w:rsidRPr="00FC05E0" w:rsidRDefault="00314526" w:rsidP="00FF7BF0">
            <w:pPr>
              <w:rPr>
                <w:rFonts w:ascii="Georgia" w:hAnsi="Georgia"/>
                <w:sz w:val="18"/>
              </w:rPr>
            </w:pPr>
          </w:p>
          <w:p w14:paraId="6478BDEA" w14:textId="030149C2" w:rsidR="00314526" w:rsidRPr="00FC05E0" w:rsidRDefault="00314526" w:rsidP="00832543">
            <w:pPr>
              <w:rPr>
                <w:rFonts w:ascii="Georgia" w:hAnsi="Georgia" w:cs="Georgia"/>
                <w:color w:val="000000"/>
                <w:sz w:val="18"/>
              </w:rPr>
            </w:pPr>
            <w:r w:rsidRPr="0004143B">
              <w:rPr>
                <w:rFonts w:ascii="Georgia" w:hAnsi="Georgia"/>
                <w:sz w:val="18"/>
              </w:rPr>
              <w:t xml:space="preserve">Duisburg, </w:t>
            </w:r>
            <w:r w:rsidR="00747E71">
              <w:rPr>
                <w:rFonts w:ascii="Georgia" w:hAnsi="Georgia"/>
                <w:sz w:val="18"/>
              </w:rPr>
              <w:t>03</w:t>
            </w:r>
            <w:r w:rsidR="0072794D">
              <w:rPr>
                <w:rFonts w:ascii="Georgia" w:hAnsi="Georgia"/>
                <w:sz w:val="18"/>
              </w:rPr>
              <w:t>.0</w:t>
            </w:r>
            <w:r w:rsidR="00747E71">
              <w:rPr>
                <w:rFonts w:ascii="Georgia" w:hAnsi="Georgia"/>
                <w:sz w:val="18"/>
              </w:rPr>
              <w:t>9</w:t>
            </w:r>
            <w:r>
              <w:rPr>
                <w:rFonts w:ascii="Georgia" w:hAnsi="Georgia"/>
                <w:sz w:val="18"/>
              </w:rPr>
              <w:t>.2022</w:t>
            </w:r>
          </w:p>
        </w:tc>
      </w:tr>
    </w:tbl>
    <w:p w14:paraId="0747D2BF" w14:textId="7E953F03" w:rsidR="00723643" w:rsidRPr="0074111D" w:rsidRDefault="00723643" w:rsidP="0008597D">
      <w:pPr>
        <w:rPr>
          <w:sz w:val="18"/>
        </w:rPr>
      </w:pPr>
    </w:p>
    <w:sectPr w:rsidR="00723643" w:rsidRPr="0074111D" w:rsidSect="0023505E">
      <w:footerReference w:type="even" r:id="rId10"/>
      <w:pgSz w:w="11906" w:h="16838"/>
      <w:pgMar w:top="510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48555A" w14:textId="77777777" w:rsidR="00F624D6" w:rsidRDefault="00F624D6" w:rsidP="00BE053D">
      <w:pPr>
        <w:spacing w:after="0" w:line="240" w:lineRule="auto"/>
      </w:pPr>
      <w:r>
        <w:separator/>
      </w:r>
    </w:p>
  </w:endnote>
  <w:endnote w:type="continuationSeparator" w:id="0">
    <w:p w14:paraId="6F3D813A" w14:textId="77777777" w:rsidR="00F624D6" w:rsidRDefault="00F624D6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142877997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7509FA38" w14:textId="68685C1F" w:rsidR="00875DA9" w:rsidRDefault="00875DA9" w:rsidP="00314526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B121AC6" w14:textId="77777777" w:rsidR="00875DA9" w:rsidRDefault="00875D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E8FBEC" w14:textId="77777777" w:rsidR="00F624D6" w:rsidRDefault="00F624D6" w:rsidP="00BE053D">
      <w:pPr>
        <w:spacing w:after="0" w:line="240" w:lineRule="auto"/>
      </w:pPr>
      <w:r>
        <w:separator/>
      </w:r>
    </w:p>
  </w:footnote>
  <w:footnote w:type="continuationSeparator" w:id="0">
    <w:p w14:paraId="4FA4BDB0" w14:textId="77777777" w:rsidR="00F624D6" w:rsidRDefault="00F624D6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C9F8BF6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40472049">
    <w:abstractNumId w:val="14"/>
  </w:num>
  <w:num w:numId="2" w16cid:durableId="698160214">
    <w:abstractNumId w:val="17"/>
  </w:num>
  <w:num w:numId="3" w16cid:durableId="1916012844">
    <w:abstractNumId w:val="19"/>
  </w:num>
  <w:num w:numId="4" w16cid:durableId="1161235016">
    <w:abstractNumId w:val="0"/>
  </w:num>
  <w:num w:numId="5" w16cid:durableId="1392270791">
    <w:abstractNumId w:val="1"/>
  </w:num>
  <w:num w:numId="6" w16cid:durableId="1571112021">
    <w:abstractNumId w:val="2"/>
  </w:num>
  <w:num w:numId="7" w16cid:durableId="1257716814">
    <w:abstractNumId w:val="13"/>
  </w:num>
  <w:num w:numId="8" w16cid:durableId="374622290">
    <w:abstractNumId w:val="22"/>
  </w:num>
  <w:num w:numId="9" w16cid:durableId="1142121105">
    <w:abstractNumId w:val="12"/>
  </w:num>
  <w:num w:numId="10" w16cid:durableId="1022249195">
    <w:abstractNumId w:val="23"/>
  </w:num>
  <w:num w:numId="11" w16cid:durableId="277838822">
    <w:abstractNumId w:val="5"/>
  </w:num>
  <w:num w:numId="12" w16cid:durableId="1953050093">
    <w:abstractNumId w:val="6"/>
  </w:num>
  <w:num w:numId="13" w16cid:durableId="755596152">
    <w:abstractNumId w:val="8"/>
  </w:num>
  <w:num w:numId="14" w16cid:durableId="197090158">
    <w:abstractNumId w:val="9"/>
  </w:num>
  <w:num w:numId="15" w16cid:durableId="1219440585">
    <w:abstractNumId w:val="21"/>
  </w:num>
  <w:num w:numId="16" w16cid:durableId="610628059">
    <w:abstractNumId w:val="4"/>
  </w:num>
  <w:num w:numId="17" w16cid:durableId="1787654166">
    <w:abstractNumId w:val="16"/>
  </w:num>
  <w:num w:numId="18" w16cid:durableId="858010262">
    <w:abstractNumId w:val="3"/>
  </w:num>
  <w:num w:numId="19" w16cid:durableId="1394544068">
    <w:abstractNumId w:val="18"/>
  </w:num>
  <w:num w:numId="20" w16cid:durableId="1391152827">
    <w:abstractNumId w:val="10"/>
  </w:num>
  <w:num w:numId="21" w16cid:durableId="1177842805">
    <w:abstractNumId w:val="11"/>
  </w:num>
  <w:num w:numId="22" w16cid:durableId="997071251">
    <w:abstractNumId w:val="15"/>
  </w:num>
  <w:num w:numId="23" w16cid:durableId="51470774">
    <w:abstractNumId w:val="7"/>
  </w:num>
  <w:num w:numId="24" w16cid:durableId="1818110599">
    <w:abstractNumId w:val="20"/>
  </w:num>
  <w:num w:numId="25" w16cid:durableId="1986660621">
    <w:abstractNumId w:val="19"/>
  </w:num>
  <w:num w:numId="26" w16cid:durableId="1586649662">
    <w:abstractNumId w:val="19"/>
  </w:num>
  <w:num w:numId="27" w16cid:durableId="1934583366">
    <w:abstractNumId w:val="19"/>
  </w:num>
  <w:num w:numId="28" w16cid:durableId="1255287702">
    <w:abstractNumId w:val="19"/>
  </w:num>
  <w:num w:numId="29" w16cid:durableId="114301249">
    <w:abstractNumId w:val="19"/>
  </w:num>
  <w:num w:numId="30" w16cid:durableId="165232613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254"/>
    <w:rsid w:val="000006C6"/>
    <w:rsid w:val="0000107C"/>
    <w:rsid w:val="00001E95"/>
    <w:rsid w:val="00005903"/>
    <w:rsid w:val="0000708E"/>
    <w:rsid w:val="00015BBC"/>
    <w:rsid w:val="00021123"/>
    <w:rsid w:val="000219C4"/>
    <w:rsid w:val="00023C92"/>
    <w:rsid w:val="00027C8E"/>
    <w:rsid w:val="00035F4A"/>
    <w:rsid w:val="0004143B"/>
    <w:rsid w:val="00054089"/>
    <w:rsid w:val="00061D33"/>
    <w:rsid w:val="00063D6C"/>
    <w:rsid w:val="00064643"/>
    <w:rsid w:val="00076560"/>
    <w:rsid w:val="00080F1F"/>
    <w:rsid w:val="00082949"/>
    <w:rsid w:val="0008597D"/>
    <w:rsid w:val="00086C59"/>
    <w:rsid w:val="00087747"/>
    <w:rsid w:val="00090949"/>
    <w:rsid w:val="00092A2C"/>
    <w:rsid w:val="00094602"/>
    <w:rsid w:val="00097D16"/>
    <w:rsid w:val="000A1FDA"/>
    <w:rsid w:val="000A27F0"/>
    <w:rsid w:val="000B63E2"/>
    <w:rsid w:val="000B6548"/>
    <w:rsid w:val="000B725E"/>
    <w:rsid w:val="000C7212"/>
    <w:rsid w:val="000D2A19"/>
    <w:rsid w:val="000D33BD"/>
    <w:rsid w:val="000D671A"/>
    <w:rsid w:val="000E7B03"/>
    <w:rsid w:val="000F0549"/>
    <w:rsid w:val="000F69DF"/>
    <w:rsid w:val="00103EC5"/>
    <w:rsid w:val="00111A70"/>
    <w:rsid w:val="001121D4"/>
    <w:rsid w:val="00116C6E"/>
    <w:rsid w:val="00122446"/>
    <w:rsid w:val="00125CA6"/>
    <w:rsid w:val="00132879"/>
    <w:rsid w:val="00132C24"/>
    <w:rsid w:val="00145C55"/>
    <w:rsid w:val="001512E9"/>
    <w:rsid w:val="00153695"/>
    <w:rsid w:val="00156FC9"/>
    <w:rsid w:val="00162A5A"/>
    <w:rsid w:val="001630E3"/>
    <w:rsid w:val="00172867"/>
    <w:rsid w:val="00173B48"/>
    <w:rsid w:val="00175B6D"/>
    <w:rsid w:val="00187781"/>
    <w:rsid w:val="001901ED"/>
    <w:rsid w:val="0019483A"/>
    <w:rsid w:val="001A067A"/>
    <w:rsid w:val="001A46BF"/>
    <w:rsid w:val="001A481B"/>
    <w:rsid w:val="001A4CDC"/>
    <w:rsid w:val="001A6F03"/>
    <w:rsid w:val="001B0186"/>
    <w:rsid w:val="001B2841"/>
    <w:rsid w:val="001B3C87"/>
    <w:rsid w:val="001B62CA"/>
    <w:rsid w:val="001C6F60"/>
    <w:rsid w:val="001D0973"/>
    <w:rsid w:val="001D4DCD"/>
    <w:rsid w:val="001D5AD0"/>
    <w:rsid w:val="001E15BE"/>
    <w:rsid w:val="001E20DC"/>
    <w:rsid w:val="001E2F5A"/>
    <w:rsid w:val="001F4175"/>
    <w:rsid w:val="001F4EAD"/>
    <w:rsid w:val="00212C4B"/>
    <w:rsid w:val="00222FD7"/>
    <w:rsid w:val="00223A4D"/>
    <w:rsid w:val="00225863"/>
    <w:rsid w:val="002267E4"/>
    <w:rsid w:val="00227537"/>
    <w:rsid w:val="002276C3"/>
    <w:rsid w:val="00232B38"/>
    <w:rsid w:val="00232CB5"/>
    <w:rsid w:val="00234A7E"/>
    <w:rsid w:val="0023505E"/>
    <w:rsid w:val="00237590"/>
    <w:rsid w:val="00237674"/>
    <w:rsid w:val="0024373D"/>
    <w:rsid w:val="002505DB"/>
    <w:rsid w:val="002508C2"/>
    <w:rsid w:val="00253E93"/>
    <w:rsid w:val="00261079"/>
    <w:rsid w:val="00261569"/>
    <w:rsid w:val="00261E9D"/>
    <w:rsid w:val="002667A0"/>
    <w:rsid w:val="00267252"/>
    <w:rsid w:val="0026765B"/>
    <w:rsid w:val="00282DB0"/>
    <w:rsid w:val="0029552B"/>
    <w:rsid w:val="002960B9"/>
    <w:rsid w:val="002A5BFB"/>
    <w:rsid w:val="002B2091"/>
    <w:rsid w:val="002C04DD"/>
    <w:rsid w:val="002C6972"/>
    <w:rsid w:val="002C7BD4"/>
    <w:rsid w:val="002D156F"/>
    <w:rsid w:val="002D2B32"/>
    <w:rsid w:val="002D4516"/>
    <w:rsid w:val="002E271D"/>
    <w:rsid w:val="002F46AD"/>
    <w:rsid w:val="00300BD5"/>
    <w:rsid w:val="003101F0"/>
    <w:rsid w:val="0031066D"/>
    <w:rsid w:val="00314526"/>
    <w:rsid w:val="00314B7A"/>
    <w:rsid w:val="00324225"/>
    <w:rsid w:val="00324BC5"/>
    <w:rsid w:val="00327056"/>
    <w:rsid w:val="00327A45"/>
    <w:rsid w:val="00333750"/>
    <w:rsid w:val="00334D69"/>
    <w:rsid w:val="00340BAB"/>
    <w:rsid w:val="0034113E"/>
    <w:rsid w:val="003418E0"/>
    <w:rsid w:val="003422A8"/>
    <w:rsid w:val="00347035"/>
    <w:rsid w:val="00347F8D"/>
    <w:rsid w:val="0036022B"/>
    <w:rsid w:val="00361EA6"/>
    <w:rsid w:val="00366974"/>
    <w:rsid w:val="00372F7B"/>
    <w:rsid w:val="003733E5"/>
    <w:rsid w:val="003734C0"/>
    <w:rsid w:val="0038025E"/>
    <w:rsid w:val="00383BA1"/>
    <w:rsid w:val="00390EA6"/>
    <w:rsid w:val="003A4B81"/>
    <w:rsid w:val="003A7B69"/>
    <w:rsid w:val="003B5671"/>
    <w:rsid w:val="003B7365"/>
    <w:rsid w:val="003B79D8"/>
    <w:rsid w:val="003C3013"/>
    <w:rsid w:val="003C4424"/>
    <w:rsid w:val="003D09E6"/>
    <w:rsid w:val="003D2C04"/>
    <w:rsid w:val="003E27C3"/>
    <w:rsid w:val="003E2D78"/>
    <w:rsid w:val="003E3440"/>
    <w:rsid w:val="003E6CDE"/>
    <w:rsid w:val="003F2702"/>
    <w:rsid w:val="003F2D87"/>
    <w:rsid w:val="003F3E3F"/>
    <w:rsid w:val="003F4EF1"/>
    <w:rsid w:val="00406388"/>
    <w:rsid w:val="004067B8"/>
    <w:rsid w:val="00407F1D"/>
    <w:rsid w:val="0041379B"/>
    <w:rsid w:val="004154BE"/>
    <w:rsid w:val="0042013D"/>
    <w:rsid w:val="0042091C"/>
    <w:rsid w:val="00422F83"/>
    <w:rsid w:val="004265A2"/>
    <w:rsid w:val="00426D7E"/>
    <w:rsid w:val="0043430C"/>
    <w:rsid w:val="00435E6D"/>
    <w:rsid w:val="004372B1"/>
    <w:rsid w:val="00442623"/>
    <w:rsid w:val="00443668"/>
    <w:rsid w:val="00456B0D"/>
    <w:rsid w:val="00473DE1"/>
    <w:rsid w:val="00476AF8"/>
    <w:rsid w:val="00477ED5"/>
    <w:rsid w:val="00482984"/>
    <w:rsid w:val="0048311E"/>
    <w:rsid w:val="00484FD7"/>
    <w:rsid w:val="00492894"/>
    <w:rsid w:val="004929FB"/>
    <w:rsid w:val="004A469C"/>
    <w:rsid w:val="004A54BA"/>
    <w:rsid w:val="004A5CDC"/>
    <w:rsid w:val="004B6A5E"/>
    <w:rsid w:val="004D0422"/>
    <w:rsid w:val="004D21DB"/>
    <w:rsid w:val="004E00F9"/>
    <w:rsid w:val="004E38A1"/>
    <w:rsid w:val="004E4558"/>
    <w:rsid w:val="00507A82"/>
    <w:rsid w:val="00507EA7"/>
    <w:rsid w:val="0052152B"/>
    <w:rsid w:val="0052239A"/>
    <w:rsid w:val="005256F6"/>
    <w:rsid w:val="005258E1"/>
    <w:rsid w:val="00526089"/>
    <w:rsid w:val="00527A28"/>
    <w:rsid w:val="00527DCA"/>
    <w:rsid w:val="00534DEB"/>
    <w:rsid w:val="0054301A"/>
    <w:rsid w:val="0054460C"/>
    <w:rsid w:val="0054518C"/>
    <w:rsid w:val="00545C99"/>
    <w:rsid w:val="00551332"/>
    <w:rsid w:val="00551B0E"/>
    <w:rsid w:val="00554CAD"/>
    <w:rsid w:val="00560BFA"/>
    <w:rsid w:val="0056197B"/>
    <w:rsid w:val="005716D4"/>
    <w:rsid w:val="00571B60"/>
    <w:rsid w:val="00571C36"/>
    <w:rsid w:val="005779AF"/>
    <w:rsid w:val="005835C0"/>
    <w:rsid w:val="00585A4D"/>
    <w:rsid w:val="00590532"/>
    <w:rsid w:val="0059155C"/>
    <w:rsid w:val="005B0B63"/>
    <w:rsid w:val="005B251E"/>
    <w:rsid w:val="005B7E60"/>
    <w:rsid w:val="005C6E64"/>
    <w:rsid w:val="005D4B82"/>
    <w:rsid w:val="005D6329"/>
    <w:rsid w:val="005E2DC5"/>
    <w:rsid w:val="005E57F6"/>
    <w:rsid w:val="005E65E1"/>
    <w:rsid w:val="005E7A43"/>
    <w:rsid w:val="005F5579"/>
    <w:rsid w:val="00600A30"/>
    <w:rsid w:val="006058D8"/>
    <w:rsid w:val="00610200"/>
    <w:rsid w:val="00615E6E"/>
    <w:rsid w:val="00621CA6"/>
    <w:rsid w:val="00623699"/>
    <w:rsid w:val="00632D5A"/>
    <w:rsid w:val="00633ADE"/>
    <w:rsid w:val="00635515"/>
    <w:rsid w:val="00644A85"/>
    <w:rsid w:val="00652365"/>
    <w:rsid w:val="006546FD"/>
    <w:rsid w:val="00664D12"/>
    <w:rsid w:val="00665BF3"/>
    <w:rsid w:val="00671568"/>
    <w:rsid w:val="006732D6"/>
    <w:rsid w:val="00682FB7"/>
    <w:rsid w:val="006856E2"/>
    <w:rsid w:val="00693E09"/>
    <w:rsid w:val="006A1F7F"/>
    <w:rsid w:val="006A2DE9"/>
    <w:rsid w:val="006A7230"/>
    <w:rsid w:val="006B4E32"/>
    <w:rsid w:val="006B56BC"/>
    <w:rsid w:val="006B72C7"/>
    <w:rsid w:val="006B7F78"/>
    <w:rsid w:val="006C2252"/>
    <w:rsid w:val="006C2457"/>
    <w:rsid w:val="006C47D1"/>
    <w:rsid w:val="006D5BF2"/>
    <w:rsid w:val="006D64B9"/>
    <w:rsid w:val="006D72B7"/>
    <w:rsid w:val="006D7F7F"/>
    <w:rsid w:val="006E197C"/>
    <w:rsid w:val="006E2C9C"/>
    <w:rsid w:val="006E3599"/>
    <w:rsid w:val="006E40EF"/>
    <w:rsid w:val="006E4878"/>
    <w:rsid w:val="006E4C47"/>
    <w:rsid w:val="006F0039"/>
    <w:rsid w:val="006F787D"/>
    <w:rsid w:val="00702799"/>
    <w:rsid w:val="00711CEF"/>
    <w:rsid w:val="00720320"/>
    <w:rsid w:val="00723643"/>
    <w:rsid w:val="00725D3C"/>
    <w:rsid w:val="0072794D"/>
    <w:rsid w:val="00730696"/>
    <w:rsid w:val="00733DA1"/>
    <w:rsid w:val="00736A20"/>
    <w:rsid w:val="00737822"/>
    <w:rsid w:val="0074111D"/>
    <w:rsid w:val="00747DD6"/>
    <w:rsid w:val="00747E71"/>
    <w:rsid w:val="00753D4A"/>
    <w:rsid w:val="00756912"/>
    <w:rsid w:val="00760095"/>
    <w:rsid w:val="0076049E"/>
    <w:rsid w:val="00761609"/>
    <w:rsid w:val="00763DCE"/>
    <w:rsid w:val="00764AE1"/>
    <w:rsid w:val="00765684"/>
    <w:rsid w:val="00766EDC"/>
    <w:rsid w:val="007701D7"/>
    <w:rsid w:val="00774034"/>
    <w:rsid w:val="00775C5C"/>
    <w:rsid w:val="0077692D"/>
    <w:rsid w:val="00776C46"/>
    <w:rsid w:val="0078260B"/>
    <w:rsid w:val="007838D1"/>
    <w:rsid w:val="00785254"/>
    <w:rsid w:val="00785853"/>
    <w:rsid w:val="00786516"/>
    <w:rsid w:val="007966F0"/>
    <w:rsid w:val="00797BFC"/>
    <w:rsid w:val="007A496B"/>
    <w:rsid w:val="007A720F"/>
    <w:rsid w:val="007B7402"/>
    <w:rsid w:val="007C05FB"/>
    <w:rsid w:val="007C0AEB"/>
    <w:rsid w:val="007C3BA5"/>
    <w:rsid w:val="007C6A3C"/>
    <w:rsid w:val="007D2CF7"/>
    <w:rsid w:val="007D4BEE"/>
    <w:rsid w:val="007D5BE9"/>
    <w:rsid w:val="007D6539"/>
    <w:rsid w:val="007E14E0"/>
    <w:rsid w:val="007E3748"/>
    <w:rsid w:val="007E594D"/>
    <w:rsid w:val="007E60BD"/>
    <w:rsid w:val="007F28FC"/>
    <w:rsid w:val="008046DA"/>
    <w:rsid w:val="008050E4"/>
    <w:rsid w:val="00807F34"/>
    <w:rsid w:val="0081506D"/>
    <w:rsid w:val="008213C5"/>
    <w:rsid w:val="0082257D"/>
    <w:rsid w:val="008279AB"/>
    <w:rsid w:val="00832543"/>
    <w:rsid w:val="0083448E"/>
    <w:rsid w:val="00843CFD"/>
    <w:rsid w:val="00850C05"/>
    <w:rsid w:val="00851FBA"/>
    <w:rsid w:val="00853438"/>
    <w:rsid w:val="008623EA"/>
    <w:rsid w:val="00866846"/>
    <w:rsid w:val="008709CB"/>
    <w:rsid w:val="00874B40"/>
    <w:rsid w:val="00874E12"/>
    <w:rsid w:val="00874F9A"/>
    <w:rsid w:val="00875DA9"/>
    <w:rsid w:val="00877BAE"/>
    <w:rsid w:val="00881728"/>
    <w:rsid w:val="008937B4"/>
    <w:rsid w:val="00893BF8"/>
    <w:rsid w:val="00895E38"/>
    <w:rsid w:val="00897509"/>
    <w:rsid w:val="008A318A"/>
    <w:rsid w:val="008A36C6"/>
    <w:rsid w:val="008A42D1"/>
    <w:rsid w:val="008A5065"/>
    <w:rsid w:val="008A782B"/>
    <w:rsid w:val="008B01A4"/>
    <w:rsid w:val="008B0FC0"/>
    <w:rsid w:val="008B5B3E"/>
    <w:rsid w:val="008B6A7A"/>
    <w:rsid w:val="008B6A9F"/>
    <w:rsid w:val="008C2B9A"/>
    <w:rsid w:val="008C429A"/>
    <w:rsid w:val="008D5981"/>
    <w:rsid w:val="008D6E1E"/>
    <w:rsid w:val="008E1F3D"/>
    <w:rsid w:val="008E427A"/>
    <w:rsid w:val="00900BAC"/>
    <w:rsid w:val="00904E41"/>
    <w:rsid w:val="009053D7"/>
    <w:rsid w:val="00911194"/>
    <w:rsid w:val="0091331D"/>
    <w:rsid w:val="0091496A"/>
    <w:rsid w:val="0092294A"/>
    <w:rsid w:val="0093223C"/>
    <w:rsid w:val="00935465"/>
    <w:rsid w:val="00937DCD"/>
    <w:rsid w:val="0094051B"/>
    <w:rsid w:val="00941A87"/>
    <w:rsid w:val="009463A5"/>
    <w:rsid w:val="00947A02"/>
    <w:rsid w:val="009501C2"/>
    <w:rsid w:val="00962E4A"/>
    <w:rsid w:val="009668B9"/>
    <w:rsid w:val="00976548"/>
    <w:rsid w:val="00976577"/>
    <w:rsid w:val="00976E7C"/>
    <w:rsid w:val="009770C1"/>
    <w:rsid w:val="009864CB"/>
    <w:rsid w:val="00996356"/>
    <w:rsid w:val="00997D9A"/>
    <w:rsid w:val="009A2B2D"/>
    <w:rsid w:val="009A4FC3"/>
    <w:rsid w:val="009A5CF7"/>
    <w:rsid w:val="009C009F"/>
    <w:rsid w:val="009D3619"/>
    <w:rsid w:val="009D7C49"/>
    <w:rsid w:val="009E2295"/>
    <w:rsid w:val="009E4614"/>
    <w:rsid w:val="009E5474"/>
    <w:rsid w:val="009E7297"/>
    <w:rsid w:val="009E7C5E"/>
    <w:rsid w:val="009F0E92"/>
    <w:rsid w:val="009F680F"/>
    <w:rsid w:val="00A0257D"/>
    <w:rsid w:val="00A026E1"/>
    <w:rsid w:val="00A060CC"/>
    <w:rsid w:val="00A07C87"/>
    <w:rsid w:val="00A12EDC"/>
    <w:rsid w:val="00A16E61"/>
    <w:rsid w:val="00A26D0D"/>
    <w:rsid w:val="00A33BDE"/>
    <w:rsid w:val="00A33D5A"/>
    <w:rsid w:val="00A34885"/>
    <w:rsid w:val="00A402B1"/>
    <w:rsid w:val="00A43BC1"/>
    <w:rsid w:val="00A6365B"/>
    <w:rsid w:val="00A67CA2"/>
    <w:rsid w:val="00A74225"/>
    <w:rsid w:val="00A76DFE"/>
    <w:rsid w:val="00A773FC"/>
    <w:rsid w:val="00A925F9"/>
    <w:rsid w:val="00A9267D"/>
    <w:rsid w:val="00A936D5"/>
    <w:rsid w:val="00A97491"/>
    <w:rsid w:val="00AA02B3"/>
    <w:rsid w:val="00AA1EB0"/>
    <w:rsid w:val="00AA2DA3"/>
    <w:rsid w:val="00AA5A9C"/>
    <w:rsid w:val="00AB016A"/>
    <w:rsid w:val="00AB2A5A"/>
    <w:rsid w:val="00AC3E00"/>
    <w:rsid w:val="00AC55F9"/>
    <w:rsid w:val="00AD28F8"/>
    <w:rsid w:val="00AD6D17"/>
    <w:rsid w:val="00AE3066"/>
    <w:rsid w:val="00AE4A83"/>
    <w:rsid w:val="00AF326F"/>
    <w:rsid w:val="00AF3F45"/>
    <w:rsid w:val="00B0230B"/>
    <w:rsid w:val="00B0699D"/>
    <w:rsid w:val="00B10675"/>
    <w:rsid w:val="00B17D95"/>
    <w:rsid w:val="00B22355"/>
    <w:rsid w:val="00B23509"/>
    <w:rsid w:val="00B359DB"/>
    <w:rsid w:val="00B3632B"/>
    <w:rsid w:val="00B409D8"/>
    <w:rsid w:val="00B5166E"/>
    <w:rsid w:val="00B5178D"/>
    <w:rsid w:val="00B62208"/>
    <w:rsid w:val="00B67F1F"/>
    <w:rsid w:val="00B701D7"/>
    <w:rsid w:val="00B7642E"/>
    <w:rsid w:val="00B76BFB"/>
    <w:rsid w:val="00B81E76"/>
    <w:rsid w:val="00B83E45"/>
    <w:rsid w:val="00B90595"/>
    <w:rsid w:val="00B94988"/>
    <w:rsid w:val="00BA215A"/>
    <w:rsid w:val="00BA40E7"/>
    <w:rsid w:val="00BB0115"/>
    <w:rsid w:val="00BB0BB2"/>
    <w:rsid w:val="00BB51A8"/>
    <w:rsid w:val="00BB5F09"/>
    <w:rsid w:val="00BC0D9F"/>
    <w:rsid w:val="00BC6654"/>
    <w:rsid w:val="00BD078F"/>
    <w:rsid w:val="00BD183A"/>
    <w:rsid w:val="00BD462D"/>
    <w:rsid w:val="00BD7A29"/>
    <w:rsid w:val="00BE053D"/>
    <w:rsid w:val="00BE43BB"/>
    <w:rsid w:val="00BE52F9"/>
    <w:rsid w:val="00BE7DD8"/>
    <w:rsid w:val="00BF1A7A"/>
    <w:rsid w:val="00BF1FA3"/>
    <w:rsid w:val="00BF2A81"/>
    <w:rsid w:val="00BF45E7"/>
    <w:rsid w:val="00BF4E79"/>
    <w:rsid w:val="00BF62F7"/>
    <w:rsid w:val="00C00974"/>
    <w:rsid w:val="00C00BDB"/>
    <w:rsid w:val="00C018E4"/>
    <w:rsid w:val="00C04E68"/>
    <w:rsid w:val="00C066FA"/>
    <w:rsid w:val="00C1220A"/>
    <w:rsid w:val="00C14979"/>
    <w:rsid w:val="00C22084"/>
    <w:rsid w:val="00C25387"/>
    <w:rsid w:val="00C2599C"/>
    <w:rsid w:val="00C26E34"/>
    <w:rsid w:val="00C3193E"/>
    <w:rsid w:val="00C32AD2"/>
    <w:rsid w:val="00C33E38"/>
    <w:rsid w:val="00C3409C"/>
    <w:rsid w:val="00C34C58"/>
    <w:rsid w:val="00C41813"/>
    <w:rsid w:val="00C53BE0"/>
    <w:rsid w:val="00C54317"/>
    <w:rsid w:val="00C54BE3"/>
    <w:rsid w:val="00C57F80"/>
    <w:rsid w:val="00C615CA"/>
    <w:rsid w:val="00C720A6"/>
    <w:rsid w:val="00C74AB2"/>
    <w:rsid w:val="00C768ED"/>
    <w:rsid w:val="00C82A8F"/>
    <w:rsid w:val="00C84510"/>
    <w:rsid w:val="00C916C2"/>
    <w:rsid w:val="00CA686F"/>
    <w:rsid w:val="00CC1F6E"/>
    <w:rsid w:val="00CC7F56"/>
    <w:rsid w:val="00CD1B12"/>
    <w:rsid w:val="00CD55DC"/>
    <w:rsid w:val="00CD7C2A"/>
    <w:rsid w:val="00CE1BBC"/>
    <w:rsid w:val="00CE24FC"/>
    <w:rsid w:val="00CE2595"/>
    <w:rsid w:val="00CE28CC"/>
    <w:rsid w:val="00CE563B"/>
    <w:rsid w:val="00CE72FC"/>
    <w:rsid w:val="00CF08C5"/>
    <w:rsid w:val="00CF1179"/>
    <w:rsid w:val="00CF2942"/>
    <w:rsid w:val="00CF31D8"/>
    <w:rsid w:val="00CF31EE"/>
    <w:rsid w:val="00D012AA"/>
    <w:rsid w:val="00D04973"/>
    <w:rsid w:val="00D1492F"/>
    <w:rsid w:val="00D15DEE"/>
    <w:rsid w:val="00D17B69"/>
    <w:rsid w:val="00D2065A"/>
    <w:rsid w:val="00D26EBD"/>
    <w:rsid w:val="00D3003C"/>
    <w:rsid w:val="00D331F4"/>
    <w:rsid w:val="00D37CA2"/>
    <w:rsid w:val="00D470E4"/>
    <w:rsid w:val="00D47B86"/>
    <w:rsid w:val="00D52142"/>
    <w:rsid w:val="00D5280E"/>
    <w:rsid w:val="00D5518F"/>
    <w:rsid w:val="00D61F14"/>
    <w:rsid w:val="00D65EF9"/>
    <w:rsid w:val="00D71102"/>
    <w:rsid w:val="00D80D6B"/>
    <w:rsid w:val="00D861C4"/>
    <w:rsid w:val="00D86B5C"/>
    <w:rsid w:val="00D90950"/>
    <w:rsid w:val="00DA0DA5"/>
    <w:rsid w:val="00DA6726"/>
    <w:rsid w:val="00DA69DF"/>
    <w:rsid w:val="00DB1EEE"/>
    <w:rsid w:val="00DB33F8"/>
    <w:rsid w:val="00DB4EE5"/>
    <w:rsid w:val="00DC0589"/>
    <w:rsid w:val="00DC40DE"/>
    <w:rsid w:val="00DC44FE"/>
    <w:rsid w:val="00DC6937"/>
    <w:rsid w:val="00DD077C"/>
    <w:rsid w:val="00DD38E2"/>
    <w:rsid w:val="00DE1EFE"/>
    <w:rsid w:val="00DE6E4D"/>
    <w:rsid w:val="00E107BD"/>
    <w:rsid w:val="00E13110"/>
    <w:rsid w:val="00E17EE3"/>
    <w:rsid w:val="00E224C1"/>
    <w:rsid w:val="00E24DF1"/>
    <w:rsid w:val="00E257FA"/>
    <w:rsid w:val="00E2769E"/>
    <w:rsid w:val="00E300E4"/>
    <w:rsid w:val="00E33503"/>
    <w:rsid w:val="00E37ECC"/>
    <w:rsid w:val="00E431ED"/>
    <w:rsid w:val="00E433C7"/>
    <w:rsid w:val="00E43FCC"/>
    <w:rsid w:val="00E53A1E"/>
    <w:rsid w:val="00E57B94"/>
    <w:rsid w:val="00E62CDA"/>
    <w:rsid w:val="00E63764"/>
    <w:rsid w:val="00E644F3"/>
    <w:rsid w:val="00E64FF5"/>
    <w:rsid w:val="00E72634"/>
    <w:rsid w:val="00E72C7C"/>
    <w:rsid w:val="00E73BF8"/>
    <w:rsid w:val="00E73FBC"/>
    <w:rsid w:val="00E74317"/>
    <w:rsid w:val="00E76779"/>
    <w:rsid w:val="00E801F3"/>
    <w:rsid w:val="00E82478"/>
    <w:rsid w:val="00E843F6"/>
    <w:rsid w:val="00E84D48"/>
    <w:rsid w:val="00E907EC"/>
    <w:rsid w:val="00E91BCD"/>
    <w:rsid w:val="00EA5421"/>
    <w:rsid w:val="00EB2780"/>
    <w:rsid w:val="00EB34FC"/>
    <w:rsid w:val="00EB3617"/>
    <w:rsid w:val="00EB5816"/>
    <w:rsid w:val="00ED0EA9"/>
    <w:rsid w:val="00ED1671"/>
    <w:rsid w:val="00EF12C7"/>
    <w:rsid w:val="00EF2525"/>
    <w:rsid w:val="00EF77DF"/>
    <w:rsid w:val="00F0314C"/>
    <w:rsid w:val="00F03F51"/>
    <w:rsid w:val="00F04D3A"/>
    <w:rsid w:val="00F11BEF"/>
    <w:rsid w:val="00F12C77"/>
    <w:rsid w:val="00F252C9"/>
    <w:rsid w:val="00F258E7"/>
    <w:rsid w:val="00F27394"/>
    <w:rsid w:val="00F30900"/>
    <w:rsid w:val="00F31B84"/>
    <w:rsid w:val="00F34DBF"/>
    <w:rsid w:val="00F41C46"/>
    <w:rsid w:val="00F528F4"/>
    <w:rsid w:val="00F569D0"/>
    <w:rsid w:val="00F624D6"/>
    <w:rsid w:val="00F631EC"/>
    <w:rsid w:val="00F64C22"/>
    <w:rsid w:val="00F64FA7"/>
    <w:rsid w:val="00F72BA8"/>
    <w:rsid w:val="00F749C0"/>
    <w:rsid w:val="00F74D19"/>
    <w:rsid w:val="00F756D7"/>
    <w:rsid w:val="00F80053"/>
    <w:rsid w:val="00F82D3C"/>
    <w:rsid w:val="00F870C8"/>
    <w:rsid w:val="00F930F2"/>
    <w:rsid w:val="00F944C9"/>
    <w:rsid w:val="00FA02C7"/>
    <w:rsid w:val="00FA34B9"/>
    <w:rsid w:val="00FA4186"/>
    <w:rsid w:val="00FA4962"/>
    <w:rsid w:val="00FB6AA5"/>
    <w:rsid w:val="00FC0531"/>
    <w:rsid w:val="00FC05E0"/>
    <w:rsid w:val="00FC13F0"/>
    <w:rsid w:val="00FC20F8"/>
    <w:rsid w:val="00FC4F34"/>
    <w:rsid w:val="00FD0FB7"/>
    <w:rsid w:val="00FD7B52"/>
    <w:rsid w:val="00FD7EDD"/>
    <w:rsid w:val="00FE1B52"/>
    <w:rsid w:val="00FE260D"/>
    <w:rsid w:val="00FE3C91"/>
    <w:rsid w:val="00FE79A2"/>
    <w:rsid w:val="00FF6FF6"/>
    <w:rsid w:val="00FF7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2283A"/>
  <w15:docId w15:val="{B25F8969-A748-4134-9581-6BE85BABB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966F0"/>
    <w:rPr>
      <w:color w:val="0563C1" w:themeColor="hyperlink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Normal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Normal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leSubtle1">
    <w:name w:val="Table Subtle 1"/>
    <w:basedOn w:val="TableNormal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NoSpacing"/>
    <w:qFormat/>
    <w:rsid w:val="00FC0531"/>
    <w:rPr>
      <w:rFonts w:ascii="Georgia" w:hAnsi="Georgia"/>
      <w:b/>
      <w:smallCaps/>
      <w:sz w:val="32"/>
      <w:szCs w:val="32"/>
    </w:rPr>
  </w:style>
  <w:style w:type="paragraph" w:styleId="NoSpacing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Normal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Normal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Normal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Paragraph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NormalWeb">
    <w:name w:val="Normal (Web)"/>
    <w:basedOn w:val="Normal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Header">
    <w:name w:val="header"/>
    <w:basedOn w:val="Normal"/>
    <w:link w:val="Head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53D"/>
  </w:style>
  <w:style w:type="paragraph" w:styleId="Footer">
    <w:name w:val="footer"/>
    <w:basedOn w:val="Normal"/>
    <w:link w:val="Foot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53D"/>
  </w:style>
  <w:style w:type="character" w:styleId="PageNumber">
    <w:name w:val="page number"/>
    <w:basedOn w:val="DefaultParagraphFont"/>
    <w:uiPriority w:val="99"/>
    <w:semiHidden/>
    <w:unhideWhenUsed/>
    <w:rsid w:val="00875DA9"/>
  </w:style>
  <w:style w:type="character" w:styleId="UnresolvedMention">
    <w:name w:val="Unresolved Mention"/>
    <w:basedOn w:val="DefaultParagraphFont"/>
    <w:uiPriority w:val="99"/>
    <w:rsid w:val="008050E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B2091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BC66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C665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C665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C66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C6654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A07C8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22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033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2-21T18:13:46.41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30 249 1376,'0'0'419,"-1"1"-1,0-1 0,0 0 0,1 1 0,-1-1 1,0 0-1,0 1 0,1-1 0,-1 1 1,0-1-1,1 1 0,-1-1 0,1 1 0,-1-1 1,1 1-1,-1 0 0,0 0 0,-6 5 3264,6-6-3607,1-1 0,-1 0-1,0 1 1,1-1 0,-1 0 0,1 1 0,-1-1 0,1 0 0,0 1 0,-1-1-1,1 0 1,0 0 0,-1 0 0,1 1 0,0-1 0,0 0 0,0-1 0,-2-8 31,1-2 1,0 2 0,1-1 0,0 1-1,0-1 1,1 0 0,0 1 0,6-20 0,-4 17 57,1 0 1,0 1-1,1-1 1,1 1-1,0-1 1,14-18-1,-18 29-99,-1-1-1,2 1 1,-1 0 0,0 0-1,0 1 1,1-1 0,-1-1-1,0 2 1,1-1-1,0 1 1,-1 0 0,1 0-1,0 0 1,0 0 0,4-1-1,-1 2 100,0-1-1,1 1 1,-1 0-1,0 0 1,-1 1 0,1 0-1,9 2 1,-5 0-150,1 1 0,0 1 0,0-1 1,-1 1-1,0 0 0,-1 1 0,17 14 1,-22-17-921,0 2-1,-1-1 1,1-1 0,-1 2 0,1-1 0,2 7 0,-2-4-236</inkml:trace>
  <inkml:trace contextRef="#ctx0" brushRef="#br0" timeOffset="541.41">198 222 6441,'-4'3'7888,"3"12"-6364,0 9-1883,6 19 691,1 1 0,17 70 0,4 21 2633,-27-134-2918,0 0 0,1 0 1,-1 0-1,0-1 0,0 1 1,0 0-1,0 0 0,0 0 1,0 0-1,0 0 0,-1 0 0,1-1 1,0 1-1,0 0 0,-1 0 1,1 0-1,0 0 0,-1-1 1,1 2-1,-1-1 0,1-1 0,-1 1 1,1 0-1,-1-1 0,0 1 1,1 0-1,-2 0 0,1-1-5,-1 1 0,0-1 0,1 1 0,-1-1 0,0 0 0,1 1 0,-1-1 0,0 0 0,1 0 0,-1 0 0,0 0 0,0-1 0,-1 0 0,-9-2 19,-1 0-1,1-2 1,-12-6 0,19 8-12,-20-9-375,-24-16-1,2-4-3371,29 18 2561</inkml:trace>
  <inkml:trace contextRef="#ctx0" brushRef="#br0" timeOffset="1553.77">381 526 14211,'-7'25'5201,"13"-25"-4249,-1-1-280,-3-1-351,-1 0-225,1 1-1225,0-3-1279,0 1 1480</inkml:trace>
  <inkml:trace contextRef="#ctx0" brushRef="#br0" timeOffset="4590.67">557 575 3337,'-1'10'7973,"2"-16"-2977,5-4-5335,11-24 343,-1 1 0,-1-1 0,-3-2-1,16-65 1,-23 75-31,3-36 0,-1 7 93,-17 173 1645,9-97-1303,-8 41-1,6-40-123,-3 41 0,6-61-252,0 0 0,0-1-1,1 1 1,-1 0 0,0 0-1,1 0 1,-1 0 0,1-1-1,0 2 1,-1-1 0,1 0 0,0-1-1,0 1 1,0-1 0,0 1-1,1-1 1,-1 1 0,0-1 0,0 0-1,4 3 1,-4-4-25,0 1 1,0-1-1,0 0 0,0 1 0,0-1 1,1 0-1,-1 1 0,0-1 0,0 0 1,1 0-1,-1 0 0,0 0 0,0 0 1,0 0-1,0 0 0,0-1 1,0 1-1,0 0 0,1-1 0,-1 1 1,0-1-1,0 1 0,0-1 0,0 1 1,0-1-1,-1 0 0,1 1 0,0-1 1,0 0-1,0 0 0,0 1 0,-1-1 1,1 0-1,0-2 0,11-16-21,-1-1-1,-1 1 0,-1-2 0,1 0 0,-3 0 1,7-27-1,-4 13 75,16-37-1,-37 151-65,-13 48 332,23-122-268,1 1 1,-1 0-1,1-1 0,0 0 0,0 0 0,1 1 0,-1-1 0,1 0 0,3 10 0,-4-14-30,1 0 0,-1 0-1,1 0 1,-1 0 0,1 0-1,0 0 1,0 0 0,-1 0-1,1 0 1,0 0-1,0 0 1,0 0 0,0 0-1,0-1 1,0 1 0,0-1-1,2 2 1,-1-2-17,0 1 0,0-1-1,0 0 1,-1 0 0,1 0 0,0 0-1,0 0 1,0 0 0,0-1 0,-1 1-1,1 0 1,0-1 0,0 0 0,-1 1-1,3-2 1,8-3-33,-2-1-1,0-1 1,15-11-1,-22 16 11,-1 0 0,1-1-1,-1 1 1,1-1 0,-1 1 0,0-1-1,0 1 1,0-1 0,0 0 0,0 0-1,0-1 1,-1 1 0,1 0 0,-1 0-1,0 0 1,0-1 0,0-4 0,-1 7 0,0 0 1,0 0 0,-1 0 0,1 1 0,0-1 0,-1 0 0,1 0 0,0 0 0,-1 0 0,1 0-1,-1 0 1,0 1 0,1-1 0,-1 0 0,1 1 0,-1-1 0,0 0 0,0 1 0,1-1 0,-2 0 0,1 1-1,0 0 1,0-1 0,0 1 0,0-1 0,0 1 0,1 0 0,-1 0 0,0-1 0,0 1 0,0 0-1,0 0 1,-1 0 0,0 0 9,1 0-1,-1 0 1,1 0-1,-1 0 0,1 0 1,0 0-1,-1 0 1,1 1-1,-1-1 1,1 0-1,0 1 1,-1-1-1,1 1 0,0 0 1,-1-1-1,1 1 1,0 0-1,0 0 1,0 0-1,0 0 1,0 0-1,-2 2 0,-2 7 24,0 0-1,0 0 0,1 1 0,0-1 0,1 2 0,-4 10 1,6-15 3,1 0 0,-1 0 1,1 1-1,1-1 1,-1 0-1,1 1 0,1-1 1,0 0-1,-1-1 0,5 12 1,-6-17-22,1 1 1,-1-1 0,1 1-1,0-1 1,-1 1-1,1 0 1,0-1 0,0 1-1,0-1 1,0 0-1,0 0 1,0 0-1,0 1 1,0-1 0,0 0-1,1 0 1,-1-1-1,0 1 1,1 0 0,-1 0-1,3 0 1,-2-1-13,0 0 1,0 0 0,0 0-1,0 0 1,0-1 0,0 1-1,-1-1 1,1 1-1,0-1 1,0 0 0,0 0-1,-1 0 1,1 0 0,0 0-1,-1 0 1,1 0 0,-1 0-1,2-2 1,9-8-19,-2 1 0,-1-2 0,1 1 1,-1-2-1,-1 1 0,0-1 0,-1 1 1,-1-2-1,1 1 0,4-17 0,-5 16 47,-6 13-13,0 1 0,0 0 0,0-1 0,1 1 0,-1-1 0,0 1 0,0 0-1,0 0 1,0-1 0,1 1 0,-1 0 0,0-1 0,0 1 0,1 0 0,-1 0 0,0-1 0,0 1 0,1 0 0,-1 0 0,0-1 0,1 1 0,-1 0 0,0 0 0,1 0 0,-1 0 0,0 0 0,1 0-1,-1 0 1,0-1 0,1 1 0,-1 0 0,0 0 0,2 1 0,-2-1 37,1 7-20,0 8-37,0 0-1,-1 0 1,-1 0-1,0 0 0,-6 24 1,1-13 19,-1 1-1,-14 30 1,23-95-174,21-49 176,56-151 0,-73 223 25,0 1 0,1 0 0,1 0 0,11-15 0,-15 24-7,0 0 1,1 0 0,0-1-1,0 1 1,0 1 0,1 0-1,-1 0 1,1 0-1,-1 0 1,1 1 0,0 0-1,7-2 1,-12 5-28,0-1-1,0 1 1,-1 0 0,1 0-1,0 0 1,-1-1 0,1 1-1,0 0 1,0 0 0,-1 0-1,1 0 1,0 0 0,-1 0-1,1 1 1,0-1 0,0 0-1,-1 0 1,1 0 0,0 1 0,-1-1-1,1 0 1,0 1 0,-1-1-1,1 0 1,0 1 0,-1-1-1,1 1 1,0 0 0,-1 0-9,1 1 0,0-1 0,-1 0 0,1 1 0,-1-1 0,0 1 0,1-1 0,-1 2 0,0-2 0,0 1 0,0-1 0,0 0 0,0 3 0,-1 3-31,-1 2 1,0-1-1,0-1 0,-3 11 1,-11 12-2,-2 9 87,17-37-35,0 0 0,1 0 1,0 1-1,-1-1 0,1 0 0,0 0 0,0 1 0,0-1 0,0 1 0,1-1 0,-1 1 0,1-1 0,-1 0 0,1 0 0,0 0 0,1 3 0,3 5-22,1-2-1,0 1 0,8 8 1,-10-12 31,0-1 0,0 2 0,1-1 1,-2 0-1,1 0 0,-1 0 0,0 2 0,-1-2 0,1 1 0,-1 0 1,0 1-1,1 6 0,-3-11-12,0 0 0,-1 0-1,1 0 1,0 0 0,-1 0 0,1 0 0,-1 0 0,0-1-1,1 1 1,-1-1 0,0 1 0,0-1 0,0 1-1,0-1 1,-1 1 0,1-1 0,0 0 0,0 0 0,-1 1-1,1 0 1,-1-1 0,1 0 0,-1 0 0,0-1 0,1 1-1,-1 0 1,-1-1 0,2 1 0,-1-1 0,0 1-1,0-1 1,-2 0 0,-6 2-24,0-1 0,-1 0-1,1 0 1,-12-2 0,-43-8-2487,49 7 1735</inkml:trace>
  <inkml:trace contextRef="#ctx0" brushRef="#br0" timeOffset="6729.51">1314 486 3665,'-32'27'10647,"32"-27"-10471,11-2 1391,11-4-2365,-17 3 793,0 0 0,0 0 0,-1-1 0,0-1 0,0 1 0,0 0 0,0 0 0,0 0 0,-1-2 0,0 1 0,0 0 0,0 0 0,-1 0 0,1-1 0,-1 1 0,1-1 0,-2 1 0,0-1 0,1 0 1,-1-6-1,-5 1-135,-3 12 21,-4 15 74,7-2 129,0-1 0,-2 22 0,5-32-50,0 0 0,1-1-1,0 1 1,0 0-1,0 0 1,0 0-1,0 0 1,0 1 0,1-1-1,0 0 1,-1-1-1,1 1 1,0 0 0,0 0-1,1-1 1,-1 2-1,0-2 1,3 4-1,-2-5 4,1 0 0,-1 1-1,1-1 1,0 0 0,-1-1-1,1 1 1,1 0 0,-1-1-1,-1 0 1,1 1 0,0-1-1,0 0 1,0-1 0,0 1 0,2-1-1,0 1-22,-1-1-1,1 0 1,0 0-1,-1 0 1,1 0-1,-1-1 1,0 0-1,7-3 1,-4-1-73,-1 0 0,-1 0 0,1 0 1,6-13-1,-8 14 64,-1-1-1,1 1 1,0 0-1,0 1 1,0-1-1,1 0 1,-1 1-1,1 0 1,8-4-1,-13 8 5,1 0-1,-1 0 0,1-1 0,-1 1 1,1 0-1,-1 0 0,1 0 0,-1 0 1,1 0-1,-1 0 0,1 0 0,-1 0 0,1 0 1,-1 0-1,1 0 0,-1 0 0,1 0 1,-1 0-1,1 0 0,-1 1 0,1-1 1,-1 0-1,1 0 0,-1 0 0,0 1 0,1-1 1,-1 0-1,1 1 0,-1-1 0,0 0 1,1 1-1,8 21 150,-8-17-118,-1 0 0,1 1-1,-1 0 1,0-1 0,0 1 0,-1 6 0,-1-6-102,3-8-16,8-14 312,22-8 21,-28 22-192,-1 1 0,1-1 0,0 1 0,0 0 0,0 0-1,-1 0 1,1 0 0,0 0 0,0 1 0,-1-1 0,1 1 0,0 0-1,4 0 1,-6 0-43,-1 0 0,0 0-1,1 0 1,-1 0 0,1 1-1,-1-1 1,0 0-1,1 0 1,-1 1 0,0-1-1,1 0 1,-1 1 0,0-1-1,1 0 1,-1 1 0,0-1-1,0 0 1,0 1 0,1-1-1,-1 0 1,0 1 0,0-1-1,0 1 1,0-1 0,0 1-1,1-1 1,-1 0 0,0 1-1,0 0 1,-2 18 173,2-18-180,-1 0-1,1-1 1,0 1-1,-1 0 1,1 0-1,0 0 0,0 0 1,0-1-1,0 1 1,0 0-1,0 0 0,0 0 1,0 0-1,0 0 1,0-1-1,0 1 1,0 0-1,1 1 0,-1-1 1,0-1-1,1 1 1,-1 0-1,1 0 0,-1-1 1,0 1-1,1 0 1,0 0-1,0-1 112,1 0-129,0 0 0,0-1 0,1 1 1,-1-1-1,0 1 0,0-1 0,1 0 0,-1 0 0,0 0 0,0 0 0,0-1 0,0 0 0,-1 1 1,1-1-1,0 1 0,0-1 0,0 0 0,2-2 0,0-2 1,0 0 0,0 0 1,-1-1-1,0 1 0,3-8 0,3-14 11,0 0-1,-2-1 1,-1 0 0,-2-1-1,0 0 1,-1-35 0,-4 56-57,-2 13-46,-3 17 38,2-1 60,-8 43 120,-10 119 0,18-162-58,4-21-54,6-11 12,1-3 14,1 2-1,10-14 1,-16 24-19,1-1 0,0 0 0,0 0 0,0 1 0,0 0-1,2 0 1,-2 1 0,1-1 0,-1 1 0,1-1 0,0 0 0,8-2 0,-11 5-17,0 0-1,-1 0 1,1-1-1,-1 1 1,1 0-1,0 0 1,-1 0-1,1 0 1,0 0-1,-1 0 1,1 0-1,0 0 1,-1 1-1,1-1 1,0 0-1,-1 0 1,1 0-1,-1 1 1,1-1-1,-1 0 1,1 1-1,0-1 1,-1 0-1,1 1 1,-1-1-1,1 1 1,0 0-1,-1 2-12,1-2-1,-1 0 1,1 1-1,-1-1 1,1 0-1,-1 1 1,0-1-1,0 1 1,0-1-1,0 0 1,0 1-1,0 1 1,-1 2-13,1 1 0,-1-1-1,-1 0 1,1-1 0,-1 1 0,-3 8 0,3-10 75,0 1 0,0 0-1,1 0 1,-1 0 0,1 0 0,0 0 0,0 0-1,0 0 1,0 6 0,1-9-14,0 1 0,0-1-1,0 0 1,0 0 0,0 0 0,0 0 0,1 0 0,-1 1 0,1-1-1,-1 0 1,1 0 0,-1 0 0,1 0 0,-1 0 0,1 0 0,0 1-1,0-2 1,-1 1 0,1 0 0,0 0 0,0 0 0,0-1 0,0 1 0,0 0-1,0-1 1,0 1 0,0-1 0,0 1 0,0-1 0,0 0 0,0 1-1,1-1 1,-1 0 0,0 0 0,0 0 0,0 0 0,2 0 0,16 0 486,35-3 1,1 0-1799,-44 0-3158,-10 0 2974</inkml:trace>
  <inkml:trace contextRef="#ctx0" brushRef="#br0" timeOffset="7553.96">1354 154 13483,'6'4'5977,"2"-4"-2192,-3 0-3265,-4-1-128,-1-2-408,-1 1-328</inkml:trace>
</inkml:ink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  <wetp:taskpane dockstate="right" visibility="0" width="438" row="1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DF869610-63FB-40A7-8F06-10039D136820}">
  <we:reference id="wa104381727" version="1.0.0.9" store="de-DE" storeType="OMEX"/>
  <we:alternateReferences>
    <we:reference id="wa104381727" version="1.0.0.9" store="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8DC63655-00DF-4510-94D8-D73E0F4C9451}">
  <we:reference id="wa200002017" version="1.4.0.0" store="de-DE" storeType="OMEX"/>
  <we:alternateReferences>
    <we:reference id="wa200002017" version="1.4.0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378</Words>
  <Characters>3040</Characters>
  <Application>Microsoft Office Word</Application>
  <DocSecurity>0</DocSecurity>
  <Lines>85</Lines>
  <Paragraphs>80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Tobias Meßink</cp:lastModifiedBy>
  <cp:revision>8</cp:revision>
  <dcterms:created xsi:type="dcterms:W3CDTF">2022-06-24T16:56:00Z</dcterms:created>
  <dcterms:modified xsi:type="dcterms:W3CDTF">2022-09-24T11:33:00Z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f4e93f8f438b6c2bc68012bd53b8ae85d0ec48432ac3e08f2fe2c1da1c4c9629</vt:lpwstr>
  </property>
</Properties>
</file>