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948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2"/>
        <w:gridCol w:w="4441"/>
        <w:gridCol w:w="859"/>
        <w:gridCol w:w="573"/>
        <w:gridCol w:w="1451"/>
        <w:gridCol w:w="24"/>
      </w:tblGrid>
      <w:tr w:rsidR="002508C2" w:rsidRPr="003E7B0A" w14:paraId="5DF08F91" w14:textId="77777777" w:rsidTr="008440F7">
        <w:trPr>
          <w:gridAfter w:val="1"/>
          <w:wAfter w:w="22" w:type="dxa"/>
          <w:trHeight w:val="20"/>
        </w:trPr>
        <w:tc>
          <w:tcPr>
            <w:tcW w:w="9458" w:type="dxa"/>
            <w:gridSpan w:val="5"/>
            <w:vAlign w:val="bottom"/>
          </w:tcPr>
          <w:p w14:paraId="722A5AF6" w14:textId="4F3E958B" w:rsidR="002508C2" w:rsidRPr="003E7B0A" w:rsidRDefault="00631E39" w:rsidP="00AC4DAB">
            <w:pPr>
              <w:rPr>
                <w:rFonts w:ascii="Georgia" w:hAnsi="Georgia"/>
                <w:sz w:val="64"/>
                <w:szCs w:val="64"/>
              </w:rPr>
            </w:pPr>
            <w:r w:rsidRPr="003E7B0A">
              <w:rPr>
                <w:rFonts w:ascii="Georgia" w:hAnsi="Georgia"/>
                <w:sz w:val="64"/>
                <w:szCs w:val="64"/>
              </w:rPr>
              <w:t xml:space="preserve">Niklas </w:t>
            </w:r>
            <w:proofErr w:type="spellStart"/>
            <w:r w:rsidRPr="003E7B0A">
              <w:rPr>
                <w:rFonts w:ascii="Georgia" w:hAnsi="Georgia"/>
                <w:sz w:val="64"/>
                <w:szCs w:val="64"/>
              </w:rPr>
              <w:t>Mühlbradt</w:t>
            </w:r>
            <w:proofErr w:type="spellEnd"/>
            <w:r w:rsidR="00AB2A5A" w:rsidRPr="003E7B0A">
              <w:rPr>
                <w:rFonts w:ascii="Georgia" w:hAnsi="Georgia"/>
                <w:sz w:val="64"/>
                <w:szCs w:val="64"/>
              </w:rPr>
              <w:t xml:space="preserve"> </w:t>
            </w:r>
          </w:p>
        </w:tc>
      </w:tr>
      <w:tr w:rsidR="00814F18" w:rsidRPr="003E7B0A" w14:paraId="29A4F061" w14:textId="77777777" w:rsidTr="008440F7">
        <w:trPr>
          <w:trHeight w:val="478"/>
        </w:trPr>
        <w:tc>
          <w:tcPr>
            <w:tcW w:w="9458" w:type="dxa"/>
            <w:gridSpan w:val="5"/>
            <w:tcBorders>
              <w:bottom w:val="single" w:sz="4" w:space="0" w:color="auto"/>
            </w:tcBorders>
            <w:vAlign w:val="bottom"/>
          </w:tcPr>
          <w:p w14:paraId="1576CCFF" w14:textId="35898C13" w:rsidR="00814F18" w:rsidRPr="0014009A" w:rsidRDefault="0014009A" w:rsidP="00AC4DAB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14009A">
              <w:rPr>
                <w:rFonts w:ascii="Georgia" w:hAnsi="Georgia"/>
                <w:b/>
                <w:smallCaps/>
                <w:sz w:val="32"/>
                <w:szCs w:val="32"/>
              </w:rPr>
              <w:t>Personal Information</w:t>
            </w:r>
          </w:p>
        </w:tc>
        <w:tc>
          <w:tcPr>
            <w:tcW w:w="22" w:type="dxa"/>
            <w:vAlign w:val="bottom"/>
          </w:tcPr>
          <w:p w14:paraId="70C0A5C8" w14:textId="11ABCAD1" w:rsidR="00814F18" w:rsidRPr="003E7B0A" w:rsidRDefault="00814F18" w:rsidP="00AC4DAB">
            <w:pPr>
              <w:rPr>
                <w:rFonts w:ascii="Georgia" w:hAnsi="Georgia"/>
                <w:b/>
                <w:smallCaps/>
              </w:rPr>
            </w:pPr>
          </w:p>
        </w:tc>
      </w:tr>
      <w:tr w:rsidR="00C018E4" w:rsidRPr="003E7B0A" w14:paraId="7E507145" w14:textId="77777777" w:rsidTr="008440F7">
        <w:trPr>
          <w:gridAfter w:val="1"/>
          <w:wAfter w:w="24" w:type="dxa"/>
          <w:trHeight w:val="357"/>
        </w:trPr>
        <w:tc>
          <w:tcPr>
            <w:tcW w:w="2133" w:type="dxa"/>
            <w:vAlign w:val="bottom"/>
          </w:tcPr>
          <w:p w14:paraId="37A6837E" w14:textId="315B1240" w:rsidR="007966F0" w:rsidRPr="003E7B0A" w:rsidRDefault="007966F0" w:rsidP="00AC4DAB">
            <w:pPr>
              <w:rPr>
                <w:rFonts w:ascii="Georgia" w:hAnsi="Georgia"/>
              </w:rPr>
            </w:pPr>
            <w:proofErr w:type="spellStart"/>
            <w:r w:rsidRPr="003E7B0A">
              <w:rPr>
                <w:rFonts w:ascii="Georgia" w:hAnsi="Georgia"/>
              </w:rPr>
              <w:t>Adress</w:t>
            </w:r>
            <w:proofErr w:type="spellEnd"/>
            <w:r w:rsidRPr="003E7B0A">
              <w:rPr>
                <w:rFonts w:ascii="Georgia" w:hAnsi="Georgia"/>
              </w:rPr>
              <w:t>:</w:t>
            </w:r>
          </w:p>
        </w:tc>
        <w:tc>
          <w:tcPr>
            <w:tcW w:w="5301" w:type="dxa"/>
            <w:gridSpan w:val="2"/>
            <w:vAlign w:val="bottom"/>
          </w:tcPr>
          <w:p w14:paraId="08E9C253" w14:textId="457CEA9E" w:rsidR="007966F0" w:rsidRPr="003E7B0A" w:rsidRDefault="0088348C" w:rsidP="00B4258A">
            <w:pPr>
              <w:widowControl w:val="0"/>
              <w:autoSpaceDE w:val="0"/>
              <w:autoSpaceDN w:val="0"/>
              <w:adjustRightInd w:val="0"/>
              <w:rPr>
                <w:rFonts w:ascii="Georgia" w:hAnsi="Georgia"/>
              </w:rPr>
            </w:pPr>
            <w:r w:rsidRPr="003E7B0A">
              <w:rPr>
                <w:rFonts w:ascii="Georgia" w:hAnsi="Georgia" w:cs="Georgia"/>
                <w:color w:val="000000"/>
              </w:rPr>
              <w:t>Weststraße 1,</w:t>
            </w:r>
            <w:r w:rsidR="003E7B0A" w:rsidRPr="003E7B0A">
              <w:rPr>
                <w:rFonts w:ascii="Georgia" w:hAnsi="Georgia" w:cs="Georgia"/>
                <w:color w:val="000000"/>
              </w:rPr>
              <w:t xml:space="preserve"> </w:t>
            </w:r>
            <w:r w:rsidRPr="003E7B0A">
              <w:rPr>
                <w:rFonts w:ascii="Georgia" w:hAnsi="Georgia" w:cs="Georgia"/>
                <w:color w:val="000000"/>
              </w:rPr>
              <w:t>53343 Wachtberg</w:t>
            </w:r>
            <w:r w:rsidR="008440F7">
              <w:rPr>
                <w:rFonts w:ascii="Georgia" w:hAnsi="Georgia" w:cs="Georgia"/>
                <w:color w:val="000000"/>
              </w:rPr>
              <w:t>, Germany</w:t>
            </w:r>
          </w:p>
        </w:tc>
        <w:tc>
          <w:tcPr>
            <w:tcW w:w="2022" w:type="dxa"/>
            <w:gridSpan w:val="2"/>
            <w:vAlign w:val="bottom"/>
          </w:tcPr>
          <w:p w14:paraId="0AD090D2" w14:textId="75D96870" w:rsidR="007966F0" w:rsidRPr="003E7B0A" w:rsidRDefault="007966F0" w:rsidP="00AC4DAB">
            <w:pPr>
              <w:rPr>
                <w:rFonts w:ascii="Georgia" w:hAnsi="Georgia"/>
              </w:rPr>
            </w:pPr>
          </w:p>
        </w:tc>
      </w:tr>
      <w:tr w:rsidR="00C018E4" w:rsidRPr="003E7B0A" w14:paraId="18EF21B5" w14:textId="77777777" w:rsidTr="008440F7">
        <w:trPr>
          <w:gridAfter w:val="1"/>
          <w:wAfter w:w="24" w:type="dxa"/>
          <w:trHeight w:val="357"/>
        </w:trPr>
        <w:tc>
          <w:tcPr>
            <w:tcW w:w="2133" w:type="dxa"/>
            <w:vAlign w:val="bottom"/>
          </w:tcPr>
          <w:p w14:paraId="6F1671FA" w14:textId="77777777" w:rsidR="007966F0" w:rsidRPr="003E7B0A" w:rsidRDefault="007966F0" w:rsidP="00AC4DAB">
            <w:pPr>
              <w:rPr>
                <w:rFonts w:ascii="Georgia" w:hAnsi="Georgia"/>
              </w:rPr>
            </w:pPr>
            <w:r w:rsidRPr="003E7B0A">
              <w:rPr>
                <w:rFonts w:ascii="Georgia" w:hAnsi="Georgia"/>
              </w:rPr>
              <w:t>E-Mail:</w:t>
            </w:r>
          </w:p>
        </w:tc>
        <w:tc>
          <w:tcPr>
            <w:tcW w:w="5301" w:type="dxa"/>
            <w:gridSpan w:val="2"/>
            <w:vAlign w:val="bottom"/>
          </w:tcPr>
          <w:p w14:paraId="4B1F8539" w14:textId="41DBDF88" w:rsidR="007966F0" w:rsidRPr="003E7B0A" w:rsidRDefault="0088348C" w:rsidP="00AC4DAB">
            <w:pPr>
              <w:rPr>
                <w:rFonts w:ascii="Georgia" w:hAnsi="Georgia"/>
              </w:rPr>
            </w:pPr>
            <w:r w:rsidRPr="003E7B0A">
              <w:rPr>
                <w:rFonts w:ascii="Georgia" w:hAnsi="Georgia" w:cs="Georgia"/>
                <w:color w:val="000000"/>
              </w:rPr>
              <w:t>niklas.muehlbradt@gmail.com</w:t>
            </w:r>
          </w:p>
        </w:tc>
        <w:tc>
          <w:tcPr>
            <w:tcW w:w="2022" w:type="dxa"/>
            <w:gridSpan w:val="2"/>
            <w:vAlign w:val="bottom"/>
          </w:tcPr>
          <w:p w14:paraId="1346A9DC" w14:textId="44320A81" w:rsidR="007966F0" w:rsidRPr="003E7B0A" w:rsidRDefault="007966F0" w:rsidP="00AC4DAB">
            <w:pPr>
              <w:rPr>
                <w:rFonts w:ascii="Georgia" w:hAnsi="Georgia"/>
              </w:rPr>
            </w:pPr>
          </w:p>
        </w:tc>
      </w:tr>
      <w:tr w:rsidR="00C018E4" w:rsidRPr="003E7B0A" w14:paraId="75FC1235" w14:textId="77777777" w:rsidTr="008440F7">
        <w:trPr>
          <w:gridAfter w:val="1"/>
          <w:wAfter w:w="24" w:type="dxa"/>
          <w:trHeight w:val="357"/>
        </w:trPr>
        <w:tc>
          <w:tcPr>
            <w:tcW w:w="2133" w:type="dxa"/>
            <w:vAlign w:val="bottom"/>
          </w:tcPr>
          <w:p w14:paraId="28ECECDB" w14:textId="0DD7F134" w:rsidR="007966F0" w:rsidRPr="003E7B0A" w:rsidRDefault="007966F0" w:rsidP="00AC4DAB">
            <w:pPr>
              <w:rPr>
                <w:rFonts w:ascii="Georgia" w:hAnsi="Georgia"/>
              </w:rPr>
            </w:pPr>
            <w:r w:rsidRPr="003E7B0A">
              <w:rPr>
                <w:rFonts w:ascii="Georgia" w:hAnsi="Georgia"/>
              </w:rPr>
              <w:t>Mobil</w:t>
            </w:r>
            <w:r w:rsidR="0014009A">
              <w:rPr>
                <w:rFonts w:ascii="Georgia" w:hAnsi="Georgia"/>
              </w:rPr>
              <w:t>e</w:t>
            </w:r>
            <w:r w:rsidRPr="003E7B0A">
              <w:rPr>
                <w:rFonts w:ascii="Georgia" w:hAnsi="Georgia"/>
              </w:rPr>
              <w:t>:</w:t>
            </w:r>
          </w:p>
        </w:tc>
        <w:tc>
          <w:tcPr>
            <w:tcW w:w="5301" w:type="dxa"/>
            <w:gridSpan w:val="2"/>
            <w:vAlign w:val="bottom"/>
          </w:tcPr>
          <w:p w14:paraId="244747B4" w14:textId="7F180870" w:rsidR="007966F0" w:rsidRPr="003E7B0A" w:rsidRDefault="00FA02C7" w:rsidP="00AC4DAB">
            <w:pPr>
              <w:rPr>
                <w:rFonts w:ascii="Georgia" w:hAnsi="Georgia"/>
              </w:rPr>
            </w:pPr>
            <w:r w:rsidRPr="003E7B0A">
              <w:rPr>
                <w:rFonts w:ascii="Georgia" w:hAnsi="Georgia" w:cs="Georgia"/>
                <w:color w:val="000000"/>
              </w:rPr>
              <w:t xml:space="preserve">+49 151 </w:t>
            </w:r>
            <w:r w:rsidR="0088348C" w:rsidRPr="003E7B0A">
              <w:rPr>
                <w:rFonts w:ascii="Georgia" w:hAnsi="Georgia" w:cs="Georgia"/>
                <w:color w:val="000000"/>
              </w:rPr>
              <w:t>67620987</w:t>
            </w:r>
          </w:p>
        </w:tc>
        <w:tc>
          <w:tcPr>
            <w:tcW w:w="2022" w:type="dxa"/>
            <w:gridSpan w:val="2"/>
            <w:vAlign w:val="bottom"/>
          </w:tcPr>
          <w:p w14:paraId="5D969C6E" w14:textId="7163BB4C" w:rsidR="007966F0" w:rsidRPr="003E7B0A" w:rsidRDefault="007966F0" w:rsidP="00AC4DAB">
            <w:pPr>
              <w:rPr>
                <w:rFonts w:ascii="Georgia" w:hAnsi="Georgia"/>
              </w:rPr>
            </w:pPr>
          </w:p>
        </w:tc>
      </w:tr>
      <w:tr w:rsidR="00C018E4" w:rsidRPr="003E7B0A" w14:paraId="49C9E9C3" w14:textId="77777777" w:rsidTr="008440F7">
        <w:trPr>
          <w:gridAfter w:val="1"/>
          <w:wAfter w:w="24" w:type="dxa"/>
          <w:trHeight w:val="357"/>
        </w:trPr>
        <w:tc>
          <w:tcPr>
            <w:tcW w:w="2133" w:type="dxa"/>
            <w:vAlign w:val="bottom"/>
          </w:tcPr>
          <w:p w14:paraId="62536AD2" w14:textId="62D67872" w:rsidR="007966F0" w:rsidRPr="003E7B0A" w:rsidRDefault="0014009A" w:rsidP="00AC4DAB">
            <w:pPr>
              <w:rPr>
                <w:rFonts w:ascii="Georgia" w:hAnsi="Georgia"/>
              </w:rPr>
            </w:pPr>
            <w:r w:rsidRPr="0014009A">
              <w:rPr>
                <w:rFonts w:ascii="Georgia" w:hAnsi="Georgia"/>
              </w:rPr>
              <w:t xml:space="preserve">Date </w:t>
            </w:r>
            <w:proofErr w:type="spellStart"/>
            <w:r w:rsidRPr="0014009A">
              <w:rPr>
                <w:rFonts w:ascii="Georgia" w:hAnsi="Georgia"/>
              </w:rPr>
              <w:t>of</w:t>
            </w:r>
            <w:proofErr w:type="spellEnd"/>
            <w:r w:rsidRPr="0014009A">
              <w:rPr>
                <w:rFonts w:ascii="Georgia" w:hAnsi="Georgia"/>
              </w:rPr>
              <w:t xml:space="preserve"> </w:t>
            </w:r>
            <w:proofErr w:type="spellStart"/>
            <w:r w:rsidRPr="0014009A">
              <w:rPr>
                <w:rFonts w:ascii="Georgia" w:hAnsi="Georgia"/>
              </w:rPr>
              <w:t>Birth</w:t>
            </w:r>
            <w:proofErr w:type="spellEnd"/>
            <w:r w:rsidR="007966F0" w:rsidRPr="003E7B0A">
              <w:rPr>
                <w:rFonts w:ascii="Georgia" w:hAnsi="Georgia"/>
              </w:rPr>
              <w:t xml:space="preserve">: </w:t>
            </w:r>
          </w:p>
        </w:tc>
        <w:tc>
          <w:tcPr>
            <w:tcW w:w="5301" w:type="dxa"/>
            <w:gridSpan w:val="2"/>
            <w:vAlign w:val="bottom"/>
          </w:tcPr>
          <w:p w14:paraId="3535E5F6" w14:textId="1EF7D07C" w:rsidR="007966F0" w:rsidRPr="003E7B0A" w:rsidRDefault="0014009A" w:rsidP="00AC4DAB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August 26, </w:t>
            </w:r>
            <w:r w:rsidR="0088348C" w:rsidRPr="003E7B0A">
              <w:rPr>
                <w:rFonts w:ascii="Georgia" w:hAnsi="Georgia" w:cs="Georgia"/>
                <w:color w:val="000000"/>
              </w:rPr>
              <w:t>2002</w:t>
            </w:r>
            <w:r w:rsidR="00FA02C7" w:rsidRPr="003E7B0A">
              <w:rPr>
                <w:rFonts w:ascii="Georgia" w:hAnsi="Georgia" w:cs="Georgia"/>
                <w:color w:val="000000"/>
              </w:rPr>
              <w:t xml:space="preserve"> in </w:t>
            </w:r>
            <w:r w:rsidR="0088348C" w:rsidRPr="003E7B0A">
              <w:rPr>
                <w:rFonts w:ascii="Georgia" w:hAnsi="Georgia" w:cs="Georgia"/>
                <w:color w:val="000000"/>
              </w:rPr>
              <w:t>Bonn</w:t>
            </w:r>
          </w:p>
        </w:tc>
        <w:tc>
          <w:tcPr>
            <w:tcW w:w="2022" w:type="dxa"/>
            <w:gridSpan w:val="2"/>
            <w:vAlign w:val="bottom"/>
          </w:tcPr>
          <w:p w14:paraId="6FC3E8E1" w14:textId="77777777" w:rsidR="007966F0" w:rsidRPr="003E7B0A" w:rsidRDefault="007966F0" w:rsidP="00AC4DAB">
            <w:pPr>
              <w:rPr>
                <w:rFonts w:ascii="Georgia" w:hAnsi="Georgia"/>
              </w:rPr>
            </w:pPr>
          </w:p>
        </w:tc>
      </w:tr>
      <w:tr w:rsidR="002508C2" w:rsidRPr="003E7B0A" w14:paraId="0FCADE56" w14:textId="77777777" w:rsidTr="008440F7">
        <w:trPr>
          <w:gridAfter w:val="1"/>
          <w:wAfter w:w="22" w:type="dxa"/>
          <w:trHeight w:val="478"/>
        </w:trPr>
        <w:tc>
          <w:tcPr>
            <w:tcW w:w="9458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7AF2C240" w:rsidR="002508C2" w:rsidRPr="003E7B0A" w:rsidRDefault="0014009A" w:rsidP="00AC4DAB">
            <w:pPr>
              <w:rPr>
                <w:rFonts w:ascii="Georgia" w:hAnsi="Georgia"/>
              </w:rPr>
            </w:pPr>
            <w:r w:rsidRPr="0014009A">
              <w:rPr>
                <w:rFonts w:ascii="Georgia" w:hAnsi="Georgia"/>
                <w:b/>
                <w:smallCaps/>
                <w:sz w:val="32"/>
                <w:szCs w:val="32"/>
              </w:rPr>
              <w:t>Education</w:t>
            </w:r>
          </w:p>
        </w:tc>
      </w:tr>
      <w:tr w:rsidR="004D7749" w:rsidRPr="0014009A" w14:paraId="67866933" w14:textId="77777777" w:rsidTr="008440F7">
        <w:trPr>
          <w:gridAfter w:val="1"/>
          <w:wAfter w:w="24" w:type="dxa"/>
          <w:trHeight w:val="417"/>
        </w:trPr>
        <w:tc>
          <w:tcPr>
            <w:tcW w:w="2133" w:type="dxa"/>
            <w:tcBorders>
              <w:top w:val="single" w:sz="4" w:space="0" w:color="auto"/>
            </w:tcBorders>
            <w:vAlign w:val="bottom"/>
          </w:tcPr>
          <w:p w14:paraId="21050D75" w14:textId="2E3C7A67" w:rsidR="004D7749" w:rsidRPr="003E7B0A" w:rsidRDefault="004D7749" w:rsidP="00AC4DAB">
            <w:pPr>
              <w:rPr>
                <w:rFonts w:ascii="Georgia" w:hAnsi="Georgia"/>
              </w:rPr>
            </w:pPr>
            <w:r w:rsidRPr="003E7B0A">
              <w:rPr>
                <w:rFonts w:ascii="Georgia" w:hAnsi="Georgia"/>
              </w:rPr>
              <w:t>04/2023</w:t>
            </w:r>
            <w:r w:rsidR="005B0A09" w:rsidRPr="003E7B0A">
              <w:rPr>
                <w:rFonts w:ascii="Georgia" w:hAnsi="Georgia"/>
              </w:rPr>
              <w:t xml:space="preserve"> </w:t>
            </w:r>
            <w:r w:rsidRPr="003E7B0A">
              <w:rPr>
                <w:rFonts w:ascii="Georgia" w:hAnsi="Georgia"/>
              </w:rPr>
              <w:t xml:space="preserve">– </w:t>
            </w:r>
            <w:proofErr w:type="spellStart"/>
            <w:r w:rsidR="0014009A">
              <w:rPr>
                <w:rFonts w:ascii="Georgia" w:hAnsi="Georgia"/>
              </w:rPr>
              <w:t>Present</w:t>
            </w:r>
            <w:proofErr w:type="spellEnd"/>
          </w:p>
        </w:tc>
        <w:tc>
          <w:tcPr>
            <w:tcW w:w="5301" w:type="dxa"/>
            <w:gridSpan w:val="2"/>
            <w:tcBorders>
              <w:top w:val="single" w:sz="4" w:space="0" w:color="auto"/>
            </w:tcBorders>
            <w:vAlign w:val="bottom"/>
          </w:tcPr>
          <w:p w14:paraId="59E21712" w14:textId="581EF91E" w:rsidR="004D7749" w:rsidRPr="003E7B0A" w:rsidRDefault="0014009A" w:rsidP="00AC4DAB">
            <w:pPr>
              <w:rPr>
                <w:rFonts w:ascii="Georgia" w:hAnsi="Georgia"/>
                <w:b/>
                <w:smallCaps/>
                <w:sz w:val="28"/>
              </w:rPr>
            </w:pPr>
            <w:r w:rsidRPr="0014009A">
              <w:rPr>
                <w:rFonts w:ascii="Georgia" w:hAnsi="Georgia"/>
                <w:b/>
                <w:smallCaps/>
                <w:sz w:val="28"/>
              </w:rPr>
              <w:t xml:space="preserve">University </w:t>
            </w:r>
            <w:proofErr w:type="spellStart"/>
            <w:r w:rsidRPr="0014009A">
              <w:rPr>
                <w:rFonts w:ascii="Georgia" w:hAnsi="Georgia"/>
                <w:b/>
                <w:smallCaps/>
                <w:sz w:val="28"/>
              </w:rPr>
              <w:t>of</w:t>
            </w:r>
            <w:proofErr w:type="spellEnd"/>
            <w:r w:rsidRPr="0014009A">
              <w:rPr>
                <w:rFonts w:ascii="Georgia" w:hAnsi="Georgia"/>
                <w:b/>
                <w:smallCaps/>
                <w:sz w:val="28"/>
              </w:rPr>
              <w:t xml:space="preserve"> Cologne</w:t>
            </w:r>
          </w:p>
        </w:tc>
        <w:tc>
          <w:tcPr>
            <w:tcW w:w="2022" w:type="dxa"/>
            <w:gridSpan w:val="2"/>
            <w:tcBorders>
              <w:top w:val="single" w:sz="4" w:space="0" w:color="auto"/>
            </w:tcBorders>
            <w:vAlign w:val="bottom"/>
          </w:tcPr>
          <w:p w14:paraId="519BF803" w14:textId="0BB7315A" w:rsidR="004D7749" w:rsidRPr="008440F7" w:rsidRDefault="0014009A" w:rsidP="00AC4DAB">
            <w:pPr>
              <w:jc w:val="right"/>
              <w:rPr>
                <w:rFonts w:ascii="Georgia" w:hAnsi="Georgia"/>
                <w:i/>
                <w:smallCaps/>
                <w:sz w:val="25"/>
                <w:szCs w:val="25"/>
              </w:rPr>
            </w:pPr>
            <w:r w:rsidRPr="008440F7">
              <w:rPr>
                <w:rFonts w:ascii="Georgia" w:hAnsi="Georgia"/>
                <w:i/>
                <w:smallCaps/>
                <w:sz w:val="25"/>
                <w:szCs w:val="25"/>
              </w:rPr>
              <w:t>Cologne</w:t>
            </w:r>
            <w:r w:rsidR="008440F7" w:rsidRPr="008440F7">
              <w:rPr>
                <w:rFonts w:ascii="Georgia" w:hAnsi="Georgia"/>
                <w:i/>
                <w:smallCaps/>
                <w:sz w:val="25"/>
                <w:szCs w:val="25"/>
              </w:rPr>
              <w:t>, Ger</w:t>
            </w:r>
          </w:p>
        </w:tc>
      </w:tr>
      <w:tr w:rsidR="00903604" w:rsidRPr="0014009A" w14:paraId="014C1744" w14:textId="77777777" w:rsidTr="008440F7">
        <w:trPr>
          <w:gridAfter w:val="1"/>
          <w:wAfter w:w="23" w:type="dxa"/>
          <w:trHeight w:val="20"/>
        </w:trPr>
        <w:tc>
          <w:tcPr>
            <w:tcW w:w="2133" w:type="dxa"/>
            <w:vAlign w:val="bottom"/>
          </w:tcPr>
          <w:p w14:paraId="0C9CDF29" w14:textId="77777777" w:rsidR="00903604" w:rsidRPr="003E7B0A" w:rsidRDefault="00903604" w:rsidP="00AC4DAB">
            <w:pPr>
              <w:rPr>
                <w:rFonts w:ascii="Georgia" w:hAnsi="Georgia"/>
              </w:rPr>
            </w:pPr>
          </w:p>
        </w:tc>
        <w:tc>
          <w:tcPr>
            <w:tcW w:w="7324" w:type="dxa"/>
            <w:gridSpan w:val="4"/>
            <w:vAlign w:val="bottom"/>
          </w:tcPr>
          <w:p w14:paraId="54A2B6CF" w14:textId="66191916" w:rsidR="00903604" w:rsidRPr="0014009A" w:rsidRDefault="0014009A" w:rsidP="00AC4DAB">
            <w:pPr>
              <w:rPr>
                <w:rFonts w:ascii="Georgia" w:hAnsi="Georgia"/>
                <w:lang w:val="en-US"/>
              </w:rPr>
            </w:pPr>
            <w:r w:rsidRPr="0014009A">
              <w:rPr>
                <w:rFonts w:ascii="Georgia" w:hAnsi="Georgia"/>
                <w:lang w:val="en-US"/>
              </w:rPr>
              <w:t>B.Sc. in Business Administration (Current GPA: 1.</w:t>
            </w:r>
            <w:r w:rsidR="00BD3F9A">
              <w:rPr>
                <w:rFonts w:ascii="Georgia" w:hAnsi="Georgia"/>
                <w:lang w:val="en-US"/>
              </w:rPr>
              <w:t>9</w:t>
            </w:r>
            <w:r w:rsidRPr="0014009A">
              <w:rPr>
                <w:rFonts w:ascii="Georgia" w:hAnsi="Georgia"/>
                <w:lang w:val="en-US"/>
              </w:rPr>
              <w:t>)</w:t>
            </w:r>
          </w:p>
        </w:tc>
      </w:tr>
      <w:tr w:rsidR="00903604" w:rsidRPr="003E7B0A" w14:paraId="7D1DEBF7" w14:textId="77777777" w:rsidTr="008440F7">
        <w:trPr>
          <w:gridAfter w:val="1"/>
          <w:wAfter w:w="23" w:type="dxa"/>
          <w:trHeight w:val="417"/>
        </w:trPr>
        <w:tc>
          <w:tcPr>
            <w:tcW w:w="2133" w:type="dxa"/>
            <w:vAlign w:val="bottom"/>
          </w:tcPr>
          <w:p w14:paraId="74C0312D" w14:textId="744235A7" w:rsidR="00695FDC" w:rsidRPr="003E7B0A" w:rsidRDefault="00903604" w:rsidP="00AC4DAB">
            <w:pPr>
              <w:rPr>
                <w:rFonts w:ascii="Georgia" w:hAnsi="Georgia"/>
              </w:rPr>
            </w:pPr>
            <w:r w:rsidRPr="003E7B0A">
              <w:rPr>
                <w:rFonts w:ascii="Georgia" w:hAnsi="Georgia"/>
              </w:rPr>
              <w:t>09/2013</w:t>
            </w:r>
            <w:r w:rsidR="005B0A09" w:rsidRPr="003E7B0A">
              <w:rPr>
                <w:rFonts w:ascii="Georgia" w:hAnsi="Georgia"/>
              </w:rPr>
              <w:t xml:space="preserve"> </w:t>
            </w:r>
            <w:r w:rsidRPr="003E7B0A">
              <w:rPr>
                <w:rFonts w:ascii="Georgia" w:hAnsi="Georgia"/>
              </w:rPr>
              <w:t xml:space="preserve">– 07/2022 </w:t>
            </w:r>
          </w:p>
        </w:tc>
        <w:tc>
          <w:tcPr>
            <w:tcW w:w="5874" w:type="dxa"/>
            <w:gridSpan w:val="3"/>
            <w:vAlign w:val="bottom"/>
          </w:tcPr>
          <w:p w14:paraId="0C2B846F" w14:textId="0A285783" w:rsidR="00903604" w:rsidRPr="003E7B0A" w:rsidRDefault="00903604" w:rsidP="00AC4DAB">
            <w:pPr>
              <w:rPr>
                <w:rFonts w:ascii="Georgia" w:hAnsi="Georgia"/>
                <w:b/>
                <w:smallCaps/>
                <w:sz w:val="24"/>
              </w:rPr>
            </w:pPr>
            <w:r w:rsidRPr="003E7B0A">
              <w:rPr>
                <w:rFonts w:ascii="Georgia" w:hAnsi="Georgia"/>
                <w:b/>
                <w:smallCaps/>
                <w:sz w:val="28"/>
              </w:rPr>
              <w:t xml:space="preserve">Elisabeth-Selbert-Gesamtschule </w:t>
            </w:r>
          </w:p>
        </w:tc>
        <w:tc>
          <w:tcPr>
            <w:tcW w:w="1450" w:type="dxa"/>
            <w:vAlign w:val="bottom"/>
          </w:tcPr>
          <w:p w14:paraId="7C845E2D" w14:textId="2B7AD843" w:rsidR="00695FDC" w:rsidRPr="003E7B0A" w:rsidRDefault="001B65FC" w:rsidP="00AC4DAB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8440F7">
              <w:rPr>
                <w:rFonts w:ascii="Georgia" w:hAnsi="Georgia"/>
                <w:i/>
                <w:smallCaps/>
                <w:sz w:val="25"/>
                <w:szCs w:val="25"/>
              </w:rPr>
              <w:t>Bonn</w:t>
            </w:r>
            <w:r w:rsidR="008440F7" w:rsidRPr="008440F7">
              <w:rPr>
                <w:rFonts w:ascii="Georgia" w:hAnsi="Georgia"/>
                <w:i/>
                <w:smallCaps/>
                <w:sz w:val="25"/>
                <w:szCs w:val="25"/>
              </w:rPr>
              <w:t>, GER</w:t>
            </w:r>
          </w:p>
        </w:tc>
      </w:tr>
      <w:tr w:rsidR="00903604" w:rsidRPr="003E7B0A" w14:paraId="61E5D482" w14:textId="77777777" w:rsidTr="008440F7">
        <w:trPr>
          <w:gridAfter w:val="1"/>
          <w:wAfter w:w="23" w:type="dxa"/>
          <w:trHeight w:val="20"/>
        </w:trPr>
        <w:tc>
          <w:tcPr>
            <w:tcW w:w="2133" w:type="dxa"/>
            <w:vAlign w:val="bottom"/>
          </w:tcPr>
          <w:p w14:paraId="7FF25A3D" w14:textId="77777777" w:rsidR="00903604" w:rsidRPr="003E7B0A" w:rsidRDefault="00903604" w:rsidP="00AC4DAB">
            <w:pPr>
              <w:rPr>
                <w:rFonts w:ascii="Georgia" w:hAnsi="Georgia"/>
              </w:rPr>
            </w:pPr>
          </w:p>
        </w:tc>
        <w:tc>
          <w:tcPr>
            <w:tcW w:w="7324" w:type="dxa"/>
            <w:gridSpan w:val="4"/>
            <w:vAlign w:val="bottom"/>
          </w:tcPr>
          <w:p w14:paraId="419A9228" w14:textId="006F19D5" w:rsidR="00903604" w:rsidRPr="003E7B0A" w:rsidRDefault="00903604" w:rsidP="00AC4DAB">
            <w:pPr>
              <w:rPr>
                <w:rFonts w:ascii="Georgia" w:hAnsi="Georgia"/>
              </w:rPr>
            </w:pPr>
            <w:r w:rsidRPr="003E7B0A">
              <w:rPr>
                <w:rFonts w:ascii="Georgia" w:hAnsi="Georgia"/>
              </w:rPr>
              <w:t>Allgemeine Hochschulreife</w:t>
            </w:r>
            <w:r w:rsidR="00FC1EFD">
              <w:rPr>
                <w:rFonts w:ascii="Georgia" w:hAnsi="Georgia"/>
              </w:rPr>
              <w:t xml:space="preserve"> </w:t>
            </w:r>
            <w:r w:rsidR="00FC1EFD" w:rsidRPr="00FC1EFD">
              <w:rPr>
                <w:rFonts w:ascii="Georgia" w:hAnsi="Georgia"/>
              </w:rPr>
              <w:t>(Grade: 1.6)</w:t>
            </w:r>
          </w:p>
        </w:tc>
      </w:tr>
      <w:tr w:rsidR="00903604" w:rsidRPr="008440F7" w14:paraId="013361E1" w14:textId="77777777" w:rsidTr="008440F7">
        <w:trPr>
          <w:gridAfter w:val="1"/>
          <w:wAfter w:w="24" w:type="dxa"/>
          <w:trHeight w:val="417"/>
        </w:trPr>
        <w:tc>
          <w:tcPr>
            <w:tcW w:w="2133" w:type="dxa"/>
            <w:vAlign w:val="bottom"/>
          </w:tcPr>
          <w:p w14:paraId="6C65D3AA" w14:textId="08213CDC" w:rsidR="00903604" w:rsidRPr="003E7B0A" w:rsidRDefault="00903604" w:rsidP="00AC4DAB">
            <w:pPr>
              <w:rPr>
                <w:rFonts w:ascii="Georgia" w:hAnsi="Georgia"/>
              </w:rPr>
            </w:pPr>
            <w:r w:rsidRPr="003E7B0A">
              <w:rPr>
                <w:rFonts w:ascii="Georgia" w:hAnsi="Georgia"/>
              </w:rPr>
              <w:t>08/2019</w:t>
            </w:r>
            <w:r w:rsidR="005B0A09" w:rsidRPr="003E7B0A">
              <w:rPr>
                <w:rFonts w:ascii="Georgia" w:hAnsi="Georgia"/>
              </w:rPr>
              <w:t xml:space="preserve"> </w:t>
            </w:r>
            <w:r w:rsidRPr="003E7B0A">
              <w:rPr>
                <w:rFonts w:ascii="Georgia" w:hAnsi="Georgia"/>
              </w:rPr>
              <w:t>– 01/2020</w:t>
            </w:r>
          </w:p>
        </w:tc>
        <w:tc>
          <w:tcPr>
            <w:tcW w:w="4442" w:type="dxa"/>
            <w:vAlign w:val="bottom"/>
          </w:tcPr>
          <w:p w14:paraId="197620E3" w14:textId="315F653F" w:rsidR="00903604" w:rsidRPr="003E7B0A" w:rsidRDefault="00903604" w:rsidP="00AC4DAB">
            <w:pPr>
              <w:rPr>
                <w:rFonts w:ascii="Georgia" w:hAnsi="Georgia"/>
                <w:sz w:val="28"/>
                <w:lang w:val="en-US"/>
              </w:rPr>
            </w:pPr>
            <w:r w:rsidRPr="003E7B0A">
              <w:rPr>
                <w:rFonts w:ascii="Georgia" w:hAnsi="Georgia"/>
                <w:b/>
                <w:smallCaps/>
                <w:sz w:val="28"/>
                <w:lang w:val="en-US"/>
              </w:rPr>
              <w:t>Robert L. Patton High School</w:t>
            </w:r>
          </w:p>
        </w:tc>
        <w:tc>
          <w:tcPr>
            <w:tcW w:w="2881" w:type="dxa"/>
            <w:gridSpan w:val="3"/>
            <w:vAlign w:val="bottom"/>
          </w:tcPr>
          <w:p w14:paraId="63D86F51" w14:textId="6D17B96E" w:rsidR="00903604" w:rsidRPr="008440F7" w:rsidRDefault="00903604" w:rsidP="00AC4DAB">
            <w:pPr>
              <w:jc w:val="right"/>
              <w:rPr>
                <w:rFonts w:ascii="Georgia" w:hAnsi="Georgia"/>
                <w:i/>
                <w:smallCaps/>
                <w:sz w:val="25"/>
                <w:szCs w:val="25"/>
              </w:rPr>
            </w:pPr>
            <w:proofErr w:type="spellStart"/>
            <w:r w:rsidRPr="008440F7">
              <w:rPr>
                <w:rFonts w:ascii="Georgia" w:hAnsi="Georgia"/>
                <w:i/>
                <w:smallCaps/>
                <w:sz w:val="25"/>
                <w:szCs w:val="25"/>
              </w:rPr>
              <w:t>Morganton</w:t>
            </w:r>
            <w:proofErr w:type="spellEnd"/>
            <w:r w:rsidRPr="008440F7">
              <w:rPr>
                <w:rFonts w:ascii="Georgia" w:hAnsi="Georgia"/>
                <w:i/>
                <w:smallCaps/>
                <w:sz w:val="25"/>
                <w:szCs w:val="25"/>
              </w:rPr>
              <w:t>, NC</w:t>
            </w:r>
            <w:r w:rsidR="001B65FC" w:rsidRPr="008440F7">
              <w:rPr>
                <w:rFonts w:ascii="Georgia" w:hAnsi="Georgia"/>
                <w:i/>
                <w:smallCaps/>
                <w:sz w:val="25"/>
                <w:szCs w:val="25"/>
              </w:rPr>
              <w:t>, USA</w:t>
            </w:r>
          </w:p>
        </w:tc>
      </w:tr>
      <w:tr w:rsidR="00903604" w:rsidRPr="003E7B0A" w14:paraId="62632213" w14:textId="77777777" w:rsidTr="008440F7">
        <w:trPr>
          <w:gridAfter w:val="1"/>
          <w:wAfter w:w="24" w:type="dxa"/>
          <w:trHeight w:val="20"/>
        </w:trPr>
        <w:tc>
          <w:tcPr>
            <w:tcW w:w="2133" w:type="dxa"/>
            <w:vAlign w:val="bottom"/>
          </w:tcPr>
          <w:p w14:paraId="2B3E93FC" w14:textId="77777777" w:rsidR="00903604" w:rsidRPr="003E7B0A" w:rsidRDefault="00903604" w:rsidP="00AC4DAB">
            <w:pPr>
              <w:rPr>
                <w:rFonts w:ascii="Georgia" w:hAnsi="Georgia"/>
              </w:rPr>
            </w:pPr>
          </w:p>
        </w:tc>
        <w:tc>
          <w:tcPr>
            <w:tcW w:w="5301" w:type="dxa"/>
            <w:gridSpan w:val="2"/>
            <w:vAlign w:val="bottom"/>
          </w:tcPr>
          <w:p w14:paraId="1ABFFA93" w14:textId="405FA074" w:rsidR="00903604" w:rsidRPr="003E7B0A" w:rsidRDefault="00903604" w:rsidP="00AC4DAB">
            <w:pPr>
              <w:rPr>
                <w:rFonts w:ascii="Georgia" w:hAnsi="Georgia"/>
              </w:rPr>
            </w:pPr>
            <w:r w:rsidRPr="003E7B0A">
              <w:rPr>
                <w:rFonts w:ascii="Georgia" w:hAnsi="Georgia"/>
              </w:rPr>
              <w:t>High-School (GPA: 4</w:t>
            </w:r>
            <w:r w:rsidR="00FC1EFD">
              <w:rPr>
                <w:rFonts w:ascii="Georgia" w:hAnsi="Georgia"/>
              </w:rPr>
              <w:t>.</w:t>
            </w:r>
            <w:r w:rsidRPr="003E7B0A">
              <w:rPr>
                <w:rFonts w:ascii="Georgia" w:hAnsi="Georgia"/>
              </w:rPr>
              <w:t>0)</w:t>
            </w:r>
          </w:p>
        </w:tc>
        <w:tc>
          <w:tcPr>
            <w:tcW w:w="2022" w:type="dxa"/>
            <w:gridSpan w:val="2"/>
            <w:vAlign w:val="bottom"/>
          </w:tcPr>
          <w:p w14:paraId="51FC9814" w14:textId="77777777" w:rsidR="00903604" w:rsidRPr="003E7B0A" w:rsidRDefault="00903604" w:rsidP="00AC4DAB">
            <w:pPr>
              <w:rPr>
                <w:rFonts w:ascii="Georgia" w:hAnsi="Georgia"/>
              </w:rPr>
            </w:pPr>
          </w:p>
        </w:tc>
      </w:tr>
      <w:tr w:rsidR="00903604" w:rsidRPr="003E7B0A" w14:paraId="3A2665B3" w14:textId="77777777" w:rsidTr="008440F7">
        <w:trPr>
          <w:gridAfter w:val="1"/>
          <w:wAfter w:w="22" w:type="dxa"/>
          <w:trHeight w:val="478"/>
        </w:trPr>
        <w:tc>
          <w:tcPr>
            <w:tcW w:w="9458" w:type="dxa"/>
            <w:gridSpan w:val="5"/>
            <w:tcBorders>
              <w:bottom w:val="single" w:sz="4" w:space="0" w:color="auto"/>
            </w:tcBorders>
            <w:vAlign w:val="bottom"/>
          </w:tcPr>
          <w:p w14:paraId="239F87B8" w14:textId="68363B31" w:rsidR="00903604" w:rsidRPr="00FC1EFD" w:rsidRDefault="00FC1EFD" w:rsidP="00AC4DAB">
            <w:r w:rsidRPr="00FC1EFD">
              <w:rPr>
                <w:rFonts w:ascii="Georgia" w:hAnsi="Georgia"/>
                <w:b/>
                <w:smallCaps/>
                <w:sz w:val="32"/>
                <w:szCs w:val="32"/>
              </w:rPr>
              <w:t>Professional Experience</w:t>
            </w:r>
          </w:p>
        </w:tc>
      </w:tr>
      <w:tr w:rsidR="00903604" w:rsidRPr="008440F7" w14:paraId="127C64E2" w14:textId="77777777" w:rsidTr="008440F7">
        <w:trPr>
          <w:gridAfter w:val="1"/>
          <w:wAfter w:w="24" w:type="dxa"/>
          <w:trHeight w:val="417"/>
        </w:trPr>
        <w:tc>
          <w:tcPr>
            <w:tcW w:w="2133" w:type="dxa"/>
            <w:tcBorders>
              <w:top w:val="single" w:sz="4" w:space="0" w:color="auto"/>
            </w:tcBorders>
            <w:vAlign w:val="bottom"/>
          </w:tcPr>
          <w:p w14:paraId="6E186548" w14:textId="59B042C4" w:rsidR="00903604" w:rsidRPr="003E7B0A" w:rsidRDefault="00903604" w:rsidP="00AC4DAB">
            <w:pPr>
              <w:rPr>
                <w:rFonts w:ascii="Georgia" w:hAnsi="Georgia"/>
              </w:rPr>
            </w:pPr>
            <w:r w:rsidRPr="003E7B0A">
              <w:rPr>
                <w:rFonts w:ascii="Georgia" w:hAnsi="Georgia" w:cs="Georgia"/>
                <w:color w:val="000000"/>
              </w:rPr>
              <w:t>06/2018</w:t>
            </w:r>
            <w:r w:rsidR="005B0A09" w:rsidRPr="003E7B0A">
              <w:rPr>
                <w:rFonts w:ascii="Georgia" w:hAnsi="Georgia" w:cs="Georgia"/>
                <w:color w:val="000000"/>
              </w:rPr>
              <w:t xml:space="preserve"> </w:t>
            </w:r>
            <w:r w:rsidRPr="003E7B0A">
              <w:rPr>
                <w:rFonts w:ascii="Georgia" w:hAnsi="Georgia" w:cs="Georgia"/>
                <w:color w:val="000000"/>
              </w:rPr>
              <w:t>– 07/2018</w:t>
            </w:r>
          </w:p>
        </w:tc>
        <w:tc>
          <w:tcPr>
            <w:tcW w:w="5301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5251CBCC" w:rsidR="00903604" w:rsidRPr="003E7B0A" w:rsidRDefault="00903604" w:rsidP="00AC4DAB">
            <w:pPr>
              <w:rPr>
                <w:rFonts w:ascii="Georgia" w:hAnsi="Georgia"/>
              </w:rPr>
            </w:pPr>
            <w:r w:rsidRPr="003E7B0A">
              <w:rPr>
                <w:rFonts w:ascii="Georgia" w:hAnsi="Georgia"/>
                <w:b/>
                <w:smallCaps/>
                <w:sz w:val="28"/>
              </w:rPr>
              <w:t>Fraunhofer</w:t>
            </w:r>
            <w:r w:rsidR="00FC1EFD">
              <w:rPr>
                <w:rFonts w:ascii="Georgia" w:hAnsi="Georgia"/>
                <w:b/>
                <w:smallCaps/>
                <w:sz w:val="28"/>
              </w:rPr>
              <w:t xml:space="preserve"> </w:t>
            </w:r>
            <w:r w:rsidRPr="003E7B0A">
              <w:rPr>
                <w:rFonts w:ascii="Georgia" w:hAnsi="Georgia"/>
                <w:b/>
                <w:smallCaps/>
                <w:sz w:val="28"/>
              </w:rPr>
              <w:t xml:space="preserve">FHR </w:t>
            </w:r>
          </w:p>
        </w:tc>
        <w:tc>
          <w:tcPr>
            <w:tcW w:w="2022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33BF1663" w:rsidR="00903604" w:rsidRPr="008440F7" w:rsidRDefault="00903604" w:rsidP="00AC4DAB">
            <w:pPr>
              <w:jc w:val="right"/>
              <w:rPr>
                <w:rFonts w:ascii="Georgia" w:hAnsi="Georgia"/>
                <w:i/>
                <w:smallCaps/>
                <w:sz w:val="25"/>
                <w:szCs w:val="25"/>
              </w:rPr>
            </w:pPr>
            <w:r w:rsidRPr="008440F7">
              <w:rPr>
                <w:rFonts w:ascii="Georgia" w:hAnsi="Georgia"/>
                <w:i/>
                <w:smallCaps/>
                <w:sz w:val="25"/>
                <w:szCs w:val="25"/>
              </w:rPr>
              <w:t>Wachtberg</w:t>
            </w:r>
            <w:r w:rsidR="008440F7" w:rsidRPr="008440F7">
              <w:rPr>
                <w:rFonts w:ascii="Georgia" w:hAnsi="Georgia"/>
                <w:i/>
                <w:smallCaps/>
                <w:sz w:val="25"/>
                <w:szCs w:val="25"/>
              </w:rPr>
              <w:t>, GER</w:t>
            </w:r>
          </w:p>
        </w:tc>
      </w:tr>
      <w:tr w:rsidR="00903604" w:rsidRPr="00FC1EFD" w14:paraId="335D84E9" w14:textId="77777777" w:rsidTr="008440F7">
        <w:trPr>
          <w:gridAfter w:val="1"/>
          <w:wAfter w:w="23" w:type="dxa"/>
          <w:trHeight w:val="20"/>
        </w:trPr>
        <w:tc>
          <w:tcPr>
            <w:tcW w:w="2133" w:type="dxa"/>
            <w:vAlign w:val="bottom"/>
          </w:tcPr>
          <w:p w14:paraId="4936F65C" w14:textId="77777777" w:rsidR="00903604" w:rsidRPr="003E7B0A" w:rsidRDefault="00903604" w:rsidP="00AC4DAB">
            <w:pPr>
              <w:rPr>
                <w:rFonts w:ascii="Georgia" w:hAnsi="Georgia"/>
              </w:rPr>
            </w:pPr>
          </w:p>
        </w:tc>
        <w:tc>
          <w:tcPr>
            <w:tcW w:w="7324" w:type="dxa"/>
            <w:gridSpan w:val="4"/>
            <w:vAlign w:val="bottom"/>
          </w:tcPr>
          <w:p w14:paraId="0475B997" w14:textId="65865233" w:rsidR="00903604" w:rsidRPr="00FC1EFD" w:rsidRDefault="00FC1EFD" w:rsidP="00AC4DAB">
            <w:pPr>
              <w:rPr>
                <w:rFonts w:ascii="Georgia" w:hAnsi="Georgia"/>
                <w:lang w:val="en-US"/>
              </w:rPr>
            </w:pPr>
            <w:r w:rsidRPr="00FC1EFD">
              <w:rPr>
                <w:rFonts w:ascii="Georgia" w:hAnsi="Georgia"/>
                <w:lang w:val="en-US"/>
              </w:rPr>
              <w:t>Intern in Research (Array-Based Radar Imaging)</w:t>
            </w:r>
          </w:p>
        </w:tc>
      </w:tr>
      <w:tr w:rsidR="003E7B0A" w:rsidRPr="00FC1EFD" w14:paraId="54C3D64C" w14:textId="77777777" w:rsidTr="008440F7">
        <w:trPr>
          <w:gridAfter w:val="1"/>
          <w:wAfter w:w="23" w:type="dxa"/>
          <w:trHeight w:val="20"/>
        </w:trPr>
        <w:tc>
          <w:tcPr>
            <w:tcW w:w="2133" w:type="dxa"/>
            <w:vAlign w:val="bottom"/>
          </w:tcPr>
          <w:p w14:paraId="25C0BB2F" w14:textId="77777777" w:rsidR="003E7B0A" w:rsidRPr="00FC1EFD" w:rsidRDefault="003E7B0A" w:rsidP="00AC4DAB">
            <w:pPr>
              <w:rPr>
                <w:rFonts w:ascii="Georgia" w:hAnsi="Georgia"/>
                <w:lang w:val="en-US"/>
              </w:rPr>
            </w:pPr>
          </w:p>
        </w:tc>
        <w:tc>
          <w:tcPr>
            <w:tcW w:w="7324" w:type="dxa"/>
            <w:gridSpan w:val="4"/>
            <w:vMerge w:val="restart"/>
            <w:vAlign w:val="bottom"/>
          </w:tcPr>
          <w:p w14:paraId="416CC129" w14:textId="7EC8597B" w:rsidR="003E7B0A" w:rsidRPr="00FC1EFD" w:rsidRDefault="00FC1EFD" w:rsidP="00AC4DAB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lang w:val="en-US"/>
              </w:rPr>
            </w:pPr>
            <w:r w:rsidRPr="00FC1EFD">
              <w:rPr>
                <w:rFonts w:ascii="Georgia" w:hAnsi="Georgia"/>
                <w:i/>
                <w:lang w:val="en-US"/>
              </w:rPr>
              <w:t>Learned the physical fundamentals of electrical engineering and soldering</w:t>
            </w:r>
          </w:p>
          <w:p w14:paraId="6DD9BA0F" w14:textId="7AB8437F" w:rsidR="003E7B0A" w:rsidRPr="00FC1EFD" w:rsidRDefault="00FC1EFD" w:rsidP="00AC4DAB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lang w:val="en-US"/>
              </w:rPr>
            </w:pPr>
            <w:r w:rsidRPr="00FC1EFD">
              <w:rPr>
                <w:rFonts w:ascii="Georgia" w:hAnsi="Georgia"/>
                <w:i/>
                <w:lang w:val="en-US"/>
              </w:rPr>
              <w:t>Programmed a Raspberry Pi with Python and a Siemens LOGO using graphical programming</w:t>
            </w:r>
          </w:p>
        </w:tc>
      </w:tr>
      <w:tr w:rsidR="003E7B0A" w:rsidRPr="00FC1EFD" w14:paraId="5178A3D0" w14:textId="77777777" w:rsidTr="008440F7">
        <w:trPr>
          <w:gridAfter w:val="1"/>
          <w:wAfter w:w="23" w:type="dxa"/>
          <w:trHeight w:val="357"/>
        </w:trPr>
        <w:tc>
          <w:tcPr>
            <w:tcW w:w="2133" w:type="dxa"/>
            <w:vAlign w:val="bottom"/>
          </w:tcPr>
          <w:p w14:paraId="02858F79" w14:textId="77777777" w:rsidR="003E7B0A" w:rsidRPr="00FC1EFD" w:rsidRDefault="003E7B0A" w:rsidP="00AC4DAB">
            <w:pPr>
              <w:rPr>
                <w:rFonts w:ascii="Georgia" w:hAnsi="Georgia"/>
                <w:lang w:val="en-US"/>
              </w:rPr>
            </w:pPr>
          </w:p>
        </w:tc>
        <w:tc>
          <w:tcPr>
            <w:tcW w:w="7324" w:type="dxa"/>
            <w:gridSpan w:val="4"/>
            <w:vMerge/>
            <w:vAlign w:val="bottom"/>
          </w:tcPr>
          <w:p w14:paraId="58DDD671" w14:textId="747B8365" w:rsidR="003E7B0A" w:rsidRPr="00FC1EFD" w:rsidRDefault="003E7B0A" w:rsidP="00AC4DAB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lang w:val="en-US"/>
              </w:rPr>
            </w:pPr>
          </w:p>
        </w:tc>
      </w:tr>
      <w:tr w:rsidR="00903604" w:rsidRPr="003E7B0A" w14:paraId="5905F916" w14:textId="77777777" w:rsidTr="008440F7">
        <w:trPr>
          <w:gridAfter w:val="1"/>
          <w:wAfter w:w="22" w:type="dxa"/>
          <w:trHeight w:val="478"/>
        </w:trPr>
        <w:tc>
          <w:tcPr>
            <w:tcW w:w="9458" w:type="dxa"/>
            <w:gridSpan w:val="5"/>
            <w:tcBorders>
              <w:bottom w:val="single" w:sz="4" w:space="0" w:color="auto"/>
            </w:tcBorders>
            <w:vAlign w:val="bottom"/>
          </w:tcPr>
          <w:p w14:paraId="7800FD65" w14:textId="1E7BEFE0" w:rsidR="00903604" w:rsidRPr="00FC1EFD" w:rsidRDefault="00FC1EFD" w:rsidP="00AC4DAB">
            <w:pPr>
              <w:rPr>
                <w:b/>
              </w:rPr>
            </w:pPr>
            <w:r w:rsidRPr="00FC1EFD">
              <w:rPr>
                <w:rFonts w:ascii="Georgia" w:hAnsi="Georgia"/>
                <w:b/>
                <w:smallCaps/>
                <w:sz w:val="32"/>
                <w:szCs w:val="32"/>
              </w:rPr>
              <w:t xml:space="preserve">Extracurricular </w:t>
            </w:r>
            <w:proofErr w:type="spellStart"/>
            <w:r w:rsidRPr="00FC1EFD">
              <w:rPr>
                <w:rFonts w:ascii="Georgia" w:hAnsi="Georgia"/>
                <w:b/>
                <w:smallCaps/>
                <w:sz w:val="32"/>
                <w:szCs w:val="32"/>
              </w:rPr>
              <w:t>Activities</w:t>
            </w:r>
            <w:proofErr w:type="spellEnd"/>
          </w:p>
        </w:tc>
      </w:tr>
      <w:tr w:rsidR="00255715" w:rsidRPr="003E7B0A" w14:paraId="2479FE1D" w14:textId="77777777" w:rsidTr="008440F7">
        <w:trPr>
          <w:gridAfter w:val="1"/>
          <w:wAfter w:w="24" w:type="dxa"/>
          <w:trHeight w:val="417"/>
        </w:trPr>
        <w:tc>
          <w:tcPr>
            <w:tcW w:w="2133" w:type="dxa"/>
            <w:tcBorders>
              <w:top w:val="single" w:sz="4" w:space="0" w:color="auto"/>
            </w:tcBorders>
            <w:vAlign w:val="bottom"/>
          </w:tcPr>
          <w:p w14:paraId="5531A253" w14:textId="594ABD8B" w:rsidR="00255715" w:rsidRPr="003E7B0A" w:rsidRDefault="00255715" w:rsidP="00AC4DAB">
            <w:pPr>
              <w:rPr>
                <w:rFonts w:ascii="Georgia" w:hAnsi="Georgia" w:cs="Georgia"/>
                <w:color w:val="000000"/>
              </w:rPr>
            </w:pPr>
            <w:r w:rsidRPr="003E7B0A">
              <w:rPr>
                <w:rFonts w:ascii="Georgia" w:hAnsi="Georgia" w:cs="Georgia"/>
                <w:color w:val="000000"/>
              </w:rPr>
              <w:t xml:space="preserve">03/2023 – heute </w:t>
            </w:r>
          </w:p>
        </w:tc>
        <w:tc>
          <w:tcPr>
            <w:tcW w:w="5301" w:type="dxa"/>
            <w:gridSpan w:val="2"/>
            <w:tcBorders>
              <w:top w:val="single" w:sz="4" w:space="0" w:color="auto"/>
            </w:tcBorders>
            <w:vAlign w:val="bottom"/>
          </w:tcPr>
          <w:p w14:paraId="6C2D221E" w14:textId="79085D7C" w:rsidR="00255715" w:rsidRPr="003E7B0A" w:rsidRDefault="00255715" w:rsidP="00AC4DAB">
            <w:pPr>
              <w:rPr>
                <w:rFonts w:ascii="Georgia" w:hAnsi="Georgia"/>
                <w:sz w:val="28"/>
              </w:rPr>
            </w:pPr>
            <w:r w:rsidRPr="003E7B0A">
              <w:rPr>
                <w:rFonts w:ascii="Georgia" w:hAnsi="Georgia"/>
                <w:b/>
                <w:smallCaps/>
                <w:sz w:val="28"/>
              </w:rPr>
              <w:t>Junge Union</w:t>
            </w:r>
            <w:r w:rsidR="00FC1EFD">
              <w:rPr>
                <w:rFonts w:ascii="Georgia" w:hAnsi="Georgia"/>
                <w:b/>
                <w:smallCaps/>
                <w:sz w:val="28"/>
              </w:rPr>
              <w:t xml:space="preserve"> </w:t>
            </w:r>
          </w:p>
        </w:tc>
        <w:tc>
          <w:tcPr>
            <w:tcW w:w="2022" w:type="dxa"/>
            <w:gridSpan w:val="2"/>
            <w:tcBorders>
              <w:top w:val="single" w:sz="4" w:space="0" w:color="auto"/>
            </w:tcBorders>
            <w:vAlign w:val="bottom"/>
          </w:tcPr>
          <w:p w14:paraId="1A82BC2E" w14:textId="7BB72120" w:rsidR="00255715" w:rsidRPr="008440F7" w:rsidRDefault="00255715" w:rsidP="00AC4DAB">
            <w:pPr>
              <w:jc w:val="right"/>
              <w:rPr>
                <w:rFonts w:ascii="Georgia" w:hAnsi="Georgia"/>
                <w:i/>
                <w:smallCaps/>
                <w:sz w:val="25"/>
                <w:szCs w:val="25"/>
              </w:rPr>
            </w:pPr>
            <w:r w:rsidRPr="008440F7">
              <w:rPr>
                <w:rFonts w:ascii="Georgia" w:hAnsi="Georgia"/>
                <w:i/>
                <w:smallCaps/>
                <w:sz w:val="25"/>
                <w:szCs w:val="25"/>
              </w:rPr>
              <w:t>Wachtberg</w:t>
            </w:r>
            <w:r w:rsidR="008440F7" w:rsidRPr="008440F7">
              <w:rPr>
                <w:rFonts w:ascii="Georgia" w:hAnsi="Georgia"/>
                <w:i/>
                <w:smallCaps/>
                <w:sz w:val="25"/>
                <w:szCs w:val="25"/>
              </w:rPr>
              <w:t>, GER</w:t>
            </w:r>
          </w:p>
        </w:tc>
      </w:tr>
      <w:tr w:rsidR="00255715" w:rsidRPr="00FC1EFD" w14:paraId="0384BBFD" w14:textId="77777777" w:rsidTr="008440F7">
        <w:trPr>
          <w:gridAfter w:val="1"/>
          <w:wAfter w:w="23" w:type="dxa"/>
          <w:trHeight w:val="20"/>
        </w:trPr>
        <w:tc>
          <w:tcPr>
            <w:tcW w:w="2133" w:type="dxa"/>
            <w:vAlign w:val="bottom"/>
          </w:tcPr>
          <w:p w14:paraId="1E7D334F" w14:textId="690D0192" w:rsidR="00255715" w:rsidRPr="003E7B0A" w:rsidRDefault="00255715" w:rsidP="00AC4DAB">
            <w:pPr>
              <w:rPr>
                <w:rFonts w:ascii="Georgia" w:hAnsi="Georgia"/>
              </w:rPr>
            </w:pPr>
          </w:p>
        </w:tc>
        <w:tc>
          <w:tcPr>
            <w:tcW w:w="7324" w:type="dxa"/>
            <w:gridSpan w:val="4"/>
            <w:vAlign w:val="bottom"/>
          </w:tcPr>
          <w:p w14:paraId="442611C6" w14:textId="49C6D780" w:rsidR="00255715" w:rsidRPr="00FC1EFD" w:rsidRDefault="00FC1EFD" w:rsidP="00AC4DAB">
            <w:pPr>
              <w:rPr>
                <w:rFonts w:ascii="Georgia" w:hAnsi="Georgia"/>
                <w:lang w:val="en-US"/>
              </w:rPr>
            </w:pPr>
            <w:r w:rsidRPr="00FC1EFD">
              <w:rPr>
                <w:rFonts w:ascii="Georgia" w:hAnsi="Georgia" w:cs="Georgia"/>
                <w:color w:val="000000"/>
                <w:lang w:val="en-US"/>
              </w:rPr>
              <w:t>Active Member of the</w:t>
            </w:r>
            <w:r w:rsidRPr="00FC1EFD">
              <w:rPr>
                <w:rFonts w:ascii="Georgia" w:hAnsi="Georgia" w:cs="Georgia"/>
                <w:lang w:val="en-US"/>
              </w:rPr>
              <w:t> </w:t>
            </w:r>
            <w:proofErr w:type="spellStart"/>
            <w:r w:rsidR="00255715" w:rsidRPr="00FC1EFD">
              <w:rPr>
                <w:rFonts w:ascii="Georgia" w:hAnsi="Georgia" w:cs="Georgia"/>
                <w:color w:val="000000"/>
                <w:lang w:val="en-US"/>
              </w:rPr>
              <w:t>Jungen</w:t>
            </w:r>
            <w:proofErr w:type="spellEnd"/>
            <w:r w:rsidR="00255715" w:rsidRPr="00FC1EFD">
              <w:rPr>
                <w:rFonts w:ascii="Georgia" w:hAnsi="Georgia" w:cs="Georgia"/>
                <w:color w:val="000000"/>
                <w:lang w:val="en-US"/>
              </w:rPr>
              <w:t xml:space="preserve"> Union</w:t>
            </w:r>
            <w:r>
              <w:rPr>
                <w:rFonts w:ascii="Georgia" w:hAnsi="Georgia" w:cs="Georgia"/>
                <w:color w:val="000000"/>
                <w:lang w:val="en-US"/>
              </w:rPr>
              <w:t xml:space="preserve"> (Belongs to the German party CDU)</w:t>
            </w:r>
          </w:p>
        </w:tc>
      </w:tr>
      <w:tr w:rsidR="00255715" w:rsidRPr="00C84366" w14:paraId="7B8F84A2" w14:textId="77777777" w:rsidTr="008440F7">
        <w:trPr>
          <w:gridAfter w:val="1"/>
          <w:wAfter w:w="23" w:type="dxa"/>
          <w:trHeight w:val="20"/>
        </w:trPr>
        <w:tc>
          <w:tcPr>
            <w:tcW w:w="2133" w:type="dxa"/>
            <w:vAlign w:val="bottom"/>
          </w:tcPr>
          <w:p w14:paraId="6BDCB862" w14:textId="77777777" w:rsidR="00255715" w:rsidRPr="00FC1EFD" w:rsidRDefault="00255715" w:rsidP="00AC4DAB">
            <w:pPr>
              <w:rPr>
                <w:rFonts w:ascii="Georgia" w:hAnsi="Georgia" w:cs="Georgia"/>
                <w:color w:val="000000"/>
                <w:lang w:val="en-US"/>
              </w:rPr>
            </w:pPr>
          </w:p>
        </w:tc>
        <w:tc>
          <w:tcPr>
            <w:tcW w:w="7324" w:type="dxa"/>
            <w:gridSpan w:val="4"/>
            <w:vAlign w:val="bottom"/>
          </w:tcPr>
          <w:p w14:paraId="0D9A8290" w14:textId="0CA78611" w:rsidR="00255715" w:rsidRPr="00C84366" w:rsidRDefault="00255715" w:rsidP="00AC4DAB">
            <w:pPr>
              <w:pStyle w:val="Listenabsatz"/>
              <w:numPr>
                <w:ilvl w:val="0"/>
                <w:numId w:val="8"/>
              </w:numPr>
              <w:rPr>
                <w:rFonts w:ascii="Georgia" w:hAnsi="Georgia"/>
                <w:lang w:val="en-US"/>
              </w:rPr>
            </w:pPr>
            <w:r w:rsidRPr="00C84366">
              <w:rPr>
                <w:rFonts w:ascii="Georgia" w:hAnsi="Georgia" w:cs="Georgia"/>
                <w:i/>
                <w:iCs/>
                <w:color w:val="000000"/>
                <w:lang w:val="en-US"/>
              </w:rPr>
              <w:t xml:space="preserve"> </w:t>
            </w:r>
            <w:r w:rsidR="00C84366" w:rsidRPr="00C84366">
              <w:rPr>
                <w:rFonts w:ascii="Georgia" w:hAnsi="Georgia" w:cs="Georgia"/>
                <w:i/>
                <w:iCs/>
                <w:color w:val="000000"/>
                <w:lang w:val="en-US"/>
              </w:rPr>
              <w:t>Participated in member meetings and political discussions</w:t>
            </w:r>
          </w:p>
        </w:tc>
      </w:tr>
      <w:tr w:rsidR="00255715" w:rsidRPr="003E7B0A" w14:paraId="793F0D84" w14:textId="77777777" w:rsidTr="008440F7">
        <w:trPr>
          <w:gridAfter w:val="1"/>
          <w:wAfter w:w="24" w:type="dxa"/>
          <w:trHeight w:val="417"/>
        </w:trPr>
        <w:tc>
          <w:tcPr>
            <w:tcW w:w="2133" w:type="dxa"/>
            <w:vAlign w:val="bottom"/>
          </w:tcPr>
          <w:p w14:paraId="1B86188B" w14:textId="2E5303CC" w:rsidR="00255715" w:rsidRPr="003E7B0A" w:rsidRDefault="00325BC2" w:rsidP="00AC4DAB">
            <w:pPr>
              <w:rPr>
                <w:rFonts w:ascii="Georgia" w:hAnsi="Georgia"/>
              </w:rPr>
            </w:pPr>
            <w:r w:rsidRPr="003E7B0A">
              <w:rPr>
                <w:rFonts w:ascii="Georgia" w:hAnsi="Georgia" w:cs="Georgia"/>
                <w:color w:val="000000"/>
              </w:rPr>
              <w:t>07/2023 – 08/2023</w:t>
            </w:r>
          </w:p>
        </w:tc>
        <w:tc>
          <w:tcPr>
            <w:tcW w:w="5301" w:type="dxa"/>
            <w:gridSpan w:val="2"/>
            <w:vAlign w:val="bottom"/>
          </w:tcPr>
          <w:p w14:paraId="63857C44" w14:textId="36F33CEB" w:rsidR="00255715" w:rsidRPr="003E7B0A" w:rsidRDefault="00255715" w:rsidP="00AC4DAB">
            <w:pPr>
              <w:rPr>
                <w:rFonts w:ascii="Georgia" w:hAnsi="Georgia"/>
                <w:b/>
                <w:smallCaps/>
                <w:sz w:val="28"/>
              </w:rPr>
            </w:pPr>
            <w:proofErr w:type="spellStart"/>
            <w:r w:rsidRPr="003E7B0A">
              <w:rPr>
                <w:rFonts w:ascii="Georgia" w:hAnsi="Georgia"/>
                <w:b/>
                <w:smallCaps/>
                <w:sz w:val="28"/>
              </w:rPr>
              <w:t>Tekoa</w:t>
            </w:r>
            <w:proofErr w:type="spellEnd"/>
            <w:r w:rsidRPr="003E7B0A">
              <w:rPr>
                <w:rFonts w:ascii="Georgia" w:hAnsi="Georgia"/>
                <w:b/>
                <w:smallCaps/>
                <w:sz w:val="28"/>
              </w:rPr>
              <w:t xml:space="preserve"> </w:t>
            </w:r>
            <w:proofErr w:type="spellStart"/>
            <w:r w:rsidRPr="003E7B0A">
              <w:rPr>
                <w:rFonts w:ascii="Georgia" w:hAnsi="Georgia"/>
                <w:b/>
                <w:smallCaps/>
                <w:sz w:val="28"/>
              </w:rPr>
              <w:t>Foothills</w:t>
            </w:r>
            <w:proofErr w:type="spellEnd"/>
            <w:r w:rsidRPr="003E7B0A">
              <w:rPr>
                <w:rFonts w:ascii="Georgia" w:hAnsi="Georgia"/>
                <w:b/>
                <w:smallCaps/>
                <w:sz w:val="28"/>
              </w:rPr>
              <w:t xml:space="preserve"> </w:t>
            </w:r>
          </w:p>
        </w:tc>
        <w:tc>
          <w:tcPr>
            <w:tcW w:w="2022" w:type="dxa"/>
            <w:gridSpan w:val="2"/>
            <w:vAlign w:val="bottom"/>
          </w:tcPr>
          <w:p w14:paraId="02686032" w14:textId="7934614F" w:rsidR="00255715" w:rsidRPr="003E7B0A" w:rsidRDefault="00255715" w:rsidP="00AC4DAB">
            <w:pPr>
              <w:jc w:val="right"/>
              <w:rPr>
                <w:rFonts w:ascii="Georgia" w:hAnsi="Georgia" w:cs="Georgia"/>
                <w:i/>
                <w:iCs/>
                <w:color w:val="000000"/>
              </w:rPr>
            </w:pPr>
            <w:proofErr w:type="spellStart"/>
            <w:r w:rsidRPr="008440F7">
              <w:rPr>
                <w:rFonts w:ascii="Georgia" w:hAnsi="Georgia"/>
                <w:i/>
                <w:smallCaps/>
                <w:sz w:val="25"/>
                <w:szCs w:val="25"/>
              </w:rPr>
              <w:t>Caser</w:t>
            </w:r>
            <w:proofErr w:type="spellEnd"/>
            <w:r w:rsidRPr="008440F7">
              <w:rPr>
                <w:rFonts w:ascii="Georgia" w:hAnsi="Georgia"/>
                <w:i/>
                <w:smallCaps/>
                <w:sz w:val="25"/>
                <w:szCs w:val="25"/>
              </w:rPr>
              <w:t>, NC, USA</w:t>
            </w:r>
          </w:p>
        </w:tc>
      </w:tr>
      <w:tr w:rsidR="00255715" w:rsidRPr="0014009A" w14:paraId="792A0086" w14:textId="77777777" w:rsidTr="008440F7">
        <w:trPr>
          <w:gridAfter w:val="1"/>
          <w:wAfter w:w="23" w:type="dxa"/>
          <w:trHeight w:val="20"/>
        </w:trPr>
        <w:tc>
          <w:tcPr>
            <w:tcW w:w="2133" w:type="dxa"/>
            <w:vAlign w:val="bottom"/>
          </w:tcPr>
          <w:p w14:paraId="0269F0F4" w14:textId="1A96B408" w:rsidR="00255715" w:rsidRPr="003E7B0A" w:rsidRDefault="00255715" w:rsidP="00AC4DAB">
            <w:pPr>
              <w:rPr>
                <w:rFonts w:ascii="Georgia" w:hAnsi="Georgia"/>
              </w:rPr>
            </w:pPr>
          </w:p>
        </w:tc>
        <w:tc>
          <w:tcPr>
            <w:tcW w:w="7324" w:type="dxa"/>
            <w:gridSpan w:val="4"/>
            <w:vAlign w:val="bottom"/>
          </w:tcPr>
          <w:p w14:paraId="354D7FBB" w14:textId="46CD7EAD" w:rsidR="00255715" w:rsidRPr="00C84366" w:rsidRDefault="00C84366" w:rsidP="00C84366">
            <w:pPr>
              <w:pStyle w:val="StandardWeb"/>
              <w:rPr>
                <w:color w:val="000000"/>
                <w:lang w:val="en-US"/>
              </w:rPr>
            </w:pPr>
            <w:r w:rsidRPr="00C84366">
              <w:rPr>
                <w:rFonts w:ascii="Georgia" w:hAnsi="Georgia"/>
                <w:lang w:val="en-US"/>
              </w:rPr>
              <w:t>Volunteer Camp Counselor / Support Staff</w:t>
            </w:r>
          </w:p>
        </w:tc>
      </w:tr>
      <w:tr w:rsidR="00255715" w:rsidRPr="00C84366" w14:paraId="0610C49B" w14:textId="77777777" w:rsidTr="008440F7">
        <w:trPr>
          <w:gridAfter w:val="1"/>
          <w:wAfter w:w="23" w:type="dxa"/>
          <w:trHeight w:val="20"/>
        </w:trPr>
        <w:tc>
          <w:tcPr>
            <w:tcW w:w="2133" w:type="dxa"/>
            <w:vAlign w:val="bottom"/>
          </w:tcPr>
          <w:p w14:paraId="72DE6FB0" w14:textId="5BC74582" w:rsidR="00255715" w:rsidRPr="003E7B0A" w:rsidRDefault="00255715" w:rsidP="00AC4DAB">
            <w:pPr>
              <w:rPr>
                <w:rFonts w:ascii="Georgia" w:hAnsi="Georgia"/>
                <w:lang w:val="en-US"/>
              </w:rPr>
            </w:pPr>
          </w:p>
        </w:tc>
        <w:tc>
          <w:tcPr>
            <w:tcW w:w="7324" w:type="dxa"/>
            <w:gridSpan w:val="4"/>
            <w:vAlign w:val="bottom"/>
          </w:tcPr>
          <w:p w14:paraId="5A6F976B" w14:textId="5D992879" w:rsidR="00255715" w:rsidRPr="00C84366" w:rsidRDefault="00C84366" w:rsidP="00AC4DAB">
            <w:pPr>
              <w:pStyle w:val="Listenabsatz"/>
              <w:numPr>
                <w:ilvl w:val="0"/>
                <w:numId w:val="9"/>
              </w:numPr>
              <w:rPr>
                <w:rFonts w:ascii="Georgia" w:hAnsi="Georgia"/>
                <w:lang w:val="en-US"/>
              </w:rPr>
            </w:pPr>
            <w:r w:rsidRPr="00C84366">
              <w:rPr>
                <w:rFonts w:ascii="Georgia" w:hAnsi="Georgia" w:cs="Georgia"/>
                <w:i/>
                <w:iCs/>
                <w:color w:val="000000"/>
                <w:lang w:val="en-US"/>
              </w:rPr>
              <w:t>Supported and instructed a team of seven staff members in supervising and managing campers</w:t>
            </w:r>
          </w:p>
        </w:tc>
      </w:tr>
      <w:tr w:rsidR="00303BE2" w:rsidRPr="003E7B0A" w14:paraId="426E0399" w14:textId="77777777" w:rsidTr="008440F7">
        <w:trPr>
          <w:gridAfter w:val="1"/>
          <w:wAfter w:w="23" w:type="dxa"/>
          <w:trHeight w:val="357"/>
        </w:trPr>
        <w:tc>
          <w:tcPr>
            <w:tcW w:w="2133" w:type="dxa"/>
            <w:vAlign w:val="bottom"/>
          </w:tcPr>
          <w:p w14:paraId="0CFEA9E5" w14:textId="30C41942" w:rsidR="00303BE2" w:rsidRPr="003E7B0A" w:rsidRDefault="00303BE2" w:rsidP="00AC4DAB">
            <w:pPr>
              <w:rPr>
                <w:rFonts w:ascii="Georgia" w:hAnsi="Georgia"/>
                <w:lang w:val="en-US"/>
              </w:rPr>
            </w:pPr>
            <w:r w:rsidRPr="003E7B0A">
              <w:rPr>
                <w:rFonts w:ascii="Georgia" w:hAnsi="Georgia"/>
              </w:rPr>
              <w:t>07/2022</w:t>
            </w:r>
          </w:p>
        </w:tc>
        <w:tc>
          <w:tcPr>
            <w:tcW w:w="7324" w:type="dxa"/>
            <w:gridSpan w:val="4"/>
            <w:vAlign w:val="bottom"/>
          </w:tcPr>
          <w:p w14:paraId="20C86240" w14:textId="0B5F94D3" w:rsidR="00303BE2" w:rsidRPr="003E7B0A" w:rsidRDefault="00C84366" w:rsidP="00AC4DAB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C84366">
              <w:rPr>
                <w:rFonts w:ascii="Georgia" w:eastAsia="Times New Roman" w:hAnsi="Georgia" w:cs="Times New Roman"/>
                <w:sz w:val="24"/>
                <w:szCs w:val="24"/>
                <w:lang w:val="en-US" w:eastAsia="de-DE"/>
              </w:rPr>
              <w:t>Volunteer Camp Counselor</w:t>
            </w:r>
          </w:p>
        </w:tc>
      </w:tr>
      <w:tr w:rsidR="003E7B0A" w:rsidRPr="00C84366" w14:paraId="6DF4CED6" w14:textId="77777777" w:rsidTr="008440F7">
        <w:trPr>
          <w:gridAfter w:val="1"/>
          <w:wAfter w:w="23" w:type="dxa"/>
          <w:trHeight w:val="20"/>
        </w:trPr>
        <w:tc>
          <w:tcPr>
            <w:tcW w:w="2133" w:type="dxa"/>
            <w:vAlign w:val="bottom"/>
          </w:tcPr>
          <w:p w14:paraId="6F5E3450" w14:textId="77777777" w:rsidR="003E7B0A" w:rsidRPr="003E7B0A" w:rsidRDefault="003E7B0A" w:rsidP="00AC4DAB">
            <w:pPr>
              <w:rPr>
                <w:rFonts w:ascii="Georgia" w:hAnsi="Georgia"/>
              </w:rPr>
            </w:pPr>
          </w:p>
        </w:tc>
        <w:tc>
          <w:tcPr>
            <w:tcW w:w="7324" w:type="dxa"/>
            <w:gridSpan w:val="4"/>
            <w:vMerge w:val="restart"/>
            <w:vAlign w:val="bottom"/>
          </w:tcPr>
          <w:p w14:paraId="1C8EDA16" w14:textId="28C85DDD" w:rsidR="003E7B0A" w:rsidRPr="00C84366" w:rsidRDefault="008440F7" w:rsidP="00AC4DAB">
            <w:pPr>
              <w:pStyle w:val="Listenabsatz"/>
              <w:numPr>
                <w:ilvl w:val="0"/>
                <w:numId w:val="9"/>
              </w:numPr>
              <w:rPr>
                <w:rFonts w:ascii="Georgia" w:hAnsi="Georgia" w:cs="Georgia"/>
                <w:i/>
                <w:iCs/>
                <w:color w:val="000000"/>
                <w:lang w:val="en-US"/>
              </w:rPr>
            </w:pPr>
            <w:r w:rsidRPr="00C84366">
              <w:rPr>
                <w:rFonts w:ascii="Georgia" w:hAnsi="Georgia" w:cs="Georgia"/>
                <w:i/>
                <w:iCs/>
                <w:color w:val="000000"/>
                <w:lang w:val="en-US"/>
              </w:rPr>
              <w:t>Respo</w:t>
            </w:r>
            <w:r>
              <w:rPr>
                <w:rFonts w:ascii="Georgia" w:hAnsi="Georgia" w:cs="Georgia"/>
                <w:i/>
                <w:iCs/>
                <w:color w:val="000000"/>
                <w:lang w:val="en-US"/>
              </w:rPr>
              <w:t>nsible</w:t>
            </w:r>
            <w:r w:rsidR="00C84366" w:rsidRPr="00C84366">
              <w:rPr>
                <w:rFonts w:ascii="Georgia" w:hAnsi="Georgia" w:cs="Georgia"/>
                <w:i/>
                <w:iCs/>
                <w:color w:val="000000"/>
                <w:lang w:val="en-US"/>
              </w:rPr>
              <w:t xml:space="preserve"> for six to ten children as a "Family Group Leader" for six days per group</w:t>
            </w:r>
          </w:p>
          <w:p w14:paraId="0C09C5C5" w14:textId="24802989" w:rsidR="003E7B0A" w:rsidRPr="00C84366" w:rsidRDefault="00C84366" w:rsidP="00AC4DAB">
            <w:pPr>
              <w:pStyle w:val="Listenabsatz"/>
              <w:numPr>
                <w:ilvl w:val="0"/>
                <w:numId w:val="9"/>
              </w:numPr>
              <w:rPr>
                <w:rFonts w:ascii="Georgia" w:hAnsi="Georgia"/>
                <w:lang w:val="en-US"/>
              </w:rPr>
            </w:pPr>
            <w:r w:rsidRPr="00C84366">
              <w:rPr>
                <w:rFonts w:ascii="Georgia" w:hAnsi="Georgia" w:cs="Georgia"/>
                <w:i/>
                <w:iCs/>
                <w:color w:val="000000"/>
                <w:lang w:val="en-US"/>
              </w:rPr>
              <w:t>Led primarily sports and team-building activities with a Christian focus</w:t>
            </w:r>
          </w:p>
        </w:tc>
      </w:tr>
      <w:tr w:rsidR="003E7B0A" w:rsidRPr="00C84366" w14:paraId="2565CF34" w14:textId="77777777" w:rsidTr="008440F7">
        <w:trPr>
          <w:gridAfter w:val="1"/>
          <w:wAfter w:w="23" w:type="dxa"/>
          <w:trHeight w:val="357"/>
        </w:trPr>
        <w:tc>
          <w:tcPr>
            <w:tcW w:w="2133" w:type="dxa"/>
            <w:vAlign w:val="bottom"/>
          </w:tcPr>
          <w:p w14:paraId="17F2D2CB" w14:textId="77777777" w:rsidR="003E7B0A" w:rsidRPr="00C84366" w:rsidRDefault="003E7B0A" w:rsidP="00AC4DAB">
            <w:pPr>
              <w:rPr>
                <w:rFonts w:ascii="Georgia" w:hAnsi="Georgia"/>
                <w:lang w:val="en-US"/>
              </w:rPr>
            </w:pPr>
          </w:p>
        </w:tc>
        <w:tc>
          <w:tcPr>
            <w:tcW w:w="7324" w:type="dxa"/>
            <w:gridSpan w:val="4"/>
            <w:vMerge/>
            <w:vAlign w:val="bottom"/>
          </w:tcPr>
          <w:p w14:paraId="598D864B" w14:textId="59DA08C2" w:rsidR="003E7B0A" w:rsidRPr="00C84366" w:rsidRDefault="003E7B0A" w:rsidP="00AC4DAB">
            <w:pPr>
              <w:pStyle w:val="Listenabsatz"/>
              <w:numPr>
                <w:ilvl w:val="0"/>
                <w:numId w:val="9"/>
              </w:numPr>
              <w:rPr>
                <w:rFonts w:ascii="Georgia" w:hAnsi="Georgia"/>
                <w:lang w:val="en-US"/>
              </w:rPr>
            </w:pPr>
          </w:p>
        </w:tc>
      </w:tr>
      <w:tr w:rsidR="00303BE2" w:rsidRPr="003E7B0A" w14:paraId="482569A2" w14:textId="77777777" w:rsidTr="008440F7">
        <w:trPr>
          <w:gridAfter w:val="1"/>
          <w:wAfter w:w="22" w:type="dxa"/>
          <w:trHeight w:val="478"/>
        </w:trPr>
        <w:tc>
          <w:tcPr>
            <w:tcW w:w="9458" w:type="dxa"/>
            <w:gridSpan w:val="5"/>
            <w:tcBorders>
              <w:bottom w:val="single" w:sz="4" w:space="0" w:color="auto"/>
            </w:tcBorders>
            <w:vAlign w:val="bottom"/>
          </w:tcPr>
          <w:p w14:paraId="1CFA4492" w14:textId="16222B72" w:rsidR="00303BE2" w:rsidRPr="003E7B0A" w:rsidRDefault="00C84366" w:rsidP="00AC4DAB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C84366">
              <w:rPr>
                <w:rFonts w:ascii="Georgia" w:hAnsi="Georgia"/>
                <w:b/>
                <w:smallCaps/>
                <w:sz w:val="32"/>
                <w:szCs w:val="32"/>
              </w:rPr>
              <w:t>Other</w:t>
            </w:r>
            <w:r w:rsidR="008440F7">
              <w:rPr>
                <w:rFonts w:ascii="Georgia" w:hAnsi="Georgia"/>
                <w:b/>
                <w:smallCaps/>
                <w:sz w:val="32"/>
                <w:szCs w:val="32"/>
              </w:rPr>
              <w:t xml:space="preserve"> Skills</w:t>
            </w:r>
          </w:p>
        </w:tc>
      </w:tr>
      <w:tr w:rsidR="00303BE2" w:rsidRPr="00BD3F9A" w14:paraId="2B257790" w14:textId="77777777" w:rsidTr="008440F7">
        <w:trPr>
          <w:gridAfter w:val="1"/>
          <w:wAfter w:w="23" w:type="dxa"/>
          <w:trHeight w:val="417"/>
        </w:trPr>
        <w:tc>
          <w:tcPr>
            <w:tcW w:w="2133" w:type="dxa"/>
            <w:tcBorders>
              <w:top w:val="single" w:sz="4" w:space="0" w:color="auto"/>
            </w:tcBorders>
            <w:vAlign w:val="bottom"/>
          </w:tcPr>
          <w:p w14:paraId="15B2C431" w14:textId="132EE143" w:rsidR="00303BE2" w:rsidRPr="003E7B0A" w:rsidRDefault="00BD3F9A" w:rsidP="00AC4DAB">
            <w:pPr>
              <w:rPr>
                <w:rFonts w:ascii="Georgia" w:hAnsi="Georgia"/>
              </w:rPr>
            </w:pPr>
            <w:proofErr w:type="spellStart"/>
            <w:r w:rsidRPr="00BD3F9A">
              <w:rPr>
                <w:rFonts w:ascii="Georgia" w:hAnsi="Georgia"/>
              </w:rPr>
              <w:t>Languages</w:t>
            </w:r>
            <w:proofErr w:type="spellEnd"/>
            <w:r w:rsidR="00303BE2" w:rsidRPr="003E7B0A">
              <w:rPr>
                <w:rFonts w:ascii="Georgia" w:hAnsi="Georgia"/>
              </w:rPr>
              <w:t>:</w:t>
            </w:r>
          </w:p>
        </w:tc>
        <w:tc>
          <w:tcPr>
            <w:tcW w:w="7324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61875BE8" w:rsidR="00303BE2" w:rsidRPr="00BD3F9A" w:rsidRDefault="00BD3F9A" w:rsidP="00AC4DAB">
            <w:pPr>
              <w:rPr>
                <w:rFonts w:ascii="Georgia" w:hAnsi="Georgia"/>
                <w:lang w:val="en-US"/>
              </w:rPr>
            </w:pPr>
            <w:r w:rsidRPr="00BD3F9A">
              <w:rPr>
                <w:rFonts w:ascii="Georgia" w:hAnsi="Georgia" w:cs="Georgia"/>
                <w:color w:val="000000"/>
                <w:lang w:val="en-US"/>
              </w:rPr>
              <w:t>German (Native), English (Fluent), Latin (</w:t>
            </w:r>
            <w:proofErr w:type="spellStart"/>
            <w:r w:rsidRPr="00BD3F9A">
              <w:rPr>
                <w:rFonts w:ascii="Georgia" w:hAnsi="Georgia" w:cs="Georgia"/>
                <w:color w:val="000000"/>
                <w:lang w:val="en-US"/>
              </w:rPr>
              <w:t>Latinum</w:t>
            </w:r>
            <w:proofErr w:type="spellEnd"/>
            <w:r w:rsidRPr="00BD3F9A">
              <w:rPr>
                <w:rFonts w:ascii="Georgia" w:hAnsi="Georgia" w:cs="Georgia"/>
                <w:color w:val="000000"/>
                <w:lang w:val="en-US"/>
              </w:rPr>
              <w:t>)</w:t>
            </w:r>
          </w:p>
        </w:tc>
      </w:tr>
      <w:tr w:rsidR="00303BE2" w:rsidRPr="0014009A" w14:paraId="45706C3F" w14:textId="77777777" w:rsidTr="008440F7">
        <w:trPr>
          <w:gridAfter w:val="1"/>
          <w:wAfter w:w="23" w:type="dxa"/>
          <w:trHeight w:val="357"/>
        </w:trPr>
        <w:tc>
          <w:tcPr>
            <w:tcW w:w="2133" w:type="dxa"/>
            <w:vAlign w:val="bottom"/>
          </w:tcPr>
          <w:p w14:paraId="57688BDA" w14:textId="19C37BF6" w:rsidR="00303BE2" w:rsidRPr="003E7B0A" w:rsidRDefault="00BD3F9A" w:rsidP="00AC4DAB">
            <w:pPr>
              <w:rPr>
                <w:rFonts w:ascii="Georgia" w:hAnsi="Georgia"/>
              </w:rPr>
            </w:pPr>
            <w:r w:rsidRPr="00BD3F9A">
              <w:rPr>
                <w:rFonts w:ascii="Georgia" w:hAnsi="Georgia"/>
              </w:rPr>
              <w:t>IT-Skills:</w:t>
            </w:r>
          </w:p>
        </w:tc>
        <w:tc>
          <w:tcPr>
            <w:tcW w:w="7324" w:type="dxa"/>
            <w:gridSpan w:val="4"/>
            <w:vAlign w:val="bottom"/>
          </w:tcPr>
          <w:p w14:paraId="60CA2168" w14:textId="24887773" w:rsidR="00303BE2" w:rsidRPr="003E7B0A" w:rsidRDefault="00303BE2" w:rsidP="00AC4DAB">
            <w:pPr>
              <w:rPr>
                <w:rFonts w:ascii="Georgia" w:hAnsi="Georgia"/>
                <w:lang w:val="en-US"/>
              </w:rPr>
            </w:pPr>
            <w:r w:rsidRPr="003E7B0A">
              <w:rPr>
                <w:rFonts w:ascii="Georgia" w:hAnsi="Georgia" w:cs="Georgia"/>
                <w:color w:val="000000"/>
                <w:lang w:val="en-US"/>
              </w:rPr>
              <w:t>Microsoft Office (Word, Excel, PowerPoint, Outlook)</w:t>
            </w:r>
          </w:p>
        </w:tc>
      </w:tr>
      <w:tr w:rsidR="00303BE2" w:rsidRPr="00BD3F9A" w14:paraId="2A00B057" w14:textId="77777777" w:rsidTr="008440F7">
        <w:trPr>
          <w:gridAfter w:val="1"/>
          <w:wAfter w:w="23" w:type="dxa"/>
          <w:trHeight w:val="597"/>
        </w:trPr>
        <w:tc>
          <w:tcPr>
            <w:tcW w:w="2133" w:type="dxa"/>
            <w:vAlign w:val="bottom"/>
          </w:tcPr>
          <w:p w14:paraId="290DE7FF" w14:textId="60AFDE26" w:rsidR="00303BE2" w:rsidRPr="003E7B0A" w:rsidRDefault="00BD3F9A" w:rsidP="00AC4DAB">
            <w:pPr>
              <w:rPr>
                <w:rFonts w:ascii="Georgia" w:hAnsi="Georgia"/>
              </w:rPr>
            </w:pPr>
            <w:proofErr w:type="spellStart"/>
            <w:r w:rsidRPr="00BD3F9A">
              <w:rPr>
                <w:rFonts w:ascii="Georgia" w:hAnsi="Georgia"/>
              </w:rPr>
              <w:t>Interests</w:t>
            </w:r>
            <w:proofErr w:type="spellEnd"/>
            <w:r>
              <w:rPr>
                <w:rFonts w:ascii="Georgia" w:hAnsi="Georgia"/>
              </w:rPr>
              <w:t>:</w:t>
            </w:r>
          </w:p>
          <w:p w14:paraId="326BD69A" w14:textId="4DDE9A73" w:rsidR="00303BE2" w:rsidRPr="003E7B0A" w:rsidRDefault="00303BE2" w:rsidP="00AC4DAB">
            <w:pPr>
              <w:rPr>
                <w:rFonts w:ascii="Georgia" w:hAnsi="Georgia"/>
              </w:rPr>
            </w:pPr>
          </w:p>
        </w:tc>
        <w:tc>
          <w:tcPr>
            <w:tcW w:w="7324" w:type="dxa"/>
            <w:gridSpan w:val="4"/>
            <w:vAlign w:val="bottom"/>
          </w:tcPr>
          <w:p w14:paraId="6E14AB68" w14:textId="324DBEF8" w:rsidR="00303BE2" w:rsidRPr="00BD3F9A" w:rsidRDefault="00BD3F9A" w:rsidP="00AC4DAB">
            <w:pPr>
              <w:rPr>
                <w:rFonts w:ascii="Georgia" w:hAnsi="Georgia" w:cs="Georgia"/>
                <w:color w:val="000000"/>
                <w:lang w:val="en-US"/>
              </w:rPr>
            </w:pPr>
            <w:r>
              <w:rPr>
                <w:rFonts w:ascii="Georgia" w:hAnsi="Georgia" w:cs="Georgia"/>
                <w:color w:val="000000"/>
                <w:lang w:val="en-US"/>
              </w:rPr>
              <w:t>S</w:t>
            </w:r>
            <w:r w:rsidRPr="00BD3F9A">
              <w:rPr>
                <w:rFonts w:ascii="Georgia" w:hAnsi="Georgia" w:cs="Georgia"/>
                <w:color w:val="000000"/>
                <w:lang w:val="en-US"/>
              </w:rPr>
              <w:t>ports (Strength training, running), trading (analyzing “Smart Money Concept” strategies and adopting ICT concepts)</w:t>
            </w:r>
            <w:r w:rsidR="00303BE2" w:rsidRPr="00BD3F9A">
              <w:rPr>
                <w:rFonts w:ascii="Georgia" w:hAnsi="Georgia" w:cs="Georgia"/>
                <w:color w:val="000000"/>
                <w:lang w:val="en-US"/>
              </w:rPr>
              <w:t xml:space="preserve"> </w:t>
            </w:r>
          </w:p>
        </w:tc>
      </w:tr>
      <w:tr w:rsidR="00303BE2" w:rsidRPr="003E7B0A" w14:paraId="7F47F9D1" w14:textId="77777777" w:rsidTr="008440F7">
        <w:trPr>
          <w:gridAfter w:val="1"/>
          <w:wAfter w:w="22" w:type="dxa"/>
          <w:trHeight w:val="776"/>
        </w:trPr>
        <w:tc>
          <w:tcPr>
            <w:tcW w:w="9458" w:type="dxa"/>
            <w:gridSpan w:val="5"/>
            <w:vAlign w:val="bottom"/>
          </w:tcPr>
          <w:p w14:paraId="370CC0AA" w14:textId="3C65FC9A" w:rsidR="00D2139E" w:rsidRPr="003E7B0A" w:rsidRDefault="00303BE2" w:rsidP="00AC4DAB">
            <w:pPr>
              <w:rPr>
                <w:rFonts w:ascii="Georgia" w:hAnsi="Georgia"/>
              </w:rPr>
            </w:pPr>
            <w:r w:rsidRPr="003E7B0A">
              <w:rPr>
                <w:rFonts w:ascii="Georgia" w:hAnsi="Georgia"/>
              </w:rPr>
              <w:t>Wachtber</w:t>
            </w:r>
            <w:r w:rsidR="008440F7">
              <w:rPr>
                <w:rFonts w:ascii="Georgia" w:hAnsi="Georgia"/>
              </w:rPr>
              <w:t>g</w:t>
            </w:r>
            <w:r w:rsidRPr="003E7B0A">
              <w:rPr>
                <w:rFonts w:ascii="Georgia" w:hAnsi="Georgia"/>
              </w:rPr>
              <w:t xml:space="preserve">, </w:t>
            </w:r>
            <w:r w:rsidR="008440F7">
              <w:rPr>
                <w:rFonts w:ascii="Georgia" w:hAnsi="Georgia"/>
              </w:rPr>
              <w:t>20</w:t>
            </w:r>
            <w:r w:rsidRPr="003E7B0A">
              <w:rPr>
                <w:rFonts w:ascii="Georgia" w:hAnsi="Georgia"/>
              </w:rPr>
              <w:t>.</w:t>
            </w:r>
            <w:r w:rsidR="00BD3F9A">
              <w:rPr>
                <w:rFonts w:ascii="Georgia" w:hAnsi="Georgia"/>
              </w:rPr>
              <w:t>1</w:t>
            </w:r>
            <w:r w:rsidR="00AA661C">
              <w:rPr>
                <w:rFonts w:ascii="Georgia" w:hAnsi="Georgia"/>
              </w:rPr>
              <w:t>2</w:t>
            </w:r>
            <w:r w:rsidRPr="003E7B0A">
              <w:rPr>
                <w:rFonts w:ascii="Georgia" w:hAnsi="Georgia"/>
              </w:rPr>
              <w:t>.202</w:t>
            </w:r>
            <w:r w:rsidR="00D2139E" w:rsidRPr="003E7B0A">
              <w:rPr>
                <w:rFonts w:ascii="Georgia" w:hAnsi="Georgia"/>
              </w:rPr>
              <w:t>4</w:t>
            </w:r>
          </w:p>
        </w:tc>
      </w:tr>
    </w:tbl>
    <w:p w14:paraId="0747D2BF" w14:textId="6FC263A3" w:rsidR="00723643" w:rsidRPr="00255715" w:rsidRDefault="00723643" w:rsidP="003E7B0A"/>
    <w:sectPr w:rsidR="00723643" w:rsidRPr="00255715" w:rsidSect="001F2DD0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61C6EF" w14:textId="77777777" w:rsidR="000B4B43" w:rsidRDefault="000B4B43" w:rsidP="00D81B28">
      <w:pPr>
        <w:spacing w:after="0" w:line="240" w:lineRule="auto"/>
      </w:pPr>
      <w:r>
        <w:separator/>
      </w:r>
    </w:p>
  </w:endnote>
  <w:endnote w:type="continuationSeparator" w:id="0">
    <w:p w14:paraId="65A42A3A" w14:textId="77777777" w:rsidR="000B4B43" w:rsidRDefault="000B4B43" w:rsidP="00D81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0B4259" w14:textId="77777777" w:rsidR="000B4B43" w:rsidRDefault="000B4B43" w:rsidP="00D81B28">
      <w:pPr>
        <w:spacing w:after="0" w:line="240" w:lineRule="auto"/>
      </w:pPr>
      <w:r>
        <w:separator/>
      </w:r>
    </w:p>
  </w:footnote>
  <w:footnote w:type="continuationSeparator" w:id="0">
    <w:p w14:paraId="2A69251F" w14:textId="77777777" w:rsidR="000B4B43" w:rsidRDefault="000B4B43" w:rsidP="00D81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6EA348A"/>
    <w:multiLevelType w:val="hybridMultilevel"/>
    <w:tmpl w:val="5D04F7AE"/>
    <w:lvl w:ilvl="0" w:tplc="89B8D2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563ACB"/>
    <w:multiLevelType w:val="hybridMultilevel"/>
    <w:tmpl w:val="769EF8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283177"/>
    <w:multiLevelType w:val="hybridMultilevel"/>
    <w:tmpl w:val="9D4026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57425">
    <w:abstractNumId w:val="5"/>
  </w:num>
  <w:num w:numId="2" w16cid:durableId="515921895">
    <w:abstractNumId w:val="6"/>
  </w:num>
  <w:num w:numId="3" w16cid:durableId="1939827687">
    <w:abstractNumId w:val="7"/>
  </w:num>
  <w:num w:numId="4" w16cid:durableId="1812088178">
    <w:abstractNumId w:val="0"/>
  </w:num>
  <w:num w:numId="5" w16cid:durableId="259799603">
    <w:abstractNumId w:val="1"/>
  </w:num>
  <w:num w:numId="6" w16cid:durableId="788079">
    <w:abstractNumId w:val="2"/>
  </w:num>
  <w:num w:numId="7" w16cid:durableId="1400715235">
    <w:abstractNumId w:val="4"/>
  </w:num>
  <w:num w:numId="8" w16cid:durableId="522280732">
    <w:abstractNumId w:val="8"/>
  </w:num>
  <w:num w:numId="9" w16cid:durableId="494251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4643"/>
    <w:rsid w:val="000A1FDA"/>
    <w:rsid w:val="000A556F"/>
    <w:rsid w:val="000B4B43"/>
    <w:rsid w:val="0014009A"/>
    <w:rsid w:val="00140505"/>
    <w:rsid w:val="001532A3"/>
    <w:rsid w:val="00155BA9"/>
    <w:rsid w:val="00162A5A"/>
    <w:rsid w:val="00167DD9"/>
    <w:rsid w:val="001A3C94"/>
    <w:rsid w:val="001B03A0"/>
    <w:rsid w:val="001B65FC"/>
    <w:rsid w:val="001D4698"/>
    <w:rsid w:val="001D4DCD"/>
    <w:rsid w:val="001F2DD0"/>
    <w:rsid w:val="002345F4"/>
    <w:rsid w:val="002508C2"/>
    <w:rsid w:val="00255715"/>
    <w:rsid w:val="00282DB0"/>
    <w:rsid w:val="002C4A2B"/>
    <w:rsid w:val="002D4516"/>
    <w:rsid w:val="002E55E7"/>
    <w:rsid w:val="00303BE2"/>
    <w:rsid w:val="00314B7A"/>
    <w:rsid w:val="00323AE3"/>
    <w:rsid w:val="00325BC2"/>
    <w:rsid w:val="003579C3"/>
    <w:rsid w:val="00372F7B"/>
    <w:rsid w:val="003C169F"/>
    <w:rsid w:val="003E7B0A"/>
    <w:rsid w:val="003F6697"/>
    <w:rsid w:val="00443668"/>
    <w:rsid w:val="004A54BA"/>
    <w:rsid w:val="004A5660"/>
    <w:rsid w:val="004B3974"/>
    <w:rsid w:val="004D7749"/>
    <w:rsid w:val="004E7109"/>
    <w:rsid w:val="00507EA7"/>
    <w:rsid w:val="00541561"/>
    <w:rsid w:val="0055590C"/>
    <w:rsid w:val="00584850"/>
    <w:rsid w:val="005939FD"/>
    <w:rsid w:val="00594E7A"/>
    <w:rsid w:val="005B0A09"/>
    <w:rsid w:val="005B0DBD"/>
    <w:rsid w:val="005C15A5"/>
    <w:rsid w:val="005F63D2"/>
    <w:rsid w:val="006010F5"/>
    <w:rsid w:val="006073CD"/>
    <w:rsid w:val="00624398"/>
    <w:rsid w:val="00631E39"/>
    <w:rsid w:val="00632D5A"/>
    <w:rsid w:val="00651B56"/>
    <w:rsid w:val="00674287"/>
    <w:rsid w:val="00684097"/>
    <w:rsid w:val="00693E09"/>
    <w:rsid w:val="00695FDC"/>
    <w:rsid w:val="006B7F78"/>
    <w:rsid w:val="00723643"/>
    <w:rsid w:val="0073211B"/>
    <w:rsid w:val="00733DA1"/>
    <w:rsid w:val="007459A1"/>
    <w:rsid w:val="00763DCE"/>
    <w:rsid w:val="00785254"/>
    <w:rsid w:val="007966F0"/>
    <w:rsid w:val="007B2CB9"/>
    <w:rsid w:val="007C524F"/>
    <w:rsid w:val="007C6A3C"/>
    <w:rsid w:val="00814F18"/>
    <w:rsid w:val="00836E99"/>
    <w:rsid w:val="008440F7"/>
    <w:rsid w:val="00846E1B"/>
    <w:rsid w:val="00863813"/>
    <w:rsid w:val="0088348C"/>
    <w:rsid w:val="008847B7"/>
    <w:rsid w:val="00895BBC"/>
    <w:rsid w:val="008A4FAA"/>
    <w:rsid w:val="008B0FC0"/>
    <w:rsid w:val="008D6BC3"/>
    <w:rsid w:val="00903604"/>
    <w:rsid w:val="00971749"/>
    <w:rsid w:val="00A62A2F"/>
    <w:rsid w:val="00AA661C"/>
    <w:rsid w:val="00AB2A5A"/>
    <w:rsid w:val="00AC2342"/>
    <w:rsid w:val="00AC4131"/>
    <w:rsid w:val="00AC4DAB"/>
    <w:rsid w:val="00B359DB"/>
    <w:rsid w:val="00B4258A"/>
    <w:rsid w:val="00B511CD"/>
    <w:rsid w:val="00B5178D"/>
    <w:rsid w:val="00B90595"/>
    <w:rsid w:val="00BB3ACB"/>
    <w:rsid w:val="00BC5A3C"/>
    <w:rsid w:val="00BD3F9A"/>
    <w:rsid w:val="00BD640A"/>
    <w:rsid w:val="00BF332F"/>
    <w:rsid w:val="00C018E4"/>
    <w:rsid w:val="00C066FA"/>
    <w:rsid w:val="00C55118"/>
    <w:rsid w:val="00C84366"/>
    <w:rsid w:val="00C84CA6"/>
    <w:rsid w:val="00CB3707"/>
    <w:rsid w:val="00CB7A43"/>
    <w:rsid w:val="00CF31EE"/>
    <w:rsid w:val="00D10083"/>
    <w:rsid w:val="00D1414E"/>
    <w:rsid w:val="00D2139E"/>
    <w:rsid w:val="00D81B28"/>
    <w:rsid w:val="00DA5AA0"/>
    <w:rsid w:val="00DD3367"/>
    <w:rsid w:val="00DF4E12"/>
    <w:rsid w:val="00E21957"/>
    <w:rsid w:val="00E431ED"/>
    <w:rsid w:val="00E466C2"/>
    <w:rsid w:val="00E478E9"/>
    <w:rsid w:val="00E64FF5"/>
    <w:rsid w:val="00EB5816"/>
    <w:rsid w:val="00EE5F54"/>
    <w:rsid w:val="00F11BEF"/>
    <w:rsid w:val="00F258E7"/>
    <w:rsid w:val="00F67464"/>
    <w:rsid w:val="00F80053"/>
    <w:rsid w:val="00F9243B"/>
    <w:rsid w:val="00FA02C7"/>
    <w:rsid w:val="00FC1EFD"/>
    <w:rsid w:val="00FF5233"/>
    <w:rsid w:val="00FF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rsid w:val="00631E39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631E39"/>
    <w:rPr>
      <w:color w:val="954F72" w:themeColor="followed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D81B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81B28"/>
  </w:style>
  <w:style w:type="paragraph" w:styleId="Fuzeile">
    <w:name w:val="footer"/>
    <w:basedOn w:val="Standard"/>
    <w:link w:val="FuzeileZchn"/>
    <w:uiPriority w:val="99"/>
    <w:unhideWhenUsed/>
    <w:rsid w:val="00D81B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81B28"/>
  </w:style>
  <w:style w:type="paragraph" w:styleId="berarbeitung">
    <w:name w:val="Revision"/>
    <w:hidden/>
    <w:uiPriority w:val="99"/>
    <w:semiHidden/>
    <w:rsid w:val="003E7B0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3E7B0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E7B0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E7B0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E7B0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E7B0A"/>
    <w:rPr>
      <w:b/>
      <w:bCs/>
      <w:sz w:val="20"/>
      <w:szCs w:val="20"/>
    </w:rPr>
  </w:style>
  <w:style w:type="character" w:styleId="Fett">
    <w:name w:val="Strong"/>
    <w:basedOn w:val="Absatz-Standardschriftart"/>
    <w:uiPriority w:val="22"/>
    <w:qFormat/>
    <w:rsid w:val="0014009A"/>
    <w:rPr>
      <w:b/>
      <w:bCs/>
    </w:rPr>
  </w:style>
  <w:style w:type="character" w:customStyle="1" w:styleId="apple-converted-space">
    <w:name w:val="apple-converted-space"/>
    <w:basedOn w:val="Absatz-Standardschriftart"/>
    <w:rsid w:val="00FC1EFD"/>
  </w:style>
  <w:style w:type="paragraph" w:styleId="StandardWeb">
    <w:name w:val="Normal (Web)"/>
    <w:basedOn w:val="Standard"/>
    <w:uiPriority w:val="99"/>
    <w:unhideWhenUsed/>
    <w:rsid w:val="00C84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8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Niklas Mühlbradt</cp:lastModifiedBy>
  <cp:revision>2</cp:revision>
  <cp:lastPrinted>2024-02-27T19:05:00Z</cp:lastPrinted>
  <dcterms:created xsi:type="dcterms:W3CDTF">2024-12-20T00:21:00Z</dcterms:created>
  <dcterms:modified xsi:type="dcterms:W3CDTF">2024-12-20T00:21:00Z</dcterms:modified>
</cp:coreProperties>
</file>