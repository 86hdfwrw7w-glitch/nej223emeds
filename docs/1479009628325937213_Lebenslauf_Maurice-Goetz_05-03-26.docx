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3539"/>
        <w:gridCol w:w="147"/>
        <w:gridCol w:w="304"/>
        <w:gridCol w:w="422"/>
        <w:gridCol w:w="142"/>
        <w:gridCol w:w="266"/>
        <w:gridCol w:w="17"/>
        <w:gridCol w:w="125"/>
        <w:gridCol w:w="284"/>
        <w:gridCol w:w="158"/>
        <w:gridCol w:w="267"/>
        <w:gridCol w:w="1276"/>
        <w:gridCol w:w="156"/>
      </w:tblGrid>
      <w:tr w:rsidR="001D2640" w:rsidRPr="00792207" w14:paraId="5DF08F91" w14:textId="77777777" w:rsidTr="00B22D45">
        <w:trPr>
          <w:trHeight w:val="227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D220E" w14:textId="2BE64DAB" w:rsidR="001D2640" w:rsidRPr="009E4BF0" w:rsidRDefault="001D2640" w:rsidP="00FD640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E4BF0">
              <w:rPr>
                <w:rFonts w:ascii="Arial" w:hAnsi="Arial" w:cs="Arial"/>
                <w:b/>
                <w:smallCaps/>
                <w:sz w:val="48"/>
                <w:szCs w:val="32"/>
              </w:rPr>
              <w:t>Maurice Götz</w:t>
            </w:r>
            <w:r w:rsidRPr="009E4BF0">
              <w:rPr>
                <w:rFonts w:ascii="Arial" w:hAnsi="Arial" w:cs="Arial"/>
                <w:sz w:val="44"/>
                <w:szCs w:val="64"/>
              </w:rPr>
              <w:br/>
            </w:r>
            <w:r w:rsidR="007C3E34">
              <w:rPr>
                <w:rFonts w:ascii="Arial" w:hAnsi="Arial" w:cs="Arial"/>
                <w:sz w:val="20"/>
              </w:rPr>
              <w:t>Güntherstraße 12</w:t>
            </w:r>
            <w:r w:rsidRPr="009E4BF0">
              <w:rPr>
                <w:rFonts w:ascii="Arial" w:hAnsi="Arial" w:cs="Arial"/>
                <w:sz w:val="20"/>
              </w:rPr>
              <w:t xml:space="preserve">, </w:t>
            </w:r>
            <w:r w:rsidR="00A0404C">
              <w:rPr>
                <w:rFonts w:ascii="Arial" w:hAnsi="Arial" w:cs="Arial"/>
                <w:sz w:val="20"/>
              </w:rPr>
              <w:t>60</w:t>
            </w:r>
            <w:r w:rsidR="00732927">
              <w:rPr>
                <w:rFonts w:ascii="Arial" w:hAnsi="Arial" w:cs="Arial"/>
                <w:sz w:val="20"/>
              </w:rPr>
              <w:t>528</w:t>
            </w:r>
            <w:r w:rsidRPr="009E4BF0">
              <w:rPr>
                <w:rFonts w:ascii="Arial" w:hAnsi="Arial" w:cs="Arial"/>
                <w:sz w:val="20"/>
              </w:rPr>
              <w:t xml:space="preserve"> </w:t>
            </w:r>
            <w:r w:rsidR="00732927">
              <w:rPr>
                <w:rFonts w:ascii="Arial" w:hAnsi="Arial" w:cs="Arial"/>
                <w:sz w:val="20"/>
              </w:rPr>
              <w:t>Frankfurt am Main</w:t>
            </w:r>
          </w:p>
          <w:p w14:paraId="722A5AF6" w14:textId="66C34B05" w:rsidR="001D2640" w:rsidRPr="009E4BF0" w:rsidRDefault="001D2640" w:rsidP="00FD640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E4BF0">
              <w:rPr>
                <w:rFonts w:ascii="Arial" w:hAnsi="Arial" w:cs="Arial"/>
                <w:color w:val="000000"/>
                <w:sz w:val="20"/>
              </w:rPr>
              <w:t>+49 162 2055150 | maurice-goetz@outlook.de | 01.12.2004 in Baden-Baden</w:t>
            </w:r>
          </w:p>
        </w:tc>
      </w:tr>
      <w:tr w:rsidR="001D2640" w:rsidRPr="00792207" w14:paraId="0FCADE56" w14:textId="77777777" w:rsidTr="00B22D45">
        <w:trPr>
          <w:trHeight w:val="510"/>
        </w:trPr>
        <w:tc>
          <w:tcPr>
            <w:tcW w:w="9108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6219B894" w14:textId="1ED9FB2D" w:rsidR="001D2640" w:rsidRPr="009E4BF0" w:rsidRDefault="001D2640" w:rsidP="00D82B2C">
            <w:pPr>
              <w:jc w:val="center"/>
              <w:rPr>
                <w:rFonts w:ascii="Arial" w:hAnsi="Arial" w:cs="Arial"/>
                <w:sz w:val="28"/>
              </w:rPr>
            </w:pPr>
            <w:r w:rsidRPr="009E4BF0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1D2640" w:rsidRPr="00792207" w14:paraId="7D1DEBF7" w14:textId="77777777" w:rsidTr="00B22D45">
        <w:trPr>
          <w:trHeight w:val="340"/>
        </w:trPr>
        <w:tc>
          <w:tcPr>
            <w:tcW w:w="684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B846F" w14:textId="342E8E16" w:rsidR="001D2640" w:rsidRPr="009E4BF0" w:rsidRDefault="001D2640" w:rsidP="009E4BF0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 w:rsidRPr="009E4BF0">
              <w:rPr>
                <w:rFonts w:ascii="Arial" w:hAnsi="Arial" w:cs="Arial"/>
                <w:b/>
                <w:smallCaps/>
                <w:sz w:val="23"/>
                <w:szCs w:val="23"/>
              </w:rPr>
              <w:t>Wolfgang Goethe-Universität</w:t>
            </w:r>
            <w:proofErr w:type="gramEnd"/>
          </w:p>
        </w:tc>
        <w:tc>
          <w:tcPr>
            <w:tcW w:w="2266" w:type="dxa"/>
            <w:gridSpan w:val="6"/>
            <w:tcBorders>
              <w:left w:val="nil"/>
              <w:bottom w:val="nil"/>
              <w:right w:val="nil"/>
            </w:tcBorders>
            <w:vAlign w:val="bottom"/>
          </w:tcPr>
          <w:p w14:paraId="7C845E2D" w14:textId="7B336F0D" w:rsidR="001D2640" w:rsidRPr="009E4BF0" w:rsidRDefault="001D2640" w:rsidP="009E4BF0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1D2640" w:rsidRPr="00792207" w14:paraId="61E5D482" w14:textId="77777777" w:rsidTr="00B22D45">
        <w:trPr>
          <w:trHeight w:val="20"/>
        </w:trPr>
        <w:tc>
          <w:tcPr>
            <w:tcW w:w="55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B9A0F" w14:textId="330FD1EC" w:rsidR="001D2640" w:rsidRPr="009E4BF0" w:rsidRDefault="001D2640" w:rsidP="009E4BF0">
            <w:pPr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sz w:val="18"/>
              </w:rPr>
              <w:t>B.Sc. in Wirtschaftswissenschaften</w:t>
            </w:r>
          </w:p>
        </w:tc>
        <w:tc>
          <w:tcPr>
            <w:tcW w:w="3564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A9228" w14:textId="1A0DFF4E" w:rsidR="001D2640" w:rsidRPr="009E4BF0" w:rsidRDefault="001D2640" w:rsidP="009E4BF0">
            <w:pPr>
              <w:jc w:val="right"/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sz w:val="18"/>
              </w:rPr>
              <w:t>10/2024 – heute</w:t>
            </w:r>
          </w:p>
        </w:tc>
      </w:tr>
      <w:tr w:rsidR="001D2640" w:rsidRPr="00792207" w14:paraId="7EABE9F1" w14:textId="77777777" w:rsidTr="00B22D45">
        <w:trPr>
          <w:trHeight w:val="20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60162" w14:textId="77777777" w:rsidR="001D2640" w:rsidRPr="009E4BF0" w:rsidRDefault="001D2640" w:rsidP="00155DD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9E4BF0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Mathematik, Statistik, Accounting, Volkswirtschaftslehre </w:t>
            </w:r>
          </w:p>
          <w:p w14:paraId="7A71E6B0" w14:textId="792D9569" w:rsidR="001D2640" w:rsidRPr="00155DDA" w:rsidRDefault="001D2640" w:rsidP="00155DD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9E4BF0">
              <w:rPr>
                <w:rFonts w:ascii="Arial" w:hAnsi="Arial" w:cs="Arial"/>
                <w:i/>
                <w:iCs/>
                <w:color w:val="000000"/>
                <w:sz w:val="18"/>
              </w:rPr>
              <w:t>Regelmäßiger Besuch von Workshops am Campus, u. a. von Deloitte, Helvetia</w:t>
            </w:r>
          </w:p>
        </w:tc>
      </w:tr>
      <w:tr w:rsidR="001D2640" w:rsidRPr="00792207" w14:paraId="29F4B5D7" w14:textId="69A1B12E" w:rsidTr="00B22D45">
        <w:trPr>
          <w:trHeight w:val="340"/>
        </w:trPr>
        <w:tc>
          <w:tcPr>
            <w:tcW w:w="696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80EE" w14:textId="13099316" w:rsidR="001D2640" w:rsidRPr="009E4BF0" w:rsidRDefault="001D2640" w:rsidP="001D2640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proofErr w:type="spellStart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Gadja</w:t>
            </w:r>
            <w:r w:rsidR="008B1A43">
              <w:rPr>
                <w:rFonts w:ascii="Arial" w:hAnsi="Arial" w:cs="Arial"/>
                <w:b/>
                <w:smallCaps/>
                <w:sz w:val="23"/>
                <w:szCs w:val="23"/>
              </w:rPr>
              <w:t>h</w:t>
            </w:r>
            <w:proofErr w:type="spellEnd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-Mada</w:t>
            </w:r>
            <w:r w:rsidR="008B1A43">
              <w:rPr>
                <w:rFonts w:ascii="Arial" w:hAnsi="Arial" w:cs="Arial"/>
                <w:b/>
                <w:smallCaps/>
                <w:sz w:val="23"/>
                <w:szCs w:val="23"/>
              </w:rPr>
              <w:t>-</w:t>
            </w: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Universität</w:t>
            </w:r>
          </w:p>
        </w:tc>
        <w:tc>
          <w:tcPr>
            <w:tcW w:w="21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7F813" w14:textId="6552EA57" w:rsidR="001D2640" w:rsidRPr="009E4BF0" w:rsidRDefault="00875B75" w:rsidP="001D2640">
            <w:pPr>
              <w:jc w:val="right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Yogyakarta, IDN</w:t>
            </w:r>
          </w:p>
        </w:tc>
      </w:tr>
      <w:tr w:rsidR="001D2640" w:rsidRPr="00792207" w14:paraId="50C838BD" w14:textId="53965B08" w:rsidTr="00B22D45">
        <w:trPr>
          <w:trHeight w:val="20"/>
        </w:trPr>
        <w:tc>
          <w:tcPr>
            <w:tcW w:w="682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C0896" w14:textId="4B22939B" w:rsidR="001D2640" w:rsidRPr="001D2640" w:rsidRDefault="00994CC8" w:rsidP="001D2640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Auslandssemester </w:t>
            </w:r>
          </w:p>
        </w:tc>
        <w:tc>
          <w:tcPr>
            <w:tcW w:w="228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A9A8F" w14:textId="44583157" w:rsidR="001D2640" w:rsidRPr="009E4BF0" w:rsidRDefault="00C64A98" w:rsidP="001D2640">
            <w:pPr>
              <w:jc w:val="right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sz w:val="18"/>
              </w:rPr>
              <w:t>08/2026</w:t>
            </w:r>
            <w:r w:rsidR="001D2640" w:rsidRPr="009E4BF0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12/2026</w:t>
            </w:r>
          </w:p>
        </w:tc>
      </w:tr>
      <w:tr w:rsidR="001D2640" w:rsidRPr="00792207" w14:paraId="1C51E2FF" w14:textId="77777777" w:rsidTr="00B22D45">
        <w:trPr>
          <w:trHeight w:val="340"/>
        </w:trPr>
        <w:tc>
          <w:tcPr>
            <w:tcW w:w="5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C65D2" w14:textId="13655C55" w:rsidR="001D2640" w:rsidRPr="009E4BF0" w:rsidRDefault="001D2640" w:rsidP="001D2640">
            <w:pPr>
              <w:rPr>
                <w:rFonts w:ascii="Arial" w:hAnsi="Arial" w:cs="Arial"/>
                <w:sz w:val="18"/>
                <w:lang w:val="en-US"/>
              </w:rPr>
            </w:pPr>
            <w:r w:rsidRPr="009E4BF0">
              <w:rPr>
                <w:rFonts w:ascii="Arial" w:hAnsi="Arial" w:cs="Arial"/>
                <w:b/>
                <w:smallCaps/>
                <w:sz w:val="23"/>
                <w:szCs w:val="23"/>
              </w:rPr>
              <w:t>Handelslehranstalt Rastatt</w:t>
            </w:r>
          </w:p>
        </w:tc>
        <w:tc>
          <w:tcPr>
            <w:tcW w:w="3417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B10D7" w14:textId="2ABDFAF9" w:rsidR="001D2640" w:rsidRPr="009E4BF0" w:rsidRDefault="001D2640" w:rsidP="001D2640">
            <w:pPr>
              <w:jc w:val="right"/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i/>
                <w:smallCaps/>
                <w:sz w:val="23"/>
                <w:szCs w:val="23"/>
              </w:rPr>
              <w:t>Rastatt</w:t>
            </w:r>
          </w:p>
        </w:tc>
      </w:tr>
      <w:tr w:rsidR="001D2640" w:rsidRPr="00792207" w14:paraId="312B82BC" w14:textId="77777777" w:rsidTr="00B22D45">
        <w:trPr>
          <w:trHeight w:val="20"/>
        </w:trPr>
        <w:tc>
          <w:tcPr>
            <w:tcW w:w="5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E182B" w14:textId="73795C6F" w:rsidR="001D2640" w:rsidRPr="009E4BF0" w:rsidRDefault="001D2640" w:rsidP="001D2640">
            <w:pPr>
              <w:rPr>
                <w:rFonts w:ascii="Arial" w:hAnsi="Arial" w:cs="Arial"/>
                <w:sz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lang w:val="de-AT"/>
              </w:rPr>
              <w:t>Allgemeine Hochschulreife</w:t>
            </w:r>
            <w:r>
              <w:rPr>
                <w:rFonts w:ascii="Arial" w:hAnsi="Arial" w:cs="Arial"/>
                <w:sz w:val="18"/>
                <w:lang w:val="de-AT"/>
              </w:rPr>
              <w:t xml:space="preserve"> (Finale Note: 2,0)</w:t>
            </w:r>
          </w:p>
        </w:tc>
        <w:tc>
          <w:tcPr>
            <w:tcW w:w="3417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1EA6E" w14:textId="38399F0C" w:rsidR="001D2640" w:rsidRPr="009E4BF0" w:rsidRDefault="001D2640" w:rsidP="001D2640">
            <w:pPr>
              <w:jc w:val="right"/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sz w:val="18"/>
              </w:rPr>
              <w:t>09/2021 – 07/2024</w:t>
            </w:r>
          </w:p>
        </w:tc>
      </w:tr>
      <w:tr w:rsidR="001D2640" w:rsidRPr="00792207" w14:paraId="69F47C1D" w14:textId="77777777" w:rsidTr="00B22D45">
        <w:trPr>
          <w:trHeight w:val="20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3104A" w14:textId="77777777" w:rsidR="001D2640" w:rsidRPr="009E4BF0" w:rsidRDefault="001D2640" w:rsidP="001D264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9E4BF0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Berufliches Gymnasium mit wirtschaftswissenschaftlicher Ausrichtung und </w:t>
            </w:r>
          </w:p>
          <w:p w14:paraId="3EE73BB9" w14:textId="773E092E" w:rsidR="001D2640" w:rsidRPr="009E4BF0" w:rsidRDefault="001D2640" w:rsidP="001D2640">
            <w:pPr>
              <w:pStyle w:val="Listenabsatz"/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9E4BF0">
              <w:rPr>
                <w:rFonts w:ascii="Arial" w:hAnsi="Arial" w:cs="Arial"/>
                <w:i/>
                <w:iCs/>
                <w:sz w:val="18"/>
                <w:lang w:val="de-AT"/>
              </w:rPr>
              <w:t>Schwerpunkt Wirtschaft</w:t>
            </w:r>
          </w:p>
          <w:p w14:paraId="5154E9E2" w14:textId="1C0C9F58" w:rsidR="001D2640" w:rsidRPr="009E4BF0" w:rsidRDefault="001D2640" w:rsidP="001D264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9E4BF0">
              <w:rPr>
                <w:rFonts w:ascii="Arial" w:hAnsi="Arial" w:cs="Arial"/>
                <w:i/>
                <w:iCs/>
                <w:sz w:val="18"/>
              </w:rPr>
              <w:t>Schwerpunktfächer: Mathematik, BWL/VWL</w:t>
            </w:r>
          </w:p>
          <w:p w14:paraId="56653E49" w14:textId="77777777" w:rsidR="001D2640" w:rsidRPr="009E4BF0" w:rsidRDefault="001D2640" w:rsidP="001D264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9E4BF0">
              <w:rPr>
                <w:rFonts w:ascii="Arial" w:hAnsi="Arial" w:cs="Arial"/>
                <w:i/>
                <w:iCs/>
                <w:sz w:val="18"/>
              </w:rPr>
              <w:t>Klassensprecher in der 12. Klasse sowie Mitglied der SMV (Schüler mit Verantwortung)</w:t>
            </w:r>
          </w:p>
          <w:p w14:paraId="23575F6C" w14:textId="0A615532" w:rsidR="001D2640" w:rsidRPr="009E4BF0" w:rsidRDefault="001D2640" w:rsidP="001D264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9E4BF0">
              <w:rPr>
                <w:rFonts w:ascii="Arial" w:hAnsi="Arial" w:cs="Arial"/>
                <w:i/>
                <w:iCs/>
                <w:sz w:val="18"/>
              </w:rPr>
              <w:t>Durchführung einer Fundamentalanalyse zur Berechnung des inneren Werts der Apple-Aktie im Rahmen einer Präsentation</w:t>
            </w:r>
          </w:p>
        </w:tc>
      </w:tr>
      <w:tr w:rsidR="001D2640" w:rsidRPr="00792207" w14:paraId="3A2665B3" w14:textId="77777777" w:rsidTr="00B22D45">
        <w:trPr>
          <w:trHeight w:val="397"/>
        </w:trPr>
        <w:tc>
          <w:tcPr>
            <w:tcW w:w="9108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239F87B8" w14:textId="1F65DA26" w:rsidR="001D2640" w:rsidRPr="009E4BF0" w:rsidRDefault="001D2640" w:rsidP="001D2640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9E4BF0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1D2640" w:rsidRPr="00792207" w14:paraId="6C60CB75" w14:textId="77777777" w:rsidTr="00B22D45">
        <w:trPr>
          <w:trHeight w:val="340"/>
        </w:trPr>
        <w:tc>
          <w:tcPr>
            <w:tcW w:w="655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44F6F" w14:textId="1DDDDC10" w:rsidR="001D2640" w:rsidRPr="009E4BF0" w:rsidRDefault="001D2640" w:rsidP="001D2640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254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8444B" w14:textId="6A0DBD16" w:rsidR="001D2640" w:rsidRPr="009E4BF0" w:rsidRDefault="001D2640" w:rsidP="001D2640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1D2640" w:rsidRPr="00792207" w14:paraId="53513456" w14:textId="77777777" w:rsidTr="00B22D45">
        <w:trPr>
          <w:trHeight w:val="20"/>
        </w:trPr>
        <w:tc>
          <w:tcPr>
            <w:tcW w:w="655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BF03A" w14:textId="4EF8D5DD" w:rsidR="001D2640" w:rsidRPr="009E4BF0" w:rsidRDefault="001D2640" w:rsidP="001D2640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sz w:val="18"/>
              </w:rPr>
              <w:t xml:space="preserve">Praktikant im Bereich </w:t>
            </w:r>
            <w:r>
              <w:rPr>
                <w:rFonts w:ascii="Arial" w:hAnsi="Arial" w:cs="Arial"/>
                <w:sz w:val="18"/>
              </w:rPr>
              <w:t>Audit &amp; Assurance</w:t>
            </w:r>
          </w:p>
        </w:tc>
        <w:tc>
          <w:tcPr>
            <w:tcW w:w="254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BA4E2" w14:textId="5E768302" w:rsidR="001D2640" w:rsidRPr="009E4BF0" w:rsidRDefault="001D2640" w:rsidP="001D2640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sz w:val="18"/>
                <w:lang w:val="en-US"/>
              </w:rPr>
              <w:t>03/202</w:t>
            </w:r>
            <w:r>
              <w:rPr>
                <w:rFonts w:ascii="Arial" w:hAnsi="Arial" w:cs="Arial"/>
                <w:sz w:val="18"/>
                <w:lang w:val="en-US"/>
              </w:rPr>
              <w:t>6</w:t>
            </w:r>
            <w:r w:rsidRPr="009E4BF0">
              <w:rPr>
                <w:rFonts w:ascii="Arial" w:hAnsi="Arial" w:cs="Arial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sz w:val="18"/>
                <w:lang w:val="en-US"/>
              </w:rPr>
              <w:t>5</w:t>
            </w:r>
            <w:r w:rsidRPr="009E4BF0">
              <w:rPr>
                <w:rFonts w:ascii="Arial" w:hAnsi="Arial" w:cs="Arial"/>
                <w:sz w:val="18"/>
                <w:lang w:val="en-US"/>
              </w:rPr>
              <w:t>/</w:t>
            </w:r>
            <w:r>
              <w:rPr>
                <w:rFonts w:ascii="Arial" w:hAnsi="Arial" w:cs="Arial"/>
                <w:sz w:val="18"/>
                <w:lang w:val="en-US"/>
              </w:rPr>
              <w:t>2026</w:t>
            </w:r>
          </w:p>
        </w:tc>
      </w:tr>
      <w:tr w:rsidR="001D2640" w:rsidRPr="00792207" w14:paraId="127C64E2" w14:textId="77777777" w:rsidTr="00B22D45">
        <w:trPr>
          <w:trHeight w:val="340"/>
        </w:trPr>
        <w:tc>
          <w:tcPr>
            <w:tcW w:w="655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27285" w14:textId="28C91EE0" w:rsidR="001D2640" w:rsidRPr="009E4BF0" w:rsidRDefault="001D2640" w:rsidP="001D2640">
            <w:pPr>
              <w:rPr>
                <w:rFonts w:ascii="Arial" w:hAnsi="Arial" w:cs="Arial"/>
                <w:sz w:val="23"/>
                <w:szCs w:val="23"/>
              </w:rPr>
            </w:pPr>
            <w:r w:rsidRPr="009E4BF0">
              <w:rPr>
                <w:rFonts w:ascii="Arial" w:hAnsi="Arial" w:cs="Arial"/>
                <w:b/>
                <w:smallCaps/>
                <w:sz w:val="23"/>
                <w:szCs w:val="23"/>
              </w:rPr>
              <w:t>Pitch Club AG</w:t>
            </w:r>
          </w:p>
        </w:tc>
        <w:tc>
          <w:tcPr>
            <w:tcW w:w="254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0196E" w14:textId="24ABF2D4" w:rsidR="001D2640" w:rsidRPr="009E4BF0" w:rsidRDefault="001D2640" w:rsidP="001D2640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1D2640" w:rsidRPr="00792207" w14:paraId="335D84E9" w14:textId="77777777" w:rsidTr="00B22D45">
        <w:trPr>
          <w:trHeight w:val="20"/>
        </w:trPr>
        <w:tc>
          <w:tcPr>
            <w:tcW w:w="59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1570F" w14:textId="2E9A66C2" w:rsidR="001D2640" w:rsidRPr="009E4BF0" w:rsidRDefault="001D2640" w:rsidP="001D2640">
            <w:pPr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sz w:val="18"/>
              </w:rPr>
              <w:t xml:space="preserve">Praktikant im Bereich Business Development eines Start-ups </w:t>
            </w:r>
          </w:p>
        </w:tc>
        <w:tc>
          <w:tcPr>
            <w:tcW w:w="311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5B997" w14:textId="55658491" w:rsidR="001D2640" w:rsidRPr="009E4BF0" w:rsidRDefault="001D2640" w:rsidP="001D2640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9E4BF0">
              <w:rPr>
                <w:rFonts w:ascii="Arial" w:hAnsi="Arial" w:cs="Arial"/>
                <w:sz w:val="18"/>
                <w:lang w:val="en-US"/>
              </w:rPr>
              <w:t>03/2025 – 06/2025</w:t>
            </w:r>
          </w:p>
        </w:tc>
      </w:tr>
      <w:tr w:rsidR="001D2640" w:rsidRPr="007E785D" w14:paraId="54C3D64C" w14:textId="77777777" w:rsidTr="00B22D45">
        <w:trPr>
          <w:trHeight w:val="20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35C6F" w14:textId="3557D974" w:rsidR="001D2640" w:rsidRPr="005A45AB" w:rsidRDefault="001D2640" w:rsidP="001D2640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5A45AB">
              <w:rPr>
                <w:rFonts w:ascii="Arial" w:hAnsi="Arial" w:cs="Arial"/>
                <w:sz w:val="18"/>
                <w:lang w:val="de-AT"/>
              </w:rPr>
              <w:t xml:space="preserve">Die Pitch Club AG ist ein Frankfurter Startup, welches die Organisation und </w:t>
            </w:r>
            <w:r>
              <w:rPr>
                <w:rFonts w:ascii="Arial" w:hAnsi="Arial" w:cs="Arial"/>
                <w:sz w:val="18"/>
                <w:lang w:val="de-AT"/>
              </w:rPr>
              <w:t>Durchführung</w:t>
            </w:r>
          </w:p>
          <w:p w14:paraId="13581224" w14:textId="3F1FD281" w:rsidR="001D2640" w:rsidRDefault="001D2640" w:rsidP="001D264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lang w:val="de-AT"/>
              </w:rPr>
            </w:pPr>
            <w:r w:rsidRPr="005A45AB">
              <w:rPr>
                <w:rFonts w:ascii="Arial" w:hAnsi="Arial" w:cs="Arial"/>
                <w:sz w:val="18"/>
                <w:lang w:val="de-AT"/>
              </w:rPr>
              <w:t>von Pitch Events zur Finanzierungsvermittlung von Startups mit über 47 % Erfolgsquote bei Funding-Vergaben (insgesamt über 660 </w:t>
            </w:r>
            <w:proofErr w:type="spellStart"/>
            <w:r w:rsidRPr="005A45AB">
              <w:rPr>
                <w:rFonts w:ascii="Arial" w:hAnsi="Arial" w:cs="Arial"/>
                <w:sz w:val="18"/>
                <w:lang w:val="de-AT"/>
              </w:rPr>
              <w:t>Mio</w:t>
            </w:r>
            <w:proofErr w:type="spellEnd"/>
            <w:r w:rsidRPr="005A45AB">
              <w:rPr>
                <w:rFonts w:ascii="Arial" w:hAnsi="Arial" w:cs="Arial"/>
                <w:sz w:val="18"/>
                <w:lang w:val="de-AT"/>
              </w:rPr>
              <w:t> €)</w:t>
            </w:r>
            <w:r>
              <w:rPr>
                <w:rFonts w:ascii="Arial" w:hAnsi="Arial" w:cs="Arial"/>
                <w:sz w:val="18"/>
                <w:lang w:val="de-AT"/>
              </w:rPr>
              <w:t xml:space="preserve"> verantwortet</w:t>
            </w:r>
            <w:r w:rsidRPr="005A45AB">
              <w:rPr>
                <w:rFonts w:ascii="Arial" w:hAnsi="Arial" w:cs="Arial"/>
                <w:sz w:val="18"/>
                <w:lang w:val="de-AT"/>
              </w:rPr>
              <w:t xml:space="preserve"> sowie Veranstalter eines IT-Recruiting-Events</w:t>
            </w:r>
            <w:r>
              <w:rPr>
                <w:rFonts w:ascii="Arial" w:hAnsi="Arial" w:cs="Arial"/>
                <w:sz w:val="18"/>
                <w:lang w:val="de-AT"/>
              </w:rPr>
              <w:t xml:space="preserve"> ist</w:t>
            </w:r>
          </w:p>
          <w:p w14:paraId="022CD7D4" w14:textId="179A3E63" w:rsidR="001D2640" w:rsidRPr="009E4BF0" w:rsidRDefault="001D2640" w:rsidP="001D2640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szCs w:val="18"/>
              </w:rPr>
              <w:t>Identifikation potenzieller Kunden sowie Aufnahme neuer und Verwaltung bestehender Kunden im CRM-System</w:t>
            </w:r>
          </w:p>
          <w:p w14:paraId="7AA24C79" w14:textId="5E8A7EBC" w:rsidR="001D2640" w:rsidRPr="009E4BF0" w:rsidRDefault="001D2640" w:rsidP="001D2640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lang w:val="de-AT"/>
              </w:rPr>
              <w:t xml:space="preserve">Durchführung von Marktrecherchen sowie Aufbereitung &amp; Analyse der Daten in Excel </w:t>
            </w:r>
          </w:p>
          <w:p w14:paraId="35FC498B" w14:textId="749AE4AA" w:rsidR="001D2640" w:rsidRPr="009E4BF0" w:rsidRDefault="001D2640" w:rsidP="001D2640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szCs w:val="18"/>
              </w:rPr>
              <w:t>Entwicklung und Initiierung innovativer Vertriebsstrategien, darunter die erstmalige Preisstrategieanpassung in der Unternehmensgeschichte durch Einführung eines Frühbucherrabatts sowie die Erschließung neuer Online-Vertriebskanäle</w:t>
            </w:r>
          </w:p>
          <w:p w14:paraId="6DD9BA0F" w14:textId="4C959D2E" w:rsidR="001D2640" w:rsidRPr="009E4BF0" w:rsidRDefault="001D2640" w:rsidP="001D2640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lang w:val="de-AT"/>
              </w:rPr>
              <w:t>Förderung der B2B-Akquise zur Neukundengewinnung</w:t>
            </w:r>
          </w:p>
        </w:tc>
      </w:tr>
      <w:tr w:rsidR="001D2640" w:rsidRPr="00792207" w14:paraId="50AFEA03" w14:textId="77777777" w:rsidTr="00B22D45">
        <w:trPr>
          <w:trHeight w:val="340"/>
        </w:trPr>
        <w:tc>
          <w:tcPr>
            <w:tcW w:w="55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B0D26" w14:textId="2BB045F8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Mercedes-Benz AG </w:t>
            </w:r>
          </w:p>
        </w:tc>
        <w:tc>
          <w:tcPr>
            <w:tcW w:w="3564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31BD8" w14:textId="6B4C2B8A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9E4BF0">
              <w:rPr>
                <w:rFonts w:ascii="Arial" w:hAnsi="Arial" w:cs="Arial"/>
                <w:iCs w:val="0"/>
                <w:smallCaps/>
                <w:sz w:val="23"/>
                <w:szCs w:val="23"/>
              </w:rPr>
              <w:t>Rastatt</w:t>
            </w:r>
          </w:p>
        </w:tc>
      </w:tr>
      <w:tr w:rsidR="001D2640" w:rsidRPr="00792207" w14:paraId="48328CB9" w14:textId="77777777" w:rsidTr="00B22D45">
        <w:trPr>
          <w:trHeight w:val="20"/>
        </w:trPr>
        <w:tc>
          <w:tcPr>
            <w:tcW w:w="64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74B41" w14:textId="1641B8DF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Ferienarbeit</w:t>
            </w:r>
            <w:proofErr w:type="spellEnd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Logistik</w:t>
            </w:r>
          </w:p>
        </w:tc>
        <w:tc>
          <w:tcPr>
            <w:tcW w:w="26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21DEB" w14:textId="1E72BA4C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07/2024 – 10/2024</w:t>
            </w:r>
          </w:p>
        </w:tc>
      </w:tr>
      <w:tr w:rsidR="001D2640" w:rsidRPr="00792207" w14:paraId="7C4155D6" w14:textId="77777777" w:rsidTr="00B22D45">
        <w:trPr>
          <w:trHeight w:val="23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1DACB" w14:textId="77777777" w:rsidR="001D2640" w:rsidRPr="009E4BF0" w:rsidRDefault="001D2640" w:rsidP="001D2640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szCs w:val="18"/>
              </w:rPr>
              <w:t xml:space="preserve">Eigenverantwortliche Materialversorgung der Hauptlinie zur Gewährleistung </w:t>
            </w:r>
          </w:p>
          <w:p w14:paraId="3658805E" w14:textId="75434318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9E4BF0">
              <w:rPr>
                <w:rFonts w:ascii="Arial" w:hAnsi="Arial" w:cs="Arial"/>
                <w:sz w:val="18"/>
                <w:szCs w:val="18"/>
              </w:rPr>
              <w:t>eines reibungslosen Produktionsprozesses</w:t>
            </w:r>
          </w:p>
        </w:tc>
      </w:tr>
      <w:tr w:rsidR="001D2640" w:rsidRPr="00792207" w14:paraId="414B4085" w14:textId="77777777" w:rsidTr="00B22D45">
        <w:trPr>
          <w:trHeight w:val="397"/>
        </w:trPr>
        <w:tc>
          <w:tcPr>
            <w:tcW w:w="9108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4741C5BA" w14:textId="2266E609" w:rsidR="001D2640" w:rsidRPr="009E4BF0" w:rsidRDefault="001D2640" w:rsidP="001D2640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9E4BF0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Pr="009E4BF0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1D2640" w:rsidRPr="00792207" w14:paraId="593660F3" w14:textId="77777777" w:rsidTr="00B22D45">
        <w:trPr>
          <w:trHeight w:val="340"/>
        </w:trPr>
        <w:tc>
          <w:tcPr>
            <w:tcW w:w="59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73976" w14:textId="2DB35D28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Strategic </w:t>
            </w:r>
            <w:proofErr w:type="spellStart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Valuation</w:t>
            </w:r>
            <w:proofErr w:type="spellEnd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Network e.V.</w:t>
            </w:r>
          </w:p>
        </w:tc>
        <w:tc>
          <w:tcPr>
            <w:tcW w:w="311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44C77" w14:textId="3DF675AE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Mannheim</w:t>
            </w:r>
          </w:p>
        </w:tc>
      </w:tr>
      <w:tr w:rsidR="001D2640" w:rsidRPr="00792207" w14:paraId="6CDF80C6" w14:textId="77777777" w:rsidTr="00B22D45">
        <w:trPr>
          <w:trHeight w:val="20"/>
        </w:trPr>
        <w:tc>
          <w:tcPr>
            <w:tcW w:w="767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CF4F4" w14:textId="243EA7AD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9343DD">
              <w:rPr>
                <w:rFonts w:ascii="Arial" w:hAnsi="Arial" w:cs="Arial"/>
                <w:i w:val="0"/>
                <w:iCs w:val="0"/>
                <w:sz w:val="18"/>
              </w:rPr>
              <w:t xml:space="preserve">Gründungsmitglied einer studentischen Initiative </w:t>
            </w: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DF5E6" w14:textId="35B9A01B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11</w:t>
            </w:r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1D2640" w:rsidRPr="00792207" w14:paraId="52F24725" w14:textId="77777777" w:rsidTr="00B22D45">
        <w:trPr>
          <w:trHeight w:val="20"/>
        </w:trPr>
        <w:tc>
          <w:tcPr>
            <w:tcW w:w="895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ED9C4" w14:textId="24CC5D38" w:rsidR="001D2640" w:rsidRPr="004540B3" w:rsidRDefault="001D2640" w:rsidP="001D2640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 w:rsidRPr="004540B3">
              <w:rPr>
                <w:rFonts w:ascii="Arial" w:hAnsi="Arial" w:cs="Arial"/>
                <w:sz w:val="18"/>
              </w:rPr>
              <w:t>Das Ziel des Vereins ist die Förderung analytischer, quantitativer und strategischer Kompetenzen in den Bereichen Unternehmensbewertung sowie Transaktions- und Übernahmebewertung (der Verein befindet sich</w:t>
            </w:r>
            <w:r>
              <w:rPr>
                <w:rFonts w:ascii="Arial" w:hAnsi="Arial" w:cs="Arial"/>
                <w:sz w:val="18"/>
              </w:rPr>
              <w:t xml:space="preserve"> aktuell</w:t>
            </w:r>
            <w:r w:rsidRPr="004540B3">
              <w:rPr>
                <w:rFonts w:ascii="Arial" w:hAnsi="Arial" w:cs="Arial"/>
                <w:sz w:val="18"/>
              </w:rPr>
              <w:t xml:space="preserve"> in der Gründungsphase)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</w:tcPr>
          <w:p w14:paraId="75F4FF47" w14:textId="77777777" w:rsidR="001D264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</w:p>
        </w:tc>
      </w:tr>
      <w:tr w:rsidR="001D2640" w:rsidRPr="00792207" w14:paraId="29662A18" w14:textId="77777777" w:rsidTr="00B22D45">
        <w:trPr>
          <w:trHeight w:val="340"/>
        </w:trPr>
        <w:tc>
          <w:tcPr>
            <w:tcW w:w="59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6ACD5" w14:textId="55098A84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SpVgg</w:t>
            </w:r>
            <w:proofErr w:type="spellEnd"/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Ottenau</w:t>
            </w:r>
            <w:proofErr w:type="spellEnd"/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e.V</w:t>
            </w: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.</w:t>
            </w:r>
          </w:p>
        </w:tc>
        <w:tc>
          <w:tcPr>
            <w:tcW w:w="311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14664" w14:textId="57F6E91C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smallCaps/>
                <w:sz w:val="23"/>
                <w:szCs w:val="23"/>
              </w:rPr>
              <w:t>Gaggenau</w:t>
            </w:r>
          </w:p>
        </w:tc>
      </w:tr>
      <w:tr w:rsidR="001D2640" w:rsidRPr="00792207" w14:paraId="422221E1" w14:textId="77777777" w:rsidTr="00B22D45">
        <w:trPr>
          <w:trHeight w:val="23"/>
        </w:trPr>
        <w:tc>
          <w:tcPr>
            <w:tcW w:w="725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9A44C" w14:textId="3D1D95FB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Aktiver Spieler im Herrenbereich sowie ehemaliger Trainer der U17-Juniorenmannschaft der Fußballabteilung</w:t>
            </w:r>
          </w:p>
        </w:tc>
        <w:tc>
          <w:tcPr>
            <w:tcW w:w="185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D0DFB0" w14:textId="453E6525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01/2010 – </w:t>
            </w:r>
            <w:proofErr w:type="spellStart"/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1D2640" w:rsidRPr="00792207" w14:paraId="2C546AB2" w14:textId="77777777" w:rsidTr="00B22D45">
        <w:trPr>
          <w:trHeight w:val="20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243D3" w14:textId="77777777" w:rsidR="001D2640" w:rsidRPr="009E4BF0" w:rsidRDefault="001D2640" w:rsidP="001D2640">
            <w:pPr>
              <w:pStyle w:val="Bullets"/>
              <w:numPr>
                <w:ilvl w:val="0"/>
                <w:numId w:val="25"/>
              </w:numPr>
              <w:rPr>
                <w:rStyle w:val="apple-converted-space"/>
                <w:rFonts w:ascii="Arial" w:hAnsi="Arial" w:cs="Arial"/>
                <w:smallCaps/>
                <w:sz w:val="23"/>
                <w:szCs w:val="23"/>
              </w:rPr>
            </w:pPr>
            <w:r w:rsidRPr="009E4BF0">
              <w:rPr>
                <w:rStyle w:val="Fett"/>
                <w:rFonts w:ascii="Arial" w:hAnsi="Arial" w:cs="Arial"/>
                <w:b w:val="0"/>
                <w:bCs w:val="0"/>
                <w:sz w:val="18"/>
                <w:szCs w:val="18"/>
              </w:rPr>
              <w:t>Übernahme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9E4BF0">
              <w:rPr>
                <w:rFonts w:ascii="Arial" w:hAnsi="Arial" w:cs="Arial"/>
                <w:sz w:val="18"/>
                <w:szCs w:val="18"/>
              </w:rPr>
              <w:t>der Verantwortung als Jugendtrainer inklusive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9E4BF0">
              <w:rPr>
                <w:rStyle w:val="Fett"/>
                <w:rFonts w:ascii="Arial" w:hAnsi="Arial" w:cs="Arial"/>
                <w:b w:val="0"/>
                <w:bCs w:val="0"/>
                <w:sz w:val="18"/>
                <w:szCs w:val="18"/>
              </w:rPr>
              <w:t>Planung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9E4BF0">
              <w:rPr>
                <w:rFonts w:ascii="Arial" w:hAnsi="Arial" w:cs="Arial"/>
                <w:sz w:val="18"/>
                <w:szCs w:val="18"/>
              </w:rPr>
              <w:t>und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</w:p>
          <w:p w14:paraId="204FB160" w14:textId="69967423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mallCaps/>
                <w:sz w:val="23"/>
                <w:szCs w:val="23"/>
              </w:rPr>
            </w:pPr>
            <w:r w:rsidRPr="009E4BF0">
              <w:rPr>
                <w:rStyle w:val="Fett"/>
                <w:rFonts w:ascii="Arial" w:hAnsi="Arial" w:cs="Arial"/>
                <w:b w:val="0"/>
                <w:bCs w:val="0"/>
                <w:sz w:val="18"/>
                <w:szCs w:val="18"/>
              </w:rPr>
              <w:t>Durchführung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9E4BF0">
              <w:rPr>
                <w:rFonts w:ascii="Arial" w:hAnsi="Arial" w:cs="Arial"/>
                <w:sz w:val="18"/>
                <w:szCs w:val="18"/>
              </w:rPr>
              <w:t>regelmäßiger Trainingseinheiten sowie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9E4BF0">
              <w:rPr>
                <w:rStyle w:val="Fett"/>
                <w:rFonts w:ascii="Arial" w:hAnsi="Arial" w:cs="Arial"/>
                <w:b w:val="0"/>
                <w:bCs w:val="0"/>
                <w:sz w:val="18"/>
                <w:szCs w:val="18"/>
              </w:rPr>
              <w:t>Betreuung</w:t>
            </w:r>
            <w:r w:rsidRPr="009E4BF0">
              <w:rPr>
                <w:rStyle w:val="apple-converted-space"/>
                <w:rFonts w:ascii="Arial" w:hAnsi="Arial" w:cs="Arial"/>
                <w:sz w:val="18"/>
                <w:szCs w:val="18"/>
              </w:rPr>
              <w:t> </w:t>
            </w:r>
            <w:r w:rsidRPr="009E4BF0">
              <w:rPr>
                <w:rFonts w:ascii="Arial" w:hAnsi="Arial" w:cs="Arial"/>
                <w:sz w:val="18"/>
                <w:szCs w:val="18"/>
              </w:rPr>
              <w:t>bei Spieltagen und Turnieren</w:t>
            </w:r>
          </w:p>
        </w:tc>
      </w:tr>
      <w:tr w:rsidR="001D2640" w:rsidRPr="00792207" w14:paraId="4AF19DD1" w14:textId="77777777" w:rsidTr="00B22D45">
        <w:trPr>
          <w:trHeight w:val="340"/>
        </w:trPr>
        <w:tc>
          <w:tcPr>
            <w:tcW w:w="59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6FD9A" w14:textId="5B032334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smallCaps/>
                <w:sz w:val="16"/>
              </w:rPr>
            </w:pPr>
            <w:proofErr w:type="spellStart"/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Handelslehranstalt</w:t>
            </w:r>
            <w:proofErr w:type="spellEnd"/>
            <w:r w:rsidRPr="009E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Rastatt</w:t>
            </w:r>
          </w:p>
        </w:tc>
        <w:tc>
          <w:tcPr>
            <w:tcW w:w="311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26CB8" w14:textId="3935274E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9E4BF0">
              <w:rPr>
                <w:rFonts w:ascii="Arial" w:hAnsi="Arial" w:cs="Arial"/>
                <w:smallCaps/>
                <w:sz w:val="23"/>
                <w:szCs w:val="23"/>
              </w:rPr>
              <w:t>Rastatt</w:t>
            </w:r>
          </w:p>
        </w:tc>
      </w:tr>
      <w:tr w:rsidR="001D2640" w:rsidRPr="00792207" w14:paraId="56372BDE" w14:textId="77777777" w:rsidTr="00B22D45">
        <w:trPr>
          <w:trHeight w:val="23"/>
        </w:trPr>
        <w:tc>
          <w:tcPr>
            <w:tcW w:w="740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7D247" w14:textId="1540014C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9E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Teilnahme an einem Seminarkurs zum Thema Nachhaltigkeit</w:t>
            </w:r>
          </w:p>
        </w:tc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A2195" w14:textId="3D5D0470" w:rsidR="001D2640" w:rsidRPr="009E4BF0" w:rsidRDefault="001D2640" w:rsidP="001D264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9E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09/2022 – 07/2023</w:t>
            </w:r>
          </w:p>
        </w:tc>
      </w:tr>
      <w:tr w:rsidR="001D2640" w:rsidRPr="00792207" w14:paraId="7ECB507F" w14:textId="77777777" w:rsidTr="00B22D45">
        <w:trPr>
          <w:trHeight w:val="20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38FF" w14:textId="26CCF3F4" w:rsidR="001D2640" w:rsidRPr="009E4BF0" w:rsidRDefault="001D2640" w:rsidP="001D264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9E4BF0">
              <w:rPr>
                <w:rFonts w:ascii="Arial" w:hAnsi="Arial" w:cs="Arial"/>
                <w:i/>
                <w:sz w:val="18"/>
                <w:lang w:val="de-AT"/>
              </w:rPr>
              <w:t>Planung und Errichtung eines Bienenstocks für die Schule</w:t>
            </w:r>
          </w:p>
        </w:tc>
      </w:tr>
      <w:tr w:rsidR="001D2640" w:rsidRPr="00792207" w14:paraId="482569A2" w14:textId="77777777" w:rsidTr="00B22D45">
        <w:trPr>
          <w:trHeight w:val="397"/>
        </w:trPr>
        <w:tc>
          <w:tcPr>
            <w:tcW w:w="9108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1CFA4492" w14:textId="78D7F049" w:rsidR="001D2640" w:rsidRPr="009E4BF0" w:rsidRDefault="001D2640" w:rsidP="001D2640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9E4BF0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D2640" w:rsidRPr="00792207" w14:paraId="2B257790" w14:textId="77777777" w:rsidTr="00A73D9E">
        <w:trPr>
          <w:trHeight w:val="283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2C431" w14:textId="419A286A" w:rsidR="001D2640" w:rsidRPr="009E4BF0" w:rsidRDefault="001D2640" w:rsidP="001D2640">
            <w:pPr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103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D3FCE" w14:textId="6DFD07D3" w:rsidR="001D2640" w:rsidRPr="009E4BF0" w:rsidRDefault="001D2640" w:rsidP="001D2640">
            <w:pPr>
              <w:rPr>
                <w:rFonts w:ascii="Arial" w:hAnsi="Arial" w:cs="Arial"/>
                <w:sz w:val="18"/>
                <w:lang w:val="de-AT"/>
              </w:rPr>
            </w:pPr>
            <w:r w:rsidRPr="009E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E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(B2)</w:t>
            </w:r>
            <w:r w:rsidRPr="009E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Französisch </w:t>
            </w:r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(B1)</w:t>
            </w:r>
            <w:r w:rsidRPr="009E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1D2640" w:rsidRPr="00155DDA" w14:paraId="45706C3F" w14:textId="77777777" w:rsidTr="00A73D9E">
        <w:trPr>
          <w:trHeight w:val="283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88BDA" w14:textId="35E85576" w:rsidR="001D2640" w:rsidRPr="009E4BF0" w:rsidRDefault="001D2640" w:rsidP="001D2640">
            <w:pPr>
              <w:rPr>
                <w:rFonts w:ascii="Arial" w:hAnsi="Arial" w:cs="Arial"/>
                <w:sz w:val="18"/>
              </w:rPr>
            </w:pPr>
            <w:r w:rsidRPr="009E4BF0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103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A2168" w14:textId="2840D254" w:rsidR="001D2640" w:rsidRPr="009E4BF0" w:rsidRDefault="001D2640" w:rsidP="001D2640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9E4BF0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)</w:t>
            </w:r>
            <w:r w:rsidRPr="009E4BF0">
              <w:rPr>
                <w:rFonts w:ascii="Arial" w:hAnsi="Arial" w:cs="Arial"/>
                <w:color w:val="000000"/>
                <w:sz w:val="18"/>
                <w:lang w:val="en-US"/>
              </w:rPr>
              <w:t xml:space="preserve">, CRM HubSpot </w:t>
            </w:r>
            <w:r w:rsidRPr="009E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(basic) </w:t>
            </w:r>
          </w:p>
        </w:tc>
      </w:tr>
      <w:tr w:rsidR="00A73D9E" w:rsidRPr="00792207" w14:paraId="071AB173" w14:textId="77777777" w:rsidTr="003D7832">
        <w:trPr>
          <w:trHeight w:val="851"/>
        </w:trPr>
        <w:tc>
          <w:tcPr>
            <w:tcW w:w="910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8BDEA" w14:textId="5E98292A" w:rsidR="00A73D9E" w:rsidRPr="009E4BF0" w:rsidRDefault="00A73D9E" w:rsidP="001D2640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</w:rPr>
              <w:t>Frankfurt am Main</w:t>
            </w:r>
            <w:r w:rsidRPr="009E4BF0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05</w:t>
            </w:r>
            <w:r w:rsidRPr="009E4BF0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03</w:t>
            </w:r>
            <w:r w:rsidRPr="009E4BF0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</w:t>
            </w:r>
            <w:r w:rsidR="0066367D">
              <w:rPr>
                <w:rFonts w:ascii="Arial" w:hAnsi="Arial" w:cs="Arial"/>
                <w:sz w:val="18"/>
              </w:rPr>
              <w:t>6</w:t>
            </w:r>
          </w:p>
        </w:tc>
      </w:tr>
    </w:tbl>
    <w:p w14:paraId="0747D2BF" w14:textId="69F47280" w:rsidR="00723643" w:rsidRPr="00DE096F" w:rsidRDefault="00723643" w:rsidP="00BA541F">
      <w:pPr>
        <w:spacing w:line="240" w:lineRule="auto"/>
        <w:rPr>
          <w:rFonts w:ascii="Arial" w:hAnsi="Arial" w:cs="Arial"/>
          <w:sz w:val="18"/>
        </w:rPr>
      </w:pPr>
    </w:p>
    <w:sectPr w:rsidR="00723643" w:rsidRPr="00DE096F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F7CF" w14:textId="77777777" w:rsidR="00A41AEB" w:rsidRDefault="00A41AEB" w:rsidP="00BE053D">
      <w:pPr>
        <w:spacing w:after="0" w:line="240" w:lineRule="auto"/>
      </w:pPr>
      <w:r>
        <w:separator/>
      </w:r>
    </w:p>
  </w:endnote>
  <w:endnote w:type="continuationSeparator" w:id="0">
    <w:p w14:paraId="466BB862" w14:textId="77777777" w:rsidR="00A41AEB" w:rsidRDefault="00A41AE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5ED8" w14:textId="77777777" w:rsidR="00A41AEB" w:rsidRDefault="00A41AEB" w:rsidP="00BE053D">
      <w:pPr>
        <w:spacing w:after="0" w:line="240" w:lineRule="auto"/>
      </w:pPr>
      <w:r>
        <w:separator/>
      </w:r>
    </w:p>
  </w:footnote>
  <w:footnote w:type="continuationSeparator" w:id="0">
    <w:p w14:paraId="1BD77346" w14:textId="77777777" w:rsidR="00A41AEB" w:rsidRDefault="00A41AE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73130"/>
    <w:multiLevelType w:val="hybridMultilevel"/>
    <w:tmpl w:val="535C4E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C5584"/>
    <w:multiLevelType w:val="hybridMultilevel"/>
    <w:tmpl w:val="6108C476"/>
    <w:lvl w:ilvl="0" w:tplc="5836933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10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8EA4C5CC"/>
    <w:lvl w:ilvl="0" w:tplc="D3C26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E76FA"/>
    <w:multiLevelType w:val="hybridMultilevel"/>
    <w:tmpl w:val="33EC4E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0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5"/>
  </w:num>
  <w:num w:numId="9" w16cid:durableId="898982785">
    <w:abstractNumId w:val="13"/>
  </w:num>
  <w:num w:numId="10" w16cid:durableId="185335975">
    <w:abstractNumId w:val="26"/>
  </w:num>
  <w:num w:numId="11" w16cid:durableId="126824093">
    <w:abstractNumId w:val="5"/>
  </w:num>
  <w:num w:numId="12" w16cid:durableId="304623801">
    <w:abstractNumId w:val="7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4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8"/>
  </w:num>
  <w:num w:numId="24" w16cid:durableId="1732848252">
    <w:abstractNumId w:val="22"/>
  </w:num>
  <w:num w:numId="25" w16cid:durableId="973103278">
    <w:abstractNumId w:val="21"/>
  </w:num>
  <w:num w:numId="26" w16cid:durableId="225071411">
    <w:abstractNumId w:val="23"/>
  </w:num>
  <w:num w:numId="27" w16cid:durableId="4792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167"/>
    <w:rsid w:val="00007E12"/>
    <w:rsid w:val="000111A5"/>
    <w:rsid w:val="00045A45"/>
    <w:rsid w:val="00047072"/>
    <w:rsid w:val="00061D33"/>
    <w:rsid w:val="00064643"/>
    <w:rsid w:val="00071E16"/>
    <w:rsid w:val="00081158"/>
    <w:rsid w:val="00087747"/>
    <w:rsid w:val="00090F47"/>
    <w:rsid w:val="0009107C"/>
    <w:rsid w:val="00092A2C"/>
    <w:rsid w:val="00094FFC"/>
    <w:rsid w:val="000A060A"/>
    <w:rsid w:val="000A1FDA"/>
    <w:rsid w:val="000A643B"/>
    <w:rsid w:val="000B1542"/>
    <w:rsid w:val="000B63E2"/>
    <w:rsid w:val="000B6548"/>
    <w:rsid w:val="000C1F7F"/>
    <w:rsid w:val="000C325D"/>
    <w:rsid w:val="000D671A"/>
    <w:rsid w:val="000E556E"/>
    <w:rsid w:val="000F5A74"/>
    <w:rsid w:val="00103EC5"/>
    <w:rsid w:val="0010551B"/>
    <w:rsid w:val="00116C6E"/>
    <w:rsid w:val="001228F3"/>
    <w:rsid w:val="00124195"/>
    <w:rsid w:val="00125CA6"/>
    <w:rsid w:val="00155DDA"/>
    <w:rsid w:val="00156FC9"/>
    <w:rsid w:val="00162A5A"/>
    <w:rsid w:val="00172867"/>
    <w:rsid w:val="001732F3"/>
    <w:rsid w:val="00175B6D"/>
    <w:rsid w:val="001901ED"/>
    <w:rsid w:val="0019483A"/>
    <w:rsid w:val="001A35F6"/>
    <w:rsid w:val="001A46BF"/>
    <w:rsid w:val="001A481B"/>
    <w:rsid w:val="001B0186"/>
    <w:rsid w:val="001B3658"/>
    <w:rsid w:val="001B3FB7"/>
    <w:rsid w:val="001B62CA"/>
    <w:rsid w:val="001B6C19"/>
    <w:rsid w:val="001C376E"/>
    <w:rsid w:val="001D25E1"/>
    <w:rsid w:val="001D2640"/>
    <w:rsid w:val="001D4DCD"/>
    <w:rsid w:val="001F4175"/>
    <w:rsid w:val="0020621C"/>
    <w:rsid w:val="00223A4D"/>
    <w:rsid w:val="00226E68"/>
    <w:rsid w:val="0023054D"/>
    <w:rsid w:val="00232CB5"/>
    <w:rsid w:val="00234A7E"/>
    <w:rsid w:val="00243445"/>
    <w:rsid w:val="0024373D"/>
    <w:rsid w:val="002508C2"/>
    <w:rsid w:val="00257A12"/>
    <w:rsid w:val="00261C0D"/>
    <w:rsid w:val="002666B9"/>
    <w:rsid w:val="00267252"/>
    <w:rsid w:val="00277C64"/>
    <w:rsid w:val="00282DB0"/>
    <w:rsid w:val="00290355"/>
    <w:rsid w:val="002A378F"/>
    <w:rsid w:val="002B2091"/>
    <w:rsid w:val="002B5150"/>
    <w:rsid w:val="002B516B"/>
    <w:rsid w:val="002C0E28"/>
    <w:rsid w:val="002C6972"/>
    <w:rsid w:val="002C7362"/>
    <w:rsid w:val="002D1BF0"/>
    <w:rsid w:val="002D2B32"/>
    <w:rsid w:val="002D4516"/>
    <w:rsid w:val="002F46AD"/>
    <w:rsid w:val="003101F0"/>
    <w:rsid w:val="00314B7A"/>
    <w:rsid w:val="00324BC5"/>
    <w:rsid w:val="00340BAB"/>
    <w:rsid w:val="003418E0"/>
    <w:rsid w:val="00347A07"/>
    <w:rsid w:val="00347F8D"/>
    <w:rsid w:val="00372F7B"/>
    <w:rsid w:val="003733E5"/>
    <w:rsid w:val="00381EE9"/>
    <w:rsid w:val="00384776"/>
    <w:rsid w:val="00387261"/>
    <w:rsid w:val="00390EA6"/>
    <w:rsid w:val="00393D26"/>
    <w:rsid w:val="003B015E"/>
    <w:rsid w:val="003C2719"/>
    <w:rsid w:val="003D61AB"/>
    <w:rsid w:val="003E27C3"/>
    <w:rsid w:val="003E678B"/>
    <w:rsid w:val="003F3E3F"/>
    <w:rsid w:val="004067B8"/>
    <w:rsid w:val="004137E2"/>
    <w:rsid w:val="004142C1"/>
    <w:rsid w:val="004154BE"/>
    <w:rsid w:val="0042013D"/>
    <w:rsid w:val="00422F83"/>
    <w:rsid w:val="00426D7E"/>
    <w:rsid w:val="004275C1"/>
    <w:rsid w:val="0043430C"/>
    <w:rsid w:val="00435E6D"/>
    <w:rsid w:val="00437FA4"/>
    <w:rsid w:val="004426FA"/>
    <w:rsid w:val="00443668"/>
    <w:rsid w:val="00450752"/>
    <w:rsid w:val="004540B3"/>
    <w:rsid w:val="00456B0D"/>
    <w:rsid w:val="00476AF8"/>
    <w:rsid w:val="00484FD7"/>
    <w:rsid w:val="00490721"/>
    <w:rsid w:val="004929FB"/>
    <w:rsid w:val="004A4743"/>
    <w:rsid w:val="004A54BA"/>
    <w:rsid w:val="004B28D9"/>
    <w:rsid w:val="004B6A5E"/>
    <w:rsid w:val="004B70A6"/>
    <w:rsid w:val="004B7E93"/>
    <w:rsid w:val="004E5942"/>
    <w:rsid w:val="004F6E27"/>
    <w:rsid w:val="00507EA7"/>
    <w:rsid w:val="00517EB7"/>
    <w:rsid w:val="00526089"/>
    <w:rsid w:val="005262ED"/>
    <w:rsid w:val="00527A28"/>
    <w:rsid w:val="00527DCA"/>
    <w:rsid w:val="005356FE"/>
    <w:rsid w:val="005639F1"/>
    <w:rsid w:val="005716D4"/>
    <w:rsid w:val="00571B60"/>
    <w:rsid w:val="00582B29"/>
    <w:rsid w:val="00585A4D"/>
    <w:rsid w:val="0058702B"/>
    <w:rsid w:val="00595E29"/>
    <w:rsid w:val="005A16BC"/>
    <w:rsid w:val="005A45AB"/>
    <w:rsid w:val="005C4CF9"/>
    <w:rsid w:val="005D1510"/>
    <w:rsid w:val="005D465F"/>
    <w:rsid w:val="005D6329"/>
    <w:rsid w:val="005E1ED8"/>
    <w:rsid w:val="005E3487"/>
    <w:rsid w:val="005E57F6"/>
    <w:rsid w:val="006058D8"/>
    <w:rsid w:val="00610200"/>
    <w:rsid w:val="00623027"/>
    <w:rsid w:val="00623699"/>
    <w:rsid w:val="00632D5A"/>
    <w:rsid w:val="00634384"/>
    <w:rsid w:val="00635515"/>
    <w:rsid w:val="00642143"/>
    <w:rsid w:val="00644B92"/>
    <w:rsid w:val="006471D7"/>
    <w:rsid w:val="006546FD"/>
    <w:rsid w:val="0066035A"/>
    <w:rsid w:val="006633D3"/>
    <w:rsid w:val="0066367D"/>
    <w:rsid w:val="00665BF3"/>
    <w:rsid w:val="006675FC"/>
    <w:rsid w:val="006732D6"/>
    <w:rsid w:val="00681135"/>
    <w:rsid w:val="00693E09"/>
    <w:rsid w:val="006A2DE9"/>
    <w:rsid w:val="006A7230"/>
    <w:rsid w:val="006B4E32"/>
    <w:rsid w:val="006B72C7"/>
    <w:rsid w:val="006B7F78"/>
    <w:rsid w:val="006C1912"/>
    <w:rsid w:val="006C2252"/>
    <w:rsid w:val="006D60ED"/>
    <w:rsid w:val="006D6DE2"/>
    <w:rsid w:val="006D7F7F"/>
    <w:rsid w:val="006E2C9C"/>
    <w:rsid w:val="006E40EF"/>
    <w:rsid w:val="006F0039"/>
    <w:rsid w:val="00703E8A"/>
    <w:rsid w:val="00711CEF"/>
    <w:rsid w:val="00720320"/>
    <w:rsid w:val="00723643"/>
    <w:rsid w:val="00725D3C"/>
    <w:rsid w:val="00732927"/>
    <w:rsid w:val="00733DA1"/>
    <w:rsid w:val="00734163"/>
    <w:rsid w:val="00736918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207"/>
    <w:rsid w:val="007966F0"/>
    <w:rsid w:val="00797BFC"/>
    <w:rsid w:val="00797CAC"/>
    <w:rsid w:val="007A10C0"/>
    <w:rsid w:val="007A720F"/>
    <w:rsid w:val="007B4924"/>
    <w:rsid w:val="007C3E34"/>
    <w:rsid w:val="007C6A3C"/>
    <w:rsid w:val="007D4BEE"/>
    <w:rsid w:val="007D575A"/>
    <w:rsid w:val="007D5B63"/>
    <w:rsid w:val="007D5BE9"/>
    <w:rsid w:val="007D5CD5"/>
    <w:rsid w:val="007D7A85"/>
    <w:rsid w:val="007E785D"/>
    <w:rsid w:val="00801101"/>
    <w:rsid w:val="00803210"/>
    <w:rsid w:val="008050E4"/>
    <w:rsid w:val="00806AB0"/>
    <w:rsid w:val="00812703"/>
    <w:rsid w:val="0082257D"/>
    <w:rsid w:val="008248AF"/>
    <w:rsid w:val="008250D7"/>
    <w:rsid w:val="00840832"/>
    <w:rsid w:val="00853438"/>
    <w:rsid w:val="0086318D"/>
    <w:rsid w:val="00866846"/>
    <w:rsid w:val="008745B9"/>
    <w:rsid w:val="00874EE8"/>
    <w:rsid w:val="00875B75"/>
    <w:rsid w:val="00875DA9"/>
    <w:rsid w:val="00883C7A"/>
    <w:rsid w:val="0088532C"/>
    <w:rsid w:val="00895E38"/>
    <w:rsid w:val="008A782B"/>
    <w:rsid w:val="008B0F13"/>
    <w:rsid w:val="008B0FC0"/>
    <w:rsid w:val="008B1A43"/>
    <w:rsid w:val="008C26CE"/>
    <w:rsid w:val="008C429A"/>
    <w:rsid w:val="008C576C"/>
    <w:rsid w:val="008D01A8"/>
    <w:rsid w:val="008D0F35"/>
    <w:rsid w:val="008E1F3D"/>
    <w:rsid w:val="008F108A"/>
    <w:rsid w:val="009053D7"/>
    <w:rsid w:val="0091331D"/>
    <w:rsid w:val="009146B8"/>
    <w:rsid w:val="0093223C"/>
    <w:rsid w:val="0093423F"/>
    <w:rsid w:val="009343DD"/>
    <w:rsid w:val="00940339"/>
    <w:rsid w:val="00941A87"/>
    <w:rsid w:val="009501C2"/>
    <w:rsid w:val="0095339A"/>
    <w:rsid w:val="009572DD"/>
    <w:rsid w:val="00957F12"/>
    <w:rsid w:val="00962B5D"/>
    <w:rsid w:val="009668B9"/>
    <w:rsid w:val="00976577"/>
    <w:rsid w:val="00984A3D"/>
    <w:rsid w:val="00994CC8"/>
    <w:rsid w:val="00996356"/>
    <w:rsid w:val="00997D9A"/>
    <w:rsid w:val="009A134E"/>
    <w:rsid w:val="009C1E44"/>
    <w:rsid w:val="009D39BD"/>
    <w:rsid w:val="009D7C49"/>
    <w:rsid w:val="009E4BF0"/>
    <w:rsid w:val="009E7297"/>
    <w:rsid w:val="00A00D9C"/>
    <w:rsid w:val="00A0257D"/>
    <w:rsid w:val="00A0404C"/>
    <w:rsid w:val="00A079E6"/>
    <w:rsid w:val="00A12EDC"/>
    <w:rsid w:val="00A20733"/>
    <w:rsid w:val="00A26D0D"/>
    <w:rsid w:val="00A33BDE"/>
    <w:rsid w:val="00A34885"/>
    <w:rsid w:val="00A358CD"/>
    <w:rsid w:val="00A4189D"/>
    <w:rsid w:val="00A41A42"/>
    <w:rsid w:val="00A41AEB"/>
    <w:rsid w:val="00A43BC1"/>
    <w:rsid w:val="00A5125E"/>
    <w:rsid w:val="00A6251D"/>
    <w:rsid w:val="00A73D9E"/>
    <w:rsid w:val="00A74225"/>
    <w:rsid w:val="00A808D2"/>
    <w:rsid w:val="00A8761D"/>
    <w:rsid w:val="00A90622"/>
    <w:rsid w:val="00A936D5"/>
    <w:rsid w:val="00A936F4"/>
    <w:rsid w:val="00A93B5C"/>
    <w:rsid w:val="00AA0820"/>
    <w:rsid w:val="00AA1EB0"/>
    <w:rsid w:val="00AA2DA3"/>
    <w:rsid w:val="00AA5A9C"/>
    <w:rsid w:val="00AB016A"/>
    <w:rsid w:val="00AB2A5A"/>
    <w:rsid w:val="00AB6D9B"/>
    <w:rsid w:val="00AD28F8"/>
    <w:rsid w:val="00AD333C"/>
    <w:rsid w:val="00AD5355"/>
    <w:rsid w:val="00AE01EC"/>
    <w:rsid w:val="00B0230B"/>
    <w:rsid w:val="00B10159"/>
    <w:rsid w:val="00B10CC9"/>
    <w:rsid w:val="00B135FE"/>
    <w:rsid w:val="00B1591C"/>
    <w:rsid w:val="00B17D95"/>
    <w:rsid w:val="00B22D45"/>
    <w:rsid w:val="00B23509"/>
    <w:rsid w:val="00B244FE"/>
    <w:rsid w:val="00B24B1E"/>
    <w:rsid w:val="00B358C8"/>
    <w:rsid w:val="00B359DB"/>
    <w:rsid w:val="00B3632B"/>
    <w:rsid w:val="00B409D8"/>
    <w:rsid w:val="00B5178D"/>
    <w:rsid w:val="00B539B7"/>
    <w:rsid w:val="00B67F1F"/>
    <w:rsid w:val="00B701D7"/>
    <w:rsid w:val="00B75E9B"/>
    <w:rsid w:val="00B8356B"/>
    <w:rsid w:val="00B87085"/>
    <w:rsid w:val="00B90595"/>
    <w:rsid w:val="00BA07CB"/>
    <w:rsid w:val="00BA215A"/>
    <w:rsid w:val="00BA541F"/>
    <w:rsid w:val="00BB3C88"/>
    <w:rsid w:val="00BB4549"/>
    <w:rsid w:val="00BB5F09"/>
    <w:rsid w:val="00BB7035"/>
    <w:rsid w:val="00BC0D9F"/>
    <w:rsid w:val="00BC7764"/>
    <w:rsid w:val="00BD6B36"/>
    <w:rsid w:val="00BE053D"/>
    <w:rsid w:val="00BE348F"/>
    <w:rsid w:val="00BE35F1"/>
    <w:rsid w:val="00BF035E"/>
    <w:rsid w:val="00BF1A7A"/>
    <w:rsid w:val="00BF1FA3"/>
    <w:rsid w:val="00C00974"/>
    <w:rsid w:val="00C018E4"/>
    <w:rsid w:val="00C02C58"/>
    <w:rsid w:val="00C066FA"/>
    <w:rsid w:val="00C06E28"/>
    <w:rsid w:val="00C1126F"/>
    <w:rsid w:val="00C1541C"/>
    <w:rsid w:val="00C20FA1"/>
    <w:rsid w:val="00C25387"/>
    <w:rsid w:val="00C27425"/>
    <w:rsid w:val="00C30202"/>
    <w:rsid w:val="00C40754"/>
    <w:rsid w:val="00C411D7"/>
    <w:rsid w:val="00C42174"/>
    <w:rsid w:val="00C54BE3"/>
    <w:rsid w:val="00C57F80"/>
    <w:rsid w:val="00C64A98"/>
    <w:rsid w:val="00C70B8E"/>
    <w:rsid w:val="00C714DC"/>
    <w:rsid w:val="00C76338"/>
    <w:rsid w:val="00C768ED"/>
    <w:rsid w:val="00C82A8F"/>
    <w:rsid w:val="00C90F3A"/>
    <w:rsid w:val="00C916C2"/>
    <w:rsid w:val="00CB1092"/>
    <w:rsid w:val="00CC0736"/>
    <w:rsid w:val="00CC7F56"/>
    <w:rsid w:val="00CD1B12"/>
    <w:rsid w:val="00CD2FAC"/>
    <w:rsid w:val="00CD430A"/>
    <w:rsid w:val="00CD4A8A"/>
    <w:rsid w:val="00CD55DC"/>
    <w:rsid w:val="00CD67C6"/>
    <w:rsid w:val="00CE1BBC"/>
    <w:rsid w:val="00CE24B5"/>
    <w:rsid w:val="00CE2595"/>
    <w:rsid w:val="00CE28CC"/>
    <w:rsid w:val="00CE72FC"/>
    <w:rsid w:val="00CF213C"/>
    <w:rsid w:val="00CF31EE"/>
    <w:rsid w:val="00CF5EF2"/>
    <w:rsid w:val="00D1144D"/>
    <w:rsid w:val="00D1492F"/>
    <w:rsid w:val="00D17099"/>
    <w:rsid w:val="00D17B69"/>
    <w:rsid w:val="00D2498F"/>
    <w:rsid w:val="00D3003C"/>
    <w:rsid w:val="00D331F4"/>
    <w:rsid w:val="00D4703F"/>
    <w:rsid w:val="00D470E4"/>
    <w:rsid w:val="00D52142"/>
    <w:rsid w:val="00D5280E"/>
    <w:rsid w:val="00D61F14"/>
    <w:rsid w:val="00D8055B"/>
    <w:rsid w:val="00D80D6B"/>
    <w:rsid w:val="00D82B2C"/>
    <w:rsid w:val="00D90950"/>
    <w:rsid w:val="00DA69DF"/>
    <w:rsid w:val="00DB18CD"/>
    <w:rsid w:val="00DB33F8"/>
    <w:rsid w:val="00DB3ED1"/>
    <w:rsid w:val="00DB7C93"/>
    <w:rsid w:val="00DC46F0"/>
    <w:rsid w:val="00DC49BB"/>
    <w:rsid w:val="00DD38E2"/>
    <w:rsid w:val="00DD3AD4"/>
    <w:rsid w:val="00DD4EBC"/>
    <w:rsid w:val="00DE096F"/>
    <w:rsid w:val="00DF534B"/>
    <w:rsid w:val="00DF74A4"/>
    <w:rsid w:val="00E02501"/>
    <w:rsid w:val="00E02CF7"/>
    <w:rsid w:val="00E072FB"/>
    <w:rsid w:val="00E13110"/>
    <w:rsid w:val="00E24DF1"/>
    <w:rsid w:val="00E336EE"/>
    <w:rsid w:val="00E33D56"/>
    <w:rsid w:val="00E35F28"/>
    <w:rsid w:val="00E431ED"/>
    <w:rsid w:val="00E5028F"/>
    <w:rsid w:val="00E64FF5"/>
    <w:rsid w:val="00E8442B"/>
    <w:rsid w:val="00E8783A"/>
    <w:rsid w:val="00E907EC"/>
    <w:rsid w:val="00EA5421"/>
    <w:rsid w:val="00EB34FC"/>
    <w:rsid w:val="00EB5816"/>
    <w:rsid w:val="00ED02CF"/>
    <w:rsid w:val="00ED0EA9"/>
    <w:rsid w:val="00ED361C"/>
    <w:rsid w:val="00EE550C"/>
    <w:rsid w:val="00EF5D4F"/>
    <w:rsid w:val="00EF77DF"/>
    <w:rsid w:val="00F11BEF"/>
    <w:rsid w:val="00F14A1A"/>
    <w:rsid w:val="00F14CD4"/>
    <w:rsid w:val="00F1751D"/>
    <w:rsid w:val="00F20699"/>
    <w:rsid w:val="00F258E7"/>
    <w:rsid w:val="00F31B84"/>
    <w:rsid w:val="00F40226"/>
    <w:rsid w:val="00F43CA1"/>
    <w:rsid w:val="00F54B5A"/>
    <w:rsid w:val="00F57B6A"/>
    <w:rsid w:val="00F60785"/>
    <w:rsid w:val="00F631EC"/>
    <w:rsid w:val="00F64C22"/>
    <w:rsid w:val="00F64FA7"/>
    <w:rsid w:val="00F6557C"/>
    <w:rsid w:val="00F718F8"/>
    <w:rsid w:val="00F7376C"/>
    <w:rsid w:val="00F74D19"/>
    <w:rsid w:val="00F753E4"/>
    <w:rsid w:val="00F77427"/>
    <w:rsid w:val="00F80053"/>
    <w:rsid w:val="00F95CB4"/>
    <w:rsid w:val="00FA02C7"/>
    <w:rsid w:val="00FA22FA"/>
    <w:rsid w:val="00FA4186"/>
    <w:rsid w:val="00FA7721"/>
    <w:rsid w:val="00FC0531"/>
    <w:rsid w:val="00FC13F0"/>
    <w:rsid w:val="00FC2A2D"/>
    <w:rsid w:val="00FD0FB7"/>
    <w:rsid w:val="00FD6409"/>
    <w:rsid w:val="00FE546A"/>
    <w:rsid w:val="00FE79A2"/>
    <w:rsid w:val="00FF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p1">
    <w:name w:val="p1"/>
    <w:basedOn w:val="Standard"/>
    <w:rsid w:val="00801101"/>
    <w:pPr>
      <w:spacing w:after="0" w:line="240" w:lineRule="auto"/>
    </w:pPr>
    <w:rPr>
      <w:rFonts w:ascii="Helvetica" w:eastAsia="Times New Roman" w:hAnsi="Helvetica" w:cs="Times New Roman"/>
      <w:color w:val="232526"/>
      <w:sz w:val="16"/>
      <w:szCs w:val="16"/>
      <w:lang w:eastAsia="de-DE"/>
    </w:rPr>
  </w:style>
  <w:style w:type="character" w:styleId="Fett">
    <w:name w:val="Strong"/>
    <w:basedOn w:val="Absatz-Standardschriftart"/>
    <w:uiPriority w:val="22"/>
    <w:qFormat/>
    <w:rsid w:val="00AE01EC"/>
    <w:rPr>
      <w:b/>
      <w:bCs/>
    </w:rPr>
  </w:style>
  <w:style w:type="character" w:customStyle="1" w:styleId="apple-converted-space">
    <w:name w:val="apple-converted-space"/>
    <w:basedOn w:val="Absatz-Standardschriftart"/>
    <w:rsid w:val="00AE0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3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1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2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2819</Characters>
  <Application>Microsoft Office Word</Application>
  <DocSecurity>0</DocSecurity>
  <Lines>76</Lines>
  <Paragraphs>70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Maurice Götz</cp:lastModifiedBy>
  <cp:revision>2</cp:revision>
  <dcterms:created xsi:type="dcterms:W3CDTF">2026-03-04T22:40:00Z</dcterms:created>
  <dcterms:modified xsi:type="dcterms:W3CDTF">2026-03-04T22:40:00Z</dcterms:modified>
</cp:coreProperties>
</file>