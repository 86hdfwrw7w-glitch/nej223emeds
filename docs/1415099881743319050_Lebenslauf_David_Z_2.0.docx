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4107"/>
        <w:gridCol w:w="146"/>
        <w:gridCol w:w="567"/>
        <w:gridCol w:w="137"/>
        <w:gridCol w:w="142"/>
        <w:gridCol w:w="27"/>
        <w:gridCol w:w="2673"/>
      </w:tblGrid>
      <w:tr w:rsidR="00ED6DC8" w:rsidRPr="009852D5" w14:paraId="487AC9CE" w14:textId="77777777" w:rsidTr="00BD3028">
        <w:trPr>
          <w:trHeight w:val="276"/>
        </w:trPr>
        <w:tc>
          <w:tcPr>
            <w:tcW w:w="10348" w:type="dxa"/>
            <w:gridSpan w:val="8"/>
            <w:tcBorders>
              <w:bottom w:val="single" w:sz="4" w:space="0" w:color="auto"/>
            </w:tcBorders>
          </w:tcPr>
          <w:p w14:paraId="0CBC6997" w14:textId="7A34AC60" w:rsidR="00ED6DC8" w:rsidRPr="009852D5" w:rsidRDefault="005E6950" w:rsidP="005E695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Times New Roman"/>
                <w:b/>
                <w:sz w:val="44"/>
                <w:szCs w:val="40"/>
              </w:rPr>
            </w:pPr>
            <w:r w:rsidRPr="009852D5">
              <w:rPr>
                <w:rFonts w:ascii="Georgia" w:hAnsi="Georgia" w:cs="Times New Roman"/>
                <w:b/>
                <w:sz w:val="44"/>
                <w:szCs w:val="40"/>
              </w:rPr>
              <w:tab/>
            </w:r>
            <w:r w:rsidR="009852D5">
              <w:rPr>
                <w:rFonts w:ascii="Georgia" w:hAnsi="Georgia" w:cs="Times New Roman"/>
                <w:b/>
                <w:sz w:val="44"/>
                <w:szCs w:val="40"/>
              </w:rPr>
              <w:t>David Zillikens</w:t>
            </w:r>
            <w:r w:rsidRPr="009852D5">
              <w:rPr>
                <w:rFonts w:ascii="Georgia" w:hAnsi="Georgia" w:cs="Times New Roman"/>
                <w:b/>
                <w:sz w:val="44"/>
                <w:szCs w:val="40"/>
              </w:rPr>
              <w:tab/>
            </w:r>
          </w:p>
          <w:p w14:paraId="135895E2" w14:textId="53C3CC52" w:rsidR="00ED6DC8" w:rsidRPr="009852D5" w:rsidRDefault="009852D5" w:rsidP="00ED6DC8">
            <w:pPr>
              <w:spacing w:line="276" w:lineRule="auto"/>
              <w:jc w:val="center"/>
              <w:rPr>
                <w:rFonts w:ascii="Georgia" w:hAnsi="Georgia" w:cs="Times New Roman"/>
                <w:bCs/>
                <w:sz w:val="24"/>
                <w:szCs w:val="24"/>
              </w:rPr>
            </w:pPr>
            <w:r>
              <w:rPr>
                <w:rFonts w:ascii="Georgia" w:hAnsi="Georgia" w:cs="Times New Roman"/>
                <w:bCs/>
                <w:sz w:val="24"/>
                <w:szCs w:val="24"/>
              </w:rPr>
              <w:t>Lavendelweg 30</w:t>
            </w:r>
            <w:r w:rsidR="00ED6DC8" w:rsidRPr="009852D5">
              <w:rPr>
                <w:rFonts w:ascii="Georgia" w:hAnsi="Georgia" w:cs="Times New Roman"/>
                <w:bCs/>
                <w:sz w:val="24"/>
                <w:szCs w:val="24"/>
              </w:rPr>
              <w:t xml:space="preserve"> • </w:t>
            </w:r>
            <w:r>
              <w:rPr>
                <w:rFonts w:ascii="Georgia" w:hAnsi="Georgia" w:cs="Times New Roman"/>
                <w:bCs/>
                <w:sz w:val="24"/>
                <w:szCs w:val="24"/>
              </w:rPr>
              <w:t xml:space="preserve">Dormagen </w:t>
            </w:r>
            <w:r w:rsidR="00ED6DC8" w:rsidRPr="009852D5">
              <w:rPr>
                <w:rFonts w:ascii="Georgia" w:hAnsi="Georgia" w:cs="Times New Roman"/>
                <w:bCs/>
                <w:sz w:val="24"/>
                <w:szCs w:val="24"/>
              </w:rPr>
              <w:t xml:space="preserve">• </w:t>
            </w:r>
            <w:r w:rsidRPr="009852D5">
              <w:rPr>
                <w:rFonts w:ascii="Georgia" w:hAnsi="Georgia" w:cs="Times New Roman"/>
                <w:bCs/>
                <w:sz w:val="24"/>
                <w:szCs w:val="24"/>
              </w:rPr>
              <w:t>david.zillikens@outlook.de</w:t>
            </w:r>
            <w:r>
              <w:rPr>
                <w:rFonts w:ascii="Georgia" w:hAnsi="Georgia" w:cs="Times New Roman"/>
                <w:bCs/>
                <w:sz w:val="24"/>
                <w:szCs w:val="24"/>
              </w:rPr>
              <w:t xml:space="preserve"> </w:t>
            </w:r>
            <w:r w:rsidR="00ED6DC8" w:rsidRPr="009852D5">
              <w:rPr>
                <w:rFonts w:ascii="Georgia" w:hAnsi="Georgia" w:cs="Times New Roman"/>
                <w:bCs/>
                <w:sz w:val="24"/>
                <w:szCs w:val="24"/>
              </w:rPr>
              <w:t>• +49(0)15</w:t>
            </w:r>
            <w:r>
              <w:rPr>
                <w:rFonts w:ascii="Georgia" w:hAnsi="Georgia" w:cs="Times New Roman"/>
                <w:bCs/>
                <w:sz w:val="24"/>
                <w:szCs w:val="24"/>
              </w:rPr>
              <w:t>755999817</w:t>
            </w:r>
          </w:p>
        </w:tc>
      </w:tr>
      <w:tr w:rsidR="00ED6DC8" w:rsidRPr="009852D5" w14:paraId="0FCADE56" w14:textId="77777777" w:rsidTr="009852D5">
        <w:trPr>
          <w:trHeight w:val="663"/>
        </w:trPr>
        <w:tc>
          <w:tcPr>
            <w:tcW w:w="2550" w:type="dxa"/>
            <w:tcBorders>
              <w:top w:val="single" w:sz="4" w:space="0" w:color="auto"/>
            </w:tcBorders>
            <w:vAlign w:val="bottom"/>
          </w:tcPr>
          <w:p w14:paraId="146C9457" w14:textId="6E82ACAB" w:rsidR="00ED6DC8" w:rsidRPr="009852D5" w:rsidRDefault="00ED6DC8" w:rsidP="005E6950">
            <w:pPr>
              <w:rPr>
                <w:rFonts w:ascii="Georgia" w:hAnsi="Georgia" w:cs="Times New Roman"/>
                <w:b/>
                <w:sz w:val="24"/>
                <w:szCs w:val="28"/>
              </w:rPr>
            </w:pPr>
            <w:r w:rsidRPr="009852D5">
              <w:rPr>
                <w:rFonts w:ascii="Georgia" w:hAnsi="Georgia" w:cs="Times New Roman"/>
                <w:b/>
                <w:sz w:val="24"/>
                <w:szCs w:val="28"/>
              </w:rPr>
              <w:t>BILDUNG</w:t>
            </w:r>
          </w:p>
        </w:tc>
        <w:tc>
          <w:tcPr>
            <w:tcW w:w="4109" w:type="dxa"/>
            <w:tcBorders>
              <w:top w:val="single" w:sz="4" w:space="0" w:color="auto"/>
            </w:tcBorders>
            <w:vAlign w:val="bottom"/>
          </w:tcPr>
          <w:p w14:paraId="2194DF4A" w14:textId="54ADFD5B" w:rsidR="00ED6DC8" w:rsidRPr="009852D5" w:rsidRDefault="009852D5" w:rsidP="005E6950">
            <w:pPr>
              <w:rPr>
                <w:rFonts w:ascii="Georgia" w:hAnsi="Georgia" w:cs="Times New Roman"/>
                <w:b/>
                <w:sz w:val="28"/>
              </w:rPr>
            </w:pPr>
            <w:r>
              <w:rPr>
                <w:rFonts w:ascii="Georgia" w:hAnsi="Georgia" w:cs="Times New Roman"/>
                <w:b/>
                <w:sz w:val="24"/>
                <w:szCs w:val="28"/>
              </w:rPr>
              <w:t>Heinrich-Heine-Universität</w:t>
            </w:r>
          </w:p>
        </w:tc>
        <w:tc>
          <w:tcPr>
            <w:tcW w:w="3689" w:type="dxa"/>
            <w:gridSpan w:val="6"/>
            <w:tcBorders>
              <w:top w:val="single" w:sz="4" w:space="0" w:color="auto"/>
            </w:tcBorders>
            <w:vAlign w:val="bottom"/>
          </w:tcPr>
          <w:p w14:paraId="6219B894" w14:textId="2E0674D1" w:rsidR="00ED6DC8" w:rsidRPr="009852D5" w:rsidRDefault="009852D5" w:rsidP="005E6950">
            <w:pPr>
              <w:jc w:val="right"/>
              <w:rPr>
                <w:rFonts w:ascii="Georgia" w:hAnsi="Georgia" w:cs="Times New Roman"/>
                <w:bCs/>
                <w:sz w:val="28"/>
              </w:rPr>
            </w:pPr>
            <w:r>
              <w:rPr>
                <w:rFonts w:ascii="Georgia" w:hAnsi="Georgia" w:cs="Times New Roman"/>
                <w:bCs/>
                <w:sz w:val="24"/>
                <w:szCs w:val="28"/>
              </w:rPr>
              <w:t>Düsseldorf, NRW</w:t>
            </w:r>
          </w:p>
        </w:tc>
      </w:tr>
      <w:tr w:rsidR="00ED6DC8" w:rsidRPr="009852D5" w14:paraId="7D1DEBF7" w14:textId="77777777" w:rsidTr="009852D5">
        <w:trPr>
          <w:trHeight w:val="276"/>
        </w:trPr>
        <w:tc>
          <w:tcPr>
            <w:tcW w:w="2550" w:type="dxa"/>
          </w:tcPr>
          <w:p w14:paraId="631E7E42" w14:textId="77777777" w:rsidR="00ED6DC8" w:rsidRPr="009852D5" w:rsidRDefault="00ED6DC8" w:rsidP="00723643">
            <w:pPr>
              <w:rPr>
                <w:rFonts w:ascii="Georgia" w:hAnsi="Georgia" w:cs="Times New Roman"/>
                <w:b/>
                <w:sz w:val="21"/>
                <w:szCs w:val="21"/>
              </w:rPr>
            </w:pPr>
          </w:p>
        </w:tc>
        <w:tc>
          <w:tcPr>
            <w:tcW w:w="4818" w:type="dxa"/>
            <w:gridSpan w:val="3"/>
            <w:vAlign w:val="bottom"/>
          </w:tcPr>
          <w:p w14:paraId="0C2B846F" w14:textId="4CE327E1" w:rsidR="00ED6DC8" w:rsidRPr="009852D5" w:rsidRDefault="009852D5" w:rsidP="00723643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>
              <w:rPr>
                <w:rFonts w:ascii="Georgia" w:hAnsi="Georgia" w:cs="Times New Roman"/>
                <w:b/>
                <w:sz w:val="24"/>
                <w:szCs w:val="24"/>
              </w:rPr>
              <w:t>B.Sc.</w:t>
            </w:r>
            <w:r w:rsidR="005E6950" w:rsidRPr="009852D5">
              <w:rPr>
                <w:rFonts w:ascii="Georgia" w:hAnsi="Georgia" w:cs="Times New Roman"/>
                <w:b/>
                <w:sz w:val="24"/>
                <w:szCs w:val="24"/>
              </w:rPr>
              <w:t xml:space="preserve"> F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inanz- und Versicherungsmathematik</w:t>
            </w:r>
          </w:p>
        </w:tc>
        <w:tc>
          <w:tcPr>
            <w:tcW w:w="2980" w:type="dxa"/>
            <w:gridSpan w:val="4"/>
            <w:vAlign w:val="bottom"/>
          </w:tcPr>
          <w:p w14:paraId="7C845E2D" w14:textId="0B9EF77C" w:rsidR="00ED6DC8" w:rsidRPr="009852D5" w:rsidRDefault="009852D5" w:rsidP="00162A5A">
            <w:pPr>
              <w:jc w:val="right"/>
              <w:rPr>
                <w:rFonts w:ascii="Georgia" w:hAnsi="Georgia" w:cs="Times New Roman"/>
                <w:iCs/>
                <w:sz w:val="24"/>
                <w:szCs w:val="24"/>
              </w:rPr>
            </w:pPr>
            <w:r>
              <w:rPr>
                <w:rFonts w:ascii="Georgia" w:hAnsi="Georgia" w:cs="Times New Roman"/>
                <w:iCs/>
                <w:sz w:val="24"/>
                <w:szCs w:val="24"/>
              </w:rPr>
              <w:t>Oktober</w:t>
            </w:r>
            <w:r w:rsidR="002C577B" w:rsidRPr="009852D5">
              <w:rPr>
                <w:rFonts w:ascii="Georgia" w:hAnsi="Georgia" w:cs="Times New Roman"/>
                <w:iCs/>
                <w:sz w:val="24"/>
                <w:szCs w:val="24"/>
              </w:rPr>
              <w:t xml:space="preserve"> 20</w:t>
            </w:r>
            <w:r>
              <w:rPr>
                <w:rFonts w:ascii="Georgia" w:hAnsi="Georgia" w:cs="Times New Roman"/>
                <w:iCs/>
                <w:sz w:val="24"/>
                <w:szCs w:val="24"/>
              </w:rPr>
              <w:t>24</w:t>
            </w:r>
            <w:r w:rsidR="002C577B" w:rsidRPr="009852D5">
              <w:rPr>
                <w:rFonts w:ascii="Georgia" w:hAnsi="Georgia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Georgia" w:hAnsi="Georgia" w:cs="Times New Roman"/>
                <w:iCs/>
                <w:sz w:val="24"/>
                <w:szCs w:val="24"/>
              </w:rPr>
              <w:t>heute</w:t>
            </w:r>
          </w:p>
        </w:tc>
      </w:tr>
      <w:tr w:rsidR="005E6950" w:rsidRPr="009852D5" w14:paraId="61E5D482" w14:textId="77777777" w:rsidTr="009852D5">
        <w:trPr>
          <w:trHeight w:val="227"/>
        </w:trPr>
        <w:tc>
          <w:tcPr>
            <w:tcW w:w="2550" w:type="dxa"/>
          </w:tcPr>
          <w:p w14:paraId="2BF20966" w14:textId="77777777" w:rsidR="005E6950" w:rsidRPr="009852D5" w:rsidRDefault="005E6950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7798" w:type="dxa"/>
            <w:gridSpan w:val="7"/>
          </w:tcPr>
          <w:p w14:paraId="7DB52A6A" w14:textId="77777777" w:rsidR="005E6950" w:rsidRDefault="009852D5" w:rsidP="005E6950">
            <w:pPr>
              <w:pStyle w:val="Bullets"/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i w:val="0"/>
                <w:iCs w:val="0"/>
              </w:rPr>
              <w:t>Aktueller Schnitt: 2,3</w:t>
            </w:r>
          </w:p>
          <w:p w14:paraId="419A9228" w14:textId="0CE36343" w:rsidR="009852D5" w:rsidRPr="009852D5" w:rsidRDefault="009852D5" w:rsidP="005E6950">
            <w:pPr>
              <w:pStyle w:val="Bullets"/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i w:val="0"/>
                <w:iCs w:val="0"/>
              </w:rPr>
              <w:t>Bisherige Module: Mathe, BWL</w:t>
            </w:r>
          </w:p>
        </w:tc>
      </w:tr>
      <w:tr w:rsidR="005E6950" w:rsidRPr="009852D5" w14:paraId="2611884C" w14:textId="77777777" w:rsidTr="009852D5">
        <w:trPr>
          <w:trHeight w:val="454"/>
        </w:trPr>
        <w:tc>
          <w:tcPr>
            <w:tcW w:w="2550" w:type="dxa"/>
          </w:tcPr>
          <w:p w14:paraId="5D4BBF75" w14:textId="77777777" w:rsidR="005E6950" w:rsidRPr="009852D5" w:rsidRDefault="005E6950" w:rsidP="005E6950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09" w:type="dxa"/>
            <w:vAlign w:val="bottom"/>
          </w:tcPr>
          <w:p w14:paraId="5629968E" w14:textId="2BB67542" w:rsidR="005E6950" w:rsidRPr="009852D5" w:rsidRDefault="009852D5" w:rsidP="005E6950">
            <w:pPr>
              <w:rPr>
                <w:rFonts w:ascii="Georgia" w:hAnsi="Georgia" w:cs="Times New Roman"/>
                <w:sz w:val="24"/>
                <w:szCs w:val="24"/>
              </w:rPr>
            </w:pPr>
            <w:r>
              <w:rPr>
                <w:rFonts w:ascii="Georgia" w:hAnsi="Georgia" w:cs="Times New Roman"/>
                <w:b/>
                <w:sz w:val="24"/>
                <w:szCs w:val="28"/>
              </w:rPr>
              <w:t>Privates katholisches Norbert-Gymnasium Knechtsteden</w:t>
            </w:r>
          </w:p>
        </w:tc>
        <w:tc>
          <w:tcPr>
            <w:tcW w:w="3689" w:type="dxa"/>
            <w:gridSpan w:val="6"/>
            <w:vAlign w:val="bottom"/>
          </w:tcPr>
          <w:p w14:paraId="3DFCCB56" w14:textId="5DF73114" w:rsidR="009852D5" w:rsidRPr="009852D5" w:rsidRDefault="009852D5" w:rsidP="009852D5">
            <w:pPr>
              <w:jc w:val="right"/>
              <w:rPr>
                <w:rFonts w:ascii="Georgia" w:hAnsi="Georgia" w:cs="Times New Roman"/>
                <w:bCs/>
                <w:sz w:val="24"/>
                <w:szCs w:val="28"/>
              </w:rPr>
            </w:pPr>
            <w:r>
              <w:rPr>
                <w:rFonts w:ascii="Georgia" w:hAnsi="Georgia" w:cs="Times New Roman"/>
                <w:bCs/>
                <w:sz w:val="24"/>
                <w:szCs w:val="28"/>
              </w:rPr>
              <w:t>Dormagen, NRW</w:t>
            </w:r>
          </w:p>
        </w:tc>
      </w:tr>
      <w:tr w:rsidR="005E6950" w:rsidRPr="009852D5" w14:paraId="370DDA32" w14:textId="77777777" w:rsidTr="009852D5">
        <w:trPr>
          <w:trHeight w:val="227"/>
        </w:trPr>
        <w:tc>
          <w:tcPr>
            <w:tcW w:w="2550" w:type="dxa"/>
          </w:tcPr>
          <w:p w14:paraId="185B2110" w14:textId="77777777" w:rsidR="005E6950" w:rsidRPr="009852D5" w:rsidRDefault="005E6950" w:rsidP="005E6950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09" w:type="dxa"/>
            <w:vAlign w:val="bottom"/>
          </w:tcPr>
          <w:p w14:paraId="4AF3F812" w14:textId="6DD5B6D0" w:rsidR="005E6950" w:rsidRPr="009852D5" w:rsidRDefault="009852D5" w:rsidP="005E6950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>
              <w:rPr>
                <w:rFonts w:ascii="Georgia" w:hAnsi="Georgia" w:cs="Times New Roman"/>
                <w:b/>
                <w:sz w:val="24"/>
                <w:szCs w:val="24"/>
              </w:rPr>
              <w:t>Allgemeine Hochschulreife</w:t>
            </w:r>
          </w:p>
        </w:tc>
        <w:tc>
          <w:tcPr>
            <w:tcW w:w="3689" w:type="dxa"/>
            <w:gridSpan w:val="6"/>
            <w:vAlign w:val="bottom"/>
          </w:tcPr>
          <w:p w14:paraId="7B102FFC" w14:textId="501C4916" w:rsidR="005E6950" w:rsidRPr="009852D5" w:rsidRDefault="009852D5" w:rsidP="005E6950">
            <w:pPr>
              <w:jc w:val="right"/>
              <w:rPr>
                <w:rFonts w:ascii="Georgia" w:hAnsi="Georgia" w:cs="Times New Roman"/>
                <w:sz w:val="24"/>
                <w:szCs w:val="24"/>
              </w:rPr>
            </w:pPr>
            <w:r>
              <w:rPr>
                <w:rFonts w:ascii="Georgia" w:hAnsi="Georgia" w:cs="Times New Roman"/>
                <w:iCs/>
                <w:sz w:val="24"/>
                <w:szCs w:val="24"/>
              </w:rPr>
              <w:t>Juli</w:t>
            </w:r>
            <w:r w:rsidR="002C577B" w:rsidRPr="009852D5">
              <w:rPr>
                <w:rFonts w:ascii="Georgia" w:hAnsi="Georgia" w:cs="Times New Roman"/>
                <w:iCs/>
                <w:sz w:val="24"/>
                <w:szCs w:val="24"/>
              </w:rPr>
              <w:t xml:space="preserve"> 201</w:t>
            </w:r>
            <w:r>
              <w:rPr>
                <w:rFonts w:ascii="Georgia" w:hAnsi="Georgia" w:cs="Times New Roman"/>
                <w:iCs/>
                <w:sz w:val="24"/>
                <w:szCs w:val="24"/>
              </w:rPr>
              <w:t>6</w:t>
            </w:r>
            <w:r w:rsidR="002C577B" w:rsidRPr="009852D5">
              <w:rPr>
                <w:rFonts w:ascii="Georgia" w:hAnsi="Georgia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Georgia" w:hAnsi="Georgia" w:cs="Times New Roman"/>
                <w:iCs/>
                <w:sz w:val="24"/>
                <w:szCs w:val="24"/>
              </w:rPr>
              <w:t>Juni</w:t>
            </w:r>
            <w:r w:rsidR="002C577B" w:rsidRPr="009852D5">
              <w:rPr>
                <w:rFonts w:ascii="Georgia" w:hAnsi="Georgia" w:cs="Times New Roman"/>
                <w:iCs/>
                <w:sz w:val="24"/>
                <w:szCs w:val="24"/>
              </w:rPr>
              <w:t xml:space="preserve"> 20</w:t>
            </w:r>
            <w:r>
              <w:rPr>
                <w:rFonts w:ascii="Georgia" w:hAnsi="Georgia" w:cs="Times New Roman"/>
                <w:iCs/>
                <w:sz w:val="24"/>
                <w:szCs w:val="24"/>
              </w:rPr>
              <w:t>24</w:t>
            </w:r>
          </w:p>
        </w:tc>
      </w:tr>
      <w:tr w:rsidR="005E6950" w:rsidRPr="009852D5" w14:paraId="3E61A1D2" w14:textId="77777777" w:rsidTr="009852D5">
        <w:trPr>
          <w:trHeight w:val="663"/>
        </w:trPr>
        <w:tc>
          <w:tcPr>
            <w:tcW w:w="2550" w:type="dxa"/>
          </w:tcPr>
          <w:p w14:paraId="3F754092" w14:textId="77777777" w:rsidR="005E6950" w:rsidRPr="009852D5" w:rsidRDefault="005E6950" w:rsidP="005E6950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7798" w:type="dxa"/>
            <w:gridSpan w:val="7"/>
          </w:tcPr>
          <w:p w14:paraId="4844BC4C" w14:textId="77777777" w:rsidR="005E6950" w:rsidRDefault="009852D5" w:rsidP="005E6950">
            <w:pPr>
              <w:pStyle w:val="Bullets"/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i w:val="0"/>
                <w:iCs w:val="0"/>
              </w:rPr>
              <w:t>Abschlussnote: 1,8</w:t>
            </w:r>
          </w:p>
          <w:p w14:paraId="00C8B10B" w14:textId="77777777" w:rsidR="009852D5" w:rsidRDefault="009852D5" w:rsidP="005E6950">
            <w:pPr>
              <w:pStyle w:val="Bullets"/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i w:val="0"/>
                <w:iCs w:val="0"/>
              </w:rPr>
              <w:t>Schwerpunktfächer: Mathematik (15 Punkte), Sport</w:t>
            </w:r>
          </w:p>
          <w:p w14:paraId="213C751C" w14:textId="77777777" w:rsidR="009852D5" w:rsidRDefault="009852D5" w:rsidP="005E6950">
            <w:pPr>
              <w:pStyle w:val="Bullets"/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i w:val="0"/>
                <w:iCs w:val="0"/>
              </w:rPr>
              <w:t>Abiturpreis für herausragende statistische Leistungen 2024 der TU Dortmund</w:t>
            </w:r>
          </w:p>
          <w:p w14:paraId="032161D5" w14:textId="77777777" w:rsidR="009852D5" w:rsidRDefault="009852D5" w:rsidP="005E6950">
            <w:pPr>
              <w:pStyle w:val="Bullets"/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i w:val="0"/>
                <w:iCs w:val="0"/>
              </w:rPr>
              <w:t>Kurssprecher Mathe-LK Jahrgang 11 &amp; 12</w:t>
            </w:r>
          </w:p>
          <w:p w14:paraId="5FF7E985" w14:textId="77777777" w:rsidR="009852D5" w:rsidRDefault="009852D5" w:rsidP="005E6950">
            <w:pPr>
              <w:pStyle w:val="Bullets"/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i w:val="0"/>
                <w:iCs w:val="0"/>
              </w:rPr>
              <w:t>Organisation: Religiöser Tag (15.12.2023)</w:t>
            </w:r>
          </w:p>
          <w:p w14:paraId="103AE4A1" w14:textId="4810447C" w:rsidR="009852D5" w:rsidRPr="009852D5" w:rsidRDefault="009852D5" w:rsidP="005E6950">
            <w:pPr>
              <w:pStyle w:val="Bullets"/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i w:val="0"/>
                <w:iCs w:val="0"/>
              </w:rPr>
              <w:t>Klassensprecher Jahrgang 8 &amp; 9</w:t>
            </w:r>
          </w:p>
        </w:tc>
      </w:tr>
      <w:tr w:rsidR="005E6950" w:rsidRPr="009852D5" w14:paraId="127C64E2" w14:textId="77777777" w:rsidTr="009852D5">
        <w:trPr>
          <w:trHeight w:val="663"/>
        </w:trPr>
        <w:tc>
          <w:tcPr>
            <w:tcW w:w="2550" w:type="dxa"/>
            <w:tcBorders>
              <w:top w:val="single" w:sz="4" w:space="0" w:color="auto"/>
            </w:tcBorders>
            <w:vAlign w:val="bottom"/>
          </w:tcPr>
          <w:p w14:paraId="2F8A518A" w14:textId="1A155009" w:rsidR="005E6950" w:rsidRPr="009852D5" w:rsidRDefault="00887DAE" w:rsidP="005E6950">
            <w:pPr>
              <w:rPr>
                <w:rFonts w:ascii="Georgia" w:hAnsi="Georgia" w:cs="Times New Roman"/>
                <w:b/>
                <w:sz w:val="21"/>
                <w:szCs w:val="21"/>
              </w:rPr>
            </w:pPr>
            <w:r w:rsidRPr="009852D5">
              <w:rPr>
                <w:rFonts w:ascii="Georgia" w:hAnsi="Georgia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128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5E8CF4D" w:rsidR="005E6950" w:rsidRPr="009852D5" w:rsidRDefault="009852D5" w:rsidP="005E6950">
            <w:pPr>
              <w:rPr>
                <w:rFonts w:ascii="Georgia" w:hAnsi="Georgia" w:cs="Times New Roman"/>
                <w:sz w:val="20"/>
                <w:szCs w:val="20"/>
              </w:rPr>
            </w:pPr>
            <w:r>
              <w:rPr>
                <w:rFonts w:ascii="Georgia" w:hAnsi="Georgia" w:cs="Times New Roman"/>
                <w:b/>
                <w:sz w:val="24"/>
                <w:szCs w:val="28"/>
              </w:rPr>
              <w:t xml:space="preserve">KSB Düren, </w:t>
            </w:r>
            <w:proofErr w:type="spellStart"/>
            <w:r>
              <w:rPr>
                <w:rFonts w:ascii="Georgia" w:hAnsi="Georgia" w:cs="Times New Roman"/>
                <w:b/>
                <w:sz w:val="24"/>
                <w:szCs w:val="28"/>
              </w:rPr>
              <w:t>Narwali</w:t>
            </w:r>
            <w:proofErr w:type="spellEnd"/>
            <w:r>
              <w:rPr>
                <w:rFonts w:ascii="Georgia" w:hAnsi="Georgia" w:cs="Times New Roman"/>
                <w:b/>
                <w:sz w:val="24"/>
                <w:szCs w:val="28"/>
              </w:rPr>
              <w:t xml:space="preserve"> Schwimmcontainer Projekt</w:t>
            </w:r>
          </w:p>
        </w:tc>
        <w:tc>
          <w:tcPr>
            <w:tcW w:w="2670" w:type="dxa"/>
            <w:tcBorders>
              <w:top w:val="single" w:sz="4" w:space="0" w:color="auto"/>
            </w:tcBorders>
            <w:vAlign w:val="bottom"/>
          </w:tcPr>
          <w:p w14:paraId="4820196E" w14:textId="1B945CB5" w:rsidR="005E6950" w:rsidRPr="009852D5" w:rsidRDefault="009852D5" w:rsidP="005E6950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Times New Roman"/>
                <w:bCs/>
                <w:sz w:val="24"/>
                <w:szCs w:val="28"/>
              </w:rPr>
              <w:t>NRW</w:t>
            </w:r>
          </w:p>
        </w:tc>
      </w:tr>
      <w:tr w:rsidR="005E6950" w:rsidRPr="009852D5" w14:paraId="335D84E9" w14:textId="77777777" w:rsidTr="009852D5">
        <w:trPr>
          <w:trHeight w:val="227"/>
        </w:trPr>
        <w:tc>
          <w:tcPr>
            <w:tcW w:w="2550" w:type="dxa"/>
          </w:tcPr>
          <w:p w14:paraId="519CDCF2" w14:textId="77777777" w:rsidR="005E6950" w:rsidRPr="009852D5" w:rsidRDefault="005E6950" w:rsidP="005E6950">
            <w:pPr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4959" w:type="dxa"/>
            <w:gridSpan w:val="4"/>
            <w:vAlign w:val="bottom"/>
          </w:tcPr>
          <w:p w14:paraId="20B1570F" w14:textId="2C02876F" w:rsidR="005E6950" w:rsidRPr="009852D5" w:rsidRDefault="009852D5" w:rsidP="005E6950">
            <w:pPr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Georgia" w:hAnsi="Georgia" w:cs="Times New Roman"/>
                <w:b/>
                <w:sz w:val="24"/>
                <w:szCs w:val="24"/>
              </w:rPr>
              <w:t>Übungsleiter im Schwimmtraining</w:t>
            </w:r>
          </w:p>
        </w:tc>
        <w:tc>
          <w:tcPr>
            <w:tcW w:w="2839" w:type="dxa"/>
            <w:gridSpan w:val="3"/>
            <w:vAlign w:val="bottom"/>
          </w:tcPr>
          <w:p w14:paraId="0475B997" w14:textId="6B6EA5E3" w:rsidR="005E6950" w:rsidRPr="009852D5" w:rsidRDefault="009852D5" w:rsidP="009852D5">
            <w:pPr>
              <w:jc w:val="right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>
              <w:rPr>
                <w:rFonts w:ascii="Georgia" w:hAnsi="Georgia" w:cs="Times New Roman"/>
                <w:iCs/>
                <w:sz w:val="24"/>
                <w:szCs w:val="24"/>
              </w:rPr>
              <w:t>Mai</w:t>
            </w:r>
            <w:r w:rsidR="005E6950" w:rsidRPr="009852D5">
              <w:rPr>
                <w:rFonts w:ascii="Georgia" w:hAnsi="Georgia" w:cs="Times New Roman"/>
                <w:iCs/>
                <w:sz w:val="24"/>
                <w:szCs w:val="24"/>
              </w:rPr>
              <w:t xml:space="preserve"> 20</w:t>
            </w:r>
            <w:r>
              <w:rPr>
                <w:rFonts w:ascii="Georgia" w:hAnsi="Georgia" w:cs="Times New Roman"/>
                <w:iCs/>
                <w:sz w:val="24"/>
                <w:szCs w:val="24"/>
              </w:rPr>
              <w:t>24</w:t>
            </w:r>
            <w:r w:rsidR="005E6950" w:rsidRPr="009852D5">
              <w:rPr>
                <w:rFonts w:ascii="Georgia" w:hAnsi="Georgia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Georgia" w:hAnsi="Georgia" w:cs="Times New Roman"/>
                <w:iCs/>
                <w:sz w:val="24"/>
                <w:szCs w:val="24"/>
              </w:rPr>
              <w:t>heute</w:t>
            </w:r>
          </w:p>
        </w:tc>
      </w:tr>
      <w:tr w:rsidR="00ED6DC8" w:rsidRPr="009852D5" w14:paraId="54C3D64C" w14:textId="77777777" w:rsidTr="009852D5">
        <w:trPr>
          <w:trHeight w:val="649"/>
        </w:trPr>
        <w:tc>
          <w:tcPr>
            <w:tcW w:w="2550" w:type="dxa"/>
          </w:tcPr>
          <w:p w14:paraId="4EF7CADC" w14:textId="77777777" w:rsidR="00ED6DC8" w:rsidRPr="009852D5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8" w:type="dxa"/>
            <w:gridSpan w:val="7"/>
          </w:tcPr>
          <w:p w14:paraId="615C50F2" w14:textId="77777777" w:rsidR="005E6950" w:rsidRPr="009852D5" w:rsidRDefault="009852D5" w:rsidP="009852D5">
            <w:pPr>
              <w:pStyle w:val="Bullets"/>
              <w:rPr>
                <w:rFonts w:cs="Times New Roman"/>
                <w:sz w:val="20"/>
                <w:szCs w:val="20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Unterrichtsgestaltung und -planung zum Schwimmen und Lernen an verschiedenen Schulen in NRW</w:t>
            </w:r>
          </w:p>
          <w:p w14:paraId="207BC683" w14:textId="77777777" w:rsidR="009852D5" w:rsidRPr="009852D5" w:rsidRDefault="009852D5" w:rsidP="009852D5">
            <w:pPr>
              <w:pStyle w:val="Bullets"/>
              <w:rPr>
                <w:rFonts w:cs="Times New Roman"/>
                <w:sz w:val="20"/>
                <w:szCs w:val="20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Gruppenleitung</w:t>
            </w:r>
          </w:p>
          <w:p w14:paraId="480CD744" w14:textId="77777777" w:rsidR="009852D5" w:rsidRPr="009852D5" w:rsidRDefault="009852D5" w:rsidP="009852D5">
            <w:pPr>
              <w:pStyle w:val="Bullets"/>
              <w:rPr>
                <w:rFonts w:cs="Times New Roman"/>
                <w:sz w:val="20"/>
                <w:szCs w:val="20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Kommunikation mit Eltern, Lehrkräften und Verantwortlichen</w:t>
            </w:r>
          </w:p>
          <w:p w14:paraId="6DD9BA0F" w14:textId="18C06C0B" w:rsidR="009852D5" w:rsidRPr="009852D5" w:rsidRDefault="009852D5" w:rsidP="009852D5">
            <w:pPr>
              <w:pStyle w:val="Bullets"/>
              <w:rPr>
                <w:rFonts w:cs="Times New Roman"/>
                <w:sz w:val="20"/>
                <w:szCs w:val="20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Messung der Wasserwerte</w:t>
            </w:r>
          </w:p>
        </w:tc>
      </w:tr>
      <w:tr w:rsidR="005E6950" w:rsidRPr="009852D5" w14:paraId="50AFEA03" w14:textId="77777777" w:rsidTr="009852D5">
        <w:trPr>
          <w:trHeight w:val="459"/>
        </w:trPr>
        <w:tc>
          <w:tcPr>
            <w:tcW w:w="2550" w:type="dxa"/>
          </w:tcPr>
          <w:p w14:paraId="6F2E29E1" w14:textId="77777777" w:rsidR="005E6950" w:rsidRPr="009852D5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4255" w:type="dxa"/>
            <w:gridSpan w:val="2"/>
            <w:vAlign w:val="bottom"/>
          </w:tcPr>
          <w:p w14:paraId="42FB0D26" w14:textId="538EABEB" w:rsidR="005E6950" w:rsidRPr="009852D5" w:rsidRDefault="009852D5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/>
                <w:i w:val="0"/>
                <w:iCs w:val="0"/>
                <w:sz w:val="24"/>
                <w:szCs w:val="28"/>
              </w:rPr>
              <w:t>TSV Bayer Dormagen</w:t>
            </w:r>
          </w:p>
        </w:tc>
        <w:tc>
          <w:tcPr>
            <w:tcW w:w="3543" w:type="dxa"/>
            <w:gridSpan w:val="5"/>
            <w:vAlign w:val="bottom"/>
          </w:tcPr>
          <w:p w14:paraId="11E31BD8" w14:textId="62D6C5D9" w:rsidR="005E6950" w:rsidRPr="009852D5" w:rsidRDefault="005E6950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852D5">
              <w:rPr>
                <w:rFonts w:cs="Times New Roman"/>
                <w:bCs/>
                <w:i w:val="0"/>
                <w:iCs w:val="0"/>
                <w:sz w:val="24"/>
                <w:szCs w:val="28"/>
              </w:rPr>
              <w:t>Frankfurt am Main, HS</w:t>
            </w:r>
          </w:p>
        </w:tc>
      </w:tr>
      <w:tr w:rsidR="005E6950" w:rsidRPr="009852D5" w14:paraId="48328CB9" w14:textId="77777777" w:rsidTr="009852D5">
        <w:trPr>
          <w:trHeight w:val="206"/>
        </w:trPr>
        <w:tc>
          <w:tcPr>
            <w:tcW w:w="2550" w:type="dxa"/>
          </w:tcPr>
          <w:p w14:paraId="5ED4125F" w14:textId="77777777" w:rsidR="005E6950" w:rsidRPr="009852D5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5101" w:type="dxa"/>
            <w:gridSpan w:val="5"/>
            <w:vAlign w:val="bottom"/>
          </w:tcPr>
          <w:p w14:paraId="74B74B41" w14:textId="1983A67C" w:rsidR="005E6950" w:rsidRPr="009852D5" w:rsidRDefault="009852D5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i w:val="0"/>
                <w:iCs w:val="0"/>
                <w:sz w:val="24"/>
                <w:szCs w:val="24"/>
              </w:rPr>
              <w:t>Übungsleiter im Leistungsschwimmtraining</w:t>
            </w:r>
          </w:p>
        </w:tc>
        <w:tc>
          <w:tcPr>
            <w:tcW w:w="2697" w:type="dxa"/>
            <w:gridSpan w:val="2"/>
            <w:vAlign w:val="bottom"/>
          </w:tcPr>
          <w:p w14:paraId="2CB21DEB" w14:textId="0F708208" w:rsidR="005E6950" w:rsidRPr="009852D5" w:rsidRDefault="009852D5" w:rsidP="009852D5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cs="Times New Roman"/>
                <w:i w:val="0"/>
                <w:iCs w:val="0"/>
                <w:sz w:val="24"/>
                <w:szCs w:val="24"/>
              </w:rPr>
              <w:t>Januar</w:t>
            </w:r>
            <w:r w:rsidR="005E6950" w:rsidRPr="009852D5">
              <w:rPr>
                <w:rFonts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cs="Times New Roman"/>
                <w:i w:val="0"/>
                <w:iCs w:val="0"/>
                <w:sz w:val="24"/>
                <w:szCs w:val="24"/>
              </w:rPr>
              <w:t>23</w:t>
            </w:r>
            <w:r w:rsidR="005E6950" w:rsidRPr="009852D5">
              <w:rPr>
                <w:rFonts w:cs="Times New Roman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cs="Times New Roman"/>
                <w:i w:val="0"/>
                <w:iCs w:val="0"/>
                <w:sz w:val="24"/>
                <w:szCs w:val="24"/>
              </w:rPr>
              <w:t>heute</w:t>
            </w:r>
          </w:p>
        </w:tc>
      </w:tr>
      <w:tr w:rsidR="005E6950" w:rsidRPr="009852D5" w14:paraId="7C4155D6" w14:textId="77777777" w:rsidTr="009852D5">
        <w:trPr>
          <w:trHeight w:val="723"/>
        </w:trPr>
        <w:tc>
          <w:tcPr>
            <w:tcW w:w="2550" w:type="dxa"/>
          </w:tcPr>
          <w:p w14:paraId="6E408002" w14:textId="77777777" w:rsidR="005E6950" w:rsidRPr="009852D5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8" w:type="dxa"/>
            <w:gridSpan w:val="7"/>
          </w:tcPr>
          <w:p w14:paraId="53FCD609" w14:textId="77777777" w:rsidR="005E6950" w:rsidRPr="009852D5" w:rsidRDefault="009852D5" w:rsidP="009852D5">
            <w:pPr>
              <w:pStyle w:val="Bullets"/>
              <w:rPr>
                <w:rFonts w:cs="Times New Roman"/>
                <w:sz w:val="20"/>
                <w:szCs w:val="20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Unterrichtsgestaltung und -planung</w:t>
            </w:r>
            <w:r w:rsidR="00630284" w:rsidRPr="009852D5">
              <w:rPr>
                <w:rFonts w:cs="Times New Roman"/>
                <w:i w:val="0"/>
                <w:iCs w:val="0"/>
              </w:rPr>
              <w:t xml:space="preserve"> </w:t>
            </w:r>
            <w:r>
              <w:rPr>
                <w:rFonts w:cs="Times New Roman"/>
                <w:i w:val="0"/>
                <w:iCs w:val="0"/>
              </w:rPr>
              <w:t>für Leistungsschwimmen</w:t>
            </w:r>
          </w:p>
          <w:p w14:paraId="12EFBBAC" w14:textId="13D89295" w:rsidR="009852D5" w:rsidRPr="009852D5" w:rsidRDefault="009852D5" w:rsidP="009852D5">
            <w:pPr>
              <w:pStyle w:val="Bullets"/>
              <w:rPr>
                <w:rFonts w:cs="Times New Roman"/>
                <w:sz w:val="20"/>
                <w:szCs w:val="20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Kommunikation mit Eltern und Verantwortlichen</w:t>
            </w:r>
          </w:p>
          <w:p w14:paraId="3658805E" w14:textId="292F02D0" w:rsidR="009852D5" w:rsidRPr="009852D5" w:rsidRDefault="009852D5" w:rsidP="009852D5">
            <w:pPr>
              <w:pStyle w:val="Bullets"/>
              <w:rPr>
                <w:rFonts w:cs="Times New Roman"/>
                <w:sz w:val="20"/>
                <w:szCs w:val="20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Gruppenleitung</w:t>
            </w:r>
          </w:p>
        </w:tc>
      </w:tr>
      <w:tr w:rsidR="005E6950" w:rsidRPr="009852D5" w14:paraId="43858059" w14:textId="77777777" w:rsidTr="009852D5">
        <w:trPr>
          <w:trHeight w:val="459"/>
        </w:trPr>
        <w:tc>
          <w:tcPr>
            <w:tcW w:w="2550" w:type="dxa"/>
          </w:tcPr>
          <w:p w14:paraId="19FC37BF" w14:textId="77777777" w:rsidR="005E6950" w:rsidRPr="009852D5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4255" w:type="dxa"/>
            <w:gridSpan w:val="2"/>
            <w:vAlign w:val="bottom"/>
          </w:tcPr>
          <w:p w14:paraId="3BB8FD5E" w14:textId="4B5AC7DA" w:rsidR="005E6950" w:rsidRPr="009852D5" w:rsidRDefault="009852D5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b/>
                <w:i w:val="0"/>
                <w:iCs w:val="0"/>
                <w:sz w:val="24"/>
                <w:szCs w:val="28"/>
              </w:rPr>
              <w:t>CN Racing GmbH</w:t>
            </w:r>
          </w:p>
        </w:tc>
        <w:tc>
          <w:tcPr>
            <w:tcW w:w="3543" w:type="dxa"/>
            <w:gridSpan w:val="5"/>
            <w:vAlign w:val="bottom"/>
          </w:tcPr>
          <w:p w14:paraId="7BF36563" w14:textId="583DF653" w:rsidR="005E6950" w:rsidRPr="009852D5" w:rsidRDefault="009852D5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bCs/>
                <w:i w:val="0"/>
                <w:iCs w:val="0"/>
                <w:sz w:val="24"/>
                <w:szCs w:val="28"/>
              </w:rPr>
              <w:t>Dormagen</w:t>
            </w:r>
            <w:r w:rsidR="005E6950" w:rsidRPr="009852D5">
              <w:rPr>
                <w:rFonts w:cs="Times New Roman"/>
                <w:bCs/>
                <w:i w:val="0"/>
                <w:iCs w:val="0"/>
                <w:sz w:val="24"/>
                <w:szCs w:val="28"/>
              </w:rPr>
              <w:t xml:space="preserve">, </w:t>
            </w:r>
            <w:r>
              <w:rPr>
                <w:rFonts w:cs="Times New Roman"/>
                <w:bCs/>
                <w:i w:val="0"/>
                <w:iCs w:val="0"/>
                <w:sz w:val="24"/>
                <w:szCs w:val="28"/>
              </w:rPr>
              <w:t>NRW</w:t>
            </w:r>
          </w:p>
        </w:tc>
      </w:tr>
      <w:tr w:rsidR="005E6950" w:rsidRPr="009852D5" w14:paraId="59AD96FA" w14:textId="77777777" w:rsidTr="009852D5">
        <w:trPr>
          <w:trHeight w:val="170"/>
        </w:trPr>
        <w:tc>
          <w:tcPr>
            <w:tcW w:w="2550" w:type="dxa"/>
          </w:tcPr>
          <w:p w14:paraId="39B2F524" w14:textId="77777777" w:rsidR="005E6950" w:rsidRPr="009852D5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4255" w:type="dxa"/>
            <w:gridSpan w:val="2"/>
            <w:vAlign w:val="bottom"/>
          </w:tcPr>
          <w:p w14:paraId="7356E348" w14:textId="2D4656E7" w:rsidR="005E6950" w:rsidRPr="009852D5" w:rsidRDefault="009852D5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b/>
                <w:i w:val="0"/>
                <w:iCs w:val="0"/>
                <w:sz w:val="24"/>
                <w:szCs w:val="24"/>
              </w:rPr>
              <w:t xml:space="preserve">Praktikant </w:t>
            </w:r>
          </w:p>
        </w:tc>
        <w:tc>
          <w:tcPr>
            <w:tcW w:w="3543" w:type="dxa"/>
            <w:gridSpan w:val="5"/>
            <w:vAlign w:val="bottom"/>
          </w:tcPr>
          <w:p w14:paraId="2173270B" w14:textId="3D002501" w:rsidR="005E6950" w:rsidRPr="009852D5" w:rsidRDefault="009852D5" w:rsidP="009852D5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</w:rPr>
            </w:pPr>
            <w:r>
              <w:rPr>
                <w:rFonts w:cs="Times New Roman"/>
                <w:i w:val="0"/>
                <w:iCs w:val="0"/>
                <w:sz w:val="24"/>
                <w:szCs w:val="24"/>
              </w:rPr>
              <w:t>Juni</w:t>
            </w:r>
            <w:r w:rsidR="002C577B" w:rsidRPr="009852D5">
              <w:rPr>
                <w:rFonts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cs="Times New Roman"/>
                <w:i w:val="0"/>
                <w:iCs w:val="0"/>
                <w:sz w:val="24"/>
                <w:szCs w:val="24"/>
              </w:rPr>
              <w:t>22</w:t>
            </w:r>
            <w:r w:rsidR="002C577B" w:rsidRPr="009852D5">
              <w:rPr>
                <w:rFonts w:cs="Times New Roman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cs="Times New Roman"/>
                <w:i w:val="0"/>
                <w:iCs w:val="0"/>
                <w:sz w:val="24"/>
                <w:szCs w:val="24"/>
              </w:rPr>
              <w:t>Juni</w:t>
            </w:r>
            <w:r w:rsidR="002C577B" w:rsidRPr="009852D5">
              <w:rPr>
                <w:rFonts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cs="Times New Roman"/>
                <w:i w:val="0"/>
                <w:iCs w:val="0"/>
                <w:sz w:val="24"/>
                <w:szCs w:val="24"/>
              </w:rPr>
              <w:t>22</w:t>
            </w:r>
          </w:p>
        </w:tc>
      </w:tr>
      <w:tr w:rsidR="005E6950" w:rsidRPr="009852D5" w14:paraId="6E33E2C9" w14:textId="77777777" w:rsidTr="009852D5">
        <w:trPr>
          <w:trHeight w:val="283"/>
        </w:trPr>
        <w:tc>
          <w:tcPr>
            <w:tcW w:w="2550" w:type="dxa"/>
          </w:tcPr>
          <w:p w14:paraId="306BBC0C" w14:textId="77777777" w:rsidR="005E6950" w:rsidRPr="009852D5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8" w:type="dxa"/>
            <w:gridSpan w:val="7"/>
          </w:tcPr>
          <w:p w14:paraId="171C10B2" w14:textId="2BCCE131" w:rsidR="009852D5" w:rsidRPr="009852D5" w:rsidRDefault="009852D5" w:rsidP="00031EF8">
            <w:pPr>
              <w:pStyle w:val="Bullets"/>
              <w:rPr>
                <w:rFonts w:cs="Times New Roman"/>
                <w:bCs/>
                <w:i w:val="0"/>
                <w:iCs w:val="0"/>
                <w:lang w:val="en-US"/>
              </w:rPr>
            </w:pPr>
            <w:r w:rsidRPr="009852D5">
              <w:rPr>
                <w:rFonts w:cs="Times New Roman"/>
                <w:bCs/>
                <w:i w:val="0"/>
                <w:iCs w:val="0"/>
              </w:rPr>
              <w:t>Bereich</w:t>
            </w:r>
            <w:r>
              <w:rPr>
                <w:rFonts w:cs="Times New Roman"/>
                <w:bCs/>
                <w:i w:val="0"/>
                <w:iCs w:val="0"/>
              </w:rPr>
              <w:t>:</w:t>
            </w:r>
            <w:r w:rsidRPr="009852D5">
              <w:rPr>
                <w:rFonts w:cs="Times New Roman"/>
                <w:bCs/>
                <w:i w:val="0"/>
                <w:iCs w:val="0"/>
              </w:rPr>
              <w:t xml:space="preserve"> Automotive Engineering &amp; Tuning</w:t>
            </w:r>
          </w:p>
          <w:p w14:paraId="3019F0B3" w14:textId="44AC0A83" w:rsidR="005E6950" w:rsidRPr="009852D5" w:rsidRDefault="009852D5" w:rsidP="00031EF8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852D5">
              <w:rPr>
                <w:rFonts w:cs="Times New Roman"/>
                <w:bCs/>
                <w:i w:val="0"/>
                <w:iCs w:val="0"/>
                <w:lang w:val="en-US"/>
              </w:rPr>
              <w:t xml:space="preserve">Bau, </w:t>
            </w:r>
            <w:proofErr w:type="spellStart"/>
            <w:r w:rsidRPr="009852D5">
              <w:rPr>
                <w:rFonts w:cs="Times New Roman"/>
                <w:bCs/>
                <w:i w:val="0"/>
                <w:iCs w:val="0"/>
                <w:lang w:val="en-US"/>
              </w:rPr>
              <w:t>Reparatur</w:t>
            </w:r>
            <w:proofErr w:type="spellEnd"/>
            <w:r w:rsidRPr="009852D5">
              <w:rPr>
                <w:rFonts w:cs="Times New Roman"/>
                <w:bCs/>
                <w:i w:val="0"/>
                <w:iCs w:val="0"/>
                <w:lang w:val="en-US"/>
              </w:rPr>
              <w:t xml:space="preserve"> und </w:t>
            </w:r>
            <w:proofErr w:type="spellStart"/>
            <w:r w:rsidRPr="009852D5">
              <w:rPr>
                <w:rFonts w:cs="Times New Roman"/>
                <w:bCs/>
                <w:i w:val="0"/>
                <w:iCs w:val="0"/>
                <w:lang w:val="en-US"/>
              </w:rPr>
              <w:t>Instandhaltung</w:t>
            </w:r>
            <w:proofErr w:type="spellEnd"/>
            <w:r w:rsidRPr="009852D5">
              <w:rPr>
                <w:rFonts w:cs="Times New Roman"/>
                <w:bCs/>
                <w:i w:val="0"/>
                <w:iCs w:val="0"/>
                <w:lang w:val="en-US"/>
              </w:rPr>
              <w:t xml:space="preserve"> </w:t>
            </w:r>
            <w:proofErr w:type="spellStart"/>
            <w:r w:rsidRPr="009852D5">
              <w:rPr>
                <w:rFonts w:cs="Times New Roman"/>
                <w:bCs/>
                <w:i w:val="0"/>
                <w:iCs w:val="0"/>
                <w:lang w:val="en-US"/>
              </w:rPr>
              <w:t>im</w:t>
            </w:r>
            <w:proofErr w:type="spellEnd"/>
            <w:r w:rsidRPr="009852D5">
              <w:rPr>
                <w:rFonts w:cs="Times New Roman"/>
                <w:bCs/>
                <w:i w:val="0"/>
                <w:iCs w:val="0"/>
                <w:lang w:val="en-US"/>
              </w:rPr>
              <w:t xml:space="preserve"> </w:t>
            </w:r>
            <w:proofErr w:type="spellStart"/>
            <w:r w:rsidRPr="009852D5">
              <w:rPr>
                <w:rFonts w:cs="Times New Roman"/>
                <w:bCs/>
                <w:i w:val="0"/>
                <w:iCs w:val="0"/>
                <w:lang w:val="en-US"/>
              </w:rPr>
              <w:t>Automobilbereich</w:t>
            </w:r>
            <w:proofErr w:type="spellEnd"/>
          </w:p>
        </w:tc>
      </w:tr>
      <w:tr w:rsidR="009852D5" w:rsidRPr="009852D5" w14:paraId="51DD39F4" w14:textId="49468E23" w:rsidTr="009852D5">
        <w:trPr>
          <w:trHeight w:val="352"/>
        </w:trPr>
        <w:tc>
          <w:tcPr>
            <w:tcW w:w="2550" w:type="dxa"/>
          </w:tcPr>
          <w:p w14:paraId="724D3F61" w14:textId="77777777" w:rsidR="009852D5" w:rsidRPr="009852D5" w:rsidRDefault="009852D5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4255" w:type="dxa"/>
            <w:gridSpan w:val="2"/>
          </w:tcPr>
          <w:p w14:paraId="18856E17" w14:textId="31CDCE14" w:rsidR="009852D5" w:rsidRPr="009852D5" w:rsidRDefault="009852D5" w:rsidP="009852D5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9852D5">
              <w:rPr>
                <w:rFonts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 xml:space="preserve">OGS der </w:t>
            </w:r>
            <w:proofErr w:type="spellStart"/>
            <w:r w:rsidRPr="009852D5">
              <w:rPr>
                <w:rFonts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Regenbogenschule</w:t>
            </w:r>
            <w:proofErr w:type="spellEnd"/>
            <w:r w:rsidRPr="009852D5">
              <w:rPr>
                <w:rFonts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852D5">
              <w:rPr>
                <w:rFonts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Rheinfeld</w:t>
            </w:r>
            <w:proofErr w:type="spellEnd"/>
          </w:p>
        </w:tc>
        <w:tc>
          <w:tcPr>
            <w:tcW w:w="3543" w:type="dxa"/>
            <w:gridSpan w:val="5"/>
            <w:tcBorders>
              <w:left w:val="nil"/>
            </w:tcBorders>
            <w:vAlign w:val="bottom"/>
          </w:tcPr>
          <w:p w14:paraId="32C7BBF8" w14:textId="79F654D9" w:rsidR="009852D5" w:rsidRPr="009852D5" w:rsidRDefault="009852D5" w:rsidP="009852D5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9852D5">
              <w:rPr>
                <w:rFonts w:cs="Times New Roman"/>
                <w:i w:val="0"/>
                <w:iCs w:val="0"/>
                <w:sz w:val="24"/>
                <w:szCs w:val="24"/>
                <w:lang w:val="en-US"/>
              </w:rPr>
              <w:t>Dormagen, NRW</w:t>
            </w:r>
          </w:p>
        </w:tc>
      </w:tr>
      <w:tr w:rsidR="009852D5" w:rsidRPr="009852D5" w14:paraId="67990E80" w14:textId="77777777" w:rsidTr="009852D5">
        <w:trPr>
          <w:trHeight w:val="352"/>
        </w:trPr>
        <w:tc>
          <w:tcPr>
            <w:tcW w:w="2550" w:type="dxa"/>
          </w:tcPr>
          <w:p w14:paraId="1BD11A8F" w14:textId="77777777" w:rsidR="009852D5" w:rsidRPr="009852D5" w:rsidRDefault="009852D5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4255" w:type="dxa"/>
            <w:gridSpan w:val="2"/>
            <w:tcBorders>
              <w:bottom w:val="single" w:sz="4" w:space="0" w:color="auto"/>
            </w:tcBorders>
          </w:tcPr>
          <w:p w14:paraId="3FF4B18C" w14:textId="5563AF1F" w:rsidR="009852D5" w:rsidRPr="009852D5" w:rsidRDefault="009852D5" w:rsidP="009852D5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proofErr w:type="spellStart"/>
            <w:r w:rsidRPr="009852D5">
              <w:rPr>
                <w:rFonts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Praktikant</w:t>
            </w:r>
            <w:proofErr w:type="spellEnd"/>
          </w:p>
        </w:tc>
        <w:tc>
          <w:tcPr>
            <w:tcW w:w="3543" w:type="dxa"/>
            <w:gridSpan w:val="5"/>
            <w:tcBorders>
              <w:left w:val="nil"/>
            </w:tcBorders>
            <w:vAlign w:val="bottom"/>
          </w:tcPr>
          <w:p w14:paraId="294C1A48" w14:textId="432B86C2" w:rsidR="009852D5" w:rsidRPr="009852D5" w:rsidRDefault="009852D5" w:rsidP="009852D5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cs="Times New Roman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Times New Roman"/>
                <w:i w:val="0"/>
                <w:iCs w:val="0"/>
                <w:sz w:val="24"/>
                <w:szCs w:val="24"/>
                <w:lang w:val="en-US"/>
              </w:rPr>
              <w:t xml:space="preserve">Oktober 2021 </w:t>
            </w:r>
            <w:r w:rsidRPr="009852D5">
              <w:rPr>
                <w:rFonts w:cs="Times New Roman"/>
                <w:i w:val="0"/>
                <w:iCs w:val="0"/>
                <w:sz w:val="24"/>
                <w:szCs w:val="24"/>
              </w:rPr>
              <w:t>–</w:t>
            </w:r>
            <w:r>
              <w:rPr>
                <w:rFonts w:cs="Times New Roman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Fonts w:cs="Times New Roman"/>
                <w:i w:val="0"/>
                <w:iCs w:val="0"/>
                <w:sz w:val="24"/>
                <w:szCs w:val="24"/>
                <w:lang w:val="en-US"/>
              </w:rPr>
              <w:t>Oktober 2021</w:t>
            </w:r>
          </w:p>
        </w:tc>
      </w:tr>
      <w:tr w:rsidR="009852D5" w:rsidRPr="009852D5" w14:paraId="3EC042A6" w14:textId="77777777" w:rsidTr="009852D5">
        <w:trPr>
          <w:trHeight w:val="161"/>
        </w:trPr>
        <w:tc>
          <w:tcPr>
            <w:tcW w:w="2550" w:type="dxa"/>
          </w:tcPr>
          <w:p w14:paraId="28269347" w14:textId="77777777" w:rsidR="009852D5" w:rsidRPr="009852D5" w:rsidRDefault="009852D5" w:rsidP="005E695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8" w:type="dxa"/>
            <w:gridSpan w:val="7"/>
            <w:tcBorders>
              <w:left w:val="nil"/>
            </w:tcBorders>
          </w:tcPr>
          <w:p w14:paraId="19E9F09C" w14:textId="3CFD9504" w:rsidR="009852D5" w:rsidRPr="009852D5" w:rsidRDefault="009852D5" w:rsidP="009852D5">
            <w:pPr>
              <w:pStyle w:val="Bullets"/>
              <w:numPr>
                <w:ilvl w:val="0"/>
                <w:numId w:val="27"/>
              </w:numPr>
              <w:rPr>
                <w:rFonts w:cs="Times New Roman"/>
                <w:i w:val="0"/>
                <w:iCs w:val="0"/>
                <w:lang w:val="en-US"/>
              </w:rPr>
            </w:pPr>
            <w:proofErr w:type="spellStart"/>
            <w:r w:rsidRPr="009852D5">
              <w:rPr>
                <w:rFonts w:cs="Times New Roman"/>
                <w:i w:val="0"/>
                <w:iCs w:val="0"/>
                <w:lang w:val="en-US"/>
              </w:rPr>
              <w:t>Bereich</w:t>
            </w:r>
            <w:proofErr w:type="spellEnd"/>
            <w:r w:rsidRPr="009852D5">
              <w:rPr>
                <w:rFonts w:cs="Times New Roman"/>
                <w:i w:val="0"/>
                <w:iCs w:val="0"/>
                <w:lang w:val="en-US"/>
              </w:rPr>
              <w:t xml:space="preserve">: </w:t>
            </w:r>
            <w:proofErr w:type="spellStart"/>
            <w:r w:rsidRPr="009852D5">
              <w:rPr>
                <w:rFonts w:cs="Times New Roman"/>
                <w:i w:val="0"/>
                <w:iCs w:val="0"/>
                <w:lang w:val="en-US"/>
              </w:rPr>
              <w:t>Hausaufgabenbetreuung</w:t>
            </w:r>
            <w:proofErr w:type="spellEnd"/>
            <w:r w:rsidRPr="009852D5">
              <w:rPr>
                <w:rFonts w:cs="Times New Roman"/>
                <w:i w:val="0"/>
                <w:iCs w:val="0"/>
                <w:lang w:val="en-US"/>
              </w:rPr>
              <w:t xml:space="preserve"> &amp; </w:t>
            </w:r>
            <w:proofErr w:type="spellStart"/>
            <w:r w:rsidRPr="009852D5">
              <w:rPr>
                <w:rFonts w:cs="Times New Roman"/>
                <w:i w:val="0"/>
                <w:iCs w:val="0"/>
                <w:lang w:val="en-US"/>
              </w:rPr>
              <w:t>Freizeitgestaltung</w:t>
            </w:r>
            <w:proofErr w:type="spellEnd"/>
          </w:p>
        </w:tc>
      </w:tr>
      <w:tr w:rsidR="00630284" w:rsidRPr="009852D5" w14:paraId="74251178" w14:textId="77777777" w:rsidTr="009852D5">
        <w:trPr>
          <w:trHeight w:val="663"/>
        </w:trPr>
        <w:tc>
          <w:tcPr>
            <w:tcW w:w="2550" w:type="dxa"/>
            <w:tcBorders>
              <w:top w:val="single" w:sz="4" w:space="0" w:color="auto"/>
            </w:tcBorders>
            <w:vAlign w:val="bottom"/>
          </w:tcPr>
          <w:p w14:paraId="34B282F1" w14:textId="67EF2A34" w:rsidR="00630284" w:rsidRPr="009852D5" w:rsidRDefault="009852D5" w:rsidP="00630284">
            <w:pPr>
              <w:pStyle w:val="Ort"/>
              <w:jc w:val="left"/>
              <w:rPr>
                <w:rFonts w:cs="Times New Roman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i w:val="0"/>
                <w:iCs/>
                <w:smallCaps w:val="0"/>
                <w:sz w:val="24"/>
                <w:szCs w:val="24"/>
              </w:rPr>
              <w:t>Sportliche Leistungen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E0048FC" w:rsidR="00630284" w:rsidRPr="009852D5" w:rsidRDefault="009852D5" w:rsidP="00630284">
            <w:pPr>
              <w:pStyle w:val="Ort"/>
              <w:jc w:val="left"/>
              <w:rPr>
                <w:rFonts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TPSK </w:t>
            </w:r>
            <w:proofErr w:type="spellStart"/>
            <w:r>
              <w:rPr>
                <w:rFonts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Schwimmen</w:t>
            </w:r>
            <w:proofErr w:type="spellEnd"/>
          </w:p>
        </w:tc>
        <w:tc>
          <w:tcPr>
            <w:tcW w:w="3543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32D236B6" w:rsidR="00630284" w:rsidRPr="009852D5" w:rsidRDefault="009852D5" w:rsidP="00630284">
            <w:pPr>
              <w:pStyle w:val="Ort"/>
              <w:rPr>
                <w:rFonts w:cs="Times New Roman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cs="Times New Roman"/>
                <w:bCs/>
                <w:i w:val="0"/>
                <w:iCs/>
                <w:smallCaps w:val="0"/>
                <w:sz w:val="24"/>
                <w:szCs w:val="24"/>
              </w:rPr>
              <w:t>Köln, NRW</w:t>
            </w:r>
          </w:p>
        </w:tc>
      </w:tr>
      <w:tr w:rsidR="00630284" w:rsidRPr="009852D5" w14:paraId="4F59C612" w14:textId="77777777" w:rsidTr="009852D5">
        <w:trPr>
          <w:trHeight w:val="188"/>
        </w:trPr>
        <w:tc>
          <w:tcPr>
            <w:tcW w:w="2550" w:type="dxa"/>
          </w:tcPr>
          <w:p w14:paraId="666A1540" w14:textId="77777777" w:rsidR="00630284" w:rsidRPr="009852D5" w:rsidRDefault="00630284" w:rsidP="00630284">
            <w:pPr>
              <w:pStyle w:val="Beschreibung"/>
              <w:rPr>
                <w:rFonts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4822" w:type="dxa"/>
            <w:gridSpan w:val="3"/>
            <w:vAlign w:val="bottom"/>
          </w:tcPr>
          <w:p w14:paraId="32F07601" w14:textId="7E0C4840" w:rsidR="00630284" w:rsidRPr="009852D5" w:rsidRDefault="009852D5" w:rsidP="00630284">
            <w:pPr>
              <w:pStyle w:val="Beschreibung"/>
              <w:rPr>
                <w:rFonts w:cs="Times New Roman"/>
                <w:i/>
                <w:iCs/>
                <w:sz w:val="24"/>
                <w:szCs w:val="24"/>
                <w:lang w:val="de-AT"/>
              </w:rPr>
            </w:pPr>
            <w:r>
              <w:rPr>
                <w:rFonts w:cs="Times New Roman"/>
                <w:b/>
                <w:sz w:val="24"/>
                <w:szCs w:val="24"/>
              </w:rPr>
              <w:t>Leistungsschwimmer</w:t>
            </w:r>
          </w:p>
        </w:tc>
        <w:tc>
          <w:tcPr>
            <w:tcW w:w="2976" w:type="dxa"/>
            <w:gridSpan w:val="4"/>
          </w:tcPr>
          <w:p w14:paraId="45DD2178" w14:textId="6132DCC1" w:rsidR="00630284" w:rsidRPr="009852D5" w:rsidRDefault="009852D5" w:rsidP="00630284">
            <w:pPr>
              <w:pStyle w:val="Beschreibung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iCs/>
                <w:sz w:val="24"/>
                <w:szCs w:val="24"/>
              </w:rPr>
              <w:t>Juli 2016</w:t>
            </w:r>
            <w:r w:rsidR="002C577B" w:rsidRPr="009852D5">
              <w:rPr>
                <w:rFonts w:cs="Times New Roman"/>
                <w:iCs/>
                <w:sz w:val="24"/>
                <w:szCs w:val="24"/>
              </w:rPr>
              <w:t xml:space="preserve"> – Mai 20</w:t>
            </w:r>
            <w:r>
              <w:rPr>
                <w:rFonts w:cs="Times New Roman"/>
                <w:iCs/>
                <w:sz w:val="24"/>
                <w:szCs w:val="24"/>
              </w:rPr>
              <w:t>21</w:t>
            </w:r>
          </w:p>
        </w:tc>
      </w:tr>
      <w:tr w:rsidR="00630284" w:rsidRPr="009852D5" w14:paraId="02437711" w14:textId="77777777" w:rsidTr="009852D5">
        <w:trPr>
          <w:trHeight w:val="188"/>
        </w:trPr>
        <w:tc>
          <w:tcPr>
            <w:tcW w:w="2550" w:type="dxa"/>
          </w:tcPr>
          <w:p w14:paraId="315AB965" w14:textId="77777777" w:rsidR="00630284" w:rsidRPr="009852D5" w:rsidRDefault="00630284" w:rsidP="00630284">
            <w:pPr>
              <w:pStyle w:val="Beschreibung"/>
              <w:rPr>
                <w:rFonts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798" w:type="dxa"/>
            <w:gridSpan w:val="7"/>
          </w:tcPr>
          <w:p w14:paraId="7CB31110" w14:textId="58F39F98" w:rsidR="00630284" w:rsidRPr="009852D5" w:rsidRDefault="009852D5" w:rsidP="009852D5">
            <w:pPr>
              <w:pStyle w:val="Bullets"/>
              <w:rPr>
                <w:rFonts w:cs="Times New Roman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Teilnahme an den Deutschen Jahrgangsmeisterschaften 2017</w:t>
            </w:r>
          </w:p>
          <w:p w14:paraId="3A7EA47F" w14:textId="77777777" w:rsidR="009852D5" w:rsidRPr="009852D5" w:rsidRDefault="009852D5" w:rsidP="009852D5">
            <w:pPr>
              <w:pStyle w:val="Bullets"/>
              <w:rPr>
                <w:rFonts w:cs="Times New Roman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Teilnahme an den Deutschen Mannschaftswettbewerb Schwimmen der Jugend 2017, 2019</w:t>
            </w:r>
          </w:p>
          <w:p w14:paraId="0EEA66A3" w14:textId="77777777" w:rsidR="009852D5" w:rsidRPr="009852D5" w:rsidRDefault="009852D5" w:rsidP="009852D5">
            <w:pPr>
              <w:pStyle w:val="Bullets"/>
              <w:rPr>
                <w:rFonts w:cs="Times New Roman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Gewinnen von Medaillen auf Landesebene (2x DMSJ NRW Gold, 1x NRW-Meisterschaften Bronze)</w:t>
            </w:r>
          </w:p>
          <w:p w14:paraId="046BC166" w14:textId="77777777" w:rsidR="009852D5" w:rsidRPr="009852D5" w:rsidRDefault="009852D5" w:rsidP="009852D5">
            <w:pPr>
              <w:pStyle w:val="Bullets"/>
              <w:rPr>
                <w:rFonts w:cs="Times New Roman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Nominierung zum NRW-Sichtungskader 2017</w:t>
            </w:r>
          </w:p>
          <w:p w14:paraId="68CFAD97" w14:textId="476922AC" w:rsidR="009852D5" w:rsidRPr="009852D5" w:rsidRDefault="009852D5" w:rsidP="009852D5">
            <w:pPr>
              <w:pStyle w:val="Bullets"/>
              <w:rPr>
                <w:rFonts w:cs="Times New Roman"/>
                <w:lang w:val="de-AT"/>
              </w:rPr>
            </w:pPr>
            <w:r>
              <w:rPr>
                <w:rFonts w:cs="Times New Roman"/>
                <w:i w:val="0"/>
                <w:iCs w:val="0"/>
              </w:rPr>
              <w:t>Bis zu 10 Trainingseinheiten die Woche</w:t>
            </w:r>
          </w:p>
        </w:tc>
      </w:tr>
      <w:tr w:rsidR="00031EF8" w:rsidRPr="009852D5" w14:paraId="2B257790" w14:textId="77777777" w:rsidTr="009852D5">
        <w:trPr>
          <w:trHeight w:val="663"/>
        </w:trPr>
        <w:tc>
          <w:tcPr>
            <w:tcW w:w="2550" w:type="dxa"/>
            <w:tcBorders>
              <w:top w:val="single" w:sz="4" w:space="0" w:color="auto"/>
            </w:tcBorders>
            <w:vAlign w:val="bottom"/>
          </w:tcPr>
          <w:p w14:paraId="4CD0956F" w14:textId="30220E15" w:rsidR="00031EF8" w:rsidRPr="009852D5" w:rsidRDefault="00031EF8" w:rsidP="00031EF8">
            <w:pPr>
              <w:rPr>
                <w:rFonts w:ascii="Georgia" w:hAnsi="Georgia" w:cs="Times New Roman"/>
                <w:sz w:val="24"/>
                <w:szCs w:val="24"/>
              </w:rPr>
            </w:pPr>
            <w:r w:rsidRPr="009852D5">
              <w:rPr>
                <w:rFonts w:ascii="Georgia" w:hAnsi="Georgia" w:cs="Times New Roman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779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E512768" w:rsidR="00031EF8" w:rsidRPr="009852D5" w:rsidRDefault="00031EF8" w:rsidP="00031EF8">
            <w:pPr>
              <w:rPr>
                <w:rFonts w:ascii="Georgia" w:hAnsi="Georgia" w:cs="Times New Roman"/>
                <w:sz w:val="24"/>
                <w:szCs w:val="24"/>
                <w:lang w:val="de-AT"/>
              </w:rPr>
            </w:pPr>
            <w:r w:rsidRPr="009852D5"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9852D5">
              <w:rPr>
                <w:rFonts w:ascii="Georgia" w:hAnsi="Georgia" w:cs="Times New Roman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9852D5">
              <w:rPr>
                <w:rFonts w:ascii="Georgia" w:hAnsi="Georgia" w:cs="Times New Roman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9852D5">
              <w:rPr>
                <w:rFonts w:ascii="Georgia" w:hAnsi="Georgia" w:cs="Times New Roman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9852D5">
              <w:rPr>
                <w:rFonts w:ascii="Georgia" w:hAnsi="Georgia" w:cs="Times New Roman"/>
                <w:i/>
                <w:iCs/>
                <w:color w:val="000000"/>
                <w:sz w:val="24"/>
                <w:szCs w:val="24"/>
                <w:lang w:val="de-AT"/>
              </w:rPr>
              <w:t>(Verhandlungssicher</w:t>
            </w:r>
            <w:r w:rsidR="009852D5">
              <w:rPr>
                <w:rFonts w:ascii="Georgia" w:hAnsi="Georgia" w:cs="Times New Roman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  <w:r w:rsidR="009852D5" w:rsidRPr="009852D5">
              <w:rPr>
                <w:rFonts w:ascii="Georgia" w:hAnsi="Georgia" w:cs="Times New Roman"/>
                <w:color w:val="000000"/>
                <w:sz w:val="24"/>
                <w:szCs w:val="24"/>
                <w:lang w:val="de-AT"/>
              </w:rPr>
              <w:t>, Latinum</w:t>
            </w:r>
          </w:p>
        </w:tc>
      </w:tr>
      <w:tr w:rsidR="00031EF8" w:rsidRPr="009852D5" w14:paraId="45706C3F" w14:textId="77777777" w:rsidTr="009852D5">
        <w:trPr>
          <w:trHeight w:val="340"/>
        </w:trPr>
        <w:tc>
          <w:tcPr>
            <w:tcW w:w="2550" w:type="dxa"/>
          </w:tcPr>
          <w:p w14:paraId="501F0D19" w14:textId="77777777" w:rsidR="00031EF8" w:rsidRPr="009852D5" w:rsidRDefault="00031EF8" w:rsidP="00031EF8">
            <w:pPr>
              <w:rPr>
                <w:rFonts w:ascii="Georgia" w:hAnsi="Georgia" w:cs="Times New Roman"/>
                <w:sz w:val="24"/>
                <w:szCs w:val="24"/>
              </w:rPr>
            </w:pPr>
          </w:p>
        </w:tc>
        <w:tc>
          <w:tcPr>
            <w:tcW w:w="7798" w:type="dxa"/>
            <w:gridSpan w:val="7"/>
            <w:vAlign w:val="bottom"/>
          </w:tcPr>
          <w:p w14:paraId="60CA2168" w14:textId="08B51F01" w:rsidR="00031EF8" w:rsidRPr="009852D5" w:rsidRDefault="00031EF8" w:rsidP="00031EF8">
            <w:pPr>
              <w:rPr>
                <w:rFonts w:ascii="Georgia" w:hAnsi="Georgia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 w:rsidRPr="009852D5">
              <w:rPr>
                <w:rFonts w:ascii="Georgia" w:hAnsi="Georgia" w:cs="Times New Roman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 w:rsidRPr="009852D5">
              <w:rPr>
                <w:rFonts w:ascii="Georgia" w:hAnsi="Georgia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9852D5">
              <w:rPr>
                <w:rFonts w:ascii="Georgia" w:hAnsi="Georgia" w:cs="Times New Roman"/>
                <w:sz w:val="24"/>
                <w:szCs w:val="24"/>
                <w:lang w:val="en-US"/>
              </w:rPr>
              <w:t xml:space="preserve"> </w:t>
            </w:r>
            <w:r w:rsidRPr="009852D5">
              <w:rPr>
                <w:rFonts w:ascii="Georgia" w:hAnsi="Georgia" w:cs="Times New Roman"/>
                <w:color w:val="000000"/>
                <w:sz w:val="24"/>
                <w:szCs w:val="24"/>
                <w:lang w:val="en-US"/>
              </w:rPr>
              <w:t xml:space="preserve">Microsoft Office </w:t>
            </w:r>
            <w:r w:rsidRPr="009852D5">
              <w:rPr>
                <w:rFonts w:ascii="Georgia" w:hAnsi="Georgia" w:cs="Times New Roman"/>
                <w:i/>
                <w:iCs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852D5">
              <w:rPr>
                <w:rFonts w:ascii="Georgia" w:hAnsi="Georgia" w:cs="Times New Roman"/>
                <w:i/>
                <w:iCs/>
                <w:color w:val="000000"/>
                <w:sz w:val="24"/>
                <w:szCs w:val="24"/>
                <w:lang w:val="en-US"/>
              </w:rPr>
              <w:t>fortgeschritten</w:t>
            </w:r>
            <w:proofErr w:type="spellEnd"/>
            <w:r w:rsidRPr="009852D5">
              <w:rPr>
                <w:rFonts w:ascii="Georgia" w:hAnsi="Georgia" w:cs="Times New Roman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  <w:r w:rsidRPr="009852D5">
              <w:rPr>
                <w:rFonts w:ascii="Georgia" w:hAnsi="Georgia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9852D5">
              <w:rPr>
                <w:rFonts w:ascii="Georgia" w:hAnsi="Georgia" w:cs="Times New Roman"/>
                <w:color w:val="000000"/>
                <w:sz w:val="24"/>
                <w:szCs w:val="24"/>
                <w:lang w:val="en-US"/>
              </w:rPr>
              <w:t>Programmierkenntnisse</w:t>
            </w:r>
            <w:proofErr w:type="spellEnd"/>
            <w:r w:rsidR="009852D5">
              <w:rPr>
                <w:rFonts w:ascii="Georgia" w:hAnsi="Georgia" w:cs="Times New Roman"/>
                <w:color w:val="000000"/>
                <w:sz w:val="24"/>
                <w:szCs w:val="24"/>
                <w:lang w:val="en-US"/>
              </w:rPr>
              <w:t xml:space="preserve"> in Java</w:t>
            </w:r>
            <w:r w:rsidRPr="009852D5">
              <w:rPr>
                <w:rFonts w:ascii="Georgia" w:hAnsi="Georgia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</w:tr>
      <w:tr w:rsidR="00031EF8" w:rsidRPr="009852D5" w14:paraId="70CB01B0" w14:textId="77777777" w:rsidTr="009852D5">
        <w:trPr>
          <w:trHeight w:val="340"/>
        </w:trPr>
        <w:tc>
          <w:tcPr>
            <w:tcW w:w="2550" w:type="dxa"/>
          </w:tcPr>
          <w:p w14:paraId="70DE0417" w14:textId="77777777" w:rsidR="00031EF8" w:rsidRPr="009852D5" w:rsidRDefault="00031EF8" w:rsidP="00031EF8">
            <w:pPr>
              <w:rPr>
                <w:rFonts w:ascii="Georgia" w:hAnsi="Georgia" w:cs="Times New Roman"/>
                <w:sz w:val="24"/>
                <w:szCs w:val="24"/>
                <w:lang w:val="en-US"/>
              </w:rPr>
            </w:pPr>
          </w:p>
        </w:tc>
        <w:tc>
          <w:tcPr>
            <w:tcW w:w="7798" w:type="dxa"/>
            <w:gridSpan w:val="7"/>
            <w:vAlign w:val="bottom"/>
          </w:tcPr>
          <w:p w14:paraId="598C2742" w14:textId="307158F7" w:rsidR="00031EF8" w:rsidRPr="009852D5" w:rsidRDefault="00031EF8" w:rsidP="00031EF8">
            <w:pPr>
              <w:rPr>
                <w:rFonts w:ascii="Georgia" w:hAnsi="Georgia" w:cs="Times New Roman"/>
                <w:color w:val="000000"/>
                <w:sz w:val="24"/>
                <w:szCs w:val="24"/>
                <w:lang w:val="de-AT"/>
              </w:rPr>
            </w:pPr>
            <w:r w:rsidRPr="009852D5">
              <w:rPr>
                <w:rFonts w:ascii="Georgia" w:hAnsi="Georgia" w:cs="Times New Roman"/>
                <w:b/>
                <w:bCs/>
                <w:sz w:val="24"/>
                <w:szCs w:val="24"/>
              </w:rPr>
              <w:t>Interessen:</w:t>
            </w:r>
            <w:r w:rsidRPr="009852D5">
              <w:rPr>
                <w:rFonts w:ascii="Georgia" w:hAnsi="Georgia" w:cs="Times New Roman"/>
                <w:sz w:val="24"/>
                <w:szCs w:val="24"/>
              </w:rPr>
              <w:t xml:space="preserve"> </w:t>
            </w:r>
            <w:r w:rsidR="009852D5">
              <w:rPr>
                <w:rFonts w:ascii="Georgia" w:hAnsi="Georgia" w:cs="Times New Roman"/>
                <w:color w:val="000000"/>
                <w:sz w:val="24"/>
                <w:szCs w:val="24"/>
                <w:lang w:val="de-AT"/>
              </w:rPr>
              <w:t xml:space="preserve">Schwimmen, Börse </w:t>
            </w:r>
            <w:r w:rsidR="009852D5" w:rsidRPr="009852D5">
              <w:rPr>
                <w:rFonts w:ascii="Georgia" w:hAnsi="Georgia" w:cs="Times New Roman"/>
                <w:i/>
                <w:iCs/>
                <w:color w:val="000000"/>
                <w:sz w:val="24"/>
                <w:szCs w:val="24"/>
                <w:lang w:val="de-AT"/>
              </w:rPr>
              <w:t>(Aktienportfolio)</w:t>
            </w:r>
            <w:r w:rsidR="009852D5">
              <w:rPr>
                <w:rFonts w:ascii="Georgia" w:hAnsi="Georgia" w:cs="Times New Roman"/>
                <w:color w:val="000000"/>
                <w:sz w:val="24"/>
                <w:szCs w:val="24"/>
                <w:lang w:val="de-AT"/>
              </w:rPr>
              <w:t>, Muay Thai, Schach, Skifahren</w:t>
            </w:r>
          </w:p>
        </w:tc>
      </w:tr>
      <w:tr w:rsidR="00031EF8" w:rsidRPr="009852D5" w14:paraId="071AB173" w14:textId="77777777" w:rsidTr="00031EF8">
        <w:trPr>
          <w:trHeight w:val="794"/>
        </w:trPr>
        <w:tc>
          <w:tcPr>
            <w:tcW w:w="10348" w:type="dxa"/>
            <w:gridSpan w:val="8"/>
            <w:vAlign w:val="bottom"/>
          </w:tcPr>
          <w:p w14:paraId="6478BDEA" w14:textId="22D33E5F" w:rsidR="00031EF8" w:rsidRPr="009852D5" w:rsidRDefault="009852D5" w:rsidP="00031EF8">
            <w:pPr>
              <w:jc w:val="right"/>
              <w:rPr>
                <w:rFonts w:ascii="Georgia" w:hAnsi="Georgia" w:cs="Times New Roman"/>
                <w:color w:val="000000"/>
                <w:sz w:val="24"/>
                <w:szCs w:val="24"/>
                <w:lang w:val="de-AT"/>
              </w:rPr>
            </w:pPr>
            <w:r>
              <w:rPr>
                <w:rFonts w:ascii="Georgia" w:hAnsi="Georgia" w:cs="Times New Roman"/>
                <w:sz w:val="24"/>
                <w:szCs w:val="24"/>
              </w:rPr>
              <w:t>Dormagen</w:t>
            </w:r>
            <w:r w:rsidR="00031EF8" w:rsidRPr="009852D5">
              <w:rPr>
                <w:rFonts w:ascii="Georgia" w:hAnsi="Georgia" w:cs="Times New Roman"/>
                <w:sz w:val="24"/>
                <w:szCs w:val="24"/>
              </w:rPr>
              <w:t xml:space="preserve">, </w:t>
            </w:r>
            <w:r>
              <w:rPr>
                <w:rFonts w:ascii="Georgia" w:hAnsi="Georgia" w:cs="Times New Roman"/>
                <w:sz w:val="24"/>
                <w:szCs w:val="24"/>
              </w:rPr>
              <w:t>10</w:t>
            </w:r>
            <w:r w:rsidR="00031EF8" w:rsidRPr="009852D5">
              <w:rPr>
                <w:rFonts w:ascii="Georgia" w:hAnsi="Georgia" w:cs="Times New Roman"/>
                <w:sz w:val="24"/>
                <w:szCs w:val="24"/>
              </w:rPr>
              <w:t>.</w:t>
            </w:r>
            <w:r>
              <w:rPr>
                <w:rFonts w:ascii="Georgia" w:hAnsi="Georgia" w:cs="Times New Roman"/>
                <w:sz w:val="24"/>
                <w:szCs w:val="24"/>
              </w:rPr>
              <w:t>09</w:t>
            </w:r>
            <w:r w:rsidR="00031EF8" w:rsidRPr="009852D5">
              <w:rPr>
                <w:rFonts w:ascii="Georgia" w:hAnsi="Georgia" w:cs="Times New Roman"/>
                <w:sz w:val="24"/>
                <w:szCs w:val="24"/>
              </w:rPr>
              <w:t>.20</w:t>
            </w:r>
            <w:r>
              <w:rPr>
                <w:rFonts w:ascii="Georgia" w:hAnsi="Georgia" w:cs="Times New Roman"/>
                <w:sz w:val="24"/>
                <w:szCs w:val="24"/>
              </w:rPr>
              <w:t>25</w:t>
            </w:r>
          </w:p>
        </w:tc>
      </w:tr>
    </w:tbl>
    <w:p w14:paraId="0747D2BF" w14:textId="69F47280" w:rsidR="00723643" w:rsidRPr="009852D5" w:rsidRDefault="00723643">
      <w:pPr>
        <w:rPr>
          <w:rFonts w:ascii="Georgia" w:hAnsi="Georgia"/>
          <w:sz w:val="18"/>
        </w:rPr>
      </w:pPr>
    </w:p>
    <w:sectPr w:rsidR="00723643" w:rsidRPr="009852D5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FDE26" w14:textId="77777777" w:rsidR="00380DBF" w:rsidRDefault="00380DBF" w:rsidP="00BE053D">
      <w:pPr>
        <w:spacing w:after="0" w:line="240" w:lineRule="auto"/>
      </w:pPr>
      <w:r>
        <w:separator/>
      </w:r>
    </w:p>
  </w:endnote>
  <w:endnote w:type="continuationSeparator" w:id="0">
    <w:p w14:paraId="57CD864E" w14:textId="77777777" w:rsidR="00380DBF" w:rsidRDefault="00380DB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5900A" w14:textId="77777777" w:rsidR="00380DBF" w:rsidRDefault="00380DBF" w:rsidP="00BE053D">
      <w:pPr>
        <w:spacing w:after="0" w:line="240" w:lineRule="auto"/>
      </w:pPr>
      <w:r>
        <w:separator/>
      </w:r>
    </w:p>
  </w:footnote>
  <w:footnote w:type="continuationSeparator" w:id="0">
    <w:p w14:paraId="4B2E8D56" w14:textId="77777777" w:rsidR="00380DBF" w:rsidRDefault="00380DB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CA5B9A"/>
    <w:multiLevelType w:val="hybridMultilevel"/>
    <w:tmpl w:val="F760DB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91215C"/>
    <w:multiLevelType w:val="hybridMultilevel"/>
    <w:tmpl w:val="2348F458"/>
    <w:lvl w:ilvl="0" w:tplc="0407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1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5"/>
  </w:num>
  <w:num w:numId="9" w16cid:durableId="297037049">
    <w:abstractNumId w:val="14"/>
  </w:num>
  <w:num w:numId="10" w16cid:durableId="617180053">
    <w:abstractNumId w:val="26"/>
  </w:num>
  <w:num w:numId="11" w16cid:durableId="30493936">
    <w:abstractNumId w:val="5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3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0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2"/>
  </w:num>
  <w:num w:numId="25" w16cid:durableId="1064911525">
    <w:abstractNumId w:val="7"/>
  </w:num>
  <w:num w:numId="26" w16cid:durableId="532184613">
    <w:abstractNumId w:val="6"/>
  </w:num>
  <w:num w:numId="27" w16cid:durableId="8619431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17C25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05AF"/>
    <w:rsid w:val="00232CB5"/>
    <w:rsid w:val="00234A7E"/>
    <w:rsid w:val="0024373D"/>
    <w:rsid w:val="002508C2"/>
    <w:rsid w:val="002537EB"/>
    <w:rsid w:val="00267252"/>
    <w:rsid w:val="00282DB0"/>
    <w:rsid w:val="002B2091"/>
    <w:rsid w:val="002C577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0DBF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16B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42042"/>
    <w:rsid w:val="005716D4"/>
    <w:rsid w:val="00571B60"/>
    <w:rsid w:val="00585A4D"/>
    <w:rsid w:val="005D6329"/>
    <w:rsid w:val="005E57F6"/>
    <w:rsid w:val="005E6950"/>
    <w:rsid w:val="006058D8"/>
    <w:rsid w:val="00610200"/>
    <w:rsid w:val="00623699"/>
    <w:rsid w:val="00630284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75F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87DAE"/>
    <w:rsid w:val="00895E38"/>
    <w:rsid w:val="008A782B"/>
    <w:rsid w:val="008B0FC0"/>
    <w:rsid w:val="008C429A"/>
    <w:rsid w:val="008E1F3D"/>
    <w:rsid w:val="008E4BDC"/>
    <w:rsid w:val="008F03A1"/>
    <w:rsid w:val="009053D7"/>
    <w:rsid w:val="0091331D"/>
    <w:rsid w:val="0093223C"/>
    <w:rsid w:val="00941A87"/>
    <w:rsid w:val="009501C2"/>
    <w:rsid w:val="009668B9"/>
    <w:rsid w:val="00976577"/>
    <w:rsid w:val="009852D5"/>
    <w:rsid w:val="00996356"/>
    <w:rsid w:val="00997D9A"/>
    <w:rsid w:val="009D7C49"/>
    <w:rsid w:val="009E7297"/>
    <w:rsid w:val="00A0257D"/>
    <w:rsid w:val="00A12EDC"/>
    <w:rsid w:val="00A26D0D"/>
    <w:rsid w:val="00A27328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6DC8"/>
    <w:rsid w:val="00EF77DF"/>
    <w:rsid w:val="00F11BEF"/>
    <w:rsid w:val="00F165E1"/>
    <w:rsid w:val="00F257ED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1892</Characters>
  <Application>Microsoft Office Word</Application>
  <DocSecurity>0</DocSecurity>
  <Lines>55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Zillikens</cp:lastModifiedBy>
  <cp:revision>2</cp:revision>
  <dcterms:created xsi:type="dcterms:W3CDTF">2025-09-09T22:18:00Z</dcterms:created>
  <dcterms:modified xsi:type="dcterms:W3CDTF">2025-09-09T22:18:00Z</dcterms:modified>
</cp:coreProperties>
</file>