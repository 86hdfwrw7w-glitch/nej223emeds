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2"/>
        <w:gridCol w:w="997"/>
        <w:gridCol w:w="142"/>
        <w:gridCol w:w="1990"/>
      </w:tblGrid>
      <w:tr w:rsidR="00E55D90" w:rsidRPr="000D4AF4" w14:paraId="487AC9CE" w14:textId="77777777" w:rsidTr="00AB7861">
        <w:trPr>
          <w:trHeight w:val="322"/>
        </w:trPr>
        <w:tc>
          <w:tcPr>
            <w:tcW w:w="9111" w:type="dxa"/>
            <w:gridSpan w:val="4"/>
            <w:tcBorders>
              <w:bottom w:val="single" w:sz="4" w:space="0" w:color="auto"/>
            </w:tcBorders>
            <w:vAlign w:val="bottom"/>
          </w:tcPr>
          <w:p w14:paraId="135895E2" w14:textId="7E1E38FB" w:rsidR="00E55D90" w:rsidRPr="000D4AF4" w:rsidRDefault="001D0BE1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36"/>
                <w:szCs w:val="32"/>
              </w:rPr>
            </w:pPr>
            <w:r w:rsidRPr="000D4AF4">
              <w:rPr>
                <w:rFonts w:ascii="Arial" w:hAnsi="Arial" w:cs="Arial"/>
                <w:b/>
                <w:sz w:val="36"/>
                <w:szCs w:val="32"/>
              </w:rPr>
              <w:t>OLIVER LAZIM</w:t>
            </w:r>
          </w:p>
        </w:tc>
      </w:tr>
      <w:tr w:rsidR="00E55D90" w:rsidRPr="000D4AF4" w14:paraId="034602FF" w14:textId="77777777" w:rsidTr="00AB7861">
        <w:trPr>
          <w:trHeight w:val="322"/>
        </w:trPr>
        <w:tc>
          <w:tcPr>
            <w:tcW w:w="9111" w:type="dxa"/>
            <w:gridSpan w:val="4"/>
            <w:tcBorders>
              <w:top w:val="single" w:sz="4" w:space="0" w:color="auto"/>
            </w:tcBorders>
            <w:vAlign w:val="bottom"/>
          </w:tcPr>
          <w:p w14:paraId="45E1D21A" w14:textId="75B7F9A5" w:rsidR="00E55D90" w:rsidRPr="000D4AF4" w:rsidRDefault="001D0BE1" w:rsidP="00E55D90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proofErr w:type="spellStart"/>
            <w:r w:rsidRPr="000D4AF4">
              <w:rPr>
                <w:rFonts w:ascii="Arial" w:hAnsi="Arial" w:cs="Arial"/>
                <w:bCs/>
                <w:sz w:val="18"/>
                <w:szCs w:val="18"/>
              </w:rPr>
              <w:t>Wildschwanbrook</w:t>
            </w:r>
            <w:proofErr w:type="spellEnd"/>
            <w:r w:rsidRPr="000D4AF4">
              <w:rPr>
                <w:rFonts w:ascii="Arial" w:hAnsi="Arial" w:cs="Arial"/>
                <w:bCs/>
                <w:sz w:val="18"/>
                <w:szCs w:val="18"/>
              </w:rPr>
              <w:t xml:space="preserve"> 121</w:t>
            </w:r>
            <w:r w:rsidR="00E55D90" w:rsidRPr="000D4AF4">
              <w:rPr>
                <w:rFonts w:ascii="Arial" w:hAnsi="Arial" w:cs="Arial"/>
                <w:bCs/>
                <w:sz w:val="18"/>
                <w:szCs w:val="18"/>
              </w:rPr>
              <w:t xml:space="preserve"> • 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 xml:space="preserve">Hamburg 22145 </w:t>
            </w:r>
            <w:r w:rsidR="00E55D90" w:rsidRPr="000D4AF4">
              <w:rPr>
                <w:rFonts w:ascii="Arial" w:hAnsi="Arial" w:cs="Arial"/>
                <w:bCs/>
                <w:sz w:val="18"/>
                <w:szCs w:val="18"/>
              </w:rPr>
              <w:t xml:space="preserve">• 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>oliver.lazim@outlook.com</w:t>
            </w:r>
            <w:r w:rsidR="00E55D90" w:rsidRPr="000D4AF4">
              <w:rPr>
                <w:rFonts w:ascii="Arial" w:hAnsi="Arial" w:cs="Arial"/>
                <w:bCs/>
                <w:sz w:val="18"/>
                <w:szCs w:val="18"/>
              </w:rPr>
              <w:t xml:space="preserve"> • +49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 xml:space="preserve"> 179 42</w:t>
            </w:r>
            <w:r w:rsidR="0080061C">
              <w:rPr>
                <w:rFonts w:ascii="Arial" w:hAnsi="Arial" w:cs="Arial"/>
                <w:bCs/>
                <w:sz w:val="18"/>
                <w:szCs w:val="18"/>
              </w:rPr>
              <w:t>5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>3646</w:t>
            </w:r>
          </w:p>
        </w:tc>
      </w:tr>
      <w:tr w:rsidR="002508C2" w:rsidRPr="000D4AF4" w14:paraId="0FCADE56" w14:textId="77777777" w:rsidTr="00AB7861">
        <w:trPr>
          <w:trHeight w:val="741"/>
        </w:trPr>
        <w:tc>
          <w:tcPr>
            <w:tcW w:w="9111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194F631F" w:rsidR="002508C2" w:rsidRPr="000D4AF4" w:rsidRDefault="00647EB7" w:rsidP="00E55D90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  <w:r w:rsidRPr="000D4AF4">
              <w:rPr>
                <w:rFonts w:ascii="Arial" w:hAnsi="Arial" w:cs="Arial"/>
                <w:b/>
                <w:smallCaps/>
                <w:sz w:val="24"/>
                <w:szCs w:val="28"/>
              </w:rPr>
              <w:t xml:space="preserve">SCHULE </w:t>
            </w:r>
            <w:r w:rsidR="001D0BE1" w:rsidRPr="000D4AF4">
              <w:rPr>
                <w:rFonts w:ascii="Arial" w:hAnsi="Arial" w:cs="Arial"/>
                <w:b/>
                <w:smallCaps/>
                <w:sz w:val="24"/>
                <w:szCs w:val="28"/>
              </w:rPr>
              <w:t>&amp; STUDIUM</w:t>
            </w:r>
          </w:p>
        </w:tc>
      </w:tr>
      <w:tr w:rsidR="00D5280E" w:rsidRPr="000D4AF4" w14:paraId="1C51E2FF" w14:textId="77777777" w:rsidTr="00AB7861">
        <w:trPr>
          <w:trHeight w:val="387"/>
        </w:trPr>
        <w:tc>
          <w:tcPr>
            <w:tcW w:w="5982" w:type="dxa"/>
            <w:vAlign w:val="bottom"/>
          </w:tcPr>
          <w:p w14:paraId="4BAC65D2" w14:textId="3BD3196F" w:rsidR="00665BF3" w:rsidRPr="000D4AF4" w:rsidRDefault="001D0BE1" w:rsidP="00665BF3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b/>
                <w:smallCaps/>
                <w:sz w:val="23"/>
                <w:szCs w:val="23"/>
              </w:rPr>
              <w:t>Stadtteilschule Meiendorf</w:t>
            </w:r>
          </w:p>
        </w:tc>
        <w:tc>
          <w:tcPr>
            <w:tcW w:w="3128" w:type="dxa"/>
            <w:gridSpan w:val="3"/>
            <w:vAlign w:val="bottom"/>
          </w:tcPr>
          <w:p w14:paraId="2FCB10D7" w14:textId="21B91E70" w:rsidR="00665BF3" w:rsidRPr="000D4AF4" w:rsidRDefault="001D0BE1" w:rsidP="00665BF3">
            <w:pPr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i/>
                <w:smallCaps/>
                <w:sz w:val="23"/>
                <w:szCs w:val="23"/>
              </w:rPr>
              <w:t>Hamburg</w:t>
            </w:r>
          </w:p>
        </w:tc>
      </w:tr>
      <w:tr w:rsidR="0091331D" w:rsidRPr="000D4AF4" w14:paraId="312B82BC" w14:textId="77777777" w:rsidTr="00AB7861">
        <w:trPr>
          <w:trHeight w:val="243"/>
        </w:trPr>
        <w:tc>
          <w:tcPr>
            <w:tcW w:w="5982" w:type="dxa"/>
          </w:tcPr>
          <w:p w14:paraId="1CEE182B" w14:textId="30D9CEA7" w:rsidR="0091331D" w:rsidRPr="000D4AF4" w:rsidRDefault="0091331D" w:rsidP="0091331D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 xml:space="preserve">Allgemeine Hochschulreife (Note: </w:t>
            </w:r>
            <w:r w:rsidR="001D0BE1" w:rsidRPr="000D4AF4">
              <w:rPr>
                <w:rFonts w:ascii="Arial" w:hAnsi="Arial" w:cs="Arial"/>
                <w:sz w:val="18"/>
              </w:rPr>
              <w:t>2,0</w:t>
            </w:r>
            <w:r w:rsidRPr="000D4AF4">
              <w:rPr>
                <w:rFonts w:ascii="Arial" w:hAnsi="Arial" w:cs="Arial"/>
                <w:sz w:val="18"/>
              </w:rPr>
              <w:t>)</w:t>
            </w:r>
          </w:p>
        </w:tc>
        <w:tc>
          <w:tcPr>
            <w:tcW w:w="3128" w:type="dxa"/>
            <w:gridSpan w:val="3"/>
          </w:tcPr>
          <w:p w14:paraId="7521EA6E" w14:textId="0928BB25" w:rsidR="0091331D" w:rsidRPr="000D4AF4" w:rsidRDefault="0091331D" w:rsidP="0091331D">
            <w:pPr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0</w:t>
            </w:r>
            <w:r w:rsidR="001D0BE1" w:rsidRPr="000D4AF4">
              <w:rPr>
                <w:rFonts w:ascii="Arial" w:hAnsi="Arial" w:cs="Arial"/>
                <w:sz w:val="18"/>
              </w:rPr>
              <w:t>7</w:t>
            </w:r>
            <w:r w:rsidRPr="000D4AF4">
              <w:rPr>
                <w:rFonts w:ascii="Arial" w:hAnsi="Arial" w:cs="Arial"/>
                <w:sz w:val="18"/>
              </w:rPr>
              <w:t>/20</w:t>
            </w:r>
            <w:r w:rsidR="001D0BE1" w:rsidRPr="000D4AF4">
              <w:rPr>
                <w:rFonts w:ascii="Arial" w:hAnsi="Arial" w:cs="Arial"/>
                <w:sz w:val="18"/>
              </w:rPr>
              <w:t>22</w:t>
            </w:r>
            <w:r w:rsidRPr="000D4AF4">
              <w:rPr>
                <w:rFonts w:ascii="Arial" w:hAnsi="Arial" w:cs="Arial"/>
                <w:sz w:val="18"/>
              </w:rPr>
              <w:t xml:space="preserve"> – 0</w:t>
            </w:r>
            <w:r w:rsidR="001D0BE1" w:rsidRPr="000D4AF4">
              <w:rPr>
                <w:rFonts w:ascii="Arial" w:hAnsi="Arial" w:cs="Arial"/>
                <w:sz w:val="18"/>
              </w:rPr>
              <w:t>7</w:t>
            </w:r>
            <w:r w:rsidRPr="000D4AF4">
              <w:rPr>
                <w:rFonts w:ascii="Arial" w:hAnsi="Arial" w:cs="Arial"/>
                <w:sz w:val="18"/>
              </w:rPr>
              <w:t>/20</w:t>
            </w:r>
            <w:r w:rsidR="001D0BE1" w:rsidRPr="000D4AF4">
              <w:rPr>
                <w:rFonts w:ascii="Arial" w:hAnsi="Arial" w:cs="Arial"/>
                <w:sz w:val="18"/>
              </w:rPr>
              <w:t>24</w:t>
            </w:r>
          </w:p>
        </w:tc>
      </w:tr>
      <w:tr w:rsidR="00D5280E" w:rsidRPr="000D4AF4" w14:paraId="69F47C1D" w14:textId="77777777" w:rsidTr="00AB7861">
        <w:trPr>
          <w:trHeight w:val="487"/>
        </w:trPr>
        <w:tc>
          <w:tcPr>
            <w:tcW w:w="9111" w:type="dxa"/>
            <w:gridSpan w:val="4"/>
          </w:tcPr>
          <w:p w14:paraId="5154E9E2" w14:textId="273631E2" w:rsidR="0091331D" w:rsidRPr="000D4AF4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 w:rsidRPr="000D4AF4">
              <w:rPr>
                <w:rFonts w:ascii="Arial" w:hAnsi="Arial" w:cs="Arial"/>
                <w:i/>
                <w:iCs/>
                <w:sz w:val="18"/>
              </w:rPr>
              <w:t>Schwerpunktfächer: Mathematik</w:t>
            </w:r>
            <w:r w:rsidR="001D0BE1" w:rsidRPr="000D4AF4">
              <w:rPr>
                <w:rFonts w:ascii="Arial" w:hAnsi="Arial" w:cs="Arial"/>
                <w:i/>
                <w:iCs/>
                <w:sz w:val="18"/>
              </w:rPr>
              <w:t>, Geschichte und Wirtschaft</w:t>
            </w:r>
          </w:p>
          <w:p w14:paraId="23575F6C" w14:textId="63D019DE" w:rsidR="00D5280E" w:rsidRPr="000D4AF4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 w:rsidRPr="000D4AF4">
              <w:rPr>
                <w:rFonts w:ascii="Arial" w:hAnsi="Arial" w:cs="Arial"/>
                <w:i/>
                <w:iCs/>
                <w:sz w:val="18"/>
              </w:rPr>
              <w:t xml:space="preserve">Klassensprecher in der </w:t>
            </w:r>
            <w:r w:rsidR="001D0BE1" w:rsidRPr="000D4AF4">
              <w:rPr>
                <w:rFonts w:ascii="Arial" w:hAnsi="Arial" w:cs="Arial"/>
                <w:i/>
                <w:iCs/>
                <w:sz w:val="18"/>
              </w:rPr>
              <w:t>13</w:t>
            </w:r>
            <w:r w:rsidRPr="000D4AF4">
              <w:rPr>
                <w:rFonts w:ascii="Arial" w:hAnsi="Arial" w:cs="Arial"/>
                <w:i/>
                <w:iCs/>
                <w:sz w:val="18"/>
              </w:rPr>
              <w:t>.</w:t>
            </w:r>
            <w:r w:rsidR="001D0BE1" w:rsidRPr="000D4AF4">
              <w:rPr>
                <w:rFonts w:ascii="Arial" w:hAnsi="Arial" w:cs="Arial"/>
                <w:i/>
                <w:iCs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i/>
                <w:iCs/>
                <w:sz w:val="18"/>
              </w:rPr>
              <w:t xml:space="preserve">Klasse </w:t>
            </w:r>
          </w:p>
        </w:tc>
      </w:tr>
      <w:tr w:rsidR="00E55D90" w:rsidRPr="000D4AF4" w14:paraId="3A2665B3" w14:textId="77777777" w:rsidTr="00AB7861">
        <w:trPr>
          <w:trHeight w:val="582"/>
        </w:trPr>
        <w:tc>
          <w:tcPr>
            <w:tcW w:w="9111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5450DB00" w:rsidR="00E55D90" w:rsidRPr="000D4AF4" w:rsidRDefault="00647EB7" w:rsidP="00E55D90">
            <w:pPr>
              <w:pStyle w:val="BERSCHRIFT"/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0D4AF4">
              <w:rPr>
                <w:rFonts w:ascii="Arial" w:hAnsi="Arial" w:cs="Arial"/>
                <w:sz w:val="24"/>
                <w:szCs w:val="28"/>
              </w:rPr>
              <w:t>PRAXISERFAHRUNGEN</w:t>
            </w:r>
          </w:p>
        </w:tc>
      </w:tr>
      <w:tr w:rsidR="00E55D90" w:rsidRPr="000D4AF4" w14:paraId="50AFEA03" w14:textId="77777777" w:rsidTr="00AB7861">
        <w:trPr>
          <w:trHeight w:val="394"/>
        </w:trPr>
        <w:tc>
          <w:tcPr>
            <w:tcW w:w="5982" w:type="dxa"/>
            <w:vAlign w:val="bottom"/>
          </w:tcPr>
          <w:p w14:paraId="42FB0D26" w14:textId="7F477A40" w:rsidR="00E55D90" w:rsidRPr="000D4AF4" w:rsidRDefault="00F24361" w:rsidP="00E55D9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PKF </w:t>
            </w:r>
            <w:proofErr w:type="spellStart"/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Fasselt</w:t>
            </w:r>
            <w:proofErr w:type="spellEnd"/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 Partnerschaft mbB</w:t>
            </w:r>
          </w:p>
        </w:tc>
        <w:tc>
          <w:tcPr>
            <w:tcW w:w="3128" w:type="dxa"/>
            <w:gridSpan w:val="3"/>
            <w:vAlign w:val="bottom"/>
          </w:tcPr>
          <w:p w14:paraId="11E31BD8" w14:textId="4E7F8BBE" w:rsidR="00E55D90" w:rsidRPr="000D4AF4" w:rsidRDefault="00EE645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 w:rsidRPr="000D4AF4">
              <w:rPr>
                <w:rFonts w:ascii="Arial" w:hAnsi="Arial" w:cs="Arial"/>
                <w:iCs w:val="0"/>
                <w:smallCaps/>
                <w:sz w:val="23"/>
                <w:szCs w:val="23"/>
              </w:rPr>
              <w:t>Hamburg</w:t>
            </w:r>
          </w:p>
        </w:tc>
      </w:tr>
      <w:tr w:rsidR="00E55D90" w:rsidRPr="000D4AF4" w14:paraId="48328CB9" w14:textId="77777777" w:rsidTr="00AB7861">
        <w:trPr>
          <w:trHeight w:val="243"/>
        </w:trPr>
        <w:tc>
          <w:tcPr>
            <w:tcW w:w="6979" w:type="dxa"/>
            <w:gridSpan w:val="2"/>
          </w:tcPr>
          <w:p w14:paraId="74B74B41" w14:textId="4141C7C5" w:rsidR="00E55D90" w:rsidRPr="000D4AF4" w:rsidRDefault="00E55D90" w:rsidP="00E55D9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 xml:space="preserve">Praktikant im </w:t>
            </w:r>
            <w:r w:rsidR="00F24361" w:rsidRPr="000D4AF4">
              <w:rPr>
                <w:rFonts w:ascii="Arial" w:hAnsi="Arial" w:cs="Arial"/>
                <w:i w:val="0"/>
                <w:iCs w:val="0"/>
                <w:sz w:val="18"/>
              </w:rPr>
              <w:t>Audit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 xml:space="preserve"> (geplant)</w:t>
            </w:r>
          </w:p>
        </w:tc>
        <w:tc>
          <w:tcPr>
            <w:tcW w:w="2131" w:type="dxa"/>
            <w:gridSpan w:val="2"/>
          </w:tcPr>
          <w:p w14:paraId="2CB21DEB" w14:textId="20EB9503" w:rsidR="00E55D90" w:rsidRPr="000D4AF4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0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>3</w:t>
            </w: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/20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>26</w:t>
            </w: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 xml:space="preserve"> – 0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>5</w:t>
            </w: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/20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>26</w:t>
            </w:r>
          </w:p>
        </w:tc>
      </w:tr>
      <w:tr w:rsidR="00E55D90" w:rsidRPr="000D4AF4" w14:paraId="7C4155D6" w14:textId="77777777" w:rsidTr="00AB7861">
        <w:trPr>
          <w:trHeight w:val="663"/>
        </w:trPr>
        <w:tc>
          <w:tcPr>
            <w:tcW w:w="9111" w:type="dxa"/>
            <w:gridSpan w:val="4"/>
          </w:tcPr>
          <w:p w14:paraId="41EE8AAF" w14:textId="0321336E" w:rsidR="00EE6450" w:rsidRDefault="00EE6450" w:rsidP="00EE6450">
            <w:pPr>
              <w:pStyle w:val="Bullets"/>
              <w:rPr>
                <w:rFonts w:ascii="Arial" w:hAnsi="Arial" w:cs="Arial"/>
                <w:sz w:val="18"/>
              </w:rPr>
            </w:pPr>
            <w:r w:rsidRPr="00EE6450">
              <w:rPr>
                <w:rFonts w:ascii="Arial" w:hAnsi="Arial" w:cs="Arial"/>
                <w:sz w:val="18"/>
              </w:rPr>
              <w:t>Unterstützung bei der Prüfung von Jahresabschlüssen und zugehörigen Anhängen nach HGB und IFRS</w:t>
            </w:r>
          </w:p>
          <w:p w14:paraId="4B8419BA" w14:textId="1AD08197" w:rsidR="00C85F88" w:rsidRPr="00EE6450" w:rsidRDefault="00C85F88" w:rsidP="00EE6450">
            <w:pPr>
              <w:pStyle w:val="Bullets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Mitwirkung bei der Prüfung des Working Capital (Forderungen, Vorräte</w:t>
            </w:r>
            <w:r w:rsidR="00AB0AE7">
              <w:rPr>
                <w:rFonts w:ascii="Arial" w:hAnsi="Arial" w:cs="Arial"/>
                <w:sz w:val="18"/>
              </w:rPr>
              <w:t>, Verbindlichkeiten)</w:t>
            </w:r>
          </w:p>
          <w:p w14:paraId="3658805E" w14:textId="3FD5B584" w:rsidR="00E55D90" w:rsidRPr="000D4AF4" w:rsidRDefault="00AB0AE7" w:rsidP="00EE6450">
            <w:pPr>
              <w:pStyle w:val="Bullets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Mitarbeit</w:t>
            </w:r>
            <w:r w:rsidR="00EE6450" w:rsidRPr="00EE6450">
              <w:rPr>
                <w:rFonts w:ascii="Arial" w:hAnsi="Arial" w:cs="Arial"/>
                <w:sz w:val="18"/>
              </w:rPr>
              <w:t xml:space="preserve"> bei Sonderthemen wie </w:t>
            </w:r>
            <w:r w:rsidR="00AB7861">
              <w:rPr>
                <w:rFonts w:ascii="Arial" w:hAnsi="Arial" w:cs="Arial"/>
                <w:sz w:val="18"/>
              </w:rPr>
              <w:t xml:space="preserve">Lagebericht und </w:t>
            </w:r>
            <w:r w:rsidR="00EE6450" w:rsidRPr="00EE6450">
              <w:rPr>
                <w:rFonts w:ascii="Arial" w:hAnsi="Arial" w:cs="Arial"/>
                <w:sz w:val="18"/>
              </w:rPr>
              <w:t>Segmentberichterstattu</w:t>
            </w:r>
            <w:r w:rsidR="00AB7861">
              <w:rPr>
                <w:rFonts w:ascii="Arial" w:hAnsi="Arial" w:cs="Arial"/>
                <w:sz w:val="18"/>
              </w:rPr>
              <w:t>ng</w:t>
            </w:r>
          </w:p>
        </w:tc>
      </w:tr>
      <w:tr w:rsidR="000D4AF4" w:rsidRPr="000D4AF4" w14:paraId="00197487" w14:textId="77777777" w:rsidTr="00AB7861">
        <w:trPr>
          <w:trHeight w:val="421"/>
        </w:trPr>
        <w:tc>
          <w:tcPr>
            <w:tcW w:w="5982" w:type="dxa"/>
            <w:vAlign w:val="bottom"/>
          </w:tcPr>
          <w:p w14:paraId="38A5F270" w14:textId="77777777" w:rsidR="000D4AF4" w:rsidRPr="000D4AF4" w:rsidRDefault="000D4AF4" w:rsidP="000D4AF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i w:val="0"/>
                <w:iCs w:val="0"/>
                <w:sz w:val="23"/>
                <w:szCs w:val="23"/>
              </w:rPr>
            </w:pPr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Zwischenphase nach dem Abitur (2024-2026)</w:t>
            </w:r>
          </w:p>
        </w:tc>
        <w:tc>
          <w:tcPr>
            <w:tcW w:w="3128" w:type="dxa"/>
            <w:gridSpan w:val="3"/>
            <w:vAlign w:val="bottom"/>
          </w:tcPr>
          <w:p w14:paraId="6623A262" w14:textId="35078D0C" w:rsidR="000D4AF4" w:rsidRPr="000D4AF4" w:rsidRDefault="000D4AF4" w:rsidP="000D4AF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3"/>
                <w:szCs w:val="23"/>
              </w:rPr>
            </w:pPr>
            <w:r w:rsidRPr="000D4AF4">
              <w:rPr>
                <w:rFonts w:ascii="Arial" w:hAnsi="Arial" w:cs="Arial"/>
                <w:iCs w:val="0"/>
                <w:smallCaps/>
                <w:sz w:val="23"/>
                <w:szCs w:val="23"/>
              </w:rPr>
              <w:t>Hamburg</w:t>
            </w:r>
          </w:p>
        </w:tc>
      </w:tr>
      <w:tr w:rsidR="000D4AF4" w:rsidRPr="000D4AF4" w14:paraId="7A1EBBAB" w14:textId="77777777" w:rsidTr="00AB7861">
        <w:trPr>
          <w:trHeight w:val="243"/>
        </w:trPr>
        <w:tc>
          <w:tcPr>
            <w:tcW w:w="6979" w:type="dxa"/>
            <w:gridSpan w:val="2"/>
          </w:tcPr>
          <w:p w14:paraId="06A0ABEE" w14:textId="59D8ADB6" w:rsidR="000D4AF4" w:rsidRPr="000D4AF4" w:rsidRDefault="000D4AF4" w:rsidP="000D4AF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Einzelhandel &amp; Gastronomie</w:t>
            </w:r>
          </w:p>
        </w:tc>
        <w:tc>
          <w:tcPr>
            <w:tcW w:w="2131" w:type="dxa"/>
            <w:gridSpan w:val="2"/>
          </w:tcPr>
          <w:p w14:paraId="59E67B8D" w14:textId="583156F0" w:rsidR="000D4AF4" w:rsidRPr="000D4AF4" w:rsidRDefault="000D4AF4" w:rsidP="000D4AF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08/2024 – 02/2026</w:t>
            </w:r>
          </w:p>
        </w:tc>
      </w:tr>
      <w:tr w:rsidR="000D4AF4" w:rsidRPr="000D4AF4" w14:paraId="76B55717" w14:textId="77777777" w:rsidTr="00AB7861">
        <w:trPr>
          <w:trHeight w:val="960"/>
        </w:trPr>
        <w:tc>
          <w:tcPr>
            <w:tcW w:w="9111" w:type="dxa"/>
            <w:gridSpan w:val="4"/>
          </w:tcPr>
          <w:p w14:paraId="55157204" w14:textId="32C3EA68" w:rsidR="00AB7861" w:rsidRDefault="00AB7861" w:rsidP="000D4AF4">
            <w:pPr>
              <w:pStyle w:val="Bullets"/>
              <w:rPr>
                <w:rFonts w:ascii="Arial" w:hAnsi="Arial" w:cs="Arial"/>
                <w:sz w:val="18"/>
                <w:szCs w:val="18"/>
                <w:lang w:eastAsia="de-DE"/>
              </w:rPr>
            </w:pPr>
            <w:r w:rsidRPr="000D4AF4">
              <w:rPr>
                <w:rFonts w:ascii="Arial" w:hAnsi="Arial" w:cs="Arial"/>
                <w:sz w:val="18"/>
                <w:szCs w:val="18"/>
                <w:lang w:eastAsia="de-DE"/>
              </w:rPr>
              <w:t>Landhaus Walter (10/2025 – 02/2026): Freundliche Gästebetreuung, Aufnahme von Bestellungen sowie Servieren und Kassieren zur Finanzierung meines anstehenden Studiums</w:t>
            </w:r>
          </w:p>
          <w:p w14:paraId="5E301C2A" w14:textId="7B4BAC1E" w:rsidR="000D4AF4" w:rsidRPr="00AB7861" w:rsidRDefault="000D4AF4" w:rsidP="00AB7861">
            <w:pPr>
              <w:pStyle w:val="Bullets"/>
              <w:rPr>
                <w:rFonts w:ascii="Arial" w:hAnsi="Arial" w:cs="Arial"/>
                <w:sz w:val="18"/>
                <w:szCs w:val="18"/>
                <w:lang w:eastAsia="de-DE"/>
              </w:rPr>
            </w:pPr>
            <w:r w:rsidRPr="000D4AF4">
              <w:rPr>
                <w:rFonts w:ascii="Arial" w:hAnsi="Arial" w:cs="Arial"/>
                <w:sz w:val="18"/>
                <w:szCs w:val="18"/>
                <w:lang w:eastAsia="de-DE"/>
              </w:rPr>
              <w:t xml:space="preserve">Netto Marken-Discount (08/2024 – 09/2025): Freundliche Kundenberatung, zügiger Verkauf sowie Kassierung zur Finanzierung meines anstehenden Studiums </w:t>
            </w:r>
          </w:p>
        </w:tc>
      </w:tr>
      <w:tr w:rsidR="000D4AF4" w:rsidRPr="000D4AF4" w14:paraId="414B4085" w14:textId="77777777" w:rsidTr="00AB7861">
        <w:trPr>
          <w:trHeight w:val="582"/>
        </w:trPr>
        <w:tc>
          <w:tcPr>
            <w:tcW w:w="9111" w:type="dxa"/>
            <w:gridSpan w:val="4"/>
            <w:tcBorders>
              <w:bottom w:val="single" w:sz="4" w:space="0" w:color="auto"/>
            </w:tcBorders>
            <w:vAlign w:val="bottom"/>
          </w:tcPr>
          <w:p w14:paraId="4741C5BA" w14:textId="1AA34654" w:rsidR="000D4AF4" w:rsidRPr="000D4AF4" w:rsidRDefault="00AB7861" w:rsidP="000D4AF4">
            <w:pPr>
              <w:pStyle w:val="BERSCHRIFT"/>
              <w:jc w:val="center"/>
              <w:rPr>
                <w:rFonts w:ascii="Arial" w:hAnsi="Arial" w:cs="Arial"/>
                <w:i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 xml:space="preserve">EHRENAMTLICHES </w:t>
            </w:r>
            <w:r w:rsidR="000D4AF4" w:rsidRPr="000D4AF4">
              <w:rPr>
                <w:rFonts w:ascii="Arial" w:hAnsi="Arial" w:cs="Arial"/>
                <w:sz w:val="24"/>
                <w:szCs w:val="28"/>
              </w:rPr>
              <w:t>ENGAGEMENT</w:t>
            </w:r>
          </w:p>
        </w:tc>
      </w:tr>
      <w:tr w:rsidR="000D4AF4" w:rsidRPr="000D4AF4" w14:paraId="74251178" w14:textId="77777777" w:rsidTr="00AB7861">
        <w:trPr>
          <w:trHeight w:val="387"/>
        </w:trPr>
        <w:tc>
          <w:tcPr>
            <w:tcW w:w="5982" w:type="dxa"/>
            <w:tcBorders>
              <w:top w:val="single" w:sz="4" w:space="0" w:color="auto"/>
            </w:tcBorders>
            <w:vAlign w:val="bottom"/>
          </w:tcPr>
          <w:p w14:paraId="23826F21" w14:textId="5A6685FC" w:rsidR="000D4AF4" w:rsidRPr="000D4AF4" w:rsidRDefault="000D4AF4" w:rsidP="000D4AF4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0D4AF4">
              <w:rPr>
                <w:rFonts w:ascii="Arial" w:hAnsi="Arial" w:cs="Arial"/>
                <w:b/>
                <w:i w:val="0"/>
                <w:iCs/>
                <w:sz w:val="23"/>
                <w:szCs w:val="23"/>
              </w:rPr>
              <w:t xml:space="preserve">Junge Liberale Hamburg </w:t>
            </w:r>
          </w:p>
        </w:tc>
        <w:tc>
          <w:tcPr>
            <w:tcW w:w="3128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563DA3D3" w:rsidR="000D4AF4" w:rsidRPr="000D4AF4" w:rsidRDefault="000D4AF4" w:rsidP="000D4AF4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0D4AF4">
              <w:rPr>
                <w:rFonts w:ascii="Arial" w:hAnsi="Arial" w:cs="Arial"/>
                <w:sz w:val="23"/>
                <w:szCs w:val="23"/>
              </w:rPr>
              <w:t>Hamburg</w:t>
            </w:r>
          </w:p>
        </w:tc>
      </w:tr>
      <w:tr w:rsidR="000D4AF4" w:rsidRPr="000D4AF4" w14:paraId="4F59C612" w14:textId="77777777" w:rsidTr="00AB7861">
        <w:trPr>
          <w:trHeight w:val="219"/>
        </w:trPr>
        <w:tc>
          <w:tcPr>
            <w:tcW w:w="6979" w:type="dxa"/>
            <w:gridSpan w:val="2"/>
          </w:tcPr>
          <w:p w14:paraId="32F07601" w14:textId="7EB97EB1" w:rsidR="000D4AF4" w:rsidRPr="000D4AF4" w:rsidRDefault="000D4AF4" w:rsidP="000D4AF4">
            <w:pPr>
              <w:pStyle w:val="Beschreibung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Ehrenamtliches Mitglied</w:t>
            </w:r>
          </w:p>
        </w:tc>
        <w:tc>
          <w:tcPr>
            <w:tcW w:w="2131" w:type="dxa"/>
            <w:gridSpan w:val="2"/>
          </w:tcPr>
          <w:p w14:paraId="45DD2178" w14:textId="363F7E16" w:rsidR="000D4AF4" w:rsidRPr="000D4AF4" w:rsidRDefault="000D4AF4" w:rsidP="000D4AF4">
            <w:pPr>
              <w:pStyle w:val="Beschreibung"/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08/2024 – heute</w:t>
            </w:r>
          </w:p>
        </w:tc>
      </w:tr>
      <w:tr w:rsidR="000D4AF4" w:rsidRPr="000D4AF4" w14:paraId="02437711" w14:textId="77777777" w:rsidTr="00AB7861">
        <w:trPr>
          <w:trHeight w:val="219"/>
        </w:trPr>
        <w:tc>
          <w:tcPr>
            <w:tcW w:w="9111" w:type="dxa"/>
            <w:gridSpan w:val="4"/>
          </w:tcPr>
          <w:p w14:paraId="470F1B0E" w14:textId="77777777" w:rsidR="000D4AF4" w:rsidRPr="000D4AF4" w:rsidRDefault="000D4AF4" w:rsidP="000D4AF4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Antizipation wirtschafts- und gesellschaftspolitischer Themen sowie Integration eigener Ideen zur Lockerung des demografischen Wandels</w:t>
            </w:r>
          </w:p>
          <w:p w14:paraId="68CFAD97" w14:textId="680FF3F6" w:rsidR="000D4AF4" w:rsidRPr="000D4AF4" w:rsidRDefault="000D4AF4" w:rsidP="000D4AF4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Konzipierung eines Antrages zur Abschaffung der Kapitalertragsteuer auf Aktiengewinne bundesweit</w:t>
            </w:r>
          </w:p>
        </w:tc>
      </w:tr>
      <w:tr w:rsidR="000D4AF4" w:rsidRPr="000D4AF4" w14:paraId="4AF19DD1" w14:textId="77777777" w:rsidTr="00AB7861">
        <w:trPr>
          <w:trHeight w:val="394"/>
        </w:trPr>
        <w:tc>
          <w:tcPr>
            <w:tcW w:w="5982" w:type="dxa"/>
            <w:vAlign w:val="bottom"/>
          </w:tcPr>
          <w:p w14:paraId="7756FD9A" w14:textId="0F2D0635" w:rsidR="000D4AF4" w:rsidRPr="000D4AF4" w:rsidRDefault="000D4AF4" w:rsidP="000D4AF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</w:rPr>
            </w:pPr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Kreisschülerrat Bezirk Wandsbek 1</w:t>
            </w:r>
          </w:p>
        </w:tc>
        <w:tc>
          <w:tcPr>
            <w:tcW w:w="3128" w:type="dxa"/>
            <w:gridSpan w:val="3"/>
            <w:vAlign w:val="bottom"/>
          </w:tcPr>
          <w:p w14:paraId="30626CB8" w14:textId="07DC167E" w:rsidR="000D4AF4" w:rsidRPr="000D4AF4" w:rsidRDefault="000D4AF4" w:rsidP="000D4AF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0D4AF4">
              <w:rPr>
                <w:rFonts w:ascii="Arial" w:hAnsi="Arial" w:cs="Arial"/>
                <w:smallCaps/>
                <w:sz w:val="23"/>
                <w:szCs w:val="23"/>
              </w:rPr>
              <w:t>Hamburg</w:t>
            </w:r>
          </w:p>
        </w:tc>
      </w:tr>
      <w:tr w:rsidR="000D4AF4" w:rsidRPr="000D4AF4" w14:paraId="56372BDE" w14:textId="77777777" w:rsidTr="00AB7861">
        <w:trPr>
          <w:trHeight w:val="219"/>
        </w:trPr>
        <w:tc>
          <w:tcPr>
            <w:tcW w:w="6979" w:type="dxa"/>
            <w:gridSpan w:val="2"/>
          </w:tcPr>
          <w:p w14:paraId="3C87D247" w14:textId="1C8B0833" w:rsidR="000D4AF4" w:rsidRPr="000D4AF4" w:rsidRDefault="000D4AF4" w:rsidP="000D4AF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Mitglied</w:t>
            </w:r>
          </w:p>
        </w:tc>
        <w:tc>
          <w:tcPr>
            <w:tcW w:w="2131" w:type="dxa"/>
            <w:gridSpan w:val="2"/>
          </w:tcPr>
          <w:p w14:paraId="288A2195" w14:textId="03CE7482" w:rsidR="000D4AF4" w:rsidRPr="000D4AF4" w:rsidRDefault="000D4AF4" w:rsidP="000D4AF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11/2023 – 07/2024</w:t>
            </w:r>
          </w:p>
        </w:tc>
      </w:tr>
      <w:tr w:rsidR="000D4AF4" w:rsidRPr="000D4AF4" w14:paraId="7ECB507F" w14:textId="77777777" w:rsidTr="00AB7861">
        <w:trPr>
          <w:trHeight w:val="219"/>
        </w:trPr>
        <w:tc>
          <w:tcPr>
            <w:tcW w:w="9111" w:type="dxa"/>
            <w:gridSpan w:val="4"/>
          </w:tcPr>
          <w:p w14:paraId="2ECF3BD2" w14:textId="77777777" w:rsidR="000D4AF4" w:rsidRPr="000D4AF4" w:rsidRDefault="000D4AF4" w:rsidP="000D4AF4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Verankerung der Finanzbildung im Schulbezirk als festen Bestandteil im Lehrplan</w:t>
            </w:r>
          </w:p>
          <w:p w14:paraId="2CC438FF" w14:textId="1981BA81" w:rsidR="000D4AF4" w:rsidRPr="000D4AF4" w:rsidRDefault="000D4AF4" w:rsidP="000D4AF4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Initiierung von Workshops und Kursen zur finanziellen Allgemeinbildung als Projekttag landesweit</w:t>
            </w:r>
          </w:p>
        </w:tc>
      </w:tr>
      <w:tr w:rsidR="000D4AF4" w:rsidRPr="000D4AF4" w14:paraId="2F357F31" w14:textId="77777777" w:rsidTr="00AB7861">
        <w:trPr>
          <w:trHeight w:val="424"/>
        </w:trPr>
        <w:tc>
          <w:tcPr>
            <w:tcW w:w="5982" w:type="dxa"/>
            <w:vAlign w:val="bottom"/>
          </w:tcPr>
          <w:p w14:paraId="4CECF818" w14:textId="77777777" w:rsidR="000D4AF4" w:rsidRPr="000D4AF4" w:rsidRDefault="000D4AF4" w:rsidP="000D4AF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Stadtteilschule Meiendorf</w:t>
            </w:r>
          </w:p>
        </w:tc>
        <w:tc>
          <w:tcPr>
            <w:tcW w:w="3128" w:type="dxa"/>
            <w:gridSpan w:val="3"/>
            <w:vAlign w:val="bottom"/>
          </w:tcPr>
          <w:p w14:paraId="6A9D4A3A" w14:textId="747DEFE8" w:rsidR="000D4AF4" w:rsidRPr="000D4AF4" w:rsidRDefault="000D4AF4" w:rsidP="000D4AF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mallCaps/>
                <w:sz w:val="23"/>
                <w:szCs w:val="23"/>
              </w:rPr>
              <w:t>Hamburg</w:t>
            </w:r>
          </w:p>
        </w:tc>
      </w:tr>
      <w:tr w:rsidR="000D4AF4" w:rsidRPr="000D4AF4" w14:paraId="5415D5A0" w14:textId="77777777" w:rsidTr="00AB7861">
        <w:trPr>
          <w:trHeight w:val="171"/>
        </w:trPr>
        <w:tc>
          <w:tcPr>
            <w:tcW w:w="6979" w:type="dxa"/>
            <w:gridSpan w:val="2"/>
          </w:tcPr>
          <w:p w14:paraId="4FC74FD1" w14:textId="4B6A09D3" w:rsidR="000D4AF4" w:rsidRPr="000D4AF4" w:rsidRDefault="000D4AF4" w:rsidP="000D4AF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Mitglied im Schulsprecherrat</w:t>
            </w:r>
          </w:p>
        </w:tc>
        <w:tc>
          <w:tcPr>
            <w:tcW w:w="2131" w:type="dxa"/>
            <w:gridSpan w:val="2"/>
          </w:tcPr>
          <w:p w14:paraId="42230223" w14:textId="1F6D2D42" w:rsidR="000D4AF4" w:rsidRPr="000D4AF4" w:rsidRDefault="000D4AF4" w:rsidP="000D4AF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06/2023 – 07/2024</w:t>
            </w:r>
          </w:p>
        </w:tc>
      </w:tr>
      <w:tr w:rsidR="000D4AF4" w:rsidRPr="000D4AF4" w14:paraId="415C20B0" w14:textId="77777777" w:rsidTr="00AB7861">
        <w:trPr>
          <w:trHeight w:val="415"/>
        </w:trPr>
        <w:tc>
          <w:tcPr>
            <w:tcW w:w="9111" w:type="dxa"/>
            <w:gridSpan w:val="4"/>
          </w:tcPr>
          <w:p w14:paraId="74D497DB" w14:textId="77777777" w:rsidR="000D4AF4" w:rsidRPr="000D4AF4" w:rsidRDefault="000D4AF4" w:rsidP="000D4AF4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Konzipierung eines Investmentkurses für interessierte Schüler</w:t>
            </w:r>
          </w:p>
          <w:p w14:paraId="1AD2A772" w14:textId="77777777" w:rsidR="000D4AF4" w:rsidRPr="000D4AF4" w:rsidRDefault="000D4AF4" w:rsidP="000D4AF4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Management vierstelliger Beträge der Finanzen für das Schulsprecherteam</w:t>
            </w:r>
          </w:p>
          <w:p w14:paraId="1E6E6FB2" w14:textId="77777777" w:rsidR="000D4AF4" w:rsidRPr="000D4AF4" w:rsidRDefault="000D4AF4" w:rsidP="000D4AF4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Etablierung der Oberstufenvollversammlung zur Mitsprache bei schulischen Themen (z. B. Profilwahl)</w:t>
            </w:r>
          </w:p>
          <w:p w14:paraId="0DBFCABF" w14:textId="77777777" w:rsidR="000D4AF4" w:rsidRPr="000D4AF4" w:rsidRDefault="000D4AF4" w:rsidP="000D4AF4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Koordinierung von drei schulischen Gaming-Abenden mit über 50 Kindern</w:t>
            </w:r>
          </w:p>
          <w:p w14:paraId="11D1B504" w14:textId="77777777" w:rsidR="000D4AF4" w:rsidRPr="000D4AF4" w:rsidRDefault="000D4AF4" w:rsidP="000D4AF4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 xml:space="preserve">zur Förderung des Gemeinschaftsgefühls </w:t>
            </w:r>
          </w:p>
          <w:p w14:paraId="351A13B3" w14:textId="77777777" w:rsidR="000D4AF4" w:rsidRPr="000D4AF4" w:rsidRDefault="000D4AF4" w:rsidP="000D4AF4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 xml:space="preserve">Integration der Kommunikation zwischen Schüler- und Lehrerschaft durch die Einführung der </w:t>
            </w:r>
            <w:proofErr w:type="spellStart"/>
            <w:r w:rsidRPr="000D4AF4">
              <w:rPr>
                <w:rFonts w:ascii="Arial" w:hAnsi="Arial" w:cs="Arial"/>
                <w:sz w:val="18"/>
                <w:szCs w:val="18"/>
              </w:rPr>
              <w:t>Moodle</w:t>
            </w:r>
            <w:proofErr w:type="spellEnd"/>
            <w:r w:rsidRPr="000D4AF4">
              <w:rPr>
                <w:rFonts w:ascii="Arial" w:hAnsi="Arial" w:cs="Arial"/>
                <w:sz w:val="18"/>
                <w:szCs w:val="18"/>
              </w:rPr>
              <w:t>-App</w:t>
            </w:r>
          </w:p>
          <w:p w14:paraId="35831CCA" w14:textId="77777777" w:rsidR="00AB7861" w:rsidRDefault="000D4AF4" w:rsidP="00AB7861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Förderung des Aufbaus von Tischtennisplatten im Oberstufenhof</w:t>
            </w:r>
          </w:p>
          <w:p w14:paraId="7EA2A9E1" w14:textId="1DE6ACE2" w:rsidR="000D4AF4" w:rsidRPr="00AB7861" w:rsidRDefault="000D4AF4" w:rsidP="00AB7861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AB7861">
              <w:rPr>
                <w:rFonts w:ascii="Arial" w:hAnsi="Arial" w:cs="Arial"/>
                <w:sz w:val="18"/>
                <w:szCs w:val="18"/>
              </w:rPr>
              <w:t>Partizipation bei der Installation einer Wand in der Turnhalle</w:t>
            </w:r>
          </w:p>
        </w:tc>
      </w:tr>
      <w:tr w:rsidR="000D4AF4" w:rsidRPr="000D4AF4" w14:paraId="482569A2" w14:textId="77777777" w:rsidTr="00AB7861">
        <w:trPr>
          <w:trHeight w:val="582"/>
        </w:trPr>
        <w:tc>
          <w:tcPr>
            <w:tcW w:w="9111" w:type="dxa"/>
            <w:gridSpan w:val="4"/>
            <w:tcBorders>
              <w:bottom w:val="single" w:sz="4" w:space="0" w:color="auto"/>
            </w:tcBorders>
            <w:vAlign w:val="bottom"/>
          </w:tcPr>
          <w:p w14:paraId="7C82E5AB" w14:textId="77777777" w:rsidR="000D4AF4" w:rsidRPr="000D4AF4" w:rsidRDefault="000D4AF4" w:rsidP="000D4AF4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</w:p>
          <w:p w14:paraId="1CFA4492" w14:textId="2BCD42A8" w:rsidR="000D4AF4" w:rsidRPr="000D4AF4" w:rsidRDefault="000D4AF4" w:rsidP="000D4AF4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  <w:r w:rsidRPr="000D4AF4">
              <w:rPr>
                <w:rFonts w:ascii="Arial" w:hAnsi="Arial" w:cs="Arial"/>
                <w:b/>
                <w:smallCaps/>
                <w:sz w:val="24"/>
                <w:szCs w:val="28"/>
              </w:rPr>
              <w:t>FÄHIGKEITEN &amp; INTERESSEN</w:t>
            </w:r>
          </w:p>
        </w:tc>
      </w:tr>
      <w:tr w:rsidR="000D4AF4" w:rsidRPr="000D4AF4" w14:paraId="2B257790" w14:textId="77777777" w:rsidTr="00AB7861">
        <w:trPr>
          <w:trHeight w:val="387"/>
        </w:trPr>
        <w:tc>
          <w:tcPr>
            <w:tcW w:w="9111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3C8298E8" w:rsidR="000D4AF4" w:rsidRPr="000D4AF4" w:rsidRDefault="000D4AF4" w:rsidP="000D4AF4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b/>
                <w:bCs/>
                <w:sz w:val="18"/>
              </w:rPr>
              <w:t>Sprachen:</w:t>
            </w:r>
            <w:r w:rsidRPr="000D4AF4">
              <w:rPr>
                <w:rFonts w:ascii="Arial" w:hAnsi="Arial" w:cs="Arial"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Deutsch 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</w:rPr>
              <w:t>(Muttersprache)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, Englisch &amp; Polnisch 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</w:rPr>
              <w:t>(Verhandlungssicher)</w:t>
            </w:r>
          </w:p>
        </w:tc>
      </w:tr>
      <w:tr w:rsidR="000D4AF4" w:rsidRPr="000D4AF4" w14:paraId="45706C3F" w14:textId="77777777" w:rsidTr="00AB7861">
        <w:trPr>
          <w:trHeight w:val="322"/>
        </w:trPr>
        <w:tc>
          <w:tcPr>
            <w:tcW w:w="9111" w:type="dxa"/>
            <w:gridSpan w:val="4"/>
            <w:vAlign w:val="bottom"/>
          </w:tcPr>
          <w:p w14:paraId="60CA2168" w14:textId="4AF56151" w:rsidR="000D4AF4" w:rsidRPr="000D4AF4" w:rsidRDefault="000D4AF4" w:rsidP="000D4AF4">
            <w:p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0D4AF4">
              <w:rPr>
                <w:rFonts w:ascii="Arial" w:hAnsi="Arial" w:cs="Arial"/>
                <w:b/>
                <w:bCs/>
                <w:sz w:val="18"/>
              </w:rPr>
              <w:t>Technisch:</w:t>
            </w:r>
            <w:r w:rsidRPr="000D4AF4">
              <w:rPr>
                <w:rFonts w:ascii="Arial" w:hAnsi="Arial" w:cs="Arial"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Microsoft Office 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</w:rPr>
              <w:t>(Grundkenntnisse)</w:t>
            </w:r>
          </w:p>
        </w:tc>
      </w:tr>
      <w:tr w:rsidR="000D4AF4" w:rsidRPr="000D4AF4" w14:paraId="70CB01B0" w14:textId="77777777" w:rsidTr="00AB7861">
        <w:trPr>
          <w:trHeight w:val="322"/>
        </w:trPr>
        <w:tc>
          <w:tcPr>
            <w:tcW w:w="9111" w:type="dxa"/>
            <w:gridSpan w:val="4"/>
            <w:vAlign w:val="bottom"/>
          </w:tcPr>
          <w:p w14:paraId="4DEA05D2" w14:textId="77777777" w:rsidR="000D4AF4" w:rsidRPr="000D4AF4" w:rsidRDefault="000D4AF4" w:rsidP="000D4AF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D4AF4">
              <w:rPr>
                <w:rFonts w:ascii="Arial" w:hAnsi="Arial" w:cs="Arial"/>
                <w:b/>
                <w:bCs/>
                <w:color w:val="000000"/>
                <w:sz w:val="18"/>
              </w:rPr>
              <w:t>Interessen: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color w:val="000000"/>
                <w:sz w:val="18"/>
                <w:szCs w:val="18"/>
              </w:rPr>
              <w:t>Aktien- und Rohstoffmärkte (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  <w:t>Komposition einer Investmentstrategie mit 34,5 % Rendite auf Eigenportfolio (08/2023 bis 08/2024) und 22 % Rendite (08/2024 bis 08/2025),</w:t>
            </w:r>
            <w:r w:rsidRPr="000D4AF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  <w:p w14:paraId="598C2742" w14:textId="6CECA7B0" w:rsidR="000D4AF4" w:rsidRPr="000D4AF4" w:rsidRDefault="000D4AF4" w:rsidP="000D4AF4">
            <w:pPr>
              <w:rPr>
                <w:rFonts w:ascii="Arial" w:hAnsi="Arial" w:cs="Arial"/>
                <w:color w:val="000000"/>
                <w:sz w:val="18"/>
              </w:rPr>
            </w:pPr>
            <w:r w:rsidRPr="000D4AF4">
              <w:rPr>
                <w:rFonts w:ascii="Arial" w:hAnsi="Arial" w:cs="Arial"/>
                <w:color w:val="000000"/>
                <w:sz w:val="18"/>
                <w:szCs w:val="18"/>
              </w:rPr>
              <w:t>Lesen von Finanz-, und Geschichtsbüchern</w:t>
            </w:r>
          </w:p>
        </w:tc>
      </w:tr>
      <w:tr w:rsidR="000D4AF4" w:rsidRPr="000D4AF4" w14:paraId="071AB173" w14:textId="77777777" w:rsidTr="00AB7861">
        <w:trPr>
          <w:trHeight w:val="1435"/>
        </w:trPr>
        <w:tc>
          <w:tcPr>
            <w:tcW w:w="7121" w:type="dxa"/>
            <w:gridSpan w:val="3"/>
            <w:vAlign w:val="bottom"/>
          </w:tcPr>
          <w:p w14:paraId="406B03AC" w14:textId="033151EF" w:rsidR="000D4AF4" w:rsidRPr="000D4AF4" w:rsidRDefault="000D4AF4" w:rsidP="000D4AF4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Cambria" w:eastAsia="Cambria" w:hAnsi="Cambria" w:cs="Cambria"/>
                <w:noProof/>
                <w:sz w:val="27"/>
                <w:szCs w:val="27"/>
              </w:rPr>
              <w:drawing>
                <wp:anchor distT="0" distB="0" distL="114300" distR="114300" simplePos="0" relativeHeight="251665408" behindDoc="0" locked="0" layoutInCell="1" allowOverlap="1" wp14:anchorId="61A4C8B7" wp14:editId="0FDAFBDF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-558800</wp:posOffset>
                  </wp:positionV>
                  <wp:extent cx="996950" cy="650240"/>
                  <wp:effectExtent l="0" t="0" r="0" b="0"/>
                  <wp:wrapNone/>
                  <wp:docPr id="335804195" name="Grafik 1" descr="Ein Bild, das Entwurf, Handschrift, Zeichnung, Strichzeichnung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804195" name="Grafik 1" descr="Ein Bild, das Entwurf, Handschrift, Zeichnung, Strichzeichnung enthält.&#10;&#10;Automatisch generierte Beschreibu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65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89" w:type="dxa"/>
            <w:vAlign w:val="bottom"/>
          </w:tcPr>
          <w:p w14:paraId="6478BDEA" w14:textId="240DCF64" w:rsidR="000D4AF4" w:rsidRPr="000D4AF4" w:rsidRDefault="000D4AF4" w:rsidP="000D4AF4">
            <w:pPr>
              <w:jc w:val="right"/>
              <w:rPr>
                <w:rFonts w:ascii="Arial" w:hAnsi="Arial" w:cs="Arial"/>
                <w:color w:val="000000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Hamburg, 24.09.2025</w:t>
            </w:r>
          </w:p>
        </w:tc>
      </w:tr>
    </w:tbl>
    <w:p w14:paraId="0747D2BF" w14:textId="4EED5DB9" w:rsidR="00723643" w:rsidRPr="00647EB7" w:rsidRDefault="00723643">
      <w:pPr>
        <w:rPr>
          <w:rFonts w:ascii="Arial" w:hAnsi="Arial" w:cs="Arial"/>
          <w:sz w:val="18"/>
        </w:rPr>
      </w:pPr>
    </w:p>
    <w:sectPr w:rsidR="00723643" w:rsidRPr="00647EB7" w:rsidSect="000B63E2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6AD3B" w14:textId="77777777" w:rsidR="00A656D3" w:rsidRPr="000D4AF4" w:rsidRDefault="00A656D3" w:rsidP="00BE053D">
      <w:pPr>
        <w:spacing w:after="0" w:line="240" w:lineRule="auto"/>
      </w:pPr>
      <w:r w:rsidRPr="000D4AF4">
        <w:separator/>
      </w:r>
    </w:p>
  </w:endnote>
  <w:endnote w:type="continuationSeparator" w:id="0">
    <w:p w14:paraId="511416EC" w14:textId="77777777" w:rsidR="00A656D3" w:rsidRPr="000D4AF4" w:rsidRDefault="00A656D3" w:rsidP="00BE053D">
      <w:pPr>
        <w:spacing w:after="0" w:line="240" w:lineRule="auto"/>
      </w:pPr>
      <w:r w:rsidRPr="000D4AF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0D4AF4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0D4AF4">
          <w:rPr>
            <w:rStyle w:val="Seitenzahl"/>
          </w:rPr>
          <w:fldChar w:fldCharType="begin"/>
        </w:r>
        <w:r w:rsidRPr="000D4AF4">
          <w:rPr>
            <w:rStyle w:val="Seitenzahl"/>
          </w:rPr>
          <w:instrText xml:space="preserve"> PAGE </w:instrText>
        </w:r>
        <w:r w:rsidRPr="000D4AF4">
          <w:rPr>
            <w:rStyle w:val="Seitenzahl"/>
          </w:rPr>
          <w:fldChar w:fldCharType="end"/>
        </w:r>
      </w:p>
    </w:sdtContent>
  </w:sdt>
  <w:p w14:paraId="6B121AC6" w14:textId="77777777" w:rsidR="00875DA9" w:rsidRPr="000D4AF4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C083C" w14:textId="77777777" w:rsidR="00A656D3" w:rsidRPr="000D4AF4" w:rsidRDefault="00A656D3" w:rsidP="00BE053D">
      <w:pPr>
        <w:spacing w:after="0" w:line="240" w:lineRule="auto"/>
      </w:pPr>
      <w:r w:rsidRPr="000D4AF4">
        <w:separator/>
      </w:r>
    </w:p>
  </w:footnote>
  <w:footnote w:type="continuationSeparator" w:id="0">
    <w:p w14:paraId="6BE9F7D0" w14:textId="77777777" w:rsidR="00A656D3" w:rsidRPr="000D4AF4" w:rsidRDefault="00A656D3" w:rsidP="00BE053D">
      <w:pPr>
        <w:spacing w:after="0" w:line="240" w:lineRule="auto"/>
      </w:pPr>
      <w:r w:rsidRPr="000D4AF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105B8A"/>
    <w:multiLevelType w:val="hybridMultilevel"/>
    <w:tmpl w:val="FB00F03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5798597">
    <w:abstractNumId w:val="16"/>
  </w:num>
  <w:num w:numId="2" w16cid:durableId="1979335503">
    <w:abstractNumId w:val="19"/>
  </w:num>
  <w:num w:numId="3" w16cid:durableId="661155319">
    <w:abstractNumId w:val="21"/>
  </w:num>
  <w:num w:numId="4" w16cid:durableId="390078930">
    <w:abstractNumId w:val="0"/>
  </w:num>
  <w:num w:numId="5" w16cid:durableId="1292705914">
    <w:abstractNumId w:val="1"/>
  </w:num>
  <w:num w:numId="6" w16cid:durableId="705255689">
    <w:abstractNumId w:val="2"/>
  </w:num>
  <w:num w:numId="7" w16cid:durableId="2103647694">
    <w:abstractNumId w:val="15"/>
  </w:num>
  <w:num w:numId="8" w16cid:durableId="197356948">
    <w:abstractNumId w:val="24"/>
  </w:num>
  <w:num w:numId="9" w16cid:durableId="434789060">
    <w:abstractNumId w:val="14"/>
  </w:num>
  <w:num w:numId="10" w16cid:durableId="454982785">
    <w:abstractNumId w:val="25"/>
  </w:num>
  <w:num w:numId="11" w16cid:durableId="1750808603">
    <w:abstractNumId w:val="5"/>
  </w:num>
  <w:num w:numId="12" w16cid:durableId="1432042233">
    <w:abstractNumId w:val="7"/>
  </w:num>
  <w:num w:numId="13" w16cid:durableId="796946290">
    <w:abstractNumId w:val="9"/>
  </w:num>
  <w:num w:numId="14" w16cid:durableId="1002321643">
    <w:abstractNumId w:val="10"/>
  </w:num>
  <w:num w:numId="15" w16cid:durableId="1381324689">
    <w:abstractNumId w:val="23"/>
  </w:num>
  <w:num w:numId="16" w16cid:durableId="1896623186">
    <w:abstractNumId w:val="4"/>
  </w:num>
  <w:num w:numId="17" w16cid:durableId="930771381">
    <w:abstractNumId w:val="18"/>
  </w:num>
  <w:num w:numId="18" w16cid:durableId="434522198">
    <w:abstractNumId w:val="3"/>
  </w:num>
  <w:num w:numId="19" w16cid:durableId="144788316">
    <w:abstractNumId w:val="20"/>
  </w:num>
  <w:num w:numId="20" w16cid:durableId="1025407346">
    <w:abstractNumId w:val="11"/>
  </w:num>
  <w:num w:numId="21" w16cid:durableId="1256860492">
    <w:abstractNumId w:val="13"/>
  </w:num>
  <w:num w:numId="22" w16cid:durableId="1606841350">
    <w:abstractNumId w:val="17"/>
  </w:num>
  <w:num w:numId="23" w16cid:durableId="1369060813">
    <w:abstractNumId w:val="8"/>
  </w:num>
  <w:num w:numId="24" w16cid:durableId="711804668">
    <w:abstractNumId w:val="22"/>
  </w:num>
  <w:num w:numId="25" w16cid:durableId="322049946">
    <w:abstractNumId w:val="12"/>
  </w:num>
  <w:num w:numId="26" w16cid:durableId="10649115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D4AF4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0BE1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6531"/>
    <w:rsid w:val="002C6972"/>
    <w:rsid w:val="002D2B32"/>
    <w:rsid w:val="002D4516"/>
    <w:rsid w:val="002D7CDC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5A7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502CF"/>
    <w:rsid w:val="0055789D"/>
    <w:rsid w:val="005716D4"/>
    <w:rsid w:val="00571B60"/>
    <w:rsid w:val="00585A4D"/>
    <w:rsid w:val="005D6329"/>
    <w:rsid w:val="005E57F6"/>
    <w:rsid w:val="006058D8"/>
    <w:rsid w:val="00610200"/>
    <w:rsid w:val="00623699"/>
    <w:rsid w:val="006264CD"/>
    <w:rsid w:val="00632D5A"/>
    <w:rsid w:val="00635515"/>
    <w:rsid w:val="00647EB7"/>
    <w:rsid w:val="006546FD"/>
    <w:rsid w:val="00665BF3"/>
    <w:rsid w:val="006732D6"/>
    <w:rsid w:val="00693E09"/>
    <w:rsid w:val="006A2DE9"/>
    <w:rsid w:val="006A7230"/>
    <w:rsid w:val="006B2A96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271D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061C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16D4"/>
    <w:rsid w:val="00A33BDE"/>
    <w:rsid w:val="00A34885"/>
    <w:rsid w:val="00A43BC1"/>
    <w:rsid w:val="00A656D3"/>
    <w:rsid w:val="00A74225"/>
    <w:rsid w:val="00A936D5"/>
    <w:rsid w:val="00A968CE"/>
    <w:rsid w:val="00AA1EB0"/>
    <w:rsid w:val="00AA2DA3"/>
    <w:rsid w:val="00AA5A9C"/>
    <w:rsid w:val="00AB016A"/>
    <w:rsid w:val="00AB0AE7"/>
    <w:rsid w:val="00AB2A5A"/>
    <w:rsid w:val="00AB7861"/>
    <w:rsid w:val="00AD28F8"/>
    <w:rsid w:val="00AE4E56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55D6"/>
    <w:rsid w:val="00BA215A"/>
    <w:rsid w:val="00BB5F09"/>
    <w:rsid w:val="00BC0D9F"/>
    <w:rsid w:val="00BC1173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85F88"/>
    <w:rsid w:val="00C916C2"/>
    <w:rsid w:val="00CC5801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40B9A"/>
    <w:rsid w:val="00E431ED"/>
    <w:rsid w:val="00E55D90"/>
    <w:rsid w:val="00E64FF5"/>
    <w:rsid w:val="00E866DE"/>
    <w:rsid w:val="00E907EC"/>
    <w:rsid w:val="00EA5421"/>
    <w:rsid w:val="00EB34FC"/>
    <w:rsid w:val="00EB5816"/>
    <w:rsid w:val="00ED0EA9"/>
    <w:rsid w:val="00EE6450"/>
    <w:rsid w:val="00EF77DF"/>
    <w:rsid w:val="00F11BEF"/>
    <w:rsid w:val="00F24361"/>
    <w:rsid w:val="00F258E7"/>
    <w:rsid w:val="00F31B84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371</Words>
  <Characters>2338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Oliver Lazim</cp:lastModifiedBy>
  <cp:revision>7</cp:revision>
  <dcterms:created xsi:type="dcterms:W3CDTF">2025-07-03T16:38:00Z</dcterms:created>
  <dcterms:modified xsi:type="dcterms:W3CDTF">2025-09-25T12:33:00Z</dcterms:modified>
</cp:coreProperties>
</file>