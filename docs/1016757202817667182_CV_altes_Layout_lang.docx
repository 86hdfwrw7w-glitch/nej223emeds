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6016"/>
        <w:gridCol w:w="233"/>
        <w:gridCol w:w="1068"/>
      </w:tblGrid>
      <w:tr w:rsidR="002508C2" w14:paraId="5DF08F91" w14:textId="77777777" w:rsidTr="0098089B">
        <w:trPr>
          <w:trHeight w:val="844"/>
        </w:trPr>
        <w:tc>
          <w:tcPr>
            <w:tcW w:w="9444" w:type="dxa"/>
            <w:gridSpan w:val="4"/>
            <w:vAlign w:val="center"/>
          </w:tcPr>
          <w:p w14:paraId="722A5AF6" w14:textId="4B558616" w:rsidR="002508C2" w:rsidRPr="00E64FF5" w:rsidRDefault="009B79B1" w:rsidP="00FC5327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Philip Julius Möller</w:t>
            </w:r>
          </w:p>
        </w:tc>
      </w:tr>
      <w:tr w:rsidR="00A26A74" w14:paraId="29A4F061" w14:textId="77777777" w:rsidTr="006F3E2B">
        <w:trPr>
          <w:trHeight w:val="510"/>
        </w:trPr>
        <w:tc>
          <w:tcPr>
            <w:tcW w:w="9444" w:type="dxa"/>
            <w:gridSpan w:val="4"/>
            <w:tcBorders>
              <w:bottom w:val="single" w:sz="4" w:space="0" w:color="auto"/>
            </w:tcBorders>
            <w:vAlign w:val="bottom"/>
          </w:tcPr>
          <w:p w14:paraId="70C0A5C8" w14:textId="7B22A6B2" w:rsidR="00A26A74" w:rsidRPr="002508C2" w:rsidRDefault="00A26A74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14:paraId="7E507145" w14:textId="77777777" w:rsidTr="00A26A74">
        <w:trPr>
          <w:trHeight w:val="624"/>
        </w:trPr>
        <w:tc>
          <w:tcPr>
            <w:tcW w:w="2127" w:type="dxa"/>
            <w:vAlign w:val="bottom"/>
          </w:tcPr>
          <w:p w14:paraId="37A6837E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6016" w:type="dxa"/>
            <w:vAlign w:val="bottom"/>
          </w:tcPr>
          <w:p w14:paraId="24F11791" w14:textId="26B5EB00" w:rsidR="00EB5816" w:rsidRDefault="009B79B1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Rodenbergstraße 13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59FBBFFB" w:rsidR="007966F0" w:rsidRPr="002508C2" w:rsidRDefault="009B79B1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10439 Berlin</w:t>
            </w:r>
          </w:p>
        </w:tc>
        <w:tc>
          <w:tcPr>
            <w:tcW w:w="1301" w:type="dxa"/>
            <w:gridSpan w:val="2"/>
          </w:tcPr>
          <w:p w14:paraId="0AD090D2" w14:textId="212C86D2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A26A74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6016" w:type="dxa"/>
            <w:vAlign w:val="bottom"/>
          </w:tcPr>
          <w:p w14:paraId="4B1F8539" w14:textId="72917027" w:rsidR="007966F0" w:rsidRPr="002508C2" w:rsidRDefault="009B79B1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philipjulius.moeller@web.de</w:t>
            </w:r>
          </w:p>
        </w:tc>
        <w:tc>
          <w:tcPr>
            <w:tcW w:w="1301" w:type="dxa"/>
            <w:gridSpan w:val="2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A26A74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6016" w:type="dxa"/>
            <w:vAlign w:val="bottom"/>
          </w:tcPr>
          <w:p w14:paraId="244747B4" w14:textId="1F0A2BAD" w:rsidR="007966F0" w:rsidRPr="002508C2" w:rsidRDefault="009B79B1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+49 1515 6737304</w:t>
            </w:r>
          </w:p>
        </w:tc>
        <w:tc>
          <w:tcPr>
            <w:tcW w:w="1301" w:type="dxa"/>
            <w:gridSpan w:val="2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A26A74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6016" w:type="dxa"/>
            <w:vAlign w:val="bottom"/>
          </w:tcPr>
          <w:p w14:paraId="3535E5F6" w14:textId="62D28821" w:rsidR="007966F0" w:rsidRPr="002508C2" w:rsidRDefault="009B79B1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28.01.2002 in Herford</w:t>
            </w:r>
          </w:p>
        </w:tc>
        <w:tc>
          <w:tcPr>
            <w:tcW w:w="1301" w:type="dxa"/>
            <w:gridSpan w:val="2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98089B">
        <w:trPr>
          <w:trHeight w:val="510"/>
        </w:trPr>
        <w:tc>
          <w:tcPr>
            <w:tcW w:w="9444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BA464F" w14:paraId="5FDACFAC" w14:textId="77777777" w:rsidTr="00A26A74">
        <w:trPr>
          <w:trHeight w:val="394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221805CE" w14:textId="5F76BFEF" w:rsidR="00BA464F" w:rsidRPr="002508C2" w:rsidRDefault="00BA464F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10/2021 – heute </w:t>
            </w:r>
          </w:p>
        </w:tc>
        <w:tc>
          <w:tcPr>
            <w:tcW w:w="6016" w:type="dxa"/>
            <w:tcBorders>
              <w:top w:val="single" w:sz="4" w:space="0" w:color="auto"/>
            </w:tcBorders>
            <w:vAlign w:val="bottom"/>
          </w:tcPr>
          <w:p w14:paraId="0EA36C3B" w14:textId="2470A4EB" w:rsidR="00BA464F" w:rsidRPr="00162A5A" w:rsidRDefault="00725F3A" w:rsidP="00723643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Humboldt-Universität</w:t>
            </w:r>
            <w:r w:rsidR="00BA464F">
              <w:rPr>
                <w:rFonts w:ascii="Georgia" w:hAnsi="Georgia"/>
                <w:b/>
                <w:smallCaps/>
                <w:sz w:val="28"/>
              </w:rPr>
              <w:t xml:space="preserve"> zu Berlin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</w:tcBorders>
            <w:vAlign w:val="bottom"/>
          </w:tcPr>
          <w:p w14:paraId="2E7BD659" w14:textId="6B40DD01" w:rsidR="00BA464F" w:rsidRPr="00C018E4" w:rsidRDefault="00BA464F" w:rsidP="00162A5A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  <w:r w:rsidR="00BA4715">
              <w:rPr>
                <w:rFonts w:ascii="Georgia" w:hAnsi="Georgia"/>
                <w:i/>
                <w:smallCaps/>
                <w:sz w:val="28"/>
              </w:rPr>
              <w:t xml:space="preserve"> </w:t>
            </w:r>
            <w:r w:rsidR="00E8138F">
              <w:rPr>
                <w:rFonts w:ascii="Georgia" w:hAnsi="Georgia"/>
                <w:i/>
                <w:smallCaps/>
                <w:sz w:val="28"/>
              </w:rPr>
              <w:t xml:space="preserve"> </w:t>
            </w:r>
          </w:p>
        </w:tc>
      </w:tr>
      <w:tr w:rsidR="00FC5327" w14:paraId="5B4D3E2F" w14:textId="77777777" w:rsidTr="0098089B">
        <w:trPr>
          <w:trHeight w:val="20"/>
        </w:trPr>
        <w:tc>
          <w:tcPr>
            <w:tcW w:w="2127" w:type="dxa"/>
            <w:vAlign w:val="bottom"/>
          </w:tcPr>
          <w:p w14:paraId="499375A2" w14:textId="77777777" w:rsidR="00FC5327" w:rsidRPr="00D57D71" w:rsidRDefault="00FC5327" w:rsidP="00723643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65752D06" w14:textId="1073976D" w:rsidR="00FC5327" w:rsidRPr="00D57D71" w:rsidRDefault="00FC5327" w:rsidP="0098089B">
            <w:pPr>
              <w:rPr>
                <w:rFonts w:ascii="Georgia" w:hAnsi="Georgia"/>
                <w:i/>
                <w:smallCaps/>
              </w:rPr>
            </w:pPr>
            <w:r w:rsidRPr="00D57D71">
              <w:rPr>
                <w:rFonts w:ascii="Georgia" w:hAnsi="Georgia"/>
              </w:rPr>
              <w:t xml:space="preserve">B. Sc. </w:t>
            </w:r>
            <w:r>
              <w:rPr>
                <w:rFonts w:ascii="Georgia" w:hAnsi="Georgia"/>
              </w:rPr>
              <w:t xml:space="preserve">in </w:t>
            </w:r>
            <w:r w:rsidRPr="00D57D71">
              <w:rPr>
                <w:rFonts w:ascii="Georgia" w:hAnsi="Georgia"/>
              </w:rPr>
              <w:t>Betriebswirtschaftslehre</w:t>
            </w:r>
            <w:r>
              <w:rPr>
                <w:rFonts w:ascii="Georgia" w:hAnsi="Georgia"/>
              </w:rPr>
              <w:t xml:space="preserve"> </w:t>
            </w:r>
          </w:p>
        </w:tc>
      </w:tr>
      <w:tr w:rsidR="00725F3A" w14:paraId="56C87E24" w14:textId="77777777" w:rsidTr="0098089B">
        <w:trPr>
          <w:trHeight w:val="20"/>
        </w:trPr>
        <w:tc>
          <w:tcPr>
            <w:tcW w:w="2127" w:type="dxa"/>
            <w:vAlign w:val="bottom"/>
          </w:tcPr>
          <w:p w14:paraId="2D114C8C" w14:textId="77777777" w:rsidR="00725F3A" w:rsidRPr="00D57D71" w:rsidRDefault="00725F3A" w:rsidP="00723643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0BB26B3B" w14:textId="2149C026" w:rsidR="00725F3A" w:rsidRPr="0098089B" w:rsidRDefault="00725F3A" w:rsidP="0098089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98089B">
              <w:rPr>
                <w:rFonts w:ascii="Georgia" w:hAnsi="Georgia" w:cs="Georgia"/>
                <w:i/>
                <w:iCs/>
                <w:color w:val="000000"/>
              </w:rPr>
              <w:t>Aktueller Schnitt: 1,</w:t>
            </w:r>
            <w:r w:rsidR="008E57DA">
              <w:rPr>
                <w:rFonts w:ascii="Georgia" w:hAnsi="Georgia" w:cs="Georgia"/>
                <w:i/>
                <w:iCs/>
                <w:color w:val="000000"/>
              </w:rPr>
              <w:t>9</w:t>
            </w:r>
          </w:p>
        </w:tc>
      </w:tr>
      <w:tr w:rsidR="006A25AF" w14:paraId="7D1DEBF7" w14:textId="77777777" w:rsidTr="00A26A74">
        <w:trPr>
          <w:trHeight w:val="394"/>
        </w:trPr>
        <w:tc>
          <w:tcPr>
            <w:tcW w:w="2127" w:type="dxa"/>
            <w:vAlign w:val="bottom"/>
          </w:tcPr>
          <w:p w14:paraId="74C0312D" w14:textId="5FD58758" w:rsidR="008E5EC4" w:rsidRPr="002508C2" w:rsidRDefault="006A25AF" w:rsidP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10/2020 – 08/2021</w:t>
            </w:r>
          </w:p>
        </w:tc>
        <w:tc>
          <w:tcPr>
            <w:tcW w:w="6249" w:type="dxa"/>
            <w:gridSpan w:val="2"/>
            <w:vAlign w:val="bottom"/>
          </w:tcPr>
          <w:p w14:paraId="0C2B846F" w14:textId="45E89FFE" w:rsidR="006A25AF" w:rsidRPr="00B5178D" w:rsidRDefault="006A25AF" w:rsidP="006A25AF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Christian-Albrechts Universität zu Kiel</w:t>
            </w:r>
            <w:r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068" w:type="dxa"/>
            <w:vAlign w:val="bottom"/>
          </w:tcPr>
          <w:p w14:paraId="7C845E2D" w14:textId="3347A6A0" w:rsidR="006A25AF" w:rsidRPr="0098089B" w:rsidRDefault="006A25AF" w:rsidP="006A25AF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Kiel</w:t>
            </w:r>
          </w:p>
        </w:tc>
      </w:tr>
      <w:tr w:rsidR="006A25AF" w14:paraId="61E5D482" w14:textId="77777777" w:rsidTr="0098089B">
        <w:trPr>
          <w:trHeight w:val="20"/>
        </w:trPr>
        <w:tc>
          <w:tcPr>
            <w:tcW w:w="2127" w:type="dxa"/>
          </w:tcPr>
          <w:p w14:paraId="7FF25A3D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419A9228" w14:textId="5BE86F69" w:rsidR="006A25AF" w:rsidRPr="002508C2" w:rsidRDefault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B. Sc. </w:t>
            </w:r>
            <w:r w:rsidR="00FC5327">
              <w:rPr>
                <w:rFonts w:ascii="Georgia" w:hAnsi="Georgia"/>
              </w:rPr>
              <w:t xml:space="preserve">in </w:t>
            </w:r>
            <w:r>
              <w:rPr>
                <w:rFonts w:ascii="Georgia" w:hAnsi="Georgia"/>
              </w:rPr>
              <w:t>Psychologie</w:t>
            </w:r>
          </w:p>
        </w:tc>
      </w:tr>
      <w:tr w:rsidR="006A25AF" w14:paraId="7EABE9F1" w14:textId="77777777" w:rsidTr="0098089B">
        <w:trPr>
          <w:trHeight w:val="20"/>
        </w:trPr>
        <w:tc>
          <w:tcPr>
            <w:tcW w:w="2127" w:type="dxa"/>
          </w:tcPr>
          <w:p w14:paraId="4916601C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7A71E6B0" w14:textId="30480664" w:rsidR="006A25AF" w:rsidRPr="0098089B" w:rsidRDefault="006A25AF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Studiengangwechsel nach zwei Semestern</w:t>
            </w:r>
            <w:r w:rsidR="00D57D71">
              <w:rPr>
                <w:rFonts w:ascii="Georgia" w:hAnsi="Georgia" w:cs="Georgia"/>
                <w:i/>
                <w:iCs/>
                <w:color w:val="000000"/>
              </w:rPr>
              <w:t xml:space="preserve"> aufgrund größerer Interessen für die </w:t>
            </w:r>
            <w:r w:rsidR="00FC5327">
              <w:rPr>
                <w:rFonts w:ascii="Georgia" w:hAnsi="Georgia" w:cs="Georgia"/>
                <w:i/>
                <w:iCs/>
                <w:color w:val="000000"/>
              </w:rPr>
              <w:t>Betriebswirtschaftslehre</w:t>
            </w:r>
          </w:p>
        </w:tc>
      </w:tr>
      <w:tr w:rsidR="006A25AF" w14:paraId="013361E1" w14:textId="77777777" w:rsidTr="00A26A74">
        <w:trPr>
          <w:trHeight w:val="394"/>
        </w:trPr>
        <w:tc>
          <w:tcPr>
            <w:tcW w:w="2127" w:type="dxa"/>
            <w:vAlign w:val="bottom"/>
          </w:tcPr>
          <w:p w14:paraId="6C65D3AA" w14:textId="06925063" w:rsidR="006A25AF" w:rsidRPr="002508C2" w:rsidRDefault="006A25AF" w:rsidP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09/2012 – 06/2020</w:t>
            </w:r>
          </w:p>
        </w:tc>
        <w:tc>
          <w:tcPr>
            <w:tcW w:w="6016" w:type="dxa"/>
            <w:vAlign w:val="bottom"/>
          </w:tcPr>
          <w:p w14:paraId="197620E3" w14:textId="172F0311" w:rsidR="006A25AF" w:rsidRPr="00CF31EE" w:rsidRDefault="006A25AF" w:rsidP="006A25AF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Ravensberger Gymnasium</w:t>
            </w:r>
          </w:p>
        </w:tc>
        <w:tc>
          <w:tcPr>
            <w:tcW w:w="1301" w:type="dxa"/>
            <w:gridSpan w:val="2"/>
            <w:vAlign w:val="bottom"/>
          </w:tcPr>
          <w:p w14:paraId="63D86F51" w14:textId="5BD9176E" w:rsidR="006A25AF" w:rsidRPr="0098089B" w:rsidRDefault="006A25AF" w:rsidP="006A25AF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Herford</w:t>
            </w:r>
          </w:p>
        </w:tc>
      </w:tr>
      <w:tr w:rsidR="006A25AF" w14:paraId="62632213" w14:textId="77777777" w:rsidTr="00A26A74">
        <w:trPr>
          <w:trHeight w:val="20"/>
        </w:trPr>
        <w:tc>
          <w:tcPr>
            <w:tcW w:w="2127" w:type="dxa"/>
          </w:tcPr>
          <w:p w14:paraId="2B3E93FC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6016" w:type="dxa"/>
            <w:vAlign w:val="bottom"/>
          </w:tcPr>
          <w:p w14:paraId="1ABFFA93" w14:textId="5DBD01CF" w:rsidR="006A25AF" w:rsidRPr="002508C2" w:rsidRDefault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Allgemeine Hochschulreife (</w:t>
            </w:r>
            <w:r w:rsidR="00D57D71">
              <w:rPr>
                <w:rFonts w:ascii="Georgia" w:hAnsi="Georgia"/>
              </w:rPr>
              <w:t>Abschlussn</w:t>
            </w:r>
            <w:r>
              <w:rPr>
                <w:rFonts w:ascii="Georgia" w:hAnsi="Georgia"/>
              </w:rPr>
              <w:t>ote: 1,5)</w:t>
            </w:r>
          </w:p>
        </w:tc>
        <w:tc>
          <w:tcPr>
            <w:tcW w:w="1301" w:type="dxa"/>
            <w:gridSpan w:val="2"/>
          </w:tcPr>
          <w:p w14:paraId="51FC9814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</w:tr>
      <w:tr w:rsidR="00725F3A" w14:paraId="0AA5B8D5" w14:textId="77777777" w:rsidTr="00E113FC">
        <w:trPr>
          <w:trHeight w:val="20"/>
        </w:trPr>
        <w:tc>
          <w:tcPr>
            <w:tcW w:w="2127" w:type="dxa"/>
          </w:tcPr>
          <w:p w14:paraId="7DA9FFCC" w14:textId="77777777" w:rsidR="00FC5327" w:rsidRPr="002508C2" w:rsidRDefault="00FC5327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1AC7DB7C" w14:textId="562A0058" w:rsidR="00FC5327" w:rsidRPr="0098089B" w:rsidRDefault="00FC532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Leistungskurse Englisch und Informatik</w:t>
            </w:r>
          </w:p>
          <w:p w14:paraId="5B3E934C" w14:textId="245C1DE4" w:rsidR="00FC5327" w:rsidRPr="0098089B" w:rsidRDefault="00FC5327" w:rsidP="0098089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98089B">
              <w:rPr>
                <w:rFonts w:ascii="Georgia" w:hAnsi="Georgia" w:cs="Georgia"/>
                <w:i/>
                <w:iCs/>
                <w:color w:val="000000"/>
              </w:rPr>
              <w:t xml:space="preserve">Klassensprecher in der </w:t>
            </w:r>
            <w:r>
              <w:rPr>
                <w:rFonts w:ascii="Georgia" w:hAnsi="Georgia" w:cs="Georgia"/>
                <w:i/>
                <w:iCs/>
                <w:color w:val="000000"/>
              </w:rPr>
              <w:t>fünften und sechsten, wie auch in der zehnten Klasse</w:t>
            </w:r>
          </w:p>
        </w:tc>
      </w:tr>
      <w:tr w:rsidR="006A25AF" w14:paraId="3A2665B3" w14:textId="77777777" w:rsidTr="00E113FC">
        <w:trPr>
          <w:trHeight w:val="506"/>
        </w:trPr>
        <w:tc>
          <w:tcPr>
            <w:tcW w:w="9444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0A934561" w:rsidR="006A25AF" w:rsidRPr="002508C2" w:rsidRDefault="006A25AF" w:rsidP="006A25A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E113FC" w:rsidRPr="00B5178D" w14:paraId="0AD49E4C" w14:textId="77777777" w:rsidTr="00A26A74">
        <w:trPr>
          <w:trHeight w:val="394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95ABAC5" w14:textId="2B07BA65" w:rsidR="00E113FC" w:rsidRPr="0098089B" w:rsidRDefault="005A627D" w:rsidP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08/2017 – heute</w:t>
            </w:r>
          </w:p>
        </w:tc>
        <w:tc>
          <w:tcPr>
            <w:tcW w:w="6016" w:type="dxa"/>
            <w:tcBorders>
              <w:top w:val="single" w:sz="4" w:space="0" w:color="auto"/>
            </w:tcBorders>
            <w:vAlign w:val="bottom"/>
          </w:tcPr>
          <w:p w14:paraId="08BC0830" w14:textId="5709F06A" w:rsidR="00E113FC" w:rsidRDefault="005A627D" w:rsidP="006A25AF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BDO AG Wirtschaftsprüfungsgesellschaft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</w:tcBorders>
            <w:vAlign w:val="bottom"/>
          </w:tcPr>
          <w:p w14:paraId="3092CD24" w14:textId="3AB602BC" w:rsidR="00E113FC" w:rsidRDefault="005A627D" w:rsidP="006A25AF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E113FC" w:rsidRPr="007863F6" w14:paraId="0A1A0C7E" w14:textId="77777777" w:rsidTr="00A26A74">
        <w:trPr>
          <w:trHeight w:val="394"/>
        </w:trPr>
        <w:tc>
          <w:tcPr>
            <w:tcW w:w="2127" w:type="dxa"/>
            <w:vAlign w:val="bottom"/>
          </w:tcPr>
          <w:p w14:paraId="7ED7EE04" w14:textId="474EC9E2" w:rsidR="00E113FC" w:rsidRPr="0098089B" w:rsidRDefault="00E113FC" w:rsidP="006A25AF">
            <w:pPr>
              <w:rPr>
                <w:rFonts w:ascii="Georgia" w:hAnsi="Georgia"/>
              </w:rPr>
            </w:pPr>
          </w:p>
        </w:tc>
        <w:tc>
          <w:tcPr>
            <w:tcW w:w="6016" w:type="dxa"/>
            <w:vAlign w:val="bottom"/>
          </w:tcPr>
          <w:p w14:paraId="3CD3041E" w14:textId="0285F573" w:rsidR="00E113FC" w:rsidRPr="007863F6" w:rsidRDefault="005A627D" w:rsidP="005A627D">
            <w:pPr>
              <w:rPr>
                <w:rFonts w:ascii="Georgia" w:hAnsi="Georgia" w:cs="Georgia"/>
                <w:color w:val="000000"/>
                <w:lang w:val="en-GB"/>
              </w:rPr>
            </w:pPr>
            <w:r w:rsidRPr="007863F6">
              <w:rPr>
                <w:rFonts w:ascii="Georgia" w:hAnsi="Georgia" w:cs="Georgia"/>
                <w:color w:val="000000"/>
                <w:lang w:val="en-GB"/>
              </w:rPr>
              <w:t>Praktikant im Audit Financial Services Banking</w:t>
            </w:r>
          </w:p>
        </w:tc>
        <w:tc>
          <w:tcPr>
            <w:tcW w:w="1301" w:type="dxa"/>
            <w:gridSpan w:val="2"/>
            <w:vAlign w:val="bottom"/>
          </w:tcPr>
          <w:p w14:paraId="0651C5B3" w14:textId="77777777" w:rsidR="00E113FC" w:rsidRPr="005A627D" w:rsidRDefault="00E113FC" w:rsidP="006A25AF">
            <w:pPr>
              <w:jc w:val="right"/>
              <w:rPr>
                <w:rFonts w:ascii="Georgia" w:hAnsi="Georgia"/>
                <w:i/>
                <w:smallCaps/>
                <w:sz w:val="28"/>
                <w:lang w:val="en-GB"/>
              </w:rPr>
            </w:pPr>
          </w:p>
        </w:tc>
      </w:tr>
      <w:tr w:rsidR="00E113FC" w:rsidRPr="001D0F75" w14:paraId="1020241D" w14:textId="77777777" w:rsidTr="00A26A74">
        <w:trPr>
          <w:trHeight w:val="394"/>
        </w:trPr>
        <w:tc>
          <w:tcPr>
            <w:tcW w:w="2127" w:type="dxa"/>
            <w:vAlign w:val="bottom"/>
          </w:tcPr>
          <w:p w14:paraId="10569156" w14:textId="77777777" w:rsidR="00E113FC" w:rsidRPr="005A627D" w:rsidRDefault="00E113FC" w:rsidP="006A25AF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016" w:type="dxa"/>
            <w:vAlign w:val="bottom"/>
          </w:tcPr>
          <w:p w14:paraId="641247FD" w14:textId="11945928" w:rsidR="00E113FC" w:rsidRPr="001D0F75" w:rsidRDefault="001D0F75" w:rsidP="001D0F75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1D0F75">
              <w:rPr>
                <w:rFonts w:ascii="Georgia" w:hAnsi="Georgia" w:cs="Georgia"/>
                <w:i/>
                <w:iCs/>
                <w:color w:val="000000"/>
              </w:rPr>
              <w:t>Wirtschafts</w:t>
            </w:r>
            <w:r>
              <w:rPr>
                <w:rFonts w:ascii="Georgia" w:hAnsi="Georgia" w:cs="Georgia"/>
                <w:i/>
                <w:iCs/>
                <w:color w:val="000000"/>
              </w:rPr>
              <w:t>prüfung mit Fokus auf Finanzdienstleister, Banken und FinTechs</w:t>
            </w:r>
          </w:p>
        </w:tc>
        <w:tc>
          <w:tcPr>
            <w:tcW w:w="1301" w:type="dxa"/>
            <w:gridSpan w:val="2"/>
            <w:vAlign w:val="bottom"/>
          </w:tcPr>
          <w:p w14:paraId="2C609425" w14:textId="77777777" w:rsidR="00E113FC" w:rsidRPr="001D0F75" w:rsidRDefault="00E113FC" w:rsidP="006A25AF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</w:p>
        </w:tc>
      </w:tr>
      <w:tr w:rsidR="006A25AF" w:rsidRPr="00B5178D" w14:paraId="127C64E2" w14:textId="77777777" w:rsidTr="00A26A74">
        <w:trPr>
          <w:trHeight w:val="394"/>
        </w:trPr>
        <w:tc>
          <w:tcPr>
            <w:tcW w:w="2127" w:type="dxa"/>
            <w:vAlign w:val="bottom"/>
          </w:tcPr>
          <w:p w14:paraId="6E186548" w14:textId="596FD17B" w:rsidR="006A25AF" w:rsidRPr="002508C2" w:rsidRDefault="00607C79" w:rsidP="006A25AF">
            <w:pPr>
              <w:rPr>
                <w:rFonts w:ascii="Georgia" w:hAnsi="Georgia"/>
              </w:rPr>
            </w:pPr>
            <w:r w:rsidRPr="0098089B">
              <w:rPr>
                <w:rFonts w:ascii="Georgia" w:hAnsi="Georgia"/>
              </w:rPr>
              <w:t>09/2017 – 10</w:t>
            </w:r>
            <w:r w:rsidR="006A25AF" w:rsidRPr="0098089B">
              <w:rPr>
                <w:rFonts w:ascii="Georgia" w:hAnsi="Georgia"/>
              </w:rPr>
              <w:t>/2017</w:t>
            </w:r>
          </w:p>
        </w:tc>
        <w:tc>
          <w:tcPr>
            <w:tcW w:w="6016" w:type="dxa"/>
            <w:vAlign w:val="bottom"/>
          </w:tcPr>
          <w:p w14:paraId="38F27285" w14:textId="4EA52E98" w:rsidR="006A25AF" w:rsidRPr="002508C2" w:rsidRDefault="00607C79" w:rsidP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MEDIUM Werbeagentur GmbH</w:t>
            </w:r>
          </w:p>
        </w:tc>
        <w:tc>
          <w:tcPr>
            <w:tcW w:w="1301" w:type="dxa"/>
            <w:gridSpan w:val="2"/>
            <w:vAlign w:val="bottom"/>
          </w:tcPr>
          <w:p w14:paraId="4820196E" w14:textId="45936BDD" w:rsidR="006A25AF" w:rsidRPr="00B5178D" w:rsidRDefault="00607C79" w:rsidP="006A25AF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Bielefeld</w:t>
            </w:r>
          </w:p>
        </w:tc>
      </w:tr>
      <w:tr w:rsidR="006A25AF" w14:paraId="335D84E9" w14:textId="77777777" w:rsidTr="0098089B">
        <w:trPr>
          <w:trHeight w:val="20"/>
        </w:trPr>
        <w:tc>
          <w:tcPr>
            <w:tcW w:w="2127" w:type="dxa"/>
          </w:tcPr>
          <w:p w14:paraId="4936F65C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0475B997" w14:textId="7CF37935" w:rsidR="006A25AF" w:rsidRPr="002508C2" w:rsidRDefault="00607C7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</w:t>
            </w:r>
            <w:r w:rsidR="00E8138F">
              <w:rPr>
                <w:rFonts w:ascii="Georgia" w:hAnsi="Georgia"/>
              </w:rPr>
              <w:t>kti</w:t>
            </w:r>
            <w:r w:rsidR="00725F3A">
              <w:rPr>
                <w:rFonts w:ascii="Georgia" w:hAnsi="Georgia"/>
              </w:rPr>
              <w:t>kant im</w:t>
            </w:r>
            <w:r w:rsidR="00E8138F">
              <w:rPr>
                <w:rFonts w:ascii="Georgia" w:hAnsi="Georgia"/>
              </w:rPr>
              <w:t xml:space="preserve"> Marketing</w:t>
            </w:r>
          </w:p>
        </w:tc>
      </w:tr>
      <w:tr w:rsidR="006A25AF" w14:paraId="54C3D64C" w14:textId="77777777" w:rsidTr="0098089B">
        <w:trPr>
          <w:trHeight w:val="20"/>
        </w:trPr>
        <w:tc>
          <w:tcPr>
            <w:tcW w:w="2127" w:type="dxa"/>
          </w:tcPr>
          <w:p w14:paraId="25C0BB2F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6DD9BA0F" w14:textId="237DEE1A" w:rsidR="00643658" w:rsidRPr="0098089B" w:rsidRDefault="00607C79" w:rsidP="0098089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Eigenständige Erstellung schriftlicher</w:t>
            </w:r>
            <w:r w:rsidR="00C52996">
              <w:rPr>
                <w:rFonts w:ascii="Georgia" w:hAnsi="Georgia" w:cs="Georgia"/>
                <w:i/>
                <w:iCs/>
                <w:color w:val="000000"/>
              </w:rPr>
              <w:t xml:space="preserve"> und </w:t>
            </w:r>
            <w:r w:rsidR="00725F3A">
              <w:rPr>
                <w:rFonts w:ascii="Georgia" w:hAnsi="Georgia" w:cs="Georgia"/>
                <w:i/>
                <w:iCs/>
                <w:color w:val="000000"/>
              </w:rPr>
              <w:t>grafischer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Inhalte</w:t>
            </w:r>
            <w:r w:rsidR="00C52996">
              <w:rPr>
                <w:rFonts w:ascii="Georgia" w:hAnsi="Georgia" w:cs="Georgia"/>
                <w:i/>
                <w:iCs/>
                <w:color w:val="000000"/>
              </w:rPr>
              <w:t xml:space="preserve"> für einen Kunden aus dem Bekleidungs-Sektor</w:t>
            </w:r>
          </w:p>
        </w:tc>
      </w:tr>
      <w:tr w:rsidR="006A25AF" w14:paraId="5905F916" w14:textId="77777777" w:rsidTr="0098089B">
        <w:trPr>
          <w:trHeight w:val="506"/>
        </w:trPr>
        <w:tc>
          <w:tcPr>
            <w:tcW w:w="9444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6A25AF" w:rsidRPr="002508C2" w:rsidRDefault="006A25AF" w:rsidP="006A25A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6A25AF" w14:paraId="2479FE1D" w14:textId="77777777" w:rsidTr="00A26A74">
        <w:trPr>
          <w:trHeight w:val="394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67B71801" w:rsidR="006A25AF" w:rsidRPr="002508C2" w:rsidRDefault="009D5E0C" w:rsidP="006A25AF">
            <w:pPr>
              <w:rPr>
                <w:rFonts w:ascii="Georgia" w:hAnsi="Georgia"/>
              </w:rPr>
            </w:pPr>
            <w:r w:rsidRPr="0098089B">
              <w:rPr>
                <w:rFonts w:ascii="Georgia" w:hAnsi="Georgia"/>
              </w:rPr>
              <w:t>11/2021</w:t>
            </w:r>
            <w:r w:rsidR="006A25AF" w:rsidRPr="0098089B">
              <w:rPr>
                <w:rFonts w:ascii="Georgia" w:hAnsi="Georgia"/>
              </w:rPr>
              <w:t xml:space="preserve"> – </w:t>
            </w:r>
            <w:r w:rsidR="007863F6">
              <w:rPr>
                <w:rFonts w:ascii="Georgia" w:hAnsi="Georgia"/>
              </w:rPr>
              <w:t>08/2022</w:t>
            </w:r>
          </w:p>
        </w:tc>
        <w:tc>
          <w:tcPr>
            <w:tcW w:w="6016" w:type="dxa"/>
            <w:tcBorders>
              <w:top w:val="single" w:sz="4" w:space="0" w:color="auto"/>
            </w:tcBorders>
            <w:vAlign w:val="bottom"/>
          </w:tcPr>
          <w:p w14:paraId="6C2D221E" w14:textId="7853A06A" w:rsidR="006A25AF" w:rsidRPr="00372F7B" w:rsidRDefault="009D5E0C" w:rsidP="006A25AF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Humboldt-Forum Wirtschaft e.V.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D0E15D6" w:rsidR="006A25AF" w:rsidRPr="00B5178D" w:rsidRDefault="00714BA8" w:rsidP="006A25AF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6A25AF" w14:paraId="060CDF6F" w14:textId="77777777" w:rsidTr="0098089B">
        <w:trPr>
          <w:trHeight w:val="20"/>
        </w:trPr>
        <w:tc>
          <w:tcPr>
            <w:tcW w:w="2127" w:type="dxa"/>
          </w:tcPr>
          <w:p w14:paraId="77166A5C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0F8896C6" w14:textId="31241B10" w:rsidR="006A25AF" w:rsidRPr="002508C2" w:rsidRDefault="00725F3A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Unterstützer </w:t>
            </w:r>
            <w:r w:rsidR="00714BA8">
              <w:rPr>
                <w:rFonts w:ascii="Georgia" w:hAnsi="Georgia" w:cs="Georgia"/>
                <w:color w:val="000000"/>
              </w:rPr>
              <w:t>des „Startup-Teams“</w:t>
            </w:r>
          </w:p>
        </w:tc>
      </w:tr>
      <w:tr w:rsidR="006A25AF" w14:paraId="372B441B" w14:textId="77777777" w:rsidTr="0098089B">
        <w:trPr>
          <w:trHeight w:val="20"/>
        </w:trPr>
        <w:tc>
          <w:tcPr>
            <w:tcW w:w="2127" w:type="dxa"/>
          </w:tcPr>
          <w:p w14:paraId="36E44CF6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6CF4B70D" w14:textId="77777777" w:rsidR="006A25AF" w:rsidRPr="0098089B" w:rsidRDefault="00714BA8" w:rsidP="0098089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Teilnahme an wöchentlichen Meetings</w:t>
            </w:r>
          </w:p>
          <w:p w14:paraId="6F695693" w14:textId="512EF074" w:rsidR="0093587C" w:rsidRPr="0098089B" w:rsidRDefault="00F10E26" w:rsidP="0098089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Kontaktaufnahme</w:t>
            </w:r>
            <w:r w:rsidR="0093587C">
              <w:rPr>
                <w:rFonts w:ascii="Georgia" w:hAnsi="Georgia" w:cs="Georgia"/>
                <w:i/>
                <w:iCs/>
                <w:color w:val="000000"/>
              </w:rPr>
              <w:t xml:space="preserve"> zu </w:t>
            </w:r>
            <w:r w:rsidR="00725F3A">
              <w:rPr>
                <w:rFonts w:ascii="Georgia" w:hAnsi="Georgia" w:cs="Georgia"/>
                <w:i/>
                <w:iCs/>
                <w:color w:val="000000"/>
              </w:rPr>
              <w:t>Start-ups</w:t>
            </w:r>
            <w:r w:rsidR="0093587C">
              <w:rPr>
                <w:rFonts w:ascii="Georgia" w:hAnsi="Georgia" w:cs="Georgia"/>
                <w:i/>
                <w:iCs/>
                <w:color w:val="000000"/>
              </w:rPr>
              <w:t xml:space="preserve"> aus Berlin</w:t>
            </w:r>
          </w:p>
        </w:tc>
      </w:tr>
      <w:tr w:rsidR="006A25AF" w14:paraId="793F0D84" w14:textId="77777777" w:rsidTr="00A26A74">
        <w:trPr>
          <w:trHeight w:val="394"/>
        </w:trPr>
        <w:tc>
          <w:tcPr>
            <w:tcW w:w="2127" w:type="dxa"/>
            <w:vAlign w:val="bottom"/>
          </w:tcPr>
          <w:p w14:paraId="1B86188B" w14:textId="4E34FCE1" w:rsidR="006A25AF" w:rsidRPr="002508C2" w:rsidRDefault="0093587C" w:rsidP="006A25AF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03/2020 – 05</w:t>
            </w:r>
            <w:r w:rsidR="009D5E0C">
              <w:rPr>
                <w:rFonts w:ascii="Georgia" w:hAnsi="Georgia" w:cs="Georgia"/>
                <w:color w:val="000000"/>
              </w:rPr>
              <w:t>/2020</w:t>
            </w:r>
            <w:r w:rsidR="006A25AF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6016" w:type="dxa"/>
            <w:vAlign w:val="bottom"/>
          </w:tcPr>
          <w:p w14:paraId="63857C44" w14:textId="75544263" w:rsidR="006A25AF" w:rsidRPr="00C018E4" w:rsidRDefault="009D5E0C" w:rsidP="006A25AF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Ravensberger Gymnasium</w:t>
            </w:r>
          </w:p>
        </w:tc>
        <w:tc>
          <w:tcPr>
            <w:tcW w:w="1301" w:type="dxa"/>
            <w:gridSpan w:val="2"/>
            <w:vAlign w:val="bottom"/>
          </w:tcPr>
          <w:p w14:paraId="02686032" w14:textId="23AB6346" w:rsidR="006A25AF" w:rsidRPr="00C018E4" w:rsidRDefault="009D5E0C" w:rsidP="006A25AF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Herford</w:t>
            </w:r>
          </w:p>
        </w:tc>
      </w:tr>
      <w:tr w:rsidR="006A25AF" w14:paraId="792A0086" w14:textId="77777777" w:rsidTr="0098089B">
        <w:trPr>
          <w:trHeight w:val="20"/>
        </w:trPr>
        <w:tc>
          <w:tcPr>
            <w:tcW w:w="2127" w:type="dxa"/>
          </w:tcPr>
          <w:p w14:paraId="0269F0F4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354D7FBB" w14:textId="10CB8276" w:rsidR="006A25AF" w:rsidRPr="00C018E4" w:rsidRDefault="0093587C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Teiln</w:t>
            </w:r>
            <w:r w:rsidR="00725F3A">
              <w:rPr>
                <w:rFonts w:ascii="Georgia" w:hAnsi="Georgia" w:cs="Georgia"/>
                <w:color w:val="000000"/>
              </w:rPr>
              <w:t>ehmer</w:t>
            </w:r>
            <w:r>
              <w:rPr>
                <w:rFonts w:ascii="Georgia" w:hAnsi="Georgia" w:cs="Georgia"/>
                <w:color w:val="000000"/>
              </w:rPr>
              <w:t xml:space="preserve"> am Filmwettbewerb für Abiturjahrgänge der DFS </w:t>
            </w:r>
          </w:p>
        </w:tc>
      </w:tr>
      <w:tr w:rsidR="006A25AF" w14:paraId="0610C49B" w14:textId="77777777" w:rsidTr="0098089B">
        <w:trPr>
          <w:trHeight w:val="20"/>
        </w:trPr>
        <w:tc>
          <w:tcPr>
            <w:tcW w:w="2127" w:type="dxa"/>
          </w:tcPr>
          <w:p w14:paraId="72DE6FB0" w14:textId="77777777" w:rsidR="006A25AF" w:rsidRPr="002508C2" w:rsidRDefault="006A25AF" w:rsidP="006A25AF">
            <w:pPr>
              <w:rPr>
                <w:rFonts w:ascii="Georgia" w:hAnsi="Georgia"/>
              </w:rPr>
            </w:pPr>
          </w:p>
        </w:tc>
        <w:tc>
          <w:tcPr>
            <w:tcW w:w="7317" w:type="dxa"/>
            <w:gridSpan w:val="3"/>
            <w:vAlign w:val="bottom"/>
          </w:tcPr>
          <w:p w14:paraId="78A26B49" w14:textId="0CB077F5" w:rsidR="0093587C" w:rsidRPr="007863F6" w:rsidRDefault="0093587C" w:rsidP="007863F6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Entwicklung des Filmkonzepts</w:t>
            </w:r>
          </w:p>
          <w:p w14:paraId="5A6F976B" w14:textId="61D6151C" w:rsidR="00643658" w:rsidRDefault="0093587C" w:rsidP="0098089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Herausragender Erfolg: Gewinn des Wettbewerbs und 10.000€ Preisgeld für den Abiturjahrgang</w:t>
            </w:r>
          </w:p>
        </w:tc>
      </w:tr>
      <w:tr w:rsidR="006A25AF" w14:paraId="482569A2" w14:textId="77777777" w:rsidTr="0098089B">
        <w:trPr>
          <w:trHeight w:val="506"/>
        </w:trPr>
        <w:tc>
          <w:tcPr>
            <w:tcW w:w="9444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6A25AF" w:rsidRPr="002508C2" w:rsidRDefault="006A25AF" w:rsidP="006A25A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6A25AF" w14:paraId="2B257790" w14:textId="77777777" w:rsidTr="0098089B">
        <w:trPr>
          <w:trHeight w:val="394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6A25AF" w:rsidRPr="002508C2" w:rsidRDefault="006A25AF" w:rsidP="006A25AF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7317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7E551FC2" w:rsidR="006A25AF" w:rsidRPr="002508C2" w:rsidRDefault="006A25AF" w:rsidP="006A25AF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</w:t>
            </w:r>
          </w:p>
        </w:tc>
      </w:tr>
      <w:tr w:rsidR="006A25AF" w:rsidRPr="007863F6" w14:paraId="45706C3F" w14:textId="77777777" w:rsidTr="0098089B">
        <w:trPr>
          <w:trHeight w:val="619"/>
        </w:trPr>
        <w:tc>
          <w:tcPr>
            <w:tcW w:w="2127" w:type="dxa"/>
            <w:vAlign w:val="bottom"/>
          </w:tcPr>
          <w:p w14:paraId="57688BDA" w14:textId="6A58A70E" w:rsidR="00F10E26" w:rsidRPr="002508C2" w:rsidRDefault="006A25AF" w:rsidP="006A25AF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  <w:r w:rsidR="00725F3A">
              <w:rPr>
                <w:rFonts w:ascii="Georgia" w:hAnsi="Georgia"/>
              </w:rPr>
              <w:br/>
            </w:r>
          </w:p>
        </w:tc>
        <w:tc>
          <w:tcPr>
            <w:tcW w:w="7317" w:type="dxa"/>
            <w:gridSpan w:val="3"/>
            <w:vAlign w:val="bottom"/>
          </w:tcPr>
          <w:p w14:paraId="60CA2168" w14:textId="37D16C55" w:rsidR="006A25AF" w:rsidRPr="00E64FF5" w:rsidRDefault="006A25AF" w:rsidP="006A25AF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  <w:r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r w:rsidR="00725F3A">
              <w:rPr>
                <w:rFonts w:ascii="Georgia" w:hAnsi="Georgia" w:cs="Georgia"/>
                <w:color w:val="000000"/>
                <w:lang w:val="en-US"/>
              </w:rPr>
              <w:br/>
            </w:r>
            <w:r>
              <w:rPr>
                <w:rFonts w:ascii="Georgia" w:hAnsi="Georgia" w:cs="Georgia"/>
                <w:color w:val="000000"/>
                <w:lang w:val="en-US"/>
              </w:rPr>
              <w:t>Java</w:t>
            </w:r>
            <w:r w:rsidR="00FC5327">
              <w:rPr>
                <w:rFonts w:ascii="Georgia" w:hAnsi="Georgia" w:cs="Georgia"/>
                <w:color w:val="000000"/>
                <w:lang w:val="en-US"/>
              </w:rPr>
              <w:t xml:space="preserve"> </w:t>
            </w:r>
            <w:r>
              <w:rPr>
                <w:rFonts w:ascii="Georgia" w:hAnsi="Georgia" w:cs="Georgia"/>
                <w:color w:val="000000"/>
                <w:lang w:val="en-US"/>
              </w:rPr>
              <w:t>(Grundkenntnisse)</w:t>
            </w:r>
          </w:p>
        </w:tc>
      </w:tr>
      <w:tr w:rsidR="006A25AF" w14:paraId="70CB01B0" w14:textId="77777777" w:rsidTr="0098089B">
        <w:trPr>
          <w:trHeight w:val="394"/>
        </w:trPr>
        <w:tc>
          <w:tcPr>
            <w:tcW w:w="2127" w:type="dxa"/>
            <w:vAlign w:val="bottom"/>
          </w:tcPr>
          <w:p w14:paraId="04F58216" w14:textId="242B7FDB" w:rsidR="006A25AF" w:rsidRPr="002508C2" w:rsidRDefault="00F10E26" w:rsidP="00F10E26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Interessen:</w:t>
            </w:r>
          </w:p>
        </w:tc>
        <w:tc>
          <w:tcPr>
            <w:tcW w:w="7317" w:type="dxa"/>
            <w:gridSpan w:val="3"/>
            <w:vAlign w:val="bottom"/>
          </w:tcPr>
          <w:p w14:paraId="598C2742" w14:textId="18FB8BEF" w:rsidR="006A25AF" w:rsidRPr="006A25AF" w:rsidRDefault="00607C79" w:rsidP="006A25AF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Fitnesssport, Hobby-Barista</w:t>
            </w:r>
            <w:r w:rsidR="009D5E0C">
              <w:rPr>
                <w:rFonts w:ascii="Georgia" w:hAnsi="Georgia" w:cs="Georgia"/>
                <w:color w:val="000000"/>
              </w:rPr>
              <w:t>, Psychologie</w:t>
            </w:r>
          </w:p>
        </w:tc>
      </w:tr>
      <w:tr w:rsidR="006A25AF" w14:paraId="7F47F9D1" w14:textId="77777777" w:rsidTr="0098089B">
        <w:trPr>
          <w:trHeight w:val="1020"/>
        </w:trPr>
        <w:tc>
          <w:tcPr>
            <w:tcW w:w="9444" w:type="dxa"/>
            <w:gridSpan w:val="4"/>
            <w:vAlign w:val="bottom"/>
          </w:tcPr>
          <w:p w14:paraId="370CC0AA" w14:textId="211768BF" w:rsidR="006A25AF" w:rsidRPr="002508C2" w:rsidRDefault="00B31C73" w:rsidP="006A25A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 xml:space="preserve">Berlin, </w:t>
            </w:r>
            <w:r w:rsidR="008E57DA">
              <w:rPr>
                <w:rFonts w:ascii="Georgia" w:hAnsi="Georgia"/>
              </w:rPr>
              <w:t>1</w:t>
            </w:r>
            <w:r w:rsidR="00810DEB">
              <w:rPr>
                <w:rFonts w:ascii="Georgia" w:hAnsi="Georgia"/>
              </w:rPr>
              <w:t>5</w:t>
            </w:r>
            <w:r w:rsidR="008D7B2B">
              <w:rPr>
                <w:rFonts w:ascii="Georgia" w:hAnsi="Georgia"/>
              </w:rPr>
              <w:t>.0</w:t>
            </w:r>
            <w:r w:rsidR="008E57DA">
              <w:rPr>
                <w:rFonts w:ascii="Georgia" w:hAnsi="Georgia"/>
              </w:rPr>
              <w:t>6</w:t>
            </w:r>
            <w:r w:rsidR="00725F3A">
              <w:rPr>
                <w:rFonts w:ascii="Georgia" w:hAnsi="Georgia"/>
              </w:rPr>
              <w:t>.2022</w:t>
            </w:r>
          </w:p>
        </w:tc>
      </w:tr>
    </w:tbl>
    <w:p w14:paraId="2AEE8B76" w14:textId="77777777" w:rsidR="00AF4501" w:rsidRDefault="00AF4501" w:rsidP="00AF4501"/>
    <w:sectPr w:rsidR="00AF4501" w:rsidSect="0098089B">
      <w:pgSz w:w="11906" w:h="16838"/>
      <w:pgMar w:top="737" w:right="1418" w:bottom="39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E650FFB"/>
    <w:multiLevelType w:val="hybridMultilevel"/>
    <w:tmpl w:val="8E421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CC149B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06328"/>
    <w:multiLevelType w:val="hybridMultilevel"/>
    <w:tmpl w:val="98463F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473FA"/>
    <w:multiLevelType w:val="hybridMultilevel"/>
    <w:tmpl w:val="3BDA65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65831">
    <w:abstractNumId w:val="4"/>
  </w:num>
  <w:num w:numId="2" w16cid:durableId="564221521">
    <w:abstractNumId w:val="5"/>
  </w:num>
  <w:num w:numId="3" w16cid:durableId="1647513292">
    <w:abstractNumId w:val="6"/>
  </w:num>
  <w:num w:numId="4" w16cid:durableId="1810513141">
    <w:abstractNumId w:val="0"/>
  </w:num>
  <w:num w:numId="5" w16cid:durableId="158422862">
    <w:abstractNumId w:val="1"/>
  </w:num>
  <w:num w:numId="6" w16cid:durableId="545407717">
    <w:abstractNumId w:val="2"/>
  </w:num>
  <w:num w:numId="7" w16cid:durableId="1692494588">
    <w:abstractNumId w:val="8"/>
  </w:num>
  <w:num w:numId="8" w16cid:durableId="1484006856">
    <w:abstractNumId w:val="3"/>
  </w:num>
  <w:num w:numId="9" w16cid:durableId="602030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42E43"/>
    <w:rsid w:val="00162A5A"/>
    <w:rsid w:val="001C40CC"/>
    <w:rsid w:val="001D0F75"/>
    <w:rsid w:val="001D4DCD"/>
    <w:rsid w:val="00243430"/>
    <w:rsid w:val="002508C2"/>
    <w:rsid w:val="002811CF"/>
    <w:rsid w:val="00282DB0"/>
    <w:rsid w:val="002D4516"/>
    <w:rsid w:val="00314B7A"/>
    <w:rsid w:val="00372F7B"/>
    <w:rsid w:val="00380DCB"/>
    <w:rsid w:val="003E7024"/>
    <w:rsid w:val="00443668"/>
    <w:rsid w:val="004A54BA"/>
    <w:rsid w:val="004C1767"/>
    <w:rsid w:val="004E3A8C"/>
    <w:rsid w:val="00507EA7"/>
    <w:rsid w:val="00554A78"/>
    <w:rsid w:val="005A627D"/>
    <w:rsid w:val="00607C79"/>
    <w:rsid w:val="00632D5A"/>
    <w:rsid w:val="00643658"/>
    <w:rsid w:val="00693E09"/>
    <w:rsid w:val="006A25AF"/>
    <w:rsid w:val="006A523B"/>
    <w:rsid w:val="006B7F78"/>
    <w:rsid w:val="00714BA8"/>
    <w:rsid w:val="00723643"/>
    <w:rsid w:val="00725F3A"/>
    <w:rsid w:val="00733DA1"/>
    <w:rsid w:val="00755540"/>
    <w:rsid w:val="00763DCE"/>
    <w:rsid w:val="00785254"/>
    <w:rsid w:val="007863F6"/>
    <w:rsid w:val="007966F0"/>
    <w:rsid w:val="007B3946"/>
    <w:rsid w:val="007C6A3C"/>
    <w:rsid w:val="00810DEB"/>
    <w:rsid w:val="00814F18"/>
    <w:rsid w:val="008B0FC0"/>
    <w:rsid w:val="008D7B2B"/>
    <w:rsid w:val="008E57DA"/>
    <w:rsid w:val="008E5EC4"/>
    <w:rsid w:val="009304AE"/>
    <w:rsid w:val="0093587C"/>
    <w:rsid w:val="0098089B"/>
    <w:rsid w:val="00987400"/>
    <w:rsid w:val="009B79B1"/>
    <w:rsid w:val="009D5E0C"/>
    <w:rsid w:val="00A26A74"/>
    <w:rsid w:val="00A62A2F"/>
    <w:rsid w:val="00AB2A5A"/>
    <w:rsid w:val="00AF4501"/>
    <w:rsid w:val="00B31B65"/>
    <w:rsid w:val="00B31C73"/>
    <w:rsid w:val="00B359DB"/>
    <w:rsid w:val="00B5178D"/>
    <w:rsid w:val="00B90595"/>
    <w:rsid w:val="00B94190"/>
    <w:rsid w:val="00BA464F"/>
    <w:rsid w:val="00BA4715"/>
    <w:rsid w:val="00BB258F"/>
    <w:rsid w:val="00BD640A"/>
    <w:rsid w:val="00C018E4"/>
    <w:rsid w:val="00C066FA"/>
    <w:rsid w:val="00C52996"/>
    <w:rsid w:val="00CF31EE"/>
    <w:rsid w:val="00D10083"/>
    <w:rsid w:val="00D11F44"/>
    <w:rsid w:val="00D57D71"/>
    <w:rsid w:val="00E113FC"/>
    <w:rsid w:val="00E431ED"/>
    <w:rsid w:val="00E64FF5"/>
    <w:rsid w:val="00E8138F"/>
    <w:rsid w:val="00EB5816"/>
    <w:rsid w:val="00F00D1F"/>
    <w:rsid w:val="00F10E26"/>
    <w:rsid w:val="00F11BEF"/>
    <w:rsid w:val="00F258E7"/>
    <w:rsid w:val="00F80053"/>
    <w:rsid w:val="00FA02C7"/>
    <w:rsid w:val="00FC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25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5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5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F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F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8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89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808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624EF3-E7CF-4623-A8C8-85D2B4A3A1E1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4C2D52-15F3-4C57-8445-3D6AD862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1576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Philip Moeller</cp:lastModifiedBy>
  <cp:revision>12</cp:revision>
  <cp:lastPrinted>2022-03-16T20:19:00Z</cp:lastPrinted>
  <dcterms:created xsi:type="dcterms:W3CDTF">2022-03-24T13:57:00Z</dcterms:created>
  <dcterms:modified xsi:type="dcterms:W3CDTF">2022-09-05T20:14:00Z</dcterms:modified>
</cp:coreProperties>
</file>