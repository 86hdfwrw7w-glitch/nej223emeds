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text" w:tblpXSpec="center" w:tblpY="1"/>
        <w:tblOverlap w:val="never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729"/>
        <w:gridCol w:w="122"/>
        <w:gridCol w:w="20"/>
        <w:gridCol w:w="263"/>
        <w:gridCol w:w="20"/>
        <w:gridCol w:w="122"/>
        <w:gridCol w:w="2410"/>
      </w:tblGrid>
      <w:tr w:rsidR="009505F7" w:rsidRPr="00F579C2" w14:paraId="5DF08F91" w14:textId="77777777" w:rsidTr="00A052D5">
        <w:trPr>
          <w:trHeight w:val="23"/>
          <w:jc w:val="center"/>
        </w:trPr>
        <w:tc>
          <w:tcPr>
            <w:tcW w:w="9640" w:type="dxa"/>
            <w:gridSpan w:val="10"/>
          </w:tcPr>
          <w:p w14:paraId="722A5AF6" w14:textId="5F096E81" w:rsidR="008050E4" w:rsidRPr="00F579C2" w:rsidRDefault="00423DC2" w:rsidP="00A052D5">
            <w:pPr>
              <w:jc w:val="center"/>
              <w:rPr>
                <w:rFonts w:ascii="Georgia" w:hAnsi="Georgia"/>
                <w:lang w:val="de-AT"/>
              </w:rPr>
            </w:pPr>
            <w:r w:rsidRPr="00F579C2">
              <w:rPr>
                <w:rFonts w:ascii="Georgia" w:hAnsi="Georgia"/>
                <w:b/>
                <w:smallCaps/>
                <w:sz w:val="48"/>
                <w:szCs w:val="32"/>
              </w:rPr>
              <w:t>Anton Coelen</w:t>
            </w:r>
            <w:r w:rsidR="008050E4" w:rsidRPr="00F579C2">
              <w:rPr>
                <w:rFonts w:ascii="Georgia" w:hAnsi="Georgia"/>
                <w:sz w:val="44"/>
                <w:szCs w:val="64"/>
              </w:rPr>
              <w:br/>
            </w:r>
            <w:r w:rsidRPr="00A052D5">
              <w:rPr>
                <w:rFonts w:ascii="Georgia" w:hAnsi="Georgia"/>
                <w:sz w:val="19"/>
                <w:szCs w:val="19"/>
              </w:rPr>
              <w:t>Holzmarktstraße 75</w:t>
            </w:r>
            <w:r w:rsidR="00853438" w:rsidRPr="00A052D5">
              <w:rPr>
                <w:rFonts w:ascii="Georgia" w:hAnsi="Georgia"/>
                <w:sz w:val="19"/>
                <w:szCs w:val="19"/>
              </w:rPr>
              <w:t xml:space="preserve">, </w:t>
            </w:r>
            <w:r w:rsidRPr="00A052D5">
              <w:rPr>
                <w:rFonts w:ascii="Georgia" w:hAnsi="Georgia"/>
                <w:sz w:val="19"/>
                <w:szCs w:val="19"/>
              </w:rPr>
              <w:t>10179 Berli</w:t>
            </w:r>
            <w:r w:rsidR="009D57B1" w:rsidRPr="00A052D5">
              <w:rPr>
                <w:rFonts w:ascii="Georgia" w:hAnsi="Georgia"/>
                <w:sz w:val="19"/>
                <w:szCs w:val="19"/>
              </w:rPr>
              <w:t>n</w:t>
            </w:r>
            <w:r w:rsidR="00301B56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 | </w:t>
            </w:r>
            <w:r w:rsidR="002B2091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+4</w:t>
            </w:r>
            <w:r w:rsidR="0091331D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9</w:t>
            </w:r>
            <w:r w:rsidR="002B2091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 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178 7800692</w:t>
            </w:r>
            <w:r w:rsidR="00AB016A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 </w:t>
            </w:r>
            <w:r w:rsidR="008050E4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| 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anton@coelen.de</w:t>
            </w:r>
            <w:r w:rsidR="002B2091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 </w:t>
            </w:r>
            <w:r w:rsidR="008050E4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| </w:t>
            </w:r>
            <w:r w:rsidR="00301B56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geb. am 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26</w:t>
            </w:r>
            <w:r w:rsidR="0008717A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.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11</w:t>
            </w:r>
            <w:r w:rsidR="0008717A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.200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0</w:t>
            </w:r>
            <w:r w:rsidR="00853438"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 xml:space="preserve"> in </w:t>
            </w:r>
            <w:r w:rsidRPr="00A052D5">
              <w:rPr>
                <w:rFonts w:ascii="Georgia" w:hAnsi="Georgia" w:cs="Georgia"/>
                <w:color w:val="000000"/>
                <w:sz w:val="19"/>
                <w:szCs w:val="19"/>
                <w:lang w:val="de-AT"/>
              </w:rPr>
              <w:t>Berlin</w:t>
            </w:r>
          </w:p>
        </w:tc>
      </w:tr>
      <w:tr w:rsidR="009505F7" w:rsidRPr="00F579C2" w14:paraId="0FCADE56" w14:textId="77777777" w:rsidTr="00A052D5">
        <w:trPr>
          <w:trHeight w:val="454"/>
          <w:jc w:val="center"/>
        </w:trPr>
        <w:tc>
          <w:tcPr>
            <w:tcW w:w="964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579C2" w:rsidRDefault="006E2C9C" w:rsidP="00301B56">
            <w:pPr>
              <w:jc w:val="center"/>
              <w:rPr>
                <w:rFonts w:ascii="Georgia" w:hAnsi="Georgia"/>
                <w:sz w:val="28"/>
              </w:rPr>
            </w:pPr>
            <w:r w:rsidRPr="00F579C2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916AF0" w:rsidRPr="00F579C2" w14:paraId="6BDD9A90" w14:textId="77777777" w:rsidTr="00A052D5">
        <w:trPr>
          <w:trHeight w:val="340"/>
          <w:jc w:val="center"/>
        </w:trPr>
        <w:tc>
          <w:tcPr>
            <w:tcW w:w="7108" w:type="dxa"/>
            <w:gridSpan w:val="8"/>
            <w:tcBorders>
              <w:top w:val="single" w:sz="4" w:space="0" w:color="auto"/>
            </w:tcBorders>
            <w:vAlign w:val="bottom"/>
          </w:tcPr>
          <w:p w14:paraId="67EF1818" w14:textId="41042CC8" w:rsidR="00916AF0" w:rsidRPr="00EE6842" w:rsidRDefault="00916AF0" w:rsidP="00916AF0">
            <w:pPr>
              <w:rPr>
                <w:rFonts w:ascii="Georgia" w:hAnsi="Georgia"/>
                <w:b/>
                <w:bCs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sz w:val="23"/>
                <w:szCs w:val="23"/>
              </w:rPr>
              <w:t>Humboldt-Universität</w:t>
            </w:r>
            <w:r w:rsidRPr="00EE6842">
              <w:rPr>
                <w:rFonts w:ascii="Georgia" w:hAnsi="Georgia"/>
                <w:b/>
                <w:bCs/>
                <w:sz w:val="23"/>
                <w:szCs w:val="23"/>
              </w:rPr>
              <w:t xml:space="preserve"> zu Berlin</w:t>
            </w:r>
          </w:p>
        </w:tc>
        <w:tc>
          <w:tcPr>
            <w:tcW w:w="2532" w:type="dxa"/>
            <w:gridSpan w:val="2"/>
            <w:tcBorders>
              <w:top w:val="single" w:sz="4" w:space="0" w:color="auto"/>
            </w:tcBorders>
            <w:vAlign w:val="bottom"/>
          </w:tcPr>
          <w:p w14:paraId="5A7C412F" w14:textId="4B48FC8A" w:rsidR="00916AF0" w:rsidRPr="00EE6842" w:rsidRDefault="00916AF0" w:rsidP="00916AF0">
            <w:pPr>
              <w:jc w:val="right"/>
              <w:rPr>
                <w:rFonts w:ascii="Georgia" w:hAnsi="Georgia"/>
                <w:b/>
                <w:bCs/>
                <w:i/>
                <w:smallCaps/>
                <w:sz w:val="23"/>
                <w:szCs w:val="23"/>
              </w:rPr>
            </w:pPr>
            <w:r w:rsidRPr="00EE6842">
              <w:rPr>
                <w:rFonts w:ascii="Georgia" w:hAnsi="Georgia"/>
                <w:b/>
                <w:bCs/>
                <w:sz w:val="23"/>
                <w:szCs w:val="23"/>
              </w:rPr>
              <w:t>Berlin</w:t>
            </w:r>
          </w:p>
        </w:tc>
      </w:tr>
      <w:tr w:rsidR="00916AF0" w:rsidRPr="00F579C2" w14:paraId="37833D94" w14:textId="77777777" w:rsidTr="00A052D5">
        <w:trPr>
          <w:trHeight w:val="20"/>
          <w:jc w:val="center"/>
        </w:trPr>
        <w:tc>
          <w:tcPr>
            <w:tcW w:w="7108" w:type="dxa"/>
            <w:gridSpan w:val="8"/>
            <w:vAlign w:val="bottom"/>
          </w:tcPr>
          <w:p w14:paraId="71404EBE" w14:textId="72AA2A4A" w:rsidR="00916AF0" w:rsidRPr="00F579C2" w:rsidRDefault="00916AF0" w:rsidP="00916AF0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579C2">
              <w:rPr>
                <w:rFonts w:ascii="Georgia" w:hAnsi="Georgia"/>
                <w:sz w:val="18"/>
              </w:rPr>
              <w:t xml:space="preserve">B.Sc. in </w:t>
            </w:r>
            <w:r>
              <w:rPr>
                <w:rFonts w:ascii="Georgia" w:hAnsi="Georgia"/>
                <w:sz w:val="18"/>
              </w:rPr>
              <w:t>Betriebswirtschaftslehre</w:t>
            </w:r>
          </w:p>
        </w:tc>
        <w:tc>
          <w:tcPr>
            <w:tcW w:w="2532" w:type="dxa"/>
            <w:gridSpan w:val="2"/>
            <w:vAlign w:val="bottom"/>
          </w:tcPr>
          <w:p w14:paraId="4B19CABB" w14:textId="049555A4" w:rsidR="00916AF0" w:rsidRPr="00F579C2" w:rsidRDefault="00916AF0" w:rsidP="00916AF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579C2">
              <w:rPr>
                <w:rFonts w:ascii="Georgia" w:hAnsi="Georgia"/>
                <w:sz w:val="18"/>
              </w:rPr>
              <w:t xml:space="preserve">10/2020 – heute </w:t>
            </w:r>
          </w:p>
        </w:tc>
      </w:tr>
      <w:tr w:rsidR="00C0351A" w:rsidRPr="00F579C2" w14:paraId="60736788" w14:textId="77777777" w:rsidTr="006C6197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5375921E" w14:textId="2BADD3D0" w:rsidR="00C0351A" w:rsidRPr="00C0351A" w:rsidRDefault="00E40967" w:rsidP="00C0351A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Relevante Module: Mikroökonomie 1 (Note: 1,7),</w:t>
            </w:r>
            <w:r w:rsidRPr="00CA538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Investment und Portfoliomanagement (Note: 2,3), Kostenrechnung (Note: 1,0), Makroökonomie 1 (Note: 1,3)</w:t>
            </w:r>
          </w:p>
        </w:tc>
      </w:tr>
      <w:tr w:rsidR="009505F7" w:rsidRPr="00F579C2" w14:paraId="7D1DEBF7" w14:textId="77777777" w:rsidTr="00A052D5">
        <w:trPr>
          <w:trHeight w:val="340"/>
          <w:jc w:val="center"/>
        </w:trPr>
        <w:tc>
          <w:tcPr>
            <w:tcW w:w="7108" w:type="dxa"/>
            <w:gridSpan w:val="8"/>
            <w:vAlign w:val="bottom"/>
          </w:tcPr>
          <w:p w14:paraId="0C2B846F" w14:textId="16AA15A1" w:rsidR="00B54903" w:rsidRPr="00F579C2" w:rsidRDefault="00916AF0" w:rsidP="00301B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sz w:val="23"/>
                <w:szCs w:val="23"/>
              </w:rPr>
              <w:t>Universität St. Gallen</w:t>
            </w:r>
          </w:p>
        </w:tc>
        <w:tc>
          <w:tcPr>
            <w:tcW w:w="2532" w:type="dxa"/>
            <w:gridSpan w:val="2"/>
            <w:vAlign w:val="bottom"/>
          </w:tcPr>
          <w:p w14:paraId="7C845E2D" w14:textId="2CF0FEDB" w:rsidR="00B54903" w:rsidRPr="00EE6842" w:rsidRDefault="00916AF0" w:rsidP="00301B56">
            <w:pPr>
              <w:jc w:val="right"/>
              <w:rPr>
                <w:rFonts w:ascii="Georgia" w:hAnsi="Georgia"/>
                <w:b/>
                <w:bCs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sz w:val="23"/>
                <w:szCs w:val="23"/>
              </w:rPr>
              <w:t>St. Gallen, CH</w:t>
            </w:r>
          </w:p>
        </w:tc>
      </w:tr>
      <w:tr w:rsidR="009505F7" w:rsidRPr="00F579C2" w14:paraId="61E5D482" w14:textId="77777777" w:rsidTr="00A052D5">
        <w:trPr>
          <w:trHeight w:val="20"/>
          <w:jc w:val="center"/>
        </w:trPr>
        <w:tc>
          <w:tcPr>
            <w:tcW w:w="5807" w:type="dxa"/>
            <w:gridSpan w:val="2"/>
            <w:vAlign w:val="bottom"/>
          </w:tcPr>
          <w:p w14:paraId="11CB9A0F" w14:textId="2ED2EDCC" w:rsidR="00B54903" w:rsidRPr="00F579C2" w:rsidRDefault="00916AF0" w:rsidP="00301B5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Auslandssemester (</w:t>
            </w:r>
            <w:r w:rsidRPr="00A142CA">
              <w:rPr>
                <w:rFonts w:ascii="Georgia" w:hAnsi="Georgia"/>
                <w:sz w:val="18"/>
              </w:rPr>
              <w:t>geplant</w:t>
            </w:r>
            <w:r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833" w:type="dxa"/>
            <w:gridSpan w:val="8"/>
            <w:vAlign w:val="bottom"/>
          </w:tcPr>
          <w:p w14:paraId="419A9228" w14:textId="15A008D2" w:rsidR="00B54903" w:rsidRPr="00F579C2" w:rsidRDefault="00916AF0" w:rsidP="009505F7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</w:t>
            </w:r>
            <w:r w:rsidR="00B54903" w:rsidRPr="00F579C2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2</w:t>
            </w:r>
            <w:r w:rsidR="00B54903" w:rsidRPr="00F579C2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12/2022</w:t>
            </w:r>
            <w:r w:rsidR="00B54903" w:rsidRPr="00F579C2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9505F7" w:rsidRPr="00F579C2" w14:paraId="1E109523" w14:textId="77777777" w:rsidTr="00A052D5">
        <w:trPr>
          <w:trHeight w:val="340"/>
          <w:jc w:val="center"/>
        </w:trPr>
        <w:tc>
          <w:tcPr>
            <w:tcW w:w="5954" w:type="dxa"/>
            <w:gridSpan w:val="3"/>
            <w:vAlign w:val="bottom"/>
          </w:tcPr>
          <w:p w14:paraId="434BA4D3" w14:textId="545CE03A" w:rsidR="00B54903" w:rsidRPr="00F579C2" w:rsidRDefault="00CB5169" w:rsidP="00301B56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bCs/>
                <w:sz w:val="23"/>
                <w:szCs w:val="23"/>
                <w:lang w:val="en-US"/>
              </w:rPr>
              <w:t xml:space="preserve">Gymnasium </w:t>
            </w:r>
            <w:proofErr w:type="spellStart"/>
            <w:r>
              <w:rPr>
                <w:rFonts w:ascii="Georgia" w:hAnsi="Georgia"/>
                <w:b/>
                <w:bCs/>
                <w:sz w:val="23"/>
                <w:szCs w:val="23"/>
                <w:lang w:val="en-US"/>
              </w:rPr>
              <w:t>Wandlitz</w:t>
            </w:r>
            <w:proofErr w:type="spellEnd"/>
          </w:p>
        </w:tc>
        <w:tc>
          <w:tcPr>
            <w:tcW w:w="3686" w:type="dxa"/>
            <w:gridSpan w:val="7"/>
            <w:vAlign w:val="bottom"/>
          </w:tcPr>
          <w:p w14:paraId="47FF0932" w14:textId="2018A3CB" w:rsidR="00B54903" w:rsidRPr="00F579C2" w:rsidRDefault="00CB5169" w:rsidP="00301B56">
            <w:pPr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sz w:val="23"/>
                <w:szCs w:val="23"/>
              </w:rPr>
              <w:t>Wandlitz</w:t>
            </w:r>
          </w:p>
        </w:tc>
      </w:tr>
      <w:tr w:rsidR="009505F7" w:rsidRPr="00F579C2" w14:paraId="0F9AC684" w14:textId="77777777" w:rsidTr="00A052D5">
        <w:trPr>
          <w:trHeight w:val="20"/>
          <w:jc w:val="center"/>
        </w:trPr>
        <w:tc>
          <w:tcPr>
            <w:tcW w:w="7230" w:type="dxa"/>
            <w:gridSpan w:val="9"/>
            <w:vAlign w:val="bottom"/>
          </w:tcPr>
          <w:p w14:paraId="308B18B3" w14:textId="657C535C" w:rsidR="00B54903" w:rsidRPr="00F579C2" w:rsidRDefault="00CB5169" w:rsidP="00301B56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2410" w:type="dxa"/>
            <w:vAlign w:val="bottom"/>
          </w:tcPr>
          <w:p w14:paraId="633F5488" w14:textId="368258C6" w:rsidR="00B54903" w:rsidRPr="00F579C2" w:rsidRDefault="00B54903" w:rsidP="009505F7">
            <w:pPr>
              <w:jc w:val="right"/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/>
                <w:sz w:val="18"/>
              </w:rPr>
              <w:t>08/201</w:t>
            </w:r>
            <w:r w:rsidR="00585BF2">
              <w:rPr>
                <w:rFonts w:ascii="Georgia" w:hAnsi="Georgia"/>
                <w:sz w:val="18"/>
              </w:rPr>
              <w:t>5</w:t>
            </w:r>
            <w:r>
              <w:rPr>
                <w:rFonts w:ascii="Georgia" w:hAnsi="Georgia"/>
                <w:sz w:val="18"/>
              </w:rPr>
              <w:t xml:space="preserve"> </w:t>
            </w:r>
            <w:r w:rsidRPr="00F579C2">
              <w:rPr>
                <w:rFonts w:ascii="Georgia" w:hAnsi="Georgia"/>
                <w:sz w:val="18"/>
              </w:rPr>
              <w:t>– 0</w:t>
            </w:r>
            <w:r w:rsidR="00585BF2">
              <w:rPr>
                <w:rFonts w:ascii="Georgia" w:hAnsi="Georgia"/>
                <w:sz w:val="18"/>
              </w:rPr>
              <w:t>7</w:t>
            </w:r>
            <w:r w:rsidRPr="00F579C2">
              <w:rPr>
                <w:rFonts w:ascii="Georgia" w:hAnsi="Georgia"/>
                <w:sz w:val="18"/>
              </w:rPr>
              <w:t>/20</w:t>
            </w:r>
            <w:r w:rsidR="00585BF2">
              <w:rPr>
                <w:rFonts w:ascii="Georgia" w:hAnsi="Georgia"/>
                <w:sz w:val="18"/>
              </w:rPr>
              <w:t>20</w:t>
            </w:r>
          </w:p>
        </w:tc>
      </w:tr>
      <w:tr w:rsidR="00301B56" w:rsidRPr="00F579C2" w14:paraId="00AF2F55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22A72124" w14:textId="7BAE6F6C" w:rsidR="00301B56" w:rsidRPr="00A052D5" w:rsidRDefault="00CB5169" w:rsidP="00A052D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Erfolgreiche Partizipation am Planspiel Börse 2019 der Sparkasse Barnim (2. Platz)</w:t>
            </w:r>
          </w:p>
        </w:tc>
      </w:tr>
      <w:tr w:rsidR="009505F7" w:rsidRPr="00F579C2" w14:paraId="1C51E2FF" w14:textId="77777777" w:rsidTr="00A052D5">
        <w:trPr>
          <w:trHeight w:val="340"/>
          <w:jc w:val="center"/>
        </w:trPr>
        <w:tc>
          <w:tcPr>
            <w:tcW w:w="5954" w:type="dxa"/>
            <w:gridSpan w:val="3"/>
            <w:vAlign w:val="bottom"/>
          </w:tcPr>
          <w:p w14:paraId="4BAC65D2" w14:textId="402CAB83" w:rsidR="00B54903" w:rsidRPr="00EE6842" w:rsidRDefault="00CB5169" w:rsidP="00301B56">
            <w:pPr>
              <w:rPr>
                <w:rFonts w:ascii="Georgia" w:hAnsi="Georgia"/>
                <w:b/>
                <w:bCs/>
                <w:smallCaps/>
                <w:sz w:val="23"/>
                <w:szCs w:val="23"/>
                <w:lang w:val="en-US"/>
              </w:rPr>
            </w:pPr>
            <w:r w:rsidRPr="00CB5169">
              <w:rPr>
                <w:rFonts w:ascii="Georgia" w:hAnsi="Georgia"/>
                <w:b/>
                <w:bCs/>
                <w:sz w:val="23"/>
                <w:szCs w:val="23"/>
                <w:lang w:val="en-US"/>
              </w:rPr>
              <w:t>Francis Howell North High School</w:t>
            </w:r>
            <w:r w:rsidR="00B54903" w:rsidRPr="00EE6842">
              <w:rPr>
                <w:rFonts w:ascii="Georgia" w:hAnsi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686" w:type="dxa"/>
            <w:gridSpan w:val="7"/>
            <w:vAlign w:val="bottom"/>
          </w:tcPr>
          <w:p w14:paraId="2FCB10D7" w14:textId="1081EC77" w:rsidR="00B54903" w:rsidRPr="00E36D1C" w:rsidRDefault="00585BF2" w:rsidP="00301B56">
            <w:pPr>
              <w:jc w:val="right"/>
              <w:rPr>
                <w:rFonts w:ascii="Georgia" w:hAnsi="Georgia"/>
                <w:b/>
                <w:bCs/>
                <w:sz w:val="23"/>
                <w:szCs w:val="23"/>
                <w:lang w:val="de-AT"/>
              </w:rPr>
            </w:pPr>
            <w:r w:rsidRPr="00EE6842">
              <w:rPr>
                <w:rFonts w:ascii="Georgia" w:hAnsi="Georgia"/>
                <w:b/>
                <w:bCs/>
                <w:sz w:val="23"/>
                <w:szCs w:val="23"/>
              </w:rPr>
              <w:t>S</w:t>
            </w:r>
            <w:r>
              <w:rPr>
                <w:rFonts w:ascii="Georgia" w:hAnsi="Georgia"/>
                <w:b/>
                <w:bCs/>
                <w:sz w:val="23"/>
                <w:szCs w:val="23"/>
              </w:rPr>
              <w:t>t.</w:t>
            </w:r>
            <w:r w:rsidRPr="00EE6842">
              <w:rPr>
                <w:rFonts w:ascii="Georgia" w:hAnsi="Georgia"/>
                <w:b/>
                <w:bCs/>
                <w:sz w:val="23"/>
                <w:szCs w:val="23"/>
              </w:rPr>
              <w:t xml:space="preserve"> Louis</w:t>
            </w:r>
            <w:r>
              <w:rPr>
                <w:rFonts w:ascii="Georgia" w:hAnsi="Georgia"/>
                <w:b/>
                <w:bCs/>
                <w:sz w:val="23"/>
                <w:szCs w:val="23"/>
              </w:rPr>
              <w:t>, US</w:t>
            </w:r>
          </w:p>
        </w:tc>
      </w:tr>
      <w:tr w:rsidR="009505F7" w:rsidRPr="00F579C2" w14:paraId="312B82BC" w14:textId="77777777" w:rsidTr="00A052D5">
        <w:trPr>
          <w:trHeight w:val="20"/>
          <w:jc w:val="center"/>
        </w:trPr>
        <w:tc>
          <w:tcPr>
            <w:tcW w:w="5954" w:type="dxa"/>
            <w:gridSpan w:val="3"/>
            <w:vAlign w:val="bottom"/>
          </w:tcPr>
          <w:p w14:paraId="1CEE182B" w14:textId="41D6ABB9" w:rsidR="00B54903" w:rsidRPr="00F579C2" w:rsidRDefault="00CB5169" w:rsidP="00301B56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Schüleraustausch</w:t>
            </w:r>
            <w:r w:rsidR="00B54903" w:rsidRPr="00F579C2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  <w:tc>
          <w:tcPr>
            <w:tcW w:w="3686" w:type="dxa"/>
            <w:gridSpan w:val="7"/>
            <w:vAlign w:val="bottom"/>
          </w:tcPr>
          <w:p w14:paraId="7521EA6E" w14:textId="15AB10B5" w:rsidR="00B54903" w:rsidRPr="00F579C2" w:rsidRDefault="00B54903" w:rsidP="00301B56">
            <w:pPr>
              <w:jc w:val="right"/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/>
                <w:sz w:val="18"/>
              </w:rPr>
              <w:t>0</w:t>
            </w:r>
            <w:r w:rsidR="00A64372">
              <w:rPr>
                <w:rFonts w:ascii="Georgia" w:hAnsi="Georgia"/>
                <w:sz w:val="18"/>
              </w:rPr>
              <w:t>7</w:t>
            </w:r>
            <w:r w:rsidRPr="00F579C2">
              <w:rPr>
                <w:rFonts w:ascii="Georgia" w:hAnsi="Georgia"/>
                <w:sz w:val="18"/>
              </w:rPr>
              <w:t>/201</w:t>
            </w:r>
            <w:r w:rsidR="00585BF2">
              <w:rPr>
                <w:rFonts w:ascii="Georgia" w:hAnsi="Georgia"/>
                <w:sz w:val="18"/>
              </w:rPr>
              <w:t>7</w:t>
            </w:r>
            <w:r w:rsidRPr="00F579C2">
              <w:rPr>
                <w:rFonts w:ascii="Georgia" w:hAnsi="Georgia"/>
                <w:sz w:val="18"/>
              </w:rPr>
              <w:t xml:space="preserve"> – 0</w:t>
            </w:r>
            <w:r w:rsidR="003A19E1">
              <w:rPr>
                <w:rFonts w:ascii="Georgia" w:hAnsi="Georgia"/>
                <w:sz w:val="18"/>
              </w:rPr>
              <w:t>5</w:t>
            </w:r>
            <w:r w:rsidRPr="00F579C2">
              <w:rPr>
                <w:rFonts w:ascii="Georgia" w:hAnsi="Georgia"/>
                <w:sz w:val="18"/>
              </w:rPr>
              <w:t>/20</w:t>
            </w:r>
            <w:r w:rsidR="00585BF2">
              <w:rPr>
                <w:rFonts w:ascii="Georgia" w:hAnsi="Georgia"/>
                <w:sz w:val="18"/>
              </w:rPr>
              <w:t>18</w:t>
            </w:r>
          </w:p>
        </w:tc>
      </w:tr>
      <w:tr w:rsidR="009505F7" w:rsidRPr="00061BE6" w14:paraId="69F47C1D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23575F6C" w14:textId="12CD2BAA" w:rsidR="00B54903" w:rsidRPr="00061BE6" w:rsidRDefault="00061BE6" w:rsidP="00301B5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61BE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Engagement </w:t>
            </w:r>
            <w:proofErr w:type="spellStart"/>
            <w:r w:rsidRPr="00061BE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im</w:t>
            </w:r>
            <w:proofErr w:type="spellEnd"/>
            <w:r w:rsidRPr="00061BE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Varsity American Football Tea</w:t>
            </w:r>
            <w:r w:rsidR="00B52CE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</w:t>
            </w:r>
          </w:p>
        </w:tc>
      </w:tr>
      <w:tr w:rsidR="009505F7" w:rsidRPr="00EE6842" w14:paraId="3A2665B3" w14:textId="77777777" w:rsidTr="00A052D5">
        <w:trPr>
          <w:trHeight w:val="454"/>
          <w:jc w:val="center"/>
        </w:trPr>
        <w:tc>
          <w:tcPr>
            <w:tcW w:w="964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B54903" w:rsidRPr="00F579C2" w:rsidRDefault="00B54903" w:rsidP="00301B56">
            <w:pPr>
              <w:pStyle w:val="BERSCHRIFT"/>
              <w:jc w:val="center"/>
              <w:rPr>
                <w:sz w:val="28"/>
              </w:rPr>
            </w:pPr>
            <w:r w:rsidRPr="00F579C2">
              <w:rPr>
                <w:sz w:val="28"/>
              </w:rPr>
              <w:t>Praxiserfahrungen</w:t>
            </w:r>
          </w:p>
        </w:tc>
      </w:tr>
      <w:tr w:rsidR="009505F7" w:rsidRPr="00E36D1C" w14:paraId="62D3FA34" w14:textId="77777777" w:rsidTr="00A052D5">
        <w:trPr>
          <w:trHeight w:val="346"/>
          <w:jc w:val="center"/>
        </w:trPr>
        <w:tc>
          <w:tcPr>
            <w:tcW w:w="6825" w:type="dxa"/>
            <w:gridSpan w:val="6"/>
            <w:tcBorders>
              <w:top w:val="single" w:sz="4" w:space="0" w:color="auto"/>
            </w:tcBorders>
            <w:vAlign w:val="bottom"/>
          </w:tcPr>
          <w:p w14:paraId="5CD1EF26" w14:textId="101015CC" w:rsidR="00B54903" w:rsidRPr="00E36D1C" w:rsidRDefault="00E21C7B" w:rsidP="00301B56">
            <w:pPr>
              <w:rPr>
                <w:rFonts w:ascii="Georgia" w:hAnsi="Georgia"/>
                <w:b/>
                <w:bCs/>
                <w:smallCaps/>
                <w:sz w:val="23"/>
                <w:szCs w:val="23"/>
              </w:rPr>
            </w:pPr>
            <w:r w:rsidRPr="00E36D1C">
              <w:rPr>
                <w:rFonts w:ascii="Georgia" w:hAnsi="Georgia"/>
                <w:b/>
                <w:bCs/>
                <w:sz w:val="23"/>
                <w:szCs w:val="23"/>
              </w:rPr>
              <w:t>C</w:t>
            </w:r>
            <w:r w:rsidR="00B54903" w:rsidRPr="00E36D1C">
              <w:rPr>
                <w:rFonts w:ascii="Georgia" w:hAnsi="Georgia"/>
                <w:b/>
                <w:bCs/>
                <w:sz w:val="23"/>
                <w:szCs w:val="23"/>
              </w:rPr>
              <w:t>oelen Capital GmbH</w:t>
            </w:r>
          </w:p>
        </w:tc>
        <w:tc>
          <w:tcPr>
            <w:tcW w:w="2815" w:type="dxa"/>
            <w:gridSpan w:val="4"/>
            <w:tcBorders>
              <w:top w:val="single" w:sz="4" w:space="0" w:color="auto"/>
            </w:tcBorders>
            <w:vAlign w:val="bottom"/>
          </w:tcPr>
          <w:p w14:paraId="7CD06C34" w14:textId="713F556C" w:rsidR="00B54903" w:rsidRPr="00E36D1C" w:rsidRDefault="00B54903" w:rsidP="00301B56">
            <w:pPr>
              <w:jc w:val="right"/>
              <w:rPr>
                <w:rFonts w:ascii="Georgia" w:hAnsi="Georgia"/>
                <w:b/>
                <w:bCs/>
                <w:sz w:val="23"/>
                <w:szCs w:val="23"/>
                <w:lang w:val="de-AT"/>
              </w:rPr>
            </w:pPr>
            <w:r w:rsidRPr="00E36D1C">
              <w:rPr>
                <w:rFonts w:ascii="Georgia" w:hAnsi="Georgia"/>
                <w:b/>
                <w:bCs/>
                <w:sz w:val="23"/>
                <w:szCs w:val="23"/>
                <w:lang w:val="de-AT"/>
              </w:rPr>
              <w:t>Berlin</w:t>
            </w:r>
          </w:p>
        </w:tc>
      </w:tr>
      <w:tr w:rsidR="009505F7" w:rsidRPr="00F579C2" w14:paraId="56245D71" w14:textId="77777777" w:rsidTr="00A052D5">
        <w:trPr>
          <w:trHeight w:val="23"/>
          <w:jc w:val="center"/>
        </w:trPr>
        <w:tc>
          <w:tcPr>
            <w:tcW w:w="6825" w:type="dxa"/>
            <w:gridSpan w:val="6"/>
            <w:vAlign w:val="bottom"/>
          </w:tcPr>
          <w:p w14:paraId="4DC634C0" w14:textId="27CCB847" w:rsidR="00B54903" w:rsidRPr="00D07717" w:rsidRDefault="00B54903" w:rsidP="00301B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Founder &amp; Managing Partner </w:t>
            </w:r>
          </w:p>
        </w:tc>
        <w:tc>
          <w:tcPr>
            <w:tcW w:w="2815" w:type="dxa"/>
            <w:gridSpan w:val="4"/>
            <w:vAlign w:val="bottom"/>
          </w:tcPr>
          <w:p w14:paraId="47E2780D" w14:textId="503FBBEA" w:rsidR="00B54903" w:rsidRPr="00A052D5" w:rsidRDefault="00B54903" w:rsidP="009505F7">
            <w:pPr>
              <w:jc w:val="right"/>
              <w:rPr>
                <w:rFonts w:ascii="Georgia" w:hAnsi="Georgia"/>
                <w:sz w:val="18"/>
              </w:rPr>
            </w:pPr>
            <w:r w:rsidRPr="00A052D5">
              <w:rPr>
                <w:rFonts w:ascii="Georgia" w:hAnsi="Georgia"/>
                <w:sz w:val="18"/>
              </w:rPr>
              <w:t>01/2022 – heute</w:t>
            </w:r>
          </w:p>
        </w:tc>
      </w:tr>
      <w:tr w:rsidR="009505F7" w:rsidRPr="00020E80" w14:paraId="0886F980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0EB65578" w14:textId="21D08645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Die Coelen Capital GmbH ist eine Investmentfirma, welche als Vermögensverwalter </w:t>
            </w:r>
            <w:r w:rsidR="00CD5116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und als 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Immobilienentwickler mit dem Fokus auf Wohnimmobilien</w:t>
            </w:r>
            <w:r w:rsidR="00CD5116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agiert</w:t>
            </w:r>
          </w:p>
          <w:p w14:paraId="75D2F2B3" w14:textId="6EB32DEA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Effektive Führung eines dreiköpfigen Teams in Bezug auf klar definierte Ziele, den Bestand </w:t>
            </w:r>
            <w:r w:rsidR="00534AEB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und</w:t>
            </w:r>
            <w:r w:rsidR="00324DE6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den Umsatz langfristig durch Akquisitionen und das</w:t>
            </w:r>
            <w:r w:rsidR="001172B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E</w:t>
            </w:r>
            <w:r w:rsidR="00AC2B82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ntwicklungsgeschäft</w:t>
            </w:r>
            <w:r w:rsidR="00C94B1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2E30DB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sukzessive zu steigern</w:t>
            </w:r>
            <w:r w:rsidR="00F24DAF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</w:p>
          <w:p w14:paraId="7B88ECB0" w14:textId="67D2AE83" w:rsidR="00534AEB" w:rsidRPr="009505F7" w:rsidRDefault="00534AEB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Entwicklung von Excelmod</w:t>
            </w:r>
            <w:r w:rsidR="007D6E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el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len zur Bewertung von Investitionsprojekten </w:t>
            </w:r>
            <w:r w:rsidR="00F7475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via Multiples</w:t>
            </w:r>
            <w:r w:rsidR="00B9119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sowie</w:t>
            </w:r>
            <w:r w:rsidR="00C9481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der </w:t>
            </w:r>
            <w:r w:rsidR="006367B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Liquiditätsplanung </w:t>
            </w:r>
            <w:r w:rsidR="00B9119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mitsamt der 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Bestimmung des </w:t>
            </w:r>
            <w:r w:rsidR="0032088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FCF</w:t>
            </w:r>
            <w:r w:rsidR="005B569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 </w:t>
            </w:r>
          </w:p>
          <w:p w14:paraId="02758BBD" w14:textId="4E9B631E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Leitung der Schlüsselverhandlungen mit Finanzinstituten</w:t>
            </w:r>
            <w:r w:rsidR="00430DD2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und Eigenkapitalgebern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in Bezug auf die Finanzierung sämtlicher Transaktionen</w:t>
            </w:r>
          </w:p>
          <w:p w14:paraId="1F4DD8E8" w14:textId="3979E45E" w:rsidR="00B54903" w:rsidRPr="009505F7" w:rsidRDefault="00C50D3F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Management und </w:t>
            </w:r>
            <w:r w:rsidR="00B54903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Koordination von </w:t>
            </w:r>
            <w:r w:rsidR="0035403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drei </w:t>
            </w:r>
            <w:r w:rsidR="00B54903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laufenden Grundstücksankäufen, einer laufenden Akquisition eines Mehrfamilienhauses und eine</w:t>
            </w:r>
            <w:r w:rsidR="0033778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</w:t>
            </w:r>
            <w:r w:rsidR="00B54903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59163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Mehrfamilienhaus-</w:t>
            </w:r>
            <w:r w:rsidR="00B54903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Neubau</w:t>
            </w:r>
            <w:r w:rsidR="0033778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</w:t>
            </w:r>
            <w:r w:rsidR="00B54903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im Großraum Berlin im Volumen von insgesamt mehreren Millionen Euro</w:t>
            </w:r>
          </w:p>
        </w:tc>
      </w:tr>
      <w:tr w:rsidR="009505F7" w:rsidRPr="00E36D1C" w14:paraId="127C64E2" w14:textId="77777777" w:rsidTr="00A052D5">
        <w:trPr>
          <w:trHeight w:val="340"/>
          <w:jc w:val="center"/>
        </w:trPr>
        <w:tc>
          <w:tcPr>
            <w:tcW w:w="6825" w:type="dxa"/>
            <w:gridSpan w:val="6"/>
            <w:vAlign w:val="bottom"/>
          </w:tcPr>
          <w:p w14:paraId="38F27285" w14:textId="2150FF1E" w:rsidR="00B54903" w:rsidRPr="00514372" w:rsidRDefault="00B54903" w:rsidP="00301B56">
            <w:pPr>
              <w:rPr>
                <w:rFonts w:ascii="Georgia" w:hAnsi="Georgia"/>
                <w:b/>
                <w:bCs/>
                <w:smallCaps/>
                <w:sz w:val="23"/>
                <w:szCs w:val="23"/>
              </w:rPr>
            </w:pPr>
            <w:r w:rsidRPr="00514372">
              <w:rPr>
                <w:rFonts w:ascii="Georgia" w:hAnsi="Georgia"/>
                <w:b/>
                <w:bCs/>
                <w:sz w:val="23"/>
                <w:szCs w:val="23"/>
              </w:rPr>
              <w:t>Deutsches Komitee der AIESEC e.V.</w:t>
            </w:r>
          </w:p>
        </w:tc>
        <w:tc>
          <w:tcPr>
            <w:tcW w:w="2815" w:type="dxa"/>
            <w:gridSpan w:val="4"/>
            <w:vAlign w:val="bottom"/>
          </w:tcPr>
          <w:p w14:paraId="4820196E" w14:textId="36041D55" w:rsidR="00B54903" w:rsidRPr="00F579C2" w:rsidRDefault="00B54903" w:rsidP="00301B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E36D1C">
              <w:rPr>
                <w:rFonts w:ascii="Georgia" w:hAnsi="Georgia"/>
                <w:b/>
                <w:bCs/>
                <w:sz w:val="23"/>
                <w:szCs w:val="23"/>
              </w:rPr>
              <w:t>Berlin</w:t>
            </w:r>
          </w:p>
        </w:tc>
      </w:tr>
      <w:tr w:rsidR="009505F7" w:rsidRPr="00F579C2" w14:paraId="335D84E9" w14:textId="77777777" w:rsidTr="00A052D5">
        <w:trPr>
          <w:trHeight w:val="23"/>
          <w:jc w:val="center"/>
        </w:trPr>
        <w:tc>
          <w:tcPr>
            <w:tcW w:w="7088" w:type="dxa"/>
            <w:gridSpan w:val="7"/>
            <w:vAlign w:val="bottom"/>
          </w:tcPr>
          <w:p w14:paraId="20B1570F" w14:textId="2D5FB61F" w:rsidR="00B54903" w:rsidRPr="00F579C2" w:rsidRDefault="00B54903" w:rsidP="00301B56">
            <w:pPr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/>
                <w:sz w:val="18"/>
              </w:rPr>
              <w:t>Vizepräsident in der Funktion „</w:t>
            </w:r>
            <w:r>
              <w:rPr>
                <w:rFonts w:ascii="Georgia" w:hAnsi="Georgia"/>
                <w:sz w:val="18"/>
              </w:rPr>
              <w:t>I</w:t>
            </w:r>
            <w:r w:rsidRPr="00F579C2">
              <w:rPr>
                <w:rFonts w:ascii="Georgia" w:hAnsi="Georgia"/>
                <w:sz w:val="18"/>
              </w:rPr>
              <w:t xml:space="preserve">ncoming Global Talent“ </w:t>
            </w:r>
          </w:p>
        </w:tc>
        <w:tc>
          <w:tcPr>
            <w:tcW w:w="2552" w:type="dxa"/>
            <w:gridSpan w:val="3"/>
            <w:vAlign w:val="bottom"/>
          </w:tcPr>
          <w:p w14:paraId="0475B997" w14:textId="79FBA89B" w:rsidR="00B54903" w:rsidRPr="00A052D5" w:rsidRDefault="00B54903" w:rsidP="009505F7">
            <w:pPr>
              <w:jc w:val="right"/>
              <w:rPr>
                <w:rFonts w:ascii="Georgia" w:hAnsi="Georgia"/>
                <w:sz w:val="18"/>
              </w:rPr>
            </w:pPr>
            <w:r w:rsidRPr="00A052D5">
              <w:rPr>
                <w:rFonts w:ascii="Georgia" w:hAnsi="Georgia"/>
                <w:sz w:val="18"/>
              </w:rPr>
              <w:t>06/2021 – 01/2022</w:t>
            </w:r>
          </w:p>
        </w:tc>
      </w:tr>
      <w:tr w:rsidR="009505F7" w:rsidRPr="00CA5384" w14:paraId="54C3D64C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10240779" w14:textId="350749E5" w:rsidR="00301B56" w:rsidRPr="009505F7" w:rsidRDefault="00301B56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A052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Schaffung von Unternehmens-Partnerschaften zur Vermittlung von internationalen Studierenden und Absolventen an lokale </w:t>
            </w:r>
            <w:r w:rsid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Unternehmen</w:t>
            </w:r>
          </w:p>
          <w:p w14:paraId="3BC6D24A" w14:textId="4115B554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Strategische Leitung eines sechsköpfigen Teams und Ausarbeitung von </w:t>
            </w:r>
            <w:r w:rsid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urz-, </w:t>
            </w:r>
            <w:r w:rsid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ittel- und </w:t>
            </w:r>
            <w:r w:rsid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angfrist</w:t>
            </w:r>
            <w:r w:rsid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igen Z</w:t>
            </w: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ielen</w:t>
            </w:r>
          </w:p>
          <w:p w14:paraId="4BA22271" w14:textId="77777777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Erstellung von </w:t>
            </w:r>
            <w:proofErr w:type="spellStart"/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Pitchbooks</w:t>
            </w:r>
            <w:proofErr w:type="spellEnd"/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für interne Präsentationen und Pitches bei potenziellen Kollaborationspartnern</w:t>
            </w:r>
          </w:p>
          <w:p w14:paraId="6DD9BA0F" w14:textId="78DA364C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Entwicklung von Excel Tools zur Analyse und Auswertung von KPIs, wie der </w:t>
            </w:r>
            <w:proofErr w:type="spellStart"/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Conversionrate</w:t>
            </w:r>
            <w:proofErr w:type="spellEnd"/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von Meeting zu Vertragsschluss</w:t>
            </w:r>
          </w:p>
        </w:tc>
      </w:tr>
      <w:tr w:rsidR="009505F7" w:rsidRPr="00F579C2" w14:paraId="50AFEA03" w14:textId="77777777" w:rsidTr="00A052D5">
        <w:trPr>
          <w:trHeight w:val="346"/>
          <w:jc w:val="center"/>
        </w:trPr>
        <w:tc>
          <w:tcPr>
            <w:tcW w:w="5807" w:type="dxa"/>
            <w:gridSpan w:val="2"/>
            <w:vAlign w:val="bottom"/>
          </w:tcPr>
          <w:p w14:paraId="42FB0D26" w14:textId="2BACAC90" w:rsidR="00B54903" w:rsidRPr="00514372" w:rsidRDefault="00B54903" w:rsidP="00301B56">
            <w:pPr>
              <w:pStyle w:val="Bullets"/>
              <w:numPr>
                <w:ilvl w:val="0"/>
                <w:numId w:val="0"/>
              </w:numPr>
              <w:rPr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 w:rsidRPr="00514372">
              <w:rPr>
                <w:b/>
                <w:bCs/>
                <w:i w:val="0"/>
                <w:iCs w:val="0"/>
                <w:sz w:val="23"/>
                <w:szCs w:val="23"/>
                <w:lang w:val="de-AT"/>
              </w:rPr>
              <w:t>DVI Gruppe</w:t>
            </w:r>
            <w:r w:rsidRPr="00514372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833" w:type="dxa"/>
            <w:gridSpan w:val="8"/>
            <w:vAlign w:val="bottom"/>
          </w:tcPr>
          <w:p w14:paraId="11E31BD8" w14:textId="66F25AA7" w:rsidR="00B54903" w:rsidRPr="00E36D1C" w:rsidRDefault="00B54903" w:rsidP="00301B56">
            <w:pPr>
              <w:jc w:val="right"/>
              <w:rPr>
                <w:rFonts w:ascii="Georgia" w:hAnsi="Georgia"/>
                <w:b/>
                <w:bCs/>
                <w:sz w:val="23"/>
                <w:szCs w:val="23"/>
              </w:rPr>
            </w:pPr>
            <w:r w:rsidRPr="00E36D1C">
              <w:rPr>
                <w:rFonts w:ascii="Georgia" w:hAnsi="Georgia"/>
                <w:b/>
                <w:bCs/>
                <w:sz w:val="23"/>
                <w:szCs w:val="23"/>
              </w:rPr>
              <w:t>Berlin</w:t>
            </w:r>
          </w:p>
        </w:tc>
      </w:tr>
      <w:tr w:rsidR="00301B56" w:rsidRPr="00F579C2" w14:paraId="48328CB9" w14:textId="77777777" w:rsidTr="00A052D5">
        <w:trPr>
          <w:trHeight w:val="20"/>
          <w:jc w:val="center"/>
        </w:trPr>
        <w:tc>
          <w:tcPr>
            <w:tcW w:w="6683" w:type="dxa"/>
            <w:gridSpan w:val="4"/>
            <w:vAlign w:val="bottom"/>
          </w:tcPr>
          <w:p w14:paraId="74B74B41" w14:textId="6661F931" w:rsidR="00B54903" w:rsidRPr="00F579C2" w:rsidRDefault="00B54903" w:rsidP="00301B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579C2">
              <w:rPr>
                <w:i w:val="0"/>
                <w:iCs w:val="0"/>
                <w:sz w:val="18"/>
              </w:rPr>
              <w:t xml:space="preserve">Praktikant </w:t>
            </w:r>
            <w:r w:rsidR="00A4552C">
              <w:rPr>
                <w:i w:val="0"/>
                <w:iCs w:val="0"/>
                <w:sz w:val="18"/>
              </w:rPr>
              <w:t>im</w:t>
            </w:r>
            <w:r w:rsidRPr="00F579C2">
              <w:rPr>
                <w:i w:val="0"/>
                <w:iCs w:val="0"/>
                <w:sz w:val="18"/>
              </w:rPr>
              <w:t xml:space="preserve"> Asset Management und Accounting</w:t>
            </w:r>
          </w:p>
        </w:tc>
        <w:tc>
          <w:tcPr>
            <w:tcW w:w="2957" w:type="dxa"/>
            <w:gridSpan w:val="6"/>
            <w:vAlign w:val="bottom"/>
          </w:tcPr>
          <w:p w14:paraId="2CB21DEB" w14:textId="5543A0C8" w:rsidR="00B54903" w:rsidRPr="00A052D5" w:rsidRDefault="00B54903" w:rsidP="00A052D5">
            <w:pPr>
              <w:jc w:val="right"/>
              <w:rPr>
                <w:i/>
                <w:iCs/>
                <w:sz w:val="18"/>
              </w:rPr>
            </w:pPr>
            <w:r w:rsidRPr="00A052D5">
              <w:rPr>
                <w:rFonts w:ascii="Georgia" w:hAnsi="Georgia"/>
                <w:sz w:val="18"/>
              </w:rPr>
              <w:t>07/2019 – 08/2019</w:t>
            </w:r>
          </w:p>
        </w:tc>
      </w:tr>
      <w:tr w:rsidR="00301B56" w:rsidRPr="00F579C2" w14:paraId="7C4155D6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24200426" w14:textId="7132135D" w:rsidR="00B54903" w:rsidRPr="00F532FA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F532F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Strategieentwicklung sowie Vertragsexegese im Vorfeld </w:t>
            </w:r>
            <w:r w:rsidR="00964F66" w:rsidRPr="00F532F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der</w:t>
            </w:r>
            <w:r w:rsidRPr="00F532F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Vertragsverhandlungen mit einer großen deutschen Supermarktkette</w:t>
            </w:r>
            <w:r w:rsidR="00633D3E" w:rsidRPr="00F532F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über ein Mietobjekt mit vierstelliger Quadratmeteranzahl</w:t>
            </w:r>
          </w:p>
          <w:p w14:paraId="24F3E0C9" w14:textId="20CAEE2D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Rechnungsführung, vor allem im Bereich der Debitorenbuchhaltung</w:t>
            </w:r>
          </w:p>
          <w:p w14:paraId="3658805E" w14:textId="7B1CF6B0" w:rsidR="00B54903" w:rsidRPr="009505F7" w:rsidRDefault="00B54903" w:rsidP="00A052D5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Sammeln und Analysieren von Kaufpreiszahlungen im Rahmen einer Marktanalyse </w:t>
            </w:r>
          </w:p>
        </w:tc>
      </w:tr>
      <w:tr w:rsidR="009505F7" w:rsidRPr="00F579C2" w14:paraId="414B4085" w14:textId="77777777" w:rsidTr="00A052D5">
        <w:trPr>
          <w:trHeight w:val="454"/>
          <w:jc w:val="center"/>
        </w:trPr>
        <w:tc>
          <w:tcPr>
            <w:tcW w:w="964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0BE8E3B6" w:rsidR="00B54903" w:rsidRPr="00F579C2" w:rsidRDefault="00B54903" w:rsidP="00301B56">
            <w:pPr>
              <w:pStyle w:val="BERSCHRIFT"/>
              <w:jc w:val="center"/>
              <w:rPr>
                <w:i/>
                <w:sz w:val="28"/>
              </w:rPr>
            </w:pPr>
            <w:r w:rsidRPr="00F579C2">
              <w:rPr>
                <w:sz w:val="28"/>
              </w:rPr>
              <w:t>Au</w:t>
            </w:r>
            <w:r>
              <w:rPr>
                <w:sz w:val="28"/>
              </w:rPr>
              <w:t>ß</w:t>
            </w:r>
            <w:r w:rsidRPr="00F579C2">
              <w:rPr>
                <w:sz w:val="28"/>
              </w:rPr>
              <w:t>eruniversitäres Engagement</w:t>
            </w:r>
          </w:p>
        </w:tc>
      </w:tr>
      <w:tr w:rsidR="009505F7" w:rsidRPr="00F579C2" w14:paraId="62C1B5F2" w14:textId="77777777" w:rsidTr="00A052D5">
        <w:trPr>
          <w:trHeight w:val="340"/>
          <w:jc w:val="center"/>
        </w:trPr>
        <w:tc>
          <w:tcPr>
            <w:tcW w:w="5807" w:type="dxa"/>
            <w:gridSpan w:val="2"/>
            <w:vAlign w:val="bottom"/>
          </w:tcPr>
          <w:p w14:paraId="6A9D4764" w14:textId="35AB483C" w:rsidR="00424B48" w:rsidRPr="00F579C2" w:rsidRDefault="00477797" w:rsidP="00301B56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z w:val="23"/>
                <w:szCs w:val="23"/>
              </w:rPr>
            </w:pPr>
            <w:proofErr w:type="spellStart"/>
            <w:r w:rsidRPr="00E36D1C">
              <w:rPr>
                <w:b/>
                <w:bCs/>
                <w:i w:val="0"/>
                <w:iCs w:val="0"/>
                <w:sz w:val="23"/>
                <w:szCs w:val="23"/>
                <w:lang w:val="de-AT"/>
              </w:rPr>
              <w:t>pumpkincareers</w:t>
            </w:r>
            <w:proofErr w:type="spellEnd"/>
            <w:r w:rsidRPr="00E36D1C">
              <w:rPr>
                <w:b/>
                <w:bCs/>
                <w:i w:val="0"/>
                <w:iCs w:val="0"/>
                <w:sz w:val="23"/>
                <w:szCs w:val="23"/>
                <w:lang w:val="de-AT"/>
              </w:rPr>
              <w:t xml:space="preserve"> GmbH</w:t>
            </w:r>
          </w:p>
        </w:tc>
        <w:tc>
          <w:tcPr>
            <w:tcW w:w="3833" w:type="dxa"/>
            <w:gridSpan w:val="8"/>
            <w:vAlign w:val="bottom"/>
          </w:tcPr>
          <w:p w14:paraId="2EC8A72A" w14:textId="751B0BEB" w:rsidR="00424B48" w:rsidRPr="00A052D5" w:rsidRDefault="009505F7" w:rsidP="00A052D5">
            <w:pPr>
              <w:jc w:val="right"/>
              <w:rPr>
                <w:b/>
                <w:bCs/>
                <w:sz w:val="23"/>
                <w:szCs w:val="23"/>
              </w:rPr>
            </w:pPr>
            <w:r w:rsidRPr="00A052D5">
              <w:rPr>
                <w:rFonts w:ascii="Georgia" w:hAnsi="Georgia"/>
                <w:b/>
                <w:bCs/>
                <w:sz w:val="23"/>
                <w:szCs w:val="23"/>
              </w:rPr>
              <w:t>Online</w:t>
            </w:r>
          </w:p>
        </w:tc>
      </w:tr>
      <w:tr w:rsidR="009505F7" w:rsidRPr="00F579C2" w14:paraId="601B7D52" w14:textId="77777777" w:rsidTr="00A052D5">
        <w:trPr>
          <w:trHeight w:val="23"/>
          <w:jc w:val="center"/>
        </w:trPr>
        <w:tc>
          <w:tcPr>
            <w:tcW w:w="6805" w:type="dxa"/>
            <w:gridSpan w:val="5"/>
            <w:vAlign w:val="bottom"/>
          </w:tcPr>
          <w:p w14:paraId="3C6DEDE4" w14:textId="28E579A9" w:rsidR="00424B48" w:rsidRPr="00477797" w:rsidRDefault="00477797" w:rsidP="00301B56">
            <w:pPr>
              <w:pStyle w:val="Ort"/>
              <w:jc w:val="left"/>
              <w:rPr>
                <w:rFonts w:cs="Georgia"/>
                <w:i w:val="0"/>
                <w:smallCaps w:val="0"/>
                <w:color w:val="000000"/>
                <w:sz w:val="18"/>
                <w:lang w:val="de-AT"/>
              </w:rPr>
            </w:pPr>
            <w:r w:rsidRPr="00477797">
              <w:rPr>
                <w:rFonts w:cs="Georgia"/>
                <w:i w:val="0"/>
                <w:smallCaps w:val="0"/>
                <w:color w:val="000000"/>
                <w:sz w:val="18"/>
                <w:lang w:val="de-AT"/>
              </w:rPr>
              <w:t xml:space="preserve">Aktives </w:t>
            </w:r>
            <w:r>
              <w:rPr>
                <w:rFonts w:cs="Georgia"/>
                <w:i w:val="0"/>
                <w:smallCaps w:val="0"/>
                <w:color w:val="000000"/>
                <w:sz w:val="18"/>
                <w:lang w:val="de-AT"/>
              </w:rPr>
              <w:t>M</w:t>
            </w:r>
            <w:r w:rsidRPr="00477797">
              <w:rPr>
                <w:rFonts w:cs="Georgia"/>
                <w:i w:val="0"/>
                <w:smallCaps w:val="0"/>
                <w:color w:val="000000"/>
                <w:sz w:val="18"/>
                <w:lang w:val="de-AT"/>
              </w:rPr>
              <w:t xml:space="preserve">itglied im Coaching Netzwerk einer </w:t>
            </w:r>
            <w:r>
              <w:rPr>
                <w:rFonts w:cs="Georgia"/>
                <w:i w:val="0"/>
                <w:smallCaps w:val="0"/>
                <w:color w:val="000000"/>
                <w:sz w:val="18"/>
                <w:lang w:val="de-AT"/>
              </w:rPr>
              <w:t>Karriereberatung</w:t>
            </w:r>
          </w:p>
        </w:tc>
        <w:tc>
          <w:tcPr>
            <w:tcW w:w="2835" w:type="dxa"/>
            <w:gridSpan w:val="5"/>
            <w:vAlign w:val="bottom"/>
          </w:tcPr>
          <w:p w14:paraId="604C09A9" w14:textId="02C6C526" w:rsidR="00424B48" w:rsidRPr="009505F7" w:rsidRDefault="00477797" w:rsidP="00A052D5">
            <w:pPr>
              <w:jc w:val="right"/>
              <w:rPr>
                <w:sz w:val="18"/>
              </w:rPr>
            </w:pPr>
            <w:r w:rsidRPr="009505F7">
              <w:rPr>
                <w:rFonts w:ascii="Georgia" w:hAnsi="Georgia"/>
                <w:sz w:val="18"/>
              </w:rPr>
              <w:t>07/2021 – heute</w:t>
            </w:r>
          </w:p>
        </w:tc>
      </w:tr>
      <w:tr w:rsidR="009505F7" w:rsidRPr="00F579C2" w14:paraId="0787B4C9" w14:textId="77777777" w:rsidTr="00A052D5">
        <w:trPr>
          <w:trHeight w:val="340"/>
          <w:jc w:val="center"/>
        </w:trPr>
        <w:tc>
          <w:tcPr>
            <w:tcW w:w="9640" w:type="dxa"/>
            <w:gridSpan w:val="10"/>
            <w:vAlign w:val="bottom"/>
          </w:tcPr>
          <w:p w14:paraId="3630C1CD" w14:textId="32D3C7E9" w:rsidR="00794AE4" w:rsidRPr="00C0351A" w:rsidRDefault="00794AE4" w:rsidP="00C0351A">
            <w:pPr>
              <w:pStyle w:val="Listenabsatz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Fachliche und persönliche Weiterentwicklung durch Vorbereitungskurse für den Arbeitsalltag im Investment Banking (MS Office, Branchen-Verständnis, </w:t>
            </w:r>
            <w:r w:rsidR="009F40C4" w:rsidRPr="009505F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Unternehmensbewertung mit DCF und Multiples via Excel, etc.)</w:t>
            </w:r>
          </w:p>
        </w:tc>
      </w:tr>
      <w:tr w:rsidR="009505F7" w:rsidRPr="00E36D1C" w14:paraId="74251178" w14:textId="77777777" w:rsidTr="00A052D5">
        <w:trPr>
          <w:trHeight w:val="340"/>
          <w:jc w:val="center"/>
        </w:trPr>
        <w:tc>
          <w:tcPr>
            <w:tcW w:w="5807" w:type="dxa"/>
            <w:gridSpan w:val="2"/>
            <w:vAlign w:val="bottom"/>
          </w:tcPr>
          <w:p w14:paraId="23826F21" w14:textId="0446AB3F" w:rsidR="000A459A" w:rsidRPr="00F579C2" w:rsidRDefault="000A459A" w:rsidP="00301B56">
            <w:pPr>
              <w:pStyle w:val="Bullets"/>
              <w:numPr>
                <w:ilvl w:val="0"/>
                <w:numId w:val="0"/>
              </w:numPr>
              <w:rPr>
                <w:b/>
                <w:bCs/>
                <w:i w:val="0"/>
                <w:iCs w:val="0"/>
                <w:sz w:val="23"/>
                <w:szCs w:val="23"/>
              </w:rPr>
            </w:pPr>
            <w:r w:rsidRPr="00E36D1C">
              <w:rPr>
                <w:b/>
                <w:bCs/>
                <w:i w:val="0"/>
                <w:iCs w:val="0"/>
                <w:sz w:val="23"/>
                <w:szCs w:val="23"/>
                <w:lang w:val="de-AT"/>
              </w:rPr>
              <w:t>Deutsches Komitee der AIESEC e.V.</w:t>
            </w:r>
            <w:r w:rsidRPr="00F579C2">
              <w:rPr>
                <w:b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3833" w:type="dxa"/>
            <w:gridSpan w:val="8"/>
            <w:vAlign w:val="bottom"/>
          </w:tcPr>
          <w:p w14:paraId="58208F44" w14:textId="3D5B6786" w:rsidR="000A459A" w:rsidRPr="00E36D1C" w:rsidRDefault="000A459A" w:rsidP="00301B56">
            <w:pPr>
              <w:jc w:val="right"/>
              <w:rPr>
                <w:rFonts w:ascii="Georgia" w:hAnsi="Georgia"/>
                <w:b/>
                <w:bCs/>
                <w:sz w:val="23"/>
                <w:szCs w:val="23"/>
              </w:rPr>
            </w:pPr>
            <w:r w:rsidRPr="00E36D1C">
              <w:rPr>
                <w:rFonts w:ascii="Georgia" w:hAnsi="Georgia"/>
                <w:b/>
                <w:bCs/>
                <w:sz w:val="23"/>
                <w:szCs w:val="23"/>
              </w:rPr>
              <w:t>Berlin</w:t>
            </w:r>
          </w:p>
        </w:tc>
      </w:tr>
      <w:tr w:rsidR="009505F7" w:rsidRPr="00F579C2" w14:paraId="4F59C612" w14:textId="77777777" w:rsidTr="00A052D5">
        <w:trPr>
          <w:trHeight w:val="193"/>
          <w:jc w:val="center"/>
        </w:trPr>
        <w:tc>
          <w:tcPr>
            <w:tcW w:w="7108" w:type="dxa"/>
            <w:gridSpan w:val="8"/>
          </w:tcPr>
          <w:p w14:paraId="32F07601" w14:textId="63A453CE" w:rsidR="000A459A" w:rsidRPr="00F579C2" w:rsidRDefault="000A459A" w:rsidP="00301B56">
            <w:pPr>
              <w:pStyle w:val="Beschreibung"/>
              <w:rPr>
                <w:sz w:val="18"/>
                <w:lang w:val="de-AT"/>
              </w:rPr>
            </w:pPr>
            <w:r w:rsidRPr="00F579C2">
              <w:rPr>
                <w:sz w:val="18"/>
                <w:lang w:val="de-AT"/>
              </w:rPr>
              <w:t>Mitglied des Executive Boards</w:t>
            </w:r>
          </w:p>
        </w:tc>
        <w:tc>
          <w:tcPr>
            <w:tcW w:w="2532" w:type="dxa"/>
            <w:gridSpan w:val="2"/>
            <w:vAlign w:val="bottom"/>
          </w:tcPr>
          <w:p w14:paraId="45DD2178" w14:textId="6A54D169" w:rsidR="000A459A" w:rsidRPr="00A052D5" w:rsidRDefault="000A459A" w:rsidP="00A052D5">
            <w:pPr>
              <w:jc w:val="right"/>
              <w:rPr>
                <w:sz w:val="18"/>
              </w:rPr>
            </w:pPr>
            <w:r w:rsidRPr="00A052D5">
              <w:rPr>
                <w:rFonts w:ascii="Georgia" w:hAnsi="Georgia"/>
                <w:sz w:val="18"/>
              </w:rPr>
              <w:t>06/2021 – 01/2022</w:t>
            </w:r>
          </w:p>
        </w:tc>
      </w:tr>
      <w:tr w:rsidR="009505F7" w:rsidRPr="00F579C2" w14:paraId="02437711" w14:textId="77777777" w:rsidTr="00A052D5">
        <w:trPr>
          <w:trHeight w:val="20"/>
          <w:jc w:val="center"/>
        </w:trPr>
        <w:tc>
          <w:tcPr>
            <w:tcW w:w="9640" w:type="dxa"/>
            <w:gridSpan w:val="10"/>
            <w:vAlign w:val="bottom"/>
          </w:tcPr>
          <w:p w14:paraId="68CFAD97" w14:textId="313FE7E9" w:rsidR="000A459A" w:rsidRPr="00A052D5" w:rsidRDefault="000A459A" w:rsidP="00A052D5">
            <w:pPr>
              <w:pStyle w:val="Listenabsatz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  <w:lang w:val="de-AT"/>
              </w:rPr>
            </w:pPr>
            <w:r w:rsidRPr="00A052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Organisation und Durchführung von Workshops zur Erlangung von Schlüsselqualifikationen, wie </w:t>
            </w:r>
            <w:proofErr w:type="spellStart"/>
            <w:r w:rsidRPr="00A052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Präsentationsskills</w:t>
            </w:r>
            <w:proofErr w:type="spellEnd"/>
            <w:r w:rsidR="00F532F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C5401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sowie zur </w:t>
            </w:r>
            <w:r w:rsidRPr="00A052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Erweiterung des persönlichen Netzwerks</w:t>
            </w:r>
          </w:p>
        </w:tc>
      </w:tr>
      <w:tr w:rsidR="00301B56" w:rsidRPr="00F579C2" w14:paraId="482569A2" w14:textId="77777777" w:rsidTr="00A052D5">
        <w:trPr>
          <w:trHeight w:val="454"/>
          <w:jc w:val="center"/>
        </w:trPr>
        <w:tc>
          <w:tcPr>
            <w:tcW w:w="964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037A95E" w:rsidR="000A459A" w:rsidRPr="00F579C2" w:rsidRDefault="000A459A" w:rsidP="00301B5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579C2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01B56" w:rsidRPr="00F579C2" w14:paraId="2B257790" w14:textId="77777777" w:rsidTr="00A052D5">
        <w:trPr>
          <w:trHeight w:val="340"/>
          <w:jc w:val="center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5B2C431" w14:textId="2AA9BD59" w:rsidR="000A459A" w:rsidRPr="00F579C2" w:rsidRDefault="00301B56" w:rsidP="00301B5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</w:t>
            </w:r>
            <w:r w:rsidR="000A459A" w:rsidRPr="00F579C2">
              <w:rPr>
                <w:rFonts w:ascii="Georgia" w:hAnsi="Georgia"/>
                <w:sz w:val="18"/>
              </w:rPr>
              <w:t>rachen:</w:t>
            </w:r>
          </w:p>
        </w:tc>
        <w:tc>
          <w:tcPr>
            <w:tcW w:w="7371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C1DA394" w:rsidR="000A459A" w:rsidRPr="00F579C2" w:rsidRDefault="000A459A" w:rsidP="00301B56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579C2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Pr="00F579C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F579C2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 w:rsidRPr="00F579C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F579C2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301B56" w:rsidRPr="00F579C2" w14:paraId="45706C3F" w14:textId="77777777" w:rsidTr="00A052D5">
        <w:trPr>
          <w:trHeight w:val="340"/>
          <w:jc w:val="center"/>
        </w:trPr>
        <w:tc>
          <w:tcPr>
            <w:tcW w:w="2269" w:type="dxa"/>
            <w:vAlign w:val="bottom"/>
          </w:tcPr>
          <w:p w14:paraId="57688BDA" w14:textId="350496FE" w:rsidR="000A459A" w:rsidRPr="00F579C2" w:rsidRDefault="000A459A" w:rsidP="00301B56">
            <w:pPr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371" w:type="dxa"/>
            <w:gridSpan w:val="9"/>
            <w:vAlign w:val="bottom"/>
          </w:tcPr>
          <w:p w14:paraId="60CA2168" w14:textId="23775A7B" w:rsidR="000A459A" w:rsidRPr="00F579C2" w:rsidRDefault="000A459A" w:rsidP="00301B56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F579C2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F579C2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F579C2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proofErr w:type="spellStart"/>
            <w:r w:rsidRPr="00F579C2">
              <w:rPr>
                <w:rFonts w:ascii="Georgia" w:hAnsi="Georgia" w:cs="Georgia"/>
                <w:color w:val="000000"/>
                <w:sz w:val="18"/>
              </w:rPr>
              <w:t>HubSpot</w:t>
            </w:r>
            <w:proofErr w:type="spellEnd"/>
            <w:r w:rsidRPr="00F579C2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F579C2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F579C2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301B56" w:rsidRPr="00F579C2" w14:paraId="70CB01B0" w14:textId="77777777" w:rsidTr="00A052D5">
        <w:trPr>
          <w:trHeight w:val="340"/>
          <w:jc w:val="center"/>
        </w:trPr>
        <w:tc>
          <w:tcPr>
            <w:tcW w:w="2269" w:type="dxa"/>
            <w:vAlign w:val="bottom"/>
          </w:tcPr>
          <w:p w14:paraId="04F58216" w14:textId="513ED082" w:rsidR="000A459A" w:rsidRPr="00F579C2" w:rsidRDefault="000A459A" w:rsidP="00301B56">
            <w:pPr>
              <w:rPr>
                <w:rFonts w:ascii="Georgia" w:hAnsi="Georgia"/>
                <w:sz w:val="18"/>
              </w:rPr>
            </w:pPr>
            <w:r w:rsidRPr="00F579C2">
              <w:rPr>
                <w:rFonts w:ascii="Georgia" w:hAnsi="Georgia"/>
                <w:sz w:val="18"/>
              </w:rPr>
              <w:t>Interessen: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7371" w:type="dxa"/>
            <w:gridSpan w:val="9"/>
            <w:vAlign w:val="bottom"/>
          </w:tcPr>
          <w:p w14:paraId="598C2742" w14:textId="649F5592" w:rsidR="000A459A" w:rsidRPr="00F579C2" w:rsidRDefault="000A459A" w:rsidP="00301B56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579C2">
              <w:rPr>
                <w:rFonts w:ascii="Georgia" w:hAnsi="Georgia" w:cs="Georgia"/>
                <w:color w:val="000000"/>
                <w:sz w:val="18"/>
                <w:lang w:val="de-AT"/>
              </w:rPr>
              <w:t>Finanzmärkte, Politik</w:t>
            </w:r>
            <w:r w:rsidR="002064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r w:rsidR="0020648A" w:rsidRPr="002064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CDU-Mitglied</w:t>
            </w:r>
            <w:r w:rsidR="0020648A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Pr="00F579C2">
              <w:rPr>
                <w:rFonts w:ascii="Georgia" w:hAnsi="Georgia" w:cs="Georgia"/>
                <w:color w:val="000000"/>
                <w:sz w:val="18"/>
                <w:lang w:val="de-AT"/>
              </w:rPr>
              <w:t>, Interior Design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, Ski-Alpin</w:t>
            </w:r>
          </w:p>
        </w:tc>
      </w:tr>
      <w:tr w:rsidR="009505F7" w:rsidRPr="00F579C2" w14:paraId="071AB173" w14:textId="77777777" w:rsidTr="009505F7">
        <w:trPr>
          <w:trHeight w:val="1020"/>
          <w:jc w:val="center"/>
        </w:trPr>
        <w:tc>
          <w:tcPr>
            <w:tcW w:w="9640" w:type="dxa"/>
            <w:gridSpan w:val="10"/>
            <w:vAlign w:val="bottom"/>
          </w:tcPr>
          <w:p w14:paraId="1DCFD77A" w14:textId="72D95D73" w:rsidR="00301B56" w:rsidRPr="00F579C2" w:rsidRDefault="00301B56" w:rsidP="00301B56">
            <w:pPr>
              <w:rPr>
                <w:rFonts w:ascii="Georgia" w:hAnsi="Georgia"/>
                <w:sz w:val="18"/>
              </w:rPr>
            </w:pPr>
          </w:p>
          <w:p w14:paraId="6478BDEA" w14:textId="498A19CB" w:rsidR="00301B56" w:rsidRPr="00F579C2" w:rsidRDefault="00301B56" w:rsidP="00301B56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579C2">
              <w:rPr>
                <w:rFonts w:ascii="Georgia" w:hAnsi="Georgia"/>
                <w:sz w:val="18"/>
              </w:rPr>
              <w:t xml:space="preserve">Berlin, </w:t>
            </w:r>
            <w:r>
              <w:rPr>
                <w:rFonts w:ascii="Georgia" w:hAnsi="Georgia"/>
                <w:sz w:val="18"/>
              </w:rPr>
              <w:t>14</w:t>
            </w:r>
            <w:r w:rsidRPr="00F579C2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05</w:t>
            </w:r>
            <w:r w:rsidRPr="00F579C2">
              <w:rPr>
                <w:rFonts w:ascii="Georgia" w:hAnsi="Georgia"/>
                <w:sz w:val="18"/>
              </w:rPr>
              <w:t>.2</w:t>
            </w:r>
            <w:r>
              <w:rPr>
                <w:rFonts w:ascii="Georgia" w:hAnsi="Georgia"/>
                <w:sz w:val="18"/>
              </w:rPr>
              <w:t>022</w:t>
            </w:r>
          </w:p>
        </w:tc>
      </w:tr>
    </w:tbl>
    <w:p w14:paraId="1BC093EE" w14:textId="76D14FF9" w:rsidR="00930ED3" w:rsidRPr="007B2976" w:rsidRDefault="00930ED3" w:rsidP="00F579C2">
      <w:pPr>
        <w:spacing w:line="240" w:lineRule="auto"/>
        <w:rPr>
          <w:sz w:val="18"/>
        </w:rPr>
      </w:pPr>
    </w:p>
    <w:sectPr w:rsidR="00930ED3" w:rsidRPr="007B2976" w:rsidSect="00520441">
      <w:footerReference w:type="even" r:id="rId8"/>
      <w:pgSz w:w="11906" w:h="16838"/>
      <w:pgMar w:top="454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4B1D" w14:textId="77777777" w:rsidR="005902D0" w:rsidRDefault="005902D0" w:rsidP="00BE053D">
      <w:pPr>
        <w:spacing w:after="0" w:line="240" w:lineRule="auto"/>
      </w:pPr>
      <w:r>
        <w:separator/>
      </w:r>
    </w:p>
  </w:endnote>
  <w:endnote w:type="continuationSeparator" w:id="0">
    <w:p w14:paraId="794B3029" w14:textId="77777777" w:rsidR="005902D0" w:rsidRDefault="005902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32CF1" w14:textId="77777777" w:rsidR="005902D0" w:rsidRDefault="005902D0" w:rsidP="00BE053D">
      <w:pPr>
        <w:spacing w:after="0" w:line="240" w:lineRule="auto"/>
      </w:pPr>
      <w:r>
        <w:separator/>
      </w:r>
    </w:p>
  </w:footnote>
  <w:footnote w:type="continuationSeparator" w:id="0">
    <w:p w14:paraId="06B47151" w14:textId="77777777" w:rsidR="005902D0" w:rsidRDefault="005902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462DE"/>
    <w:multiLevelType w:val="hybridMultilevel"/>
    <w:tmpl w:val="7690D6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D21E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E107BC"/>
    <w:multiLevelType w:val="hybridMultilevel"/>
    <w:tmpl w:val="AFE443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452301">
    <w:abstractNumId w:val="14"/>
  </w:num>
  <w:num w:numId="2" w16cid:durableId="1699816030">
    <w:abstractNumId w:val="18"/>
  </w:num>
  <w:num w:numId="3" w16cid:durableId="1400710449">
    <w:abstractNumId w:val="20"/>
  </w:num>
  <w:num w:numId="4" w16cid:durableId="1206985693">
    <w:abstractNumId w:val="0"/>
  </w:num>
  <w:num w:numId="5" w16cid:durableId="1130439212">
    <w:abstractNumId w:val="1"/>
  </w:num>
  <w:num w:numId="6" w16cid:durableId="554969001">
    <w:abstractNumId w:val="2"/>
  </w:num>
  <w:num w:numId="7" w16cid:durableId="1439451118">
    <w:abstractNumId w:val="13"/>
  </w:num>
  <w:num w:numId="8" w16cid:durableId="1180700262">
    <w:abstractNumId w:val="24"/>
  </w:num>
  <w:num w:numId="9" w16cid:durableId="1076633724">
    <w:abstractNumId w:val="12"/>
  </w:num>
  <w:num w:numId="10" w16cid:durableId="219244917">
    <w:abstractNumId w:val="25"/>
  </w:num>
  <w:num w:numId="11" w16cid:durableId="2082436400">
    <w:abstractNumId w:val="5"/>
  </w:num>
  <w:num w:numId="12" w16cid:durableId="1516189419">
    <w:abstractNumId w:val="6"/>
  </w:num>
  <w:num w:numId="13" w16cid:durableId="2060544884">
    <w:abstractNumId w:val="8"/>
  </w:num>
  <w:num w:numId="14" w16cid:durableId="1588810333">
    <w:abstractNumId w:val="9"/>
  </w:num>
  <w:num w:numId="15" w16cid:durableId="1321889262">
    <w:abstractNumId w:val="22"/>
  </w:num>
  <w:num w:numId="16" w16cid:durableId="568686314">
    <w:abstractNumId w:val="4"/>
  </w:num>
  <w:num w:numId="17" w16cid:durableId="438527119">
    <w:abstractNumId w:val="17"/>
  </w:num>
  <w:num w:numId="18" w16cid:durableId="1345209469">
    <w:abstractNumId w:val="3"/>
  </w:num>
  <w:num w:numId="19" w16cid:durableId="1801681025">
    <w:abstractNumId w:val="19"/>
  </w:num>
  <w:num w:numId="20" w16cid:durableId="2021469560">
    <w:abstractNumId w:val="10"/>
  </w:num>
  <w:num w:numId="21" w16cid:durableId="1401707048">
    <w:abstractNumId w:val="11"/>
  </w:num>
  <w:num w:numId="22" w16cid:durableId="1879271748">
    <w:abstractNumId w:val="16"/>
  </w:num>
  <w:num w:numId="23" w16cid:durableId="306204946">
    <w:abstractNumId w:val="7"/>
  </w:num>
  <w:num w:numId="24" w16cid:durableId="862402296">
    <w:abstractNumId w:val="21"/>
  </w:num>
  <w:num w:numId="25" w16cid:durableId="1424373338">
    <w:abstractNumId w:val="20"/>
  </w:num>
  <w:num w:numId="26" w16cid:durableId="1149902483">
    <w:abstractNumId w:val="20"/>
  </w:num>
  <w:num w:numId="27" w16cid:durableId="1423258804">
    <w:abstractNumId w:val="20"/>
  </w:num>
  <w:num w:numId="28" w16cid:durableId="473060825">
    <w:abstractNumId w:val="15"/>
  </w:num>
  <w:num w:numId="29" w16cid:durableId="15270208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7CD"/>
    <w:rsid w:val="00012898"/>
    <w:rsid w:val="00020E80"/>
    <w:rsid w:val="00031F16"/>
    <w:rsid w:val="000329AD"/>
    <w:rsid w:val="00032E99"/>
    <w:rsid w:val="00033C8D"/>
    <w:rsid w:val="00035FB0"/>
    <w:rsid w:val="0004422C"/>
    <w:rsid w:val="00046074"/>
    <w:rsid w:val="00061BE6"/>
    <w:rsid w:val="00061D33"/>
    <w:rsid w:val="00064643"/>
    <w:rsid w:val="00071D52"/>
    <w:rsid w:val="000804A6"/>
    <w:rsid w:val="0008291D"/>
    <w:rsid w:val="0008717A"/>
    <w:rsid w:val="00087747"/>
    <w:rsid w:val="00092A2C"/>
    <w:rsid w:val="000979E9"/>
    <w:rsid w:val="000A1FDA"/>
    <w:rsid w:val="000A459A"/>
    <w:rsid w:val="000B63E2"/>
    <w:rsid w:val="000B6548"/>
    <w:rsid w:val="000D1B57"/>
    <w:rsid w:val="000D671A"/>
    <w:rsid w:val="000E37BD"/>
    <w:rsid w:val="00103EC5"/>
    <w:rsid w:val="00114714"/>
    <w:rsid w:val="00116C6E"/>
    <w:rsid w:val="001172B2"/>
    <w:rsid w:val="00125CA6"/>
    <w:rsid w:val="001439EB"/>
    <w:rsid w:val="00156FC9"/>
    <w:rsid w:val="00160594"/>
    <w:rsid w:val="00162A5A"/>
    <w:rsid w:val="00172867"/>
    <w:rsid w:val="00175B6D"/>
    <w:rsid w:val="00183475"/>
    <w:rsid w:val="001901ED"/>
    <w:rsid w:val="0019483A"/>
    <w:rsid w:val="001A46BF"/>
    <w:rsid w:val="001A481B"/>
    <w:rsid w:val="001B0186"/>
    <w:rsid w:val="001B1EFF"/>
    <w:rsid w:val="001B62CA"/>
    <w:rsid w:val="001B7B8B"/>
    <w:rsid w:val="001B7C96"/>
    <w:rsid w:val="001C1CBB"/>
    <w:rsid w:val="001C6E44"/>
    <w:rsid w:val="001D23A6"/>
    <w:rsid w:val="001D4DCD"/>
    <w:rsid w:val="001D7CB4"/>
    <w:rsid w:val="001E1B23"/>
    <w:rsid w:val="001F4175"/>
    <w:rsid w:val="0020648A"/>
    <w:rsid w:val="00223A4D"/>
    <w:rsid w:val="00232CB5"/>
    <w:rsid w:val="00234A7E"/>
    <w:rsid w:val="0024373D"/>
    <w:rsid w:val="002508C2"/>
    <w:rsid w:val="00267252"/>
    <w:rsid w:val="00277278"/>
    <w:rsid w:val="00282DB0"/>
    <w:rsid w:val="002B2091"/>
    <w:rsid w:val="002B7F73"/>
    <w:rsid w:val="002C6972"/>
    <w:rsid w:val="002D158A"/>
    <w:rsid w:val="002D2B32"/>
    <w:rsid w:val="002D4516"/>
    <w:rsid w:val="002D4693"/>
    <w:rsid w:val="002D58D3"/>
    <w:rsid w:val="002E30DB"/>
    <w:rsid w:val="002F46AD"/>
    <w:rsid w:val="00301B56"/>
    <w:rsid w:val="003101F0"/>
    <w:rsid w:val="00314B7A"/>
    <w:rsid w:val="00320882"/>
    <w:rsid w:val="00324BC5"/>
    <w:rsid w:val="00324DE6"/>
    <w:rsid w:val="00337784"/>
    <w:rsid w:val="00340BAB"/>
    <w:rsid w:val="003418E0"/>
    <w:rsid w:val="00347F8D"/>
    <w:rsid w:val="003530D1"/>
    <w:rsid w:val="00354034"/>
    <w:rsid w:val="00366DEE"/>
    <w:rsid w:val="003721F7"/>
    <w:rsid w:val="00372F7B"/>
    <w:rsid w:val="003733E5"/>
    <w:rsid w:val="00390134"/>
    <w:rsid w:val="00390EA6"/>
    <w:rsid w:val="003938EE"/>
    <w:rsid w:val="00395424"/>
    <w:rsid w:val="003A19E1"/>
    <w:rsid w:val="003D67FD"/>
    <w:rsid w:val="003E27C3"/>
    <w:rsid w:val="003F3E3F"/>
    <w:rsid w:val="004067B8"/>
    <w:rsid w:val="00413407"/>
    <w:rsid w:val="004154BE"/>
    <w:rsid w:val="0042013D"/>
    <w:rsid w:val="00422F83"/>
    <w:rsid w:val="00423DC2"/>
    <w:rsid w:val="00424B48"/>
    <w:rsid w:val="00426D7E"/>
    <w:rsid w:val="00430DD2"/>
    <w:rsid w:val="004333AD"/>
    <w:rsid w:val="0043430C"/>
    <w:rsid w:val="00435E6D"/>
    <w:rsid w:val="00443668"/>
    <w:rsid w:val="0045537C"/>
    <w:rsid w:val="00456B0D"/>
    <w:rsid w:val="00474859"/>
    <w:rsid w:val="00476AF8"/>
    <w:rsid w:val="00477797"/>
    <w:rsid w:val="00477D17"/>
    <w:rsid w:val="00484FD7"/>
    <w:rsid w:val="00491C8E"/>
    <w:rsid w:val="004929FB"/>
    <w:rsid w:val="004A54BA"/>
    <w:rsid w:val="004B24E5"/>
    <w:rsid w:val="004B6A5E"/>
    <w:rsid w:val="004C5805"/>
    <w:rsid w:val="004D314F"/>
    <w:rsid w:val="004F04A1"/>
    <w:rsid w:val="004F7594"/>
    <w:rsid w:val="00507EA7"/>
    <w:rsid w:val="005133E9"/>
    <w:rsid w:val="00514372"/>
    <w:rsid w:val="00517C60"/>
    <w:rsid w:val="00520441"/>
    <w:rsid w:val="00522A3E"/>
    <w:rsid w:val="00522CBE"/>
    <w:rsid w:val="00526089"/>
    <w:rsid w:val="0052723F"/>
    <w:rsid w:val="00527709"/>
    <w:rsid w:val="005278E7"/>
    <w:rsid w:val="00527A28"/>
    <w:rsid w:val="00527DCA"/>
    <w:rsid w:val="005322FD"/>
    <w:rsid w:val="00532CDA"/>
    <w:rsid w:val="00534AEB"/>
    <w:rsid w:val="0055458E"/>
    <w:rsid w:val="005716D4"/>
    <w:rsid w:val="00571B60"/>
    <w:rsid w:val="00585A4D"/>
    <w:rsid w:val="00585BF2"/>
    <w:rsid w:val="00586754"/>
    <w:rsid w:val="005902D0"/>
    <w:rsid w:val="00591637"/>
    <w:rsid w:val="005941A4"/>
    <w:rsid w:val="005A2AA0"/>
    <w:rsid w:val="005A4014"/>
    <w:rsid w:val="005B5695"/>
    <w:rsid w:val="005D6329"/>
    <w:rsid w:val="005E09AC"/>
    <w:rsid w:val="005E57F6"/>
    <w:rsid w:val="005E6AE2"/>
    <w:rsid w:val="006058AC"/>
    <w:rsid w:val="006058D8"/>
    <w:rsid w:val="00610200"/>
    <w:rsid w:val="00613A3E"/>
    <w:rsid w:val="00623699"/>
    <w:rsid w:val="00627777"/>
    <w:rsid w:val="00632D5A"/>
    <w:rsid w:val="00633D3E"/>
    <w:rsid w:val="00635515"/>
    <w:rsid w:val="006367B9"/>
    <w:rsid w:val="00646BFD"/>
    <w:rsid w:val="006546FD"/>
    <w:rsid w:val="00665BF3"/>
    <w:rsid w:val="00671BD4"/>
    <w:rsid w:val="006732D6"/>
    <w:rsid w:val="00685E32"/>
    <w:rsid w:val="00693E09"/>
    <w:rsid w:val="006965D3"/>
    <w:rsid w:val="006A2DE9"/>
    <w:rsid w:val="006A7230"/>
    <w:rsid w:val="006B26F6"/>
    <w:rsid w:val="006B2756"/>
    <w:rsid w:val="006B4676"/>
    <w:rsid w:val="006B4E32"/>
    <w:rsid w:val="006B72C7"/>
    <w:rsid w:val="006B7F78"/>
    <w:rsid w:val="006C08C8"/>
    <w:rsid w:val="006C2252"/>
    <w:rsid w:val="006C2A4B"/>
    <w:rsid w:val="006D070F"/>
    <w:rsid w:val="006D3148"/>
    <w:rsid w:val="006D7F7F"/>
    <w:rsid w:val="006E2943"/>
    <w:rsid w:val="006E2C9C"/>
    <w:rsid w:val="006E40EF"/>
    <w:rsid w:val="006F0039"/>
    <w:rsid w:val="0070106D"/>
    <w:rsid w:val="00703967"/>
    <w:rsid w:val="00707173"/>
    <w:rsid w:val="0070781C"/>
    <w:rsid w:val="00711CEF"/>
    <w:rsid w:val="00720320"/>
    <w:rsid w:val="00723643"/>
    <w:rsid w:val="00723715"/>
    <w:rsid w:val="00725D3C"/>
    <w:rsid w:val="00733DA1"/>
    <w:rsid w:val="00737822"/>
    <w:rsid w:val="0074111D"/>
    <w:rsid w:val="00753D4A"/>
    <w:rsid w:val="00755716"/>
    <w:rsid w:val="00756912"/>
    <w:rsid w:val="00761609"/>
    <w:rsid w:val="00763DCE"/>
    <w:rsid w:val="007647BC"/>
    <w:rsid w:val="00773515"/>
    <w:rsid w:val="00776C46"/>
    <w:rsid w:val="0078260B"/>
    <w:rsid w:val="007838D1"/>
    <w:rsid w:val="00785254"/>
    <w:rsid w:val="00785853"/>
    <w:rsid w:val="00794AE4"/>
    <w:rsid w:val="007966F0"/>
    <w:rsid w:val="00797BFC"/>
    <w:rsid w:val="007A5BFF"/>
    <w:rsid w:val="007A720F"/>
    <w:rsid w:val="007B2844"/>
    <w:rsid w:val="007B2976"/>
    <w:rsid w:val="007C6A3C"/>
    <w:rsid w:val="007D3CF7"/>
    <w:rsid w:val="007D4BEE"/>
    <w:rsid w:val="007D5BE9"/>
    <w:rsid w:val="007D6E86"/>
    <w:rsid w:val="007E7A4F"/>
    <w:rsid w:val="00800648"/>
    <w:rsid w:val="008050E4"/>
    <w:rsid w:val="0081135C"/>
    <w:rsid w:val="00811F8C"/>
    <w:rsid w:val="008141C2"/>
    <w:rsid w:val="00816E57"/>
    <w:rsid w:val="00817F67"/>
    <w:rsid w:val="0082257D"/>
    <w:rsid w:val="008406DD"/>
    <w:rsid w:val="0085209A"/>
    <w:rsid w:val="00853438"/>
    <w:rsid w:val="0086482E"/>
    <w:rsid w:val="00866846"/>
    <w:rsid w:val="00874EE2"/>
    <w:rsid w:val="00875DA9"/>
    <w:rsid w:val="0089016E"/>
    <w:rsid w:val="00895E38"/>
    <w:rsid w:val="008A098C"/>
    <w:rsid w:val="008A4038"/>
    <w:rsid w:val="008A782B"/>
    <w:rsid w:val="008B0FC0"/>
    <w:rsid w:val="008C429A"/>
    <w:rsid w:val="008E1F3D"/>
    <w:rsid w:val="008F74E6"/>
    <w:rsid w:val="009053D7"/>
    <w:rsid w:val="0091331D"/>
    <w:rsid w:val="0091366B"/>
    <w:rsid w:val="00916AF0"/>
    <w:rsid w:val="00930ED3"/>
    <w:rsid w:val="0093223C"/>
    <w:rsid w:val="00937CD7"/>
    <w:rsid w:val="00941A87"/>
    <w:rsid w:val="009501C2"/>
    <w:rsid w:val="009505F7"/>
    <w:rsid w:val="00951C66"/>
    <w:rsid w:val="0096348C"/>
    <w:rsid w:val="00964F66"/>
    <w:rsid w:val="009668B9"/>
    <w:rsid w:val="00976577"/>
    <w:rsid w:val="009822BB"/>
    <w:rsid w:val="0099106A"/>
    <w:rsid w:val="00994440"/>
    <w:rsid w:val="00996356"/>
    <w:rsid w:val="00997D9A"/>
    <w:rsid w:val="009B1364"/>
    <w:rsid w:val="009D57B1"/>
    <w:rsid w:val="009D7C49"/>
    <w:rsid w:val="009E7297"/>
    <w:rsid w:val="009F1C4E"/>
    <w:rsid w:val="009F2715"/>
    <w:rsid w:val="009F40C4"/>
    <w:rsid w:val="00A0257D"/>
    <w:rsid w:val="00A052D5"/>
    <w:rsid w:val="00A12EDC"/>
    <w:rsid w:val="00A13FBA"/>
    <w:rsid w:val="00A142CA"/>
    <w:rsid w:val="00A26312"/>
    <w:rsid w:val="00A26D0D"/>
    <w:rsid w:val="00A271D4"/>
    <w:rsid w:val="00A33694"/>
    <w:rsid w:val="00A33866"/>
    <w:rsid w:val="00A33BDE"/>
    <w:rsid w:val="00A34885"/>
    <w:rsid w:val="00A35701"/>
    <w:rsid w:val="00A3678D"/>
    <w:rsid w:val="00A4249D"/>
    <w:rsid w:val="00A43BC1"/>
    <w:rsid w:val="00A4469D"/>
    <w:rsid w:val="00A4552C"/>
    <w:rsid w:val="00A54834"/>
    <w:rsid w:val="00A64372"/>
    <w:rsid w:val="00A74225"/>
    <w:rsid w:val="00A7543E"/>
    <w:rsid w:val="00A813DF"/>
    <w:rsid w:val="00A8345E"/>
    <w:rsid w:val="00A936D5"/>
    <w:rsid w:val="00A941D2"/>
    <w:rsid w:val="00AA1EB0"/>
    <w:rsid w:val="00AA2DA3"/>
    <w:rsid w:val="00AA3979"/>
    <w:rsid w:val="00AA5A9C"/>
    <w:rsid w:val="00AB016A"/>
    <w:rsid w:val="00AB2A5A"/>
    <w:rsid w:val="00AC2B82"/>
    <w:rsid w:val="00AD2697"/>
    <w:rsid w:val="00AD28F8"/>
    <w:rsid w:val="00AE6A7C"/>
    <w:rsid w:val="00AF03DA"/>
    <w:rsid w:val="00B0230B"/>
    <w:rsid w:val="00B17D95"/>
    <w:rsid w:val="00B23509"/>
    <w:rsid w:val="00B26C3F"/>
    <w:rsid w:val="00B359DB"/>
    <w:rsid w:val="00B35E26"/>
    <w:rsid w:val="00B3632B"/>
    <w:rsid w:val="00B409D8"/>
    <w:rsid w:val="00B47160"/>
    <w:rsid w:val="00B5178D"/>
    <w:rsid w:val="00B52CE2"/>
    <w:rsid w:val="00B534FB"/>
    <w:rsid w:val="00B54903"/>
    <w:rsid w:val="00B54E43"/>
    <w:rsid w:val="00B57D2A"/>
    <w:rsid w:val="00B61F96"/>
    <w:rsid w:val="00B67F1F"/>
    <w:rsid w:val="00B701D7"/>
    <w:rsid w:val="00B90595"/>
    <w:rsid w:val="00B91192"/>
    <w:rsid w:val="00BA215A"/>
    <w:rsid w:val="00BB0FBD"/>
    <w:rsid w:val="00BB5F09"/>
    <w:rsid w:val="00BC0D9F"/>
    <w:rsid w:val="00BC4B5D"/>
    <w:rsid w:val="00BC5D26"/>
    <w:rsid w:val="00BD3919"/>
    <w:rsid w:val="00BE053D"/>
    <w:rsid w:val="00BE1C26"/>
    <w:rsid w:val="00BF1A7A"/>
    <w:rsid w:val="00BF1FA3"/>
    <w:rsid w:val="00C00974"/>
    <w:rsid w:val="00C018E4"/>
    <w:rsid w:val="00C0351A"/>
    <w:rsid w:val="00C066FA"/>
    <w:rsid w:val="00C114CB"/>
    <w:rsid w:val="00C25387"/>
    <w:rsid w:val="00C25456"/>
    <w:rsid w:val="00C50D3F"/>
    <w:rsid w:val="00C54014"/>
    <w:rsid w:val="00C54BE3"/>
    <w:rsid w:val="00C562E7"/>
    <w:rsid w:val="00C57F80"/>
    <w:rsid w:val="00C66004"/>
    <w:rsid w:val="00C73376"/>
    <w:rsid w:val="00C75634"/>
    <w:rsid w:val="00C768ED"/>
    <w:rsid w:val="00C82034"/>
    <w:rsid w:val="00C82A8F"/>
    <w:rsid w:val="00C916C2"/>
    <w:rsid w:val="00C94815"/>
    <w:rsid w:val="00C94B17"/>
    <w:rsid w:val="00CA5384"/>
    <w:rsid w:val="00CB0924"/>
    <w:rsid w:val="00CB5169"/>
    <w:rsid w:val="00CC0257"/>
    <w:rsid w:val="00CC7F56"/>
    <w:rsid w:val="00CD1B12"/>
    <w:rsid w:val="00CD5116"/>
    <w:rsid w:val="00CD55DC"/>
    <w:rsid w:val="00CE1BBC"/>
    <w:rsid w:val="00CE2595"/>
    <w:rsid w:val="00CE28CC"/>
    <w:rsid w:val="00CE356C"/>
    <w:rsid w:val="00CE72FC"/>
    <w:rsid w:val="00CF2D56"/>
    <w:rsid w:val="00CF31EE"/>
    <w:rsid w:val="00D07717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5231"/>
    <w:rsid w:val="00DA69DF"/>
    <w:rsid w:val="00DB33F8"/>
    <w:rsid w:val="00DD2790"/>
    <w:rsid w:val="00DD38E2"/>
    <w:rsid w:val="00E13110"/>
    <w:rsid w:val="00E17DAF"/>
    <w:rsid w:val="00E21C7B"/>
    <w:rsid w:val="00E24DF1"/>
    <w:rsid w:val="00E25A37"/>
    <w:rsid w:val="00E36D1C"/>
    <w:rsid w:val="00E40967"/>
    <w:rsid w:val="00E431ED"/>
    <w:rsid w:val="00E44797"/>
    <w:rsid w:val="00E45CC8"/>
    <w:rsid w:val="00E64FF5"/>
    <w:rsid w:val="00E66364"/>
    <w:rsid w:val="00E7049F"/>
    <w:rsid w:val="00E719FA"/>
    <w:rsid w:val="00E7276D"/>
    <w:rsid w:val="00E845B0"/>
    <w:rsid w:val="00E907EC"/>
    <w:rsid w:val="00E908A4"/>
    <w:rsid w:val="00E97760"/>
    <w:rsid w:val="00EA5421"/>
    <w:rsid w:val="00EB34FC"/>
    <w:rsid w:val="00EB5816"/>
    <w:rsid w:val="00ED0EA9"/>
    <w:rsid w:val="00EE6842"/>
    <w:rsid w:val="00EF3D19"/>
    <w:rsid w:val="00EF77DF"/>
    <w:rsid w:val="00F11BEF"/>
    <w:rsid w:val="00F12FB6"/>
    <w:rsid w:val="00F13DD3"/>
    <w:rsid w:val="00F16DE6"/>
    <w:rsid w:val="00F2113E"/>
    <w:rsid w:val="00F24DAF"/>
    <w:rsid w:val="00F258E7"/>
    <w:rsid w:val="00F30BD9"/>
    <w:rsid w:val="00F31B84"/>
    <w:rsid w:val="00F34D48"/>
    <w:rsid w:val="00F426C3"/>
    <w:rsid w:val="00F452A3"/>
    <w:rsid w:val="00F47887"/>
    <w:rsid w:val="00F52EE1"/>
    <w:rsid w:val="00F532FA"/>
    <w:rsid w:val="00F579C2"/>
    <w:rsid w:val="00F62F39"/>
    <w:rsid w:val="00F631EC"/>
    <w:rsid w:val="00F64C22"/>
    <w:rsid w:val="00F64FA7"/>
    <w:rsid w:val="00F74759"/>
    <w:rsid w:val="00F74D19"/>
    <w:rsid w:val="00F7779C"/>
    <w:rsid w:val="00F80053"/>
    <w:rsid w:val="00F9097A"/>
    <w:rsid w:val="00FA02C7"/>
    <w:rsid w:val="00FA04D9"/>
    <w:rsid w:val="00FA4186"/>
    <w:rsid w:val="00FB44E2"/>
    <w:rsid w:val="00FC0531"/>
    <w:rsid w:val="00FC13F0"/>
    <w:rsid w:val="00FC700C"/>
    <w:rsid w:val="00FD0FB7"/>
    <w:rsid w:val="00FD5133"/>
    <w:rsid w:val="00FE11AB"/>
    <w:rsid w:val="00FE79A2"/>
    <w:rsid w:val="00FF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01B5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05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505F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505F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05F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05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438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B42BD09-DEBA-4F4E-B953-64496AD1EE5E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8B0BAB-2D3C-4178-86D7-4E8A79102307}">
  <we:reference id="wa200002017" version="1.4.0.0" store="de-DE" storeType="OMEX"/>
  <we:alternateReferences>
    <we:reference id="WA200002017" version="1.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3049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WAYNE ROONEY</cp:lastModifiedBy>
  <cp:revision>82</cp:revision>
  <cp:lastPrinted>2022-06-20T17:17:00Z</cp:lastPrinted>
  <dcterms:created xsi:type="dcterms:W3CDTF">2022-06-01T16:46:00Z</dcterms:created>
  <dcterms:modified xsi:type="dcterms:W3CDTF">2022-06-23T16:24:00Z</dcterms:modified>
</cp:coreProperties>
</file>