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147"/>
        <w:gridCol w:w="284"/>
        <w:gridCol w:w="142"/>
        <w:gridCol w:w="283"/>
        <w:gridCol w:w="142"/>
        <w:gridCol w:w="283"/>
        <w:gridCol w:w="567"/>
        <w:gridCol w:w="1696"/>
      </w:tblGrid>
      <w:tr w:rsidR="002508C2" w:rsidRPr="00BA215A" w14:paraId="5DF08F91" w14:textId="77777777" w:rsidTr="006E2C9C">
        <w:trPr>
          <w:trHeight w:val="227"/>
        </w:trPr>
        <w:tc>
          <w:tcPr>
            <w:tcW w:w="9067" w:type="dxa"/>
            <w:gridSpan w:val="10"/>
          </w:tcPr>
          <w:p w14:paraId="11DD220E" w14:textId="233E8118" w:rsidR="002508C2" w:rsidRDefault="00F17687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sz w:val="44"/>
                <w:szCs w:val="64"/>
              </w:rPr>
              <w:t xml:space="preserve">Daniel </w:t>
            </w:r>
            <w:proofErr w:type="spellStart"/>
            <w:r>
              <w:rPr>
                <w:rFonts w:ascii="Georgia" w:hAnsi="Georgia"/>
                <w:sz w:val="44"/>
                <w:szCs w:val="64"/>
              </w:rPr>
              <w:t>Gorbunov</w:t>
            </w:r>
            <w:proofErr w:type="spellEnd"/>
            <w:r w:rsidR="008050E4">
              <w:rPr>
                <w:rFonts w:ascii="Georgia" w:hAnsi="Georgia"/>
                <w:sz w:val="44"/>
                <w:szCs w:val="64"/>
              </w:rPr>
              <w:br/>
            </w:r>
            <w:r>
              <w:rPr>
                <w:rFonts w:ascii="Georgia" w:hAnsi="Georgia"/>
                <w:sz w:val="20"/>
              </w:rPr>
              <w:t>Paradiesstrasse</w:t>
            </w:r>
            <w:r w:rsidR="00853438">
              <w:rPr>
                <w:rFonts w:ascii="Georgia" w:hAnsi="Georgia"/>
                <w:sz w:val="20"/>
              </w:rPr>
              <w:t xml:space="preserve"> </w:t>
            </w:r>
            <w:r>
              <w:rPr>
                <w:rFonts w:ascii="Georgia" w:hAnsi="Georgia"/>
                <w:sz w:val="20"/>
              </w:rPr>
              <w:t>20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>
              <w:rPr>
                <w:rFonts w:ascii="Georgia" w:hAnsi="Georgia"/>
                <w:sz w:val="20"/>
              </w:rPr>
              <w:t>9000</w:t>
            </w:r>
            <w:r w:rsidR="0091331D">
              <w:rPr>
                <w:rFonts w:ascii="Georgia" w:hAnsi="Georgia"/>
                <w:sz w:val="20"/>
              </w:rPr>
              <w:t xml:space="preserve"> </w:t>
            </w:r>
            <w:r>
              <w:rPr>
                <w:rFonts w:ascii="Georgia" w:hAnsi="Georgia"/>
                <w:sz w:val="20"/>
              </w:rPr>
              <w:t>St. Gallen</w:t>
            </w:r>
            <w:r w:rsidR="005138E5">
              <w:rPr>
                <w:rFonts w:ascii="Georgia" w:hAnsi="Georgia"/>
                <w:sz w:val="20"/>
              </w:rPr>
              <w:t xml:space="preserve">, </w:t>
            </w:r>
            <w:r>
              <w:rPr>
                <w:rFonts w:ascii="Georgia" w:hAnsi="Georgia"/>
                <w:sz w:val="20"/>
              </w:rPr>
              <w:t>Switzerland</w:t>
            </w:r>
          </w:p>
          <w:p w14:paraId="722A5AF6" w14:textId="39956F04" w:rsidR="008050E4" w:rsidRPr="00BA215A" w:rsidRDefault="002B2091" w:rsidP="008050E4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F17687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F17687">
              <w:rPr>
                <w:rFonts w:ascii="Georgia" w:hAnsi="Georgia" w:cs="Georgia"/>
                <w:color w:val="000000"/>
                <w:sz w:val="20"/>
                <w:lang w:val="de-AT"/>
              </w:rPr>
              <w:t>78 354 55 88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F17687">
              <w:rPr>
                <w:rFonts w:ascii="Georgia" w:hAnsi="Georgia" w:cs="Georgia"/>
                <w:color w:val="000000"/>
                <w:sz w:val="20"/>
                <w:lang w:val="de-AT"/>
              </w:rPr>
              <w:t>dani</w:t>
            </w:r>
            <w:r w:rsidR="00216E5A">
              <w:rPr>
                <w:rFonts w:ascii="Georgia" w:hAnsi="Georgia" w:cs="Georgia"/>
                <w:color w:val="000000"/>
                <w:sz w:val="20"/>
                <w:lang w:val="de-AT"/>
              </w:rPr>
              <w:t>e</w:t>
            </w:r>
            <w:r w:rsidR="00F17687">
              <w:rPr>
                <w:rFonts w:ascii="Georgia" w:hAnsi="Georgia" w:cs="Georgia"/>
                <w:color w:val="000000"/>
                <w:sz w:val="20"/>
                <w:lang w:val="de-AT"/>
              </w:rPr>
              <w:t>l.gorbunov07@gmail.com</w:t>
            </w:r>
          </w:p>
        </w:tc>
      </w:tr>
      <w:tr w:rsidR="002508C2" w:rsidRPr="009D7C49" w14:paraId="0FCADE56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78CA1AE0" w:rsidR="002508C2" w:rsidRPr="009D7C49" w:rsidRDefault="003D14D4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Education</w:t>
            </w:r>
          </w:p>
        </w:tc>
      </w:tr>
      <w:tr w:rsidR="00D1492F" w:rsidRPr="009D7C49" w14:paraId="7D1DEBF7" w14:textId="77777777" w:rsidTr="000A1A87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61F3233C" w:rsidR="00D1492F" w:rsidRPr="008050E4" w:rsidRDefault="00B17D95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B17D95">
              <w:rPr>
                <w:rFonts w:ascii="Georgia" w:hAnsi="Georgia"/>
                <w:b/>
                <w:smallCaps/>
                <w:sz w:val="23"/>
                <w:szCs w:val="23"/>
              </w:rPr>
              <w:t>Uni</w:t>
            </w:r>
            <w:r w:rsidR="00BF13B5">
              <w:rPr>
                <w:rFonts w:ascii="Georgia" w:hAnsi="Georgia"/>
                <w:b/>
                <w:smallCaps/>
                <w:sz w:val="23"/>
                <w:szCs w:val="23"/>
              </w:rPr>
              <w:t>versity</w:t>
            </w:r>
            <w:r w:rsidR="00216E5A">
              <w:rPr>
                <w:rFonts w:ascii="Georgia" w:hAnsi="Georgia"/>
                <w:b/>
                <w:smallCaps/>
                <w:sz w:val="23"/>
                <w:szCs w:val="23"/>
              </w:rPr>
              <w:t xml:space="preserve"> of St. Gallen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6FF858F6" w:rsidR="00D1492F" w:rsidRPr="008050E4" w:rsidRDefault="00216E5A" w:rsidP="00162A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St. Gallen</w:t>
            </w:r>
            <w:r w:rsidR="000A1A87">
              <w:rPr>
                <w:rFonts w:ascii="Georgia" w:hAnsi="Georgia"/>
                <w:i/>
                <w:smallCaps/>
                <w:sz w:val="23"/>
                <w:szCs w:val="23"/>
              </w:rPr>
              <w:t xml:space="preserve">, </w:t>
            </w:r>
            <w:r>
              <w:rPr>
                <w:rFonts w:ascii="Georgia" w:hAnsi="Georgia"/>
                <w:i/>
                <w:smallCaps/>
                <w:sz w:val="23"/>
                <w:szCs w:val="23"/>
              </w:rPr>
              <w:t>CH</w:t>
            </w:r>
          </w:p>
        </w:tc>
      </w:tr>
      <w:tr w:rsidR="00D1492F" w:rsidRPr="00D1492F" w14:paraId="61E5D482" w14:textId="77777777" w:rsidTr="00D5280E">
        <w:tc>
          <w:tcPr>
            <w:tcW w:w="5523" w:type="dxa"/>
            <w:gridSpan w:val="2"/>
          </w:tcPr>
          <w:p w14:paraId="11CB9A0F" w14:textId="721FAD02" w:rsidR="00D1492F" w:rsidRPr="00506A3B" w:rsidRDefault="00216E5A">
            <w:pPr>
              <w:rPr>
                <w:rFonts w:ascii="Georgia" w:hAnsi="Georgia"/>
                <w:sz w:val="18"/>
                <w:lang w:val="en-US"/>
              </w:rPr>
            </w:pPr>
            <w:r w:rsidRPr="00216E5A">
              <w:rPr>
                <w:rFonts w:ascii="Georgia" w:hAnsi="Georgia"/>
                <w:sz w:val="18"/>
                <w:lang w:val="en-US"/>
              </w:rPr>
              <w:t>Assessment Year in Economics and Low</w:t>
            </w:r>
          </w:p>
        </w:tc>
        <w:tc>
          <w:tcPr>
            <w:tcW w:w="3544" w:type="dxa"/>
            <w:gridSpan w:val="8"/>
          </w:tcPr>
          <w:p w14:paraId="419A9228" w14:textId="2B0D1268" w:rsidR="00D1492F" w:rsidRPr="00D1492F" w:rsidRDefault="00D1492F" w:rsidP="00D1492F">
            <w:pPr>
              <w:jc w:val="right"/>
              <w:rPr>
                <w:rFonts w:ascii="Georgia" w:hAnsi="Georgia"/>
                <w:sz w:val="18"/>
              </w:rPr>
            </w:pPr>
            <w:r w:rsidRPr="00D1492F">
              <w:rPr>
                <w:rFonts w:ascii="Georgia" w:hAnsi="Georgia"/>
                <w:sz w:val="18"/>
              </w:rPr>
              <w:t>09/20</w:t>
            </w:r>
            <w:r w:rsidR="00216E5A">
              <w:rPr>
                <w:rFonts w:ascii="Georgia" w:hAnsi="Georgia"/>
                <w:sz w:val="18"/>
              </w:rPr>
              <w:t>25</w:t>
            </w:r>
            <w:r w:rsidRPr="00D1492F">
              <w:rPr>
                <w:rFonts w:ascii="Georgia" w:hAnsi="Georgia"/>
                <w:sz w:val="18"/>
              </w:rPr>
              <w:t xml:space="preserve"> –</w:t>
            </w:r>
            <w:r w:rsidR="00EB0E9F">
              <w:rPr>
                <w:rFonts w:ascii="Georgia" w:hAnsi="Georgia"/>
                <w:sz w:val="18"/>
              </w:rPr>
              <w:t xml:space="preserve"> </w:t>
            </w:r>
            <w:proofErr w:type="spellStart"/>
            <w:r w:rsidR="0098521A">
              <w:rPr>
                <w:rFonts w:ascii="Georgia" w:hAnsi="Georgia"/>
                <w:sz w:val="18"/>
              </w:rPr>
              <w:t>present</w:t>
            </w:r>
            <w:proofErr w:type="spellEnd"/>
          </w:p>
        </w:tc>
      </w:tr>
      <w:tr w:rsidR="00D5280E" w:rsidRPr="00E2068C" w14:paraId="7EABE9F1" w14:textId="77777777" w:rsidTr="00D5280E">
        <w:tc>
          <w:tcPr>
            <w:tcW w:w="9067" w:type="dxa"/>
            <w:gridSpan w:val="10"/>
          </w:tcPr>
          <w:p w14:paraId="015CC027" w14:textId="753A63D2" w:rsidR="00B17D95" w:rsidRPr="003A08E6" w:rsidRDefault="00BF13B5" w:rsidP="00B17D9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</w:pPr>
            <w:r w:rsidRPr="003A08E6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Focus</w:t>
            </w:r>
            <w:r w:rsidR="00B17D95" w:rsidRPr="003A08E6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 xml:space="preserve">: </w:t>
            </w:r>
            <w:r w:rsidR="00D90950" w:rsidRPr="00507EC7">
              <w:rPr>
                <w:rFonts w:ascii="Georgia" w:hAnsi="Georgia" w:cs="Georgia"/>
                <w:color w:val="000000"/>
                <w:sz w:val="18"/>
                <w:lang w:val="en-GB"/>
              </w:rPr>
              <w:t>Management</w:t>
            </w:r>
            <w:r w:rsidR="003A08E6" w:rsidRPr="00507EC7">
              <w:rPr>
                <w:rFonts w:ascii="Georgia" w:hAnsi="Georgia" w:cs="Georgia"/>
                <w:color w:val="000000"/>
                <w:sz w:val="18"/>
                <w:lang w:val="en-GB"/>
              </w:rPr>
              <w:t xml:space="preserve"> </w:t>
            </w:r>
          </w:p>
          <w:p w14:paraId="6C282DAB" w14:textId="77777777" w:rsidR="006C1CB6" w:rsidRDefault="00B17D95" w:rsidP="00426D7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8821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Relevant </w:t>
            </w:r>
            <w:r w:rsidR="00BF13B5" w:rsidRPr="008821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m</w:t>
            </w:r>
            <w:r w:rsidRPr="008821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odule</w:t>
            </w:r>
            <w:r w:rsidR="00BF13B5" w:rsidRPr="008821B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s</w:t>
            </w:r>
            <w:r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: </w:t>
            </w:r>
            <w:r w:rsidR="00BF13B5"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</w:t>
            </w:r>
            <w:r w:rsidR="00BF13B5" w:rsidRPr="00616EE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ccou</w:t>
            </w:r>
            <w:r w:rsidR="00BF13B5"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nting</w:t>
            </w:r>
            <w:r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, </w:t>
            </w:r>
            <w:r w:rsidR="006C1CB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Business administration</w:t>
            </w:r>
            <w:r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, </w:t>
            </w:r>
            <w:r w:rsidR="006C1CB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Economics, </w:t>
            </w:r>
          </w:p>
          <w:p w14:paraId="08DB11CB" w14:textId="3758FE7F" w:rsidR="00426D7E" w:rsidRPr="00BF13B5" w:rsidRDefault="00BF13B5" w:rsidP="006C1CB6">
            <w:pPr>
              <w:pStyle w:val="Listenabsatz"/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Mathematics</w:t>
            </w:r>
            <w:r w:rsidR="00D90950"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,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Commercial law</w:t>
            </w:r>
          </w:p>
          <w:p w14:paraId="7A71E6B0" w14:textId="0A3D609F" w:rsidR="00426D7E" w:rsidRPr="00BF13B5" w:rsidRDefault="00BF13B5" w:rsidP="00426D7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Regular</w:t>
            </w:r>
            <w:r w:rsidR="00D90950"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visits</w:t>
            </w:r>
            <w:r w:rsidR="00D90950"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of</w:t>
            </w:r>
            <w:r w:rsidR="00426D7E"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r w:rsidR="00D90950"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Consulting</w:t>
            </w:r>
            <w:r w:rsidR="00426D7E"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Workshops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on</w:t>
            </w:r>
            <w:r w:rsidR="00D90950"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c</w:t>
            </w:r>
            <w:r w:rsidR="00D90950" w:rsidRPr="00BF13B5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ampus</w:t>
            </w:r>
          </w:p>
        </w:tc>
      </w:tr>
      <w:tr w:rsidR="009B02C4" w:rsidRPr="006546FD" w14:paraId="651EC314" w14:textId="77777777" w:rsidTr="00BD1917">
        <w:tc>
          <w:tcPr>
            <w:tcW w:w="5670" w:type="dxa"/>
            <w:gridSpan w:val="3"/>
            <w:vAlign w:val="bottom"/>
          </w:tcPr>
          <w:p w14:paraId="7D44F79B" w14:textId="32B0DD26" w:rsidR="009B02C4" w:rsidRPr="00B3472F" w:rsidRDefault="009B02C4" w:rsidP="009B02C4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Gymnasium Oberalster</w:t>
            </w:r>
          </w:p>
        </w:tc>
        <w:tc>
          <w:tcPr>
            <w:tcW w:w="3397" w:type="dxa"/>
            <w:gridSpan w:val="7"/>
            <w:vAlign w:val="bottom"/>
          </w:tcPr>
          <w:p w14:paraId="59DBECF8" w14:textId="4620CC67" w:rsidR="009B02C4" w:rsidRDefault="009B02C4" w:rsidP="009B02C4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Hamburg, DE</w:t>
            </w:r>
          </w:p>
        </w:tc>
      </w:tr>
      <w:tr w:rsidR="009B02C4" w:rsidRPr="006546FD" w14:paraId="554A970B" w14:textId="77777777" w:rsidTr="00D5280E">
        <w:tc>
          <w:tcPr>
            <w:tcW w:w="5670" w:type="dxa"/>
            <w:gridSpan w:val="3"/>
          </w:tcPr>
          <w:p w14:paraId="012440A1" w14:textId="734E5DD6" w:rsidR="009B02C4" w:rsidRPr="00B3472F" w:rsidRDefault="009B02C4" w:rsidP="009B02C4">
            <w:pPr>
              <w:rPr>
                <w:rFonts w:ascii="Georgia" w:hAnsi="Georgia"/>
                <w:sz w:val="18"/>
                <w:lang w:val="en-US"/>
              </w:rPr>
            </w:pPr>
            <w:r w:rsidRPr="00E61597">
              <w:rPr>
                <w:rFonts w:ascii="Georgia" w:hAnsi="Georgia"/>
                <w:sz w:val="18"/>
              </w:rPr>
              <w:t xml:space="preserve">Allgemeine Hochschulreife (German A-Level </w:t>
            </w:r>
            <w:proofErr w:type="spellStart"/>
            <w:r w:rsidRPr="00E61597">
              <w:rPr>
                <w:rFonts w:ascii="Georgia" w:hAnsi="Georgia"/>
                <w:sz w:val="18"/>
              </w:rPr>
              <w:t>equivalent</w:t>
            </w:r>
            <w:proofErr w:type="spellEnd"/>
            <w:r w:rsidRPr="00E61597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397" w:type="dxa"/>
            <w:gridSpan w:val="7"/>
          </w:tcPr>
          <w:p w14:paraId="66D00487" w14:textId="2072D374" w:rsidR="009B02C4" w:rsidRDefault="009B02C4" w:rsidP="009B02C4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08/2013 – 08/2025</w:t>
            </w:r>
          </w:p>
        </w:tc>
      </w:tr>
      <w:tr w:rsidR="009B02C4" w:rsidRPr="00E2068C" w14:paraId="1B6F4DE3" w14:textId="77777777" w:rsidTr="00D5280E">
        <w:tc>
          <w:tcPr>
            <w:tcW w:w="5670" w:type="dxa"/>
            <w:gridSpan w:val="3"/>
          </w:tcPr>
          <w:p w14:paraId="7026D497" w14:textId="77777777" w:rsidR="009B02C4" w:rsidRPr="00FE40FE" w:rsidRDefault="009B02C4" w:rsidP="009B02C4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B3472F">
              <w:rPr>
                <w:rFonts w:ascii="Georgia" w:hAnsi="Georgia"/>
                <w:i/>
                <w:iCs/>
                <w:sz w:val="18"/>
                <w:lang w:val="en-US"/>
              </w:rPr>
              <w:t>Final GPA: 1.7 (1.0 – 5.0, 1.0 being best)</w:t>
            </w:r>
          </w:p>
          <w:p w14:paraId="1CB6A1B0" w14:textId="77777777" w:rsidR="009B02C4" w:rsidRPr="00FE40FE" w:rsidRDefault="009B02C4" w:rsidP="009B02C4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FE40FE">
              <w:rPr>
                <w:rFonts w:ascii="Georgia" w:hAnsi="Georgia"/>
                <w:i/>
                <w:iCs/>
                <w:sz w:val="18"/>
                <w:lang w:val="en-US"/>
              </w:rPr>
              <w:t>Advanced courses: Mathematics (</w:t>
            </w:r>
            <w:r w:rsidRPr="00B3472F">
              <w:rPr>
                <w:rFonts w:ascii="Georgia" w:hAnsi="Georgia"/>
                <w:i/>
                <w:iCs/>
                <w:sz w:val="18"/>
                <w:lang w:val="en-US"/>
              </w:rPr>
              <w:t xml:space="preserve">grade: 1.3), English </w:t>
            </w:r>
            <w:r w:rsidRPr="00762F2B">
              <w:rPr>
                <w:rFonts w:ascii="Georgia" w:hAnsi="Georgia"/>
                <w:i/>
                <w:iCs/>
                <w:sz w:val="18"/>
                <w:lang w:val="en-US"/>
              </w:rPr>
              <w:t>(</w:t>
            </w:r>
            <w:r w:rsidRPr="00B3472F">
              <w:rPr>
                <w:rFonts w:ascii="Georgia" w:hAnsi="Georgia"/>
                <w:i/>
                <w:iCs/>
                <w:sz w:val="18"/>
                <w:lang w:val="en-US"/>
              </w:rPr>
              <w:t>grade: 2.0), Politics (grade: 1.0)</w:t>
            </w:r>
          </w:p>
          <w:p w14:paraId="480CD6B5" w14:textId="41E9244E" w:rsidR="009B02C4" w:rsidRPr="00B3472F" w:rsidRDefault="009B02C4" w:rsidP="009B02C4">
            <w:pPr>
              <w:rPr>
                <w:rFonts w:ascii="Georgia" w:hAnsi="Georgia"/>
                <w:sz w:val="18"/>
                <w:lang w:val="en-US"/>
              </w:rPr>
            </w:pPr>
            <w:r w:rsidRPr="00FE40FE">
              <w:rPr>
                <w:rFonts w:ascii="Georgia" w:hAnsi="Georgia"/>
                <w:i/>
                <w:iCs/>
                <w:sz w:val="18"/>
                <w:lang w:val="en-US"/>
              </w:rPr>
              <w:t xml:space="preserve">Class spokesman in classes </w:t>
            </w:r>
            <w:r>
              <w:rPr>
                <w:rFonts w:ascii="Georgia" w:hAnsi="Georgia"/>
                <w:i/>
                <w:iCs/>
                <w:sz w:val="18"/>
                <w:lang w:val="en-US"/>
              </w:rPr>
              <w:t>7</w:t>
            </w:r>
            <w:r w:rsidRPr="00FE40FE">
              <w:rPr>
                <w:rFonts w:ascii="Georgia" w:hAnsi="Georgia"/>
                <w:i/>
                <w:iCs/>
                <w:sz w:val="18"/>
                <w:lang w:val="en-US"/>
              </w:rPr>
              <w:t xml:space="preserve"> and </w:t>
            </w:r>
            <w:r>
              <w:rPr>
                <w:rFonts w:ascii="Georgia" w:hAnsi="Georgia"/>
                <w:i/>
                <w:iCs/>
                <w:sz w:val="18"/>
                <w:lang w:val="en-US"/>
              </w:rPr>
              <w:t>10</w:t>
            </w:r>
            <w:r w:rsidRPr="00FE40FE">
              <w:rPr>
                <w:rFonts w:ascii="Georgia" w:hAnsi="Georgia"/>
                <w:i/>
                <w:iCs/>
                <w:sz w:val="18"/>
                <w:lang w:val="en-US"/>
              </w:rPr>
              <w:t xml:space="preserve"> as well as </w:t>
            </w:r>
            <w:r w:rsidR="00AD775C">
              <w:rPr>
                <w:rFonts w:ascii="Georgia" w:hAnsi="Georgia"/>
                <w:i/>
                <w:iCs/>
                <w:sz w:val="18"/>
                <w:lang w:val="en-US"/>
              </w:rPr>
              <w:t>c</w:t>
            </w:r>
            <w:r w:rsidRPr="00B3472F">
              <w:rPr>
                <w:rFonts w:ascii="Georgia" w:hAnsi="Georgia"/>
                <w:i/>
                <w:iCs/>
                <w:sz w:val="18"/>
                <w:lang w:val="en-US"/>
              </w:rPr>
              <w:t xml:space="preserve">ertified </w:t>
            </w:r>
            <w:r w:rsidR="00AD775C">
              <w:rPr>
                <w:rFonts w:ascii="Georgia" w:hAnsi="Georgia"/>
                <w:i/>
                <w:iCs/>
                <w:sz w:val="18"/>
                <w:lang w:val="en-US"/>
              </w:rPr>
              <w:t>j</w:t>
            </w:r>
            <w:r w:rsidRPr="00B3472F">
              <w:rPr>
                <w:rFonts w:ascii="Georgia" w:hAnsi="Georgia"/>
                <w:i/>
                <w:iCs/>
                <w:sz w:val="18"/>
                <w:lang w:val="en-US"/>
              </w:rPr>
              <w:t>uror at the final of the youth debates (</w:t>
            </w:r>
            <w:proofErr w:type="spellStart"/>
            <w:r w:rsidRPr="00762F2B">
              <w:rPr>
                <w:rFonts w:ascii="Georgia" w:hAnsi="Georgia"/>
                <w:i/>
                <w:iCs/>
                <w:sz w:val="18"/>
                <w:lang w:val="en-US"/>
              </w:rPr>
              <w:t>Jugend</w:t>
            </w:r>
            <w:proofErr w:type="spellEnd"/>
            <w:r w:rsidRPr="00B3472F">
              <w:rPr>
                <w:rFonts w:ascii="Georgia" w:hAnsi="Georgia"/>
                <w:i/>
                <w:iCs/>
                <w:sz w:val="18"/>
                <w:lang w:val="en-US"/>
              </w:rPr>
              <w:t xml:space="preserve"> </w:t>
            </w:r>
            <w:proofErr w:type="spellStart"/>
            <w:r w:rsidRPr="00B3472F">
              <w:rPr>
                <w:rFonts w:ascii="Georgia" w:hAnsi="Georgia"/>
                <w:i/>
                <w:iCs/>
                <w:sz w:val="18"/>
                <w:lang w:val="en-US"/>
              </w:rPr>
              <w:t>debattiert</w:t>
            </w:r>
            <w:proofErr w:type="spellEnd"/>
            <w:r w:rsidRPr="00B3472F">
              <w:rPr>
                <w:rFonts w:ascii="Georgia" w:hAnsi="Georgia"/>
                <w:i/>
                <w:iCs/>
                <w:sz w:val="18"/>
                <w:lang w:val="en-US"/>
              </w:rPr>
              <w:t>)</w:t>
            </w:r>
          </w:p>
        </w:tc>
        <w:tc>
          <w:tcPr>
            <w:tcW w:w="3397" w:type="dxa"/>
            <w:gridSpan w:val="7"/>
          </w:tcPr>
          <w:p w14:paraId="2F95A889" w14:textId="77777777" w:rsidR="009B02C4" w:rsidRPr="009B02C4" w:rsidRDefault="009B02C4" w:rsidP="009B02C4">
            <w:pPr>
              <w:jc w:val="right"/>
              <w:rPr>
                <w:rFonts w:ascii="Georgia" w:hAnsi="Georgia"/>
                <w:sz w:val="18"/>
                <w:lang w:val="en-GB"/>
              </w:rPr>
            </w:pPr>
          </w:p>
        </w:tc>
      </w:tr>
      <w:tr w:rsidR="00616EEC" w:rsidRPr="009B02C4" w14:paraId="568B986C" w14:textId="77777777" w:rsidTr="00057C7F">
        <w:tc>
          <w:tcPr>
            <w:tcW w:w="5670" w:type="dxa"/>
            <w:gridSpan w:val="3"/>
            <w:vAlign w:val="bottom"/>
          </w:tcPr>
          <w:p w14:paraId="115288DF" w14:textId="439E284E" w:rsidR="00616EEC" w:rsidRPr="00616EEC" w:rsidRDefault="00616EEC" w:rsidP="00616EEC">
            <w:pPr>
              <w:rPr>
                <w:rFonts w:ascii="Georgia" w:hAnsi="Georgia"/>
                <w:i/>
                <w:iCs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Harvard University</w:t>
            </w:r>
          </w:p>
        </w:tc>
        <w:tc>
          <w:tcPr>
            <w:tcW w:w="3397" w:type="dxa"/>
            <w:gridSpan w:val="7"/>
            <w:vAlign w:val="bottom"/>
          </w:tcPr>
          <w:p w14:paraId="26599A92" w14:textId="376AD82C" w:rsidR="00616EEC" w:rsidRPr="00616EEC" w:rsidRDefault="00616EEC" w:rsidP="00616EEC">
            <w:pPr>
              <w:ind w:left="360"/>
              <w:jc w:val="right"/>
              <w:rPr>
                <w:rFonts w:ascii="Georgia" w:hAnsi="Georgia"/>
                <w:sz w:val="18"/>
                <w:lang w:val="en-GB"/>
              </w:rPr>
            </w:pPr>
            <w:r w:rsidRPr="00616EEC">
              <w:rPr>
                <w:rFonts w:ascii="Georgia" w:hAnsi="Georgia"/>
                <w:sz w:val="18"/>
                <w:lang w:val="en-GB"/>
              </w:rPr>
              <w:t>Online course</w:t>
            </w:r>
          </w:p>
        </w:tc>
      </w:tr>
      <w:tr w:rsidR="00616EEC" w14:paraId="015BD34E" w14:textId="77777777" w:rsidTr="00426E82">
        <w:tc>
          <w:tcPr>
            <w:tcW w:w="5670" w:type="dxa"/>
            <w:gridSpan w:val="3"/>
          </w:tcPr>
          <w:p w14:paraId="6B7DC608" w14:textId="6AA96C91" w:rsidR="00616EEC" w:rsidRPr="00B3472F" w:rsidRDefault="00616EEC" w:rsidP="00426E82">
            <w:pPr>
              <w:rPr>
                <w:rFonts w:ascii="Georgia" w:hAnsi="Georgia"/>
                <w:sz w:val="18"/>
                <w:lang w:val="en-US"/>
              </w:rPr>
            </w:pPr>
            <w:r w:rsidRPr="00616EEC">
              <w:rPr>
                <w:rFonts w:ascii="Georgia" w:hAnsi="Georgia"/>
                <w:sz w:val="18"/>
                <w:lang w:val="en-GB"/>
              </w:rPr>
              <w:t>Leaders of Learning</w:t>
            </w:r>
            <w:r>
              <w:rPr>
                <w:rFonts w:ascii="Georgia" w:hAnsi="Georgia"/>
                <w:sz w:val="18"/>
                <w:lang w:val="en-GB"/>
              </w:rPr>
              <w:t xml:space="preserve">, </w:t>
            </w:r>
            <w:r w:rsidRPr="00616EEC">
              <w:rPr>
                <w:rFonts w:ascii="Georgia" w:hAnsi="Georgia"/>
                <w:sz w:val="18"/>
                <w:lang w:val="en-GB"/>
              </w:rPr>
              <w:t>course</w:t>
            </w:r>
            <w:r w:rsidRPr="0081749F">
              <w:rPr>
                <w:rFonts w:ascii="Arial" w:hAnsi="Arial" w:cs="Arial"/>
                <w:lang w:val="en-US"/>
              </w:rPr>
              <w:t xml:space="preserve"> </w:t>
            </w:r>
            <w:r w:rsidRPr="00616EEC">
              <w:rPr>
                <w:rFonts w:ascii="Georgia" w:hAnsi="Georgia"/>
                <w:sz w:val="18"/>
                <w:lang w:val="en-GB"/>
              </w:rPr>
              <w:t>by Prof. Richard Elmore</w:t>
            </w:r>
            <w:r>
              <w:rPr>
                <w:rFonts w:ascii="Georgia" w:hAnsi="Georgia"/>
                <w:sz w:val="18"/>
                <w:lang w:val="en-GB"/>
              </w:rPr>
              <w:t>, Certificate</w:t>
            </w:r>
          </w:p>
        </w:tc>
        <w:tc>
          <w:tcPr>
            <w:tcW w:w="3397" w:type="dxa"/>
            <w:gridSpan w:val="7"/>
          </w:tcPr>
          <w:p w14:paraId="532303F6" w14:textId="742830CC" w:rsidR="00616EEC" w:rsidRDefault="00616EEC" w:rsidP="00426E82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02/2024 – 08/2024</w:t>
            </w:r>
          </w:p>
        </w:tc>
      </w:tr>
      <w:tr w:rsidR="00E2068C" w:rsidRPr="009B02C4" w14:paraId="12646A49" w14:textId="77777777" w:rsidTr="00426E82">
        <w:tc>
          <w:tcPr>
            <w:tcW w:w="5670" w:type="dxa"/>
            <w:gridSpan w:val="3"/>
            <w:vAlign w:val="bottom"/>
          </w:tcPr>
          <w:p w14:paraId="2E0EB3D0" w14:textId="28C6EE5C" w:rsidR="00E2068C" w:rsidRPr="00B3472F" w:rsidRDefault="00E2068C" w:rsidP="00426E82">
            <w:pPr>
              <w:rPr>
                <w:rFonts w:ascii="Georgia" w:hAnsi="Georgia"/>
                <w:sz w:val="18"/>
                <w:lang w:val="en-US"/>
              </w:rPr>
            </w:pPr>
            <w:r w:rsidRPr="00012160">
              <w:rPr>
                <w:rFonts w:ascii="Georgia" w:hAnsi="Georgia"/>
                <w:b/>
                <w:smallCaps/>
                <w:sz w:val="23"/>
                <w:szCs w:val="23"/>
              </w:rPr>
              <w:t>S</w:t>
            </w: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chool </w:t>
            </w:r>
            <w:r w:rsidR="009E626C">
              <w:rPr>
                <w:rFonts w:ascii="Georgia" w:hAnsi="Georgia"/>
                <w:b/>
                <w:smallCaps/>
                <w:sz w:val="23"/>
                <w:szCs w:val="23"/>
              </w:rPr>
              <w:t>of english language Hastings</w:t>
            </w:r>
          </w:p>
        </w:tc>
        <w:tc>
          <w:tcPr>
            <w:tcW w:w="3397" w:type="dxa"/>
            <w:gridSpan w:val="7"/>
            <w:vAlign w:val="bottom"/>
          </w:tcPr>
          <w:p w14:paraId="051504C3" w14:textId="77777777" w:rsidR="00E2068C" w:rsidRPr="009B02C4" w:rsidRDefault="00E2068C" w:rsidP="00426E82">
            <w:pPr>
              <w:jc w:val="right"/>
              <w:rPr>
                <w:rFonts w:ascii="Georgia" w:hAnsi="Georgia"/>
                <w:sz w:val="18"/>
                <w:lang w:val="en-GB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Hastings, UK</w:t>
            </w:r>
          </w:p>
        </w:tc>
      </w:tr>
      <w:tr w:rsidR="00E2068C" w:rsidRPr="009B02C4" w14:paraId="02CB1027" w14:textId="77777777" w:rsidTr="00426E82">
        <w:tc>
          <w:tcPr>
            <w:tcW w:w="5670" w:type="dxa"/>
            <w:gridSpan w:val="3"/>
          </w:tcPr>
          <w:p w14:paraId="314E23E6" w14:textId="77777777" w:rsidR="00E2068C" w:rsidRPr="00B3472F" w:rsidRDefault="00E2068C" w:rsidP="00426E82">
            <w:pPr>
              <w:rPr>
                <w:rFonts w:ascii="Georgia" w:hAnsi="Georgia"/>
                <w:sz w:val="18"/>
                <w:lang w:val="en-US"/>
              </w:rPr>
            </w:pPr>
            <w:r w:rsidRPr="00B3472F">
              <w:rPr>
                <w:rFonts w:ascii="Georgia" w:hAnsi="Georgia"/>
                <w:sz w:val="18"/>
                <w:lang w:val="en-US"/>
              </w:rPr>
              <w:t>School exchange England</w:t>
            </w:r>
            <w:r w:rsidRPr="00CD141F">
              <w:rPr>
                <w:rFonts w:ascii="Georgia" w:hAnsi="Georgia"/>
                <w:sz w:val="18"/>
                <w:lang w:val="en-US"/>
              </w:rPr>
              <w:t xml:space="preserve"> </w:t>
            </w:r>
            <w:r>
              <w:rPr>
                <w:rFonts w:ascii="Georgia" w:hAnsi="Georgia"/>
                <w:sz w:val="18"/>
                <w:lang w:val="en-US"/>
              </w:rPr>
              <w:t>and course in English</w:t>
            </w:r>
            <w:r w:rsidRPr="00CD141F"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  <w:tc>
          <w:tcPr>
            <w:tcW w:w="3397" w:type="dxa"/>
            <w:gridSpan w:val="7"/>
          </w:tcPr>
          <w:p w14:paraId="1DC3FCEF" w14:textId="77777777" w:rsidR="00E2068C" w:rsidRPr="009B02C4" w:rsidRDefault="00E2068C" w:rsidP="00426E82">
            <w:pPr>
              <w:jc w:val="right"/>
              <w:rPr>
                <w:rFonts w:ascii="Georgia" w:hAnsi="Georgia"/>
                <w:sz w:val="18"/>
                <w:lang w:val="en-GB"/>
              </w:rPr>
            </w:pPr>
            <w:r>
              <w:rPr>
                <w:rFonts w:ascii="Georgia" w:hAnsi="Georgia"/>
                <w:sz w:val="18"/>
              </w:rPr>
              <w:t>05/2022 – 06/2022</w:t>
            </w:r>
          </w:p>
        </w:tc>
      </w:tr>
      <w:tr w:rsidR="009B02C4" w:rsidRPr="009B02C4" w14:paraId="14F297EE" w14:textId="77777777" w:rsidTr="006B0D64">
        <w:tc>
          <w:tcPr>
            <w:tcW w:w="5670" w:type="dxa"/>
            <w:gridSpan w:val="3"/>
            <w:vAlign w:val="bottom"/>
          </w:tcPr>
          <w:p w14:paraId="2418707D" w14:textId="7B6E428C" w:rsidR="009B02C4" w:rsidRPr="00E2068C" w:rsidRDefault="00E2068C" w:rsidP="009B02C4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E2068C">
              <w:rPr>
                <w:rFonts w:ascii="Georgia" w:hAnsi="Georgia"/>
                <w:b/>
                <w:smallCaps/>
                <w:sz w:val="23"/>
                <w:szCs w:val="23"/>
              </w:rPr>
              <w:t>Russian school ASBUKA</w:t>
            </w:r>
          </w:p>
        </w:tc>
        <w:tc>
          <w:tcPr>
            <w:tcW w:w="3397" w:type="dxa"/>
            <w:gridSpan w:val="7"/>
            <w:vAlign w:val="bottom"/>
          </w:tcPr>
          <w:p w14:paraId="58A033DD" w14:textId="53262A7E" w:rsidR="009B02C4" w:rsidRPr="009B02C4" w:rsidRDefault="00E2068C" w:rsidP="009B02C4">
            <w:pPr>
              <w:jc w:val="right"/>
              <w:rPr>
                <w:rFonts w:ascii="Georgia" w:hAnsi="Georgia"/>
                <w:sz w:val="18"/>
                <w:lang w:val="en-GB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Hamburg</w:t>
            </w:r>
            <w:r w:rsidR="009B02C4">
              <w:rPr>
                <w:rFonts w:ascii="Georgia" w:hAnsi="Georgia"/>
                <w:i/>
                <w:smallCaps/>
                <w:sz w:val="23"/>
                <w:szCs w:val="23"/>
              </w:rPr>
              <w:t xml:space="preserve">, </w:t>
            </w:r>
            <w:r>
              <w:rPr>
                <w:rFonts w:ascii="Georgia" w:hAnsi="Georgia"/>
                <w:i/>
                <w:smallCaps/>
                <w:sz w:val="23"/>
                <w:szCs w:val="23"/>
              </w:rPr>
              <w:t>DE</w:t>
            </w:r>
          </w:p>
        </w:tc>
      </w:tr>
      <w:tr w:rsidR="009B02C4" w:rsidRPr="009B02C4" w14:paraId="568C7EDD" w14:textId="77777777" w:rsidTr="00D5280E">
        <w:tc>
          <w:tcPr>
            <w:tcW w:w="5670" w:type="dxa"/>
            <w:gridSpan w:val="3"/>
          </w:tcPr>
          <w:p w14:paraId="36D4565A" w14:textId="7AD4C9C0" w:rsidR="009B02C4" w:rsidRPr="00B3472F" w:rsidRDefault="00E2068C" w:rsidP="009B02C4">
            <w:pPr>
              <w:rPr>
                <w:rFonts w:ascii="Georgia" w:hAnsi="Georgia"/>
                <w:sz w:val="18"/>
                <w:lang w:val="en-US"/>
              </w:rPr>
            </w:pPr>
            <w:r w:rsidRPr="00E2068C">
              <w:rPr>
                <w:rFonts w:ascii="Georgia" w:hAnsi="Georgia"/>
                <w:sz w:val="18"/>
                <w:lang w:val="en-US"/>
              </w:rPr>
              <w:t>Language Test of the St. Petersburg State University</w:t>
            </w:r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  <w:tc>
          <w:tcPr>
            <w:tcW w:w="3397" w:type="dxa"/>
            <w:gridSpan w:val="7"/>
          </w:tcPr>
          <w:p w14:paraId="0B0193B7" w14:textId="76F882C1" w:rsidR="009B02C4" w:rsidRPr="009B02C4" w:rsidRDefault="009B02C4" w:rsidP="009B02C4">
            <w:pPr>
              <w:jc w:val="right"/>
              <w:rPr>
                <w:rFonts w:ascii="Georgia" w:hAnsi="Georgia"/>
                <w:sz w:val="18"/>
                <w:lang w:val="en-GB"/>
              </w:rPr>
            </w:pPr>
            <w:r>
              <w:rPr>
                <w:rFonts w:ascii="Georgia" w:hAnsi="Georgia"/>
                <w:sz w:val="18"/>
              </w:rPr>
              <w:t>0</w:t>
            </w:r>
            <w:r w:rsidR="00E2068C">
              <w:rPr>
                <w:rFonts w:ascii="Georgia" w:hAnsi="Georgia"/>
                <w:sz w:val="18"/>
              </w:rPr>
              <w:t>9</w:t>
            </w:r>
            <w:r>
              <w:rPr>
                <w:rFonts w:ascii="Georgia" w:hAnsi="Georgia"/>
                <w:sz w:val="18"/>
              </w:rPr>
              <w:t>/20</w:t>
            </w:r>
            <w:r w:rsidR="00E2068C">
              <w:rPr>
                <w:rFonts w:ascii="Georgia" w:hAnsi="Georgia"/>
                <w:sz w:val="18"/>
              </w:rPr>
              <w:t>12</w:t>
            </w:r>
            <w:r>
              <w:rPr>
                <w:rFonts w:ascii="Georgia" w:hAnsi="Georgia"/>
                <w:sz w:val="18"/>
              </w:rPr>
              <w:t xml:space="preserve"> – 0</w:t>
            </w:r>
            <w:r w:rsidR="00E2068C">
              <w:rPr>
                <w:rFonts w:ascii="Georgia" w:hAnsi="Georgia"/>
                <w:sz w:val="18"/>
              </w:rPr>
              <w:t>9</w:t>
            </w:r>
            <w:r>
              <w:rPr>
                <w:rFonts w:ascii="Georgia" w:hAnsi="Georgia"/>
                <w:sz w:val="18"/>
              </w:rPr>
              <w:t>/20</w:t>
            </w:r>
            <w:r w:rsidR="00E2068C">
              <w:rPr>
                <w:rFonts w:ascii="Georgia" w:hAnsi="Georgia"/>
                <w:sz w:val="18"/>
              </w:rPr>
              <w:t>20</w:t>
            </w:r>
          </w:p>
        </w:tc>
      </w:tr>
      <w:tr w:rsidR="00E2068C" w:rsidRPr="009B02C4" w14:paraId="51292EB3" w14:textId="77777777" w:rsidTr="00D5280E">
        <w:tc>
          <w:tcPr>
            <w:tcW w:w="5670" w:type="dxa"/>
            <w:gridSpan w:val="3"/>
          </w:tcPr>
          <w:p w14:paraId="78B831A2" w14:textId="22915B39" w:rsidR="00E2068C" w:rsidRPr="00B3472F" w:rsidRDefault="00E2068C" w:rsidP="00E2068C">
            <w:pPr>
              <w:pStyle w:val="Textkrper"/>
              <w:tabs>
                <w:tab w:val="left" w:pos="9432"/>
              </w:tabs>
              <w:rPr>
                <w:rFonts w:ascii="Georgia" w:hAnsi="Georgia"/>
                <w:sz w:val="18"/>
              </w:rPr>
            </w:pPr>
            <w:r w:rsidRPr="00E2068C">
              <w:rPr>
                <w:rFonts w:ascii="Georgia" w:eastAsiaTheme="minorHAnsi" w:hAnsi="Georgia" w:cstheme="minorBidi"/>
                <w:sz w:val="18"/>
              </w:rPr>
              <w:t>Grade: Extraordinary</w:t>
            </w:r>
          </w:p>
        </w:tc>
        <w:tc>
          <w:tcPr>
            <w:tcW w:w="3397" w:type="dxa"/>
            <w:gridSpan w:val="7"/>
          </w:tcPr>
          <w:p w14:paraId="4D55018C" w14:textId="77777777" w:rsidR="00E2068C" w:rsidRDefault="00E2068C" w:rsidP="009B02C4">
            <w:pPr>
              <w:jc w:val="right"/>
              <w:rPr>
                <w:rFonts w:ascii="Georgia" w:hAnsi="Georgia"/>
                <w:sz w:val="18"/>
              </w:rPr>
            </w:pPr>
          </w:p>
        </w:tc>
      </w:tr>
      <w:tr w:rsidR="009B02C4" w:rsidRPr="009D7C49" w14:paraId="3A2665B3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7E1B9B32" w:rsidR="009B02C4" w:rsidRPr="009D7C49" w:rsidRDefault="009B02C4" w:rsidP="009B02C4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Work Experience</w:t>
            </w:r>
          </w:p>
        </w:tc>
      </w:tr>
      <w:tr w:rsidR="000E32D2" w:rsidRPr="00A875F4" w14:paraId="00207CAD" w14:textId="77777777" w:rsidTr="00426E82">
        <w:trPr>
          <w:trHeight w:val="346"/>
        </w:trPr>
        <w:tc>
          <w:tcPr>
            <w:tcW w:w="5523" w:type="dxa"/>
            <w:gridSpan w:val="2"/>
            <w:vAlign w:val="bottom"/>
          </w:tcPr>
          <w:p w14:paraId="571D7FA6" w14:textId="0AE1182C" w:rsidR="000E32D2" w:rsidRPr="00A875F4" w:rsidRDefault="000E32D2" w:rsidP="000E32D2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0E32D2">
              <w:rPr>
                <w:rFonts w:cstheme="minorBidi"/>
                <w:b/>
                <w:i w:val="0"/>
                <w:iCs w:val="0"/>
                <w:smallCaps/>
                <w:color w:val="auto"/>
                <w:sz w:val="23"/>
                <w:szCs w:val="23"/>
                <w:lang w:val="en-GB"/>
              </w:rPr>
              <w:t>EasyJet Airline Company</w:t>
            </w:r>
            <w:r w:rsidR="00F339CF">
              <w:rPr>
                <w:rFonts w:cstheme="minorBidi"/>
                <w:b/>
                <w:i w:val="0"/>
                <w:iCs w:val="0"/>
                <w:smallCaps/>
                <w:color w:val="auto"/>
                <w:sz w:val="23"/>
                <w:szCs w:val="23"/>
                <w:lang w:val="en-GB"/>
              </w:rPr>
              <w:t xml:space="preserve"> </w:t>
            </w:r>
          </w:p>
        </w:tc>
        <w:tc>
          <w:tcPr>
            <w:tcW w:w="3544" w:type="dxa"/>
            <w:gridSpan w:val="8"/>
            <w:vAlign w:val="bottom"/>
          </w:tcPr>
          <w:p w14:paraId="21B6E29E" w14:textId="35678070" w:rsidR="000E32D2" w:rsidRPr="00A875F4" w:rsidRDefault="000E32D2" w:rsidP="000E32D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London, UK</w:t>
            </w:r>
          </w:p>
        </w:tc>
      </w:tr>
      <w:tr w:rsidR="000E32D2" w:rsidRPr="00A875F4" w14:paraId="6FAF82F5" w14:textId="77777777" w:rsidTr="00B63DE1">
        <w:trPr>
          <w:trHeight w:val="346"/>
        </w:trPr>
        <w:tc>
          <w:tcPr>
            <w:tcW w:w="5523" w:type="dxa"/>
            <w:gridSpan w:val="2"/>
          </w:tcPr>
          <w:p w14:paraId="3987B778" w14:textId="78EBEA9E" w:rsidR="000E32D2" w:rsidRPr="00A875F4" w:rsidRDefault="00E86B84" w:rsidP="000E32D2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2A309D">
              <w:rPr>
                <w:rFonts w:ascii="Calibri" w:hAnsi="Calibri" w:cs="Calibri"/>
                <w:b/>
              </w:rPr>
              <w:t xml:space="preserve">Training Center Development </w:t>
            </w:r>
            <w:r w:rsidR="00F339CF">
              <w:rPr>
                <w:rFonts w:ascii="Calibri" w:hAnsi="Calibri" w:cs="Calibri"/>
                <w:b/>
              </w:rPr>
              <w:t>a</w:t>
            </w:r>
            <w:r w:rsidRPr="002A309D">
              <w:rPr>
                <w:rFonts w:ascii="Calibri" w:hAnsi="Calibri" w:cs="Calibri"/>
                <w:b/>
              </w:rPr>
              <w:t xml:space="preserve">nd </w:t>
            </w:r>
            <w:proofErr w:type="spellStart"/>
            <w:r w:rsidRPr="002A309D">
              <w:rPr>
                <w:rFonts w:ascii="Calibri" w:hAnsi="Calibri" w:cs="Calibri"/>
                <w:b/>
              </w:rPr>
              <w:t>operational</w:t>
            </w:r>
            <w:proofErr w:type="spellEnd"/>
            <w:r w:rsidRPr="002A309D">
              <w:rPr>
                <w:rFonts w:ascii="Calibri" w:hAnsi="Calibri" w:cs="Calibri"/>
                <w:b/>
              </w:rPr>
              <w:t xml:space="preserve"> support</w:t>
            </w:r>
          </w:p>
        </w:tc>
        <w:tc>
          <w:tcPr>
            <w:tcW w:w="3544" w:type="dxa"/>
            <w:gridSpan w:val="8"/>
          </w:tcPr>
          <w:p w14:paraId="26965109" w14:textId="6F7D603E" w:rsidR="000E32D2" w:rsidRPr="00A875F4" w:rsidRDefault="000E32D2" w:rsidP="000E32D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sz w:val="18"/>
                <w:lang w:val="en-US"/>
              </w:rPr>
              <w:t>10/20</w:t>
            </w:r>
            <w:r>
              <w:rPr>
                <w:i/>
                <w:iCs/>
                <w:sz w:val="18"/>
                <w:lang w:val="en-US"/>
              </w:rPr>
              <w:t>24</w:t>
            </w:r>
            <w:r>
              <w:rPr>
                <w:sz w:val="18"/>
                <w:lang w:val="en-US"/>
              </w:rPr>
              <w:t xml:space="preserve"> – 11/20</w:t>
            </w:r>
            <w:r>
              <w:rPr>
                <w:i/>
                <w:iCs/>
                <w:sz w:val="18"/>
                <w:lang w:val="en-US"/>
              </w:rPr>
              <w:t>24</w:t>
            </w:r>
          </w:p>
        </w:tc>
      </w:tr>
      <w:tr w:rsidR="000E32D2" w:rsidRPr="00E2068C" w14:paraId="54C3D64C" w14:textId="77777777" w:rsidTr="00D5280E">
        <w:tc>
          <w:tcPr>
            <w:tcW w:w="9067" w:type="dxa"/>
            <w:gridSpan w:val="10"/>
          </w:tcPr>
          <w:p w14:paraId="27184178" w14:textId="20C32865" w:rsidR="000E32D2" w:rsidRPr="00CF4BEA" w:rsidRDefault="000E32D2" w:rsidP="000E32D2">
            <w:pPr>
              <w:pStyle w:val="Bullets"/>
              <w:rPr>
                <w:sz w:val="18"/>
                <w:lang w:val="en-US"/>
              </w:rPr>
            </w:pPr>
            <w:r w:rsidRPr="00A875F4">
              <w:rPr>
                <w:sz w:val="18"/>
                <w:lang w:val="en-US"/>
              </w:rPr>
              <w:t>Planning of the EasyJet training centre</w:t>
            </w:r>
            <w:r>
              <w:rPr>
                <w:sz w:val="18"/>
                <w:lang w:val="en-US"/>
              </w:rPr>
              <w:t xml:space="preserve"> </w:t>
            </w:r>
          </w:p>
          <w:p w14:paraId="6DD9BA0F" w14:textId="750B53DA" w:rsidR="000E32D2" w:rsidRPr="00A875F4" w:rsidRDefault="000E32D2" w:rsidP="000E32D2">
            <w:pPr>
              <w:pStyle w:val="Bullets"/>
              <w:rPr>
                <w:sz w:val="18"/>
                <w:lang w:val="en-US"/>
              </w:rPr>
            </w:pPr>
            <w:r w:rsidRPr="00A875F4">
              <w:rPr>
                <w:sz w:val="18"/>
                <w:lang w:val="en-US"/>
              </w:rPr>
              <w:t>Part of EasyJet’s Operations, Customer Relations und Recruitment team</w:t>
            </w:r>
          </w:p>
        </w:tc>
      </w:tr>
      <w:tr w:rsidR="000E32D2" w:rsidRPr="009D7C49" w14:paraId="50AFEA03" w14:textId="77777777" w:rsidTr="00D5280E">
        <w:trPr>
          <w:trHeight w:val="346"/>
        </w:trPr>
        <w:tc>
          <w:tcPr>
            <w:tcW w:w="5523" w:type="dxa"/>
            <w:gridSpan w:val="2"/>
            <w:vAlign w:val="bottom"/>
          </w:tcPr>
          <w:p w14:paraId="42FB0D26" w14:textId="112B1D2B" w:rsidR="000E32D2" w:rsidRPr="00A875F4" w:rsidRDefault="000E32D2" w:rsidP="000E32D2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proofErr w:type="spellStart"/>
            <w:r w:rsidRPr="00A875F4">
              <w:rPr>
                <w:b/>
                <w:i w:val="0"/>
                <w:iCs w:val="0"/>
                <w:smallCaps/>
                <w:sz w:val="23"/>
                <w:szCs w:val="23"/>
              </w:rPr>
              <w:t>EarlyBird</w:t>
            </w:r>
            <w:proofErr w:type="spellEnd"/>
            <w:r w:rsidRPr="00A875F4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  <w:proofErr w:type="spellStart"/>
            <w:r w:rsidRPr="00A875F4">
              <w:rPr>
                <w:b/>
                <w:i w:val="0"/>
                <w:iCs w:val="0"/>
                <w:smallCaps/>
                <w:sz w:val="23"/>
                <w:szCs w:val="23"/>
              </w:rPr>
              <w:t>Transglobal</w:t>
            </w:r>
            <w:proofErr w:type="spellEnd"/>
          </w:p>
        </w:tc>
        <w:tc>
          <w:tcPr>
            <w:tcW w:w="3544" w:type="dxa"/>
            <w:gridSpan w:val="8"/>
            <w:vAlign w:val="bottom"/>
          </w:tcPr>
          <w:p w14:paraId="11E31BD8" w14:textId="4250A5A3" w:rsidR="000E32D2" w:rsidRPr="00F31B84" w:rsidRDefault="000E32D2" w:rsidP="000E32D2">
            <w:pPr>
              <w:jc w:val="right"/>
              <w:rPr>
                <w:iCs/>
                <w:sz w:val="18"/>
              </w:rPr>
            </w:pPr>
            <w:r w:rsidRPr="00A875F4">
              <w:rPr>
                <w:rFonts w:ascii="Georgia" w:hAnsi="Georgia"/>
                <w:i/>
                <w:smallCaps/>
                <w:sz w:val="23"/>
                <w:szCs w:val="23"/>
              </w:rPr>
              <w:t>Dublin, IE</w:t>
            </w:r>
          </w:p>
        </w:tc>
      </w:tr>
      <w:tr w:rsidR="000E32D2" w:rsidRPr="006546FD" w14:paraId="48328CB9" w14:textId="77777777" w:rsidTr="00D5280E">
        <w:tc>
          <w:tcPr>
            <w:tcW w:w="6379" w:type="dxa"/>
            <w:gridSpan w:val="6"/>
          </w:tcPr>
          <w:p w14:paraId="74B74B41" w14:textId="1AAF8366" w:rsidR="000E32D2" w:rsidRPr="00A74225" w:rsidRDefault="00F12512" w:rsidP="000E32D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rFonts w:ascii="Calibri" w:hAnsi="Calibri" w:cs="Calibri"/>
                <w:b/>
              </w:rPr>
              <w:t>Finance and Accounting Intern</w:t>
            </w:r>
          </w:p>
        </w:tc>
        <w:tc>
          <w:tcPr>
            <w:tcW w:w="2688" w:type="dxa"/>
            <w:gridSpan w:val="4"/>
          </w:tcPr>
          <w:p w14:paraId="2CB21DEB" w14:textId="659BB862" w:rsidR="000E32D2" w:rsidRPr="00A74225" w:rsidRDefault="000E32D2" w:rsidP="000E32D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08/2024 – 09/2024</w:t>
            </w:r>
          </w:p>
        </w:tc>
      </w:tr>
      <w:tr w:rsidR="000E32D2" w:rsidRPr="00A875F4" w14:paraId="7A6DA508" w14:textId="77777777" w:rsidTr="00426E82">
        <w:tc>
          <w:tcPr>
            <w:tcW w:w="9067" w:type="dxa"/>
            <w:gridSpan w:val="10"/>
          </w:tcPr>
          <w:p w14:paraId="3373BEDB" w14:textId="3A736FA1" w:rsidR="000E32D2" w:rsidRPr="00691856" w:rsidRDefault="000E32D2" w:rsidP="000E32D2">
            <w:pPr>
              <w:pStyle w:val="Bullets"/>
              <w:rPr>
                <w:sz w:val="18"/>
                <w:lang w:val="en-US"/>
              </w:rPr>
            </w:pPr>
            <w:r w:rsidRPr="00691856">
              <w:rPr>
                <w:sz w:val="18"/>
                <w:lang w:val="en-US"/>
              </w:rPr>
              <w:t>Bookkeeping and accounting</w:t>
            </w:r>
          </w:p>
        </w:tc>
      </w:tr>
      <w:tr w:rsidR="000E32D2" w:rsidRPr="009D7C49" w14:paraId="0D4DF1FA" w14:textId="77777777" w:rsidTr="00D5280E">
        <w:trPr>
          <w:trHeight w:val="346"/>
        </w:trPr>
        <w:tc>
          <w:tcPr>
            <w:tcW w:w="6379" w:type="dxa"/>
            <w:gridSpan w:val="6"/>
            <w:vAlign w:val="bottom"/>
          </w:tcPr>
          <w:p w14:paraId="52DCB940" w14:textId="44BEC17A" w:rsidR="000E32D2" w:rsidRPr="00F31B84" w:rsidRDefault="000E32D2" w:rsidP="000E32D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proofErr w:type="spellStart"/>
            <w:r w:rsidRPr="00A875F4">
              <w:rPr>
                <w:b/>
                <w:i w:val="0"/>
                <w:iCs w:val="0"/>
                <w:smallCaps/>
                <w:sz w:val="23"/>
                <w:szCs w:val="23"/>
              </w:rPr>
              <w:t>Relaer-D</w:t>
            </w:r>
            <w:proofErr w:type="spellEnd"/>
            <w:r w:rsidRPr="00A875F4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2688" w:type="dxa"/>
            <w:gridSpan w:val="4"/>
            <w:vAlign w:val="bottom"/>
          </w:tcPr>
          <w:p w14:paraId="00F3353C" w14:textId="678817A1" w:rsidR="000E32D2" w:rsidRPr="00F31B84" w:rsidRDefault="000E32D2" w:rsidP="000E32D2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Hamburg</w:t>
            </w:r>
            <w:r>
              <w:rPr>
                <w:i w:val="0"/>
                <w:smallCaps/>
                <w:sz w:val="23"/>
                <w:szCs w:val="23"/>
              </w:rPr>
              <w:t xml:space="preserve">, </w:t>
            </w:r>
            <w:r w:rsidRPr="000A1A87">
              <w:rPr>
                <w:iCs w:val="0"/>
                <w:smallCaps/>
                <w:sz w:val="23"/>
                <w:szCs w:val="23"/>
              </w:rPr>
              <w:t>DE</w:t>
            </w:r>
          </w:p>
        </w:tc>
      </w:tr>
      <w:tr w:rsidR="000E32D2" w:rsidRPr="006546FD" w14:paraId="7A1EBBAB" w14:textId="77777777" w:rsidTr="00691856">
        <w:tc>
          <w:tcPr>
            <w:tcW w:w="6096" w:type="dxa"/>
            <w:gridSpan w:val="5"/>
          </w:tcPr>
          <w:p w14:paraId="06A0ABEE" w14:textId="7B4876C4" w:rsidR="000E32D2" w:rsidRPr="008C429A" w:rsidRDefault="00703538" w:rsidP="000E32D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086C3B">
              <w:rPr>
                <w:rFonts w:ascii="Calibri" w:hAnsi="Calibri" w:cs="Calibri"/>
                <w:b/>
              </w:rPr>
              <w:t xml:space="preserve">Business and </w:t>
            </w:r>
            <w:proofErr w:type="spellStart"/>
            <w:r w:rsidRPr="00086C3B">
              <w:rPr>
                <w:rFonts w:ascii="Calibri" w:hAnsi="Calibri" w:cs="Calibri"/>
                <w:b/>
              </w:rPr>
              <w:t>Delivery</w:t>
            </w:r>
            <w:proofErr w:type="spellEnd"/>
            <w:r w:rsidRPr="00086C3B">
              <w:rPr>
                <w:rFonts w:ascii="Calibri" w:hAnsi="Calibri" w:cs="Calibri"/>
                <w:b/>
              </w:rPr>
              <w:t xml:space="preserve"> Operations Intern</w:t>
            </w:r>
          </w:p>
        </w:tc>
        <w:tc>
          <w:tcPr>
            <w:tcW w:w="2971" w:type="dxa"/>
            <w:gridSpan w:val="5"/>
          </w:tcPr>
          <w:p w14:paraId="59E67B8D" w14:textId="32E26822" w:rsidR="000E32D2" w:rsidRPr="008C429A" w:rsidRDefault="000E32D2" w:rsidP="000E32D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06/2023 – 07/2023</w:t>
            </w:r>
          </w:p>
        </w:tc>
      </w:tr>
      <w:tr w:rsidR="000E32D2" w:rsidRPr="00E2068C" w14:paraId="76B55717" w14:textId="77777777" w:rsidTr="00D5280E">
        <w:tc>
          <w:tcPr>
            <w:tcW w:w="9067" w:type="dxa"/>
            <w:gridSpan w:val="10"/>
          </w:tcPr>
          <w:p w14:paraId="2CBDD47D" w14:textId="4652A75C" w:rsidR="000E32D2" w:rsidRPr="00A875F4" w:rsidRDefault="000E32D2" w:rsidP="000E32D2">
            <w:pPr>
              <w:pStyle w:val="Bullets"/>
              <w:rPr>
                <w:sz w:val="18"/>
                <w:lang w:val="en-GB"/>
              </w:rPr>
            </w:pPr>
            <w:r w:rsidRPr="00A875F4">
              <w:rPr>
                <w:sz w:val="18"/>
                <w:lang w:val="en-GB"/>
              </w:rPr>
              <w:t>Participation in technical and commercial negotiations in the aircraft acceptance transaction process</w:t>
            </w:r>
          </w:p>
          <w:p w14:paraId="5E301C2A" w14:textId="43A9D686" w:rsidR="000E32D2" w:rsidRPr="000E32D2" w:rsidRDefault="000E32D2" w:rsidP="000E32D2">
            <w:pPr>
              <w:pStyle w:val="Bullets"/>
              <w:rPr>
                <w:sz w:val="18"/>
                <w:lang w:val="en-GB"/>
              </w:rPr>
            </w:pPr>
            <w:r w:rsidRPr="000E32D2">
              <w:rPr>
                <w:sz w:val="18"/>
                <w:lang w:val="en-GB"/>
              </w:rPr>
              <w:t>Preparation of weekly/monthly reports for clients (English)</w:t>
            </w:r>
          </w:p>
        </w:tc>
      </w:tr>
      <w:tr w:rsidR="000E32D2" w:rsidRPr="009D7C49" w14:paraId="73D68134" w14:textId="77777777" w:rsidTr="00426E82">
        <w:trPr>
          <w:trHeight w:val="346"/>
        </w:trPr>
        <w:tc>
          <w:tcPr>
            <w:tcW w:w="6379" w:type="dxa"/>
            <w:gridSpan w:val="6"/>
            <w:vAlign w:val="bottom"/>
          </w:tcPr>
          <w:p w14:paraId="70CD535A" w14:textId="2D7BF142" w:rsidR="000E32D2" w:rsidRPr="000E32D2" w:rsidRDefault="000E32D2" w:rsidP="00426E82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0E32D2">
              <w:rPr>
                <w:b/>
                <w:i w:val="0"/>
                <w:iCs w:val="0"/>
                <w:smallCaps/>
                <w:sz w:val="23"/>
                <w:szCs w:val="23"/>
              </w:rPr>
              <w:t>Deutsches Finanzkontor</w:t>
            </w:r>
          </w:p>
        </w:tc>
        <w:tc>
          <w:tcPr>
            <w:tcW w:w="2688" w:type="dxa"/>
            <w:gridSpan w:val="4"/>
            <w:vAlign w:val="bottom"/>
          </w:tcPr>
          <w:p w14:paraId="100390CB" w14:textId="77777777" w:rsidR="000E32D2" w:rsidRPr="00F31B84" w:rsidRDefault="000E32D2" w:rsidP="00426E82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Hamburg</w:t>
            </w:r>
            <w:r>
              <w:rPr>
                <w:i w:val="0"/>
                <w:smallCaps/>
                <w:sz w:val="23"/>
                <w:szCs w:val="23"/>
              </w:rPr>
              <w:t xml:space="preserve">, </w:t>
            </w:r>
            <w:r w:rsidRPr="000A1A87">
              <w:rPr>
                <w:iCs w:val="0"/>
                <w:smallCaps/>
                <w:sz w:val="23"/>
                <w:szCs w:val="23"/>
              </w:rPr>
              <w:t>DE</w:t>
            </w:r>
          </w:p>
        </w:tc>
      </w:tr>
      <w:tr w:rsidR="000E32D2" w:rsidRPr="006546FD" w14:paraId="0FCDE01F" w14:textId="77777777" w:rsidTr="00426E82">
        <w:tc>
          <w:tcPr>
            <w:tcW w:w="6096" w:type="dxa"/>
            <w:gridSpan w:val="5"/>
          </w:tcPr>
          <w:p w14:paraId="07279058" w14:textId="63C31CFF" w:rsidR="000E32D2" w:rsidRPr="008C429A" w:rsidRDefault="006B33AC" w:rsidP="00426E8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53303D">
              <w:rPr>
                <w:rFonts w:ascii="Calibri" w:hAnsi="Calibri" w:cs="Calibri"/>
                <w:b/>
              </w:rPr>
              <w:t xml:space="preserve">Real </w:t>
            </w:r>
            <w:r w:rsidR="006C01D1" w:rsidRPr="0053303D">
              <w:rPr>
                <w:rFonts w:ascii="Calibri" w:hAnsi="Calibri" w:cs="Calibri"/>
                <w:b/>
              </w:rPr>
              <w:t xml:space="preserve">Estate financing and </w:t>
            </w:r>
            <w:r w:rsidR="00804563" w:rsidRPr="0053303D">
              <w:rPr>
                <w:rFonts w:ascii="Calibri" w:hAnsi="Calibri" w:cs="Calibri"/>
                <w:b/>
              </w:rPr>
              <w:t xml:space="preserve">Accounting </w:t>
            </w:r>
            <w:r w:rsidR="00804563" w:rsidRPr="008E7373">
              <w:rPr>
                <w:rFonts w:ascii="Calibri" w:hAnsi="Calibri" w:cs="Calibri"/>
                <w:b/>
              </w:rPr>
              <w:t>Intern</w:t>
            </w:r>
          </w:p>
        </w:tc>
        <w:tc>
          <w:tcPr>
            <w:tcW w:w="2971" w:type="dxa"/>
            <w:gridSpan w:val="5"/>
          </w:tcPr>
          <w:p w14:paraId="13D93B8A" w14:textId="7B203800" w:rsidR="000E32D2" w:rsidRPr="008C429A" w:rsidRDefault="000E32D2" w:rsidP="00426E8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10/2022 – 02/2023</w:t>
            </w:r>
          </w:p>
        </w:tc>
      </w:tr>
      <w:tr w:rsidR="000E32D2" w:rsidRPr="00E2068C" w14:paraId="5B75089E" w14:textId="77777777" w:rsidTr="00426E82">
        <w:tc>
          <w:tcPr>
            <w:tcW w:w="9067" w:type="dxa"/>
            <w:gridSpan w:val="10"/>
          </w:tcPr>
          <w:p w14:paraId="681BC792" w14:textId="6FDAD277" w:rsidR="000E32D2" w:rsidRPr="000E32D2" w:rsidRDefault="000E32D2" w:rsidP="000E32D2">
            <w:pPr>
              <w:pStyle w:val="Bullets"/>
              <w:rPr>
                <w:sz w:val="18"/>
                <w:lang w:val="en-GB"/>
              </w:rPr>
            </w:pPr>
            <w:r w:rsidRPr="000E32D2">
              <w:rPr>
                <w:sz w:val="18"/>
                <w:lang w:val="en-GB"/>
              </w:rPr>
              <w:t>Support with data collection and analysis of customers and properties</w:t>
            </w:r>
          </w:p>
          <w:p w14:paraId="0CC422BB" w14:textId="34E7A948" w:rsidR="000E32D2" w:rsidRPr="000E32D2" w:rsidRDefault="000E32D2" w:rsidP="000E32D2">
            <w:pPr>
              <w:pStyle w:val="Bullets"/>
              <w:rPr>
                <w:sz w:val="18"/>
                <w:lang w:val="en-GB"/>
              </w:rPr>
            </w:pPr>
            <w:r w:rsidRPr="000E32D2">
              <w:rPr>
                <w:sz w:val="18"/>
                <w:lang w:val="en-GB"/>
              </w:rPr>
              <w:t>Familiarisation with the accounting system</w:t>
            </w:r>
          </w:p>
        </w:tc>
      </w:tr>
      <w:tr w:rsidR="000E32D2" w:rsidRPr="009D7C49" w14:paraId="273E8774" w14:textId="77777777" w:rsidTr="00426E82">
        <w:trPr>
          <w:trHeight w:val="346"/>
        </w:trPr>
        <w:tc>
          <w:tcPr>
            <w:tcW w:w="6379" w:type="dxa"/>
            <w:gridSpan w:val="6"/>
            <w:vAlign w:val="bottom"/>
          </w:tcPr>
          <w:p w14:paraId="33D88771" w14:textId="1E997DE9" w:rsidR="000E32D2" w:rsidRPr="00F31B84" w:rsidRDefault="00B437BE" w:rsidP="00426E8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B437BE">
              <w:rPr>
                <w:b/>
                <w:i w:val="0"/>
                <w:iCs w:val="0"/>
                <w:smallCaps/>
                <w:sz w:val="23"/>
                <w:szCs w:val="23"/>
              </w:rPr>
              <w:t>HypoVereinsbank</w:t>
            </w:r>
          </w:p>
        </w:tc>
        <w:tc>
          <w:tcPr>
            <w:tcW w:w="2688" w:type="dxa"/>
            <w:gridSpan w:val="4"/>
            <w:vAlign w:val="bottom"/>
          </w:tcPr>
          <w:p w14:paraId="14D0BF10" w14:textId="77777777" w:rsidR="000E32D2" w:rsidRPr="00F31B84" w:rsidRDefault="000E32D2" w:rsidP="00426E82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Hamburg</w:t>
            </w:r>
            <w:r>
              <w:rPr>
                <w:i w:val="0"/>
                <w:smallCaps/>
                <w:sz w:val="23"/>
                <w:szCs w:val="23"/>
              </w:rPr>
              <w:t xml:space="preserve">, </w:t>
            </w:r>
            <w:r w:rsidRPr="000A1A87">
              <w:rPr>
                <w:iCs w:val="0"/>
                <w:smallCaps/>
                <w:sz w:val="23"/>
                <w:szCs w:val="23"/>
              </w:rPr>
              <w:t>DE</w:t>
            </w:r>
          </w:p>
        </w:tc>
      </w:tr>
      <w:tr w:rsidR="000E32D2" w:rsidRPr="006546FD" w14:paraId="3FE82742" w14:textId="77777777" w:rsidTr="00426E82">
        <w:tc>
          <w:tcPr>
            <w:tcW w:w="6096" w:type="dxa"/>
            <w:gridSpan w:val="5"/>
          </w:tcPr>
          <w:p w14:paraId="24DF4149" w14:textId="3A9A3926" w:rsidR="000E32D2" w:rsidRPr="008C429A" w:rsidRDefault="00C82C51" w:rsidP="00426E8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C82C51">
              <w:rPr>
                <w:rFonts w:ascii="Calibri" w:hAnsi="Calibri" w:cs="Calibri"/>
                <w:b/>
              </w:rPr>
              <w:t>Customer service and asset management</w:t>
            </w:r>
            <w:r>
              <w:rPr>
                <w:i w:val="0"/>
                <w:iCs w:val="0"/>
                <w:sz w:val="18"/>
                <w:lang w:val="en-US"/>
              </w:rPr>
              <w:t xml:space="preserve"> </w:t>
            </w:r>
          </w:p>
        </w:tc>
        <w:tc>
          <w:tcPr>
            <w:tcW w:w="2971" w:type="dxa"/>
            <w:gridSpan w:val="5"/>
          </w:tcPr>
          <w:p w14:paraId="23D866B0" w14:textId="1C6F2D47" w:rsidR="000E32D2" w:rsidRPr="008C429A" w:rsidRDefault="000E32D2" w:rsidP="00426E8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</w:t>
            </w:r>
            <w:r w:rsidR="00B437BE">
              <w:rPr>
                <w:i w:val="0"/>
                <w:iCs w:val="0"/>
                <w:sz w:val="18"/>
                <w:lang w:val="en-US"/>
              </w:rPr>
              <w:t>1</w:t>
            </w:r>
            <w:r>
              <w:rPr>
                <w:i w:val="0"/>
                <w:iCs w:val="0"/>
                <w:sz w:val="18"/>
                <w:lang w:val="en-US"/>
              </w:rPr>
              <w:t>/202</w:t>
            </w:r>
            <w:r w:rsidR="00B437BE">
              <w:rPr>
                <w:i w:val="0"/>
                <w:iCs w:val="0"/>
                <w:sz w:val="18"/>
                <w:lang w:val="en-US"/>
              </w:rPr>
              <w:t>2</w:t>
            </w:r>
            <w:r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="00B437BE">
              <w:rPr>
                <w:i w:val="0"/>
                <w:iCs w:val="0"/>
                <w:sz w:val="18"/>
                <w:lang w:val="en-US"/>
              </w:rPr>
              <w:t>2</w:t>
            </w:r>
            <w:r>
              <w:rPr>
                <w:i w:val="0"/>
                <w:iCs w:val="0"/>
                <w:sz w:val="18"/>
                <w:lang w:val="en-US"/>
              </w:rPr>
              <w:t>/202</w:t>
            </w:r>
            <w:r w:rsidR="00B437BE">
              <w:rPr>
                <w:i w:val="0"/>
                <w:iCs w:val="0"/>
                <w:sz w:val="18"/>
                <w:lang w:val="en-US"/>
              </w:rPr>
              <w:t>2</w:t>
            </w:r>
          </w:p>
        </w:tc>
      </w:tr>
      <w:tr w:rsidR="000E32D2" w:rsidRPr="00E2068C" w14:paraId="736F227C" w14:textId="77777777" w:rsidTr="00426E82">
        <w:tc>
          <w:tcPr>
            <w:tcW w:w="9067" w:type="dxa"/>
            <w:gridSpan w:val="10"/>
          </w:tcPr>
          <w:p w14:paraId="7D4C4E92" w14:textId="545A9EB3" w:rsidR="000E32D2" w:rsidRPr="00B437BE" w:rsidRDefault="00B437BE" w:rsidP="00B437BE">
            <w:pPr>
              <w:pStyle w:val="Bullets"/>
              <w:rPr>
                <w:sz w:val="18"/>
                <w:lang w:val="en-GB"/>
              </w:rPr>
            </w:pPr>
            <w:r w:rsidRPr="00B437BE">
              <w:rPr>
                <w:sz w:val="18"/>
                <w:lang w:val="en-GB"/>
              </w:rPr>
              <w:t>Gain practical experience in customer service and asset management</w:t>
            </w:r>
          </w:p>
        </w:tc>
      </w:tr>
      <w:tr w:rsidR="000E32D2" w:rsidRPr="009D7C49" w14:paraId="414B4085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212A9EF4" w:rsidR="000E32D2" w:rsidRPr="009D7C49" w:rsidRDefault="000E32D2" w:rsidP="000E32D2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>
              <w:rPr>
                <w:sz w:val="28"/>
              </w:rPr>
              <w:t>Extracurricular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Activities</w:t>
            </w:r>
            <w:proofErr w:type="spellEnd"/>
          </w:p>
        </w:tc>
      </w:tr>
      <w:tr w:rsidR="000E32D2" w:rsidRPr="009D7C49" w14:paraId="74251178" w14:textId="77777777" w:rsidTr="00D5280E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358B4081" w:rsidR="000E32D2" w:rsidRPr="00AA5A9C" w:rsidRDefault="000E32D2" w:rsidP="000E32D2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 w:rsidRPr="00AD775C">
              <w:rPr>
                <w:b/>
                <w:i w:val="0"/>
                <w:iCs/>
                <w:sz w:val="23"/>
                <w:szCs w:val="23"/>
                <w:lang w:val="en-US"/>
              </w:rPr>
              <w:t>Struvenhütte</w:t>
            </w:r>
            <w:proofErr w:type="spellEnd"/>
            <w:r w:rsidRPr="00AD775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r w:rsidRPr="00AA5A9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e.V. </w:t>
            </w:r>
          </w:p>
        </w:tc>
        <w:tc>
          <w:tcPr>
            <w:tcW w:w="3544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226D0412" w:rsidR="000E32D2" w:rsidRPr="007D5BE9" w:rsidRDefault="000E32D2" w:rsidP="000E32D2">
            <w:pPr>
              <w:pStyle w:val="Ort"/>
              <w:ind w:left="708" w:hanging="708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Hamburg</w:t>
            </w:r>
            <w:r>
              <w:rPr>
                <w:i w:val="0"/>
                <w:smallCaps w:val="0"/>
                <w:sz w:val="23"/>
                <w:szCs w:val="23"/>
              </w:rPr>
              <w:t xml:space="preserve">, </w:t>
            </w:r>
            <w:r w:rsidRPr="000A1A87">
              <w:rPr>
                <w:iCs/>
                <w:smallCaps w:val="0"/>
                <w:sz w:val="23"/>
                <w:szCs w:val="23"/>
              </w:rPr>
              <w:t>DE</w:t>
            </w:r>
          </w:p>
        </w:tc>
      </w:tr>
      <w:tr w:rsidR="000E32D2" w:rsidRPr="006546FD" w14:paraId="4F59C612" w14:textId="77777777" w:rsidTr="00E13110">
        <w:trPr>
          <w:trHeight w:val="193"/>
        </w:trPr>
        <w:tc>
          <w:tcPr>
            <w:tcW w:w="6804" w:type="dxa"/>
            <w:gridSpan w:val="8"/>
          </w:tcPr>
          <w:p w14:paraId="32F07601" w14:textId="4E76659B" w:rsidR="000E32D2" w:rsidRPr="00EB0E9F" w:rsidRDefault="000E32D2" w:rsidP="000E32D2">
            <w:pPr>
              <w:pStyle w:val="Beschreibung"/>
              <w:rPr>
                <w:sz w:val="18"/>
                <w:lang w:val="en-US"/>
              </w:rPr>
            </w:pPr>
            <w:r w:rsidRPr="00EB0E9F">
              <w:rPr>
                <w:sz w:val="18"/>
                <w:lang w:val="en-US"/>
              </w:rPr>
              <w:t>Active member</w:t>
            </w:r>
            <w:r>
              <w:rPr>
                <w:sz w:val="18"/>
                <w:lang w:val="en-US"/>
              </w:rPr>
              <w:t xml:space="preserve">, </w:t>
            </w:r>
            <w:r w:rsidRPr="00AD775C">
              <w:rPr>
                <w:sz w:val="18"/>
                <w:lang w:val="en-US"/>
              </w:rPr>
              <w:t xml:space="preserve">Support for the wildlife rescue </w:t>
            </w:r>
            <w:proofErr w:type="spellStart"/>
            <w:r>
              <w:rPr>
                <w:sz w:val="18"/>
                <w:lang w:val="en-US"/>
              </w:rPr>
              <w:t>organisation</w:t>
            </w:r>
            <w:proofErr w:type="spellEnd"/>
            <w:r>
              <w:rPr>
                <w:sz w:val="18"/>
                <w:lang w:val="en-US"/>
              </w:rPr>
              <w:t xml:space="preserve">, </w:t>
            </w:r>
            <w:proofErr w:type="spellStart"/>
            <w:r>
              <w:rPr>
                <w:sz w:val="18"/>
                <w:lang w:val="en-US"/>
              </w:rPr>
              <w:t>r</w:t>
            </w:r>
            <w:r w:rsidRPr="00AD775C">
              <w:rPr>
                <w:sz w:val="18"/>
                <w:lang w:val="en-US"/>
              </w:rPr>
              <w:t>eali</w:t>
            </w:r>
            <w:r>
              <w:rPr>
                <w:sz w:val="18"/>
                <w:lang w:val="en-US"/>
              </w:rPr>
              <w:t>s</w:t>
            </w:r>
            <w:r w:rsidRPr="00AD775C">
              <w:rPr>
                <w:sz w:val="18"/>
                <w:lang w:val="en-US"/>
              </w:rPr>
              <w:t>ation</w:t>
            </w:r>
            <w:proofErr w:type="spellEnd"/>
            <w:r w:rsidRPr="00AD775C">
              <w:rPr>
                <w:sz w:val="18"/>
                <w:lang w:val="en-US"/>
              </w:rPr>
              <w:t xml:space="preserve"> of the fawn rescue project</w:t>
            </w:r>
            <w:r w:rsidRPr="00EB0E9F">
              <w:rPr>
                <w:sz w:val="18"/>
                <w:lang w:val="en-US"/>
              </w:rPr>
              <w:t xml:space="preserve"> </w:t>
            </w:r>
          </w:p>
        </w:tc>
        <w:tc>
          <w:tcPr>
            <w:tcW w:w="2263" w:type="dxa"/>
            <w:gridSpan w:val="2"/>
          </w:tcPr>
          <w:p w14:paraId="45DD2178" w14:textId="25835C1B" w:rsidR="000E32D2" w:rsidRDefault="000E32D2" w:rsidP="000E32D2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05/2024 – present</w:t>
            </w:r>
          </w:p>
        </w:tc>
      </w:tr>
      <w:tr w:rsidR="000E32D2" w:rsidRPr="000A1A87" w14:paraId="4AF19DD1" w14:textId="77777777" w:rsidTr="004067B8">
        <w:trPr>
          <w:trHeight w:val="346"/>
        </w:trPr>
        <w:tc>
          <w:tcPr>
            <w:tcW w:w="5954" w:type="dxa"/>
            <w:gridSpan w:val="4"/>
            <w:vAlign w:val="bottom"/>
          </w:tcPr>
          <w:p w14:paraId="7756FD9A" w14:textId="6A7F1760" w:rsidR="000E32D2" w:rsidRPr="00AD775C" w:rsidRDefault="000E32D2" w:rsidP="000E32D2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AD775C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Youth </w:t>
            </w:r>
            <w:proofErr w:type="spellStart"/>
            <w:r w:rsidRPr="00AD775C">
              <w:rPr>
                <w:b/>
                <w:i w:val="0"/>
                <w:iCs w:val="0"/>
                <w:smallCaps/>
                <w:sz w:val="23"/>
                <w:szCs w:val="23"/>
              </w:rPr>
              <w:t>Debates</w:t>
            </w:r>
            <w:proofErr w:type="spellEnd"/>
            <w:r w:rsidRPr="00AD775C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E.</w:t>
            </w:r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V. </w:t>
            </w:r>
            <w:r w:rsidRPr="00AD775C">
              <w:rPr>
                <w:b/>
                <w:i w:val="0"/>
                <w:iCs w:val="0"/>
                <w:smallCaps/>
                <w:sz w:val="23"/>
                <w:szCs w:val="23"/>
              </w:rPr>
              <w:t>(Jugend debattiert)</w:t>
            </w:r>
          </w:p>
        </w:tc>
        <w:tc>
          <w:tcPr>
            <w:tcW w:w="3113" w:type="dxa"/>
            <w:gridSpan w:val="6"/>
            <w:vAlign w:val="bottom"/>
          </w:tcPr>
          <w:p w14:paraId="30626CB8" w14:textId="2662B743" w:rsidR="000E32D2" w:rsidRPr="000A1A87" w:rsidRDefault="000E32D2" w:rsidP="000E32D2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Hamburg</w:t>
            </w:r>
            <w:r w:rsidRPr="000A1A87">
              <w:rPr>
                <w:smallCaps/>
                <w:sz w:val="23"/>
                <w:szCs w:val="23"/>
              </w:rPr>
              <w:t>, DE</w:t>
            </w:r>
          </w:p>
        </w:tc>
      </w:tr>
      <w:tr w:rsidR="000E32D2" w:rsidRPr="006546FD" w14:paraId="56372BDE" w14:textId="77777777" w:rsidTr="006E2C9C">
        <w:trPr>
          <w:trHeight w:val="193"/>
        </w:trPr>
        <w:tc>
          <w:tcPr>
            <w:tcW w:w="7371" w:type="dxa"/>
            <w:gridSpan w:val="9"/>
          </w:tcPr>
          <w:p w14:paraId="3C87D247" w14:textId="14F5E5F6" w:rsidR="000E32D2" w:rsidRPr="003D49AC" w:rsidRDefault="000E32D2" w:rsidP="000E32D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AD775C">
              <w:rPr>
                <w:i w:val="0"/>
                <w:iCs w:val="0"/>
                <w:sz w:val="18"/>
                <w:lang w:val="en-US"/>
              </w:rPr>
              <w:t>Certified juror at the youth debates</w:t>
            </w:r>
            <w:r w:rsidRPr="003D49AC">
              <w:rPr>
                <w:i w:val="0"/>
                <w:iCs w:val="0"/>
                <w:sz w:val="18"/>
                <w:lang w:val="en-US"/>
              </w:rPr>
              <w:t xml:space="preserve"> </w:t>
            </w:r>
          </w:p>
        </w:tc>
        <w:tc>
          <w:tcPr>
            <w:tcW w:w="1696" w:type="dxa"/>
          </w:tcPr>
          <w:p w14:paraId="288A2195" w14:textId="58427D13" w:rsidR="000E32D2" w:rsidRPr="00F64FA7" w:rsidRDefault="000E32D2" w:rsidP="000E32D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64FA7">
              <w:rPr>
                <w:i w:val="0"/>
                <w:iCs w:val="0"/>
                <w:sz w:val="18"/>
                <w:lang w:val="en-US"/>
              </w:rPr>
              <w:t>0</w:t>
            </w:r>
            <w:r>
              <w:rPr>
                <w:i w:val="0"/>
                <w:iCs w:val="0"/>
                <w:sz w:val="18"/>
                <w:lang w:val="en-US"/>
              </w:rPr>
              <w:t>2</w:t>
            </w:r>
            <w:r w:rsidRPr="00F64FA7">
              <w:rPr>
                <w:i w:val="0"/>
                <w:iCs w:val="0"/>
                <w:sz w:val="18"/>
                <w:lang w:val="en-US"/>
              </w:rPr>
              <w:t>/20</w:t>
            </w:r>
            <w:r>
              <w:rPr>
                <w:i w:val="0"/>
                <w:iCs w:val="0"/>
                <w:sz w:val="18"/>
                <w:lang w:val="en-US"/>
              </w:rPr>
              <w:t>24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08/20</w:t>
            </w:r>
            <w:r>
              <w:rPr>
                <w:i w:val="0"/>
                <w:iCs w:val="0"/>
                <w:sz w:val="18"/>
                <w:lang w:val="en-US"/>
              </w:rPr>
              <w:t>24</w:t>
            </w:r>
          </w:p>
        </w:tc>
      </w:tr>
      <w:tr w:rsidR="000E32D2" w:rsidRPr="009D7C49" w14:paraId="482569A2" w14:textId="77777777" w:rsidTr="006E2C9C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00B9382A" w:rsidR="000E32D2" w:rsidRPr="009D7C49" w:rsidRDefault="000E32D2" w:rsidP="000E32D2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 xml:space="preserve">Skills &amp; </w:t>
            </w:r>
            <w:proofErr w:type="spellStart"/>
            <w:r>
              <w:rPr>
                <w:rFonts w:ascii="Georgia" w:hAnsi="Georgia"/>
                <w:b/>
                <w:smallCaps/>
                <w:sz w:val="28"/>
                <w:szCs w:val="32"/>
              </w:rPr>
              <w:t>Interests</w:t>
            </w:r>
            <w:proofErr w:type="spellEnd"/>
          </w:p>
        </w:tc>
      </w:tr>
      <w:tr w:rsidR="000E32D2" w:rsidRPr="00E2068C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02DED4E4" w:rsidR="000E32D2" w:rsidRPr="009D7C49" w:rsidRDefault="000E32D2" w:rsidP="000E32D2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Languages</w:t>
            </w:r>
            <w:proofErr w:type="spellEnd"/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008E1260" w:rsidR="000E32D2" w:rsidRPr="00CD141F" w:rsidRDefault="000E32D2" w:rsidP="000E32D2">
            <w:pPr>
              <w:rPr>
                <w:rFonts w:ascii="Georgia" w:hAnsi="Georgia"/>
                <w:sz w:val="18"/>
                <w:lang w:val="en-US"/>
              </w:rPr>
            </w:pPr>
            <w:r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German </w:t>
            </w:r>
            <w:r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(native language)</w:t>
            </w:r>
            <w:r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Pr="00616EEC">
              <w:rPr>
                <w:rFonts w:ascii="Georgia" w:hAnsi="Georgia" w:cs="Georgia"/>
                <w:color w:val="000000"/>
                <w:sz w:val="18"/>
                <w:lang w:val="en-US"/>
              </w:rPr>
              <w:t>Russian(</w:t>
            </w:r>
            <w:r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native language)</w:t>
            </w:r>
            <w:r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English </w:t>
            </w:r>
            <w:r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(business fluent)</w:t>
            </w:r>
            <w:r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Spanish</w:t>
            </w:r>
            <w:r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(B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1</w:t>
            </w:r>
            <w:r w:rsidRPr="0045739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),</w:t>
            </w:r>
            <w:r w:rsidRPr="0045739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Swedish</w:t>
            </w:r>
            <w:r w:rsidRPr="00457399">
              <w:rPr>
                <w:lang w:val="en-GB"/>
              </w:rPr>
              <w:t xml:space="preserve"> </w:t>
            </w:r>
            <w:r w:rsidRPr="0045739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(A2)</w:t>
            </w:r>
            <w:r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0E32D2" w:rsidRPr="00E2068C" w14:paraId="45706C3F" w14:textId="77777777" w:rsidTr="00D5280E">
        <w:trPr>
          <w:trHeight w:val="283"/>
        </w:trPr>
        <w:tc>
          <w:tcPr>
            <w:tcW w:w="1985" w:type="dxa"/>
            <w:vAlign w:val="bottom"/>
          </w:tcPr>
          <w:p w14:paraId="57688BDA" w14:textId="3D665000" w:rsidR="000E32D2" w:rsidRPr="009D7C49" w:rsidRDefault="000E32D2" w:rsidP="000E32D2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IT:</w:t>
            </w:r>
          </w:p>
        </w:tc>
        <w:tc>
          <w:tcPr>
            <w:tcW w:w="7082" w:type="dxa"/>
            <w:gridSpan w:val="9"/>
            <w:vAlign w:val="bottom"/>
          </w:tcPr>
          <w:p w14:paraId="60CA2168" w14:textId="2C478D4D" w:rsidR="000E32D2" w:rsidRPr="00457399" w:rsidRDefault="000E32D2" w:rsidP="000E32D2">
            <w:pPr>
              <w:ind w:left="-11"/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45739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Word, Excel, PowerPoint </w:t>
            </w:r>
            <w:r w:rsidRPr="0045739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(advanced)</w:t>
            </w:r>
            <w:r w:rsidRPr="0045739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Digital accounting </w:t>
            </w:r>
            <w:r w:rsidRPr="0045739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(advanced)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,</w:t>
            </w:r>
            <w:r w:rsidRPr="0045739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Bloomberg </w:t>
            </w:r>
            <w:r w:rsidRPr="0045739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(basic)</w:t>
            </w:r>
          </w:p>
        </w:tc>
      </w:tr>
      <w:tr w:rsidR="000E32D2" w:rsidRPr="00E2068C" w14:paraId="29B54F9D" w14:textId="77777777" w:rsidTr="00D5280E">
        <w:trPr>
          <w:trHeight w:val="283"/>
        </w:trPr>
        <w:tc>
          <w:tcPr>
            <w:tcW w:w="1985" w:type="dxa"/>
            <w:vAlign w:val="bottom"/>
          </w:tcPr>
          <w:p w14:paraId="60E5D3E5" w14:textId="2AA86AFD" w:rsidR="000E32D2" w:rsidRDefault="000E32D2" w:rsidP="000E32D2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Skills</w:t>
            </w:r>
          </w:p>
        </w:tc>
        <w:tc>
          <w:tcPr>
            <w:tcW w:w="7082" w:type="dxa"/>
            <w:gridSpan w:val="9"/>
            <w:vAlign w:val="bottom"/>
          </w:tcPr>
          <w:p w14:paraId="6BFED16E" w14:textId="10B95DC7" w:rsidR="000E32D2" w:rsidRPr="006E14E5" w:rsidRDefault="000E32D2" w:rsidP="000E32D2">
            <w:pPr>
              <w:ind w:left="-11"/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E14E5">
              <w:rPr>
                <w:rFonts w:ascii="Georgia" w:hAnsi="Georgia" w:cs="Georgia"/>
                <w:color w:val="000000"/>
                <w:sz w:val="18"/>
                <w:lang w:val="en-US"/>
              </w:rPr>
              <w:t>Experience of negotiating in English, Dealing with customers in the financial sector</w:t>
            </w:r>
          </w:p>
        </w:tc>
      </w:tr>
      <w:tr w:rsidR="000E32D2" w:rsidRPr="00E2068C" w14:paraId="70CB01B0" w14:textId="77777777" w:rsidTr="0074111D">
        <w:trPr>
          <w:trHeight w:val="283"/>
        </w:trPr>
        <w:tc>
          <w:tcPr>
            <w:tcW w:w="1985" w:type="dxa"/>
            <w:vAlign w:val="bottom"/>
          </w:tcPr>
          <w:p w14:paraId="04F58216" w14:textId="000CB42C" w:rsidR="000E32D2" w:rsidRPr="009D7C49" w:rsidRDefault="000E32D2" w:rsidP="000E32D2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Interests</w:t>
            </w:r>
            <w:proofErr w:type="spellEnd"/>
          </w:p>
        </w:tc>
        <w:tc>
          <w:tcPr>
            <w:tcW w:w="7082" w:type="dxa"/>
            <w:gridSpan w:val="9"/>
            <w:vAlign w:val="bottom"/>
          </w:tcPr>
          <w:p w14:paraId="598C2742" w14:textId="69D24266" w:rsidR="000E32D2" w:rsidRPr="00CD141F" w:rsidRDefault="000E32D2" w:rsidP="000E32D2">
            <w:pPr>
              <w:ind w:left="-11"/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D8206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Youth team golf club </w:t>
            </w:r>
            <w:proofErr w:type="spellStart"/>
            <w:r w:rsidRPr="00D82066">
              <w:rPr>
                <w:rFonts w:ascii="Georgia" w:hAnsi="Georgia" w:cs="Georgia"/>
                <w:color w:val="000000"/>
                <w:sz w:val="18"/>
                <w:lang w:val="en-US"/>
              </w:rPr>
              <w:t>Treudelberg</w:t>
            </w:r>
            <w:proofErr w:type="spellEnd"/>
            <w:r w:rsidRPr="00D82066">
              <w:rPr>
                <w:rFonts w:ascii="Georgia" w:hAnsi="Georgia" w:cs="Georgia"/>
                <w:color w:val="000000"/>
                <w:sz w:val="18"/>
                <w:lang w:val="en-US"/>
              </w:rPr>
              <w:t>, Hamburg</w:t>
            </w:r>
            <w:r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D8206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Catamaran sailing club, </w:t>
            </w:r>
            <w:proofErr w:type="spellStart"/>
            <w:r w:rsidRPr="00D82066">
              <w:rPr>
                <w:rFonts w:ascii="Georgia" w:hAnsi="Georgia" w:cs="Georgia"/>
                <w:color w:val="000000"/>
                <w:sz w:val="18"/>
                <w:lang w:val="en-US"/>
              </w:rPr>
              <w:t>Grömitz</w:t>
            </w:r>
            <w:proofErr w:type="spellEnd"/>
            <w:r w:rsidRPr="00D8206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Baltic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sea, </w:t>
            </w:r>
          </w:p>
        </w:tc>
      </w:tr>
      <w:tr w:rsidR="000E32D2" w:rsidRPr="00F17687" w14:paraId="351E87D7" w14:textId="77777777" w:rsidTr="0074111D">
        <w:trPr>
          <w:trHeight w:val="283"/>
        </w:trPr>
        <w:tc>
          <w:tcPr>
            <w:tcW w:w="1985" w:type="dxa"/>
            <w:vAlign w:val="bottom"/>
          </w:tcPr>
          <w:p w14:paraId="46B0C6A2" w14:textId="77777777" w:rsidR="000E32D2" w:rsidRPr="00E2068C" w:rsidRDefault="000E32D2" w:rsidP="000E32D2">
            <w:pPr>
              <w:rPr>
                <w:rFonts w:ascii="Georgia" w:hAnsi="Georgia"/>
                <w:sz w:val="18"/>
                <w:lang w:val="en-GB"/>
              </w:rPr>
            </w:pPr>
          </w:p>
        </w:tc>
        <w:tc>
          <w:tcPr>
            <w:tcW w:w="7082" w:type="dxa"/>
            <w:gridSpan w:val="9"/>
            <w:vAlign w:val="bottom"/>
          </w:tcPr>
          <w:p w14:paraId="06C0FFB5" w14:textId="10395FD1" w:rsidR="000E32D2" w:rsidRPr="00D82066" w:rsidRDefault="0020166A" w:rsidP="0020166A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T</w:t>
            </w:r>
            <w:r w:rsidR="000E32D2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ennis,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P</w:t>
            </w:r>
            <w:r w:rsidR="000E32D2">
              <w:rPr>
                <w:rFonts w:ascii="Georgia" w:hAnsi="Georgia" w:cs="Georgia"/>
                <w:color w:val="000000"/>
                <w:sz w:val="18"/>
                <w:lang w:val="en-US"/>
              </w:rPr>
              <w:t>iano</w:t>
            </w:r>
          </w:p>
        </w:tc>
      </w:tr>
    </w:tbl>
    <w:p w14:paraId="0747D2BF" w14:textId="69F47280" w:rsidR="00723643" w:rsidRPr="00CD141F" w:rsidRDefault="00723643" w:rsidP="00A875F4">
      <w:pPr>
        <w:rPr>
          <w:sz w:val="18"/>
          <w:lang w:val="en-US"/>
        </w:rPr>
      </w:pPr>
    </w:p>
    <w:sectPr w:rsidR="00723643" w:rsidRPr="00CD141F" w:rsidSect="00945C92">
      <w:footerReference w:type="even" r:id="rId8"/>
      <w:pgSz w:w="11906" w:h="16838"/>
      <w:pgMar w:top="0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3297E" w14:textId="77777777" w:rsidR="00B907A8" w:rsidRDefault="00B907A8" w:rsidP="00BE053D">
      <w:pPr>
        <w:spacing w:after="0" w:line="240" w:lineRule="auto"/>
      </w:pPr>
      <w:r>
        <w:separator/>
      </w:r>
    </w:p>
  </w:endnote>
  <w:endnote w:type="continuationSeparator" w:id="0">
    <w:p w14:paraId="40BBFD6B" w14:textId="77777777" w:rsidR="00B907A8" w:rsidRDefault="00B907A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panose1 w:val="020B0604020202020204"/>
    <w:charset w:val="00"/>
    <w:family w:val="roman"/>
    <w:pitch w:val="default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BACA6" w14:textId="77777777" w:rsidR="00B907A8" w:rsidRDefault="00B907A8" w:rsidP="00BE053D">
      <w:pPr>
        <w:spacing w:after="0" w:line="240" w:lineRule="auto"/>
      </w:pPr>
      <w:r>
        <w:separator/>
      </w:r>
    </w:p>
  </w:footnote>
  <w:footnote w:type="continuationSeparator" w:id="0">
    <w:p w14:paraId="1DF9EDB9" w14:textId="77777777" w:rsidR="00B907A8" w:rsidRDefault="00B907A8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171C7E"/>
    <w:multiLevelType w:val="hybridMultilevel"/>
    <w:tmpl w:val="997A65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9142A3"/>
    <w:multiLevelType w:val="hybridMultilevel"/>
    <w:tmpl w:val="63E24446"/>
    <w:lvl w:ilvl="0" w:tplc="0407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75465F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6B2B74"/>
    <w:multiLevelType w:val="hybridMultilevel"/>
    <w:tmpl w:val="986A91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E898B19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1817590">
    <w:abstractNumId w:val="16"/>
  </w:num>
  <w:num w:numId="2" w16cid:durableId="271089635">
    <w:abstractNumId w:val="19"/>
  </w:num>
  <w:num w:numId="3" w16cid:durableId="1995182656">
    <w:abstractNumId w:val="22"/>
  </w:num>
  <w:num w:numId="4" w16cid:durableId="60257962">
    <w:abstractNumId w:val="0"/>
  </w:num>
  <w:num w:numId="5" w16cid:durableId="1794902940">
    <w:abstractNumId w:val="1"/>
  </w:num>
  <w:num w:numId="6" w16cid:durableId="606159570">
    <w:abstractNumId w:val="2"/>
  </w:num>
  <w:num w:numId="7" w16cid:durableId="1318849476">
    <w:abstractNumId w:val="15"/>
  </w:num>
  <w:num w:numId="8" w16cid:durableId="1016421151">
    <w:abstractNumId w:val="25"/>
  </w:num>
  <w:num w:numId="9" w16cid:durableId="885524395">
    <w:abstractNumId w:val="14"/>
  </w:num>
  <w:num w:numId="10" w16cid:durableId="640963574">
    <w:abstractNumId w:val="26"/>
  </w:num>
  <w:num w:numId="11" w16cid:durableId="221646575">
    <w:abstractNumId w:val="6"/>
  </w:num>
  <w:num w:numId="12" w16cid:durableId="373315609">
    <w:abstractNumId w:val="8"/>
  </w:num>
  <w:num w:numId="13" w16cid:durableId="208149874">
    <w:abstractNumId w:val="10"/>
  </w:num>
  <w:num w:numId="14" w16cid:durableId="619144342">
    <w:abstractNumId w:val="11"/>
  </w:num>
  <w:num w:numId="15" w16cid:durableId="170410155">
    <w:abstractNumId w:val="24"/>
  </w:num>
  <w:num w:numId="16" w16cid:durableId="1558396544">
    <w:abstractNumId w:val="5"/>
  </w:num>
  <w:num w:numId="17" w16cid:durableId="1861970743">
    <w:abstractNumId w:val="18"/>
  </w:num>
  <w:num w:numId="18" w16cid:durableId="337269519">
    <w:abstractNumId w:val="4"/>
  </w:num>
  <w:num w:numId="19" w16cid:durableId="48841736">
    <w:abstractNumId w:val="21"/>
  </w:num>
  <w:num w:numId="20" w16cid:durableId="1110667011">
    <w:abstractNumId w:val="12"/>
  </w:num>
  <w:num w:numId="21" w16cid:durableId="1630240223">
    <w:abstractNumId w:val="13"/>
  </w:num>
  <w:num w:numId="22" w16cid:durableId="265697460">
    <w:abstractNumId w:val="17"/>
  </w:num>
  <w:num w:numId="23" w16cid:durableId="1180852817">
    <w:abstractNumId w:val="9"/>
  </w:num>
  <w:num w:numId="24" w16cid:durableId="1968580939">
    <w:abstractNumId w:val="23"/>
  </w:num>
  <w:num w:numId="25" w16cid:durableId="1281837853">
    <w:abstractNumId w:val="20"/>
  </w:num>
  <w:num w:numId="26" w16cid:durableId="1759519295">
    <w:abstractNumId w:val="3"/>
  </w:num>
  <w:num w:numId="27" w16cid:durableId="1883863792">
    <w:abstractNumId w:val="22"/>
  </w:num>
  <w:num w:numId="28" w16cid:durableId="2119910841">
    <w:abstractNumId w:val="7"/>
  </w:num>
  <w:num w:numId="29" w16cid:durableId="2056347754">
    <w:abstractNumId w:val="22"/>
  </w:num>
  <w:num w:numId="30" w16cid:durableId="135780730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2160"/>
    <w:rsid w:val="00024167"/>
    <w:rsid w:val="000436C1"/>
    <w:rsid w:val="000473D7"/>
    <w:rsid w:val="00061D33"/>
    <w:rsid w:val="00064643"/>
    <w:rsid w:val="00074DC3"/>
    <w:rsid w:val="00087747"/>
    <w:rsid w:val="00092A2C"/>
    <w:rsid w:val="000A1A87"/>
    <w:rsid w:val="000A1FDA"/>
    <w:rsid w:val="000B63E2"/>
    <w:rsid w:val="000B6548"/>
    <w:rsid w:val="000D4390"/>
    <w:rsid w:val="000D6009"/>
    <w:rsid w:val="000D671A"/>
    <w:rsid w:val="000E32D2"/>
    <w:rsid w:val="00103EC5"/>
    <w:rsid w:val="00116C6E"/>
    <w:rsid w:val="00125CA6"/>
    <w:rsid w:val="00133827"/>
    <w:rsid w:val="00144104"/>
    <w:rsid w:val="00145145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B7B63"/>
    <w:rsid w:val="001D4DCD"/>
    <w:rsid w:val="001F4175"/>
    <w:rsid w:val="0020166A"/>
    <w:rsid w:val="00212C94"/>
    <w:rsid w:val="00216E5A"/>
    <w:rsid w:val="00223553"/>
    <w:rsid w:val="00223A4D"/>
    <w:rsid w:val="00232CB5"/>
    <w:rsid w:val="00234A7E"/>
    <w:rsid w:val="0024373D"/>
    <w:rsid w:val="002508C2"/>
    <w:rsid w:val="00267252"/>
    <w:rsid w:val="00282DB0"/>
    <w:rsid w:val="002A6401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848C6"/>
    <w:rsid w:val="00390EA6"/>
    <w:rsid w:val="003A08E6"/>
    <w:rsid w:val="003D14D4"/>
    <w:rsid w:val="003D243C"/>
    <w:rsid w:val="003D49AC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57399"/>
    <w:rsid w:val="00476AF8"/>
    <w:rsid w:val="00484FD7"/>
    <w:rsid w:val="004929FB"/>
    <w:rsid w:val="004A54BA"/>
    <w:rsid w:val="004B6A5E"/>
    <w:rsid w:val="00506A3B"/>
    <w:rsid w:val="00507EA7"/>
    <w:rsid w:val="00507EC7"/>
    <w:rsid w:val="005138E5"/>
    <w:rsid w:val="00526089"/>
    <w:rsid w:val="00527A28"/>
    <w:rsid w:val="00527DCA"/>
    <w:rsid w:val="0053303D"/>
    <w:rsid w:val="005716D4"/>
    <w:rsid w:val="00571B60"/>
    <w:rsid w:val="005803B6"/>
    <w:rsid w:val="00585A4D"/>
    <w:rsid w:val="005D6329"/>
    <w:rsid w:val="005E57F6"/>
    <w:rsid w:val="005E5BB5"/>
    <w:rsid w:val="006058D8"/>
    <w:rsid w:val="00610200"/>
    <w:rsid w:val="00616EEC"/>
    <w:rsid w:val="00623699"/>
    <w:rsid w:val="00632D5A"/>
    <w:rsid w:val="00635515"/>
    <w:rsid w:val="006546FD"/>
    <w:rsid w:val="00665BF3"/>
    <w:rsid w:val="006732D6"/>
    <w:rsid w:val="006843CC"/>
    <w:rsid w:val="00687A2E"/>
    <w:rsid w:val="00691856"/>
    <w:rsid w:val="00693E09"/>
    <w:rsid w:val="006A2DE9"/>
    <w:rsid w:val="006A5763"/>
    <w:rsid w:val="006A7230"/>
    <w:rsid w:val="006A7C95"/>
    <w:rsid w:val="006B33AC"/>
    <w:rsid w:val="006B4E32"/>
    <w:rsid w:val="006B72C7"/>
    <w:rsid w:val="006B7F78"/>
    <w:rsid w:val="006C01D1"/>
    <w:rsid w:val="006C1CB6"/>
    <w:rsid w:val="006C2252"/>
    <w:rsid w:val="006D7F7F"/>
    <w:rsid w:val="006E14E5"/>
    <w:rsid w:val="006E2C9C"/>
    <w:rsid w:val="006E40EF"/>
    <w:rsid w:val="006F0039"/>
    <w:rsid w:val="00703538"/>
    <w:rsid w:val="00711CEF"/>
    <w:rsid w:val="00720320"/>
    <w:rsid w:val="00723643"/>
    <w:rsid w:val="00725D3C"/>
    <w:rsid w:val="007330ED"/>
    <w:rsid w:val="00733DA1"/>
    <w:rsid w:val="00737822"/>
    <w:rsid w:val="0074111D"/>
    <w:rsid w:val="00753D4A"/>
    <w:rsid w:val="00756912"/>
    <w:rsid w:val="00761609"/>
    <w:rsid w:val="00762F2B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4223"/>
    <w:rsid w:val="00804563"/>
    <w:rsid w:val="008050E4"/>
    <w:rsid w:val="0082257D"/>
    <w:rsid w:val="00853438"/>
    <w:rsid w:val="0086324B"/>
    <w:rsid w:val="00866846"/>
    <w:rsid w:val="0086769F"/>
    <w:rsid w:val="00875DA9"/>
    <w:rsid w:val="008821B4"/>
    <w:rsid w:val="00895E38"/>
    <w:rsid w:val="008A097D"/>
    <w:rsid w:val="008A782B"/>
    <w:rsid w:val="008B0FC0"/>
    <w:rsid w:val="008C33D0"/>
    <w:rsid w:val="008C429A"/>
    <w:rsid w:val="008E1F3D"/>
    <w:rsid w:val="008E7373"/>
    <w:rsid w:val="009053D7"/>
    <w:rsid w:val="0091331D"/>
    <w:rsid w:val="0093223C"/>
    <w:rsid w:val="00935DF9"/>
    <w:rsid w:val="00941A87"/>
    <w:rsid w:val="00945C92"/>
    <w:rsid w:val="009501C2"/>
    <w:rsid w:val="00963EF7"/>
    <w:rsid w:val="009668B9"/>
    <w:rsid w:val="00976577"/>
    <w:rsid w:val="009827A8"/>
    <w:rsid w:val="0098521A"/>
    <w:rsid w:val="00996356"/>
    <w:rsid w:val="00997D9A"/>
    <w:rsid w:val="009B02C4"/>
    <w:rsid w:val="009D7C49"/>
    <w:rsid w:val="009E626C"/>
    <w:rsid w:val="009E7297"/>
    <w:rsid w:val="009F1CDF"/>
    <w:rsid w:val="00A0257D"/>
    <w:rsid w:val="00A12EDC"/>
    <w:rsid w:val="00A22140"/>
    <w:rsid w:val="00A26D0D"/>
    <w:rsid w:val="00A33BDE"/>
    <w:rsid w:val="00A34885"/>
    <w:rsid w:val="00A43BC1"/>
    <w:rsid w:val="00A6374F"/>
    <w:rsid w:val="00A74225"/>
    <w:rsid w:val="00A8664A"/>
    <w:rsid w:val="00A875F4"/>
    <w:rsid w:val="00A936D5"/>
    <w:rsid w:val="00AA1EB0"/>
    <w:rsid w:val="00AA2DA3"/>
    <w:rsid w:val="00AA5A9C"/>
    <w:rsid w:val="00AB016A"/>
    <w:rsid w:val="00AB2A5A"/>
    <w:rsid w:val="00AD209A"/>
    <w:rsid w:val="00AD28F8"/>
    <w:rsid w:val="00AD775C"/>
    <w:rsid w:val="00B0230B"/>
    <w:rsid w:val="00B17D95"/>
    <w:rsid w:val="00B23509"/>
    <w:rsid w:val="00B3472F"/>
    <w:rsid w:val="00B359DB"/>
    <w:rsid w:val="00B3632B"/>
    <w:rsid w:val="00B409D8"/>
    <w:rsid w:val="00B437BE"/>
    <w:rsid w:val="00B5178D"/>
    <w:rsid w:val="00B62F5B"/>
    <w:rsid w:val="00B67F1F"/>
    <w:rsid w:val="00B701D7"/>
    <w:rsid w:val="00B80A6F"/>
    <w:rsid w:val="00B90595"/>
    <w:rsid w:val="00B907A8"/>
    <w:rsid w:val="00BA215A"/>
    <w:rsid w:val="00BB5F09"/>
    <w:rsid w:val="00BC0D9F"/>
    <w:rsid w:val="00BC461C"/>
    <w:rsid w:val="00BE053D"/>
    <w:rsid w:val="00BF13B5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82C51"/>
    <w:rsid w:val="00C916C2"/>
    <w:rsid w:val="00CC7F56"/>
    <w:rsid w:val="00CD141F"/>
    <w:rsid w:val="00CD1B12"/>
    <w:rsid w:val="00CD55DC"/>
    <w:rsid w:val="00CE1BBC"/>
    <w:rsid w:val="00CE2595"/>
    <w:rsid w:val="00CE28CC"/>
    <w:rsid w:val="00CE72FC"/>
    <w:rsid w:val="00CF31EE"/>
    <w:rsid w:val="00CF4BEA"/>
    <w:rsid w:val="00D1492F"/>
    <w:rsid w:val="00D15D49"/>
    <w:rsid w:val="00D17B69"/>
    <w:rsid w:val="00D3003C"/>
    <w:rsid w:val="00D331F4"/>
    <w:rsid w:val="00D470E4"/>
    <w:rsid w:val="00D52142"/>
    <w:rsid w:val="00D5280E"/>
    <w:rsid w:val="00D61F14"/>
    <w:rsid w:val="00D759FD"/>
    <w:rsid w:val="00D80D6B"/>
    <w:rsid w:val="00D82066"/>
    <w:rsid w:val="00D90950"/>
    <w:rsid w:val="00DA69DF"/>
    <w:rsid w:val="00DB33F8"/>
    <w:rsid w:val="00DB4DD3"/>
    <w:rsid w:val="00DB57F4"/>
    <w:rsid w:val="00DD38E2"/>
    <w:rsid w:val="00DD4E0B"/>
    <w:rsid w:val="00E13110"/>
    <w:rsid w:val="00E13131"/>
    <w:rsid w:val="00E2068C"/>
    <w:rsid w:val="00E24DF1"/>
    <w:rsid w:val="00E431ED"/>
    <w:rsid w:val="00E61597"/>
    <w:rsid w:val="00E64FF5"/>
    <w:rsid w:val="00E72DDB"/>
    <w:rsid w:val="00E86B84"/>
    <w:rsid w:val="00E907EC"/>
    <w:rsid w:val="00EA468D"/>
    <w:rsid w:val="00EA5421"/>
    <w:rsid w:val="00EB0E9F"/>
    <w:rsid w:val="00EB34FC"/>
    <w:rsid w:val="00EB5816"/>
    <w:rsid w:val="00EB6B0F"/>
    <w:rsid w:val="00EC07C9"/>
    <w:rsid w:val="00ED0EA9"/>
    <w:rsid w:val="00ED5976"/>
    <w:rsid w:val="00EE6811"/>
    <w:rsid w:val="00EF77DF"/>
    <w:rsid w:val="00F11BEF"/>
    <w:rsid w:val="00F12512"/>
    <w:rsid w:val="00F17687"/>
    <w:rsid w:val="00F258E7"/>
    <w:rsid w:val="00F31B84"/>
    <w:rsid w:val="00F339CF"/>
    <w:rsid w:val="00F631EC"/>
    <w:rsid w:val="00F64C22"/>
    <w:rsid w:val="00F64FA7"/>
    <w:rsid w:val="00F74D19"/>
    <w:rsid w:val="00F80053"/>
    <w:rsid w:val="00F81B8D"/>
    <w:rsid w:val="00F87C5F"/>
    <w:rsid w:val="00FA02C7"/>
    <w:rsid w:val="00FA4186"/>
    <w:rsid w:val="00FA4416"/>
    <w:rsid w:val="00FB2379"/>
    <w:rsid w:val="00FC0531"/>
    <w:rsid w:val="00FC13F0"/>
    <w:rsid w:val="00FD05D8"/>
    <w:rsid w:val="00FD0FB7"/>
    <w:rsid w:val="00FE40FE"/>
    <w:rsid w:val="00FE79A2"/>
    <w:rsid w:val="00FF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07EC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07EC7"/>
    <w:rPr>
      <w:rFonts w:ascii="Times New Roman" w:hAnsi="Times New Roman" w:cs="Times New Roman"/>
      <w:sz w:val="18"/>
      <w:szCs w:val="18"/>
    </w:rPr>
  </w:style>
  <w:style w:type="paragraph" w:styleId="Textkrper">
    <w:name w:val="Body Text"/>
    <w:basedOn w:val="Standard"/>
    <w:link w:val="TextkrperZchn"/>
    <w:uiPriority w:val="1"/>
    <w:qFormat/>
    <w:rsid w:val="00E2068C"/>
    <w:pPr>
      <w:widowControl w:val="0"/>
      <w:autoSpaceDE w:val="0"/>
      <w:autoSpaceDN w:val="0"/>
      <w:spacing w:before="11"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TextkrperZchn">
    <w:name w:val="Textkörper Zchn"/>
    <w:basedOn w:val="Absatz-Standardschriftart"/>
    <w:link w:val="Textkrper"/>
    <w:uiPriority w:val="1"/>
    <w:rsid w:val="00E2068C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  <ds:schemaRef ds:uri="http://www.w3.org/2000/xmlns/"/>
  </ds:schemaRefs>
</ds:datastoreItem>
</file>

<file path=docMetadata/LabelInfo.xml><?xml version="1.0" encoding="utf-8"?>
<clbl:labelList xmlns:clbl="http://schemas.microsoft.com/office/2020/mipLabelMetadata">
  <clbl:label id="{378055ef-7607-46e5-9564-5469035a1b2e}" enabled="1" method="Standard" siteId="{eb3c68b9-0935-4046-8550-8bcaa4167e2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385</Words>
  <Characters>2431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Gorbunov, Daniel</cp:lastModifiedBy>
  <cp:revision>2</cp:revision>
  <dcterms:created xsi:type="dcterms:W3CDTF">2025-10-02T10:00:00Z</dcterms:created>
  <dcterms:modified xsi:type="dcterms:W3CDTF">2025-10-02T10:00:00Z</dcterms:modified>
</cp:coreProperties>
</file>