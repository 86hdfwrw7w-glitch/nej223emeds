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538"/>
        <w:gridCol w:w="147"/>
        <w:gridCol w:w="709"/>
        <w:gridCol w:w="851"/>
        <w:gridCol w:w="991"/>
        <w:gridCol w:w="1702"/>
      </w:tblGrid>
      <w:tr w:rsidR="002508C2" w:rsidRPr="009C2D29" w14:paraId="5DF08F91" w14:textId="77777777" w:rsidTr="002432CF">
        <w:trPr>
          <w:trHeight w:val="228"/>
        </w:trPr>
        <w:tc>
          <w:tcPr>
            <w:tcW w:w="9640" w:type="dxa"/>
            <w:gridSpan w:val="7"/>
          </w:tcPr>
          <w:p w14:paraId="11DD220E" w14:textId="64BAE413" w:rsidR="002508C2" w:rsidRPr="00D91736" w:rsidRDefault="00F11134" w:rsidP="002432CF">
            <w:pPr>
              <w:jc w:val="center"/>
              <w:rPr>
                <w:rFonts w:ascii="Georgia" w:hAnsi="Georgia"/>
              </w:rPr>
            </w:pPr>
            <w:r w:rsidRPr="00D91736">
              <w:rPr>
                <w:rFonts w:ascii="Georgia" w:hAnsi="Georgia"/>
                <w:b/>
                <w:smallCaps/>
                <w:sz w:val="48"/>
                <w:szCs w:val="32"/>
              </w:rPr>
              <w:t>Tim Brandl</w:t>
            </w:r>
            <w:r w:rsidR="008050E4" w:rsidRPr="00D91736">
              <w:rPr>
                <w:rFonts w:ascii="Georgia" w:hAnsi="Georgia"/>
                <w:sz w:val="44"/>
                <w:szCs w:val="64"/>
              </w:rPr>
              <w:br/>
            </w:r>
            <w:r w:rsidRPr="00D91736">
              <w:rPr>
                <w:rFonts w:ascii="Georgia" w:hAnsi="Georgia"/>
                <w:sz w:val="20"/>
              </w:rPr>
              <w:t>Eugen-Memminger Weg 6</w:t>
            </w:r>
            <w:r w:rsidR="00853438" w:rsidRPr="00D91736">
              <w:rPr>
                <w:rFonts w:ascii="Georgia" w:hAnsi="Georgia"/>
                <w:sz w:val="20"/>
              </w:rPr>
              <w:t xml:space="preserve">, </w:t>
            </w:r>
            <w:r w:rsidRPr="00D91736">
              <w:rPr>
                <w:rFonts w:ascii="Georgia" w:hAnsi="Georgia"/>
                <w:sz w:val="20"/>
              </w:rPr>
              <w:t>72218 Wildberg</w:t>
            </w:r>
          </w:p>
          <w:p w14:paraId="722A5AF6" w14:textId="52C5D6A9" w:rsidR="008050E4" w:rsidRPr="00D91736" w:rsidRDefault="002B2091" w:rsidP="002432CF">
            <w:pPr>
              <w:jc w:val="center"/>
              <w:rPr>
                <w:rFonts w:ascii="Georgia" w:hAnsi="Georgia"/>
                <w:lang w:val="en-US"/>
              </w:rPr>
            </w:pPr>
            <w:r w:rsidRPr="002432C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2432C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2432C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F11134" w:rsidRPr="002432CF">
              <w:rPr>
                <w:rFonts w:ascii="Georgia" w:hAnsi="Georgia" w:cs="Georgia"/>
                <w:color w:val="000000"/>
                <w:sz w:val="20"/>
              </w:rPr>
              <w:t>1629083626</w:t>
            </w:r>
            <w:r w:rsidR="00AB016A" w:rsidRPr="002432C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432C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F11134" w:rsidRPr="002432CF">
              <w:rPr>
                <w:rFonts w:ascii="Georgia" w:hAnsi="Georgia" w:cs="Georgia"/>
                <w:color w:val="000000"/>
                <w:sz w:val="20"/>
              </w:rPr>
              <w:t>tim_brandl@outlook.de</w:t>
            </w:r>
            <w:r w:rsidRPr="002432C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432C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80124" w:rsidRPr="002432CF">
              <w:rPr>
                <w:rFonts w:ascii="Georgia" w:hAnsi="Georgia" w:cs="Georgia"/>
                <w:color w:val="000000"/>
                <w:sz w:val="20"/>
              </w:rPr>
              <w:t xml:space="preserve">geb. </w:t>
            </w:r>
            <w:r w:rsidR="00480124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am </w:t>
            </w:r>
            <w:r w:rsidR="00F11134" w:rsidRPr="00D91736">
              <w:rPr>
                <w:rFonts w:ascii="Georgia" w:hAnsi="Georgia" w:cs="Georgia"/>
                <w:color w:val="000000"/>
                <w:sz w:val="20"/>
                <w:lang w:val="en-US"/>
              </w:rPr>
              <w:t>15.09.2000</w:t>
            </w:r>
            <w:r w:rsidR="00853438" w:rsidRPr="00D91736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 in </w:t>
            </w:r>
            <w:proofErr w:type="spellStart"/>
            <w:r w:rsidR="00F11134" w:rsidRPr="00D91736">
              <w:rPr>
                <w:rFonts w:ascii="Georgia" w:hAnsi="Georgia" w:cs="Georgia"/>
                <w:color w:val="000000"/>
                <w:sz w:val="20"/>
                <w:lang w:val="en-US"/>
              </w:rPr>
              <w:t>Calw</w:t>
            </w:r>
            <w:proofErr w:type="spellEnd"/>
          </w:p>
        </w:tc>
      </w:tr>
      <w:tr w:rsidR="002508C2" w:rsidRPr="00D91736" w14:paraId="0FCADE56" w14:textId="77777777" w:rsidTr="002432CF">
        <w:trPr>
          <w:trHeight w:val="512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91736" w:rsidRDefault="006E2C9C" w:rsidP="009C2D29">
            <w:pPr>
              <w:jc w:val="center"/>
              <w:rPr>
                <w:rFonts w:ascii="Georgia" w:hAnsi="Georgia"/>
                <w:sz w:val="28"/>
              </w:rPr>
            </w:pPr>
            <w:r w:rsidRPr="00D91736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D91736" w14:paraId="7D1DEBF7" w14:textId="77777777" w:rsidTr="004837FD">
        <w:trPr>
          <w:trHeight w:val="341"/>
        </w:trPr>
        <w:tc>
          <w:tcPr>
            <w:tcW w:w="6947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56AE2D4C" w:rsidR="00D1492F" w:rsidRPr="00D91736" w:rsidRDefault="00C149A9" w:rsidP="009C2D29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D9173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</w:t>
            </w:r>
            <w:r w:rsidR="005A69D9" w:rsidRPr="00D9173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ochschule Karlsruhe University of Applied Sciences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7E564EC" w:rsidR="00D1492F" w:rsidRPr="00D91736" w:rsidRDefault="005A69D9" w:rsidP="009C2D2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 xml:space="preserve">Karlsruhe </w:t>
            </w:r>
          </w:p>
        </w:tc>
      </w:tr>
      <w:tr w:rsidR="00D1492F" w:rsidRPr="00D91736" w14:paraId="61E5D482" w14:textId="77777777" w:rsidTr="002432CF">
        <w:trPr>
          <w:trHeight w:val="20"/>
        </w:trPr>
        <w:tc>
          <w:tcPr>
            <w:tcW w:w="5240" w:type="dxa"/>
            <w:gridSpan w:val="2"/>
            <w:vAlign w:val="bottom"/>
          </w:tcPr>
          <w:p w14:paraId="11CB9A0F" w14:textId="359AD58C" w:rsidR="00D1492F" w:rsidRPr="00D91736" w:rsidRDefault="00D1492F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 xml:space="preserve">B.Sc. in </w:t>
            </w:r>
            <w:r w:rsidR="005A69D9" w:rsidRPr="00D91736">
              <w:rPr>
                <w:rFonts w:ascii="Georgia" w:hAnsi="Georgia"/>
                <w:sz w:val="18"/>
              </w:rPr>
              <w:t xml:space="preserve">Informatik </w:t>
            </w:r>
            <w:r w:rsidR="00B17D95" w:rsidRPr="00D91736">
              <w:rPr>
                <w:rFonts w:ascii="Georgia" w:hAnsi="Georgia"/>
                <w:sz w:val="18"/>
              </w:rPr>
              <w:t>(</w:t>
            </w:r>
            <w:r w:rsidR="00426D7E" w:rsidRPr="00D91736">
              <w:rPr>
                <w:rFonts w:ascii="Georgia" w:hAnsi="Georgia"/>
                <w:sz w:val="18"/>
              </w:rPr>
              <w:t xml:space="preserve">aktueller </w:t>
            </w:r>
            <w:r w:rsidR="00B17D95" w:rsidRPr="00D91736">
              <w:rPr>
                <w:rFonts w:ascii="Georgia" w:hAnsi="Georgia"/>
                <w:sz w:val="18"/>
              </w:rPr>
              <w:t xml:space="preserve">Schnitt: </w:t>
            </w:r>
            <w:r w:rsidR="00213995" w:rsidRPr="00D91736">
              <w:rPr>
                <w:rFonts w:ascii="Georgia" w:hAnsi="Georgia"/>
                <w:sz w:val="18"/>
              </w:rPr>
              <w:t>2,2</w:t>
            </w:r>
            <w:r w:rsidR="00B17D95" w:rsidRPr="00D91736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400" w:type="dxa"/>
            <w:gridSpan w:val="5"/>
            <w:vAlign w:val="bottom"/>
          </w:tcPr>
          <w:p w14:paraId="419A9228" w14:textId="45B24262" w:rsidR="00D1492F" w:rsidRPr="00D91736" w:rsidRDefault="00D1492F" w:rsidP="009C2D29">
            <w:pPr>
              <w:jc w:val="right"/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09/20</w:t>
            </w:r>
            <w:r w:rsidR="005A69D9" w:rsidRPr="00D91736">
              <w:rPr>
                <w:rFonts w:ascii="Georgia" w:hAnsi="Georgia"/>
                <w:sz w:val="18"/>
              </w:rPr>
              <w:t>20</w:t>
            </w:r>
            <w:r w:rsidRPr="00D91736">
              <w:rPr>
                <w:rFonts w:ascii="Georgia" w:hAnsi="Georgia"/>
                <w:sz w:val="18"/>
              </w:rPr>
              <w:t xml:space="preserve"> –</w:t>
            </w:r>
            <w:r w:rsidR="00B17D95" w:rsidRPr="00D91736">
              <w:rPr>
                <w:rFonts w:ascii="Georgia" w:hAnsi="Georgia"/>
                <w:sz w:val="18"/>
              </w:rPr>
              <w:t xml:space="preserve"> </w:t>
            </w:r>
            <w:r w:rsidR="00D5280E" w:rsidRPr="00D91736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1736" w14:paraId="7EABE9F1" w14:textId="77777777" w:rsidTr="002432CF">
        <w:trPr>
          <w:trHeight w:val="20"/>
        </w:trPr>
        <w:tc>
          <w:tcPr>
            <w:tcW w:w="9640" w:type="dxa"/>
            <w:gridSpan w:val="7"/>
            <w:vAlign w:val="bottom"/>
          </w:tcPr>
          <w:p w14:paraId="7A71E6B0" w14:textId="1B57D8F8" w:rsidR="00426D7E" w:rsidRPr="00D91736" w:rsidRDefault="005A69D9" w:rsidP="009C2D29">
            <w:pPr>
              <w:pStyle w:val="Listenabsatz"/>
              <w:numPr>
                <w:ilvl w:val="0"/>
                <w:numId w:val="36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Relevante Module: Verteilte Systeme (Note: 1,3), Technische Informatik 2 (Note: 1,7),</w:t>
            </w:r>
            <w:r w:rsidR="006165C0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br w:type="textWrapping" w:clear="all"/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Theoretische Informatik 2 (Note: 2,0)</w:t>
            </w:r>
          </w:p>
        </w:tc>
      </w:tr>
      <w:tr w:rsidR="00D5280E" w:rsidRPr="00D91736" w14:paraId="1C51E2FF" w14:textId="77777777" w:rsidTr="002432CF">
        <w:trPr>
          <w:trHeight w:val="341"/>
        </w:trPr>
        <w:tc>
          <w:tcPr>
            <w:tcW w:w="5387" w:type="dxa"/>
            <w:gridSpan w:val="3"/>
            <w:vAlign w:val="bottom"/>
          </w:tcPr>
          <w:p w14:paraId="4BAC65D2" w14:textId="48170A01" w:rsidR="00665BF3" w:rsidRPr="00D91736" w:rsidRDefault="005A69D9" w:rsidP="009C2D29">
            <w:pPr>
              <w:rPr>
                <w:rFonts w:ascii="Georgia" w:hAnsi="Georgia"/>
                <w:sz w:val="18"/>
                <w:lang w:val="en-US"/>
              </w:rPr>
            </w:pPr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 xml:space="preserve">Otto-Hahn </w:t>
            </w:r>
            <w:r w:rsidR="0091331D" w:rsidRPr="00D91736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>Nagold</w:t>
            </w:r>
          </w:p>
        </w:tc>
        <w:tc>
          <w:tcPr>
            <w:tcW w:w="4253" w:type="dxa"/>
            <w:gridSpan w:val="4"/>
            <w:vAlign w:val="bottom"/>
          </w:tcPr>
          <w:p w14:paraId="2FCB10D7" w14:textId="059CBB59" w:rsidR="00665BF3" w:rsidRPr="00D91736" w:rsidRDefault="005A69D9" w:rsidP="009C2D29">
            <w:pPr>
              <w:jc w:val="right"/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>Nagold</w:t>
            </w:r>
          </w:p>
        </w:tc>
      </w:tr>
      <w:tr w:rsidR="0091331D" w:rsidRPr="00D91736" w14:paraId="312B82BC" w14:textId="77777777" w:rsidTr="002432CF">
        <w:trPr>
          <w:trHeight w:val="57"/>
        </w:trPr>
        <w:tc>
          <w:tcPr>
            <w:tcW w:w="5387" w:type="dxa"/>
            <w:gridSpan w:val="3"/>
            <w:vAlign w:val="bottom"/>
          </w:tcPr>
          <w:p w14:paraId="1CEE182B" w14:textId="666221BB" w:rsidR="0091331D" w:rsidRPr="00D91736" w:rsidRDefault="0091331D" w:rsidP="009C2D29">
            <w:pPr>
              <w:rPr>
                <w:rFonts w:ascii="Georgia" w:hAnsi="Georgia"/>
                <w:sz w:val="18"/>
                <w:lang w:val="de-AT"/>
              </w:rPr>
            </w:pPr>
            <w:r w:rsidRPr="00D91736">
              <w:rPr>
                <w:rFonts w:ascii="Georgia" w:hAnsi="Georgia"/>
                <w:sz w:val="18"/>
                <w:lang w:val="de-AT"/>
              </w:rPr>
              <w:t xml:space="preserve">Allgemeine Hochschulreife (Note: </w:t>
            </w:r>
            <w:r w:rsidR="005A69D9" w:rsidRPr="00D91736">
              <w:rPr>
                <w:rFonts w:ascii="Georgia" w:hAnsi="Georgia"/>
                <w:sz w:val="18"/>
                <w:lang w:val="de-AT"/>
              </w:rPr>
              <w:t>2,1</w:t>
            </w:r>
            <w:r w:rsidRPr="00D91736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4253" w:type="dxa"/>
            <w:gridSpan w:val="4"/>
            <w:vAlign w:val="bottom"/>
          </w:tcPr>
          <w:p w14:paraId="7521EA6E" w14:textId="740955F2" w:rsidR="0091331D" w:rsidRPr="00D91736" w:rsidRDefault="0091331D" w:rsidP="009C2D29">
            <w:pPr>
              <w:jc w:val="right"/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09/</w:t>
            </w:r>
            <w:r w:rsidR="005A69D9" w:rsidRPr="00D91736">
              <w:rPr>
                <w:rFonts w:ascii="Georgia" w:hAnsi="Georgia"/>
                <w:sz w:val="18"/>
              </w:rPr>
              <w:t>2011</w:t>
            </w:r>
            <w:r w:rsidR="00C149A9" w:rsidRPr="00D91736">
              <w:rPr>
                <w:rFonts w:ascii="Georgia" w:hAnsi="Georgia"/>
                <w:sz w:val="18"/>
              </w:rPr>
              <w:t xml:space="preserve"> </w:t>
            </w:r>
            <w:r w:rsidRPr="00D91736">
              <w:rPr>
                <w:rFonts w:ascii="Georgia" w:hAnsi="Georgia"/>
                <w:sz w:val="18"/>
              </w:rPr>
              <w:t>– 0</w:t>
            </w:r>
            <w:r w:rsidR="005A69D9" w:rsidRPr="00D91736">
              <w:rPr>
                <w:rFonts w:ascii="Georgia" w:hAnsi="Georgia"/>
                <w:sz w:val="18"/>
              </w:rPr>
              <w:t>7</w:t>
            </w:r>
            <w:r w:rsidRPr="00D91736">
              <w:rPr>
                <w:rFonts w:ascii="Georgia" w:hAnsi="Georgia"/>
                <w:sz w:val="18"/>
              </w:rPr>
              <w:t>/20</w:t>
            </w:r>
            <w:r w:rsidR="005A69D9" w:rsidRPr="00D91736">
              <w:rPr>
                <w:rFonts w:ascii="Georgia" w:hAnsi="Georgia"/>
                <w:sz w:val="18"/>
              </w:rPr>
              <w:t>19</w:t>
            </w:r>
          </w:p>
        </w:tc>
      </w:tr>
      <w:tr w:rsidR="00D5280E" w:rsidRPr="00D91736" w14:paraId="69F47C1D" w14:textId="77777777" w:rsidTr="009B2423">
        <w:trPr>
          <w:trHeight w:val="20"/>
        </w:trPr>
        <w:tc>
          <w:tcPr>
            <w:tcW w:w="9640" w:type="dxa"/>
            <w:gridSpan w:val="7"/>
            <w:vAlign w:val="bottom"/>
          </w:tcPr>
          <w:p w14:paraId="264CB38B" w14:textId="274FE682" w:rsidR="004736F9" w:rsidRPr="00D91736" w:rsidRDefault="004736F9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Preis für </w:t>
            </w:r>
            <w:r w:rsidR="000636D6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die j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ahrgangsbeste Leistung im Fach Sport</w:t>
            </w:r>
          </w:p>
          <w:p w14:paraId="23575F6C" w14:textId="65AFE450" w:rsidR="00D5280E" w:rsidRPr="00D91736" w:rsidRDefault="004736F9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Zweifache Teilnahme bei „Jugend trainiert für Olympia“ in 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den 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Disziplinen Tischtennis und Tennis</w:t>
            </w:r>
          </w:p>
        </w:tc>
      </w:tr>
      <w:tr w:rsidR="00D5280E" w:rsidRPr="00D91736" w14:paraId="3A2665B3" w14:textId="77777777" w:rsidTr="009B2423">
        <w:trPr>
          <w:trHeight w:val="512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D91736" w:rsidRDefault="006E2C9C" w:rsidP="009C2D29">
            <w:pPr>
              <w:pStyle w:val="BERSCHRIFT"/>
              <w:jc w:val="center"/>
              <w:rPr>
                <w:sz w:val="28"/>
              </w:rPr>
            </w:pPr>
            <w:r w:rsidRPr="00D91736">
              <w:rPr>
                <w:sz w:val="28"/>
              </w:rPr>
              <w:t>Praxiserfahrungen</w:t>
            </w:r>
          </w:p>
        </w:tc>
      </w:tr>
      <w:tr w:rsidR="009B2423" w:rsidRPr="00D91736" w14:paraId="5A85BEDB" w14:textId="77777777" w:rsidTr="004837FD">
        <w:trPr>
          <w:trHeight w:val="341"/>
        </w:trPr>
        <w:tc>
          <w:tcPr>
            <w:tcW w:w="6947" w:type="dxa"/>
            <w:gridSpan w:val="5"/>
            <w:tcBorders>
              <w:top w:val="single" w:sz="4" w:space="0" w:color="auto"/>
            </w:tcBorders>
            <w:vAlign w:val="bottom"/>
          </w:tcPr>
          <w:p w14:paraId="6B2700F8" w14:textId="24BBEE06" w:rsidR="009B2423" w:rsidRPr="00D91736" w:rsidRDefault="009B2423" w:rsidP="009B242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BDO</w:t>
            </w:r>
            <w:r w:rsidR="004837FD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AG Wirtschaftsprüfungsgesellschaft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</w:tcBorders>
            <w:vAlign w:val="bottom"/>
          </w:tcPr>
          <w:p w14:paraId="525D25F3" w14:textId="256C603A" w:rsidR="009B2423" w:rsidRPr="00D91736" w:rsidRDefault="009B2423" w:rsidP="009B242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9B2423" w:rsidRPr="00D91736" w14:paraId="2D7AA062" w14:textId="77777777" w:rsidTr="004837FD">
        <w:trPr>
          <w:trHeight w:val="20"/>
        </w:trPr>
        <w:tc>
          <w:tcPr>
            <w:tcW w:w="6947" w:type="dxa"/>
            <w:gridSpan w:val="5"/>
            <w:vAlign w:val="bottom"/>
          </w:tcPr>
          <w:p w14:paraId="77767D7C" w14:textId="04691EC9" w:rsidR="009B2423" w:rsidRPr="00D91736" w:rsidRDefault="009B2423" w:rsidP="009B242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Praktikant </w:t>
            </w:r>
            <w:r w:rsidR="004837FD">
              <w:rPr>
                <w:rFonts w:ascii="Georgia" w:hAnsi="Georgia"/>
                <w:sz w:val="18"/>
              </w:rPr>
              <w:t>in der</w:t>
            </w:r>
            <w:r w:rsidR="004837FD" w:rsidRPr="004837FD">
              <w:rPr>
                <w:rFonts w:ascii="Georgia" w:hAnsi="Georgia"/>
                <w:sz w:val="18"/>
              </w:rPr>
              <w:t xml:space="preserve"> Wirtschaftsprüfung / Audit</w:t>
            </w:r>
          </w:p>
        </w:tc>
        <w:tc>
          <w:tcPr>
            <w:tcW w:w="2693" w:type="dxa"/>
            <w:gridSpan w:val="2"/>
            <w:vAlign w:val="bottom"/>
          </w:tcPr>
          <w:p w14:paraId="17B8F423" w14:textId="3FCDCBE3" w:rsidR="009B2423" w:rsidRPr="00D91736" w:rsidRDefault="009B2423" w:rsidP="009B242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  <w:lang w:val="en-US"/>
              </w:rPr>
              <w:t>06</w:t>
            </w:r>
            <w:r w:rsidRPr="00D91736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23</w:t>
            </w:r>
            <w:r w:rsidRPr="00D91736">
              <w:rPr>
                <w:rFonts w:ascii="Georgia" w:hAnsi="Georgia"/>
                <w:sz w:val="18"/>
                <w:lang w:val="en-US"/>
              </w:rPr>
              <w:t xml:space="preserve"> – 0</w:t>
            </w:r>
            <w:r>
              <w:rPr>
                <w:rFonts w:ascii="Georgia" w:hAnsi="Georgia"/>
                <w:sz w:val="18"/>
                <w:lang w:val="en-US"/>
              </w:rPr>
              <w:t>9</w:t>
            </w:r>
            <w:r w:rsidRPr="00D91736">
              <w:rPr>
                <w:rFonts w:ascii="Georgia" w:hAnsi="Georgia"/>
                <w:sz w:val="18"/>
                <w:lang w:val="en-US"/>
              </w:rPr>
              <w:t>/2023</w:t>
            </w:r>
          </w:p>
        </w:tc>
      </w:tr>
      <w:tr w:rsidR="00D5280E" w:rsidRPr="00D91736" w14:paraId="127C64E2" w14:textId="77777777" w:rsidTr="004837FD">
        <w:trPr>
          <w:trHeight w:val="341"/>
        </w:trPr>
        <w:tc>
          <w:tcPr>
            <w:tcW w:w="6947" w:type="dxa"/>
            <w:gridSpan w:val="5"/>
            <w:vAlign w:val="bottom"/>
          </w:tcPr>
          <w:p w14:paraId="38F27285" w14:textId="3C643BC8" w:rsidR="00665BF3" w:rsidRPr="00D91736" w:rsidRDefault="00C073B8" w:rsidP="009C2D29">
            <w:pPr>
              <w:rPr>
                <w:rFonts w:ascii="Georgia" w:hAnsi="Georgia"/>
                <w:sz w:val="23"/>
                <w:szCs w:val="23"/>
              </w:rPr>
            </w:pPr>
            <w:bookmarkStart w:id="0" w:name="_Hlk128152946"/>
            <w:proofErr w:type="spellStart"/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>Markies</w:t>
            </w:r>
            <w:proofErr w:type="spellEnd"/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>-Media</w:t>
            </w:r>
            <w:r w:rsidR="00BE6887" w:rsidRPr="00D91736">
              <w:rPr>
                <w:rFonts w:ascii="Georgia" w:hAnsi="Georgia"/>
              </w:rPr>
              <w:t xml:space="preserve"> </w:t>
            </w:r>
            <w:bookmarkEnd w:id="0"/>
            <w:r w:rsidR="000636D6" w:rsidRPr="00D91736">
              <w:rPr>
                <w:rFonts w:ascii="Georgia" w:hAnsi="Georgia"/>
                <w:b/>
                <w:smallCaps/>
                <w:sz w:val="23"/>
                <w:szCs w:val="23"/>
              </w:rPr>
              <w:t>Einzelunternehmen</w:t>
            </w:r>
          </w:p>
        </w:tc>
        <w:tc>
          <w:tcPr>
            <w:tcW w:w="2693" w:type="dxa"/>
            <w:gridSpan w:val="2"/>
            <w:vAlign w:val="bottom"/>
          </w:tcPr>
          <w:p w14:paraId="4820196E" w14:textId="4C669A7E" w:rsidR="00665BF3" w:rsidRPr="00D91736" w:rsidRDefault="002D48A6" w:rsidP="009C2D2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 xml:space="preserve">Hamburg </w:t>
            </w:r>
          </w:p>
        </w:tc>
      </w:tr>
      <w:tr w:rsidR="00D5280E" w:rsidRPr="00D91736" w14:paraId="335D84E9" w14:textId="77777777" w:rsidTr="004837FD">
        <w:trPr>
          <w:trHeight w:val="20"/>
        </w:trPr>
        <w:tc>
          <w:tcPr>
            <w:tcW w:w="6947" w:type="dxa"/>
            <w:gridSpan w:val="5"/>
            <w:vAlign w:val="bottom"/>
          </w:tcPr>
          <w:p w14:paraId="20B1570F" w14:textId="57645967" w:rsidR="00665BF3" w:rsidRPr="00D91736" w:rsidRDefault="00C073B8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Leiter des Geschäftsbetriebes</w:t>
            </w:r>
            <w:r w:rsidR="000636D6" w:rsidRPr="00D91736">
              <w:rPr>
                <w:rFonts w:ascii="Georgia" w:hAnsi="Georgia"/>
                <w:sz w:val="18"/>
              </w:rPr>
              <w:t xml:space="preserve"> (ca. </w:t>
            </w:r>
            <w:r w:rsidR="00A64A5E">
              <w:rPr>
                <w:rFonts w:ascii="Georgia" w:hAnsi="Georgia"/>
                <w:sz w:val="18"/>
              </w:rPr>
              <w:t>acht</w:t>
            </w:r>
            <w:r w:rsidR="000636D6" w:rsidRPr="00D91736">
              <w:rPr>
                <w:rFonts w:ascii="Georgia" w:hAnsi="Georgia"/>
                <w:sz w:val="18"/>
              </w:rPr>
              <w:t xml:space="preserve"> Mitarbeiter, ca. </w:t>
            </w:r>
            <w:r w:rsidR="0087748E" w:rsidRPr="00D91736">
              <w:rPr>
                <w:rFonts w:ascii="Georgia" w:hAnsi="Georgia"/>
                <w:sz w:val="18"/>
              </w:rPr>
              <w:t>500.000</w:t>
            </w:r>
            <w:r w:rsidR="000636D6" w:rsidRPr="00D91736">
              <w:rPr>
                <w:rFonts w:ascii="Georgia" w:hAnsi="Georgia"/>
                <w:sz w:val="18"/>
              </w:rPr>
              <w:t xml:space="preserve"> € Jahresumsatz)</w:t>
            </w:r>
          </w:p>
        </w:tc>
        <w:tc>
          <w:tcPr>
            <w:tcW w:w="2693" w:type="dxa"/>
            <w:gridSpan w:val="2"/>
            <w:vAlign w:val="bottom"/>
          </w:tcPr>
          <w:p w14:paraId="0475B997" w14:textId="3E4B6A3C" w:rsidR="00665BF3" w:rsidRPr="00D91736" w:rsidRDefault="002D48A6" w:rsidP="009C2D29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D91736">
              <w:rPr>
                <w:rFonts w:ascii="Georgia" w:hAnsi="Georgia"/>
                <w:sz w:val="18"/>
                <w:lang w:val="en-US"/>
              </w:rPr>
              <w:t>09</w:t>
            </w:r>
            <w:r w:rsidR="00665BF3" w:rsidRPr="00D91736">
              <w:rPr>
                <w:rFonts w:ascii="Georgia" w:hAnsi="Georgia"/>
                <w:sz w:val="18"/>
                <w:lang w:val="en-US"/>
              </w:rPr>
              <w:t>/20</w:t>
            </w:r>
            <w:r w:rsidRPr="00D91736">
              <w:rPr>
                <w:rFonts w:ascii="Georgia" w:hAnsi="Georgia"/>
                <w:sz w:val="18"/>
                <w:lang w:val="en-US"/>
              </w:rPr>
              <w:t>21</w:t>
            </w:r>
            <w:r w:rsidR="00665BF3" w:rsidRPr="00D91736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AE057B" w:rsidRPr="00D91736">
              <w:rPr>
                <w:rFonts w:ascii="Georgia" w:hAnsi="Georgia"/>
                <w:sz w:val="18"/>
                <w:lang w:val="en-US"/>
              </w:rPr>
              <w:t>05/2023</w:t>
            </w:r>
          </w:p>
        </w:tc>
      </w:tr>
      <w:tr w:rsidR="00D5280E" w:rsidRPr="00D91736" w14:paraId="54C3D64C" w14:textId="77777777" w:rsidTr="002432CF">
        <w:trPr>
          <w:trHeight w:val="20"/>
        </w:trPr>
        <w:tc>
          <w:tcPr>
            <w:tcW w:w="9640" w:type="dxa"/>
            <w:gridSpan w:val="7"/>
            <w:vAlign w:val="bottom"/>
          </w:tcPr>
          <w:p w14:paraId="13871890" w14:textId="4507D53D" w:rsidR="00CE28CC" w:rsidRPr="00B7174D" w:rsidRDefault="00C073B8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proofErr w:type="spellStart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Markies</w:t>
            </w:r>
            <w:proofErr w:type="spellEnd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-Media ist ein Beratungs- und Marketing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</w:rPr>
              <w:t>d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ienstleister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für lokale Vertreter von 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Versicherungskonzernen wie Allianz, AXA und Württembergische</w:t>
            </w:r>
            <w:r w:rsidR="00BE6887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mit</w:t>
            </w:r>
            <w:r w:rsidR="00F47997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deutschlandweitem Einzugs</w:t>
            </w:r>
            <w:r w:rsidR="00F47997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gebiet</w:t>
            </w:r>
          </w:p>
          <w:p w14:paraId="43AD2EF6" w14:textId="588C6238" w:rsidR="00C073B8" w:rsidRPr="00B7174D" w:rsidRDefault="00C073B8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Leitung des 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o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perativen Geschäfts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65EF6F4D" w14:textId="5E3533B3" w:rsidR="00C073B8" w:rsidRPr="00B7174D" w:rsidRDefault="00C073B8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Umsetzung 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w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öchentlicher &amp; 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m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onatlicher Unternehmensziele im 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o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perativen Bereich zur Verbesserung der Kundenerhaltungsrate (engl. Customer Retention Rate)</w:t>
            </w:r>
          </w:p>
          <w:p w14:paraId="2D8DD84E" w14:textId="2423E1ED" w:rsidR="00C073B8" w:rsidRPr="00B7174D" w:rsidRDefault="00C073B8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Koordination &amp; Delegierung wöchentlicher Aufgaben</w:t>
            </w:r>
            <w:r w:rsidR="002D48A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an das Team </w:t>
            </w:r>
          </w:p>
          <w:p w14:paraId="029383A3" w14:textId="3FC88CA7" w:rsidR="00C073B8" w:rsidRPr="00B7174D" w:rsidRDefault="00C073B8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Anleitung und Entwicklung eines </w:t>
            </w:r>
            <w:r w:rsidR="006165C0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zwei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Personen Teams in wöchentlichen Meetings und persönliche</w:t>
            </w:r>
            <w:r w:rsidR="002D48A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 Unterrichtung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2D74A915" w14:textId="0FE9E1BC" w:rsidR="002D48A6" w:rsidRPr="00B7174D" w:rsidRDefault="002D48A6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Beratung und Erbringung von 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Marketingdienstleistungen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für mir übertragene Kunden</w:t>
            </w:r>
          </w:p>
          <w:p w14:paraId="463D7392" w14:textId="6501ED2C" w:rsidR="002D48A6" w:rsidRPr="00B7174D" w:rsidRDefault="002D48A6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Unterstützung in der Kundena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k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quise und Verbesserung der </w:t>
            </w:r>
            <w:r w:rsidR="00683AB9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„</w:t>
            </w:r>
            <w:proofErr w:type="spellStart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Leed</w:t>
            </w:r>
            <w:proofErr w:type="spellEnd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to</w:t>
            </w:r>
            <w:proofErr w:type="spellEnd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Meeting Rate</w:t>
            </w:r>
            <w:r w:rsidR="00683AB9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“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um 11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%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C149A9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auf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35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%</w:t>
            </w:r>
          </w:p>
          <w:p w14:paraId="6DD9BA0F" w14:textId="5CE44D76" w:rsidR="002D48A6" w:rsidRPr="00B7174D" w:rsidRDefault="00D00506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Design</w:t>
            </w:r>
            <w:r w:rsidR="002D48A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von digitalen Grafiken &amp; </w:t>
            </w:r>
            <w:proofErr w:type="spellStart"/>
            <w:r w:rsidR="002D48A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Social</w:t>
            </w:r>
            <w:proofErr w:type="spellEnd"/>
            <w:r w:rsidR="002D48A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-Media Beiträgen</w:t>
            </w:r>
          </w:p>
        </w:tc>
      </w:tr>
      <w:tr w:rsidR="00D5280E" w:rsidRPr="00D91736" w14:paraId="50AFEA03" w14:textId="77777777" w:rsidTr="002432CF">
        <w:trPr>
          <w:trHeight w:val="341"/>
        </w:trPr>
        <w:tc>
          <w:tcPr>
            <w:tcW w:w="5240" w:type="dxa"/>
            <w:gridSpan w:val="2"/>
            <w:vAlign w:val="bottom"/>
          </w:tcPr>
          <w:p w14:paraId="42FB0D26" w14:textId="3874E8DD" w:rsidR="00665BF3" w:rsidRPr="00D91736" w:rsidRDefault="00E26D87" w:rsidP="009C2D2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D91736">
              <w:rPr>
                <w:b/>
                <w:i w:val="0"/>
                <w:iCs w:val="0"/>
                <w:smallCaps/>
                <w:sz w:val="23"/>
                <w:szCs w:val="23"/>
              </w:rPr>
              <w:t>Mercedes-Benz A</w:t>
            </w:r>
            <w:r w:rsidR="00672AB6" w:rsidRPr="00D91736">
              <w:rPr>
                <w:b/>
                <w:i w:val="0"/>
                <w:iCs w:val="0"/>
                <w:smallCaps/>
                <w:sz w:val="23"/>
                <w:szCs w:val="23"/>
              </w:rPr>
              <w:t>G</w:t>
            </w:r>
          </w:p>
        </w:tc>
        <w:tc>
          <w:tcPr>
            <w:tcW w:w="4400" w:type="dxa"/>
            <w:gridSpan w:val="5"/>
            <w:vAlign w:val="bottom"/>
          </w:tcPr>
          <w:p w14:paraId="11E31BD8" w14:textId="7DA251F0" w:rsidR="00665BF3" w:rsidRPr="00D91736" w:rsidRDefault="00275037" w:rsidP="009C2D2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D91736">
              <w:rPr>
                <w:iCs w:val="0"/>
                <w:smallCaps/>
                <w:sz w:val="23"/>
                <w:szCs w:val="23"/>
              </w:rPr>
              <w:t>Sindelfingen</w:t>
            </w:r>
          </w:p>
        </w:tc>
      </w:tr>
      <w:tr w:rsidR="00D5280E" w:rsidRPr="00D91736" w14:paraId="48328CB9" w14:textId="77777777" w:rsidTr="002432CF">
        <w:trPr>
          <w:trHeight w:val="20"/>
        </w:trPr>
        <w:tc>
          <w:tcPr>
            <w:tcW w:w="6096" w:type="dxa"/>
            <w:gridSpan w:val="4"/>
            <w:vAlign w:val="bottom"/>
          </w:tcPr>
          <w:p w14:paraId="74B74B41" w14:textId="15F48F52" w:rsidR="00665BF3" w:rsidRPr="00D91736" w:rsidRDefault="004279FA" w:rsidP="009C2D2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D91736">
              <w:rPr>
                <w:i w:val="0"/>
                <w:iCs w:val="0"/>
                <w:sz w:val="18"/>
                <w:lang w:val="en-US"/>
              </w:rPr>
              <w:t>Ferienbeschäftigter</w:t>
            </w:r>
            <w:proofErr w:type="spellEnd"/>
            <w:r w:rsidRPr="00D91736">
              <w:rPr>
                <w:i w:val="0"/>
                <w:iCs w:val="0"/>
                <w:sz w:val="18"/>
                <w:lang w:val="en-US"/>
              </w:rPr>
              <w:t xml:space="preserve"> i</w:t>
            </w:r>
            <w:r w:rsidR="009C2D29">
              <w:rPr>
                <w:i w:val="0"/>
                <w:iCs w:val="0"/>
                <w:sz w:val="18"/>
                <w:lang w:val="en-US"/>
              </w:rPr>
              <w:t xml:space="preserve">n der </w:t>
            </w:r>
            <w:r w:rsidRPr="00D91736">
              <w:rPr>
                <w:i w:val="0"/>
                <w:iCs w:val="0"/>
                <w:sz w:val="18"/>
                <w:lang w:val="en-US"/>
              </w:rPr>
              <w:t>Montage</w:t>
            </w:r>
          </w:p>
        </w:tc>
        <w:tc>
          <w:tcPr>
            <w:tcW w:w="3544" w:type="dxa"/>
            <w:gridSpan w:val="3"/>
            <w:vAlign w:val="bottom"/>
          </w:tcPr>
          <w:p w14:paraId="2CB21DEB" w14:textId="622B0A90" w:rsidR="00665BF3" w:rsidRPr="00D91736" w:rsidRDefault="00275037" w:rsidP="009C2D2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D91736">
              <w:rPr>
                <w:i w:val="0"/>
                <w:iCs w:val="0"/>
                <w:sz w:val="18"/>
                <w:lang w:val="en-US"/>
              </w:rPr>
              <w:t>03/2020</w:t>
            </w:r>
            <w:r w:rsidR="009C2D29">
              <w:rPr>
                <w:i w:val="0"/>
                <w:iCs w:val="0"/>
                <w:sz w:val="18"/>
                <w:lang w:val="en-US"/>
              </w:rPr>
              <w:t xml:space="preserve"> &amp;</w:t>
            </w:r>
            <w:r w:rsidR="00665BF3" w:rsidRPr="00D91736">
              <w:rPr>
                <w:i w:val="0"/>
                <w:iCs w:val="0"/>
                <w:sz w:val="18"/>
                <w:lang w:val="en-US"/>
              </w:rPr>
              <w:t xml:space="preserve"> 0</w:t>
            </w:r>
            <w:r w:rsidRPr="00D91736">
              <w:rPr>
                <w:i w:val="0"/>
                <w:iCs w:val="0"/>
                <w:sz w:val="18"/>
                <w:lang w:val="en-US"/>
              </w:rPr>
              <w:t>7</w:t>
            </w:r>
            <w:r w:rsidR="00665BF3" w:rsidRPr="00D91736">
              <w:rPr>
                <w:i w:val="0"/>
                <w:iCs w:val="0"/>
                <w:sz w:val="18"/>
                <w:lang w:val="en-US"/>
              </w:rPr>
              <w:t>/20</w:t>
            </w:r>
            <w:r w:rsidRPr="00D91736">
              <w:rPr>
                <w:i w:val="0"/>
                <w:iCs w:val="0"/>
                <w:sz w:val="18"/>
                <w:lang w:val="en-US"/>
              </w:rPr>
              <w:t>20</w:t>
            </w:r>
          </w:p>
        </w:tc>
      </w:tr>
      <w:tr w:rsidR="00D5280E" w:rsidRPr="00D91736" w14:paraId="7C4155D6" w14:textId="77777777" w:rsidTr="002432CF">
        <w:trPr>
          <w:trHeight w:val="20"/>
        </w:trPr>
        <w:tc>
          <w:tcPr>
            <w:tcW w:w="9640" w:type="dxa"/>
            <w:gridSpan w:val="7"/>
            <w:vAlign w:val="bottom"/>
          </w:tcPr>
          <w:p w14:paraId="3658805E" w14:textId="035890B3" w:rsidR="00BA215A" w:rsidRPr="00B7174D" w:rsidRDefault="00275037" w:rsidP="009C2D29">
            <w:pPr>
              <w:pStyle w:val="Bullets"/>
              <w:rPr>
                <w:sz w:val="18"/>
                <w:lang w:val="de-AT"/>
              </w:rPr>
            </w:pPr>
            <w:r w:rsidRPr="00B7174D">
              <w:rPr>
                <w:sz w:val="18"/>
                <w:lang w:val="de-AT"/>
              </w:rPr>
              <w:t>Mitarbeit bei der Montage der Produktreihe S-Klasse</w:t>
            </w:r>
            <w:r w:rsidR="00D5280E" w:rsidRPr="00B7174D">
              <w:rPr>
                <w:sz w:val="18"/>
                <w:lang w:val="de-AT"/>
              </w:rPr>
              <w:t xml:space="preserve"> </w:t>
            </w:r>
            <w:r w:rsidR="00024E43" w:rsidRPr="00B7174D">
              <w:rPr>
                <w:sz w:val="18"/>
                <w:lang w:val="de-AT"/>
              </w:rPr>
              <w:t>Maybach</w:t>
            </w:r>
          </w:p>
        </w:tc>
      </w:tr>
      <w:tr w:rsidR="00AB7262" w:rsidRPr="00D91736" w14:paraId="613F13EA" w14:textId="77777777" w:rsidTr="002432CF">
        <w:trPr>
          <w:trHeight w:val="341"/>
        </w:trPr>
        <w:tc>
          <w:tcPr>
            <w:tcW w:w="6096" w:type="dxa"/>
            <w:gridSpan w:val="4"/>
            <w:vAlign w:val="bottom"/>
          </w:tcPr>
          <w:p w14:paraId="1AAEF1CF" w14:textId="0018DF21" w:rsidR="00AB7262" w:rsidRPr="00D91736" w:rsidRDefault="00AB7262" w:rsidP="009C2D29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T</w:t>
            </w:r>
            <w:r w:rsidR="00683AB9"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ennis Club </w:t>
            </w:r>
            <w:proofErr w:type="spellStart"/>
            <w:r w:rsidR="00683AB9"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Jettingen</w:t>
            </w:r>
            <w:proofErr w:type="spellEnd"/>
            <w:r w:rsidR="00BE6887"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E6887"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544" w:type="dxa"/>
            <w:gridSpan w:val="3"/>
            <w:vAlign w:val="bottom"/>
          </w:tcPr>
          <w:p w14:paraId="447F4321" w14:textId="79487856" w:rsidR="00AB7262" w:rsidRPr="00D91736" w:rsidRDefault="00683AB9" w:rsidP="009C2D2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D91736">
              <w:rPr>
                <w:iCs w:val="0"/>
                <w:smallCaps/>
                <w:sz w:val="23"/>
                <w:szCs w:val="23"/>
              </w:rPr>
              <w:t>Jettingen</w:t>
            </w:r>
          </w:p>
        </w:tc>
      </w:tr>
      <w:tr w:rsidR="00AB7262" w:rsidRPr="00D91736" w14:paraId="5FD27FD5" w14:textId="77777777" w:rsidTr="002432CF">
        <w:trPr>
          <w:trHeight w:val="20"/>
        </w:trPr>
        <w:tc>
          <w:tcPr>
            <w:tcW w:w="6096" w:type="dxa"/>
            <w:gridSpan w:val="4"/>
            <w:vAlign w:val="bottom"/>
          </w:tcPr>
          <w:p w14:paraId="0A37E328" w14:textId="6002F301" w:rsidR="00AB7262" w:rsidRPr="00D91736" w:rsidRDefault="00683AB9" w:rsidP="009C2D29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</w:rPr>
            </w:pPr>
            <w:r w:rsidRPr="00D91736">
              <w:rPr>
                <w:i w:val="0"/>
                <w:iCs w:val="0"/>
                <w:sz w:val="18"/>
                <w:lang w:val="en-US"/>
              </w:rPr>
              <w:t>T</w:t>
            </w:r>
            <w:r w:rsidR="00AB7262" w:rsidRPr="00D91736">
              <w:rPr>
                <w:i w:val="0"/>
                <w:iCs w:val="0"/>
                <w:sz w:val="18"/>
                <w:lang w:val="en-US"/>
              </w:rPr>
              <w:t>rainer</w:t>
            </w:r>
            <w:r w:rsidR="00AB7262" w:rsidRPr="00D91736">
              <w:rPr>
                <w:bCs/>
                <w:i w:val="0"/>
                <w:iCs w:val="0"/>
                <w:smallCaps/>
                <w:sz w:val="18"/>
                <w:szCs w:val="18"/>
              </w:rPr>
              <w:t xml:space="preserve"> </w:t>
            </w:r>
            <w:r w:rsidR="009C2D29" w:rsidRPr="002432CF">
              <w:rPr>
                <w:i w:val="0"/>
                <w:iCs w:val="0"/>
                <w:sz w:val="18"/>
                <w:lang w:val="en-US"/>
              </w:rPr>
              <w:t xml:space="preserve">der </w:t>
            </w:r>
            <w:proofErr w:type="spellStart"/>
            <w:r w:rsidR="00AB7262" w:rsidRPr="00D91736">
              <w:rPr>
                <w:i w:val="0"/>
                <w:iCs w:val="0"/>
                <w:sz w:val="18"/>
                <w:lang w:val="en-US"/>
              </w:rPr>
              <w:t>Jugendmannsc</w:t>
            </w:r>
            <w:r w:rsidRPr="00D91736">
              <w:rPr>
                <w:i w:val="0"/>
                <w:iCs w:val="0"/>
                <w:sz w:val="18"/>
                <w:lang w:val="en-US"/>
              </w:rPr>
              <w:t>haft</w:t>
            </w:r>
            <w:proofErr w:type="spellEnd"/>
            <w:r w:rsidRPr="00D91736">
              <w:rPr>
                <w:i w:val="0"/>
                <w:iCs w:val="0"/>
                <w:sz w:val="18"/>
                <w:lang w:val="en-US"/>
              </w:rPr>
              <w:t xml:space="preserve">  </w:t>
            </w:r>
          </w:p>
        </w:tc>
        <w:tc>
          <w:tcPr>
            <w:tcW w:w="3544" w:type="dxa"/>
            <w:gridSpan w:val="3"/>
            <w:vAlign w:val="bottom"/>
          </w:tcPr>
          <w:p w14:paraId="1D123D9D" w14:textId="55C560EC" w:rsidR="00AB7262" w:rsidRPr="00D91736" w:rsidRDefault="00683AB9" w:rsidP="009C2D2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18"/>
                <w:szCs w:val="18"/>
              </w:rPr>
            </w:pPr>
            <w:r w:rsidRPr="002432CF">
              <w:rPr>
                <w:i w:val="0"/>
                <w:iCs w:val="0"/>
                <w:sz w:val="18"/>
                <w:lang w:val="en-US"/>
              </w:rPr>
              <w:t>10/2018</w:t>
            </w:r>
            <w:r w:rsidR="00C149A9" w:rsidRPr="002432CF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F47997" w:rsidRPr="002432CF">
              <w:rPr>
                <w:i w:val="0"/>
                <w:iCs w:val="0"/>
                <w:sz w:val="18"/>
                <w:lang w:val="en-US"/>
              </w:rPr>
              <w:t>– 1</w:t>
            </w:r>
            <w:r w:rsidRPr="002432CF">
              <w:rPr>
                <w:i w:val="0"/>
                <w:iCs w:val="0"/>
                <w:sz w:val="18"/>
                <w:lang w:val="en-US"/>
              </w:rPr>
              <w:t>2/2019</w:t>
            </w:r>
          </w:p>
        </w:tc>
      </w:tr>
      <w:tr w:rsidR="00AB7262" w:rsidRPr="00D91736" w14:paraId="48B929DF" w14:textId="77777777" w:rsidTr="002432CF">
        <w:trPr>
          <w:trHeight w:val="20"/>
        </w:trPr>
        <w:tc>
          <w:tcPr>
            <w:tcW w:w="6096" w:type="dxa"/>
            <w:gridSpan w:val="4"/>
            <w:vAlign w:val="bottom"/>
          </w:tcPr>
          <w:p w14:paraId="3B73A23E" w14:textId="07A2D157" w:rsidR="00AB7262" w:rsidRPr="00B7174D" w:rsidRDefault="00AB7262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Eigenständige Planung und Durchführung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von Trainingsstunden</w:t>
            </w:r>
          </w:p>
          <w:p w14:paraId="742F2BD6" w14:textId="3AC62B3F" w:rsidR="00AB7262" w:rsidRPr="00B7174D" w:rsidRDefault="00AB7262" w:rsidP="009C2D2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Au</w:t>
            </w:r>
            <w:r w:rsidR="00024E43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sbildung zum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Tennisassistent</w:t>
            </w:r>
          </w:p>
        </w:tc>
        <w:tc>
          <w:tcPr>
            <w:tcW w:w="3544" w:type="dxa"/>
            <w:gridSpan w:val="3"/>
            <w:vAlign w:val="bottom"/>
          </w:tcPr>
          <w:p w14:paraId="50B19BF7" w14:textId="77777777" w:rsidR="00AB7262" w:rsidRPr="00D91736" w:rsidRDefault="00AB7262" w:rsidP="009C2D29">
            <w:pPr>
              <w:pStyle w:val="Bullets"/>
              <w:numPr>
                <w:ilvl w:val="0"/>
                <w:numId w:val="0"/>
              </w:numPr>
              <w:rPr>
                <w:iCs w:val="0"/>
                <w:smallCaps/>
                <w:sz w:val="23"/>
                <w:szCs w:val="23"/>
              </w:rPr>
            </w:pPr>
          </w:p>
        </w:tc>
      </w:tr>
      <w:tr w:rsidR="00D5280E" w:rsidRPr="00D91736" w14:paraId="414B4085" w14:textId="77777777" w:rsidTr="002432CF">
        <w:trPr>
          <w:trHeight w:val="512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D91736" w:rsidRDefault="00C00974" w:rsidP="009C2D29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D91736">
              <w:rPr>
                <w:sz w:val="28"/>
              </w:rPr>
              <w:t>Ausseruniversitäres</w:t>
            </w:r>
            <w:proofErr w:type="spellEnd"/>
            <w:r w:rsidR="00D5280E" w:rsidRPr="00D91736">
              <w:rPr>
                <w:sz w:val="28"/>
              </w:rPr>
              <w:t xml:space="preserve"> Engagement</w:t>
            </w:r>
          </w:p>
        </w:tc>
      </w:tr>
      <w:tr w:rsidR="00CE28CC" w:rsidRPr="00D91736" w14:paraId="74251178" w14:textId="77777777" w:rsidTr="002432CF">
        <w:trPr>
          <w:trHeight w:val="341"/>
        </w:trPr>
        <w:tc>
          <w:tcPr>
            <w:tcW w:w="5240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84124FC" w:rsidR="00CE28CC" w:rsidRPr="00D91736" w:rsidRDefault="00C073B8" w:rsidP="009C2D29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D91736">
              <w:rPr>
                <w:b/>
                <w:i w:val="0"/>
                <w:iCs/>
                <w:sz w:val="23"/>
                <w:szCs w:val="23"/>
                <w:lang w:val="en-US"/>
              </w:rPr>
              <w:t>pumpkincar</w:t>
            </w:r>
            <w:r w:rsidR="00A64A5E">
              <w:rPr>
                <w:b/>
                <w:i w:val="0"/>
                <w:iCs/>
                <w:sz w:val="23"/>
                <w:szCs w:val="23"/>
                <w:lang w:val="en-US"/>
              </w:rPr>
              <w:t>e</w:t>
            </w:r>
            <w:r w:rsidRPr="00D91736">
              <w:rPr>
                <w:b/>
                <w:i w:val="0"/>
                <w:iCs/>
                <w:sz w:val="23"/>
                <w:szCs w:val="23"/>
                <w:lang w:val="en-US"/>
              </w:rPr>
              <w:t>ers</w:t>
            </w:r>
            <w:proofErr w:type="spellEnd"/>
            <w:r w:rsidRPr="00D91736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="00672AB6" w:rsidRPr="00D91736">
              <w:rPr>
                <w:b/>
                <w:i w:val="0"/>
                <w:iCs/>
                <w:sz w:val="23"/>
                <w:szCs w:val="23"/>
                <w:lang w:val="en-US"/>
              </w:rPr>
              <w:t>Gmb</w:t>
            </w:r>
            <w:r w:rsidR="00BE6887" w:rsidRPr="00D91736">
              <w:rPr>
                <w:b/>
                <w:i w:val="0"/>
                <w:iCs/>
                <w:sz w:val="23"/>
                <w:szCs w:val="23"/>
                <w:lang w:val="en-US"/>
              </w:rPr>
              <w:t>H</w:t>
            </w:r>
          </w:p>
        </w:tc>
        <w:tc>
          <w:tcPr>
            <w:tcW w:w="4400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5287A49E" w:rsidR="00CE28CC" w:rsidRPr="00D91736" w:rsidRDefault="00CE28CC" w:rsidP="009C2D29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D91736">
              <w:rPr>
                <w:sz w:val="23"/>
                <w:szCs w:val="23"/>
              </w:rPr>
              <w:t>Frankfurt am Main</w:t>
            </w:r>
          </w:p>
        </w:tc>
      </w:tr>
      <w:tr w:rsidR="00D5280E" w:rsidRPr="00D91736" w14:paraId="4F59C612" w14:textId="77777777" w:rsidTr="004837FD">
        <w:trPr>
          <w:trHeight w:val="194"/>
        </w:trPr>
        <w:tc>
          <w:tcPr>
            <w:tcW w:w="6947" w:type="dxa"/>
            <w:gridSpan w:val="5"/>
            <w:vAlign w:val="bottom"/>
          </w:tcPr>
          <w:p w14:paraId="32F07601" w14:textId="190076EF" w:rsidR="00665BF3" w:rsidRPr="00D91736" w:rsidRDefault="00C073B8" w:rsidP="009C2D29">
            <w:pPr>
              <w:pStyle w:val="Beschreibung"/>
              <w:rPr>
                <w:sz w:val="18"/>
                <w:lang w:val="de-AT"/>
              </w:rPr>
            </w:pPr>
            <w:r w:rsidRPr="00D91736">
              <w:rPr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2693" w:type="dxa"/>
            <w:gridSpan w:val="2"/>
            <w:vAlign w:val="bottom"/>
          </w:tcPr>
          <w:p w14:paraId="45DD2178" w14:textId="663495E3" w:rsidR="00665BF3" w:rsidRPr="00D91736" w:rsidRDefault="00610ED1" w:rsidP="009C2D29">
            <w:pPr>
              <w:pStyle w:val="Beschreibung"/>
              <w:jc w:val="right"/>
              <w:rPr>
                <w:sz w:val="18"/>
                <w:lang w:val="en-US"/>
              </w:rPr>
            </w:pPr>
            <w:r w:rsidRPr="00D91736">
              <w:rPr>
                <w:sz w:val="18"/>
                <w:lang w:val="en-US"/>
              </w:rPr>
              <w:t>01/2023</w:t>
            </w:r>
            <w:r w:rsidR="009C2D29">
              <w:rPr>
                <w:sz w:val="18"/>
                <w:lang w:val="en-US"/>
              </w:rPr>
              <w:t xml:space="preserve"> – </w:t>
            </w:r>
            <w:proofErr w:type="spellStart"/>
            <w:r w:rsidR="009C2D29">
              <w:rPr>
                <w:sz w:val="18"/>
                <w:lang w:val="en-US"/>
              </w:rPr>
              <w:t>heute</w:t>
            </w:r>
            <w:proofErr w:type="spellEnd"/>
            <w:r w:rsidR="00665BF3" w:rsidRPr="00D91736">
              <w:rPr>
                <w:sz w:val="18"/>
                <w:lang w:val="en-US"/>
              </w:rPr>
              <w:t xml:space="preserve"> </w:t>
            </w:r>
          </w:p>
        </w:tc>
      </w:tr>
      <w:tr w:rsidR="00D5280E" w:rsidRPr="00D91736" w14:paraId="02437711" w14:textId="77777777" w:rsidTr="002432CF">
        <w:trPr>
          <w:trHeight w:val="20"/>
        </w:trPr>
        <w:tc>
          <w:tcPr>
            <w:tcW w:w="9640" w:type="dxa"/>
            <w:gridSpan w:val="7"/>
            <w:vAlign w:val="bottom"/>
          </w:tcPr>
          <w:p w14:paraId="56D9EF91" w14:textId="0A67041A" w:rsidR="00610ED1" w:rsidRPr="00D91736" w:rsidRDefault="00610ED1" w:rsidP="009C2D29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D91736">
              <w:rPr>
                <w:i/>
                <w:sz w:val="18"/>
                <w:lang w:val="de-AT"/>
              </w:rPr>
              <w:t xml:space="preserve">Fachliche und persönliche Weiterentwicklung durch Vorbereitungskurse für den Arbeitsalltag </w:t>
            </w:r>
          </w:p>
          <w:p w14:paraId="01C868A5" w14:textId="161EFB25" w:rsidR="00610ED1" w:rsidRPr="00D91736" w:rsidRDefault="00610ED1" w:rsidP="009C2D29">
            <w:pPr>
              <w:pStyle w:val="Beschreibung"/>
              <w:ind w:left="720"/>
              <w:rPr>
                <w:i/>
                <w:sz w:val="18"/>
                <w:lang w:val="de-AT"/>
              </w:rPr>
            </w:pPr>
            <w:r w:rsidRPr="00D91736">
              <w:rPr>
                <w:i/>
                <w:sz w:val="18"/>
                <w:lang w:val="de-AT"/>
              </w:rPr>
              <w:t>in Unternehmensberatung, Investment Banking (MS Office, Branchen-Verständnis, Durchführung von Markt- und Wettbewerbsanalysen, Unternehmensbewertung mit DCF und Multiples via Excel)</w:t>
            </w:r>
          </w:p>
          <w:p w14:paraId="68CFAD97" w14:textId="1DFC101F" w:rsidR="00F64C22" w:rsidRPr="00D91736" w:rsidRDefault="00610ED1" w:rsidP="009C2D29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D91736">
              <w:rPr>
                <w:i/>
                <w:sz w:val="18"/>
                <w:lang w:val="de-AT"/>
              </w:rPr>
              <w:t xml:space="preserve">Aufbau eines DACH-weiten Netzwerkes aus über </w:t>
            </w:r>
            <w:r w:rsidR="00A64A5E">
              <w:rPr>
                <w:i/>
                <w:sz w:val="18"/>
                <w:lang w:val="de-AT"/>
              </w:rPr>
              <w:t>1.000</w:t>
            </w:r>
            <w:r w:rsidRPr="00D91736">
              <w:rPr>
                <w:i/>
                <w:sz w:val="18"/>
                <w:lang w:val="de-AT"/>
              </w:rPr>
              <w:t xml:space="preserve"> Studierenden mit hohem Interesse an Finance</w:t>
            </w:r>
            <w:r w:rsidR="00A64A5E">
              <w:rPr>
                <w:i/>
                <w:sz w:val="18"/>
                <w:lang w:val="de-AT"/>
              </w:rPr>
              <w:t>,</w:t>
            </w:r>
            <w:r w:rsidRPr="00D91736">
              <w:rPr>
                <w:i/>
                <w:sz w:val="18"/>
                <w:lang w:val="de-AT"/>
              </w:rPr>
              <w:t xml:space="preserve"> Consulting sowie von verschiedenen Experten und Mentoren mit jahrelanger Berufserfahrung in diesen Bereichen</w:t>
            </w:r>
          </w:p>
        </w:tc>
      </w:tr>
      <w:tr w:rsidR="00CE28CC" w:rsidRPr="00D91736" w14:paraId="482569A2" w14:textId="77777777" w:rsidTr="002432CF">
        <w:trPr>
          <w:trHeight w:val="512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D91736" w:rsidRDefault="00CE28CC" w:rsidP="009C2D29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D91736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91736" w14:paraId="2B257790" w14:textId="77777777" w:rsidTr="002432CF">
        <w:trPr>
          <w:trHeight w:val="341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D91736" w:rsidRDefault="00CE28CC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938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10C8523B" w:rsidR="00CE28CC" w:rsidRPr="00D91736" w:rsidRDefault="00BC5CB7" w:rsidP="009C2D29">
            <w:pPr>
              <w:rPr>
                <w:rFonts w:ascii="Georgia" w:hAnsi="Georgia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Deutsch (</w:t>
            </w:r>
            <w:r w:rsidR="005548F9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), Englisch (</w:t>
            </w:r>
            <w:r w:rsidR="005548F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="005548F9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 w:rsidR="005548F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), Französisch (</w:t>
            </w:r>
            <w:r w:rsidR="005548F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fortgeschritten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D91736" w14:paraId="45706C3F" w14:textId="77777777" w:rsidTr="002432CF">
        <w:trPr>
          <w:trHeight w:val="570"/>
        </w:trPr>
        <w:tc>
          <w:tcPr>
            <w:tcW w:w="1702" w:type="dxa"/>
            <w:vAlign w:val="bottom"/>
          </w:tcPr>
          <w:p w14:paraId="33C93822" w14:textId="77777777" w:rsidR="00CE28CC" w:rsidRDefault="00CE28CC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Technis</w:t>
            </w:r>
            <w:r w:rsidR="005B538A" w:rsidRPr="00D91736">
              <w:rPr>
                <w:rFonts w:ascii="Georgia" w:hAnsi="Georgia"/>
                <w:sz w:val="18"/>
              </w:rPr>
              <w:t>ch</w:t>
            </w:r>
            <w:r w:rsidR="000636D6" w:rsidRPr="00D91736">
              <w:rPr>
                <w:rFonts w:ascii="Georgia" w:hAnsi="Georgia"/>
                <w:sz w:val="18"/>
              </w:rPr>
              <w:t>:</w:t>
            </w:r>
          </w:p>
          <w:p w14:paraId="57688BDA" w14:textId="56130C3C" w:rsidR="009C2D29" w:rsidRPr="00D91736" w:rsidRDefault="009C2D29" w:rsidP="009C2D29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938" w:type="dxa"/>
            <w:gridSpan w:val="6"/>
            <w:vAlign w:val="bottom"/>
          </w:tcPr>
          <w:p w14:paraId="60CA2168" w14:textId="7FD4E263" w:rsidR="00CE28CC" w:rsidRPr="00D91736" w:rsidRDefault="00BC5CB7" w:rsidP="009C2D29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1736">
              <w:rPr>
                <w:rFonts w:ascii="Georgia" w:hAnsi="Georgia" w:cs="Georgia"/>
                <w:color w:val="000000"/>
                <w:sz w:val="18"/>
              </w:rPr>
              <w:t>Microsoft Office (</w:t>
            </w:r>
            <w:r w:rsidR="009C0976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D91736">
              <w:rPr>
                <w:rFonts w:ascii="Georgia" w:hAnsi="Georgia" w:cs="Georgia"/>
                <w:color w:val="000000"/>
                <w:sz w:val="18"/>
              </w:rPr>
              <w:t>), Java</w:t>
            </w:r>
            <w:r w:rsidR="00FB62A2" w:rsidRPr="00D91736">
              <w:rPr>
                <w:rFonts w:ascii="Georgia" w:hAnsi="Georgia" w:cs="Georgia"/>
                <w:color w:val="000000"/>
                <w:sz w:val="18"/>
              </w:rPr>
              <w:t xml:space="preserve"> (</w:t>
            </w:r>
            <w:r w:rsidR="009C0976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)</w:t>
            </w:r>
            <w:r w:rsidRPr="00D91736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proofErr w:type="spellStart"/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Canva</w:t>
            </w:r>
            <w:proofErr w:type="spellEnd"/>
            <w:r w:rsidR="00FB62A2" w:rsidRPr="00D91736">
              <w:rPr>
                <w:rFonts w:ascii="Georgia" w:hAnsi="Georgia" w:cs="Georgia"/>
                <w:color w:val="000000"/>
                <w:sz w:val="18"/>
              </w:rPr>
              <w:t xml:space="preserve"> (</w:t>
            </w:r>
            <w:r w:rsidR="009C0976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),</w:t>
            </w:r>
            <w:r w:rsidR="000636D6" w:rsidRPr="00D91736">
              <w:rPr>
                <w:rFonts w:ascii="Georgia" w:hAnsi="Georgia" w:cs="Georgia"/>
                <w:color w:val="000000"/>
                <w:sz w:val="18"/>
              </w:rPr>
              <w:br/>
            </w:r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HTML (</w:t>
            </w:r>
            <w:proofErr w:type="spellStart"/>
            <w:r w:rsidR="00FB62A2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), JavaScript (</w:t>
            </w:r>
            <w:proofErr w:type="spellStart"/>
            <w:r w:rsidR="00FB62A2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D91736" w14:paraId="70CB01B0" w14:textId="77777777" w:rsidTr="002432CF">
        <w:trPr>
          <w:trHeight w:val="1197"/>
        </w:trPr>
        <w:tc>
          <w:tcPr>
            <w:tcW w:w="1702" w:type="dxa"/>
            <w:vAlign w:val="bottom"/>
          </w:tcPr>
          <w:p w14:paraId="7C39932B" w14:textId="700760BF" w:rsidR="009C2D29" w:rsidRDefault="00CE28CC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Interessen:</w:t>
            </w:r>
          </w:p>
          <w:p w14:paraId="12F93D4B" w14:textId="77777777" w:rsidR="009C2D29" w:rsidRDefault="009C2D29" w:rsidP="009C2D29">
            <w:pPr>
              <w:rPr>
                <w:rFonts w:ascii="Georgia" w:hAnsi="Georgia"/>
                <w:sz w:val="18"/>
              </w:rPr>
            </w:pPr>
          </w:p>
          <w:p w14:paraId="695036EC" w14:textId="77777777" w:rsidR="00E0185D" w:rsidRDefault="00E0185D" w:rsidP="009C2D29">
            <w:pPr>
              <w:rPr>
                <w:rFonts w:ascii="Georgia" w:hAnsi="Georgia"/>
                <w:sz w:val="18"/>
              </w:rPr>
            </w:pPr>
          </w:p>
          <w:p w14:paraId="56D14CC1" w14:textId="77777777" w:rsidR="00E0185D" w:rsidRDefault="00E0185D" w:rsidP="009C2D29">
            <w:pPr>
              <w:rPr>
                <w:rFonts w:ascii="Georgia" w:hAnsi="Georgia"/>
                <w:sz w:val="18"/>
              </w:rPr>
            </w:pPr>
          </w:p>
          <w:p w14:paraId="04F58216" w14:textId="24FDEC7F" w:rsidR="00CE28CC" w:rsidRPr="00D91736" w:rsidRDefault="00CE28CC" w:rsidP="009C2D29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938" w:type="dxa"/>
            <w:gridSpan w:val="6"/>
            <w:vAlign w:val="bottom"/>
          </w:tcPr>
          <w:p w14:paraId="5F729A89" w14:textId="31CC6C30" w:rsidR="00FB62A2" w:rsidRPr="00D91736" w:rsidRDefault="00FB62A2" w:rsidP="009C2D2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Radsport (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2011, Podiumsplatzierungen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bei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nationalen Wettkämpfen und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im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D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ACH-R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aum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  <w:p w14:paraId="4A9F6E0F" w14:textId="04FBF7EF" w:rsidR="00FB62A2" w:rsidRPr="00D91736" w:rsidRDefault="00FB62A2" w:rsidP="009C2D2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Triathlon (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Saison 2022: 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Vierter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Platz Teamwertung Landesliga BW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  <w:p w14:paraId="4EAB9DFD" w14:textId="51633B67" w:rsidR="00FB62A2" w:rsidRPr="00D91736" w:rsidRDefault="00FB62A2" w:rsidP="009C2D2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Radreisen</w:t>
            </w:r>
            <w:r w:rsidR="00854B85"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(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Sechs</w:t>
            </w:r>
            <w:r w:rsidR="009C0976"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-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Tage</w:t>
            </w:r>
            <w:r w:rsidR="009C0976"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-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Tour: Paris – Amsterdam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  <w:p w14:paraId="598C2742" w14:textId="0522C2D8" w:rsidR="000636D6" w:rsidRPr="00D91736" w:rsidRDefault="000636D6" w:rsidP="009C2D2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Marketing &amp; Verkauf 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764DE7"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Persönliches Training durch den </w:t>
            </w:r>
            <w:proofErr w:type="spellStart"/>
            <w:r w:rsidR="00764DE7"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Markies</w:t>
            </w:r>
            <w:proofErr w:type="spellEnd"/>
            <w:r w:rsidR="00764DE7"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-Media Gründer &amp; 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Besuch von regelmäßigen Weiterbildungsseminaren)</w:t>
            </w:r>
          </w:p>
        </w:tc>
      </w:tr>
      <w:tr w:rsidR="000A1702" w:rsidRPr="00D91736" w14:paraId="071AB173" w14:textId="77777777" w:rsidTr="002432CF">
        <w:trPr>
          <w:gridAfter w:val="1"/>
          <w:wAfter w:w="1702" w:type="dxa"/>
          <w:trHeight w:val="907"/>
        </w:trPr>
        <w:tc>
          <w:tcPr>
            <w:tcW w:w="7938" w:type="dxa"/>
            <w:gridSpan w:val="6"/>
            <w:vAlign w:val="bottom"/>
          </w:tcPr>
          <w:p w14:paraId="7655A540" w14:textId="77777777" w:rsidR="00D37185" w:rsidRDefault="00D37185" w:rsidP="009C2D29">
            <w:pPr>
              <w:rPr>
                <w:rFonts w:ascii="Georgia" w:hAnsi="Georgia"/>
                <w:noProof/>
              </w:rPr>
            </w:pPr>
          </w:p>
          <w:p w14:paraId="39E8859E" w14:textId="66EAC55E" w:rsidR="000A1702" w:rsidRDefault="00D37185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noProof/>
              </w:rPr>
              <w:drawing>
                <wp:inline distT="0" distB="0" distL="0" distR="0" wp14:anchorId="3B0102D5" wp14:editId="5B8A3DF1">
                  <wp:extent cx="976003" cy="278823"/>
                  <wp:effectExtent l="0" t="0" r="0" b="6985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798" t="-11873" b="11825"/>
                          <a:stretch/>
                        </pic:blipFill>
                        <pic:spPr bwMode="auto">
                          <a:xfrm>
                            <a:off x="0" y="0"/>
                            <a:ext cx="1000403" cy="285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10A23431" w:rsidR="000A1702" w:rsidRPr="00D91736" w:rsidRDefault="000A1702" w:rsidP="009C2D2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/>
                <w:sz w:val="18"/>
              </w:rPr>
              <w:t xml:space="preserve">Wildberg, </w:t>
            </w:r>
            <w:r w:rsidR="001142C3">
              <w:rPr>
                <w:rFonts w:ascii="Georgia" w:hAnsi="Georgia"/>
                <w:sz w:val="18"/>
              </w:rPr>
              <w:t>27</w:t>
            </w:r>
            <w:r w:rsidRPr="00D91736">
              <w:rPr>
                <w:rFonts w:ascii="Georgia" w:hAnsi="Georgia"/>
                <w:sz w:val="18"/>
              </w:rPr>
              <w:t>.0</w:t>
            </w:r>
            <w:r w:rsidR="001142C3">
              <w:rPr>
                <w:rFonts w:ascii="Georgia" w:hAnsi="Georgia"/>
                <w:sz w:val="18"/>
              </w:rPr>
              <w:t>6</w:t>
            </w:r>
            <w:r w:rsidRPr="00D91736">
              <w:rPr>
                <w:rFonts w:ascii="Georgia" w:hAnsi="Georgia"/>
                <w:sz w:val="18"/>
              </w:rPr>
              <w:t>.2023</w:t>
            </w:r>
          </w:p>
        </w:tc>
      </w:tr>
    </w:tbl>
    <w:p w14:paraId="3572178E" w14:textId="794B33D9" w:rsidR="000A1702" w:rsidRPr="0074111D" w:rsidRDefault="000A1702" w:rsidP="00581BF8">
      <w:pPr>
        <w:rPr>
          <w:sz w:val="18"/>
        </w:rPr>
      </w:pPr>
    </w:p>
    <w:sectPr w:rsidR="000A1702" w:rsidRPr="0074111D" w:rsidSect="004837FD">
      <w:footerReference w:type="even" r:id="rId9"/>
      <w:pgSz w:w="11906" w:h="16838" w:code="9"/>
      <w:pgMar w:top="992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984B0" w14:textId="77777777" w:rsidR="003C68C4" w:rsidRDefault="003C68C4" w:rsidP="00BE053D">
      <w:pPr>
        <w:spacing w:after="0" w:line="240" w:lineRule="auto"/>
      </w:pPr>
      <w:r>
        <w:separator/>
      </w:r>
    </w:p>
  </w:endnote>
  <w:endnote w:type="continuationSeparator" w:id="0">
    <w:p w14:paraId="3495458F" w14:textId="77777777" w:rsidR="003C68C4" w:rsidRDefault="003C68C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2372DEAC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4C176" w14:textId="77777777" w:rsidR="003C68C4" w:rsidRDefault="003C68C4" w:rsidP="00BE053D">
      <w:pPr>
        <w:spacing w:after="0" w:line="240" w:lineRule="auto"/>
      </w:pPr>
      <w:r>
        <w:separator/>
      </w:r>
    </w:p>
  </w:footnote>
  <w:footnote w:type="continuationSeparator" w:id="0">
    <w:p w14:paraId="57068C7F" w14:textId="77777777" w:rsidR="003C68C4" w:rsidRDefault="003C68C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A1085"/>
    <w:multiLevelType w:val="hybridMultilevel"/>
    <w:tmpl w:val="F97837D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B9081558"/>
    <w:lvl w:ilvl="0" w:tplc="444A4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015696DE"/>
    <w:lvl w:ilvl="0" w:tplc="6E1CC06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1E13E6"/>
    <w:multiLevelType w:val="hybridMultilevel"/>
    <w:tmpl w:val="145AF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6E5A84"/>
    <w:multiLevelType w:val="hybridMultilevel"/>
    <w:tmpl w:val="6608A3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5579055">
    <w:abstractNumId w:val="15"/>
  </w:num>
  <w:num w:numId="2" w16cid:durableId="261454939">
    <w:abstractNumId w:val="18"/>
  </w:num>
  <w:num w:numId="3" w16cid:durableId="380445240">
    <w:abstractNumId w:val="20"/>
  </w:num>
  <w:num w:numId="4" w16cid:durableId="1164780527">
    <w:abstractNumId w:val="0"/>
  </w:num>
  <w:num w:numId="5" w16cid:durableId="1164317253">
    <w:abstractNumId w:val="1"/>
  </w:num>
  <w:num w:numId="6" w16cid:durableId="791635312">
    <w:abstractNumId w:val="2"/>
  </w:num>
  <w:num w:numId="7" w16cid:durableId="1216163504">
    <w:abstractNumId w:val="14"/>
  </w:num>
  <w:num w:numId="8" w16cid:durableId="1778023282">
    <w:abstractNumId w:val="23"/>
  </w:num>
  <w:num w:numId="9" w16cid:durableId="1184782577">
    <w:abstractNumId w:val="13"/>
  </w:num>
  <w:num w:numId="10" w16cid:durableId="37316574">
    <w:abstractNumId w:val="26"/>
  </w:num>
  <w:num w:numId="11" w16cid:durableId="1981840729">
    <w:abstractNumId w:val="5"/>
  </w:num>
  <w:num w:numId="12" w16cid:durableId="1961448799">
    <w:abstractNumId w:val="6"/>
  </w:num>
  <w:num w:numId="13" w16cid:durableId="1585531437">
    <w:abstractNumId w:val="8"/>
  </w:num>
  <w:num w:numId="14" w16cid:durableId="441874535">
    <w:abstractNumId w:val="9"/>
  </w:num>
  <w:num w:numId="15" w16cid:durableId="2014263760">
    <w:abstractNumId w:val="22"/>
  </w:num>
  <w:num w:numId="16" w16cid:durableId="1982692988">
    <w:abstractNumId w:val="4"/>
  </w:num>
  <w:num w:numId="17" w16cid:durableId="432286048">
    <w:abstractNumId w:val="17"/>
  </w:num>
  <w:num w:numId="18" w16cid:durableId="235282193">
    <w:abstractNumId w:val="3"/>
  </w:num>
  <w:num w:numId="19" w16cid:durableId="2084834881">
    <w:abstractNumId w:val="19"/>
  </w:num>
  <w:num w:numId="20" w16cid:durableId="286276641">
    <w:abstractNumId w:val="10"/>
  </w:num>
  <w:num w:numId="21" w16cid:durableId="1700357030">
    <w:abstractNumId w:val="11"/>
  </w:num>
  <w:num w:numId="22" w16cid:durableId="55511984">
    <w:abstractNumId w:val="16"/>
  </w:num>
  <w:num w:numId="23" w16cid:durableId="1955021321">
    <w:abstractNumId w:val="7"/>
  </w:num>
  <w:num w:numId="24" w16cid:durableId="1676767573">
    <w:abstractNumId w:val="21"/>
  </w:num>
  <w:num w:numId="25" w16cid:durableId="1823889696">
    <w:abstractNumId w:val="20"/>
  </w:num>
  <w:num w:numId="26" w16cid:durableId="1183012310">
    <w:abstractNumId w:val="20"/>
  </w:num>
  <w:num w:numId="27" w16cid:durableId="1420517323">
    <w:abstractNumId w:val="12"/>
  </w:num>
  <w:num w:numId="28" w16cid:durableId="1801606228">
    <w:abstractNumId w:val="25"/>
  </w:num>
  <w:num w:numId="29" w16cid:durableId="593174192">
    <w:abstractNumId w:val="20"/>
  </w:num>
  <w:num w:numId="30" w16cid:durableId="1638875807">
    <w:abstractNumId w:val="20"/>
  </w:num>
  <w:num w:numId="31" w16cid:durableId="156653078">
    <w:abstractNumId w:val="20"/>
  </w:num>
  <w:num w:numId="32" w16cid:durableId="1715040223">
    <w:abstractNumId w:val="20"/>
  </w:num>
  <w:num w:numId="33" w16cid:durableId="1536305150">
    <w:abstractNumId w:val="20"/>
  </w:num>
  <w:num w:numId="34" w16cid:durableId="2107337526">
    <w:abstractNumId w:val="20"/>
  </w:num>
  <w:num w:numId="35" w16cid:durableId="1434469698">
    <w:abstractNumId w:val="20"/>
  </w:num>
  <w:num w:numId="36" w16cid:durableId="1440106292">
    <w:abstractNumId w:val="24"/>
  </w:num>
  <w:num w:numId="37" w16cid:durableId="19474225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E43"/>
    <w:rsid w:val="000544DB"/>
    <w:rsid w:val="00061D33"/>
    <w:rsid w:val="000636D6"/>
    <w:rsid w:val="00064643"/>
    <w:rsid w:val="00065F2E"/>
    <w:rsid w:val="00087747"/>
    <w:rsid w:val="00092A2C"/>
    <w:rsid w:val="000A1702"/>
    <w:rsid w:val="000A1FDA"/>
    <w:rsid w:val="000B63E2"/>
    <w:rsid w:val="000B6548"/>
    <w:rsid w:val="000D671A"/>
    <w:rsid w:val="0010338F"/>
    <w:rsid w:val="00103EC5"/>
    <w:rsid w:val="001053A3"/>
    <w:rsid w:val="001142C3"/>
    <w:rsid w:val="00116C6E"/>
    <w:rsid w:val="00125CA6"/>
    <w:rsid w:val="00141918"/>
    <w:rsid w:val="001513C2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47A4"/>
    <w:rsid w:val="001B62CA"/>
    <w:rsid w:val="001D4DCD"/>
    <w:rsid w:val="001F2F2E"/>
    <w:rsid w:val="001F4175"/>
    <w:rsid w:val="00213995"/>
    <w:rsid w:val="00223A4D"/>
    <w:rsid w:val="00232CB5"/>
    <w:rsid w:val="00234A7E"/>
    <w:rsid w:val="002432CF"/>
    <w:rsid w:val="0024373D"/>
    <w:rsid w:val="0025052A"/>
    <w:rsid w:val="002508C2"/>
    <w:rsid w:val="00267252"/>
    <w:rsid w:val="00267ACB"/>
    <w:rsid w:val="00275037"/>
    <w:rsid w:val="00282DB0"/>
    <w:rsid w:val="002B2091"/>
    <w:rsid w:val="002C2A98"/>
    <w:rsid w:val="002C6972"/>
    <w:rsid w:val="002D2B32"/>
    <w:rsid w:val="002D4516"/>
    <w:rsid w:val="002D48A6"/>
    <w:rsid w:val="002D64EC"/>
    <w:rsid w:val="002E536C"/>
    <w:rsid w:val="002F46AD"/>
    <w:rsid w:val="003101F0"/>
    <w:rsid w:val="00314B7A"/>
    <w:rsid w:val="00324BC5"/>
    <w:rsid w:val="00340BAB"/>
    <w:rsid w:val="003418E0"/>
    <w:rsid w:val="00343393"/>
    <w:rsid w:val="00347F8D"/>
    <w:rsid w:val="0035755A"/>
    <w:rsid w:val="00372F7B"/>
    <w:rsid w:val="003733E5"/>
    <w:rsid w:val="00390EA6"/>
    <w:rsid w:val="003C68C4"/>
    <w:rsid w:val="003E27C3"/>
    <w:rsid w:val="003F3E3F"/>
    <w:rsid w:val="003F4F2A"/>
    <w:rsid w:val="004067B8"/>
    <w:rsid w:val="004154BE"/>
    <w:rsid w:val="0042013D"/>
    <w:rsid w:val="00422F83"/>
    <w:rsid w:val="00426D7E"/>
    <w:rsid w:val="004279FA"/>
    <w:rsid w:val="0043430C"/>
    <w:rsid w:val="00435E6D"/>
    <w:rsid w:val="00443668"/>
    <w:rsid w:val="00451E5D"/>
    <w:rsid w:val="00456B0D"/>
    <w:rsid w:val="004736F9"/>
    <w:rsid w:val="00476AF8"/>
    <w:rsid w:val="00480124"/>
    <w:rsid w:val="004837FD"/>
    <w:rsid w:val="00484FD7"/>
    <w:rsid w:val="004929FB"/>
    <w:rsid w:val="00497D05"/>
    <w:rsid w:val="004A54BA"/>
    <w:rsid w:val="004A750A"/>
    <w:rsid w:val="004B6A5E"/>
    <w:rsid w:val="00502620"/>
    <w:rsid w:val="00507EA7"/>
    <w:rsid w:val="00526089"/>
    <w:rsid w:val="00527A28"/>
    <w:rsid w:val="00527DCA"/>
    <w:rsid w:val="005548F9"/>
    <w:rsid w:val="005716D4"/>
    <w:rsid w:val="00571B60"/>
    <w:rsid w:val="00581BF8"/>
    <w:rsid w:val="00585A4D"/>
    <w:rsid w:val="005A69D9"/>
    <w:rsid w:val="005B538A"/>
    <w:rsid w:val="005D6329"/>
    <w:rsid w:val="005E24B0"/>
    <w:rsid w:val="005E57F6"/>
    <w:rsid w:val="005E66C6"/>
    <w:rsid w:val="00600C75"/>
    <w:rsid w:val="006058D8"/>
    <w:rsid w:val="00610200"/>
    <w:rsid w:val="00610ED1"/>
    <w:rsid w:val="006165C0"/>
    <w:rsid w:val="00623699"/>
    <w:rsid w:val="0062427E"/>
    <w:rsid w:val="00632D5A"/>
    <w:rsid w:val="00635515"/>
    <w:rsid w:val="00642FE4"/>
    <w:rsid w:val="006546FD"/>
    <w:rsid w:val="00665BF3"/>
    <w:rsid w:val="00672AB6"/>
    <w:rsid w:val="006732D6"/>
    <w:rsid w:val="00683AB9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DE7"/>
    <w:rsid w:val="00776C46"/>
    <w:rsid w:val="0078260B"/>
    <w:rsid w:val="007838D1"/>
    <w:rsid w:val="00785254"/>
    <w:rsid w:val="00785853"/>
    <w:rsid w:val="00786BD7"/>
    <w:rsid w:val="007966F0"/>
    <w:rsid w:val="00797BFC"/>
    <w:rsid w:val="007A720F"/>
    <w:rsid w:val="007B49DF"/>
    <w:rsid w:val="007C6A3C"/>
    <w:rsid w:val="007D4BEE"/>
    <w:rsid w:val="007D5BE9"/>
    <w:rsid w:val="007E1C10"/>
    <w:rsid w:val="007F2E27"/>
    <w:rsid w:val="008050E4"/>
    <w:rsid w:val="0082257D"/>
    <w:rsid w:val="00853438"/>
    <w:rsid w:val="00854B85"/>
    <w:rsid w:val="0086677D"/>
    <w:rsid w:val="00866846"/>
    <w:rsid w:val="00875DA9"/>
    <w:rsid w:val="0087748E"/>
    <w:rsid w:val="00895E38"/>
    <w:rsid w:val="008A782B"/>
    <w:rsid w:val="008B0FC0"/>
    <w:rsid w:val="008C429A"/>
    <w:rsid w:val="008E1F3D"/>
    <w:rsid w:val="008F4A37"/>
    <w:rsid w:val="009053D7"/>
    <w:rsid w:val="0091331D"/>
    <w:rsid w:val="0093223C"/>
    <w:rsid w:val="00936FA0"/>
    <w:rsid w:val="00941A87"/>
    <w:rsid w:val="009501C2"/>
    <w:rsid w:val="00951E6F"/>
    <w:rsid w:val="009668B9"/>
    <w:rsid w:val="009729FE"/>
    <w:rsid w:val="00976577"/>
    <w:rsid w:val="00996356"/>
    <w:rsid w:val="00997D9A"/>
    <w:rsid w:val="009B2423"/>
    <w:rsid w:val="009C0976"/>
    <w:rsid w:val="009C2D29"/>
    <w:rsid w:val="009D7C49"/>
    <w:rsid w:val="009E7297"/>
    <w:rsid w:val="00A00B52"/>
    <w:rsid w:val="00A0257D"/>
    <w:rsid w:val="00A12EDC"/>
    <w:rsid w:val="00A25F88"/>
    <w:rsid w:val="00A26D0D"/>
    <w:rsid w:val="00A33BDE"/>
    <w:rsid w:val="00A34885"/>
    <w:rsid w:val="00A43BC1"/>
    <w:rsid w:val="00A64A5E"/>
    <w:rsid w:val="00A7338D"/>
    <w:rsid w:val="00A74225"/>
    <w:rsid w:val="00A936D5"/>
    <w:rsid w:val="00AA1EB0"/>
    <w:rsid w:val="00AA2DA3"/>
    <w:rsid w:val="00AA5A9C"/>
    <w:rsid w:val="00AB016A"/>
    <w:rsid w:val="00AB2A5A"/>
    <w:rsid w:val="00AB7262"/>
    <w:rsid w:val="00AD28F8"/>
    <w:rsid w:val="00AE057B"/>
    <w:rsid w:val="00B0230B"/>
    <w:rsid w:val="00B17D95"/>
    <w:rsid w:val="00B23509"/>
    <w:rsid w:val="00B359DB"/>
    <w:rsid w:val="00B3632B"/>
    <w:rsid w:val="00B409D8"/>
    <w:rsid w:val="00B5178D"/>
    <w:rsid w:val="00B66905"/>
    <w:rsid w:val="00B67F1F"/>
    <w:rsid w:val="00B701D7"/>
    <w:rsid w:val="00B7174D"/>
    <w:rsid w:val="00B90595"/>
    <w:rsid w:val="00BA215A"/>
    <w:rsid w:val="00BB5F09"/>
    <w:rsid w:val="00BB63E6"/>
    <w:rsid w:val="00BC0D9F"/>
    <w:rsid w:val="00BC5CB7"/>
    <w:rsid w:val="00BE053D"/>
    <w:rsid w:val="00BE6887"/>
    <w:rsid w:val="00BF1A7A"/>
    <w:rsid w:val="00BF1FA3"/>
    <w:rsid w:val="00C00974"/>
    <w:rsid w:val="00C018E4"/>
    <w:rsid w:val="00C066FA"/>
    <w:rsid w:val="00C073B8"/>
    <w:rsid w:val="00C149A9"/>
    <w:rsid w:val="00C2253B"/>
    <w:rsid w:val="00C24246"/>
    <w:rsid w:val="00C25387"/>
    <w:rsid w:val="00C54BE3"/>
    <w:rsid w:val="00C57F80"/>
    <w:rsid w:val="00C664BA"/>
    <w:rsid w:val="00C768ED"/>
    <w:rsid w:val="00C82A8F"/>
    <w:rsid w:val="00C916C2"/>
    <w:rsid w:val="00CB3A6E"/>
    <w:rsid w:val="00CC7F56"/>
    <w:rsid w:val="00CD1B12"/>
    <w:rsid w:val="00CD3B64"/>
    <w:rsid w:val="00CD55DC"/>
    <w:rsid w:val="00CE1BBC"/>
    <w:rsid w:val="00CE2595"/>
    <w:rsid w:val="00CE28CC"/>
    <w:rsid w:val="00CE72FC"/>
    <w:rsid w:val="00CF31EE"/>
    <w:rsid w:val="00D00506"/>
    <w:rsid w:val="00D1492F"/>
    <w:rsid w:val="00D16AC1"/>
    <w:rsid w:val="00D177B9"/>
    <w:rsid w:val="00D17B69"/>
    <w:rsid w:val="00D3003C"/>
    <w:rsid w:val="00D331F4"/>
    <w:rsid w:val="00D37185"/>
    <w:rsid w:val="00D470E4"/>
    <w:rsid w:val="00D52142"/>
    <w:rsid w:val="00D5280E"/>
    <w:rsid w:val="00D56F3A"/>
    <w:rsid w:val="00D61F14"/>
    <w:rsid w:val="00D80D6B"/>
    <w:rsid w:val="00D90950"/>
    <w:rsid w:val="00D91736"/>
    <w:rsid w:val="00D9419F"/>
    <w:rsid w:val="00DA69DF"/>
    <w:rsid w:val="00DB33F8"/>
    <w:rsid w:val="00DD38E2"/>
    <w:rsid w:val="00E0185D"/>
    <w:rsid w:val="00E037B8"/>
    <w:rsid w:val="00E13110"/>
    <w:rsid w:val="00E24DF1"/>
    <w:rsid w:val="00E26D87"/>
    <w:rsid w:val="00E35CF6"/>
    <w:rsid w:val="00E431ED"/>
    <w:rsid w:val="00E4693E"/>
    <w:rsid w:val="00E60E56"/>
    <w:rsid w:val="00E64FF5"/>
    <w:rsid w:val="00E907EC"/>
    <w:rsid w:val="00E975BE"/>
    <w:rsid w:val="00EA5421"/>
    <w:rsid w:val="00EB34FC"/>
    <w:rsid w:val="00EB4DB6"/>
    <w:rsid w:val="00EB5816"/>
    <w:rsid w:val="00ED0EA9"/>
    <w:rsid w:val="00ED2E0E"/>
    <w:rsid w:val="00EF77DF"/>
    <w:rsid w:val="00F11134"/>
    <w:rsid w:val="00F11BEF"/>
    <w:rsid w:val="00F258E7"/>
    <w:rsid w:val="00F31B84"/>
    <w:rsid w:val="00F47997"/>
    <w:rsid w:val="00F631EC"/>
    <w:rsid w:val="00F64C22"/>
    <w:rsid w:val="00F64FA7"/>
    <w:rsid w:val="00F74D19"/>
    <w:rsid w:val="00F80053"/>
    <w:rsid w:val="00FA02C7"/>
    <w:rsid w:val="00FA2060"/>
    <w:rsid w:val="00FA4186"/>
    <w:rsid w:val="00FB62A2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C2D2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8012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8012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8012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8012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80124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9B24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6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6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2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5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2822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21</cp:revision>
  <cp:lastPrinted>2023-05-03T19:36:00Z</cp:lastPrinted>
  <dcterms:created xsi:type="dcterms:W3CDTF">2023-04-09T14:59:00Z</dcterms:created>
  <dcterms:modified xsi:type="dcterms:W3CDTF">2023-06-27T18:52:00Z</dcterms:modified>
</cp:coreProperties>
</file>