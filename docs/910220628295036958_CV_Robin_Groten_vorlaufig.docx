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3685"/>
        <w:gridCol w:w="142"/>
        <w:gridCol w:w="142"/>
        <w:gridCol w:w="567"/>
        <w:gridCol w:w="142"/>
        <w:gridCol w:w="708"/>
        <w:gridCol w:w="1696"/>
      </w:tblGrid>
      <w:tr w:rsidR="002508C2" w:rsidRPr="00182186" w14:paraId="5DF08F91" w14:textId="77777777" w:rsidTr="006E2C9C">
        <w:trPr>
          <w:trHeight w:val="227"/>
        </w:trPr>
        <w:tc>
          <w:tcPr>
            <w:tcW w:w="9067" w:type="dxa"/>
            <w:gridSpan w:val="8"/>
          </w:tcPr>
          <w:p w14:paraId="11DD220E" w14:textId="7F4116C6" w:rsidR="002508C2" w:rsidRPr="00182186" w:rsidRDefault="00526E80" w:rsidP="008050E4">
            <w:pPr>
              <w:spacing w:line="276" w:lineRule="auto"/>
              <w:jc w:val="center"/>
              <w:rPr>
                <w:rFonts w:ascii="Georgia" w:hAnsi="Georgia"/>
              </w:rPr>
            </w:pPr>
            <w:r w:rsidRPr="00182186">
              <w:rPr>
                <w:rFonts w:ascii="Georgia" w:hAnsi="Georgia"/>
                <w:b/>
                <w:smallCaps/>
                <w:sz w:val="48"/>
                <w:szCs w:val="32"/>
              </w:rPr>
              <w:t>Robin</w:t>
            </w:r>
            <w:r w:rsidR="00A26D0D" w:rsidRPr="00182186">
              <w:rPr>
                <w:rFonts w:ascii="Georgia" w:hAnsi="Georgia"/>
                <w:b/>
                <w:smallCaps/>
                <w:sz w:val="48"/>
                <w:szCs w:val="32"/>
              </w:rPr>
              <w:t xml:space="preserve"> </w:t>
            </w:r>
            <w:r w:rsidRPr="00182186">
              <w:rPr>
                <w:rFonts w:ascii="Georgia" w:hAnsi="Georgia"/>
                <w:b/>
                <w:smallCaps/>
                <w:sz w:val="48"/>
                <w:szCs w:val="32"/>
              </w:rPr>
              <w:t>Groten</w:t>
            </w:r>
            <w:r w:rsidR="008050E4" w:rsidRPr="00182186">
              <w:rPr>
                <w:rFonts w:ascii="Georgia" w:hAnsi="Georgia"/>
                <w:sz w:val="44"/>
                <w:szCs w:val="64"/>
              </w:rPr>
              <w:br/>
            </w:r>
            <w:r w:rsidRPr="00182186">
              <w:rPr>
                <w:rFonts w:ascii="Georgia" w:hAnsi="Georgia"/>
                <w:sz w:val="20"/>
              </w:rPr>
              <w:t>Dorstener Str.</w:t>
            </w:r>
            <w:r w:rsidR="00853438" w:rsidRPr="00182186">
              <w:rPr>
                <w:rFonts w:ascii="Georgia" w:hAnsi="Georgia"/>
                <w:sz w:val="20"/>
              </w:rPr>
              <w:t xml:space="preserve"> </w:t>
            </w:r>
            <w:r w:rsidRPr="00182186">
              <w:rPr>
                <w:rFonts w:ascii="Georgia" w:hAnsi="Georgia"/>
                <w:sz w:val="20"/>
              </w:rPr>
              <w:t>144</w:t>
            </w:r>
            <w:r w:rsidR="00853438" w:rsidRPr="00182186">
              <w:rPr>
                <w:rFonts w:ascii="Georgia" w:hAnsi="Georgia"/>
                <w:sz w:val="20"/>
              </w:rPr>
              <w:t xml:space="preserve">, </w:t>
            </w:r>
            <w:r w:rsidRPr="00182186">
              <w:rPr>
                <w:rFonts w:ascii="Georgia" w:hAnsi="Georgia"/>
                <w:sz w:val="20"/>
              </w:rPr>
              <w:t>44625</w:t>
            </w:r>
            <w:r w:rsidR="0091331D" w:rsidRPr="00182186">
              <w:rPr>
                <w:rFonts w:ascii="Georgia" w:hAnsi="Georgia"/>
                <w:sz w:val="20"/>
              </w:rPr>
              <w:t xml:space="preserve"> </w:t>
            </w:r>
            <w:r w:rsidRPr="00182186">
              <w:rPr>
                <w:rFonts w:ascii="Georgia" w:hAnsi="Georgia"/>
                <w:sz w:val="20"/>
              </w:rPr>
              <w:t>Herne</w:t>
            </w:r>
          </w:p>
          <w:p w14:paraId="722A5AF6" w14:textId="4E8FE71A" w:rsidR="008050E4" w:rsidRPr="00182186" w:rsidRDefault="002B2091" w:rsidP="008050E4">
            <w:pPr>
              <w:spacing w:line="276" w:lineRule="auto"/>
              <w:jc w:val="center"/>
              <w:rPr>
                <w:rFonts w:ascii="Georgia" w:hAnsi="Georgia"/>
              </w:rPr>
            </w:pPr>
            <w:r w:rsidRPr="00182186">
              <w:rPr>
                <w:rFonts w:ascii="Georgia" w:hAnsi="Georgia" w:cs="Georgia"/>
                <w:color w:val="000000"/>
                <w:sz w:val="20"/>
              </w:rPr>
              <w:t>+4</w:t>
            </w:r>
            <w:r w:rsidR="0091331D" w:rsidRPr="00182186">
              <w:rPr>
                <w:rFonts w:ascii="Georgia" w:hAnsi="Georgia" w:cs="Georgia"/>
                <w:color w:val="000000"/>
                <w:sz w:val="20"/>
              </w:rPr>
              <w:t>9</w:t>
            </w:r>
            <w:r w:rsidRPr="00182186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91331D" w:rsidRPr="00182186">
              <w:rPr>
                <w:rFonts w:ascii="Georgia" w:hAnsi="Georgia" w:cs="Georgia"/>
                <w:color w:val="000000"/>
                <w:sz w:val="20"/>
              </w:rPr>
              <w:t>1</w:t>
            </w:r>
            <w:r w:rsidR="00526E80" w:rsidRPr="00182186">
              <w:rPr>
                <w:rFonts w:ascii="Georgia" w:hAnsi="Georgia" w:cs="Georgia"/>
                <w:color w:val="000000"/>
                <w:sz w:val="20"/>
              </w:rPr>
              <w:t>76</w:t>
            </w:r>
            <w:r w:rsidRPr="00182186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526E80" w:rsidRPr="00182186">
              <w:rPr>
                <w:rFonts w:ascii="Georgia" w:hAnsi="Georgia" w:cs="Georgia"/>
                <w:color w:val="000000"/>
                <w:sz w:val="20"/>
              </w:rPr>
              <w:t>34253</w:t>
            </w:r>
            <w:r w:rsidR="0091331D" w:rsidRPr="00182186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526E80" w:rsidRPr="00182186">
              <w:rPr>
                <w:rFonts w:ascii="Georgia" w:hAnsi="Georgia" w:cs="Georgia"/>
                <w:color w:val="000000"/>
                <w:sz w:val="20"/>
              </w:rPr>
              <w:t>16</w:t>
            </w:r>
            <w:r w:rsidR="0091331D" w:rsidRPr="00182186">
              <w:rPr>
                <w:rFonts w:ascii="Georgia" w:hAnsi="Georgia" w:cs="Georgia"/>
                <w:color w:val="000000"/>
                <w:sz w:val="20"/>
              </w:rPr>
              <w:t>2</w:t>
            </w:r>
            <w:r w:rsidR="00AB016A" w:rsidRPr="00182186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8050E4" w:rsidRPr="00182186">
              <w:rPr>
                <w:rFonts w:ascii="Georgia" w:hAnsi="Georgia" w:cs="Georgia"/>
                <w:color w:val="000000"/>
                <w:sz w:val="20"/>
              </w:rPr>
              <w:t xml:space="preserve">| </w:t>
            </w:r>
            <w:r w:rsidR="00526E80" w:rsidRPr="00182186">
              <w:rPr>
                <w:rFonts w:ascii="Georgia" w:hAnsi="Georgia" w:cs="Georgia"/>
                <w:color w:val="000000"/>
                <w:sz w:val="20"/>
              </w:rPr>
              <w:t>robin.groten</w:t>
            </w:r>
            <w:r w:rsidRPr="00182186">
              <w:rPr>
                <w:rFonts w:ascii="Georgia" w:hAnsi="Georgia" w:cs="Georgia"/>
                <w:color w:val="000000"/>
                <w:sz w:val="20"/>
              </w:rPr>
              <w:t>@</w:t>
            </w:r>
            <w:r w:rsidR="00526E80" w:rsidRPr="00182186">
              <w:rPr>
                <w:rFonts w:ascii="Georgia" w:hAnsi="Georgia" w:cs="Georgia"/>
                <w:color w:val="000000"/>
                <w:sz w:val="20"/>
              </w:rPr>
              <w:t>gmx</w:t>
            </w:r>
            <w:r w:rsidRPr="00182186">
              <w:rPr>
                <w:rFonts w:ascii="Georgia" w:hAnsi="Georgia" w:cs="Georgia"/>
                <w:color w:val="000000"/>
                <w:sz w:val="20"/>
              </w:rPr>
              <w:t xml:space="preserve">.de </w:t>
            </w:r>
            <w:r w:rsidR="008050E4" w:rsidRPr="00182186">
              <w:rPr>
                <w:rFonts w:ascii="Georgia" w:hAnsi="Georgia" w:cs="Georgia"/>
                <w:color w:val="000000"/>
                <w:sz w:val="20"/>
              </w:rPr>
              <w:t xml:space="preserve">| </w:t>
            </w:r>
            <w:r w:rsidR="00526E80" w:rsidRPr="00182186">
              <w:rPr>
                <w:rFonts w:ascii="Georgia" w:hAnsi="Georgia" w:cs="Georgia"/>
                <w:color w:val="000000"/>
                <w:sz w:val="20"/>
              </w:rPr>
              <w:t>18</w:t>
            </w:r>
            <w:r w:rsidR="00BA215A" w:rsidRPr="00182186">
              <w:rPr>
                <w:rFonts w:ascii="Georgia" w:hAnsi="Georgia" w:cs="Georgia"/>
                <w:color w:val="000000"/>
                <w:sz w:val="20"/>
              </w:rPr>
              <w:t>.</w:t>
            </w:r>
            <w:r w:rsidR="00526E80" w:rsidRPr="00182186">
              <w:rPr>
                <w:rFonts w:ascii="Georgia" w:hAnsi="Georgia" w:cs="Georgia"/>
                <w:color w:val="000000"/>
                <w:sz w:val="20"/>
              </w:rPr>
              <w:t>10</w:t>
            </w:r>
            <w:r w:rsidR="00BA215A" w:rsidRPr="00182186">
              <w:rPr>
                <w:rFonts w:ascii="Georgia" w:hAnsi="Georgia" w:cs="Georgia"/>
                <w:color w:val="000000"/>
                <w:sz w:val="20"/>
              </w:rPr>
              <w:t>.</w:t>
            </w:r>
            <w:r w:rsidR="0091331D" w:rsidRPr="00182186">
              <w:rPr>
                <w:rFonts w:ascii="Georgia" w:hAnsi="Georgia" w:cs="Georgia"/>
                <w:color w:val="000000"/>
                <w:sz w:val="20"/>
              </w:rPr>
              <w:t>1998</w:t>
            </w:r>
            <w:r w:rsidR="00853438" w:rsidRPr="00182186">
              <w:rPr>
                <w:rFonts w:ascii="Georgia" w:hAnsi="Georgia" w:cs="Georgia"/>
                <w:color w:val="000000"/>
                <w:sz w:val="20"/>
              </w:rPr>
              <w:t xml:space="preserve"> in </w:t>
            </w:r>
            <w:r w:rsidR="00526E80" w:rsidRPr="00182186">
              <w:rPr>
                <w:rFonts w:ascii="Georgia" w:hAnsi="Georgia" w:cs="Georgia"/>
                <w:color w:val="000000"/>
                <w:sz w:val="20"/>
              </w:rPr>
              <w:t>Herne</w:t>
            </w:r>
          </w:p>
        </w:tc>
      </w:tr>
      <w:tr w:rsidR="002508C2" w:rsidRPr="00182186" w14:paraId="0FCADE56" w14:textId="77777777" w:rsidTr="006E2C9C">
        <w:trPr>
          <w:trHeight w:val="510"/>
        </w:trPr>
        <w:tc>
          <w:tcPr>
            <w:tcW w:w="9067" w:type="dxa"/>
            <w:gridSpan w:val="8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182186" w:rsidRDefault="006E2C9C" w:rsidP="00182186">
            <w:pPr>
              <w:jc w:val="center"/>
              <w:rPr>
                <w:rFonts w:ascii="Georgia" w:hAnsi="Georgia"/>
                <w:sz w:val="28"/>
              </w:rPr>
            </w:pPr>
            <w:r w:rsidRPr="00182186">
              <w:rPr>
                <w:rFonts w:ascii="Georgia" w:hAnsi="Georgia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D1492F" w:rsidRPr="00182186" w14:paraId="7D1DEBF7" w14:textId="77777777" w:rsidTr="00526E80">
        <w:trPr>
          <w:trHeight w:val="340"/>
        </w:trPr>
        <w:tc>
          <w:tcPr>
            <w:tcW w:w="6663" w:type="dxa"/>
            <w:gridSpan w:val="6"/>
            <w:tcBorders>
              <w:top w:val="single" w:sz="4" w:space="0" w:color="auto"/>
            </w:tcBorders>
            <w:vAlign w:val="bottom"/>
          </w:tcPr>
          <w:p w14:paraId="0C2B846F" w14:textId="1E9C7006" w:rsidR="00D1492F" w:rsidRPr="00182186" w:rsidRDefault="00526E80" w:rsidP="00182186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182186">
              <w:rPr>
                <w:rFonts w:ascii="Georgia" w:hAnsi="Georgia"/>
                <w:b/>
                <w:smallCaps/>
                <w:sz w:val="23"/>
                <w:szCs w:val="23"/>
              </w:rPr>
              <w:t>Hochschule Ruhr West</w:t>
            </w:r>
          </w:p>
        </w:tc>
        <w:tc>
          <w:tcPr>
            <w:tcW w:w="2404" w:type="dxa"/>
            <w:gridSpan w:val="2"/>
            <w:tcBorders>
              <w:top w:val="single" w:sz="4" w:space="0" w:color="auto"/>
            </w:tcBorders>
            <w:vAlign w:val="bottom"/>
          </w:tcPr>
          <w:p w14:paraId="7C845E2D" w14:textId="274988D6" w:rsidR="00D1492F" w:rsidRPr="00182186" w:rsidRDefault="00526E80" w:rsidP="00182186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182186">
              <w:rPr>
                <w:rFonts w:ascii="Georgia" w:hAnsi="Georgia"/>
                <w:i/>
                <w:smallCaps/>
                <w:sz w:val="23"/>
                <w:szCs w:val="23"/>
              </w:rPr>
              <w:t>Mülheim an der Ruhr</w:t>
            </w:r>
          </w:p>
        </w:tc>
      </w:tr>
      <w:tr w:rsidR="00D1492F" w:rsidRPr="00182186" w14:paraId="61E5D482" w14:textId="77777777" w:rsidTr="008D40A0">
        <w:trPr>
          <w:trHeight w:val="20"/>
        </w:trPr>
        <w:tc>
          <w:tcPr>
            <w:tcW w:w="5812" w:type="dxa"/>
            <w:gridSpan w:val="3"/>
          </w:tcPr>
          <w:p w14:paraId="11CB9A0F" w14:textId="2FF11E86" w:rsidR="00D1492F" w:rsidRPr="00182186" w:rsidRDefault="00D1492F" w:rsidP="00182186">
            <w:pPr>
              <w:rPr>
                <w:rFonts w:ascii="Georgia" w:hAnsi="Georgia"/>
                <w:sz w:val="18"/>
              </w:rPr>
            </w:pPr>
            <w:r w:rsidRPr="00182186">
              <w:rPr>
                <w:rFonts w:ascii="Georgia" w:hAnsi="Georgia"/>
                <w:sz w:val="18"/>
              </w:rPr>
              <w:t>B.Sc. in</w:t>
            </w:r>
            <w:r w:rsidR="00526E80" w:rsidRPr="00182186">
              <w:rPr>
                <w:rFonts w:ascii="Georgia" w:hAnsi="Georgia"/>
                <w:sz w:val="18"/>
              </w:rPr>
              <w:t xml:space="preserve"> Maschinenbau</w:t>
            </w:r>
            <w:r w:rsidR="00B17D95" w:rsidRPr="00182186">
              <w:rPr>
                <w:rFonts w:ascii="Georgia" w:hAnsi="Georgia"/>
                <w:sz w:val="18"/>
              </w:rPr>
              <w:t xml:space="preserve"> </w:t>
            </w:r>
            <w:r w:rsidR="00AC3D46" w:rsidRPr="00182186">
              <w:rPr>
                <w:rFonts w:ascii="Georgia" w:hAnsi="Georgia"/>
                <w:sz w:val="18"/>
              </w:rPr>
              <w:t xml:space="preserve">(dual) </w:t>
            </w:r>
            <w:r w:rsidR="00B17D95" w:rsidRPr="00182186">
              <w:rPr>
                <w:rFonts w:ascii="Georgia" w:hAnsi="Georgia"/>
                <w:sz w:val="18"/>
              </w:rPr>
              <w:t>(</w:t>
            </w:r>
            <w:r w:rsidR="00426D7E" w:rsidRPr="00182186">
              <w:rPr>
                <w:rFonts w:ascii="Georgia" w:hAnsi="Georgia"/>
                <w:sz w:val="18"/>
              </w:rPr>
              <w:t xml:space="preserve">aktueller </w:t>
            </w:r>
            <w:r w:rsidR="00B17D95" w:rsidRPr="00182186">
              <w:rPr>
                <w:rFonts w:ascii="Georgia" w:hAnsi="Georgia"/>
                <w:sz w:val="18"/>
              </w:rPr>
              <w:t>Schnitt: 1,</w:t>
            </w:r>
            <w:r w:rsidR="00526E80" w:rsidRPr="00182186">
              <w:rPr>
                <w:rFonts w:ascii="Georgia" w:hAnsi="Georgia"/>
                <w:sz w:val="18"/>
              </w:rPr>
              <w:t>4</w:t>
            </w:r>
            <w:r w:rsidR="00DE5BB8" w:rsidRPr="00182186">
              <w:rPr>
                <w:rFonts w:ascii="Georgia" w:hAnsi="Georgia"/>
                <w:sz w:val="18"/>
              </w:rPr>
              <w:t>)</w:t>
            </w:r>
          </w:p>
        </w:tc>
        <w:tc>
          <w:tcPr>
            <w:tcW w:w="3255" w:type="dxa"/>
            <w:gridSpan w:val="5"/>
            <w:vAlign w:val="bottom"/>
          </w:tcPr>
          <w:p w14:paraId="419A9228" w14:textId="5C2A0E8C" w:rsidR="00D1492F" w:rsidRPr="00182186" w:rsidRDefault="00D1492F" w:rsidP="00182186">
            <w:pPr>
              <w:jc w:val="right"/>
              <w:rPr>
                <w:rFonts w:ascii="Georgia" w:hAnsi="Georgia"/>
                <w:sz w:val="18"/>
              </w:rPr>
            </w:pPr>
            <w:r w:rsidRPr="00182186">
              <w:rPr>
                <w:rFonts w:ascii="Georgia" w:hAnsi="Georgia"/>
                <w:sz w:val="18"/>
              </w:rPr>
              <w:t>09/201</w:t>
            </w:r>
            <w:r w:rsidR="0091331D" w:rsidRPr="00182186">
              <w:rPr>
                <w:rFonts w:ascii="Georgia" w:hAnsi="Georgia"/>
                <w:sz w:val="18"/>
              </w:rPr>
              <w:t>7</w:t>
            </w:r>
            <w:r w:rsidRPr="00182186">
              <w:rPr>
                <w:rFonts w:ascii="Georgia" w:hAnsi="Georgia"/>
                <w:sz w:val="18"/>
              </w:rPr>
              <w:t xml:space="preserve"> –</w:t>
            </w:r>
            <w:r w:rsidR="00B17D95" w:rsidRPr="00182186">
              <w:rPr>
                <w:rFonts w:ascii="Georgia" w:hAnsi="Georgia"/>
                <w:sz w:val="18"/>
              </w:rPr>
              <w:t xml:space="preserve"> </w:t>
            </w:r>
            <w:r w:rsidR="00D5280E" w:rsidRPr="00182186">
              <w:rPr>
                <w:rFonts w:ascii="Georgia" w:hAnsi="Georgia"/>
                <w:sz w:val="18"/>
              </w:rPr>
              <w:t>heute</w:t>
            </w:r>
          </w:p>
        </w:tc>
      </w:tr>
      <w:tr w:rsidR="00D5280E" w:rsidRPr="00182186" w14:paraId="7EABE9F1" w14:textId="77777777" w:rsidTr="00597860">
        <w:trPr>
          <w:trHeight w:val="397"/>
        </w:trPr>
        <w:tc>
          <w:tcPr>
            <w:tcW w:w="9067" w:type="dxa"/>
            <w:gridSpan w:val="8"/>
          </w:tcPr>
          <w:p w14:paraId="674AB7C9" w14:textId="77777777" w:rsidR="00802B08" w:rsidRDefault="00B17D95" w:rsidP="00B776EA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182186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Relevante Module: </w:t>
            </w:r>
            <w:r w:rsidR="00231880" w:rsidRPr="00182186">
              <w:rPr>
                <w:rFonts w:ascii="Georgia" w:hAnsi="Georgia" w:cs="Georgia"/>
                <w:i/>
                <w:iCs/>
                <w:color w:val="000000"/>
                <w:sz w:val="18"/>
              </w:rPr>
              <w:t>Mathematik 1 &amp; 2</w:t>
            </w:r>
            <w:r w:rsidRPr="00182186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(Note: 1,</w:t>
            </w:r>
            <w:r w:rsidR="00231880" w:rsidRPr="00182186">
              <w:rPr>
                <w:rFonts w:ascii="Georgia" w:hAnsi="Georgia" w:cs="Georgia"/>
                <w:i/>
                <w:iCs/>
                <w:color w:val="000000"/>
                <w:sz w:val="18"/>
              </w:rPr>
              <w:t>0</w:t>
            </w:r>
            <w:r w:rsidRPr="00182186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), </w:t>
            </w:r>
            <w:r w:rsidR="00231880" w:rsidRPr="00182186">
              <w:rPr>
                <w:rFonts w:ascii="Georgia" w:hAnsi="Georgia" w:cs="Georgia"/>
                <w:i/>
                <w:iCs/>
                <w:color w:val="000000"/>
                <w:sz w:val="18"/>
              </w:rPr>
              <w:t>Marketing</w:t>
            </w:r>
            <w:r w:rsidRPr="00182186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(Note: 1,0), </w:t>
            </w:r>
            <w:r w:rsidR="00231880" w:rsidRPr="00182186">
              <w:rPr>
                <w:rFonts w:ascii="Georgia" w:hAnsi="Georgia" w:cs="Georgia"/>
                <w:i/>
                <w:iCs/>
                <w:color w:val="000000"/>
                <w:sz w:val="18"/>
              </w:rPr>
              <w:t>Wirtschaftsrecht</w:t>
            </w:r>
            <w:r w:rsidRPr="00182186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(Note: </w:t>
            </w:r>
            <w:r w:rsidR="00231880" w:rsidRPr="00182186">
              <w:rPr>
                <w:rFonts w:ascii="Georgia" w:hAnsi="Georgia" w:cs="Georgia"/>
                <w:i/>
                <w:iCs/>
                <w:color w:val="000000"/>
                <w:sz w:val="18"/>
              </w:rPr>
              <w:t>1</w:t>
            </w:r>
            <w:r w:rsidRPr="00182186">
              <w:rPr>
                <w:rFonts w:ascii="Georgia" w:hAnsi="Georgia" w:cs="Georgia"/>
                <w:i/>
                <w:iCs/>
                <w:color w:val="000000"/>
                <w:sz w:val="18"/>
              </w:rPr>
              <w:t>,</w:t>
            </w:r>
            <w:r w:rsidR="00231880" w:rsidRPr="00182186">
              <w:rPr>
                <w:rFonts w:ascii="Georgia" w:hAnsi="Georgia" w:cs="Georgia"/>
                <w:i/>
                <w:iCs/>
                <w:color w:val="000000"/>
                <w:sz w:val="18"/>
              </w:rPr>
              <w:t>9</w:t>
            </w:r>
            <w:r w:rsidRPr="00182186">
              <w:rPr>
                <w:rFonts w:ascii="Georgia" w:hAnsi="Georgia" w:cs="Georgia"/>
                <w:i/>
                <w:iCs/>
                <w:color w:val="000000"/>
                <w:sz w:val="18"/>
              </w:rPr>
              <w:t>)</w:t>
            </w:r>
            <w:r w:rsidR="00D90950" w:rsidRPr="00182186">
              <w:rPr>
                <w:rFonts w:ascii="Georgia" w:hAnsi="Georgia" w:cs="Georgia"/>
                <w:i/>
                <w:iCs/>
                <w:color w:val="000000"/>
                <w:sz w:val="18"/>
              </w:rPr>
              <w:t>,</w:t>
            </w:r>
            <w:r w:rsidR="00DE5BB8" w:rsidRPr="00182186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</w:t>
            </w:r>
            <w:r w:rsidR="00231880" w:rsidRPr="00182186">
              <w:rPr>
                <w:rFonts w:ascii="Georgia" w:hAnsi="Georgia" w:cs="Georgia"/>
                <w:i/>
                <w:iCs/>
                <w:color w:val="000000"/>
                <w:sz w:val="18"/>
              </w:rPr>
              <w:t>Grundlagen Betriebswirtschaftslehre (Note: 1,0)</w:t>
            </w:r>
            <w:r w:rsidRPr="00182186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</w:t>
            </w:r>
          </w:p>
          <w:p w14:paraId="7A71E6B0" w14:textId="713B79FF" w:rsidR="004724E1" w:rsidRPr="00B776EA" w:rsidRDefault="004724E1" w:rsidP="00B776EA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t>Erlangung des Lean Six Sigma Green Belts für das</w:t>
            </w:r>
            <w:r w:rsidR="00276BC6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Entwickeln eines Planspiels im Rahmen des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Modul</w:t>
            </w:r>
            <w:r w:rsidR="00276BC6">
              <w:rPr>
                <w:rFonts w:ascii="Georgia" w:hAnsi="Georgia" w:cs="Georgia"/>
                <w:i/>
                <w:iCs/>
                <w:color w:val="000000"/>
                <w:sz w:val="18"/>
              </w:rPr>
              <w:t>s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Projektarbeit 3 (Note 1,0)</w:t>
            </w:r>
          </w:p>
        </w:tc>
      </w:tr>
      <w:tr w:rsidR="00D5280E" w:rsidRPr="00182186" w14:paraId="12FD139A" w14:textId="77777777" w:rsidTr="00D5280E">
        <w:trPr>
          <w:trHeight w:val="340"/>
        </w:trPr>
        <w:tc>
          <w:tcPr>
            <w:tcW w:w="5812" w:type="dxa"/>
            <w:gridSpan w:val="3"/>
            <w:vAlign w:val="bottom"/>
          </w:tcPr>
          <w:p w14:paraId="72847BB3" w14:textId="197BC97D" w:rsidR="006546FD" w:rsidRPr="00182186" w:rsidRDefault="00526E80" w:rsidP="00182186">
            <w:pPr>
              <w:rPr>
                <w:rFonts w:ascii="Georgia" w:hAnsi="Georgia" w:cs="Georgia"/>
                <w:i/>
                <w:iCs/>
                <w:color w:val="000000"/>
                <w:sz w:val="23"/>
                <w:szCs w:val="23"/>
              </w:rPr>
            </w:pPr>
            <w:r w:rsidRPr="00182186">
              <w:rPr>
                <w:rFonts w:ascii="Georgia" w:hAnsi="Georgia"/>
                <w:b/>
                <w:smallCaps/>
                <w:sz w:val="23"/>
                <w:szCs w:val="23"/>
              </w:rPr>
              <w:t>EF International Language School</w:t>
            </w:r>
            <w:r w:rsidR="00D5280E" w:rsidRPr="00182186">
              <w:rPr>
                <w:rFonts w:ascii="Georgia" w:hAnsi="Georgia"/>
                <w:b/>
                <w:smallCaps/>
                <w:sz w:val="23"/>
                <w:szCs w:val="23"/>
              </w:rPr>
              <w:t xml:space="preserve"> </w:t>
            </w:r>
          </w:p>
        </w:tc>
        <w:tc>
          <w:tcPr>
            <w:tcW w:w="3255" w:type="dxa"/>
            <w:gridSpan w:val="5"/>
            <w:vAlign w:val="bottom"/>
          </w:tcPr>
          <w:p w14:paraId="67B48271" w14:textId="4EDB4F75" w:rsidR="006546FD" w:rsidRPr="00182186" w:rsidRDefault="00526E80" w:rsidP="00182186">
            <w:pPr>
              <w:jc w:val="right"/>
              <w:rPr>
                <w:rFonts w:ascii="Georgia" w:hAnsi="Georgia" w:cs="Georgia"/>
                <w:i/>
                <w:iCs/>
                <w:color w:val="000000"/>
                <w:sz w:val="23"/>
                <w:szCs w:val="23"/>
              </w:rPr>
            </w:pPr>
            <w:r w:rsidRPr="00182186">
              <w:rPr>
                <w:rFonts w:ascii="Georgia" w:hAnsi="Georgia"/>
                <w:i/>
                <w:smallCaps/>
                <w:sz w:val="23"/>
                <w:szCs w:val="23"/>
              </w:rPr>
              <w:t>New York, USA</w:t>
            </w:r>
          </w:p>
        </w:tc>
      </w:tr>
      <w:tr w:rsidR="00D5280E" w:rsidRPr="00182186" w14:paraId="2BC35A38" w14:textId="77777777" w:rsidTr="00182186">
        <w:tc>
          <w:tcPr>
            <w:tcW w:w="5670" w:type="dxa"/>
            <w:gridSpan w:val="2"/>
          </w:tcPr>
          <w:p w14:paraId="2B55BC21" w14:textId="218FEE7A" w:rsidR="006546FD" w:rsidRPr="00182186" w:rsidRDefault="00526E80" w:rsidP="00182186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</w:pPr>
            <w:r w:rsidRPr="00182186">
              <w:rPr>
                <w:rFonts w:ascii="Georgia" w:hAnsi="Georgia"/>
                <w:sz w:val="18"/>
                <w:lang w:val="de-AT"/>
              </w:rPr>
              <w:t>4</w:t>
            </w:r>
            <w:r w:rsidR="00D5280E" w:rsidRPr="00182186">
              <w:rPr>
                <w:rFonts w:ascii="Georgia" w:hAnsi="Georgia"/>
                <w:sz w:val="18"/>
                <w:lang w:val="de-AT"/>
              </w:rPr>
              <w:t xml:space="preserve"> – wöchiger Englischkurs </w:t>
            </w:r>
          </w:p>
        </w:tc>
        <w:tc>
          <w:tcPr>
            <w:tcW w:w="3397" w:type="dxa"/>
            <w:gridSpan w:val="6"/>
            <w:vAlign w:val="bottom"/>
          </w:tcPr>
          <w:p w14:paraId="61A9021F" w14:textId="191BE2BB" w:rsidR="006546FD" w:rsidRPr="00182186" w:rsidRDefault="006546FD" w:rsidP="00182186">
            <w:pPr>
              <w:jc w:val="right"/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182186">
              <w:rPr>
                <w:rFonts w:ascii="Georgia" w:hAnsi="Georgia"/>
                <w:sz w:val="18"/>
              </w:rPr>
              <w:t>0</w:t>
            </w:r>
            <w:r w:rsidR="00526E80" w:rsidRPr="00182186">
              <w:rPr>
                <w:rFonts w:ascii="Georgia" w:hAnsi="Georgia"/>
                <w:sz w:val="18"/>
              </w:rPr>
              <w:t>9</w:t>
            </w:r>
            <w:r w:rsidRPr="00182186">
              <w:rPr>
                <w:rFonts w:ascii="Georgia" w:hAnsi="Georgia"/>
                <w:sz w:val="18"/>
              </w:rPr>
              <w:t>/20</w:t>
            </w:r>
            <w:r w:rsidR="00526E80" w:rsidRPr="00182186">
              <w:rPr>
                <w:rFonts w:ascii="Georgia" w:hAnsi="Georgia"/>
                <w:sz w:val="18"/>
              </w:rPr>
              <w:t>21</w:t>
            </w:r>
          </w:p>
        </w:tc>
      </w:tr>
      <w:tr w:rsidR="00D5280E" w:rsidRPr="00182186" w14:paraId="1C51E2FF" w14:textId="77777777" w:rsidTr="00D5280E">
        <w:trPr>
          <w:trHeight w:val="340"/>
        </w:trPr>
        <w:tc>
          <w:tcPr>
            <w:tcW w:w="5670" w:type="dxa"/>
            <w:gridSpan w:val="2"/>
            <w:vAlign w:val="bottom"/>
          </w:tcPr>
          <w:p w14:paraId="4BAC65D2" w14:textId="0516A425" w:rsidR="00665BF3" w:rsidRPr="00182186" w:rsidRDefault="00526E80" w:rsidP="00182186">
            <w:pPr>
              <w:rPr>
                <w:rFonts w:ascii="Georgia" w:hAnsi="Georgia"/>
                <w:sz w:val="18"/>
                <w:lang w:val="en-US"/>
              </w:rPr>
            </w:pPr>
            <w:r w:rsidRPr="00182186">
              <w:rPr>
                <w:rFonts w:ascii="Georgia" w:hAnsi="Georgia"/>
                <w:b/>
                <w:smallCaps/>
                <w:sz w:val="23"/>
                <w:szCs w:val="23"/>
              </w:rPr>
              <w:t>Pestalozzi Gymnasium</w:t>
            </w:r>
          </w:p>
        </w:tc>
        <w:tc>
          <w:tcPr>
            <w:tcW w:w="3397" w:type="dxa"/>
            <w:gridSpan w:val="6"/>
            <w:vAlign w:val="bottom"/>
          </w:tcPr>
          <w:p w14:paraId="2FCB10D7" w14:textId="0F1ED87E" w:rsidR="00665BF3" w:rsidRPr="00182186" w:rsidRDefault="00526E80" w:rsidP="00182186">
            <w:pPr>
              <w:jc w:val="right"/>
              <w:rPr>
                <w:rFonts w:ascii="Georgia" w:hAnsi="Georgia"/>
                <w:sz w:val="18"/>
              </w:rPr>
            </w:pPr>
            <w:r w:rsidRPr="00182186">
              <w:rPr>
                <w:rFonts w:ascii="Georgia" w:hAnsi="Georgia"/>
                <w:i/>
                <w:smallCaps/>
                <w:sz w:val="23"/>
                <w:szCs w:val="23"/>
              </w:rPr>
              <w:t>Herne</w:t>
            </w:r>
          </w:p>
        </w:tc>
      </w:tr>
      <w:tr w:rsidR="0091331D" w:rsidRPr="00182186" w14:paraId="312B82BC" w14:textId="77777777" w:rsidTr="00182186">
        <w:tc>
          <w:tcPr>
            <w:tcW w:w="5670" w:type="dxa"/>
            <w:gridSpan w:val="2"/>
          </w:tcPr>
          <w:p w14:paraId="1CEE182B" w14:textId="71C1E8E7" w:rsidR="0091331D" w:rsidRPr="00182186" w:rsidRDefault="0091331D" w:rsidP="00182186">
            <w:pPr>
              <w:rPr>
                <w:rFonts w:ascii="Georgia" w:hAnsi="Georgia"/>
                <w:sz w:val="18"/>
                <w:lang w:val="de-AT"/>
              </w:rPr>
            </w:pPr>
            <w:r w:rsidRPr="00182186">
              <w:rPr>
                <w:rFonts w:ascii="Georgia" w:hAnsi="Georgia"/>
                <w:sz w:val="18"/>
                <w:lang w:val="de-AT"/>
              </w:rPr>
              <w:t>Allgemeine Hochschulreife (Note: 1,</w:t>
            </w:r>
            <w:r w:rsidR="00526E80" w:rsidRPr="00182186">
              <w:rPr>
                <w:rFonts w:ascii="Georgia" w:hAnsi="Georgia"/>
                <w:sz w:val="18"/>
                <w:lang w:val="de-AT"/>
              </w:rPr>
              <w:t>7</w:t>
            </w:r>
            <w:r w:rsidRPr="00182186">
              <w:rPr>
                <w:rFonts w:ascii="Georgia" w:hAnsi="Georgia"/>
                <w:sz w:val="18"/>
                <w:lang w:val="de-AT"/>
              </w:rPr>
              <w:t>)</w:t>
            </w:r>
          </w:p>
        </w:tc>
        <w:tc>
          <w:tcPr>
            <w:tcW w:w="3397" w:type="dxa"/>
            <w:gridSpan w:val="6"/>
            <w:vAlign w:val="bottom"/>
          </w:tcPr>
          <w:p w14:paraId="7521EA6E" w14:textId="3CF7C16D" w:rsidR="0091331D" w:rsidRPr="00182186" w:rsidRDefault="0091331D" w:rsidP="00182186">
            <w:pPr>
              <w:jc w:val="right"/>
              <w:rPr>
                <w:rFonts w:ascii="Georgia" w:hAnsi="Georgia"/>
                <w:sz w:val="18"/>
              </w:rPr>
            </w:pPr>
            <w:r w:rsidRPr="00182186">
              <w:rPr>
                <w:rFonts w:ascii="Georgia" w:hAnsi="Georgia"/>
                <w:sz w:val="18"/>
              </w:rPr>
              <w:t>09/2008 – 06/201</w:t>
            </w:r>
            <w:r w:rsidR="00DE5BB8" w:rsidRPr="00182186">
              <w:rPr>
                <w:rFonts w:ascii="Georgia" w:hAnsi="Georgia"/>
                <w:sz w:val="18"/>
              </w:rPr>
              <w:t>7</w:t>
            </w:r>
          </w:p>
        </w:tc>
      </w:tr>
      <w:tr w:rsidR="00D5280E" w:rsidRPr="00182186" w14:paraId="69F47C1D" w14:textId="77777777" w:rsidTr="00D5280E">
        <w:tc>
          <w:tcPr>
            <w:tcW w:w="9067" w:type="dxa"/>
            <w:gridSpan w:val="8"/>
          </w:tcPr>
          <w:p w14:paraId="23575F6C" w14:textId="667734B9" w:rsidR="00D5280E" w:rsidRPr="00182186" w:rsidRDefault="00231880" w:rsidP="00182186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de-AT"/>
              </w:rPr>
            </w:pPr>
            <w:r w:rsidRPr="00182186">
              <w:rPr>
                <w:rFonts w:ascii="Georgia" w:hAnsi="Georgia"/>
                <w:i/>
                <w:iCs/>
                <w:sz w:val="18"/>
              </w:rPr>
              <w:t>Leistungskurse</w:t>
            </w:r>
            <w:r w:rsidR="0091331D" w:rsidRPr="00182186">
              <w:rPr>
                <w:rFonts w:ascii="Georgia" w:hAnsi="Georgia"/>
                <w:i/>
                <w:iCs/>
                <w:sz w:val="18"/>
              </w:rPr>
              <w:t xml:space="preserve">: Mathematik (13 Punkte), </w:t>
            </w:r>
            <w:r w:rsidRPr="00182186">
              <w:rPr>
                <w:rFonts w:ascii="Georgia" w:hAnsi="Georgia"/>
                <w:i/>
                <w:iCs/>
                <w:sz w:val="18"/>
              </w:rPr>
              <w:t>Geographie</w:t>
            </w:r>
            <w:r w:rsidR="0091331D" w:rsidRPr="00182186">
              <w:rPr>
                <w:rFonts w:ascii="Georgia" w:hAnsi="Georgia"/>
                <w:i/>
                <w:iCs/>
                <w:sz w:val="18"/>
              </w:rPr>
              <w:t xml:space="preserve"> (12 Punkte)</w:t>
            </w:r>
          </w:p>
        </w:tc>
      </w:tr>
      <w:tr w:rsidR="00D5280E" w:rsidRPr="00182186" w14:paraId="3A2665B3" w14:textId="77777777" w:rsidTr="006E2C9C">
        <w:trPr>
          <w:trHeight w:val="510"/>
        </w:trPr>
        <w:tc>
          <w:tcPr>
            <w:tcW w:w="9067" w:type="dxa"/>
            <w:gridSpan w:val="8"/>
            <w:tcBorders>
              <w:bottom w:val="single" w:sz="4" w:space="0" w:color="auto"/>
            </w:tcBorders>
            <w:vAlign w:val="bottom"/>
          </w:tcPr>
          <w:p w14:paraId="239F87B8" w14:textId="1F65DA26" w:rsidR="00665BF3" w:rsidRPr="00182186" w:rsidRDefault="006E2C9C" w:rsidP="00182186">
            <w:pPr>
              <w:pStyle w:val="BERSCHRIFT"/>
              <w:jc w:val="center"/>
              <w:rPr>
                <w:sz w:val="28"/>
              </w:rPr>
            </w:pPr>
            <w:r w:rsidRPr="00182186">
              <w:rPr>
                <w:sz w:val="28"/>
              </w:rPr>
              <w:t>Praxiserfahrungen</w:t>
            </w:r>
          </w:p>
        </w:tc>
      </w:tr>
      <w:tr w:rsidR="00D5280E" w:rsidRPr="00182186" w14:paraId="127C64E2" w14:textId="77777777" w:rsidTr="00D5280E">
        <w:trPr>
          <w:trHeight w:val="340"/>
        </w:trPr>
        <w:tc>
          <w:tcPr>
            <w:tcW w:w="6521" w:type="dxa"/>
            <w:gridSpan w:val="5"/>
            <w:tcBorders>
              <w:top w:val="single" w:sz="4" w:space="0" w:color="auto"/>
            </w:tcBorders>
            <w:vAlign w:val="bottom"/>
          </w:tcPr>
          <w:p w14:paraId="38F27285" w14:textId="0467FE3E" w:rsidR="00665BF3" w:rsidRPr="00182186" w:rsidRDefault="00231880" w:rsidP="00182186">
            <w:pPr>
              <w:rPr>
                <w:rFonts w:ascii="Georgia" w:hAnsi="Georgia"/>
                <w:sz w:val="23"/>
                <w:szCs w:val="23"/>
              </w:rPr>
            </w:pPr>
            <w:r w:rsidRPr="00182186">
              <w:rPr>
                <w:rFonts w:ascii="Georgia" w:hAnsi="Georgia"/>
                <w:b/>
                <w:smallCaps/>
                <w:sz w:val="23"/>
                <w:szCs w:val="23"/>
              </w:rPr>
              <w:t>Siemens</w:t>
            </w:r>
            <w:r w:rsidR="00BA09E5" w:rsidRPr="00182186">
              <w:rPr>
                <w:rFonts w:ascii="Georgia" w:hAnsi="Georgia"/>
                <w:b/>
                <w:smallCaps/>
                <w:sz w:val="23"/>
                <w:szCs w:val="23"/>
              </w:rPr>
              <w:t xml:space="preserve"> </w:t>
            </w:r>
            <w:proofErr w:type="spellStart"/>
            <w:r w:rsidR="00BA09E5" w:rsidRPr="00182186">
              <w:rPr>
                <w:rFonts w:ascii="Georgia" w:hAnsi="Georgia"/>
                <w:b/>
                <w:smallCaps/>
                <w:sz w:val="23"/>
                <w:szCs w:val="23"/>
              </w:rPr>
              <w:t>Energy</w:t>
            </w:r>
            <w:proofErr w:type="spellEnd"/>
            <w:r w:rsidRPr="00182186">
              <w:rPr>
                <w:rFonts w:ascii="Georgia" w:hAnsi="Georgia"/>
                <w:b/>
                <w:smallCaps/>
                <w:sz w:val="23"/>
                <w:szCs w:val="23"/>
              </w:rPr>
              <w:t xml:space="preserve"> AG </w:t>
            </w:r>
            <w:r w:rsidR="00BA09E5" w:rsidRPr="00182186">
              <w:rPr>
                <w:rFonts w:ascii="Georgia" w:hAnsi="Georgia"/>
                <w:b/>
                <w:smallCaps/>
                <w:sz w:val="23"/>
                <w:szCs w:val="23"/>
              </w:rPr>
              <w:t>(ehemals</w:t>
            </w:r>
            <w:r w:rsidRPr="00182186">
              <w:rPr>
                <w:rFonts w:ascii="Georgia" w:hAnsi="Georgia"/>
                <w:b/>
                <w:smallCaps/>
                <w:sz w:val="23"/>
                <w:szCs w:val="23"/>
              </w:rPr>
              <w:t xml:space="preserve"> Siemens AG</w:t>
            </w:r>
            <w:r w:rsidR="00BA09E5" w:rsidRPr="00182186">
              <w:rPr>
                <w:rFonts w:ascii="Georgia" w:hAnsi="Georgia"/>
                <w:b/>
                <w:smallCaps/>
                <w:sz w:val="23"/>
                <w:szCs w:val="23"/>
              </w:rPr>
              <w:t>)</w:t>
            </w:r>
          </w:p>
        </w:tc>
        <w:tc>
          <w:tcPr>
            <w:tcW w:w="2546" w:type="dxa"/>
            <w:gridSpan w:val="3"/>
            <w:tcBorders>
              <w:top w:val="single" w:sz="4" w:space="0" w:color="auto"/>
            </w:tcBorders>
            <w:vAlign w:val="bottom"/>
          </w:tcPr>
          <w:p w14:paraId="4820196E" w14:textId="3DD92D0C" w:rsidR="00665BF3" w:rsidRPr="00182186" w:rsidRDefault="00231880" w:rsidP="00182186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182186">
              <w:rPr>
                <w:rFonts w:ascii="Georgia" w:hAnsi="Georgia"/>
                <w:i/>
                <w:smallCaps/>
                <w:sz w:val="23"/>
                <w:szCs w:val="23"/>
              </w:rPr>
              <w:t>Mülheim an der Ruhr</w:t>
            </w:r>
          </w:p>
        </w:tc>
      </w:tr>
      <w:tr w:rsidR="00D5280E" w:rsidRPr="00182186" w14:paraId="335D84E9" w14:textId="77777777" w:rsidTr="00597860">
        <w:trPr>
          <w:trHeight w:val="283"/>
        </w:trPr>
        <w:tc>
          <w:tcPr>
            <w:tcW w:w="5954" w:type="dxa"/>
            <w:gridSpan w:val="4"/>
          </w:tcPr>
          <w:p w14:paraId="20B1570F" w14:textId="6471AFDD" w:rsidR="00665BF3" w:rsidRPr="00182186" w:rsidRDefault="007C1B35" w:rsidP="00182186">
            <w:pPr>
              <w:rPr>
                <w:rFonts w:ascii="Georgia" w:hAnsi="Georgia"/>
                <w:sz w:val="18"/>
              </w:rPr>
            </w:pPr>
            <w:r w:rsidRPr="00182186">
              <w:rPr>
                <w:rFonts w:ascii="Georgia" w:hAnsi="Georgia"/>
                <w:sz w:val="18"/>
              </w:rPr>
              <w:t>Dualer Student</w:t>
            </w:r>
            <w:r w:rsidR="00BA09E5" w:rsidRPr="00182186">
              <w:rPr>
                <w:rFonts w:ascii="Georgia" w:hAnsi="Georgia"/>
                <w:sz w:val="18"/>
              </w:rPr>
              <w:t xml:space="preserve"> im Studiengang Maschinenbau und Ausbildung zum Zerspanungsmechaniker</w:t>
            </w:r>
            <w:r w:rsidR="00AC3D46" w:rsidRPr="00182186">
              <w:rPr>
                <w:rFonts w:ascii="Georgia" w:hAnsi="Georgia"/>
                <w:sz w:val="18"/>
              </w:rPr>
              <w:t xml:space="preserve"> (Abschluss: sehr gut (92 Punkte))</w:t>
            </w:r>
          </w:p>
        </w:tc>
        <w:tc>
          <w:tcPr>
            <w:tcW w:w="3113" w:type="dxa"/>
            <w:gridSpan w:val="4"/>
            <w:vAlign w:val="bottom"/>
          </w:tcPr>
          <w:p w14:paraId="0475B997" w14:textId="1201D7BB" w:rsidR="00665BF3" w:rsidRPr="00182186" w:rsidRDefault="00BA09E5" w:rsidP="00182186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 w:rsidRPr="00182186">
              <w:rPr>
                <w:rFonts w:ascii="Georgia" w:hAnsi="Georgia"/>
                <w:sz w:val="18"/>
                <w:lang w:val="en-US"/>
              </w:rPr>
              <w:t>09</w:t>
            </w:r>
            <w:r w:rsidR="00665BF3" w:rsidRPr="00182186">
              <w:rPr>
                <w:rFonts w:ascii="Georgia" w:hAnsi="Georgia"/>
                <w:sz w:val="18"/>
                <w:lang w:val="en-US"/>
              </w:rPr>
              <w:t>/201</w:t>
            </w:r>
            <w:r w:rsidRPr="00182186">
              <w:rPr>
                <w:rFonts w:ascii="Georgia" w:hAnsi="Georgia"/>
                <w:sz w:val="18"/>
                <w:lang w:val="en-US"/>
              </w:rPr>
              <w:t>7</w:t>
            </w:r>
            <w:r w:rsidR="00665BF3" w:rsidRPr="00182186">
              <w:rPr>
                <w:rFonts w:ascii="Georgia" w:hAnsi="Georgia"/>
                <w:sz w:val="18"/>
                <w:lang w:val="en-US"/>
              </w:rPr>
              <w:t xml:space="preserve"> – </w:t>
            </w:r>
            <w:proofErr w:type="spellStart"/>
            <w:r w:rsidRPr="00182186">
              <w:rPr>
                <w:rFonts w:ascii="Georgia" w:hAnsi="Georgia"/>
                <w:sz w:val="18"/>
                <w:lang w:val="en-US"/>
              </w:rPr>
              <w:t>heute</w:t>
            </w:r>
            <w:proofErr w:type="spellEnd"/>
          </w:p>
        </w:tc>
      </w:tr>
      <w:tr w:rsidR="00D5280E" w:rsidRPr="00182186" w14:paraId="54C3D64C" w14:textId="77777777" w:rsidTr="00597860">
        <w:trPr>
          <w:trHeight w:val="1020"/>
        </w:trPr>
        <w:tc>
          <w:tcPr>
            <w:tcW w:w="9067" w:type="dxa"/>
            <w:gridSpan w:val="8"/>
          </w:tcPr>
          <w:p w14:paraId="6E38FF94" w14:textId="3CA2D0A9" w:rsidR="00017991" w:rsidRPr="00182186" w:rsidRDefault="00017991" w:rsidP="00182186">
            <w:pPr>
              <w:pStyle w:val="Bullets"/>
              <w:rPr>
                <w:sz w:val="18"/>
                <w:lang w:val="de-AT"/>
              </w:rPr>
            </w:pPr>
            <w:r w:rsidRPr="00182186">
              <w:rPr>
                <w:sz w:val="18"/>
                <w:lang w:val="de-AT"/>
              </w:rPr>
              <w:t>Programmierung und Herstellen von Dreh- und Frästeilen an CNC Maschinen mit der SINUMERIK Steuerung</w:t>
            </w:r>
          </w:p>
          <w:p w14:paraId="27184178" w14:textId="0FB6ADDF" w:rsidR="003418E0" w:rsidRPr="00182186" w:rsidRDefault="00AC3D46" w:rsidP="00182186">
            <w:pPr>
              <w:pStyle w:val="Bullets"/>
              <w:rPr>
                <w:sz w:val="18"/>
                <w:lang w:val="de-AT"/>
              </w:rPr>
            </w:pPr>
            <w:r w:rsidRPr="00182186">
              <w:rPr>
                <w:sz w:val="18"/>
                <w:lang w:val="de-AT"/>
              </w:rPr>
              <w:t xml:space="preserve">Teilnahme an diversen Workshops zur Verbesserung </w:t>
            </w:r>
            <w:r w:rsidR="00017991" w:rsidRPr="00182186">
              <w:rPr>
                <w:sz w:val="18"/>
                <w:lang w:val="de-AT"/>
              </w:rPr>
              <w:t>der Soft-Skills wie Präsentationen, Kommunikation, Lean Management</w:t>
            </w:r>
          </w:p>
          <w:p w14:paraId="6DD9BA0F" w14:textId="47B4B40C" w:rsidR="000607C4" w:rsidRPr="00182186" w:rsidRDefault="000607C4" w:rsidP="00182186">
            <w:pPr>
              <w:pStyle w:val="Bullets"/>
              <w:rPr>
                <w:sz w:val="18"/>
                <w:lang w:val="de-AT"/>
              </w:rPr>
            </w:pPr>
            <w:r w:rsidRPr="00182186">
              <w:rPr>
                <w:sz w:val="18"/>
                <w:lang w:val="de-AT"/>
              </w:rPr>
              <w:t xml:space="preserve">Vorstellung des Standortes für Besucher und Leitung von Werksführungen </w:t>
            </w:r>
          </w:p>
        </w:tc>
      </w:tr>
      <w:tr w:rsidR="000607C4" w:rsidRPr="00182186" w14:paraId="2C81164C" w14:textId="77777777" w:rsidTr="00597860">
        <w:trPr>
          <w:trHeight w:val="20"/>
        </w:trPr>
        <w:tc>
          <w:tcPr>
            <w:tcW w:w="5954" w:type="dxa"/>
            <w:gridSpan w:val="4"/>
            <w:vAlign w:val="bottom"/>
          </w:tcPr>
          <w:p w14:paraId="483EA067" w14:textId="4758E26A" w:rsidR="000607C4" w:rsidRPr="00182186" w:rsidRDefault="00597860" w:rsidP="00597860">
            <w:pPr>
              <w:rPr>
                <w:rFonts w:ascii="Georgia" w:hAnsi="Georgia"/>
                <w:sz w:val="18"/>
                <w:lang w:val="de-AT"/>
              </w:rPr>
            </w:pPr>
            <w:r>
              <w:rPr>
                <w:rFonts w:ascii="Georgia" w:hAnsi="Georgia"/>
                <w:sz w:val="18"/>
              </w:rPr>
              <w:t>D</w:t>
            </w:r>
            <w:r w:rsidR="000607C4" w:rsidRPr="00182186">
              <w:rPr>
                <w:rFonts w:ascii="Georgia" w:hAnsi="Georgia"/>
                <w:sz w:val="18"/>
              </w:rPr>
              <w:t>urchlauf der Abteilung On</w:t>
            </w:r>
            <w:r w:rsidR="004724E1">
              <w:rPr>
                <w:rFonts w:ascii="Georgia" w:hAnsi="Georgia"/>
                <w:sz w:val="18"/>
              </w:rPr>
              <w:t>-</w:t>
            </w:r>
            <w:r w:rsidR="000607C4" w:rsidRPr="00182186">
              <w:rPr>
                <w:rFonts w:ascii="Georgia" w:hAnsi="Georgia"/>
                <w:sz w:val="18"/>
              </w:rPr>
              <w:t>Site</w:t>
            </w:r>
            <w:r w:rsidR="004724E1">
              <w:rPr>
                <w:rFonts w:ascii="Georgia" w:hAnsi="Georgia"/>
                <w:sz w:val="18"/>
              </w:rPr>
              <w:t xml:space="preserve"> </w:t>
            </w:r>
            <w:proofErr w:type="spellStart"/>
            <w:r w:rsidR="000607C4" w:rsidRPr="00182186">
              <w:rPr>
                <w:rFonts w:ascii="Georgia" w:hAnsi="Georgia"/>
                <w:sz w:val="18"/>
              </w:rPr>
              <w:t>Machining</w:t>
            </w:r>
            <w:proofErr w:type="spellEnd"/>
            <w:r w:rsidR="004504BA" w:rsidRPr="00182186">
              <w:rPr>
                <w:rFonts w:ascii="Georgia" w:hAnsi="Georgia"/>
                <w:sz w:val="18"/>
              </w:rPr>
              <w:t xml:space="preserve"> </w:t>
            </w:r>
            <w:r w:rsidR="00550650" w:rsidRPr="00182186">
              <w:rPr>
                <w:rFonts w:ascii="Georgia" w:hAnsi="Georgia"/>
                <w:sz w:val="18"/>
              </w:rPr>
              <w:t>(83 Mitarbeiter)</w:t>
            </w:r>
          </w:p>
        </w:tc>
        <w:tc>
          <w:tcPr>
            <w:tcW w:w="3113" w:type="dxa"/>
            <w:gridSpan w:val="4"/>
            <w:vAlign w:val="bottom"/>
          </w:tcPr>
          <w:p w14:paraId="2E0CAF64" w14:textId="77777777" w:rsidR="007756FC" w:rsidRPr="00597860" w:rsidRDefault="007756FC" w:rsidP="00182186">
            <w:pPr>
              <w:jc w:val="right"/>
              <w:rPr>
                <w:rFonts w:ascii="Georgia" w:hAnsi="Georgia"/>
                <w:sz w:val="18"/>
              </w:rPr>
            </w:pPr>
          </w:p>
          <w:p w14:paraId="1A32DE26" w14:textId="5C015437" w:rsidR="000607C4" w:rsidRPr="00182186" w:rsidRDefault="000607C4" w:rsidP="00182186">
            <w:pPr>
              <w:jc w:val="right"/>
              <w:rPr>
                <w:rFonts w:ascii="Georgia" w:hAnsi="Georgia"/>
                <w:sz w:val="18"/>
                <w:lang w:val="de-AT"/>
              </w:rPr>
            </w:pPr>
            <w:r w:rsidRPr="00182186">
              <w:rPr>
                <w:rFonts w:ascii="Georgia" w:hAnsi="Georgia"/>
                <w:sz w:val="18"/>
                <w:lang w:val="en-US"/>
              </w:rPr>
              <w:t xml:space="preserve">10/2018 </w:t>
            </w:r>
            <w:r w:rsidR="00E0596B">
              <w:rPr>
                <w:rFonts w:ascii="Georgia" w:hAnsi="Georgia"/>
                <w:sz w:val="18"/>
                <w:lang w:val="en-US"/>
              </w:rPr>
              <w:t>–</w:t>
            </w:r>
            <w:r w:rsidRPr="00182186">
              <w:rPr>
                <w:rFonts w:ascii="Georgia" w:hAnsi="Georgia"/>
                <w:sz w:val="18"/>
                <w:lang w:val="en-US"/>
              </w:rPr>
              <w:t xml:space="preserve"> </w:t>
            </w:r>
            <w:proofErr w:type="spellStart"/>
            <w:r w:rsidRPr="00182186">
              <w:rPr>
                <w:rFonts w:ascii="Georgia" w:hAnsi="Georgia"/>
                <w:sz w:val="18"/>
                <w:lang w:val="en-US"/>
              </w:rPr>
              <w:t>heute</w:t>
            </w:r>
            <w:proofErr w:type="spellEnd"/>
          </w:p>
        </w:tc>
      </w:tr>
      <w:tr w:rsidR="000607C4" w:rsidRPr="00182186" w14:paraId="02730228" w14:textId="77777777" w:rsidTr="00597860">
        <w:trPr>
          <w:trHeight w:val="340"/>
        </w:trPr>
        <w:tc>
          <w:tcPr>
            <w:tcW w:w="9067" w:type="dxa"/>
            <w:gridSpan w:val="8"/>
          </w:tcPr>
          <w:p w14:paraId="0C95AAE2" w14:textId="7C9CA8E7" w:rsidR="000607C4" w:rsidRPr="00182186" w:rsidRDefault="000607C4" w:rsidP="00182186">
            <w:pPr>
              <w:pStyle w:val="Bullets"/>
              <w:rPr>
                <w:sz w:val="18"/>
                <w:lang w:val="de-AT"/>
              </w:rPr>
            </w:pPr>
            <w:r w:rsidRPr="00182186">
              <w:rPr>
                <w:sz w:val="18"/>
                <w:lang w:val="de-AT"/>
              </w:rPr>
              <w:t>Service-Abteilung mit mobilen, meist eigens entwickelten Maschinen</w:t>
            </w:r>
            <w:r w:rsidR="002402AC" w:rsidRPr="00182186">
              <w:rPr>
                <w:sz w:val="18"/>
                <w:lang w:val="de-AT"/>
              </w:rPr>
              <w:t>, sodass Bearbeitung direkt vor Ort („on</w:t>
            </w:r>
            <w:r w:rsidR="004724E1">
              <w:rPr>
                <w:sz w:val="18"/>
                <w:lang w:val="de-AT"/>
              </w:rPr>
              <w:t>-</w:t>
            </w:r>
            <w:r w:rsidR="002402AC" w:rsidRPr="00182186">
              <w:rPr>
                <w:sz w:val="18"/>
                <w:lang w:val="de-AT"/>
              </w:rPr>
              <w:t>site“) durchgeführt werden kann, Projekte werden autark innerhalb des Unternehmens abgewickelt</w:t>
            </w:r>
          </w:p>
          <w:p w14:paraId="5DA3F8BA" w14:textId="6120D513" w:rsidR="002402AC" w:rsidRPr="00182186" w:rsidRDefault="004724E1" w:rsidP="00182186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Neuentwicklung und Konstruktion</w:t>
            </w:r>
            <w:r w:rsidR="002402AC" w:rsidRPr="00182186">
              <w:rPr>
                <w:sz w:val="18"/>
                <w:lang w:val="de-AT"/>
              </w:rPr>
              <w:t xml:space="preserve"> von Bauteilen</w:t>
            </w:r>
            <w:r>
              <w:rPr>
                <w:sz w:val="18"/>
                <w:lang w:val="de-AT"/>
              </w:rPr>
              <w:t>;</w:t>
            </w:r>
            <w:r w:rsidR="002402AC" w:rsidRPr="00182186">
              <w:rPr>
                <w:sz w:val="18"/>
                <w:lang w:val="de-AT"/>
              </w:rPr>
              <w:t xml:space="preserve"> Erstellen von technische</w:t>
            </w:r>
            <w:r w:rsidR="00802B08" w:rsidRPr="00182186">
              <w:rPr>
                <w:sz w:val="18"/>
                <w:lang w:val="de-AT"/>
              </w:rPr>
              <w:t>n</w:t>
            </w:r>
            <w:r w:rsidR="002402AC" w:rsidRPr="00182186">
              <w:rPr>
                <w:sz w:val="18"/>
                <w:lang w:val="de-AT"/>
              </w:rPr>
              <w:t xml:space="preserve"> Zeichnungen unter Beachtung betriebswirtschaftlicher Aspekte und terminlichen Vorgaben</w:t>
            </w:r>
          </w:p>
          <w:p w14:paraId="2965B6F3" w14:textId="1E1B1F21" w:rsidR="002402AC" w:rsidRPr="00182186" w:rsidRDefault="00802B08" w:rsidP="00182186">
            <w:pPr>
              <w:pStyle w:val="Bullets"/>
              <w:rPr>
                <w:sz w:val="18"/>
                <w:lang w:val="de-AT"/>
              </w:rPr>
            </w:pPr>
            <w:r w:rsidRPr="00182186">
              <w:rPr>
                <w:sz w:val="18"/>
                <w:lang w:val="de-AT"/>
              </w:rPr>
              <w:t xml:space="preserve">Kommunikation mit Lieferanten und Festlegen von Lieferterminen und Preisen, Qualitätsprüfung von Bauteilen </w:t>
            </w:r>
          </w:p>
          <w:p w14:paraId="4A0008B0" w14:textId="08A0E3C3" w:rsidR="004504BA" w:rsidRPr="00182186" w:rsidRDefault="00802B08" w:rsidP="00182186">
            <w:pPr>
              <w:pStyle w:val="Bullets"/>
              <w:rPr>
                <w:sz w:val="18"/>
                <w:lang w:val="de-AT"/>
              </w:rPr>
            </w:pPr>
            <w:r w:rsidRPr="00182186">
              <w:rPr>
                <w:sz w:val="18"/>
                <w:lang w:val="de-AT"/>
              </w:rPr>
              <w:t xml:space="preserve">Neuausrichtung der Abteilung bezüglich Datenspeicherung, Implementierung eines datenbankbasiertem </w:t>
            </w:r>
            <w:r w:rsidR="004504BA" w:rsidRPr="00182186">
              <w:rPr>
                <w:sz w:val="18"/>
                <w:lang w:val="de-AT"/>
              </w:rPr>
              <w:t>PLM-</w:t>
            </w:r>
            <w:r w:rsidRPr="00182186">
              <w:rPr>
                <w:sz w:val="18"/>
                <w:lang w:val="de-AT"/>
              </w:rPr>
              <w:t>Speichersystem</w:t>
            </w:r>
          </w:p>
          <w:p w14:paraId="229D2A78" w14:textId="69CC1D6A" w:rsidR="002402AC" w:rsidRPr="00182186" w:rsidRDefault="004504BA" w:rsidP="00182186">
            <w:pPr>
              <w:pStyle w:val="Bullets"/>
              <w:rPr>
                <w:sz w:val="18"/>
              </w:rPr>
            </w:pPr>
            <w:r w:rsidRPr="00182186">
              <w:rPr>
                <w:sz w:val="18"/>
                <w:lang w:val="de-AT"/>
              </w:rPr>
              <w:t>Erstel</w:t>
            </w:r>
            <w:r w:rsidR="000E487B">
              <w:rPr>
                <w:sz w:val="18"/>
                <w:lang w:val="de-AT"/>
              </w:rPr>
              <w:t>lung</w:t>
            </w:r>
            <w:r w:rsidRPr="00182186">
              <w:rPr>
                <w:sz w:val="18"/>
                <w:lang w:val="de-AT"/>
              </w:rPr>
              <w:t xml:space="preserve"> und Halt</w:t>
            </w:r>
            <w:r w:rsidR="000E487B">
              <w:rPr>
                <w:sz w:val="18"/>
                <w:lang w:val="de-AT"/>
              </w:rPr>
              <w:t>ung</w:t>
            </w:r>
            <w:r w:rsidRPr="00182186">
              <w:rPr>
                <w:sz w:val="18"/>
                <w:lang w:val="de-AT"/>
              </w:rPr>
              <w:t xml:space="preserve"> von Präsentationen vor Abteilungsleitung</w:t>
            </w:r>
            <w:r w:rsidR="000E487B">
              <w:rPr>
                <w:sz w:val="18"/>
                <w:lang w:val="de-AT"/>
              </w:rPr>
              <w:t xml:space="preserve"> in Kickoff und Milestone</w:t>
            </w:r>
            <w:r w:rsidR="004724E1">
              <w:rPr>
                <w:sz w:val="18"/>
                <w:lang w:val="de-AT"/>
              </w:rPr>
              <w:t xml:space="preserve"> </w:t>
            </w:r>
            <w:r w:rsidR="000E487B">
              <w:rPr>
                <w:sz w:val="18"/>
                <w:lang w:val="de-AT"/>
              </w:rPr>
              <w:t>Meetings</w:t>
            </w:r>
          </w:p>
        </w:tc>
      </w:tr>
      <w:tr w:rsidR="000607C4" w:rsidRPr="00182186" w14:paraId="414B4085" w14:textId="77777777" w:rsidTr="006E2C9C">
        <w:trPr>
          <w:trHeight w:val="510"/>
        </w:trPr>
        <w:tc>
          <w:tcPr>
            <w:tcW w:w="9067" w:type="dxa"/>
            <w:gridSpan w:val="8"/>
            <w:tcBorders>
              <w:bottom w:val="single" w:sz="4" w:space="0" w:color="auto"/>
            </w:tcBorders>
            <w:vAlign w:val="bottom"/>
          </w:tcPr>
          <w:p w14:paraId="4741C5BA" w14:textId="2AC5A91C" w:rsidR="000607C4" w:rsidRPr="00182186" w:rsidRDefault="00AA55DB" w:rsidP="00182186">
            <w:pPr>
              <w:pStyle w:val="BERSCHRIFT"/>
              <w:jc w:val="center"/>
              <w:rPr>
                <w:i/>
                <w:sz w:val="28"/>
              </w:rPr>
            </w:pPr>
            <w:proofErr w:type="spellStart"/>
            <w:r>
              <w:rPr>
                <w:sz w:val="28"/>
              </w:rPr>
              <w:t>Ausseruniversitäres</w:t>
            </w:r>
            <w:proofErr w:type="spellEnd"/>
            <w:r w:rsidR="000607C4" w:rsidRPr="00182186">
              <w:rPr>
                <w:sz w:val="28"/>
              </w:rPr>
              <w:t xml:space="preserve"> Engagement</w:t>
            </w:r>
          </w:p>
        </w:tc>
      </w:tr>
      <w:tr w:rsidR="000607C4" w:rsidRPr="00182186" w14:paraId="74251178" w14:textId="77777777" w:rsidTr="008D40A0">
        <w:trPr>
          <w:trHeight w:val="340"/>
        </w:trPr>
        <w:tc>
          <w:tcPr>
            <w:tcW w:w="5812" w:type="dxa"/>
            <w:gridSpan w:val="3"/>
            <w:tcBorders>
              <w:top w:val="single" w:sz="4" w:space="0" w:color="auto"/>
            </w:tcBorders>
            <w:vAlign w:val="bottom"/>
          </w:tcPr>
          <w:p w14:paraId="23826F21" w14:textId="22A9EF8C" w:rsidR="000607C4" w:rsidRPr="00597860" w:rsidRDefault="00597860" w:rsidP="008D40A0">
            <w:pPr>
              <w:rPr>
                <w:rFonts w:ascii="Georgia" w:hAnsi="Georgia"/>
                <w:b/>
                <w:bCs/>
                <w:i/>
                <w:iCs/>
                <w:sz w:val="23"/>
                <w:szCs w:val="23"/>
              </w:rPr>
            </w:pPr>
            <w:r w:rsidRPr="008D40A0">
              <w:rPr>
                <w:rFonts w:ascii="Georgia" w:hAnsi="Georgia"/>
                <w:b/>
                <w:smallCaps/>
                <w:sz w:val="23"/>
                <w:szCs w:val="23"/>
              </w:rPr>
              <w:t>Weiterbildungs</w:t>
            </w:r>
            <w:r w:rsidRPr="00182186">
              <w:rPr>
                <w:rFonts w:ascii="Georgia" w:hAnsi="Georgia"/>
                <w:b/>
                <w:smallCaps/>
                <w:sz w:val="23"/>
                <w:szCs w:val="23"/>
              </w:rPr>
              <w:t>stipendium der</w:t>
            </w:r>
            <w:r w:rsidRPr="008D40A0">
              <w:rPr>
                <w:rFonts w:ascii="Georgia" w:hAnsi="Georgia"/>
                <w:b/>
                <w:smallCaps/>
                <w:sz w:val="23"/>
                <w:szCs w:val="23"/>
              </w:rPr>
              <w:t xml:space="preserve"> Stiftung Begabtenförderung berufliche Bildung (SBB)</w:t>
            </w:r>
          </w:p>
        </w:tc>
        <w:tc>
          <w:tcPr>
            <w:tcW w:w="3255" w:type="dxa"/>
            <w:gridSpan w:val="5"/>
            <w:tcBorders>
              <w:top w:val="single" w:sz="4" w:space="0" w:color="auto"/>
            </w:tcBorders>
            <w:vAlign w:val="bottom"/>
          </w:tcPr>
          <w:p w14:paraId="58208F44" w14:textId="7F92E5B8" w:rsidR="000607C4" w:rsidRPr="00182186" w:rsidRDefault="00FC3E35" w:rsidP="00182186">
            <w:pPr>
              <w:pStyle w:val="Ort"/>
              <w:rPr>
                <w:rFonts w:cs="Times New Roman (Body CS)"/>
                <w:b/>
                <w:bCs/>
                <w:i w:val="0"/>
                <w:iCs/>
                <w:sz w:val="23"/>
                <w:szCs w:val="23"/>
              </w:rPr>
            </w:pPr>
            <w:r w:rsidRPr="00182186">
              <w:rPr>
                <w:sz w:val="23"/>
                <w:szCs w:val="23"/>
              </w:rPr>
              <w:t>Mülheim an der Ruhr</w:t>
            </w:r>
          </w:p>
        </w:tc>
      </w:tr>
      <w:tr w:rsidR="00597860" w:rsidRPr="00182186" w14:paraId="4F59C612" w14:textId="77777777" w:rsidTr="00597860">
        <w:trPr>
          <w:trHeight w:val="193"/>
        </w:trPr>
        <w:tc>
          <w:tcPr>
            <w:tcW w:w="6663" w:type="dxa"/>
            <w:gridSpan w:val="6"/>
            <w:vAlign w:val="bottom"/>
          </w:tcPr>
          <w:p w14:paraId="32F07601" w14:textId="566D6E42" w:rsidR="00597860" w:rsidRPr="00182186" w:rsidRDefault="008114D1" w:rsidP="00597860">
            <w:pPr>
              <w:pStyle w:val="Beschreibung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F</w:t>
            </w:r>
            <w:r w:rsidR="00597860" w:rsidRPr="00182186">
              <w:rPr>
                <w:sz w:val="18"/>
                <w:lang w:val="de-AT"/>
              </w:rPr>
              <w:t>inanzielle Förderung durch das Bundesministerium für Bildung &amp; Forschung</w:t>
            </w:r>
          </w:p>
        </w:tc>
        <w:tc>
          <w:tcPr>
            <w:tcW w:w="2404" w:type="dxa"/>
            <w:gridSpan w:val="2"/>
            <w:vAlign w:val="bottom"/>
          </w:tcPr>
          <w:p w14:paraId="45DD2178" w14:textId="19D096E4" w:rsidR="00597860" w:rsidRPr="00182186" w:rsidRDefault="00597860" w:rsidP="00597860">
            <w:pPr>
              <w:pStyle w:val="Beschreibung"/>
              <w:jc w:val="right"/>
              <w:rPr>
                <w:sz w:val="18"/>
                <w:lang w:val="en-US"/>
              </w:rPr>
            </w:pPr>
            <w:r w:rsidRPr="00182186">
              <w:rPr>
                <w:sz w:val="18"/>
                <w:lang w:val="en-US"/>
              </w:rPr>
              <w:t>0</w:t>
            </w:r>
            <w:r>
              <w:rPr>
                <w:sz w:val="18"/>
                <w:lang w:val="en-US"/>
              </w:rPr>
              <w:t>2</w:t>
            </w:r>
            <w:r w:rsidRPr="00182186">
              <w:rPr>
                <w:sz w:val="18"/>
                <w:lang w:val="en-US"/>
              </w:rPr>
              <w:t>/</w:t>
            </w:r>
            <w:r>
              <w:rPr>
                <w:sz w:val="18"/>
                <w:lang w:val="en-US"/>
              </w:rPr>
              <w:t>2021</w:t>
            </w:r>
            <w:r w:rsidRPr="00182186">
              <w:rPr>
                <w:sz w:val="18"/>
                <w:lang w:val="en-US"/>
              </w:rPr>
              <w:t xml:space="preserve"> – 0</w:t>
            </w:r>
            <w:r w:rsidR="0052084A">
              <w:rPr>
                <w:sz w:val="18"/>
                <w:lang w:val="en-US"/>
              </w:rPr>
              <w:t>2</w:t>
            </w:r>
            <w:r w:rsidRPr="00182186">
              <w:rPr>
                <w:sz w:val="18"/>
                <w:lang w:val="en-US"/>
              </w:rPr>
              <w:t>/202</w:t>
            </w:r>
            <w:r w:rsidR="0052084A">
              <w:rPr>
                <w:sz w:val="18"/>
                <w:lang w:val="en-US"/>
              </w:rPr>
              <w:t>3</w:t>
            </w:r>
          </w:p>
        </w:tc>
      </w:tr>
      <w:tr w:rsidR="00597860" w:rsidRPr="00182186" w14:paraId="02437711" w14:textId="77777777" w:rsidTr="00597860">
        <w:trPr>
          <w:trHeight w:val="193"/>
        </w:trPr>
        <w:tc>
          <w:tcPr>
            <w:tcW w:w="9067" w:type="dxa"/>
            <w:gridSpan w:val="8"/>
            <w:vAlign w:val="bottom"/>
          </w:tcPr>
          <w:p w14:paraId="03D05488" w14:textId="77777777" w:rsidR="00597860" w:rsidRPr="00182186" w:rsidRDefault="00597860" w:rsidP="00597860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r w:rsidRPr="00182186">
              <w:rPr>
                <w:i/>
                <w:iCs/>
                <w:sz w:val="18"/>
                <w:lang w:val="de-AT"/>
              </w:rPr>
              <w:t>Aufnahme aufgrund von herausragenden Leistungen in der Abschlussprüfung 2020</w:t>
            </w:r>
          </w:p>
          <w:p w14:paraId="68CFAD97" w14:textId="3BCD4BCB" w:rsidR="00597860" w:rsidRPr="00597860" w:rsidRDefault="00597860" w:rsidP="00597860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r w:rsidRPr="00182186">
              <w:rPr>
                <w:i/>
                <w:sz w:val="18"/>
                <w:lang w:val="de-AT"/>
              </w:rPr>
              <w:t>Förderung von Maßnahmen zur fachlichen als auch überfachlichen Kompetenz</w:t>
            </w:r>
          </w:p>
        </w:tc>
      </w:tr>
      <w:tr w:rsidR="00597860" w:rsidRPr="00182186" w14:paraId="4AF19DD1" w14:textId="77777777" w:rsidTr="00597860">
        <w:trPr>
          <w:trHeight w:val="340"/>
        </w:trPr>
        <w:tc>
          <w:tcPr>
            <w:tcW w:w="5954" w:type="dxa"/>
            <w:gridSpan w:val="4"/>
            <w:vAlign w:val="bottom"/>
          </w:tcPr>
          <w:p w14:paraId="7756FD9A" w14:textId="6C578275" w:rsidR="00597860" w:rsidRPr="00182186" w:rsidRDefault="00597860" w:rsidP="008D40A0">
            <w:pPr>
              <w:rPr>
                <w:rFonts w:ascii="Georgia" w:hAnsi="Georgia"/>
                <w:smallCaps/>
                <w:sz w:val="16"/>
              </w:rPr>
            </w:pPr>
            <w:r w:rsidRPr="008D40A0">
              <w:rPr>
                <w:rFonts w:ascii="Georgia" w:hAnsi="Georgia"/>
                <w:b/>
                <w:smallCaps/>
                <w:sz w:val="23"/>
                <w:szCs w:val="23"/>
              </w:rPr>
              <w:t>Hochschule Ruhr West</w:t>
            </w:r>
          </w:p>
        </w:tc>
        <w:tc>
          <w:tcPr>
            <w:tcW w:w="3113" w:type="dxa"/>
            <w:gridSpan w:val="4"/>
            <w:vAlign w:val="bottom"/>
          </w:tcPr>
          <w:p w14:paraId="30626CB8" w14:textId="118D3EED" w:rsidR="00597860" w:rsidRPr="00182186" w:rsidRDefault="00597860" w:rsidP="00597860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 w:rsidRPr="00182186">
              <w:rPr>
                <w:smallCaps/>
                <w:sz w:val="23"/>
                <w:szCs w:val="23"/>
              </w:rPr>
              <w:t>Mülheim an der Ruhr</w:t>
            </w:r>
          </w:p>
        </w:tc>
      </w:tr>
      <w:tr w:rsidR="00597860" w:rsidRPr="00182186" w14:paraId="56372BDE" w14:textId="77777777" w:rsidTr="00597860">
        <w:trPr>
          <w:trHeight w:val="193"/>
        </w:trPr>
        <w:tc>
          <w:tcPr>
            <w:tcW w:w="7371" w:type="dxa"/>
            <w:gridSpan w:val="7"/>
            <w:vAlign w:val="bottom"/>
          </w:tcPr>
          <w:p w14:paraId="3C87D247" w14:textId="2AF7BB04" w:rsidR="00597860" w:rsidRPr="00182186" w:rsidRDefault="00597860" w:rsidP="00597860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de-AT"/>
              </w:rPr>
            </w:pPr>
            <w:r>
              <w:rPr>
                <w:i w:val="0"/>
                <w:iCs w:val="0"/>
                <w:sz w:val="18"/>
                <w:lang w:val="de-AT"/>
              </w:rPr>
              <w:t>Studentische Hilfskraft</w:t>
            </w:r>
          </w:p>
        </w:tc>
        <w:tc>
          <w:tcPr>
            <w:tcW w:w="1696" w:type="dxa"/>
            <w:vAlign w:val="bottom"/>
          </w:tcPr>
          <w:p w14:paraId="288A2195" w14:textId="22DFF10D" w:rsidR="00597860" w:rsidRPr="00182186" w:rsidRDefault="00597860" w:rsidP="00597860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182186">
              <w:rPr>
                <w:i w:val="0"/>
                <w:iCs w:val="0"/>
                <w:sz w:val="18"/>
                <w:lang w:val="en-US"/>
              </w:rPr>
              <w:t>0</w:t>
            </w:r>
            <w:r>
              <w:rPr>
                <w:i w:val="0"/>
                <w:iCs w:val="0"/>
                <w:sz w:val="18"/>
                <w:lang w:val="en-US"/>
              </w:rPr>
              <w:t>1</w:t>
            </w:r>
            <w:r w:rsidRPr="00182186">
              <w:rPr>
                <w:i w:val="0"/>
                <w:iCs w:val="0"/>
                <w:sz w:val="18"/>
                <w:lang w:val="en-US"/>
              </w:rPr>
              <w:t>/20</w:t>
            </w:r>
            <w:r>
              <w:rPr>
                <w:i w:val="0"/>
                <w:iCs w:val="0"/>
                <w:sz w:val="18"/>
                <w:lang w:val="en-US"/>
              </w:rPr>
              <w:t>19</w:t>
            </w:r>
            <w:r w:rsidRPr="00182186">
              <w:rPr>
                <w:i w:val="0"/>
                <w:iCs w:val="0"/>
                <w:sz w:val="18"/>
                <w:lang w:val="en-US"/>
              </w:rPr>
              <w:t xml:space="preserve"> – 0</w:t>
            </w:r>
            <w:r w:rsidR="0052084A">
              <w:rPr>
                <w:i w:val="0"/>
                <w:iCs w:val="0"/>
                <w:sz w:val="18"/>
                <w:lang w:val="en-US"/>
              </w:rPr>
              <w:t>1</w:t>
            </w:r>
            <w:r w:rsidRPr="00182186">
              <w:rPr>
                <w:i w:val="0"/>
                <w:iCs w:val="0"/>
                <w:sz w:val="18"/>
                <w:lang w:val="en-US"/>
              </w:rPr>
              <w:t>/202</w:t>
            </w:r>
            <w:r w:rsidR="0052084A">
              <w:rPr>
                <w:i w:val="0"/>
                <w:iCs w:val="0"/>
                <w:sz w:val="18"/>
                <w:lang w:val="en-US"/>
              </w:rPr>
              <w:t>0</w:t>
            </w:r>
          </w:p>
        </w:tc>
      </w:tr>
      <w:tr w:rsidR="00597860" w:rsidRPr="00182186" w14:paraId="7ECB507F" w14:textId="77777777" w:rsidTr="00597860">
        <w:trPr>
          <w:trHeight w:val="193"/>
        </w:trPr>
        <w:tc>
          <w:tcPr>
            <w:tcW w:w="9067" w:type="dxa"/>
            <w:gridSpan w:val="8"/>
            <w:vAlign w:val="bottom"/>
          </w:tcPr>
          <w:p w14:paraId="43564B55" w14:textId="77777777" w:rsidR="00597860" w:rsidRPr="00182186" w:rsidRDefault="00597860" w:rsidP="00597860">
            <w:pPr>
              <w:pStyle w:val="Beschreibung"/>
              <w:numPr>
                <w:ilvl w:val="0"/>
                <w:numId w:val="24"/>
              </w:numPr>
              <w:rPr>
                <w:sz w:val="18"/>
                <w:lang w:val="de-AT"/>
              </w:rPr>
            </w:pPr>
            <w:r w:rsidRPr="00182186">
              <w:rPr>
                <w:i/>
                <w:sz w:val="18"/>
                <w:lang w:val="de-AT"/>
              </w:rPr>
              <w:t xml:space="preserve">Implementierung eines digitalen Lernsystems für die Module Mathematik 1 &amp; 2 </w:t>
            </w:r>
          </w:p>
          <w:p w14:paraId="111A3BFB" w14:textId="77777777" w:rsidR="00597860" w:rsidRPr="00AA55DB" w:rsidRDefault="00597860" w:rsidP="00597860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r w:rsidRPr="00182186">
              <w:rPr>
                <w:i/>
                <w:sz w:val="18"/>
                <w:lang w:val="de-AT"/>
              </w:rPr>
              <w:t>„Anlernen“ einer KI zur digitalen Überprüfung des Lernfortschritts</w:t>
            </w:r>
          </w:p>
          <w:p w14:paraId="2CC438FF" w14:textId="0B9775B8" w:rsidR="00AA55DB" w:rsidRPr="00713AD6" w:rsidRDefault="00713AD6" w:rsidP="00713AD6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r w:rsidRPr="00713AD6">
              <w:rPr>
                <w:i/>
                <w:iCs/>
                <w:sz w:val="18"/>
                <w:lang w:val="de-AT"/>
              </w:rPr>
              <w:t xml:space="preserve">Projekt wurde Anfang 2020 auf der </w:t>
            </w:r>
            <w:proofErr w:type="spellStart"/>
            <w:r w:rsidRPr="00713AD6">
              <w:rPr>
                <w:i/>
                <w:iCs/>
                <w:sz w:val="18"/>
                <w:lang w:val="de-AT"/>
              </w:rPr>
              <w:t>Learn</w:t>
            </w:r>
            <w:proofErr w:type="spellEnd"/>
            <w:r w:rsidRPr="00713AD6">
              <w:rPr>
                <w:i/>
                <w:iCs/>
                <w:sz w:val="18"/>
                <w:lang w:val="de-AT"/>
              </w:rPr>
              <w:t xml:space="preserve"> </w:t>
            </w:r>
            <w:proofErr w:type="spellStart"/>
            <w:r w:rsidRPr="00713AD6">
              <w:rPr>
                <w:i/>
                <w:iCs/>
                <w:sz w:val="18"/>
                <w:lang w:val="de-AT"/>
              </w:rPr>
              <w:t>Tec</w:t>
            </w:r>
            <w:proofErr w:type="spellEnd"/>
            <w:r w:rsidRPr="00713AD6">
              <w:rPr>
                <w:i/>
                <w:iCs/>
                <w:sz w:val="18"/>
                <w:lang w:val="de-AT"/>
              </w:rPr>
              <w:t xml:space="preserve"> mit dem </w:t>
            </w:r>
            <w:proofErr w:type="spellStart"/>
            <w:r w:rsidRPr="00713AD6">
              <w:rPr>
                <w:i/>
                <w:iCs/>
                <w:sz w:val="18"/>
                <w:lang w:val="de-AT"/>
              </w:rPr>
              <w:t>delina</w:t>
            </w:r>
            <w:proofErr w:type="spellEnd"/>
            <w:r w:rsidRPr="00713AD6">
              <w:rPr>
                <w:i/>
                <w:iCs/>
                <w:sz w:val="18"/>
                <w:lang w:val="de-AT"/>
              </w:rPr>
              <w:t xml:space="preserve"> Innovationspreis für digitale Bildun</w:t>
            </w:r>
            <w:r>
              <w:rPr>
                <w:i/>
                <w:iCs/>
                <w:sz w:val="18"/>
                <w:lang w:val="de-AT"/>
              </w:rPr>
              <w:t xml:space="preserve">g </w:t>
            </w:r>
            <w:r w:rsidRPr="00713AD6">
              <w:rPr>
                <w:i/>
                <w:iCs/>
                <w:sz w:val="18"/>
                <w:lang w:val="de-AT"/>
              </w:rPr>
              <w:t>ausgezeichnet</w:t>
            </w:r>
          </w:p>
        </w:tc>
      </w:tr>
      <w:tr w:rsidR="00597860" w:rsidRPr="00182186" w14:paraId="482569A2" w14:textId="77777777" w:rsidTr="006E2C9C">
        <w:trPr>
          <w:trHeight w:val="510"/>
        </w:trPr>
        <w:tc>
          <w:tcPr>
            <w:tcW w:w="9067" w:type="dxa"/>
            <w:gridSpan w:val="8"/>
            <w:tcBorders>
              <w:bottom w:val="single" w:sz="4" w:space="0" w:color="auto"/>
            </w:tcBorders>
            <w:vAlign w:val="bottom"/>
          </w:tcPr>
          <w:p w14:paraId="1CFA4492" w14:textId="78D7F049" w:rsidR="00597860" w:rsidRPr="00182186" w:rsidRDefault="00597860" w:rsidP="00597860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 w:rsidRPr="00182186">
              <w:rPr>
                <w:rFonts w:ascii="Georgia" w:hAnsi="Georgi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597860" w:rsidRPr="00182186" w14:paraId="2B257790" w14:textId="77777777" w:rsidTr="00D5280E">
        <w:trPr>
          <w:trHeight w:val="340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15B2C431" w14:textId="56F73C25" w:rsidR="00597860" w:rsidRPr="00182186" w:rsidRDefault="00597860" w:rsidP="00597860">
            <w:pPr>
              <w:rPr>
                <w:rFonts w:ascii="Georgia" w:hAnsi="Georgia"/>
                <w:sz w:val="18"/>
              </w:rPr>
            </w:pPr>
            <w:r w:rsidRPr="00182186">
              <w:rPr>
                <w:rFonts w:ascii="Georgia" w:hAnsi="Georgia"/>
                <w:sz w:val="18"/>
              </w:rPr>
              <w:t>Sprachen:</w:t>
            </w:r>
          </w:p>
        </w:tc>
        <w:tc>
          <w:tcPr>
            <w:tcW w:w="7082" w:type="dxa"/>
            <w:gridSpan w:val="7"/>
            <w:tcBorders>
              <w:top w:val="single" w:sz="4" w:space="0" w:color="auto"/>
            </w:tcBorders>
            <w:vAlign w:val="bottom"/>
          </w:tcPr>
          <w:p w14:paraId="061D3FCE" w14:textId="00D08DC0" w:rsidR="00597860" w:rsidRPr="00182186" w:rsidRDefault="00597860" w:rsidP="00597860">
            <w:pPr>
              <w:rPr>
                <w:rFonts w:ascii="Georgia" w:hAnsi="Georgia"/>
                <w:sz w:val="18"/>
                <w:lang w:val="de-AT"/>
              </w:rPr>
            </w:pPr>
            <w:r w:rsidRPr="00182186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Deutsch </w:t>
            </w:r>
            <w:r w:rsidRPr="00182186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(Muttersprache)</w:t>
            </w:r>
            <w:r w:rsidRPr="00182186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Englisch </w:t>
            </w:r>
            <w:r w:rsidRPr="00182186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(Verhandlungssicher)</w:t>
            </w:r>
          </w:p>
        </w:tc>
      </w:tr>
      <w:tr w:rsidR="00597860" w:rsidRPr="00182186" w14:paraId="45706C3F" w14:textId="77777777" w:rsidTr="00D5280E">
        <w:trPr>
          <w:trHeight w:val="283"/>
        </w:trPr>
        <w:tc>
          <w:tcPr>
            <w:tcW w:w="1985" w:type="dxa"/>
            <w:vAlign w:val="bottom"/>
          </w:tcPr>
          <w:p w14:paraId="57688BDA" w14:textId="350496FE" w:rsidR="00597860" w:rsidRPr="00182186" w:rsidRDefault="00597860" w:rsidP="00597860">
            <w:pPr>
              <w:rPr>
                <w:rFonts w:ascii="Georgia" w:hAnsi="Georgia"/>
                <w:sz w:val="18"/>
              </w:rPr>
            </w:pPr>
            <w:r w:rsidRPr="00182186">
              <w:rPr>
                <w:rFonts w:ascii="Georgia" w:hAnsi="Georgia"/>
                <w:sz w:val="18"/>
              </w:rPr>
              <w:t>Technisch:</w:t>
            </w:r>
          </w:p>
        </w:tc>
        <w:tc>
          <w:tcPr>
            <w:tcW w:w="7082" w:type="dxa"/>
            <w:gridSpan w:val="7"/>
            <w:vAlign w:val="bottom"/>
          </w:tcPr>
          <w:p w14:paraId="60CA2168" w14:textId="604983CE" w:rsidR="00597860" w:rsidRPr="00182186" w:rsidRDefault="00597860" w:rsidP="00597860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182186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Microsoft Office </w:t>
            </w:r>
            <w:r w:rsidRPr="0018218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proofErr w:type="spellStart"/>
            <w:r w:rsidRPr="0018218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fortgeschritten</w:t>
            </w:r>
            <w:proofErr w:type="spellEnd"/>
            <w:r w:rsidRPr="0018218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)</w:t>
            </w:r>
          </w:p>
        </w:tc>
      </w:tr>
      <w:tr w:rsidR="00597860" w:rsidRPr="00182186" w14:paraId="70CB01B0" w14:textId="77777777" w:rsidTr="0074111D">
        <w:trPr>
          <w:trHeight w:val="283"/>
        </w:trPr>
        <w:tc>
          <w:tcPr>
            <w:tcW w:w="1985" w:type="dxa"/>
            <w:vAlign w:val="bottom"/>
          </w:tcPr>
          <w:p w14:paraId="04F58216" w14:textId="6D413C27" w:rsidR="00597860" w:rsidRPr="00182186" w:rsidRDefault="00597860" w:rsidP="00597860">
            <w:pPr>
              <w:rPr>
                <w:rFonts w:ascii="Georgia" w:hAnsi="Georgia"/>
                <w:sz w:val="18"/>
              </w:rPr>
            </w:pPr>
            <w:r w:rsidRPr="00182186">
              <w:rPr>
                <w:rFonts w:ascii="Georgia" w:hAnsi="Georgia"/>
                <w:sz w:val="18"/>
              </w:rPr>
              <w:t xml:space="preserve">Interessen: </w:t>
            </w:r>
          </w:p>
        </w:tc>
        <w:tc>
          <w:tcPr>
            <w:tcW w:w="7082" w:type="dxa"/>
            <w:gridSpan w:val="7"/>
            <w:vAlign w:val="bottom"/>
          </w:tcPr>
          <w:p w14:paraId="598C2742" w14:textId="1C645F49" w:rsidR="00597860" w:rsidRPr="00182186" w:rsidRDefault="00597860" w:rsidP="00597860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  <w:r w:rsidRPr="00182186">
              <w:rPr>
                <w:rFonts w:ascii="Georgia" w:hAnsi="Georgia" w:cs="Georgia"/>
                <w:color w:val="000000"/>
                <w:sz w:val="18"/>
                <w:lang w:val="de-AT"/>
              </w:rPr>
              <w:t>Fitness (generelles Interesse an Sport und Ernährung), Motorrad fahren</w:t>
            </w:r>
          </w:p>
        </w:tc>
      </w:tr>
      <w:tr w:rsidR="00597860" w:rsidRPr="00182186" w14:paraId="071AB173" w14:textId="77777777" w:rsidTr="000B63E2">
        <w:trPr>
          <w:trHeight w:val="1020"/>
        </w:trPr>
        <w:tc>
          <w:tcPr>
            <w:tcW w:w="1985" w:type="dxa"/>
            <w:vAlign w:val="bottom"/>
          </w:tcPr>
          <w:p w14:paraId="406B03AC" w14:textId="11CA05A6" w:rsidR="00597860" w:rsidRPr="00182186" w:rsidRDefault="00AA55DB" w:rsidP="00597860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Herne</w:t>
            </w:r>
            <w:r w:rsidR="00597860" w:rsidRPr="00182186">
              <w:rPr>
                <w:rFonts w:ascii="Georgia" w:hAnsi="Georgia"/>
                <w:sz w:val="18"/>
              </w:rPr>
              <w:t xml:space="preserve">, </w:t>
            </w:r>
            <w:r w:rsidR="004724E1">
              <w:rPr>
                <w:rFonts w:ascii="Georgia" w:hAnsi="Georgia"/>
                <w:sz w:val="18"/>
              </w:rPr>
              <w:t>16</w:t>
            </w:r>
            <w:r w:rsidR="00597860" w:rsidRPr="00182186">
              <w:rPr>
                <w:rFonts w:ascii="Georgia" w:hAnsi="Georgia"/>
                <w:sz w:val="18"/>
              </w:rPr>
              <w:t>.11.20</w:t>
            </w:r>
            <w:r>
              <w:rPr>
                <w:rFonts w:ascii="Georgia" w:hAnsi="Georgia"/>
                <w:sz w:val="18"/>
              </w:rPr>
              <w:t>21</w:t>
            </w:r>
          </w:p>
        </w:tc>
        <w:tc>
          <w:tcPr>
            <w:tcW w:w="7082" w:type="dxa"/>
            <w:gridSpan w:val="7"/>
            <w:vAlign w:val="bottom"/>
          </w:tcPr>
          <w:p w14:paraId="6478BDEA" w14:textId="77777777" w:rsidR="00597860" w:rsidRPr="00182186" w:rsidRDefault="00597860" w:rsidP="00597860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</w:p>
        </w:tc>
      </w:tr>
    </w:tbl>
    <w:p w14:paraId="0747D2BF" w14:textId="69F47280" w:rsidR="00723643" w:rsidRPr="0074111D" w:rsidRDefault="00723643">
      <w:pPr>
        <w:rPr>
          <w:sz w:val="18"/>
        </w:rPr>
      </w:pPr>
    </w:p>
    <w:sectPr w:rsidR="00723643" w:rsidRPr="0074111D" w:rsidSect="000B63E2">
      <w:footerReference w:type="even" r:id="rId8"/>
      <w:pgSz w:w="11906" w:h="16838"/>
      <w:pgMar w:top="1021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D9E5FC" w14:textId="77777777" w:rsidR="00212AE0" w:rsidRDefault="00212AE0" w:rsidP="00BE053D">
      <w:pPr>
        <w:spacing w:after="0" w:line="240" w:lineRule="auto"/>
      </w:pPr>
      <w:r>
        <w:separator/>
      </w:r>
    </w:p>
  </w:endnote>
  <w:endnote w:type="continuationSeparator" w:id="0">
    <w:p w14:paraId="13DFF9FE" w14:textId="77777777" w:rsidR="00212AE0" w:rsidRDefault="00212AE0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 (Body CS)"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2AA3D4" w14:textId="77777777" w:rsidR="00212AE0" w:rsidRDefault="00212AE0" w:rsidP="00BE053D">
      <w:pPr>
        <w:spacing w:after="0" w:line="240" w:lineRule="auto"/>
      </w:pPr>
      <w:r>
        <w:separator/>
      </w:r>
    </w:p>
  </w:footnote>
  <w:footnote w:type="continuationSeparator" w:id="0">
    <w:p w14:paraId="00F6FCD3" w14:textId="77777777" w:rsidR="00212AE0" w:rsidRDefault="00212AE0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AEFEC78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4"/>
  </w:num>
  <w:num w:numId="2">
    <w:abstractNumId w:val="17"/>
  </w:num>
  <w:num w:numId="3">
    <w:abstractNumId w:val="19"/>
  </w:num>
  <w:num w:numId="4">
    <w:abstractNumId w:val="0"/>
  </w:num>
  <w:num w:numId="5">
    <w:abstractNumId w:val="1"/>
  </w:num>
  <w:num w:numId="6">
    <w:abstractNumId w:val="2"/>
  </w:num>
  <w:num w:numId="7">
    <w:abstractNumId w:val="13"/>
  </w:num>
  <w:num w:numId="8">
    <w:abstractNumId w:val="22"/>
  </w:num>
  <w:num w:numId="9">
    <w:abstractNumId w:val="12"/>
  </w:num>
  <w:num w:numId="10">
    <w:abstractNumId w:val="23"/>
  </w:num>
  <w:num w:numId="11">
    <w:abstractNumId w:val="5"/>
  </w:num>
  <w:num w:numId="12">
    <w:abstractNumId w:val="6"/>
  </w:num>
  <w:num w:numId="13">
    <w:abstractNumId w:val="8"/>
  </w:num>
  <w:num w:numId="14">
    <w:abstractNumId w:val="9"/>
  </w:num>
  <w:num w:numId="15">
    <w:abstractNumId w:val="21"/>
  </w:num>
  <w:num w:numId="16">
    <w:abstractNumId w:val="4"/>
  </w:num>
  <w:num w:numId="17">
    <w:abstractNumId w:val="16"/>
  </w:num>
  <w:num w:numId="18">
    <w:abstractNumId w:val="3"/>
  </w:num>
  <w:num w:numId="19">
    <w:abstractNumId w:val="18"/>
  </w:num>
  <w:num w:numId="20">
    <w:abstractNumId w:val="10"/>
  </w:num>
  <w:num w:numId="21">
    <w:abstractNumId w:val="11"/>
  </w:num>
  <w:num w:numId="22">
    <w:abstractNumId w:val="15"/>
  </w:num>
  <w:num w:numId="23">
    <w:abstractNumId w:val="7"/>
  </w:num>
  <w:num w:numId="24">
    <w:abstractNumId w:val="20"/>
  </w:num>
  <w:num w:numId="2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17991"/>
    <w:rsid w:val="000607C4"/>
    <w:rsid w:val="00061D33"/>
    <w:rsid w:val="00064643"/>
    <w:rsid w:val="00087747"/>
    <w:rsid w:val="00092A2C"/>
    <w:rsid w:val="000A1FDA"/>
    <w:rsid w:val="000B63E2"/>
    <w:rsid w:val="000B6548"/>
    <w:rsid w:val="000D671A"/>
    <w:rsid w:val="000E487B"/>
    <w:rsid w:val="00103EC5"/>
    <w:rsid w:val="00116C6E"/>
    <w:rsid w:val="00125CA6"/>
    <w:rsid w:val="00156FC9"/>
    <w:rsid w:val="00162A5A"/>
    <w:rsid w:val="00172867"/>
    <w:rsid w:val="00175B6D"/>
    <w:rsid w:val="00182186"/>
    <w:rsid w:val="001901ED"/>
    <w:rsid w:val="0019483A"/>
    <w:rsid w:val="001A46BF"/>
    <w:rsid w:val="001A481B"/>
    <w:rsid w:val="001B0186"/>
    <w:rsid w:val="001B62CA"/>
    <w:rsid w:val="001D4DCD"/>
    <w:rsid w:val="001F4175"/>
    <w:rsid w:val="00212AE0"/>
    <w:rsid w:val="00223A4D"/>
    <w:rsid w:val="00231880"/>
    <w:rsid w:val="00232CB5"/>
    <w:rsid w:val="00234A7E"/>
    <w:rsid w:val="002402AC"/>
    <w:rsid w:val="0024373D"/>
    <w:rsid w:val="002508C2"/>
    <w:rsid w:val="00267252"/>
    <w:rsid w:val="00267797"/>
    <w:rsid w:val="00276BC6"/>
    <w:rsid w:val="00282DB0"/>
    <w:rsid w:val="002B2091"/>
    <w:rsid w:val="002C6972"/>
    <w:rsid w:val="002D2B32"/>
    <w:rsid w:val="002D4516"/>
    <w:rsid w:val="002F46AD"/>
    <w:rsid w:val="003101F0"/>
    <w:rsid w:val="00314B7A"/>
    <w:rsid w:val="00324BC5"/>
    <w:rsid w:val="00340BAB"/>
    <w:rsid w:val="003418E0"/>
    <w:rsid w:val="00347F8D"/>
    <w:rsid w:val="00372F7B"/>
    <w:rsid w:val="003733E5"/>
    <w:rsid w:val="00390EA6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04BA"/>
    <w:rsid w:val="00456B0D"/>
    <w:rsid w:val="004724E1"/>
    <w:rsid w:val="00476AF8"/>
    <w:rsid w:val="00484FD7"/>
    <w:rsid w:val="004929FB"/>
    <w:rsid w:val="004A54BA"/>
    <w:rsid w:val="004B6A5E"/>
    <w:rsid w:val="004D3A05"/>
    <w:rsid w:val="00507EA7"/>
    <w:rsid w:val="0052084A"/>
    <w:rsid w:val="00526089"/>
    <w:rsid w:val="00526E80"/>
    <w:rsid w:val="00527A28"/>
    <w:rsid w:val="00527DCA"/>
    <w:rsid w:val="00550650"/>
    <w:rsid w:val="005716D4"/>
    <w:rsid w:val="00571B60"/>
    <w:rsid w:val="00585A4D"/>
    <w:rsid w:val="00597860"/>
    <w:rsid w:val="005D6329"/>
    <w:rsid w:val="005E57F6"/>
    <w:rsid w:val="006058D8"/>
    <w:rsid w:val="00610200"/>
    <w:rsid w:val="00623699"/>
    <w:rsid w:val="00632D5A"/>
    <w:rsid w:val="00635515"/>
    <w:rsid w:val="006546FD"/>
    <w:rsid w:val="00665BF3"/>
    <w:rsid w:val="006732D6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13AD6"/>
    <w:rsid w:val="00720320"/>
    <w:rsid w:val="00723643"/>
    <w:rsid w:val="00725D3C"/>
    <w:rsid w:val="00725F2A"/>
    <w:rsid w:val="00733DA1"/>
    <w:rsid w:val="00737822"/>
    <w:rsid w:val="0074111D"/>
    <w:rsid w:val="00753D4A"/>
    <w:rsid w:val="00756912"/>
    <w:rsid w:val="00761609"/>
    <w:rsid w:val="00763DCE"/>
    <w:rsid w:val="007756FC"/>
    <w:rsid w:val="00776C46"/>
    <w:rsid w:val="0078260B"/>
    <w:rsid w:val="007838D1"/>
    <w:rsid w:val="00785254"/>
    <w:rsid w:val="00785853"/>
    <w:rsid w:val="007966F0"/>
    <w:rsid w:val="00797BFC"/>
    <w:rsid w:val="007A720F"/>
    <w:rsid w:val="007C1B35"/>
    <w:rsid w:val="007C6A3C"/>
    <w:rsid w:val="007D4BEE"/>
    <w:rsid w:val="007D5BE9"/>
    <w:rsid w:val="00802B08"/>
    <w:rsid w:val="008050E4"/>
    <w:rsid w:val="008114D1"/>
    <w:rsid w:val="0082257D"/>
    <w:rsid w:val="00853438"/>
    <w:rsid w:val="00866846"/>
    <w:rsid w:val="00875DA9"/>
    <w:rsid w:val="00895E38"/>
    <w:rsid w:val="008A782B"/>
    <w:rsid w:val="008B0FC0"/>
    <w:rsid w:val="008C429A"/>
    <w:rsid w:val="008D40A0"/>
    <w:rsid w:val="008E1F3D"/>
    <w:rsid w:val="009053D7"/>
    <w:rsid w:val="0091331D"/>
    <w:rsid w:val="0093223C"/>
    <w:rsid w:val="00941A87"/>
    <w:rsid w:val="009501C2"/>
    <w:rsid w:val="009668B9"/>
    <w:rsid w:val="00976577"/>
    <w:rsid w:val="00996356"/>
    <w:rsid w:val="00997D9A"/>
    <w:rsid w:val="009D7C49"/>
    <w:rsid w:val="009E7297"/>
    <w:rsid w:val="00A0257D"/>
    <w:rsid w:val="00A12EDC"/>
    <w:rsid w:val="00A26D0D"/>
    <w:rsid w:val="00A33BDE"/>
    <w:rsid w:val="00A34885"/>
    <w:rsid w:val="00A43BC1"/>
    <w:rsid w:val="00A74225"/>
    <w:rsid w:val="00A936D5"/>
    <w:rsid w:val="00AA1EB0"/>
    <w:rsid w:val="00AA2DA3"/>
    <w:rsid w:val="00AA55DB"/>
    <w:rsid w:val="00AA5A9C"/>
    <w:rsid w:val="00AB016A"/>
    <w:rsid w:val="00AB2A5A"/>
    <w:rsid w:val="00AC3D46"/>
    <w:rsid w:val="00AD28F8"/>
    <w:rsid w:val="00B0230B"/>
    <w:rsid w:val="00B17D95"/>
    <w:rsid w:val="00B23509"/>
    <w:rsid w:val="00B359DB"/>
    <w:rsid w:val="00B3632B"/>
    <w:rsid w:val="00B409D8"/>
    <w:rsid w:val="00B5178D"/>
    <w:rsid w:val="00B67F1F"/>
    <w:rsid w:val="00B701D7"/>
    <w:rsid w:val="00B776EA"/>
    <w:rsid w:val="00B90595"/>
    <w:rsid w:val="00BA09E5"/>
    <w:rsid w:val="00BA215A"/>
    <w:rsid w:val="00BB5F09"/>
    <w:rsid w:val="00BC0D9F"/>
    <w:rsid w:val="00BE053D"/>
    <w:rsid w:val="00BF1A7A"/>
    <w:rsid w:val="00BF1FA3"/>
    <w:rsid w:val="00C00974"/>
    <w:rsid w:val="00C018E4"/>
    <w:rsid w:val="00C066FA"/>
    <w:rsid w:val="00C25387"/>
    <w:rsid w:val="00C54BE3"/>
    <w:rsid w:val="00C57F80"/>
    <w:rsid w:val="00C768ED"/>
    <w:rsid w:val="00C82A8F"/>
    <w:rsid w:val="00C916C2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70E4"/>
    <w:rsid w:val="00D52142"/>
    <w:rsid w:val="00D5280E"/>
    <w:rsid w:val="00D61F14"/>
    <w:rsid w:val="00D80D6B"/>
    <w:rsid w:val="00D90950"/>
    <w:rsid w:val="00DA69DF"/>
    <w:rsid w:val="00DB33F8"/>
    <w:rsid w:val="00DD38E2"/>
    <w:rsid w:val="00DE5BB8"/>
    <w:rsid w:val="00E0596B"/>
    <w:rsid w:val="00E13110"/>
    <w:rsid w:val="00E24DF1"/>
    <w:rsid w:val="00E431ED"/>
    <w:rsid w:val="00E64FF5"/>
    <w:rsid w:val="00E907EC"/>
    <w:rsid w:val="00EA5421"/>
    <w:rsid w:val="00EB34FC"/>
    <w:rsid w:val="00EB5816"/>
    <w:rsid w:val="00ED0EA9"/>
    <w:rsid w:val="00EF77DF"/>
    <w:rsid w:val="00F11BEF"/>
    <w:rsid w:val="00F258E7"/>
    <w:rsid w:val="00F31B84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C3E35"/>
    <w:rsid w:val="00FD0FB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813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408</Words>
  <Characters>2571</Characters>
  <Application>Microsoft Office Word</Application>
  <DocSecurity>0</DocSecurity>
  <Lines>21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Robin Groten</cp:lastModifiedBy>
  <cp:revision>3</cp:revision>
  <cp:lastPrinted>2021-11-16T09:50:00Z</cp:lastPrinted>
  <dcterms:created xsi:type="dcterms:W3CDTF">2021-11-16T09:50:00Z</dcterms:created>
  <dcterms:modified xsi:type="dcterms:W3CDTF">2021-11-16T09:53:00Z</dcterms:modified>
</cp:coreProperties>
</file>