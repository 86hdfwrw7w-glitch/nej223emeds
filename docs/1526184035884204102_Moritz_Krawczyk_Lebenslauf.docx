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36"/>
        <w:gridCol w:w="147"/>
        <w:gridCol w:w="284"/>
        <w:gridCol w:w="425"/>
        <w:gridCol w:w="142"/>
        <w:gridCol w:w="283"/>
        <w:gridCol w:w="142"/>
        <w:gridCol w:w="1418"/>
        <w:gridCol w:w="1842"/>
      </w:tblGrid>
      <w:tr w:rsidR="00E55D90" w:rsidRPr="00336C82" w14:paraId="487AC9CE" w14:textId="77777777" w:rsidTr="00655FF7">
        <w:trPr>
          <w:trHeight w:val="20"/>
        </w:trPr>
        <w:tc>
          <w:tcPr>
            <w:tcW w:w="10206" w:type="dxa"/>
            <w:gridSpan w:val="10"/>
            <w:vAlign w:val="bottom"/>
          </w:tcPr>
          <w:p w14:paraId="0CBC6997" w14:textId="27DB7CCC" w:rsidR="00E55D90" w:rsidRPr="00336C82" w:rsidRDefault="007F31A6" w:rsidP="00655FF7">
            <w:pPr>
              <w:jc w:val="center"/>
              <w:rPr>
                <w:rFonts w:ascii="Optima" w:hAnsi="Optima" w:cs="Times New Roman"/>
                <w:b/>
                <w:smallCaps/>
                <w:sz w:val="36"/>
                <w:szCs w:val="32"/>
              </w:rPr>
            </w:pPr>
            <w:r>
              <w:rPr>
                <w:rFonts w:ascii="Optima" w:hAnsi="Optima" w:cs="Times New Roman"/>
                <w:b/>
                <w:smallCaps/>
                <w:sz w:val="36"/>
                <w:szCs w:val="32"/>
              </w:rPr>
              <w:t>Moritz Krawczyk</w:t>
            </w:r>
          </w:p>
          <w:p w14:paraId="135895E2" w14:textId="40850659" w:rsidR="00F44F5F" w:rsidRPr="00336C82" w:rsidRDefault="007F31A6" w:rsidP="00655FF7">
            <w:pPr>
              <w:jc w:val="center"/>
              <w:rPr>
                <w:rFonts w:ascii="Optima" w:hAnsi="Optima" w:cs="Times New Roman"/>
                <w:bCs/>
                <w:sz w:val="18"/>
                <w:szCs w:val="18"/>
              </w:rPr>
            </w:pPr>
            <w:r>
              <w:rPr>
                <w:rFonts w:ascii="Optima" w:hAnsi="Optima" w:cs="Times New Roman"/>
                <w:bCs/>
                <w:sz w:val="18"/>
                <w:szCs w:val="18"/>
              </w:rPr>
              <w:t>Urbanstraße</w:t>
            </w:r>
            <w:r w:rsidR="00F44F5F" w:rsidRPr="00336C82">
              <w:rPr>
                <w:rFonts w:ascii="Optima" w:hAnsi="Optima" w:cs="Times New Roman"/>
                <w:bCs/>
                <w:sz w:val="18"/>
                <w:szCs w:val="18"/>
              </w:rPr>
              <w:t xml:space="preserve"> </w:t>
            </w:r>
            <w:r>
              <w:rPr>
                <w:rFonts w:ascii="Optima" w:hAnsi="Optima" w:cs="Times New Roman"/>
                <w:bCs/>
                <w:sz w:val="18"/>
                <w:szCs w:val="18"/>
              </w:rPr>
              <w:t>18</w:t>
            </w:r>
            <w:r w:rsidR="00F44F5F" w:rsidRPr="00336C82">
              <w:rPr>
                <w:rFonts w:ascii="Optima" w:hAnsi="Optima" w:cs="Times New Roman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"/>
                <w:bCs/>
                <w:sz w:val="18"/>
                <w:szCs w:val="18"/>
              </w:rPr>
              <w:t>Altbach</w:t>
            </w:r>
            <w:r w:rsidR="00F44F5F" w:rsidRPr="00336C82">
              <w:rPr>
                <w:rFonts w:ascii="Optima" w:hAnsi="Optima" w:cs="Times New Roman"/>
                <w:bCs/>
                <w:sz w:val="18"/>
                <w:szCs w:val="18"/>
              </w:rPr>
              <w:t>, D-</w:t>
            </w:r>
            <w:r>
              <w:rPr>
                <w:rFonts w:ascii="Optima" w:hAnsi="Optima" w:cs="Times New Roman"/>
                <w:bCs/>
                <w:sz w:val="18"/>
                <w:szCs w:val="18"/>
              </w:rPr>
              <w:t>73776</w:t>
            </w:r>
            <w:r w:rsidR="00075289" w:rsidRPr="00336C82">
              <w:rPr>
                <w:rFonts w:ascii="Optima" w:hAnsi="Optima" w:cs="Times New Roman"/>
                <w:bCs/>
                <w:sz w:val="18"/>
                <w:szCs w:val="18"/>
              </w:rPr>
              <w:t xml:space="preserve"> | </w:t>
            </w:r>
            <w:r>
              <w:rPr>
                <w:rFonts w:ascii="Optima" w:hAnsi="Optima" w:cs="Times New Roman"/>
                <w:bCs/>
                <w:sz w:val="18"/>
                <w:szCs w:val="18"/>
              </w:rPr>
              <w:t>mokra2003@icloud.com</w:t>
            </w:r>
            <w:r w:rsidR="00F44F5F" w:rsidRPr="00336C82">
              <w:rPr>
                <w:rFonts w:ascii="Optima" w:hAnsi="Optima" w:cs="Times New Roman"/>
                <w:bCs/>
                <w:sz w:val="18"/>
                <w:szCs w:val="18"/>
              </w:rPr>
              <w:t xml:space="preserve"> | +49(0)</w:t>
            </w:r>
            <w:r>
              <w:rPr>
                <w:rFonts w:ascii="Optima" w:hAnsi="Optima" w:cs="Times New Roman"/>
                <w:bCs/>
                <w:sz w:val="18"/>
                <w:szCs w:val="18"/>
              </w:rPr>
              <w:t>1726083911</w:t>
            </w:r>
          </w:p>
        </w:tc>
      </w:tr>
      <w:tr w:rsidR="002508C2" w:rsidRPr="00336C82" w14:paraId="0FCADE56" w14:textId="77777777" w:rsidTr="00655FF7">
        <w:trPr>
          <w:trHeight w:val="50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36C82" w:rsidRDefault="00F44F5F" w:rsidP="00897664">
            <w:pPr>
              <w:jc w:val="center"/>
              <w:rPr>
                <w:rFonts w:ascii="Optima" w:hAnsi="Optima" w:cs="Times New Roman"/>
                <w:b/>
                <w:sz w:val="24"/>
                <w:szCs w:val="24"/>
              </w:rPr>
            </w:pPr>
            <w:r w:rsidRPr="00336C82">
              <w:rPr>
                <w:rFonts w:ascii="Optima" w:hAnsi="Optima" w:cs="Times New Roman"/>
                <w:b/>
                <w:sz w:val="24"/>
                <w:szCs w:val="24"/>
              </w:rPr>
              <w:t>SCHULE &amp; STUDIUM</w:t>
            </w:r>
          </w:p>
        </w:tc>
      </w:tr>
      <w:tr w:rsidR="00D1492F" w:rsidRPr="00336C82" w14:paraId="7D1DEBF7" w14:textId="77777777" w:rsidTr="00655FF7">
        <w:trPr>
          <w:trHeight w:val="346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05512E2A" w:rsidR="00D1492F" w:rsidRPr="00336C82" w:rsidRDefault="004721F3" w:rsidP="00897664">
            <w:pPr>
              <w:rPr>
                <w:rFonts w:ascii="Optima" w:hAnsi="Optima" w:cs="Times New Roman"/>
                <w:b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sz w:val="18"/>
                <w:szCs w:val="18"/>
              </w:rPr>
              <w:t>WHU – Otto Beisheim School of Management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60A91FA" w:rsidR="00D1492F" w:rsidRPr="00336C82" w:rsidRDefault="004721F3" w:rsidP="00897664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bCs/>
                <w:iCs/>
                <w:sz w:val="18"/>
                <w:szCs w:val="18"/>
              </w:rPr>
              <w:t>Düsseldorf</w:t>
            </w:r>
          </w:p>
        </w:tc>
      </w:tr>
      <w:tr w:rsidR="004721F3" w:rsidRPr="00336C82" w14:paraId="61E5D482" w14:textId="77777777" w:rsidTr="00CD5068">
        <w:tc>
          <w:tcPr>
            <w:tcW w:w="5523" w:type="dxa"/>
            <w:gridSpan w:val="2"/>
            <w:vAlign w:val="bottom"/>
          </w:tcPr>
          <w:p w14:paraId="11CB9A0F" w14:textId="2515A181" w:rsidR="004721F3" w:rsidRPr="00336C82" w:rsidRDefault="004721F3" w:rsidP="00897664">
            <w:pPr>
              <w:rPr>
                <w:rFonts w:ascii="Optima" w:hAnsi="Optima" w:cs="Times New Roman"/>
                <w:sz w:val="18"/>
                <w:szCs w:val="18"/>
              </w:rPr>
            </w:pPr>
            <w:r w:rsidRPr="004721F3">
              <w:rPr>
                <w:rFonts w:ascii="Optima" w:hAnsi="Optima" w:cs="Times New Roman"/>
                <w:sz w:val="18"/>
                <w:szCs w:val="18"/>
                <w:lang w:val="de-AT"/>
              </w:rPr>
              <w:t>M.Sc. in Finance (geplant, Vertrag bereits unterzeichnet)</w:t>
            </w:r>
          </w:p>
        </w:tc>
        <w:tc>
          <w:tcPr>
            <w:tcW w:w="4683" w:type="dxa"/>
            <w:gridSpan w:val="8"/>
          </w:tcPr>
          <w:p w14:paraId="419A9228" w14:textId="1B2B58DA" w:rsidR="004721F3" w:rsidRPr="00336C82" w:rsidRDefault="004721F3" w:rsidP="00897664">
            <w:pPr>
              <w:jc w:val="right"/>
              <w:rPr>
                <w:rFonts w:ascii="Optima" w:hAnsi="Optima" w:cs="Times New Roman"/>
                <w:sz w:val="18"/>
                <w:szCs w:val="18"/>
              </w:rPr>
            </w:pPr>
            <w:r w:rsidRPr="00336C82">
              <w:rPr>
                <w:rFonts w:ascii="Optima" w:hAnsi="Optima" w:cs="Times New Roman"/>
                <w:sz w:val="18"/>
                <w:szCs w:val="18"/>
              </w:rPr>
              <w:t>0</w:t>
            </w:r>
            <w:r>
              <w:rPr>
                <w:rFonts w:ascii="Optima" w:hAnsi="Optima" w:cs="Times New Roman"/>
                <w:sz w:val="18"/>
                <w:szCs w:val="18"/>
              </w:rPr>
              <w:t>9</w:t>
            </w:r>
            <w:r w:rsidRPr="00336C82">
              <w:rPr>
                <w:rFonts w:ascii="Optima" w:hAnsi="Optima" w:cs="Times New Roman"/>
                <w:sz w:val="18"/>
                <w:szCs w:val="18"/>
              </w:rPr>
              <w:t>/20</w:t>
            </w:r>
            <w:r>
              <w:rPr>
                <w:rFonts w:ascii="Optima" w:hAnsi="Optima" w:cs="Times New Roman"/>
                <w:sz w:val="18"/>
                <w:szCs w:val="18"/>
              </w:rPr>
              <w:t>26</w:t>
            </w:r>
            <w:r w:rsidRPr="00336C82">
              <w:rPr>
                <w:rFonts w:ascii="Optima" w:hAnsi="Optima" w:cs="Times New Roman"/>
                <w:sz w:val="18"/>
                <w:szCs w:val="18"/>
              </w:rPr>
              <w:t xml:space="preserve"> – </w:t>
            </w:r>
            <w:r>
              <w:rPr>
                <w:rFonts w:ascii="Optima" w:hAnsi="Optima" w:cs="Times New Roman"/>
                <w:sz w:val="18"/>
                <w:szCs w:val="18"/>
              </w:rPr>
              <w:t>0</w:t>
            </w:r>
            <w:r w:rsidR="002C73D6">
              <w:rPr>
                <w:rFonts w:ascii="Optima" w:hAnsi="Optima" w:cs="Times New Roman"/>
                <w:sz w:val="18"/>
                <w:szCs w:val="18"/>
              </w:rPr>
              <w:t>6</w:t>
            </w:r>
            <w:r>
              <w:rPr>
                <w:rFonts w:ascii="Optima" w:hAnsi="Optima" w:cs="Times New Roman"/>
                <w:sz w:val="18"/>
                <w:szCs w:val="18"/>
              </w:rPr>
              <w:t>/2028</w:t>
            </w:r>
          </w:p>
        </w:tc>
      </w:tr>
      <w:tr w:rsidR="00D5280E" w:rsidRPr="00336C82" w14:paraId="013361E1" w14:textId="77777777" w:rsidTr="00655FF7">
        <w:trPr>
          <w:trHeight w:val="346"/>
        </w:trPr>
        <w:tc>
          <w:tcPr>
            <w:tcW w:w="6946" w:type="dxa"/>
            <w:gridSpan w:val="8"/>
            <w:vAlign w:val="bottom"/>
          </w:tcPr>
          <w:p w14:paraId="197620E3" w14:textId="0F648249" w:rsidR="00D1492F" w:rsidRPr="00336C82" w:rsidRDefault="004721F3" w:rsidP="00897664">
            <w:pPr>
              <w:rPr>
                <w:rFonts w:ascii="Optima" w:hAnsi="Optima" w:cs="Times New Roman"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sz w:val="18"/>
                <w:szCs w:val="18"/>
              </w:rPr>
              <w:t>Duale Hochschule Baden-Württemberg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708FE7C9" w:rsidR="00D1492F" w:rsidRPr="00336C82" w:rsidRDefault="004721F3" w:rsidP="00897664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bCs/>
                <w:iCs/>
                <w:sz w:val="18"/>
                <w:szCs w:val="18"/>
              </w:rPr>
              <w:t>Stuttgart</w:t>
            </w:r>
          </w:p>
        </w:tc>
      </w:tr>
      <w:tr w:rsidR="00D5280E" w:rsidRPr="00336C82" w14:paraId="62632213" w14:textId="77777777" w:rsidTr="00FE0496">
        <w:tc>
          <w:tcPr>
            <w:tcW w:w="5387" w:type="dxa"/>
          </w:tcPr>
          <w:p w14:paraId="5F71027E" w14:textId="4A5166F0" w:rsidR="00D1492F" w:rsidRPr="00336C82" w:rsidRDefault="004721F3" w:rsidP="00897664">
            <w:pPr>
              <w:rPr>
                <w:rFonts w:ascii="Optima" w:hAnsi="Optima" w:cs="Times New Roman"/>
                <w:sz w:val="18"/>
                <w:szCs w:val="18"/>
                <w:lang w:val="de-AT"/>
              </w:rPr>
            </w:pPr>
            <w:r>
              <w:rPr>
                <w:rFonts w:ascii="Optima" w:hAnsi="Optima" w:cs="Times New Roman"/>
                <w:sz w:val="18"/>
                <w:szCs w:val="18"/>
                <w:lang w:val="de-AT"/>
              </w:rPr>
              <w:t>B.Eng</w:t>
            </w:r>
            <w:r w:rsidR="00897664">
              <w:rPr>
                <w:rFonts w:ascii="Optima" w:hAnsi="Optima" w:cs="Times New Roman"/>
                <w:sz w:val="18"/>
                <w:szCs w:val="18"/>
                <w:lang w:val="de-AT"/>
              </w:rPr>
              <w:t>.</w:t>
            </w:r>
            <w:r>
              <w:rPr>
                <w:rFonts w:ascii="Optima" w:hAnsi="Optima" w:cs="Times New Roman"/>
                <w:sz w:val="18"/>
                <w:szCs w:val="18"/>
                <w:lang w:val="de-AT"/>
              </w:rPr>
              <w:t xml:space="preserve"> in Wirtschaftsingenieurwesen (Note</w:t>
            </w:r>
            <w:r w:rsidR="00897664">
              <w:rPr>
                <w:rFonts w:ascii="Optima" w:hAnsi="Optima" w:cs="Times New Roman"/>
                <w:sz w:val="18"/>
                <w:szCs w:val="18"/>
                <w:lang w:val="de-AT"/>
              </w:rPr>
              <w:t xml:space="preserve">: </w:t>
            </w:r>
            <w:r>
              <w:rPr>
                <w:rFonts w:ascii="Optima" w:hAnsi="Optima" w:cs="Times New Roman"/>
                <w:sz w:val="18"/>
                <w:szCs w:val="18"/>
                <w:lang w:val="de-AT"/>
              </w:rPr>
              <w:t>1,9)</w:t>
            </w:r>
          </w:p>
        </w:tc>
        <w:tc>
          <w:tcPr>
            <w:tcW w:w="4819" w:type="dxa"/>
            <w:gridSpan w:val="9"/>
          </w:tcPr>
          <w:p w14:paraId="51FC9814" w14:textId="1AD75533" w:rsidR="00D1492F" w:rsidRPr="00336C82" w:rsidRDefault="00655FF7" w:rsidP="00897664">
            <w:pPr>
              <w:jc w:val="right"/>
              <w:rPr>
                <w:rFonts w:ascii="Optima" w:hAnsi="Optima" w:cs="Times New Roman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"/>
                <w:sz w:val="18"/>
                <w:szCs w:val="18"/>
              </w:rPr>
              <w:t>10</w:t>
            </w:r>
            <w:r w:rsidR="00426D7E" w:rsidRPr="00336C82">
              <w:rPr>
                <w:rFonts w:ascii="Optima" w:hAnsi="Optima" w:cs="Times New Roman"/>
                <w:sz w:val="18"/>
                <w:szCs w:val="18"/>
              </w:rPr>
              <w:t>/20</w:t>
            </w:r>
            <w:r>
              <w:rPr>
                <w:rFonts w:ascii="Optima" w:hAnsi="Optima" w:cs="Times New Roman"/>
                <w:sz w:val="18"/>
                <w:szCs w:val="18"/>
              </w:rPr>
              <w:t>22</w:t>
            </w:r>
            <w:r w:rsidR="00426D7E" w:rsidRPr="00336C82">
              <w:rPr>
                <w:rFonts w:ascii="Optima" w:hAnsi="Optima" w:cs="Times New Roman"/>
                <w:sz w:val="18"/>
                <w:szCs w:val="18"/>
              </w:rPr>
              <w:t xml:space="preserve"> – </w:t>
            </w:r>
            <w:r>
              <w:rPr>
                <w:rFonts w:ascii="Optima" w:hAnsi="Optima" w:cs="Times New Roman"/>
                <w:sz w:val="18"/>
                <w:szCs w:val="18"/>
              </w:rPr>
              <w:t>09</w:t>
            </w:r>
            <w:r w:rsidR="00426D7E" w:rsidRPr="00336C82">
              <w:rPr>
                <w:rFonts w:ascii="Optima" w:hAnsi="Optima" w:cs="Times New Roman"/>
                <w:sz w:val="18"/>
                <w:szCs w:val="18"/>
              </w:rPr>
              <w:t>/20</w:t>
            </w:r>
            <w:r>
              <w:rPr>
                <w:rFonts w:ascii="Optima" w:hAnsi="Optima" w:cs="Times New Roman"/>
                <w:sz w:val="18"/>
                <w:szCs w:val="18"/>
              </w:rPr>
              <w:t>25</w:t>
            </w:r>
          </w:p>
        </w:tc>
      </w:tr>
      <w:tr w:rsidR="00D5280E" w:rsidRPr="00336C82" w14:paraId="4D68BFE7" w14:textId="77777777" w:rsidTr="00655FF7">
        <w:trPr>
          <w:trHeight w:val="20"/>
        </w:trPr>
        <w:tc>
          <w:tcPr>
            <w:tcW w:w="10206" w:type="dxa"/>
            <w:gridSpan w:val="10"/>
          </w:tcPr>
          <w:p w14:paraId="1AEF8FFE" w14:textId="77777777" w:rsidR="0091331D" w:rsidRPr="004721F3" w:rsidRDefault="004721F3" w:rsidP="00897664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i/>
                <w:sz w:val="18"/>
                <w:szCs w:val="18"/>
                <w:lang w:val="de-AT"/>
              </w:rPr>
            </w:pPr>
            <w:r w:rsidRPr="00417EA4">
              <w:rPr>
                <w:rFonts w:ascii="Optima" w:hAnsi="Optima" w:cs="Times New Roman"/>
                <w:b/>
                <w:bCs/>
                <w:i/>
                <w:sz w:val="18"/>
                <w:szCs w:val="18"/>
              </w:rPr>
              <w:t>Vertiefung:</w:t>
            </w:r>
            <w:r>
              <w:rPr>
                <w:rFonts w:ascii="Optima" w:hAnsi="Optima" w:cs="Times New Roman"/>
                <w:i/>
                <w:sz w:val="18"/>
                <w:szCs w:val="18"/>
              </w:rPr>
              <w:t xml:space="preserve"> Maschinenbau</w:t>
            </w:r>
          </w:p>
          <w:p w14:paraId="54BF63E9" w14:textId="2A0D7FC6" w:rsidR="00417EA4" w:rsidRPr="00310FD5" w:rsidRDefault="004721F3" w:rsidP="00897664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i/>
                <w:sz w:val="18"/>
                <w:szCs w:val="18"/>
                <w:lang w:val="de-AT"/>
              </w:rPr>
            </w:pPr>
            <w:r w:rsidRPr="00417EA4">
              <w:rPr>
                <w:rFonts w:ascii="Optima" w:hAnsi="Optima" w:cs="Times New Roman"/>
                <w:b/>
                <w:bCs/>
                <w:i/>
                <w:sz w:val="18"/>
                <w:szCs w:val="18"/>
                <w:lang w:val="de-AT"/>
              </w:rPr>
              <w:t>Relevante Module:</w:t>
            </w:r>
            <w:r w:rsidRPr="004721F3">
              <w:rPr>
                <w:rFonts w:ascii="Optima" w:hAnsi="Optima" w:cs="Times New Roman"/>
                <w:i/>
                <w:sz w:val="18"/>
                <w:szCs w:val="18"/>
                <w:lang w:val="de-AT"/>
              </w:rPr>
              <w:t xml:space="preserve"> ABWL (Note: 1,9), Informatik (Note: 1,2), Mathe-Statistik (Note: 1,7)</w:t>
            </w:r>
            <w:r w:rsidR="00310FD5">
              <w:rPr>
                <w:rFonts w:ascii="Optima" w:hAnsi="Optima" w:cs="Times New Roman"/>
                <w:i/>
                <w:sz w:val="18"/>
                <w:szCs w:val="18"/>
                <w:lang w:val="de-AT"/>
              </w:rPr>
              <w:t>, Bachelorarbeit (Note: 1,2)</w:t>
            </w:r>
          </w:p>
        </w:tc>
      </w:tr>
      <w:tr w:rsidR="00417EA4" w:rsidRPr="00336C82" w14:paraId="248CD65D" w14:textId="77777777" w:rsidTr="00655FF7">
        <w:trPr>
          <w:trHeight w:val="346"/>
        </w:trPr>
        <w:tc>
          <w:tcPr>
            <w:tcW w:w="5670" w:type="dxa"/>
            <w:gridSpan w:val="3"/>
            <w:vAlign w:val="bottom"/>
          </w:tcPr>
          <w:p w14:paraId="33FDEB4B" w14:textId="417BDABD" w:rsidR="00417EA4" w:rsidRPr="00336C82" w:rsidRDefault="00417EA4" w:rsidP="00897664">
            <w:pPr>
              <w:rPr>
                <w:rFonts w:ascii="Optima" w:hAnsi="Optima" w:cs="Times New Roman"/>
                <w:b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sz w:val="18"/>
                <w:szCs w:val="18"/>
              </w:rPr>
              <w:t>Mahidol University International College</w:t>
            </w:r>
          </w:p>
        </w:tc>
        <w:tc>
          <w:tcPr>
            <w:tcW w:w="4536" w:type="dxa"/>
            <w:gridSpan w:val="7"/>
            <w:vAlign w:val="bottom"/>
          </w:tcPr>
          <w:p w14:paraId="2F387929" w14:textId="0B411A9A" w:rsidR="00417EA4" w:rsidRPr="00417EA4" w:rsidRDefault="00417EA4" w:rsidP="00897664">
            <w:pPr>
              <w:jc w:val="right"/>
              <w:rPr>
                <w:rFonts w:ascii="Optima" w:hAnsi="Optima" w:cs="Times New Roman"/>
                <w:b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sz w:val="18"/>
                <w:szCs w:val="18"/>
              </w:rPr>
              <w:t>Bangkok, Thailand</w:t>
            </w:r>
          </w:p>
        </w:tc>
      </w:tr>
      <w:tr w:rsidR="00417EA4" w:rsidRPr="00336C82" w14:paraId="2C3111CD" w14:textId="77777777" w:rsidTr="00417EA4">
        <w:trPr>
          <w:trHeight w:val="153"/>
        </w:trPr>
        <w:tc>
          <w:tcPr>
            <w:tcW w:w="5387" w:type="dxa"/>
            <w:vAlign w:val="bottom"/>
          </w:tcPr>
          <w:p w14:paraId="0C5801F2" w14:textId="2FE6E087" w:rsidR="00417EA4" w:rsidRPr="00417EA4" w:rsidRDefault="00417EA4" w:rsidP="00897664">
            <w:pPr>
              <w:rPr>
                <w:rFonts w:ascii="Optima" w:hAnsi="Optima" w:cs="Times New Roman"/>
                <w:sz w:val="18"/>
                <w:szCs w:val="18"/>
                <w:lang w:val="de-AT"/>
              </w:rPr>
            </w:pPr>
            <w:r>
              <w:rPr>
                <w:rFonts w:ascii="Optima" w:hAnsi="Optima" w:cs="Times New Roman"/>
                <w:sz w:val="18"/>
                <w:szCs w:val="18"/>
                <w:lang w:val="de-AT"/>
              </w:rPr>
              <w:t xml:space="preserve">Auslandssemester </w:t>
            </w:r>
            <w:r w:rsidRPr="00417EA4">
              <w:rPr>
                <w:rFonts w:ascii="Optima" w:hAnsi="Optima" w:cs="Times New Roman"/>
                <w:sz w:val="18"/>
                <w:szCs w:val="18"/>
                <w:lang w:val="de-AT"/>
              </w:rPr>
              <w:t>(GPA: 4,0</w:t>
            </w:r>
            <w:r w:rsidR="00897664">
              <w:rPr>
                <w:rFonts w:ascii="Optima" w:hAnsi="Optima" w:cs="Times New Roman"/>
                <w:sz w:val="18"/>
                <w:szCs w:val="18"/>
                <w:lang w:val="de-AT"/>
              </w:rPr>
              <w:t xml:space="preserve">; </w:t>
            </w:r>
            <w:r w:rsidRPr="00417EA4">
              <w:rPr>
                <w:rFonts w:ascii="Optima" w:hAnsi="Optima" w:cs="Times New Roman"/>
                <w:sz w:val="18"/>
                <w:szCs w:val="18"/>
                <w:lang w:val="de-AT"/>
              </w:rPr>
              <w:t>1,0</w:t>
            </w:r>
            <w:r w:rsidR="00897664">
              <w:rPr>
                <w:rFonts w:ascii="Optima" w:hAnsi="Optima" w:cs="Times New Roman"/>
                <w:sz w:val="18"/>
                <w:szCs w:val="18"/>
                <w:lang w:val="de-AT"/>
              </w:rPr>
              <w:t xml:space="preserve"> </w:t>
            </w:r>
            <w:r w:rsidRPr="00417EA4">
              <w:rPr>
                <w:rFonts w:ascii="Optima" w:hAnsi="Optima" w:cs="Times New Roman"/>
                <w:sz w:val="18"/>
                <w:szCs w:val="18"/>
                <w:lang w:val="de-AT"/>
              </w:rPr>
              <w:t>–</w:t>
            </w:r>
            <w:r w:rsidR="00897664">
              <w:rPr>
                <w:rFonts w:ascii="Optima" w:hAnsi="Optima" w:cs="Times New Roman"/>
                <w:sz w:val="18"/>
                <w:szCs w:val="18"/>
                <w:lang w:val="de-AT"/>
              </w:rPr>
              <w:t xml:space="preserve"> </w:t>
            </w:r>
            <w:r w:rsidRPr="00417EA4">
              <w:rPr>
                <w:rFonts w:ascii="Optima" w:hAnsi="Optima" w:cs="Times New Roman"/>
                <w:sz w:val="18"/>
                <w:szCs w:val="18"/>
                <w:lang w:val="de-AT"/>
              </w:rPr>
              <w:t>4,0</w:t>
            </w:r>
            <w:r w:rsidR="00897664">
              <w:rPr>
                <w:rFonts w:ascii="Optima" w:hAnsi="Optima" w:cs="Times New Roman"/>
                <w:sz w:val="18"/>
                <w:szCs w:val="18"/>
                <w:lang w:val="de-AT"/>
              </w:rPr>
              <w:t>, mit 4,0 als Bestnote</w:t>
            </w:r>
            <w:r w:rsidRPr="00417EA4">
              <w:rPr>
                <w:rFonts w:ascii="Optima" w:hAnsi="Optima" w:cs="Times New Roman"/>
                <w:sz w:val="18"/>
                <w:szCs w:val="18"/>
                <w:lang w:val="de-AT"/>
              </w:rPr>
              <w:t>)</w:t>
            </w:r>
          </w:p>
        </w:tc>
        <w:tc>
          <w:tcPr>
            <w:tcW w:w="4819" w:type="dxa"/>
            <w:gridSpan w:val="9"/>
            <w:vAlign w:val="bottom"/>
          </w:tcPr>
          <w:p w14:paraId="274F670C" w14:textId="1B8D592A" w:rsidR="00417EA4" w:rsidRPr="00417EA4" w:rsidRDefault="00417EA4" w:rsidP="00897664">
            <w:pPr>
              <w:jc w:val="right"/>
              <w:rPr>
                <w:rFonts w:ascii="Optima" w:hAnsi="Optima" w:cs="Times New Roman"/>
                <w:sz w:val="18"/>
                <w:szCs w:val="18"/>
                <w:lang w:val="de-AT"/>
              </w:rPr>
            </w:pPr>
            <w:r>
              <w:rPr>
                <w:rFonts w:ascii="Optima" w:hAnsi="Optima" w:cs="Times New Roman"/>
                <w:sz w:val="18"/>
                <w:szCs w:val="18"/>
                <w:lang w:val="de-AT"/>
              </w:rPr>
              <w:t>09/2024 – 12/2024</w:t>
            </w:r>
          </w:p>
        </w:tc>
      </w:tr>
      <w:tr w:rsidR="00417EA4" w:rsidRPr="00336C82" w14:paraId="37B09224" w14:textId="77777777" w:rsidTr="000419FA">
        <w:trPr>
          <w:trHeight w:val="283"/>
        </w:trPr>
        <w:tc>
          <w:tcPr>
            <w:tcW w:w="10206" w:type="dxa"/>
            <w:gridSpan w:val="10"/>
            <w:vAlign w:val="bottom"/>
          </w:tcPr>
          <w:p w14:paraId="7ED7CBC0" w14:textId="20BD5EF0" w:rsidR="00417EA4" w:rsidRPr="00417EA4" w:rsidRDefault="00417EA4" w:rsidP="00897664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i/>
                <w:sz w:val="18"/>
                <w:szCs w:val="18"/>
              </w:rPr>
            </w:pPr>
            <w:r w:rsidRPr="00417EA4">
              <w:rPr>
                <w:rFonts w:ascii="Optima" w:hAnsi="Optima" w:cs="Times New Roman"/>
                <w:b/>
                <w:bCs/>
                <w:i/>
                <w:sz w:val="18"/>
                <w:szCs w:val="18"/>
              </w:rPr>
              <w:t>Relevante Module:</w:t>
            </w:r>
            <w:r w:rsidRPr="00417EA4">
              <w:rPr>
                <w:rFonts w:ascii="Optima" w:hAnsi="Optima" w:cs="Times New Roman"/>
                <w:i/>
                <w:sz w:val="18"/>
                <w:szCs w:val="18"/>
              </w:rPr>
              <w:t xml:space="preserve"> Managerial Accounting (Note: 4,0), Global Marketing Strategy (Note: 4,0), International Business Management (Note: 4,0)</w:t>
            </w:r>
          </w:p>
        </w:tc>
      </w:tr>
      <w:tr w:rsidR="00417EA4" w:rsidRPr="00336C82" w14:paraId="6B19CF91" w14:textId="77777777" w:rsidTr="00655FF7">
        <w:trPr>
          <w:trHeight w:val="346"/>
        </w:trPr>
        <w:tc>
          <w:tcPr>
            <w:tcW w:w="5670" w:type="dxa"/>
            <w:gridSpan w:val="3"/>
            <w:vAlign w:val="bottom"/>
          </w:tcPr>
          <w:p w14:paraId="54F7169D" w14:textId="29B2A66C" w:rsidR="00417EA4" w:rsidRPr="00336C82" w:rsidRDefault="00417EA4" w:rsidP="00897664">
            <w:pPr>
              <w:rPr>
                <w:rFonts w:ascii="Optima" w:hAnsi="Optima" w:cs="Times New Roman"/>
                <w:b/>
                <w:sz w:val="18"/>
                <w:szCs w:val="18"/>
              </w:rPr>
            </w:pPr>
            <w:r w:rsidRPr="00336C82">
              <w:rPr>
                <w:rFonts w:ascii="Optima" w:hAnsi="Optima" w:cs="Times New Roman"/>
                <w:b/>
                <w:sz w:val="18"/>
                <w:szCs w:val="18"/>
              </w:rPr>
              <w:t xml:space="preserve">Gymnasium </w:t>
            </w:r>
            <w:r>
              <w:rPr>
                <w:rFonts w:ascii="Optima" w:hAnsi="Optima" w:cs="Times New Roman"/>
                <w:b/>
                <w:sz w:val="18"/>
                <w:szCs w:val="18"/>
              </w:rPr>
              <w:t>Plochingen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2EC3DE98" w:rsidR="00417EA4" w:rsidRPr="00336C82" w:rsidRDefault="007F31A6" w:rsidP="00897664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bCs/>
                <w:iCs/>
                <w:sz w:val="18"/>
                <w:szCs w:val="18"/>
              </w:rPr>
              <w:t>Plochingen</w:t>
            </w:r>
          </w:p>
        </w:tc>
      </w:tr>
      <w:tr w:rsidR="007F31A6" w:rsidRPr="007F31A6" w14:paraId="263521E3" w14:textId="77777777" w:rsidTr="00A90579">
        <w:trPr>
          <w:trHeight w:val="57"/>
        </w:trPr>
        <w:tc>
          <w:tcPr>
            <w:tcW w:w="5670" w:type="dxa"/>
            <w:gridSpan w:val="3"/>
          </w:tcPr>
          <w:p w14:paraId="36282A3A" w14:textId="05ED2535" w:rsidR="007F31A6" w:rsidRPr="00336C82" w:rsidRDefault="007F31A6" w:rsidP="00897664">
            <w:pPr>
              <w:rPr>
                <w:rFonts w:ascii="Optima" w:hAnsi="Optima" w:cs="Times New Roman"/>
                <w:b/>
                <w:sz w:val="18"/>
                <w:szCs w:val="18"/>
              </w:rPr>
            </w:pPr>
            <w:r w:rsidRPr="00336C82">
              <w:rPr>
                <w:rFonts w:ascii="Optima" w:hAnsi="Optima" w:cs="Times New Roman"/>
                <w:sz w:val="18"/>
                <w:szCs w:val="18"/>
                <w:lang w:val="de-AT"/>
              </w:rPr>
              <w:t>Allgemeine Hochschulreife</w:t>
            </w:r>
            <w:r>
              <w:rPr>
                <w:rFonts w:ascii="Optima" w:hAnsi="Optima" w:cs="Times New Roman"/>
                <w:sz w:val="18"/>
                <w:szCs w:val="18"/>
                <w:lang w:val="de-AT"/>
              </w:rPr>
              <w:t xml:space="preserve"> (Note: 2,3)</w:t>
            </w:r>
          </w:p>
        </w:tc>
        <w:tc>
          <w:tcPr>
            <w:tcW w:w="4536" w:type="dxa"/>
            <w:gridSpan w:val="7"/>
            <w:vAlign w:val="bottom"/>
          </w:tcPr>
          <w:p w14:paraId="3DE8C75D" w14:textId="019608AA" w:rsidR="007F31A6" w:rsidRPr="007F31A6" w:rsidRDefault="007F31A6" w:rsidP="00897664">
            <w:pPr>
              <w:jc w:val="right"/>
              <w:rPr>
                <w:rFonts w:ascii="Optima" w:hAnsi="Optima" w:cs="Times New Roman"/>
                <w:sz w:val="18"/>
                <w:szCs w:val="18"/>
                <w:lang w:val="de-AT"/>
              </w:rPr>
            </w:pPr>
            <w:r w:rsidRPr="007F31A6">
              <w:rPr>
                <w:rFonts w:ascii="Optima" w:hAnsi="Optima" w:cs="Times New Roman"/>
                <w:sz w:val="18"/>
                <w:szCs w:val="18"/>
                <w:lang w:val="de-AT"/>
              </w:rPr>
              <w:t>09/2013 – 07/2022</w:t>
            </w:r>
          </w:p>
        </w:tc>
      </w:tr>
      <w:tr w:rsidR="00417EA4" w:rsidRPr="00336C82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417EA4" w:rsidRPr="00336C82" w:rsidRDefault="00417EA4" w:rsidP="00897664">
            <w:pPr>
              <w:pStyle w:val="BERSCHRIFT"/>
              <w:jc w:val="center"/>
              <w:rPr>
                <w:rFonts w:ascii="Optima" w:hAnsi="Optima" w:cs="Times New Roman"/>
                <w:smallCaps w:val="0"/>
                <w:sz w:val="24"/>
                <w:szCs w:val="24"/>
              </w:rPr>
            </w:pPr>
            <w:r w:rsidRPr="00336C82">
              <w:rPr>
                <w:rFonts w:ascii="Optima" w:hAnsi="Optima" w:cs="Times New Roman"/>
                <w:smallCaps w:val="0"/>
                <w:sz w:val="24"/>
                <w:szCs w:val="24"/>
              </w:rPr>
              <w:t>PRAKTISCHE ERFAHRUNGEN</w:t>
            </w:r>
          </w:p>
        </w:tc>
      </w:tr>
      <w:tr w:rsidR="00417EA4" w:rsidRPr="00336C82" w14:paraId="127C64E2" w14:textId="77777777" w:rsidTr="00655FF7">
        <w:trPr>
          <w:trHeight w:val="346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0098F55F" w:rsidR="00417EA4" w:rsidRPr="00336C82" w:rsidRDefault="007F31A6" w:rsidP="00897664">
            <w:pPr>
              <w:rPr>
                <w:rFonts w:ascii="Optima" w:hAnsi="Optima" w:cs="Times New Roman"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sz w:val="18"/>
                <w:szCs w:val="18"/>
              </w:rPr>
              <w:t>Consus Partner GmbH &amp; Co. KG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4ABF2D4" w:rsidR="00417EA4" w:rsidRPr="00336C82" w:rsidRDefault="00417EA4" w:rsidP="00897664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</w:rPr>
            </w:pPr>
            <w:r w:rsidRPr="00336C82">
              <w:rPr>
                <w:rFonts w:ascii="Optima" w:hAnsi="Optima" w:cs="Times New Roman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417EA4" w:rsidRPr="00336C82" w14:paraId="335D84E9" w14:textId="77777777" w:rsidTr="00FE0496">
        <w:tc>
          <w:tcPr>
            <w:tcW w:w="5954" w:type="dxa"/>
            <w:gridSpan w:val="4"/>
          </w:tcPr>
          <w:p w14:paraId="20B1570F" w14:textId="2F408F60" w:rsidR="00417EA4" w:rsidRPr="00336C82" w:rsidRDefault="00417EA4" w:rsidP="00897664">
            <w:pPr>
              <w:rPr>
                <w:rFonts w:ascii="Optima" w:hAnsi="Optima" w:cs="Times New Roman"/>
                <w:sz w:val="18"/>
                <w:szCs w:val="18"/>
                <w:lang w:val="en-US"/>
              </w:rPr>
            </w:pPr>
            <w:r w:rsidRPr="00336C82">
              <w:rPr>
                <w:rFonts w:ascii="Optima" w:hAnsi="Optima" w:cs="Times New Roman"/>
                <w:sz w:val="18"/>
                <w:szCs w:val="18"/>
                <w:lang w:val="en-US"/>
              </w:rPr>
              <w:t xml:space="preserve">Praktikant im </w:t>
            </w:r>
            <w:r w:rsidR="007F31A6">
              <w:rPr>
                <w:rFonts w:ascii="Optima" w:hAnsi="Optima" w:cs="Times New Roman"/>
                <w:sz w:val="18"/>
                <w:szCs w:val="18"/>
                <w:lang w:val="en-US"/>
              </w:rPr>
              <w:t>Investment Banking (M&amp;A)</w:t>
            </w:r>
            <w:r w:rsidR="007B6A4B">
              <w:rPr>
                <w:rFonts w:ascii="Optima" w:hAnsi="Optima" w:cs="Times New Roman"/>
                <w:sz w:val="18"/>
                <w:szCs w:val="18"/>
                <w:lang w:val="en-US"/>
              </w:rPr>
              <w:t xml:space="preserve"> – Return Offer erhalten</w:t>
            </w:r>
          </w:p>
        </w:tc>
        <w:tc>
          <w:tcPr>
            <w:tcW w:w="4252" w:type="dxa"/>
            <w:gridSpan w:val="6"/>
          </w:tcPr>
          <w:p w14:paraId="0475B997" w14:textId="4157A654" w:rsidR="00417EA4" w:rsidRPr="00336C82" w:rsidRDefault="007F31A6" w:rsidP="00897664">
            <w:pPr>
              <w:jc w:val="right"/>
              <w:rPr>
                <w:rFonts w:ascii="Optima" w:hAnsi="Optima" w:cs="Times New Roman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"/>
                <w:sz w:val="18"/>
                <w:szCs w:val="18"/>
                <w:lang w:val="en-US"/>
              </w:rPr>
              <w:t>04</w:t>
            </w:r>
            <w:r w:rsidR="00417EA4" w:rsidRPr="00336C82">
              <w:rPr>
                <w:rFonts w:ascii="Optima" w:hAnsi="Optima" w:cs="Times New Roman"/>
                <w:sz w:val="18"/>
                <w:szCs w:val="18"/>
                <w:lang w:val="en-US"/>
              </w:rPr>
              <w:t>/20</w:t>
            </w:r>
            <w:r>
              <w:rPr>
                <w:rFonts w:ascii="Optima" w:hAnsi="Optima" w:cs="Times New Roman"/>
                <w:sz w:val="18"/>
                <w:szCs w:val="18"/>
                <w:lang w:val="en-US"/>
              </w:rPr>
              <w:t>26</w:t>
            </w:r>
            <w:r w:rsidR="00417EA4" w:rsidRPr="00336C82">
              <w:rPr>
                <w:rFonts w:ascii="Optima" w:hAnsi="Optima" w:cs="Times New Roman"/>
                <w:sz w:val="18"/>
                <w:szCs w:val="18"/>
                <w:lang w:val="en-US"/>
              </w:rPr>
              <w:t xml:space="preserve"> – </w:t>
            </w:r>
            <w:r w:rsidR="007B6A4B">
              <w:rPr>
                <w:rFonts w:ascii="Optima" w:hAnsi="Optima" w:cs="Times New Roman"/>
                <w:sz w:val="18"/>
                <w:szCs w:val="18"/>
                <w:lang w:val="en-US"/>
              </w:rPr>
              <w:t>06/2026</w:t>
            </w:r>
          </w:p>
        </w:tc>
      </w:tr>
      <w:tr w:rsidR="00417EA4" w:rsidRPr="00336C82" w14:paraId="54C3D64C" w14:textId="77777777" w:rsidTr="00FE0496">
        <w:tc>
          <w:tcPr>
            <w:tcW w:w="10206" w:type="dxa"/>
            <w:gridSpan w:val="10"/>
          </w:tcPr>
          <w:p w14:paraId="4FEBD1ED" w14:textId="77777777" w:rsidR="00310FD5" w:rsidRPr="00310FD5" w:rsidRDefault="00310FD5" w:rsidP="00897664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</w:pPr>
            <w:r w:rsidRPr="00310FD5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Erstellung von Marketingunterlagen zur strukturierten Marktansprache (Teaser, Information Memorandum, Investorenansprache) im Rahmen von M&amp;A-Mandaten</w:t>
            </w:r>
          </w:p>
          <w:p w14:paraId="6DD9BA0F" w14:textId="24E15FFE" w:rsidR="00310FD5" w:rsidRPr="00336C82" w:rsidRDefault="00310FD5" w:rsidP="00897664">
            <w:pPr>
              <w:pStyle w:val="Bullets"/>
              <w:rPr>
                <w:rFonts w:ascii="Optima" w:hAnsi="Optima" w:cs="Times New Roman"/>
                <w:sz w:val="18"/>
                <w:szCs w:val="18"/>
                <w:lang w:val="de-AT"/>
              </w:rPr>
            </w:pPr>
            <w:r w:rsidRPr="00310FD5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Durchführung von Branchen- und Marktrecherchen zur Unterstützung laufender Transaktionsprozesse</w:t>
            </w:r>
          </w:p>
        </w:tc>
      </w:tr>
      <w:tr w:rsidR="00417EA4" w:rsidRPr="00336C82" w14:paraId="45404236" w14:textId="77777777" w:rsidTr="00655FF7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298698BE" w:rsidR="00417EA4" w:rsidRPr="00336C82" w:rsidRDefault="007F31A6" w:rsidP="00897664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</w:rPr>
              <w:t>COVENDIT Corporate Finance GmbH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2576CCB8" w:rsidR="00417EA4" w:rsidRPr="00336C82" w:rsidRDefault="007F31A6" w:rsidP="00897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18"/>
                <w:szCs w:val="18"/>
              </w:rPr>
              <w:t>Berlin</w:t>
            </w:r>
          </w:p>
        </w:tc>
      </w:tr>
      <w:tr w:rsidR="007F31A6" w:rsidRPr="00336C82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1BD7CF7D" w:rsidR="007F31A6" w:rsidRPr="007B6A4B" w:rsidRDefault="007F31A6" w:rsidP="00897664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7B6A4B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Praktikant im Investment Banking (M&amp;A)</w:t>
            </w:r>
            <w:r w:rsidR="007B6A4B" w:rsidRPr="007B6A4B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 w:rsidR="007B6A4B" w:rsidRPr="007B6A4B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– Return Offer erhalten</w:t>
            </w:r>
          </w:p>
        </w:tc>
        <w:tc>
          <w:tcPr>
            <w:tcW w:w="4683" w:type="dxa"/>
            <w:gridSpan w:val="8"/>
          </w:tcPr>
          <w:p w14:paraId="2D9DB8CA" w14:textId="34C7B4B9" w:rsidR="007F31A6" w:rsidRPr="00336C82" w:rsidRDefault="007F31A6" w:rsidP="00897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1</w:t>
            </w:r>
            <w:r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26</w:t>
            </w:r>
            <w:r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3</w:t>
            </w:r>
            <w:r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26</w:t>
            </w:r>
          </w:p>
        </w:tc>
      </w:tr>
      <w:tr w:rsidR="00417EA4" w:rsidRPr="00336C82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025332FF" w14:textId="24278BB5" w:rsidR="007F31A6" w:rsidRDefault="007F31A6" w:rsidP="00897664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</w:pPr>
            <w:r w:rsidRPr="007F31A6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Durchführung von Unternehmensbewertungen unter Anwendung gängiger Bewertungsverfahren</w:t>
            </w:r>
            <w:r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 xml:space="preserve"> </w:t>
            </w:r>
            <w:r w:rsidRPr="007F31A6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(DCF-Verfahren, Multiple-Methode) zur Ableitung indikativer Kaufpreisbandbreiten</w:t>
            </w:r>
          </w:p>
          <w:p w14:paraId="5C6DC33A" w14:textId="116E2A83" w:rsidR="007F31A6" w:rsidRPr="007F31A6" w:rsidRDefault="007F31A6" w:rsidP="00897664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</w:pPr>
            <w:r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 xml:space="preserve">Durchführung von Branchenrecherchen </w:t>
            </w:r>
            <w:r w:rsidR="00D04513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und Marktanalysen in verschiedenen Sektoren</w:t>
            </w:r>
          </w:p>
          <w:p w14:paraId="132465C4" w14:textId="39DE3327" w:rsidR="00417EA4" w:rsidRPr="007F31A6" w:rsidRDefault="007F31A6" w:rsidP="00897664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</w:pPr>
            <w:r w:rsidRPr="007F31A6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Erstellung und Strukturierung von Vertragsentwürfen als Grundlage für die weitere</w:t>
            </w:r>
            <w:r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 xml:space="preserve"> </w:t>
            </w:r>
            <w:r w:rsidRPr="007F31A6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Transaktionsverhandlung</w:t>
            </w:r>
          </w:p>
        </w:tc>
      </w:tr>
      <w:tr w:rsidR="00417EA4" w:rsidRPr="00336C82" w14:paraId="4EC9DEB8" w14:textId="77777777" w:rsidTr="00655FF7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3B8B9998" w:rsidR="00417EA4" w:rsidRPr="00336C82" w:rsidRDefault="007F31A6" w:rsidP="00897664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</w:rPr>
              <w:t>NTT DATA Deutschland SE</w:t>
            </w:r>
          </w:p>
        </w:tc>
        <w:tc>
          <w:tcPr>
            <w:tcW w:w="4683" w:type="dxa"/>
            <w:gridSpan w:val="8"/>
            <w:vAlign w:val="bottom"/>
          </w:tcPr>
          <w:p w14:paraId="38592414" w14:textId="6ABF11C9" w:rsidR="00417EA4" w:rsidRPr="00336C82" w:rsidRDefault="007F31A6" w:rsidP="00897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18"/>
                <w:szCs w:val="18"/>
              </w:rPr>
              <w:t>Stuttgart</w:t>
            </w:r>
          </w:p>
        </w:tc>
      </w:tr>
      <w:tr w:rsidR="00417EA4" w:rsidRPr="00336C82" w14:paraId="0A0FFCF6" w14:textId="77777777" w:rsidTr="00FE0496">
        <w:trPr>
          <w:trHeight w:val="113"/>
        </w:trPr>
        <w:tc>
          <w:tcPr>
            <w:tcW w:w="5523" w:type="dxa"/>
            <w:gridSpan w:val="2"/>
          </w:tcPr>
          <w:p w14:paraId="30382087" w14:textId="31E224B6" w:rsidR="00417EA4" w:rsidRPr="00336C82" w:rsidRDefault="007F31A6" w:rsidP="00897664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Duales Studium – Wirtschaftsingenieurwesen (Maschinenbau)</w:t>
            </w:r>
          </w:p>
        </w:tc>
        <w:tc>
          <w:tcPr>
            <w:tcW w:w="4683" w:type="dxa"/>
            <w:gridSpan w:val="8"/>
          </w:tcPr>
          <w:p w14:paraId="7444AF8F" w14:textId="19010B04" w:rsidR="00417EA4" w:rsidRPr="00336C82" w:rsidRDefault="00417EA4" w:rsidP="00897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0</w:t>
            </w:r>
            <w:r w:rsidR="007F31A6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8</w:t>
            </w:r>
            <w:r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/20</w:t>
            </w:r>
            <w:r w:rsidR="007F31A6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23</w:t>
            </w:r>
            <w:r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 xml:space="preserve"> – 09/20</w:t>
            </w:r>
            <w:r w:rsidR="007F31A6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25</w:t>
            </w:r>
          </w:p>
        </w:tc>
      </w:tr>
      <w:tr w:rsidR="00417EA4" w:rsidRPr="00336C82" w14:paraId="4C00CD42" w14:textId="77777777" w:rsidTr="00823DDB">
        <w:trPr>
          <w:trHeight w:val="113"/>
        </w:trPr>
        <w:tc>
          <w:tcPr>
            <w:tcW w:w="10206" w:type="dxa"/>
            <w:gridSpan w:val="10"/>
          </w:tcPr>
          <w:p w14:paraId="1481B371" w14:textId="4ECDB60A" w:rsidR="00310FD5" w:rsidRPr="00D04513" w:rsidRDefault="00310FD5" w:rsidP="00897664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</w:pPr>
            <w:r w:rsidRPr="00D04513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Entwicklung eines Excel-basierten Bewertungsmodells zur wirtschaftlichen Analyse von</w:t>
            </w:r>
            <w:r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 xml:space="preserve"> </w:t>
            </w:r>
            <w:r w:rsidRPr="00D04513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Generativer KI im Systems Engineering im Rahmen der Bachelorarbeit</w:t>
            </w:r>
          </w:p>
          <w:p w14:paraId="65FBAB2D" w14:textId="7FC7D96D" w:rsidR="00D04513" w:rsidRPr="00D04513" w:rsidRDefault="00D04513" w:rsidP="00897664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</w:pPr>
            <w:r w:rsidRPr="00D04513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Erstellung eines Datendurchgängigkeits-Showcases zur Positionierung und Entwicklung einer</w:t>
            </w:r>
            <w:r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 xml:space="preserve"> </w:t>
            </w:r>
            <w:r w:rsidRPr="00D04513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neuen Beratungsleistung innerhalb des Geschäftsbereiches der Nachhaltigkeitsberatung</w:t>
            </w:r>
          </w:p>
          <w:p w14:paraId="746118C9" w14:textId="0689C136" w:rsidR="00417EA4" w:rsidRPr="00310FD5" w:rsidRDefault="00D04513" w:rsidP="00897664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</w:pPr>
            <w:r w:rsidRPr="00D04513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Aneignung der Grundlagen der Beratungstätigkeit anhand intensiver Case-Studies mit realen</w:t>
            </w:r>
            <w:r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 xml:space="preserve"> </w:t>
            </w:r>
            <w:r w:rsidRPr="00D04513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Problemstellungen und Mentoring von erfahrenen Beratern</w:t>
            </w:r>
          </w:p>
        </w:tc>
      </w:tr>
      <w:tr w:rsidR="00417EA4" w:rsidRPr="00336C82" w14:paraId="50AFEA03" w14:textId="77777777" w:rsidTr="00655FF7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1C727D2A" w:rsidR="00417EA4" w:rsidRPr="00336C82" w:rsidRDefault="007F31A6" w:rsidP="00897664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</w:rPr>
              <w:t>Allgaier Werke GmbH</w:t>
            </w:r>
          </w:p>
        </w:tc>
        <w:tc>
          <w:tcPr>
            <w:tcW w:w="4683" w:type="dxa"/>
            <w:gridSpan w:val="8"/>
            <w:vAlign w:val="bottom"/>
          </w:tcPr>
          <w:p w14:paraId="11E31BD8" w14:textId="144A5982" w:rsidR="00417EA4" w:rsidRPr="00336C82" w:rsidRDefault="00D04513" w:rsidP="00897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18"/>
                <w:szCs w:val="18"/>
              </w:rPr>
              <w:t>Uhingen</w:t>
            </w:r>
          </w:p>
        </w:tc>
      </w:tr>
      <w:tr w:rsidR="007F31A6" w:rsidRPr="00336C82" w14:paraId="48328CB9" w14:textId="77777777" w:rsidTr="00FE0496">
        <w:tc>
          <w:tcPr>
            <w:tcW w:w="6379" w:type="dxa"/>
            <w:gridSpan w:val="5"/>
          </w:tcPr>
          <w:p w14:paraId="74B74B41" w14:textId="5558AA50" w:rsidR="007F31A6" w:rsidRPr="00336C82" w:rsidRDefault="007F31A6" w:rsidP="00897664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Duales Studium – Wirtschaftsingenieurwesen (Maschinenbau)</w:t>
            </w:r>
          </w:p>
        </w:tc>
        <w:tc>
          <w:tcPr>
            <w:tcW w:w="3827" w:type="dxa"/>
            <w:gridSpan w:val="5"/>
          </w:tcPr>
          <w:p w14:paraId="2CB21DEB" w14:textId="1456EE29" w:rsidR="007F31A6" w:rsidRPr="00336C82" w:rsidRDefault="00D04513" w:rsidP="00897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10</w:t>
            </w:r>
            <w:r w:rsidR="007F31A6"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22</w:t>
            </w:r>
            <w:r w:rsidR="007F31A6"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7</w:t>
            </w:r>
            <w:r w:rsidR="007F31A6"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23</w:t>
            </w:r>
          </w:p>
        </w:tc>
      </w:tr>
      <w:tr w:rsidR="00417EA4" w:rsidRPr="00336C82" w14:paraId="7C4155D6" w14:textId="77777777" w:rsidTr="00FE0496">
        <w:tc>
          <w:tcPr>
            <w:tcW w:w="10206" w:type="dxa"/>
            <w:gridSpan w:val="10"/>
          </w:tcPr>
          <w:p w14:paraId="3658805E" w14:textId="7D17C212" w:rsidR="00417EA4" w:rsidRPr="00336C82" w:rsidRDefault="00D04513" w:rsidP="00897664">
            <w:pPr>
              <w:pStyle w:val="Bullets"/>
              <w:rPr>
                <w:rFonts w:ascii="Optima" w:hAnsi="Optima" w:cs="Times New Roman"/>
                <w:sz w:val="18"/>
                <w:szCs w:val="18"/>
                <w:lang w:val="de-AT"/>
              </w:rPr>
            </w:pPr>
            <w:r w:rsidRPr="00D04513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Wechsel des Partners des dualen Studiums nach dem zweiten Semester aufgrund von Insolvenz</w:t>
            </w:r>
          </w:p>
        </w:tc>
      </w:tr>
      <w:tr w:rsidR="00417EA4" w:rsidRPr="00336C82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417EA4" w:rsidRPr="00336C82" w:rsidRDefault="00417EA4" w:rsidP="00897664">
            <w:pPr>
              <w:pStyle w:val="BERSCHRIFT"/>
              <w:jc w:val="center"/>
              <w:rPr>
                <w:rFonts w:ascii="Optima" w:hAnsi="Optima" w:cs="Times New Roman"/>
                <w:i/>
                <w:smallCaps w:val="0"/>
                <w:sz w:val="24"/>
                <w:szCs w:val="24"/>
              </w:rPr>
            </w:pPr>
            <w:r w:rsidRPr="00336C82">
              <w:rPr>
                <w:rFonts w:ascii="Optima" w:hAnsi="Optima" w:cs="Times New Roman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417EA4" w:rsidRPr="00336C82" w14:paraId="74251178" w14:textId="77777777" w:rsidTr="00655FF7">
        <w:trPr>
          <w:trHeight w:val="346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CCA703C" w:rsidR="00417EA4" w:rsidRPr="00336C82" w:rsidRDefault="00D04513" w:rsidP="00897664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JBT Studentische Unternehmensberatung GmbH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7BBF408F" w:rsidR="00417EA4" w:rsidRPr="00336C82" w:rsidRDefault="00D04513" w:rsidP="00897664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  <w:t>Hohenheim</w:t>
            </w:r>
          </w:p>
        </w:tc>
      </w:tr>
      <w:tr w:rsidR="00417EA4" w:rsidRPr="00336C82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0756EEF2" w:rsidR="00417EA4" w:rsidRPr="00336C82" w:rsidRDefault="00417EA4" w:rsidP="00897664">
            <w:pPr>
              <w:pStyle w:val="Beschreibung"/>
              <w:rPr>
                <w:rFonts w:ascii="Optima" w:hAnsi="Optima" w:cs="Times New Roman"/>
                <w:sz w:val="18"/>
                <w:szCs w:val="18"/>
                <w:lang w:val="de-AT"/>
              </w:rPr>
            </w:pPr>
            <w:r w:rsidRPr="00336C82">
              <w:rPr>
                <w:rFonts w:ascii="Optima" w:hAnsi="Optima" w:cs="Times New Roman"/>
                <w:sz w:val="18"/>
                <w:szCs w:val="18"/>
                <w:lang w:val="de-AT"/>
              </w:rPr>
              <w:t xml:space="preserve">Aktives Mitglied der studentischen Unternehmensberatung der </w:t>
            </w:r>
            <w:r w:rsidR="00D04513">
              <w:rPr>
                <w:rFonts w:ascii="Optima" w:hAnsi="Optima" w:cs="Times New Roman"/>
                <w:sz w:val="18"/>
                <w:szCs w:val="18"/>
                <w:lang w:val="de-AT"/>
              </w:rPr>
              <w:t>Universität Hohenheim</w:t>
            </w:r>
          </w:p>
        </w:tc>
        <w:tc>
          <w:tcPr>
            <w:tcW w:w="3402" w:type="dxa"/>
            <w:gridSpan w:val="3"/>
          </w:tcPr>
          <w:p w14:paraId="45DD2178" w14:textId="64B433C3" w:rsidR="00417EA4" w:rsidRPr="00336C82" w:rsidRDefault="00310FD5" w:rsidP="00897664">
            <w:pPr>
              <w:pStyle w:val="Beschreibung"/>
              <w:jc w:val="right"/>
              <w:rPr>
                <w:rFonts w:ascii="Optima" w:hAnsi="Optima" w:cs="Times New Roman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"/>
                <w:sz w:val="18"/>
                <w:szCs w:val="18"/>
                <w:lang w:val="en-US"/>
              </w:rPr>
              <w:t>11</w:t>
            </w:r>
            <w:r w:rsidR="00417EA4" w:rsidRPr="00336C82">
              <w:rPr>
                <w:rFonts w:ascii="Optima" w:hAnsi="Optima" w:cs="Times New Roman"/>
                <w:sz w:val="18"/>
                <w:szCs w:val="18"/>
                <w:lang w:val="en-US"/>
              </w:rPr>
              <w:t>/20</w:t>
            </w:r>
            <w:r>
              <w:rPr>
                <w:rFonts w:ascii="Optima" w:hAnsi="Optima" w:cs="Times New Roman"/>
                <w:sz w:val="18"/>
                <w:szCs w:val="18"/>
                <w:lang w:val="en-US"/>
              </w:rPr>
              <w:t>23</w:t>
            </w:r>
            <w:r w:rsidR="00417EA4" w:rsidRPr="00336C82">
              <w:rPr>
                <w:rFonts w:ascii="Optima" w:hAnsi="Optima" w:cs="Times New Roman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szCs w:val="18"/>
                <w:lang w:val="en-US"/>
              </w:rPr>
              <w:t>01/2025</w:t>
            </w:r>
          </w:p>
        </w:tc>
      </w:tr>
      <w:tr w:rsidR="00417EA4" w:rsidRPr="00336C82" w14:paraId="02437711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5974B443" w14:textId="241BE3C9" w:rsidR="00D04513" w:rsidRPr="00D04513" w:rsidRDefault="00D04513" w:rsidP="00897664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b/>
                <w:bCs/>
                <w:i/>
                <w:sz w:val="18"/>
                <w:szCs w:val="18"/>
                <w:lang w:val="de-AT"/>
              </w:rPr>
            </w:pPr>
            <w:r w:rsidRPr="00D04513">
              <w:rPr>
                <w:rFonts w:ascii="Optima" w:hAnsi="Optima" w:cs="Times New Roman"/>
                <w:i/>
                <w:sz w:val="18"/>
                <w:szCs w:val="18"/>
                <w:lang w:val="de-AT"/>
              </w:rPr>
              <w:t xml:space="preserve">Projektleitung eines internen </w:t>
            </w:r>
            <w:r w:rsidR="00897664" w:rsidRPr="00D04513">
              <w:rPr>
                <w:rFonts w:ascii="Optima" w:hAnsi="Optima" w:cs="Times New Roman"/>
                <w:i/>
                <w:sz w:val="18"/>
                <w:szCs w:val="18"/>
                <w:lang w:val="de-AT"/>
              </w:rPr>
              <w:t>Recruiting</w:t>
            </w:r>
            <w:r w:rsidR="00897664">
              <w:rPr>
                <w:rFonts w:ascii="Optima" w:hAnsi="Optima" w:cs="Times New Roman"/>
                <w:i/>
                <w:sz w:val="18"/>
                <w:szCs w:val="18"/>
                <w:lang w:val="de-AT"/>
              </w:rPr>
              <w:t>-</w:t>
            </w:r>
            <w:r w:rsidR="00897664" w:rsidRPr="00D04513">
              <w:rPr>
                <w:rFonts w:ascii="Optima" w:hAnsi="Optima" w:cs="Times New Roman"/>
                <w:i/>
                <w:sz w:val="18"/>
                <w:szCs w:val="18"/>
                <w:lang w:val="de-AT"/>
              </w:rPr>
              <w:t>Projekts</w:t>
            </w:r>
            <w:r w:rsidRPr="00D04513">
              <w:rPr>
                <w:rFonts w:ascii="Optima" w:hAnsi="Optima" w:cs="Times New Roman"/>
                <w:i/>
                <w:sz w:val="18"/>
                <w:szCs w:val="18"/>
                <w:lang w:val="de-AT"/>
              </w:rPr>
              <w:t xml:space="preserve"> zur Gewinnung von Studierenden mit technischen Studiengängen</w:t>
            </w:r>
          </w:p>
          <w:p w14:paraId="68CFAD97" w14:textId="161908D6" w:rsidR="00417EA4" w:rsidRPr="00D04513" w:rsidRDefault="00D04513" w:rsidP="00897664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b/>
                <w:bCs/>
                <w:i/>
                <w:sz w:val="18"/>
                <w:szCs w:val="18"/>
                <w:lang w:val="de-AT"/>
              </w:rPr>
            </w:pPr>
            <w:r w:rsidRPr="00D04513">
              <w:rPr>
                <w:rFonts w:ascii="Optima" w:hAnsi="Optima" w:cs="Times New Roman"/>
                <w:i/>
                <w:sz w:val="18"/>
                <w:szCs w:val="18"/>
                <w:lang w:val="de-AT"/>
              </w:rPr>
              <w:t>Teilnahme an mehreren Workshops führender Unternehmensberatungen und Investmentbanken (z. B. Horváth, Carlsquare)</w:t>
            </w:r>
          </w:p>
        </w:tc>
      </w:tr>
      <w:tr w:rsidR="00417EA4" w:rsidRPr="00336C82" w14:paraId="3B26943D" w14:textId="77777777" w:rsidTr="00655FF7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3F53C866" w:rsidR="00417EA4" w:rsidRPr="00336C82" w:rsidRDefault="00D04513" w:rsidP="00897664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</w:rPr>
              <w:t>TV-Altbach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1BBDAC04" w:rsidR="00417EA4" w:rsidRPr="00336C82" w:rsidRDefault="00D04513" w:rsidP="00897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</w:rPr>
              <w:t>Altbach</w:t>
            </w:r>
          </w:p>
        </w:tc>
      </w:tr>
      <w:tr w:rsidR="00417EA4" w:rsidRPr="00336C82" w14:paraId="04BFDD79" w14:textId="77777777" w:rsidTr="00FE0496">
        <w:trPr>
          <w:trHeight w:val="20"/>
        </w:trPr>
        <w:tc>
          <w:tcPr>
            <w:tcW w:w="8364" w:type="dxa"/>
            <w:gridSpan w:val="9"/>
          </w:tcPr>
          <w:p w14:paraId="5D908AF7" w14:textId="03F4A9FB" w:rsidR="00417EA4" w:rsidRPr="00336C82" w:rsidRDefault="00D04513" w:rsidP="00897664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</w:rPr>
            </w:pPr>
            <w:r w:rsidRPr="00D04513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de-AT"/>
              </w:rPr>
              <w:t>Mitglied des Trainerteams im Handballverein</w:t>
            </w:r>
          </w:p>
        </w:tc>
        <w:tc>
          <w:tcPr>
            <w:tcW w:w="1842" w:type="dxa"/>
          </w:tcPr>
          <w:p w14:paraId="0D2FFB14" w14:textId="64A16D7F" w:rsidR="00417EA4" w:rsidRPr="00336C82" w:rsidRDefault="00417EA4" w:rsidP="00897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09/201</w:t>
            </w:r>
            <w:r w:rsidR="00310FD5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9</w:t>
            </w:r>
            <w:r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 xml:space="preserve"> – 0</w:t>
            </w:r>
            <w:r w:rsidR="00310FD5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9/2</w:t>
            </w:r>
            <w:r w:rsidRPr="00336C82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0</w:t>
            </w:r>
            <w:r w:rsidR="00310FD5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>22</w:t>
            </w:r>
          </w:p>
        </w:tc>
      </w:tr>
      <w:tr w:rsidR="00417EA4" w:rsidRPr="00336C82" w14:paraId="66A58453" w14:textId="77777777" w:rsidTr="00FE0496">
        <w:trPr>
          <w:trHeight w:val="20"/>
        </w:trPr>
        <w:tc>
          <w:tcPr>
            <w:tcW w:w="10206" w:type="dxa"/>
            <w:gridSpan w:val="10"/>
          </w:tcPr>
          <w:p w14:paraId="50B5B9CB" w14:textId="1339A956" w:rsidR="00417EA4" w:rsidRPr="00336C82" w:rsidRDefault="00310FD5" w:rsidP="00897664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Cs w:val="0"/>
                <w:sz w:val="18"/>
                <w:szCs w:val="18"/>
              </w:rPr>
            </w:pPr>
            <w:r w:rsidRPr="00310FD5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>Engagement im Verein</w:t>
            </w:r>
            <w:r w:rsidR="000E4A47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 xml:space="preserve"> durch</w:t>
            </w:r>
            <w:r w:rsidRPr="00310FD5">
              <w:rPr>
                <w:rFonts w:ascii="Optima" w:hAnsi="Optima" w:cs="Times New Roman"/>
                <w:iCs w:val="0"/>
                <w:sz w:val="18"/>
                <w:szCs w:val="18"/>
                <w:lang w:val="de-AT"/>
              </w:rPr>
              <w:t xml:space="preserve"> Training der C-Jugend und Unterstützung bei der Vereinsorganisation</w:t>
            </w:r>
          </w:p>
        </w:tc>
      </w:tr>
      <w:tr w:rsidR="00417EA4" w:rsidRPr="00336C82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417EA4" w:rsidRPr="00336C82" w:rsidRDefault="00417EA4" w:rsidP="00897664">
            <w:pPr>
              <w:jc w:val="center"/>
              <w:rPr>
                <w:rFonts w:ascii="Optima" w:hAnsi="Optima" w:cs="Times New Roman"/>
                <w:b/>
                <w:sz w:val="24"/>
                <w:szCs w:val="24"/>
              </w:rPr>
            </w:pPr>
            <w:r w:rsidRPr="00336C82">
              <w:rPr>
                <w:rFonts w:ascii="Optima" w:hAnsi="Optima" w:cs="Times New Roman"/>
                <w:b/>
                <w:sz w:val="24"/>
                <w:szCs w:val="24"/>
              </w:rPr>
              <w:t>FÄHIGKEITEN &amp; INTERESSEN</w:t>
            </w:r>
          </w:p>
        </w:tc>
      </w:tr>
      <w:tr w:rsidR="00417EA4" w:rsidRPr="00336C82" w14:paraId="2B257790" w14:textId="77777777" w:rsidTr="00655FF7">
        <w:trPr>
          <w:trHeight w:val="346"/>
        </w:trPr>
        <w:tc>
          <w:tcPr>
            <w:tcW w:w="10206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5CFE5C9A" w:rsidR="00417EA4" w:rsidRPr="00336C82" w:rsidRDefault="00417EA4" w:rsidP="00897664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sz w:val="18"/>
                <w:szCs w:val="18"/>
                <w:lang w:val="de-AT"/>
              </w:rPr>
            </w:pPr>
            <w:r w:rsidRPr="00336C82">
              <w:rPr>
                <w:rFonts w:ascii="Optima" w:hAnsi="Optima" w:cs="Times New Roman"/>
                <w:b/>
                <w:bCs/>
                <w:sz w:val="18"/>
                <w:szCs w:val="18"/>
              </w:rPr>
              <w:t>Sprachen:</w:t>
            </w:r>
            <w:r w:rsidRPr="00336C82">
              <w:rPr>
                <w:rFonts w:ascii="Optima" w:hAnsi="Optima" w:cs="Times New Roman"/>
                <w:sz w:val="18"/>
                <w:szCs w:val="18"/>
              </w:rPr>
              <w:t xml:space="preserve"> </w:t>
            </w:r>
            <w:r w:rsidRPr="00336C82">
              <w:rPr>
                <w:rFonts w:ascii="Optima" w:hAnsi="Optima" w:cs="Times New Roman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336C82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897664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de-AT"/>
              </w:rPr>
              <w:t>C2</w:t>
            </w:r>
            <w:r w:rsidRPr="00336C82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Pr="00336C82">
              <w:rPr>
                <w:rFonts w:ascii="Optima" w:hAnsi="Optima" w:cs="Times New Roman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336C82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310FD5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de-AT"/>
              </w:rPr>
              <w:t>C2</w:t>
            </w:r>
            <w:r w:rsidR="00897664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de-AT"/>
              </w:rPr>
              <w:t xml:space="preserve"> – TOEFL-Score: 114 / 120</w:t>
            </w:r>
            <w:r w:rsidRPr="00336C82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</w:p>
        </w:tc>
      </w:tr>
      <w:tr w:rsidR="00417EA4" w:rsidRPr="00336C82" w14:paraId="45706C3F" w14:textId="77777777" w:rsidTr="00462D7A">
        <w:trPr>
          <w:trHeight w:val="283"/>
        </w:trPr>
        <w:tc>
          <w:tcPr>
            <w:tcW w:w="10206" w:type="dxa"/>
            <w:gridSpan w:val="10"/>
            <w:vAlign w:val="bottom"/>
          </w:tcPr>
          <w:p w14:paraId="60CA2168" w14:textId="1DB7C690" w:rsidR="00417EA4" w:rsidRPr="00336C82" w:rsidRDefault="00417EA4" w:rsidP="00897664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336C82">
              <w:rPr>
                <w:rFonts w:ascii="Optima" w:hAnsi="Optima" w:cs="Times New Roman"/>
                <w:b/>
                <w:bCs/>
                <w:sz w:val="18"/>
                <w:szCs w:val="18"/>
                <w:lang w:val="en-US"/>
              </w:rPr>
              <w:t>Technisch:</w:t>
            </w:r>
            <w:r w:rsidRPr="00336C82">
              <w:rPr>
                <w:rFonts w:ascii="Optima" w:hAnsi="Optima" w:cs="Times New Roman"/>
                <w:sz w:val="18"/>
                <w:szCs w:val="18"/>
                <w:lang w:val="en-US"/>
              </w:rPr>
              <w:t xml:space="preserve"> </w:t>
            </w:r>
            <w:r w:rsidRPr="00336C82">
              <w:rPr>
                <w:rFonts w:ascii="Optima" w:hAnsi="Optima" w:cs="Times New Roman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336C82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US"/>
              </w:rPr>
              <w:t>(fortgeschritten)</w:t>
            </w:r>
            <w:r w:rsidRPr="00336C82">
              <w:rPr>
                <w:rFonts w:ascii="Optima" w:hAnsi="Optima" w:cs="Times New Roman"/>
                <w:color w:val="000000"/>
                <w:sz w:val="18"/>
                <w:szCs w:val="18"/>
                <w:lang w:val="en-US"/>
              </w:rPr>
              <w:t xml:space="preserve">, Capital IQ </w:t>
            </w:r>
            <w:r w:rsidRPr="00336C82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US"/>
              </w:rPr>
              <w:t>(basic)</w:t>
            </w:r>
            <w:r w:rsidR="00310FD5">
              <w:rPr>
                <w:rFonts w:ascii="Optima" w:hAnsi="Optima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r w:rsidR="00310FD5" w:rsidRPr="00310FD5">
              <w:rPr>
                <w:rFonts w:ascii="Optima" w:hAnsi="Optima" w:cs="Times New Roman"/>
                <w:color w:val="000000"/>
                <w:sz w:val="18"/>
                <w:szCs w:val="18"/>
                <w:lang w:val="en-US"/>
              </w:rPr>
              <w:t xml:space="preserve">Python </w:t>
            </w:r>
            <w:r w:rsidR="00310FD5" w:rsidRPr="00655FF7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US"/>
              </w:rPr>
              <w:t>(Grundkenntnisse)</w:t>
            </w:r>
            <w:r w:rsidR="00310FD5" w:rsidRPr="00310FD5">
              <w:rPr>
                <w:rFonts w:ascii="Optima" w:hAnsi="Optima" w:cs="Times New Roman"/>
                <w:color w:val="000000"/>
                <w:sz w:val="18"/>
                <w:szCs w:val="18"/>
                <w:lang w:val="en-US"/>
              </w:rPr>
              <w:t xml:space="preserve">, JavaScript </w:t>
            </w:r>
            <w:r w:rsidR="00310FD5" w:rsidRPr="00655FF7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US"/>
              </w:rPr>
              <w:t>(Grundkenntnisse)</w:t>
            </w:r>
          </w:p>
        </w:tc>
      </w:tr>
      <w:tr w:rsidR="00417EA4" w:rsidRPr="00336C82" w14:paraId="70CB01B0" w14:textId="77777777" w:rsidTr="00991F52">
        <w:trPr>
          <w:trHeight w:val="283"/>
        </w:trPr>
        <w:tc>
          <w:tcPr>
            <w:tcW w:w="10206" w:type="dxa"/>
            <w:gridSpan w:val="10"/>
            <w:vAlign w:val="bottom"/>
          </w:tcPr>
          <w:p w14:paraId="598C2742" w14:textId="0ED6961E" w:rsidR="00417EA4" w:rsidRPr="00336C82" w:rsidRDefault="00417EA4" w:rsidP="00897664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color w:val="000000"/>
                <w:sz w:val="18"/>
                <w:szCs w:val="18"/>
                <w:lang w:val="de-AT"/>
              </w:rPr>
            </w:pPr>
            <w:r w:rsidRPr="00336C82">
              <w:rPr>
                <w:rFonts w:ascii="Optima" w:hAnsi="Optima" w:cs="Times New Roman"/>
                <w:b/>
                <w:bCs/>
                <w:sz w:val="18"/>
                <w:szCs w:val="18"/>
              </w:rPr>
              <w:t>Interessen:</w:t>
            </w:r>
            <w:r w:rsidRPr="00336C82">
              <w:rPr>
                <w:rFonts w:ascii="Optima" w:hAnsi="Optima" w:cs="Times New Roman"/>
                <w:sz w:val="18"/>
                <w:szCs w:val="18"/>
              </w:rPr>
              <w:t xml:space="preserve"> </w:t>
            </w:r>
            <w:r w:rsidR="00310FD5" w:rsidRPr="00310FD5">
              <w:rPr>
                <w:rFonts w:ascii="Optima" w:hAnsi="Optima" w:cs="Times New Roman"/>
                <w:color w:val="000000"/>
                <w:sz w:val="18"/>
                <w:szCs w:val="18"/>
                <w:lang w:val="de-AT"/>
              </w:rPr>
              <w:t>Handball, Fitness, Schwimmen</w:t>
            </w:r>
            <w:r w:rsidR="00310FD5">
              <w:rPr>
                <w:rFonts w:ascii="Optima" w:hAnsi="Optima" w:cs="Times New Roman"/>
                <w:color w:val="000000"/>
                <w:sz w:val="18"/>
                <w:szCs w:val="18"/>
                <w:lang w:val="de-AT"/>
              </w:rPr>
              <w:t>, Joggen</w:t>
            </w:r>
          </w:p>
        </w:tc>
      </w:tr>
      <w:tr w:rsidR="009A1C89" w:rsidRPr="00336C82" w14:paraId="45B1C5CA" w14:textId="77777777" w:rsidTr="00991F52">
        <w:trPr>
          <w:trHeight w:val="283"/>
        </w:trPr>
        <w:tc>
          <w:tcPr>
            <w:tcW w:w="10206" w:type="dxa"/>
            <w:gridSpan w:val="10"/>
            <w:vAlign w:val="bottom"/>
          </w:tcPr>
          <w:p w14:paraId="50541B8D" w14:textId="25335DD5" w:rsidR="009A1C89" w:rsidRPr="00336C82" w:rsidRDefault="009A1C89" w:rsidP="00897664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sz w:val="18"/>
                <w:szCs w:val="18"/>
              </w:rPr>
            </w:pPr>
            <w:commentRangeStart w:id="0"/>
            <w:commentRangeStart w:id="1"/>
            <w:r>
              <w:rPr>
                <w:rFonts w:ascii="Optima" w:hAnsi="Optima" w:cs="Times New Roman"/>
                <w:b/>
                <w:bCs/>
                <w:sz w:val="18"/>
                <w:szCs w:val="18"/>
              </w:rPr>
              <w:t xml:space="preserve">Zertifikate: </w:t>
            </w:r>
            <w:r w:rsidRPr="009A1C89">
              <w:rPr>
                <w:rFonts w:ascii="Optima" w:hAnsi="Optima" w:cs="Times New Roman"/>
                <w:sz w:val="18"/>
                <w:szCs w:val="18"/>
              </w:rPr>
              <w:t xml:space="preserve">Financial Markets </w:t>
            </w:r>
            <w:r w:rsidRPr="00655FF7">
              <w:rPr>
                <w:rFonts w:ascii="Optima" w:hAnsi="Optima" w:cs="Times New Roman"/>
                <w:i/>
                <w:iCs/>
                <w:sz w:val="18"/>
                <w:szCs w:val="18"/>
              </w:rPr>
              <w:t>(Yale University / Coursera)</w:t>
            </w:r>
            <w:r w:rsidRPr="009A1C89">
              <w:rPr>
                <w:rFonts w:ascii="Optima" w:hAnsi="Optima" w:cs="Times New Roman"/>
                <w:sz w:val="18"/>
                <w:szCs w:val="18"/>
              </w:rPr>
              <w:t>,</w:t>
            </w:r>
            <w:r>
              <w:rPr>
                <w:rFonts w:ascii="Optima" w:hAnsi="Optima" w:cs="Times New Roman"/>
                <w:b/>
                <w:bCs/>
                <w:sz w:val="18"/>
                <w:szCs w:val="18"/>
              </w:rPr>
              <w:t xml:space="preserve"> </w:t>
            </w:r>
            <w:r w:rsidRPr="009A1C89">
              <w:rPr>
                <w:rFonts w:ascii="Optima" w:hAnsi="Optima" w:cs="Times New Roman"/>
                <w:sz w:val="18"/>
                <w:szCs w:val="18"/>
              </w:rPr>
              <w:t>McKinsey Forward Program</w:t>
            </w:r>
            <w:commentRangeEnd w:id="0"/>
            <w:r w:rsidRPr="00336C82">
              <w:rPr>
                <w:rStyle w:val="Kommentarzeichen"/>
                <w:rFonts w:ascii="Optima" w:hAnsi="Optima" w:cs="Times New Roman"/>
                <w:b/>
                <w:bCs/>
                <w:sz w:val="18"/>
                <w:szCs w:val="18"/>
              </w:rPr>
              <w:commentReference w:id="0"/>
            </w:r>
            <w:commentRangeEnd w:id="1"/>
            <w:r w:rsidR="00897664" w:rsidRPr="00336C82">
              <w:rPr>
                <w:rStyle w:val="Kommentarzeichen"/>
                <w:rFonts w:ascii="Optima" w:hAnsi="Optima" w:cs="Times New Roman"/>
                <w:b/>
                <w:bCs/>
                <w:sz w:val="18"/>
                <w:szCs w:val="18"/>
              </w:rPr>
              <w:commentReference w:id="1"/>
            </w:r>
          </w:p>
        </w:tc>
      </w:tr>
      <w:tr w:rsidR="00417EA4" w:rsidRPr="00336C82" w14:paraId="071AB173" w14:textId="77777777" w:rsidTr="00655FF7">
        <w:trPr>
          <w:trHeight w:val="1008"/>
        </w:trPr>
        <w:tc>
          <w:tcPr>
            <w:tcW w:w="10206" w:type="dxa"/>
            <w:gridSpan w:val="10"/>
            <w:vAlign w:val="bottom"/>
          </w:tcPr>
          <w:p w14:paraId="6478BDEA" w14:textId="3CA7D947" w:rsidR="00417EA4" w:rsidRPr="00336C82" w:rsidRDefault="00417EA4" w:rsidP="00897664">
            <w:pPr>
              <w:rPr>
                <w:rFonts w:ascii="Optima" w:hAnsi="Optima" w:cs="Times New Roman"/>
                <w:color w:val="000000"/>
                <w:sz w:val="18"/>
                <w:szCs w:val="18"/>
                <w:lang w:val="de-AT"/>
              </w:rPr>
            </w:pPr>
            <w:r w:rsidRPr="00336C82">
              <w:rPr>
                <w:rFonts w:ascii="Optima" w:hAnsi="Optima" w:cs="Times New Roman"/>
                <w:sz w:val="18"/>
                <w:szCs w:val="18"/>
              </w:rPr>
              <w:t>Frankfurt</w:t>
            </w:r>
            <w:r w:rsidR="00897664">
              <w:rPr>
                <w:rFonts w:ascii="Optima" w:hAnsi="Optima" w:cs="Times New Roman"/>
                <w:sz w:val="18"/>
                <w:szCs w:val="18"/>
              </w:rPr>
              <w:t xml:space="preserve"> am Main,</w:t>
            </w:r>
            <w:r w:rsidRPr="00336C82">
              <w:rPr>
                <w:rFonts w:ascii="Optima" w:hAnsi="Optima" w:cs="Times New Roman"/>
                <w:sz w:val="18"/>
                <w:szCs w:val="18"/>
              </w:rPr>
              <w:t xml:space="preserve"> </w:t>
            </w:r>
            <w:r w:rsidR="00034203">
              <w:rPr>
                <w:rFonts w:ascii="Optima" w:hAnsi="Optima" w:cs="Times New Roman"/>
                <w:sz w:val="18"/>
                <w:szCs w:val="18"/>
              </w:rPr>
              <w:t>09</w:t>
            </w:r>
            <w:r w:rsidRPr="00336C82">
              <w:rPr>
                <w:rFonts w:ascii="Optima" w:hAnsi="Optima" w:cs="Times New Roman"/>
                <w:sz w:val="18"/>
                <w:szCs w:val="18"/>
              </w:rPr>
              <w:t>.</w:t>
            </w:r>
            <w:r w:rsidR="000E4A47">
              <w:rPr>
                <w:rFonts w:ascii="Optima" w:hAnsi="Optima" w:cs="Times New Roman"/>
                <w:sz w:val="18"/>
                <w:szCs w:val="18"/>
              </w:rPr>
              <w:t>0</w:t>
            </w:r>
            <w:r w:rsidR="00034203">
              <w:rPr>
                <w:rFonts w:ascii="Optima" w:hAnsi="Optima" w:cs="Times New Roman"/>
                <w:sz w:val="18"/>
                <w:szCs w:val="18"/>
              </w:rPr>
              <w:t>7</w:t>
            </w:r>
            <w:r w:rsidRPr="00336C82">
              <w:rPr>
                <w:rFonts w:ascii="Optima" w:hAnsi="Optima" w:cs="Times New Roman"/>
                <w:sz w:val="18"/>
                <w:szCs w:val="18"/>
              </w:rPr>
              <w:t>.20</w:t>
            </w:r>
            <w:r w:rsidR="000E4A47">
              <w:rPr>
                <w:rFonts w:ascii="Optima" w:hAnsi="Optima" w:cs="Times New Roman"/>
                <w:sz w:val="18"/>
                <w:szCs w:val="18"/>
              </w:rPr>
              <w:t>26</w:t>
            </w:r>
          </w:p>
        </w:tc>
      </w:tr>
    </w:tbl>
    <w:p w14:paraId="0747D2BF" w14:textId="69F47280" w:rsidR="00723643" w:rsidRPr="00336C82" w:rsidRDefault="00723643" w:rsidP="000E4A47">
      <w:pPr>
        <w:rPr>
          <w:rFonts w:ascii="Optima" w:hAnsi="Optima" w:cs="Times New Roman"/>
          <w:sz w:val="18"/>
        </w:rPr>
      </w:pPr>
    </w:p>
    <w:sectPr w:rsidR="00723643" w:rsidRPr="00336C82" w:rsidSect="00655FF7">
      <w:footerReference w:type="even" r:id="rId12"/>
      <w:pgSz w:w="11906" w:h="16838"/>
      <w:pgMar w:top="648" w:right="1411" w:bottom="346" w:left="1411" w:header="706" w:footer="706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ORITZ KRAWCZYK" w:date="2026-04-23T23:27:00Z" w:initials="MK">
    <w:p w14:paraId="7130F20A" w14:textId="77777777" w:rsidR="009A1C89" w:rsidRDefault="009A1C89" w:rsidP="009A1C89">
      <w:r>
        <w:rPr>
          <w:rStyle w:val="Kommentarzeichen"/>
        </w:rPr>
        <w:annotationRef/>
      </w:r>
      <w:r>
        <w:rPr>
          <w:sz w:val="20"/>
          <w:szCs w:val="20"/>
        </w:rPr>
        <w:t>Passende Darstellung und Überkategorie ("Zertifikate")?</w:t>
      </w:r>
    </w:p>
  </w:comment>
  <w:comment w:id="1" w:author="Sarah Bergmann" w:date="2026-04-25T13:22:00Z" w:initials="SB">
    <w:p w14:paraId="66637C32" w14:textId="77777777" w:rsidR="00897664" w:rsidRDefault="00897664" w:rsidP="00897664">
      <w:r>
        <w:rPr>
          <w:rStyle w:val="Kommentarzeichen"/>
        </w:rPr>
        <w:annotationRef/>
      </w:r>
      <w:r>
        <w:rPr>
          <w:sz w:val="20"/>
          <w:szCs w:val="20"/>
        </w:rPr>
        <w:t>Ja passt so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130F20A" w15:done="1"/>
  <w15:commentEx w15:paraId="66637C32" w15:paraIdParent="7130F20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2234FCF" w16cex:dateUtc="2026-04-23T21:27:00Z"/>
  <w16cex:commentExtensible w16cex:durableId="2D1EFB58" w16cex:dateUtc="2026-04-25T20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130F20A" w16cid:durableId="62234FCF"/>
  <w16cid:commentId w16cid:paraId="66637C32" w16cid:durableId="2D1EFB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22E430" w14:textId="77777777" w:rsidR="00F16965" w:rsidRDefault="00F16965" w:rsidP="00BE053D">
      <w:pPr>
        <w:spacing w:after="0" w:line="240" w:lineRule="auto"/>
      </w:pPr>
      <w:r>
        <w:separator/>
      </w:r>
    </w:p>
  </w:endnote>
  <w:endnote w:type="continuationSeparator" w:id="0">
    <w:p w14:paraId="2175248D" w14:textId="77777777" w:rsidR="00F16965" w:rsidRDefault="00F1696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F95A87" w14:textId="77777777" w:rsidR="00F16965" w:rsidRDefault="00F16965" w:rsidP="00BE053D">
      <w:pPr>
        <w:spacing w:after="0" w:line="240" w:lineRule="auto"/>
      </w:pPr>
      <w:r>
        <w:separator/>
      </w:r>
    </w:p>
  </w:footnote>
  <w:footnote w:type="continuationSeparator" w:id="0">
    <w:p w14:paraId="686B3710" w14:textId="77777777" w:rsidR="00F16965" w:rsidRDefault="00F1696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3439AC"/>
    <w:multiLevelType w:val="hybridMultilevel"/>
    <w:tmpl w:val="0002BF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4"/>
  </w:num>
  <w:num w:numId="9" w16cid:durableId="1961916187">
    <w:abstractNumId w:val="13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10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6"/>
  </w:num>
  <w:num w:numId="26" w16cid:durableId="1499494221">
    <w:abstractNumId w:val="19"/>
  </w:num>
  <w:num w:numId="27" w16cid:durableId="624386309">
    <w:abstractNumId w:val="21"/>
  </w:num>
  <w:num w:numId="28" w16cid:durableId="187461559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ORITZ KRAWCZYK">
    <w15:presenceInfo w15:providerId="AD" w15:userId="S::moritz.kra@student.mahidol.ac.th::9c871c76-1fcd-4712-9b06-2579e7e8fa44"/>
  </w15:person>
  <w15:person w15:author="Sarah Bergmann">
    <w15:presenceInfo w15:providerId="AD" w15:userId="S::sbke2025@pomona.edu::e83357c8-3cb9-49f1-b9e5-fbb00dd4ba5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7BC"/>
    <w:rsid w:val="0000798A"/>
    <w:rsid w:val="00034203"/>
    <w:rsid w:val="00061D33"/>
    <w:rsid w:val="00064643"/>
    <w:rsid w:val="00075289"/>
    <w:rsid w:val="00087747"/>
    <w:rsid w:val="000A1FDA"/>
    <w:rsid w:val="000B63E2"/>
    <w:rsid w:val="000B6548"/>
    <w:rsid w:val="000C0740"/>
    <w:rsid w:val="000C3A06"/>
    <w:rsid w:val="000D671A"/>
    <w:rsid w:val="000E4A47"/>
    <w:rsid w:val="000F18F8"/>
    <w:rsid w:val="00103EC5"/>
    <w:rsid w:val="00116C6E"/>
    <w:rsid w:val="00121E91"/>
    <w:rsid w:val="00125CA6"/>
    <w:rsid w:val="00156FC9"/>
    <w:rsid w:val="00162A5A"/>
    <w:rsid w:val="001647AB"/>
    <w:rsid w:val="00172867"/>
    <w:rsid w:val="00175B6D"/>
    <w:rsid w:val="001901ED"/>
    <w:rsid w:val="0019483A"/>
    <w:rsid w:val="0019712C"/>
    <w:rsid w:val="001A46BF"/>
    <w:rsid w:val="001A481B"/>
    <w:rsid w:val="001B0186"/>
    <w:rsid w:val="001B3F48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C73D6"/>
    <w:rsid w:val="002D2B32"/>
    <w:rsid w:val="002D4516"/>
    <w:rsid w:val="002F46AD"/>
    <w:rsid w:val="003101F0"/>
    <w:rsid w:val="00310FD5"/>
    <w:rsid w:val="00314B7A"/>
    <w:rsid w:val="00324BC5"/>
    <w:rsid w:val="00336C82"/>
    <w:rsid w:val="00340BAB"/>
    <w:rsid w:val="003418E0"/>
    <w:rsid w:val="00347F8D"/>
    <w:rsid w:val="00372F7B"/>
    <w:rsid w:val="003733E5"/>
    <w:rsid w:val="003735F3"/>
    <w:rsid w:val="00390EA6"/>
    <w:rsid w:val="003E27C3"/>
    <w:rsid w:val="003F3B6C"/>
    <w:rsid w:val="003F3E3F"/>
    <w:rsid w:val="004067B8"/>
    <w:rsid w:val="004154BE"/>
    <w:rsid w:val="00417EA4"/>
    <w:rsid w:val="0042013D"/>
    <w:rsid w:val="00422F83"/>
    <w:rsid w:val="00426D7E"/>
    <w:rsid w:val="0043430C"/>
    <w:rsid w:val="00435E6D"/>
    <w:rsid w:val="00443668"/>
    <w:rsid w:val="00456B0D"/>
    <w:rsid w:val="004721F3"/>
    <w:rsid w:val="00476AF8"/>
    <w:rsid w:val="00484FD7"/>
    <w:rsid w:val="004929FB"/>
    <w:rsid w:val="004A54BA"/>
    <w:rsid w:val="004B6A5E"/>
    <w:rsid w:val="004D385C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55FF7"/>
    <w:rsid w:val="00665BF3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2334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877CB"/>
    <w:rsid w:val="007966F0"/>
    <w:rsid w:val="00797BFC"/>
    <w:rsid w:val="007A720F"/>
    <w:rsid w:val="007B6A4B"/>
    <w:rsid w:val="007C6A3C"/>
    <w:rsid w:val="007D4BEE"/>
    <w:rsid w:val="007D5BE9"/>
    <w:rsid w:val="007F31A6"/>
    <w:rsid w:val="008050E4"/>
    <w:rsid w:val="0082257D"/>
    <w:rsid w:val="00853438"/>
    <w:rsid w:val="00866846"/>
    <w:rsid w:val="00875DA9"/>
    <w:rsid w:val="00895E38"/>
    <w:rsid w:val="00897664"/>
    <w:rsid w:val="008A782B"/>
    <w:rsid w:val="008B0FC0"/>
    <w:rsid w:val="008C429A"/>
    <w:rsid w:val="008E1F3D"/>
    <w:rsid w:val="008F1F66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A1C89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822C1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07659"/>
    <w:rsid w:val="00B17D95"/>
    <w:rsid w:val="00B22907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A5D67"/>
    <w:rsid w:val="00BB5F09"/>
    <w:rsid w:val="00BC0D9F"/>
    <w:rsid w:val="00BC35AD"/>
    <w:rsid w:val="00BE053D"/>
    <w:rsid w:val="00BE57B5"/>
    <w:rsid w:val="00BF1A7A"/>
    <w:rsid w:val="00BF1FA3"/>
    <w:rsid w:val="00C00974"/>
    <w:rsid w:val="00C018E4"/>
    <w:rsid w:val="00C066FA"/>
    <w:rsid w:val="00C1071F"/>
    <w:rsid w:val="00C25387"/>
    <w:rsid w:val="00C54BE3"/>
    <w:rsid w:val="00C57F80"/>
    <w:rsid w:val="00C768ED"/>
    <w:rsid w:val="00C82A8F"/>
    <w:rsid w:val="00C916C2"/>
    <w:rsid w:val="00C965B8"/>
    <w:rsid w:val="00CC7F56"/>
    <w:rsid w:val="00CD1B12"/>
    <w:rsid w:val="00CD341F"/>
    <w:rsid w:val="00CD55DC"/>
    <w:rsid w:val="00CE1BBC"/>
    <w:rsid w:val="00CE2595"/>
    <w:rsid w:val="00CE28CC"/>
    <w:rsid w:val="00CE32DA"/>
    <w:rsid w:val="00CE72FC"/>
    <w:rsid w:val="00CF31EE"/>
    <w:rsid w:val="00D04513"/>
    <w:rsid w:val="00D1492F"/>
    <w:rsid w:val="00D17B69"/>
    <w:rsid w:val="00D20FC6"/>
    <w:rsid w:val="00D3003C"/>
    <w:rsid w:val="00D32A79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7385"/>
    <w:rsid w:val="00E00140"/>
    <w:rsid w:val="00E13110"/>
    <w:rsid w:val="00E24DF1"/>
    <w:rsid w:val="00E40B9A"/>
    <w:rsid w:val="00E431ED"/>
    <w:rsid w:val="00E55D90"/>
    <w:rsid w:val="00E64FF5"/>
    <w:rsid w:val="00E907EC"/>
    <w:rsid w:val="00E96919"/>
    <w:rsid w:val="00EA5421"/>
    <w:rsid w:val="00EB34FC"/>
    <w:rsid w:val="00EB5816"/>
    <w:rsid w:val="00ED0EA9"/>
    <w:rsid w:val="00EF77DF"/>
    <w:rsid w:val="00F022EB"/>
    <w:rsid w:val="00F11BEF"/>
    <w:rsid w:val="00F165E1"/>
    <w:rsid w:val="00F16965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0A52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A1C8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A1C8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A1C8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A1C8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A1C89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C965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</Words>
  <Characters>3019</Characters>
  <Application>Microsoft Office Word</Application>
  <DocSecurity>0</DocSecurity>
  <Lines>25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MORITZ KRAWCZYK</cp:lastModifiedBy>
  <cp:revision>3</cp:revision>
  <dcterms:created xsi:type="dcterms:W3CDTF">2026-07-09T14:35:00Z</dcterms:created>
  <dcterms:modified xsi:type="dcterms:W3CDTF">2026-07-09T14:36:00Z</dcterms:modified>
</cp:coreProperties>
</file>