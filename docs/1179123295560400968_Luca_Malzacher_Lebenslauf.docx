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3969"/>
        <w:gridCol w:w="1134"/>
        <w:gridCol w:w="283"/>
        <w:gridCol w:w="142"/>
        <w:gridCol w:w="425"/>
        <w:gridCol w:w="284"/>
        <w:gridCol w:w="1843"/>
      </w:tblGrid>
      <w:tr w:rsidR="002508C2" w:rsidRPr="00A87A4B" w14:paraId="5DF08F91" w14:textId="77777777" w:rsidTr="00EF46AF">
        <w:trPr>
          <w:trHeight w:val="907"/>
        </w:trPr>
        <w:tc>
          <w:tcPr>
            <w:tcW w:w="9924" w:type="dxa"/>
            <w:gridSpan w:val="8"/>
          </w:tcPr>
          <w:p w14:paraId="11DD220E" w14:textId="27F93CE8" w:rsidR="002508C2" w:rsidRPr="00A87A4B" w:rsidRDefault="005247EE" w:rsidP="00D409F2">
            <w:pPr>
              <w:jc w:val="center"/>
              <w:rPr>
                <w:rFonts w:ascii="Georgia" w:hAnsi="Georgia"/>
              </w:rPr>
            </w:pPr>
            <w:r w:rsidRPr="00A87A4B">
              <w:rPr>
                <w:rFonts w:ascii="Georgia" w:hAnsi="Georgia"/>
                <w:b/>
                <w:smallCaps/>
                <w:sz w:val="48"/>
                <w:szCs w:val="32"/>
              </w:rPr>
              <w:t>Luca Malzacher</w:t>
            </w:r>
            <w:r w:rsidR="008050E4" w:rsidRPr="00A87A4B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A87A4B">
              <w:rPr>
                <w:rFonts w:ascii="Georgia" w:hAnsi="Georgia"/>
                <w:sz w:val="20"/>
              </w:rPr>
              <w:t>Luisenstrasse</w:t>
            </w:r>
            <w:proofErr w:type="spellEnd"/>
            <w:r w:rsidRPr="00A87A4B">
              <w:rPr>
                <w:rFonts w:ascii="Georgia" w:hAnsi="Georgia"/>
                <w:sz w:val="20"/>
              </w:rPr>
              <w:t xml:space="preserve"> 1, 76173 Karlsruhe</w:t>
            </w:r>
          </w:p>
          <w:p w14:paraId="722A5AF6" w14:textId="687A9155" w:rsidR="008050E4" w:rsidRPr="00A87A4B" w:rsidRDefault="002B2091" w:rsidP="00D409F2">
            <w:pPr>
              <w:jc w:val="center"/>
              <w:rPr>
                <w:rFonts w:ascii="Georgia" w:hAnsi="Georgia"/>
              </w:rPr>
            </w:pPr>
            <w:r w:rsidRPr="00A87A4B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A87A4B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A87A4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247EE" w:rsidRPr="00A87A4B">
              <w:rPr>
                <w:rFonts w:ascii="Georgia" w:hAnsi="Georgia" w:cs="Georgia"/>
                <w:color w:val="000000"/>
                <w:sz w:val="20"/>
              </w:rPr>
              <w:t>1733409135</w:t>
            </w:r>
            <w:r w:rsidR="00AB016A" w:rsidRPr="00A87A4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87A4B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247EE" w:rsidRPr="00A87A4B">
              <w:rPr>
                <w:rFonts w:ascii="Georgia" w:hAnsi="Georgia" w:cs="Georgia"/>
                <w:color w:val="000000"/>
                <w:sz w:val="20"/>
              </w:rPr>
              <w:t>lucamalzacher@gmail.com</w:t>
            </w:r>
            <w:r w:rsidRPr="00A87A4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87A4B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247EE" w:rsidRPr="00A87A4B">
              <w:rPr>
                <w:rFonts w:ascii="Georgia" w:hAnsi="Georgia" w:cs="Georgia"/>
                <w:color w:val="000000"/>
                <w:sz w:val="20"/>
              </w:rPr>
              <w:t xml:space="preserve">24.08.2002 in </w:t>
            </w:r>
            <w:r w:rsidR="002C0750" w:rsidRPr="00A87A4B">
              <w:rPr>
                <w:rFonts w:ascii="Georgia" w:hAnsi="Georgia" w:cs="Georgia"/>
                <w:color w:val="000000"/>
                <w:sz w:val="20"/>
              </w:rPr>
              <w:t xml:space="preserve">Bad </w:t>
            </w:r>
            <w:r w:rsidR="00C31702" w:rsidRPr="00A87A4B">
              <w:rPr>
                <w:rFonts w:ascii="Georgia" w:hAnsi="Georgia" w:cs="Georgia"/>
                <w:color w:val="000000"/>
                <w:sz w:val="20"/>
              </w:rPr>
              <w:t>Säckingen</w:t>
            </w:r>
          </w:p>
        </w:tc>
      </w:tr>
      <w:tr w:rsidR="002508C2" w:rsidRPr="00A87A4B" w14:paraId="0FCADE56" w14:textId="77777777" w:rsidTr="00EF46AF">
        <w:trPr>
          <w:trHeight w:val="454"/>
        </w:trPr>
        <w:tc>
          <w:tcPr>
            <w:tcW w:w="992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87A4B" w:rsidRDefault="006E2C9C" w:rsidP="00D409F2">
            <w:pPr>
              <w:jc w:val="center"/>
              <w:rPr>
                <w:rFonts w:ascii="Georgia" w:hAnsi="Georgia"/>
                <w:sz w:val="28"/>
              </w:rPr>
            </w:pPr>
            <w:r w:rsidRPr="00A87A4B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A87A4B" w14:paraId="7D1DEBF7" w14:textId="77777777" w:rsidTr="00554D69">
        <w:trPr>
          <w:trHeight w:val="340"/>
        </w:trPr>
        <w:tc>
          <w:tcPr>
            <w:tcW w:w="7230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2075E87C" w:rsidR="00D1492F" w:rsidRPr="00A87A4B" w:rsidRDefault="005247EE" w:rsidP="00D409F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87A4B">
              <w:rPr>
                <w:rFonts w:ascii="Georgia" w:hAnsi="Georgia"/>
                <w:b/>
                <w:smallCaps/>
                <w:sz w:val="23"/>
                <w:szCs w:val="23"/>
              </w:rPr>
              <w:t>Karlsruher Institut für Technologie</w:t>
            </w:r>
            <w:r w:rsidR="002245B2" w:rsidRPr="00A87A4B">
              <w:rPr>
                <w:rFonts w:ascii="Georgia" w:hAnsi="Georgia"/>
                <w:b/>
                <w:smallCaps/>
                <w:sz w:val="23"/>
                <w:szCs w:val="23"/>
              </w:rPr>
              <w:t xml:space="preserve"> (KIT)</w:t>
            </w:r>
          </w:p>
        </w:tc>
        <w:tc>
          <w:tcPr>
            <w:tcW w:w="2694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07B1F667" w:rsidR="00D1492F" w:rsidRPr="00A87A4B" w:rsidRDefault="003E594C" w:rsidP="00D409F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87A4B">
              <w:rPr>
                <w:rFonts w:ascii="Georgia" w:hAnsi="Georgia"/>
                <w:i/>
                <w:smallCaps/>
                <w:sz w:val="23"/>
                <w:szCs w:val="23"/>
              </w:rPr>
              <w:t>Karlsruhe</w:t>
            </w:r>
          </w:p>
        </w:tc>
      </w:tr>
      <w:tr w:rsidR="00D1492F" w:rsidRPr="00A87A4B" w14:paraId="61E5D482" w14:textId="77777777" w:rsidTr="00554D69">
        <w:tc>
          <w:tcPr>
            <w:tcW w:w="8081" w:type="dxa"/>
            <w:gridSpan w:val="7"/>
          </w:tcPr>
          <w:p w14:paraId="101B73F4" w14:textId="77777777" w:rsidR="008F32FB" w:rsidRPr="00A87A4B" w:rsidRDefault="008F32FB" w:rsidP="00D409F2">
            <w:pPr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B.Sc. in Wirtschaftsingeni</w:t>
            </w:r>
            <w:r>
              <w:rPr>
                <w:rFonts w:ascii="Georgia" w:hAnsi="Georgia"/>
                <w:sz w:val="18"/>
              </w:rPr>
              <w:t>eu</w:t>
            </w:r>
            <w:r w:rsidRPr="00A87A4B">
              <w:rPr>
                <w:rFonts w:ascii="Georgia" w:hAnsi="Georgia"/>
                <w:sz w:val="18"/>
              </w:rPr>
              <w:t xml:space="preserve">rwesen </w:t>
            </w:r>
          </w:p>
          <w:p w14:paraId="11CB9A0F" w14:textId="00CB03F2" w:rsidR="002C0750" w:rsidRPr="00554D69" w:rsidRDefault="002C0750" w:rsidP="00D409F2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 xml:space="preserve">Relevante Module: Mathematik, Informatik, Volkswirtschaftslehre, Betriebswirtschaftslehre, </w:t>
            </w:r>
            <w:proofErr w:type="spellStart"/>
            <w:proofErr w:type="gramStart"/>
            <w:r w:rsidRPr="00554D69">
              <w:rPr>
                <w:rFonts w:ascii="Georgia" w:hAnsi="Georgia"/>
                <w:i/>
                <w:iCs/>
                <w:sz w:val="18"/>
              </w:rPr>
              <w:t>Operations</w:t>
            </w:r>
            <w:proofErr w:type="spellEnd"/>
            <w:r w:rsidRPr="00554D69">
              <w:rPr>
                <w:rFonts w:ascii="Georgia" w:hAnsi="Georgia"/>
                <w:i/>
                <w:iCs/>
                <w:sz w:val="18"/>
              </w:rPr>
              <w:t xml:space="preserve"> Research</w:t>
            </w:r>
            <w:proofErr w:type="gramEnd"/>
            <w:r w:rsidR="001F6571" w:rsidRPr="00554D69">
              <w:rPr>
                <w:rFonts w:ascii="Georgia" w:hAnsi="Georgia"/>
                <w:i/>
                <w:iCs/>
                <w:sz w:val="18"/>
              </w:rPr>
              <w:t>, Ingenieurswissenschaften, Statistik</w:t>
            </w:r>
          </w:p>
        </w:tc>
        <w:tc>
          <w:tcPr>
            <w:tcW w:w="1843" w:type="dxa"/>
          </w:tcPr>
          <w:p w14:paraId="419A9228" w14:textId="15404A31" w:rsidR="00D1492F" w:rsidRPr="00A87A4B" w:rsidRDefault="005247EE" w:rsidP="00D409F2">
            <w:pPr>
              <w:jc w:val="right"/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09/2023</w:t>
            </w:r>
            <w:r w:rsidR="00D1492F" w:rsidRPr="00A87A4B">
              <w:rPr>
                <w:rFonts w:ascii="Georgia" w:hAnsi="Georgia"/>
                <w:sz w:val="18"/>
              </w:rPr>
              <w:t xml:space="preserve"> –</w:t>
            </w:r>
            <w:r w:rsidR="00B17D95" w:rsidRPr="00A87A4B">
              <w:rPr>
                <w:rFonts w:ascii="Georgia" w:hAnsi="Georgia"/>
                <w:sz w:val="18"/>
              </w:rPr>
              <w:t xml:space="preserve"> </w:t>
            </w:r>
            <w:r w:rsidR="00D5280E" w:rsidRPr="00A87A4B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A87A4B" w14:paraId="013361E1" w14:textId="77777777" w:rsidTr="00554D69">
        <w:trPr>
          <w:trHeight w:val="340"/>
        </w:trPr>
        <w:tc>
          <w:tcPr>
            <w:tcW w:w="7372" w:type="dxa"/>
            <w:gridSpan w:val="5"/>
            <w:vAlign w:val="bottom"/>
          </w:tcPr>
          <w:p w14:paraId="197620E3" w14:textId="694FBE3F" w:rsidR="00D1492F" w:rsidRPr="00A87A4B" w:rsidRDefault="005247EE" w:rsidP="00D409F2">
            <w:pPr>
              <w:rPr>
                <w:rFonts w:ascii="Georgia" w:hAnsi="Georgia"/>
                <w:sz w:val="23"/>
                <w:szCs w:val="23"/>
              </w:rPr>
            </w:pPr>
            <w:r w:rsidRPr="00A87A4B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Kolleg ST. Blasien </w:t>
            </w:r>
          </w:p>
        </w:tc>
        <w:tc>
          <w:tcPr>
            <w:tcW w:w="2552" w:type="dxa"/>
            <w:gridSpan w:val="3"/>
            <w:vAlign w:val="bottom"/>
          </w:tcPr>
          <w:p w14:paraId="63D86F51" w14:textId="16177B81" w:rsidR="00D1492F" w:rsidRPr="00A87A4B" w:rsidRDefault="004E3223" w:rsidP="00D409F2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A87A4B">
              <w:rPr>
                <w:rFonts w:ascii="Georgia" w:hAnsi="Georgia"/>
                <w:i/>
                <w:smallCaps/>
                <w:sz w:val="23"/>
                <w:szCs w:val="23"/>
              </w:rPr>
              <w:t xml:space="preserve">ST. Blasien </w:t>
            </w:r>
          </w:p>
        </w:tc>
      </w:tr>
      <w:tr w:rsidR="00D5280E" w:rsidRPr="00A87A4B" w14:paraId="62632213" w14:textId="77777777" w:rsidTr="00EF46AF">
        <w:trPr>
          <w:trHeight w:val="20"/>
        </w:trPr>
        <w:tc>
          <w:tcPr>
            <w:tcW w:w="5813" w:type="dxa"/>
            <w:gridSpan w:val="2"/>
          </w:tcPr>
          <w:p w14:paraId="5F71027E" w14:textId="1B7323DA" w:rsidR="00D1492F" w:rsidRPr="00A87A4B" w:rsidRDefault="005247EE" w:rsidP="00D409F2">
            <w:pPr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 xml:space="preserve">Allgemeine Hochschulreife </w:t>
            </w:r>
            <w:r w:rsidR="00D72BDB" w:rsidRPr="00A87A4B">
              <w:rPr>
                <w:rFonts w:ascii="Georgia" w:hAnsi="Georgia"/>
                <w:sz w:val="18"/>
              </w:rPr>
              <w:t>(</w:t>
            </w:r>
            <w:r w:rsidR="008F32FB">
              <w:rPr>
                <w:rFonts w:ascii="Georgia" w:hAnsi="Georgia"/>
                <w:sz w:val="18"/>
              </w:rPr>
              <w:t xml:space="preserve">Note: </w:t>
            </w:r>
            <w:r w:rsidR="008F32FB" w:rsidRPr="00A87A4B">
              <w:rPr>
                <w:rFonts w:ascii="Georgia" w:hAnsi="Georgia"/>
                <w:sz w:val="18"/>
              </w:rPr>
              <w:t>2,0</w:t>
            </w:r>
            <w:r w:rsidR="00D72BDB" w:rsidRPr="00A87A4B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111" w:type="dxa"/>
            <w:gridSpan w:val="6"/>
          </w:tcPr>
          <w:p w14:paraId="51FC9814" w14:textId="0B850AB2" w:rsidR="00D1492F" w:rsidRPr="00A87A4B" w:rsidRDefault="00426D7E" w:rsidP="00D409F2">
            <w:pPr>
              <w:jc w:val="right"/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09/20</w:t>
            </w:r>
            <w:r w:rsidR="004E3223" w:rsidRPr="00A87A4B">
              <w:rPr>
                <w:rFonts w:ascii="Georgia" w:hAnsi="Georgia"/>
                <w:sz w:val="18"/>
              </w:rPr>
              <w:t>13</w:t>
            </w:r>
            <w:r w:rsidRPr="00A87A4B">
              <w:rPr>
                <w:rFonts w:ascii="Georgia" w:hAnsi="Georgia"/>
                <w:sz w:val="18"/>
              </w:rPr>
              <w:t xml:space="preserve"> – </w:t>
            </w:r>
            <w:r w:rsidR="004E3223" w:rsidRPr="00A87A4B">
              <w:rPr>
                <w:rFonts w:ascii="Georgia" w:hAnsi="Georgia"/>
                <w:sz w:val="18"/>
              </w:rPr>
              <w:t>07</w:t>
            </w:r>
            <w:r w:rsidRPr="00A87A4B">
              <w:rPr>
                <w:rFonts w:ascii="Georgia" w:hAnsi="Georgia"/>
                <w:sz w:val="18"/>
              </w:rPr>
              <w:t>/</w:t>
            </w:r>
            <w:r w:rsidR="004E3223" w:rsidRPr="00A87A4B">
              <w:rPr>
                <w:rFonts w:ascii="Georgia" w:hAnsi="Georgia"/>
                <w:sz w:val="18"/>
              </w:rPr>
              <w:t>2022</w:t>
            </w:r>
          </w:p>
        </w:tc>
      </w:tr>
      <w:tr w:rsidR="00D5280E" w:rsidRPr="00A87A4B" w14:paraId="4D68BFE7" w14:textId="77777777" w:rsidTr="00EF46AF">
        <w:trPr>
          <w:trHeight w:val="20"/>
        </w:trPr>
        <w:tc>
          <w:tcPr>
            <w:tcW w:w="9924" w:type="dxa"/>
            <w:gridSpan w:val="8"/>
          </w:tcPr>
          <w:p w14:paraId="54BF63E9" w14:textId="09F49B9A" w:rsidR="00512B9D" w:rsidRPr="00554D69" w:rsidRDefault="008F32FB" w:rsidP="00D409F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Teilnahme an der </w:t>
            </w:r>
            <w:r w:rsidR="005247EE" w:rsidRPr="00A87A4B">
              <w:rPr>
                <w:rFonts w:ascii="Georgia" w:hAnsi="Georgia"/>
                <w:i/>
                <w:iCs/>
                <w:sz w:val="18"/>
              </w:rPr>
              <w:t>Schwimm</w:t>
            </w:r>
            <w:r w:rsidR="00945E89">
              <w:rPr>
                <w:rFonts w:ascii="Georgia" w:hAnsi="Georgia"/>
                <w:i/>
                <w:iCs/>
                <w:sz w:val="18"/>
              </w:rPr>
              <w:t>-</w:t>
            </w:r>
            <w:r w:rsidR="005247EE" w:rsidRPr="00A87A4B">
              <w:rPr>
                <w:rFonts w:ascii="Georgia" w:hAnsi="Georgia"/>
                <w:i/>
                <w:iCs/>
                <w:sz w:val="18"/>
              </w:rPr>
              <w:t xml:space="preserve">AG </w:t>
            </w:r>
            <w:r>
              <w:rPr>
                <w:rFonts w:ascii="Georgia" w:hAnsi="Georgia"/>
                <w:i/>
                <w:iCs/>
                <w:sz w:val="18"/>
              </w:rPr>
              <w:t xml:space="preserve">in der fünften </w:t>
            </w:r>
            <w:r w:rsidR="004E3223" w:rsidRPr="00A87A4B">
              <w:rPr>
                <w:rFonts w:ascii="Georgia" w:hAnsi="Georgia"/>
                <w:i/>
                <w:iCs/>
                <w:sz w:val="18"/>
              </w:rPr>
              <w:t xml:space="preserve">und </w:t>
            </w:r>
            <w:r>
              <w:rPr>
                <w:rFonts w:ascii="Georgia" w:hAnsi="Georgia"/>
                <w:i/>
                <w:iCs/>
                <w:sz w:val="18"/>
              </w:rPr>
              <w:t>sechsten</w:t>
            </w:r>
            <w:r w:rsidR="004E3223" w:rsidRPr="00A87A4B">
              <w:rPr>
                <w:rFonts w:ascii="Georgia" w:hAnsi="Georgia"/>
                <w:i/>
                <w:iCs/>
                <w:sz w:val="18"/>
              </w:rPr>
              <w:t xml:space="preserve"> Klasse </w:t>
            </w:r>
          </w:p>
        </w:tc>
      </w:tr>
      <w:tr w:rsidR="00D5280E" w:rsidRPr="00A87A4B" w14:paraId="3A2665B3" w14:textId="77777777" w:rsidTr="00EF46AF">
        <w:trPr>
          <w:trHeight w:val="397"/>
        </w:trPr>
        <w:tc>
          <w:tcPr>
            <w:tcW w:w="992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A87A4B" w:rsidRDefault="006E2C9C" w:rsidP="00D409F2">
            <w:pPr>
              <w:pStyle w:val="BERSCHRIFT"/>
              <w:jc w:val="center"/>
              <w:rPr>
                <w:sz w:val="28"/>
              </w:rPr>
            </w:pPr>
            <w:r w:rsidRPr="00A87A4B">
              <w:rPr>
                <w:sz w:val="28"/>
              </w:rPr>
              <w:t>Praxiserfahrungen</w:t>
            </w:r>
          </w:p>
        </w:tc>
      </w:tr>
      <w:tr w:rsidR="00D5280E" w:rsidRPr="00A87A4B" w14:paraId="127C64E2" w14:textId="77777777" w:rsidTr="00554D69">
        <w:trPr>
          <w:trHeight w:val="340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6C0EA054" w:rsidR="00665BF3" w:rsidRPr="00A87A4B" w:rsidRDefault="004E3223" w:rsidP="00D409F2">
            <w:pPr>
              <w:rPr>
                <w:rFonts w:ascii="Georgia" w:hAnsi="Georgia"/>
                <w:sz w:val="23"/>
                <w:szCs w:val="23"/>
              </w:rPr>
            </w:pPr>
            <w:r w:rsidRPr="00A87A4B">
              <w:rPr>
                <w:rFonts w:ascii="Georgia" w:hAnsi="Georgia"/>
                <w:b/>
                <w:smallCaps/>
                <w:sz w:val="23"/>
                <w:szCs w:val="23"/>
              </w:rPr>
              <w:t xml:space="preserve">ASM Aerosol – Service AG </w:t>
            </w:r>
          </w:p>
        </w:tc>
        <w:tc>
          <w:tcPr>
            <w:tcW w:w="2977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1FE4C57" w:rsidR="00665BF3" w:rsidRPr="00A87A4B" w:rsidRDefault="004E3223" w:rsidP="00D409F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87A4B">
              <w:rPr>
                <w:rFonts w:ascii="Georgia" w:hAnsi="Georgia"/>
                <w:i/>
                <w:smallCaps/>
                <w:sz w:val="23"/>
                <w:szCs w:val="23"/>
              </w:rPr>
              <w:t xml:space="preserve">Möhlin </w:t>
            </w:r>
          </w:p>
        </w:tc>
      </w:tr>
      <w:tr w:rsidR="00D5280E" w:rsidRPr="00A87A4B" w14:paraId="335D84E9" w14:textId="77777777" w:rsidTr="00554D69">
        <w:tc>
          <w:tcPr>
            <w:tcW w:w="7230" w:type="dxa"/>
            <w:gridSpan w:val="4"/>
          </w:tcPr>
          <w:p w14:paraId="20B1570F" w14:textId="08022124" w:rsidR="00665BF3" w:rsidRPr="00A87A4B" w:rsidRDefault="003B0ED5" w:rsidP="00D409F2">
            <w:pPr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 xml:space="preserve">Praktikant </w:t>
            </w:r>
            <w:r w:rsidR="00945E89">
              <w:rPr>
                <w:rFonts w:ascii="Georgia" w:hAnsi="Georgia"/>
                <w:sz w:val="18"/>
              </w:rPr>
              <w:t>–</w:t>
            </w:r>
            <w:r w:rsidR="008F32FB">
              <w:rPr>
                <w:rFonts w:ascii="Georgia" w:hAnsi="Georgia"/>
                <w:sz w:val="18"/>
              </w:rPr>
              <w:t xml:space="preserve"> </w:t>
            </w:r>
            <w:r w:rsidR="005733F9" w:rsidRPr="00A87A4B">
              <w:rPr>
                <w:rFonts w:ascii="Georgia" w:hAnsi="Georgia"/>
                <w:sz w:val="18"/>
              </w:rPr>
              <w:t xml:space="preserve">Auftragsabwicklung/Administration </w:t>
            </w:r>
          </w:p>
        </w:tc>
        <w:tc>
          <w:tcPr>
            <w:tcW w:w="2694" w:type="dxa"/>
            <w:gridSpan w:val="4"/>
          </w:tcPr>
          <w:p w14:paraId="0475B997" w14:textId="703DF52F" w:rsidR="00665BF3" w:rsidRPr="00A87A4B" w:rsidRDefault="00AE2BC6" w:rsidP="00D409F2">
            <w:pPr>
              <w:jc w:val="right"/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02</w:t>
            </w:r>
            <w:r w:rsidR="00665BF3" w:rsidRPr="00A87A4B">
              <w:rPr>
                <w:rFonts w:ascii="Georgia" w:hAnsi="Georgia"/>
                <w:sz w:val="18"/>
              </w:rPr>
              <w:t>/2</w:t>
            </w:r>
            <w:r w:rsidRPr="00A87A4B">
              <w:rPr>
                <w:rFonts w:ascii="Georgia" w:hAnsi="Georgia"/>
                <w:sz w:val="18"/>
              </w:rPr>
              <w:t>023</w:t>
            </w:r>
            <w:r w:rsidR="00945E89">
              <w:rPr>
                <w:rFonts w:ascii="Georgia" w:hAnsi="Georgia"/>
                <w:sz w:val="18"/>
              </w:rPr>
              <w:t xml:space="preserve"> </w:t>
            </w:r>
            <w:r w:rsidR="00665BF3" w:rsidRPr="00A87A4B">
              <w:rPr>
                <w:rFonts w:ascii="Georgia" w:hAnsi="Georgia"/>
                <w:sz w:val="18"/>
              </w:rPr>
              <w:t>–</w:t>
            </w:r>
            <w:r w:rsidR="00945E89">
              <w:rPr>
                <w:rFonts w:ascii="Georgia" w:hAnsi="Georgia"/>
                <w:sz w:val="18"/>
              </w:rPr>
              <w:t xml:space="preserve"> </w:t>
            </w:r>
            <w:r w:rsidRPr="00A87A4B">
              <w:rPr>
                <w:rFonts w:ascii="Georgia" w:hAnsi="Georgia"/>
                <w:sz w:val="18"/>
              </w:rPr>
              <w:t>07</w:t>
            </w:r>
            <w:r w:rsidR="00665BF3" w:rsidRPr="00A87A4B">
              <w:rPr>
                <w:rFonts w:ascii="Georgia" w:hAnsi="Georgia"/>
                <w:sz w:val="18"/>
              </w:rPr>
              <w:t>/</w:t>
            </w:r>
            <w:r w:rsidRPr="00A87A4B">
              <w:rPr>
                <w:rFonts w:ascii="Georgia" w:hAnsi="Georgia"/>
                <w:sz w:val="18"/>
              </w:rPr>
              <w:t>2023</w:t>
            </w:r>
          </w:p>
        </w:tc>
      </w:tr>
      <w:tr w:rsidR="00D5280E" w:rsidRPr="00A87A4B" w14:paraId="54C3D64C" w14:textId="77777777" w:rsidTr="00554D69">
        <w:trPr>
          <w:trHeight w:val="1191"/>
        </w:trPr>
        <w:tc>
          <w:tcPr>
            <w:tcW w:w="9924" w:type="dxa"/>
            <w:gridSpan w:val="8"/>
          </w:tcPr>
          <w:p w14:paraId="12433333" w14:textId="6C44415E" w:rsidR="00CE28CC" w:rsidRPr="00A87A4B" w:rsidRDefault="005733F9" w:rsidP="00D409F2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A87A4B">
              <w:rPr>
                <w:sz w:val="18"/>
              </w:rPr>
              <w:t xml:space="preserve">Betreuen der zugewiesenen Produktionsaufträge unter Einhaltung der vorgegebenen Herstellvorschriften </w:t>
            </w:r>
          </w:p>
          <w:p w14:paraId="5BA6F43E" w14:textId="10B3BCA4" w:rsidR="005733F9" w:rsidRPr="00A87A4B" w:rsidRDefault="00AE2BC6" w:rsidP="00D409F2">
            <w:pPr>
              <w:pStyle w:val="Bullets"/>
              <w:rPr>
                <w:sz w:val="18"/>
              </w:rPr>
            </w:pPr>
            <w:r w:rsidRPr="00A87A4B">
              <w:rPr>
                <w:sz w:val="18"/>
              </w:rPr>
              <w:t>Überwachung der Aufträge und der Materialsituation im laufenden Prozess (im ständige</w:t>
            </w:r>
            <w:r w:rsidR="00613926" w:rsidRPr="00A87A4B">
              <w:rPr>
                <w:sz w:val="18"/>
              </w:rPr>
              <w:t>n</w:t>
            </w:r>
            <w:r w:rsidRPr="00A87A4B">
              <w:rPr>
                <w:sz w:val="18"/>
              </w:rPr>
              <w:t xml:space="preserve"> Dialog mit den Linienverantwortlichen) </w:t>
            </w:r>
          </w:p>
          <w:p w14:paraId="7330882F" w14:textId="5390FDA3" w:rsidR="00AE2BC6" w:rsidRPr="00A87A4B" w:rsidRDefault="00D33238" w:rsidP="00D409F2">
            <w:pPr>
              <w:pStyle w:val="Bullets"/>
              <w:rPr>
                <w:sz w:val="18"/>
              </w:rPr>
            </w:pPr>
            <w:r w:rsidRPr="00A87A4B">
              <w:rPr>
                <w:sz w:val="18"/>
              </w:rPr>
              <w:t>Kontrolle</w:t>
            </w:r>
            <w:r w:rsidR="00AE2BC6" w:rsidRPr="00A87A4B">
              <w:rPr>
                <w:sz w:val="18"/>
              </w:rPr>
              <w:t xml:space="preserve"> der Restbestände (Menge und Plausibilität) nach Auftragsabschluss</w:t>
            </w:r>
          </w:p>
          <w:p w14:paraId="2FDCE081" w14:textId="0AFA8B7D" w:rsidR="00AE2BC6" w:rsidRPr="00A87A4B" w:rsidRDefault="00AE2BC6" w:rsidP="00D409F2">
            <w:pPr>
              <w:pStyle w:val="Bullets"/>
              <w:rPr>
                <w:sz w:val="18"/>
              </w:rPr>
            </w:pPr>
            <w:r w:rsidRPr="00A87A4B">
              <w:rPr>
                <w:sz w:val="18"/>
              </w:rPr>
              <w:t xml:space="preserve">Bilanzierung der Packmittel in der Abfüll- und Konfektionierungsvorschrift </w:t>
            </w:r>
          </w:p>
          <w:p w14:paraId="6DD9BA0F" w14:textId="253F47CA" w:rsidR="00511544" w:rsidRPr="000B0559" w:rsidRDefault="00AE2BC6" w:rsidP="00D409F2">
            <w:pPr>
              <w:pStyle w:val="Bullets"/>
              <w:rPr>
                <w:sz w:val="18"/>
              </w:rPr>
            </w:pPr>
            <w:r w:rsidRPr="00A87A4B">
              <w:rPr>
                <w:sz w:val="18"/>
              </w:rPr>
              <w:t xml:space="preserve">Stundenabrechnung der Produktionsmitarbeiter/innen </w:t>
            </w:r>
          </w:p>
        </w:tc>
      </w:tr>
      <w:tr w:rsidR="003B0ED5" w:rsidRPr="00A87A4B" w14:paraId="27FACB3F" w14:textId="77777777" w:rsidTr="00554D69">
        <w:trPr>
          <w:trHeight w:val="340"/>
        </w:trPr>
        <w:tc>
          <w:tcPr>
            <w:tcW w:w="6947" w:type="dxa"/>
            <w:gridSpan w:val="3"/>
            <w:vAlign w:val="bottom"/>
          </w:tcPr>
          <w:p w14:paraId="032C5F20" w14:textId="77777777" w:rsidR="003B0ED5" w:rsidRPr="00A87A4B" w:rsidRDefault="003B0ED5" w:rsidP="00D409F2">
            <w:pPr>
              <w:rPr>
                <w:rFonts w:ascii="Georgia" w:hAnsi="Georgia"/>
                <w:sz w:val="23"/>
                <w:szCs w:val="23"/>
              </w:rPr>
            </w:pPr>
            <w:r w:rsidRPr="00A87A4B">
              <w:rPr>
                <w:rFonts w:ascii="Georgia" w:hAnsi="Georgia"/>
                <w:b/>
                <w:smallCaps/>
                <w:sz w:val="23"/>
                <w:szCs w:val="23"/>
              </w:rPr>
              <w:t xml:space="preserve">ASM Aerosol – Service AG </w:t>
            </w:r>
          </w:p>
        </w:tc>
        <w:tc>
          <w:tcPr>
            <w:tcW w:w="2977" w:type="dxa"/>
            <w:gridSpan w:val="5"/>
            <w:vAlign w:val="bottom"/>
          </w:tcPr>
          <w:p w14:paraId="5849F2F7" w14:textId="77777777" w:rsidR="003B0ED5" w:rsidRPr="00A87A4B" w:rsidRDefault="003B0ED5" w:rsidP="00D409F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87A4B">
              <w:rPr>
                <w:rFonts w:ascii="Georgia" w:hAnsi="Georgia"/>
                <w:i/>
                <w:smallCaps/>
                <w:sz w:val="23"/>
                <w:szCs w:val="23"/>
              </w:rPr>
              <w:t xml:space="preserve">Möhlin </w:t>
            </w:r>
          </w:p>
        </w:tc>
      </w:tr>
      <w:tr w:rsidR="003B0ED5" w:rsidRPr="00A87A4B" w14:paraId="3F5F87D2" w14:textId="77777777" w:rsidTr="00554D69">
        <w:tc>
          <w:tcPr>
            <w:tcW w:w="7230" w:type="dxa"/>
            <w:gridSpan w:val="4"/>
          </w:tcPr>
          <w:p w14:paraId="3E333F84" w14:textId="54BE0C69" w:rsidR="00BC7259" w:rsidRDefault="003B0ED5" w:rsidP="00D409F2">
            <w:pPr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 xml:space="preserve">Praktikant </w:t>
            </w:r>
            <w:r w:rsidR="00945E89">
              <w:rPr>
                <w:rFonts w:ascii="Georgia" w:hAnsi="Georgia"/>
                <w:sz w:val="18"/>
              </w:rPr>
              <w:t>–</w:t>
            </w:r>
            <w:r w:rsidR="008F32FB">
              <w:rPr>
                <w:rFonts w:ascii="Georgia" w:hAnsi="Georgia"/>
                <w:sz w:val="18"/>
              </w:rPr>
              <w:t xml:space="preserve"> </w:t>
            </w:r>
            <w:r w:rsidR="004F151E">
              <w:rPr>
                <w:rFonts w:ascii="Georgia" w:hAnsi="Georgia"/>
                <w:sz w:val="18"/>
              </w:rPr>
              <w:t xml:space="preserve">Administration / </w:t>
            </w:r>
            <w:r w:rsidR="000B0559">
              <w:rPr>
                <w:rFonts w:ascii="Georgia" w:hAnsi="Georgia"/>
                <w:sz w:val="18"/>
              </w:rPr>
              <w:t>Produktionsplanung / Qualitätskontrolle</w:t>
            </w:r>
          </w:p>
          <w:p w14:paraId="14E1345A" w14:textId="3271D938" w:rsidR="003E594C" w:rsidRPr="00554D69" w:rsidRDefault="003E594C" w:rsidP="00D409F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Eröffnung, Planung und Pflege der Aufträge (Mischung, Abfüllung,</w:t>
            </w:r>
          </w:p>
          <w:p w14:paraId="4453C8C6" w14:textId="07654646" w:rsidR="00BC7259" w:rsidRPr="00554D69" w:rsidRDefault="003E594C" w:rsidP="00D409F2">
            <w:pPr>
              <w:pStyle w:val="Listenabsatz"/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Konfektionierung) unter Berücksichtigung der verfügbaren Ressourcen</w:t>
            </w:r>
          </w:p>
          <w:p w14:paraId="1D34E54C" w14:textId="77777777" w:rsidR="000B0559" w:rsidRPr="00554D69" w:rsidRDefault="003E594C" w:rsidP="00D409F2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Nachkontrolle und technischer Abschluss der produzierten Prozessaufträge</w:t>
            </w:r>
          </w:p>
          <w:p w14:paraId="339E4A0E" w14:textId="5CF7DF70" w:rsidR="003E594C" w:rsidRPr="00554D69" w:rsidRDefault="000B0559" w:rsidP="00D409F2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Stammdatenpflege, Feinplanung und Nachführung der Aufträge im SAP</w:t>
            </w:r>
          </w:p>
          <w:p w14:paraId="1EB0AC01" w14:textId="0260D8B6" w:rsidR="00512B9D" w:rsidRPr="00554D69" w:rsidRDefault="00512B9D" w:rsidP="00D409F2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Ablage der QK</w:t>
            </w:r>
            <w:r w:rsidR="009C3D8C">
              <w:rPr>
                <w:rFonts w:ascii="Georgia" w:hAnsi="Georgia"/>
                <w:i/>
                <w:iCs/>
                <w:sz w:val="18"/>
              </w:rPr>
              <w:t>-</w:t>
            </w:r>
            <w:r w:rsidRPr="00554D69">
              <w:rPr>
                <w:rFonts w:ascii="Georgia" w:hAnsi="Georgia"/>
                <w:i/>
                <w:iCs/>
                <w:sz w:val="18"/>
              </w:rPr>
              <w:t>Dokumente</w:t>
            </w:r>
          </w:p>
          <w:p w14:paraId="5B53EE60" w14:textId="58665EA3" w:rsidR="000B0559" w:rsidRPr="00554D69" w:rsidRDefault="00512B9D" w:rsidP="00D409F2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Verwaltung und Lagerung von Analysen- und Rückstellmustern</w:t>
            </w:r>
          </w:p>
        </w:tc>
        <w:tc>
          <w:tcPr>
            <w:tcW w:w="2694" w:type="dxa"/>
            <w:gridSpan w:val="4"/>
          </w:tcPr>
          <w:p w14:paraId="3DECC572" w14:textId="506DBFDC" w:rsidR="003B0ED5" w:rsidRPr="00A87A4B" w:rsidRDefault="003B0ED5" w:rsidP="00D409F2">
            <w:pPr>
              <w:jc w:val="right"/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07/2022</w:t>
            </w:r>
            <w:r w:rsidR="00945E89">
              <w:rPr>
                <w:rFonts w:ascii="Georgia" w:hAnsi="Georgia"/>
                <w:sz w:val="18"/>
              </w:rPr>
              <w:t xml:space="preserve"> </w:t>
            </w:r>
            <w:r w:rsidRPr="00A87A4B">
              <w:rPr>
                <w:rFonts w:ascii="Georgia" w:hAnsi="Georgia"/>
                <w:sz w:val="18"/>
              </w:rPr>
              <w:t>–</w:t>
            </w:r>
            <w:r w:rsidR="00945E89">
              <w:rPr>
                <w:rFonts w:ascii="Georgia" w:hAnsi="Georgia"/>
                <w:sz w:val="18"/>
              </w:rPr>
              <w:t xml:space="preserve"> </w:t>
            </w:r>
            <w:r w:rsidR="000B0559">
              <w:rPr>
                <w:rFonts w:ascii="Georgia" w:hAnsi="Georgia"/>
                <w:sz w:val="18"/>
              </w:rPr>
              <w:t>11</w:t>
            </w:r>
            <w:r w:rsidRPr="00A87A4B">
              <w:rPr>
                <w:rFonts w:ascii="Georgia" w:hAnsi="Georgia"/>
                <w:sz w:val="18"/>
              </w:rPr>
              <w:t>/2022</w:t>
            </w:r>
          </w:p>
        </w:tc>
      </w:tr>
      <w:tr w:rsidR="00D5280E" w:rsidRPr="00A87A4B" w14:paraId="414B4085" w14:textId="77777777" w:rsidTr="00EF46AF">
        <w:trPr>
          <w:trHeight w:val="397"/>
        </w:trPr>
        <w:tc>
          <w:tcPr>
            <w:tcW w:w="992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A87A4B" w:rsidRDefault="00C00974" w:rsidP="00D409F2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A87A4B">
              <w:rPr>
                <w:sz w:val="28"/>
              </w:rPr>
              <w:t>Ausseruniversitäres</w:t>
            </w:r>
            <w:proofErr w:type="spellEnd"/>
            <w:r w:rsidR="00D5280E" w:rsidRPr="00A87A4B">
              <w:rPr>
                <w:sz w:val="28"/>
              </w:rPr>
              <w:t xml:space="preserve"> Engagement</w:t>
            </w:r>
          </w:p>
        </w:tc>
      </w:tr>
      <w:tr w:rsidR="00E36F83" w:rsidRPr="00A87A4B" w14:paraId="74251178" w14:textId="77777777" w:rsidTr="00554D69">
        <w:trPr>
          <w:trHeight w:val="340"/>
        </w:trPr>
        <w:tc>
          <w:tcPr>
            <w:tcW w:w="8081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02106042" w:rsidR="00E36F83" w:rsidRPr="00F96987" w:rsidRDefault="00E36F83" w:rsidP="00D409F2">
            <w:pPr>
              <w:pStyle w:val="Ort"/>
              <w:jc w:val="left"/>
              <w:rPr>
                <w:b/>
                <w:i w:val="0"/>
                <w:sz w:val="23"/>
                <w:szCs w:val="23"/>
              </w:rPr>
            </w:pPr>
            <w:r w:rsidRPr="00EF46AF">
              <w:rPr>
                <w:b/>
                <w:i w:val="0"/>
                <w:sz w:val="23"/>
                <w:szCs w:val="23"/>
              </w:rPr>
              <w:t>FUKS e.V. Studentische Unternehmensberatung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58208F44" w14:textId="2283EE4D" w:rsidR="00E36F83" w:rsidRPr="00A87A4B" w:rsidRDefault="00E36F83" w:rsidP="00D409F2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eastAsia="Georgia" w:cs="Georgia"/>
                <w:color w:val="000000"/>
                <w:sz w:val="23"/>
                <w:szCs w:val="23"/>
              </w:rPr>
              <w:t>Karlsruhe</w:t>
            </w:r>
          </w:p>
        </w:tc>
      </w:tr>
      <w:tr w:rsidR="00E36F83" w:rsidRPr="00A87A4B" w14:paraId="4F59C612" w14:textId="77777777" w:rsidTr="00EF46AF">
        <w:trPr>
          <w:trHeight w:val="20"/>
        </w:trPr>
        <w:tc>
          <w:tcPr>
            <w:tcW w:w="7230" w:type="dxa"/>
            <w:gridSpan w:val="4"/>
            <w:vAlign w:val="bottom"/>
          </w:tcPr>
          <w:p w14:paraId="32F07601" w14:textId="1F2EE9FA" w:rsidR="00E36F83" w:rsidRPr="00A87A4B" w:rsidRDefault="00E36F83" w:rsidP="00D409F2">
            <w:pPr>
              <w:pStyle w:val="Beschreibung"/>
              <w:rPr>
                <w:sz w:val="18"/>
              </w:rPr>
            </w:pPr>
            <w:r w:rsidRPr="00EF46AF">
              <w:rPr>
                <w:sz w:val="18"/>
              </w:rPr>
              <w:t>Tätigkeiten in der Beratung und Vereinsorganisation</w:t>
            </w:r>
          </w:p>
        </w:tc>
        <w:tc>
          <w:tcPr>
            <w:tcW w:w="2694" w:type="dxa"/>
            <w:gridSpan w:val="4"/>
            <w:vAlign w:val="bottom"/>
          </w:tcPr>
          <w:p w14:paraId="45DD2178" w14:textId="1FD63F69" w:rsidR="00E36F83" w:rsidRPr="00A87A4B" w:rsidRDefault="00E36F83" w:rsidP="00D409F2">
            <w:pPr>
              <w:pStyle w:val="Beschreibung"/>
              <w:jc w:val="right"/>
              <w:rPr>
                <w:sz w:val="18"/>
              </w:rPr>
            </w:pPr>
            <w:r>
              <w:rPr>
                <w:rFonts w:eastAsia="Georgia" w:cs="Georgia"/>
                <w:color w:val="000000"/>
                <w:sz w:val="18"/>
                <w:szCs w:val="18"/>
              </w:rPr>
              <w:t>1</w:t>
            </w:r>
            <w:r w:rsidR="00EF46AF">
              <w:rPr>
                <w:rFonts w:eastAsia="Georgia" w:cs="Georgia"/>
                <w:color w:val="000000"/>
                <w:sz w:val="18"/>
                <w:szCs w:val="18"/>
              </w:rPr>
              <w:t>1</w:t>
            </w:r>
            <w:r>
              <w:rPr>
                <w:rFonts w:eastAsia="Georgia" w:cs="Georgia"/>
                <w:color w:val="000000"/>
                <w:sz w:val="18"/>
                <w:szCs w:val="18"/>
              </w:rPr>
              <w:t>/2023 – heute</w:t>
            </w:r>
          </w:p>
        </w:tc>
      </w:tr>
      <w:tr w:rsidR="00E36F83" w:rsidRPr="00A87A4B" w14:paraId="02437711" w14:textId="77777777" w:rsidTr="00C45CA9">
        <w:trPr>
          <w:trHeight w:val="988"/>
        </w:trPr>
        <w:tc>
          <w:tcPr>
            <w:tcW w:w="9924" w:type="dxa"/>
            <w:gridSpan w:val="8"/>
            <w:vAlign w:val="bottom"/>
          </w:tcPr>
          <w:p w14:paraId="6BC7E09B" w14:textId="017E40C5" w:rsidR="00C45CA9" w:rsidRDefault="00EA7ECB" w:rsidP="00D409F2">
            <w:pPr>
              <w:pStyle w:val="Listenabsatz"/>
              <w:numPr>
                <w:ilvl w:val="0"/>
                <w:numId w:val="32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Teamarbeit und Übernahme von Verantwortung in </w:t>
            </w:r>
            <w:r w:rsidR="00C45CA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diversen Bereichen</w:t>
            </w:r>
          </w:p>
          <w:p w14:paraId="6E009B2F" w14:textId="2DD686BA" w:rsidR="00C45CA9" w:rsidRDefault="00C45CA9" w:rsidP="00D409F2">
            <w:pPr>
              <w:pStyle w:val="Listenabsatz"/>
              <w:numPr>
                <w:ilvl w:val="0"/>
                <w:numId w:val="32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Zukünftige Tätigkeit als studentischer Unternehmensberater und zukünftige Teilnahme an realen Projekten mit verschiedenen Firmen und </w:t>
            </w:r>
            <w:proofErr w:type="gramStart"/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Kunden</w:t>
            </w:r>
            <w:r w:rsidR="002F60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proofErr w:type="gramEnd"/>
            <w:r w:rsidR="002F6088" w:rsidRPr="002F60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voraussichtlich</w:t>
            </w:r>
            <w:r w:rsidR="002F60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ab Anfang nächstes Jahres) </w:t>
            </w:r>
          </w:p>
          <w:p w14:paraId="30CB24DC" w14:textId="4A813347" w:rsidR="00C45CA9" w:rsidRDefault="001F6865" w:rsidP="00D409F2">
            <w:pPr>
              <w:pStyle w:val="Listenabsatz"/>
              <w:numPr>
                <w:ilvl w:val="0"/>
                <w:numId w:val="32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Übungen</w:t>
            </w:r>
            <w:r w:rsidR="00C45CA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von Case-Studies</w:t>
            </w:r>
            <w:r w:rsidR="00C76D11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168AE0BC" w14:textId="3C0B4F29" w:rsidR="00EA7ECB" w:rsidRDefault="001F6865" w:rsidP="00D409F2">
            <w:pPr>
              <w:pStyle w:val="Listenabsatz"/>
              <w:numPr>
                <w:ilvl w:val="0"/>
                <w:numId w:val="32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R</w:t>
            </w:r>
            <w:r w:rsidRPr="001F686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egelmäßig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e </w:t>
            </w:r>
            <w:r w:rsidR="00EA7EC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Teil</w:t>
            </w:r>
            <w:r w:rsidR="00C76D11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nahme an Workshops und Fortbildungen (z.B. Umgang und Erstellung von </w:t>
            </w:r>
            <w:proofErr w:type="spellStart"/>
            <w:r w:rsidR="00C76D11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professiollen</w:t>
            </w:r>
            <w:proofErr w:type="spellEnd"/>
            <w:r w:rsidR="00C76D11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Power-Point-Präsentationen)</w:t>
            </w:r>
          </w:p>
          <w:p w14:paraId="68CFAD97" w14:textId="61955B74" w:rsidR="00E36F83" w:rsidRPr="00521115" w:rsidRDefault="00C76D11" w:rsidP="00D409F2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Planung von internen Event</w:t>
            </w:r>
            <w:r w:rsidR="001F6865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 xml:space="preserve">s (z. </w:t>
            </w:r>
            <w:proofErr w:type="spellStart"/>
            <w:r w:rsidR="001F6865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B.</w:t>
            </w:r>
            <w:r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Weihanchtsfeier</w:t>
            </w:r>
            <w:proofErr w:type="spellEnd"/>
            <w:r w:rsidR="001F6865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CF6CDF" w:rsidRPr="00945E89" w14:paraId="4AF19DD1" w14:textId="77777777" w:rsidTr="00554D69">
        <w:trPr>
          <w:trHeight w:val="346"/>
        </w:trPr>
        <w:tc>
          <w:tcPr>
            <w:tcW w:w="7230" w:type="dxa"/>
            <w:gridSpan w:val="4"/>
            <w:vAlign w:val="bottom"/>
          </w:tcPr>
          <w:p w14:paraId="7756FD9A" w14:textId="7129E476" w:rsidR="00CF6CDF" w:rsidRPr="00A87A4B" w:rsidRDefault="00CF6CDF" w:rsidP="00D409F2">
            <w:pPr>
              <w:pStyle w:val="Ort"/>
              <w:jc w:val="left"/>
              <w:rPr>
                <w:rFonts w:ascii="ArialMT" w:hAnsi="ArialMT"/>
                <w:sz w:val="16"/>
              </w:rPr>
            </w:pPr>
            <w:r w:rsidRPr="00EF46AF">
              <w:rPr>
                <w:b/>
                <w:i w:val="0"/>
                <w:sz w:val="23"/>
                <w:szCs w:val="23"/>
              </w:rPr>
              <w:t>Börsen-Initiative Karlsruhe e.V.</w:t>
            </w:r>
          </w:p>
        </w:tc>
        <w:tc>
          <w:tcPr>
            <w:tcW w:w="2694" w:type="dxa"/>
            <w:gridSpan w:val="4"/>
            <w:vAlign w:val="bottom"/>
          </w:tcPr>
          <w:p w14:paraId="30626CB8" w14:textId="668999BB" w:rsidR="00CF6CDF" w:rsidRPr="00554D69" w:rsidRDefault="00CF6CDF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rFonts w:cstheme="minorBidi"/>
                <w:iCs w:val="0"/>
                <w:smallCaps/>
                <w:color w:val="auto"/>
                <w:sz w:val="23"/>
                <w:szCs w:val="23"/>
              </w:rPr>
            </w:pPr>
            <w:r>
              <w:rPr>
                <w:rFonts w:eastAsia="Georgia"/>
                <w:smallCaps/>
                <w:sz w:val="23"/>
                <w:szCs w:val="23"/>
              </w:rPr>
              <w:t>Karlsruhe</w:t>
            </w:r>
          </w:p>
        </w:tc>
      </w:tr>
      <w:tr w:rsidR="00CF6CDF" w:rsidRPr="00A87A4B" w14:paraId="56372BDE" w14:textId="77777777" w:rsidTr="00EF46AF">
        <w:trPr>
          <w:trHeight w:val="20"/>
        </w:trPr>
        <w:tc>
          <w:tcPr>
            <w:tcW w:w="7797" w:type="dxa"/>
            <w:gridSpan w:val="6"/>
            <w:vAlign w:val="bottom"/>
          </w:tcPr>
          <w:p w14:paraId="3C87D247" w14:textId="604CBA58" w:rsidR="00CF6CDF" w:rsidRPr="00945E89" w:rsidRDefault="00CF6CDF" w:rsidP="00EF46AF">
            <w:pPr>
              <w:pStyle w:val="Beschreibung"/>
              <w:rPr>
                <w:sz w:val="18"/>
              </w:rPr>
            </w:pPr>
            <w:r w:rsidRPr="00EF46AF">
              <w:rPr>
                <w:sz w:val="18"/>
              </w:rPr>
              <w:t xml:space="preserve">Vereinsmitglied </w:t>
            </w:r>
          </w:p>
        </w:tc>
        <w:tc>
          <w:tcPr>
            <w:tcW w:w="2127" w:type="dxa"/>
            <w:gridSpan w:val="2"/>
            <w:vAlign w:val="bottom"/>
          </w:tcPr>
          <w:p w14:paraId="288A2195" w14:textId="0AA0CF1F" w:rsidR="00CF6CDF" w:rsidRPr="00F96987" w:rsidRDefault="00CF6CDF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EF46AF">
              <w:rPr>
                <w:rFonts w:eastAsia="Georgia"/>
                <w:i w:val="0"/>
                <w:iCs w:val="0"/>
                <w:sz w:val="18"/>
                <w:szCs w:val="18"/>
              </w:rPr>
              <w:t>11/2023 – heute</w:t>
            </w:r>
          </w:p>
        </w:tc>
      </w:tr>
      <w:tr w:rsidR="00CF6CDF" w:rsidRPr="00A87A4B" w14:paraId="7ECB507F" w14:textId="77777777" w:rsidTr="00C2475C">
        <w:trPr>
          <w:trHeight w:val="193"/>
        </w:trPr>
        <w:tc>
          <w:tcPr>
            <w:tcW w:w="9924" w:type="dxa"/>
            <w:gridSpan w:val="8"/>
            <w:vAlign w:val="bottom"/>
          </w:tcPr>
          <w:p w14:paraId="066A9A06" w14:textId="79565B9E" w:rsidR="00CF6CDF" w:rsidRPr="00EF46AF" w:rsidRDefault="00CF6CDF" w:rsidP="00D409F2">
            <w:pPr>
              <w:pStyle w:val="Listenabsatz"/>
              <w:numPr>
                <w:ilvl w:val="0"/>
                <w:numId w:val="33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EF46A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Wissenszuwachs rund um die Themen </w:t>
            </w:r>
            <w:proofErr w:type="spellStart"/>
            <w:r w:rsidR="001F6865" w:rsidRPr="00EF46A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Finazen</w:t>
            </w:r>
            <w:proofErr w:type="spellEnd"/>
            <w:r w:rsidRPr="00EF46A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Börse und Consulting </w:t>
            </w:r>
          </w:p>
          <w:p w14:paraId="2CC438FF" w14:textId="52D248F2" w:rsidR="00CF6CDF" w:rsidRPr="00F96987" w:rsidRDefault="00CF6CDF" w:rsidP="00D409F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EF46AF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 xml:space="preserve">Teilnahme an Vorträgen und Workshops verschiedener </w:t>
            </w:r>
            <w:proofErr w:type="spellStart"/>
            <w:r w:rsidRPr="00EF46AF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Finaz</w:t>
            </w:r>
            <w:proofErr w:type="spellEnd"/>
            <w:r w:rsidRPr="00EF46AF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 xml:space="preserve">- und Consultingunternehmen </w:t>
            </w:r>
          </w:p>
        </w:tc>
      </w:tr>
      <w:tr w:rsidR="00CC2A35" w:rsidRPr="00A87A4B" w14:paraId="0CFF7FAD" w14:textId="77777777" w:rsidTr="00554D69">
        <w:trPr>
          <w:trHeight w:val="346"/>
        </w:trPr>
        <w:tc>
          <w:tcPr>
            <w:tcW w:w="7230" w:type="dxa"/>
            <w:gridSpan w:val="4"/>
            <w:vAlign w:val="bottom"/>
          </w:tcPr>
          <w:p w14:paraId="3DCA5EFC" w14:textId="3B077F5F" w:rsidR="00CC2A35" w:rsidRPr="00F96987" w:rsidRDefault="00CC2A35" w:rsidP="00EF46AF">
            <w:pPr>
              <w:pStyle w:val="Ort"/>
              <w:jc w:val="left"/>
              <w:rPr>
                <w:b/>
                <w:i w:val="0"/>
                <w:sz w:val="23"/>
                <w:szCs w:val="23"/>
              </w:rPr>
            </w:pPr>
            <w:r w:rsidRPr="00A87A4B">
              <w:rPr>
                <w:b/>
                <w:i w:val="0"/>
                <w:sz w:val="23"/>
                <w:szCs w:val="23"/>
              </w:rPr>
              <w:t>Seelsorgeeinheit ST. Wendelinus Hotzenwald</w:t>
            </w:r>
          </w:p>
        </w:tc>
        <w:tc>
          <w:tcPr>
            <w:tcW w:w="2694" w:type="dxa"/>
            <w:gridSpan w:val="4"/>
            <w:vAlign w:val="bottom"/>
          </w:tcPr>
          <w:p w14:paraId="17AAC2CA" w14:textId="159A36B6" w:rsidR="00CC2A35" w:rsidRPr="00A87A4B" w:rsidRDefault="00CC2A35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54D69">
              <w:rPr>
                <w:rFonts w:cstheme="minorBidi"/>
                <w:iCs w:val="0"/>
                <w:smallCaps/>
                <w:color w:val="auto"/>
                <w:sz w:val="23"/>
                <w:szCs w:val="23"/>
              </w:rPr>
              <w:t>Görwihl</w:t>
            </w:r>
          </w:p>
        </w:tc>
      </w:tr>
      <w:tr w:rsidR="00CC2A35" w:rsidRPr="00A87A4B" w14:paraId="67356197" w14:textId="77777777" w:rsidTr="00554D69">
        <w:trPr>
          <w:trHeight w:val="20"/>
        </w:trPr>
        <w:tc>
          <w:tcPr>
            <w:tcW w:w="7230" w:type="dxa"/>
            <w:gridSpan w:val="4"/>
            <w:vAlign w:val="bottom"/>
          </w:tcPr>
          <w:p w14:paraId="73AA523A" w14:textId="6D5164B7" w:rsidR="00CC2A35" w:rsidRPr="00EE5142" w:rsidRDefault="00CC2A35" w:rsidP="00D409F2">
            <w:pPr>
              <w:pStyle w:val="Beschreibung"/>
              <w:rPr>
                <w:sz w:val="18"/>
                <w:szCs w:val="18"/>
              </w:rPr>
            </w:pPr>
            <w:r w:rsidRPr="00554D69">
              <w:rPr>
                <w:sz w:val="18"/>
              </w:rPr>
              <w:t>Oberministranten- und Ministrantendienst</w:t>
            </w:r>
          </w:p>
        </w:tc>
        <w:tc>
          <w:tcPr>
            <w:tcW w:w="2694" w:type="dxa"/>
            <w:gridSpan w:val="4"/>
            <w:vAlign w:val="bottom"/>
          </w:tcPr>
          <w:p w14:paraId="6821793F" w14:textId="4482C6B6" w:rsidR="00CC2A35" w:rsidRDefault="00CC2A35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54D69">
              <w:rPr>
                <w:i w:val="0"/>
                <w:iCs w:val="0"/>
                <w:sz w:val="18"/>
              </w:rPr>
              <w:t>05/2012 – heute</w:t>
            </w:r>
          </w:p>
        </w:tc>
      </w:tr>
      <w:tr w:rsidR="00CC2A35" w:rsidRPr="00A87A4B" w14:paraId="6046CC77" w14:textId="77777777" w:rsidTr="00196D67">
        <w:trPr>
          <w:trHeight w:val="67"/>
        </w:trPr>
        <w:tc>
          <w:tcPr>
            <w:tcW w:w="7797" w:type="dxa"/>
            <w:gridSpan w:val="6"/>
          </w:tcPr>
          <w:p w14:paraId="50BE35FC" w14:textId="785F17E2" w:rsidR="00CC2A35" w:rsidRPr="00A87A4B" w:rsidRDefault="00CC2A35" w:rsidP="00D409F2">
            <w:pPr>
              <w:pStyle w:val="Beschreibung"/>
              <w:numPr>
                <w:ilvl w:val="0"/>
                <w:numId w:val="27"/>
              </w:numPr>
              <w:rPr>
                <w:sz w:val="18"/>
              </w:rPr>
            </w:pPr>
            <w:r w:rsidRPr="00A87A4B">
              <w:rPr>
                <w:i/>
                <w:sz w:val="18"/>
              </w:rPr>
              <w:t>Einteilung der zu erfüllenden Ministrantendienste</w:t>
            </w:r>
          </w:p>
          <w:p w14:paraId="7E8479A0" w14:textId="62613C8B" w:rsidR="00196D67" w:rsidRPr="001F6865" w:rsidRDefault="00196D67" w:rsidP="00D409F2">
            <w:pPr>
              <w:pStyle w:val="Bullets"/>
              <w:numPr>
                <w:ilvl w:val="0"/>
                <w:numId w:val="27"/>
              </w:numPr>
              <w:rPr>
                <w:sz w:val="18"/>
              </w:rPr>
            </w:pPr>
            <w:r>
              <w:rPr>
                <w:sz w:val="18"/>
              </w:rPr>
              <w:t>A</w:t>
            </w:r>
            <w:r w:rsidR="00CC2A35" w:rsidRPr="00A87A4B">
              <w:rPr>
                <w:sz w:val="18"/>
              </w:rPr>
              <w:t>nleitung und Überwachung der Dienst</w:t>
            </w:r>
            <w:r w:rsidR="00D409F2">
              <w:rPr>
                <w:sz w:val="18"/>
              </w:rPr>
              <w:t>e</w:t>
            </w:r>
          </w:p>
        </w:tc>
        <w:tc>
          <w:tcPr>
            <w:tcW w:w="2127" w:type="dxa"/>
            <w:gridSpan w:val="2"/>
          </w:tcPr>
          <w:p w14:paraId="3B3AF7F2" w14:textId="33CAA94C" w:rsidR="00CC2A35" w:rsidRPr="00A87A4B" w:rsidRDefault="00CC2A35" w:rsidP="00D409F2">
            <w:pPr>
              <w:pStyle w:val="Bullets"/>
              <w:numPr>
                <w:ilvl w:val="0"/>
                <w:numId w:val="0"/>
              </w:numPr>
              <w:jc w:val="center"/>
              <w:rPr>
                <w:i w:val="0"/>
                <w:iCs w:val="0"/>
                <w:sz w:val="18"/>
              </w:rPr>
            </w:pPr>
            <w:r w:rsidRPr="00554D69">
              <w:rPr>
                <w:i w:val="0"/>
                <w:iCs w:val="0"/>
                <w:sz w:val="18"/>
              </w:rPr>
              <w:t xml:space="preserve">             </w:t>
            </w:r>
          </w:p>
        </w:tc>
      </w:tr>
      <w:tr w:rsidR="00CC2A35" w:rsidRPr="00A87A4B" w14:paraId="5E37863F" w14:textId="77777777" w:rsidTr="00554D69">
        <w:trPr>
          <w:trHeight w:val="346"/>
        </w:trPr>
        <w:tc>
          <w:tcPr>
            <w:tcW w:w="7230" w:type="dxa"/>
            <w:gridSpan w:val="4"/>
            <w:vAlign w:val="bottom"/>
          </w:tcPr>
          <w:p w14:paraId="0DDEF5D4" w14:textId="4E259E8F" w:rsidR="00CC2A35" w:rsidRPr="00EF46AF" w:rsidRDefault="00CC2A35" w:rsidP="00EF46AF">
            <w:pPr>
              <w:pStyle w:val="Ort"/>
              <w:jc w:val="left"/>
              <w:rPr>
                <w:b/>
                <w:i w:val="0"/>
                <w:smallCaps w:val="0"/>
                <w:sz w:val="23"/>
                <w:szCs w:val="23"/>
              </w:rPr>
            </w:pPr>
            <w:r>
              <w:rPr>
                <w:b/>
                <w:i w:val="0"/>
                <w:sz w:val="23"/>
                <w:szCs w:val="23"/>
              </w:rPr>
              <w:t>DFB-/SBFV-Stützpunkte</w:t>
            </w:r>
          </w:p>
        </w:tc>
        <w:tc>
          <w:tcPr>
            <w:tcW w:w="2694" w:type="dxa"/>
            <w:gridSpan w:val="4"/>
            <w:vAlign w:val="bottom"/>
          </w:tcPr>
          <w:p w14:paraId="3D897AC4" w14:textId="0E6C662C" w:rsidR="00CC2A35" w:rsidRPr="00A87A4B" w:rsidRDefault="00CC2A35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Bad-Säckingen/Tiengen</w:t>
            </w:r>
          </w:p>
        </w:tc>
      </w:tr>
      <w:tr w:rsidR="00CC2A35" w:rsidRPr="00A87A4B" w14:paraId="2EDB6969" w14:textId="77777777" w:rsidTr="00196D67">
        <w:trPr>
          <w:trHeight w:val="67"/>
        </w:trPr>
        <w:tc>
          <w:tcPr>
            <w:tcW w:w="7797" w:type="dxa"/>
            <w:gridSpan w:val="6"/>
          </w:tcPr>
          <w:p w14:paraId="37E677D0" w14:textId="3AD817DA" w:rsidR="00CC2A35" w:rsidRDefault="00C45CA9" w:rsidP="00D40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Gesichteter Spieler und Teilnehmer des Sichtungsprogramms</w:t>
            </w:r>
          </w:p>
          <w:p w14:paraId="4B397F3C" w14:textId="77777777" w:rsidR="00CC2A35" w:rsidRPr="00C70642" w:rsidRDefault="00CC2A35" w:rsidP="00D409F2">
            <w:pPr>
              <w:pStyle w:val="Bullets"/>
              <w:numPr>
                <w:ilvl w:val="0"/>
                <w:numId w:val="27"/>
              </w:numPr>
              <w:rPr>
                <w:i w:val="0"/>
                <w:iCs w:val="0"/>
                <w:sz w:val="18"/>
              </w:rPr>
            </w:pPr>
            <w:r w:rsidRPr="00803821">
              <w:rPr>
                <w:sz w:val="18"/>
                <w:lang w:val="de-AT"/>
              </w:rPr>
              <w:t>DFB-Sichtungs</w:t>
            </w:r>
            <w:r>
              <w:rPr>
                <w:sz w:val="18"/>
                <w:lang w:val="de-AT"/>
              </w:rPr>
              <w:t xml:space="preserve">training </w:t>
            </w:r>
            <w:r w:rsidRPr="00803821">
              <w:rPr>
                <w:sz w:val="18"/>
                <w:lang w:val="de-AT"/>
              </w:rPr>
              <w:t xml:space="preserve">für Talente im Südbadischen Fußball  </w:t>
            </w:r>
          </w:p>
          <w:p w14:paraId="103D5F3F" w14:textId="5FF075FB" w:rsidR="00CC2A35" w:rsidRPr="00262024" w:rsidRDefault="00CC2A35" w:rsidP="00D409F2">
            <w:pPr>
              <w:pStyle w:val="Bullets"/>
              <w:numPr>
                <w:ilvl w:val="0"/>
                <w:numId w:val="27"/>
              </w:numPr>
              <w:rPr>
                <w:i w:val="0"/>
                <w:iCs w:val="0"/>
                <w:sz w:val="18"/>
              </w:rPr>
            </w:pPr>
            <w:r w:rsidRPr="00554D69">
              <w:rPr>
                <w:sz w:val="18"/>
              </w:rPr>
              <w:t xml:space="preserve">Ausbildung für talentierte Spieler zusätzlich zum Vereinstraining auf sehr hohem </w:t>
            </w:r>
            <w:proofErr w:type="spellStart"/>
            <w:r w:rsidRPr="00554D69">
              <w:rPr>
                <w:sz w:val="18"/>
              </w:rPr>
              <w:t>Trainigsniveau</w:t>
            </w:r>
            <w:proofErr w:type="spellEnd"/>
          </w:p>
        </w:tc>
        <w:tc>
          <w:tcPr>
            <w:tcW w:w="2127" w:type="dxa"/>
            <w:gridSpan w:val="2"/>
          </w:tcPr>
          <w:p w14:paraId="39E4E0ED" w14:textId="5CE127F6" w:rsidR="00CC2A35" w:rsidRPr="00A87A4B" w:rsidRDefault="00CC2A35" w:rsidP="00D409F2">
            <w:pPr>
              <w:pStyle w:val="Bullets"/>
              <w:numPr>
                <w:ilvl w:val="0"/>
                <w:numId w:val="0"/>
              </w:numPr>
              <w:jc w:val="center"/>
              <w:rPr>
                <w:i w:val="0"/>
                <w:iCs w:val="0"/>
                <w:sz w:val="18"/>
              </w:rPr>
            </w:pPr>
            <w:r w:rsidRPr="00A87A4B">
              <w:rPr>
                <w:i w:val="0"/>
                <w:iCs w:val="0"/>
                <w:sz w:val="18"/>
              </w:rPr>
              <w:t xml:space="preserve">  </w:t>
            </w:r>
            <w:r>
              <w:rPr>
                <w:i w:val="0"/>
                <w:iCs w:val="0"/>
                <w:sz w:val="18"/>
              </w:rPr>
              <w:t xml:space="preserve">          </w:t>
            </w:r>
            <w:r w:rsidRPr="00A87A4B">
              <w:rPr>
                <w:i w:val="0"/>
                <w:iCs w:val="0"/>
                <w:sz w:val="18"/>
              </w:rPr>
              <w:t>0</w:t>
            </w:r>
            <w:r>
              <w:rPr>
                <w:i w:val="0"/>
                <w:iCs w:val="0"/>
                <w:sz w:val="18"/>
              </w:rPr>
              <w:t>9</w:t>
            </w:r>
            <w:r w:rsidRPr="00A87A4B">
              <w:rPr>
                <w:i w:val="0"/>
                <w:iCs w:val="0"/>
                <w:sz w:val="18"/>
              </w:rPr>
              <w:t>/201</w:t>
            </w:r>
            <w:r>
              <w:rPr>
                <w:i w:val="0"/>
                <w:iCs w:val="0"/>
                <w:sz w:val="18"/>
              </w:rPr>
              <w:t>3</w:t>
            </w:r>
            <w:r w:rsidRPr="00A87A4B">
              <w:rPr>
                <w:i w:val="0"/>
                <w:iCs w:val="0"/>
                <w:sz w:val="18"/>
              </w:rPr>
              <w:t xml:space="preserve"> – 0</w:t>
            </w:r>
            <w:r>
              <w:rPr>
                <w:i w:val="0"/>
                <w:iCs w:val="0"/>
                <w:sz w:val="18"/>
              </w:rPr>
              <w:t>7</w:t>
            </w:r>
            <w:r w:rsidRPr="00A87A4B">
              <w:rPr>
                <w:i w:val="0"/>
                <w:iCs w:val="0"/>
                <w:sz w:val="18"/>
              </w:rPr>
              <w:t>/201</w:t>
            </w:r>
            <w:r>
              <w:rPr>
                <w:i w:val="0"/>
                <w:iCs w:val="0"/>
                <w:sz w:val="18"/>
              </w:rPr>
              <w:t>9</w:t>
            </w:r>
          </w:p>
          <w:p w14:paraId="1D7BBBAC" w14:textId="60A4FED7" w:rsidR="00CC2A35" w:rsidRPr="00A87A4B" w:rsidRDefault="00CC2A35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</w:p>
        </w:tc>
      </w:tr>
      <w:tr w:rsidR="00CC2A35" w:rsidRPr="00A87A4B" w14:paraId="482569A2" w14:textId="77777777" w:rsidTr="00EF46AF">
        <w:trPr>
          <w:trHeight w:val="397"/>
        </w:trPr>
        <w:tc>
          <w:tcPr>
            <w:tcW w:w="992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CC2A35" w:rsidRPr="00A87A4B" w:rsidRDefault="00CC2A35" w:rsidP="00D409F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A87A4B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C2A35" w:rsidRPr="00A87A4B" w14:paraId="2B257790" w14:textId="77777777" w:rsidTr="00554D69">
        <w:trPr>
          <w:trHeight w:val="340"/>
        </w:trPr>
        <w:tc>
          <w:tcPr>
            <w:tcW w:w="1844" w:type="dxa"/>
            <w:tcBorders>
              <w:top w:val="single" w:sz="4" w:space="0" w:color="auto"/>
            </w:tcBorders>
            <w:vAlign w:val="bottom"/>
          </w:tcPr>
          <w:p w14:paraId="15B2C431" w14:textId="08827890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080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E93B24C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Spanisch </w:t>
            </w:r>
            <w:r w:rsidRPr="00554D6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(Grundkenntnisse)</w:t>
            </w:r>
          </w:p>
        </w:tc>
      </w:tr>
      <w:tr w:rsidR="00CC2A35" w:rsidRPr="00D409F2" w14:paraId="45706C3F" w14:textId="77777777" w:rsidTr="00EF46AF">
        <w:trPr>
          <w:trHeight w:val="283"/>
        </w:trPr>
        <w:tc>
          <w:tcPr>
            <w:tcW w:w="1844" w:type="dxa"/>
            <w:vAlign w:val="bottom"/>
          </w:tcPr>
          <w:p w14:paraId="57688BDA" w14:textId="3E502B52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080" w:type="dxa"/>
            <w:gridSpan w:val="7"/>
            <w:vAlign w:val="bottom"/>
          </w:tcPr>
          <w:p w14:paraId="60CA2168" w14:textId="07B10910" w:rsidR="00CC2A35" w:rsidRPr="00554D69" w:rsidRDefault="00CC2A35" w:rsidP="00D409F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54D6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(Word, Excel, PowerPoint, Outlook – </w:t>
            </w:r>
            <w:proofErr w:type="spellStart"/>
            <w:r w:rsidRPr="00945E8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945E8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Pr="00554D6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SAP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 </w:t>
            </w:r>
          </w:p>
        </w:tc>
      </w:tr>
      <w:tr w:rsidR="00CC2A35" w:rsidRPr="00A87A4B" w14:paraId="70CB01B0" w14:textId="77777777" w:rsidTr="00EF46AF">
        <w:trPr>
          <w:trHeight w:val="283"/>
        </w:trPr>
        <w:tc>
          <w:tcPr>
            <w:tcW w:w="1844" w:type="dxa"/>
            <w:vAlign w:val="bottom"/>
          </w:tcPr>
          <w:p w14:paraId="04F58216" w14:textId="66C6D8D1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8080" w:type="dxa"/>
            <w:gridSpan w:val="7"/>
            <w:vAlign w:val="bottom"/>
          </w:tcPr>
          <w:p w14:paraId="598C2742" w14:textId="0F364825" w:rsidR="00CC2A35" w:rsidRPr="00A87A4B" w:rsidRDefault="00CC2A35" w:rsidP="00D409F2">
            <w:pPr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Fußball </w:t>
            </w:r>
            <w:r w:rsidRPr="00554D6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(seit meinem fünften Lebensjahr im Verein und fast ausschließlich überregional)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, Tennis</w:t>
            </w:r>
          </w:p>
        </w:tc>
      </w:tr>
      <w:tr w:rsidR="00CC2A35" w:rsidRPr="00A87A4B" w14:paraId="071AB173" w14:textId="77777777" w:rsidTr="00EF46AF">
        <w:trPr>
          <w:trHeight w:val="794"/>
        </w:trPr>
        <w:tc>
          <w:tcPr>
            <w:tcW w:w="1844" w:type="dxa"/>
            <w:vAlign w:val="bottom"/>
          </w:tcPr>
          <w:p w14:paraId="406B03AC" w14:textId="6CD19AF4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Karlsruhe, </w:t>
            </w:r>
            <w:r w:rsidR="00EF46AF">
              <w:rPr>
                <w:rFonts w:ascii="Georgia" w:hAnsi="Georgia"/>
                <w:sz w:val="18"/>
              </w:rPr>
              <w:t>21.11.2023</w:t>
            </w:r>
          </w:p>
        </w:tc>
        <w:tc>
          <w:tcPr>
            <w:tcW w:w="8080" w:type="dxa"/>
            <w:gridSpan w:val="7"/>
            <w:vAlign w:val="bottom"/>
          </w:tcPr>
          <w:p w14:paraId="6478BDEA" w14:textId="77777777" w:rsidR="00CC2A35" w:rsidRPr="00A87A4B" w:rsidRDefault="00CC2A35" w:rsidP="00D409F2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76569" w:rsidRDefault="00723643" w:rsidP="00776569">
      <w:pPr>
        <w:spacing w:after="0" w:line="240" w:lineRule="auto"/>
        <w:rPr>
          <w:sz w:val="2"/>
          <w:szCs w:val="2"/>
        </w:rPr>
      </w:pPr>
    </w:p>
    <w:sectPr w:rsidR="00723643" w:rsidRPr="00776569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93417" w14:textId="77777777" w:rsidR="001B7288" w:rsidRDefault="001B7288" w:rsidP="00BE053D">
      <w:pPr>
        <w:spacing w:after="0" w:line="240" w:lineRule="auto"/>
      </w:pPr>
      <w:r>
        <w:separator/>
      </w:r>
    </w:p>
  </w:endnote>
  <w:endnote w:type="continuationSeparator" w:id="0">
    <w:p w14:paraId="6C9B55F7" w14:textId="77777777" w:rsidR="001B7288" w:rsidRDefault="001B728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29B09B2B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CEE5E" w14:textId="77777777" w:rsidR="001B7288" w:rsidRDefault="001B7288" w:rsidP="00BE053D">
      <w:pPr>
        <w:spacing w:after="0" w:line="240" w:lineRule="auto"/>
      </w:pPr>
      <w:r>
        <w:separator/>
      </w:r>
    </w:p>
  </w:footnote>
  <w:footnote w:type="continuationSeparator" w:id="0">
    <w:p w14:paraId="1E185DFD" w14:textId="77777777" w:rsidR="001B7288" w:rsidRDefault="001B728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E87899"/>
    <w:multiLevelType w:val="hybridMultilevel"/>
    <w:tmpl w:val="AF1087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366BD"/>
    <w:multiLevelType w:val="hybridMultilevel"/>
    <w:tmpl w:val="59C2C9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512AE"/>
    <w:multiLevelType w:val="hybridMultilevel"/>
    <w:tmpl w:val="A058D4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41B53"/>
    <w:multiLevelType w:val="hybridMultilevel"/>
    <w:tmpl w:val="052CC5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1ECE4E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575BE"/>
    <w:multiLevelType w:val="hybridMultilevel"/>
    <w:tmpl w:val="A0D6D4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6F2240"/>
    <w:multiLevelType w:val="hybridMultilevel"/>
    <w:tmpl w:val="4738B2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95A43"/>
    <w:multiLevelType w:val="hybridMultilevel"/>
    <w:tmpl w:val="2F18FC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9A1AEA"/>
    <w:multiLevelType w:val="hybridMultilevel"/>
    <w:tmpl w:val="919224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8C201C"/>
    <w:multiLevelType w:val="hybridMultilevel"/>
    <w:tmpl w:val="F1641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996147">
    <w:abstractNumId w:val="17"/>
  </w:num>
  <w:num w:numId="2" w16cid:durableId="1109853152">
    <w:abstractNumId w:val="21"/>
  </w:num>
  <w:num w:numId="3" w16cid:durableId="2128573344">
    <w:abstractNumId w:val="23"/>
  </w:num>
  <w:num w:numId="4" w16cid:durableId="1668360636">
    <w:abstractNumId w:val="0"/>
  </w:num>
  <w:num w:numId="5" w16cid:durableId="2115587140">
    <w:abstractNumId w:val="1"/>
  </w:num>
  <w:num w:numId="6" w16cid:durableId="77870130">
    <w:abstractNumId w:val="2"/>
  </w:num>
  <w:num w:numId="7" w16cid:durableId="1213272575">
    <w:abstractNumId w:val="16"/>
  </w:num>
  <w:num w:numId="8" w16cid:durableId="966860194">
    <w:abstractNumId w:val="29"/>
  </w:num>
  <w:num w:numId="9" w16cid:durableId="1051004245">
    <w:abstractNumId w:val="15"/>
  </w:num>
  <w:num w:numId="10" w16cid:durableId="585848980">
    <w:abstractNumId w:val="31"/>
  </w:num>
  <w:num w:numId="11" w16cid:durableId="777867131">
    <w:abstractNumId w:val="8"/>
  </w:num>
  <w:num w:numId="12" w16cid:durableId="1114445800">
    <w:abstractNumId w:val="9"/>
  </w:num>
  <w:num w:numId="13" w16cid:durableId="625086851">
    <w:abstractNumId w:val="11"/>
  </w:num>
  <w:num w:numId="14" w16cid:durableId="668560934">
    <w:abstractNumId w:val="12"/>
  </w:num>
  <w:num w:numId="15" w16cid:durableId="1190872359">
    <w:abstractNumId w:val="28"/>
  </w:num>
  <w:num w:numId="16" w16cid:durableId="1195193697">
    <w:abstractNumId w:val="7"/>
  </w:num>
  <w:num w:numId="17" w16cid:durableId="1072431994">
    <w:abstractNumId w:val="20"/>
  </w:num>
  <w:num w:numId="18" w16cid:durableId="138155455">
    <w:abstractNumId w:val="6"/>
  </w:num>
  <w:num w:numId="19" w16cid:durableId="906459224">
    <w:abstractNumId w:val="22"/>
  </w:num>
  <w:num w:numId="20" w16cid:durableId="1934705958">
    <w:abstractNumId w:val="13"/>
  </w:num>
  <w:num w:numId="21" w16cid:durableId="1412195788">
    <w:abstractNumId w:val="14"/>
  </w:num>
  <w:num w:numId="22" w16cid:durableId="1895772932">
    <w:abstractNumId w:val="19"/>
  </w:num>
  <w:num w:numId="23" w16cid:durableId="2081096416">
    <w:abstractNumId w:val="10"/>
  </w:num>
  <w:num w:numId="24" w16cid:durableId="554700629">
    <w:abstractNumId w:val="25"/>
  </w:num>
  <w:num w:numId="25" w16cid:durableId="1822425263">
    <w:abstractNumId w:val="27"/>
  </w:num>
  <w:num w:numId="26" w16cid:durableId="56707167">
    <w:abstractNumId w:val="18"/>
  </w:num>
  <w:num w:numId="27" w16cid:durableId="1099184263">
    <w:abstractNumId w:val="26"/>
  </w:num>
  <w:num w:numId="28" w16cid:durableId="956983065">
    <w:abstractNumId w:val="30"/>
  </w:num>
  <w:num w:numId="29" w16cid:durableId="2071271421">
    <w:abstractNumId w:val="4"/>
  </w:num>
  <w:num w:numId="30" w16cid:durableId="1768306673">
    <w:abstractNumId w:val="24"/>
  </w:num>
  <w:num w:numId="31" w16cid:durableId="1673069957">
    <w:abstractNumId w:val="3"/>
  </w:num>
  <w:num w:numId="32" w16cid:durableId="1157066174">
    <w:abstractNumId w:val="32"/>
  </w:num>
  <w:num w:numId="33" w16cid:durableId="170142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4DB"/>
    <w:rsid w:val="00002B02"/>
    <w:rsid w:val="00024882"/>
    <w:rsid w:val="00061D33"/>
    <w:rsid w:val="00064643"/>
    <w:rsid w:val="00083068"/>
    <w:rsid w:val="00087747"/>
    <w:rsid w:val="00092A2C"/>
    <w:rsid w:val="000A1FDA"/>
    <w:rsid w:val="000B0559"/>
    <w:rsid w:val="000B63E2"/>
    <w:rsid w:val="000B6548"/>
    <w:rsid w:val="000D671A"/>
    <w:rsid w:val="00103EC5"/>
    <w:rsid w:val="00116C6E"/>
    <w:rsid w:val="001231A1"/>
    <w:rsid w:val="00125CA6"/>
    <w:rsid w:val="00156FC9"/>
    <w:rsid w:val="00161DF4"/>
    <w:rsid w:val="00162A5A"/>
    <w:rsid w:val="00172867"/>
    <w:rsid w:val="00175B6D"/>
    <w:rsid w:val="001901ED"/>
    <w:rsid w:val="0019483A"/>
    <w:rsid w:val="00194847"/>
    <w:rsid w:val="00196D67"/>
    <w:rsid w:val="001A46BF"/>
    <w:rsid w:val="001A481B"/>
    <w:rsid w:val="001B0186"/>
    <w:rsid w:val="001B62CA"/>
    <w:rsid w:val="001B7288"/>
    <w:rsid w:val="001D4DCD"/>
    <w:rsid w:val="001F4175"/>
    <w:rsid w:val="001F6571"/>
    <w:rsid w:val="001F6865"/>
    <w:rsid w:val="00223A4D"/>
    <w:rsid w:val="002245B2"/>
    <w:rsid w:val="00232CB5"/>
    <w:rsid w:val="00234A7E"/>
    <w:rsid w:val="0024373D"/>
    <w:rsid w:val="002508C2"/>
    <w:rsid w:val="00253D9B"/>
    <w:rsid w:val="00262024"/>
    <w:rsid w:val="00267252"/>
    <w:rsid w:val="002703AD"/>
    <w:rsid w:val="00282DB0"/>
    <w:rsid w:val="00286858"/>
    <w:rsid w:val="002B2091"/>
    <w:rsid w:val="002C0750"/>
    <w:rsid w:val="002C6972"/>
    <w:rsid w:val="002D2B32"/>
    <w:rsid w:val="002D4516"/>
    <w:rsid w:val="002E60B7"/>
    <w:rsid w:val="002F46AD"/>
    <w:rsid w:val="002F6088"/>
    <w:rsid w:val="003101F0"/>
    <w:rsid w:val="00314B7A"/>
    <w:rsid w:val="00324BC5"/>
    <w:rsid w:val="00327EAB"/>
    <w:rsid w:val="0033086C"/>
    <w:rsid w:val="0033189C"/>
    <w:rsid w:val="00340BAB"/>
    <w:rsid w:val="003415DF"/>
    <w:rsid w:val="003418E0"/>
    <w:rsid w:val="003419B9"/>
    <w:rsid w:val="00347F8D"/>
    <w:rsid w:val="00372F7B"/>
    <w:rsid w:val="003733E5"/>
    <w:rsid w:val="00390EA6"/>
    <w:rsid w:val="003B0B48"/>
    <w:rsid w:val="003B0ED5"/>
    <w:rsid w:val="003E27C3"/>
    <w:rsid w:val="003E594C"/>
    <w:rsid w:val="003F3E3F"/>
    <w:rsid w:val="004067B8"/>
    <w:rsid w:val="00407471"/>
    <w:rsid w:val="004154BE"/>
    <w:rsid w:val="0042013D"/>
    <w:rsid w:val="00422F83"/>
    <w:rsid w:val="00426D7E"/>
    <w:rsid w:val="0043430C"/>
    <w:rsid w:val="00435E6D"/>
    <w:rsid w:val="0043739F"/>
    <w:rsid w:val="00443668"/>
    <w:rsid w:val="004441F3"/>
    <w:rsid w:val="0045553E"/>
    <w:rsid w:val="00456B0D"/>
    <w:rsid w:val="00476AF8"/>
    <w:rsid w:val="00484FD7"/>
    <w:rsid w:val="004929FB"/>
    <w:rsid w:val="004A54BA"/>
    <w:rsid w:val="004B6A5E"/>
    <w:rsid w:val="004E3223"/>
    <w:rsid w:val="004E4C5C"/>
    <w:rsid w:val="004F151E"/>
    <w:rsid w:val="00507EA7"/>
    <w:rsid w:val="00511544"/>
    <w:rsid w:val="00512B9D"/>
    <w:rsid w:val="00521115"/>
    <w:rsid w:val="005247EE"/>
    <w:rsid w:val="00526089"/>
    <w:rsid w:val="00527A28"/>
    <w:rsid w:val="00527DCA"/>
    <w:rsid w:val="00542A5E"/>
    <w:rsid w:val="00554D69"/>
    <w:rsid w:val="005716D4"/>
    <w:rsid w:val="00571B60"/>
    <w:rsid w:val="005733F9"/>
    <w:rsid w:val="00585A4D"/>
    <w:rsid w:val="005D6329"/>
    <w:rsid w:val="005E3B30"/>
    <w:rsid w:val="005E57F6"/>
    <w:rsid w:val="006058D8"/>
    <w:rsid w:val="00610200"/>
    <w:rsid w:val="00613926"/>
    <w:rsid w:val="00623699"/>
    <w:rsid w:val="00632D5A"/>
    <w:rsid w:val="00635515"/>
    <w:rsid w:val="006546FD"/>
    <w:rsid w:val="00655796"/>
    <w:rsid w:val="00665BF3"/>
    <w:rsid w:val="006732D6"/>
    <w:rsid w:val="00693E09"/>
    <w:rsid w:val="00696FBC"/>
    <w:rsid w:val="006A2DE9"/>
    <w:rsid w:val="006A70A6"/>
    <w:rsid w:val="006A7230"/>
    <w:rsid w:val="006B4E32"/>
    <w:rsid w:val="006B72C7"/>
    <w:rsid w:val="006B7F78"/>
    <w:rsid w:val="006C2252"/>
    <w:rsid w:val="006D335A"/>
    <w:rsid w:val="006D7F7F"/>
    <w:rsid w:val="006E1C83"/>
    <w:rsid w:val="006E2C9C"/>
    <w:rsid w:val="006E306B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569"/>
    <w:rsid w:val="00776C46"/>
    <w:rsid w:val="0078260B"/>
    <w:rsid w:val="00783145"/>
    <w:rsid w:val="007838D1"/>
    <w:rsid w:val="00785254"/>
    <w:rsid w:val="00785853"/>
    <w:rsid w:val="007966F0"/>
    <w:rsid w:val="00797BFC"/>
    <w:rsid w:val="007A720F"/>
    <w:rsid w:val="007C5CD7"/>
    <w:rsid w:val="007C6A3C"/>
    <w:rsid w:val="007D4BEE"/>
    <w:rsid w:val="007D5BE9"/>
    <w:rsid w:val="007E621E"/>
    <w:rsid w:val="008050E4"/>
    <w:rsid w:val="0082257D"/>
    <w:rsid w:val="008464A5"/>
    <w:rsid w:val="00846FBD"/>
    <w:rsid w:val="00853438"/>
    <w:rsid w:val="00866846"/>
    <w:rsid w:val="00866DB1"/>
    <w:rsid w:val="008739FA"/>
    <w:rsid w:val="00874246"/>
    <w:rsid w:val="00875DA9"/>
    <w:rsid w:val="00895E38"/>
    <w:rsid w:val="008A782B"/>
    <w:rsid w:val="008B0FC0"/>
    <w:rsid w:val="008C429A"/>
    <w:rsid w:val="008E1F3D"/>
    <w:rsid w:val="008F32FB"/>
    <w:rsid w:val="009053D7"/>
    <w:rsid w:val="00911810"/>
    <w:rsid w:val="0091331D"/>
    <w:rsid w:val="0093223C"/>
    <w:rsid w:val="00941A87"/>
    <w:rsid w:val="00945E89"/>
    <w:rsid w:val="009501C2"/>
    <w:rsid w:val="009668B9"/>
    <w:rsid w:val="00976577"/>
    <w:rsid w:val="00996356"/>
    <w:rsid w:val="00997D9A"/>
    <w:rsid w:val="009C2D62"/>
    <w:rsid w:val="009C3D8C"/>
    <w:rsid w:val="009D7C49"/>
    <w:rsid w:val="009E7297"/>
    <w:rsid w:val="00A01554"/>
    <w:rsid w:val="00A0257D"/>
    <w:rsid w:val="00A12EDC"/>
    <w:rsid w:val="00A26D0D"/>
    <w:rsid w:val="00A33BDE"/>
    <w:rsid w:val="00A34885"/>
    <w:rsid w:val="00A43BC1"/>
    <w:rsid w:val="00A74225"/>
    <w:rsid w:val="00A87A4B"/>
    <w:rsid w:val="00A92983"/>
    <w:rsid w:val="00A936D5"/>
    <w:rsid w:val="00AA1EB0"/>
    <w:rsid w:val="00AA2DA3"/>
    <w:rsid w:val="00AA5A9C"/>
    <w:rsid w:val="00AB016A"/>
    <w:rsid w:val="00AB2A5A"/>
    <w:rsid w:val="00AD28F8"/>
    <w:rsid w:val="00AE2BC6"/>
    <w:rsid w:val="00AE6E97"/>
    <w:rsid w:val="00AF2859"/>
    <w:rsid w:val="00AF2D05"/>
    <w:rsid w:val="00B0230B"/>
    <w:rsid w:val="00B12BC7"/>
    <w:rsid w:val="00B13F50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C7259"/>
    <w:rsid w:val="00BE053D"/>
    <w:rsid w:val="00BE18B2"/>
    <w:rsid w:val="00BF1A7A"/>
    <w:rsid w:val="00BF1FA3"/>
    <w:rsid w:val="00C00974"/>
    <w:rsid w:val="00C018E4"/>
    <w:rsid w:val="00C066FA"/>
    <w:rsid w:val="00C25387"/>
    <w:rsid w:val="00C25845"/>
    <w:rsid w:val="00C31702"/>
    <w:rsid w:val="00C45CA9"/>
    <w:rsid w:val="00C54BE3"/>
    <w:rsid w:val="00C57F80"/>
    <w:rsid w:val="00C70642"/>
    <w:rsid w:val="00C75E8D"/>
    <w:rsid w:val="00C768ED"/>
    <w:rsid w:val="00C76D11"/>
    <w:rsid w:val="00C82A8F"/>
    <w:rsid w:val="00C916C2"/>
    <w:rsid w:val="00C95BFA"/>
    <w:rsid w:val="00CC2A35"/>
    <w:rsid w:val="00CC7F56"/>
    <w:rsid w:val="00CD1B12"/>
    <w:rsid w:val="00CD55DC"/>
    <w:rsid w:val="00CE1BBC"/>
    <w:rsid w:val="00CE2595"/>
    <w:rsid w:val="00CE28CC"/>
    <w:rsid w:val="00CE72FC"/>
    <w:rsid w:val="00CF31EE"/>
    <w:rsid w:val="00CF6CDF"/>
    <w:rsid w:val="00D048C1"/>
    <w:rsid w:val="00D1492F"/>
    <w:rsid w:val="00D17B69"/>
    <w:rsid w:val="00D3003C"/>
    <w:rsid w:val="00D331F4"/>
    <w:rsid w:val="00D33238"/>
    <w:rsid w:val="00D409F2"/>
    <w:rsid w:val="00D441DE"/>
    <w:rsid w:val="00D470E4"/>
    <w:rsid w:val="00D52142"/>
    <w:rsid w:val="00D5280E"/>
    <w:rsid w:val="00D61F14"/>
    <w:rsid w:val="00D72BDB"/>
    <w:rsid w:val="00D80D6B"/>
    <w:rsid w:val="00D90950"/>
    <w:rsid w:val="00DA69DF"/>
    <w:rsid w:val="00DB33F8"/>
    <w:rsid w:val="00DD38E2"/>
    <w:rsid w:val="00E13110"/>
    <w:rsid w:val="00E24DF1"/>
    <w:rsid w:val="00E36F83"/>
    <w:rsid w:val="00E431ED"/>
    <w:rsid w:val="00E64FF5"/>
    <w:rsid w:val="00E907EC"/>
    <w:rsid w:val="00E94BC5"/>
    <w:rsid w:val="00EA5421"/>
    <w:rsid w:val="00EA7ECB"/>
    <w:rsid w:val="00EB34FC"/>
    <w:rsid w:val="00EB5816"/>
    <w:rsid w:val="00ED0EA9"/>
    <w:rsid w:val="00EE5142"/>
    <w:rsid w:val="00EF46AF"/>
    <w:rsid w:val="00EF77DF"/>
    <w:rsid w:val="00F11BEF"/>
    <w:rsid w:val="00F22AA1"/>
    <w:rsid w:val="00F258E7"/>
    <w:rsid w:val="00F31B84"/>
    <w:rsid w:val="00F333E0"/>
    <w:rsid w:val="00F631EC"/>
    <w:rsid w:val="00F64C22"/>
    <w:rsid w:val="00F64FA7"/>
    <w:rsid w:val="00F731F9"/>
    <w:rsid w:val="00F74D19"/>
    <w:rsid w:val="00F80053"/>
    <w:rsid w:val="00F81932"/>
    <w:rsid w:val="00F96987"/>
    <w:rsid w:val="00FA02C7"/>
    <w:rsid w:val="00FA4186"/>
    <w:rsid w:val="00FC0531"/>
    <w:rsid w:val="00FC13F0"/>
    <w:rsid w:val="00FD0FB7"/>
    <w:rsid w:val="00FD2DE7"/>
    <w:rsid w:val="00FE6E5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F32FB"/>
    <w:rPr>
      <w:sz w:val="16"/>
      <w:szCs w:val="16"/>
    </w:rPr>
  </w:style>
  <w:style w:type="paragraph" w:styleId="berarbeitung">
    <w:name w:val="Revision"/>
    <w:hidden/>
    <w:uiPriority w:val="99"/>
    <w:semiHidden/>
    <w:rsid w:val="00945E89"/>
    <w:pPr>
      <w:spacing w:after="0" w:line="240" w:lineRule="auto"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C3D8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C3D8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C3D8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C3D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6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2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BA36C4C-A174-474B-91CA-32A333227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2844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uouxt</cp:lastModifiedBy>
  <cp:revision>2</cp:revision>
  <dcterms:created xsi:type="dcterms:W3CDTF">2023-11-21T21:08:00Z</dcterms:created>
  <dcterms:modified xsi:type="dcterms:W3CDTF">2023-11-21T21:08:00Z</dcterms:modified>
</cp:coreProperties>
</file>