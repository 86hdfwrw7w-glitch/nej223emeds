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145"/>
        <w:gridCol w:w="257"/>
        <w:gridCol w:w="136"/>
        <w:gridCol w:w="147"/>
        <w:gridCol w:w="142"/>
        <w:gridCol w:w="142"/>
        <w:gridCol w:w="76"/>
        <w:gridCol w:w="349"/>
        <w:gridCol w:w="142"/>
        <w:gridCol w:w="283"/>
        <w:gridCol w:w="142"/>
        <w:gridCol w:w="425"/>
        <w:gridCol w:w="1696"/>
      </w:tblGrid>
      <w:tr w:rsidR="002508C2" w:rsidRPr="00093F2A" w14:paraId="5DF08F91" w14:textId="77777777" w:rsidTr="00F33162">
        <w:trPr>
          <w:trHeight w:val="540"/>
        </w:trPr>
        <w:tc>
          <w:tcPr>
            <w:tcW w:w="9067" w:type="dxa"/>
            <w:gridSpan w:val="14"/>
            <w:vAlign w:val="bottom"/>
          </w:tcPr>
          <w:p w14:paraId="11DD220E" w14:textId="6A4B23B0" w:rsidR="002508C2" w:rsidRPr="00093F2A" w:rsidRDefault="00E05DD5" w:rsidP="00F33162">
            <w:pPr>
              <w:spacing w:line="276" w:lineRule="auto"/>
              <w:jc w:val="center"/>
              <w:rPr>
                <w:rFonts w:ascii="Georgia" w:hAnsi="Georgia"/>
              </w:rPr>
            </w:pPr>
            <w:r w:rsidRPr="00093F2A">
              <w:rPr>
                <w:rFonts w:ascii="Georgia" w:hAnsi="Georgia"/>
                <w:b/>
                <w:smallCaps/>
                <w:sz w:val="48"/>
                <w:szCs w:val="32"/>
              </w:rPr>
              <w:t xml:space="preserve">Francesco Giunta </w:t>
            </w:r>
            <w:r w:rsidR="008050E4" w:rsidRPr="00093F2A">
              <w:rPr>
                <w:rFonts w:ascii="Georgia" w:hAnsi="Georgia"/>
                <w:sz w:val="44"/>
                <w:szCs w:val="64"/>
              </w:rPr>
              <w:br/>
            </w:r>
            <w:r w:rsidRPr="00093F2A">
              <w:rPr>
                <w:rFonts w:ascii="Georgia" w:hAnsi="Georgia"/>
                <w:sz w:val="20"/>
              </w:rPr>
              <w:t>Delpstraße 29</w:t>
            </w:r>
            <w:r w:rsidR="00853438" w:rsidRPr="00093F2A">
              <w:rPr>
                <w:rFonts w:ascii="Georgia" w:hAnsi="Georgia"/>
                <w:sz w:val="20"/>
              </w:rPr>
              <w:t xml:space="preserve">, </w:t>
            </w:r>
            <w:r w:rsidRPr="00093F2A">
              <w:rPr>
                <w:rFonts w:ascii="Georgia" w:hAnsi="Georgia"/>
                <w:sz w:val="20"/>
              </w:rPr>
              <w:t>81679</w:t>
            </w:r>
            <w:r w:rsidR="0091331D" w:rsidRPr="00093F2A">
              <w:rPr>
                <w:rFonts w:ascii="Georgia" w:hAnsi="Georgia"/>
                <w:sz w:val="20"/>
              </w:rPr>
              <w:t xml:space="preserve"> </w:t>
            </w:r>
            <w:r w:rsidRPr="00093F2A">
              <w:rPr>
                <w:rFonts w:ascii="Georgia" w:hAnsi="Georgia"/>
                <w:sz w:val="20"/>
              </w:rPr>
              <w:t>Munich</w:t>
            </w:r>
            <w:r w:rsidR="004F4539">
              <w:rPr>
                <w:rFonts w:ascii="Georgia" w:hAnsi="Georgia"/>
                <w:sz w:val="20"/>
              </w:rPr>
              <w:t>,</w:t>
            </w:r>
            <w:r w:rsidRPr="00093F2A">
              <w:rPr>
                <w:rFonts w:ascii="Georgia" w:hAnsi="Georgia"/>
                <w:sz w:val="20"/>
              </w:rPr>
              <w:t xml:space="preserve"> Germany</w:t>
            </w:r>
          </w:p>
          <w:p w14:paraId="722A5AF6" w14:textId="446CCA0A" w:rsidR="00E05DD5" w:rsidRPr="00093F2A" w:rsidRDefault="002B2091" w:rsidP="00F33162">
            <w:pPr>
              <w:spacing w:line="276" w:lineRule="auto"/>
              <w:jc w:val="center"/>
              <w:rPr>
                <w:rFonts w:ascii="Georgia" w:hAnsi="Georgia" w:cs="Georgia"/>
                <w:color w:val="000000"/>
                <w:sz w:val="20"/>
              </w:rPr>
            </w:pPr>
            <w:r w:rsidRPr="00093F2A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093F2A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093F2A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E05DD5" w:rsidRPr="00093F2A">
              <w:rPr>
                <w:rFonts w:ascii="Georgia" w:hAnsi="Georgia" w:cs="Georgia"/>
                <w:color w:val="000000"/>
                <w:sz w:val="20"/>
              </w:rPr>
              <w:t>1717406371</w:t>
            </w:r>
            <w:r w:rsidR="00AB016A" w:rsidRPr="00093F2A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093F2A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E05DD5" w:rsidRPr="00093F2A">
              <w:rPr>
                <w:rFonts w:ascii="Georgia" w:hAnsi="Georgia" w:cs="Georgia"/>
                <w:color w:val="000000"/>
                <w:sz w:val="20"/>
              </w:rPr>
              <w:t>f.giunta@gmx.de</w:t>
            </w:r>
            <w:r w:rsidRPr="00093F2A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093F2A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E05DD5" w:rsidRPr="00093F2A">
              <w:rPr>
                <w:rFonts w:ascii="Georgia" w:hAnsi="Georgia" w:cs="Georgia"/>
                <w:color w:val="000000"/>
                <w:sz w:val="20"/>
              </w:rPr>
              <w:t>09.08.2002</w:t>
            </w:r>
          </w:p>
        </w:tc>
      </w:tr>
      <w:tr w:rsidR="002508C2" w:rsidRPr="00093F2A" w14:paraId="0FCADE56" w14:textId="77777777" w:rsidTr="00F33162">
        <w:trPr>
          <w:trHeight w:val="432"/>
        </w:trPr>
        <w:tc>
          <w:tcPr>
            <w:tcW w:w="9067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5E3D02D2" w:rsidR="002508C2" w:rsidRPr="00093F2A" w:rsidRDefault="00E05DD5" w:rsidP="00F33162">
            <w:pPr>
              <w:jc w:val="center"/>
              <w:rPr>
                <w:rFonts w:ascii="Georgia" w:hAnsi="Georgia"/>
                <w:sz w:val="28"/>
              </w:rPr>
            </w:pPr>
            <w:r w:rsidRPr="00093F2A"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093F2A" w14:paraId="7D1DEBF7" w14:textId="77777777" w:rsidTr="00F33162">
        <w:trPr>
          <w:trHeight w:val="340"/>
        </w:trPr>
        <w:tc>
          <w:tcPr>
            <w:tcW w:w="6804" w:type="dxa"/>
            <w:gridSpan w:val="11"/>
            <w:tcBorders>
              <w:top w:val="single" w:sz="4" w:space="0" w:color="auto"/>
            </w:tcBorders>
            <w:vAlign w:val="bottom"/>
          </w:tcPr>
          <w:p w14:paraId="0C2B846F" w14:textId="186445B5" w:rsidR="00D1492F" w:rsidRPr="00093F2A" w:rsidRDefault="00D726FE" w:rsidP="00F3316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093F2A">
              <w:rPr>
                <w:rFonts w:ascii="Georgia" w:hAnsi="Georgia"/>
                <w:b/>
                <w:smallCaps/>
                <w:sz w:val="23"/>
                <w:szCs w:val="23"/>
              </w:rPr>
              <w:t>Bocconi University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099754D" w:rsidR="00D1492F" w:rsidRPr="00093F2A" w:rsidRDefault="00D726FE" w:rsidP="00F3316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093F2A">
              <w:rPr>
                <w:rFonts w:ascii="Georgia" w:hAnsi="Georgia"/>
                <w:i/>
                <w:smallCaps/>
                <w:sz w:val="23"/>
                <w:szCs w:val="23"/>
              </w:rPr>
              <w:t>Milan, Italy</w:t>
            </w:r>
          </w:p>
        </w:tc>
      </w:tr>
      <w:tr w:rsidR="00D1492F" w:rsidRPr="00093F2A" w14:paraId="61E5D482" w14:textId="77777777" w:rsidTr="00F33162">
        <w:tc>
          <w:tcPr>
            <w:tcW w:w="5523" w:type="dxa"/>
            <w:gridSpan w:val="4"/>
            <w:vAlign w:val="bottom"/>
          </w:tcPr>
          <w:p w14:paraId="11CB9A0F" w14:textId="1CDCF083" w:rsidR="00D1492F" w:rsidRPr="00093F2A" w:rsidRDefault="00D1492F" w:rsidP="00F33162">
            <w:pPr>
              <w:rPr>
                <w:rFonts w:ascii="Georgia" w:hAnsi="Georgia"/>
                <w:sz w:val="18"/>
              </w:rPr>
            </w:pPr>
            <w:r w:rsidRPr="00093F2A">
              <w:rPr>
                <w:rFonts w:ascii="Georgia" w:hAnsi="Georgia"/>
                <w:sz w:val="18"/>
              </w:rPr>
              <w:t>B.Sc. in</w:t>
            </w:r>
            <w:r w:rsidR="009B5EBF" w:rsidRPr="00093F2A">
              <w:rPr>
                <w:rFonts w:ascii="Georgia" w:hAnsi="Georgia"/>
                <w:sz w:val="18"/>
              </w:rPr>
              <w:t xml:space="preserve"> International Economics and Management (GPA: 27/30)</w:t>
            </w:r>
          </w:p>
        </w:tc>
        <w:tc>
          <w:tcPr>
            <w:tcW w:w="3544" w:type="dxa"/>
            <w:gridSpan w:val="10"/>
            <w:vAlign w:val="bottom"/>
          </w:tcPr>
          <w:p w14:paraId="419A9228" w14:textId="247B6C97" w:rsidR="009B5EBF" w:rsidRPr="00093F2A" w:rsidRDefault="00D1492F" w:rsidP="00F33162">
            <w:pPr>
              <w:jc w:val="right"/>
              <w:rPr>
                <w:rFonts w:ascii="Georgia" w:hAnsi="Georgia"/>
                <w:sz w:val="18"/>
              </w:rPr>
            </w:pPr>
            <w:r w:rsidRPr="00093F2A">
              <w:rPr>
                <w:rFonts w:ascii="Georgia" w:hAnsi="Georgia"/>
                <w:sz w:val="18"/>
              </w:rPr>
              <w:t>09/20</w:t>
            </w:r>
            <w:r w:rsidR="009B5EBF" w:rsidRPr="00093F2A">
              <w:rPr>
                <w:rFonts w:ascii="Georgia" w:hAnsi="Georgia"/>
                <w:sz w:val="18"/>
              </w:rPr>
              <w:t>20</w:t>
            </w:r>
            <w:r w:rsidRPr="00093F2A">
              <w:rPr>
                <w:rFonts w:ascii="Georgia" w:hAnsi="Georgia"/>
                <w:sz w:val="18"/>
              </w:rPr>
              <w:t xml:space="preserve"> –</w:t>
            </w:r>
            <w:r w:rsidR="00B17D95" w:rsidRPr="00093F2A">
              <w:rPr>
                <w:rFonts w:ascii="Georgia" w:hAnsi="Georgia"/>
                <w:sz w:val="18"/>
              </w:rPr>
              <w:t xml:space="preserve"> </w:t>
            </w:r>
            <w:r w:rsidR="009B5EBF" w:rsidRPr="00093F2A">
              <w:rPr>
                <w:rFonts w:ascii="Georgia" w:hAnsi="Georgia"/>
                <w:sz w:val="18"/>
              </w:rPr>
              <w:t>Present</w:t>
            </w:r>
          </w:p>
        </w:tc>
      </w:tr>
      <w:tr w:rsidR="00D5280E" w:rsidRPr="00093F2A" w14:paraId="7EABE9F1" w14:textId="77777777" w:rsidTr="00F33162">
        <w:tc>
          <w:tcPr>
            <w:tcW w:w="9067" w:type="dxa"/>
            <w:gridSpan w:val="14"/>
            <w:vAlign w:val="bottom"/>
          </w:tcPr>
          <w:p w14:paraId="7A71E6B0" w14:textId="053DE948" w:rsidR="00426D7E" w:rsidRPr="00093F2A" w:rsidRDefault="00685DBA" w:rsidP="00F33162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DE"/>
              </w:rPr>
            </w:pPr>
            <w:r w:rsidRPr="00093F2A">
              <w:rPr>
                <w:rFonts w:ascii="Georgia" w:hAnsi="Georgia" w:cs="Georgia"/>
                <w:i/>
                <w:iCs/>
                <w:color w:val="000000"/>
                <w:sz w:val="18"/>
                <w:lang w:val="de-DE"/>
              </w:rPr>
              <w:t xml:space="preserve">Relevant </w:t>
            </w:r>
            <w:r w:rsidRPr="00093F2A">
              <w:rPr>
                <w:rFonts w:ascii="Georgia" w:hAnsi="Georgia" w:cs="Georgia"/>
                <w:i/>
                <w:iCs/>
                <w:color w:val="000000"/>
                <w:sz w:val="18"/>
              </w:rPr>
              <w:t>Coursework</w:t>
            </w:r>
            <w:r w:rsidR="00B17D95" w:rsidRPr="00093F2A">
              <w:rPr>
                <w:rFonts w:ascii="Georgia" w:hAnsi="Georgia" w:cs="Georgia"/>
                <w:i/>
                <w:iCs/>
                <w:color w:val="000000"/>
                <w:sz w:val="18"/>
              </w:rPr>
              <w:t>:</w:t>
            </w:r>
            <w:r w:rsidR="003B4933" w:rsidRPr="00093F2A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Accounting and Financial Statement Analysis, Microeconomics</w:t>
            </w:r>
            <w:r w:rsidRPr="00093F2A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, </w:t>
            </w:r>
            <w:r w:rsidR="003B4933" w:rsidRPr="00093F2A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Macroeconomics, Financial Calculus and Statistics </w:t>
            </w:r>
          </w:p>
        </w:tc>
      </w:tr>
      <w:tr w:rsidR="00D5280E" w:rsidRPr="00093F2A" w14:paraId="013361E1" w14:textId="77777777" w:rsidTr="00F33162">
        <w:trPr>
          <w:trHeight w:val="340"/>
        </w:trPr>
        <w:tc>
          <w:tcPr>
            <w:tcW w:w="6946" w:type="dxa"/>
            <w:gridSpan w:val="12"/>
            <w:vAlign w:val="bottom"/>
          </w:tcPr>
          <w:p w14:paraId="197620E3" w14:textId="0301B3D5" w:rsidR="00D1492F" w:rsidRPr="00093F2A" w:rsidRDefault="00D726FE" w:rsidP="00F33162">
            <w:pPr>
              <w:rPr>
                <w:rFonts w:ascii="Georgia" w:hAnsi="Georgia"/>
                <w:sz w:val="23"/>
                <w:szCs w:val="23"/>
              </w:rPr>
            </w:pPr>
            <w:r w:rsidRPr="00093F2A">
              <w:rPr>
                <w:rFonts w:ascii="Georgia" w:hAnsi="Georgia"/>
                <w:b/>
                <w:smallCaps/>
                <w:sz w:val="23"/>
                <w:szCs w:val="23"/>
              </w:rPr>
              <w:t xml:space="preserve">Ardingly College 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130E192F" w:rsidR="00D1492F" w:rsidRPr="00093F2A" w:rsidRDefault="00D726FE" w:rsidP="00F33162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093F2A">
              <w:rPr>
                <w:rFonts w:ascii="Georgia" w:hAnsi="Georgia"/>
                <w:i/>
                <w:smallCaps/>
                <w:sz w:val="23"/>
                <w:szCs w:val="23"/>
              </w:rPr>
              <w:t xml:space="preserve">Ardingly, England </w:t>
            </w:r>
          </w:p>
        </w:tc>
      </w:tr>
      <w:tr w:rsidR="00D5280E" w:rsidRPr="00093F2A" w14:paraId="62632213" w14:textId="77777777" w:rsidTr="004F4539">
        <w:tc>
          <w:tcPr>
            <w:tcW w:w="5387" w:type="dxa"/>
            <w:gridSpan w:val="3"/>
            <w:vAlign w:val="bottom"/>
          </w:tcPr>
          <w:p w14:paraId="5F71027E" w14:textId="14B2433F" w:rsidR="003B4933" w:rsidRPr="00093F2A" w:rsidRDefault="003B4933" w:rsidP="00F33162">
            <w:pPr>
              <w:rPr>
                <w:rFonts w:ascii="Georgia" w:hAnsi="Georgia"/>
                <w:sz w:val="18"/>
              </w:rPr>
            </w:pPr>
            <w:r w:rsidRPr="00093F2A">
              <w:rPr>
                <w:rFonts w:ascii="Georgia" w:hAnsi="Georgia"/>
                <w:sz w:val="18"/>
              </w:rPr>
              <w:t xml:space="preserve">International Baccalaureate (40/45 points) </w:t>
            </w:r>
          </w:p>
        </w:tc>
        <w:tc>
          <w:tcPr>
            <w:tcW w:w="3680" w:type="dxa"/>
            <w:gridSpan w:val="11"/>
            <w:vAlign w:val="bottom"/>
          </w:tcPr>
          <w:p w14:paraId="51FC9814" w14:textId="4618E185" w:rsidR="00D1492F" w:rsidRPr="00093F2A" w:rsidRDefault="00426D7E" w:rsidP="004F4539">
            <w:pPr>
              <w:jc w:val="right"/>
              <w:rPr>
                <w:rFonts w:ascii="Georgia" w:hAnsi="Georgia"/>
                <w:sz w:val="18"/>
              </w:rPr>
            </w:pPr>
            <w:r w:rsidRPr="00093F2A">
              <w:rPr>
                <w:rFonts w:ascii="Georgia" w:hAnsi="Georgia"/>
                <w:sz w:val="18"/>
              </w:rPr>
              <w:t>09/20</w:t>
            </w:r>
            <w:r w:rsidR="0091331D" w:rsidRPr="00093F2A">
              <w:rPr>
                <w:rFonts w:ascii="Georgia" w:hAnsi="Georgia"/>
                <w:sz w:val="18"/>
              </w:rPr>
              <w:t>18</w:t>
            </w:r>
            <w:r w:rsidRPr="00093F2A">
              <w:rPr>
                <w:rFonts w:ascii="Georgia" w:hAnsi="Georgia"/>
                <w:sz w:val="18"/>
              </w:rPr>
              <w:t xml:space="preserve"> – </w:t>
            </w:r>
            <w:r w:rsidR="0091331D" w:rsidRPr="00093F2A">
              <w:rPr>
                <w:rFonts w:ascii="Georgia" w:hAnsi="Georgia"/>
                <w:sz w:val="18"/>
              </w:rPr>
              <w:t>0</w:t>
            </w:r>
            <w:r w:rsidR="00411C0F" w:rsidRPr="00093F2A">
              <w:rPr>
                <w:rFonts w:ascii="Georgia" w:hAnsi="Georgia"/>
                <w:sz w:val="18"/>
              </w:rPr>
              <w:t>5</w:t>
            </w:r>
            <w:r w:rsidR="003B4933" w:rsidRPr="00093F2A">
              <w:rPr>
                <w:rFonts w:ascii="Georgia" w:hAnsi="Georgia"/>
                <w:sz w:val="18"/>
              </w:rPr>
              <w:t>/2020</w:t>
            </w:r>
          </w:p>
        </w:tc>
      </w:tr>
      <w:tr w:rsidR="00D5280E" w:rsidRPr="00093F2A" w14:paraId="4D68BFE7" w14:textId="77777777" w:rsidTr="00F33162">
        <w:tc>
          <w:tcPr>
            <w:tcW w:w="9067" w:type="dxa"/>
            <w:gridSpan w:val="14"/>
            <w:vAlign w:val="bottom"/>
          </w:tcPr>
          <w:p w14:paraId="7DB856F9" w14:textId="7F046366" w:rsidR="00785983" w:rsidRPr="00093F2A" w:rsidRDefault="003B4933" w:rsidP="00F33162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093F2A">
              <w:rPr>
                <w:rFonts w:ascii="Georgia" w:hAnsi="Georgia"/>
                <w:i/>
                <w:iCs/>
                <w:sz w:val="18"/>
              </w:rPr>
              <w:t>Subjects: Business Management</w:t>
            </w:r>
            <w:r w:rsidR="00E0560A" w:rsidRPr="00093F2A">
              <w:rPr>
                <w:rFonts w:ascii="Georgia" w:hAnsi="Georgia"/>
                <w:i/>
                <w:iCs/>
                <w:sz w:val="18"/>
              </w:rPr>
              <w:t>, Mathematics</w:t>
            </w:r>
            <w:r w:rsidRPr="00093F2A">
              <w:rPr>
                <w:rFonts w:ascii="Georgia" w:hAnsi="Georgia"/>
                <w:i/>
                <w:iCs/>
                <w:sz w:val="18"/>
              </w:rPr>
              <w:t xml:space="preserve">, Physics, </w:t>
            </w:r>
            <w:r w:rsidR="00E0560A" w:rsidRPr="00093F2A">
              <w:rPr>
                <w:rFonts w:ascii="Georgia" w:hAnsi="Georgia"/>
                <w:i/>
                <w:iCs/>
                <w:sz w:val="18"/>
              </w:rPr>
              <w:t xml:space="preserve">Chemistry, </w:t>
            </w:r>
            <w:r w:rsidRPr="00093F2A">
              <w:rPr>
                <w:rFonts w:ascii="Georgia" w:hAnsi="Georgia"/>
                <w:i/>
                <w:iCs/>
                <w:sz w:val="18"/>
              </w:rPr>
              <w:t>English</w:t>
            </w:r>
            <w:r w:rsidR="0032520A" w:rsidRPr="00093F2A">
              <w:rPr>
                <w:rFonts w:ascii="Georgia" w:hAnsi="Georgia"/>
                <w:i/>
                <w:iCs/>
                <w:sz w:val="18"/>
              </w:rPr>
              <w:t>, German</w:t>
            </w:r>
          </w:p>
          <w:p w14:paraId="54BF63E9" w14:textId="2FFC293F" w:rsidR="006D2B99" w:rsidRPr="00093F2A" w:rsidRDefault="006D2B99" w:rsidP="00F33162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093F2A">
              <w:rPr>
                <w:rFonts w:ascii="Georgia" w:hAnsi="Georgia"/>
                <w:i/>
                <w:iCs/>
                <w:sz w:val="18"/>
              </w:rPr>
              <w:t xml:space="preserve">Business coursework: financial evaluation of a company’s growth opportunities through M&amp;A </w:t>
            </w:r>
          </w:p>
        </w:tc>
      </w:tr>
      <w:tr w:rsidR="00D5280E" w:rsidRPr="00093F2A" w14:paraId="12FD139A" w14:textId="77777777" w:rsidTr="004F4539">
        <w:trPr>
          <w:trHeight w:val="340"/>
        </w:trPr>
        <w:tc>
          <w:tcPr>
            <w:tcW w:w="5812" w:type="dxa"/>
            <w:gridSpan w:val="6"/>
            <w:vAlign w:val="bottom"/>
          </w:tcPr>
          <w:p w14:paraId="72847BB3" w14:textId="3D7D8E46" w:rsidR="006546FD" w:rsidRPr="00093F2A" w:rsidRDefault="00D726FE" w:rsidP="00F33162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093F2A">
              <w:rPr>
                <w:rFonts w:ascii="Georgia" w:hAnsi="Georgia"/>
                <w:b/>
                <w:smallCaps/>
                <w:sz w:val="23"/>
                <w:szCs w:val="23"/>
              </w:rPr>
              <w:t xml:space="preserve">Wilhelmsgymnasium </w:t>
            </w:r>
          </w:p>
        </w:tc>
        <w:tc>
          <w:tcPr>
            <w:tcW w:w="3255" w:type="dxa"/>
            <w:gridSpan w:val="8"/>
            <w:vAlign w:val="bottom"/>
          </w:tcPr>
          <w:p w14:paraId="67B48271" w14:textId="7447E451" w:rsidR="006546FD" w:rsidRPr="00093F2A" w:rsidRDefault="00D726FE" w:rsidP="004F4539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093F2A">
              <w:rPr>
                <w:rFonts w:ascii="Georgia" w:hAnsi="Georgia"/>
                <w:i/>
                <w:smallCaps/>
                <w:sz w:val="23"/>
                <w:szCs w:val="23"/>
              </w:rPr>
              <w:t>Munich, Germany</w:t>
            </w:r>
          </w:p>
        </w:tc>
      </w:tr>
      <w:tr w:rsidR="00D5280E" w:rsidRPr="00093F2A" w14:paraId="2BC35A38" w14:textId="77777777" w:rsidTr="004F4539">
        <w:tc>
          <w:tcPr>
            <w:tcW w:w="5670" w:type="dxa"/>
            <w:gridSpan w:val="5"/>
            <w:vAlign w:val="bottom"/>
          </w:tcPr>
          <w:p w14:paraId="2B55BC21" w14:textId="3927BD13" w:rsidR="006546FD" w:rsidRPr="00F33162" w:rsidRDefault="002A2111" w:rsidP="00F33162">
            <w:pPr>
              <w:rPr>
                <w:rFonts w:ascii="Georgia" w:hAnsi="Georgia" w:cs="Georgia"/>
                <w:color w:val="000000"/>
                <w:sz w:val="18"/>
              </w:rPr>
            </w:pPr>
            <w:r w:rsidRPr="00F33162">
              <w:rPr>
                <w:rFonts w:ascii="Georgia" w:hAnsi="Georgia" w:cs="Georgia"/>
                <w:color w:val="000000"/>
                <w:sz w:val="18"/>
              </w:rPr>
              <w:t xml:space="preserve">High school with focus on classics </w:t>
            </w:r>
          </w:p>
        </w:tc>
        <w:tc>
          <w:tcPr>
            <w:tcW w:w="3397" w:type="dxa"/>
            <w:gridSpan w:val="9"/>
            <w:vAlign w:val="bottom"/>
          </w:tcPr>
          <w:p w14:paraId="61A9021F" w14:textId="2A2AC350" w:rsidR="006546FD" w:rsidRPr="00093F2A" w:rsidRDefault="00A9315D" w:rsidP="004F4539">
            <w:pPr>
              <w:jc w:val="right"/>
              <w:rPr>
                <w:rFonts w:ascii="Georgia" w:hAnsi="Georgia"/>
                <w:sz w:val="18"/>
              </w:rPr>
            </w:pPr>
            <w:r w:rsidRPr="00093F2A">
              <w:rPr>
                <w:rFonts w:ascii="Georgia" w:hAnsi="Georgia"/>
                <w:sz w:val="18"/>
              </w:rPr>
              <w:t>09</w:t>
            </w:r>
            <w:r w:rsidR="006546FD" w:rsidRPr="00093F2A">
              <w:rPr>
                <w:rFonts w:ascii="Georgia" w:hAnsi="Georgia"/>
                <w:sz w:val="18"/>
              </w:rPr>
              <w:t>/20</w:t>
            </w:r>
            <w:r w:rsidRPr="00093F2A">
              <w:rPr>
                <w:rFonts w:ascii="Georgia" w:hAnsi="Georgia"/>
                <w:sz w:val="18"/>
              </w:rPr>
              <w:t>12</w:t>
            </w:r>
            <w:r w:rsidR="00B90A58">
              <w:rPr>
                <w:rFonts w:ascii="Georgia" w:hAnsi="Georgia"/>
                <w:sz w:val="18"/>
              </w:rPr>
              <w:t xml:space="preserve"> </w:t>
            </w:r>
            <w:r w:rsidR="006546FD" w:rsidRPr="00093F2A">
              <w:rPr>
                <w:rFonts w:ascii="Georgia" w:hAnsi="Georgia"/>
                <w:sz w:val="18"/>
              </w:rPr>
              <w:t>– 0</w:t>
            </w:r>
            <w:r w:rsidRPr="00093F2A">
              <w:rPr>
                <w:rFonts w:ascii="Georgia" w:hAnsi="Georgia"/>
                <w:sz w:val="18"/>
              </w:rPr>
              <w:t>7</w:t>
            </w:r>
            <w:r w:rsidR="006546FD" w:rsidRPr="00093F2A">
              <w:rPr>
                <w:rFonts w:ascii="Georgia" w:hAnsi="Georgia"/>
                <w:sz w:val="18"/>
              </w:rPr>
              <w:t>/201</w:t>
            </w:r>
            <w:r w:rsidRPr="00093F2A">
              <w:rPr>
                <w:rFonts w:ascii="Georgia" w:hAnsi="Georgia"/>
                <w:sz w:val="18"/>
              </w:rPr>
              <w:t>8</w:t>
            </w:r>
          </w:p>
        </w:tc>
      </w:tr>
      <w:tr w:rsidR="00F33162" w:rsidRPr="00093F2A" w14:paraId="05DD2A97" w14:textId="77777777" w:rsidTr="00F33162">
        <w:tc>
          <w:tcPr>
            <w:tcW w:w="9067" w:type="dxa"/>
            <w:gridSpan w:val="14"/>
            <w:vAlign w:val="bottom"/>
          </w:tcPr>
          <w:p w14:paraId="6CCAF6A4" w14:textId="77777777" w:rsidR="00F33162" w:rsidRPr="00F33162" w:rsidRDefault="00F33162" w:rsidP="00F33162">
            <w:pPr>
              <w:pStyle w:val="ListParagraph"/>
              <w:numPr>
                <w:ilvl w:val="0"/>
                <w:numId w:val="33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093F2A">
              <w:rPr>
                <w:rFonts w:ascii="Georgia" w:hAnsi="Georgia" w:cs="Georgia"/>
                <w:i/>
                <w:iCs/>
                <w:color w:val="000000"/>
                <w:sz w:val="18"/>
              </w:rPr>
              <w:t>Active engagement in the schools rowing team</w:t>
            </w:r>
          </w:p>
          <w:p w14:paraId="441F7520" w14:textId="504E8F48" w:rsidR="00F33162" w:rsidRPr="00F33162" w:rsidRDefault="00F33162" w:rsidP="00F33162">
            <w:pPr>
              <w:pStyle w:val="ListParagraph"/>
              <w:numPr>
                <w:ilvl w:val="0"/>
                <w:numId w:val="33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093F2A">
              <w:rPr>
                <w:rFonts w:ascii="Georgia" w:hAnsi="Georgia" w:cs="Georgia"/>
                <w:i/>
                <w:iCs/>
                <w:color w:val="000000"/>
                <w:sz w:val="18"/>
              </w:rPr>
              <w:t>Organized fundraisers for a charity projects improving education in Rusalya, a small village in Bulgaria</w:t>
            </w:r>
          </w:p>
        </w:tc>
      </w:tr>
      <w:tr w:rsidR="00D5280E" w:rsidRPr="00093F2A" w14:paraId="3A2665B3" w14:textId="77777777" w:rsidTr="00F33162">
        <w:trPr>
          <w:trHeight w:val="432"/>
        </w:trPr>
        <w:tc>
          <w:tcPr>
            <w:tcW w:w="9067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01EA13BA" w:rsidR="00665BF3" w:rsidRPr="00093F2A" w:rsidRDefault="00E05DD5" w:rsidP="00F33162">
            <w:pPr>
              <w:pStyle w:val="BERSCHRIFT"/>
              <w:jc w:val="center"/>
              <w:rPr>
                <w:sz w:val="28"/>
                <w:lang w:val="en-GB"/>
              </w:rPr>
            </w:pPr>
            <w:r w:rsidRPr="00093F2A">
              <w:rPr>
                <w:sz w:val="28"/>
                <w:lang w:val="en-GB"/>
              </w:rPr>
              <w:t>Experience</w:t>
            </w:r>
          </w:p>
        </w:tc>
      </w:tr>
      <w:tr w:rsidR="00D5280E" w:rsidRPr="00093F2A" w14:paraId="127C64E2" w14:textId="77777777" w:rsidTr="00F33162">
        <w:trPr>
          <w:trHeight w:val="340"/>
        </w:trPr>
        <w:tc>
          <w:tcPr>
            <w:tcW w:w="6521" w:type="dxa"/>
            <w:gridSpan w:val="10"/>
            <w:tcBorders>
              <w:top w:val="single" w:sz="4" w:space="0" w:color="auto"/>
            </w:tcBorders>
            <w:vAlign w:val="bottom"/>
          </w:tcPr>
          <w:p w14:paraId="38F27285" w14:textId="36942DD5" w:rsidR="00665BF3" w:rsidRPr="00093F2A" w:rsidRDefault="00A96155" w:rsidP="00F33162">
            <w:pPr>
              <w:rPr>
                <w:rFonts w:ascii="Georgia" w:hAnsi="Georgia"/>
                <w:sz w:val="23"/>
                <w:szCs w:val="23"/>
              </w:rPr>
            </w:pPr>
            <w:r w:rsidRPr="00093F2A">
              <w:rPr>
                <w:rFonts w:ascii="Georgia" w:hAnsi="Georgia"/>
                <w:b/>
                <w:smallCaps/>
                <w:sz w:val="23"/>
                <w:szCs w:val="23"/>
              </w:rPr>
              <w:t xml:space="preserve">Golding Capital Partners 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604ED759" w:rsidR="00665BF3" w:rsidRPr="00093F2A" w:rsidRDefault="00A96155" w:rsidP="00F3316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093F2A">
              <w:rPr>
                <w:rFonts w:ascii="Georgia" w:hAnsi="Georgia"/>
                <w:i/>
                <w:smallCaps/>
                <w:sz w:val="23"/>
                <w:szCs w:val="23"/>
              </w:rPr>
              <w:t>Munich</w:t>
            </w:r>
            <w:r w:rsidR="0052228C" w:rsidRPr="00093F2A">
              <w:rPr>
                <w:rFonts w:ascii="Georgia" w:hAnsi="Georgia"/>
                <w:i/>
                <w:smallCaps/>
                <w:sz w:val="23"/>
                <w:szCs w:val="23"/>
              </w:rPr>
              <w:t>, Germany</w:t>
            </w:r>
          </w:p>
        </w:tc>
      </w:tr>
      <w:tr w:rsidR="00D5280E" w:rsidRPr="00093F2A" w14:paraId="335D84E9" w14:textId="77777777" w:rsidTr="00F33162">
        <w:tc>
          <w:tcPr>
            <w:tcW w:w="5954" w:type="dxa"/>
            <w:gridSpan w:val="7"/>
            <w:vAlign w:val="bottom"/>
          </w:tcPr>
          <w:p w14:paraId="20B1570F" w14:textId="6AD431E5" w:rsidR="00665BF3" w:rsidRPr="00093F2A" w:rsidRDefault="00A96155" w:rsidP="00F33162">
            <w:pPr>
              <w:rPr>
                <w:rFonts w:ascii="Georgia" w:hAnsi="Georgia"/>
                <w:sz w:val="18"/>
              </w:rPr>
            </w:pPr>
            <w:r w:rsidRPr="00093F2A">
              <w:rPr>
                <w:rFonts w:ascii="Georgia" w:hAnsi="Georgia"/>
                <w:sz w:val="18"/>
              </w:rPr>
              <w:t xml:space="preserve">Intern at a German </w:t>
            </w:r>
            <w:r w:rsidR="004C7A2B" w:rsidRPr="00093F2A">
              <w:rPr>
                <w:rFonts w:ascii="Georgia" w:hAnsi="Georgia"/>
                <w:sz w:val="18"/>
              </w:rPr>
              <w:t xml:space="preserve">private equity </w:t>
            </w:r>
            <w:r w:rsidRPr="00093F2A">
              <w:rPr>
                <w:rFonts w:ascii="Georgia" w:hAnsi="Georgia"/>
                <w:sz w:val="18"/>
              </w:rPr>
              <w:t xml:space="preserve">fund of fund </w:t>
            </w:r>
            <w:r w:rsidR="00783E8D">
              <w:rPr>
                <w:rFonts w:ascii="Georgia" w:hAnsi="Georgia"/>
                <w:sz w:val="18"/>
              </w:rPr>
              <w:t>(</w:t>
            </w:r>
            <w:proofErr w:type="spellStart"/>
            <w:r w:rsidR="008D05C2">
              <w:rPr>
                <w:rFonts w:ascii="Georgia" w:hAnsi="Georgia"/>
                <w:sz w:val="18"/>
              </w:rPr>
              <w:t>AuM</w:t>
            </w:r>
            <w:proofErr w:type="spellEnd"/>
            <w:r w:rsidR="008D05C2">
              <w:rPr>
                <w:rFonts w:ascii="Georgia" w:hAnsi="Georgia"/>
                <w:sz w:val="18"/>
              </w:rPr>
              <w:t xml:space="preserve"> </w:t>
            </w:r>
            <w:r w:rsidR="00783E8D">
              <w:rPr>
                <w:rFonts w:ascii="Georgia" w:hAnsi="Georgia"/>
                <w:sz w:val="18"/>
              </w:rPr>
              <w:t>€</w:t>
            </w:r>
            <w:r w:rsidR="008D05C2">
              <w:rPr>
                <w:rFonts w:ascii="Georgia" w:hAnsi="Georgia"/>
                <w:sz w:val="18"/>
              </w:rPr>
              <w:t xml:space="preserve"> </w:t>
            </w:r>
            <w:r w:rsidR="00783E8D">
              <w:rPr>
                <w:rFonts w:ascii="Georgia" w:hAnsi="Georgia"/>
                <w:sz w:val="18"/>
              </w:rPr>
              <w:t>10bn)</w:t>
            </w:r>
          </w:p>
        </w:tc>
        <w:tc>
          <w:tcPr>
            <w:tcW w:w="3113" w:type="dxa"/>
            <w:gridSpan w:val="7"/>
            <w:vAlign w:val="bottom"/>
          </w:tcPr>
          <w:p w14:paraId="0475B997" w14:textId="550ECD22" w:rsidR="00665BF3" w:rsidRPr="00093F2A" w:rsidRDefault="00A96155" w:rsidP="00F33162">
            <w:pPr>
              <w:jc w:val="right"/>
              <w:rPr>
                <w:rFonts w:ascii="Georgia" w:hAnsi="Georgia"/>
                <w:sz w:val="18"/>
              </w:rPr>
            </w:pPr>
            <w:r w:rsidRPr="00093F2A">
              <w:rPr>
                <w:rFonts w:ascii="Georgia" w:hAnsi="Georgia"/>
                <w:sz w:val="18"/>
              </w:rPr>
              <w:t>08/2021</w:t>
            </w:r>
            <w:r w:rsidR="00665BF3" w:rsidRPr="00093F2A">
              <w:rPr>
                <w:rFonts w:ascii="Georgia" w:hAnsi="Georgia"/>
                <w:sz w:val="18"/>
              </w:rPr>
              <w:t xml:space="preserve"> – </w:t>
            </w:r>
            <w:r w:rsidRPr="00093F2A">
              <w:rPr>
                <w:rFonts w:ascii="Georgia" w:hAnsi="Georgia"/>
                <w:sz w:val="18"/>
              </w:rPr>
              <w:t>09</w:t>
            </w:r>
            <w:r w:rsidR="00665BF3" w:rsidRPr="00093F2A">
              <w:rPr>
                <w:rFonts w:ascii="Georgia" w:hAnsi="Georgia"/>
                <w:sz w:val="18"/>
              </w:rPr>
              <w:t>/20</w:t>
            </w:r>
            <w:r w:rsidRPr="00093F2A">
              <w:rPr>
                <w:rFonts w:ascii="Georgia" w:hAnsi="Georgia"/>
                <w:sz w:val="18"/>
              </w:rPr>
              <w:t>21</w:t>
            </w:r>
          </w:p>
        </w:tc>
      </w:tr>
      <w:tr w:rsidR="00D5280E" w:rsidRPr="00093F2A" w14:paraId="54C3D64C" w14:textId="77777777" w:rsidTr="00F33162">
        <w:tc>
          <w:tcPr>
            <w:tcW w:w="9067" w:type="dxa"/>
            <w:gridSpan w:val="14"/>
            <w:vAlign w:val="bottom"/>
          </w:tcPr>
          <w:p w14:paraId="27184178" w14:textId="5FF71CD7" w:rsidR="003418E0" w:rsidRPr="00093F2A" w:rsidRDefault="00CE6C35" w:rsidP="00F33162">
            <w:pPr>
              <w:pStyle w:val="Bullets"/>
              <w:rPr>
                <w:sz w:val="18"/>
              </w:rPr>
            </w:pPr>
            <w:r w:rsidRPr="00093F2A">
              <w:rPr>
                <w:sz w:val="18"/>
              </w:rPr>
              <w:t>Creat</w:t>
            </w:r>
            <w:r w:rsidR="000924D3" w:rsidRPr="00093F2A">
              <w:rPr>
                <w:sz w:val="18"/>
              </w:rPr>
              <w:t xml:space="preserve">ed </w:t>
            </w:r>
            <w:r w:rsidRPr="00093F2A">
              <w:rPr>
                <w:sz w:val="18"/>
              </w:rPr>
              <w:t xml:space="preserve">pitchbooks for both internal presentations as well as external investor pitches </w:t>
            </w:r>
          </w:p>
          <w:p w14:paraId="3A3C7AF5" w14:textId="0CBBF0DC" w:rsidR="00CE28CC" w:rsidRPr="00093F2A" w:rsidRDefault="000924D3" w:rsidP="00F33162">
            <w:pPr>
              <w:pStyle w:val="Bullets"/>
              <w:rPr>
                <w:sz w:val="18"/>
              </w:rPr>
            </w:pPr>
            <w:r w:rsidRPr="00093F2A">
              <w:rPr>
                <w:sz w:val="18"/>
              </w:rPr>
              <w:t>Constructed</w:t>
            </w:r>
            <w:r w:rsidR="009C5B8F" w:rsidRPr="00093F2A">
              <w:rPr>
                <w:sz w:val="18"/>
              </w:rPr>
              <w:t xml:space="preserve"> a competitive landscape for an expansion project targeting two new markets</w:t>
            </w:r>
          </w:p>
          <w:p w14:paraId="11B18821" w14:textId="0FE936B5" w:rsidR="000924D3" w:rsidRPr="00093F2A" w:rsidRDefault="000924D3" w:rsidP="00F33162">
            <w:pPr>
              <w:pStyle w:val="Bullets"/>
              <w:rPr>
                <w:sz w:val="18"/>
              </w:rPr>
            </w:pPr>
            <w:r w:rsidRPr="00093F2A">
              <w:rPr>
                <w:sz w:val="18"/>
              </w:rPr>
              <w:t xml:space="preserve">Devised data of potential buyout and secondary targets for several IC papers </w:t>
            </w:r>
          </w:p>
          <w:p w14:paraId="6DD9BA0F" w14:textId="731DB20C" w:rsidR="00962B71" w:rsidRPr="00093F2A" w:rsidRDefault="009C5B8F" w:rsidP="00F33162">
            <w:pPr>
              <w:pStyle w:val="Bullets"/>
              <w:rPr>
                <w:sz w:val="18"/>
              </w:rPr>
            </w:pPr>
            <w:r w:rsidRPr="00093F2A">
              <w:rPr>
                <w:sz w:val="18"/>
              </w:rPr>
              <w:t>Evaluat</w:t>
            </w:r>
            <w:r w:rsidR="000924D3" w:rsidRPr="00093F2A">
              <w:rPr>
                <w:sz w:val="18"/>
              </w:rPr>
              <w:t>ed</w:t>
            </w:r>
            <w:r w:rsidRPr="00093F2A">
              <w:rPr>
                <w:sz w:val="18"/>
              </w:rPr>
              <w:t xml:space="preserve"> </w:t>
            </w:r>
            <w:r w:rsidR="00962B71" w:rsidRPr="00093F2A">
              <w:rPr>
                <w:sz w:val="18"/>
              </w:rPr>
              <w:t>risk profile from portfolio</w:t>
            </w:r>
            <w:r w:rsidR="000924D3" w:rsidRPr="00093F2A">
              <w:rPr>
                <w:sz w:val="18"/>
              </w:rPr>
              <w:t xml:space="preserve"> investments </w:t>
            </w:r>
            <w:r w:rsidR="00962B71" w:rsidRPr="00093F2A">
              <w:rPr>
                <w:sz w:val="18"/>
              </w:rPr>
              <w:t>in</w:t>
            </w:r>
            <w:r w:rsidR="000924D3" w:rsidRPr="00093F2A">
              <w:rPr>
                <w:sz w:val="18"/>
              </w:rPr>
              <w:t xml:space="preserve"> different buyout and infrastructure funds</w:t>
            </w:r>
          </w:p>
        </w:tc>
      </w:tr>
      <w:tr w:rsidR="00D5280E" w:rsidRPr="00093F2A" w14:paraId="50AFEA03" w14:textId="77777777" w:rsidTr="00F33162">
        <w:trPr>
          <w:trHeight w:val="346"/>
        </w:trPr>
        <w:tc>
          <w:tcPr>
            <w:tcW w:w="5523" w:type="dxa"/>
            <w:gridSpan w:val="4"/>
            <w:vAlign w:val="bottom"/>
          </w:tcPr>
          <w:p w14:paraId="42FB0D26" w14:textId="4D4A8CE9" w:rsidR="00665BF3" w:rsidRPr="009F6446" w:rsidRDefault="00A9315D" w:rsidP="00F3316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</w:rPr>
            </w:pPr>
            <w:r w:rsidRPr="009F6446">
              <w:rPr>
                <w:b/>
                <w:i w:val="0"/>
                <w:iCs w:val="0"/>
                <w:smallCaps/>
              </w:rPr>
              <w:t xml:space="preserve">HH Immobilien GMBH </w:t>
            </w:r>
          </w:p>
        </w:tc>
        <w:tc>
          <w:tcPr>
            <w:tcW w:w="3544" w:type="dxa"/>
            <w:gridSpan w:val="10"/>
            <w:vAlign w:val="bottom"/>
          </w:tcPr>
          <w:p w14:paraId="11E31BD8" w14:textId="347281F8" w:rsidR="00665BF3" w:rsidRPr="00093F2A" w:rsidRDefault="002B2F9C" w:rsidP="00F3316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093F2A">
              <w:rPr>
                <w:iCs w:val="0"/>
                <w:smallCaps/>
                <w:sz w:val="23"/>
                <w:szCs w:val="23"/>
              </w:rPr>
              <w:t>Munich</w:t>
            </w:r>
            <w:r w:rsidR="0052228C" w:rsidRPr="00093F2A">
              <w:rPr>
                <w:iCs w:val="0"/>
                <w:smallCaps/>
                <w:sz w:val="23"/>
                <w:szCs w:val="23"/>
              </w:rPr>
              <w:t>, Germany</w:t>
            </w:r>
          </w:p>
        </w:tc>
      </w:tr>
      <w:tr w:rsidR="00D5280E" w:rsidRPr="00093F2A" w14:paraId="48328CB9" w14:textId="77777777" w:rsidTr="00F33162">
        <w:tc>
          <w:tcPr>
            <w:tcW w:w="6379" w:type="dxa"/>
            <w:gridSpan w:val="9"/>
            <w:vAlign w:val="bottom"/>
          </w:tcPr>
          <w:p w14:paraId="74B74B41" w14:textId="48DD3E21" w:rsidR="00665BF3" w:rsidRPr="00093F2A" w:rsidRDefault="00DE1FC1" w:rsidP="00F3316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093F2A">
              <w:rPr>
                <w:i w:val="0"/>
                <w:iCs w:val="0"/>
                <w:sz w:val="18"/>
              </w:rPr>
              <w:t xml:space="preserve">Real </w:t>
            </w:r>
            <w:r w:rsidR="00411C0F" w:rsidRPr="00093F2A">
              <w:rPr>
                <w:i w:val="0"/>
                <w:iCs w:val="0"/>
                <w:sz w:val="18"/>
              </w:rPr>
              <w:t>E</w:t>
            </w:r>
            <w:r w:rsidRPr="00093F2A">
              <w:rPr>
                <w:i w:val="0"/>
                <w:iCs w:val="0"/>
                <w:sz w:val="18"/>
              </w:rPr>
              <w:t>state</w:t>
            </w:r>
            <w:r w:rsidR="00411C0F" w:rsidRPr="00093F2A">
              <w:rPr>
                <w:i w:val="0"/>
                <w:iCs w:val="0"/>
                <w:sz w:val="18"/>
              </w:rPr>
              <w:t xml:space="preserve"> I</w:t>
            </w:r>
            <w:r w:rsidRPr="00093F2A">
              <w:rPr>
                <w:i w:val="0"/>
                <w:iCs w:val="0"/>
                <w:sz w:val="18"/>
              </w:rPr>
              <w:t>ntern</w:t>
            </w:r>
          </w:p>
        </w:tc>
        <w:tc>
          <w:tcPr>
            <w:tcW w:w="2688" w:type="dxa"/>
            <w:gridSpan w:val="5"/>
            <w:vAlign w:val="bottom"/>
          </w:tcPr>
          <w:p w14:paraId="2CB21DEB" w14:textId="1DEA79A8" w:rsidR="00665BF3" w:rsidRPr="00093F2A" w:rsidRDefault="00727D04" w:rsidP="00F3316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093F2A">
              <w:rPr>
                <w:i w:val="0"/>
                <w:iCs w:val="0"/>
                <w:sz w:val="18"/>
              </w:rPr>
              <w:t>06/2021</w:t>
            </w:r>
          </w:p>
        </w:tc>
      </w:tr>
      <w:tr w:rsidR="00D5280E" w:rsidRPr="00093F2A" w14:paraId="7C4155D6" w14:textId="77777777" w:rsidTr="00F33162">
        <w:tc>
          <w:tcPr>
            <w:tcW w:w="9067" w:type="dxa"/>
            <w:gridSpan w:val="14"/>
            <w:vAlign w:val="bottom"/>
          </w:tcPr>
          <w:p w14:paraId="1ED48ED0" w14:textId="1B84D6F0" w:rsidR="00141634" w:rsidRPr="00093F2A" w:rsidRDefault="00141634" w:rsidP="00F33162">
            <w:pPr>
              <w:pStyle w:val="Bullets"/>
              <w:rPr>
                <w:sz w:val="18"/>
              </w:rPr>
            </w:pPr>
            <w:r w:rsidRPr="00093F2A">
              <w:rPr>
                <w:sz w:val="18"/>
              </w:rPr>
              <w:t>Assisted with the creation of financing models for real estate development projects in cooperating with their external financing advisor Consensus G</w:t>
            </w:r>
            <w:r w:rsidR="00AF6962">
              <w:rPr>
                <w:sz w:val="18"/>
              </w:rPr>
              <w:t>mb</w:t>
            </w:r>
            <w:r w:rsidRPr="00093F2A">
              <w:rPr>
                <w:sz w:val="18"/>
              </w:rPr>
              <w:t xml:space="preserve">H </w:t>
            </w:r>
          </w:p>
          <w:p w14:paraId="23AEE0E4" w14:textId="11595FEA" w:rsidR="00141634" w:rsidRPr="00093F2A" w:rsidRDefault="00141634" w:rsidP="00F33162">
            <w:pPr>
              <w:pStyle w:val="Bullets"/>
              <w:rPr>
                <w:sz w:val="18"/>
              </w:rPr>
            </w:pPr>
            <w:r w:rsidRPr="00093F2A">
              <w:rPr>
                <w:sz w:val="18"/>
              </w:rPr>
              <w:t xml:space="preserve">Compiled tenants debit scores </w:t>
            </w:r>
            <w:r w:rsidR="00E6525F" w:rsidRPr="00093F2A">
              <w:rPr>
                <w:sz w:val="18"/>
              </w:rPr>
              <w:t xml:space="preserve">for further processing in accounting </w:t>
            </w:r>
          </w:p>
          <w:p w14:paraId="4C2F506A" w14:textId="77777777" w:rsidR="00E6525F" w:rsidRPr="00093F2A" w:rsidRDefault="00141634" w:rsidP="00F33162">
            <w:pPr>
              <w:pStyle w:val="Bullets"/>
              <w:rPr>
                <w:sz w:val="18"/>
              </w:rPr>
            </w:pPr>
            <w:r w:rsidRPr="00093F2A">
              <w:rPr>
                <w:sz w:val="18"/>
              </w:rPr>
              <w:t xml:space="preserve">Collected current market data for interest rate negotiations with local banks </w:t>
            </w:r>
          </w:p>
          <w:p w14:paraId="3658805E" w14:textId="2545C48E" w:rsidR="00E6525F" w:rsidRPr="00093F2A" w:rsidRDefault="00E6525F" w:rsidP="00F33162">
            <w:pPr>
              <w:pStyle w:val="Bullets"/>
              <w:rPr>
                <w:sz w:val="18"/>
              </w:rPr>
            </w:pPr>
            <w:r w:rsidRPr="00093F2A">
              <w:rPr>
                <w:sz w:val="18"/>
              </w:rPr>
              <w:t xml:space="preserve">Examined providers for digital property management systems resulting in the implementation of this software in the management process </w:t>
            </w:r>
          </w:p>
        </w:tc>
      </w:tr>
      <w:tr w:rsidR="00D5280E" w:rsidRPr="00093F2A" w14:paraId="414B4085" w14:textId="77777777" w:rsidTr="00F33162">
        <w:trPr>
          <w:trHeight w:val="432"/>
        </w:trPr>
        <w:tc>
          <w:tcPr>
            <w:tcW w:w="9067" w:type="dxa"/>
            <w:gridSpan w:val="14"/>
            <w:tcBorders>
              <w:bottom w:val="single" w:sz="4" w:space="0" w:color="auto"/>
            </w:tcBorders>
            <w:vAlign w:val="bottom"/>
          </w:tcPr>
          <w:p w14:paraId="4741C5BA" w14:textId="3FFF5932" w:rsidR="00665BF3" w:rsidRPr="00093F2A" w:rsidRDefault="00E6525F" w:rsidP="00F33162">
            <w:pPr>
              <w:pStyle w:val="BERSCHRIFT"/>
              <w:jc w:val="center"/>
              <w:rPr>
                <w:i/>
                <w:sz w:val="28"/>
                <w:lang w:val="en-GB"/>
              </w:rPr>
            </w:pPr>
            <w:r w:rsidRPr="00093F2A">
              <w:rPr>
                <w:sz w:val="28"/>
                <w:lang w:val="en-GB"/>
              </w:rPr>
              <w:t>Extracurricular engagement</w:t>
            </w:r>
          </w:p>
        </w:tc>
      </w:tr>
      <w:tr w:rsidR="00CE28CC" w:rsidRPr="00093F2A" w14:paraId="74251178" w14:textId="77777777" w:rsidTr="00F33162">
        <w:trPr>
          <w:trHeight w:val="340"/>
        </w:trPr>
        <w:tc>
          <w:tcPr>
            <w:tcW w:w="5523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18A11FDF" w:rsidR="00CE28CC" w:rsidRPr="00093F2A" w:rsidRDefault="00411C0F" w:rsidP="00F33162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093F2A">
              <w:rPr>
                <w:b/>
                <w:i w:val="0"/>
                <w:iCs/>
                <w:sz w:val="23"/>
                <w:szCs w:val="23"/>
              </w:rPr>
              <w:t xml:space="preserve">Ski </w:t>
            </w:r>
            <w:r w:rsidR="008D05C2">
              <w:rPr>
                <w:b/>
                <w:i w:val="0"/>
                <w:iCs/>
                <w:sz w:val="23"/>
                <w:szCs w:val="23"/>
              </w:rPr>
              <w:t>I</w:t>
            </w:r>
            <w:r w:rsidRPr="00093F2A">
              <w:rPr>
                <w:b/>
                <w:i w:val="0"/>
                <w:iCs/>
                <w:sz w:val="23"/>
                <w:szCs w:val="23"/>
              </w:rPr>
              <w:t>nstructor</w:t>
            </w:r>
          </w:p>
        </w:tc>
        <w:tc>
          <w:tcPr>
            <w:tcW w:w="3544" w:type="dxa"/>
            <w:gridSpan w:val="10"/>
            <w:tcBorders>
              <w:top w:val="single" w:sz="4" w:space="0" w:color="auto"/>
            </w:tcBorders>
            <w:vAlign w:val="bottom"/>
          </w:tcPr>
          <w:p w14:paraId="58208F44" w14:textId="6F8A5403" w:rsidR="00CE28CC" w:rsidRPr="00093F2A" w:rsidRDefault="00411C0F" w:rsidP="00F33162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proofErr w:type="spellStart"/>
            <w:r w:rsidRPr="00093F2A">
              <w:rPr>
                <w:sz w:val="23"/>
                <w:szCs w:val="23"/>
              </w:rPr>
              <w:t>Kitzbühel</w:t>
            </w:r>
            <w:proofErr w:type="spellEnd"/>
            <w:r w:rsidRPr="00093F2A">
              <w:rPr>
                <w:sz w:val="23"/>
                <w:szCs w:val="23"/>
              </w:rPr>
              <w:t xml:space="preserve">, Austria </w:t>
            </w:r>
          </w:p>
        </w:tc>
      </w:tr>
      <w:tr w:rsidR="00D5280E" w:rsidRPr="00093F2A" w14:paraId="4F59C612" w14:textId="77777777" w:rsidTr="00F33162">
        <w:trPr>
          <w:trHeight w:val="193"/>
        </w:trPr>
        <w:tc>
          <w:tcPr>
            <w:tcW w:w="6804" w:type="dxa"/>
            <w:gridSpan w:val="11"/>
            <w:vAlign w:val="bottom"/>
          </w:tcPr>
          <w:p w14:paraId="32F07601" w14:textId="76E470FB" w:rsidR="00665BF3" w:rsidRPr="00093F2A" w:rsidRDefault="00411C0F" w:rsidP="00F33162">
            <w:pPr>
              <w:pStyle w:val="Beschreibung"/>
              <w:rPr>
                <w:sz w:val="18"/>
              </w:rPr>
            </w:pPr>
            <w:r w:rsidRPr="00093F2A">
              <w:rPr>
                <w:sz w:val="18"/>
              </w:rPr>
              <w:t xml:space="preserve">Ski instructor at the local </w:t>
            </w:r>
            <w:r w:rsidR="004C7A2B" w:rsidRPr="00093F2A">
              <w:rPr>
                <w:sz w:val="18"/>
              </w:rPr>
              <w:t>ski school</w:t>
            </w:r>
            <w:r w:rsidRPr="00093F2A">
              <w:rPr>
                <w:sz w:val="18"/>
              </w:rPr>
              <w:t xml:space="preserve"> </w:t>
            </w:r>
          </w:p>
        </w:tc>
        <w:tc>
          <w:tcPr>
            <w:tcW w:w="2263" w:type="dxa"/>
            <w:gridSpan w:val="3"/>
            <w:vAlign w:val="bottom"/>
          </w:tcPr>
          <w:p w14:paraId="45DD2178" w14:textId="6FD26C72" w:rsidR="00665BF3" w:rsidRPr="00093F2A" w:rsidRDefault="00CE28CC" w:rsidP="00F33162">
            <w:pPr>
              <w:pStyle w:val="Beschreibung"/>
              <w:jc w:val="right"/>
              <w:rPr>
                <w:sz w:val="18"/>
              </w:rPr>
            </w:pPr>
            <w:r w:rsidRPr="00093F2A">
              <w:rPr>
                <w:sz w:val="18"/>
              </w:rPr>
              <w:t>0</w:t>
            </w:r>
            <w:r w:rsidR="00411C0F" w:rsidRPr="00093F2A">
              <w:rPr>
                <w:sz w:val="18"/>
              </w:rPr>
              <w:t>4</w:t>
            </w:r>
            <w:r w:rsidR="00665BF3" w:rsidRPr="00093F2A">
              <w:rPr>
                <w:sz w:val="18"/>
              </w:rPr>
              <w:t>/201</w:t>
            </w:r>
            <w:r w:rsidR="00E13110" w:rsidRPr="00093F2A">
              <w:rPr>
                <w:sz w:val="18"/>
              </w:rPr>
              <w:t>9</w:t>
            </w:r>
            <w:r w:rsidR="00665BF3" w:rsidRPr="00093F2A">
              <w:rPr>
                <w:sz w:val="18"/>
              </w:rPr>
              <w:t xml:space="preserve"> – </w:t>
            </w:r>
            <w:r w:rsidR="00411C0F" w:rsidRPr="00093F2A">
              <w:rPr>
                <w:sz w:val="18"/>
              </w:rPr>
              <w:t>Present</w:t>
            </w:r>
          </w:p>
        </w:tc>
      </w:tr>
      <w:tr w:rsidR="00D5280E" w:rsidRPr="00093F2A" w14:paraId="02437711" w14:textId="77777777" w:rsidTr="00F33162">
        <w:trPr>
          <w:trHeight w:val="193"/>
        </w:trPr>
        <w:tc>
          <w:tcPr>
            <w:tcW w:w="9067" w:type="dxa"/>
            <w:gridSpan w:val="14"/>
            <w:vAlign w:val="bottom"/>
          </w:tcPr>
          <w:p w14:paraId="315CEF99" w14:textId="77777777" w:rsidR="00F64C22" w:rsidRPr="00093F2A" w:rsidRDefault="00692D55" w:rsidP="00F33162">
            <w:pPr>
              <w:pStyle w:val="Bullets"/>
              <w:rPr>
                <w:sz w:val="18"/>
              </w:rPr>
            </w:pPr>
            <w:r w:rsidRPr="00093F2A">
              <w:rPr>
                <w:sz w:val="18"/>
              </w:rPr>
              <w:t xml:space="preserve">Improved situational judgement and working under pressure </w:t>
            </w:r>
          </w:p>
          <w:p w14:paraId="68CFAD97" w14:textId="697E4B8D" w:rsidR="00692D55" w:rsidRPr="00093F2A" w:rsidRDefault="004C7A2B" w:rsidP="00F33162">
            <w:pPr>
              <w:pStyle w:val="Bullets"/>
              <w:rPr>
                <w:sz w:val="18"/>
              </w:rPr>
            </w:pPr>
            <w:r w:rsidRPr="00093F2A">
              <w:rPr>
                <w:sz w:val="18"/>
              </w:rPr>
              <w:t>Encouraged</w:t>
            </w:r>
            <w:r w:rsidR="00BE65B0" w:rsidRPr="00093F2A">
              <w:rPr>
                <w:sz w:val="18"/>
              </w:rPr>
              <w:t xml:space="preserve"> </w:t>
            </w:r>
            <w:r w:rsidR="00D3062B" w:rsidRPr="00093F2A">
              <w:rPr>
                <w:sz w:val="18"/>
              </w:rPr>
              <w:t xml:space="preserve">children </w:t>
            </w:r>
            <w:r w:rsidRPr="00093F2A">
              <w:rPr>
                <w:sz w:val="18"/>
              </w:rPr>
              <w:t xml:space="preserve">to </w:t>
            </w:r>
            <w:r w:rsidR="00D3062B" w:rsidRPr="00093F2A">
              <w:rPr>
                <w:sz w:val="18"/>
              </w:rPr>
              <w:t xml:space="preserve">learn a sport I am passionate about </w:t>
            </w:r>
          </w:p>
        </w:tc>
      </w:tr>
      <w:tr w:rsidR="00727D04" w:rsidRPr="00093F2A" w14:paraId="4AF19DD1" w14:textId="77777777" w:rsidTr="00F33162">
        <w:trPr>
          <w:trHeight w:val="346"/>
        </w:trPr>
        <w:tc>
          <w:tcPr>
            <w:tcW w:w="5954" w:type="dxa"/>
            <w:gridSpan w:val="7"/>
            <w:vAlign w:val="bottom"/>
          </w:tcPr>
          <w:p w14:paraId="7756FD9A" w14:textId="70CABAF7" w:rsidR="00727D04" w:rsidRPr="00093F2A" w:rsidRDefault="00411C0F" w:rsidP="00F33162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093F2A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Music </w:t>
            </w:r>
            <w:r w:rsidR="003726E5" w:rsidRPr="00093F2A">
              <w:rPr>
                <w:b/>
                <w:i w:val="0"/>
                <w:iCs w:val="0"/>
                <w:smallCaps/>
                <w:sz w:val="23"/>
                <w:szCs w:val="23"/>
              </w:rPr>
              <w:t>Scholar</w:t>
            </w:r>
            <w:r w:rsidRPr="00093F2A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113" w:type="dxa"/>
            <w:gridSpan w:val="7"/>
            <w:vAlign w:val="bottom"/>
          </w:tcPr>
          <w:p w14:paraId="30626CB8" w14:textId="6B820F82" w:rsidR="00727D04" w:rsidRPr="00093F2A" w:rsidRDefault="00411C0F" w:rsidP="00F3316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093F2A">
              <w:rPr>
                <w:smallCaps/>
                <w:sz w:val="23"/>
                <w:szCs w:val="23"/>
              </w:rPr>
              <w:t xml:space="preserve">Ardingly, England </w:t>
            </w:r>
          </w:p>
        </w:tc>
      </w:tr>
      <w:tr w:rsidR="00727D04" w:rsidRPr="00093F2A" w14:paraId="56372BDE" w14:textId="77777777" w:rsidTr="00F33162">
        <w:trPr>
          <w:trHeight w:val="193"/>
        </w:trPr>
        <w:tc>
          <w:tcPr>
            <w:tcW w:w="7371" w:type="dxa"/>
            <w:gridSpan w:val="13"/>
            <w:vAlign w:val="bottom"/>
          </w:tcPr>
          <w:p w14:paraId="3C87D247" w14:textId="0E7E4173" w:rsidR="00727D04" w:rsidRPr="00093F2A" w:rsidRDefault="00411C0F" w:rsidP="00F3316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093F2A">
              <w:rPr>
                <w:i w:val="0"/>
                <w:iCs w:val="0"/>
                <w:sz w:val="18"/>
              </w:rPr>
              <w:t xml:space="preserve">Music scholarship for the trombone at Ardingly College </w:t>
            </w:r>
          </w:p>
        </w:tc>
        <w:tc>
          <w:tcPr>
            <w:tcW w:w="1696" w:type="dxa"/>
            <w:vAlign w:val="bottom"/>
          </w:tcPr>
          <w:p w14:paraId="288A2195" w14:textId="45085862" w:rsidR="00727D04" w:rsidRPr="00093F2A" w:rsidRDefault="00727D04" w:rsidP="00F3316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093F2A">
              <w:rPr>
                <w:i w:val="0"/>
                <w:iCs w:val="0"/>
                <w:sz w:val="18"/>
              </w:rPr>
              <w:t>0</w:t>
            </w:r>
            <w:r w:rsidR="00411C0F" w:rsidRPr="00093F2A">
              <w:rPr>
                <w:i w:val="0"/>
                <w:iCs w:val="0"/>
                <w:sz w:val="18"/>
              </w:rPr>
              <w:t>4/</w:t>
            </w:r>
            <w:r w:rsidRPr="00093F2A">
              <w:rPr>
                <w:i w:val="0"/>
                <w:iCs w:val="0"/>
                <w:sz w:val="18"/>
              </w:rPr>
              <w:t>201</w:t>
            </w:r>
            <w:r w:rsidR="00411C0F" w:rsidRPr="00093F2A">
              <w:rPr>
                <w:i w:val="0"/>
                <w:iCs w:val="0"/>
                <w:sz w:val="18"/>
              </w:rPr>
              <w:t>9</w:t>
            </w:r>
            <w:r w:rsidRPr="00093F2A">
              <w:rPr>
                <w:i w:val="0"/>
                <w:iCs w:val="0"/>
                <w:sz w:val="18"/>
              </w:rPr>
              <w:t xml:space="preserve"> – </w:t>
            </w:r>
            <w:r w:rsidR="00411C0F" w:rsidRPr="00093F2A">
              <w:rPr>
                <w:i w:val="0"/>
                <w:iCs w:val="0"/>
                <w:sz w:val="18"/>
              </w:rPr>
              <w:t>05/2020</w:t>
            </w:r>
          </w:p>
        </w:tc>
      </w:tr>
      <w:tr w:rsidR="00727D04" w:rsidRPr="00093F2A" w14:paraId="7ECB507F" w14:textId="77777777" w:rsidTr="00F33162">
        <w:trPr>
          <w:trHeight w:val="193"/>
        </w:trPr>
        <w:tc>
          <w:tcPr>
            <w:tcW w:w="9067" w:type="dxa"/>
            <w:gridSpan w:val="14"/>
            <w:vAlign w:val="bottom"/>
          </w:tcPr>
          <w:p w14:paraId="66DE1B48" w14:textId="7314CB67" w:rsidR="000969BF" w:rsidRPr="00093F2A" w:rsidRDefault="00FD315F" w:rsidP="00F3316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093F2A">
              <w:rPr>
                <w:i/>
                <w:iCs/>
                <w:sz w:val="18"/>
              </w:rPr>
              <w:t>Active engagement in several ensemble</w:t>
            </w:r>
            <w:r w:rsidR="000969BF" w:rsidRPr="00093F2A">
              <w:rPr>
                <w:i/>
                <w:iCs/>
                <w:sz w:val="18"/>
              </w:rPr>
              <w:t>s</w:t>
            </w:r>
            <w:r w:rsidRPr="00093F2A">
              <w:rPr>
                <w:i/>
                <w:iCs/>
                <w:sz w:val="18"/>
              </w:rPr>
              <w:t xml:space="preserve"> such as the classical orchestra, the jazz band or the brass ensemble</w:t>
            </w:r>
            <w:r w:rsidR="000969BF" w:rsidRPr="00093F2A">
              <w:rPr>
                <w:i/>
                <w:iCs/>
                <w:sz w:val="18"/>
              </w:rPr>
              <w:t xml:space="preserve"> </w:t>
            </w:r>
          </w:p>
          <w:p w14:paraId="00686551" w14:textId="70C2F88B" w:rsidR="000969BF" w:rsidRPr="00093F2A" w:rsidRDefault="000969BF" w:rsidP="00F3316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093F2A">
              <w:rPr>
                <w:i/>
                <w:iCs/>
                <w:sz w:val="18"/>
              </w:rPr>
              <w:t xml:space="preserve">Performed several charity concerts benefiting local organisations </w:t>
            </w:r>
          </w:p>
          <w:p w14:paraId="2CC438FF" w14:textId="3C64091E" w:rsidR="00727D04" w:rsidRPr="00093F2A" w:rsidRDefault="00FD315F" w:rsidP="00F3316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093F2A">
              <w:rPr>
                <w:i/>
                <w:iCs/>
                <w:sz w:val="18"/>
              </w:rPr>
              <w:t>Workshop</w:t>
            </w:r>
            <w:r w:rsidR="000969BF" w:rsidRPr="00093F2A">
              <w:rPr>
                <w:i/>
                <w:iCs/>
                <w:sz w:val="18"/>
              </w:rPr>
              <w:t xml:space="preserve"> and concert with the famous Tredegar Brass Band </w:t>
            </w:r>
          </w:p>
        </w:tc>
      </w:tr>
      <w:tr w:rsidR="00727D04" w:rsidRPr="00093F2A" w14:paraId="5496997B" w14:textId="77777777" w:rsidTr="00F33162">
        <w:trPr>
          <w:trHeight w:val="346"/>
        </w:trPr>
        <w:tc>
          <w:tcPr>
            <w:tcW w:w="6030" w:type="dxa"/>
            <w:gridSpan w:val="8"/>
            <w:vAlign w:val="bottom"/>
          </w:tcPr>
          <w:p w14:paraId="4426B6F2" w14:textId="615D2455" w:rsidR="00727D04" w:rsidRPr="00093F2A" w:rsidRDefault="00411C0F" w:rsidP="00F3316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093F2A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Into University </w:t>
            </w:r>
          </w:p>
        </w:tc>
        <w:tc>
          <w:tcPr>
            <w:tcW w:w="3037" w:type="dxa"/>
            <w:gridSpan w:val="6"/>
            <w:vAlign w:val="bottom"/>
          </w:tcPr>
          <w:p w14:paraId="30CD71E1" w14:textId="65AF21A7" w:rsidR="00727D04" w:rsidRPr="00093F2A" w:rsidRDefault="00411C0F" w:rsidP="00F3316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093F2A">
              <w:rPr>
                <w:smallCaps/>
                <w:sz w:val="23"/>
                <w:szCs w:val="23"/>
              </w:rPr>
              <w:t xml:space="preserve">Brighton, England </w:t>
            </w:r>
          </w:p>
        </w:tc>
      </w:tr>
      <w:tr w:rsidR="00411C0F" w:rsidRPr="00093F2A" w14:paraId="5CE23283" w14:textId="77777777" w:rsidTr="00F33162">
        <w:trPr>
          <w:trHeight w:val="193"/>
        </w:trPr>
        <w:tc>
          <w:tcPr>
            <w:tcW w:w="6030" w:type="dxa"/>
            <w:gridSpan w:val="8"/>
            <w:vAlign w:val="bottom"/>
          </w:tcPr>
          <w:p w14:paraId="571660D4" w14:textId="55FEF3DC" w:rsidR="00411C0F" w:rsidRPr="00F33162" w:rsidRDefault="000969BF" w:rsidP="00F33162">
            <w:pPr>
              <w:pStyle w:val="Beschreibung"/>
              <w:rPr>
                <w:iCs/>
                <w:sz w:val="18"/>
              </w:rPr>
            </w:pPr>
            <w:r w:rsidRPr="00F33162">
              <w:rPr>
                <w:iCs/>
                <w:sz w:val="18"/>
              </w:rPr>
              <w:t>Volunteering for the IntoUniversity program in Brighto</w:t>
            </w:r>
            <w:r w:rsidR="00B90A58">
              <w:rPr>
                <w:iCs/>
                <w:sz w:val="18"/>
              </w:rPr>
              <w:t>n</w:t>
            </w:r>
            <w:r w:rsidRPr="00F33162">
              <w:rPr>
                <w:iCs/>
                <w:sz w:val="18"/>
              </w:rPr>
              <w:t xml:space="preserve"> </w:t>
            </w:r>
          </w:p>
        </w:tc>
        <w:tc>
          <w:tcPr>
            <w:tcW w:w="3037" w:type="dxa"/>
            <w:gridSpan w:val="6"/>
            <w:vAlign w:val="bottom"/>
          </w:tcPr>
          <w:p w14:paraId="308AEE3C" w14:textId="02343787" w:rsidR="00411C0F" w:rsidRPr="00093F2A" w:rsidRDefault="001C107C" w:rsidP="00F3316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093F2A">
              <w:rPr>
                <w:i w:val="0"/>
                <w:iCs w:val="0"/>
                <w:sz w:val="18"/>
              </w:rPr>
              <w:t>02</w:t>
            </w:r>
            <w:r w:rsidR="00411C0F" w:rsidRPr="00093F2A">
              <w:rPr>
                <w:i w:val="0"/>
                <w:iCs w:val="0"/>
                <w:sz w:val="18"/>
              </w:rPr>
              <w:t>/20</w:t>
            </w:r>
            <w:r w:rsidRPr="00093F2A">
              <w:rPr>
                <w:i w:val="0"/>
                <w:iCs w:val="0"/>
                <w:sz w:val="18"/>
              </w:rPr>
              <w:t>19</w:t>
            </w:r>
            <w:r w:rsidR="00B90A58">
              <w:rPr>
                <w:i w:val="0"/>
                <w:iCs w:val="0"/>
                <w:sz w:val="18"/>
              </w:rPr>
              <w:t xml:space="preserve"> </w:t>
            </w:r>
            <w:r w:rsidR="00411C0F" w:rsidRPr="00093F2A">
              <w:rPr>
                <w:i w:val="0"/>
                <w:iCs w:val="0"/>
                <w:sz w:val="18"/>
              </w:rPr>
              <w:t>– 0</w:t>
            </w:r>
            <w:r w:rsidRPr="00093F2A">
              <w:rPr>
                <w:i w:val="0"/>
                <w:iCs w:val="0"/>
                <w:sz w:val="18"/>
              </w:rPr>
              <w:t>2</w:t>
            </w:r>
            <w:r w:rsidR="00411C0F" w:rsidRPr="00093F2A">
              <w:rPr>
                <w:i w:val="0"/>
                <w:iCs w:val="0"/>
                <w:sz w:val="18"/>
              </w:rPr>
              <w:t>/2020</w:t>
            </w:r>
          </w:p>
        </w:tc>
      </w:tr>
      <w:tr w:rsidR="00727D04" w:rsidRPr="00093F2A" w14:paraId="02E01C70" w14:textId="77777777" w:rsidTr="00F33162">
        <w:trPr>
          <w:trHeight w:val="193"/>
        </w:trPr>
        <w:tc>
          <w:tcPr>
            <w:tcW w:w="9067" w:type="dxa"/>
            <w:gridSpan w:val="14"/>
            <w:vAlign w:val="bottom"/>
          </w:tcPr>
          <w:p w14:paraId="61C3C493" w14:textId="0E2064B8" w:rsidR="00727D04" w:rsidRPr="00093F2A" w:rsidRDefault="00692D55" w:rsidP="00F33162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</w:rPr>
            </w:pPr>
            <w:r w:rsidRPr="00093F2A">
              <w:rPr>
                <w:i/>
                <w:sz w:val="18"/>
              </w:rPr>
              <w:t>Assisted with</w:t>
            </w:r>
            <w:r w:rsidR="000969BF" w:rsidRPr="00093F2A">
              <w:rPr>
                <w:i/>
                <w:sz w:val="18"/>
              </w:rPr>
              <w:t xml:space="preserve"> additional </w:t>
            </w:r>
            <w:r w:rsidRPr="00093F2A">
              <w:rPr>
                <w:i/>
                <w:sz w:val="18"/>
              </w:rPr>
              <w:t xml:space="preserve">academic </w:t>
            </w:r>
            <w:r w:rsidR="000969BF" w:rsidRPr="00093F2A">
              <w:rPr>
                <w:i/>
                <w:sz w:val="18"/>
              </w:rPr>
              <w:t xml:space="preserve">support for children </w:t>
            </w:r>
            <w:r w:rsidRPr="00093F2A">
              <w:rPr>
                <w:i/>
                <w:sz w:val="18"/>
              </w:rPr>
              <w:t xml:space="preserve">from disadvantaged backgrounds </w:t>
            </w:r>
          </w:p>
          <w:p w14:paraId="6CB8A6B3" w14:textId="1C7A238B" w:rsidR="00692D55" w:rsidRPr="00093F2A" w:rsidRDefault="00D40A95" w:rsidP="00F33162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</w:rPr>
            </w:pPr>
            <w:r w:rsidRPr="00093F2A">
              <w:rPr>
                <w:i/>
                <w:sz w:val="18"/>
              </w:rPr>
              <w:t>Encouraged those</w:t>
            </w:r>
            <w:r w:rsidR="00692D55" w:rsidRPr="00093F2A">
              <w:rPr>
                <w:i/>
                <w:sz w:val="18"/>
              </w:rPr>
              <w:t xml:space="preserve"> students to work towards the goal of achieving a further educatio</w:t>
            </w:r>
            <w:r w:rsidR="00B90A58">
              <w:rPr>
                <w:i/>
                <w:sz w:val="18"/>
              </w:rPr>
              <w:t>n</w:t>
            </w:r>
            <w:r w:rsidR="00692D55" w:rsidRPr="00093F2A">
              <w:rPr>
                <w:i/>
                <w:sz w:val="18"/>
              </w:rPr>
              <w:t xml:space="preserve"> </w:t>
            </w:r>
          </w:p>
        </w:tc>
      </w:tr>
      <w:tr w:rsidR="00D3062B" w:rsidRPr="00093F2A" w14:paraId="6268F129" w14:textId="77777777" w:rsidTr="00F33162">
        <w:trPr>
          <w:trHeight w:val="346"/>
        </w:trPr>
        <w:tc>
          <w:tcPr>
            <w:tcW w:w="5130" w:type="dxa"/>
            <w:gridSpan w:val="2"/>
            <w:vAlign w:val="bottom"/>
          </w:tcPr>
          <w:p w14:paraId="43C997B2" w14:textId="7407DD2E" w:rsidR="00D3062B" w:rsidRPr="00093F2A" w:rsidRDefault="00D3062B" w:rsidP="00F33162">
            <w:pPr>
              <w:pStyle w:val="Beschreibung"/>
              <w:rPr>
                <w:i/>
                <w:sz w:val="18"/>
              </w:rPr>
            </w:pPr>
            <w:r w:rsidRPr="00093F2A">
              <w:rPr>
                <w:rFonts w:cs="Georgia"/>
                <w:b/>
                <w:smallCaps/>
                <w:color w:val="000000"/>
                <w:sz w:val="23"/>
                <w:szCs w:val="23"/>
              </w:rPr>
              <w:t>Take A Risk</w:t>
            </w:r>
            <w:r w:rsidRPr="00093F2A">
              <w:rPr>
                <w:i/>
                <w:sz w:val="18"/>
              </w:rPr>
              <w:t xml:space="preserve"> </w:t>
            </w:r>
          </w:p>
        </w:tc>
        <w:tc>
          <w:tcPr>
            <w:tcW w:w="3937" w:type="dxa"/>
            <w:gridSpan w:val="12"/>
            <w:vAlign w:val="bottom"/>
          </w:tcPr>
          <w:p w14:paraId="32F454E0" w14:textId="6D3EEE59" w:rsidR="00D3062B" w:rsidRPr="00093F2A" w:rsidRDefault="00D3062B" w:rsidP="00F33162">
            <w:pPr>
              <w:pStyle w:val="Beschreibung"/>
              <w:jc w:val="right"/>
              <w:rPr>
                <w:rFonts w:cs="Georgia"/>
                <w:i/>
                <w:iCs/>
                <w:smallCaps/>
                <w:color w:val="000000"/>
                <w:sz w:val="23"/>
                <w:szCs w:val="23"/>
              </w:rPr>
            </w:pPr>
            <w:r w:rsidRPr="00093F2A">
              <w:rPr>
                <w:rFonts w:cs="Georgia"/>
                <w:i/>
                <w:iCs/>
                <w:smallCaps/>
                <w:color w:val="000000"/>
                <w:sz w:val="23"/>
                <w:szCs w:val="23"/>
              </w:rPr>
              <w:t xml:space="preserve">Ardingly, England </w:t>
            </w:r>
          </w:p>
        </w:tc>
      </w:tr>
      <w:tr w:rsidR="00D3062B" w:rsidRPr="00093F2A" w14:paraId="51320505" w14:textId="77777777" w:rsidTr="00F33162">
        <w:trPr>
          <w:trHeight w:val="193"/>
        </w:trPr>
        <w:tc>
          <w:tcPr>
            <w:tcW w:w="5130" w:type="dxa"/>
            <w:gridSpan w:val="2"/>
            <w:vAlign w:val="bottom"/>
          </w:tcPr>
          <w:p w14:paraId="5B8E3E08" w14:textId="4E58B4A5" w:rsidR="00D3062B" w:rsidRPr="00F33162" w:rsidRDefault="00D3062B" w:rsidP="00F33162">
            <w:pPr>
              <w:pStyle w:val="Beschreibung"/>
              <w:rPr>
                <w:iCs/>
                <w:sz w:val="18"/>
              </w:rPr>
            </w:pPr>
            <w:r w:rsidRPr="00F33162">
              <w:rPr>
                <w:iCs/>
                <w:sz w:val="18"/>
              </w:rPr>
              <w:t xml:space="preserve">Winner of the school’s annual entrepreneurial competition </w:t>
            </w:r>
          </w:p>
        </w:tc>
        <w:tc>
          <w:tcPr>
            <w:tcW w:w="3937" w:type="dxa"/>
            <w:gridSpan w:val="12"/>
            <w:vAlign w:val="bottom"/>
          </w:tcPr>
          <w:p w14:paraId="5303BB37" w14:textId="2842EA7F" w:rsidR="00D3062B" w:rsidRPr="00093F2A" w:rsidRDefault="00D3062B" w:rsidP="00F33162">
            <w:pPr>
              <w:pStyle w:val="Beschreibung"/>
              <w:jc w:val="right"/>
              <w:rPr>
                <w:i/>
                <w:sz w:val="18"/>
              </w:rPr>
            </w:pPr>
            <w:r w:rsidRPr="00093F2A">
              <w:rPr>
                <w:rFonts w:cs="Georgia"/>
                <w:color w:val="000000"/>
                <w:sz w:val="18"/>
              </w:rPr>
              <w:t>03/2019</w:t>
            </w:r>
            <w:r w:rsidR="00B90A58">
              <w:rPr>
                <w:rFonts w:cs="Georgia"/>
                <w:color w:val="000000"/>
                <w:sz w:val="18"/>
              </w:rPr>
              <w:t xml:space="preserve"> </w:t>
            </w:r>
            <w:r w:rsidRPr="00093F2A">
              <w:rPr>
                <w:rFonts w:cs="Georgia"/>
                <w:color w:val="000000"/>
                <w:sz w:val="18"/>
              </w:rPr>
              <w:t>– 04/2019</w:t>
            </w:r>
          </w:p>
        </w:tc>
      </w:tr>
      <w:tr w:rsidR="00D3062B" w:rsidRPr="00093F2A" w14:paraId="2969E8D6" w14:textId="77777777" w:rsidTr="00F33162">
        <w:trPr>
          <w:trHeight w:val="193"/>
        </w:trPr>
        <w:tc>
          <w:tcPr>
            <w:tcW w:w="9067" w:type="dxa"/>
            <w:gridSpan w:val="14"/>
            <w:vAlign w:val="bottom"/>
          </w:tcPr>
          <w:p w14:paraId="2BD467CC" w14:textId="77777777" w:rsidR="00D3062B" w:rsidRPr="00093F2A" w:rsidRDefault="00D3062B" w:rsidP="00F33162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</w:rPr>
            </w:pPr>
            <w:r w:rsidRPr="00093F2A">
              <w:rPr>
                <w:i/>
                <w:sz w:val="18"/>
              </w:rPr>
              <w:t xml:space="preserve">Conceived a product idea for a fictional start up </w:t>
            </w:r>
          </w:p>
          <w:p w14:paraId="2F82AFFC" w14:textId="6FAB0347" w:rsidR="00D40A95" w:rsidRPr="00093F2A" w:rsidRDefault="00D3062B" w:rsidP="00F33162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</w:rPr>
            </w:pPr>
            <w:r w:rsidRPr="00093F2A">
              <w:rPr>
                <w:i/>
                <w:sz w:val="18"/>
              </w:rPr>
              <w:t xml:space="preserve">Developed a </w:t>
            </w:r>
            <w:r w:rsidR="00D40A95" w:rsidRPr="00093F2A">
              <w:rPr>
                <w:i/>
                <w:sz w:val="18"/>
              </w:rPr>
              <w:t xml:space="preserve">financial forecast and business plan to support our company’s idea </w:t>
            </w:r>
          </w:p>
          <w:p w14:paraId="5F390461" w14:textId="70D63023" w:rsidR="00D3062B" w:rsidRPr="00093F2A" w:rsidRDefault="00BA7037" w:rsidP="00F33162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</w:rPr>
            </w:pPr>
            <w:r w:rsidRPr="00093F2A">
              <w:rPr>
                <w:i/>
                <w:sz w:val="18"/>
              </w:rPr>
              <w:t>Delivered a</w:t>
            </w:r>
            <w:r w:rsidR="00D40A95" w:rsidRPr="00093F2A">
              <w:rPr>
                <w:i/>
                <w:sz w:val="18"/>
              </w:rPr>
              <w:t xml:space="preserve"> sales pitch to present to a panel of entrepreneurs </w:t>
            </w:r>
          </w:p>
        </w:tc>
      </w:tr>
      <w:tr w:rsidR="00CE28CC" w:rsidRPr="00093F2A" w14:paraId="482569A2" w14:textId="77777777" w:rsidTr="00F33162">
        <w:trPr>
          <w:trHeight w:val="432"/>
        </w:trPr>
        <w:tc>
          <w:tcPr>
            <w:tcW w:w="9067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53E980CF" w:rsidR="00CE28CC" w:rsidRPr="00093F2A" w:rsidRDefault="00E05DD5" w:rsidP="00F33162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093F2A">
              <w:rPr>
                <w:rFonts w:ascii="Georgia" w:hAnsi="Georgia"/>
                <w:b/>
                <w:smallCaps/>
                <w:sz w:val="28"/>
                <w:szCs w:val="32"/>
              </w:rPr>
              <w:t>Skills and interests</w:t>
            </w:r>
          </w:p>
        </w:tc>
      </w:tr>
      <w:tr w:rsidR="00CE28CC" w:rsidRPr="00093F2A" w14:paraId="2B257790" w14:textId="77777777" w:rsidTr="00F33162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4D18FB47" w:rsidR="00CE28CC" w:rsidRPr="00093F2A" w:rsidRDefault="00E6525F" w:rsidP="00F33162">
            <w:pPr>
              <w:rPr>
                <w:rFonts w:ascii="Georgia" w:hAnsi="Georgia"/>
                <w:sz w:val="18"/>
              </w:rPr>
            </w:pPr>
            <w:r w:rsidRPr="00093F2A">
              <w:rPr>
                <w:rFonts w:ascii="Georgia" w:hAnsi="Georgia"/>
                <w:sz w:val="18"/>
              </w:rPr>
              <w:t>Languages</w:t>
            </w:r>
            <w:r w:rsidR="00CE28CC" w:rsidRPr="00093F2A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5BB9960B" w:rsidR="00CE28CC" w:rsidRPr="00093F2A" w:rsidRDefault="00E6525F" w:rsidP="00F33162">
            <w:pPr>
              <w:rPr>
                <w:rFonts w:ascii="Georgia" w:hAnsi="Georgia"/>
                <w:sz w:val="18"/>
              </w:rPr>
            </w:pPr>
            <w:r w:rsidRPr="00093F2A">
              <w:rPr>
                <w:rFonts w:ascii="Georgia" w:hAnsi="Georgia" w:cs="Georgia"/>
                <w:color w:val="000000"/>
                <w:sz w:val="18"/>
              </w:rPr>
              <w:t>German (native), English (</w:t>
            </w:r>
            <w:r w:rsidR="00411C0F" w:rsidRPr="00093F2A">
              <w:rPr>
                <w:rFonts w:ascii="Georgia" w:hAnsi="Georgia" w:cs="Georgia"/>
                <w:color w:val="000000"/>
                <w:sz w:val="18"/>
              </w:rPr>
              <w:t xml:space="preserve">proficient), Italian (elementary), Latin, Ancient Greek </w:t>
            </w:r>
          </w:p>
        </w:tc>
      </w:tr>
      <w:tr w:rsidR="00CE28CC" w:rsidRPr="00093F2A" w14:paraId="45706C3F" w14:textId="77777777" w:rsidTr="00F33162">
        <w:trPr>
          <w:trHeight w:val="283"/>
        </w:trPr>
        <w:tc>
          <w:tcPr>
            <w:tcW w:w="1985" w:type="dxa"/>
            <w:vAlign w:val="bottom"/>
          </w:tcPr>
          <w:p w14:paraId="57688BDA" w14:textId="69D24603" w:rsidR="00CE28CC" w:rsidRPr="00093F2A" w:rsidRDefault="00C76CFC" w:rsidP="00F33162">
            <w:pPr>
              <w:rPr>
                <w:rFonts w:ascii="Georgia" w:hAnsi="Georgia"/>
                <w:sz w:val="18"/>
              </w:rPr>
            </w:pPr>
            <w:r w:rsidRPr="00093F2A">
              <w:rPr>
                <w:rFonts w:ascii="Georgia" w:hAnsi="Georgia"/>
                <w:sz w:val="18"/>
              </w:rPr>
              <w:t xml:space="preserve">Computer Proficiencies: </w:t>
            </w:r>
          </w:p>
        </w:tc>
        <w:tc>
          <w:tcPr>
            <w:tcW w:w="7082" w:type="dxa"/>
            <w:gridSpan w:val="13"/>
            <w:vAlign w:val="bottom"/>
          </w:tcPr>
          <w:p w14:paraId="60CA2168" w14:textId="7E5182FB" w:rsidR="00CE28CC" w:rsidRPr="00093F2A" w:rsidRDefault="00CE28CC" w:rsidP="00F33162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093F2A">
              <w:rPr>
                <w:rFonts w:ascii="Georgia" w:hAnsi="Georgia" w:cs="Georgia"/>
                <w:color w:val="000000"/>
                <w:sz w:val="18"/>
              </w:rPr>
              <w:t>Microsoft Office</w:t>
            </w:r>
            <w:r w:rsidR="00411C0F" w:rsidRPr="00093F2A">
              <w:rPr>
                <w:rFonts w:ascii="Georgia" w:hAnsi="Georgia" w:cs="Georgia"/>
                <w:color w:val="000000"/>
                <w:sz w:val="18"/>
              </w:rPr>
              <w:t xml:space="preserve">, Python (elementary) </w:t>
            </w:r>
          </w:p>
        </w:tc>
      </w:tr>
      <w:tr w:rsidR="00CE28CC" w:rsidRPr="00093F2A" w14:paraId="70CB01B0" w14:textId="77777777" w:rsidTr="00F33162">
        <w:trPr>
          <w:trHeight w:val="283"/>
        </w:trPr>
        <w:tc>
          <w:tcPr>
            <w:tcW w:w="1985" w:type="dxa"/>
            <w:vAlign w:val="bottom"/>
          </w:tcPr>
          <w:p w14:paraId="04F58216" w14:textId="40899B36" w:rsidR="00CE28CC" w:rsidRPr="00093F2A" w:rsidRDefault="00CE28CC" w:rsidP="00F33162">
            <w:pPr>
              <w:rPr>
                <w:rFonts w:ascii="Georgia" w:hAnsi="Georgia"/>
                <w:sz w:val="18"/>
              </w:rPr>
            </w:pPr>
            <w:r w:rsidRPr="00093F2A">
              <w:rPr>
                <w:rFonts w:ascii="Georgia" w:hAnsi="Georgia"/>
                <w:sz w:val="18"/>
              </w:rPr>
              <w:t>Inte</w:t>
            </w:r>
            <w:r w:rsidR="00C76CFC" w:rsidRPr="00093F2A">
              <w:rPr>
                <w:rFonts w:ascii="Georgia" w:hAnsi="Georgia"/>
                <w:sz w:val="18"/>
              </w:rPr>
              <w:t xml:space="preserve">rests: </w:t>
            </w:r>
          </w:p>
        </w:tc>
        <w:tc>
          <w:tcPr>
            <w:tcW w:w="7082" w:type="dxa"/>
            <w:gridSpan w:val="13"/>
            <w:vAlign w:val="bottom"/>
          </w:tcPr>
          <w:p w14:paraId="598C2742" w14:textId="094A6C5B" w:rsidR="00CE28CC" w:rsidRPr="00093F2A" w:rsidRDefault="000017F4" w:rsidP="00F33162">
            <w:pPr>
              <w:rPr>
                <w:rFonts w:ascii="Georgia" w:hAnsi="Georgia" w:cs="Georgia"/>
                <w:color w:val="000000"/>
                <w:sz w:val="18"/>
              </w:rPr>
            </w:pPr>
            <w:r w:rsidRPr="00093F2A">
              <w:rPr>
                <w:rFonts w:ascii="Georgia" w:hAnsi="Georgia" w:cs="Georgia"/>
                <w:color w:val="000000"/>
                <w:sz w:val="18"/>
              </w:rPr>
              <w:t xml:space="preserve">Freeride skiing, golf and tennis </w:t>
            </w:r>
          </w:p>
        </w:tc>
      </w:tr>
    </w:tbl>
    <w:p w14:paraId="0747D2BF" w14:textId="69F47280" w:rsidR="00723643" w:rsidRPr="0074111D" w:rsidRDefault="00723643" w:rsidP="00093F2A">
      <w:pPr>
        <w:spacing w:line="240" w:lineRule="auto"/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887B78" w14:textId="77777777" w:rsidR="001E132D" w:rsidRDefault="001E132D" w:rsidP="00BE053D">
      <w:pPr>
        <w:spacing w:after="0" w:line="240" w:lineRule="auto"/>
      </w:pPr>
      <w:r>
        <w:separator/>
      </w:r>
    </w:p>
  </w:endnote>
  <w:endnote w:type="continuationSeparator" w:id="0">
    <w:p w14:paraId="01C9D4CE" w14:textId="77777777" w:rsidR="001E132D" w:rsidRDefault="001E132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A17558" w14:textId="77777777" w:rsidR="001E132D" w:rsidRDefault="001E132D" w:rsidP="00BE053D">
      <w:pPr>
        <w:spacing w:after="0" w:line="240" w:lineRule="auto"/>
      </w:pPr>
      <w:r>
        <w:separator/>
      </w:r>
    </w:p>
  </w:footnote>
  <w:footnote w:type="continuationSeparator" w:id="0">
    <w:p w14:paraId="1F36D7B6" w14:textId="77777777" w:rsidR="001E132D" w:rsidRDefault="001E132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B94766"/>
    <w:multiLevelType w:val="hybridMultilevel"/>
    <w:tmpl w:val="D368D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504F4"/>
    <w:multiLevelType w:val="hybridMultilevel"/>
    <w:tmpl w:val="75C8D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9"/>
  </w:num>
  <w:num w:numId="3">
    <w:abstractNumId w:val="21"/>
  </w:num>
  <w:num w:numId="4">
    <w:abstractNumId w:val="0"/>
  </w:num>
  <w:num w:numId="5">
    <w:abstractNumId w:val="1"/>
  </w:num>
  <w:num w:numId="6">
    <w:abstractNumId w:val="2"/>
  </w:num>
  <w:num w:numId="7">
    <w:abstractNumId w:val="14"/>
  </w:num>
  <w:num w:numId="8">
    <w:abstractNumId w:val="24"/>
  </w:num>
  <w:num w:numId="9">
    <w:abstractNumId w:val="13"/>
  </w:num>
  <w:num w:numId="10">
    <w:abstractNumId w:val="25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3"/>
  </w:num>
  <w:num w:numId="16">
    <w:abstractNumId w:val="4"/>
  </w:num>
  <w:num w:numId="17">
    <w:abstractNumId w:val="18"/>
  </w:num>
  <w:num w:numId="18">
    <w:abstractNumId w:val="3"/>
  </w:num>
  <w:num w:numId="19">
    <w:abstractNumId w:val="20"/>
  </w:num>
  <w:num w:numId="20">
    <w:abstractNumId w:val="10"/>
  </w:num>
  <w:num w:numId="21">
    <w:abstractNumId w:val="12"/>
  </w:num>
  <w:num w:numId="22">
    <w:abstractNumId w:val="17"/>
  </w:num>
  <w:num w:numId="23">
    <w:abstractNumId w:val="7"/>
  </w:num>
  <w:num w:numId="24">
    <w:abstractNumId w:val="22"/>
  </w:num>
  <w:num w:numId="25">
    <w:abstractNumId w:val="21"/>
  </w:num>
  <w:num w:numId="26">
    <w:abstractNumId w:val="21"/>
  </w:num>
  <w:num w:numId="27">
    <w:abstractNumId w:val="21"/>
  </w:num>
  <w:num w:numId="28">
    <w:abstractNumId w:val="21"/>
  </w:num>
  <w:num w:numId="29">
    <w:abstractNumId w:val="21"/>
  </w:num>
  <w:num w:numId="30">
    <w:abstractNumId w:val="21"/>
  </w:num>
  <w:num w:numId="31">
    <w:abstractNumId w:val="16"/>
  </w:num>
  <w:num w:numId="32">
    <w:abstractNumId w:val="21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7F4"/>
    <w:rsid w:val="00061D33"/>
    <w:rsid w:val="00064643"/>
    <w:rsid w:val="00087747"/>
    <w:rsid w:val="000924D3"/>
    <w:rsid w:val="00092A2C"/>
    <w:rsid w:val="00093F2A"/>
    <w:rsid w:val="000969BF"/>
    <w:rsid w:val="000A1FDA"/>
    <w:rsid w:val="000B63E2"/>
    <w:rsid w:val="000B6548"/>
    <w:rsid w:val="000D671A"/>
    <w:rsid w:val="00103EC5"/>
    <w:rsid w:val="00116C6E"/>
    <w:rsid w:val="00125CA6"/>
    <w:rsid w:val="00141634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C107C"/>
    <w:rsid w:val="001D4DCD"/>
    <w:rsid w:val="001E132D"/>
    <w:rsid w:val="001F4175"/>
    <w:rsid w:val="00223A4D"/>
    <w:rsid w:val="002328C9"/>
    <w:rsid w:val="00232CB5"/>
    <w:rsid w:val="00234A7E"/>
    <w:rsid w:val="0024373D"/>
    <w:rsid w:val="002508C2"/>
    <w:rsid w:val="00267252"/>
    <w:rsid w:val="00282DB0"/>
    <w:rsid w:val="00297416"/>
    <w:rsid w:val="002A2111"/>
    <w:rsid w:val="002B2091"/>
    <w:rsid w:val="002B2F9C"/>
    <w:rsid w:val="002C6972"/>
    <w:rsid w:val="002D2B32"/>
    <w:rsid w:val="002D4516"/>
    <w:rsid w:val="002F46AD"/>
    <w:rsid w:val="00307D22"/>
    <w:rsid w:val="003101F0"/>
    <w:rsid w:val="00314B7A"/>
    <w:rsid w:val="00324BC5"/>
    <w:rsid w:val="0032520A"/>
    <w:rsid w:val="00340BAB"/>
    <w:rsid w:val="003418E0"/>
    <w:rsid w:val="00347F8D"/>
    <w:rsid w:val="003726E5"/>
    <w:rsid w:val="00372F7B"/>
    <w:rsid w:val="003733E5"/>
    <w:rsid w:val="00390EA6"/>
    <w:rsid w:val="003B4933"/>
    <w:rsid w:val="003E27C3"/>
    <w:rsid w:val="003F3E3F"/>
    <w:rsid w:val="004067B8"/>
    <w:rsid w:val="00411C0F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C7A2B"/>
    <w:rsid w:val="004F4539"/>
    <w:rsid w:val="00507EA7"/>
    <w:rsid w:val="0052228C"/>
    <w:rsid w:val="00526089"/>
    <w:rsid w:val="00527A28"/>
    <w:rsid w:val="00527DCA"/>
    <w:rsid w:val="005716D4"/>
    <w:rsid w:val="00571B60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85DBA"/>
    <w:rsid w:val="00692D55"/>
    <w:rsid w:val="00693E09"/>
    <w:rsid w:val="006A2DE9"/>
    <w:rsid w:val="006A7230"/>
    <w:rsid w:val="006B4E32"/>
    <w:rsid w:val="006B72C7"/>
    <w:rsid w:val="006B7F78"/>
    <w:rsid w:val="006C2252"/>
    <w:rsid w:val="006D2B99"/>
    <w:rsid w:val="006D7F7F"/>
    <w:rsid w:val="006E2C9C"/>
    <w:rsid w:val="006E40EF"/>
    <w:rsid w:val="006F0039"/>
    <w:rsid w:val="00711CEF"/>
    <w:rsid w:val="00720320"/>
    <w:rsid w:val="00723643"/>
    <w:rsid w:val="00725D3C"/>
    <w:rsid w:val="00727D04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3E8D"/>
    <w:rsid w:val="00785254"/>
    <w:rsid w:val="00785853"/>
    <w:rsid w:val="0078598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D05C2"/>
    <w:rsid w:val="008E1F3D"/>
    <w:rsid w:val="009053D7"/>
    <w:rsid w:val="0091331D"/>
    <w:rsid w:val="0093223C"/>
    <w:rsid w:val="00941A87"/>
    <w:rsid w:val="009501C2"/>
    <w:rsid w:val="00962B71"/>
    <w:rsid w:val="009668B9"/>
    <w:rsid w:val="00976577"/>
    <w:rsid w:val="00996356"/>
    <w:rsid w:val="00997D9A"/>
    <w:rsid w:val="009B5EBF"/>
    <w:rsid w:val="009C5B8F"/>
    <w:rsid w:val="009D7C49"/>
    <w:rsid w:val="009E7297"/>
    <w:rsid w:val="009F6446"/>
    <w:rsid w:val="00A0257D"/>
    <w:rsid w:val="00A10F61"/>
    <w:rsid w:val="00A12EDC"/>
    <w:rsid w:val="00A26D0D"/>
    <w:rsid w:val="00A33BDE"/>
    <w:rsid w:val="00A34885"/>
    <w:rsid w:val="00A43BC1"/>
    <w:rsid w:val="00A74225"/>
    <w:rsid w:val="00A9315D"/>
    <w:rsid w:val="00A936D5"/>
    <w:rsid w:val="00A96155"/>
    <w:rsid w:val="00AA1EB0"/>
    <w:rsid w:val="00AA2DA3"/>
    <w:rsid w:val="00AA5A9C"/>
    <w:rsid w:val="00AB016A"/>
    <w:rsid w:val="00AB2A5A"/>
    <w:rsid w:val="00AD28F8"/>
    <w:rsid w:val="00AF6962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0A58"/>
    <w:rsid w:val="00BA215A"/>
    <w:rsid w:val="00BA7037"/>
    <w:rsid w:val="00BB5F09"/>
    <w:rsid w:val="00BC0D9F"/>
    <w:rsid w:val="00BE053D"/>
    <w:rsid w:val="00BE65B0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76CFC"/>
    <w:rsid w:val="00C82A8F"/>
    <w:rsid w:val="00C916C2"/>
    <w:rsid w:val="00CC7F56"/>
    <w:rsid w:val="00CD1B12"/>
    <w:rsid w:val="00CD55DC"/>
    <w:rsid w:val="00CE1BBC"/>
    <w:rsid w:val="00CE2595"/>
    <w:rsid w:val="00CE28CC"/>
    <w:rsid w:val="00CE6C35"/>
    <w:rsid w:val="00CE72FC"/>
    <w:rsid w:val="00CF31EE"/>
    <w:rsid w:val="00D1492F"/>
    <w:rsid w:val="00D17B69"/>
    <w:rsid w:val="00D3003C"/>
    <w:rsid w:val="00D3062B"/>
    <w:rsid w:val="00D331F4"/>
    <w:rsid w:val="00D40A95"/>
    <w:rsid w:val="00D470E4"/>
    <w:rsid w:val="00D52142"/>
    <w:rsid w:val="00D5280E"/>
    <w:rsid w:val="00D61F14"/>
    <w:rsid w:val="00D726FE"/>
    <w:rsid w:val="00D80D6B"/>
    <w:rsid w:val="00D90950"/>
    <w:rsid w:val="00DA69DF"/>
    <w:rsid w:val="00DB33F8"/>
    <w:rsid w:val="00DD38E2"/>
    <w:rsid w:val="00DE1FC1"/>
    <w:rsid w:val="00E0560A"/>
    <w:rsid w:val="00E05DD5"/>
    <w:rsid w:val="00E13110"/>
    <w:rsid w:val="00E24DF1"/>
    <w:rsid w:val="00E431ED"/>
    <w:rsid w:val="00E64FF5"/>
    <w:rsid w:val="00E6525F"/>
    <w:rsid w:val="00E907EC"/>
    <w:rsid w:val="00EA5421"/>
    <w:rsid w:val="00EB34FC"/>
    <w:rsid w:val="00EB5816"/>
    <w:rsid w:val="00ED0EA9"/>
    <w:rsid w:val="00EE13CE"/>
    <w:rsid w:val="00EF77DF"/>
    <w:rsid w:val="00F11BEF"/>
    <w:rsid w:val="00F258E7"/>
    <w:rsid w:val="00F31B84"/>
    <w:rsid w:val="00F33162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315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9CFB39-2BCC-6D41-BBFB-9E78B007A4F4}">
  <we:reference id="f518cb36-c901-4d52-a9e7-4331342e485d" version="1.2.0.0" store="EXCatalog" storeType="EXCatalog"/>
  <we:alternateReferences>
    <we:reference id="WA200001011" version="1.2.0.0" store="it-IT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488</Words>
  <Characters>2783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FRANCESCO RICCARDO GIUNTA</cp:lastModifiedBy>
  <cp:revision>30</cp:revision>
  <dcterms:created xsi:type="dcterms:W3CDTF">2021-09-05T15:53:00Z</dcterms:created>
  <dcterms:modified xsi:type="dcterms:W3CDTF">2021-09-08T07:40:00Z</dcterms:modified>
</cp:coreProperties>
</file>