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567"/>
        <w:gridCol w:w="993"/>
        <w:gridCol w:w="1842"/>
      </w:tblGrid>
      <w:tr w:rsidR="00E55D90" w:rsidRPr="00A93B1C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331BD0EE" w:rsidR="00E55D90" w:rsidRPr="00A93B1C" w:rsidRDefault="0039273E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Jan Wunder</w:t>
            </w:r>
          </w:p>
          <w:p w14:paraId="135895E2" w14:textId="73B98DF6" w:rsidR="00F44F5F" w:rsidRPr="00A93B1C" w:rsidRDefault="0039273E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Gernotweg</w:t>
            </w:r>
            <w:proofErr w:type="spellEnd"/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Mannheim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 D-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68199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 Germany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janwunder@icloud.com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 w:rsidR="00213B18">
              <w:rPr>
                <w:rFonts w:ascii="Georgia" w:hAnsi="Georgia" w:cs="Arial"/>
                <w:bCs/>
                <w:sz w:val="18"/>
                <w:szCs w:val="18"/>
              </w:rPr>
              <w:t>7631460079</w:t>
            </w:r>
          </w:p>
        </w:tc>
      </w:tr>
      <w:tr w:rsidR="002508C2" w:rsidRPr="00A93B1C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6C314A09" w:rsidR="002508C2" w:rsidRPr="00A93B1C" w:rsidRDefault="00387F87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EDUCATION</w:t>
            </w:r>
          </w:p>
        </w:tc>
      </w:tr>
      <w:tr w:rsidR="00D1492F" w:rsidRPr="00A93B1C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90BF882" w:rsidR="00D1492F" w:rsidRPr="00A93B1C" w:rsidRDefault="00387F87" w:rsidP="00723643">
            <w:pPr>
              <w:rPr>
                <w:rFonts w:ascii="Georgia" w:hAnsi="Georgia" w:cs="Arial"/>
                <w:b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/>
                <w:sz w:val="18"/>
                <w:szCs w:val="18"/>
              </w:rPr>
              <w:t>Baden-Wuerttemberg</w:t>
            </w:r>
            <w:proofErr w:type="spellEnd"/>
            <w:r>
              <w:rPr>
                <w:rFonts w:ascii="Georgia" w:hAnsi="Georgia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eorgia" w:hAnsi="Georgia" w:cs="Arial"/>
                <w:b/>
                <w:sz w:val="18"/>
                <w:szCs w:val="18"/>
              </w:rPr>
              <w:t>Cooperative</w:t>
            </w:r>
            <w:proofErr w:type="spellEnd"/>
            <w:r>
              <w:rPr>
                <w:rFonts w:ascii="Georgia" w:hAnsi="Georgia" w:cs="Arial"/>
                <w:b/>
                <w:sz w:val="18"/>
                <w:szCs w:val="18"/>
              </w:rPr>
              <w:t xml:space="preserve"> State University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272634E" w:rsidR="00D1492F" w:rsidRPr="00A93B1C" w:rsidRDefault="00387F87" w:rsidP="00162A5A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Mannheim, DE</w:t>
            </w:r>
          </w:p>
        </w:tc>
      </w:tr>
      <w:tr w:rsidR="00D1492F" w:rsidRPr="00A93B1C" w14:paraId="61E5D482" w14:textId="77777777" w:rsidTr="00FE0496">
        <w:tc>
          <w:tcPr>
            <w:tcW w:w="5523" w:type="dxa"/>
          </w:tcPr>
          <w:p w14:paraId="11CB9A0F" w14:textId="3F036391" w:rsidR="00D1492F" w:rsidRPr="00387F87" w:rsidRDefault="00D1492F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387F87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B.</w:t>
            </w:r>
            <w:r w:rsidR="00387F87" w:rsidRPr="00387F87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A</w:t>
            </w:r>
            <w:r w:rsidRPr="00387F87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. in </w:t>
            </w:r>
            <w:r w:rsidR="00387F87" w:rsidRPr="00387F87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Business Administrati</w:t>
            </w:r>
            <w:r w:rsidR="00387F87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on</w:t>
            </w:r>
          </w:p>
        </w:tc>
        <w:tc>
          <w:tcPr>
            <w:tcW w:w="4683" w:type="dxa"/>
            <w:gridSpan w:val="8"/>
          </w:tcPr>
          <w:p w14:paraId="419A9228" w14:textId="4CBB912A" w:rsidR="00D1492F" w:rsidRPr="00A93B1C" w:rsidRDefault="00387F87" w:rsidP="00D1492F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10</w:t>
            </w:r>
            <w:r w:rsidR="00D1492F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2021</w:t>
            </w:r>
            <w:r w:rsidR="00D1492F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</w:t>
            </w:r>
            <w:r w:rsidR="00B17D9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9/2024</w:t>
            </w:r>
          </w:p>
        </w:tc>
      </w:tr>
      <w:tr w:rsidR="00D5280E" w:rsidRPr="00EE469B" w14:paraId="7EABE9F1" w14:textId="77777777" w:rsidTr="00FE0496">
        <w:tc>
          <w:tcPr>
            <w:tcW w:w="10206" w:type="dxa"/>
            <w:gridSpan w:val="9"/>
          </w:tcPr>
          <w:p w14:paraId="078D370C" w14:textId="0C7988DC" w:rsidR="00F25EB2" w:rsidRPr="00387F87" w:rsidRDefault="00387F87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</w:pPr>
            <w:r w:rsidRPr="00387F87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en-US"/>
              </w:rPr>
              <w:t>Final GPA</w:t>
            </w:r>
            <w:r w:rsidR="00F25EB2" w:rsidRPr="00387F87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en-US"/>
              </w:rPr>
              <w:t>:</w:t>
            </w:r>
            <w:r w:rsidR="00F25EB2" w:rsidRPr="00387F8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1</w:t>
            </w:r>
            <w:r w:rsidRPr="00387F8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.</w:t>
            </w:r>
            <w:r w:rsidR="00F25EB2" w:rsidRPr="00387F8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4</w:t>
            </w:r>
            <w:r w:rsidRPr="00387F8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032A88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(1.0 – 5.0, 1.0 being best)</w:t>
            </w:r>
            <w:r w:rsidR="00801590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 w:rsidRPr="00387F8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Top 10%</w:t>
            </w:r>
          </w:p>
          <w:p w14:paraId="7A71E6B0" w14:textId="64ABA556" w:rsidR="00426D7E" w:rsidRPr="00D0519C" w:rsidRDefault="00D0519C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</w:pPr>
            <w:r w:rsidRPr="00D0519C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en-US"/>
              </w:rPr>
              <w:t>Focusing on</w:t>
            </w:r>
            <w:r w:rsidR="00B17D95" w:rsidRPr="00D0519C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en-US"/>
              </w:rPr>
              <w:t>:</w:t>
            </w:r>
            <w:r w:rsidR="00B17D95" w:rsidRPr="00D0519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387F87" w:rsidRPr="00D0519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Finan</w:t>
            </w:r>
            <w:r w:rsidRPr="00D0519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ce, Best results of all parti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cipants</w:t>
            </w:r>
          </w:p>
        </w:tc>
      </w:tr>
      <w:tr w:rsidR="00AE4ED3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03482FC6" w:rsidR="00AE4ED3" w:rsidRPr="00A93B1C" w:rsidRDefault="00387F87" w:rsidP="00AE4ED3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Johann-Sebastian-Bach Gymnasium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24B285E8" w:rsidR="00AE4ED3" w:rsidRPr="00A93B1C" w:rsidRDefault="00387F87" w:rsidP="00AE4ED3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Mannheim</w:t>
            </w:r>
            <w:r w:rsidR="00213B18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</w:t>
            </w:r>
          </w:p>
        </w:tc>
      </w:tr>
      <w:tr w:rsidR="00AE4ED3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C0B13CE" w:rsidR="00AE4ED3" w:rsidRPr="00A93B1C" w:rsidRDefault="00AE4ED3" w:rsidP="00AE4ED3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  <w:r w:rsidR="00387F87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 (German A-level </w:t>
            </w:r>
            <w:proofErr w:type="spellStart"/>
            <w:r w:rsidR="00387F87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e</w:t>
            </w:r>
            <w:r w:rsidR="00213B1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quivalent</w:t>
            </w:r>
            <w:proofErr w:type="spellEnd"/>
            <w:r w:rsidR="00213B1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)</w:t>
            </w:r>
          </w:p>
        </w:tc>
        <w:tc>
          <w:tcPr>
            <w:tcW w:w="4536" w:type="dxa"/>
            <w:gridSpan w:val="7"/>
          </w:tcPr>
          <w:p w14:paraId="3DE8C75D" w14:textId="720D88F4" w:rsidR="00AE4ED3" w:rsidRPr="00A93B1C" w:rsidRDefault="00AE4ED3" w:rsidP="00AE4ED3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 w:rsidR="00387F87"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06/20</w:t>
            </w:r>
            <w:r w:rsidR="00387F87">
              <w:rPr>
                <w:rFonts w:ascii="Georgia" w:hAnsi="Georgia" w:cs="Arial"/>
                <w:i/>
                <w:iCs/>
                <w:sz w:val="18"/>
                <w:szCs w:val="18"/>
              </w:rPr>
              <w:t>20</w:t>
            </w:r>
          </w:p>
        </w:tc>
      </w:tr>
      <w:tr w:rsidR="00AE4ED3" w:rsidRPr="00EE469B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11CAE92E" w14:textId="77777777" w:rsidR="00AE4ED3" w:rsidRDefault="00F25EB2" w:rsidP="00387F8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de-AT"/>
              </w:rPr>
              <w:t xml:space="preserve">Final </w:t>
            </w:r>
            <w:r w:rsidR="00213B18">
              <w:rPr>
                <w:rFonts w:ascii="Georgia" w:hAnsi="Georgia" w:cs="Arial"/>
                <w:b/>
                <w:bCs/>
                <w:sz w:val="18"/>
                <w:szCs w:val="18"/>
                <w:lang w:val="de-AT"/>
              </w:rPr>
              <w:t>GPA</w:t>
            </w:r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de-AT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de-AT"/>
              </w:rPr>
              <w:t xml:space="preserve"> 1</w:t>
            </w:r>
            <w:r w:rsidR="00213B18">
              <w:rPr>
                <w:rFonts w:ascii="Georgia" w:hAnsi="Georgia" w:cs="Arial"/>
                <w:sz w:val="18"/>
                <w:szCs w:val="18"/>
                <w:lang w:val="de-AT"/>
              </w:rPr>
              <w:t>.</w:t>
            </w:r>
            <w:r w:rsidRPr="00A93B1C">
              <w:rPr>
                <w:rFonts w:ascii="Georgia" w:hAnsi="Georgia" w:cs="Arial"/>
                <w:sz w:val="18"/>
                <w:szCs w:val="18"/>
                <w:lang w:val="de-AT"/>
              </w:rPr>
              <w:t>9</w:t>
            </w:r>
            <w:r w:rsidR="00213B18">
              <w:rPr>
                <w:rFonts w:ascii="Georgia" w:hAnsi="Georgia" w:cs="Arial"/>
                <w:sz w:val="18"/>
                <w:szCs w:val="18"/>
                <w:lang w:val="de-AT"/>
              </w:rPr>
              <w:t xml:space="preserve"> </w:t>
            </w:r>
            <w:r w:rsidR="00213B18" w:rsidRPr="00032A8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(1.0 – 5.0, 1.0 </w:t>
            </w:r>
            <w:proofErr w:type="spellStart"/>
            <w:r w:rsidR="00213B18" w:rsidRPr="00032A8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being</w:t>
            </w:r>
            <w:proofErr w:type="spellEnd"/>
            <w:r w:rsidR="00213B18" w:rsidRPr="00032A8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 </w:t>
            </w:r>
            <w:proofErr w:type="spellStart"/>
            <w:r w:rsidR="00213B18" w:rsidRPr="00032A8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best</w:t>
            </w:r>
            <w:proofErr w:type="spellEnd"/>
            <w:r w:rsidR="00213B18" w:rsidRPr="00032A88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)</w:t>
            </w:r>
          </w:p>
          <w:p w14:paraId="6ECF7248" w14:textId="2884A692" w:rsidR="00C74390" w:rsidRPr="00F42736" w:rsidRDefault="00052928" w:rsidP="00F4273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en-US"/>
              </w:rPr>
            </w:pPr>
            <w:r w:rsidRPr="00052928">
              <w:rPr>
                <w:rFonts w:ascii="Georgia" w:hAnsi="Georgia" w:cs="Arial"/>
                <w:sz w:val="18"/>
                <w:szCs w:val="18"/>
                <w:lang w:val="en-US"/>
              </w:rPr>
              <w:t>Course representative in the 11</w:t>
            </w:r>
            <w:r w:rsidRPr="00052928">
              <w:rPr>
                <w:rFonts w:ascii="Georgia" w:hAnsi="Georgia" w:cs="Arial"/>
                <w:sz w:val="18"/>
                <w:szCs w:val="18"/>
                <w:vertAlign w:val="superscript"/>
                <w:lang w:val="en-US"/>
              </w:rPr>
              <w:t>th</w:t>
            </w:r>
            <w:r w:rsidRPr="00052928">
              <w:rPr>
                <w:rFonts w:ascii="Georgia" w:hAnsi="Georgia" w:cs="Arial"/>
                <w:sz w:val="18"/>
                <w:szCs w:val="18"/>
                <w:lang w:val="en-US"/>
              </w:rPr>
              <w:t xml:space="preserve"> and 12</w:t>
            </w:r>
            <w:r w:rsidRPr="00052928">
              <w:rPr>
                <w:rFonts w:ascii="Georgia" w:hAnsi="Georgia" w:cs="Arial"/>
                <w:sz w:val="18"/>
                <w:szCs w:val="18"/>
                <w:vertAlign w:val="superscript"/>
                <w:lang w:val="en-US"/>
              </w:rPr>
              <w:t>th</w:t>
            </w:r>
            <w:r w:rsidRPr="00052928">
              <w:rPr>
                <w:rFonts w:ascii="Georgia" w:hAnsi="Georgia" w:cs="Arial"/>
                <w:sz w:val="18"/>
                <w:szCs w:val="18"/>
                <w:lang w:val="en-US"/>
              </w:rPr>
              <w:t xml:space="preserve"> grades</w:t>
            </w:r>
          </w:p>
        </w:tc>
      </w:tr>
      <w:tr w:rsidR="00E55D90" w:rsidRPr="00A93B1C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4DF9ED09" w:rsidR="00E55D90" w:rsidRPr="00A93B1C" w:rsidRDefault="00213B18" w:rsidP="00F44F5F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PROFESSIONAL EXPERIENCE</w:t>
            </w:r>
          </w:p>
        </w:tc>
      </w:tr>
      <w:tr w:rsidR="00E55D90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A93B563" w:rsidR="00E55D90" w:rsidRPr="00213B18" w:rsidRDefault="00213B18" w:rsidP="00E55D90">
            <w:pPr>
              <w:rPr>
                <w:rFonts w:ascii="Georgia" w:hAnsi="Georgia" w:cs="Arial"/>
                <w:sz w:val="18"/>
                <w:szCs w:val="18"/>
                <w:lang w:val="en-US"/>
              </w:rPr>
            </w:pPr>
            <w:r w:rsidRPr="00213B18">
              <w:rPr>
                <w:rFonts w:ascii="Georgia" w:hAnsi="Georgia" w:cs="Arial"/>
                <w:b/>
                <w:sz w:val="18"/>
                <w:szCs w:val="18"/>
                <w:lang w:val="en-US"/>
              </w:rPr>
              <w:t xml:space="preserve">Simon-Kucher &amp; Partners </w:t>
            </w:r>
            <w:r w:rsidR="005715E0">
              <w:rPr>
                <w:rFonts w:ascii="Georgia" w:hAnsi="Georgia" w:cs="Arial"/>
                <w:b/>
                <w:sz w:val="18"/>
                <w:szCs w:val="18"/>
                <w:lang w:val="en-US"/>
              </w:rPr>
              <w:t>GmbH</w:t>
            </w:r>
            <w:r w:rsidR="001858EB">
              <w:rPr>
                <w:rFonts w:ascii="Georgia" w:hAnsi="Georgia" w:cs="Arial"/>
                <w:b/>
                <w:sz w:val="18"/>
                <w:szCs w:val="18"/>
                <w:lang w:val="en-US"/>
              </w:rPr>
              <w:t xml:space="preserve"> </w:t>
            </w:r>
            <w:r w:rsidRPr="00213B18">
              <w:rPr>
                <w:rFonts w:ascii="Georgia" w:hAnsi="Georgia" w:cs="Arial"/>
                <w:b/>
                <w:sz w:val="18"/>
                <w:szCs w:val="18"/>
                <w:lang w:val="en-US"/>
              </w:rPr>
              <w:t>(Offer signed</w:t>
            </w:r>
            <w:r>
              <w:rPr>
                <w:rFonts w:ascii="Georgia" w:hAnsi="Georgia" w:cs="Arial"/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6524869" w:rsidR="00E55D90" w:rsidRPr="00A93B1C" w:rsidRDefault="00E55D90" w:rsidP="00E55D90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</w:t>
            </w:r>
            <w:r w:rsidR="00213B18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</w:t>
            </w:r>
          </w:p>
        </w:tc>
      </w:tr>
      <w:tr w:rsidR="00E55D90" w:rsidRPr="00A93B1C" w14:paraId="335D84E9" w14:textId="77777777" w:rsidTr="00FE0496">
        <w:tc>
          <w:tcPr>
            <w:tcW w:w="5954" w:type="dxa"/>
            <w:gridSpan w:val="3"/>
          </w:tcPr>
          <w:p w14:paraId="20B1570F" w14:textId="72635960" w:rsidR="00E55D90" w:rsidRPr="00A93B1C" w:rsidRDefault="00213B18" w:rsidP="00E55D90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Intern Associate Consultant, Healthcare &amp; Life Sciences</w:t>
            </w:r>
          </w:p>
        </w:tc>
        <w:tc>
          <w:tcPr>
            <w:tcW w:w="4252" w:type="dxa"/>
            <w:gridSpan w:val="6"/>
          </w:tcPr>
          <w:p w14:paraId="0475B997" w14:textId="53CA1A0C" w:rsidR="00E55D90" w:rsidRPr="00A93B1C" w:rsidRDefault="00213B18" w:rsidP="00E55D90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01</w:t>
            </w:r>
            <w:r w:rsidR="00E55D90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25</w:t>
            </w:r>
            <w:r w:rsidR="00E55D90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="00E55D90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25</w:t>
            </w:r>
          </w:p>
        </w:tc>
      </w:tr>
      <w:tr w:rsidR="00AE4ED3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50E4AB75" w:rsidR="00AE4ED3" w:rsidRPr="00A93B1C" w:rsidRDefault="00213B18" w:rsidP="00AE4ED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F. Hoffmann-La </w:t>
            </w:r>
            <w:commentRangeStart w:id="0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Roche</w:t>
            </w:r>
            <w:commentRangeEnd w:id="0"/>
            <w:r w:rsidR="00EE469B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0"/>
            </w: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28BD9B48" w:rsidR="00AE4ED3" w:rsidRPr="00A93B1C" w:rsidRDefault="00213B1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 xml:space="preserve">Basel, CH </w:t>
            </w:r>
          </w:p>
        </w:tc>
      </w:tr>
      <w:tr w:rsidR="00AE4ED3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61EFEF18" w:rsidR="00AE4ED3" w:rsidRPr="00A93B1C" w:rsidRDefault="00213B18" w:rsidP="00AE4ED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Cooperative Student, Mergers &amp; Acquisitions </w:t>
            </w:r>
          </w:p>
        </w:tc>
        <w:tc>
          <w:tcPr>
            <w:tcW w:w="4683" w:type="dxa"/>
            <w:gridSpan w:val="8"/>
          </w:tcPr>
          <w:p w14:paraId="2D9DB8CA" w14:textId="73E0FA34" w:rsidR="00AE4ED3" w:rsidRPr="00A93B1C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213B18"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213B18"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213B18"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213B18"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AE4ED3" w:rsidRPr="00EE469B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2A0E391A" w14:textId="77777777" w:rsidR="006647FD" w:rsidRPr="006647FD" w:rsidRDefault="006647FD" w:rsidP="00F25EB2">
            <w:pPr>
              <w:pStyle w:val="Bullets"/>
              <w:rPr>
                <w:rFonts w:cs="Arial"/>
                <w:sz w:val="18"/>
                <w:szCs w:val="18"/>
                <w:lang w:val="en-US"/>
              </w:rPr>
            </w:pP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Performed valuations of biotech companies using discounted cash flows and mu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ltiples</w:t>
            </w:r>
          </w:p>
          <w:p w14:paraId="132465C4" w14:textId="0D541D72" w:rsidR="00AE4ED3" w:rsidRPr="006647FD" w:rsidRDefault="006647FD" w:rsidP="00F25EB2">
            <w:pPr>
              <w:pStyle w:val="Bullets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Conducted a multivariate regression analysis to ascertain enterprise value of biopharmaceutical companies</w:t>
            </w:r>
            <w:r w:rsidR="00AE4ED3" w:rsidRPr="006647FD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FE0496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656F47B" w:rsidR="00FE0496" w:rsidRPr="00A93B1C" w:rsidRDefault="00213B18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Roche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Diagnostics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Deutschland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2D73B177" w:rsidR="00FE0496" w:rsidRPr="00A93B1C" w:rsidRDefault="00213B1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Mannheim, DE</w:t>
            </w:r>
          </w:p>
        </w:tc>
      </w:tr>
      <w:tr w:rsidR="00FE0496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2B3410AA" w:rsidR="00FE0496" w:rsidRPr="00A93B1C" w:rsidRDefault="00213B18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Cooperative Student, Business Controlling</w:t>
            </w:r>
          </w:p>
        </w:tc>
        <w:tc>
          <w:tcPr>
            <w:tcW w:w="4683" w:type="dxa"/>
            <w:gridSpan w:val="8"/>
          </w:tcPr>
          <w:p w14:paraId="7444AF8F" w14:textId="26FDF86F" w:rsidR="00FE0496" w:rsidRPr="00A93B1C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09/20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882884" w:rsidRPr="00EE469B" w14:paraId="4C00CD42" w14:textId="77777777" w:rsidTr="002A5C90">
        <w:trPr>
          <w:trHeight w:val="113"/>
        </w:trPr>
        <w:tc>
          <w:tcPr>
            <w:tcW w:w="10206" w:type="dxa"/>
            <w:gridSpan w:val="9"/>
          </w:tcPr>
          <w:p w14:paraId="51CACB29" w14:textId="07140602" w:rsidR="00882884" w:rsidRPr="006647FD" w:rsidRDefault="00BD420A" w:rsidP="00882884">
            <w:pPr>
              <w:pStyle w:val="Bullets"/>
              <w:numPr>
                <w:ilvl w:val="0"/>
                <w:numId w:val="28"/>
              </w:numPr>
              <w:rPr>
                <w:rFonts w:cs="Arial"/>
                <w:b/>
                <w:bCs/>
                <w:i w:val="0"/>
                <w:sz w:val="18"/>
                <w:szCs w:val="18"/>
                <w:lang w:val="en-US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Automated</w:t>
            </w:r>
            <w:r w:rsidR="00882884" w:rsidRPr="006647FD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cs="Arial"/>
                <w:sz w:val="18"/>
                <w:szCs w:val="18"/>
                <w:lang w:val="en-US"/>
              </w:rPr>
              <w:t>and optimized</w:t>
            </w:r>
            <w:r w:rsidR="006647FD" w:rsidRPr="006647FD">
              <w:rPr>
                <w:rFonts w:cs="Arial"/>
                <w:sz w:val="18"/>
                <w:szCs w:val="18"/>
                <w:lang w:val="en-US"/>
              </w:rPr>
              <w:t xml:space="preserve"> financial planning activities, focusing on forecasting revenue str</w:t>
            </w:r>
            <w:r w:rsidR="006647FD">
              <w:rPr>
                <w:rFonts w:cs="Arial"/>
                <w:sz w:val="18"/>
                <w:szCs w:val="18"/>
                <w:lang w:val="en-US"/>
              </w:rPr>
              <w:t>eams</w:t>
            </w:r>
          </w:p>
          <w:p w14:paraId="746118C9" w14:textId="7C7D55DD" w:rsidR="006647FD" w:rsidRPr="006647FD" w:rsidRDefault="006647FD" w:rsidP="00882884">
            <w:pPr>
              <w:pStyle w:val="Bullets"/>
              <w:numPr>
                <w:ilvl w:val="0"/>
                <w:numId w:val="28"/>
              </w:numPr>
              <w:rPr>
                <w:rFonts w:cs="Arial"/>
                <w:b/>
                <w:bCs/>
                <w:i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Contributed as a Scrum Master to streamline processes and optimize team collaboration </w:t>
            </w:r>
          </w:p>
        </w:tc>
      </w:tr>
      <w:tr w:rsidR="00E55D90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254162A4" w:rsidR="00E55D90" w:rsidRPr="00A93B1C" w:rsidRDefault="00213B18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F. Hoffmann-La Roche AG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798D219D" w:rsidR="00E55D90" w:rsidRPr="00A93B1C" w:rsidRDefault="00213B18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Basel, CH</w:t>
            </w:r>
          </w:p>
        </w:tc>
      </w:tr>
      <w:tr w:rsidR="00E55D90" w:rsidRPr="00A93B1C" w14:paraId="48328CB9" w14:textId="77777777" w:rsidTr="00FE0496">
        <w:tc>
          <w:tcPr>
            <w:tcW w:w="6379" w:type="dxa"/>
            <w:gridSpan w:val="4"/>
          </w:tcPr>
          <w:p w14:paraId="74B74B41" w14:textId="2E6B1420" w:rsidR="00E55D90" w:rsidRPr="00A93B1C" w:rsidRDefault="00213B18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Cooperative Student, P&amp;C Business Partnering Group Functions</w:t>
            </w:r>
          </w:p>
        </w:tc>
        <w:tc>
          <w:tcPr>
            <w:tcW w:w="3827" w:type="dxa"/>
            <w:gridSpan w:val="5"/>
          </w:tcPr>
          <w:p w14:paraId="2CB21DEB" w14:textId="7647E68C" w:rsidR="00E55D90" w:rsidRPr="00A93B1C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03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E55D90" w:rsidRPr="00EE469B" w14:paraId="7C4155D6" w14:textId="77777777" w:rsidTr="00FE0496">
        <w:tc>
          <w:tcPr>
            <w:tcW w:w="10206" w:type="dxa"/>
            <w:gridSpan w:val="9"/>
          </w:tcPr>
          <w:p w14:paraId="11BFF683" w14:textId="77777777" w:rsidR="006647FD" w:rsidRDefault="006647FD" w:rsidP="00FE04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Led an internal project within the team to enhance the existing coll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aborating structure by implements Scrum</w:t>
            </w:r>
          </w:p>
          <w:p w14:paraId="3658805E" w14:textId="738E1DEF" w:rsidR="00E55D90" w:rsidRPr="006647FD" w:rsidRDefault="00BD420A" w:rsidP="00FE04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Contributed</w:t>
            </w:r>
            <w:r w:rsid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to</w:t>
            </w:r>
            <w:r w:rsid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a </w:t>
            </w:r>
            <w:r w:rsid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transformation project focused on enhancing the overall structure within the IT organization</w:t>
            </w:r>
            <w:r w:rsidR="00E55D90" w:rsidRPr="006647FD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213B18" w:rsidRPr="00A93B1C" w14:paraId="08AA6539" w14:textId="77777777" w:rsidTr="00780F96">
        <w:trPr>
          <w:trHeight w:val="283"/>
        </w:trPr>
        <w:tc>
          <w:tcPr>
            <w:tcW w:w="5523" w:type="dxa"/>
            <w:vAlign w:val="bottom"/>
          </w:tcPr>
          <w:p w14:paraId="6BEFB6FC" w14:textId="2229BD0B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Roche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Diangotics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Deutschland GmbH</w:t>
            </w:r>
          </w:p>
        </w:tc>
        <w:tc>
          <w:tcPr>
            <w:tcW w:w="4683" w:type="dxa"/>
            <w:gridSpan w:val="8"/>
            <w:vAlign w:val="bottom"/>
          </w:tcPr>
          <w:p w14:paraId="664BE559" w14:textId="0CCAFCB5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Mannheim, DE</w:t>
            </w:r>
          </w:p>
        </w:tc>
      </w:tr>
      <w:tr w:rsidR="00213B18" w:rsidRPr="00A93B1C" w14:paraId="76C86C68" w14:textId="77777777" w:rsidTr="00780F96">
        <w:tc>
          <w:tcPr>
            <w:tcW w:w="6379" w:type="dxa"/>
            <w:gridSpan w:val="4"/>
          </w:tcPr>
          <w:p w14:paraId="0BF9DFAD" w14:textId="0A782FD1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Cooperative Student, Roche Information Solutions</w:t>
            </w:r>
          </w:p>
        </w:tc>
        <w:tc>
          <w:tcPr>
            <w:tcW w:w="3827" w:type="dxa"/>
            <w:gridSpan w:val="5"/>
          </w:tcPr>
          <w:p w14:paraId="0C06AA85" w14:textId="7ADA9A6F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09/20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22</w:t>
            </w:r>
          </w:p>
        </w:tc>
      </w:tr>
      <w:tr w:rsidR="00213B18" w:rsidRPr="00EE469B" w14:paraId="7FEE57C2" w14:textId="77777777" w:rsidTr="00780F96">
        <w:tc>
          <w:tcPr>
            <w:tcW w:w="10206" w:type="dxa"/>
            <w:gridSpan w:val="9"/>
          </w:tcPr>
          <w:p w14:paraId="20E2257B" w14:textId="77777777" w:rsidR="00213B18" w:rsidRDefault="006647FD" w:rsidP="00780F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Condu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c</w:t>
            </w: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t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 a comprehensive market anal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ysis for a key product to lunch in Germany</w:t>
            </w:r>
          </w:p>
          <w:p w14:paraId="01F3C58D" w14:textId="29DAF5A3" w:rsidR="006647FD" w:rsidRPr="006647FD" w:rsidRDefault="006647FD" w:rsidP="00780F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Developed pricing strategies for new digital healthcare solutions</w:t>
            </w:r>
          </w:p>
        </w:tc>
      </w:tr>
      <w:tr w:rsidR="00213B18" w:rsidRPr="00A93B1C" w14:paraId="4803714D" w14:textId="77777777" w:rsidTr="00780F96">
        <w:trPr>
          <w:trHeight w:val="283"/>
        </w:trPr>
        <w:tc>
          <w:tcPr>
            <w:tcW w:w="5523" w:type="dxa"/>
            <w:vAlign w:val="bottom"/>
          </w:tcPr>
          <w:p w14:paraId="099720F4" w14:textId="22C4E087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Roche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Diagnostics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GmbH</w:t>
            </w:r>
          </w:p>
        </w:tc>
        <w:tc>
          <w:tcPr>
            <w:tcW w:w="4683" w:type="dxa"/>
            <w:gridSpan w:val="8"/>
            <w:vAlign w:val="bottom"/>
          </w:tcPr>
          <w:p w14:paraId="05D7EF49" w14:textId="77777777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Mannheim, DE</w:t>
            </w:r>
          </w:p>
        </w:tc>
      </w:tr>
      <w:tr w:rsidR="00213B18" w:rsidRPr="00A93B1C" w14:paraId="00BAF72D" w14:textId="77777777" w:rsidTr="00780F96">
        <w:tc>
          <w:tcPr>
            <w:tcW w:w="6379" w:type="dxa"/>
            <w:gridSpan w:val="4"/>
          </w:tcPr>
          <w:p w14:paraId="471E7023" w14:textId="78A026F6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Cooperative Student, </w:t>
            </w:r>
            <w:r w:rsidR="00E213CA">
              <w:rPr>
                <w:rFonts w:cs="Arial"/>
                <w:sz w:val="18"/>
                <w:szCs w:val="18"/>
                <w:lang w:val="en-US"/>
              </w:rPr>
              <w:t>Order &amp; Transport Management Spare Parts</w:t>
            </w:r>
          </w:p>
        </w:tc>
        <w:tc>
          <w:tcPr>
            <w:tcW w:w="3827" w:type="dxa"/>
            <w:gridSpan w:val="5"/>
          </w:tcPr>
          <w:p w14:paraId="75C0CE65" w14:textId="2E81BDEE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22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3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22</w:t>
            </w:r>
          </w:p>
        </w:tc>
      </w:tr>
      <w:tr w:rsidR="00213B18" w:rsidRPr="00EE469B" w14:paraId="35EA8631" w14:textId="77777777" w:rsidTr="00780F96">
        <w:tc>
          <w:tcPr>
            <w:tcW w:w="10206" w:type="dxa"/>
            <w:gridSpan w:val="9"/>
          </w:tcPr>
          <w:p w14:paraId="27305782" w14:textId="4DF67531" w:rsidR="00213B18" w:rsidRPr="006647FD" w:rsidRDefault="006647FD" w:rsidP="00780F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Analyzed </w:t>
            </w:r>
            <w:r w:rsidRPr="006647FD">
              <w:rPr>
                <w:rFonts w:cs="Arial"/>
                <w:sz w:val="18"/>
                <w:szCs w:val="18"/>
                <w:lang w:val="en-US"/>
              </w:rPr>
              <w:t>trends and innovations in the t</w:t>
            </w:r>
            <w:r>
              <w:rPr>
                <w:rFonts w:cs="Arial"/>
                <w:sz w:val="18"/>
                <w:szCs w:val="18"/>
                <w:lang w:val="en-US"/>
              </w:rPr>
              <w:t>ransportation industry and assessing their potential impact</w:t>
            </w:r>
          </w:p>
          <w:p w14:paraId="1FA91DD7" w14:textId="7211ED47" w:rsidR="006647FD" w:rsidRPr="006647FD" w:rsidRDefault="00BD420A" w:rsidP="00780F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Enhanced</w:t>
            </w:r>
            <w:r w:rsidR="006647FD">
              <w:rPr>
                <w:rFonts w:cs="Arial"/>
                <w:sz w:val="18"/>
                <w:szCs w:val="18"/>
                <w:lang w:val="en-US"/>
              </w:rPr>
              <w:t xml:space="preserve"> key performance indicator analysis</w:t>
            </w:r>
            <w:r w:rsidR="008C52CB">
              <w:rPr>
                <w:rFonts w:cs="Arial"/>
                <w:sz w:val="18"/>
                <w:szCs w:val="18"/>
                <w:lang w:val="en-US"/>
              </w:rPr>
              <w:t xml:space="preserve"> and enhanced the overall reporting landscape</w:t>
            </w:r>
          </w:p>
        </w:tc>
      </w:tr>
      <w:tr w:rsidR="00213B18" w:rsidRPr="00A93B1C" w14:paraId="47EC7850" w14:textId="77777777" w:rsidTr="00780F96">
        <w:trPr>
          <w:trHeight w:val="283"/>
        </w:trPr>
        <w:tc>
          <w:tcPr>
            <w:tcW w:w="5523" w:type="dxa"/>
            <w:vAlign w:val="bottom"/>
          </w:tcPr>
          <w:p w14:paraId="012AD6EA" w14:textId="2180138D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myTalents</w:t>
            </w:r>
            <w:proofErr w:type="spellEnd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GmbH</w:t>
            </w:r>
          </w:p>
        </w:tc>
        <w:tc>
          <w:tcPr>
            <w:tcW w:w="4683" w:type="dxa"/>
            <w:gridSpan w:val="8"/>
            <w:vAlign w:val="bottom"/>
          </w:tcPr>
          <w:p w14:paraId="6383875A" w14:textId="77777777" w:rsidR="00213B18" w:rsidRPr="00A93B1C" w:rsidRDefault="00213B18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Mannheim, DE</w:t>
            </w:r>
          </w:p>
        </w:tc>
      </w:tr>
      <w:tr w:rsidR="00213B18" w:rsidRPr="00A93B1C" w14:paraId="0C9DB231" w14:textId="77777777" w:rsidTr="00780F96">
        <w:tc>
          <w:tcPr>
            <w:tcW w:w="6379" w:type="dxa"/>
            <w:gridSpan w:val="4"/>
          </w:tcPr>
          <w:p w14:paraId="55D07A97" w14:textId="6D82503D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Sales Manager for Business Clients</w:t>
            </w:r>
          </w:p>
        </w:tc>
        <w:tc>
          <w:tcPr>
            <w:tcW w:w="3827" w:type="dxa"/>
            <w:gridSpan w:val="5"/>
          </w:tcPr>
          <w:p w14:paraId="39FBD16A" w14:textId="39458394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8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</w:p>
        </w:tc>
      </w:tr>
      <w:tr w:rsidR="00213B18" w:rsidRPr="00EE469B" w14:paraId="0E8107DB" w14:textId="77777777" w:rsidTr="00780F96">
        <w:tc>
          <w:tcPr>
            <w:tcW w:w="10206" w:type="dxa"/>
            <w:gridSpan w:val="9"/>
          </w:tcPr>
          <w:p w14:paraId="18C9BDBF" w14:textId="72B217EC" w:rsidR="00213B18" w:rsidRPr="006647FD" w:rsidRDefault="006647FD" w:rsidP="00780F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Managed all business clients and coordinating team events for custom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ers</w:t>
            </w:r>
            <w:r w:rsidR="00213B18" w:rsidRPr="006647FD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213B18" w:rsidRPr="00A93B1C" w14:paraId="74745070" w14:textId="77777777" w:rsidTr="00780F96">
        <w:trPr>
          <w:trHeight w:val="283"/>
        </w:trPr>
        <w:tc>
          <w:tcPr>
            <w:tcW w:w="5523" w:type="dxa"/>
            <w:vAlign w:val="bottom"/>
          </w:tcPr>
          <w:p w14:paraId="79B32D4B" w14:textId="41F6F94D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Siemens AG</w:t>
            </w:r>
          </w:p>
        </w:tc>
        <w:tc>
          <w:tcPr>
            <w:tcW w:w="4683" w:type="dxa"/>
            <w:gridSpan w:val="8"/>
            <w:vAlign w:val="bottom"/>
          </w:tcPr>
          <w:p w14:paraId="69DD9399" w14:textId="3673433E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  <w:r w:rsidR="00213B18">
              <w:rPr>
                <w:rFonts w:cs="Arial"/>
                <w:b/>
                <w:bCs/>
                <w:i w:val="0"/>
                <w:sz w:val="18"/>
                <w:szCs w:val="18"/>
              </w:rPr>
              <w:t>, DE</w:t>
            </w:r>
          </w:p>
        </w:tc>
      </w:tr>
      <w:tr w:rsidR="00213B18" w:rsidRPr="00A93B1C" w14:paraId="0D10BFC5" w14:textId="77777777" w:rsidTr="00780F96">
        <w:tc>
          <w:tcPr>
            <w:tcW w:w="6379" w:type="dxa"/>
            <w:gridSpan w:val="4"/>
          </w:tcPr>
          <w:p w14:paraId="2D3EBC32" w14:textId="333C5E8A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Intern at Strategy Office</w:t>
            </w:r>
          </w:p>
        </w:tc>
        <w:tc>
          <w:tcPr>
            <w:tcW w:w="3827" w:type="dxa"/>
            <w:gridSpan w:val="5"/>
          </w:tcPr>
          <w:p w14:paraId="5AC68608" w14:textId="250EE420" w:rsidR="00213B18" w:rsidRPr="00A93B1C" w:rsidRDefault="00E213CA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10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20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12</w:t>
            </w:r>
            <w:r w:rsidR="00213B18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20</w:t>
            </w:r>
          </w:p>
        </w:tc>
      </w:tr>
      <w:tr w:rsidR="00213B18" w:rsidRPr="00EE469B" w14:paraId="5DC4E683" w14:textId="77777777" w:rsidTr="00780F96">
        <w:tc>
          <w:tcPr>
            <w:tcW w:w="10206" w:type="dxa"/>
            <w:gridSpan w:val="9"/>
          </w:tcPr>
          <w:p w14:paraId="56999A65" w14:textId="5CA9E58E" w:rsidR="00213B18" w:rsidRPr="005715E0" w:rsidRDefault="00BD420A" w:rsidP="005715E0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</w:pPr>
            <w:r w:rsidRPr="00BD420A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Performed</w:t>
            </w:r>
            <w:r w:rsidR="006647FD" w:rsidRP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 a market analysis of a primar</w:t>
            </w:r>
            <w:r w:rsid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y competitor and execut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="006647FD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 xml:space="preserve"> a BCG portfolio analysis</w:t>
            </w:r>
          </w:p>
        </w:tc>
      </w:tr>
      <w:tr w:rsidR="00E55D90" w:rsidRPr="00A93B1C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0BA02EF" w:rsidR="00E55D90" w:rsidRPr="00A93B1C" w:rsidRDefault="004E5179" w:rsidP="00F44F5F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EXTRACURRICULAR ACTIVITIES</w:t>
            </w:r>
          </w:p>
        </w:tc>
      </w:tr>
      <w:tr w:rsidR="00E55D90" w:rsidRPr="00A93B1C" w14:paraId="74251178" w14:textId="77777777" w:rsidTr="00FE0496">
        <w:trPr>
          <w:trHeight w:val="283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238E1E93" w:rsidR="00E55D90" w:rsidRPr="00E73CEF" w:rsidRDefault="00E73CEF" w:rsidP="00E55D90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73CEF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>TC Harmonie Mannheim e. V</w:t>
            </w:r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>.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71FF002" w:rsidR="00E55D90" w:rsidRPr="00A93B1C" w:rsidRDefault="00E73CEF" w:rsidP="00E55D90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Mannheim, DE</w:t>
            </w:r>
          </w:p>
        </w:tc>
      </w:tr>
      <w:tr w:rsidR="00E55D90" w:rsidRPr="00A93B1C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1ED14FA0" w:rsidR="00E55D90" w:rsidRPr="00E73CEF" w:rsidRDefault="00E73CEF" w:rsidP="00E55D90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E73CEF">
              <w:rPr>
                <w:rFonts w:cs="Arial"/>
                <w:i/>
                <w:iCs/>
                <w:sz w:val="18"/>
                <w:szCs w:val="18"/>
                <w:lang w:val="en-US"/>
              </w:rPr>
              <w:t>Competitive Level Tennis, Tournament Play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er</w:t>
            </w:r>
          </w:p>
        </w:tc>
        <w:tc>
          <w:tcPr>
            <w:tcW w:w="3402" w:type="dxa"/>
            <w:gridSpan w:val="3"/>
          </w:tcPr>
          <w:p w14:paraId="45DD2178" w14:textId="35FA6B04" w:rsidR="00E55D90" w:rsidRPr="00A93B1C" w:rsidRDefault="00E55D90" w:rsidP="00E55D90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20</w:t>
            </w:r>
            <w:r w:rsidR="00E73CEF">
              <w:rPr>
                <w:rFonts w:cs="Arial"/>
                <w:i/>
                <w:iCs/>
                <w:sz w:val="18"/>
                <w:szCs w:val="18"/>
                <w:lang w:val="en-US"/>
              </w:rPr>
              <w:t>08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 w:rsidR="000E5872">
              <w:rPr>
                <w:rFonts w:cs="Arial"/>
                <w:i/>
                <w:iCs/>
                <w:sz w:val="18"/>
                <w:szCs w:val="18"/>
                <w:lang w:val="en-US"/>
              </w:rPr>
              <w:t>today</w:t>
            </w:r>
          </w:p>
        </w:tc>
      </w:tr>
      <w:tr w:rsidR="00E55D90" w:rsidRPr="00EE469B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3D1DBCB5" w14:textId="77777777" w:rsidR="00E55D90" w:rsidRDefault="00715980" w:rsidP="00FE0496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en-US"/>
              </w:rPr>
            </w:pPr>
            <w:r w:rsidRPr="00715980">
              <w:rPr>
                <w:rFonts w:cs="Arial"/>
                <w:b/>
                <w:bCs/>
                <w:iCs/>
                <w:sz w:val="18"/>
                <w:szCs w:val="18"/>
                <w:lang w:val="en-US"/>
              </w:rPr>
              <w:t>Coach</w:t>
            </w:r>
            <w:r w:rsidR="00E55D90" w:rsidRPr="00715980">
              <w:rPr>
                <w:rFonts w:cs="Arial"/>
                <w:b/>
                <w:bCs/>
                <w:iCs/>
                <w:sz w:val="18"/>
                <w:szCs w:val="18"/>
                <w:lang w:val="en-US"/>
              </w:rPr>
              <w:t>:</w:t>
            </w:r>
            <w:r w:rsidR="00E55D90" w:rsidRPr="00715980">
              <w:rPr>
                <w:rFonts w:cs="Arial"/>
                <w:iCs/>
                <w:sz w:val="18"/>
                <w:szCs w:val="18"/>
                <w:lang w:val="en-US"/>
              </w:rPr>
              <w:t xml:space="preserve"> </w:t>
            </w:r>
            <w:r w:rsidRPr="00715980">
              <w:rPr>
                <w:rFonts w:cs="Arial"/>
                <w:iCs/>
                <w:sz w:val="18"/>
                <w:szCs w:val="18"/>
                <w:lang w:val="en-US"/>
              </w:rPr>
              <w:t>Coached and taught be</w:t>
            </w:r>
            <w:r>
              <w:rPr>
                <w:rFonts w:cs="Arial"/>
                <w:iCs/>
                <w:sz w:val="18"/>
                <w:szCs w:val="18"/>
                <w:lang w:val="en-US"/>
              </w:rPr>
              <w:t>ginners and advanced tennis players from 2018-2021</w:t>
            </w:r>
          </w:p>
          <w:p w14:paraId="68CFAD97" w14:textId="12BD5D5E" w:rsidR="00715980" w:rsidRPr="00715980" w:rsidRDefault="00715980" w:rsidP="00FE0496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en-US"/>
              </w:rPr>
            </w:pPr>
            <w:r w:rsidRPr="00715980">
              <w:rPr>
                <w:rFonts w:cs="Arial"/>
                <w:iCs/>
                <w:sz w:val="18"/>
                <w:szCs w:val="18"/>
                <w:lang w:val="en-US"/>
              </w:rPr>
              <w:t>Established a racket stringing service for tennis enthusiasts</w:t>
            </w:r>
          </w:p>
        </w:tc>
      </w:tr>
      <w:tr w:rsidR="00FE0496" w:rsidRPr="00A93B1C" w14:paraId="3B26943D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11E538C2" w14:textId="4C75B531" w:rsidR="00FE0496" w:rsidRPr="00A93B1C" w:rsidRDefault="00E73CEF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Student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Counsil</w:t>
            </w:r>
            <w:proofErr w:type="spellEnd"/>
          </w:p>
        </w:tc>
        <w:tc>
          <w:tcPr>
            <w:tcW w:w="4252" w:type="dxa"/>
            <w:gridSpan w:val="6"/>
            <w:vAlign w:val="bottom"/>
          </w:tcPr>
          <w:p w14:paraId="21BF18C9" w14:textId="1FD89B51" w:rsidR="00FE0496" w:rsidRPr="00A93B1C" w:rsidRDefault="00E73CEF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Mannheim, DE</w:t>
            </w:r>
          </w:p>
        </w:tc>
      </w:tr>
      <w:tr w:rsidR="00FE0496" w:rsidRPr="00A93B1C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79C96186" w:rsidR="00FE0496" w:rsidRPr="00E73CEF" w:rsidRDefault="00E73CEF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E73CEF">
              <w:rPr>
                <w:rFonts w:cs="Arial"/>
                <w:sz w:val="18"/>
                <w:szCs w:val="18"/>
                <w:lang w:val="en-US"/>
              </w:rPr>
              <w:t xml:space="preserve">Member </w:t>
            </w:r>
            <w:r w:rsidR="00715980" w:rsidRPr="00E73CEF">
              <w:rPr>
                <w:rFonts w:cs="Arial"/>
                <w:sz w:val="18"/>
                <w:szCs w:val="18"/>
                <w:lang w:val="en-US"/>
              </w:rPr>
              <w:t>of</w:t>
            </w:r>
            <w:r w:rsidR="00715980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715980" w:rsidRPr="00E73CEF">
              <w:rPr>
                <w:rFonts w:cs="Arial"/>
                <w:sz w:val="18"/>
                <w:szCs w:val="18"/>
                <w:lang w:val="en-US"/>
              </w:rPr>
              <w:t>the</w:t>
            </w:r>
            <w:r w:rsidRPr="00E73CEF">
              <w:rPr>
                <w:rFonts w:cs="Arial"/>
                <w:sz w:val="18"/>
                <w:szCs w:val="18"/>
                <w:lang w:val="en-US"/>
              </w:rPr>
              <w:t xml:space="preserve"> event management</w:t>
            </w:r>
            <w:r>
              <w:rPr>
                <w:rFonts w:cs="Arial"/>
                <w:sz w:val="18"/>
                <w:szCs w:val="18"/>
                <w:lang w:val="en-US"/>
              </w:rPr>
              <w:t xml:space="preserve"> team</w:t>
            </w:r>
          </w:p>
        </w:tc>
        <w:tc>
          <w:tcPr>
            <w:tcW w:w="1842" w:type="dxa"/>
          </w:tcPr>
          <w:p w14:paraId="0D2FFB14" w14:textId="1CB6A48D" w:rsidR="00FE0496" w:rsidRPr="00A93B1C" w:rsidRDefault="004E517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01/2022</w:t>
            </w:r>
            <w:r w:rsidR="00FE0496"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="00FE0496"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FE0496" w:rsidRPr="00EE469B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50B5B9CB" w14:textId="51D97F71" w:rsidR="00FE0496" w:rsidRPr="00715980" w:rsidRDefault="00715980" w:rsidP="00FE0496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en-US"/>
              </w:rPr>
            </w:pPr>
            <w:r w:rsidRPr="00715980"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Introduced a novel event in</w:t>
            </w:r>
            <w:r>
              <w:rPr>
                <w:rFonts w:cs="Arial"/>
                <w:i w:val="0"/>
                <w:iCs w:val="0"/>
                <w:sz w:val="18"/>
                <w:szCs w:val="18"/>
                <w:lang w:val="en-US"/>
              </w:rPr>
              <w:t>itiative at my university</w:t>
            </w:r>
          </w:p>
        </w:tc>
      </w:tr>
      <w:tr w:rsidR="009F1C9F" w:rsidRPr="00A93B1C" w14:paraId="1402A911" w14:textId="77777777" w:rsidTr="00780F96">
        <w:trPr>
          <w:trHeight w:val="283"/>
        </w:trPr>
        <w:tc>
          <w:tcPr>
            <w:tcW w:w="5954" w:type="dxa"/>
            <w:gridSpan w:val="3"/>
            <w:vAlign w:val="bottom"/>
          </w:tcPr>
          <w:p w14:paraId="5FD0BBD9" w14:textId="5C33550C" w:rsidR="009F1C9F" w:rsidRPr="00F42736" w:rsidRDefault="00F42736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 w:rsidRPr="00F42736"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  <w:t xml:space="preserve">A </w:t>
            </w:r>
            <w:proofErr w:type="spellStart"/>
            <w:r w:rsidRPr="00F42736"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  <w:t>Bleistift</w:t>
            </w:r>
            <w:proofErr w:type="spellEnd"/>
            <w:r w:rsidRPr="00F42736"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  <w:t xml:space="preserve"> FOR EVERYONE </w:t>
            </w:r>
            <w:proofErr w:type="spellStart"/>
            <w:r w:rsidRPr="00F42736"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  <w:t>gGmbH</w:t>
            </w:r>
            <w:proofErr w:type="spellEnd"/>
          </w:p>
        </w:tc>
        <w:tc>
          <w:tcPr>
            <w:tcW w:w="4252" w:type="dxa"/>
            <w:gridSpan w:val="6"/>
            <w:vAlign w:val="bottom"/>
          </w:tcPr>
          <w:p w14:paraId="65C364E6" w14:textId="77777777" w:rsidR="009F1C9F" w:rsidRPr="00A93B1C" w:rsidRDefault="009F1C9F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Mannheim, DE</w:t>
            </w:r>
          </w:p>
        </w:tc>
      </w:tr>
      <w:tr w:rsidR="009F1C9F" w:rsidRPr="00A93B1C" w14:paraId="7B4BB881" w14:textId="77777777" w:rsidTr="00780F96">
        <w:trPr>
          <w:trHeight w:val="193"/>
        </w:trPr>
        <w:tc>
          <w:tcPr>
            <w:tcW w:w="7371" w:type="dxa"/>
            <w:gridSpan w:val="7"/>
          </w:tcPr>
          <w:p w14:paraId="451CBF07" w14:textId="2AD680D1" w:rsidR="009F1C9F" w:rsidRPr="007C2771" w:rsidRDefault="00F42736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Member of the project team</w:t>
            </w:r>
            <w:r w:rsidR="007F315E">
              <w:rPr>
                <w:rFonts w:cs="Arial"/>
                <w:sz w:val="18"/>
                <w:szCs w:val="18"/>
                <w:lang w:val="en-US"/>
              </w:rPr>
              <w:t xml:space="preserve"> to fund social project in </w:t>
            </w:r>
            <w:proofErr w:type="spellStart"/>
            <w:r w:rsidR="007F315E">
              <w:rPr>
                <w:rFonts w:cs="Arial"/>
                <w:sz w:val="18"/>
                <w:szCs w:val="18"/>
                <w:lang w:val="en-US"/>
              </w:rPr>
              <w:t>Tansania</w:t>
            </w:r>
            <w:proofErr w:type="spellEnd"/>
          </w:p>
        </w:tc>
        <w:tc>
          <w:tcPr>
            <w:tcW w:w="2835" w:type="dxa"/>
            <w:gridSpan w:val="2"/>
          </w:tcPr>
          <w:p w14:paraId="7AD93ED0" w14:textId="6423E805" w:rsidR="009F1C9F" w:rsidRPr="00A93B1C" w:rsidRDefault="009F1C9F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09/201</w:t>
            </w:r>
            <w:r w:rsidR="00F42736">
              <w:rPr>
                <w:rFonts w:cs="Arial"/>
                <w:sz w:val="18"/>
                <w:szCs w:val="18"/>
                <w:lang w:val="en-US"/>
              </w:rPr>
              <w:t>8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F42736"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</w:t>
            </w:r>
            <w:r>
              <w:rPr>
                <w:rFonts w:cs="Arial"/>
                <w:sz w:val="18"/>
                <w:szCs w:val="18"/>
                <w:lang w:val="en-US"/>
              </w:rPr>
              <w:t>0</w:t>
            </w:r>
            <w:r w:rsidR="00F42736">
              <w:rPr>
                <w:rFonts w:cs="Arial"/>
                <w:sz w:val="18"/>
                <w:szCs w:val="18"/>
                <w:lang w:val="en-US"/>
              </w:rPr>
              <w:t>20</w:t>
            </w:r>
          </w:p>
        </w:tc>
      </w:tr>
      <w:tr w:rsidR="009F1C9F" w:rsidRPr="00EE469B" w14:paraId="2D325071" w14:textId="77777777" w:rsidTr="00780F96">
        <w:trPr>
          <w:trHeight w:val="193"/>
        </w:trPr>
        <w:tc>
          <w:tcPr>
            <w:tcW w:w="10206" w:type="dxa"/>
            <w:gridSpan w:val="9"/>
          </w:tcPr>
          <w:p w14:paraId="4080EDDF" w14:textId="7285E9BB" w:rsidR="009F1C9F" w:rsidRPr="009F1C9F" w:rsidRDefault="009F1C9F" w:rsidP="009F1C9F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en-US"/>
              </w:rPr>
            </w:pPr>
            <w:r w:rsidRPr="007C2771">
              <w:rPr>
                <w:rFonts w:cs="Arial"/>
                <w:iCs/>
                <w:sz w:val="18"/>
                <w:szCs w:val="18"/>
                <w:lang w:val="en-US"/>
              </w:rPr>
              <w:t>Organized and managed fundraising events, coordinating logistics, marketing, and participation</w:t>
            </w:r>
          </w:p>
        </w:tc>
      </w:tr>
      <w:tr w:rsidR="00F42736" w:rsidRPr="00A93B1C" w14:paraId="722C06C5" w14:textId="77777777" w:rsidTr="00780F96">
        <w:trPr>
          <w:trHeight w:val="283"/>
        </w:trPr>
        <w:tc>
          <w:tcPr>
            <w:tcW w:w="5954" w:type="dxa"/>
            <w:gridSpan w:val="3"/>
            <w:vAlign w:val="bottom"/>
          </w:tcPr>
          <w:p w14:paraId="46BF8BAF" w14:textId="77777777" w:rsidR="00F42736" w:rsidRPr="00A93B1C" w:rsidRDefault="00F42736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Student </w:t>
            </w:r>
            <w:proofErr w:type="spellStart"/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Representative</w:t>
            </w:r>
            <w:proofErr w:type="spellEnd"/>
          </w:p>
        </w:tc>
        <w:tc>
          <w:tcPr>
            <w:tcW w:w="4252" w:type="dxa"/>
            <w:gridSpan w:val="6"/>
            <w:vAlign w:val="bottom"/>
          </w:tcPr>
          <w:p w14:paraId="3D5E9FFA" w14:textId="77777777" w:rsidR="00F42736" w:rsidRPr="00A93B1C" w:rsidRDefault="00F42736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Mannheim, DE</w:t>
            </w:r>
          </w:p>
        </w:tc>
      </w:tr>
      <w:tr w:rsidR="00F42736" w:rsidRPr="00A93B1C" w14:paraId="696AC306" w14:textId="77777777" w:rsidTr="00780F96">
        <w:trPr>
          <w:trHeight w:val="193"/>
        </w:trPr>
        <w:tc>
          <w:tcPr>
            <w:tcW w:w="7371" w:type="dxa"/>
            <w:gridSpan w:val="7"/>
          </w:tcPr>
          <w:p w14:paraId="1E0CA250" w14:textId="77777777" w:rsidR="00F42736" w:rsidRPr="007C2771" w:rsidRDefault="00F42736" w:rsidP="00780F9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Led the student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counsil</w:t>
            </w:r>
            <w:proofErr w:type="spellEnd"/>
            <w:r>
              <w:rPr>
                <w:rFonts w:cs="Arial"/>
                <w:sz w:val="18"/>
                <w:szCs w:val="18"/>
                <w:lang w:val="en-US"/>
              </w:rPr>
              <w:t>,</w:t>
            </w:r>
            <w:r w:rsidRPr="007C2771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cs="Arial"/>
                <w:sz w:val="18"/>
                <w:szCs w:val="18"/>
                <w:lang w:val="en-US"/>
              </w:rPr>
              <w:t>a</w:t>
            </w:r>
            <w:r w:rsidRPr="007C2771">
              <w:rPr>
                <w:rFonts w:cs="Arial"/>
                <w:sz w:val="18"/>
                <w:szCs w:val="18"/>
                <w:lang w:val="en-US"/>
              </w:rPr>
              <w:t>cting as a liaison between students</w:t>
            </w:r>
            <w:r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7C2771">
              <w:rPr>
                <w:rFonts w:cs="Arial"/>
                <w:sz w:val="18"/>
                <w:szCs w:val="18"/>
                <w:lang w:val="en-US"/>
              </w:rPr>
              <w:t xml:space="preserve">and </w:t>
            </w:r>
            <w:r>
              <w:rPr>
                <w:rFonts w:cs="Arial"/>
                <w:sz w:val="18"/>
                <w:szCs w:val="18"/>
                <w:lang w:val="en-US"/>
              </w:rPr>
              <w:t>teachers</w:t>
            </w:r>
            <w:r w:rsidRPr="007C2771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65BB9C5F" w14:textId="77777777" w:rsidR="00F42736" w:rsidRPr="00A93B1C" w:rsidRDefault="00F42736" w:rsidP="00780F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09/201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</w:t>
            </w:r>
            <w:r>
              <w:rPr>
                <w:rFonts w:cs="Arial"/>
                <w:sz w:val="18"/>
                <w:szCs w:val="18"/>
                <w:lang w:val="en-US"/>
              </w:rPr>
              <w:t>018</w:t>
            </w:r>
          </w:p>
        </w:tc>
      </w:tr>
      <w:tr w:rsidR="00F42736" w:rsidRPr="00EE469B" w14:paraId="0FC3508F" w14:textId="77777777" w:rsidTr="00780F96">
        <w:trPr>
          <w:trHeight w:val="193"/>
        </w:trPr>
        <w:tc>
          <w:tcPr>
            <w:tcW w:w="10206" w:type="dxa"/>
            <w:gridSpan w:val="9"/>
          </w:tcPr>
          <w:p w14:paraId="3FC8A734" w14:textId="1BC2F372" w:rsidR="00F42736" w:rsidRPr="009F1C9F" w:rsidRDefault="00F42736" w:rsidP="00780F96">
            <w:pPr>
              <w:pStyle w:val="Beschreibung"/>
              <w:numPr>
                <w:ilvl w:val="0"/>
                <w:numId w:val="29"/>
              </w:numPr>
              <w:rPr>
                <w:rFonts w:cs="Arial"/>
                <w:iCs/>
                <w:sz w:val="18"/>
                <w:szCs w:val="18"/>
                <w:lang w:val="en-US"/>
              </w:rPr>
            </w:pPr>
            <w:r w:rsidRPr="007C2771">
              <w:rPr>
                <w:rFonts w:cs="Arial"/>
                <w:iCs/>
                <w:sz w:val="18"/>
                <w:szCs w:val="18"/>
                <w:lang w:val="en-US"/>
              </w:rPr>
              <w:t>Collaborated closely with school leadership, participating in meetings and contributing to decisions on school policies</w:t>
            </w:r>
          </w:p>
        </w:tc>
      </w:tr>
      <w:tr w:rsidR="00E55D90" w:rsidRPr="00A93B1C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5FF14077" w:rsidR="00E55D90" w:rsidRPr="00A93B1C" w:rsidRDefault="00E73CEF" w:rsidP="001647AB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OTHER SKILLS &amp; INTERESTS</w:t>
            </w:r>
          </w:p>
        </w:tc>
      </w:tr>
      <w:tr w:rsidR="00F25EB2" w:rsidRPr="00EE469B" w14:paraId="2B257790" w14:textId="77777777" w:rsidTr="00675AC4">
        <w:trPr>
          <w:trHeight w:val="283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7C6051C" w:rsidR="00E73CEF" w:rsidRPr="00E73CEF" w:rsidRDefault="00E73CEF" w:rsidP="00E55D90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E73CEF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Languages</w:t>
            </w:r>
            <w:r w:rsidR="00F25EB2" w:rsidRPr="00E73CEF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="00F25EB2" w:rsidRPr="00E73CEF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German</w:t>
            </w:r>
            <w:r w:rsidR="00F25EB2"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Native language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="00F25EB2"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C1, TOEFL: 107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="00F25EB2"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French</w:t>
            </w:r>
            <w:r w:rsidR="00F25EB2"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A2</w:t>
            </w:r>
            <w:r w:rsidR="00F25EB2" w:rsidRPr="00E73CE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F25EB2" w:rsidRPr="00EE469B" w14:paraId="45706C3F" w14:textId="77777777" w:rsidTr="00462D7A">
        <w:trPr>
          <w:trHeight w:val="283"/>
        </w:trPr>
        <w:tc>
          <w:tcPr>
            <w:tcW w:w="10206" w:type="dxa"/>
            <w:gridSpan w:val="9"/>
            <w:vAlign w:val="bottom"/>
          </w:tcPr>
          <w:p w14:paraId="60CA2168" w14:textId="72403350" w:rsidR="00F25EB2" w:rsidRPr="00A93B1C" w:rsidRDefault="00E73CEF" w:rsidP="00E55D90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commentRangeStart w:id="1"/>
            <w:r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IT</w:t>
            </w:r>
            <w:r w:rsidR="00F25EB2"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="00F25EB2"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commentRangeEnd w:id="1"/>
            <w:r w:rsidR="00F85C2B">
              <w:rPr>
                <w:rStyle w:val="Kommentarzeichen"/>
              </w:rPr>
              <w:commentReference w:id="1"/>
            </w:r>
            <w:r w:rsidR="00F25EB2"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="00F25EB2"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C74390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very good</w:t>
            </w:r>
            <w:r w:rsidR="00F25EB2"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="00F25EB2"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Google Workspace </w:t>
            </w:r>
            <w:r w:rsidRPr="005715E0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(very good)</w:t>
            </w:r>
            <w:r w:rsidRPr="005715E0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 w:rsidR="00F25EB2"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Capital IQ </w:t>
            </w:r>
            <w:r w:rsidR="00F25EB2"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(basic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s</w:t>
            </w:r>
            <w:r w:rsidR="00F25EB2"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="00F25EB2"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AppScript</w:t>
            </w:r>
            <w:proofErr w:type="spellEnd"/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/VBA </w:t>
            </w:r>
            <w:r w:rsidRPr="005715E0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(basics)</w:t>
            </w:r>
          </w:p>
        </w:tc>
      </w:tr>
      <w:tr w:rsidR="00E73CEF" w:rsidRPr="00EE469B" w14:paraId="36DAB4FD" w14:textId="77777777" w:rsidTr="00D10C61">
        <w:trPr>
          <w:trHeight w:val="439"/>
        </w:trPr>
        <w:tc>
          <w:tcPr>
            <w:tcW w:w="10206" w:type="dxa"/>
            <w:gridSpan w:val="9"/>
            <w:vAlign w:val="bottom"/>
          </w:tcPr>
          <w:p w14:paraId="654C3002" w14:textId="7267691B" w:rsidR="00E73CEF" w:rsidRDefault="00E73CEF" w:rsidP="00E55D90">
            <w:pPr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Certifications:</w:t>
            </w:r>
            <w:r w:rsidR="006647FD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6647FD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Training the Street Financial Modeling, DCF Valuation, Financial Statement Analysis, M&amp;A Modeling, IIF Certificate in Forecasting </w:t>
            </w:r>
            <w:r w:rsidR="00732C97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Practice</w:t>
            </w:r>
            <w:r w:rsidR="006647FD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, Scrum Master, McKinsey Product Academy 2023</w:t>
            </w:r>
          </w:p>
        </w:tc>
      </w:tr>
      <w:tr w:rsidR="00F25EB2" w:rsidRPr="00EE469B" w14:paraId="70CB01B0" w14:textId="77777777" w:rsidTr="00991F52">
        <w:trPr>
          <w:trHeight w:val="283"/>
        </w:trPr>
        <w:tc>
          <w:tcPr>
            <w:tcW w:w="10206" w:type="dxa"/>
            <w:gridSpan w:val="9"/>
            <w:vAlign w:val="bottom"/>
          </w:tcPr>
          <w:p w14:paraId="598C2742" w14:textId="657FC722" w:rsidR="00715980" w:rsidRPr="00E73CEF" w:rsidRDefault="00F25EB2" w:rsidP="00E55D90">
            <w:pP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</w:pPr>
            <w:r w:rsidRPr="00E73CEF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Interes</w:t>
            </w:r>
            <w:r w:rsidR="00E73CEF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ts</w:t>
            </w:r>
            <w:r w:rsidRPr="00E73CEF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E73CEF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="00E73CEF" w:rsidRP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Tennis, American Football, </w:t>
            </w:r>
            <w:proofErr w:type="spellStart"/>
            <w:r w:rsidR="00E73CEF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Salibandy</w:t>
            </w:r>
            <w:proofErr w:type="spellEnd"/>
            <w:r w:rsidR="007D5089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, Golfing, Travelling</w:t>
            </w:r>
          </w:p>
        </w:tc>
      </w:tr>
      <w:tr w:rsidR="00715980" w:rsidRPr="00EE469B" w14:paraId="68765AAE" w14:textId="77777777" w:rsidTr="00991F52">
        <w:trPr>
          <w:trHeight w:val="283"/>
        </w:trPr>
        <w:tc>
          <w:tcPr>
            <w:tcW w:w="10206" w:type="dxa"/>
            <w:gridSpan w:val="9"/>
            <w:vAlign w:val="bottom"/>
          </w:tcPr>
          <w:p w14:paraId="41DA22D0" w14:textId="6FBCC7B3" w:rsidR="00F42736" w:rsidRPr="00F42736" w:rsidRDefault="00715980" w:rsidP="00E55D90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715980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en-US"/>
              </w:rPr>
              <w:t>Awards:</w:t>
            </w:r>
            <w:r w:rsidRPr="00715980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e-fellows.net scholarship </w:t>
            </w:r>
            <w:r w:rsidRPr="00C331CF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(online scholarship for outstanding academic achievements)</w:t>
            </w:r>
          </w:p>
        </w:tc>
      </w:tr>
    </w:tbl>
    <w:p w14:paraId="0747D2BF" w14:textId="69F47280" w:rsidR="00723643" w:rsidRPr="00715980" w:rsidRDefault="00723643" w:rsidP="00F42736">
      <w:pPr>
        <w:rPr>
          <w:rFonts w:ascii="Georgia" w:hAnsi="Georgia" w:cs="Arial"/>
          <w:color w:val="000000"/>
          <w:sz w:val="18"/>
          <w:szCs w:val="18"/>
          <w:lang w:val="en-US"/>
        </w:rPr>
      </w:pPr>
    </w:p>
    <w:sectPr w:rsidR="00723643" w:rsidRPr="00715980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an Wunder" w:date="2024-10-07T22:31:00Z" w:initials="JW">
    <w:p w14:paraId="2632F0E5" w14:textId="4E02097D" w:rsidR="00EE469B" w:rsidRDefault="00EE469B">
      <w:pPr>
        <w:pStyle w:val="Kommentartext"/>
      </w:pPr>
      <w:r>
        <w:rPr>
          <w:rStyle w:val="Kommentarzeichen"/>
        </w:rPr>
        <w:annotationRef/>
      </w:r>
      <w:r>
        <w:t xml:space="preserve">An sich gleiche Firma aber verschiedene Gesellschaften und Standorte, was tun? Würde gerne die </w:t>
      </w:r>
      <w:proofErr w:type="spellStart"/>
      <w:r>
        <w:t>Auslandsexposure</w:t>
      </w:r>
      <w:proofErr w:type="spellEnd"/>
      <w:r>
        <w:t xml:space="preserve"> im CV behalten?</w:t>
      </w:r>
    </w:p>
  </w:comment>
  <w:comment w:id="1" w:author="Jan Wunder" w:date="2024-10-06T12:24:00Z" w:initials="JW">
    <w:p w14:paraId="1721C679" w14:textId="74212233" w:rsidR="00F85C2B" w:rsidRDefault="00F85C2B">
      <w:pPr>
        <w:pStyle w:val="Kommentartext"/>
      </w:pPr>
      <w:r>
        <w:rPr>
          <w:rStyle w:val="Kommentarzeichen"/>
        </w:rPr>
        <w:annotationRef/>
      </w:r>
      <w:r>
        <w:t>Muss oder soll Kenntnisstand nicht angegeben werden?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632F0E5" w15:done="0"/>
  <w15:commentEx w15:paraId="1721C6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80B213" w16cex:dateUtc="2024-10-07T20:31:00Z"/>
  <w16cex:commentExtensible w16cex:durableId="799B1EFB" w16cex:dateUtc="2024-10-06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632F0E5" w16cid:durableId="2C80B213"/>
  <w16cid:commentId w16cid:paraId="1721C679" w16cid:durableId="799B1E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4D7D2" w14:textId="77777777" w:rsidR="0029243C" w:rsidRDefault="0029243C" w:rsidP="00BE053D">
      <w:pPr>
        <w:spacing w:after="0" w:line="240" w:lineRule="auto"/>
      </w:pPr>
      <w:r>
        <w:separator/>
      </w:r>
    </w:p>
  </w:endnote>
  <w:endnote w:type="continuationSeparator" w:id="0">
    <w:p w14:paraId="63D95AC7" w14:textId="77777777" w:rsidR="0029243C" w:rsidRDefault="0029243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A0EA5" w14:textId="77777777" w:rsidR="0029243C" w:rsidRDefault="0029243C" w:rsidP="00BE053D">
      <w:pPr>
        <w:spacing w:after="0" w:line="240" w:lineRule="auto"/>
      </w:pPr>
      <w:r>
        <w:separator/>
      </w:r>
    </w:p>
  </w:footnote>
  <w:footnote w:type="continuationSeparator" w:id="0">
    <w:p w14:paraId="2758FC85" w14:textId="77777777" w:rsidR="0029243C" w:rsidRDefault="0029243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69107A"/>
    <w:multiLevelType w:val="hybridMultilevel"/>
    <w:tmpl w:val="70BC7DD8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7"/>
  </w:num>
  <w:num w:numId="26" w16cid:durableId="1499494221">
    <w:abstractNumId w:val="19"/>
  </w:num>
  <w:num w:numId="27" w16cid:durableId="624386309">
    <w:abstractNumId w:val="21"/>
  </w:num>
  <w:num w:numId="28" w16cid:durableId="1646349354">
    <w:abstractNumId w:val="15"/>
  </w:num>
  <w:num w:numId="29" w16cid:durableId="905451160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an Wunder">
    <w15:presenceInfo w15:providerId="Windows Live" w15:userId="be4e7b586dbc99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A88"/>
    <w:rsid w:val="00052928"/>
    <w:rsid w:val="00061D33"/>
    <w:rsid w:val="00064643"/>
    <w:rsid w:val="00075289"/>
    <w:rsid w:val="00087747"/>
    <w:rsid w:val="000A1FDA"/>
    <w:rsid w:val="000B63E2"/>
    <w:rsid w:val="000B6548"/>
    <w:rsid w:val="000D671A"/>
    <w:rsid w:val="000E5872"/>
    <w:rsid w:val="000F1DB2"/>
    <w:rsid w:val="00103EC5"/>
    <w:rsid w:val="00116C6E"/>
    <w:rsid w:val="00125CA6"/>
    <w:rsid w:val="001523B0"/>
    <w:rsid w:val="00156FC9"/>
    <w:rsid w:val="00162A5A"/>
    <w:rsid w:val="001647AB"/>
    <w:rsid w:val="00172867"/>
    <w:rsid w:val="00175B6D"/>
    <w:rsid w:val="001858EB"/>
    <w:rsid w:val="001901ED"/>
    <w:rsid w:val="0019483A"/>
    <w:rsid w:val="001A46BF"/>
    <w:rsid w:val="001A481B"/>
    <w:rsid w:val="001B0186"/>
    <w:rsid w:val="001B3F48"/>
    <w:rsid w:val="001B62CA"/>
    <w:rsid w:val="001D4DCD"/>
    <w:rsid w:val="001F4175"/>
    <w:rsid w:val="00213B18"/>
    <w:rsid w:val="00223A4D"/>
    <w:rsid w:val="0023054D"/>
    <w:rsid w:val="00232CB5"/>
    <w:rsid w:val="00234A7E"/>
    <w:rsid w:val="0024373D"/>
    <w:rsid w:val="002508C2"/>
    <w:rsid w:val="00267252"/>
    <w:rsid w:val="00281D8B"/>
    <w:rsid w:val="00282DB0"/>
    <w:rsid w:val="0029243C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7F87"/>
    <w:rsid w:val="00390EA6"/>
    <w:rsid w:val="0039273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5179"/>
    <w:rsid w:val="00507EA7"/>
    <w:rsid w:val="00526089"/>
    <w:rsid w:val="00527A28"/>
    <w:rsid w:val="00527DCA"/>
    <w:rsid w:val="005715E0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47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1F2B"/>
    <w:rsid w:val="00715980"/>
    <w:rsid w:val="00720320"/>
    <w:rsid w:val="00723643"/>
    <w:rsid w:val="00725D3C"/>
    <w:rsid w:val="00732C97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86BBD"/>
    <w:rsid w:val="007966F0"/>
    <w:rsid w:val="00797BFC"/>
    <w:rsid w:val="007A720F"/>
    <w:rsid w:val="007C2771"/>
    <w:rsid w:val="007C6A3C"/>
    <w:rsid w:val="007D4BEE"/>
    <w:rsid w:val="007D5089"/>
    <w:rsid w:val="007D5BE9"/>
    <w:rsid w:val="007F315E"/>
    <w:rsid w:val="00801590"/>
    <w:rsid w:val="008050E4"/>
    <w:rsid w:val="0082257D"/>
    <w:rsid w:val="00853438"/>
    <w:rsid w:val="00866846"/>
    <w:rsid w:val="00875DA9"/>
    <w:rsid w:val="00882884"/>
    <w:rsid w:val="00895E38"/>
    <w:rsid w:val="008A782B"/>
    <w:rsid w:val="008B0FC0"/>
    <w:rsid w:val="008C429A"/>
    <w:rsid w:val="008C52CB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9F1C9F"/>
    <w:rsid w:val="00A0257D"/>
    <w:rsid w:val="00A12EDC"/>
    <w:rsid w:val="00A26D0D"/>
    <w:rsid w:val="00A33BDE"/>
    <w:rsid w:val="00A34885"/>
    <w:rsid w:val="00A43BC1"/>
    <w:rsid w:val="00A6216E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420A"/>
    <w:rsid w:val="00BE053D"/>
    <w:rsid w:val="00BF1A7A"/>
    <w:rsid w:val="00BF1FA3"/>
    <w:rsid w:val="00C00974"/>
    <w:rsid w:val="00C018E4"/>
    <w:rsid w:val="00C066FA"/>
    <w:rsid w:val="00C1058B"/>
    <w:rsid w:val="00C25387"/>
    <w:rsid w:val="00C331CF"/>
    <w:rsid w:val="00C54BE3"/>
    <w:rsid w:val="00C57F80"/>
    <w:rsid w:val="00C7439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0519C"/>
    <w:rsid w:val="00D10C61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952EF"/>
    <w:rsid w:val="00DA69DF"/>
    <w:rsid w:val="00DB33F8"/>
    <w:rsid w:val="00DD38E2"/>
    <w:rsid w:val="00E00140"/>
    <w:rsid w:val="00E13110"/>
    <w:rsid w:val="00E213CA"/>
    <w:rsid w:val="00E24DF1"/>
    <w:rsid w:val="00E40B9A"/>
    <w:rsid w:val="00E431ED"/>
    <w:rsid w:val="00E55D90"/>
    <w:rsid w:val="00E64FF5"/>
    <w:rsid w:val="00E73CEF"/>
    <w:rsid w:val="00E907EC"/>
    <w:rsid w:val="00E96919"/>
    <w:rsid w:val="00EA5421"/>
    <w:rsid w:val="00EB34FC"/>
    <w:rsid w:val="00EB5816"/>
    <w:rsid w:val="00ED0EA9"/>
    <w:rsid w:val="00EE469B"/>
    <w:rsid w:val="00EF77DF"/>
    <w:rsid w:val="00F11BEF"/>
    <w:rsid w:val="00F165E1"/>
    <w:rsid w:val="00F258E7"/>
    <w:rsid w:val="00F25EB2"/>
    <w:rsid w:val="00F31B84"/>
    <w:rsid w:val="00F42736"/>
    <w:rsid w:val="00F44F5F"/>
    <w:rsid w:val="00F53AA0"/>
    <w:rsid w:val="00F57BA5"/>
    <w:rsid w:val="00F631EC"/>
    <w:rsid w:val="00F64C22"/>
    <w:rsid w:val="00F64FA7"/>
    <w:rsid w:val="00F71ECE"/>
    <w:rsid w:val="00F74D19"/>
    <w:rsid w:val="00F80053"/>
    <w:rsid w:val="00F85C2B"/>
    <w:rsid w:val="00FA02C7"/>
    <w:rsid w:val="00FA4186"/>
    <w:rsid w:val="00FB238B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85C2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85C2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85C2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5C2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5C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3440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 Wunder</cp:lastModifiedBy>
  <cp:revision>40</cp:revision>
  <dcterms:created xsi:type="dcterms:W3CDTF">2024-10-03T21:39:00Z</dcterms:created>
  <dcterms:modified xsi:type="dcterms:W3CDTF">2024-10-07T20:34:00Z</dcterms:modified>
</cp:coreProperties>
</file>