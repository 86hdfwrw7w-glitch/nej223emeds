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134"/>
        <w:gridCol w:w="426"/>
        <w:gridCol w:w="1842"/>
      </w:tblGrid>
      <w:tr w:rsidR="00E55D90" w:rsidRPr="00251F1E" w14:paraId="487AC9CE" w14:textId="77777777" w:rsidTr="00342449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1ECA6539" w:rsidR="00E55D90" w:rsidRPr="00251F1E" w:rsidRDefault="00676FFB" w:rsidP="003F6B4A">
            <w:pPr>
              <w:spacing w:line="276" w:lineRule="auto"/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251F1E">
              <w:rPr>
                <w:rFonts w:ascii="Georgia" w:hAnsi="Georgia" w:cs="Arial"/>
                <w:b/>
                <w:sz w:val="48"/>
                <w:szCs w:val="44"/>
              </w:rPr>
              <w:t>Christopher Thurow</w:t>
            </w:r>
          </w:p>
          <w:p w14:paraId="2EE30F31" w14:textId="57AFDFBD" w:rsidR="000D09F9" w:rsidRPr="00251F1E" w:rsidRDefault="000D09F9" w:rsidP="00E45AFF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251F1E">
              <w:rPr>
                <w:rFonts w:ascii="Georgia" w:hAnsi="Georgia" w:cs="Arial"/>
                <w:bCs/>
                <w:sz w:val="20"/>
                <w:szCs w:val="20"/>
              </w:rPr>
              <w:t>Ginnheimer Landstraße 42</w:t>
            </w:r>
            <w:r w:rsidR="00F44F5F" w:rsidRPr="00251F1E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E45AFF" w:rsidRPr="00251F1E">
              <w:rPr>
                <w:rFonts w:ascii="Georgia" w:hAnsi="Georgia" w:cs="Arial"/>
                <w:bCs/>
                <w:sz w:val="20"/>
                <w:szCs w:val="20"/>
              </w:rPr>
              <w:t>60487</w:t>
            </w:r>
            <w:r w:rsidR="00E45AFF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251F1E">
              <w:rPr>
                <w:rFonts w:ascii="Georgia" w:hAnsi="Georgia" w:cs="Arial"/>
                <w:bCs/>
                <w:sz w:val="20"/>
                <w:szCs w:val="20"/>
              </w:rPr>
              <w:t>Frankfurt am Main</w:t>
            </w:r>
          </w:p>
          <w:p w14:paraId="135895E2" w14:textId="3837B2B6" w:rsidR="00F44F5F" w:rsidRPr="00251F1E" w:rsidRDefault="000D09F9" w:rsidP="003F6B4A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251F1E">
              <w:rPr>
                <w:rFonts w:ascii="Georgia" w:hAnsi="Georgia" w:cs="Arial"/>
                <w:bCs/>
                <w:sz w:val="20"/>
                <w:szCs w:val="20"/>
              </w:rPr>
              <w:t>Christopher_thurow</w:t>
            </w:r>
            <w:r w:rsidR="00F44F5F" w:rsidRPr="00251F1E">
              <w:rPr>
                <w:rFonts w:ascii="Georgia" w:hAnsi="Georgia" w:cs="Arial"/>
                <w:bCs/>
                <w:sz w:val="20"/>
                <w:szCs w:val="20"/>
              </w:rPr>
              <w:t>@gmx.com | +49(0)15</w:t>
            </w:r>
            <w:r w:rsidR="00676FFB" w:rsidRPr="00251F1E">
              <w:rPr>
                <w:rFonts w:ascii="Georgia" w:hAnsi="Georgia" w:cs="Arial"/>
                <w:bCs/>
                <w:sz w:val="20"/>
                <w:szCs w:val="20"/>
              </w:rPr>
              <w:t>510020845</w:t>
            </w:r>
          </w:p>
        </w:tc>
      </w:tr>
      <w:tr w:rsidR="002508C2" w:rsidRPr="00251F1E" w14:paraId="0FCADE56" w14:textId="77777777" w:rsidTr="00342449">
        <w:trPr>
          <w:trHeight w:val="562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251F1E" w:rsidRDefault="00F44F5F" w:rsidP="00A40FBE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251F1E">
              <w:rPr>
                <w:rFonts w:ascii="Georgia" w:hAnsi="Georgia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251F1E" w14:paraId="7D1DEBF7" w14:textId="77777777" w:rsidTr="00342449">
        <w:trPr>
          <w:trHeight w:val="346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42AB861" w:rsidR="00D1492F" w:rsidRPr="00251F1E" w:rsidRDefault="00B17D95" w:rsidP="003F6B4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251F1E">
              <w:rPr>
                <w:rFonts w:ascii="Georgia" w:hAnsi="Georgia" w:cs="Arial"/>
                <w:b/>
                <w:sz w:val="20"/>
                <w:szCs w:val="20"/>
              </w:rPr>
              <w:t>Johann</w:t>
            </w:r>
            <w:r w:rsidR="002F7B6F">
              <w:rPr>
                <w:rFonts w:ascii="Georgia" w:hAnsi="Georgia" w:cs="Arial"/>
                <w:b/>
                <w:sz w:val="20"/>
                <w:szCs w:val="20"/>
              </w:rPr>
              <w:t>-</w:t>
            </w:r>
            <w:r w:rsidRPr="00251F1E">
              <w:rPr>
                <w:rFonts w:ascii="Georgia" w:hAnsi="Georgia" w:cs="Arial"/>
                <w:b/>
                <w:sz w:val="20"/>
                <w:szCs w:val="20"/>
              </w:rPr>
              <w:t>Wolfgang</w:t>
            </w:r>
            <w:r w:rsidR="002F7B6F">
              <w:rPr>
                <w:rFonts w:ascii="Georgia" w:hAnsi="Georgia" w:cs="Arial"/>
                <w:b/>
                <w:sz w:val="20"/>
                <w:szCs w:val="20"/>
              </w:rPr>
              <w:t>-</w:t>
            </w:r>
            <w:r w:rsidRPr="00251F1E">
              <w:rPr>
                <w:rFonts w:ascii="Georgia" w:hAnsi="Georgia" w:cs="Arial"/>
                <w:b/>
                <w:sz w:val="20"/>
                <w:szCs w:val="20"/>
              </w:rPr>
              <w:t>Goethe-Universität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251F1E" w:rsidRDefault="00B17D95" w:rsidP="00A40FBE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251F1E">
              <w:rPr>
                <w:rFonts w:ascii="Georgia" w:hAnsi="Georgia" w:cs="Arial"/>
                <w:b/>
                <w:bCs/>
                <w:sz w:val="20"/>
                <w:szCs w:val="20"/>
              </w:rPr>
              <w:t>Frankfurt am Main</w:t>
            </w:r>
          </w:p>
        </w:tc>
      </w:tr>
      <w:tr w:rsidR="00D1492F" w:rsidRPr="00251F1E" w14:paraId="61E5D482" w14:textId="77777777" w:rsidTr="00342449">
        <w:trPr>
          <w:trHeight w:val="20"/>
        </w:trPr>
        <w:tc>
          <w:tcPr>
            <w:tcW w:w="6804" w:type="dxa"/>
            <w:gridSpan w:val="6"/>
            <w:vAlign w:val="bottom"/>
          </w:tcPr>
          <w:p w14:paraId="11CB9A0F" w14:textId="1D9F2D9A" w:rsidR="00D1492F" w:rsidRPr="00251F1E" w:rsidRDefault="00D1492F" w:rsidP="003F6B4A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B.Sc. in </w:t>
            </w:r>
            <w:r w:rsidR="00B17D95"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Wirtschaftswissenschaften</w:t>
            </w:r>
          </w:p>
        </w:tc>
        <w:tc>
          <w:tcPr>
            <w:tcW w:w="3402" w:type="dxa"/>
            <w:gridSpan w:val="3"/>
            <w:vAlign w:val="bottom"/>
          </w:tcPr>
          <w:p w14:paraId="419A9228" w14:textId="2F998B44" w:rsidR="00D1492F" w:rsidRPr="00251F1E" w:rsidRDefault="00D1492F" w:rsidP="00A40FBE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251F1E">
              <w:rPr>
                <w:rFonts w:ascii="Georgia" w:hAnsi="Georgia" w:cs="Arial"/>
                <w:sz w:val="20"/>
                <w:szCs w:val="20"/>
              </w:rPr>
              <w:t>0</w:t>
            </w:r>
            <w:r w:rsidR="000D0959" w:rsidRPr="00251F1E">
              <w:rPr>
                <w:rFonts w:ascii="Georgia" w:hAnsi="Georgia" w:cs="Arial"/>
                <w:sz w:val="20"/>
                <w:szCs w:val="20"/>
              </w:rPr>
              <w:t>4</w:t>
            </w:r>
            <w:r w:rsidRPr="00251F1E">
              <w:rPr>
                <w:rFonts w:ascii="Georgia" w:hAnsi="Georgia" w:cs="Arial"/>
                <w:sz w:val="20"/>
                <w:szCs w:val="20"/>
              </w:rPr>
              <w:t>/20</w:t>
            </w:r>
            <w:r w:rsidR="000D0959" w:rsidRPr="00251F1E">
              <w:rPr>
                <w:rFonts w:ascii="Georgia" w:hAnsi="Georgia" w:cs="Arial"/>
                <w:sz w:val="20"/>
                <w:szCs w:val="20"/>
              </w:rPr>
              <w:t>26</w:t>
            </w:r>
            <w:r w:rsidRPr="00251F1E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251F1E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251F1E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D5280E" w:rsidRPr="00251F1E" w14:paraId="7EABE9F1" w14:textId="77777777" w:rsidTr="003F6B4A">
        <w:tc>
          <w:tcPr>
            <w:tcW w:w="10206" w:type="dxa"/>
            <w:gridSpan w:val="9"/>
            <w:vAlign w:val="bottom"/>
          </w:tcPr>
          <w:p w14:paraId="7A71E6B0" w14:textId="05EFD225" w:rsidR="00426D7E" w:rsidRPr="00251F1E" w:rsidRDefault="000D0959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Geplanter Schwerpunkt:</w:t>
            </w:r>
            <w:r w:rsidR="00B17D95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Accounting und Finance</w:t>
            </w:r>
          </w:p>
        </w:tc>
      </w:tr>
      <w:tr w:rsidR="00AE4ED3" w:rsidRPr="00251F1E" w14:paraId="6B19CF91" w14:textId="77777777" w:rsidTr="00A40FBE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13D2F651" w:rsidR="00AE4ED3" w:rsidRPr="00251F1E" w:rsidRDefault="000D0959" w:rsidP="003F6B4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251F1E">
              <w:rPr>
                <w:rFonts w:ascii="Georgia" w:hAnsi="Georgia" w:cs="Arial"/>
                <w:b/>
                <w:sz w:val="20"/>
                <w:szCs w:val="20"/>
              </w:rPr>
              <w:t>Mörike-Gymnasium Esslingen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20F17619" w:rsidR="00AE4ED3" w:rsidRPr="00251F1E" w:rsidRDefault="00A40FBE" w:rsidP="00A40FBE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Esslingen am Neckar</w:t>
            </w:r>
          </w:p>
        </w:tc>
      </w:tr>
      <w:tr w:rsidR="00AE4ED3" w:rsidRPr="00251F1E" w14:paraId="263521E3" w14:textId="77777777" w:rsidTr="00A40FBE">
        <w:trPr>
          <w:trHeight w:val="57"/>
        </w:trPr>
        <w:tc>
          <w:tcPr>
            <w:tcW w:w="5670" w:type="dxa"/>
            <w:gridSpan w:val="3"/>
            <w:vAlign w:val="bottom"/>
          </w:tcPr>
          <w:p w14:paraId="36282A3A" w14:textId="4E96A641" w:rsidR="00AE4ED3" w:rsidRPr="00251F1E" w:rsidRDefault="00AE4ED3" w:rsidP="003F6B4A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sz w:val="20"/>
                <w:szCs w:val="20"/>
              </w:rPr>
            </w:pP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Allgemeine Hochschulreife (Note: 1,</w:t>
            </w:r>
            <w:r w:rsidR="000D0959"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4</w:t>
            </w: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46F4E78E" w:rsidR="00AE4ED3" w:rsidRPr="00251F1E" w:rsidRDefault="00AE4ED3" w:rsidP="00A40FBE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251F1E">
              <w:rPr>
                <w:rFonts w:ascii="Georgia" w:hAnsi="Georgia" w:cs="Arial"/>
                <w:sz w:val="20"/>
                <w:szCs w:val="20"/>
              </w:rPr>
              <w:t>09/20</w:t>
            </w:r>
            <w:r w:rsidR="000D0959" w:rsidRPr="00251F1E">
              <w:rPr>
                <w:rFonts w:ascii="Georgia" w:hAnsi="Georgia" w:cs="Arial"/>
                <w:sz w:val="20"/>
                <w:szCs w:val="20"/>
              </w:rPr>
              <w:t>17</w:t>
            </w:r>
            <w:r w:rsidRPr="00251F1E">
              <w:rPr>
                <w:rFonts w:ascii="Georgia" w:hAnsi="Georgia" w:cs="Arial"/>
                <w:sz w:val="20"/>
                <w:szCs w:val="20"/>
              </w:rPr>
              <w:t xml:space="preserve"> – 06/20</w:t>
            </w:r>
            <w:r w:rsidR="000D0959" w:rsidRPr="00251F1E">
              <w:rPr>
                <w:rFonts w:ascii="Georgia" w:hAnsi="Georgia" w:cs="Arial"/>
                <w:sz w:val="20"/>
                <w:szCs w:val="20"/>
              </w:rPr>
              <w:t>25</w:t>
            </w:r>
          </w:p>
        </w:tc>
      </w:tr>
      <w:tr w:rsidR="00AE4ED3" w:rsidRPr="00251F1E" w14:paraId="27601A10" w14:textId="77777777" w:rsidTr="003F6B4A">
        <w:trPr>
          <w:trHeight w:val="57"/>
        </w:trPr>
        <w:tc>
          <w:tcPr>
            <w:tcW w:w="10206" w:type="dxa"/>
            <w:gridSpan w:val="9"/>
            <w:vAlign w:val="bottom"/>
          </w:tcPr>
          <w:p w14:paraId="630473E1" w14:textId="77777777" w:rsidR="00AE4ED3" w:rsidRPr="00251F1E" w:rsidRDefault="00AE4ED3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Schwerpunktfächer: Mathematik (13 Punkte), </w:t>
            </w:r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Sport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(1</w:t>
            </w:r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3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Punkte), </w:t>
            </w:r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Biologie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(1</w:t>
            </w:r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2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Punkte)</w:t>
            </w:r>
          </w:p>
          <w:p w14:paraId="6ECF7248" w14:textId="2AC5AB9A" w:rsidR="000D0959" w:rsidRPr="00251F1E" w:rsidRDefault="002517E7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Erhalt de</w:t>
            </w:r>
            <w:r w:rsidR="00E45AFF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Cambridge </w:t>
            </w:r>
            <w:proofErr w:type="spellStart"/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Certificate</w:t>
            </w:r>
            <w:proofErr w:type="spellEnd"/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Englisch C1</w:t>
            </w:r>
          </w:p>
        </w:tc>
      </w:tr>
      <w:tr w:rsidR="00E55D90" w:rsidRPr="00251F1E" w14:paraId="3A2665B3" w14:textId="77777777" w:rsidTr="00342449">
        <w:trPr>
          <w:trHeight w:val="562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51F1E" w:rsidRDefault="00F44F5F" w:rsidP="00A40FBE">
            <w:pPr>
              <w:pStyle w:val="BERSCHRIFT"/>
              <w:jc w:val="center"/>
              <w:rPr>
                <w:rFonts w:cs="Arial"/>
                <w:smallCaps w:val="0"/>
                <w:sz w:val="26"/>
                <w:szCs w:val="26"/>
              </w:rPr>
            </w:pPr>
            <w:commentRangeStart w:id="0"/>
            <w:r w:rsidRPr="00251F1E">
              <w:rPr>
                <w:rFonts w:cs="Arial"/>
                <w:smallCaps w:val="0"/>
                <w:sz w:val="26"/>
                <w:szCs w:val="26"/>
              </w:rPr>
              <w:t>PRAKTISCHE ERFAHRUNGEN</w:t>
            </w:r>
            <w:commentRangeEnd w:id="0"/>
            <w:r w:rsidR="002517E7" w:rsidRPr="00251F1E">
              <w:rPr>
                <w:rStyle w:val="Kommentarzeichen"/>
                <w:rFonts w:cs="Arial"/>
                <w:smallCaps w:val="0"/>
                <w:sz w:val="26"/>
                <w:szCs w:val="26"/>
              </w:rPr>
              <w:commentReference w:id="0"/>
            </w:r>
          </w:p>
        </w:tc>
      </w:tr>
      <w:tr w:rsidR="00E55D90" w:rsidRPr="00251F1E" w14:paraId="127C64E2" w14:textId="77777777" w:rsidTr="00342449">
        <w:trPr>
          <w:trHeight w:val="346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E51DB7D" w:rsidR="00E55D90" w:rsidRPr="00251F1E" w:rsidRDefault="000D09F9" w:rsidP="003F6B4A">
            <w:pPr>
              <w:rPr>
                <w:rFonts w:ascii="Georgia" w:hAnsi="Georgia" w:cs="Arial"/>
                <w:sz w:val="20"/>
                <w:szCs w:val="20"/>
              </w:rPr>
            </w:pPr>
            <w:r w:rsidRPr="00251F1E">
              <w:rPr>
                <w:rFonts w:ascii="Georgia" w:hAnsi="Georgia" w:cs="Arial"/>
                <w:b/>
                <w:sz w:val="20"/>
                <w:szCs w:val="20"/>
              </w:rPr>
              <w:t>RSM Ebner Stolz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52ABB1F" w:rsidR="00E55D90" w:rsidRPr="00251F1E" w:rsidRDefault="000D09F9" w:rsidP="00A40FBE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251F1E">
              <w:rPr>
                <w:rFonts w:ascii="Georgia" w:hAnsi="Georgia" w:cs="Arial"/>
                <w:b/>
                <w:bCs/>
                <w:sz w:val="20"/>
                <w:szCs w:val="20"/>
              </w:rPr>
              <w:t>Stuttgart</w:t>
            </w:r>
          </w:p>
        </w:tc>
      </w:tr>
      <w:tr w:rsidR="00E55D90" w:rsidRPr="00251F1E" w14:paraId="335D84E9" w14:textId="77777777" w:rsidTr="00A40FBE">
        <w:tc>
          <w:tcPr>
            <w:tcW w:w="8364" w:type="dxa"/>
            <w:gridSpan w:val="8"/>
            <w:vAlign w:val="bottom"/>
          </w:tcPr>
          <w:p w14:paraId="20B1570F" w14:textId="38BF42FE" w:rsidR="00E55D90" w:rsidRPr="00251F1E" w:rsidRDefault="00E55D90" w:rsidP="003F6B4A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Praktikant </w:t>
            </w:r>
            <w:r w:rsidR="002259F8">
              <w:rPr>
                <w:rFonts w:ascii="Georgia" w:hAnsi="Georgia" w:cs="Arial"/>
                <w:i/>
                <w:iCs/>
                <w:sz w:val="20"/>
                <w:szCs w:val="20"/>
              </w:rPr>
              <w:t>im</w:t>
            </w: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</w:t>
            </w:r>
            <w:r w:rsidR="000D09F9"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Audit</w:t>
            </w:r>
          </w:p>
        </w:tc>
        <w:tc>
          <w:tcPr>
            <w:tcW w:w="1842" w:type="dxa"/>
            <w:vAlign w:val="bottom"/>
          </w:tcPr>
          <w:p w14:paraId="0475B997" w14:textId="68CE1ECC" w:rsidR="00E55D90" w:rsidRPr="000E53B9" w:rsidRDefault="008C1A6B" w:rsidP="00A40FBE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0E53B9">
              <w:rPr>
                <w:rFonts w:ascii="Georgia" w:hAnsi="Georgia" w:cs="Arial"/>
                <w:sz w:val="20"/>
                <w:szCs w:val="20"/>
                <w:lang w:val="en-US"/>
              </w:rPr>
              <w:t>09/2025 – 03/2026</w:t>
            </w:r>
          </w:p>
        </w:tc>
      </w:tr>
      <w:tr w:rsidR="00E55D90" w:rsidRPr="00251F1E" w14:paraId="54C3D64C" w14:textId="77777777" w:rsidTr="003F6B4A">
        <w:tc>
          <w:tcPr>
            <w:tcW w:w="10206" w:type="dxa"/>
            <w:gridSpan w:val="9"/>
            <w:vAlign w:val="bottom"/>
          </w:tcPr>
          <w:p w14:paraId="38634AA7" w14:textId="033F4642" w:rsidR="0063614D" w:rsidRPr="0063614D" w:rsidRDefault="0063614D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63614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Durchführung von Prüfungshandlungen zu Umsatzerlösen und liquiden Mitteln in der Jahresabschlussprüfung von 6 Mandanten aus den Branchen Telekommunikation, Energie und Automotive durch Vergleich von Belegen und Saldenlisten in Excel, u. a. in Eigenverantwortung für die Umsatzerlöse eines Telekommunikations- und Energieunternehmens</w:t>
            </w:r>
          </w:p>
          <w:p w14:paraId="6DD9BA0F" w14:textId="7720978F" w:rsidR="00E55D90" w:rsidRPr="00251F1E" w:rsidRDefault="00D559C8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D559C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Klärung von Prüfungsfeststellungen mit Managern und Ansprechpartnern der Mandanten innerhalb eines 5-köpfigen Prüfungsteams</w:t>
            </w:r>
          </w:p>
        </w:tc>
      </w:tr>
      <w:tr w:rsidR="00AE4ED3" w:rsidRPr="00251F1E" w14:paraId="45404236" w14:textId="77777777" w:rsidTr="00A40FBE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26204992" w:rsidR="00AE4ED3" w:rsidRPr="00251F1E" w:rsidRDefault="000D09F9" w:rsidP="003F6B4A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proofErr w:type="spellStart"/>
            <w:r w:rsidRPr="00251F1E">
              <w:rPr>
                <w:rFonts w:cs="Arial"/>
                <w:b/>
                <w:i w:val="0"/>
                <w:iCs w:val="0"/>
                <w:sz w:val="20"/>
                <w:szCs w:val="20"/>
              </w:rPr>
              <w:t>Menold</w:t>
            </w:r>
            <w:proofErr w:type="spellEnd"/>
            <w:r w:rsidRPr="00251F1E">
              <w:rPr>
                <w:rFonts w:cs="Arial"/>
                <w:b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251F1E">
              <w:rPr>
                <w:rFonts w:cs="Arial"/>
                <w:b/>
                <w:i w:val="0"/>
                <w:iCs w:val="0"/>
                <w:sz w:val="20"/>
                <w:szCs w:val="20"/>
              </w:rPr>
              <w:t>Bezler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49A11F72" w14:textId="02E8805A" w:rsidR="00AE4ED3" w:rsidRPr="00251F1E" w:rsidRDefault="000D09F9" w:rsidP="00A40FB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251F1E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AE4ED3" w:rsidRPr="00251F1E" w14:paraId="16C6F7AD" w14:textId="77777777" w:rsidTr="00A40FBE">
        <w:trPr>
          <w:trHeight w:val="57"/>
        </w:trPr>
        <w:tc>
          <w:tcPr>
            <w:tcW w:w="5523" w:type="dxa"/>
            <w:gridSpan w:val="2"/>
            <w:vAlign w:val="bottom"/>
          </w:tcPr>
          <w:p w14:paraId="5D8760E9" w14:textId="6C18FB35" w:rsidR="00AE4ED3" w:rsidRPr="00251F1E" w:rsidRDefault="00922B01" w:rsidP="003F6B4A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Schülerp</w:t>
            </w:r>
            <w:r w:rsidR="007635B4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raktikant</w:t>
            </w:r>
            <w:proofErr w:type="spellEnd"/>
            <w:r w:rsidR="007635B4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635B4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="000D09F9" w:rsidRPr="00251F1E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 xml:space="preserve"> M&amp;A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5C4D409E" w:rsidR="00AE4ED3" w:rsidRPr="000E53B9" w:rsidRDefault="006A05C8" w:rsidP="00A40FB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0E53B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04/2024</w:t>
            </w:r>
          </w:p>
        </w:tc>
      </w:tr>
      <w:tr w:rsidR="00AE4ED3" w:rsidRPr="00251F1E" w14:paraId="7660C4BA" w14:textId="77777777" w:rsidTr="003F6B4A">
        <w:trPr>
          <w:trHeight w:val="57"/>
        </w:trPr>
        <w:tc>
          <w:tcPr>
            <w:tcW w:w="10206" w:type="dxa"/>
            <w:gridSpan w:val="9"/>
            <w:vAlign w:val="bottom"/>
          </w:tcPr>
          <w:p w14:paraId="295D3AD6" w14:textId="3DBFE8CC" w:rsidR="006B47EF" w:rsidRPr="006B47EF" w:rsidRDefault="006B47EF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6B47EF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Durchführung von Rechtsrecherchen in </w:t>
            </w:r>
            <w:proofErr w:type="spellStart"/>
            <w:r w:rsidRPr="006B47EF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beck</w:t>
            </w:r>
            <w:proofErr w:type="spellEnd"/>
            <w:r w:rsidRPr="006B47EF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-online zu Vertragsgestaltung</w:t>
            </w:r>
            <w:r w:rsidR="007635B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en</w:t>
            </w:r>
            <w:r w:rsidRPr="006B47EF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F04D5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im </w:t>
            </w:r>
            <w:r w:rsidRPr="006B47EF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Rahmen von M&amp;A-Transaktionen im Technologiebereich</w:t>
            </w:r>
          </w:p>
          <w:p w14:paraId="132465C4" w14:textId="2B9062A5" w:rsidR="00AE4ED3" w:rsidRPr="00B80DDA" w:rsidRDefault="00B80DDA" w:rsidP="00B80DD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B80DDA">
              <w:rPr>
                <w:rFonts w:ascii="Georgia" w:hAnsi="Georgia" w:cs="Arial"/>
                <w:sz w:val="20"/>
                <w:szCs w:val="20"/>
                <w:lang w:val="de-AT"/>
              </w:rPr>
              <w:t>Begleitung von Mandantenterminen und Verhandlungen im Technologie</w:t>
            </w:r>
            <w:r w:rsidR="00E27B6B">
              <w:rPr>
                <w:rFonts w:ascii="Georgia" w:hAnsi="Georgia" w:cs="Arial"/>
                <w:sz w:val="20"/>
                <w:szCs w:val="20"/>
                <w:lang w:val="de-AT"/>
              </w:rPr>
              <w:t>bereich</w:t>
            </w:r>
          </w:p>
        </w:tc>
      </w:tr>
      <w:tr w:rsidR="00E55D90" w:rsidRPr="00251F1E" w14:paraId="414B4085" w14:textId="77777777" w:rsidTr="00342449">
        <w:trPr>
          <w:trHeight w:val="562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251F1E" w:rsidRDefault="00F44F5F" w:rsidP="00A40FBE">
            <w:pPr>
              <w:pStyle w:val="BERSCHRIFT"/>
              <w:jc w:val="center"/>
              <w:rPr>
                <w:rFonts w:cs="Arial"/>
                <w:i/>
                <w:smallCaps w:val="0"/>
                <w:sz w:val="26"/>
                <w:szCs w:val="26"/>
              </w:rPr>
            </w:pPr>
            <w:r w:rsidRPr="00251F1E">
              <w:rPr>
                <w:rFonts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251F1E" w14:paraId="74251178" w14:textId="77777777" w:rsidTr="00342449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618D4C0" w:rsidR="00E55D90" w:rsidRPr="00251F1E" w:rsidRDefault="000D09F9" w:rsidP="003F6B4A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51F1E"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Green Finance Consulting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5287A49E" w:rsidR="00E55D90" w:rsidRPr="00251F1E" w:rsidRDefault="00E55D90" w:rsidP="00A40FBE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251F1E"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E55D90" w:rsidRPr="00251F1E" w14:paraId="4F59C612" w14:textId="77777777" w:rsidTr="00A40FBE">
        <w:trPr>
          <w:trHeight w:val="193"/>
        </w:trPr>
        <w:tc>
          <w:tcPr>
            <w:tcW w:w="7938" w:type="dxa"/>
            <w:gridSpan w:val="7"/>
            <w:vAlign w:val="bottom"/>
          </w:tcPr>
          <w:p w14:paraId="32F07601" w14:textId="38DE3A26" w:rsidR="00E55D90" w:rsidRPr="00251F1E" w:rsidRDefault="00E55D90" w:rsidP="003F6B4A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Aktives Mitglied der studentischen Unternehmensberatung der Goethe</w:t>
            </w:r>
            <w:r w:rsidR="00FD7C4C">
              <w:rPr>
                <w:rFonts w:ascii="Georgia" w:hAnsi="Georgia" w:cs="Arial"/>
                <w:i/>
                <w:iCs/>
                <w:sz w:val="20"/>
                <w:szCs w:val="20"/>
              </w:rPr>
              <w:t>-</w:t>
            </w: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Universität</w:t>
            </w:r>
          </w:p>
        </w:tc>
        <w:tc>
          <w:tcPr>
            <w:tcW w:w="2268" w:type="dxa"/>
            <w:gridSpan w:val="2"/>
            <w:vAlign w:val="bottom"/>
          </w:tcPr>
          <w:p w14:paraId="45DD2178" w14:textId="25C562BB" w:rsidR="00E55D90" w:rsidRPr="000E53B9" w:rsidRDefault="00E55D90" w:rsidP="00A40FBE">
            <w:pPr>
              <w:pStyle w:val="Beschreibung"/>
              <w:jc w:val="right"/>
              <w:rPr>
                <w:rFonts w:cs="Arial"/>
                <w:iCs/>
                <w:sz w:val="20"/>
                <w:szCs w:val="20"/>
                <w:lang w:val="en-US"/>
              </w:rPr>
            </w:pPr>
            <w:r w:rsidRPr="000E53B9">
              <w:rPr>
                <w:rFonts w:cs="Arial"/>
                <w:iCs/>
                <w:sz w:val="20"/>
                <w:szCs w:val="20"/>
                <w:lang w:val="en-US"/>
              </w:rPr>
              <w:t>0</w:t>
            </w:r>
            <w:r w:rsidR="000D09F9" w:rsidRPr="000E53B9">
              <w:rPr>
                <w:rFonts w:cs="Arial"/>
                <w:iCs/>
                <w:sz w:val="20"/>
                <w:szCs w:val="20"/>
                <w:lang w:val="en-US"/>
              </w:rPr>
              <w:t>5</w:t>
            </w:r>
            <w:r w:rsidRPr="000E53B9">
              <w:rPr>
                <w:rFonts w:cs="Arial"/>
                <w:iCs/>
                <w:sz w:val="20"/>
                <w:szCs w:val="20"/>
                <w:lang w:val="en-US"/>
              </w:rPr>
              <w:t>/20</w:t>
            </w:r>
            <w:r w:rsidR="000D09F9" w:rsidRPr="000E53B9">
              <w:rPr>
                <w:rFonts w:cs="Arial"/>
                <w:iCs/>
                <w:sz w:val="20"/>
                <w:szCs w:val="20"/>
                <w:lang w:val="en-US"/>
              </w:rPr>
              <w:t>26</w:t>
            </w:r>
            <w:r w:rsidRPr="000E53B9">
              <w:rPr>
                <w:rFonts w:cs="Arial"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0E53B9">
              <w:rPr>
                <w:rFonts w:cs="Arial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251F1E" w14:paraId="02437711" w14:textId="77777777" w:rsidTr="003F6B4A">
        <w:trPr>
          <w:trHeight w:val="193"/>
        </w:trPr>
        <w:tc>
          <w:tcPr>
            <w:tcW w:w="10206" w:type="dxa"/>
            <w:gridSpan w:val="9"/>
            <w:vAlign w:val="bottom"/>
          </w:tcPr>
          <w:p w14:paraId="68CFAD97" w14:textId="44FC8688" w:rsidR="00E55D90" w:rsidRPr="00251F1E" w:rsidRDefault="00676FFB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Aktuelles Anwärterprojekt: Projektleitung (4 Personen) bei Konzipierung und Durchführung einer Markstudie zu Recruiting-Trends für eine Plattform im Bereich Unternehmensnachfolge</w:t>
            </w:r>
          </w:p>
        </w:tc>
      </w:tr>
      <w:tr w:rsidR="00FE0496" w:rsidRPr="00251F1E" w14:paraId="3B26943D" w14:textId="77777777" w:rsidTr="00A40FBE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19C297BB" w:rsidR="00FE0496" w:rsidRPr="00251F1E" w:rsidRDefault="00676FFB" w:rsidP="003F6B4A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sz w:val="20"/>
                <w:szCs w:val="20"/>
              </w:rPr>
            </w:pPr>
            <w:r w:rsidRPr="00251F1E">
              <w:rPr>
                <w:rFonts w:cs="Arial"/>
                <w:b/>
                <w:i w:val="0"/>
                <w:sz w:val="20"/>
                <w:szCs w:val="20"/>
              </w:rPr>
              <w:t>TSG Esslingen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3231D59D" w:rsidR="00FE0496" w:rsidRPr="00251F1E" w:rsidRDefault="000D09F9" w:rsidP="00A40FB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251F1E">
              <w:rPr>
                <w:rFonts w:cs="Arial"/>
                <w:b/>
                <w:bCs/>
                <w:i w:val="0"/>
                <w:sz w:val="20"/>
                <w:szCs w:val="20"/>
              </w:rPr>
              <w:t>Esslingen am Neckar</w:t>
            </w:r>
          </w:p>
        </w:tc>
      </w:tr>
      <w:tr w:rsidR="00FE0496" w:rsidRPr="00251F1E" w14:paraId="04BFDD79" w14:textId="77777777" w:rsidTr="00A40FBE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77094F5E" w:rsidR="00FE0496" w:rsidRPr="00251F1E" w:rsidRDefault="00676FFB" w:rsidP="003F6B4A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sz w:val="20"/>
                <w:szCs w:val="20"/>
              </w:rPr>
            </w:pP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Fußballtrainer U9 (inkl. Trainerzertifikat)</w:t>
            </w:r>
          </w:p>
        </w:tc>
        <w:tc>
          <w:tcPr>
            <w:tcW w:w="1842" w:type="dxa"/>
            <w:vAlign w:val="bottom"/>
          </w:tcPr>
          <w:p w14:paraId="0D2FFB14" w14:textId="7B47AC23" w:rsidR="00FE0496" w:rsidRPr="000E53B9" w:rsidRDefault="00676FFB" w:rsidP="00A40FB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0E53B9">
              <w:rPr>
                <w:rFonts w:cs="Arial"/>
                <w:i w:val="0"/>
                <w:sz w:val="20"/>
                <w:szCs w:val="20"/>
                <w:lang w:val="en-US"/>
              </w:rPr>
              <w:t>09/</w:t>
            </w:r>
            <w:r w:rsidR="00837B7D" w:rsidRPr="000E53B9">
              <w:rPr>
                <w:rFonts w:cs="Arial"/>
                <w:i w:val="0"/>
                <w:sz w:val="20"/>
                <w:szCs w:val="20"/>
                <w:lang w:val="en-US"/>
              </w:rPr>
              <w:t>202</w:t>
            </w:r>
            <w:r w:rsidR="00F0557C" w:rsidRPr="000E53B9">
              <w:rPr>
                <w:rFonts w:cs="Arial"/>
                <w:i w:val="0"/>
                <w:sz w:val="20"/>
                <w:szCs w:val="20"/>
                <w:lang w:val="en-US"/>
              </w:rPr>
              <w:t xml:space="preserve">3 – </w:t>
            </w:r>
            <w:r w:rsidRPr="000E53B9">
              <w:rPr>
                <w:rFonts w:cs="Arial"/>
                <w:i w:val="0"/>
                <w:sz w:val="20"/>
                <w:szCs w:val="20"/>
                <w:lang w:val="en-US"/>
              </w:rPr>
              <w:t>08/2024</w:t>
            </w:r>
          </w:p>
        </w:tc>
      </w:tr>
      <w:tr w:rsidR="00FE0496" w:rsidRPr="00251F1E" w14:paraId="66A58453" w14:textId="77777777" w:rsidTr="003F6B4A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41C966E7" w:rsidR="00FE0496" w:rsidRPr="00251F1E" w:rsidRDefault="00676FFB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b/>
                <w:bCs/>
                <w:i/>
                <w:sz w:val="20"/>
                <w:szCs w:val="20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Planung und Leitung von Trainingseinheiten und Spieltagen für eine Nachwuchsmannschaft</w:t>
            </w:r>
          </w:p>
        </w:tc>
      </w:tr>
      <w:tr w:rsidR="00676FFB" w:rsidRPr="00251F1E" w14:paraId="4AF19DD1" w14:textId="77777777" w:rsidTr="00A40FBE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420FCFF" w:rsidR="00676FFB" w:rsidRPr="00251F1E" w:rsidRDefault="00676FFB" w:rsidP="003F6B4A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sz w:val="20"/>
                <w:szCs w:val="20"/>
              </w:rPr>
            </w:pPr>
            <w:r w:rsidRPr="00251F1E">
              <w:rPr>
                <w:rFonts w:cs="Arial"/>
                <w:b/>
                <w:i w:val="0"/>
                <w:sz w:val="20"/>
                <w:szCs w:val="20"/>
              </w:rPr>
              <w:t>Mörike-Gymnasium</w:t>
            </w:r>
            <w:r w:rsidR="00D50893">
              <w:rPr>
                <w:rFonts w:cs="Arial"/>
                <w:b/>
                <w:i w:val="0"/>
                <w:sz w:val="20"/>
                <w:szCs w:val="20"/>
              </w:rPr>
              <w:t xml:space="preserve"> </w:t>
            </w:r>
            <w:r w:rsidRPr="00251F1E">
              <w:rPr>
                <w:rFonts w:cs="Arial"/>
                <w:b/>
                <w:i w:val="0"/>
                <w:sz w:val="20"/>
                <w:szCs w:val="20"/>
              </w:rPr>
              <w:t>Esslingen</w:t>
            </w:r>
          </w:p>
        </w:tc>
        <w:tc>
          <w:tcPr>
            <w:tcW w:w="4252" w:type="dxa"/>
            <w:gridSpan w:val="5"/>
            <w:vAlign w:val="bottom"/>
          </w:tcPr>
          <w:p w14:paraId="30626CB8" w14:textId="732826D7" w:rsidR="00676FFB" w:rsidRPr="00251F1E" w:rsidRDefault="00676FFB" w:rsidP="00A40FB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251F1E">
              <w:rPr>
                <w:rFonts w:cs="Arial"/>
                <w:b/>
                <w:bCs/>
                <w:i w:val="0"/>
                <w:sz w:val="20"/>
                <w:szCs w:val="20"/>
              </w:rPr>
              <w:t>Esslingen am Neckar</w:t>
            </w:r>
          </w:p>
        </w:tc>
      </w:tr>
      <w:tr w:rsidR="00E55D90" w:rsidRPr="00251F1E" w14:paraId="56372BDE" w14:textId="77777777" w:rsidTr="00A40FBE">
        <w:trPr>
          <w:trHeight w:val="193"/>
        </w:trPr>
        <w:tc>
          <w:tcPr>
            <w:tcW w:w="8364" w:type="dxa"/>
            <w:gridSpan w:val="8"/>
            <w:vAlign w:val="bottom"/>
          </w:tcPr>
          <w:p w14:paraId="3C87D247" w14:textId="0E4C0151" w:rsidR="00E55D90" w:rsidRPr="00251F1E" w:rsidRDefault="00676FFB" w:rsidP="003F6B4A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i/>
                <w:iCs/>
                <w:sz w:val="20"/>
                <w:szCs w:val="20"/>
              </w:rPr>
              <w:t>Klassensprecher (Klasse 10)</w:t>
            </w:r>
          </w:p>
        </w:tc>
        <w:tc>
          <w:tcPr>
            <w:tcW w:w="1842" w:type="dxa"/>
            <w:vAlign w:val="bottom"/>
          </w:tcPr>
          <w:p w14:paraId="288A2195" w14:textId="383A5737" w:rsidR="00E55D90" w:rsidRPr="000E53B9" w:rsidRDefault="00676FFB" w:rsidP="00A40FB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0"/>
                <w:szCs w:val="20"/>
                <w:lang w:val="en-US"/>
              </w:rPr>
            </w:pPr>
            <w:r w:rsidRPr="000E53B9">
              <w:rPr>
                <w:rFonts w:cs="Arial"/>
                <w:i w:val="0"/>
                <w:sz w:val="20"/>
                <w:szCs w:val="20"/>
                <w:lang w:val="en-US"/>
              </w:rPr>
              <w:t>09/</w:t>
            </w:r>
            <w:r w:rsidR="00F0557C" w:rsidRPr="000E53B9">
              <w:rPr>
                <w:rFonts w:cs="Arial"/>
                <w:i w:val="0"/>
                <w:sz w:val="20"/>
                <w:szCs w:val="20"/>
                <w:lang w:val="en-US"/>
              </w:rPr>
              <w:t xml:space="preserve">2022 – </w:t>
            </w:r>
            <w:r w:rsidRPr="000E53B9">
              <w:rPr>
                <w:rFonts w:cs="Arial"/>
                <w:i w:val="0"/>
                <w:sz w:val="20"/>
                <w:szCs w:val="20"/>
                <w:lang w:val="en-US"/>
              </w:rPr>
              <w:t>08/2023</w:t>
            </w:r>
          </w:p>
        </w:tc>
      </w:tr>
      <w:tr w:rsidR="00E55D90" w:rsidRPr="00251F1E" w14:paraId="7ECB507F" w14:textId="77777777" w:rsidTr="003F6B4A">
        <w:trPr>
          <w:trHeight w:val="193"/>
        </w:trPr>
        <w:tc>
          <w:tcPr>
            <w:tcW w:w="10206" w:type="dxa"/>
            <w:gridSpan w:val="9"/>
            <w:vAlign w:val="bottom"/>
          </w:tcPr>
          <w:p w14:paraId="2CC438FF" w14:textId="2983D6A0" w:rsidR="00E55D90" w:rsidRPr="00251F1E" w:rsidRDefault="00676FFB" w:rsidP="003F6B4A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Moderation zwischen Schülerschaft, Lehrerkollegium und Schulleitung</w:t>
            </w:r>
          </w:p>
        </w:tc>
      </w:tr>
      <w:tr w:rsidR="00E55D90" w:rsidRPr="00251F1E" w14:paraId="482569A2" w14:textId="77777777" w:rsidTr="00342449">
        <w:trPr>
          <w:trHeight w:val="562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251F1E" w:rsidRDefault="001647AB" w:rsidP="00A40FBE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251F1E">
              <w:rPr>
                <w:rFonts w:ascii="Georgia" w:hAnsi="Georgia" w:cs="Arial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251F1E" w14:paraId="2B257790" w14:textId="77777777" w:rsidTr="003F6B4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251F1E" w:rsidRDefault="00E55D90" w:rsidP="003F6B4A">
            <w:pPr>
              <w:rPr>
                <w:rFonts w:ascii="Georgia" w:hAnsi="Georgia" w:cs="Arial"/>
                <w:sz w:val="20"/>
                <w:szCs w:val="20"/>
              </w:rPr>
            </w:pPr>
            <w:r w:rsidRPr="00251F1E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0C50725" w:rsidR="00E55D90" w:rsidRPr="00251F1E" w:rsidRDefault="00E55D90" w:rsidP="003F6B4A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E45AF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0D0959"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0D0959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Spanisch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0D0959"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B1-</w:t>
            </w:r>
            <w:r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B2)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251F1E" w14:paraId="45706C3F" w14:textId="77777777" w:rsidTr="00342449">
        <w:trPr>
          <w:trHeight w:val="346"/>
        </w:trPr>
        <w:tc>
          <w:tcPr>
            <w:tcW w:w="1418" w:type="dxa"/>
            <w:vAlign w:val="bottom"/>
          </w:tcPr>
          <w:p w14:paraId="57688BDA" w14:textId="350496FE" w:rsidR="00E55D90" w:rsidRPr="00251F1E" w:rsidRDefault="00E55D90" w:rsidP="003F6B4A">
            <w:pPr>
              <w:rPr>
                <w:rFonts w:ascii="Georgia" w:hAnsi="Georgia" w:cs="Arial"/>
                <w:sz w:val="20"/>
                <w:szCs w:val="20"/>
              </w:rPr>
            </w:pPr>
            <w:r w:rsidRPr="00251F1E">
              <w:rPr>
                <w:rFonts w:ascii="Georgia" w:hAnsi="Georgia" w:cs="Arial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136BBDE1" w:rsidR="00E55D90" w:rsidRPr="00251F1E" w:rsidRDefault="00E55D90" w:rsidP="003F6B4A">
            <w:p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</w:t>
            </w:r>
            <w:r w:rsidR="00DD5496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0D09F9" w:rsidRPr="00251F1E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Google Sites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0D09F9" w:rsidRPr="00251F1E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CapCut</w:t>
            </w:r>
            <w:proofErr w:type="spellEnd"/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251F1E" w14:paraId="70CB01B0" w14:textId="77777777" w:rsidTr="00342449">
        <w:trPr>
          <w:trHeight w:val="346"/>
        </w:trPr>
        <w:tc>
          <w:tcPr>
            <w:tcW w:w="1418" w:type="dxa"/>
            <w:vAlign w:val="bottom"/>
          </w:tcPr>
          <w:p w14:paraId="04F58216" w14:textId="6D413C27" w:rsidR="00E55D90" w:rsidRPr="00251F1E" w:rsidRDefault="00E55D90" w:rsidP="003F6B4A">
            <w:pPr>
              <w:rPr>
                <w:rFonts w:ascii="Georgia" w:hAnsi="Georgia" w:cs="Arial"/>
                <w:sz w:val="20"/>
                <w:szCs w:val="20"/>
              </w:rPr>
            </w:pPr>
            <w:r w:rsidRPr="00251F1E">
              <w:rPr>
                <w:rFonts w:ascii="Georgia" w:hAnsi="Georgia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0AB810ED" w:rsidR="00E55D90" w:rsidRPr="00251F1E" w:rsidRDefault="000D09F9" w:rsidP="003F6B4A">
            <w:p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Fußball</w:t>
            </w:r>
            <w:r w:rsidR="00E55D90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(Trainer und Spieler</w:t>
            </w:r>
            <w:r w:rsidR="00E55D90" w:rsidRPr="00251F1E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E55D90" w:rsidRPr="00251F1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</w:rPr>
              <w:t>Fitness</w:t>
            </w:r>
            <w:r w:rsidR="00E55D90" w:rsidRPr="00251F1E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 w:rsidRPr="00251F1E">
              <w:rPr>
                <w:rFonts w:ascii="Georgia" w:hAnsi="Georgia" w:cs="Arial"/>
                <w:color w:val="000000"/>
                <w:sz w:val="20"/>
                <w:szCs w:val="20"/>
              </w:rPr>
              <w:t>Reisen</w:t>
            </w:r>
          </w:p>
        </w:tc>
      </w:tr>
      <w:tr w:rsidR="001647AB" w:rsidRPr="00251F1E" w14:paraId="071AB173" w14:textId="77777777" w:rsidTr="003F6B4A">
        <w:trPr>
          <w:trHeight w:val="1279"/>
        </w:trPr>
        <w:tc>
          <w:tcPr>
            <w:tcW w:w="10206" w:type="dxa"/>
            <w:gridSpan w:val="9"/>
            <w:vAlign w:val="bottom"/>
          </w:tcPr>
          <w:p w14:paraId="6478BDEA" w14:textId="642515C1" w:rsidR="001647AB" w:rsidRPr="00251F1E" w:rsidRDefault="001647AB" w:rsidP="003F6B4A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 w:rsidRPr="00251F1E">
              <w:rPr>
                <w:rFonts w:ascii="Georgia" w:hAnsi="Georgia" w:cs="Arial"/>
                <w:sz w:val="20"/>
                <w:szCs w:val="20"/>
              </w:rPr>
              <w:t>Frankfurt</w:t>
            </w:r>
            <w:r w:rsidR="00E45AFF">
              <w:rPr>
                <w:rFonts w:ascii="Georgia" w:hAnsi="Georgia" w:cs="Arial"/>
                <w:sz w:val="20"/>
                <w:szCs w:val="20"/>
              </w:rPr>
              <w:t xml:space="preserve"> am Main</w:t>
            </w:r>
            <w:r w:rsidRPr="00251F1E">
              <w:rPr>
                <w:rFonts w:ascii="Georgia" w:hAnsi="Georgia" w:cs="Arial"/>
                <w:sz w:val="20"/>
                <w:szCs w:val="20"/>
              </w:rPr>
              <w:t xml:space="preserve">, </w:t>
            </w:r>
            <w:r w:rsidR="00403EE1" w:rsidRPr="00251F1E">
              <w:rPr>
                <w:rFonts w:ascii="Georgia" w:hAnsi="Georgia" w:cs="Arial"/>
                <w:sz w:val="20"/>
                <w:szCs w:val="20"/>
              </w:rPr>
              <w:t>18</w:t>
            </w:r>
            <w:r w:rsidRPr="00251F1E">
              <w:rPr>
                <w:rFonts w:ascii="Georgia" w:hAnsi="Georgia" w:cs="Arial"/>
                <w:sz w:val="20"/>
                <w:szCs w:val="20"/>
              </w:rPr>
              <w:t>.</w:t>
            </w:r>
            <w:r w:rsidR="00403EE1" w:rsidRPr="00251F1E">
              <w:rPr>
                <w:rFonts w:ascii="Georgia" w:hAnsi="Georgia" w:cs="Arial"/>
                <w:sz w:val="20"/>
                <w:szCs w:val="20"/>
              </w:rPr>
              <w:t>09</w:t>
            </w:r>
            <w:r w:rsidRPr="00251F1E">
              <w:rPr>
                <w:rFonts w:ascii="Georgia" w:hAnsi="Georgia" w:cs="Arial"/>
                <w:sz w:val="20"/>
                <w:szCs w:val="20"/>
              </w:rPr>
              <w:t>.20</w:t>
            </w:r>
            <w:r w:rsidR="00403EE1" w:rsidRPr="00251F1E">
              <w:rPr>
                <w:rFonts w:ascii="Georgia" w:hAnsi="Georgia" w:cs="Arial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907EA4" w:rsidRDefault="00723643">
      <w:pPr>
        <w:rPr>
          <w:rFonts w:ascii="Georgia" w:hAnsi="Georgia" w:cs="Arial"/>
          <w:sz w:val="18"/>
        </w:rPr>
      </w:pPr>
    </w:p>
    <w:sectPr w:rsidR="00723643" w:rsidRPr="00907EA4" w:rsidSect="00342449">
      <w:footerReference w:type="even" r:id="rId12"/>
      <w:pgSz w:w="11906" w:h="16838"/>
      <w:pgMar w:top="1296" w:right="1411" w:bottom="346" w:left="1411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oh7biz61oz@goetheuniversitaet.onmicrosoft.com" w:date="2026-09-22T17:06:00Z" w:initials="o">
    <w:p w14:paraId="7ED88C63" w14:textId="77777777" w:rsidR="002517E7" w:rsidRDefault="002517E7" w:rsidP="002517E7">
      <w:r>
        <w:rPr>
          <w:rStyle w:val="Kommentarzeichen"/>
        </w:rPr>
        <w:annotationRef/>
      </w:r>
      <w:r>
        <w:rPr>
          <w:sz w:val="20"/>
          <w:szCs w:val="20"/>
        </w:rPr>
        <w:t xml:space="preserve">Insgesamt sieht alles sehr gut aus! Die </w:t>
      </w:r>
      <w:proofErr w:type="spellStart"/>
      <w:r>
        <w:rPr>
          <w:sz w:val="20"/>
          <w:szCs w:val="20"/>
        </w:rPr>
        <w:t>bullets</w:t>
      </w:r>
      <w:proofErr w:type="spellEnd"/>
      <w:r>
        <w:rPr>
          <w:sz w:val="20"/>
          <w:szCs w:val="20"/>
        </w:rPr>
        <w:t xml:space="preserve"> könntest du aber noch etwas ausbauen und inhaltlicher schreiben, was du genau gemacht hast, Zahlen nennen, etc. Damit kannst du dich im Zweifel gerne auch an David im </w:t>
      </w:r>
      <w:proofErr w:type="spellStart"/>
      <w:r>
        <w:rPr>
          <w:sz w:val="20"/>
          <w:szCs w:val="20"/>
        </w:rPr>
        <w:t>discord</w:t>
      </w:r>
      <w:proofErr w:type="spellEnd"/>
      <w:r>
        <w:rPr>
          <w:sz w:val="20"/>
          <w:szCs w:val="20"/>
        </w:rPr>
        <w:t xml:space="preserve"> wenden:)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D88C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A030F22" w16cex:dateUtc="2026-09-22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D88C63" w16cid:durableId="5A030F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C04F6" w14:textId="77777777" w:rsidR="00305518" w:rsidRDefault="00305518" w:rsidP="00BE053D">
      <w:pPr>
        <w:spacing w:after="0" w:line="240" w:lineRule="auto"/>
      </w:pPr>
      <w:r>
        <w:separator/>
      </w:r>
    </w:p>
  </w:endnote>
  <w:endnote w:type="continuationSeparator" w:id="0">
    <w:p w14:paraId="1A7C8624" w14:textId="77777777" w:rsidR="00305518" w:rsidRDefault="0030551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CF4F1" w14:textId="77777777" w:rsidR="00305518" w:rsidRDefault="00305518" w:rsidP="00BE053D">
      <w:pPr>
        <w:spacing w:after="0" w:line="240" w:lineRule="auto"/>
      </w:pPr>
      <w:r>
        <w:separator/>
      </w:r>
    </w:p>
  </w:footnote>
  <w:footnote w:type="continuationSeparator" w:id="0">
    <w:p w14:paraId="52B4DCBE" w14:textId="77777777" w:rsidR="00305518" w:rsidRDefault="0030551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28"/>
  </w:num>
  <w:num w:numId="9">
    <w:abstractNumId w:val="15"/>
  </w:num>
  <w:num w:numId="10">
    <w:abstractNumId w:val="29"/>
  </w:num>
  <w:num w:numId="11">
    <w:abstractNumId w:val="8"/>
  </w:num>
  <w:num w:numId="12">
    <w:abstractNumId w:val="9"/>
  </w:num>
  <w:num w:numId="13">
    <w:abstractNumId w:val="11"/>
  </w:num>
  <w:num w:numId="14">
    <w:abstractNumId w:val="12"/>
  </w:num>
  <w:num w:numId="15">
    <w:abstractNumId w:val="27"/>
  </w:num>
  <w:num w:numId="16">
    <w:abstractNumId w:val="7"/>
  </w:num>
  <w:num w:numId="17">
    <w:abstractNumId w:val="19"/>
  </w:num>
  <w:num w:numId="18">
    <w:abstractNumId w:val="5"/>
  </w:num>
  <w:num w:numId="19">
    <w:abstractNumId w:val="23"/>
  </w:num>
  <w:num w:numId="20">
    <w:abstractNumId w:val="13"/>
  </w:num>
  <w:num w:numId="21">
    <w:abstractNumId w:val="14"/>
  </w:num>
  <w:num w:numId="22">
    <w:abstractNumId w:val="18"/>
  </w:num>
  <w:num w:numId="23">
    <w:abstractNumId w:val="10"/>
  </w:num>
  <w:num w:numId="24">
    <w:abstractNumId w:val="26"/>
  </w:num>
  <w:num w:numId="25">
    <w:abstractNumId w:val="30"/>
  </w:num>
  <w:num w:numId="26">
    <w:abstractNumId w:val="21"/>
  </w:num>
  <w:num w:numId="27">
    <w:abstractNumId w:val="31"/>
  </w:num>
  <w:num w:numId="28">
    <w:abstractNumId w:val="6"/>
  </w:num>
  <w:num w:numId="29">
    <w:abstractNumId w:val="3"/>
  </w:num>
  <w:num w:numId="30">
    <w:abstractNumId w:val="4"/>
  </w:num>
  <w:num w:numId="31">
    <w:abstractNumId w:val="22"/>
  </w:num>
  <w:num w:numId="32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h7biz61oz@goetheuniversitaet.onmicrosoft.com">
    <w15:presenceInfo w15:providerId="AD" w15:userId="S::oh7biz61oz@goetheuniversitaet.onmicrosoft.com::bc95962a-ab67-4ca3-b7ca-53b1f3f78e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2AD"/>
    <w:rsid w:val="00061D33"/>
    <w:rsid w:val="00064643"/>
    <w:rsid w:val="00087747"/>
    <w:rsid w:val="0009463B"/>
    <w:rsid w:val="000A1FDA"/>
    <w:rsid w:val="000B4060"/>
    <w:rsid w:val="000B63E2"/>
    <w:rsid w:val="000B6548"/>
    <w:rsid w:val="000C3C92"/>
    <w:rsid w:val="000C71ED"/>
    <w:rsid w:val="000D0959"/>
    <w:rsid w:val="000D09F9"/>
    <w:rsid w:val="000D671A"/>
    <w:rsid w:val="000E53B9"/>
    <w:rsid w:val="00103EC5"/>
    <w:rsid w:val="001105B1"/>
    <w:rsid w:val="00116C6E"/>
    <w:rsid w:val="00125CA6"/>
    <w:rsid w:val="00127ED8"/>
    <w:rsid w:val="00152A19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10B1"/>
    <w:rsid w:val="001D439E"/>
    <w:rsid w:val="001D4DCD"/>
    <w:rsid w:val="001F4175"/>
    <w:rsid w:val="00223A4D"/>
    <w:rsid w:val="002259F8"/>
    <w:rsid w:val="0023054D"/>
    <w:rsid w:val="00232CB5"/>
    <w:rsid w:val="00234A7E"/>
    <w:rsid w:val="0024373D"/>
    <w:rsid w:val="002508C2"/>
    <w:rsid w:val="002517E7"/>
    <w:rsid w:val="00251F1E"/>
    <w:rsid w:val="00267252"/>
    <w:rsid w:val="00282DB0"/>
    <w:rsid w:val="002B2091"/>
    <w:rsid w:val="002C6972"/>
    <w:rsid w:val="002D2B32"/>
    <w:rsid w:val="002D4516"/>
    <w:rsid w:val="002D537B"/>
    <w:rsid w:val="002E64CB"/>
    <w:rsid w:val="002F46AD"/>
    <w:rsid w:val="002F6567"/>
    <w:rsid w:val="002F7B6F"/>
    <w:rsid w:val="0030001F"/>
    <w:rsid w:val="00305518"/>
    <w:rsid w:val="003101F0"/>
    <w:rsid w:val="00314B7A"/>
    <w:rsid w:val="00322556"/>
    <w:rsid w:val="00324BC5"/>
    <w:rsid w:val="00340BAB"/>
    <w:rsid w:val="003418E0"/>
    <w:rsid w:val="00342449"/>
    <w:rsid w:val="00347F8D"/>
    <w:rsid w:val="00372F7B"/>
    <w:rsid w:val="003733E5"/>
    <w:rsid w:val="00377205"/>
    <w:rsid w:val="0039038F"/>
    <w:rsid w:val="00390EA6"/>
    <w:rsid w:val="003E27C3"/>
    <w:rsid w:val="003E7367"/>
    <w:rsid w:val="003F3E3F"/>
    <w:rsid w:val="003F6B4A"/>
    <w:rsid w:val="00403EE1"/>
    <w:rsid w:val="004067B8"/>
    <w:rsid w:val="004154BE"/>
    <w:rsid w:val="004168A8"/>
    <w:rsid w:val="0042013D"/>
    <w:rsid w:val="00422F83"/>
    <w:rsid w:val="00426D7E"/>
    <w:rsid w:val="00432D55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6D78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3614D"/>
    <w:rsid w:val="006546FD"/>
    <w:rsid w:val="006609AF"/>
    <w:rsid w:val="00665BF3"/>
    <w:rsid w:val="006732D6"/>
    <w:rsid w:val="00676FFB"/>
    <w:rsid w:val="00693E09"/>
    <w:rsid w:val="006958A1"/>
    <w:rsid w:val="006A05C8"/>
    <w:rsid w:val="006A2DE9"/>
    <w:rsid w:val="006A7230"/>
    <w:rsid w:val="006B47EF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27C2A"/>
    <w:rsid w:val="00733DA1"/>
    <w:rsid w:val="00737822"/>
    <w:rsid w:val="0074111D"/>
    <w:rsid w:val="00753D4A"/>
    <w:rsid w:val="00756912"/>
    <w:rsid w:val="00761609"/>
    <w:rsid w:val="007635B4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C7D3F"/>
    <w:rsid w:val="007D4BEE"/>
    <w:rsid w:val="007D5BE9"/>
    <w:rsid w:val="008050E4"/>
    <w:rsid w:val="0082257D"/>
    <w:rsid w:val="00837B7D"/>
    <w:rsid w:val="00853438"/>
    <w:rsid w:val="00866846"/>
    <w:rsid w:val="00875DA9"/>
    <w:rsid w:val="00895E38"/>
    <w:rsid w:val="008A782B"/>
    <w:rsid w:val="008B0FC0"/>
    <w:rsid w:val="008C1A6B"/>
    <w:rsid w:val="008C429A"/>
    <w:rsid w:val="008C5AC5"/>
    <w:rsid w:val="008D10FD"/>
    <w:rsid w:val="008E1F3D"/>
    <w:rsid w:val="009053D7"/>
    <w:rsid w:val="00907EA4"/>
    <w:rsid w:val="0091331D"/>
    <w:rsid w:val="00922B01"/>
    <w:rsid w:val="0093223C"/>
    <w:rsid w:val="00936B13"/>
    <w:rsid w:val="00941A87"/>
    <w:rsid w:val="0094675F"/>
    <w:rsid w:val="009501C2"/>
    <w:rsid w:val="009668B9"/>
    <w:rsid w:val="00976577"/>
    <w:rsid w:val="00996356"/>
    <w:rsid w:val="00997D9A"/>
    <w:rsid w:val="009D7C49"/>
    <w:rsid w:val="009E7297"/>
    <w:rsid w:val="009F04AB"/>
    <w:rsid w:val="009F55BC"/>
    <w:rsid w:val="00A0257D"/>
    <w:rsid w:val="00A12EDC"/>
    <w:rsid w:val="00A26D0D"/>
    <w:rsid w:val="00A33BDE"/>
    <w:rsid w:val="00A34885"/>
    <w:rsid w:val="00A40FBE"/>
    <w:rsid w:val="00A43BC1"/>
    <w:rsid w:val="00A44621"/>
    <w:rsid w:val="00A5138C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4152"/>
    <w:rsid w:val="00B17D95"/>
    <w:rsid w:val="00B23509"/>
    <w:rsid w:val="00B31754"/>
    <w:rsid w:val="00B359DB"/>
    <w:rsid w:val="00B3632B"/>
    <w:rsid w:val="00B409D8"/>
    <w:rsid w:val="00B5178D"/>
    <w:rsid w:val="00B55B1B"/>
    <w:rsid w:val="00B6272E"/>
    <w:rsid w:val="00B67F1F"/>
    <w:rsid w:val="00B701D7"/>
    <w:rsid w:val="00B80DDA"/>
    <w:rsid w:val="00B90595"/>
    <w:rsid w:val="00BA215A"/>
    <w:rsid w:val="00BB5F09"/>
    <w:rsid w:val="00BC0D9F"/>
    <w:rsid w:val="00BE053D"/>
    <w:rsid w:val="00BE25F5"/>
    <w:rsid w:val="00BE4F4F"/>
    <w:rsid w:val="00BE7C78"/>
    <w:rsid w:val="00BF1A7A"/>
    <w:rsid w:val="00BF1FA3"/>
    <w:rsid w:val="00C00974"/>
    <w:rsid w:val="00C018E4"/>
    <w:rsid w:val="00C066FA"/>
    <w:rsid w:val="00C25387"/>
    <w:rsid w:val="00C54BE3"/>
    <w:rsid w:val="00C54DBA"/>
    <w:rsid w:val="00C5571C"/>
    <w:rsid w:val="00C57F80"/>
    <w:rsid w:val="00C711D7"/>
    <w:rsid w:val="00C768ED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07AF"/>
    <w:rsid w:val="00D1492F"/>
    <w:rsid w:val="00D17B69"/>
    <w:rsid w:val="00D3003C"/>
    <w:rsid w:val="00D331F4"/>
    <w:rsid w:val="00D411B4"/>
    <w:rsid w:val="00D470E4"/>
    <w:rsid w:val="00D50893"/>
    <w:rsid w:val="00D52142"/>
    <w:rsid w:val="00D5280E"/>
    <w:rsid w:val="00D559C8"/>
    <w:rsid w:val="00D61F14"/>
    <w:rsid w:val="00D80D6B"/>
    <w:rsid w:val="00D85D41"/>
    <w:rsid w:val="00D90950"/>
    <w:rsid w:val="00DA69DF"/>
    <w:rsid w:val="00DB33F8"/>
    <w:rsid w:val="00DC5A79"/>
    <w:rsid w:val="00DD38E2"/>
    <w:rsid w:val="00DD5496"/>
    <w:rsid w:val="00E00140"/>
    <w:rsid w:val="00E13110"/>
    <w:rsid w:val="00E2301D"/>
    <w:rsid w:val="00E24DF1"/>
    <w:rsid w:val="00E27B6B"/>
    <w:rsid w:val="00E40B9A"/>
    <w:rsid w:val="00E431ED"/>
    <w:rsid w:val="00E45AFF"/>
    <w:rsid w:val="00E55D90"/>
    <w:rsid w:val="00E64FF5"/>
    <w:rsid w:val="00E710C4"/>
    <w:rsid w:val="00E907EC"/>
    <w:rsid w:val="00EA08CA"/>
    <w:rsid w:val="00EA5421"/>
    <w:rsid w:val="00EB34FC"/>
    <w:rsid w:val="00EB5816"/>
    <w:rsid w:val="00ED0EA9"/>
    <w:rsid w:val="00EF77DF"/>
    <w:rsid w:val="00F04D54"/>
    <w:rsid w:val="00F0557C"/>
    <w:rsid w:val="00F11BEF"/>
    <w:rsid w:val="00F165E1"/>
    <w:rsid w:val="00F258E7"/>
    <w:rsid w:val="00F31B84"/>
    <w:rsid w:val="00F44F5F"/>
    <w:rsid w:val="00F57BA5"/>
    <w:rsid w:val="00F631EC"/>
    <w:rsid w:val="00F64C22"/>
    <w:rsid w:val="00F64C81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D7C4C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517E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517E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517E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517E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517E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517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1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Christopher Thurow</cp:lastModifiedBy>
  <cp:revision>26</cp:revision>
  <dcterms:created xsi:type="dcterms:W3CDTF">2026-09-24T07:12:00Z</dcterms:created>
  <dcterms:modified xsi:type="dcterms:W3CDTF">2026-09-28T12:37:00Z</dcterms:modified>
</cp:coreProperties>
</file>