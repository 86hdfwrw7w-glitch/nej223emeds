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8"/>
        <w:gridCol w:w="5207"/>
        <w:gridCol w:w="3365"/>
      </w:tblGrid>
      <w:tr w:rsidR="002508C2" w:rsidRPr="00884BF0" w14:paraId="5DF08F91" w14:textId="77777777" w:rsidTr="00A34D31">
        <w:trPr>
          <w:trHeight w:val="20"/>
        </w:trPr>
        <w:tc>
          <w:tcPr>
            <w:tcW w:w="10490" w:type="dxa"/>
            <w:gridSpan w:val="3"/>
            <w:vAlign w:val="bottom"/>
          </w:tcPr>
          <w:p w14:paraId="11DD220E" w14:textId="06B16C95" w:rsidR="002508C2" w:rsidRPr="004D1556" w:rsidRDefault="001C49CB" w:rsidP="006B3DED">
            <w:pPr>
              <w:jc w:val="center"/>
              <w:rPr>
                <w:rFonts w:ascii="Arial" w:hAnsi="Arial" w:cs="Arial"/>
              </w:rPr>
            </w:pPr>
            <w:r w:rsidRPr="004D1556">
              <w:rPr>
                <w:rFonts w:ascii="Arial" w:hAnsi="Arial" w:cs="Arial"/>
                <w:b/>
                <w:smallCaps/>
                <w:sz w:val="48"/>
                <w:szCs w:val="32"/>
              </w:rPr>
              <w:t>Elian Ben Golde</w:t>
            </w:r>
          </w:p>
          <w:p w14:paraId="722A5AF6" w14:textId="005B6478" w:rsidR="008050E4" w:rsidRPr="00E64D1D" w:rsidRDefault="002B2091" w:rsidP="006B3DED">
            <w:pPr>
              <w:jc w:val="center"/>
              <w:rPr>
                <w:rFonts w:ascii="Arial" w:hAnsi="Arial" w:cs="Arial"/>
                <w:lang w:val="de-AT"/>
              </w:rPr>
            </w:pPr>
            <w:r w:rsidRPr="008F1879">
              <w:rPr>
                <w:rFonts w:ascii="Arial" w:hAnsi="Arial" w:cs="Arial"/>
                <w:sz w:val="20"/>
              </w:rPr>
              <w:t>+4</w:t>
            </w:r>
            <w:r w:rsidR="0091331D" w:rsidRPr="008F1879">
              <w:rPr>
                <w:rFonts w:ascii="Arial" w:hAnsi="Arial" w:cs="Arial"/>
                <w:sz w:val="20"/>
              </w:rPr>
              <w:t>9</w:t>
            </w:r>
            <w:r w:rsidRPr="008F1879">
              <w:rPr>
                <w:rFonts w:ascii="Arial" w:hAnsi="Arial" w:cs="Arial"/>
                <w:sz w:val="20"/>
              </w:rPr>
              <w:t xml:space="preserve"> </w:t>
            </w:r>
            <w:r w:rsidR="001C49CB" w:rsidRPr="008F1879">
              <w:rPr>
                <w:rFonts w:ascii="Arial" w:hAnsi="Arial" w:cs="Arial"/>
                <w:sz w:val="20"/>
              </w:rPr>
              <w:t>176</w:t>
            </w:r>
            <w:r w:rsidRPr="008F1879">
              <w:rPr>
                <w:rFonts w:ascii="Arial" w:hAnsi="Arial" w:cs="Arial"/>
                <w:sz w:val="20"/>
              </w:rPr>
              <w:t xml:space="preserve"> </w:t>
            </w:r>
            <w:r w:rsidR="006D0137" w:rsidRPr="008F1879">
              <w:rPr>
                <w:rFonts w:ascii="Arial" w:hAnsi="Arial" w:cs="Arial"/>
                <w:sz w:val="20"/>
              </w:rPr>
              <w:t>48996656</w:t>
            </w:r>
            <w:r w:rsidR="00AB016A" w:rsidRPr="008F1879">
              <w:rPr>
                <w:rFonts w:ascii="Arial" w:hAnsi="Arial" w:cs="Arial"/>
                <w:sz w:val="20"/>
              </w:rPr>
              <w:t xml:space="preserve"> </w:t>
            </w:r>
            <w:r w:rsidR="008050E4" w:rsidRPr="008F1879">
              <w:rPr>
                <w:rFonts w:ascii="Arial" w:hAnsi="Arial" w:cs="Arial"/>
                <w:sz w:val="20"/>
              </w:rPr>
              <w:t xml:space="preserve">| </w:t>
            </w:r>
            <w:r w:rsidR="006D0137" w:rsidRPr="008F1879">
              <w:rPr>
                <w:rFonts w:ascii="Arial" w:hAnsi="Arial" w:cs="Arial"/>
                <w:sz w:val="20"/>
              </w:rPr>
              <w:t>goldeelian</w:t>
            </w:r>
            <w:r w:rsidRPr="008F1879">
              <w:rPr>
                <w:rFonts w:ascii="Arial" w:hAnsi="Arial" w:cs="Arial"/>
                <w:sz w:val="20"/>
              </w:rPr>
              <w:t>@</w:t>
            </w:r>
            <w:r w:rsidR="006D0137" w:rsidRPr="008F1879">
              <w:rPr>
                <w:rFonts w:ascii="Arial" w:hAnsi="Arial" w:cs="Arial"/>
                <w:sz w:val="20"/>
              </w:rPr>
              <w:t>gmail</w:t>
            </w:r>
            <w:r w:rsidRPr="008F1879">
              <w:rPr>
                <w:rFonts w:ascii="Arial" w:hAnsi="Arial" w:cs="Arial"/>
                <w:sz w:val="20"/>
              </w:rPr>
              <w:t>.</w:t>
            </w:r>
            <w:r w:rsidR="006D0137" w:rsidRPr="008F1879">
              <w:rPr>
                <w:rFonts w:ascii="Arial" w:hAnsi="Arial" w:cs="Arial"/>
                <w:sz w:val="20"/>
              </w:rPr>
              <w:t>com</w:t>
            </w:r>
            <w:r w:rsidRPr="008F1879">
              <w:rPr>
                <w:rFonts w:ascii="Arial" w:hAnsi="Arial" w:cs="Arial"/>
                <w:sz w:val="20"/>
              </w:rPr>
              <w:t xml:space="preserve"> </w:t>
            </w:r>
            <w:r w:rsidR="008050E4" w:rsidRPr="00E64D1D">
              <w:rPr>
                <w:rFonts w:ascii="Arial" w:hAnsi="Arial" w:cs="Arial"/>
                <w:sz w:val="20"/>
                <w:lang w:val="de-AT"/>
              </w:rPr>
              <w:t xml:space="preserve">| </w:t>
            </w:r>
            <w:r w:rsidR="00E64D1D" w:rsidRPr="00E64D1D">
              <w:rPr>
                <w:rFonts w:ascii="Arial" w:hAnsi="Arial" w:cs="Arial"/>
                <w:sz w:val="20"/>
                <w:lang w:val="de-AT"/>
              </w:rPr>
              <w:t>Dresdner</w:t>
            </w:r>
            <w:r w:rsidR="00092A5F" w:rsidRPr="00E64D1D">
              <w:rPr>
                <w:rFonts w:ascii="Arial" w:hAnsi="Arial" w:cs="Arial"/>
                <w:sz w:val="20"/>
                <w:lang w:val="de-AT"/>
              </w:rPr>
              <w:t xml:space="preserve"> </w:t>
            </w:r>
            <w:r w:rsidR="00E64D1D" w:rsidRPr="00E64D1D">
              <w:rPr>
                <w:rFonts w:ascii="Arial" w:hAnsi="Arial" w:cs="Arial"/>
                <w:sz w:val="20"/>
                <w:lang w:val="de-AT"/>
              </w:rPr>
              <w:t>Straße 117/31</w:t>
            </w:r>
            <w:r w:rsidR="00092A5F" w:rsidRPr="00E64D1D">
              <w:rPr>
                <w:rFonts w:ascii="Arial" w:hAnsi="Arial" w:cs="Arial"/>
                <w:sz w:val="20"/>
                <w:lang w:val="de-AT"/>
              </w:rPr>
              <w:t xml:space="preserve">, </w:t>
            </w:r>
            <w:r w:rsidR="00E64D1D" w:rsidRPr="00E64D1D">
              <w:rPr>
                <w:rFonts w:ascii="Arial" w:hAnsi="Arial" w:cs="Arial"/>
                <w:sz w:val="20"/>
                <w:lang w:val="de-AT"/>
              </w:rPr>
              <w:t>1020</w:t>
            </w:r>
            <w:r w:rsidR="00092A5F" w:rsidRPr="00E64D1D">
              <w:rPr>
                <w:rFonts w:ascii="Arial" w:hAnsi="Arial" w:cs="Arial"/>
                <w:sz w:val="20"/>
                <w:lang w:val="de-AT"/>
              </w:rPr>
              <w:t xml:space="preserve"> </w:t>
            </w:r>
            <w:r w:rsidR="00680B11" w:rsidRPr="00E64D1D">
              <w:rPr>
                <w:rFonts w:ascii="Arial" w:hAnsi="Arial" w:cs="Arial"/>
                <w:sz w:val="20"/>
              </w:rPr>
              <w:t>Wien, Österreich</w:t>
            </w:r>
          </w:p>
        </w:tc>
      </w:tr>
      <w:tr w:rsidR="002508C2" w:rsidRPr="00884BF0" w14:paraId="0FCADE56" w14:textId="77777777" w:rsidTr="00A34D31">
        <w:trPr>
          <w:trHeight w:val="454"/>
        </w:trPr>
        <w:tc>
          <w:tcPr>
            <w:tcW w:w="10490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884BF0" w:rsidRDefault="006E2C9C" w:rsidP="006B3DED">
            <w:pPr>
              <w:jc w:val="center"/>
              <w:rPr>
                <w:rFonts w:ascii="Arial" w:hAnsi="Arial" w:cs="Arial"/>
                <w:sz w:val="28"/>
              </w:rPr>
            </w:pPr>
            <w:r w:rsidRPr="00884BF0">
              <w:rPr>
                <w:rFonts w:ascii="Arial" w:hAnsi="Arial" w:cs="Arial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884BF0" w14:paraId="7D1DEBF7" w14:textId="77777777" w:rsidTr="00A34D31">
        <w:trPr>
          <w:trHeight w:val="340"/>
        </w:trPr>
        <w:tc>
          <w:tcPr>
            <w:tcW w:w="7125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488810E9" w:rsidR="00D1492F" w:rsidRPr="00884BF0" w:rsidRDefault="006D0137" w:rsidP="006B3DED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 w:rsidRPr="00884BF0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Wirtschaftsuniversität Wien </w:t>
            </w:r>
          </w:p>
        </w:tc>
        <w:tc>
          <w:tcPr>
            <w:tcW w:w="3365" w:type="dxa"/>
            <w:tcBorders>
              <w:top w:val="single" w:sz="4" w:space="0" w:color="auto"/>
            </w:tcBorders>
            <w:vAlign w:val="bottom"/>
          </w:tcPr>
          <w:p w14:paraId="7C845E2D" w14:textId="7B8DB48E" w:rsidR="00D1492F" w:rsidRPr="00092A5F" w:rsidRDefault="009C329F" w:rsidP="00E64D1D">
            <w:pPr>
              <w:pStyle w:val="Ort"/>
              <w:rPr>
                <w:rFonts w:ascii="Arial" w:hAnsi="Arial" w:cs="Arial"/>
                <w:sz w:val="23"/>
                <w:szCs w:val="23"/>
              </w:rPr>
            </w:pPr>
            <w:r w:rsidRPr="00884BF0">
              <w:rPr>
                <w:rFonts w:ascii="Arial" w:hAnsi="Arial" w:cs="Arial"/>
                <w:sz w:val="23"/>
                <w:szCs w:val="23"/>
              </w:rPr>
              <w:t>W</w:t>
            </w:r>
            <w:r w:rsidR="006D0137" w:rsidRPr="00884BF0">
              <w:rPr>
                <w:rFonts w:ascii="Arial" w:hAnsi="Arial" w:cs="Arial"/>
                <w:sz w:val="23"/>
                <w:szCs w:val="23"/>
              </w:rPr>
              <w:t>ien</w:t>
            </w:r>
          </w:p>
        </w:tc>
      </w:tr>
      <w:tr w:rsidR="00D1492F" w:rsidRPr="00884BF0" w14:paraId="61E5D482" w14:textId="77777777" w:rsidTr="00A34D31">
        <w:trPr>
          <w:trHeight w:val="20"/>
        </w:trPr>
        <w:tc>
          <w:tcPr>
            <w:tcW w:w="7125" w:type="dxa"/>
            <w:gridSpan w:val="2"/>
            <w:vAlign w:val="bottom"/>
          </w:tcPr>
          <w:p w14:paraId="11CB9A0F" w14:textId="1184069E" w:rsidR="00D1492F" w:rsidRPr="00884BF0" w:rsidRDefault="00D1492F" w:rsidP="006B3DED">
            <w:pPr>
              <w:rPr>
                <w:rFonts w:ascii="Arial" w:hAnsi="Arial" w:cs="Arial"/>
                <w:sz w:val="18"/>
              </w:rPr>
            </w:pPr>
            <w:r w:rsidRPr="00884BF0">
              <w:rPr>
                <w:rFonts w:ascii="Arial" w:hAnsi="Arial" w:cs="Arial"/>
                <w:sz w:val="18"/>
              </w:rPr>
              <w:t xml:space="preserve">B.Sc. in </w:t>
            </w:r>
            <w:r w:rsidR="00B17D95" w:rsidRPr="00884BF0">
              <w:rPr>
                <w:rFonts w:ascii="Arial" w:hAnsi="Arial" w:cs="Arial"/>
                <w:sz w:val="18"/>
              </w:rPr>
              <w:t>Wirtschafts</w:t>
            </w:r>
            <w:r w:rsidR="006D0137" w:rsidRPr="00884BF0">
              <w:rPr>
                <w:rFonts w:ascii="Arial" w:hAnsi="Arial" w:cs="Arial"/>
                <w:sz w:val="18"/>
              </w:rPr>
              <w:t xml:space="preserve">- </w:t>
            </w:r>
            <w:r w:rsidR="00E14F77">
              <w:rPr>
                <w:rFonts w:ascii="Arial" w:hAnsi="Arial" w:cs="Arial"/>
                <w:sz w:val="18"/>
              </w:rPr>
              <w:t>und</w:t>
            </w:r>
            <w:r w:rsidR="006D0137" w:rsidRPr="00884BF0">
              <w:rPr>
                <w:rFonts w:ascii="Arial" w:hAnsi="Arial" w:cs="Arial"/>
                <w:sz w:val="18"/>
              </w:rPr>
              <w:t xml:space="preserve"> Sozialwissenschaften</w:t>
            </w:r>
            <w:r w:rsidR="00BA2337">
              <w:rPr>
                <w:rFonts w:ascii="Arial" w:hAnsi="Arial" w:cs="Arial"/>
                <w:sz w:val="18"/>
              </w:rPr>
              <w:t xml:space="preserve"> </w:t>
            </w:r>
            <w:r w:rsidR="00B17D95" w:rsidRPr="00884BF0">
              <w:rPr>
                <w:rFonts w:ascii="Arial" w:hAnsi="Arial" w:cs="Arial"/>
                <w:sz w:val="18"/>
              </w:rPr>
              <w:t>(</w:t>
            </w:r>
            <w:r w:rsidR="00426D7E" w:rsidRPr="00884BF0">
              <w:rPr>
                <w:rFonts w:ascii="Arial" w:hAnsi="Arial" w:cs="Arial"/>
                <w:sz w:val="18"/>
              </w:rPr>
              <w:t xml:space="preserve">aktueller </w:t>
            </w:r>
            <w:r w:rsidR="00B17D95" w:rsidRPr="00884BF0">
              <w:rPr>
                <w:rFonts w:ascii="Arial" w:hAnsi="Arial" w:cs="Arial"/>
                <w:sz w:val="18"/>
              </w:rPr>
              <w:t>Schnitt:</w:t>
            </w:r>
            <w:r w:rsidR="003F0AC5" w:rsidRPr="00884BF0">
              <w:rPr>
                <w:rFonts w:ascii="Arial" w:hAnsi="Arial" w:cs="Arial"/>
                <w:sz w:val="18"/>
              </w:rPr>
              <w:t xml:space="preserve"> </w:t>
            </w:r>
            <w:r w:rsidR="001E03FB" w:rsidRPr="00884BF0">
              <w:rPr>
                <w:rFonts w:ascii="Arial" w:hAnsi="Arial" w:cs="Arial"/>
                <w:sz w:val="18"/>
              </w:rPr>
              <w:t>1,</w:t>
            </w:r>
            <w:r w:rsidR="001B35A1" w:rsidRPr="00884BF0">
              <w:rPr>
                <w:rFonts w:ascii="Arial" w:hAnsi="Arial" w:cs="Arial"/>
                <w:sz w:val="18"/>
              </w:rPr>
              <w:t>3</w:t>
            </w:r>
            <w:r w:rsidR="00B17D95" w:rsidRPr="00884BF0">
              <w:rPr>
                <w:rFonts w:ascii="Arial" w:hAnsi="Arial" w:cs="Arial"/>
                <w:sz w:val="18"/>
              </w:rPr>
              <w:t>)</w:t>
            </w:r>
          </w:p>
        </w:tc>
        <w:tc>
          <w:tcPr>
            <w:tcW w:w="3365" w:type="dxa"/>
            <w:vAlign w:val="bottom"/>
          </w:tcPr>
          <w:p w14:paraId="419A9228" w14:textId="5F9DEBFF" w:rsidR="00D1492F" w:rsidRPr="00884BF0" w:rsidRDefault="00D1492F" w:rsidP="006B3DED">
            <w:pPr>
              <w:jc w:val="right"/>
              <w:rPr>
                <w:rFonts w:ascii="Arial" w:hAnsi="Arial" w:cs="Arial"/>
                <w:sz w:val="18"/>
              </w:rPr>
            </w:pPr>
            <w:r w:rsidRPr="00884BF0">
              <w:rPr>
                <w:rFonts w:ascii="Arial" w:hAnsi="Arial" w:cs="Arial"/>
                <w:sz w:val="18"/>
              </w:rPr>
              <w:t>09/20</w:t>
            </w:r>
            <w:r w:rsidR="006D0137" w:rsidRPr="00884BF0">
              <w:rPr>
                <w:rFonts w:ascii="Arial" w:hAnsi="Arial" w:cs="Arial"/>
                <w:sz w:val="18"/>
              </w:rPr>
              <w:t>24</w:t>
            </w:r>
            <w:r w:rsidRPr="00884BF0">
              <w:rPr>
                <w:rFonts w:ascii="Arial" w:hAnsi="Arial" w:cs="Arial"/>
                <w:sz w:val="18"/>
              </w:rPr>
              <w:t xml:space="preserve"> –</w:t>
            </w:r>
            <w:r w:rsidR="00B17D95" w:rsidRPr="00884BF0">
              <w:rPr>
                <w:rFonts w:ascii="Arial" w:hAnsi="Arial" w:cs="Arial"/>
                <w:sz w:val="18"/>
              </w:rPr>
              <w:t xml:space="preserve"> </w:t>
            </w:r>
            <w:r w:rsidR="00D5280E" w:rsidRPr="00884BF0">
              <w:rPr>
                <w:rFonts w:ascii="Arial" w:hAnsi="Arial" w:cs="Arial"/>
                <w:sz w:val="18"/>
              </w:rPr>
              <w:t>heute</w:t>
            </w:r>
          </w:p>
        </w:tc>
      </w:tr>
      <w:tr w:rsidR="00D5280E" w:rsidRPr="00884BF0" w14:paraId="7EABE9F1" w14:textId="77777777" w:rsidTr="00A34D31">
        <w:trPr>
          <w:trHeight w:val="20"/>
        </w:trPr>
        <w:tc>
          <w:tcPr>
            <w:tcW w:w="10490" w:type="dxa"/>
            <w:gridSpan w:val="3"/>
            <w:vAlign w:val="bottom"/>
          </w:tcPr>
          <w:p w14:paraId="55019AF9" w14:textId="4A23B44E" w:rsidR="00426D7E" w:rsidRDefault="00884BF0" w:rsidP="006B3DE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884BF0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Student Ranking: Top </w:t>
            </w:r>
            <w:r w:rsidR="00512AB4">
              <w:rPr>
                <w:rFonts w:ascii="Arial" w:hAnsi="Arial" w:cs="Arial"/>
                <w:i/>
                <w:iCs/>
                <w:color w:val="000000"/>
                <w:sz w:val="18"/>
              </w:rPr>
              <w:t>3</w:t>
            </w:r>
            <w:r w:rsidR="00092A5F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</w:t>
            </w:r>
            <w:r w:rsidRPr="00884BF0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% </w:t>
            </w:r>
            <w:r w:rsidR="00E24B84">
              <w:rPr>
                <w:rFonts w:ascii="Arial" w:hAnsi="Arial" w:cs="Arial"/>
                <w:i/>
                <w:iCs/>
                <w:color w:val="000000"/>
                <w:sz w:val="18"/>
              </w:rPr>
              <w:t>(E</w:t>
            </w:r>
            <w:r w:rsidR="00E24B84" w:rsidRPr="00E24B84">
              <w:rPr>
                <w:rFonts w:ascii="Arial" w:hAnsi="Arial" w:cs="Arial"/>
                <w:i/>
                <w:iCs/>
                <w:color w:val="000000"/>
                <w:sz w:val="18"/>
              </w:rPr>
              <w:t>rhalt des Leistungsstipendiums</w:t>
            </w:r>
            <w:r w:rsidR="00512AB4">
              <w:rPr>
                <w:rFonts w:ascii="Arial" w:hAnsi="Arial" w:cs="Arial"/>
                <w:i/>
                <w:iCs/>
                <w:color w:val="000000"/>
                <w:sz w:val="18"/>
              </w:rPr>
              <w:t>)</w:t>
            </w:r>
          </w:p>
          <w:p w14:paraId="7A71E6B0" w14:textId="524E4760" w:rsidR="00E04568" w:rsidRPr="00E04568" w:rsidRDefault="00191762" w:rsidP="006B3DE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Spezialisierungen: Unternehmensführung </w:t>
            </w:r>
            <w:r w:rsidR="00BA2337">
              <w:rPr>
                <w:rFonts w:ascii="Arial" w:hAnsi="Arial" w:cs="Arial"/>
                <w:i/>
                <w:iCs/>
                <w:color w:val="000000"/>
                <w:sz w:val="18"/>
              </w:rPr>
              <w:t>&amp;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Controlling</w:t>
            </w:r>
            <w:r w:rsidR="00E04568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/ Organisation</w:t>
            </w:r>
          </w:p>
        </w:tc>
      </w:tr>
      <w:tr w:rsidR="00D5280E" w:rsidRPr="00884BF0" w14:paraId="1C51E2FF" w14:textId="77777777" w:rsidTr="00A34D31">
        <w:trPr>
          <w:trHeight w:val="340"/>
        </w:trPr>
        <w:tc>
          <w:tcPr>
            <w:tcW w:w="7125" w:type="dxa"/>
            <w:gridSpan w:val="2"/>
            <w:vAlign w:val="bottom"/>
          </w:tcPr>
          <w:p w14:paraId="4BAC65D2" w14:textId="60C6A9CD" w:rsidR="00665BF3" w:rsidRPr="00884BF0" w:rsidRDefault="008F7BF4" w:rsidP="006B3DED">
            <w:pPr>
              <w:rPr>
                <w:rFonts w:ascii="Arial" w:hAnsi="Arial" w:cs="Arial"/>
                <w:sz w:val="18"/>
              </w:rPr>
            </w:pPr>
            <w:r w:rsidRPr="00884BF0">
              <w:rPr>
                <w:rFonts w:ascii="Arial" w:hAnsi="Arial" w:cs="Arial"/>
                <w:b/>
                <w:smallCaps/>
                <w:sz w:val="23"/>
                <w:szCs w:val="23"/>
              </w:rPr>
              <w:t>S</w:t>
            </w:r>
            <w:r w:rsidR="006D0137" w:rsidRPr="00884BF0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tädtisches Käthe-Kollwitz-Gymnasium </w:t>
            </w:r>
          </w:p>
        </w:tc>
        <w:tc>
          <w:tcPr>
            <w:tcW w:w="3365" w:type="dxa"/>
            <w:vAlign w:val="bottom"/>
          </w:tcPr>
          <w:p w14:paraId="2FCB10D7" w14:textId="25AEFCA8" w:rsidR="00665BF3" w:rsidRPr="00884BF0" w:rsidRDefault="0091331D" w:rsidP="006B3DED">
            <w:pPr>
              <w:jc w:val="right"/>
              <w:rPr>
                <w:rFonts w:ascii="Arial" w:hAnsi="Arial" w:cs="Arial"/>
                <w:sz w:val="18"/>
              </w:rPr>
            </w:pPr>
            <w:r w:rsidRPr="00884BF0">
              <w:rPr>
                <w:rFonts w:ascii="Arial" w:hAnsi="Arial" w:cs="Arial"/>
                <w:i/>
                <w:smallCaps/>
                <w:sz w:val="23"/>
                <w:szCs w:val="23"/>
              </w:rPr>
              <w:t>München</w:t>
            </w:r>
          </w:p>
        </w:tc>
      </w:tr>
      <w:tr w:rsidR="0091331D" w:rsidRPr="00884BF0" w14:paraId="312B82BC" w14:textId="77777777" w:rsidTr="00A34D31">
        <w:trPr>
          <w:trHeight w:val="20"/>
        </w:trPr>
        <w:tc>
          <w:tcPr>
            <w:tcW w:w="7125" w:type="dxa"/>
            <w:gridSpan w:val="2"/>
            <w:vAlign w:val="bottom"/>
          </w:tcPr>
          <w:p w14:paraId="1CEE182B" w14:textId="758A15EC" w:rsidR="0091331D" w:rsidRPr="00884BF0" w:rsidRDefault="0091331D" w:rsidP="006B3DED">
            <w:pPr>
              <w:rPr>
                <w:rFonts w:ascii="Arial" w:hAnsi="Arial" w:cs="Arial"/>
                <w:sz w:val="18"/>
                <w:lang w:val="de-AT"/>
              </w:rPr>
            </w:pPr>
            <w:r w:rsidRPr="00884BF0">
              <w:rPr>
                <w:rFonts w:ascii="Arial" w:hAnsi="Arial" w:cs="Arial"/>
                <w:sz w:val="18"/>
                <w:lang w:val="de-AT"/>
              </w:rPr>
              <w:t xml:space="preserve">Allgemeine Hochschulreife </w:t>
            </w:r>
          </w:p>
        </w:tc>
        <w:tc>
          <w:tcPr>
            <w:tcW w:w="3365" w:type="dxa"/>
            <w:vAlign w:val="bottom"/>
          </w:tcPr>
          <w:p w14:paraId="7521EA6E" w14:textId="124B8432" w:rsidR="0091331D" w:rsidRPr="00884BF0" w:rsidRDefault="0091331D" w:rsidP="006B3DED">
            <w:pPr>
              <w:jc w:val="right"/>
              <w:rPr>
                <w:rFonts w:ascii="Arial" w:hAnsi="Arial" w:cs="Arial"/>
                <w:sz w:val="18"/>
              </w:rPr>
            </w:pPr>
            <w:r w:rsidRPr="00884BF0">
              <w:rPr>
                <w:rFonts w:ascii="Arial" w:hAnsi="Arial" w:cs="Arial"/>
                <w:sz w:val="18"/>
              </w:rPr>
              <w:t>09/20</w:t>
            </w:r>
            <w:r w:rsidR="006D0137" w:rsidRPr="00884BF0">
              <w:rPr>
                <w:rFonts w:ascii="Arial" w:hAnsi="Arial" w:cs="Arial"/>
                <w:sz w:val="18"/>
              </w:rPr>
              <w:t>21</w:t>
            </w:r>
            <w:r w:rsidRPr="00884BF0">
              <w:rPr>
                <w:rFonts w:ascii="Arial" w:hAnsi="Arial" w:cs="Arial"/>
                <w:sz w:val="18"/>
              </w:rPr>
              <w:t xml:space="preserve"> – 0</w:t>
            </w:r>
            <w:r w:rsidR="006D0137" w:rsidRPr="00884BF0">
              <w:rPr>
                <w:rFonts w:ascii="Arial" w:hAnsi="Arial" w:cs="Arial"/>
                <w:sz w:val="18"/>
              </w:rPr>
              <w:t>7</w:t>
            </w:r>
            <w:r w:rsidRPr="00884BF0">
              <w:rPr>
                <w:rFonts w:ascii="Arial" w:hAnsi="Arial" w:cs="Arial"/>
                <w:sz w:val="18"/>
              </w:rPr>
              <w:t>/20</w:t>
            </w:r>
            <w:r w:rsidR="006D0137" w:rsidRPr="00884BF0">
              <w:rPr>
                <w:rFonts w:ascii="Arial" w:hAnsi="Arial" w:cs="Arial"/>
                <w:sz w:val="18"/>
              </w:rPr>
              <w:t>24</w:t>
            </w:r>
          </w:p>
        </w:tc>
      </w:tr>
      <w:tr w:rsidR="00D5280E" w:rsidRPr="00884BF0" w14:paraId="3A2665B3" w14:textId="77777777" w:rsidTr="00A34D31">
        <w:trPr>
          <w:trHeight w:val="454"/>
        </w:trPr>
        <w:tc>
          <w:tcPr>
            <w:tcW w:w="10490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884BF0" w:rsidRDefault="006E2C9C" w:rsidP="006B3DED">
            <w:pPr>
              <w:pStyle w:val="BERSCHRIFT"/>
              <w:jc w:val="center"/>
              <w:rPr>
                <w:rFonts w:ascii="Arial" w:hAnsi="Arial" w:cs="Arial"/>
                <w:sz w:val="28"/>
              </w:rPr>
            </w:pPr>
            <w:r w:rsidRPr="00884BF0">
              <w:rPr>
                <w:rFonts w:ascii="Arial" w:hAnsi="Arial" w:cs="Arial"/>
                <w:sz w:val="28"/>
              </w:rPr>
              <w:t>Praxiserfahrungen</w:t>
            </w:r>
          </w:p>
        </w:tc>
      </w:tr>
      <w:tr w:rsidR="0035520D" w:rsidRPr="00884BF0" w14:paraId="194E97FA" w14:textId="77777777" w:rsidTr="00A34D31">
        <w:trPr>
          <w:trHeight w:val="340"/>
        </w:trPr>
        <w:tc>
          <w:tcPr>
            <w:tcW w:w="7125" w:type="dxa"/>
            <w:gridSpan w:val="2"/>
            <w:vAlign w:val="bottom"/>
          </w:tcPr>
          <w:p w14:paraId="3B1026CE" w14:textId="77777777" w:rsidR="0035520D" w:rsidRPr="00D12896" w:rsidRDefault="0035520D" w:rsidP="002966BB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D12896"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Ecoreps</w:t>
            </w:r>
            <w:proofErr w:type="spellEnd"/>
          </w:p>
        </w:tc>
        <w:tc>
          <w:tcPr>
            <w:tcW w:w="3365" w:type="dxa"/>
            <w:vAlign w:val="bottom"/>
          </w:tcPr>
          <w:p w14:paraId="75AD6D7F" w14:textId="0E4FF0C4" w:rsidR="0035520D" w:rsidRPr="00884BF0" w:rsidRDefault="0035520D" w:rsidP="002966BB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884BF0">
              <w:rPr>
                <w:rFonts w:ascii="Arial" w:hAnsi="Arial" w:cs="Arial"/>
                <w:sz w:val="23"/>
                <w:szCs w:val="23"/>
              </w:rPr>
              <w:t>Wien</w:t>
            </w:r>
          </w:p>
        </w:tc>
      </w:tr>
      <w:tr w:rsidR="0035520D" w:rsidRPr="00884BF0" w14:paraId="353430F4" w14:textId="77777777" w:rsidTr="00A34D31">
        <w:trPr>
          <w:trHeight w:val="20"/>
        </w:trPr>
        <w:tc>
          <w:tcPr>
            <w:tcW w:w="7125" w:type="dxa"/>
            <w:gridSpan w:val="2"/>
            <w:vAlign w:val="bottom"/>
          </w:tcPr>
          <w:p w14:paraId="77290871" w14:textId="15949F1F" w:rsidR="0035520D" w:rsidRPr="00D12896" w:rsidRDefault="0035520D" w:rsidP="002966BB">
            <w:pPr>
              <w:pStyle w:val="Beschreibung"/>
              <w:rPr>
                <w:rFonts w:ascii="Arial" w:hAnsi="Arial" w:cs="Arial"/>
                <w:sz w:val="18"/>
              </w:rPr>
            </w:pPr>
            <w:r w:rsidRPr="00D12896">
              <w:rPr>
                <w:rFonts w:ascii="Arial" w:hAnsi="Arial" w:cs="Arial"/>
                <w:sz w:val="18"/>
              </w:rPr>
              <w:t xml:space="preserve">Tutor </w:t>
            </w:r>
            <w:r>
              <w:rPr>
                <w:rFonts w:ascii="Arial" w:hAnsi="Arial" w:cs="Arial"/>
                <w:sz w:val="18"/>
              </w:rPr>
              <w:t xml:space="preserve">in </w:t>
            </w:r>
            <w:r w:rsidRPr="00D12896">
              <w:rPr>
                <w:rFonts w:ascii="Arial" w:hAnsi="Arial" w:cs="Arial"/>
                <w:sz w:val="18"/>
              </w:rPr>
              <w:t xml:space="preserve">Statistik </w:t>
            </w:r>
            <w:r w:rsidR="00E27A32">
              <w:rPr>
                <w:rFonts w:ascii="Arial" w:hAnsi="Arial" w:cs="Arial"/>
                <w:sz w:val="18"/>
              </w:rPr>
              <w:t>(Minijob)</w:t>
            </w:r>
          </w:p>
        </w:tc>
        <w:tc>
          <w:tcPr>
            <w:tcW w:w="3365" w:type="dxa"/>
          </w:tcPr>
          <w:p w14:paraId="7C35C0D9" w14:textId="77777777" w:rsidR="0035520D" w:rsidRPr="00884BF0" w:rsidRDefault="0035520D" w:rsidP="002966BB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884BF0">
              <w:rPr>
                <w:rFonts w:ascii="Arial" w:hAnsi="Arial" w:cs="Arial"/>
                <w:sz w:val="18"/>
                <w:lang w:val="en-US"/>
              </w:rPr>
              <w:t>09/202</w:t>
            </w:r>
            <w:r>
              <w:rPr>
                <w:rFonts w:ascii="Arial" w:hAnsi="Arial" w:cs="Arial"/>
                <w:sz w:val="18"/>
                <w:lang w:val="en-US"/>
              </w:rPr>
              <w:t>5</w:t>
            </w:r>
            <w:r w:rsidRPr="00884BF0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proofErr w:type="spellStart"/>
            <w:r>
              <w:rPr>
                <w:rFonts w:ascii="Arial" w:hAnsi="Arial" w:cs="Arial"/>
                <w:sz w:val="18"/>
                <w:lang w:val="en-US"/>
              </w:rPr>
              <w:t>heute</w:t>
            </w:r>
            <w:proofErr w:type="spellEnd"/>
          </w:p>
        </w:tc>
      </w:tr>
      <w:tr w:rsidR="0035520D" w:rsidRPr="00884BF0" w14:paraId="6FD96B1C" w14:textId="77777777" w:rsidTr="00A34D31">
        <w:trPr>
          <w:trHeight w:val="20"/>
        </w:trPr>
        <w:tc>
          <w:tcPr>
            <w:tcW w:w="10490" w:type="dxa"/>
            <w:gridSpan w:val="3"/>
            <w:vAlign w:val="bottom"/>
          </w:tcPr>
          <w:p w14:paraId="2E46DEAD" w14:textId="77777777" w:rsidR="0035520D" w:rsidRPr="00092A5F" w:rsidRDefault="0035520D" w:rsidP="002966BB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092A5F">
              <w:rPr>
                <w:rFonts w:ascii="Arial" w:hAnsi="Arial" w:cs="Arial"/>
                <w:sz w:val="18"/>
                <w:lang w:val="de-AT"/>
              </w:rPr>
              <w:t>Betreuung von Studierenden durch Beantwortung fachlicher Fragen im Bereich Statistik</w:t>
            </w:r>
          </w:p>
        </w:tc>
      </w:tr>
      <w:tr w:rsidR="0035520D" w:rsidRPr="007C7689" w14:paraId="722626A6" w14:textId="77777777" w:rsidTr="00A34D31">
        <w:trPr>
          <w:trHeight w:val="340"/>
        </w:trPr>
        <w:tc>
          <w:tcPr>
            <w:tcW w:w="7125" w:type="dxa"/>
            <w:gridSpan w:val="2"/>
            <w:vAlign w:val="bottom"/>
          </w:tcPr>
          <w:p w14:paraId="02EF1054" w14:textId="77777777" w:rsidR="0035520D" w:rsidRPr="00D12896" w:rsidRDefault="0035520D" w:rsidP="002966BB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D12896"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 xml:space="preserve">The Million Project </w:t>
            </w:r>
          </w:p>
        </w:tc>
        <w:tc>
          <w:tcPr>
            <w:tcW w:w="3365" w:type="dxa"/>
            <w:vAlign w:val="bottom"/>
          </w:tcPr>
          <w:p w14:paraId="2852236F" w14:textId="06C8033A" w:rsidR="0035520D" w:rsidRPr="007C7689" w:rsidRDefault="007C7689" w:rsidP="002966BB">
            <w:pPr>
              <w:pStyle w:val="Or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Remote</w:t>
            </w:r>
          </w:p>
        </w:tc>
      </w:tr>
      <w:tr w:rsidR="0035520D" w:rsidRPr="00884BF0" w14:paraId="242BB5FE" w14:textId="77777777" w:rsidTr="00A34D31">
        <w:trPr>
          <w:trHeight w:val="20"/>
        </w:trPr>
        <w:tc>
          <w:tcPr>
            <w:tcW w:w="7125" w:type="dxa"/>
            <w:gridSpan w:val="2"/>
            <w:vAlign w:val="bottom"/>
          </w:tcPr>
          <w:p w14:paraId="3CA5B088" w14:textId="302C289D" w:rsidR="0035520D" w:rsidRPr="00D12896" w:rsidRDefault="0035520D" w:rsidP="002966BB">
            <w:pPr>
              <w:pStyle w:val="Beschreibung"/>
              <w:rPr>
                <w:rFonts w:ascii="Arial" w:hAnsi="Arial" w:cs="Arial"/>
                <w:sz w:val="18"/>
                <w:lang w:val="en-US"/>
              </w:rPr>
            </w:pPr>
            <w:r w:rsidRPr="00D12896">
              <w:rPr>
                <w:rFonts w:ascii="Arial" w:hAnsi="Arial" w:cs="Arial"/>
                <w:sz w:val="18"/>
                <w:lang w:val="en-US"/>
              </w:rPr>
              <w:t xml:space="preserve">Business Development Coordinator in </w:t>
            </w:r>
            <w:proofErr w:type="spellStart"/>
            <w:r w:rsidRPr="00D12896">
              <w:rPr>
                <w:rFonts w:ascii="Arial" w:hAnsi="Arial" w:cs="Arial"/>
                <w:sz w:val="18"/>
                <w:lang w:val="en-US"/>
              </w:rPr>
              <w:t>einer</w:t>
            </w:r>
            <w:proofErr w:type="spellEnd"/>
            <w:r w:rsidRPr="00D12896">
              <w:rPr>
                <w:rFonts w:ascii="Arial" w:hAnsi="Arial" w:cs="Arial"/>
                <w:sz w:val="18"/>
                <w:lang w:val="en-US"/>
              </w:rPr>
              <w:t xml:space="preserve"> </w:t>
            </w:r>
            <w:proofErr w:type="spellStart"/>
            <w:r w:rsidRPr="00D12896">
              <w:rPr>
                <w:rFonts w:ascii="Arial" w:hAnsi="Arial" w:cs="Arial"/>
                <w:sz w:val="18"/>
                <w:lang w:val="en-US"/>
              </w:rPr>
              <w:t>globalen</w:t>
            </w:r>
            <w:proofErr w:type="spellEnd"/>
            <w:r w:rsidRPr="00D12896">
              <w:rPr>
                <w:rFonts w:ascii="Arial" w:hAnsi="Arial" w:cs="Arial"/>
                <w:sz w:val="18"/>
                <w:lang w:val="en-US"/>
              </w:rPr>
              <w:t xml:space="preserve"> NPO </w:t>
            </w:r>
            <w:r w:rsidR="00E27A32" w:rsidRPr="00E27A32">
              <w:rPr>
                <w:rFonts w:ascii="Arial" w:hAnsi="Arial" w:cs="Arial"/>
                <w:sz w:val="18"/>
                <w:lang w:val="en-US"/>
              </w:rPr>
              <w:t>(</w:t>
            </w:r>
            <w:proofErr w:type="spellStart"/>
            <w:r w:rsidR="00E27A32" w:rsidRPr="00E27A32">
              <w:rPr>
                <w:rFonts w:ascii="Arial" w:hAnsi="Arial" w:cs="Arial"/>
                <w:sz w:val="18"/>
                <w:lang w:val="en-US"/>
              </w:rPr>
              <w:t>Ehrenamt</w:t>
            </w:r>
            <w:proofErr w:type="spellEnd"/>
            <w:r w:rsidR="00E27A32" w:rsidRPr="00E27A32">
              <w:rPr>
                <w:rFonts w:ascii="Arial" w:hAnsi="Arial" w:cs="Arial"/>
                <w:sz w:val="18"/>
                <w:lang w:val="en-US"/>
              </w:rPr>
              <w:t>)</w:t>
            </w:r>
          </w:p>
        </w:tc>
        <w:tc>
          <w:tcPr>
            <w:tcW w:w="3365" w:type="dxa"/>
          </w:tcPr>
          <w:p w14:paraId="3B721F68" w14:textId="77777777" w:rsidR="0035520D" w:rsidRPr="00884BF0" w:rsidRDefault="0035520D" w:rsidP="002966BB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884BF0">
              <w:rPr>
                <w:rFonts w:ascii="Arial" w:hAnsi="Arial" w:cs="Arial"/>
                <w:sz w:val="18"/>
                <w:lang w:val="en-US"/>
              </w:rPr>
              <w:t xml:space="preserve">09/2024 – </w:t>
            </w:r>
            <w:proofErr w:type="spellStart"/>
            <w:r>
              <w:rPr>
                <w:rFonts w:ascii="Arial" w:hAnsi="Arial" w:cs="Arial"/>
                <w:sz w:val="18"/>
                <w:lang w:val="en-US"/>
              </w:rPr>
              <w:t>heute</w:t>
            </w:r>
            <w:proofErr w:type="spellEnd"/>
          </w:p>
        </w:tc>
      </w:tr>
      <w:tr w:rsidR="0035520D" w:rsidRPr="00884BF0" w14:paraId="700B09D4" w14:textId="77777777" w:rsidTr="00A34D31">
        <w:trPr>
          <w:trHeight w:val="20"/>
        </w:trPr>
        <w:tc>
          <w:tcPr>
            <w:tcW w:w="10490" w:type="dxa"/>
            <w:gridSpan w:val="3"/>
            <w:vAlign w:val="bottom"/>
          </w:tcPr>
          <w:p w14:paraId="3BF1A99D" w14:textId="77777777" w:rsidR="0035520D" w:rsidRPr="00E64D1D" w:rsidRDefault="0035520D" w:rsidP="002966BB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E64D1D">
              <w:rPr>
                <w:rFonts w:ascii="Arial" w:hAnsi="Arial" w:cs="Arial"/>
                <w:i/>
                <w:iCs/>
                <w:sz w:val="18"/>
                <w:lang w:val="de-AT"/>
              </w:rPr>
              <w:t>Mitwirkung an der strategischen Weiterentwicklung der Organisation</w:t>
            </w:r>
          </w:p>
          <w:p w14:paraId="4104CBCB" w14:textId="2AFE3B78" w:rsidR="0035520D" w:rsidRPr="00E64D1D" w:rsidRDefault="0035520D" w:rsidP="002966BB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E64D1D">
              <w:rPr>
                <w:rFonts w:ascii="Arial" w:hAnsi="Arial" w:cs="Arial"/>
                <w:i/>
                <w:iCs/>
                <w:sz w:val="18"/>
                <w:lang w:val="de-AT"/>
              </w:rPr>
              <w:t xml:space="preserve">Gestaltung der internen Organisationsstruktur mit Fokus auf einer effizienten </w:t>
            </w:r>
            <w:r w:rsidR="00E14F77">
              <w:rPr>
                <w:rFonts w:ascii="Arial" w:hAnsi="Arial" w:cs="Arial"/>
                <w:i/>
                <w:iCs/>
                <w:sz w:val="18"/>
                <w:lang w:val="de-AT"/>
              </w:rPr>
              <w:t>und</w:t>
            </w:r>
            <w:r w:rsidRPr="00E64D1D">
              <w:rPr>
                <w:rFonts w:ascii="Arial" w:hAnsi="Arial" w:cs="Arial"/>
                <w:i/>
                <w:iCs/>
                <w:sz w:val="18"/>
                <w:lang w:val="de-AT"/>
              </w:rPr>
              <w:t xml:space="preserve"> nachhaltigen Organisationsentwicklung</w:t>
            </w:r>
          </w:p>
        </w:tc>
      </w:tr>
      <w:tr w:rsidR="00BF4047" w:rsidRPr="00884BF0" w14:paraId="1C254BD3" w14:textId="77777777" w:rsidTr="00A34D31">
        <w:trPr>
          <w:trHeight w:val="346"/>
        </w:trPr>
        <w:tc>
          <w:tcPr>
            <w:tcW w:w="7125" w:type="dxa"/>
            <w:gridSpan w:val="2"/>
            <w:vAlign w:val="bottom"/>
          </w:tcPr>
          <w:p w14:paraId="546F9A1E" w14:textId="616C86B6" w:rsidR="006208AD" w:rsidRPr="00884BF0" w:rsidRDefault="005F72F1" w:rsidP="006B3DE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r w:rsidRPr="00884BF0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Fraport </w:t>
            </w:r>
          </w:p>
        </w:tc>
        <w:tc>
          <w:tcPr>
            <w:tcW w:w="3365" w:type="dxa"/>
            <w:vAlign w:val="bottom"/>
          </w:tcPr>
          <w:p w14:paraId="58785A19" w14:textId="04EC4E46" w:rsidR="00BF4047" w:rsidRPr="00884BF0" w:rsidRDefault="00A1360E" w:rsidP="006B3DE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 w:rsidRPr="00884BF0">
              <w:rPr>
                <w:rFonts w:ascii="Arial" w:hAnsi="Arial" w:cs="Arial"/>
                <w:iCs w:val="0"/>
                <w:smallCaps/>
                <w:sz w:val="23"/>
                <w:szCs w:val="23"/>
              </w:rPr>
              <w:t>Frankfurt am Main</w:t>
            </w:r>
          </w:p>
        </w:tc>
      </w:tr>
      <w:tr w:rsidR="006208AD" w:rsidRPr="00884BF0" w14:paraId="45721721" w14:textId="77777777" w:rsidTr="00A34D31">
        <w:trPr>
          <w:trHeight w:val="20"/>
        </w:trPr>
        <w:tc>
          <w:tcPr>
            <w:tcW w:w="7125" w:type="dxa"/>
            <w:gridSpan w:val="2"/>
            <w:vAlign w:val="bottom"/>
          </w:tcPr>
          <w:p w14:paraId="0A75486C" w14:textId="5CEE81E3" w:rsidR="006208AD" w:rsidRPr="00884BF0" w:rsidRDefault="001E03FB" w:rsidP="006B3DE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884BF0">
              <w:rPr>
                <w:rFonts w:ascii="Arial" w:hAnsi="Arial" w:cs="Arial"/>
                <w:i w:val="0"/>
                <w:iCs w:val="0"/>
                <w:sz w:val="18"/>
              </w:rPr>
              <w:t xml:space="preserve">Praktikant in der Konzernstrategie </w:t>
            </w:r>
            <w:r w:rsidR="00515F14" w:rsidRPr="00884BF0">
              <w:rPr>
                <w:rFonts w:ascii="Arial" w:hAnsi="Arial" w:cs="Arial"/>
                <w:i w:val="0"/>
                <w:iCs w:val="0"/>
                <w:sz w:val="18"/>
              </w:rPr>
              <w:t>und Digitalisierung</w:t>
            </w:r>
          </w:p>
        </w:tc>
        <w:tc>
          <w:tcPr>
            <w:tcW w:w="3365" w:type="dxa"/>
            <w:vAlign w:val="bottom"/>
          </w:tcPr>
          <w:p w14:paraId="50681ECA" w14:textId="3B3BDFC1" w:rsidR="006208AD" w:rsidRPr="00884BF0" w:rsidRDefault="006208AD" w:rsidP="006B3DE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88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</w:t>
            </w:r>
            <w:r w:rsidR="005F72F1" w:rsidRPr="0088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7</w:t>
            </w:r>
            <w:r w:rsidRPr="0088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 w:rsidR="005F72F1" w:rsidRPr="0088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  <w:r w:rsidRPr="0088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09/20</w:t>
            </w:r>
            <w:r w:rsidR="005F72F1" w:rsidRPr="0088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</w:p>
        </w:tc>
      </w:tr>
      <w:tr w:rsidR="00092A5F" w:rsidRPr="00884BF0" w14:paraId="071AA6C2" w14:textId="77777777" w:rsidTr="00A34D31">
        <w:trPr>
          <w:trHeight w:val="20"/>
        </w:trPr>
        <w:tc>
          <w:tcPr>
            <w:tcW w:w="10490" w:type="dxa"/>
            <w:gridSpan w:val="3"/>
            <w:vAlign w:val="bottom"/>
          </w:tcPr>
          <w:p w14:paraId="05763CAF" w14:textId="31669FA2" w:rsidR="00AB2919" w:rsidRDefault="00AB2919" w:rsidP="006B3DED">
            <w:pPr>
              <w:pStyle w:val="Bullets"/>
              <w:numPr>
                <w:ilvl w:val="0"/>
                <w:numId w:val="32"/>
              </w:numPr>
              <w:rPr>
                <w:rFonts w:ascii="Arial" w:hAnsi="Arial" w:cs="Arial"/>
                <w:sz w:val="18"/>
              </w:rPr>
            </w:pPr>
            <w:r w:rsidRPr="00AB2919">
              <w:rPr>
                <w:rFonts w:ascii="Arial" w:hAnsi="Arial" w:cs="Arial"/>
                <w:sz w:val="18"/>
              </w:rPr>
              <w:t xml:space="preserve">Mitarbeit an einem konzernweiten Zentralisierungsprojekt inkl. zweimonatiger interimistischer Projektleitung (operative Koordination, Meeting-Leitung </w:t>
            </w:r>
            <w:r w:rsidR="00E14F77">
              <w:rPr>
                <w:rFonts w:ascii="Arial" w:hAnsi="Arial" w:cs="Arial"/>
                <w:sz w:val="18"/>
              </w:rPr>
              <w:t>und</w:t>
            </w:r>
            <w:r w:rsidRPr="00AB2919">
              <w:rPr>
                <w:rFonts w:ascii="Arial" w:hAnsi="Arial" w:cs="Arial"/>
                <w:sz w:val="18"/>
              </w:rPr>
              <w:t xml:space="preserve"> Schnittstelle zur Abteilungsleitung)</w:t>
            </w:r>
          </w:p>
          <w:p w14:paraId="170858FD" w14:textId="3ADA0F64" w:rsidR="00092A5F" w:rsidRPr="00E64D1D" w:rsidRDefault="00092A5F" w:rsidP="006B3DED">
            <w:pPr>
              <w:pStyle w:val="Bullets"/>
              <w:numPr>
                <w:ilvl w:val="0"/>
                <w:numId w:val="32"/>
              </w:numPr>
              <w:rPr>
                <w:rFonts w:ascii="Arial" w:hAnsi="Arial" w:cs="Arial"/>
                <w:sz w:val="18"/>
              </w:rPr>
            </w:pPr>
            <w:r w:rsidRPr="00E14F77">
              <w:rPr>
                <w:rFonts w:ascii="Arial" w:hAnsi="Arial" w:cs="Arial"/>
                <w:sz w:val="18"/>
              </w:rPr>
              <w:t xml:space="preserve">Erstellung </w:t>
            </w:r>
            <w:r w:rsidR="00E64D1D" w:rsidRPr="00E14F77">
              <w:rPr>
                <w:rFonts w:ascii="Arial" w:hAnsi="Arial" w:cs="Arial"/>
                <w:sz w:val="18"/>
              </w:rPr>
              <w:t>eines</w:t>
            </w:r>
            <w:r w:rsidR="00E64D1D">
              <w:rPr>
                <w:rFonts w:ascii="Arial" w:hAnsi="Arial" w:cs="Arial"/>
                <w:sz w:val="18"/>
              </w:rPr>
              <w:t xml:space="preserve"> Ländervergleichs </w:t>
            </w:r>
            <w:r w:rsidR="00964F04">
              <w:rPr>
                <w:rFonts w:ascii="Arial" w:hAnsi="Arial" w:cs="Arial"/>
                <w:sz w:val="18"/>
              </w:rPr>
              <w:t>im Rahmen des Zentralisierungsprojekts</w:t>
            </w:r>
            <w:r w:rsidR="00E14F77">
              <w:rPr>
                <w:rFonts w:ascii="Arial" w:hAnsi="Arial" w:cs="Arial"/>
                <w:sz w:val="18"/>
              </w:rPr>
              <w:t xml:space="preserve"> für einen möglichen </w:t>
            </w:r>
            <w:proofErr w:type="spellStart"/>
            <w:r w:rsidR="00E14F77">
              <w:rPr>
                <w:rFonts w:ascii="Arial" w:hAnsi="Arial" w:cs="Arial"/>
                <w:sz w:val="18"/>
              </w:rPr>
              <w:t>Shared</w:t>
            </w:r>
            <w:proofErr w:type="spellEnd"/>
            <w:r w:rsidR="00E14F77">
              <w:rPr>
                <w:rFonts w:ascii="Arial" w:hAnsi="Arial" w:cs="Arial"/>
                <w:sz w:val="18"/>
              </w:rPr>
              <w:t xml:space="preserve"> Service Center</w:t>
            </w:r>
            <w:r w:rsidR="00964F04">
              <w:rPr>
                <w:rFonts w:ascii="Arial" w:hAnsi="Arial" w:cs="Arial"/>
                <w:sz w:val="18"/>
              </w:rPr>
              <w:t xml:space="preserve"> </w:t>
            </w:r>
          </w:p>
          <w:p w14:paraId="2D008D47" w14:textId="77777777" w:rsidR="005701C4" w:rsidRDefault="005701C4" w:rsidP="006B3DED">
            <w:pPr>
              <w:pStyle w:val="Bullets"/>
              <w:numPr>
                <w:ilvl w:val="0"/>
                <w:numId w:val="32"/>
              </w:numPr>
              <w:rPr>
                <w:rFonts w:ascii="Arial" w:hAnsi="Arial" w:cs="Arial"/>
                <w:sz w:val="18"/>
              </w:rPr>
            </w:pPr>
            <w:r w:rsidRPr="005701C4">
              <w:rPr>
                <w:rFonts w:ascii="Arial" w:hAnsi="Arial" w:cs="Arial"/>
                <w:sz w:val="18"/>
              </w:rPr>
              <w:t>Analyse der Entwicklung deutscher Flughäfen für die Aufsichtsratsklausur</w:t>
            </w:r>
          </w:p>
          <w:p w14:paraId="6826538E" w14:textId="740C3460" w:rsidR="00092A5F" w:rsidRPr="00E64D1D" w:rsidRDefault="00092A5F" w:rsidP="006B3DED">
            <w:pPr>
              <w:pStyle w:val="Bullets"/>
              <w:numPr>
                <w:ilvl w:val="0"/>
                <w:numId w:val="32"/>
              </w:numPr>
              <w:rPr>
                <w:rFonts w:ascii="Arial" w:hAnsi="Arial" w:cs="Arial"/>
                <w:sz w:val="18"/>
              </w:rPr>
            </w:pPr>
            <w:r w:rsidRPr="00E64D1D">
              <w:rPr>
                <w:rFonts w:ascii="Arial" w:hAnsi="Arial" w:cs="Arial"/>
                <w:sz w:val="18"/>
              </w:rPr>
              <w:t xml:space="preserve">Erstellung einer KI-Produktivitätspräsentation mit Vergleichs-Analysen </w:t>
            </w:r>
            <w:r w:rsidR="00E14F77">
              <w:rPr>
                <w:rFonts w:ascii="Arial" w:hAnsi="Arial" w:cs="Arial"/>
                <w:sz w:val="18"/>
              </w:rPr>
              <w:t>und</w:t>
            </w:r>
            <w:r w:rsidRPr="00E64D1D">
              <w:rPr>
                <w:rFonts w:ascii="Arial" w:hAnsi="Arial" w:cs="Arial"/>
                <w:sz w:val="18"/>
              </w:rPr>
              <w:t xml:space="preserve"> Handlungsempfehlungen für den Konzern</w:t>
            </w:r>
          </w:p>
          <w:p w14:paraId="21605AC9" w14:textId="745DC60B" w:rsidR="00092A5F" w:rsidRPr="00E64D1D" w:rsidRDefault="00092A5F" w:rsidP="006B3DED">
            <w:pPr>
              <w:pStyle w:val="Bullets"/>
              <w:numPr>
                <w:ilvl w:val="0"/>
                <w:numId w:val="32"/>
              </w:numPr>
              <w:rPr>
                <w:rFonts w:ascii="Arial" w:hAnsi="Arial" w:cs="Arial"/>
                <w:sz w:val="18"/>
              </w:rPr>
            </w:pPr>
            <w:r w:rsidRPr="00E64D1D">
              <w:rPr>
                <w:rFonts w:ascii="Arial" w:hAnsi="Arial" w:cs="Arial"/>
                <w:sz w:val="18"/>
              </w:rPr>
              <w:t>Verfassung eines Konzeptpapiers zur Etablierung einer „User Group Autonome Systeme“ für den gesamten Konzern</w:t>
            </w:r>
          </w:p>
          <w:p w14:paraId="1C1473BA" w14:textId="398B6251" w:rsidR="00AB2919" w:rsidRDefault="00AB2919" w:rsidP="00E64D1D">
            <w:pPr>
              <w:pStyle w:val="Bullets"/>
              <w:numPr>
                <w:ilvl w:val="0"/>
                <w:numId w:val="32"/>
              </w:numPr>
              <w:rPr>
                <w:rFonts w:ascii="Arial" w:hAnsi="Arial" w:cs="Arial"/>
                <w:sz w:val="18"/>
              </w:rPr>
            </w:pPr>
            <w:r w:rsidRPr="00AB2919">
              <w:rPr>
                <w:rFonts w:ascii="Arial" w:hAnsi="Arial" w:cs="Arial"/>
                <w:sz w:val="18"/>
              </w:rPr>
              <w:t xml:space="preserve">Analyse </w:t>
            </w:r>
            <w:r>
              <w:rPr>
                <w:rFonts w:ascii="Arial" w:hAnsi="Arial" w:cs="Arial"/>
                <w:sz w:val="18"/>
              </w:rPr>
              <w:t xml:space="preserve">potenzieller </w:t>
            </w:r>
            <w:r w:rsidRPr="00AB2919">
              <w:rPr>
                <w:rFonts w:ascii="Arial" w:hAnsi="Arial" w:cs="Arial"/>
                <w:sz w:val="18"/>
              </w:rPr>
              <w:t>steuerlicher Forschungszulagen für F&amp;E-Projekte in Höhe von bis zu 12 Mio. €</w:t>
            </w:r>
          </w:p>
          <w:p w14:paraId="62D100DA" w14:textId="13740814" w:rsidR="00092A5F" w:rsidRPr="00E64D1D" w:rsidRDefault="00AB2919" w:rsidP="00E64D1D">
            <w:pPr>
              <w:pStyle w:val="Bullets"/>
              <w:numPr>
                <w:ilvl w:val="0"/>
                <w:numId w:val="32"/>
              </w:numPr>
              <w:rPr>
                <w:rFonts w:ascii="Arial" w:hAnsi="Arial" w:cs="Arial"/>
                <w:sz w:val="18"/>
              </w:rPr>
            </w:pPr>
            <w:r w:rsidRPr="00AB2919">
              <w:rPr>
                <w:rFonts w:ascii="Arial" w:hAnsi="Arial" w:cs="Arial"/>
                <w:sz w:val="18"/>
              </w:rPr>
              <w:t xml:space="preserve">Erstellung eines Business Model Canvas </w:t>
            </w:r>
            <w:r w:rsidR="00681651">
              <w:rPr>
                <w:rFonts w:ascii="Arial" w:hAnsi="Arial" w:cs="Arial"/>
                <w:sz w:val="18"/>
              </w:rPr>
              <w:t>und</w:t>
            </w:r>
            <w:r w:rsidRPr="00AB2919">
              <w:rPr>
                <w:rFonts w:ascii="Arial" w:hAnsi="Arial" w:cs="Arial"/>
                <w:sz w:val="18"/>
              </w:rPr>
              <w:t xml:space="preserve"> Business-Plans für bidirektionales Laden </w:t>
            </w:r>
          </w:p>
        </w:tc>
      </w:tr>
      <w:tr w:rsidR="00E04568" w:rsidRPr="00884BF0" w14:paraId="50AFEA03" w14:textId="77777777" w:rsidTr="00A34D31">
        <w:trPr>
          <w:trHeight w:val="346"/>
        </w:trPr>
        <w:tc>
          <w:tcPr>
            <w:tcW w:w="7125" w:type="dxa"/>
            <w:gridSpan w:val="2"/>
            <w:vAlign w:val="bottom"/>
          </w:tcPr>
          <w:p w14:paraId="42FB0D26" w14:textId="6289994C" w:rsidR="00E04568" w:rsidRPr="00884BF0" w:rsidRDefault="00E04568" w:rsidP="006B3DE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Bäckerei </w:t>
            </w:r>
            <w:r w:rsidRPr="00884BF0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Höflinger</w:t>
            </w:r>
          </w:p>
        </w:tc>
        <w:tc>
          <w:tcPr>
            <w:tcW w:w="3365" w:type="dxa"/>
            <w:vAlign w:val="bottom"/>
          </w:tcPr>
          <w:p w14:paraId="11E31BD8" w14:textId="6C8A8B18" w:rsidR="00E04568" w:rsidRPr="00884BF0" w:rsidRDefault="00E04568" w:rsidP="006B3DE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 w:rsidRPr="00884BF0">
              <w:rPr>
                <w:rFonts w:ascii="Arial" w:hAnsi="Arial" w:cs="Arial"/>
                <w:iCs w:val="0"/>
                <w:smallCaps/>
                <w:sz w:val="23"/>
                <w:szCs w:val="23"/>
              </w:rPr>
              <w:t>München</w:t>
            </w:r>
          </w:p>
        </w:tc>
      </w:tr>
      <w:tr w:rsidR="00E04568" w:rsidRPr="00884BF0" w14:paraId="48328CB9" w14:textId="77777777" w:rsidTr="00A34D31">
        <w:trPr>
          <w:trHeight w:val="20"/>
        </w:trPr>
        <w:tc>
          <w:tcPr>
            <w:tcW w:w="7125" w:type="dxa"/>
            <w:gridSpan w:val="2"/>
            <w:vAlign w:val="bottom"/>
          </w:tcPr>
          <w:p w14:paraId="74B74B41" w14:textId="691FE975" w:rsidR="00E04568" w:rsidRPr="000B50E9" w:rsidRDefault="00E04568" w:rsidP="006B3DE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B50E9">
              <w:rPr>
                <w:rFonts w:ascii="Arial" w:hAnsi="Arial" w:cs="Arial"/>
                <w:i w:val="0"/>
                <w:iCs w:val="0"/>
                <w:sz w:val="18"/>
              </w:rPr>
              <w:t xml:space="preserve">Mitarbeiter im Service </w:t>
            </w:r>
            <w:r w:rsidR="00681651">
              <w:rPr>
                <w:rFonts w:ascii="Arial" w:hAnsi="Arial" w:cs="Arial"/>
                <w:i w:val="0"/>
                <w:iCs w:val="0"/>
                <w:sz w:val="18"/>
              </w:rPr>
              <w:t>und</w:t>
            </w:r>
            <w:r w:rsidRPr="000B50E9">
              <w:rPr>
                <w:rFonts w:ascii="Arial" w:hAnsi="Arial" w:cs="Arial"/>
                <w:i w:val="0"/>
                <w:iCs w:val="0"/>
                <w:sz w:val="18"/>
              </w:rPr>
              <w:t xml:space="preserve"> </w:t>
            </w:r>
            <w:r w:rsidR="006B3DED">
              <w:rPr>
                <w:rFonts w:ascii="Arial" w:hAnsi="Arial" w:cs="Arial"/>
                <w:i w:val="0"/>
                <w:iCs w:val="0"/>
                <w:sz w:val="18"/>
              </w:rPr>
              <w:t xml:space="preserve">in </w:t>
            </w:r>
            <w:r w:rsidRPr="000B50E9">
              <w:rPr>
                <w:rFonts w:ascii="Arial" w:hAnsi="Arial" w:cs="Arial"/>
                <w:i w:val="0"/>
                <w:iCs w:val="0"/>
                <w:sz w:val="18"/>
              </w:rPr>
              <w:t>der Lebensmittelzubereitung</w:t>
            </w:r>
            <w:r w:rsidR="00E27A32">
              <w:rPr>
                <w:rFonts w:ascii="Arial" w:hAnsi="Arial" w:cs="Arial"/>
                <w:i w:val="0"/>
                <w:iCs w:val="0"/>
                <w:sz w:val="18"/>
              </w:rPr>
              <w:t xml:space="preserve"> (Minijob)</w:t>
            </w:r>
          </w:p>
        </w:tc>
        <w:tc>
          <w:tcPr>
            <w:tcW w:w="3365" w:type="dxa"/>
            <w:vAlign w:val="bottom"/>
          </w:tcPr>
          <w:p w14:paraId="2CB21DEB" w14:textId="0DCAD7CB" w:rsidR="00E04568" w:rsidRPr="00884BF0" w:rsidRDefault="00E04568" w:rsidP="006B3DE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88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03/2021 – 08/2022</w:t>
            </w:r>
          </w:p>
        </w:tc>
      </w:tr>
      <w:tr w:rsidR="00E04568" w:rsidRPr="00884BF0" w14:paraId="7C4155D6" w14:textId="77777777" w:rsidTr="00A34D31">
        <w:trPr>
          <w:trHeight w:val="20"/>
        </w:trPr>
        <w:tc>
          <w:tcPr>
            <w:tcW w:w="10490" w:type="dxa"/>
            <w:gridSpan w:val="3"/>
            <w:vAlign w:val="bottom"/>
          </w:tcPr>
          <w:p w14:paraId="3658805E" w14:textId="01A51EBD" w:rsidR="00E04568" w:rsidRPr="00964F04" w:rsidRDefault="00964F04" w:rsidP="00964F04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964F04">
              <w:rPr>
                <w:rFonts w:ascii="Arial" w:hAnsi="Arial" w:cs="Arial"/>
                <w:sz w:val="18"/>
                <w:lang w:val="de-AT"/>
              </w:rPr>
              <w:t xml:space="preserve">Zubereitung </w:t>
            </w:r>
            <w:r w:rsidR="00681651">
              <w:rPr>
                <w:rFonts w:ascii="Arial" w:hAnsi="Arial" w:cs="Arial"/>
                <w:sz w:val="18"/>
                <w:lang w:val="de-AT"/>
              </w:rPr>
              <w:t>und</w:t>
            </w:r>
            <w:r w:rsidRPr="00964F04">
              <w:rPr>
                <w:rFonts w:ascii="Arial" w:hAnsi="Arial" w:cs="Arial"/>
                <w:sz w:val="18"/>
                <w:lang w:val="de-AT"/>
              </w:rPr>
              <w:t xml:space="preserve"> Verkauf sowie Einarbeitung neuer Mitarbeitender</w:t>
            </w:r>
          </w:p>
        </w:tc>
      </w:tr>
      <w:tr w:rsidR="00E04568" w:rsidRPr="00884BF0" w14:paraId="414B4085" w14:textId="77777777" w:rsidTr="00A34D31">
        <w:trPr>
          <w:trHeight w:val="454"/>
        </w:trPr>
        <w:tc>
          <w:tcPr>
            <w:tcW w:w="10490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0AA57488" w:rsidR="00E04568" w:rsidRPr="00884BF0" w:rsidRDefault="00E04568" w:rsidP="006B3DED">
            <w:pPr>
              <w:pStyle w:val="BERSCHRIFT"/>
              <w:jc w:val="center"/>
              <w:rPr>
                <w:rFonts w:ascii="Arial" w:hAnsi="Arial" w:cs="Arial"/>
                <w:i/>
                <w:sz w:val="28"/>
              </w:rPr>
            </w:pPr>
            <w:r w:rsidRPr="00884BF0">
              <w:rPr>
                <w:rFonts w:ascii="Arial" w:hAnsi="Arial" w:cs="Arial"/>
                <w:sz w:val="28"/>
              </w:rPr>
              <w:t>Extracurriculares Engagement</w:t>
            </w:r>
          </w:p>
        </w:tc>
      </w:tr>
      <w:tr w:rsidR="00E04568" w:rsidRPr="00884BF0" w14:paraId="74251178" w14:textId="77777777" w:rsidTr="00A34D31">
        <w:trPr>
          <w:trHeight w:val="340"/>
        </w:trPr>
        <w:tc>
          <w:tcPr>
            <w:tcW w:w="7125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5F279760" w:rsidR="00E04568" w:rsidRPr="00884BF0" w:rsidRDefault="00E04568" w:rsidP="006B3DED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884BF0">
              <w:rPr>
                <w:rFonts w:ascii="Arial" w:hAnsi="Arial" w:cs="Arial"/>
                <w:b/>
                <w:i w:val="0"/>
                <w:iCs/>
                <w:sz w:val="23"/>
                <w:szCs w:val="23"/>
              </w:rPr>
              <w:t>Stipendium des Ernst Ludwig Ehrlich Studienwerks</w:t>
            </w:r>
          </w:p>
        </w:tc>
        <w:tc>
          <w:tcPr>
            <w:tcW w:w="3365" w:type="dxa"/>
            <w:tcBorders>
              <w:top w:val="single" w:sz="4" w:space="0" w:color="auto"/>
            </w:tcBorders>
            <w:vAlign w:val="bottom"/>
          </w:tcPr>
          <w:p w14:paraId="58208F44" w14:textId="66E8EE4C" w:rsidR="00E04568" w:rsidRPr="00884BF0" w:rsidRDefault="00E04568" w:rsidP="006B3DED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</w:p>
        </w:tc>
      </w:tr>
      <w:tr w:rsidR="00BA2337" w:rsidRPr="00884BF0" w14:paraId="5A9EFB4F" w14:textId="77777777" w:rsidTr="002966BB">
        <w:trPr>
          <w:trHeight w:val="20"/>
        </w:trPr>
        <w:tc>
          <w:tcPr>
            <w:tcW w:w="7125" w:type="dxa"/>
            <w:gridSpan w:val="2"/>
            <w:vAlign w:val="bottom"/>
          </w:tcPr>
          <w:p w14:paraId="5CB3E9F7" w14:textId="700185F4" w:rsidR="00BA2337" w:rsidRPr="00884BF0" w:rsidRDefault="00BA2337" w:rsidP="002966BB">
            <w:pPr>
              <w:pStyle w:val="Beschreibung"/>
              <w:rPr>
                <w:rFonts w:ascii="Arial" w:hAnsi="Arial" w:cs="Arial"/>
                <w:sz w:val="18"/>
                <w:lang w:val="de-AT"/>
              </w:rPr>
            </w:pPr>
            <w:r w:rsidRPr="00FE0484">
              <w:rPr>
                <w:rFonts w:ascii="Arial" w:hAnsi="Arial" w:cs="Arial"/>
                <w:sz w:val="18"/>
                <w:lang w:val="de-AT"/>
              </w:rPr>
              <w:t>Stipendiat eines der Begabtenförderungswerke Deutschlands</w:t>
            </w:r>
          </w:p>
        </w:tc>
        <w:tc>
          <w:tcPr>
            <w:tcW w:w="3365" w:type="dxa"/>
            <w:vAlign w:val="bottom"/>
          </w:tcPr>
          <w:p w14:paraId="7D239F30" w14:textId="77777777" w:rsidR="00BA2337" w:rsidRPr="00884BF0" w:rsidRDefault="00BA2337" w:rsidP="002966BB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884BF0">
              <w:rPr>
                <w:rFonts w:ascii="Arial" w:hAnsi="Arial" w:cs="Arial"/>
                <w:sz w:val="18"/>
                <w:lang w:val="en-US"/>
              </w:rPr>
              <w:t xml:space="preserve">04/2025 – </w:t>
            </w:r>
            <w:proofErr w:type="spellStart"/>
            <w:r w:rsidRPr="00884BF0">
              <w:rPr>
                <w:rFonts w:ascii="Arial" w:hAnsi="Arial" w:cs="Arial"/>
                <w:sz w:val="18"/>
                <w:lang w:val="en-US"/>
              </w:rPr>
              <w:t>heute</w:t>
            </w:r>
            <w:proofErr w:type="spellEnd"/>
          </w:p>
        </w:tc>
      </w:tr>
      <w:tr w:rsidR="00BA2337" w:rsidRPr="00884BF0" w14:paraId="34D8686E" w14:textId="77777777" w:rsidTr="002966BB">
        <w:trPr>
          <w:trHeight w:val="20"/>
        </w:trPr>
        <w:tc>
          <w:tcPr>
            <w:tcW w:w="10490" w:type="dxa"/>
            <w:gridSpan w:val="3"/>
            <w:vAlign w:val="bottom"/>
          </w:tcPr>
          <w:p w14:paraId="63DE3CF1" w14:textId="413A0844" w:rsidR="00BA2337" w:rsidRPr="00BA2337" w:rsidRDefault="00BA2337" w:rsidP="002966BB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 w:rsidRPr="00BA2337">
              <w:rPr>
                <w:rFonts w:ascii="Arial" w:hAnsi="Arial" w:cs="Arial"/>
                <w:sz w:val="18"/>
                <w:lang w:val="de-AT"/>
              </w:rPr>
              <w:t xml:space="preserve">Fachliche Weiterbildung durch Exklusiv-Workshops </w:t>
            </w:r>
          </w:p>
          <w:p w14:paraId="6FA1FF9F" w14:textId="3F580E4E" w:rsidR="00BA2337" w:rsidRPr="00E04568" w:rsidRDefault="00BA2337" w:rsidP="002966BB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 w:rsidRPr="00BA2337">
              <w:rPr>
                <w:rFonts w:ascii="Arial" w:hAnsi="Arial" w:cs="Arial"/>
                <w:sz w:val="18"/>
                <w:lang w:val="de-AT"/>
              </w:rPr>
              <w:t xml:space="preserve">Ideelle Förderung: Themenworkshops zu Migration, Identität </w:t>
            </w:r>
            <w:r w:rsidR="00681651">
              <w:rPr>
                <w:rFonts w:ascii="Arial" w:hAnsi="Arial" w:cs="Arial"/>
                <w:sz w:val="18"/>
                <w:lang w:val="de-AT"/>
              </w:rPr>
              <w:t>und</w:t>
            </w:r>
            <w:r w:rsidRPr="00BA2337">
              <w:rPr>
                <w:rFonts w:ascii="Arial" w:hAnsi="Arial" w:cs="Arial"/>
                <w:sz w:val="18"/>
                <w:lang w:val="de-AT"/>
              </w:rPr>
              <w:t xml:space="preserve"> Gesellschaft</w:t>
            </w:r>
          </w:p>
        </w:tc>
      </w:tr>
      <w:tr w:rsidR="00E04568" w:rsidRPr="00884BF0" w14:paraId="4218E2CD" w14:textId="77777777" w:rsidTr="00A34D31">
        <w:trPr>
          <w:trHeight w:val="340"/>
        </w:trPr>
        <w:tc>
          <w:tcPr>
            <w:tcW w:w="7125" w:type="dxa"/>
            <w:gridSpan w:val="2"/>
            <w:vAlign w:val="bottom"/>
          </w:tcPr>
          <w:p w14:paraId="5A695137" w14:textId="70AF0D58" w:rsidR="00E04568" w:rsidRPr="00884BF0" w:rsidRDefault="00E04568" w:rsidP="006B3DED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884BF0"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VieXplore</w:t>
            </w:r>
            <w:proofErr w:type="spellEnd"/>
            <w:r w:rsidRPr="00884BF0"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 xml:space="preserve"> – Consulting, Finance </w:t>
            </w:r>
            <w:r w:rsidR="00681651"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und</w:t>
            </w:r>
            <w:r w:rsidRPr="00884BF0"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 xml:space="preserve"> Start-Up Initiative</w:t>
            </w:r>
          </w:p>
        </w:tc>
        <w:tc>
          <w:tcPr>
            <w:tcW w:w="3365" w:type="dxa"/>
            <w:vAlign w:val="bottom"/>
          </w:tcPr>
          <w:p w14:paraId="155D948F" w14:textId="0C9D8F83" w:rsidR="00E04568" w:rsidRPr="00884BF0" w:rsidRDefault="00E04568" w:rsidP="006B3DED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884BF0">
              <w:rPr>
                <w:rFonts w:ascii="Arial" w:hAnsi="Arial" w:cs="Arial"/>
                <w:sz w:val="23"/>
                <w:szCs w:val="23"/>
              </w:rPr>
              <w:t>Wien</w:t>
            </w:r>
          </w:p>
        </w:tc>
      </w:tr>
      <w:tr w:rsidR="0035520D" w:rsidRPr="00884BF0" w14:paraId="3141BDEE" w14:textId="77777777" w:rsidTr="00A34D31">
        <w:trPr>
          <w:trHeight w:val="20"/>
        </w:trPr>
        <w:tc>
          <w:tcPr>
            <w:tcW w:w="7125" w:type="dxa"/>
            <w:gridSpan w:val="2"/>
            <w:vAlign w:val="bottom"/>
          </w:tcPr>
          <w:p w14:paraId="5D878775" w14:textId="5A76D5F0" w:rsidR="0035520D" w:rsidRPr="00884BF0" w:rsidRDefault="0035520D" w:rsidP="002966BB">
            <w:pPr>
              <w:pStyle w:val="Beschreibung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 xml:space="preserve">Mitglied des Vorstands: Strategie </w:t>
            </w:r>
            <w:r w:rsidR="00681651">
              <w:rPr>
                <w:rFonts w:ascii="Arial" w:hAnsi="Arial" w:cs="Arial"/>
                <w:sz w:val="18"/>
                <w:lang w:val="de-AT"/>
              </w:rPr>
              <w:t>und</w:t>
            </w:r>
            <w:r>
              <w:rPr>
                <w:rFonts w:ascii="Arial" w:hAnsi="Arial" w:cs="Arial"/>
                <w:sz w:val="18"/>
                <w:lang w:val="de-AT"/>
              </w:rPr>
              <w:t xml:space="preserve"> Organisation</w:t>
            </w:r>
            <w:r w:rsidR="00E14F77">
              <w:rPr>
                <w:rFonts w:ascii="Arial" w:hAnsi="Arial" w:cs="Arial"/>
                <w:sz w:val="18"/>
                <w:lang w:val="de-AT"/>
              </w:rPr>
              <w:t xml:space="preserve"> </w:t>
            </w:r>
          </w:p>
        </w:tc>
        <w:tc>
          <w:tcPr>
            <w:tcW w:w="3365" w:type="dxa"/>
            <w:vAlign w:val="bottom"/>
          </w:tcPr>
          <w:p w14:paraId="33647DFA" w14:textId="6449721B" w:rsidR="0035520D" w:rsidRPr="00884BF0" w:rsidRDefault="0035520D" w:rsidP="002966BB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884BF0">
              <w:rPr>
                <w:rFonts w:ascii="Arial" w:hAnsi="Arial" w:cs="Arial"/>
                <w:sz w:val="18"/>
                <w:lang w:val="en-US"/>
              </w:rPr>
              <w:t>09/202</w:t>
            </w:r>
            <w:r w:rsidR="00FE4A99">
              <w:rPr>
                <w:rFonts w:ascii="Arial" w:hAnsi="Arial" w:cs="Arial"/>
                <w:sz w:val="18"/>
                <w:lang w:val="en-US"/>
              </w:rPr>
              <w:t>5</w:t>
            </w:r>
            <w:r w:rsidRPr="00884BF0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proofErr w:type="spellStart"/>
            <w:r w:rsidRPr="00884BF0">
              <w:rPr>
                <w:rFonts w:ascii="Arial" w:hAnsi="Arial" w:cs="Arial"/>
                <w:sz w:val="18"/>
                <w:lang w:val="en-US"/>
              </w:rPr>
              <w:t>heute</w:t>
            </w:r>
            <w:proofErr w:type="spellEnd"/>
          </w:p>
        </w:tc>
      </w:tr>
      <w:tr w:rsidR="0012433B" w:rsidRPr="00884BF0" w14:paraId="33B4B280" w14:textId="77777777" w:rsidTr="00A34D31">
        <w:trPr>
          <w:trHeight w:val="20"/>
        </w:trPr>
        <w:tc>
          <w:tcPr>
            <w:tcW w:w="10490" w:type="dxa"/>
            <w:gridSpan w:val="3"/>
            <w:vAlign w:val="bottom"/>
          </w:tcPr>
          <w:p w14:paraId="116A3D0C" w14:textId="3FEB42D3" w:rsidR="0012433B" w:rsidRPr="00E04568" w:rsidRDefault="0012433B" w:rsidP="002966BB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 w:rsidRPr="0035520D">
              <w:rPr>
                <w:rFonts w:ascii="Arial" w:hAnsi="Arial" w:cs="Arial"/>
                <w:i/>
                <w:sz w:val="18"/>
                <w:lang w:val="de-AT"/>
              </w:rPr>
              <w:t xml:space="preserve">Verantwortlich für die strategische Ausrichtung </w:t>
            </w:r>
            <w:r w:rsidR="00681651">
              <w:rPr>
                <w:rFonts w:ascii="Arial" w:hAnsi="Arial" w:cs="Arial"/>
                <w:i/>
                <w:sz w:val="18"/>
                <w:lang w:val="de-AT"/>
              </w:rPr>
              <w:t>und</w:t>
            </w:r>
            <w:r w:rsidRPr="0035520D">
              <w:rPr>
                <w:rFonts w:ascii="Arial" w:hAnsi="Arial" w:cs="Arial"/>
                <w:i/>
                <w:sz w:val="18"/>
                <w:lang w:val="de-AT"/>
              </w:rPr>
              <w:t xml:space="preserve"> organisatorische Weiterentwicklung </w:t>
            </w:r>
            <w:r>
              <w:rPr>
                <w:rFonts w:ascii="Arial" w:hAnsi="Arial" w:cs="Arial"/>
                <w:i/>
                <w:sz w:val="18"/>
                <w:lang w:val="de-AT"/>
              </w:rPr>
              <w:t>der</w:t>
            </w:r>
            <w:r w:rsidRPr="0035520D">
              <w:rPr>
                <w:rFonts w:ascii="Arial" w:hAnsi="Arial" w:cs="Arial"/>
                <w:i/>
                <w:sz w:val="18"/>
                <w:lang w:val="de-AT"/>
              </w:rPr>
              <w:t xml:space="preserve"> </w:t>
            </w:r>
            <w:r>
              <w:rPr>
                <w:rFonts w:ascii="Arial" w:hAnsi="Arial" w:cs="Arial"/>
                <w:i/>
                <w:sz w:val="18"/>
                <w:lang w:val="de-AT"/>
              </w:rPr>
              <w:t>studentischen Initiative</w:t>
            </w:r>
          </w:p>
        </w:tc>
      </w:tr>
      <w:tr w:rsidR="00E04568" w:rsidRPr="00884BF0" w14:paraId="1474BA7D" w14:textId="77777777" w:rsidTr="00A34D31">
        <w:trPr>
          <w:trHeight w:val="20"/>
        </w:trPr>
        <w:tc>
          <w:tcPr>
            <w:tcW w:w="7125" w:type="dxa"/>
            <w:gridSpan w:val="2"/>
            <w:vAlign w:val="bottom"/>
          </w:tcPr>
          <w:p w14:paraId="4F1905C5" w14:textId="707C8529" w:rsidR="00E04568" w:rsidRPr="00884BF0" w:rsidRDefault="0035520D" w:rsidP="006B3DED">
            <w:pPr>
              <w:pStyle w:val="Beschreibung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 xml:space="preserve">Aktives </w:t>
            </w:r>
            <w:r w:rsidR="00E04568" w:rsidRPr="00884BF0">
              <w:rPr>
                <w:rFonts w:ascii="Arial" w:hAnsi="Arial" w:cs="Arial"/>
                <w:sz w:val="18"/>
                <w:lang w:val="de-AT"/>
              </w:rPr>
              <w:t xml:space="preserve">Mitglied </w:t>
            </w:r>
          </w:p>
        </w:tc>
        <w:tc>
          <w:tcPr>
            <w:tcW w:w="3365" w:type="dxa"/>
            <w:vAlign w:val="bottom"/>
          </w:tcPr>
          <w:p w14:paraId="0DFF4131" w14:textId="0E8463D7" w:rsidR="00E04568" w:rsidRPr="00884BF0" w:rsidRDefault="00E04568" w:rsidP="006B3DED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884BF0">
              <w:rPr>
                <w:rFonts w:ascii="Arial" w:hAnsi="Arial" w:cs="Arial"/>
                <w:sz w:val="18"/>
                <w:lang w:val="en-US"/>
              </w:rPr>
              <w:t xml:space="preserve">09/2024 – </w:t>
            </w:r>
            <w:r w:rsidR="0012433B">
              <w:rPr>
                <w:rFonts w:ascii="Arial" w:hAnsi="Arial" w:cs="Arial"/>
                <w:sz w:val="18"/>
                <w:lang w:val="en-US"/>
              </w:rPr>
              <w:t>09/2025</w:t>
            </w:r>
          </w:p>
        </w:tc>
      </w:tr>
      <w:tr w:rsidR="00E04568" w:rsidRPr="00884BF0" w14:paraId="49868CB6" w14:textId="77777777" w:rsidTr="00A34D31">
        <w:trPr>
          <w:trHeight w:val="20"/>
        </w:trPr>
        <w:tc>
          <w:tcPr>
            <w:tcW w:w="10490" w:type="dxa"/>
            <w:gridSpan w:val="3"/>
            <w:vAlign w:val="bottom"/>
          </w:tcPr>
          <w:p w14:paraId="19436501" w14:textId="7BC4B0FB" w:rsidR="00E04568" w:rsidRPr="00E04568" w:rsidRDefault="0012433B" w:rsidP="006B3DE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 w:rsidRPr="0012433B">
              <w:rPr>
                <w:rFonts w:ascii="Arial" w:hAnsi="Arial" w:cs="Arial"/>
                <w:i/>
                <w:sz w:val="18"/>
                <w:lang w:val="de-AT"/>
              </w:rPr>
              <w:t xml:space="preserve">Vertiefung von Branchenkenntnissen durch Fach-Workshops </w:t>
            </w:r>
            <w:r w:rsidR="00681651">
              <w:rPr>
                <w:rFonts w:ascii="Arial" w:hAnsi="Arial" w:cs="Arial"/>
                <w:i/>
                <w:sz w:val="18"/>
                <w:lang w:val="de-AT"/>
              </w:rPr>
              <w:t>und</w:t>
            </w:r>
            <w:r w:rsidRPr="0012433B">
              <w:rPr>
                <w:rFonts w:ascii="Arial" w:hAnsi="Arial" w:cs="Arial"/>
                <w:i/>
                <w:sz w:val="18"/>
                <w:lang w:val="de-AT"/>
              </w:rPr>
              <w:t xml:space="preserve"> Austauschformate</w:t>
            </w:r>
          </w:p>
        </w:tc>
      </w:tr>
      <w:tr w:rsidR="00E04568" w:rsidRPr="00884BF0" w14:paraId="4AF19DD1" w14:textId="77777777" w:rsidTr="00A34D31">
        <w:trPr>
          <w:trHeight w:val="346"/>
        </w:trPr>
        <w:tc>
          <w:tcPr>
            <w:tcW w:w="7125" w:type="dxa"/>
            <w:gridSpan w:val="2"/>
            <w:vAlign w:val="bottom"/>
          </w:tcPr>
          <w:p w14:paraId="7756FD9A" w14:textId="5FFAEB4E" w:rsidR="00E04568" w:rsidRPr="00C733D0" w:rsidRDefault="00E04568" w:rsidP="006B3DE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  <w:lang w:val="en-US"/>
              </w:rPr>
            </w:pPr>
            <w:r w:rsidRPr="00E04568">
              <w:rPr>
                <w:rFonts w:ascii="Arial" w:hAnsi="Arial" w:cs="Arial"/>
                <w:b/>
                <w:i w:val="0"/>
                <w:smallCaps/>
                <w:color w:val="auto"/>
                <w:sz w:val="23"/>
                <w:szCs w:val="23"/>
                <w:lang w:val="en-US"/>
              </w:rPr>
              <w:t>Impact Community – Social/Green Entrepreneurship</w:t>
            </w:r>
          </w:p>
        </w:tc>
        <w:tc>
          <w:tcPr>
            <w:tcW w:w="3365" w:type="dxa"/>
            <w:vAlign w:val="bottom"/>
          </w:tcPr>
          <w:p w14:paraId="30626CB8" w14:textId="77428C42" w:rsidR="00E04568" w:rsidRPr="00092A5F" w:rsidRDefault="00E04568" w:rsidP="00E64D1D">
            <w:pPr>
              <w:pStyle w:val="Ort"/>
              <w:rPr>
                <w:rFonts w:ascii="Arial" w:hAnsi="Arial" w:cs="Arial"/>
                <w:sz w:val="23"/>
                <w:szCs w:val="23"/>
              </w:rPr>
            </w:pPr>
            <w:r w:rsidRPr="00884BF0">
              <w:rPr>
                <w:rFonts w:ascii="Arial" w:hAnsi="Arial" w:cs="Arial"/>
                <w:sz w:val="23"/>
                <w:szCs w:val="23"/>
              </w:rPr>
              <w:t>Wien</w:t>
            </w:r>
          </w:p>
        </w:tc>
      </w:tr>
      <w:tr w:rsidR="00E04568" w:rsidRPr="00884BF0" w14:paraId="56372BDE" w14:textId="77777777" w:rsidTr="00A34D31">
        <w:trPr>
          <w:trHeight w:val="20"/>
        </w:trPr>
        <w:tc>
          <w:tcPr>
            <w:tcW w:w="7125" w:type="dxa"/>
            <w:gridSpan w:val="2"/>
            <w:vAlign w:val="bottom"/>
          </w:tcPr>
          <w:p w14:paraId="3C87D247" w14:textId="69842E59" w:rsidR="00E04568" w:rsidRPr="00E04568" w:rsidRDefault="00E04568" w:rsidP="006B3DE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 w:rsidRPr="00E04568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 xml:space="preserve">Stellvertretende Projektleitung </w:t>
            </w:r>
          </w:p>
        </w:tc>
        <w:tc>
          <w:tcPr>
            <w:tcW w:w="3365" w:type="dxa"/>
            <w:vAlign w:val="bottom"/>
          </w:tcPr>
          <w:p w14:paraId="288A2195" w14:textId="405FD1DE" w:rsidR="00E04568" w:rsidRPr="00884BF0" w:rsidRDefault="00E04568" w:rsidP="006B3DE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88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09/</w:t>
            </w:r>
            <w:r w:rsidRPr="00E04568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2024 – 06/2025</w:t>
            </w:r>
          </w:p>
        </w:tc>
      </w:tr>
      <w:tr w:rsidR="00E04568" w:rsidRPr="00884BF0" w14:paraId="44E21EB0" w14:textId="77777777" w:rsidTr="00A34D31">
        <w:trPr>
          <w:trHeight w:val="20"/>
        </w:trPr>
        <w:tc>
          <w:tcPr>
            <w:tcW w:w="10490" w:type="dxa"/>
            <w:gridSpan w:val="3"/>
            <w:vAlign w:val="bottom"/>
          </w:tcPr>
          <w:p w14:paraId="3E61B178" w14:textId="0239016E" w:rsidR="00E04568" w:rsidRPr="0013295B" w:rsidRDefault="005701C4" w:rsidP="0013295B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 w:rsidRPr="005701C4">
              <w:rPr>
                <w:rFonts w:ascii="Arial" w:hAnsi="Arial" w:cs="Arial"/>
                <w:sz w:val="18"/>
                <w:lang w:val="de-AT"/>
              </w:rPr>
              <w:t>Koordination eines 30-köpfigen Teams zur Organisation der vierteiligen Workshop-Reihe „</w:t>
            </w:r>
            <w:proofErr w:type="spellStart"/>
            <w:r w:rsidRPr="005701C4">
              <w:rPr>
                <w:rFonts w:ascii="Arial" w:hAnsi="Arial" w:cs="Arial"/>
                <w:sz w:val="18"/>
                <w:lang w:val="de-AT"/>
              </w:rPr>
              <w:t>Students</w:t>
            </w:r>
            <w:proofErr w:type="spellEnd"/>
            <w:r w:rsidRPr="005701C4">
              <w:rPr>
                <w:rFonts w:ascii="Arial" w:hAnsi="Arial" w:cs="Arial"/>
                <w:sz w:val="18"/>
                <w:lang w:val="de-AT"/>
              </w:rPr>
              <w:t xml:space="preserve"> </w:t>
            </w:r>
            <w:proofErr w:type="spellStart"/>
            <w:r w:rsidRPr="005701C4">
              <w:rPr>
                <w:rFonts w:ascii="Arial" w:hAnsi="Arial" w:cs="Arial"/>
                <w:sz w:val="18"/>
                <w:lang w:val="de-AT"/>
              </w:rPr>
              <w:t>meet</w:t>
            </w:r>
            <w:proofErr w:type="spellEnd"/>
            <w:r w:rsidRPr="005701C4">
              <w:rPr>
                <w:rFonts w:ascii="Arial" w:hAnsi="Arial" w:cs="Arial"/>
                <w:sz w:val="18"/>
                <w:lang w:val="de-AT"/>
              </w:rPr>
              <w:t xml:space="preserve"> </w:t>
            </w:r>
            <w:proofErr w:type="spellStart"/>
            <w:r w:rsidRPr="005701C4">
              <w:rPr>
                <w:rFonts w:ascii="Arial" w:hAnsi="Arial" w:cs="Arial"/>
                <w:sz w:val="18"/>
                <w:lang w:val="de-AT"/>
              </w:rPr>
              <w:t>founders</w:t>
            </w:r>
            <w:proofErr w:type="spellEnd"/>
            <w:r w:rsidRPr="005701C4">
              <w:rPr>
                <w:rFonts w:ascii="Arial" w:hAnsi="Arial" w:cs="Arial"/>
                <w:sz w:val="18"/>
                <w:lang w:val="de-AT"/>
              </w:rPr>
              <w:t>“</w:t>
            </w:r>
          </w:p>
        </w:tc>
      </w:tr>
      <w:tr w:rsidR="008F1879" w:rsidRPr="00884BF0" w14:paraId="6CCE97BA" w14:textId="77777777" w:rsidTr="002966BB">
        <w:trPr>
          <w:trHeight w:val="346"/>
        </w:trPr>
        <w:tc>
          <w:tcPr>
            <w:tcW w:w="7125" w:type="dxa"/>
            <w:gridSpan w:val="2"/>
            <w:vAlign w:val="bottom"/>
          </w:tcPr>
          <w:p w14:paraId="48442661" w14:textId="77777777" w:rsidR="008F1879" w:rsidRPr="00884BF0" w:rsidRDefault="008F1879" w:rsidP="002966BB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</w:rPr>
            </w:pPr>
            <w:proofErr w:type="spellStart"/>
            <w:r w:rsidRPr="00884BF0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Charitas</w:t>
            </w:r>
            <w:proofErr w:type="spellEnd"/>
            <w:r w:rsidRPr="00884BF0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 Altenheim ST. Nicolaus </w:t>
            </w:r>
          </w:p>
        </w:tc>
        <w:tc>
          <w:tcPr>
            <w:tcW w:w="3365" w:type="dxa"/>
            <w:vAlign w:val="bottom"/>
          </w:tcPr>
          <w:p w14:paraId="798134AC" w14:textId="77777777" w:rsidR="008F1879" w:rsidRPr="00884BF0" w:rsidRDefault="008F1879" w:rsidP="002966B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884BF0">
              <w:rPr>
                <w:rFonts w:ascii="Arial" w:hAnsi="Arial" w:cs="Arial"/>
                <w:smallCaps/>
                <w:sz w:val="23"/>
                <w:szCs w:val="23"/>
              </w:rPr>
              <w:t>München</w:t>
            </w:r>
          </w:p>
        </w:tc>
      </w:tr>
      <w:tr w:rsidR="008F1879" w:rsidRPr="00884BF0" w14:paraId="1837AD9C" w14:textId="77777777" w:rsidTr="002966BB">
        <w:trPr>
          <w:trHeight w:val="20"/>
        </w:trPr>
        <w:tc>
          <w:tcPr>
            <w:tcW w:w="7125" w:type="dxa"/>
            <w:gridSpan w:val="2"/>
            <w:vAlign w:val="bottom"/>
          </w:tcPr>
          <w:p w14:paraId="4C9FB454" w14:textId="77777777" w:rsidR="008F1879" w:rsidRPr="00884BF0" w:rsidRDefault="008F1879" w:rsidP="002966BB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 w:rsidRPr="00884BF0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 xml:space="preserve">Engagierter Teilnehmer </w:t>
            </w:r>
            <w:r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a</w:t>
            </w:r>
            <w:r w:rsidRPr="00884BF0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m Projekt „Radeln ohne Alter“</w:t>
            </w:r>
          </w:p>
        </w:tc>
        <w:tc>
          <w:tcPr>
            <w:tcW w:w="3365" w:type="dxa"/>
            <w:vAlign w:val="bottom"/>
          </w:tcPr>
          <w:p w14:paraId="25D5DACD" w14:textId="77777777" w:rsidR="008F1879" w:rsidRPr="00884BF0" w:rsidRDefault="008F1879" w:rsidP="002966B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88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07/2024 – 09/2024</w:t>
            </w:r>
          </w:p>
        </w:tc>
      </w:tr>
      <w:tr w:rsidR="008F1879" w:rsidRPr="00884BF0" w14:paraId="07E56AD2" w14:textId="77777777" w:rsidTr="002966BB">
        <w:trPr>
          <w:trHeight w:val="20"/>
        </w:trPr>
        <w:tc>
          <w:tcPr>
            <w:tcW w:w="10490" w:type="dxa"/>
            <w:gridSpan w:val="3"/>
            <w:vAlign w:val="bottom"/>
          </w:tcPr>
          <w:p w14:paraId="2B0C09EC" w14:textId="34619640" w:rsidR="008F1879" w:rsidRPr="00884BF0" w:rsidRDefault="008F1879" w:rsidP="002966BB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884BF0">
              <w:rPr>
                <w:rFonts w:ascii="Arial" w:hAnsi="Arial" w:cs="Arial"/>
                <w:i/>
                <w:sz w:val="18"/>
                <w:lang w:val="de-AT"/>
              </w:rPr>
              <w:t xml:space="preserve">Organisation </w:t>
            </w:r>
            <w:r w:rsidR="00681651">
              <w:rPr>
                <w:rFonts w:ascii="Arial" w:hAnsi="Arial" w:cs="Arial"/>
                <w:i/>
                <w:sz w:val="18"/>
                <w:lang w:val="de-AT"/>
              </w:rPr>
              <w:t>und</w:t>
            </w:r>
            <w:r>
              <w:rPr>
                <w:rFonts w:ascii="Arial" w:hAnsi="Arial" w:cs="Arial"/>
                <w:i/>
                <w:sz w:val="18"/>
                <w:lang w:val="de-AT"/>
              </w:rPr>
              <w:t xml:space="preserve"> Durchführung </w:t>
            </w:r>
            <w:r w:rsidRPr="00884BF0">
              <w:rPr>
                <w:rFonts w:ascii="Arial" w:hAnsi="Arial" w:cs="Arial"/>
                <w:i/>
                <w:sz w:val="18"/>
                <w:lang w:val="de-AT"/>
              </w:rPr>
              <w:t>von Rikscha-Fahrten für Senior*innen</w:t>
            </w:r>
          </w:p>
        </w:tc>
      </w:tr>
      <w:tr w:rsidR="00E04568" w:rsidRPr="00884BF0" w14:paraId="482569A2" w14:textId="77777777" w:rsidTr="00A34D31">
        <w:trPr>
          <w:trHeight w:val="454"/>
        </w:trPr>
        <w:tc>
          <w:tcPr>
            <w:tcW w:w="10490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78D7F049" w:rsidR="00E04568" w:rsidRPr="00884BF0" w:rsidRDefault="00E04568" w:rsidP="006B3DED">
            <w:pPr>
              <w:jc w:val="center"/>
              <w:rPr>
                <w:rFonts w:ascii="Arial" w:hAnsi="Arial" w:cs="Arial"/>
                <w:b/>
                <w:smallCaps/>
                <w:szCs w:val="32"/>
              </w:rPr>
            </w:pPr>
            <w:r w:rsidRPr="00884BF0">
              <w:rPr>
                <w:rFonts w:ascii="Arial" w:hAnsi="Arial" w:cs="Arial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04568" w:rsidRPr="00884BF0" w14:paraId="2B257790" w14:textId="77777777" w:rsidTr="00A34D31">
        <w:trPr>
          <w:trHeight w:val="340"/>
        </w:trPr>
        <w:tc>
          <w:tcPr>
            <w:tcW w:w="1918" w:type="dxa"/>
            <w:tcBorders>
              <w:top w:val="single" w:sz="4" w:space="0" w:color="auto"/>
            </w:tcBorders>
            <w:vAlign w:val="bottom"/>
          </w:tcPr>
          <w:p w14:paraId="15B2C431" w14:textId="56F73C25" w:rsidR="00E04568" w:rsidRPr="00884BF0" w:rsidRDefault="00E04568" w:rsidP="006B3DED">
            <w:pPr>
              <w:rPr>
                <w:rFonts w:ascii="Arial" w:hAnsi="Arial" w:cs="Arial"/>
                <w:sz w:val="18"/>
              </w:rPr>
            </w:pPr>
            <w:r w:rsidRPr="00884BF0">
              <w:rPr>
                <w:rFonts w:ascii="Arial" w:hAnsi="Arial" w:cs="Arial"/>
                <w:sz w:val="18"/>
              </w:rPr>
              <w:t>Sprachen:</w:t>
            </w:r>
          </w:p>
        </w:tc>
        <w:tc>
          <w:tcPr>
            <w:tcW w:w="8572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0B687CD2" w:rsidR="00E04568" w:rsidRPr="00884BF0" w:rsidRDefault="00E04568" w:rsidP="006B3DED">
            <w:pPr>
              <w:rPr>
                <w:rFonts w:ascii="Arial" w:hAnsi="Arial" w:cs="Arial"/>
                <w:sz w:val="18"/>
                <w:lang w:val="de-AT"/>
              </w:rPr>
            </w:pPr>
            <w:r w:rsidRPr="00884BF0">
              <w:rPr>
                <w:rFonts w:ascii="Arial" w:hAnsi="Arial" w:cs="Arial"/>
                <w:color w:val="000000"/>
                <w:sz w:val="18"/>
                <w:lang w:val="de-AT"/>
              </w:rPr>
              <w:t xml:space="preserve">Deutsch </w:t>
            </w:r>
            <w:r w:rsidRPr="00884BF0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884BF0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Englisch </w:t>
            </w:r>
            <w:r w:rsidRPr="00884BF0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884BF0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Hebräisch </w:t>
            </w:r>
            <w:r w:rsidRPr="00884BF0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(fließend)</w:t>
            </w:r>
            <w:r w:rsidRPr="00884BF0"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E04568" w:rsidRPr="004D1556" w14:paraId="45706C3F" w14:textId="77777777" w:rsidTr="00A34D31">
        <w:trPr>
          <w:trHeight w:val="340"/>
        </w:trPr>
        <w:tc>
          <w:tcPr>
            <w:tcW w:w="1918" w:type="dxa"/>
            <w:vAlign w:val="bottom"/>
          </w:tcPr>
          <w:p w14:paraId="57688BDA" w14:textId="350496FE" w:rsidR="00E04568" w:rsidRPr="00884BF0" w:rsidRDefault="00E04568" w:rsidP="006B3DED">
            <w:pPr>
              <w:rPr>
                <w:rFonts w:ascii="Arial" w:hAnsi="Arial" w:cs="Arial"/>
                <w:sz w:val="18"/>
              </w:rPr>
            </w:pPr>
            <w:r w:rsidRPr="00884BF0">
              <w:rPr>
                <w:rFonts w:ascii="Arial" w:hAnsi="Arial" w:cs="Arial"/>
                <w:sz w:val="18"/>
              </w:rPr>
              <w:t>Technisch:</w:t>
            </w:r>
          </w:p>
        </w:tc>
        <w:tc>
          <w:tcPr>
            <w:tcW w:w="8572" w:type="dxa"/>
            <w:gridSpan w:val="2"/>
            <w:vAlign w:val="bottom"/>
          </w:tcPr>
          <w:p w14:paraId="60CA2168" w14:textId="2FC220A2" w:rsidR="00E04568" w:rsidRPr="00884BF0" w:rsidRDefault="00E04568" w:rsidP="006B3DED">
            <w:pP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</w:pPr>
            <w:r w:rsidRPr="00884BF0">
              <w:rPr>
                <w:rFonts w:ascii="Arial" w:hAnsi="Arial" w:cs="Arial"/>
                <w:color w:val="000000"/>
                <w:sz w:val="18"/>
                <w:lang w:val="en-US"/>
              </w:rPr>
              <w:t>Microsoft Office (</w:t>
            </w:r>
            <w:r w:rsidRPr="00884BF0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 xml:space="preserve">PowerPoint, </w:t>
            </w:r>
            <w:r w:rsidRPr="00681651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Word, Outlook</w:t>
            </w:r>
            <w:r w:rsidRPr="00884BF0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, Excel</w:t>
            </w:r>
            <w:r w:rsidRPr="00884BF0">
              <w:rPr>
                <w:rFonts w:ascii="Arial" w:hAnsi="Arial" w:cs="Arial"/>
                <w:color w:val="000000"/>
                <w:sz w:val="18"/>
                <w:lang w:val="en-US"/>
              </w:rPr>
              <w:t>)</w:t>
            </w:r>
          </w:p>
        </w:tc>
      </w:tr>
      <w:tr w:rsidR="00E04568" w:rsidRPr="00884BF0" w14:paraId="70CB01B0" w14:textId="77777777" w:rsidTr="00A34D31">
        <w:trPr>
          <w:trHeight w:val="340"/>
        </w:trPr>
        <w:tc>
          <w:tcPr>
            <w:tcW w:w="1918" w:type="dxa"/>
            <w:vAlign w:val="bottom"/>
          </w:tcPr>
          <w:p w14:paraId="04F58216" w14:textId="15FDB8F3" w:rsidR="00E04568" w:rsidRPr="00884BF0" w:rsidRDefault="00E04568" w:rsidP="006B3DED">
            <w:pPr>
              <w:rPr>
                <w:rFonts w:ascii="Arial" w:hAnsi="Arial" w:cs="Arial"/>
                <w:sz w:val="18"/>
              </w:rPr>
            </w:pPr>
            <w:r w:rsidRPr="00884BF0">
              <w:rPr>
                <w:rFonts w:ascii="Arial" w:hAnsi="Arial" w:cs="Arial"/>
                <w:sz w:val="18"/>
              </w:rPr>
              <w:t xml:space="preserve">Interessen: </w:t>
            </w:r>
          </w:p>
        </w:tc>
        <w:tc>
          <w:tcPr>
            <w:tcW w:w="8572" w:type="dxa"/>
            <w:gridSpan w:val="2"/>
            <w:vAlign w:val="bottom"/>
          </w:tcPr>
          <w:p w14:paraId="598C2742" w14:textId="0E7E893A" w:rsidR="00E04568" w:rsidRPr="00884BF0" w:rsidRDefault="00E14F77" w:rsidP="006B3DED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Eishockey (Leistungssportler, zuletzt Bayernliga), </w:t>
            </w:r>
            <w:r w:rsidR="00E04568" w:rsidRPr="00884BF0">
              <w:rPr>
                <w:rFonts w:ascii="Arial" w:hAnsi="Arial" w:cs="Arial"/>
                <w:color w:val="000000"/>
                <w:sz w:val="18"/>
                <w:lang w:val="de-AT"/>
              </w:rPr>
              <w:t xml:space="preserve">Wirtschaft, Politik, </w:t>
            </w:r>
            <w:r w:rsidR="00D12194">
              <w:rPr>
                <w:rFonts w:ascii="Arial" w:hAnsi="Arial" w:cs="Arial"/>
                <w:color w:val="000000"/>
                <w:sz w:val="18"/>
                <w:lang w:val="de-AT"/>
              </w:rPr>
              <w:t xml:space="preserve">Wandern, </w:t>
            </w:r>
            <w:r w:rsidR="00E04568" w:rsidRPr="00884BF0">
              <w:rPr>
                <w:rFonts w:ascii="Arial" w:hAnsi="Arial" w:cs="Arial"/>
                <w:color w:val="000000"/>
                <w:sz w:val="18"/>
                <w:lang w:val="de-AT"/>
              </w:rPr>
              <w:t xml:space="preserve">Tischtennis, Design </w:t>
            </w:r>
          </w:p>
        </w:tc>
      </w:tr>
      <w:tr w:rsidR="00E04568" w:rsidRPr="00884BF0" w14:paraId="071AB173" w14:textId="77777777" w:rsidTr="00A34D31">
        <w:trPr>
          <w:trHeight w:val="548"/>
        </w:trPr>
        <w:tc>
          <w:tcPr>
            <w:tcW w:w="1918" w:type="dxa"/>
            <w:vAlign w:val="bottom"/>
          </w:tcPr>
          <w:p w14:paraId="406B03AC" w14:textId="0B9EC9D1" w:rsidR="00E04568" w:rsidRPr="00884BF0" w:rsidRDefault="00E04568" w:rsidP="006B3DED">
            <w:pPr>
              <w:rPr>
                <w:rFonts w:ascii="Arial" w:hAnsi="Arial" w:cs="Arial"/>
                <w:sz w:val="18"/>
              </w:rPr>
            </w:pPr>
            <w:r w:rsidRPr="00884BF0">
              <w:rPr>
                <w:rFonts w:ascii="Arial" w:hAnsi="Arial" w:cs="Arial"/>
                <w:sz w:val="18"/>
              </w:rPr>
              <w:t xml:space="preserve">Wien, </w:t>
            </w:r>
            <w:r w:rsidR="00FE0484">
              <w:rPr>
                <w:rFonts w:ascii="Arial" w:hAnsi="Arial" w:cs="Arial"/>
                <w:sz w:val="18"/>
              </w:rPr>
              <w:t>11</w:t>
            </w:r>
            <w:r w:rsidRPr="00884BF0">
              <w:rPr>
                <w:rFonts w:ascii="Arial" w:hAnsi="Arial" w:cs="Arial"/>
                <w:sz w:val="18"/>
              </w:rPr>
              <w:t>.</w:t>
            </w:r>
            <w:r w:rsidR="00E311D1">
              <w:rPr>
                <w:rFonts w:ascii="Arial" w:hAnsi="Arial" w:cs="Arial"/>
                <w:sz w:val="18"/>
              </w:rPr>
              <w:t>1</w:t>
            </w:r>
            <w:r w:rsidR="00FE0484">
              <w:rPr>
                <w:rFonts w:ascii="Arial" w:hAnsi="Arial" w:cs="Arial"/>
                <w:sz w:val="18"/>
              </w:rPr>
              <w:t>2</w:t>
            </w:r>
            <w:r w:rsidRPr="00884BF0">
              <w:rPr>
                <w:rFonts w:ascii="Arial" w:hAnsi="Arial" w:cs="Arial"/>
                <w:sz w:val="18"/>
              </w:rPr>
              <w:t>.2025</w:t>
            </w:r>
          </w:p>
        </w:tc>
        <w:tc>
          <w:tcPr>
            <w:tcW w:w="8572" w:type="dxa"/>
            <w:gridSpan w:val="2"/>
            <w:vAlign w:val="bottom"/>
          </w:tcPr>
          <w:p w14:paraId="6478BDEA" w14:textId="280D28A7" w:rsidR="00E04568" w:rsidRPr="00884BF0" w:rsidRDefault="00E04568" w:rsidP="006B3DED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</w:p>
        </w:tc>
      </w:tr>
    </w:tbl>
    <w:p w14:paraId="0747D2BF" w14:textId="7505AC81" w:rsidR="00723643" w:rsidRPr="00884BF0" w:rsidRDefault="00723643" w:rsidP="0013295B">
      <w:pPr>
        <w:spacing w:line="240" w:lineRule="auto"/>
        <w:rPr>
          <w:rFonts w:ascii="Arial" w:hAnsi="Arial" w:cs="Arial"/>
          <w:sz w:val="2"/>
          <w:szCs w:val="2"/>
        </w:rPr>
      </w:pPr>
    </w:p>
    <w:sectPr w:rsidR="00723643" w:rsidRPr="00884BF0" w:rsidSect="00037436">
      <w:footerReference w:type="even" r:id="rId8"/>
      <w:pgSz w:w="11906" w:h="16838"/>
      <w:pgMar w:top="680" w:right="1418" w:bottom="68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9BB93" w14:textId="77777777" w:rsidR="00890D02" w:rsidRDefault="00890D02" w:rsidP="00BE053D">
      <w:pPr>
        <w:spacing w:after="0" w:line="240" w:lineRule="auto"/>
      </w:pPr>
      <w:r>
        <w:separator/>
      </w:r>
    </w:p>
  </w:endnote>
  <w:endnote w:type="continuationSeparator" w:id="0">
    <w:p w14:paraId="4D239CAD" w14:textId="77777777" w:rsidR="00890D02" w:rsidRDefault="00890D02" w:rsidP="00BE053D">
      <w:pPr>
        <w:spacing w:after="0" w:line="240" w:lineRule="auto"/>
      </w:pPr>
      <w:r>
        <w:continuationSeparator/>
      </w:r>
    </w:p>
  </w:endnote>
  <w:endnote w:type="continuationNotice" w:id="1">
    <w:p w14:paraId="79525524" w14:textId="77777777" w:rsidR="00890D02" w:rsidRDefault="00890D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AAABD" w14:textId="77777777" w:rsidR="00890D02" w:rsidRDefault="00890D02" w:rsidP="00BE053D">
      <w:pPr>
        <w:spacing w:after="0" w:line="240" w:lineRule="auto"/>
      </w:pPr>
      <w:r>
        <w:separator/>
      </w:r>
    </w:p>
  </w:footnote>
  <w:footnote w:type="continuationSeparator" w:id="0">
    <w:p w14:paraId="2E5730BE" w14:textId="77777777" w:rsidR="00890D02" w:rsidRDefault="00890D02" w:rsidP="00BE053D">
      <w:pPr>
        <w:spacing w:after="0" w:line="240" w:lineRule="auto"/>
      </w:pPr>
      <w:r>
        <w:continuationSeparator/>
      </w:r>
    </w:p>
  </w:footnote>
  <w:footnote w:type="continuationNotice" w:id="1">
    <w:p w14:paraId="293F0C9E" w14:textId="77777777" w:rsidR="00890D02" w:rsidRDefault="00890D0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A75ECF"/>
    <w:multiLevelType w:val="hybridMultilevel"/>
    <w:tmpl w:val="F698C8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4830C7"/>
    <w:multiLevelType w:val="multilevel"/>
    <w:tmpl w:val="123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7A7491"/>
    <w:multiLevelType w:val="hybridMultilevel"/>
    <w:tmpl w:val="51BC0B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CB3C20"/>
    <w:multiLevelType w:val="multilevel"/>
    <w:tmpl w:val="C9E8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8154212">
    <w:abstractNumId w:val="14"/>
  </w:num>
  <w:num w:numId="2" w16cid:durableId="1908414848">
    <w:abstractNumId w:val="18"/>
  </w:num>
  <w:num w:numId="3" w16cid:durableId="287512030">
    <w:abstractNumId w:val="21"/>
  </w:num>
  <w:num w:numId="4" w16cid:durableId="1856571865">
    <w:abstractNumId w:val="0"/>
  </w:num>
  <w:num w:numId="5" w16cid:durableId="189877878">
    <w:abstractNumId w:val="1"/>
  </w:num>
  <w:num w:numId="6" w16cid:durableId="1585649306">
    <w:abstractNumId w:val="2"/>
  </w:num>
  <w:num w:numId="7" w16cid:durableId="494996878">
    <w:abstractNumId w:val="13"/>
  </w:num>
  <w:num w:numId="8" w16cid:durableId="1476557509">
    <w:abstractNumId w:val="25"/>
  </w:num>
  <w:num w:numId="9" w16cid:durableId="2048020575">
    <w:abstractNumId w:val="12"/>
  </w:num>
  <w:num w:numId="10" w16cid:durableId="550309768">
    <w:abstractNumId w:val="27"/>
  </w:num>
  <w:num w:numId="11" w16cid:durableId="814298344">
    <w:abstractNumId w:val="5"/>
  </w:num>
  <w:num w:numId="12" w16cid:durableId="282542456">
    <w:abstractNumId w:val="6"/>
  </w:num>
  <w:num w:numId="13" w16cid:durableId="378746042">
    <w:abstractNumId w:val="8"/>
  </w:num>
  <w:num w:numId="14" w16cid:durableId="675614886">
    <w:abstractNumId w:val="9"/>
  </w:num>
  <w:num w:numId="15" w16cid:durableId="39794658">
    <w:abstractNumId w:val="24"/>
  </w:num>
  <w:num w:numId="16" w16cid:durableId="1613778386">
    <w:abstractNumId w:val="4"/>
  </w:num>
  <w:num w:numId="17" w16cid:durableId="1783840527">
    <w:abstractNumId w:val="17"/>
  </w:num>
  <w:num w:numId="18" w16cid:durableId="2095664085">
    <w:abstractNumId w:val="3"/>
  </w:num>
  <w:num w:numId="19" w16cid:durableId="801734239">
    <w:abstractNumId w:val="20"/>
  </w:num>
  <w:num w:numId="20" w16cid:durableId="1354308250">
    <w:abstractNumId w:val="10"/>
  </w:num>
  <w:num w:numId="21" w16cid:durableId="1013874601">
    <w:abstractNumId w:val="11"/>
  </w:num>
  <w:num w:numId="22" w16cid:durableId="1556089452">
    <w:abstractNumId w:val="15"/>
  </w:num>
  <w:num w:numId="23" w16cid:durableId="419643462">
    <w:abstractNumId w:val="7"/>
  </w:num>
  <w:num w:numId="24" w16cid:durableId="1321276430">
    <w:abstractNumId w:val="22"/>
  </w:num>
  <w:num w:numId="25" w16cid:durableId="943851325">
    <w:abstractNumId w:val="23"/>
  </w:num>
  <w:num w:numId="26" w16cid:durableId="2110657239">
    <w:abstractNumId w:val="21"/>
  </w:num>
  <w:num w:numId="27" w16cid:durableId="225797574">
    <w:abstractNumId w:val="21"/>
  </w:num>
  <w:num w:numId="28" w16cid:durableId="74128396">
    <w:abstractNumId w:val="21"/>
  </w:num>
  <w:num w:numId="29" w16cid:durableId="1173182799">
    <w:abstractNumId w:val="21"/>
  </w:num>
  <w:num w:numId="30" w16cid:durableId="365066274">
    <w:abstractNumId w:val="21"/>
  </w:num>
  <w:num w:numId="31" w16cid:durableId="1563911032">
    <w:abstractNumId w:val="21"/>
  </w:num>
  <w:num w:numId="32" w16cid:durableId="1559827581">
    <w:abstractNumId w:val="16"/>
  </w:num>
  <w:num w:numId="33" w16cid:durableId="189531953">
    <w:abstractNumId w:val="26"/>
  </w:num>
  <w:num w:numId="34" w16cid:durableId="9702070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E5F"/>
    <w:rsid w:val="0001446E"/>
    <w:rsid w:val="00014DFB"/>
    <w:rsid w:val="00037436"/>
    <w:rsid w:val="00041CFD"/>
    <w:rsid w:val="00047E21"/>
    <w:rsid w:val="00054E3F"/>
    <w:rsid w:val="00057A21"/>
    <w:rsid w:val="00061D33"/>
    <w:rsid w:val="00064643"/>
    <w:rsid w:val="00076286"/>
    <w:rsid w:val="00085689"/>
    <w:rsid w:val="00087747"/>
    <w:rsid w:val="00092A2C"/>
    <w:rsid w:val="00092A5F"/>
    <w:rsid w:val="000A1FDA"/>
    <w:rsid w:val="000B50E9"/>
    <w:rsid w:val="000B63E2"/>
    <w:rsid w:val="000B6548"/>
    <w:rsid w:val="000C1DF8"/>
    <w:rsid w:val="000C7DA4"/>
    <w:rsid w:val="000D27D4"/>
    <w:rsid w:val="000D671A"/>
    <w:rsid w:val="00103EC5"/>
    <w:rsid w:val="001135E7"/>
    <w:rsid w:val="00116C6E"/>
    <w:rsid w:val="0011743D"/>
    <w:rsid w:val="0012102C"/>
    <w:rsid w:val="0012433B"/>
    <w:rsid w:val="00125CA6"/>
    <w:rsid w:val="00125F7B"/>
    <w:rsid w:val="0013295B"/>
    <w:rsid w:val="0014118E"/>
    <w:rsid w:val="001466D4"/>
    <w:rsid w:val="00146857"/>
    <w:rsid w:val="00156FC9"/>
    <w:rsid w:val="00161710"/>
    <w:rsid w:val="00162A5A"/>
    <w:rsid w:val="001643D3"/>
    <w:rsid w:val="00164D9E"/>
    <w:rsid w:val="001657C5"/>
    <w:rsid w:val="00172867"/>
    <w:rsid w:val="00175B6D"/>
    <w:rsid w:val="00183AE5"/>
    <w:rsid w:val="00187712"/>
    <w:rsid w:val="001901ED"/>
    <w:rsid w:val="00191762"/>
    <w:rsid w:val="0019483A"/>
    <w:rsid w:val="001A1224"/>
    <w:rsid w:val="001A46BF"/>
    <w:rsid w:val="001A481B"/>
    <w:rsid w:val="001B0186"/>
    <w:rsid w:val="001B35A1"/>
    <w:rsid w:val="001B62CA"/>
    <w:rsid w:val="001C49CB"/>
    <w:rsid w:val="001C6531"/>
    <w:rsid w:val="001D4DCD"/>
    <w:rsid w:val="001E03FB"/>
    <w:rsid w:val="001F4175"/>
    <w:rsid w:val="001F6B06"/>
    <w:rsid w:val="002008E8"/>
    <w:rsid w:val="00223A4D"/>
    <w:rsid w:val="00230B66"/>
    <w:rsid w:val="00232CB5"/>
    <w:rsid w:val="00234A7E"/>
    <w:rsid w:val="00240980"/>
    <w:rsid w:val="002424E3"/>
    <w:rsid w:val="0024373D"/>
    <w:rsid w:val="002453F5"/>
    <w:rsid w:val="002508C2"/>
    <w:rsid w:val="002527B3"/>
    <w:rsid w:val="00267252"/>
    <w:rsid w:val="00272F15"/>
    <w:rsid w:val="00273D70"/>
    <w:rsid w:val="00282DB0"/>
    <w:rsid w:val="00297E52"/>
    <w:rsid w:val="002B2091"/>
    <w:rsid w:val="002B20D8"/>
    <w:rsid w:val="002C6972"/>
    <w:rsid w:val="002D119A"/>
    <w:rsid w:val="002D2B32"/>
    <w:rsid w:val="002D4516"/>
    <w:rsid w:val="002F46AD"/>
    <w:rsid w:val="00302519"/>
    <w:rsid w:val="003101F0"/>
    <w:rsid w:val="00312B45"/>
    <w:rsid w:val="00314B7A"/>
    <w:rsid w:val="00324BC5"/>
    <w:rsid w:val="00340BAB"/>
    <w:rsid w:val="003418E0"/>
    <w:rsid w:val="00347F8D"/>
    <w:rsid w:val="0035520D"/>
    <w:rsid w:val="00372F7B"/>
    <w:rsid w:val="003733E5"/>
    <w:rsid w:val="00376F1C"/>
    <w:rsid w:val="00381654"/>
    <w:rsid w:val="00390EA6"/>
    <w:rsid w:val="003A0857"/>
    <w:rsid w:val="003A302F"/>
    <w:rsid w:val="003A42BE"/>
    <w:rsid w:val="003A738F"/>
    <w:rsid w:val="003A7CA8"/>
    <w:rsid w:val="003B4916"/>
    <w:rsid w:val="003C022D"/>
    <w:rsid w:val="003D1AB2"/>
    <w:rsid w:val="003D5C80"/>
    <w:rsid w:val="003E20F9"/>
    <w:rsid w:val="003E27C3"/>
    <w:rsid w:val="003E3989"/>
    <w:rsid w:val="003F0AC5"/>
    <w:rsid w:val="003F1BC7"/>
    <w:rsid w:val="003F3E3F"/>
    <w:rsid w:val="003F71C3"/>
    <w:rsid w:val="003F7293"/>
    <w:rsid w:val="00401A8F"/>
    <w:rsid w:val="004067B8"/>
    <w:rsid w:val="004154BE"/>
    <w:rsid w:val="0042013D"/>
    <w:rsid w:val="00422F83"/>
    <w:rsid w:val="00426D35"/>
    <w:rsid w:val="00426D7E"/>
    <w:rsid w:val="0043430C"/>
    <w:rsid w:val="00435E6D"/>
    <w:rsid w:val="004400B9"/>
    <w:rsid w:val="00443668"/>
    <w:rsid w:val="00454C7B"/>
    <w:rsid w:val="00456651"/>
    <w:rsid w:val="00456B0D"/>
    <w:rsid w:val="00467EF2"/>
    <w:rsid w:val="00476AF8"/>
    <w:rsid w:val="00483443"/>
    <w:rsid w:val="00484FD7"/>
    <w:rsid w:val="004868FE"/>
    <w:rsid w:val="004929FB"/>
    <w:rsid w:val="004A54BA"/>
    <w:rsid w:val="004B5873"/>
    <w:rsid w:val="004B6A5E"/>
    <w:rsid w:val="004D1556"/>
    <w:rsid w:val="004E43CA"/>
    <w:rsid w:val="004F45A4"/>
    <w:rsid w:val="004F6D01"/>
    <w:rsid w:val="005006D1"/>
    <w:rsid w:val="00507EA7"/>
    <w:rsid w:val="00512AB4"/>
    <w:rsid w:val="00515F14"/>
    <w:rsid w:val="00516BF4"/>
    <w:rsid w:val="00526089"/>
    <w:rsid w:val="00527A28"/>
    <w:rsid w:val="00527DCA"/>
    <w:rsid w:val="00530A9F"/>
    <w:rsid w:val="005701C4"/>
    <w:rsid w:val="005716D4"/>
    <w:rsid w:val="00571B60"/>
    <w:rsid w:val="00585A4D"/>
    <w:rsid w:val="00592AC4"/>
    <w:rsid w:val="00596473"/>
    <w:rsid w:val="005B04C1"/>
    <w:rsid w:val="005D2A49"/>
    <w:rsid w:val="005D6329"/>
    <w:rsid w:val="005E57F6"/>
    <w:rsid w:val="005F4EBC"/>
    <w:rsid w:val="005F5507"/>
    <w:rsid w:val="005F5B66"/>
    <w:rsid w:val="005F72F1"/>
    <w:rsid w:val="006058D8"/>
    <w:rsid w:val="00605A27"/>
    <w:rsid w:val="00610200"/>
    <w:rsid w:val="00611ABB"/>
    <w:rsid w:val="00616FEE"/>
    <w:rsid w:val="006208AD"/>
    <w:rsid w:val="00623699"/>
    <w:rsid w:val="006318EA"/>
    <w:rsid w:val="00632D5A"/>
    <w:rsid w:val="00635515"/>
    <w:rsid w:val="00650E78"/>
    <w:rsid w:val="00652883"/>
    <w:rsid w:val="006546FD"/>
    <w:rsid w:val="00664376"/>
    <w:rsid w:val="00665BF3"/>
    <w:rsid w:val="00667E4A"/>
    <w:rsid w:val="0067148D"/>
    <w:rsid w:val="006732D6"/>
    <w:rsid w:val="00680B11"/>
    <w:rsid w:val="00681651"/>
    <w:rsid w:val="00693E09"/>
    <w:rsid w:val="006A2DE9"/>
    <w:rsid w:val="006A7230"/>
    <w:rsid w:val="006B3DED"/>
    <w:rsid w:val="006B4E32"/>
    <w:rsid w:val="006B72C7"/>
    <w:rsid w:val="006B7F78"/>
    <w:rsid w:val="006C2252"/>
    <w:rsid w:val="006C26E6"/>
    <w:rsid w:val="006D0137"/>
    <w:rsid w:val="006D5BFD"/>
    <w:rsid w:val="006D7F7F"/>
    <w:rsid w:val="006E2C9C"/>
    <w:rsid w:val="006E2F42"/>
    <w:rsid w:val="006E40EF"/>
    <w:rsid w:val="006E4F89"/>
    <w:rsid w:val="006F0039"/>
    <w:rsid w:val="006F39DE"/>
    <w:rsid w:val="006F5096"/>
    <w:rsid w:val="00707147"/>
    <w:rsid w:val="00711CEF"/>
    <w:rsid w:val="007173D1"/>
    <w:rsid w:val="00720320"/>
    <w:rsid w:val="00723643"/>
    <w:rsid w:val="00724314"/>
    <w:rsid w:val="00725D3C"/>
    <w:rsid w:val="00733DA1"/>
    <w:rsid w:val="00736811"/>
    <w:rsid w:val="00736C33"/>
    <w:rsid w:val="00737822"/>
    <w:rsid w:val="0074111D"/>
    <w:rsid w:val="00753D4A"/>
    <w:rsid w:val="00756912"/>
    <w:rsid w:val="00761609"/>
    <w:rsid w:val="00763DCE"/>
    <w:rsid w:val="0076528C"/>
    <w:rsid w:val="00771271"/>
    <w:rsid w:val="00776C46"/>
    <w:rsid w:val="0078260B"/>
    <w:rsid w:val="007838D1"/>
    <w:rsid w:val="00785254"/>
    <w:rsid w:val="00785853"/>
    <w:rsid w:val="00795A68"/>
    <w:rsid w:val="007966F0"/>
    <w:rsid w:val="00797BFC"/>
    <w:rsid w:val="007A720F"/>
    <w:rsid w:val="007B1553"/>
    <w:rsid w:val="007B1C76"/>
    <w:rsid w:val="007B2246"/>
    <w:rsid w:val="007B2B5C"/>
    <w:rsid w:val="007C3E97"/>
    <w:rsid w:val="007C6A3C"/>
    <w:rsid w:val="007C7689"/>
    <w:rsid w:val="007D4BEE"/>
    <w:rsid w:val="007D5BE9"/>
    <w:rsid w:val="007E06B8"/>
    <w:rsid w:val="008050E4"/>
    <w:rsid w:val="00810077"/>
    <w:rsid w:val="0082257D"/>
    <w:rsid w:val="00853438"/>
    <w:rsid w:val="00862E9B"/>
    <w:rsid w:val="00866846"/>
    <w:rsid w:val="00875DA9"/>
    <w:rsid w:val="00884BF0"/>
    <w:rsid w:val="00885218"/>
    <w:rsid w:val="008872AC"/>
    <w:rsid w:val="00890D02"/>
    <w:rsid w:val="008947EA"/>
    <w:rsid w:val="00895E38"/>
    <w:rsid w:val="008A107B"/>
    <w:rsid w:val="008A1AFF"/>
    <w:rsid w:val="008A3856"/>
    <w:rsid w:val="008A782B"/>
    <w:rsid w:val="008B0FC0"/>
    <w:rsid w:val="008B75F7"/>
    <w:rsid w:val="008C429A"/>
    <w:rsid w:val="008E1F3D"/>
    <w:rsid w:val="008E7D7B"/>
    <w:rsid w:val="008F1879"/>
    <w:rsid w:val="008F7BF4"/>
    <w:rsid w:val="0090455B"/>
    <w:rsid w:val="009053D7"/>
    <w:rsid w:val="0091331D"/>
    <w:rsid w:val="0093223C"/>
    <w:rsid w:val="0094060F"/>
    <w:rsid w:val="00941A87"/>
    <w:rsid w:val="0094724A"/>
    <w:rsid w:val="009501C2"/>
    <w:rsid w:val="009550B0"/>
    <w:rsid w:val="00962066"/>
    <w:rsid w:val="00964F04"/>
    <w:rsid w:val="00965DAB"/>
    <w:rsid w:val="009668B9"/>
    <w:rsid w:val="00975CD7"/>
    <w:rsid w:val="00976577"/>
    <w:rsid w:val="0098458C"/>
    <w:rsid w:val="00996356"/>
    <w:rsid w:val="00997D9A"/>
    <w:rsid w:val="009A3E38"/>
    <w:rsid w:val="009B64CC"/>
    <w:rsid w:val="009B6EB7"/>
    <w:rsid w:val="009C329F"/>
    <w:rsid w:val="009D7C49"/>
    <w:rsid w:val="009E448A"/>
    <w:rsid w:val="009E7297"/>
    <w:rsid w:val="00A00879"/>
    <w:rsid w:val="00A0257D"/>
    <w:rsid w:val="00A12EDC"/>
    <w:rsid w:val="00A1360E"/>
    <w:rsid w:val="00A26D0D"/>
    <w:rsid w:val="00A33BDE"/>
    <w:rsid w:val="00A34885"/>
    <w:rsid w:val="00A34D31"/>
    <w:rsid w:val="00A43BC1"/>
    <w:rsid w:val="00A7088D"/>
    <w:rsid w:val="00A720B1"/>
    <w:rsid w:val="00A72420"/>
    <w:rsid w:val="00A74225"/>
    <w:rsid w:val="00A91EF8"/>
    <w:rsid w:val="00A936D5"/>
    <w:rsid w:val="00A9676B"/>
    <w:rsid w:val="00AA1EB0"/>
    <w:rsid w:val="00AA2DA3"/>
    <w:rsid w:val="00AA5A9C"/>
    <w:rsid w:val="00AB016A"/>
    <w:rsid w:val="00AB2919"/>
    <w:rsid w:val="00AB2A5A"/>
    <w:rsid w:val="00AD28F8"/>
    <w:rsid w:val="00AD4003"/>
    <w:rsid w:val="00AE6734"/>
    <w:rsid w:val="00AF24E9"/>
    <w:rsid w:val="00AF6DB5"/>
    <w:rsid w:val="00B0230B"/>
    <w:rsid w:val="00B17D95"/>
    <w:rsid w:val="00B21B42"/>
    <w:rsid w:val="00B225E9"/>
    <w:rsid w:val="00B23509"/>
    <w:rsid w:val="00B333AD"/>
    <w:rsid w:val="00B359DB"/>
    <w:rsid w:val="00B3632B"/>
    <w:rsid w:val="00B36F66"/>
    <w:rsid w:val="00B37FED"/>
    <w:rsid w:val="00B409D8"/>
    <w:rsid w:val="00B43956"/>
    <w:rsid w:val="00B5178D"/>
    <w:rsid w:val="00B67F1F"/>
    <w:rsid w:val="00B701D7"/>
    <w:rsid w:val="00B90595"/>
    <w:rsid w:val="00B97DD5"/>
    <w:rsid w:val="00BA215A"/>
    <w:rsid w:val="00BA2337"/>
    <w:rsid w:val="00BB5242"/>
    <w:rsid w:val="00BB5F09"/>
    <w:rsid w:val="00BC0D9F"/>
    <w:rsid w:val="00BD06A0"/>
    <w:rsid w:val="00BD0F0E"/>
    <w:rsid w:val="00BE053D"/>
    <w:rsid w:val="00BE41F6"/>
    <w:rsid w:val="00BE7381"/>
    <w:rsid w:val="00BF1A7A"/>
    <w:rsid w:val="00BF1FA3"/>
    <w:rsid w:val="00BF4047"/>
    <w:rsid w:val="00BF7DCF"/>
    <w:rsid w:val="00C00974"/>
    <w:rsid w:val="00C018E4"/>
    <w:rsid w:val="00C066FA"/>
    <w:rsid w:val="00C25387"/>
    <w:rsid w:val="00C54BE3"/>
    <w:rsid w:val="00C55482"/>
    <w:rsid w:val="00C57F80"/>
    <w:rsid w:val="00C72C93"/>
    <w:rsid w:val="00C733D0"/>
    <w:rsid w:val="00C73D07"/>
    <w:rsid w:val="00C768ED"/>
    <w:rsid w:val="00C82301"/>
    <w:rsid w:val="00C82A8F"/>
    <w:rsid w:val="00C916C2"/>
    <w:rsid w:val="00C93D31"/>
    <w:rsid w:val="00CA4626"/>
    <w:rsid w:val="00CB4096"/>
    <w:rsid w:val="00CC7F56"/>
    <w:rsid w:val="00CD1B12"/>
    <w:rsid w:val="00CD55DC"/>
    <w:rsid w:val="00CD708C"/>
    <w:rsid w:val="00CD736C"/>
    <w:rsid w:val="00CE1BBC"/>
    <w:rsid w:val="00CE2595"/>
    <w:rsid w:val="00CE28CC"/>
    <w:rsid w:val="00CE72FC"/>
    <w:rsid w:val="00CF31EE"/>
    <w:rsid w:val="00CF6738"/>
    <w:rsid w:val="00D003FF"/>
    <w:rsid w:val="00D0495A"/>
    <w:rsid w:val="00D12194"/>
    <w:rsid w:val="00D12896"/>
    <w:rsid w:val="00D1492F"/>
    <w:rsid w:val="00D17B69"/>
    <w:rsid w:val="00D2184A"/>
    <w:rsid w:val="00D243F9"/>
    <w:rsid w:val="00D3003C"/>
    <w:rsid w:val="00D331F4"/>
    <w:rsid w:val="00D470E4"/>
    <w:rsid w:val="00D52142"/>
    <w:rsid w:val="00D5280E"/>
    <w:rsid w:val="00D55704"/>
    <w:rsid w:val="00D61F14"/>
    <w:rsid w:val="00D72B26"/>
    <w:rsid w:val="00D734B0"/>
    <w:rsid w:val="00D80D6B"/>
    <w:rsid w:val="00D8269D"/>
    <w:rsid w:val="00D90950"/>
    <w:rsid w:val="00D93F19"/>
    <w:rsid w:val="00D941DE"/>
    <w:rsid w:val="00D942DB"/>
    <w:rsid w:val="00D9491F"/>
    <w:rsid w:val="00D95C69"/>
    <w:rsid w:val="00D96E5C"/>
    <w:rsid w:val="00DA2574"/>
    <w:rsid w:val="00DA2B77"/>
    <w:rsid w:val="00DA69DF"/>
    <w:rsid w:val="00DB33F8"/>
    <w:rsid w:val="00DC28C7"/>
    <w:rsid w:val="00DC447C"/>
    <w:rsid w:val="00DD38E2"/>
    <w:rsid w:val="00DE754E"/>
    <w:rsid w:val="00E04568"/>
    <w:rsid w:val="00E04DC1"/>
    <w:rsid w:val="00E13110"/>
    <w:rsid w:val="00E14F77"/>
    <w:rsid w:val="00E24B84"/>
    <w:rsid w:val="00E24DF1"/>
    <w:rsid w:val="00E27A32"/>
    <w:rsid w:val="00E311D1"/>
    <w:rsid w:val="00E431ED"/>
    <w:rsid w:val="00E47CE0"/>
    <w:rsid w:val="00E53779"/>
    <w:rsid w:val="00E64D1D"/>
    <w:rsid w:val="00E64FF5"/>
    <w:rsid w:val="00E72AEA"/>
    <w:rsid w:val="00E7313E"/>
    <w:rsid w:val="00E7582C"/>
    <w:rsid w:val="00E7758E"/>
    <w:rsid w:val="00E907EC"/>
    <w:rsid w:val="00EA5421"/>
    <w:rsid w:val="00EB34FC"/>
    <w:rsid w:val="00EB5816"/>
    <w:rsid w:val="00EB6A04"/>
    <w:rsid w:val="00EC07F8"/>
    <w:rsid w:val="00ED0EA9"/>
    <w:rsid w:val="00ED2677"/>
    <w:rsid w:val="00EF77DF"/>
    <w:rsid w:val="00F10CA3"/>
    <w:rsid w:val="00F10D3F"/>
    <w:rsid w:val="00F11BEF"/>
    <w:rsid w:val="00F12024"/>
    <w:rsid w:val="00F120FF"/>
    <w:rsid w:val="00F238D9"/>
    <w:rsid w:val="00F258E7"/>
    <w:rsid w:val="00F31B84"/>
    <w:rsid w:val="00F47042"/>
    <w:rsid w:val="00F631EC"/>
    <w:rsid w:val="00F64C22"/>
    <w:rsid w:val="00F64FA7"/>
    <w:rsid w:val="00F74D19"/>
    <w:rsid w:val="00F80053"/>
    <w:rsid w:val="00F818C7"/>
    <w:rsid w:val="00F81BC0"/>
    <w:rsid w:val="00F976AF"/>
    <w:rsid w:val="00FA02C7"/>
    <w:rsid w:val="00FA4186"/>
    <w:rsid w:val="00FA6D36"/>
    <w:rsid w:val="00FC0531"/>
    <w:rsid w:val="00FC13F0"/>
    <w:rsid w:val="00FD0FB7"/>
    <w:rsid w:val="00FD3981"/>
    <w:rsid w:val="00FE0484"/>
    <w:rsid w:val="00FE4A99"/>
    <w:rsid w:val="00FE79A2"/>
    <w:rsid w:val="00FF3C6C"/>
    <w:rsid w:val="00FF7709"/>
    <w:rsid w:val="00FF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12B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4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9C329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C32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32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32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32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329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20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0D8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7173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B78930E-9E7E-4BD8-A030-F7D53CFADF4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504f721-d451-402b-b884-381428559e39}" enabled="0" method="" siteId="{0504f721-d451-402b-b884-381428559e3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502</Words>
  <Characters>2862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Elian Ben Golde</cp:lastModifiedBy>
  <cp:revision>12</cp:revision>
  <cp:lastPrinted>2025-10-29T13:13:00Z</cp:lastPrinted>
  <dcterms:created xsi:type="dcterms:W3CDTF">2025-12-11T22:12:00Z</dcterms:created>
  <dcterms:modified xsi:type="dcterms:W3CDTF">2025-12-12T16:23:00Z</dcterms:modified>
</cp:coreProperties>
</file>