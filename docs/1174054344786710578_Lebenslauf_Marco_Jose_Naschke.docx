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829"/>
        <w:gridCol w:w="147"/>
        <w:gridCol w:w="709"/>
        <w:gridCol w:w="425"/>
        <w:gridCol w:w="142"/>
        <w:gridCol w:w="2121"/>
      </w:tblGrid>
      <w:tr w:rsidR="002508C2" w:rsidRPr="00BA215A" w14:paraId="5DF08F91" w14:textId="77777777" w:rsidTr="001D56BB">
        <w:trPr>
          <w:trHeight w:val="227"/>
        </w:trPr>
        <w:tc>
          <w:tcPr>
            <w:tcW w:w="9067" w:type="dxa"/>
            <w:gridSpan w:val="7"/>
          </w:tcPr>
          <w:p w14:paraId="11DD220E" w14:textId="78704506" w:rsidR="002508C2" w:rsidRDefault="00A26D0D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M</w:t>
            </w:r>
            <w:r w:rsidR="00A06999">
              <w:rPr>
                <w:rFonts w:ascii="Georgia" w:hAnsi="Georgia"/>
                <w:b/>
                <w:smallCaps/>
                <w:sz w:val="48"/>
                <w:szCs w:val="32"/>
              </w:rPr>
              <w:t>arco Jose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proofErr w:type="spellStart"/>
            <w:r w:rsidR="00A06999">
              <w:rPr>
                <w:rFonts w:ascii="Georgia" w:hAnsi="Georgia"/>
                <w:b/>
                <w:smallCaps/>
                <w:sz w:val="48"/>
                <w:szCs w:val="32"/>
              </w:rPr>
              <w:t>Naschke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A06999">
              <w:rPr>
                <w:rFonts w:ascii="Georgia" w:hAnsi="Georgia"/>
                <w:sz w:val="20"/>
              </w:rPr>
              <w:t>Adickesallee</w:t>
            </w:r>
            <w:proofErr w:type="spellEnd"/>
            <w:r w:rsidR="00A06999">
              <w:rPr>
                <w:rFonts w:ascii="Georgia" w:hAnsi="Georgia"/>
                <w:sz w:val="20"/>
              </w:rPr>
              <w:t xml:space="preserve"> 40-50</w:t>
            </w:r>
            <w:r w:rsidR="00853438">
              <w:rPr>
                <w:rFonts w:ascii="Georgia" w:hAnsi="Georgia"/>
                <w:sz w:val="20"/>
              </w:rPr>
              <w:t xml:space="preserve"> </w:t>
            </w:r>
            <w:r w:rsidR="00A06999">
              <w:rPr>
                <w:rFonts w:ascii="Georgia" w:hAnsi="Georgia"/>
                <w:sz w:val="20"/>
              </w:rPr>
              <w:t>7.26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1331D">
              <w:rPr>
                <w:rFonts w:ascii="Georgia" w:hAnsi="Georgia"/>
                <w:sz w:val="20"/>
              </w:rPr>
              <w:t>6032</w:t>
            </w:r>
            <w:r w:rsidR="00A06999">
              <w:rPr>
                <w:rFonts w:ascii="Georgia" w:hAnsi="Georgia"/>
                <w:sz w:val="20"/>
              </w:rPr>
              <w:t xml:space="preserve">2 </w:t>
            </w:r>
            <w:r w:rsidR="0091331D">
              <w:rPr>
                <w:rFonts w:ascii="Georgia" w:hAnsi="Georgia"/>
                <w:sz w:val="20"/>
              </w:rPr>
              <w:t>Frankfurt am Main</w:t>
            </w:r>
          </w:p>
          <w:p w14:paraId="722A5AF6" w14:textId="565F2DC6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60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998 71234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.j.naschke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3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.08.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München</w:t>
            </w:r>
          </w:p>
        </w:tc>
      </w:tr>
      <w:tr w:rsidR="002508C2" w:rsidRPr="009D7C49" w14:paraId="0FCADE56" w14:textId="77777777" w:rsidTr="001D56BB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1D56BB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3DDE78B" w:rsidR="00D1492F" w:rsidRPr="00A06999" w:rsidRDefault="00A06999" w:rsidP="00723643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0699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and Manag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ement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1D56BB">
        <w:tc>
          <w:tcPr>
            <w:tcW w:w="5523" w:type="dxa"/>
            <w:gridSpan w:val="2"/>
          </w:tcPr>
          <w:p w14:paraId="11CB9A0F" w14:textId="18485A82" w:rsidR="00D1492F" w:rsidRPr="009F197C" w:rsidRDefault="00D1492F">
            <w:pPr>
              <w:rPr>
                <w:rFonts w:ascii="Georgia" w:hAnsi="Georgia"/>
                <w:sz w:val="18"/>
                <w:lang w:val="en-US"/>
              </w:rPr>
            </w:pPr>
            <w:r w:rsidRPr="009F197C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A06999" w:rsidRPr="009F197C">
              <w:rPr>
                <w:rFonts w:ascii="Georgia" w:hAnsi="Georgia"/>
                <w:sz w:val="18"/>
                <w:lang w:val="en-US"/>
              </w:rPr>
              <w:t>Business Administration</w:t>
            </w:r>
            <w:r w:rsidR="00B17D95" w:rsidRPr="009F197C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544" w:type="dxa"/>
            <w:gridSpan w:val="5"/>
          </w:tcPr>
          <w:p w14:paraId="419A9228" w14:textId="00F2ECA9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A06999">
              <w:rPr>
                <w:rFonts w:ascii="Georgia" w:hAnsi="Georgia"/>
                <w:sz w:val="18"/>
              </w:rPr>
              <w:t>23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BD2FAA" w14:paraId="7EABE9F1" w14:textId="77777777" w:rsidTr="001D56BB">
        <w:trPr>
          <w:trHeight w:val="471"/>
        </w:trPr>
        <w:tc>
          <w:tcPr>
            <w:tcW w:w="9067" w:type="dxa"/>
            <w:gridSpan w:val="7"/>
          </w:tcPr>
          <w:p w14:paraId="015CC027" w14:textId="0B41E93C" w:rsidR="00B17D95" w:rsidRDefault="00A06999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06999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Externes Rechnungswesen, Mathe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matik, Einführung in die Programmierung</w:t>
            </w:r>
          </w:p>
          <w:p w14:paraId="7A71E6B0" w14:textId="1FC5C280" w:rsidR="00426D7E" w:rsidRPr="00D86624" w:rsidRDefault="00D86624" w:rsidP="00D86624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D8662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Initiativen</w:t>
            </w:r>
            <w:proofErr w:type="spellEnd"/>
            <w:r w:rsidRPr="00D8662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: FS Economy &amp; Politics, F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 MUN, FS Ventures, FS Soccer</w:t>
            </w:r>
          </w:p>
        </w:tc>
      </w:tr>
      <w:tr w:rsidR="00D5280E" w:rsidRPr="006546FD" w14:paraId="1C51E2FF" w14:textId="77777777" w:rsidTr="001D56BB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F6A3CF0" w:rsidR="00665BF3" w:rsidRDefault="00D86624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Robert Bosch Fachoberschule</w:t>
            </w:r>
          </w:p>
        </w:tc>
        <w:tc>
          <w:tcPr>
            <w:tcW w:w="3397" w:type="dxa"/>
            <w:gridSpan w:val="4"/>
            <w:vAlign w:val="bottom"/>
          </w:tcPr>
          <w:p w14:paraId="2FCB10D7" w14:textId="1B7C4A72" w:rsidR="00665BF3" w:rsidRDefault="0091331D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91331D" w:rsidRPr="006546FD" w14:paraId="312B82BC" w14:textId="77777777" w:rsidTr="001D56BB">
        <w:tc>
          <w:tcPr>
            <w:tcW w:w="5670" w:type="dxa"/>
            <w:gridSpan w:val="3"/>
          </w:tcPr>
          <w:p w14:paraId="1CEE182B" w14:textId="630884DA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397" w:type="dxa"/>
            <w:gridSpan w:val="4"/>
          </w:tcPr>
          <w:p w14:paraId="7521EA6E" w14:textId="1893DE09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D86624">
              <w:rPr>
                <w:rFonts w:ascii="Georgia" w:hAnsi="Georgia"/>
                <w:sz w:val="18"/>
              </w:rPr>
              <w:t>21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D86624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3101F0" w14:paraId="69F47C1D" w14:textId="77777777" w:rsidTr="001D56BB">
        <w:tc>
          <w:tcPr>
            <w:tcW w:w="9067" w:type="dxa"/>
            <w:gridSpan w:val="7"/>
          </w:tcPr>
          <w:p w14:paraId="23575F6C" w14:textId="73A4D93C" w:rsidR="00D86624" w:rsidRPr="0005392A" w:rsidRDefault="0091331D" w:rsidP="0005392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</w:t>
            </w:r>
            <w:r w:rsidR="00D86624">
              <w:rPr>
                <w:rFonts w:ascii="Georgia" w:hAnsi="Georgia"/>
                <w:i/>
                <w:iCs/>
                <w:sz w:val="18"/>
              </w:rPr>
              <w:t xml:space="preserve"> Fachreferat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D86624">
              <w:rPr>
                <w:rFonts w:ascii="Georgia" w:hAnsi="Georgia"/>
                <w:i/>
                <w:iCs/>
                <w:sz w:val="18"/>
              </w:rPr>
              <w:t xml:space="preserve">Betriebswirtschaftslehre 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(13 Punkte), </w:t>
            </w:r>
            <w:r w:rsidR="00BD2FAA">
              <w:rPr>
                <w:rFonts w:ascii="Georgia" w:hAnsi="Georgia"/>
                <w:i/>
                <w:iCs/>
                <w:sz w:val="18"/>
              </w:rPr>
              <w:br/>
            </w:r>
            <w:r w:rsidR="00D86624">
              <w:rPr>
                <w:rFonts w:ascii="Georgia" w:hAnsi="Georgia"/>
                <w:i/>
                <w:iCs/>
                <w:sz w:val="18"/>
              </w:rPr>
              <w:t>Internationale Politik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(12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r w:rsidR="00D86624">
              <w:rPr>
                <w:rFonts w:ascii="Georgia" w:hAnsi="Georgia"/>
                <w:i/>
                <w:iCs/>
                <w:sz w:val="18"/>
              </w:rPr>
              <w:t>Informatik</w:t>
            </w:r>
            <w:r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D86624">
              <w:rPr>
                <w:rFonts w:ascii="Georgia" w:hAnsi="Georgia"/>
                <w:i/>
                <w:iCs/>
                <w:sz w:val="18"/>
              </w:rPr>
              <w:t>2</w:t>
            </w:r>
            <w:r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</w:tc>
      </w:tr>
      <w:tr w:rsidR="00D5280E" w:rsidRPr="009D7C49" w14:paraId="3A2665B3" w14:textId="77777777" w:rsidTr="001D56BB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2E55AC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481B520C" w:rsidR="00665BF3" w:rsidRPr="008050E4" w:rsidRDefault="009D38D1" w:rsidP="00665BF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BakerTilly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2121" w:type="dxa"/>
            <w:tcBorders>
              <w:top w:val="single" w:sz="4" w:space="0" w:color="auto"/>
            </w:tcBorders>
            <w:vAlign w:val="bottom"/>
          </w:tcPr>
          <w:p w14:paraId="4820196E" w14:textId="3FD1597A" w:rsidR="00665BF3" w:rsidRPr="008050E4" w:rsidRDefault="009D38D1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D56BB" w:rsidRPr="00CE1BBC" w14:paraId="7C6EC9CD" w14:textId="77777777" w:rsidTr="002E55AC">
        <w:tc>
          <w:tcPr>
            <w:tcW w:w="6946" w:type="dxa"/>
            <w:gridSpan w:val="6"/>
          </w:tcPr>
          <w:p w14:paraId="714D5F61" w14:textId="2B8A5B14" w:rsidR="001D56BB" w:rsidRPr="001D56BB" w:rsidRDefault="001D56BB" w:rsidP="00665BF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Werkstudent in der Wirtschaftsprüfung &amp; Beratung</w:t>
            </w:r>
          </w:p>
        </w:tc>
        <w:tc>
          <w:tcPr>
            <w:tcW w:w="2121" w:type="dxa"/>
          </w:tcPr>
          <w:p w14:paraId="4050F25E" w14:textId="781B2058" w:rsidR="001D56BB" w:rsidRPr="001D56BB" w:rsidRDefault="001D56BB" w:rsidP="002E55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10/2023 –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1D56BB" w:rsidRPr="00D5280E" w14:paraId="7C429101" w14:textId="77777777" w:rsidTr="001D56BB">
        <w:tc>
          <w:tcPr>
            <w:tcW w:w="9067" w:type="dxa"/>
            <w:gridSpan w:val="7"/>
          </w:tcPr>
          <w:p w14:paraId="353B7988" w14:textId="77777777" w:rsidR="001D56BB" w:rsidRPr="003418E0" w:rsidRDefault="001D56BB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Prüfung von Jahresabschlüssen durch Berichtskritiken, Saldenprüfungen, Stichproben etc. </w:t>
            </w:r>
          </w:p>
          <w:p w14:paraId="45B2290D" w14:textId="49A12273" w:rsidR="001D56BB" w:rsidRPr="00D5280E" w:rsidRDefault="001D56BB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Erstellen von Jahresabschlüssen</w:t>
            </w:r>
            <w:r w:rsidR="00BD2FAA">
              <w:rPr>
                <w:sz w:val="18"/>
                <w:lang w:val="de-AT"/>
              </w:rPr>
              <w:t>, vor allem für XXX</w:t>
            </w:r>
          </w:p>
          <w:p w14:paraId="1A34F25D" w14:textId="5EDDBEF9" w:rsidR="001D56BB" w:rsidRDefault="001D56BB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Einholen von prüfungsrelevanten Daten bei Kunden und Dritten</w:t>
            </w:r>
          </w:p>
        </w:tc>
      </w:tr>
      <w:tr w:rsidR="001D56BB" w:rsidRPr="00D5280E" w14:paraId="424D5080" w14:textId="23C6ABA4" w:rsidTr="00BD2FAA">
        <w:trPr>
          <w:trHeight w:val="283"/>
        </w:trPr>
        <w:tc>
          <w:tcPr>
            <w:tcW w:w="6946" w:type="dxa"/>
            <w:gridSpan w:val="6"/>
            <w:vAlign w:val="bottom"/>
          </w:tcPr>
          <w:p w14:paraId="418BEDCD" w14:textId="1F55D8D3" w:rsidR="001D56BB" w:rsidRPr="00BD2FAA" w:rsidRDefault="001D56BB" w:rsidP="00BD2F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BD2FAA">
              <w:rPr>
                <w:i w:val="0"/>
                <w:iCs w:val="0"/>
                <w:sz w:val="18"/>
              </w:rPr>
              <w:t>Praktikum in der Wirtschaftsprüfung &amp; Beratung</w:t>
            </w:r>
          </w:p>
        </w:tc>
        <w:tc>
          <w:tcPr>
            <w:tcW w:w="2121" w:type="dxa"/>
            <w:vAlign w:val="bottom"/>
          </w:tcPr>
          <w:p w14:paraId="3A39465E" w14:textId="73A4771F" w:rsidR="001D56BB" w:rsidRPr="00BD2FAA" w:rsidRDefault="002E55AC" w:rsidP="00BD2FAA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i w:val="0"/>
                <w:iCs w:val="0"/>
                <w:sz w:val="18"/>
                <w:lang w:val="de-AT"/>
              </w:rPr>
            </w:pPr>
            <w:r w:rsidRPr="00BD2FAA">
              <w:rPr>
                <w:i w:val="0"/>
                <w:iCs w:val="0"/>
                <w:sz w:val="18"/>
              </w:rPr>
              <w:t>06/2023 – 08/2023</w:t>
            </w:r>
          </w:p>
        </w:tc>
      </w:tr>
      <w:tr w:rsidR="001D56BB" w:rsidRPr="00D5280E" w14:paraId="54C3D64C" w14:textId="77777777" w:rsidTr="001D56BB">
        <w:tc>
          <w:tcPr>
            <w:tcW w:w="9067" w:type="dxa"/>
            <w:gridSpan w:val="7"/>
          </w:tcPr>
          <w:p w14:paraId="27184178" w14:textId="4B6EE5BC" w:rsidR="001D56BB" w:rsidRPr="003418E0" w:rsidRDefault="00B33F2C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analytischen Prüfungshandlungen</w:t>
            </w:r>
          </w:p>
          <w:p w14:paraId="23AB8399" w14:textId="45B37EFA" w:rsidR="001D56BB" w:rsidRPr="00D5280E" w:rsidRDefault="00B33F2C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Prüfung von Anhängen</w:t>
            </w:r>
            <w:r w:rsidR="00BD2FAA">
              <w:rPr>
                <w:sz w:val="18"/>
                <w:lang w:val="de-AT"/>
              </w:rPr>
              <w:t xml:space="preserve"> </w:t>
            </w:r>
          </w:p>
          <w:p w14:paraId="6DD9BA0F" w14:textId="4748CD64" w:rsidR="001D56BB" w:rsidRPr="001D56BB" w:rsidRDefault="00B33F2C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Abstimmung von Intercompany Forderungen und Verbindlichkeiten </w:t>
            </w:r>
          </w:p>
        </w:tc>
      </w:tr>
      <w:tr w:rsidR="001D56BB" w:rsidRPr="009D7C49" w14:paraId="50AFEA03" w14:textId="77777777" w:rsidTr="001D56BB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596A2AFB" w:rsidR="001D56BB" w:rsidRPr="00F31B84" w:rsidRDefault="001D56BB" w:rsidP="001D56B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Kanzlei Dr. Adam Ahmed</w:t>
            </w:r>
          </w:p>
        </w:tc>
        <w:tc>
          <w:tcPr>
            <w:tcW w:w="3544" w:type="dxa"/>
            <w:gridSpan w:val="5"/>
            <w:vAlign w:val="bottom"/>
          </w:tcPr>
          <w:p w14:paraId="11E31BD8" w14:textId="0F727B19" w:rsidR="001D56BB" w:rsidRPr="00F31B84" w:rsidRDefault="001D56BB" w:rsidP="001D56B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1D56BB" w:rsidRPr="006546FD" w14:paraId="48328CB9" w14:textId="77777777" w:rsidTr="001D56BB">
        <w:tc>
          <w:tcPr>
            <w:tcW w:w="6379" w:type="dxa"/>
            <w:gridSpan w:val="4"/>
          </w:tcPr>
          <w:p w14:paraId="74B74B41" w14:textId="6C9B0619" w:rsidR="001D56BB" w:rsidRPr="00A74225" w:rsidRDefault="001D56BB" w:rsidP="001D56B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</w:t>
            </w:r>
            <w:r w:rsidR="002E55AC">
              <w:rPr>
                <w:i w:val="0"/>
                <w:iCs w:val="0"/>
                <w:sz w:val="18"/>
                <w:lang w:val="en-US"/>
              </w:rPr>
              <w:t>um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Kanzlei</w:t>
            </w:r>
            <w:proofErr w:type="spellEnd"/>
          </w:p>
        </w:tc>
        <w:tc>
          <w:tcPr>
            <w:tcW w:w="2688" w:type="dxa"/>
            <w:gridSpan w:val="3"/>
          </w:tcPr>
          <w:p w14:paraId="2CB21DEB" w14:textId="51F050D8" w:rsidR="001D56BB" w:rsidRPr="00A74225" w:rsidRDefault="001D56BB" w:rsidP="001D56B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 – 01/2022</w:t>
            </w:r>
          </w:p>
        </w:tc>
      </w:tr>
      <w:tr w:rsidR="001D56BB" w:rsidRPr="00D5280E" w14:paraId="7C4155D6" w14:textId="77777777" w:rsidTr="001D56BB">
        <w:tc>
          <w:tcPr>
            <w:tcW w:w="9067" w:type="dxa"/>
            <w:gridSpan w:val="7"/>
          </w:tcPr>
          <w:p w14:paraId="1A135F1D" w14:textId="19F74CF8" w:rsidR="001D56BB" w:rsidRDefault="001D56BB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Fachoberschule-Praktikum im Drei-Wochen-Takt</w:t>
            </w:r>
          </w:p>
          <w:p w14:paraId="7C7DA6E8" w14:textId="4302009D" w:rsidR="001D56BB" w:rsidRDefault="001D56BB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Formulierung von Entwürfen für die Mandanten</w:t>
            </w:r>
          </w:p>
          <w:p w14:paraId="3658805E" w14:textId="4D56AC94" w:rsidR="001D56BB" w:rsidRPr="0091331D" w:rsidRDefault="001D56BB" w:rsidP="001D56B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Besuch von Gerichtsterminen im Bereich Strafrecht</w:t>
            </w:r>
          </w:p>
        </w:tc>
      </w:tr>
      <w:tr w:rsidR="001D56BB" w:rsidRPr="009D7C49" w14:paraId="414B4085" w14:textId="77777777" w:rsidTr="001D56BB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2266E609" w:rsidR="001D56BB" w:rsidRPr="009D7C49" w:rsidRDefault="001D56BB" w:rsidP="001D56BB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1D56BB" w:rsidRPr="009D7C49" w14:paraId="74251178" w14:textId="77777777" w:rsidTr="001D56BB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2011840" w:rsidR="001D56BB" w:rsidRPr="00AA5A9C" w:rsidRDefault="001D56BB" w:rsidP="001D56BB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Liberale</w:t>
            </w:r>
            <w:proofErr w:type="spellEnd"/>
          </w:p>
        </w:tc>
        <w:tc>
          <w:tcPr>
            <w:tcW w:w="3544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287A49E" w:rsidR="001D56BB" w:rsidRPr="007D5BE9" w:rsidRDefault="001D56BB" w:rsidP="001D56BB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 am Main</w:t>
            </w:r>
          </w:p>
        </w:tc>
      </w:tr>
      <w:tr w:rsidR="001D56BB" w:rsidRPr="006546FD" w14:paraId="4F59C612" w14:textId="77777777" w:rsidTr="001D56BB">
        <w:trPr>
          <w:trHeight w:val="193"/>
        </w:trPr>
        <w:tc>
          <w:tcPr>
            <w:tcW w:w="6804" w:type="dxa"/>
            <w:gridSpan w:val="5"/>
          </w:tcPr>
          <w:p w14:paraId="32F07601" w14:textId="621962EB" w:rsidR="001D56BB" w:rsidRPr="00D5280E" w:rsidRDefault="001D56BB" w:rsidP="001D56BB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 Mitgliedschaft</w:t>
            </w:r>
          </w:p>
        </w:tc>
        <w:tc>
          <w:tcPr>
            <w:tcW w:w="2263" w:type="dxa"/>
            <w:gridSpan w:val="2"/>
          </w:tcPr>
          <w:p w14:paraId="45DD2178" w14:textId="0374B104" w:rsidR="001D56BB" w:rsidRDefault="001D56BB" w:rsidP="001D56BB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04/2023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1D56BB" w:rsidRPr="00D5280E" w14:paraId="02437711" w14:textId="77777777" w:rsidTr="001D56BB">
        <w:trPr>
          <w:trHeight w:val="193"/>
        </w:trPr>
        <w:tc>
          <w:tcPr>
            <w:tcW w:w="9067" w:type="dxa"/>
            <w:gridSpan w:val="7"/>
          </w:tcPr>
          <w:p w14:paraId="7CA4D9D0" w14:textId="4F5D01E1" w:rsidR="001D56BB" w:rsidRPr="00F64C22" w:rsidRDefault="001D56BB" w:rsidP="001D56BB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Austausch mit politisch interessierten Studierenden</w:t>
            </w:r>
          </w:p>
          <w:p w14:paraId="68CFAD97" w14:textId="38A13239" w:rsidR="001D56BB" w:rsidRPr="00E13110" w:rsidRDefault="001D56BB" w:rsidP="001D56BB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Ausarbeitung von politischen Ideen</w:t>
            </w:r>
          </w:p>
        </w:tc>
      </w:tr>
      <w:tr w:rsidR="001D56BB" w:rsidRPr="009D7C49" w14:paraId="65885C12" w14:textId="77777777" w:rsidTr="002E55AC">
        <w:trPr>
          <w:trHeight w:val="346"/>
        </w:trPr>
        <w:tc>
          <w:tcPr>
            <w:tcW w:w="6946" w:type="dxa"/>
            <w:gridSpan w:val="6"/>
            <w:vAlign w:val="bottom"/>
          </w:tcPr>
          <w:p w14:paraId="574B10B9" w14:textId="307FA637" w:rsidR="001D56BB" w:rsidRDefault="001D56BB" w:rsidP="001D56B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Akademischer Börsenzirkel e.V.</w:t>
            </w:r>
          </w:p>
        </w:tc>
        <w:tc>
          <w:tcPr>
            <w:tcW w:w="2121" w:type="dxa"/>
            <w:vAlign w:val="bottom"/>
          </w:tcPr>
          <w:p w14:paraId="75CD7181" w14:textId="3860E071" w:rsidR="001D56BB" w:rsidRDefault="001D56BB" w:rsidP="001D56B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München</w:t>
            </w:r>
          </w:p>
        </w:tc>
      </w:tr>
      <w:tr w:rsidR="001D56BB" w:rsidRPr="009D7C49" w14:paraId="64E4C799" w14:textId="77777777" w:rsidTr="002E55AC">
        <w:trPr>
          <w:trHeight w:val="120"/>
        </w:trPr>
        <w:tc>
          <w:tcPr>
            <w:tcW w:w="6946" w:type="dxa"/>
            <w:gridSpan w:val="6"/>
            <w:vAlign w:val="bottom"/>
          </w:tcPr>
          <w:p w14:paraId="3B410245" w14:textId="7E4E6C91" w:rsidR="001D56BB" w:rsidRDefault="001D56BB" w:rsidP="001D56B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Aktive Mitgliedschaft</w:t>
            </w:r>
          </w:p>
        </w:tc>
        <w:tc>
          <w:tcPr>
            <w:tcW w:w="2121" w:type="dxa"/>
            <w:vAlign w:val="bottom"/>
          </w:tcPr>
          <w:p w14:paraId="4800E1D7" w14:textId="1DA9117E" w:rsidR="001D56BB" w:rsidRDefault="001D56BB" w:rsidP="001D56B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1D56BB" w:rsidRPr="009D7C49" w14:paraId="3691A275" w14:textId="77777777" w:rsidTr="001D56BB">
        <w:trPr>
          <w:trHeight w:val="346"/>
        </w:trPr>
        <w:tc>
          <w:tcPr>
            <w:tcW w:w="9067" w:type="dxa"/>
            <w:gridSpan w:val="7"/>
            <w:vAlign w:val="bottom"/>
          </w:tcPr>
          <w:p w14:paraId="13C05616" w14:textId="319A67C2" w:rsidR="001D56BB" w:rsidRPr="004067B8" w:rsidRDefault="001D56BB" w:rsidP="001D56B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Partizipation an Exkursionen und am</w:t>
            </w:r>
            <w:r w:rsidR="00B33F2C">
              <w:rPr>
                <w:i/>
                <w:sz w:val="18"/>
                <w:lang w:val="de-AT"/>
              </w:rPr>
              <w:t xml:space="preserve"> </w:t>
            </w:r>
            <w:r>
              <w:rPr>
                <w:i/>
                <w:sz w:val="18"/>
                <w:lang w:val="de-AT"/>
              </w:rPr>
              <w:t>Austausch mit wirtschaftlich interessierten Studierenden</w:t>
            </w:r>
          </w:p>
          <w:p w14:paraId="54B3403D" w14:textId="77777777" w:rsidR="001D56BB" w:rsidRPr="008B3B07" w:rsidRDefault="001D56BB" w:rsidP="001D56B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Verbesserung meines Finanzwissens (Börsenführerschein)</w:t>
            </w:r>
          </w:p>
          <w:p w14:paraId="63DD2998" w14:textId="342DC0C6" w:rsidR="001D56BB" w:rsidRPr="009D38D1" w:rsidRDefault="001D56BB" w:rsidP="001D56B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in der Investment Division</w:t>
            </w:r>
          </w:p>
        </w:tc>
      </w:tr>
      <w:tr w:rsidR="001D56BB" w:rsidRPr="009D7C49" w14:paraId="4AF19DD1" w14:textId="77777777" w:rsidTr="002E55AC">
        <w:trPr>
          <w:trHeight w:val="346"/>
        </w:trPr>
        <w:tc>
          <w:tcPr>
            <w:tcW w:w="6946" w:type="dxa"/>
            <w:gridSpan w:val="6"/>
            <w:vAlign w:val="bottom"/>
          </w:tcPr>
          <w:p w14:paraId="7756FD9A" w14:textId="366A8703" w:rsidR="001D56BB" w:rsidRPr="007D5BE9" w:rsidRDefault="001D56BB" w:rsidP="001D56BB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SchulFreunde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Schwabing e.V.</w:t>
            </w:r>
          </w:p>
        </w:tc>
        <w:tc>
          <w:tcPr>
            <w:tcW w:w="2121" w:type="dxa"/>
            <w:vAlign w:val="bottom"/>
          </w:tcPr>
          <w:p w14:paraId="30626CB8" w14:textId="0129586B" w:rsidR="001D56BB" w:rsidRPr="000B6548" w:rsidRDefault="001D56BB" w:rsidP="001D56B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München</w:t>
            </w:r>
          </w:p>
        </w:tc>
      </w:tr>
      <w:tr w:rsidR="001D56BB" w:rsidRPr="006546FD" w14:paraId="56372BDE" w14:textId="77777777" w:rsidTr="002E55AC">
        <w:trPr>
          <w:trHeight w:val="193"/>
        </w:trPr>
        <w:tc>
          <w:tcPr>
            <w:tcW w:w="6946" w:type="dxa"/>
            <w:gridSpan w:val="6"/>
          </w:tcPr>
          <w:p w14:paraId="3C87D247" w14:textId="136FA593" w:rsidR="001D56BB" w:rsidRPr="00F64FA7" w:rsidRDefault="009F197C" w:rsidP="001D56B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Freiwilliges Soziales Jahr in einem Hort </w:t>
            </w:r>
          </w:p>
        </w:tc>
        <w:tc>
          <w:tcPr>
            <w:tcW w:w="2121" w:type="dxa"/>
          </w:tcPr>
          <w:p w14:paraId="288A2195" w14:textId="5442D93B" w:rsidR="001D56BB" w:rsidRPr="00F64FA7" w:rsidRDefault="001D56BB" w:rsidP="001D56B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08/2021</w:t>
            </w:r>
          </w:p>
        </w:tc>
      </w:tr>
      <w:tr w:rsidR="001D56BB" w:rsidRPr="006546FD" w14:paraId="7ECB507F" w14:textId="77777777" w:rsidTr="001D56BB">
        <w:trPr>
          <w:trHeight w:val="193"/>
        </w:trPr>
        <w:tc>
          <w:tcPr>
            <w:tcW w:w="9067" w:type="dxa"/>
            <w:gridSpan w:val="7"/>
          </w:tcPr>
          <w:p w14:paraId="1A6A237B" w14:textId="151572DA" w:rsidR="001D56BB" w:rsidRPr="004067B8" w:rsidRDefault="001D56BB" w:rsidP="001D56B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Betreuung von bis zu 30 Kindern in Gruppen im Alter von sechs bis elf Jahren</w:t>
            </w:r>
          </w:p>
          <w:p w14:paraId="32B74715" w14:textId="5CD9FBB6" w:rsidR="001D56BB" w:rsidRPr="00FE2B57" w:rsidRDefault="001D56BB" w:rsidP="001D56B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und Verbesserung der Hausaufgaben, besonde</w:t>
            </w:r>
            <w:r w:rsidR="00B33F2C">
              <w:rPr>
                <w:i/>
                <w:sz w:val="18"/>
                <w:lang w:val="de-AT"/>
              </w:rPr>
              <w:t>rs</w:t>
            </w:r>
            <w:r>
              <w:rPr>
                <w:i/>
                <w:sz w:val="18"/>
                <w:lang w:val="de-AT"/>
              </w:rPr>
              <w:t xml:space="preserve"> in den Fächern Mathematik, Deutsch und Englisch</w:t>
            </w:r>
          </w:p>
          <w:p w14:paraId="2CC438FF" w14:textId="0E8AE32B" w:rsidR="001D56BB" w:rsidRPr="00CE28CC" w:rsidRDefault="001D56BB" w:rsidP="001D56B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Planung von Ausflügen z.B. in die Allianz-Arena</w:t>
            </w:r>
          </w:p>
        </w:tc>
      </w:tr>
      <w:tr w:rsidR="001D56BB" w:rsidRPr="009D7C49" w14:paraId="482569A2" w14:textId="77777777" w:rsidTr="001D56BB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1D56BB" w:rsidRPr="009D7C49" w:rsidRDefault="001D56BB" w:rsidP="001D56BB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D56BB" w:rsidRPr="00D5280E" w14:paraId="2B257790" w14:textId="77777777" w:rsidTr="00BD2FAA">
        <w:trPr>
          <w:trHeight w:val="510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15B2C431" w14:textId="6CF05278" w:rsidR="001D56BB" w:rsidRPr="009D7C49" w:rsidRDefault="001D56BB" w:rsidP="001D56B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  <w:r w:rsidR="00BD2FA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6373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2EFB7943" w:rsidR="001D56BB" w:rsidRPr="00D5280E" w:rsidRDefault="001D56BB" w:rsidP="001D56BB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Spanisch (Grundkenntnisse)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1D56BB" w:rsidRPr="00BD2FAA" w14:paraId="45706C3F" w14:textId="77777777" w:rsidTr="0083317B">
        <w:trPr>
          <w:trHeight w:val="283"/>
        </w:trPr>
        <w:tc>
          <w:tcPr>
            <w:tcW w:w="2694" w:type="dxa"/>
            <w:vAlign w:val="bottom"/>
          </w:tcPr>
          <w:p w14:paraId="57688BDA" w14:textId="350496FE" w:rsidR="001D56BB" w:rsidRPr="009D7C49" w:rsidRDefault="001D56BB" w:rsidP="001D56B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6373" w:type="dxa"/>
            <w:gridSpan w:val="6"/>
            <w:vAlign w:val="bottom"/>
          </w:tcPr>
          <w:p w14:paraId="60CA2168" w14:textId="2C5E1FD5" w:rsidR="001D56BB" w:rsidRPr="00665BF3" w:rsidRDefault="001D56BB" w:rsidP="001D56BB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 Point)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Python</w:t>
            </w:r>
          </w:p>
        </w:tc>
      </w:tr>
      <w:tr w:rsidR="001D56BB" w:rsidRPr="00BA215A" w14:paraId="70CB01B0" w14:textId="77777777" w:rsidTr="00BD2FAA">
        <w:trPr>
          <w:trHeight w:val="510"/>
        </w:trPr>
        <w:tc>
          <w:tcPr>
            <w:tcW w:w="2694" w:type="dxa"/>
            <w:vAlign w:val="bottom"/>
          </w:tcPr>
          <w:p w14:paraId="04F58216" w14:textId="5A98C858" w:rsidR="001D56BB" w:rsidRPr="009D7C49" w:rsidRDefault="001D56BB" w:rsidP="001D56B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 w:rsidR="00BD2FA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6373" w:type="dxa"/>
            <w:gridSpan w:val="6"/>
            <w:vAlign w:val="bottom"/>
          </w:tcPr>
          <w:p w14:paraId="598C2742" w14:textId="21BE58D3" w:rsidR="001D56BB" w:rsidRPr="0074111D" w:rsidRDefault="001D56BB" w:rsidP="001D56BB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Börse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Finanzliteratur, Podcasts etc.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Schach, Fußball </w:t>
            </w:r>
            <w:r w:rsidRPr="00BD2FAA">
              <w:rPr>
                <w:rFonts w:ascii="Georgia" w:hAnsi="Georgia" w:cs="Georgia"/>
                <w:i/>
                <w:iCs/>
                <w:color w:val="000000"/>
                <w:sz w:val="18"/>
              </w:rPr>
              <w:t>(ehemaliges Mitglied in Fußballvereinen)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Kampfsport </w:t>
            </w:r>
            <w:r w:rsidRPr="00BD2FAA">
              <w:rPr>
                <w:rFonts w:ascii="Georgia" w:hAnsi="Georgia" w:cs="Georgia"/>
                <w:i/>
                <w:iCs/>
                <w:color w:val="000000"/>
                <w:sz w:val="18"/>
              </w:rPr>
              <w:t>(ehemaliges Mitglied im Boxverein),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 Joggen</w:t>
            </w:r>
          </w:p>
        </w:tc>
      </w:tr>
      <w:tr w:rsidR="001D56BB" w:rsidRPr="00BA215A" w14:paraId="071AB173" w14:textId="77777777" w:rsidTr="0083317B">
        <w:trPr>
          <w:trHeight w:val="1020"/>
        </w:trPr>
        <w:tc>
          <w:tcPr>
            <w:tcW w:w="2694" w:type="dxa"/>
            <w:vAlign w:val="bottom"/>
          </w:tcPr>
          <w:p w14:paraId="406B03AC" w14:textId="6EA5E287" w:rsidR="001D56BB" w:rsidRDefault="00BD2FAA" w:rsidP="001D56B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6E9F3120" wp14:editId="0C1C266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-366395</wp:posOffset>
                  </wp:positionV>
                  <wp:extent cx="919480" cy="311785"/>
                  <wp:effectExtent l="0" t="0" r="0" b="5715"/>
                  <wp:wrapNone/>
                  <wp:docPr id="608344387" name="Grafik 2" descr="Ein Bild, das Handschrift, Text, Kalligrafie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44387" name="Grafik 2" descr="Ein Bild, das Handschrift, Text, Kalligrafie, Schrif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0"/>
                          <a:stretch/>
                        </pic:blipFill>
                        <pic:spPr bwMode="auto">
                          <a:xfrm>
                            <a:off x="0" y="0"/>
                            <a:ext cx="919480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56BB">
              <w:rPr>
                <w:rFonts w:ascii="Georgia" w:hAnsi="Georgia"/>
                <w:sz w:val="18"/>
              </w:rPr>
              <w:t>Frankfurt</w:t>
            </w:r>
            <w:r w:rsidR="0083317B">
              <w:rPr>
                <w:rFonts w:ascii="Georgia" w:hAnsi="Georgia"/>
                <w:sz w:val="18"/>
              </w:rPr>
              <w:t xml:space="preserve"> am Main</w:t>
            </w:r>
            <w:r w:rsidR="001D56BB">
              <w:rPr>
                <w:rFonts w:ascii="Georgia" w:hAnsi="Georgia"/>
                <w:sz w:val="18"/>
              </w:rPr>
              <w:t xml:space="preserve">, </w:t>
            </w:r>
            <w:r w:rsidR="00B33F2C">
              <w:rPr>
                <w:rFonts w:ascii="Georgia" w:hAnsi="Georgia"/>
                <w:sz w:val="18"/>
              </w:rPr>
              <w:t>0</w:t>
            </w:r>
            <w:r w:rsidR="00A90283">
              <w:rPr>
                <w:rFonts w:ascii="Georgia" w:hAnsi="Georgia"/>
                <w:sz w:val="18"/>
              </w:rPr>
              <w:t>9</w:t>
            </w:r>
            <w:r w:rsidR="001D56BB">
              <w:rPr>
                <w:rFonts w:ascii="Georgia" w:hAnsi="Georgia"/>
                <w:sz w:val="18"/>
              </w:rPr>
              <w:t>.1</w:t>
            </w:r>
            <w:r w:rsidR="00B33F2C">
              <w:rPr>
                <w:rFonts w:ascii="Georgia" w:hAnsi="Georgia"/>
                <w:sz w:val="18"/>
              </w:rPr>
              <w:t>1</w:t>
            </w:r>
            <w:r w:rsidR="001D56BB">
              <w:rPr>
                <w:rFonts w:ascii="Georgia" w:hAnsi="Georgia"/>
                <w:sz w:val="18"/>
              </w:rPr>
              <w:t>.2023</w:t>
            </w:r>
          </w:p>
        </w:tc>
        <w:tc>
          <w:tcPr>
            <w:tcW w:w="6373" w:type="dxa"/>
            <w:gridSpan w:val="6"/>
            <w:vAlign w:val="bottom"/>
          </w:tcPr>
          <w:p w14:paraId="6478BDEA" w14:textId="0852E19C" w:rsidR="001D56BB" w:rsidRPr="00C768ED" w:rsidRDefault="001D56BB" w:rsidP="001D56BB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66F7F0C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B95B8" w14:textId="77777777" w:rsidR="006E5626" w:rsidRDefault="006E5626" w:rsidP="00BE053D">
      <w:pPr>
        <w:spacing w:after="0" w:line="240" w:lineRule="auto"/>
      </w:pPr>
      <w:r>
        <w:separator/>
      </w:r>
    </w:p>
  </w:endnote>
  <w:endnote w:type="continuationSeparator" w:id="0">
    <w:p w14:paraId="5C9D35A6" w14:textId="77777777" w:rsidR="006E5626" w:rsidRDefault="006E562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86638" w14:textId="77777777" w:rsidR="006E5626" w:rsidRDefault="006E5626" w:rsidP="00BE053D">
      <w:pPr>
        <w:spacing w:after="0" w:line="240" w:lineRule="auto"/>
      </w:pPr>
      <w:r>
        <w:separator/>
      </w:r>
    </w:p>
  </w:footnote>
  <w:footnote w:type="continuationSeparator" w:id="0">
    <w:p w14:paraId="41C3DE40" w14:textId="77777777" w:rsidR="006E5626" w:rsidRDefault="006E562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331465">
    <w:abstractNumId w:val="14"/>
  </w:num>
  <w:num w:numId="2" w16cid:durableId="1076366534">
    <w:abstractNumId w:val="17"/>
  </w:num>
  <w:num w:numId="3" w16cid:durableId="64957144">
    <w:abstractNumId w:val="19"/>
  </w:num>
  <w:num w:numId="4" w16cid:durableId="43990316">
    <w:abstractNumId w:val="0"/>
  </w:num>
  <w:num w:numId="5" w16cid:durableId="191305600">
    <w:abstractNumId w:val="1"/>
  </w:num>
  <w:num w:numId="6" w16cid:durableId="2065522111">
    <w:abstractNumId w:val="2"/>
  </w:num>
  <w:num w:numId="7" w16cid:durableId="220674927">
    <w:abstractNumId w:val="13"/>
  </w:num>
  <w:num w:numId="8" w16cid:durableId="319509281">
    <w:abstractNumId w:val="22"/>
  </w:num>
  <w:num w:numId="9" w16cid:durableId="497157741">
    <w:abstractNumId w:val="12"/>
  </w:num>
  <w:num w:numId="10" w16cid:durableId="642272436">
    <w:abstractNumId w:val="23"/>
  </w:num>
  <w:num w:numId="11" w16cid:durableId="146745510">
    <w:abstractNumId w:val="5"/>
  </w:num>
  <w:num w:numId="12" w16cid:durableId="1302616365">
    <w:abstractNumId w:val="6"/>
  </w:num>
  <w:num w:numId="13" w16cid:durableId="954021348">
    <w:abstractNumId w:val="8"/>
  </w:num>
  <w:num w:numId="14" w16cid:durableId="1559046953">
    <w:abstractNumId w:val="9"/>
  </w:num>
  <w:num w:numId="15" w16cid:durableId="1498770325">
    <w:abstractNumId w:val="21"/>
  </w:num>
  <w:num w:numId="16" w16cid:durableId="134643092">
    <w:abstractNumId w:val="4"/>
  </w:num>
  <w:num w:numId="17" w16cid:durableId="1297025464">
    <w:abstractNumId w:val="16"/>
  </w:num>
  <w:num w:numId="18" w16cid:durableId="253636798">
    <w:abstractNumId w:val="3"/>
  </w:num>
  <w:num w:numId="19" w16cid:durableId="266960318">
    <w:abstractNumId w:val="18"/>
  </w:num>
  <w:num w:numId="20" w16cid:durableId="1051809043">
    <w:abstractNumId w:val="10"/>
  </w:num>
  <w:num w:numId="21" w16cid:durableId="722631179">
    <w:abstractNumId w:val="11"/>
  </w:num>
  <w:num w:numId="22" w16cid:durableId="1653873906">
    <w:abstractNumId w:val="15"/>
  </w:num>
  <w:num w:numId="23" w16cid:durableId="816726989">
    <w:abstractNumId w:val="7"/>
  </w:num>
  <w:num w:numId="24" w16cid:durableId="8864558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392A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56BB"/>
    <w:rsid w:val="001F4175"/>
    <w:rsid w:val="001F7D4E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55AC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5626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3317B"/>
    <w:rsid w:val="00853438"/>
    <w:rsid w:val="00866846"/>
    <w:rsid w:val="00875DA9"/>
    <w:rsid w:val="00895E38"/>
    <w:rsid w:val="008A782B"/>
    <w:rsid w:val="008B0FC0"/>
    <w:rsid w:val="008B3B07"/>
    <w:rsid w:val="008C429A"/>
    <w:rsid w:val="008E1F3D"/>
    <w:rsid w:val="009047B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38D1"/>
    <w:rsid w:val="009D7C49"/>
    <w:rsid w:val="009E7297"/>
    <w:rsid w:val="009F197C"/>
    <w:rsid w:val="00A0257D"/>
    <w:rsid w:val="00A06999"/>
    <w:rsid w:val="00A12EDC"/>
    <w:rsid w:val="00A26D0D"/>
    <w:rsid w:val="00A33BDE"/>
    <w:rsid w:val="00A34885"/>
    <w:rsid w:val="00A43BC1"/>
    <w:rsid w:val="00A74225"/>
    <w:rsid w:val="00A90283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3F2C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2FAA"/>
    <w:rsid w:val="00BE053D"/>
    <w:rsid w:val="00BF1A7A"/>
    <w:rsid w:val="00BF1FA3"/>
    <w:rsid w:val="00C00974"/>
    <w:rsid w:val="00C018E4"/>
    <w:rsid w:val="00C066FA"/>
    <w:rsid w:val="00C25387"/>
    <w:rsid w:val="00C376C8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6624"/>
    <w:rsid w:val="00D90950"/>
    <w:rsid w:val="00DA69DF"/>
    <w:rsid w:val="00DB33F8"/>
    <w:rsid w:val="00DD38E2"/>
    <w:rsid w:val="00E13110"/>
    <w:rsid w:val="00E24DF1"/>
    <w:rsid w:val="00E431ED"/>
    <w:rsid w:val="00E454A6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2B5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2220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14</cp:revision>
  <dcterms:created xsi:type="dcterms:W3CDTF">2019-11-07T09:02:00Z</dcterms:created>
  <dcterms:modified xsi:type="dcterms:W3CDTF">2023-11-14T18:32:00Z</dcterms:modified>
</cp:coreProperties>
</file>