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353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3599"/>
        <w:gridCol w:w="299"/>
        <w:gridCol w:w="356"/>
        <w:gridCol w:w="707"/>
        <w:gridCol w:w="45"/>
        <w:gridCol w:w="124"/>
        <w:gridCol w:w="125"/>
        <w:gridCol w:w="124"/>
        <w:gridCol w:w="149"/>
        <w:gridCol w:w="142"/>
        <w:gridCol w:w="2111"/>
        <w:gridCol w:w="20"/>
      </w:tblGrid>
      <w:tr w:rsidR="00ED6DC8" w:rsidRPr="00B9145A" w14:paraId="487AC9CE" w14:textId="77777777" w:rsidTr="001F5A25">
        <w:trPr>
          <w:trHeight w:val="276"/>
        </w:trPr>
        <w:tc>
          <w:tcPr>
            <w:tcW w:w="10348" w:type="dxa"/>
            <w:gridSpan w:val="13"/>
            <w:tcBorders>
              <w:bottom w:val="single" w:sz="4" w:space="0" w:color="auto"/>
            </w:tcBorders>
          </w:tcPr>
          <w:p w14:paraId="0CBC6997" w14:textId="5841AB3C" w:rsidR="00ED6DC8" w:rsidRPr="00B9145A" w:rsidRDefault="005E6950" w:rsidP="005E6950">
            <w:pPr>
              <w:tabs>
                <w:tab w:val="center" w:pos="5174"/>
                <w:tab w:val="left" w:pos="8824"/>
              </w:tabs>
              <w:spacing w:line="276" w:lineRule="auto"/>
              <w:ind w:left="-567" w:firstLine="567"/>
              <w:rPr>
                <w:rFonts w:ascii="Arial" w:hAnsi="Arial" w:cs="Arial"/>
                <w:b/>
                <w:sz w:val="44"/>
                <w:szCs w:val="40"/>
              </w:rPr>
            </w:pPr>
            <w:r w:rsidRPr="00B9145A">
              <w:rPr>
                <w:rFonts w:ascii="Arial" w:hAnsi="Arial" w:cs="Arial"/>
                <w:b/>
                <w:sz w:val="44"/>
                <w:szCs w:val="40"/>
              </w:rPr>
              <w:tab/>
            </w:r>
            <w:r w:rsidR="004B5769">
              <w:rPr>
                <w:rFonts w:ascii="Arial" w:hAnsi="Arial" w:cs="Arial"/>
                <w:b/>
                <w:sz w:val="44"/>
                <w:szCs w:val="40"/>
              </w:rPr>
              <w:t>Leonie Pradel</w:t>
            </w:r>
            <w:r w:rsidRPr="00B9145A">
              <w:rPr>
                <w:rFonts w:ascii="Arial" w:hAnsi="Arial" w:cs="Arial"/>
                <w:b/>
                <w:sz w:val="44"/>
                <w:szCs w:val="40"/>
              </w:rPr>
              <w:tab/>
            </w:r>
          </w:p>
          <w:p w14:paraId="135895E2" w14:textId="434231D0" w:rsidR="00ED6DC8" w:rsidRPr="00B9145A" w:rsidRDefault="004B5769" w:rsidP="004B5769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Beelitzer Weg 19a</w:t>
            </w:r>
            <w:r w:rsidR="00ED6DC8" w:rsidRPr="00B9145A">
              <w:rPr>
                <w:rFonts w:ascii="Arial" w:hAnsi="Arial" w:cs="Arial"/>
                <w:bCs/>
                <w:sz w:val="24"/>
                <w:szCs w:val="24"/>
              </w:rPr>
              <w:t xml:space="preserve"> • </w:t>
            </w:r>
            <w:r>
              <w:rPr>
                <w:rFonts w:ascii="Arial" w:hAnsi="Arial" w:cs="Arial"/>
                <w:bCs/>
                <w:sz w:val="24"/>
                <w:szCs w:val="24"/>
              </w:rPr>
              <w:t>Michendorf</w:t>
            </w:r>
            <w:r w:rsidR="00ED6DC8" w:rsidRPr="00B9145A">
              <w:rPr>
                <w:rFonts w:ascii="Arial" w:hAnsi="Arial" w:cs="Arial"/>
                <w:bCs/>
                <w:sz w:val="24"/>
                <w:szCs w:val="24"/>
              </w:rPr>
              <w:t xml:space="preserve"> • </w:t>
            </w:r>
            <w:r>
              <w:rPr>
                <w:rFonts w:ascii="Arial" w:hAnsi="Arial" w:cs="Arial"/>
                <w:bCs/>
                <w:sz w:val="24"/>
                <w:szCs w:val="24"/>
              </w:rPr>
              <w:t>Loni.Pradel@gmail.com</w:t>
            </w:r>
            <w:r w:rsidR="00ED6DC8" w:rsidRPr="00B9145A">
              <w:rPr>
                <w:rFonts w:ascii="Arial" w:hAnsi="Arial" w:cs="Arial"/>
                <w:bCs/>
                <w:sz w:val="24"/>
                <w:szCs w:val="24"/>
              </w:rPr>
              <w:t xml:space="preserve"> • +49(0)1</w:t>
            </w:r>
            <w:r>
              <w:rPr>
                <w:rFonts w:ascii="Arial" w:hAnsi="Arial" w:cs="Arial"/>
                <w:bCs/>
                <w:sz w:val="24"/>
                <w:szCs w:val="24"/>
              </w:rPr>
              <w:t>7670058390</w:t>
            </w:r>
          </w:p>
        </w:tc>
      </w:tr>
      <w:tr w:rsidR="00ED6DC8" w:rsidRPr="00B9145A" w14:paraId="0FCADE56" w14:textId="77777777" w:rsidTr="001F5A25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46C9457" w14:textId="6E82ACAB" w:rsidR="00ED6DC8" w:rsidRPr="00B9145A" w:rsidRDefault="00ED6DC8" w:rsidP="005E695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B9145A">
              <w:rPr>
                <w:rFonts w:ascii="Arial" w:hAnsi="Arial" w:cs="Arial"/>
                <w:b/>
                <w:sz w:val="24"/>
                <w:szCs w:val="28"/>
              </w:rPr>
              <w:t>BILDUNG</w:t>
            </w:r>
          </w:p>
        </w:tc>
        <w:tc>
          <w:tcPr>
            <w:tcW w:w="5528" w:type="dxa"/>
            <w:gridSpan w:val="9"/>
            <w:tcBorders>
              <w:top w:val="single" w:sz="4" w:space="0" w:color="auto"/>
            </w:tcBorders>
            <w:vAlign w:val="bottom"/>
          </w:tcPr>
          <w:p w14:paraId="2194DF4A" w14:textId="26CCF789" w:rsidR="00ED6DC8" w:rsidRPr="00B9145A" w:rsidRDefault="004B5769" w:rsidP="005E6950">
            <w:pPr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 xml:space="preserve">Humboldt Universität zu Berlin 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</w:tcBorders>
            <w:vAlign w:val="bottom"/>
          </w:tcPr>
          <w:p w14:paraId="6219B894" w14:textId="1CB6E951" w:rsidR="00ED6DC8" w:rsidRPr="00B9145A" w:rsidRDefault="004B5769" w:rsidP="005E6950">
            <w:pPr>
              <w:jc w:val="right"/>
              <w:rPr>
                <w:rFonts w:ascii="Arial" w:hAnsi="Arial" w:cs="Arial"/>
                <w:bCs/>
                <w:sz w:val="28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Berlin</w:t>
            </w:r>
            <w:r w:rsidR="005E6950" w:rsidRPr="00B9145A">
              <w:rPr>
                <w:rFonts w:ascii="Arial" w:hAnsi="Arial" w:cs="Arial"/>
                <w:bCs/>
                <w:sz w:val="24"/>
                <w:szCs w:val="28"/>
              </w:rPr>
              <w:t>, B</w:t>
            </w:r>
            <w:r>
              <w:rPr>
                <w:rFonts w:ascii="Arial" w:hAnsi="Arial" w:cs="Arial"/>
                <w:bCs/>
                <w:sz w:val="24"/>
                <w:szCs w:val="28"/>
              </w:rPr>
              <w:t>E</w:t>
            </w:r>
          </w:p>
        </w:tc>
      </w:tr>
      <w:tr w:rsidR="00ED6DC8" w:rsidRPr="00B9145A" w14:paraId="7D1DEBF7" w14:textId="77777777" w:rsidTr="001F5A25">
        <w:trPr>
          <w:trHeight w:val="276"/>
        </w:trPr>
        <w:tc>
          <w:tcPr>
            <w:tcW w:w="2552" w:type="dxa"/>
          </w:tcPr>
          <w:p w14:paraId="631E7E42" w14:textId="77777777" w:rsidR="00ED6DC8" w:rsidRPr="00B47810" w:rsidRDefault="00ED6DC8" w:rsidP="00723643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255" w:type="dxa"/>
            <w:gridSpan w:val="7"/>
            <w:vAlign w:val="bottom"/>
          </w:tcPr>
          <w:p w14:paraId="0C2B846F" w14:textId="32AEB3B4" w:rsidR="00ED6DC8" w:rsidRPr="00B9145A" w:rsidRDefault="002656B2" w:rsidP="00723643">
            <w:pPr>
              <w:rPr>
                <w:rFonts w:ascii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>B.Sc. in Betriebswirtschaftslehre</w:t>
            </w:r>
          </w:p>
        </w:tc>
        <w:tc>
          <w:tcPr>
            <w:tcW w:w="2541" w:type="dxa"/>
            <w:gridSpan w:val="5"/>
            <w:vAlign w:val="bottom"/>
          </w:tcPr>
          <w:p w14:paraId="7C845E2D" w14:textId="0F89863B" w:rsidR="00ED6DC8" w:rsidRPr="00B9145A" w:rsidRDefault="004B5769" w:rsidP="00162A5A">
            <w:pPr>
              <w:jc w:val="right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Oktober 2023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heute</w:t>
            </w:r>
          </w:p>
        </w:tc>
      </w:tr>
      <w:tr w:rsidR="005E6950" w:rsidRPr="00B9145A" w14:paraId="61E5D482" w14:textId="77777777" w:rsidTr="001F5A25">
        <w:trPr>
          <w:trHeight w:val="227"/>
        </w:trPr>
        <w:tc>
          <w:tcPr>
            <w:tcW w:w="2552" w:type="dxa"/>
          </w:tcPr>
          <w:p w14:paraId="2BF20966" w14:textId="77777777" w:rsidR="005E6950" w:rsidRPr="00B47810" w:rsidRDefault="005E6950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7796" w:type="dxa"/>
            <w:gridSpan w:val="12"/>
          </w:tcPr>
          <w:p w14:paraId="419A9228" w14:textId="7330D8BA" w:rsidR="005E6950" w:rsidRPr="00B9145A" w:rsidRDefault="002656B2" w:rsidP="005E6950">
            <w:pPr>
              <w:pStyle w:val="Bullets"/>
              <w:rPr>
                <w:rFonts w:ascii="Arial" w:hAnsi="Arial" w:cs="Arial"/>
                <w:i w:val="0"/>
                <w:iCs w:val="0"/>
              </w:rPr>
            </w:pPr>
            <w:r>
              <w:rPr>
                <w:rFonts w:ascii="Arial" w:hAnsi="Arial" w:cs="Arial"/>
                <w:i w:val="0"/>
                <w:iCs w:val="0"/>
              </w:rPr>
              <w:t>4. Fachsemester</w:t>
            </w:r>
          </w:p>
        </w:tc>
      </w:tr>
      <w:tr w:rsidR="005E6950" w:rsidRPr="00B9145A" w14:paraId="2611884C" w14:textId="77777777" w:rsidTr="001F5A25">
        <w:trPr>
          <w:trHeight w:val="454"/>
        </w:trPr>
        <w:tc>
          <w:tcPr>
            <w:tcW w:w="2552" w:type="dxa"/>
          </w:tcPr>
          <w:p w14:paraId="5D4BBF75" w14:textId="77777777" w:rsidR="005E6950" w:rsidRPr="00B47810" w:rsidRDefault="005E6950" w:rsidP="005E6950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5670" w:type="dxa"/>
            <w:gridSpan w:val="10"/>
            <w:vAlign w:val="bottom"/>
          </w:tcPr>
          <w:p w14:paraId="5629968E" w14:textId="7F13C986" w:rsidR="005E6950" w:rsidRPr="00B9145A" w:rsidRDefault="004B5769" w:rsidP="005E695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 xml:space="preserve">Wolkenberg Gymnasium </w:t>
            </w:r>
          </w:p>
        </w:tc>
        <w:tc>
          <w:tcPr>
            <w:tcW w:w="2126" w:type="dxa"/>
            <w:gridSpan w:val="2"/>
            <w:vAlign w:val="bottom"/>
          </w:tcPr>
          <w:p w14:paraId="3DFCCB56" w14:textId="0F5621B2" w:rsidR="005E6950" w:rsidRPr="00B9145A" w:rsidRDefault="004B5769" w:rsidP="005E6950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Michendorf</w:t>
            </w:r>
            <w:r w:rsidR="005E6950" w:rsidRPr="00B9145A">
              <w:rPr>
                <w:rFonts w:ascii="Arial" w:hAnsi="Arial" w:cs="Arial"/>
                <w:bCs/>
                <w:sz w:val="24"/>
                <w:szCs w:val="28"/>
              </w:rPr>
              <w:t>, B</w:t>
            </w:r>
            <w:r>
              <w:rPr>
                <w:rFonts w:ascii="Arial" w:hAnsi="Arial" w:cs="Arial"/>
                <w:bCs/>
                <w:sz w:val="24"/>
                <w:szCs w:val="28"/>
              </w:rPr>
              <w:t>B</w:t>
            </w:r>
          </w:p>
        </w:tc>
      </w:tr>
      <w:tr w:rsidR="005E6950" w:rsidRPr="00B9145A" w14:paraId="370DDA32" w14:textId="77777777" w:rsidTr="001F5A25">
        <w:trPr>
          <w:trHeight w:val="227"/>
        </w:trPr>
        <w:tc>
          <w:tcPr>
            <w:tcW w:w="2552" w:type="dxa"/>
          </w:tcPr>
          <w:p w14:paraId="185B2110" w14:textId="77777777" w:rsidR="005E6950" w:rsidRPr="00B47810" w:rsidRDefault="005E6950" w:rsidP="005E6950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3599" w:type="dxa"/>
            <w:vAlign w:val="bottom"/>
          </w:tcPr>
          <w:p w14:paraId="4AF3F812" w14:textId="33342353" w:rsidR="005E6950" w:rsidRPr="00B9145A" w:rsidRDefault="00CC29DC" w:rsidP="005E6950">
            <w:pPr>
              <w:rPr>
                <w:rFonts w:ascii="Arial" w:hAnsi="Arial" w:cs="Arial"/>
                <w:b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>Abitur, Schnitt 1,9</w:t>
            </w:r>
          </w:p>
        </w:tc>
        <w:tc>
          <w:tcPr>
            <w:tcW w:w="4197" w:type="dxa"/>
            <w:gridSpan w:val="11"/>
            <w:vAlign w:val="bottom"/>
          </w:tcPr>
          <w:p w14:paraId="7B102FFC" w14:textId="4BA04008" w:rsidR="005E6950" w:rsidRPr="00B9145A" w:rsidRDefault="004B5769" w:rsidP="005E6950">
            <w:pPr>
              <w:jc w:val="right"/>
              <w:rPr>
                <w:rFonts w:ascii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September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201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7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Juni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23</w:t>
            </w:r>
          </w:p>
        </w:tc>
      </w:tr>
      <w:tr w:rsidR="005E6950" w:rsidRPr="00B9145A" w14:paraId="3E61A1D2" w14:textId="77777777" w:rsidTr="001F5A25">
        <w:trPr>
          <w:trHeight w:val="663"/>
        </w:trPr>
        <w:tc>
          <w:tcPr>
            <w:tcW w:w="2552" w:type="dxa"/>
          </w:tcPr>
          <w:p w14:paraId="3F754092" w14:textId="77777777" w:rsidR="005E6950" w:rsidRPr="00B47810" w:rsidRDefault="005E6950" w:rsidP="005E6950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</w:p>
        </w:tc>
        <w:tc>
          <w:tcPr>
            <w:tcW w:w="7796" w:type="dxa"/>
            <w:gridSpan w:val="12"/>
          </w:tcPr>
          <w:p w14:paraId="103AE4A1" w14:textId="16C0E7F6" w:rsidR="005E6950" w:rsidRPr="00B9145A" w:rsidRDefault="00CC29DC" w:rsidP="005E6950">
            <w:pPr>
              <w:pStyle w:val="Bullets"/>
              <w:rPr>
                <w:rFonts w:ascii="Arial" w:hAnsi="Arial" w:cs="Arial"/>
                <w:i w:val="0"/>
                <w:iCs w:val="0"/>
              </w:rPr>
            </w:pPr>
            <w:r>
              <w:rPr>
                <w:rFonts w:ascii="Arial" w:hAnsi="Arial" w:cs="Arial"/>
                <w:i w:val="0"/>
                <w:iCs w:val="0"/>
              </w:rPr>
              <w:t>Fächer: Mathe, Deutsch, Biologie, Geografie</w:t>
            </w:r>
          </w:p>
        </w:tc>
      </w:tr>
      <w:tr w:rsidR="005E6950" w:rsidRPr="00B9145A" w14:paraId="127C64E2" w14:textId="77777777" w:rsidTr="001F5A25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2F8A518A" w14:textId="1A155009" w:rsidR="005E6950" w:rsidRPr="00B9145A" w:rsidRDefault="00887DAE" w:rsidP="005E6950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B9145A">
              <w:rPr>
                <w:rFonts w:ascii="Arial" w:hAnsi="Arial" w:cs="Arial"/>
                <w:b/>
                <w:sz w:val="24"/>
                <w:szCs w:val="24"/>
              </w:rPr>
              <w:t>PRAXIS</w:t>
            </w:r>
          </w:p>
        </w:tc>
        <w:tc>
          <w:tcPr>
            <w:tcW w:w="5130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33F75DB1" w:rsidR="005E6950" w:rsidRPr="00B9145A" w:rsidRDefault="002656B2" w:rsidP="005E6950">
            <w:pPr>
              <w:rPr>
                <w:rFonts w:ascii="Arial" w:hAnsi="Arial" w:cs="Arial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b/>
                <w:sz w:val="24"/>
                <w:szCs w:val="28"/>
              </w:rPr>
              <w:t>DM Drogerie</w:t>
            </w:r>
            <w:proofErr w:type="gramEnd"/>
          </w:p>
        </w:tc>
        <w:tc>
          <w:tcPr>
            <w:tcW w:w="2666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6B30AF17" w:rsidR="005E6950" w:rsidRPr="00B9145A" w:rsidRDefault="00244B92" w:rsidP="005E6950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4"/>
                <w:szCs w:val="28"/>
              </w:rPr>
              <w:t>Potsdam</w:t>
            </w:r>
            <w:r w:rsidR="005E6950" w:rsidRPr="00B9145A">
              <w:rPr>
                <w:rFonts w:ascii="Arial" w:hAnsi="Arial" w:cs="Arial"/>
                <w:bCs/>
                <w:sz w:val="24"/>
                <w:szCs w:val="28"/>
              </w:rPr>
              <w:t xml:space="preserve">, </w:t>
            </w:r>
            <w:r>
              <w:rPr>
                <w:rFonts w:ascii="Arial" w:hAnsi="Arial" w:cs="Arial"/>
                <w:bCs/>
                <w:sz w:val="24"/>
                <w:szCs w:val="28"/>
              </w:rPr>
              <w:t>BB</w:t>
            </w:r>
          </w:p>
        </w:tc>
      </w:tr>
      <w:tr w:rsidR="005E6950" w:rsidRPr="00B9145A" w14:paraId="335D84E9" w14:textId="77777777" w:rsidTr="001F5A25">
        <w:trPr>
          <w:trHeight w:val="227"/>
        </w:trPr>
        <w:tc>
          <w:tcPr>
            <w:tcW w:w="2552" w:type="dxa"/>
          </w:tcPr>
          <w:p w14:paraId="519CDCF2" w14:textId="77777777" w:rsidR="005E6950" w:rsidRPr="00B9145A" w:rsidRDefault="005E6950" w:rsidP="005E6950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4961" w:type="dxa"/>
            <w:gridSpan w:val="4"/>
            <w:vAlign w:val="bottom"/>
          </w:tcPr>
          <w:p w14:paraId="20B1570F" w14:textId="33D22E63" w:rsidR="005E6950" w:rsidRPr="00B9145A" w:rsidRDefault="002656B2" w:rsidP="005E6950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>Nebenjob</w:t>
            </w:r>
          </w:p>
        </w:tc>
        <w:tc>
          <w:tcPr>
            <w:tcW w:w="2835" w:type="dxa"/>
            <w:gridSpan w:val="8"/>
          </w:tcPr>
          <w:p w14:paraId="0475B997" w14:textId="214A52B3" w:rsidR="005E6950" w:rsidRPr="00B9145A" w:rsidRDefault="002C577B" w:rsidP="005E6950">
            <w:pPr>
              <w:jc w:val="right"/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B9145A">
              <w:rPr>
                <w:rFonts w:ascii="Arial" w:hAnsi="Arial" w:cs="Arial"/>
                <w:i/>
                <w:iCs/>
                <w:sz w:val="24"/>
                <w:szCs w:val="24"/>
              </w:rPr>
              <w:t>März</w:t>
            </w:r>
            <w:r w:rsidR="005E6950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20</w:t>
            </w:r>
            <w:r w:rsidR="00244B92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24 </w:t>
            </w:r>
            <w:r w:rsidR="002656B2">
              <w:rPr>
                <w:rFonts w:ascii="Arial" w:hAnsi="Arial" w:cs="Arial"/>
                <w:i/>
                <w:iCs/>
                <w:sz w:val="24"/>
                <w:szCs w:val="24"/>
              </w:rPr>
              <w:t>–</w:t>
            </w:r>
            <w:r w:rsidR="00244B92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heute </w:t>
            </w:r>
            <w:r w:rsidR="005E6950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</w:p>
        </w:tc>
      </w:tr>
      <w:tr w:rsidR="00ED6DC8" w:rsidRPr="00B9145A" w14:paraId="54C3D64C" w14:textId="77777777" w:rsidTr="00200056">
        <w:trPr>
          <w:trHeight w:val="397"/>
        </w:trPr>
        <w:tc>
          <w:tcPr>
            <w:tcW w:w="2552" w:type="dxa"/>
          </w:tcPr>
          <w:p w14:paraId="4EF7CADC" w14:textId="77777777" w:rsidR="00ED6DC8" w:rsidRPr="00B9145A" w:rsidRDefault="00ED6DC8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12"/>
          </w:tcPr>
          <w:p w14:paraId="2DC929BF" w14:textId="7CF48DDD" w:rsidR="00ED6DC8" w:rsidRPr="00B9145A" w:rsidRDefault="00244B92" w:rsidP="00E55D90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>Einräumen von Waren</w:t>
            </w:r>
          </w:p>
          <w:p w14:paraId="6DD9BA0F" w14:textId="0F323573" w:rsidR="005E6950" w:rsidRPr="00244B92" w:rsidRDefault="00244B92" w:rsidP="00244B92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>Kundenberatung</w:t>
            </w:r>
          </w:p>
        </w:tc>
      </w:tr>
      <w:tr w:rsidR="005E6950" w:rsidRPr="00B9145A" w14:paraId="50AFEA03" w14:textId="77777777" w:rsidTr="001F5A25">
        <w:trPr>
          <w:trHeight w:val="459"/>
        </w:trPr>
        <w:tc>
          <w:tcPr>
            <w:tcW w:w="2552" w:type="dxa"/>
          </w:tcPr>
          <w:p w14:paraId="6F2E29E1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1"/>
                <w:szCs w:val="21"/>
              </w:rPr>
            </w:pPr>
          </w:p>
        </w:tc>
        <w:tc>
          <w:tcPr>
            <w:tcW w:w="4254" w:type="dxa"/>
            <w:gridSpan w:val="3"/>
            <w:vAlign w:val="bottom"/>
          </w:tcPr>
          <w:p w14:paraId="42FB0D26" w14:textId="3B53627D" w:rsidR="005E6950" w:rsidRPr="00B9145A" w:rsidRDefault="002656B2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</w:rPr>
            </w:pPr>
            <w:r w:rsidRPr="001F5A25">
              <w:rPr>
                <w:rFonts w:ascii="Arial" w:hAnsi="Arial" w:cs="Arial"/>
                <w:b/>
                <w:i w:val="0"/>
                <w:iCs w:val="0"/>
                <w:sz w:val="24"/>
                <w:szCs w:val="24"/>
              </w:rPr>
              <w:t>MAPO-Werbeagentur</w:t>
            </w:r>
          </w:p>
        </w:tc>
        <w:tc>
          <w:tcPr>
            <w:tcW w:w="3542" w:type="dxa"/>
            <w:gridSpan w:val="9"/>
            <w:vAlign w:val="bottom"/>
          </w:tcPr>
          <w:p w14:paraId="11E31BD8" w14:textId="31CFBF96" w:rsidR="005E6950" w:rsidRPr="00B9145A" w:rsidRDefault="00244B92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cs="Arial"/>
                <w:bCs/>
                <w:i w:val="0"/>
                <w:iCs w:val="0"/>
                <w:sz w:val="24"/>
                <w:szCs w:val="28"/>
              </w:rPr>
              <w:t>Potsdam</w:t>
            </w:r>
            <w:r w:rsidR="005E6950" w:rsidRPr="00B9145A">
              <w:rPr>
                <w:rFonts w:ascii="Arial" w:hAnsi="Arial" w:cs="Arial"/>
                <w:bCs/>
                <w:i w:val="0"/>
                <w:iCs w:val="0"/>
                <w:sz w:val="24"/>
                <w:szCs w:val="28"/>
              </w:rPr>
              <w:t xml:space="preserve">, </w:t>
            </w:r>
            <w:r>
              <w:rPr>
                <w:rFonts w:ascii="Arial" w:hAnsi="Arial" w:cs="Arial"/>
                <w:bCs/>
                <w:i w:val="0"/>
                <w:iCs w:val="0"/>
                <w:sz w:val="24"/>
                <w:szCs w:val="28"/>
              </w:rPr>
              <w:t>BB</w:t>
            </w:r>
          </w:p>
        </w:tc>
      </w:tr>
      <w:tr w:rsidR="005E6950" w:rsidRPr="00B9145A" w14:paraId="48328CB9" w14:textId="77777777" w:rsidTr="001F5A25">
        <w:trPr>
          <w:trHeight w:val="206"/>
        </w:trPr>
        <w:tc>
          <w:tcPr>
            <w:tcW w:w="2552" w:type="dxa"/>
          </w:tcPr>
          <w:p w14:paraId="5ED4125F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006" w:type="dxa"/>
            <w:gridSpan w:val="5"/>
            <w:vAlign w:val="bottom"/>
          </w:tcPr>
          <w:p w14:paraId="74B74B41" w14:textId="63F044EB" w:rsidR="005E6950" w:rsidRPr="002656B2" w:rsidRDefault="002656B2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1F5A25">
              <w:rPr>
                <w:rFonts w:ascii="Arial" w:hAnsi="Arial" w:cs="Arial"/>
                <w:b/>
                <w:sz w:val="24"/>
                <w:szCs w:val="28"/>
              </w:rPr>
              <w:t>Schülerpraktikum</w:t>
            </w:r>
          </w:p>
        </w:tc>
        <w:tc>
          <w:tcPr>
            <w:tcW w:w="2790" w:type="dxa"/>
            <w:gridSpan w:val="7"/>
          </w:tcPr>
          <w:p w14:paraId="2CB21DEB" w14:textId="63C026D4" w:rsidR="005E6950" w:rsidRPr="00B9145A" w:rsidRDefault="00244B92" w:rsidP="005E695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</w:rPr>
              <w:t>Oktober</w:t>
            </w:r>
            <w:r w:rsidR="005E6950" w:rsidRPr="00B9145A">
              <w:rPr>
                <w:rFonts w:ascii="Arial" w:hAnsi="Arial" w:cs="Arial"/>
                <w:sz w:val="24"/>
                <w:szCs w:val="24"/>
              </w:rPr>
              <w:t xml:space="preserve"> 201</w:t>
            </w: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5E6950" w:rsidRPr="00B9145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5E6950" w:rsidRPr="00B9145A" w14:paraId="7C4155D6" w14:textId="77777777" w:rsidTr="001F5A25">
        <w:trPr>
          <w:trHeight w:val="723"/>
        </w:trPr>
        <w:tc>
          <w:tcPr>
            <w:tcW w:w="2552" w:type="dxa"/>
          </w:tcPr>
          <w:p w14:paraId="6E408002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12"/>
          </w:tcPr>
          <w:p w14:paraId="14418666" w14:textId="3426D793" w:rsidR="005E6950" w:rsidRPr="00B9145A" w:rsidRDefault="002656B2" w:rsidP="005E6950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 xml:space="preserve">Planung von </w:t>
            </w:r>
            <w:r w:rsidR="00244B92">
              <w:rPr>
                <w:rFonts w:ascii="Arial" w:hAnsi="Arial" w:cs="Arial"/>
                <w:i w:val="0"/>
                <w:iCs w:val="0"/>
              </w:rPr>
              <w:t>Instagram-Beiträge</w:t>
            </w:r>
            <w:r>
              <w:rPr>
                <w:rFonts w:ascii="Arial" w:hAnsi="Arial" w:cs="Arial"/>
                <w:i w:val="0"/>
                <w:iCs w:val="0"/>
              </w:rPr>
              <w:t>n</w:t>
            </w:r>
          </w:p>
          <w:p w14:paraId="30CDA151" w14:textId="49A17D28" w:rsidR="005E6950" w:rsidRPr="00B9145A" w:rsidRDefault="00244B92" w:rsidP="005E6950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>Recherche über neue Kunden</w:t>
            </w:r>
          </w:p>
          <w:p w14:paraId="3658805E" w14:textId="7597DEC6" w:rsidR="005E6950" w:rsidRPr="00B9145A" w:rsidRDefault="00244B92" w:rsidP="00630284">
            <w:pPr>
              <w:pStyle w:val="Bullets"/>
              <w:rPr>
                <w:rFonts w:ascii="Arial" w:hAnsi="Arial" w:cs="Arial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>Erste Berührungspunkte in der Buchhaltung</w:t>
            </w:r>
          </w:p>
        </w:tc>
      </w:tr>
      <w:tr w:rsidR="005E6950" w:rsidRPr="00B9145A" w14:paraId="43858059" w14:textId="77777777" w:rsidTr="001F5A25">
        <w:trPr>
          <w:trHeight w:val="459"/>
        </w:trPr>
        <w:tc>
          <w:tcPr>
            <w:tcW w:w="2552" w:type="dxa"/>
          </w:tcPr>
          <w:p w14:paraId="19FC37BF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3898" w:type="dxa"/>
            <w:gridSpan w:val="2"/>
            <w:vAlign w:val="bottom"/>
          </w:tcPr>
          <w:p w14:paraId="3BB8FD5E" w14:textId="5128F1FA" w:rsidR="005E6950" w:rsidRPr="002656B2" w:rsidRDefault="002656B2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</w:rPr>
            </w:pPr>
            <w:r w:rsidRPr="001F5A25">
              <w:rPr>
                <w:rFonts w:ascii="Arial" w:hAnsi="Arial" w:cs="Arial"/>
                <w:b/>
                <w:i w:val="0"/>
                <w:iCs w:val="0"/>
                <w:sz w:val="24"/>
                <w:szCs w:val="24"/>
              </w:rPr>
              <w:t>Kita-Langerwisch</w:t>
            </w:r>
          </w:p>
        </w:tc>
        <w:tc>
          <w:tcPr>
            <w:tcW w:w="3898" w:type="dxa"/>
            <w:gridSpan w:val="10"/>
            <w:vAlign w:val="bottom"/>
          </w:tcPr>
          <w:p w14:paraId="7BF36563" w14:textId="29586066" w:rsidR="005E6950" w:rsidRPr="00B9145A" w:rsidRDefault="00244B92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i w:val="0"/>
                <w:iCs w:val="0"/>
              </w:rPr>
            </w:pPr>
            <w:r>
              <w:rPr>
                <w:rFonts w:ascii="Arial" w:hAnsi="Arial" w:cs="Arial"/>
                <w:bCs/>
                <w:i w:val="0"/>
                <w:iCs w:val="0"/>
                <w:sz w:val="24"/>
                <w:szCs w:val="28"/>
              </w:rPr>
              <w:t>Langerwisch</w:t>
            </w:r>
            <w:r w:rsidR="005E6950" w:rsidRPr="00B9145A">
              <w:rPr>
                <w:rFonts w:ascii="Arial" w:hAnsi="Arial" w:cs="Arial"/>
                <w:bCs/>
                <w:i w:val="0"/>
                <w:iCs w:val="0"/>
                <w:sz w:val="24"/>
                <w:szCs w:val="28"/>
              </w:rPr>
              <w:t xml:space="preserve">, </w:t>
            </w:r>
            <w:r>
              <w:rPr>
                <w:rFonts w:ascii="Arial" w:hAnsi="Arial" w:cs="Arial"/>
                <w:bCs/>
                <w:i w:val="0"/>
                <w:iCs w:val="0"/>
                <w:sz w:val="24"/>
                <w:szCs w:val="28"/>
              </w:rPr>
              <w:t>BB</w:t>
            </w:r>
          </w:p>
        </w:tc>
      </w:tr>
      <w:tr w:rsidR="005E6950" w:rsidRPr="00B9145A" w14:paraId="59AD96FA" w14:textId="77777777" w:rsidTr="001F5A25">
        <w:trPr>
          <w:trHeight w:val="170"/>
        </w:trPr>
        <w:tc>
          <w:tcPr>
            <w:tcW w:w="2552" w:type="dxa"/>
          </w:tcPr>
          <w:p w14:paraId="39B2F524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3898" w:type="dxa"/>
            <w:gridSpan w:val="2"/>
            <w:vAlign w:val="bottom"/>
          </w:tcPr>
          <w:p w14:paraId="7356E348" w14:textId="2AD7D9EA" w:rsidR="005E6950" w:rsidRPr="00B9145A" w:rsidRDefault="002656B2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Soziales Praktikum</w:t>
            </w:r>
          </w:p>
        </w:tc>
        <w:tc>
          <w:tcPr>
            <w:tcW w:w="3898" w:type="dxa"/>
            <w:gridSpan w:val="10"/>
          </w:tcPr>
          <w:p w14:paraId="2173270B" w14:textId="28C33A9D" w:rsidR="005E6950" w:rsidRPr="00B9145A" w:rsidRDefault="002C577B" w:rsidP="0063028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</w:rPr>
            </w:pPr>
            <w:r w:rsidRPr="00B9145A">
              <w:rPr>
                <w:rFonts w:ascii="Arial" w:hAnsi="Arial" w:cs="Arial"/>
                <w:sz w:val="24"/>
                <w:szCs w:val="24"/>
              </w:rPr>
              <w:t>März 20</w:t>
            </w:r>
            <w:r w:rsidR="00244B92">
              <w:rPr>
                <w:rFonts w:ascii="Arial" w:hAnsi="Arial" w:cs="Arial"/>
                <w:sz w:val="24"/>
                <w:szCs w:val="24"/>
              </w:rPr>
              <w:t>18</w:t>
            </w:r>
            <w:r w:rsidRPr="00B9145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5E6950" w:rsidRPr="00B47810" w14:paraId="6E33E2C9" w14:textId="77777777" w:rsidTr="001F5A25">
        <w:trPr>
          <w:trHeight w:val="663"/>
        </w:trPr>
        <w:tc>
          <w:tcPr>
            <w:tcW w:w="2552" w:type="dxa"/>
          </w:tcPr>
          <w:p w14:paraId="306BBC0C" w14:textId="77777777" w:rsidR="005E6950" w:rsidRPr="00B9145A" w:rsidRDefault="005E6950" w:rsidP="005E6950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i w:val="0"/>
                <w:iCs w:val="0"/>
                <w:sz w:val="20"/>
                <w:szCs w:val="20"/>
                <w:lang w:val="de-AT"/>
              </w:rPr>
            </w:pPr>
          </w:p>
        </w:tc>
        <w:tc>
          <w:tcPr>
            <w:tcW w:w="7796" w:type="dxa"/>
            <w:gridSpan w:val="12"/>
          </w:tcPr>
          <w:p w14:paraId="3019F0B3" w14:textId="35CFB489" w:rsidR="005E6950" w:rsidRPr="00B9145A" w:rsidRDefault="00244B92" w:rsidP="00031EF8">
            <w:pPr>
              <w:pStyle w:val="Bullets"/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Mitgestaltung</w:t>
            </w:r>
            <w:proofErr w:type="spellEnd"/>
            <w:r>
              <w:rPr>
                <w:rFonts w:ascii="Arial" w:hAnsi="Arial" w:cs="Arial"/>
                <w:i w:val="0"/>
                <w:iCs w:val="0"/>
                <w:lang w:val="en-US"/>
              </w:rPr>
              <w:t xml:space="preserve"> des Kita-</w:t>
            </w:r>
            <w:r w:rsidR="002656B2" w:rsidRPr="00244B92">
              <w:rPr>
                <w:rFonts w:ascii="Arial" w:hAnsi="Arial" w:cs="Arial"/>
                <w:i w:val="0"/>
                <w:iCs w:val="0"/>
              </w:rPr>
              <w:t>Alltages</w:t>
            </w:r>
          </w:p>
        </w:tc>
      </w:tr>
      <w:tr w:rsidR="00630284" w:rsidRPr="00B9145A" w14:paraId="74251178" w14:textId="77777777" w:rsidTr="001F5A25">
        <w:trPr>
          <w:trHeight w:val="663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34B282F1" w14:textId="5CF0FACA" w:rsidR="00630284" w:rsidRPr="00B9145A" w:rsidRDefault="00630284" w:rsidP="00630284">
            <w:pPr>
              <w:pStyle w:val="Ort"/>
              <w:jc w:val="left"/>
              <w:rPr>
                <w:rFonts w:ascii="Arial" w:hAnsi="Arial" w:cs="Arial"/>
                <w:b/>
                <w:i w:val="0"/>
                <w:iCs/>
                <w:smallCaps w:val="0"/>
                <w:sz w:val="24"/>
                <w:szCs w:val="24"/>
                <w:lang w:val="en-US"/>
              </w:rPr>
            </w:pPr>
            <w:r w:rsidRPr="00B9145A">
              <w:rPr>
                <w:rFonts w:ascii="Arial" w:hAnsi="Arial" w:cs="Arial"/>
                <w:b/>
                <w:i w:val="0"/>
                <w:iCs/>
                <w:smallCaps w:val="0"/>
                <w:sz w:val="24"/>
                <w:szCs w:val="24"/>
              </w:rPr>
              <w:t>ENGAGEMENT</w:t>
            </w:r>
          </w:p>
        </w:tc>
        <w:tc>
          <w:tcPr>
            <w:tcW w:w="4961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05AD6C97" w:rsidR="00630284" w:rsidRPr="00B9145A" w:rsidRDefault="00CC29DC" w:rsidP="00630284">
            <w:pPr>
              <w:pStyle w:val="Ort"/>
              <w:jc w:val="left"/>
              <w:rPr>
                <w:rFonts w:ascii="Arial" w:hAnsi="Arial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Kinder- und </w:t>
            </w:r>
            <w:proofErr w:type="spellStart"/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Jugendbeirat</w:t>
            </w:r>
            <w:proofErr w:type="spellEnd"/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Michendorf</w:t>
            </w:r>
            <w:proofErr w:type="spellEnd"/>
          </w:p>
        </w:tc>
        <w:tc>
          <w:tcPr>
            <w:tcW w:w="2835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51BC75D4" w:rsidR="00630284" w:rsidRPr="00B9145A" w:rsidRDefault="00CC29DC" w:rsidP="00630284">
            <w:pPr>
              <w:pStyle w:val="Ort"/>
              <w:rPr>
                <w:rFonts w:ascii="Arial" w:hAnsi="Arial" w:cs="Arial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>
              <w:rPr>
                <w:rFonts w:ascii="Arial" w:hAnsi="Arial" w:cs="Arial"/>
                <w:bCs/>
                <w:i w:val="0"/>
                <w:iCs/>
                <w:smallCaps w:val="0"/>
                <w:sz w:val="24"/>
                <w:szCs w:val="24"/>
              </w:rPr>
              <w:t>Michendorf</w:t>
            </w:r>
            <w:r w:rsidR="00630284" w:rsidRPr="00B9145A">
              <w:rPr>
                <w:rFonts w:ascii="Arial" w:hAnsi="Arial" w:cs="Arial"/>
                <w:bCs/>
                <w:i w:val="0"/>
                <w:iCs/>
                <w:smallCaps w:val="0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bCs/>
                <w:i w:val="0"/>
                <w:iCs/>
                <w:smallCaps w:val="0"/>
                <w:sz w:val="24"/>
                <w:szCs w:val="24"/>
              </w:rPr>
              <w:t>BB</w:t>
            </w:r>
          </w:p>
        </w:tc>
      </w:tr>
      <w:tr w:rsidR="00630284" w:rsidRPr="00B9145A" w14:paraId="4F59C612" w14:textId="77777777" w:rsidTr="001F5A25">
        <w:trPr>
          <w:trHeight w:val="188"/>
        </w:trPr>
        <w:tc>
          <w:tcPr>
            <w:tcW w:w="2552" w:type="dxa"/>
          </w:tcPr>
          <w:p w14:paraId="666A1540" w14:textId="77777777" w:rsidR="00630284" w:rsidRPr="00B9145A" w:rsidRDefault="00630284" w:rsidP="00630284">
            <w:pPr>
              <w:pStyle w:val="Beschreibung"/>
              <w:rPr>
                <w:rFonts w:ascii="Arial" w:hAnsi="Arial" w:cs="Arial"/>
                <w:i/>
                <w:iCs/>
                <w:sz w:val="24"/>
                <w:szCs w:val="24"/>
                <w:lang w:val="de-AT"/>
              </w:rPr>
            </w:pPr>
          </w:p>
        </w:tc>
        <w:tc>
          <w:tcPr>
            <w:tcW w:w="5379" w:type="dxa"/>
            <w:gridSpan w:val="8"/>
            <w:vAlign w:val="bottom"/>
          </w:tcPr>
          <w:p w14:paraId="32F07601" w14:textId="7BB1F904" w:rsidR="00630284" w:rsidRPr="00B9145A" w:rsidRDefault="00630284" w:rsidP="00630284">
            <w:pPr>
              <w:pStyle w:val="Beschreibung"/>
              <w:rPr>
                <w:rFonts w:ascii="Arial" w:hAnsi="Arial" w:cs="Arial"/>
                <w:i/>
                <w:iCs/>
                <w:sz w:val="24"/>
                <w:szCs w:val="24"/>
                <w:lang w:val="de-AT"/>
              </w:rPr>
            </w:pPr>
            <w:r w:rsidRPr="00B9145A"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 xml:space="preserve">Ehrenamtliche Arbeit als </w:t>
            </w:r>
            <w:r w:rsidR="00CC29DC">
              <w:rPr>
                <w:rFonts w:ascii="Arial" w:hAnsi="Arial" w:cs="Arial"/>
                <w:b/>
                <w:i/>
                <w:iCs/>
                <w:sz w:val="24"/>
                <w:szCs w:val="24"/>
              </w:rPr>
              <w:t>Vorsitzende</w:t>
            </w:r>
          </w:p>
        </w:tc>
        <w:tc>
          <w:tcPr>
            <w:tcW w:w="2417" w:type="dxa"/>
            <w:gridSpan w:val="4"/>
          </w:tcPr>
          <w:p w14:paraId="45DD2178" w14:textId="294E85E5" w:rsidR="00630284" w:rsidRPr="00B9145A" w:rsidRDefault="00244B92" w:rsidP="00630284">
            <w:pPr>
              <w:pStyle w:val="Beschreibung"/>
              <w:jc w:val="right"/>
              <w:rPr>
                <w:rFonts w:ascii="Arial" w:hAnsi="Arial" w:cs="Arial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i/>
                <w:iCs/>
                <w:sz w:val="24"/>
                <w:szCs w:val="24"/>
              </w:rPr>
              <w:t>Juni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21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– 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Mai</w:t>
            </w:r>
            <w:r w:rsidR="002C577B" w:rsidRPr="00B9145A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>24</w:t>
            </w:r>
          </w:p>
        </w:tc>
      </w:tr>
      <w:tr w:rsidR="00630284" w:rsidRPr="00B9145A" w14:paraId="02437711" w14:textId="77777777" w:rsidTr="001F5A25">
        <w:trPr>
          <w:trHeight w:val="188"/>
        </w:trPr>
        <w:tc>
          <w:tcPr>
            <w:tcW w:w="2552" w:type="dxa"/>
          </w:tcPr>
          <w:p w14:paraId="315AB965" w14:textId="77777777" w:rsidR="00630284" w:rsidRPr="00B9145A" w:rsidRDefault="00630284" w:rsidP="00630284">
            <w:pPr>
              <w:pStyle w:val="Beschreibung"/>
              <w:rPr>
                <w:rFonts w:ascii="Arial" w:hAnsi="Arial" w:cs="Arial"/>
                <w:iCs/>
                <w:sz w:val="24"/>
                <w:szCs w:val="24"/>
                <w:lang w:val="de-AT"/>
              </w:rPr>
            </w:pPr>
          </w:p>
        </w:tc>
        <w:tc>
          <w:tcPr>
            <w:tcW w:w="7796" w:type="dxa"/>
            <w:gridSpan w:val="12"/>
          </w:tcPr>
          <w:p w14:paraId="23BA4CB3" w14:textId="2DAD0221" w:rsidR="00630284" w:rsidRPr="00B9145A" w:rsidRDefault="00CC29DC" w:rsidP="00630284">
            <w:pPr>
              <w:pStyle w:val="Bullets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>Vorbereitung und Leitung der Sitzungen</w:t>
            </w:r>
          </w:p>
          <w:p w14:paraId="426A4BDC" w14:textId="77777777" w:rsidR="00630284" w:rsidRPr="00244B92" w:rsidRDefault="00CC29DC" w:rsidP="00630284">
            <w:pPr>
              <w:pStyle w:val="Bullets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>Arbeit an Projekten für Kinder und Jugendliche</w:t>
            </w:r>
          </w:p>
          <w:p w14:paraId="3791DD18" w14:textId="4050AA97" w:rsidR="00244B92" w:rsidRPr="00244B92" w:rsidRDefault="00244B92" w:rsidP="00244B92">
            <w:pPr>
              <w:pStyle w:val="Bullets"/>
              <w:rPr>
                <w:rFonts w:ascii="Arial" w:hAnsi="Arial" w:cs="Arial"/>
                <w:lang w:val="de-AT"/>
              </w:rPr>
            </w:pPr>
            <w:r>
              <w:rPr>
                <w:rFonts w:ascii="Arial" w:hAnsi="Arial" w:cs="Arial"/>
                <w:i w:val="0"/>
                <w:iCs w:val="0"/>
              </w:rPr>
              <w:t>Gründung des Beirates</w:t>
            </w:r>
          </w:p>
          <w:p w14:paraId="68CFAD97" w14:textId="17669DFD" w:rsidR="00244B92" w:rsidRPr="00B9145A" w:rsidRDefault="00244B92" w:rsidP="00244B92">
            <w:pPr>
              <w:pStyle w:val="Bullets"/>
              <w:numPr>
                <w:ilvl w:val="0"/>
                <w:numId w:val="0"/>
              </w:numPr>
              <w:ind w:left="720"/>
              <w:rPr>
                <w:rFonts w:ascii="Arial" w:hAnsi="Arial" w:cs="Arial"/>
                <w:lang w:val="de-AT"/>
              </w:rPr>
            </w:pPr>
          </w:p>
        </w:tc>
      </w:tr>
      <w:tr w:rsidR="00031EF8" w:rsidRPr="00B9145A" w14:paraId="7AD34DF3" w14:textId="77777777" w:rsidTr="001F5A25">
        <w:trPr>
          <w:trHeight w:val="459"/>
        </w:trPr>
        <w:tc>
          <w:tcPr>
            <w:tcW w:w="2552" w:type="dxa"/>
          </w:tcPr>
          <w:p w14:paraId="2FEC5701" w14:textId="77777777" w:rsidR="00031EF8" w:rsidRPr="00B9145A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4961" w:type="dxa"/>
            <w:gridSpan w:val="4"/>
            <w:vAlign w:val="bottom"/>
          </w:tcPr>
          <w:p w14:paraId="18D2804E" w14:textId="54647669" w:rsidR="00031EF8" w:rsidRPr="00B9145A" w:rsidRDefault="00CC29DC" w:rsidP="00031EF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bCs/>
                <w:i w:val="0"/>
                <w:sz w:val="24"/>
                <w:szCs w:val="24"/>
                <w:lang w:val="en-US"/>
              </w:rPr>
              <w:t xml:space="preserve">Kinder- und </w:t>
            </w:r>
            <w:proofErr w:type="spellStart"/>
            <w:r>
              <w:rPr>
                <w:rFonts w:ascii="Arial" w:hAnsi="Arial" w:cs="Arial"/>
                <w:b/>
                <w:bCs/>
                <w:i w:val="0"/>
                <w:sz w:val="24"/>
                <w:szCs w:val="24"/>
                <w:lang w:val="en-US"/>
              </w:rPr>
              <w:t>Jugendbeirat</w:t>
            </w:r>
            <w:proofErr w:type="spellEnd"/>
            <w:r>
              <w:rPr>
                <w:rFonts w:ascii="Arial" w:hAnsi="Arial" w:cs="Arial"/>
                <w:b/>
                <w:bCs/>
                <w:i w:val="0"/>
                <w:sz w:val="24"/>
                <w:szCs w:val="24"/>
                <w:lang w:val="en-US"/>
              </w:rPr>
              <w:t xml:space="preserve"> Potsdam- </w:t>
            </w:r>
            <w:proofErr w:type="spellStart"/>
            <w:r>
              <w:rPr>
                <w:rFonts w:ascii="Arial" w:hAnsi="Arial" w:cs="Arial"/>
                <w:b/>
                <w:bCs/>
                <w:i w:val="0"/>
                <w:sz w:val="24"/>
                <w:szCs w:val="24"/>
                <w:lang w:val="en-US"/>
              </w:rPr>
              <w:t>Mittelmark</w:t>
            </w:r>
            <w:proofErr w:type="spellEnd"/>
          </w:p>
        </w:tc>
        <w:tc>
          <w:tcPr>
            <w:tcW w:w="2835" w:type="dxa"/>
            <w:gridSpan w:val="8"/>
            <w:vAlign w:val="bottom"/>
          </w:tcPr>
          <w:p w14:paraId="5E90F9FD" w14:textId="18C2D4AC" w:rsidR="00031EF8" w:rsidRPr="00B9145A" w:rsidRDefault="00CC29DC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Cs/>
                <w:i w:val="0"/>
                <w:iCs w:val="0"/>
                <w:sz w:val="24"/>
                <w:szCs w:val="24"/>
              </w:rPr>
            </w:pPr>
            <w:r>
              <w:rPr>
                <w:rFonts w:ascii="Arial" w:hAnsi="Arial" w:cs="Arial"/>
                <w:bCs/>
                <w:i w:val="0"/>
                <w:sz w:val="24"/>
                <w:szCs w:val="24"/>
              </w:rPr>
              <w:t>Potsdam-Mittelmark</w:t>
            </w:r>
            <w:r w:rsidR="00031EF8" w:rsidRPr="00B9145A">
              <w:rPr>
                <w:rFonts w:ascii="Arial" w:hAnsi="Arial" w:cs="Arial"/>
                <w:bCs/>
                <w:i w:val="0"/>
                <w:sz w:val="24"/>
                <w:szCs w:val="24"/>
              </w:rPr>
              <w:t xml:space="preserve">, </w:t>
            </w:r>
            <w:r>
              <w:rPr>
                <w:rFonts w:ascii="Arial" w:hAnsi="Arial" w:cs="Arial"/>
                <w:bCs/>
                <w:i w:val="0"/>
                <w:sz w:val="24"/>
                <w:szCs w:val="24"/>
              </w:rPr>
              <w:t>BB</w:t>
            </w:r>
          </w:p>
        </w:tc>
      </w:tr>
      <w:tr w:rsidR="00031EF8" w:rsidRPr="00B9145A" w14:paraId="77F84277" w14:textId="77777777" w:rsidTr="001F5A25">
        <w:trPr>
          <w:trHeight w:val="113"/>
        </w:trPr>
        <w:tc>
          <w:tcPr>
            <w:tcW w:w="2552" w:type="dxa"/>
          </w:tcPr>
          <w:p w14:paraId="45BA4E83" w14:textId="77777777" w:rsidR="00031EF8" w:rsidRPr="00B9145A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4961" w:type="dxa"/>
            <w:gridSpan w:val="4"/>
            <w:vAlign w:val="bottom"/>
          </w:tcPr>
          <w:p w14:paraId="1762E477" w14:textId="59553184" w:rsidR="00031EF8" w:rsidRPr="00B9145A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B9145A">
              <w:rPr>
                <w:rFonts w:ascii="Arial" w:hAnsi="Arial" w:cs="Arial"/>
                <w:b/>
                <w:sz w:val="24"/>
                <w:szCs w:val="24"/>
              </w:rPr>
              <w:t xml:space="preserve">Ehrenamtliche Arbeit als </w:t>
            </w:r>
            <w:r w:rsidR="00CC29DC">
              <w:rPr>
                <w:rFonts w:ascii="Arial" w:hAnsi="Arial" w:cs="Arial"/>
                <w:b/>
                <w:sz w:val="24"/>
                <w:szCs w:val="24"/>
              </w:rPr>
              <w:t>Vorsitzende</w:t>
            </w:r>
          </w:p>
        </w:tc>
        <w:tc>
          <w:tcPr>
            <w:tcW w:w="2835" w:type="dxa"/>
            <w:gridSpan w:val="8"/>
          </w:tcPr>
          <w:p w14:paraId="47E359C9" w14:textId="1B6200BC" w:rsidR="00031EF8" w:rsidRPr="00B9145A" w:rsidRDefault="00244B92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Oktober</w:t>
            </w:r>
            <w:r w:rsidR="00F97984" w:rsidRPr="00B9145A">
              <w:rPr>
                <w:rFonts w:ascii="Arial" w:hAnsi="Arial" w:cs="Arial"/>
                <w:sz w:val="24"/>
                <w:szCs w:val="24"/>
              </w:rPr>
              <w:t xml:space="preserve"> 2</w:t>
            </w:r>
            <w:r>
              <w:rPr>
                <w:rFonts w:ascii="Arial" w:hAnsi="Arial" w:cs="Arial"/>
                <w:sz w:val="24"/>
                <w:szCs w:val="24"/>
              </w:rPr>
              <w:t>021</w:t>
            </w:r>
            <w:r w:rsidR="00F97984" w:rsidRPr="00B9145A">
              <w:rPr>
                <w:rFonts w:ascii="Arial" w:hAnsi="Arial" w:cs="Arial"/>
                <w:sz w:val="24"/>
                <w:szCs w:val="24"/>
              </w:rPr>
              <w:t xml:space="preserve"> –</w:t>
            </w:r>
            <w:r>
              <w:rPr>
                <w:rFonts w:ascii="Arial" w:hAnsi="Arial" w:cs="Arial"/>
                <w:sz w:val="24"/>
                <w:szCs w:val="24"/>
              </w:rPr>
              <w:t xml:space="preserve"> Mai</w:t>
            </w:r>
            <w:r w:rsidR="00F97984" w:rsidRPr="00B9145A">
              <w:rPr>
                <w:rFonts w:ascii="Arial" w:hAnsi="Arial" w:cs="Arial"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</w:tr>
      <w:tr w:rsidR="00031EF8" w:rsidRPr="00B9145A" w14:paraId="4E451EED" w14:textId="77777777" w:rsidTr="001F5A25">
        <w:trPr>
          <w:trHeight w:val="57"/>
        </w:trPr>
        <w:tc>
          <w:tcPr>
            <w:tcW w:w="2552" w:type="dxa"/>
          </w:tcPr>
          <w:p w14:paraId="3D5F83EC" w14:textId="77777777" w:rsidR="00031EF8" w:rsidRPr="00B9145A" w:rsidRDefault="00031EF8" w:rsidP="00031EF8">
            <w:pPr>
              <w:pStyle w:val="Bullets"/>
              <w:numPr>
                <w:ilvl w:val="0"/>
                <w:numId w:val="0"/>
              </w:numPr>
              <w:rPr>
                <w:rFonts w:ascii="Arial" w:hAnsi="Arial" w:cs="Arial"/>
                <w:b/>
                <w:i w:val="0"/>
                <w:iCs w:val="0"/>
                <w:sz w:val="24"/>
                <w:szCs w:val="24"/>
              </w:rPr>
            </w:pPr>
          </w:p>
        </w:tc>
        <w:tc>
          <w:tcPr>
            <w:tcW w:w="7781" w:type="dxa"/>
            <w:gridSpan w:val="11"/>
            <w:vAlign w:val="bottom"/>
          </w:tcPr>
          <w:p w14:paraId="39ACC5E5" w14:textId="4AF3EDC3" w:rsidR="00031EF8" w:rsidRPr="00CC29DC" w:rsidRDefault="00CC29DC" w:rsidP="00031EF8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</w:rPr>
              <w:t>Gründung des Beirates</w:t>
            </w:r>
            <w:r w:rsidR="002656B2">
              <w:rPr>
                <w:rFonts w:ascii="Arial" w:hAnsi="Arial" w:cs="Arial"/>
                <w:i w:val="0"/>
                <w:iCs w:val="0"/>
              </w:rPr>
              <w:t xml:space="preserve"> und Erstellung der</w:t>
            </w:r>
            <w:r w:rsidR="00244B92">
              <w:rPr>
                <w:rFonts w:ascii="Arial" w:hAnsi="Arial" w:cs="Arial"/>
                <w:i w:val="0"/>
                <w:iCs w:val="0"/>
              </w:rPr>
              <w:t xml:space="preserve"> Beiratsordnung </w:t>
            </w:r>
          </w:p>
          <w:p w14:paraId="257AF435" w14:textId="77777777" w:rsidR="00244B92" w:rsidRPr="00244B92" w:rsidRDefault="00CC29DC" w:rsidP="00031EF8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Fortbildung</w:t>
            </w:r>
            <w:proofErr w:type="spellEnd"/>
            <w:r>
              <w:rPr>
                <w:rFonts w:ascii="Arial" w:hAnsi="Arial" w:cs="Arial"/>
                <w:i w:val="0"/>
                <w:iCs w:val="0"/>
                <w:lang w:val="en-US"/>
              </w:rPr>
              <w:t xml:space="preserve"> in Brüssel</w:t>
            </w:r>
            <w:r w:rsidR="00244B92">
              <w:rPr>
                <w:rFonts w:ascii="Arial" w:hAnsi="Arial" w:cs="Arial"/>
                <w:i w:val="0"/>
                <w:iCs w:val="0"/>
                <w:lang w:val="en-US"/>
              </w:rPr>
              <w:t xml:space="preserve"> (EU-</w:t>
            </w:r>
            <w:proofErr w:type="spellStart"/>
            <w:r w:rsidR="00244B92">
              <w:rPr>
                <w:rFonts w:ascii="Arial" w:hAnsi="Arial" w:cs="Arial"/>
                <w:i w:val="0"/>
                <w:iCs w:val="0"/>
                <w:lang w:val="en-US"/>
              </w:rPr>
              <w:t>Parlament</w:t>
            </w:r>
            <w:proofErr w:type="spellEnd"/>
            <w:r w:rsidR="00244B92">
              <w:rPr>
                <w:rFonts w:ascii="Arial" w:hAnsi="Arial" w:cs="Arial"/>
                <w:i w:val="0"/>
                <w:iCs w:val="0"/>
                <w:lang w:val="en-US"/>
              </w:rPr>
              <w:t>, Arbeit der Friedrich-Ebert-Stiftung)</w:t>
            </w:r>
          </w:p>
          <w:p w14:paraId="385CEA43" w14:textId="38C3A3C9" w:rsidR="00CC29DC" w:rsidRPr="00244B92" w:rsidRDefault="00244B92" w:rsidP="00031EF8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lang w:val="en-US"/>
              </w:rPr>
            </w:pP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Fortbildung</w:t>
            </w:r>
            <w:proofErr w:type="spellEnd"/>
            <w:r>
              <w:rPr>
                <w:rFonts w:ascii="Arial" w:hAnsi="Arial" w:cs="Arial"/>
                <w:i w:val="0"/>
                <w:iCs w:val="0"/>
                <w:lang w:val="en-US"/>
              </w:rPr>
              <w:t xml:space="preserve"> in </w:t>
            </w:r>
            <w:r w:rsidR="00CC29DC">
              <w:rPr>
                <w:rFonts w:ascii="Arial" w:hAnsi="Arial" w:cs="Arial"/>
                <w:i w:val="0"/>
                <w:iCs w:val="0"/>
                <w:lang w:val="en-US"/>
              </w:rPr>
              <w:t xml:space="preserve">Weimar </w:t>
            </w:r>
            <w:r>
              <w:rPr>
                <w:rFonts w:ascii="Arial" w:hAnsi="Arial" w:cs="Arial"/>
                <w:i w:val="0"/>
                <w:iCs w:val="0"/>
                <w:lang w:val="en-US"/>
              </w:rPr>
              <w:t>(</w:t>
            </w: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Motivationsreden</w:t>
            </w:r>
            <w:proofErr w:type="spellEnd"/>
            <w:r>
              <w:rPr>
                <w:rFonts w:ascii="Arial" w:hAnsi="Arial" w:cs="Arial"/>
                <w:i w:val="0"/>
                <w:iCs w:val="0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Teamarbeit</w:t>
            </w:r>
            <w:proofErr w:type="spellEnd"/>
            <w:r>
              <w:rPr>
                <w:rFonts w:ascii="Arial" w:hAnsi="Arial" w:cs="Arial"/>
                <w:i w:val="0"/>
                <w:iCs w:val="0"/>
                <w:lang w:val="en-US"/>
              </w:rPr>
              <w:t xml:space="preserve">, </w:t>
            </w: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Projektplanung</w:t>
            </w:r>
            <w:proofErr w:type="spellEnd"/>
            <w:r>
              <w:rPr>
                <w:rFonts w:ascii="Arial" w:hAnsi="Arial" w:cs="Arial"/>
                <w:i w:val="0"/>
                <w:iCs w:val="0"/>
                <w:lang w:val="en-US"/>
              </w:rPr>
              <w:t>)</w:t>
            </w:r>
          </w:p>
          <w:p w14:paraId="5C88DB92" w14:textId="3DC3C677" w:rsidR="00244B92" w:rsidRPr="00CC29DC" w:rsidRDefault="00244B92" w:rsidP="00031EF8">
            <w:pPr>
              <w:pStyle w:val="Bullets"/>
              <w:numPr>
                <w:ilvl w:val="0"/>
                <w:numId w:val="25"/>
              </w:numPr>
              <w:rPr>
                <w:rFonts w:ascii="Arial" w:hAnsi="Arial" w:cs="Arial"/>
                <w:b/>
                <w:bCs/>
                <w:i w:val="0"/>
                <w:iCs w:val="0"/>
                <w:lang w:val="en-US"/>
              </w:rPr>
            </w:pPr>
            <w:r>
              <w:rPr>
                <w:rFonts w:ascii="Arial" w:hAnsi="Arial" w:cs="Arial"/>
                <w:i w:val="0"/>
                <w:iCs w:val="0"/>
                <w:lang w:val="en-US"/>
              </w:rPr>
              <w:t xml:space="preserve">Enge Zusammenarbeit </w:t>
            </w: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mit</w:t>
            </w:r>
            <w:proofErr w:type="spellEnd"/>
            <w:r>
              <w:rPr>
                <w:rFonts w:ascii="Arial" w:hAnsi="Arial" w:cs="Arial"/>
                <w:i w:val="0"/>
                <w:iCs w:val="0"/>
                <w:lang w:val="en-US"/>
              </w:rPr>
              <w:t xml:space="preserve"> der </w:t>
            </w: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Verwaltung</w:t>
            </w:r>
            <w:proofErr w:type="spellEnd"/>
            <w:r>
              <w:rPr>
                <w:rFonts w:ascii="Arial" w:hAnsi="Arial" w:cs="Arial"/>
                <w:i w:val="0"/>
                <w:iCs w:val="0"/>
                <w:lang w:val="en-US"/>
              </w:rPr>
              <w:t xml:space="preserve"> und dem </w:t>
            </w:r>
            <w:proofErr w:type="spellStart"/>
            <w:r>
              <w:rPr>
                <w:rFonts w:ascii="Arial" w:hAnsi="Arial" w:cs="Arial"/>
                <w:i w:val="0"/>
                <w:iCs w:val="0"/>
                <w:lang w:val="en-US"/>
              </w:rPr>
              <w:t>Landrat</w:t>
            </w:r>
            <w:proofErr w:type="spellEnd"/>
          </w:p>
          <w:p w14:paraId="45548284" w14:textId="77777777" w:rsidR="00CC29DC" w:rsidRDefault="00CC29DC" w:rsidP="00CC29DC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Arial" w:hAnsi="Arial" w:cs="Arial"/>
                <w:i w:val="0"/>
                <w:iCs w:val="0"/>
                <w:lang w:val="en-US"/>
              </w:rPr>
            </w:pPr>
          </w:p>
          <w:p w14:paraId="1454C3DD" w14:textId="150A9485" w:rsidR="00CC29DC" w:rsidRPr="00B9145A" w:rsidRDefault="00CC29DC" w:rsidP="00CC29DC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rFonts w:ascii="Arial" w:hAnsi="Arial" w:cs="Arial"/>
                <w:b/>
                <w:bCs/>
                <w:i w:val="0"/>
                <w:iCs w:val="0"/>
                <w:lang w:val="en-US"/>
              </w:rPr>
            </w:pPr>
          </w:p>
        </w:tc>
        <w:tc>
          <w:tcPr>
            <w:tcW w:w="20" w:type="dxa"/>
            <w:vAlign w:val="bottom"/>
          </w:tcPr>
          <w:p w14:paraId="12EAA192" w14:textId="77777777" w:rsidR="00031EF8" w:rsidRPr="00B9145A" w:rsidRDefault="00031EF8" w:rsidP="00031EF8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Arial" w:hAnsi="Arial" w:cs="Arial"/>
                <w:bCs/>
                <w:i w:val="0"/>
                <w:iCs w:val="0"/>
                <w:sz w:val="24"/>
                <w:szCs w:val="24"/>
              </w:rPr>
            </w:pPr>
          </w:p>
        </w:tc>
      </w:tr>
      <w:tr w:rsidR="00031EF8" w:rsidRPr="00B9145A" w14:paraId="2B257790" w14:textId="77777777" w:rsidTr="001F5A25">
        <w:trPr>
          <w:trHeight w:val="907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4CD0956F" w14:textId="0B430A34" w:rsidR="00031EF8" w:rsidRPr="00B9145A" w:rsidRDefault="00031EF8" w:rsidP="00031EF8">
            <w:pPr>
              <w:rPr>
                <w:rFonts w:ascii="Arial" w:hAnsi="Arial" w:cs="Arial"/>
                <w:sz w:val="24"/>
                <w:szCs w:val="24"/>
              </w:rPr>
            </w:pPr>
            <w:r w:rsidRPr="00B9145A">
              <w:rPr>
                <w:rFonts w:ascii="Arial" w:hAnsi="Arial" w:cs="Arial"/>
                <w:b/>
                <w:smallCaps/>
                <w:sz w:val="24"/>
                <w:szCs w:val="24"/>
              </w:rPr>
              <w:t>SONSTIGES</w:t>
            </w:r>
            <w:r w:rsidR="002656B2">
              <w:rPr>
                <w:rFonts w:ascii="Arial" w:hAnsi="Arial" w:cs="Arial"/>
                <w:b/>
                <w:smallCaps/>
                <w:sz w:val="24"/>
                <w:szCs w:val="24"/>
              </w:rPr>
              <w:br/>
            </w:r>
          </w:p>
        </w:tc>
        <w:tc>
          <w:tcPr>
            <w:tcW w:w="7796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0AF53439" w:rsidR="00031EF8" w:rsidRPr="00B9145A" w:rsidRDefault="00031EF8" w:rsidP="00031EF8">
            <w:pPr>
              <w:rPr>
                <w:rFonts w:ascii="Arial" w:hAnsi="Arial" w:cs="Arial"/>
                <w:sz w:val="24"/>
                <w:szCs w:val="24"/>
                <w:lang w:val="de-AT"/>
              </w:rPr>
            </w:pPr>
            <w:r w:rsidRPr="00B9145A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val="de-AT"/>
              </w:rPr>
              <w:t>Sprachen:</w:t>
            </w:r>
            <w:r w:rsidRPr="00B9145A"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  <w:t xml:space="preserve"> Deutsch </w:t>
            </w:r>
            <w:r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(Muttersprache)</w:t>
            </w:r>
            <w:r w:rsidRPr="00B9145A"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  <w:t xml:space="preserve">, Englisch </w:t>
            </w:r>
            <w:r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(Verhandlungssicher</w:t>
            </w:r>
            <w:r w:rsidR="00244B92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, Business Englisch C1</w:t>
            </w:r>
            <w:r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)</w:t>
            </w:r>
            <w:r w:rsidR="00244B92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 xml:space="preserve">, </w:t>
            </w:r>
            <w:r w:rsidR="00244B92" w:rsidRPr="001F5A25"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  <w:t>Spanisch</w:t>
            </w:r>
            <w:r w:rsidR="00244B92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 xml:space="preserve"> (B1)</w:t>
            </w:r>
          </w:p>
        </w:tc>
      </w:tr>
      <w:tr w:rsidR="00031EF8" w:rsidRPr="00B9145A" w14:paraId="45706C3F" w14:textId="77777777" w:rsidTr="001F5A25">
        <w:trPr>
          <w:trHeight w:val="340"/>
        </w:trPr>
        <w:tc>
          <w:tcPr>
            <w:tcW w:w="2552" w:type="dxa"/>
          </w:tcPr>
          <w:p w14:paraId="501F0D19" w14:textId="77777777" w:rsidR="00031EF8" w:rsidRPr="00B9145A" w:rsidRDefault="00031EF8" w:rsidP="00031EF8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796" w:type="dxa"/>
            <w:gridSpan w:val="12"/>
            <w:vAlign w:val="bottom"/>
          </w:tcPr>
          <w:p w14:paraId="60CA2168" w14:textId="12323585" w:rsidR="00031EF8" w:rsidRPr="00B9145A" w:rsidRDefault="00031EF8" w:rsidP="00031EF8">
            <w:pPr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en-US"/>
              </w:rPr>
            </w:pPr>
            <w:proofErr w:type="spellStart"/>
            <w:r w:rsidRPr="00B9145A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Technisch</w:t>
            </w:r>
            <w:proofErr w:type="spellEnd"/>
            <w:r w:rsidRPr="00B9145A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:</w:t>
            </w:r>
            <w:r w:rsidRPr="00B9145A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B9145A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Microsoft Office </w:t>
            </w:r>
            <w:r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r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en-US"/>
              </w:rPr>
              <w:t>fortgeschritten</w:t>
            </w:r>
            <w:proofErr w:type="spellEnd"/>
            <w:r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en-US"/>
              </w:rPr>
              <w:t>)</w:t>
            </w:r>
            <w:r w:rsidRPr="00B9145A"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  <w:t xml:space="preserve"> </w:t>
            </w:r>
          </w:p>
        </w:tc>
      </w:tr>
      <w:tr w:rsidR="00031EF8" w:rsidRPr="00B9145A" w14:paraId="70CB01B0" w14:textId="77777777" w:rsidTr="001F5A25">
        <w:trPr>
          <w:trHeight w:val="624"/>
        </w:trPr>
        <w:tc>
          <w:tcPr>
            <w:tcW w:w="2552" w:type="dxa"/>
          </w:tcPr>
          <w:p w14:paraId="70DE0417" w14:textId="77777777" w:rsidR="00031EF8" w:rsidRPr="00B9145A" w:rsidRDefault="00031EF8" w:rsidP="00031EF8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7796" w:type="dxa"/>
            <w:gridSpan w:val="12"/>
            <w:vAlign w:val="bottom"/>
          </w:tcPr>
          <w:p w14:paraId="7A905782" w14:textId="77777777" w:rsidR="00244B92" w:rsidRDefault="00031EF8" w:rsidP="00031EF8">
            <w:pPr>
              <w:rPr>
                <w:rFonts w:ascii="Arial" w:hAnsi="Arial" w:cs="Arial"/>
                <w:sz w:val="24"/>
                <w:szCs w:val="24"/>
              </w:rPr>
            </w:pPr>
            <w:r w:rsidRPr="00B9145A">
              <w:rPr>
                <w:rFonts w:ascii="Arial" w:hAnsi="Arial" w:cs="Arial"/>
                <w:b/>
                <w:bCs/>
                <w:sz w:val="24"/>
                <w:szCs w:val="24"/>
              </w:rPr>
              <w:t>Interessen:</w:t>
            </w:r>
            <w:r w:rsidR="00244B92">
              <w:rPr>
                <w:rFonts w:ascii="Arial" w:hAnsi="Arial" w:cs="Arial"/>
                <w:sz w:val="24"/>
                <w:szCs w:val="24"/>
              </w:rPr>
              <w:t xml:space="preserve"> Sport </w:t>
            </w:r>
            <w:r w:rsidR="00244B92" w:rsidRPr="001F5A25">
              <w:rPr>
                <w:rFonts w:ascii="Arial" w:hAnsi="Arial" w:cs="Arial"/>
                <w:i/>
                <w:iCs/>
                <w:sz w:val="24"/>
                <w:szCs w:val="24"/>
              </w:rPr>
              <w:t>(Kraftsport, Squash, Ausdauertraining)</w:t>
            </w:r>
            <w:r w:rsidR="004B5769" w:rsidRPr="001F5A25">
              <w:rPr>
                <w:rFonts w:ascii="Arial" w:hAnsi="Arial" w:cs="Arial"/>
                <w:i/>
                <w:iCs/>
                <w:sz w:val="24"/>
                <w:szCs w:val="24"/>
              </w:rPr>
              <w:t>,</w:t>
            </w:r>
            <w:r w:rsidR="004B5769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598C2742" w14:textId="2325C201" w:rsidR="00031EF8" w:rsidRPr="004B5769" w:rsidRDefault="004B5769" w:rsidP="00031EF8">
            <w:pPr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  <w:t>Volleyball</w:t>
            </w:r>
            <w:r w:rsidR="00031EF8" w:rsidRPr="00B9145A"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  <w:t xml:space="preserve"> </w:t>
            </w:r>
            <w:r w:rsidR="00031EF8"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(</w:t>
            </w:r>
            <w:r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8 Jahre im Verein</w:t>
            </w:r>
            <w:r w:rsidR="00031EF8" w:rsidRPr="00B9145A">
              <w:rPr>
                <w:rFonts w:ascii="Arial" w:hAnsi="Arial" w:cs="Arial"/>
                <w:i/>
                <w:iCs/>
                <w:color w:val="000000"/>
                <w:sz w:val="24"/>
                <w:szCs w:val="24"/>
                <w:lang w:val="de-AT"/>
              </w:rPr>
              <w:t>)</w:t>
            </w:r>
          </w:p>
        </w:tc>
      </w:tr>
      <w:tr w:rsidR="00031EF8" w:rsidRPr="00B9145A" w14:paraId="071AB173" w14:textId="77777777" w:rsidTr="001F5A25">
        <w:trPr>
          <w:trHeight w:val="794"/>
        </w:trPr>
        <w:tc>
          <w:tcPr>
            <w:tcW w:w="10348" w:type="dxa"/>
            <w:gridSpan w:val="13"/>
            <w:vAlign w:val="bottom"/>
          </w:tcPr>
          <w:p w14:paraId="6478BDEA" w14:textId="104FDE9E" w:rsidR="00031EF8" w:rsidRPr="00B9145A" w:rsidRDefault="00031EF8" w:rsidP="00031EF8">
            <w:pPr>
              <w:jc w:val="right"/>
              <w:rPr>
                <w:rFonts w:ascii="Arial" w:hAnsi="Arial" w:cs="Arial"/>
                <w:color w:val="000000"/>
                <w:sz w:val="24"/>
                <w:szCs w:val="24"/>
                <w:lang w:val="de-AT"/>
              </w:rPr>
            </w:pPr>
            <w:r w:rsidRPr="00B9145A">
              <w:rPr>
                <w:rFonts w:ascii="Arial" w:hAnsi="Arial" w:cs="Arial"/>
                <w:sz w:val="24"/>
                <w:szCs w:val="24"/>
              </w:rPr>
              <w:t>Frankfurt, 05.11.2019</w:t>
            </w:r>
          </w:p>
        </w:tc>
      </w:tr>
    </w:tbl>
    <w:p w14:paraId="0747D2BF" w14:textId="69F47280" w:rsidR="00723643" w:rsidRPr="00B9145A" w:rsidRDefault="00723643">
      <w:pPr>
        <w:rPr>
          <w:rFonts w:ascii="Arial" w:hAnsi="Arial" w:cs="Arial"/>
          <w:sz w:val="18"/>
        </w:rPr>
      </w:pPr>
    </w:p>
    <w:sectPr w:rsidR="00723643" w:rsidRPr="00B9145A" w:rsidSect="0063028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C7243" w14:textId="77777777" w:rsidR="006703FF" w:rsidRDefault="006703FF" w:rsidP="00BE053D">
      <w:pPr>
        <w:spacing w:after="0" w:line="240" w:lineRule="auto"/>
      </w:pPr>
      <w:r>
        <w:separator/>
      </w:r>
    </w:p>
  </w:endnote>
  <w:endnote w:type="continuationSeparator" w:id="0">
    <w:p w14:paraId="3A31AB18" w14:textId="77777777" w:rsidR="006703FF" w:rsidRDefault="006703F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C2FD9" w14:textId="77777777" w:rsidR="006703FF" w:rsidRDefault="006703FF" w:rsidP="00BE053D">
      <w:pPr>
        <w:spacing w:after="0" w:line="240" w:lineRule="auto"/>
      </w:pPr>
      <w:r>
        <w:separator/>
      </w:r>
    </w:p>
  </w:footnote>
  <w:footnote w:type="continuationSeparator" w:id="0">
    <w:p w14:paraId="22ABE78B" w14:textId="77777777" w:rsidR="006703FF" w:rsidRDefault="006703F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95E97"/>
    <w:multiLevelType w:val="hybridMultilevel"/>
    <w:tmpl w:val="80F827C4"/>
    <w:lvl w:ilvl="0" w:tplc="F0DE0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BA587282"/>
    <w:lvl w:ilvl="0" w:tplc="5F92CC5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3818268">
    <w:abstractNumId w:val="15"/>
  </w:num>
  <w:num w:numId="2" w16cid:durableId="2080903135">
    <w:abstractNumId w:val="18"/>
  </w:num>
  <w:num w:numId="3" w16cid:durableId="1675953327">
    <w:abstractNumId w:val="20"/>
  </w:num>
  <w:num w:numId="4" w16cid:durableId="682702983">
    <w:abstractNumId w:val="0"/>
  </w:num>
  <w:num w:numId="5" w16cid:durableId="1511915876">
    <w:abstractNumId w:val="1"/>
  </w:num>
  <w:num w:numId="6" w16cid:durableId="779567617">
    <w:abstractNumId w:val="2"/>
  </w:num>
  <w:num w:numId="7" w16cid:durableId="1218008931">
    <w:abstractNumId w:val="14"/>
  </w:num>
  <w:num w:numId="8" w16cid:durableId="1448425200">
    <w:abstractNumId w:val="23"/>
  </w:num>
  <w:num w:numId="9" w16cid:durableId="297037049">
    <w:abstractNumId w:val="13"/>
  </w:num>
  <w:num w:numId="10" w16cid:durableId="617180053">
    <w:abstractNumId w:val="24"/>
  </w:num>
  <w:num w:numId="11" w16cid:durableId="30493936">
    <w:abstractNumId w:val="5"/>
  </w:num>
  <w:num w:numId="12" w16cid:durableId="900407796">
    <w:abstractNumId w:val="7"/>
  </w:num>
  <w:num w:numId="13" w16cid:durableId="107235610">
    <w:abstractNumId w:val="9"/>
  </w:num>
  <w:num w:numId="14" w16cid:durableId="867911262">
    <w:abstractNumId w:val="10"/>
  </w:num>
  <w:num w:numId="15" w16cid:durableId="1741825183">
    <w:abstractNumId w:val="22"/>
  </w:num>
  <w:num w:numId="16" w16cid:durableId="1503201666">
    <w:abstractNumId w:val="4"/>
  </w:num>
  <w:num w:numId="17" w16cid:durableId="767970183">
    <w:abstractNumId w:val="17"/>
  </w:num>
  <w:num w:numId="18" w16cid:durableId="1869219957">
    <w:abstractNumId w:val="3"/>
  </w:num>
  <w:num w:numId="19" w16cid:durableId="653602651">
    <w:abstractNumId w:val="19"/>
  </w:num>
  <w:num w:numId="20" w16cid:durableId="1619337050">
    <w:abstractNumId w:val="11"/>
  </w:num>
  <w:num w:numId="21" w16cid:durableId="1453792161">
    <w:abstractNumId w:val="12"/>
  </w:num>
  <w:num w:numId="22" w16cid:durableId="344786705">
    <w:abstractNumId w:val="16"/>
  </w:num>
  <w:num w:numId="23" w16cid:durableId="1528642880">
    <w:abstractNumId w:val="8"/>
  </w:num>
  <w:num w:numId="24" w16cid:durableId="105780356">
    <w:abstractNumId w:val="21"/>
  </w:num>
  <w:num w:numId="25" w16cid:durableId="10649115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31EF8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17C25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1F5A25"/>
    <w:rsid w:val="00200056"/>
    <w:rsid w:val="002045A9"/>
    <w:rsid w:val="00223A4D"/>
    <w:rsid w:val="00224E0E"/>
    <w:rsid w:val="0023054D"/>
    <w:rsid w:val="00232CB5"/>
    <w:rsid w:val="00234A7E"/>
    <w:rsid w:val="0024373D"/>
    <w:rsid w:val="00244B92"/>
    <w:rsid w:val="002508C2"/>
    <w:rsid w:val="002537EB"/>
    <w:rsid w:val="002656B2"/>
    <w:rsid w:val="00267252"/>
    <w:rsid w:val="00282DB0"/>
    <w:rsid w:val="002B2091"/>
    <w:rsid w:val="002C577B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60BD"/>
    <w:rsid w:val="00456B0D"/>
    <w:rsid w:val="00476AF8"/>
    <w:rsid w:val="00484FD7"/>
    <w:rsid w:val="004929FB"/>
    <w:rsid w:val="004A54BA"/>
    <w:rsid w:val="004B5769"/>
    <w:rsid w:val="004B6A5E"/>
    <w:rsid w:val="00507EA7"/>
    <w:rsid w:val="00526089"/>
    <w:rsid w:val="00527A28"/>
    <w:rsid w:val="00527DCA"/>
    <w:rsid w:val="005567DF"/>
    <w:rsid w:val="00556E1A"/>
    <w:rsid w:val="005716D4"/>
    <w:rsid w:val="00571B60"/>
    <w:rsid w:val="00585A4D"/>
    <w:rsid w:val="005D6329"/>
    <w:rsid w:val="005E57F6"/>
    <w:rsid w:val="005E6950"/>
    <w:rsid w:val="006058D8"/>
    <w:rsid w:val="00610200"/>
    <w:rsid w:val="00623699"/>
    <w:rsid w:val="00630284"/>
    <w:rsid w:val="00632D5A"/>
    <w:rsid w:val="00635515"/>
    <w:rsid w:val="006546FD"/>
    <w:rsid w:val="00665BF3"/>
    <w:rsid w:val="006703FF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C7469"/>
    <w:rsid w:val="007D4BEE"/>
    <w:rsid w:val="007D5BE9"/>
    <w:rsid w:val="008050E4"/>
    <w:rsid w:val="0082257D"/>
    <w:rsid w:val="00853438"/>
    <w:rsid w:val="00866846"/>
    <w:rsid w:val="00875DA9"/>
    <w:rsid w:val="00887DAE"/>
    <w:rsid w:val="00895E38"/>
    <w:rsid w:val="008A782B"/>
    <w:rsid w:val="008B0FC0"/>
    <w:rsid w:val="008C429A"/>
    <w:rsid w:val="008E1F3D"/>
    <w:rsid w:val="008E4BDC"/>
    <w:rsid w:val="008F03A1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A0257D"/>
    <w:rsid w:val="00A12EDC"/>
    <w:rsid w:val="00A26D0D"/>
    <w:rsid w:val="00A27328"/>
    <w:rsid w:val="00A33BDE"/>
    <w:rsid w:val="00A34885"/>
    <w:rsid w:val="00A43BC1"/>
    <w:rsid w:val="00A74225"/>
    <w:rsid w:val="00A936D5"/>
    <w:rsid w:val="00AA1EB0"/>
    <w:rsid w:val="00AA2DA3"/>
    <w:rsid w:val="00AA5A9C"/>
    <w:rsid w:val="00AA7AB2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47810"/>
    <w:rsid w:val="00B5178D"/>
    <w:rsid w:val="00B67F1F"/>
    <w:rsid w:val="00B701D7"/>
    <w:rsid w:val="00B90595"/>
    <w:rsid w:val="00B9145A"/>
    <w:rsid w:val="00BA215A"/>
    <w:rsid w:val="00BB5F09"/>
    <w:rsid w:val="00BC0D9F"/>
    <w:rsid w:val="00BD3028"/>
    <w:rsid w:val="00BE053D"/>
    <w:rsid w:val="00BE46A8"/>
    <w:rsid w:val="00BF1A7A"/>
    <w:rsid w:val="00BF1FA3"/>
    <w:rsid w:val="00C00974"/>
    <w:rsid w:val="00C018E4"/>
    <w:rsid w:val="00C066FA"/>
    <w:rsid w:val="00C25387"/>
    <w:rsid w:val="00C54BE3"/>
    <w:rsid w:val="00C57CC4"/>
    <w:rsid w:val="00C57F80"/>
    <w:rsid w:val="00C768ED"/>
    <w:rsid w:val="00C82A8F"/>
    <w:rsid w:val="00C916C2"/>
    <w:rsid w:val="00CC29DC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36C4"/>
    <w:rsid w:val="00D470E4"/>
    <w:rsid w:val="00D52142"/>
    <w:rsid w:val="00D5280E"/>
    <w:rsid w:val="00D61F14"/>
    <w:rsid w:val="00D6689A"/>
    <w:rsid w:val="00D70917"/>
    <w:rsid w:val="00D80D6B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D6DC8"/>
    <w:rsid w:val="00EF38AC"/>
    <w:rsid w:val="00EF77DF"/>
    <w:rsid w:val="00F11BEF"/>
    <w:rsid w:val="00F12B1F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9077F"/>
    <w:rsid w:val="00F97984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2656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1406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12</cp:revision>
  <cp:lastPrinted>2025-05-09T06:08:00Z</cp:lastPrinted>
  <dcterms:created xsi:type="dcterms:W3CDTF">2024-07-16T20:08:00Z</dcterms:created>
  <dcterms:modified xsi:type="dcterms:W3CDTF">2025-05-13T16:14:00Z</dcterms:modified>
</cp:coreProperties>
</file>