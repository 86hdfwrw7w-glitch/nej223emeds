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3544"/>
      </w:tblGrid>
      <w:tr w:rsidR="002508C2" w:rsidRPr="00647496" w14:paraId="5DF08F91" w14:textId="77777777" w:rsidTr="00667A45">
        <w:trPr>
          <w:trHeight w:val="704"/>
        </w:trPr>
        <w:tc>
          <w:tcPr>
            <w:tcW w:w="10490" w:type="dxa"/>
            <w:gridSpan w:val="2"/>
            <w:vAlign w:val="bottom"/>
          </w:tcPr>
          <w:p w14:paraId="722A5AF6" w14:textId="3654F6FD" w:rsidR="002508C2" w:rsidRPr="00647496" w:rsidRDefault="0069116F" w:rsidP="00791DDF">
            <w:pPr>
              <w:jc w:val="center"/>
              <w:rPr>
                <w:rFonts w:ascii="Arial" w:hAnsi="Arial" w:cs="Arial"/>
                <w:bCs/>
                <w:sz w:val="64"/>
                <w:szCs w:val="64"/>
              </w:rPr>
            </w:pPr>
            <w:r>
              <w:rPr>
                <w:rFonts w:ascii="Arial" w:hAnsi="Arial" w:cs="Arial"/>
                <w:bCs/>
                <w:sz w:val="64"/>
                <w:szCs w:val="64"/>
              </w:rPr>
              <w:t>Darius</w:t>
            </w:r>
            <w:r w:rsidR="00CC01D8">
              <w:rPr>
                <w:rFonts w:ascii="Arial" w:hAnsi="Arial" w:cs="Arial"/>
                <w:bCs/>
                <w:sz w:val="64"/>
                <w:szCs w:val="64"/>
              </w:rPr>
              <w:t xml:space="preserve"> </w:t>
            </w:r>
            <w:r>
              <w:rPr>
                <w:rFonts w:ascii="Arial" w:hAnsi="Arial" w:cs="Arial"/>
                <w:bCs/>
                <w:sz w:val="64"/>
                <w:szCs w:val="64"/>
              </w:rPr>
              <w:t>Kallenbach</w:t>
            </w:r>
          </w:p>
        </w:tc>
      </w:tr>
      <w:tr w:rsidR="00D969CB" w14:paraId="741E48A1" w14:textId="77777777" w:rsidTr="00103C24">
        <w:trPr>
          <w:trHeight w:val="340"/>
        </w:trPr>
        <w:tc>
          <w:tcPr>
            <w:tcW w:w="10490" w:type="dxa"/>
            <w:gridSpan w:val="2"/>
            <w:vAlign w:val="bottom"/>
          </w:tcPr>
          <w:p w14:paraId="3F2E73D3" w14:textId="49BAAD4F" w:rsidR="00D969CB" w:rsidRPr="001C72D1" w:rsidRDefault="0069116F" w:rsidP="00791DD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="00D969CB" w:rsidRPr="001C72D1">
              <w:rPr>
                <w:rFonts w:ascii="Arial" w:hAnsi="Arial" w:cs="Arial"/>
              </w:rPr>
              <w:t xml:space="preserve">eboren am </w:t>
            </w:r>
            <w:r>
              <w:rPr>
                <w:rFonts w:ascii="Arial" w:hAnsi="Arial" w:cs="Arial"/>
              </w:rPr>
              <w:t>28</w:t>
            </w:r>
            <w:r w:rsidR="00D969CB" w:rsidRPr="001C72D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D969CB" w:rsidRPr="001C72D1">
              <w:rPr>
                <w:rFonts w:ascii="Arial" w:hAnsi="Arial" w:cs="Arial"/>
              </w:rPr>
              <w:t>.200</w:t>
            </w:r>
            <w:r>
              <w:rPr>
                <w:rFonts w:ascii="Arial" w:hAnsi="Arial" w:cs="Arial"/>
              </w:rPr>
              <w:t>3</w:t>
            </w:r>
            <w:r w:rsidR="001C72D1">
              <w:rPr>
                <w:rFonts w:ascii="Arial" w:hAnsi="Arial" w:cs="Arial"/>
              </w:rPr>
              <w:t xml:space="preserve"> </w:t>
            </w:r>
          </w:p>
        </w:tc>
      </w:tr>
      <w:tr w:rsidR="002508C2" w14:paraId="0FCADE56" w14:textId="77777777" w:rsidTr="00667A45">
        <w:trPr>
          <w:trHeight w:val="510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7944B6F5" w:rsidR="002508C2" w:rsidRPr="001C72D1" w:rsidRDefault="002508C2" w:rsidP="00791DDF">
            <w:pPr>
              <w:jc w:val="center"/>
              <w:rPr>
                <w:rFonts w:ascii="Arial" w:hAnsi="Arial" w:cs="Arial"/>
                <w:b/>
              </w:rPr>
            </w:pPr>
            <w:r w:rsidRPr="001C72D1">
              <w:rPr>
                <w:rFonts w:ascii="Arial" w:hAnsi="Arial" w:cs="Arial"/>
                <w:b/>
              </w:rPr>
              <w:t>Schul</w:t>
            </w:r>
            <w:r w:rsidR="001C344A" w:rsidRPr="001C72D1">
              <w:rPr>
                <w:rFonts w:ascii="Arial" w:hAnsi="Arial" w:cs="Arial"/>
                <w:b/>
              </w:rPr>
              <w:t>ische Laufbahn</w:t>
            </w:r>
          </w:p>
        </w:tc>
      </w:tr>
      <w:tr w:rsidR="00F2787C" w:rsidRPr="00F64AAC" w14:paraId="7D1DEBF7" w14:textId="77777777" w:rsidTr="0006362D">
        <w:trPr>
          <w:trHeight w:val="340"/>
        </w:trPr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0C2B846F" w14:textId="19F46552" w:rsidR="00F2787C" w:rsidRPr="00F64AAC" w:rsidRDefault="0069116F" w:rsidP="00791DDF">
            <w:pPr>
              <w:ind w:right="-142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</w:rPr>
              <w:t>Eduard-Spranger-Gymnasium</w:t>
            </w:r>
            <w:r w:rsidR="00F2787C" w:rsidRPr="00F64AAC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C845E2D" w14:textId="035EC97A" w:rsidR="00F2787C" w:rsidRPr="00F64AAC" w:rsidRDefault="0069116F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Landau</w:t>
            </w:r>
          </w:p>
        </w:tc>
      </w:tr>
      <w:tr w:rsidR="00F2787C" w14:paraId="61E5D482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11D2FBB3" w14:textId="11384A0F" w:rsidR="00F2787C" w:rsidRPr="001C344A" w:rsidRDefault="00F2787C" w:rsidP="00791DDF">
            <w:pPr>
              <w:rPr>
                <w:rFonts w:ascii="Arial" w:hAnsi="Arial" w:cs="Arial"/>
              </w:rPr>
            </w:pPr>
            <w:r w:rsidRPr="001C344A">
              <w:rPr>
                <w:rFonts w:ascii="Arial" w:hAnsi="Arial" w:cs="Arial"/>
              </w:rPr>
              <w:t>Allgemeine Hochschulreife</w:t>
            </w:r>
            <w:r>
              <w:rPr>
                <w:rFonts w:ascii="Arial" w:hAnsi="Arial" w:cs="Arial"/>
              </w:rPr>
              <w:t xml:space="preserve"> </w:t>
            </w:r>
            <w:r w:rsidRPr="00071F73">
              <w:rPr>
                <w:rFonts w:ascii="Arial" w:hAnsi="Arial" w:cs="Arial"/>
              </w:rPr>
              <w:t>(Note</w:t>
            </w:r>
            <w:r w:rsidR="00AB6B2E" w:rsidRPr="00071F73">
              <w:rPr>
                <w:rFonts w:ascii="Arial" w:hAnsi="Arial" w:cs="Arial"/>
              </w:rPr>
              <w:t>:</w:t>
            </w:r>
            <w:r w:rsidRPr="00071F73">
              <w:rPr>
                <w:rFonts w:ascii="Arial" w:hAnsi="Arial" w:cs="Arial"/>
              </w:rPr>
              <w:t xml:space="preserve"> </w:t>
            </w:r>
            <w:r w:rsidR="0069116F" w:rsidRPr="00071F73">
              <w:rPr>
                <w:rFonts w:ascii="Arial" w:hAnsi="Arial" w:cs="Arial"/>
              </w:rPr>
              <w:t>2,7</w:t>
            </w:r>
            <w:r w:rsidRPr="00071F73">
              <w:rPr>
                <w:rFonts w:ascii="Arial" w:hAnsi="Arial" w:cs="Arial"/>
              </w:rPr>
              <w:t>)</w:t>
            </w:r>
          </w:p>
        </w:tc>
        <w:tc>
          <w:tcPr>
            <w:tcW w:w="3544" w:type="dxa"/>
            <w:vAlign w:val="bottom"/>
          </w:tcPr>
          <w:p w14:paraId="419A9228" w14:textId="546C81A1" w:rsidR="00F2787C" w:rsidRPr="001C344A" w:rsidRDefault="00F2787C" w:rsidP="00791D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4</w:t>
            </w:r>
            <w:r w:rsidRPr="001C344A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03/202</w:t>
            </w:r>
            <w:r w:rsidR="0069116F">
              <w:rPr>
                <w:rFonts w:ascii="Arial" w:hAnsi="Arial" w:cs="Arial"/>
              </w:rPr>
              <w:t>3</w:t>
            </w:r>
          </w:p>
        </w:tc>
      </w:tr>
      <w:tr w:rsidR="00F2787C" w14:paraId="7EABE9F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A71E6B0" w14:textId="199786C5" w:rsidR="00F2787C" w:rsidRPr="001C344A" w:rsidRDefault="00A155ED" w:rsidP="00791DD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Leistungsfächer</w:t>
            </w:r>
            <w:r w:rsidR="00EC30BA">
              <w:rPr>
                <w:rFonts w:ascii="Arial" w:hAnsi="Arial" w:cs="Arial"/>
                <w:i/>
                <w:iCs/>
                <w:color w:val="000000"/>
              </w:rPr>
              <w:t>: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Englisch, Biologie und Sport</w:t>
            </w:r>
          </w:p>
        </w:tc>
      </w:tr>
      <w:tr w:rsidR="00647496" w:rsidRPr="00F64AAC" w14:paraId="1A7CE2E0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5843DE7" w14:textId="1B877F20" w:rsidR="0069116F" w:rsidRPr="00647496" w:rsidRDefault="0069116F" w:rsidP="00791DDF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Grundschule am Mandelbaum</w:t>
            </w:r>
          </w:p>
        </w:tc>
        <w:tc>
          <w:tcPr>
            <w:tcW w:w="3544" w:type="dxa"/>
            <w:vAlign w:val="bottom"/>
          </w:tcPr>
          <w:p w14:paraId="5D477C6A" w14:textId="3CE4B3B9" w:rsidR="00647496" w:rsidRPr="00647496" w:rsidRDefault="0069116F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Rohrbach</w:t>
            </w:r>
          </w:p>
        </w:tc>
      </w:tr>
      <w:tr w:rsidR="00F2787C" w14:paraId="62632213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1ABFFA93" w14:textId="2736DEF2" w:rsidR="00F2787C" w:rsidRPr="000C5AF7" w:rsidRDefault="00F2787C" w:rsidP="00791DDF">
            <w:pPr>
              <w:rPr>
                <w:rFonts w:ascii="Arial" w:hAnsi="Arial" w:cs="Arial"/>
              </w:rPr>
            </w:pPr>
            <w:r w:rsidRPr="000C5AF7">
              <w:rPr>
                <w:rFonts w:ascii="Arial" w:hAnsi="Arial" w:cs="Arial"/>
              </w:rPr>
              <w:t>Gymnasial</w:t>
            </w:r>
            <w:r w:rsidR="0069116F">
              <w:rPr>
                <w:rFonts w:ascii="Arial" w:hAnsi="Arial" w:cs="Arial"/>
              </w:rPr>
              <w:t>empfehlung</w:t>
            </w:r>
          </w:p>
        </w:tc>
        <w:tc>
          <w:tcPr>
            <w:tcW w:w="3544" w:type="dxa"/>
            <w:vAlign w:val="bottom"/>
          </w:tcPr>
          <w:p w14:paraId="51FC9814" w14:textId="06CE1081" w:rsidR="00F2787C" w:rsidRPr="001C344A" w:rsidRDefault="00F2787C" w:rsidP="00791DDF">
            <w:pPr>
              <w:jc w:val="right"/>
              <w:rPr>
                <w:rFonts w:ascii="Arial" w:hAnsi="Arial" w:cs="Arial"/>
              </w:rPr>
            </w:pPr>
            <w:r w:rsidRPr="001C344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0</w:t>
            </w:r>
            <w:r w:rsidRPr="001C344A">
              <w:rPr>
                <w:rFonts w:ascii="Arial" w:hAnsi="Arial" w:cs="Arial"/>
              </w:rPr>
              <w:t xml:space="preserve"> – 0</w:t>
            </w:r>
            <w:r w:rsidR="0069116F">
              <w:rPr>
                <w:rFonts w:ascii="Arial" w:hAnsi="Arial" w:cs="Arial"/>
              </w:rPr>
              <w:t>9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7</w:t>
            </w:r>
          </w:p>
        </w:tc>
      </w:tr>
      <w:tr w:rsidR="007951CC" w14:paraId="242A384A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6093E0F6" w14:textId="4B9CFB69" w:rsidR="007951CC" w:rsidRPr="007951CC" w:rsidRDefault="007951CC" w:rsidP="007951CC">
            <w:pPr>
              <w:jc w:val="center"/>
              <w:rPr>
                <w:rFonts w:ascii="Arial" w:hAnsi="Arial" w:cs="Arial"/>
                <w:b/>
                <w:bCs/>
              </w:rPr>
            </w:pPr>
            <w:r w:rsidRPr="007951CC">
              <w:rPr>
                <w:rFonts w:ascii="Arial" w:hAnsi="Arial" w:cs="Arial"/>
                <w:b/>
                <w:bCs/>
              </w:rPr>
              <w:t>Sportliche</w:t>
            </w:r>
            <w:r w:rsidR="005D5EB5">
              <w:rPr>
                <w:rFonts w:ascii="Arial" w:hAnsi="Arial" w:cs="Arial"/>
                <w:b/>
                <w:bCs/>
              </w:rPr>
              <w:t xml:space="preserve"> Erfolge</w:t>
            </w:r>
          </w:p>
        </w:tc>
      </w:tr>
      <w:tr w:rsidR="00B65B2B" w14:paraId="310F9E1B" w14:textId="77777777" w:rsidTr="0006362D">
        <w:trPr>
          <w:trHeight w:val="340"/>
        </w:trPr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02BE34DF" w14:textId="3EE225A0" w:rsidR="00B65B2B" w:rsidRPr="000C5AF7" w:rsidRDefault="00B65B2B" w:rsidP="00B65B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Erfolge im Einzelwettkampf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55FEF526" w14:textId="04CA390E" w:rsidR="00B65B2B" w:rsidRPr="001C344A" w:rsidRDefault="00B65B2B" w:rsidP="00B65B2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National</w:t>
            </w:r>
          </w:p>
        </w:tc>
      </w:tr>
      <w:tr w:rsidR="00B65B2B" w14:paraId="5840DE80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F31407C" w14:textId="5CFB7DF7" w:rsidR="00B65B2B" w:rsidRPr="000C5AF7" w:rsidRDefault="00B65B2B" w:rsidP="00B65B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Judo (JSV-Speyer)</w:t>
            </w:r>
            <w:r w:rsidRPr="001C72D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5F83A43F" w14:textId="371C4931" w:rsidR="00B65B2B" w:rsidRPr="001C344A" w:rsidRDefault="00B65B2B" w:rsidP="00B65B2B">
            <w:pPr>
              <w:jc w:val="right"/>
              <w:rPr>
                <w:rFonts w:ascii="Arial" w:hAnsi="Arial" w:cs="Arial"/>
              </w:rPr>
            </w:pPr>
            <w:r w:rsidRPr="005277E7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13 – </w:t>
            </w:r>
            <w:r w:rsidRPr="005277E7">
              <w:rPr>
                <w:rFonts w:ascii="Arial" w:hAnsi="Arial" w:cs="Arial"/>
              </w:rPr>
              <w:t>heute</w:t>
            </w:r>
          </w:p>
        </w:tc>
      </w:tr>
      <w:tr w:rsidR="009E72CD" w14:paraId="7EDBF49F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925813F" w14:textId="6212C00E" w:rsidR="009E72CD" w:rsidRPr="00FC7350" w:rsidRDefault="009E72CD" w:rsidP="00FC735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Südwestdeutsche Meisterschaften: </w:t>
            </w:r>
            <w:r w:rsidR="00D20506"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U21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2022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  <w:r w:rsidR="00EC30BA">
              <w:rPr>
                <w:rFonts w:ascii="Arial" w:hAnsi="Arial" w:cs="Arial"/>
                <w:i/>
                <w:iCs/>
              </w:rPr>
              <w:t>,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D20506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U18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2020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  <w:r w:rsidRPr="00654820">
              <w:rPr>
                <w:rFonts w:ascii="Arial" w:hAnsi="Arial" w:cs="Arial"/>
                <w:i/>
                <w:iCs/>
              </w:rPr>
              <w:t xml:space="preserve">, </w:t>
            </w:r>
            <w:r w:rsidR="00D20506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U15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="0060636A">
              <w:rPr>
                <w:rFonts w:ascii="Arial" w:hAnsi="Arial" w:cs="Arial"/>
                <w:i/>
                <w:iCs/>
              </w:rPr>
              <w:t>20</w:t>
            </w:r>
            <w:r w:rsidR="00EC30BA">
              <w:rPr>
                <w:rFonts w:ascii="Arial" w:hAnsi="Arial" w:cs="Arial"/>
                <w:i/>
                <w:iCs/>
              </w:rPr>
              <w:t>16/17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9E72CD" w14:paraId="7C83A7F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833F67A" w14:textId="5262A9CB" w:rsidR="001404E1" w:rsidRPr="001404E1" w:rsidRDefault="009E72CD" w:rsidP="001404E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Rheinlandpfalz- und Pfalzmeisterschaften: </w:t>
            </w:r>
            <w:r w:rsidR="006756C3">
              <w:rPr>
                <w:rFonts w:ascii="Arial" w:hAnsi="Arial" w:cs="Arial"/>
                <w:i/>
                <w:iCs/>
              </w:rPr>
              <w:t>F</w:t>
            </w:r>
            <w:r w:rsidR="00D20506">
              <w:rPr>
                <w:rFonts w:ascii="Arial" w:hAnsi="Arial" w:cs="Arial"/>
                <w:i/>
                <w:iCs/>
              </w:rPr>
              <w:t>ünfmal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Platz, </w:t>
            </w:r>
            <w:r w:rsidR="00D20506">
              <w:rPr>
                <w:rFonts w:ascii="Arial" w:hAnsi="Arial" w:cs="Arial"/>
                <w:i/>
                <w:iCs/>
              </w:rPr>
              <w:t>siebenmal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 xml:space="preserve">zweiter </w:t>
            </w:r>
            <w:r w:rsidRPr="00654820">
              <w:rPr>
                <w:rFonts w:ascii="Arial" w:hAnsi="Arial" w:cs="Arial"/>
                <w:i/>
                <w:iCs/>
              </w:rPr>
              <w:t xml:space="preserve">Platz, </w:t>
            </w:r>
            <w:r w:rsidR="00D20506">
              <w:rPr>
                <w:rFonts w:ascii="Arial" w:hAnsi="Arial" w:cs="Arial"/>
                <w:i/>
                <w:iCs/>
              </w:rPr>
              <w:t>zweimal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</w:t>
            </w:r>
          </w:p>
        </w:tc>
      </w:tr>
      <w:tr w:rsidR="001404E1" w14:paraId="0C86A4C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5B85AF9" w14:textId="2E18B7C6" w:rsidR="0054027C" w:rsidRPr="0054027C" w:rsidRDefault="00EC30BA" w:rsidP="0054027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Sieben</w:t>
            </w:r>
            <w:r w:rsidR="0054027C">
              <w:rPr>
                <w:rFonts w:ascii="Arial" w:hAnsi="Arial" w:cs="Arial"/>
                <w:i/>
                <w:iCs/>
              </w:rPr>
              <w:t>mal Training</w:t>
            </w:r>
            <w:r w:rsidR="006170E2">
              <w:rPr>
                <w:rFonts w:ascii="Arial" w:hAnsi="Arial" w:cs="Arial"/>
                <w:i/>
                <w:iCs/>
              </w:rPr>
              <w:t xml:space="preserve"> pro Woche: Technik-, </w:t>
            </w:r>
            <w:r w:rsidR="00654906">
              <w:rPr>
                <w:rFonts w:ascii="Arial" w:hAnsi="Arial" w:cs="Arial"/>
                <w:i/>
                <w:iCs/>
              </w:rPr>
              <w:t>Wettkampf-, Kraft-</w:t>
            </w:r>
            <w:r w:rsidR="0054027C">
              <w:rPr>
                <w:rFonts w:ascii="Arial" w:hAnsi="Arial" w:cs="Arial"/>
                <w:i/>
                <w:iCs/>
              </w:rPr>
              <w:t>, Mental-</w:t>
            </w:r>
            <w:r w:rsidR="00654906">
              <w:rPr>
                <w:rFonts w:ascii="Arial" w:hAnsi="Arial" w:cs="Arial"/>
                <w:i/>
                <w:iCs/>
              </w:rPr>
              <w:t xml:space="preserve"> und Ausdauertraining</w:t>
            </w:r>
          </w:p>
        </w:tc>
      </w:tr>
      <w:tr w:rsidR="0054027C" w14:paraId="3BEB7B1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A8E309A" w14:textId="6B6DFE1A" w:rsidR="00E419C0" w:rsidRPr="00E419C0" w:rsidRDefault="00D20506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Fünf bis zehn</w:t>
            </w:r>
            <w:r w:rsidR="0024514A">
              <w:rPr>
                <w:rFonts w:ascii="Arial" w:hAnsi="Arial" w:cs="Arial"/>
                <w:i/>
                <w:iCs/>
              </w:rPr>
              <w:t xml:space="preserve"> mehrtägige </w:t>
            </w:r>
            <w:r w:rsidR="00613E19">
              <w:rPr>
                <w:rFonts w:ascii="Arial" w:hAnsi="Arial" w:cs="Arial"/>
                <w:i/>
                <w:iCs/>
              </w:rPr>
              <w:t>Trainingscamps</w:t>
            </w:r>
            <w:r w:rsidR="0024514A">
              <w:rPr>
                <w:rFonts w:ascii="Arial" w:hAnsi="Arial" w:cs="Arial"/>
                <w:i/>
                <w:iCs/>
              </w:rPr>
              <w:t xml:space="preserve"> jährlich</w:t>
            </w:r>
            <w:r w:rsidR="005D4F3A">
              <w:rPr>
                <w:rFonts w:ascii="Arial" w:hAnsi="Arial" w:cs="Arial"/>
                <w:i/>
                <w:iCs/>
              </w:rPr>
              <w:t xml:space="preserve"> in</w:t>
            </w:r>
            <w:r w:rsidR="00B55A50">
              <w:rPr>
                <w:rFonts w:ascii="Arial" w:hAnsi="Arial" w:cs="Arial"/>
                <w:i/>
                <w:iCs/>
              </w:rPr>
              <w:t xml:space="preserve"> Kroatien,</w:t>
            </w:r>
            <w:r w:rsidR="00B77A46">
              <w:rPr>
                <w:rFonts w:ascii="Arial" w:hAnsi="Arial" w:cs="Arial"/>
                <w:i/>
                <w:iCs/>
              </w:rPr>
              <w:t xml:space="preserve"> </w:t>
            </w:r>
            <w:r w:rsidR="005D4F3A" w:rsidRPr="00B55A50">
              <w:rPr>
                <w:rFonts w:ascii="Arial" w:hAnsi="Arial" w:cs="Arial"/>
                <w:i/>
                <w:iCs/>
              </w:rPr>
              <w:t>Bremen,</w:t>
            </w:r>
            <w:r w:rsidR="00670DC0">
              <w:rPr>
                <w:rFonts w:ascii="Arial" w:hAnsi="Arial" w:cs="Arial"/>
                <w:i/>
                <w:iCs/>
              </w:rPr>
              <w:t xml:space="preserve"> Hamburg,</w:t>
            </w:r>
            <w:r w:rsidR="00B4027E" w:rsidRPr="00B55A50">
              <w:rPr>
                <w:rFonts w:ascii="Arial" w:hAnsi="Arial" w:cs="Arial"/>
                <w:i/>
                <w:iCs/>
              </w:rPr>
              <w:t xml:space="preserve"> Kienbaum,</w:t>
            </w:r>
            <w:r w:rsidR="004B3042">
              <w:rPr>
                <w:rFonts w:ascii="Arial" w:hAnsi="Arial" w:cs="Arial"/>
                <w:i/>
                <w:iCs/>
              </w:rPr>
              <w:t xml:space="preserve"> Esslingen, </w:t>
            </w:r>
            <w:r w:rsidR="00E82743" w:rsidRPr="00B55A50">
              <w:rPr>
                <w:rFonts w:ascii="Arial" w:hAnsi="Arial" w:cs="Arial"/>
                <w:i/>
                <w:iCs/>
              </w:rPr>
              <w:t>Speyer, Karlsruhe</w:t>
            </w:r>
            <w:r w:rsidR="008A3606">
              <w:rPr>
                <w:rFonts w:ascii="Arial" w:hAnsi="Arial" w:cs="Arial"/>
                <w:i/>
                <w:iCs/>
              </w:rPr>
              <w:t>, Kaiserslautern</w:t>
            </w:r>
            <w:r w:rsidR="002F586C">
              <w:rPr>
                <w:rFonts w:ascii="Arial" w:hAnsi="Arial" w:cs="Arial"/>
                <w:i/>
                <w:iCs/>
              </w:rPr>
              <w:t xml:space="preserve"> Landau</w:t>
            </w:r>
            <w:r w:rsidR="00DF0954">
              <w:rPr>
                <w:rFonts w:ascii="Arial" w:hAnsi="Arial" w:cs="Arial"/>
                <w:i/>
                <w:iCs/>
              </w:rPr>
              <w:t xml:space="preserve"> und </w:t>
            </w:r>
            <w:r w:rsidR="009A0ABD">
              <w:rPr>
                <w:rFonts w:ascii="Arial" w:hAnsi="Arial" w:cs="Arial"/>
                <w:i/>
                <w:iCs/>
              </w:rPr>
              <w:t xml:space="preserve">Bad Ems </w:t>
            </w:r>
          </w:p>
        </w:tc>
      </w:tr>
      <w:tr w:rsidR="00E419C0" w14:paraId="7C0ABC96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B51C47" w14:textId="50104CE8" w:rsidR="00E419C0" w:rsidRDefault="00D20506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Drei bis </w:t>
            </w:r>
            <w:r w:rsidR="006756C3">
              <w:rPr>
                <w:rFonts w:ascii="Arial" w:hAnsi="Arial" w:cs="Arial"/>
                <w:i/>
                <w:iCs/>
              </w:rPr>
              <w:t>f</w:t>
            </w:r>
            <w:r>
              <w:rPr>
                <w:rFonts w:ascii="Arial" w:hAnsi="Arial" w:cs="Arial"/>
                <w:i/>
                <w:iCs/>
              </w:rPr>
              <w:t>ünf</w:t>
            </w:r>
            <w:r w:rsidR="00F45FDD">
              <w:rPr>
                <w:rFonts w:ascii="Arial" w:hAnsi="Arial" w:cs="Arial"/>
                <w:i/>
                <w:iCs/>
              </w:rPr>
              <w:t xml:space="preserve"> internationale Wettkämpfe &amp; </w:t>
            </w:r>
            <w:r>
              <w:rPr>
                <w:rFonts w:ascii="Arial" w:hAnsi="Arial" w:cs="Arial"/>
                <w:i/>
                <w:iCs/>
              </w:rPr>
              <w:t>drei bis fünf</w:t>
            </w:r>
            <w:r w:rsidR="00F45FDD">
              <w:rPr>
                <w:rFonts w:ascii="Arial" w:hAnsi="Arial" w:cs="Arial"/>
                <w:i/>
                <w:iCs/>
              </w:rPr>
              <w:t xml:space="preserve"> nationale Wettkämpfe </w:t>
            </w:r>
            <w:r w:rsidR="00187625">
              <w:rPr>
                <w:rFonts w:ascii="Arial" w:hAnsi="Arial" w:cs="Arial"/>
                <w:i/>
                <w:iCs/>
              </w:rPr>
              <w:t>jährlich mit intensiver Vorbereitung</w:t>
            </w:r>
          </w:p>
        </w:tc>
      </w:tr>
      <w:tr w:rsidR="00FC7350" w14:paraId="38AFB4A6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4A8BEE1" w14:textId="4664D241" w:rsidR="00FC7350" w:rsidRDefault="00FC7350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Wöchentlich</w:t>
            </w:r>
            <w:r w:rsidR="00EC30BA">
              <w:rPr>
                <w:rFonts w:ascii="Arial" w:hAnsi="Arial" w:cs="Arial"/>
                <w:i/>
                <w:iCs/>
              </w:rPr>
              <w:t>es</w:t>
            </w:r>
            <w:r>
              <w:rPr>
                <w:rFonts w:ascii="Arial" w:hAnsi="Arial" w:cs="Arial"/>
                <w:i/>
                <w:iCs/>
              </w:rPr>
              <w:t xml:space="preserve"> Training an </w:t>
            </w:r>
            <w:r w:rsidR="00D20506">
              <w:rPr>
                <w:rFonts w:ascii="Arial" w:hAnsi="Arial" w:cs="Arial"/>
                <w:i/>
                <w:iCs/>
              </w:rPr>
              <w:t>den drei bis vier</w:t>
            </w:r>
            <w:r>
              <w:rPr>
                <w:rFonts w:ascii="Arial" w:hAnsi="Arial" w:cs="Arial"/>
                <w:i/>
                <w:iCs/>
              </w:rPr>
              <w:t xml:space="preserve"> Stan</w:t>
            </w:r>
            <w:r w:rsidR="007506CE">
              <w:rPr>
                <w:rFonts w:ascii="Arial" w:hAnsi="Arial" w:cs="Arial"/>
                <w:i/>
                <w:iCs/>
              </w:rPr>
              <w:t>dorten Karlsruhe, Speyer, Kaiserslauter</w:t>
            </w:r>
            <w:r w:rsidR="000009F5">
              <w:rPr>
                <w:rFonts w:ascii="Arial" w:hAnsi="Arial" w:cs="Arial"/>
                <w:i/>
                <w:iCs/>
              </w:rPr>
              <w:t>n,</w:t>
            </w:r>
            <w:r w:rsidR="007506CE">
              <w:rPr>
                <w:rFonts w:ascii="Arial" w:hAnsi="Arial" w:cs="Arial"/>
                <w:i/>
                <w:iCs/>
              </w:rPr>
              <w:t xml:space="preserve"> Landau</w:t>
            </w:r>
            <w:r w:rsidR="000009F5">
              <w:rPr>
                <w:rFonts w:ascii="Arial" w:hAnsi="Arial" w:cs="Arial"/>
                <w:i/>
                <w:iCs/>
              </w:rPr>
              <w:t xml:space="preserve"> </w:t>
            </w:r>
            <w:r w:rsidR="00515390">
              <w:rPr>
                <w:rFonts w:ascii="Arial" w:hAnsi="Arial" w:cs="Arial"/>
                <w:i/>
                <w:iCs/>
              </w:rPr>
              <w:t>und</w:t>
            </w:r>
            <w:r w:rsidR="000009F5">
              <w:rPr>
                <w:rFonts w:ascii="Arial" w:hAnsi="Arial" w:cs="Arial"/>
                <w:i/>
                <w:iCs/>
              </w:rPr>
              <w:t xml:space="preserve"> Ettlingen</w:t>
            </w:r>
          </w:p>
        </w:tc>
      </w:tr>
      <w:tr w:rsidR="005B3896" w14:paraId="76A72A34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5F8762B" w14:textId="1B396BCC" w:rsidR="005B3896" w:rsidRPr="005B3896" w:rsidRDefault="005B3896" w:rsidP="005B38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Judo Bundesliga </w:t>
            </w:r>
            <w:r w:rsidRPr="00F64AAC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2BE12076" w14:textId="04E9262A" w:rsidR="005B3896" w:rsidRPr="006674C7" w:rsidRDefault="005B3896" w:rsidP="005B3896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Karlsruhe</w:t>
            </w:r>
          </w:p>
        </w:tc>
      </w:tr>
      <w:tr w:rsidR="005B3896" w14:paraId="6DAC69F3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E7BBFC7" w14:textId="7F69BD72" w:rsidR="005B3896" w:rsidRPr="005B3896" w:rsidRDefault="005B3896" w:rsidP="005B38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Budo-Club-Karlsruhe</w:t>
            </w:r>
          </w:p>
        </w:tc>
        <w:tc>
          <w:tcPr>
            <w:tcW w:w="3544" w:type="dxa"/>
            <w:vAlign w:val="bottom"/>
          </w:tcPr>
          <w:p w14:paraId="060AF6D8" w14:textId="1695B45B" w:rsidR="005B3896" w:rsidRPr="006674C7" w:rsidRDefault="005B3896" w:rsidP="005B3896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01/2023 – heute</w:t>
            </w:r>
          </w:p>
        </w:tc>
      </w:tr>
      <w:tr w:rsidR="005B3896" w14:paraId="0A6B04C8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0A6972F0" w14:textId="2F6E6B20" w:rsidR="005B3896" w:rsidRPr="005B3896" w:rsidRDefault="005B3896" w:rsidP="005B3896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 w:rsidRPr="005B3896">
              <w:rPr>
                <w:rFonts w:ascii="Arial" w:hAnsi="Arial" w:cs="Arial"/>
                <w:i/>
                <w:iCs/>
              </w:rPr>
              <w:t xml:space="preserve">Aufstieg von der </w:t>
            </w:r>
            <w:r w:rsidR="006756C3">
              <w:rPr>
                <w:rFonts w:ascii="Arial" w:hAnsi="Arial" w:cs="Arial"/>
                <w:i/>
                <w:iCs/>
              </w:rPr>
              <w:t>zweiten</w:t>
            </w:r>
            <w:r w:rsidRPr="005B3896">
              <w:rPr>
                <w:rFonts w:ascii="Arial" w:hAnsi="Arial" w:cs="Arial"/>
                <w:i/>
                <w:iCs/>
              </w:rPr>
              <w:t xml:space="preserve"> in die </w:t>
            </w:r>
            <w:r w:rsidR="006756C3">
              <w:rPr>
                <w:rFonts w:ascii="Arial" w:hAnsi="Arial" w:cs="Arial"/>
                <w:i/>
                <w:iCs/>
              </w:rPr>
              <w:t>erste</w:t>
            </w:r>
            <w:r w:rsidRPr="005B3896">
              <w:rPr>
                <w:rFonts w:ascii="Arial" w:hAnsi="Arial" w:cs="Arial"/>
                <w:i/>
                <w:iCs/>
              </w:rPr>
              <w:t xml:space="preserve"> Bundesliga, Vorbereitung mit dem Team auf die nächste Saison</w:t>
            </w:r>
          </w:p>
        </w:tc>
      </w:tr>
      <w:tr w:rsidR="002F01C3" w14:paraId="1E8A9D22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EDCD416" w14:textId="50EFBBA2" w:rsidR="002F01C3" w:rsidRPr="006E26D2" w:rsidRDefault="006E26D2" w:rsidP="006E26D2">
            <w:pPr>
              <w:rPr>
                <w:rFonts w:ascii="Arial" w:hAnsi="Arial" w:cs="Arial"/>
                <w:b/>
                <w:bCs/>
              </w:rPr>
            </w:pPr>
            <w:r w:rsidRPr="006E26D2">
              <w:rPr>
                <w:rFonts w:ascii="Arial" w:hAnsi="Arial" w:cs="Arial"/>
                <w:b/>
                <w:bCs/>
              </w:rPr>
              <w:t>1.</w:t>
            </w:r>
            <w:r>
              <w:rPr>
                <w:rFonts w:ascii="Arial" w:hAnsi="Arial" w:cs="Arial"/>
                <w:b/>
                <w:bCs/>
              </w:rPr>
              <w:t xml:space="preserve"> Judo Bundesliga</w:t>
            </w:r>
          </w:p>
        </w:tc>
        <w:tc>
          <w:tcPr>
            <w:tcW w:w="3544" w:type="dxa"/>
            <w:vAlign w:val="bottom"/>
          </w:tcPr>
          <w:p w14:paraId="6BFB30C3" w14:textId="2540B8BF" w:rsidR="002F01C3" w:rsidRPr="002F01C3" w:rsidRDefault="004870F3" w:rsidP="004870F3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Speyer</w:t>
            </w:r>
          </w:p>
        </w:tc>
      </w:tr>
      <w:tr w:rsidR="002F01C3" w:rsidRPr="00071F73" w14:paraId="07F9A0E6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26FF1293" w14:textId="527A29CA" w:rsidR="002F01C3" w:rsidRPr="002F01C3" w:rsidRDefault="004870F3" w:rsidP="002F01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JSV-Speyer</w:t>
            </w:r>
          </w:p>
        </w:tc>
        <w:tc>
          <w:tcPr>
            <w:tcW w:w="3544" w:type="dxa"/>
            <w:vAlign w:val="bottom"/>
          </w:tcPr>
          <w:p w14:paraId="46BAD13B" w14:textId="2CD28084" w:rsidR="002F01C3" w:rsidRPr="00071F73" w:rsidRDefault="004870F3" w:rsidP="004870F3">
            <w:pPr>
              <w:jc w:val="right"/>
              <w:rPr>
                <w:rFonts w:ascii="Arial" w:hAnsi="Arial" w:cs="Arial"/>
              </w:rPr>
            </w:pPr>
            <w:r w:rsidRPr="00071F73">
              <w:rPr>
                <w:rFonts w:ascii="Arial" w:hAnsi="Arial" w:cs="Arial"/>
              </w:rPr>
              <w:t xml:space="preserve">07/2021 </w:t>
            </w:r>
            <w:r w:rsidR="00001175" w:rsidRPr="00071F73">
              <w:rPr>
                <w:rFonts w:ascii="Arial" w:hAnsi="Arial" w:cs="Arial"/>
              </w:rPr>
              <w:t>– 12/2022</w:t>
            </w:r>
          </w:p>
        </w:tc>
      </w:tr>
      <w:tr w:rsidR="002F01C3" w14:paraId="6A85FA0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E9E5094" w14:textId="20463253" w:rsidR="002F01C3" w:rsidRPr="005B3896" w:rsidRDefault="00103C24" w:rsidP="005B3896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Kämpfen vor großem Publikum</w:t>
            </w:r>
            <w:r w:rsidR="00001175">
              <w:rPr>
                <w:rFonts w:ascii="Arial" w:hAnsi="Arial" w:cs="Arial"/>
                <w:i/>
                <w:iCs/>
              </w:rPr>
              <w:t xml:space="preserve"> und gelernt mit Druck umzugehen, </w:t>
            </w:r>
            <w:r w:rsidR="006756C3">
              <w:rPr>
                <w:rFonts w:ascii="Arial" w:hAnsi="Arial" w:cs="Arial"/>
                <w:i/>
                <w:iCs/>
              </w:rPr>
              <w:t>vierter</w:t>
            </w:r>
            <w:r w:rsidR="00001175">
              <w:rPr>
                <w:rFonts w:ascii="Arial" w:hAnsi="Arial" w:cs="Arial"/>
                <w:i/>
                <w:iCs/>
              </w:rPr>
              <w:t xml:space="preserve"> Platz als Saisonergebnis</w:t>
            </w:r>
          </w:p>
        </w:tc>
      </w:tr>
      <w:tr w:rsidR="005B3896" w14:paraId="3A2665B3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777777" w:rsidR="005B3896" w:rsidRPr="00F64AAC" w:rsidRDefault="005B3896" w:rsidP="005B3896">
            <w:pPr>
              <w:jc w:val="center"/>
              <w:rPr>
                <w:rFonts w:ascii="Arial" w:hAnsi="Arial" w:cs="Arial"/>
                <w:b/>
              </w:rPr>
            </w:pPr>
            <w:r w:rsidRPr="00F64AAC">
              <w:rPr>
                <w:rFonts w:ascii="Arial" w:hAnsi="Arial" w:cs="Arial"/>
                <w:b/>
              </w:rPr>
              <w:t>Praktische Erfahrungen</w:t>
            </w:r>
          </w:p>
        </w:tc>
      </w:tr>
      <w:tr w:rsidR="005B3896" w:rsidRPr="00647496" w14:paraId="570EDE76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CE64325" w14:textId="24947664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Burnaby Judo Club</w:t>
            </w:r>
          </w:p>
        </w:tc>
        <w:tc>
          <w:tcPr>
            <w:tcW w:w="3544" w:type="dxa"/>
            <w:vAlign w:val="bottom"/>
          </w:tcPr>
          <w:p w14:paraId="48AAAF2B" w14:textId="6E8E9824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Burnaby, Kanada</w:t>
            </w:r>
          </w:p>
        </w:tc>
      </w:tr>
      <w:tr w:rsidR="005B3896" w:rsidRPr="00647496" w14:paraId="0A85C3FC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70792689" w14:textId="6F6F97A9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Judo Assistenz-Trainer</w:t>
            </w:r>
          </w:p>
        </w:tc>
        <w:tc>
          <w:tcPr>
            <w:tcW w:w="3544" w:type="dxa"/>
            <w:vAlign w:val="bottom"/>
          </w:tcPr>
          <w:p w14:paraId="72C85585" w14:textId="271A0E88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Cs/>
                <w:smallCaps/>
              </w:rPr>
              <w:t>06/2023 – 12/2023</w:t>
            </w:r>
          </w:p>
        </w:tc>
      </w:tr>
      <w:tr w:rsidR="005B3896" w:rsidRPr="00647496" w14:paraId="4DE75BDD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79FBDA01" w14:textId="72690EA2" w:rsidR="005B3896" w:rsidRPr="00E321E3" w:rsidRDefault="005B3896" w:rsidP="005B3896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</w:rPr>
            </w:pPr>
            <w:r w:rsidRPr="00E321E3">
              <w:rPr>
                <w:rFonts w:ascii="Arial" w:hAnsi="Arial" w:cs="Arial"/>
                <w:bCs/>
                <w:i/>
                <w:iCs/>
              </w:rPr>
              <w:t>Durchführung des Aufwärmprogramms und Demonstrierung von verschiedenen Techniken</w:t>
            </w:r>
          </w:p>
        </w:tc>
      </w:tr>
      <w:tr w:rsidR="005B3896" w:rsidRPr="00647496" w14:paraId="63CA713E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2A2836C8" w14:textId="34498D99" w:rsidR="005B3896" w:rsidRPr="00E321E3" w:rsidRDefault="005B3896" w:rsidP="005B3896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</w:rPr>
            </w:pPr>
            <w:r w:rsidRPr="00E321E3">
              <w:rPr>
                <w:rFonts w:ascii="Arial" w:hAnsi="Arial" w:cs="Arial"/>
                <w:bCs/>
                <w:i/>
                <w:iCs/>
              </w:rPr>
              <w:t>Vorbereitung des Trainings mit abwechslungsreichen Übungen für verschiedene Altersklassen</w:t>
            </w:r>
          </w:p>
        </w:tc>
      </w:tr>
      <w:tr w:rsidR="005B3896" w:rsidRPr="00647496" w14:paraId="26F2B9F0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5D0A8CC9" w14:textId="347163AA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Mercedes Benz AG</w:t>
            </w:r>
          </w:p>
        </w:tc>
        <w:tc>
          <w:tcPr>
            <w:tcW w:w="3544" w:type="dxa"/>
            <w:vAlign w:val="bottom"/>
          </w:tcPr>
          <w:p w14:paraId="78C7E03F" w14:textId="4E72B719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Sindelfingen</w:t>
            </w:r>
          </w:p>
        </w:tc>
      </w:tr>
      <w:tr w:rsidR="005B3896" w:rsidRPr="00647496" w14:paraId="17AA4E2E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48D3F923" w14:textId="55FE5385" w:rsidR="005B3896" w:rsidRPr="00156005" w:rsidRDefault="00EC30BA" w:rsidP="005B3896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Praktikant</w:t>
            </w:r>
          </w:p>
        </w:tc>
        <w:tc>
          <w:tcPr>
            <w:tcW w:w="3544" w:type="dxa"/>
            <w:vAlign w:val="bottom"/>
          </w:tcPr>
          <w:p w14:paraId="0709A276" w14:textId="18D6F048" w:rsidR="005B3896" w:rsidRPr="00463A0C" w:rsidRDefault="005B3896" w:rsidP="005B3896">
            <w:pPr>
              <w:jc w:val="right"/>
              <w:rPr>
                <w:rFonts w:ascii="Arial" w:hAnsi="Arial" w:cs="Arial"/>
                <w:iCs/>
              </w:rPr>
            </w:pPr>
            <w:r w:rsidRPr="00463A0C">
              <w:rPr>
                <w:rFonts w:ascii="Arial" w:hAnsi="Arial" w:cs="Arial"/>
                <w:iCs/>
              </w:rPr>
              <w:t>04/2023</w:t>
            </w:r>
          </w:p>
        </w:tc>
      </w:tr>
      <w:tr w:rsidR="005B3896" w:rsidRPr="00647496" w14:paraId="391FB9A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5C2957F2" w14:textId="6CA7DA6C" w:rsidR="005B3896" w:rsidRPr="00692DBA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Führung durch die verschiedenen Produktionshallen, detaillierte Erklärung der Herstellung d</w:t>
            </w:r>
            <w:r w:rsidR="00EC30BA">
              <w:rPr>
                <w:rFonts w:ascii="Arial" w:hAnsi="Arial" w:cs="Arial"/>
                <w:i/>
              </w:rPr>
              <w:t xml:space="preserve">er </w:t>
            </w:r>
            <w:r>
              <w:rPr>
                <w:rFonts w:ascii="Arial" w:hAnsi="Arial" w:cs="Arial"/>
                <w:i/>
              </w:rPr>
              <w:t>Autos</w:t>
            </w:r>
          </w:p>
        </w:tc>
      </w:tr>
      <w:tr w:rsidR="005B3896" w:rsidRPr="00647496" w14:paraId="36C961CE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36F1018" w14:textId="33B36E3E" w:rsidR="005B3896" w:rsidRPr="00692DBA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 w:rsidRPr="001E7133">
              <w:rPr>
                <w:rFonts w:ascii="Arial" w:hAnsi="Arial" w:cs="Arial"/>
                <w:i/>
              </w:rPr>
              <w:t>Verstehen</w:t>
            </w:r>
            <w:r>
              <w:rPr>
                <w:rFonts w:ascii="Arial" w:hAnsi="Arial" w:cs="Arial"/>
                <w:i/>
              </w:rPr>
              <w:t xml:space="preserve"> der Komplexität des Unternehmens und der täglichen Ziele und Herausforderungen</w:t>
            </w:r>
          </w:p>
        </w:tc>
      </w:tr>
      <w:tr w:rsidR="005B3896" w:rsidRPr="00647496" w14:paraId="1E635C3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6D1818A" w14:textId="7E7344E3" w:rsidR="005B3896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Einblicke in den Arbeitsalltag und d</w:t>
            </w:r>
            <w:r w:rsidR="006756C3">
              <w:rPr>
                <w:rFonts w:ascii="Arial" w:hAnsi="Arial" w:cs="Arial"/>
                <w:i/>
              </w:rPr>
              <w:t>ie</w:t>
            </w:r>
            <w:r>
              <w:rPr>
                <w:rFonts w:ascii="Arial" w:hAnsi="Arial" w:cs="Arial"/>
                <w:i/>
              </w:rPr>
              <w:t xml:space="preserve"> Aufgaben einer Führungskraft (3</w:t>
            </w:r>
            <w:r w:rsidR="006756C3">
              <w:rPr>
                <w:rFonts w:ascii="Arial" w:hAnsi="Arial" w:cs="Arial"/>
                <w:i/>
              </w:rPr>
              <w:t>.</w:t>
            </w:r>
            <w:r>
              <w:rPr>
                <w:rFonts w:ascii="Arial" w:hAnsi="Arial" w:cs="Arial"/>
                <w:i/>
              </w:rPr>
              <w:t>000+ Angestellte)</w:t>
            </w:r>
          </w:p>
        </w:tc>
      </w:tr>
      <w:tr w:rsidR="005B3896" w:rsidRPr="00647496" w14:paraId="63DD7291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56175350" w14:textId="41573125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Reflect</w:t>
            </w:r>
            <w:proofErr w:type="spellEnd"/>
            <w:r>
              <w:rPr>
                <w:rFonts w:ascii="Arial" w:hAnsi="Arial" w:cs="Arial"/>
                <w:b/>
              </w:rPr>
              <w:t xml:space="preserve"> GmbH &amp; Co. KG</w:t>
            </w:r>
          </w:p>
        </w:tc>
        <w:tc>
          <w:tcPr>
            <w:tcW w:w="3544" w:type="dxa"/>
            <w:vAlign w:val="bottom"/>
          </w:tcPr>
          <w:p w14:paraId="57E413EE" w14:textId="65C439C7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Rohrbach</w:t>
            </w:r>
          </w:p>
        </w:tc>
      </w:tr>
      <w:tr w:rsidR="005B3896" w:rsidRPr="00647496" w14:paraId="11B5DFC7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41810E1A" w14:textId="1125E54A" w:rsidR="005B3896" w:rsidRPr="00372649" w:rsidRDefault="00EC30BA" w:rsidP="005B3896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Aushilfskraft </w:t>
            </w:r>
            <w:r w:rsidR="00FB6BE9">
              <w:rPr>
                <w:rFonts w:ascii="Arial" w:hAnsi="Arial" w:cs="Arial"/>
                <w:bCs/>
              </w:rPr>
              <w:t xml:space="preserve">in einer </w:t>
            </w:r>
            <w:r w:rsidR="002A1338">
              <w:rPr>
                <w:rFonts w:ascii="Arial" w:hAnsi="Arial" w:cs="Arial"/>
                <w:bCs/>
              </w:rPr>
              <w:t>Unternehmensberatung</w:t>
            </w:r>
          </w:p>
        </w:tc>
        <w:tc>
          <w:tcPr>
            <w:tcW w:w="3544" w:type="dxa"/>
            <w:vAlign w:val="bottom"/>
          </w:tcPr>
          <w:p w14:paraId="0F06C4BA" w14:textId="2699ED5F" w:rsidR="005B3896" w:rsidRPr="00463A0C" w:rsidRDefault="005B3896" w:rsidP="005B3896">
            <w:pPr>
              <w:jc w:val="right"/>
              <w:rPr>
                <w:rFonts w:ascii="Arial" w:hAnsi="Arial" w:cs="Arial"/>
                <w:iCs/>
              </w:rPr>
            </w:pPr>
            <w:r w:rsidRPr="00463A0C">
              <w:rPr>
                <w:rFonts w:ascii="Arial" w:hAnsi="Arial" w:cs="Arial"/>
                <w:iCs/>
              </w:rPr>
              <w:t>07/2022 – 12/2022</w:t>
            </w:r>
          </w:p>
        </w:tc>
      </w:tr>
      <w:tr w:rsidR="005B3896" w:rsidRPr="00647496" w14:paraId="117EE1C0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563A3137" w14:textId="7B368ED2" w:rsidR="005B3896" w:rsidRPr="00562ACF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 w:rsidRPr="00562ACF">
              <w:rPr>
                <w:rFonts w:ascii="Arial" w:hAnsi="Arial" w:cs="Arial"/>
                <w:bCs/>
                <w:i/>
                <w:iCs/>
              </w:rPr>
              <w:t xml:space="preserve">Erstellung von </w:t>
            </w:r>
            <w:proofErr w:type="spellStart"/>
            <w:r w:rsidRPr="00562ACF">
              <w:rPr>
                <w:rFonts w:ascii="Arial" w:hAnsi="Arial" w:cs="Arial"/>
                <w:bCs/>
                <w:i/>
                <w:iCs/>
              </w:rPr>
              <w:t>PowerPoints</w:t>
            </w:r>
            <w:proofErr w:type="spellEnd"/>
            <w:r w:rsidRPr="00562ACF">
              <w:rPr>
                <w:rFonts w:ascii="Arial" w:hAnsi="Arial" w:cs="Arial"/>
                <w:bCs/>
                <w:i/>
                <w:iCs/>
              </w:rPr>
              <w:t xml:space="preserve"> für die Projekte der Berater</w:t>
            </w:r>
          </w:p>
        </w:tc>
      </w:tr>
      <w:tr w:rsidR="005B3896" w:rsidRPr="00647496" w14:paraId="3A48EB64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6ACC4A3D" w14:textId="116C3F6D" w:rsidR="005B3896" w:rsidRPr="00562ACF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Recherche- &amp; Analysearbeit für Blogartikel auf der Website</w:t>
            </w:r>
          </w:p>
        </w:tc>
      </w:tr>
      <w:tr w:rsidR="005B3896" w:rsidRPr="00647496" w14:paraId="16838290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5E163F33" w14:textId="2437D55B" w:rsidR="005B3896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Übersetzung von Texten vo</w:t>
            </w:r>
            <w:r w:rsidR="00EC30BA">
              <w:rPr>
                <w:rFonts w:ascii="Arial" w:hAnsi="Arial" w:cs="Arial"/>
                <w:i/>
              </w:rPr>
              <w:t>m</w:t>
            </w:r>
            <w:r>
              <w:rPr>
                <w:rFonts w:ascii="Arial" w:hAnsi="Arial" w:cs="Arial"/>
                <w:i/>
              </w:rPr>
              <w:t xml:space="preserve"> </w:t>
            </w:r>
            <w:r w:rsidR="00EC30BA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eutsch</w:t>
            </w:r>
            <w:r w:rsidR="00EC30BA">
              <w:rPr>
                <w:rFonts w:ascii="Arial" w:hAnsi="Arial" w:cs="Arial"/>
                <w:i/>
              </w:rPr>
              <w:t>en</w:t>
            </w:r>
            <w:r>
              <w:rPr>
                <w:rFonts w:ascii="Arial" w:hAnsi="Arial" w:cs="Arial"/>
                <w:i/>
              </w:rPr>
              <w:t xml:space="preserve"> in</w:t>
            </w:r>
            <w:r w:rsidR="00EC30BA">
              <w:rPr>
                <w:rFonts w:ascii="Arial" w:hAnsi="Arial" w:cs="Arial"/>
                <w:i/>
              </w:rPr>
              <w:t>s</w:t>
            </w:r>
            <w:r>
              <w:rPr>
                <w:rFonts w:ascii="Arial" w:hAnsi="Arial" w:cs="Arial"/>
                <w:i/>
              </w:rPr>
              <w:t xml:space="preserve"> </w:t>
            </w:r>
            <w:r w:rsidR="00EC30BA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nglisch</w:t>
            </w:r>
            <w:r w:rsidR="00EC30BA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 xml:space="preserve"> (für Blogartikel und die Website)</w:t>
            </w:r>
          </w:p>
        </w:tc>
      </w:tr>
      <w:tr w:rsidR="005B3896" w:rsidRPr="00647496" w14:paraId="6A254A18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D8090B2" w14:textId="77D41621" w:rsidR="005B3896" w:rsidRPr="00F64AAC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Burg </w:t>
            </w:r>
            <w:proofErr w:type="spellStart"/>
            <w:r>
              <w:rPr>
                <w:rFonts w:ascii="Arial" w:hAnsi="Arial" w:cs="Arial"/>
                <w:b/>
              </w:rPr>
              <w:t>Berwartstein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383BD348" w14:textId="4D403A43" w:rsidR="005B3896" w:rsidRPr="006474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Erlenbach</w:t>
            </w:r>
          </w:p>
        </w:tc>
      </w:tr>
      <w:tr w:rsidR="005B3896" w14:paraId="77AC34C9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0421A71" w14:textId="5200F9B1" w:rsidR="005B3896" w:rsidRPr="002F71DA" w:rsidRDefault="005B3896" w:rsidP="005B389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Fremdenführer</w:t>
            </w:r>
          </w:p>
        </w:tc>
        <w:tc>
          <w:tcPr>
            <w:tcW w:w="3544" w:type="dxa"/>
            <w:vAlign w:val="bottom"/>
          </w:tcPr>
          <w:p w14:paraId="568CEEA6" w14:textId="20697ADC" w:rsidR="005B3896" w:rsidRPr="002F71DA" w:rsidRDefault="005B3896" w:rsidP="005B3896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mallCaps/>
              </w:rPr>
              <w:t>10/2018 – 01/2020</w:t>
            </w:r>
          </w:p>
        </w:tc>
      </w:tr>
      <w:tr w:rsidR="005B3896" w14:paraId="4F5CAFD8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5D88B17" w14:textId="0D00CE64" w:rsidR="005B3896" w:rsidRPr="00441DE1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Führung durch die Burg mit bis zu 60 Leuten, vortragen der Geschichte und wichtiger Fakten (</w:t>
            </w:r>
            <w:r w:rsidR="00EC30BA">
              <w:rPr>
                <w:rFonts w:ascii="Arial" w:hAnsi="Arial" w:cs="Arial"/>
                <w:bCs/>
                <w:i/>
                <w:iCs/>
              </w:rPr>
              <w:t>eine</w:t>
            </w:r>
            <w:r>
              <w:rPr>
                <w:rFonts w:ascii="Arial" w:hAnsi="Arial" w:cs="Arial"/>
                <w:bCs/>
                <w:i/>
                <w:iCs/>
              </w:rPr>
              <w:t xml:space="preserve"> Stunde)</w:t>
            </w:r>
          </w:p>
        </w:tc>
      </w:tr>
      <w:tr w:rsidR="005B3896" w14:paraId="2092CD5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26979A" w14:textId="66D11758" w:rsidR="005B3896" w:rsidRDefault="00C7582E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E</w:t>
            </w:r>
            <w:r w:rsidR="005B3896">
              <w:rPr>
                <w:rFonts w:ascii="Arial" w:hAnsi="Arial" w:cs="Arial"/>
                <w:bCs/>
                <w:i/>
                <w:iCs/>
              </w:rPr>
              <w:t>rlernen des Vortragens vor großen Gruppen</w:t>
            </w:r>
            <w:r>
              <w:rPr>
                <w:rFonts w:ascii="Arial" w:hAnsi="Arial" w:cs="Arial"/>
                <w:bCs/>
                <w:i/>
                <w:iCs/>
              </w:rPr>
              <w:t xml:space="preserve"> und Aufbau von Selbstbewusstsein </w:t>
            </w:r>
            <w:r w:rsidR="002C4851">
              <w:rPr>
                <w:rFonts w:ascii="Arial" w:hAnsi="Arial" w:cs="Arial"/>
                <w:bCs/>
                <w:i/>
                <w:iCs/>
              </w:rPr>
              <w:t>auf diesem Gebiet</w:t>
            </w:r>
          </w:p>
        </w:tc>
      </w:tr>
      <w:tr w:rsidR="005B3896" w14:paraId="5905F916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7800FD65" w14:textId="3F4CA72F" w:rsidR="005B3896" w:rsidRPr="00F64AAC" w:rsidRDefault="005B3896" w:rsidP="005B3896">
            <w:pPr>
              <w:jc w:val="center"/>
              <w:rPr>
                <w:rFonts w:ascii="Arial" w:hAnsi="Arial" w:cs="Arial"/>
                <w:b/>
              </w:rPr>
            </w:pPr>
            <w:r w:rsidRPr="00F64AAC">
              <w:rPr>
                <w:rFonts w:ascii="Arial" w:hAnsi="Arial" w:cs="Arial"/>
                <w:b/>
              </w:rPr>
              <w:lastRenderedPageBreak/>
              <w:t>Ehrenamtliche Erfahrungen</w:t>
            </w:r>
          </w:p>
        </w:tc>
      </w:tr>
      <w:tr w:rsidR="005B3896" w:rsidRPr="00647496" w14:paraId="6003EBE8" w14:textId="77777777" w:rsidTr="0006362D">
        <w:trPr>
          <w:trHeight w:val="340"/>
        </w:trPr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7E96EBEF" w14:textId="21F0D51E" w:rsidR="005B3896" w:rsidRPr="00647496" w:rsidRDefault="005B3896" w:rsidP="005B389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West Vancouver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Foundation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EE63172" w14:textId="06469925" w:rsidR="005B3896" w:rsidRPr="00647496" w:rsidRDefault="005B3896" w:rsidP="005B3896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West Vancouver, Kanada</w:t>
            </w:r>
          </w:p>
        </w:tc>
      </w:tr>
      <w:tr w:rsidR="005B3896" w14:paraId="060CDF6F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46FAF977" w14:textId="7B089BD4" w:rsidR="005B3896" w:rsidRPr="001C344A" w:rsidRDefault="00EC30BA" w:rsidP="005B38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Praktikant</w:t>
            </w:r>
            <w:r w:rsidR="005B3896">
              <w:rPr>
                <w:rFonts w:ascii="Arial" w:hAnsi="Arial" w:cs="Arial"/>
              </w:rPr>
              <w:t xml:space="preserve"> als</w:t>
            </w:r>
            <w:r w:rsidR="00FA77EE">
              <w:rPr>
                <w:rFonts w:ascii="Arial" w:hAnsi="Arial" w:cs="Arial"/>
              </w:rPr>
              <w:t xml:space="preserve"> </w:t>
            </w:r>
            <w:r w:rsidR="00372649">
              <w:rPr>
                <w:rFonts w:ascii="Arial" w:hAnsi="Arial" w:cs="Arial"/>
              </w:rPr>
              <w:t>Assistent</w:t>
            </w:r>
            <w:r w:rsidR="00FA77EE">
              <w:rPr>
                <w:rFonts w:ascii="Arial" w:hAnsi="Arial" w:cs="Arial"/>
              </w:rPr>
              <w:t xml:space="preserve"> der Geschäftsführung</w:t>
            </w:r>
          </w:p>
        </w:tc>
        <w:tc>
          <w:tcPr>
            <w:tcW w:w="3544" w:type="dxa"/>
            <w:vAlign w:val="bottom"/>
          </w:tcPr>
          <w:p w14:paraId="0F8896C6" w14:textId="40FB0CFD" w:rsidR="005B3896" w:rsidRPr="001C344A" w:rsidRDefault="005B3896" w:rsidP="005B389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06/2023 – 11/2023</w:t>
            </w:r>
          </w:p>
        </w:tc>
      </w:tr>
      <w:tr w:rsidR="004433A8" w14:paraId="1A29021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621CFAD" w14:textId="67228530" w:rsidR="004433A8" w:rsidRDefault="002E67FC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Gemeinnütz</w:t>
            </w:r>
            <w:r w:rsidR="00EC6FAA">
              <w:rPr>
                <w:rFonts w:ascii="Arial" w:hAnsi="Arial" w:cs="Arial"/>
                <w:i/>
                <w:iCs/>
              </w:rPr>
              <w:t>ige Organisation</w:t>
            </w:r>
            <w:r w:rsidR="00745233">
              <w:rPr>
                <w:rFonts w:ascii="Arial" w:hAnsi="Arial" w:cs="Arial"/>
                <w:i/>
                <w:iCs/>
              </w:rPr>
              <w:t xml:space="preserve"> </w:t>
            </w:r>
            <w:r w:rsidR="00EC6FAA">
              <w:rPr>
                <w:rFonts w:ascii="Arial" w:hAnsi="Arial" w:cs="Arial"/>
                <w:i/>
                <w:iCs/>
              </w:rPr>
              <w:t xml:space="preserve">für </w:t>
            </w:r>
            <w:r w:rsidR="005D1008">
              <w:rPr>
                <w:rFonts w:ascii="Arial" w:hAnsi="Arial" w:cs="Arial"/>
                <w:i/>
                <w:iCs/>
              </w:rPr>
              <w:t>Projekte</w:t>
            </w:r>
            <w:r w:rsidR="00EC6FAA">
              <w:rPr>
                <w:rFonts w:ascii="Arial" w:hAnsi="Arial" w:cs="Arial"/>
                <w:i/>
                <w:iCs/>
              </w:rPr>
              <w:t xml:space="preserve"> und Unterstützung</w:t>
            </w:r>
            <w:r w:rsidR="007B1468">
              <w:rPr>
                <w:rFonts w:ascii="Arial" w:hAnsi="Arial" w:cs="Arial"/>
                <w:i/>
                <w:iCs/>
              </w:rPr>
              <w:t xml:space="preserve"> der 200.000 Einwohner</w:t>
            </w:r>
            <w:r w:rsidR="00AD36F4">
              <w:rPr>
                <w:rFonts w:ascii="Arial" w:hAnsi="Arial" w:cs="Arial"/>
                <w:i/>
                <w:iCs/>
              </w:rPr>
              <w:t xml:space="preserve"> auf</w:t>
            </w:r>
            <w:r w:rsidR="005D1008">
              <w:rPr>
                <w:rFonts w:ascii="Arial" w:hAnsi="Arial" w:cs="Arial"/>
                <w:i/>
                <w:iCs/>
              </w:rPr>
              <w:t xml:space="preserve"> </w:t>
            </w:r>
            <w:r w:rsidR="00BA43BA">
              <w:rPr>
                <w:rFonts w:ascii="Arial" w:hAnsi="Arial" w:cs="Arial"/>
                <w:i/>
                <w:iCs/>
              </w:rPr>
              <w:t>der Nordküste Vancouvers</w:t>
            </w:r>
            <w:r w:rsidR="00D341AA">
              <w:rPr>
                <w:rFonts w:ascii="Arial" w:hAnsi="Arial" w:cs="Arial"/>
                <w:i/>
                <w:iCs/>
              </w:rPr>
              <w:t xml:space="preserve">, insgesamt verwaltet die </w:t>
            </w:r>
            <w:r w:rsidR="00046B1F">
              <w:rPr>
                <w:rFonts w:ascii="Arial" w:hAnsi="Arial" w:cs="Arial"/>
                <w:i/>
                <w:iCs/>
              </w:rPr>
              <w:t>Organisation über</w:t>
            </w:r>
            <w:r w:rsidR="00D341AA">
              <w:rPr>
                <w:rFonts w:ascii="Arial" w:hAnsi="Arial" w:cs="Arial"/>
                <w:i/>
                <w:iCs/>
              </w:rPr>
              <w:t xml:space="preserve"> 25</w:t>
            </w:r>
            <w:r w:rsidR="001A76CD">
              <w:rPr>
                <w:rFonts w:ascii="Arial" w:hAnsi="Arial" w:cs="Arial"/>
                <w:i/>
                <w:iCs/>
              </w:rPr>
              <w:t xml:space="preserve"> Millionen </w:t>
            </w:r>
            <w:r w:rsidR="007B53E0">
              <w:rPr>
                <w:rFonts w:ascii="Arial" w:hAnsi="Arial" w:cs="Arial"/>
                <w:i/>
                <w:iCs/>
              </w:rPr>
              <w:t>Dollar an Spenden</w:t>
            </w:r>
          </w:p>
        </w:tc>
      </w:tr>
      <w:tr w:rsidR="005B3896" w14:paraId="372B441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F695693" w14:textId="123E7CAA" w:rsidR="005B3896" w:rsidRPr="00315A9C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Erstellung einer neuen Website mit verschiedenen Daten, Graphen, Statistiken und Beschreibungen</w:t>
            </w:r>
          </w:p>
        </w:tc>
      </w:tr>
      <w:tr w:rsidR="005B3896" w14:paraId="783E79B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865E63C" w14:textId="144F0516" w:rsidR="005B3896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</w:rPr>
              <w:t xml:space="preserve">Umsetzung </w:t>
            </w:r>
            <w:r w:rsidR="00EC30BA">
              <w:rPr>
                <w:rFonts w:ascii="Arial" w:hAnsi="Arial" w:cs="Arial"/>
                <w:i/>
              </w:rPr>
              <w:t>des</w:t>
            </w:r>
            <w:r>
              <w:rPr>
                <w:rFonts w:ascii="Arial" w:hAnsi="Arial" w:cs="Arial"/>
                <w:i/>
              </w:rPr>
              <w:t xml:space="preserve"> neuen Projekts „Village of 100“, welches Daten über die Gesellschaft der Nordküste Vancouvers zur Verfügung stellt</w:t>
            </w:r>
          </w:p>
        </w:tc>
      </w:tr>
      <w:tr w:rsidR="005B3896" w14:paraId="76EEA8D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E88F367" w14:textId="37AC82ED" w:rsidR="00F62D00" w:rsidRPr="00F62D00" w:rsidRDefault="005B3896" w:rsidP="00F62D00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Aufbereitung, Analyse &amp; Verwaltung der Daten auf der Datenbank</w:t>
            </w:r>
          </w:p>
        </w:tc>
      </w:tr>
      <w:tr w:rsidR="00F62D00" w14:paraId="67A40883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7844050" w14:textId="53B84030" w:rsidR="00F62D00" w:rsidRDefault="00F62D00" w:rsidP="00F62D00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Erstellung neuer </w:t>
            </w:r>
            <w:r w:rsidR="00A84D1C">
              <w:rPr>
                <w:rFonts w:ascii="Arial" w:hAnsi="Arial" w:cs="Arial"/>
                <w:i/>
                <w:iCs/>
                <w:color w:val="000000"/>
              </w:rPr>
              <w:t>Ordner,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um die </w:t>
            </w:r>
            <w:r w:rsidR="00A84D1C">
              <w:rPr>
                <w:rFonts w:ascii="Arial" w:hAnsi="Arial" w:cs="Arial"/>
                <w:i/>
                <w:iCs/>
                <w:color w:val="000000"/>
              </w:rPr>
              <w:t xml:space="preserve">Ordnung und Organisation zu optimieren </w:t>
            </w:r>
          </w:p>
        </w:tc>
      </w:tr>
      <w:tr w:rsidR="005B3896" w14:paraId="0A8A3B6E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5B3B3C6E" w14:textId="06A7B86A" w:rsidR="005B3896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Recherche von Quellen für neue Projekte und nachfolgende Ausarbeitung</w:t>
            </w:r>
          </w:p>
        </w:tc>
      </w:tr>
      <w:tr w:rsidR="005B3896" w14:paraId="30FD1D5C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3BC934D8" w14:textId="7E87CBBB" w:rsidR="005B3896" w:rsidRPr="00F64AAC" w:rsidRDefault="005B3896" w:rsidP="005B389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14F2D">
              <w:rPr>
                <w:rFonts w:ascii="Arial" w:hAnsi="Arial" w:cs="Arial"/>
                <w:b/>
              </w:rPr>
              <w:t>Interkulturelle Erfahrungen</w:t>
            </w:r>
          </w:p>
        </w:tc>
      </w:tr>
      <w:tr w:rsidR="00877130" w:rsidRPr="00F64AAC" w14:paraId="6B2B4942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3EBA5942" w14:textId="7C02C316" w:rsidR="00877130" w:rsidRPr="00C16F65" w:rsidRDefault="00877130" w:rsidP="00877130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 Sushi Restaurant</w:t>
            </w:r>
          </w:p>
        </w:tc>
        <w:tc>
          <w:tcPr>
            <w:tcW w:w="3544" w:type="dxa"/>
            <w:vAlign w:val="bottom"/>
          </w:tcPr>
          <w:p w14:paraId="54B2D1E6" w14:textId="41BA57B4" w:rsidR="00877130" w:rsidRPr="00F64AAC" w:rsidRDefault="00877130" w:rsidP="00877130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Vancouver, Kanada</w:t>
            </w:r>
          </w:p>
        </w:tc>
      </w:tr>
      <w:tr w:rsidR="00877130" w14:paraId="7DAF70B7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324756D5" w14:textId="24C37E57" w:rsidR="00877130" w:rsidRPr="003228EE" w:rsidRDefault="00877130" w:rsidP="0087713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Bedienung in einem japanischen Restaurant</w:t>
            </w:r>
          </w:p>
        </w:tc>
        <w:tc>
          <w:tcPr>
            <w:tcW w:w="3544" w:type="dxa"/>
            <w:vAlign w:val="bottom"/>
          </w:tcPr>
          <w:p w14:paraId="1F86491C" w14:textId="3682D437" w:rsidR="00877130" w:rsidRPr="003228EE" w:rsidRDefault="00877130" w:rsidP="00877130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10/2023</w:t>
            </w:r>
            <w:r w:rsidR="00EC30BA">
              <w:rPr>
                <w:rFonts w:ascii="Arial" w:hAnsi="Arial" w:cs="Arial"/>
                <w:color w:val="000000"/>
              </w:rPr>
              <w:t xml:space="preserve"> – 1</w:t>
            </w:r>
            <w:r>
              <w:rPr>
                <w:rFonts w:ascii="Arial" w:hAnsi="Arial" w:cs="Arial"/>
                <w:color w:val="000000"/>
              </w:rPr>
              <w:t>2/2023</w:t>
            </w:r>
          </w:p>
        </w:tc>
      </w:tr>
      <w:tr w:rsidR="00877130" w14:paraId="103B9AAA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C57D2B7" w14:textId="079EC5E0" w:rsidR="00877130" w:rsidRPr="00E7326F" w:rsidRDefault="00877130" w:rsidP="00877130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smallCap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Kennenlernen der japanisch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en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und koreanischen Kultur durch die Interaktion auf und neben der Arbeit</w:t>
            </w:r>
          </w:p>
        </w:tc>
      </w:tr>
      <w:tr w:rsidR="00877130" w14:paraId="1358DA03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DFA3890" w14:textId="1FD4D659" w:rsidR="00877130" w:rsidRPr="004555AE" w:rsidRDefault="00877130" w:rsidP="00877130">
            <w:pPr>
              <w:pStyle w:val="Listenabsatz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i/>
                <w:iCs/>
                <w:color w:val="000000"/>
              </w:rPr>
              <w:t>Freundschaften mit Kollegen und Kolleginnen aus Korea, Japan und China geknüpft</w:t>
            </w:r>
          </w:p>
        </w:tc>
      </w:tr>
      <w:tr w:rsidR="008C39D2" w:rsidRPr="005D5EB5" w14:paraId="72F6714A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3712B15A" w14:textId="1C6335BA" w:rsidR="008C39D2" w:rsidRDefault="008C39D2" w:rsidP="008C39D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Amerika</w:t>
            </w:r>
          </w:p>
        </w:tc>
        <w:tc>
          <w:tcPr>
            <w:tcW w:w="3544" w:type="dxa"/>
            <w:vAlign w:val="bottom"/>
          </w:tcPr>
          <w:p w14:paraId="632A9080" w14:textId="167C2381" w:rsidR="008C39D2" w:rsidRPr="00103C24" w:rsidRDefault="008C39D2" w:rsidP="008C39D2">
            <w:pPr>
              <w:jc w:val="right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103C24">
              <w:rPr>
                <w:rFonts w:ascii="Arial" w:hAnsi="Arial" w:cs="Arial"/>
                <w:i/>
                <w:iCs/>
                <w:color w:val="000000"/>
                <w:lang w:val="en-US"/>
              </w:rPr>
              <w:t>New York, Los Angeles, Las Vegas</w:t>
            </w:r>
          </w:p>
        </w:tc>
      </w:tr>
      <w:tr w:rsidR="008C39D2" w14:paraId="3441D062" w14:textId="77777777" w:rsidTr="00103C24">
        <w:trPr>
          <w:trHeight w:val="170"/>
        </w:trPr>
        <w:tc>
          <w:tcPr>
            <w:tcW w:w="6946" w:type="dxa"/>
            <w:vAlign w:val="bottom"/>
          </w:tcPr>
          <w:p w14:paraId="6231B501" w14:textId="541416CC" w:rsidR="008C39D2" w:rsidRPr="004E0703" w:rsidRDefault="00D20506" w:rsidP="008C39D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Ein</w:t>
            </w:r>
            <w:r w:rsidR="008C39D2">
              <w:rPr>
                <w:rFonts w:ascii="Arial" w:hAnsi="Arial" w:cs="Arial"/>
                <w:color w:val="000000"/>
              </w:rPr>
              <w:t>wöchige Tour durch die USA</w:t>
            </w:r>
          </w:p>
        </w:tc>
        <w:tc>
          <w:tcPr>
            <w:tcW w:w="3544" w:type="dxa"/>
            <w:vAlign w:val="bottom"/>
          </w:tcPr>
          <w:p w14:paraId="27F9C686" w14:textId="3168B815" w:rsidR="008C39D2" w:rsidRPr="00377DB6" w:rsidRDefault="008C39D2" w:rsidP="00D20506">
            <w:pPr>
              <w:jc w:val="right"/>
              <w:rPr>
                <w:rFonts w:ascii="Arial" w:hAnsi="Arial" w:cs="Arial"/>
                <w:color w:val="000000"/>
              </w:rPr>
            </w:pPr>
            <w:r w:rsidRPr="00377DB6">
              <w:rPr>
                <w:rFonts w:ascii="Arial" w:hAnsi="Arial" w:cs="Arial"/>
                <w:color w:val="000000"/>
              </w:rPr>
              <w:t>06/2022</w:t>
            </w:r>
            <w:r w:rsidR="00D20506">
              <w:rPr>
                <w:rFonts w:ascii="Arial" w:hAnsi="Arial" w:cs="Arial"/>
                <w:color w:val="000000"/>
              </w:rPr>
              <w:t xml:space="preserve"> </w:t>
            </w:r>
            <w:r w:rsidR="006756C3">
              <w:rPr>
                <w:rFonts w:ascii="Arial" w:hAnsi="Arial" w:cs="Arial"/>
                <w:color w:val="000000"/>
              </w:rPr>
              <w:t>&amp;</w:t>
            </w:r>
            <w:r w:rsidR="00D20506">
              <w:rPr>
                <w:rFonts w:ascii="Arial" w:hAnsi="Arial" w:cs="Arial"/>
                <w:color w:val="000000"/>
              </w:rPr>
              <w:t xml:space="preserve"> </w:t>
            </w:r>
            <w:r w:rsidR="00D20506" w:rsidRPr="00D20506">
              <w:rPr>
                <w:rFonts w:ascii="Arial" w:hAnsi="Arial" w:cs="Arial"/>
                <w:color w:val="000000"/>
              </w:rPr>
              <w:t>12/2023</w:t>
            </w:r>
          </w:p>
        </w:tc>
      </w:tr>
      <w:tr w:rsidR="00C50FFC" w14:paraId="02B88999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0795D2B0" w14:textId="7E0C0B82" w:rsidR="00C50FFC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Costa Rica</w:t>
            </w:r>
          </w:p>
        </w:tc>
        <w:tc>
          <w:tcPr>
            <w:tcW w:w="3544" w:type="dxa"/>
            <w:vAlign w:val="bottom"/>
          </w:tcPr>
          <w:p w14:paraId="19C05639" w14:textId="2F228838" w:rsidR="00C50FFC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Costa Rica</w:t>
            </w:r>
          </w:p>
        </w:tc>
      </w:tr>
      <w:tr w:rsidR="00C50FFC" w14:paraId="4E55E12D" w14:textId="77777777" w:rsidTr="00C50FFC">
        <w:trPr>
          <w:trHeight w:val="170"/>
        </w:trPr>
        <w:tc>
          <w:tcPr>
            <w:tcW w:w="6946" w:type="dxa"/>
            <w:vAlign w:val="bottom"/>
          </w:tcPr>
          <w:p w14:paraId="029B1C87" w14:textId="196AD91E" w:rsidR="00C50FFC" w:rsidRDefault="00EC30BA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Zwei</w:t>
            </w:r>
            <w:r w:rsidR="00C50FFC">
              <w:rPr>
                <w:rFonts w:ascii="Arial" w:hAnsi="Arial" w:cs="Arial"/>
                <w:color w:val="000000"/>
              </w:rPr>
              <w:t>wöchige Tour durch Costa Rica</w:t>
            </w:r>
          </w:p>
        </w:tc>
        <w:tc>
          <w:tcPr>
            <w:tcW w:w="3544" w:type="dxa"/>
            <w:vAlign w:val="bottom"/>
          </w:tcPr>
          <w:p w14:paraId="13A22443" w14:textId="0CFADEFF" w:rsidR="00C50FFC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06/2022 – 07/2022</w:t>
            </w:r>
          </w:p>
        </w:tc>
      </w:tr>
      <w:tr w:rsidR="00C50FFC" w14:paraId="39D6FF7C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446396F0" w14:textId="6069B3A6" w:rsidR="00C50FFC" w:rsidRPr="00825FD3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Trainingscamp in Kroatien</w:t>
            </w:r>
          </w:p>
        </w:tc>
        <w:tc>
          <w:tcPr>
            <w:tcW w:w="3544" w:type="dxa"/>
            <w:vAlign w:val="bottom"/>
          </w:tcPr>
          <w:p w14:paraId="6790D20C" w14:textId="521DD141" w:rsidR="00C50FFC" w:rsidRPr="00825FD3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</w:rPr>
              <w:t>Crekvenica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</w:rPr>
              <w:t>, Kroatien</w:t>
            </w:r>
          </w:p>
        </w:tc>
      </w:tr>
      <w:tr w:rsidR="00C50FFC" w14:paraId="04162D9E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16BB61FC" w14:textId="5CF17E4F" w:rsidR="00C50FFC" w:rsidRPr="00825FD3" w:rsidRDefault="00C50FFC" w:rsidP="00C50F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Internationales Trainingscamp in </w:t>
            </w:r>
            <w:proofErr w:type="spellStart"/>
            <w:r>
              <w:rPr>
                <w:rFonts w:ascii="Arial" w:hAnsi="Arial" w:cs="Arial"/>
                <w:color w:val="000000"/>
              </w:rPr>
              <w:t>Crekvenica</w:t>
            </w:r>
            <w:proofErr w:type="spellEnd"/>
          </w:p>
        </w:tc>
        <w:tc>
          <w:tcPr>
            <w:tcW w:w="3544" w:type="dxa"/>
            <w:vAlign w:val="bottom"/>
          </w:tcPr>
          <w:p w14:paraId="08140BD2" w14:textId="5A1201C9" w:rsidR="00C50FFC" w:rsidRPr="00825FD3" w:rsidRDefault="00C50FFC" w:rsidP="00D20506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smallCaps/>
                <w:color w:val="000000"/>
              </w:rPr>
              <w:t>08/2019</w:t>
            </w:r>
            <w:r w:rsidR="00D20506">
              <w:rPr>
                <w:rFonts w:ascii="Arial" w:hAnsi="Arial" w:cs="Arial"/>
                <w:smallCaps/>
                <w:color w:val="000000"/>
              </w:rPr>
              <w:t xml:space="preserve"> </w:t>
            </w:r>
            <w:r w:rsidR="006756C3">
              <w:rPr>
                <w:rFonts w:ascii="Arial" w:hAnsi="Arial" w:cs="Arial"/>
                <w:color w:val="000000"/>
              </w:rPr>
              <w:t>&amp;</w:t>
            </w:r>
            <w:r w:rsidR="00D20506">
              <w:rPr>
                <w:rFonts w:ascii="Arial" w:hAnsi="Arial" w:cs="Arial"/>
                <w:smallCaps/>
                <w:color w:val="000000"/>
              </w:rPr>
              <w:t xml:space="preserve"> </w:t>
            </w:r>
            <w:r w:rsidR="00D20506" w:rsidRPr="00D20506">
              <w:rPr>
                <w:rFonts w:ascii="Arial" w:hAnsi="Arial" w:cs="Arial"/>
                <w:smallCaps/>
                <w:color w:val="000000"/>
              </w:rPr>
              <w:t>08/2021</w:t>
            </w:r>
          </w:p>
        </w:tc>
      </w:tr>
      <w:tr w:rsidR="00C50FFC" w14:paraId="037E8C9D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E0ADF5" w14:textId="1B74165D" w:rsidR="00C50FFC" w:rsidRDefault="00C50FFC" w:rsidP="00C50FFC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700+ Judoka aus mehr als 20 Ländern, 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zehn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Tage, 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zwei- bis drei</w:t>
            </w:r>
            <w:r>
              <w:rPr>
                <w:rFonts w:ascii="Arial" w:hAnsi="Arial" w:cs="Arial"/>
                <w:i/>
                <w:iCs/>
                <w:color w:val="000000"/>
              </w:rPr>
              <w:t>mal Training am Tag (2,5 Std. pro Einheit)</w:t>
            </w:r>
          </w:p>
        </w:tc>
      </w:tr>
      <w:tr w:rsidR="00C50FFC" w14:paraId="78020CB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28E51923" w14:textId="18C02652" w:rsidR="00C50FFC" w:rsidRDefault="006756C3" w:rsidP="00C50FFC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G</w:t>
            </w:r>
            <w:r w:rsidR="00C50FFC">
              <w:rPr>
                <w:rFonts w:ascii="Arial" w:hAnsi="Arial" w:cs="Arial"/>
                <w:i/>
                <w:iCs/>
                <w:color w:val="000000"/>
              </w:rPr>
              <w:t xml:space="preserve">emeinsames Wohnen und Essen mit verschiedenen Nationen, </w:t>
            </w:r>
            <w:r>
              <w:rPr>
                <w:rFonts w:ascii="Arial" w:hAnsi="Arial" w:cs="Arial"/>
                <w:i/>
                <w:iCs/>
                <w:color w:val="000000"/>
              </w:rPr>
              <w:t>K</w:t>
            </w:r>
            <w:r w:rsidR="00C50FFC">
              <w:rPr>
                <w:rFonts w:ascii="Arial" w:hAnsi="Arial" w:cs="Arial"/>
                <w:i/>
                <w:iCs/>
                <w:color w:val="000000"/>
              </w:rPr>
              <w:t>ennenlernen der Athleten/-innen</w:t>
            </w:r>
          </w:p>
        </w:tc>
      </w:tr>
      <w:tr w:rsidR="00C50FFC" w14:paraId="424D3EE3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B0F7ED0" w14:textId="43B20211" w:rsidR="00C50FFC" w:rsidRPr="004B2136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Asien</w:t>
            </w:r>
          </w:p>
        </w:tc>
        <w:tc>
          <w:tcPr>
            <w:tcW w:w="3544" w:type="dxa"/>
            <w:vAlign w:val="bottom"/>
          </w:tcPr>
          <w:p w14:paraId="7A0C3B56" w14:textId="1E9CB7E4" w:rsidR="00C50FFC" w:rsidRDefault="00C50FFC" w:rsidP="00C50FFC">
            <w:pPr>
              <w:pStyle w:val="Listenabsatz"/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Vietnam, China</w:t>
            </w:r>
          </w:p>
        </w:tc>
      </w:tr>
      <w:tr w:rsidR="00C50FFC" w14:paraId="49B23CA9" w14:textId="77777777" w:rsidTr="00315EEE">
        <w:trPr>
          <w:trHeight w:val="170"/>
        </w:trPr>
        <w:tc>
          <w:tcPr>
            <w:tcW w:w="6946" w:type="dxa"/>
            <w:vAlign w:val="bottom"/>
          </w:tcPr>
          <w:p w14:paraId="53669BFF" w14:textId="1E8AC69F" w:rsidR="00C50FFC" w:rsidRPr="004B2136" w:rsidRDefault="00EC30BA" w:rsidP="00C50F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Vier</w:t>
            </w:r>
            <w:r w:rsidR="00C50FFC">
              <w:rPr>
                <w:rFonts w:ascii="Arial" w:hAnsi="Arial" w:cs="Arial"/>
                <w:color w:val="000000"/>
              </w:rPr>
              <w:t>wöchige Tour durch Vietnam und China</w:t>
            </w:r>
          </w:p>
        </w:tc>
        <w:tc>
          <w:tcPr>
            <w:tcW w:w="3544" w:type="dxa"/>
            <w:vAlign w:val="bottom"/>
          </w:tcPr>
          <w:p w14:paraId="287272FE" w14:textId="3917F4F3" w:rsidR="00C50FFC" w:rsidRPr="00377DB6" w:rsidRDefault="00C50FFC" w:rsidP="00C50FFC">
            <w:pPr>
              <w:pStyle w:val="Listenabsatz"/>
              <w:jc w:val="right"/>
              <w:rPr>
                <w:rFonts w:ascii="Arial" w:hAnsi="Arial" w:cs="Arial"/>
                <w:color w:val="000000"/>
              </w:rPr>
            </w:pPr>
            <w:r w:rsidRPr="00377DB6">
              <w:rPr>
                <w:rFonts w:ascii="Arial" w:hAnsi="Arial" w:cs="Arial"/>
                <w:color w:val="000000"/>
              </w:rPr>
              <w:t>06/2017</w:t>
            </w:r>
          </w:p>
        </w:tc>
      </w:tr>
      <w:tr w:rsidR="00C50FFC" w14:paraId="5ABAA94A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52748261" w14:textId="4D754998" w:rsidR="00C50FFC" w:rsidRPr="00F64AAC" w:rsidRDefault="00C50FFC" w:rsidP="00C50F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F64AAC">
              <w:rPr>
                <w:rFonts w:ascii="Arial" w:hAnsi="Arial" w:cs="Arial"/>
                <w:b/>
                <w:bCs/>
              </w:rPr>
              <w:t>Sprachen</w:t>
            </w:r>
          </w:p>
        </w:tc>
      </w:tr>
      <w:tr w:rsidR="00C50FFC" w14:paraId="2B3497BC" w14:textId="77777777" w:rsidTr="00667A45">
        <w:trPr>
          <w:trHeight w:val="340"/>
        </w:trPr>
        <w:tc>
          <w:tcPr>
            <w:tcW w:w="10490" w:type="dxa"/>
            <w:gridSpan w:val="2"/>
            <w:tcBorders>
              <w:top w:val="single" w:sz="4" w:space="0" w:color="auto"/>
            </w:tcBorders>
            <w:vAlign w:val="bottom"/>
          </w:tcPr>
          <w:p w14:paraId="211B3107" w14:textId="05B06C58" w:rsidR="00C50FFC" w:rsidRPr="008B05BE" w:rsidRDefault="00C50FFC" w:rsidP="00C50F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8B05BE">
              <w:rPr>
                <w:rFonts w:ascii="Arial" w:hAnsi="Arial" w:cs="Arial"/>
                <w:b/>
                <w:bCs/>
              </w:rPr>
              <w:t>Deutsch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(Muttersprache)</w:t>
            </w:r>
            <w:r>
              <w:rPr>
                <w:rFonts w:ascii="Arial" w:hAnsi="Arial" w:cs="Arial"/>
              </w:rPr>
              <w:t xml:space="preserve">, </w:t>
            </w:r>
            <w:r w:rsidRPr="008B05BE">
              <w:rPr>
                <w:rFonts w:ascii="Arial" w:hAnsi="Arial" w:cs="Arial"/>
                <w:b/>
                <w:bCs/>
              </w:rPr>
              <w:t>Englisch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(fließend)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b/>
                <w:bCs/>
              </w:rPr>
              <w:t>Spanisch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(B2)</w:t>
            </w:r>
          </w:p>
        </w:tc>
      </w:tr>
    </w:tbl>
    <w:p w14:paraId="0747D2BF" w14:textId="5688C280" w:rsidR="00723643" w:rsidRPr="00BE5677" w:rsidRDefault="00723643" w:rsidP="00BE5677">
      <w:pPr>
        <w:spacing w:line="240" w:lineRule="auto"/>
        <w:rPr>
          <w:rFonts w:ascii="Arial" w:hAnsi="Arial" w:cs="Arial"/>
        </w:rPr>
      </w:pPr>
    </w:p>
    <w:sectPr w:rsidR="00723643" w:rsidRPr="00BE5677" w:rsidSect="006A4223"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2F850" w14:textId="77777777" w:rsidR="006A4223" w:rsidRDefault="006A4223" w:rsidP="00EF53A1">
      <w:pPr>
        <w:spacing w:after="0" w:line="240" w:lineRule="auto"/>
      </w:pPr>
      <w:r>
        <w:separator/>
      </w:r>
    </w:p>
  </w:endnote>
  <w:endnote w:type="continuationSeparator" w:id="0">
    <w:p w14:paraId="1094B6EC" w14:textId="77777777" w:rsidR="006A4223" w:rsidRDefault="006A4223" w:rsidP="00EF5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3747C" w14:textId="77777777" w:rsidR="006A4223" w:rsidRDefault="006A4223" w:rsidP="00EF53A1">
      <w:pPr>
        <w:spacing w:after="0" w:line="240" w:lineRule="auto"/>
      </w:pPr>
      <w:r>
        <w:separator/>
      </w:r>
    </w:p>
  </w:footnote>
  <w:footnote w:type="continuationSeparator" w:id="0">
    <w:p w14:paraId="37A1AA2B" w14:textId="77777777" w:rsidR="006A4223" w:rsidRDefault="006A4223" w:rsidP="00EF5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E2494B"/>
    <w:multiLevelType w:val="hybridMultilevel"/>
    <w:tmpl w:val="834A2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44B3C"/>
    <w:multiLevelType w:val="hybridMultilevel"/>
    <w:tmpl w:val="2E20FB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178A"/>
    <w:multiLevelType w:val="hybridMultilevel"/>
    <w:tmpl w:val="DAC42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2FB"/>
    <w:multiLevelType w:val="hybridMultilevel"/>
    <w:tmpl w:val="F3A00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46EE3"/>
    <w:multiLevelType w:val="hybridMultilevel"/>
    <w:tmpl w:val="B06A72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C2A08"/>
    <w:multiLevelType w:val="hybridMultilevel"/>
    <w:tmpl w:val="7ECE4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36B25"/>
    <w:multiLevelType w:val="hybridMultilevel"/>
    <w:tmpl w:val="97D8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8480C"/>
    <w:multiLevelType w:val="hybridMultilevel"/>
    <w:tmpl w:val="00204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0015C"/>
    <w:multiLevelType w:val="hybridMultilevel"/>
    <w:tmpl w:val="AFCEE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45E"/>
    <w:multiLevelType w:val="hybridMultilevel"/>
    <w:tmpl w:val="B5BA3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43EA8"/>
    <w:multiLevelType w:val="hybridMultilevel"/>
    <w:tmpl w:val="E41CCC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83CB4"/>
    <w:multiLevelType w:val="hybridMultilevel"/>
    <w:tmpl w:val="CC0EBB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A6153"/>
    <w:multiLevelType w:val="hybridMultilevel"/>
    <w:tmpl w:val="7228E8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04DCD"/>
    <w:multiLevelType w:val="hybridMultilevel"/>
    <w:tmpl w:val="83DAA3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501D6"/>
    <w:multiLevelType w:val="hybridMultilevel"/>
    <w:tmpl w:val="80D04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158">
    <w:abstractNumId w:val="9"/>
  </w:num>
  <w:num w:numId="2" w16cid:durableId="61610572">
    <w:abstractNumId w:val="13"/>
  </w:num>
  <w:num w:numId="3" w16cid:durableId="888801156">
    <w:abstractNumId w:val="14"/>
  </w:num>
  <w:num w:numId="4" w16cid:durableId="1768112100">
    <w:abstractNumId w:val="0"/>
  </w:num>
  <w:num w:numId="5" w16cid:durableId="1319187847">
    <w:abstractNumId w:val="1"/>
  </w:num>
  <w:num w:numId="6" w16cid:durableId="1786845140">
    <w:abstractNumId w:val="2"/>
  </w:num>
  <w:num w:numId="7" w16cid:durableId="347875221">
    <w:abstractNumId w:val="4"/>
  </w:num>
  <w:num w:numId="8" w16cid:durableId="1451123197">
    <w:abstractNumId w:val="8"/>
  </w:num>
  <w:num w:numId="9" w16cid:durableId="475337863">
    <w:abstractNumId w:val="11"/>
  </w:num>
  <w:num w:numId="10" w16cid:durableId="1000473916">
    <w:abstractNumId w:val="3"/>
  </w:num>
  <w:num w:numId="11" w16cid:durableId="1588880335">
    <w:abstractNumId w:val="10"/>
  </w:num>
  <w:num w:numId="12" w16cid:durableId="1578829848">
    <w:abstractNumId w:val="7"/>
  </w:num>
  <w:num w:numId="13" w16cid:durableId="570239508">
    <w:abstractNumId w:val="18"/>
  </w:num>
  <w:num w:numId="14" w16cid:durableId="1748918739">
    <w:abstractNumId w:val="5"/>
  </w:num>
  <w:num w:numId="15" w16cid:durableId="1144926769">
    <w:abstractNumId w:val="15"/>
  </w:num>
  <w:num w:numId="16" w16cid:durableId="219631692">
    <w:abstractNumId w:val="12"/>
  </w:num>
  <w:num w:numId="17" w16cid:durableId="1954315423">
    <w:abstractNumId w:val="17"/>
  </w:num>
  <w:num w:numId="18" w16cid:durableId="80413444">
    <w:abstractNumId w:val="16"/>
  </w:num>
  <w:num w:numId="19" w16cid:durableId="531652611">
    <w:abstractNumId w:val="6"/>
  </w:num>
  <w:num w:numId="20" w16cid:durableId="10223620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F5"/>
    <w:rsid w:val="00001175"/>
    <w:rsid w:val="00005673"/>
    <w:rsid w:val="000244A3"/>
    <w:rsid w:val="00046B1F"/>
    <w:rsid w:val="0006362D"/>
    <w:rsid w:val="00064643"/>
    <w:rsid w:val="00071F73"/>
    <w:rsid w:val="00092E1D"/>
    <w:rsid w:val="00093605"/>
    <w:rsid w:val="000A1FDA"/>
    <w:rsid w:val="000A46AD"/>
    <w:rsid w:val="000C5AF7"/>
    <w:rsid w:val="000D4D62"/>
    <w:rsid w:val="000D5DF2"/>
    <w:rsid w:val="000E433F"/>
    <w:rsid w:val="000E7F37"/>
    <w:rsid w:val="00103C24"/>
    <w:rsid w:val="00130C34"/>
    <w:rsid w:val="001404E1"/>
    <w:rsid w:val="001416F8"/>
    <w:rsid w:val="00152895"/>
    <w:rsid w:val="00154A20"/>
    <w:rsid w:val="001553D0"/>
    <w:rsid w:val="00156005"/>
    <w:rsid w:val="001619E1"/>
    <w:rsid w:val="00162A5A"/>
    <w:rsid w:val="001724C9"/>
    <w:rsid w:val="001744A0"/>
    <w:rsid w:val="0017481C"/>
    <w:rsid w:val="0018482F"/>
    <w:rsid w:val="00187625"/>
    <w:rsid w:val="00192C59"/>
    <w:rsid w:val="001947D9"/>
    <w:rsid w:val="001A76CD"/>
    <w:rsid w:val="001C344A"/>
    <w:rsid w:val="001C661D"/>
    <w:rsid w:val="001C72D1"/>
    <w:rsid w:val="001D4DCD"/>
    <w:rsid w:val="001E1201"/>
    <w:rsid w:val="001E3574"/>
    <w:rsid w:val="001E4571"/>
    <w:rsid w:val="001E7133"/>
    <w:rsid w:val="001F0D1C"/>
    <w:rsid w:val="001F222E"/>
    <w:rsid w:val="00205BE0"/>
    <w:rsid w:val="002133BC"/>
    <w:rsid w:val="00214F2D"/>
    <w:rsid w:val="00215D43"/>
    <w:rsid w:val="00230ED4"/>
    <w:rsid w:val="00233C03"/>
    <w:rsid w:val="0024514A"/>
    <w:rsid w:val="002508C2"/>
    <w:rsid w:val="00265CF7"/>
    <w:rsid w:val="002773EA"/>
    <w:rsid w:val="00282DB0"/>
    <w:rsid w:val="002A1338"/>
    <w:rsid w:val="002A1360"/>
    <w:rsid w:val="002A68C3"/>
    <w:rsid w:val="002A7063"/>
    <w:rsid w:val="002B6EF7"/>
    <w:rsid w:val="002C4851"/>
    <w:rsid w:val="002D4516"/>
    <w:rsid w:val="002D6391"/>
    <w:rsid w:val="002E67FC"/>
    <w:rsid w:val="002F01C3"/>
    <w:rsid w:val="002F586C"/>
    <w:rsid w:val="002F71DA"/>
    <w:rsid w:val="003102A3"/>
    <w:rsid w:val="00314B7A"/>
    <w:rsid w:val="00315A9C"/>
    <w:rsid w:val="00315EEE"/>
    <w:rsid w:val="003228EE"/>
    <w:rsid w:val="00323259"/>
    <w:rsid w:val="00327EF5"/>
    <w:rsid w:val="00335E7C"/>
    <w:rsid w:val="00336FB0"/>
    <w:rsid w:val="0035212E"/>
    <w:rsid w:val="00354A22"/>
    <w:rsid w:val="003642C1"/>
    <w:rsid w:val="00371237"/>
    <w:rsid w:val="003719A5"/>
    <w:rsid w:val="00372649"/>
    <w:rsid w:val="00372F7B"/>
    <w:rsid w:val="00377DB6"/>
    <w:rsid w:val="003961DA"/>
    <w:rsid w:val="003A06A7"/>
    <w:rsid w:val="003A091D"/>
    <w:rsid w:val="003C499D"/>
    <w:rsid w:val="003D5027"/>
    <w:rsid w:val="003F1FFF"/>
    <w:rsid w:val="003F5713"/>
    <w:rsid w:val="00432905"/>
    <w:rsid w:val="004365E8"/>
    <w:rsid w:val="0043790C"/>
    <w:rsid w:val="00441DE1"/>
    <w:rsid w:val="004433A8"/>
    <w:rsid w:val="00443668"/>
    <w:rsid w:val="00444436"/>
    <w:rsid w:val="00447E2D"/>
    <w:rsid w:val="004555AE"/>
    <w:rsid w:val="00463A0C"/>
    <w:rsid w:val="00465D7C"/>
    <w:rsid w:val="0048607C"/>
    <w:rsid w:val="004870F3"/>
    <w:rsid w:val="0049059B"/>
    <w:rsid w:val="00492421"/>
    <w:rsid w:val="00494AA8"/>
    <w:rsid w:val="00496EEF"/>
    <w:rsid w:val="004A2684"/>
    <w:rsid w:val="004A54BA"/>
    <w:rsid w:val="004B2136"/>
    <w:rsid w:val="004B3042"/>
    <w:rsid w:val="004B5515"/>
    <w:rsid w:val="004C623E"/>
    <w:rsid w:val="004D40DE"/>
    <w:rsid w:val="004E0703"/>
    <w:rsid w:val="004E286E"/>
    <w:rsid w:val="004E4BC6"/>
    <w:rsid w:val="005044B6"/>
    <w:rsid w:val="00507EA7"/>
    <w:rsid w:val="005124DB"/>
    <w:rsid w:val="00515390"/>
    <w:rsid w:val="005277E7"/>
    <w:rsid w:val="00533CF3"/>
    <w:rsid w:val="005373C6"/>
    <w:rsid w:val="0054027C"/>
    <w:rsid w:val="00543DBA"/>
    <w:rsid w:val="00545E1A"/>
    <w:rsid w:val="00562ACF"/>
    <w:rsid w:val="0056447A"/>
    <w:rsid w:val="00573FAD"/>
    <w:rsid w:val="005A5A64"/>
    <w:rsid w:val="005B3896"/>
    <w:rsid w:val="005B4A82"/>
    <w:rsid w:val="005C5592"/>
    <w:rsid w:val="005D1008"/>
    <w:rsid w:val="005D4F3A"/>
    <w:rsid w:val="005D5EB5"/>
    <w:rsid w:val="005F3719"/>
    <w:rsid w:val="0060083B"/>
    <w:rsid w:val="0060636A"/>
    <w:rsid w:val="00613E19"/>
    <w:rsid w:val="00614D4E"/>
    <w:rsid w:val="00616EBB"/>
    <w:rsid w:val="006170E2"/>
    <w:rsid w:val="006248FE"/>
    <w:rsid w:val="00625452"/>
    <w:rsid w:val="00632D5A"/>
    <w:rsid w:val="006342C7"/>
    <w:rsid w:val="006349AE"/>
    <w:rsid w:val="00647496"/>
    <w:rsid w:val="00651F1B"/>
    <w:rsid w:val="00652DF8"/>
    <w:rsid w:val="006540D5"/>
    <w:rsid w:val="00654820"/>
    <w:rsid w:val="00654906"/>
    <w:rsid w:val="00656B34"/>
    <w:rsid w:val="00664209"/>
    <w:rsid w:val="006674C7"/>
    <w:rsid w:val="00667A45"/>
    <w:rsid w:val="00670DC0"/>
    <w:rsid w:val="00675310"/>
    <w:rsid w:val="006756C3"/>
    <w:rsid w:val="0069116F"/>
    <w:rsid w:val="00692DBA"/>
    <w:rsid w:val="00693E09"/>
    <w:rsid w:val="006A074E"/>
    <w:rsid w:val="006A4223"/>
    <w:rsid w:val="006B1AD1"/>
    <w:rsid w:val="006B289F"/>
    <w:rsid w:val="006B79AF"/>
    <w:rsid w:val="006B7F78"/>
    <w:rsid w:val="006C20B1"/>
    <w:rsid w:val="006D2F93"/>
    <w:rsid w:val="006E0E74"/>
    <w:rsid w:val="006E26D2"/>
    <w:rsid w:val="006F6424"/>
    <w:rsid w:val="006F6D9E"/>
    <w:rsid w:val="00700377"/>
    <w:rsid w:val="00702692"/>
    <w:rsid w:val="00707EB6"/>
    <w:rsid w:val="00723643"/>
    <w:rsid w:val="00726966"/>
    <w:rsid w:val="007324D8"/>
    <w:rsid w:val="00733DA1"/>
    <w:rsid w:val="00735A90"/>
    <w:rsid w:val="0073667C"/>
    <w:rsid w:val="00736CE0"/>
    <w:rsid w:val="00741304"/>
    <w:rsid w:val="00745233"/>
    <w:rsid w:val="007506CE"/>
    <w:rsid w:val="00751673"/>
    <w:rsid w:val="00754DFA"/>
    <w:rsid w:val="00763DCE"/>
    <w:rsid w:val="00767C24"/>
    <w:rsid w:val="00767F32"/>
    <w:rsid w:val="0077439A"/>
    <w:rsid w:val="00777D3D"/>
    <w:rsid w:val="00780B8C"/>
    <w:rsid w:val="00780F54"/>
    <w:rsid w:val="00785254"/>
    <w:rsid w:val="00791DDF"/>
    <w:rsid w:val="007951CC"/>
    <w:rsid w:val="007952FA"/>
    <w:rsid w:val="007966F0"/>
    <w:rsid w:val="007A4A74"/>
    <w:rsid w:val="007B1468"/>
    <w:rsid w:val="007B53E0"/>
    <w:rsid w:val="007B71F0"/>
    <w:rsid w:val="007B7F13"/>
    <w:rsid w:val="007C6A3C"/>
    <w:rsid w:val="007D224D"/>
    <w:rsid w:val="00814F18"/>
    <w:rsid w:val="00821620"/>
    <w:rsid w:val="00822DB0"/>
    <w:rsid w:val="00825FD3"/>
    <w:rsid w:val="00837C10"/>
    <w:rsid w:val="008540C3"/>
    <w:rsid w:val="00864566"/>
    <w:rsid w:val="008761B8"/>
    <w:rsid w:val="00877130"/>
    <w:rsid w:val="008A3606"/>
    <w:rsid w:val="008B05BE"/>
    <w:rsid w:val="008B0FC0"/>
    <w:rsid w:val="008B127E"/>
    <w:rsid w:val="008C39D2"/>
    <w:rsid w:val="008D6312"/>
    <w:rsid w:val="008F6913"/>
    <w:rsid w:val="00923B92"/>
    <w:rsid w:val="00940437"/>
    <w:rsid w:val="0094349E"/>
    <w:rsid w:val="00947B66"/>
    <w:rsid w:val="00976360"/>
    <w:rsid w:val="00984E07"/>
    <w:rsid w:val="009A0ABD"/>
    <w:rsid w:val="009A0F3E"/>
    <w:rsid w:val="009C3D2D"/>
    <w:rsid w:val="009C6D6E"/>
    <w:rsid w:val="009E480D"/>
    <w:rsid w:val="009E72CD"/>
    <w:rsid w:val="00A12263"/>
    <w:rsid w:val="00A155ED"/>
    <w:rsid w:val="00A276F2"/>
    <w:rsid w:val="00A62A2F"/>
    <w:rsid w:val="00A84C4E"/>
    <w:rsid w:val="00A84D1C"/>
    <w:rsid w:val="00A874F4"/>
    <w:rsid w:val="00A96C42"/>
    <w:rsid w:val="00AA4AC6"/>
    <w:rsid w:val="00AB2A5A"/>
    <w:rsid w:val="00AB510C"/>
    <w:rsid w:val="00AB6B2E"/>
    <w:rsid w:val="00AC6072"/>
    <w:rsid w:val="00AD36F4"/>
    <w:rsid w:val="00AD7DBC"/>
    <w:rsid w:val="00AE464F"/>
    <w:rsid w:val="00B0544E"/>
    <w:rsid w:val="00B20D98"/>
    <w:rsid w:val="00B26129"/>
    <w:rsid w:val="00B35245"/>
    <w:rsid w:val="00B359DB"/>
    <w:rsid w:val="00B4027E"/>
    <w:rsid w:val="00B466F9"/>
    <w:rsid w:val="00B5178D"/>
    <w:rsid w:val="00B51BDF"/>
    <w:rsid w:val="00B54CEA"/>
    <w:rsid w:val="00B54DCC"/>
    <w:rsid w:val="00B55A50"/>
    <w:rsid w:val="00B56B0A"/>
    <w:rsid w:val="00B65B2B"/>
    <w:rsid w:val="00B77A46"/>
    <w:rsid w:val="00B807AB"/>
    <w:rsid w:val="00B90595"/>
    <w:rsid w:val="00BA25B1"/>
    <w:rsid w:val="00BA2697"/>
    <w:rsid w:val="00BA43BA"/>
    <w:rsid w:val="00BC5D6D"/>
    <w:rsid w:val="00BD640A"/>
    <w:rsid w:val="00BE5677"/>
    <w:rsid w:val="00BE6910"/>
    <w:rsid w:val="00C018E4"/>
    <w:rsid w:val="00C066FA"/>
    <w:rsid w:val="00C122A8"/>
    <w:rsid w:val="00C16F65"/>
    <w:rsid w:val="00C2078F"/>
    <w:rsid w:val="00C316BE"/>
    <w:rsid w:val="00C50FFC"/>
    <w:rsid w:val="00C51DA0"/>
    <w:rsid w:val="00C525EC"/>
    <w:rsid w:val="00C6136E"/>
    <w:rsid w:val="00C63F88"/>
    <w:rsid w:val="00C7213B"/>
    <w:rsid w:val="00C7582E"/>
    <w:rsid w:val="00C8357E"/>
    <w:rsid w:val="00C83E85"/>
    <w:rsid w:val="00CA6B19"/>
    <w:rsid w:val="00CB6C32"/>
    <w:rsid w:val="00CC01D8"/>
    <w:rsid w:val="00CC1244"/>
    <w:rsid w:val="00CC1D57"/>
    <w:rsid w:val="00CD6D6B"/>
    <w:rsid w:val="00CE01D5"/>
    <w:rsid w:val="00CF1D6C"/>
    <w:rsid w:val="00CF31EE"/>
    <w:rsid w:val="00D02F2E"/>
    <w:rsid w:val="00D10083"/>
    <w:rsid w:val="00D13114"/>
    <w:rsid w:val="00D14E0F"/>
    <w:rsid w:val="00D20506"/>
    <w:rsid w:val="00D33DA2"/>
    <w:rsid w:val="00D341AA"/>
    <w:rsid w:val="00D41208"/>
    <w:rsid w:val="00D52CAA"/>
    <w:rsid w:val="00D63AF6"/>
    <w:rsid w:val="00D76AC8"/>
    <w:rsid w:val="00D84E5B"/>
    <w:rsid w:val="00D969CB"/>
    <w:rsid w:val="00DC066D"/>
    <w:rsid w:val="00DF0954"/>
    <w:rsid w:val="00DF12BB"/>
    <w:rsid w:val="00E002BC"/>
    <w:rsid w:val="00E01399"/>
    <w:rsid w:val="00E02E29"/>
    <w:rsid w:val="00E23348"/>
    <w:rsid w:val="00E321E3"/>
    <w:rsid w:val="00E32D6B"/>
    <w:rsid w:val="00E332FF"/>
    <w:rsid w:val="00E410C9"/>
    <w:rsid w:val="00E419C0"/>
    <w:rsid w:val="00E431ED"/>
    <w:rsid w:val="00E53D4F"/>
    <w:rsid w:val="00E60DBF"/>
    <w:rsid w:val="00E64FF5"/>
    <w:rsid w:val="00E7326F"/>
    <w:rsid w:val="00E772E0"/>
    <w:rsid w:val="00E81B39"/>
    <w:rsid w:val="00E82743"/>
    <w:rsid w:val="00E85989"/>
    <w:rsid w:val="00E86F51"/>
    <w:rsid w:val="00E97A58"/>
    <w:rsid w:val="00EA1A32"/>
    <w:rsid w:val="00EA3687"/>
    <w:rsid w:val="00EA5FF4"/>
    <w:rsid w:val="00EA7F3C"/>
    <w:rsid w:val="00EB20C3"/>
    <w:rsid w:val="00EB5816"/>
    <w:rsid w:val="00EC30BA"/>
    <w:rsid w:val="00EC6FAA"/>
    <w:rsid w:val="00EC7D4B"/>
    <w:rsid w:val="00ED40E8"/>
    <w:rsid w:val="00EE3EC7"/>
    <w:rsid w:val="00EF53A1"/>
    <w:rsid w:val="00F00A10"/>
    <w:rsid w:val="00F11B1C"/>
    <w:rsid w:val="00F11BEF"/>
    <w:rsid w:val="00F134D3"/>
    <w:rsid w:val="00F13D01"/>
    <w:rsid w:val="00F158E9"/>
    <w:rsid w:val="00F177DE"/>
    <w:rsid w:val="00F258E7"/>
    <w:rsid w:val="00F2787C"/>
    <w:rsid w:val="00F4306F"/>
    <w:rsid w:val="00F45FDD"/>
    <w:rsid w:val="00F62D00"/>
    <w:rsid w:val="00F64AAC"/>
    <w:rsid w:val="00F66AB2"/>
    <w:rsid w:val="00F77B77"/>
    <w:rsid w:val="00F80053"/>
    <w:rsid w:val="00F9652F"/>
    <w:rsid w:val="00FA02C7"/>
    <w:rsid w:val="00FA59C4"/>
    <w:rsid w:val="00FA6C24"/>
    <w:rsid w:val="00FA77EE"/>
    <w:rsid w:val="00FB6BE9"/>
    <w:rsid w:val="00FB7555"/>
    <w:rsid w:val="00FC7350"/>
    <w:rsid w:val="00FD6844"/>
    <w:rsid w:val="00FE0E41"/>
    <w:rsid w:val="00FE2EBB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53A1"/>
  </w:style>
  <w:style w:type="paragraph" w:styleId="Fuzeile">
    <w:name w:val="footer"/>
    <w:basedOn w:val="Standard"/>
    <w:link w:val="Fu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53A1"/>
  </w:style>
  <w:style w:type="character" w:styleId="Kommentarzeichen">
    <w:name w:val="annotation reference"/>
    <w:basedOn w:val="Absatz-Standardschriftart"/>
    <w:uiPriority w:val="99"/>
    <w:semiHidden/>
    <w:unhideWhenUsed/>
    <w:rsid w:val="00494AA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94AA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94AA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94AA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94AA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EC30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2024-01-23T17:51:00Z</dcterms:created>
  <dcterms:modified xsi:type="dcterms:W3CDTF">2024-01-23T18:15:00Z</dcterms:modified>
</cp:coreProperties>
</file>