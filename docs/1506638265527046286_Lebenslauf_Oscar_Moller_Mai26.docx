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3687"/>
        <w:gridCol w:w="850"/>
        <w:gridCol w:w="282"/>
        <w:gridCol w:w="286"/>
        <w:gridCol w:w="139"/>
        <w:gridCol w:w="144"/>
        <w:gridCol w:w="140"/>
        <w:gridCol w:w="10"/>
        <w:gridCol w:w="134"/>
        <w:gridCol w:w="2409"/>
      </w:tblGrid>
      <w:tr w:rsidR="00ED6DC8" w:rsidRPr="00B9060C" w14:paraId="487AC9CE" w14:textId="77777777" w:rsidTr="00BD3028">
        <w:trPr>
          <w:trHeight w:val="276"/>
        </w:trPr>
        <w:tc>
          <w:tcPr>
            <w:tcW w:w="10348" w:type="dxa"/>
            <w:gridSpan w:val="11"/>
            <w:tcBorders>
              <w:bottom w:val="single" w:sz="4" w:space="0" w:color="auto"/>
            </w:tcBorders>
          </w:tcPr>
          <w:p w14:paraId="0CBC6997" w14:textId="13CBE302" w:rsidR="00ED6DC8" w:rsidRPr="00B9060C" w:rsidRDefault="005E6950" w:rsidP="005E6950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r w:rsidRPr="00B9060C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  <w:r w:rsidR="00570DEB" w:rsidRPr="00B9060C">
              <w:rPr>
                <w:rFonts w:ascii="Times New Roman" w:hAnsi="Times New Roman" w:cs="Times New Roman"/>
                <w:b/>
                <w:sz w:val="44"/>
                <w:szCs w:val="40"/>
              </w:rPr>
              <w:t>OSCAR</w:t>
            </w:r>
            <w:r w:rsidR="001753BD" w:rsidRPr="00B9060C">
              <w:rPr>
                <w:rFonts w:ascii="Times New Roman" w:hAnsi="Times New Roman" w:cs="Times New Roman"/>
                <w:b/>
                <w:sz w:val="44"/>
                <w:szCs w:val="40"/>
              </w:rPr>
              <w:t xml:space="preserve"> CHRISTIAN</w:t>
            </w:r>
            <w:r w:rsidR="00570DEB" w:rsidRPr="00B9060C">
              <w:rPr>
                <w:rFonts w:ascii="Times New Roman" w:hAnsi="Times New Roman" w:cs="Times New Roman"/>
                <w:b/>
                <w:sz w:val="44"/>
                <w:szCs w:val="40"/>
              </w:rPr>
              <w:t xml:space="preserve"> MÖLLER</w:t>
            </w:r>
            <w:r w:rsidRPr="00B9060C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</w:p>
          <w:p w14:paraId="135895E2" w14:textId="548C638C" w:rsidR="00ED6DC8" w:rsidRPr="00B9060C" w:rsidRDefault="00F30A0A" w:rsidP="00ED6DC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bCs/>
                <w:sz w:val="24"/>
                <w:szCs w:val="24"/>
              </w:rPr>
              <w:t>Rapunzelweg</w:t>
            </w:r>
            <w:r w:rsidR="00570DEB" w:rsidRPr="00B9060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19</w:t>
            </w:r>
            <w:r w:rsidR="00ED6DC8" w:rsidRPr="00B9060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</w:t>
            </w:r>
            <w:r w:rsidR="00570DEB" w:rsidRPr="00B9060C">
              <w:rPr>
                <w:rFonts w:ascii="Times New Roman" w:hAnsi="Times New Roman" w:cs="Times New Roman"/>
                <w:bCs/>
                <w:sz w:val="24"/>
                <w:szCs w:val="24"/>
              </w:rPr>
              <w:t>Dormagen</w:t>
            </w:r>
            <w:r w:rsidR="00ED6DC8" w:rsidRPr="00B9060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</w:t>
            </w:r>
            <w:r w:rsidR="00570DEB" w:rsidRPr="00B9060C">
              <w:rPr>
                <w:rFonts w:ascii="Times New Roman" w:hAnsi="Times New Roman" w:cs="Times New Roman"/>
                <w:bCs/>
                <w:sz w:val="24"/>
                <w:szCs w:val="24"/>
              </w:rPr>
              <w:t>oscar@themoellers.de</w:t>
            </w:r>
            <w:r w:rsidR="00ED6DC8" w:rsidRPr="00B9060C">
              <w:rPr>
                <w:rFonts w:ascii="Times New Roman" w:hAnsi="Times New Roman" w:cs="Times New Roman"/>
                <w:bCs/>
                <w:sz w:val="24"/>
                <w:szCs w:val="24"/>
              </w:rPr>
              <w:t>• +49(0)</w:t>
            </w:r>
            <w:r w:rsidR="00570DEB" w:rsidRPr="00B9060C">
              <w:rPr>
                <w:rFonts w:ascii="Times New Roman" w:hAnsi="Times New Roman" w:cs="Times New Roman"/>
                <w:bCs/>
                <w:sz w:val="24"/>
                <w:szCs w:val="24"/>
              </w:rPr>
              <w:t>160</w:t>
            </w:r>
            <w:r w:rsidR="00F406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70DEB" w:rsidRPr="00B9060C">
              <w:rPr>
                <w:rFonts w:ascii="Times New Roman" w:hAnsi="Times New Roman" w:cs="Times New Roman"/>
                <w:bCs/>
                <w:sz w:val="24"/>
                <w:szCs w:val="24"/>
              </w:rPr>
              <w:t>9363</w:t>
            </w:r>
            <w:r w:rsidR="00F406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70DEB" w:rsidRPr="00B9060C">
              <w:rPr>
                <w:rFonts w:ascii="Times New Roman" w:hAnsi="Times New Roman" w:cs="Times New Roman"/>
                <w:bCs/>
                <w:sz w:val="24"/>
                <w:szCs w:val="24"/>
              </w:rPr>
              <w:t>8344</w:t>
            </w:r>
          </w:p>
        </w:tc>
      </w:tr>
      <w:tr w:rsidR="00ED6DC8" w:rsidRPr="00B9060C" w14:paraId="0FCADE56" w14:textId="77777777" w:rsidTr="00FC50AF">
        <w:trPr>
          <w:trHeight w:val="510"/>
        </w:trPr>
        <w:tc>
          <w:tcPr>
            <w:tcW w:w="2267" w:type="dxa"/>
            <w:tcBorders>
              <w:top w:val="single" w:sz="4" w:space="0" w:color="auto"/>
            </w:tcBorders>
            <w:vAlign w:val="bottom"/>
          </w:tcPr>
          <w:p w14:paraId="146C9457" w14:textId="6E82ACAB" w:rsidR="00ED6DC8" w:rsidRPr="00B9060C" w:rsidRDefault="00ED6DC8" w:rsidP="00B10ADC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B9060C">
              <w:rPr>
                <w:rFonts w:ascii="Times New Roman" w:hAnsi="Times New Roman" w:cs="Times New Roman"/>
                <w:b/>
                <w:sz w:val="24"/>
                <w:szCs w:val="28"/>
              </w:rPr>
              <w:t>BILDUNG</w:t>
            </w:r>
          </w:p>
        </w:tc>
        <w:tc>
          <w:tcPr>
            <w:tcW w:w="5105" w:type="dxa"/>
            <w:gridSpan w:val="4"/>
            <w:tcBorders>
              <w:top w:val="single" w:sz="4" w:space="0" w:color="auto"/>
            </w:tcBorders>
            <w:vAlign w:val="bottom"/>
          </w:tcPr>
          <w:p w14:paraId="2194DF4A" w14:textId="3DEAB59B" w:rsidR="00ED6DC8" w:rsidRPr="00B9060C" w:rsidRDefault="00570DEB" w:rsidP="00B10AD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9060C">
              <w:rPr>
                <w:rFonts w:ascii="Times New Roman" w:hAnsi="Times New Roman" w:cs="Times New Roman"/>
                <w:b/>
                <w:sz w:val="24"/>
                <w:szCs w:val="28"/>
              </w:rPr>
              <w:t>HEINRICH-HEINE-UNIVERSITÄT</w:t>
            </w:r>
          </w:p>
        </w:tc>
        <w:tc>
          <w:tcPr>
            <w:tcW w:w="2976" w:type="dxa"/>
            <w:gridSpan w:val="6"/>
            <w:tcBorders>
              <w:top w:val="single" w:sz="4" w:space="0" w:color="auto"/>
            </w:tcBorders>
            <w:vAlign w:val="bottom"/>
          </w:tcPr>
          <w:p w14:paraId="6219B894" w14:textId="55AF64AE" w:rsidR="00ED6DC8" w:rsidRPr="00B9060C" w:rsidRDefault="00570DEB" w:rsidP="00B10ADC">
            <w:pPr>
              <w:jc w:val="right"/>
              <w:rPr>
                <w:rFonts w:ascii="Times New Roman" w:hAnsi="Times New Roman" w:cs="Times New Roman"/>
                <w:bCs/>
                <w:sz w:val="28"/>
              </w:rPr>
            </w:pPr>
            <w:r w:rsidRPr="00B9060C">
              <w:rPr>
                <w:rFonts w:ascii="Times New Roman" w:hAnsi="Times New Roman" w:cs="Times New Roman"/>
                <w:bCs/>
                <w:sz w:val="24"/>
                <w:szCs w:val="28"/>
              </w:rPr>
              <w:t>Düsseldorf</w:t>
            </w:r>
            <w:r w:rsidR="005E6950" w:rsidRPr="00B9060C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, </w:t>
            </w:r>
            <w:r w:rsidRPr="00B9060C">
              <w:rPr>
                <w:rFonts w:ascii="Times New Roman" w:hAnsi="Times New Roman" w:cs="Times New Roman"/>
                <w:bCs/>
                <w:sz w:val="24"/>
                <w:szCs w:val="28"/>
              </w:rPr>
              <w:t>NRW</w:t>
            </w:r>
          </w:p>
        </w:tc>
      </w:tr>
      <w:tr w:rsidR="00ED6DC8" w:rsidRPr="00B9060C" w14:paraId="7D1DEBF7" w14:textId="77777777" w:rsidTr="00266089">
        <w:trPr>
          <w:trHeight w:val="276"/>
        </w:trPr>
        <w:tc>
          <w:tcPr>
            <w:tcW w:w="2267" w:type="dxa"/>
          </w:tcPr>
          <w:p w14:paraId="631E7E42" w14:textId="77777777" w:rsidR="00ED6DC8" w:rsidRPr="00B9060C" w:rsidRDefault="00ED6DC8" w:rsidP="00B10AD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538" w:type="dxa"/>
            <w:gridSpan w:val="8"/>
            <w:vAlign w:val="bottom"/>
          </w:tcPr>
          <w:p w14:paraId="0C2B846F" w14:textId="1C24F5A9" w:rsidR="00ED6DC8" w:rsidRPr="00B9060C" w:rsidRDefault="00570DEB" w:rsidP="00B10ADC">
            <w:pP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B.Sc. </w:t>
            </w:r>
            <w:r w:rsidR="00097357" w:rsidRPr="00B9060C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in </w:t>
            </w:r>
            <w:r w:rsidRPr="00B9060C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Volkswirtschaftslehre</w:t>
            </w:r>
          </w:p>
        </w:tc>
        <w:tc>
          <w:tcPr>
            <w:tcW w:w="2543" w:type="dxa"/>
            <w:gridSpan w:val="2"/>
            <w:vAlign w:val="bottom"/>
          </w:tcPr>
          <w:p w14:paraId="7C845E2D" w14:textId="13AEA347" w:rsidR="00ED6DC8" w:rsidRPr="00B9060C" w:rsidRDefault="00570DEB" w:rsidP="00B10ADC">
            <w:pPr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iCs/>
                <w:sz w:val="24"/>
                <w:szCs w:val="24"/>
              </w:rPr>
              <w:t>April</w:t>
            </w:r>
            <w:r w:rsidR="002C577B" w:rsidRPr="00B9060C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20</w:t>
            </w:r>
            <w:r w:rsidRPr="00B9060C">
              <w:rPr>
                <w:rFonts w:ascii="Times New Roman" w:hAnsi="Times New Roman" w:cs="Times New Roman"/>
                <w:iCs/>
                <w:sz w:val="24"/>
                <w:szCs w:val="24"/>
              </w:rPr>
              <w:t>25</w:t>
            </w:r>
            <w:r w:rsidR="002C577B" w:rsidRPr="00B9060C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 w:rsidRPr="00B9060C">
              <w:rPr>
                <w:rFonts w:ascii="Times New Roman" w:hAnsi="Times New Roman" w:cs="Times New Roman"/>
                <w:iCs/>
                <w:sz w:val="24"/>
                <w:szCs w:val="24"/>
              </w:rPr>
              <w:t>Heute</w:t>
            </w:r>
          </w:p>
        </w:tc>
      </w:tr>
      <w:tr w:rsidR="005E6950" w:rsidRPr="00B9060C" w14:paraId="61E5D482" w14:textId="77777777" w:rsidTr="00266089">
        <w:trPr>
          <w:trHeight w:val="287"/>
        </w:trPr>
        <w:tc>
          <w:tcPr>
            <w:tcW w:w="2267" w:type="dxa"/>
          </w:tcPr>
          <w:p w14:paraId="2BF20966" w14:textId="77777777" w:rsidR="005E6950" w:rsidRPr="00B9060C" w:rsidRDefault="005E6950" w:rsidP="00B10AD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bookmarkStart w:id="0" w:name="_Hlk219461788"/>
          </w:p>
        </w:tc>
        <w:tc>
          <w:tcPr>
            <w:tcW w:w="8081" w:type="dxa"/>
            <w:gridSpan w:val="10"/>
          </w:tcPr>
          <w:p w14:paraId="419A9228" w14:textId="21B95EEA" w:rsidR="005E6950" w:rsidRPr="00B9060C" w:rsidRDefault="00A662C9" w:rsidP="00B10ADC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B9060C">
              <w:rPr>
                <w:rFonts w:ascii="Times New Roman" w:hAnsi="Times New Roman" w:cs="Times New Roman"/>
                <w:i w:val="0"/>
                <w:iCs w:val="0"/>
              </w:rPr>
              <w:t>Aktueller Schnitt: 1,</w:t>
            </w:r>
            <w:r w:rsidR="00BB0181">
              <w:rPr>
                <w:rFonts w:ascii="Times New Roman" w:hAnsi="Times New Roman" w:cs="Times New Roman"/>
                <w:i w:val="0"/>
                <w:iCs w:val="0"/>
              </w:rPr>
              <w:t>5</w:t>
            </w:r>
          </w:p>
        </w:tc>
      </w:tr>
      <w:bookmarkEnd w:id="0"/>
      <w:tr w:rsidR="005E6950" w:rsidRPr="00B9060C" w14:paraId="2611884C" w14:textId="77777777" w:rsidTr="00266089">
        <w:trPr>
          <w:trHeight w:val="397"/>
        </w:trPr>
        <w:tc>
          <w:tcPr>
            <w:tcW w:w="2267" w:type="dxa"/>
          </w:tcPr>
          <w:p w14:paraId="5D4BBF75" w14:textId="77777777" w:rsidR="005E6950" w:rsidRPr="00B9060C" w:rsidRDefault="005E6950" w:rsidP="00B10AD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5105" w:type="dxa"/>
            <w:gridSpan w:val="4"/>
            <w:vAlign w:val="bottom"/>
          </w:tcPr>
          <w:p w14:paraId="5629968E" w14:textId="2613F585" w:rsidR="005E6950" w:rsidRPr="00B9060C" w:rsidRDefault="00A662C9" w:rsidP="00B10ADC">
            <w:pPr>
              <w:rPr>
                <w:rFonts w:ascii="Times New Roman" w:hAnsi="Times New Roman" w:cs="Times New Roman"/>
                <w:color w:val="FFC000" w:themeColor="accent4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b/>
                <w:sz w:val="24"/>
                <w:szCs w:val="28"/>
              </w:rPr>
              <w:t>LEIBNIZ</w:t>
            </w:r>
            <w:r w:rsidR="00BE18E3" w:rsidRPr="00B9060C">
              <w:rPr>
                <w:rFonts w:ascii="Times New Roman" w:hAnsi="Times New Roman" w:cs="Times New Roman"/>
                <w:b/>
                <w:sz w:val="24"/>
                <w:szCs w:val="28"/>
              </w:rPr>
              <w:t>-</w:t>
            </w:r>
            <w:r w:rsidRPr="00B9060C">
              <w:rPr>
                <w:rFonts w:ascii="Times New Roman" w:hAnsi="Times New Roman" w:cs="Times New Roman"/>
                <w:b/>
                <w:sz w:val="24"/>
                <w:szCs w:val="28"/>
              </w:rPr>
              <w:t>GYMNASIUM DORMAGEN</w:t>
            </w:r>
          </w:p>
        </w:tc>
        <w:tc>
          <w:tcPr>
            <w:tcW w:w="2976" w:type="dxa"/>
            <w:gridSpan w:val="6"/>
            <w:vAlign w:val="bottom"/>
          </w:tcPr>
          <w:p w14:paraId="3DFCCB56" w14:textId="2C8AA12F" w:rsidR="005E6950" w:rsidRPr="00B9060C" w:rsidRDefault="00BE18E3" w:rsidP="00B10AD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bCs/>
                <w:sz w:val="24"/>
                <w:szCs w:val="28"/>
              </w:rPr>
              <w:t>Dormagen</w:t>
            </w:r>
            <w:r w:rsidR="005E6950" w:rsidRPr="00B9060C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, </w:t>
            </w:r>
            <w:r w:rsidRPr="00B9060C">
              <w:rPr>
                <w:rFonts w:ascii="Times New Roman" w:hAnsi="Times New Roman" w:cs="Times New Roman"/>
                <w:bCs/>
                <w:sz w:val="24"/>
                <w:szCs w:val="28"/>
              </w:rPr>
              <w:t>NRW</w:t>
            </w:r>
          </w:p>
        </w:tc>
      </w:tr>
      <w:tr w:rsidR="005E6950" w:rsidRPr="00B9060C" w14:paraId="370DDA32" w14:textId="77777777" w:rsidTr="00266089">
        <w:trPr>
          <w:trHeight w:val="227"/>
        </w:trPr>
        <w:tc>
          <w:tcPr>
            <w:tcW w:w="2267" w:type="dxa"/>
          </w:tcPr>
          <w:p w14:paraId="185B2110" w14:textId="77777777" w:rsidR="005E6950" w:rsidRPr="00B9060C" w:rsidRDefault="005E6950" w:rsidP="00B10AD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5105" w:type="dxa"/>
            <w:gridSpan w:val="4"/>
            <w:vAlign w:val="bottom"/>
          </w:tcPr>
          <w:p w14:paraId="4AF3F812" w14:textId="73295936" w:rsidR="005E6950" w:rsidRPr="00B9060C" w:rsidRDefault="00A662C9" w:rsidP="00B10ADC">
            <w:pP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Allgemeine Hochschulreife</w:t>
            </w:r>
          </w:p>
        </w:tc>
        <w:tc>
          <w:tcPr>
            <w:tcW w:w="2976" w:type="dxa"/>
            <w:gridSpan w:val="6"/>
            <w:vAlign w:val="bottom"/>
          </w:tcPr>
          <w:p w14:paraId="7B102FFC" w14:textId="1F94137C" w:rsidR="005E6950" w:rsidRPr="00B9060C" w:rsidRDefault="002C577B" w:rsidP="00B10AD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iCs/>
                <w:sz w:val="24"/>
                <w:szCs w:val="24"/>
              </w:rPr>
              <w:t>201</w:t>
            </w:r>
            <w:r w:rsidR="00A662C9" w:rsidRPr="00B9060C"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  <w:r w:rsidRPr="00B9060C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</w:t>
            </w:r>
            <w:r w:rsidR="00FC50AF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B9060C">
              <w:rPr>
                <w:rFonts w:ascii="Times New Roman" w:hAnsi="Times New Roman" w:cs="Times New Roman"/>
                <w:iCs/>
                <w:sz w:val="24"/>
                <w:szCs w:val="24"/>
              </w:rPr>
              <w:t>20</w:t>
            </w:r>
            <w:r w:rsidR="00A662C9" w:rsidRPr="00B9060C">
              <w:rPr>
                <w:rFonts w:ascii="Times New Roman" w:hAnsi="Times New Roman" w:cs="Times New Roman"/>
                <w:iCs/>
                <w:sz w:val="24"/>
                <w:szCs w:val="24"/>
              </w:rPr>
              <w:t>24</w:t>
            </w:r>
          </w:p>
        </w:tc>
      </w:tr>
      <w:tr w:rsidR="00A662C9" w:rsidRPr="00B9060C" w14:paraId="3E61A1D2" w14:textId="77777777" w:rsidTr="00266089">
        <w:trPr>
          <w:trHeight w:val="97"/>
        </w:trPr>
        <w:tc>
          <w:tcPr>
            <w:tcW w:w="2267" w:type="dxa"/>
          </w:tcPr>
          <w:p w14:paraId="3F754092" w14:textId="77777777" w:rsidR="00A662C9" w:rsidRPr="00B9060C" w:rsidRDefault="00A662C9" w:rsidP="00B10AD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bookmarkStart w:id="1" w:name="_Hlk219461481"/>
            <w:bookmarkStart w:id="2" w:name="_Hlk219461953"/>
          </w:p>
        </w:tc>
        <w:tc>
          <w:tcPr>
            <w:tcW w:w="8081" w:type="dxa"/>
            <w:gridSpan w:val="10"/>
          </w:tcPr>
          <w:p w14:paraId="103AE4A1" w14:textId="251EF7F7" w:rsidR="00A662C9" w:rsidRPr="00B9060C" w:rsidRDefault="00BE18E3" w:rsidP="00B10ADC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B9060C">
              <w:rPr>
                <w:rFonts w:ascii="Times New Roman" w:hAnsi="Times New Roman" w:cs="Times New Roman"/>
                <w:i w:val="0"/>
                <w:iCs w:val="0"/>
              </w:rPr>
              <w:t>Note</w:t>
            </w:r>
            <w:r w:rsidR="00A662C9" w:rsidRPr="00B9060C">
              <w:rPr>
                <w:rFonts w:ascii="Times New Roman" w:hAnsi="Times New Roman" w:cs="Times New Roman"/>
                <w:i w:val="0"/>
                <w:iCs w:val="0"/>
              </w:rPr>
              <w:t xml:space="preserve">: </w:t>
            </w:r>
            <w:r w:rsidRPr="00B9060C">
              <w:rPr>
                <w:rFonts w:ascii="Times New Roman" w:hAnsi="Times New Roman" w:cs="Times New Roman"/>
                <w:i w:val="0"/>
                <w:iCs w:val="0"/>
              </w:rPr>
              <w:t>2,0</w:t>
            </w:r>
          </w:p>
        </w:tc>
      </w:tr>
      <w:bookmarkEnd w:id="1"/>
      <w:bookmarkEnd w:id="2"/>
      <w:tr w:rsidR="00BE18E3" w:rsidRPr="00B9060C" w14:paraId="7FA2A5DA" w14:textId="77777777" w:rsidTr="00266089">
        <w:trPr>
          <w:trHeight w:val="97"/>
        </w:trPr>
        <w:tc>
          <w:tcPr>
            <w:tcW w:w="2267" w:type="dxa"/>
          </w:tcPr>
          <w:p w14:paraId="63E03655" w14:textId="77777777" w:rsidR="00BE18E3" w:rsidRPr="00B9060C" w:rsidRDefault="00BE18E3" w:rsidP="00B10AD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8081" w:type="dxa"/>
            <w:gridSpan w:val="10"/>
          </w:tcPr>
          <w:p w14:paraId="2B9148CD" w14:textId="2B8133B9" w:rsidR="00BE18E3" w:rsidRPr="00B9060C" w:rsidRDefault="00556F57" w:rsidP="00B10ADC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Abitur</w:t>
            </w:r>
            <w:r w:rsidR="00BE18E3" w:rsidRPr="00B9060C">
              <w:rPr>
                <w:rFonts w:ascii="Times New Roman" w:hAnsi="Times New Roman" w:cs="Times New Roman"/>
                <w:i w:val="0"/>
                <w:iCs w:val="0"/>
              </w:rPr>
              <w:t>kurse: Englisch</w:t>
            </w:r>
            <w:r w:rsidR="00737F17" w:rsidRPr="00B9060C">
              <w:rPr>
                <w:rFonts w:ascii="Times New Roman" w:hAnsi="Times New Roman" w:cs="Times New Roman"/>
                <w:i w:val="0"/>
                <w:iCs w:val="0"/>
              </w:rPr>
              <w:t>,</w:t>
            </w:r>
            <w:r w:rsidR="00BE18E3" w:rsidRPr="00B9060C">
              <w:rPr>
                <w:rFonts w:ascii="Times New Roman" w:hAnsi="Times New Roman" w:cs="Times New Roman"/>
                <w:i w:val="0"/>
                <w:iCs w:val="0"/>
              </w:rPr>
              <w:t xml:space="preserve"> Sport</w:t>
            </w:r>
            <w:r w:rsidR="00FC50AF">
              <w:rPr>
                <w:rFonts w:ascii="Times New Roman" w:hAnsi="Times New Roman" w:cs="Times New Roman"/>
                <w:i w:val="0"/>
                <w:iCs w:val="0"/>
              </w:rPr>
              <w:t xml:space="preserve">, </w:t>
            </w:r>
            <w:r w:rsidR="00737F17" w:rsidRPr="00B9060C">
              <w:rPr>
                <w:rFonts w:ascii="Times New Roman" w:hAnsi="Times New Roman" w:cs="Times New Roman"/>
                <w:i w:val="0"/>
                <w:iCs w:val="0"/>
              </w:rPr>
              <w:t xml:space="preserve">Mathematik, </w:t>
            </w:r>
            <w:r w:rsidR="00253F6F" w:rsidRPr="00B9060C">
              <w:rPr>
                <w:rFonts w:ascii="Times New Roman" w:hAnsi="Times New Roman" w:cs="Times New Roman"/>
                <w:i w:val="0"/>
                <w:iCs w:val="0"/>
              </w:rPr>
              <w:t>Geografie</w:t>
            </w:r>
          </w:p>
        </w:tc>
      </w:tr>
      <w:tr w:rsidR="00BE18E3" w:rsidRPr="00B9060C" w14:paraId="0929321E" w14:textId="77777777" w:rsidTr="00266089">
        <w:trPr>
          <w:trHeight w:val="436"/>
        </w:trPr>
        <w:tc>
          <w:tcPr>
            <w:tcW w:w="2267" w:type="dxa"/>
          </w:tcPr>
          <w:p w14:paraId="1EF96060" w14:textId="77777777" w:rsidR="00BE18E3" w:rsidRPr="00B9060C" w:rsidRDefault="00BE18E3" w:rsidP="00B10AD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bookmarkStart w:id="3" w:name="_Hlk219461898"/>
          </w:p>
        </w:tc>
        <w:tc>
          <w:tcPr>
            <w:tcW w:w="8081" w:type="dxa"/>
            <w:gridSpan w:val="10"/>
          </w:tcPr>
          <w:p w14:paraId="5FF3058F" w14:textId="5FB8E222" w:rsidR="00BE18E3" w:rsidRPr="00B9060C" w:rsidRDefault="00BE18E3" w:rsidP="00B10ADC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B9060C">
              <w:rPr>
                <w:rFonts w:ascii="Times New Roman" w:hAnsi="Times New Roman" w:cs="Times New Roman"/>
                <w:i w:val="0"/>
                <w:iCs w:val="0"/>
              </w:rPr>
              <w:t xml:space="preserve">Projekte: Planspiel Börse, </w:t>
            </w:r>
            <w:r w:rsidR="00B82A5A">
              <w:rPr>
                <w:rFonts w:ascii="Times New Roman" w:hAnsi="Times New Roman" w:cs="Times New Roman"/>
                <w:i w:val="0"/>
                <w:iCs w:val="0"/>
              </w:rPr>
              <w:t>Projektkurs</w:t>
            </w:r>
            <w:r w:rsidRPr="00B9060C">
              <w:rPr>
                <w:rFonts w:ascii="Times New Roman" w:hAnsi="Times New Roman" w:cs="Times New Roman"/>
                <w:i w:val="0"/>
                <w:iCs w:val="0"/>
              </w:rPr>
              <w:t xml:space="preserve"> Startup-Gründung</w:t>
            </w:r>
          </w:p>
        </w:tc>
      </w:tr>
      <w:tr w:rsidR="00BE18E3" w:rsidRPr="00B9060C" w14:paraId="127C64E2" w14:textId="77777777" w:rsidTr="00FC50AF">
        <w:trPr>
          <w:trHeight w:val="510"/>
        </w:trPr>
        <w:tc>
          <w:tcPr>
            <w:tcW w:w="2267" w:type="dxa"/>
            <w:tcBorders>
              <w:top w:val="single" w:sz="4" w:space="0" w:color="auto"/>
            </w:tcBorders>
            <w:vAlign w:val="bottom"/>
          </w:tcPr>
          <w:p w14:paraId="2F8A518A" w14:textId="1A155009" w:rsidR="00BE18E3" w:rsidRPr="00B9060C" w:rsidRDefault="00BE18E3" w:rsidP="00B10AD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bookmarkStart w:id="4" w:name="_Hlk224137450"/>
            <w:bookmarkEnd w:id="3"/>
            <w:r w:rsidRPr="00B9060C">
              <w:rPr>
                <w:rFonts w:ascii="Times New Roman" w:hAnsi="Times New Roman" w:cs="Times New Roman"/>
                <w:b/>
                <w:sz w:val="24"/>
                <w:szCs w:val="24"/>
              </w:rPr>
              <w:t>PRAXIS</w:t>
            </w:r>
          </w:p>
        </w:tc>
        <w:tc>
          <w:tcPr>
            <w:tcW w:w="5528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7C5D9987" w:rsidR="00BE18E3" w:rsidRPr="00BB0181" w:rsidRDefault="001F7BB6" w:rsidP="00B10A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0181">
              <w:rPr>
                <w:rFonts w:ascii="Times New Roman" w:hAnsi="Times New Roman" w:cs="Times New Roman"/>
                <w:b/>
                <w:sz w:val="24"/>
                <w:szCs w:val="28"/>
              </w:rPr>
              <w:t>ADKL Abels Decker Kuhfuß &amp; Partner mbB</w:t>
            </w:r>
          </w:p>
        </w:tc>
        <w:tc>
          <w:tcPr>
            <w:tcW w:w="2553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635A71FE" w:rsidR="00BE18E3" w:rsidRPr="00B9060C" w:rsidRDefault="007E30C6" w:rsidP="00B10AD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Düsseldorf</w:t>
            </w:r>
            <w:r w:rsidR="00BE18E3" w:rsidRPr="00B9060C">
              <w:rPr>
                <w:rFonts w:ascii="Times New Roman" w:hAnsi="Times New Roman" w:cs="Times New Roman"/>
                <w:bCs/>
                <w:sz w:val="24"/>
                <w:szCs w:val="28"/>
              </w:rPr>
              <w:t>, NRW</w:t>
            </w:r>
          </w:p>
        </w:tc>
      </w:tr>
      <w:tr w:rsidR="007E30C6" w:rsidRPr="00B9060C" w14:paraId="335D84E9" w14:textId="77777777" w:rsidTr="00266089">
        <w:trPr>
          <w:trHeight w:val="227"/>
        </w:trPr>
        <w:tc>
          <w:tcPr>
            <w:tcW w:w="2267" w:type="dxa"/>
          </w:tcPr>
          <w:p w14:paraId="519CDCF2" w14:textId="77777777" w:rsidR="007E30C6" w:rsidRPr="00B9060C" w:rsidRDefault="007E30C6" w:rsidP="007E30C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bookmarkStart w:id="5" w:name="_Hlk224139571"/>
          </w:p>
        </w:tc>
        <w:tc>
          <w:tcPr>
            <w:tcW w:w="5244" w:type="dxa"/>
            <w:gridSpan w:val="5"/>
            <w:vAlign w:val="bottom"/>
          </w:tcPr>
          <w:p w14:paraId="20B1570F" w14:textId="27699B4B" w:rsidR="007E30C6" w:rsidRPr="001F7BB6" w:rsidRDefault="007E30C6" w:rsidP="007E30C6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</w:pPr>
            <w:r w:rsidRPr="001F7BB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Praktikant im Corporate Finance</w:t>
            </w:r>
          </w:p>
        </w:tc>
        <w:tc>
          <w:tcPr>
            <w:tcW w:w="2837" w:type="dxa"/>
            <w:gridSpan w:val="5"/>
          </w:tcPr>
          <w:p w14:paraId="0475B997" w14:textId="4E6D6109" w:rsidR="007E30C6" w:rsidRPr="00B9060C" w:rsidRDefault="007E30C6" w:rsidP="007E30C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März</w:t>
            </w:r>
            <w:r w:rsidRPr="00B9060C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  <w:r w:rsidRPr="00B9060C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 w:rsidR="00BB0181">
              <w:rPr>
                <w:rFonts w:ascii="Times New Roman" w:hAnsi="Times New Roman" w:cs="Times New Roman"/>
                <w:iCs/>
                <w:sz w:val="24"/>
                <w:szCs w:val="24"/>
              </w:rPr>
              <w:t>April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2026</w:t>
            </w:r>
          </w:p>
        </w:tc>
      </w:tr>
      <w:tr w:rsidR="007E30C6" w:rsidRPr="00B9060C" w14:paraId="54C3D64C" w14:textId="77777777" w:rsidTr="00266089">
        <w:trPr>
          <w:trHeight w:val="1020"/>
        </w:trPr>
        <w:tc>
          <w:tcPr>
            <w:tcW w:w="2267" w:type="dxa"/>
          </w:tcPr>
          <w:p w14:paraId="4EF7CADC" w14:textId="77777777" w:rsidR="007E30C6" w:rsidRPr="007E30C6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highlight w:val="green"/>
              </w:rPr>
            </w:pPr>
          </w:p>
        </w:tc>
        <w:tc>
          <w:tcPr>
            <w:tcW w:w="8081" w:type="dxa"/>
            <w:gridSpan w:val="10"/>
          </w:tcPr>
          <w:p w14:paraId="7818CF01" w14:textId="78E9B15C" w:rsidR="001F7BB6" w:rsidRPr="00223917" w:rsidRDefault="001F7BB6" w:rsidP="0022391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223917">
              <w:rPr>
                <w:rFonts w:ascii="Times New Roman" w:hAnsi="Times New Roman" w:cs="Times New Roman"/>
                <w:i w:val="0"/>
                <w:iCs w:val="0"/>
              </w:rPr>
              <w:t>ADKL ist eine mittelständische multidisziplinäre Kanzlei mit knapp 150 Mitarbeitern an 6 Standorten, spezialisiert auf die ganzheitliche Transaktionsberatung (Mid-Cap) für den gehobenen Mittelstand.</w:t>
            </w:r>
            <w:bookmarkStart w:id="6" w:name="_Hlk224139258"/>
            <w:r w:rsidRPr="00223917">
              <w:rPr>
                <w:rFonts w:ascii="Times New Roman" w:hAnsi="Times New Roman" w:cs="Times New Roman"/>
                <w:i w:val="0"/>
                <w:iCs w:val="0"/>
              </w:rPr>
              <w:t xml:space="preserve"> </w:t>
            </w:r>
          </w:p>
          <w:p w14:paraId="1CB28CD1" w14:textId="77777777" w:rsidR="007E30C6" w:rsidRDefault="009F7835" w:rsidP="0022391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223917">
              <w:rPr>
                <w:rFonts w:ascii="Times New Roman" w:hAnsi="Times New Roman" w:cs="Times New Roman"/>
                <w:i w:val="0"/>
                <w:iCs w:val="0"/>
              </w:rPr>
              <w:t xml:space="preserve">Einbindung bei verschiedenen Corporate Finance Mandaten mit einem Fokus auf Unternehmensbewertungen, Financial Due </w:t>
            </w:r>
            <w:proofErr w:type="spellStart"/>
            <w:r w:rsidRPr="00223917">
              <w:rPr>
                <w:rFonts w:ascii="Times New Roman" w:hAnsi="Times New Roman" w:cs="Times New Roman"/>
                <w:i w:val="0"/>
                <w:iCs w:val="0"/>
              </w:rPr>
              <w:t>Diligences</w:t>
            </w:r>
            <w:proofErr w:type="spellEnd"/>
            <w:r w:rsidRPr="00223917">
              <w:rPr>
                <w:rFonts w:ascii="Times New Roman" w:hAnsi="Times New Roman" w:cs="Times New Roman"/>
                <w:i w:val="0"/>
                <w:iCs w:val="0"/>
              </w:rPr>
              <w:t xml:space="preserve"> und M&amp;A-Prozessen</w:t>
            </w:r>
            <w:bookmarkEnd w:id="6"/>
          </w:p>
          <w:p w14:paraId="2EFF883D" w14:textId="77777777" w:rsidR="00223917" w:rsidRPr="00223917" w:rsidRDefault="00223917" w:rsidP="00223917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</w:rPr>
            </w:pPr>
          </w:p>
          <w:p w14:paraId="0D0D14F6" w14:textId="77777777" w:rsidR="00223917" w:rsidRPr="00223917" w:rsidRDefault="00223917" w:rsidP="0022391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223917">
              <w:rPr>
                <w:rFonts w:ascii="Times New Roman" w:hAnsi="Times New Roman" w:cs="Times New Roman"/>
                <w:i w:val="0"/>
                <w:iCs w:val="0"/>
              </w:rPr>
              <w:t xml:space="preserve">Mitwirkung bei Bewertungsprojekten im Bereich Corporate Finance, unter anderem im Rahmen eines Squeeze-out-Prozesses und weiterer Unternehmensbewertungen </w:t>
            </w:r>
          </w:p>
          <w:p w14:paraId="2CD12D2C" w14:textId="77777777" w:rsidR="00223917" w:rsidRDefault="00223917" w:rsidP="0022391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223917">
              <w:rPr>
                <w:rFonts w:ascii="Times New Roman" w:hAnsi="Times New Roman" w:cs="Times New Roman"/>
                <w:i w:val="0"/>
                <w:iCs w:val="0"/>
              </w:rPr>
              <w:t>Durchführung von Peer-Group-Analysen mit Capital IQ inklusive Screening, qualitativer Einordnung und quantitativem Scoring-Modell</w:t>
            </w:r>
          </w:p>
          <w:p w14:paraId="2C65FF52" w14:textId="2D54E490" w:rsidR="00223917" w:rsidRPr="00223917" w:rsidRDefault="00223917" w:rsidP="0022391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223917">
              <w:rPr>
                <w:rFonts w:ascii="Times New Roman" w:hAnsi="Times New Roman" w:cs="Times New Roman"/>
                <w:i w:val="0"/>
                <w:iCs w:val="0"/>
              </w:rPr>
              <w:t xml:space="preserve">Entwicklung eines quantitativen Scoring-Modells zur Bewertung und Rangfolge geeigneter Peers sowie Unterstützung bei Multiples- und Benchmarking-Analysen </w:t>
            </w:r>
          </w:p>
          <w:p w14:paraId="2F6741CE" w14:textId="77777777" w:rsidR="00223917" w:rsidRDefault="00223917" w:rsidP="0022391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223917">
              <w:rPr>
                <w:rFonts w:ascii="Times New Roman" w:hAnsi="Times New Roman" w:cs="Times New Roman"/>
                <w:i w:val="0"/>
                <w:iCs w:val="0"/>
              </w:rPr>
              <w:t xml:space="preserve">Analyse und Aufbereitung von Finanzdaten, Business-Plänen und Bewertungsannahmen in Excel sowie Recherche und Plausibilisierung im Datenraum </w:t>
            </w:r>
          </w:p>
          <w:p w14:paraId="050D771D" w14:textId="7C708B73" w:rsidR="00223917" w:rsidRPr="00223917" w:rsidRDefault="00223917" w:rsidP="0022391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223917">
              <w:rPr>
                <w:rFonts w:ascii="Times New Roman" w:hAnsi="Times New Roman" w:cs="Times New Roman"/>
                <w:i w:val="0"/>
                <w:iCs w:val="0"/>
              </w:rPr>
              <w:t xml:space="preserve">Mitarbeit an Bewertungsberichten, Arbeitspapieren und Präsentationsunterlagen </w:t>
            </w:r>
          </w:p>
          <w:p w14:paraId="350D3E6A" w14:textId="689913DB" w:rsidR="00223917" w:rsidRDefault="00223917" w:rsidP="0022391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223917">
              <w:rPr>
                <w:rFonts w:ascii="Times New Roman" w:hAnsi="Times New Roman" w:cs="Times New Roman"/>
                <w:i w:val="0"/>
                <w:iCs w:val="0"/>
              </w:rPr>
              <w:t>Unterstützung bei der Ableitung von Kapitalkosten, insbesondere Beta-Faktoren im Rahmen des CAPM, sowie Einblicke in Bewertungsmethodik nach IDW S1 / IDW ES1</w:t>
            </w:r>
          </w:p>
          <w:p w14:paraId="1A7A8DE4" w14:textId="1CDA2160" w:rsidR="00223917" w:rsidRPr="00223917" w:rsidRDefault="00223917" w:rsidP="0022391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223917">
              <w:rPr>
                <w:rFonts w:ascii="Times New Roman" w:hAnsi="Times New Roman" w:cs="Times New Roman"/>
                <w:i w:val="0"/>
                <w:iCs w:val="0"/>
              </w:rPr>
              <w:t xml:space="preserve">Eigenverantwortliche Durchführung einer internen Revision bei einer Versicherung, inklusive Vorbereitung und Durchführung von Interviews, Analyse relevanter Unterlagen sowie Erstellung von Arbeitspapieren und Berichtsentwürfen </w:t>
            </w:r>
          </w:p>
          <w:p w14:paraId="6DD9BA0F" w14:textId="38B7A3EF" w:rsidR="00BB0181" w:rsidRPr="001F7BB6" w:rsidRDefault="00BB0181" w:rsidP="00BB0181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Times New Roman" w:hAnsi="Times New Roman" w:cs="Times New Roman"/>
                <w:i w:val="0"/>
                <w:iCs w:val="0"/>
                <w:highlight w:val="green"/>
              </w:rPr>
            </w:pPr>
          </w:p>
        </w:tc>
      </w:tr>
      <w:bookmarkEnd w:id="4"/>
      <w:bookmarkEnd w:id="5"/>
      <w:tr w:rsidR="007E30C6" w:rsidRPr="00B9060C" w14:paraId="50AFEA03" w14:textId="77777777" w:rsidTr="00241D5D">
        <w:trPr>
          <w:trHeight w:val="397"/>
        </w:trPr>
        <w:tc>
          <w:tcPr>
            <w:tcW w:w="2267" w:type="dxa"/>
            <w:vAlign w:val="bottom"/>
          </w:tcPr>
          <w:p w14:paraId="6F2E29E1" w14:textId="357977EA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</w:p>
        </w:tc>
        <w:tc>
          <w:tcPr>
            <w:tcW w:w="4537" w:type="dxa"/>
            <w:gridSpan w:val="2"/>
            <w:vAlign w:val="bottom"/>
          </w:tcPr>
          <w:p w14:paraId="42FB0D26" w14:textId="040D62F9" w:rsidR="007E30C6" w:rsidRPr="007E30C6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7E30C6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SANITÄTSHAUS SALGERT GMBH</w:t>
            </w:r>
          </w:p>
        </w:tc>
        <w:tc>
          <w:tcPr>
            <w:tcW w:w="3544" w:type="dxa"/>
            <w:gridSpan w:val="8"/>
            <w:vAlign w:val="bottom"/>
          </w:tcPr>
          <w:p w14:paraId="11E31BD8" w14:textId="1493038E" w:rsidR="007E30C6" w:rsidRPr="007E30C6" w:rsidRDefault="007E30C6" w:rsidP="007E30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E30C6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Rheinland, NRW</w:t>
            </w:r>
          </w:p>
        </w:tc>
      </w:tr>
      <w:tr w:rsidR="007E30C6" w:rsidRPr="00B9060C" w14:paraId="48328CB9" w14:textId="77777777" w:rsidTr="00266089">
        <w:trPr>
          <w:trHeight w:val="206"/>
        </w:trPr>
        <w:tc>
          <w:tcPr>
            <w:tcW w:w="2267" w:type="dxa"/>
          </w:tcPr>
          <w:p w14:paraId="5ED4125F" w14:textId="77777777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05" w:type="dxa"/>
            <w:gridSpan w:val="4"/>
            <w:vAlign w:val="bottom"/>
          </w:tcPr>
          <w:p w14:paraId="74B74B41" w14:textId="6F1FC38D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9060C">
              <w:rPr>
                <w:rFonts w:ascii="Times New Roman" w:hAnsi="Times New Roman" w:cs="Times New Roman"/>
                <w:bCs/>
                <w:sz w:val="24"/>
                <w:szCs w:val="24"/>
              </w:rPr>
              <w:t>Werksstudent Innen- &amp; Außendienst</w:t>
            </w:r>
          </w:p>
        </w:tc>
        <w:tc>
          <w:tcPr>
            <w:tcW w:w="2976" w:type="dxa"/>
            <w:gridSpan w:val="6"/>
          </w:tcPr>
          <w:p w14:paraId="2CB21DEB" w14:textId="73B82EBD" w:rsidR="007E30C6" w:rsidRPr="007E30C6" w:rsidRDefault="007E30C6" w:rsidP="007E30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7E30C6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Februar 2025 – 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Februar 2026</w:t>
            </w:r>
          </w:p>
        </w:tc>
      </w:tr>
      <w:tr w:rsidR="007E30C6" w:rsidRPr="00B9060C" w14:paraId="7C4155D6" w14:textId="77777777" w:rsidTr="00266089">
        <w:trPr>
          <w:trHeight w:val="404"/>
        </w:trPr>
        <w:tc>
          <w:tcPr>
            <w:tcW w:w="2267" w:type="dxa"/>
          </w:tcPr>
          <w:p w14:paraId="6E408002" w14:textId="77777777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  <w:tc>
          <w:tcPr>
            <w:tcW w:w="8081" w:type="dxa"/>
            <w:gridSpan w:val="10"/>
          </w:tcPr>
          <w:p w14:paraId="10BEA935" w14:textId="77777777" w:rsidR="007E30C6" w:rsidRPr="00B9060C" w:rsidRDefault="007E30C6" w:rsidP="007E30C6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B9060C">
              <w:rPr>
                <w:rFonts w:ascii="Times New Roman" w:hAnsi="Times New Roman" w:cs="Times New Roman"/>
                <w:i w:val="0"/>
                <w:iCs w:val="0"/>
              </w:rPr>
              <w:t>Optimierung der Tourenplanung sowie eigenverantwortliches Reklamationsmanagement zur Steigerung der Kundenzufriedenheit</w:t>
            </w:r>
          </w:p>
          <w:p w14:paraId="7D6E199C" w14:textId="77777777" w:rsidR="007E30C6" w:rsidRPr="00B9060C" w:rsidRDefault="007E30C6" w:rsidP="007E30C6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B9060C">
              <w:rPr>
                <w:rFonts w:ascii="Times New Roman" w:hAnsi="Times New Roman" w:cs="Times New Roman"/>
                <w:i w:val="0"/>
                <w:iCs w:val="0"/>
              </w:rPr>
              <w:t>Strukturierung und Prüfung vertragsrelevanter Unterlagen</w:t>
            </w:r>
          </w:p>
          <w:p w14:paraId="03D98131" w14:textId="77777777" w:rsidR="007E30C6" w:rsidRPr="00B9060C" w:rsidRDefault="007E30C6" w:rsidP="007E30C6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B9060C">
              <w:rPr>
                <w:rFonts w:ascii="Times New Roman" w:hAnsi="Times New Roman" w:cs="Times New Roman"/>
                <w:i w:val="0"/>
                <w:iCs w:val="0"/>
              </w:rPr>
              <w:t>Beratung, Lieferung und Montage medizinischer Hilfsmittel</w:t>
            </w:r>
          </w:p>
          <w:p w14:paraId="3658805E" w14:textId="4A3DF085" w:rsidR="007E30C6" w:rsidRPr="00B9060C" w:rsidRDefault="007E30C6" w:rsidP="007E30C6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B9060C">
              <w:rPr>
                <w:rFonts w:ascii="Times New Roman" w:hAnsi="Times New Roman" w:cs="Times New Roman"/>
                <w:i w:val="0"/>
                <w:iCs w:val="0"/>
              </w:rPr>
              <w:t>Abstimmung mit Krankenkassen und technische Umsetzung vor Ort</w:t>
            </w:r>
          </w:p>
        </w:tc>
      </w:tr>
      <w:tr w:rsidR="007E30C6" w:rsidRPr="00B9060C" w14:paraId="43858059" w14:textId="77777777" w:rsidTr="00266089">
        <w:trPr>
          <w:trHeight w:val="397"/>
        </w:trPr>
        <w:tc>
          <w:tcPr>
            <w:tcW w:w="2267" w:type="dxa"/>
          </w:tcPr>
          <w:p w14:paraId="19FC37BF" w14:textId="77777777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537" w:type="dxa"/>
            <w:gridSpan w:val="2"/>
            <w:vAlign w:val="bottom"/>
          </w:tcPr>
          <w:p w14:paraId="3BB8FD5E" w14:textId="6726D797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B9060C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HIGH CLASS FITNESS GMBH</w:t>
            </w:r>
          </w:p>
        </w:tc>
        <w:tc>
          <w:tcPr>
            <w:tcW w:w="3544" w:type="dxa"/>
            <w:gridSpan w:val="8"/>
            <w:vAlign w:val="bottom"/>
          </w:tcPr>
          <w:p w14:paraId="7BF36563" w14:textId="52D00C40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 w:rsidRPr="00B9060C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Dormagen, NRW</w:t>
            </w:r>
          </w:p>
        </w:tc>
      </w:tr>
      <w:tr w:rsidR="007E30C6" w:rsidRPr="00B9060C" w14:paraId="59AD96FA" w14:textId="77777777" w:rsidTr="00266089">
        <w:trPr>
          <w:trHeight w:val="170"/>
        </w:trPr>
        <w:tc>
          <w:tcPr>
            <w:tcW w:w="2267" w:type="dxa"/>
          </w:tcPr>
          <w:p w14:paraId="39B2F524" w14:textId="77777777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537" w:type="dxa"/>
            <w:gridSpan w:val="2"/>
            <w:vAlign w:val="bottom"/>
          </w:tcPr>
          <w:p w14:paraId="7356E348" w14:textId="5C65F82B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</w:rPr>
            </w:pPr>
            <w:r w:rsidRPr="00B9060C">
              <w:rPr>
                <w:rFonts w:ascii="Times New Roman" w:hAnsi="Times New Roman" w:cs="Times New Roman"/>
                <w:bCs/>
                <w:sz w:val="24"/>
                <w:szCs w:val="24"/>
              </w:rPr>
              <w:t>Empfang &amp; Assisten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z</w:t>
            </w:r>
            <w:r w:rsidRPr="00B9060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der Studioleitung</w:t>
            </w:r>
          </w:p>
        </w:tc>
        <w:tc>
          <w:tcPr>
            <w:tcW w:w="3544" w:type="dxa"/>
            <w:gridSpan w:val="8"/>
          </w:tcPr>
          <w:p w14:paraId="2173270B" w14:textId="2C8F7ED7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 w:rsidRPr="00B9060C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Januar 2024 – Dezember 2024</w:t>
            </w:r>
          </w:p>
        </w:tc>
      </w:tr>
      <w:tr w:rsidR="007E30C6" w:rsidRPr="00B9060C" w14:paraId="6E33E2C9" w14:textId="77777777" w:rsidTr="00266089">
        <w:trPr>
          <w:trHeight w:val="688"/>
        </w:trPr>
        <w:tc>
          <w:tcPr>
            <w:tcW w:w="2267" w:type="dxa"/>
          </w:tcPr>
          <w:p w14:paraId="306BBC0C" w14:textId="77777777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  <w:tc>
          <w:tcPr>
            <w:tcW w:w="8081" w:type="dxa"/>
            <w:gridSpan w:val="10"/>
          </w:tcPr>
          <w:p w14:paraId="3019F0B3" w14:textId="16BB33A3" w:rsidR="007E30C6" w:rsidRPr="00B9060C" w:rsidRDefault="007E30C6" w:rsidP="007E30C6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B9060C">
              <w:rPr>
                <w:rFonts w:ascii="Times New Roman" w:hAnsi="Times New Roman" w:cs="Times New Roman"/>
                <w:i w:val="0"/>
                <w:iCs w:val="0"/>
              </w:rPr>
              <w:t xml:space="preserve">Organisation administrativer Abläufe und Unterstützung </w:t>
            </w:r>
            <w:r w:rsidRPr="00B9060C">
              <w:rPr>
                <w:rFonts w:ascii="Times New Roman" w:hAnsi="Times New Roman" w:cs="Times New Roman"/>
                <w:i w:val="0"/>
                <w:iCs w:val="0"/>
              </w:rPr>
              <w:br/>
              <w:t>der Standortleitung im operativen Tagesgeschäft</w:t>
            </w:r>
          </w:p>
        </w:tc>
      </w:tr>
      <w:tr w:rsidR="007E30C6" w:rsidRPr="00B9060C" w14:paraId="74251178" w14:textId="77777777" w:rsidTr="00241D5D">
        <w:trPr>
          <w:trHeight w:val="510"/>
        </w:trPr>
        <w:tc>
          <w:tcPr>
            <w:tcW w:w="2267" w:type="dxa"/>
            <w:tcBorders>
              <w:top w:val="single" w:sz="4" w:space="0" w:color="auto"/>
            </w:tcBorders>
          </w:tcPr>
          <w:p w14:paraId="34B282F1" w14:textId="26B8AB84" w:rsidR="007E30C6" w:rsidRPr="00B9060C" w:rsidRDefault="007E30C6" w:rsidP="007E30C6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</w:pPr>
            <w:bookmarkStart w:id="7" w:name="_Hlk219462653"/>
          </w:p>
        </w:tc>
        <w:tc>
          <w:tcPr>
            <w:tcW w:w="5388" w:type="dxa"/>
            <w:gridSpan w:val="6"/>
            <w:tcBorders>
              <w:top w:val="single" w:sz="4" w:space="0" w:color="auto"/>
            </w:tcBorders>
            <w:vAlign w:val="bottom"/>
          </w:tcPr>
          <w:p w14:paraId="23826F21" w14:textId="1AB3FC46" w:rsidR="007E30C6" w:rsidRPr="00B9060C" w:rsidRDefault="007E30C6" w:rsidP="007E30C6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b/>
                <w:i w:val="0"/>
                <w:sz w:val="24"/>
                <w:szCs w:val="28"/>
              </w:rPr>
              <w:t>KLOSTERHOF KNECHSTEDEN GMBH</w:t>
            </w:r>
          </w:p>
        </w:tc>
        <w:tc>
          <w:tcPr>
            <w:tcW w:w="2693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41385505" w:rsidR="007E30C6" w:rsidRPr="00B9060C" w:rsidRDefault="007E30C6" w:rsidP="007E30C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bCs/>
                <w:i w:val="0"/>
                <w:sz w:val="24"/>
                <w:szCs w:val="28"/>
              </w:rPr>
              <w:t>Dormagen, NRW</w:t>
            </w:r>
          </w:p>
        </w:tc>
      </w:tr>
      <w:bookmarkEnd w:id="7"/>
      <w:tr w:rsidR="007E30C6" w:rsidRPr="00B9060C" w14:paraId="4F59C612" w14:textId="77777777" w:rsidTr="009F7835">
        <w:trPr>
          <w:trHeight w:val="188"/>
        </w:trPr>
        <w:tc>
          <w:tcPr>
            <w:tcW w:w="2267" w:type="dxa"/>
          </w:tcPr>
          <w:p w14:paraId="666A1540" w14:textId="77777777" w:rsidR="007E30C6" w:rsidRPr="00B9060C" w:rsidRDefault="007E30C6" w:rsidP="007E30C6">
            <w:pPr>
              <w:pStyle w:val="Beschreibung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687" w:type="dxa"/>
            <w:vAlign w:val="bottom"/>
          </w:tcPr>
          <w:p w14:paraId="32F07601" w14:textId="2C328069" w:rsidR="007E30C6" w:rsidRPr="00B9060C" w:rsidRDefault="007E30C6" w:rsidP="007E30C6">
            <w:pPr>
              <w:pStyle w:val="Beschreibung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bCs/>
                <w:sz w:val="24"/>
                <w:szCs w:val="24"/>
              </w:rPr>
              <w:t>Erweiterte Servicekraft</w:t>
            </w:r>
          </w:p>
        </w:tc>
        <w:tc>
          <w:tcPr>
            <w:tcW w:w="4394" w:type="dxa"/>
            <w:gridSpan w:val="9"/>
          </w:tcPr>
          <w:p w14:paraId="45DD2178" w14:textId="2BB45A6E" w:rsidR="007E30C6" w:rsidRPr="00B9060C" w:rsidRDefault="007E30C6" w:rsidP="007E30C6">
            <w:pPr>
              <w:pStyle w:val="Beschreibu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sz w:val="24"/>
                <w:szCs w:val="24"/>
              </w:rPr>
              <w:t>April 2022 – Januar 2024</w:t>
            </w:r>
          </w:p>
        </w:tc>
      </w:tr>
      <w:tr w:rsidR="007E30C6" w:rsidRPr="00B9060C" w14:paraId="02437711" w14:textId="77777777" w:rsidTr="00266089">
        <w:trPr>
          <w:trHeight w:val="188"/>
        </w:trPr>
        <w:tc>
          <w:tcPr>
            <w:tcW w:w="2267" w:type="dxa"/>
          </w:tcPr>
          <w:p w14:paraId="315AB965" w14:textId="77777777" w:rsidR="007E30C6" w:rsidRPr="00B9060C" w:rsidRDefault="007E30C6" w:rsidP="007E30C6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081" w:type="dxa"/>
            <w:gridSpan w:val="10"/>
          </w:tcPr>
          <w:p w14:paraId="2DBFC5CC" w14:textId="79333E49" w:rsidR="007E30C6" w:rsidRPr="00B9060C" w:rsidRDefault="007E30C6" w:rsidP="007E30C6">
            <w:pPr>
              <w:pStyle w:val="Bullets"/>
              <w:rPr>
                <w:rFonts w:ascii="Times New Roman" w:hAnsi="Times New Roman" w:cs="Times New Roman"/>
              </w:rPr>
            </w:pPr>
            <w:bookmarkStart w:id="8" w:name="_Hlk219477294"/>
            <w:r w:rsidRPr="00B9060C">
              <w:rPr>
                <w:rFonts w:ascii="Times New Roman" w:hAnsi="Times New Roman" w:cs="Times New Roman"/>
                <w:i w:val="0"/>
                <w:iCs w:val="0"/>
              </w:rPr>
              <w:t xml:space="preserve">Strategische </w:t>
            </w:r>
            <w:bookmarkEnd w:id="8"/>
            <w:r w:rsidRPr="00B9060C">
              <w:rPr>
                <w:rFonts w:ascii="Times New Roman" w:hAnsi="Times New Roman" w:cs="Times New Roman"/>
                <w:i w:val="0"/>
                <w:iCs w:val="0"/>
              </w:rPr>
              <w:t xml:space="preserve">Budgetplanung und -kontrolle </w:t>
            </w:r>
          </w:p>
          <w:p w14:paraId="6D3623A7" w14:textId="461F8AB8" w:rsidR="007E30C6" w:rsidRPr="00B9060C" w:rsidRDefault="007E30C6" w:rsidP="007E30C6">
            <w:pPr>
              <w:pStyle w:val="Bullets"/>
              <w:rPr>
                <w:rFonts w:ascii="Times New Roman" w:hAnsi="Times New Roman" w:cs="Times New Roman"/>
              </w:rPr>
            </w:pPr>
            <w:bookmarkStart w:id="9" w:name="_Hlk219703874"/>
            <w:r w:rsidRPr="00B9060C">
              <w:rPr>
                <w:rFonts w:ascii="Times New Roman" w:hAnsi="Times New Roman" w:cs="Times New Roman"/>
                <w:i w:val="0"/>
                <w:iCs w:val="0"/>
              </w:rPr>
              <w:t>Erweiterung der Lastschriftmandatsanzahl um über 150% und</w:t>
            </w:r>
            <w:r>
              <w:rPr>
                <w:rFonts w:ascii="Times New Roman" w:hAnsi="Times New Roman" w:cs="Times New Roman"/>
                <w:i w:val="0"/>
                <w:iCs w:val="0"/>
              </w:rPr>
              <w:t xml:space="preserve"> </w:t>
            </w:r>
            <w:r w:rsidRPr="00B9060C">
              <w:rPr>
                <w:rFonts w:ascii="Times New Roman" w:hAnsi="Times New Roman" w:cs="Times New Roman"/>
                <w:i w:val="0"/>
                <w:iCs w:val="0"/>
              </w:rPr>
              <w:t>Erreichen von</w:t>
            </w:r>
            <w:r>
              <w:rPr>
                <w:rFonts w:ascii="Times New Roman" w:hAnsi="Times New Roman" w:cs="Times New Roman"/>
                <w:i w:val="0"/>
                <w:iCs w:val="0"/>
              </w:rPr>
              <w:t xml:space="preserve"> einem</w:t>
            </w:r>
            <w:bookmarkStart w:id="10" w:name="_Hlk219703798"/>
            <w:r>
              <w:rPr>
                <w:rFonts w:ascii="Times New Roman" w:hAnsi="Times New Roman" w:cs="Times New Roman"/>
                <w:i w:val="0"/>
                <w:iCs w:val="0"/>
              </w:rPr>
              <w:t xml:space="preserve"> hohen vier</w:t>
            </w:r>
            <w:r w:rsidRPr="00B9060C">
              <w:rPr>
                <w:rFonts w:ascii="Times New Roman" w:hAnsi="Times New Roman" w:cs="Times New Roman"/>
                <w:i w:val="0"/>
                <w:iCs w:val="0"/>
              </w:rPr>
              <w:t>stellige</w:t>
            </w:r>
            <w:r>
              <w:rPr>
                <w:rFonts w:ascii="Times New Roman" w:hAnsi="Times New Roman" w:cs="Times New Roman"/>
                <w:i w:val="0"/>
                <w:iCs w:val="0"/>
              </w:rPr>
              <w:t>n</w:t>
            </w:r>
            <w:r w:rsidRPr="00B9060C">
              <w:rPr>
                <w:rFonts w:ascii="Times New Roman" w:hAnsi="Times New Roman" w:cs="Times New Roman"/>
                <w:i w:val="0"/>
                <w:iCs w:val="0"/>
              </w:rPr>
              <w:t xml:space="preserve"> </w:t>
            </w:r>
            <w:bookmarkEnd w:id="10"/>
            <w:r w:rsidRPr="00B9060C">
              <w:rPr>
                <w:rFonts w:ascii="Times New Roman" w:hAnsi="Times New Roman" w:cs="Times New Roman"/>
                <w:i w:val="0"/>
                <w:iCs w:val="0"/>
              </w:rPr>
              <w:t>Umsatz, mit erstmals positiver Bilanz seit Jahren</w:t>
            </w:r>
            <w:r>
              <w:rPr>
                <w:rFonts w:ascii="Times New Roman" w:hAnsi="Times New Roman" w:cs="Times New Roman"/>
                <w:i w:val="0"/>
                <w:iCs w:val="0"/>
              </w:rPr>
              <w:t>, nachdem der</w:t>
            </w:r>
            <w:r w:rsidRPr="00B9060C">
              <w:rPr>
                <w:rFonts w:ascii="Times New Roman" w:hAnsi="Times New Roman" w:cs="Times New Roman"/>
                <w:i w:val="0"/>
                <w:iCs w:val="0"/>
              </w:rPr>
              <w:t xml:space="preserve"> Kontostand bei</w:t>
            </w:r>
            <w:r>
              <w:rPr>
                <w:rFonts w:ascii="Times New Roman" w:hAnsi="Times New Roman" w:cs="Times New Roman"/>
                <w:i w:val="0"/>
                <w:iCs w:val="0"/>
              </w:rPr>
              <w:t xml:space="preserve"> meiner</w:t>
            </w:r>
            <w:r w:rsidRPr="00B9060C">
              <w:rPr>
                <w:rFonts w:ascii="Times New Roman" w:hAnsi="Times New Roman" w:cs="Times New Roman"/>
                <w:i w:val="0"/>
                <w:iCs w:val="0"/>
              </w:rPr>
              <w:t xml:space="preserve"> Übernahm</w:t>
            </w:r>
            <w:r>
              <w:rPr>
                <w:rFonts w:ascii="Times New Roman" w:hAnsi="Times New Roman" w:cs="Times New Roman"/>
                <w:i w:val="0"/>
                <w:iCs w:val="0"/>
              </w:rPr>
              <w:t>e negativ war</w:t>
            </w:r>
          </w:p>
          <w:bookmarkEnd w:id="9"/>
          <w:p w14:paraId="31CBB933" w14:textId="2880FF0D" w:rsidR="007E30C6" w:rsidRPr="00B9060C" w:rsidRDefault="007E30C6" w:rsidP="007E30C6">
            <w:pPr>
              <w:pStyle w:val="Bulle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lastRenderedPageBreak/>
              <w:t xml:space="preserve">Verantwortlich für </w:t>
            </w:r>
            <w:r w:rsidRPr="00B9060C">
              <w:rPr>
                <w:rFonts w:ascii="Times New Roman" w:hAnsi="Times New Roman" w:cs="Times New Roman"/>
                <w:i w:val="0"/>
                <w:iCs w:val="0"/>
              </w:rPr>
              <w:t>Beitragseinzug und Mitgliederverwaltung</w:t>
            </w:r>
          </w:p>
          <w:p w14:paraId="68CFAD97" w14:textId="16000960" w:rsidR="007E30C6" w:rsidRPr="00B9060C" w:rsidRDefault="007E30C6" w:rsidP="007E30C6">
            <w:pPr>
              <w:pStyle w:val="Bullets"/>
              <w:rPr>
                <w:rFonts w:ascii="Times New Roman" w:hAnsi="Times New Roman" w:cs="Times New Roman"/>
              </w:rPr>
            </w:pPr>
            <w:r w:rsidRPr="00B9060C">
              <w:rPr>
                <w:rFonts w:ascii="Times New Roman" w:hAnsi="Times New Roman" w:cs="Times New Roman"/>
                <w:i w:val="0"/>
                <w:iCs w:val="0"/>
              </w:rPr>
              <w:t>Erstellung des Jahresabschlusses und Finanzverwaltung</w:t>
            </w:r>
          </w:p>
        </w:tc>
      </w:tr>
      <w:tr w:rsidR="007E30C6" w:rsidRPr="00B9060C" w14:paraId="7AD34DF3" w14:textId="77777777" w:rsidTr="00266089">
        <w:trPr>
          <w:trHeight w:val="397"/>
        </w:trPr>
        <w:tc>
          <w:tcPr>
            <w:tcW w:w="2267" w:type="dxa"/>
          </w:tcPr>
          <w:p w14:paraId="2FEC5701" w14:textId="77777777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528" w:type="dxa"/>
            <w:gridSpan w:val="7"/>
            <w:vAlign w:val="bottom"/>
          </w:tcPr>
          <w:p w14:paraId="18D2804E" w14:textId="7DC53AE5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b/>
                <w:bCs/>
                <w:i w:val="0"/>
                <w:color w:val="auto"/>
                <w:sz w:val="24"/>
                <w:szCs w:val="24"/>
              </w:rPr>
              <w:t>FDP UND JUNGE LIBERALE</w:t>
            </w:r>
          </w:p>
        </w:tc>
        <w:tc>
          <w:tcPr>
            <w:tcW w:w="2553" w:type="dxa"/>
            <w:gridSpan w:val="3"/>
            <w:vAlign w:val="bottom"/>
          </w:tcPr>
          <w:p w14:paraId="5E90F9FD" w14:textId="31F9E900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bCs/>
                <w:i w:val="0"/>
                <w:sz w:val="24"/>
                <w:szCs w:val="24"/>
              </w:rPr>
              <w:t>Rhein-Kreis Neuss, NRW</w:t>
            </w:r>
          </w:p>
        </w:tc>
      </w:tr>
      <w:tr w:rsidR="007E30C6" w:rsidRPr="00B9060C" w14:paraId="77F84277" w14:textId="77777777" w:rsidTr="00266089">
        <w:trPr>
          <w:trHeight w:val="113"/>
        </w:trPr>
        <w:tc>
          <w:tcPr>
            <w:tcW w:w="2267" w:type="dxa"/>
          </w:tcPr>
          <w:p w14:paraId="45BA4E83" w14:textId="77777777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4819" w:type="dxa"/>
            <w:gridSpan w:val="3"/>
            <w:vAlign w:val="bottom"/>
          </w:tcPr>
          <w:p w14:paraId="1762E477" w14:textId="1F033BBE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bCs/>
                <w:sz w:val="24"/>
                <w:szCs w:val="24"/>
              </w:rPr>
              <w:t>Aktives Mitglied</w:t>
            </w:r>
          </w:p>
        </w:tc>
        <w:tc>
          <w:tcPr>
            <w:tcW w:w="3262" w:type="dxa"/>
            <w:gridSpan w:val="7"/>
          </w:tcPr>
          <w:p w14:paraId="47E359C9" w14:textId="6E0CF9AA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2022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r w:rsidRPr="00B9060C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– Heute</w:t>
            </w:r>
          </w:p>
        </w:tc>
      </w:tr>
      <w:tr w:rsidR="007E30C6" w:rsidRPr="00B9060C" w14:paraId="4E451EED" w14:textId="77777777" w:rsidTr="00266089">
        <w:trPr>
          <w:trHeight w:val="57"/>
        </w:trPr>
        <w:tc>
          <w:tcPr>
            <w:tcW w:w="2267" w:type="dxa"/>
          </w:tcPr>
          <w:p w14:paraId="3D5F83EC" w14:textId="77777777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  <w:bookmarkStart w:id="11" w:name="_Hlk219478191"/>
          </w:p>
        </w:tc>
        <w:tc>
          <w:tcPr>
            <w:tcW w:w="8081" w:type="dxa"/>
            <w:gridSpan w:val="10"/>
            <w:vAlign w:val="bottom"/>
          </w:tcPr>
          <w:p w14:paraId="12EAA192" w14:textId="1C8BE651" w:rsidR="007E30C6" w:rsidRPr="003E2745" w:rsidRDefault="007E30C6" w:rsidP="007E30C6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i w:val="0"/>
                <w:iCs w:val="0"/>
              </w:rPr>
              <w:t>Jeweils starkes Engagement im Ortsverband Dormagen und Kreisverband Neus</w:t>
            </w:r>
            <w:r>
              <w:rPr>
                <w:rFonts w:ascii="Times New Roman" w:hAnsi="Times New Roman" w:cs="Times New Roman"/>
                <w:i w:val="0"/>
                <w:iCs w:val="0"/>
              </w:rPr>
              <w:t>s</w:t>
            </w:r>
          </w:p>
        </w:tc>
      </w:tr>
      <w:bookmarkEnd w:id="11"/>
      <w:tr w:rsidR="007E30C6" w:rsidRPr="00B9060C" w14:paraId="4AF19DD1" w14:textId="77777777" w:rsidTr="00266089">
        <w:trPr>
          <w:trHeight w:val="397"/>
        </w:trPr>
        <w:tc>
          <w:tcPr>
            <w:tcW w:w="2267" w:type="dxa"/>
          </w:tcPr>
          <w:p w14:paraId="594E1093" w14:textId="77777777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528" w:type="dxa"/>
            <w:gridSpan w:val="7"/>
            <w:vAlign w:val="bottom"/>
          </w:tcPr>
          <w:p w14:paraId="7756FD9A" w14:textId="15E69873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LEIBNIZ-GYMNASIUM DORMAGEN</w:t>
            </w:r>
          </w:p>
        </w:tc>
        <w:tc>
          <w:tcPr>
            <w:tcW w:w="2553" w:type="dxa"/>
            <w:gridSpan w:val="3"/>
            <w:vAlign w:val="bottom"/>
          </w:tcPr>
          <w:p w14:paraId="30626CB8" w14:textId="47324AFC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>Dormagen, NRW</w:t>
            </w:r>
          </w:p>
        </w:tc>
      </w:tr>
      <w:tr w:rsidR="007E30C6" w:rsidRPr="00B9060C" w14:paraId="56372BDE" w14:textId="77777777" w:rsidTr="00C67778">
        <w:trPr>
          <w:trHeight w:val="188"/>
        </w:trPr>
        <w:tc>
          <w:tcPr>
            <w:tcW w:w="2267" w:type="dxa"/>
          </w:tcPr>
          <w:p w14:paraId="55D202AF" w14:textId="77777777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2" w:type="dxa"/>
            <w:gridSpan w:val="9"/>
            <w:vAlign w:val="bottom"/>
          </w:tcPr>
          <w:p w14:paraId="3C87D247" w14:textId="458DE231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Teil des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Planungstrio</w:t>
            </w:r>
            <w:r w:rsidRPr="00B9060C">
              <w:rPr>
                <w:rFonts w:ascii="Times New Roman" w:hAnsi="Times New Roman" w:cs="Times New Roman"/>
                <w:bCs/>
                <w:sz w:val="24"/>
                <w:szCs w:val="24"/>
              </w:rPr>
              <w:t>s: Abiball &amp; Afterparty Organisation</w:t>
            </w:r>
          </w:p>
        </w:tc>
        <w:tc>
          <w:tcPr>
            <w:tcW w:w="2409" w:type="dxa"/>
          </w:tcPr>
          <w:p w14:paraId="288A2195" w14:textId="469EEB91" w:rsidR="007E30C6" w:rsidRPr="00B9060C" w:rsidRDefault="007E30C6" w:rsidP="007E30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i w:val="0"/>
                <w:sz w:val="24"/>
                <w:szCs w:val="24"/>
              </w:rPr>
              <w:t>2023 – 2024</w:t>
            </w:r>
          </w:p>
        </w:tc>
      </w:tr>
      <w:tr w:rsidR="007E30C6" w:rsidRPr="00B9060C" w14:paraId="7ECB507F" w14:textId="77777777" w:rsidTr="00266089">
        <w:trPr>
          <w:trHeight w:val="366"/>
        </w:trPr>
        <w:tc>
          <w:tcPr>
            <w:tcW w:w="2267" w:type="dxa"/>
          </w:tcPr>
          <w:p w14:paraId="2F9DF745" w14:textId="77777777" w:rsidR="007E30C6" w:rsidRPr="00B9060C" w:rsidRDefault="007E30C6" w:rsidP="007E30C6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081" w:type="dxa"/>
            <w:gridSpan w:val="10"/>
          </w:tcPr>
          <w:p w14:paraId="2CC438FF" w14:textId="736B1A1A" w:rsidR="007E30C6" w:rsidRPr="00B9060C" w:rsidRDefault="007E30C6" w:rsidP="007E30C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i w:val="0"/>
                <w:iCs w:val="0"/>
              </w:rPr>
              <w:t>Alleinige Finanzorganisation der Events mit über 600 Teilnehmern</w:t>
            </w:r>
          </w:p>
        </w:tc>
      </w:tr>
      <w:tr w:rsidR="007E30C6" w:rsidRPr="00B9060C" w14:paraId="2B257790" w14:textId="77777777" w:rsidTr="00FC50AF">
        <w:trPr>
          <w:trHeight w:val="794"/>
        </w:trPr>
        <w:tc>
          <w:tcPr>
            <w:tcW w:w="2267" w:type="dxa"/>
            <w:tcBorders>
              <w:top w:val="single" w:sz="4" w:space="0" w:color="auto"/>
            </w:tcBorders>
            <w:vAlign w:val="bottom"/>
          </w:tcPr>
          <w:p w14:paraId="463E1CE3" w14:textId="77777777" w:rsidR="007E30C6" w:rsidRPr="00B9060C" w:rsidRDefault="007E30C6" w:rsidP="007E30C6">
            <w:pP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SONSTIGES</w:t>
            </w:r>
          </w:p>
          <w:p w14:paraId="4CD0956F" w14:textId="30220E15" w:rsidR="007E30C6" w:rsidRPr="00B9060C" w:rsidRDefault="007E30C6" w:rsidP="007E30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1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4246343B" w:rsidR="007E30C6" w:rsidRPr="00B9060C" w:rsidRDefault="007E30C6" w:rsidP="007E30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Sprachen</w:t>
            </w:r>
            <w:r w:rsidRPr="00B906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bookmarkStart w:id="12" w:name="_Hlk219475838"/>
            <w:bookmarkStart w:id="13" w:name="_Hlk219462367"/>
            <w:r w:rsidRPr="00B906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Deutsch </w:t>
            </w:r>
            <w:bookmarkEnd w:id="12"/>
            <w:r w:rsidRPr="00B906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(Muttersprache), </w:t>
            </w:r>
            <w:bookmarkEnd w:id="13"/>
            <w:r w:rsidRPr="00B906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Englisch (Fortgeschritten, Leistungskurs im Abitur), Latein (Großes Latinum)</w:t>
            </w:r>
          </w:p>
        </w:tc>
      </w:tr>
      <w:tr w:rsidR="007E30C6" w:rsidRPr="00B9060C" w14:paraId="1EBF215F" w14:textId="77777777" w:rsidTr="00FC50AF">
        <w:trPr>
          <w:trHeight w:val="624"/>
        </w:trPr>
        <w:tc>
          <w:tcPr>
            <w:tcW w:w="2267" w:type="dxa"/>
          </w:tcPr>
          <w:p w14:paraId="20F392E6" w14:textId="77777777" w:rsidR="007E30C6" w:rsidRPr="00B9060C" w:rsidRDefault="007E30C6" w:rsidP="007E30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1" w:type="dxa"/>
            <w:gridSpan w:val="10"/>
            <w:vAlign w:val="bottom"/>
          </w:tcPr>
          <w:p w14:paraId="3B574A03" w14:textId="7171A469" w:rsidR="007E30C6" w:rsidRPr="00B9060C" w:rsidRDefault="007E30C6" w:rsidP="007E30C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Interessen</w:t>
            </w:r>
            <w:r w:rsidRPr="00B9060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B906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Handball (seit der Jugend), Golf (Anfänger),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</w:t>
            </w:r>
            <w:r w:rsidRPr="00B906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merang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werfen</w:t>
            </w:r>
            <w:r w:rsidRPr="00B906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 w:rsidRPr="00B9060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Leistungsniveau, Jugend-Vize-Weltmeister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, Jugend-Vize-Europameister</w:t>
            </w:r>
            <w:r w:rsidRPr="00B906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7E30C6" w:rsidRPr="00B9060C" w14:paraId="45706C3F" w14:textId="77777777" w:rsidTr="00FC50AF">
        <w:trPr>
          <w:trHeight w:val="340"/>
        </w:trPr>
        <w:tc>
          <w:tcPr>
            <w:tcW w:w="2267" w:type="dxa"/>
          </w:tcPr>
          <w:p w14:paraId="501F0D19" w14:textId="77777777" w:rsidR="007E30C6" w:rsidRPr="00B9060C" w:rsidRDefault="007E30C6" w:rsidP="007E30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1" w:type="dxa"/>
            <w:gridSpan w:val="10"/>
            <w:vAlign w:val="bottom"/>
          </w:tcPr>
          <w:p w14:paraId="0BE412BA" w14:textId="77777777" w:rsidR="008B6A07" w:rsidRDefault="007E30C6" w:rsidP="008B6A0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Technisch</w:t>
            </w:r>
            <w:r w:rsidRPr="00B9060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B906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Microsoft Office </w:t>
            </w:r>
            <w:bookmarkStart w:id="14" w:name="_Hlk230180292"/>
            <w:r w:rsidRPr="00B906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(Fortgeschritten), </w:t>
            </w:r>
            <w:bookmarkEnd w:id="14"/>
            <w:r w:rsidRPr="00B906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 Studio </w:t>
            </w:r>
            <w:bookmarkStart w:id="15" w:name="_Hlk230180297"/>
            <w:r w:rsidRPr="00B906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(Grundlagen)</w:t>
            </w:r>
            <w:r w:rsidR="008B6A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bookmarkEnd w:id="15"/>
          </w:p>
          <w:p w14:paraId="60CA2168" w14:textId="4C01C5D4" w:rsidR="007E30C6" w:rsidRPr="00B9060C" w:rsidRDefault="008B6A07" w:rsidP="008B6A0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S&amp;P Capital IQ </w:t>
            </w:r>
            <w:r w:rsidRPr="00B906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(Grundlagen)</w:t>
            </w:r>
          </w:p>
        </w:tc>
      </w:tr>
      <w:tr w:rsidR="007E30C6" w:rsidRPr="00B9060C" w14:paraId="1970B488" w14:textId="77777777" w:rsidTr="002273F0">
        <w:trPr>
          <w:trHeight w:val="340"/>
        </w:trPr>
        <w:tc>
          <w:tcPr>
            <w:tcW w:w="2267" w:type="dxa"/>
          </w:tcPr>
          <w:p w14:paraId="1235A201" w14:textId="77777777" w:rsidR="007E30C6" w:rsidRPr="00B9060C" w:rsidRDefault="007E30C6" w:rsidP="007E30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1" w:type="dxa"/>
            <w:gridSpan w:val="10"/>
            <w:vAlign w:val="bottom"/>
          </w:tcPr>
          <w:p w14:paraId="2E94B1AB" w14:textId="504816E4" w:rsidR="007E30C6" w:rsidRPr="00B9060C" w:rsidRDefault="007E30C6" w:rsidP="007E30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Jugend forscht Gewinner</w:t>
            </w:r>
            <w:r w:rsidRPr="00B906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(2. Platz NRW-Runde, 2x 2. Platz Regionalrunde)</w:t>
            </w:r>
          </w:p>
        </w:tc>
      </w:tr>
      <w:tr w:rsidR="007E30C6" w:rsidRPr="00B9060C" w14:paraId="071AB173" w14:textId="77777777" w:rsidTr="00B84290">
        <w:trPr>
          <w:trHeight w:val="410"/>
        </w:trPr>
        <w:tc>
          <w:tcPr>
            <w:tcW w:w="10348" w:type="dxa"/>
            <w:gridSpan w:val="11"/>
            <w:vAlign w:val="bottom"/>
          </w:tcPr>
          <w:p w14:paraId="561F7B5C" w14:textId="77777777" w:rsidR="007E30C6" w:rsidRDefault="007E30C6" w:rsidP="007E30C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349DBD" w14:textId="77777777" w:rsidR="007E30C6" w:rsidRDefault="007E30C6" w:rsidP="007E30C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78BDEA" w14:textId="0F60F7CF" w:rsidR="007E30C6" w:rsidRPr="00B9060C" w:rsidRDefault="007E30C6" w:rsidP="007E30C6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060C">
              <w:rPr>
                <w:rFonts w:ascii="Times New Roman" w:hAnsi="Times New Roman" w:cs="Times New Roman"/>
                <w:sz w:val="24"/>
                <w:szCs w:val="24"/>
              </w:rPr>
              <w:t xml:space="preserve">Dormagen,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913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906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B9135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B9060C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</w:tbl>
    <w:p w14:paraId="541AC208" w14:textId="553072E1" w:rsidR="00A73CB9" w:rsidRPr="00B9060C" w:rsidRDefault="00A73CB9" w:rsidP="001F7BB6">
      <w:pPr>
        <w:rPr>
          <w:rFonts w:ascii="Times New Roman" w:hAnsi="Times New Roman" w:cs="Times New Roman"/>
          <w:sz w:val="18"/>
        </w:rPr>
      </w:pPr>
    </w:p>
    <w:sectPr w:rsidR="00A73CB9" w:rsidRPr="00B9060C" w:rsidSect="0063028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666CB" w14:textId="77777777" w:rsidR="00C07737" w:rsidRDefault="00C07737" w:rsidP="00BE053D">
      <w:pPr>
        <w:spacing w:after="0" w:line="240" w:lineRule="auto"/>
      </w:pPr>
      <w:r>
        <w:separator/>
      </w:r>
    </w:p>
  </w:endnote>
  <w:endnote w:type="continuationSeparator" w:id="0">
    <w:p w14:paraId="41F6CB38" w14:textId="77777777" w:rsidR="00C07737" w:rsidRDefault="00C0773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4BA5A" w14:textId="77777777" w:rsidR="00C07737" w:rsidRDefault="00C07737" w:rsidP="00BE053D">
      <w:pPr>
        <w:spacing w:after="0" w:line="240" w:lineRule="auto"/>
      </w:pPr>
      <w:r>
        <w:separator/>
      </w:r>
    </w:p>
  </w:footnote>
  <w:footnote w:type="continuationSeparator" w:id="0">
    <w:p w14:paraId="130CC4BC" w14:textId="77777777" w:rsidR="00C07737" w:rsidRDefault="00C0773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651F20"/>
    <w:multiLevelType w:val="multilevel"/>
    <w:tmpl w:val="6E22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A5D82"/>
    <w:multiLevelType w:val="multilevel"/>
    <w:tmpl w:val="2CB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ED738D"/>
    <w:multiLevelType w:val="hybridMultilevel"/>
    <w:tmpl w:val="7BE68B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F43450"/>
    <w:multiLevelType w:val="multilevel"/>
    <w:tmpl w:val="3F3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818268">
    <w:abstractNumId w:val="17"/>
  </w:num>
  <w:num w:numId="2" w16cid:durableId="2080903135">
    <w:abstractNumId w:val="20"/>
  </w:num>
  <w:num w:numId="3" w16cid:durableId="1675953327">
    <w:abstractNumId w:val="22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6"/>
  </w:num>
  <w:num w:numId="8" w16cid:durableId="1448425200">
    <w:abstractNumId w:val="26"/>
  </w:num>
  <w:num w:numId="9" w16cid:durableId="297037049">
    <w:abstractNumId w:val="15"/>
  </w:num>
  <w:num w:numId="10" w16cid:durableId="617180053">
    <w:abstractNumId w:val="27"/>
  </w:num>
  <w:num w:numId="11" w16cid:durableId="30493936">
    <w:abstractNumId w:val="6"/>
  </w:num>
  <w:num w:numId="12" w16cid:durableId="900407796">
    <w:abstractNumId w:val="9"/>
  </w:num>
  <w:num w:numId="13" w16cid:durableId="107235610">
    <w:abstractNumId w:val="11"/>
  </w:num>
  <w:num w:numId="14" w16cid:durableId="867911262">
    <w:abstractNumId w:val="12"/>
  </w:num>
  <w:num w:numId="15" w16cid:durableId="1741825183">
    <w:abstractNumId w:val="25"/>
  </w:num>
  <w:num w:numId="16" w16cid:durableId="1503201666">
    <w:abstractNumId w:val="5"/>
  </w:num>
  <w:num w:numId="17" w16cid:durableId="767970183">
    <w:abstractNumId w:val="19"/>
  </w:num>
  <w:num w:numId="18" w16cid:durableId="1869219957">
    <w:abstractNumId w:val="4"/>
  </w:num>
  <w:num w:numId="19" w16cid:durableId="653602651">
    <w:abstractNumId w:val="21"/>
  </w:num>
  <w:num w:numId="20" w16cid:durableId="1619337050">
    <w:abstractNumId w:val="13"/>
  </w:num>
  <w:num w:numId="21" w16cid:durableId="1453792161">
    <w:abstractNumId w:val="14"/>
  </w:num>
  <w:num w:numId="22" w16cid:durableId="344786705">
    <w:abstractNumId w:val="18"/>
  </w:num>
  <w:num w:numId="23" w16cid:durableId="1528642880">
    <w:abstractNumId w:val="10"/>
  </w:num>
  <w:num w:numId="24" w16cid:durableId="105780356">
    <w:abstractNumId w:val="23"/>
  </w:num>
  <w:num w:numId="25" w16cid:durableId="1064911525">
    <w:abstractNumId w:val="8"/>
  </w:num>
  <w:num w:numId="26" w16cid:durableId="121732058">
    <w:abstractNumId w:val="22"/>
  </w:num>
  <w:num w:numId="27" w16cid:durableId="865407430">
    <w:abstractNumId w:val="22"/>
  </w:num>
  <w:num w:numId="28" w16cid:durableId="460804373">
    <w:abstractNumId w:val="22"/>
  </w:num>
  <w:num w:numId="29" w16cid:durableId="304167007">
    <w:abstractNumId w:val="24"/>
  </w:num>
  <w:num w:numId="30" w16cid:durableId="517736509">
    <w:abstractNumId w:val="22"/>
  </w:num>
  <w:num w:numId="31" w16cid:durableId="1577470321">
    <w:abstractNumId w:val="7"/>
  </w:num>
  <w:num w:numId="32" w16cid:durableId="897283361">
    <w:abstractNumId w:val="3"/>
  </w:num>
  <w:num w:numId="33" w16cid:durableId="191700857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EF8"/>
    <w:rsid w:val="00061D33"/>
    <w:rsid w:val="00064643"/>
    <w:rsid w:val="00087747"/>
    <w:rsid w:val="00097357"/>
    <w:rsid w:val="000A1FDA"/>
    <w:rsid w:val="000A420C"/>
    <w:rsid w:val="000B41EF"/>
    <w:rsid w:val="000B63E2"/>
    <w:rsid w:val="000B6548"/>
    <w:rsid w:val="000C78E0"/>
    <w:rsid w:val="000D0A80"/>
    <w:rsid w:val="000D671A"/>
    <w:rsid w:val="000F4F73"/>
    <w:rsid w:val="00103977"/>
    <w:rsid w:val="00103EC5"/>
    <w:rsid w:val="00116C6E"/>
    <w:rsid w:val="00117C25"/>
    <w:rsid w:val="00125CA6"/>
    <w:rsid w:val="00137BD5"/>
    <w:rsid w:val="00156FC9"/>
    <w:rsid w:val="00162A5A"/>
    <w:rsid w:val="001647AB"/>
    <w:rsid w:val="0017075E"/>
    <w:rsid w:val="00172867"/>
    <w:rsid w:val="001753BD"/>
    <w:rsid w:val="00175B6D"/>
    <w:rsid w:val="00180C51"/>
    <w:rsid w:val="001901ED"/>
    <w:rsid w:val="00190590"/>
    <w:rsid w:val="0019483A"/>
    <w:rsid w:val="001A46BF"/>
    <w:rsid w:val="001A481B"/>
    <w:rsid w:val="001B0186"/>
    <w:rsid w:val="001B62CA"/>
    <w:rsid w:val="001D4DCD"/>
    <w:rsid w:val="001E3EFD"/>
    <w:rsid w:val="001F4175"/>
    <w:rsid w:val="001F7BB6"/>
    <w:rsid w:val="00223917"/>
    <w:rsid w:val="00223A4D"/>
    <w:rsid w:val="002273F0"/>
    <w:rsid w:val="0023054D"/>
    <w:rsid w:val="00232CB5"/>
    <w:rsid w:val="00234A7E"/>
    <w:rsid w:val="0024373D"/>
    <w:rsid w:val="002508C2"/>
    <w:rsid w:val="002537EB"/>
    <w:rsid w:val="00253F6F"/>
    <w:rsid w:val="00266089"/>
    <w:rsid w:val="00267252"/>
    <w:rsid w:val="00276B54"/>
    <w:rsid w:val="00280144"/>
    <w:rsid w:val="00282DB0"/>
    <w:rsid w:val="002B2091"/>
    <w:rsid w:val="002B6734"/>
    <w:rsid w:val="002C577B"/>
    <w:rsid w:val="002C6972"/>
    <w:rsid w:val="002D2B32"/>
    <w:rsid w:val="002D4516"/>
    <w:rsid w:val="002E0F7F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45"/>
    <w:rsid w:val="003E27C3"/>
    <w:rsid w:val="003E3E7A"/>
    <w:rsid w:val="003E7235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60BD"/>
    <w:rsid w:val="004512E8"/>
    <w:rsid w:val="004516B8"/>
    <w:rsid w:val="00456B0D"/>
    <w:rsid w:val="00476AF8"/>
    <w:rsid w:val="00484FD7"/>
    <w:rsid w:val="004929FB"/>
    <w:rsid w:val="00495BF6"/>
    <w:rsid w:val="004A54BA"/>
    <w:rsid w:val="004B6A5E"/>
    <w:rsid w:val="004D36BD"/>
    <w:rsid w:val="00507EA7"/>
    <w:rsid w:val="00526089"/>
    <w:rsid w:val="00527A28"/>
    <w:rsid w:val="00527DCA"/>
    <w:rsid w:val="00532649"/>
    <w:rsid w:val="00542042"/>
    <w:rsid w:val="005568C7"/>
    <w:rsid w:val="00556F57"/>
    <w:rsid w:val="00570DEB"/>
    <w:rsid w:val="005716D4"/>
    <w:rsid w:val="00571B60"/>
    <w:rsid w:val="00585A4D"/>
    <w:rsid w:val="005877B0"/>
    <w:rsid w:val="005911C4"/>
    <w:rsid w:val="005D6329"/>
    <w:rsid w:val="005E57F6"/>
    <w:rsid w:val="005E6950"/>
    <w:rsid w:val="00603CF0"/>
    <w:rsid w:val="006049C3"/>
    <w:rsid w:val="006058D8"/>
    <w:rsid w:val="00610200"/>
    <w:rsid w:val="006173DF"/>
    <w:rsid w:val="00623699"/>
    <w:rsid w:val="00630284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25E7"/>
    <w:rsid w:val="00703D2F"/>
    <w:rsid w:val="00711CEF"/>
    <w:rsid w:val="00720320"/>
    <w:rsid w:val="00723643"/>
    <w:rsid w:val="00725D3C"/>
    <w:rsid w:val="00733DA1"/>
    <w:rsid w:val="00737822"/>
    <w:rsid w:val="00737F17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30C6"/>
    <w:rsid w:val="008050E4"/>
    <w:rsid w:val="0082257D"/>
    <w:rsid w:val="00832258"/>
    <w:rsid w:val="008369ED"/>
    <w:rsid w:val="008461F8"/>
    <w:rsid w:val="0085153F"/>
    <w:rsid w:val="00853438"/>
    <w:rsid w:val="008653DB"/>
    <w:rsid w:val="00866846"/>
    <w:rsid w:val="00873825"/>
    <w:rsid w:val="00875DA9"/>
    <w:rsid w:val="008827C0"/>
    <w:rsid w:val="00887DAE"/>
    <w:rsid w:val="00894A8C"/>
    <w:rsid w:val="00895E38"/>
    <w:rsid w:val="008A782B"/>
    <w:rsid w:val="008B0FC0"/>
    <w:rsid w:val="008B6A07"/>
    <w:rsid w:val="008C429A"/>
    <w:rsid w:val="008C6A9A"/>
    <w:rsid w:val="008E1F3D"/>
    <w:rsid w:val="008E4BDC"/>
    <w:rsid w:val="008F03A1"/>
    <w:rsid w:val="008F09B5"/>
    <w:rsid w:val="009053D7"/>
    <w:rsid w:val="0091331D"/>
    <w:rsid w:val="0093223C"/>
    <w:rsid w:val="00941A87"/>
    <w:rsid w:val="009501C2"/>
    <w:rsid w:val="00953883"/>
    <w:rsid w:val="009668B9"/>
    <w:rsid w:val="00976577"/>
    <w:rsid w:val="00996356"/>
    <w:rsid w:val="00997D9A"/>
    <w:rsid w:val="009C0ABA"/>
    <w:rsid w:val="009D7C49"/>
    <w:rsid w:val="009E3B0E"/>
    <w:rsid w:val="009E7297"/>
    <w:rsid w:val="009F7835"/>
    <w:rsid w:val="00A0257D"/>
    <w:rsid w:val="00A12EDC"/>
    <w:rsid w:val="00A26D0D"/>
    <w:rsid w:val="00A27328"/>
    <w:rsid w:val="00A323E8"/>
    <w:rsid w:val="00A33BDE"/>
    <w:rsid w:val="00A34885"/>
    <w:rsid w:val="00A43BC1"/>
    <w:rsid w:val="00A662C9"/>
    <w:rsid w:val="00A73CB9"/>
    <w:rsid w:val="00A74225"/>
    <w:rsid w:val="00A81608"/>
    <w:rsid w:val="00A81BF7"/>
    <w:rsid w:val="00A936D5"/>
    <w:rsid w:val="00AA1EB0"/>
    <w:rsid w:val="00AA2DA3"/>
    <w:rsid w:val="00AA5A9C"/>
    <w:rsid w:val="00AB016A"/>
    <w:rsid w:val="00AB2A5A"/>
    <w:rsid w:val="00AD28F8"/>
    <w:rsid w:val="00AD2DE8"/>
    <w:rsid w:val="00B0230B"/>
    <w:rsid w:val="00B10ADC"/>
    <w:rsid w:val="00B17D95"/>
    <w:rsid w:val="00B23509"/>
    <w:rsid w:val="00B359DB"/>
    <w:rsid w:val="00B3632B"/>
    <w:rsid w:val="00B409D8"/>
    <w:rsid w:val="00B5178D"/>
    <w:rsid w:val="00B67F1F"/>
    <w:rsid w:val="00B701D7"/>
    <w:rsid w:val="00B736DD"/>
    <w:rsid w:val="00B82A5A"/>
    <w:rsid w:val="00B84290"/>
    <w:rsid w:val="00B851B0"/>
    <w:rsid w:val="00B90595"/>
    <w:rsid w:val="00B9060C"/>
    <w:rsid w:val="00B9135B"/>
    <w:rsid w:val="00BA215A"/>
    <w:rsid w:val="00BB0181"/>
    <w:rsid w:val="00BB5F09"/>
    <w:rsid w:val="00BC0D9F"/>
    <w:rsid w:val="00BC412D"/>
    <w:rsid w:val="00BD3028"/>
    <w:rsid w:val="00BE053D"/>
    <w:rsid w:val="00BE18E3"/>
    <w:rsid w:val="00BE46A8"/>
    <w:rsid w:val="00BF1A7A"/>
    <w:rsid w:val="00BF1FA3"/>
    <w:rsid w:val="00C00974"/>
    <w:rsid w:val="00C018E4"/>
    <w:rsid w:val="00C066FA"/>
    <w:rsid w:val="00C07737"/>
    <w:rsid w:val="00C25387"/>
    <w:rsid w:val="00C378FF"/>
    <w:rsid w:val="00C52C12"/>
    <w:rsid w:val="00C54BE3"/>
    <w:rsid w:val="00C57F80"/>
    <w:rsid w:val="00C607EA"/>
    <w:rsid w:val="00C67778"/>
    <w:rsid w:val="00C768ED"/>
    <w:rsid w:val="00C82A8F"/>
    <w:rsid w:val="00C916C2"/>
    <w:rsid w:val="00CC2516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6A68"/>
    <w:rsid w:val="00D17B69"/>
    <w:rsid w:val="00D3003C"/>
    <w:rsid w:val="00D331F4"/>
    <w:rsid w:val="00D336C4"/>
    <w:rsid w:val="00D36255"/>
    <w:rsid w:val="00D470E4"/>
    <w:rsid w:val="00D52142"/>
    <w:rsid w:val="00D5280E"/>
    <w:rsid w:val="00D57F9E"/>
    <w:rsid w:val="00D61F14"/>
    <w:rsid w:val="00D70917"/>
    <w:rsid w:val="00D76209"/>
    <w:rsid w:val="00D80D6B"/>
    <w:rsid w:val="00D90950"/>
    <w:rsid w:val="00DA69DF"/>
    <w:rsid w:val="00DB33F8"/>
    <w:rsid w:val="00DD38E2"/>
    <w:rsid w:val="00DE7741"/>
    <w:rsid w:val="00E00140"/>
    <w:rsid w:val="00E13110"/>
    <w:rsid w:val="00E24DF1"/>
    <w:rsid w:val="00E323B2"/>
    <w:rsid w:val="00E40B9A"/>
    <w:rsid w:val="00E431ED"/>
    <w:rsid w:val="00E4524A"/>
    <w:rsid w:val="00E55D90"/>
    <w:rsid w:val="00E64FF5"/>
    <w:rsid w:val="00E907EC"/>
    <w:rsid w:val="00E94B71"/>
    <w:rsid w:val="00EA5421"/>
    <w:rsid w:val="00EB34FC"/>
    <w:rsid w:val="00EB5816"/>
    <w:rsid w:val="00ED0EA9"/>
    <w:rsid w:val="00ED6DC8"/>
    <w:rsid w:val="00EF77DF"/>
    <w:rsid w:val="00F11BEF"/>
    <w:rsid w:val="00F165E1"/>
    <w:rsid w:val="00F257ED"/>
    <w:rsid w:val="00F258E7"/>
    <w:rsid w:val="00F30A0A"/>
    <w:rsid w:val="00F31B84"/>
    <w:rsid w:val="00F406C2"/>
    <w:rsid w:val="00F44CF0"/>
    <w:rsid w:val="00F44F5F"/>
    <w:rsid w:val="00F57BA5"/>
    <w:rsid w:val="00F631EC"/>
    <w:rsid w:val="00F64C22"/>
    <w:rsid w:val="00F64FA7"/>
    <w:rsid w:val="00F74D19"/>
    <w:rsid w:val="00F80053"/>
    <w:rsid w:val="00F8451A"/>
    <w:rsid w:val="00FA02C7"/>
    <w:rsid w:val="00FA4186"/>
    <w:rsid w:val="00FC0531"/>
    <w:rsid w:val="00FC13F0"/>
    <w:rsid w:val="00FC50AF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3307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Oscar Moeller</cp:lastModifiedBy>
  <cp:revision>10</cp:revision>
  <cp:lastPrinted>2026-01-20T18:38:00Z</cp:lastPrinted>
  <dcterms:created xsi:type="dcterms:W3CDTF">2026-03-11T15:11:00Z</dcterms:created>
  <dcterms:modified xsi:type="dcterms:W3CDTF">2026-05-20T12:39:00Z</dcterms:modified>
</cp:coreProperties>
</file>