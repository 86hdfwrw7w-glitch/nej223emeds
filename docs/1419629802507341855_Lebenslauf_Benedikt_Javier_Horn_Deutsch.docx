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5"/>
        <w:gridCol w:w="1417"/>
        <w:gridCol w:w="695"/>
        <w:gridCol w:w="556"/>
        <w:gridCol w:w="309"/>
        <w:gridCol w:w="188"/>
        <w:gridCol w:w="1913"/>
        <w:gridCol w:w="67"/>
      </w:tblGrid>
      <w:tr w:rsidR="00E55D90" w:rsidRPr="007051AF" w14:paraId="487AC9CE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0CBC6997" w14:textId="45030773" w:rsidR="00E55D90" w:rsidRPr="007051AF" w:rsidRDefault="004C59F4" w:rsidP="00AF1D8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2D363F9A" w14:textId="3A01609C" w:rsidR="00F44F5F" w:rsidRPr="00D3304A" w:rsidRDefault="00DB69DF" w:rsidP="00AF1D8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DCU Campus Residences, DCU Rooms, Ballymun Road, Glasnevin, D09W6Y4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Dublin</w:t>
            </w: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9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Irland</w:t>
            </w:r>
            <w:proofErr w:type="spellEnd"/>
          </w:p>
          <w:p w14:paraId="135895E2" w14:textId="1221D7B9" w:rsidR="00F44F5F" w:rsidRPr="007051AF" w:rsidRDefault="00B674E8" w:rsidP="00AF1D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AF1D83">
        <w:trPr>
          <w:trHeight w:val="454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80410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AF1D83">
        <w:trPr>
          <w:trHeight w:val="340"/>
        </w:trPr>
        <w:tc>
          <w:tcPr>
            <w:tcW w:w="716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CB399C9" w:rsidR="00D1492F" w:rsidRPr="007051AF" w:rsidRDefault="00625FF7" w:rsidP="0080410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ESB Reutlingen Business School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9E7CAA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13591047" w:rsidR="00D1492F" w:rsidRPr="007051AF" w:rsidRDefault="00625FF7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Reutlingen, Deutschland</w:t>
            </w:r>
          </w:p>
        </w:tc>
      </w:tr>
      <w:tr w:rsidR="00D1492F" w:rsidRPr="007051AF" w14:paraId="61E5D482" w14:textId="77777777" w:rsidTr="00AF1D83">
        <w:trPr>
          <w:trHeight w:val="115"/>
        </w:trPr>
        <w:tc>
          <w:tcPr>
            <w:tcW w:w="8910" w:type="dxa"/>
            <w:gridSpan w:val="6"/>
          </w:tcPr>
          <w:p w14:paraId="11CB9A0F" w14:textId="7FC95764" w:rsidR="00D1492F" w:rsidRPr="006F296B" w:rsidRDefault="007870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  <w:gridSpan w:val="2"/>
          </w:tcPr>
          <w:p w14:paraId="419A9228" w14:textId="24BF4B9E" w:rsidR="00D1492F" w:rsidRPr="007051AF" w:rsidRDefault="00D1492F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06/2029</w:t>
            </w:r>
          </w:p>
        </w:tc>
      </w:tr>
      <w:tr w:rsidR="00625FF7" w:rsidRPr="007051AF" w14:paraId="2C93BA38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7FD308E7" w14:textId="5C3C4D02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Dublin City University (IMX Double Degree)</w:t>
            </w:r>
          </w:p>
        </w:tc>
        <w:tc>
          <w:tcPr>
            <w:tcW w:w="2477" w:type="dxa"/>
            <w:gridSpan w:val="4"/>
            <w:vAlign w:val="bottom"/>
          </w:tcPr>
          <w:p w14:paraId="5E0979D5" w14:textId="48E0CB44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625FF7" w:rsidRPr="007051AF" w14:paraId="3AB39EB2" w14:textId="77777777" w:rsidTr="00E3552F">
        <w:trPr>
          <w:trHeight w:val="113"/>
        </w:trPr>
        <w:tc>
          <w:tcPr>
            <w:tcW w:w="8413" w:type="dxa"/>
            <w:gridSpan w:val="4"/>
          </w:tcPr>
          <w:p w14:paraId="3A5BC804" w14:textId="7AB43CE6" w:rsidR="00D3304A" w:rsidRPr="00D3304A" w:rsidRDefault="00625FF7" w:rsidP="00625FF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</w:t>
            </w:r>
            <w:r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2477" w:type="dxa"/>
            <w:gridSpan w:val="4"/>
          </w:tcPr>
          <w:p w14:paraId="6E151AD7" w14:textId="674077CD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09/2025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3304A" w:rsidRPr="007051AF" w14:paraId="4ADD8A61" w14:textId="77777777" w:rsidTr="00E3552F">
        <w:trPr>
          <w:trHeight w:val="113"/>
        </w:trPr>
        <w:tc>
          <w:tcPr>
            <w:tcW w:w="8413" w:type="dxa"/>
            <w:gridSpan w:val="4"/>
          </w:tcPr>
          <w:p w14:paraId="5FEF92AA" w14:textId="4A3851E9" w:rsidR="00D3304A" w:rsidRPr="00D44BDF" w:rsidRDefault="00D3304A" w:rsidP="00D44BD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Investment </w:t>
            </w:r>
            <w:r w:rsidR="00D44B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Gesellschaft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Finanz</w:t>
            </w:r>
            <w:r w:rsidRP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Analyst </w:t>
            </w:r>
          </w:p>
        </w:tc>
        <w:tc>
          <w:tcPr>
            <w:tcW w:w="2477" w:type="dxa"/>
            <w:gridSpan w:val="4"/>
          </w:tcPr>
          <w:p w14:paraId="04DA6EE9" w14:textId="77777777" w:rsidR="00D3304A" w:rsidRPr="007051AF" w:rsidRDefault="00D3304A" w:rsidP="00625FF7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7051AF" w14:paraId="013361E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197620E3" w14:textId="6F2335CC" w:rsidR="00D1492F" w:rsidRPr="007051AF" w:rsidRDefault="004C59F4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2477" w:type="dxa"/>
            <w:gridSpan w:val="4"/>
            <w:vAlign w:val="bottom"/>
          </w:tcPr>
          <w:p w14:paraId="63D86F51" w14:textId="5012E5A1" w:rsidR="00D1492F" w:rsidRPr="007051AF" w:rsidRDefault="004C59F4" w:rsidP="0080410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AF1D83">
        <w:trPr>
          <w:trHeight w:val="115"/>
        </w:trPr>
        <w:tc>
          <w:tcPr>
            <w:tcW w:w="5745" w:type="dxa"/>
          </w:tcPr>
          <w:p w14:paraId="5F71027E" w14:textId="4720AF7F" w:rsidR="00D1492F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Senior </w:t>
            </w:r>
            <w:r w:rsidR="004C59F4"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</w:t>
            </w:r>
          </w:p>
        </w:tc>
        <w:tc>
          <w:tcPr>
            <w:tcW w:w="5145" w:type="dxa"/>
            <w:gridSpan w:val="7"/>
          </w:tcPr>
          <w:p w14:paraId="51FC9814" w14:textId="426E0A16" w:rsidR="00D1492F" w:rsidRPr="007051AF" w:rsidRDefault="004C59F4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D3304A" w14:paraId="4D68BFE7" w14:textId="77777777" w:rsidTr="00AF1D83">
        <w:trPr>
          <w:trHeight w:val="72"/>
        </w:trPr>
        <w:tc>
          <w:tcPr>
            <w:tcW w:w="10890" w:type="dxa"/>
            <w:gridSpan w:val="8"/>
          </w:tcPr>
          <w:p w14:paraId="7A5710E4" w14:textId="4FF6BCF7" w:rsidR="0091331D" w:rsidRPr="007051AF" w:rsidRDefault="004C59F4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Finale Note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4</w:t>
            </w:r>
            <w:r w:rsidR="00476B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2F0824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(scale: 1,0 – 4,0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4,0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Bestnote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 IB Math 100% A+ Math Final</w:t>
            </w:r>
          </w:p>
          <w:p w14:paraId="54BF63E9" w14:textId="27EE5261" w:rsidR="00C7438A" w:rsidRPr="007051AF" w:rsidRDefault="00625FF7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Fächer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</w:p>
        </w:tc>
      </w:tr>
      <w:tr w:rsidR="004C59F4" w:rsidRPr="007051AF" w14:paraId="0142BA50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071EAFD9" w14:textId="76D907B4" w:rsidR="004C59F4" w:rsidRPr="007051AF" w:rsidRDefault="004C59F4" w:rsidP="0080410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2477" w:type="dxa"/>
            <w:gridSpan w:val="4"/>
            <w:vAlign w:val="bottom"/>
          </w:tcPr>
          <w:p w14:paraId="3F4CD2E0" w14:textId="49C8A021" w:rsidR="004C59F4" w:rsidRPr="007051AF" w:rsidRDefault="004C59F4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AF1D83">
        <w:trPr>
          <w:trHeight w:val="115"/>
        </w:trPr>
        <w:tc>
          <w:tcPr>
            <w:tcW w:w="8413" w:type="dxa"/>
            <w:gridSpan w:val="4"/>
            <w:vAlign w:val="bottom"/>
          </w:tcPr>
          <w:p w14:paraId="1D30EB65" w14:textId="2805E6D6" w:rsidR="00C7438A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Senior High School</w:t>
            </w:r>
          </w:p>
        </w:tc>
        <w:tc>
          <w:tcPr>
            <w:tcW w:w="2477" w:type="dxa"/>
            <w:gridSpan w:val="4"/>
            <w:vAlign w:val="bottom"/>
          </w:tcPr>
          <w:p w14:paraId="78C333BE" w14:textId="0377A0A5" w:rsidR="0078708A" w:rsidRPr="007051AF" w:rsidRDefault="0078708A" w:rsidP="0080410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08/2024 – 11/2024</w:t>
            </w:r>
          </w:p>
        </w:tc>
      </w:tr>
      <w:tr w:rsidR="0080410B" w:rsidRPr="00D3304A" w14:paraId="4AA816ED" w14:textId="77777777" w:rsidTr="00660BC0">
        <w:trPr>
          <w:trHeight w:val="72"/>
        </w:trPr>
        <w:tc>
          <w:tcPr>
            <w:tcW w:w="10890" w:type="dxa"/>
            <w:gridSpan w:val="8"/>
            <w:vAlign w:val="bottom"/>
          </w:tcPr>
          <w:p w14:paraId="188CFAA7" w14:textId="71DB31EF" w:rsidR="0080410B" w:rsidRPr="00AF1D83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Finale Note: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 xml:space="preserve"> 4,1 (1,0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5,0; mit 4,0 als Bestnote) (Top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</w:p>
          <w:p w14:paraId="24BB90A0" w14:textId="085C3D26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– 1. Platz,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Regionale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High School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Debatte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Tulsa, Oklahoma, USA, Sep 2024</w:t>
            </w:r>
          </w:p>
        </w:tc>
      </w:tr>
      <w:tr w:rsidR="00AE4ED3" w:rsidRPr="007051AF" w14:paraId="6B19CF9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54F7169D" w14:textId="0B1BBE2B" w:rsidR="00AE4ED3" w:rsidRPr="007051AF" w:rsidRDefault="00C7438A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2477" w:type="dxa"/>
            <w:gridSpan w:val="4"/>
            <w:vAlign w:val="bottom"/>
          </w:tcPr>
          <w:p w14:paraId="262B6DA3" w14:textId="2382735B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AF1D83">
        <w:trPr>
          <w:trHeight w:val="115"/>
        </w:trPr>
        <w:tc>
          <w:tcPr>
            <w:tcW w:w="8413" w:type="dxa"/>
            <w:gridSpan w:val="4"/>
          </w:tcPr>
          <w:p w14:paraId="36282A3A" w14:textId="1483AEFB" w:rsidR="00AE4ED3" w:rsidRPr="007051AF" w:rsidRDefault="00AE4ED3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/ German A-Level </w:t>
            </w:r>
            <w:proofErr w:type="spellStart"/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</w:p>
        </w:tc>
        <w:tc>
          <w:tcPr>
            <w:tcW w:w="2477" w:type="dxa"/>
            <w:gridSpan w:val="4"/>
          </w:tcPr>
          <w:p w14:paraId="3DE8C75D" w14:textId="12FB8731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80410B" w:rsidRPr="007051AF" w14:paraId="27601A10" w14:textId="77777777" w:rsidTr="00AF1D83">
        <w:trPr>
          <w:gridAfter w:val="1"/>
          <w:wAfter w:w="67" w:type="dxa"/>
          <w:trHeight w:val="57"/>
        </w:trPr>
        <w:tc>
          <w:tcPr>
            <w:tcW w:w="10823" w:type="dxa"/>
            <w:gridSpan w:val="7"/>
          </w:tcPr>
          <w:p w14:paraId="60ECAE56" w14:textId="6E016646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2,1</w:t>
            </w:r>
          </w:p>
          <w:p w14:paraId="747E761B" w14:textId="2DE83DF3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(14 Punkte), Deutsch (14 Punkte), Sport (15 Punkte)</w:t>
            </w:r>
          </w:p>
          <w:p w14:paraId="6ECF7248" w14:textId="3CB2B41A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Facharbeit: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C123AC" w:rsidRPr="007051AF" w14:paraId="621DF6A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7EC8381F" w14:textId="56BE97E4" w:rsidR="00C123AC" w:rsidRPr="007051AF" w:rsidRDefault="00C123AC" w:rsidP="0080410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UNTERNEHMERISCHE ERFAHRUGEN</w:t>
            </w:r>
          </w:p>
        </w:tc>
      </w:tr>
      <w:tr w:rsidR="00037B65" w:rsidRPr="007051AF" w14:paraId="110466AC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AF1D83">
        <w:trPr>
          <w:trHeight w:val="115"/>
        </w:trPr>
        <w:tc>
          <w:tcPr>
            <w:tcW w:w="7857" w:type="dxa"/>
            <w:gridSpan w:val="3"/>
            <w:vAlign w:val="bottom"/>
          </w:tcPr>
          <w:p w14:paraId="5FD21F07" w14:textId="484FA0A9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5"/>
            <w:vAlign w:val="bottom"/>
          </w:tcPr>
          <w:p w14:paraId="1AFD39DE" w14:textId="56FD223C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</w:t>
            </w:r>
            <w:r w:rsidR="00AF1D83">
              <w:rPr>
                <w:rFonts w:ascii="Times New Roman" w:hAnsi="Times New Roman" w:cs="Times New Roman"/>
                <w:iCs/>
                <w:sz w:val="20"/>
                <w:szCs w:val="20"/>
              </w:rPr>
              <w:t>2025</w:t>
            </w:r>
          </w:p>
        </w:tc>
      </w:tr>
      <w:tr w:rsidR="0080410B" w:rsidRPr="007051AF" w14:paraId="6AE30120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2C57FA0D" w14:textId="419D5763" w:rsidR="0080410B" w:rsidRPr="00EB00EC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</w:t>
            </w:r>
            <w:proofErr w:type="spellStart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 Media Marketing </w:t>
            </w:r>
          </w:p>
          <w:p w14:paraId="67956F7D" w14:textId="4A6E6209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</w:tr>
      <w:tr w:rsidR="00DC7095" w:rsidRPr="007051AF" w14:paraId="65C5C82B" w14:textId="77777777" w:rsidTr="00AF1D83">
        <w:trPr>
          <w:trHeight w:val="461"/>
        </w:trPr>
        <w:tc>
          <w:tcPr>
            <w:tcW w:w="7857" w:type="dxa"/>
            <w:gridSpan w:val="3"/>
            <w:tcBorders>
              <w:bottom w:val="single" w:sz="4" w:space="0" w:color="auto"/>
            </w:tcBorders>
            <w:vAlign w:val="bottom"/>
          </w:tcPr>
          <w:p w14:paraId="21AF05FD" w14:textId="609F845E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  <w:tc>
          <w:tcPr>
            <w:tcW w:w="3033" w:type="dxa"/>
            <w:gridSpan w:val="5"/>
            <w:tcBorders>
              <w:bottom w:val="single" w:sz="4" w:space="0" w:color="auto"/>
            </w:tcBorders>
            <w:vAlign w:val="bottom"/>
          </w:tcPr>
          <w:p w14:paraId="52857AD3" w14:textId="77777777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DC7095" w:rsidRPr="007051AF" w14:paraId="127C64E2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2785161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B7862D8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AF1D83">
        <w:trPr>
          <w:trHeight w:val="20"/>
        </w:trPr>
        <w:tc>
          <w:tcPr>
            <w:tcW w:w="8910" w:type="dxa"/>
            <w:gridSpan w:val="6"/>
            <w:vAlign w:val="bottom"/>
          </w:tcPr>
          <w:p w14:paraId="20B1570F" w14:textId="46AE2FF6" w:rsidR="00DC7095" w:rsidRPr="007051AF" w:rsidRDefault="00D84A0F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  <w:gridSpan w:val="2"/>
          </w:tcPr>
          <w:p w14:paraId="0475B997" w14:textId="51F77C00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  <w:vAlign w:val="bottom"/>
          </w:tcPr>
          <w:p w14:paraId="3A840A1C" w14:textId="561CE79F" w:rsidR="00DC709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508AFF67" w:rsidR="003F5DD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Direkte </w:t>
            </w:r>
            <w:r w:rsidR="006D22F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Kunden-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Kommunikation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3CF978EE" w14:textId="0E0B3CB9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gridSpan w:val="2"/>
            <w:vAlign w:val="bottom"/>
          </w:tcPr>
          <w:p w14:paraId="49A11F72" w14:textId="3AED8FA5" w:rsidR="00DC7095" w:rsidRPr="007051AF" w:rsidRDefault="003F5DD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AF1D83">
        <w:trPr>
          <w:trHeight w:val="57"/>
        </w:trPr>
        <w:tc>
          <w:tcPr>
            <w:tcW w:w="8910" w:type="dxa"/>
            <w:gridSpan w:val="6"/>
          </w:tcPr>
          <w:p w14:paraId="5D8760E9" w14:textId="1F043849" w:rsidR="00AE09B9" w:rsidRPr="007051AF" w:rsidRDefault="00673AD5" w:rsidP="0080410B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  <w:gridSpan w:val="2"/>
          </w:tcPr>
          <w:p w14:paraId="2D9DB8CA" w14:textId="36C6F262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AF1D83">
        <w:trPr>
          <w:trHeight w:val="57"/>
        </w:trPr>
        <w:tc>
          <w:tcPr>
            <w:tcW w:w="8910" w:type="dxa"/>
            <w:gridSpan w:val="6"/>
          </w:tcPr>
          <w:p w14:paraId="3B35C146" w14:textId="06F28142" w:rsidR="00AE09B9" w:rsidRPr="007051AF" w:rsidRDefault="00EB00EC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  <w:gridSpan w:val="2"/>
          </w:tcPr>
          <w:p w14:paraId="18446151" w14:textId="77777777" w:rsidR="00AE09B9" w:rsidRPr="007051AF" w:rsidRDefault="00AE09B9" w:rsidP="0080410B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C7095" w:rsidRPr="007051AF" w14:paraId="74251178" w14:textId="77777777" w:rsidTr="00AF1D83">
        <w:trPr>
          <w:trHeight w:val="340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45583FF" w:rsidR="00DC7095" w:rsidRPr="007051AF" w:rsidRDefault="00DC7095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7D530BF3" w:rsidR="00DC7095" w:rsidRPr="007051AF" w:rsidRDefault="00DC7095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AF1D83">
        <w:trPr>
          <w:trHeight w:val="20"/>
        </w:trPr>
        <w:tc>
          <w:tcPr>
            <w:tcW w:w="7162" w:type="dxa"/>
            <w:gridSpan w:val="2"/>
            <w:vAlign w:val="bottom"/>
          </w:tcPr>
          <w:p w14:paraId="32F07601" w14:textId="2FEA8BC8" w:rsidR="00DC7095" w:rsidRPr="007051AF" w:rsidRDefault="00DC7095" w:rsidP="0080410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6"/>
            <w:vAlign w:val="bottom"/>
          </w:tcPr>
          <w:p w14:paraId="45DD2178" w14:textId="1F5A7B5D" w:rsidR="00DC7095" w:rsidRPr="007051AF" w:rsidRDefault="00DC7095" w:rsidP="0080410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C7095" w:rsidRPr="007051AF" w14:paraId="02437711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583DC253" w14:textId="27EF6362" w:rsidR="0080410B" w:rsidRPr="0080410B" w:rsidRDefault="00002786" w:rsidP="0080410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Unterstützung beim Aufhängen </w:t>
            </w:r>
          </w:p>
          <w:p w14:paraId="68CFAD97" w14:textId="7B571E99" w:rsidR="00DC7095" w:rsidRPr="007051AF" w:rsidRDefault="00002786" w:rsidP="00AF1D8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Wahlplakaten</w:t>
            </w:r>
          </w:p>
        </w:tc>
      </w:tr>
      <w:tr w:rsidR="00DC7095" w:rsidRPr="007051AF" w14:paraId="3B26943D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11E538C2" w14:textId="3D8AAB28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gridSpan w:val="2"/>
            <w:vAlign w:val="bottom"/>
          </w:tcPr>
          <w:p w14:paraId="21BF18C9" w14:textId="0F76F91D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AF1D83">
        <w:trPr>
          <w:trHeight w:val="20"/>
        </w:trPr>
        <w:tc>
          <w:tcPr>
            <w:tcW w:w="8722" w:type="dxa"/>
            <w:gridSpan w:val="5"/>
          </w:tcPr>
          <w:p w14:paraId="5D908AF7" w14:textId="51FAB1AA" w:rsidR="00DC7095" w:rsidRPr="007051AF" w:rsidRDefault="00B94DFA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Mitarbeit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Wahlkampfteam</w:t>
            </w:r>
          </w:p>
        </w:tc>
        <w:tc>
          <w:tcPr>
            <w:tcW w:w="2168" w:type="dxa"/>
            <w:gridSpan w:val="3"/>
          </w:tcPr>
          <w:p w14:paraId="0D2FFB14" w14:textId="4774EE17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</w:tcPr>
          <w:p w14:paraId="7638ED5F" w14:textId="1E7AAFCE" w:rsidR="00DC7095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AF1D83">
        <w:trPr>
          <w:trHeight w:val="340"/>
        </w:trPr>
        <w:tc>
          <w:tcPr>
            <w:tcW w:w="1089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558E8B0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410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AF1D8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Chinesisch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DC7095" w:rsidRPr="007051AF" w14:paraId="45706C3F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60CA2168" w14:textId="7E5242CA" w:rsidR="00DC7095" w:rsidRPr="007051AF" w:rsidRDefault="00DC7095" w:rsidP="0080410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DC7095" w:rsidRPr="007051AF" w14:paraId="70CB01B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598C2742" w14:textId="5877CD7E" w:rsidR="00DC7095" w:rsidRPr="007051AF" w:rsidRDefault="00DC7095" w:rsidP="008041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Kapitalmarkt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(Führung eines eigenen Aktiendepot)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, Skifahren, Fußball, Wander</w:t>
            </w:r>
            <w:r w:rsidR="006F296B" w:rsidRPr="004F793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 xml:space="preserve"> in der Natur</w:t>
            </w:r>
          </w:p>
        </w:tc>
      </w:tr>
      <w:tr w:rsidR="00DC7095" w:rsidRPr="00D3304A" w14:paraId="4FCFF14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405674E9" w14:textId="22D94DEB" w:rsidR="00DC7095" w:rsidRPr="004F793B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Coursera: Excel Course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drei</w:t>
            </w:r>
            <w:proofErr w:type="spellEnd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Monate</w:t>
            </w:r>
            <w:proofErr w:type="spellEnd"/>
            <w:r w:rsidR="00943650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The Art of Storytelling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(IESSE)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DC7095" w:rsidRPr="007051AF" w14:paraId="071AB173" w14:textId="77777777" w:rsidTr="00AF1D83">
        <w:trPr>
          <w:trHeight w:val="1279"/>
        </w:trPr>
        <w:tc>
          <w:tcPr>
            <w:tcW w:w="10890" w:type="dxa"/>
            <w:gridSpan w:val="8"/>
            <w:vAlign w:val="bottom"/>
          </w:tcPr>
          <w:p w14:paraId="5B594140" w14:textId="13817F97" w:rsidR="004F793B" w:rsidRPr="00D3304A" w:rsidRDefault="004F793B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478BDEA" w14:textId="57866EE6" w:rsidR="00DC7095" w:rsidRPr="007051AF" w:rsidRDefault="00DC7095" w:rsidP="0080410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Dublin, 05.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BD21333" w14:textId="0C66D308" w:rsidR="0056034B" w:rsidRPr="0074111D" w:rsidRDefault="002F2B3A" w:rsidP="00E3552F">
      <w:pPr>
        <w:rPr>
          <w:sz w:val="18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FF7890B" wp14:editId="2CA1EEC8">
            <wp:simplePos x="0" y="0"/>
            <wp:positionH relativeFrom="column">
              <wp:posOffset>-622300</wp:posOffset>
            </wp:positionH>
            <wp:positionV relativeFrom="paragraph">
              <wp:posOffset>-690880</wp:posOffset>
            </wp:positionV>
            <wp:extent cx="1374775" cy="468630"/>
            <wp:effectExtent l="0" t="0" r="0" b="1270"/>
            <wp:wrapNone/>
            <wp:docPr id="150413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2623" name="Picture 1504132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034B" w:rsidRPr="0074111D" w:rsidSect="00E3552F">
      <w:footerReference w:type="even" r:id="rId9"/>
      <w:pgSz w:w="11906" w:h="16838"/>
      <w:pgMar w:top="397" w:right="1412" w:bottom="57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B2E4A" w14:textId="77777777" w:rsidR="000D7F20" w:rsidRDefault="000D7F20" w:rsidP="00BE053D">
      <w:pPr>
        <w:spacing w:after="0" w:line="240" w:lineRule="auto"/>
      </w:pPr>
      <w:r>
        <w:separator/>
      </w:r>
    </w:p>
  </w:endnote>
  <w:endnote w:type="continuationSeparator" w:id="0">
    <w:p w14:paraId="21E5DB10" w14:textId="77777777" w:rsidR="000D7F20" w:rsidRDefault="000D7F2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45E8A" w14:textId="77777777" w:rsidR="000D7F20" w:rsidRDefault="000D7F20" w:rsidP="00BE053D">
      <w:pPr>
        <w:spacing w:after="0" w:line="240" w:lineRule="auto"/>
      </w:pPr>
      <w:r>
        <w:separator/>
      </w:r>
    </w:p>
  </w:footnote>
  <w:footnote w:type="continuationSeparator" w:id="0">
    <w:p w14:paraId="48DCCC75" w14:textId="77777777" w:rsidR="000D7F20" w:rsidRDefault="000D7F2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6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19"/>
  </w:num>
  <w:num w:numId="27" w16cid:durableId="624386309">
    <w:abstractNumId w:val="21"/>
  </w:num>
  <w:num w:numId="28" w16cid:durableId="553080297">
    <w:abstractNumId w:val="6"/>
  </w:num>
  <w:num w:numId="29" w16cid:durableId="4683282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61D33"/>
    <w:rsid w:val="00064643"/>
    <w:rsid w:val="00087747"/>
    <w:rsid w:val="000A1FDA"/>
    <w:rsid w:val="000A5485"/>
    <w:rsid w:val="000B63E2"/>
    <w:rsid w:val="000B6548"/>
    <w:rsid w:val="000D671A"/>
    <w:rsid w:val="000D7F20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0868"/>
    <w:rsid w:val="002B2091"/>
    <w:rsid w:val="002C6972"/>
    <w:rsid w:val="002D2B32"/>
    <w:rsid w:val="002D4516"/>
    <w:rsid w:val="002F0824"/>
    <w:rsid w:val="002F2B3A"/>
    <w:rsid w:val="002F46AD"/>
    <w:rsid w:val="003101F0"/>
    <w:rsid w:val="00314B7A"/>
    <w:rsid w:val="00324BC5"/>
    <w:rsid w:val="00340BAB"/>
    <w:rsid w:val="003418E0"/>
    <w:rsid w:val="00347F8D"/>
    <w:rsid w:val="00365917"/>
    <w:rsid w:val="00372F7B"/>
    <w:rsid w:val="003733E5"/>
    <w:rsid w:val="00390EA6"/>
    <w:rsid w:val="003E27C3"/>
    <w:rsid w:val="003F3E3F"/>
    <w:rsid w:val="003F5DD5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6B2D"/>
    <w:rsid w:val="00484FD7"/>
    <w:rsid w:val="004929FB"/>
    <w:rsid w:val="004944CB"/>
    <w:rsid w:val="00496FD4"/>
    <w:rsid w:val="004A54BA"/>
    <w:rsid w:val="004B6A5E"/>
    <w:rsid w:val="004C59F4"/>
    <w:rsid w:val="004F793B"/>
    <w:rsid w:val="00503C6B"/>
    <w:rsid w:val="00507EA7"/>
    <w:rsid w:val="00526089"/>
    <w:rsid w:val="00527A28"/>
    <w:rsid w:val="00527DCA"/>
    <w:rsid w:val="0054400D"/>
    <w:rsid w:val="0056034B"/>
    <w:rsid w:val="005716D4"/>
    <w:rsid w:val="00571B60"/>
    <w:rsid w:val="00572876"/>
    <w:rsid w:val="00585114"/>
    <w:rsid w:val="00585A4D"/>
    <w:rsid w:val="005D3A77"/>
    <w:rsid w:val="005D6329"/>
    <w:rsid w:val="005D70CF"/>
    <w:rsid w:val="005E57F6"/>
    <w:rsid w:val="006058D8"/>
    <w:rsid w:val="00610200"/>
    <w:rsid w:val="00623699"/>
    <w:rsid w:val="00625FF7"/>
    <w:rsid w:val="00632D5A"/>
    <w:rsid w:val="00635515"/>
    <w:rsid w:val="006546FD"/>
    <w:rsid w:val="00665BF3"/>
    <w:rsid w:val="006732D6"/>
    <w:rsid w:val="00673AD5"/>
    <w:rsid w:val="00693E09"/>
    <w:rsid w:val="006A2DE9"/>
    <w:rsid w:val="006A7230"/>
    <w:rsid w:val="006B4E32"/>
    <w:rsid w:val="006B5E60"/>
    <w:rsid w:val="006B72C7"/>
    <w:rsid w:val="006B7F78"/>
    <w:rsid w:val="006C2252"/>
    <w:rsid w:val="006D22F2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66EC4"/>
    <w:rsid w:val="00776C46"/>
    <w:rsid w:val="007806B5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80410B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96356"/>
    <w:rsid w:val="00997D9A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C741C"/>
    <w:rsid w:val="00AD28F8"/>
    <w:rsid w:val="00AE09B9"/>
    <w:rsid w:val="00AE4ED3"/>
    <w:rsid w:val="00AF1D8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90595"/>
    <w:rsid w:val="00B94DFA"/>
    <w:rsid w:val="00BA215A"/>
    <w:rsid w:val="00BB013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04A"/>
    <w:rsid w:val="00D331F4"/>
    <w:rsid w:val="00D44BDF"/>
    <w:rsid w:val="00D470E4"/>
    <w:rsid w:val="00D52142"/>
    <w:rsid w:val="00D5280E"/>
    <w:rsid w:val="00D61F14"/>
    <w:rsid w:val="00D80D6B"/>
    <w:rsid w:val="00D84A0F"/>
    <w:rsid w:val="00D85D41"/>
    <w:rsid w:val="00D90950"/>
    <w:rsid w:val="00DA69DF"/>
    <w:rsid w:val="00DB33F8"/>
    <w:rsid w:val="00DB69DF"/>
    <w:rsid w:val="00DC7095"/>
    <w:rsid w:val="00DD38E2"/>
    <w:rsid w:val="00E00140"/>
    <w:rsid w:val="00E13110"/>
    <w:rsid w:val="00E24DF1"/>
    <w:rsid w:val="00E3552F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  <w:style w:type="paragraph" w:styleId="Revision">
    <w:name w:val="Revision"/>
    <w:hidden/>
    <w:uiPriority w:val="99"/>
    <w:semiHidden/>
    <w:rsid w:val="0080410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41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1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1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1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475</Words>
  <Characters>2713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3</cp:revision>
  <cp:lastPrinted>2025-09-09T16:09:00Z</cp:lastPrinted>
  <dcterms:created xsi:type="dcterms:W3CDTF">2025-09-09T16:21:00Z</dcterms:created>
  <dcterms:modified xsi:type="dcterms:W3CDTF">2025-09-21T20:32:00Z</dcterms:modified>
</cp:coreProperties>
</file>