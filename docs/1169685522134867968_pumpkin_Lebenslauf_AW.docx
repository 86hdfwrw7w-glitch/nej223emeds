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252"/>
        <w:gridCol w:w="142"/>
        <w:gridCol w:w="464"/>
        <w:gridCol w:w="2129"/>
      </w:tblGrid>
      <w:tr w:rsidR="002508C2" w14:paraId="5DF08F91" w14:textId="77777777" w:rsidTr="009919C2">
        <w:trPr>
          <w:trHeight w:val="680"/>
        </w:trPr>
        <w:tc>
          <w:tcPr>
            <w:tcW w:w="8972" w:type="dxa"/>
            <w:gridSpan w:val="5"/>
            <w:vAlign w:val="bottom"/>
          </w:tcPr>
          <w:p w14:paraId="722A5AF6" w14:textId="3A73ACBD" w:rsidR="002508C2" w:rsidRPr="00F1711E" w:rsidRDefault="00BE748A" w:rsidP="009919C2">
            <w:pPr>
              <w:rPr>
                <w:rFonts w:ascii="Georgia Pro" w:hAnsi="Georgia Pro"/>
                <w:sz w:val="72"/>
                <w:szCs w:val="72"/>
              </w:rPr>
            </w:pPr>
            <w:r w:rsidRPr="00F1711E">
              <w:rPr>
                <w:rFonts w:ascii="Georgia Pro" w:hAnsi="Georgia Pro"/>
                <w:sz w:val="72"/>
                <w:szCs w:val="72"/>
              </w:rPr>
              <w:t>Alfons Weist</w:t>
            </w:r>
          </w:p>
        </w:tc>
      </w:tr>
      <w:tr w:rsidR="00F1711E" w14:paraId="29A4F061" w14:textId="77777777" w:rsidTr="00F1711E">
        <w:trPr>
          <w:trHeight w:val="454"/>
        </w:trPr>
        <w:tc>
          <w:tcPr>
            <w:tcW w:w="6237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1B299B" w:rsidRDefault="00814F18" w:rsidP="009919C2">
            <w:pPr>
              <w:rPr>
                <w:rFonts w:ascii="Georgia Pro" w:hAnsi="Georgia Pro"/>
                <w:b/>
                <w:smallCaps/>
                <w:sz w:val="30"/>
                <w:szCs w:val="30"/>
              </w:rPr>
            </w:pPr>
            <w:r w:rsidRPr="001B299B">
              <w:rPr>
                <w:rFonts w:ascii="Georgia Pro" w:hAnsi="Georgia Pro"/>
                <w:b/>
                <w:smallCaps/>
                <w:sz w:val="30"/>
                <w:szCs w:val="30"/>
              </w:rPr>
              <w:t>Persönliche Informationen</w:t>
            </w:r>
          </w:p>
        </w:tc>
        <w:tc>
          <w:tcPr>
            <w:tcW w:w="2735" w:type="dxa"/>
            <w:gridSpan w:val="3"/>
            <w:vAlign w:val="bottom"/>
          </w:tcPr>
          <w:p w14:paraId="70C0A5C8" w14:textId="69CB6011" w:rsidR="00814F18" w:rsidRPr="001B299B" w:rsidRDefault="00814F18" w:rsidP="00B5178D">
            <w:pPr>
              <w:rPr>
                <w:rFonts w:ascii="Georgia Pro" w:hAnsi="Georgia Pro"/>
                <w:b/>
                <w:smallCaps/>
              </w:rPr>
            </w:pPr>
          </w:p>
        </w:tc>
      </w:tr>
      <w:tr w:rsidR="00F1711E" w14:paraId="7E507145" w14:textId="77777777" w:rsidTr="00D37FED">
        <w:trPr>
          <w:trHeight w:val="283"/>
        </w:trPr>
        <w:tc>
          <w:tcPr>
            <w:tcW w:w="1985" w:type="dxa"/>
            <w:vAlign w:val="bottom"/>
          </w:tcPr>
          <w:p w14:paraId="37A6837E" w14:textId="7BCD60BB" w:rsidR="007966F0" w:rsidRPr="001B299B" w:rsidRDefault="007966F0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Adresse:</w:t>
            </w:r>
          </w:p>
        </w:tc>
        <w:tc>
          <w:tcPr>
            <w:tcW w:w="4858" w:type="dxa"/>
            <w:gridSpan w:val="3"/>
            <w:vAlign w:val="bottom"/>
          </w:tcPr>
          <w:p w14:paraId="08E9C253" w14:textId="37456200" w:rsidR="007966F0" w:rsidRPr="001B299B" w:rsidRDefault="00BE748A" w:rsidP="00814F18">
            <w:pPr>
              <w:rPr>
                <w:rFonts w:ascii="Georgia Pro" w:hAnsi="Georgia Pro" w:cs="Georgia"/>
                <w:color w:val="000000"/>
                <w:sz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Fabricestraße 9a,01099 Dresden</w:t>
            </w:r>
          </w:p>
        </w:tc>
        <w:tc>
          <w:tcPr>
            <w:tcW w:w="2129" w:type="dxa"/>
          </w:tcPr>
          <w:p w14:paraId="0AD090D2" w14:textId="2D0FA052" w:rsidR="007966F0" w:rsidRPr="001B299B" w:rsidRDefault="007966F0">
            <w:pPr>
              <w:rPr>
                <w:rFonts w:ascii="Georgia Pro" w:hAnsi="Georgia Pro"/>
              </w:rPr>
            </w:pPr>
          </w:p>
        </w:tc>
      </w:tr>
      <w:tr w:rsidR="00F1711E" w14:paraId="18EF21B5" w14:textId="77777777" w:rsidTr="00D37FED">
        <w:trPr>
          <w:trHeight w:val="283"/>
        </w:trPr>
        <w:tc>
          <w:tcPr>
            <w:tcW w:w="1985" w:type="dxa"/>
            <w:vAlign w:val="bottom"/>
          </w:tcPr>
          <w:p w14:paraId="6F1671FA" w14:textId="77777777" w:rsidR="007966F0" w:rsidRPr="001B299B" w:rsidRDefault="007966F0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E-Mail:</w:t>
            </w:r>
          </w:p>
        </w:tc>
        <w:tc>
          <w:tcPr>
            <w:tcW w:w="4858" w:type="dxa"/>
            <w:gridSpan w:val="3"/>
            <w:vAlign w:val="bottom"/>
          </w:tcPr>
          <w:p w14:paraId="4B1F8539" w14:textId="2B6203C3" w:rsidR="007966F0" w:rsidRPr="001B299B" w:rsidRDefault="00BE748A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alfons.weist@icloud.com</w:t>
            </w:r>
          </w:p>
        </w:tc>
        <w:tc>
          <w:tcPr>
            <w:tcW w:w="2129" w:type="dxa"/>
          </w:tcPr>
          <w:p w14:paraId="1346A9DC" w14:textId="7CC9B238" w:rsidR="007966F0" w:rsidRPr="001B299B" w:rsidRDefault="00F1711E">
            <w:pPr>
              <w:rPr>
                <w:rFonts w:ascii="Georgia Pro" w:hAnsi="Georgia Pro"/>
              </w:rPr>
            </w:pPr>
            <w:r>
              <w:rPr>
                <w:rFonts w:ascii="Georgia Pro" w:hAnsi="Georgia Pro"/>
                <w:b/>
                <w:smallCaps/>
                <w:noProof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7B63CDE0" wp14:editId="5057B917">
                  <wp:simplePos x="0" y="0"/>
                  <wp:positionH relativeFrom="column">
                    <wp:posOffset>-198755</wp:posOffset>
                  </wp:positionH>
                  <wp:positionV relativeFrom="paragraph">
                    <wp:posOffset>-1157605</wp:posOffset>
                  </wp:positionV>
                  <wp:extent cx="1508125" cy="180594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oto Lebenslauf AW - Kopi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5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711E" w14:paraId="75FC1235" w14:textId="77777777" w:rsidTr="00D37FED">
        <w:trPr>
          <w:trHeight w:val="283"/>
        </w:trPr>
        <w:tc>
          <w:tcPr>
            <w:tcW w:w="1985" w:type="dxa"/>
            <w:vAlign w:val="bottom"/>
          </w:tcPr>
          <w:p w14:paraId="28ECECDB" w14:textId="77777777" w:rsidR="007966F0" w:rsidRPr="001B299B" w:rsidRDefault="007966F0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Mobil:</w:t>
            </w:r>
          </w:p>
        </w:tc>
        <w:tc>
          <w:tcPr>
            <w:tcW w:w="4858" w:type="dxa"/>
            <w:gridSpan w:val="3"/>
            <w:vAlign w:val="bottom"/>
          </w:tcPr>
          <w:p w14:paraId="244747B4" w14:textId="5F1EE2B6" w:rsidR="007966F0" w:rsidRPr="001B299B" w:rsidRDefault="00FA02C7" w:rsidP="00BE748A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 xml:space="preserve">+49 151 </w:t>
            </w:r>
            <w:r w:rsidR="00BE748A" w:rsidRPr="001B299B">
              <w:rPr>
                <w:rFonts w:ascii="Georgia Pro" w:hAnsi="Georgia Pro" w:cs="Georgia"/>
                <w:color w:val="000000"/>
                <w:sz w:val="20"/>
              </w:rPr>
              <w:t>42070288</w:t>
            </w:r>
          </w:p>
        </w:tc>
        <w:tc>
          <w:tcPr>
            <w:tcW w:w="2129" w:type="dxa"/>
          </w:tcPr>
          <w:p w14:paraId="5D969C6E" w14:textId="047AF9B1" w:rsidR="007966F0" w:rsidRPr="001B299B" w:rsidRDefault="007966F0">
            <w:pPr>
              <w:rPr>
                <w:rFonts w:ascii="Georgia Pro" w:hAnsi="Georgia Pro"/>
              </w:rPr>
            </w:pPr>
          </w:p>
        </w:tc>
      </w:tr>
      <w:tr w:rsidR="00F1711E" w14:paraId="49C9E9C3" w14:textId="77777777" w:rsidTr="00D37FED">
        <w:trPr>
          <w:trHeight w:val="283"/>
        </w:trPr>
        <w:tc>
          <w:tcPr>
            <w:tcW w:w="1985" w:type="dxa"/>
            <w:vAlign w:val="bottom"/>
          </w:tcPr>
          <w:p w14:paraId="62536AD2" w14:textId="77777777" w:rsidR="007966F0" w:rsidRPr="001B299B" w:rsidRDefault="007966F0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Geburtsdaten: </w:t>
            </w:r>
          </w:p>
        </w:tc>
        <w:tc>
          <w:tcPr>
            <w:tcW w:w="4858" w:type="dxa"/>
            <w:gridSpan w:val="3"/>
            <w:vAlign w:val="bottom"/>
          </w:tcPr>
          <w:p w14:paraId="3535E5F6" w14:textId="6A9B250D" w:rsidR="007966F0" w:rsidRPr="001B299B" w:rsidRDefault="00BE748A" w:rsidP="00814F18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05.10.2003 in Dresden</w:t>
            </w:r>
          </w:p>
        </w:tc>
        <w:tc>
          <w:tcPr>
            <w:tcW w:w="2129" w:type="dxa"/>
          </w:tcPr>
          <w:p w14:paraId="6FC3E8E1" w14:textId="7977CBF5" w:rsidR="007966F0" w:rsidRPr="001B299B" w:rsidRDefault="007966F0">
            <w:pPr>
              <w:rPr>
                <w:rFonts w:ascii="Georgia Pro" w:hAnsi="Georgia Pro"/>
              </w:rPr>
            </w:pPr>
          </w:p>
        </w:tc>
      </w:tr>
      <w:tr w:rsidR="002508C2" w14:paraId="0FCADE56" w14:textId="77777777" w:rsidTr="009919C2">
        <w:trPr>
          <w:trHeight w:val="397"/>
        </w:trPr>
        <w:tc>
          <w:tcPr>
            <w:tcW w:w="897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1B299B" w:rsidRDefault="002508C2" w:rsidP="009919C2">
            <w:pPr>
              <w:rPr>
                <w:rFonts w:ascii="Georgia Pro" w:hAnsi="Georgia Pro"/>
                <w:sz w:val="30"/>
                <w:szCs w:val="30"/>
              </w:rPr>
            </w:pPr>
            <w:r w:rsidRPr="001B299B">
              <w:rPr>
                <w:rFonts w:ascii="Georgia Pro" w:hAnsi="Georgia Pro"/>
                <w:b/>
                <w:smallCaps/>
                <w:sz w:val="30"/>
                <w:szCs w:val="30"/>
              </w:rPr>
              <w:t>Schulbildung</w:t>
            </w:r>
          </w:p>
        </w:tc>
      </w:tr>
      <w:tr w:rsidR="00F1711E" w:rsidRPr="00504061" w14:paraId="7D1DEBF7" w14:textId="77777777" w:rsidTr="002F1AE7">
        <w:trPr>
          <w:trHeight w:val="312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74C0312D" w14:textId="534F5524" w:rsidR="007C6A3C" w:rsidRPr="001B299B" w:rsidRDefault="00BE748A" w:rsidP="00723643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09/2014</w:t>
            </w:r>
            <w:r w:rsidR="00722CB9" w:rsidRPr="001B299B">
              <w:rPr>
                <w:rFonts w:ascii="Georgia Pro" w:hAnsi="Georgia Pro"/>
                <w:sz w:val="20"/>
                <w:szCs w:val="20"/>
              </w:rPr>
              <w:t xml:space="preserve"> –</w:t>
            </w:r>
            <w:r w:rsidRPr="001B299B">
              <w:rPr>
                <w:rFonts w:ascii="Georgia Pro" w:hAnsi="Georgia Pro"/>
                <w:sz w:val="20"/>
                <w:szCs w:val="20"/>
              </w:rPr>
              <w:t xml:space="preserve"> 04/2022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6D5B629" w:rsidR="007C6A3C" w:rsidRPr="001B299B" w:rsidRDefault="00BE748A" w:rsidP="00723643">
            <w:pPr>
              <w:rPr>
                <w:rFonts w:ascii="Georgia Pro" w:hAnsi="Georgia Pro"/>
                <w:b/>
                <w:smallCaps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Gymnasium Dreikönigschule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0A39C168" w:rsidR="007C6A3C" w:rsidRPr="001B299B" w:rsidRDefault="00722CB9" w:rsidP="00162A5A">
            <w:pPr>
              <w:jc w:val="right"/>
              <w:rPr>
                <w:rFonts w:ascii="Georgia Pro" w:hAnsi="Georgia Pro"/>
                <w:i/>
                <w:smallCaps/>
                <w:sz w:val="24"/>
                <w:szCs w:val="28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  <w:szCs w:val="28"/>
              </w:rPr>
              <w:t>Dresden</w:t>
            </w:r>
          </w:p>
        </w:tc>
      </w:tr>
      <w:tr w:rsidR="00F1711E" w14:paraId="61E5D482" w14:textId="77777777" w:rsidTr="00D37FED">
        <w:tc>
          <w:tcPr>
            <w:tcW w:w="1985" w:type="dxa"/>
          </w:tcPr>
          <w:p w14:paraId="7FF25A3D" w14:textId="77777777" w:rsidR="00372F7B" w:rsidRPr="001B299B" w:rsidRDefault="00372F7B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419A9228" w14:textId="3A40E636" w:rsidR="00372F7B" w:rsidRPr="001B299B" w:rsidRDefault="00372F7B" w:rsidP="00D37FED">
            <w:pPr>
              <w:rPr>
                <w:rFonts w:ascii="Georgia Pro" w:hAnsi="Georgia Pro"/>
              </w:rPr>
            </w:pPr>
            <w:r w:rsidRPr="001B299B">
              <w:rPr>
                <w:rFonts w:ascii="Georgia Pro" w:hAnsi="Georgia Pro"/>
                <w:sz w:val="20"/>
              </w:rPr>
              <w:t>Allgemeine Hochschulreife</w:t>
            </w:r>
          </w:p>
        </w:tc>
      </w:tr>
      <w:tr w:rsidR="002508C2" w14:paraId="3A2665B3" w14:textId="77777777" w:rsidTr="009919C2">
        <w:trPr>
          <w:trHeight w:val="397"/>
        </w:trPr>
        <w:tc>
          <w:tcPr>
            <w:tcW w:w="897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1B299B" w:rsidRDefault="002508C2" w:rsidP="009919C2">
            <w:pPr>
              <w:rPr>
                <w:rFonts w:ascii="Georgia Pro" w:hAnsi="Georgia Pro"/>
                <w:b/>
                <w:smallCaps/>
                <w:sz w:val="30"/>
                <w:szCs w:val="30"/>
              </w:rPr>
            </w:pPr>
            <w:r w:rsidRPr="001B299B">
              <w:rPr>
                <w:rFonts w:ascii="Georgia Pro" w:hAnsi="Georgia Pro"/>
                <w:b/>
                <w:smallCaps/>
                <w:sz w:val="30"/>
                <w:szCs w:val="30"/>
              </w:rPr>
              <w:t>Praktische Erfahrungen</w:t>
            </w:r>
          </w:p>
        </w:tc>
      </w:tr>
      <w:tr w:rsidR="00F1711E" w:rsidRPr="00B5178D" w14:paraId="00767DDF" w14:textId="77777777" w:rsidTr="00D37FED">
        <w:trPr>
          <w:trHeight w:val="312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2A00A53" w14:textId="7414409E" w:rsidR="0005276F" w:rsidRPr="001B299B" w:rsidRDefault="00D43F25" w:rsidP="00C53689">
            <w:pPr>
              <w:rPr>
                <w:rFonts w:ascii="Georgia Pro" w:hAnsi="Georgia Pro" w:cs="Georgia"/>
                <w:color w:val="000000"/>
                <w:sz w:val="20"/>
                <w:szCs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>10/2022 – 04/2023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</w:tcBorders>
            <w:vAlign w:val="bottom"/>
          </w:tcPr>
          <w:p w14:paraId="40B8F116" w14:textId="47FFD8D8" w:rsidR="0005276F" w:rsidRPr="001B299B" w:rsidRDefault="00D43F25" w:rsidP="00C53689">
            <w:pPr>
              <w:rPr>
                <w:rFonts w:ascii="Georgia Pro" w:hAnsi="Georgia Pro"/>
                <w:b/>
                <w:smallCaps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Uber Eats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</w:tcBorders>
            <w:vAlign w:val="bottom"/>
          </w:tcPr>
          <w:p w14:paraId="1205B827" w14:textId="3D2EC297" w:rsidR="0005276F" w:rsidRPr="001B299B" w:rsidRDefault="00377D7B" w:rsidP="00C53689">
            <w:pPr>
              <w:jc w:val="right"/>
              <w:rPr>
                <w:rFonts w:ascii="Georgia Pro" w:hAnsi="Georgia Pro"/>
                <w:i/>
                <w:smallCaps/>
                <w:sz w:val="28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</w:rPr>
              <w:t>Sydney,  Australien</w:t>
            </w:r>
          </w:p>
        </w:tc>
      </w:tr>
      <w:tr w:rsidR="00F1711E" w:rsidRPr="00B5178D" w14:paraId="209DD620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470F4E3B" w14:textId="77777777" w:rsidR="00D37FED" w:rsidRPr="001B299B" w:rsidRDefault="00D37FED" w:rsidP="00C53689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717495A5" w14:textId="43A2E588" w:rsidR="00D37FED" w:rsidRPr="001B299B" w:rsidRDefault="00D37FED" w:rsidP="00D37FED">
            <w:pPr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Essensauslieferer</w:t>
            </w:r>
          </w:p>
        </w:tc>
      </w:tr>
      <w:tr w:rsidR="00F1711E" w:rsidRPr="00B5178D" w14:paraId="64317F23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0FD14ED7" w14:textId="77777777" w:rsidR="0045785A" w:rsidRPr="001B299B" w:rsidRDefault="0045785A" w:rsidP="00C53689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67A497A0" w14:textId="77777777" w:rsidR="00F63E04" w:rsidRDefault="0045785A" w:rsidP="0045785A">
            <w:pPr>
              <w:pStyle w:val="ListParagraph"/>
              <w:numPr>
                <w:ilvl w:val="0"/>
                <w:numId w:val="8"/>
              </w:num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Weiterentwickeln von Zeitmanagement durch Arbeiten </w:t>
            </w:r>
          </w:p>
          <w:p w14:paraId="49232439" w14:textId="3059CC56" w:rsidR="0045785A" w:rsidRPr="001B299B" w:rsidRDefault="0045785A" w:rsidP="00F63E04">
            <w:pPr>
              <w:pStyle w:val="ListParagraph"/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in Selbstständigkeit</w:t>
            </w:r>
          </w:p>
        </w:tc>
      </w:tr>
      <w:tr w:rsidR="00F1711E" w:rsidRPr="00B5178D" w14:paraId="746671F1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2EAFA37F" w14:textId="77777777" w:rsidR="0045785A" w:rsidRPr="001B299B" w:rsidRDefault="0045785A" w:rsidP="00C53689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1D3AD0BC" w14:textId="537EDB27" w:rsidR="0045785A" w:rsidRPr="001B299B" w:rsidRDefault="0045785A" w:rsidP="0045785A">
            <w:pPr>
              <w:pStyle w:val="ListParagraph"/>
              <w:numPr>
                <w:ilvl w:val="0"/>
                <w:numId w:val="8"/>
              </w:numPr>
              <w:rPr>
                <w:rFonts w:ascii="Georgia Pro" w:hAnsi="Georgia Pro"/>
              </w:rPr>
            </w:pPr>
            <w:r w:rsidRPr="001B299B">
              <w:rPr>
                <w:rFonts w:ascii="Georgia Pro" w:hAnsi="Georgia Pro"/>
                <w:sz w:val="20"/>
              </w:rPr>
              <w:t>Freundlicher und professioneller Umgang mit Kunden</w:t>
            </w:r>
          </w:p>
        </w:tc>
      </w:tr>
      <w:tr w:rsidR="00F1711E" w:rsidRPr="00504061" w14:paraId="2BBBA9EE" w14:textId="77777777" w:rsidTr="00D37FED">
        <w:trPr>
          <w:trHeight w:val="312"/>
        </w:trPr>
        <w:tc>
          <w:tcPr>
            <w:tcW w:w="1985" w:type="dxa"/>
            <w:vAlign w:val="bottom"/>
          </w:tcPr>
          <w:p w14:paraId="77476586" w14:textId="29E31ABB" w:rsidR="0005276F" w:rsidRPr="001B299B" w:rsidRDefault="0005276F" w:rsidP="00723643">
            <w:pPr>
              <w:rPr>
                <w:rFonts w:ascii="Georgia Pro" w:hAnsi="Georgia Pro" w:cs="Georgia"/>
                <w:color w:val="00000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06/2022 – 08/2022</w:t>
            </w:r>
          </w:p>
        </w:tc>
        <w:tc>
          <w:tcPr>
            <w:tcW w:w="4858" w:type="dxa"/>
            <w:gridSpan w:val="3"/>
            <w:vAlign w:val="bottom"/>
          </w:tcPr>
          <w:p w14:paraId="090EACB6" w14:textId="7BA2217D" w:rsidR="0005276F" w:rsidRPr="001B299B" w:rsidRDefault="0005276F" w:rsidP="00723643">
            <w:pPr>
              <w:rPr>
                <w:rFonts w:ascii="Georgia Pro" w:hAnsi="Georgia Pro"/>
                <w:b/>
                <w:smallCaps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Tempton Group GmbH</w:t>
            </w:r>
          </w:p>
        </w:tc>
        <w:tc>
          <w:tcPr>
            <w:tcW w:w="2129" w:type="dxa"/>
            <w:vAlign w:val="bottom"/>
          </w:tcPr>
          <w:p w14:paraId="13046C4E" w14:textId="2A32617E" w:rsidR="0005276F" w:rsidRPr="001B299B" w:rsidRDefault="0005276F" w:rsidP="00723643">
            <w:pPr>
              <w:jc w:val="right"/>
              <w:rPr>
                <w:rFonts w:ascii="Georgia Pro" w:hAnsi="Georgia Pro"/>
                <w:i/>
                <w:smallCaps/>
                <w:sz w:val="24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</w:rPr>
              <w:t>Dresden</w:t>
            </w:r>
          </w:p>
        </w:tc>
      </w:tr>
      <w:tr w:rsidR="00F1711E" w:rsidRPr="00B5178D" w14:paraId="567D5FCE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74B5CEDE" w14:textId="77777777" w:rsidR="00D37FED" w:rsidRPr="001B299B" w:rsidRDefault="00D37FED" w:rsidP="00723643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64456D42" w14:textId="245E5A3D" w:rsidR="00D37FED" w:rsidRPr="001B299B" w:rsidRDefault="00D37FED" w:rsidP="00D37FED">
            <w:pPr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Zeitarbeiter für verschiedene Jobs </w:t>
            </w:r>
          </w:p>
        </w:tc>
      </w:tr>
      <w:tr w:rsidR="00F1711E" w:rsidRPr="00B5178D" w14:paraId="12538212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679DDC7E" w14:textId="77777777" w:rsidR="00244365" w:rsidRPr="001B299B" w:rsidRDefault="00244365" w:rsidP="00723643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6DE7D9FD" w14:textId="77777777" w:rsidR="00F63E04" w:rsidRPr="00F63E04" w:rsidRDefault="00244365" w:rsidP="0045785A">
            <w:pPr>
              <w:pStyle w:val="ListParagraph"/>
              <w:numPr>
                <w:ilvl w:val="0"/>
                <w:numId w:val="16"/>
              </w:numPr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Personaldienstleistungsgesellschaft und Jobvermittlung </w:t>
            </w:r>
          </w:p>
          <w:p w14:paraId="3AEF887A" w14:textId="72A2B91E" w:rsidR="00244365" w:rsidRPr="001B299B" w:rsidRDefault="00244365" w:rsidP="00F63E04">
            <w:pPr>
              <w:pStyle w:val="ListParagraph"/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für Aushilfskräfte</w:t>
            </w:r>
          </w:p>
        </w:tc>
      </w:tr>
      <w:tr w:rsidR="00F1711E" w:rsidRPr="00B5178D" w14:paraId="6447AE80" w14:textId="77777777" w:rsidTr="00D37FED">
        <w:trPr>
          <w:trHeight w:val="266"/>
        </w:trPr>
        <w:tc>
          <w:tcPr>
            <w:tcW w:w="1985" w:type="dxa"/>
            <w:vAlign w:val="bottom"/>
          </w:tcPr>
          <w:p w14:paraId="3D8BB4ED" w14:textId="77777777" w:rsidR="0045785A" w:rsidRPr="001B299B" w:rsidRDefault="0045785A" w:rsidP="00723643">
            <w:pPr>
              <w:rPr>
                <w:rFonts w:ascii="Georgia Pro" w:hAnsi="Georgia Pro" w:cs="Georgia"/>
                <w:color w:val="000000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2BA124B5" w14:textId="77777777" w:rsidR="00F63E04" w:rsidRPr="00F63E04" w:rsidRDefault="0045785A" w:rsidP="0045785A">
            <w:pPr>
              <w:pStyle w:val="ListParagraph"/>
              <w:numPr>
                <w:ilvl w:val="0"/>
                <w:numId w:val="15"/>
              </w:numPr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Organisieren von Umzügen, Montage von Bühnen und</w:t>
            </w:r>
          </w:p>
          <w:p w14:paraId="6D5B57E4" w14:textId="7A962A76" w:rsidR="0045785A" w:rsidRPr="001B299B" w:rsidRDefault="0045785A" w:rsidP="00F63E04">
            <w:pPr>
              <w:pStyle w:val="ListParagraph"/>
              <w:rPr>
                <w:rFonts w:ascii="Georgia Pro" w:hAnsi="Georgia Pro"/>
                <w:i/>
                <w:smallCaps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Zelten für Events</w:t>
            </w:r>
          </w:p>
        </w:tc>
      </w:tr>
      <w:tr w:rsidR="00F1711E" w:rsidRPr="00504061" w14:paraId="127C64E2" w14:textId="77777777" w:rsidTr="00D37FED">
        <w:trPr>
          <w:trHeight w:val="312"/>
        </w:trPr>
        <w:tc>
          <w:tcPr>
            <w:tcW w:w="1985" w:type="dxa"/>
            <w:vAlign w:val="bottom"/>
          </w:tcPr>
          <w:p w14:paraId="6E186548" w14:textId="51B7A8A9" w:rsidR="007C6A3C" w:rsidRPr="001B299B" w:rsidRDefault="0005276F" w:rsidP="00723643">
            <w:pPr>
              <w:rPr>
                <w:rFonts w:ascii="Georgia Pro" w:hAnsi="Georgia Pro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04/2019</w:t>
            </w:r>
          </w:p>
        </w:tc>
        <w:tc>
          <w:tcPr>
            <w:tcW w:w="4858" w:type="dxa"/>
            <w:gridSpan w:val="3"/>
            <w:vAlign w:val="bottom"/>
          </w:tcPr>
          <w:p w14:paraId="38F27285" w14:textId="43FFD8B8" w:rsidR="007C6A3C" w:rsidRPr="001B299B" w:rsidRDefault="0005276F" w:rsidP="00723643">
            <w:pPr>
              <w:rPr>
                <w:rFonts w:ascii="Georgia Pro" w:hAnsi="Georgia Pro"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DIEHL Aviation Gilching GmbH</w:t>
            </w:r>
          </w:p>
        </w:tc>
        <w:tc>
          <w:tcPr>
            <w:tcW w:w="2129" w:type="dxa"/>
            <w:vAlign w:val="bottom"/>
          </w:tcPr>
          <w:p w14:paraId="4820196E" w14:textId="684F6B94" w:rsidR="007C6A3C" w:rsidRPr="001B299B" w:rsidRDefault="0005276F" w:rsidP="00723643">
            <w:pPr>
              <w:jc w:val="right"/>
              <w:rPr>
                <w:rFonts w:ascii="Georgia Pro" w:hAnsi="Georgia Pro"/>
                <w:i/>
                <w:smallCaps/>
                <w:sz w:val="24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</w:rPr>
              <w:t>Dresden</w:t>
            </w:r>
          </w:p>
        </w:tc>
      </w:tr>
      <w:tr w:rsidR="00F1711E" w14:paraId="335D84E9" w14:textId="77777777" w:rsidTr="00D37FED">
        <w:trPr>
          <w:trHeight w:val="266"/>
        </w:trPr>
        <w:tc>
          <w:tcPr>
            <w:tcW w:w="1985" w:type="dxa"/>
          </w:tcPr>
          <w:p w14:paraId="4936F65C" w14:textId="77777777" w:rsidR="00372F7B" w:rsidRPr="001B299B" w:rsidRDefault="00372F7B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0475B997" w14:textId="653F8454" w:rsidR="00424700" w:rsidRPr="001B299B" w:rsidRDefault="0005276F" w:rsidP="00D37FED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Schülerpraktikum im Bereich Fertigung</w:t>
            </w:r>
          </w:p>
        </w:tc>
      </w:tr>
      <w:tr w:rsidR="00F1711E" w14:paraId="6507CDC6" w14:textId="77777777" w:rsidTr="009919C2">
        <w:tc>
          <w:tcPr>
            <w:tcW w:w="1985" w:type="dxa"/>
          </w:tcPr>
          <w:p w14:paraId="4920C19A" w14:textId="77777777" w:rsidR="005B6B7E" w:rsidRPr="001B299B" w:rsidRDefault="005B6B7E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0000D8B6" w14:textId="77777777" w:rsidR="00F63E04" w:rsidRDefault="007656ED" w:rsidP="009919C2">
            <w:pPr>
              <w:pStyle w:val="ListParagraph"/>
              <w:numPr>
                <w:ilvl w:val="0"/>
                <w:numId w:val="7"/>
              </w:num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 xml:space="preserve">Herstellung von Bau- und Kleinteilen für </w:t>
            </w:r>
            <w:r w:rsidR="00F63E04">
              <w:rPr>
                <w:rFonts w:ascii="Georgia Pro" w:hAnsi="Georgia Pro"/>
                <w:sz w:val="20"/>
                <w:szCs w:val="20"/>
              </w:rPr>
              <w:t xml:space="preserve">den </w:t>
            </w:r>
            <w:r w:rsidRPr="001B299B">
              <w:rPr>
                <w:rFonts w:ascii="Georgia Pro" w:hAnsi="Georgia Pro"/>
                <w:sz w:val="20"/>
                <w:szCs w:val="20"/>
              </w:rPr>
              <w:t xml:space="preserve">Innenausbau </w:t>
            </w:r>
          </w:p>
          <w:p w14:paraId="08B00DA3" w14:textId="3B866CF3" w:rsidR="005B6B7E" w:rsidRPr="001B299B" w:rsidRDefault="007656ED" w:rsidP="009919C2">
            <w:pPr>
              <w:pStyle w:val="ListParagraph"/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von Passagierflugzeugen</w:t>
            </w:r>
          </w:p>
        </w:tc>
      </w:tr>
      <w:tr w:rsidR="00F1711E" w14:paraId="0566FF4A" w14:textId="77777777" w:rsidTr="009919C2">
        <w:tc>
          <w:tcPr>
            <w:tcW w:w="1985" w:type="dxa"/>
          </w:tcPr>
          <w:p w14:paraId="4213871E" w14:textId="77777777" w:rsidR="007656ED" w:rsidRPr="001B299B" w:rsidRDefault="007656ED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2F0E6DE9" w14:textId="77777777" w:rsidR="00F63E04" w:rsidRDefault="00587678" w:rsidP="009919C2">
            <w:pPr>
              <w:pStyle w:val="ListParagraph"/>
              <w:numPr>
                <w:ilvl w:val="0"/>
                <w:numId w:val="7"/>
              </w:numPr>
              <w:rPr>
                <w:rFonts w:ascii="Georgia Pro" w:hAnsi="Georgia Pro"/>
                <w:sz w:val="20"/>
                <w:szCs w:val="20"/>
              </w:rPr>
            </w:pPr>
            <w:r>
              <w:rPr>
                <w:rFonts w:ascii="Georgia Pro" w:hAnsi="Georgia Pro"/>
                <w:sz w:val="20"/>
                <w:szCs w:val="20"/>
              </w:rPr>
              <w:t>Präzises Bedie</w:t>
            </w:r>
            <w:r w:rsidR="007656ED" w:rsidRPr="001B299B">
              <w:rPr>
                <w:rFonts w:ascii="Georgia Pro" w:hAnsi="Georgia Pro"/>
                <w:sz w:val="20"/>
                <w:szCs w:val="20"/>
              </w:rPr>
              <w:t xml:space="preserve">nen von industriellen Säulenbohrmaschinen </w:t>
            </w:r>
          </w:p>
          <w:p w14:paraId="02334EE9" w14:textId="579B5DC8" w:rsidR="007656ED" w:rsidRPr="001B299B" w:rsidRDefault="007656ED" w:rsidP="009919C2">
            <w:pPr>
              <w:pStyle w:val="ListParagraph"/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und Sägen zur Bearbeitung verschiedenster Metalle</w:t>
            </w:r>
          </w:p>
        </w:tc>
      </w:tr>
      <w:tr w:rsidR="002508C2" w14:paraId="5905F916" w14:textId="77777777" w:rsidTr="009919C2">
        <w:trPr>
          <w:trHeight w:val="397"/>
        </w:trPr>
        <w:tc>
          <w:tcPr>
            <w:tcW w:w="897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1B299B" w:rsidRDefault="002508C2" w:rsidP="009919C2">
            <w:pPr>
              <w:rPr>
                <w:rFonts w:ascii="Georgia Pro" w:hAnsi="Georgia Pro"/>
                <w:b/>
                <w:smallCaps/>
                <w:sz w:val="30"/>
                <w:szCs w:val="30"/>
              </w:rPr>
            </w:pPr>
            <w:r w:rsidRPr="001B299B">
              <w:rPr>
                <w:rFonts w:ascii="Georgia Pro" w:hAnsi="Georgia Pro"/>
                <w:b/>
                <w:smallCaps/>
                <w:sz w:val="30"/>
                <w:szCs w:val="30"/>
              </w:rPr>
              <w:t>Außerschulisches Engagement</w:t>
            </w:r>
          </w:p>
        </w:tc>
      </w:tr>
      <w:tr w:rsidR="00F1711E" w:rsidRPr="00504061" w14:paraId="2479FE1D" w14:textId="77777777" w:rsidTr="00D37FED">
        <w:trPr>
          <w:trHeight w:val="312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531A253" w14:textId="19B0AFD6" w:rsidR="007C6A3C" w:rsidRPr="001B299B" w:rsidRDefault="005E4483" w:rsidP="00723643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>10/2023</w:t>
            </w:r>
            <w:r w:rsidR="00372F7B"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 xml:space="preserve"> </w:t>
            </w:r>
            <w:r w:rsidR="00814F18"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>–</w:t>
            </w:r>
            <w:r w:rsidR="00372F7B"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 xml:space="preserve"> heute</w:t>
            </w:r>
            <w:r w:rsidR="00814F18"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54608744" w:rsidR="007C6A3C" w:rsidRPr="001B299B" w:rsidRDefault="005E4483" w:rsidP="00723643">
            <w:pPr>
              <w:rPr>
                <w:rFonts w:ascii="Georgia Pro" w:hAnsi="Georgia Pro"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Pumpkincareers GmbH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437008C7" w:rsidR="007C6A3C" w:rsidRPr="001B299B" w:rsidRDefault="005E4483" w:rsidP="00372F7B">
            <w:pPr>
              <w:jc w:val="right"/>
              <w:rPr>
                <w:rFonts w:ascii="Georgia Pro" w:hAnsi="Georgia Pro"/>
                <w:i/>
                <w:smallCaps/>
                <w:sz w:val="24"/>
                <w:szCs w:val="28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  <w:szCs w:val="28"/>
              </w:rPr>
              <w:t>Frankfurt</w:t>
            </w:r>
          </w:p>
        </w:tc>
      </w:tr>
      <w:tr w:rsidR="00F1711E" w14:paraId="060CDF6F" w14:textId="77777777" w:rsidTr="00D37FED">
        <w:tc>
          <w:tcPr>
            <w:tcW w:w="1985" w:type="dxa"/>
          </w:tcPr>
          <w:p w14:paraId="77166A5C" w14:textId="77777777" w:rsidR="00372F7B" w:rsidRPr="001B299B" w:rsidRDefault="00372F7B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0F8896C6" w14:textId="30883F80" w:rsidR="00372F7B" w:rsidRPr="001B299B" w:rsidRDefault="00262883" w:rsidP="00D37FED">
            <w:p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Aktives M</w:t>
            </w:r>
            <w:r w:rsidR="00372F7B" w:rsidRPr="001B299B">
              <w:rPr>
                <w:rFonts w:ascii="Georgia Pro" w:hAnsi="Georgia Pro" w:cs="Georgia"/>
                <w:color w:val="000000"/>
                <w:sz w:val="20"/>
              </w:rPr>
              <w:t xml:space="preserve">itglied </w:t>
            </w:r>
            <w:r w:rsidRPr="001B299B">
              <w:rPr>
                <w:rFonts w:ascii="Georgia Pro" w:hAnsi="Georgia Pro" w:cs="Georgia"/>
                <w:color w:val="000000"/>
                <w:sz w:val="20"/>
              </w:rPr>
              <w:t xml:space="preserve">einer Karriereberatung </w:t>
            </w:r>
          </w:p>
        </w:tc>
      </w:tr>
      <w:tr w:rsidR="00F1711E" w14:paraId="372B441B" w14:textId="77777777" w:rsidTr="00D37FED">
        <w:tc>
          <w:tcPr>
            <w:tcW w:w="1985" w:type="dxa"/>
          </w:tcPr>
          <w:p w14:paraId="36E44CF6" w14:textId="77777777" w:rsidR="00723643" w:rsidRPr="001B299B" w:rsidRDefault="00723643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</w:tcPr>
          <w:p w14:paraId="6F695693" w14:textId="77257C2C" w:rsidR="00723643" w:rsidRPr="001B299B" w:rsidRDefault="000255F8" w:rsidP="00723643">
            <w:pPr>
              <w:pStyle w:val="ListParagraph"/>
              <w:numPr>
                <w:ilvl w:val="0"/>
                <w:numId w:val="3"/>
              </w:num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>Fachliche und persönliche Weiterentwicklung durch Vorbereitungskurse für Bereiche Investment Banking, Unternehmensberatung und Private Equity</w:t>
            </w:r>
          </w:p>
        </w:tc>
      </w:tr>
      <w:tr w:rsidR="00F1711E" w:rsidRPr="000255F8" w14:paraId="0777D577" w14:textId="77777777" w:rsidTr="00D37FED">
        <w:tc>
          <w:tcPr>
            <w:tcW w:w="1985" w:type="dxa"/>
          </w:tcPr>
          <w:p w14:paraId="11E09FA5" w14:textId="77777777" w:rsidR="00723643" w:rsidRPr="001B299B" w:rsidRDefault="00723643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</w:tcPr>
          <w:p w14:paraId="7E69AF33" w14:textId="77777777" w:rsidR="00F63E04" w:rsidRDefault="000255F8" w:rsidP="00723643">
            <w:pPr>
              <w:pStyle w:val="ListParagraph"/>
              <w:numPr>
                <w:ilvl w:val="0"/>
                <w:numId w:val="3"/>
              </w:numPr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Aufbau DACH-weiten Netzwerks aus über 1.000 Studierenden </w:t>
            </w:r>
          </w:p>
          <w:p w14:paraId="57A42FE8" w14:textId="77777777" w:rsidR="00F63E04" w:rsidRDefault="000255F8" w:rsidP="00F63E04">
            <w:pPr>
              <w:pStyle w:val="ListParagraph"/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mit hohem Interesse an Themen Finance und Consulting, </w:t>
            </w:r>
          </w:p>
          <w:p w14:paraId="6F12F57D" w14:textId="77777777" w:rsidR="00F63E04" w:rsidRDefault="000255F8" w:rsidP="00F63E04">
            <w:pPr>
              <w:pStyle w:val="ListParagraph"/>
              <w:rPr>
                <w:rFonts w:ascii="Georgia Pro" w:hAnsi="Georgia Pro"/>
                <w:sz w:val="20"/>
              </w:rPr>
            </w:pPr>
            <w:r w:rsidRPr="001B299B">
              <w:rPr>
                <w:rFonts w:ascii="Georgia Pro" w:hAnsi="Georgia Pro"/>
                <w:sz w:val="20"/>
              </w:rPr>
              <w:t xml:space="preserve">sowie </w:t>
            </w:r>
            <w:r w:rsidRPr="00F63E04">
              <w:rPr>
                <w:rFonts w:ascii="Georgia Pro" w:hAnsi="Georgia Pro"/>
                <w:sz w:val="20"/>
              </w:rPr>
              <w:t xml:space="preserve">Betreuung durch Experten mit mehrjähriger </w:t>
            </w:r>
          </w:p>
          <w:p w14:paraId="71593CA1" w14:textId="4560A05D" w:rsidR="00723643" w:rsidRPr="00F63E04" w:rsidRDefault="000255F8" w:rsidP="00F63E04">
            <w:pPr>
              <w:pStyle w:val="ListParagraph"/>
              <w:rPr>
                <w:rFonts w:ascii="Georgia Pro" w:hAnsi="Georgia Pro"/>
                <w:sz w:val="20"/>
              </w:rPr>
            </w:pPr>
            <w:r w:rsidRPr="00F63E04">
              <w:rPr>
                <w:rFonts w:ascii="Georgia Pro" w:hAnsi="Georgia Pro"/>
                <w:sz w:val="20"/>
              </w:rPr>
              <w:t>Berufserfahrung in Zielbranchen</w:t>
            </w:r>
          </w:p>
        </w:tc>
      </w:tr>
      <w:tr w:rsidR="00F1711E" w:rsidRPr="00504061" w14:paraId="793F0D84" w14:textId="77777777" w:rsidTr="00D37FED">
        <w:trPr>
          <w:trHeight w:val="312"/>
        </w:trPr>
        <w:tc>
          <w:tcPr>
            <w:tcW w:w="1985" w:type="dxa"/>
            <w:vAlign w:val="bottom"/>
          </w:tcPr>
          <w:p w14:paraId="1B86188B" w14:textId="7DC1299F" w:rsidR="00C018E4" w:rsidRPr="001B299B" w:rsidRDefault="00C06FEF" w:rsidP="007C7690">
            <w:pPr>
              <w:rPr>
                <w:rFonts w:ascii="Georgia Pro" w:hAnsi="Georgia Pro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</w:rPr>
              <w:t>10/2019</w:t>
            </w:r>
            <w:r w:rsidR="00C018E4" w:rsidRPr="001B299B">
              <w:rPr>
                <w:rFonts w:ascii="Georgia Pro" w:hAnsi="Georgia Pro" w:cs="Georgia"/>
                <w:color w:val="000000"/>
                <w:sz w:val="20"/>
              </w:rPr>
              <w:t xml:space="preserve"> </w:t>
            </w:r>
            <w:r w:rsidR="00814F18" w:rsidRPr="001B299B">
              <w:rPr>
                <w:rFonts w:ascii="Georgia Pro" w:hAnsi="Georgia Pro" w:cs="Georgia"/>
                <w:color w:val="000000"/>
                <w:sz w:val="20"/>
              </w:rPr>
              <w:t>–</w:t>
            </w:r>
            <w:r w:rsidR="00C018E4" w:rsidRPr="001B299B">
              <w:rPr>
                <w:rFonts w:ascii="Georgia Pro" w:hAnsi="Georgia Pro" w:cs="Georgia"/>
                <w:color w:val="000000"/>
                <w:sz w:val="20"/>
              </w:rPr>
              <w:t xml:space="preserve"> </w:t>
            </w:r>
            <w:r w:rsidR="007C7690" w:rsidRPr="001B299B">
              <w:rPr>
                <w:rFonts w:ascii="Georgia Pro" w:hAnsi="Georgia Pro" w:cs="Georgia"/>
                <w:color w:val="000000"/>
                <w:sz w:val="20"/>
              </w:rPr>
              <w:t>11/2021</w:t>
            </w:r>
          </w:p>
        </w:tc>
        <w:tc>
          <w:tcPr>
            <w:tcW w:w="4858" w:type="dxa"/>
            <w:gridSpan w:val="3"/>
            <w:vAlign w:val="bottom"/>
          </w:tcPr>
          <w:p w14:paraId="63857C44" w14:textId="0F98A591" w:rsidR="00C018E4" w:rsidRPr="001B299B" w:rsidRDefault="007C7690" w:rsidP="00C018E4">
            <w:pPr>
              <w:rPr>
                <w:rFonts w:ascii="Georgia Pro" w:hAnsi="Georgia Pro" w:cs="Georgia"/>
                <w:i/>
                <w:iCs/>
                <w:color w:val="000000"/>
                <w:sz w:val="26"/>
                <w:szCs w:val="26"/>
              </w:rPr>
            </w:pPr>
            <w:r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 xml:space="preserve">Dresden Titans </w:t>
            </w:r>
            <w:r w:rsidR="00C018E4" w:rsidRPr="001B299B">
              <w:rPr>
                <w:rFonts w:ascii="Georgia Pro" w:hAnsi="Georgia Pro"/>
                <w:b/>
                <w:smallCaps/>
                <w:sz w:val="26"/>
                <w:szCs w:val="26"/>
              </w:rPr>
              <w:t>e.V.</w:t>
            </w:r>
          </w:p>
        </w:tc>
        <w:tc>
          <w:tcPr>
            <w:tcW w:w="2129" w:type="dxa"/>
            <w:vAlign w:val="bottom"/>
          </w:tcPr>
          <w:p w14:paraId="02686032" w14:textId="5FD31477" w:rsidR="00C018E4" w:rsidRPr="001B299B" w:rsidRDefault="007C7690" w:rsidP="00C018E4">
            <w:pPr>
              <w:jc w:val="right"/>
              <w:rPr>
                <w:rFonts w:ascii="Georgia Pro" w:hAnsi="Georgia Pro" w:cs="Georgia"/>
                <w:i/>
                <w:iCs/>
                <w:color w:val="000000"/>
                <w:sz w:val="24"/>
              </w:rPr>
            </w:pPr>
            <w:r w:rsidRPr="001B299B">
              <w:rPr>
                <w:rFonts w:ascii="Georgia Pro" w:hAnsi="Georgia Pro"/>
                <w:i/>
                <w:smallCaps/>
                <w:sz w:val="24"/>
              </w:rPr>
              <w:t>Dresden</w:t>
            </w:r>
          </w:p>
        </w:tc>
      </w:tr>
      <w:tr w:rsidR="00F1711E" w14:paraId="792A0086" w14:textId="77777777" w:rsidTr="009919C2">
        <w:tc>
          <w:tcPr>
            <w:tcW w:w="1985" w:type="dxa"/>
          </w:tcPr>
          <w:p w14:paraId="0269F0F4" w14:textId="77777777" w:rsidR="00C018E4" w:rsidRPr="001B299B" w:rsidRDefault="00C018E4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354D7FBB" w14:textId="3DBB3EEC" w:rsidR="00C018E4" w:rsidRPr="001B299B" w:rsidRDefault="002F1AE7" w:rsidP="009919C2">
            <w:pPr>
              <w:rPr>
                <w:rFonts w:ascii="Georgia Pro" w:hAnsi="Georgia Pro" w:cs="Georgia"/>
                <w:iCs/>
                <w:color w:val="000000"/>
                <w:sz w:val="20"/>
              </w:rPr>
            </w:pPr>
            <w:r w:rsidRPr="001B299B">
              <w:rPr>
                <w:rFonts w:ascii="Georgia Pro" w:hAnsi="Georgia Pro" w:cs="Georgia"/>
                <w:iCs/>
                <w:color w:val="000000"/>
                <w:sz w:val="20"/>
              </w:rPr>
              <w:t>Ehrenamtlicher Schiedsrichter</w:t>
            </w:r>
          </w:p>
        </w:tc>
      </w:tr>
      <w:tr w:rsidR="00F1711E" w14:paraId="72A149E3" w14:textId="77777777" w:rsidTr="009919C2">
        <w:tc>
          <w:tcPr>
            <w:tcW w:w="1985" w:type="dxa"/>
          </w:tcPr>
          <w:p w14:paraId="1D25F2D0" w14:textId="77777777" w:rsidR="00C018E4" w:rsidRPr="001B299B" w:rsidRDefault="00C018E4">
            <w:pPr>
              <w:rPr>
                <w:rFonts w:ascii="Georgia Pro" w:hAnsi="Georgia Pro"/>
              </w:rPr>
            </w:pPr>
          </w:p>
        </w:tc>
        <w:tc>
          <w:tcPr>
            <w:tcW w:w="6987" w:type="dxa"/>
            <w:gridSpan w:val="4"/>
            <w:vAlign w:val="bottom"/>
          </w:tcPr>
          <w:p w14:paraId="26F4F59D" w14:textId="77777777" w:rsidR="00F63E04" w:rsidRPr="00F63E04" w:rsidRDefault="00587678" w:rsidP="009919C2">
            <w:pPr>
              <w:pStyle w:val="ListParagraph"/>
              <w:numPr>
                <w:ilvl w:val="0"/>
                <w:numId w:val="17"/>
              </w:numPr>
              <w:rPr>
                <w:rFonts w:ascii="Georgia Pro" w:hAnsi="Georgia Pro" w:cs="Georgia"/>
                <w:i/>
                <w:iCs/>
                <w:color w:val="000000"/>
                <w:sz w:val="20"/>
              </w:rPr>
            </w:pPr>
            <w:r>
              <w:rPr>
                <w:rFonts w:ascii="Georgia Pro" w:hAnsi="Georgia Pro" w:cs="Georgia"/>
                <w:iCs/>
                <w:color w:val="000000"/>
                <w:sz w:val="20"/>
              </w:rPr>
              <w:t xml:space="preserve">Einsatz als Schiedsrichter und Kampfrichter von </w:t>
            </w:r>
          </w:p>
          <w:p w14:paraId="16B8DA43" w14:textId="1E7F5C1B" w:rsidR="00504061" w:rsidRPr="001B299B" w:rsidRDefault="00587678" w:rsidP="009919C2">
            <w:pPr>
              <w:pStyle w:val="ListParagraph"/>
              <w:rPr>
                <w:rFonts w:ascii="Georgia Pro" w:hAnsi="Georgia Pro" w:cs="Georgia"/>
                <w:i/>
                <w:iCs/>
                <w:color w:val="000000"/>
                <w:sz w:val="20"/>
              </w:rPr>
            </w:pPr>
            <w:r>
              <w:rPr>
                <w:rFonts w:ascii="Georgia Pro" w:hAnsi="Georgia Pro" w:cs="Georgia"/>
                <w:iCs/>
                <w:color w:val="000000"/>
                <w:sz w:val="20"/>
              </w:rPr>
              <w:t>Jugendspielen</w:t>
            </w:r>
            <w:r w:rsidR="00922EC1" w:rsidRPr="001B299B">
              <w:rPr>
                <w:rFonts w:ascii="Georgia Pro" w:hAnsi="Georgia Pro" w:cs="Georgia"/>
                <w:iCs/>
                <w:color w:val="000000"/>
                <w:sz w:val="20"/>
              </w:rPr>
              <w:t>,</w:t>
            </w:r>
            <w:r>
              <w:rPr>
                <w:rFonts w:ascii="Georgia Pro" w:hAnsi="Georgia Pro" w:cs="Georgia"/>
                <w:iCs/>
                <w:color w:val="000000"/>
                <w:sz w:val="20"/>
              </w:rPr>
              <w:t xml:space="preserve"> Bedienen von Spielstandanzeige</w:t>
            </w:r>
          </w:p>
          <w:p w14:paraId="53E0D03B" w14:textId="505381F6" w:rsidR="00922EC1" w:rsidRPr="001B299B" w:rsidRDefault="00587678" w:rsidP="009919C2">
            <w:pPr>
              <w:pStyle w:val="ListParagraph"/>
              <w:rPr>
                <w:rFonts w:ascii="Georgia Pro" w:hAnsi="Georgia Pro" w:cs="Georgia"/>
                <w:i/>
                <w:iCs/>
                <w:color w:val="000000"/>
                <w:sz w:val="20"/>
              </w:rPr>
            </w:pPr>
            <w:r>
              <w:rPr>
                <w:rFonts w:ascii="Georgia Pro" w:hAnsi="Georgia Pro" w:cs="Georgia"/>
                <w:iCs/>
                <w:color w:val="000000"/>
                <w:sz w:val="20"/>
              </w:rPr>
              <w:t xml:space="preserve">sowie </w:t>
            </w:r>
            <w:r w:rsidR="00922EC1" w:rsidRPr="001B299B">
              <w:rPr>
                <w:rFonts w:ascii="Georgia Pro" w:hAnsi="Georgia Pro" w:cs="Georgia"/>
                <w:iCs/>
                <w:color w:val="000000"/>
                <w:sz w:val="20"/>
              </w:rPr>
              <w:t>24-Sekunden-Uhr</w:t>
            </w:r>
          </w:p>
        </w:tc>
      </w:tr>
      <w:tr w:rsidR="002508C2" w14:paraId="482569A2" w14:textId="77777777" w:rsidTr="001B299B">
        <w:trPr>
          <w:trHeight w:val="340"/>
        </w:trPr>
        <w:tc>
          <w:tcPr>
            <w:tcW w:w="897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6A438DD" w:rsidR="002508C2" w:rsidRPr="001B299B" w:rsidRDefault="002508C2" w:rsidP="00B5178D">
            <w:pPr>
              <w:rPr>
                <w:rFonts w:ascii="Georgia Pro" w:hAnsi="Georgia Pro"/>
                <w:b/>
                <w:smallCaps/>
                <w:sz w:val="30"/>
                <w:szCs w:val="30"/>
              </w:rPr>
            </w:pPr>
            <w:r w:rsidRPr="001B299B">
              <w:rPr>
                <w:rFonts w:ascii="Georgia Pro" w:hAnsi="Georgia Pro"/>
                <w:b/>
                <w:smallCaps/>
                <w:sz w:val="30"/>
                <w:szCs w:val="30"/>
              </w:rPr>
              <w:t>Sonstiges</w:t>
            </w:r>
          </w:p>
        </w:tc>
      </w:tr>
      <w:tr w:rsidR="00F1711E" w14:paraId="2B257790" w14:textId="77777777" w:rsidTr="00D37FED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1B299B" w:rsidRDefault="00723643" w:rsidP="00814F18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Sprachkenntnisse:</w:t>
            </w:r>
          </w:p>
        </w:tc>
        <w:tc>
          <w:tcPr>
            <w:tcW w:w="6987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7730E266" w:rsidR="00723643" w:rsidRPr="001B299B" w:rsidRDefault="00262883" w:rsidP="00262883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 w:cs="Georgia"/>
                <w:i/>
                <w:color w:val="000000"/>
                <w:sz w:val="20"/>
                <w:szCs w:val="20"/>
              </w:rPr>
              <w:t>Deutsch</w:t>
            </w:r>
            <w:r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>: Muttersprache</w:t>
            </w:r>
            <w:r w:rsidR="00F258E7"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 xml:space="preserve">, </w:t>
            </w:r>
            <w:r w:rsidR="00F258E7" w:rsidRPr="001B299B">
              <w:rPr>
                <w:rFonts w:ascii="Georgia Pro" w:hAnsi="Georgia Pro" w:cs="Georgia"/>
                <w:i/>
                <w:color w:val="000000"/>
                <w:sz w:val="20"/>
                <w:szCs w:val="20"/>
              </w:rPr>
              <w:t>Englisch</w:t>
            </w:r>
            <w:r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 xml:space="preserve">: fließend, </w:t>
            </w:r>
            <w:r w:rsidRPr="001B299B">
              <w:rPr>
                <w:rFonts w:ascii="Georgia Pro" w:hAnsi="Georgia Pro" w:cs="Georgia"/>
                <w:i/>
                <w:color w:val="000000"/>
                <w:sz w:val="20"/>
                <w:szCs w:val="20"/>
              </w:rPr>
              <w:t>Französisch</w:t>
            </w:r>
            <w:r w:rsidRPr="001B299B">
              <w:rPr>
                <w:rFonts w:ascii="Georgia Pro" w:hAnsi="Georgia Pro" w:cs="Georgia"/>
                <w:color w:val="000000"/>
                <w:sz w:val="20"/>
                <w:szCs w:val="20"/>
              </w:rPr>
              <w:t>: Grundlagen</w:t>
            </w:r>
          </w:p>
        </w:tc>
      </w:tr>
      <w:tr w:rsidR="00F1711E" w:rsidRPr="00F1711E" w14:paraId="45706C3F" w14:textId="77777777" w:rsidTr="00D37FED">
        <w:trPr>
          <w:trHeight w:val="283"/>
        </w:trPr>
        <w:tc>
          <w:tcPr>
            <w:tcW w:w="1985" w:type="dxa"/>
            <w:vAlign w:val="bottom"/>
          </w:tcPr>
          <w:p w14:paraId="57688BDA" w14:textId="77777777" w:rsidR="00723643" w:rsidRPr="001B299B" w:rsidRDefault="00723643" w:rsidP="00814F18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IT-Kenntnisse:</w:t>
            </w:r>
          </w:p>
        </w:tc>
        <w:tc>
          <w:tcPr>
            <w:tcW w:w="6987" w:type="dxa"/>
            <w:gridSpan w:val="4"/>
            <w:vAlign w:val="bottom"/>
          </w:tcPr>
          <w:p w14:paraId="60CA2168" w14:textId="24887773" w:rsidR="00723643" w:rsidRPr="001B299B" w:rsidRDefault="00F258E7" w:rsidP="00814F18">
            <w:pPr>
              <w:rPr>
                <w:rFonts w:ascii="Georgia Pro" w:hAnsi="Georgia Pro"/>
                <w:sz w:val="20"/>
                <w:szCs w:val="20"/>
                <w:lang w:val="en-US"/>
              </w:rPr>
            </w:pPr>
            <w:r w:rsidRPr="001B299B">
              <w:rPr>
                <w:rFonts w:ascii="Georgia Pro" w:hAnsi="Georgia Pro" w:cs="Georgia"/>
                <w:color w:val="000000"/>
                <w:sz w:val="20"/>
                <w:szCs w:val="20"/>
                <w:lang w:val="en-US"/>
              </w:rPr>
              <w:t>Microsoft Office (Word, Excel, PowerPoint, Outlook)</w:t>
            </w:r>
          </w:p>
        </w:tc>
      </w:tr>
      <w:tr w:rsidR="00F1711E" w14:paraId="70CB01B0" w14:textId="77777777" w:rsidTr="009919C2">
        <w:trPr>
          <w:trHeight w:val="283"/>
        </w:trPr>
        <w:tc>
          <w:tcPr>
            <w:tcW w:w="1985" w:type="dxa"/>
            <w:vAlign w:val="bottom"/>
          </w:tcPr>
          <w:p w14:paraId="04F58216" w14:textId="494C3EB6" w:rsidR="00723643" w:rsidRPr="001B299B" w:rsidRDefault="00922EC1" w:rsidP="00922EC1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Interessen:</w:t>
            </w:r>
            <w:r w:rsidR="00504061" w:rsidRPr="001B299B">
              <w:rPr>
                <w:rFonts w:ascii="Georgia Pro" w:hAnsi="Georgia Pro"/>
                <w:sz w:val="20"/>
                <w:szCs w:val="20"/>
              </w:rPr>
              <w:br/>
            </w:r>
            <w:r w:rsidR="00504061" w:rsidRPr="001B299B">
              <w:rPr>
                <w:rFonts w:ascii="Georgia Pro" w:hAnsi="Georgia Pro"/>
                <w:sz w:val="20"/>
                <w:szCs w:val="20"/>
              </w:rPr>
              <w:br/>
            </w:r>
            <w:r w:rsidR="00504061" w:rsidRPr="001B299B">
              <w:rPr>
                <w:rFonts w:ascii="Georgia Pro" w:hAnsi="Georgia Pro"/>
                <w:sz w:val="20"/>
                <w:szCs w:val="20"/>
              </w:rPr>
              <w:br/>
            </w:r>
          </w:p>
        </w:tc>
        <w:tc>
          <w:tcPr>
            <w:tcW w:w="6987" w:type="dxa"/>
            <w:gridSpan w:val="4"/>
            <w:vAlign w:val="bottom"/>
          </w:tcPr>
          <w:p w14:paraId="04A36E64" w14:textId="770901ED" w:rsidR="00723643" w:rsidRPr="001B299B" w:rsidRDefault="00922EC1" w:rsidP="009919C2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i/>
                <w:sz w:val="20"/>
                <w:szCs w:val="20"/>
              </w:rPr>
              <w:t xml:space="preserve">Basketball </w:t>
            </w:r>
            <w:r w:rsidRPr="001B299B">
              <w:rPr>
                <w:rFonts w:ascii="Georgia Pro" w:hAnsi="Georgia Pro"/>
                <w:sz w:val="20"/>
                <w:szCs w:val="20"/>
              </w:rPr>
              <w:t>(8 Jahre aktiver Spielbetrieb, 4 Jahre</w:t>
            </w:r>
            <w:r w:rsidR="001B299B" w:rsidRPr="001B299B">
              <w:rPr>
                <w:rFonts w:ascii="Georgia Pro" w:hAnsi="Georgia Pro"/>
                <w:sz w:val="20"/>
                <w:szCs w:val="20"/>
              </w:rPr>
              <w:t xml:space="preserve"> Leistungssport</w:t>
            </w:r>
            <w:r w:rsidRPr="001B299B">
              <w:rPr>
                <w:rFonts w:ascii="Georgia Pro" w:hAnsi="Georgia Pro"/>
                <w:sz w:val="20"/>
                <w:szCs w:val="20"/>
              </w:rPr>
              <w:t xml:space="preserve"> in U16- und U19-Basketballbundesliga)</w:t>
            </w:r>
          </w:p>
          <w:p w14:paraId="598C2742" w14:textId="6A2E1069" w:rsidR="00504061" w:rsidRPr="001B299B" w:rsidRDefault="00504061" w:rsidP="009919C2">
            <w:pPr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i/>
                <w:sz w:val="20"/>
                <w:szCs w:val="20"/>
              </w:rPr>
              <w:t xml:space="preserve">Reisen </w:t>
            </w:r>
            <w:r w:rsidRPr="001B299B">
              <w:rPr>
                <w:rFonts w:ascii="Georgia Pro" w:hAnsi="Georgia Pro"/>
                <w:sz w:val="20"/>
                <w:szCs w:val="20"/>
              </w:rPr>
              <w:t xml:space="preserve">(Auslandsjahr in Australien nach dem Abitur, daraufhin Verbessern interkultureller Kompetenzen durch Bereisen von Asien) </w:t>
            </w:r>
          </w:p>
        </w:tc>
        <w:bookmarkStart w:id="0" w:name="_GoBack"/>
        <w:bookmarkEnd w:id="0"/>
      </w:tr>
      <w:tr w:rsidR="00723643" w14:paraId="7F47F9D1" w14:textId="77777777" w:rsidTr="001B299B">
        <w:trPr>
          <w:trHeight w:val="850"/>
        </w:trPr>
        <w:tc>
          <w:tcPr>
            <w:tcW w:w="8972" w:type="dxa"/>
            <w:gridSpan w:val="5"/>
            <w:vAlign w:val="bottom"/>
          </w:tcPr>
          <w:p w14:paraId="370CC0AA" w14:textId="1972C913" w:rsidR="00723643" w:rsidRPr="001B299B" w:rsidRDefault="001B299B" w:rsidP="001B299B">
            <w:pPr>
              <w:jc w:val="right"/>
              <w:rPr>
                <w:rFonts w:ascii="Georgia Pro" w:hAnsi="Georgia Pro"/>
                <w:sz w:val="20"/>
                <w:szCs w:val="20"/>
              </w:rPr>
            </w:pPr>
            <w:r w:rsidRPr="001B299B">
              <w:rPr>
                <w:rFonts w:ascii="Georgia Pro" w:hAnsi="Georgia Pro"/>
                <w:sz w:val="20"/>
                <w:szCs w:val="20"/>
              </w:rPr>
              <w:t>Dresden, 22.10.2023</w:t>
            </w:r>
          </w:p>
        </w:tc>
      </w:tr>
    </w:tbl>
    <w:p w14:paraId="0747D2BF" w14:textId="21576444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2AD7DD3"/>
    <w:multiLevelType w:val="hybridMultilevel"/>
    <w:tmpl w:val="8952A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B1424E"/>
    <w:multiLevelType w:val="hybridMultilevel"/>
    <w:tmpl w:val="7646BD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FD673D"/>
    <w:multiLevelType w:val="hybridMultilevel"/>
    <w:tmpl w:val="934AF0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682A44"/>
    <w:multiLevelType w:val="hybridMultilevel"/>
    <w:tmpl w:val="6E5C229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4C49FF"/>
    <w:multiLevelType w:val="hybridMultilevel"/>
    <w:tmpl w:val="0CB280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0606B0"/>
    <w:multiLevelType w:val="hybridMultilevel"/>
    <w:tmpl w:val="A09C27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E61B53"/>
    <w:multiLevelType w:val="hybridMultilevel"/>
    <w:tmpl w:val="FDE026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4124E5"/>
    <w:multiLevelType w:val="hybridMultilevel"/>
    <w:tmpl w:val="5EA436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D4E64"/>
    <w:multiLevelType w:val="hybridMultilevel"/>
    <w:tmpl w:val="40D8F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0843B9"/>
    <w:multiLevelType w:val="hybridMultilevel"/>
    <w:tmpl w:val="8AA2D3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6D5708"/>
    <w:multiLevelType w:val="hybridMultilevel"/>
    <w:tmpl w:val="3BC69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4"/>
  </w:num>
  <w:num w:numId="9">
    <w:abstractNumId w:val="12"/>
  </w:num>
  <w:num w:numId="10">
    <w:abstractNumId w:val="13"/>
  </w:num>
  <w:num w:numId="11">
    <w:abstractNumId w:val="6"/>
  </w:num>
  <w:num w:numId="12">
    <w:abstractNumId w:val="14"/>
  </w:num>
  <w:num w:numId="13">
    <w:abstractNumId w:val="3"/>
  </w:num>
  <w:num w:numId="14">
    <w:abstractNumId w:val="15"/>
  </w:num>
  <w:num w:numId="15">
    <w:abstractNumId w:val="9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254"/>
    <w:rsid w:val="000255F8"/>
    <w:rsid w:val="0005276F"/>
    <w:rsid w:val="00064643"/>
    <w:rsid w:val="000A1FDA"/>
    <w:rsid w:val="00162A5A"/>
    <w:rsid w:val="001B299B"/>
    <w:rsid w:val="001D4DCD"/>
    <w:rsid w:val="00244365"/>
    <w:rsid w:val="002508C2"/>
    <w:rsid w:val="00262883"/>
    <w:rsid w:val="00282DB0"/>
    <w:rsid w:val="002D4516"/>
    <w:rsid w:val="002F1AE7"/>
    <w:rsid w:val="00314B7A"/>
    <w:rsid w:val="00372F7B"/>
    <w:rsid w:val="00377D7B"/>
    <w:rsid w:val="00424700"/>
    <w:rsid w:val="00443668"/>
    <w:rsid w:val="0045785A"/>
    <w:rsid w:val="00481CE7"/>
    <w:rsid w:val="004A54BA"/>
    <w:rsid w:val="00504061"/>
    <w:rsid w:val="00507EA7"/>
    <w:rsid w:val="00587678"/>
    <w:rsid w:val="005B6B7E"/>
    <w:rsid w:val="005C0458"/>
    <w:rsid w:val="005E4483"/>
    <w:rsid w:val="00632D5A"/>
    <w:rsid w:val="00633070"/>
    <w:rsid w:val="00693E09"/>
    <w:rsid w:val="006B7F78"/>
    <w:rsid w:val="006C5B53"/>
    <w:rsid w:val="00722CB9"/>
    <w:rsid w:val="00723643"/>
    <w:rsid w:val="00733DA1"/>
    <w:rsid w:val="00763DCE"/>
    <w:rsid w:val="007656ED"/>
    <w:rsid w:val="00785254"/>
    <w:rsid w:val="007966F0"/>
    <w:rsid w:val="007C6A3C"/>
    <w:rsid w:val="007C7690"/>
    <w:rsid w:val="008110B7"/>
    <w:rsid w:val="00814F18"/>
    <w:rsid w:val="008B0FC0"/>
    <w:rsid w:val="00922EC1"/>
    <w:rsid w:val="009919C2"/>
    <w:rsid w:val="00A62A2F"/>
    <w:rsid w:val="00A86EAA"/>
    <w:rsid w:val="00AB2A5A"/>
    <w:rsid w:val="00B359DB"/>
    <w:rsid w:val="00B5178D"/>
    <w:rsid w:val="00B60D37"/>
    <w:rsid w:val="00B90595"/>
    <w:rsid w:val="00BD640A"/>
    <w:rsid w:val="00BE748A"/>
    <w:rsid w:val="00C018E4"/>
    <w:rsid w:val="00C066FA"/>
    <w:rsid w:val="00C06FEF"/>
    <w:rsid w:val="00C53689"/>
    <w:rsid w:val="00C74E73"/>
    <w:rsid w:val="00CC7452"/>
    <w:rsid w:val="00CF31EE"/>
    <w:rsid w:val="00D10083"/>
    <w:rsid w:val="00D37FED"/>
    <w:rsid w:val="00D43F25"/>
    <w:rsid w:val="00E431ED"/>
    <w:rsid w:val="00E64FF5"/>
    <w:rsid w:val="00EB5816"/>
    <w:rsid w:val="00F11BEF"/>
    <w:rsid w:val="00F1711E"/>
    <w:rsid w:val="00F258E7"/>
    <w:rsid w:val="00F63E04"/>
    <w:rsid w:val="00F80053"/>
    <w:rsid w:val="00FA02C7"/>
    <w:rsid w:val="00FE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CBD059D-DF4B-45DA-B8D5-A18B6D736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alfon</cp:lastModifiedBy>
  <cp:revision>9</cp:revision>
  <dcterms:created xsi:type="dcterms:W3CDTF">2023-10-19T19:56:00Z</dcterms:created>
  <dcterms:modified xsi:type="dcterms:W3CDTF">2023-10-31T15:05:00Z</dcterms:modified>
</cp:coreProperties>
</file>