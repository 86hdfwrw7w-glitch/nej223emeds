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6"/>
        <w:gridCol w:w="4688"/>
        <w:gridCol w:w="567"/>
        <w:gridCol w:w="1691"/>
      </w:tblGrid>
      <w:tr w:rsidR="002508C2" w14:paraId="5DF08F91" w14:textId="77777777" w:rsidTr="00195F8E">
        <w:trPr>
          <w:trHeight w:val="702"/>
        </w:trPr>
        <w:tc>
          <w:tcPr>
            <w:tcW w:w="9062" w:type="dxa"/>
            <w:gridSpan w:val="4"/>
          </w:tcPr>
          <w:p w14:paraId="722A5AF6" w14:textId="705E32C5" w:rsidR="002508C2" w:rsidRPr="00E64FF5" w:rsidRDefault="005B30EB">
            <w:pPr>
              <w:rPr>
                <w:rFonts w:ascii="Georgia" w:hAnsi="Georgia"/>
                <w:sz w:val="64"/>
                <w:szCs w:val="64"/>
              </w:rPr>
            </w:pPr>
            <w:r>
              <w:rPr>
                <w:rFonts w:ascii="Georgia" w:hAnsi="Georgia"/>
                <w:sz w:val="64"/>
                <w:szCs w:val="64"/>
              </w:rPr>
              <w:t>Ludwig Wipper</w:t>
            </w:r>
          </w:p>
        </w:tc>
      </w:tr>
      <w:tr w:rsidR="00B51893" w14:paraId="29A4F061" w14:textId="77777777" w:rsidTr="00862987">
        <w:trPr>
          <w:trHeight w:val="454"/>
        </w:trPr>
        <w:tc>
          <w:tcPr>
            <w:tcW w:w="9062" w:type="dxa"/>
            <w:gridSpan w:val="4"/>
            <w:tcBorders>
              <w:bottom w:val="single" w:sz="4" w:space="0" w:color="auto"/>
            </w:tcBorders>
            <w:vAlign w:val="bottom"/>
          </w:tcPr>
          <w:p w14:paraId="70C0A5C8" w14:textId="31A37F9B" w:rsidR="00B51893" w:rsidRPr="002508C2" w:rsidRDefault="00B51893" w:rsidP="00B5178D">
            <w:pPr>
              <w:rPr>
                <w:rFonts w:ascii="Georgia" w:hAnsi="Georgia"/>
                <w:b/>
                <w:smallCaps/>
              </w:rPr>
            </w:pPr>
            <w:r w:rsidRPr="002508C2">
              <w:rPr>
                <w:rFonts w:ascii="Georgia" w:hAnsi="Georgia"/>
                <w:b/>
                <w:smallCaps/>
                <w:sz w:val="32"/>
                <w:szCs w:val="32"/>
              </w:rPr>
              <w:t>Persönliche Informationen</w:t>
            </w:r>
          </w:p>
        </w:tc>
      </w:tr>
      <w:tr w:rsidR="00C018E4" w14:paraId="7E507145" w14:textId="77777777" w:rsidTr="00195F8E">
        <w:trPr>
          <w:trHeight w:val="340"/>
        </w:trPr>
        <w:tc>
          <w:tcPr>
            <w:tcW w:w="2116" w:type="dxa"/>
            <w:vAlign w:val="bottom"/>
          </w:tcPr>
          <w:p w14:paraId="37A6837E" w14:textId="2DB41D2F" w:rsidR="007966F0" w:rsidRPr="002508C2" w:rsidRDefault="007966F0" w:rsidP="00814F18">
            <w:pPr>
              <w:rPr>
                <w:rFonts w:ascii="Georgia" w:hAnsi="Georgia"/>
              </w:rPr>
            </w:pPr>
            <w:r w:rsidRPr="002508C2">
              <w:rPr>
                <w:rFonts w:ascii="Georgia" w:hAnsi="Georgia"/>
              </w:rPr>
              <w:t>Adresse:</w:t>
            </w:r>
          </w:p>
        </w:tc>
        <w:tc>
          <w:tcPr>
            <w:tcW w:w="5255" w:type="dxa"/>
            <w:gridSpan w:val="2"/>
            <w:vAlign w:val="bottom"/>
          </w:tcPr>
          <w:p w14:paraId="08E9C253" w14:textId="4B9527CF" w:rsidR="007966F0" w:rsidRPr="002508C2" w:rsidRDefault="00EB5816" w:rsidP="00FB2313">
            <w:pPr>
              <w:widowControl w:val="0"/>
              <w:autoSpaceDE w:val="0"/>
              <w:autoSpaceDN w:val="0"/>
              <w:adjustRightInd w:val="0"/>
              <w:rPr>
                <w:rFonts w:ascii="Georgia" w:hAnsi="Georgia"/>
              </w:rPr>
            </w:pPr>
            <w:r>
              <w:rPr>
                <w:rFonts w:ascii="Georgia" w:hAnsi="Georgia" w:cs="Georgia"/>
                <w:color w:val="000000"/>
              </w:rPr>
              <w:t>M</w:t>
            </w:r>
            <w:r w:rsidR="005B30EB">
              <w:rPr>
                <w:rFonts w:ascii="Georgia" w:hAnsi="Georgia" w:cs="Georgia"/>
                <w:color w:val="000000"/>
              </w:rPr>
              <w:t>ainzer Landstraße</w:t>
            </w:r>
            <w:r>
              <w:rPr>
                <w:rFonts w:ascii="Georgia" w:hAnsi="Georgia" w:cs="Georgia"/>
                <w:color w:val="000000"/>
              </w:rPr>
              <w:t xml:space="preserve"> </w:t>
            </w:r>
            <w:r w:rsidR="005B30EB">
              <w:rPr>
                <w:rFonts w:ascii="Georgia" w:hAnsi="Georgia" w:cs="Georgia"/>
                <w:color w:val="000000"/>
              </w:rPr>
              <w:t>323</w:t>
            </w:r>
            <w:r>
              <w:rPr>
                <w:rFonts w:ascii="Georgia" w:hAnsi="Georgia" w:cs="Georgia"/>
                <w:color w:val="000000"/>
              </w:rPr>
              <w:t>,</w:t>
            </w:r>
            <w:r w:rsidR="00916953">
              <w:rPr>
                <w:rFonts w:ascii="Georgia" w:hAnsi="Georgia" w:cs="Georgia"/>
                <w:color w:val="000000"/>
              </w:rPr>
              <w:t xml:space="preserve"> </w:t>
            </w:r>
            <w:r w:rsidR="005B30EB">
              <w:rPr>
                <w:rFonts w:ascii="Georgia" w:hAnsi="Georgia" w:cs="Georgia"/>
                <w:color w:val="000000"/>
              </w:rPr>
              <w:t>60326 Frankfurt</w:t>
            </w:r>
            <w:r w:rsidR="005C667B">
              <w:rPr>
                <w:rFonts w:ascii="Georgia" w:hAnsi="Georgia" w:cs="Georgia"/>
                <w:color w:val="000000"/>
              </w:rPr>
              <w:t xml:space="preserve"> am Main</w:t>
            </w:r>
          </w:p>
        </w:tc>
        <w:tc>
          <w:tcPr>
            <w:tcW w:w="1691" w:type="dxa"/>
          </w:tcPr>
          <w:p w14:paraId="0AD090D2" w14:textId="234DDDAA" w:rsidR="007966F0" w:rsidRPr="002508C2" w:rsidRDefault="007966F0">
            <w:pPr>
              <w:rPr>
                <w:rFonts w:ascii="Georgia" w:hAnsi="Georgia"/>
              </w:rPr>
            </w:pPr>
          </w:p>
        </w:tc>
      </w:tr>
      <w:tr w:rsidR="00C018E4" w14:paraId="18EF21B5" w14:textId="77777777" w:rsidTr="00712F3B">
        <w:trPr>
          <w:trHeight w:val="340"/>
        </w:trPr>
        <w:tc>
          <w:tcPr>
            <w:tcW w:w="2116" w:type="dxa"/>
            <w:vAlign w:val="bottom"/>
          </w:tcPr>
          <w:p w14:paraId="6F1671FA" w14:textId="77777777" w:rsidR="007966F0" w:rsidRPr="002508C2" w:rsidRDefault="007966F0" w:rsidP="00814F18">
            <w:pPr>
              <w:rPr>
                <w:rFonts w:ascii="Georgia" w:hAnsi="Georgia"/>
              </w:rPr>
            </w:pPr>
            <w:r w:rsidRPr="002508C2">
              <w:rPr>
                <w:rFonts w:ascii="Georgia" w:hAnsi="Georgia"/>
              </w:rPr>
              <w:t>E-Mail:</w:t>
            </w:r>
          </w:p>
        </w:tc>
        <w:tc>
          <w:tcPr>
            <w:tcW w:w="4688" w:type="dxa"/>
            <w:vAlign w:val="bottom"/>
          </w:tcPr>
          <w:p w14:paraId="4B1F8539" w14:textId="258B959E" w:rsidR="007966F0" w:rsidRPr="002508C2" w:rsidRDefault="005B30EB" w:rsidP="00814F18">
            <w:pPr>
              <w:rPr>
                <w:rFonts w:ascii="Georgia" w:hAnsi="Georgia"/>
              </w:rPr>
            </w:pPr>
            <w:r>
              <w:rPr>
                <w:rFonts w:ascii="Georgia" w:hAnsi="Georgia" w:cs="Georgia"/>
                <w:color w:val="000000"/>
              </w:rPr>
              <w:t>ludwig.wipper</w:t>
            </w:r>
            <w:r w:rsidR="00FA02C7">
              <w:rPr>
                <w:rFonts w:ascii="Georgia" w:hAnsi="Georgia" w:cs="Georgia"/>
                <w:color w:val="000000"/>
              </w:rPr>
              <w:t>@</w:t>
            </w:r>
            <w:r>
              <w:rPr>
                <w:rFonts w:ascii="Georgia" w:hAnsi="Georgia" w:cs="Georgia"/>
                <w:color w:val="000000"/>
              </w:rPr>
              <w:t>gmail</w:t>
            </w:r>
            <w:r w:rsidR="00FA02C7">
              <w:rPr>
                <w:rFonts w:ascii="Georgia" w:hAnsi="Georgia" w:cs="Georgia"/>
                <w:color w:val="000000"/>
              </w:rPr>
              <w:t>.</w:t>
            </w:r>
            <w:r w:rsidR="00A83D7C">
              <w:rPr>
                <w:rFonts w:ascii="Georgia" w:hAnsi="Georgia" w:cs="Georgia"/>
                <w:color w:val="000000"/>
              </w:rPr>
              <w:t>com</w:t>
            </w:r>
          </w:p>
        </w:tc>
        <w:tc>
          <w:tcPr>
            <w:tcW w:w="2258" w:type="dxa"/>
            <w:gridSpan w:val="2"/>
          </w:tcPr>
          <w:p w14:paraId="1346A9DC" w14:textId="77777777" w:rsidR="007966F0" w:rsidRPr="002508C2" w:rsidRDefault="007966F0">
            <w:pPr>
              <w:rPr>
                <w:rFonts w:ascii="Georgia" w:hAnsi="Georgia"/>
              </w:rPr>
            </w:pPr>
          </w:p>
        </w:tc>
      </w:tr>
      <w:tr w:rsidR="00C018E4" w14:paraId="75FC1235" w14:textId="77777777" w:rsidTr="00712F3B">
        <w:trPr>
          <w:trHeight w:val="340"/>
        </w:trPr>
        <w:tc>
          <w:tcPr>
            <w:tcW w:w="2116" w:type="dxa"/>
            <w:vAlign w:val="bottom"/>
          </w:tcPr>
          <w:p w14:paraId="28ECECDB" w14:textId="77777777" w:rsidR="007966F0" w:rsidRPr="002508C2" w:rsidRDefault="007966F0" w:rsidP="00814F18">
            <w:pPr>
              <w:rPr>
                <w:rFonts w:ascii="Georgia" w:hAnsi="Georgia"/>
              </w:rPr>
            </w:pPr>
            <w:r w:rsidRPr="002508C2">
              <w:rPr>
                <w:rFonts w:ascii="Georgia" w:hAnsi="Georgia"/>
              </w:rPr>
              <w:t>Mobil:</w:t>
            </w:r>
          </w:p>
        </w:tc>
        <w:tc>
          <w:tcPr>
            <w:tcW w:w="4688" w:type="dxa"/>
            <w:vAlign w:val="bottom"/>
          </w:tcPr>
          <w:p w14:paraId="244747B4" w14:textId="127D6D3D" w:rsidR="007966F0" w:rsidRPr="002508C2" w:rsidRDefault="00FA02C7" w:rsidP="00814F18">
            <w:pPr>
              <w:rPr>
                <w:rFonts w:ascii="Georgia" w:hAnsi="Georgia"/>
              </w:rPr>
            </w:pPr>
            <w:r>
              <w:rPr>
                <w:rFonts w:ascii="Georgia" w:hAnsi="Georgia" w:cs="Georgia"/>
                <w:color w:val="000000"/>
              </w:rPr>
              <w:t>+49 1</w:t>
            </w:r>
            <w:r w:rsidR="005B30EB">
              <w:rPr>
                <w:rFonts w:ascii="Georgia" w:hAnsi="Georgia" w:cs="Georgia"/>
                <w:color w:val="000000"/>
              </w:rPr>
              <w:t>74</w:t>
            </w:r>
            <w:r>
              <w:rPr>
                <w:rFonts w:ascii="Georgia" w:hAnsi="Georgia" w:cs="Georgia"/>
                <w:color w:val="000000"/>
              </w:rPr>
              <w:t xml:space="preserve"> </w:t>
            </w:r>
            <w:r w:rsidR="005B30EB">
              <w:rPr>
                <w:rFonts w:ascii="Georgia" w:hAnsi="Georgia" w:cs="Georgia"/>
                <w:color w:val="000000"/>
              </w:rPr>
              <w:t>6245100</w:t>
            </w:r>
          </w:p>
        </w:tc>
        <w:tc>
          <w:tcPr>
            <w:tcW w:w="2258" w:type="dxa"/>
            <w:gridSpan w:val="2"/>
          </w:tcPr>
          <w:p w14:paraId="5D969C6E" w14:textId="77777777" w:rsidR="007966F0" w:rsidRPr="002508C2" w:rsidRDefault="007966F0">
            <w:pPr>
              <w:rPr>
                <w:rFonts w:ascii="Georgia" w:hAnsi="Georgia"/>
              </w:rPr>
            </w:pPr>
          </w:p>
        </w:tc>
      </w:tr>
      <w:tr w:rsidR="00C018E4" w14:paraId="49C9E9C3" w14:textId="77777777" w:rsidTr="00712F3B">
        <w:trPr>
          <w:trHeight w:val="340"/>
        </w:trPr>
        <w:tc>
          <w:tcPr>
            <w:tcW w:w="2116" w:type="dxa"/>
            <w:vAlign w:val="bottom"/>
          </w:tcPr>
          <w:p w14:paraId="62536AD2" w14:textId="77777777" w:rsidR="007966F0" w:rsidRPr="002508C2" w:rsidRDefault="007966F0" w:rsidP="00814F18">
            <w:pPr>
              <w:rPr>
                <w:rFonts w:ascii="Georgia" w:hAnsi="Georgia"/>
              </w:rPr>
            </w:pPr>
            <w:r w:rsidRPr="002508C2">
              <w:rPr>
                <w:rFonts w:ascii="Georgia" w:hAnsi="Georgia"/>
              </w:rPr>
              <w:t xml:space="preserve">Geburtsdaten: </w:t>
            </w:r>
          </w:p>
        </w:tc>
        <w:tc>
          <w:tcPr>
            <w:tcW w:w="4688" w:type="dxa"/>
            <w:vAlign w:val="bottom"/>
          </w:tcPr>
          <w:p w14:paraId="3535E5F6" w14:textId="0802503B" w:rsidR="007966F0" w:rsidRPr="002508C2" w:rsidRDefault="005B30EB" w:rsidP="00814F18">
            <w:pPr>
              <w:rPr>
                <w:rFonts w:ascii="Georgia" w:hAnsi="Georgia"/>
              </w:rPr>
            </w:pPr>
            <w:r>
              <w:rPr>
                <w:rFonts w:ascii="Georgia" w:hAnsi="Georgia" w:cs="Georgia"/>
                <w:color w:val="000000"/>
              </w:rPr>
              <w:t>08</w:t>
            </w:r>
            <w:r w:rsidR="00FA02C7">
              <w:rPr>
                <w:rFonts w:ascii="Georgia" w:hAnsi="Georgia" w:cs="Georgia"/>
                <w:color w:val="000000"/>
              </w:rPr>
              <w:t>.0</w:t>
            </w:r>
            <w:r>
              <w:rPr>
                <w:rFonts w:ascii="Georgia" w:hAnsi="Georgia" w:cs="Georgia"/>
                <w:color w:val="000000"/>
              </w:rPr>
              <w:t>9</w:t>
            </w:r>
            <w:r w:rsidR="00FA02C7">
              <w:rPr>
                <w:rFonts w:ascii="Georgia" w:hAnsi="Georgia" w:cs="Georgia"/>
                <w:color w:val="000000"/>
              </w:rPr>
              <w:t>.</w:t>
            </w:r>
            <w:r>
              <w:rPr>
                <w:rFonts w:ascii="Georgia" w:hAnsi="Georgia" w:cs="Georgia"/>
                <w:color w:val="000000"/>
              </w:rPr>
              <w:t>2004</w:t>
            </w:r>
            <w:r w:rsidR="00FA02C7">
              <w:rPr>
                <w:rFonts w:ascii="Georgia" w:hAnsi="Georgia" w:cs="Georgia"/>
                <w:color w:val="000000"/>
              </w:rPr>
              <w:t xml:space="preserve"> in </w:t>
            </w:r>
            <w:r>
              <w:rPr>
                <w:rFonts w:ascii="Georgia" w:hAnsi="Georgia" w:cs="Georgia"/>
                <w:color w:val="000000"/>
              </w:rPr>
              <w:t>Hausham</w:t>
            </w:r>
          </w:p>
        </w:tc>
        <w:tc>
          <w:tcPr>
            <w:tcW w:w="2258" w:type="dxa"/>
            <w:gridSpan w:val="2"/>
          </w:tcPr>
          <w:p w14:paraId="6FC3E8E1" w14:textId="77777777" w:rsidR="007966F0" w:rsidRPr="002508C2" w:rsidRDefault="007966F0">
            <w:pPr>
              <w:rPr>
                <w:rFonts w:ascii="Georgia" w:hAnsi="Georgia"/>
              </w:rPr>
            </w:pPr>
          </w:p>
        </w:tc>
      </w:tr>
      <w:tr w:rsidR="002508C2" w14:paraId="0FCADE56" w14:textId="77777777" w:rsidTr="00E64FF5">
        <w:trPr>
          <w:trHeight w:val="510"/>
        </w:trPr>
        <w:tc>
          <w:tcPr>
            <w:tcW w:w="9062" w:type="dxa"/>
            <w:gridSpan w:val="4"/>
            <w:tcBorders>
              <w:bottom w:val="single" w:sz="4" w:space="0" w:color="auto"/>
            </w:tcBorders>
            <w:vAlign w:val="bottom"/>
          </w:tcPr>
          <w:p w14:paraId="6219B894" w14:textId="77777777" w:rsidR="002508C2" w:rsidRPr="002508C2" w:rsidRDefault="002508C2" w:rsidP="00B5178D">
            <w:pPr>
              <w:rPr>
                <w:rFonts w:ascii="Georgia" w:hAnsi="Georgia"/>
              </w:rPr>
            </w:pPr>
            <w:r w:rsidRPr="002508C2">
              <w:rPr>
                <w:rFonts w:ascii="Georgia" w:hAnsi="Georgia"/>
                <w:b/>
                <w:smallCaps/>
                <w:sz w:val="32"/>
                <w:szCs w:val="32"/>
              </w:rPr>
              <w:t>Schulbildung</w:t>
            </w:r>
          </w:p>
        </w:tc>
      </w:tr>
      <w:tr w:rsidR="00C018E4" w:rsidRPr="00AE3EC2" w14:paraId="7D1DEBF7" w14:textId="77777777" w:rsidTr="00BF5BFB">
        <w:trPr>
          <w:trHeight w:val="590"/>
        </w:trPr>
        <w:tc>
          <w:tcPr>
            <w:tcW w:w="2116" w:type="dxa"/>
            <w:tcBorders>
              <w:top w:val="single" w:sz="4" w:space="0" w:color="auto"/>
            </w:tcBorders>
            <w:vAlign w:val="bottom"/>
          </w:tcPr>
          <w:p w14:paraId="06B5177B" w14:textId="77777777" w:rsidR="007C6A3C" w:rsidRDefault="007C6A3C" w:rsidP="00723643">
            <w:pPr>
              <w:rPr>
                <w:rFonts w:ascii="Georgia" w:hAnsi="Georgia"/>
              </w:rPr>
            </w:pPr>
            <w:r w:rsidRPr="002508C2">
              <w:rPr>
                <w:rFonts w:ascii="Georgia" w:hAnsi="Georgia"/>
              </w:rPr>
              <w:t>10/20</w:t>
            </w:r>
            <w:r w:rsidR="005B30EB">
              <w:rPr>
                <w:rFonts w:ascii="Georgia" w:hAnsi="Georgia"/>
              </w:rPr>
              <w:t>22</w:t>
            </w:r>
            <w:r w:rsidRPr="002508C2">
              <w:rPr>
                <w:rFonts w:ascii="Georgia" w:hAnsi="Georgia"/>
              </w:rPr>
              <w:t xml:space="preserve"> – heute</w:t>
            </w:r>
          </w:p>
          <w:p w14:paraId="74C0312D" w14:textId="17C54A03" w:rsidR="00AE3EC2" w:rsidRPr="002508C2" w:rsidRDefault="00AE3EC2" w:rsidP="00723643">
            <w:pPr>
              <w:rPr>
                <w:rFonts w:ascii="Georgia" w:hAnsi="Georgia"/>
              </w:rPr>
            </w:pPr>
          </w:p>
        </w:tc>
        <w:tc>
          <w:tcPr>
            <w:tcW w:w="4688" w:type="dxa"/>
            <w:tcBorders>
              <w:top w:val="single" w:sz="4" w:space="0" w:color="auto"/>
            </w:tcBorders>
            <w:vAlign w:val="bottom"/>
          </w:tcPr>
          <w:p w14:paraId="0C2B846F" w14:textId="11061BF0" w:rsidR="007C6A3C" w:rsidRPr="00B5178D" w:rsidRDefault="005B30EB" w:rsidP="00723643">
            <w:pPr>
              <w:rPr>
                <w:rFonts w:ascii="Georgia" w:hAnsi="Georgia"/>
                <w:b/>
                <w:smallCaps/>
                <w:sz w:val="24"/>
              </w:rPr>
            </w:pPr>
            <w:r w:rsidRPr="00AE3EC2">
              <w:rPr>
                <w:rFonts w:ascii="Georgia" w:hAnsi="Georgia"/>
                <w:b/>
                <w:smallCaps/>
                <w:sz w:val="24"/>
                <w:szCs w:val="20"/>
              </w:rPr>
              <w:t xml:space="preserve">Johann </w:t>
            </w:r>
            <w:proofErr w:type="gramStart"/>
            <w:r w:rsidRPr="00AE3EC2">
              <w:rPr>
                <w:rFonts w:ascii="Georgia" w:hAnsi="Georgia"/>
                <w:b/>
                <w:smallCaps/>
                <w:sz w:val="24"/>
                <w:szCs w:val="20"/>
              </w:rPr>
              <w:t>Wolfgang Goethe</w:t>
            </w:r>
            <w:r w:rsidR="00FF438C" w:rsidRPr="00AE3EC2">
              <w:rPr>
                <w:rFonts w:ascii="Georgia" w:hAnsi="Georgia"/>
                <w:b/>
                <w:smallCaps/>
                <w:sz w:val="24"/>
                <w:szCs w:val="20"/>
              </w:rPr>
              <w:t>-</w:t>
            </w:r>
            <w:r w:rsidRPr="00AE3EC2">
              <w:rPr>
                <w:rFonts w:ascii="Georgia" w:hAnsi="Georgia"/>
                <w:b/>
                <w:smallCaps/>
                <w:sz w:val="24"/>
                <w:szCs w:val="20"/>
              </w:rPr>
              <w:t>Universität</w:t>
            </w:r>
            <w:proofErr w:type="gramEnd"/>
          </w:p>
        </w:tc>
        <w:tc>
          <w:tcPr>
            <w:tcW w:w="2258" w:type="dxa"/>
            <w:gridSpan w:val="2"/>
            <w:tcBorders>
              <w:top w:val="single" w:sz="4" w:space="0" w:color="auto"/>
            </w:tcBorders>
            <w:vAlign w:val="bottom"/>
          </w:tcPr>
          <w:p w14:paraId="7C845E2D" w14:textId="08480782" w:rsidR="00352746" w:rsidRPr="00AE3EC2" w:rsidRDefault="005B30EB" w:rsidP="00352746">
            <w:pPr>
              <w:jc w:val="right"/>
              <w:rPr>
                <w:rFonts w:ascii="Georgia" w:hAnsi="Georgia"/>
                <w:i/>
                <w:smallCaps/>
                <w:sz w:val="24"/>
                <w:szCs w:val="20"/>
              </w:rPr>
            </w:pPr>
            <w:r w:rsidRPr="00FB2313">
              <w:rPr>
                <w:rFonts w:ascii="Georgia" w:hAnsi="Georgia"/>
                <w:i/>
                <w:smallCaps/>
                <w:sz w:val="24"/>
                <w:szCs w:val="20"/>
              </w:rPr>
              <w:t>Frankfurt</w:t>
            </w:r>
            <w:r w:rsidR="00AE3EC2" w:rsidRPr="00FB2313">
              <w:rPr>
                <w:rFonts w:ascii="Georgia" w:hAnsi="Georgia"/>
                <w:i/>
                <w:smallCaps/>
                <w:sz w:val="24"/>
                <w:szCs w:val="20"/>
              </w:rPr>
              <w:t xml:space="preserve"> am M</w:t>
            </w:r>
            <w:r w:rsidR="005C667B">
              <w:rPr>
                <w:rFonts w:ascii="Georgia" w:hAnsi="Georgia"/>
                <w:i/>
                <w:smallCaps/>
                <w:sz w:val="24"/>
                <w:szCs w:val="20"/>
              </w:rPr>
              <w:t>a</w:t>
            </w:r>
            <w:r w:rsidR="00AE3EC2" w:rsidRPr="00FB2313">
              <w:rPr>
                <w:rFonts w:ascii="Georgia" w:hAnsi="Georgia"/>
                <w:i/>
                <w:smallCaps/>
                <w:sz w:val="24"/>
                <w:szCs w:val="20"/>
              </w:rPr>
              <w:t>in</w:t>
            </w:r>
          </w:p>
        </w:tc>
      </w:tr>
      <w:tr w:rsidR="00C018E4" w14:paraId="61E5D482" w14:textId="77777777" w:rsidTr="00BF5BFB">
        <w:tc>
          <w:tcPr>
            <w:tcW w:w="2116" w:type="dxa"/>
          </w:tcPr>
          <w:p w14:paraId="7FF25A3D" w14:textId="77777777" w:rsidR="00372F7B" w:rsidRPr="002508C2" w:rsidRDefault="00372F7B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3"/>
            <w:vAlign w:val="bottom"/>
          </w:tcPr>
          <w:p w14:paraId="419A9228" w14:textId="766CCF49" w:rsidR="002225F5" w:rsidRPr="002508C2" w:rsidRDefault="00FF438C" w:rsidP="00BF5BFB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 xml:space="preserve">Bachelor </w:t>
            </w:r>
            <w:proofErr w:type="spellStart"/>
            <w:r>
              <w:rPr>
                <w:rFonts w:ascii="Georgia" w:hAnsi="Georgia"/>
              </w:rPr>
              <w:t>of</w:t>
            </w:r>
            <w:proofErr w:type="spellEnd"/>
            <w:r>
              <w:rPr>
                <w:rFonts w:ascii="Georgia" w:hAnsi="Georgia"/>
              </w:rPr>
              <w:t xml:space="preserve"> Science</w:t>
            </w:r>
            <w:r w:rsidR="00952557">
              <w:rPr>
                <w:rFonts w:ascii="Georgia" w:hAnsi="Georgia"/>
              </w:rPr>
              <w:t xml:space="preserve"> in Wirtschaftswissenschaften</w:t>
            </w:r>
          </w:p>
        </w:tc>
      </w:tr>
      <w:tr w:rsidR="0097001A" w14:paraId="312962C6" w14:textId="77777777" w:rsidTr="00BF5BFB">
        <w:trPr>
          <w:trHeight w:val="314"/>
        </w:trPr>
        <w:tc>
          <w:tcPr>
            <w:tcW w:w="2116" w:type="dxa"/>
          </w:tcPr>
          <w:p w14:paraId="21B2F0E9" w14:textId="77777777" w:rsidR="0097001A" w:rsidRPr="002508C2" w:rsidRDefault="0097001A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3"/>
            <w:vAlign w:val="bottom"/>
          </w:tcPr>
          <w:p w14:paraId="346600CC" w14:textId="0646D6BF" w:rsidR="0097001A" w:rsidRDefault="00BF5BFB" w:rsidP="00BF5BFB">
            <w:pPr>
              <w:pStyle w:val="Listenabsatz"/>
              <w:numPr>
                <w:ilvl w:val="0"/>
                <w:numId w:val="8"/>
              </w:num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Durchschnittsn</w:t>
            </w:r>
            <w:r w:rsidR="0097001A" w:rsidRPr="00FB2313">
              <w:rPr>
                <w:rFonts w:ascii="Georgia" w:hAnsi="Georgia"/>
              </w:rPr>
              <w:t xml:space="preserve">ote </w:t>
            </w:r>
            <w:r w:rsidR="0097001A">
              <w:rPr>
                <w:rFonts w:ascii="Georgia" w:hAnsi="Georgia"/>
              </w:rPr>
              <w:t>1,3</w:t>
            </w:r>
          </w:p>
          <w:p w14:paraId="68D0E68B" w14:textId="6FC2931E" w:rsidR="0097001A" w:rsidRPr="0097001A" w:rsidRDefault="0097001A" w:rsidP="00BF5BFB">
            <w:pPr>
              <w:pStyle w:val="Listenabsatz"/>
              <w:numPr>
                <w:ilvl w:val="0"/>
                <w:numId w:val="8"/>
              </w:num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Vertiefung Finance &amp; Accounting</w:t>
            </w:r>
          </w:p>
        </w:tc>
      </w:tr>
      <w:tr w:rsidR="002225F5" w14:paraId="5F5F41BE" w14:textId="77777777" w:rsidTr="00352746">
        <w:trPr>
          <w:trHeight w:val="336"/>
        </w:trPr>
        <w:tc>
          <w:tcPr>
            <w:tcW w:w="2116" w:type="dxa"/>
            <w:vAlign w:val="bottom"/>
          </w:tcPr>
          <w:p w14:paraId="11BA99D2" w14:textId="4ED9BD1E" w:rsidR="002225F5" w:rsidRPr="002508C2" w:rsidRDefault="004E6C47" w:rsidP="00BF5BFB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08/2024 – 12/2024</w:t>
            </w:r>
          </w:p>
        </w:tc>
        <w:tc>
          <w:tcPr>
            <w:tcW w:w="4688" w:type="dxa"/>
            <w:vAlign w:val="bottom"/>
          </w:tcPr>
          <w:p w14:paraId="38C80FD9" w14:textId="5AB3B5E2" w:rsidR="002225F5" w:rsidRPr="002225F5" w:rsidRDefault="002225F5" w:rsidP="00BF5BFB">
            <w:pPr>
              <w:rPr>
                <w:rFonts w:ascii="Georgia" w:hAnsi="Georgia"/>
                <w:lang w:val="en-US"/>
              </w:rPr>
            </w:pPr>
            <w:r w:rsidRPr="002225F5">
              <w:rPr>
                <w:rFonts w:ascii="Georgia" w:hAnsi="Georgia"/>
                <w:b/>
                <w:smallCaps/>
                <w:sz w:val="24"/>
                <w:szCs w:val="20"/>
                <w:lang w:val="en-US"/>
              </w:rPr>
              <w:t>Hawai’</w:t>
            </w:r>
            <w:r>
              <w:rPr>
                <w:rFonts w:ascii="Georgia" w:hAnsi="Georgia"/>
                <w:b/>
                <w:smallCaps/>
                <w:sz w:val="24"/>
                <w:szCs w:val="20"/>
                <w:lang w:val="en-US"/>
              </w:rPr>
              <w:t>i</w:t>
            </w:r>
            <w:r w:rsidRPr="002225F5">
              <w:rPr>
                <w:rFonts w:ascii="Georgia" w:hAnsi="Georgia"/>
                <w:b/>
                <w:smallCaps/>
                <w:sz w:val="24"/>
                <w:szCs w:val="20"/>
                <w:lang w:val="en-US"/>
              </w:rPr>
              <w:t xml:space="preserve"> Pacific University</w:t>
            </w:r>
          </w:p>
        </w:tc>
        <w:tc>
          <w:tcPr>
            <w:tcW w:w="2258" w:type="dxa"/>
            <w:gridSpan w:val="2"/>
            <w:vAlign w:val="bottom"/>
          </w:tcPr>
          <w:p w14:paraId="3EABC988" w14:textId="1E19BCD9" w:rsidR="00352746" w:rsidRPr="00352746" w:rsidRDefault="002225F5" w:rsidP="00352746">
            <w:pPr>
              <w:jc w:val="right"/>
              <w:rPr>
                <w:rFonts w:ascii="Georgia" w:hAnsi="Georgia"/>
                <w:i/>
                <w:smallCaps/>
                <w:sz w:val="24"/>
                <w:szCs w:val="20"/>
              </w:rPr>
            </w:pPr>
            <w:r>
              <w:rPr>
                <w:rFonts w:ascii="Georgia" w:hAnsi="Georgia"/>
                <w:i/>
                <w:smallCaps/>
                <w:sz w:val="24"/>
                <w:szCs w:val="20"/>
              </w:rPr>
              <w:t>Honolulu</w:t>
            </w:r>
          </w:p>
        </w:tc>
      </w:tr>
      <w:tr w:rsidR="002225F5" w14:paraId="471DF8E3" w14:textId="77777777" w:rsidTr="00BF5BFB">
        <w:tc>
          <w:tcPr>
            <w:tcW w:w="2116" w:type="dxa"/>
          </w:tcPr>
          <w:p w14:paraId="6469FFF8" w14:textId="77777777" w:rsidR="002225F5" w:rsidRPr="002508C2" w:rsidRDefault="002225F5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3"/>
            <w:vAlign w:val="bottom"/>
          </w:tcPr>
          <w:p w14:paraId="518DC727" w14:textId="77923473" w:rsidR="002225F5" w:rsidRDefault="004E6C47" w:rsidP="00BF5BFB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Auslandssemester in Hawaii</w:t>
            </w:r>
          </w:p>
        </w:tc>
      </w:tr>
      <w:tr w:rsidR="00C018E4" w:rsidRPr="00AE3EC2" w14:paraId="013361E1" w14:textId="77777777" w:rsidTr="00352746">
        <w:trPr>
          <w:trHeight w:val="316"/>
        </w:trPr>
        <w:tc>
          <w:tcPr>
            <w:tcW w:w="2116" w:type="dxa"/>
            <w:vAlign w:val="bottom"/>
          </w:tcPr>
          <w:p w14:paraId="6C65D3AA" w14:textId="5634BA24" w:rsidR="007C6A3C" w:rsidRPr="002508C2" w:rsidRDefault="007C6A3C" w:rsidP="00723643">
            <w:pPr>
              <w:rPr>
                <w:rFonts w:ascii="Georgia" w:hAnsi="Georgia"/>
              </w:rPr>
            </w:pPr>
            <w:r w:rsidRPr="002508C2">
              <w:rPr>
                <w:rFonts w:ascii="Georgia" w:hAnsi="Georgia"/>
              </w:rPr>
              <w:t>09/201</w:t>
            </w:r>
            <w:r w:rsidR="00DB5ADD">
              <w:rPr>
                <w:rFonts w:ascii="Georgia" w:hAnsi="Georgia"/>
              </w:rPr>
              <w:t>4</w:t>
            </w:r>
            <w:r w:rsidRPr="002508C2">
              <w:rPr>
                <w:rFonts w:ascii="Georgia" w:hAnsi="Georgia"/>
              </w:rPr>
              <w:t xml:space="preserve"> – 0</w:t>
            </w:r>
            <w:r w:rsidR="00575AFF">
              <w:rPr>
                <w:rFonts w:ascii="Georgia" w:hAnsi="Georgia"/>
              </w:rPr>
              <w:t>6</w:t>
            </w:r>
            <w:r w:rsidRPr="002508C2">
              <w:rPr>
                <w:rFonts w:ascii="Georgia" w:hAnsi="Georgia"/>
              </w:rPr>
              <w:t>/20</w:t>
            </w:r>
            <w:r w:rsidR="00575AFF">
              <w:rPr>
                <w:rFonts w:ascii="Georgia" w:hAnsi="Georgia"/>
              </w:rPr>
              <w:t>22</w:t>
            </w:r>
          </w:p>
        </w:tc>
        <w:tc>
          <w:tcPr>
            <w:tcW w:w="4688" w:type="dxa"/>
            <w:vAlign w:val="bottom"/>
          </w:tcPr>
          <w:p w14:paraId="197620E3" w14:textId="3FBC3F26" w:rsidR="007C6A3C" w:rsidRPr="00CF31EE" w:rsidRDefault="00FF438C" w:rsidP="00723643">
            <w:pPr>
              <w:rPr>
                <w:rFonts w:ascii="Georgia" w:hAnsi="Georgia"/>
                <w:sz w:val="28"/>
              </w:rPr>
            </w:pPr>
            <w:r w:rsidRPr="00952557">
              <w:rPr>
                <w:rFonts w:ascii="Georgia" w:hAnsi="Georgia"/>
                <w:b/>
                <w:smallCaps/>
                <w:sz w:val="24"/>
                <w:szCs w:val="20"/>
              </w:rPr>
              <w:t>Gymnasium Bad Aibling</w:t>
            </w:r>
          </w:p>
        </w:tc>
        <w:tc>
          <w:tcPr>
            <w:tcW w:w="2258" w:type="dxa"/>
            <w:gridSpan w:val="2"/>
            <w:vAlign w:val="bottom"/>
          </w:tcPr>
          <w:p w14:paraId="63D86F51" w14:textId="5D791A54" w:rsidR="007C6A3C" w:rsidRPr="00952557" w:rsidRDefault="005B30EB" w:rsidP="00723643">
            <w:pPr>
              <w:jc w:val="right"/>
              <w:rPr>
                <w:rFonts w:ascii="Georgia" w:hAnsi="Georgia"/>
                <w:i/>
                <w:smallCaps/>
                <w:sz w:val="24"/>
                <w:szCs w:val="20"/>
              </w:rPr>
            </w:pPr>
            <w:r w:rsidRPr="00952557">
              <w:rPr>
                <w:rFonts w:ascii="Georgia" w:hAnsi="Georgia"/>
                <w:i/>
                <w:smallCaps/>
                <w:sz w:val="24"/>
                <w:szCs w:val="20"/>
              </w:rPr>
              <w:t>Bad Aibling</w:t>
            </w:r>
          </w:p>
        </w:tc>
      </w:tr>
      <w:tr w:rsidR="0097001A" w14:paraId="62632213" w14:textId="77777777" w:rsidTr="00BF5BFB">
        <w:tc>
          <w:tcPr>
            <w:tcW w:w="2116" w:type="dxa"/>
          </w:tcPr>
          <w:p w14:paraId="2B3E93FC" w14:textId="77777777" w:rsidR="0097001A" w:rsidRPr="002508C2" w:rsidRDefault="0097001A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3"/>
            <w:vAlign w:val="bottom"/>
          </w:tcPr>
          <w:p w14:paraId="51FC9814" w14:textId="5A5B8CDC" w:rsidR="0097001A" w:rsidRPr="002508C2" w:rsidRDefault="0097001A" w:rsidP="00BF5BFB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 xml:space="preserve">Allgemeine Hochschulreife </w:t>
            </w:r>
          </w:p>
        </w:tc>
      </w:tr>
      <w:tr w:rsidR="005C667B" w14:paraId="5A548C6D" w14:textId="77777777" w:rsidTr="00BF5BFB">
        <w:tc>
          <w:tcPr>
            <w:tcW w:w="2116" w:type="dxa"/>
          </w:tcPr>
          <w:p w14:paraId="67121B4E" w14:textId="77777777" w:rsidR="005C667B" w:rsidRPr="002508C2" w:rsidRDefault="005C667B">
            <w:pPr>
              <w:rPr>
                <w:rFonts w:ascii="Georgia" w:hAnsi="Georgia"/>
              </w:rPr>
            </w:pPr>
          </w:p>
        </w:tc>
        <w:tc>
          <w:tcPr>
            <w:tcW w:w="4688" w:type="dxa"/>
            <w:vAlign w:val="bottom"/>
          </w:tcPr>
          <w:p w14:paraId="3CAE79EB" w14:textId="7E0CEF4F" w:rsidR="00343EEE" w:rsidRPr="00965D95" w:rsidRDefault="00BF5BFB" w:rsidP="00BF5BFB">
            <w:pPr>
              <w:pStyle w:val="Listenabsatz"/>
              <w:numPr>
                <w:ilvl w:val="0"/>
                <w:numId w:val="8"/>
              </w:num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Durchschnittsn</w:t>
            </w:r>
            <w:r w:rsidR="005C667B" w:rsidRPr="00FB2313">
              <w:rPr>
                <w:rFonts w:ascii="Georgia" w:hAnsi="Georgia"/>
              </w:rPr>
              <w:t>ote 2,0</w:t>
            </w:r>
          </w:p>
        </w:tc>
        <w:tc>
          <w:tcPr>
            <w:tcW w:w="2258" w:type="dxa"/>
            <w:gridSpan w:val="2"/>
          </w:tcPr>
          <w:p w14:paraId="0C880C82" w14:textId="77777777" w:rsidR="005C667B" w:rsidRPr="002508C2" w:rsidRDefault="005C667B">
            <w:pPr>
              <w:rPr>
                <w:rFonts w:ascii="Georgia" w:hAnsi="Georgia"/>
              </w:rPr>
            </w:pPr>
          </w:p>
        </w:tc>
      </w:tr>
      <w:tr w:rsidR="002508C2" w14:paraId="3A2665B3" w14:textId="77777777" w:rsidTr="00E64FF5">
        <w:trPr>
          <w:trHeight w:val="510"/>
        </w:trPr>
        <w:tc>
          <w:tcPr>
            <w:tcW w:w="9062" w:type="dxa"/>
            <w:gridSpan w:val="4"/>
            <w:tcBorders>
              <w:bottom w:val="single" w:sz="4" w:space="0" w:color="auto"/>
            </w:tcBorders>
            <w:vAlign w:val="bottom"/>
          </w:tcPr>
          <w:p w14:paraId="239F87B8" w14:textId="77777777" w:rsidR="002508C2" w:rsidRPr="002508C2" w:rsidRDefault="002508C2" w:rsidP="00B5178D">
            <w:pPr>
              <w:rPr>
                <w:rFonts w:ascii="Georgia" w:hAnsi="Georgia"/>
                <w:b/>
                <w:smallCaps/>
                <w:sz w:val="32"/>
                <w:szCs w:val="32"/>
              </w:rPr>
            </w:pPr>
            <w:r w:rsidRPr="002508C2">
              <w:rPr>
                <w:rFonts w:ascii="Georgia" w:hAnsi="Georgia"/>
                <w:b/>
                <w:smallCaps/>
                <w:sz w:val="32"/>
                <w:szCs w:val="32"/>
              </w:rPr>
              <w:t>Praktische Erfahrungen</w:t>
            </w:r>
          </w:p>
        </w:tc>
      </w:tr>
      <w:tr w:rsidR="009F65AE" w:rsidRPr="00AE3EC2" w14:paraId="7418BDB9" w14:textId="77777777" w:rsidTr="00712F3B">
        <w:trPr>
          <w:trHeight w:val="397"/>
        </w:trPr>
        <w:tc>
          <w:tcPr>
            <w:tcW w:w="2116" w:type="dxa"/>
            <w:tcBorders>
              <w:top w:val="single" w:sz="4" w:space="0" w:color="auto"/>
            </w:tcBorders>
            <w:vAlign w:val="bottom"/>
          </w:tcPr>
          <w:p w14:paraId="630E4F46" w14:textId="7CBBF78D" w:rsidR="009F65AE" w:rsidRDefault="00816333" w:rsidP="00723643">
            <w:pPr>
              <w:rPr>
                <w:rFonts w:ascii="Georgia" w:hAnsi="Georgia" w:cs="Georgia"/>
                <w:color w:val="000000"/>
              </w:rPr>
            </w:pPr>
            <w:r>
              <w:rPr>
                <w:rFonts w:ascii="Georgia" w:hAnsi="Georgia" w:cs="Georgia"/>
                <w:color w:val="000000"/>
              </w:rPr>
              <w:t xml:space="preserve">03/2024 </w:t>
            </w:r>
            <w:r w:rsidRPr="002508C2">
              <w:rPr>
                <w:rFonts w:ascii="Georgia" w:hAnsi="Georgia"/>
              </w:rPr>
              <w:t xml:space="preserve">– </w:t>
            </w:r>
            <w:r>
              <w:rPr>
                <w:rFonts w:ascii="Georgia" w:hAnsi="Georgia"/>
              </w:rPr>
              <w:t>05</w:t>
            </w:r>
            <w:r w:rsidRPr="002508C2">
              <w:rPr>
                <w:rFonts w:ascii="Georgia" w:hAnsi="Georgia"/>
              </w:rPr>
              <w:t>/</w:t>
            </w:r>
            <w:r>
              <w:rPr>
                <w:rFonts w:ascii="Georgia" w:hAnsi="Georgia"/>
              </w:rPr>
              <w:t>2024</w:t>
            </w:r>
          </w:p>
        </w:tc>
        <w:tc>
          <w:tcPr>
            <w:tcW w:w="4688" w:type="dxa"/>
            <w:tcBorders>
              <w:top w:val="single" w:sz="4" w:space="0" w:color="auto"/>
            </w:tcBorders>
            <w:vAlign w:val="bottom"/>
          </w:tcPr>
          <w:p w14:paraId="37041416" w14:textId="77584C5B" w:rsidR="009F65AE" w:rsidRPr="007F2BAA" w:rsidRDefault="007F2BAA" w:rsidP="00723643">
            <w:pPr>
              <w:rPr>
                <w:rFonts w:ascii="Georgia" w:hAnsi="Georgia"/>
                <w:b/>
                <w:smallCaps/>
                <w:sz w:val="28"/>
                <w:lang w:val="en-US"/>
              </w:rPr>
            </w:pPr>
            <w:r w:rsidRPr="00EE1154">
              <w:rPr>
                <w:rFonts w:ascii="Georgia" w:hAnsi="Georgia"/>
                <w:b/>
                <w:smallCaps/>
                <w:sz w:val="24"/>
                <w:szCs w:val="20"/>
                <w:lang w:val="en-US"/>
              </w:rPr>
              <w:t>RSM Ebner Stolz Management Consultants GmbH</w:t>
            </w:r>
          </w:p>
        </w:tc>
        <w:tc>
          <w:tcPr>
            <w:tcW w:w="2258" w:type="dxa"/>
            <w:gridSpan w:val="2"/>
            <w:tcBorders>
              <w:top w:val="single" w:sz="4" w:space="0" w:color="auto"/>
            </w:tcBorders>
            <w:vAlign w:val="bottom"/>
          </w:tcPr>
          <w:p w14:paraId="328359CC" w14:textId="1469A5AD" w:rsidR="009F65AE" w:rsidRPr="00952557" w:rsidRDefault="00712F3B" w:rsidP="00723643">
            <w:pPr>
              <w:jc w:val="right"/>
              <w:rPr>
                <w:rFonts w:ascii="Georgia" w:hAnsi="Georgia"/>
                <w:i/>
                <w:smallCaps/>
                <w:sz w:val="24"/>
                <w:szCs w:val="20"/>
              </w:rPr>
            </w:pPr>
            <w:r>
              <w:rPr>
                <w:rFonts w:ascii="Georgia" w:hAnsi="Georgia"/>
                <w:i/>
                <w:smallCaps/>
                <w:sz w:val="24"/>
                <w:szCs w:val="20"/>
              </w:rPr>
              <w:t>Frankfurt am Main</w:t>
            </w:r>
          </w:p>
        </w:tc>
      </w:tr>
      <w:tr w:rsidR="00603646" w:rsidRPr="00B5178D" w14:paraId="5A72CE37" w14:textId="77777777" w:rsidTr="00195F8E">
        <w:trPr>
          <w:trHeight w:val="187"/>
        </w:trPr>
        <w:tc>
          <w:tcPr>
            <w:tcW w:w="2116" w:type="dxa"/>
          </w:tcPr>
          <w:p w14:paraId="2AA1553D" w14:textId="77777777" w:rsidR="00603646" w:rsidRPr="00E1506C" w:rsidRDefault="00603646" w:rsidP="007246F6">
            <w:pPr>
              <w:rPr>
                <w:rFonts w:ascii="Georgia" w:hAnsi="Georgia" w:cs="Georgia"/>
                <w:color w:val="000000"/>
              </w:rPr>
            </w:pPr>
          </w:p>
        </w:tc>
        <w:tc>
          <w:tcPr>
            <w:tcW w:w="6946" w:type="dxa"/>
            <w:gridSpan w:val="3"/>
            <w:vAlign w:val="bottom"/>
          </w:tcPr>
          <w:p w14:paraId="34C09076" w14:textId="48D7F6E5" w:rsidR="00603646" w:rsidRPr="00E1506C" w:rsidRDefault="00712F3B" w:rsidP="00603646">
            <w:pPr>
              <w:rPr>
                <w:rFonts w:ascii="Georgia" w:hAnsi="Georgia"/>
                <w:i/>
                <w:smallCaps/>
                <w:sz w:val="28"/>
              </w:rPr>
            </w:pPr>
            <w:r>
              <w:rPr>
                <w:rFonts w:ascii="Georgia" w:hAnsi="Georgia"/>
              </w:rPr>
              <w:t>P</w:t>
            </w:r>
            <w:r w:rsidR="00603646" w:rsidRPr="00E1506C">
              <w:rPr>
                <w:rFonts w:ascii="Georgia" w:hAnsi="Georgia"/>
              </w:rPr>
              <w:t>raktikum</w:t>
            </w:r>
            <w:r>
              <w:rPr>
                <w:rFonts w:ascii="Georgia" w:hAnsi="Georgia"/>
              </w:rPr>
              <w:t xml:space="preserve"> in der </w:t>
            </w:r>
            <w:r w:rsidR="00816333">
              <w:rPr>
                <w:rFonts w:ascii="Georgia" w:hAnsi="Georgia"/>
              </w:rPr>
              <w:t>Unternehmensberatung</w:t>
            </w:r>
          </w:p>
        </w:tc>
      </w:tr>
      <w:tr w:rsidR="00603646" w:rsidRPr="00B5178D" w14:paraId="33DC9E1D" w14:textId="77777777" w:rsidTr="00952557">
        <w:trPr>
          <w:trHeight w:val="170"/>
        </w:trPr>
        <w:tc>
          <w:tcPr>
            <w:tcW w:w="2116" w:type="dxa"/>
          </w:tcPr>
          <w:p w14:paraId="3FA13943" w14:textId="77777777" w:rsidR="00603646" w:rsidRDefault="00603646" w:rsidP="00565C6A">
            <w:pPr>
              <w:rPr>
                <w:rFonts w:ascii="Georgia" w:hAnsi="Georgia" w:cs="Georgia"/>
                <w:color w:val="000000"/>
              </w:rPr>
            </w:pPr>
          </w:p>
        </w:tc>
        <w:tc>
          <w:tcPr>
            <w:tcW w:w="6946" w:type="dxa"/>
            <w:gridSpan w:val="3"/>
            <w:vAlign w:val="bottom"/>
          </w:tcPr>
          <w:p w14:paraId="25EAFF45" w14:textId="77777777" w:rsidR="007F2BAA" w:rsidRPr="007F2BAA" w:rsidRDefault="007F2BAA" w:rsidP="00712F3B">
            <w:pPr>
              <w:pStyle w:val="Listenabsatz"/>
              <w:numPr>
                <w:ilvl w:val="0"/>
                <w:numId w:val="3"/>
              </w:numPr>
              <w:rPr>
                <w:rFonts w:ascii="Georgia" w:hAnsi="Georgia"/>
                <w:i/>
                <w:smallCaps/>
                <w:sz w:val="28"/>
              </w:rPr>
            </w:pPr>
            <w:r w:rsidRPr="00130D2D">
              <w:rPr>
                <w:rFonts w:ascii="Georgia" w:hAnsi="Georgia" w:cs="Georgia"/>
                <w:i/>
                <w:iCs/>
                <w:color w:val="000000"/>
              </w:rPr>
              <w:t>Durchführung</w:t>
            </w:r>
            <w:r>
              <w:rPr>
                <w:rFonts w:ascii="Georgia" w:hAnsi="Georgia" w:cs="Georgia"/>
                <w:i/>
                <w:iCs/>
                <w:color w:val="000000"/>
              </w:rPr>
              <w:t xml:space="preserve"> von </w:t>
            </w:r>
            <w:r w:rsidRPr="00130D2D">
              <w:rPr>
                <w:rFonts w:ascii="Georgia" w:hAnsi="Georgia" w:cs="Georgia"/>
                <w:i/>
                <w:iCs/>
                <w:color w:val="000000"/>
              </w:rPr>
              <w:t>detaillierte</w:t>
            </w:r>
            <w:r>
              <w:rPr>
                <w:rFonts w:ascii="Georgia" w:hAnsi="Georgia" w:cs="Georgia"/>
                <w:i/>
                <w:iCs/>
                <w:color w:val="000000"/>
              </w:rPr>
              <w:t>m Benchmarking</w:t>
            </w:r>
            <w:r w:rsidRPr="00130D2D">
              <w:rPr>
                <w:rFonts w:ascii="Georgia" w:hAnsi="Georgia" w:cs="Georgia"/>
                <w:i/>
                <w:iCs/>
                <w:color w:val="000000"/>
              </w:rPr>
              <w:t xml:space="preserve"> </w:t>
            </w:r>
            <w:r>
              <w:rPr>
                <w:rFonts w:ascii="Georgia" w:hAnsi="Georgia" w:cs="Georgia"/>
                <w:i/>
                <w:iCs/>
                <w:color w:val="000000"/>
              </w:rPr>
              <w:t xml:space="preserve">mit </w:t>
            </w:r>
            <w:r w:rsidRPr="00130D2D">
              <w:rPr>
                <w:rFonts w:ascii="Georgia" w:hAnsi="Georgia" w:cs="Georgia"/>
                <w:i/>
                <w:iCs/>
                <w:color w:val="000000"/>
              </w:rPr>
              <w:t>Erhebung, Vergleich und Kommentierung relevanter, spezifischer und betriebswirtschaftlicher Kennzahlen sowie Bewertung der strategischen Positionierung der</w:t>
            </w:r>
            <w:r>
              <w:rPr>
                <w:rFonts w:ascii="Georgia" w:hAnsi="Georgia" w:cs="Georgia"/>
                <w:i/>
                <w:iCs/>
                <w:color w:val="000000"/>
              </w:rPr>
              <w:t xml:space="preserve"> analysierten </w:t>
            </w:r>
            <w:proofErr w:type="spellStart"/>
            <w:r>
              <w:rPr>
                <w:rFonts w:ascii="Georgia" w:hAnsi="Georgia" w:cs="Georgia"/>
                <w:i/>
                <w:iCs/>
                <w:color w:val="000000"/>
              </w:rPr>
              <w:t>Unternehmen</w:t>
            </w:r>
          </w:p>
          <w:p w14:paraId="5B4652A0" w14:textId="6D91C4EB" w:rsidR="00DD1E9A" w:rsidRPr="007F2BAA" w:rsidRDefault="007F2BAA" w:rsidP="007F2BAA">
            <w:pPr>
              <w:pStyle w:val="Listenabsatz"/>
              <w:numPr>
                <w:ilvl w:val="0"/>
                <w:numId w:val="3"/>
              </w:numPr>
              <w:rPr>
                <w:rFonts w:ascii="Georgia" w:hAnsi="Georgia" w:cs="Georgia"/>
                <w:i/>
                <w:iCs/>
                <w:color w:val="000000"/>
              </w:rPr>
            </w:pPr>
            <w:proofErr w:type="spellEnd"/>
            <w:r>
              <w:rPr>
                <w:rFonts w:ascii="Georgia" w:hAnsi="Georgia" w:cs="Georgia"/>
                <w:i/>
                <w:iCs/>
                <w:color w:val="000000"/>
              </w:rPr>
              <w:t>Erstellen von</w:t>
            </w:r>
            <w:r w:rsidRPr="00130D2D">
              <w:rPr>
                <w:rFonts w:ascii="Georgia" w:hAnsi="Georgia" w:cs="Georgia"/>
                <w:i/>
                <w:iCs/>
                <w:color w:val="000000"/>
              </w:rPr>
              <w:t xml:space="preserve"> Managementprä</w:t>
            </w:r>
            <w:r w:rsidRPr="003F3043">
              <w:rPr>
                <w:rFonts w:ascii="Georgia" w:hAnsi="Georgia" w:cs="Georgia"/>
                <w:i/>
                <w:iCs/>
                <w:color w:val="000000"/>
              </w:rPr>
              <w:t xml:space="preserve">sentation in MS Power </w:t>
            </w:r>
            <w:proofErr w:type="gramStart"/>
            <w:r w:rsidRPr="003F3043">
              <w:rPr>
                <w:rFonts w:ascii="Georgia" w:hAnsi="Georgia" w:cs="Georgia"/>
                <w:i/>
                <w:iCs/>
                <w:color w:val="000000"/>
              </w:rPr>
              <w:t>Poin</w:t>
            </w:r>
            <w:r>
              <w:rPr>
                <w:rFonts w:ascii="Georgia" w:hAnsi="Georgia" w:cs="Georgia"/>
                <w:i/>
                <w:iCs/>
                <w:color w:val="000000"/>
              </w:rPr>
              <w:t>t ?</w:t>
            </w:r>
            <w:proofErr w:type="gramEnd"/>
            <w:r>
              <w:rPr>
                <w:rFonts w:ascii="Georgia" w:hAnsi="Georgia" w:cs="Georgia"/>
                <w:i/>
                <w:iCs/>
                <w:color w:val="000000"/>
              </w:rPr>
              <w:t xml:space="preserve"> </w:t>
            </w:r>
          </w:p>
        </w:tc>
      </w:tr>
      <w:tr w:rsidR="00EE1154" w:rsidRPr="00B5178D" w14:paraId="127C64E2" w14:textId="77777777" w:rsidTr="00712F3B">
        <w:trPr>
          <w:trHeight w:val="397"/>
        </w:trPr>
        <w:tc>
          <w:tcPr>
            <w:tcW w:w="2116" w:type="dxa"/>
            <w:vAlign w:val="bottom"/>
          </w:tcPr>
          <w:p w14:paraId="6E186548" w14:textId="61505ABD" w:rsidR="00EE1154" w:rsidRPr="002508C2" w:rsidRDefault="00816333" w:rsidP="00EE1154">
            <w:pPr>
              <w:rPr>
                <w:rFonts w:ascii="Georgia" w:hAnsi="Georgia"/>
              </w:rPr>
            </w:pPr>
            <w:r>
              <w:rPr>
                <w:rFonts w:ascii="Georgia" w:hAnsi="Georgia" w:cs="Georgia"/>
                <w:color w:val="000000"/>
              </w:rPr>
              <w:t xml:space="preserve">08/2023 </w:t>
            </w:r>
            <w:r w:rsidRPr="002508C2">
              <w:rPr>
                <w:rFonts w:ascii="Georgia" w:hAnsi="Georgia"/>
              </w:rPr>
              <w:t xml:space="preserve">– </w:t>
            </w:r>
            <w:r>
              <w:rPr>
                <w:rFonts w:ascii="Georgia" w:hAnsi="Georgia"/>
              </w:rPr>
              <w:t>10</w:t>
            </w:r>
            <w:r w:rsidRPr="002508C2">
              <w:rPr>
                <w:rFonts w:ascii="Georgia" w:hAnsi="Georgia"/>
              </w:rPr>
              <w:t>/</w:t>
            </w:r>
            <w:r>
              <w:rPr>
                <w:rFonts w:ascii="Georgia" w:hAnsi="Georgia"/>
              </w:rPr>
              <w:t>2023</w:t>
            </w:r>
          </w:p>
        </w:tc>
        <w:tc>
          <w:tcPr>
            <w:tcW w:w="4688" w:type="dxa"/>
            <w:vAlign w:val="bottom"/>
          </w:tcPr>
          <w:p w14:paraId="38F27285" w14:textId="11763825" w:rsidR="00EE1154" w:rsidRPr="00EE1154" w:rsidRDefault="007F2BAA" w:rsidP="00EE1154">
            <w:pPr>
              <w:rPr>
                <w:rFonts w:ascii="Georgia" w:hAnsi="Georgia"/>
                <w:sz w:val="24"/>
                <w:szCs w:val="24"/>
                <w:lang w:val="en-US"/>
              </w:rPr>
            </w:pPr>
            <w:r>
              <w:rPr>
                <w:rFonts w:ascii="Georgia" w:hAnsi="Georgia"/>
                <w:b/>
                <w:smallCaps/>
                <w:sz w:val="24"/>
                <w:szCs w:val="20"/>
              </w:rPr>
              <w:t>RSM Ebner Stolz GmbH</w:t>
            </w:r>
          </w:p>
        </w:tc>
        <w:tc>
          <w:tcPr>
            <w:tcW w:w="2258" w:type="dxa"/>
            <w:gridSpan w:val="2"/>
            <w:vAlign w:val="bottom"/>
          </w:tcPr>
          <w:p w14:paraId="4820196E" w14:textId="2B0216EA" w:rsidR="00EE1154" w:rsidRPr="00AE3EC2" w:rsidRDefault="00EE1154" w:rsidP="00EE1154">
            <w:pPr>
              <w:jc w:val="right"/>
              <w:rPr>
                <w:rFonts w:ascii="Georgia" w:hAnsi="Georgia"/>
                <w:i/>
                <w:smallCaps/>
                <w:sz w:val="24"/>
                <w:szCs w:val="20"/>
              </w:rPr>
            </w:pPr>
            <w:r>
              <w:rPr>
                <w:rFonts w:ascii="Georgia" w:hAnsi="Georgia"/>
                <w:i/>
                <w:smallCaps/>
                <w:sz w:val="24"/>
                <w:szCs w:val="20"/>
              </w:rPr>
              <w:t>Frankfurt am Main</w:t>
            </w:r>
          </w:p>
        </w:tc>
      </w:tr>
      <w:tr w:rsidR="00EE1154" w14:paraId="335D84E9" w14:textId="77777777" w:rsidTr="002101EE">
        <w:tc>
          <w:tcPr>
            <w:tcW w:w="2116" w:type="dxa"/>
          </w:tcPr>
          <w:p w14:paraId="4936F65C" w14:textId="77777777" w:rsidR="00EE1154" w:rsidRPr="002508C2" w:rsidRDefault="00EE1154" w:rsidP="00EE1154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3"/>
            <w:vAlign w:val="bottom"/>
          </w:tcPr>
          <w:p w14:paraId="0475B997" w14:textId="202795EC" w:rsidR="00EE1154" w:rsidRPr="002508C2" w:rsidRDefault="00EE1154" w:rsidP="00EE1154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P</w:t>
            </w:r>
            <w:r w:rsidRPr="00E1506C">
              <w:rPr>
                <w:rFonts w:ascii="Georgia" w:hAnsi="Georgia"/>
              </w:rPr>
              <w:t>raktikum</w:t>
            </w:r>
            <w:r>
              <w:rPr>
                <w:rFonts w:ascii="Georgia" w:hAnsi="Georgia"/>
              </w:rPr>
              <w:t xml:space="preserve"> in der </w:t>
            </w:r>
            <w:r w:rsidR="00816333">
              <w:rPr>
                <w:rFonts w:ascii="Georgia" w:hAnsi="Georgia"/>
              </w:rPr>
              <w:t>Wirtschaftsprüfung</w:t>
            </w:r>
          </w:p>
        </w:tc>
      </w:tr>
      <w:tr w:rsidR="00EE1154" w14:paraId="54C3D64C" w14:textId="77777777" w:rsidTr="00BF5BFB">
        <w:trPr>
          <w:trHeight w:val="789"/>
        </w:trPr>
        <w:tc>
          <w:tcPr>
            <w:tcW w:w="2116" w:type="dxa"/>
          </w:tcPr>
          <w:p w14:paraId="25C0BB2F" w14:textId="77777777" w:rsidR="00EE1154" w:rsidRPr="002508C2" w:rsidRDefault="00EE1154" w:rsidP="00EE1154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3"/>
            <w:vAlign w:val="bottom"/>
          </w:tcPr>
          <w:p w14:paraId="02E3C5CB" w14:textId="1EA96CF3" w:rsidR="007F2BAA" w:rsidRPr="00816333" w:rsidRDefault="007F2BAA" w:rsidP="00816333">
            <w:pPr>
              <w:pStyle w:val="Listenabsatz"/>
              <w:numPr>
                <w:ilvl w:val="0"/>
                <w:numId w:val="3"/>
              </w:numPr>
              <w:rPr>
                <w:rFonts w:ascii="Georgia" w:hAnsi="Georgia" w:cs="Georgia"/>
                <w:i/>
                <w:iCs/>
                <w:color w:val="000000"/>
              </w:rPr>
            </w:pPr>
            <w:r w:rsidRPr="00816333">
              <w:rPr>
                <w:rFonts w:ascii="Georgia" w:hAnsi="Georgia" w:cs="Georgia"/>
                <w:i/>
                <w:iCs/>
                <w:color w:val="000000"/>
              </w:rPr>
              <w:t>Eigenständiges Überprüfen von Jahresabschlüssen sowie Prüfung diverser Bilanzposten</w:t>
            </w:r>
          </w:p>
          <w:p w14:paraId="6DD9BA0F" w14:textId="4B242F69" w:rsidR="007F2BAA" w:rsidRPr="003F3043" w:rsidRDefault="007F2BAA" w:rsidP="003F3043">
            <w:pPr>
              <w:pStyle w:val="Listenabsatz"/>
              <w:numPr>
                <w:ilvl w:val="0"/>
                <w:numId w:val="3"/>
              </w:numPr>
              <w:rPr>
                <w:rFonts w:ascii="Georgia" w:hAnsi="Georgia" w:cs="Georgia"/>
                <w:i/>
                <w:iCs/>
                <w:color w:val="000000"/>
              </w:rPr>
            </w:pPr>
            <w:r>
              <w:rPr>
                <w:rFonts w:ascii="Georgia" w:hAnsi="Georgia" w:cs="Georgia"/>
                <w:i/>
                <w:iCs/>
                <w:color w:val="000000"/>
              </w:rPr>
              <w:t>Erstellung und Anwendung komplexer Excelmodelle</w:t>
            </w:r>
          </w:p>
        </w:tc>
      </w:tr>
      <w:tr w:rsidR="00EE1154" w14:paraId="5905F916" w14:textId="77777777" w:rsidTr="00E64FF5">
        <w:trPr>
          <w:trHeight w:val="510"/>
        </w:trPr>
        <w:tc>
          <w:tcPr>
            <w:tcW w:w="9062" w:type="dxa"/>
            <w:gridSpan w:val="4"/>
            <w:tcBorders>
              <w:bottom w:val="single" w:sz="4" w:space="0" w:color="auto"/>
            </w:tcBorders>
            <w:vAlign w:val="bottom"/>
          </w:tcPr>
          <w:p w14:paraId="7800FD65" w14:textId="08F2300F" w:rsidR="00EE1154" w:rsidRPr="002508C2" w:rsidRDefault="00EE1154" w:rsidP="00EE1154">
            <w:pPr>
              <w:rPr>
                <w:rFonts w:ascii="Georgia" w:hAnsi="Georgia"/>
                <w:b/>
                <w:smallCaps/>
                <w:sz w:val="32"/>
                <w:szCs w:val="32"/>
              </w:rPr>
            </w:pPr>
            <w:r w:rsidRPr="002508C2">
              <w:rPr>
                <w:rFonts w:ascii="Georgia" w:hAnsi="Georgia"/>
                <w:b/>
                <w:smallCaps/>
                <w:sz w:val="32"/>
                <w:szCs w:val="32"/>
              </w:rPr>
              <w:t>Außer</w:t>
            </w:r>
            <w:r>
              <w:rPr>
                <w:rFonts w:ascii="Georgia" w:hAnsi="Georgia"/>
                <w:b/>
                <w:smallCaps/>
                <w:sz w:val="32"/>
                <w:szCs w:val="32"/>
              </w:rPr>
              <w:t>universitäres</w:t>
            </w:r>
            <w:r w:rsidRPr="002508C2">
              <w:rPr>
                <w:rFonts w:ascii="Georgia" w:hAnsi="Georgia"/>
                <w:b/>
                <w:smallCaps/>
                <w:sz w:val="32"/>
                <w:szCs w:val="32"/>
              </w:rPr>
              <w:t xml:space="preserve"> Engagement</w:t>
            </w:r>
          </w:p>
        </w:tc>
      </w:tr>
      <w:tr w:rsidR="00EE1154" w14:paraId="2479FE1D" w14:textId="77777777" w:rsidTr="00930BC4">
        <w:trPr>
          <w:trHeight w:val="397"/>
        </w:trPr>
        <w:tc>
          <w:tcPr>
            <w:tcW w:w="2116" w:type="dxa"/>
            <w:tcBorders>
              <w:top w:val="single" w:sz="4" w:space="0" w:color="auto"/>
            </w:tcBorders>
            <w:vAlign w:val="bottom"/>
          </w:tcPr>
          <w:p w14:paraId="5531A253" w14:textId="6AF6D532" w:rsidR="00EE1154" w:rsidRPr="002508C2" w:rsidRDefault="00EE1154" w:rsidP="00EE1154">
            <w:pPr>
              <w:rPr>
                <w:rFonts w:ascii="Georgia" w:hAnsi="Georgia"/>
              </w:rPr>
            </w:pPr>
            <w:r>
              <w:rPr>
                <w:rFonts w:ascii="Georgia" w:hAnsi="Georgia" w:cs="Georgia"/>
                <w:color w:val="000000"/>
              </w:rPr>
              <w:t xml:space="preserve">10/2022 – 03/2023 </w:t>
            </w:r>
          </w:p>
        </w:tc>
        <w:tc>
          <w:tcPr>
            <w:tcW w:w="4688" w:type="dxa"/>
            <w:tcBorders>
              <w:top w:val="single" w:sz="4" w:space="0" w:color="auto"/>
            </w:tcBorders>
            <w:vAlign w:val="bottom"/>
          </w:tcPr>
          <w:p w14:paraId="6C2D221E" w14:textId="3EA76EEE" w:rsidR="00EE1154" w:rsidRPr="00372F7B" w:rsidRDefault="00EE1154" w:rsidP="00EE1154">
            <w:pPr>
              <w:rPr>
                <w:rFonts w:ascii="Georgia" w:hAnsi="Georgia"/>
                <w:sz w:val="28"/>
              </w:rPr>
            </w:pPr>
            <w:r w:rsidRPr="00952557">
              <w:rPr>
                <w:rFonts w:ascii="Georgia" w:hAnsi="Georgia"/>
                <w:b/>
                <w:smallCaps/>
                <w:sz w:val="24"/>
                <w:szCs w:val="20"/>
              </w:rPr>
              <w:t>Connect Consult</w:t>
            </w:r>
          </w:p>
        </w:tc>
        <w:tc>
          <w:tcPr>
            <w:tcW w:w="2258" w:type="dxa"/>
            <w:gridSpan w:val="2"/>
            <w:tcBorders>
              <w:top w:val="single" w:sz="4" w:space="0" w:color="auto"/>
            </w:tcBorders>
            <w:vAlign w:val="bottom"/>
          </w:tcPr>
          <w:p w14:paraId="1A82BC2E" w14:textId="106276D2" w:rsidR="00EE1154" w:rsidRPr="00B5178D" w:rsidRDefault="00EE1154" w:rsidP="00EE1154">
            <w:pPr>
              <w:jc w:val="right"/>
              <w:rPr>
                <w:rFonts w:ascii="Georgia" w:hAnsi="Georgia"/>
                <w:i/>
                <w:smallCaps/>
                <w:sz w:val="24"/>
              </w:rPr>
            </w:pPr>
            <w:r w:rsidRPr="00952557">
              <w:rPr>
                <w:rFonts w:ascii="Georgia" w:hAnsi="Georgia"/>
                <w:i/>
                <w:smallCaps/>
                <w:sz w:val="24"/>
                <w:szCs w:val="20"/>
              </w:rPr>
              <w:t>Frankfurt am Main</w:t>
            </w:r>
          </w:p>
        </w:tc>
      </w:tr>
      <w:tr w:rsidR="00EE1154" w14:paraId="060CDF6F" w14:textId="77777777" w:rsidTr="00E64FF5">
        <w:tc>
          <w:tcPr>
            <w:tcW w:w="2116" w:type="dxa"/>
          </w:tcPr>
          <w:p w14:paraId="77166A5C" w14:textId="77777777" w:rsidR="00EE1154" w:rsidRPr="002508C2" w:rsidRDefault="00EE1154" w:rsidP="00EE1154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3"/>
          </w:tcPr>
          <w:p w14:paraId="0F8896C6" w14:textId="1B2E0203" w:rsidR="00EE1154" w:rsidRPr="002508C2" w:rsidRDefault="00EE1154" w:rsidP="00EE1154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Aktives Mitglied im Bereich Externes</w:t>
            </w:r>
          </w:p>
        </w:tc>
      </w:tr>
      <w:tr w:rsidR="00EE1154" w14:paraId="372B441B" w14:textId="77777777" w:rsidTr="00BF5BFB">
        <w:trPr>
          <w:trHeight w:val="789"/>
        </w:trPr>
        <w:tc>
          <w:tcPr>
            <w:tcW w:w="2116" w:type="dxa"/>
          </w:tcPr>
          <w:p w14:paraId="36E44CF6" w14:textId="77777777" w:rsidR="00EE1154" w:rsidRPr="002508C2" w:rsidRDefault="00EE1154" w:rsidP="00EE1154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3"/>
            <w:vAlign w:val="bottom"/>
          </w:tcPr>
          <w:p w14:paraId="009ADBB3" w14:textId="77777777" w:rsidR="00EE1154" w:rsidRPr="00ED7E21" w:rsidRDefault="00EE1154" w:rsidP="00BF5BFB">
            <w:pPr>
              <w:pStyle w:val="Listenabsatz"/>
              <w:numPr>
                <w:ilvl w:val="0"/>
                <w:numId w:val="3"/>
              </w:numPr>
              <w:rPr>
                <w:rFonts w:ascii="Georgia" w:hAnsi="Georgia"/>
                <w:i/>
                <w:iCs/>
              </w:rPr>
            </w:pPr>
            <w:r w:rsidRPr="00ED7E21">
              <w:rPr>
                <w:rFonts w:ascii="Georgia" w:hAnsi="Georgia"/>
                <w:i/>
                <w:iCs/>
              </w:rPr>
              <w:t xml:space="preserve">Organisation </w:t>
            </w:r>
            <w:r>
              <w:rPr>
                <w:rFonts w:ascii="Georgia" w:hAnsi="Georgia"/>
                <w:i/>
                <w:iCs/>
              </w:rPr>
              <w:t>von Events und Workshops</w:t>
            </w:r>
          </w:p>
          <w:p w14:paraId="6F695693" w14:textId="4EC02A94" w:rsidR="002225F5" w:rsidRPr="002225F5" w:rsidRDefault="00EE1154" w:rsidP="00BF5BFB">
            <w:pPr>
              <w:pStyle w:val="Listenabsatz"/>
              <w:numPr>
                <w:ilvl w:val="0"/>
                <w:numId w:val="3"/>
              </w:numPr>
              <w:rPr>
                <w:rFonts w:ascii="Georgia" w:hAnsi="Georgia"/>
                <w:i/>
                <w:iCs/>
              </w:rPr>
            </w:pPr>
            <w:r>
              <w:rPr>
                <w:rFonts w:ascii="Georgia" w:hAnsi="Georgia" w:cs="Georgia"/>
                <w:i/>
                <w:iCs/>
                <w:color w:val="000000"/>
              </w:rPr>
              <w:t>Koordinierung von studentischen Unternehmensberatungen und Unternehmen für eine funktionierende Projektakquise</w:t>
            </w:r>
          </w:p>
        </w:tc>
      </w:tr>
      <w:tr w:rsidR="004E6C47" w14:paraId="1D4CD7DE" w14:textId="77777777" w:rsidTr="00930BC4">
        <w:trPr>
          <w:trHeight w:val="397"/>
        </w:trPr>
        <w:tc>
          <w:tcPr>
            <w:tcW w:w="2116" w:type="dxa"/>
            <w:tcBorders>
              <w:top w:val="single" w:sz="4" w:space="0" w:color="auto"/>
            </w:tcBorders>
            <w:vAlign w:val="bottom"/>
          </w:tcPr>
          <w:p w14:paraId="47306977" w14:textId="2D7EF86F" w:rsidR="004E6C47" w:rsidRDefault="004E6C47" w:rsidP="00175B45">
            <w:pPr>
              <w:rPr>
                <w:rFonts w:ascii="Georgia" w:hAnsi="Georgia" w:cs="Georgia"/>
                <w:color w:val="000000"/>
              </w:rPr>
            </w:pPr>
            <w:r>
              <w:rPr>
                <w:rFonts w:ascii="Georgia" w:hAnsi="Georgia" w:cs="Georgia"/>
                <w:color w:val="000000"/>
              </w:rPr>
              <w:t>02/2024 – heute</w:t>
            </w:r>
          </w:p>
        </w:tc>
        <w:tc>
          <w:tcPr>
            <w:tcW w:w="4688" w:type="dxa"/>
            <w:tcBorders>
              <w:top w:val="single" w:sz="4" w:space="0" w:color="auto"/>
            </w:tcBorders>
            <w:vAlign w:val="bottom"/>
          </w:tcPr>
          <w:p w14:paraId="274ACE01" w14:textId="035F1F3F" w:rsidR="004E6C47" w:rsidRPr="00952557" w:rsidRDefault="004E6C47" w:rsidP="00175B45">
            <w:pPr>
              <w:rPr>
                <w:rFonts w:ascii="Georgia" w:hAnsi="Georgia"/>
                <w:b/>
                <w:smallCaps/>
                <w:sz w:val="24"/>
                <w:szCs w:val="20"/>
              </w:rPr>
            </w:pPr>
            <w:r w:rsidRPr="004E6C47">
              <w:rPr>
                <w:rFonts w:ascii="Georgia" w:hAnsi="Georgia"/>
                <w:b/>
                <w:smallCaps/>
                <w:sz w:val="24"/>
                <w:szCs w:val="20"/>
              </w:rPr>
              <w:t>Hanseatischer Börsenkreis der Universität zu Hamburg e.V.</w:t>
            </w:r>
          </w:p>
        </w:tc>
        <w:tc>
          <w:tcPr>
            <w:tcW w:w="2258" w:type="dxa"/>
            <w:gridSpan w:val="2"/>
            <w:tcBorders>
              <w:top w:val="single" w:sz="4" w:space="0" w:color="auto"/>
            </w:tcBorders>
            <w:vAlign w:val="bottom"/>
          </w:tcPr>
          <w:p w14:paraId="7BCDB2AF" w14:textId="2C1825DF" w:rsidR="004E6C47" w:rsidRPr="00952557" w:rsidRDefault="004E6C47" w:rsidP="00175B45">
            <w:pPr>
              <w:jc w:val="right"/>
              <w:rPr>
                <w:rFonts w:ascii="Georgia" w:hAnsi="Georgia"/>
                <w:i/>
                <w:smallCaps/>
                <w:sz w:val="24"/>
                <w:szCs w:val="20"/>
              </w:rPr>
            </w:pPr>
            <w:r>
              <w:rPr>
                <w:rFonts w:ascii="Georgia" w:hAnsi="Georgia"/>
                <w:i/>
                <w:smallCaps/>
                <w:sz w:val="24"/>
                <w:szCs w:val="20"/>
              </w:rPr>
              <w:t>Hamburg</w:t>
            </w:r>
          </w:p>
        </w:tc>
      </w:tr>
      <w:tr w:rsidR="004E6C47" w14:paraId="59B84EFA" w14:textId="77777777" w:rsidTr="00643082">
        <w:tc>
          <w:tcPr>
            <w:tcW w:w="2116" w:type="dxa"/>
          </w:tcPr>
          <w:p w14:paraId="228193A0" w14:textId="77777777" w:rsidR="004E6C47" w:rsidRPr="002508C2" w:rsidRDefault="004E6C47" w:rsidP="00643082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3"/>
          </w:tcPr>
          <w:p w14:paraId="60092409" w14:textId="66413039" w:rsidR="004E6C47" w:rsidRDefault="004E6C47" w:rsidP="00643082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Senior Analyst im Investmentteam</w:t>
            </w:r>
          </w:p>
        </w:tc>
      </w:tr>
      <w:tr w:rsidR="004E6C47" w:rsidRPr="004E6C47" w14:paraId="00FEE095" w14:textId="77777777" w:rsidTr="00BF5BFB">
        <w:trPr>
          <w:trHeight w:val="515"/>
        </w:trPr>
        <w:tc>
          <w:tcPr>
            <w:tcW w:w="2116" w:type="dxa"/>
          </w:tcPr>
          <w:p w14:paraId="14820EE4" w14:textId="77777777" w:rsidR="004E6C47" w:rsidRPr="002508C2" w:rsidRDefault="004E6C47" w:rsidP="000E5D13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3"/>
            <w:vAlign w:val="bottom"/>
          </w:tcPr>
          <w:p w14:paraId="5C81F773" w14:textId="76F0D110" w:rsidR="004E6C47" w:rsidRPr="00F66767" w:rsidRDefault="00F66767" w:rsidP="00BF5BFB">
            <w:pPr>
              <w:pStyle w:val="Listenabsatz"/>
              <w:numPr>
                <w:ilvl w:val="0"/>
                <w:numId w:val="3"/>
              </w:numPr>
              <w:rPr>
                <w:rFonts w:ascii="Georgia" w:hAnsi="Georgia"/>
                <w:i/>
                <w:iCs/>
              </w:rPr>
            </w:pPr>
            <w:r w:rsidRPr="00F66767">
              <w:rPr>
                <w:rFonts w:ascii="Georgia" w:hAnsi="Georgia"/>
                <w:i/>
                <w:iCs/>
              </w:rPr>
              <w:t>Mentoring von Teammitgliedern</w:t>
            </w:r>
            <w:r>
              <w:rPr>
                <w:rFonts w:ascii="Georgia" w:hAnsi="Georgia"/>
                <w:i/>
                <w:iCs/>
              </w:rPr>
              <w:t xml:space="preserve"> und</w:t>
            </w:r>
            <w:r w:rsidR="006801DD">
              <w:rPr>
                <w:rFonts w:ascii="Georgia" w:hAnsi="Georgia"/>
                <w:i/>
                <w:iCs/>
              </w:rPr>
              <w:t xml:space="preserve"> regelmäßige</w:t>
            </w:r>
            <w:r>
              <w:rPr>
                <w:rFonts w:ascii="Georgia" w:hAnsi="Georgia"/>
                <w:i/>
                <w:iCs/>
              </w:rPr>
              <w:t xml:space="preserve"> </w:t>
            </w:r>
            <w:r w:rsidR="004E6C47" w:rsidRPr="00F66767">
              <w:rPr>
                <w:rFonts w:ascii="Georgia" w:hAnsi="Georgia"/>
                <w:i/>
                <w:iCs/>
              </w:rPr>
              <w:t xml:space="preserve">Präsentation von </w:t>
            </w:r>
            <w:r w:rsidR="006801DD">
              <w:rPr>
                <w:rFonts w:ascii="Georgia" w:hAnsi="Georgia"/>
                <w:i/>
                <w:iCs/>
              </w:rPr>
              <w:t xml:space="preserve">ausgewählten </w:t>
            </w:r>
            <w:r w:rsidR="00387662">
              <w:rPr>
                <w:rFonts w:ascii="Georgia" w:hAnsi="Georgia"/>
                <w:i/>
                <w:iCs/>
              </w:rPr>
              <w:t>Aktien</w:t>
            </w:r>
          </w:p>
        </w:tc>
      </w:tr>
      <w:tr w:rsidR="00EE1154" w14:paraId="482569A2" w14:textId="77777777" w:rsidTr="00E64FF5">
        <w:trPr>
          <w:trHeight w:val="510"/>
        </w:trPr>
        <w:tc>
          <w:tcPr>
            <w:tcW w:w="9062" w:type="dxa"/>
            <w:gridSpan w:val="4"/>
            <w:tcBorders>
              <w:bottom w:val="single" w:sz="4" w:space="0" w:color="auto"/>
            </w:tcBorders>
            <w:vAlign w:val="bottom"/>
          </w:tcPr>
          <w:p w14:paraId="1CFA4492" w14:textId="2D79D49A" w:rsidR="00EE1154" w:rsidRPr="002508C2" w:rsidRDefault="00EE1154" w:rsidP="00EE1154">
            <w:pPr>
              <w:rPr>
                <w:rFonts w:ascii="Georgia" w:hAnsi="Georgia"/>
                <w:b/>
                <w:smallCaps/>
                <w:sz w:val="32"/>
                <w:szCs w:val="32"/>
              </w:rPr>
            </w:pPr>
            <w:r w:rsidRPr="002508C2">
              <w:rPr>
                <w:rFonts w:ascii="Georgia" w:hAnsi="Georgia"/>
                <w:b/>
                <w:smallCaps/>
                <w:sz w:val="32"/>
                <w:szCs w:val="32"/>
              </w:rPr>
              <w:t>Sonstiges</w:t>
            </w:r>
          </w:p>
        </w:tc>
      </w:tr>
      <w:tr w:rsidR="00EE1154" w14:paraId="2B257790" w14:textId="77777777" w:rsidTr="00195F8E">
        <w:trPr>
          <w:trHeight w:val="567"/>
        </w:trPr>
        <w:tc>
          <w:tcPr>
            <w:tcW w:w="2116" w:type="dxa"/>
            <w:tcBorders>
              <w:top w:val="single" w:sz="4" w:space="0" w:color="auto"/>
            </w:tcBorders>
            <w:vAlign w:val="bottom"/>
          </w:tcPr>
          <w:p w14:paraId="70CFB335" w14:textId="6B1ADA7C" w:rsidR="00EE1154" w:rsidRDefault="00EE1154" w:rsidP="00EE1154">
            <w:pPr>
              <w:rPr>
                <w:rFonts w:ascii="Georgia" w:hAnsi="Georgia"/>
              </w:rPr>
            </w:pPr>
            <w:r w:rsidRPr="002508C2">
              <w:rPr>
                <w:rFonts w:ascii="Georgia" w:hAnsi="Georgia"/>
              </w:rPr>
              <w:t>Sprachkenntnisse:</w:t>
            </w:r>
          </w:p>
          <w:p w14:paraId="15B2C431" w14:textId="0E7532BF" w:rsidR="00EE1154" w:rsidRPr="002508C2" w:rsidRDefault="00EE1154" w:rsidP="00EE1154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3"/>
            <w:tcBorders>
              <w:top w:val="single" w:sz="4" w:space="0" w:color="auto"/>
            </w:tcBorders>
            <w:vAlign w:val="bottom"/>
          </w:tcPr>
          <w:p w14:paraId="061D3FCE" w14:textId="2939755F" w:rsidR="00EE1154" w:rsidRPr="002508C2" w:rsidRDefault="00EE1154" w:rsidP="00EE1154">
            <w:pPr>
              <w:rPr>
                <w:rFonts w:ascii="Georgia" w:hAnsi="Georgia"/>
              </w:rPr>
            </w:pPr>
            <w:r>
              <w:rPr>
                <w:rFonts w:ascii="Georgia" w:hAnsi="Georgia" w:cs="Georgia"/>
                <w:color w:val="000000"/>
              </w:rPr>
              <w:t>Deutsch (Muttersprache), Englisch (fließend), Französisch (gute Sprachkenntnisse), Italienisch (Grundkenntnisse)</w:t>
            </w:r>
          </w:p>
        </w:tc>
      </w:tr>
      <w:tr w:rsidR="00EE1154" w:rsidRPr="007F2BAA" w14:paraId="45706C3F" w14:textId="77777777" w:rsidTr="00195F8E">
        <w:trPr>
          <w:trHeight w:val="340"/>
        </w:trPr>
        <w:tc>
          <w:tcPr>
            <w:tcW w:w="2116" w:type="dxa"/>
            <w:vAlign w:val="bottom"/>
          </w:tcPr>
          <w:p w14:paraId="57688BDA" w14:textId="77777777" w:rsidR="00EE1154" w:rsidRPr="002508C2" w:rsidRDefault="00EE1154" w:rsidP="00EE1154">
            <w:pPr>
              <w:rPr>
                <w:rFonts w:ascii="Georgia" w:hAnsi="Georgia"/>
              </w:rPr>
            </w:pPr>
            <w:r w:rsidRPr="002508C2">
              <w:rPr>
                <w:rFonts w:ascii="Georgia" w:hAnsi="Georgia"/>
              </w:rPr>
              <w:t>IT-Kenntnisse:</w:t>
            </w:r>
          </w:p>
        </w:tc>
        <w:tc>
          <w:tcPr>
            <w:tcW w:w="6946" w:type="dxa"/>
            <w:gridSpan w:val="3"/>
            <w:vAlign w:val="bottom"/>
          </w:tcPr>
          <w:p w14:paraId="60CA2168" w14:textId="22AE3D07" w:rsidR="00EE1154" w:rsidRPr="00E64FF5" w:rsidRDefault="00EE1154" w:rsidP="00EE1154">
            <w:pPr>
              <w:rPr>
                <w:rFonts w:ascii="Georgia" w:hAnsi="Georgia"/>
                <w:lang w:val="en-US"/>
              </w:rPr>
            </w:pPr>
            <w:r w:rsidRPr="00E64FF5">
              <w:rPr>
                <w:rFonts w:ascii="Georgia" w:hAnsi="Georgia" w:cs="Georgia"/>
                <w:color w:val="000000"/>
                <w:lang w:val="en-US"/>
              </w:rPr>
              <w:t>Microsoft Office</w:t>
            </w:r>
            <w:r>
              <w:rPr>
                <w:rFonts w:ascii="Georgia" w:hAnsi="Georgia" w:cs="Georgia"/>
                <w:color w:val="000000"/>
                <w:lang w:val="en-US"/>
              </w:rPr>
              <w:t xml:space="preserve"> (Word, Power Point, Excel)</w:t>
            </w:r>
          </w:p>
        </w:tc>
      </w:tr>
      <w:tr w:rsidR="00EE1154" w14:paraId="70CB01B0" w14:textId="77777777" w:rsidTr="00195F8E">
        <w:trPr>
          <w:trHeight w:val="567"/>
        </w:trPr>
        <w:tc>
          <w:tcPr>
            <w:tcW w:w="2116" w:type="dxa"/>
            <w:vAlign w:val="bottom"/>
          </w:tcPr>
          <w:p w14:paraId="756306BD" w14:textId="628C5DC1" w:rsidR="00EE1154" w:rsidRDefault="00EE1154" w:rsidP="00EE1154">
            <w:pPr>
              <w:rPr>
                <w:rFonts w:ascii="Georgia" w:hAnsi="Georgia"/>
              </w:rPr>
            </w:pPr>
            <w:r w:rsidRPr="002508C2">
              <w:rPr>
                <w:rFonts w:ascii="Georgia" w:hAnsi="Georgia"/>
              </w:rPr>
              <w:t>Interessen:</w:t>
            </w:r>
          </w:p>
          <w:p w14:paraId="04F58216" w14:textId="22B088C6" w:rsidR="00EE1154" w:rsidRPr="002508C2" w:rsidRDefault="00EE1154" w:rsidP="00EE1154">
            <w:pPr>
              <w:rPr>
                <w:rFonts w:ascii="Georgia" w:hAnsi="Georgia"/>
              </w:rPr>
            </w:pPr>
            <w:r w:rsidRPr="002508C2">
              <w:rPr>
                <w:rFonts w:ascii="Georgia" w:hAnsi="Georgia"/>
              </w:rPr>
              <w:t xml:space="preserve"> </w:t>
            </w:r>
          </w:p>
        </w:tc>
        <w:tc>
          <w:tcPr>
            <w:tcW w:w="6946" w:type="dxa"/>
            <w:gridSpan w:val="3"/>
            <w:vAlign w:val="bottom"/>
          </w:tcPr>
          <w:p w14:paraId="598C2742" w14:textId="407F9B5D" w:rsidR="00EE1154" w:rsidRPr="00FF438C" w:rsidRDefault="00EE1154" w:rsidP="00EE1154">
            <w:pPr>
              <w:widowControl w:val="0"/>
              <w:autoSpaceDE w:val="0"/>
              <w:autoSpaceDN w:val="0"/>
              <w:adjustRightInd w:val="0"/>
              <w:rPr>
                <w:rFonts w:ascii="Georgia" w:hAnsi="Georgia" w:cs="Georgia"/>
                <w:color w:val="000000"/>
              </w:rPr>
            </w:pPr>
            <w:r>
              <w:rPr>
                <w:rFonts w:ascii="Georgia" w:hAnsi="Georgia" w:cs="Georgia"/>
                <w:color w:val="000000"/>
              </w:rPr>
              <w:t>Fußball (ehemals in Vereinsjugend), Ski fahren, Börsenhandel, Consulting, Politik</w:t>
            </w:r>
          </w:p>
        </w:tc>
      </w:tr>
      <w:tr w:rsidR="00EE1154" w14:paraId="7F47F9D1" w14:textId="77777777" w:rsidTr="00E64FF5">
        <w:trPr>
          <w:trHeight w:val="964"/>
        </w:trPr>
        <w:tc>
          <w:tcPr>
            <w:tcW w:w="9062" w:type="dxa"/>
            <w:gridSpan w:val="4"/>
            <w:vAlign w:val="bottom"/>
          </w:tcPr>
          <w:p w14:paraId="370CC0AA" w14:textId="2F5949DF" w:rsidR="00EE1154" w:rsidRPr="002508C2" w:rsidRDefault="00EE1154" w:rsidP="00EE1154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Frankfurt am Main</w:t>
            </w:r>
            <w:r w:rsidRPr="002508C2">
              <w:rPr>
                <w:rFonts w:ascii="Georgia" w:hAnsi="Georgia"/>
              </w:rPr>
              <w:t xml:space="preserve">, </w:t>
            </w:r>
            <w:r w:rsidR="004E6C47">
              <w:rPr>
                <w:rFonts w:ascii="Georgia" w:hAnsi="Georgia"/>
              </w:rPr>
              <w:t>22</w:t>
            </w:r>
            <w:r w:rsidRPr="002508C2">
              <w:rPr>
                <w:rFonts w:ascii="Georgia" w:hAnsi="Georgia"/>
              </w:rPr>
              <w:t>.</w:t>
            </w:r>
            <w:r w:rsidR="004E6C47">
              <w:rPr>
                <w:rFonts w:ascii="Georgia" w:hAnsi="Georgia"/>
              </w:rPr>
              <w:t>12</w:t>
            </w:r>
            <w:r w:rsidRPr="002508C2">
              <w:rPr>
                <w:rFonts w:ascii="Georgia" w:hAnsi="Georgia"/>
              </w:rPr>
              <w:t>.20</w:t>
            </w:r>
            <w:r>
              <w:rPr>
                <w:rFonts w:ascii="Georgia" w:hAnsi="Georgia"/>
              </w:rPr>
              <w:t>2</w:t>
            </w:r>
            <w:r w:rsidR="004E6C47">
              <w:rPr>
                <w:rFonts w:ascii="Georgia" w:hAnsi="Georgia"/>
              </w:rPr>
              <w:t>4</w:t>
            </w:r>
          </w:p>
        </w:tc>
      </w:tr>
    </w:tbl>
    <w:p w14:paraId="0747D2BF" w14:textId="781F86D3" w:rsidR="00723643" w:rsidRDefault="00723643" w:rsidP="00204386"/>
    <w:sectPr w:rsidR="00723643" w:rsidSect="00195F8E">
      <w:pgSz w:w="11906" w:h="16838"/>
      <w:pgMar w:top="567" w:right="1418" w:bottom="0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7F645E"/>
    <w:multiLevelType w:val="hybridMultilevel"/>
    <w:tmpl w:val="3A14996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D967CD"/>
    <w:multiLevelType w:val="hybridMultilevel"/>
    <w:tmpl w:val="7884CB32"/>
    <w:lvl w:ilvl="0" w:tplc="B9E89C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1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C11FD4"/>
    <w:multiLevelType w:val="hybridMultilevel"/>
    <w:tmpl w:val="837470E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031215"/>
    <w:multiLevelType w:val="hybridMultilevel"/>
    <w:tmpl w:val="CBEC982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3401123">
    <w:abstractNumId w:val="3"/>
  </w:num>
  <w:num w:numId="2" w16cid:durableId="2023971432">
    <w:abstractNumId w:val="4"/>
  </w:num>
  <w:num w:numId="3" w16cid:durableId="286088233">
    <w:abstractNumId w:val="5"/>
  </w:num>
  <w:num w:numId="4" w16cid:durableId="919102170">
    <w:abstractNumId w:val="0"/>
  </w:num>
  <w:num w:numId="5" w16cid:durableId="237637797">
    <w:abstractNumId w:val="1"/>
  </w:num>
  <w:num w:numId="6" w16cid:durableId="1580749226">
    <w:abstractNumId w:val="2"/>
  </w:num>
  <w:num w:numId="7" w16cid:durableId="1689484031">
    <w:abstractNumId w:val="6"/>
  </w:num>
  <w:num w:numId="8" w16cid:durableId="49866575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205E5"/>
    <w:rsid w:val="00057D85"/>
    <w:rsid w:val="00064643"/>
    <w:rsid w:val="000A1FDA"/>
    <w:rsid w:val="000D3A89"/>
    <w:rsid w:val="000E3143"/>
    <w:rsid w:val="00107AA3"/>
    <w:rsid w:val="00130D2D"/>
    <w:rsid w:val="00162A5A"/>
    <w:rsid w:val="00195F8E"/>
    <w:rsid w:val="001A5887"/>
    <w:rsid w:val="001B72BD"/>
    <w:rsid w:val="001C4235"/>
    <w:rsid w:val="001D4DCD"/>
    <w:rsid w:val="001F3DFF"/>
    <w:rsid w:val="00204386"/>
    <w:rsid w:val="00204E66"/>
    <w:rsid w:val="00212D55"/>
    <w:rsid w:val="002225F5"/>
    <w:rsid w:val="0024161D"/>
    <w:rsid w:val="0024750B"/>
    <w:rsid w:val="002508C2"/>
    <w:rsid w:val="00251A5B"/>
    <w:rsid w:val="00282DB0"/>
    <w:rsid w:val="00291994"/>
    <w:rsid w:val="002A0620"/>
    <w:rsid w:val="002A2425"/>
    <w:rsid w:val="002D4516"/>
    <w:rsid w:val="00314B7A"/>
    <w:rsid w:val="00343EEE"/>
    <w:rsid w:val="00352746"/>
    <w:rsid w:val="00372F7B"/>
    <w:rsid w:val="003742B7"/>
    <w:rsid w:val="00387662"/>
    <w:rsid w:val="00390988"/>
    <w:rsid w:val="00396591"/>
    <w:rsid w:val="003C1D23"/>
    <w:rsid w:val="003F3043"/>
    <w:rsid w:val="004362A6"/>
    <w:rsid w:val="00443668"/>
    <w:rsid w:val="004952B5"/>
    <w:rsid w:val="004A2219"/>
    <w:rsid w:val="004A54BA"/>
    <w:rsid w:val="004C24D9"/>
    <w:rsid w:val="004E6C47"/>
    <w:rsid w:val="00507EA7"/>
    <w:rsid w:val="00565C6A"/>
    <w:rsid w:val="00575AFF"/>
    <w:rsid w:val="0058237C"/>
    <w:rsid w:val="005B2835"/>
    <w:rsid w:val="005B2949"/>
    <w:rsid w:val="005B30EB"/>
    <w:rsid w:val="005C3BB4"/>
    <w:rsid w:val="005C667B"/>
    <w:rsid w:val="00603646"/>
    <w:rsid w:val="00632D5A"/>
    <w:rsid w:val="006519B1"/>
    <w:rsid w:val="006801DD"/>
    <w:rsid w:val="00693E09"/>
    <w:rsid w:val="00697BE7"/>
    <w:rsid w:val="006A38BB"/>
    <w:rsid w:val="006A655D"/>
    <w:rsid w:val="006B7F78"/>
    <w:rsid w:val="006C7EAB"/>
    <w:rsid w:val="006D16F7"/>
    <w:rsid w:val="006F47C7"/>
    <w:rsid w:val="00712F3B"/>
    <w:rsid w:val="00715447"/>
    <w:rsid w:val="00723643"/>
    <w:rsid w:val="007246F6"/>
    <w:rsid w:val="00733DA1"/>
    <w:rsid w:val="00763DCE"/>
    <w:rsid w:val="00785254"/>
    <w:rsid w:val="007966F0"/>
    <w:rsid w:val="007B2F54"/>
    <w:rsid w:val="007C6A3C"/>
    <w:rsid w:val="007D0C2C"/>
    <w:rsid w:val="007F2BAA"/>
    <w:rsid w:val="007F646F"/>
    <w:rsid w:val="00814F18"/>
    <w:rsid w:val="00816333"/>
    <w:rsid w:val="008445C8"/>
    <w:rsid w:val="008B0FC0"/>
    <w:rsid w:val="008B4F98"/>
    <w:rsid w:val="008C3A99"/>
    <w:rsid w:val="008C48A7"/>
    <w:rsid w:val="008C55DA"/>
    <w:rsid w:val="008F7BE8"/>
    <w:rsid w:val="00900115"/>
    <w:rsid w:val="00915FB0"/>
    <w:rsid w:val="00916953"/>
    <w:rsid w:val="00917723"/>
    <w:rsid w:val="00926D6B"/>
    <w:rsid w:val="00930BC4"/>
    <w:rsid w:val="00952557"/>
    <w:rsid w:val="00965D95"/>
    <w:rsid w:val="0097001A"/>
    <w:rsid w:val="00991377"/>
    <w:rsid w:val="009B6F89"/>
    <w:rsid w:val="009D0147"/>
    <w:rsid w:val="009E5434"/>
    <w:rsid w:val="009F3669"/>
    <w:rsid w:val="009F65AE"/>
    <w:rsid w:val="00A62A2F"/>
    <w:rsid w:val="00A66873"/>
    <w:rsid w:val="00A819F9"/>
    <w:rsid w:val="00A83D7C"/>
    <w:rsid w:val="00AB1D86"/>
    <w:rsid w:val="00AB2A5A"/>
    <w:rsid w:val="00AC4473"/>
    <w:rsid w:val="00AE3EC2"/>
    <w:rsid w:val="00AF006D"/>
    <w:rsid w:val="00B252A4"/>
    <w:rsid w:val="00B359DB"/>
    <w:rsid w:val="00B45299"/>
    <w:rsid w:val="00B5178D"/>
    <w:rsid w:val="00B51893"/>
    <w:rsid w:val="00B90595"/>
    <w:rsid w:val="00BD640A"/>
    <w:rsid w:val="00BF5BFB"/>
    <w:rsid w:val="00C018E4"/>
    <w:rsid w:val="00C066FA"/>
    <w:rsid w:val="00C65787"/>
    <w:rsid w:val="00C913BE"/>
    <w:rsid w:val="00CA5B38"/>
    <w:rsid w:val="00CC1BF9"/>
    <w:rsid w:val="00CC4108"/>
    <w:rsid w:val="00CF31EE"/>
    <w:rsid w:val="00D10083"/>
    <w:rsid w:val="00D46FDB"/>
    <w:rsid w:val="00D57357"/>
    <w:rsid w:val="00DA6EA7"/>
    <w:rsid w:val="00DB5ADD"/>
    <w:rsid w:val="00DC34D9"/>
    <w:rsid w:val="00DC3892"/>
    <w:rsid w:val="00DC5E67"/>
    <w:rsid w:val="00DD1E9A"/>
    <w:rsid w:val="00DE44E8"/>
    <w:rsid w:val="00E1506C"/>
    <w:rsid w:val="00E431ED"/>
    <w:rsid w:val="00E64FF5"/>
    <w:rsid w:val="00E66FA6"/>
    <w:rsid w:val="00E86532"/>
    <w:rsid w:val="00EA4365"/>
    <w:rsid w:val="00EB5816"/>
    <w:rsid w:val="00ED7E21"/>
    <w:rsid w:val="00EE1154"/>
    <w:rsid w:val="00F01CCB"/>
    <w:rsid w:val="00F11BEF"/>
    <w:rsid w:val="00F2125E"/>
    <w:rsid w:val="00F216CE"/>
    <w:rsid w:val="00F258E7"/>
    <w:rsid w:val="00F61251"/>
    <w:rsid w:val="00F66767"/>
    <w:rsid w:val="00F80053"/>
    <w:rsid w:val="00F80101"/>
    <w:rsid w:val="00FA02C7"/>
    <w:rsid w:val="00FB2313"/>
    <w:rsid w:val="00FC0810"/>
    <w:rsid w:val="00FF4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styleId="berarbeitung">
    <w:name w:val="Revision"/>
    <w:hidden/>
    <w:uiPriority w:val="99"/>
    <w:semiHidden/>
    <w:rsid w:val="00AE3EC2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91695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916953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916953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916953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91695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863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5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9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8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884A9244-578E-6542-A77F-4B65F3C463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281</Words>
  <Characters>1776</Characters>
  <Application>Microsoft Office Word</Application>
  <DocSecurity>0</DocSecurity>
  <Lines>14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Ludwig Wipper</cp:lastModifiedBy>
  <cp:revision>16</cp:revision>
  <cp:lastPrinted>2025-01-02T08:09:00Z</cp:lastPrinted>
  <dcterms:created xsi:type="dcterms:W3CDTF">2023-04-28T17:28:00Z</dcterms:created>
  <dcterms:modified xsi:type="dcterms:W3CDTF">2025-01-03T08:17:00Z</dcterms:modified>
</cp:coreProperties>
</file>