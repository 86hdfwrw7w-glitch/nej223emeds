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5812"/>
        <w:gridCol w:w="20"/>
        <w:gridCol w:w="122"/>
        <w:gridCol w:w="2407"/>
      </w:tblGrid>
      <w:tr w:rsidR="00582C25" w:rsidRPr="00C16272" w14:paraId="5DF08F91" w14:textId="77777777" w:rsidTr="00B9612A">
        <w:trPr>
          <w:trHeight w:val="227"/>
        </w:trPr>
        <w:tc>
          <w:tcPr>
            <w:tcW w:w="9495" w:type="dxa"/>
            <w:gridSpan w:val="5"/>
          </w:tcPr>
          <w:p w14:paraId="11DD220E" w14:textId="522D5B6C" w:rsidR="002508C2" w:rsidRDefault="00A434F9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695112">
              <w:rPr>
                <w:rFonts w:ascii="Georgia" w:hAnsi="Georgia"/>
                <w:b/>
                <w:smallCaps/>
                <w:sz w:val="56"/>
                <w:szCs w:val="40"/>
              </w:rPr>
              <w:t>Lorenz Frauscher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A40D58">
              <w:rPr>
                <w:rFonts w:ascii="Georgia" w:hAnsi="Georgia"/>
                <w:sz w:val="20"/>
              </w:rPr>
              <w:t>Wollzeile 32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1</w:t>
            </w:r>
            <w:r w:rsidR="00A40D58">
              <w:rPr>
                <w:rFonts w:ascii="Georgia" w:hAnsi="Georgia"/>
                <w:sz w:val="20"/>
              </w:rPr>
              <w:t>010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Wien</w:t>
            </w:r>
          </w:p>
          <w:p w14:paraId="722A5AF6" w14:textId="70BE6123" w:rsidR="008050E4" w:rsidRPr="00C16272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C16272">
              <w:rPr>
                <w:rFonts w:ascii="Georgia" w:hAnsi="Georgia" w:cs="Georgia"/>
                <w:color w:val="000000"/>
                <w:sz w:val="20"/>
              </w:rPr>
              <w:t>+4</w:t>
            </w:r>
            <w:r w:rsidR="00A434F9" w:rsidRPr="00C16272">
              <w:rPr>
                <w:rFonts w:ascii="Georgia" w:hAnsi="Georgia" w:cs="Georgia"/>
                <w:color w:val="000000"/>
                <w:sz w:val="20"/>
              </w:rPr>
              <w:t>3</w:t>
            </w:r>
            <w:r w:rsidRPr="00C16272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A434F9" w:rsidRPr="00C16272">
              <w:rPr>
                <w:rFonts w:ascii="Georgia" w:hAnsi="Georgia" w:cs="Georgia"/>
                <w:color w:val="000000"/>
                <w:sz w:val="20"/>
              </w:rPr>
              <w:t>6605431703</w:t>
            </w:r>
            <w:r w:rsidR="00AB016A" w:rsidRPr="00C16272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C16272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A434F9" w:rsidRPr="00C16272">
              <w:rPr>
                <w:rFonts w:ascii="Georgia" w:hAnsi="Georgia" w:cs="Georgia"/>
                <w:color w:val="000000"/>
                <w:sz w:val="20"/>
              </w:rPr>
              <w:t>frauscherlorenz@gmail.com</w:t>
            </w:r>
            <w:r w:rsidRPr="00C16272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C16272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A434F9" w:rsidRPr="00C16272">
              <w:rPr>
                <w:rFonts w:ascii="Georgia" w:hAnsi="Georgia" w:cs="Georgia"/>
                <w:color w:val="000000"/>
                <w:sz w:val="20"/>
              </w:rPr>
              <w:t xml:space="preserve">17.07.2002 in </w:t>
            </w:r>
            <w:r w:rsidR="00C16272" w:rsidRPr="00C16272">
              <w:rPr>
                <w:rFonts w:ascii="Georgia" w:hAnsi="Georgia" w:cs="Georgia"/>
                <w:color w:val="000000"/>
                <w:sz w:val="20"/>
              </w:rPr>
              <w:t>Salzburg</w:t>
            </w:r>
          </w:p>
        </w:tc>
      </w:tr>
      <w:tr w:rsidR="00582C25" w:rsidRPr="009D7C49" w14:paraId="0FCADE56" w14:textId="77777777" w:rsidTr="00A40D58">
        <w:trPr>
          <w:trHeight w:val="454"/>
        </w:trPr>
        <w:tc>
          <w:tcPr>
            <w:tcW w:w="9495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02602E00" w:rsidR="002508C2" w:rsidRPr="00A40D58" w:rsidRDefault="006E2C9C" w:rsidP="00B9612A">
            <w:pPr>
              <w:spacing w:before="160"/>
              <w:jc w:val="center"/>
              <w:rPr>
                <w:rFonts w:ascii="Georgia" w:hAnsi="Georgia"/>
                <w:sz w:val="28"/>
                <w:szCs w:val="32"/>
              </w:rPr>
            </w:pPr>
            <w:r w:rsidRPr="00A40D58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582C25" w:rsidRPr="009D7C49" w14:paraId="7D1DEBF7" w14:textId="77777777" w:rsidTr="00A40D58">
        <w:trPr>
          <w:trHeight w:val="397"/>
        </w:trPr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0EDF456" w:rsidR="00D1492F" w:rsidRPr="00A40D58" w:rsidRDefault="00A434F9" w:rsidP="00A40D58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 w:rsidRPr="00A40D58">
              <w:rPr>
                <w:b/>
                <w:i w:val="0"/>
                <w:iCs/>
                <w:sz w:val="23"/>
                <w:szCs w:val="23"/>
              </w:rPr>
              <w:t>Wirtschaftsuniversität Wien</w:t>
            </w:r>
          </w:p>
        </w:tc>
        <w:tc>
          <w:tcPr>
            <w:tcW w:w="2549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EB337E1" w:rsidR="00D1492F" w:rsidRPr="008050E4" w:rsidRDefault="00A434F9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Wie</w:t>
            </w:r>
            <w:r w:rsidR="00B17D95">
              <w:rPr>
                <w:rFonts w:ascii="Georgia" w:hAnsi="Georgia"/>
                <w:i/>
                <w:smallCaps/>
                <w:sz w:val="23"/>
                <w:szCs w:val="23"/>
              </w:rPr>
              <w:t>n</w:t>
            </w:r>
          </w:p>
        </w:tc>
      </w:tr>
      <w:tr w:rsidR="00C10D97" w:rsidRPr="00D1492F" w14:paraId="001B5D8E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0E5C17D4" w14:textId="7BF187BE" w:rsidR="00C10D97" w:rsidRPr="00ED74E3" w:rsidRDefault="00C10D97" w:rsidP="00C10D97">
            <w:pPr>
              <w:rPr>
                <w:rFonts w:ascii="Georgia" w:hAnsi="Georgia"/>
                <w:sz w:val="20"/>
                <w:szCs w:val="20"/>
              </w:rPr>
            </w:pPr>
            <w:proofErr w:type="spellStart"/>
            <w:r>
              <w:rPr>
                <w:rFonts w:ascii="Georgia" w:hAnsi="Georgia"/>
                <w:sz w:val="20"/>
                <w:szCs w:val="20"/>
              </w:rPr>
              <w:t>MSc</w:t>
            </w:r>
            <w:proofErr w:type="spellEnd"/>
            <w:r>
              <w:rPr>
                <w:rFonts w:ascii="Georgia" w:hAnsi="Georgia"/>
                <w:sz w:val="20"/>
                <w:szCs w:val="20"/>
              </w:rPr>
              <w:t>. in Management</w:t>
            </w:r>
          </w:p>
        </w:tc>
        <w:tc>
          <w:tcPr>
            <w:tcW w:w="2549" w:type="dxa"/>
            <w:gridSpan w:val="3"/>
          </w:tcPr>
          <w:p w14:paraId="7E0AD1B1" w14:textId="0219B42B" w:rsidR="00C10D97" w:rsidRPr="00ED74E3" w:rsidRDefault="00C10D97" w:rsidP="00C10D97">
            <w:pPr>
              <w:tabs>
                <w:tab w:val="left" w:pos="1785"/>
              </w:tabs>
              <w:jc w:val="righ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10</w:t>
            </w:r>
            <w:r w:rsidRPr="00ED74E3">
              <w:rPr>
                <w:rFonts w:ascii="Georgia" w:hAnsi="Georgia"/>
                <w:sz w:val="20"/>
                <w:szCs w:val="20"/>
              </w:rPr>
              <w:t>/202</w:t>
            </w:r>
            <w:r>
              <w:rPr>
                <w:rFonts w:ascii="Georgia" w:hAnsi="Georgia"/>
                <w:sz w:val="20"/>
                <w:szCs w:val="20"/>
              </w:rPr>
              <w:t>5</w:t>
            </w:r>
            <w:r w:rsidRPr="00ED74E3">
              <w:rPr>
                <w:rFonts w:ascii="Georgia" w:hAnsi="Georgia"/>
                <w:sz w:val="20"/>
                <w:szCs w:val="20"/>
              </w:rPr>
              <w:t xml:space="preserve"> – </w:t>
            </w:r>
            <w:r>
              <w:rPr>
                <w:rFonts w:ascii="Georgia" w:hAnsi="Georgia"/>
                <w:sz w:val="20"/>
                <w:szCs w:val="20"/>
              </w:rPr>
              <w:t>06/2027</w:t>
            </w:r>
          </w:p>
        </w:tc>
      </w:tr>
      <w:tr w:rsidR="00C10D97" w:rsidRPr="00D1492F" w14:paraId="61E5D482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11CB9A0F" w14:textId="24878B16" w:rsidR="00C10D97" w:rsidRPr="00ED74E3" w:rsidRDefault="00C10D97" w:rsidP="00C10D97">
            <w:pPr>
              <w:rPr>
                <w:rFonts w:ascii="Georgia" w:hAnsi="Georgia"/>
                <w:sz w:val="20"/>
                <w:szCs w:val="20"/>
              </w:rPr>
            </w:pPr>
            <w:r w:rsidRPr="00ED74E3">
              <w:rPr>
                <w:rFonts w:ascii="Georgia" w:hAnsi="Georgia"/>
                <w:sz w:val="20"/>
                <w:szCs w:val="20"/>
              </w:rPr>
              <w:t xml:space="preserve">B.Sc. in Wirtschafts- und </w:t>
            </w:r>
            <w:proofErr w:type="spellStart"/>
            <w:r w:rsidRPr="00ED74E3">
              <w:rPr>
                <w:rFonts w:ascii="Georgia" w:hAnsi="Georgia"/>
                <w:sz w:val="20"/>
                <w:szCs w:val="20"/>
              </w:rPr>
              <w:t>Sozialwissenschfaten</w:t>
            </w:r>
            <w:proofErr w:type="spellEnd"/>
            <w:r w:rsidRPr="00ED74E3">
              <w:rPr>
                <w:rFonts w:ascii="Georgia" w:hAnsi="Georgia"/>
                <w:sz w:val="20"/>
                <w:szCs w:val="20"/>
              </w:rPr>
              <w:t xml:space="preserve"> (Schnitt: 1,</w:t>
            </w:r>
            <w:r>
              <w:rPr>
                <w:rFonts w:ascii="Georgia" w:hAnsi="Georgia"/>
                <w:sz w:val="20"/>
                <w:szCs w:val="20"/>
              </w:rPr>
              <w:t>7</w:t>
            </w:r>
            <w:r w:rsidRPr="00ED74E3">
              <w:rPr>
                <w:rFonts w:ascii="Georgia" w:hAnsi="Georgia"/>
                <w:sz w:val="20"/>
                <w:szCs w:val="20"/>
              </w:rPr>
              <w:t>)</w:t>
            </w:r>
          </w:p>
        </w:tc>
        <w:tc>
          <w:tcPr>
            <w:tcW w:w="2549" w:type="dxa"/>
            <w:gridSpan w:val="3"/>
          </w:tcPr>
          <w:p w14:paraId="419A9228" w14:textId="484EAB2D" w:rsidR="00C10D97" w:rsidRPr="00ED74E3" w:rsidRDefault="00C10D97" w:rsidP="00C10D97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ED74E3">
              <w:rPr>
                <w:rFonts w:ascii="Georgia" w:hAnsi="Georgia"/>
                <w:sz w:val="20"/>
                <w:szCs w:val="20"/>
              </w:rPr>
              <w:t xml:space="preserve">09/2021 – </w:t>
            </w:r>
            <w:r>
              <w:rPr>
                <w:rFonts w:ascii="Georgia" w:hAnsi="Georgia"/>
                <w:sz w:val="20"/>
                <w:szCs w:val="20"/>
              </w:rPr>
              <w:t>06/2025</w:t>
            </w:r>
          </w:p>
        </w:tc>
      </w:tr>
      <w:tr w:rsidR="00C10D97" w:rsidRPr="00D90950" w14:paraId="7EABE9F1" w14:textId="77777777" w:rsidTr="00B9612A">
        <w:trPr>
          <w:trHeight w:val="680"/>
        </w:trPr>
        <w:tc>
          <w:tcPr>
            <w:tcW w:w="9495" w:type="dxa"/>
            <w:gridSpan w:val="5"/>
          </w:tcPr>
          <w:p w14:paraId="015CC027" w14:textId="1BF3A230" w:rsidR="00C10D97" w:rsidRDefault="00C10D97" w:rsidP="00C10D97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ED74E3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Spezialisierung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en</w:t>
            </w:r>
            <w:r w:rsidRPr="00ED74E3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: Entrepreneurship &amp; Innovation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; Finance</w:t>
            </w:r>
          </w:p>
          <w:p w14:paraId="16360D3C" w14:textId="59EB9E72" w:rsidR="00C10D97" w:rsidRPr="00A40D58" w:rsidRDefault="00C10D97" w:rsidP="00C10D97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A40D58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 xml:space="preserve">Consulting </w:t>
            </w:r>
            <w:proofErr w:type="spellStart"/>
            <w:r w:rsidRPr="00A40D58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Projekte</w:t>
            </w:r>
            <w:proofErr w:type="spellEnd"/>
            <w:r w:rsidRPr="00A40D58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 xml:space="preserve"> für Varta &amp; 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PSA</w:t>
            </w:r>
            <w:r w:rsidRPr="00A40D58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Pr="00A40D58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 xml:space="preserve">Payment Services 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Austria)</w:t>
            </w:r>
          </w:p>
          <w:p w14:paraId="473A2868" w14:textId="48F3E6D4" w:rsidR="00C10D97" w:rsidRDefault="00C10D97" w:rsidP="00C10D97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Ausgewählte Kurse: Private Equity &amp; Venture Capital; Corporate Finance Kurs zusammen mit KPMG</w:t>
            </w:r>
          </w:p>
          <w:p w14:paraId="7A71E6B0" w14:textId="1DEBFEE2" w:rsidR="00C10D97" w:rsidRPr="00ED74E3" w:rsidRDefault="00C10D97" w:rsidP="00C10D97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Leistungsstipendium 2023/2024</w:t>
            </w:r>
          </w:p>
        </w:tc>
      </w:tr>
      <w:tr w:rsidR="00C10D97" w:rsidRPr="006546FD" w14:paraId="1C51E2FF" w14:textId="77777777" w:rsidTr="00A40D58">
        <w:trPr>
          <w:trHeight w:val="397"/>
        </w:trPr>
        <w:tc>
          <w:tcPr>
            <w:tcW w:w="7088" w:type="dxa"/>
            <w:gridSpan w:val="4"/>
            <w:vAlign w:val="bottom"/>
          </w:tcPr>
          <w:p w14:paraId="4BAC65D2" w14:textId="0E6B6339" w:rsidR="00C10D97" w:rsidRPr="00A40D58" w:rsidRDefault="00C10D97" w:rsidP="00C10D97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 w:rsidRPr="00A40D58">
              <w:rPr>
                <w:b/>
                <w:i w:val="0"/>
                <w:iCs/>
                <w:sz w:val="23"/>
                <w:szCs w:val="23"/>
              </w:rPr>
              <w:t xml:space="preserve">Erzbischöfliches Privatgymnasium </w:t>
            </w:r>
            <w:proofErr w:type="spellStart"/>
            <w:r w:rsidRPr="00A40D58">
              <w:rPr>
                <w:b/>
                <w:i w:val="0"/>
                <w:iCs/>
                <w:sz w:val="23"/>
                <w:szCs w:val="23"/>
              </w:rPr>
              <w:t>Borromäum</w:t>
            </w:r>
            <w:proofErr w:type="spellEnd"/>
            <w:r w:rsidRPr="00A40D58">
              <w:rPr>
                <w:b/>
                <w:i w:val="0"/>
                <w:iCs/>
                <w:sz w:val="23"/>
                <w:szCs w:val="23"/>
              </w:rPr>
              <w:t xml:space="preserve">        </w:t>
            </w:r>
          </w:p>
        </w:tc>
        <w:tc>
          <w:tcPr>
            <w:tcW w:w="2407" w:type="dxa"/>
            <w:vAlign w:val="bottom"/>
          </w:tcPr>
          <w:p w14:paraId="2FCB10D7" w14:textId="43E833ED" w:rsidR="00C10D97" w:rsidRDefault="00C10D97" w:rsidP="00C10D97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Salzburg</w:t>
            </w:r>
          </w:p>
        </w:tc>
      </w:tr>
      <w:tr w:rsidR="00C10D97" w:rsidRPr="006546FD" w14:paraId="312B82BC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1CEE182B" w14:textId="4B0C4F00" w:rsidR="00C10D97" w:rsidRPr="00BA2937" w:rsidRDefault="00C10D97" w:rsidP="00C10D97">
            <w:pPr>
              <w:rPr>
                <w:rFonts w:ascii="Georgia" w:hAnsi="Georgia"/>
                <w:sz w:val="20"/>
                <w:szCs w:val="24"/>
                <w:lang w:val="de-AT"/>
              </w:rPr>
            </w:pPr>
            <w:r w:rsidRPr="00BA2937">
              <w:rPr>
                <w:rFonts w:ascii="Georgia" w:hAnsi="Georgia"/>
                <w:sz w:val="20"/>
                <w:szCs w:val="24"/>
                <w:lang w:val="de-AT"/>
              </w:rPr>
              <w:t>Matura (Note: 1,7)</w:t>
            </w:r>
          </w:p>
        </w:tc>
        <w:tc>
          <w:tcPr>
            <w:tcW w:w="2549" w:type="dxa"/>
            <w:gridSpan w:val="3"/>
          </w:tcPr>
          <w:p w14:paraId="7521EA6E" w14:textId="1E60286F" w:rsidR="00C10D97" w:rsidRPr="00BA2937" w:rsidRDefault="00C10D97" w:rsidP="00C10D97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BA2937">
              <w:rPr>
                <w:rFonts w:ascii="Georgia" w:hAnsi="Georgia"/>
                <w:sz w:val="20"/>
                <w:szCs w:val="24"/>
              </w:rPr>
              <w:t>09/2012 – 06/2020</w:t>
            </w:r>
          </w:p>
        </w:tc>
      </w:tr>
      <w:tr w:rsidR="00C10D97" w:rsidRPr="003101F0" w14:paraId="69F47C1D" w14:textId="77777777" w:rsidTr="00B9612A">
        <w:trPr>
          <w:trHeight w:val="227"/>
        </w:trPr>
        <w:tc>
          <w:tcPr>
            <w:tcW w:w="9495" w:type="dxa"/>
            <w:gridSpan w:val="5"/>
          </w:tcPr>
          <w:p w14:paraId="23575F6C" w14:textId="5B3A3FE8" w:rsidR="00C10D97" w:rsidRPr="00BA2937" w:rsidRDefault="00C10D97" w:rsidP="00C10D97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</w:pPr>
            <w:r w:rsidRPr="00BA2937">
              <w:rPr>
                <w:rFonts w:ascii="Georgia" w:hAnsi="Georgia"/>
                <w:i/>
                <w:iCs/>
                <w:sz w:val="20"/>
                <w:szCs w:val="24"/>
              </w:rPr>
              <w:t>Schwerpunktfächer: Informatik, Spanisch, Musik</w:t>
            </w:r>
          </w:p>
        </w:tc>
      </w:tr>
      <w:tr w:rsidR="00C10D97" w:rsidRPr="009D7C49" w14:paraId="3A2665B3" w14:textId="77777777" w:rsidTr="00A40D58">
        <w:trPr>
          <w:trHeight w:val="454"/>
        </w:trPr>
        <w:tc>
          <w:tcPr>
            <w:tcW w:w="9495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1F65DA26" w:rsidR="00C10D97" w:rsidRPr="00A40D58" w:rsidRDefault="00C10D97" w:rsidP="00C10D97">
            <w:pPr>
              <w:pStyle w:val="BERSCHRIFT"/>
              <w:spacing w:before="160"/>
              <w:jc w:val="center"/>
              <w:rPr>
                <w:sz w:val="28"/>
              </w:rPr>
            </w:pPr>
            <w:r w:rsidRPr="00A40D58">
              <w:rPr>
                <w:sz w:val="28"/>
              </w:rPr>
              <w:t>Praxiserfahrungen</w:t>
            </w:r>
          </w:p>
        </w:tc>
      </w:tr>
      <w:tr w:rsidR="00C10D97" w:rsidRPr="009D7C49" w14:paraId="2E6ECB79" w14:textId="77777777" w:rsidTr="00A40D58">
        <w:trPr>
          <w:trHeight w:val="397"/>
        </w:trPr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5543BFEF" w14:textId="7A9DF928" w:rsidR="00C10D97" w:rsidRPr="00C16272" w:rsidRDefault="00C10D97" w:rsidP="00C10D97">
            <w:pPr>
              <w:pStyle w:val="Ort"/>
              <w:jc w:val="left"/>
              <w:rPr>
                <w:b/>
                <w:smallCaps w:val="0"/>
                <w:szCs w:val="28"/>
              </w:rPr>
            </w:pPr>
            <w:r w:rsidRPr="00A40D58">
              <w:rPr>
                <w:b/>
                <w:i w:val="0"/>
                <w:iCs/>
                <w:sz w:val="23"/>
                <w:szCs w:val="23"/>
              </w:rPr>
              <w:t>Palfinger AG</w:t>
            </w:r>
          </w:p>
        </w:tc>
        <w:tc>
          <w:tcPr>
            <w:tcW w:w="2549" w:type="dxa"/>
            <w:gridSpan w:val="3"/>
            <w:tcBorders>
              <w:top w:val="single" w:sz="4" w:space="0" w:color="auto"/>
            </w:tcBorders>
            <w:vAlign w:val="bottom"/>
          </w:tcPr>
          <w:p w14:paraId="23271C20" w14:textId="402EAFC4" w:rsidR="00C10D97" w:rsidRDefault="00C10D97" w:rsidP="00C10D97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Salzburg</w:t>
            </w:r>
          </w:p>
        </w:tc>
      </w:tr>
      <w:tr w:rsidR="00C10D97" w:rsidRPr="00DD3C2C" w14:paraId="58AC489C" w14:textId="77777777" w:rsidTr="00DD3C2C">
        <w:trPr>
          <w:trHeight w:val="283"/>
        </w:trPr>
        <w:tc>
          <w:tcPr>
            <w:tcW w:w="6946" w:type="dxa"/>
            <w:gridSpan w:val="2"/>
            <w:vAlign w:val="bottom"/>
          </w:tcPr>
          <w:p w14:paraId="23114243" w14:textId="0DCC7CBB" w:rsidR="00C10D97" w:rsidRPr="00DD3C2C" w:rsidRDefault="00C10D97" w:rsidP="00C10D97">
            <w:pPr>
              <w:rPr>
                <w:rFonts w:ascii="Georgia" w:hAnsi="Georgia"/>
                <w:b/>
                <w:smallCaps/>
                <w:sz w:val="28"/>
                <w:szCs w:val="28"/>
                <w:lang w:val="en-GB"/>
              </w:rPr>
            </w:pPr>
            <w:r w:rsidRPr="00583982">
              <w:rPr>
                <w:rFonts w:ascii="Georgia" w:hAnsi="Georgia"/>
                <w:sz w:val="20"/>
                <w:szCs w:val="24"/>
                <w:lang w:val="en-US"/>
              </w:rPr>
              <w:t xml:space="preserve">Corporate Development </w:t>
            </w:r>
            <w:proofErr w:type="spellStart"/>
            <w:r>
              <w:rPr>
                <w:rFonts w:ascii="Georgia" w:hAnsi="Georgia"/>
                <w:sz w:val="20"/>
                <w:szCs w:val="24"/>
                <w:lang w:val="en-US"/>
              </w:rPr>
              <w:t>Praktikant</w:t>
            </w:r>
            <w:proofErr w:type="spellEnd"/>
            <w:r w:rsidRPr="00583982">
              <w:rPr>
                <w:rFonts w:ascii="Georgia" w:hAnsi="Georgia"/>
                <w:sz w:val="20"/>
                <w:szCs w:val="24"/>
                <w:lang w:val="en-US"/>
              </w:rPr>
              <w:t xml:space="preserve"> – </w:t>
            </w:r>
            <w:proofErr w:type="spellStart"/>
            <w:r w:rsidRPr="00583982">
              <w:rPr>
                <w:rFonts w:ascii="Georgia" w:hAnsi="Georgia"/>
                <w:sz w:val="20"/>
                <w:szCs w:val="24"/>
                <w:lang w:val="en-US"/>
              </w:rPr>
              <w:t>Strateg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>ie</w:t>
            </w:r>
            <w:proofErr w:type="spellEnd"/>
            <w:r w:rsidRPr="00583982">
              <w:rPr>
                <w:rFonts w:ascii="Georgia" w:hAnsi="Georgia"/>
                <w:sz w:val="20"/>
                <w:szCs w:val="24"/>
                <w:lang w:val="en-US"/>
              </w:rPr>
              <w:t xml:space="preserve"> 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>und</w:t>
            </w:r>
            <w:r w:rsidRPr="00583982">
              <w:rPr>
                <w:rFonts w:ascii="Georgia" w:hAnsi="Georgia"/>
                <w:sz w:val="20"/>
                <w:szCs w:val="24"/>
                <w:lang w:val="en-US"/>
              </w:rPr>
              <w:t xml:space="preserve"> M&amp;A </w:t>
            </w:r>
          </w:p>
        </w:tc>
        <w:tc>
          <w:tcPr>
            <w:tcW w:w="2549" w:type="dxa"/>
            <w:gridSpan w:val="3"/>
            <w:vAlign w:val="bottom"/>
          </w:tcPr>
          <w:p w14:paraId="6827C48D" w14:textId="0AFFC71A" w:rsidR="00C10D97" w:rsidRPr="00DD3C2C" w:rsidRDefault="00C10D97" w:rsidP="00C10D97">
            <w:pPr>
              <w:jc w:val="right"/>
              <w:rPr>
                <w:rFonts w:ascii="Georgia" w:hAnsi="Georgia"/>
                <w:iCs/>
                <w:smallCaps/>
                <w:sz w:val="20"/>
                <w:szCs w:val="20"/>
                <w:lang w:val="en-GB"/>
              </w:rPr>
            </w:pPr>
            <w:r w:rsidRPr="00DD3C2C">
              <w:rPr>
                <w:rFonts w:ascii="Georgia" w:hAnsi="Georgia"/>
                <w:iCs/>
                <w:smallCaps/>
                <w:sz w:val="20"/>
                <w:szCs w:val="20"/>
                <w:lang w:val="en-GB"/>
              </w:rPr>
              <w:t>02/2025 – 06/2025</w:t>
            </w:r>
          </w:p>
        </w:tc>
      </w:tr>
      <w:tr w:rsidR="00C10D97" w:rsidRPr="00DD3C2C" w14:paraId="646A65E9" w14:textId="77777777" w:rsidTr="001C5E5F">
        <w:trPr>
          <w:trHeight w:val="454"/>
        </w:trPr>
        <w:tc>
          <w:tcPr>
            <w:tcW w:w="9495" w:type="dxa"/>
            <w:gridSpan w:val="5"/>
            <w:vAlign w:val="bottom"/>
          </w:tcPr>
          <w:p w14:paraId="13AB0A26" w14:textId="40F7EAB8" w:rsidR="00C10D97" w:rsidRPr="00DD3C2C" w:rsidRDefault="00C10D97" w:rsidP="00C10D97">
            <w:pPr>
              <w:pStyle w:val="ListParagraph"/>
              <w:numPr>
                <w:ilvl w:val="0"/>
                <w:numId w:val="27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</w:pPr>
            <w:r w:rsidRPr="00DD3C2C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Durchführung von Markt- und Wettbewerbsanalysen zur Identifikation von Wachstumsoptionen und potenziellen Akquisitions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zielen</w:t>
            </w:r>
          </w:p>
          <w:p w14:paraId="0A150B97" w14:textId="7FFBCCD7" w:rsidR="00C10D97" w:rsidRPr="00DD3C2C" w:rsidRDefault="00C10D97" w:rsidP="00C10D97">
            <w:pPr>
              <w:pStyle w:val="ListParagraph"/>
              <w:numPr>
                <w:ilvl w:val="0"/>
                <w:numId w:val="27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</w:pPr>
            <w:r w:rsidRPr="00DD3C2C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Mitarbeit bei der Erstellung von Finanzmodellen sowie bei Unternehmensbewertungen zur Unterstützung von M&amp;A-Transaktionen</w:t>
            </w:r>
          </w:p>
        </w:tc>
      </w:tr>
      <w:tr w:rsidR="00C10D97" w:rsidRPr="009D7C49" w14:paraId="127C64E2" w14:textId="77777777" w:rsidTr="00A40D58">
        <w:trPr>
          <w:trHeight w:val="397"/>
        </w:trPr>
        <w:tc>
          <w:tcPr>
            <w:tcW w:w="6946" w:type="dxa"/>
            <w:gridSpan w:val="2"/>
            <w:vAlign w:val="bottom"/>
          </w:tcPr>
          <w:p w14:paraId="38F27285" w14:textId="6723216B" w:rsidR="00C10D97" w:rsidRPr="008050E4" w:rsidRDefault="00C10D97" w:rsidP="00C10D97">
            <w:pPr>
              <w:pStyle w:val="Ort"/>
              <w:jc w:val="left"/>
              <w:rPr>
                <w:sz w:val="23"/>
                <w:szCs w:val="23"/>
              </w:rPr>
            </w:pPr>
            <w:r w:rsidRPr="00A40D58">
              <w:rPr>
                <w:b/>
                <w:i w:val="0"/>
                <w:iCs/>
                <w:sz w:val="23"/>
                <w:szCs w:val="23"/>
              </w:rPr>
              <w:t>Deloitte Österreich</w:t>
            </w:r>
          </w:p>
        </w:tc>
        <w:tc>
          <w:tcPr>
            <w:tcW w:w="2549" w:type="dxa"/>
            <w:gridSpan w:val="3"/>
            <w:vAlign w:val="bottom"/>
          </w:tcPr>
          <w:p w14:paraId="4820196E" w14:textId="48E42F0E" w:rsidR="00C10D97" w:rsidRPr="008050E4" w:rsidRDefault="00C10D97" w:rsidP="00C10D97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Salzburg</w:t>
            </w:r>
          </w:p>
        </w:tc>
      </w:tr>
      <w:tr w:rsidR="00C10D97" w:rsidRPr="00CE1BBC" w14:paraId="335D84E9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20B1570F" w14:textId="16DD838C" w:rsidR="00C10D97" w:rsidRPr="00BA2937" w:rsidRDefault="00C10D97" w:rsidP="00C10D97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proofErr w:type="spellStart"/>
            <w:r w:rsidRPr="00BA2937">
              <w:rPr>
                <w:rFonts w:ascii="Georgia" w:hAnsi="Georgia"/>
                <w:sz w:val="20"/>
                <w:szCs w:val="24"/>
                <w:lang w:val="en-US"/>
              </w:rPr>
              <w:t>Praktikant</w:t>
            </w:r>
            <w:proofErr w:type="spellEnd"/>
            <w:r w:rsidRPr="00BA2937">
              <w:rPr>
                <w:rFonts w:ascii="Georgia" w:hAnsi="Georgia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A2937">
              <w:rPr>
                <w:rFonts w:ascii="Georgia" w:hAnsi="Georgia"/>
                <w:sz w:val="20"/>
                <w:szCs w:val="24"/>
                <w:lang w:val="en-US"/>
              </w:rPr>
              <w:t>im</w:t>
            </w:r>
            <w:proofErr w:type="spellEnd"/>
            <w:r w:rsidRPr="00BA2937">
              <w:rPr>
                <w:rFonts w:ascii="Georgia" w:hAnsi="Georgia"/>
                <w:sz w:val="20"/>
                <w:szCs w:val="24"/>
                <w:lang w:val="en-US"/>
              </w:rPr>
              <w:t xml:space="preserve"> Audit</w:t>
            </w:r>
          </w:p>
        </w:tc>
        <w:tc>
          <w:tcPr>
            <w:tcW w:w="2549" w:type="dxa"/>
            <w:gridSpan w:val="3"/>
          </w:tcPr>
          <w:p w14:paraId="0475B997" w14:textId="76EDFA51" w:rsidR="00C10D97" w:rsidRPr="00BA2937" w:rsidRDefault="00C10D97" w:rsidP="00C10D97">
            <w:pPr>
              <w:jc w:val="right"/>
              <w:rPr>
                <w:rFonts w:ascii="Georgia" w:hAnsi="Georgia"/>
                <w:sz w:val="20"/>
                <w:szCs w:val="24"/>
                <w:lang w:val="en-US"/>
              </w:rPr>
            </w:pPr>
            <w:r w:rsidRPr="00BA2937">
              <w:rPr>
                <w:rFonts w:ascii="Georgia" w:hAnsi="Georgia"/>
                <w:sz w:val="20"/>
                <w:szCs w:val="24"/>
                <w:lang w:val="en-US"/>
              </w:rPr>
              <w:t>09/2022 – 10/2022</w:t>
            </w:r>
          </w:p>
        </w:tc>
      </w:tr>
      <w:tr w:rsidR="00C10D97" w:rsidRPr="00D5280E" w14:paraId="54C3D64C" w14:textId="77777777" w:rsidTr="00B9612A">
        <w:trPr>
          <w:trHeight w:val="454"/>
        </w:trPr>
        <w:tc>
          <w:tcPr>
            <w:tcW w:w="9495" w:type="dxa"/>
            <w:gridSpan w:val="5"/>
          </w:tcPr>
          <w:p w14:paraId="23AB8399" w14:textId="535B1CEC" w:rsidR="00C10D97" w:rsidRPr="00BA2937" w:rsidRDefault="00C10D97" w:rsidP="00C10D97">
            <w:pPr>
              <w:pStyle w:val="Bullets"/>
              <w:numPr>
                <w:ilvl w:val="0"/>
                <w:numId w:val="26"/>
              </w:numPr>
              <w:rPr>
                <w:sz w:val="20"/>
                <w:szCs w:val="24"/>
                <w:lang w:val="de-AT"/>
              </w:rPr>
            </w:pPr>
            <w:r w:rsidRPr="00BA2937">
              <w:rPr>
                <w:sz w:val="20"/>
                <w:szCs w:val="24"/>
                <w:lang w:val="de-AT"/>
              </w:rPr>
              <w:t xml:space="preserve">Mitarbeit </w:t>
            </w:r>
            <w:r>
              <w:rPr>
                <w:sz w:val="20"/>
                <w:szCs w:val="24"/>
                <w:lang w:val="de-AT"/>
              </w:rPr>
              <w:t>an</w:t>
            </w:r>
            <w:r w:rsidRPr="00BA2937">
              <w:rPr>
                <w:sz w:val="20"/>
                <w:szCs w:val="24"/>
                <w:lang w:val="de-AT"/>
              </w:rPr>
              <w:t xml:space="preserve"> Jahresabschlussprüfungen verschiedenster Branchen</w:t>
            </w:r>
          </w:p>
          <w:p w14:paraId="6DD9BA0F" w14:textId="198A581E" w:rsidR="00C10D97" w:rsidRPr="00BA2937" w:rsidRDefault="00C10D97" w:rsidP="00C10D97">
            <w:pPr>
              <w:pStyle w:val="Bullets"/>
              <w:rPr>
                <w:sz w:val="20"/>
                <w:szCs w:val="24"/>
                <w:lang w:val="de-AT"/>
              </w:rPr>
            </w:pPr>
            <w:r w:rsidRPr="00BA2937">
              <w:rPr>
                <w:sz w:val="20"/>
                <w:szCs w:val="24"/>
                <w:lang w:val="de-AT"/>
              </w:rPr>
              <w:t xml:space="preserve">Durchführung von Prüfungsprozessen sowie Aufbereitung &amp; Analyse der Daten in Excel </w:t>
            </w:r>
          </w:p>
        </w:tc>
      </w:tr>
      <w:tr w:rsidR="00C10D97" w:rsidRPr="009D7C49" w14:paraId="50AFEA03" w14:textId="77777777" w:rsidTr="00A40D58">
        <w:trPr>
          <w:trHeight w:val="397"/>
        </w:trPr>
        <w:tc>
          <w:tcPr>
            <w:tcW w:w="6946" w:type="dxa"/>
            <w:gridSpan w:val="2"/>
            <w:vAlign w:val="bottom"/>
          </w:tcPr>
          <w:p w14:paraId="42FB0D26" w14:textId="4C15A601" w:rsidR="00C10D97" w:rsidRPr="00A40D58" w:rsidRDefault="00C10D97" w:rsidP="00C10D97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 w:rsidRPr="00A40D58">
              <w:rPr>
                <w:b/>
                <w:i w:val="0"/>
                <w:iCs/>
                <w:sz w:val="23"/>
                <w:szCs w:val="23"/>
              </w:rPr>
              <w:t xml:space="preserve">Österreichisches Rotes Kreuz </w:t>
            </w:r>
          </w:p>
        </w:tc>
        <w:tc>
          <w:tcPr>
            <w:tcW w:w="2549" w:type="dxa"/>
            <w:gridSpan w:val="3"/>
            <w:vAlign w:val="bottom"/>
          </w:tcPr>
          <w:p w14:paraId="11E31BD8" w14:textId="2193ECB9" w:rsidR="00C10D97" w:rsidRPr="00F31B84" w:rsidRDefault="00C10D97" w:rsidP="00C10D97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Salzburg</w:t>
            </w:r>
          </w:p>
        </w:tc>
      </w:tr>
      <w:tr w:rsidR="00C10D97" w:rsidRPr="006546FD" w14:paraId="48328CB9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74B74B41" w14:textId="67D3FB74" w:rsidR="00C10D97" w:rsidRPr="00BA2937" w:rsidRDefault="00C10D97" w:rsidP="00C10D9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en-US"/>
              </w:rPr>
            </w:pPr>
            <w:proofErr w:type="spellStart"/>
            <w:r w:rsidRPr="00BA2937">
              <w:rPr>
                <w:i w:val="0"/>
                <w:iCs w:val="0"/>
                <w:sz w:val="20"/>
                <w:szCs w:val="24"/>
                <w:lang w:val="en-US"/>
              </w:rPr>
              <w:t>Praktik</w:t>
            </w:r>
            <w:r>
              <w:rPr>
                <w:i w:val="0"/>
                <w:iCs w:val="0"/>
                <w:sz w:val="20"/>
                <w:szCs w:val="24"/>
                <w:lang w:val="en-US"/>
              </w:rPr>
              <w:t>ant</w:t>
            </w:r>
            <w:proofErr w:type="spellEnd"/>
            <w:r w:rsidRPr="00BA2937">
              <w:rPr>
                <w:i w:val="0"/>
                <w:iCs w:val="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A2937">
              <w:rPr>
                <w:i w:val="0"/>
                <w:iCs w:val="0"/>
                <w:sz w:val="20"/>
                <w:szCs w:val="24"/>
                <w:lang w:val="en-US"/>
              </w:rPr>
              <w:t>als</w:t>
            </w:r>
            <w:proofErr w:type="spellEnd"/>
            <w:r w:rsidRPr="00BA2937">
              <w:rPr>
                <w:i w:val="0"/>
                <w:iCs w:val="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BA2937">
              <w:rPr>
                <w:i w:val="0"/>
                <w:iCs w:val="0"/>
                <w:sz w:val="20"/>
                <w:szCs w:val="24"/>
                <w:lang w:val="en-US"/>
              </w:rPr>
              <w:t>Rettungssanitäter</w:t>
            </w:r>
            <w:proofErr w:type="spellEnd"/>
          </w:p>
        </w:tc>
        <w:tc>
          <w:tcPr>
            <w:tcW w:w="2549" w:type="dxa"/>
            <w:gridSpan w:val="3"/>
          </w:tcPr>
          <w:p w14:paraId="2CB21DEB" w14:textId="250F5D13" w:rsidR="00C10D97" w:rsidRPr="00A74225" w:rsidRDefault="00C10D97" w:rsidP="00C10D9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A2937">
              <w:rPr>
                <w:i w:val="0"/>
                <w:iCs w:val="0"/>
                <w:sz w:val="20"/>
                <w:szCs w:val="24"/>
                <w:lang w:val="en-US"/>
              </w:rPr>
              <w:t>06/2021 – 07/2021</w:t>
            </w:r>
          </w:p>
        </w:tc>
      </w:tr>
      <w:tr w:rsidR="00C10D97" w:rsidRPr="00D5280E" w14:paraId="7C4155D6" w14:textId="77777777" w:rsidTr="00B9612A">
        <w:trPr>
          <w:trHeight w:val="227"/>
        </w:trPr>
        <w:tc>
          <w:tcPr>
            <w:tcW w:w="9495" w:type="dxa"/>
            <w:gridSpan w:val="5"/>
          </w:tcPr>
          <w:p w14:paraId="3658805E" w14:textId="2BBFE469" w:rsidR="00C10D97" w:rsidRPr="00BA2937" w:rsidRDefault="00C10D97" w:rsidP="00C10D97">
            <w:pPr>
              <w:pStyle w:val="Bullets"/>
              <w:rPr>
                <w:sz w:val="20"/>
                <w:szCs w:val="24"/>
                <w:lang w:val="de-AT"/>
              </w:rPr>
            </w:pPr>
            <w:r w:rsidRPr="00BA2937">
              <w:rPr>
                <w:sz w:val="20"/>
                <w:szCs w:val="24"/>
                <w:lang w:val="de-AT"/>
              </w:rPr>
              <w:t xml:space="preserve">Erstversorgung von Patienten </w:t>
            </w:r>
          </w:p>
        </w:tc>
      </w:tr>
      <w:tr w:rsidR="00C10D97" w:rsidRPr="00D5280E" w14:paraId="01E5EB01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14103C96" w14:textId="5E84CC4C" w:rsidR="00C10D97" w:rsidRPr="001C0A8B" w:rsidRDefault="00C10D97" w:rsidP="00C10D9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de-AT"/>
              </w:rPr>
            </w:pPr>
            <w:r w:rsidRPr="001C0A8B">
              <w:rPr>
                <w:i w:val="0"/>
                <w:iCs w:val="0"/>
                <w:sz w:val="20"/>
                <w:szCs w:val="24"/>
                <w:lang w:val="de-AT"/>
              </w:rPr>
              <w:t>Zivildienstleistender – Rettungssanitäter</w:t>
            </w:r>
          </w:p>
        </w:tc>
        <w:tc>
          <w:tcPr>
            <w:tcW w:w="20" w:type="dxa"/>
            <w:vMerge w:val="restart"/>
          </w:tcPr>
          <w:p w14:paraId="14D018AF" w14:textId="6939AA94" w:rsidR="00C10D97" w:rsidRDefault="00C10D97" w:rsidP="00C10D97">
            <w:pPr>
              <w:pStyle w:val="Bullets"/>
              <w:numPr>
                <w:ilvl w:val="0"/>
                <w:numId w:val="0"/>
              </w:numPr>
              <w:spacing w:before="40" w:after="40"/>
              <w:rPr>
                <w:sz w:val="18"/>
                <w:lang w:val="de-AT"/>
              </w:rPr>
            </w:pPr>
          </w:p>
        </w:tc>
        <w:tc>
          <w:tcPr>
            <w:tcW w:w="2529" w:type="dxa"/>
            <w:gridSpan w:val="2"/>
          </w:tcPr>
          <w:p w14:paraId="15629474" w14:textId="3018648B" w:rsidR="00C10D97" w:rsidRDefault="00C10D97" w:rsidP="00C10D97">
            <w:pPr>
              <w:pStyle w:val="Bullets"/>
              <w:numPr>
                <w:ilvl w:val="0"/>
                <w:numId w:val="0"/>
              </w:numPr>
              <w:spacing w:before="40"/>
              <w:jc w:val="right"/>
              <w:rPr>
                <w:sz w:val="18"/>
                <w:lang w:val="de-AT"/>
              </w:rPr>
            </w:pPr>
            <w:r w:rsidRPr="00BA2937">
              <w:rPr>
                <w:sz w:val="20"/>
                <w:szCs w:val="24"/>
                <w:lang w:val="de-AT"/>
              </w:rPr>
              <w:t>09/2020 – 06/2021</w:t>
            </w:r>
          </w:p>
        </w:tc>
      </w:tr>
      <w:tr w:rsidR="00C10D97" w:rsidRPr="00D5280E" w14:paraId="770414BD" w14:textId="77777777" w:rsidTr="001F290E">
        <w:trPr>
          <w:trHeight w:val="227"/>
        </w:trPr>
        <w:tc>
          <w:tcPr>
            <w:tcW w:w="6946" w:type="dxa"/>
            <w:gridSpan w:val="2"/>
          </w:tcPr>
          <w:p w14:paraId="2FD8B428" w14:textId="4C3673F4" w:rsidR="00C10D97" w:rsidRPr="00BA2937" w:rsidRDefault="00C10D97" w:rsidP="00C10D97">
            <w:pPr>
              <w:pStyle w:val="Bullets"/>
              <w:numPr>
                <w:ilvl w:val="0"/>
                <w:numId w:val="26"/>
              </w:numPr>
              <w:rPr>
                <w:sz w:val="20"/>
                <w:szCs w:val="24"/>
                <w:lang w:val="de-AT"/>
              </w:rPr>
            </w:pPr>
            <w:r w:rsidRPr="00BA2937">
              <w:rPr>
                <w:sz w:val="20"/>
                <w:szCs w:val="24"/>
                <w:lang w:val="de-AT"/>
              </w:rPr>
              <w:t>Versorgung von Verletzten &amp; Kranken während des Transpor</w:t>
            </w:r>
            <w:r>
              <w:rPr>
                <w:sz w:val="20"/>
                <w:szCs w:val="24"/>
                <w:lang w:val="de-AT"/>
              </w:rPr>
              <w:t>t</w:t>
            </w:r>
            <w:r w:rsidRPr="00BA2937">
              <w:rPr>
                <w:sz w:val="20"/>
                <w:szCs w:val="24"/>
                <w:lang w:val="de-AT"/>
              </w:rPr>
              <w:t>s</w:t>
            </w:r>
          </w:p>
        </w:tc>
        <w:tc>
          <w:tcPr>
            <w:tcW w:w="20" w:type="dxa"/>
            <w:vMerge/>
          </w:tcPr>
          <w:p w14:paraId="64FCE738" w14:textId="77777777" w:rsidR="00C10D97" w:rsidRDefault="00C10D97" w:rsidP="00C10D97">
            <w:pPr>
              <w:pStyle w:val="Bullets"/>
              <w:numPr>
                <w:ilvl w:val="0"/>
                <w:numId w:val="0"/>
              </w:numPr>
              <w:spacing w:before="40" w:after="40"/>
              <w:rPr>
                <w:sz w:val="18"/>
                <w:lang w:val="de-AT"/>
              </w:rPr>
            </w:pPr>
          </w:p>
        </w:tc>
        <w:tc>
          <w:tcPr>
            <w:tcW w:w="2529" w:type="dxa"/>
            <w:gridSpan w:val="2"/>
          </w:tcPr>
          <w:p w14:paraId="553F4342" w14:textId="77777777" w:rsidR="00C10D97" w:rsidRDefault="00C10D97" w:rsidP="00C10D97">
            <w:pPr>
              <w:pStyle w:val="Bullets"/>
              <w:numPr>
                <w:ilvl w:val="0"/>
                <w:numId w:val="0"/>
              </w:numPr>
              <w:spacing w:before="40"/>
              <w:rPr>
                <w:sz w:val="18"/>
                <w:lang w:val="de-AT"/>
              </w:rPr>
            </w:pPr>
          </w:p>
        </w:tc>
      </w:tr>
      <w:tr w:rsidR="00C10D97" w:rsidRPr="009D7C49" w14:paraId="414B4085" w14:textId="77777777" w:rsidTr="00A40D58">
        <w:trPr>
          <w:trHeight w:val="454"/>
        </w:trPr>
        <w:tc>
          <w:tcPr>
            <w:tcW w:w="9495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2313FDFE" w:rsidR="00C10D97" w:rsidRPr="00A40D58" w:rsidRDefault="00C10D97" w:rsidP="00C10D97">
            <w:pPr>
              <w:pStyle w:val="BERSCHRIFT"/>
              <w:spacing w:before="160"/>
              <w:jc w:val="center"/>
              <w:rPr>
                <w:i/>
                <w:sz w:val="28"/>
              </w:rPr>
            </w:pPr>
            <w:proofErr w:type="spellStart"/>
            <w:r w:rsidRPr="00A40D58">
              <w:rPr>
                <w:sz w:val="28"/>
              </w:rPr>
              <w:t>Ausseruniversitäres</w:t>
            </w:r>
            <w:proofErr w:type="spellEnd"/>
            <w:r w:rsidRPr="00A40D58">
              <w:rPr>
                <w:sz w:val="28"/>
              </w:rPr>
              <w:t xml:space="preserve"> Engagement</w:t>
            </w:r>
          </w:p>
        </w:tc>
      </w:tr>
      <w:tr w:rsidR="00C10D97" w:rsidRPr="009D7C49" w14:paraId="74251178" w14:textId="77777777" w:rsidTr="00A40D58">
        <w:trPr>
          <w:trHeight w:val="397"/>
        </w:trPr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0993657" w:rsidR="00C10D97" w:rsidRPr="00A40D58" w:rsidRDefault="00C10D97" w:rsidP="00C10D97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A40D58">
              <w:rPr>
                <w:b/>
                <w:i w:val="0"/>
                <w:iCs/>
                <w:sz w:val="23"/>
                <w:szCs w:val="23"/>
              </w:rPr>
              <w:t xml:space="preserve">Solidaritätsverein der Don-Bosco Schwestern </w:t>
            </w:r>
          </w:p>
        </w:tc>
        <w:tc>
          <w:tcPr>
            <w:tcW w:w="2549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52F343B1" w:rsidR="00C10D97" w:rsidRPr="007D5BE9" w:rsidRDefault="00C10D97" w:rsidP="00C10D97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AC0D10">
              <w:rPr>
                <w:rFonts w:cs="Times New Roman (Body CS)"/>
                <w:iCs/>
                <w:sz w:val="23"/>
                <w:szCs w:val="23"/>
              </w:rPr>
              <w:t>Salzburg</w:t>
            </w:r>
          </w:p>
        </w:tc>
      </w:tr>
      <w:tr w:rsidR="00C10D97" w:rsidRPr="006546FD" w14:paraId="4F59C612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32F07601" w14:textId="144DD856" w:rsidR="00C10D97" w:rsidRPr="00A40D58" w:rsidRDefault="00C10D97" w:rsidP="00C10D97">
            <w:pPr>
              <w:pStyle w:val="Beschreibung"/>
              <w:rPr>
                <w:sz w:val="18"/>
                <w:lang w:val="de-AT"/>
              </w:rPr>
            </w:pPr>
            <w:r w:rsidRPr="00C10D97">
              <w:rPr>
                <w:sz w:val="20"/>
                <w:szCs w:val="24"/>
                <w:lang w:val="de-AT"/>
              </w:rPr>
              <w:t>Aktiver Helfer</w:t>
            </w:r>
          </w:p>
        </w:tc>
        <w:tc>
          <w:tcPr>
            <w:tcW w:w="2549" w:type="dxa"/>
            <w:gridSpan w:val="3"/>
          </w:tcPr>
          <w:p w14:paraId="45DD2178" w14:textId="6B9A67FA" w:rsidR="00C10D97" w:rsidRPr="00BA2937" w:rsidRDefault="00C10D97" w:rsidP="00C10D97">
            <w:pPr>
              <w:pStyle w:val="Beschreibung"/>
              <w:jc w:val="right"/>
              <w:rPr>
                <w:sz w:val="20"/>
                <w:szCs w:val="24"/>
                <w:lang w:val="en-US"/>
              </w:rPr>
            </w:pPr>
            <w:r w:rsidRPr="00BA2937">
              <w:rPr>
                <w:sz w:val="20"/>
                <w:szCs w:val="24"/>
                <w:lang w:val="en-US"/>
              </w:rPr>
              <w:t xml:space="preserve">11/2022 – </w:t>
            </w:r>
            <w:proofErr w:type="spellStart"/>
            <w:r w:rsidRPr="00BA2937">
              <w:rPr>
                <w:sz w:val="20"/>
                <w:szCs w:val="24"/>
                <w:lang w:val="en-US"/>
              </w:rPr>
              <w:t>heute</w:t>
            </w:r>
            <w:proofErr w:type="spellEnd"/>
          </w:p>
        </w:tc>
      </w:tr>
      <w:tr w:rsidR="00C10D97" w:rsidRPr="00D5280E" w14:paraId="02437711" w14:textId="77777777" w:rsidTr="00B9612A">
        <w:trPr>
          <w:trHeight w:val="454"/>
        </w:trPr>
        <w:tc>
          <w:tcPr>
            <w:tcW w:w="9495" w:type="dxa"/>
            <w:gridSpan w:val="5"/>
          </w:tcPr>
          <w:p w14:paraId="7CA4D9D0" w14:textId="1CB4CB57" w:rsidR="00C10D97" w:rsidRPr="00C10D97" w:rsidRDefault="00C10D97" w:rsidP="00C10D97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4"/>
                <w:lang w:val="de-AT"/>
              </w:rPr>
            </w:pPr>
            <w:r w:rsidRPr="00C10D97">
              <w:rPr>
                <w:i/>
                <w:iCs/>
                <w:sz w:val="20"/>
                <w:szCs w:val="24"/>
                <w:lang w:val="de-AT"/>
              </w:rPr>
              <w:t>Unterstützung bei der jährlichen Spendensammlung</w:t>
            </w:r>
          </w:p>
          <w:p w14:paraId="68CFAD97" w14:textId="260150DF" w:rsidR="00C10D97" w:rsidRPr="00A40D58" w:rsidRDefault="00C10D97" w:rsidP="00C10D97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C10D97">
              <w:rPr>
                <w:i/>
                <w:iCs/>
                <w:sz w:val="20"/>
                <w:szCs w:val="24"/>
                <w:lang w:val="de-AT"/>
              </w:rPr>
              <w:t>Übernahme administrativer Tätigkeiten rund um den Verein</w:t>
            </w:r>
          </w:p>
        </w:tc>
      </w:tr>
      <w:tr w:rsidR="00C10D97" w:rsidRPr="009D7C49" w14:paraId="4AF19DD1" w14:textId="77777777" w:rsidTr="00A40D58">
        <w:trPr>
          <w:trHeight w:val="397"/>
        </w:trPr>
        <w:tc>
          <w:tcPr>
            <w:tcW w:w="6946" w:type="dxa"/>
            <w:gridSpan w:val="2"/>
            <w:vAlign w:val="bottom"/>
          </w:tcPr>
          <w:p w14:paraId="7756FD9A" w14:textId="78B5DCCA" w:rsidR="00C10D97" w:rsidRPr="00C10D97" w:rsidRDefault="00C10D97" w:rsidP="00C10D9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23"/>
                <w:szCs w:val="23"/>
              </w:rPr>
            </w:pPr>
            <w:r w:rsidRPr="00C10D97">
              <w:rPr>
                <w:b/>
                <w:i w:val="0"/>
                <w:iCs w:val="0"/>
                <w:smallCaps/>
                <w:sz w:val="23"/>
                <w:szCs w:val="23"/>
              </w:rPr>
              <w:t>Business &amp; Finance Club Vienna</w:t>
            </w:r>
          </w:p>
        </w:tc>
        <w:tc>
          <w:tcPr>
            <w:tcW w:w="2549" w:type="dxa"/>
            <w:gridSpan w:val="3"/>
            <w:vAlign w:val="bottom"/>
          </w:tcPr>
          <w:p w14:paraId="30626CB8" w14:textId="69C26038" w:rsidR="00C10D97" w:rsidRPr="000B6548" w:rsidRDefault="00C10D97" w:rsidP="00C10D9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Wien</w:t>
            </w:r>
          </w:p>
        </w:tc>
      </w:tr>
      <w:tr w:rsidR="00C10D97" w:rsidRPr="006546FD" w14:paraId="56372BDE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3C87D247" w14:textId="097129FF" w:rsidR="00C10D97" w:rsidRPr="00BA2937" w:rsidRDefault="00C10D97" w:rsidP="00C10D9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de-AT"/>
              </w:rPr>
            </w:pPr>
            <w:r w:rsidRPr="00BA2937">
              <w:rPr>
                <w:i w:val="0"/>
                <w:iCs w:val="0"/>
                <w:sz w:val="20"/>
                <w:szCs w:val="24"/>
                <w:lang w:val="de-AT"/>
              </w:rPr>
              <w:t>Mitglied</w:t>
            </w:r>
          </w:p>
        </w:tc>
        <w:tc>
          <w:tcPr>
            <w:tcW w:w="2549" w:type="dxa"/>
            <w:gridSpan w:val="3"/>
          </w:tcPr>
          <w:p w14:paraId="288A2195" w14:textId="5ABB541E" w:rsidR="00C10D97" w:rsidRPr="00BA2937" w:rsidRDefault="00C10D97" w:rsidP="00C10D9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4"/>
                <w:lang w:val="en-US"/>
              </w:rPr>
            </w:pPr>
            <w:r w:rsidRPr="00BA2937">
              <w:rPr>
                <w:i w:val="0"/>
                <w:iCs w:val="0"/>
                <w:sz w:val="20"/>
                <w:szCs w:val="24"/>
                <w:lang w:val="en-US"/>
              </w:rPr>
              <w:t xml:space="preserve">09/2021 – </w:t>
            </w:r>
            <w:proofErr w:type="spellStart"/>
            <w:r w:rsidRPr="00BA2937">
              <w:rPr>
                <w:i w:val="0"/>
                <w:iCs w:val="0"/>
                <w:sz w:val="20"/>
                <w:szCs w:val="24"/>
                <w:lang w:val="en-US"/>
              </w:rPr>
              <w:t>heute</w:t>
            </w:r>
            <w:proofErr w:type="spellEnd"/>
          </w:p>
        </w:tc>
      </w:tr>
      <w:tr w:rsidR="00C10D97" w:rsidRPr="006546FD" w14:paraId="7ECB507F" w14:textId="77777777" w:rsidTr="00B9612A">
        <w:trPr>
          <w:trHeight w:val="454"/>
        </w:trPr>
        <w:tc>
          <w:tcPr>
            <w:tcW w:w="9495" w:type="dxa"/>
            <w:gridSpan w:val="5"/>
          </w:tcPr>
          <w:p w14:paraId="1A6A237B" w14:textId="16C680C0" w:rsidR="00C10D97" w:rsidRPr="00BA2937" w:rsidRDefault="00C10D97" w:rsidP="00C10D97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4"/>
                <w:lang w:val="de-AT"/>
              </w:rPr>
            </w:pPr>
            <w:r w:rsidRPr="00BA2937">
              <w:rPr>
                <w:i/>
                <w:sz w:val="20"/>
                <w:szCs w:val="24"/>
                <w:lang w:val="de-AT"/>
              </w:rPr>
              <w:t>Teilnahme an diversen Workshops zur Erlangung von Einblicken in verschiedene Branchen</w:t>
            </w:r>
          </w:p>
          <w:p w14:paraId="2CC438FF" w14:textId="5C07CE04" w:rsidR="00C10D97" w:rsidRPr="00BA2937" w:rsidRDefault="00C10D97" w:rsidP="00C10D97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4"/>
                <w:lang w:val="de-AT"/>
              </w:rPr>
            </w:pPr>
            <w:r w:rsidRPr="00BA2937">
              <w:rPr>
                <w:i/>
                <w:iCs/>
                <w:sz w:val="20"/>
                <w:szCs w:val="24"/>
                <w:lang w:val="de-AT"/>
              </w:rPr>
              <w:t>Ausarbeitung von Business Cases</w:t>
            </w:r>
          </w:p>
        </w:tc>
      </w:tr>
      <w:tr w:rsidR="00C10D97" w:rsidRPr="009D7C49" w14:paraId="482569A2" w14:textId="77777777" w:rsidTr="00A40D58">
        <w:trPr>
          <w:trHeight w:val="454"/>
        </w:trPr>
        <w:tc>
          <w:tcPr>
            <w:tcW w:w="9495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8D7F049" w:rsidR="00C10D97" w:rsidRPr="00A40D58" w:rsidRDefault="00C10D97" w:rsidP="00321D01">
            <w:pPr>
              <w:spacing w:before="160"/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 w:rsidRPr="00A40D58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10D97" w:rsidRPr="00D5280E" w14:paraId="2B257790" w14:textId="77777777" w:rsidTr="001C0A8B">
        <w:trPr>
          <w:trHeight w:val="340"/>
        </w:trPr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60336475" w14:textId="5CC01098" w:rsidR="00C10D97" w:rsidRPr="00BA2937" w:rsidRDefault="00C10D97" w:rsidP="00C10D97">
            <w:pPr>
              <w:rPr>
                <w:rFonts w:ascii="Georgia" w:hAnsi="Georgia"/>
                <w:sz w:val="20"/>
                <w:szCs w:val="24"/>
              </w:rPr>
            </w:pPr>
            <w:r w:rsidRPr="00BA2937">
              <w:rPr>
                <w:rFonts w:ascii="Georgia" w:hAnsi="Georgia"/>
                <w:sz w:val="20"/>
                <w:szCs w:val="24"/>
              </w:rPr>
              <w:t xml:space="preserve">Sprachen: </w:t>
            </w:r>
          </w:p>
        </w:tc>
        <w:tc>
          <w:tcPr>
            <w:tcW w:w="8361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02D36AF4" w:rsidR="00C10D97" w:rsidRPr="00BA2937" w:rsidRDefault="00C10D97" w:rsidP="00C10D97">
            <w:pPr>
              <w:rPr>
                <w:rFonts w:ascii="Georgia" w:hAnsi="Georgia"/>
                <w:sz w:val="20"/>
                <w:szCs w:val="24"/>
              </w:rPr>
            </w:pPr>
            <w:r w:rsidRPr="00BA2937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Deutsch </w:t>
            </w:r>
            <w:r w:rsidRPr="00BA293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(Muttersprache)</w:t>
            </w:r>
            <w:r w:rsidRPr="00BA2937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, Englisch </w:t>
            </w:r>
            <w:r w:rsidRPr="00BA293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(fließend)</w:t>
            </w:r>
            <w:r w:rsidRPr="00BA2937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, Spanisch </w:t>
            </w:r>
            <w:r w:rsidRPr="00BA293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(Grundkenntnisse)</w:t>
            </w:r>
          </w:p>
        </w:tc>
      </w:tr>
      <w:tr w:rsidR="00C10D97" w:rsidRPr="00132818" w14:paraId="45706C3F" w14:textId="77777777" w:rsidTr="001C0A8B">
        <w:trPr>
          <w:trHeight w:val="340"/>
        </w:trPr>
        <w:tc>
          <w:tcPr>
            <w:tcW w:w="1134" w:type="dxa"/>
            <w:vAlign w:val="bottom"/>
          </w:tcPr>
          <w:p w14:paraId="4473FF63" w14:textId="254FC9D7" w:rsidR="00C10D97" w:rsidRPr="00BA2937" w:rsidRDefault="00C10D97" w:rsidP="00C10D97">
            <w:pPr>
              <w:rPr>
                <w:rFonts w:ascii="Georgia" w:hAnsi="Georgia"/>
                <w:sz w:val="20"/>
                <w:szCs w:val="24"/>
                <w:lang w:val="en-GB"/>
              </w:rPr>
            </w:pPr>
            <w:proofErr w:type="spellStart"/>
            <w:r w:rsidRPr="00BA2937">
              <w:rPr>
                <w:rFonts w:ascii="Georgia" w:hAnsi="Georgia"/>
                <w:sz w:val="20"/>
                <w:szCs w:val="24"/>
                <w:lang w:val="en-GB"/>
              </w:rPr>
              <w:t>Technisch</w:t>
            </w:r>
            <w:proofErr w:type="spellEnd"/>
            <w:r w:rsidRPr="00BA2937">
              <w:rPr>
                <w:rFonts w:ascii="Georgia" w:hAnsi="Georgia"/>
                <w:sz w:val="20"/>
                <w:szCs w:val="24"/>
                <w:lang w:val="en-GB"/>
              </w:rPr>
              <w:t xml:space="preserve">: </w:t>
            </w:r>
          </w:p>
        </w:tc>
        <w:tc>
          <w:tcPr>
            <w:tcW w:w="8361" w:type="dxa"/>
            <w:gridSpan w:val="4"/>
            <w:vAlign w:val="bottom"/>
          </w:tcPr>
          <w:p w14:paraId="60CA2168" w14:textId="67093413" w:rsidR="00C10D97" w:rsidRPr="00BA2937" w:rsidRDefault="00C10D97" w:rsidP="00C10D97">
            <w:pPr>
              <w:rPr>
                <w:rFonts w:ascii="Georgia" w:hAnsi="Georgia"/>
                <w:sz w:val="20"/>
                <w:szCs w:val="24"/>
                <w:lang w:val="en-GB"/>
              </w:rPr>
            </w:pPr>
            <w:r w:rsidRPr="00BA2937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Microsoft Office </w:t>
            </w:r>
            <w:r w:rsidRPr="00BA293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(Word, Excel, PowerPoint, Outlook)</w:t>
            </w:r>
          </w:p>
        </w:tc>
      </w:tr>
      <w:tr w:rsidR="00C10D97" w:rsidRPr="00BA215A" w14:paraId="70CB01B0" w14:textId="77777777" w:rsidTr="001C0A8B">
        <w:trPr>
          <w:trHeight w:val="340"/>
        </w:trPr>
        <w:tc>
          <w:tcPr>
            <w:tcW w:w="1134" w:type="dxa"/>
            <w:vAlign w:val="bottom"/>
          </w:tcPr>
          <w:p w14:paraId="5985C2F1" w14:textId="1EA02E22" w:rsidR="00C10D97" w:rsidRPr="00BA2937" w:rsidRDefault="00C10D97" w:rsidP="00C10D97">
            <w:pPr>
              <w:rPr>
                <w:rFonts w:ascii="Georgia" w:hAnsi="Georgia"/>
                <w:sz w:val="20"/>
                <w:szCs w:val="24"/>
              </w:rPr>
            </w:pPr>
            <w:r w:rsidRPr="00BA2937">
              <w:rPr>
                <w:rFonts w:ascii="Georgia" w:hAnsi="Georgia"/>
                <w:sz w:val="20"/>
                <w:szCs w:val="24"/>
              </w:rPr>
              <w:t xml:space="preserve">Interessen: </w:t>
            </w:r>
          </w:p>
        </w:tc>
        <w:tc>
          <w:tcPr>
            <w:tcW w:w="8361" w:type="dxa"/>
            <w:gridSpan w:val="4"/>
            <w:vAlign w:val="bottom"/>
          </w:tcPr>
          <w:p w14:paraId="598C2742" w14:textId="2345D511" w:rsidR="00C10D97" w:rsidRPr="00BA2937" w:rsidRDefault="00C10D97" w:rsidP="00C10D97">
            <w:pPr>
              <w:rPr>
                <w:rFonts w:ascii="Georgia" w:hAnsi="Georgia"/>
                <w:sz w:val="20"/>
                <w:szCs w:val="24"/>
              </w:rPr>
            </w:pPr>
            <w:r w:rsidRPr="00056107">
              <w:rPr>
                <w:rFonts w:ascii="Georgia" w:hAnsi="Georgia" w:cs="Georgia"/>
                <w:color w:val="000000"/>
                <w:sz w:val="20"/>
                <w:szCs w:val="24"/>
              </w:rPr>
              <w:t>Skifahren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</w:t>
            </w:r>
            <w:r w:rsidRPr="00BA293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e</w:t>
            </w:r>
            <w:r w:rsidRPr="00BA293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hemaliges Mitglied des Schiclubs)</w:t>
            </w:r>
            <w:r w:rsidRPr="00BA2937">
              <w:rPr>
                <w:rFonts w:ascii="Georgia" w:hAnsi="Georgia" w:cs="Georgia"/>
                <w:color w:val="000000"/>
                <w:sz w:val="20"/>
                <w:szCs w:val="24"/>
              </w:rPr>
              <w:t xml:space="preserve">, Tennis, </w:t>
            </w:r>
            <w:r w:rsidR="00132818">
              <w:rPr>
                <w:rFonts w:ascii="Georgia" w:hAnsi="Georgia" w:cs="Georgia"/>
                <w:color w:val="000000"/>
                <w:sz w:val="20"/>
                <w:szCs w:val="24"/>
              </w:rPr>
              <w:t xml:space="preserve">Rennradfahren, </w:t>
            </w:r>
          </w:p>
        </w:tc>
      </w:tr>
      <w:tr w:rsidR="00C10D97" w:rsidRPr="00132818" w14:paraId="071AB173" w14:textId="77777777" w:rsidTr="00CF5819">
        <w:trPr>
          <w:trHeight w:val="340"/>
        </w:trPr>
        <w:tc>
          <w:tcPr>
            <w:tcW w:w="1134" w:type="dxa"/>
            <w:vAlign w:val="bottom"/>
          </w:tcPr>
          <w:p w14:paraId="69AD0FD2" w14:textId="2B06FCA8" w:rsidR="00C10D97" w:rsidRPr="00242A3D" w:rsidRDefault="00C10D97" w:rsidP="00C10D97">
            <w:pPr>
              <w:rPr>
                <w:rFonts w:ascii="Georgia" w:hAnsi="Georgia"/>
                <w:sz w:val="18"/>
                <w:lang w:val="en-GB"/>
              </w:rPr>
            </w:pPr>
            <w:r w:rsidRPr="00056107">
              <w:rPr>
                <w:rFonts w:ascii="Georgia" w:hAnsi="Georgia"/>
                <w:sz w:val="20"/>
                <w:szCs w:val="24"/>
              </w:rPr>
              <w:t>Zertifikate:</w:t>
            </w:r>
            <w:r>
              <w:rPr>
                <w:rFonts w:ascii="Georgia" w:hAnsi="Georgia"/>
                <w:sz w:val="20"/>
                <w:szCs w:val="24"/>
              </w:rPr>
              <w:br/>
            </w:r>
            <w:r w:rsidRPr="00242A3D">
              <w:rPr>
                <w:rFonts w:ascii="Georgia" w:hAnsi="Georgia"/>
                <w:sz w:val="18"/>
                <w:lang w:val="en-GB"/>
              </w:rPr>
              <w:t xml:space="preserve"> </w:t>
            </w:r>
          </w:p>
        </w:tc>
        <w:tc>
          <w:tcPr>
            <w:tcW w:w="8361" w:type="dxa"/>
            <w:gridSpan w:val="4"/>
            <w:vAlign w:val="bottom"/>
          </w:tcPr>
          <w:p w14:paraId="6478BDEA" w14:textId="0DE0CF6D" w:rsidR="00C10D97" w:rsidRPr="00C10D97" w:rsidRDefault="00C10D97" w:rsidP="00C10D97">
            <w:pPr>
              <w:rPr>
                <w:rFonts w:ascii="Georgia" w:hAnsi="Georgia" w:cs="Georgia"/>
                <w:color w:val="000000"/>
                <w:sz w:val="20"/>
                <w:szCs w:val="20"/>
                <w:lang w:val="en-GB"/>
              </w:rPr>
            </w:pPr>
            <w:r w:rsidRPr="00C10D97">
              <w:rPr>
                <w:rFonts w:ascii="Georgia" w:hAnsi="Georgia" w:cs="Georgia"/>
                <w:color w:val="000000"/>
                <w:sz w:val="20"/>
                <w:szCs w:val="20"/>
                <w:lang w:val="en-GB"/>
              </w:rPr>
              <w:t xml:space="preserve">BVH–Financial Markets Certificate, Oxford English Test Advanced </w:t>
            </w:r>
            <w:r w:rsidRPr="00C10D97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(C1)</w:t>
            </w:r>
            <w:r w:rsidRPr="00C10D97">
              <w:rPr>
                <w:rFonts w:ascii="Georgia" w:hAnsi="Georgia" w:cs="Georgia"/>
                <w:color w:val="000000"/>
                <w:sz w:val="20"/>
                <w:szCs w:val="20"/>
                <w:lang w:val="en-GB"/>
              </w:rPr>
              <w:t xml:space="preserve"> </w:t>
            </w:r>
            <w:r w:rsidRPr="00C10D97">
              <w:rPr>
                <w:rFonts w:ascii="Georgia" w:hAnsi="Georgia" w:cs="Georgia"/>
                <w:color w:val="000000"/>
                <w:sz w:val="20"/>
                <w:szCs w:val="20"/>
                <w:lang w:val="en-GB"/>
              </w:rPr>
              <w:br/>
              <w:t xml:space="preserve">WU Entrepreneurship </w:t>
            </w:r>
            <w:proofErr w:type="spellStart"/>
            <w:r w:rsidRPr="00C10D97">
              <w:rPr>
                <w:rFonts w:ascii="Georgia" w:hAnsi="Georgia" w:cs="Georgia"/>
                <w:color w:val="000000"/>
                <w:sz w:val="20"/>
                <w:szCs w:val="20"/>
                <w:lang w:val="en-GB"/>
              </w:rPr>
              <w:t>Center</w:t>
            </w:r>
            <w:proofErr w:type="spellEnd"/>
            <w:r w:rsidRPr="00C10D97">
              <w:rPr>
                <w:rFonts w:ascii="Georgia" w:hAnsi="Georgia" w:cs="Georgia"/>
                <w:color w:val="000000"/>
                <w:sz w:val="20"/>
                <w:szCs w:val="20"/>
                <w:lang w:val="en-GB"/>
              </w:rPr>
              <w:t xml:space="preserve">: </w:t>
            </w:r>
            <w:r w:rsidRPr="00C10D97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Confirmation of Excellence</w:t>
            </w:r>
          </w:p>
        </w:tc>
      </w:tr>
      <w:tr w:rsidR="00C10D97" w:rsidRPr="00BA215A" w14:paraId="4E9C4ED5" w14:textId="77777777" w:rsidTr="00484F92">
        <w:trPr>
          <w:trHeight w:val="412"/>
        </w:trPr>
        <w:tc>
          <w:tcPr>
            <w:tcW w:w="9495" w:type="dxa"/>
            <w:gridSpan w:val="5"/>
            <w:vAlign w:val="bottom"/>
          </w:tcPr>
          <w:p w14:paraId="2BCE10A8" w14:textId="77777777" w:rsidR="00C10D97" w:rsidRDefault="00C10D97" w:rsidP="00C10D97">
            <w:pPr>
              <w:rPr>
                <w:rFonts w:ascii="Georgia" w:hAnsi="Georgia"/>
                <w:sz w:val="18"/>
                <w:lang w:val="en-GB"/>
              </w:rPr>
            </w:pPr>
          </w:p>
          <w:p w14:paraId="5E6D7A07" w14:textId="77777777" w:rsidR="00C10D97" w:rsidRPr="00853DBC" w:rsidRDefault="00C10D97" w:rsidP="00C10D97">
            <w:pPr>
              <w:rPr>
                <w:rFonts w:ascii="Georgia" w:hAnsi="Georgia"/>
                <w:sz w:val="18"/>
                <w:lang w:val="en-GB"/>
              </w:rPr>
            </w:pPr>
          </w:p>
          <w:p w14:paraId="4E94C41A" w14:textId="77777777" w:rsidR="00C10D97" w:rsidRPr="00853DBC" w:rsidRDefault="00C10D97" w:rsidP="00C10D97">
            <w:pPr>
              <w:rPr>
                <w:rFonts w:ascii="Georgia" w:hAnsi="Georgia"/>
                <w:sz w:val="18"/>
                <w:lang w:val="en-GB"/>
              </w:rPr>
            </w:pPr>
          </w:p>
          <w:p w14:paraId="7507FDB0" w14:textId="5CF340E9" w:rsidR="00C10D97" w:rsidRPr="00C768ED" w:rsidRDefault="00C10D97" w:rsidP="00C10D97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>Wien (AT), 14.10.2025</w:t>
            </w:r>
          </w:p>
        </w:tc>
      </w:tr>
    </w:tbl>
    <w:p w14:paraId="0747D2BF" w14:textId="78C37544" w:rsidR="00723643" w:rsidRPr="00056107" w:rsidRDefault="00723643">
      <w:pPr>
        <w:rPr>
          <w:sz w:val="18"/>
          <w:lang w:val="en-GB"/>
        </w:rPr>
      </w:pPr>
    </w:p>
    <w:sectPr w:rsidR="00723643" w:rsidRPr="00056107" w:rsidSect="00C41C00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098B9" w14:textId="77777777" w:rsidR="00D55AC9" w:rsidRDefault="00D55AC9" w:rsidP="00BE053D">
      <w:pPr>
        <w:spacing w:after="0" w:line="240" w:lineRule="auto"/>
      </w:pPr>
      <w:r>
        <w:separator/>
      </w:r>
    </w:p>
  </w:endnote>
  <w:endnote w:type="continuationSeparator" w:id="0">
    <w:p w14:paraId="00A9338A" w14:textId="77777777" w:rsidR="00D55AC9" w:rsidRDefault="00D55AC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DA365" w14:textId="77777777" w:rsidR="00D55AC9" w:rsidRDefault="00D55AC9" w:rsidP="00BE053D">
      <w:pPr>
        <w:spacing w:after="0" w:line="240" w:lineRule="auto"/>
      </w:pPr>
      <w:r>
        <w:separator/>
      </w:r>
    </w:p>
  </w:footnote>
  <w:footnote w:type="continuationSeparator" w:id="0">
    <w:p w14:paraId="37B425CB" w14:textId="77777777" w:rsidR="00D55AC9" w:rsidRDefault="00D55AC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486BDD"/>
    <w:multiLevelType w:val="hybridMultilevel"/>
    <w:tmpl w:val="8EE66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CC2B28"/>
    <w:multiLevelType w:val="hybridMultilevel"/>
    <w:tmpl w:val="BFC46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C934A3"/>
    <w:multiLevelType w:val="hybridMultilevel"/>
    <w:tmpl w:val="0AEAF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3508277">
    <w:abstractNumId w:val="15"/>
  </w:num>
  <w:num w:numId="2" w16cid:durableId="1856261629">
    <w:abstractNumId w:val="18"/>
  </w:num>
  <w:num w:numId="3" w16cid:durableId="1284506050">
    <w:abstractNumId w:val="20"/>
  </w:num>
  <w:num w:numId="4" w16cid:durableId="573047081">
    <w:abstractNumId w:val="0"/>
  </w:num>
  <w:num w:numId="5" w16cid:durableId="567425823">
    <w:abstractNumId w:val="1"/>
  </w:num>
  <w:num w:numId="6" w16cid:durableId="2094233587">
    <w:abstractNumId w:val="2"/>
  </w:num>
  <w:num w:numId="7" w16cid:durableId="1945263341">
    <w:abstractNumId w:val="14"/>
  </w:num>
  <w:num w:numId="8" w16cid:durableId="1257904638">
    <w:abstractNumId w:val="24"/>
  </w:num>
  <w:num w:numId="9" w16cid:durableId="978918199">
    <w:abstractNumId w:val="13"/>
  </w:num>
  <w:num w:numId="10" w16cid:durableId="643704920">
    <w:abstractNumId w:val="26"/>
  </w:num>
  <w:num w:numId="11" w16cid:durableId="481048947">
    <w:abstractNumId w:val="5"/>
  </w:num>
  <w:num w:numId="12" w16cid:durableId="357781043">
    <w:abstractNumId w:val="6"/>
  </w:num>
  <w:num w:numId="13" w16cid:durableId="546339665">
    <w:abstractNumId w:val="8"/>
  </w:num>
  <w:num w:numId="14" w16cid:durableId="1720860005">
    <w:abstractNumId w:val="9"/>
  </w:num>
  <w:num w:numId="15" w16cid:durableId="1226723760">
    <w:abstractNumId w:val="23"/>
  </w:num>
  <w:num w:numId="16" w16cid:durableId="1508592298">
    <w:abstractNumId w:val="4"/>
  </w:num>
  <w:num w:numId="17" w16cid:durableId="212087342">
    <w:abstractNumId w:val="17"/>
  </w:num>
  <w:num w:numId="18" w16cid:durableId="237518684">
    <w:abstractNumId w:val="3"/>
  </w:num>
  <w:num w:numId="19" w16cid:durableId="791483476">
    <w:abstractNumId w:val="19"/>
  </w:num>
  <w:num w:numId="20" w16cid:durableId="18550531">
    <w:abstractNumId w:val="11"/>
  </w:num>
  <w:num w:numId="21" w16cid:durableId="1109155323">
    <w:abstractNumId w:val="12"/>
  </w:num>
  <w:num w:numId="22" w16cid:durableId="174349699">
    <w:abstractNumId w:val="16"/>
  </w:num>
  <w:num w:numId="23" w16cid:durableId="950668193">
    <w:abstractNumId w:val="7"/>
  </w:num>
  <w:num w:numId="24" w16cid:durableId="1823810761">
    <w:abstractNumId w:val="22"/>
  </w:num>
  <w:num w:numId="25" w16cid:durableId="1718049768">
    <w:abstractNumId w:val="10"/>
  </w:num>
  <w:num w:numId="26" w16cid:durableId="1619603470">
    <w:abstractNumId w:val="21"/>
  </w:num>
  <w:num w:numId="27" w16cid:durableId="162348989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6104"/>
    <w:rsid w:val="0004043C"/>
    <w:rsid w:val="00056107"/>
    <w:rsid w:val="00061D33"/>
    <w:rsid w:val="00061F99"/>
    <w:rsid w:val="00064643"/>
    <w:rsid w:val="000667EC"/>
    <w:rsid w:val="00087747"/>
    <w:rsid w:val="00091E7E"/>
    <w:rsid w:val="00092A2C"/>
    <w:rsid w:val="000A1FDA"/>
    <w:rsid w:val="000B63E2"/>
    <w:rsid w:val="000B6548"/>
    <w:rsid w:val="000D671A"/>
    <w:rsid w:val="00103EC5"/>
    <w:rsid w:val="00116C6E"/>
    <w:rsid w:val="00125CA6"/>
    <w:rsid w:val="00132818"/>
    <w:rsid w:val="00156940"/>
    <w:rsid w:val="00156FC9"/>
    <w:rsid w:val="00161F50"/>
    <w:rsid w:val="00162A5A"/>
    <w:rsid w:val="00172867"/>
    <w:rsid w:val="00175B6D"/>
    <w:rsid w:val="001901ED"/>
    <w:rsid w:val="0019483A"/>
    <w:rsid w:val="001A46BF"/>
    <w:rsid w:val="001A481B"/>
    <w:rsid w:val="001B0186"/>
    <w:rsid w:val="001B1E43"/>
    <w:rsid w:val="001B62CA"/>
    <w:rsid w:val="001C0A8B"/>
    <w:rsid w:val="001C5E5F"/>
    <w:rsid w:val="001D4182"/>
    <w:rsid w:val="001D4DCD"/>
    <w:rsid w:val="001F290E"/>
    <w:rsid w:val="001F4175"/>
    <w:rsid w:val="00223A4D"/>
    <w:rsid w:val="00232CB5"/>
    <w:rsid w:val="00234A7E"/>
    <w:rsid w:val="00242A3D"/>
    <w:rsid w:val="0024373D"/>
    <w:rsid w:val="002508C2"/>
    <w:rsid w:val="00260DF2"/>
    <w:rsid w:val="00263E00"/>
    <w:rsid w:val="00267252"/>
    <w:rsid w:val="00282DB0"/>
    <w:rsid w:val="002B2091"/>
    <w:rsid w:val="002C605D"/>
    <w:rsid w:val="002C6531"/>
    <w:rsid w:val="002C6972"/>
    <w:rsid w:val="002D2B32"/>
    <w:rsid w:val="002D4516"/>
    <w:rsid w:val="002E4B0F"/>
    <w:rsid w:val="002F1FCE"/>
    <w:rsid w:val="002F46AD"/>
    <w:rsid w:val="00300223"/>
    <w:rsid w:val="00307BDA"/>
    <w:rsid w:val="003101F0"/>
    <w:rsid w:val="00314B7A"/>
    <w:rsid w:val="00321D01"/>
    <w:rsid w:val="00323A65"/>
    <w:rsid w:val="00324BC5"/>
    <w:rsid w:val="00332593"/>
    <w:rsid w:val="003361F9"/>
    <w:rsid w:val="00340BAB"/>
    <w:rsid w:val="003418E0"/>
    <w:rsid w:val="00347835"/>
    <w:rsid w:val="00347F8D"/>
    <w:rsid w:val="00372F7B"/>
    <w:rsid w:val="003733E5"/>
    <w:rsid w:val="003809CD"/>
    <w:rsid w:val="00390EA6"/>
    <w:rsid w:val="003E27C3"/>
    <w:rsid w:val="003E7750"/>
    <w:rsid w:val="003F033D"/>
    <w:rsid w:val="003F3E3F"/>
    <w:rsid w:val="004049A2"/>
    <w:rsid w:val="004067B8"/>
    <w:rsid w:val="004154BE"/>
    <w:rsid w:val="0042013D"/>
    <w:rsid w:val="00422F83"/>
    <w:rsid w:val="00426D7E"/>
    <w:rsid w:val="0043430C"/>
    <w:rsid w:val="004350F0"/>
    <w:rsid w:val="00435E6D"/>
    <w:rsid w:val="00443668"/>
    <w:rsid w:val="00456B0D"/>
    <w:rsid w:val="00467415"/>
    <w:rsid w:val="00472E69"/>
    <w:rsid w:val="00476AF8"/>
    <w:rsid w:val="00484FD7"/>
    <w:rsid w:val="004929FB"/>
    <w:rsid w:val="004A54BA"/>
    <w:rsid w:val="004B6A5E"/>
    <w:rsid w:val="004E11B6"/>
    <w:rsid w:val="004F7856"/>
    <w:rsid w:val="00507EA7"/>
    <w:rsid w:val="00513B80"/>
    <w:rsid w:val="00526089"/>
    <w:rsid w:val="00527A28"/>
    <w:rsid w:val="00527DCA"/>
    <w:rsid w:val="005309B3"/>
    <w:rsid w:val="005716D4"/>
    <w:rsid w:val="00571B60"/>
    <w:rsid w:val="00582C25"/>
    <w:rsid w:val="00585A4D"/>
    <w:rsid w:val="0059081F"/>
    <w:rsid w:val="005B3A56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745F7"/>
    <w:rsid w:val="00693E09"/>
    <w:rsid w:val="00695112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505E"/>
    <w:rsid w:val="00753D4A"/>
    <w:rsid w:val="00756912"/>
    <w:rsid w:val="00761609"/>
    <w:rsid w:val="00763DCE"/>
    <w:rsid w:val="007666DF"/>
    <w:rsid w:val="00770EEF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D62B9"/>
    <w:rsid w:val="007E0F1E"/>
    <w:rsid w:val="008040D7"/>
    <w:rsid w:val="008050E4"/>
    <w:rsid w:val="0082257D"/>
    <w:rsid w:val="00853438"/>
    <w:rsid w:val="00853DBC"/>
    <w:rsid w:val="00866846"/>
    <w:rsid w:val="00875DA9"/>
    <w:rsid w:val="008875E7"/>
    <w:rsid w:val="00895E38"/>
    <w:rsid w:val="00896E83"/>
    <w:rsid w:val="008A6E52"/>
    <w:rsid w:val="008A782B"/>
    <w:rsid w:val="008B0FC0"/>
    <w:rsid w:val="008B4A83"/>
    <w:rsid w:val="008C429A"/>
    <w:rsid w:val="008E1F3D"/>
    <w:rsid w:val="009053D7"/>
    <w:rsid w:val="0091331D"/>
    <w:rsid w:val="0092524B"/>
    <w:rsid w:val="0093223C"/>
    <w:rsid w:val="00941A87"/>
    <w:rsid w:val="009501C2"/>
    <w:rsid w:val="00952AB1"/>
    <w:rsid w:val="00961091"/>
    <w:rsid w:val="009668B9"/>
    <w:rsid w:val="00976577"/>
    <w:rsid w:val="0099333A"/>
    <w:rsid w:val="00996356"/>
    <w:rsid w:val="00997D9A"/>
    <w:rsid w:val="009B2A56"/>
    <w:rsid w:val="009D04D3"/>
    <w:rsid w:val="009D2E00"/>
    <w:rsid w:val="009D6A9C"/>
    <w:rsid w:val="009D7C49"/>
    <w:rsid w:val="009E7297"/>
    <w:rsid w:val="00A0257D"/>
    <w:rsid w:val="00A12EDC"/>
    <w:rsid w:val="00A21B3E"/>
    <w:rsid w:val="00A26D0D"/>
    <w:rsid w:val="00A33BDE"/>
    <w:rsid w:val="00A34885"/>
    <w:rsid w:val="00A35DE2"/>
    <w:rsid w:val="00A40D58"/>
    <w:rsid w:val="00A434F9"/>
    <w:rsid w:val="00A439D5"/>
    <w:rsid w:val="00A43BC1"/>
    <w:rsid w:val="00A66017"/>
    <w:rsid w:val="00A74225"/>
    <w:rsid w:val="00A90040"/>
    <w:rsid w:val="00A936D5"/>
    <w:rsid w:val="00A974E7"/>
    <w:rsid w:val="00AA1EB0"/>
    <w:rsid w:val="00AA2DA3"/>
    <w:rsid w:val="00AA5A9C"/>
    <w:rsid w:val="00AB016A"/>
    <w:rsid w:val="00AB2A5A"/>
    <w:rsid w:val="00AC0D10"/>
    <w:rsid w:val="00AC1F82"/>
    <w:rsid w:val="00AD28F8"/>
    <w:rsid w:val="00B0230B"/>
    <w:rsid w:val="00B17D95"/>
    <w:rsid w:val="00B20450"/>
    <w:rsid w:val="00B23509"/>
    <w:rsid w:val="00B359DB"/>
    <w:rsid w:val="00B3632B"/>
    <w:rsid w:val="00B409D8"/>
    <w:rsid w:val="00B5178D"/>
    <w:rsid w:val="00B67F1F"/>
    <w:rsid w:val="00B701D7"/>
    <w:rsid w:val="00B721D3"/>
    <w:rsid w:val="00B90595"/>
    <w:rsid w:val="00B9612A"/>
    <w:rsid w:val="00BA215A"/>
    <w:rsid w:val="00BA2937"/>
    <w:rsid w:val="00BB0232"/>
    <w:rsid w:val="00BB5F09"/>
    <w:rsid w:val="00BC0D9F"/>
    <w:rsid w:val="00BC445D"/>
    <w:rsid w:val="00BE053D"/>
    <w:rsid w:val="00BF1A7A"/>
    <w:rsid w:val="00BF1FA3"/>
    <w:rsid w:val="00C00974"/>
    <w:rsid w:val="00C018E4"/>
    <w:rsid w:val="00C066FA"/>
    <w:rsid w:val="00C10D97"/>
    <w:rsid w:val="00C16272"/>
    <w:rsid w:val="00C25387"/>
    <w:rsid w:val="00C41C00"/>
    <w:rsid w:val="00C54BE3"/>
    <w:rsid w:val="00C57F80"/>
    <w:rsid w:val="00C768ED"/>
    <w:rsid w:val="00C82A8F"/>
    <w:rsid w:val="00C916C2"/>
    <w:rsid w:val="00CA4D09"/>
    <w:rsid w:val="00CA7BBF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04C1"/>
    <w:rsid w:val="00D52142"/>
    <w:rsid w:val="00D5280E"/>
    <w:rsid w:val="00D55AC9"/>
    <w:rsid w:val="00D61F14"/>
    <w:rsid w:val="00D631D2"/>
    <w:rsid w:val="00D80D6B"/>
    <w:rsid w:val="00D90950"/>
    <w:rsid w:val="00D92CA4"/>
    <w:rsid w:val="00DA69DF"/>
    <w:rsid w:val="00DB33F8"/>
    <w:rsid w:val="00DD1E0B"/>
    <w:rsid w:val="00DD2FF0"/>
    <w:rsid w:val="00DD38E2"/>
    <w:rsid w:val="00DD3C2C"/>
    <w:rsid w:val="00DE073A"/>
    <w:rsid w:val="00E13110"/>
    <w:rsid w:val="00E24DF1"/>
    <w:rsid w:val="00E431ED"/>
    <w:rsid w:val="00E63509"/>
    <w:rsid w:val="00E63DD6"/>
    <w:rsid w:val="00E64FF5"/>
    <w:rsid w:val="00E907EC"/>
    <w:rsid w:val="00EA1738"/>
    <w:rsid w:val="00EA5421"/>
    <w:rsid w:val="00EB34FC"/>
    <w:rsid w:val="00EB5816"/>
    <w:rsid w:val="00EC10E7"/>
    <w:rsid w:val="00ED0EA9"/>
    <w:rsid w:val="00ED74E3"/>
    <w:rsid w:val="00EE1CC2"/>
    <w:rsid w:val="00EE36A6"/>
    <w:rsid w:val="00EF77DF"/>
    <w:rsid w:val="00F11BEF"/>
    <w:rsid w:val="00F258E7"/>
    <w:rsid w:val="00F2648F"/>
    <w:rsid w:val="00F31B84"/>
    <w:rsid w:val="00F50389"/>
    <w:rsid w:val="00F631EC"/>
    <w:rsid w:val="00F64C22"/>
    <w:rsid w:val="00F64FA7"/>
    <w:rsid w:val="00F65093"/>
    <w:rsid w:val="00F67649"/>
    <w:rsid w:val="00F726DA"/>
    <w:rsid w:val="00F74D19"/>
    <w:rsid w:val="00F80053"/>
    <w:rsid w:val="00F86E2A"/>
    <w:rsid w:val="00FA02C7"/>
    <w:rsid w:val="00FA4186"/>
    <w:rsid w:val="00FC0531"/>
    <w:rsid w:val="00FC13F0"/>
    <w:rsid w:val="00FD0FB7"/>
    <w:rsid w:val="00FE76FB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Frauscher, Lorenz Paul</cp:lastModifiedBy>
  <cp:revision>6</cp:revision>
  <dcterms:created xsi:type="dcterms:W3CDTF">2025-10-14T18:30:00Z</dcterms:created>
  <dcterms:modified xsi:type="dcterms:W3CDTF">2025-10-17T14:24:00Z</dcterms:modified>
</cp:coreProperties>
</file>