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966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3868"/>
        <w:gridCol w:w="1012"/>
        <w:gridCol w:w="271"/>
        <w:gridCol w:w="742"/>
        <w:gridCol w:w="142"/>
        <w:gridCol w:w="1701"/>
        <w:gridCol w:w="20"/>
      </w:tblGrid>
      <w:tr w:rsidR="002508C2" w:rsidRPr="00397561" w14:paraId="5DF08F91" w14:textId="77777777" w:rsidTr="00D31785">
        <w:trPr>
          <w:gridAfter w:val="1"/>
          <w:wAfter w:w="20" w:type="dxa"/>
          <w:trHeight w:val="20"/>
        </w:trPr>
        <w:tc>
          <w:tcPr>
            <w:tcW w:w="9640" w:type="dxa"/>
            <w:gridSpan w:val="7"/>
            <w:vAlign w:val="bottom"/>
          </w:tcPr>
          <w:p w14:paraId="722A5AF6" w14:textId="6339C4F5" w:rsidR="002508C2" w:rsidRPr="00397561" w:rsidRDefault="00726A7A" w:rsidP="005216C6">
            <w:pPr>
              <w:rPr>
                <w:rFonts w:ascii="Georgia" w:hAnsi="Georgia"/>
                <w:sz w:val="48"/>
                <w:szCs w:val="48"/>
              </w:rPr>
            </w:pPr>
            <w:r w:rsidRPr="00397561">
              <w:rPr>
                <w:rFonts w:ascii="Georgia" w:hAnsi="Georgia"/>
                <w:sz w:val="48"/>
                <w:szCs w:val="48"/>
              </w:rPr>
              <w:t>Ferdinand</w:t>
            </w:r>
            <w:r w:rsidR="00AB2A5A" w:rsidRPr="00397561">
              <w:rPr>
                <w:rFonts w:ascii="Georgia" w:hAnsi="Georgia"/>
                <w:sz w:val="48"/>
                <w:szCs w:val="48"/>
              </w:rPr>
              <w:t xml:space="preserve"> </w:t>
            </w:r>
            <w:r w:rsidRPr="00397561">
              <w:rPr>
                <w:rFonts w:ascii="Georgia" w:hAnsi="Georgia"/>
                <w:sz w:val="48"/>
                <w:szCs w:val="48"/>
              </w:rPr>
              <w:t>Seidl</w:t>
            </w:r>
          </w:p>
        </w:tc>
      </w:tr>
      <w:tr w:rsidR="00DD0D06" w:rsidRPr="00397561" w14:paraId="29A4F061" w14:textId="77777777" w:rsidTr="00D31785">
        <w:trPr>
          <w:gridAfter w:val="1"/>
          <w:wAfter w:w="20" w:type="dxa"/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70C0A5C8" w14:textId="2D1263D1" w:rsidR="00DD0D06" w:rsidRPr="00397561" w:rsidRDefault="00DD0D06" w:rsidP="005216C6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397561">
              <w:rPr>
                <w:rFonts w:ascii="Georgia" w:hAnsi="Georgia"/>
                <w:b/>
                <w:smallCaps/>
                <w:sz w:val="28"/>
                <w:szCs w:val="28"/>
              </w:rPr>
              <w:t>Persönliche Informationen</w:t>
            </w:r>
          </w:p>
        </w:tc>
      </w:tr>
      <w:tr w:rsidR="002A6AA4" w:rsidRPr="00397561" w14:paraId="7E507145" w14:textId="77777777" w:rsidTr="00D31785">
        <w:trPr>
          <w:gridAfter w:val="1"/>
          <w:wAfter w:w="20" w:type="dxa"/>
          <w:trHeight w:val="340"/>
        </w:trPr>
        <w:tc>
          <w:tcPr>
            <w:tcW w:w="1904" w:type="dxa"/>
            <w:vAlign w:val="bottom"/>
          </w:tcPr>
          <w:p w14:paraId="37A6837E" w14:textId="05D9D54F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Adresse:</w:t>
            </w:r>
          </w:p>
        </w:tc>
        <w:tc>
          <w:tcPr>
            <w:tcW w:w="7736" w:type="dxa"/>
            <w:gridSpan w:val="6"/>
            <w:vAlign w:val="bottom"/>
          </w:tcPr>
          <w:p w14:paraId="0AD090D2" w14:textId="10D8DA2B" w:rsidR="002A6AA4" w:rsidRPr="00397561" w:rsidRDefault="002A6AA4" w:rsidP="005216C6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  <w:sz w:val="18"/>
                <w:szCs w:val="18"/>
              </w:rPr>
            </w:pPr>
            <w:proofErr w:type="spellStart"/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Innrain</w:t>
            </w:r>
            <w:proofErr w:type="spellEnd"/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30b, 6020 Innsbruck, Österreich</w:t>
            </w:r>
          </w:p>
        </w:tc>
      </w:tr>
      <w:tr w:rsidR="002A6AA4" w:rsidRPr="00397561" w14:paraId="18EF21B5" w14:textId="77777777" w:rsidTr="00D31785">
        <w:trPr>
          <w:gridAfter w:val="1"/>
          <w:wAfter w:w="20" w:type="dxa"/>
          <w:trHeight w:val="340"/>
        </w:trPr>
        <w:tc>
          <w:tcPr>
            <w:tcW w:w="1904" w:type="dxa"/>
            <w:vAlign w:val="bottom"/>
          </w:tcPr>
          <w:p w14:paraId="6F1671FA" w14:textId="77777777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E-Mail:</w:t>
            </w:r>
          </w:p>
        </w:tc>
        <w:tc>
          <w:tcPr>
            <w:tcW w:w="7736" w:type="dxa"/>
            <w:gridSpan w:val="6"/>
            <w:vAlign w:val="bottom"/>
          </w:tcPr>
          <w:p w14:paraId="1346A9DC" w14:textId="2657022E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seidlferdinand@outlook.de</w:t>
            </w:r>
          </w:p>
        </w:tc>
      </w:tr>
      <w:tr w:rsidR="002A6AA4" w:rsidRPr="00397561" w14:paraId="75FC1235" w14:textId="77777777" w:rsidTr="00D31785">
        <w:trPr>
          <w:gridAfter w:val="1"/>
          <w:wAfter w:w="20" w:type="dxa"/>
          <w:trHeight w:val="340"/>
        </w:trPr>
        <w:tc>
          <w:tcPr>
            <w:tcW w:w="1904" w:type="dxa"/>
            <w:vAlign w:val="bottom"/>
          </w:tcPr>
          <w:p w14:paraId="28ECECDB" w14:textId="77777777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Mobil:</w:t>
            </w:r>
          </w:p>
        </w:tc>
        <w:tc>
          <w:tcPr>
            <w:tcW w:w="7736" w:type="dxa"/>
            <w:gridSpan w:val="6"/>
            <w:vAlign w:val="bottom"/>
          </w:tcPr>
          <w:p w14:paraId="5D969C6E" w14:textId="6E81FE1F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+49 160 93904187</w:t>
            </w:r>
          </w:p>
        </w:tc>
      </w:tr>
      <w:tr w:rsidR="002A6AA4" w:rsidRPr="00397561" w14:paraId="49C9E9C3" w14:textId="77777777" w:rsidTr="00D31785">
        <w:trPr>
          <w:gridAfter w:val="1"/>
          <w:wAfter w:w="20" w:type="dxa"/>
          <w:trHeight w:val="340"/>
        </w:trPr>
        <w:tc>
          <w:tcPr>
            <w:tcW w:w="1904" w:type="dxa"/>
            <w:vAlign w:val="bottom"/>
          </w:tcPr>
          <w:p w14:paraId="62536AD2" w14:textId="77777777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 xml:space="preserve">Geburtsdaten: </w:t>
            </w:r>
          </w:p>
        </w:tc>
        <w:tc>
          <w:tcPr>
            <w:tcW w:w="7736" w:type="dxa"/>
            <w:gridSpan w:val="6"/>
            <w:vAlign w:val="bottom"/>
          </w:tcPr>
          <w:p w14:paraId="6FC3E8E1" w14:textId="0563C0C5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31.10.2003 in München, Deutschland</w:t>
            </w:r>
          </w:p>
        </w:tc>
      </w:tr>
      <w:tr w:rsidR="002508C2" w:rsidRPr="00397561" w14:paraId="0FCADE56" w14:textId="77777777" w:rsidTr="00D31785">
        <w:trPr>
          <w:gridAfter w:val="1"/>
          <w:wAfter w:w="20" w:type="dxa"/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2F373D3B" w:rsidR="002508C2" w:rsidRPr="00397561" w:rsidRDefault="002508C2" w:rsidP="005216C6">
            <w:pPr>
              <w:rPr>
                <w:rFonts w:ascii="Georgia" w:hAnsi="Georgia"/>
                <w:sz w:val="28"/>
                <w:szCs w:val="28"/>
              </w:rPr>
            </w:pPr>
            <w:r w:rsidRPr="00397561">
              <w:rPr>
                <w:rFonts w:ascii="Georgia" w:hAnsi="Georgia"/>
                <w:b/>
                <w:smallCaps/>
                <w:sz w:val="28"/>
                <w:szCs w:val="28"/>
              </w:rPr>
              <w:t>S</w:t>
            </w:r>
            <w:r w:rsidR="00F12734">
              <w:rPr>
                <w:rFonts w:ascii="Georgia" w:hAnsi="Georgia"/>
                <w:b/>
                <w:smallCaps/>
                <w:sz w:val="28"/>
                <w:szCs w:val="28"/>
              </w:rPr>
              <w:t>tudium &amp; Schule</w:t>
            </w:r>
          </w:p>
        </w:tc>
      </w:tr>
      <w:tr w:rsidR="007B3EBE" w:rsidRPr="00397561" w14:paraId="7D1DEBF7" w14:textId="77777777" w:rsidTr="00D31785">
        <w:trPr>
          <w:gridAfter w:val="1"/>
          <w:wAfter w:w="20" w:type="dxa"/>
          <w:trHeight w:val="397"/>
        </w:trPr>
        <w:tc>
          <w:tcPr>
            <w:tcW w:w="1904" w:type="dxa"/>
            <w:tcBorders>
              <w:top w:val="single" w:sz="4" w:space="0" w:color="auto"/>
            </w:tcBorders>
            <w:vAlign w:val="bottom"/>
          </w:tcPr>
          <w:p w14:paraId="74C0312D" w14:textId="442A9BAD" w:rsidR="007C6A3C" w:rsidRPr="00397561" w:rsidRDefault="00726A7A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03/2023</w:t>
            </w:r>
            <w:r w:rsidR="0057663E" w:rsidRPr="00397561">
              <w:rPr>
                <w:rFonts w:ascii="Georgia" w:hAnsi="Georgia"/>
                <w:sz w:val="18"/>
                <w:szCs w:val="18"/>
              </w:rPr>
              <w:t xml:space="preserve"> </w:t>
            </w:r>
            <w:r w:rsidR="00073FAD" w:rsidRPr="00397561">
              <w:rPr>
                <w:rFonts w:ascii="Georgia" w:hAnsi="Georgia"/>
                <w:sz w:val="18"/>
                <w:szCs w:val="18"/>
              </w:rPr>
              <w:t>–</w:t>
            </w:r>
            <w:r w:rsidR="0057663E" w:rsidRPr="00397561">
              <w:rPr>
                <w:rFonts w:ascii="Georgia" w:hAnsi="Georgia"/>
                <w:sz w:val="18"/>
                <w:szCs w:val="18"/>
              </w:rPr>
              <w:t xml:space="preserve"> heute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7F4757B9" w:rsidR="007C6A3C" w:rsidRPr="00397561" w:rsidRDefault="00726A7A" w:rsidP="005216C6">
            <w:pPr>
              <w:rPr>
                <w:rFonts w:ascii="Georgia" w:hAnsi="Georgia" w:cs="Times New Roman (Textkörper CS)"/>
                <w:b/>
                <w:smallCaps/>
                <w:sz w:val="23"/>
                <w:szCs w:val="23"/>
              </w:rPr>
            </w:pPr>
            <w:r w:rsidRPr="00397561">
              <w:rPr>
                <w:rFonts w:ascii="Georgia" w:hAnsi="Georgia" w:cs="Times New Roman (Textkörper CS)"/>
                <w:b/>
                <w:smallCaps/>
                <w:sz w:val="23"/>
                <w:szCs w:val="23"/>
              </w:rPr>
              <w:t>L</w:t>
            </w:r>
            <w:r w:rsidR="005D5ECF" w:rsidRPr="00397561">
              <w:rPr>
                <w:rFonts w:ascii="Georgia" w:hAnsi="Georgia" w:cs="Times New Roman (Textkörper CS)"/>
                <w:b/>
                <w:smallCaps/>
                <w:sz w:val="23"/>
                <w:szCs w:val="23"/>
              </w:rPr>
              <w:t>eopold</w:t>
            </w:r>
            <w:r w:rsidRPr="00397561">
              <w:rPr>
                <w:rFonts w:ascii="Georgia" w:hAnsi="Georgia" w:cs="Times New Roman (Textkörper CS)"/>
                <w:b/>
                <w:smallCaps/>
                <w:sz w:val="23"/>
                <w:szCs w:val="23"/>
              </w:rPr>
              <w:t>-F</w:t>
            </w:r>
            <w:r w:rsidR="005D5ECF" w:rsidRPr="00397561">
              <w:rPr>
                <w:rFonts w:ascii="Georgia" w:hAnsi="Georgia" w:cs="Times New Roman (Textkörper CS)"/>
                <w:b/>
                <w:smallCaps/>
                <w:sz w:val="23"/>
                <w:szCs w:val="23"/>
              </w:rPr>
              <w:t>ranzens</w:t>
            </w:r>
            <w:r w:rsidRPr="00397561">
              <w:rPr>
                <w:rFonts w:ascii="Georgia" w:hAnsi="Georgia" w:cs="Times New Roman (Textkörper CS)"/>
                <w:b/>
                <w:smallCaps/>
                <w:sz w:val="23"/>
                <w:szCs w:val="23"/>
              </w:rPr>
              <w:t>-U</w:t>
            </w:r>
            <w:r w:rsidR="005D5ECF" w:rsidRPr="00397561">
              <w:rPr>
                <w:rFonts w:ascii="Georgia" w:hAnsi="Georgia" w:cs="Times New Roman (Textkörper CS)"/>
                <w:b/>
                <w:smallCaps/>
                <w:sz w:val="23"/>
                <w:szCs w:val="23"/>
              </w:rPr>
              <w:t>niversität</w:t>
            </w:r>
          </w:p>
        </w:tc>
        <w:tc>
          <w:tcPr>
            <w:tcW w:w="2585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9DE09DB" w:rsidR="007C6A3C" w:rsidRPr="00397561" w:rsidRDefault="00726A7A" w:rsidP="005216C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97561">
              <w:rPr>
                <w:rFonts w:ascii="Georgia" w:hAnsi="Georgia"/>
                <w:i/>
                <w:smallCaps/>
                <w:sz w:val="23"/>
                <w:szCs w:val="23"/>
              </w:rPr>
              <w:t>Innsbruck</w:t>
            </w:r>
            <w:r w:rsidR="00B336CF" w:rsidRPr="00397561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</w:p>
        </w:tc>
      </w:tr>
      <w:tr w:rsidR="00D31785" w:rsidRPr="00397561" w14:paraId="61E5D482" w14:textId="77777777" w:rsidTr="00D31785">
        <w:trPr>
          <w:gridAfter w:val="1"/>
          <w:wAfter w:w="20" w:type="dxa"/>
          <w:trHeight w:val="17"/>
        </w:trPr>
        <w:tc>
          <w:tcPr>
            <w:tcW w:w="1904" w:type="dxa"/>
          </w:tcPr>
          <w:p w14:paraId="7FF25A3D" w14:textId="77777777" w:rsidR="00D31785" w:rsidRPr="00397561" w:rsidRDefault="00D31785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6035" w:type="dxa"/>
            <w:gridSpan w:val="5"/>
            <w:vAlign w:val="bottom"/>
          </w:tcPr>
          <w:p w14:paraId="5B6C1610" w14:textId="77777777" w:rsidR="00D31785" w:rsidRPr="00397561" w:rsidRDefault="00D31785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B.Sc. in Wirtschaftswissenschaften – Management &amp; Economics (Note: 1,9)</w:t>
            </w:r>
          </w:p>
        </w:tc>
        <w:tc>
          <w:tcPr>
            <w:tcW w:w="1701" w:type="dxa"/>
            <w:vAlign w:val="bottom"/>
          </w:tcPr>
          <w:p w14:paraId="419A9228" w14:textId="27113D5E" w:rsidR="00D31785" w:rsidRPr="00397561" w:rsidRDefault="00D31785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D94125" w:rsidRPr="00397561" w14:paraId="247D7CD9" w14:textId="77777777" w:rsidTr="00D31785">
        <w:trPr>
          <w:gridAfter w:val="1"/>
          <w:wAfter w:w="20" w:type="dxa"/>
          <w:trHeight w:val="17"/>
        </w:trPr>
        <w:tc>
          <w:tcPr>
            <w:tcW w:w="1904" w:type="dxa"/>
          </w:tcPr>
          <w:p w14:paraId="355CC1F2" w14:textId="77777777" w:rsidR="00D94125" w:rsidRPr="00397561" w:rsidRDefault="00D94125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Align w:val="bottom"/>
          </w:tcPr>
          <w:p w14:paraId="1CE41F74" w14:textId="4DAB598D" w:rsidR="00F12734" w:rsidRPr="00F12734" w:rsidRDefault="00F12734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 xml:space="preserve">Vertiefung: </w:t>
            </w:r>
            <w:r w:rsidR="00627129">
              <w:rPr>
                <w:rFonts w:ascii="Georgia" w:hAnsi="Georgia"/>
                <w:i/>
                <w:iCs/>
                <w:sz w:val="18"/>
                <w:szCs w:val="18"/>
              </w:rPr>
              <w:t xml:space="preserve">Corporate </w:t>
            </w:r>
            <w:proofErr w:type="spellStart"/>
            <w:r w:rsidR="00627129">
              <w:rPr>
                <w:rFonts w:ascii="Georgia" w:hAnsi="Georgia"/>
                <w:i/>
                <w:iCs/>
                <w:sz w:val="18"/>
                <w:szCs w:val="18"/>
              </w:rPr>
              <w:t>Finance</w:t>
            </w:r>
            <w:proofErr w:type="spellEnd"/>
          </w:p>
          <w:p w14:paraId="44AFA212" w14:textId="77777777" w:rsidR="00F12734" w:rsidRPr="00F12734" w:rsidRDefault="00D94125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F12734">
              <w:rPr>
                <w:rFonts w:ascii="Georgia" w:hAnsi="Georgia"/>
                <w:i/>
                <w:iCs/>
                <w:sz w:val="18"/>
                <w:szCs w:val="18"/>
              </w:rPr>
              <w:t xml:space="preserve">Essay: </w:t>
            </w:r>
            <w:hyperlink r:id="rId8" w:history="1">
              <w:r w:rsidRPr="00F12734">
                <w:rPr>
                  <w:rStyle w:val="Hyperlink"/>
                  <w:rFonts w:ascii="Georgia" w:hAnsi="Georgia"/>
                  <w:i/>
                  <w:iCs/>
                  <w:sz w:val="18"/>
                  <w:szCs w:val="18"/>
                </w:rPr>
                <w:t>CSR als Erfolgsfaktor bei M&amp;A Transaktionen</w:t>
              </w:r>
            </w:hyperlink>
            <w:r w:rsidR="00F12734" w:rsidRPr="00F12734">
              <w:rPr>
                <w:rFonts w:ascii="Georgia" w:hAnsi="Georgia"/>
                <w:i/>
                <w:iCs/>
                <w:sz w:val="18"/>
                <w:szCs w:val="18"/>
              </w:rPr>
              <w:t xml:space="preserve"> – E</w:t>
            </w:r>
            <w:r w:rsidR="00F12734">
              <w:rPr>
                <w:rFonts w:ascii="Georgia" w:hAnsi="Georgia"/>
                <w:i/>
                <w:iCs/>
                <w:sz w:val="18"/>
                <w:szCs w:val="18"/>
              </w:rPr>
              <w:t>influss von</w:t>
            </w:r>
            <w:r w:rsidR="00F12734" w:rsidRPr="00F12734">
              <w:rPr>
                <w:rFonts w:ascii="Georgia" w:hAnsi="Georgia"/>
                <w:i/>
                <w:iCs/>
                <w:color w:val="000000"/>
                <w:sz w:val="18"/>
                <w:szCs w:val="18"/>
              </w:rPr>
              <w:t xml:space="preserve"> CSR </w:t>
            </w:r>
            <w:r w:rsidR="00F12734">
              <w:rPr>
                <w:rFonts w:ascii="Georgia" w:hAnsi="Georgia"/>
                <w:i/>
                <w:iCs/>
                <w:color w:val="000000"/>
                <w:sz w:val="18"/>
                <w:szCs w:val="18"/>
              </w:rPr>
              <w:t>auf Wertsteigerung,</w:t>
            </w:r>
            <w:r w:rsidR="00F12734" w:rsidRPr="00F12734">
              <w:rPr>
                <w:rFonts w:ascii="Georgia" w:hAnsi="Georgia"/>
                <w:i/>
                <w:iCs/>
                <w:color w:val="000000"/>
                <w:sz w:val="18"/>
                <w:szCs w:val="18"/>
              </w:rPr>
              <w:t xml:space="preserve"> Synergieeffekte und Risikominimierung</w:t>
            </w:r>
          </w:p>
          <w:p w14:paraId="4289332F" w14:textId="7ED7D2BD" w:rsidR="00F12734" w:rsidRPr="00F12734" w:rsidRDefault="00F12734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>Regelmäßiger Besuch von Workshops und Vorträgen durch Partnerunternehmen</w:t>
            </w:r>
          </w:p>
        </w:tc>
      </w:tr>
      <w:tr w:rsidR="007B3EBE" w:rsidRPr="00397561" w14:paraId="013361E1" w14:textId="77777777" w:rsidTr="00D31785">
        <w:trPr>
          <w:gridAfter w:val="1"/>
          <w:wAfter w:w="20" w:type="dxa"/>
          <w:trHeight w:val="397"/>
        </w:trPr>
        <w:tc>
          <w:tcPr>
            <w:tcW w:w="1904" w:type="dxa"/>
            <w:vAlign w:val="bottom"/>
          </w:tcPr>
          <w:p w14:paraId="6C65D3AA" w14:textId="2E949D15" w:rsidR="007C6A3C" w:rsidRPr="00397561" w:rsidRDefault="007C6A3C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09/20</w:t>
            </w:r>
            <w:r w:rsidR="00726A7A" w:rsidRPr="00397561">
              <w:rPr>
                <w:rFonts w:ascii="Georgia" w:hAnsi="Georgia"/>
                <w:sz w:val="18"/>
                <w:szCs w:val="18"/>
              </w:rPr>
              <w:t>14</w:t>
            </w:r>
            <w:r w:rsidRPr="00397561">
              <w:rPr>
                <w:rFonts w:ascii="Georgia" w:hAnsi="Georgia"/>
                <w:sz w:val="18"/>
                <w:szCs w:val="18"/>
              </w:rPr>
              <w:t xml:space="preserve"> – 0</w:t>
            </w:r>
            <w:r w:rsidR="00726A7A" w:rsidRPr="00397561">
              <w:rPr>
                <w:rFonts w:ascii="Georgia" w:hAnsi="Georgia"/>
                <w:sz w:val="18"/>
                <w:szCs w:val="18"/>
              </w:rPr>
              <w:t>6</w:t>
            </w:r>
            <w:r w:rsidRPr="00397561">
              <w:rPr>
                <w:rFonts w:ascii="Georgia" w:hAnsi="Georgia"/>
                <w:sz w:val="18"/>
                <w:szCs w:val="18"/>
              </w:rPr>
              <w:t>/20</w:t>
            </w:r>
            <w:r w:rsidR="00726A7A" w:rsidRPr="00397561">
              <w:rPr>
                <w:rFonts w:ascii="Georgia" w:hAnsi="Georgia"/>
                <w:sz w:val="18"/>
                <w:szCs w:val="18"/>
              </w:rPr>
              <w:t>22</w:t>
            </w:r>
          </w:p>
        </w:tc>
        <w:tc>
          <w:tcPr>
            <w:tcW w:w="4880" w:type="dxa"/>
            <w:gridSpan w:val="2"/>
            <w:vAlign w:val="bottom"/>
          </w:tcPr>
          <w:p w14:paraId="197620E3" w14:textId="67CDA724" w:rsidR="007C6A3C" w:rsidRPr="00397561" w:rsidRDefault="00726A7A" w:rsidP="005216C6">
            <w:pPr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</w:pPr>
            <w:r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S</w:t>
            </w:r>
            <w:r w:rsidR="005D5ECF"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taffelsee</w:t>
            </w:r>
            <w:r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-G</w:t>
            </w:r>
            <w:r w:rsidR="005D5ECF"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ymnasium</w:t>
            </w:r>
          </w:p>
        </w:tc>
        <w:tc>
          <w:tcPr>
            <w:tcW w:w="2856" w:type="dxa"/>
            <w:gridSpan w:val="4"/>
            <w:vAlign w:val="bottom"/>
          </w:tcPr>
          <w:p w14:paraId="63D86F51" w14:textId="1770D5D8" w:rsidR="007C6A3C" w:rsidRPr="00397561" w:rsidRDefault="007C6A3C" w:rsidP="005216C6">
            <w:pPr>
              <w:jc w:val="right"/>
              <w:rPr>
                <w:rFonts w:ascii="Georgia" w:hAnsi="Georgia"/>
                <w:sz w:val="23"/>
                <w:szCs w:val="23"/>
              </w:rPr>
            </w:pPr>
            <w:r w:rsidRPr="00397561">
              <w:rPr>
                <w:rFonts w:ascii="Georgia" w:hAnsi="Georgia"/>
                <w:i/>
                <w:smallCaps/>
                <w:sz w:val="23"/>
                <w:szCs w:val="23"/>
              </w:rPr>
              <w:t>M</w:t>
            </w:r>
            <w:r w:rsidR="00726A7A" w:rsidRPr="00397561">
              <w:rPr>
                <w:rFonts w:ascii="Georgia" w:hAnsi="Georgia"/>
                <w:i/>
                <w:smallCaps/>
                <w:sz w:val="23"/>
                <w:szCs w:val="23"/>
              </w:rPr>
              <w:t>urnau</w:t>
            </w:r>
            <w:r w:rsidR="00DB2967" w:rsidRPr="00397561">
              <w:rPr>
                <w:rFonts w:ascii="Georgia" w:hAnsi="Georgia"/>
                <w:i/>
                <w:smallCaps/>
                <w:sz w:val="23"/>
                <w:szCs w:val="23"/>
              </w:rPr>
              <w:t>,</w:t>
            </w:r>
            <w:r w:rsidR="004A166D" w:rsidRPr="00397561">
              <w:rPr>
                <w:rFonts w:ascii="Georgia" w:hAnsi="Georgia"/>
                <w:i/>
                <w:smallCaps/>
                <w:sz w:val="23"/>
                <w:szCs w:val="23"/>
              </w:rPr>
              <w:t xml:space="preserve"> DE</w:t>
            </w:r>
          </w:p>
        </w:tc>
      </w:tr>
      <w:tr w:rsidR="00D31785" w:rsidRPr="00397561" w14:paraId="62632213" w14:textId="77777777" w:rsidTr="002B3176">
        <w:trPr>
          <w:gridAfter w:val="1"/>
          <w:wAfter w:w="20" w:type="dxa"/>
          <w:trHeight w:val="20"/>
        </w:trPr>
        <w:tc>
          <w:tcPr>
            <w:tcW w:w="1904" w:type="dxa"/>
          </w:tcPr>
          <w:p w14:paraId="2B3E93FC" w14:textId="2235EDAB" w:rsidR="00D31785" w:rsidRPr="00397561" w:rsidRDefault="00D31785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3868" w:type="dxa"/>
            <w:vAlign w:val="bottom"/>
          </w:tcPr>
          <w:p w14:paraId="781C53A2" w14:textId="77777777" w:rsidR="00D31785" w:rsidRPr="00397561" w:rsidRDefault="00D31785" w:rsidP="005216C6">
            <w:pPr>
              <w:rPr>
                <w:rFonts w:ascii="Georgia" w:hAnsi="Georgia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 xml:space="preserve">Allgemeine Hochschulreife (Note: 2,2) </w:t>
            </w:r>
          </w:p>
        </w:tc>
        <w:tc>
          <w:tcPr>
            <w:tcW w:w="3868" w:type="dxa"/>
            <w:gridSpan w:val="5"/>
            <w:vAlign w:val="bottom"/>
          </w:tcPr>
          <w:p w14:paraId="51FC9814" w14:textId="5A2C7F4B" w:rsidR="00D31785" w:rsidRPr="002B3176" w:rsidRDefault="00D31785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2A6AA4" w:rsidRPr="00397561" w14:paraId="6050E56F" w14:textId="77777777" w:rsidTr="00D31785">
        <w:trPr>
          <w:trHeight w:val="17"/>
        </w:trPr>
        <w:tc>
          <w:tcPr>
            <w:tcW w:w="1904" w:type="dxa"/>
          </w:tcPr>
          <w:p w14:paraId="4C454000" w14:textId="77777777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Merge w:val="restart"/>
            <w:vAlign w:val="bottom"/>
          </w:tcPr>
          <w:p w14:paraId="3E7E717C" w14:textId="77777777" w:rsidR="002A6AA4" w:rsidRPr="00397561" w:rsidRDefault="002A6AA4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397561">
              <w:rPr>
                <w:rFonts w:ascii="Georgia" w:hAnsi="Georgia"/>
                <w:i/>
                <w:iCs/>
                <w:sz w:val="18"/>
                <w:szCs w:val="18"/>
              </w:rPr>
              <w:t xml:space="preserve">Leitung eines Schülerunternehmens im Rahmen des „Junior-Programms“ </w:t>
            </w:r>
          </w:p>
          <w:p w14:paraId="17B5223C" w14:textId="203B7D57" w:rsidR="00F12734" w:rsidRPr="00F12734" w:rsidRDefault="002A6AA4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397561">
              <w:rPr>
                <w:rFonts w:ascii="Georgia" w:hAnsi="Georgia"/>
                <w:i/>
                <w:iCs/>
                <w:sz w:val="18"/>
                <w:szCs w:val="18"/>
              </w:rPr>
              <w:t>Zweimalige Auszeichnung durch Freunde des SGM e.V. für die Leitung des Wahlfach-Technik-Teams</w:t>
            </w:r>
          </w:p>
        </w:tc>
        <w:tc>
          <w:tcPr>
            <w:tcW w:w="20" w:type="dxa"/>
          </w:tcPr>
          <w:p w14:paraId="1AEF104C" w14:textId="77777777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2A6AA4" w:rsidRPr="00397561" w14:paraId="6015A16C" w14:textId="77777777" w:rsidTr="00D31785">
        <w:trPr>
          <w:gridAfter w:val="1"/>
          <w:wAfter w:w="20" w:type="dxa"/>
          <w:trHeight w:val="104"/>
        </w:trPr>
        <w:tc>
          <w:tcPr>
            <w:tcW w:w="1904" w:type="dxa"/>
          </w:tcPr>
          <w:p w14:paraId="49DE50D8" w14:textId="77777777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Merge/>
          </w:tcPr>
          <w:p w14:paraId="0047DDD3" w14:textId="3FD737A4" w:rsidR="002A6AA4" w:rsidRPr="00397561" w:rsidRDefault="002A6AA4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</w:p>
        </w:tc>
      </w:tr>
      <w:tr w:rsidR="00726A7A" w:rsidRPr="00397561" w14:paraId="3A2665B3" w14:textId="77777777" w:rsidTr="00D31785">
        <w:trPr>
          <w:gridAfter w:val="1"/>
          <w:wAfter w:w="20" w:type="dxa"/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3CC0E856" w:rsidR="00726A7A" w:rsidRPr="00397561" w:rsidRDefault="00726A7A" w:rsidP="005216C6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397561">
              <w:rPr>
                <w:rFonts w:ascii="Georgia" w:hAnsi="Georgia"/>
                <w:b/>
                <w:smallCaps/>
                <w:sz w:val="28"/>
                <w:szCs w:val="28"/>
              </w:rPr>
              <w:t>Praktische Erfahrungen</w:t>
            </w:r>
          </w:p>
        </w:tc>
      </w:tr>
      <w:tr w:rsidR="00153A69" w:rsidRPr="00397561" w14:paraId="39BBD75F" w14:textId="77777777" w:rsidTr="00D31785">
        <w:trPr>
          <w:gridAfter w:val="1"/>
          <w:wAfter w:w="20" w:type="dxa"/>
          <w:trHeight w:val="397"/>
        </w:trPr>
        <w:tc>
          <w:tcPr>
            <w:tcW w:w="1904" w:type="dxa"/>
            <w:tcBorders>
              <w:top w:val="single" w:sz="4" w:space="0" w:color="auto"/>
            </w:tcBorders>
            <w:vAlign w:val="bottom"/>
          </w:tcPr>
          <w:p w14:paraId="44348235" w14:textId="34A41BDC" w:rsidR="00153A69" w:rsidRPr="00397561" w:rsidRDefault="00153A69" w:rsidP="005216C6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0</w:t>
            </w:r>
            <w:r w:rsidR="0068474C"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8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/2024 – </w:t>
            </w:r>
            <w:r w:rsidR="0068474C"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10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/2024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</w:tcBorders>
            <w:vAlign w:val="bottom"/>
          </w:tcPr>
          <w:p w14:paraId="2D73FB0E" w14:textId="6A366C60" w:rsidR="00153A69" w:rsidRPr="00397561" w:rsidRDefault="00153A69" w:rsidP="005216C6">
            <w:pPr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</w:pPr>
            <w:r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 xml:space="preserve">BMC </w:t>
            </w:r>
            <w:proofErr w:type="spellStart"/>
            <w:r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Strategy</w:t>
            </w:r>
            <w:proofErr w:type="spellEnd"/>
            <w:r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 xml:space="preserve"> Consultants </w:t>
            </w:r>
          </w:p>
        </w:tc>
        <w:tc>
          <w:tcPr>
            <w:tcW w:w="2585" w:type="dxa"/>
            <w:gridSpan w:val="3"/>
            <w:tcBorders>
              <w:top w:val="single" w:sz="4" w:space="0" w:color="auto"/>
            </w:tcBorders>
            <w:vAlign w:val="bottom"/>
          </w:tcPr>
          <w:p w14:paraId="55730CB8" w14:textId="59BD6820" w:rsidR="00153A69" w:rsidRPr="00397561" w:rsidRDefault="00153A69" w:rsidP="005216C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97561">
              <w:rPr>
                <w:rFonts w:ascii="Georgia" w:hAnsi="Georgia"/>
                <w:i/>
                <w:smallCaps/>
                <w:sz w:val="23"/>
                <w:szCs w:val="23"/>
              </w:rPr>
              <w:t>Wien, AT</w:t>
            </w:r>
          </w:p>
        </w:tc>
      </w:tr>
      <w:tr w:rsidR="00D31785" w:rsidRPr="00397561" w14:paraId="71E453DE" w14:textId="77777777" w:rsidTr="00285BCD">
        <w:trPr>
          <w:gridAfter w:val="1"/>
          <w:wAfter w:w="20" w:type="dxa"/>
          <w:trHeight w:val="20"/>
        </w:trPr>
        <w:tc>
          <w:tcPr>
            <w:tcW w:w="1904" w:type="dxa"/>
            <w:vAlign w:val="bottom"/>
          </w:tcPr>
          <w:p w14:paraId="2FCE80D6" w14:textId="77777777" w:rsidR="00D31785" w:rsidRPr="00397561" w:rsidRDefault="00D31785" w:rsidP="005216C6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</w:p>
        </w:tc>
        <w:tc>
          <w:tcPr>
            <w:tcW w:w="3868" w:type="dxa"/>
            <w:vAlign w:val="bottom"/>
          </w:tcPr>
          <w:p w14:paraId="7E98F320" w14:textId="77777777" w:rsidR="00D31785" w:rsidRPr="002B3176" w:rsidRDefault="00D31785" w:rsidP="005216C6">
            <w:pPr>
              <w:rPr>
                <w:rFonts w:ascii="Georgia" w:hAnsi="Georgia"/>
                <w:i/>
                <w:smallCaps/>
                <w:sz w:val="18"/>
                <w:szCs w:val="18"/>
              </w:rPr>
            </w:pPr>
            <w:r w:rsidRPr="00D31785">
              <w:rPr>
                <w:rFonts w:ascii="Georgia" w:hAnsi="Georgia" w:cs="Times New Roman (Textkörper CS)"/>
                <w:sz w:val="18"/>
                <w:szCs w:val="18"/>
              </w:rPr>
              <w:t xml:space="preserve">Praktikant im Financial Services </w:t>
            </w:r>
          </w:p>
        </w:tc>
        <w:tc>
          <w:tcPr>
            <w:tcW w:w="3868" w:type="dxa"/>
            <w:gridSpan w:val="5"/>
            <w:vAlign w:val="bottom"/>
          </w:tcPr>
          <w:p w14:paraId="20EAFC78" w14:textId="1A851590" w:rsidR="00D31785" w:rsidRPr="002B3176" w:rsidRDefault="00D31785" w:rsidP="005216C6">
            <w:pPr>
              <w:rPr>
                <w:rFonts w:ascii="Georgia" w:hAnsi="Georgia"/>
                <w:i/>
                <w:smallCaps/>
                <w:sz w:val="18"/>
                <w:szCs w:val="18"/>
              </w:rPr>
            </w:pPr>
          </w:p>
        </w:tc>
      </w:tr>
      <w:tr w:rsidR="0068474C" w:rsidRPr="00397561" w14:paraId="167ADEEB" w14:textId="77777777" w:rsidTr="00D31785">
        <w:trPr>
          <w:gridAfter w:val="1"/>
          <w:wAfter w:w="20" w:type="dxa"/>
          <w:trHeight w:val="20"/>
        </w:trPr>
        <w:tc>
          <w:tcPr>
            <w:tcW w:w="1904" w:type="dxa"/>
            <w:vAlign w:val="bottom"/>
          </w:tcPr>
          <w:p w14:paraId="6178E641" w14:textId="77777777" w:rsidR="0068474C" w:rsidRPr="00397561" w:rsidRDefault="0068474C" w:rsidP="005216C6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Align w:val="bottom"/>
          </w:tcPr>
          <w:p w14:paraId="05FA1A00" w14:textId="6C5A5422" w:rsidR="0068474C" w:rsidRPr="00397561" w:rsidRDefault="00927E6F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 w:val="18"/>
                <w:szCs w:val="18"/>
              </w:rPr>
            </w:pPr>
            <w:r w:rsidRPr="00397561">
              <w:rPr>
                <w:rFonts w:ascii="Georgia" w:hAnsi="Georgia"/>
                <w:i/>
                <w:sz w:val="18"/>
                <w:szCs w:val="18"/>
              </w:rPr>
              <w:t>Analyse von Outsourcing-Verträgen basierend auf versicherungsrechtlichen Anforderungen für eines der größten Versicherungsunternehmen in Europa</w:t>
            </w:r>
          </w:p>
          <w:p w14:paraId="10B2EA68" w14:textId="45061A2E" w:rsidR="0068474C" w:rsidRPr="00397561" w:rsidRDefault="00927E6F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 w:val="18"/>
                <w:szCs w:val="18"/>
              </w:rPr>
            </w:pPr>
            <w:r w:rsidRPr="00397561">
              <w:rPr>
                <w:rFonts w:ascii="Georgia" w:hAnsi="Georgia"/>
                <w:i/>
                <w:sz w:val="18"/>
                <w:szCs w:val="18"/>
              </w:rPr>
              <w:t xml:space="preserve">Aufbereitung von Finanzdaten und Präsentation </w:t>
            </w:r>
            <w:r w:rsidR="00397561" w:rsidRPr="00397561">
              <w:rPr>
                <w:rFonts w:ascii="Georgia" w:hAnsi="Georgia"/>
                <w:i/>
                <w:sz w:val="18"/>
                <w:szCs w:val="18"/>
              </w:rPr>
              <w:t>dieser vor dem</w:t>
            </w:r>
            <w:r w:rsidRPr="00397561">
              <w:rPr>
                <w:rFonts w:ascii="Georgia" w:hAnsi="Georgia"/>
                <w:i/>
                <w:sz w:val="18"/>
                <w:szCs w:val="18"/>
              </w:rPr>
              <w:t xml:space="preserve"> Kunden </w:t>
            </w:r>
          </w:p>
          <w:p w14:paraId="30B1223A" w14:textId="21E5079E" w:rsidR="0068474C" w:rsidRPr="00397561" w:rsidRDefault="00927E6F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 w:val="18"/>
                <w:szCs w:val="18"/>
              </w:rPr>
            </w:pPr>
            <w:r w:rsidRPr="00397561">
              <w:rPr>
                <w:rFonts w:ascii="Georgia" w:hAnsi="Georgia"/>
                <w:i/>
                <w:sz w:val="18"/>
                <w:szCs w:val="18"/>
              </w:rPr>
              <w:t xml:space="preserve">Erstellung einer Wettbewerbsübersicht für Gewerbeversicherungen </w:t>
            </w:r>
          </w:p>
        </w:tc>
      </w:tr>
      <w:tr w:rsidR="007B3EBE" w:rsidRPr="00397561" w14:paraId="127C64E2" w14:textId="77777777" w:rsidTr="00D31785">
        <w:trPr>
          <w:gridAfter w:val="1"/>
          <w:wAfter w:w="20" w:type="dxa"/>
          <w:trHeight w:val="397"/>
        </w:trPr>
        <w:tc>
          <w:tcPr>
            <w:tcW w:w="1904" w:type="dxa"/>
            <w:vAlign w:val="bottom"/>
          </w:tcPr>
          <w:p w14:paraId="6E186548" w14:textId="3A72A314" w:rsidR="00726A7A" w:rsidRPr="00397561" w:rsidRDefault="00726A7A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11/2022 – 01/2023</w:t>
            </w:r>
          </w:p>
        </w:tc>
        <w:tc>
          <w:tcPr>
            <w:tcW w:w="5151" w:type="dxa"/>
            <w:gridSpan w:val="3"/>
            <w:vAlign w:val="bottom"/>
          </w:tcPr>
          <w:p w14:paraId="38F27285" w14:textId="41B5EF44" w:rsidR="00726A7A" w:rsidRPr="00397561" w:rsidRDefault="00726A7A" w:rsidP="005216C6">
            <w:pPr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</w:pPr>
            <w:r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V</w:t>
            </w:r>
            <w:r w:rsidR="005D5ECF"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&amp;</w:t>
            </w:r>
            <w:r w:rsidR="00F528AD"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V</w:t>
            </w:r>
            <w:r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 xml:space="preserve"> D</w:t>
            </w:r>
            <w:r w:rsidR="005D5ECF"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abelstein</w:t>
            </w:r>
            <w:r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 xml:space="preserve"> G</w:t>
            </w:r>
            <w:r w:rsidR="005D5ECF"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roup</w:t>
            </w:r>
            <w:r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 xml:space="preserve"> G</w:t>
            </w:r>
            <w:r w:rsidR="005D5ECF"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mb</w:t>
            </w:r>
            <w:r w:rsidR="00B336CF" w:rsidRPr="00397561">
              <w:rPr>
                <w:rFonts w:ascii="Georgia" w:hAnsi="Georgia" w:cs="Times New Roman (Textkörper CS)"/>
                <w:b/>
                <w:bCs/>
                <w:smallCaps/>
                <w:sz w:val="23"/>
                <w:szCs w:val="23"/>
              </w:rPr>
              <w:t>H</w:t>
            </w:r>
          </w:p>
        </w:tc>
        <w:tc>
          <w:tcPr>
            <w:tcW w:w="2585" w:type="dxa"/>
            <w:gridSpan w:val="3"/>
            <w:vAlign w:val="bottom"/>
          </w:tcPr>
          <w:p w14:paraId="4820196E" w14:textId="5EC87FE8" w:rsidR="00726A7A" w:rsidRPr="00397561" w:rsidRDefault="00726A7A" w:rsidP="005216C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97561"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  <w:r w:rsidR="004A166D" w:rsidRPr="00397561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31785" w:rsidRPr="00397561" w14:paraId="335D84E9" w14:textId="77777777" w:rsidTr="00832A18">
        <w:trPr>
          <w:gridAfter w:val="1"/>
          <w:wAfter w:w="20" w:type="dxa"/>
          <w:trHeight w:val="20"/>
        </w:trPr>
        <w:tc>
          <w:tcPr>
            <w:tcW w:w="1904" w:type="dxa"/>
          </w:tcPr>
          <w:p w14:paraId="4936F65C" w14:textId="77777777" w:rsidR="00D31785" w:rsidRPr="00397561" w:rsidRDefault="00D31785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3868" w:type="dxa"/>
            <w:vAlign w:val="bottom"/>
          </w:tcPr>
          <w:p w14:paraId="2A5C9AD7" w14:textId="77777777" w:rsidR="00D31785" w:rsidRPr="00397561" w:rsidRDefault="00D31785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Praktikant im Bereich Logistik und Immobilien</w:t>
            </w:r>
          </w:p>
        </w:tc>
        <w:tc>
          <w:tcPr>
            <w:tcW w:w="3868" w:type="dxa"/>
            <w:gridSpan w:val="5"/>
            <w:vAlign w:val="bottom"/>
          </w:tcPr>
          <w:p w14:paraId="0475B997" w14:textId="2066FF4B" w:rsidR="00D31785" w:rsidRPr="00397561" w:rsidRDefault="00D31785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2A6AA4" w:rsidRPr="00397561" w14:paraId="54C3D64C" w14:textId="77777777" w:rsidTr="00D31785">
        <w:trPr>
          <w:gridAfter w:val="1"/>
          <w:wAfter w:w="20" w:type="dxa"/>
          <w:trHeight w:val="17"/>
        </w:trPr>
        <w:tc>
          <w:tcPr>
            <w:tcW w:w="1904" w:type="dxa"/>
          </w:tcPr>
          <w:p w14:paraId="25C0BB2F" w14:textId="77777777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Merge w:val="restart"/>
            <w:vAlign w:val="bottom"/>
          </w:tcPr>
          <w:p w14:paraId="7D737D3D" w14:textId="7098D15D" w:rsidR="002A6AA4" w:rsidRPr="00397561" w:rsidRDefault="002A6AA4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397561">
              <w:rPr>
                <w:rFonts w:ascii="Georgia" w:hAnsi="Georgia"/>
                <w:i/>
                <w:iCs/>
                <w:sz w:val="18"/>
                <w:szCs w:val="18"/>
              </w:rPr>
              <w:t xml:space="preserve">Anfertigung eines Businessplans </w:t>
            </w:r>
          </w:p>
          <w:p w14:paraId="6DD9BA0F" w14:textId="5140B7AE" w:rsidR="002A6AA4" w:rsidRPr="00397561" w:rsidRDefault="00397561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397561">
              <w:rPr>
                <w:rFonts w:ascii="Georgia" w:hAnsi="Georgia"/>
                <w:i/>
                <w:sz w:val="18"/>
                <w:szCs w:val="18"/>
              </w:rPr>
              <w:t xml:space="preserve">Durchführung von </w:t>
            </w:r>
            <w:r w:rsidR="002A6AA4" w:rsidRPr="00397561">
              <w:rPr>
                <w:rFonts w:ascii="Georgia" w:hAnsi="Georgia"/>
                <w:i/>
                <w:sz w:val="18"/>
                <w:szCs w:val="18"/>
              </w:rPr>
              <w:t>Marktforschung für die Einführung eines neuen Produkts</w:t>
            </w:r>
          </w:p>
        </w:tc>
      </w:tr>
      <w:tr w:rsidR="002A6AA4" w:rsidRPr="00397561" w14:paraId="5178A3D0" w14:textId="77777777" w:rsidTr="00D31785">
        <w:trPr>
          <w:gridAfter w:val="1"/>
          <w:wAfter w:w="20" w:type="dxa"/>
          <w:trHeight w:val="17"/>
        </w:trPr>
        <w:tc>
          <w:tcPr>
            <w:tcW w:w="1904" w:type="dxa"/>
          </w:tcPr>
          <w:p w14:paraId="02858F79" w14:textId="10D60405" w:rsidR="002A6AA4" w:rsidRPr="00397561" w:rsidRDefault="002A6AA4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Merge/>
          </w:tcPr>
          <w:p w14:paraId="58DDD671" w14:textId="59F3EA61" w:rsidR="002A6AA4" w:rsidRPr="00397561" w:rsidRDefault="002A6AA4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 w:val="18"/>
                <w:szCs w:val="18"/>
              </w:rPr>
            </w:pPr>
          </w:p>
        </w:tc>
      </w:tr>
      <w:tr w:rsidR="007B3EBE" w:rsidRPr="00397561" w14:paraId="1BBC2419" w14:textId="77777777" w:rsidTr="00D31785">
        <w:trPr>
          <w:gridAfter w:val="1"/>
          <w:wAfter w:w="20" w:type="dxa"/>
          <w:trHeight w:val="397"/>
        </w:trPr>
        <w:tc>
          <w:tcPr>
            <w:tcW w:w="1904" w:type="dxa"/>
            <w:vAlign w:val="bottom"/>
          </w:tcPr>
          <w:p w14:paraId="03A9D2EC" w14:textId="14492108" w:rsidR="00D63E31" w:rsidRPr="00397561" w:rsidRDefault="00D63E31" w:rsidP="005216C6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09/2018 – </w:t>
            </w:r>
            <w:r w:rsidR="00557492"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1</w:t>
            </w:r>
            <w:r w:rsidR="002712DA"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1/202</w:t>
            </w:r>
            <w:r w:rsidR="00557492"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51" w:type="dxa"/>
            <w:gridSpan w:val="3"/>
            <w:vAlign w:val="bottom"/>
          </w:tcPr>
          <w:p w14:paraId="066AE5A5" w14:textId="6D73066F" w:rsidR="00D63E31" w:rsidRPr="00433821" w:rsidRDefault="00433821" w:rsidP="005216C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433821">
              <w:rPr>
                <w:rFonts w:ascii="Georgia" w:hAnsi="Georgia"/>
                <w:b/>
                <w:smallCaps/>
                <w:sz w:val="23"/>
                <w:szCs w:val="23"/>
              </w:rPr>
              <w:t>Selbstständig</w:t>
            </w:r>
            <w:r w:rsidR="005216C6">
              <w:rPr>
                <w:rFonts w:ascii="Georgia" w:hAnsi="Georgia"/>
                <w:b/>
                <w:smallCaps/>
                <w:sz w:val="23"/>
                <w:szCs w:val="23"/>
              </w:rPr>
              <w:t>keit</w:t>
            </w:r>
          </w:p>
        </w:tc>
        <w:tc>
          <w:tcPr>
            <w:tcW w:w="2585" w:type="dxa"/>
            <w:gridSpan w:val="3"/>
            <w:vAlign w:val="bottom"/>
          </w:tcPr>
          <w:p w14:paraId="5BBDCF07" w14:textId="4CDFC936" w:rsidR="00D63E31" w:rsidRPr="00397561" w:rsidRDefault="00430A8C" w:rsidP="005216C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97561">
              <w:rPr>
                <w:rFonts w:ascii="Georgia" w:hAnsi="Georgia"/>
                <w:i/>
                <w:smallCaps/>
                <w:sz w:val="23"/>
                <w:szCs w:val="23"/>
              </w:rPr>
              <w:t>Oberland</w:t>
            </w:r>
            <w:r w:rsidR="004A166D" w:rsidRPr="00397561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31785" w:rsidRPr="00397561" w14:paraId="68546F5A" w14:textId="77777777" w:rsidTr="00BA1774">
        <w:trPr>
          <w:gridAfter w:val="1"/>
          <w:wAfter w:w="20" w:type="dxa"/>
          <w:trHeight w:val="17"/>
        </w:trPr>
        <w:tc>
          <w:tcPr>
            <w:tcW w:w="1904" w:type="dxa"/>
            <w:vAlign w:val="bottom"/>
          </w:tcPr>
          <w:p w14:paraId="102CD847" w14:textId="32A7D9D8" w:rsidR="00D31785" w:rsidRPr="00397561" w:rsidRDefault="00D31785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3868" w:type="dxa"/>
            <w:vAlign w:val="bottom"/>
          </w:tcPr>
          <w:p w14:paraId="5AFC3465" w14:textId="77777777" w:rsidR="00D31785" w:rsidRPr="00397561" w:rsidRDefault="00D31785" w:rsidP="005216C6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Tontechniker</w:t>
            </w:r>
          </w:p>
        </w:tc>
        <w:tc>
          <w:tcPr>
            <w:tcW w:w="3868" w:type="dxa"/>
            <w:gridSpan w:val="5"/>
            <w:vAlign w:val="bottom"/>
          </w:tcPr>
          <w:p w14:paraId="62CCDD58" w14:textId="04200213" w:rsidR="00D31785" w:rsidRPr="00397561" w:rsidRDefault="00D31785" w:rsidP="005216C6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</w:p>
        </w:tc>
      </w:tr>
      <w:tr w:rsidR="002A6AA4" w:rsidRPr="00397561" w14:paraId="1C259E06" w14:textId="77777777" w:rsidTr="00D31785">
        <w:trPr>
          <w:gridAfter w:val="1"/>
          <w:wAfter w:w="20" w:type="dxa"/>
          <w:trHeight w:val="17"/>
        </w:trPr>
        <w:tc>
          <w:tcPr>
            <w:tcW w:w="1904" w:type="dxa"/>
            <w:vAlign w:val="bottom"/>
          </w:tcPr>
          <w:p w14:paraId="7E81F943" w14:textId="64E47EDA" w:rsidR="002A6AA4" w:rsidRPr="00397561" w:rsidRDefault="002A6AA4" w:rsidP="005216C6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Merge w:val="restart"/>
            <w:vAlign w:val="bottom"/>
          </w:tcPr>
          <w:p w14:paraId="7E265105" w14:textId="7C7A132F" w:rsidR="002A6AA4" w:rsidRPr="00397561" w:rsidRDefault="002A6AA4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 w:val="18"/>
                <w:szCs w:val="18"/>
              </w:rPr>
            </w:pPr>
            <w:r w:rsidRPr="00397561">
              <w:rPr>
                <w:rFonts w:ascii="Georgia" w:hAnsi="Georgia"/>
                <w:i/>
                <w:sz w:val="18"/>
                <w:szCs w:val="18"/>
              </w:rPr>
              <w:t xml:space="preserve">Technische Produktionsplanung und -leitung von Veranstaltungen </w:t>
            </w:r>
          </w:p>
          <w:p w14:paraId="6BCFC0D5" w14:textId="3AD381D3" w:rsidR="002A6AA4" w:rsidRPr="00397561" w:rsidRDefault="005216C6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 w:val="18"/>
                <w:szCs w:val="18"/>
              </w:rPr>
            </w:pPr>
            <w:r>
              <w:rPr>
                <w:rFonts w:ascii="Georgia" w:hAnsi="Georgia"/>
                <w:i/>
                <w:sz w:val="18"/>
                <w:szCs w:val="18"/>
              </w:rPr>
              <w:t>Abwicklung</w:t>
            </w:r>
            <w:r w:rsidRPr="00397561">
              <w:rPr>
                <w:rFonts w:ascii="Georgia" w:hAnsi="Georgia"/>
                <w:i/>
                <w:sz w:val="18"/>
                <w:szCs w:val="18"/>
              </w:rPr>
              <w:t xml:space="preserve"> </w:t>
            </w:r>
            <w:r w:rsidR="002A6AA4" w:rsidRPr="00397561">
              <w:rPr>
                <w:rFonts w:ascii="Georgia" w:hAnsi="Georgia"/>
                <w:i/>
                <w:sz w:val="18"/>
                <w:szCs w:val="18"/>
              </w:rPr>
              <w:t>der Beschallung sowie des Sound-Designs</w:t>
            </w:r>
          </w:p>
        </w:tc>
      </w:tr>
      <w:tr w:rsidR="002A6AA4" w:rsidRPr="00397561" w14:paraId="7AC10232" w14:textId="77777777" w:rsidTr="00D31785">
        <w:trPr>
          <w:gridAfter w:val="1"/>
          <w:wAfter w:w="20" w:type="dxa"/>
          <w:trHeight w:val="17"/>
        </w:trPr>
        <w:tc>
          <w:tcPr>
            <w:tcW w:w="1904" w:type="dxa"/>
            <w:vAlign w:val="bottom"/>
          </w:tcPr>
          <w:p w14:paraId="242719FA" w14:textId="5A1DB5D3" w:rsidR="002A6AA4" w:rsidRPr="00397561" w:rsidRDefault="002A6AA4" w:rsidP="005216C6">
            <w:pPr>
              <w:rPr>
                <w:rFonts w:ascii="Georgia" w:hAnsi="Georgia"/>
                <w:b/>
                <w:smallCaps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Merge/>
            <w:vAlign w:val="bottom"/>
          </w:tcPr>
          <w:p w14:paraId="626FEC16" w14:textId="0B8165AD" w:rsidR="002A6AA4" w:rsidRPr="00397561" w:rsidRDefault="002A6AA4" w:rsidP="005216C6">
            <w:pPr>
              <w:rPr>
                <w:rFonts w:ascii="Georgia" w:hAnsi="Georgia"/>
                <w:i/>
                <w:sz w:val="18"/>
                <w:szCs w:val="18"/>
              </w:rPr>
            </w:pPr>
          </w:p>
        </w:tc>
      </w:tr>
      <w:tr w:rsidR="0005677F" w:rsidRPr="00397561" w14:paraId="6ECB05B7" w14:textId="77777777" w:rsidTr="00D31785">
        <w:trPr>
          <w:gridAfter w:val="1"/>
          <w:wAfter w:w="20" w:type="dxa"/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0FD80F2E" w14:textId="663EECEB" w:rsidR="0005677F" w:rsidRPr="00397561" w:rsidRDefault="0005677F" w:rsidP="005216C6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397561">
              <w:rPr>
                <w:rFonts w:ascii="Georgia" w:hAnsi="Georgia"/>
                <w:b/>
                <w:smallCaps/>
                <w:sz w:val="28"/>
                <w:szCs w:val="28"/>
              </w:rPr>
              <w:t>Außer</w:t>
            </w:r>
            <w:r w:rsidR="00461DF2" w:rsidRPr="00397561">
              <w:rPr>
                <w:rFonts w:ascii="Georgia" w:hAnsi="Georgia"/>
                <w:b/>
                <w:smallCaps/>
                <w:sz w:val="28"/>
                <w:szCs w:val="28"/>
              </w:rPr>
              <w:t>u</w:t>
            </w:r>
            <w:r w:rsidR="00856DAD" w:rsidRPr="00397561">
              <w:rPr>
                <w:rFonts w:ascii="Georgia" w:hAnsi="Georgia"/>
                <w:b/>
                <w:smallCaps/>
                <w:sz w:val="28"/>
                <w:szCs w:val="28"/>
              </w:rPr>
              <w:t>niversitäres</w:t>
            </w:r>
            <w:r w:rsidRPr="00397561">
              <w:rPr>
                <w:rFonts w:ascii="Georgia" w:hAnsi="Georgia"/>
                <w:b/>
                <w:smallCaps/>
                <w:sz w:val="28"/>
                <w:szCs w:val="28"/>
              </w:rPr>
              <w:t xml:space="preserve"> Engagement</w:t>
            </w:r>
          </w:p>
        </w:tc>
      </w:tr>
      <w:tr w:rsidR="007B3EBE" w:rsidRPr="00397561" w14:paraId="76A42FDB" w14:textId="77777777" w:rsidTr="00D31785">
        <w:trPr>
          <w:gridAfter w:val="1"/>
          <w:wAfter w:w="20" w:type="dxa"/>
          <w:trHeight w:val="397"/>
        </w:trPr>
        <w:tc>
          <w:tcPr>
            <w:tcW w:w="1904" w:type="dxa"/>
            <w:tcBorders>
              <w:top w:val="single" w:sz="4" w:space="0" w:color="auto"/>
            </w:tcBorders>
            <w:vAlign w:val="bottom"/>
          </w:tcPr>
          <w:p w14:paraId="5F4F2581" w14:textId="47240DB8" w:rsidR="006F7BD3" w:rsidRPr="00397561" w:rsidRDefault="00856DAD" w:rsidP="005216C6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  <w:r w:rsidRPr="00397561">
              <w:rPr>
                <w:rFonts w:ascii="Georgia" w:hAnsi="Georgia"/>
                <w:bCs/>
                <w:smallCaps/>
                <w:sz w:val="18"/>
                <w:szCs w:val="18"/>
              </w:rPr>
              <w:t>03/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2023 </w:t>
            </w:r>
            <w:r w:rsidR="007834A4"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–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heute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</w:tcBorders>
            <w:vAlign w:val="bottom"/>
          </w:tcPr>
          <w:p w14:paraId="7A5E9DC0" w14:textId="1776EA2D" w:rsidR="006F7BD3" w:rsidRPr="00397561" w:rsidRDefault="006F7BD3" w:rsidP="005216C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397561">
              <w:rPr>
                <w:rFonts w:ascii="Georgia" w:hAnsi="Georgia"/>
                <w:b/>
                <w:smallCaps/>
                <w:sz w:val="23"/>
                <w:szCs w:val="23"/>
              </w:rPr>
              <w:t>Akademischer Börsenve</w:t>
            </w:r>
            <w:r w:rsidR="00856DAD" w:rsidRPr="00397561">
              <w:rPr>
                <w:rFonts w:ascii="Georgia" w:hAnsi="Georgia"/>
                <w:b/>
                <w:smallCaps/>
                <w:sz w:val="23"/>
                <w:szCs w:val="23"/>
              </w:rPr>
              <w:t xml:space="preserve">rein </w:t>
            </w:r>
            <w:r w:rsidR="00461DF2" w:rsidRPr="00397561">
              <w:rPr>
                <w:rFonts w:ascii="Georgia" w:hAnsi="Georgia"/>
                <w:b/>
                <w:smallCaps/>
                <w:sz w:val="23"/>
                <w:szCs w:val="23"/>
              </w:rPr>
              <w:t>Innsbruck</w:t>
            </w:r>
          </w:p>
        </w:tc>
        <w:tc>
          <w:tcPr>
            <w:tcW w:w="2585" w:type="dxa"/>
            <w:gridSpan w:val="3"/>
            <w:tcBorders>
              <w:top w:val="single" w:sz="4" w:space="0" w:color="auto"/>
            </w:tcBorders>
            <w:vAlign w:val="bottom"/>
          </w:tcPr>
          <w:p w14:paraId="0F2AC3BF" w14:textId="4AE4CA03" w:rsidR="006F7BD3" w:rsidRPr="00397561" w:rsidRDefault="00856DAD" w:rsidP="005216C6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 w:rsidRPr="00397561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Innsbruck</w:t>
            </w:r>
            <w:r w:rsidR="00430A8C" w:rsidRPr="00397561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, AT</w:t>
            </w:r>
          </w:p>
        </w:tc>
      </w:tr>
      <w:tr w:rsidR="00D31785" w:rsidRPr="00397561" w14:paraId="2B8FE07A" w14:textId="77777777" w:rsidTr="002B3176">
        <w:trPr>
          <w:gridAfter w:val="1"/>
          <w:wAfter w:w="20" w:type="dxa"/>
          <w:trHeight w:val="20"/>
        </w:trPr>
        <w:tc>
          <w:tcPr>
            <w:tcW w:w="1904" w:type="dxa"/>
            <w:vAlign w:val="bottom"/>
          </w:tcPr>
          <w:p w14:paraId="56B67AEB" w14:textId="51893AC1" w:rsidR="00D31785" w:rsidRPr="00397561" w:rsidRDefault="00D31785" w:rsidP="005216C6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</w:p>
        </w:tc>
        <w:tc>
          <w:tcPr>
            <w:tcW w:w="5893" w:type="dxa"/>
            <w:gridSpan w:val="4"/>
            <w:vAlign w:val="bottom"/>
          </w:tcPr>
          <w:p w14:paraId="18A360A3" w14:textId="5F285FE8" w:rsidR="00D31785" w:rsidRPr="00397561" w:rsidRDefault="00D31785" w:rsidP="005216C6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Aktives Mitglied im Verein </w:t>
            </w:r>
          </w:p>
        </w:tc>
        <w:tc>
          <w:tcPr>
            <w:tcW w:w="1843" w:type="dxa"/>
            <w:gridSpan w:val="2"/>
            <w:vAlign w:val="bottom"/>
          </w:tcPr>
          <w:p w14:paraId="757F3136" w14:textId="65CA3014" w:rsidR="00D31785" w:rsidRPr="00397561" w:rsidRDefault="00D31785" w:rsidP="005216C6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</w:p>
        </w:tc>
      </w:tr>
      <w:tr w:rsidR="00D31785" w:rsidRPr="00397561" w14:paraId="26163BF2" w14:textId="77777777" w:rsidTr="002D5C26">
        <w:trPr>
          <w:gridAfter w:val="1"/>
          <w:wAfter w:w="20" w:type="dxa"/>
          <w:trHeight w:val="20"/>
        </w:trPr>
        <w:tc>
          <w:tcPr>
            <w:tcW w:w="1904" w:type="dxa"/>
            <w:vAlign w:val="bottom"/>
          </w:tcPr>
          <w:p w14:paraId="352ADA16" w14:textId="77777777" w:rsidR="00D31785" w:rsidRPr="00397561" w:rsidRDefault="00D31785" w:rsidP="005216C6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Align w:val="bottom"/>
          </w:tcPr>
          <w:p w14:paraId="5E2AAC06" w14:textId="522E2E1C" w:rsidR="00D31785" w:rsidRPr="00397561" w:rsidRDefault="00D31785" w:rsidP="002B317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bCs/>
                <w:smallCaps/>
                <w:sz w:val="18"/>
                <w:szCs w:val="18"/>
              </w:rPr>
            </w:pPr>
            <w:r>
              <w:rPr>
                <w:rFonts w:ascii="Georgia" w:hAnsi="Georgia"/>
                <w:i/>
                <w:sz w:val="18"/>
                <w:szCs w:val="18"/>
              </w:rPr>
              <w:t>I</w:t>
            </w:r>
            <w:r w:rsidRPr="002B3176">
              <w:rPr>
                <w:rFonts w:ascii="Georgia" w:hAnsi="Georgia"/>
                <w:i/>
                <w:sz w:val="18"/>
                <w:szCs w:val="18"/>
              </w:rPr>
              <w:t>nterdisziplinäre</w:t>
            </w:r>
            <w:r>
              <w:rPr>
                <w:rFonts w:ascii="Georgia" w:hAnsi="Georgia"/>
                <w:i/>
                <w:sz w:val="18"/>
                <w:szCs w:val="18"/>
              </w:rPr>
              <w:t>r</w:t>
            </w:r>
            <w:r w:rsidRPr="002B3176">
              <w:rPr>
                <w:rFonts w:ascii="Georgia" w:hAnsi="Georgia"/>
                <w:i/>
                <w:sz w:val="18"/>
                <w:szCs w:val="18"/>
              </w:rPr>
              <w:t xml:space="preserve"> Austausch über Börse, Finanzen und Wirtschaft</w:t>
            </w:r>
          </w:p>
        </w:tc>
      </w:tr>
      <w:tr w:rsidR="007B3EBE" w:rsidRPr="00397561" w14:paraId="4FAD37E4" w14:textId="77777777" w:rsidTr="00D31785">
        <w:trPr>
          <w:gridAfter w:val="1"/>
          <w:wAfter w:w="20" w:type="dxa"/>
          <w:trHeight w:val="397"/>
        </w:trPr>
        <w:tc>
          <w:tcPr>
            <w:tcW w:w="1904" w:type="dxa"/>
            <w:vAlign w:val="bottom"/>
          </w:tcPr>
          <w:p w14:paraId="2DF75EA2" w14:textId="0799FAA1" w:rsidR="0005677F" w:rsidRPr="00397561" w:rsidRDefault="00B10C3C" w:rsidP="005216C6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hAnsi="Georgia" w:cs="Georgia"/>
                <w:color w:val="000000"/>
                <w:sz w:val="18"/>
                <w:szCs w:val="18"/>
              </w:rPr>
              <w:t>08/2020 – heute</w:t>
            </w:r>
          </w:p>
        </w:tc>
        <w:tc>
          <w:tcPr>
            <w:tcW w:w="5151" w:type="dxa"/>
            <w:gridSpan w:val="3"/>
            <w:vAlign w:val="bottom"/>
          </w:tcPr>
          <w:p w14:paraId="7ED2E996" w14:textId="517AB0DC" w:rsidR="0005677F" w:rsidRPr="00397561" w:rsidRDefault="0005677F" w:rsidP="005216C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397561">
              <w:rPr>
                <w:rFonts w:ascii="Georgia" w:hAnsi="Georgia"/>
                <w:b/>
                <w:smallCaps/>
                <w:sz w:val="23"/>
                <w:szCs w:val="23"/>
              </w:rPr>
              <w:t>Kitesurfen</w:t>
            </w:r>
          </w:p>
        </w:tc>
        <w:tc>
          <w:tcPr>
            <w:tcW w:w="2585" w:type="dxa"/>
            <w:gridSpan w:val="3"/>
            <w:vAlign w:val="bottom"/>
          </w:tcPr>
          <w:p w14:paraId="05F629C6" w14:textId="3D7CA3FD" w:rsidR="0005677F" w:rsidRPr="00397561" w:rsidRDefault="007834A4" w:rsidP="005216C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97561">
              <w:rPr>
                <w:rFonts w:ascii="Georgia" w:hAnsi="Georgia"/>
                <w:i/>
                <w:smallCaps/>
                <w:sz w:val="23"/>
                <w:szCs w:val="23"/>
              </w:rPr>
              <w:t>W</w:t>
            </w:r>
            <w:r w:rsidR="0005677F" w:rsidRPr="00397561">
              <w:rPr>
                <w:rFonts w:ascii="Georgia" w:hAnsi="Georgia"/>
                <w:i/>
                <w:smallCaps/>
                <w:sz w:val="23"/>
                <w:szCs w:val="23"/>
              </w:rPr>
              <w:t>eltweit</w:t>
            </w:r>
          </w:p>
        </w:tc>
      </w:tr>
      <w:tr w:rsidR="007B3EBE" w:rsidRPr="00D94125" w14:paraId="5CF07FC5" w14:textId="77777777" w:rsidTr="00D31785">
        <w:trPr>
          <w:gridAfter w:val="1"/>
          <w:wAfter w:w="20" w:type="dxa"/>
          <w:trHeight w:val="20"/>
        </w:trPr>
        <w:tc>
          <w:tcPr>
            <w:tcW w:w="1904" w:type="dxa"/>
            <w:vAlign w:val="bottom"/>
          </w:tcPr>
          <w:p w14:paraId="4346110D" w14:textId="7A3F4D0F" w:rsidR="0005677F" w:rsidRPr="00397561" w:rsidRDefault="00D94125" w:rsidP="005216C6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0</w:t>
            </w:r>
            <w:r>
              <w:rPr>
                <w:rFonts w:ascii="Georgia" w:hAnsi="Georgia" w:cs="Georgia"/>
                <w:color w:val="000000"/>
                <w:sz w:val="18"/>
                <w:szCs w:val="18"/>
              </w:rPr>
              <w:t>5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/202</w:t>
            </w:r>
            <w:r>
              <w:rPr>
                <w:rFonts w:ascii="Georgia" w:hAnsi="Georgia" w:cs="Georgia"/>
                <w:color w:val="000000"/>
                <w:sz w:val="18"/>
                <w:szCs w:val="18"/>
              </w:rPr>
              <w:t>1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– heut</w:t>
            </w:r>
            <w:r w:rsidR="00F12734">
              <w:rPr>
                <w:rFonts w:ascii="Georgia" w:hAnsi="Georgia" w:cs="Georg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7736" w:type="dxa"/>
            <w:gridSpan w:val="6"/>
            <w:vAlign w:val="bottom"/>
          </w:tcPr>
          <w:p w14:paraId="7208F6C9" w14:textId="74DBD96A" w:rsidR="0005677F" w:rsidRPr="00D94125" w:rsidRDefault="0005677F" w:rsidP="005216C6">
            <w:pPr>
              <w:rPr>
                <w:rFonts w:ascii="Georgia" w:hAnsi="Georgia"/>
                <w:sz w:val="18"/>
                <w:szCs w:val="18"/>
              </w:rPr>
            </w:pPr>
            <w:r w:rsidRPr="00D94125">
              <w:rPr>
                <w:rFonts w:ascii="Georgia" w:hAnsi="Georgia"/>
                <w:sz w:val="18"/>
                <w:szCs w:val="18"/>
              </w:rPr>
              <w:t>A</w:t>
            </w:r>
            <w:r w:rsidR="00D94125" w:rsidRPr="00D94125">
              <w:rPr>
                <w:rFonts w:ascii="Georgia" w:hAnsi="Georgia"/>
                <w:sz w:val="18"/>
                <w:szCs w:val="18"/>
              </w:rPr>
              <w:t>ktives Mitglied im Kitesurfclub De</w:t>
            </w:r>
            <w:r w:rsidR="00D94125">
              <w:rPr>
                <w:rFonts w:ascii="Georgia" w:hAnsi="Georgia"/>
                <w:sz w:val="18"/>
                <w:szCs w:val="18"/>
              </w:rPr>
              <w:t xml:space="preserve">utschland </w:t>
            </w:r>
          </w:p>
        </w:tc>
      </w:tr>
      <w:tr w:rsidR="007B3EBE" w:rsidRPr="00397561" w14:paraId="4918467F" w14:textId="77777777" w:rsidTr="00D31785">
        <w:trPr>
          <w:gridAfter w:val="1"/>
          <w:wAfter w:w="20" w:type="dxa"/>
          <w:trHeight w:val="20"/>
        </w:trPr>
        <w:tc>
          <w:tcPr>
            <w:tcW w:w="1904" w:type="dxa"/>
            <w:vAlign w:val="bottom"/>
          </w:tcPr>
          <w:p w14:paraId="1162810F" w14:textId="6EA5DBE1" w:rsidR="0005677F" w:rsidRPr="00D94125" w:rsidRDefault="0005677F" w:rsidP="005216C6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Align w:val="bottom"/>
          </w:tcPr>
          <w:p w14:paraId="0AFDE3C9" w14:textId="2AF42278" w:rsidR="0005677F" w:rsidRPr="002B3176" w:rsidRDefault="00D94125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2B3176">
              <w:rPr>
                <w:rFonts w:ascii="Georgia" w:hAnsi="Georgia"/>
                <w:i/>
                <w:iCs/>
                <w:sz w:val="18"/>
                <w:szCs w:val="18"/>
              </w:rPr>
              <w:t xml:space="preserve">Erfolgreiche Teilnahme an den Multivan Kitesurf Masters </w:t>
            </w:r>
          </w:p>
        </w:tc>
      </w:tr>
      <w:tr w:rsidR="00D94125" w:rsidRPr="00627129" w14:paraId="40D25AF8" w14:textId="77777777" w:rsidTr="00D31785">
        <w:trPr>
          <w:gridAfter w:val="1"/>
          <w:wAfter w:w="20" w:type="dxa"/>
          <w:trHeight w:val="283"/>
        </w:trPr>
        <w:tc>
          <w:tcPr>
            <w:tcW w:w="1904" w:type="dxa"/>
            <w:vAlign w:val="bottom"/>
          </w:tcPr>
          <w:p w14:paraId="435563FB" w14:textId="06A72FCC" w:rsidR="00D94125" w:rsidRPr="00397561" w:rsidRDefault="00D94125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08/2020 – </w:t>
            </w:r>
            <w:r>
              <w:rPr>
                <w:rFonts w:ascii="Georgia" w:hAnsi="Georgia" w:cs="Georgia"/>
                <w:color w:val="000000"/>
                <w:sz w:val="18"/>
                <w:szCs w:val="18"/>
              </w:rPr>
              <w:t>10/2023</w:t>
            </w:r>
          </w:p>
        </w:tc>
        <w:tc>
          <w:tcPr>
            <w:tcW w:w="7736" w:type="dxa"/>
            <w:gridSpan w:val="6"/>
            <w:vAlign w:val="bottom"/>
          </w:tcPr>
          <w:p w14:paraId="3DE978F6" w14:textId="15B88C7D" w:rsidR="00D94125" w:rsidRPr="00D94125" w:rsidRDefault="00D94125" w:rsidP="005216C6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proofErr w:type="spellStart"/>
            <w:r w:rsidRPr="00397561">
              <w:rPr>
                <w:rFonts w:ascii="Georgia" w:hAnsi="Georgia"/>
                <w:sz w:val="18"/>
                <w:szCs w:val="18"/>
                <w:lang w:val="en-US"/>
              </w:rPr>
              <w:t>Athlet</w:t>
            </w:r>
            <w:proofErr w:type="spellEnd"/>
            <w:r w:rsidRPr="00397561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97561">
              <w:rPr>
                <w:rFonts w:ascii="Georgia" w:hAnsi="Georgia"/>
                <w:sz w:val="18"/>
                <w:szCs w:val="18"/>
                <w:lang w:val="en-US"/>
              </w:rPr>
              <w:t>für</w:t>
            </w:r>
            <w:proofErr w:type="spellEnd"/>
            <w:r w:rsidRPr="00397561">
              <w:rPr>
                <w:rFonts w:ascii="Georgia" w:hAnsi="Georgia"/>
                <w:sz w:val="18"/>
                <w:szCs w:val="18"/>
                <w:lang w:val="en-US"/>
              </w:rPr>
              <w:t xml:space="preserve"> CORE Kiteboarding GmbH</w:t>
            </w:r>
          </w:p>
        </w:tc>
      </w:tr>
      <w:tr w:rsidR="00D94125" w:rsidRPr="00397561" w14:paraId="0B2D0F04" w14:textId="77777777" w:rsidTr="00D31785">
        <w:trPr>
          <w:gridAfter w:val="1"/>
          <w:wAfter w:w="20" w:type="dxa"/>
          <w:trHeight w:val="20"/>
        </w:trPr>
        <w:tc>
          <w:tcPr>
            <w:tcW w:w="1904" w:type="dxa"/>
          </w:tcPr>
          <w:p w14:paraId="4AA1BB35" w14:textId="29C1B008" w:rsidR="00D94125" w:rsidRPr="00D94125" w:rsidRDefault="00D94125" w:rsidP="005216C6">
            <w:pPr>
              <w:rPr>
                <w:rFonts w:ascii="Georgia" w:hAnsi="Georgia"/>
                <w:sz w:val="18"/>
                <w:szCs w:val="18"/>
                <w:lang w:val="en-US"/>
              </w:rPr>
            </w:pPr>
          </w:p>
        </w:tc>
        <w:tc>
          <w:tcPr>
            <w:tcW w:w="7736" w:type="dxa"/>
            <w:gridSpan w:val="6"/>
            <w:vAlign w:val="bottom"/>
          </w:tcPr>
          <w:p w14:paraId="3997AF4E" w14:textId="72DB319A" w:rsidR="00D94125" w:rsidRPr="00397561" w:rsidRDefault="00D94125" w:rsidP="005216C6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397561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Bereitstellung von Promotion</w:t>
            </w:r>
            <w:r w:rsidR="00B10C3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-</w:t>
            </w:r>
            <w:r w:rsidRPr="00397561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Material und Organisation von Testevents </w:t>
            </w:r>
          </w:p>
        </w:tc>
      </w:tr>
      <w:tr w:rsidR="0005677F" w:rsidRPr="00397561" w14:paraId="482569A2" w14:textId="77777777" w:rsidTr="00D31785">
        <w:trPr>
          <w:gridAfter w:val="1"/>
          <w:wAfter w:w="20" w:type="dxa"/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58C7030A" w:rsidR="0005677F" w:rsidRPr="00397561" w:rsidRDefault="00856DAD" w:rsidP="005216C6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397561">
              <w:rPr>
                <w:rFonts w:ascii="Georgia" w:hAnsi="Georgia"/>
                <w:b/>
                <w:smallCaps/>
                <w:sz w:val="28"/>
                <w:szCs w:val="28"/>
              </w:rPr>
              <w:t xml:space="preserve">Fähigkeiten &amp; Interessen </w:t>
            </w:r>
          </w:p>
        </w:tc>
      </w:tr>
      <w:tr w:rsidR="007B3EBE" w:rsidRPr="00397561" w14:paraId="2B257790" w14:textId="77777777" w:rsidTr="00D31785">
        <w:trPr>
          <w:gridAfter w:val="1"/>
          <w:wAfter w:w="20" w:type="dxa"/>
          <w:trHeight w:val="340"/>
        </w:trPr>
        <w:tc>
          <w:tcPr>
            <w:tcW w:w="1904" w:type="dxa"/>
            <w:tcBorders>
              <w:top w:val="single" w:sz="4" w:space="0" w:color="auto"/>
            </w:tcBorders>
            <w:vAlign w:val="bottom"/>
          </w:tcPr>
          <w:p w14:paraId="15B2C431" w14:textId="5EF420E2" w:rsidR="0005677F" w:rsidRPr="00397561" w:rsidRDefault="0005677F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Sprachkenntnisse:</w:t>
            </w:r>
          </w:p>
        </w:tc>
        <w:tc>
          <w:tcPr>
            <w:tcW w:w="7736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5E0AE33E" w:rsidR="0005677F" w:rsidRPr="00397561" w:rsidRDefault="0005677F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Deutsch (</w:t>
            </w:r>
            <w:r w:rsidRPr="002B3176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Muttersprache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), Englisch (</w:t>
            </w:r>
            <w:r w:rsidR="00D31785" w:rsidRPr="002B3176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v</w:t>
            </w:r>
            <w:r w:rsidR="00421744" w:rsidRPr="002B3176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erhandlungssicher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), Französisch (</w:t>
            </w:r>
            <w:r w:rsidRPr="002B3176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Grundkenntnisse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)</w:t>
            </w:r>
          </w:p>
        </w:tc>
      </w:tr>
      <w:tr w:rsidR="007B3EBE" w:rsidRPr="00627129" w14:paraId="45706C3F" w14:textId="77777777" w:rsidTr="00D31785">
        <w:trPr>
          <w:gridAfter w:val="1"/>
          <w:wAfter w:w="20" w:type="dxa"/>
          <w:trHeight w:val="340"/>
        </w:trPr>
        <w:tc>
          <w:tcPr>
            <w:tcW w:w="1904" w:type="dxa"/>
            <w:vAlign w:val="bottom"/>
          </w:tcPr>
          <w:p w14:paraId="57688BDA" w14:textId="591AE807" w:rsidR="0005677F" w:rsidRPr="00397561" w:rsidRDefault="0005677F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IT-Kenntnisse:</w:t>
            </w:r>
          </w:p>
        </w:tc>
        <w:tc>
          <w:tcPr>
            <w:tcW w:w="7736" w:type="dxa"/>
            <w:gridSpan w:val="6"/>
            <w:vAlign w:val="bottom"/>
          </w:tcPr>
          <w:p w14:paraId="60CA2168" w14:textId="7DA8D684" w:rsidR="0005677F" w:rsidRPr="00397561" w:rsidRDefault="009D4F64" w:rsidP="005216C6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r w:rsidRPr="00421744">
              <w:rPr>
                <w:rFonts w:ascii="Georgia" w:hAnsi="Georgia" w:cs="Georgia"/>
                <w:color w:val="000000"/>
                <w:sz w:val="18"/>
                <w:szCs w:val="18"/>
                <w:lang w:val="en-US"/>
              </w:rPr>
              <w:t>Microsoft Excel for Finance</w:t>
            </w:r>
            <w:r w:rsidR="00B10C3C" w:rsidRPr="00B10C3C">
              <w:rPr>
                <w:rFonts w:ascii="Georgia" w:hAnsi="Georgia" w:cs="Georgia"/>
                <w:color w:val="000000"/>
                <w:sz w:val="18"/>
                <w:szCs w:val="18"/>
                <w:lang w:val="en-US"/>
              </w:rPr>
              <w:t>,</w:t>
            </w:r>
            <w:r w:rsidRPr="00B10C3C">
              <w:rPr>
                <w:rFonts w:ascii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05677F" w:rsidRPr="00397561">
              <w:rPr>
                <w:rFonts w:ascii="Georgia" w:hAnsi="Georgia" w:cs="Georgia"/>
                <w:color w:val="000000"/>
                <w:sz w:val="18"/>
                <w:szCs w:val="18"/>
                <w:lang w:val="en-US"/>
              </w:rPr>
              <w:t>Microsoft Office (</w:t>
            </w:r>
            <w:r w:rsidR="0005677F" w:rsidRPr="002B3176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Word, PowerPoint, Outlook</w:t>
            </w:r>
            <w:r w:rsidR="0005677F" w:rsidRPr="00397561">
              <w:rPr>
                <w:rFonts w:ascii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7B3EBE" w:rsidRPr="00397561" w14:paraId="362DFBF5" w14:textId="77777777" w:rsidTr="00D31785">
        <w:trPr>
          <w:gridAfter w:val="1"/>
          <w:wAfter w:w="20" w:type="dxa"/>
          <w:trHeight w:val="340"/>
        </w:trPr>
        <w:tc>
          <w:tcPr>
            <w:tcW w:w="1904" w:type="dxa"/>
            <w:vAlign w:val="bottom"/>
          </w:tcPr>
          <w:p w14:paraId="6F167F65" w14:textId="63E06817" w:rsidR="0005677F" w:rsidRPr="00397561" w:rsidRDefault="0005677F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 xml:space="preserve">Interessen: </w:t>
            </w:r>
          </w:p>
        </w:tc>
        <w:tc>
          <w:tcPr>
            <w:tcW w:w="7736" w:type="dxa"/>
            <w:gridSpan w:val="6"/>
            <w:vAlign w:val="bottom"/>
          </w:tcPr>
          <w:p w14:paraId="4D22413F" w14:textId="513A80E9" w:rsidR="0005677F" w:rsidRPr="00421744" w:rsidRDefault="0005677F" w:rsidP="005216C6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 w:rsidRPr="00421744">
              <w:rPr>
                <w:rFonts w:ascii="Georgia" w:hAnsi="Georgia" w:cs="Georgia"/>
                <w:color w:val="000000"/>
                <w:sz w:val="18"/>
                <w:szCs w:val="18"/>
              </w:rPr>
              <w:t>Klassik</w:t>
            </w:r>
            <w:r w:rsidR="00D31785">
              <w:rPr>
                <w:rFonts w:ascii="Georgia" w:hAnsi="Georgia" w:cs="Georgia"/>
                <w:color w:val="000000"/>
                <w:sz w:val="18"/>
                <w:szCs w:val="18"/>
              </w:rPr>
              <w:t>-</w:t>
            </w:r>
            <w:r w:rsidRPr="00397561">
              <w:rPr>
                <w:rFonts w:ascii="Georgia" w:hAnsi="Georgia" w:cs="Georgia"/>
                <w:color w:val="000000"/>
                <w:sz w:val="18"/>
                <w:szCs w:val="18"/>
              </w:rPr>
              <w:t>Gitarre</w:t>
            </w:r>
            <w:r w:rsidRPr="00421744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(</w:t>
            </w:r>
            <w:r w:rsidR="00421744" w:rsidRPr="002B3176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Freiwillige Leistungsprüfung:</w:t>
            </w:r>
            <w:r w:rsidR="00397561" w:rsidRPr="002B3176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2B3176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D1</w:t>
            </w:r>
            <w:r w:rsidRPr="00421744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) </w:t>
            </w:r>
          </w:p>
        </w:tc>
      </w:tr>
      <w:tr w:rsidR="0005677F" w:rsidRPr="00397561" w14:paraId="7F47F9D1" w14:textId="77777777" w:rsidTr="00D31785">
        <w:trPr>
          <w:gridAfter w:val="1"/>
          <w:wAfter w:w="20" w:type="dxa"/>
          <w:trHeight w:val="57"/>
        </w:trPr>
        <w:tc>
          <w:tcPr>
            <w:tcW w:w="9640" w:type="dxa"/>
            <w:gridSpan w:val="7"/>
            <w:vAlign w:val="bottom"/>
          </w:tcPr>
          <w:p w14:paraId="75B59733" w14:textId="5D5FC370" w:rsidR="00B00391" w:rsidRDefault="00B00391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noProof/>
              </w:rPr>
              <w:drawing>
                <wp:anchor distT="0" distB="0" distL="114300" distR="114300" simplePos="0" relativeHeight="251659264" behindDoc="0" locked="0" layoutInCell="1" allowOverlap="0" wp14:anchorId="6DB5B68B" wp14:editId="0E103C64">
                  <wp:simplePos x="0" y="0"/>
                  <wp:positionH relativeFrom="page">
                    <wp:posOffset>62230</wp:posOffset>
                  </wp:positionH>
                  <wp:positionV relativeFrom="page">
                    <wp:posOffset>209550</wp:posOffset>
                  </wp:positionV>
                  <wp:extent cx="1177925" cy="316230"/>
                  <wp:effectExtent l="25400" t="76200" r="15875" b="77470"/>
                  <wp:wrapTopAndBottom/>
                  <wp:docPr id="2" name="Picture 38" descr="Ein Bild, das Text, Handschrift, Brief, Kalligrafie enthält.&#10;&#10;Automatisch generierte Beschreibu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8" descr="Ein Bild, das Text, Handschrift, Brief, Kalligrafie enthält.&#10;&#10;Automatisch generierte Beschreibung"/>
                          <pic:cNvPicPr/>
                        </pic:nvPicPr>
                        <pic:blipFill rotWithShape="1">
                          <a:blip r:embed="rId9"/>
                          <a:srcRect l="3413" t="34337" r="72438" b="58706"/>
                          <a:stretch/>
                        </pic:blipFill>
                        <pic:spPr bwMode="auto">
                          <a:xfrm rot="420546">
                            <a:off x="0" y="0"/>
                            <a:ext cx="1177925" cy="31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0CC0AA" w14:textId="4C704755" w:rsidR="00D94125" w:rsidRPr="00397561" w:rsidRDefault="007C6D1C" w:rsidP="005216C6">
            <w:pPr>
              <w:rPr>
                <w:rFonts w:ascii="Georgia" w:hAnsi="Georgia"/>
                <w:sz w:val="18"/>
                <w:szCs w:val="18"/>
              </w:rPr>
            </w:pPr>
            <w:r w:rsidRPr="00397561">
              <w:rPr>
                <w:rFonts w:ascii="Georgia" w:hAnsi="Georgia"/>
                <w:sz w:val="18"/>
                <w:szCs w:val="18"/>
              </w:rPr>
              <w:t>Innsbruck</w:t>
            </w:r>
            <w:r w:rsidR="0005677F" w:rsidRPr="00397561">
              <w:rPr>
                <w:rFonts w:ascii="Georgia" w:hAnsi="Georgia"/>
                <w:sz w:val="18"/>
                <w:szCs w:val="18"/>
              </w:rPr>
              <w:t xml:space="preserve">, </w:t>
            </w:r>
            <w:r w:rsidR="00DA4806" w:rsidRPr="00397561">
              <w:rPr>
                <w:rFonts w:ascii="Georgia" w:hAnsi="Georgia"/>
                <w:sz w:val="18"/>
                <w:szCs w:val="18"/>
              </w:rPr>
              <w:t>1</w:t>
            </w:r>
            <w:r w:rsidR="00D31785">
              <w:rPr>
                <w:rFonts w:ascii="Georgia" w:hAnsi="Georgia"/>
                <w:sz w:val="18"/>
                <w:szCs w:val="18"/>
              </w:rPr>
              <w:t>5</w:t>
            </w:r>
            <w:r w:rsidR="0005677F" w:rsidRPr="00397561">
              <w:rPr>
                <w:rFonts w:ascii="Georgia" w:hAnsi="Georgia"/>
                <w:sz w:val="18"/>
                <w:szCs w:val="18"/>
              </w:rPr>
              <w:t>.</w:t>
            </w:r>
            <w:r w:rsidR="00D94125">
              <w:rPr>
                <w:rFonts w:ascii="Georgia" w:hAnsi="Georgia"/>
                <w:sz w:val="18"/>
                <w:szCs w:val="18"/>
              </w:rPr>
              <w:t>02</w:t>
            </w:r>
            <w:r w:rsidR="0005677F" w:rsidRPr="00397561">
              <w:rPr>
                <w:rFonts w:ascii="Georgia" w:hAnsi="Georgia"/>
                <w:sz w:val="18"/>
                <w:szCs w:val="18"/>
              </w:rPr>
              <w:t>.202</w:t>
            </w:r>
            <w:r w:rsidR="00C65DD5" w:rsidRPr="00397561">
              <w:rPr>
                <w:rFonts w:ascii="Georgia" w:hAnsi="Georgia"/>
                <w:sz w:val="18"/>
                <w:szCs w:val="18"/>
              </w:rPr>
              <w:t>4</w:t>
            </w:r>
            <w:r w:rsidR="00D94125">
              <w:rPr>
                <w:rFonts w:ascii="Georgia" w:hAnsi="Georgia"/>
                <w:sz w:val="18"/>
                <w:szCs w:val="18"/>
              </w:rPr>
              <w:t xml:space="preserve"> </w:t>
            </w:r>
          </w:p>
        </w:tc>
      </w:tr>
    </w:tbl>
    <w:p w14:paraId="69211174" w14:textId="77777777" w:rsidR="001F5A60" w:rsidRDefault="001F5A60"/>
    <w:sectPr w:rsidR="001F5A60" w:rsidSect="002B3176">
      <w:pgSz w:w="11906" w:h="16838"/>
      <w:pgMar w:top="794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49561" w14:textId="77777777" w:rsidR="007A44EC" w:rsidRDefault="007A44EC" w:rsidP="0054572F">
      <w:pPr>
        <w:spacing w:after="0" w:line="240" w:lineRule="auto"/>
      </w:pPr>
      <w:r>
        <w:separator/>
      </w:r>
    </w:p>
  </w:endnote>
  <w:endnote w:type="continuationSeparator" w:id="0">
    <w:p w14:paraId="077086B2" w14:textId="77777777" w:rsidR="007A44EC" w:rsidRDefault="007A44EC" w:rsidP="0054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Textkörper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B1D57B" w14:textId="77777777" w:rsidR="007A44EC" w:rsidRDefault="007A44EC" w:rsidP="0054572F">
      <w:pPr>
        <w:spacing w:after="0" w:line="240" w:lineRule="auto"/>
      </w:pPr>
      <w:r>
        <w:separator/>
      </w:r>
    </w:p>
  </w:footnote>
  <w:footnote w:type="continuationSeparator" w:id="0">
    <w:p w14:paraId="75287C25" w14:textId="77777777" w:rsidR="007A44EC" w:rsidRDefault="007A44EC" w:rsidP="00545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BC5AA9"/>
    <w:multiLevelType w:val="hybridMultilevel"/>
    <w:tmpl w:val="B5A28F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55166"/>
    <w:multiLevelType w:val="hybridMultilevel"/>
    <w:tmpl w:val="FB429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009D0"/>
    <w:multiLevelType w:val="hybridMultilevel"/>
    <w:tmpl w:val="5D888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8553A"/>
    <w:multiLevelType w:val="hybridMultilevel"/>
    <w:tmpl w:val="070CAB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967CD"/>
    <w:multiLevelType w:val="hybridMultilevel"/>
    <w:tmpl w:val="0B32EC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27C02"/>
    <w:multiLevelType w:val="hybridMultilevel"/>
    <w:tmpl w:val="34FC1A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B347C"/>
    <w:multiLevelType w:val="hybridMultilevel"/>
    <w:tmpl w:val="80B89E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10"/>
  </w:num>
  <w:num w:numId="9">
    <w:abstractNumId w:val="6"/>
  </w:num>
  <w:num w:numId="10">
    <w:abstractNumId w:val="11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613"/>
    <w:rsid w:val="00026155"/>
    <w:rsid w:val="00047E3A"/>
    <w:rsid w:val="0005677F"/>
    <w:rsid w:val="00064643"/>
    <w:rsid w:val="00073FAD"/>
    <w:rsid w:val="000A1FDA"/>
    <w:rsid w:val="000C17C1"/>
    <w:rsid w:val="000C3C64"/>
    <w:rsid w:val="000D24FB"/>
    <w:rsid w:val="0011196E"/>
    <w:rsid w:val="0011387C"/>
    <w:rsid w:val="001278D7"/>
    <w:rsid w:val="00153A69"/>
    <w:rsid w:val="00160920"/>
    <w:rsid w:val="00162A5A"/>
    <w:rsid w:val="001674A0"/>
    <w:rsid w:val="00186641"/>
    <w:rsid w:val="001D4DCD"/>
    <w:rsid w:val="001E2F0F"/>
    <w:rsid w:val="001F5A60"/>
    <w:rsid w:val="00203177"/>
    <w:rsid w:val="002150D3"/>
    <w:rsid w:val="00223EF4"/>
    <w:rsid w:val="002468B3"/>
    <w:rsid w:val="002508C2"/>
    <w:rsid w:val="002712DA"/>
    <w:rsid w:val="00282DB0"/>
    <w:rsid w:val="002857A3"/>
    <w:rsid w:val="002A6AA4"/>
    <w:rsid w:val="002B3176"/>
    <w:rsid w:val="002C4CAC"/>
    <w:rsid w:val="002D4516"/>
    <w:rsid w:val="002E67FF"/>
    <w:rsid w:val="00314B7A"/>
    <w:rsid w:val="00337909"/>
    <w:rsid w:val="00372458"/>
    <w:rsid w:val="00372F7B"/>
    <w:rsid w:val="0038658C"/>
    <w:rsid w:val="00397561"/>
    <w:rsid w:val="00412B42"/>
    <w:rsid w:val="00421744"/>
    <w:rsid w:val="00430A8C"/>
    <w:rsid w:val="00433821"/>
    <w:rsid w:val="00443668"/>
    <w:rsid w:val="0044655F"/>
    <w:rsid w:val="00461DF2"/>
    <w:rsid w:val="004624E8"/>
    <w:rsid w:val="00473AA8"/>
    <w:rsid w:val="004842DB"/>
    <w:rsid w:val="004A163F"/>
    <w:rsid w:val="004A166D"/>
    <w:rsid w:val="004A54BA"/>
    <w:rsid w:val="004B3C9D"/>
    <w:rsid w:val="00507EA7"/>
    <w:rsid w:val="005216C6"/>
    <w:rsid w:val="00524F24"/>
    <w:rsid w:val="00527ACB"/>
    <w:rsid w:val="00531F22"/>
    <w:rsid w:val="0054572F"/>
    <w:rsid w:val="005568B6"/>
    <w:rsid w:val="00557492"/>
    <w:rsid w:val="0057663E"/>
    <w:rsid w:val="00580DD7"/>
    <w:rsid w:val="005D0A72"/>
    <w:rsid w:val="005D5ECF"/>
    <w:rsid w:val="005E2425"/>
    <w:rsid w:val="005E7332"/>
    <w:rsid w:val="00627129"/>
    <w:rsid w:val="00632D5A"/>
    <w:rsid w:val="0064625D"/>
    <w:rsid w:val="0065137B"/>
    <w:rsid w:val="0068474C"/>
    <w:rsid w:val="00693E09"/>
    <w:rsid w:val="006B7F78"/>
    <w:rsid w:val="006C2533"/>
    <w:rsid w:val="006C6417"/>
    <w:rsid w:val="006D0604"/>
    <w:rsid w:val="006F7BD3"/>
    <w:rsid w:val="007204B5"/>
    <w:rsid w:val="00723643"/>
    <w:rsid w:val="00726A7A"/>
    <w:rsid w:val="00733DA1"/>
    <w:rsid w:val="00761E8E"/>
    <w:rsid w:val="00763DCE"/>
    <w:rsid w:val="007834A4"/>
    <w:rsid w:val="00785254"/>
    <w:rsid w:val="007966F0"/>
    <w:rsid w:val="007A44EC"/>
    <w:rsid w:val="007B3EBE"/>
    <w:rsid w:val="007C6A3C"/>
    <w:rsid w:val="007C6D1C"/>
    <w:rsid w:val="007D4412"/>
    <w:rsid w:val="00814F18"/>
    <w:rsid w:val="00856DAD"/>
    <w:rsid w:val="008630C3"/>
    <w:rsid w:val="00896FCB"/>
    <w:rsid w:val="008B0FC0"/>
    <w:rsid w:val="008C7BAE"/>
    <w:rsid w:val="008D026A"/>
    <w:rsid w:val="008D702A"/>
    <w:rsid w:val="00916D4D"/>
    <w:rsid w:val="00927E6F"/>
    <w:rsid w:val="0093605B"/>
    <w:rsid w:val="0094114E"/>
    <w:rsid w:val="00951806"/>
    <w:rsid w:val="0095502C"/>
    <w:rsid w:val="0096033B"/>
    <w:rsid w:val="009701B5"/>
    <w:rsid w:val="00993926"/>
    <w:rsid w:val="009D4F64"/>
    <w:rsid w:val="009E06EE"/>
    <w:rsid w:val="00A33702"/>
    <w:rsid w:val="00A36BBF"/>
    <w:rsid w:val="00A553B6"/>
    <w:rsid w:val="00A62A2F"/>
    <w:rsid w:val="00A7685A"/>
    <w:rsid w:val="00AA6A09"/>
    <w:rsid w:val="00AB2A5A"/>
    <w:rsid w:val="00AC20FF"/>
    <w:rsid w:val="00AC7B6F"/>
    <w:rsid w:val="00AD3287"/>
    <w:rsid w:val="00AE18C8"/>
    <w:rsid w:val="00B00391"/>
    <w:rsid w:val="00B06A82"/>
    <w:rsid w:val="00B10C3C"/>
    <w:rsid w:val="00B336CF"/>
    <w:rsid w:val="00B359DB"/>
    <w:rsid w:val="00B41923"/>
    <w:rsid w:val="00B5157D"/>
    <w:rsid w:val="00B5178D"/>
    <w:rsid w:val="00B66EE2"/>
    <w:rsid w:val="00B90595"/>
    <w:rsid w:val="00BC1F86"/>
    <w:rsid w:val="00BD640A"/>
    <w:rsid w:val="00C018E4"/>
    <w:rsid w:val="00C04F06"/>
    <w:rsid w:val="00C066FA"/>
    <w:rsid w:val="00C267E8"/>
    <w:rsid w:val="00C43B64"/>
    <w:rsid w:val="00C65DD5"/>
    <w:rsid w:val="00CB0B49"/>
    <w:rsid w:val="00CB3FC3"/>
    <w:rsid w:val="00CC212C"/>
    <w:rsid w:val="00CF31EE"/>
    <w:rsid w:val="00CF3691"/>
    <w:rsid w:val="00D10083"/>
    <w:rsid w:val="00D31785"/>
    <w:rsid w:val="00D63E31"/>
    <w:rsid w:val="00D726F3"/>
    <w:rsid w:val="00D91022"/>
    <w:rsid w:val="00D94125"/>
    <w:rsid w:val="00D95F6B"/>
    <w:rsid w:val="00DA4806"/>
    <w:rsid w:val="00DB2967"/>
    <w:rsid w:val="00DD0D06"/>
    <w:rsid w:val="00DE288F"/>
    <w:rsid w:val="00E03F6F"/>
    <w:rsid w:val="00E0521D"/>
    <w:rsid w:val="00E41891"/>
    <w:rsid w:val="00E431ED"/>
    <w:rsid w:val="00E64FF5"/>
    <w:rsid w:val="00EA1096"/>
    <w:rsid w:val="00EB48EF"/>
    <w:rsid w:val="00EB5816"/>
    <w:rsid w:val="00ED4D1A"/>
    <w:rsid w:val="00EE7D62"/>
    <w:rsid w:val="00F006ED"/>
    <w:rsid w:val="00F11BEF"/>
    <w:rsid w:val="00F12734"/>
    <w:rsid w:val="00F15E1A"/>
    <w:rsid w:val="00F15E37"/>
    <w:rsid w:val="00F173E2"/>
    <w:rsid w:val="00F258E7"/>
    <w:rsid w:val="00F51330"/>
    <w:rsid w:val="00F528AD"/>
    <w:rsid w:val="00F80053"/>
    <w:rsid w:val="00F80B60"/>
    <w:rsid w:val="00FA02C7"/>
    <w:rsid w:val="00FB7743"/>
    <w:rsid w:val="00FC67C6"/>
    <w:rsid w:val="00FC70F0"/>
    <w:rsid w:val="00FE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B336C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336C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336C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336C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336C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336CF"/>
    <w:rPr>
      <w:b/>
      <w:bCs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5457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4572F"/>
  </w:style>
  <w:style w:type="paragraph" w:styleId="Fuzeile">
    <w:name w:val="footer"/>
    <w:basedOn w:val="Standard"/>
    <w:link w:val="FuzeileZchn"/>
    <w:uiPriority w:val="99"/>
    <w:unhideWhenUsed/>
    <w:rsid w:val="005457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4572F"/>
  </w:style>
  <w:style w:type="character" w:styleId="NichtaufgelsteErwhnung">
    <w:name w:val="Unresolved Mention"/>
    <w:basedOn w:val="Absatz-Standardschriftart"/>
    <w:uiPriority w:val="99"/>
    <w:rsid w:val="00D9412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D941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65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f598672661527ae3/EWyZFsYOecpDgWZdXcRCSboBG9JUfAberTylW56seolEzA?e=r8ByK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2204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Ferdinand Seidl</cp:lastModifiedBy>
  <cp:revision>4</cp:revision>
  <cp:lastPrinted>2025-02-12T15:02:00Z</cp:lastPrinted>
  <dcterms:created xsi:type="dcterms:W3CDTF">2025-02-15T18:32:00Z</dcterms:created>
  <dcterms:modified xsi:type="dcterms:W3CDTF">2025-02-20T10:05:00Z</dcterms:modified>
</cp:coreProperties>
</file>