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619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2769"/>
        <w:gridCol w:w="1340"/>
        <w:gridCol w:w="283"/>
        <w:gridCol w:w="101"/>
        <w:gridCol w:w="900"/>
        <w:gridCol w:w="725"/>
        <w:gridCol w:w="2338"/>
      </w:tblGrid>
      <w:tr w:rsidR="003C4C0A" w:rsidRPr="00B30513" w14:paraId="5DF08F91" w14:textId="77777777" w:rsidTr="000B447B">
        <w:trPr>
          <w:trHeight w:val="227"/>
        </w:trPr>
        <w:tc>
          <w:tcPr>
            <w:tcW w:w="10619" w:type="dxa"/>
            <w:gridSpan w:val="8"/>
          </w:tcPr>
          <w:p w14:paraId="11DD220E" w14:textId="121477AD" w:rsidR="002508C2" w:rsidRPr="00B30513" w:rsidRDefault="008745E4" w:rsidP="00B100E6">
            <w:pPr>
              <w:tabs>
                <w:tab w:val="right" w:pos="545"/>
                <w:tab w:val="right" w:pos="725"/>
              </w:tabs>
              <w:ind w:right="-586" w:firstLine="5"/>
              <w:jc w:val="center"/>
              <w:rPr>
                <w:rFonts w:ascii="Georgia" w:hAnsi="Georgia"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3360" behindDoc="0" locked="0" layoutInCell="1" allowOverlap="1" wp14:anchorId="0723610F" wp14:editId="444ED3AA">
                  <wp:simplePos x="0" y="0"/>
                  <wp:positionH relativeFrom="column">
                    <wp:posOffset>5716270</wp:posOffset>
                  </wp:positionH>
                  <wp:positionV relativeFrom="paragraph">
                    <wp:posOffset>-228600</wp:posOffset>
                  </wp:positionV>
                  <wp:extent cx="1027430" cy="1091476"/>
                  <wp:effectExtent l="0" t="0" r="1270" b="127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109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40E4" w:rsidRPr="00B30513">
              <w:rPr>
                <w:rFonts w:ascii="Georgia" w:hAnsi="Georgia"/>
                <w:b/>
                <w:smallCaps/>
                <w:sz w:val="48"/>
                <w:szCs w:val="32"/>
              </w:rPr>
              <w:t>Lars Lewerenz</w:t>
            </w:r>
            <w:r w:rsidR="008050E4" w:rsidRPr="00B30513">
              <w:rPr>
                <w:rFonts w:ascii="Georgia" w:hAnsi="Georgia"/>
                <w:sz w:val="44"/>
                <w:szCs w:val="64"/>
              </w:rPr>
              <w:br/>
            </w:r>
            <w:r w:rsidR="002940E4" w:rsidRPr="00B30513">
              <w:rPr>
                <w:rFonts w:ascii="Georgia" w:hAnsi="Georgia"/>
                <w:sz w:val="20"/>
              </w:rPr>
              <w:t>Werlo 71a</w:t>
            </w:r>
            <w:r w:rsidR="00853438" w:rsidRPr="00B30513">
              <w:rPr>
                <w:rFonts w:ascii="Georgia" w:hAnsi="Georgia"/>
                <w:sz w:val="20"/>
              </w:rPr>
              <w:t>,</w:t>
            </w:r>
            <w:r w:rsidR="00245547" w:rsidRPr="00B30513">
              <w:rPr>
                <w:rFonts w:ascii="Georgia" w:hAnsi="Georgia"/>
                <w:sz w:val="20"/>
              </w:rPr>
              <w:t xml:space="preserve"> </w:t>
            </w:r>
            <w:r w:rsidR="002940E4" w:rsidRPr="00B30513">
              <w:rPr>
                <w:rFonts w:ascii="Georgia" w:hAnsi="Georgia"/>
                <w:sz w:val="20"/>
              </w:rPr>
              <w:t>46348 Raesfeld-Erle</w:t>
            </w:r>
          </w:p>
          <w:p w14:paraId="722A5AF6" w14:textId="62C5A94C" w:rsidR="008050E4" w:rsidRPr="00B30513" w:rsidRDefault="002B2091" w:rsidP="00B91981">
            <w:pPr>
              <w:jc w:val="center"/>
              <w:rPr>
                <w:rFonts w:ascii="Georgia" w:hAnsi="Georgia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94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176 32577310</w:t>
            </w:r>
            <w:r w:rsidR="00AB016A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94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lars.lewerenz30</w:t>
            </w: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294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gmail.com</w:t>
            </w:r>
            <w:r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22D9C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2940E4" w:rsidRPr="00B30513">
              <w:rPr>
                <w:rFonts w:ascii="Georgia" w:hAnsi="Georgia" w:cs="Georgia"/>
                <w:color w:val="000000"/>
                <w:sz w:val="20"/>
                <w:lang w:val="de-AT"/>
              </w:rPr>
              <w:t>30.12.2003 in Datteln</w:t>
            </w:r>
          </w:p>
        </w:tc>
      </w:tr>
      <w:tr w:rsidR="003C4C0A" w:rsidRPr="00B30513" w14:paraId="0FCADE56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200C4735" w:rsidR="002508C2" w:rsidRPr="00B30513" w:rsidRDefault="00540A72" w:rsidP="00622D9C">
            <w:pPr>
              <w:jc w:val="center"/>
              <w:rPr>
                <w:rFonts w:ascii="Georgia" w:hAnsi="Georgia"/>
                <w:sz w:val="28"/>
              </w:rPr>
            </w:pPr>
            <w:r w:rsidRPr="00B30513">
              <w:rPr>
                <w:rFonts w:ascii="Georgia" w:hAnsi="Georgia"/>
                <w:b/>
                <w:smallCaps/>
                <w:sz w:val="28"/>
                <w:szCs w:val="32"/>
              </w:rPr>
              <w:t>Schulbildung</w:t>
            </w:r>
          </w:p>
        </w:tc>
      </w:tr>
      <w:tr w:rsidR="003C4C0A" w:rsidRPr="00B30513" w14:paraId="0B962A14" w14:textId="77777777" w:rsidTr="000B447B">
        <w:trPr>
          <w:trHeight w:val="340"/>
        </w:trPr>
        <w:tc>
          <w:tcPr>
            <w:tcW w:w="7556" w:type="dxa"/>
            <w:gridSpan w:val="6"/>
            <w:vAlign w:val="bottom"/>
          </w:tcPr>
          <w:p w14:paraId="09FF0396" w14:textId="72FC87B1" w:rsidR="00BC6F5B" w:rsidRPr="00B30513" w:rsidRDefault="004976B4" w:rsidP="00622D9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>Rheinische Friedrich-Wilhelms-Universität</w:t>
            </w:r>
          </w:p>
        </w:tc>
        <w:tc>
          <w:tcPr>
            <w:tcW w:w="3063" w:type="dxa"/>
            <w:gridSpan w:val="2"/>
            <w:vAlign w:val="bottom"/>
          </w:tcPr>
          <w:p w14:paraId="17394845" w14:textId="4735DC5E" w:rsidR="00BC6F5B" w:rsidRPr="00B30513" w:rsidRDefault="002A56F9" w:rsidP="00622D9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30513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3C4C0A" w:rsidRPr="00B30513" w14:paraId="36A21D2C" w14:textId="77777777" w:rsidTr="000B447B">
        <w:trPr>
          <w:trHeight w:val="170"/>
        </w:trPr>
        <w:tc>
          <w:tcPr>
            <w:tcW w:w="7556" w:type="dxa"/>
            <w:gridSpan w:val="6"/>
            <w:vAlign w:val="bottom"/>
          </w:tcPr>
          <w:p w14:paraId="0A03BD4E" w14:textId="3ABDA9AA" w:rsidR="00BC6F5B" w:rsidRPr="00B30513" w:rsidRDefault="00340FC9" w:rsidP="00622D9C">
            <w:pPr>
              <w:rPr>
                <w:rFonts w:ascii="Georgia" w:hAnsi="Georgia"/>
                <w:b/>
                <w:smallCaps/>
                <w:sz w:val="18"/>
                <w:szCs w:val="18"/>
              </w:rPr>
            </w:pPr>
            <w:r w:rsidRPr="00B30513">
              <w:rPr>
                <w:rFonts w:ascii="Georgia" w:hAnsi="Georgia" w:cs="Times New Roman"/>
                <w:sz w:val="18"/>
                <w:szCs w:val="18"/>
              </w:rPr>
              <w:t>B.Sc. in Mathematik</w:t>
            </w:r>
            <w:r w:rsidR="00E076BF" w:rsidRPr="00B30513">
              <w:rPr>
                <w:rFonts w:ascii="Georgia" w:hAnsi="Georgia" w:cs="Times New Roman"/>
                <w:sz w:val="18"/>
                <w:szCs w:val="18"/>
              </w:rPr>
              <w:t xml:space="preserve"> (geplant)</w:t>
            </w:r>
          </w:p>
        </w:tc>
        <w:tc>
          <w:tcPr>
            <w:tcW w:w="3063" w:type="dxa"/>
            <w:gridSpan w:val="2"/>
            <w:vAlign w:val="bottom"/>
          </w:tcPr>
          <w:p w14:paraId="4C821D12" w14:textId="26D9A594" w:rsidR="00BC6F5B" w:rsidRPr="00B30513" w:rsidRDefault="00312DDC" w:rsidP="00622D9C">
            <w:pPr>
              <w:jc w:val="right"/>
              <w:rPr>
                <w:rFonts w:ascii="Georgia" w:hAnsi="Georgia"/>
                <w:i/>
                <w:smallCaps/>
                <w:sz w:val="18"/>
                <w:szCs w:val="18"/>
              </w:rPr>
            </w:pPr>
            <w:r w:rsidRPr="00B30513">
              <w:rPr>
                <w:rFonts w:ascii="Georgia" w:hAnsi="Georgia"/>
                <w:sz w:val="18"/>
              </w:rPr>
              <w:t>ab 10/2023</w:t>
            </w:r>
          </w:p>
        </w:tc>
      </w:tr>
      <w:tr w:rsidR="003C4C0A" w:rsidRPr="00B30513" w14:paraId="1C51E2FF" w14:textId="77777777" w:rsidTr="000B447B">
        <w:trPr>
          <w:trHeight w:val="340"/>
        </w:trPr>
        <w:tc>
          <w:tcPr>
            <w:tcW w:w="7556" w:type="dxa"/>
            <w:gridSpan w:val="6"/>
            <w:vAlign w:val="bottom"/>
          </w:tcPr>
          <w:p w14:paraId="4BAC65D2" w14:textId="583E2BD8" w:rsidR="00665BF3" w:rsidRPr="00B30513" w:rsidRDefault="0091331D" w:rsidP="00622D9C">
            <w:pPr>
              <w:rPr>
                <w:rFonts w:ascii="Georgia" w:hAnsi="Georgia"/>
                <w:sz w:val="18"/>
                <w:lang w:val="en-US"/>
              </w:rPr>
            </w:pPr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540A72" w:rsidRPr="00B30513">
              <w:rPr>
                <w:rFonts w:ascii="Georgia" w:hAnsi="Georgia"/>
                <w:b/>
                <w:smallCaps/>
                <w:sz w:val="23"/>
                <w:szCs w:val="23"/>
              </w:rPr>
              <w:t>Petrinum Dorsten</w:t>
            </w:r>
          </w:p>
        </w:tc>
        <w:tc>
          <w:tcPr>
            <w:tcW w:w="3063" w:type="dxa"/>
            <w:gridSpan w:val="2"/>
            <w:vAlign w:val="bottom"/>
          </w:tcPr>
          <w:p w14:paraId="2FCB10D7" w14:textId="6907D056" w:rsidR="00665BF3" w:rsidRPr="00B30513" w:rsidRDefault="00540A72" w:rsidP="00622D9C">
            <w:pPr>
              <w:jc w:val="right"/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i/>
                <w:smallCaps/>
                <w:sz w:val="23"/>
                <w:szCs w:val="23"/>
              </w:rPr>
              <w:t>Dorsten</w:t>
            </w:r>
          </w:p>
        </w:tc>
      </w:tr>
      <w:tr w:rsidR="003C4C0A" w:rsidRPr="00B30513" w14:paraId="312B82BC" w14:textId="77777777" w:rsidTr="000B447B">
        <w:trPr>
          <w:trHeight w:val="20"/>
        </w:trPr>
        <w:tc>
          <w:tcPr>
            <w:tcW w:w="7556" w:type="dxa"/>
            <w:gridSpan w:val="6"/>
          </w:tcPr>
          <w:p w14:paraId="1CEE182B" w14:textId="31F7ED69" w:rsidR="0091331D" w:rsidRPr="00B30513" w:rsidRDefault="0091331D" w:rsidP="00622D9C">
            <w:pPr>
              <w:rPr>
                <w:rFonts w:ascii="Georgia" w:hAnsi="Georgia"/>
                <w:sz w:val="18"/>
                <w:lang w:val="de-AT"/>
              </w:rPr>
            </w:pPr>
            <w:r w:rsidRPr="00B30513"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7E5E5A" w:rsidRPr="00B30513">
              <w:rPr>
                <w:rFonts w:ascii="Georgia" w:hAnsi="Georgia"/>
                <w:sz w:val="18"/>
                <w:lang w:val="de-AT"/>
              </w:rPr>
              <w:t>aktueller Schnitt</w:t>
            </w:r>
            <w:r w:rsidRPr="00B30513">
              <w:rPr>
                <w:rFonts w:ascii="Georgia" w:hAnsi="Georgia"/>
                <w:sz w:val="18"/>
                <w:lang w:val="de-AT"/>
              </w:rPr>
              <w:t xml:space="preserve">: </w:t>
            </w:r>
            <w:r w:rsidR="00D37868" w:rsidRPr="00B30513">
              <w:rPr>
                <w:rFonts w:ascii="Georgia" w:hAnsi="Georgia"/>
                <w:sz w:val="18"/>
                <w:lang w:val="de-AT"/>
              </w:rPr>
              <w:t>0,8; top 1</w:t>
            </w:r>
            <w:r w:rsidR="00622D9C" w:rsidRPr="00B30513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D37868" w:rsidRPr="00B30513">
              <w:rPr>
                <w:rFonts w:ascii="Georgia" w:hAnsi="Georgia"/>
                <w:sz w:val="18"/>
                <w:lang w:val="de-AT"/>
              </w:rPr>
              <w:t>%</w:t>
            </w:r>
            <w:r w:rsidRPr="00B30513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063" w:type="dxa"/>
            <w:gridSpan w:val="2"/>
          </w:tcPr>
          <w:p w14:paraId="7521EA6E" w14:textId="5FC8ECD9" w:rsidR="0091331D" w:rsidRPr="00B30513" w:rsidRDefault="0091331D" w:rsidP="00622D9C">
            <w:pPr>
              <w:jc w:val="right"/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0</w:t>
            </w:r>
            <w:r w:rsidR="006D1E25" w:rsidRPr="00B30513">
              <w:rPr>
                <w:rFonts w:ascii="Georgia" w:hAnsi="Georgia"/>
                <w:sz w:val="18"/>
              </w:rPr>
              <w:t>8</w:t>
            </w:r>
            <w:r w:rsidRPr="00B30513">
              <w:rPr>
                <w:rFonts w:ascii="Georgia" w:hAnsi="Georgia"/>
                <w:sz w:val="18"/>
              </w:rPr>
              <w:t>/20</w:t>
            </w:r>
            <w:r w:rsidR="006D1E25" w:rsidRPr="00B30513">
              <w:rPr>
                <w:rFonts w:ascii="Georgia" w:hAnsi="Georgia"/>
                <w:sz w:val="18"/>
              </w:rPr>
              <w:t>14</w:t>
            </w:r>
            <w:r w:rsidRPr="00B30513">
              <w:rPr>
                <w:rFonts w:ascii="Georgia" w:hAnsi="Georgia"/>
                <w:sz w:val="18"/>
              </w:rPr>
              <w:t xml:space="preserve"> – </w:t>
            </w:r>
            <w:r w:rsidR="006D1E25" w:rsidRPr="00B30513">
              <w:rPr>
                <w:rFonts w:ascii="Georgia" w:hAnsi="Georgia"/>
                <w:sz w:val="18"/>
              </w:rPr>
              <w:t>heute</w:t>
            </w:r>
          </w:p>
        </w:tc>
      </w:tr>
      <w:tr w:rsidR="003C4C0A" w:rsidRPr="00B30513" w14:paraId="69F47C1D" w14:textId="77777777" w:rsidTr="000B447B">
        <w:tc>
          <w:tcPr>
            <w:tcW w:w="10619" w:type="dxa"/>
            <w:gridSpan w:val="8"/>
          </w:tcPr>
          <w:p w14:paraId="5154E9E2" w14:textId="5D44A504" w:rsidR="0091331D" w:rsidRPr="00B30513" w:rsidRDefault="0091331D" w:rsidP="00622D9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30513">
              <w:rPr>
                <w:rFonts w:ascii="Georgia" w:hAnsi="Georgia"/>
                <w:i/>
                <w:iCs/>
                <w:sz w:val="18"/>
              </w:rPr>
              <w:t>Schwerpunktfächer</w:t>
            </w:r>
            <w:r w:rsidR="001F0FA6" w:rsidRPr="00B30513"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B30513">
              <w:rPr>
                <w:rFonts w:ascii="Georgia" w:hAnsi="Georgia"/>
                <w:i/>
                <w:iCs/>
                <w:sz w:val="18"/>
              </w:rPr>
              <w:t>Mathematik (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15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Physik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4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Englisch (15 Punkte),</w:t>
            </w:r>
            <w:r w:rsidR="001F0FA6" w:rsidRPr="00B30513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74534" w:rsidRPr="00B30513">
              <w:rPr>
                <w:rFonts w:ascii="Georgia" w:hAnsi="Georgia"/>
                <w:i/>
                <w:iCs/>
                <w:sz w:val="18"/>
              </w:rPr>
              <w:t>Sozialwissenschaften</w:t>
            </w:r>
            <w:r w:rsidR="002C5D6D" w:rsidRPr="00B30513">
              <w:rPr>
                <w:rFonts w:ascii="Georgia" w:hAnsi="Georgia"/>
                <w:i/>
                <w:iCs/>
                <w:sz w:val="18"/>
              </w:rPr>
              <w:t>/Wirtschaft &amp; Politik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D37868" w:rsidRPr="00B30513">
              <w:rPr>
                <w:rFonts w:ascii="Georgia" w:hAnsi="Georgia"/>
                <w:i/>
                <w:iCs/>
                <w:sz w:val="18"/>
              </w:rPr>
              <w:t>5</w:t>
            </w:r>
            <w:r w:rsidRPr="00B30513"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  <w:p w14:paraId="796DA5D7" w14:textId="5DD821AE" w:rsidR="00D5280E" w:rsidRPr="00B30513" w:rsidRDefault="006D1E25" w:rsidP="00622D9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B30513">
              <w:rPr>
                <w:rFonts w:ascii="Georgia" w:hAnsi="Georgia"/>
                <w:i/>
                <w:iCs/>
                <w:sz w:val="18"/>
              </w:rPr>
              <w:t>Absolvierung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 xml:space="preserve"> der hochselektiven </w:t>
            </w:r>
            <w:r w:rsidR="00622D9C" w:rsidRPr="00B30513">
              <w:rPr>
                <w:rFonts w:ascii="Georgia" w:hAnsi="Georgia"/>
                <w:i/>
                <w:iCs/>
                <w:sz w:val="18"/>
              </w:rPr>
              <w:t>zwei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>wöchigen Deutschen Schüler Akademie (1</w:t>
            </w:r>
            <w:r w:rsidR="00622D9C" w:rsidRPr="00B30513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>% Auswahlquote)</w:t>
            </w:r>
            <w:r w:rsidR="0046379C" w:rsidRPr="00B30513">
              <w:rPr>
                <w:rFonts w:ascii="Georgia" w:hAnsi="Georgia"/>
                <w:i/>
                <w:iCs/>
                <w:sz w:val="18"/>
              </w:rPr>
              <w:t xml:space="preserve"> auf universitärem Niveau</w:t>
            </w:r>
            <w:r w:rsidR="007338D7" w:rsidRPr="00B30513">
              <w:rPr>
                <w:rFonts w:ascii="Georgia" w:hAnsi="Georgia"/>
                <w:i/>
                <w:iCs/>
                <w:sz w:val="18"/>
              </w:rPr>
              <w:t xml:space="preserve"> zum Thema mathematische Aussagenlogik, gefördert vom Bundesministerium für Bildun</w:t>
            </w:r>
            <w:r w:rsidR="0033600E" w:rsidRPr="00B30513">
              <w:rPr>
                <w:rFonts w:ascii="Georgia" w:hAnsi="Georgia"/>
                <w:i/>
                <w:iCs/>
                <w:sz w:val="18"/>
              </w:rPr>
              <w:t>g und Forschung</w:t>
            </w:r>
            <w:r w:rsidR="00835748" w:rsidRPr="00B30513">
              <w:rPr>
                <w:rFonts w:ascii="Georgia" w:hAnsi="Georgia"/>
                <w:i/>
                <w:iCs/>
                <w:sz w:val="18"/>
              </w:rPr>
              <w:t xml:space="preserve"> (BMBF)</w:t>
            </w:r>
          </w:p>
          <w:p w14:paraId="23575F6C" w14:textId="1E15C5CA" w:rsidR="006D1E25" w:rsidRPr="00B30513" w:rsidRDefault="006D1E25" w:rsidP="00622D9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B30513">
              <w:rPr>
                <w:rFonts w:ascii="Georgia" w:hAnsi="Georgia"/>
                <w:i/>
                <w:iCs/>
                <w:sz w:val="18"/>
              </w:rPr>
              <w:t>Absolvierung der KI-Akademie zum Thema Anwendungsbereiche und mathematische Hintergründe von künstlicher Intelligenz, gefördert vom Kairos Institut</w:t>
            </w:r>
          </w:p>
        </w:tc>
      </w:tr>
      <w:tr w:rsidR="003C4C0A" w:rsidRPr="00B30513" w14:paraId="3A2665B3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B30513" w:rsidRDefault="006E2C9C" w:rsidP="00622D9C">
            <w:pPr>
              <w:pStyle w:val="BERSCHRIFT"/>
              <w:jc w:val="center"/>
              <w:rPr>
                <w:sz w:val="28"/>
              </w:rPr>
            </w:pPr>
            <w:r w:rsidRPr="00B30513">
              <w:rPr>
                <w:sz w:val="28"/>
              </w:rPr>
              <w:t>Praxiserfahrungen</w:t>
            </w:r>
          </w:p>
        </w:tc>
      </w:tr>
      <w:tr w:rsidR="003C4C0A" w:rsidRPr="00B30513" w14:paraId="127C64E2" w14:textId="77777777" w:rsidTr="000B447B">
        <w:trPr>
          <w:trHeight w:val="340"/>
        </w:trPr>
        <w:tc>
          <w:tcPr>
            <w:tcW w:w="6656" w:type="dxa"/>
            <w:gridSpan w:val="5"/>
            <w:vAlign w:val="bottom"/>
          </w:tcPr>
          <w:p w14:paraId="38F27285" w14:textId="1AAA35BA" w:rsidR="00665BF3" w:rsidRPr="00B30513" w:rsidRDefault="00921088" w:rsidP="00622D9C">
            <w:pPr>
              <w:rPr>
                <w:rFonts w:ascii="Georgia" w:hAnsi="Georgia"/>
                <w:sz w:val="23"/>
                <w:szCs w:val="23"/>
              </w:rPr>
            </w:pPr>
            <w:r w:rsidRPr="00B30513">
              <w:rPr>
                <w:rFonts w:ascii="Georgia" w:hAnsi="Georgia"/>
                <w:b/>
                <w:smallCaps/>
                <w:sz w:val="23"/>
                <w:szCs w:val="23"/>
              </w:rPr>
              <w:t>ImpressSol GmbH</w:t>
            </w:r>
          </w:p>
        </w:tc>
        <w:tc>
          <w:tcPr>
            <w:tcW w:w="396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73E8874C" w:rsidR="00665BF3" w:rsidRPr="00B30513" w:rsidRDefault="00B906D2" w:rsidP="00622D9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30513">
              <w:rPr>
                <w:rFonts w:ascii="Georgia" w:hAnsi="Georgia"/>
                <w:i/>
                <w:smallCaps/>
                <w:sz w:val="23"/>
                <w:szCs w:val="23"/>
              </w:rPr>
              <w:t>R</w:t>
            </w:r>
            <w:r w:rsidR="0040189D" w:rsidRPr="00B30513">
              <w:rPr>
                <w:rFonts w:ascii="Georgia" w:hAnsi="Georgia"/>
                <w:i/>
                <w:smallCaps/>
                <w:sz w:val="23"/>
                <w:szCs w:val="23"/>
              </w:rPr>
              <w:t>emote</w:t>
            </w:r>
            <w:r w:rsidR="0001057A" w:rsidRPr="00B30513">
              <w:rPr>
                <w:rFonts w:ascii="Georgia" w:hAnsi="Georgia"/>
                <w:i/>
                <w:smallCaps/>
                <w:sz w:val="23"/>
                <w:szCs w:val="23"/>
              </w:rPr>
              <w:t>/</w:t>
            </w:r>
            <w:r w:rsidR="00763EC8" w:rsidRPr="00B30513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3C4C0A" w:rsidRPr="00B30513" w14:paraId="335D84E9" w14:textId="77777777" w:rsidTr="000B447B">
        <w:trPr>
          <w:trHeight w:val="20"/>
        </w:trPr>
        <w:tc>
          <w:tcPr>
            <w:tcW w:w="8281" w:type="dxa"/>
            <w:gridSpan w:val="7"/>
          </w:tcPr>
          <w:p w14:paraId="20B1570F" w14:textId="69178C46" w:rsidR="00665BF3" w:rsidRPr="00B30513" w:rsidRDefault="00957164" w:rsidP="00622D9C">
            <w:pPr>
              <w:rPr>
                <w:rFonts w:ascii="Georgia" w:hAnsi="Georgia"/>
                <w:sz w:val="18"/>
                <w:lang w:val="en-US"/>
              </w:rPr>
            </w:pPr>
            <w:r w:rsidRPr="00B30513">
              <w:rPr>
                <w:rFonts w:ascii="Georgia" w:hAnsi="Georgia"/>
                <w:sz w:val="18"/>
              </w:rPr>
              <w:t xml:space="preserve">Werkstudent </w:t>
            </w:r>
            <w:r w:rsidR="0001057A" w:rsidRPr="00B30513">
              <w:rPr>
                <w:rFonts w:ascii="Georgia" w:hAnsi="Georgia"/>
                <w:sz w:val="18"/>
              </w:rPr>
              <w:t xml:space="preserve">in der </w:t>
            </w:r>
            <w:r w:rsidRPr="00B30513">
              <w:rPr>
                <w:rFonts w:ascii="Georgia" w:hAnsi="Georgia"/>
                <w:sz w:val="18"/>
              </w:rPr>
              <w:t>Softwareentwicklung</w:t>
            </w:r>
          </w:p>
        </w:tc>
        <w:tc>
          <w:tcPr>
            <w:tcW w:w="2338" w:type="dxa"/>
          </w:tcPr>
          <w:p w14:paraId="0475B997" w14:textId="1C261043" w:rsidR="00665BF3" w:rsidRPr="00B30513" w:rsidRDefault="00C47132" w:rsidP="00622D9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30513">
              <w:rPr>
                <w:rFonts w:ascii="Georgia" w:hAnsi="Georgia"/>
                <w:sz w:val="18"/>
                <w:lang w:val="en-US"/>
              </w:rPr>
              <w:t xml:space="preserve">06/2022 – </w:t>
            </w:r>
            <w:r w:rsidR="005D7ADF" w:rsidRPr="00B30513">
              <w:rPr>
                <w:rFonts w:ascii="Georgia" w:hAnsi="Georgia"/>
                <w:sz w:val="18"/>
                <w:lang w:val="en-US"/>
              </w:rPr>
              <w:t>heute</w:t>
            </w:r>
            <w:r w:rsidRPr="00B30513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3C4C0A" w:rsidRPr="00B30513" w14:paraId="54C3D64C" w14:textId="77777777" w:rsidTr="000B447B">
        <w:tc>
          <w:tcPr>
            <w:tcW w:w="10619" w:type="dxa"/>
            <w:gridSpan w:val="8"/>
          </w:tcPr>
          <w:p w14:paraId="1E42C6E2" w14:textId="4A530806" w:rsidR="00CE28CC" w:rsidRPr="00B30513" w:rsidRDefault="003500C6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Agile IT-Beratung</w:t>
            </w:r>
            <w:r w:rsidR="003B2669" w:rsidRPr="00B30513">
              <w:rPr>
                <w:sz w:val="18"/>
                <w:lang w:val="de-AT"/>
              </w:rPr>
              <w:t xml:space="preserve"> internationaler Unternehmen</w:t>
            </w:r>
            <w:r w:rsidRPr="00B30513">
              <w:rPr>
                <w:sz w:val="18"/>
                <w:lang w:val="de-AT"/>
              </w:rPr>
              <w:t xml:space="preserve"> </w:t>
            </w:r>
            <w:r w:rsidR="005946FD" w:rsidRPr="00B30513">
              <w:rPr>
                <w:sz w:val="18"/>
                <w:lang w:val="de-AT"/>
              </w:rPr>
              <w:t>anhand</w:t>
            </w:r>
            <w:r w:rsidR="004A54AD" w:rsidRPr="00B30513">
              <w:rPr>
                <w:sz w:val="18"/>
                <w:lang w:val="de-AT"/>
              </w:rPr>
              <w:t xml:space="preserve"> des </w:t>
            </w:r>
            <w:r w:rsidR="009F5B02" w:rsidRPr="00B30513">
              <w:rPr>
                <w:sz w:val="18"/>
                <w:lang w:val="de-AT"/>
              </w:rPr>
              <w:t>Scrum</w:t>
            </w:r>
            <w:r w:rsidR="004A54AD" w:rsidRPr="00B30513">
              <w:rPr>
                <w:sz w:val="18"/>
                <w:lang w:val="de-AT"/>
              </w:rPr>
              <w:t xml:space="preserve"> </w:t>
            </w:r>
            <w:r w:rsidR="0039509C" w:rsidRPr="00B30513">
              <w:rPr>
                <w:sz w:val="18"/>
                <w:lang w:val="de-AT"/>
              </w:rPr>
              <w:t>Projektmanagement</w:t>
            </w:r>
            <w:r w:rsidR="00332F10" w:rsidRPr="00B30513">
              <w:rPr>
                <w:sz w:val="18"/>
                <w:lang w:val="de-AT"/>
              </w:rPr>
              <w:t>-</w:t>
            </w:r>
            <w:r w:rsidR="004A54AD" w:rsidRPr="00B30513">
              <w:rPr>
                <w:sz w:val="18"/>
                <w:lang w:val="de-AT"/>
              </w:rPr>
              <w:t>Frameworks</w:t>
            </w:r>
          </w:p>
          <w:p w14:paraId="7CB03F48" w14:textId="6E423D52" w:rsidR="00970D00" w:rsidRPr="00B30513" w:rsidRDefault="00EE4C1B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Konzeption</w:t>
            </w:r>
            <w:r w:rsidR="00332F10" w:rsidRPr="00B30513">
              <w:rPr>
                <w:sz w:val="18"/>
                <w:lang w:val="de-AT"/>
              </w:rPr>
              <w:t xml:space="preserve"> </w:t>
            </w:r>
            <w:r w:rsidRPr="00B30513">
              <w:rPr>
                <w:sz w:val="18"/>
                <w:lang w:val="de-AT"/>
              </w:rPr>
              <w:t xml:space="preserve">und Betreuung von </w:t>
            </w:r>
            <w:r w:rsidR="008167B6" w:rsidRPr="00B30513">
              <w:rPr>
                <w:sz w:val="18"/>
                <w:lang w:val="de-AT"/>
              </w:rPr>
              <w:t xml:space="preserve">in der Cloud bereitgestellten </w:t>
            </w:r>
            <w:r w:rsidRPr="00B30513">
              <w:rPr>
                <w:sz w:val="18"/>
                <w:lang w:val="de-AT"/>
              </w:rPr>
              <w:t>Applikation</w:t>
            </w:r>
            <w:r w:rsidR="003500C6" w:rsidRPr="00B30513">
              <w:rPr>
                <w:sz w:val="18"/>
                <w:lang w:val="de-AT"/>
              </w:rPr>
              <w:t>e</w:t>
            </w:r>
            <w:r w:rsidR="008167B6" w:rsidRPr="00B30513">
              <w:rPr>
                <w:sz w:val="18"/>
                <w:lang w:val="de-AT"/>
              </w:rPr>
              <w:t>n</w:t>
            </w:r>
          </w:p>
          <w:p w14:paraId="3B54B1F4" w14:textId="5FE66469" w:rsidR="00332F10" w:rsidRPr="00B30513" w:rsidRDefault="00332F10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Entwicklung von Frontend und Backend Webservices</w:t>
            </w:r>
            <w:r w:rsidR="00D93591" w:rsidRPr="00B30513">
              <w:rPr>
                <w:sz w:val="18"/>
                <w:lang w:val="de-AT"/>
              </w:rPr>
              <w:t xml:space="preserve"> mit</w:t>
            </w:r>
            <w:r w:rsidR="0001057A" w:rsidRPr="00B30513">
              <w:rPr>
                <w:sz w:val="18"/>
                <w:lang w:val="de-AT"/>
              </w:rPr>
              <w:t>h</w:t>
            </w:r>
            <w:r w:rsidR="00D93591" w:rsidRPr="00B30513">
              <w:rPr>
                <w:sz w:val="18"/>
                <w:lang w:val="de-AT"/>
              </w:rPr>
              <w:t>ilfe neuester Technologien sowie Best Practices</w:t>
            </w:r>
          </w:p>
          <w:p w14:paraId="55568764" w14:textId="414B1301" w:rsidR="00625C85" w:rsidRPr="00B30513" w:rsidRDefault="00D649D4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 xml:space="preserve">Gegenseitige Unterstützung sowie </w:t>
            </w:r>
            <w:r w:rsidR="001831DD" w:rsidRPr="00B30513">
              <w:rPr>
                <w:sz w:val="18"/>
                <w:lang w:val="de-AT"/>
              </w:rPr>
              <w:t>Qualitätskontrolle</w:t>
            </w:r>
            <w:r w:rsidRPr="00B30513">
              <w:rPr>
                <w:sz w:val="18"/>
                <w:lang w:val="de-AT"/>
              </w:rPr>
              <w:t xml:space="preserve"> durch Merge Reviews und Pair Programming</w:t>
            </w:r>
          </w:p>
          <w:p w14:paraId="6DD9BA0F" w14:textId="2E1FBFA0" w:rsidR="000E77ED" w:rsidRPr="00B30513" w:rsidRDefault="004F2E5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Regelmäßige Absprache mit dem Kunden</w:t>
            </w:r>
            <w:r w:rsidR="001573E0" w:rsidRPr="00B30513">
              <w:rPr>
                <w:sz w:val="18"/>
                <w:lang w:val="de-AT"/>
              </w:rPr>
              <w:t xml:space="preserve">, </w:t>
            </w:r>
            <w:r w:rsidRPr="00B30513">
              <w:rPr>
                <w:sz w:val="18"/>
                <w:lang w:val="de-AT"/>
              </w:rPr>
              <w:t xml:space="preserve">Präsentationen </w:t>
            </w:r>
            <w:r w:rsidR="000E77ED" w:rsidRPr="00B30513">
              <w:rPr>
                <w:sz w:val="18"/>
                <w:lang w:val="de-AT"/>
              </w:rPr>
              <w:t>der Fortschritte</w:t>
            </w:r>
            <w:r w:rsidR="001573E0" w:rsidRPr="00B30513">
              <w:rPr>
                <w:sz w:val="18"/>
                <w:lang w:val="de-AT"/>
              </w:rPr>
              <w:t xml:space="preserve"> und Feedbackgespräche</w:t>
            </w:r>
          </w:p>
        </w:tc>
      </w:tr>
      <w:tr w:rsidR="003C4C0A" w:rsidRPr="00B30513" w14:paraId="50AFEA03" w14:textId="77777777" w:rsidTr="000B447B">
        <w:trPr>
          <w:trHeight w:val="346"/>
        </w:trPr>
        <w:tc>
          <w:tcPr>
            <w:tcW w:w="8281" w:type="dxa"/>
            <w:gridSpan w:val="7"/>
            <w:vAlign w:val="bottom"/>
          </w:tcPr>
          <w:p w14:paraId="42FB0D26" w14:textId="2FBDD8B9" w:rsidR="00665BF3" w:rsidRPr="00B30513" w:rsidRDefault="00515573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>CONTENiT GmbH</w:t>
            </w:r>
          </w:p>
        </w:tc>
        <w:tc>
          <w:tcPr>
            <w:tcW w:w="2338" w:type="dxa"/>
            <w:vAlign w:val="bottom"/>
          </w:tcPr>
          <w:p w14:paraId="11E31BD8" w14:textId="1C0ADF3E" w:rsidR="00665BF3" w:rsidRPr="00B30513" w:rsidRDefault="00763EC8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30513">
              <w:rPr>
                <w:iCs w:val="0"/>
                <w:smallCaps/>
                <w:sz w:val="23"/>
                <w:szCs w:val="23"/>
              </w:rPr>
              <w:t>Borken</w:t>
            </w:r>
          </w:p>
        </w:tc>
      </w:tr>
      <w:tr w:rsidR="003C4C0A" w:rsidRPr="00B30513" w14:paraId="48328CB9" w14:textId="77777777" w:rsidTr="000B447B">
        <w:trPr>
          <w:trHeight w:val="20"/>
        </w:trPr>
        <w:tc>
          <w:tcPr>
            <w:tcW w:w="6555" w:type="dxa"/>
            <w:gridSpan w:val="4"/>
          </w:tcPr>
          <w:p w14:paraId="74B74B41" w14:textId="0B0C327E" w:rsidR="00665BF3" w:rsidRPr="00B30513" w:rsidRDefault="008A2721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i w:val="0"/>
                <w:iCs w:val="0"/>
                <w:sz w:val="18"/>
              </w:rPr>
              <w:t>Praktik</w:t>
            </w:r>
            <w:r w:rsidR="00484F9C" w:rsidRPr="00B30513">
              <w:rPr>
                <w:i w:val="0"/>
                <w:iCs w:val="0"/>
                <w:sz w:val="18"/>
              </w:rPr>
              <w:t>ant</w:t>
            </w:r>
            <w:r w:rsidRPr="00B30513">
              <w:rPr>
                <w:i w:val="0"/>
                <w:iCs w:val="0"/>
                <w:sz w:val="18"/>
              </w:rPr>
              <w:t xml:space="preserve"> im </w:t>
            </w:r>
            <w:r w:rsidR="00BB344B" w:rsidRPr="00B30513">
              <w:rPr>
                <w:i w:val="0"/>
                <w:iCs w:val="0"/>
                <w:sz w:val="18"/>
              </w:rPr>
              <w:t>IT-</w:t>
            </w:r>
            <w:r w:rsidRPr="00B30513">
              <w:rPr>
                <w:i w:val="0"/>
                <w:iCs w:val="0"/>
                <w:sz w:val="18"/>
              </w:rPr>
              <w:t>Beratungsteam Managed Services</w:t>
            </w:r>
          </w:p>
        </w:tc>
        <w:tc>
          <w:tcPr>
            <w:tcW w:w="4064" w:type="dxa"/>
            <w:gridSpan w:val="4"/>
          </w:tcPr>
          <w:p w14:paraId="2CB21DEB" w14:textId="171378BF" w:rsidR="00665BF3" w:rsidRPr="00B30513" w:rsidRDefault="00665BF3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30513">
              <w:rPr>
                <w:i w:val="0"/>
                <w:iCs w:val="0"/>
                <w:sz w:val="18"/>
                <w:lang w:val="en-US"/>
              </w:rPr>
              <w:t>0</w:t>
            </w:r>
            <w:r w:rsidR="00C47132" w:rsidRPr="00B30513">
              <w:rPr>
                <w:i w:val="0"/>
                <w:iCs w:val="0"/>
                <w:sz w:val="18"/>
                <w:lang w:val="en-US"/>
              </w:rPr>
              <w:t>6</w:t>
            </w:r>
            <w:r w:rsidRPr="00B30513">
              <w:rPr>
                <w:i w:val="0"/>
                <w:iCs w:val="0"/>
                <w:sz w:val="18"/>
                <w:lang w:val="en-US"/>
              </w:rPr>
              <w:t>/</w:t>
            </w:r>
            <w:r w:rsidR="00C47132" w:rsidRPr="00B30513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3C4C0A" w:rsidRPr="00B30513" w14:paraId="7C4155D6" w14:textId="77777777" w:rsidTr="000B447B">
        <w:tc>
          <w:tcPr>
            <w:tcW w:w="10619" w:type="dxa"/>
            <w:gridSpan w:val="8"/>
          </w:tcPr>
          <w:p w14:paraId="3123DDA3" w14:textId="4171CAD6" w:rsidR="00763EC8" w:rsidRPr="00B30513" w:rsidRDefault="00763EC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Begleitung der ECM-Kollegen in verschiedenen d.3ecm Themen wie Schnittstellen- und Workflowentwicklungen</w:t>
            </w:r>
          </w:p>
          <w:p w14:paraId="5991394C" w14:textId="0294CD1E" w:rsidR="00BA215A" w:rsidRPr="00B30513" w:rsidRDefault="00763EC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Teilnahme an Workshops</w:t>
            </w:r>
            <w:r w:rsidR="008C3A01" w:rsidRPr="00B30513">
              <w:rPr>
                <w:sz w:val="18"/>
                <w:lang w:val="de-AT"/>
              </w:rPr>
              <w:t xml:space="preserve"> zu firmeninternen </w:t>
            </w:r>
            <w:r w:rsidR="00B925AE" w:rsidRPr="00B30513">
              <w:rPr>
                <w:sz w:val="18"/>
                <w:lang w:val="de-AT"/>
              </w:rPr>
              <w:t>Werkzeugen</w:t>
            </w:r>
            <w:r w:rsidRPr="00B30513">
              <w:rPr>
                <w:sz w:val="18"/>
                <w:lang w:val="de-AT"/>
              </w:rPr>
              <w:t xml:space="preserve"> und Kundenmeetings via Teams</w:t>
            </w:r>
          </w:p>
          <w:p w14:paraId="06382466" w14:textId="2EE4D52D" w:rsidR="00DE63FB" w:rsidRPr="00B30513" w:rsidRDefault="00DE63FB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 xml:space="preserve">Kundenbetreuung und </w:t>
            </w:r>
            <w:r w:rsidR="00B925AE" w:rsidRPr="00B30513">
              <w:rPr>
                <w:sz w:val="18"/>
                <w:lang w:val="de-AT"/>
              </w:rPr>
              <w:t>-s</w:t>
            </w:r>
            <w:r w:rsidRPr="00B30513">
              <w:rPr>
                <w:sz w:val="18"/>
                <w:lang w:val="de-AT"/>
              </w:rPr>
              <w:t>upport</w:t>
            </w:r>
            <w:r w:rsidR="00240DDC" w:rsidRPr="00B30513">
              <w:rPr>
                <w:sz w:val="18"/>
                <w:lang w:val="de-AT"/>
              </w:rPr>
              <w:t>, sowohl telefonisch als auch via E-Mail</w:t>
            </w:r>
          </w:p>
          <w:p w14:paraId="3658805E" w14:textId="24EFC4DC" w:rsidR="00A0018A" w:rsidRPr="00B30513" w:rsidRDefault="00F7069B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Einrichtung</w:t>
            </w:r>
            <w:r w:rsidR="00240DDC" w:rsidRPr="00B30513">
              <w:rPr>
                <w:sz w:val="18"/>
                <w:lang w:val="de-AT"/>
              </w:rPr>
              <w:t xml:space="preserve">, </w:t>
            </w:r>
            <w:r w:rsidR="00FB08A5" w:rsidRPr="00B30513">
              <w:rPr>
                <w:sz w:val="18"/>
                <w:lang w:val="de-AT"/>
              </w:rPr>
              <w:t>Inspektion</w:t>
            </w:r>
            <w:r w:rsidR="00240DDC" w:rsidRPr="00B30513">
              <w:rPr>
                <w:sz w:val="18"/>
                <w:lang w:val="de-AT"/>
              </w:rPr>
              <w:t xml:space="preserve"> und </w:t>
            </w:r>
            <w:r w:rsidR="008C5B4C" w:rsidRPr="00B30513">
              <w:rPr>
                <w:sz w:val="18"/>
                <w:lang w:val="de-AT"/>
              </w:rPr>
              <w:t xml:space="preserve">Wartung </w:t>
            </w:r>
            <w:r w:rsidR="00DE63FB" w:rsidRPr="00B30513">
              <w:rPr>
                <w:sz w:val="18"/>
                <w:lang w:val="de-AT"/>
              </w:rPr>
              <w:t>bereitgestellter Infrastruktur</w:t>
            </w:r>
          </w:p>
        </w:tc>
      </w:tr>
      <w:tr w:rsidR="003C4C0A" w:rsidRPr="00B30513" w14:paraId="3BF347AE" w14:textId="77777777" w:rsidTr="000B447B">
        <w:trPr>
          <w:trHeight w:val="340"/>
        </w:trPr>
        <w:tc>
          <w:tcPr>
            <w:tcW w:w="6555" w:type="dxa"/>
            <w:gridSpan w:val="4"/>
            <w:vAlign w:val="bottom"/>
          </w:tcPr>
          <w:p w14:paraId="3A364028" w14:textId="3DF9F917" w:rsidR="004E6C38" w:rsidRPr="00B30513" w:rsidRDefault="00756CCD" w:rsidP="00622D9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>d.velop AG</w:t>
            </w:r>
          </w:p>
        </w:tc>
        <w:tc>
          <w:tcPr>
            <w:tcW w:w="4064" w:type="dxa"/>
            <w:gridSpan w:val="4"/>
            <w:vAlign w:val="bottom"/>
          </w:tcPr>
          <w:p w14:paraId="4E4804F7" w14:textId="292BBF24" w:rsidR="004E6C38" w:rsidRPr="00B30513" w:rsidRDefault="003D19B9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B30513">
              <w:rPr>
                <w:iCs w:val="0"/>
                <w:smallCaps/>
                <w:sz w:val="23"/>
                <w:szCs w:val="23"/>
              </w:rPr>
              <w:t>Remote</w:t>
            </w:r>
            <w:r w:rsidR="0001057A" w:rsidRPr="00B30513">
              <w:rPr>
                <w:iCs w:val="0"/>
                <w:smallCaps/>
                <w:sz w:val="23"/>
                <w:szCs w:val="23"/>
              </w:rPr>
              <w:t>/</w:t>
            </w:r>
            <w:r w:rsidR="00756CCD" w:rsidRPr="00B30513">
              <w:rPr>
                <w:iCs w:val="0"/>
                <w:smallCaps/>
                <w:sz w:val="23"/>
                <w:szCs w:val="23"/>
              </w:rPr>
              <w:t>Gescher</w:t>
            </w:r>
          </w:p>
        </w:tc>
      </w:tr>
      <w:tr w:rsidR="003C4C0A" w:rsidRPr="00B30513" w14:paraId="3E805B15" w14:textId="77777777" w:rsidTr="000B447B">
        <w:trPr>
          <w:trHeight w:val="20"/>
        </w:trPr>
        <w:tc>
          <w:tcPr>
            <w:tcW w:w="6555" w:type="dxa"/>
            <w:gridSpan w:val="4"/>
          </w:tcPr>
          <w:p w14:paraId="60BDB8CC" w14:textId="1D61AB34" w:rsidR="00756CCD" w:rsidRPr="00B30513" w:rsidRDefault="007E1F6D" w:rsidP="00622D9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B30513">
              <w:rPr>
                <w:i w:val="0"/>
                <w:iCs w:val="0"/>
                <w:sz w:val="18"/>
              </w:rPr>
              <w:t>Minijob</w:t>
            </w:r>
            <w:r w:rsidR="00B91981" w:rsidRPr="00B30513">
              <w:rPr>
                <w:i w:val="0"/>
                <w:iCs w:val="0"/>
                <w:sz w:val="18"/>
              </w:rPr>
              <w:t>ber</w:t>
            </w:r>
            <w:r w:rsidRPr="00B30513">
              <w:rPr>
                <w:i w:val="0"/>
                <w:iCs w:val="0"/>
                <w:sz w:val="18"/>
              </w:rPr>
              <w:t xml:space="preserve"> i</w:t>
            </w:r>
            <w:r w:rsidR="0001057A" w:rsidRPr="00B30513">
              <w:rPr>
                <w:i w:val="0"/>
                <w:iCs w:val="0"/>
                <w:sz w:val="18"/>
              </w:rPr>
              <w:t>n der</w:t>
            </w:r>
            <w:r w:rsidRPr="00B30513">
              <w:rPr>
                <w:i w:val="0"/>
                <w:iCs w:val="0"/>
                <w:sz w:val="18"/>
              </w:rPr>
              <w:t xml:space="preserve"> Softwareentwicklung</w:t>
            </w:r>
          </w:p>
        </w:tc>
        <w:tc>
          <w:tcPr>
            <w:tcW w:w="4064" w:type="dxa"/>
            <w:gridSpan w:val="4"/>
          </w:tcPr>
          <w:p w14:paraId="69676451" w14:textId="35847A52" w:rsidR="00756CCD" w:rsidRPr="00B30513" w:rsidRDefault="00957111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B30513">
              <w:rPr>
                <w:i w:val="0"/>
                <w:iCs w:val="0"/>
                <w:sz w:val="18"/>
                <w:lang w:val="en-US"/>
              </w:rPr>
              <w:t>10</w:t>
            </w:r>
            <w:r w:rsidR="00756CCD" w:rsidRPr="00B30513">
              <w:rPr>
                <w:i w:val="0"/>
                <w:iCs w:val="0"/>
                <w:sz w:val="18"/>
                <w:lang w:val="en-US"/>
              </w:rPr>
              <w:t>/202</w:t>
            </w:r>
            <w:r w:rsidRPr="00B30513">
              <w:rPr>
                <w:i w:val="0"/>
                <w:iCs w:val="0"/>
                <w:sz w:val="18"/>
                <w:lang w:val="en-US"/>
              </w:rPr>
              <w:t>1</w:t>
            </w:r>
            <w:r w:rsidR="00756CCD" w:rsidRPr="00B30513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B30513">
              <w:rPr>
                <w:i w:val="0"/>
                <w:iCs w:val="0"/>
                <w:sz w:val="18"/>
                <w:lang w:val="en-US"/>
              </w:rPr>
              <w:t>5</w:t>
            </w:r>
            <w:r w:rsidR="00756CCD" w:rsidRPr="00B30513">
              <w:rPr>
                <w:i w:val="0"/>
                <w:iCs w:val="0"/>
                <w:sz w:val="18"/>
                <w:lang w:val="en-US"/>
              </w:rPr>
              <w:t>/2022</w:t>
            </w:r>
          </w:p>
        </w:tc>
      </w:tr>
      <w:tr w:rsidR="003C4C0A" w:rsidRPr="00B30513" w14:paraId="17471B7A" w14:textId="77777777" w:rsidTr="000B447B">
        <w:trPr>
          <w:trHeight w:val="79"/>
        </w:trPr>
        <w:tc>
          <w:tcPr>
            <w:tcW w:w="10619" w:type="dxa"/>
            <w:gridSpan w:val="8"/>
          </w:tcPr>
          <w:p w14:paraId="505DD52B" w14:textId="37187532" w:rsidR="00AC5608" w:rsidRPr="00B30513" w:rsidRDefault="003969B0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</w:rPr>
              <w:t>Planung,</w:t>
            </w:r>
            <w:r w:rsidR="000B3BEF" w:rsidRPr="00B30513">
              <w:rPr>
                <w:sz w:val="18"/>
                <w:lang w:val="de-AT"/>
              </w:rPr>
              <w:t xml:space="preserve"> Entwicklung, Vorstellung und Inbetriebnahme </w:t>
            </w:r>
            <w:r w:rsidR="00AC5608" w:rsidRPr="00B30513">
              <w:rPr>
                <w:sz w:val="18"/>
                <w:lang w:val="de-AT"/>
              </w:rPr>
              <w:t>eines datengetriebenen Dashboards zur Unterstützung des Team-Scrum-Prozesses</w:t>
            </w:r>
            <w:r w:rsidR="0035543C" w:rsidRPr="00B30513">
              <w:rPr>
                <w:sz w:val="18"/>
                <w:lang w:val="de-AT"/>
              </w:rPr>
              <w:t xml:space="preserve"> (</w:t>
            </w:r>
            <w:r w:rsidR="00EF3234" w:rsidRPr="00B30513">
              <w:rPr>
                <w:sz w:val="18"/>
                <w:lang w:val="de-AT"/>
              </w:rPr>
              <w:t>besserer Fokus sowie Zeitersparnis in Scrum Meetings)</w:t>
            </w:r>
          </w:p>
          <w:p w14:paraId="3AC7B1B5" w14:textId="28872335" w:rsidR="00AC5608" w:rsidRPr="00B30513" w:rsidRDefault="00AC560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Anbindung diverser Datensilos wie Atlassian Jira</w:t>
            </w:r>
            <w:r w:rsidR="009533E8" w:rsidRPr="00B30513">
              <w:rPr>
                <w:sz w:val="18"/>
                <w:lang w:val="de-AT"/>
              </w:rPr>
              <w:t>, GitLab und Salesforce</w:t>
            </w:r>
          </w:p>
          <w:p w14:paraId="3554F4FB" w14:textId="0D2B8D95" w:rsidR="00957111" w:rsidRPr="00B30513" w:rsidRDefault="00AC560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Unterstützung der Produktentwicklung in der d.velop Cloud Architektu</w:t>
            </w:r>
            <w:r w:rsidR="007E1F6D" w:rsidRPr="00B30513">
              <w:rPr>
                <w:sz w:val="18"/>
                <w:lang w:val="de-AT"/>
              </w:rPr>
              <w:t>r</w:t>
            </w:r>
            <w:r w:rsidR="00D02253" w:rsidRPr="00B30513">
              <w:rPr>
                <w:sz w:val="18"/>
                <w:lang w:val="de-AT"/>
              </w:rPr>
              <w:t xml:space="preserve"> im Bereich</w:t>
            </w:r>
            <w:r w:rsidR="006464F9" w:rsidRPr="00B30513">
              <w:rPr>
                <w:sz w:val="18"/>
                <w:lang w:val="de-AT"/>
              </w:rPr>
              <w:t xml:space="preserve"> </w:t>
            </w:r>
            <w:r w:rsidR="00D02253" w:rsidRPr="00B30513">
              <w:rPr>
                <w:sz w:val="18"/>
                <w:lang w:val="de-AT"/>
              </w:rPr>
              <w:t>Microsoft Konnektoren</w:t>
            </w:r>
          </w:p>
        </w:tc>
      </w:tr>
      <w:tr w:rsidR="003C4C0A" w:rsidRPr="00B30513" w14:paraId="0D4DF1FA" w14:textId="77777777" w:rsidTr="000B447B">
        <w:trPr>
          <w:trHeight w:val="346"/>
        </w:trPr>
        <w:tc>
          <w:tcPr>
            <w:tcW w:w="6555" w:type="dxa"/>
            <w:gridSpan w:val="4"/>
            <w:vAlign w:val="bottom"/>
          </w:tcPr>
          <w:p w14:paraId="52DCB940" w14:textId="516CABE0" w:rsidR="00756CCD" w:rsidRPr="00B30513" w:rsidRDefault="0040189D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b/>
                <w:i w:val="0"/>
                <w:iCs w:val="0"/>
                <w:smallCaps/>
                <w:sz w:val="23"/>
                <w:szCs w:val="23"/>
              </w:rPr>
              <w:t>VKF Renzel GmbH</w:t>
            </w:r>
          </w:p>
        </w:tc>
        <w:tc>
          <w:tcPr>
            <w:tcW w:w="4064" w:type="dxa"/>
            <w:gridSpan w:val="4"/>
            <w:vAlign w:val="bottom"/>
          </w:tcPr>
          <w:p w14:paraId="00F3353C" w14:textId="617B054F" w:rsidR="00756CCD" w:rsidRPr="00B30513" w:rsidRDefault="00957111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30513">
              <w:rPr>
                <w:iCs w:val="0"/>
                <w:smallCaps/>
                <w:sz w:val="23"/>
                <w:szCs w:val="23"/>
              </w:rPr>
              <w:t>Isselburg</w:t>
            </w:r>
          </w:p>
        </w:tc>
      </w:tr>
      <w:tr w:rsidR="003C4C0A" w:rsidRPr="00B30513" w14:paraId="7A1EBBAB" w14:textId="77777777" w:rsidTr="000B447B">
        <w:trPr>
          <w:trHeight w:val="20"/>
        </w:trPr>
        <w:tc>
          <w:tcPr>
            <w:tcW w:w="6272" w:type="dxa"/>
            <w:gridSpan w:val="3"/>
          </w:tcPr>
          <w:p w14:paraId="06A0ABEE" w14:textId="569F2362" w:rsidR="00756CCD" w:rsidRPr="00B30513" w:rsidRDefault="00756CCD" w:rsidP="00622D9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30513">
              <w:rPr>
                <w:i w:val="0"/>
                <w:iCs w:val="0"/>
                <w:sz w:val="18"/>
              </w:rPr>
              <w:t xml:space="preserve">Praktikant </w:t>
            </w:r>
            <w:r w:rsidR="006D4887" w:rsidRPr="00B30513">
              <w:rPr>
                <w:i w:val="0"/>
                <w:iCs w:val="0"/>
                <w:sz w:val="18"/>
              </w:rPr>
              <w:t>in der Webabteilung der firmeninternen Werbeagentur</w:t>
            </w:r>
          </w:p>
        </w:tc>
        <w:tc>
          <w:tcPr>
            <w:tcW w:w="4347" w:type="dxa"/>
            <w:gridSpan w:val="5"/>
          </w:tcPr>
          <w:p w14:paraId="59E67B8D" w14:textId="4C484E4F" w:rsidR="00756CCD" w:rsidRPr="00B30513" w:rsidRDefault="00756CCD" w:rsidP="00622D9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30513">
              <w:rPr>
                <w:i w:val="0"/>
                <w:iCs w:val="0"/>
                <w:sz w:val="18"/>
                <w:lang w:val="en-US"/>
              </w:rPr>
              <w:t>0</w:t>
            </w:r>
            <w:r w:rsidR="00957111" w:rsidRPr="00B30513">
              <w:rPr>
                <w:i w:val="0"/>
                <w:iCs w:val="0"/>
                <w:sz w:val="18"/>
                <w:lang w:val="en-US"/>
              </w:rPr>
              <w:t>4</w:t>
            </w:r>
            <w:r w:rsidRPr="00B30513">
              <w:rPr>
                <w:i w:val="0"/>
                <w:iCs w:val="0"/>
                <w:sz w:val="18"/>
                <w:lang w:val="en-US"/>
              </w:rPr>
              <w:t>/</w:t>
            </w:r>
            <w:r w:rsidR="00957111" w:rsidRPr="00B30513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3C4C0A" w:rsidRPr="00B30513" w14:paraId="76B55717" w14:textId="77777777" w:rsidTr="000B447B">
        <w:tc>
          <w:tcPr>
            <w:tcW w:w="10619" w:type="dxa"/>
            <w:gridSpan w:val="8"/>
          </w:tcPr>
          <w:p w14:paraId="7235142A" w14:textId="55793EC1" w:rsidR="001D1054" w:rsidRPr="00B30513" w:rsidRDefault="001C0E46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Einarbeitung</w:t>
            </w:r>
            <w:r w:rsidR="001D1054" w:rsidRPr="00B30513">
              <w:rPr>
                <w:sz w:val="18"/>
                <w:lang w:val="de-AT"/>
              </w:rPr>
              <w:t xml:space="preserve"> in das Erstellen und Stylen von statischen Webseiten auf Basis von HTML, CSS, PHP</w:t>
            </w:r>
            <w:r w:rsidR="00E47241" w:rsidRPr="00B30513">
              <w:rPr>
                <w:sz w:val="18"/>
                <w:lang w:val="de-AT"/>
              </w:rPr>
              <w:t xml:space="preserve"> </w:t>
            </w:r>
            <w:r w:rsidR="001D1054" w:rsidRPr="00B30513">
              <w:rPr>
                <w:sz w:val="18"/>
                <w:lang w:val="de-AT"/>
              </w:rPr>
              <w:t>und JavaScript mittels Codecademy Online Lehrgang</w:t>
            </w:r>
          </w:p>
          <w:p w14:paraId="79538198" w14:textId="5040D9FF" w:rsidR="001D1054" w:rsidRPr="00B30513" w:rsidRDefault="001D1054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Aufbau einer eigenständigen Webseite</w:t>
            </w:r>
            <w:r w:rsidR="00DB4CA6" w:rsidRPr="00B30513">
              <w:rPr>
                <w:sz w:val="18"/>
                <w:lang w:val="de-AT"/>
              </w:rPr>
              <w:t xml:space="preserve"> zur Vertiefung der Lerninhalte</w:t>
            </w:r>
            <w:r w:rsidR="00E944F8" w:rsidRPr="00B30513">
              <w:rPr>
                <w:sz w:val="18"/>
                <w:lang w:val="de-AT"/>
              </w:rPr>
              <w:t xml:space="preserve"> mit </w:t>
            </w:r>
            <w:r w:rsidR="006529D4" w:rsidRPr="00B30513">
              <w:rPr>
                <w:sz w:val="18"/>
                <w:lang w:val="de-AT"/>
              </w:rPr>
              <w:t xml:space="preserve">einer dynamischen </w:t>
            </w:r>
            <w:r w:rsidR="004E1331" w:rsidRPr="00B30513">
              <w:rPr>
                <w:sz w:val="18"/>
                <w:lang w:val="de-AT"/>
              </w:rPr>
              <w:t xml:space="preserve">Anbindung an die </w:t>
            </w:r>
            <w:r w:rsidR="006529D4" w:rsidRPr="00B30513">
              <w:rPr>
                <w:sz w:val="18"/>
                <w:lang w:val="de-AT"/>
              </w:rPr>
              <w:t xml:space="preserve">Spotify-API </w:t>
            </w:r>
            <w:r w:rsidR="00EE68D6" w:rsidRPr="00B30513">
              <w:rPr>
                <w:sz w:val="18"/>
                <w:lang w:val="de-AT"/>
              </w:rPr>
              <w:t xml:space="preserve">sowie </w:t>
            </w:r>
            <w:r w:rsidR="004E1331" w:rsidRPr="00B30513">
              <w:rPr>
                <w:sz w:val="18"/>
                <w:lang w:val="de-AT"/>
              </w:rPr>
              <w:t>der</w:t>
            </w:r>
            <w:r w:rsidR="006464F9" w:rsidRPr="00B30513">
              <w:rPr>
                <w:sz w:val="18"/>
                <w:lang w:val="de-AT"/>
              </w:rPr>
              <w:t xml:space="preserve"> </w:t>
            </w:r>
            <w:r w:rsidR="00485196" w:rsidRPr="00B30513">
              <w:rPr>
                <w:sz w:val="18"/>
                <w:lang w:val="de-AT"/>
              </w:rPr>
              <w:t>automatischen Übersicht</w:t>
            </w:r>
            <w:r w:rsidR="006464F9" w:rsidRPr="00B30513">
              <w:rPr>
                <w:sz w:val="18"/>
                <w:lang w:val="de-AT"/>
              </w:rPr>
              <w:t xml:space="preserve"> neuer Kinofilme</w:t>
            </w:r>
          </w:p>
          <w:p w14:paraId="5E301C2A" w14:textId="1A580EDC" w:rsidR="00756CCD" w:rsidRPr="00B30513" w:rsidRDefault="00786B48" w:rsidP="00622D9C">
            <w:pPr>
              <w:pStyle w:val="Bullets"/>
              <w:rPr>
                <w:sz w:val="18"/>
                <w:lang w:val="de-AT"/>
              </w:rPr>
            </w:pPr>
            <w:r w:rsidRPr="00B30513">
              <w:rPr>
                <w:sz w:val="18"/>
                <w:lang w:val="de-AT"/>
              </w:rPr>
              <w:t>Bearbeitung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Pr="00B30513">
              <w:rPr>
                <w:sz w:val="18"/>
                <w:lang w:val="de-AT"/>
              </w:rPr>
              <w:t xml:space="preserve">von </w:t>
            </w:r>
            <w:r w:rsidR="00C14C9A" w:rsidRPr="00B30513">
              <w:rPr>
                <w:sz w:val="18"/>
                <w:lang w:val="de-AT"/>
              </w:rPr>
              <w:t xml:space="preserve">echten </w:t>
            </w:r>
            <w:r w:rsidRPr="00B30513">
              <w:rPr>
                <w:sz w:val="18"/>
                <w:lang w:val="de-AT"/>
              </w:rPr>
              <w:t>Kundentickets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="009A3A50" w:rsidRPr="00B30513">
              <w:rPr>
                <w:sz w:val="18"/>
                <w:lang w:val="de-AT"/>
              </w:rPr>
              <w:t>bezüglich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="009A3A50" w:rsidRPr="00B30513">
              <w:rPr>
                <w:sz w:val="18"/>
                <w:lang w:val="de-AT"/>
              </w:rPr>
              <w:t>des</w:t>
            </w:r>
            <w:r w:rsidR="001D1054" w:rsidRPr="00B30513">
              <w:rPr>
                <w:sz w:val="18"/>
                <w:lang w:val="de-AT"/>
              </w:rPr>
              <w:t xml:space="preserve"> </w:t>
            </w:r>
            <w:r w:rsidR="000D2269" w:rsidRPr="00B30513">
              <w:rPr>
                <w:sz w:val="18"/>
                <w:lang w:val="de-AT"/>
              </w:rPr>
              <w:t>Onlineshops</w:t>
            </w:r>
            <w:r w:rsidR="001D1054" w:rsidRPr="00B30513">
              <w:rPr>
                <w:sz w:val="18"/>
                <w:lang w:val="de-AT"/>
              </w:rPr>
              <w:t xml:space="preserve"> der VKF Renzel GmbH</w:t>
            </w:r>
            <w:r w:rsidR="009A3A50" w:rsidRPr="00B30513">
              <w:rPr>
                <w:sz w:val="18"/>
                <w:lang w:val="de-AT"/>
              </w:rPr>
              <w:t xml:space="preserve"> </w:t>
            </w:r>
            <w:r w:rsidR="006217EE" w:rsidRPr="00B30513">
              <w:rPr>
                <w:sz w:val="18"/>
                <w:lang w:val="de-AT"/>
              </w:rPr>
              <w:t>n</w:t>
            </w:r>
            <w:r w:rsidR="009A3A50" w:rsidRPr="00B30513">
              <w:rPr>
                <w:sz w:val="18"/>
                <w:lang w:val="de-AT"/>
              </w:rPr>
              <w:t>ach außerordentlichem Lernerfolg</w:t>
            </w:r>
          </w:p>
        </w:tc>
      </w:tr>
      <w:tr w:rsidR="003C4C0A" w:rsidRPr="00B30513" w14:paraId="414B4085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36CC1FB2" w:rsidR="00756CCD" w:rsidRPr="00B30513" w:rsidRDefault="00756CCD" w:rsidP="00622D9C">
            <w:pPr>
              <w:pStyle w:val="BERSCHRIFT"/>
              <w:jc w:val="center"/>
              <w:rPr>
                <w:i/>
                <w:sz w:val="28"/>
              </w:rPr>
            </w:pPr>
            <w:r w:rsidRPr="00B30513">
              <w:rPr>
                <w:sz w:val="28"/>
              </w:rPr>
              <w:t>Au</w:t>
            </w:r>
            <w:r w:rsidR="00F478C9" w:rsidRPr="00B30513">
              <w:rPr>
                <w:sz w:val="28"/>
              </w:rPr>
              <w:t>ss</w:t>
            </w:r>
            <w:r w:rsidRPr="00B30513">
              <w:rPr>
                <w:sz w:val="28"/>
              </w:rPr>
              <w:t>er</w:t>
            </w:r>
            <w:r w:rsidR="008A663A" w:rsidRPr="00B30513">
              <w:rPr>
                <w:sz w:val="28"/>
              </w:rPr>
              <w:t>schulisches</w:t>
            </w:r>
            <w:r w:rsidRPr="00B30513">
              <w:rPr>
                <w:sz w:val="28"/>
              </w:rPr>
              <w:t xml:space="preserve"> Engagement</w:t>
            </w:r>
          </w:p>
        </w:tc>
      </w:tr>
      <w:tr w:rsidR="003C4C0A" w:rsidRPr="00B30513" w14:paraId="0563020A" w14:textId="77777777" w:rsidTr="000B447B">
        <w:trPr>
          <w:trHeight w:val="340"/>
        </w:trPr>
        <w:tc>
          <w:tcPr>
            <w:tcW w:w="8281" w:type="dxa"/>
            <w:gridSpan w:val="7"/>
            <w:vAlign w:val="bottom"/>
          </w:tcPr>
          <w:p w14:paraId="5D80DA42" w14:textId="566261CD" w:rsidR="00CD6E88" w:rsidRPr="00B30513" w:rsidRDefault="001572AD" w:rsidP="00622D9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>Junge Liberale</w:t>
            </w:r>
          </w:p>
        </w:tc>
        <w:tc>
          <w:tcPr>
            <w:tcW w:w="2338" w:type="dxa"/>
            <w:vAlign w:val="bottom"/>
          </w:tcPr>
          <w:p w14:paraId="3341FBBB" w14:textId="5AAFE78F" w:rsidR="00CD6E88" w:rsidRPr="00B30513" w:rsidRDefault="008E33FC" w:rsidP="00622D9C">
            <w:pPr>
              <w:pStyle w:val="Ort"/>
              <w:rPr>
                <w:sz w:val="23"/>
                <w:szCs w:val="23"/>
              </w:rPr>
            </w:pPr>
            <w:r w:rsidRPr="00B30513">
              <w:rPr>
                <w:sz w:val="23"/>
                <w:szCs w:val="23"/>
              </w:rPr>
              <w:t>Borken</w:t>
            </w:r>
          </w:p>
        </w:tc>
      </w:tr>
      <w:tr w:rsidR="003C4C0A" w:rsidRPr="00B30513" w14:paraId="55959C37" w14:textId="77777777" w:rsidTr="000B447B">
        <w:trPr>
          <w:trHeight w:val="170"/>
        </w:trPr>
        <w:tc>
          <w:tcPr>
            <w:tcW w:w="8281" w:type="dxa"/>
            <w:gridSpan w:val="7"/>
          </w:tcPr>
          <w:p w14:paraId="192BF300" w14:textId="05B5ACF9" w:rsidR="00583AA0" w:rsidRPr="00B30513" w:rsidRDefault="00583AA0" w:rsidP="00583AA0">
            <w:pPr>
              <w:pStyle w:val="Beschreibung"/>
              <w:rPr>
                <w:b/>
                <w:i/>
                <w:iCs/>
                <w:sz w:val="23"/>
                <w:szCs w:val="23"/>
              </w:rPr>
            </w:pPr>
            <w:r w:rsidRPr="00B30513">
              <w:rPr>
                <w:sz w:val="18"/>
              </w:rPr>
              <w:t>Aktives Mitglied</w:t>
            </w:r>
          </w:p>
        </w:tc>
        <w:tc>
          <w:tcPr>
            <w:tcW w:w="2338" w:type="dxa"/>
          </w:tcPr>
          <w:p w14:paraId="4616039E" w14:textId="32687DA0" w:rsidR="00583AA0" w:rsidRPr="00B30513" w:rsidRDefault="00583AA0" w:rsidP="00583AA0">
            <w:pPr>
              <w:pStyle w:val="Ort"/>
              <w:rPr>
                <w:rFonts w:cs="Times New Roman (Textkörper CS)"/>
                <w:smallCaps w:val="0"/>
                <w:sz w:val="23"/>
                <w:szCs w:val="23"/>
              </w:rPr>
            </w:pPr>
            <w:r w:rsidRPr="00B30513">
              <w:rPr>
                <w:rFonts w:cs="Times New Roman (Textkörper CS)"/>
                <w:smallCaps w:val="0"/>
                <w:sz w:val="18"/>
                <w:lang w:val="en-US"/>
              </w:rPr>
              <w:t>0</w:t>
            </w:r>
            <w:r w:rsidR="00F65F10" w:rsidRPr="00B30513">
              <w:rPr>
                <w:rFonts w:cs="Times New Roman (Textkörper CS)"/>
                <w:smallCaps w:val="0"/>
                <w:sz w:val="18"/>
                <w:lang w:val="en-US"/>
              </w:rPr>
              <w:t>2</w:t>
            </w:r>
            <w:r w:rsidRPr="00B30513">
              <w:rPr>
                <w:rFonts w:cs="Times New Roman (Textkörper CS)"/>
                <w:smallCaps w:val="0"/>
                <w:sz w:val="18"/>
                <w:lang w:val="en-US"/>
              </w:rPr>
              <w:t>/202</w:t>
            </w:r>
            <w:r w:rsidR="00F65F10" w:rsidRPr="00B30513">
              <w:rPr>
                <w:rFonts w:cs="Times New Roman (Textkörper CS)"/>
                <w:smallCaps w:val="0"/>
                <w:sz w:val="18"/>
                <w:lang w:val="en-US"/>
              </w:rPr>
              <w:t>3</w:t>
            </w:r>
            <w:r w:rsidRPr="00B30513">
              <w:rPr>
                <w:rFonts w:cs="Times New Roman (Textkörper CS)"/>
                <w:smallCaps w:val="0"/>
                <w:sz w:val="18"/>
                <w:lang w:val="en-US"/>
              </w:rPr>
              <w:t xml:space="preserve"> – </w:t>
            </w:r>
            <w:r w:rsidR="00F65F10" w:rsidRPr="00B30513">
              <w:rPr>
                <w:rFonts w:cs="Times New Roman (Textkörper CS)"/>
                <w:smallCaps w:val="0"/>
                <w:sz w:val="18"/>
                <w:lang w:val="en-US"/>
              </w:rPr>
              <w:t>heute</w:t>
            </w:r>
          </w:p>
        </w:tc>
      </w:tr>
      <w:tr w:rsidR="00277B9F" w:rsidRPr="00B30513" w14:paraId="60C13100" w14:textId="77777777" w:rsidTr="000B447B">
        <w:trPr>
          <w:trHeight w:val="57"/>
        </w:trPr>
        <w:tc>
          <w:tcPr>
            <w:tcW w:w="10619" w:type="dxa"/>
            <w:gridSpan w:val="8"/>
            <w:vAlign w:val="bottom"/>
          </w:tcPr>
          <w:p w14:paraId="053EF386" w14:textId="39AA742F" w:rsidR="00277B9F" w:rsidRPr="00B30513" w:rsidRDefault="00566C3C" w:rsidP="00B0146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Mitwirkung</w:t>
            </w:r>
            <w:r w:rsidR="00277B9F" w:rsidRPr="00B30513">
              <w:rPr>
                <w:i/>
                <w:sz w:val="18"/>
                <w:lang w:val="de-AT"/>
              </w:rPr>
              <w:t xml:space="preserve"> an zahlreichen Mitgliedertreffen in Borken</w:t>
            </w:r>
          </w:p>
          <w:p w14:paraId="1D4E528A" w14:textId="59BE4F09" w:rsidR="00B01460" w:rsidRPr="00B30513" w:rsidRDefault="001B61DC" w:rsidP="00B0146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Regelmäßige Teilnahme an politischen Diskussionen</w:t>
            </w:r>
          </w:p>
        </w:tc>
      </w:tr>
      <w:tr w:rsidR="003C4C0A" w:rsidRPr="00B30513" w14:paraId="74251178" w14:textId="77777777" w:rsidTr="000B447B">
        <w:trPr>
          <w:trHeight w:val="340"/>
        </w:trPr>
        <w:tc>
          <w:tcPr>
            <w:tcW w:w="8281" w:type="dxa"/>
            <w:gridSpan w:val="7"/>
            <w:vAlign w:val="bottom"/>
          </w:tcPr>
          <w:p w14:paraId="23826F21" w14:textId="540DDB8B" w:rsidR="00583AA0" w:rsidRPr="00B30513" w:rsidRDefault="00583AA0" w:rsidP="00583AA0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30513">
              <w:rPr>
                <w:b/>
                <w:i w:val="0"/>
                <w:iCs/>
                <w:sz w:val="23"/>
                <w:szCs w:val="23"/>
                <w:lang w:val="en-US"/>
              </w:rPr>
              <w:t>Erhebungsstelle Kreis Borken</w:t>
            </w:r>
          </w:p>
        </w:tc>
        <w:tc>
          <w:tcPr>
            <w:tcW w:w="2338" w:type="dxa"/>
            <w:vAlign w:val="bottom"/>
          </w:tcPr>
          <w:p w14:paraId="58208F44" w14:textId="26BB4EBC" w:rsidR="00583AA0" w:rsidRPr="00B30513" w:rsidRDefault="00583AA0" w:rsidP="00583AA0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B30513">
              <w:rPr>
                <w:sz w:val="23"/>
                <w:szCs w:val="23"/>
              </w:rPr>
              <w:t>Borken</w:t>
            </w:r>
          </w:p>
        </w:tc>
      </w:tr>
      <w:tr w:rsidR="003C4C0A" w:rsidRPr="00B30513" w14:paraId="4F59C612" w14:textId="77777777" w:rsidTr="000B447B">
        <w:trPr>
          <w:trHeight w:val="20"/>
        </w:trPr>
        <w:tc>
          <w:tcPr>
            <w:tcW w:w="8281" w:type="dxa"/>
            <w:gridSpan w:val="7"/>
          </w:tcPr>
          <w:p w14:paraId="32F07601" w14:textId="518AEB9E" w:rsidR="00583AA0" w:rsidRPr="00B30513" w:rsidRDefault="00583AA0" w:rsidP="00583AA0">
            <w:pPr>
              <w:pStyle w:val="Beschreibung"/>
              <w:rPr>
                <w:sz w:val="18"/>
                <w:lang w:val="de-AT"/>
              </w:rPr>
            </w:pPr>
            <w:r w:rsidRPr="00B30513">
              <w:rPr>
                <w:sz w:val="18"/>
              </w:rPr>
              <w:t>Erhebungsbeauftragter beim Zensus 2022 vom Bundesministerium des Innern und für Heimat (BMI)</w:t>
            </w:r>
          </w:p>
        </w:tc>
        <w:tc>
          <w:tcPr>
            <w:tcW w:w="2338" w:type="dxa"/>
          </w:tcPr>
          <w:p w14:paraId="45DD2178" w14:textId="62E39A29" w:rsidR="00583AA0" w:rsidRPr="00B30513" w:rsidRDefault="00583AA0" w:rsidP="00583AA0">
            <w:pPr>
              <w:pStyle w:val="Beschreibung"/>
              <w:jc w:val="right"/>
              <w:rPr>
                <w:sz w:val="18"/>
                <w:lang w:val="en-US"/>
              </w:rPr>
            </w:pPr>
            <w:r w:rsidRPr="00B30513">
              <w:rPr>
                <w:sz w:val="18"/>
                <w:lang w:val="en-US"/>
              </w:rPr>
              <w:t>05/2022 – 08/2022</w:t>
            </w:r>
          </w:p>
        </w:tc>
      </w:tr>
      <w:tr w:rsidR="003C4C0A" w:rsidRPr="00B30513" w14:paraId="02437711" w14:textId="77777777" w:rsidTr="000B447B">
        <w:trPr>
          <w:trHeight w:val="193"/>
        </w:trPr>
        <w:tc>
          <w:tcPr>
            <w:tcW w:w="10619" w:type="dxa"/>
            <w:gridSpan w:val="8"/>
          </w:tcPr>
          <w:p w14:paraId="3C531DF7" w14:textId="68348534" w:rsidR="00583AA0" w:rsidRPr="00B30513" w:rsidRDefault="00583AA0" w:rsidP="00583AA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Begehung der mir zugewiesenen Erhebungsbezirke sowie Validierung vorhandener Datensätze</w:t>
            </w:r>
          </w:p>
          <w:p w14:paraId="5BB157E2" w14:textId="77777777" w:rsidR="00583AA0" w:rsidRPr="00B30513" w:rsidRDefault="00583AA0" w:rsidP="00583AA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Eigenständige Terminplanung, Kontaktaufnahme der zu befragenden Personen und Durchführung der Befragung</w:t>
            </w:r>
          </w:p>
          <w:p w14:paraId="68CFAD97" w14:textId="3D855A0F" w:rsidR="00583AA0" w:rsidRPr="00B30513" w:rsidRDefault="00583AA0" w:rsidP="00583AA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B30513">
              <w:rPr>
                <w:i/>
                <w:sz w:val="18"/>
                <w:lang w:val="de-AT"/>
              </w:rPr>
              <w:t>Dokumentation und fristgerechte Abgabe der Befragungsergebnisse</w:t>
            </w:r>
          </w:p>
        </w:tc>
      </w:tr>
      <w:tr w:rsidR="003C4C0A" w:rsidRPr="00B30513" w14:paraId="482569A2" w14:textId="77777777" w:rsidTr="000B447B">
        <w:trPr>
          <w:trHeight w:val="397"/>
        </w:trPr>
        <w:tc>
          <w:tcPr>
            <w:tcW w:w="10619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83AA0" w:rsidRPr="00B30513" w:rsidRDefault="00583AA0" w:rsidP="00583AA0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B30513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C4C0A" w:rsidRPr="00B30513" w14:paraId="2B257790" w14:textId="77777777" w:rsidTr="000B447B">
        <w:trPr>
          <w:trHeight w:val="340"/>
        </w:trPr>
        <w:tc>
          <w:tcPr>
            <w:tcW w:w="2163" w:type="dxa"/>
            <w:tcBorders>
              <w:top w:val="single" w:sz="4" w:space="0" w:color="auto"/>
            </w:tcBorders>
            <w:vAlign w:val="bottom"/>
          </w:tcPr>
          <w:p w14:paraId="15B2C431" w14:textId="56F73C25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45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56EEF193" w:rsidR="00583AA0" w:rsidRPr="00B30513" w:rsidRDefault="00583AA0" w:rsidP="00583AA0">
            <w:pPr>
              <w:rPr>
                <w:rFonts w:ascii="Georgia" w:hAnsi="Georgia"/>
                <w:sz w:val="18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</w:p>
        </w:tc>
      </w:tr>
      <w:tr w:rsidR="003C4C0A" w:rsidRPr="00B30513" w14:paraId="6B8BCD2B" w14:textId="77777777" w:rsidTr="000B447B">
        <w:trPr>
          <w:trHeight w:val="340"/>
        </w:trPr>
        <w:tc>
          <w:tcPr>
            <w:tcW w:w="2163" w:type="dxa"/>
            <w:vAlign w:val="bottom"/>
          </w:tcPr>
          <w:p w14:paraId="7445B5A8" w14:textId="03639718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456" w:type="dxa"/>
            <w:gridSpan w:val="7"/>
            <w:vAlign w:val="bottom"/>
          </w:tcPr>
          <w:p w14:paraId="3156D73B" w14:textId="3E4ADE8E" w:rsidR="00583AA0" w:rsidRPr="00B30513" w:rsidRDefault="00583AA0" w:rsidP="00583AA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>Microsoft Office (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B30513">
              <w:rPr>
                <w:rFonts w:ascii="Georgia" w:hAnsi="Georgia" w:cs="Georgia"/>
                <w:color w:val="000000"/>
                <w:sz w:val="18"/>
                <w:lang w:val="de-AT"/>
              </w:rPr>
              <w:t>), Scrum (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PSD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I</w:t>
            </w:r>
            <w:r w:rsidRPr="00B30513">
              <w:rPr>
                <w:rFonts w:ascii="Georgia" w:hAnsi="Georgia" w:cs="Georgia"/>
                <w:color w:val="000000"/>
                <w:sz w:val="18"/>
              </w:rPr>
              <w:t>), Java (fortgeschritten)</w:t>
            </w:r>
          </w:p>
        </w:tc>
      </w:tr>
      <w:tr w:rsidR="003C4C0A" w:rsidRPr="00B30513" w14:paraId="70CB01B0" w14:textId="77777777" w:rsidTr="000B447B">
        <w:trPr>
          <w:trHeight w:val="510"/>
        </w:trPr>
        <w:tc>
          <w:tcPr>
            <w:tcW w:w="2163" w:type="dxa"/>
            <w:vAlign w:val="bottom"/>
          </w:tcPr>
          <w:p w14:paraId="04F58216" w14:textId="63F16433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>Interessen:</w:t>
            </w:r>
            <w:r w:rsidRPr="00B30513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456" w:type="dxa"/>
            <w:gridSpan w:val="7"/>
            <w:vAlign w:val="bottom"/>
          </w:tcPr>
          <w:p w14:paraId="598C2742" w14:textId="4EFA5028" w:rsidR="00583AA0" w:rsidRPr="00B30513" w:rsidRDefault="00583AA0" w:rsidP="00583AA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30513">
              <w:rPr>
                <w:rFonts w:ascii="Georgia" w:hAnsi="Georgia" w:cs="Georgia"/>
                <w:color w:val="000000"/>
                <w:sz w:val="18"/>
              </w:rPr>
              <w:t>Schach (</w:t>
            </w:r>
            <w:r w:rsidRPr="00B30513">
              <w:rPr>
                <w:rFonts w:ascii="Georgia" w:hAnsi="Georgia" w:cs="Georgia"/>
                <w:i/>
                <w:iCs/>
                <w:color w:val="000000"/>
                <w:sz w:val="18"/>
              </w:rPr>
              <w:t>Stammspieler der ersten NRW-Jugend-Mannschaft des Sportvereins SG-Turm Raesfeld-Erle</w:t>
            </w:r>
            <w:r w:rsidRPr="00B30513">
              <w:rPr>
                <w:rFonts w:ascii="Georgia" w:hAnsi="Georgia" w:cs="Georgia"/>
                <w:color w:val="000000"/>
                <w:sz w:val="18"/>
              </w:rPr>
              <w:t>), Badminton, Fitness</w:t>
            </w:r>
          </w:p>
        </w:tc>
      </w:tr>
      <w:tr w:rsidR="003C4C0A" w:rsidRPr="00B30513" w14:paraId="071AB173" w14:textId="77777777" w:rsidTr="000B447B">
        <w:trPr>
          <w:trHeight w:val="1077"/>
        </w:trPr>
        <w:tc>
          <w:tcPr>
            <w:tcW w:w="4932" w:type="dxa"/>
            <w:gridSpan w:val="2"/>
            <w:vAlign w:val="bottom"/>
          </w:tcPr>
          <w:p w14:paraId="406B03AC" w14:textId="15C84BF4" w:rsidR="00583AA0" w:rsidRPr="00B30513" w:rsidRDefault="00583AA0" w:rsidP="00583AA0">
            <w:pPr>
              <w:rPr>
                <w:rFonts w:ascii="Georgia" w:hAnsi="Georgia"/>
                <w:sz w:val="18"/>
              </w:rPr>
            </w:pPr>
            <w:r w:rsidRPr="00B30513">
              <w:rPr>
                <w:rFonts w:ascii="Georgia" w:hAnsi="Georgia"/>
                <w:sz w:val="18"/>
              </w:rPr>
              <w:t xml:space="preserve">Raesfeld-Erle, </w:t>
            </w:r>
            <w:r w:rsidRPr="00B30513">
              <w:rPr>
                <w:rFonts w:ascii="Georgia" w:hAnsi="Georgia"/>
                <w:sz w:val="18"/>
              </w:rPr>
              <w:fldChar w:fldCharType="begin"/>
            </w:r>
            <w:r w:rsidRPr="00B30513">
              <w:rPr>
                <w:rFonts w:ascii="Georgia" w:hAnsi="Georgia"/>
                <w:sz w:val="18"/>
              </w:rPr>
              <w:instrText xml:space="preserve"> TIME \@ "dd.MM.yy" </w:instrText>
            </w:r>
            <w:r w:rsidRPr="00B30513">
              <w:rPr>
                <w:rFonts w:ascii="Georgia" w:hAnsi="Georgia"/>
                <w:sz w:val="18"/>
              </w:rPr>
              <w:fldChar w:fldCharType="separate"/>
            </w:r>
            <w:r w:rsidR="007B1671">
              <w:rPr>
                <w:rFonts w:ascii="Georgia" w:hAnsi="Georgia"/>
                <w:noProof/>
                <w:sz w:val="18"/>
              </w:rPr>
              <w:t>20.02.23</w:t>
            </w:r>
            <w:r w:rsidRPr="00B30513">
              <w:rPr>
                <w:rFonts w:ascii="Georgia" w:hAnsi="Georgia"/>
                <w:sz w:val="18"/>
              </w:rPr>
              <w:fldChar w:fldCharType="end"/>
            </w:r>
          </w:p>
        </w:tc>
        <w:tc>
          <w:tcPr>
            <w:tcW w:w="5687" w:type="dxa"/>
            <w:gridSpan w:val="6"/>
            <w:vAlign w:val="bottom"/>
          </w:tcPr>
          <w:p w14:paraId="6478BDEA" w14:textId="77777777" w:rsidR="00583AA0" w:rsidRPr="00B30513" w:rsidRDefault="00583AA0" w:rsidP="00583AA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1C38227" w14:textId="50FE7510" w:rsidR="00CB24C2" w:rsidRPr="00B30513" w:rsidRDefault="00CB24C2">
      <w:pPr>
        <w:rPr>
          <w:rFonts w:ascii="Georgia" w:hAnsi="Georgia"/>
          <w:sz w:val="18"/>
        </w:rPr>
      </w:pPr>
    </w:p>
    <w:sectPr w:rsidR="00CB24C2" w:rsidRPr="00B30513" w:rsidSect="00471A7E">
      <w:footerReference w:type="even" r:id="rId9"/>
      <w:pgSz w:w="11906" w:h="16838"/>
      <w:pgMar w:top="510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63663" w14:textId="77777777" w:rsidR="007B194E" w:rsidRDefault="007B194E" w:rsidP="00BE053D">
      <w:pPr>
        <w:spacing w:after="0" w:line="240" w:lineRule="auto"/>
      </w:pPr>
      <w:r>
        <w:separator/>
      </w:r>
    </w:p>
  </w:endnote>
  <w:endnote w:type="continuationSeparator" w:id="0">
    <w:p w14:paraId="0F1ABC31" w14:textId="77777777" w:rsidR="007B194E" w:rsidRDefault="007B194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3F56C" w14:textId="77777777" w:rsidR="007B194E" w:rsidRDefault="007B194E" w:rsidP="00BE053D">
      <w:pPr>
        <w:spacing w:after="0" w:line="240" w:lineRule="auto"/>
      </w:pPr>
      <w:r>
        <w:separator/>
      </w:r>
    </w:p>
  </w:footnote>
  <w:footnote w:type="continuationSeparator" w:id="0">
    <w:p w14:paraId="23607414" w14:textId="77777777" w:rsidR="007B194E" w:rsidRDefault="007B194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235997">
    <w:abstractNumId w:val="14"/>
  </w:num>
  <w:num w:numId="2" w16cid:durableId="675156057">
    <w:abstractNumId w:val="17"/>
  </w:num>
  <w:num w:numId="3" w16cid:durableId="1390610202">
    <w:abstractNumId w:val="19"/>
  </w:num>
  <w:num w:numId="4" w16cid:durableId="1895040135">
    <w:abstractNumId w:val="0"/>
  </w:num>
  <w:num w:numId="5" w16cid:durableId="491411921">
    <w:abstractNumId w:val="1"/>
  </w:num>
  <w:num w:numId="6" w16cid:durableId="1037513970">
    <w:abstractNumId w:val="2"/>
  </w:num>
  <w:num w:numId="7" w16cid:durableId="248589754">
    <w:abstractNumId w:val="13"/>
  </w:num>
  <w:num w:numId="8" w16cid:durableId="751514655">
    <w:abstractNumId w:val="22"/>
  </w:num>
  <w:num w:numId="9" w16cid:durableId="4216152">
    <w:abstractNumId w:val="12"/>
  </w:num>
  <w:num w:numId="10" w16cid:durableId="1657421353">
    <w:abstractNumId w:val="23"/>
  </w:num>
  <w:num w:numId="11" w16cid:durableId="1888687262">
    <w:abstractNumId w:val="5"/>
  </w:num>
  <w:num w:numId="12" w16cid:durableId="854729981">
    <w:abstractNumId w:val="6"/>
  </w:num>
  <w:num w:numId="13" w16cid:durableId="164829038">
    <w:abstractNumId w:val="8"/>
  </w:num>
  <w:num w:numId="14" w16cid:durableId="1746953098">
    <w:abstractNumId w:val="9"/>
  </w:num>
  <w:num w:numId="15" w16cid:durableId="1321303961">
    <w:abstractNumId w:val="21"/>
  </w:num>
  <w:num w:numId="16" w16cid:durableId="474496882">
    <w:abstractNumId w:val="4"/>
  </w:num>
  <w:num w:numId="17" w16cid:durableId="32388685">
    <w:abstractNumId w:val="16"/>
  </w:num>
  <w:num w:numId="18" w16cid:durableId="908468155">
    <w:abstractNumId w:val="3"/>
  </w:num>
  <w:num w:numId="19" w16cid:durableId="1441988819">
    <w:abstractNumId w:val="18"/>
  </w:num>
  <w:num w:numId="20" w16cid:durableId="823468548">
    <w:abstractNumId w:val="10"/>
  </w:num>
  <w:num w:numId="21" w16cid:durableId="2047636397">
    <w:abstractNumId w:val="11"/>
  </w:num>
  <w:num w:numId="22" w16cid:durableId="801189575">
    <w:abstractNumId w:val="15"/>
  </w:num>
  <w:num w:numId="23" w16cid:durableId="1861158229">
    <w:abstractNumId w:val="7"/>
  </w:num>
  <w:num w:numId="24" w16cid:durableId="12305770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57A"/>
    <w:rsid w:val="00016355"/>
    <w:rsid w:val="0002566D"/>
    <w:rsid w:val="00061D33"/>
    <w:rsid w:val="00064643"/>
    <w:rsid w:val="00074534"/>
    <w:rsid w:val="0008755C"/>
    <w:rsid w:val="00087747"/>
    <w:rsid w:val="00092A2C"/>
    <w:rsid w:val="000A1FDA"/>
    <w:rsid w:val="000B3BEF"/>
    <w:rsid w:val="000B447B"/>
    <w:rsid w:val="000B63E2"/>
    <w:rsid w:val="000B6548"/>
    <w:rsid w:val="000D2269"/>
    <w:rsid w:val="000D671A"/>
    <w:rsid w:val="000E3906"/>
    <w:rsid w:val="000E77ED"/>
    <w:rsid w:val="00102E4E"/>
    <w:rsid w:val="00103EC5"/>
    <w:rsid w:val="001047B4"/>
    <w:rsid w:val="00116C6E"/>
    <w:rsid w:val="0011715E"/>
    <w:rsid w:val="00125CA6"/>
    <w:rsid w:val="00156FC9"/>
    <w:rsid w:val="001572AD"/>
    <w:rsid w:val="001573E0"/>
    <w:rsid w:val="00162A5A"/>
    <w:rsid w:val="00172867"/>
    <w:rsid w:val="00175B6D"/>
    <w:rsid w:val="001831DD"/>
    <w:rsid w:val="001901ED"/>
    <w:rsid w:val="0019483A"/>
    <w:rsid w:val="001A46BF"/>
    <w:rsid w:val="001A481B"/>
    <w:rsid w:val="001B0186"/>
    <w:rsid w:val="001B61DC"/>
    <w:rsid w:val="001B62CA"/>
    <w:rsid w:val="001B6A0C"/>
    <w:rsid w:val="001C0E46"/>
    <w:rsid w:val="001C2EE8"/>
    <w:rsid w:val="001D1054"/>
    <w:rsid w:val="001D4DCD"/>
    <w:rsid w:val="001E30E0"/>
    <w:rsid w:val="001E4605"/>
    <w:rsid w:val="001E5CD2"/>
    <w:rsid w:val="001F0FA6"/>
    <w:rsid w:val="001F4175"/>
    <w:rsid w:val="001F7A43"/>
    <w:rsid w:val="002036BD"/>
    <w:rsid w:val="002111B2"/>
    <w:rsid w:val="00223A4D"/>
    <w:rsid w:val="00232CB5"/>
    <w:rsid w:val="00234A7E"/>
    <w:rsid w:val="00240DDC"/>
    <w:rsid w:val="0024373D"/>
    <w:rsid w:val="00245547"/>
    <w:rsid w:val="002508C2"/>
    <w:rsid w:val="00253493"/>
    <w:rsid w:val="00267252"/>
    <w:rsid w:val="00277B9F"/>
    <w:rsid w:val="00282DB0"/>
    <w:rsid w:val="002940E4"/>
    <w:rsid w:val="002A56F9"/>
    <w:rsid w:val="002B2091"/>
    <w:rsid w:val="002C5D6D"/>
    <w:rsid w:val="002C6972"/>
    <w:rsid w:val="002D2B32"/>
    <w:rsid w:val="002D4516"/>
    <w:rsid w:val="002F46AD"/>
    <w:rsid w:val="0030782E"/>
    <w:rsid w:val="003101F0"/>
    <w:rsid w:val="00312DDC"/>
    <w:rsid w:val="00314B7A"/>
    <w:rsid w:val="00324BC5"/>
    <w:rsid w:val="00332F10"/>
    <w:rsid w:val="0033600E"/>
    <w:rsid w:val="00340BAB"/>
    <w:rsid w:val="00340FC9"/>
    <w:rsid w:val="003418E0"/>
    <w:rsid w:val="00347F8D"/>
    <w:rsid w:val="003500C6"/>
    <w:rsid w:val="00350FAB"/>
    <w:rsid w:val="0035543C"/>
    <w:rsid w:val="00372F7B"/>
    <w:rsid w:val="003733E5"/>
    <w:rsid w:val="00390EA6"/>
    <w:rsid w:val="0039509C"/>
    <w:rsid w:val="003969B0"/>
    <w:rsid w:val="003A4668"/>
    <w:rsid w:val="003A6F25"/>
    <w:rsid w:val="003B2669"/>
    <w:rsid w:val="003C4C0A"/>
    <w:rsid w:val="003D19B9"/>
    <w:rsid w:val="003E27C3"/>
    <w:rsid w:val="003F35A2"/>
    <w:rsid w:val="003F3E3F"/>
    <w:rsid w:val="0040189D"/>
    <w:rsid w:val="00404959"/>
    <w:rsid w:val="004067B8"/>
    <w:rsid w:val="004154BE"/>
    <w:rsid w:val="0042013D"/>
    <w:rsid w:val="00422F83"/>
    <w:rsid w:val="00426D7E"/>
    <w:rsid w:val="0043430C"/>
    <w:rsid w:val="00435E6D"/>
    <w:rsid w:val="00443668"/>
    <w:rsid w:val="004569A3"/>
    <w:rsid w:val="00456B0D"/>
    <w:rsid w:val="0046379C"/>
    <w:rsid w:val="00466DDB"/>
    <w:rsid w:val="00471A7E"/>
    <w:rsid w:val="00476AF8"/>
    <w:rsid w:val="00484F9C"/>
    <w:rsid w:val="00484FD7"/>
    <w:rsid w:val="00485196"/>
    <w:rsid w:val="004905E8"/>
    <w:rsid w:val="004929FB"/>
    <w:rsid w:val="004976B4"/>
    <w:rsid w:val="004A54AD"/>
    <w:rsid w:val="004A54BA"/>
    <w:rsid w:val="004B6A5E"/>
    <w:rsid w:val="004C6876"/>
    <w:rsid w:val="004E05DC"/>
    <w:rsid w:val="004E1331"/>
    <w:rsid w:val="004E1E52"/>
    <w:rsid w:val="004E6C38"/>
    <w:rsid w:val="004F2E58"/>
    <w:rsid w:val="00507EA7"/>
    <w:rsid w:val="00515573"/>
    <w:rsid w:val="00526089"/>
    <w:rsid w:val="00527A28"/>
    <w:rsid w:val="00527DCA"/>
    <w:rsid w:val="0053685C"/>
    <w:rsid w:val="00540A72"/>
    <w:rsid w:val="00542D02"/>
    <w:rsid w:val="0055315A"/>
    <w:rsid w:val="00556C6C"/>
    <w:rsid w:val="005628E3"/>
    <w:rsid w:val="00566C3C"/>
    <w:rsid w:val="005716D4"/>
    <w:rsid w:val="00571B60"/>
    <w:rsid w:val="0058212D"/>
    <w:rsid w:val="00583AA0"/>
    <w:rsid w:val="0058509A"/>
    <w:rsid w:val="00585A4D"/>
    <w:rsid w:val="005946FD"/>
    <w:rsid w:val="005B3B3B"/>
    <w:rsid w:val="005D6329"/>
    <w:rsid w:val="005D7ADF"/>
    <w:rsid w:val="005E57F6"/>
    <w:rsid w:val="006058D8"/>
    <w:rsid w:val="00610200"/>
    <w:rsid w:val="006217EE"/>
    <w:rsid w:val="00622D9C"/>
    <w:rsid w:val="00623699"/>
    <w:rsid w:val="00625C85"/>
    <w:rsid w:val="00632D5A"/>
    <w:rsid w:val="00635515"/>
    <w:rsid w:val="006464F9"/>
    <w:rsid w:val="006512C5"/>
    <w:rsid w:val="006529D4"/>
    <w:rsid w:val="006546FD"/>
    <w:rsid w:val="0066046F"/>
    <w:rsid w:val="00665BF3"/>
    <w:rsid w:val="006732D6"/>
    <w:rsid w:val="00693E09"/>
    <w:rsid w:val="006A2DE9"/>
    <w:rsid w:val="006A7230"/>
    <w:rsid w:val="006B4E32"/>
    <w:rsid w:val="006B5D01"/>
    <w:rsid w:val="006B72C7"/>
    <w:rsid w:val="006B7F78"/>
    <w:rsid w:val="006C2252"/>
    <w:rsid w:val="006C31E2"/>
    <w:rsid w:val="006D1E25"/>
    <w:rsid w:val="006D4887"/>
    <w:rsid w:val="006D7F7F"/>
    <w:rsid w:val="006E2C9C"/>
    <w:rsid w:val="006E40EF"/>
    <w:rsid w:val="006E47A7"/>
    <w:rsid w:val="006F0039"/>
    <w:rsid w:val="00711CEF"/>
    <w:rsid w:val="00715E8F"/>
    <w:rsid w:val="00720320"/>
    <w:rsid w:val="00723643"/>
    <w:rsid w:val="00725D3C"/>
    <w:rsid w:val="007304B6"/>
    <w:rsid w:val="007338D7"/>
    <w:rsid w:val="00733DA1"/>
    <w:rsid w:val="00737822"/>
    <w:rsid w:val="0074111D"/>
    <w:rsid w:val="007469ED"/>
    <w:rsid w:val="00753D4A"/>
    <w:rsid w:val="00756912"/>
    <w:rsid w:val="00756CCD"/>
    <w:rsid w:val="00761609"/>
    <w:rsid w:val="00763DCE"/>
    <w:rsid w:val="00763EC8"/>
    <w:rsid w:val="00766D8F"/>
    <w:rsid w:val="00776C46"/>
    <w:rsid w:val="0078260B"/>
    <w:rsid w:val="007838D1"/>
    <w:rsid w:val="00785254"/>
    <w:rsid w:val="00785853"/>
    <w:rsid w:val="00786B48"/>
    <w:rsid w:val="007966F0"/>
    <w:rsid w:val="00797BFC"/>
    <w:rsid w:val="007A02D1"/>
    <w:rsid w:val="007A297F"/>
    <w:rsid w:val="007A720F"/>
    <w:rsid w:val="007B1671"/>
    <w:rsid w:val="007B194E"/>
    <w:rsid w:val="007C5DA7"/>
    <w:rsid w:val="007C6A3C"/>
    <w:rsid w:val="007D4BEE"/>
    <w:rsid w:val="007D5BE9"/>
    <w:rsid w:val="007E1F6D"/>
    <w:rsid w:val="007E42EC"/>
    <w:rsid w:val="007E5E5A"/>
    <w:rsid w:val="008050E4"/>
    <w:rsid w:val="008167B6"/>
    <w:rsid w:val="0082257D"/>
    <w:rsid w:val="00835748"/>
    <w:rsid w:val="0083649B"/>
    <w:rsid w:val="00851013"/>
    <w:rsid w:val="00853438"/>
    <w:rsid w:val="00861975"/>
    <w:rsid w:val="00866846"/>
    <w:rsid w:val="008745E4"/>
    <w:rsid w:val="00875DA9"/>
    <w:rsid w:val="00893DFA"/>
    <w:rsid w:val="00895E38"/>
    <w:rsid w:val="008A019A"/>
    <w:rsid w:val="008A2721"/>
    <w:rsid w:val="008A663A"/>
    <w:rsid w:val="008A782B"/>
    <w:rsid w:val="008B0FC0"/>
    <w:rsid w:val="008B109E"/>
    <w:rsid w:val="008C3A01"/>
    <w:rsid w:val="008C429A"/>
    <w:rsid w:val="008C5B4C"/>
    <w:rsid w:val="008E1F3D"/>
    <w:rsid w:val="008E33FC"/>
    <w:rsid w:val="00900FC1"/>
    <w:rsid w:val="00903C1E"/>
    <w:rsid w:val="009053D7"/>
    <w:rsid w:val="0091331D"/>
    <w:rsid w:val="00921088"/>
    <w:rsid w:val="00926682"/>
    <w:rsid w:val="0093223C"/>
    <w:rsid w:val="00941A87"/>
    <w:rsid w:val="009501C2"/>
    <w:rsid w:val="009533E8"/>
    <w:rsid w:val="00957111"/>
    <w:rsid w:val="00957164"/>
    <w:rsid w:val="009668B9"/>
    <w:rsid w:val="00970D00"/>
    <w:rsid w:val="00976577"/>
    <w:rsid w:val="00982C13"/>
    <w:rsid w:val="00996356"/>
    <w:rsid w:val="00997D9A"/>
    <w:rsid w:val="009A3A50"/>
    <w:rsid w:val="009D7C49"/>
    <w:rsid w:val="009E7297"/>
    <w:rsid w:val="009F5B02"/>
    <w:rsid w:val="009F6CA0"/>
    <w:rsid w:val="00A0018A"/>
    <w:rsid w:val="00A0257D"/>
    <w:rsid w:val="00A050DE"/>
    <w:rsid w:val="00A12EDC"/>
    <w:rsid w:val="00A26D0D"/>
    <w:rsid w:val="00A33BDE"/>
    <w:rsid w:val="00A34885"/>
    <w:rsid w:val="00A43BC1"/>
    <w:rsid w:val="00A43DD5"/>
    <w:rsid w:val="00A74225"/>
    <w:rsid w:val="00A870C4"/>
    <w:rsid w:val="00A936D5"/>
    <w:rsid w:val="00AA1EB0"/>
    <w:rsid w:val="00AA2DA3"/>
    <w:rsid w:val="00AA5A9C"/>
    <w:rsid w:val="00AB016A"/>
    <w:rsid w:val="00AB0DAE"/>
    <w:rsid w:val="00AB1740"/>
    <w:rsid w:val="00AB2A5A"/>
    <w:rsid w:val="00AC5608"/>
    <w:rsid w:val="00AC7052"/>
    <w:rsid w:val="00AD28F8"/>
    <w:rsid w:val="00AE0B3C"/>
    <w:rsid w:val="00B01460"/>
    <w:rsid w:val="00B0230B"/>
    <w:rsid w:val="00B100E6"/>
    <w:rsid w:val="00B13D23"/>
    <w:rsid w:val="00B17D95"/>
    <w:rsid w:val="00B23509"/>
    <w:rsid w:val="00B30513"/>
    <w:rsid w:val="00B359DB"/>
    <w:rsid w:val="00B3632B"/>
    <w:rsid w:val="00B409D8"/>
    <w:rsid w:val="00B5178D"/>
    <w:rsid w:val="00B63DBF"/>
    <w:rsid w:val="00B67F1F"/>
    <w:rsid w:val="00B701D7"/>
    <w:rsid w:val="00B8624E"/>
    <w:rsid w:val="00B90595"/>
    <w:rsid w:val="00B906D2"/>
    <w:rsid w:val="00B91981"/>
    <w:rsid w:val="00B925AE"/>
    <w:rsid w:val="00BA215A"/>
    <w:rsid w:val="00BB344B"/>
    <w:rsid w:val="00BB5F09"/>
    <w:rsid w:val="00BC0D9F"/>
    <w:rsid w:val="00BC5669"/>
    <w:rsid w:val="00BC6F5B"/>
    <w:rsid w:val="00BD6C2F"/>
    <w:rsid w:val="00BE053D"/>
    <w:rsid w:val="00BF1A7A"/>
    <w:rsid w:val="00BF1FA3"/>
    <w:rsid w:val="00C00974"/>
    <w:rsid w:val="00C018E4"/>
    <w:rsid w:val="00C066FA"/>
    <w:rsid w:val="00C14C9A"/>
    <w:rsid w:val="00C25387"/>
    <w:rsid w:val="00C264BB"/>
    <w:rsid w:val="00C31B01"/>
    <w:rsid w:val="00C47132"/>
    <w:rsid w:val="00C54BE3"/>
    <w:rsid w:val="00C56223"/>
    <w:rsid w:val="00C57F80"/>
    <w:rsid w:val="00C768ED"/>
    <w:rsid w:val="00C82A8F"/>
    <w:rsid w:val="00C916C2"/>
    <w:rsid w:val="00CB24C2"/>
    <w:rsid w:val="00CC50E9"/>
    <w:rsid w:val="00CC7F56"/>
    <w:rsid w:val="00CD1B12"/>
    <w:rsid w:val="00CD55DC"/>
    <w:rsid w:val="00CD6E88"/>
    <w:rsid w:val="00CE1BBC"/>
    <w:rsid w:val="00CE2595"/>
    <w:rsid w:val="00CE28CC"/>
    <w:rsid w:val="00CE72FC"/>
    <w:rsid w:val="00CF31EE"/>
    <w:rsid w:val="00CF4BA7"/>
    <w:rsid w:val="00D02253"/>
    <w:rsid w:val="00D0251E"/>
    <w:rsid w:val="00D1492F"/>
    <w:rsid w:val="00D176AE"/>
    <w:rsid w:val="00D17B69"/>
    <w:rsid w:val="00D3003C"/>
    <w:rsid w:val="00D30299"/>
    <w:rsid w:val="00D316AF"/>
    <w:rsid w:val="00D331F4"/>
    <w:rsid w:val="00D37868"/>
    <w:rsid w:val="00D470E4"/>
    <w:rsid w:val="00D51E8F"/>
    <w:rsid w:val="00D52142"/>
    <w:rsid w:val="00D5280E"/>
    <w:rsid w:val="00D61F14"/>
    <w:rsid w:val="00D649D4"/>
    <w:rsid w:val="00D80D6B"/>
    <w:rsid w:val="00D90950"/>
    <w:rsid w:val="00D93591"/>
    <w:rsid w:val="00DA69DF"/>
    <w:rsid w:val="00DB33F8"/>
    <w:rsid w:val="00DB4CA6"/>
    <w:rsid w:val="00DB74ED"/>
    <w:rsid w:val="00DD38E2"/>
    <w:rsid w:val="00DE63FB"/>
    <w:rsid w:val="00DE650A"/>
    <w:rsid w:val="00DE6E1A"/>
    <w:rsid w:val="00DF0D2F"/>
    <w:rsid w:val="00DF2A61"/>
    <w:rsid w:val="00DF5065"/>
    <w:rsid w:val="00E00E38"/>
    <w:rsid w:val="00E076BF"/>
    <w:rsid w:val="00E13110"/>
    <w:rsid w:val="00E142E9"/>
    <w:rsid w:val="00E24DF1"/>
    <w:rsid w:val="00E27886"/>
    <w:rsid w:val="00E431ED"/>
    <w:rsid w:val="00E47241"/>
    <w:rsid w:val="00E64F6D"/>
    <w:rsid w:val="00E64FF5"/>
    <w:rsid w:val="00E907EC"/>
    <w:rsid w:val="00E944F8"/>
    <w:rsid w:val="00E953CD"/>
    <w:rsid w:val="00EA5421"/>
    <w:rsid w:val="00EB34FC"/>
    <w:rsid w:val="00EB5816"/>
    <w:rsid w:val="00ED0EA9"/>
    <w:rsid w:val="00EE4C1B"/>
    <w:rsid w:val="00EE68D6"/>
    <w:rsid w:val="00EF3234"/>
    <w:rsid w:val="00EF77DF"/>
    <w:rsid w:val="00F11BEF"/>
    <w:rsid w:val="00F258E7"/>
    <w:rsid w:val="00F31B84"/>
    <w:rsid w:val="00F478C9"/>
    <w:rsid w:val="00F631EC"/>
    <w:rsid w:val="00F64C22"/>
    <w:rsid w:val="00F64FA7"/>
    <w:rsid w:val="00F65F10"/>
    <w:rsid w:val="00F6716D"/>
    <w:rsid w:val="00F7069B"/>
    <w:rsid w:val="00F74D19"/>
    <w:rsid w:val="00F75339"/>
    <w:rsid w:val="00F80053"/>
    <w:rsid w:val="00F9100A"/>
    <w:rsid w:val="00FA02C7"/>
    <w:rsid w:val="00FA4186"/>
    <w:rsid w:val="00FB08A5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04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30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arbeitung">
    <w:name w:val="Revision"/>
    <w:hidden/>
    <w:uiPriority w:val="99"/>
    <w:semiHidden/>
    <w:rsid w:val="00622D9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1057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1057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1057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1057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105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3229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Lewerenz</cp:lastModifiedBy>
  <cp:revision>94</cp:revision>
  <cp:lastPrinted>2023-02-19T17:31:00Z</cp:lastPrinted>
  <dcterms:created xsi:type="dcterms:W3CDTF">2023-02-14T22:03:00Z</dcterms:created>
  <dcterms:modified xsi:type="dcterms:W3CDTF">2023-02-20T09:10:00Z</dcterms:modified>
</cp:coreProperties>
</file>