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17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3"/>
        <w:gridCol w:w="410"/>
        <w:gridCol w:w="856"/>
        <w:gridCol w:w="138"/>
        <w:gridCol w:w="283"/>
        <w:gridCol w:w="1027"/>
        <w:gridCol w:w="244"/>
        <w:gridCol w:w="181"/>
        <w:gridCol w:w="283"/>
        <w:gridCol w:w="1560"/>
        <w:gridCol w:w="94"/>
        <w:gridCol w:w="7"/>
        <w:gridCol w:w="12"/>
      </w:tblGrid>
      <w:tr w:rsidR="00E55D90" w:rsidRPr="003413D2" w14:paraId="487AC9CE" w14:textId="77777777" w:rsidTr="00391617">
        <w:trPr>
          <w:gridAfter w:val="1"/>
          <w:wAfter w:w="12" w:type="dxa"/>
          <w:trHeight w:val="20"/>
        </w:trPr>
        <w:tc>
          <w:tcPr>
            <w:tcW w:w="10166" w:type="dxa"/>
            <w:gridSpan w:val="12"/>
            <w:vAlign w:val="bottom"/>
          </w:tcPr>
          <w:p w14:paraId="0CBC6997" w14:textId="46D5E6EC" w:rsidR="00E55D90" w:rsidRPr="003B3681" w:rsidRDefault="0093176C" w:rsidP="004A3C4B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Jacob Keintzel</w:t>
            </w:r>
          </w:p>
          <w:p w14:paraId="2D363F9A" w14:textId="6BCC5597" w:rsidR="00F44F5F" w:rsidRPr="003B3681" w:rsidRDefault="0069671C" w:rsidP="004A3C4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Iddastrasse</w:t>
            </w:r>
            <w:proofErr w:type="spellEnd"/>
            <w:r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30</w:t>
            </w:r>
            <w:r w:rsidR="00F44F5F"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9008</w:t>
            </w:r>
            <w:r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St. Gallen</w:t>
            </w:r>
            <w:r w:rsidR="0073453D"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Switzerland</w:t>
            </w:r>
          </w:p>
          <w:p w14:paraId="135895E2" w14:textId="511FA120" w:rsidR="00F44F5F" w:rsidRPr="003B3681" w:rsidRDefault="0093176C" w:rsidP="004A3C4B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jacobkeintzel@gmail.com</w:t>
            </w:r>
            <w:r w:rsidR="00F44F5F"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| +49(0)1</w:t>
            </w:r>
            <w:r w:rsidRPr="003B368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779173277</w:t>
            </w:r>
          </w:p>
        </w:tc>
      </w:tr>
      <w:tr w:rsidR="002508C2" w:rsidRPr="003413D2" w14:paraId="0FCADE56" w14:textId="77777777" w:rsidTr="00391617">
        <w:trPr>
          <w:gridAfter w:val="1"/>
          <w:wAfter w:w="12" w:type="dxa"/>
          <w:trHeight w:val="454"/>
        </w:trPr>
        <w:tc>
          <w:tcPr>
            <w:tcW w:w="1016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66FDC0FD" w:rsidR="002508C2" w:rsidRPr="003B3681" w:rsidRDefault="00DA6306" w:rsidP="004A3C4B">
            <w:pPr>
              <w:pStyle w:val="BERSCHRIFT"/>
              <w:rPr>
                <w:rFonts w:ascii="Times New Roman" w:hAnsi="Times New Roman" w:cs="Times New Roman"/>
                <w:b w:val="0"/>
                <w:sz w:val="28"/>
                <w:lang w:val="en-GB"/>
              </w:rPr>
            </w:pPr>
            <w:r w:rsidRPr="003B3681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</w:t>
            </w:r>
            <w:r w:rsidR="007A71CD" w:rsidRPr="003B3681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ducation</w:t>
            </w:r>
          </w:p>
        </w:tc>
      </w:tr>
      <w:tr w:rsidR="002B28F2" w:rsidRPr="003413D2" w14:paraId="7D1DEBF7" w14:textId="77777777" w:rsidTr="00391617">
        <w:trPr>
          <w:gridAfter w:val="1"/>
          <w:wAfter w:w="12" w:type="dxa"/>
          <w:trHeight w:val="340"/>
        </w:trPr>
        <w:tc>
          <w:tcPr>
            <w:tcW w:w="6770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7A43565B" w:rsidR="00051DF2" w:rsidRPr="003B3681" w:rsidRDefault="00051DF2" w:rsidP="002B28F2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Universi</w:t>
            </w:r>
            <w:r w:rsidR="00DA6306" w:rsidRPr="003B3681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ty of St. Gallen (</w:t>
            </w:r>
            <w:r w:rsidRPr="003B3681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HSG)</w:t>
            </w:r>
          </w:p>
        </w:tc>
        <w:tc>
          <w:tcPr>
            <w:tcW w:w="3396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7C1170AE" w:rsidR="002B28F2" w:rsidRPr="003B3681" w:rsidRDefault="00051DF2" w:rsidP="002B28F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St. Gallen</w:t>
            </w:r>
            <w:r w:rsidR="00D92FB6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CH</w:t>
            </w:r>
          </w:p>
        </w:tc>
      </w:tr>
      <w:tr w:rsidR="002B28F2" w:rsidRPr="003413D2" w14:paraId="61E5D482" w14:textId="77777777" w:rsidTr="00DE79B7">
        <w:trPr>
          <w:gridAfter w:val="1"/>
          <w:wAfter w:w="12" w:type="dxa"/>
          <w:trHeight w:val="45"/>
        </w:trPr>
        <w:tc>
          <w:tcPr>
            <w:tcW w:w="5493" w:type="dxa"/>
            <w:gridSpan w:val="2"/>
          </w:tcPr>
          <w:p w14:paraId="11CB9A0F" w14:textId="63AA9954" w:rsidR="002B28F2" w:rsidRPr="003B3681" w:rsidRDefault="00DA6306" w:rsidP="002B28F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Assessment Year</w:t>
            </w:r>
            <w:r w:rsidR="000F5E5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in Economics</w:t>
            </w:r>
          </w:p>
        </w:tc>
        <w:tc>
          <w:tcPr>
            <w:tcW w:w="4673" w:type="dxa"/>
            <w:gridSpan w:val="10"/>
            <w:vAlign w:val="bottom"/>
          </w:tcPr>
          <w:p w14:paraId="419A9228" w14:textId="3FFEF47B" w:rsidR="002B28F2" w:rsidRPr="003B3681" w:rsidRDefault="00051DF2" w:rsidP="007A71C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09/2026</w:t>
            </w:r>
            <w:r w:rsidR="00B174A9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7A71CD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– </w:t>
            </w:r>
            <w:r w:rsidR="00982631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0F5E5D" w:rsidRPr="003413D2" w14:paraId="0ACCC644" w14:textId="77777777" w:rsidTr="00A44C36">
        <w:trPr>
          <w:gridAfter w:val="1"/>
          <w:wAfter w:w="12" w:type="dxa"/>
          <w:trHeight w:val="45"/>
        </w:trPr>
        <w:tc>
          <w:tcPr>
            <w:tcW w:w="10166" w:type="dxa"/>
            <w:gridSpan w:val="12"/>
          </w:tcPr>
          <w:p w14:paraId="6F4024B2" w14:textId="2AF4F79C" w:rsidR="000F5E5D" w:rsidRPr="009E189D" w:rsidRDefault="00D11877" w:rsidP="009E189D">
            <w:pPr>
              <w:pStyle w:val="Listenabsatz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Additional coursework: Work and Organisation (</w:t>
            </w:r>
            <w:r w:rsidRPr="00D1187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Psychology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</w:t>
            </w:r>
            <w:r w:rsidR="00EA220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Chinese (</w:t>
            </w:r>
            <w:r w:rsidRPr="00D1187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CD44B3" w:rsidRPr="003413D2" w14:paraId="356A8811" w14:textId="77777777" w:rsidTr="00CD44B3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6699A9EA" w14:textId="3B2AA8A6" w:rsidR="00CD44B3" w:rsidRPr="003B3681" w:rsidRDefault="00CD44B3" w:rsidP="00CD44B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  <w:t>Robert-Bosch-Gymnasium</w:t>
            </w:r>
          </w:p>
        </w:tc>
        <w:tc>
          <w:tcPr>
            <w:tcW w:w="4673" w:type="dxa"/>
            <w:gridSpan w:val="10"/>
            <w:vAlign w:val="bottom"/>
          </w:tcPr>
          <w:p w14:paraId="301875C3" w14:textId="4132C7BD" w:rsidR="00CD44B3" w:rsidRPr="003B3681" w:rsidRDefault="00CD44B3" w:rsidP="002B28F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Wendlingen</w:t>
            </w:r>
            <w:proofErr w:type="spellEnd"/>
            <w:r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 am Neckar</w:t>
            </w:r>
            <w:r w:rsidR="00D92FB6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DE</w:t>
            </w:r>
          </w:p>
        </w:tc>
      </w:tr>
      <w:tr w:rsidR="004B232F" w:rsidRPr="003413D2" w14:paraId="2EB96438" w14:textId="77777777" w:rsidTr="00E56368">
        <w:trPr>
          <w:gridAfter w:val="1"/>
          <w:wAfter w:w="12" w:type="dxa"/>
          <w:trHeight w:val="45"/>
        </w:trPr>
        <w:tc>
          <w:tcPr>
            <w:tcW w:w="5493" w:type="dxa"/>
            <w:gridSpan w:val="2"/>
            <w:vAlign w:val="bottom"/>
          </w:tcPr>
          <w:p w14:paraId="46AD8517" w14:textId="012B1B3D" w:rsidR="004B232F" w:rsidRPr="003B3681" w:rsidRDefault="007A71CD" w:rsidP="00CD44B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Allgemeine </w:t>
            </w:r>
            <w:proofErr w:type="spellStart"/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Hochschulreife</w:t>
            </w:r>
            <w:proofErr w:type="spellEnd"/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/ German A-Level Equivalent</w:t>
            </w:r>
          </w:p>
        </w:tc>
        <w:tc>
          <w:tcPr>
            <w:tcW w:w="4673" w:type="dxa"/>
            <w:gridSpan w:val="10"/>
            <w:vAlign w:val="bottom"/>
          </w:tcPr>
          <w:p w14:paraId="09D7969B" w14:textId="40A048F1" w:rsidR="004B232F" w:rsidRPr="003B3681" w:rsidRDefault="00871526" w:rsidP="002B28F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09/2018 – 07/2026</w:t>
            </w:r>
          </w:p>
        </w:tc>
      </w:tr>
      <w:tr w:rsidR="002B28F2" w:rsidRPr="003413D2" w14:paraId="7EABE9F1" w14:textId="77777777" w:rsidTr="00391617">
        <w:trPr>
          <w:gridAfter w:val="1"/>
          <w:wAfter w:w="12" w:type="dxa"/>
          <w:trHeight w:val="45"/>
        </w:trPr>
        <w:tc>
          <w:tcPr>
            <w:tcW w:w="10166" w:type="dxa"/>
            <w:gridSpan w:val="12"/>
            <w:shd w:val="clear" w:color="auto" w:fill="FFFFFF" w:themeFill="background1"/>
          </w:tcPr>
          <w:p w14:paraId="0DAAECE8" w14:textId="7AC7DD00" w:rsidR="00EE14A0" w:rsidRPr="003B3681" w:rsidRDefault="00DA6306" w:rsidP="004B232F">
            <w:pPr>
              <w:pStyle w:val="Listenabsatz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Final Grade: 1</w:t>
            </w:r>
            <w:r w:rsidR="00811A38"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.</w:t>
            </w: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7 (</w:t>
            </w:r>
            <w:r w:rsidR="007A71CD"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1.0 – </w:t>
            </w:r>
            <w:r w:rsidR="00D1187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6</w:t>
            </w:r>
            <w:r w:rsidR="007A71CD"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.0, 1.0 being best)</w:t>
            </w:r>
          </w:p>
          <w:p w14:paraId="7D99A0E8" w14:textId="039C684B" w:rsidR="00DA6306" w:rsidRPr="003B3681" w:rsidRDefault="00DA6306" w:rsidP="000A0D0D">
            <w:pPr>
              <w:pStyle w:val="Listenabsatz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Recipient of the e-fellows.net Online Scholarship</w:t>
            </w:r>
          </w:p>
          <w:p w14:paraId="37FA4164" w14:textId="6E9FA569" w:rsidR="000A0D0D" w:rsidRPr="003B3681" w:rsidRDefault="00DA6306" w:rsidP="000A0D0D">
            <w:pPr>
              <w:pStyle w:val="Listenabsatz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Class Representative, Award for Outstanding Commitment to the Democracy Club</w:t>
            </w:r>
          </w:p>
          <w:p w14:paraId="7A71E6B0" w14:textId="1E2D1FF2" w:rsidR="00EE14A0" w:rsidRPr="003B3681" w:rsidRDefault="00DA6306" w:rsidP="00EE14A0">
            <w:pPr>
              <w:pStyle w:val="Listenabsatz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Second Place, 2022 State Parliament Competition</w:t>
            </w:r>
          </w:p>
        </w:tc>
      </w:tr>
      <w:tr w:rsidR="002B28F2" w:rsidRPr="003413D2" w14:paraId="3A2665B3" w14:textId="77777777" w:rsidTr="00391617">
        <w:trPr>
          <w:gridAfter w:val="1"/>
          <w:wAfter w:w="12" w:type="dxa"/>
          <w:trHeight w:val="454"/>
        </w:trPr>
        <w:tc>
          <w:tcPr>
            <w:tcW w:w="1016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0320A6F" w:rsidR="002B28F2" w:rsidRPr="003B3681" w:rsidRDefault="00DA6306" w:rsidP="002B28F2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3B3681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Experience</w:t>
            </w:r>
          </w:p>
        </w:tc>
      </w:tr>
      <w:tr w:rsidR="00386F83" w:rsidRPr="003413D2" w14:paraId="0E3EBC0F" w14:textId="77777777" w:rsidTr="00391617">
        <w:trPr>
          <w:gridAfter w:val="1"/>
          <w:wAfter w:w="12" w:type="dxa"/>
          <w:trHeight w:val="340"/>
        </w:trPr>
        <w:tc>
          <w:tcPr>
            <w:tcW w:w="6487" w:type="dxa"/>
            <w:gridSpan w:val="4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5EA15B54" w14:textId="777E721A" w:rsidR="00386F83" w:rsidRPr="003B3681" w:rsidRDefault="00DA6306" w:rsidP="002B28F2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Baker Tilly Tax Advisory GmbH &amp; Co. KG</w:t>
            </w:r>
          </w:p>
        </w:tc>
        <w:tc>
          <w:tcPr>
            <w:tcW w:w="3679" w:type="dxa"/>
            <w:gridSpan w:val="8"/>
            <w:tcBorders>
              <w:top w:val="single" w:sz="4" w:space="0" w:color="auto"/>
            </w:tcBorders>
            <w:vAlign w:val="bottom"/>
          </w:tcPr>
          <w:p w14:paraId="6F398F63" w14:textId="1F305F58" w:rsidR="00386F83" w:rsidRPr="003B3681" w:rsidRDefault="00BF30D5" w:rsidP="002B28F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Munich</w:t>
            </w:r>
            <w:r w:rsidR="00D92FB6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DE</w:t>
            </w:r>
          </w:p>
        </w:tc>
      </w:tr>
      <w:tr w:rsidR="0083343A" w:rsidRPr="003413D2" w14:paraId="7A6D0215" w14:textId="77777777" w:rsidTr="00B174A9">
        <w:trPr>
          <w:gridAfter w:val="1"/>
          <w:wAfter w:w="12" w:type="dxa"/>
          <w:trHeight w:val="63"/>
        </w:trPr>
        <w:tc>
          <w:tcPr>
            <w:tcW w:w="6487" w:type="dxa"/>
            <w:gridSpan w:val="4"/>
            <w:shd w:val="clear" w:color="auto" w:fill="FFFFFF" w:themeFill="background1"/>
            <w:vAlign w:val="bottom"/>
          </w:tcPr>
          <w:p w14:paraId="56E0BDC8" w14:textId="14AF691D" w:rsidR="0083343A" w:rsidRPr="003B3681" w:rsidRDefault="007A71CD" w:rsidP="002B28F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</w:t>
            </w:r>
            <w:r w:rsidR="00DA6306" w:rsidRPr="003B36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ntern in Audit</w:t>
            </w:r>
          </w:p>
        </w:tc>
        <w:tc>
          <w:tcPr>
            <w:tcW w:w="3679" w:type="dxa"/>
            <w:gridSpan w:val="8"/>
            <w:vAlign w:val="bottom"/>
          </w:tcPr>
          <w:p w14:paraId="06DD7F65" w14:textId="01F671CE" w:rsidR="0083343A" w:rsidRPr="003B3681" w:rsidRDefault="00B174A9" w:rsidP="002B28F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08/2026</w:t>
            </w:r>
          </w:p>
        </w:tc>
      </w:tr>
      <w:tr w:rsidR="00B174A9" w:rsidRPr="003413D2" w14:paraId="43BFC482" w14:textId="77777777" w:rsidTr="000E46E7">
        <w:trPr>
          <w:gridAfter w:val="1"/>
          <w:wAfter w:w="12" w:type="dxa"/>
          <w:trHeight w:val="63"/>
        </w:trPr>
        <w:tc>
          <w:tcPr>
            <w:tcW w:w="10065" w:type="dxa"/>
            <w:gridSpan w:val="10"/>
            <w:shd w:val="clear" w:color="auto" w:fill="FFFFFF" w:themeFill="background1"/>
            <w:vAlign w:val="bottom"/>
          </w:tcPr>
          <w:p w14:paraId="2AC3B51F" w14:textId="158EE72E" w:rsidR="00CC2BDE" w:rsidRPr="003B3681" w:rsidRDefault="00CC2BDE" w:rsidP="000E46E7">
            <w:pPr>
              <w:pStyle w:val="Listenabsatz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Performed analytical reviews of year-over-year changes and assessed the plausibility of significant variances</w:t>
            </w:r>
          </w:p>
          <w:p w14:paraId="22E3581B" w14:textId="46AE60C8" w:rsidR="0062761F" w:rsidRPr="003B3681" w:rsidRDefault="0015293F" w:rsidP="000E46E7">
            <w:pPr>
              <w:pStyle w:val="Listenabsatz"/>
              <w:numPr>
                <w:ilvl w:val="0"/>
                <w:numId w:val="4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Prepa</w:t>
            </w:r>
            <w:r w:rsidR="00CC2BDE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red 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and reviewed </w:t>
            </w:r>
            <w:r w:rsidR="00CC2BDE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financial statements, including balance sheets and income statements</w:t>
            </w:r>
          </w:p>
          <w:p w14:paraId="31F375FC" w14:textId="2B2783F8" w:rsidR="00CC2BDE" w:rsidRPr="003B3681" w:rsidRDefault="00CC2BDE" w:rsidP="00CC2BDE">
            <w:pPr>
              <w:pStyle w:val="Listenabsatz"/>
              <w:numPr>
                <w:ilvl w:val="0"/>
                <w:numId w:val="4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Compiled audit working papers and support</w:t>
            </w:r>
            <w:r w:rsidR="007A71CD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ed 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documentation for financial statement audits</w:t>
            </w:r>
          </w:p>
          <w:p w14:paraId="6822BB59" w14:textId="3D155273" w:rsidR="00CC2BDE" w:rsidRPr="003B3681" w:rsidRDefault="00CC2BDE" w:rsidP="00CC2BDE">
            <w:pPr>
              <w:pStyle w:val="Listenabsatz"/>
              <w:numPr>
                <w:ilvl w:val="0"/>
                <w:numId w:val="4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Independently prepared a proposal for a prospective client</w:t>
            </w:r>
            <w:r w:rsidR="000F236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in the staffing services sector</w:t>
            </w:r>
          </w:p>
        </w:tc>
        <w:tc>
          <w:tcPr>
            <w:tcW w:w="101" w:type="dxa"/>
            <w:gridSpan w:val="2"/>
            <w:vAlign w:val="bottom"/>
          </w:tcPr>
          <w:p w14:paraId="177A23E5" w14:textId="77777777" w:rsidR="00B174A9" w:rsidRPr="003B3681" w:rsidRDefault="00B174A9" w:rsidP="000E46E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2B28F2" w:rsidRPr="003413D2" w14:paraId="127C64E2" w14:textId="77777777" w:rsidTr="00B174A9">
        <w:trPr>
          <w:gridAfter w:val="1"/>
          <w:wAfter w:w="12" w:type="dxa"/>
          <w:trHeight w:val="340"/>
        </w:trPr>
        <w:tc>
          <w:tcPr>
            <w:tcW w:w="6487" w:type="dxa"/>
            <w:gridSpan w:val="4"/>
            <w:shd w:val="clear" w:color="auto" w:fill="FFFFFF" w:themeFill="background1"/>
            <w:vAlign w:val="bottom"/>
          </w:tcPr>
          <w:p w14:paraId="38F27285" w14:textId="47717D20" w:rsidR="002B28F2" w:rsidRPr="003B3681" w:rsidRDefault="002B28F2" w:rsidP="002B28F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Ponderosa </w:t>
            </w:r>
            <w:proofErr w:type="spellStart"/>
            <w:r w:rsidRPr="003B3681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Köngen</w:t>
            </w:r>
            <w:proofErr w:type="spellEnd"/>
          </w:p>
        </w:tc>
        <w:tc>
          <w:tcPr>
            <w:tcW w:w="3679" w:type="dxa"/>
            <w:gridSpan w:val="8"/>
            <w:vAlign w:val="bottom"/>
          </w:tcPr>
          <w:p w14:paraId="4820196E" w14:textId="4E2EF29F" w:rsidR="002B28F2" w:rsidRPr="003B3681" w:rsidRDefault="002B28F2" w:rsidP="002B28F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proofErr w:type="spellStart"/>
            <w:r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Köngen</w:t>
            </w:r>
            <w:proofErr w:type="spellEnd"/>
            <w:r w:rsidR="00D92FB6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DE</w:t>
            </w:r>
          </w:p>
        </w:tc>
      </w:tr>
      <w:tr w:rsidR="002B28F2" w:rsidRPr="003413D2" w14:paraId="335D84E9" w14:textId="77777777" w:rsidTr="00F76311">
        <w:trPr>
          <w:gridAfter w:val="1"/>
          <w:wAfter w:w="12" w:type="dxa"/>
          <w:trHeight w:val="45"/>
        </w:trPr>
        <w:tc>
          <w:tcPr>
            <w:tcW w:w="8041" w:type="dxa"/>
            <w:gridSpan w:val="7"/>
          </w:tcPr>
          <w:p w14:paraId="20B1570F" w14:textId="018D725F" w:rsidR="002B28F2" w:rsidRPr="003B3681" w:rsidRDefault="00DA6306" w:rsidP="002B28F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Restaurant Service Staff</w:t>
            </w:r>
          </w:p>
        </w:tc>
        <w:tc>
          <w:tcPr>
            <w:tcW w:w="2125" w:type="dxa"/>
            <w:gridSpan w:val="5"/>
            <w:vAlign w:val="bottom"/>
          </w:tcPr>
          <w:p w14:paraId="0475B997" w14:textId="3599CA34" w:rsidR="002B28F2" w:rsidRPr="003B3681" w:rsidRDefault="002B28F2" w:rsidP="002B28F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06/2025 – 12/2025</w:t>
            </w:r>
          </w:p>
        </w:tc>
      </w:tr>
      <w:tr w:rsidR="002B28F2" w:rsidRPr="003413D2" w14:paraId="54C3D64C" w14:textId="77777777" w:rsidTr="00F76311">
        <w:trPr>
          <w:gridAfter w:val="1"/>
          <w:wAfter w:w="12" w:type="dxa"/>
          <w:trHeight w:val="45"/>
        </w:trPr>
        <w:tc>
          <w:tcPr>
            <w:tcW w:w="10166" w:type="dxa"/>
            <w:gridSpan w:val="12"/>
          </w:tcPr>
          <w:p w14:paraId="6DD9BA0F" w14:textId="53AC4D59" w:rsidR="002B28F2" w:rsidRPr="003B3681" w:rsidRDefault="007A71CD" w:rsidP="002B28F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Took responsibility for </w:t>
            </w:r>
            <w:r w:rsidR="006204A5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customer </w:t>
            </w:r>
            <w:r w:rsidR="00DA6306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service, guest support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</w:t>
            </w:r>
            <w:r w:rsidR="00DA6306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and teamwork in a fast-paced environment</w:t>
            </w:r>
          </w:p>
        </w:tc>
      </w:tr>
      <w:tr w:rsidR="002B28F2" w:rsidRPr="003413D2" w14:paraId="45404236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3CF978EE" w14:textId="17657923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1. FC Heidenheim 1846 e. V.</w:t>
            </w:r>
          </w:p>
        </w:tc>
        <w:tc>
          <w:tcPr>
            <w:tcW w:w="4673" w:type="dxa"/>
            <w:gridSpan w:val="10"/>
            <w:vAlign w:val="bottom"/>
          </w:tcPr>
          <w:p w14:paraId="49A11F72" w14:textId="0670D3CF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Heidenheim an der Brenz</w:t>
            </w:r>
            <w:r w:rsidR="00D92FB6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DE</w:t>
            </w:r>
          </w:p>
        </w:tc>
      </w:tr>
      <w:tr w:rsidR="002B28F2" w:rsidRPr="003413D2" w14:paraId="16C6F7AD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</w:tcPr>
          <w:p w14:paraId="5D8760E9" w14:textId="6A5AB12A" w:rsidR="002B28F2" w:rsidRPr="003B3681" w:rsidRDefault="00DA6306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Head Office Intern</w:t>
            </w:r>
          </w:p>
        </w:tc>
        <w:tc>
          <w:tcPr>
            <w:tcW w:w="4673" w:type="dxa"/>
            <w:gridSpan w:val="10"/>
            <w:vAlign w:val="bottom"/>
          </w:tcPr>
          <w:p w14:paraId="2D9DB8CA" w14:textId="57C151F8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02/2024</w:t>
            </w:r>
          </w:p>
        </w:tc>
      </w:tr>
      <w:tr w:rsidR="002B28F2" w:rsidRPr="003413D2" w14:paraId="7660C4BA" w14:textId="77777777" w:rsidTr="00A6096F">
        <w:trPr>
          <w:gridAfter w:val="1"/>
          <w:wAfter w:w="12" w:type="dxa"/>
          <w:trHeight w:val="45"/>
        </w:trPr>
        <w:tc>
          <w:tcPr>
            <w:tcW w:w="10166" w:type="dxa"/>
            <w:gridSpan w:val="12"/>
          </w:tcPr>
          <w:p w14:paraId="4F64A3BC" w14:textId="24C4DB7D" w:rsidR="00DA6306" w:rsidRPr="003B3681" w:rsidRDefault="00DA6306" w:rsidP="00DA6306">
            <w:pPr>
              <w:pStyle w:val="Bullets"/>
              <w:rPr>
                <w:rFonts w:ascii="Times New Roman" w:hAnsi="Times New Roman" w:cs="Times New Roman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Assisted the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ales &amp;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k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ey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ccount team with a fan shop analysis of Bundesliga clubs</w:t>
            </w:r>
          </w:p>
          <w:p w14:paraId="3D3B2B35" w14:textId="39521D75" w:rsidR="00DA6306" w:rsidRPr="003B3681" w:rsidRDefault="00DA6306" w:rsidP="00DA6306">
            <w:pPr>
              <w:pStyle w:val="Bullets"/>
              <w:rPr>
                <w:rFonts w:ascii="Times New Roman" w:hAnsi="Times New Roman" w:cs="Times New Roman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Supported the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arketing &amp;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ommunications department, including the social media team</w:t>
            </w:r>
          </w:p>
          <w:p w14:paraId="132465C4" w14:textId="4649A7F2" w:rsidR="002B28F2" w:rsidRPr="003B3681" w:rsidRDefault="00DA6306" w:rsidP="002B28F2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Participated in coordination of home matches, including security and </w:t>
            </w:r>
            <w:r w:rsidR="00C5114A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an 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operational meeting</w:t>
            </w:r>
          </w:p>
        </w:tc>
      </w:tr>
      <w:tr w:rsidR="002B28F2" w:rsidRPr="003413D2" w14:paraId="50AFEA03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42FB0D26" w14:textId="07EFC482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SGM </w:t>
            </w:r>
            <w:proofErr w:type="spellStart"/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Wendlingen-Ötlingen</w:t>
            </w:r>
            <w:proofErr w:type="spellEnd"/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1920 e. V.</w:t>
            </w:r>
          </w:p>
        </w:tc>
        <w:tc>
          <w:tcPr>
            <w:tcW w:w="4673" w:type="dxa"/>
            <w:gridSpan w:val="10"/>
            <w:vAlign w:val="bottom"/>
          </w:tcPr>
          <w:p w14:paraId="11E31BD8" w14:textId="0D53C89A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proofErr w:type="spellStart"/>
            <w:r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Wendlingen</w:t>
            </w:r>
            <w:proofErr w:type="spellEnd"/>
            <w:r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 am Neckar</w:t>
            </w:r>
            <w:r w:rsidR="000025D4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, DE</w:t>
            </w:r>
          </w:p>
        </w:tc>
      </w:tr>
      <w:tr w:rsidR="002B28F2" w:rsidRPr="003413D2" w14:paraId="48328CB9" w14:textId="77777777" w:rsidTr="00F76311">
        <w:trPr>
          <w:gridAfter w:val="1"/>
          <w:wAfter w:w="12" w:type="dxa"/>
          <w:trHeight w:val="45"/>
        </w:trPr>
        <w:tc>
          <w:tcPr>
            <w:tcW w:w="6349" w:type="dxa"/>
            <w:gridSpan w:val="3"/>
          </w:tcPr>
          <w:p w14:paraId="74B74B41" w14:textId="7DA1528C" w:rsidR="002B28F2" w:rsidRPr="003B3681" w:rsidRDefault="00DA6306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Coaching Intern, First Women</w:t>
            </w:r>
            <w:r w:rsidR="00C5114A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’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 Team</w:t>
            </w:r>
          </w:p>
        </w:tc>
        <w:tc>
          <w:tcPr>
            <w:tcW w:w="3817" w:type="dxa"/>
            <w:gridSpan w:val="9"/>
            <w:vAlign w:val="bottom"/>
          </w:tcPr>
          <w:p w14:paraId="2CB21DEB" w14:textId="1E7D68E7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GB"/>
              </w:rPr>
              <w:t>03/2022 – 08/2022</w:t>
            </w:r>
          </w:p>
        </w:tc>
      </w:tr>
      <w:tr w:rsidR="0075795F" w:rsidRPr="003413D2" w14:paraId="5E105475" w14:textId="77777777" w:rsidTr="00391617">
        <w:trPr>
          <w:gridAfter w:val="1"/>
          <w:wAfter w:w="12" w:type="dxa"/>
          <w:trHeight w:val="45"/>
        </w:trPr>
        <w:tc>
          <w:tcPr>
            <w:tcW w:w="10166" w:type="dxa"/>
            <w:gridSpan w:val="12"/>
          </w:tcPr>
          <w:p w14:paraId="0CB6DB86" w14:textId="462C3E39" w:rsidR="0075795F" w:rsidRPr="0075795F" w:rsidRDefault="0075795F" w:rsidP="007579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Developed </w:t>
            </w:r>
            <w:r w:rsidR="005D77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and implemented a</w:t>
            </w:r>
            <w:r w:rsidRP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customised warm-up program that includes techniques to reduce pressure and stress</w:t>
            </w:r>
          </w:p>
        </w:tc>
      </w:tr>
      <w:tr w:rsidR="002B28F2" w:rsidRPr="003413D2" w14:paraId="6D361DCA" w14:textId="77777777" w:rsidTr="00391617">
        <w:trPr>
          <w:gridAfter w:val="1"/>
          <w:wAfter w:w="12" w:type="dxa"/>
          <w:trHeight w:val="454"/>
        </w:trPr>
        <w:tc>
          <w:tcPr>
            <w:tcW w:w="10166" w:type="dxa"/>
            <w:gridSpan w:val="12"/>
            <w:tcBorders>
              <w:bottom w:val="single" w:sz="4" w:space="0" w:color="auto"/>
            </w:tcBorders>
            <w:vAlign w:val="bottom"/>
          </w:tcPr>
          <w:p w14:paraId="1540ACE9" w14:textId="1C9BE6FF" w:rsidR="002B28F2" w:rsidRPr="003B3681" w:rsidRDefault="00A72847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32"/>
                <w:lang w:val="en-GB"/>
              </w:rPr>
              <w:t>Extracurricular Activities &amp; Athletic Achievements</w:t>
            </w:r>
          </w:p>
        </w:tc>
      </w:tr>
      <w:tr w:rsidR="00A72847" w:rsidRPr="003413D2" w14:paraId="14401F12" w14:textId="77777777" w:rsidTr="00391617">
        <w:trPr>
          <w:gridAfter w:val="1"/>
          <w:wAfter w:w="12" w:type="dxa"/>
          <w:trHeight w:val="346"/>
        </w:trPr>
        <w:tc>
          <w:tcPr>
            <w:tcW w:w="5083" w:type="dxa"/>
            <w:tcBorders>
              <w:top w:val="single" w:sz="4" w:space="0" w:color="auto"/>
            </w:tcBorders>
            <w:vAlign w:val="bottom"/>
          </w:tcPr>
          <w:p w14:paraId="66F962E8" w14:textId="77777777" w:rsidR="00A72847" w:rsidRPr="00A72847" w:rsidDel="00A72847" w:rsidRDefault="00A72847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A7284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Helvetian Investment Club</w:t>
            </w:r>
          </w:p>
        </w:tc>
        <w:tc>
          <w:tcPr>
            <w:tcW w:w="5083" w:type="dxa"/>
            <w:gridSpan w:val="11"/>
            <w:tcBorders>
              <w:top w:val="single" w:sz="4" w:space="0" w:color="auto"/>
            </w:tcBorders>
            <w:vAlign w:val="bottom"/>
          </w:tcPr>
          <w:p w14:paraId="7A3D1449" w14:textId="574EE826" w:rsidR="00A72847" w:rsidRPr="003B3681" w:rsidDel="00A72847" w:rsidRDefault="00A72847" w:rsidP="00A72847">
            <w:pPr>
              <w:pStyle w:val="1ZeileStation"/>
              <w:jc w:val="right"/>
              <w:rPr>
                <w:rFonts w:ascii="Times New Roman" w:hAnsi="Times New Roman" w:cs="Times New Roman"/>
                <w:b/>
                <w:i/>
                <w:iCs/>
                <w:sz w:val="28"/>
                <w:szCs w:val="32"/>
                <w:lang w:val="en-GB"/>
              </w:rPr>
            </w:pPr>
            <w:r w:rsidRPr="00A72847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GB"/>
              </w:rPr>
              <w:t>St. Gallen, CH</w:t>
            </w:r>
          </w:p>
        </w:tc>
      </w:tr>
      <w:tr w:rsidR="00A72847" w:rsidRPr="003413D2" w14:paraId="1E68D0DB" w14:textId="77777777" w:rsidTr="00A72847">
        <w:trPr>
          <w:gridAfter w:val="1"/>
          <w:wAfter w:w="12" w:type="dxa"/>
          <w:trHeight w:val="45"/>
        </w:trPr>
        <w:tc>
          <w:tcPr>
            <w:tcW w:w="5083" w:type="dxa"/>
            <w:vAlign w:val="bottom"/>
          </w:tcPr>
          <w:p w14:paraId="5B1373CD" w14:textId="0A28C073" w:rsidR="00A72847" w:rsidRPr="00A72847" w:rsidRDefault="00A72847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A7284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Member of the Helvetian Investment Club</w:t>
            </w:r>
          </w:p>
        </w:tc>
        <w:tc>
          <w:tcPr>
            <w:tcW w:w="5083" w:type="dxa"/>
            <w:gridSpan w:val="11"/>
            <w:vAlign w:val="bottom"/>
          </w:tcPr>
          <w:p w14:paraId="144E6441" w14:textId="7F664531" w:rsidR="00A72847" w:rsidRPr="00A72847" w:rsidRDefault="00A72847" w:rsidP="00A72847">
            <w:pPr>
              <w:pStyle w:val="1ZeileStation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7284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09/2026 - present</w:t>
            </w:r>
          </w:p>
        </w:tc>
      </w:tr>
      <w:tr w:rsidR="00A72847" w:rsidRPr="003413D2" w14:paraId="75EE59A4" w14:textId="77777777" w:rsidTr="00554EFD">
        <w:trPr>
          <w:gridAfter w:val="1"/>
          <w:wAfter w:w="12" w:type="dxa"/>
          <w:trHeight w:val="45"/>
        </w:trPr>
        <w:tc>
          <w:tcPr>
            <w:tcW w:w="10166" w:type="dxa"/>
            <w:gridSpan w:val="12"/>
            <w:vAlign w:val="bottom"/>
          </w:tcPr>
          <w:p w14:paraId="1CD425C8" w14:textId="77777777" w:rsidR="00A72847" w:rsidRPr="00A72847" w:rsidRDefault="00A72847" w:rsidP="00A7284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7284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Attending event and workshops on investment banking, financial markets, and corporate finance</w:t>
            </w:r>
          </w:p>
          <w:p w14:paraId="4E964553" w14:textId="7CF7B85D" w:rsidR="00A72847" w:rsidRPr="00A72847" w:rsidRDefault="00A72847" w:rsidP="00A72847">
            <w:pPr>
              <w:pStyle w:val="Bullets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A7284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Engaging with finance professionals and fellow students through the club’s activities such as company visits and international competitions</w:t>
            </w:r>
          </w:p>
        </w:tc>
      </w:tr>
      <w:tr w:rsidR="002B28F2" w:rsidRPr="003413D2" w14:paraId="07D31BD5" w14:textId="77777777" w:rsidTr="00A72847">
        <w:trPr>
          <w:gridAfter w:val="1"/>
          <w:wAfter w:w="12" w:type="dxa"/>
          <w:trHeight w:val="340"/>
        </w:trPr>
        <w:tc>
          <w:tcPr>
            <w:tcW w:w="8505" w:type="dxa"/>
            <w:gridSpan w:val="9"/>
            <w:vAlign w:val="bottom"/>
          </w:tcPr>
          <w:p w14:paraId="27F16186" w14:textId="21F17270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32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1. </w:t>
            </w:r>
            <w:proofErr w:type="spellStart"/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CfR</w:t>
            </w:r>
            <w:proofErr w:type="spellEnd"/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Pforzheim</w:t>
            </w:r>
            <w:r w:rsidRPr="003B368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  <w:lang w:val="en-GB"/>
              </w:rPr>
              <w:t xml:space="preserve"> e. V.</w:t>
            </w:r>
          </w:p>
        </w:tc>
        <w:tc>
          <w:tcPr>
            <w:tcW w:w="1661" w:type="dxa"/>
            <w:gridSpan w:val="3"/>
            <w:vAlign w:val="bottom"/>
          </w:tcPr>
          <w:p w14:paraId="37851714" w14:textId="356AFD6E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Pforzheim</w:t>
            </w:r>
            <w:r w:rsidR="00D92FB6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DE</w:t>
            </w:r>
          </w:p>
        </w:tc>
      </w:tr>
      <w:tr w:rsidR="002B28F2" w:rsidRPr="003413D2" w14:paraId="599503A8" w14:textId="77777777" w:rsidTr="004A3C4B">
        <w:trPr>
          <w:trHeight w:val="45"/>
        </w:trPr>
        <w:tc>
          <w:tcPr>
            <w:tcW w:w="8222" w:type="dxa"/>
            <w:gridSpan w:val="8"/>
          </w:tcPr>
          <w:p w14:paraId="3DEFB585" w14:textId="39389BAC" w:rsidR="002B28F2" w:rsidRPr="003B3681" w:rsidRDefault="00FA3B9C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Youth A</w:t>
            </w:r>
            <w:r w:rsidR="0075795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cademy Football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Player (U16 – U17)</w:t>
            </w:r>
          </w:p>
        </w:tc>
        <w:tc>
          <w:tcPr>
            <w:tcW w:w="1937" w:type="dxa"/>
            <w:gridSpan w:val="3"/>
            <w:vAlign w:val="bottom"/>
          </w:tcPr>
          <w:p w14:paraId="6BD5F973" w14:textId="22171AC6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07/2023 – 01/2025</w:t>
            </w:r>
          </w:p>
        </w:tc>
        <w:tc>
          <w:tcPr>
            <w:tcW w:w="19" w:type="dxa"/>
            <w:gridSpan w:val="2"/>
          </w:tcPr>
          <w:p w14:paraId="0ACF9BB4" w14:textId="77777777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</w:p>
        </w:tc>
      </w:tr>
      <w:tr w:rsidR="002B28F2" w:rsidRPr="003413D2" w14:paraId="6E412516" w14:textId="77777777" w:rsidTr="005F25F1">
        <w:trPr>
          <w:gridAfter w:val="1"/>
          <w:wAfter w:w="12" w:type="dxa"/>
          <w:trHeight w:val="45"/>
        </w:trPr>
        <w:tc>
          <w:tcPr>
            <w:tcW w:w="7797" w:type="dxa"/>
            <w:gridSpan w:val="6"/>
          </w:tcPr>
          <w:p w14:paraId="4CB2E8E3" w14:textId="1A07B5AB" w:rsidR="0043793B" w:rsidRPr="003B3681" w:rsidRDefault="00FA3B9C" w:rsidP="002B28F2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Competed in the U17 team </w:t>
            </w:r>
            <w:r w:rsidR="005E2346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across two 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consecutive seasons</w:t>
            </w:r>
          </w:p>
          <w:p w14:paraId="549AD2F2" w14:textId="14056CD3" w:rsidR="000D6A93" w:rsidRPr="003B3681" w:rsidRDefault="005E2346" w:rsidP="000D6A9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Selected for </w:t>
            </w:r>
            <w:r w:rsidR="004149FB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he U17 age group ahead of schedule based on sporting performance</w:t>
            </w:r>
          </w:p>
          <w:p w14:paraId="6AA1B925" w14:textId="0D8919F2" w:rsidR="005F25F1" w:rsidRPr="003B3681" w:rsidRDefault="002B28F2" w:rsidP="000D6A9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Position:</w:t>
            </w:r>
            <w:r w:rsidR="00FA3B9C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 w:rsidR="00FA3B9C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ttacking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</w:t>
            </w:r>
            <w:r w:rsidR="00FA3B9C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idfielder</w:t>
            </w:r>
          </w:p>
        </w:tc>
        <w:tc>
          <w:tcPr>
            <w:tcW w:w="2369" w:type="dxa"/>
            <w:gridSpan w:val="6"/>
          </w:tcPr>
          <w:p w14:paraId="25028F53" w14:textId="3844A558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2B28F2" w:rsidRPr="003413D2" w14:paraId="065ECBC1" w14:textId="77777777" w:rsidTr="00DE79B7">
        <w:trPr>
          <w:gridAfter w:val="1"/>
          <w:wAfter w:w="12" w:type="dxa"/>
          <w:trHeight w:val="340"/>
        </w:trPr>
        <w:tc>
          <w:tcPr>
            <w:tcW w:w="8505" w:type="dxa"/>
            <w:gridSpan w:val="9"/>
            <w:vAlign w:val="bottom"/>
          </w:tcPr>
          <w:p w14:paraId="66F553F4" w14:textId="60B06C9A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  <w:lang w:val="en-GB"/>
              </w:rPr>
              <w:t>1. FSV Waiblingen e. V.</w:t>
            </w:r>
          </w:p>
        </w:tc>
        <w:tc>
          <w:tcPr>
            <w:tcW w:w="1661" w:type="dxa"/>
            <w:gridSpan w:val="3"/>
            <w:vAlign w:val="bottom"/>
          </w:tcPr>
          <w:p w14:paraId="1ED90342" w14:textId="7466780A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Waiblingen</w:t>
            </w:r>
            <w:r w:rsidR="00D92FB6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DE</w:t>
            </w:r>
          </w:p>
        </w:tc>
      </w:tr>
      <w:tr w:rsidR="002B28F2" w:rsidRPr="003413D2" w14:paraId="7EEF16CE" w14:textId="77777777" w:rsidTr="00DE79B7">
        <w:trPr>
          <w:gridAfter w:val="1"/>
          <w:wAfter w:w="12" w:type="dxa"/>
          <w:trHeight w:val="45"/>
        </w:trPr>
        <w:tc>
          <w:tcPr>
            <w:tcW w:w="8505" w:type="dxa"/>
            <w:gridSpan w:val="9"/>
          </w:tcPr>
          <w:p w14:paraId="544EF21B" w14:textId="5FB5056B" w:rsidR="002B28F2" w:rsidRPr="003B3681" w:rsidRDefault="00FA3B9C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Youth Academy </w:t>
            </w:r>
            <w:r w:rsidR="0075795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Football 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Player</w:t>
            </w:r>
          </w:p>
        </w:tc>
        <w:tc>
          <w:tcPr>
            <w:tcW w:w="1661" w:type="dxa"/>
            <w:gridSpan w:val="3"/>
            <w:vAlign w:val="bottom"/>
          </w:tcPr>
          <w:p w14:paraId="73AAEA65" w14:textId="3667032A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07/2022 – 07/2023</w:t>
            </w:r>
          </w:p>
        </w:tc>
      </w:tr>
      <w:tr w:rsidR="002B28F2" w:rsidRPr="003413D2" w14:paraId="4E20699D" w14:textId="77777777" w:rsidTr="00F76311">
        <w:trPr>
          <w:trHeight w:val="45"/>
        </w:trPr>
        <w:tc>
          <w:tcPr>
            <w:tcW w:w="10159" w:type="dxa"/>
            <w:gridSpan w:val="11"/>
          </w:tcPr>
          <w:p w14:paraId="5E24121E" w14:textId="0F1CBE4A" w:rsidR="005F25F1" w:rsidRPr="003B3681" w:rsidRDefault="005E2346" w:rsidP="002B28F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Member of </w:t>
            </w:r>
            <w:r w:rsidR="00C36E76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he U15 squad in a high-performance youth football environment at Regionalliga level</w:t>
            </w:r>
          </w:p>
          <w:p w14:paraId="61EDD651" w14:textId="4828A38F" w:rsidR="000D6A93" w:rsidRPr="003B3681" w:rsidRDefault="000D6A93" w:rsidP="000D6A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Position: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</w:t>
            </w:r>
            <w:r w:rsidR="00FA3B9C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entral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7579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</w:t>
            </w:r>
            <w:r w:rsidR="00FA3B9C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idfielder</w:t>
            </w:r>
          </w:p>
        </w:tc>
        <w:tc>
          <w:tcPr>
            <w:tcW w:w="19" w:type="dxa"/>
            <w:gridSpan w:val="2"/>
          </w:tcPr>
          <w:p w14:paraId="7C43BFC2" w14:textId="77777777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</w:p>
        </w:tc>
      </w:tr>
      <w:tr w:rsidR="002B28F2" w:rsidRPr="003413D2" w14:paraId="3079482A" w14:textId="77777777" w:rsidTr="00DE79B7">
        <w:trPr>
          <w:gridAfter w:val="1"/>
          <w:wAfter w:w="12" w:type="dxa"/>
          <w:trHeight w:val="340"/>
        </w:trPr>
        <w:tc>
          <w:tcPr>
            <w:tcW w:w="8505" w:type="dxa"/>
            <w:gridSpan w:val="9"/>
            <w:vAlign w:val="bottom"/>
          </w:tcPr>
          <w:p w14:paraId="38A5ABB1" w14:textId="7671EB1C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Real Madrid Clinic</w:t>
            </w:r>
          </w:p>
        </w:tc>
        <w:tc>
          <w:tcPr>
            <w:tcW w:w="1661" w:type="dxa"/>
            <w:gridSpan w:val="3"/>
            <w:vAlign w:val="bottom"/>
          </w:tcPr>
          <w:p w14:paraId="46B88954" w14:textId="0014F827" w:rsidR="002B28F2" w:rsidRPr="003B3681" w:rsidRDefault="00BF30D5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Munich</w:t>
            </w:r>
            <w:r w:rsidR="00D92FB6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, </w:t>
            </w:r>
            <w:r w:rsidR="000025D4" w:rsidRPr="003B36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DE</w:t>
            </w:r>
          </w:p>
        </w:tc>
      </w:tr>
      <w:tr w:rsidR="002B28F2" w:rsidRPr="003413D2" w14:paraId="4BFDDCF6" w14:textId="77777777" w:rsidTr="00DE79B7">
        <w:trPr>
          <w:trHeight w:val="45"/>
        </w:trPr>
        <w:tc>
          <w:tcPr>
            <w:tcW w:w="8505" w:type="dxa"/>
            <w:gridSpan w:val="9"/>
          </w:tcPr>
          <w:p w14:paraId="73284177" w14:textId="3BF6C2A6" w:rsidR="002B28F2" w:rsidRPr="003B3681" w:rsidRDefault="00FA3B9C" w:rsidP="002B28F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Qualified fo</w:t>
            </w:r>
            <w:r w:rsidR="002F0794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 t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 Rea</w:t>
            </w:r>
            <w:r w:rsidR="00C5114A"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Madrid </w:t>
            </w:r>
            <w:r w:rsidR="00EE55E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ationa</w:t>
            </w:r>
            <w:r w:rsidR="00EE55E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 Trials</w:t>
            </w:r>
          </w:p>
        </w:tc>
        <w:tc>
          <w:tcPr>
            <w:tcW w:w="1654" w:type="dxa"/>
            <w:gridSpan w:val="2"/>
            <w:vAlign w:val="bottom"/>
          </w:tcPr>
          <w:p w14:paraId="08C1268C" w14:textId="49F3DB2C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06/2023</w:t>
            </w:r>
          </w:p>
        </w:tc>
        <w:tc>
          <w:tcPr>
            <w:tcW w:w="19" w:type="dxa"/>
            <w:gridSpan w:val="2"/>
          </w:tcPr>
          <w:p w14:paraId="74F0912A" w14:textId="77777777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</w:p>
        </w:tc>
      </w:tr>
      <w:tr w:rsidR="002B28F2" w:rsidRPr="003413D2" w14:paraId="179DC6DC" w14:textId="77777777" w:rsidTr="00B507DC">
        <w:trPr>
          <w:trHeight w:val="45"/>
        </w:trPr>
        <w:tc>
          <w:tcPr>
            <w:tcW w:w="10159" w:type="dxa"/>
            <w:gridSpan w:val="11"/>
          </w:tcPr>
          <w:p w14:paraId="298C3AAB" w14:textId="342979A0" w:rsidR="000D6A93" w:rsidRPr="003B3681" w:rsidRDefault="00FA3B9C" w:rsidP="002B28F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Participated in a merit-based selection process</w:t>
            </w:r>
          </w:p>
          <w:p w14:paraId="30F7D46F" w14:textId="7860D0D0" w:rsidR="002B28F2" w:rsidRPr="003B3681" w:rsidRDefault="00FA3B9C" w:rsidP="002B28F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Selected by the coaching staff based on sporting performance</w:t>
            </w:r>
          </w:p>
          <w:p w14:paraId="58F0A054" w14:textId="1A21C4FD" w:rsidR="005F25F1" w:rsidRPr="003B3681" w:rsidRDefault="00FA3B9C" w:rsidP="000D6A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Invited to </w:t>
            </w:r>
            <w:r w:rsidR="005E2346"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</w:t>
            </w:r>
            <w:r w:rsidRPr="003B36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he national </w:t>
            </w:r>
            <w:r w:rsidR="002E3E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trials</w:t>
            </w:r>
          </w:p>
        </w:tc>
        <w:tc>
          <w:tcPr>
            <w:tcW w:w="19" w:type="dxa"/>
            <w:gridSpan w:val="2"/>
          </w:tcPr>
          <w:p w14:paraId="2243A1AA" w14:textId="77777777" w:rsidR="002B28F2" w:rsidRPr="003B368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</w:p>
        </w:tc>
      </w:tr>
      <w:tr w:rsidR="009A7B1C" w:rsidRPr="003413D2" w14:paraId="482569A2" w14:textId="77777777" w:rsidTr="00391617">
        <w:trPr>
          <w:gridAfter w:val="1"/>
          <w:wAfter w:w="12" w:type="dxa"/>
          <w:trHeight w:val="454"/>
        </w:trPr>
        <w:tc>
          <w:tcPr>
            <w:tcW w:w="1016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16781F9" w:rsidR="009A7B1C" w:rsidRPr="003B3681" w:rsidRDefault="009A7B1C" w:rsidP="009A7B1C">
            <w:pP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9A7B1C" w:rsidRPr="003413D2" w14:paraId="2B257790" w14:textId="77777777" w:rsidTr="00391617">
        <w:trPr>
          <w:gridAfter w:val="1"/>
          <w:wAfter w:w="12" w:type="dxa"/>
          <w:trHeight w:val="340"/>
        </w:trPr>
        <w:tc>
          <w:tcPr>
            <w:tcW w:w="10166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37A757F4" w:rsidR="009A7B1C" w:rsidRPr="003B3681" w:rsidRDefault="009A7B1C" w:rsidP="009A7B1C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Languages: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(C2)</w:t>
            </w: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(B2)</w:t>
            </w: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French </w:t>
            </w:r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(B1)</w:t>
            </w:r>
            <w:r w:rsidR="009E189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, Chinese (A1)</w:t>
            </w:r>
          </w:p>
        </w:tc>
      </w:tr>
      <w:tr w:rsidR="009A7B1C" w:rsidRPr="003413D2" w14:paraId="45706C3F" w14:textId="77777777" w:rsidTr="004A3C4B">
        <w:trPr>
          <w:gridAfter w:val="1"/>
          <w:wAfter w:w="12" w:type="dxa"/>
          <w:trHeight w:val="283"/>
        </w:trPr>
        <w:tc>
          <w:tcPr>
            <w:tcW w:w="10166" w:type="dxa"/>
            <w:gridSpan w:val="12"/>
            <w:vAlign w:val="bottom"/>
          </w:tcPr>
          <w:p w14:paraId="60CA2168" w14:textId="1A664590" w:rsidR="009A7B1C" w:rsidRPr="003B3681" w:rsidRDefault="009A7B1C" w:rsidP="009A7B1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Technical Skills: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(advanced)</w:t>
            </w:r>
            <w:r w:rsidRPr="003B3681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Arduino IDE Programming </w:t>
            </w:r>
            <w:r w:rsidRPr="003B36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(proficient)</w:t>
            </w:r>
          </w:p>
        </w:tc>
      </w:tr>
      <w:tr w:rsidR="009A7B1C" w:rsidRPr="003413D2" w14:paraId="70CB01B0" w14:textId="77777777" w:rsidTr="004A3C4B">
        <w:trPr>
          <w:gridAfter w:val="1"/>
          <w:wAfter w:w="12" w:type="dxa"/>
          <w:trHeight w:val="283"/>
        </w:trPr>
        <w:tc>
          <w:tcPr>
            <w:tcW w:w="10166" w:type="dxa"/>
            <w:gridSpan w:val="12"/>
            <w:vAlign w:val="bottom"/>
          </w:tcPr>
          <w:p w14:paraId="598C2742" w14:textId="50E2E936" w:rsidR="009A7B1C" w:rsidRPr="003B3681" w:rsidRDefault="009A7B1C" w:rsidP="009A7B1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3B368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Interests:</w:t>
            </w:r>
            <w:r w:rsidRPr="003B36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Football, Endurance Sports</w:t>
            </w:r>
          </w:p>
        </w:tc>
      </w:tr>
    </w:tbl>
    <w:p w14:paraId="0747D2BF" w14:textId="69F47280" w:rsidR="00723643" w:rsidRPr="004A3C4B" w:rsidRDefault="00723643" w:rsidP="004A3C4B">
      <w:pPr>
        <w:spacing w:line="240" w:lineRule="auto"/>
        <w:rPr>
          <w:rFonts w:ascii="Optima" w:hAnsi="Optima"/>
          <w:sz w:val="2"/>
          <w:szCs w:val="2"/>
        </w:rPr>
      </w:pPr>
    </w:p>
    <w:sectPr w:rsidR="00723643" w:rsidRPr="004A3C4B" w:rsidSect="00391617">
      <w:footerReference w:type="even" r:id="rId8"/>
      <w:pgSz w:w="11906" w:h="16838"/>
      <w:pgMar w:top="432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5D8634" w14:textId="77777777" w:rsidR="00CB7257" w:rsidRDefault="00CB7257" w:rsidP="00BE053D">
      <w:pPr>
        <w:spacing w:after="0" w:line="240" w:lineRule="auto"/>
      </w:pPr>
      <w:r>
        <w:separator/>
      </w:r>
    </w:p>
  </w:endnote>
  <w:endnote w:type="continuationSeparator" w:id="0">
    <w:p w14:paraId="7DE69B65" w14:textId="77777777" w:rsidR="00CB7257" w:rsidRDefault="00CB725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CC7324" w14:textId="77777777" w:rsidR="00CB7257" w:rsidRDefault="00CB7257" w:rsidP="00BE053D">
      <w:pPr>
        <w:spacing w:after="0" w:line="240" w:lineRule="auto"/>
      </w:pPr>
      <w:r>
        <w:separator/>
      </w:r>
    </w:p>
  </w:footnote>
  <w:footnote w:type="continuationSeparator" w:id="0">
    <w:p w14:paraId="42107576" w14:textId="77777777" w:rsidR="00CB7257" w:rsidRDefault="00CB725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86310F"/>
    <w:multiLevelType w:val="hybridMultilevel"/>
    <w:tmpl w:val="640465E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037EA"/>
    <w:multiLevelType w:val="hybridMultilevel"/>
    <w:tmpl w:val="822E8D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C018A"/>
    <w:multiLevelType w:val="hybridMultilevel"/>
    <w:tmpl w:val="D7A8E2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6F735A"/>
    <w:multiLevelType w:val="hybridMultilevel"/>
    <w:tmpl w:val="DF344D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D32857"/>
    <w:multiLevelType w:val="hybridMultilevel"/>
    <w:tmpl w:val="787CCF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BD225B32"/>
    <w:lvl w:ilvl="0" w:tplc="24DC72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54711"/>
    <w:multiLevelType w:val="hybridMultilevel"/>
    <w:tmpl w:val="30A8EF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211CA5"/>
    <w:multiLevelType w:val="hybridMultilevel"/>
    <w:tmpl w:val="CE8674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A35940"/>
    <w:multiLevelType w:val="hybridMultilevel"/>
    <w:tmpl w:val="8C0C2B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2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29"/>
  </w:num>
  <w:num w:numId="9" w16cid:durableId="1961916187">
    <w:abstractNumId w:val="17"/>
  </w:num>
  <w:num w:numId="10" w16cid:durableId="1947156070">
    <w:abstractNumId w:val="30"/>
  </w:num>
  <w:num w:numId="11" w16cid:durableId="1715693601">
    <w:abstractNumId w:val="8"/>
  </w:num>
  <w:num w:numId="12" w16cid:durableId="1688167074">
    <w:abstractNumId w:val="9"/>
  </w:num>
  <w:num w:numId="13" w16cid:durableId="2040233879">
    <w:abstractNumId w:val="12"/>
  </w:num>
  <w:num w:numId="14" w16cid:durableId="1178347352">
    <w:abstractNumId w:val="13"/>
  </w:num>
  <w:num w:numId="15" w16cid:durableId="1771580397">
    <w:abstractNumId w:val="28"/>
  </w:num>
  <w:num w:numId="16" w16cid:durableId="1721974678">
    <w:abstractNumId w:val="7"/>
  </w:num>
  <w:num w:numId="17" w16cid:durableId="2003701761">
    <w:abstractNumId w:val="21"/>
  </w:num>
  <w:num w:numId="18" w16cid:durableId="1247112201">
    <w:abstractNumId w:val="4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6"/>
  </w:num>
  <w:num w:numId="22" w16cid:durableId="424351624">
    <w:abstractNumId w:val="20"/>
  </w:num>
  <w:num w:numId="23" w16cid:durableId="1984038324">
    <w:abstractNumId w:val="10"/>
  </w:num>
  <w:num w:numId="24" w16cid:durableId="2056856694">
    <w:abstractNumId w:val="27"/>
  </w:num>
  <w:num w:numId="25" w16cid:durableId="548689742">
    <w:abstractNumId w:val="32"/>
  </w:num>
  <w:num w:numId="26" w16cid:durableId="1499494221">
    <w:abstractNumId w:val="23"/>
  </w:num>
  <w:num w:numId="27" w16cid:durableId="624386309">
    <w:abstractNumId w:val="25"/>
  </w:num>
  <w:num w:numId="28" w16cid:durableId="271254810">
    <w:abstractNumId w:val="6"/>
  </w:num>
  <w:num w:numId="29" w16cid:durableId="1765881778">
    <w:abstractNumId w:val="11"/>
  </w:num>
  <w:num w:numId="30" w16cid:durableId="223956722">
    <w:abstractNumId w:val="26"/>
  </w:num>
  <w:num w:numId="31" w16cid:durableId="1569611296">
    <w:abstractNumId w:val="25"/>
  </w:num>
  <w:num w:numId="32" w16cid:durableId="1598100795">
    <w:abstractNumId w:val="15"/>
  </w:num>
  <w:num w:numId="33" w16cid:durableId="1279221319">
    <w:abstractNumId w:val="25"/>
  </w:num>
  <w:num w:numId="34" w16cid:durableId="1127703119">
    <w:abstractNumId w:val="25"/>
  </w:num>
  <w:num w:numId="35" w16cid:durableId="1778404327">
    <w:abstractNumId w:val="25"/>
  </w:num>
  <w:num w:numId="36" w16cid:durableId="2008824708">
    <w:abstractNumId w:val="31"/>
  </w:num>
  <w:num w:numId="37" w16cid:durableId="92944281">
    <w:abstractNumId w:val="25"/>
  </w:num>
  <w:num w:numId="38" w16cid:durableId="1315984950">
    <w:abstractNumId w:val="25"/>
  </w:num>
  <w:num w:numId="39" w16cid:durableId="615908304">
    <w:abstractNumId w:val="25"/>
  </w:num>
  <w:num w:numId="40" w16cid:durableId="1363433185">
    <w:abstractNumId w:val="25"/>
  </w:num>
  <w:num w:numId="41" w16cid:durableId="1886018522">
    <w:abstractNumId w:val="3"/>
  </w:num>
  <w:num w:numId="42" w16cid:durableId="102383470">
    <w:abstractNumId w:val="5"/>
  </w:num>
  <w:num w:numId="43" w16cid:durableId="202791555">
    <w:abstractNumId w:val="25"/>
  </w:num>
  <w:num w:numId="44" w16cid:durableId="1316446067">
    <w:abstractNumId w:val="33"/>
  </w:num>
  <w:num w:numId="45" w16cid:durableId="1986085533">
    <w:abstractNumId w:val="25"/>
  </w:num>
  <w:num w:numId="46" w16cid:durableId="1861628743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5D4"/>
    <w:rsid w:val="00024CA1"/>
    <w:rsid w:val="00032005"/>
    <w:rsid w:val="000418E0"/>
    <w:rsid w:val="00051DF2"/>
    <w:rsid w:val="00056E25"/>
    <w:rsid w:val="00057A21"/>
    <w:rsid w:val="00061D33"/>
    <w:rsid w:val="00063CD7"/>
    <w:rsid w:val="00064643"/>
    <w:rsid w:val="00087747"/>
    <w:rsid w:val="00096435"/>
    <w:rsid w:val="00097C7E"/>
    <w:rsid w:val="000A0D0D"/>
    <w:rsid w:val="000A1FDA"/>
    <w:rsid w:val="000B63E2"/>
    <w:rsid w:val="000B6548"/>
    <w:rsid w:val="000C2D17"/>
    <w:rsid w:val="000C49A0"/>
    <w:rsid w:val="000D0C8B"/>
    <w:rsid w:val="000D671A"/>
    <w:rsid w:val="000D6A93"/>
    <w:rsid w:val="000E46E7"/>
    <w:rsid w:val="000F04EE"/>
    <w:rsid w:val="000F2361"/>
    <w:rsid w:val="000F5E5D"/>
    <w:rsid w:val="00103EC5"/>
    <w:rsid w:val="00116C6E"/>
    <w:rsid w:val="00125CA6"/>
    <w:rsid w:val="0015293F"/>
    <w:rsid w:val="00155491"/>
    <w:rsid w:val="00156FC9"/>
    <w:rsid w:val="00162A5A"/>
    <w:rsid w:val="001647AB"/>
    <w:rsid w:val="001717E4"/>
    <w:rsid w:val="00172867"/>
    <w:rsid w:val="00175B6D"/>
    <w:rsid w:val="001901ED"/>
    <w:rsid w:val="001922BC"/>
    <w:rsid w:val="0019483A"/>
    <w:rsid w:val="001A46BF"/>
    <w:rsid w:val="001A481B"/>
    <w:rsid w:val="001A56D2"/>
    <w:rsid w:val="001B0186"/>
    <w:rsid w:val="001B62CA"/>
    <w:rsid w:val="001D4DCD"/>
    <w:rsid w:val="001D64B5"/>
    <w:rsid w:val="001E1533"/>
    <w:rsid w:val="001F4175"/>
    <w:rsid w:val="001F47B5"/>
    <w:rsid w:val="00214CE0"/>
    <w:rsid w:val="00223A4D"/>
    <w:rsid w:val="0023054D"/>
    <w:rsid w:val="00232CB5"/>
    <w:rsid w:val="00234A7E"/>
    <w:rsid w:val="00240675"/>
    <w:rsid w:val="00241B03"/>
    <w:rsid w:val="0024373D"/>
    <w:rsid w:val="002449CF"/>
    <w:rsid w:val="002508C2"/>
    <w:rsid w:val="00256FB5"/>
    <w:rsid w:val="002633C0"/>
    <w:rsid w:val="00267252"/>
    <w:rsid w:val="00270A95"/>
    <w:rsid w:val="00277FEE"/>
    <w:rsid w:val="00282DB0"/>
    <w:rsid w:val="0029070D"/>
    <w:rsid w:val="002B2091"/>
    <w:rsid w:val="002B28F2"/>
    <w:rsid w:val="002B304F"/>
    <w:rsid w:val="002C45DD"/>
    <w:rsid w:val="002C6972"/>
    <w:rsid w:val="002C701B"/>
    <w:rsid w:val="002D2B32"/>
    <w:rsid w:val="002D4516"/>
    <w:rsid w:val="002E3E1D"/>
    <w:rsid w:val="002F0794"/>
    <w:rsid w:val="002F46AD"/>
    <w:rsid w:val="003101F0"/>
    <w:rsid w:val="00312632"/>
    <w:rsid w:val="00314B7A"/>
    <w:rsid w:val="00324BC5"/>
    <w:rsid w:val="00333741"/>
    <w:rsid w:val="00340BAB"/>
    <w:rsid w:val="003413D2"/>
    <w:rsid w:val="003418E0"/>
    <w:rsid w:val="00347F8D"/>
    <w:rsid w:val="003678F6"/>
    <w:rsid w:val="00372F7B"/>
    <w:rsid w:val="003733E5"/>
    <w:rsid w:val="00386F83"/>
    <w:rsid w:val="00390EA6"/>
    <w:rsid w:val="00391617"/>
    <w:rsid w:val="00397A16"/>
    <w:rsid w:val="003B3681"/>
    <w:rsid w:val="003E27C3"/>
    <w:rsid w:val="003F3E3F"/>
    <w:rsid w:val="004067B8"/>
    <w:rsid w:val="004149FB"/>
    <w:rsid w:val="004154BE"/>
    <w:rsid w:val="00417EE4"/>
    <w:rsid w:val="0042013D"/>
    <w:rsid w:val="004215A8"/>
    <w:rsid w:val="00422F83"/>
    <w:rsid w:val="00426D7E"/>
    <w:rsid w:val="0043430C"/>
    <w:rsid w:val="00435B8A"/>
    <w:rsid w:val="00435E6D"/>
    <w:rsid w:val="0043793B"/>
    <w:rsid w:val="00443668"/>
    <w:rsid w:val="00453653"/>
    <w:rsid w:val="004552DF"/>
    <w:rsid w:val="00456B0D"/>
    <w:rsid w:val="00467FCF"/>
    <w:rsid w:val="00476AF8"/>
    <w:rsid w:val="00484FD7"/>
    <w:rsid w:val="004929FB"/>
    <w:rsid w:val="004A3C4B"/>
    <w:rsid w:val="004A54BA"/>
    <w:rsid w:val="004A672E"/>
    <w:rsid w:val="004B232F"/>
    <w:rsid w:val="004B6A5E"/>
    <w:rsid w:val="004B6E5F"/>
    <w:rsid w:val="004C00C0"/>
    <w:rsid w:val="004D0932"/>
    <w:rsid w:val="004D105D"/>
    <w:rsid w:val="004F2044"/>
    <w:rsid w:val="00502FAD"/>
    <w:rsid w:val="00503C6B"/>
    <w:rsid w:val="00507EA7"/>
    <w:rsid w:val="00516D84"/>
    <w:rsid w:val="00525475"/>
    <w:rsid w:val="00526089"/>
    <w:rsid w:val="00526336"/>
    <w:rsid w:val="00527A28"/>
    <w:rsid w:val="00527DCA"/>
    <w:rsid w:val="00541084"/>
    <w:rsid w:val="005417C4"/>
    <w:rsid w:val="00547ED0"/>
    <w:rsid w:val="005716D4"/>
    <w:rsid w:val="00571B60"/>
    <w:rsid w:val="00572876"/>
    <w:rsid w:val="0057453F"/>
    <w:rsid w:val="00585A4D"/>
    <w:rsid w:val="00597BF8"/>
    <w:rsid w:val="005A2F7E"/>
    <w:rsid w:val="005A6C09"/>
    <w:rsid w:val="005B213F"/>
    <w:rsid w:val="005C3782"/>
    <w:rsid w:val="005C5D13"/>
    <w:rsid w:val="005D0064"/>
    <w:rsid w:val="005D4368"/>
    <w:rsid w:val="005D4D22"/>
    <w:rsid w:val="005D6329"/>
    <w:rsid w:val="005D77F1"/>
    <w:rsid w:val="005E2346"/>
    <w:rsid w:val="005E45B4"/>
    <w:rsid w:val="005E57F6"/>
    <w:rsid w:val="005F25F1"/>
    <w:rsid w:val="005F6649"/>
    <w:rsid w:val="006058D8"/>
    <w:rsid w:val="00610200"/>
    <w:rsid w:val="0061124C"/>
    <w:rsid w:val="006204A5"/>
    <w:rsid w:val="00623699"/>
    <w:rsid w:val="0062761F"/>
    <w:rsid w:val="00631337"/>
    <w:rsid w:val="00632D5A"/>
    <w:rsid w:val="00635515"/>
    <w:rsid w:val="00636396"/>
    <w:rsid w:val="006546FD"/>
    <w:rsid w:val="00665BF3"/>
    <w:rsid w:val="0066763C"/>
    <w:rsid w:val="006732D6"/>
    <w:rsid w:val="00693E09"/>
    <w:rsid w:val="0069671C"/>
    <w:rsid w:val="006A2DE9"/>
    <w:rsid w:val="006A580A"/>
    <w:rsid w:val="006A7230"/>
    <w:rsid w:val="006B4E32"/>
    <w:rsid w:val="006B72C7"/>
    <w:rsid w:val="006B7F78"/>
    <w:rsid w:val="006C0E0A"/>
    <w:rsid w:val="006C2252"/>
    <w:rsid w:val="006D1B31"/>
    <w:rsid w:val="006D7F7F"/>
    <w:rsid w:val="006E2C9C"/>
    <w:rsid w:val="006E40EF"/>
    <w:rsid w:val="006F0039"/>
    <w:rsid w:val="006F403C"/>
    <w:rsid w:val="006F4F01"/>
    <w:rsid w:val="00711CEF"/>
    <w:rsid w:val="00713CBF"/>
    <w:rsid w:val="007179CF"/>
    <w:rsid w:val="00720320"/>
    <w:rsid w:val="00720F71"/>
    <w:rsid w:val="00723643"/>
    <w:rsid w:val="00725D3C"/>
    <w:rsid w:val="007261A6"/>
    <w:rsid w:val="00733DA1"/>
    <w:rsid w:val="0073453D"/>
    <w:rsid w:val="00737822"/>
    <w:rsid w:val="0074111D"/>
    <w:rsid w:val="00742B61"/>
    <w:rsid w:val="00744AE1"/>
    <w:rsid w:val="00745036"/>
    <w:rsid w:val="0074578F"/>
    <w:rsid w:val="00753D4A"/>
    <w:rsid w:val="00756912"/>
    <w:rsid w:val="0075795F"/>
    <w:rsid w:val="00761609"/>
    <w:rsid w:val="00763DCE"/>
    <w:rsid w:val="00776C46"/>
    <w:rsid w:val="00777F88"/>
    <w:rsid w:val="0078260B"/>
    <w:rsid w:val="007838D1"/>
    <w:rsid w:val="007847BF"/>
    <w:rsid w:val="00785254"/>
    <w:rsid w:val="00785853"/>
    <w:rsid w:val="007966F0"/>
    <w:rsid w:val="00797BFC"/>
    <w:rsid w:val="007A4B38"/>
    <w:rsid w:val="007A71CD"/>
    <w:rsid w:val="007A720F"/>
    <w:rsid w:val="007C541B"/>
    <w:rsid w:val="007C6A3C"/>
    <w:rsid w:val="007D4BEE"/>
    <w:rsid w:val="007D5BE9"/>
    <w:rsid w:val="008050E4"/>
    <w:rsid w:val="00811A38"/>
    <w:rsid w:val="0082257D"/>
    <w:rsid w:val="0083343A"/>
    <w:rsid w:val="00834846"/>
    <w:rsid w:val="00850292"/>
    <w:rsid w:val="00853438"/>
    <w:rsid w:val="00855049"/>
    <w:rsid w:val="00865B5A"/>
    <w:rsid w:val="00866846"/>
    <w:rsid w:val="00871526"/>
    <w:rsid w:val="00875DA9"/>
    <w:rsid w:val="00883027"/>
    <w:rsid w:val="008840E4"/>
    <w:rsid w:val="00895E38"/>
    <w:rsid w:val="008A273E"/>
    <w:rsid w:val="008A782B"/>
    <w:rsid w:val="008B0FC0"/>
    <w:rsid w:val="008C429A"/>
    <w:rsid w:val="008D1C64"/>
    <w:rsid w:val="008D41DA"/>
    <w:rsid w:val="008E1F3D"/>
    <w:rsid w:val="008E7572"/>
    <w:rsid w:val="009053D7"/>
    <w:rsid w:val="0091331D"/>
    <w:rsid w:val="00921A78"/>
    <w:rsid w:val="0093176C"/>
    <w:rsid w:val="0093223C"/>
    <w:rsid w:val="00936E19"/>
    <w:rsid w:val="00941A87"/>
    <w:rsid w:val="0094776C"/>
    <w:rsid w:val="009501C2"/>
    <w:rsid w:val="009668B9"/>
    <w:rsid w:val="009732F8"/>
    <w:rsid w:val="00976577"/>
    <w:rsid w:val="00982631"/>
    <w:rsid w:val="00984301"/>
    <w:rsid w:val="00996356"/>
    <w:rsid w:val="00997D9A"/>
    <w:rsid w:val="009A5AD2"/>
    <w:rsid w:val="009A7B1C"/>
    <w:rsid w:val="009D7C49"/>
    <w:rsid w:val="009E189D"/>
    <w:rsid w:val="009E7297"/>
    <w:rsid w:val="009F04AB"/>
    <w:rsid w:val="00A0257D"/>
    <w:rsid w:val="00A05C39"/>
    <w:rsid w:val="00A12EDC"/>
    <w:rsid w:val="00A26D0D"/>
    <w:rsid w:val="00A33BDE"/>
    <w:rsid w:val="00A34885"/>
    <w:rsid w:val="00A35D58"/>
    <w:rsid w:val="00A43BC1"/>
    <w:rsid w:val="00A6096F"/>
    <w:rsid w:val="00A72847"/>
    <w:rsid w:val="00A72C85"/>
    <w:rsid w:val="00A74225"/>
    <w:rsid w:val="00A8079F"/>
    <w:rsid w:val="00A83074"/>
    <w:rsid w:val="00A848F3"/>
    <w:rsid w:val="00A87CFA"/>
    <w:rsid w:val="00A936D5"/>
    <w:rsid w:val="00A953F3"/>
    <w:rsid w:val="00A96E19"/>
    <w:rsid w:val="00AA1EB0"/>
    <w:rsid w:val="00AA2DA3"/>
    <w:rsid w:val="00AA5A9C"/>
    <w:rsid w:val="00AB016A"/>
    <w:rsid w:val="00AB2A5A"/>
    <w:rsid w:val="00AB3383"/>
    <w:rsid w:val="00AD28F8"/>
    <w:rsid w:val="00AE4ED3"/>
    <w:rsid w:val="00AE652B"/>
    <w:rsid w:val="00AE7869"/>
    <w:rsid w:val="00B0230B"/>
    <w:rsid w:val="00B04F5A"/>
    <w:rsid w:val="00B174A9"/>
    <w:rsid w:val="00B17D95"/>
    <w:rsid w:val="00B202AD"/>
    <w:rsid w:val="00B23509"/>
    <w:rsid w:val="00B24188"/>
    <w:rsid w:val="00B359DB"/>
    <w:rsid w:val="00B3632B"/>
    <w:rsid w:val="00B36D65"/>
    <w:rsid w:val="00B409D8"/>
    <w:rsid w:val="00B474CE"/>
    <w:rsid w:val="00B507DC"/>
    <w:rsid w:val="00B5178D"/>
    <w:rsid w:val="00B60255"/>
    <w:rsid w:val="00B60901"/>
    <w:rsid w:val="00B67F1F"/>
    <w:rsid w:val="00B701D7"/>
    <w:rsid w:val="00B90595"/>
    <w:rsid w:val="00B94B8A"/>
    <w:rsid w:val="00B95C2A"/>
    <w:rsid w:val="00B97530"/>
    <w:rsid w:val="00BA215A"/>
    <w:rsid w:val="00BA3DAA"/>
    <w:rsid w:val="00BA511E"/>
    <w:rsid w:val="00BB054D"/>
    <w:rsid w:val="00BB1DC3"/>
    <w:rsid w:val="00BB5F09"/>
    <w:rsid w:val="00BC0036"/>
    <w:rsid w:val="00BC0D9F"/>
    <w:rsid w:val="00BC41A4"/>
    <w:rsid w:val="00BD5337"/>
    <w:rsid w:val="00BD66D2"/>
    <w:rsid w:val="00BE053D"/>
    <w:rsid w:val="00BF1A7A"/>
    <w:rsid w:val="00BF1FA3"/>
    <w:rsid w:val="00BF30D5"/>
    <w:rsid w:val="00C001F1"/>
    <w:rsid w:val="00C00974"/>
    <w:rsid w:val="00C018E4"/>
    <w:rsid w:val="00C066FA"/>
    <w:rsid w:val="00C06C3C"/>
    <w:rsid w:val="00C0749D"/>
    <w:rsid w:val="00C1413A"/>
    <w:rsid w:val="00C25387"/>
    <w:rsid w:val="00C36E76"/>
    <w:rsid w:val="00C4738B"/>
    <w:rsid w:val="00C5114A"/>
    <w:rsid w:val="00C54BE3"/>
    <w:rsid w:val="00C57F80"/>
    <w:rsid w:val="00C6345C"/>
    <w:rsid w:val="00C745C8"/>
    <w:rsid w:val="00C768ED"/>
    <w:rsid w:val="00C820A9"/>
    <w:rsid w:val="00C82569"/>
    <w:rsid w:val="00C82A8F"/>
    <w:rsid w:val="00C8312C"/>
    <w:rsid w:val="00C916C2"/>
    <w:rsid w:val="00CB3E1D"/>
    <w:rsid w:val="00CB7257"/>
    <w:rsid w:val="00CC2BDE"/>
    <w:rsid w:val="00CC6096"/>
    <w:rsid w:val="00CC7F56"/>
    <w:rsid w:val="00CD1B12"/>
    <w:rsid w:val="00CD44B3"/>
    <w:rsid w:val="00CD55DC"/>
    <w:rsid w:val="00CE1BBC"/>
    <w:rsid w:val="00CE2595"/>
    <w:rsid w:val="00CE28CC"/>
    <w:rsid w:val="00CE72FC"/>
    <w:rsid w:val="00CF14B0"/>
    <w:rsid w:val="00CF31EE"/>
    <w:rsid w:val="00D11877"/>
    <w:rsid w:val="00D145A0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971"/>
    <w:rsid w:val="00D85D41"/>
    <w:rsid w:val="00D90950"/>
    <w:rsid w:val="00D92FB6"/>
    <w:rsid w:val="00D95020"/>
    <w:rsid w:val="00DA6306"/>
    <w:rsid w:val="00DA69DF"/>
    <w:rsid w:val="00DB33F8"/>
    <w:rsid w:val="00DC5291"/>
    <w:rsid w:val="00DD38E2"/>
    <w:rsid w:val="00DD587F"/>
    <w:rsid w:val="00DE0B14"/>
    <w:rsid w:val="00DE79B7"/>
    <w:rsid w:val="00E00140"/>
    <w:rsid w:val="00E03AEA"/>
    <w:rsid w:val="00E04CA9"/>
    <w:rsid w:val="00E13110"/>
    <w:rsid w:val="00E24DF1"/>
    <w:rsid w:val="00E26A81"/>
    <w:rsid w:val="00E2773F"/>
    <w:rsid w:val="00E40B9A"/>
    <w:rsid w:val="00E431ED"/>
    <w:rsid w:val="00E50DE6"/>
    <w:rsid w:val="00E55D90"/>
    <w:rsid w:val="00E56368"/>
    <w:rsid w:val="00E645A8"/>
    <w:rsid w:val="00E64FF5"/>
    <w:rsid w:val="00E907EC"/>
    <w:rsid w:val="00EA2202"/>
    <w:rsid w:val="00EA5421"/>
    <w:rsid w:val="00EA7F75"/>
    <w:rsid w:val="00EB34FC"/>
    <w:rsid w:val="00EB5816"/>
    <w:rsid w:val="00EC031B"/>
    <w:rsid w:val="00EC7FF7"/>
    <w:rsid w:val="00ED06E6"/>
    <w:rsid w:val="00ED0EA9"/>
    <w:rsid w:val="00ED2C04"/>
    <w:rsid w:val="00EE14A0"/>
    <w:rsid w:val="00EE55EE"/>
    <w:rsid w:val="00EF5EFD"/>
    <w:rsid w:val="00EF77DF"/>
    <w:rsid w:val="00F06A57"/>
    <w:rsid w:val="00F11BEF"/>
    <w:rsid w:val="00F14059"/>
    <w:rsid w:val="00F15410"/>
    <w:rsid w:val="00F165E1"/>
    <w:rsid w:val="00F248EC"/>
    <w:rsid w:val="00F258E7"/>
    <w:rsid w:val="00F25EB2"/>
    <w:rsid w:val="00F270FE"/>
    <w:rsid w:val="00F31B84"/>
    <w:rsid w:val="00F3418C"/>
    <w:rsid w:val="00F41D88"/>
    <w:rsid w:val="00F422EE"/>
    <w:rsid w:val="00F44F5F"/>
    <w:rsid w:val="00F57BA5"/>
    <w:rsid w:val="00F631EC"/>
    <w:rsid w:val="00F64C22"/>
    <w:rsid w:val="00F64FA7"/>
    <w:rsid w:val="00F73041"/>
    <w:rsid w:val="00F74D19"/>
    <w:rsid w:val="00F76311"/>
    <w:rsid w:val="00F80053"/>
    <w:rsid w:val="00F80470"/>
    <w:rsid w:val="00F83D67"/>
    <w:rsid w:val="00F872B1"/>
    <w:rsid w:val="00F90C73"/>
    <w:rsid w:val="00FA02C7"/>
    <w:rsid w:val="00FA3B9C"/>
    <w:rsid w:val="00FA4186"/>
    <w:rsid w:val="00FA5CF9"/>
    <w:rsid w:val="00FC0531"/>
    <w:rsid w:val="00FC13F0"/>
    <w:rsid w:val="00FD0FB7"/>
    <w:rsid w:val="00FD7640"/>
    <w:rsid w:val="00FE0496"/>
    <w:rsid w:val="00FE4033"/>
    <w:rsid w:val="00FE4972"/>
    <w:rsid w:val="00FE79A2"/>
    <w:rsid w:val="00FF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F04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F04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F04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04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F04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04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2721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Jacob Keintzel</cp:lastModifiedBy>
  <cp:revision>24</cp:revision>
  <cp:lastPrinted>2026-09-21T21:25:00Z</cp:lastPrinted>
  <dcterms:created xsi:type="dcterms:W3CDTF">2026-08-31T21:45:00Z</dcterms:created>
  <dcterms:modified xsi:type="dcterms:W3CDTF">2026-09-21T21:25:00Z</dcterms:modified>
</cp:coreProperties>
</file>