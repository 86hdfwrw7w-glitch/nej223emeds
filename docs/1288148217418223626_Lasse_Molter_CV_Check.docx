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4-09-20T08:52:00Z" w16du:dateUtc="2024-09-20T06:52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  <w:tblGridChange w:id="1">
          <w:tblGrid>
            <w:gridCol w:w="1985"/>
            <w:gridCol w:w="3538"/>
            <w:gridCol w:w="147"/>
            <w:gridCol w:w="284"/>
            <w:gridCol w:w="142"/>
            <w:gridCol w:w="283"/>
            <w:gridCol w:w="142"/>
            <w:gridCol w:w="283"/>
            <w:gridCol w:w="567"/>
            <w:gridCol w:w="1696"/>
          </w:tblGrid>
        </w:tblGridChange>
      </w:tblGrid>
      <w:tr w:rsidR="00E55D90" w:rsidRPr="00901C73" w14:paraId="487AC9CE" w14:textId="77777777" w:rsidTr="005457E8">
        <w:trPr>
          <w:trHeight w:val="20"/>
          <w:trPrChange w:id="2" w:author="Sarah Bergmann" w:date="2024-09-20T08:52:00Z" w16du:dateUtc="2024-09-20T06:52:00Z">
            <w:trPr>
              <w:trHeight w:val="283"/>
            </w:trPr>
          </w:trPrChange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  <w:tcPrChange w:id="3" w:author="Sarah Bergmann" w:date="2024-09-20T08:52:00Z" w16du:dateUtc="2024-09-20T06:52:00Z">
              <w:tcPr>
                <w:tcW w:w="9067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35895E2" w14:textId="20A54461" w:rsidR="00E55D90" w:rsidRPr="00901C73" w:rsidRDefault="00127C60">
            <w:pPr>
              <w:jc w:val="center"/>
              <w:rPr>
                <w:rFonts w:ascii="Times New Roman" w:hAnsi="Times New Roman" w:cs="Times New Roman"/>
                <w:b/>
                <w:sz w:val="38"/>
                <w:szCs w:val="38"/>
              </w:rPr>
              <w:pPrChange w:id="4" w:author="Sophie Klocke" w:date="2024-09-20T14:13:00Z" w16du:dateUtc="2024-09-20T12:13:00Z">
                <w:pPr>
                  <w:spacing w:line="276" w:lineRule="auto"/>
                  <w:jc w:val="center"/>
                </w:pPr>
              </w:pPrChange>
            </w:pPr>
            <w:r w:rsidRPr="00901C73">
              <w:rPr>
                <w:rFonts w:ascii="Times New Roman" w:hAnsi="Times New Roman" w:cs="Times New Roman"/>
                <w:b/>
                <w:sz w:val="38"/>
                <w:szCs w:val="38"/>
              </w:rPr>
              <w:t>Lasse</w:t>
            </w:r>
            <w:r w:rsidR="00E55D90" w:rsidRPr="00901C73">
              <w:rPr>
                <w:rFonts w:ascii="Times New Roman" w:hAnsi="Times New Roman" w:cs="Times New Roman"/>
                <w:b/>
                <w:sz w:val="38"/>
                <w:szCs w:val="38"/>
              </w:rPr>
              <w:t xml:space="preserve"> </w:t>
            </w:r>
            <w:r w:rsidRPr="00901C73">
              <w:rPr>
                <w:rFonts w:ascii="Times New Roman" w:hAnsi="Times New Roman" w:cs="Times New Roman"/>
                <w:b/>
                <w:sz w:val="38"/>
                <w:szCs w:val="38"/>
              </w:rPr>
              <w:t>Molter</w:t>
            </w:r>
          </w:p>
        </w:tc>
      </w:tr>
      <w:tr w:rsidR="00E55D90" w:rsidRPr="00901C73" w14:paraId="034602FF" w14:textId="77777777" w:rsidTr="005457E8">
        <w:trPr>
          <w:trHeight w:val="20"/>
          <w:trPrChange w:id="5" w:author="Sarah Bergmann" w:date="2024-09-20T08:53:00Z" w16du:dateUtc="2024-09-20T06:53:00Z">
            <w:trPr>
              <w:trHeight w:val="283"/>
            </w:trPr>
          </w:trPrChange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  <w:tcPrChange w:id="6" w:author="Sarah Bergmann" w:date="2024-09-20T08:53:00Z" w16du:dateUtc="2024-09-20T06:53:00Z">
              <w:tcPr>
                <w:tcW w:w="9067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5E1D21A" w14:textId="3EF7AF79" w:rsidR="00E55D90" w:rsidRPr="00901C73" w:rsidRDefault="00127C6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PrChange w:id="7" w:author="Sophie Klocke" w:date="2024-09-20T14:13:00Z" w16du:dateUtc="2024-09-20T12:13:00Z">
                <w:pPr>
                  <w:spacing w:line="276" w:lineRule="auto"/>
                  <w:jc w:val="center"/>
                </w:pPr>
              </w:pPrChange>
            </w:pPr>
            <w:r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>Am Alten Dreisch 42</w:t>
            </w:r>
            <w:r w:rsidR="006943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063C1D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>Bielefeld</w:t>
            </w:r>
            <w:r w:rsidR="00E55D90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063C1D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>33605</w:t>
            </w:r>
            <w:r w:rsidR="00E55D90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• </w:t>
            </w:r>
            <w:proofErr w:type="spellStart"/>
            <w:r w:rsidR="00063C1D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>lassemolter@gmx.de</w:t>
            </w:r>
            <w:proofErr w:type="spellEnd"/>
            <w:r w:rsidR="00E55D90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• +49</w:t>
            </w:r>
            <w:r w:rsidR="00620CA7" w:rsidRPr="00901C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1706503568</w:t>
            </w:r>
          </w:p>
        </w:tc>
      </w:tr>
      <w:tr w:rsidR="002508C2" w:rsidRPr="00901C73" w14:paraId="0FCADE56" w14:textId="77777777" w:rsidTr="005457E8">
        <w:trPr>
          <w:trHeight w:val="510"/>
          <w:trPrChange w:id="8" w:author="Sarah Bergmann" w:date="2024-09-20T08:53:00Z" w16du:dateUtc="2024-09-20T06:53:00Z">
            <w:trPr>
              <w:trHeight w:val="680"/>
            </w:trPr>
          </w:trPrChange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  <w:tcPrChange w:id="9" w:author="Sarah Bergmann" w:date="2024-09-20T08:53:00Z" w16du:dateUtc="2024-09-20T06:53:00Z">
              <w:tcPr>
                <w:tcW w:w="9067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901C73" w:rsidRDefault="006E2C9C" w:rsidP="00E8215A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01C73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B3F04EF" w:rsidR="00D1492F" w:rsidRPr="00901C73" w:rsidRDefault="0097730C" w:rsidP="00E8215A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Universität</w:t>
            </w:r>
            <w:r w:rsidR="00B17D95"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 </w:t>
            </w:r>
            <w:r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Bielefeld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1FC4216" w:rsidR="00D1492F" w:rsidRPr="00901C73" w:rsidRDefault="0089475E" w:rsidP="00E8215A">
            <w:pPr>
              <w:jc w:val="right"/>
              <w:rPr>
                <w:rFonts w:ascii="Times New Roman" w:hAnsi="Times New Roman" w:cs="Times New Roman"/>
                <w:i/>
                <w:smallCaps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i/>
                <w:smallCaps/>
                <w:sz w:val="24"/>
                <w:szCs w:val="24"/>
              </w:rPr>
              <w:t>Bielefeld</w:t>
            </w:r>
          </w:p>
        </w:tc>
      </w:tr>
      <w:tr w:rsidR="00D1492F" w:rsidRPr="00901C73" w14:paraId="61E5D482" w14:textId="77777777" w:rsidTr="005457E8">
        <w:trPr>
          <w:trHeight w:val="20"/>
        </w:trPr>
        <w:tc>
          <w:tcPr>
            <w:tcW w:w="5523" w:type="dxa"/>
            <w:gridSpan w:val="2"/>
            <w:vAlign w:val="bottom"/>
            <w:tcPrChange w:id="10" w:author="Sarah Bergmann" w:date="2024-09-20T08:53:00Z" w16du:dateUtc="2024-09-20T06:53:00Z">
              <w:tcPr>
                <w:tcW w:w="5523" w:type="dxa"/>
                <w:gridSpan w:val="2"/>
              </w:tcPr>
            </w:tcPrChange>
          </w:tcPr>
          <w:p w14:paraId="11CB9A0F" w14:textId="52CB41AF" w:rsidR="00EA4210" w:rsidRPr="00901C73" w:rsidRDefault="00D1492F" w:rsidP="00E82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B17D95" w:rsidRPr="00901C73">
              <w:rPr>
                <w:rFonts w:ascii="Times New Roman" w:hAnsi="Times New Roman" w:cs="Times New Roman"/>
                <w:sz w:val="20"/>
                <w:szCs w:val="20"/>
              </w:rPr>
              <w:t>Wirtschaftswissenschaften</w:t>
            </w:r>
            <w:r w:rsidR="000D0F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C284C">
              <w:rPr>
                <w:rFonts w:ascii="Times New Roman" w:hAnsi="Times New Roman" w:cs="Times New Roman"/>
                <w:sz w:val="20"/>
                <w:szCs w:val="20"/>
              </w:rPr>
              <w:t>(geplant)</w:t>
            </w:r>
          </w:p>
        </w:tc>
        <w:tc>
          <w:tcPr>
            <w:tcW w:w="3544" w:type="dxa"/>
            <w:gridSpan w:val="8"/>
            <w:vAlign w:val="bottom"/>
            <w:tcPrChange w:id="11" w:author="Sarah Bergmann" w:date="2024-09-20T08:53:00Z" w16du:dateUtc="2024-09-20T06:53:00Z">
              <w:tcPr>
                <w:tcW w:w="3544" w:type="dxa"/>
                <w:gridSpan w:val="8"/>
              </w:tcPr>
            </w:tcPrChange>
          </w:tcPr>
          <w:p w14:paraId="419A9228" w14:textId="46034CAB" w:rsidR="00D1492F" w:rsidRPr="00901C73" w:rsidRDefault="000424EB" w:rsidP="00E8215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 xml:space="preserve">ab </w:t>
            </w:r>
            <w:r w:rsidR="00DB7D1F" w:rsidRPr="00901C73">
              <w:rPr>
                <w:rFonts w:ascii="Times New Roman" w:hAnsi="Times New Roman" w:cs="Times New Roman"/>
                <w:sz w:val="20"/>
                <w:szCs w:val="20"/>
              </w:rPr>
              <w:t>10/2024</w:t>
            </w:r>
            <w:r w:rsidR="00D1492F" w:rsidRPr="00901C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C798A" w:rsidRPr="00901C73" w14:paraId="53A2B4F3" w14:textId="77777777" w:rsidTr="005457E8">
        <w:trPr>
          <w:trHeight w:val="20"/>
        </w:trPr>
        <w:tc>
          <w:tcPr>
            <w:tcW w:w="9067" w:type="dxa"/>
            <w:gridSpan w:val="10"/>
            <w:vAlign w:val="bottom"/>
            <w:tcPrChange w:id="12" w:author="Sarah Bergmann" w:date="2024-09-20T08:53:00Z" w16du:dateUtc="2024-09-20T06:53:00Z">
              <w:tcPr>
                <w:tcW w:w="9067" w:type="dxa"/>
                <w:gridSpan w:val="10"/>
              </w:tcPr>
            </w:tcPrChange>
          </w:tcPr>
          <w:p w14:paraId="4BD8A7E7" w14:textId="77777777" w:rsidR="00A1042C" w:rsidRPr="00A1042C" w:rsidRDefault="0089627F" w:rsidP="00A104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Vorausgewählter Kandidat für das BU2BU-Programm (Best </w:t>
            </w:r>
            <w:proofErr w:type="spellStart"/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Undergraduates</w:t>
            </w:r>
            <w:proofErr w:type="spellEnd"/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to Bielefeld University)</w:t>
            </w:r>
          </w:p>
          <w:p w14:paraId="75DA52AD" w14:textId="7F2F1229" w:rsidR="00EC71DD" w:rsidRPr="00A1042C" w:rsidRDefault="00C91085" w:rsidP="00A1042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13" w:author="Sarah Bergmann" w:date="2024-09-20T09:03:00Z" w16du:dateUtc="2024-09-20T07:03:00Z">
                  <w:rPr>
                    <w:lang w:val="de-AT"/>
                  </w:rPr>
                </w:rPrChange>
              </w:rPr>
            </w:pPr>
            <w:r w:rsidRPr="00A1042C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4" w:author="Sarah Bergmann" w:date="2024-09-20T09:03:00Z" w16du:dateUtc="2024-09-20T07:03:00Z">
                  <w:rPr/>
                </w:rPrChange>
              </w:rPr>
              <w:t xml:space="preserve">Potenzielle Aufnahme in das Programm zur Förderung </w:t>
            </w:r>
            <w:r w:rsidR="00B0103C" w:rsidRPr="00A1042C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5" w:author="Sarah Bergmann" w:date="2024-09-20T09:03:00Z" w16du:dateUtc="2024-09-20T07:03:00Z">
                  <w:rPr/>
                </w:rPrChange>
              </w:rPr>
              <w:t>herausragender Studierender durch praxisnahe Workshops</w:t>
            </w:r>
            <w:r w:rsidR="00EB1D85" w:rsidRPr="00A1042C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6" w:author="Sarah Bergmann" w:date="2024-09-20T09:03:00Z" w16du:dateUtc="2024-09-20T07:03:00Z">
                  <w:rPr/>
                </w:rPrChange>
              </w:rPr>
              <w:t>, Vorträge und Unternehmensnetzwerke</w:t>
            </w:r>
          </w:p>
        </w:tc>
      </w:tr>
      <w:tr w:rsidR="00D5280E" w:rsidRPr="00901C73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0579FCA" w:rsidR="00665BF3" w:rsidRPr="00901C73" w:rsidRDefault="00423863" w:rsidP="00E821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Helmholtz-Gymnasium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5B23F00" w:rsidR="00665BF3" w:rsidRPr="00901C73" w:rsidRDefault="00D3693F" w:rsidP="00E8215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i/>
                <w:smallCaps/>
                <w:sz w:val="24"/>
                <w:szCs w:val="24"/>
              </w:rPr>
              <w:t>Bielefeld</w:t>
            </w:r>
          </w:p>
        </w:tc>
      </w:tr>
      <w:tr w:rsidR="0091331D" w:rsidRPr="00901C73" w14:paraId="312B82BC" w14:textId="77777777" w:rsidTr="005457E8">
        <w:trPr>
          <w:trHeight w:val="20"/>
        </w:trPr>
        <w:tc>
          <w:tcPr>
            <w:tcW w:w="5670" w:type="dxa"/>
            <w:gridSpan w:val="3"/>
            <w:vAlign w:val="bottom"/>
            <w:tcPrChange w:id="17" w:author="Sarah Bergmann" w:date="2024-09-20T08:54:00Z" w16du:dateUtc="2024-09-20T06:54:00Z">
              <w:tcPr>
                <w:tcW w:w="5670" w:type="dxa"/>
                <w:gridSpan w:val="3"/>
              </w:tcPr>
            </w:tcPrChange>
          </w:tcPr>
          <w:p w14:paraId="1CEE182B" w14:textId="3BB3A98A" w:rsidR="0091331D" w:rsidRPr="00901C73" w:rsidRDefault="0091331D" w:rsidP="00E8215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Allgemeine Hochschulreife (Note: 1,9)</w:t>
            </w:r>
          </w:p>
        </w:tc>
        <w:tc>
          <w:tcPr>
            <w:tcW w:w="3397" w:type="dxa"/>
            <w:gridSpan w:val="7"/>
            <w:vAlign w:val="bottom"/>
            <w:tcPrChange w:id="18" w:author="Sarah Bergmann" w:date="2024-09-20T08:54:00Z" w16du:dateUtc="2024-09-20T06:54:00Z">
              <w:tcPr>
                <w:tcW w:w="3397" w:type="dxa"/>
                <w:gridSpan w:val="7"/>
              </w:tcPr>
            </w:tcPrChange>
          </w:tcPr>
          <w:p w14:paraId="7521EA6E" w14:textId="6787A368" w:rsidR="0091331D" w:rsidRPr="00901C73" w:rsidRDefault="00331C7B" w:rsidP="00E8215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>08/2016 – 06/2024</w:t>
            </w:r>
          </w:p>
        </w:tc>
      </w:tr>
      <w:tr w:rsidR="00D5280E" w:rsidRPr="00901C73" w14:paraId="69F47C1D" w14:textId="77777777" w:rsidTr="005457E8">
        <w:trPr>
          <w:trHeight w:val="20"/>
        </w:trPr>
        <w:tc>
          <w:tcPr>
            <w:tcW w:w="9067" w:type="dxa"/>
            <w:gridSpan w:val="10"/>
            <w:vAlign w:val="bottom"/>
            <w:tcPrChange w:id="19" w:author="Sarah Bergmann" w:date="2024-09-20T08:54:00Z" w16du:dateUtc="2024-09-20T06:54:00Z">
              <w:tcPr>
                <w:tcW w:w="9067" w:type="dxa"/>
                <w:gridSpan w:val="10"/>
              </w:tcPr>
            </w:tcPrChange>
          </w:tcPr>
          <w:p w14:paraId="5154E9E2" w14:textId="55B500B5" w:rsidR="0091331D" w:rsidRPr="00901C73" w:rsidRDefault="00D3693F" w:rsidP="00E8215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Leistungskurse</w:t>
            </w:r>
            <w:r w:rsidR="0091331D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: Mathematik </w:t>
            </w: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und Sozialwissenschaften</w:t>
            </w:r>
          </w:p>
          <w:p w14:paraId="23575F6C" w14:textId="29DB4914" w:rsidR="00D5280E" w:rsidRPr="00901C73" w:rsidRDefault="00993D11" w:rsidP="00E8215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Vorsitzender des </w:t>
            </w:r>
            <w:r w:rsidR="001F4145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Finanzgremiums der Jahrgangsstufe, </w:t>
            </w:r>
            <w:r w:rsidR="00536CD6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hauptverantwortlich für </w:t>
            </w:r>
            <w:r w:rsidR="00C172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die </w:t>
            </w:r>
            <w:r w:rsidR="00536CD6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Budgetplanung</w:t>
            </w:r>
            <w:r w:rsidR="00821A17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821A17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Sponsorenakquise</w:t>
            </w:r>
            <w:proofErr w:type="spellEnd"/>
            <w:r w:rsidR="00EF56D3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Erstellung eines Finanzierungsplans</w:t>
            </w:r>
            <w:r w:rsidR="00227B3D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transparente Finanzverwaltung</w:t>
            </w:r>
          </w:p>
        </w:tc>
      </w:tr>
      <w:tr w:rsidR="00E55D90" w:rsidRPr="00901C73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901C73" w:rsidRDefault="00E55D90" w:rsidP="00E8215A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901C7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E55D90" w:rsidRPr="00901C73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01E54E4" w:rsidR="00E55D90" w:rsidRPr="00901C73" w:rsidRDefault="00254EDF" w:rsidP="00E821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Price</w:t>
            </w:r>
            <w:r w:rsidR="00490CC7"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waterhouseCoopers</w:t>
            </w:r>
            <w:r w:rsidR="00E55D90" w:rsidRPr="00901C73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7F07EFC" w:rsidR="00E55D90" w:rsidRPr="00901C73" w:rsidRDefault="00490CC7" w:rsidP="00E8215A">
            <w:pPr>
              <w:jc w:val="right"/>
              <w:rPr>
                <w:rFonts w:ascii="Times New Roman" w:hAnsi="Times New Roman" w:cs="Times New Roman"/>
                <w:i/>
                <w:smallCaps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i/>
                <w:smallCaps/>
                <w:sz w:val="24"/>
                <w:szCs w:val="24"/>
              </w:rPr>
              <w:t>Osnabrück</w:t>
            </w:r>
          </w:p>
        </w:tc>
      </w:tr>
      <w:tr w:rsidR="00E55D90" w:rsidRPr="00901C73" w14:paraId="335D84E9" w14:textId="77777777" w:rsidTr="005457E8">
        <w:trPr>
          <w:trHeight w:val="20"/>
        </w:trPr>
        <w:tc>
          <w:tcPr>
            <w:tcW w:w="5954" w:type="dxa"/>
            <w:gridSpan w:val="4"/>
            <w:vAlign w:val="bottom"/>
            <w:tcPrChange w:id="20" w:author="Sarah Bergmann" w:date="2024-09-20T08:55:00Z" w16du:dateUtc="2024-09-20T06:55:00Z">
              <w:tcPr>
                <w:tcW w:w="5954" w:type="dxa"/>
                <w:gridSpan w:val="4"/>
              </w:tcPr>
            </w:tcPrChange>
          </w:tcPr>
          <w:p w14:paraId="20B1570F" w14:textId="576422CF" w:rsidR="00E55D90" w:rsidRPr="00901C73" w:rsidRDefault="00FC14BD" w:rsidP="00E8215A">
            <w:pPr>
              <w:rPr>
                <w:rFonts w:ascii="Times New Roman" w:hAnsi="Times New Roman" w:cs="Times New Roman"/>
                <w:sz w:val="20"/>
                <w:szCs w:val="20"/>
                <w:rPrChange w:id="21" w:author="Sarah Bergmann" w:date="2024-09-20T09:03:00Z" w16du:dateUtc="2024-09-20T07:03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  <w:rPrChange w:id="22" w:author="Sarah Bergmann" w:date="2024-09-20T09:03:00Z" w16du:dateUtc="2024-09-20T07:03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Tagespraktikant in der Wirtschafts</w:t>
            </w:r>
            <w:r w:rsidR="00B16383" w:rsidRPr="00901C73">
              <w:rPr>
                <w:rFonts w:ascii="Times New Roman" w:hAnsi="Times New Roman" w:cs="Times New Roman"/>
                <w:sz w:val="20"/>
                <w:szCs w:val="20"/>
                <w:rPrChange w:id="23" w:author="Sarah Bergmann" w:date="2024-09-20T09:03:00Z" w16du:dateUtc="2024-09-20T07:03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prüfun</w:t>
            </w:r>
            <w:r w:rsidR="00C17288">
              <w:rPr>
                <w:rFonts w:ascii="Times New Roman" w:hAnsi="Times New Roman" w:cs="Times New Roman"/>
                <w:sz w:val="20"/>
                <w:szCs w:val="20"/>
              </w:rPr>
              <w:t>g (geplant)</w:t>
            </w:r>
          </w:p>
        </w:tc>
        <w:tc>
          <w:tcPr>
            <w:tcW w:w="3113" w:type="dxa"/>
            <w:gridSpan w:val="6"/>
            <w:vAlign w:val="bottom"/>
            <w:tcPrChange w:id="24" w:author="Sarah Bergmann" w:date="2024-09-20T08:55:00Z" w16du:dateUtc="2024-09-20T06:55:00Z">
              <w:tcPr>
                <w:tcW w:w="3113" w:type="dxa"/>
                <w:gridSpan w:val="6"/>
              </w:tcPr>
            </w:tcPrChange>
          </w:tcPr>
          <w:p w14:paraId="0475B997" w14:textId="68A7F2C0" w:rsidR="00E55D90" w:rsidRPr="00901C73" w:rsidRDefault="00B16383" w:rsidP="00E8215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10/2024</w:t>
            </w:r>
          </w:p>
        </w:tc>
      </w:tr>
      <w:tr w:rsidR="00080D1D" w:rsidRPr="00901C73" w14:paraId="4EFC1043" w14:textId="77777777" w:rsidTr="00FE0C3D">
        <w:trPr>
          <w:trHeight w:val="346"/>
        </w:trPr>
        <w:tc>
          <w:tcPr>
            <w:tcW w:w="6379" w:type="dxa"/>
            <w:gridSpan w:val="6"/>
            <w:vAlign w:val="bottom"/>
          </w:tcPr>
          <w:p w14:paraId="1FA03DEE" w14:textId="70C19F00" w:rsidR="00080D1D" w:rsidRPr="00901C73" w:rsidRDefault="00080D1D" w:rsidP="00E8215A">
            <w:pPr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color w:val="000000"/>
                <w:sz w:val="24"/>
                <w:szCs w:val="24"/>
              </w:rPr>
              <w:t>IMMOBILIEN NIEMEYER</w:t>
            </w:r>
            <w:r w:rsidR="00325E90" w:rsidRPr="00901C73">
              <w:rPr>
                <w:rFonts w:ascii="Times New Roman" w:hAnsi="Times New Roman" w:cs="Times New Roman"/>
                <w:b/>
                <w:smallCaps/>
                <w:color w:val="000000"/>
                <w:sz w:val="24"/>
                <w:szCs w:val="24"/>
              </w:rPr>
              <w:t xml:space="preserve"> GmbH</w:t>
            </w:r>
          </w:p>
        </w:tc>
        <w:tc>
          <w:tcPr>
            <w:tcW w:w="2688" w:type="dxa"/>
            <w:gridSpan w:val="4"/>
            <w:vAlign w:val="bottom"/>
          </w:tcPr>
          <w:p w14:paraId="61748AC2" w14:textId="20D95809" w:rsidR="00080D1D" w:rsidRPr="00901C73" w:rsidRDefault="00325E90" w:rsidP="00E8215A">
            <w:pPr>
              <w:contextualSpacing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i/>
                <w:smallCaps/>
                <w:color w:val="000000"/>
                <w:sz w:val="24"/>
                <w:szCs w:val="24"/>
              </w:rPr>
              <w:t>Bielefeld</w:t>
            </w:r>
          </w:p>
        </w:tc>
      </w:tr>
      <w:tr w:rsidR="001B0628" w:rsidRPr="00901C73" w14:paraId="43CE95BA" w14:textId="77777777" w:rsidTr="005457E8">
        <w:trPr>
          <w:trHeight w:val="20"/>
        </w:trPr>
        <w:tc>
          <w:tcPr>
            <w:tcW w:w="6096" w:type="dxa"/>
            <w:gridSpan w:val="5"/>
            <w:vAlign w:val="bottom"/>
            <w:tcPrChange w:id="25" w:author="Sarah Bergmann" w:date="2024-09-20T08:58:00Z" w16du:dateUtc="2024-09-20T06:58:00Z">
              <w:tcPr>
                <w:tcW w:w="6096" w:type="dxa"/>
                <w:gridSpan w:val="5"/>
              </w:tcPr>
            </w:tcPrChange>
          </w:tcPr>
          <w:p w14:paraId="53C16022" w14:textId="17300C6C" w:rsidR="001B0628" w:rsidRPr="00901C73" w:rsidRDefault="00381486" w:rsidP="00E8215A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Assistent</w:t>
            </w:r>
            <w:proofErr w:type="spellEnd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des </w:t>
            </w:r>
            <w:proofErr w:type="spellStart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Geschäftsführers</w:t>
            </w:r>
            <w:proofErr w:type="spellEnd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Minijob</w:t>
            </w:r>
            <w:proofErr w:type="spellEnd"/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971" w:type="dxa"/>
            <w:gridSpan w:val="5"/>
            <w:vAlign w:val="bottom"/>
            <w:tcPrChange w:id="26" w:author="Sarah Bergmann" w:date="2024-09-20T08:58:00Z" w16du:dateUtc="2024-09-20T06:58:00Z">
              <w:tcPr>
                <w:tcW w:w="2971" w:type="dxa"/>
                <w:gridSpan w:val="5"/>
              </w:tcPr>
            </w:tcPrChange>
          </w:tcPr>
          <w:p w14:paraId="3C91E36D" w14:textId="7B74069D" w:rsidR="001B0628" w:rsidRPr="00901C73" w:rsidRDefault="000901C5" w:rsidP="00E8215A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04/2024 – 06/2024</w:t>
            </w:r>
            <w:r w:rsidR="001B0628"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FB566F" w:rsidRPr="00901C73" w14:paraId="1D894EB8" w14:textId="77777777" w:rsidTr="005457E8">
        <w:trPr>
          <w:trHeight w:val="20"/>
        </w:trPr>
        <w:tc>
          <w:tcPr>
            <w:tcW w:w="9067" w:type="dxa"/>
            <w:gridSpan w:val="10"/>
            <w:vAlign w:val="bottom"/>
            <w:tcPrChange w:id="27" w:author="Sarah Bergmann" w:date="2024-09-20T08:58:00Z" w16du:dateUtc="2024-09-20T06:58:00Z">
              <w:tcPr>
                <w:tcW w:w="9067" w:type="dxa"/>
                <w:gridSpan w:val="10"/>
              </w:tcPr>
            </w:tcPrChange>
          </w:tcPr>
          <w:p w14:paraId="0896190B" w14:textId="77777777" w:rsidR="00FB566F" w:rsidRPr="00901C73" w:rsidRDefault="00E733B3" w:rsidP="00E8215A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Administrative Unterstützung und Büroorganisation</w:t>
            </w:r>
          </w:p>
          <w:p w14:paraId="2644193F" w14:textId="54F2B64F" w:rsidR="006A5527" w:rsidRPr="00901C73" w:rsidRDefault="006A5527" w:rsidP="00E8215A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Kennenlernen </w:t>
            </w:r>
            <w:r w:rsidR="007460E6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des Vermittlungs- und Finanzierungsgeschäftes von Immobilien</w:t>
            </w:r>
          </w:p>
        </w:tc>
      </w:tr>
      <w:tr w:rsidR="003C05F5" w:rsidRPr="00901C73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8556E22" w:rsidR="003C05F5" w:rsidRPr="00901C73" w:rsidRDefault="00AC37DF" w:rsidP="00E8215A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01C73">
              <w:rPr>
                <w:rFonts w:ascii="Times New Roman" w:hAnsi="Times New Roman" w:cs="Times New Roman"/>
                <w:sz w:val="28"/>
              </w:rPr>
              <w:t>Extracurriculares</w:t>
            </w:r>
            <w:r w:rsidR="003C05F5" w:rsidRPr="00901C73">
              <w:rPr>
                <w:rFonts w:ascii="Times New Roman" w:hAnsi="Times New Roman" w:cs="Times New Roman"/>
                <w:sz w:val="28"/>
              </w:rPr>
              <w:t xml:space="preserve"> Engagement</w:t>
            </w:r>
          </w:p>
        </w:tc>
      </w:tr>
      <w:tr w:rsidR="003C05F5" w:rsidRPr="00901C73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3A1DDFB" w:rsidR="003C05F5" w:rsidRPr="00901C73" w:rsidRDefault="00D22611" w:rsidP="00E8215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>Freie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>Demokratische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>Partei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 xml:space="preserve"> Bielefeld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00B26F93" w:rsidR="003C05F5" w:rsidRPr="00901C73" w:rsidRDefault="002C299E" w:rsidP="00E8215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3"/>
                <w:szCs w:val="23"/>
              </w:rPr>
            </w:pPr>
            <w:r w:rsidRPr="00901C73">
              <w:rPr>
                <w:rFonts w:ascii="Times New Roman" w:hAnsi="Times New Roman" w:cs="Times New Roman"/>
                <w:sz w:val="23"/>
                <w:szCs w:val="23"/>
              </w:rPr>
              <w:t>Bielefeld</w:t>
            </w:r>
          </w:p>
        </w:tc>
      </w:tr>
      <w:tr w:rsidR="00AB00EE" w:rsidRPr="00901C73" w14:paraId="7D01A890" w14:textId="77777777" w:rsidTr="00FE0C3D">
        <w:trPr>
          <w:trHeight w:val="20"/>
        </w:trPr>
        <w:tc>
          <w:tcPr>
            <w:tcW w:w="5523" w:type="dxa"/>
            <w:gridSpan w:val="2"/>
            <w:vAlign w:val="bottom"/>
            <w:tcPrChange w:id="28" w:author="Sarah Bergmann" w:date="2024-09-20T08:53:00Z" w16du:dateUtc="2024-09-20T06:53:00Z">
              <w:tcPr>
                <w:tcW w:w="5523" w:type="dxa"/>
                <w:gridSpan w:val="2"/>
              </w:tcPr>
            </w:tcPrChange>
          </w:tcPr>
          <w:p w14:paraId="00FDDD5D" w14:textId="52ED5C34" w:rsidR="00AB00EE" w:rsidRPr="00901C73" w:rsidRDefault="00AB00EE" w:rsidP="00FE0C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Nominierter Kandidat der FDP Bielefeld zur Kommunalwahl 2025</w:t>
            </w:r>
          </w:p>
        </w:tc>
        <w:tc>
          <w:tcPr>
            <w:tcW w:w="3544" w:type="dxa"/>
            <w:gridSpan w:val="8"/>
            <w:vAlign w:val="bottom"/>
            <w:tcPrChange w:id="29" w:author="Sarah Bergmann" w:date="2024-09-20T08:53:00Z" w16du:dateUtc="2024-09-20T06:53:00Z">
              <w:tcPr>
                <w:tcW w:w="3544" w:type="dxa"/>
                <w:gridSpan w:val="8"/>
              </w:tcPr>
            </w:tcPrChange>
          </w:tcPr>
          <w:p w14:paraId="2621E2AC" w14:textId="1D7278BD" w:rsidR="00AB00EE" w:rsidRPr="00901C73" w:rsidRDefault="00AB00EE" w:rsidP="00FE0C3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02/2024 </w:t>
            </w:r>
            <w:r w:rsidR="00E914F2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  <w:r w:rsidR="00E914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6A1E8C" w:rsidRPr="00901C73" w14:paraId="2772E856" w14:textId="77777777" w:rsidTr="00FE0C3D">
        <w:trPr>
          <w:trHeight w:val="20"/>
        </w:trPr>
        <w:tc>
          <w:tcPr>
            <w:tcW w:w="5523" w:type="dxa"/>
            <w:gridSpan w:val="2"/>
            <w:vAlign w:val="bottom"/>
            <w:tcPrChange w:id="30" w:author="Sarah Bergmann" w:date="2024-09-20T08:53:00Z" w16du:dateUtc="2024-09-20T06:53:00Z">
              <w:tcPr>
                <w:tcW w:w="5523" w:type="dxa"/>
                <w:gridSpan w:val="2"/>
              </w:tcPr>
            </w:tcPrChange>
          </w:tcPr>
          <w:p w14:paraId="39A5A9D0" w14:textId="7F400C17" w:rsidR="006A1E8C" w:rsidRPr="00901C73" w:rsidRDefault="006A1E8C" w:rsidP="00FE0C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Stellvertretender Ortsvorsitzender der FDP Stieghorst</w:t>
            </w:r>
          </w:p>
        </w:tc>
        <w:tc>
          <w:tcPr>
            <w:tcW w:w="3544" w:type="dxa"/>
            <w:gridSpan w:val="8"/>
            <w:vAlign w:val="bottom"/>
            <w:tcPrChange w:id="31" w:author="Sarah Bergmann" w:date="2024-09-20T08:53:00Z" w16du:dateUtc="2024-09-20T06:53:00Z">
              <w:tcPr>
                <w:tcW w:w="3544" w:type="dxa"/>
                <w:gridSpan w:val="8"/>
              </w:tcPr>
            </w:tcPrChange>
          </w:tcPr>
          <w:p w14:paraId="237054D3" w14:textId="77777777" w:rsidR="006A1E8C" w:rsidRPr="00901C73" w:rsidRDefault="006A1E8C" w:rsidP="00FE0C3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02/2024 – heute </w:t>
            </w:r>
          </w:p>
        </w:tc>
      </w:tr>
      <w:tr w:rsidR="00967022" w:rsidRPr="00967022" w14:paraId="3CF4AA80" w14:textId="77777777" w:rsidTr="00FE0C3D">
        <w:trPr>
          <w:trHeight w:val="346"/>
        </w:trPr>
        <w:tc>
          <w:tcPr>
            <w:tcW w:w="5523" w:type="dxa"/>
            <w:gridSpan w:val="2"/>
            <w:vAlign w:val="bottom"/>
          </w:tcPr>
          <w:p w14:paraId="1303E2C8" w14:textId="77777777" w:rsidR="00967022" w:rsidRPr="00967022" w:rsidRDefault="00967022" w:rsidP="00967022">
            <w:pPr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7022">
              <w:rPr>
                <w:rFonts w:ascii="Times New Roman" w:hAnsi="Times New Roman" w:cs="Times New Roman"/>
                <w:b/>
                <w:smallCaps/>
                <w:color w:val="000000"/>
                <w:sz w:val="24"/>
                <w:szCs w:val="24"/>
              </w:rPr>
              <w:t>Junge Liberale NRW e.V.</w:t>
            </w:r>
          </w:p>
        </w:tc>
        <w:tc>
          <w:tcPr>
            <w:tcW w:w="3544" w:type="dxa"/>
            <w:gridSpan w:val="8"/>
            <w:vAlign w:val="bottom"/>
          </w:tcPr>
          <w:p w14:paraId="171FE082" w14:textId="77777777" w:rsidR="00967022" w:rsidRPr="00967022" w:rsidRDefault="00967022" w:rsidP="00967022">
            <w:pPr>
              <w:contextualSpacing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967022">
              <w:rPr>
                <w:rFonts w:ascii="Times New Roman" w:hAnsi="Times New Roman" w:cs="Times New Roman"/>
                <w:i/>
                <w:smallCaps/>
                <w:color w:val="000000"/>
                <w:sz w:val="24"/>
                <w:szCs w:val="24"/>
              </w:rPr>
              <w:t>Nordrhein-Westfalen</w:t>
            </w:r>
          </w:p>
        </w:tc>
      </w:tr>
      <w:tr w:rsidR="00233A7E" w:rsidRPr="00233A7E" w14:paraId="6B5FE9EB" w14:textId="77777777" w:rsidTr="00FE0C3D">
        <w:trPr>
          <w:trHeight w:val="20"/>
        </w:trPr>
        <w:tc>
          <w:tcPr>
            <w:tcW w:w="6379" w:type="dxa"/>
            <w:gridSpan w:val="6"/>
            <w:vAlign w:val="bottom"/>
            <w:tcPrChange w:id="32" w:author="Sarah Bergmann" w:date="2024-09-20T08:55:00Z" w16du:dateUtc="2024-09-20T06:55:00Z">
              <w:tcPr>
                <w:tcW w:w="6379" w:type="dxa"/>
                <w:gridSpan w:val="6"/>
              </w:tcPr>
            </w:tcPrChange>
          </w:tcPr>
          <w:p w14:paraId="1817D86C" w14:textId="77777777" w:rsidR="00233A7E" w:rsidRPr="00233A7E" w:rsidRDefault="00233A7E" w:rsidP="00233A7E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Stellvertretender Leiter des </w:t>
            </w:r>
            <w:proofErr w:type="spellStart"/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Landesarbeitskreises</w:t>
            </w:r>
            <w:proofErr w:type="spellEnd"/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Wirtschaft und Finanzen</w:t>
            </w:r>
          </w:p>
        </w:tc>
        <w:tc>
          <w:tcPr>
            <w:tcW w:w="2688" w:type="dxa"/>
            <w:gridSpan w:val="4"/>
            <w:vAlign w:val="bottom"/>
            <w:tcPrChange w:id="33" w:author="Sarah Bergmann" w:date="2024-09-20T08:55:00Z" w16du:dateUtc="2024-09-20T06:55:00Z">
              <w:tcPr>
                <w:tcW w:w="2688" w:type="dxa"/>
                <w:gridSpan w:val="4"/>
              </w:tcPr>
            </w:tcPrChange>
          </w:tcPr>
          <w:p w14:paraId="65D65AA2" w14:textId="77777777" w:rsidR="00233A7E" w:rsidRPr="00233A7E" w:rsidRDefault="00233A7E" w:rsidP="00233A7E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01/2024 – </w:t>
            </w:r>
            <w:proofErr w:type="spellStart"/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heute</w:t>
            </w:r>
            <w:proofErr w:type="spellEnd"/>
            <w:r w:rsidRPr="00233A7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7D48FB" w:rsidRPr="007D48FB" w14:paraId="0FC0CDAF" w14:textId="77777777" w:rsidTr="00FE0C3D">
        <w:trPr>
          <w:trHeight w:val="20"/>
        </w:trPr>
        <w:tc>
          <w:tcPr>
            <w:tcW w:w="9067" w:type="dxa"/>
            <w:gridSpan w:val="10"/>
            <w:vAlign w:val="bottom"/>
            <w:tcPrChange w:id="34" w:author="Sarah Bergmann" w:date="2024-09-20T08:55:00Z" w16du:dateUtc="2024-09-20T06:55:00Z">
              <w:tcPr>
                <w:tcW w:w="9067" w:type="dxa"/>
                <w:gridSpan w:val="10"/>
              </w:tcPr>
            </w:tcPrChange>
          </w:tcPr>
          <w:p w14:paraId="78AEEE2D" w14:textId="77777777" w:rsidR="007D48FB" w:rsidRPr="007D48FB" w:rsidRDefault="007D48FB" w:rsidP="007D48FB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D48F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Organisation und Leitung fachpolitischer Austausche mit Experten aus Wirtschaft, Politik und Medien </w:t>
            </w:r>
          </w:p>
          <w:p w14:paraId="69F41A79" w14:textId="77777777" w:rsidR="007D48FB" w:rsidRPr="007D48FB" w:rsidRDefault="007D48FB" w:rsidP="007D48FB">
            <w:pPr>
              <w:ind w:left="720"/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D48F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(z.B. Abgeordnete oder Bund der Steuerzahler)</w:t>
            </w:r>
          </w:p>
          <w:p w14:paraId="54A883F9" w14:textId="77777777" w:rsidR="007D48FB" w:rsidRPr="007D48FB" w:rsidRDefault="007D48FB" w:rsidP="007D48FB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D48F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Interaktive Entwicklung von Anträgen (mit den ca. 50 Mitgliedern des LAKs)</w:t>
            </w:r>
          </w:p>
          <w:p w14:paraId="5FDBD680" w14:textId="77777777" w:rsidR="007D48FB" w:rsidRPr="007D48FB" w:rsidRDefault="007D48FB" w:rsidP="007D48FB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D48F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Wirtschafts- und finanzpolitische Beratung für den Landesvorstand der Jungen Liberalen NRW</w:t>
            </w:r>
          </w:p>
        </w:tc>
      </w:tr>
      <w:tr w:rsidR="007D48FB" w:rsidRPr="007D48FB" w14:paraId="607BD5C4" w14:textId="77777777" w:rsidTr="00FE0C3D">
        <w:trPr>
          <w:trHeight w:val="346"/>
        </w:trPr>
        <w:tc>
          <w:tcPr>
            <w:tcW w:w="6379" w:type="dxa"/>
            <w:gridSpan w:val="6"/>
            <w:vAlign w:val="bottom"/>
          </w:tcPr>
          <w:p w14:paraId="5BCD7B42" w14:textId="77777777" w:rsidR="007D48FB" w:rsidRPr="007D48FB" w:rsidRDefault="007D48FB" w:rsidP="007D48FB">
            <w:pPr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D48FB">
              <w:rPr>
                <w:rFonts w:ascii="Times New Roman" w:hAnsi="Times New Roman" w:cs="Times New Roman"/>
                <w:b/>
                <w:smallCaps/>
                <w:color w:val="000000"/>
                <w:sz w:val="24"/>
                <w:szCs w:val="24"/>
              </w:rPr>
              <w:t>Freie Demokratische Partei NRW</w:t>
            </w:r>
          </w:p>
        </w:tc>
        <w:tc>
          <w:tcPr>
            <w:tcW w:w="2688" w:type="dxa"/>
            <w:gridSpan w:val="4"/>
            <w:vAlign w:val="bottom"/>
          </w:tcPr>
          <w:p w14:paraId="74FE7282" w14:textId="77777777" w:rsidR="007D48FB" w:rsidRPr="007D48FB" w:rsidRDefault="007D48FB" w:rsidP="007D48FB">
            <w:pPr>
              <w:contextualSpacing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7D48FB">
              <w:rPr>
                <w:rFonts w:ascii="Times New Roman" w:hAnsi="Times New Roman" w:cs="Times New Roman"/>
                <w:i/>
                <w:smallCaps/>
                <w:color w:val="000000"/>
                <w:sz w:val="24"/>
                <w:szCs w:val="24"/>
              </w:rPr>
              <w:t>Nordrhein-Westfalen</w:t>
            </w:r>
          </w:p>
        </w:tc>
      </w:tr>
      <w:tr w:rsidR="00690EF6" w:rsidRPr="00690EF6" w14:paraId="1829FB9F" w14:textId="77777777" w:rsidTr="00FE0C3D">
        <w:trPr>
          <w:trHeight w:val="20"/>
        </w:trPr>
        <w:tc>
          <w:tcPr>
            <w:tcW w:w="6379" w:type="dxa"/>
            <w:gridSpan w:val="6"/>
            <w:vAlign w:val="bottom"/>
            <w:tcPrChange w:id="35" w:author="Sarah Bergmann" w:date="2024-09-20T08:57:00Z" w16du:dateUtc="2024-09-20T06:57:00Z">
              <w:tcPr>
                <w:tcW w:w="6096" w:type="dxa"/>
                <w:gridSpan w:val="5"/>
              </w:tcPr>
            </w:tcPrChange>
          </w:tcPr>
          <w:p w14:paraId="2D35EA27" w14:textId="77777777" w:rsidR="00690EF6" w:rsidRPr="00690EF6" w:rsidRDefault="00690EF6" w:rsidP="00690EF6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Aktives Mitglied des </w:t>
            </w:r>
            <w:proofErr w:type="spellStart"/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Landesfachausschusses</w:t>
            </w:r>
            <w:proofErr w:type="spellEnd"/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Finanzen, Steuern und Haushalt</w:t>
            </w:r>
          </w:p>
        </w:tc>
        <w:tc>
          <w:tcPr>
            <w:tcW w:w="2688" w:type="dxa"/>
            <w:gridSpan w:val="4"/>
            <w:vAlign w:val="bottom"/>
            <w:tcPrChange w:id="36" w:author="Sarah Bergmann" w:date="2024-09-20T08:57:00Z" w16du:dateUtc="2024-09-20T06:57:00Z">
              <w:tcPr>
                <w:tcW w:w="2971" w:type="dxa"/>
                <w:gridSpan w:val="5"/>
              </w:tcPr>
            </w:tcPrChange>
          </w:tcPr>
          <w:p w14:paraId="0864A566" w14:textId="77777777" w:rsidR="00690EF6" w:rsidRPr="00690EF6" w:rsidRDefault="00690EF6" w:rsidP="00690EF6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10/2022 – </w:t>
            </w:r>
            <w:proofErr w:type="spellStart"/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heute</w:t>
            </w:r>
            <w:proofErr w:type="spellEnd"/>
            <w:r w:rsidRPr="00690EF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690EF6" w:rsidRPr="00690EF6" w14:paraId="00BB0A92" w14:textId="77777777" w:rsidTr="00FE0C3D">
        <w:trPr>
          <w:trHeight w:val="20"/>
        </w:trPr>
        <w:tc>
          <w:tcPr>
            <w:tcW w:w="9067" w:type="dxa"/>
            <w:gridSpan w:val="10"/>
            <w:vAlign w:val="bottom"/>
            <w:tcPrChange w:id="37" w:author="Sarah Bergmann" w:date="2024-09-20T08:57:00Z" w16du:dateUtc="2024-09-20T06:57:00Z">
              <w:tcPr>
                <w:tcW w:w="9067" w:type="dxa"/>
                <w:gridSpan w:val="10"/>
              </w:tcPr>
            </w:tcPrChange>
          </w:tcPr>
          <w:p w14:paraId="5F82D518" w14:textId="77777777" w:rsidR="00BF7FDD" w:rsidRDefault="00F85794" w:rsidP="00BF7FDD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Recherche</w:t>
            </w:r>
            <w:r w:rsidR="00690EF6" w:rsidRPr="00F857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Analyse und Darstellung von finanz- und steuerpolitischen </w:t>
            </w:r>
            <w:r w:rsidR="00BF7F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Daten </w:t>
            </w:r>
          </w:p>
          <w:p w14:paraId="451A360E" w14:textId="7DC81704" w:rsidR="0097548E" w:rsidRPr="0097548E" w:rsidRDefault="0097548E" w:rsidP="0097548E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F7FD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Erstellung von Excel- und Word-Dateien, sowie Flipcharts</w:t>
            </w:r>
          </w:p>
          <w:p w14:paraId="559643FC" w14:textId="77777777" w:rsidR="00690EF6" w:rsidRPr="008B375E" w:rsidRDefault="00690EF6" w:rsidP="00F74125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B375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Koordinierung von internen Arbeitsgruppen und organisatorische Unterstützung des Ausschussvorsitzenden (u.a. bei mehrtägiger Veranstaltung in Brüssel)</w:t>
            </w:r>
          </w:p>
        </w:tc>
      </w:tr>
      <w:tr w:rsidR="003C05F5" w:rsidRPr="00901C73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812A200" w:rsidR="003C05F5" w:rsidRPr="00901C73" w:rsidRDefault="00CD1B48" w:rsidP="00E821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proofErr w:type="spellStart"/>
            <w:r w:rsidRPr="00901C7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4"/>
                <w:szCs w:val="24"/>
              </w:rPr>
              <w:t>Tus</w:t>
            </w:r>
            <w:proofErr w:type="spellEnd"/>
            <w:r w:rsidRPr="00901C7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4"/>
                <w:szCs w:val="24"/>
              </w:rPr>
              <w:t xml:space="preserve"> </w:t>
            </w:r>
            <w:proofErr w:type="spellStart"/>
            <w:r w:rsidRPr="00901C7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4"/>
                <w:szCs w:val="24"/>
              </w:rPr>
              <w:t>Hillegossen</w:t>
            </w:r>
            <w:proofErr w:type="spellEnd"/>
            <w:r w:rsidRPr="00901C7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4"/>
                <w:szCs w:val="24"/>
              </w:rPr>
              <w:t xml:space="preserve"> e.V.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0254BFFF" w:rsidR="003C05F5" w:rsidRPr="00901C73" w:rsidRDefault="00CD31B9" w:rsidP="00E821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901C73">
              <w:rPr>
                <w:rFonts w:ascii="Times New Roman" w:hAnsi="Times New Roman" w:cs="Times New Roman"/>
                <w:smallCaps/>
                <w:sz w:val="24"/>
                <w:szCs w:val="24"/>
              </w:rPr>
              <w:t>Bielefeld</w:t>
            </w:r>
          </w:p>
        </w:tc>
      </w:tr>
      <w:tr w:rsidR="003C05F5" w:rsidRPr="00901C73" w14:paraId="56372BDE" w14:textId="77777777" w:rsidTr="005457E8">
        <w:trPr>
          <w:trHeight w:val="20"/>
          <w:trPrChange w:id="38" w:author="Sarah Bergmann" w:date="2024-09-20T09:02:00Z" w16du:dateUtc="2024-09-20T07:02:00Z">
            <w:trPr>
              <w:trHeight w:val="193"/>
            </w:trPr>
          </w:trPrChange>
        </w:trPr>
        <w:tc>
          <w:tcPr>
            <w:tcW w:w="7371" w:type="dxa"/>
            <w:gridSpan w:val="9"/>
            <w:vAlign w:val="bottom"/>
            <w:tcPrChange w:id="39" w:author="Sarah Bergmann" w:date="2024-09-20T09:02:00Z" w16du:dateUtc="2024-09-20T07:02:00Z">
              <w:tcPr>
                <w:tcW w:w="7371" w:type="dxa"/>
                <w:gridSpan w:val="9"/>
              </w:tcPr>
            </w:tcPrChange>
          </w:tcPr>
          <w:p w14:paraId="3C87D247" w14:textId="497344FC" w:rsidR="003C05F5" w:rsidRPr="00901C73" w:rsidRDefault="00D52AFA" w:rsidP="00E821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Jugendwart, Abteilungsvorstand und Tischtennistrainer</w:t>
            </w:r>
          </w:p>
        </w:tc>
        <w:tc>
          <w:tcPr>
            <w:tcW w:w="1696" w:type="dxa"/>
            <w:vAlign w:val="bottom"/>
            <w:tcPrChange w:id="40" w:author="Sarah Bergmann" w:date="2024-09-20T09:02:00Z" w16du:dateUtc="2024-09-20T07:02:00Z">
              <w:tcPr>
                <w:tcW w:w="1696" w:type="dxa"/>
              </w:tcPr>
            </w:tcPrChange>
          </w:tcPr>
          <w:p w14:paraId="288A2195" w14:textId="12FFC542" w:rsidR="003C05F5" w:rsidRPr="00901C73" w:rsidRDefault="00CD31B9" w:rsidP="00E821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01C7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09/2021 – 04/2024</w:t>
            </w:r>
          </w:p>
        </w:tc>
      </w:tr>
      <w:tr w:rsidR="003C05F5" w:rsidRPr="00901C73" w14:paraId="7ECB507F" w14:textId="77777777" w:rsidTr="005457E8">
        <w:trPr>
          <w:trHeight w:val="20"/>
          <w:trPrChange w:id="41" w:author="Sarah Bergmann" w:date="2024-09-20T09:02:00Z" w16du:dateUtc="2024-09-20T07:02:00Z">
            <w:trPr>
              <w:trHeight w:val="193"/>
            </w:trPr>
          </w:trPrChange>
        </w:trPr>
        <w:tc>
          <w:tcPr>
            <w:tcW w:w="9067" w:type="dxa"/>
            <w:gridSpan w:val="10"/>
            <w:vAlign w:val="bottom"/>
            <w:tcPrChange w:id="42" w:author="Sarah Bergmann" w:date="2024-09-20T09:02:00Z" w16du:dateUtc="2024-09-20T07:02:00Z">
              <w:tcPr>
                <w:tcW w:w="9067" w:type="dxa"/>
                <w:gridSpan w:val="10"/>
              </w:tcPr>
            </w:tcPrChange>
          </w:tcPr>
          <w:p w14:paraId="1A6A237B" w14:textId="70D58FDF" w:rsidR="003C05F5" w:rsidRPr="00901C73" w:rsidRDefault="00DA6E0C" w:rsidP="00E821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Repräsentation der Tischtennisjugend im Abteilungsvorstand</w:t>
            </w:r>
          </w:p>
          <w:p w14:paraId="16472680" w14:textId="799AEDC3" w:rsidR="003C05F5" w:rsidRPr="00901C73" w:rsidRDefault="005928DB" w:rsidP="00E821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Tragen von </w:t>
            </w:r>
            <w:r w:rsidR="008A5540" w:rsidRPr="00901C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Verantwortung für den reibungslosen </w:t>
            </w:r>
            <w:r w:rsidR="00F17756" w:rsidRPr="00901C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Wettkampfbetrieb</w:t>
            </w:r>
            <w:r w:rsidR="008A5540" w:rsidRPr="00901C7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von zwei Mannschaften</w:t>
            </w:r>
          </w:p>
          <w:p w14:paraId="40C4E17F" w14:textId="77777777" w:rsidR="00F17756" w:rsidRPr="00901C73" w:rsidRDefault="00A53FFA" w:rsidP="00E821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Planung und Leitung von Trainingseinheiten</w:t>
            </w:r>
            <w:r w:rsidR="0038042C"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sowie Betreuung bei Wettkämpfen</w:t>
            </w:r>
          </w:p>
          <w:p w14:paraId="2CC438FF" w14:textId="3D28F8A2" w:rsidR="001143A0" w:rsidRPr="00901C73" w:rsidRDefault="001143A0" w:rsidP="00E821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DOSB-Trainer C Breitensport (120 Lerneinheiten)</w:t>
            </w:r>
          </w:p>
        </w:tc>
      </w:tr>
      <w:tr w:rsidR="003C05F5" w:rsidRPr="00901C73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3C05F5" w:rsidRPr="00901C73" w:rsidRDefault="003C05F5" w:rsidP="00E8215A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901C7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C05F5" w:rsidRPr="00901C73" w14:paraId="2B257790" w14:textId="77777777" w:rsidTr="00E8215A">
        <w:trPr>
          <w:trHeight w:val="340"/>
          <w:trPrChange w:id="43" w:author="Sophie Klocke" w:date="2024-09-20T14:13:00Z" w16du:dateUtc="2024-09-20T12:13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44" w:author="Sophie Klocke" w:date="2024-09-20T14:13:00Z" w16du:dateUtc="2024-09-20T12:13:00Z">
              <w:tcPr>
                <w:tcW w:w="198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3C05F5" w:rsidRPr="00901C73" w:rsidRDefault="003C05F5" w:rsidP="00E82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  <w:tcPrChange w:id="45" w:author="Sophie Klocke" w:date="2024-09-20T14:13:00Z" w16du:dateUtc="2024-09-20T12:13:00Z">
              <w:tcPr>
                <w:tcW w:w="7082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27C479FA" w:rsidR="003C05F5" w:rsidRPr="00901C73" w:rsidRDefault="003C05F5" w:rsidP="00E8215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F38A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</w:t>
            </w:r>
            <w:r w:rsidR="00A3706D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ließend</w:t>
            </w: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3C05F5" w:rsidRPr="00901C73" w14:paraId="45706C3F" w14:textId="77777777" w:rsidTr="00E8215A">
        <w:trPr>
          <w:trHeight w:val="340"/>
          <w:trPrChange w:id="46" w:author="Sophie Klocke" w:date="2024-09-20T14:13:00Z" w16du:dateUtc="2024-09-20T12:13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47" w:author="Sophie Klocke" w:date="2024-09-20T14:13:00Z" w16du:dateUtc="2024-09-20T12:13:00Z">
              <w:tcPr>
                <w:tcW w:w="1985" w:type="dxa"/>
                <w:vAlign w:val="bottom"/>
              </w:tcPr>
            </w:tcPrChange>
          </w:tcPr>
          <w:p w14:paraId="57688BDA" w14:textId="350496FE" w:rsidR="003C05F5" w:rsidRPr="00901C73" w:rsidRDefault="003C05F5" w:rsidP="00E82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7082" w:type="dxa"/>
            <w:gridSpan w:val="9"/>
            <w:vAlign w:val="bottom"/>
            <w:tcPrChange w:id="48" w:author="Sophie Klocke" w:date="2024-09-20T14:13:00Z" w16du:dateUtc="2024-09-20T12:13:00Z">
              <w:tcPr>
                <w:tcW w:w="7082" w:type="dxa"/>
                <w:gridSpan w:val="9"/>
                <w:vAlign w:val="bottom"/>
              </w:tcPr>
            </w:tcPrChange>
          </w:tcPr>
          <w:p w14:paraId="60CA2168" w14:textId="2D26EB4B" w:rsidR="003C05F5" w:rsidRPr="00901C73" w:rsidRDefault="003C05F5" w:rsidP="00E8215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5928D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="003051F7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ortgeschritten</w:t>
            </w:r>
            <w:proofErr w:type="spellEnd"/>
            <w:r w:rsidR="00681169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C05F5" w:rsidRPr="00901C73" w14:paraId="70CB01B0" w14:textId="77777777" w:rsidTr="00E8215A">
        <w:trPr>
          <w:trHeight w:val="340"/>
          <w:trPrChange w:id="49" w:author="Sophie Klocke" w:date="2024-09-20T14:13:00Z" w16du:dateUtc="2024-09-20T12:13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50" w:author="Sophie Klocke" w:date="2024-09-20T14:13:00Z" w16du:dateUtc="2024-09-20T12:13:00Z">
              <w:tcPr>
                <w:tcW w:w="1985" w:type="dxa"/>
                <w:vAlign w:val="bottom"/>
              </w:tcPr>
            </w:tcPrChange>
          </w:tcPr>
          <w:p w14:paraId="04F58216" w14:textId="6D413C27" w:rsidR="003C05F5" w:rsidRPr="00901C73" w:rsidRDefault="003C05F5" w:rsidP="00E82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  <w:tcPrChange w:id="51" w:author="Sophie Klocke" w:date="2024-09-20T14:13:00Z" w16du:dateUtc="2024-09-20T12:13:00Z">
              <w:tcPr>
                <w:tcW w:w="7082" w:type="dxa"/>
                <w:gridSpan w:val="9"/>
                <w:vAlign w:val="bottom"/>
              </w:tcPr>
            </w:tcPrChange>
          </w:tcPr>
          <w:p w14:paraId="598C2742" w14:textId="72BA5ED5" w:rsidR="003C05F5" w:rsidRPr="00901C73" w:rsidRDefault="004B124C" w:rsidP="00E8215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Tischtennis, </w:t>
            </w:r>
            <w:r w:rsidR="00DC7115"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Tennis, </w:t>
            </w:r>
            <w:r w:rsidR="00475478" w:rsidRPr="00901C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Politik, Lesen </w:t>
            </w:r>
            <w:r w:rsidR="00756AA0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52" w:author="Sarah Bergmann" w:date="2024-09-20T09:03:00Z" w16du:dateUtc="2024-09-20T07:03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(Wirtschaft, Politik</w:t>
            </w:r>
            <w:r w:rsidR="00B008C5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53" w:author="Sarah Bergmann" w:date="2024-09-20T09:03:00Z" w16du:dateUtc="2024-09-20T07:03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 xml:space="preserve">, </w:t>
            </w:r>
            <w:r w:rsidR="00381739" w:rsidRPr="00901C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54" w:author="Sarah Bergmann" w:date="2024-09-20T09:03:00Z" w16du:dateUtc="2024-09-20T07:03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Persönlichkeitsentwicklung)</w:t>
            </w:r>
          </w:p>
        </w:tc>
      </w:tr>
      <w:tr w:rsidR="003C05F5" w:rsidRPr="00901C73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0AD624ED" w:rsidR="003C05F5" w:rsidRPr="00901C73" w:rsidRDefault="00C91F05" w:rsidP="00E821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>Bielefeld</w:t>
            </w:r>
            <w:r w:rsidR="003C05F5" w:rsidRPr="00901C7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03D1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B0CC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01C73">
              <w:rPr>
                <w:rFonts w:ascii="Times New Roman" w:hAnsi="Times New Roman" w:cs="Times New Roman"/>
                <w:sz w:val="20"/>
                <w:szCs w:val="20"/>
              </w:rPr>
              <w:t>.09.2024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3C05F5" w:rsidRPr="00901C73" w:rsidRDefault="003C05F5" w:rsidP="00E8215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2D7CDC" w:rsidRDefault="00723643">
      <w:pPr>
        <w:rPr>
          <w:rFonts w:ascii="Times New Roman" w:hAnsi="Times New Roman" w:cs="Times New Roman"/>
          <w:sz w:val="18"/>
        </w:rPr>
      </w:pPr>
    </w:p>
    <w:sectPr w:rsidR="00723643" w:rsidRPr="002D7CDC" w:rsidSect="00901C73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  <w:sectPrChange w:id="55" w:author="Sarah Bergmann" w:date="2024-09-20T09:04:00Z" w16du:dateUtc="2024-09-20T07:04:00Z">
        <w:sectPr w:rsidR="00723643" w:rsidRPr="002D7CDC" w:rsidSect="00901C73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9E408" w14:textId="77777777" w:rsidR="00581697" w:rsidRDefault="00581697" w:rsidP="00BE053D">
      <w:pPr>
        <w:spacing w:after="0" w:line="240" w:lineRule="auto"/>
      </w:pPr>
      <w:r>
        <w:separator/>
      </w:r>
    </w:p>
  </w:endnote>
  <w:endnote w:type="continuationSeparator" w:id="0">
    <w:p w14:paraId="06B4C9D2" w14:textId="77777777" w:rsidR="00581697" w:rsidRDefault="0058169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A89FC" w14:textId="77777777" w:rsidR="00581697" w:rsidRDefault="00581697" w:rsidP="00BE053D">
      <w:pPr>
        <w:spacing w:after="0" w:line="240" w:lineRule="auto"/>
      </w:pPr>
      <w:r>
        <w:separator/>
      </w:r>
    </w:p>
  </w:footnote>
  <w:footnote w:type="continuationSeparator" w:id="0">
    <w:p w14:paraId="289CAA5C" w14:textId="77777777" w:rsidR="00581697" w:rsidRDefault="0058169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916E37"/>
    <w:multiLevelType w:val="hybridMultilevel"/>
    <w:tmpl w:val="0D5CC9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A0233"/>
    <w:multiLevelType w:val="hybridMultilevel"/>
    <w:tmpl w:val="0B34290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CB4F46"/>
    <w:multiLevelType w:val="hybridMultilevel"/>
    <w:tmpl w:val="0B1ED7C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CB49C8"/>
    <w:multiLevelType w:val="hybridMultilevel"/>
    <w:tmpl w:val="C646128C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5B1FA0"/>
    <w:multiLevelType w:val="hybridMultilevel"/>
    <w:tmpl w:val="052CA8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B73DC"/>
    <w:multiLevelType w:val="hybridMultilevel"/>
    <w:tmpl w:val="73DAF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13552"/>
    <w:multiLevelType w:val="hybridMultilevel"/>
    <w:tmpl w:val="89FE7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6E0152"/>
    <w:multiLevelType w:val="hybridMultilevel"/>
    <w:tmpl w:val="E62CDE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054F3"/>
    <w:multiLevelType w:val="hybridMultilevel"/>
    <w:tmpl w:val="6E2609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344791"/>
    <w:multiLevelType w:val="hybridMultilevel"/>
    <w:tmpl w:val="B1384A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941E1"/>
    <w:multiLevelType w:val="hybridMultilevel"/>
    <w:tmpl w:val="B7D88AB0"/>
    <w:lvl w:ilvl="0" w:tplc="FFFFFFFF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5798597">
    <w:abstractNumId w:val="20"/>
  </w:num>
  <w:num w:numId="2" w16cid:durableId="1979335503">
    <w:abstractNumId w:val="23"/>
  </w:num>
  <w:num w:numId="3" w16cid:durableId="661155319">
    <w:abstractNumId w:val="25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9"/>
  </w:num>
  <w:num w:numId="8" w16cid:durableId="197356948">
    <w:abstractNumId w:val="29"/>
  </w:num>
  <w:num w:numId="9" w16cid:durableId="434789060">
    <w:abstractNumId w:val="18"/>
  </w:num>
  <w:num w:numId="10" w16cid:durableId="454982785">
    <w:abstractNumId w:val="32"/>
  </w:num>
  <w:num w:numId="11" w16cid:durableId="1750808603">
    <w:abstractNumId w:val="7"/>
  </w:num>
  <w:num w:numId="12" w16cid:durableId="1432042233">
    <w:abstractNumId w:val="10"/>
  </w:num>
  <w:num w:numId="13" w16cid:durableId="796946290">
    <w:abstractNumId w:val="12"/>
  </w:num>
  <w:num w:numId="14" w16cid:durableId="1002321643">
    <w:abstractNumId w:val="13"/>
  </w:num>
  <w:num w:numId="15" w16cid:durableId="1381324689">
    <w:abstractNumId w:val="28"/>
  </w:num>
  <w:num w:numId="16" w16cid:durableId="1896623186">
    <w:abstractNumId w:val="6"/>
  </w:num>
  <w:num w:numId="17" w16cid:durableId="930771381">
    <w:abstractNumId w:val="22"/>
  </w:num>
  <w:num w:numId="18" w16cid:durableId="434522198">
    <w:abstractNumId w:val="4"/>
  </w:num>
  <w:num w:numId="19" w16cid:durableId="144788316">
    <w:abstractNumId w:val="24"/>
  </w:num>
  <w:num w:numId="20" w16cid:durableId="1025407346">
    <w:abstractNumId w:val="15"/>
  </w:num>
  <w:num w:numId="21" w16cid:durableId="1256860492">
    <w:abstractNumId w:val="16"/>
  </w:num>
  <w:num w:numId="22" w16cid:durableId="1606841350">
    <w:abstractNumId w:val="21"/>
  </w:num>
  <w:num w:numId="23" w16cid:durableId="1369060813">
    <w:abstractNumId w:val="11"/>
  </w:num>
  <w:num w:numId="24" w16cid:durableId="711804668">
    <w:abstractNumId w:val="27"/>
  </w:num>
  <w:num w:numId="25" w16cid:durableId="195848743">
    <w:abstractNumId w:val="14"/>
  </w:num>
  <w:num w:numId="26" w16cid:durableId="1689869139">
    <w:abstractNumId w:val="26"/>
  </w:num>
  <w:num w:numId="27" w16cid:durableId="297685713">
    <w:abstractNumId w:val="34"/>
  </w:num>
  <w:num w:numId="28" w16cid:durableId="1350251538">
    <w:abstractNumId w:val="9"/>
  </w:num>
  <w:num w:numId="29" w16cid:durableId="1850485285">
    <w:abstractNumId w:val="5"/>
  </w:num>
  <w:num w:numId="30" w16cid:durableId="378669873">
    <w:abstractNumId w:val="33"/>
  </w:num>
  <w:num w:numId="31" w16cid:durableId="1984236747">
    <w:abstractNumId w:val="3"/>
  </w:num>
  <w:num w:numId="32" w16cid:durableId="1855803623">
    <w:abstractNumId w:val="31"/>
  </w:num>
  <w:num w:numId="33" w16cid:durableId="185221388">
    <w:abstractNumId w:val="17"/>
  </w:num>
  <w:num w:numId="34" w16cid:durableId="1863660941">
    <w:abstractNumId w:val="8"/>
  </w:num>
  <w:num w:numId="35" w16cid:durableId="2128117237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7394467507b62eec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3C4"/>
    <w:rsid w:val="00040C29"/>
    <w:rsid w:val="000424EB"/>
    <w:rsid w:val="0005054C"/>
    <w:rsid w:val="00061D33"/>
    <w:rsid w:val="0006329A"/>
    <w:rsid w:val="00063C1D"/>
    <w:rsid w:val="00064643"/>
    <w:rsid w:val="00080D1D"/>
    <w:rsid w:val="00087747"/>
    <w:rsid w:val="000901C5"/>
    <w:rsid w:val="000935E7"/>
    <w:rsid w:val="0009428A"/>
    <w:rsid w:val="00094F13"/>
    <w:rsid w:val="000A1FDA"/>
    <w:rsid w:val="000A6E70"/>
    <w:rsid w:val="000B63E2"/>
    <w:rsid w:val="000B6548"/>
    <w:rsid w:val="000D0F7A"/>
    <w:rsid w:val="000D671A"/>
    <w:rsid w:val="00103EC5"/>
    <w:rsid w:val="001143A0"/>
    <w:rsid w:val="00115C79"/>
    <w:rsid w:val="00116C6E"/>
    <w:rsid w:val="00120077"/>
    <w:rsid w:val="00120A5C"/>
    <w:rsid w:val="00123B04"/>
    <w:rsid w:val="00125CA6"/>
    <w:rsid w:val="00127C60"/>
    <w:rsid w:val="001312DD"/>
    <w:rsid w:val="001408B8"/>
    <w:rsid w:val="001516D6"/>
    <w:rsid w:val="00156FC9"/>
    <w:rsid w:val="00161AFC"/>
    <w:rsid w:val="00162A5A"/>
    <w:rsid w:val="00172867"/>
    <w:rsid w:val="001739B3"/>
    <w:rsid w:val="00175B6D"/>
    <w:rsid w:val="00180041"/>
    <w:rsid w:val="001901ED"/>
    <w:rsid w:val="0019483A"/>
    <w:rsid w:val="001A035B"/>
    <w:rsid w:val="001A46BF"/>
    <w:rsid w:val="001A481B"/>
    <w:rsid w:val="001B0186"/>
    <w:rsid w:val="001B0628"/>
    <w:rsid w:val="001B62CA"/>
    <w:rsid w:val="001D4DCD"/>
    <w:rsid w:val="001F4145"/>
    <w:rsid w:val="001F4175"/>
    <w:rsid w:val="00223A4D"/>
    <w:rsid w:val="00227B3D"/>
    <w:rsid w:val="0023054D"/>
    <w:rsid w:val="00232CB5"/>
    <w:rsid w:val="00233A7E"/>
    <w:rsid w:val="00234A7E"/>
    <w:rsid w:val="0024373D"/>
    <w:rsid w:val="002508C2"/>
    <w:rsid w:val="00254EDF"/>
    <w:rsid w:val="00267252"/>
    <w:rsid w:val="00282A67"/>
    <w:rsid w:val="00282DB0"/>
    <w:rsid w:val="002B0CC1"/>
    <w:rsid w:val="002B2091"/>
    <w:rsid w:val="002C284C"/>
    <w:rsid w:val="002C299E"/>
    <w:rsid w:val="002C6972"/>
    <w:rsid w:val="002D0A51"/>
    <w:rsid w:val="002D2B32"/>
    <w:rsid w:val="002D3EBA"/>
    <w:rsid w:val="002D4516"/>
    <w:rsid w:val="002D7CDC"/>
    <w:rsid w:val="002E51D9"/>
    <w:rsid w:val="002E7CA8"/>
    <w:rsid w:val="002F46AD"/>
    <w:rsid w:val="003051F7"/>
    <w:rsid w:val="003101F0"/>
    <w:rsid w:val="00312567"/>
    <w:rsid w:val="00314B7A"/>
    <w:rsid w:val="00324BC5"/>
    <w:rsid w:val="00325E90"/>
    <w:rsid w:val="00331C7B"/>
    <w:rsid w:val="00340BAB"/>
    <w:rsid w:val="003418E0"/>
    <w:rsid w:val="00347F8D"/>
    <w:rsid w:val="003606B0"/>
    <w:rsid w:val="0036330E"/>
    <w:rsid w:val="00372F7B"/>
    <w:rsid w:val="003733E5"/>
    <w:rsid w:val="0038042C"/>
    <w:rsid w:val="00381486"/>
    <w:rsid w:val="00381739"/>
    <w:rsid w:val="003877FB"/>
    <w:rsid w:val="00390EA6"/>
    <w:rsid w:val="003B22DB"/>
    <w:rsid w:val="003C05F5"/>
    <w:rsid w:val="003C798A"/>
    <w:rsid w:val="003E27C3"/>
    <w:rsid w:val="003F3E3F"/>
    <w:rsid w:val="004067B8"/>
    <w:rsid w:val="004154BE"/>
    <w:rsid w:val="0042013D"/>
    <w:rsid w:val="004222A7"/>
    <w:rsid w:val="00422F83"/>
    <w:rsid w:val="00423863"/>
    <w:rsid w:val="00426D7E"/>
    <w:rsid w:val="0043430C"/>
    <w:rsid w:val="004359F7"/>
    <w:rsid w:val="00435E6D"/>
    <w:rsid w:val="00436AB0"/>
    <w:rsid w:val="0043715A"/>
    <w:rsid w:val="00443668"/>
    <w:rsid w:val="00456B0D"/>
    <w:rsid w:val="00470E38"/>
    <w:rsid w:val="00475478"/>
    <w:rsid w:val="00476AF8"/>
    <w:rsid w:val="00484FD7"/>
    <w:rsid w:val="00486F72"/>
    <w:rsid w:val="00490CC7"/>
    <w:rsid w:val="004929FB"/>
    <w:rsid w:val="004A54BA"/>
    <w:rsid w:val="004A54F3"/>
    <w:rsid w:val="004B124C"/>
    <w:rsid w:val="004B6A5E"/>
    <w:rsid w:val="004C1EDC"/>
    <w:rsid w:val="004C4F25"/>
    <w:rsid w:val="004C5CF5"/>
    <w:rsid w:val="004C6BBE"/>
    <w:rsid w:val="00507EA7"/>
    <w:rsid w:val="0051489E"/>
    <w:rsid w:val="00516B46"/>
    <w:rsid w:val="00526089"/>
    <w:rsid w:val="00526D79"/>
    <w:rsid w:val="00527A28"/>
    <w:rsid w:val="00527DCA"/>
    <w:rsid w:val="00534DBA"/>
    <w:rsid w:val="00536CD6"/>
    <w:rsid w:val="005457E8"/>
    <w:rsid w:val="0055789D"/>
    <w:rsid w:val="005716D4"/>
    <w:rsid w:val="00571B60"/>
    <w:rsid w:val="00573DB2"/>
    <w:rsid w:val="00573E1D"/>
    <w:rsid w:val="00575CAF"/>
    <w:rsid w:val="00581697"/>
    <w:rsid w:val="00585A4D"/>
    <w:rsid w:val="005928DB"/>
    <w:rsid w:val="00596AEB"/>
    <w:rsid w:val="005A3113"/>
    <w:rsid w:val="005B06E6"/>
    <w:rsid w:val="005B26A5"/>
    <w:rsid w:val="005B5AD1"/>
    <w:rsid w:val="005D6329"/>
    <w:rsid w:val="005E57F6"/>
    <w:rsid w:val="006058D8"/>
    <w:rsid w:val="00610200"/>
    <w:rsid w:val="00620CA7"/>
    <w:rsid w:val="00623699"/>
    <w:rsid w:val="006264CD"/>
    <w:rsid w:val="006309BE"/>
    <w:rsid w:val="00632D5A"/>
    <w:rsid w:val="00635515"/>
    <w:rsid w:val="006546FD"/>
    <w:rsid w:val="006643C0"/>
    <w:rsid w:val="00665BF3"/>
    <w:rsid w:val="006732D6"/>
    <w:rsid w:val="00681169"/>
    <w:rsid w:val="0068412F"/>
    <w:rsid w:val="00690EF6"/>
    <w:rsid w:val="00693E09"/>
    <w:rsid w:val="006943AD"/>
    <w:rsid w:val="006A1E8C"/>
    <w:rsid w:val="006A2DE9"/>
    <w:rsid w:val="006A5527"/>
    <w:rsid w:val="006A7230"/>
    <w:rsid w:val="006B4E32"/>
    <w:rsid w:val="006B72C7"/>
    <w:rsid w:val="006B7F78"/>
    <w:rsid w:val="006C2252"/>
    <w:rsid w:val="006C2674"/>
    <w:rsid w:val="006C7A4C"/>
    <w:rsid w:val="006D11D3"/>
    <w:rsid w:val="006D7F7F"/>
    <w:rsid w:val="006E26C8"/>
    <w:rsid w:val="006E2C9C"/>
    <w:rsid w:val="006E40EF"/>
    <w:rsid w:val="006F0039"/>
    <w:rsid w:val="00711CEF"/>
    <w:rsid w:val="00720320"/>
    <w:rsid w:val="0072084C"/>
    <w:rsid w:val="00723643"/>
    <w:rsid w:val="00725D3C"/>
    <w:rsid w:val="00733DA1"/>
    <w:rsid w:val="00737822"/>
    <w:rsid w:val="0074111D"/>
    <w:rsid w:val="007460E6"/>
    <w:rsid w:val="00753D4A"/>
    <w:rsid w:val="00756912"/>
    <w:rsid w:val="00756AA0"/>
    <w:rsid w:val="00761609"/>
    <w:rsid w:val="00763DCE"/>
    <w:rsid w:val="00764B84"/>
    <w:rsid w:val="00767C36"/>
    <w:rsid w:val="0077271D"/>
    <w:rsid w:val="00776C46"/>
    <w:rsid w:val="0078260B"/>
    <w:rsid w:val="007838D1"/>
    <w:rsid w:val="00785254"/>
    <w:rsid w:val="00785853"/>
    <w:rsid w:val="007966F0"/>
    <w:rsid w:val="00797BFC"/>
    <w:rsid w:val="007A2CA5"/>
    <w:rsid w:val="007A720F"/>
    <w:rsid w:val="007B13AA"/>
    <w:rsid w:val="007C6A3C"/>
    <w:rsid w:val="007D3951"/>
    <w:rsid w:val="007D48FB"/>
    <w:rsid w:val="007D4BEE"/>
    <w:rsid w:val="007D5BE9"/>
    <w:rsid w:val="007F38A1"/>
    <w:rsid w:val="008050E4"/>
    <w:rsid w:val="00821A17"/>
    <w:rsid w:val="0082257D"/>
    <w:rsid w:val="00836B68"/>
    <w:rsid w:val="00846A80"/>
    <w:rsid w:val="00853438"/>
    <w:rsid w:val="00866846"/>
    <w:rsid w:val="00875DA9"/>
    <w:rsid w:val="00877FE1"/>
    <w:rsid w:val="0088712C"/>
    <w:rsid w:val="0089475E"/>
    <w:rsid w:val="00895E38"/>
    <w:rsid w:val="0089627F"/>
    <w:rsid w:val="008A0164"/>
    <w:rsid w:val="008A5540"/>
    <w:rsid w:val="008A782B"/>
    <w:rsid w:val="008B0FC0"/>
    <w:rsid w:val="008B3036"/>
    <w:rsid w:val="008B375E"/>
    <w:rsid w:val="008C429A"/>
    <w:rsid w:val="008C7493"/>
    <w:rsid w:val="008E1F3D"/>
    <w:rsid w:val="008E448D"/>
    <w:rsid w:val="008F5C4C"/>
    <w:rsid w:val="0090195A"/>
    <w:rsid w:val="00901C73"/>
    <w:rsid w:val="009053D7"/>
    <w:rsid w:val="0091331D"/>
    <w:rsid w:val="00922F52"/>
    <w:rsid w:val="0093223C"/>
    <w:rsid w:val="00937F04"/>
    <w:rsid w:val="00941A87"/>
    <w:rsid w:val="009501C2"/>
    <w:rsid w:val="009558A2"/>
    <w:rsid w:val="009668B9"/>
    <w:rsid w:val="00967022"/>
    <w:rsid w:val="0097548E"/>
    <w:rsid w:val="00976577"/>
    <w:rsid w:val="0097730C"/>
    <w:rsid w:val="00981C75"/>
    <w:rsid w:val="00993D11"/>
    <w:rsid w:val="00996356"/>
    <w:rsid w:val="00997CA3"/>
    <w:rsid w:val="00997D9A"/>
    <w:rsid w:val="009A2278"/>
    <w:rsid w:val="009D7C49"/>
    <w:rsid w:val="009E7297"/>
    <w:rsid w:val="009F63BB"/>
    <w:rsid w:val="00A0257D"/>
    <w:rsid w:val="00A1042C"/>
    <w:rsid w:val="00A12EDC"/>
    <w:rsid w:val="00A26D0D"/>
    <w:rsid w:val="00A33BDE"/>
    <w:rsid w:val="00A34885"/>
    <w:rsid w:val="00A3706D"/>
    <w:rsid w:val="00A43BC1"/>
    <w:rsid w:val="00A53FFA"/>
    <w:rsid w:val="00A74225"/>
    <w:rsid w:val="00A85962"/>
    <w:rsid w:val="00A936D5"/>
    <w:rsid w:val="00AA014E"/>
    <w:rsid w:val="00AA1EB0"/>
    <w:rsid w:val="00AA2DA3"/>
    <w:rsid w:val="00AA5A9C"/>
    <w:rsid w:val="00AB00EE"/>
    <w:rsid w:val="00AB016A"/>
    <w:rsid w:val="00AB2A5A"/>
    <w:rsid w:val="00AC37DF"/>
    <w:rsid w:val="00AC7C01"/>
    <w:rsid w:val="00AD28F8"/>
    <w:rsid w:val="00AD6570"/>
    <w:rsid w:val="00AF3A30"/>
    <w:rsid w:val="00AF71F1"/>
    <w:rsid w:val="00B008C5"/>
    <w:rsid w:val="00B0103C"/>
    <w:rsid w:val="00B0230B"/>
    <w:rsid w:val="00B16383"/>
    <w:rsid w:val="00B17D95"/>
    <w:rsid w:val="00B23509"/>
    <w:rsid w:val="00B359DB"/>
    <w:rsid w:val="00B3632B"/>
    <w:rsid w:val="00B409D8"/>
    <w:rsid w:val="00B50195"/>
    <w:rsid w:val="00B5178D"/>
    <w:rsid w:val="00B67F1F"/>
    <w:rsid w:val="00B701D7"/>
    <w:rsid w:val="00B713DB"/>
    <w:rsid w:val="00B82684"/>
    <w:rsid w:val="00B90595"/>
    <w:rsid w:val="00BA215A"/>
    <w:rsid w:val="00BA7B8C"/>
    <w:rsid w:val="00BB315B"/>
    <w:rsid w:val="00BB5F09"/>
    <w:rsid w:val="00BB730B"/>
    <w:rsid w:val="00BC0D9F"/>
    <w:rsid w:val="00BD6A01"/>
    <w:rsid w:val="00BE053D"/>
    <w:rsid w:val="00BF193C"/>
    <w:rsid w:val="00BF1A7A"/>
    <w:rsid w:val="00BF1FA3"/>
    <w:rsid w:val="00BF7FDD"/>
    <w:rsid w:val="00C00974"/>
    <w:rsid w:val="00C018E4"/>
    <w:rsid w:val="00C066FA"/>
    <w:rsid w:val="00C17288"/>
    <w:rsid w:val="00C25387"/>
    <w:rsid w:val="00C53A4A"/>
    <w:rsid w:val="00C54BE3"/>
    <w:rsid w:val="00C564F7"/>
    <w:rsid w:val="00C57F80"/>
    <w:rsid w:val="00C63EDA"/>
    <w:rsid w:val="00C768ED"/>
    <w:rsid w:val="00C82A8F"/>
    <w:rsid w:val="00C91085"/>
    <w:rsid w:val="00C916C2"/>
    <w:rsid w:val="00C91F05"/>
    <w:rsid w:val="00CB5A1A"/>
    <w:rsid w:val="00CB6F1C"/>
    <w:rsid w:val="00CC15D2"/>
    <w:rsid w:val="00CC7F56"/>
    <w:rsid w:val="00CD1B12"/>
    <w:rsid w:val="00CD1B48"/>
    <w:rsid w:val="00CD31B9"/>
    <w:rsid w:val="00CD55DC"/>
    <w:rsid w:val="00CE1BBC"/>
    <w:rsid w:val="00CE2595"/>
    <w:rsid w:val="00CE28CC"/>
    <w:rsid w:val="00CE72FC"/>
    <w:rsid w:val="00CF31EE"/>
    <w:rsid w:val="00D1236A"/>
    <w:rsid w:val="00D1492F"/>
    <w:rsid w:val="00D17B69"/>
    <w:rsid w:val="00D2067D"/>
    <w:rsid w:val="00D22611"/>
    <w:rsid w:val="00D3003C"/>
    <w:rsid w:val="00D331F4"/>
    <w:rsid w:val="00D3693F"/>
    <w:rsid w:val="00D42BE6"/>
    <w:rsid w:val="00D470E4"/>
    <w:rsid w:val="00D52142"/>
    <w:rsid w:val="00D5280E"/>
    <w:rsid w:val="00D52AFA"/>
    <w:rsid w:val="00D61F14"/>
    <w:rsid w:val="00D80D6B"/>
    <w:rsid w:val="00D90950"/>
    <w:rsid w:val="00DA69DF"/>
    <w:rsid w:val="00DA6E0C"/>
    <w:rsid w:val="00DB2A13"/>
    <w:rsid w:val="00DB33F8"/>
    <w:rsid w:val="00DB7D1F"/>
    <w:rsid w:val="00DC223E"/>
    <w:rsid w:val="00DC7115"/>
    <w:rsid w:val="00DD25DC"/>
    <w:rsid w:val="00DD38E2"/>
    <w:rsid w:val="00DE74A4"/>
    <w:rsid w:val="00E03D15"/>
    <w:rsid w:val="00E10889"/>
    <w:rsid w:val="00E13110"/>
    <w:rsid w:val="00E24DF1"/>
    <w:rsid w:val="00E37C94"/>
    <w:rsid w:val="00E40B9A"/>
    <w:rsid w:val="00E431ED"/>
    <w:rsid w:val="00E54233"/>
    <w:rsid w:val="00E55D90"/>
    <w:rsid w:val="00E64FF5"/>
    <w:rsid w:val="00E733B3"/>
    <w:rsid w:val="00E8215A"/>
    <w:rsid w:val="00E83443"/>
    <w:rsid w:val="00E907EC"/>
    <w:rsid w:val="00E914F2"/>
    <w:rsid w:val="00EA2CBE"/>
    <w:rsid w:val="00EA4210"/>
    <w:rsid w:val="00EA5421"/>
    <w:rsid w:val="00EB1D85"/>
    <w:rsid w:val="00EB34FC"/>
    <w:rsid w:val="00EB46DF"/>
    <w:rsid w:val="00EB5816"/>
    <w:rsid w:val="00EC71DD"/>
    <w:rsid w:val="00ED0EA9"/>
    <w:rsid w:val="00EF56D3"/>
    <w:rsid w:val="00EF77DF"/>
    <w:rsid w:val="00F10D33"/>
    <w:rsid w:val="00F11BEF"/>
    <w:rsid w:val="00F17756"/>
    <w:rsid w:val="00F258E7"/>
    <w:rsid w:val="00F31B84"/>
    <w:rsid w:val="00F57BA5"/>
    <w:rsid w:val="00F631EC"/>
    <w:rsid w:val="00F64C22"/>
    <w:rsid w:val="00F64FA7"/>
    <w:rsid w:val="00F74125"/>
    <w:rsid w:val="00F74D19"/>
    <w:rsid w:val="00F80053"/>
    <w:rsid w:val="00F85794"/>
    <w:rsid w:val="00F916BE"/>
    <w:rsid w:val="00FA02C7"/>
    <w:rsid w:val="00FA4186"/>
    <w:rsid w:val="00FB566F"/>
    <w:rsid w:val="00FC0531"/>
    <w:rsid w:val="00FC13F0"/>
    <w:rsid w:val="00FC14BD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457E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457E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457E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457E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457E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457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2452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Lasse Molter</cp:lastModifiedBy>
  <cp:revision>31</cp:revision>
  <dcterms:created xsi:type="dcterms:W3CDTF">2024-09-20T20:34:00Z</dcterms:created>
  <dcterms:modified xsi:type="dcterms:W3CDTF">2024-09-24T14:30:00Z</dcterms:modified>
</cp:coreProperties>
</file>