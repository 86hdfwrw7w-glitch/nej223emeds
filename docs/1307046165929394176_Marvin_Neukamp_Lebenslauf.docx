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351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99"/>
        <w:gridCol w:w="299"/>
        <w:gridCol w:w="356"/>
        <w:gridCol w:w="707"/>
        <w:gridCol w:w="45"/>
        <w:gridCol w:w="97"/>
        <w:gridCol w:w="27"/>
        <w:gridCol w:w="125"/>
        <w:gridCol w:w="124"/>
        <w:gridCol w:w="149"/>
        <w:gridCol w:w="142"/>
        <w:gridCol w:w="2109"/>
        <w:gridCol w:w="20"/>
      </w:tblGrid>
      <w:tr w:rsidR="00ED6DC8" w:rsidRPr="00B9145A" w14:paraId="487AC9CE" w14:textId="77777777" w:rsidTr="00D636B1">
        <w:trPr>
          <w:trHeight w:val="276"/>
        </w:trPr>
        <w:tc>
          <w:tcPr>
            <w:tcW w:w="10348" w:type="dxa"/>
            <w:gridSpan w:val="14"/>
            <w:tcBorders>
              <w:bottom w:val="single" w:sz="4" w:space="0" w:color="auto"/>
            </w:tcBorders>
          </w:tcPr>
          <w:p w14:paraId="0CBC6997" w14:textId="20204D78" w:rsidR="00ED6DC8" w:rsidRPr="00B9145A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Arial" w:hAnsi="Arial" w:cs="Arial"/>
                <w:b/>
                <w:sz w:val="44"/>
                <w:szCs w:val="40"/>
              </w:rPr>
            </w:pPr>
            <w:r w:rsidRPr="00B9145A">
              <w:rPr>
                <w:rFonts w:ascii="Arial" w:hAnsi="Arial" w:cs="Arial"/>
                <w:b/>
                <w:sz w:val="44"/>
                <w:szCs w:val="40"/>
              </w:rPr>
              <w:tab/>
            </w:r>
            <w:r w:rsidR="007446FB">
              <w:rPr>
                <w:rFonts w:ascii="Arial" w:hAnsi="Arial" w:cs="Arial"/>
                <w:b/>
                <w:sz w:val="44"/>
                <w:szCs w:val="40"/>
              </w:rPr>
              <w:t>MARVIN NEUKAMP</w:t>
            </w:r>
            <w:r w:rsidRPr="00B9145A">
              <w:rPr>
                <w:rFonts w:ascii="Arial" w:hAnsi="Arial" w:cs="Arial"/>
                <w:b/>
                <w:sz w:val="44"/>
                <w:szCs w:val="40"/>
              </w:rPr>
              <w:tab/>
            </w:r>
          </w:p>
          <w:p w14:paraId="135895E2" w14:textId="2C496E35" w:rsidR="00ED6DC8" w:rsidRPr="00B9145A" w:rsidRDefault="007446FB" w:rsidP="00ED6DC8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Robert-Koch-Straße 21</w:t>
            </w:r>
            <w:r w:rsidR="00ED6DC8" w:rsidRPr="00B9145A">
              <w:rPr>
                <w:rFonts w:ascii="Arial" w:hAnsi="Arial" w:cs="Arial"/>
                <w:bCs/>
                <w:sz w:val="24"/>
                <w:szCs w:val="24"/>
              </w:rPr>
              <w:t xml:space="preserve"> • </w:t>
            </w:r>
            <w:r>
              <w:rPr>
                <w:rFonts w:ascii="Arial" w:hAnsi="Arial" w:cs="Arial"/>
                <w:bCs/>
                <w:sz w:val="24"/>
                <w:szCs w:val="24"/>
              </w:rPr>
              <w:t>Langenselbold</w:t>
            </w:r>
            <w:r w:rsidR="00ED6DC8" w:rsidRPr="00B9145A">
              <w:rPr>
                <w:rFonts w:ascii="Arial" w:hAnsi="Arial" w:cs="Arial"/>
                <w:bCs/>
                <w:sz w:val="24"/>
                <w:szCs w:val="24"/>
              </w:rPr>
              <w:t xml:space="preserve"> • </w:t>
            </w:r>
            <w:r>
              <w:rPr>
                <w:rFonts w:ascii="Arial" w:hAnsi="Arial" w:cs="Arial"/>
                <w:bCs/>
                <w:sz w:val="24"/>
                <w:szCs w:val="24"/>
              </w:rPr>
              <w:t>marvin.neukamp@gmx.de</w:t>
            </w:r>
            <w:r w:rsidR="00ED6DC8" w:rsidRPr="00B9145A">
              <w:rPr>
                <w:rFonts w:ascii="Arial" w:hAnsi="Arial" w:cs="Arial"/>
                <w:bCs/>
                <w:sz w:val="24"/>
                <w:szCs w:val="24"/>
              </w:rPr>
              <w:t xml:space="preserve"> • +49(0)</w:t>
            </w:r>
            <w:r>
              <w:rPr>
                <w:rFonts w:ascii="Arial" w:hAnsi="Arial" w:cs="Arial"/>
                <w:bCs/>
                <w:sz w:val="24"/>
                <w:szCs w:val="24"/>
              </w:rPr>
              <w:t>15738291537</w:t>
            </w:r>
          </w:p>
        </w:tc>
      </w:tr>
      <w:tr w:rsidR="00ED6DC8" w:rsidRPr="00B9145A" w14:paraId="0FCADE56" w14:textId="77777777" w:rsidTr="00D636B1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B9145A" w:rsidRDefault="00ED6DC8" w:rsidP="005E695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B9145A">
              <w:rPr>
                <w:rFonts w:ascii="Arial" w:hAnsi="Arial" w:cs="Arial"/>
                <w:b/>
                <w:sz w:val="24"/>
                <w:szCs w:val="28"/>
              </w:rPr>
              <w:t>BILDUNG</w:t>
            </w:r>
          </w:p>
        </w:tc>
        <w:tc>
          <w:tcPr>
            <w:tcW w:w="5528" w:type="dxa"/>
            <w:gridSpan w:val="10"/>
            <w:tcBorders>
              <w:top w:val="single" w:sz="4" w:space="0" w:color="auto"/>
            </w:tcBorders>
            <w:vAlign w:val="bottom"/>
          </w:tcPr>
          <w:p w14:paraId="2194DF4A" w14:textId="149770ED" w:rsidR="00ED6DC8" w:rsidRPr="00B9145A" w:rsidRDefault="00D13F13" w:rsidP="005E695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KOPERNIKUS SCHULE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bottom"/>
          </w:tcPr>
          <w:p w14:paraId="6219B894" w14:textId="705B6D32" w:rsidR="00ED6DC8" w:rsidRPr="00B9145A" w:rsidRDefault="00334FAA" w:rsidP="005E6950">
            <w:pPr>
              <w:jc w:val="right"/>
              <w:rPr>
                <w:rFonts w:ascii="Arial" w:hAnsi="Arial" w:cs="Arial"/>
                <w:bCs/>
                <w:sz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Freigericht</w:t>
            </w:r>
            <w:r w:rsidR="005E6950" w:rsidRPr="00B9145A">
              <w:rPr>
                <w:rFonts w:ascii="Arial" w:hAnsi="Arial" w:cs="Arial"/>
                <w:bCs/>
                <w:sz w:val="24"/>
                <w:szCs w:val="28"/>
              </w:rPr>
              <w:t xml:space="preserve">, </w:t>
            </w:r>
            <w:r>
              <w:rPr>
                <w:rFonts w:ascii="Arial" w:hAnsi="Arial" w:cs="Arial"/>
                <w:bCs/>
                <w:sz w:val="24"/>
                <w:szCs w:val="28"/>
              </w:rPr>
              <w:t>H</w:t>
            </w:r>
            <w:r w:rsidR="00001C06">
              <w:rPr>
                <w:rFonts w:ascii="Arial" w:hAnsi="Arial" w:cs="Arial"/>
                <w:bCs/>
                <w:sz w:val="24"/>
                <w:szCs w:val="28"/>
              </w:rPr>
              <w:t>S</w:t>
            </w:r>
          </w:p>
        </w:tc>
      </w:tr>
      <w:tr w:rsidR="00ED6DC8" w:rsidRPr="00B9145A" w14:paraId="7D1DEBF7" w14:textId="77777777" w:rsidTr="00D636B1">
        <w:trPr>
          <w:trHeight w:val="276"/>
        </w:trPr>
        <w:tc>
          <w:tcPr>
            <w:tcW w:w="2552" w:type="dxa"/>
          </w:tcPr>
          <w:p w14:paraId="631E7E42" w14:textId="77777777" w:rsidR="00ED6DC8" w:rsidRPr="00B47810" w:rsidRDefault="00ED6DC8" w:rsidP="0072364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255" w:type="dxa"/>
            <w:gridSpan w:val="8"/>
            <w:vAlign w:val="bottom"/>
          </w:tcPr>
          <w:p w14:paraId="0C2B846F" w14:textId="5C35A1DA" w:rsidR="00ED6DC8" w:rsidRPr="00B9145A" w:rsidRDefault="00D13F13" w:rsidP="00723643">
            <w:pPr>
              <w:rPr>
                <w:rFonts w:ascii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Allgemeine Hochschulreif</w:t>
            </w:r>
            <w:r w:rsidR="0018332A"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e</w:t>
            </w:r>
          </w:p>
        </w:tc>
        <w:tc>
          <w:tcPr>
            <w:tcW w:w="2541" w:type="dxa"/>
            <w:gridSpan w:val="5"/>
            <w:vAlign w:val="bottom"/>
          </w:tcPr>
          <w:p w14:paraId="7C845E2D" w14:textId="20CF9928" w:rsidR="00ED6DC8" w:rsidRPr="00B9145A" w:rsidRDefault="00334FAA" w:rsidP="00162A5A">
            <w:pPr>
              <w:jc w:val="right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August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21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heute</w:t>
            </w:r>
          </w:p>
        </w:tc>
      </w:tr>
      <w:tr w:rsidR="005E6950" w:rsidRPr="00B9145A" w14:paraId="61E5D482" w14:textId="77777777" w:rsidTr="00D636B1">
        <w:trPr>
          <w:trHeight w:val="227"/>
        </w:trPr>
        <w:tc>
          <w:tcPr>
            <w:tcW w:w="2552" w:type="dxa"/>
          </w:tcPr>
          <w:p w14:paraId="2BF20966" w14:textId="77777777" w:rsidR="005E6950" w:rsidRPr="00B47810" w:rsidRDefault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7796" w:type="dxa"/>
            <w:gridSpan w:val="13"/>
          </w:tcPr>
          <w:p w14:paraId="0A44719F" w14:textId="67FA13E8" w:rsidR="00D636B1" w:rsidRDefault="00D636B1" w:rsidP="005E6950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Aktueller Schnitt: 2,0</w:t>
            </w:r>
          </w:p>
          <w:p w14:paraId="004C17A4" w14:textId="60054935" w:rsidR="005E6950" w:rsidRDefault="00742D26" w:rsidP="005E6950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 xml:space="preserve">Schwerpunktfächer: Politik </w:t>
            </w:r>
            <w:r w:rsidR="00BD01B9">
              <w:rPr>
                <w:rFonts w:ascii="Arial" w:hAnsi="Arial" w:cs="Arial"/>
                <w:i w:val="0"/>
                <w:iCs w:val="0"/>
              </w:rPr>
              <w:t xml:space="preserve">&amp; </w:t>
            </w:r>
            <w:r>
              <w:rPr>
                <w:rFonts w:ascii="Arial" w:hAnsi="Arial" w:cs="Arial"/>
                <w:i w:val="0"/>
                <w:iCs w:val="0"/>
              </w:rPr>
              <w:t>Wirtschaft</w:t>
            </w:r>
            <w:r w:rsidR="00BD01B9">
              <w:rPr>
                <w:rFonts w:ascii="Arial" w:hAnsi="Arial" w:cs="Arial"/>
                <w:i w:val="0"/>
                <w:iCs w:val="0"/>
              </w:rPr>
              <w:t xml:space="preserve"> (13 </w:t>
            </w:r>
            <w:r w:rsidR="00D636B1">
              <w:rPr>
                <w:rFonts w:ascii="Arial" w:hAnsi="Arial" w:cs="Arial"/>
                <w:i w:val="0"/>
                <w:iCs w:val="0"/>
              </w:rPr>
              <w:t>P.</w:t>
            </w:r>
            <w:r w:rsidR="00BD01B9">
              <w:rPr>
                <w:rFonts w:ascii="Arial" w:hAnsi="Arial" w:cs="Arial"/>
                <w:i w:val="0"/>
                <w:iCs w:val="0"/>
              </w:rPr>
              <w:t xml:space="preserve">), Biologie (11 </w:t>
            </w:r>
            <w:r w:rsidR="00D636B1">
              <w:rPr>
                <w:rFonts w:ascii="Arial" w:hAnsi="Arial" w:cs="Arial"/>
                <w:i w:val="0"/>
                <w:iCs w:val="0"/>
              </w:rPr>
              <w:t>P.</w:t>
            </w:r>
            <w:r w:rsidR="00BD01B9">
              <w:rPr>
                <w:rFonts w:ascii="Arial" w:hAnsi="Arial" w:cs="Arial"/>
                <w:i w:val="0"/>
                <w:iCs w:val="0"/>
              </w:rPr>
              <w:t>)</w:t>
            </w:r>
          </w:p>
          <w:p w14:paraId="419A9228" w14:textId="186689BC" w:rsidR="00BD01B9" w:rsidRPr="00B9145A" w:rsidRDefault="00BD01B9" w:rsidP="005E6950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Klassensprecher in der Q1, Q2, Q3</w:t>
            </w:r>
          </w:p>
        </w:tc>
      </w:tr>
      <w:tr w:rsidR="005E6950" w:rsidRPr="00B9145A" w14:paraId="2611884C" w14:textId="77777777" w:rsidTr="0016441E">
        <w:trPr>
          <w:trHeight w:val="454"/>
        </w:trPr>
        <w:tc>
          <w:tcPr>
            <w:tcW w:w="2552" w:type="dxa"/>
          </w:tcPr>
          <w:p w14:paraId="5D4BBF75" w14:textId="77777777" w:rsidR="005E6950" w:rsidRPr="00B47810" w:rsidRDefault="005E6950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5670" w:type="dxa"/>
            <w:gridSpan w:val="11"/>
            <w:vAlign w:val="bottom"/>
          </w:tcPr>
          <w:p w14:paraId="5629968E" w14:textId="3694E9BD" w:rsidR="005E6950" w:rsidRPr="00B9145A" w:rsidRDefault="00D13F13" w:rsidP="005E69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KARL-REHBEIN-SCHULE</w:t>
            </w:r>
          </w:p>
        </w:tc>
        <w:tc>
          <w:tcPr>
            <w:tcW w:w="2126" w:type="dxa"/>
            <w:gridSpan w:val="2"/>
            <w:vAlign w:val="bottom"/>
          </w:tcPr>
          <w:p w14:paraId="3DFCCB56" w14:textId="5E5BD521" w:rsidR="005E6950" w:rsidRPr="00B9145A" w:rsidRDefault="00334FAA" w:rsidP="005E695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Hanau</w:t>
            </w:r>
            <w:r w:rsidR="005E6950" w:rsidRPr="00B9145A">
              <w:rPr>
                <w:rFonts w:ascii="Arial" w:hAnsi="Arial" w:cs="Arial"/>
                <w:bCs/>
                <w:sz w:val="24"/>
                <w:szCs w:val="28"/>
              </w:rPr>
              <w:t xml:space="preserve">, </w:t>
            </w:r>
            <w:r>
              <w:rPr>
                <w:rFonts w:ascii="Arial" w:hAnsi="Arial" w:cs="Arial"/>
                <w:bCs/>
                <w:sz w:val="24"/>
                <w:szCs w:val="28"/>
              </w:rPr>
              <w:t>H</w:t>
            </w:r>
            <w:r w:rsidR="00001C06">
              <w:rPr>
                <w:rFonts w:ascii="Arial" w:hAnsi="Arial" w:cs="Arial"/>
                <w:bCs/>
                <w:sz w:val="24"/>
                <w:szCs w:val="28"/>
              </w:rPr>
              <w:t>S</w:t>
            </w:r>
          </w:p>
        </w:tc>
      </w:tr>
      <w:tr w:rsidR="005E6950" w:rsidRPr="00B9145A" w14:paraId="370DDA32" w14:textId="77777777" w:rsidTr="00D636B1">
        <w:trPr>
          <w:trHeight w:val="227"/>
        </w:trPr>
        <w:tc>
          <w:tcPr>
            <w:tcW w:w="2552" w:type="dxa"/>
          </w:tcPr>
          <w:p w14:paraId="185B2110" w14:textId="77777777" w:rsidR="005E6950" w:rsidRPr="00B47810" w:rsidRDefault="005E6950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599" w:type="dxa"/>
            <w:vAlign w:val="bottom"/>
          </w:tcPr>
          <w:p w14:paraId="4AF3F812" w14:textId="41F98824" w:rsidR="005E6950" w:rsidRPr="00B9145A" w:rsidRDefault="00BD01B9" w:rsidP="005E6950">
            <w:pPr>
              <w:rPr>
                <w:rFonts w:ascii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Allgemeine Hochschulreife</w:t>
            </w:r>
          </w:p>
        </w:tc>
        <w:tc>
          <w:tcPr>
            <w:tcW w:w="4197" w:type="dxa"/>
            <w:gridSpan w:val="12"/>
            <w:vAlign w:val="bottom"/>
          </w:tcPr>
          <w:p w14:paraId="7B102FFC" w14:textId="14082B13" w:rsidR="005E6950" w:rsidRPr="00B9145A" w:rsidRDefault="00334FAA" w:rsidP="005E6950">
            <w:pPr>
              <w:jc w:val="right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August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201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6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Juli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21</w:t>
            </w:r>
          </w:p>
        </w:tc>
      </w:tr>
      <w:tr w:rsidR="005E6950" w:rsidRPr="00B9145A" w14:paraId="3E61A1D2" w14:textId="77777777" w:rsidTr="000576CC">
        <w:trPr>
          <w:trHeight w:val="113"/>
        </w:trPr>
        <w:tc>
          <w:tcPr>
            <w:tcW w:w="2552" w:type="dxa"/>
          </w:tcPr>
          <w:p w14:paraId="3F754092" w14:textId="77777777" w:rsidR="005E6950" w:rsidRPr="00B47810" w:rsidRDefault="005E6950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7796" w:type="dxa"/>
            <w:gridSpan w:val="13"/>
          </w:tcPr>
          <w:p w14:paraId="103AE4A1" w14:textId="48BFECA5" w:rsidR="00BD01B9" w:rsidRPr="000576CC" w:rsidRDefault="00BD01B9" w:rsidP="000576CC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Mitglied der Sportklasse gewesen</w:t>
            </w:r>
          </w:p>
        </w:tc>
      </w:tr>
      <w:tr w:rsidR="000576CC" w:rsidRPr="00B9145A" w14:paraId="73659E78" w14:textId="77777777" w:rsidTr="0016441E">
        <w:trPr>
          <w:trHeight w:val="454"/>
        </w:trPr>
        <w:tc>
          <w:tcPr>
            <w:tcW w:w="2552" w:type="dxa"/>
          </w:tcPr>
          <w:p w14:paraId="441B4F2E" w14:textId="77777777" w:rsidR="000576CC" w:rsidRPr="00B47810" w:rsidRDefault="000576CC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7796" w:type="dxa"/>
            <w:gridSpan w:val="13"/>
          </w:tcPr>
          <w:p w14:paraId="66B9725F" w14:textId="1372FEE0" w:rsidR="000576CC" w:rsidRDefault="000576CC" w:rsidP="005E6950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Sportliche Förderung im Bereich Handball erhalten</w:t>
            </w:r>
          </w:p>
        </w:tc>
      </w:tr>
      <w:tr w:rsidR="005E6950" w:rsidRPr="00B9145A" w14:paraId="127C64E2" w14:textId="77777777" w:rsidTr="0016441E">
        <w:trPr>
          <w:trHeight w:val="454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2F8A518A" w14:textId="1A155009" w:rsidR="005E6950" w:rsidRPr="00B9145A" w:rsidRDefault="00887DAE" w:rsidP="005E695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B9145A">
              <w:rPr>
                <w:rFonts w:ascii="Arial" w:hAnsi="Arial" w:cs="Arial"/>
                <w:b/>
                <w:sz w:val="24"/>
                <w:szCs w:val="24"/>
              </w:rPr>
              <w:t>PRAXIS</w:t>
            </w:r>
          </w:p>
        </w:tc>
        <w:tc>
          <w:tcPr>
            <w:tcW w:w="5130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0674832C" w:rsidR="005E6950" w:rsidRPr="00B9145A" w:rsidRDefault="00BD01B9" w:rsidP="005E695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S</w:t>
            </w:r>
            <w:r w:rsidR="002B2684">
              <w:rPr>
                <w:rFonts w:ascii="Arial" w:hAnsi="Arial" w:cs="Arial"/>
                <w:b/>
                <w:sz w:val="24"/>
                <w:szCs w:val="28"/>
              </w:rPr>
              <w:t>CHMOLL MASCHINEN GMBH</w:t>
            </w:r>
          </w:p>
        </w:tc>
        <w:tc>
          <w:tcPr>
            <w:tcW w:w="2666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FB9DEC4" w:rsidR="005E6950" w:rsidRPr="00B9145A" w:rsidRDefault="00001C06" w:rsidP="005E6950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Rödermark</w:t>
            </w:r>
            <w:r w:rsidR="005E6950" w:rsidRPr="00B9145A">
              <w:rPr>
                <w:rFonts w:ascii="Arial" w:hAnsi="Arial" w:cs="Arial"/>
                <w:bCs/>
                <w:sz w:val="24"/>
                <w:szCs w:val="28"/>
              </w:rPr>
              <w:t>, HS</w:t>
            </w:r>
          </w:p>
        </w:tc>
      </w:tr>
      <w:tr w:rsidR="005E6950" w:rsidRPr="00B9145A" w14:paraId="335D84E9" w14:textId="77777777" w:rsidTr="00D636B1">
        <w:trPr>
          <w:trHeight w:val="227"/>
        </w:trPr>
        <w:tc>
          <w:tcPr>
            <w:tcW w:w="2552" w:type="dxa"/>
          </w:tcPr>
          <w:p w14:paraId="519CDCF2" w14:textId="77777777" w:rsidR="005E6950" w:rsidRPr="00B9145A" w:rsidRDefault="005E6950" w:rsidP="005E6950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  <w:gridSpan w:val="4"/>
            <w:vAlign w:val="bottom"/>
          </w:tcPr>
          <w:p w14:paraId="20B1570F" w14:textId="268BAC83" w:rsidR="005E6950" w:rsidRPr="00245D62" w:rsidRDefault="00245D62" w:rsidP="005E6950">
            <w:pP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  <w:lang w:val="en-US"/>
              </w:rPr>
              <w:t xml:space="preserve">Schülerpraktikant </w:t>
            </w:r>
          </w:p>
        </w:tc>
        <w:tc>
          <w:tcPr>
            <w:tcW w:w="2835" w:type="dxa"/>
            <w:gridSpan w:val="9"/>
          </w:tcPr>
          <w:p w14:paraId="0475B997" w14:textId="3BB744B1" w:rsidR="005E6950" w:rsidRPr="00B9145A" w:rsidRDefault="00001C06" w:rsidP="005E6950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April</w:t>
            </w:r>
            <w:r w:rsidR="005E6950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24</w:t>
            </w:r>
          </w:p>
        </w:tc>
      </w:tr>
      <w:tr w:rsidR="00ED6DC8" w:rsidRPr="00B9145A" w14:paraId="54C3D64C" w14:textId="77777777" w:rsidTr="00D86DAA">
        <w:trPr>
          <w:trHeight w:val="283"/>
        </w:trPr>
        <w:tc>
          <w:tcPr>
            <w:tcW w:w="2552" w:type="dxa"/>
          </w:tcPr>
          <w:p w14:paraId="4EF7CADC" w14:textId="77777777" w:rsidR="00ED6DC8" w:rsidRPr="00B9145A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3"/>
          </w:tcPr>
          <w:p w14:paraId="2DC929BF" w14:textId="00D3126C" w:rsidR="00ED6DC8" w:rsidRPr="00B9145A" w:rsidRDefault="00D636B1" w:rsidP="00E55D9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 xml:space="preserve">Durchführung von </w:t>
            </w:r>
            <w:r w:rsidR="002B2684">
              <w:rPr>
                <w:rFonts w:ascii="Arial" w:hAnsi="Arial" w:cs="Arial"/>
                <w:i w:val="0"/>
                <w:iCs w:val="0"/>
              </w:rPr>
              <w:t>komplexe</w:t>
            </w:r>
            <w:r>
              <w:rPr>
                <w:rFonts w:ascii="Arial" w:hAnsi="Arial" w:cs="Arial"/>
                <w:i w:val="0"/>
                <w:iCs w:val="0"/>
              </w:rPr>
              <w:t>n</w:t>
            </w:r>
            <w:r w:rsidR="002B2684">
              <w:rPr>
                <w:rFonts w:ascii="Arial" w:hAnsi="Arial" w:cs="Arial"/>
                <w:i w:val="0"/>
                <w:iCs w:val="0"/>
              </w:rPr>
              <w:t xml:space="preserve"> Laser Applicationstests </w:t>
            </w:r>
            <w:r>
              <w:rPr>
                <w:rFonts w:ascii="Arial" w:hAnsi="Arial" w:cs="Arial"/>
                <w:i w:val="0"/>
                <w:iCs w:val="0"/>
              </w:rPr>
              <w:t>gemeinsam mit meinem Team</w:t>
            </w:r>
            <w:r w:rsidR="002B2684">
              <w:rPr>
                <w:rFonts w:ascii="Arial" w:hAnsi="Arial" w:cs="Arial"/>
                <w:i w:val="0"/>
                <w:iCs w:val="0"/>
              </w:rPr>
              <w:t xml:space="preserve"> </w:t>
            </w:r>
          </w:p>
          <w:p w14:paraId="369B579A" w14:textId="1BAE58F1" w:rsidR="005E6950" w:rsidRPr="00AA7B1E" w:rsidRDefault="00AA7B1E" w:rsidP="00E55D90">
            <w:pPr>
              <w:pStyle w:val="Bullets"/>
              <w:rPr>
                <w:rFonts w:ascii="Arial" w:hAnsi="Arial" w:cs="Arial"/>
                <w:i w:val="0"/>
                <w:iCs w:val="0"/>
                <w:lang w:val="de-AT"/>
              </w:rPr>
            </w:pPr>
            <w:r w:rsidRPr="00AA7B1E">
              <w:rPr>
                <w:rFonts w:ascii="Arial" w:hAnsi="Arial" w:cs="Arial"/>
                <w:i w:val="0"/>
                <w:iCs w:val="0"/>
                <w:lang w:val="de-AT"/>
              </w:rPr>
              <w:t>Aktiv</w:t>
            </w:r>
            <w:r w:rsidR="00D636B1">
              <w:rPr>
                <w:rFonts w:ascii="Arial" w:hAnsi="Arial" w:cs="Arial"/>
                <w:i w:val="0"/>
                <w:iCs w:val="0"/>
                <w:lang w:val="de-AT"/>
              </w:rPr>
              <w:t>e Mitarbeit</w:t>
            </w:r>
            <w:r w:rsidRPr="00AA7B1E">
              <w:rPr>
                <w:rFonts w:ascii="Arial" w:hAnsi="Arial" w:cs="Arial"/>
                <w:i w:val="0"/>
                <w:iCs w:val="0"/>
                <w:lang w:val="de-AT"/>
              </w:rPr>
              <w:t xml:space="preserve"> in der Montage von hochpräzisen Schneidemaschinen </w:t>
            </w:r>
          </w:p>
          <w:p w14:paraId="6DD9BA0F" w14:textId="575B65B4" w:rsidR="00AA7B1E" w:rsidRPr="00B9145A" w:rsidRDefault="00D636B1" w:rsidP="00E55D9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lang w:val="de-AT"/>
              </w:rPr>
              <w:t>Unterstützung eines</w:t>
            </w:r>
            <w:r w:rsidRPr="00AA7B1E">
              <w:rPr>
                <w:rFonts w:ascii="Arial" w:hAnsi="Arial" w:cs="Arial"/>
                <w:i w:val="0"/>
                <w:iCs w:val="0"/>
                <w:lang w:val="de-AT"/>
              </w:rPr>
              <w:t xml:space="preserve"> internationalen Teams</w:t>
            </w:r>
            <w:r w:rsidR="00AA7B1E" w:rsidRPr="00AA7B1E">
              <w:rPr>
                <w:rFonts w:ascii="Arial" w:hAnsi="Arial" w:cs="Arial"/>
                <w:i w:val="0"/>
                <w:iCs w:val="0"/>
                <w:lang w:val="de-AT"/>
              </w:rPr>
              <w:t xml:space="preserve"> an Ingenieuren </w:t>
            </w:r>
            <w:r>
              <w:rPr>
                <w:rFonts w:ascii="Arial" w:hAnsi="Arial" w:cs="Arial"/>
                <w:i w:val="0"/>
                <w:iCs w:val="0"/>
                <w:lang w:val="de-AT"/>
              </w:rPr>
              <w:t>und Teilnahme</w:t>
            </w:r>
            <w:r w:rsidR="00AA7B1E" w:rsidRPr="00AA7B1E">
              <w:rPr>
                <w:rFonts w:ascii="Arial" w:hAnsi="Arial" w:cs="Arial"/>
                <w:i w:val="0"/>
                <w:iCs w:val="0"/>
                <w:lang w:val="de-AT"/>
              </w:rPr>
              <w:t xml:space="preserve"> an internationalen Meetings</w:t>
            </w:r>
          </w:p>
        </w:tc>
      </w:tr>
      <w:tr w:rsidR="005E6950" w:rsidRPr="00B9145A" w14:paraId="50AFEA03" w14:textId="77777777" w:rsidTr="0016441E">
        <w:trPr>
          <w:trHeight w:val="454"/>
        </w:trPr>
        <w:tc>
          <w:tcPr>
            <w:tcW w:w="2552" w:type="dxa"/>
          </w:tcPr>
          <w:p w14:paraId="6F2E29E1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4254" w:type="dxa"/>
            <w:gridSpan w:val="3"/>
            <w:vAlign w:val="bottom"/>
          </w:tcPr>
          <w:p w14:paraId="42FB0D26" w14:textId="780A2EFA" w:rsidR="005E6950" w:rsidRPr="00B9145A" w:rsidRDefault="002B2684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24"/>
                <w:szCs w:val="28"/>
              </w:rPr>
              <w:t xml:space="preserve">CASA FAN GMBH </w:t>
            </w:r>
          </w:p>
        </w:tc>
        <w:tc>
          <w:tcPr>
            <w:tcW w:w="3542" w:type="dxa"/>
            <w:gridSpan w:val="10"/>
            <w:vAlign w:val="bottom"/>
          </w:tcPr>
          <w:p w14:paraId="11E31BD8" w14:textId="31361D34" w:rsidR="005E6950" w:rsidRPr="00B9145A" w:rsidRDefault="00AB6385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Hasselroth</w:t>
            </w:r>
            <w:r w:rsidR="005E6950" w:rsidRPr="00B9145A"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, HS</w:t>
            </w:r>
          </w:p>
        </w:tc>
      </w:tr>
      <w:tr w:rsidR="005E6950" w:rsidRPr="00B9145A" w14:paraId="48328CB9" w14:textId="77777777" w:rsidTr="00D636B1">
        <w:trPr>
          <w:trHeight w:val="206"/>
        </w:trPr>
        <w:tc>
          <w:tcPr>
            <w:tcW w:w="2552" w:type="dxa"/>
          </w:tcPr>
          <w:p w14:paraId="5ED4125F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006" w:type="dxa"/>
            <w:gridSpan w:val="5"/>
            <w:vAlign w:val="bottom"/>
          </w:tcPr>
          <w:p w14:paraId="74B74B41" w14:textId="713DC288" w:rsidR="005E6950" w:rsidRPr="00B9145A" w:rsidRDefault="00001C06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Minijobber </w:t>
            </w:r>
          </w:p>
        </w:tc>
        <w:tc>
          <w:tcPr>
            <w:tcW w:w="2790" w:type="dxa"/>
            <w:gridSpan w:val="8"/>
          </w:tcPr>
          <w:p w14:paraId="2CB21DEB" w14:textId="2A481EE6" w:rsidR="005E6950" w:rsidRPr="00B9145A" w:rsidRDefault="00AB6385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Ju</w:t>
            </w:r>
            <w:r w:rsidR="00045786">
              <w:rPr>
                <w:rFonts w:ascii="Arial" w:hAnsi="Arial" w:cs="Arial"/>
                <w:sz w:val="24"/>
                <w:szCs w:val="24"/>
              </w:rPr>
              <w:t xml:space="preserve">li </w:t>
            </w:r>
            <w:r w:rsidR="005E6950" w:rsidRPr="00B9145A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045786">
              <w:rPr>
                <w:rFonts w:ascii="Arial" w:hAnsi="Arial" w:cs="Arial"/>
                <w:sz w:val="24"/>
                <w:szCs w:val="24"/>
              </w:rPr>
              <w:t>2</w:t>
            </w:r>
            <w:r w:rsidR="005E6950" w:rsidRPr="00B9145A">
              <w:rPr>
                <w:rFonts w:ascii="Arial" w:hAnsi="Arial" w:cs="Arial"/>
                <w:sz w:val="24"/>
                <w:szCs w:val="24"/>
              </w:rPr>
              <w:t xml:space="preserve"> –</w:t>
            </w:r>
            <w:r w:rsidR="001C5990">
              <w:rPr>
                <w:rFonts w:ascii="Arial" w:hAnsi="Arial" w:cs="Arial"/>
                <w:sz w:val="24"/>
                <w:szCs w:val="24"/>
              </w:rPr>
              <w:t xml:space="preserve"> August 2024</w:t>
            </w:r>
          </w:p>
        </w:tc>
      </w:tr>
      <w:tr w:rsidR="005E6950" w:rsidRPr="00B9145A" w14:paraId="7C4155D6" w14:textId="77777777" w:rsidTr="00D86DAA">
        <w:trPr>
          <w:trHeight w:val="567"/>
        </w:trPr>
        <w:tc>
          <w:tcPr>
            <w:tcW w:w="2552" w:type="dxa"/>
          </w:tcPr>
          <w:p w14:paraId="6E408002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3"/>
          </w:tcPr>
          <w:p w14:paraId="562755C5" w14:textId="77777777" w:rsidR="00AA7B1E" w:rsidRPr="009F18F1" w:rsidRDefault="00AA7B1E" w:rsidP="00AA7B1E">
            <w:pPr>
              <w:pStyle w:val="Bullets"/>
              <w:rPr>
                <w:rFonts w:ascii="Arial" w:hAnsi="Arial" w:cs="Arial"/>
                <w:i w:val="0"/>
                <w:iCs w:val="0"/>
                <w:lang w:val="de-AT"/>
              </w:rPr>
            </w:pPr>
            <w:r w:rsidRPr="009F18F1">
              <w:rPr>
                <w:rFonts w:ascii="Arial" w:hAnsi="Arial" w:cs="Arial"/>
                <w:i w:val="0"/>
                <w:iCs w:val="0"/>
                <w:lang w:val="de-AT"/>
              </w:rPr>
              <w:t xml:space="preserve">Eigenständig als Lagerist gearbeitet und selbstständig Bestellungen zusammengestellt. </w:t>
            </w:r>
          </w:p>
          <w:p w14:paraId="3658805E" w14:textId="51A4D552" w:rsidR="00AA7B1E" w:rsidRPr="00AA7B1E" w:rsidRDefault="009F18F1" w:rsidP="00AA7B1E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F18F1">
              <w:rPr>
                <w:rFonts w:ascii="Arial" w:hAnsi="Arial" w:cs="Arial"/>
                <w:i w:val="0"/>
                <w:iCs w:val="0"/>
                <w:lang w:val="de-AT"/>
              </w:rPr>
              <w:t>Bei Krankheitsfällen als vollwertige Arbeitskraft gearbeitet und für tägliche Bestellungen zuständig gewesen.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</w:p>
        </w:tc>
      </w:tr>
      <w:tr w:rsidR="005E6950" w:rsidRPr="00B9145A" w14:paraId="43858059" w14:textId="77777777" w:rsidTr="0016441E">
        <w:trPr>
          <w:trHeight w:val="454"/>
        </w:trPr>
        <w:tc>
          <w:tcPr>
            <w:tcW w:w="2552" w:type="dxa"/>
          </w:tcPr>
          <w:p w14:paraId="19FC37BF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3BB8FD5E" w14:textId="5FEACBFA" w:rsidR="005E6950" w:rsidRPr="00B9145A" w:rsidRDefault="00D55553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24"/>
                <w:szCs w:val="28"/>
              </w:rPr>
              <w:t>JAKOB BENN &amp; SÖHNE GMBH</w:t>
            </w:r>
          </w:p>
        </w:tc>
        <w:tc>
          <w:tcPr>
            <w:tcW w:w="3898" w:type="dxa"/>
            <w:gridSpan w:val="11"/>
            <w:vAlign w:val="bottom"/>
          </w:tcPr>
          <w:p w14:paraId="7BF36563" w14:textId="76525C45" w:rsidR="005E6950" w:rsidRPr="00B9145A" w:rsidRDefault="00B762EB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Hanau</w:t>
            </w:r>
            <w:r w:rsidR="005E6950" w:rsidRPr="00B9145A"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, HS</w:t>
            </w:r>
          </w:p>
        </w:tc>
      </w:tr>
      <w:tr w:rsidR="005E6950" w:rsidRPr="00B9145A" w14:paraId="59AD96FA" w14:textId="77777777" w:rsidTr="00D636B1">
        <w:trPr>
          <w:trHeight w:val="170"/>
        </w:trPr>
        <w:tc>
          <w:tcPr>
            <w:tcW w:w="2552" w:type="dxa"/>
          </w:tcPr>
          <w:p w14:paraId="39B2F524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7356E348" w14:textId="7411A729" w:rsidR="005E6950" w:rsidRPr="00B9145A" w:rsidRDefault="00D55553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Schülerpraktikant</w:t>
            </w:r>
          </w:p>
        </w:tc>
        <w:tc>
          <w:tcPr>
            <w:tcW w:w="3898" w:type="dxa"/>
            <w:gridSpan w:val="11"/>
          </w:tcPr>
          <w:p w14:paraId="2173270B" w14:textId="490764EA" w:rsidR="005E6950" w:rsidRPr="00B9145A" w:rsidRDefault="00D55553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September</w:t>
            </w:r>
            <w:r w:rsidR="002C577B" w:rsidRPr="00B9145A">
              <w:rPr>
                <w:rFonts w:ascii="Arial" w:hAnsi="Arial" w:cs="Arial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5E6950" w:rsidRPr="00B47810" w14:paraId="6E33E2C9" w14:textId="77777777" w:rsidTr="00D86DAA">
        <w:trPr>
          <w:trHeight w:val="680"/>
        </w:trPr>
        <w:tc>
          <w:tcPr>
            <w:tcW w:w="2552" w:type="dxa"/>
          </w:tcPr>
          <w:p w14:paraId="306BBC0C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3"/>
          </w:tcPr>
          <w:p w14:paraId="3019F0B3" w14:textId="37158F37" w:rsidR="005E6950" w:rsidRPr="00D636B1" w:rsidRDefault="00366B37" w:rsidP="00031EF8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 w:rsidRPr="00366B37">
              <w:rPr>
                <w:rFonts w:ascii="Arial" w:hAnsi="Arial" w:cs="Arial"/>
                <w:i w:val="0"/>
                <w:iCs w:val="0"/>
              </w:rPr>
              <w:t xml:space="preserve">Begleitung von führenden Individuen des Unternehmens und Gewinnung von wertvollem betriebswirtschaftlichem </w:t>
            </w:r>
            <w:r>
              <w:rPr>
                <w:rFonts w:ascii="Arial" w:hAnsi="Arial" w:cs="Arial"/>
                <w:i w:val="0"/>
                <w:iCs w:val="0"/>
              </w:rPr>
              <w:t>Wissen</w:t>
            </w:r>
          </w:p>
        </w:tc>
      </w:tr>
      <w:tr w:rsidR="00630284" w:rsidRPr="00B9145A" w14:paraId="74251178" w14:textId="77777777" w:rsidTr="0016441E">
        <w:trPr>
          <w:trHeight w:val="454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4B282F1" w14:textId="5CF0FACA" w:rsidR="00630284" w:rsidRPr="00B9145A" w:rsidRDefault="00630284" w:rsidP="00630284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B9145A">
              <w:rPr>
                <w:rFonts w:ascii="Arial" w:hAnsi="Arial" w:cs="Arial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496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FA41AEC" w:rsidR="00630284" w:rsidRPr="00B9145A" w:rsidRDefault="008B036D" w:rsidP="00630284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TURNVEREIN 1886 E.V. LANGENSELBOLD</w:t>
            </w:r>
          </w:p>
        </w:tc>
        <w:tc>
          <w:tcPr>
            <w:tcW w:w="2835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0AEA8B93" w:rsidR="00630284" w:rsidRPr="00B9145A" w:rsidRDefault="009E33C0" w:rsidP="00630284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Arial" w:hAnsi="Arial" w:cs="Arial"/>
                <w:bCs/>
                <w:i w:val="0"/>
                <w:iCs/>
                <w:smallCaps w:val="0"/>
                <w:sz w:val="24"/>
                <w:szCs w:val="24"/>
              </w:rPr>
              <w:t>Langenselbold</w:t>
            </w:r>
            <w:r w:rsidR="00630284" w:rsidRPr="00B9145A">
              <w:rPr>
                <w:rFonts w:ascii="Arial" w:hAnsi="Arial" w:cs="Arial"/>
                <w:bCs/>
                <w:i w:val="0"/>
                <w:iCs/>
                <w:smallCaps w:val="0"/>
                <w:sz w:val="24"/>
                <w:szCs w:val="24"/>
              </w:rPr>
              <w:t>, HS</w:t>
            </w:r>
          </w:p>
        </w:tc>
      </w:tr>
      <w:tr w:rsidR="00630284" w:rsidRPr="00B9145A" w14:paraId="4F59C612" w14:textId="77777777" w:rsidTr="00D636B1">
        <w:trPr>
          <w:trHeight w:val="188"/>
        </w:trPr>
        <w:tc>
          <w:tcPr>
            <w:tcW w:w="2552" w:type="dxa"/>
          </w:tcPr>
          <w:p w14:paraId="666A1540" w14:textId="77777777" w:rsidR="00630284" w:rsidRPr="00B9145A" w:rsidRDefault="00630284" w:rsidP="00630284">
            <w:pPr>
              <w:pStyle w:val="Beschreibung"/>
              <w:rPr>
                <w:rFonts w:ascii="Arial" w:hAnsi="Arial" w:cs="Arial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5379" w:type="dxa"/>
            <w:gridSpan w:val="9"/>
            <w:vAlign w:val="bottom"/>
          </w:tcPr>
          <w:p w14:paraId="32F07601" w14:textId="23E8D9E8" w:rsidR="00630284" w:rsidRPr="00B9145A" w:rsidRDefault="00630284" w:rsidP="00630284">
            <w:pPr>
              <w:pStyle w:val="Beschreibung"/>
              <w:rPr>
                <w:rFonts w:ascii="Arial" w:hAnsi="Arial" w:cs="Arial"/>
                <w:i/>
                <w:iCs/>
                <w:sz w:val="24"/>
                <w:szCs w:val="24"/>
                <w:lang w:val="de-AT"/>
              </w:rPr>
            </w:pPr>
            <w:r w:rsidRPr="00B9145A"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 xml:space="preserve">Ehrenamtliche Arbeit als </w:t>
            </w:r>
            <w:r w:rsidR="008B036D"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Jugendtrainer</w:t>
            </w:r>
          </w:p>
        </w:tc>
        <w:tc>
          <w:tcPr>
            <w:tcW w:w="2417" w:type="dxa"/>
            <w:gridSpan w:val="4"/>
          </w:tcPr>
          <w:p w14:paraId="45DD2178" w14:textId="1D376952" w:rsidR="00630284" w:rsidRPr="00B9145A" w:rsidRDefault="002C577B" w:rsidP="00630284">
            <w:pPr>
              <w:pStyle w:val="Beschreibung"/>
              <w:jc w:val="right"/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</w:pPr>
            <w:r w:rsidRPr="00B9145A">
              <w:rPr>
                <w:rFonts w:ascii="Arial" w:hAnsi="Arial" w:cs="Arial"/>
                <w:i/>
                <w:iCs/>
                <w:sz w:val="24"/>
                <w:szCs w:val="24"/>
              </w:rPr>
              <w:t>M</w:t>
            </w:r>
            <w:r w:rsidR="00D22EB2">
              <w:rPr>
                <w:rFonts w:ascii="Arial" w:hAnsi="Arial" w:cs="Arial"/>
                <w:i/>
                <w:iCs/>
                <w:sz w:val="24"/>
                <w:szCs w:val="24"/>
              </w:rPr>
              <w:t>ärz</w:t>
            </w:r>
            <w:r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 w:rsidR="00D22EB2">
              <w:rPr>
                <w:rFonts w:ascii="Arial" w:hAnsi="Arial" w:cs="Arial"/>
                <w:i/>
                <w:iCs/>
                <w:sz w:val="24"/>
                <w:szCs w:val="24"/>
              </w:rPr>
              <w:t>24</w:t>
            </w:r>
            <w:r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</w:t>
            </w:r>
            <w:r w:rsidR="00D22EB2">
              <w:rPr>
                <w:rFonts w:ascii="Arial" w:hAnsi="Arial" w:cs="Arial"/>
                <w:i/>
                <w:iCs/>
                <w:sz w:val="24"/>
                <w:szCs w:val="24"/>
              </w:rPr>
              <w:t>heute</w:t>
            </w:r>
          </w:p>
        </w:tc>
      </w:tr>
      <w:tr w:rsidR="00630284" w:rsidRPr="00B9145A" w14:paraId="02437711" w14:textId="77777777" w:rsidTr="00D636B1">
        <w:trPr>
          <w:trHeight w:val="188"/>
        </w:trPr>
        <w:tc>
          <w:tcPr>
            <w:tcW w:w="2552" w:type="dxa"/>
          </w:tcPr>
          <w:p w14:paraId="315AB965" w14:textId="77777777" w:rsidR="00630284" w:rsidRPr="00B9145A" w:rsidRDefault="00630284" w:rsidP="00630284">
            <w:pPr>
              <w:pStyle w:val="Beschreibung"/>
              <w:rPr>
                <w:rFonts w:ascii="Arial" w:hAnsi="Arial" w:cs="Arial"/>
                <w:iC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3"/>
          </w:tcPr>
          <w:p w14:paraId="68CFAD97" w14:textId="7DDD3E0D" w:rsidR="004961CE" w:rsidRPr="004961CE" w:rsidRDefault="009E33C0" w:rsidP="004961CE">
            <w:pPr>
              <w:pStyle w:val="Bullets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Ausgebildeter Kinderhandballtrainer</w:t>
            </w:r>
          </w:p>
        </w:tc>
      </w:tr>
      <w:tr w:rsidR="00D143DA" w:rsidRPr="00B9145A" w14:paraId="229D252D" w14:textId="77777777" w:rsidTr="00D25CF4">
        <w:trPr>
          <w:trHeight w:val="680"/>
        </w:trPr>
        <w:tc>
          <w:tcPr>
            <w:tcW w:w="2552" w:type="dxa"/>
            <w:tcBorders>
              <w:bottom w:val="single" w:sz="4" w:space="0" w:color="auto"/>
            </w:tcBorders>
          </w:tcPr>
          <w:p w14:paraId="586CD7F9" w14:textId="77777777" w:rsidR="00D143DA" w:rsidRPr="00B9145A" w:rsidRDefault="00D143DA" w:rsidP="00630284">
            <w:pPr>
              <w:pStyle w:val="Beschreibung"/>
              <w:rPr>
                <w:rFonts w:ascii="Arial" w:hAnsi="Arial" w:cs="Arial"/>
                <w:iC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3"/>
            <w:tcBorders>
              <w:bottom w:val="single" w:sz="4" w:space="0" w:color="auto"/>
            </w:tcBorders>
          </w:tcPr>
          <w:p w14:paraId="62A6587A" w14:textId="0C6B15FC" w:rsidR="00D143DA" w:rsidRDefault="00A61EC9" w:rsidP="004961CE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i w:val="0"/>
                <w:iCs w:val="0"/>
              </w:rPr>
            </w:pPr>
            <w:r w:rsidRPr="00A61EC9">
              <w:rPr>
                <w:rFonts w:ascii="Arial" w:hAnsi="Arial" w:cs="Arial"/>
                <w:i w:val="0"/>
                <w:iCs w:val="0"/>
                <w:lang w:val="de-AT"/>
              </w:rPr>
              <w:t>Angehender Trainer der männlichen E-Jugend und aktives Mitglied des Arbeitskreises „Handball an Schulen“</w:t>
            </w:r>
          </w:p>
        </w:tc>
      </w:tr>
      <w:tr w:rsidR="00031EF8" w:rsidRPr="00B9145A" w14:paraId="7AD34DF3" w14:textId="77777777" w:rsidTr="0016441E">
        <w:trPr>
          <w:trHeight w:val="454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2FEC5701" w14:textId="0AFB0D18" w:rsidR="00031EF8" w:rsidRPr="00B9145A" w:rsidRDefault="002B1F36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  <w:t>SPOR</w:t>
            </w:r>
            <w:r w:rsidR="008E42A8"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  <w:t>T</w:t>
            </w:r>
          </w:p>
        </w:tc>
        <w:tc>
          <w:tcPr>
            <w:tcW w:w="4961" w:type="dxa"/>
            <w:gridSpan w:val="4"/>
            <w:tcBorders>
              <w:top w:val="single" w:sz="4" w:space="0" w:color="auto"/>
            </w:tcBorders>
            <w:vAlign w:val="bottom"/>
          </w:tcPr>
          <w:p w14:paraId="18D2804E" w14:textId="6FD626E2" w:rsidR="00031EF8" w:rsidRPr="00B9145A" w:rsidRDefault="002B1F36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  <w:lang w:val="en-US"/>
              </w:rPr>
              <w:t>HSG HANAU</w:t>
            </w:r>
          </w:p>
        </w:tc>
        <w:tc>
          <w:tcPr>
            <w:tcW w:w="2835" w:type="dxa"/>
            <w:gridSpan w:val="9"/>
            <w:tcBorders>
              <w:top w:val="single" w:sz="4" w:space="0" w:color="auto"/>
            </w:tcBorders>
            <w:vAlign w:val="bottom"/>
          </w:tcPr>
          <w:p w14:paraId="5E90F9FD" w14:textId="16C80E72" w:rsidR="00031EF8" w:rsidRPr="00B9145A" w:rsidRDefault="00644562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4"/>
                <w:szCs w:val="24"/>
              </w:rPr>
              <w:t>Hanau</w:t>
            </w:r>
            <w:r w:rsidR="00031EF8" w:rsidRPr="00B9145A">
              <w:rPr>
                <w:rFonts w:ascii="Arial" w:hAnsi="Arial" w:cs="Arial"/>
                <w:bCs/>
                <w:i w:val="0"/>
                <w:sz w:val="24"/>
                <w:szCs w:val="24"/>
              </w:rPr>
              <w:t>, HS</w:t>
            </w:r>
          </w:p>
        </w:tc>
      </w:tr>
      <w:tr w:rsidR="00031EF8" w:rsidRPr="00B9145A" w14:paraId="77F84277" w14:textId="77777777" w:rsidTr="00D636B1">
        <w:trPr>
          <w:trHeight w:val="113"/>
        </w:trPr>
        <w:tc>
          <w:tcPr>
            <w:tcW w:w="2552" w:type="dxa"/>
          </w:tcPr>
          <w:p w14:paraId="45BA4E83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103" w:type="dxa"/>
            <w:gridSpan w:val="6"/>
            <w:vAlign w:val="bottom"/>
          </w:tcPr>
          <w:p w14:paraId="1762E477" w14:textId="3EAEC09F" w:rsidR="00031EF8" w:rsidRPr="00B9145A" w:rsidRDefault="00E95CDE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Handball-Leistungsspieler </w:t>
            </w:r>
            <w:r w:rsidR="00EF3ED7" w:rsidRPr="00EF3ED7">
              <w:rPr>
                <w:rFonts w:ascii="Arial" w:hAnsi="Arial" w:cs="Arial"/>
                <w:b/>
                <w:bCs/>
                <w:sz w:val="24"/>
                <w:szCs w:val="24"/>
              </w:rPr>
              <w:t>U11-U19</w:t>
            </w:r>
          </w:p>
        </w:tc>
        <w:tc>
          <w:tcPr>
            <w:tcW w:w="2693" w:type="dxa"/>
            <w:gridSpan w:val="7"/>
          </w:tcPr>
          <w:p w14:paraId="47E359C9" w14:textId="7FDF9979" w:rsidR="00031EF8" w:rsidRPr="00B9145A" w:rsidRDefault="00F97984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9145A">
              <w:rPr>
                <w:rFonts w:ascii="Arial" w:hAnsi="Arial" w:cs="Arial"/>
                <w:sz w:val="24"/>
                <w:szCs w:val="24"/>
              </w:rPr>
              <w:t>März 201</w:t>
            </w:r>
            <w:r w:rsidR="00966D16">
              <w:rPr>
                <w:rFonts w:ascii="Arial" w:hAnsi="Arial" w:cs="Arial"/>
                <w:sz w:val="24"/>
                <w:szCs w:val="24"/>
              </w:rPr>
              <w:t>6</w:t>
            </w:r>
            <w:r w:rsidRPr="00B9145A">
              <w:rPr>
                <w:rFonts w:ascii="Arial" w:hAnsi="Arial" w:cs="Arial"/>
                <w:sz w:val="24"/>
                <w:szCs w:val="24"/>
              </w:rPr>
              <w:t xml:space="preserve"> – </w:t>
            </w:r>
            <w:r w:rsidR="00966D16">
              <w:rPr>
                <w:rFonts w:ascii="Arial" w:hAnsi="Arial" w:cs="Arial"/>
                <w:sz w:val="24"/>
                <w:szCs w:val="24"/>
              </w:rPr>
              <w:t>Juni</w:t>
            </w:r>
            <w:r w:rsidRPr="00B9145A">
              <w:rPr>
                <w:rFonts w:ascii="Arial" w:hAnsi="Arial" w:cs="Arial"/>
                <w:sz w:val="24"/>
                <w:szCs w:val="24"/>
              </w:rPr>
              <w:t xml:space="preserve"> 20</w:t>
            </w:r>
            <w:r w:rsidR="00966D16">
              <w:rPr>
                <w:rFonts w:ascii="Arial" w:hAnsi="Arial" w:cs="Arial"/>
                <w:sz w:val="24"/>
                <w:szCs w:val="24"/>
              </w:rPr>
              <w:t>2</w:t>
            </w:r>
            <w:r w:rsidR="00393255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031EF8" w:rsidRPr="00B9145A" w14:paraId="4E451EED" w14:textId="77777777" w:rsidTr="002F5CAE">
        <w:trPr>
          <w:trHeight w:val="964"/>
        </w:trPr>
        <w:tc>
          <w:tcPr>
            <w:tcW w:w="2552" w:type="dxa"/>
          </w:tcPr>
          <w:p w14:paraId="3D5F83EC" w14:textId="77777777" w:rsidR="00031EF8" w:rsidRPr="00B9145A" w:rsidRDefault="00031EF8" w:rsidP="00D636B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7779" w:type="dxa"/>
            <w:gridSpan w:val="12"/>
          </w:tcPr>
          <w:p w14:paraId="53F68403" w14:textId="4E7E305D" w:rsidR="00031EF8" w:rsidRPr="00D636B1" w:rsidRDefault="00D636B1" w:rsidP="00D636B1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Bezirks- und Hessenauswahl in der</w:t>
            </w:r>
            <w:r>
              <w:rPr>
                <w:rFonts w:ascii="Arial" w:hAnsi="Arial" w:cs="Arial"/>
                <w:b/>
                <w:bCs/>
                <w:i w:val="0"/>
                <w:iCs w:val="0"/>
              </w:rPr>
              <w:t xml:space="preserve"> </w:t>
            </w:r>
            <w:r w:rsidR="00E95CDE" w:rsidRPr="00D636B1">
              <w:rPr>
                <w:rFonts w:ascii="Arial" w:hAnsi="Arial" w:cs="Arial"/>
                <w:i w:val="0"/>
                <w:iCs w:val="0"/>
              </w:rPr>
              <w:t>U1</w:t>
            </w:r>
            <w:r w:rsidR="00EF3ED7">
              <w:rPr>
                <w:rFonts w:ascii="Arial" w:hAnsi="Arial" w:cs="Arial"/>
                <w:i w:val="0"/>
                <w:iCs w:val="0"/>
              </w:rPr>
              <w:t>1</w:t>
            </w:r>
            <w:r w:rsidR="00E95CDE" w:rsidRPr="00D636B1">
              <w:rPr>
                <w:rFonts w:ascii="Arial" w:hAnsi="Arial" w:cs="Arial"/>
                <w:i w:val="0"/>
                <w:iCs w:val="0"/>
              </w:rPr>
              <w:t>-U1</w:t>
            </w:r>
            <w:r w:rsidR="00EF3ED7">
              <w:rPr>
                <w:rFonts w:ascii="Arial" w:hAnsi="Arial" w:cs="Arial"/>
                <w:i w:val="0"/>
                <w:iCs w:val="0"/>
              </w:rPr>
              <w:t>5</w:t>
            </w:r>
            <w:r w:rsidR="00E95CDE" w:rsidRPr="00D636B1">
              <w:rPr>
                <w:rFonts w:ascii="Arial" w:hAnsi="Arial" w:cs="Arial"/>
                <w:i w:val="0"/>
                <w:iCs w:val="0"/>
              </w:rPr>
              <w:t>; Position: Rückraum Mitte</w:t>
            </w:r>
          </w:p>
          <w:p w14:paraId="1454C3DD" w14:textId="4DC71A78" w:rsidR="00E95CDE" w:rsidRPr="00D636B1" w:rsidRDefault="00E95CDE" w:rsidP="00D636B1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Teilnahme an diversen nationalen Turnieren (Gegner u. a: HSG Wetzlar, MT Melsungen, TSV Hannover-Burgdorf, TV Großwallstad</w:t>
            </w:r>
            <w:r w:rsidR="00337F13">
              <w:rPr>
                <w:rFonts w:ascii="Arial" w:hAnsi="Arial" w:cs="Arial"/>
                <w:i w:val="0"/>
                <w:iCs w:val="0"/>
              </w:rPr>
              <w:t>t,…)</w:t>
            </w:r>
          </w:p>
        </w:tc>
        <w:tc>
          <w:tcPr>
            <w:tcW w:w="20" w:type="dxa"/>
            <w:vAlign w:val="bottom"/>
          </w:tcPr>
          <w:p w14:paraId="12EAA192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031EF8" w:rsidRPr="00B9145A" w14:paraId="2B257790" w14:textId="77777777" w:rsidTr="008055B6">
        <w:trPr>
          <w:trHeight w:val="454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4CD0956F" w14:textId="30220E15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</w:rPr>
            </w:pPr>
            <w:r w:rsidRPr="00B9145A">
              <w:rPr>
                <w:rFonts w:ascii="Arial" w:hAnsi="Arial" w:cs="Arial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7796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02678DFC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B9145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 w:rsidR="002B4BCE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Gesprächssicher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</w:p>
        </w:tc>
      </w:tr>
      <w:tr w:rsidR="00031EF8" w:rsidRPr="00B9145A" w14:paraId="45706C3F" w14:textId="77777777" w:rsidTr="00D636B1">
        <w:trPr>
          <w:trHeight w:val="340"/>
        </w:trPr>
        <w:tc>
          <w:tcPr>
            <w:tcW w:w="2552" w:type="dxa"/>
          </w:tcPr>
          <w:p w14:paraId="501F0D19" w14:textId="77777777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6" w:type="dxa"/>
            <w:gridSpan w:val="13"/>
            <w:vAlign w:val="bottom"/>
          </w:tcPr>
          <w:p w14:paraId="60CA2168" w14:textId="357EC694" w:rsidR="00031EF8" w:rsidRPr="00B9145A" w:rsidRDefault="00031EF8" w:rsidP="00031EF8">
            <w:pPr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B9145A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Technisch:</w:t>
            </w:r>
            <w:r w:rsidRPr="00B9145A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Microsoft Office 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  <w:t>(fortgeschritten)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,  </w:t>
            </w:r>
          </w:p>
        </w:tc>
      </w:tr>
      <w:tr w:rsidR="00031EF8" w:rsidRPr="00B9145A" w14:paraId="70CB01B0" w14:textId="77777777" w:rsidTr="00D636B1">
        <w:trPr>
          <w:trHeight w:val="340"/>
        </w:trPr>
        <w:tc>
          <w:tcPr>
            <w:tcW w:w="2552" w:type="dxa"/>
          </w:tcPr>
          <w:p w14:paraId="70DE0417" w14:textId="77777777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796" w:type="dxa"/>
            <w:gridSpan w:val="13"/>
            <w:vAlign w:val="bottom"/>
          </w:tcPr>
          <w:p w14:paraId="598C2742" w14:textId="0BC2D51E" w:rsidR="00031EF8" w:rsidRPr="00B9145A" w:rsidRDefault="00031EF8" w:rsidP="00031EF8">
            <w:pPr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</w:pPr>
            <w:r w:rsidRPr="00B9145A">
              <w:rPr>
                <w:rFonts w:ascii="Arial" w:hAnsi="Arial" w:cs="Arial"/>
                <w:b/>
                <w:bCs/>
                <w:sz w:val="24"/>
                <w:szCs w:val="24"/>
              </w:rPr>
              <w:t>Interessen:</w:t>
            </w:r>
            <w:r w:rsidRPr="00B9145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>Handball</w:t>
            </w:r>
            <w:r w:rsidR="00811AD1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>, Tennis, Skifahren</w:t>
            </w:r>
          </w:p>
        </w:tc>
      </w:tr>
      <w:tr w:rsidR="00031EF8" w:rsidRPr="00B9145A" w14:paraId="071AB173" w14:textId="77777777" w:rsidTr="00D636B1">
        <w:trPr>
          <w:trHeight w:val="794"/>
        </w:trPr>
        <w:tc>
          <w:tcPr>
            <w:tcW w:w="10348" w:type="dxa"/>
            <w:gridSpan w:val="14"/>
            <w:vAlign w:val="bottom"/>
          </w:tcPr>
          <w:p w14:paraId="6478BDEA" w14:textId="4E7C8126" w:rsidR="00031EF8" w:rsidRPr="00B9145A" w:rsidRDefault="002E441C" w:rsidP="00031EF8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</w:pPr>
            <w:r>
              <w:rPr>
                <w:rFonts w:ascii="Arial" w:hAnsi="Arial" w:cs="Arial"/>
                <w:sz w:val="24"/>
                <w:szCs w:val="24"/>
              </w:rPr>
              <w:t>Langenselbold</w:t>
            </w:r>
            <w:r w:rsidR="00031EF8" w:rsidRPr="00B9145A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>xx</w:t>
            </w:r>
            <w:r w:rsidR="00031EF8" w:rsidRPr="00B9145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xx</w:t>
            </w:r>
            <w:r w:rsidR="00031EF8" w:rsidRPr="00B9145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>xxxx</w:t>
            </w:r>
          </w:p>
        </w:tc>
      </w:tr>
    </w:tbl>
    <w:p w14:paraId="0747D2BF" w14:textId="69F47280" w:rsidR="00723643" w:rsidRPr="00B9145A" w:rsidRDefault="00723643">
      <w:pPr>
        <w:rPr>
          <w:rFonts w:ascii="Arial" w:hAnsi="Arial" w:cs="Arial"/>
          <w:sz w:val="18"/>
        </w:rPr>
      </w:pPr>
    </w:p>
    <w:sectPr w:rsidR="00723643" w:rsidRPr="00B9145A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82523C" w14:textId="77777777" w:rsidR="005C70CD" w:rsidRDefault="005C70CD" w:rsidP="00BE053D">
      <w:pPr>
        <w:spacing w:after="0" w:line="240" w:lineRule="auto"/>
      </w:pPr>
      <w:r>
        <w:separator/>
      </w:r>
    </w:p>
  </w:endnote>
  <w:endnote w:type="continuationSeparator" w:id="0">
    <w:p w14:paraId="62CA5636" w14:textId="77777777" w:rsidR="005C70CD" w:rsidRDefault="005C70C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132C28" w14:textId="77777777" w:rsidR="005C70CD" w:rsidRDefault="005C70CD" w:rsidP="00BE053D">
      <w:pPr>
        <w:spacing w:after="0" w:line="240" w:lineRule="auto"/>
      </w:pPr>
      <w:r>
        <w:separator/>
      </w:r>
    </w:p>
  </w:footnote>
  <w:footnote w:type="continuationSeparator" w:id="0">
    <w:p w14:paraId="742596D6" w14:textId="77777777" w:rsidR="005C70CD" w:rsidRDefault="005C70C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3454A"/>
    <w:multiLevelType w:val="hybridMultilevel"/>
    <w:tmpl w:val="DE2CF1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0233DE"/>
    <w:multiLevelType w:val="hybridMultilevel"/>
    <w:tmpl w:val="147E69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6"/>
  </w:num>
  <w:num w:numId="2" w16cid:durableId="2080903135">
    <w:abstractNumId w:val="19"/>
  </w:num>
  <w:num w:numId="3" w16cid:durableId="1675953327">
    <w:abstractNumId w:val="21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5"/>
  </w:num>
  <w:num w:numId="8" w16cid:durableId="1448425200">
    <w:abstractNumId w:val="25"/>
  </w:num>
  <w:num w:numId="9" w16cid:durableId="297037049">
    <w:abstractNumId w:val="14"/>
  </w:num>
  <w:num w:numId="10" w16cid:durableId="617180053">
    <w:abstractNumId w:val="26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10"/>
  </w:num>
  <w:num w:numId="14" w16cid:durableId="867911262">
    <w:abstractNumId w:val="11"/>
  </w:num>
  <w:num w:numId="15" w16cid:durableId="1741825183">
    <w:abstractNumId w:val="23"/>
  </w:num>
  <w:num w:numId="16" w16cid:durableId="1503201666">
    <w:abstractNumId w:val="4"/>
  </w:num>
  <w:num w:numId="17" w16cid:durableId="767970183">
    <w:abstractNumId w:val="18"/>
  </w:num>
  <w:num w:numId="18" w16cid:durableId="1869219957">
    <w:abstractNumId w:val="3"/>
  </w:num>
  <w:num w:numId="19" w16cid:durableId="653602651">
    <w:abstractNumId w:val="20"/>
  </w:num>
  <w:num w:numId="20" w16cid:durableId="1619337050">
    <w:abstractNumId w:val="12"/>
  </w:num>
  <w:num w:numId="21" w16cid:durableId="1453792161">
    <w:abstractNumId w:val="13"/>
  </w:num>
  <w:num w:numId="22" w16cid:durableId="344786705">
    <w:abstractNumId w:val="17"/>
  </w:num>
  <w:num w:numId="23" w16cid:durableId="1528642880">
    <w:abstractNumId w:val="9"/>
  </w:num>
  <w:num w:numId="24" w16cid:durableId="105780356">
    <w:abstractNumId w:val="22"/>
  </w:num>
  <w:num w:numId="25" w16cid:durableId="1064911525">
    <w:abstractNumId w:val="6"/>
  </w:num>
  <w:num w:numId="26" w16cid:durableId="289825306">
    <w:abstractNumId w:val="24"/>
  </w:num>
  <w:num w:numId="27" w16cid:durableId="2379864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C06"/>
    <w:rsid w:val="0003158B"/>
    <w:rsid w:val="00031EF8"/>
    <w:rsid w:val="00045786"/>
    <w:rsid w:val="000576CC"/>
    <w:rsid w:val="00061D33"/>
    <w:rsid w:val="00064643"/>
    <w:rsid w:val="00087747"/>
    <w:rsid w:val="000A1FDA"/>
    <w:rsid w:val="000B63E2"/>
    <w:rsid w:val="000B6548"/>
    <w:rsid w:val="000C348A"/>
    <w:rsid w:val="000D671A"/>
    <w:rsid w:val="00103EC5"/>
    <w:rsid w:val="00116C6E"/>
    <w:rsid w:val="00117C25"/>
    <w:rsid w:val="00125CA6"/>
    <w:rsid w:val="001433A5"/>
    <w:rsid w:val="00156FC9"/>
    <w:rsid w:val="00162A5A"/>
    <w:rsid w:val="0016441E"/>
    <w:rsid w:val="001647AB"/>
    <w:rsid w:val="00172867"/>
    <w:rsid w:val="00175B6D"/>
    <w:rsid w:val="0018332A"/>
    <w:rsid w:val="001901ED"/>
    <w:rsid w:val="0019483A"/>
    <w:rsid w:val="001A46BF"/>
    <w:rsid w:val="001A481B"/>
    <w:rsid w:val="001B0186"/>
    <w:rsid w:val="001B62CA"/>
    <w:rsid w:val="001C5990"/>
    <w:rsid w:val="001D4DCD"/>
    <w:rsid w:val="001F353F"/>
    <w:rsid w:val="001F4175"/>
    <w:rsid w:val="002045A9"/>
    <w:rsid w:val="00213A03"/>
    <w:rsid w:val="00223A4D"/>
    <w:rsid w:val="00224E0E"/>
    <w:rsid w:val="0023054D"/>
    <w:rsid w:val="00232CB5"/>
    <w:rsid w:val="00233931"/>
    <w:rsid w:val="00234A7E"/>
    <w:rsid w:val="0024373D"/>
    <w:rsid w:val="00245D62"/>
    <w:rsid w:val="002508C2"/>
    <w:rsid w:val="002537EB"/>
    <w:rsid w:val="0026343E"/>
    <w:rsid w:val="00267252"/>
    <w:rsid w:val="00282DB0"/>
    <w:rsid w:val="002B1F36"/>
    <w:rsid w:val="002B2091"/>
    <w:rsid w:val="002B2684"/>
    <w:rsid w:val="002B4BCE"/>
    <w:rsid w:val="002C577B"/>
    <w:rsid w:val="002C6972"/>
    <w:rsid w:val="002D2B32"/>
    <w:rsid w:val="002D4516"/>
    <w:rsid w:val="002E441C"/>
    <w:rsid w:val="002F46AD"/>
    <w:rsid w:val="002F5CAE"/>
    <w:rsid w:val="003101F0"/>
    <w:rsid w:val="00314B7A"/>
    <w:rsid w:val="00324BC5"/>
    <w:rsid w:val="00334FAA"/>
    <w:rsid w:val="00337F13"/>
    <w:rsid w:val="00340BAB"/>
    <w:rsid w:val="003418E0"/>
    <w:rsid w:val="00347F8D"/>
    <w:rsid w:val="00366B37"/>
    <w:rsid w:val="00372F7B"/>
    <w:rsid w:val="003733E5"/>
    <w:rsid w:val="00390EA6"/>
    <w:rsid w:val="00393255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1B1C"/>
    <w:rsid w:val="00456B0D"/>
    <w:rsid w:val="0047504D"/>
    <w:rsid w:val="00476AF8"/>
    <w:rsid w:val="00484FD7"/>
    <w:rsid w:val="004929FB"/>
    <w:rsid w:val="004961CE"/>
    <w:rsid w:val="004A08BF"/>
    <w:rsid w:val="004A54BA"/>
    <w:rsid w:val="004B6A5E"/>
    <w:rsid w:val="004C4EC1"/>
    <w:rsid w:val="004D525F"/>
    <w:rsid w:val="00507EA7"/>
    <w:rsid w:val="00515D0F"/>
    <w:rsid w:val="00526089"/>
    <w:rsid w:val="00527A28"/>
    <w:rsid w:val="00527DCA"/>
    <w:rsid w:val="00556E1A"/>
    <w:rsid w:val="005716D4"/>
    <w:rsid w:val="00571B60"/>
    <w:rsid w:val="00585A4D"/>
    <w:rsid w:val="005C70CD"/>
    <w:rsid w:val="005D6329"/>
    <w:rsid w:val="005E57F6"/>
    <w:rsid w:val="005E6950"/>
    <w:rsid w:val="006058D8"/>
    <w:rsid w:val="00610200"/>
    <w:rsid w:val="00615935"/>
    <w:rsid w:val="00623699"/>
    <w:rsid w:val="00630284"/>
    <w:rsid w:val="00632D5A"/>
    <w:rsid w:val="00635515"/>
    <w:rsid w:val="00644562"/>
    <w:rsid w:val="006546FD"/>
    <w:rsid w:val="00665B70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2D26"/>
    <w:rsid w:val="007446FB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122E"/>
    <w:rsid w:val="008050E4"/>
    <w:rsid w:val="008055B6"/>
    <w:rsid w:val="00811AD1"/>
    <w:rsid w:val="0082257D"/>
    <w:rsid w:val="00853438"/>
    <w:rsid w:val="00866846"/>
    <w:rsid w:val="00875DA9"/>
    <w:rsid w:val="00887DAE"/>
    <w:rsid w:val="00895E38"/>
    <w:rsid w:val="008A782B"/>
    <w:rsid w:val="008B036D"/>
    <w:rsid w:val="008B0FC0"/>
    <w:rsid w:val="008C429A"/>
    <w:rsid w:val="008D57A1"/>
    <w:rsid w:val="008E1F3D"/>
    <w:rsid w:val="008E42A8"/>
    <w:rsid w:val="008E4BDC"/>
    <w:rsid w:val="008F03A1"/>
    <w:rsid w:val="009053D7"/>
    <w:rsid w:val="0091331D"/>
    <w:rsid w:val="0093223C"/>
    <w:rsid w:val="00941A87"/>
    <w:rsid w:val="009501C2"/>
    <w:rsid w:val="009668B9"/>
    <w:rsid w:val="00966D16"/>
    <w:rsid w:val="00976577"/>
    <w:rsid w:val="00996356"/>
    <w:rsid w:val="00997D9A"/>
    <w:rsid w:val="009B3C57"/>
    <w:rsid w:val="009D7C49"/>
    <w:rsid w:val="009E33C0"/>
    <w:rsid w:val="009E7297"/>
    <w:rsid w:val="009F18F1"/>
    <w:rsid w:val="009F3DF6"/>
    <w:rsid w:val="00A0257D"/>
    <w:rsid w:val="00A12EDC"/>
    <w:rsid w:val="00A26D0D"/>
    <w:rsid w:val="00A27328"/>
    <w:rsid w:val="00A33BDE"/>
    <w:rsid w:val="00A34885"/>
    <w:rsid w:val="00A43BC1"/>
    <w:rsid w:val="00A61EC9"/>
    <w:rsid w:val="00A74225"/>
    <w:rsid w:val="00A936D5"/>
    <w:rsid w:val="00AA1EB0"/>
    <w:rsid w:val="00AA2DA3"/>
    <w:rsid w:val="00AA5A9C"/>
    <w:rsid w:val="00AA5AB0"/>
    <w:rsid w:val="00AA7AB2"/>
    <w:rsid w:val="00AA7B1E"/>
    <w:rsid w:val="00AB016A"/>
    <w:rsid w:val="00AB2A5A"/>
    <w:rsid w:val="00AB6385"/>
    <w:rsid w:val="00AD28F8"/>
    <w:rsid w:val="00AE76D3"/>
    <w:rsid w:val="00AF5A34"/>
    <w:rsid w:val="00B0230B"/>
    <w:rsid w:val="00B17D95"/>
    <w:rsid w:val="00B23509"/>
    <w:rsid w:val="00B359DB"/>
    <w:rsid w:val="00B3632B"/>
    <w:rsid w:val="00B409D8"/>
    <w:rsid w:val="00B47810"/>
    <w:rsid w:val="00B5178D"/>
    <w:rsid w:val="00B67F1F"/>
    <w:rsid w:val="00B701D7"/>
    <w:rsid w:val="00B762EB"/>
    <w:rsid w:val="00B90595"/>
    <w:rsid w:val="00B9145A"/>
    <w:rsid w:val="00BA215A"/>
    <w:rsid w:val="00BB5F09"/>
    <w:rsid w:val="00BC0D9F"/>
    <w:rsid w:val="00BD01B9"/>
    <w:rsid w:val="00BD3028"/>
    <w:rsid w:val="00BE053D"/>
    <w:rsid w:val="00BE46A8"/>
    <w:rsid w:val="00BF1A7A"/>
    <w:rsid w:val="00BF1FA3"/>
    <w:rsid w:val="00BF34E0"/>
    <w:rsid w:val="00C00974"/>
    <w:rsid w:val="00C018E4"/>
    <w:rsid w:val="00C066FA"/>
    <w:rsid w:val="00C07E9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3F13"/>
    <w:rsid w:val="00D143DA"/>
    <w:rsid w:val="00D1492F"/>
    <w:rsid w:val="00D17B69"/>
    <w:rsid w:val="00D22EB2"/>
    <w:rsid w:val="00D25CF4"/>
    <w:rsid w:val="00D3003C"/>
    <w:rsid w:val="00D331F4"/>
    <w:rsid w:val="00D336C4"/>
    <w:rsid w:val="00D470E4"/>
    <w:rsid w:val="00D52142"/>
    <w:rsid w:val="00D5280E"/>
    <w:rsid w:val="00D55553"/>
    <w:rsid w:val="00D61F14"/>
    <w:rsid w:val="00D623AD"/>
    <w:rsid w:val="00D636B1"/>
    <w:rsid w:val="00D70917"/>
    <w:rsid w:val="00D80D6B"/>
    <w:rsid w:val="00D86DAA"/>
    <w:rsid w:val="00D90950"/>
    <w:rsid w:val="00D97C05"/>
    <w:rsid w:val="00DA69DF"/>
    <w:rsid w:val="00DB33F8"/>
    <w:rsid w:val="00DD263B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95CDE"/>
    <w:rsid w:val="00EA5421"/>
    <w:rsid w:val="00EB34FC"/>
    <w:rsid w:val="00EB5816"/>
    <w:rsid w:val="00ED0EA9"/>
    <w:rsid w:val="00ED6DC8"/>
    <w:rsid w:val="00EF3ED7"/>
    <w:rsid w:val="00EF77DF"/>
    <w:rsid w:val="00F11BEF"/>
    <w:rsid w:val="00F12B1F"/>
    <w:rsid w:val="00F165E1"/>
    <w:rsid w:val="00F258E7"/>
    <w:rsid w:val="00F31B84"/>
    <w:rsid w:val="00F44F5F"/>
    <w:rsid w:val="00F4782B"/>
    <w:rsid w:val="00F57BA5"/>
    <w:rsid w:val="00F631EC"/>
    <w:rsid w:val="00F64C22"/>
    <w:rsid w:val="00F64FA7"/>
    <w:rsid w:val="00F74D19"/>
    <w:rsid w:val="00F80053"/>
    <w:rsid w:val="00F97984"/>
    <w:rsid w:val="00FA02C7"/>
    <w:rsid w:val="00FA4186"/>
    <w:rsid w:val="00FB5514"/>
    <w:rsid w:val="00FC0531"/>
    <w:rsid w:val="00FC13F0"/>
    <w:rsid w:val="00FD0FB7"/>
    <w:rsid w:val="00FE267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Marvin Neukamp</cp:lastModifiedBy>
  <cp:revision>51</cp:revision>
  <dcterms:created xsi:type="dcterms:W3CDTF">2024-07-16T20:08:00Z</dcterms:created>
  <dcterms:modified xsi:type="dcterms:W3CDTF">2024-11-14T19:37:00Z</dcterms:modified>
</cp:coreProperties>
</file>