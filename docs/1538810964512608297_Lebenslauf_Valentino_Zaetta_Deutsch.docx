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1058" w:type="dxa"/>
        <w:tblInd w:w="-9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68"/>
        <w:gridCol w:w="284"/>
        <w:gridCol w:w="567"/>
        <w:gridCol w:w="283"/>
        <w:gridCol w:w="142"/>
        <w:gridCol w:w="428"/>
        <w:gridCol w:w="140"/>
        <w:gridCol w:w="283"/>
        <w:gridCol w:w="425"/>
        <w:gridCol w:w="142"/>
        <w:gridCol w:w="852"/>
        <w:gridCol w:w="143"/>
        <w:gridCol w:w="422"/>
        <w:gridCol w:w="1137"/>
        <w:gridCol w:w="142"/>
      </w:tblGrid>
      <w:tr w:rsidR="00892A5D" w:rsidRPr="002D7609" w14:paraId="487AC9CE" w14:textId="77777777" w:rsidTr="00892A5D">
        <w:trPr>
          <w:trHeight w:val="283"/>
        </w:trPr>
        <w:tc>
          <w:tcPr>
            <w:tcW w:w="11058" w:type="dxa"/>
            <w:gridSpan w:val="15"/>
            <w:vAlign w:val="bottom"/>
          </w:tcPr>
          <w:p w14:paraId="0CBC6997" w14:textId="4F4266D8" w:rsidR="00E55D90" w:rsidRPr="002D7609" w:rsidRDefault="00350910" w:rsidP="00E55D90">
            <w:pPr>
              <w:spacing w:line="276" w:lineRule="auto"/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 w:rsidRPr="002D7609">
              <w:rPr>
                <w:rFonts w:ascii="Arial" w:hAnsi="Arial" w:cs="Arial"/>
                <w:b/>
                <w:sz w:val="48"/>
                <w:szCs w:val="44"/>
              </w:rPr>
              <w:t>Valentino Zaetta</w:t>
            </w:r>
          </w:p>
          <w:p w14:paraId="135895E2" w14:textId="60EFC340" w:rsidR="00F44F5F" w:rsidRPr="002D7609" w:rsidRDefault="00A0263C" w:rsidP="00C507C8">
            <w:pPr>
              <w:spacing w:line="276" w:lineRule="auto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2D7609">
              <w:rPr>
                <w:rFonts w:ascii="Arial" w:hAnsi="Arial" w:cs="Arial"/>
                <w:bCs/>
                <w:sz w:val="20"/>
                <w:szCs w:val="20"/>
              </w:rPr>
              <w:t>Ronystrasse</w:t>
            </w:r>
            <w:proofErr w:type="spellEnd"/>
            <w:r w:rsidRPr="002D7609">
              <w:rPr>
                <w:rFonts w:ascii="Arial" w:hAnsi="Arial" w:cs="Arial"/>
                <w:bCs/>
                <w:sz w:val="20"/>
                <w:szCs w:val="20"/>
              </w:rPr>
              <w:t xml:space="preserve"> 4a, Hünenberg, 6331, S</w:t>
            </w:r>
            <w:r w:rsidR="00110155">
              <w:rPr>
                <w:rFonts w:ascii="Arial" w:hAnsi="Arial" w:cs="Arial"/>
                <w:bCs/>
                <w:sz w:val="20"/>
                <w:szCs w:val="20"/>
              </w:rPr>
              <w:t>chweiz</w:t>
            </w:r>
            <w:r w:rsidR="00C507C8" w:rsidRPr="002D7609">
              <w:rPr>
                <w:rFonts w:ascii="Arial" w:hAnsi="Arial" w:cs="Arial"/>
                <w:bCs/>
                <w:sz w:val="20"/>
                <w:szCs w:val="20"/>
              </w:rPr>
              <w:t xml:space="preserve"> | </w:t>
            </w:r>
            <w:r w:rsidRPr="002D7609">
              <w:rPr>
                <w:rFonts w:ascii="Arial" w:hAnsi="Arial" w:cs="Arial"/>
                <w:bCs/>
                <w:sz w:val="20"/>
                <w:szCs w:val="20"/>
              </w:rPr>
              <w:t>valentino.zaetta@gmail.com | +41(0)766839915</w:t>
            </w:r>
          </w:p>
        </w:tc>
      </w:tr>
      <w:tr w:rsidR="00892A5D" w:rsidRPr="002D7609" w14:paraId="0FCADE56" w14:textId="77777777" w:rsidTr="00892A5D">
        <w:trPr>
          <w:trHeight w:val="454"/>
        </w:trPr>
        <w:tc>
          <w:tcPr>
            <w:tcW w:w="11058" w:type="dxa"/>
            <w:gridSpan w:val="15"/>
            <w:tcBorders>
              <w:bottom w:val="single" w:sz="4" w:space="0" w:color="auto"/>
            </w:tcBorders>
            <w:vAlign w:val="bottom"/>
          </w:tcPr>
          <w:p w14:paraId="6219B894" w14:textId="631A363D" w:rsidR="002508C2" w:rsidRPr="002D7609" w:rsidRDefault="00DC6256" w:rsidP="008B60AC">
            <w:pPr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  <w:szCs w:val="32"/>
              </w:rPr>
              <w:t>SCHULE &amp; STUDIUM</w:t>
            </w:r>
          </w:p>
        </w:tc>
      </w:tr>
      <w:tr w:rsidR="00892A5D" w:rsidRPr="002D7609" w14:paraId="7D1DEBF7" w14:textId="77777777" w:rsidTr="00892A5D">
        <w:trPr>
          <w:trHeight w:val="340"/>
        </w:trPr>
        <w:tc>
          <w:tcPr>
            <w:tcW w:w="6802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06C1D616" w:rsidR="00D1492F" w:rsidRPr="002D7609" w:rsidRDefault="00033E95" w:rsidP="009479D6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>UNIVERSITÄT ST. GALLEN</w:t>
            </w:r>
          </w:p>
        </w:tc>
        <w:tc>
          <w:tcPr>
            <w:tcW w:w="4256" w:type="dxa"/>
            <w:gridSpan w:val="11"/>
            <w:tcBorders>
              <w:top w:val="single" w:sz="4" w:space="0" w:color="auto"/>
            </w:tcBorders>
            <w:vAlign w:val="bottom"/>
          </w:tcPr>
          <w:p w14:paraId="7C845E2D" w14:textId="6853F2B9" w:rsidR="00D1492F" w:rsidRPr="002D7609" w:rsidRDefault="00F83571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St. Gallen</w:t>
            </w:r>
            <w:r w:rsidR="00EF77E8"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2D7609" w14:paraId="61E5D482" w14:textId="77777777" w:rsidTr="00841206">
        <w:trPr>
          <w:trHeight w:val="57"/>
        </w:trPr>
        <w:tc>
          <w:tcPr>
            <w:tcW w:w="9357" w:type="dxa"/>
            <w:gridSpan w:val="12"/>
            <w:vAlign w:val="bottom"/>
          </w:tcPr>
          <w:p w14:paraId="11CB9A0F" w14:textId="1CD792AA" w:rsidR="00245CCA" w:rsidRPr="00841206" w:rsidRDefault="007E02DF" w:rsidP="00841206">
            <w:pPr>
              <w:rPr>
                <w:rFonts w:ascii="Arial" w:hAnsi="Arial" w:cs="Arial"/>
                <w:i/>
                <w:iCs/>
                <w:sz w:val="20"/>
                <w:szCs w:val="20"/>
                <w:lang w:val="en-US"/>
              </w:rPr>
            </w:pPr>
            <w:r w:rsidRPr="00841206">
              <w:rPr>
                <w:rFonts w:ascii="Arial" w:hAnsi="Arial" w:cs="Arial"/>
                <w:sz w:val="20"/>
                <w:szCs w:val="20"/>
                <w:lang w:val="en-US"/>
              </w:rPr>
              <w:t xml:space="preserve">B.Sc. in </w:t>
            </w:r>
            <w:r w:rsidR="009426D3" w:rsidRPr="00841206">
              <w:rPr>
                <w:rFonts w:ascii="Arial" w:hAnsi="Arial" w:cs="Arial"/>
                <w:sz w:val="20"/>
                <w:szCs w:val="20"/>
                <w:lang w:val="en-US"/>
              </w:rPr>
              <w:t>Business Administration</w:t>
            </w:r>
          </w:p>
        </w:tc>
        <w:tc>
          <w:tcPr>
            <w:tcW w:w="1701" w:type="dxa"/>
            <w:gridSpan w:val="3"/>
            <w:vAlign w:val="bottom"/>
          </w:tcPr>
          <w:p w14:paraId="419A9228" w14:textId="54D6454F" w:rsidR="007E02DF" w:rsidRPr="002D7609" w:rsidRDefault="007E02DF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</w:t>
            </w:r>
            <w:r w:rsidR="00FC423D" w:rsidRPr="002D7609">
              <w:rPr>
                <w:rFonts w:ascii="Arial" w:hAnsi="Arial" w:cs="Arial"/>
                <w:sz w:val="20"/>
                <w:szCs w:val="20"/>
              </w:rPr>
              <w:t>2025</w:t>
            </w:r>
            <w:r w:rsidRPr="002D7609">
              <w:rPr>
                <w:rFonts w:ascii="Arial" w:hAnsi="Arial" w:cs="Arial"/>
                <w:sz w:val="20"/>
                <w:szCs w:val="20"/>
              </w:rPr>
              <w:t xml:space="preserve"> – 06/</w:t>
            </w:r>
            <w:r w:rsidR="00FC423D" w:rsidRPr="002D7609">
              <w:rPr>
                <w:rFonts w:ascii="Arial" w:hAnsi="Arial" w:cs="Arial"/>
                <w:sz w:val="20"/>
                <w:szCs w:val="20"/>
              </w:rPr>
              <w:t>2028</w:t>
            </w:r>
          </w:p>
        </w:tc>
      </w:tr>
      <w:tr w:rsidR="000A5F3A" w:rsidRPr="002D7609" w14:paraId="3DF35C9E" w14:textId="77777777" w:rsidTr="00841206">
        <w:trPr>
          <w:trHeight w:val="57"/>
        </w:trPr>
        <w:tc>
          <w:tcPr>
            <w:tcW w:w="9357" w:type="dxa"/>
            <w:gridSpan w:val="12"/>
            <w:vAlign w:val="bottom"/>
          </w:tcPr>
          <w:p w14:paraId="1B611B3E" w14:textId="1227EF1F" w:rsidR="000A5F3A" w:rsidRDefault="000A5F3A" w:rsidP="000A5F3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Notendurchschnitt Assessmentjahr: 5.</w:t>
            </w:r>
            <w:r w:rsidR="00796A6D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35</w:t>
            </w:r>
          </w:p>
          <w:p w14:paraId="775EEB1E" w14:textId="24EDB8A7" w:rsidR="000A5F3A" w:rsidRPr="00470D19" w:rsidRDefault="000A5F3A" w:rsidP="000A5F3A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</w:pPr>
            <w:r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Relevante Fächer: </w:t>
            </w:r>
            <w:r w:rsidR="00A70D30"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Makroökonomie</w:t>
            </w:r>
            <w:r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 (5.5), </w:t>
            </w:r>
            <w:r w:rsidR="00A70D30"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Mikroökonomie (5.</w:t>
            </w:r>
            <w:r w:rsidR="00470D19"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5), </w:t>
            </w:r>
            <w:r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BWL A (5.25), Recht A (5.25), </w:t>
            </w:r>
            <w:r w:rsidR="00470D19"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Recht B </w:t>
            </w:r>
            <w:r w:rsid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 xml:space="preserve">(5.75), </w:t>
            </w:r>
            <w:r w:rsidRPr="00470D19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Finanzielles Accounting (6)</w:t>
            </w:r>
          </w:p>
          <w:p w14:paraId="1F5FAAED" w14:textId="0F6ED6B0" w:rsidR="000A5F3A" w:rsidRPr="00841206" w:rsidRDefault="000A5F3A" w:rsidP="0084120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841206">
              <w:rPr>
                <w:rFonts w:ascii="Arial" w:hAnsi="Arial" w:cs="Arial"/>
                <w:i/>
                <w:iCs/>
                <w:color w:val="000000"/>
                <w:sz w:val="20"/>
                <w:szCs w:val="20"/>
                <w:lang w:val="de-AT"/>
              </w:rPr>
              <w:t>Mitglied Consulting Club</w:t>
            </w:r>
          </w:p>
        </w:tc>
        <w:tc>
          <w:tcPr>
            <w:tcW w:w="1701" w:type="dxa"/>
            <w:gridSpan w:val="3"/>
            <w:vAlign w:val="bottom"/>
          </w:tcPr>
          <w:p w14:paraId="342D03B1" w14:textId="77777777" w:rsidR="000A5F3A" w:rsidRPr="002D7609" w:rsidRDefault="000A5F3A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92A5D" w:rsidRPr="002D7609" w14:paraId="013361E1" w14:textId="77777777" w:rsidTr="00892A5D">
        <w:trPr>
          <w:trHeight w:val="340"/>
        </w:trPr>
        <w:tc>
          <w:tcPr>
            <w:tcW w:w="6944" w:type="dxa"/>
            <w:gridSpan w:val="5"/>
            <w:vAlign w:val="bottom"/>
          </w:tcPr>
          <w:p w14:paraId="197620E3" w14:textId="5B13D51D" w:rsidR="007E02DF" w:rsidRPr="002D7609" w:rsidRDefault="002D7609" w:rsidP="009479D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UNIVERSITÄT BERN</w:t>
            </w:r>
          </w:p>
        </w:tc>
        <w:tc>
          <w:tcPr>
            <w:tcW w:w="4114" w:type="dxa"/>
            <w:gridSpan w:val="10"/>
            <w:vAlign w:val="bottom"/>
          </w:tcPr>
          <w:p w14:paraId="63D86F51" w14:textId="1A840039" w:rsidR="007E02DF" w:rsidRPr="002D7609" w:rsidRDefault="007E02DF" w:rsidP="009479D6">
            <w:pPr>
              <w:ind w:left="-279"/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Bern</w:t>
            </w:r>
            <w:r w:rsidR="0035347C"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2D7609" w14:paraId="62632213" w14:textId="77777777" w:rsidTr="00892A5D">
        <w:trPr>
          <w:trHeight w:val="57"/>
        </w:trPr>
        <w:tc>
          <w:tcPr>
            <w:tcW w:w="7795" w:type="dxa"/>
            <w:gridSpan w:val="8"/>
            <w:vAlign w:val="bottom"/>
          </w:tcPr>
          <w:p w14:paraId="5F71027E" w14:textId="3F184FFC" w:rsidR="007E02DF" w:rsidRPr="00C018FF" w:rsidRDefault="007E02DF" w:rsidP="009479D6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C018FF">
              <w:rPr>
                <w:rFonts w:ascii="Arial" w:hAnsi="Arial" w:cs="Arial"/>
                <w:sz w:val="20"/>
                <w:szCs w:val="20"/>
                <w:lang w:val="en-US"/>
              </w:rPr>
              <w:t>B.Sc. in</w:t>
            </w:r>
            <w:r w:rsidR="00892486" w:rsidRPr="00C018FF">
              <w:rPr>
                <w:rFonts w:ascii="Arial" w:hAnsi="Arial" w:cs="Arial"/>
                <w:sz w:val="20"/>
                <w:szCs w:val="20"/>
                <w:lang w:val="en-US"/>
              </w:rPr>
              <w:t xml:space="preserve"> Business Administration</w:t>
            </w:r>
          </w:p>
        </w:tc>
        <w:tc>
          <w:tcPr>
            <w:tcW w:w="3263" w:type="dxa"/>
            <w:gridSpan w:val="7"/>
            <w:vAlign w:val="bottom"/>
          </w:tcPr>
          <w:p w14:paraId="51FC9814" w14:textId="30CE4A96" w:rsidR="007E02DF" w:rsidRPr="002D7609" w:rsidRDefault="00FC423D" w:rsidP="009479D6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09/2024 – 06/2025</w:t>
            </w:r>
          </w:p>
        </w:tc>
      </w:tr>
      <w:tr w:rsidR="00892A5D" w:rsidRPr="002D7609" w14:paraId="4D68BFE7" w14:textId="77777777" w:rsidTr="00892A5D">
        <w:trPr>
          <w:trHeight w:val="57"/>
        </w:trPr>
        <w:tc>
          <w:tcPr>
            <w:tcW w:w="11058" w:type="dxa"/>
            <w:gridSpan w:val="15"/>
            <w:vAlign w:val="bottom"/>
          </w:tcPr>
          <w:p w14:paraId="79F1BFBD" w14:textId="763087D2" w:rsidR="007E02DF" w:rsidRPr="002D7609" w:rsidRDefault="002D7609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Notendurchschnitt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: 5</w:t>
            </w:r>
            <w:r w:rsidR="00F16E6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383941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4</w:t>
            </w:r>
          </w:p>
          <w:p w14:paraId="10C66E8B" w14:textId="3ADC92EE" w:rsidR="007E02DF" w:rsidRPr="002D7609" w:rsidRDefault="002D7609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Relevante Fächer</w:t>
            </w:r>
            <w:r w:rsidR="00793903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: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Finan</w:t>
            </w:r>
            <w:r w:rsidR="00385335">
              <w:rPr>
                <w:rFonts w:ascii="Arial" w:hAnsi="Arial" w:cs="Arial"/>
                <w:i/>
                <w:iCs/>
                <w:sz w:val="20"/>
                <w:szCs w:val="20"/>
              </w:rPr>
              <w:t>zielles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Accounting (6), Management (5</w:t>
            </w:r>
            <w:r w:rsidR="00F16E6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5), Finan</w:t>
            </w:r>
            <w:r w:rsidR="00385335">
              <w:rPr>
                <w:rFonts w:ascii="Arial" w:hAnsi="Arial" w:cs="Arial"/>
                <w:i/>
                <w:iCs/>
                <w:sz w:val="20"/>
                <w:szCs w:val="20"/>
              </w:rPr>
              <w:t>zielles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Management (5</w:t>
            </w:r>
            <w:r w:rsidR="00F16E6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0), Marketing (5</w:t>
            </w:r>
            <w:r w:rsidR="00F16E6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.</w:t>
            </w:r>
            <w:r w:rsidR="007E02DF" w:rsidRPr="002D7609">
              <w:rPr>
                <w:rFonts w:ascii="Arial" w:hAnsi="Arial" w:cs="Arial"/>
                <w:i/>
                <w:iCs/>
                <w:sz w:val="20"/>
                <w:szCs w:val="20"/>
              </w:rPr>
              <w:t>0)</w:t>
            </w:r>
          </w:p>
          <w:p w14:paraId="54BF63E9" w14:textId="43C17EAD" w:rsidR="00892A5D" w:rsidRPr="002D7609" w:rsidRDefault="00385335" w:rsidP="009479D6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Übergang zur Universität St. Gallen nach zwei Semester</w:t>
            </w:r>
          </w:p>
        </w:tc>
      </w:tr>
      <w:tr w:rsidR="00892A5D" w:rsidRPr="002D7609" w14:paraId="6B19CF91" w14:textId="77777777" w:rsidTr="00892A5D">
        <w:trPr>
          <w:trHeight w:val="340"/>
        </w:trPr>
        <w:tc>
          <w:tcPr>
            <w:tcW w:w="9214" w:type="dxa"/>
            <w:gridSpan w:val="11"/>
            <w:vAlign w:val="bottom"/>
          </w:tcPr>
          <w:p w14:paraId="54F7169D" w14:textId="0ED714E9" w:rsidR="007E02DF" w:rsidRPr="002D7609" w:rsidRDefault="007E02DF" w:rsidP="009479D6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 xml:space="preserve">GYMNASIUM </w:t>
            </w:r>
            <w:r w:rsidR="006444CD" w:rsidRPr="002D7609">
              <w:rPr>
                <w:rFonts w:ascii="Arial" w:hAnsi="Arial" w:cs="Arial"/>
                <w:b/>
                <w:sz w:val="21"/>
                <w:szCs w:val="21"/>
              </w:rPr>
              <w:t>SPORTMITTELSCHULE ENGELBERG/ SWISS OLYMPIC PARTNER SCHOOL</w:t>
            </w:r>
          </w:p>
        </w:tc>
        <w:tc>
          <w:tcPr>
            <w:tcW w:w="1844" w:type="dxa"/>
            <w:gridSpan w:val="4"/>
            <w:vAlign w:val="bottom"/>
          </w:tcPr>
          <w:p w14:paraId="262B6DA3" w14:textId="69EB75E4" w:rsidR="007E02DF" w:rsidRPr="002D7609" w:rsidRDefault="007E02DF" w:rsidP="009479D6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Engelberg</w:t>
            </w:r>
            <w:r w:rsidR="0035347C"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, CH</w:t>
            </w:r>
          </w:p>
        </w:tc>
      </w:tr>
      <w:tr w:rsidR="00892A5D" w:rsidRPr="002D7609" w14:paraId="263521E3" w14:textId="77777777" w:rsidTr="00892A5D">
        <w:trPr>
          <w:trHeight w:val="57"/>
        </w:trPr>
        <w:tc>
          <w:tcPr>
            <w:tcW w:w="5668" w:type="dxa"/>
            <w:vAlign w:val="bottom"/>
          </w:tcPr>
          <w:p w14:paraId="36282A3A" w14:textId="4A81DB5F" w:rsidR="00FC423D" w:rsidRPr="002D7609" w:rsidRDefault="00FC423D" w:rsidP="009479D6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Maturanot</w:t>
            </w:r>
            <w:r w:rsidR="00322FD0" w:rsidRPr="002D7609">
              <w:rPr>
                <w:rFonts w:ascii="Arial" w:hAnsi="Arial" w:cs="Arial"/>
                <w:sz w:val="20"/>
                <w:szCs w:val="20"/>
              </w:rPr>
              <w:t>e</w:t>
            </w:r>
            <w:r w:rsidR="00385335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322FD0" w:rsidRPr="002D7609">
              <w:rPr>
                <w:rFonts w:ascii="Arial" w:hAnsi="Arial" w:cs="Arial"/>
                <w:sz w:val="20"/>
                <w:szCs w:val="20"/>
              </w:rPr>
              <w:t>5.</w:t>
            </w:r>
            <w:r w:rsidR="00841206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5390" w:type="dxa"/>
            <w:gridSpan w:val="14"/>
            <w:vAlign w:val="bottom"/>
          </w:tcPr>
          <w:p w14:paraId="3DE8C75D" w14:textId="2CC30251" w:rsidR="00FC423D" w:rsidRPr="002D7609" w:rsidRDefault="00FC423D" w:rsidP="009479D6">
            <w:pPr>
              <w:ind w:left="2838"/>
              <w:jc w:val="right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09/2019 – 06/2</w:t>
            </w:r>
            <w:r w:rsidR="00256BD7" w:rsidRPr="002D7609">
              <w:rPr>
                <w:rFonts w:ascii="Arial" w:hAnsi="Arial" w:cs="Arial"/>
                <w:sz w:val="20"/>
                <w:szCs w:val="20"/>
              </w:rPr>
              <w:t>023</w:t>
            </w:r>
          </w:p>
        </w:tc>
      </w:tr>
      <w:tr w:rsidR="00411EF8" w:rsidRPr="002D7609" w14:paraId="3BB5B312" w14:textId="77777777" w:rsidTr="00CB2EFD">
        <w:trPr>
          <w:trHeight w:val="454"/>
        </w:trPr>
        <w:tc>
          <w:tcPr>
            <w:tcW w:w="11058" w:type="dxa"/>
            <w:gridSpan w:val="15"/>
            <w:tcBorders>
              <w:bottom w:val="single" w:sz="4" w:space="0" w:color="auto"/>
            </w:tcBorders>
            <w:vAlign w:val="bottom"/>
          </w:tcPr>
          <w:p w14:paraId="12CC1E5E" w14:textId="519AF824" w:rsidR="00411EF8" w:rsidRPr="002D7609" w:rsidRDefault="00DC6256" w:rsidP="007E02DF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  <w:lang w:val="de-CH"/>
              </w:rPr>
            </w:pPr>
            <w:r>
              <w:rPr>
                <w:rFonts w:ascii="Arial" w:hAnsi="Arial" w:cs="Arial"/>
                <w:smallCaps w:val="0"/>
                <w:sz w:val="28"/>
                <w:lang w:val="de-CH"/>
              </w:rPr>
              <w:t>PRAKTISCHE ERFAHRUNG</w:t>
            </w:r>
          </w:p>
        </w:tc>
      </w:tr>
      <w:tr w:rsidR="00AE3BFD" w:rsidRPr="00302674" w14:paraId="52A4D8C1" w14:textId="77777777" w:rsidTr="006C785F">
        <w:trPr>
          <w:trHeight w:val="454"/>
        </w:trPr>
        <w:tc>
          <w:tcPr>
            <w:tcW w:w="11058" w:type="dxa"/>
            <w:gridSpan w:val="15"/>
            <w:vAlign w:val="bottom"/>
          </w:tcPr>
          <w:tbl>
            <w:tblPr>
              <w:tblStyle w:val="Tabellenraster"/>
              <w:tblW w:w="1105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519"/>
              <w:gridCol w:w="1701"/>
              <w:gridCol w:w="1559"/>
              <w:gridCol w:w="1279"/>
            </w:tblGrid>
            <w:tr w:rsidR="006C785F" w:rsidRPr="002D7609" w14:paraId="1F595C9C" w14:textId="77777777" w:rsidTr="00D9450A">
              <w:trPr>
                <w:trHeight w:val="340"/>
              </w:trPr>
              <w:tc>
                <w:tcPr>
                  <w:tcW w:w="6519" w:type="dxa"/>
                  <w:vAlign w:val="bottom"/>
                </w:tcPr>
                <w:p w14:paraId="0EE04651" w14:textId="152240FA" w:rsidR="006C785F" w:rsidRPr="002D7609" w:rsidRDefault="00983F3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</w:rPr>
                  </w:pPr>
                  <w:r>
                    <w:rPr>
                      <w:rFonts w:ascii="Arial" w:hAnsi="Arial" w:cs="Arial"/>
                      <w:b/>
                      <w:sz w:val="21"/>
                      <w:szCs w:val="21"/>
                    </w:rPr>
                    <w:t>Campana &amp; Schott</w:t>
                  </w:r>
                </w:p>
              </w:tc>
              <w:tc>
                <w:tcPr>
                  <w:tcW w:w="4539" w:type="dxa"/>
                  <w:gridSpan w:val="3"/>
                  <w:vAlign w:val="bottom"/>
                </w:tcPr>
                <w:p w14:paraId="4CF648F2" w14:textId="1D8DF49A" w:rsidR="006C785F" w:rsidRPr="002D7609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2D7609"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  <w:t>Zug, CH</w:t>
                  </w:r>
                </w:p>
              </w:tc>
            </w:tr>
            <w:tr w:rsidR="006C785F" w:rsidRPr="002D7609" w14:paraId="2968EE37" w14:textId="77777777" w:rsidTr="009D47E7">
              <w:trPr>
                <w:trHeight w:val="57"/>
              </w:trPr>
              <w:tc>
                <w:tcPr>
                  <w:tcW w:w="8220" w:type="dxa"/>
                  <w:gridSpan w:val="2"/>
                  <w:vAlign w:val="bottom"/>
                </w:tcPr>
                <w:p w14:paraId="42428757" w14:textId="194F2177" w:rsidR="006C785F" w:rsidRPr="006A17B5" w:rsidRDefault="00983F3F" w:rsidP="006C785F">
                  <w:pPr>
                    <w:rPr>
                      <w:rFonts w:ascii="Arial" w:hAnsi="Arial" w:cs="Arial"/>
                      <w:b/>
                      <w:sz w:val="21"/>
                      <w:szCs w:val="21"/>
                      <w:lang w:val="en-US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Praktikant </w:t>
                  </w:r>
                  <w:proofErr w:type="spellStart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>im</w:t>
                  </w:r>
                  <w:proofErr w:type="spellEnd"/>
                  <w:r>
                    <w:rPr>
                      <w:rFonts w:ascii="Arial" w:hAnsi="Arial" w:cs="Arial"/>
                      <w:sz w:val="20"/>
                      <w:szCs w:val="20"/>
                      <w:lang w:val="en-US"/>
                    </w:rPr>
                    <w:t xml:space="preserve"> Consulting</w:t>
                  </w:r>
                </w:p>
              </w:tc>
              <w:tc>
                <w:tcPr>
                  <w:tcW w:w="2838" w:type="dxa"/>
                  <w:gridSpan w:val="2"/>
                  <w:vAlign w:val="bottom"/>
                </w:tcPr>
                <w:p w14:paraId="0D4EF711" w14:textId="717F2314" w:rsidR="006C785F" w:rsidRPr="002D7609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  <w:r w:rsidRPr="002D7609">
                    <w:rPr>
                      <w:rFonts w:ascii="Arial" w:hAnsi="Arial" w:cs="Arial"/>
                      <w:sz w:val="20"/>
                      <w:szCs w:val="20"/>
                    </w:rPr>
                    <w:t>0</w:t>
                  </w:r>
                  <w:r w:rsidR="00983F3F">
                    <w:rPr>
                      <w:rFonts w:ascii="Arial" w:hAnsi="Arial" w:cs="Arial"/>
                      <w:sz w:val="20"/>
                      <w:szCs w:val="20"/>
                    </w:rPr>
                    <w:t>7</w:t>
                  </w:r>
                  <w:r w:rsidRPr="002D7609">
                    <w:rPr>
                      <w:rFonts w:ascii="Arial" w:hAnsi="Arial" w:cs="Arial"/>
                      <w:sz w:val="20"/>
                      <w:szCs w:val="20"/>
                    </w:rPr>
                    <w:t>/202</w:t>
                  </w:r>
                  <w:r w:rsidR="00983F3F">
                    <w:rPr>
                      <w:rFonts w:ascii="Arial" w:hAnsi="Arial" w:cs="Arial"/>
                      <w:sz w:val="20"/>
                      <w:szCs w:val="20"/>
                    </w:rPr>
                    <w:t>6</w:t>
                  </w:r>
                  <w:r w:rsidRPr="002D7609">
                    <w:rPr>
                      <w:rFonts w:ascii="Arial" w:hAnsi="Arial" w:cs="Arial"/>
                      <w:sz w:val="20"/>
                      <w:szCs w:val="20"/>
                    </w:rPr>
                    <w:t xml:space="preserve"> – </w:t>
                  </w:r>
                  <w:r w:rsidR="00983F3F">
                    <w:rPr>
                      <w:rFonts w:ascii="Arial" w:hAnsi="Arial" w:cs="Arial"/>
                      <w:sz w:val="20"/>
                      <w:szCs w:val="20"/>
                    </w:rPr>
                    <w:t>09/2026</w:t>
                  </w:r>
                </w:p>
              </w:tc>
            </w:tr>
            <w:tr w:rsidR="006C785F" w:rsidRPr="00302674" w14:paraId="1DD14338" w14:textId="77777777" w:rsidTr="00D9450A">
              <w:trPr>
                <w:trHeight w:val="57"/>
              </w:trPr>
              <w:tc>
                <w:tcPr>
                  <w:tcW w:w="9779" w:type="dxa"/>
                  <w:gridSpan w:val="3"/>
                  <w:vAlign w:val="bottom"/>
                </w:tcPr>
                <w:p w14:paraId="364C541F" w14:textId="77777777" w:rsidR="0016633C" w:rsidRPr="0016633C" w:rsidRDefault="00983F3F" w:rsidP="006C785F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</w:rPr>
                  </w:pPr>
                  <w:r>
                    <w:rPr>
                      <w:rFonts w:cs="Arial"/>
                    </w:rPr>
                    <w:t xml:space="preserve">Unternehmensberatung in Business Transformation Management, </w:t>
                  </w:r>
                  <w:proofErr w:type="gramStart"/>
                  <w:r>
                    <w:rPr>
                      <w:rFonts w:cs="Arial"/>
                    </w:rPr>
                    <w:t>Change Management</w:t>
                  </w:r>
                  <w:proofErr w:type="gramEnd"/>
                  <w:r>
                    <w:rPr>
                      <w:rFonts w:cs="Arial"/>
                    </w:rPr>
                    <w:t xml:space="preserve">, </w:t>
                  </w:r>
                  <w:proofErr w:type="gramStart"/>
                  <w:r w:rsidR="0016633C">
                    <w:rPr>
                      <w:rFonts w:cs="Arial"/>
                    </w:rPr>
                    <w:t>Digital Transformation</w:t>
                  </w:r>
                  <w:proofErr w:type="gramEnd"/>
                </w:p>
                <w:p w14:paraId="71359733" w14:textId="05842416" w:rsidR="006C785F" w:rsidRPr="00302674" w:rsidRDefault="000A6024" w:rsidP="006C785F">
                  <w:pPr>
                    <w:pStyle w:val="Bullets"/>
                    <w:rPr>
                      <w:rFonts w:cs="Arial"/>
                      <w:b/>
                      <w:sz w:val="21"/>
                      <w:szCs w:val="21"/>
                    </w:rPr>
                  </w:pPr>
                  <w:r>
                    <w:rPr>
                      <w:rFonts w:cs="Arial"/>
                    </w:rPr>
                    <w:t xml:space="preserve">Aktive Mitarbeit </w:t>
                  </w:r>
                  <w:r w:rsidR="00495D53">
                    <w:rPr>
                      <w:rFonts w:cs="Arial"/>
                    </w:rPr>
                    <w:t xml:space="preserve">in Kundenprojekten von der Analyse und Konzeption bis zur Umsetzung, inkl. </w:t>
                  </w:r>
                  <w:r w:rsidR="00A529E6">
                    <w:rPr>
                      <w:rFonts w:cs="Arial"/>
                    </w:rPr>
                    <w:t xml:space="preserve">Erstellung von Präsentationen und Entscheidungsgrundlagen </w:t>
                  </w:r>
                </w:p>
              </w:tc>
              <w:tc>
                <w:tcPr>
                  <w:tcW w:w="1279" w:type="dxa"/>
                  <w:vAlign w:val="bottom"/>
                </w:tcPr>
                <w:p w14:paraId="2FF67AC9" w14:textId="77777777" w:rsidR="006C785F" w:rsidRPr="00302674" w:rsidRDefault="006C785F" w:rsidP="006C785F">
                  <w:pPr>
                    <w:jc w:val="right"/>
                    <w:rPr>
                      <w:rFonts w:ascii="Arial" w:hAnsi="Arial" w:cs="Arial"/>
                      <w:b/>
                      <w:bCs/>
                      <w:iCs/>
                      <w:sz w:val="20"/>
                      <w:szCs w:val="20"/>
                    </w:rPr>
                  </w:pPr>
                </w:p>
              </w:tc>
            </w:tr>
          </w:tbl>
          <w:p w14:paraId="538FE72F" w14:textId="77777777" w:rsidR="00AE3BFD" w:rsidRPr="00302674" w:rsidRDefault="00AE3BFD" w:rsidP="00411EF8">
            <w:pPr>
              <w:rPr>
                <w:rFonts w:ascii="Arial" w:hAnsi="Arial" w:cs="Arial"/>
                <w:b/>
                <w:sz w:val="21"/>
                <w:szCs w:val="21"/>
              </w:rPr>
            </w:pPr>
          </w:p>
        </w:tc>
      </w:tr>
      <w:tr w:rsidR="006A17B5" w:rsidRPr="002D7609" w14:paraId="3A2665B3" w14:textId="77777777" w:rsidTr="00CB2EFD">
        <w:trPr>
          <w:trHeight w:val="454"/>
        </w:trPr>
        <w:tc>
          <w:tcPr>
            <w:tcW w:w="11058" w:type="dxa"/>
            <w:gridSpan w:val="15"/>
            <w:tcBorders>
              <w:bottom w:val="single" w:sz="4" w:space="0" w:color="auto"/>
            </w:tcBorders>
            <w:vAlign w:val="bottom"/>
          </w:tcPr>
          <w:p w14:paraId="239F87B8" w14:textId="36DE3F7F" w:rsidR="006A17B5" w:rsidRPr="002D7609" w:rsidRDefault="006A17B5" w:rsidP="006A17B5">
            <w:pPr>
              <w:pStyle w:val="BERSCHRIFT"/>
              <w:jc w:val="center"/>
              <w:rPr>
                <w:rFonts w:ascii="Arial" w:hAnsi="Arial" w:cs="Arial"/>
                <w:smallCaps w:val="0"/>
                <w:sz w:val="28"/>
                <w:lang w:val="de-CH"/>
              </w:rPr>
            </w:pPr>
            <w:r>
              <w:rPr>
                <w:rFonts w:ascii="Arial" w:hAnsi="Arial" w:cs="Arial"/>
                <w:smallCaps w:val="0"/>
                <w:sz w:val="26"/>
                <w:szCs w:val="26"/>
              </w:rPr>
              <w:t xml:space="preserve">SPORTLICHE ERFOLGE &amp; </w:t>
            </w:r>
            <w:r w:rsidRPr="00EB651D"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6A17B5" w:rsidRPr="002D7609" w14:paraId="5D7E62C2" w14:textId="77777777" w:rsidTr="00063BEC">
        <w:trPr>
          <w:trHeight w:val="340"/>
        </w:trPr>
        <w:tc>
          <w:tcPr>
            <w:tcW w:w="6519" w:type="dxa"/>
            <w:gridSpan w:val="3"/>
            <w:tcBorders>
              <w:top w:val="single" w:sz="4" w:space="0" w:color="auto"/>
            </w:tcBorders>
            <w:vAlign w:val="bottom"/>
          </w:tcPr>
          <w:p w14:paraId="6B9FF680" w14:textId="6E38C34B" w:rsidR="006A17B5" w:rsidRPr="002D7609" w:rsidRDefault="006A17B5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>HOCKEY REINACH</w:t>
            </w:r>
          </w:p>
        </w:tc>
        <w:tc>
          <w:tcPr>
            <w:tcW w:w="4539" w:type="dxa"/>
            <w:gridSpan w:val="12"/>
            <w:tcBorders>
              <w:top w:val="single" w:sz="4" w:space="0" w:color="auto"/>
            </w:tcBorders>
            <w:vAlign w:val="bottom"/>
          </w:tcPr>
          <w:p w14:paraId="72C07CBD" w14:textId="42240476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Reinach, CH</w:t>
            </w:r>
          </w:p>
        </w:tc>
      </w:tr>
      <w:tr w:rsidR="006A17B5" w:rsidRPr="002D7609" w14:paraId="09AF725B" w14:textId="77777777" w:rsidTr="00063BEC">
        <w:trPr>
          <w:trHeight w:val="57"/>
        </w:trPr>
        <w:tc>
          <w:tcPr>
            <w:tcW w:w="6519" w:type="dxa"/>
            <w:gridSpan w:val="3"/>
            <w:vAlign w:val="bottom"/>
          </w:tcPr>
          <w:p w14:paraId="549F8F4E" w14:textId="508A05A4" w:rsidR="006A17B5" w:rsidRPr="002D7609" w:rsidRDefault="004457AD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Semi-professioneller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Eishockey</w:t>
            </w:r>
            <w:r w:rsidR="00B5420A">
              <w:rPr>
                <w:rFonts w:ascii="Arial" w:hAnsi="Arial" w:cs="Arial"/>
                <w:sz w:val="20"/>
                <w:szCs w:val="20"/>
              </w:rPr>
              <w:t>goalie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der 1. Liga</w:t>
            </w:r>
          </w:p>
        </w:tc>
        <w:tc>
          <w:tcPr>
            <w:tcW w:w="4539" w:type="dxa"/>
            <w:gridSpan w:val="12"/>
            <w:vAlign w:val="bottom"/>
          </w:tcPr>
          <w:p w14:paraId="08499395" w14:textId="740CF255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04/2025 – 04/2026</w:t>
            </w:r>
          </w:p>
        </w:tc>
      </w:tr>
      <w:tr w:rsidR="006A17B5" w:rsidRPr="0016633C" w14:paraId="2BE4815F" w14:textId="77777777" w:rsidTr="00063BEC">
        <w:trPr>
          <w:trHeight w:val="340"/>
        </w:trPr>
        <w:tc>
          <w:tcPr>
            <w:tcW w:w="6519" w:type="dxa"/>
            <w:gridSpan w:val="3"/>
            <w:vAlign w:val="bottom"/>
          </w:tcPr>
          <w:p w14:paraId="77BB66D8" w14:textId="0B90BCF5" w:rsidR="006A17B5" w:rsidRPr="00C018FF" w:rsidRDefault="006A17B5" w:rsidP="006A17B5">
            <w:pPr>
              <w:rPr>
                <w:rFonts w:ascii="Arial" w:hAnsi="Arial" w:cs="Arial"/>
                <w:b/>
                <w:sz w:val="21"/>
                <w:szCs w:val="21"/>
                <w:lang w:val="fr-CH"/>
              </w:rPr>
            </w:pPr>
            <w:r w:rsidRPr="00C018FF">
              <w:rPr>
                <w:rFonts w:ascii="Arial" w:hAnsi="Arial" w:cs="Arial"/>
                <w:b/>
                <w:sz w:val="21"/>
                <w:szCs w:val="21"/>
                <w:lang w:val="fr-CH"/>
              </w:rPr>
              <w:t>HC LA CHAUX-DE-FONDS</w:t>
            </w:r>
          </w:p>
        </w:tc>
        <w:tc>
          <w:tcPr>
            <w:tcW w:w="4539" w:type="dxa"/>
            <w:gridSpan w:val="12"/>
            <w:vAlign w:val="bottom"/>
          </w:tcPr>
          <w:p w14:paraId="6B65651A" w14:textId="417D4074" w:rsidR="006A17B5" w:rsidRPr="00C018FF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</w:pPr>
            <w:r w:rsidRPr="00C018FF">
              <w:rPr>
                <w:rFonts w:ascii="Arial" w:hAnsi="Arial" w:cs="Arial"/>
                <w:b/>
                <w:bCs/>
                <w:iCs/>
                <w:sz w:val="20"/>
                <w:szCs w:val="20"/>
                <w:lang w:val="fr-CH"/>
              </w:rPr>
              <w:t>La Chaux-de-Fonds, CH</w:t>
            </w:r>
          </w:p>
        </w:tc>
      </w:tr>
      <w:tr w:rsidR="006A17B5" w:rsidRPr="002D7609" w14:paraId="22E10A64" w14:textId="77777777" w:rsidTr="00892A5D">
        <w:trPr>
          <w:trHeight w:val="57"/>
        </w:trPr>
        <w:tc>
          <w:tcPr>
            <w:tcW w:w="6519" w:type="dxa"/>
            <w:gridSpan w:val="3"/>
            <w:vAlign w:val="bottom"/>
          </w:tcPr>
          <w:p w14:paraId="12DA7661" w14:textId="0AA82787" w:rsidR="006A17B5" w:rsidRPr="002D7609" w:rsidRDefault="004457AD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Professioneller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Eishockeygoalie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in </w:t>
            </w:r>
            <w:r w:rsidR="00B5420A">
              <w:rPr>
                <w:rFonts w:ascii="Arial" w:hAnsi="Arial" w:cs="Arial"/>
                <w:sz w:val="20"/>
                <w:szCs w:val="20"/>
              </w:rPr>
              <w:t>der Swiss League</w:t>
            </w:r>
          </w:p>
        </w:tc>
        <w:tc>
          <w:tcPr>
            <w:tcW w:w="4539" w:type="dxa"/>
            <w:gridSpan w:val="12"/>
            <w:vAlign w:val="bottom"/>
          </w:tcPr>
          <w:p w14:paraId="61FC3097" w14:textId="7D908D18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04/2024 – 04/2025</w:t>
            </w:r>
          </w:p>
        </w:tc>
      </w:tr>
      <w:tr w:rsidR="006A17B5" w:rsidRPr="00B5420A" w14:paraId="6E9F0F49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047D4453" w14:textId="32B52969" w:rsidR="006A17B5" w:rsidRPr="00B5420A" w:rsidRDefault="00B5420A" w:rsidP="006A17B5">
            <w:pPr>
              <w:pStyle w:val="Bullets"/>
              <w:rPr>
                <w:rFonts w:cs="Arial"/>
                <w:szCs w:val="20"/>
                <w:lang w:val="en-US"/>
              </w:rPr>
            </w:pPr>
            <w:r w:rsidRPr="00B5420A">
              <w:rPr>
                <w:rFonts w:cs="Arial"/>
                <w:szCs w:val="20"/>
                <w:lang w:val="en-US"/>
              </w:rPr>
              <w:t>Gewinner</w:t>
            </w:r>
            <w:r w:rsidR="006A17B5" w:rsidRPr="00B5420A">
              <w:rPr>
                <w:rFonts w:cs="Arial"/>
                <w:szCs w:val="20"/>
                <w:lang w:val="en-US"/>
              </w:rPr>
              <w:t xml:space="preserve"> „</w:t>
            </w:r>
            <w:r w:rsidR="006A17B5" w:rsidRPr="00B5420A">
              <w:rPr>
                <w:rFonts w:cs="Arial"/>
                <w:b/>
                <w:bCs/>
                <w:szCs w:val="20"/>
                <w:lang w:val="en-US"/>
              </w:rPr>
              <w:t xml:space="preserve">Swiss Men Ice Hockey </w:t>
            </w:r>
            <w:proofErr w:type="gramStart"/>
            <w:r w:rsidR="006A17B5" w:rsidRPr="00B5420A">
              <w:rPr>
                <w:rFonts w:cs="Arial"/>
                <w:b/>
                <w:bCs/>
                <w:szCs w:val="20"/>
                <w:lang w:val="en-US"/>
              </w:rPr>
              <w:t xml:space="preserve">Cup“ </w:t>
            </w:r>
            <w:proofErr w:type="spellStart"/>
            <w:r>
              <w:rPr>
                <w:rFonts w:cs="Arial"/>
                <w:szCs w:val="20"/>
                <w:lang w:val="en-US"/>
              </w:rPr>
              <w:t>im</w:t>
            </w:r>
            <w:proofErr w:type="spellEnd"/>
            <w:proofErr w:type="gramEnd"/>
            <w:r>
              <w:rPr>
                <w:rFonts w:cs="Arial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cs="Arial"/>
                <w:szCs w:val="20"/>
                <w:lang w:val="en-US"/>
              </w:rPr>
              <w:t>Feburar</w:t>
            </w:r>
            <w:proofErr w:type="spellEnd"/>
            <w:r w:rsidR="006A17B5" w:rsidRPr="00B5420A">
              <w:rPr>
                <w:rFonts w:cs="Arial"/>
                <w:szCs w:val="20"/>
                <w:lang w:val="en-US"/>
              </w:rPr>
              <w:t xml:space="preserve"> 2025</w:t>
            </w:r>
          </w:p>
        </w:tc>
        <w:tc>
          <w:tcPr>
            <w:tcW w:w="1279" w:type="dxa"/>
            <w:gridSpan w:val="2"/>
            <w:vAlign w:val="bottom"/>
          </w:tcPr>
          <w:p w14:paraId="54B2E8F0" w14:textId="77777777" w:rsidR="006A17B5" w:rsidRPr="00B5420A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  <w:lang w:val="en-US"/>
              </w:rPr>
            </w:pPr>
          </w:p>
        </w:tc>
      </w:tr>
      <w:tr w:rsidR="006A17B5" w:rsidRPr="002D7609" w14:paraId="71843E91" w14:textId="77777777" w:rsidTr="00892A5D">
        <w:trPr>
          <w:trHeight w:val="340"/>
        </w:trPr>
        <w:tc>
          <w:tcPr>
            <w:tcW w:w="6519" w:type="dxa"/>
            <w:gridSpan w:val="3"/>
            <w:vAlign w:val="bottom"/>
          </w:tcPr>
          <w:p w14:paraId="6444EEC4" w14:textId="7D68C62A" w:rsidR="006A17B5" w:rsidRPr="002D7609" w:rsidRDefault="006A17B5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 xml:space="preserve">HC AMBRI-PIOTTA </w:t>
            </w:r>
          </w:p>
        </w:tc>
        <w:tc>
          <w:tcPr>
            <w:tcW w:w="4539" w:type="dxa"/>
            <w:gridSpan w:val="12"/>
            <w:vAlign w:val="bottom"/>
          </w:tcPr>
          <w:p w14:paraId="4388C898" w14:textId="7C80F10E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Ambri, CH</w:t>
            </w:r>
          </w:p>
        </w:tc>
      </w:tr>
      <w:tr w:rsidR="006A17B5" w:rsidRPr="002D7609" w14:paraId="3CE29478" w14:textId="77777777" w:rsidTr="00892A5D">
        <w:trPr>
          <w:trHeight w:val="57"/>
        </w:trPr>
        <w:tc>
          <w:tcPr>
            <w:tcW w:w="7512" w:type="dxa"/>
            <w:gridSpan w:val="7"/>
            <w:vAlign w:val="bottom"/>
          </w:tcPr>
          <w:p w14:paraId="05756D5E" w14:textId="3381A343" w:rsidR="006A17B5" w:rsidRPr="002D7609" w:rsidRDefault="00B5420A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Erster professioneller Vertrag in der höchsten Spielklasse der Schweiz</w:t>
            </w:r>
            <w:r w:rsidR="006A17B5" w:rsidRPr="002D7609">
              <w:rPr>
                <w:rFonts w:ascii="Arial" w:hAnsi="Arial" w:cs="Arial"/>
                <w:sz w:val="20"/>
                <w:szCs w:val="20"/>
              </w:rPr>
              <w:t xml:space="preserve"> (National League)</w:t>
            </w:r>
          </w:p>
        </w:tc>
        <w:tc>
          <w:tcPr>
            <w:tcW w:w="3546" w:type="dxa"/>
            <w:gridSpan w:val="8"/>
            <w:vAlign w:val="bottom"/>
          </w:tcPr>
          <w:p w14:paraId="04F16CAB" w14:textId="0297C066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04/2023 – 04/2024</w:t>
            </w:r>
          </w:p>
        </w:tc>
      </w:tr>
      <w:tr w:rsidR="006A17B5" w:rsidRPr="002D7609" w14:paraId="789DA00D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3B543C57" w14:textId="25179A02" w:rsidR="006A17B5" w:rsidRPr="002D7609" w:rsidRDefault="00B5420A" w:rsidP="006A17B5">
            <w:pPr>
              <w:pStyle w:val="Bullets"/>
              <w:rPr>
                <w:rFonts w:cs="Arial"/>
              </w:rPr>
            </w:pPr>
            <w:r>
              <w:rPr>
                <w:rFonts w:cs="Arial"/>
              </w:rPr>
              <w:t xml:space="preserve">Erste Spiele in der Swiss League und Aufgebote </w:t>
            </w:r>
            <w:r w:rsidR="002B3ACC">
              <w:rPr>
                <w:rFonts w:cs="Arial"/>
              </w:rPr>
              <w:t>in der National League</w:t>
            </w:r>
          </w:p>
          <w:p w14:paraId="445A86DD" w14:textId="261AAF43" w:rsidR="006A17B5" w:rsidRPr="002B3ACC" w:rsidRDefault="002B3ACC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 w:rsidRPr="002B3ACC">
              <w:rPr>
                <w:rFonts w:cs="Arial"/>
              </w:rPr>
              <w:t xml:space="preserve">Erstmaliges </w:t>
            </w:r>
            <w:proofErr w:type="spellStart"/>
            <w:r w:rsidRPr="002B3ACC">
              <w:rPr>
                <w:rFonts w:cs="Arial"/>
              </w:rPr>
              <w:t>erreichen</w:t>
            </w:r>
            <w:proofErr w:type="spellEnd"/>
            <w:r w:rsidRPr="002B3ACC">
              <w:rPr>
                <w:rFonts w:cs="Arial"/>
              </w:rPr>
              <w:t xml:space="preserve"> des Halbfinales mit dem U21-Elit Team des </w:t>
            </w:r>
            <w:r>
              <w:rPr>
                <w:rFonts w:cs="Arial"/>
              </w:rPr>
              <w:t>HC Ambri-Piottas</w:t>
            </w:r>
            <w:r w:rsidR="006A17B5" w:rsidRPr="002B3ACC">
              <w:rPr>
                <w:rFonts w:cs="Arial"/>
              </w:rPr>
              <w:t xml:space="preserve"> </w:t>
            </w:r>
          </w:p>
          <w:p w14:paraId="5F0F0C98" w14:textId="69D842AA" w:rsidR="006A17B5" w:rsidRPr="002D7609" w:rsidRDefault="00943A17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>Ausgezeichnet für die meisten «Clean Sheets» in den ganzen Playoffs</w:t>
            </w:r>
          </w:p>
        </w:tc>
        <w:tc>
          <w:tcPr>
            <w:tcW w:w="1279" w:type="dxa"/>
            <w:gridSpan w:val="2"/>
            <w:vAlign w:val="bottom"/>
          </w:tcPr>
          <w:p w14:paraId="5F631EB3" w14:textId="77777777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6A17B5" w:rsidRPr="002D7609" w14:paraId="32DCA6BF" w14:textId="77777777" w:rsidTr="00892A5D">
        <w:trPr>
          <w:trHeight w:val="340"/>
        </w:trPr>
        <w:tc>
          <w:tcPr>
            <w:tcW w:w="6519" w:type="dxa"/>
            <w:gridSpan w:val="3"/>
            <w:vAlign w:val="bottom"/>
          </w:tcPr>
          <w:p w14:paraId="2DF00A32" w14:textId="1024AC36" w:rsidR="006A17B5" w:rsidRPr="002D7609" w:rsidRDefault="006A17B5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 w:rsidRPr="002D7609">
              <w:rPr>
                <w:rFonts w:ascii="Arial" w:hAnsi="Arial" w:cs="Arial"/>
                <w:b/>
                <w:sz w:val="21"/>
                <w:szCs w:val="21"/>
              </w:rPr>
              <w:t>EV ZUG</w:t>
            </w:r>
          </w:p>
        </w:tc>
        <w:tc>
          <w:tcPr>
            <w:tcW w:w="4539" w:type="dxa"/>
            <w:gridSpan w:val="12"/>
            <w:vAlign w:val="bottom"/>
          </w:tcPr>
          <w:p w14:paraId="6CC3E95E" w14:textId="3FAA82C1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Zug, CH</w:t>
            </w:r>
          </w:p>
        </w:tc>
      </w:tr>
      <w:tr w:rsidR="006A17B5" w:rsidRPr="002D7609" w14:paraId="482371A6" w14:textId="77777777" w:rsidTr="00892A5D">
        <w:trPr>
          <w:trHeight w:val="57"/>
        </w:trPr>
        <w:tc>
          <w:tcPr>
            <w:tcW w:w="6519" w:type="dxa"/>
            <w:gridSpan w:val="3"/>
            <w:vAlign w:val="bottom"/>
          </w:tcPr>
          <w:p w14:paraId="272F7E48" w14:textId="4018E2D4" w:rsidR="006A17B5" w:rsidRPr="002D7609" w:rsidRDefault="00943A17" w:rsidP="006A17B5">
            <w:pPr>
              <w:rPr>
                <w:rFonts w:ascii="Arial" w:hAnsi="Arial" w:cs="Arial"/>
                <w:b/>
                <w:sz w:val="21"/>
                <w:szCs w:val="21"/>
              </w:rPr>
            </w:pPr>
            <w:r>
              <w:rPr>
                <w:rFonts w:ascii="Arial" w:hAnsi="Arial" w:cs="Arial"/>
                <w:sz w:val="20"/>
                <w:szCs w:val="20"/>
              </w:rPr>
              <w:t>Start Eishockeykarriere</w:t>
            </w:r>
          </w:p>
        </w:tc>
        <w:tc>
          <w:tcPr>
            <w:tcW w:w="4539" w:type="dxa"/>
            <w:gridSpan w:val="12"/>
            <w:vAlign w:val="bottom"/>
          </w:tcPr>
          <w:p w14:paraId="640C54F0" w14:textId="60289466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09/2009 – 04/2023</w:t>
            </w:r>
          </w:p>
        </w:tc>
      </w:tr>
      <w:tr w:rsidR="006A17B5" w:rsidRPr="002D7609" w14:paraId="5088AB16" w14:textId="77777777" w:rsidTr="00CB2EFD">
        <w:trPr>
          <w:trHeight w:val="57"/>
        </w:trPr>
        <w:tc>
          <w:tcPr>
            <w:tcW w:w="10916" w:type="dxa"/>
            <w:gridSpan w:val="14"/>
            <w:vAlign w:val="bottom"/>
          </w:tcPr>
          <w:p w14:paraId="7F4446D2" w14:textId="2001C781" w:rsidR="006A17B5" w:rsidRPr="00D42048" w:rsidRDefault="00D42048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 w:rsidRPr="00D42048">
              <w:rPr>
                <w:rFonts w:cs="Arial"/>
              </w:rPr>
              <w:t>Aufgebote in der</w:t>
            </w:r>
            <w:r w:rsidR="006A17B5" w:rsidRPr="00D42048">
              <w:rPr>
                <w:rFonts w:cs="Arial"/>
              </w:rPr>
              <w:t xml:space="preserve"> </w:t>
            </w:r>
            <w:r w:rsidR="006A17B5" w:rsidRPr="00D42048">
              <w:rPr>
                <w:rFonts w:cs="Arial"/>
                <w:b/>
                <w:bCs/>
              </w:rPr>
              <w:t>Champions Hockey League</w:t>
            </w:r>
            <w:r w:rsidR="006A17B5" w:rsidRPr="00D42048">
              <w:rPr>
                <w:rFonts w:cs="Arial"/>
              </w:rPr>
              <w:t xml:space="preserve"> (</w:t>
            </w:r>
            <w:r w:rsidRPr="00D42048">
              <w:rPr>
                <w:rFonts w:cs="Arial"/>
              </w:rPr>
              <w:t xml:space="preserve">bis und mit dem </w:t>
            </w:r>
            <w:proofErr w:type="gramStart"/>
            <w:r w:rsidRPr="00D42048">
              <w:rPr>
                <w:rFonts w:cs="Arial"/>
              </w:rPr>
              <w:t>CHL Hal</w:t>
            </w:r>
            <w:r>
              <w:rPr>
                <w:rFonts w:cs="Arial"/>
              </w:rPr>
              <w:t>bfinal</w:t>
            </w:r>
            <w:proofErr w:type="gramEnd"/>
            <w:r w:rsidR="006A17B5" w:rsidRPr="00D42048">
              <w:rPr>
                <w:rFonts w:cs="Arial"/>
              </w:rPr>
              <w:t>)</w:t>
            </w:r>
          </w:p>
          <w:p w14:paraId="669055EC" w14:textId="7A7F82B5" w:rsidR="006A17B5" w:rsidRPr="002D7609" w:rsidRDefault="00D42048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 xml:space="preserve">Erste </w:t>
            </w:r>
            <w:r w:rsidR="00C22D40">
              <w:rPr>
                <w:rFonts w:cs="Arial"/>
              </w:rPr>
              <w:t xml:space="preserve">Teilnahmen an Spielen in der höchsten Spielklasse </w:t>
            </w:r>
            <w:proofErr w:type="gramStart"/>
            <w:r w:rsidR="00C22D40">
              <w:rPr>
                <w:rFonts w:cs="Arial"/>
              </w:rPr>
              <w:t>( National</w:t>
            </w:r>
            <w:proofErr w:type="gramEnd"/>
            <w:r w:rsidR="00C22D40">
              <w:rPr>
                <w:rFonts w:cs="Arial"/>
              </w:rPr>
              <w:t xml:space="preserve"> League) mit 18 Jahren</w:t>
            </w:r>
          </w:p>
          <w:p w14:paraId="79178E44" w14:textId="1E0E728F" w:rsidR="006A17B5" w:rsidRPr="00B24F7F" w:rsidRDefault="00B24F7F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 w:rsidRPr="00B24F7F">
              <w:rPr>
                <w:rFonts w:cs="Arial"/>
              </w:rPr>
              <w:t xml:space="preserve">Beste Punkteanzahl in der Vereinsgeschichte mit der </w:t>
            </w:r>
            <w:r>
              <w:rPr>
                <w:rFonts w:cs="Arial"/>
              </w:rPr>
              <w:t>U21-Elit</w:t>
            </w:r>
            <w:r w:rsidR="006A17B5" w:rsidRPr="00B24F7F">
              <w:rPr>
                <w:rFonts w:cs="Arial"/>
              </w:rPr>
              <w:t xml:space="preserve"> (128 </w:t>
            </w:r>
            <w:r>
              <w:rPr>
                <w:rFonts w:cs="Arial"/>
              </w:rPr>
              <w:t>Punkte</w:t>
            </w:r>
            <w:r w:rsidR="006A17B5" w:rsidRPr="00B24F7F">
              <w:rPr>
                <w:rFonts w:cs="Arial"/>
              </w:rPr>
              <w:t>)</w:t>
            </w:r>
          </w:p>
          <w:p w14:paraId="401CF038" w14:textId="389B0D68" w:rsidR="006A17B5" w:rsidRPr="002D7609" w:rsidRDefault="00B24F7F" w:rsidP="006A17B5">
            <w:pPr>
              <w:pStyle w:val="Bullets"/>
              <w:rPr>
                <w:rFonts w:cs="Arial"/>
                <w:b/>
                <w:sz w:val="21"/>
                <w:szCs w:val="21"/>
              </w:rPr>
            </w:pPr>
            <w:r>
              <w:rPr>
                <w:rFonts w:cs="Arial"/>
              </w:rPr>
              <w:t>Schweizer Meister</w:t>
            </w:r>
            <w:r w:rsidR="006A17B5" w:rsidRPr="002D7609">
              <w:rPr>
                <w:rFonts w:cs="Arial"/>
              </w:rPr>
              <w:t xml:space="preserve"> U21-Elit (2021,2022)</w:t>
            </w:r>
            <w:r w:rsidR="006A17B5" w:rsidRPr="002D7609">
              <w:rPr>
                <w:rFonts w:cs="Arial"/>
                <w:bCs/>
                <w:sz w:val="21"/>
                <w:szCs w:val="21"/>
              </w:rPr>
              <w:t xml:space="preserve">, </w:t>
            </w:r>
            <w:r>
              <w:rPr>
                <w:rFonts w:cs="Arial"/>
              </w:rPr>
              <w:t>Schweizer Meister</w:t>
            </w:r>
            <w:r w:rsidR="006A17B5" w:rsidRPr="002D7609">
              <w:rPr>
                <w:rFonts w:cs="Arial"/>
              </w:rPr>
              <w:t xml:space="preserve"> U18-Elit (2019)</w:t>
            </w:r>
          </w:p>
          <w:p w14:paraId="38688A5B" w14:textId="354B8E43" w:rsidR="006A17B5" w:rsidRPr="002D7609" w:rsidRDefault="00C018FF" w:rsidP="006A17B5">
            <w:pPr>
              <w:pStyle w:val="Bullets"/>
              <w:rPr>
                <w:rFonts w:cs="Arial"/>
              </w:rPr>
            </w:pPr>
            <w:r>
              <w:rPr>
                <w:rFonts w:cs="Arial"/>
              </w:rPr>
              <w:t>Statistisch bester Torwart der gesamten</w:t>
            </w:r>
            <w:r w:rsidR="006A17B5" w:rsidRPr="002D7609">
              <w:rPr>
                <w:rFonts w:cs="Arial"/>
              </w:rPr>
              <w:t xml:space="preserve"> U18-Elit </w:t>
            </w:r>
            <w:r>
              <w:rPr>
                <w:rFonts w:cs="Arial"/>
              </w:rPr>
              <w:t>Liga</w:t>
            </w:r>
            <w:r w:rsidR="006A17B5" w:rsidRPr="002D7609">
              <w:rPr>
                <w:rFonts w:cs="Arial"/>
              </w:rPr>
              <w:t xml:space="preserve"> (1.85 Gaa)</w:t>
            </w:r>
          </w:p>
        </w:tc>
        <w:tc>
          <w:tcPr>
            <w:tcW w:w="142" w:type="dxa"/>
            <w:vAlign w:val="bottom"/>
          </w:tcPr>
          <w:p w14:paraId="1D90A14C" w14:textId="77777777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6A17B5" w:rsidRPr="002D7609" w14:paraId="0D38B226" w14:textId="77777777" w:rsidTr="00892A5D">
        <w:trPr>
          <w:trHeight w:val="340"/>
        </w:trPr>
        <w:tc>
          <w:tcPr>
            <w:tcW w:w="7512" w:type="dxa"/>
            <w:gridSpan w:val="7"/>
            <w:vAlign w:val="bottom"/>
          </w:tcPr>
          <w:p w14:paraId="1995F2F0" w14:textId="26BAB582" w:rsidR="006A17B5" w:rsidRPr="002D7609" w:rsidRDefault="00DD4014" w:rsidP="006A17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1"/>
                <w:szCs w:val="21"/>
              </w:rPr>
              <w:t>SCHWEIZER JUNIOREN NATIONALMANNSCHAFT</w:t>
            </w:r>
          </w:p>
        </w:tc>
        <w:tc>
          <w:tcPr>
            <w:tcW w:w="3546" w:type="dxa"/>
            <w:gridSpan w:val="8"/>
            <w:vAlign w:val="bottom"/>
          </w:tcPr>
          <w:p w14:paraId="28959317" w14:textId="3834510A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proofErr w:type="spellStart"/>
            <w:r w:rsidRPr="002D7609">
              <w:rPr>
                <w:rFonts w:ascii="Arial" w:hAnsi="Arial" w:cs="Arial"/>
                <w:b/>
                <w:bCs/>
                <w:iCs/>
                <w:sz w:val="20"/>
                <w:szCs w:val="20"/>
              </w:rPr>
              <w:t>Switzerland</w:t>
            </w:r>
            <w:proofErr w:type="spellEnd"/>
          </w:p>
        </w:tc>
      </w:tr>
      <w:tr w:rsidR="006A17B5" w:rsidRPr="002D7609" w14:paraId="46D6E99A" w14:textId="77777777" w:rsidTr="00892A5D">
        <w:trPr>
          <w:trHeight w:val="57"/>
        </w:trPr>
        <w:tc>
          <w:tcPr>
            <w:tcW w:w="9214" w:type="dxa"/>
            <w:gridSpan w:val="11"/>
            <w:vAlign w:val="bottom"/>
          </w:tcPr>
          <w:p w14:paraId="405168BD" w14:textId="27D64660" w:rsidR="006A17B5" w:rsidRPr="002D7609" w:rsidRDefault="00C018FF" w:rsidP="006A17B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Teilnahme an diversen </w:t>
            </w:r>
            <w:r w:rsidR="003F65DE">
              <w:rPr>
                <w:rFonts w:ascii="Arial" w:hAnsi="Arial" w:cs="Arial"/>
                <w:sz w:val="20"/>
                <w:szCs w:val="20"/>
              </w:rPr>
              <w:t>internationalen Turnieren mit der Schweizer Nationalmannschaft</w:t>
            </w:r>
          </w:p>
        </w:tc>
        <w:tc>
          <w:tcPr>
            <w:tcW w:w="1844" w:type="dxa"/>
            <w:gridSpan w:val="4"/>
            <w:vAlign w:val="bottom"/>
          </w:tcPr>
          <w:p w14:paraId="0E2BF15B" w14:textId="1BAB863F" w:rsidR="006A17B5" w:rsidRPr="002D7609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  <w:r w:rsidRPr="002D7609">
              <w:rPr>
                <w:rFonts w:ascii="Arial" w:hAnsi="Arial" w:cs="Arial"/>
                <w:sz w:val="20"/>
                <w:szCs w:val="20"/>
              </w:rPr>
              <w:t>09/2016 – 04/2023</w:t>
            </w:r>
          </w:p>
        </w:tc>
      </w:tr>
      <w:tr w:rsidR="006A17B5" w:rsidRPr="00EA4A78" w14:paraId="19E14222" w14:textId="77777777" w:rsidTr="00892A5D">
        <w:trPr>
          <w:trHeight w:val="57"/>
        </w:trPr>
        <w:tc>
          <w:tcPr>
            <w:tcW w:w="9779" w:type="dxa"/>
            <w:gridSpan w:val="13"/>
            <w:vAlign w:val="bottom"/>
          </w:tcPr>
          <w:p w14:paraId="24D4880E" w14:textId="096F74EC" w:rsidR="006A17B5" w:rsidRPr="002D7609" w:rsidRDefault="003F65DE" w:rsidP="006A17B5">
            <w:pPr>
              <w:pStyle w:val="Bullets"/>
              <w:rPr>
                <w:rFonts w:cs="Arial"/>
                <w:b/>
                <w:bCs/>
              </w:rPr>
            </w:pPr>
            <w:r>
              <w:rPr>
                <w:rFonts w:cs="Arial"/>
              </w:rPr>
              <w:t xml:space="preserve">Erweitertes Kader des U20 und U18 </w:t>
            </w:r>
            <w:r w:rsidR="00C8337D">
              <w:rPr>
                <w:rFonts w:cs="Arial"/>
              </w:rPr>
              <w:t>Teams</w:t>
            </w:r>
            <w:r w:rsidR="006A17B5" w:rsidRPr="002D7609">
              <w:rPr>
                <w:rFonts w:cs="Arial"/>
              </w:rPr>
              <w:t xml:space="preserve"> </w:t>
            </w:r>
            <w:r w:rsidR="006A17B5" w:rsidRPr="002D7609">
              <w:rPr>
                <w:rFonts w:cs="Arial"/>
                <w:b/>
                <w:bCs/>
              </w:rPr>
              <w:t>(W</w:t>
            </w:r>
            <w:r w:rsidR="00C8337D">
              <w:rPr>
                <w:rFonts w:cs="Arial"/>
                <w:b/>
                <w:bCs/>
              </w:rPr>
              <w:t>eltmeisterschaftsteam</w:t>
            </w:r>
            <w:r w:rsidR="006A17B5" w:rsidRPr="002D7609">
              <w:rPr>
                <w:rFonts w:cs="Arial"/>
                <w:b/>
                <w:bCs/>
              </w:rPr>
              <w:t>)</w:t>
            </w:r>
          </w:p>
          <w:p w14:paraId="7C86A47A" w14:textId="6F0AD059" w:rsidR="006A17B5" w:rsidRPr="002704E9" w:rsidRDefault="00C8337D" w:rsidP="006A17B5">
            <w:pPr>
              <w:pStyle w:val="Bullets"/>
              <w:rPr>
                <w:rFonts w:cs="Arial"/>
              </w:rPr>
            </w:pPr>
            <w:r w:rsidRPr="002704E9">
              <w:rPr>
                <w:rFonts w:cs="Arial"/>
              </w:rPr>
              <w:t>Teilnahme</w:t>
            </w:r>
            <w:r w:rsidR="006A17B5" w:rsidRPr="002704E9">
              <w:rPr>
                <w:rFonts w:cs="Arial"/>
              </w:rPr>
              <w:t xml:space="preserve"> </w:t>
            </w:r>
            <w:r w:rsidR="006A17B5" w:rsidRPr="002704E9">
              <w:rPr>
                <w:rFonts w:cs="Arial"/>
                <w:b/>
                <w:bCs/>
              </w:rPr>
              <w:t>Ivan Hlinka Gretzky Cup</w:t>
            </w:r>
            <w:r w:rsidR="006A17B5" w:rsidRPr="002704E9">
              <w:rPr>
                <w:rFonts w:cs="Arial"/>
              </w:rPr>
              <w:t xml:space="preserve"> (U18</w:t>
            </w:r>
            <w:r w:rsidRPr="002704E9">
              <w:rPr>
                <w:rFonts w:cs="Arial"/>
              </w:rPr>
              <w:t xml:space="preserve"> Nationalmannschaft</w:t>
            </w:r>
            <w:r w:rsidR="006A17B5" w:rsidRPr="002704E9">
              <w:rPr>
                <w:rFonts w:cs="Arial"/>
              </w:rPr>
              <w:t xml:space="preserve">), </w:t>
            </w:r>
            <w:r w:rsidR="002704E9" w:rsidRPr="002704E9">
              <w:rPr>
                <w:rFonts w:cs="Arial"/>
              </w:rPr>
              <w:t>d</w:t>
            </w:r>
            <w:r w:rsidR="002704E9">
              <w:rPr>
                <w:rFonts w:cs="Arial"/>
              </w:rPr>
              <w:t xml:space="preserve">as bedeutendste Turnier für den NHL </w:t>
            </w:r>
            <w:proofErr w:type="spellStart"/>
            <w:r w:rsidR="002704E9">
              <w:rPr>
                <w:rFonts w:cs="Arial"/>
              </w:rPr>
              <w:t>Draft</w:t>
            </w:r>
            <w:proofErr w:type="spellEnd"/>
            <w:r w:rsidR="002704E9">
              <w:rPr>
                <w:rFonts w:cs="Arial"/>
              </w:rPr>
              <w:t xml:space="preserve"> mit bis zu 300 Scouts pro Spiel</w:t>
            </w:r>
          </w:p>
          <w:p w14:paraId="69A05325" w14:textId="4056D266" w:rsidR="006A17B5" w:rsidRPr="002704E9" w:rsidRDefault="002704E9" w:rsidP="006A17B5">
            <w:pPr>
              <w:pStyle w:val="Bullets"/>
              <w:rPr>
                <w:rFonts w:cs="Arial"/>
                <w:lang w:val="en-US"/>
              </w:rPr>
            </w:pPr>
            <w:proofErr w:type="spellStart"/>
            <w:r>
              <w:rPr>
                <w:rFonts w:cs="Arial"/>
                <w:lang w:val="en-US"/>
              </w:rPr>
              <w:t>Teilnahme</w:t>
            </w:r>
            <w:proofErr w:type="spellEnd"/>
            <w:r w:rsidR="006A17B5" w:rsidRPr="002704E9">
              <w:rPr>
                <w:rFonts w:cs="Arial"/>
                <w:lang w:val="en-US"/>
              </w:rPr>
              <w:t xml:space="preserve"> </w:t>
            </w:r>
            <w:r w:rsidR="006A17B5" w:rsidRPr="002704E9">
              <w:rPr>
                <w:rFonts w:cs="Arial"/>
                <w:b/>
                <w:bCs/>
                <w:lang w:val="en-US"/>
              </w:rPr>
              <w:t>2020 Youth Olympic Games</w:t>
            </w:r>
            <w:r w:rsidR="006A17B5" w:rsidRPr="002704E9">
              <w:rPr>
                <w:rFonts w:cs="Arial"/>
                <w:lang w:val="en-US"/>
              </w:rPr>
              <w:t xml:space="preserve"> in Lausanne</w:t>
            </w:r>
          </w:p>
          <w:p w14:paraId="0CC6378C" w14:textId="3FC148DC" w:rsidR="006A17B5" w:rsidRPr="002D7609" w:rsidRDefault="00F911BF" w:rsidP="006A17B5">
            <w:pPr>
              <w:pStyle w:val="Bullets"/>
              <w:rPr>
                <w:rFonts w:cs="Arial"/>
              </w:rPr>
            </w:pPr>
            <w:r>
              <w:rPr>
                <w:rFonts w:cs="Arial"/>
              </w:rPr>
              <w:t xml:space="preserve">Nominierung zu dem besten Spieler in diversen Spielen gegen die Slowakei und </w:t>
            </w:r>
            <w:proofErr w:type="spellStart"/>
            <w:r w:rsidR="00EA4A78">
              <w:rPr>
                <w:rFonts w:cs="Arial"/>
              </w:rPr>
              <w:t>Tschechai</w:t>
            </w:r>
            <w:proofErr w:type="spellEnd"/>
            <w:r>
              <w:rPr>
                <w:rFonts w:cs="Arial"/>
              </w:rPr>
              <w:t xml:space="preserve"> </w:t>
            </w:r>
          </w:p>
          <w:p w14:paraId="1B3315B4" w14:textId="13AAA6D4" w:rsidR="006A17B5" w:rsidRPr="00EA4A78" w:rsidRDefault="00EA4A78" w:rsidP="006A17B5">
            <w:pPr>
              <w:pStyle w:val="Bullets"/>
              <w:rPr>
                <w:rFonts w:cs="Arial"/>
              </w:rPr>
            </w:pPr>
            <w:r w:rsidRPr="00EA4A78">
              <w:rPr>
                <w:rFonts w:cs="Arial"/>
              </w:rPr>
              <w:t>Weitere Einsätze in der U</w:t>
            </w:r>
            <w:r>
              <w:rPr>
                <w:rFonts w:cs="Arial"/>
              </w:rPr>
              <w:t xml:space="preserve">16-U18 Nationalmannschaft sowie regionale </w:t>
            </w:r>
            <w:r w:rsidR="00BD78AE">
              <w:rPr>
                <w:rFonts w:cs="Arial"/>
              </w:rPr>
              <w:t>Teams der U13-U15</w:t>
            </w:r>
          </w:p>
        </w:tc>
        <w:tc>
          <w:tcPr>
            <w:tcW w:w="1279" w:type="dxa"/>
            <w:gridSpan w:val="2"/>
            <w:vAlign w:val="bottom"/>
          </w:tcPr>
          <w:p w14:paraId="11D45583" w14:textId="77777777" w:rsidR="006A17B5" w:rsidRPr="00EA4A78" w:rsidRDefault="006A17B5" w:rsidP="006A17B5">
            <w:pPr>
              <w:jc w:val="right"/>
              <w:rPr>
                <w:rFonts w:ascii="Arial" w:hAnsi="Arial" w:cs="Arial"/>
                <w:b/>
                <w:bCs/>
                <w:iCs/>
                <w:sz w:val="20"/>
                <w:szCs w:val="20"/>
              </w:rPr>
            </w:pPr>
          </w:p>
        </w:tc>
      </w:tr>
      <w:tr w:rsidR="006A17B5" w:rsidRPr="0016633C" w14:paraId="3B26943D" w14:textId="77777777" w:rsidTr="000917B5">
        <w:trPr>
          <w:trHeight w:val="340"/>
        </w:trPr>
        <w:tc>
          <w:tcPr>
            <w:tcW w:w="7372" w:type="dxa"/>
            <w:gridSpan w:val="6"/>
            <w:vAlign w:val="bottom"/>
          </w:tcPr>
          <w:p w14:paraId="11E538C2" w14:textId="3A8C282F" w:rsidR="006A17B5" w:rsidRPr="002D7609" w:rsidRDefault="00B94EB9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b/>
                <w:i w:val="0"/>
                <w:iCs w:val="0"/>
                <w:sz w:val="21"/>
                <w:szCs w:val="21"/>
              </w:rPr>
              <w:t>EHRENAMTLICHE ARBEIT FÜR MENSCHEN MIT BEHINDERUNGEN</w:t>
            </w:r>
          </w:p>
        </w:tc>
        <w:tc>
          <w:tcPr>
            <w:tcW w:w="3686" w:type="dxa"/>
            <w:gridSpan w:val="9"/>
            <w:vAlign w:val="bottom"/>
          </w:tcPr>
          <w:p w14:paraId="21BF18C9" w14:textId="315B6CDD" w:rsidR="006A17B5" w:rsidRPr="000917B5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</w:pPr>
            <w:r w:rsidRPr="000917B5">
              <w:rPr>
                <w:rFonts w:cs="Arial"/>
                <w:b/>
                <w:bCs/>
                <w:i w:val="0"/>
                <w:iCs w:val="0"/>
                <w:szCs w:val="20"/>
                <w:lang w:val="fr-CH"/>
              </w:rPr>
              <w:t>La Chaux-de-Fonds, CH</w:t>
            </w:r>
          </w:p>
        </w:tc>
      </w:tr>
      <w:tr w:rsidR="006A17B5" w:rsidRPr="002D7609" w14:paraId="04BFDD79" w14:textId="77777777" w:rsidTr="00892A5D">
        <w:trPr>
          <w:trHeight w:val="57"/>
        </w:trPr>
        <w:tc>
          <w:tcPr>
            <w:tcW w:w="8362" w:type="dxa"/>
            <w:gridSpan w:val="10"/>
            <w:vAlign w:val="bottom"/>
          </w:tcPr>
          <w:p w14:paraId="5D908AF7" w14:textId="1DE6F353" w:rsidR="006A17B5" w:rsidRPr="002D7609" w:rsidRDefault="008C7A37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i w:val="0"/>
                <w:iCs w:val="0"/>
                <w:szCs w:val="20"/>
              </w:rPr>
              <w:t xml:space="preserve">Durchführen und Teilnahme an diversen </w:t>
            </w:r>
            <w:r w:rsidR="00A81725">
              <w:rPr>
                <w:rFonts w:cs="Arial"/>
                <w:i w:val="0"/>
                <w:iCs w:val="0"/>
                <w:szCs w:val="20"/>
              </w:rPr>
              <w:t>Events</w:t>
            </w:r>
          </w:p>
        </w:tc>
        <w:tc>
          <w:tcPr>
            <w:tcW w:w="2696" w:type="dxa"/>
            <w:gridSpan w:val="5"/>
            <w:vAlign w:val="bottom"/>
          </w:tcPr>
          <w:p w14:paraId="0D2FFB14" w14:textId="1EB16B98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i w:val="0"/>
                <w:iCs w:val="0"/>
                <w:szCs w:val="20"/>
              </w:rPr>
              <w:t>04/2024 – 04/2025</w:t>
            </w:r>
          </w:p>
        </w:tc>
      </w:tr>
      <w:tr w:rsidR="006A17B5" w:rsidRPr="00A81725" w14:paraId="66A58453" w14:textId="77777777" w:rsidTr="00892A5D">
        <w:trPr>
          <w:trHeight w:val="57"/>
        </w:trPr>
        <w:tc>
          <w:tcPr>
            <w:tcW w:w="11058" w:type="dxa"/>
            <w:gridSpan w:val="15"/>
            <w:vAlign w:val="bottom"/>
          </w:tcPr>
          <w:p w14:paraId="50B5B9CB" w14:textId="1D0D0C64" w:rsidR="006A17B5" w:rsidRPr="00A81725" w:rsidRDefault="006A17B5" w:rsidP="006A17B5">
            <w:pPr>
              <w:pStyle w:val="Bullets"/>
              <w:numPr>
                <w:ilvl w:val="0"/>
                <w:numId w:val="25"/>
              </w:numPr>
              <w:rPr>
                <w:rFonts w:cs="Arial"/>
                <w:b/>
                <w:bCs/>
                <w:szCs w:val="20"/>
                <w:lang w:val="en-US"/>
              </w:rPr>
            </w:pPr>
            <w:proofErr w:type="spellStart"/>
            <w:r w:rsidRPr="00A81725">
              <w:rPr>
                <w:rFonts w:cs="Arial"/>
                <w:szCs w:val="20"/>
                <w:lang w:val="en-US"/>
              </w:rPr>
              <w:t>Auto</w:t>
            </w:r>
            <w:r w:rsidR="00A81725" w:rsidRPr="00A81725">
              <w:rPr>
                <w:rFonts w:cs="Arial"/>
                <w:szCs w:val="20"/>
                <w:lang w:val="en-US"/>
              </w:rPr>
              <w:t>ogrammstunden</w:t>
            </w:r>
            <w:proofErr w:type="spellEnd"/>
            <w:r w:rsidRPr="00A81725">
              <w:rPr>
                <w:rFonts w:cs="Arial"/>
                <w:szCs w:val="20"/>
                <w:lang w:val="en-US"/>
              </w:rPr>
              <w:t xml:space="preserve">, </w:t>
            </w:r>
            <w:proofErr w:type="spellStart"/>
            <w:r w:rsidR="00A81725">
              <w:rPr>
                <w:rFonts w:cs="Arial"/>
                <w:szCs w:val="20"/>
                <w:lang w:val="en-US"/>
              </w:rPr>
              <w:t>Zoobesuche</w:t>
            </w:r>
            <w:proofErr w:type="spellEnd"/>
            <w:r w:rsidRPr="00A81725">
              <w:rPr>
                <w:rFonts w:cs="Arial"/>
                <w:szCs w:val="20"/>
                <w:lang w:val="en-US"/>
              </w:rPr>
              <w:t xml:space="preserve">, </w:t>
            </w:r>
            <w:proofErr w:type="spellStart"/>
            <w:r w:rsidR="00A81725">
              <w:rPr>
                <w:rFonts w:cs="Arial"/>
                <w:szCs w:val="20"/>
                <w:lang w:val="en-US"/>
              </w:rPr>
              <w:t>Photosessions</w:t>
            </w:r>
            <w:proofErr w:type="spellEnd"/>
            <w:r w:rsidRPr="00A81725">
              <w:rPr>
                <w:rFonts w:cs="Arial"/>
                <w:szCs w:val="20"/>
                <w:lang w:val="en-US"/>
              </w:rPr>
              <w:t xml:space="preserve">, </w:t>
            </w:r>
            <w:proofErr w:type="spellStart"/>
            <w:r w:rsidR="00A81725">
              <w:rPr>
                <w:rFonts w:cs="Arial"/>
                <w:szCs w:val="20"/>
                <w:lang w:val="en-US"/>
              </w:rPr>
              <w:t>Exkursionen</w:t>
            </w:r>
            <w:proofErr w:type="spellEnd"/>
          </w:p>
        </w:tc>
      </w:tr>
      <w:tr w:rsidR="006A17B5" w:rsidRPr="002D7609" w14:paraId="4028871F" w14:textId="77777777" w:rsidTr="00892A5D">
        <w:trPr>
          <w:trHeight w:val="340"/>
        </w:trPr>
        <w:tc>
          <w:tcPr>
            <w:tcW w:w="5952" w:type="dxa"/>
            <w:gridSpan w:val="2"/>
            <w:vAlign w:val="bottom"/>
          </w:tcPr>
          <w:p w14:paraId="3B81DA34" w14:textId="5234BAC7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 w:rsidRPr="002D7609">
              <w:rPr>
                <w:rFonts w:cs="Arial"/>
                <w:b/>
                <w:i w:val="0"/>
                <w:iCs w:val="0"/>
                <w:sz w:val="21"/>
                <w:szCs w:val="21"/>
              </w:rPr>
              <w:t>FIT4ZUG</w:t>
            </w:r>
          </w:p>
        </w:tc>
        <w:tc>
          <w:tcPr>
            <w:tcW w:w="5106" w:type="dxa"/>
            <w:gridSpan w:val="13"/>
            <w:vAlign w:val="bottom"/>
          </w:tcPr>
          <w:p w14:paraId="7F9CDF1E" w14:textId="20726E09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b/>
                <w:bCs/>
                <w:i w:val="0"/>
                <w:iCs w:val="0"/>
                <w:szCs w:val="20"/>
              </w:rPr>
              <w:t>Zug, CH</w:t>
            </w:r>
          </w:p>
        </w:tc>
      </w:tr>
      <w:tr w:rsidR="006A17B5" w:rsidRPr="002D7609" w14:paraId="7B2F81B2" w14:textId="77777777" w:rsidTr="00892A5D">
        <w:trPr>
          <w:trHeight w:val="57"/>
        </w:trPr>
        <w:tc>
          <w:tcPr>
            <w:tcW w:w="8220" w:type="dxa"/>
            <w:gridSpan w:val="9"/>
            <w:vAlign w:val="bottom"/>
          </w:tcPr>
          <w:p w14:paraId="099DE2C5" w14:textId="1DD249B0" w:rsidR="006A17B5" w:rsidRPr="002D7609" w:rsidRDefault="00A81725" w:rsidP="006A17B5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21"/>
                <w:szCs w:val="21"/>
              </w:rPr>
            </w:pPr>
            <w:r>
              <w:rPr>
                <w:rFonts w:cs="Arial"/>
                <w:i w:val="0"/>
                <w:iCs w:val="0"/>
                <w:szCs w:val="20"/>
              </w:rPr>
              <w:t xml:space="preserve">Einsatz in </w:t>
            </w:r>
            <w:r w:rsidR="00A1075A">
              <w:rPr>
                <w:rFonts w:cs="Arial"/>
                <w:i w:val="0"/>
                <w:iCs w:val="0"/>
                <w:szCs w:val="20"/>
              </w:rPr>
              <w:t xml:space="preserve">Sportevents im Kanton Zug als professioneller </w:t>
            </w:r>
            <w:proofErr w:type="spellStart"/>
            <w:r w:rsidR="00A1075A">
              <w:rPr>
                <w:rFonts w:cs="Arial"/>
                <w:i w:val="0"/>
                <w:iCs w:val="0"/>
                <w:szCs w:val="20"/>
              </w:rPr>
              <w:t>Eishockeygoalie</w:t>
            </w:r>
            <w:proofErr w:type="spellEnd"/>
            <w:r w:rsidR="006A17B5" w:rsidRPr="002D7609">
              <w:rPr>
                <w:rFonts w:cs="Arial"/>
                <w:i w:val="0"/>
                <w:iCs w:val="0"/>
                <w:szCs w:val="20"/>
              </w:rPr>
              <w:t xml:space="preserve">  </w:t>
            </w:r>
          </w:p>
        </w:tc>
        <w:tc>
          <w:tcPr>
            <w:tcW w:w="2838" w:type="dxa"/>
            <w:gridSpan w:val="6"/>
            <w:vAlign w:val="bottom"/>
          </w:tcPr>
          <w:p w14:paraId="091163D4" w14:textId="06AE1250" w:rsidR="006A17B5" w:rsidRPr="002D7609" w:rsidRDefault="006A17B5" w:rsidP="006A17B5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Cs w:val="20"/>
              </w:rPr>
            </w:pPr>
            <w:r w:rsidRPr="002D7609">
              <w:rPr>
                <w:rFonts w:cs="Arial"/>
                <w:i w:val="0"/>
                <w:iCs w:val="0"/>
                <w:szCs w:val="20"/>
              </w:rPr>
              <w:t>09/2019 – 04/2023</w:t>
            </w:r>
          </w:p>
        </w:tc>
      </w:tr>
      <w:tr w:rsidR="006A17B5" w:rsidRPr="002D7609" w14:paraId="482569A2" w14:textId="77777777" w:rsidTr="00CB2EFD">
        <w:trPr>
          <w:trHeight w:val="454"/>
        </w:trPr>
        <w:tc>
          <w:tcPr>
            <w:tcW w:w="11058" w:type="dxa"/>
            <w:gridSpan w:val="15"/>
            <w:tcBorders>
              <w:bottom w:val="single" w:sz="4" w:space="0" w:color="auto"/>
            </w:tcBorders>
            <w:vAlign w:val="bottom"/>
          </w:tcPr>
          <w:p w14:paraId="1CFA4492" w14:textId="67DAD70B" w:rsidR="006A17B5" w:rsidRPr="002D7609" w:rsidRDefault="006A17B5" w:rsidP="006A17B5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 w:rsidRPr="002D7609">
              <w:rPr>
                <w:rFonts w:ascii="Arial" w:hAnsi="Arial" w:cs="Arial"/>
                <w:b/>
                <w:sz w:val="28"/>
                <w:szCs w:val="28"/>
              </w:rPr>
              <w:t>SKILLS &amp; INTERE</w:t>
            </w:r>
            <w:r w:rsidR="00B94EB9">
              <w:rPr>
                <w:rFonts w:ascii="Arial" w:hAnsi="Arial" w:cs="Arial"/>
                <w:b/>
                <w:sz w:val="28"/>
                <w:szCs w:val="28"/>
              </w:rPr>
              <w:t>SSEN</w:t>
            </w:r>
          </w:p>
        </w:tc>
      </w:tr>
      <w:tr w:rsidR="006A17B5" w:rsidRPr="00F145F3" w14:paraId="2B257790" w14:textId="77777777" w:rsidTr="00892A5D">
        <w:trPr>
          <w:trHeight w:val="567"/>
        </w:trPr>
        <w:tc>
          <w:tcPr>
            <w:tcW w:w="11058" w:type="dxa"/>
            <w:gridSpan w:val="15"/>
            <w:tcBorders>
              <w:top w:val="single" w:sz="4" w:space="0" w:color="auto"/>
            </w:tcBorders>
            <w:vAlign w:val="bottom"/>
          </w:tcPr>
          <w:p w14:paraId="061D3FCE" w14:textId="1CDC7C98" w:rsidR="006A17B5" w:rsidRPr="00F145F3" w:rsidRDefault="00A1075A" w:rsidP="006A17B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sz w:val="20"/>
                <w:szCs w:val="20"/>
              </w:rPr>
            </w:pPr>
            <w:r w:rsidRPr="00F145F3">
              <w:rPr>
                <w:rFonts w:ascii="Arial" w:hAnsi="Arial" w:cs="Arial"/>
                <w:b/>
                <w:bCs/>
                <w:sz w:val="20"/>
                <w:szCs w:val="20"/>
              </w:rPr>
              <w:t>Sprachen</w:t>
            </w:r>
            <w:r w:rsidR="006A17B5" w:rsidRPr="00F145F3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6A17B5" w:rsidRPr="00F145F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F145F3">
              <w:rPr>
                <w:rFonts w:ascii="Arial" w:hAnsi="Arial" w:cs="Arial"/>
                <w:color w:val="000000"/>
                <w:sz w:val="20"/>
                <w:szCs w:val="20"/>
              </w:rPr>
              <w:t>Deutsch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Muttersprache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>, Englis</w:t>
            </w:r>
            <w:r w:rsidRPr="00F145F3">
              <w:rPr>
                <w:rFonts w:ascii="Arial" w:hAnsi="Arial" w:cs="Arial"/>
                <w:color w:val="000000"/>
                <w:sz w:val="20"/>
                <w:szCs w:val="20"/>
              </w:rPr>
              <w:t>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Verhandlungssicher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>, Ital</w:t>
            </w:r>
            <w:r w:rsidR="00F145F3">
              <w:rPr>
                <w:rFonts w:ascii="Arial" w:hAnsi="Arial" w:cs="Arial"/>
                <w:color w:val="000000"/>
                <w:sz w:val="20"/>
                <w:szCs w:val="20"/>
              </w:rPr>
              <w:t>ienisch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fortgeschritten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F145F3">
              <w:rPr>
                <w:rFonts w:ascii="Arial" w:hAnsi="Arial" w:cs="Arial"/>
                <w:color w:val="000000"/>
                <w:sz w:val="20"/>
                <w:szCs w:val="20"/>
              </w:rPr>
              <w:t>Französisch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fortgeschritten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>, Spanis</w:t>
            </w:r>
            <w:r w:rsidR="00F145F3">
              <w:rPr>
                <w:rFonts w:ascii="Arial" w:hAnsi="Arial" w:cs="Arial"/>
                <w:color w:val="000000"/>
                <w:sz w:val="20"/>
                <w:szCs w:val="20"/>
              </w:rPr>
              <w:t>ch</w:t>
            </w:r>
            <w:r w:rsidR="006A17B5" w:rsidRPr="00F145F3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Basis</w:t>
            </w:r>
            <w:r w:rsidR="006A17B5" w:rsidRP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6A17B5" w:rsidRPr="002D7609" w14:paraId="45706C3F" w14:textId="77777777" w:rsidTr="00892A5D">
        <w:trPr>
          <w:trHeight w:val="340"/>
        </w:trPr>
        <w:tc>
          <w:tcPr>
            <w:tcW w:w="11058" w:type="dxa"/>
            <w:gridSpan w:val="15"/>
            <w:vAlign w:val="bottom"/>
          </w:tcPr>
          <w:p w14:paraId="60CA2168" w14:textId="389F7812" w:rsidR="006A17B5" w:rsidRPr="002D7609" w:rsidRDefault="006A17B5" w:rsidP="006A17B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</w:pPr>
            <w:r w:rsidRPr="002D7609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Techni</w:t>
            </w:r>
            <w:r w:rsidR="00436628">
              <w:rPr>
                <w:rFonts w:ascii="Arial" w:hAnsi="Arial" w:cs="Arial"/>
                <w:b/>
                <w:bCs/>
                <w:sz w:val="20"/>
                <w:szCs w:val="20"/>
              </w:rPr>
              <w:t>sche Fähigkeiten</w:t>
            </w:r>
            <w:r w:rsidRPr="002D7609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2D76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D7609">
              <w:rPr>
                <w:rFonts w:ascii="Arial" w:hAnsi="Arial" w:cs="Arial"/>
                <w:color w:val="000000"/>
                <w:sz w:val="20"/>
                <w:szCs w:val="20"/>
              </w:rPr>
              <w:t xml:space="preserve">Microsoft Office </w:t>
            </w:r>
            <w:r w:rsidRPr="002D7609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(</w:t>
            </w:r>
            <w:r w:rsidR="00F145F3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fortgeschritten</w:t>
            </w:r>
            <w:r w:rsidRPr="002D7609">
              <w:rPr>
                <w:rFonts w:ascii="Arial" w:hAnsi="Arial" w:cs="Arial"/>
                <w:i/>
                <w:iCs/>
                <w:color w:val="000000"/>
                <w:sz w:val="20"/>
                <w:szCs w:val="20"/>
              </w:rPr>
              <w:t>)</w:t>
            </w:r>
          </w:p>
        </w:tc>
      </w:tr>
      <w:tr w:rsidR="006A17B5" w:rsidRPr="00436628" w14:paraId="70CB01B0" w14:textId="77777777" w:rsidTr="000917B5">
        <w:trPr>
          <w:trHeight w:val="567"/>
        </w:trPr>
        <w:tc>
          <w:tcPr>
            <w:tcW w:w="11058" w:type="dxa"/>
            <w:gridSpan w:val="15"/>
            <w:vAlign w:val="bottom"/>
          </w:tcPr>
          <w:p w14:paraId="598C2742" w14:textId="3199B1F3" w:rsidR="006A17B5" w:rsidRPr="00436628" w:rsidRDefault="006A17B5" w:rsidP="006A17B5">
            <w:pPr>
              <w:pStyle w:val="Listenabsatz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 w:rsidRPr="00436628">
              <w:rPr>
                <w:rFonts w:ascii="Arial" w:hAnsi="Arial" w:cs="Arial"/>
                <w:b/>
                <w:bCs/>
                <w:sz w:val="20"/>
                <w:szCs w:val="20"/>
              </w:rPr>
              <w:t>Intere</w:t>
            </w:r>
            <w:r w:rsidR="00436628" w:rsidRPr="00436628">
              <w:rPr>
                <w:rFonts w:ascii="Arial" w:hAnsi="Arial" w:cs="Arial"/>
                <w:b/>
                <w:bCs/>
                <w:sz w:val="20"/>
                <w:szCs w:val="20"/>
              </w:rPr>
              <w:t>ssen</w:t>
            </w:r>
            <w:r w:rsidRPr="00436628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Pr="0043662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436628" w:rsidRPr="00436628">
              <w:rPr>
                <w:rFonts w:ascii="Arial" w:hAnsi="Arial" w:cs="Arial"/>
                <w:color w:val="000000"/>
                <w:sz w:val="20"/>
                <w:szCs w:val="20"/>
              </w:rPr>
              <w:t>Sport generell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>, pers</w:t>
            </w:r>
            <w:r w:rsidR="00436628" w:rsidRPr="00436628">
              <w:rPr>
                <w:rFonts w:ascii="Arial" w:hAnsi="Arial" w:cs="Arial"/>
                <w:color w:val="000000"/>
                <w:sz w:val="20"/>
                <w:szCs w:val="20"/>
              </w:rPr>
              <w:t>önliche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 </w:t>
            </w:r>
            <w:r w:rsidR="00436628">
              <w:rPr>
                <w:rFonts w:ascii="Arial" w:hAnsi="Arial" w:cs="Arial"/>
                <w:color w:val="000000"/>
                <w:sz w:val="20"/>
                <w:szCs w:val="20"/>
              </w:rPr>
              <w:t>Entwicklung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>,</w:t>
            </w:r>
            <w:r w:rsid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 Unternehmertum</w:t>
            </w:r>
            <w:r w:rsidRP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, </w:t>
            </w:r>
            <w:r w:rsidR="00436628">
              <w:rPr>
                <w:rFonts w:ascii="Arial" w:hAnsi="Arial" w:cs="Arial"/>
                <w:color w:val="000000"/>
                <w:sz w:val="20"/>
                <w:szCs w:val="20"/>
              </w:rPr>
              <w:t xml:space="preserve">Finanzielle Investments, </w:t>
            </w:r>
            <w:r w:rsidR="00F12CFF">
              <w:rPr>
                <w:rFonts w:ascii="Arial" w:hAnsi="Arial" w:cs="Arial"/>
                <w:color w:val="000000"/>
                <w:sz w:val="20"/>
                <w:szCs w:val="20"/>
              </w:rPr>
              <w:t>Quantitative Herausforderungen</w:t>
            </w:r>
          </w:p>
        </w:tc>
      </w:tr>
    </w:tbl>
    <w:p w14:paraId="2B9F8DBE" w14:textId="2507FFFC" w:rsidR="00723643" w:rsidRPr="00436628" w:rsidRDefault="00723643" w:rsidP="008B21EE"/>
    <w:sectPr w:rsidR="00723643" w:rsidRPr="00436628" w:rsidSect="00805388">
      <w:footerReference w:type="even" r:id="rId8"/>
      <w:pgSz w:w="11906" w:h="16838"/>
      <w:pgMar w:top="284" w:right="1418" w:bottom="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647C4" w14:textId="77777777" w:rsidR="000B207E" w:rsidRPr="002D7609" w:rsidRDefault="000B207E" w:rsidP="00BE053D">
      <w:pPr>
        <w:spacing w:after="0" w:line="240" w:lineRule="auto"/>
      </w:pPr>
      <w:r w:rsidRPr="002D7609">
        <w:separator/>
      </w:r>
    </w:p>
  </w:endnote>
  <w:endnote w:type="continuationSeparator" w:id="0">
    <w:p w14:paraId="1AB71C69" w14:textId="77777777" w:rsidR="000B207E" w:rsidRPr="002D7609" w:rsidRDefault="000B207E" w:rsidP="00BE053D">
      <w:pPr>
        <w:spacing w:after="0" w:line="240" w:lineRule="auto"/>
      </w:pPr>
      <w:r w:rsidRPr="002D7609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2D760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2D7609">
          <w:rPr>
            <w:rStyle w:val="Seitenzahl"/>
          </w:rPr>
          <w:fldChar w:fldCharType="begin"/>
        </w:r>
        <w:r w:rsidRPr="002D7609">
          <w:rPr>
            <w:rStyle w:val="Seitenzahl"/>
          </w:rPr>
          <w:instrText xml:space="preserve"> PAGE </w:instrText>
        </w:r>
        <w:r w:rsidRPr="002D7609">
          <w:rPr>
            <w:rStyle w:val="Seitenzahl"/>
          </w:rPr>
          <w:fldChar w:fldCharType="end"/>
        </w:r>
      </w:p>
    </w:sdtContent>
  </w:sdt>
  <w:p w14:paraId="6B121AC6" w14:textId="77777777" w:rsidR="00875DA9" w:rsidRPr="002D760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DB83CD" w14:textId="77777777" w:rsidR="000B207E" w:rsidRPr="002D7609" w:rsidRDefault="000B207E" w:rsidP="00BE053D">
      <w:pPr>
        <w:spacing w:after="0" w:line="240" w:lineRule="auto"/>
      </w:pPr>
      <w:r w:rsidRPr="002D7609">
        <w:separator/>
      </w:r>
    </w:p>
  </w:footnote>
  <w:footnote w:type="continuationSeparator" w:id="0">
    <w:p w14:paraId="074D60DB" w14:textId="77777777" w:rsidR="000B207E" w:rsidRPr="002D7609" w:rsidRDefault="000B207E" w:rsidP="00BE053D">
      <w:pPr>
        <w:spacing w:after="0" w:line="240" w:lineRule="auto"/>
      </w:pPr>
      <w:r w:rsidRPr="002D7609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E27298"/>
    <w:multiLevelType w:val="hybridMultilevel"/>
    <w:tmpl w:val="F5BCEE04"/>
    <w:lvl w:ilvl="0" w:tplc="08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8A2E8B4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CE47B4"/>
    <w:multiLevelType w:val="hybridMultilevel"/>
    <w:tmpl w:val="F3E42AB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A1605C"/>
    <w:multiLevelType w:val="hybridMultilevel"/>
    <w:tmpl w:val="FBF8040E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5"/>
  </w:num>
  <w:num w:numId="2" w16cid:durableId="254485513">
    <w:abstractNumId w:val="18"/>
  </w:num>
  <w:num w:numId="3" w16cid:durableId="406927308">
    <w:abstractNumId w:val="21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4"/>
  </w:num>
  <w:num w:numId="8" w16cid:durableId="1527060359">
    <w:abstractNumId w:val="25"/>
  </w:num>
  <w:num w:numId="9" w16cid:durableId="750853714">
    <w:abstractNumId w:val="13"/>
  </w:num>
  <w:num w:numId="10" w16cid:durableId="1353144616">
    <w:abstractNumId w:val="26"/>
  </w:num>
  <w:num w:numId="11" w16cid:durableId="2023123032">
    <w:abstractNumId w:val="6"/>
  </w:num>
  <w:num w:numId="12" w16cid:durableId="1262762621">
    <w:abstractNumId w:val="7"/>
  </w:num>
  <w:num w:numId="13" w16cid:durableId="2102874139">
    <w:abstractNumId w:val="9"/>
  </w:num>
  <w:num w:numId="14" w16cid:durableId="260993948">
    <w:abstractNumId w:val="10"/>
  </w:num>
  <w:num w:numId="15" w16cid:durableId="544215536">
    <w:abstractNumId w:val="24"/>
  </w:num>
  <w:num w:numId="16" w16cid:durableId="1560245164">
    <w:abstractNumId w:val="5"/>
  </w:num>
  <w:num w:numId="17" w16cid:durableId="1761950435">
    <w:abstractNumId w:val="17"/>
  </w:num>
  <w:num w:numId="18" w16cid:durableId="328212525">
    <w:abstractNumId w:val="3"/>
  </w:num>
  <w:num w:numId="19" w16cid:durableId="2014987072">
    <w:abstractNumId w:val="20"/>
  </w:num>
  <w:num w:numId="20" w16cid:durableId="581913084">
    <w:abstractNumId w:val="11"/>
  </w:num>
  <w:num w:numId="21" w16cid:durableId="1935743180">
    <w:abstractNumId w:val="12"/>
  </w:num>
  <w:num w:numId="22" w16cid:durableId="1535725874">
    <w:abstractNumId w:val="16"/>
  </w:num>
  <w:num w:numId="23" w16cid:durableId="1153642459">
    <w:abstractNumId w:val="8"/>
  </w:num>
  <w:num w:numId="24" w16cid:durableId="209584370">
    <w:abstractNumId w:val="22"/>
  </w:num>
  <w:num w:numId="25" w16cid:durableId="1385562832">
    <w:abstractNumId w:val="28"/>
  </w:num>
  <w:num w:numId="26" w16cid:durableId="1749186386">
    <w:abstractNumId w:val="19"/>
  </w:num>
  <w:num w:numId="27" w16cid:durableId="978657448">
    <w:abstractNumId w:val="27"/>
  </w:num>
  <w:num w:numId="28" w16cid:durableId="1229539317">
    <w:abstractNumId w:val="23"/>
  </w:num>
  <w:num w:numId="29" w16cid:durableId="1902792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1F36"/>
    <w:rsid w:val="000052FD"/>
    <w:rsid w:val="000132DA"/>
    <w:rsid w:val="00016117"/>
    <w:rsid w:val="000176C6"/>
    <w:rsid w:val="00017BD4"/>
    <w:rsid w:val="00020A2D"/>
    <w:rsid w:val="00027252"/>
    <w:rsid w:val="0003070E"/>
    <w:rsid w:val="00033E95"/>
    <w:rsid w:val="000343C3"/>
    <w:rsid w:val="000420FB"/>
    <w:rsid w:val="00050EC5"/>
    <w:rsid w:val="00053511"/>
    <w:rsid w:val="0006180A"/>
    <w:rsid w:val="00061D33"/>
    <w:rsid w:val="00063BEC"/>
    <w:rsid w:val="00064643"/>
    <w:rsid w:val="00081DC7"/>
    <w:rsid w:val="00087747"/>
    <w:rsid w:val="00090515"/>
    <w:rsid w:val="000917B5"/>
    <w:rsid w:val="000A1FDA"/>
    <w:rsid w:val="000A5F3A"/>
    <w:rsid w:val="000A6024"/>
    <w:rsid w:val="000A6714"/>
    <w:rsid w:val="000B1F1D"/>
    <w:rsid w:val="000B207E"/>
    <w:rsid w:val="000B34C6"/>
    <w:rsid w:val="000B63E2"/>
    <w:rsid w:val="000B6548"/>
    <w:rsid w:val="000C55BF"/>
    <w:rsid w:val="000C6A71"/>
    <w:rsid w:val="000C702D"/>
    <w:rsid w:val="000D3EE0"/>
    <w:rsid w:val="000D5DCC"/>
    <w:rsid w:val="000D671A"/>
    <w:rsid w:val="000D6A99"/>
    <w:rsid w:val="000F2830"/>
    <w:rsid w:val="00103EC5"/>
    <w:rsid w:val="00104915"/>
    <w:rsid w:val="00105105"/>
    <w:rsid w:val="00110155"/>
    <w:rsid w:val="001128A6"/>
    <w:rsid w:val="00114E28"/>
    <w:rsid w:val="00116C6E"/>
    <w:rsid w:val="00120172"/>
    <w:rsid w:val="001212F9"/>
    <w:rsid w:val="00122D01"/>
    <w:rsid w:val="001244C6"/>
    <w:rsid w:val="00125CA6"/>
    <w:rsid w:val="0014755A"/>
    <w:rsid w:val="00156FC9"/>
    <w:rsid w:val="00162A5A"/>
    <w:rsid w:val="001647AB"/>
    <w:rsid w:val="00164C2A"/>
    <w:rsid w:val="0016633C"/>
    <w:rsid w:val="001702C8"/>
    <w:rsid w:val="00172867"/>
    <w:rsid w:val="00174696"/>
    <w:rsid w:val="00175B6D"/>
    <w:rsid w:val="00184386"/>
    <w:rsid w:val="001901ED"/>
    <w:rsid w:val="00191849"/>
    <w:rsid w:val="0019483A"/>
    <w:rsid w:val="00196DC3"/>
    <w:rsid w:val="0019725F"/>
    <w:rsid w:val="001A46BF"/>
    <w:rsid w:val="001A481B"/>
    <w:rsid w:val="001A53CD"/>
    <w:rsid w:val="001B0186"/>
    <w:rsid w:val="001B62CA"/>
    <w:rsid w:val="001B6907"/>
    <w:rsid w:val="001D3278"/>
    <w:rsid w:val="001D4DCD"/>
    <w:rsid w:val="001E13EB"/>
    <w:rsid w:val="001F1A52"/>
    <w:rsid w:val="001F4175"/>
    <w:rsid w:val="00201189"/>
    <w:rsid w:val="00210A21"/>
    <w:rsid w:val="002224A6"/>
    <w:rsid w:val="00223A4D"/>
    <w:rsid w:val="00226E8D"/>
    <w:rsid w:val="0023054D"/>
    <w:rsid w:val="00232CB5"/>
    <w:rsid w:val="00234A7E"/>
    <w:rsid w:val="00234D12"/>
    <w:rsid w:val="002404CB"/>
    <w:rsid w:val="0024373D"/>
    <w:rsid w:val="00244897"/>
    <w:rsid w:val="00245CCA"/>
    <w:rsid w:val="002508C2"/>
    <w:rsid w:val="00256BD7"/>
    <w:rsid w:val="002642ED"/>
    <w:rsid w:val="00267252"/>
    <w:rsid w:val="002704E9"/>
    <w:rsid w:val="00281971"/>
    <w:rsid w:val="00282DB0"/>
    <w:rsid w:val="00284B1D"/>
    <w:rsid w:val="00285039"/>
    <w:rsid w:val="0029270E"/>
    <w:rsid w:val="00293F7E"/>
    <w:rsid w:val="00294DB5"/>
    <w:rsid w:val="00295E0F"/>
    <w:rsid w:val="002B2091"/>
    <w:rsid w:val="002B3ACC"/>
    <w:rsid w:val="002C0C07"/>
    <w:rsid w:val="002C6972"/>
    <w:rsid w:val="002D2B32"/>
    <w:rsid w:val="002D2E16"/>
    <w:rsid w:val="002D2F33"/>
    <w:rsid w:val="002D4516"/>
    <w:rsid w:val="002D5996"/>
    <w:rsid w:val="002D7609"/>
    <w:rsid w:val="002E4CEA"/>
    <w:rsid w:val="002E70E0"/>
    <w:rsid w:val="002F3AFE"/>
    <w:rsid w:val="002F46AD"/>
    <w:rsid w:val="002F573F"/>
    <w:rsid w:val="00302674"/>
    <w:rsid w:val="003066C5"/>
    <w:rsid w:val="003101F0"/>
    <w:rsid w:val="00314B7A"/>
    <w:rsid w:val="003172B2"/>
    <w:rsid w:val="00321BDD"/>
    <w:rsid w:val="00322CD5"/>
    <w:rsid w:val="00322FD0"/>
    <w:rsid w:val="00324BC5"/>
    <w:rsid w:val="00340BAB"/>
    <w:rsid w:val="003418E0"/>
    <w:rsid w:val="00347259"/>
    <w:rsid w:val="00347F8D"/>
    <w:rsid w:val="00350910"/>
    <w:rsid w:val="0035347C"/>
    <w:rsid w:val="0036025D"/>
    <w:rsid w:val="00370263"/>
    <w:rsid w:val="003711B5"/>
    <w:rsid w:val="00372F7B"/>
    <w:rsid w:val="003733E5"/>
    <w:rsid w:val="00383941"/>
    <w:rsid w:val="003845E3"/>
    <w:rsid w:val="00385335"/>
    <w:rsid w:val="00390EA6"/>
    <w:rsid w:val="00395485"/>
    <w:rsid w:val="00396A0D"/>
    <w:rsid w:val="003B27FB"/>
    <w:rsid w:val="003B5660"/>
    <w:rsid w:val="003C1842"/>
    <w:rsid w:val="003E27C3"/>
    <w:rsid w:val="003E6B1C"/>
    <w:rsid w:val="003F25B4"/>
    <w:rsid w:val="003F3E3F"/>
    <w:rsid w:val="003F479D"/>
    <w:rsid w:val="003F65DE"/>
    <w:rsid w:val="004019EA"/>
    <w:rsid w:val="004067B8"/>
    <w:rsid w:val="004075DE"/>
    <w:rsid w:val="00411EF8"/>
    <w:rsid w:val="004154BE"/>
    <w:rsid w:val="0042013D"/>
    <w:rsid w:val="00422F83"/>
    <w:rsid w:val="00426D7E"/>
    <w:rsid w:val="00431EB7"/>
    <w:rsid w:val="0043430C"/>
    <w:rsid w:val="004359A4"/>
    <w:rsid w:val="00435E6D"/>
    <w:rsid w:val="00436628"/>
    <w:rsid w:val="00442574"/>
    <w:rsid w:val="00443668"/>
    <w:rsid w:val="004457AD"/>
    <w:rsid w:val="00450CE9"/>
    <w:rsid w:val="00456B0D"/>
    <w:rsid w:val="00457024"/>
    <w:rsid w:val="00460525"/>
    <w:rsid w:val="00470C26"/>
    <w:rsid w:val="00470D19"/>
    <w:rsid w:val="00471A5A"/>
    <w:rsid w:val="0047209F"/>
    <w:rsid w:val="00475449"/>
    <w:rsid w:val="00476AF8"/>
    <w:rsid w:val="0048331B"/>
    <w:rsid w:val="00484FD7"/>
    <w:rsid w:val="004929FB"/>
    <w:rsid w:val="0049446B"/>
    <w:rsid w:val="00495D53"/>
    <w:rsid w:val="004A54BA"/>
    <w:rsid w:val="004A54DD"/>
    <w:rsid w:val="004B1219"/>
    <w:rsid w:val="004B1CFD"/>
    <w:rsid w:val="004B3E95"/>
    <w:rsid w:val="004B6091"/>
    <w:rsid w:val="004B6520"/>
    <w:rsid w:val="004B67E8"/>
    <w:rsid w:val="004B6A5E"/>
    <w:rsid w:val="004C0548"/>
    <w:rsid w:val="004C1F56"/>
    <w:rsid w:val="004C23B1"/>
    <w:rsid w:val="004C4FD0"/>
    <w:rsid w:val="004D220D"/>
    <w:rsid w:val="004E10D9"/>
    <w:rsid w:val="004E2BBC"/>
    <w:rsid w:val="0050184C"/>
    <w:rsid w:val="00501A1D"/>
    <w:rsid w:val="00501CF9"/>
    <w:rsid w:val="00502137"/>
    <w:rsid w:val="00503692"/>
    <w:rsid w:val="00507EA7"/>
    <w:rsid w:val="00511B18"/>
    <w:rsid w:val="00526089"/>
    <w:rsid w:val="00527A28"/>
    <w:rsid w:val="00527DCA"/>
    <w:rsid w:val="00531E45"/>
    <w:rsid w:val="00532218"/>
    <w:rsid w:val="00534BD3"/>
    <w:rsid w:val="00536E6C"/>
    <w:rsid w:val="00547BCA"/>
    <w:rsid w:val="00551D4B"/>
    <w:rsid w:val="00553619"/>
    <w:rsid w:val="0056337F"/>
    <w:rsid w:val="00564C2A"/>
    <w:rsid w:val="00565A88"/>
    <w:rsid w:val="005716D4"/>
    <w:rsid w:val="00571B60"/>
    <w:rsid w:val="00572876"/>
    <w:rsid w:val="0058199E"/>
    <w:rsid w:val="0058265F"/>
    <w:rsid w:val="00585A4D"/>
    <w:rsid w:val="005A79F9"/>
    <w:rsid w:val="005B0A67"/>
    <w:rsid w:val="005B1AEA"/>
    <w:rsid w:val="005B2639"/>
    <w:rsid w:val="005C5CA3"/>
    <w:rsid w:val="005D6329"/>
    <w:rsid w:val="005E1FC6"/>
    <w:rsid w:val="005E57F6"/>
    <w:rsid w:val="005E6CF9"/>
    <w:rsid w:val="005F10B0"/>
    <w:rsid w:val="005F6B3E"/>
    <w:rsid w:val="006058D8"/>
    <w:rsid w:val="00610200"/>
    <w:rsid w:val="00610930"/>
    <w:rsid w:val="00615831"/>
    <w:rsid w:val="006172B7"/>
    <w:rsid w:val="006206C4"/>
    <w:rsid w:val="00623699"/>
    <w:rsid w:val="00625DA3"/>
    <w:rsid w:val="0063131F"/>
    <w:rsid w:val="00632D5A"/>
    <w:rsid w:val="00634EBB"/>
    <w:rsid w:val="00635515"/>
    <w:rsid w:val="006444CD"/>
    <w:rsid w:val="006546FD"/>
    <w:rsid w:val="0066077D"/>
    <w:rsid w:val="00664F77"/>
    <w:rsid w:val="00665BF3"/>
    <w:rsid w:val="00665E19"/>
    <w:rsid w:val="0066714B"/>
    <w:rsid w:val="00670841"/>
    <w:rsid w:val="0067167F"/>
    <w:rsid w:val="006732D6"/>
    <w:rsid w:val="00690475"/>
    <w:rsid w:val="00690AE1"/>
    <w:rsid w:val="00693E09"/>
    <w:rsid w:val="00696F8E"/>
    <w:rsid w:val="006A17B5"/>
    <w:rsid w:val="006A2DE9"/>
    <w:rsid w:val="006A7230"/>
    <w:rsid w:val="006B3432"/>
    <w:rsid w:val="006B3EB0"/>
    <w:rsid w:val="006B4E32"/>
    <w:rsid w:val="006B6467"/>
    <w:rsid w:val="006B72C7"/>
    <w:rsid w:val="006B7F78"/>
    <w:rsid w:val="006C07B0"/>
    <w:rsid w:val="006C0D7F"/>
    <w:rsid w:val="006C2252"/>
    <w:rsid w:val="006C446C"/>
    <w:rsid w:val="006C4F52"/>
    <w:rsid w:val="006C6B00"/>
    <w:rsid w:val="006C785F"/>
    <w:rsid w:val="006D3D3C"/>
    <w:rsid w:val="006D7F7F"/>
    <w:rsid w:val="006E2C9C"/>
    <w:rsid w:val="006E40EF"/>
    <w:rsid w:val="006F0039"/>
    <w:rsid w:val="006F20D6"/>
    <w:rsid w:val="00700338"/>
    <w:rsid w:val="0070171A"/>
    <w:rsid w:val="00704496"/>
    <w:rsid w:val="0070543D"/>
    <w:rsid w:val="00705EB5"/>
    <w:rsid w:val="00711CEF"/>
    <w:rsid w:val="007151C7"/>
    <w:rsid w:val="00720320"/>
    <w:rsid w:val="0072039F"/>
    <w:rsid w:val="0072051E"/>
    <w:rsid w:val="00723643"/>
    <w:rsid w:val="00725D3C"/>
    <w:rsid w:val="00733DA1"/>
    <w:rsid w:val="00737822"/>
    <w:rsid w:val="0074101A"/>
    <w:rsid w:val="0074111D"/>
    <w:rsid w:val="0074220F"/>
    <w:rsid w:val="00745925"/>
    <w:rsid w:val="007508CB"/>
    <w:rsid w:val="00753D4A"/>
    <w:rsid w:val="00756295"/>
    <w:rsid w:val="00756912"/>
    <w:rsid w:val="007600F1"/>
    <w:rsid w:val="00761609"/>
    <w:rsid w:val="00763DCE"/>
    <w:rsid w:val="00770625"/>
    <w:rsid w:val="007756B5"/>
    <w:rsid w:val="00775A2A"/>
    <w:rsid w:val="00776C46"/>
    <w:rsid w:val="00780CE9"/>
    <w:rsid w:val="0078260B"/>
    <w:rsid w:val="007838D1"/>
    <w:rsid w:val="00784C8E"/>
    <w:rsid w:val="00785254"/>
    <w:rsid w:val="00785853"/>
    <w:rsid w:val="00792848"/>
    <w:rsid w:val="00793903"/>
    <w:rsid w:val="007966F0"/>
    <w:rsid w:val="00796A6D"/>
    <w:rsid w:val="00797BFC"/>
    <w:rsid w:val="007A0677"/>
    <w:rsid w:val="007A720F"/>
    <w:rsid w:val="007C3A26"/>
    <w:rsid w:val="007C6A3C"/>
    <w:rsid w:val="007D103E"/>
    <w:rsid w:val="007D4BEE"/>
    <w:rsid w:val="007D5BE9"/>
    <w:rsid w:val="007E02DF"/>
    <w:rsid w:val="007E0496"/>
    <w:rsid w:val="00802487"/>
    <w:rsid w:val="008050E4"/>
    <w:rsid w:val="00805388"/>
    <w:rsid w:val="00815D8B"/>
    <w:rsid w:val="0082257D"/>
    <w:rsid w:val="008339AA"/>
    <w:rsid w:val="00837D49"/>
    <w:rsid w:val="00841206"/>
    <w:rsid w:val="00846FA1"/>
    <w:rsid w:val="00853438"/>
    <w:rsid w:val="00866846"/>
    <w:rsid w:val="0087293E"/>
    <w:rsid w:val="00872EFA"/>
    <w:rsid w:val="00874B54"/>
    <w:rsid w:val="00875DA9"/>
    <w:rsid w:val="008915A2"/>
    <w:rsid w:val="00892486"/>
    <w:rsid w:val="00892A5D"/>
    <w:rsid w:val="00895E38"/>
    <w:rsid w:val="008A782B"/>
    <w:rsid w:val="008B0FC0"/>
    <w:rsid w:val="008B21EE"/>
    <w:rsid w:val="008B567D"/>
    <w:rsid w:val="008B60AC"/>
    <w:rsid w:val="008B7FC7"/>
    <w:rsid w:val="008C429A"/>
    <w:rsid w:val="008C7A37"/>
    <w:rsid w:val="008E1F3D"/>
    <w:rsid w:val="008E2E11"/>
    <w:rsid w:val="008F4A22"/>
    <w:rsid w:val="008F741E"/>
    <w:rsid w:val="009008F0"/>
    <w:rsid w:val="0090295D"/>
    <w:rsid w:val="009053D7"/>
    <w:rsid w:val="00911E2C"/>
    <w:rsid w:val="0091331D"/>
    <w:rsid w:val="009264AE"/>
    <w:rsid w:val="0093223C"/>
    <w:rsid w:val="00941A87"/>
    <w:rsid w:val="009426D3"/>
    <w:rsid w:val="00943A17"/>
    <w:rsid w:val="00944813"/>
    <w:rsid w:val="009457F1"/>
    <w:rsid w:val="00947930"/>
    <w:rsid w:val="009479D6"/>
    <w:rsid w:val="009501C2"/>
    <w:rsid w:val="00953B0C"/>
    <w:rsid w:val="0095594C"/>
    <w:rsid w:val="0095617A"/>
    <w:rsid w:val="009579DB"/>
    <w:rsid w:val="009668B9"/>
    <w:rsid w:val="0097111F"/>
    <w:rsid w:val="00976203"/>
    <w:rsid w:val="00976577"/>
    <w:rsid w:val="00983F3F"/>
    <w:rsid w:val="00993BEC"/>
    <w:rsid w:val="00996356"/>
    <w:rsid w:val="00997D9A"/>
    <w:rsid w:val="009A2BDC"/>
    <w:rsid w:val="009B74B7"/>
    <w:rsid w:val="009D3E25"/>
    <w:rsid w:val="009D47E7"/>
    <w:rsid w:val="009D7C49"/>
    <w:rsid w:val="009E7297"/>
    <w:rsid w:val="009F013A"/>
    <w:rsid w:val="00A0257D"/>
    <w:rsid w:val="00A0263C"/>
    <w:rsid w:val="00A075CA"/>
    <w:rsid w:val="00A1024B"/>
    <w:rsid w:val="00A1075A"/>
    <w:rsid w:val="00A12EDC"/>
    <w:rsid w:val="00A200D1"/>
    <w:rsid w:val="00A24D53"/>
    <w:rsid w:val="00A26D0D"/>
    <w:rsid w:val="00A26DE2"/>
    <w:rsid w:val="00A33BDE"/>
    <w:rsid w:val="00A34885"/>
    <w:rsid w:val="00A35233"/>
    <w:rsid w:val="00A35CA5"/>
    <w:rsid w:val="00A37264"/>
    <w:rsid w:val="00A43BC1"/>
    <w:rsid w:val="00A44D9B"/>
    <w:rsid w:val="00A50936"/>
    <w:rsid w:val="00A529E6"/>
    <w:rsid w:val="00A54F5A"/>
    <w:rsid w:val="00A70D30"/>
    <w:rsid w:val="00A74225"/>
    <w:rsid w:val="00A80A12"/>
    <w:rsid w:val="00A81725"/>
    <w:rsid w:val="00A90E3D"/>
    <w:rsid w:val="00A936D5"/>
    <w:rsid w:val="00AA04D0"/>
    <w:rsid w:val="00AA1A76"/>
    <w:rsid w:val="00AA1EB0"/>
    <w:rsid w:val="00AA2DA3"/>
    <w:rsid w:val="00AA5A9C"/>
    <w:rsid w:val="00AA62F2"/>
    <w:rsid w:val="00AB016A"/>
    <w:rsid w:val="00AB17F0"/>
    <w:rsid w:val="00AB2A5A"/>
    <w:rsid w:val="00AB2E68"/>
    <w:rsid w:val="00AB5743"/>
    <w:rsid w:val="00AC54D4"/>
    <w:rsid w:val="00AC765B"/>
    <w:rsid w:val="00AD28F8"/>
    <w:rsid w:val="00AD40CF"/>
    <w:rsid w:val="00AE3BFD"/>
    <w:rsid w:val="00AE4ED3"/>
    <w:rsid w:val="00AF4397"/>
    <w:rsid w:val="00AF479A"/>
    <w:rsid w:val="00AF56F5"/>
    <w:rsid w:val="00AF643F"/>
    <w:rsid w:val="00B0230B"/>
    <w:rsid w:val="00B04FAF"/>
    <w:rsid w:val="00B153F7"/>
    <w:rsid w:val="00B17D95"/>
    <w:rsid w:val="00B23509"/>
    <w:rsid w:val="00B24C5A"/>
    <w:rsid w:val="00B24F7F"/>
    <w:rsid w:val="00B33287"/>
    <w:rsid w:val="00B33A72"/>
    <w:rsid w:val="00B359DB"/>
    <w:rsid w:val="00B3632B"/>
    <w:rsid w:val="00B36A02"/>
    <w:rsid w:val="00B409D8"/>
    <w:rsid w:val="00B41894"/>
    <w:rsid w:val="00B46D7D"/>
    <w:rsid w:val="00B5178D"/>
    <w:rsid w:val="00B53402"/>
    <w:rsid w:val="00B5420A"/>
    <w:rsid w:val="00B57A02"/>
    <w:rsid w:val="00B57F62"/>
    <w:rsid w:val="00B61D76"/>
    <w:rsid w:val="00B67F1F"/>
    <w:rsid w:val="00B701D7"/>
    <w:rsid w:val="00B75C6A"/>
    <w:rsid w:val="00B90595"/>
    <w:rsid w:val="00B90CC3"/>
    <w:rsid w:val="00B94EB9"/>
    <w:rsid w:val="00B954D1"/>
    <w:rsid w:val="00BA215A"/>
    <w:rsid w:val="00BA5697"/>
    <w:rsid w:val="00BA6285"/>
    <w:rsid w:val="00BB48EC"/>
    <w:rsid w:val="00BB5F09"/>
    <w:rsid w:val="00BC0D9F"/>
    <w:rsid w:val="00BD78AE"/>
    <w:rsid w:val="00BE053D"/>
    <w:rsid w:val="00BE0D7A"/>
    <w:rsid w:val="00BE7DE3"/>
    <w:rsid w:val="00BF1A7A"/>
    <w:rsid w:val="00BF1FA3"/>
    <w:rsid w:val="00C00974"/>
    <w:rsid w:val="00C018E4"/>
    <w:rsid w:val="00C018FF"/>
    <w:rsid w:val="00C03362"/>
    <w:rsid w:val="00C066FA"/>
    <w:rsid w:val="00C1008E"/>
    <w:rsid w:val="00C17599"/>
    <w:rsid w:val="00C22D40"/>
    <w:rsid w:val="00C25387"/>
    <w:rsid w:val="00C330D9"/>
    <w:rsid w:val="00C35353"/>
    <w:rsid w:val="00C36063"/>
    <w:rsid w:val="00C507C8"/>
    <w:rsid w:val="00C50FA6"/>
    <w:rsid w:val="00C5183F"/>
    <w:rsid w:val="00C54BE3"/>
    <w:rsid w:val="00C57F80"/>
    <w:rsid w:val="00C63853"/>
    <w:rsid w:val="00C73A1B"/>
    <w:rsid w:val="00C768ED"/>
    <w:rsid w:val="00C806D7"/>
    <w:rsid w:val="00C80997"/>
    <w:rsid w:val="00C82A8F"/>
    <w:rsid w:val="00C8337D"/>
    <w:rsid w:val="00C916C2"/>
    <w:rsid w:val="00C97165"/>
    <w:rsid w:val="00CA128F"/>
    <w:rsid w:val="00CA26E3"/>
    <w:rsid w:val="00CB2EFD"/>
    <w:rsid w:val="00CB6892"/>
    <w:rsid w:val="00CC3C91"/>
    <w:rsid w:val="00CC7F56"/>
    <w:rsid w:val="00CD1B12"/>
    <w:rsid w:val="00CD55DC"/>
    <w:rsid w:val="00CD6F5C"/>
    <w:rsid w:val="00CE1BBC"/>
    <w:rsid w:val="00CE2595"/>
    <w:rsid w:val="00CE28CC"/>
    <w:rsid w:val="00CE72FC"/>
    <w:rsid w:val="00CF1CCE"/>
    <w:rsid w:val="00CF313D"/>
    <w:rsid w:val="00CF31EE"/>
    <w:rsid w:val="00D1492F"/>
    <w:rsid w:val="00D17B69"/>
    <w:rsid w:val="00D3003C"/>
    <w:rsid w:val="00D30843"/>
    <w:rsid w:val="00D328A5"/>
    <w:rsid w:val="00D331F4"/>
    <w:rsid w:val="00D42048"/>
    <w:rsid w:val="00D437EB"/>
    <w:rsid w:val="00D4467A"/>
    <w:rsid w:val="00D45DA0"/>
    <w:rsid w:val="00D470E4"/>
    <w:rsid w:val="00D51F3B"/>
    <w:rsid w:val="00D52142"/>
    <w:rsid w:val="00D5280E"/>
    <w:rsid w:val="00D57AE6"/>
    <w:rsid w:val="00D61F14"/>
    <w:rsid w:val="00D6794B"/>
    <w:rsid w:val="00D80D6B"/>
    <w:rsid w:val="00D82709"/>
    <w:rsid w:val="00D85D41"/>
    <w:rsid w:val="00D90950"/>
    <w:rsid w:val="00D9510C"/>
    <w:rsid w:val="00D96C69"/>
    <w:rsid w:val="00D975D6"/>
    <w:rsid w:val="00DA2817"/>
    <w:rsid w:val="00DA2E6D"/>
    <w:rsid w:val="00DA69DF"/>
    <w:rsid w:val="00DB33F8"/>
    <w:rsid w:val="00DC2565"/>
    <w:rsid w:val="00DC6256"/>
    <w:rsid w:val="00DD38E2"/>
    <w:rsid w:val="00DD4014"/>
    <w:rsid w:val="00DE6E53"/>
    <w:rsid w:val="00DF5752"/>
    <w:rsid w:val="00E00140"/>
    <w:rsid w:val="00E038F7"/>
    <w:rsid w:val="00E054D9"/>
    <w:rsid w:val="00E13110"/>
    <w:rsid w:val="00E24DF1"/>
    <w:rsid w:val="00E24FAD"/>
    <w:rsid w:val="00E367FA"/>
    <w:rsid w:val="00E40B9A"/>
    <w:rsid w:val="00E41D86"/>
    <w:rsid w:val="00E431ED"/>
    <w:rsid w:val="00E472DA"/>
    <w:rsid w:val="00E55D90"/>
    <w:rsid w:val="00E56F05"/>
    <w:rsid w:val="00E6452C"/>
    <w:rsid w:val="00E64FF5"/>
    <w:rsid w:val="00E75B69"/>
    <w:rsid w:val="00E907EC"/>
    <w:rsid w:val="00E9606F"/>
    <w:rsid w:val="00EA4A78"/>
    <w:rsid w:val="00EA5421"/>
    <w:rsid w:val="00EB0910"/>
    <w:rsid w:val="00EB1B2F"/>
    <w:rsid w:val="00EB1E8D"/>
    <w:rsid w:val="00EB34FC"/>
    <w:rsid w:val="00EB3967"/>
    <w:rsid w:val="00EB5816"/>
    <w:rsid w:val="00EB651D"/>
    <w:rsid w:val="00ED0EA9"/>
    <w:rsid w:val="00ED1473"/>
    <w:rsid w:val="00ED201D"/>
    <w:rsid w:val="00EE305D"/>
    <w:rsid w:val="00EE4676"/>
    <w:rsid w:val="00EE4DDE"/>
    <w:rsid w:val="00EF3212"/>
    <w:rsid w:val="00EF62AC"/>
    <w:rsid w:val="00EF77DF"/>
    <w:rsid w:val="00EF77E8"/>
    <w:rsid w:val="00F06694"/>
    <w:rsid w:val="00F0725F"/>
    <w:rsid w:val="00F11BEF"/>
    <w:rsid w:val="00F12CFF"/>
    <w:rsid w:val="00F145F3"/>
    <w:rsid w:val="00F14A81"/>
    <w:rsid w:val="00F165E1"/>
    <w:rsid w:val="00F16E6F"/>
    <w:rsid w:val="00F258E7"/>
    <w:rsid w:val="00F276A5"/>
    <w:rsid w:val="00F31B84"/>
    <w:rsid w:val="00F34917"/>
    <w:rsid w:val="00F40F54"/>
    <w:rsid w:val="00F440BC"/>
    <w:rsid w:val="00F44F5F"/>
    <w:rsid w:val="00F55ACF"/>
    <w:rsid w:val="00F57B2D"/>
    <w:rsid w:val="00F57BA5"/>
    <w:rsid w:val="00F631EC"/>
    <w:rsid w:val="00F64C22"/>
    <w:rsid w:val="00F64FA7"/>
    <w:rsid w:val="00F70849"/>
    <w:rsid w:val="00F74D19"/>
    <w:rsid w:val="00F7769A"/>
    <w:rsid w:val="00F80053"/>
    <w:rsid w:val="00F83571"/>
    <w:rsid w:val="00F844F4"/>
    <w:rsid w:val="00F852FA"/>
    <w:rsid w:val="00F908DA"/>
    <w:rsid w:val="00F911BF"/>
    <w:rsid w:val="00F9259E"/>
    <w:rsid w:val="00FA02C7"/>
    <w:rsid w:val="00FA1513"/>
    <w:rsid w:val="00FA4186"/>
    <w:rsid w:val="00FA5405"/>
    <w:rsid w:val="00FA5A15"/>
    <w:rsid w:val="00FB475A"/>
    <w:rsid w:val="00FB5E95"/>
    <w:rsid w:val="00FB6BA3"/>
    <w:rsid w:val="00FC0531"/>
    <w:rsid w:val="00FC13F0"/>
    <w:rsid w:val="00FC3631"/>
    <w:rsid w:val="00FC423D"/>
    <w:rsid w:val="00FC5B1C"/>
    <w:rsid w:val="00FD0FB7"/>
    <w:rsid w:val="00FD5DD4"/>
    <w:rsid w:val="00FE0496"/>
    <w:rsid w:val="00FE66A2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22283A"/>
  <w15:chartTrackingRefBased/>
  <w15:docId w15:val="{CEC4274D-587A-4F5C-A12E-0F22108E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de-CH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5B1AEA"/>
    <w:pPr>
      <w:spacing w:after="0" w:line="240" w:lineRule="auto"/>
    </w:pPr>
    <w:rPr>
      <w:rFonts w:ascii="Arial" w:hAnsi="Arial"/>
      <w:sz w:val="20"/>
    </w:rPr>
  </w:style>
  <w:style w:type="paragraph" w:customStyle="1" w:styleId="Bullets">
    <w:name w:val="Bullets"/>
    <w:basedOn w:val="Listenabsatz"/>
    <w:qFormat/>
    <w:rsid w:val="00FB5E95"/>
    <w:pPr>
      <w:numPr>
        <w:numId w:val="3"/>
      </w:numPr>
      <w:spacing w:after="0" w:line="240" w:lineRule="auto"/>
    </w:pPr>
    <w:rPr>
      <w:rFonts w:ascii="Arial" w:hAnsi="Arial" w:cs="Georgia"/>
      <w:i/>
      <w:iCs/>
      <w:color w:val="000000"/>
      <w:sz w:val="2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CF313D"/>
    <w:pPr>
      <w:spacing w:after="0" w:line="240" w:lineRule="auto"/>
    </w:pPr>
    <w:rPr>
      <w:lang w:val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671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8B5CAB6-1AAD-4C6E-B900-676EB98453C5}">
  <we:reference id="cdbb5c38-15c9-4da0-8eab-5227ff292266" version="3.1.0.0" store="EXCatalog" storeType="EXCatalog"/>
  <we:alternateReferences>
    <we:reference id="WA104380449" version="3.1.0.0" store="de-CH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7262e59-1b56-4f5a-a412-6f07181f48ee}" enabled="0" method="" siteId="{a7262e59-1b56-4f5a-a412-6f07181f48ee}" removed="1"/>
  <clbl:label id="{d400387a-212f-43ea-ac7f-77aa12d7977e}" enabled="0" method="" siteId="{d400387a-212f-43ea-ac7f-77aa12d797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480</Words>
  <Characters>3026</Characters>
  <Application>Microsoft Office Word</Application>
  <DocSecurity>0</DocSecurity>
  <Lines>25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Zaetta, Valentino</cp:lastModifiedBy>
  <cp:revision>13</cp:revision>
  <dcterms:created xsi:type="dcterms:W3CDTF">2026-07-19T06:23:00Z</dcterms:created>
  <dcterms:modified xsi:type="dcterms:W3CDTF">2026-08-17T07:21:00Z</dcterms:modified>
</cp:coreProperties>
</file>