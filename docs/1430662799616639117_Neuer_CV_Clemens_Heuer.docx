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ellenraster"/>
        <w:tblW w:w="10207" w:type="dxa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5"/>
        <w:gridCol w:w="147"/>
        <w:gridCol w:w="536"/>
        <w:gridCol w:w="173"/>
        <w:gridCol w:w="142"/>
        <w:gridCol w:w="264"/>
        <w:gridCol w:w="793"/>
        <w:gridCol w:w="651"/>
        <w:gridCol w:w="1686"/>
      </w:tblGrid>
      <w:tr w:rsidRPr="00F44F5F" w:rsidR="00E55D90" w:rsidTr="60278710" w14:paraId="487AC9CE" w14:textId="77777777">
        <w:trPr>
          <w:trHeight w:val="300"/>
        </w:trPr>
        <w:tc>
          <w:tcPr>
            <w:tcW w:w="10207" w:type="dxa"/>
            <w:gridSpan w:val="9"/>
            <w:tcMar/>
            <w:vAlign w:val="bottom"/>
          </w:tcPr>
          <w:p w:rsidR="2ED3E428" w:rsidP="2F104351" w:rsidRDefault="2ED3E428" w14:paraId="774AD475" w14:textId="5B21485C">
            <w:pPr>
              <w:pStyle w:val="Standard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F104351" w:rsidR="2ED3E428">
              <w:rPr>
                <w:rFonts w:ascii="Times New Roman" w:hAnsi="Times New Roman" w:cs="Times New Roman"/>
                <w:b w:val="1"/>
                <w:bCs w:val="1"/>
                <w:sz w:val="48"/>
                <w:szCs w:val="48"/>
              </w:rPr>
              <w:t>Clemens Heuer</w:t>
            </w:r>
          </w:p>
          <w:p w:rsidRPr="00F44F5F" w:rsidR="00F44F5F" w:rsidP="2F104351" w:rsidRDefault="00F44F5F" w14:paraId="2D363F9A" w14:noSpellErr="1" w14:textId="7E2574E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2F104351" w:rsidR="2ED3E428">
              <w:rPr>
                <w:rFonts w:ascii="Times New Roman" w:hAnsi="Times New Roman" w:cs="Times New Roman"/>
                <w:sz w:val="20"/>
                <w:szCs w:val="20"/>
              </w:rPr>
              <w:t>Am Sonnenberg 15</w:t>
            </w:r>
            <w:r w:rsidRPr="2F104351" w:rsidR="42EF5B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2F104351" w:rsidR="471F8A3B">
              <w:rPr>
                <w:rFonts w:ascii="Times New Roman" w:hAnsi="Times New Roman" w:cs="Times New Roman"/>
                <w:sz w:val="20"/>
                <w:szCs w:val="20"/>
              </w:rPr>
              <w:t>Hargesheim</w:t>
            </w:r>
            <w:r w:rsidRPr="2F104351" w:rsidR="42EF5BB7">
              <w:rPr>
                <w:rFonts w:ascii="Times New Roman" w:hAnsi="Times New Roman" w:cs="Times New Roman"/>
                <w:sz w:val="20"/>
                <w:szCs w:val="20"/>
              </w:rPr>
              <w:t>, D-555</w:t>
            </w:r>
            <w:r w:rsidRPr="2F104351" w:rsidR="5F9DCB09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  <w:r w:rsidRPr="2F104351" w:rsidR="42EF5BB7">
              <w:rPr>
                <w:rFonts w:ascii="Times New Roman" w:hAnsi="Times New Roman" w:cs="Times New Roman"/>
                <w:sz w:val="20"/>
                <w:szCs w:val="20"/>
              </w:rPr>
              <w:t>, Germany</w:t>
            </w:r>
          </w:p>
          <w:p w:rsidRPr="00F44F5F" w:rsidR="00F44F5F" w:rsidP="2F104351" w:rsidRDefault="00F44F5F" w14:paraId="135895E2" w14:noSpellErr="1" w14:textId="03DFAA97">
            <w:pPr>
              <w:spacing w:line="276" w:lineRule="auto"/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2F104351" w:rsidR="3DDDA5F2">
              <w:rPr>
                <w:rFonts w:ascii="Times New Roman" w:hAnsi="Times New Roman" w:cs="Times New Roman"/>
                <w:sz w:val="20"/>
                <w:szCs w:val="20"/>
              </w:rPr>
              <w:t>clemens.heuer06@outlook.de</w:t>
            </w:r>
            <w:r w:rsidRPr="2F104351" w:rsidR="42EF5BB7">
              <w:rPr>
                <w:rFonts w:ascii="Times New Roman" w:hAnsi="Times New Roman" w:cs="Times New Roman"/>
                <w:sz w:val="20"/>
                <w:szCs w:val="20"/>
              </w:rPr>
              <w:t xml:space="preserve"> | +49(0)151</w:t>
            </w:r>
            <w:r w:rsidRPr="2F104351" w:rsidR="7F09CCEA">
              <w:rPr>
                <w:rFonts w:ascii="Times New Roman" w:hAnsi="Times New Roman" w:cs="Times New Roman"/>
                <w:sz w:val="20"/>
                <w:szCs w:val="20"/>
              </w:rPr>
              <w:t>40146146</w:t>
            </w:r>
          </w:p>
        </w:tc>
      </w:tr>
      <w:tr w:rsidRPr="00F44F5F" w:rsidR="002508C2" w:rsidTr="60278710" w14:paraId="0FCADE56" w14:textId="77777777">
        <w:trPr>
          <w:trHeight w:val="300"/>
        </w:trPr>
        <w:tc>
          <w:tcPr>
            <w:tcW w:w="10207" w:type="dxa"/>
            <w:gridSpan w:val="9"/>
            <w:tcBorders>
              <w:bottom w:val="single" w:color="000000" w:themeColor="text1" w:sz="6" w:space="0"/>
            </w:tcBorders>
            <w:tcMar/>
            <w:vAlign w:val="bottom"/>
          </w:tcPr>
          <w:p w:rsidRPr="00F44F5F" w:rsidR="002508C2" w:rsidP="2F104351" w:rsidRDefault="00F44F5F" w14:paraId="6219B894" w14:textId="1ED999E7" w14:noSpellErr="1">
            <w:pPr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</w:pPr>
            <w:r w:rsidRPr="2F104351" w:rsidR="42EF5BB7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SCHULE &amp; STUDIUM</w:t>
            </w:r>
          </w:p>
        </w:tc>
      </w:tr>
      <w:tr w:rsidRPr="00F44F5F" w:rsidR="00D1492F" w:rsidTr="60278710" w14:paraId="7D1DEBF7" w14:textId="77777777">
        <w:trPr>
          <w:trHeight w:val="300"/>
        </w:trPr>
        <w:tc>
          <w:tcPr>
            <w:tcW w:w="7077" w:type="dxa"/>
            <w:gridSpan w:val="6"/>
            <w:tcBorders>
              <w:top w:val="single" w:color="000000" w:themeColor="text1" w:sz="6" w:space="0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bottom"/>
          </w:tcPr>
          <w:p w:rsidRPr="00F44F5F" w:rsidR="00D1492F" w:rsidP="6BF433C3" w:rsidRDefault="00B17D95" w14:paraId="0C2B846F" w14:textId="1400994D" w14:noSpellErr="1">
            <w:pPr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2F104351" w:rsidR="7C461F7B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Johann</w:t>
            </w:r>
            <w:r w:rsidRPr="2F104351" w:rsidR="46E33FF3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es Gutenberg-Universität</w:t>
            </w:r>
          </w:p>
        </w:tc>
        <w:tc>
          <w:tcPr>
            <w:tcW w:w="3130" w:type="dxa"/>
            <w:gridSpan w:val="3"/>
            <w:tcBorders>
              <w:top w:val="single" w:color="000000" w:themeColor="text1" w:sz="6" w:space="0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bottom"/>
          </w:tcPr>
          <w:p w:rsidRPr="00F44F5F" w:rsidR="00D1492F" w:rsidP="6BF433C3" w:rsidRDefault="00B17D95" w14:paraId="7C845E2D" w14:textId="6F575483" w14:noSpellErr="1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2F104351" w:rsidR="46E33FF3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Mainz</w:t>
            </w:r>
          </w:p>
        </w:tc>
      </w:tr>
      <w:tr w:rsidRPr="00F44F5F" w:rsidR="00D1492F" w:rsidTr="60278710" w14:paraId="61E5D482" w14:textId="77777777">
        <w:trPr>
          <w:trHeight w:val="300"/>
        </w:trPr>
        <w:tc>
          <w:tcPr>
            <w:tcW w:w="5815" w:type="dxa"/>
            <w:tcBorders>
              <w:top w:val="none" w:color="000000" w:themeColor="text1" w:sz="4"/>
            </w:tcBorders>
            <w:tcMar/>
          </w:tcPr>
          <w:p w:rsidRPr="00F44F5F" w:rsidR="00D1492F" w:rsidP="2F104351" w:rsidRDefault="00D1492F" w14:paraId="11CB9A0F" w14:textId="62FC5912" w14:noSpellErr="1">
            <w:pPr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</w:pPr>
            <w:r w:rsidRPr="2F104351" w:rsidR="6B643E42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 xml:space="preserve">B.Sc. in </w:t>
            </w:r>
            <w:r w:rsidRPr="2F104351" w:rsidR="70BEC362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Wirtschaftswissenschaften</w:t>
            </w:r>
          </w:p>
        </w:tc>
        <w:tc>
          <w:tcPr>
            <w:tcW w:w="4392" w:type="dxa"/>
            <w:gridSpan w:val="8"/>
            <w:tcMar/>
          </w:tcPr>
          <w:p w:rsidRPr="00F44F5F" w:rsidR="00D1492F" w:rsidP="00D1492F" w:rsidRDefault="00D1492F" w14:paraId="419A9228" w14:textId="3C1F0D37" w14:noSpellErr="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2F104351" w:rsidR="37FD5BA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2F104351" w:rsidR="0FCCDC26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2F104351" w:rsidR="081E9DEC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2F104351" w:rsidR="0FCCDC26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Pr="2F104351" w:rsidR="7C461F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2F104351" w:rsidR="67382273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Pr="00F44F5F" w:rsidR="00D5280E" w:rsidTr="60278710" w14:paraId="7EABE9F1" w14:textId="77777777">
        <w:trPr>
          <w:trHeight w:val="300"/>
        </w:trPr>
        <w:tc>
          <w:tcPr>
            <w:tcW w:w="10207" w:type="dxa"/>
            <w:gridSpan w:val="9"/>
            <w:tcMar/>
          </w:tcPr>
          <w:p w:rsidR="00F25EB2" w:rsidP="00FE0496" w:rsidRDefault="00F25EB2" w14:paraId="078D370C" w14:textId="278244EA" w14:noSpellErr="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2F104351" w:rsidR="18D64DB8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Zugelassen für das Wintersemester 2025/26</w:t>
            </w:r>
          </w:p>
          <w:p w:rsidRPr="00FE0496" w:rsidR="00426D7E" w:rsidP="6BF433C3" w:rsidRDefault="00B17D95" w14:paraId="7A71E6B0" w14:noSpellErr="1" w14:textId="2E670AE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 w:val="1"/>
                <w:bCs w:val="1"/>
                <w:color w:val="000000"/>
                <w:sz w:val="20"/>
                <w:szCs w:val="20"/>
                <w:lang w:val="de-AT"/>
              </w:rPr>
            </w:pPr>
            <w:r w:rsidRPr="2F104351" w:rsidR="461674A7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Module: </w:t>
            </w:r>
            <w:r w:rsidRPr="2F104351" w:rsidR="461674A7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</w:t>
            </w:r>
            <w:r w:rsidRPr="2F104351" w:rsidR="1797B3BF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inführung in die </w:t>
            </w:r>
            <w:r w:rsidRPr="2F104351" w:rsidR="461674A7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VWL,</w:t>
            </w:r>
            <w:r w:rsidRPr="2F104351" w:rsidR="461674A7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Mathematik,</w:t>
            </w:r>
            <w:r w:rsidRPr="2F104351" w:rsidR="461674A7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Programmieren, Management</w:t>
            </w:r>
            <w:r w:rsidRPr="2F104351" w:rsidR="03F8EBB6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F104351" w:rsidR="694C0EA4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&amp;</w:t>
            </w:r>
            <w:r w:rsidRPr="2F104351" w:rsidR="694C0EA4">
              <w:rPr>
                <w:rFonts w:ascii="Times New Roman" w:hAnsi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Organisation</w:t>
            </w:r>
            <w:r w:rsidRPr="2F104351" w:rsidR="694C0EA4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</w:tr>
      <w:tr w:rsidRPr="00F44F5F" w:rsidR="00AE4ED3" w:rsidTr="60278710" w14:paraId="6B19CF91" w14:textId="77777777">
        <w:trPr>
          <w:trHeight w:val="300"/>
        </w:trPr>
        <w:tc>
          <w:tcPr>
            <w:tcW w:w="5962" w:type="dxa"/>
            <w:gridSpan w:val="2"/>
            <w:tcMar/>
            <w:vAlign w:val="bottom"/>
          </w:tcPr>
          <w:p w:rsidRPr="00F44F5F" w:rsidR="00AE4ED3" w:rsidP="6BF433C3" w:rsidRDefault="00AE4ED3" w14:paraId="54F7169D" w14:textId="3D93985A" w14:noSpellErr="1">
            <w:pPr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2F104351" w:rsidR="2575673B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 xml:space="preserve">Gymnasium </w:t>
            </w:r>
            <w:r w:rsidRPr="2F104351" w:rsidR="769872C6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an der Stadtmauer</w:t>
            </w:r>
          </w:p>
        </w:tc>
        <w:tc>
          <w:tcPr>
            <w:tcW w:w="4245" w:type="dxa"/>
            <w:gridSpan w:val="7"/>
            <w:tcMar/>
            <w:vAlign w:val="bottom"/>
          </w:tcPr>
          <w:p w:rsidRPr="00F44F5F" w:rsidR="00AE4ED3" w:rsidP="6BF433C3" w:rsidRDefault="00AE4ED3" w14:paraId="262B6DA3" w14:textId="25B31145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2F104351" w:rsidR="769872C6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Bad Kreuznach</w:t>
            </w:r>
          </w:p>
        </w:tc>
      </w:tr>
      <w:tr w:rsidRPr="00F44F5F" w:rsidR="00AE4ED3" w:rsidTr="60278710" w14:paraId="263521E3" w14:textId="77777777">
        <w:trPr>
          <w:trHeight w:val="300"/>
        </w:trPr>
        <w:tc>
          <w:tcPr>
            <w:tcW w:w="5962" w:type="dxa"/>
            <w:gridSpan w:val="2"/>
            <w:tcMar/>
          </w:tcPr>
          <w:p w:rsidRPr="00F44F5F" w:rsidR="00AE4ED3" w:rsidP="2F104351" w:rsidRDefault="00AE4ED3" w14:paraId="36282A3A" w14:textId="03783A96" w14:noSpellErr="1">
            <w:pPr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2F104351" w:rsidR="7606C16F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Allgemeine Hochschulreife</w:t>
            </w:r>
          </w:p>
        </w:tc>
        <w:tc>
          <w:tcPr>
            <w:tcW w:w="4245" w:type="dxa"/>
            <w:gridSpan w:val="7"/>
            <w:tcMar/>
          </w:tcPr>
          <w:p w:rsidRPr="00F44F5F" w:rsidR="00AE4ED3" w:rsidP="6BF433C3" w:rsidRDefault="00AE4ED3" w14:paraId="3DE8C75D" w14:textId="0839E86A" w14:noSpellErr="1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2F104351" w:rsidR="2575673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2F104351" w:rsidR="3AD6C3D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2F104351" w:rsidR="2575673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2F104351" w:rsidR="57ADCEA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2F104351" w:rsidR="2575673B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2F104351" w:rsidR="6C91559F">
              <w:rPr>
                <w:rFonts w:ascii="Times New Roman" w:hAnsi="Times New Roman" w:cs="Times New Roman"/>
                <w:sz w:val="20"/>
                <w:szCs w:val="20"/>
              </w:rPr>
              <w:t>3/2025</w:t>
            </w:r>
          </w:p>
        </w:tc>
      </w:tr>
      <w:tr w:rsidRPr="00F44F5F" w:rsidR="00AE4ED3" w:rsidTr="60278710" w14:paraId="27601A10" w14:textId="77777777">
        <w:trPr>
          <w:trHeight w:val="300"/>
        </w:trPr>
        <w:tc>
          <w:tcPr>
            <w:tcW w:w="10207" w:type="dxa"/>
            <w:gridSpan w:val="9"/>
            <w:tcMar/>
            <w:vAlign w:val="top"/>
          </w:tcPr>
          <w:p w:rsidRPr="00F25EB2" w:rsidR="00F25EB2" w:rsidP="60278710" w:rsidRDefault="00F25EB2" w14:paraId="60ECAE56" w14:textId="07C0E56E" w14:noSpellErr="1">
            <w:pPr>
              <w:pStyle w:val="Listenabsatz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60278710" w:rsidR="4EDF5375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Abschlussnote</w:t>
            </w:r>
            <w:r w:rsidRPr="60278710" w:rsidR="383C4625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:</w:t>
            </w:r>
            <w:r w:rsidRPr="60278710" w:rsidR="383C46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60278710" w:rsidR="04258BA0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</w:p>
          <w:p w:rsidRPr="00FE0496" w:rsidR="00AE4ED3" w:rsidP="60278710" w:rsidRDefault="00AE4ED3" w14:paraId="6415F31C" w14:textId="4529DCA0" w14:noSpellErr="1">
            <w:pPr>
              <w:pStyle w:val="Listenabsatz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60278710" w:rsidR="04258BA0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Leistungskurse</w:t>
            </w:r>
            <w:r w:rsidRPr="60278710" w:rsidR="69B546C3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:</w:t>
            </w:r>
            <w:r w:rsidRPr="60278710" w:rsidR="69B546C3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</w:t>
            </w:r>
            <w:r w:rsidRPr="60278710" w:rsidR="6445CD62">
              <w:rPr>
                <w:rFonts w:ascii="Times New Roman" w:hAnsi="Times New Roman" w:cs="Times New Roman"/>
                <w:sz w:val="20"/>
                <w:szCs w:val="20"/>
              </w:rPr>
              <w:t>hysik</w:t>
            </w:r>
          </w:p>
          <w:p w:rsidRPr="00FE0496" w:rsidR="00AE4ED3" w:rsidP="60278710" w:rsidRDefault="00AE4ED3" w14:paraId="6ECF7248" w14:textId="50D12C2F" w14:noSpellErr="1">
            <w:pPr>
              <w:pStyle w:val="Listenabsatz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60278710" w:rsidR="2335DD0E">
              <w:rPr>
                <w:rFonts w:ascii="Times New Roman" w:hAnsi="Times New Roman" w:cs="Times New Roman"/>
                <w:sz w:val="20"/>
                <w:szCs w:val="20"/>
              </w:rPr>
              <w:t>Stufensprecher &amp; Kurssprecher 2023-2025</w:t>
            </w:r>
          </w:p>
        </w:tc>
      </w:tr>
      <w:tr w:rsidRPr="00F44F5F" w:rsidR="00E55D90" w:rsidTr="60278710" w14:paraId="3A2665B3" w14:textId="77777777">
        <w:trPr>
          <w:trHeight w:val="300"/>
        </w:trPr>
        <w:tc>
          <w:tcPr>
            <w:tcW w:w="10207" w:type="dxa"/>
            <w:gridSpan w:val="9"/>
            <w:tcBorders>
              <w:bottom w:val="single" w:color="000000" w:themeColor="text1" w:sz="6" w:space="0"/>
            </w:tcBorders>
            <w:tcMar/>
            <w:vAlign w:val="bottom"/>
          </w:tcPr>
          <w:p w:rsidRPr="00F44F5F" w:rsidR="00E55D90" w:rsidP="2F104351" w:rsidRDefault="00F44F5F" w14:paraId="239F87B8" w14:textId="1FD97A35" w14:noSpellErr="1">
            <w:pPr>
              <w:pStyle w:val="BERSCHRIFT"/>
              <w:rPr>
                <w:rFonts w:ascii="Times New Roman" w:hAnsi="Times New Roman" w:cs="Times New Roman"/>
                <w:caps w:val="0"/>
                <w:smallCaps w:val="0"/>
                <w:sz w:val="28"/>
                <w:szCs w:val="28"/>
              </w:rPr>
            </w:pPr>
            <w:r w:rsidRPr="2F104351" w:rsidR="42EF5BB7">
              <w:rPr>
                <w:rFonts w:ascii="Times New Roman" w:hAnsi="Times New Roman" w:cs="Times New Roman"/>
                <w:caps w:val="0"/>
                <w:smallCaps w:val="0"/>
                <w:sz w:val="28"/>
                <w:szCs w:val="28"/>
              </w:rPr>
              <w:t>PRAKTISCHE ERFAHRUNGEN</w:t>
            </w:r>
          </w:p>
        </w:tc>
      </w:tr>
      <w:tr w:rsidRPr="00F44F5F" w:rsidR="00E55D90" w:rsidTr="60278710" w14:paraId="127C64E2" w14:textId="77777777">
        <w:trPr>
          <w:trHeight w:val="300"/>
        </w:trPr>
        <w:tc>
          <w:tcPr>
            <w:tcW w:w="6813" w:type="dxa"/>
            <w:gridSpan w:val="5"/>
            <w:tcBorders>
              <w:top w:val="single" w:color="000000" w:themeColor="text1" w:sz="6" w:space="0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F44F5F" w:rsidR="00E55D90" w:rsidP="2F104351" w:rsidRDefault="00E55D90" w14:paraId="38F27285" w14:textId="5FDF14E9" w14:noSpellErr="1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2F104351" w:rsidR="1B593725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DDP-Gruppe</w:t>
            </w:r>
          </w:p>
        </w:tc>
        <w:tc>
          <w:tcPr>
            <w:tcW w:w="3394" w:type="dxa"/>
            <w:gridSpan w:val="4"/>
            <w:tcBorders>
              <w:top w:val="single" w:color="000000" w:themeColor="text1" w:sz="6" w:space="0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F44F5F" w:rsidR="00E55D90" w:rsidP="6BF433C3" w:rsidRDefault="00E55D90" w14:paraId="4820196E" w14:textId="74DA329F" w14:noSpellErr="1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2F104351" w:rsidR="1B593725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Koblenz</w:t>
            </w:r>
          </w:p>
        </w:tc>
      </w:tr>
      <w:tr w:rsidRPr="00F44F5F" w:rsidR="00E55D90" w:rsidTr="60278710" w14:paraId="335D84E9" w14:textId="77777777">
        <w:trPr>
          <w:trHeight w:val="300"/>
        </w:trPr>
        <w:tc>
          <w:tcPr>
            <w:tcW w:w="6498" w:type="dxa"/>
            <w:gridSpan w:val="3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top"/>
          </w:tcPr>
          <w:p w:rsidRPr="00F44F5F" w:rsidR="00E55D90" w:rsidP="60278710" w:rsidRDefault="00E55D90" w14:paraId="20B1570F" w14:noSpellErr="1" w14:textId="6621F727">
            <w:pPr>
              <w:jc w:val="left"/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en-US"/>
              </w:rPr>
            </w:pPr>
            <w:r w:rsidRPr="60278710" w:rsidR="35B55736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Praktik</w:t>
            </w:r>
            <w:r w:rsidRPr="60278710" w:rsidR="1651685A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um</w:t>
            </w:r>
            <w:r w:rsidRPr="60278710" w:rsidR="1651685A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 xml:space="preserve"> in der </w:t>
            </w:r>
            <w:r w:rsidRPr="60278710" w:rsidR="1651685A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Wirtschaftsprüfung</w:t>
            </w:r>
          </w:p>
        </w:tc>
        <w:tc>
          <w:tcPr>
            <w:tcW w:w="3709" w:type="dxa"/>
            <w:gridSpan w:val="6"/>
            <w:tcBorders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top"/>
          </w:tcPr>
          <w:p w:rsidRPr="00F44F5F" w:rsidR="00E55D90" w:rsidP="00E55D90" w:rsidRDefault="00E55D90" w14:paraId="0475B997" w14:textId="6D53B78E" w14:noSpellErr="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2F104351" w:rsidR="7F9ECB3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2F104351" w:rsidR="0836DC72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2F104351" w:rsidR="382B827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2F104351" w:rsidR="286E2A5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2F104351" w:rsidR="0836DC72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2F104351" w:rsidR="435405D9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Pr="2F104351" w:rsidR="0836DC72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2F104351" w:rsidR="7751678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60278710" w:rsidTr="60278710" w14:paraId="2CB58C06">
        <w:trPr>
          <w:trHeight w:val="300"/>
        </w:trPr>
        <w:tc>
          <w:tcPr>
            <w:tcW w:w="10207" w:type="dxa"/>
            <w:gridSpan w:val="9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4"/>
            </w:tcBorders>
            <w:tcMar/>
            <w:vAlign w:val="top"/>
          </w:tcPr>
          <w:p w:rsidR="1B207401" w:rsidP="60278710" w:rsidRDefault="1B207401" w14:paraId="050EE3D9" w14:textId="6F1A47AC">
            <w:pPr>
              <w:pStyle w:val="Bullets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</w:pPr>
            <w:r w:rsidRPr="60278710" w:rsidR="1B207401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geplant, Vertrag bereits unterschrieben</w:t>
            </w:r>
          </w:p>
        </w:tc>
        <w:tc/>
      </w:tr>
      <w:tr w:rsidRPr="00F44F5F" w:rsidR="00AE4ED3" w:rsidTr="60278710" w14:paraId="45404236" w14:textId="77777777">
        <w:trPr>
          <w:trHeight w:val="300"/>
        </w:trPr>
        <w:tc>
          <w:tcPr>
            <w:tcW w:w="5815" w:type="dxa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F44F5F" w:rsidR="00AE4ED3" w:rsidP="60278710" w:rsidRDefault="00AE4ED3" w14:paraId="3CF978EE" w14:textId="4FDEC61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60278710" w:rsidR="5DA3383D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Treurag</w:t>
            </w:r>
            <w:r w:rsidRPr="60278710" w:rsidR="5DA3383D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392" w:type="dxa"/>
            <w:gridSpan w:val="8"/>
            <w:tcBorders>
              <w:top w:val="none" w:color="000000" w:themeColor="text1" w:sz="12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F44F5F" w:rsidR="00AE4ED3" w:rsidP="2F104351" w:rsidRDefault="00AE4ED3" w14:paraId="49A11F72" w14:textId="51E093A9" w14:noSpellErr="1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06CCFDC1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Pr="00F44F5F" w:rsidR="00AE4ED3" w:rsidTr="60278710" w14:paraId="16C6F7AD" w14:textId="77777777">
        <w:trPr>
          <w:trHeight w:val="300"/>
        </w:trPr>
        <w:tc>
          <w:tcPr>
            <w:tcW w:w="5815" w:type="dxa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</w:tcPr>
          <w:p w:rsidRPr="00AE4ED3" w:rsidR="00AE4ED3" w:rsidP="6BF433C3" w:rsidRDefault="00AE4ED3" w14:paraId="5D8760E9" w14:textId="1586B73A" w14:noSpellErr="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2F104351" w:rsidR="2575673B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r w:rsidRPr="2F104351" w:rsidR="2DED6887">
              <w:rPr>
                <w:rFonts w:ascii="Times New Roman" w:hAnsi="Times New Roman" w:cs="Times New Roman"/>
                <w:sz w:val="20"/>
                <w:szCs w:val="20"/>
              </w:rPr>
              <w:t>um</w:t>
            </w:r>
            <w:r w:rsidRPr="2F104351" w:rsidR="2DED6887">
              <w:rPr>
                <w:rFonts w:ascii="Times New Roman" w:hAnsi="Times New Roman" w:cs="Times New Roman"/>
                <w:sz w:val="20"/>
                <w:szCs w:val="20"/>
              </w:rPr>
              <w:t xml:space="preserve"> in der </w:t>
            </w:r>
            <w:r w:rsidRPr="2F104351" w:rsidR="2DED6887">
              <w:rPr>
                <w:rFonts w:ascii="Times New Roman" w:hAnsi="Times New Roman" w:cs="Times New Roman"/>
                <w:sz w:val="20"/>
                <w:szCs w:val="20"/>
              </w:rPr>
              <w:t>Steuerberatung</w:t>
            </w:r>
            <w:r w:rsidRPr="2F104351" w:rsidR="2DED6887">
              <w:rPr>
                <w:rFonts w:ascii="Times New Roman" w:hAnsi="Times New Roman" w:cs="Times New Roman"/>
                <w:sz w:val="20"/>
                <w:szCs w:val="20"/>
              </w:rPr>
              <w:t xml:space="preserve"> und </w:t>
            </w:r>
            <w:r w:rsidRPr="2F104351" w:rsidR="2DED6887">
              <w:rPr>
                <w:rFonts w:ascii="Times New Roman" w:hAnsi="Times New Roman" w:cs="Times New Roman"/>
                <w:sz w:val="20"/>
                <w:szCs w:val="20"/>
              </w:rPr>
              <w:t>Wirtschaftsprüfung</w:t>
            </w:r>
          </w:p>
        </w:tc>
        <w:tc>
          <w:tcPr>
            <w:tcW w:w="4392" w:type="dxa"/>
            <w:gridSpan w:val="8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</w:tcPr>
          <w:p w:rsidRPr="00F44F5F" w:rsidR="00AE4ED3" w:rsidP="2F104351" w:rsidRDefault="00AE4ED3" w14:paraId="2D9DB8CA" w14:textId="46980AC9" w14:noSpellErr="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25756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Pr="2F104351" w:rsidR="699B8A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9/2025</w:t>
            </w:r>
            <w:r w:rsidRPr="2F104351" w:rsidR="25756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09/20</w:t>
            </w:r>
            <w:r w:rsidRPr="2F104351" w:rsidR="35C616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25</w:t>
            </w:r>
          </w:p>
        </w:tc>
      </w:tr>
      <w:tr w:rsidRPr="00F44F5F" w:rsidR="00AE4ED3" w:rsidTr="60278710" w14:paraId="7660C4BA" w14:textId="77777777">
        <w:trPr>
          <w:trHeight w:val="300"/>
        </w:trPr>
        <w:tc>
          <w:tcPr>
            <w:tcW w:w="10207" w:type="dxa"/>
            <w:gridSpan w:val="9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top"/>
          </w:tcPr>
          <w:p w:rsidRPr="00FE0496" w:rsidR="00AE4ED3" w:rsidP="60278710" w:rsidRDefault="00AE4ED3" w14:paraId="5832B915" w14:textId="47B5772E" w14:noSpellErr="1">
            <w:pPr>
              <w:pStyle w:val="Bullets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60278710" w:rsidR="6194F31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Mitwirkung</w:t>
            </w: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 xml:space="preserve"> bei der Erstellung von Steuererklärungen für Unternehmen</w:t>
            </w:r>
          </w:p>
          <w:p w:rsidRPr="00FE0496" w:rsidR="00AE4ED3" w:rsidP="60278710" w:rsidRDefault="00AE4ED3" w14:paraId="5AD817C1" w14:textId="4335FDFC" w14:noSpellErr="1">
            <w:pPr>
              <w:pStyle w:val="Bullets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Erstellung von Finanzbuchführungen für mittelständische Unternehmen</w:t>
            </w:r>
          </w:p>
          <w:p w:rsidRPr="00FE0496" w:rsidR="00AE4ED3" w:rsidP="60278710" w:rsidRDefault="00AE4ED3" w14:paraId="7FF6EAFC" w14:textId="6DF02B85" w14:noSpellErr="1">
            <w:pPr>
              <w:pStyle w:val="Bullets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 xml:space="preserve">Auswertung von </w:t>
            </w: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Opos</w:t>
            </w:r>
            <w:r w:rsidRPr="60278710" w:rsidR="552D4B1E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Listen für eine Wirtschaftsprüfung eines Bauunternehmens</w:t>
            </w:r>
          </w:p>
          <w:p w:rsidRPr="00FE0496" w:rsidR="00AE4ED3" w:rsidP="60278710" w:rsidRDefault="00AE4ED3" w14:paraId="132465C4" w14:textId="1BB35876" w14:noSpellErr="1">
            <w:pPr>
              <w:pStyle w:val="Bullets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 xml:space="preserve">Analyse von Betriebsinventuren für </w:t>
            </w:r>
            <w:r w:rsidRPr="60278710" w:rsidR="0A8C579B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 xml:space="preserve">eine </w:t>
            </w:r>
            <w:r w:rsidRPr="60278710" w:rsidR="569381D7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>Wirtschaftsprüfung</w:t>
            </w:r>
            <w:r w:rsidRPr="60278710" w:rsidR="569381D7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</w:rPr>
              <w:t xml:space="preserve"> eines Bauunternehmens</w:t>
            </w:r>
          </w:p>
        </w:tc>
      </w:tr>
      <w:tr w:rsidRPr="00F44F5F" w:rsidR="00FE0496" w:rsidTr="60278710" w14:paraId="4EC9DEB8" w14:textId="77777777">
        <w:trPr>
          <w:trHeight w:val="300"/>
        </w:trPr>
        <w:tc>
          <w:tcPr>
            <w:tcW w:w="5815" w:type="dxa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F44F5F" w:rsidR="00FE0496" w:rsidP="2F104351" w:rsidRDefault="00FE0496" w14:paraId="061D97E7" w14:textId="24188816" w14:noSpellErr="1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2F104351" w:rsidR="37226962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 xml:space="preserve">Allianz Vertretung Daniel Wermke </w:t>
            </w:r>
          </w:p>
        </w:tc>
        <w:tc>
          <w:tcPr>
            <w:tcW w:w="4392" w:type="dxa"/>
            <w:gridSpan w:val="8"/>
            <w:tcBorders>
              <w:top w:val="none" w:color="000000" w:themeColor="text1" w:sz="6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F44F5F" w:rsidR="00FE0496" w:rsidP="2F104351" w:rsidRDefault="00FE0496" w14:paraId="38592414" w14:textId="36E2FBC7" w14:noSpellErr="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37226962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Pr="00F44F5F" w:rsidR="00FE0496" w:rsidTr="60278710" w14:paraId="0A0FFCF6" w14:textId="77777777">
        <w:trPr>
          <w:trHeight w:val="300"/>
        </w:trPr>
        <w:tc>
          <w:tcPr>
            <w:tcW w:w="5815" w:type="dxa"/>
            <w:tcBorders>
              <w:top w:val="none" w:color="000000" w:themeColor="text1" w:sz="6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Pr="00FE0496" w:rsidR="00FE0496" w:rsidP="6BF433C3" w:rsidRDefault="00FE0496" w14:paraId="30382087" w14:textId="14D533BD" w14:noSpellErr="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2F104351" w:rsidR="1730D68F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r w:rsidRPr="2F104351" w:rsidR="1CE84F50">
              <w:rPr>
                <w:rFonts w:ascii="Times New Roman" w:hAnsi="Times New Roman" w:cs="Times New Roman"/>
                <w:sz w:val="20"/>
                <w:szCs w:val="20"/>
              </w:rPr>
              <w:t>um</w:t>
            </w:r>
            <w:r w:rsidRPr="2F104351" w:rsidR="1CE84F50">
              <w:rPr>
                <w:rFonts w:ascii="Times New Roman" w:hAnsi="Times New Roman" w:cs="Times New Roman"/>
                <w:sz w:val="20"/>
                <w:szCs w:val="20"/>
              </w:rPr>
              <w:t xml:space="preserve"> in der </w:t>
            </w:r>
            <w:r w:rsidRPr="2F104351" w:rsidR="1CE84F50">
              <w:rPr>
                <w:rFonts w:ascii="Times New Roman" w:hAnsi="Times New Roman" w:cs="Times New Roman"/>
                <w:sz w:val="20"/>
                <w:szCs w:val="20"/>
              </w:rPr>
              <w:t>Vertrags</w:t>
            </w:r>
            <w:r w:rsidRPr="2F104351" w:rsidR="1CE84F50">
              <w:rPr>
                <w:rFonts w:ascii="Times New Roman" w:hAnsi="Times New Roman" w:cs="Times New Roman"/>
                <w:sz w:val="20"/>
                <w:szCs w:val="20"/>
              </w:rPr>
              <w:t xml:space="preserve">- und </w:t>
            </w:r>
            <w:r w:rsidRPr="2F104351" w:rsidR="1CE84F50">
              <w:rPr>
                <w:rFonts w:ascii="Times New Roman" w:hAnsi="Times New Roman" w:cs="Times New Roman"/>
                <w:sz w:val="20"/>
                <w:szCs w:val="20"/>
              </w:rPr>
              <w:t>Datenanalyse</w:t>
            </w:r>
          </w:p>
        </w:tc>
        <w:tc>
          <w:tcPr>
            <w:tcW w:w="4392" w:type="dxa"/>
            <w:gridSpan w:val="8"/>
            <w:tcBorders>
              <w:top w:val="none" w:color="000000" w:themeColor="text1" w:sz="6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Pr="00F44F5F" w:rsidR="00FE0496" w:rsidP="2F104351" w:rsidRDefault="00FE0496" w14:paraId="7444AF8F" w14:textId="344AFF9E" w14:noSpellErr="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2F104351" w:rsidR="1730D6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Pr="2F104351" w:rsidR="36029E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7/2025</w:t>
            </w:r>
            <w:r w:rsidRPr="2F104351" w:rsidR="1730D6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 w:rsidRPr="2F104351" w:rsidR="57FE96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8/2025</w:t>
            </w:r>
          </w:p>
        </w:tc>
      </w:tr>
      <w:tr w:rsidRPr="00F44F5F" w:rsidR="00FE0496" w:rsidTr="60278710" w14:paraId="4C00CD42" w14:textId="77777777">
        <w:trPr>
          <w:trHeight w:val="300"/>
        </w:trPr>
        <w:tc>
          <w:tcPr>
            <w:tcW w:w="10207" w:type="dxa"/>
            <w:gridSpan w:val="9"/>
            <w:tcBorders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Pr="00F44F5F" w:rsidR="00FE0496" w:rsidP="2F104351" w:rsidRDefault="00FE0496" w14:paraId="492F7B47" w14:textId="7F5DE340" w14:noSpellErr="1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19790D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Kundenberatung, Vertragsanalysen und Angebotserstellu</w:t>
            </w:r>
            <w:r w:rsidRPr="2F104351" w:rsidR="47D7F2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ng</w:t>
            </w:r>
          </w:p>
          <w:p w:rsidRPr="00F44F5F" w:rsidR="00FE0496" w:rsidP="2F104351" w:rsidRDefault="00FE0496" w14:paraId="08BFC800" w14:textId="6202F866" w14:noSpellErr="1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47D7F2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Optimierung und digitale Erfassung von Kundendaten in internen Systemen </w:t>
            </w:r>
          </w:p>
          <w:p w:rsidRPr="00F44F5F" w:rsidR="00FE0496" w:rsidP="2F104351" w:rsidRDefault="00FE0496" w14:paraId="634DAFA3" w14:textId="721B24CB" w14:noSpellErr="1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47D7F2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Verbesserung der analytischen Fähigkeiten im praktischen Umfeld</w:t>
            </w:r>
          </w:p>
          <w:p w:rsidRPr="00F44F5F" w:rsidR="00FE0496" w:rsidP="2F104351" w:rsidRDefault="00FE0496" w14:paraId="089C6F28" w14:noSpellErr="1" w14:textId="03FB951E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47D7F2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Sorgfältiger Umgang mit sensiblen </w:t>
            </w:r>
            <w:r w:rsidRPr="2F104351" w:rsidR="47D7F26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Daten</w:t>
            </w:r>
          </w:p>
        </w:tc>
      </w:tr>
      <w:tr w:rsidRPr="00F44F5F" w:rsidR="00E55D90" w:rsidTr="60278710" w14:paraId="50AFEA03" w14:textId="77777777">
        <w:trPr>
          <w:trHeight w:val="300"/>
        </w:trPr>
        <w:tc>
          <w:tcPr>
            <w:tcW w:w="5815" w:type="dxa"/>
            <w:tcBorders>
              <w:top w:val="none" w:color="000000" w:themeColor="text1" w:sz="12"/>
            </w:tcBorders>
            <w:tcMar/>
            <w:vAlign w:val="bottom"/>
          </w:tcPr>
          <w:p w:rsidRPr="00F44F5F" w:rsidR="00E55D90" w:rsidP="2F104351" w:rsidRDefault="00E55D90" w14:paraId="42FB0D26" w14:textId="0BECFFE3" w14:noSpellErr="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2F104351" w:rsidR="47D7F26A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G&amp;S Events</w:t>
            </w:r>
          </w:p>
        </w:tc>
        <w:tc>
          <w:tcPr>
            <w:tcW w:w="4392" w:type="dxa"/>
            <w:gridSpan w:val="8"/>
            <w:tcBorders>
              <w:top w:val="none" w:color="000000" w:themeColor="text1" w:sz="12"/>
            </w:tcBorders>
            <w:tcMar/>
            <w:vAlign w:val="bottom"/>
          </w:tcPr>
          <w:p w:rsidRPr="00F44F5F" w:rsidR="00E55D90" w:rsidP="2F104351" w:rsidRDefault="00E55D90" w14:paraId="11E31BD8" w14:textId="7DB3E7C4" w14:noSpellErr="1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47D7F26A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Ockenheim</w:t>
            </w:r>
          </w:p>
        </w:tc>
      </w:tr>
      <w:tr w:rsidRPr="00F44F5F" w:rsidR="00E55D90" w:rsidTr="60278710" w14:paraId="48328CB9" w14:textId="77777777">
        <w:trPr>
          <w:trHeight w:val="300"/>
        </w:trPr>
        <w:tc>
          <w:tcPr>
            <w:tcW w:w="6671" w:type="dxa"/>
            <w:gridSpan w:val="4"/>
            <w:tcMar/>
          </w:tcPr>
          <w:p w:rsidRPr="00F44F5F" w:rsidR="00E55D90" w:rsidP="6BF433C3" w:rsidRDefault="00E55D90" w14:paraId="74B74B41" w14:textId="728949AD" w14:noSpellErr="1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2F104351" w:rsidR="53A622C1">
              <w:rPr>
                <w:rFonts w:ascii="Times New Roman" w:hAnsi="Times New Roman" w:cs="Times New Roman"/>
                <w:sz w:val="20"/>
                <w:szCs w:val="20"/>
              </w:rPr>
              <w:t>Geringfügige</w:t>
            </w:r>
            <w:r w:rsidRPr="2F104351" w:rsidR="53A622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2F104351" w:rsidR="53A622C1">
              <w:rPr>
                <w:rFonts w:ascii="Times New Roman" w:hAnsi="Times New Roman" w:cs="Times New Roman"/>
                <w:sz w:val="20"/>
                <w:szCs w:val="20"/>
              </w:rPr>
              <w:t>Beschäftigung</w:t>
            </w:r>
            <w:r w:rsidRPr="2F104351" w:rsidR="53A622C1">
              <w:rPr>
                <w:rFonts w:ascii="Times New Roman" w:hAnsi="Times New Roman" w:cs="Times New Roman"/>
                <w:sz w:val="20"/>
                <w:szCs w:val="20"/>
              </w:rPr>
              <w:t xml:space="preserve"> in der </w:t>
            </w:r>
            <w:r w:rsidRPr="2F104351" w:rsidR="53A622C1">
              <w:rPr>
                <w:rFonts w:ascii="Times New Roman" w:hAnsi="Times New Roman" w:cs="Times New Roman"/>
                <w:sz w:val="20"/>
                <w:szCs w:val="20"/>
              </w:rPr>
              <w:t>Eventbranche</w:t>
            </w:r>
          </w:p>
        </w:tc>
        <w:tc>
          <w:tcPr>
            <w:tcW w:w="3536" w:type="dxa"/>
            <w:gridSpan w:val="5"/>
            <w:tcMar/>
          </w:tcPr>
          <w:p w:rsidRPr="00F44F5F" w:rsidR="00E55D90" w:rsidP="2F104351" w:rsidRDefault="00E55D90" w14:paraId="2CB21DEB" w14:textId="794E1163" w14:noSpellErr="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2F104351" w:rsidR="0836DC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</w:t>
            </w:r>
            <w:r w:rsidRPr="2F104351" w:rsidR="309FCE2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24</w:t>
            </w:r>
            <w:r w:rsidRPr="2F104351" w:rsidR="0836DC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Pr="2F104351" w:rsidR="480C666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Pr="00F44F5F" w:rsidR="00E55D90" w:rsidTr="60278710" w14:paraId="7C4155D6" w14:textId="77777777">
        <w:trPr>
          <w:trHeight w:val="300"/>
        </w:trPr>
        <w:tc>
          <w:tcPr>
            <w:tcW w:w="10207" w:type="dxa"/>
            <w:gridSpan w:val="9"/>
            <w:tcMar/>
          </w:tcPr>
          <w:p w:rsidRPr="00FE0496" w:rsidR="00E55D90" w:rsidP="2F104351" w:rsidRDefault="00E55D90" w14:paraId="3A4A05C2" w14:noSpellErr="1" w14:textId="5B02BAAB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7410136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Organisation und Umsetzung von Firmenevents</w:t>
            </w:r>
            <w:r w:rsidRPr="2F104351" w:rsidR="32B6B98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Messen, u. a</w:t>
            </w:r>
            <w:r w:rsidRPr="2F104351" w:rsidR="337D88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</w:t>
            </w:r>
            <w:r w:rsidRPr="2F104351" w:rsidR="32B6B98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Kunden wie EDEKA</w:t>
            </w:r>
          </w:p>
          <w:p w:rsidRPr="00FE0496" w:rsidR="00E55D90" w:rsidP="2F104351" w:rsidRDefault="00E55D90" w14:paraId="4810EB36" w14:textId="6598BE43" w14:noSpellErr="1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4E8D13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Koordination von Teams mit bis zu 10 Mitgliedern</w:t>
            </w:r>
          </w:p>
          <w:p w:rsidRPr="00FE0496" w:rsidR="00E55D90" w:rsidP="2F104351" w:rsidRDefault="00E55D90" w14:paraId="71348FF7" w14:textId="075571EF" w14:noSpellErr="1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7410136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Eigenverantwortliche Kommunikation mit Kunden und Dienstleistern</w:t>
            </w:r>
          </w:p>
          <w:p w:rsidRPr="00FE0496" w:rsidR="00E55D90" w:rsidP="2F104351" w:rsidRDefault="00E55D90" w14:paraId="3658805E" w14:textId="017C4440" w14:noSpellErr="1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2F104351" w:rsidR="2AA911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Operative Verantwortung für Events im In- und Ausland</w:t>
            </w:r>
            <w:r w:rsidRPr="2F104351" w:rsidR="4075A9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Pr="00F44F5F" w:rsidR="00E55D90" w:rsidTr="60278710" w14:paraId="414B4085" w14:textId="77777777">
        <w:trPr>
          <w:trHeight w:val="300"/>
        </w:trPr>
        <w:tc>
          <w:tcPr>
            <w:tcW w:w="10207" w:type="dxa"/>
            <w:gridSpan w:val="9"/>
            <w:tcBorders>
              <w:bottom w:val="single" w:color="auto" w:sz="4" w:space="0"/>
            </w:tcBorders>
            <w:tcMar/>
            <w:vAlign w:val="bottom"/>
          </w:tcPr>
          <w:p w:rsidRPr="00F44F5F" w:rsidR="00E55D90" w:rsidP="60278710" w:rsidRDefault="00F44F5F" w14:paraId="4741C5BA" w14:textId="1A1B7CE9" w14:noSpellErr="1">
            <w:pPr>
              <w:pStyle w:val="BERSCHRIFT"/>
              <w:rPr>
                <w:rFonts w:ascii="Times New Roman" w:hAnsi="Times New Roman" w:cs="Times New Roman"/>
                <w:i w:val="1"/>
                <w:iCs w:val="1"/>
                <w:caps w:val="0"/>
                <w:smallCaps w:val="0"/>
                <w:sz w:val="28"/>
                <w:szCs w:val="28"/>
              </w:rPr>
            </w:pPr>
            <w:r w:rsidRPr="60278710" w:rsidR="191F2BA7">
              <w:rPr>
                <w:rFonts w:ascii="Times New Roman" w:hAnsi="Times New Roman" w:cs="Times New Roman"/>
                <w:caps w:val="0"/>
                <w:smallCaps w:val="0"/>
                <w:sz w:val="28"/>
                <w:szCs w:val="28"/>
              </w:rPr>
              <w:t>EXTRACURRICULARES ENGAGEMENT</w:t>
            </w:r>
          </w:p>
        </w:tc>
      </w:tr>
      <w:tr w:rsidRPr="00F44F5F" w:rsidR="00E55D90" w:rsidTr="60278710" w14:paraId="74251178" w14:textId="77777777">
        <w:trPr>
          <w:trHeight w:val="300"/>
        </w:trPr>
        <w:tc>
          <w:tcPr>
            <w:tcW w:w="5815" w:type="dxa"/>
            <w:tcBorders>
              <w:top w:val="single" w:color="auto" w:sz="4" w:space="0"/>
            </w:tcBorders>
            <w:tcMar/>
            <w:vAlign w:val="bottom"/>
          </w:tcPr>
          <w:p w:rsidRPr="00F44F5F" w:rsidR="00E55D90" w:rsidP="2F104351" w:rsidRDefault="00E55D90" w14:paraId="23826F21" w14:textId="510023A5" w14:noSpellErr="1">
            <w:pPr>
              <w:pStyle w:val="Or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  <w:lang w:val="en-US"/>
              </w:rPr>
            </w:pPr>
            <w:r w:rsidRPr="2F104351" w:rsidR="68704AAA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M&amp;A Curriculum </w:t>
            </w:r>
            <w:r w:rsidRPr="2F104351" w:rsidR="61C5211E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von </w:t>
            </w:r>
            <w:r w:rsidRPr="2F104351" w:rsidR="61C5211E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Mandaco</w:t>
            </w:r>
            <w:r w:rsidRPr="2F104351" w:rsidR="61C5211E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und der M&amp;A Review</w:t>
            </w:r>
          </w:p>
        </w:tc>
        <w:tc>
          <w:tcPr>
            <w:tcW w:w="4392" w:type="dxa"/>
            <w:gridSpan w:val="8"/>
            <w:tcBorders>
              <w:top w:val="single" w:color="auto" w:sz="4" w:space="0"/>
            </w:tcBorders>
            <w:tcMar/>
            <w:vAlign w:val="bottom"/>
          </w:tcPr>
          <w:p w:rsidRPr="001647AB" w:rsidR="00E55D90" w:rsidP="2F104351" w:rsidRDefault="00E55D90" w14:paraId="58208F44" w14:textId="41882C81">
            <w:pPr>
              <w:pStyle w:val="Or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2F104351" w:rsidR="4A4F03A7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Hybrid</w:t>
            </w:r>
          </w:p>
        </w:tc>
      </w:tr>
      <w:tr w:rsidRPr="00F44F5F" w:rsidR="00E55D90" w:rsidTr="60278710" w14:paraId="4F59C612" w14:textId="77777777">
        <w:trPr>
          <w:trHeight w:val="300"/>
        </w:trPr>
        <w:tc>
          <w:tcPr>
            <w:tcW w:w="7077" w:type="dxa"/>
            <w:gridSpan w:val="6"/>
            <w:tcMar/>
          </w:tcPr>
          <w:p w:rsidRPr="001647AB" w:rsidR="00E55D90" w:rsidP="2F104351" w:rsidRDefault="00E55D90" w14:paraId="32F07601" w14:noSpellErr="1" w14:textId="1707337F">
            <w:pPr>
              <w:pStyle w:val="Beschreibu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</w:pPr>
            <w:r w:rsidRPr="2F104351" w:rsidR="7CAC2A3A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I</w:t>
            </w:r>
            <w:r w:rsidRPr="2F104351" w:rsidR="4D3865A6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 xml:space="preserve">deale </w:t>
            </w:r>
            <w:r w:rsidRPr="2F104351" w:rsidR="39FC543E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 xml:space="preserve">Förderung und </w:t>
            </w:r>
            <w:r w:rsidRPr="2F104351" w:rsidR="4D3865A6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Weiterbildung</w:t>
            </w:r>
            <w:r w:rsidRPr="2F104351" w:rsidR="1242EC10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 xml:space="preserve"> </w:t>
            </w:r>
            <w:r w:rsidRPr="2F104351" w:rsidR="73653EBE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  <w:t>für M&amp;A Professionals der Zukunft</w:t>
            </w:r>
          </w:p>
        </w:tc>
        <w:tc>
          <w:tcPr>
            <w:tcW w:w="3130" w:type="dxa"/>
            <w:gridSpan w:val="3"/>
            <w:tcMar/>
          </w:tcPr>
          <w:p w:rsidRPr="00F44F5F" w:rsidR="00E55D90" w:rsidP="00E55D90" w:rsidRDefault="00E55D90" w14:paraId="45DD2178" w14:textId="34C0855E" w14:noSpellErr="1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2F104351" w:rsidR="4D3865A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2F104351" w:rsidR="0836DC72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2F104351" w:rsidR="60C663D9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2F104351" w:rsidR="0836DC72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2F104351" w:rsidR="7840C284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Pr="00F44F5F" w:rsidR="00E55D90" w:rsidTr="60278710" w14:paraId="02437711" w14:textId="77777777">
        <w:trPr>
          <w:trHeight w:val="300"/>
        </w:trPr>
        <w:tc>
          <w:tcPr>
            <w:tcW w:w="10207" w:type="dxa"/>
            <w:gridSpan w:val="9"/>
            <w:tcMar/>
          </w:tcPr>
          <w:p w:rsidRPr="00FE0496" w:rsidR="00E55D90" w:rsidP="2F104351" w:rsidRDefault="00E55D90" w14:noSpellErr="1" w14:paraId="64FE0121" w14:textId="2470914C">
            <w:pPr>
              <w:pStyle w:val="Beschreibung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lang w:val="de-DE"/>
              </w:rPr>
            </w:pPr>
            <w:r w:rsidRPr="2F104351" w:rsidR="04CE68C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Ausgewählt für das exklusive </w:t>
            </w:r>
            <w:r w:rsidRPr="2F104351" w:rsidR="04CE68C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M&amp;A Curriculum </w:t>
            </w:r>
            <w:r w:rsidRPr="2F104351" w:rsidR="667F7DD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von </w:t>
            </w:r>
            <w:r w:rsidRPr="2F104351" w:rsidR="667F7DD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Mandac</w:t>
            </w:r>
            <w:r w:rsidRPr="2F104351" w:rsidR="240FD13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o</w:t>
            </w:r>
            <w:r w:rsidRPr="2F104351" w:rsidR="667F7DD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</w:t>
            </w:r>
            <w:r w:rsidRPr="2F104351" w:rsidR="5D7304C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für </w:t>
            </w:r>
            <w:r w:rsidRPr="2F104351" w:rsidR="120C046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engagierte </w:t>
            </w:r>
            <w:r w:rsidRPr="2F104351" w:rsidR="5D7304C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</w:t>
            </w:r>
            <w:r w:rsidRPr="2F104351" w:rsidR="4768B3B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tudierende </w:t>
            </w:r>
          </w:p>
          <w:p w:rsidRPr="00FE0496" w:rsidR="00E55D90" w:rsidP="2F104351" w:rsidRDefault="00E55D90" w14:paraId="68CFAD97" w14:textId="12425F26">
            <w:pPr>
              <w:pStyle w:val="Beschreibung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lang w:val="de-DE"/>
              </w:rPr>
            </w:pPr>
            <w:r w:rsidRPr="2F104351" w:rsidR="51DF944C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Inhalte</w:t>
            </w:r>
            <w:r w:rsidRPr="2F104351" w:rsidR="51DF944C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: 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M&amp;A-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Prozess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, Screening &amp; Targeting, Accounting 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Fundamentals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,</w:t>
            </w:r>
            <w:r w:rsidRPr="2F104351" w:rsidR="51DF944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Unternehmensbewertung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(DCF, Multiples), Financial Modelling, Financial Due Diligence, Deal 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Structuring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Tax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F104351" w:rsidR="51DF94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Implications</w:t>
            </w:r>
          </w:p>
        </w:tc>
      </w:tr>
      <w:tr w:rsidRPr="00F44F5F" w:rsidR="00FE0496" w:rsidTr="60278710" w14:paraId="3B26943D" w14:textId="77777777">
        <w:trPr>
          <w:trHeight w:val="300"/>
        </w:trPr>
        <w:tc>
          <w:tcPr>
            <w:tcW w:w="6498" w:type="dxa"/>
            <w:gridSpan w:val="3"/>
            <w:tcMar/>
            <w:vAlign w:val="bottom"/>
          </w:tcPr>
          <w:p w:rsidRPr="00F44F5F" w:rsidR="00FE0496" w:rsidP="2F104351" w:rsidRDefault="00FE0496" w14:paraId="11E538C2" w14:textId="5127B432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2F104351" w:rsidR="29E462C2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 xml:space="preserve">Arbeitskreis Börse e.V. </w:t>
            </w:r>
          </w:p>
        </w:tc>
        <w:tc>
          <w:tcPr>
            <w:tcW w:w="3709" w:type="dxa"/>
            <w:gridSpan w:val="6"/>
            <w:tcMar/>
            <w:vAlign w:val="bottom"/>
          </w:tcPr>
          <w:p w:rsidRPr="001647AB" w:rsidR="00FE0496" w:rsidP="2F104351" w:rsidRDefault="00FE0496" w14:paraId="21BF18C9" w14:noSpellErr="1" w14:textId="40B504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29E462C2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Pr="00F44F5F" w:rsidR="00FE0496" w:rsidTr="60278710" w14:paraId="04BFDD79" w14:textId="77777777">
        <w:trPr>
          <w:trHeight w:val="300"/>
        </w:trPr>
        <w:tc>
          <w:tcPr>
            <w:tcW w:w="8521" w:type="dxa"/>
            <w:gridSpan w:val="8"/>
            <w:tcMar/>
          </w:tcPr>
          <w:p w:rsidRPr="00F44F5F" w:rsidR="00FE0496" w:rsidP="2F104351" w:rsidRDefault="00FE0496" w14:paraId="5D908AF7" w14:textId="6F6F2BBD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2F104351" w:rsidR="00ABA539">
              <w:rPr>
                <w:rFonts w:ascii="Times New Roman" w:hAnsi="Times New Roman" w:cs="Times New Roman"/>
                <w:sz w:val="20"/>
                <w:szCs w:val="20"/>
              </w:rPr>
              <w:t xml:space="preserve">Aktives Mitglied </w:t>
            </w:r>
          </w:p>
        </w:tc>
        <w:tc>
          <w:tcPr>
            <w:tcW w:w="1686" w:type="dxa"/>
            <w:tcMar/>
          </w:tcPr>
          <w:p w:rsidRPr="001647AB" w:rsidR="00FE0496" w:rsidP="2F104351" w:rsidRDefault="00FE0496" w14:paraId="0D2FFB14" w14:noSpellErr="1" w14:textId="2CC94E6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Pr="2F104351" w:rsidR="1F0AAB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</w:t>
            </w:r>
            <w:r w:rsidRPr="2F104351" w:rsidR="1AF445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025</w:t>
            </w:r>
            <w:r w:rsidRPr="2F104351" w:rsidR="45F7A0E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– </w:t>
            </w:r>
            <w:r w:rsidRPr="2F104351" w:rsidR="75AF294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Pr="00F44F5F" w:rsidR="00FE0496" w:rsidTr="60278710" w14:paraId="66A58453" w14:textId="77777777">
        <w:trPr>
          <w:trHeight w:val="300"/>
        </w:trPr>
        <w:tc>
          <w:tcPr>
            <w:tcW w:w="10207" w:type="dxa"/>
            <w:gridSpan w:val="9"/>
            <w:tcMar/>
          </w:tcPr>
          <w:p w:rsidRPr="001647AB" w:rsidR="00FE0496" w:rsidP="2F104351" w:rsidRDefault="00FE0496" w14:paraId="50B5B9CB" w14:textId="75CC323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2F104351" w:rsidR="19E80C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</w:t>
            </w: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Pr="2F104351" w:rsidR="19E80C2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tinuierliches Vertiefen von Wissen zu Kapitalmarkttrends </w:t>
            </w:r>
          </w:p>
        </w:tc>
      </w:tr>
      <w:tr w:rsidRPr="00F44F5F" w:rsidR="00FE0496" w:rsidTr="60278710" w14:paraId="4028871F" w14:textId="77777777">
        <w:trPr>
          <w:trHeight w:val="300"/>
        </w:trPr>
        <w:tc>
          <w:tcPr>
            <w:tcW w:w="6498" w:type="dxa"/>
            <w:gridSpan w:val="3"/>
            <w:tcMar/>
            <w:vAlign w:val="bottom"/>
          </w:tcPr>
          <w:p w:rsidRPr="00F44F5F" w:rsidR="00FE0496" w:rsidP="2F104351" w:rsidRDefault="00FE0496" w14:paraId="3B81DA34" w14:noSpellErr="1" w14:textId="5D19203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2F104351" w:rsidR="705469F0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3709" w:type="dxa"/>
            <w:gridSpan w:val="6"/>
            <w:tcMar/>
            <w:vAlign w:val="bottom"/>
          </w:tcPr>
          <w:p w:rsidRPr="001647AB" w:rsidR="00FE0496" w:rsidP="2F104351" w:rsidRDefault="00FE0496" w14:paraId="7F9CDF1E" w14:noSpellErr="1" w14:textId="5376479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2F104351" w:rsidR="1C3F1891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Pr="00F44F5F" w:rsidR="00FE0496" w:rsidTr="60278710" w14:paraId="7B2F81B2" w14:textId="77777777">
        <w:trPr>
          <w:trHeight w:val="300"/>
        </w:trPr>
        <w:tc>
          <w:tcPr>
            <w:tcW w:w="7870" w:type="dxa"/>
            <w:gridSpan w:val="7"/>
            <w:tcMar/>
          </w:tcPr>
          <w:p w:rsidRPr="00F44F5F" w:rsidR="00FE0496" w:rsidP="2F104351" w:rsidRDefault="00FE0496" w14:paraId="099DE2C5" w14:noSpellErr="1" w14:textId="2E7A78B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2F104351" w:rsidR="1C3F1891">
              <w:rPr>
                <w:rFonts w:ascii="Times New Roman" w:hAnsi="Times New Roman" w:cs="Times New Roman"/>
                <w:sz w:val="20"/>
                <w:szCs w:val="20"/>
              </w:rPr>
              <w:t>Pressesprecher und Neugründungsmitglied</w:t>
            </w:r>
          </w:p>
        </w:tc>
        <w:tc>
          <w:tcPr>
            <w:tcW w:w="2337" w:type="dxa"/>
            <w:gridSpan w:val="2"/>
            <w:tcMar/>
          </w:tcPr>
          <w:p w:rsidRPr="001647AB" w:rsidR="00FE0496" w:rsidP="2F104351" w:rsidRDefault="00FE0496" w14:paraId="091163D4" w14:noSpellErr="1" w14:textId="28A7A5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Pr="2F104351" w:rsidR="2208C6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Pr="2F104351" w:rsidR="2306299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25</w:t>
            </w:r>
            <w:r w:rsidRPr="2F104351" w:rsidR="679C4B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Pr="2F104351" w:rsidR="72EE97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="2F104351" w:rsidTr="60278710" w14:paraId="1D1F2EA6">
        <w:trPr>
          <w:trHeight w:val="300"/>
        </w:trPr>
        <w:tc>
          <w:tcPr>
            <w:tcW w:w="7870" w:type="dxa"/>
            <w:gridSpan w:val="7"/>
            <w:tcBorders>
              <w:bottom w:val="none" w:color="000000" w:themeColor="text1" w:sz="4"/>
            </w:tcBorders>
            <w:tcMar/>
          </w:tcPr>
          <w:p w:rsidR="23D209FB" w:rsidP="2F104351" w:rsidRDefault="23D209FB" w14:paraId="60012D79" w14:textId="204B7AB3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2F104351" w:rsidR="23D209F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Aufbau des </w:t>
            </w:r>
            <w:r w:rsidRPr="2F104351" w:rsidR="23D209F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Socialmedia</w:t>
            </w:r>
            <w:r w:rsidRPr="2F104351" w:rsidR="23D209F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Auftritts der Jungen Liberalen Bad Kreuznach</w:t>
            </w:r>
          </w:p>
          <w:p w:rsidR="23D209FB" w:rsidP="2F104351" w:rsidRDefault="23D209FB" w14:paraId="622ABDFB" w14:textId="1A65884E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2F104351" w:rsidR="23D209F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Führen der internen sowie externen Komm</w:t>
            </w:r>
            <w:r w:rsidRPr="2F104351" w:rsidR="311DC6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</w:t>
            </w:r>
            <w:r w:rsidRPr="2F104351" w:rsidR="23D209F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nikation</w:t>
            </w:r>
          </w:p>
        </w:tc>
        <w:tc>
          <w:tcPr>
            <w:tcW w:w="2337" w:type="dxa"/>
            <w:gridSpan w:val="2"/>
            <w:tcBorders>
              <w:bottom w:val="none" w:color="000000" w:themeColor="text1" w:sz="4"/>
            </w:tcBorders>
            <w:tcMar/>
          </w:tcPr>
          <w:p w:rsidR="2F104351" w:rsidP="2F104351" w:rsidRDefault="2F104351" w14:paraId="0DF7F452" w14:textId="579B8687">
            <w:pPr>
              <w:pStyle w:val="Bullets"/>
              <w:numPr>
                <w:ilvl w:val="0"/>
                <w:numId w:val="0"/>
              </w:numPr>
              <w:ind w:left="708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Pr="00F44F5F" w:rsidR="00E55D90" w:rsidTr="60278710" w14:paraId="482569A2" w14:textId="77777777">
        <w:trPr>
          <w:trHeight w:val="300"/>
        </w:trPr>
        <w:tc>
          <w:tcPr>
            <w:tcW w:w="10207" w:type="dxa"/>
            <w:gridSpan w:val="9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6" w:space="0"/>
              <w:right w:val="none" w:color="000000" w:themeColor="text1" w:sz="4"/>
            </w:tcBorders>
            <w:tcMar/>
            <w:vAlign w:val="bottom"/>
          </w:tcPr>
          <w:p w:rsidRPr="001647AB" w:rsidR="00E55D90" w:rsidP="60278710" w:rsidRDefault="001647AB" w14:paraId="1CFA4492" w14:textId="2B27A1F2" w14:noSpellErr="1">
            <w:pPr>
              <w:pStyle w:val="Unternehmen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0278710" w:rsidR="0C3903A3">
              <w:rPr>
                <w:rFonts w:ascii="Times New Roman" w:hAnsi="Times New Roman" w:eastAsia="Times New Roman" w:cs="Times New Roman"/>
                <w:sz w:val="28"/>
                <w:szCs w:val="28"/>
              </w:rPr>
              <w:t>FÄHIGKEITEN &amp; INTERESSEN</w:t>
            </w:r>
          </w:p>
        </w:tc>
      </w:tr>
      <w:tr w:rsidRPr="00F44F5F" w:rsidR="00F25EB2" w:rsidTr="60278710" w14:paraId="2B257790" w14:textId="77777777">
        <w:trPr>
          <w:trHeight w:val="300"/>
        </w:trPr>
        <w:tc>
          <w:tcPr>
            <w:tcW w:w="10207" w:type="dxa"/>
            <w:gridSpan w:val="9"/>
            <w:tcBorders>
              <w:top w:val="single" w:color="000000" w:themeColor="text1" w:sz="6" w:space="0"/>
              <w:left w:val="none" w:color="000000" w:themeColor="text1" w:sz="6"/>
              <w:bottom w:val="none" w:color="000000" w:themeColor="text1" w:sz="6"/>
              <w:right w:val="none" w:color="000000" w:themeColor="text1" w:sz="6"/>
            </w:tcBorders>
            <w:tcMar/>
            <w:vAlign w:val="bottom"/>
          </w:tcPr>
          <w:p w:rsidRPr="001647AB" w:rsidR="00F25EB2" w:rsidP="00E55D90" w:rsidRDefault="00F25EB2" w14:paraId="061D3FCE" w14:noSpellErr="1" w14:textId="0AFCA5A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2F104351" w:rsidR="79D622C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Sprachen:</w:t>
            </w:r>
            <w:r w:rsidRPr="2F104351" w:rsidR="79D622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Deutsch 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(Muttersprache)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, Englisch 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(</w:t>
            </w:r>
            <w:r w:rsidRPr="2F104351" w:rsidR="6AAEADEC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C1/B2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)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2F104351" w:rsidR="01392E31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Französisch 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(</w:t>
            </w:r>
            <w:r w:rsidRPr="2F104351" w:rsidR="3CD09852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A2/A1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</w:tr>
      <w:tr w:rsidRPr="00F25EB2" w:rsidR="00F25EB2" w:rsidTr="60278710" w14:paraId="45706C3F" w14:textId="77777777">
        <w:trPr>
          <w:trHeight w:val="300"/>
        </w:trPr>
        <w:tc>
          <w:tcPr>
            <w:tcW w:w="10207" w:type="dxa"/>
            <w:gridSpan w:val="9"/>
            <w:tcBorders>
              <w:top w:val="none" w:color="000000" w:themeColor="text1" w:sz="6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bottom"/>
          </w:tcPr>
          <w:p w:rsidRPr="001647AB" w:rsidR="00F25EB2" w:rsidP="2F104351" w:rsidRDefault="00F25EB2" w14:paraId="60CA2168" w14:textId="2BD93449">
            <w:pPr>
              <w:rPr>
                <w:rFonts w:ascii="Times New Roman" w:hAnsi="Times New Roman" w:cs="Times New Roman"/>
                <w:i w:val="1"/>
                <w:iCs w:val="1"/>
                <w:color w:val="000000"/>
                <w:sz w:val="20"/>
                <w:szCs w:val="20"/>
                <w:lang w:val="en-US"/>
              </w:rPr>
            </w:pPr>
            <w:r w:rsidRPr="2F104351" w:rsidR="79D622C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Technisch</w:t>
            </w:r>
            <w:r w:rsidRPr="2F104351" w:rsidR="79D622C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:</w:t>
            </w:r>
            <w:r w:rsidRPr="2F104351" w:rsidR="79D622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Microsoft Office 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(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fortgeschritten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)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2F104351" w:rsidR="5591CCCC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Adobe Photoshop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(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basic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)</w:t>
            </w:r>
            <w:r w:rsidRPr="2F104351" w:rsidR="79D622C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, </w:t>
            </w:r>
            <w:r w:rsidRPr="2F104351" w:rsidR="75BF2CB8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D</w:t>
            </w:r>
            <w:r w:rsidRPr="2F104351" w:rsidR="722F037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ATEV 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(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basic</w:t>
            </w:r>
            <w:r w:rsidRPr="2F104351" w:rsidR="79D622C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</w:tr>
      <w:tr w:rsidRPr="00F44F5F" w:rsidR="00F25EB2" w:rsidTr="60278710" w14:paraId="70CB01B0" w14:textId="77777777">
        <w:trPr>
          <w:trHeight w:val="300"/>
        </w:trPr>
        <w:tc>
          <w:tcPr>
            <w:tcW w:w="10207" w:type="dxa"/>
            <w:gridSpan w:val="9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bottom"/>
          </w:tcPr>
          <w:p w:rsidRPr="001647AB" w:rsidR="00F25EB2" w:rsidP="60278710" w:rsidRDefault="00F25EB2" w14:paraId="598C2742" w14:noSpellErr="1" w14:textId="671641F3">
            <w:pPr>
              <w:pStyle w:val="Standard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60278710" w:rsidR="0B7C5CFF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Interessen:</w:t>
            </w:r>
            <w:r w:rsidRPr="60278710" w:rsidR="0B7C5C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60278710" w:rsidR="634C9D64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Basketball,</w:t>
            </w:r>
            <w:r w:rsidRPr="60278710" w:rsidR="0B7C5CFF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0278710" w:rsidR="3C86711F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Po</w:t>
            </w:r>
            <w:r w:rsidRPr="60278710" w:rsidR="3C86711F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litik</w:t>
            </w:r>
            <w:r w:rsidRPr="60278710" w:rsidR="0B7C5CFF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,</w:t>
            </w:r>
            <w:r w:rsidRPr="60278710" w:rsidR="75BC4FF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 xml:space="preserve"> Wirtschaft, Schach</w:t>
            </w:r>
          </w:p>
        </w:tc>
      </w:tr>
      <w:tr w:rsidRPr="00F44F5F" w:rsidR="001647AB" w:rsidTr="60278710" w14:paraId="071AB173" w14:textId="77777777">
        <w:trPr>
          <w:trHeight w:val="300"/>
        </w:trPr>
        <w:tc>
          <w:tcPr>
            <w:tcW w:w="10207" w:type="dxa"/>
            <w:gridSpan w:val="9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bottom"/>
          </w:tcPr>
          <w:p w:rsidRPr="00F44F5F" w:rsidR="001647AB" w:rsidP="2F104351" w:rsidRDefault="001647AB" w14:paraId="429DF488" w14:textId="49E049B2">
            <w:pPr>
              <w:pStyle w:val="Standard"/>
            </w:pPr>
            <w:r w:rsidR="1AA38D86">
              <w:drawing>
                <wp:inline wp14:editId="7B662A0C" wp14:anchorId="32A002AC">
                  <wp:extent cx="994851" cy="547344"/>
                  <wp:effectExtent l="0" t="0" r="0" b="0"/>
                  <wp:docPr id="16099511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8792232" name=""/>
                          <pic:cNvPicPr/>
                        </pic:nvPicPr>
                        <pic:blipFill>
                          <a:blip xmlns:r="http://schemas.openxmlformats.org/officeDocument/2006/relationships" r:embed="rId14786274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4851" cy="54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44F5F" w:rsidR="001647AB" w:rsidP="2F104351" w:rsidRDefault="001647AB" w14:paraId="6478BDEA" w14:textId="53E475E0">
            <w:pPr>
              <w:pStyle w:val="Standard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60278710" w:rsidR="75BC4FFB">
              <w:rPr>
                <w:rFonts w:ascii="Times New Roman" w:hAnsi="Times New Roman" w:cs="Times New Roman"/>
                <w:sz w:val="20"/>
                <w:szCs w:val="20"/>
              </w:rPr>
              <w:t>Hargesheim</w:t>
            </w:r>
            <w:r w:rsidRPr="60278710" w:rsidR="0C3903A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60278710" w:rsidR="7ACCBD3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60278710" w:rsidR="0C3903A3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 w:rsidRPr="60278710" w:rsidR="2117907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60278710" w:rsidR="0C3903A3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60278710" w:rsidR="07DAD3C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</w:tbl>
    <w:p w:rsidR="618CE6F8" w:rsidP="60278710" w:rsidRDefault="618CE6F8" w14:paraId="5D98D629" w14:noSpellErr="1" w14:textId="68C3A2EA">
      <w:pPr>
        <w:pStyle w:val="Standard"/>
        <w:rPr>
          <w:sz w:val="18"/>
          <w:szCs w:val="18"/>
        </w:rPr>
      </w:pPr>
    </w:p>
    <w:sectPr w:rsidRPr="0074111D" w:rsidR="00723643" w:rsidSect="00FE0496">
      <w:footerReference w:type="even" r:id="rId8"/>
      <w:pgSz w:w="11906" w:h="16838" w:orient="portrait"/>
      <w:pgMar w:top="34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3C6B" w:rsidP="00BE053D" w:rsidRDefault="00503C6B" w14:paraId="41A9ED8F" w14:textId="77777777">
      <w:pPr>
        <w:spacing w:after="0" w:line="240" w:lineRule="auto"/>
      </w:pPr>
      <w:r>
        <w:separator/>
      </w:r>
    </w:p>
  </w:endnote>
  <w:endnote w:type="continuationSeparator" w:id="0">
    <w:p w:rsidR="00503C6B" w:rsidP="00BE053D" w:rsidRDefault="00503C6B" w14:paraId="6430A4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:rsidR="00875DA9" w:rsidP="000D5A33" w:rsidRDefault="00875DA9" w14:paraId="7509FA38" w14:textId="68685C1F" w14:noSpellErr="1">
        <w:pPr>
          <w:pStyle w:val="Fuzeile"/>
          <w:framePr w:wrap="none" w:hAnchor="margin" w:vAnchor="text" w:xAlign="center" w:y="1"/>
          <w:rPr>
            <w:rStyle w:val="Seitenzahl"/>
          </w:rPr>
        </w:pPr>
        <w:r w:rsidRPr="2F104351">
          <w:rPr>
            <w:rStyle w:val="Seitenzahl"/>
          </w:rPr>
          <w:fldChar w:fldCharType="begin"/>
        </w:r>
        <w:r w:rsidRPr="2F104351">
          <w:rPr>
            <w:rStyle w:val="Seitenzahl"/>
          </w:rPr>
          <w:instrText xml:space="preserve"> PAGE </w:instrText>
        </w:r>
        <w:r w:rsidRPr="2F104351">
          <w:rPr>
            <w:rStyle w:val="Seitenzahl"/>
          </w:rPr>
          <w:fldChar w:fldCharType="end"/>
        </w:r>
      </w:p>
    </w:sdtContent>
    <w:sdtEndPr>
      <w:rPr>
        <w:rStyle w:val="Seitenzahl"/>
      </w:rPr>
    </w:sdtEndPr>
  </w:sdt>
  <w:p w:rsidR="00875DA9" w:rsidRDefault="00875DA9" w14:paraId="6B121AC6" w14:textId="77777777" w14:noSpellErr="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3C6B" w:rsidP="00BE053D" w:rsidRDefault="00503C6B" w14:paraId="0EE22771" w14:textId="77777777">
      <w:pPr>
        <w:spacing w:after="0" w:line="240" w:lineRule="auto"/>
      </w:pPr>
      <w:r>
        <w:separator/>
      </w:r>
    </w:p>
  </w:footnote>
  <w:footnote w:type="continuationSeparator" w:id="0">
    <w:p w:rsidR="00503C6B" w:rsidP="00BE053D" w:rsidRDefault="00503C6B" w14:paraId="1C6BCD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8">
    <w:nsid w:val="9d63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84e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682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hint="default" w:ascii="Georgia" w:hAnsi="Georgia" w:cs="Georgia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8"/>
  </w:num>
  <w:num w:numId="29">
    <w:abstractNumId w:val="27"/>
  </w:num>
  <w:num w:numId="28">
    <w:abstractNumId w:val="26"/>
  </w: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02165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896B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BA539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10C4613"/>
    <w:rsid w:val="01392E31"/>
    <w:rsid w:val="015DE082"/>
    <w:rsid w:val="02DB992E"/>
    <w:rsid w:val="036E8A14"/>
    <w:rsid w:val="03F8EBB6"/>
    <w:rsid w:val="04068453"/>
    <w:rsid w:val="04258BA0"/>
    <w:rsid w:val="046F7252"/>
    <w:rsid w:val="048C7836"/>
    <w:rsid w:val="04CE68C1"/>
    <w:rsid w:val="04D73594"/>
    <w:rsid w:val="04D92243"/>
    <w:rsid w:val="04F74B7F"/>
    <w:rsid w:val="056912BE"/>
    <w:rsid w:val="061C2028"/>
    <w:rsid w:val="063AB007"/>
    <w:rsid w:val="06895DE0"/>
    <w:rsid w:val="06CCFDC1"/>
    <w:rsid w:val="07163C7C"/>
    <w:rsid w:val="0743916C"/>
    <w:rsid w:val="07DAD3C5"/>
    <w:rsid w:val="07ED722E"/>
    <w:rsid w:val="081E9DEC"/>
    <w:rsid w:val="0836DC72"/>
    <w:rsid w:val="08F409CB"/>
    <w:rsid w:val="0A8C579B"/>
    <w:rsid w:val="0B7C5CFF"/>
    <w:rsid w:val="0BB88C1E"/>
    <w:rsid w:val="0C3903A3"/>
    <w:rsid w:val="0C61EE00"/>
    <w:rsid w:val="0CA3F990"/>
    <w:rsid w:val="0DF92801"/>
    <w:rsid w:val="0EFED2DC"/>
    <w:rsid w:val="0FCCDC26"/>
    <w:rsid w:val="104E6767"/>
    <w:rsid w:val="108A1E95"/>
    <w:rsid w:val="10B65563"/>
    <w:rsid w:val="10CA2425"/>
    <w:rsid w:val="10F00C4D"/>
    <w:rsid w:val="110BF36D"/>
    <w:rsid w:val="11651AE6"/>
    <w:rsid w:val="1171264C"/>
    <w:rsid w:val="1198605D"/>
    <w:rsid w:val="11A187B5"/>
    <w:rsid w:val="120C046B"/>
    <w:rsid w:val="12227563"/>
    <w:rsid w:val="1242EC10"/>
    <w:rsid w:val="12EE8BAF"/>
    <w:rsid w:val="132898E9"/>
    <w:rsid w:val="13555C1F"/>
    <w:rsid w:val="13D29A12"/>
    <w:rsid w:val="1651685A"/>
    <w:rsid w:val="1720979A"/>
    <w:rsid w:val="1730D68F"/>
    <w:rsid w:val="17480242"/>
    <w:rsid w:val="1797B3BF"/>
    <w:rsid w:val="17E28B17"/>
    <w:rsid w:val="1817F9BB"/>
    <w:rsid w:val="18D64DB8"/>
    <w:rsid w:val="191F2BA7"/>
    <w:rsid w:val="19790D35"/>
    <w:rsid w:val="19A8F9FF"/>
    <w:rsid w:val="19E80C26"/>
    <w:rsid w:val="1A0DE59E"/>
    <w:rsid w:val="1AA38D86"/>
    <w:rsid w:val="1ABAB4CD"/>
    <w:rsid w:val="1AF4454E"/>
    <w:rsid w:val="1B10DCDF"/>
    <w:rsid w:val="1B207401"/>
    <w:rsid w:val="1B593725"/>
    <w:rsid w:val="1B820344"/>
    <w:rsid w:val="1BA83E67"/>
    <w:rsid w:val="1BC07564"/>
    <w:rsid w:val="1C3F1891"/>
    <w:rsid w:val="1C6BDD58"/>
    <w:rsid w:val="1C74479F"/>
    <w:rsid w:val="1CE84F50"/>
    <w:rsid w:val="1D1E43D2"/>
    <w:rsid w:val="1EFE79EE"/>
    <w:rsid w:val="1F0AAB06"/>
    <w:rsid w:val="1F7C4607"/>
    <w:rsid w:val="20BE9880"/>
    <w:rsid w:val="2117907E"/>
    <w:rsid w:val="2180FCBD"/>
    <w:rsid w:val="21AFE673"/>
    <w:rsid w:val="2208C600"/>
    <w:rsid w:val="2220B8DC"/>
    <w:rsid w:val="2306299A"/>
    <w:rsid w:val="2332BC12"/>
    <w:rsid w:val="2335DD0E"/>
    <w:rsid w:val="23810EF6"/>
    <w:rsid w:val="23D209FB"/>
    <w:rsid w:val="23F7DFE5"/>
    <w:rsid w:val="240FD13F"/>
    <w:rsid w:val="2491D27D"/>
    <w:rsid w:val="24C06D40"/>
    <w:rsid w:val="253A99AB"/>
    <w:rsid w:val="2575673B"/>
    <w:rsid w:val="25C074B5"/>
    <w:rsid w:val="25C732D1"/>
    <w:rsid w:val="25CE71C6"/>
    <w:rsid w:val="26211B21"/>
    <w:rsid w:val="2771AD8A"/>
    <w:rsid w:val="27992BC9"/>
    <w:rsid w:val="286E2A5C"/>
    <w:rsid w:val="288AD3F7"/>
    <w:rsid w:val="28C1B0EA"/>
    <w:rsid w:val="28EEFABA"/>
    <w:rsid w:val="290C60E1"/>
    <w:rsid w:val="29E462C2"/>
    <w:rsid w:val="2A5D25E5"/>
    <w:rsid w:val="2A649246"/>
    <w:rsid w:val="2A80185C"/>
    <w:rsid w:val="2AA9119F"/>
    <w:rsid w:val="2AF9A808"/>
    <w:rsid w:val="2B212FD5"/>
    <w:rsid w:val="2C56869A"/>
    <w:rsid w:val="2D3021FC"/>
    <w:rsid w:val="2D4513DA"/>
    <w:rsid w:val="2D54A899"/>
    <w:rsid w:val="2D9D5F6A"/>
    <w:rsid w:val="2DED6887"/>
    <w:rsid w:val="2ED3E428"/>
    <w:rsid w:val="2F104351"/>
    <w:rsid w:val="2F948392"/>
    <w:rsid w:val="2FC6E472"/>
    <w:rsid w:val="2FEB5E18"/>
    <w:rsid w:val="3083E1D3"/>
    <w:rsid w:val="309FCE20"/>
    <w:rsid w:val="30B4A682"/>
    <w:rsid w:val="30ED271D"/>
    <w:rsid w:val="311DC691"/>
    <w:rsid w:val="3138C8AC"/>
    <w:rsid w:val="32B6B98E"/>
    <w:rsid w:val="33205402"/>
    <w:rsid w:val="337D8810"/>
    <w:rsid w:val="35B55736"/>
    <w:rsid w:val="35BA723C"/>
    <w:rsid w:val="35C6165C"/>
    <w:rsid w:val="36029E3D"/>
    <w:rsid w:val="365B455E"/>
    <w:rsid w:val="36AF64C6"/>
    <w:rsid w:val="36C2EB7C"/>
    <w:rsid w:val="37226962"/>
    <w:rsid w:val="37FD5BAA"/>
    <w:rsid w:val="380521FF"/>
    <w:rsid w:val="382B8274"/>
    <w:rsid w:val="383C4625"/>
    <w:rsid w:val="38D68C27"/>
    <w:rsid w:val="399714EF"/>
    <w:rsid w:val="39FC543E"/>
    <w:rsid w:val="3A02DBE6"/>
    <w:rsid w:val="3A61B077"/>
    <w:rsid w:val="3AD6C3D1"/>
    <w:rsid w:val="3B4021A8"/>
    <w:rsid w:val="3B708669"/>
    <w:rsid w:val="3C1F5F21"/>
    <w:rsid w:val="3C86711F"/>
    <w:rsid w:val="3C9BDAD1"/>
    <w:rsid w:val="3CD09852"/>
    <w:rsid w:val="3D56FE7D"/>
    <w:rsid w:val="3D589A86"/>
    <w:rsid w:val="3DCBE551"/>
    <w:rsid w:val="3DD278E7"/>
    <w:rsid w:val="3DDDA5F2"/>
    <w:rsid w:val="3E317CAC"/>
    <w:rsid w:val="3E935B0C"/>
    <w:rsid w:val="3FCD6BFC"/>
    <w:rsid w:val="4001F491"/>
    <w:rsid w:val="404B3D18"/>
    <w:rsid w:val="4075A9EE"/>
    <w:rsid w:val="408CF3F3"/>
    <w:rsid w:val="41524AAD"/>
    <w:rsid w:val="41F9577D"/>
    <w:rsid w:val="420F51E5"/>
    <w:rsid w:val="42519AD3"/>
    <w:rsid w:val="42EF5BB7"/>
    <w:rsid w:val="42F4DF69"/>
    <w:rsid w:val="4310EB75"/>
    <w:rsid w:val="435405D9"/>
    <w:rsid w:val="43CB87E2"/>
    <w:rsid w:val="4421B875"/>
    <w:rsid w:val="44B7FB62"/>
    <w:rsid w:val="458FD704"/>
    <w:rsid w:val="45A7240F"/>
    <w:rsid w:val="45F7A0E9"/>
    <w:rsid w:val="45FD0044"/>
    <w:rsid w:val="461674A7"/>
    <w:rsid w:val="46279224"/>
    <w:rsid w:val="46CDFEDA"/>
    <w:rsid w:val="46E33FF3"/>
    <w:rsid w:val="471F8A3B"/>
    <w:rsid w:val="4768B3B6"/>
    <w:rsid w:val="47CECBCE"/>
    <w:rsid w:val="47D7F26A"/>
    <w:rsid w:val="480A9F1E"/>
    <w:rsid w:val="480C6662"/>
    <w:rsid w:val="494BA5B9"/>
    <w:rsid w:val="49AB0524"/>
    <w:rsid w:val="4A44825F"/>
    <w:rsid w:val="4A4F03A7"/>
    <w:rsid w:val="4B22BB4C"/>
    <w:rsid w:val="4B3DA5B8"/>
    <w:rsid w:val="4B75A44B"/>
    <w:rsid w:val="4B8082A6"/>
    <w:rsid w:val="4C4EDF5D"/>
    <w:rsid w:val="4CC76E94"/>
    <w:rsid w:val="4CFC310B"/>
    <w:rsid w:val="4D32020A"/>
    <w:rsid w:val="4D3865A6"/>
    <w:rsid w:val="4D7965FD"/>
    <w:rsid w:val="4D9564BD"/>
    <w:rsid w:val="4DD1E208"/>
    <w:rsid w:val="4E837871"/>
    <w:rsid w:val="4E8D1375"/>
    <w:rsid w:val="4EDF5375"/>
    <w:rsid w:val="4F8D20D8"/>
    <w:rsid w:val="50352197"/>
    <w:rsid w:val="508959FC"/>
    <w:rsid w:val="51DF944C"/>
    <w:rsid w:val="528B9043"/>
    <w:rsid w:val="52979F0B"/>
    <w:rsid w:val="52C4EFE3"/>
    <w:rsid w:val="537570FA"/>
    <w:rsid w:val="53877FF2"/>
    <w:rsid w:val="53A622C1"/>
    <w:rsid w:val="552D4B1E"/>
    <w:rsid w:val="5591CCCC"/>
    <w:rsid w:val="55AF2929"/>
    <w:rsid w:val="56482CAB"/>
    <w:rsid w:val="569381D7"/>
    <w:rsid w:val="57ADCEAC"/>
    <w:rsid w:val="57EC9542"/>
    <w:rsid w:val="57FE960B"/>
    <w:rsid w:val="592D0877"/>
    <w:rsid w:val="59335045"/>
    <w:rsid w:val="593AD154"/>
    <w:rsid w:val="5942F4E2"/>
    <w:rsid w:val="59481140"/>
    <w:rsid w:val="5962AD0C"/>
    <w:rsid w:val="5A04752D"/>
    <w:rsid w:val="5A2CF903"/>
    <w:rsid w:val="5C0D6B50"/>
    <w:rsid w:val="5D7304CF"/>
    <w:rsid w:val="5DA3383D"/>
    <w:rsid w:val="5E60C8ED"/>
    <w:rsid w:val="5F9DCB09"/>
    <w:rsid w:val="60086E77"/>
    <w:rsid w:val="60278710"/>
    <w:rsid w:val="60555BBA"/>
    <w:rsid w:val="606B9AFE"/>
    <w:rsid w:val="60AA64FE"/>
    <w:rsid w:val="60C663D9"/>
    <w:rsid w:val="612D445E"/>
    <w:rsid w:val="6162F17D"/>
    <w:rsid w:val="618CE6F8"/>
    <w:rsid w:val="6194F31B"/>
    <w:rsid w:val="61C5211E"/>
    <w:rsid w:val="621AF677"/>
    <w:rsid w:val="625DADF4"/>
    <w:rsid w:val="634C9D64"/>
    <w:rsid w:val="6371A325"/>
    <w:rsid w:val="640CA5F5"/>
    <w:rsid w:val="6445CD62"/>
    <w:rsid w:val="64E25988"/>
    <w:rsid w:val="6579CAF7"/>
    <w:rsid w:val="667F7DD2"/>
    <w:rsid w:val="66A17F84"/>
    <w:rsid w:val="66E02D4E"/>
    <w:rsid w:val="67382273"/>
    <w:rsid w:val="676366C1"/>
    <w:rsid w:val="67851076"/>
    <w:rsid w:val="679C4B42"/>
    <w:rsid w:val="67A236CA"/>
    <w:rsid w:val="67C350F0"/>
    <w:rsid w:val="6804F012"/>
    <w:rsid w:val="6830A55D"/>
    <w:rsid w:val="68704AAA"/>
    <w:rsid w:val="68FE06FA"/>
    <w:rsid w:val="694C0EA4"/>
    <w:rsid w:val="697344AC"/>
    <w:rsid w:val="699B8ADD"/>
    <w:rsid w:val="69B546C3"/>
    <w:rsid w:val="6A4B71E1"/>
    <w:rsid w:val="6AAEADEC"/>
    <w:rsid w:val="6AE0C28B"/>
    <w:rsid w:val="6B643E42"/>
    <w:rsid w:val="6BAEC5BA"/>
    <w:rsid w:val="6BF433C3"/>
    <w:rsid w:val="6C48CF9F"/>
    <w:rsid w:val="6C91559F"/>
    <w:rsid w:val="6C9C2727"/>
    <w:rsid w:val="6DF62686"/>
    <w:rsid w:val="6E5742EB"/>
    <w:rsid w:val="6E77AB59"/>
    <w:rsid w:val="6F19D8F0"/>
    <w:rsid w:val="6F8417E0"/>
    <w:rsid w:val="6FEF5F11"/>
    <w:rsid w:val="705469F0"/>
    <w:rsid w:val="70BEC362"/>
    <w:rsid w:val="71AA0D90"/>
    <w:rsid w:val="71AD4253"/>
    <w:rsid w:val="722F037B"/>
    <w:rsid w:val="72E2F02B"/>
    <w:rsid w:val="72EE97F6"/>
    <w:rsid w:val="731696ED"/>
    <w:rsid w:val="7348A7A0"/>
    <w:rsid w:val="73653EBE"/>
    <w:rsid w:val="73988DF7"/>
    <w:rsid w:val="74101362"/>
    <w:rsid w:val="75AF2944"/>
    <w:rsid w:val="75B803CE"/>
    <w:rsid w:val="75BC4FFB"/>
    <w:rsid w:val="75BF2CB8"/>
    <w:rsid w:val="76023F5C"/>
    <w:rsid w:val="7606C16F"/>
    <w:rsid w:val="769872C6"/>
    <w:rsid w:val="7708EF56"/>
    <w:rsid w:val="77516785"/>
    <w:rsid w:val="77C72483"/>
    <w:rsid w:val="77F6FC8E"/>
    <w:rsid w:val="781C5EFB"/>
    <w:rsid w:val="7840C284"/>
    <w:rsid w:val="7904AC0F"/>
    <w:rsid w:val="79D622C4"/>
    <w:rsid w:val="79E47401"/>
    <w:rsid w:val="7A790BF2"/>
    <w:rsid w:val="7ACCBD3C"/>
    <w:rsid w:val="7B43D5B9"/>
    <w:rsid w:val="7BB5A98D"/>
    <w:rsid w:val="7C461F7B"/>
    <w:rsid w:val="7CAC2A3A"/>
    <w:rsid w:val="7D82BDDC"/>
    <w:rsid w:val="7DDF4DD0"/>
    <w:rsid w:val="7E08EA38"/>
    <w:rsid w:val="7E12FD0F"/>
    <w:rsid w:val="7E305A6E"/>
    <w:rsid w:val="7ED2177F"/>
    <w:rsid w:val="7EEB5350"/>
    <w:rsid w:val="7F09CCEA"/>
    <w:rsid w:val="7F66B122"/>
    <w:rsid w:val="7F9EC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rd" w:default="1">
    <w:uiPriority w:val="0"/>
    <w:name w:val="Normal"/>
    <w:qFormat/>
    <w:rsid w:val="2F104351"/>
    <w:rPr>
      <w:noProof w:val="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uiPriority w:val="34"/>
    <w:name w:val="List Paragraph"/>
    <w:basedOn w:val="Standard"/>
    <w:qFormat/>
    <w:rsid w:val="2F104351"/>
    <w:pPr>
      <w:spacing/>
      <w:ind w:left="720"/>
      <w:contextualSpacing/>
    </w:pPr>
  </w:style>
  <w:style w:type="paragraph" w:styleId="1ZeileStation" w:customStyle="true">
    <w:uiPriority w:val="1"/>
    <w:name w:val="1. Zeile Station"/>
    <w:basedOn w:val="Standard"/>
    <w:qFormat/>
    <w:rsid w:val="2F104351"/>
    <w:rPr>
      <w:rFonts w:ascii="Georgia" w:hAnsi="Georgia"/>
    </w:rPr>
    <w:pPr>
      <w:spacing w:after="0" w:line="240" w:lineRule="auto"/>
    </w:pPr>
  </w:style>
  <w:style w:type="paragraph" w:styleId="DATUM" w:customStyle="true">
    <w:uiPriority w:val="1"/>
    <w:name w:val="DATUM"/>
    <w:basedOn w:val="Standard"/>
    <w:qFormat/>
    <w:rsid w:val="2F104351"/>
    <w:rPr>
      <w:rFonts w:ascii="Georgia" w:hAnsi="Georgia" w:cs="Georgia"/>
      <w:color w:val="000000" w:themeColor="text1" w:themeTint="FF" w:themeShade="FF"/>
    </w:rPr>
    <w:pPr>
      <w:spacing w:after="0" w:line="240" w:lineRule="auto"/>
    </w:p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BERSCHRIFT" w:customStyle="1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styleId="Unternehmen" w:customStyle="true">
    <w:uiPriority w:val="1"/>
    <w:name w:val="Unternehmen"/>
    <w:basedOn w:val="Standard"/>
    <w:qFormat/>
    <w:rsid w:val="2F104351"/>
    <w:rPr>
      <w:rFonts w:ascii="Georgia" w:hAnsi="Georgia"/>
      <w:b w:val="1"/>
      <w:bCs w:val="1"/>
      <w:smallCaps w:val="1"/>
      <w:sz w:val="28"/>
      <w:szCs w:val="28"/>
    </w:rPr>
    <w:pPr>
      <w:spacing w:after="0" w:line="240" w:lineRule="auto"/>
    </w:pPr>
  </w:style>
  <w:style w:type="paragraph" w:styleId="Ort" w:customStyle="true">
    <w:uiPriority w:val="1"/>
    <w:name w:val="Ort"/>
    <w:basedOn w:val="Standard"/>
    <w:qFormat/>
    <w:rsid w:val="2F104351"/>
    <w:rPr>
      <w:rFonts w:ascii="Georgia" w:hAnsi="Georgia"/>
      <w:i w:val="1"/>
      <w:iCs w:val="1"/>
      <w:smallCaps w:val="1"/>
      <w:sz w:val="28"/>
      <w:szCs w:val="28"/>
    </w:rPr>
    <w:pPr>
      <w:spacing w:after="0" w:line="240" w:lineRule="auto"/>
      <w:jc w:val="right"/>
    </w:pPr>
  </w:style>
  <w:style w:type="paragraph" w:styleId="Beschreibung" w:customStyle="true">
    <w:uiPriority w:val="1"/>
    <w:name w:val="Beschreibung"/>
    <w:basedOn w:val="Standard"/>
    <w:qFormat/>
    <w:rsid w:val="2F104351"/>
    <w:rPr>
      <w:rFonts w:ascii="Georgia" w:hAnsi="Georgia"/>
    </w:rPr>
    <w:pPr>
      <w:spacing w:after="0" w:line="240" w:lineRule="auto"/>
    </w:pPr>
  </w:style>
  <w:style w:type="paragraph" w:styleId="Bullets" w:customStyle="1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uiPriority w:val="99"/>
    <w:name w:val="Normal (Web)"/>
    <w:basedOn w:val="Standard"/>
    <w:semiHidden/>
    <w:unhideWhenUsed/>
    <w:rsid w:val="2F104351"/>
    <w:rPr>
      <w:rFonts w:ascii="Times New Roman" w:hAnsi="Times New Roman" w:eastAsia="Times New Roman" w:cs="Times New Roman"/>
      <w:sz w:val="24"/>
      <w:szCs w:val="24"/>
      <w:lang w:eastAsia="de-DE"/>
    </w:rPr>
    <w:pPr>
      <w:spacing w:beforeAutospacing="on" w:afterAutospacing="on" w:line="240" w:lineRule="auto"/>
    </w:pPr>
  </w:style>
  <w:style w:type="paragraph" w:styleId="Kopfzeile">
    <w:uiPriority w:val="99"/>
    <w:name w:val="header"/>
    <w:basedOn w:val="Standard"/>
    <w:unhideWhenUsed/>
    <w:link w:val="KopfzeileZchn"/>
    <w:rsid w:val="2F104351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BE053D"/>
  </w:style>
  <w:style w:type="paragraph" w:styleId="Fuzeile">
    <w:uiPriority w:val="99"/>
    <w:name w:val="footer"/>
    <w:basedOn w:val="Standard"/>
    <w:unhideWhenUsed/>
    <w:link w:val="FuzeileZchn"/>
    <w:rsid w:val="2F104351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47862740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</dc:creator>
  <keywords/>
  <dc:description/>
  <lastModifiedBy>Clemens Heuer</lastModifiedBy>
  <revision>6</revision>
  <dcterms:created xsi:type="dcterms:W3CDTF">2024-07-10T05:26:00.0000000Z</dcterms:created>
  <dcterms:modified xsi:type="dcterms:W3CDTF">2025-10-22T21:02:13.7625369Z</dcterms:modified>
</coreProperties>
</file>