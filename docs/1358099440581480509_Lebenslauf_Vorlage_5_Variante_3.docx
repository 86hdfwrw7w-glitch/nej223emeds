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426"/>
        <w:gridCol w:w="283"/>
        <w:gridCol w:w="425"/>
        <w:gridCol w:w="142"/>
        <w:gridCol w:w="992"/>
        <w:gridCol w:w="1560"/>
      </w:tblGrid>
      <w:tr w:rsidR="002508C2" w:rsidRPr="00843B5C" w14:paraId="5DF08F91" w14:textId="77777777" w:rsidTr="00B23CB9">
        <w:trPr>
          <w:trHeight w:val="227"/>
        </w:trPr>
        <w:tc>
          <w:tcPr>
            <w:tcW w:w="9498" w:type="dxa"/>
            <w:gridSpan w:val="10"/>
          </w:tcPr>
          <w:p w14:paraId="11DD220E" w14:textId="0E32EDC0" w:rsidR="002508C2" w:rsidRPr="00843B5C" w:rsidRDefault="00F61B3F" w:rsidP="008050E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Rachelle Elyse</w:t>
            </w:r>
            <w:r w:rsidR="00A26D0D" w:rsidRPr="00843B5C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Donou</w:t>
            </w:r>
            <w:proofErr w:type="spellEnd"/>
            <w:r w:rsidR="008050E4" w:rsidRPr="00843B5C">
              <w:rPr>
                <w:rFonts w:ascii="Times New Roman" w:hAnsi="Times New Roman" w:cs="Times New Roman"/>
                <w:sz w:val="44"/>
                <w:szCs w:val="6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Pickertstraße</w:t>
            </w:r>
            <w:proofErr w:type="spellEnd"/>
            <w:r w:rsidR="00853438" w:rsidRPr="00843B5C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BA215A" w:rsidRPr="00843B5C">
              <w:rPr>
                <w:rFonts w:ascii="Times New Roman" w:hAnsi="Times New Roman" w:cs="Times New Roman"/>
                <w:sz w:val="20"/>
              </w:rPr>
              <w:t>1</w:t>
            </w:r>
            <w:r w:rsidR="0091331D" w:rsidRPr="00843B5C">
              <w:rPr>
                <w:rFonts w:ascii="Times New Roman" w:hAnsi="Times New Roman" w:cs="Times New Roman"/>
                <w:sz w:val="20"/>
              </w:rPr>
              <w:t>5</w:t>
            </w:r>
            <w:r w:rsidRPr="00F61B3F">
              <w:rPr>
                <w:rFonts w:ascii="Times New Roman" w:hAnsi="Times New Roman" w:cs="Times New Roman"/>
                <w:sz w:val="20"/>
              </w:rPr>
              <w:t>–</w:t>
            </w:r>
            <w:r w:rsidR="00BA215A" w:rsidRPr="00843B5C">
              <w:rPr>
                <w:rFonts w:ascii="Times New Roman" w:hAnsi="Times New Roman" w:cs="Times New Roman"/>
                <w:sz w:val="20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7</w:t>
            </w:r>
            <w:r w:rsidR="00853438" w:rsidRPr="00843B5C"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t>24143</w:t>
            </w:r>
            <w:r w:rsidR="0091331D" w:rsidRPr="00843B5C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Kiel</w:t>
            </w:r>
          </w:p>
          <w:p w14:paraId="722A5AF6" w14:textId="30239533" w:rsidR="008050E4" w:rsidRPr="00843B5C" w:rsidRDefault="002B2091" w:rsidP="008050E4">
            <w:pPr>
              <w:spacing w:line="276" w:lineRule="auto"/>
              <w:jc w:val="center"/>
              <w:rPr>
                <w:rFonts w:ascii="Times New Roman" w:hAnsi="Times New Roman" w:cs="Times New Roman"/>
                <w:lang w:val="de-AT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91331D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511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8564061</w:t>
            </w:r>
            <w:r w:rsidR="00AB016A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rachelle.elyse.donou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@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gmail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.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com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BA215A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BA215A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.0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BA215A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.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2003</w:t>
            </w:r>
            <w:r w:rsidR="00853438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in </w:t>
            </w:r>
            <w:r w:rsidR="00F61B3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Kiel</w:t>
            </w:r>
          </w:p>
        </w:tc>
      </w:tr>
      <w:tr w:rsidR="002508C2" w:rsidRPr="00843B5C" w14:paraId="0FCADE56" w14:textId="77777777" w:rsidTr="00B23CB9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843B5C" w:rsidRDefault="006E2C9C" w:rsidP="006E2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43B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843B5C" w14:paraId="7D1DEBF7" w14:textId="77777777" w:rsidTr="00316DD7">
        <w:trPr>
          <w:trHeight w:val="340"/>
        </w:trPr>
        <w:tc>
          <w:tcPr>
            <w:tcW w:w="7938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1A592340" w:rsidR="00D1492F" w:rsidRPr="00843B5C" w:rsidRDefault="00CB2827" w:rsidP="0072364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CHRISTIAN-ALBRECHTS</w:t>
            </w:r>
            <w:r w:rsidR="00843B5C" w:rsidRPr="00843B5C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-UNIVERSITÄT</w:t>
            </w: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ZU KIEL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7C845E2D" w14:textId="0A83DC60" w:rsidR="00D1492F" w:rsidRPr="00843B5C" w:rsidRDefault="00F61B3F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Kiel</w:t>
            </w:r>
          </w:p>
        </w:tc>
      </w:tr>
      <w:tr w:rsidR="00D1492F" w:rsidRPr="00843B5C" w14:paraId="61E5D482" w14:textId="77777777" w:rsidTr="00B23CB9">
        <w:tc>
          <w:tcPr>
            <w:tcW w:w="5523" w:type="dxa"/>
            <w:gridSpan w:val="3"/>
          </w:tcPr>
          <w:p w14:paraId="11CB9A0F" w14:textId="408A31A7" w:rsidR="00D1492F" w:rsidRPr="00843B5C" w:rsidRDefault="00D1492F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B.Sc. in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Wirtschafts</w:t>
            </w:r>
            <w:r w:rsidR="00F61B3F">
              <w:rPr>
                <w:rFonts w:ascii="Times New Roman" w:hAnsi="Times New Roman" w:cs="Times New Roman"/>
                <w:i/>
                <w:iCs/>
                <w:sz w:val="18"/>
              </w:rPr>
              <w:t>i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n</w:t>
            </w:r>
            <w:r w:rsidR="00F61B3F">
              <w:rPr>
                <w:rFonts w:ascii="Times New Roman" w:hAnsi="Times New Roman" w:cs="Times New Roman"/>
                <w:i/>
                <w:iCs/>
                <w:sz w:val="18"/>
              </w:rPr>
              <w:t>formatik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426D7E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aktueller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Schnitt: 1,</w:t>
            </w:r>
            <w:r w:rsidR="004A4A2F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3975" w:type="dxa"/>
            <w:gridSpan w:val="7"/>
          </w:tcPr>
          <w:p w14:paraId="419A9228" w14:textId="1D9BB6D1" w:rsidR="00D1492F" w:rsidRPr="00843B5C" w:rsidRDefault="00D1492F" w:rsidP="00D1492F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F61B3F">
              <w:rPr>
                <w:rFonts w:ascii="Times New Roman" w:hAnsi="Times New Roman" w:cs="Times New Roman"/>
                <w:i/>
                <w:iCs/>
                <w:sz w:val="18"/>
              </w:rPr>
              <w:t>22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5280E" w:rsidRPr="00843B5C">
              <w:rPr>
                <w:rFonts w:ascii="Times New Roman" w:hAnsi="Times New Roman" w:cs="Times New Roman"/>
                <w:i/>
                <w:iCs/>
                <w:sz w:val="18"/>
              </w:rPr>
              <w:t>heute</w:t>
            </w:r>
          </w:p>
        </w:tc>
      </w:tr>
      <w:tr w:rsidR="006F47B6" w:rsidRPr="00843B5C" w14:paraId="7EABE9F1" w14:textId="77777777" w:rsidTr="00B23CB9">
        <w:tc>
          <w:tcPr>
            <w:tcW w:w="9498" w:type="dxa"/>
            <w:gridSpan w:val="10"/>
          </w:tcPr>
          <w:p w14:paraId="7A71E6B0" w14:textId="7A4F63A3" w:rsidR="006F47B6" w:rsidRPr="006F47B6" w:rsidRDefault="006F47B6" w:rsidP="006F47B6">
            <w:pPr>
              <w:pStyle w:val="Listenabsatz"/>
              <w:numPr>
                <w:ilvl w:val="0"/>
                <w:numId w:val="27"/>
              </w:num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6F47B6">
              <w:rPr>
                <w:rFonts w:ascii="Times New Roman" w:eastAsia="Arial" w:hAnsi="Times New Roman" w:cs="Times New Roman"/>
                <w:sz w:val="18"/>
                <w:szCs w:val="18"/>
              </w:rPr>
              <w:t>Selbstständige Nachhilfe</w:t>
            </w:r>
            <w:r w:rsidR="00434281">
              <w:rPr>
                <w:rFonts w:ascii="Times New Roman" w:eastAsia="Arial" w:hAnsi="Times New Roman" w:cs="Times New Roman"/>
                <w:sz w:val="18"/>
                <w:szCs w:val="18"/>
              </w:rPr>
              <w:t>l</w:t>
            </w:r>
            <w:r w:rsidRPr="006F47B6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ehrerin </w:t>
            </w:r>
            <w:r w:rsidR="00434281">
              <w:rPr>
                <w:rFonts w:ascii="Times New Roman" w:eastAsia="Arial" w:hAnsi="Times New Roman" w:cs="Times New Roman"/>
                <w:sz w:val="18"/>
                <w:szCs w:val="18"/>
              </w:rPr>
              <w:t>in</w:t>
            </w:r>
            <w:r w:rsidRPr="006F47B6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Mathematik, Informatik</w:t>
            </w:r>
            <w:r w:rsidR="00434281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und</w:t>
            </w:r>
            <w:r w:rsidRPr="006F47B6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Spanisch</w:t>
            </w:r>
          </w:p>
        </w:tc>
      </w:tr>
      <w:tr w:rsidR="006F47B6" w:rsidRPr="00843B5C" w14:paraId="1C51E2FF" w14:textId="77777777" w:rsidTr="00B23CB9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359B3B5D" w:rsidR="006F47B6" w:rsidRPr="00843B5C" w:rsidRDefault="006F47B6" w:rsidP="006F47B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3B5C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GYMNASIUM </w:t>
            </w: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ELMSCHENHAGEN</w:t>
            </w:r>
          </w:p>
        </w:tc>
        <w:tc>
          <w:tcPr>
            <w:tcW w:w="3828" w:type="dxa"/>
            <w:gridSpan w:val="6"/>
            <w:vAlign w:val="bottom"/>
          </w:tcPr>
          <w:p w14:paraId="2FCB10D7" w14:textId="476ED465" w:rsidR="006F47B6" w:rsidRPr="00843B5C" w:rsidRDefault="006F47B6" w:rsidP="006F47B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Kiel</w:t>
            </w:r>
          </w:p>
        </w:tc>
      </w:tr>
      <w:tr w:rsidR="006F47B6" w:rsidRPr="00843B5C" w14:paraId="312B82BC" w14:textId="77777777" w:rsidTr="00B23CB9">
        <w:tc>
          <w:tcPr>
            <w:tcW w:w="5670" w:type="dxa"/>
            <w:gridSpan w:val="4"/>
          </w:tcPr>
          <w:p w14:paraId="1CEE182B" w14:textId="68D93322" w:rsidR="006F47B6" w:rsidRPr="00843B5C" w:rsidRDefault="006F47B6" w:rsidP="006F47B6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Allgemeine Hochschulreife (Note: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2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1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)</w:t>
            </w:r>
          </w:p>
        </w:tc>
        <w:tc>
          <w:tcPr>
            <w:tcW w:w="3828" w:type="dxa"/>
            <w:gridSpan w:val="6"/>
          </w:tcPr>
          <w:p w14:paraId="7521EA6E" w14:textId="0A330F27" w:rsidR="006F47B6" w:rsidRPr="00843B5C" w:rsidRDefault="006F47B6" w:rsidP="006F47B6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09/2008 –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06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22</w:t>
            </w:r>
          </w:p>
        </w:tc>
      </w:tr>
      <w:tr w:rsidR="006F47B6" w:rsidRPr="00843B5C" w14:paraId="69F47C1D" w14:textId="77777777" w:rsidTr="00B23CB9">
        <w:tc>
          <w:tcPr>
            <w:tcW w:w="9498" w:type="dxa"/>
            <w:gridSpan w:val="10"/>
          </w:tcPr>
          <w:p w14:paraId="3518393F" w14:textId="3BC005B6" w:rsidR="006F47B6" w:rsidRDefault="006F47B6" w:rsidP="006F47B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931116">
              <w:rPr>
                <w:rFonts w:ascii="Times New Roman" w:hAnsi="Times New Roman" w:cs="Times New Roman"/>
                <w:sz w:val="18"/>
              </w:rPr>
              <w:t>Mathematik</w:t>
            </w:r>
            <w:r w:rsidR="00434281">
              <w:rPr>
                <w:rFonts w:ascii="Times New Roman" w:hAnsi="Times New Roman" w:cs="Times New Roman"/>
                <w:sz w:val="18"/>
              </w:rPr>
              <w:t>k</w:t>
            </w:r>
            <w:r w:rsidRPr="00931116">
              <w:rPr>
                <w:rFonts w:ascii="Times New Roman" w:hAnsi="Times New Roman" w:cs="Times New Roman"/>
                <w:sz w:val="18"/>
              </w:rPr>
              <w:t>ursleit</w:t>
            </w:r>
            <w:r w:rsidR="00434281">
              <w:rPr>
                <w:rFonts w:ascii="Times New Roman" w:hAnsi="Times New Roman" w:cs="Times New Roman"/>
                <w:sz w:val="18"/>
              </w:rPr>
              <w:t>erin</w:t>
            </w:r>
            <w:r w:rsidRPr="00931116">
              <w:rPr>
                <w:rFonts w:ascii="Times New Roman" w:hAnsi="Times New Roman" w:cs="Times New Roman"/>
                <w:sz w:val="18"/>
              </w:rPr>
              <w:t xml:space="preserve"> für </w:t>
            </w:r>
            <w:proofErr w:type="spellStart"/>
            <w:proofErr w:type="gramStart"/>
            <w:r w:rsidRPr="00931116">
              <w:rPr>
                <w:rFonts w:ascii="Times New Roman" w:hAnsi="Times New Roman" w:cs="Times New Roman"/>
                <w:sz w:val="18"/>
              </w:rPr>
              <w:t>Unterstufenschüler:innen</w:t>
            </w:r>
            <w:proofErr w:type="spellEnd"/>
            <w:proofErr w:type="gramEnd"/>
            <w:r w:rsidRPr="00931116">
              <w:rPr>
                <w:rFonts w:ascii="Times New Roman" w:hAnsi="Times New Roman" w:cs="Times New Roman"/>
                <w:sz w:val="18"/>
              </w:rPr>
              <w:t xml:space="preserve"> sowie Klassensprecher</w:t>
            </w:r>
            <w:r w:rsidR="00434281">
              <w:rPr>
                <w:rFonts w:ascii="Times New Roman" w:hAnsi="Times New Roman" w:cs="Times New Roman"/>
                <w:sz w:val="18"/>
              </w:rPr>
              <w:t>in</w:t>
            </w:r>
            <w:r w:rsidRPr="00931116">
              <w:rPr>
                <w:rFonts w:ascii="Times New Roman" w:hAnsi="Times New Roman" w:cs="Times New Roman"/>
                <w:sz w:val="18"/>
              </w:rPr>
              <w:t xml:space="preserve"> in der </w:t>
            </w:r>
            <w:r w:rsidR="00434281">
              <w:rPr>
                <w:rFonts w:ascii="Times New Roman" w:hAnsi="Times New Roman" w:cs="Times New Roman"/>
                <w:sz w:val="18"/>
              </w:rPr>
              <w:t>achten</w:t>
            </w:r>
            <w:r w:rsidRPr="00931116">
              <w:rPr>
                <w:rFonts w:ascii="Times New Roman" w:hAnsi="Times New Roman" w:cs="Times New Roman"/>
                <w:sz w:val="18"/>
              </w:rPr>
              <w:t xml:space="preserve"> Klasse</w:t>
            </w:r>
          </w:p>
          <w:p w14:paraId="23575F6C" w14:textId="45086999" w:rsidR="006F47B6" w:rsidRPr="0021496C" w:rsidRDefault="00434281" w:rsidP="006F47B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de-AT"/>
              </w:rPr>
              <w:t>Teilnahme an einem ein</w:t>
            </w:r>
            <w:r w:rsidR="006F47B6" w:rsidRPr="0021496C">
              <w:rPr>
                <w:rFonts w:ascii="Times New Roman" w:hAnsi="Times New Roman" w:cs="Times New Roman"/>
                <w:sz w:val="18"/>
                <w:lang w:val="de-AT"/>
              </w:rPr>
              <w:t>wöchige</w:t>
            </w:r>
            <w:r>
              <w:rPr>
                <w:rFonts w:ascii="Times New Roman" w:hAnsi="Times New Roman" w:cs="Times New Roman"/>
                <w:sz w:val="18"/>
                <w:lang w:val="de-AT"/>
              </w:rPr>
              <w:t>n</w:t>
            </w:r>
            <w:r w:rsidR="006F47B6" w:rsidRPr="0021496C">
              <w:rPr>
                <w:rFonts w:ascii="Times New Roman" w:hAnsi="Times New Roman" w:cs="Times New Roman"/>
                <w:sz w:val="18"/>
                <w:lang w:val="de-AT"/>
              </w:rPr>
              <w:t xml:space="preserve"> Spanisch</w:t>
            </w:r>
            <w:r>
              <w:rPr>
                <w:rFonts w:ascii="Times New Roman" w:hAnsi="Times New Roman" w:cs="Times New Roman"/>
                <w:sz w:val="18"/>
                <w:lang w:val="de-AT"/>
              </w:rPr>
              <w:t>i</w:t>
            </w:r>
            <w:r w:rsidR="006F47B6" w:rsidRPr="0021496C">
              <w:rPr>
                <w:rFonts w:ascii="Times New Roman" w:hAnsi="Times New Roman" w:cs="Times New Roman"/>
                <w:sz w:val="18"/>
                <w:lang w:val="de-AT"/>
              </w:rPr>
              <w:t>ntensivkurs für Fortgeschrittene in Alicante, Spanien</w:t>
            </w:r>
          </w:p>
        </w:tc>
      </w:tr>
      <w:tr w:rsidR="006F47B6" w:rsidRPr="00843B5C" w14:paraId="3A2665B3" w14:textId="77777777" w:rsidTr="00B23CB9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F47B6" w:rsidRPr="00843B5C" w:rsidRDefault="006F47B6" w:rsidP="006F47B6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843B5C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6F47B6" w:rsidRPr="00843B5C" w14:paraId="127C64E2" w14:textId="77777777" w:rsidTr="00B23CB9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429E1951" w:rsidR="006F47B6" w:rsidRPr="00072741" w:rsidRDefault="0021496C" w:rsidP="006F47B6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  <w:t>DONOU CONSULTING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8822688" w:rsidR="006F47B6" w:rsidRPr="00843B5C" w:rsidRDefault="0021496C" w:rsidP="006F47B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Kiel</w:t>
            </w:r>
          </w:p>
        </w:tc>
      </w:tr>
      <w:tr w:rsidR="006F47B6" w:rsidRPr="00843B5C" w14:paraId="335D84E9" w14:textId="77777777" w:rsidTr="00B23CB9">
        <w:tc>
          <w:tcPr>
            <w:tcW w:w="6804" w:type="dxa"/>
            <w:gridSpan w:val="7"/>
          </w:tcPr>
          <w:p w14:paraId="20B1570F" w14:textId="31FCFED8" w:rsidR="006F47B6" w:rsidRPr="0021496C" w:rsidRDefault="0021496C" w:rsidP="006F47B6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21496C">
              <w:rPr>
                <w:rFonts w:ascii="Times New Roman" w:hAnsi="Times New Roman" w:cs="Times New Roman"/>
                <w:i/>
                <w:iCs/>
                <w:sz w:val="18"/>
              </w:rPr>
              <w:t>Als Senior Consultant für die Kieler Innovations- und Technologiezentrum GmbH tätig</w:t>
            </w:r>
            <w:r w:rsidR="006F47B6" w:rsidRPr="0021496C">
              <w:rPr>
                <w:rFonts w:ascii="Times New Roman" w:hAnsi="Times New Roman" w:cs="Times New Roman"/>
                <w:b/>
                <w:i/>
                <w:iCs/>
                <w:sz w:val="18"/>
              </w:rPr>
              <w:t xml:space="preserve"> </w:t>
            </w:r>
          </w:p>
        </w:tc>
        <w:tc>
          <w:tcPr>
            <w:tcW w:w="2694" w:type="dxa"/>
            <w:gridSpan w:val="3"/>
          </w:tcPr>
          <w:p w14:paraId="0475B997" w14:textId="141454EC" w:rsidR="006F47B6" w:rsidRPr="00843B5C" w:rsidRDefault="0021496C" w:rsidP="006F47B6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11</w:t>
            </w:r>
            <w:r w:rsidR="006F47B6"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="006F47B6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4</w:t>
            </w:r>
            <w:r w:rsidR="006F47B6"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6F47B6" w:rsidRPr="00843B5C" w14:paraId="54C3D64C" w14:textId="77777777" w:rsidTr="00B23CB9">
        <w:tc>
          <w:tcPr>
            <w:tcW w:w="9498" w:type="dxa"/>
            <w:gridSpan w:val="10"/>
          </w:tcPr>
          <w:p w14:paraId="0EBB92DB" w14:textId="49B58115" w:rsidR="006F47B6" w:rsidRPr="00072741" w:rsidRDefault="0021496C" w:rsidP="006F47B6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21496C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Koordination und Moderation von vier strategischen Arbeitsgruppen zur Weiterentwicklung und Expansion</w:t>
            </w:r>
          </w:p>
          <w:p w14:paraId="0AE6112D" w14:textId="3CBEF7F6" w:rsidR="006F47B6" w:rsidRPr="0021496C" w:rsidRDefault="0021496C" w:rsidP="006F47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Protokollierung der Erkenntnisse einzelne</w:t>
            </w:r>
            <w:r w:rsidR="00434281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r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Arbeitsgruppen</w:t>
            </w:r>
          </w:p>
          <w:p w14:paraId="6DD9BA0F" w14:textId="169038B7" w:rsidR="0021496C" w:rsidRPr="00843B5C" w:rsidRDefault="0021496C" w:rsidP="006F47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Entw</w:t>
            </w:r>
            <w:r w:rsidR="00434281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urf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eines beschlussfähigen Antrags für den Aufsichtsrat</w:t>
            </w:r>
          </w:p>
        </w:tc>
      </w:tr>
      <w:tr w:rsidR="0021496C" w:rsidRPr="0021496C" w14:paraId="32D91A41" w14:textId="77777777" w:rsidTr="00B23CB9">
        <w:trPr>
          <w:trHeight w:val="346"/>
        </w:trPr>
        <w:tc>
          <w:tcPr>
            <w:tcW w:w="5387" w:type="dxa"/>
            <w:gridSpan w:val="2"/>
            <w:vAlign w:val="bottom"/>
          </w:tcPr>
          <w:p w14:paraId="4816C036" w14:textId="269E772C" w:rsidR="0021496C" w:rsidRDefault="0021496C" w:rsidP="002149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DONOU &amp;WESSELOH CONSULTING GBR</w:t>
            </w:r>
          </w:p>
        </w:tc>
        <w:tc>
          <w:tcPr>
            <w:tcW w:w="4111" w:type="dxa"/>
            <w:gridSpan w:val="8"/>
            <w:vAlign w:val="bottom"/>
          </w:tcPr>
          <w:p w14:paraId="2BD8AFB2" w14:textId="241C2C50" w:rsidR="0021496C" w:rsidRPr="0021496C" w:rsidRDefault="0021496C" w:rsidP="002149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21496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Ki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el</w:t>
            </w:r>
          </w:p>
        </w:tc>
      </w:tr>
      <w:tr w:rsidR="0021496C" w:rsidRPr="00843B5C" w14:paraId="22A5A526" w14:textId="77777777" w:rsidTr="00B23CB9">
        <w:trPr>
          <w:trHeight w:val="134"/>
        </w:trPr>
        <w:tc>
          <w:tcPr>
            <w:tcW w:w="6946" w:type="dxa"/>
            <w:gridSpan w:val="8"/>
          </w:tcPr>
          <w:p w14:paraId="4DD0FA3E" w14:textId="6EE7FEB6" w:rsidR="0021496C" w:rsidRPr="0021496C" w:rsidRDefault="0021496C" w:rsidP="00B23CB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21496C">
              <w:rPr>
                <w:rFonts w:ascii="Times New Roman" w:hAnsi="Times New Roman" w:cs="Times New Roman"/>
                <w:sz w:val="18"/>
              </w:rPr>
              <w:t>Consultant für ein</w:t>
            </w:r>
            <w:r w:rsidR="00434281">
              <w:rPr>
                <w:rFonts w:ascii="Times New Roman" w:hAnsi="Times New Roman" w:cs="Times New Roman"/>
                <w:sz w:val="18"/>
              </w:rPr>
              <w:t>en</w:t>
            </w:r>
            <w:r w:rsidRPr="0021496C">
              <w:rPr>
                <w:rFonts w:ascii="Times New Roman" w:hAnsi="Times New Roman" w:cs="Times New Roman"/>
                <w:sz w:val="18"/>
              </w:rPr>
              <w:t xml:space="preserve"> Kieler Frisiersalon </w:t>
            </w:r>
          </w:p>
        </w:tc>
        <w:tc>
          <w:tcPr>
            <w:tcW w:w="2552" w:type="dxa"/>
            <w:gridSpan w:val="2"/>
          </w:tcPr>
          <w:p w14:paraId="651CF310" w14:textId="769EAB8C" w:rsidR="0021496C" w:rsidRPr="0021496C" w:rsidRDefault="0021496C" w:rsidP="00B23CB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06/20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8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</w:p>
        </w:tc>
      </w:tr>
      <w:tr w:rsidR="0021496C" w:rsidRPr="00843B5C" w14:paraId="6293D763" w14:textId="77777777" w:rsidTr="00B23CB9">
        <w:trPr>
          <w:trHeight w:val="346"/>
        </w:trPr>
        <w:tc>
          <w:tcPr>
            <w:tcW w:w="9498" w:type="dxa"/>
            <w:gridSpan w:val="10"/>
          </w:tcPr>
          <w:p w14:paraId="5C58B854" w14:textId="32025B92" w:rsidR="0021496C" w:rsidRPr="0021496C" w:rsidRDefault="00434281" w:rsidP="0021496C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Aus</w:t>
            </w:r>
            <w:r w:rsidR="0021496C" w:rsidRPr="0021496C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führung einer Personalrekrutierungskampagne über Instagram und LinkedIn</w:t>
            </w:r>
          </w:p>
          <w:p w14:paraId="60F7F3D8" w14:textId="2556FF57" w:rsidR="0021496C" w:rsidRPr="0021496C" w:rsidRDefault="0021496C" w:rsidP="0021496C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Schalt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ung</w:t>
            </w: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von Instagram-Werbung für die </w:t>
            </w:r>
            <w:proofErr w:type="spellStart"/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Targetierung</w:t>
            </w:r>
            <w:proofErr w:type="spellEnd"/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von potenziellen Kandidaten</w:t>
            </w:r>
          </w:p>
          <w:p w14:paraId="49BFEA7F" w14:textId="5B466720" w:rsidR="0021496C" w:rsidRPr="0021496C" w:rsidRDefault="0021496C" w:rsidP="0021496C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Erreichung</w:t>
            </w:r>
            <w:r w:rsidRPr="0021496C">
              <w:rPr>
                <w:rFonts w:ascii="Times New Roman" w:hAnsi="Times New Roman" w:cs="Times New Roman"/>
                <w:sz w:val="18"/>
                <w:lang w:val="de-AT"/>
              </w:rPr>
              <w:t xml:space="preserve"> 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von einem</w:t>
            </w:r>
            <w:r w:rsidRPr="0021496C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Festeinstieg nach einem Monat und drei weitere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n</w:t>
            </w:r>
            <w:r w:rsidRPr="0021496C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potenzielle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n</w:t>
            </w:r>
            <w:r w:rsidRPr="0021496C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Kandidaten in der Pipeline</w:t>
            </w:r>
          </w:p>
        </w:tc>
      </w:tr>
      <w:tr w:rsidR="006F47B6" w:rsidRPr="0021496C" w14:paraId="50AFEA03" w14:textId="77777777" w:rsidTr="00B23CB9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353C14A5" w:rsidR="006F47B6" w:rsidRPr="00843B5C" w:rsidRDefault="00577D3B" w:rsidP="006F47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DONOU &amp;</w:t>
            </w:r>
            <w:r w:rsidR="00A86CEE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 </w:t>
            </w:r>
            <w:r w:rsidR="0021496C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MEYER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 CONSULTING GBR</w:t>
            </w:r>
          </w:p>
        </w:tc>
        <w:tc>
          <w:tcPr>
            <w:tcW w:w="3975" w:type="dxa"/>
            <w:gridSpan w:val="7"/>
            <w:vAlign w:val="bottom"/>
          </w:tcPr>
          <w:p w14:paraId="11E31BD8" w14:textId="67DCB4C7" w:rsidR="006F47B6" w:rsidRPr="0021496C" w:rsidRDefault="0021496C" w:rsidP="006F47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21496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Kie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l</w:t>
            </w:r>
          </w:p>
        </w:tc>
      </w:tr>
      <w:tr w:rsidR="006F47B6" w:rsidRPr="00843B5C" w14:paraId="48328CB9" w14:textId="77777777" w:rsidTr="00B23CB9">
        <w:tc>
          <w:tcPr>
            <w:tcW w:w="6379" w:type="dxa"/>
            <w:gridSpan w:val="6"/>
          </w:tcPr>
          <w:p w14:paraId="74B74B41" w14:textId="07957676" w:rsidR="006F47B6" w:rsidRPr="0021496C" w:rsidRDefault="00577D3B" w:rsidP="00B23CB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21496C">
              <w:rPr>
                <w:rFonts w:ascii="Times New Roman" w:hAnsi="Times New Roman" w:cs="Times New Roman"/>
                <w:sz w:val="18"/>
              </w:rPr>
              <w:t xml:space="preserve">Consultant </w:t>
            </w:r>
            <w:r w:rsidR="0021496C" w:rsidRPr="0021496C">
              <w:rPr>
                <w:rFonts w:ascii="Times New Roman" w:hAnsi="Times New Roman" w:cs="Times New Roman"/>
                <w:sz w:val="18"/>
              </w:rPr>
              <w:t>für ein</w:t>
            </w:r>
            <w:r w:rsidR="0021496C">
              <w:rPr>
                <w:rFonts w:ascii="Times New Roman" w:hAnsi="Times New Roman" w:cs="Times New Roman"/>
                <w:sz w:val="18"/>
              </w:rPr>
              <w:t>e</w:t>
            </w:r>
            <w:r w:rsidR="0021496C" w:rsidRPr="0021496C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21496C">
              <w:rPr>
                <w:rFonts w:ascii="Times New Roman" w:hAnsi="Times New Roman" w:cs="Times New Roman"/>
                <w:sz w:val="18"/>
              </w:rPr>
              <w:t>norddeutsche</w:t>
            </w:r>
            <w:r w:rsidR="00A86CEE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21496C">
              <w:rPr>
                <w:rFonts w:ascii="Times New Roman" w:hAnsi="Times New Roman" w:cs="Times New Roman"/>
                <w:sz w:val="18"/>
              </w:rPr>
              <w:t>Tischlerei</w:t>
            </w:r>
          </w:p>
        </w:tc>
        <w:tc>
          <w:tcPr>
            <w:tcW w:w="3119" w:type="dxa"/>
            <w:gridSpan w:val="4"/>
          </w:tcPr>
          <w:p w14:paraId="2CB21DEB" w14:textId="5947BB09" w:rsidR="006F47B6" w:rsidRPr="00843B5C" w:rsidRDefault="006F47B6" w:rsidP="006F47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0</w:t>
            </w:r>
            <w:r w:rsidR="0021496C">
              <w:rPr>
                <w:rFonts w:ascii="Times New Roman" w:hAnsi="Times New Roman" w:cs="Times New Roman"/>
                <w:sz w:val="18"/>
                <w:lang w:val="en-US"/>
              </w:rPr>
              <w:t>2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21496C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proofErr w:type="spellStart"/>
            <w:r w:rsidR="0021496C">
              <w:rPr>
                <w:rFonts w:ascii="Times New Roman" w:hAnsi="Times New Roman" w:cs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6F47B6" w:rsidRPr="00843B5C" w14:paraId="7C4155D6" w14:textId="77777777" w:rsidTr="00B23CB9">
        <w:tc>
          <w:tcPr>
            <w:tcW w:w="9498" w:type="dxa"/>
            <w:gridSpan w:val="10"/>
          </w:tcPr>
          <w:p w14:paraId="37CCB0B4" w14:textId="16C7DD0D" w:rsidR="0021496C" w:rsidRPr="0021496C" w:rsidRDefault="0021496C" w:rsidP="006F47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21496C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Durchführung einer Marktrecherche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im Bereich der Meditations- und ergonomischen Stühle</w:t>
            </w:r>
          </w:p>
          <w:p w14:paraId="1E352F3D" w14:textId="08906B09" w:rsidR="0021496C" w:rsidRPr="0021496C" w:rsidRDefault="0021496C" w:rsidP="006F47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21496C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Erarbeitung einer Markteintrittsstrategie </w:t>
            </w:r>
            <w:r w:rsidR="00434281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und</w:t>
            </w:r>
            <w:r w:rsidRPr="0021496C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eines Vermarktungskonzept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sowie</w:t>
            </w:r>
            <w:r w:rsidRPr="0021496C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 xml:space="preserve"> von Vermarkungsmaterial</w:t>
            </w:r>
          </w:p>
          <w:p w14:paraId="3658805E" w14:textId="350E1BE8" w:rsidR="006F47B6" w:rsidRPr="0021496C" w:rsidRDefault="0021496C" w:rsidP="0021496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21496C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Anpassung des Webdesigns</w:t>
            </w:r>
            <w:r w:rsidRPr="0021496C">
              <w:rPr>
                <w:rFonts w:ascii="Times New Roman" w:hAnsi="Times New Roman" w:cs="Times New Roman"/>
                <w:bCs/>
                <w:sz w:val="18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und Erstellung eines Webshops</w:t>
            </w:r>
          </w:p>
        </w:tc>
      </w:tr>
      <w:tr w:rsidR="00577D3B" w:rsidRPr="0021496C" w14:paraId="0D4DF1FA" w14:textId="77777777" w:rsidTr="00B23CB9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2D9B61A0" w:rsidR="00577D3B" w:rsidRPr="00265875" w:rsidRDefault="00577D3B" w:rsidP="00577D3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6587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  <w:t>ANTOINE BODYWORK GARAGE LTD</w:t>
            </w:r>
          </w:p>
        </w:tc>
        <w:tc>
          <w:tcPr>
            <w:tcW w:w="3119" w:type="dxa"/>
            <w:gridSpan w:val="4"/>
            <w:vAlign w:val="bottom"/>
          </w:tcPr>
          <w:p w14:paraId="00F3353C" w14:textId="50F702A1" w:rsidR="00577D3B" w:rsidRPr="0021496C" w:rsidRDefault="00577D3B" w:rsidP="00577D3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21496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Coventry, UK</w:t>
            </w:r>
          </w:p>
        </w:tc>
      </w:tr>
      <w:tr w:rsidR="00577D3B" w:rsidRPr="00843B5C" w14:paraId="7A1EBBAB" w14:textId="77777777" w:rsidTr="00B23CB9">
        <w:tc>
          <w:tcPr>
            <w:tcW w:w="6096" w:type="dxa"/>
            <w:gridSpan w:val="5"/>
          </w:tcPr>
          <w:p w14:paraId="06A0ABEE" w14:textId="3D598564" w:rsidR="00577D3B" w:rsidRPr="0021496C" w:rsidRDefault="00577D3B" w:rsidP="00577D3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 w:rsidRPr="0021496C">
              <w:rPr>
                <w:rFonts w:ascii="Times New Roman" w:hAnsi="Times New Roman" w:cs="Times New Roman"/>
                <w:sz w:val="18"/>
                <w:lang w:val="en-US"/>
              </w:rPr>
              <w:t>Praktikant</w:t>
            </w:r>
            <w:r w:rsidR="00316DD7">
              <w:rPr>
                <w:rFonts w:ascii="Times New Roman" w:hAnsi="Times New Roman" w:cs="Times New Roman"/>
                <w:sz w:val="18"/>
                <w:lang w:val="en-US"/>
              </w:rPr>
              <w:t>in</w:t>
            </w:r>
            <w:proofErr w:type="spellEnd"/>
            <w:r w:rsidRPr="0021496C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21496C">
              <w:rPr>
                <w:rFonts w:ascii="Times New Roman" w:hAnsi="Times New Roman" w:cs="Times New Roman"/>
                <w:sz w:val="18"/>
                <w:lang w:val="en-US"/>
              </w:rPr>
              <w:t>im</w:t>
            </w:r>
            <w:proofErr w:type="spellEnd"/>
            <w:r w:rsidRPr="0021496C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21496C">
              <w:rPr>
                <w:rFonts w:ascii="Times New Roman" w:hAnsi="Times New Roman" w:cs="Times New Roman"/>
                <w:b/>
                <w:sz w:val="18"/>
                <w:lang w:val="en-US"/>
              </w:rPr>
              <w:t xml:space="preserve">Business Operation </w:t>
            </w:r>
          </w:p>
        </w:tc>
        <w:tc>
          <w:tcPr>
            <w:tcW w:w="3402" w:type="dxa"/>
            <w:gridSpan w:val="5"/>
          </w:tcPr>
          <w:p w14:paraId="59E67B8D" w14:textId="00B4FCD2" w:rsidR="00577D3B" w:rsidRPr="00843B5C" w:rsidRDefault="00577D3B" w:rsidP="00577D3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08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23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08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577D3B" w:rsidRPr="00843B5C" w14:paraId="76B55717" w14:textId="77777777" w:rsidTr="00B23CB9">
        <w:tc>
          <w:tcPr>
            <w:tcW w:w="9498" w:type="dxa"/>
            <w:gridSpan w:val="10"/>
          </w:tcPr>
          <w:p w14:paraId="3998220C" w14:textId="73F5BAD9" w:rsidR="00577D3B" w:rsidRPr="00072741" w:rsidRDefault="00577D3B" w:rsidP="00577D3B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07274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Unterstützung bei der Implementierung effizienter Arbeitsabl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ä</w:t>
            </w:r>
            <w:r w:rsidRPr="0007274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ufe</w:t>
            </w:r>
          </w:p>
          <w:p w14:paraId="1C5F04EC" w14:textId="77777777" w:rsidR="00577D3B" w:rsidRPr="00072741" w:rsidRDefault="00577D3B" w:rsidP="00577D3B">
            <w:pPr>
              <w:pStyle w:val="Listenabsatz"/>
              <w:numPr>
                <w:ilvl w:val="0"/>
                <w:numId w:val="25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07274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Verwaltung der Kundenkommunikation per E-Mail</w:t>
            </w:r>
          </w:p>
          <w:p w14:paraId="5E301C2A" w14:textId="044C8E0E" w:rsidR="00577D3B" w:rsidRPr="00843B5C" w:rsidRDefault="00577D3B" w:rsidP="00577D3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072741">
              <w:rPr>
                <w:rFonts w:ascii="Times New Roman" w:hAnsi="Times New Roman" w:cs="Times New Roman"/>
                <w:bCs/>
                <w:i w:val="0"/>
                <w:iCs w:val="0"/>
                <w:sz w:val="18"/>
              </w:rPr>
              <w:t>Mitarbeit in der Werkstatt, einschließlich Karosseriearbeiten und Lackierungen</w:t>
            </w:r>
          </w:p>
        </w:tc>
      </w:tr>
      <w:tr w:rsidR="006F47B6" w:rsidRPr="00843B5C" w14:paraId="414B4085" w14:textId="77777777" w:rsidTr="00B23CB9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09402CAF" w:rsidR="006F47B6" w:rsidRPr="00843B5C" w:rsidRDefault="006F47B6" w:rsidP="006F47B6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843B5C">
              <w:rPr>
                <w:rFonts w:ascii="Times New Roman" w:hAnsi="Times New Roman" w:cs="Times New Roman"/>
                <w:sz w:val="28"/>
              </w:rPr>
              <w:t>Au</w:t>
            </w:r>
            <w:r w:rsidR="00434281">
              <w:rPr>
                <w:rFonts w:ascii="Times New Roman" w:hAnsi="Times New Roman" w:cs="Times New Roman"/>
                <w:sz w:val="28"/>
              </w:rPr>
              <w:t>ß</w:t>
            </w:r>
            <w:r w:rsidRPr="00843B5C">
              <w:rPr>
                <w:rFonts w:ascii="Times New Roman" w:hAnsi="Times New Roman" w:cs="Times New Roman"/>
                <w:sz w:val="28"/>
              </w:rPr>
              <w:t>eruniversitäres Engagement</w:t>
            </w:r>
          </w:p>
        </w:tc>
      </w:tr>
      <w:tr w:rsidR="006F47B6" w:rsidRPr="00843B5C" w14:paraId="74251178" w14:textId="77777777" w:rsidTr="00B23CB9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E370E1F" w:rsidR="006F47B6" w:rsidRPr="00843B5C" w:rsidRDefault="006F47B6" w:rsidP="006F47B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>UNICONSULT KIEL</w:t>
            </w:r>
            <w:r w:rsidRPr="00843B5C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3975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7F19C878" w:rsidR="006F47B6" w:rsidRPr="00843B5C" w:rsidRDefault="0021496C" w:rsidP="006F47B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Kiel</w:t>
            </w:r>
          </w:p>
        </w:tc>
      </w:tr>
      <w:tr w:rsidR="006F47B6" w:rsidRPr="00843B5C" w14:paraId="4F59C612" w14:textId="77777777" w:rsidTr="00316DD7">
        <w:trPr>
          <w:trHeight w:val="193"/>
        </w:trPr>
        <w:tc>
          <w:tcPr>
            <w:tcW w:w="7938" w:type="dxa"/>
            <w:gridSpan w:val="9"/>
          </w:tcPr>
          <w:p w14:paraId="32F07601" w14:textId="7B561BD4" w:rsidR="006F47B6" w:rsidRPr="00843B5C" w:rsidRDefault="0021496C" w:rsidP="006F47B6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Aktives Mitglied und </w:t>
            </w:r>
            <w:r w:rsidR="00A86CEE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Vorständin</w:t>
            </w:r>
            <w:r w:rsidR="006F47B6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</w:t>
            </w:r>
            <w:r w:rsidR="00434281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in</w:t>
            </w:r>
            <w:r w:rsidR="006F47B6"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der studentischen Unternehmensberatung der </w:t>
            </w:r>
            <w:r w:rsidR="00434281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CAU</w:t>
            </w:r>
          </w:p>
        </w:tc>
        <w:tc>
          <w:tcPr>
            <w:tcW w:w="1560" w:type="dxa"/>
          </w:tcPr>
          <w:p w14:paraId="45DD2178" w14:textId="16E81D6E" w:rsidR="006F47B6" w:rsidRPr="00843B5C" w:rsidRDefault="006F47B6" w:rsidP="006F47B6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="0021496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="0021496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23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proofErr w:type="spellStart"/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6F47B6" w:rsidRPr="00843B5C" w14:paraId="02437711" w14:textId="77777777" w:rsidTr="00B23CB9">
        <w:trPr>
          <w:trHeight w:val="193"/>
        </w:trPr>
        <w:tc>
          <w:tcPr>
            <w:tcW w:w="9498" w:type="dxa"/>
            <w:gridSpan w:val="10"/>
          </w:tcPr>
          <w:p w14:paraId="5151B2B4" w14:textId="1E189664" w:rsidR="006F47B6" w:rsidRPr="006F47B6" w:rsidRDefault="006F47B6" w:rsidP="006F47B6">
            <w:pPr>
              <w:pStyle w:val="Listenabsatz"/>
              <w:numPr>
                <w:ilvl w:val="0"/>
                <w:numId w:val="24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Strategische Führung des Personal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-,</w:t>
            </w: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Schulungs- und des Qualitätsmanagementressorts</w:t>
            </w: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(&gt;15 Mitgl</w:t>
            </w:r>
            <w:r w:rsidR="00A86CEE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ie</w:t>
            </w: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der)</w:t>
            </w:r>
          </w:p>
          <w:p w14:paraId="0D09F73F" w14:textId="72164742" w:rsidR="006F47B6" w:rsidRDefault="006F47B6" w:rsidP="006F47B6">
            <w:pPr>
              <w:pStyle w:val="Listenabsatz"/>
              <w:numPr>
                <w:ilvl w:val="0"/>
                <w:numId w:val="24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Organisation und Durchführung des Recruitings</w:t>
            </w:r>
            <w:r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(Vervierfachung der Bewerberanzahl)</w:t>
            </w:r>
          </w:p>
          <w:p w14:paraId="42E2CDCB" w14:textId="68E5F708" w:rsidR="006F47B6" w:rsidRPr="006F47B6" w:rsidRDefault="006F47B6" w:rsidP="006F47B6">
            <w:pPr>
              <w:pStyle w:val="Listenabsatz"/>
              <w:numPr>
                <w:ilvl w:val="0"/>
                <w:numId w:val="24"/>
              </w:numPr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Vorbereitung und 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Aus</w:t>
            </w: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führung des Audits 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des</w:t>
            </w: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Dachverband</w:t>
            </w:r>
            <w:r w:rsidR="00434281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s</w:t>
            </w:r>
            <w:r w:rsidRPr="006F47B6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 xml:space="preserve"> BDSU (letztes Audit: 90%)</w:t>
            </w:r>
          </w:p>
          <w:p w14:paraId="68CFAD97" w14:textId="0058AC19" w:rsidR="006F47B6" w:rsidRPr="006F47B6" w:rsidRDefault="006F47B6" w:rsidP="006F47B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de-AT"/>
              </w:rPr>
            </w:pPr>
            <w:r w:rsidRPr="006F47B6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 xml:space="preserve">Koordination und </w:t>
            </w:r>
            <w:r w:rsidR="0043428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Planung</w:t>
            </w:r>
            <w:r w:rsidRPr="006F47B6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 xml:space="preserve"> von Schulungen, Workshops, internen Veranstaltungen </w:t>
            </w:r>
            <w:r w:rsidR="0043428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und</w:t>
            </w:r>
            <w:r w:rsidRPr="006F47B6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 xml:space="preserve"> Prozessen</w:t>
            </w:r>
            <w:r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 xml:space="preserve"> für &gt;50 Mitglieder</w:t>
            </w:r>
          </w:p>
        </w:tc>
      </w:tr>
      <w:tr w:rsidR="006F47B6" w:rsidRPr="00843B5C" w14:paraId="4AF19DD1" w14:textId="77777777" w:rsidTr="00B23CB9">
        <w:trPr>
          <w:trHeight w:val="346"/>
        </w:trPr>
        <w:tc>
          <w:tcPr>
            <w:tcW w:w="6804" w:type="dxa"/>
            <w:gridSpan w:val="7"/>
            <w:vAlign w:val="bottom"/>
          </w:tcPr>
          <w:p w14:paraId="7756FD9A" w14:textId="478DB60D" w:rsidR="006F47B6" w:rsidRPr="00843B5C" w:rsidRDefault="006F47B6" w:rsidP="006F47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TUS GAARDEN E. V.</w:t>
            </w:r>
          </w:p>
        </w:tc>
        <w:tc>
          <w:tcPr>
            <w:tcW w:w="2694" w:type="dxa"/>
            <w:gridSpan w:val="3"/>
            <w:vAlign w:val="bottom"/>
          </w:tcPr>
          <w:p w14:paraId="30626CB8" w14:textId="5018DD69" w:rsidR="006F47B6" w:rsidRPr="00843B5C" w:rsidRDefault="00577D3B" w:rsidP="006F47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Kiel</w:t>
            </w:r>
          </w:p>
        </w:tc>
      </w:tr>
      <w:tr w:rsidR="006F47B6" w:rsidRPr="00843B5C" w14:paraId="56372BDE" w14:textId="77777777" w:rsidTr="00316DD7">
        <w:trPr>
          <w:trHeight w:val="193"/>
        </w:trPr>
        <w:tc>
          <w:tcPr>
            <w:tcW w:w="7938" w:type="dxa"/>
            <w:gridSpan w:val="9"/>
          </w:tcPr>
          <w:p w14:paraId="3C87D247" w14:textId="7FC45232" w:rsidR="006F47B6" w:rsidRPr="00843B5C" w:rsidRDefault="006F47B6" w:rsidP="006F47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lang w:val="de-AT"/>
              </w:rPr>
              <w:t>Übung</w:t>
            </w:r>
            <w:r w:rsidR="00A86CEE">
              <w:rPr>
                <w:rFonts w:ascii="Times New Roman" w:hAnsi="Times New Roman" w:cs="Times New Roman"/>
                <w:sz w:val="18"/>
                <w:lang w:val="de-AT"/>
              </w:rPr>
              <w:t>s</w:t>
            </w:r>
            <w:r>
              <w:rPr>
                <w:rFonts w:ascii="Times New Roman" w:hAnsi="Times New Roman" w:cs="Times New Roman"/>
                <w:sz w:val="18"/>
                <w:lang w:val="de-AT"/>
              </w:rPr>
              <w:t>leiter(-Assistenz) für Gerätturnen</w:t>
            </w:r>
          </w:p>
        </w:tc>
        <w:tc>
          <w:tcPr>
            <w:tcW w:w="1560" w:type="dxa"/>
          </w:tcPr>
          <w:p w14:paraId="288A2195" w14:textId="45BABF33" w:rsidR="006F47B6" w:rsidRPr="00843B5C" w:rsidRDefault="006F47B6" w:rsidP="006F47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09/201</w:t>
            </w:r>
            <w:r w:rsidR="0021496C">
              <w:rPr>
                <w:rFonts w:ascii="Times New Roman" w:hAnsi="Times New Roman" w:cs="Times New Roman"/>
                <w:sz w:val="18"/>
                <w:lang w:val="en-US"/>
              </w:rPr>
              <w:t>9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proofErr w:type="spellStart"/>
            <w:r w:rsidR="0021496C">
              <w:rPr>
                <w:rFonts w:ascii="Times New Roman" w:hAnsi="Times New Roman" w:cs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6F47B6" w:rsidRPr="00843B5C" w14:paraId="7ECB507F" w14:textId="77777777" w:rsidTr="00B23CB9">
        <w:trPr>
          <w:trHeight w:val="193"/>
        </w:trPr>
        <w:tc>
          <w:tcPr>
            <w:tcW w:w="9498" w:type="dxa"/>
            <w:gridSpan w:val="10"/>
          </w:tcPr>
          <w:p w14:paraId="0E406963" w14:textId="2EEE6A04" w:rsidR="006F47B6" w:rsidRPr="00577D3B" w:rsidRDefault="006F47B6" w:rsidP="006F47B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Cs/>
                <w:sz w:val="18"/>
              </w:rPr>
            </w:pPr>
            <w:r w:rsidRPr="006F47B6">
              <w:rPr>
                <w:rFonts w:ascii="Times New Roman" w:hAnsi="Times New Roman" w:cs="Times New Roman"/>
                <w:bCs/>
                <w:iCs/>
                <w:sz w:val="18"/>
              </w:rPr>
              <w:t>Ausbildung zum vollständigen Üb</w:t>
            </w:r>
            <w:r w:rsidR="00434281">
              <w:rPr>
                <w:rFonts w:ascii="Times New Roman" w:hAnsi="Times New Roman" w:cs="Times New Roman"/>
                <w:bCs/>
                <w:iCs/>
                <w:sz w:val="18"/>
              </w:rPr>
              <w:t>ungs</w:t>
            </w:r>
            <w:r w:rsidRPr="006F47B6">
              <w:rPr>
                <w:rFonts w:ascii="Times New Roman" w:hAnsi="Times New Roman" w:cs="Times New Roman"/>
                <w:bCs/>
                <w:iCs/>
                <w:sz w:val="18"/>
              </w:rPr>
              <w:t xml:space="preserve">leiter </w:t>
            </w:r>
            <w:r w:rsidR="00434281">
              <w:rPr>
                <w:rFonts w:ascii="Times New Roman" w:hAnsi="Times New Roman" w:cs="Times New Roman"/>
                <w:bCs/>
                <w:iCs/>
                <w:sz w:val="18"/>
              </w:rPr>
              <w:t>im</w:t>
            </w:r>
            <w:r w:rsidRPr="006F47B6">
              <w:rPr>
                <w:rFonts w:ascii="Times New Roman" w:hAnsi="Times New Roman" w:cs="Times New Roman"/>
                <w:bCs/>
                <w:iCs/>
                <w:sz w:val="18"/>
              </w:rPr>
              <w:t xml:space="preserve"> Leistungsturnen </w:t>
            </w:r>
            <w:r>
              <w:rPr>
                <w:rFonts w:ascii="Times New Roman" w:hAnsi="Times New Roman" w:cs="Times New Roman"/>
                <w:bCs/>
                <w:iCs/>
                <w:sz w:val="18"/>
              </w:rPr>
              <w:t>bei der Landesturnschule des SHTVs</w:t>
            </w:r>
          </w:p>
          <w:p w14:paraId="7685003F" w14:textId="7FF2FB37" w:rsidR="00577D3B" w:rsidRPr="006F47B6" w:rsidRDefault="00434281" w:rsidP="006F47B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Cs/>
                <w:sz w:val="18"/>
              </w:rPr>
            </w:pPr>
            <w:r>
              <w:rPr>
                <w:rFonts w:ascii="Times New Roman" w:hAnsi="Times New Roman" w:cs="Times New Roman"/>
                <w:bCs/>
                <w:iCs/>
                <w:sz w:val="18"/>
              </w:rPr>
              <w:t>Lehre</w:t>
            </w:r>
            <w:r w:rsidR="00577D3B">
              <w:rPr>
                <w:rFonts w:ascii="Times New Roman" w:hAnsi="Times New Roman" w:cs="Times New Roman"/>
                <w:bCs/>
                <w:iCs/>
                <w:sz w:val="18"/>
              </w:rPr>
              <w:t xml:space="preserve"> zu</w:t>
            </w:r>
            <w:r>
              <w:rPr>
                <w:rFonts w:ascii="Times New Roman" w:hAnsi="Times New Roman" w:cs="Times New Roman"/>
                <w:bCs/>
                <w:iCs/>
                <w:sz w:val="18"/>
              </w:rPr>
              <w:t>r</w:t>
            </w:r>
            <w:r w:rsidR="00577D3B">
              <w:rPr>
                <w:rFonts w:ascii="Times New Roman" w:hAnsi="Times New Roman" w:cs="Times New Roman"/>
                <w:bCs/>
                <w:iCs/>
                <w:sz w:val="18"/>
              </w:rPr>
              <w:t xml:space="preserve"> Kampfrichter</w:t>
            </w:r>
            <w:r>
              <w:rPr>
                <w:rFonts w:ascii="Times New Roman" w:hAnsi="Times New Roman" w:cs="Times New Roman"/>
                <w:bCs/>
                <w:iCs/>
                <w:sz w:val="18"/>
              </w:rPr>
              <w:t>in</w:t>
            </w:r>
            <w:r w:rsidR="00577D3B">
              <w:rPr>
                <w:rFonts w:ascii="Times New Roman" w:hAnsi="Times New Roman" w:cs="Times New Roman"/>
                <w:bCs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 w:val="18"/>
              </w:rPr>
              <w:t>im</w:t>
            </w:r>
            <w:r w:rsidR="00577D3B">
              <w:rPr>
                <w:rFonts w:ascii="Times New Roman" w:hAnsi="Times New Roman" w:cs="Times New Roman"/>
                <w:bCs/>
                <w:iCs/>
                <w:sz w:val="18"/>
              </w:rPr>
              <w:t xml:space="preserve"> Gerätturnen beim KTV</w:t>
            </w:r>
          </w:p>
          <w:p w14:paraId="2CC438FF" w14:textId="2F6FE429" w:rsidR="006F47B6" w:rsidRPr="00577D3B" w:rsidRDefault="006F47B6" w:rsidP="00577D3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Cs/>
                <w:sz w:val="18"/>
              </w:rPr>
            </w:pPr>
            <w:r w:rsidRPr="006F47B6">
              <w:rPr>
                <w:rFonts w:ascii="Times New Roman" w:hAnsi="Times New Roman" w:cs="Times New Roman"/>
                <w:bCs/>
                <w:iCs/>
                <w:sz w:val="18"/>
              </w:rPr>
              <w:t>Das Trainieren von einer Kinderturngruppe und</w:t>
            </w:r>
            <w:r>
              <w:rPr>
                <w:rFonts w:ascii="Times New Roman" w:hAnsi="Times New Roman" w:cs="Times New Roman"/>
                <w:bCs/>
                <w:iCs/>
                <w:sz w:val="18"/>
              </w:rPr>
              <w:t xml:space="preserve"> Jungendgruppe, sowie</w:t>
            </w:r>
            <w:r w:rsidRPr="006F47B6">
              <w:rPr>
                <w:rFonts w:ascii="Times New Roman" w:hAnsi="Times New Roman" w:cs="Times New Roman"/>
                <w:bCs/>
                <w:iCs/>
                <w:sz w:val="18"/>
              </w:rPr>
              <w:t xml:space="preserve"> die Unterstützung des Co-Übungsleiter</w:t>
            </w:r>
          </w:p>
        </w:tc>
      </w:tr>
      <w:tr w:rsidR="006F47B6" w:rsidRPr="00843B5C" w14:paraId="482569A2" w14:textId="77777777" w:rsidTr="00B23CB9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6F47B6" w:rsidRPr="00843B5C" w:rsidRDefault="006F47B6" w:rsidP="006F47B6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843B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6F47B6" w:rsidRPr="00843B5C" w14:paraId="2B257790" w14:textId="77777777" w:rsidTr="00B23CB9">
        <w:trPr>
          <w:trHeight w:val="340"/>
        </w:trPr>
        <w:tc>
          <w:tcPr>
            <w:tcW w:w="949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0EC885B" w:rsidR="006F47B6" w:rsidRPr="00843B5C" w:rsidRDefault="006F47B6" w:rsidP="006F47B6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Deutsch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Englisch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Spanisch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(B2)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Französisch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(B2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6F47B6" w:rsidRPr="00F91BEA" w14:paraId="45706C3F" w14:textId="77777777" w:rsidTr="00B23CB9">
        <w:trPr>
          <w:trHeight w:val="283"/>
        </w:trPr>
        <w:tc>
          <w:tcPr>
            <w:tcW w:w="9498" w:type="dxa"/>
            <w:gridSpan w:val="10"/>
            <w:vAlign w:val="bottom"/>
          </w:tcPr>
          <w:p w14:paraId="60CA2168" w14:textId="7D6D4AD6" w:rsidR="006F47B6" w:rsidRPr="00843B5C" w:rsidRDefault="006F47B6" w:rsidP="006F47B6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A2317A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Technisch</w:t>
            </w:r>
            <w:proofErr w:type="spellEnd"/>
            <w:r w:rsidRPr="00A2317A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Microsoft Office, </w:t>
            </w:r>
            <w:proofErr w:type="spellStart"/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Celonis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(Process Mining)</w:t>
            </w:r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Signavio</w:t>
            </w:r>
            <w:proofErr w:type="spellEnd"/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(BPMN), Visual S</w:t>
            </w:r>
            <w:r w:rsidR="00A86CE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t</w:t>
            </w:r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udios Code, Eclipse, VMWare, GitLab,</w:t>
            </w:r>
            <w:r w:rsidR="00F91BEA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GitHub,</w:t>
            </w:r>
            <w:r w:rsidRPr="006F47B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React, Java, JavaScript, Python, SQL, HTML, CSS</w:t>
            </w:r>
          </w:p>
        </w:tc>
      </w:tr>
      <w:tr w:rsidR="006F47B6" w:rsidRPr="00843B5C" w14:paraId="70CB01B0" w14:textId="77777777" w:rsidTr="00B23CB9">
        <w:trPr>
          <w:trHeight w:val="283"/>
        </w:trPr>
        <w:tc>
          <w:tcPr>
            <w:tcW w:w="9498" w:type="dxa"/>
            <w:gridSpan w:val="10"/>
            <w:vAlign w:val="bottom"/>
          </w:tcPr>
          <w:p w14:paraId="598C2742" w14:textId="4D777716" w:rsidR="006F47B6" w:rsidRPr="00843B5C" w:rsidRDefault="006F47B6" w:rsidP="006F47B6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843B5C">
              <w:rPr>
                <w:rFonts w:ascii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Gerätturnen, </w:t>
            </w:r>
            <w:r w:rsidR="00434281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Fitness,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Gitarre</w:t>
            </w:r>
            <w:r w:rsidR="00434281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und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Klavier</w:t>
            </w:r>
          </w:p>
        </w:tc>
      </w:tr>
      <w:tr w:rsidR="006F47B6" w:rsidRPr="00843B5C" w14:paraId="071AB173" w14:textId="77777777" w:rsidTr="00B23CB9">
        <w:trPr>
          <w:trHeight w:val="1020"/>
        </w:trPr>
        <w:tc>
          <w:tcPr>
            <w:tcW w:w="1985" w:type="dxa"/>
            <w:vAlign w:val="bottom"/>
          </w:tcPr>
          <w:p w14:paraId="406B03AC" w14:textId="038AA120" w:rsidR="006F47B6" w:rsidRPr="00843B5C" w:rsidRDefault="006F47B6" w:rsidP="006F47B6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Kiel</w:t>
            </w:r>
            <w:r w:rsidRPr="00843B5C">
              <w:rPr>
                <w:rFonts w:ascii="Times New Roman" w:hAnsi="Times New Roman" w:cs="Times New Roman"/>
                <w:sz w:val="18"/>
              </w:rPr>
              <w:t xml:space="preserve">, </w:t>
            </w:r>
            <w:r w:rsidR="00F91BEA">
              <w:rPr>
                <w:rFonts w:ascii="Times New Roman" w:hAnsi="Times New Roman" w:cs="Times New Roman"/>
                <w:sz w:val="18"/>
              </w:rPr>
              <w:fldChar w:fldCharType="begin"/>
            </w:r>
            <w:r w:rsidR="00F91BEA">
              <w:rPr>
                <w:rFonts w:ascii="Times New Roman" w:hAnsi="Times New Roman" w:cs="Times New Roman"/>
                <w:sz w:val="18"/>
              </w:rPr>
              <w:instrText xml:space="preserve"> TIME \@ "dd.MM.yy" </w:instrText>
            </w:r>
            <w:r w:rsidR="00F91BE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="00F91BEA">
              <w:rPr>
                <w:rFonts w:ascii="Times New Roman" w:hAnsi="Times New Roman" w:cs="Times New Roman"/>
                <w:noProof/>
                <w:sz w:val="18"/>
              </w:rPr>
              <w:fldChar w:fldCharType="begin"/>
            </w:r>
            <w:r w:rsidR="00F91BEA">
              <w:rPr>
                <w:rFonts w:ascii="Times New Roman" w:hAnsi="Times New Roman" w:cs="Times New Roman"/>
                <w:noProof/>
                <w:sz w:val="18"/>
              </w:rPr>
              <w:instrText xml:space="preserve"> TIME \@ "dd.MM.yyyy" </w:instrText>
            </w:r>
            <w:r w:rsidR="00F91BEA">
              <w:rPr>
                <w:rFonts w:ascii="Times New Roman" w:hAnsi="Times New Roman" w:cs="Times New Roman"/>
                <w:noProof/>
                <w:sz w:val="18"/>
              </w:rPr>
              <w:fldChar w:fldCharType="separate"/>
            </w:r>
            <w:r w:rsidR="00F91BEA">
              <w:rPr>
                <w:rFonts w:ascii="Times New Roman" w:hAnsi="Times New Roman" w:cs="Times New Roman"/>
                <w:noProof/>
                <w:sz w:val="18"/>
              </w:rPr>
              <w:t>05.04.2025</w:t>
            </w:r>
            <w:r w:rsidR="00F91BEA">
              <w:rPr>
                <w:rFonts w:ascii="Times New Roman" w:hAnsi="Times New Roman" w:cs="Times New Roman"/>
                <w:noProof/>
                <w:sz w:val="18"/>
              </w:rPr>
              <w:fldChar w:fldCharType="end"/>
            </w:r>
            <w:r w:rsidR="00F91BE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7513" w:type="dxa"/>
            <w:gridSpan w:val="9"/>
            <w:vAlign w:val="bottom"/>
          </w:tcPr>
          <w:p w14:paraId="6478BDEA" w14:textId="77777777" w:rsidR="006F47B6" w:rsidRPr="00843B5C" w:rsidRDefault="006F47B6" w:rsidP="006F47B6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843B5C" w:rsidRDefault="00723643">
      <w:pPr>
        <w:rPr>
          <w:rFonts w:ascii="Times New Roman" w:hAnsi="Times New Roman" w:cs="Times New Roman"/>
          <w:sz w:val="18"/>
        </w:rPr>
      </w:pPr>
    </w:p>
    <w:sectPr w:rsidR="00723643" w:rsidRPr="00843B5C" w:rsidSect="00B23CB9">
      <w:footerReference w:type="even" r:id="rId8"/>
      <w:pgSz w:w="11906" w:h="16838"/>
      <w:pgMar w:top="964" w:right="1191" w:bottom="3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5984" w14:textId="77777777" w:rsidR="00712D88" w:rsidRDefault="00712D88" w:rsidP="00BE053D">
      <w:pPr>
        <w:spacing w:after="0" w:line="240" w:lineRule="auto"/>
      </w:pPr>
      <w:r>
        <w:separator/>
      </w:r>
    </w:p>
  </w:endnote>
  <w:endnote w:type="continuationSeparator" w:id="0">
    <w:p w14:paraId="50506573" w14:textId="77777777" w:rsidR="00712D88" w:rsidRDefault="00712D8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ACD9E" w14:textId="77777777" w:rsidR="00712D88" w:rsidRDefault="00712D88" w:rsidP="00BE053D">
      <w:pPr>
        <w:spacing w:after="0" w:line="240" w:lineRule="auto"/>
      </w:pPr>
      <w:r>
        <w:separator/>
      </w:r>
    </w:p>
  </w:footnote>
  <w:footnote w:type="continuationSeparator" w:id="0">
    <w:p w14:paraId="02945436" w14:textId="77777777" w:rsidR="00712D88" w:rsidRDefault="00712D8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2C241B"/>
    <w:multiLevelType w:val="hybridMultilevel"/>
    <w:tmpl w:val="9948C6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604A89"/>
    <w:multiLevelType w:val="hybridMultilevel"/>
    <w:tmpl w:val="D1240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623D1C"/>
    <w:multiLevelType w:val="hybridMultilevel"/>
    <w:tmpl w:val="9F26FD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63E49"/>
    <w:multiLevelType w:val="hybridMultilevel"/>
    <w:tmpl w:val="88243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A5D8D"/>
    <w:multiLevelType w:val="hybridMultilevel"/>
    <w:tmpl w:val="DAA6C6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7"/>
  </w:num>
  <w:num w:numId="2" w16cid:durableId="377361294">
    <w:abstractNumId w:val="20"/>
  </w:num>
  <w:num w:numId="3" w16cid:durableId="336345113">
    <w:abstractNumId w:val="23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5"/>
  </w:num>
  <w:num w:numId="8" w16cid:durableId="1075594514">
    <w:abstractNumId w:val="27"/>
  </w:num>
  <w:num w:numId="9" w16cid:durableId="898982785">
    <w:abstractNumId w:val="14"/>
  </w:num>
  <w:num w:numId="10" w16cid:durableId="185335975">
    <w:abstractNumId w:val="28"/>
  </w:num>
  <w:num w:numId="11" w16cid:durableId="126824093">
    <w:abstractNumId w:val="6"/>
  </w:num>
  <w:num w:numId="12" w16cid:durableId="304623801">
    <w:abstractNumId w:val="7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19"/>
  </w:num>
  <w:num w:numId="18" w16cid:durableId="1430194805">
    <w:abstractNumId w:val="4"/>
  </w:num>
  <w:num w:numId="19" w16cid:durableId="1216696515">
    <w:abstractNumId w:val="22"/>
  </w:num>
  <w:num w:numId="20" w16cid:durableId="478157362">
    <w:abstractNumId w:val="11"/>
  </w:num>
  <w:num w:numId="21" w16cid:durableId="100032957">
    <w:abstractNumId w:val="13"/>
  </w:num>
  <w:num w:numId="22" w16cid:durableId="594166681">
    <w:abstractNumId w:val="18"/>
  </w:num>
  <w:num w:numId="23" w16cid:durableId="1852791210">
    <w:abstractNumId w:val="8"/>
  </w:num>
  <w:num w:numId="24" w16cid:durableId="1732848252">
    <w:abstractNumId w:val="24"/>
  </w:num>
  <w:num w:numId="25" w16cid:durableId="1859656176">
    <w:abstractNumId w:val="25"/>
  </w:num>
  <w:num w:numId="26" w16cid:durableId="788476325">
    <w:abstractNumId w:val="16"/>
  </w:num>
  <w:num w:numId="27" w16cid:durableId="1747797895">
    <w:abstractNumId w:val="21"/>
  </w:num>
  <w:num w:numId="28" w16cid:durableId="1496603234">
    <w:abstractNumId w:val="12"/>
  </w:num>
  <w:num w:numId="29" w16cid:durableId="707727981">
    <w:abstractNumId w:val="3"/>
  </w:num>
  <w:num w:numId="30" w16cid:durableId="2702794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084E"/>
    <w:rsid w:val="00061D33"/>
    <w:rsid w:val="00064643"/>
    <w:rsid w:val="00072741"/>
    <w:rsid w:val="00087747"/>
    <w:rsid w:val="00092A2C"/>
    <w:rsid w:val="000A1FDA"/>
    <w:rsid w:val="000B63E2"/>
    <w:rsid w:val="000B6548"/>
    <w:rsid w:val="000D671A"/>
    <w:rsid w:val="00103EC5"/>
    <w:rsid w:val="001078B3"/>
    <w:rsid w:val="00116C6E"/>
    <w:rsid w:val="00125CA6"/>
    <w:rsid w:val="00156FC9"/>
    <w:rsid w:val="00162A5A"/>
    <w:rsid w:val="00172867"/>
    <w:rsid w:val="00175B6D"/>
    <w:rsid w:val="001901ED"/>
    <w:rsid w:val="0019483A"/>
    <w:rsid w:val="00195A35"/>
    <w:rsid w:val="001A46BF"/>
    <w:rsid w:val="001A481B"/>
    <w:rsid w:val="001B0186"/>
    <w:rsid w:val="001B62CA"/>
    <w:rsid w:val="001D25E1"/>
    <w:rsid w:val="001D4DCD"/>
    <w:rsid w:val="001F4175"/>
    <w:rsid w:val="0021496C"/>
    <w:rsid w:val="00214D14"/>
    <w:rsid w:val="00223A4D"/>
    <w:rsid w:val="0023054D"/>
    <w:rsid w:val="00230DED"/>
    <w:rsid w:val="00232CB5"/>
    <w:rsid w:val="00234A7E"/>
    <w:rsid w:val="0024373D"/>
    <w:rsid w:val="002508C2"/>
    <w:rsid w:val="00265875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16DD7"/>
    <w:rsid w:val="00324BC5"/>
    <w:rsid w:val="00340BAB"/>
    <w:rsid w:val="003418E0"/>
    <w:rsid w:val="003476CB"/>
    <w:rsid w:val="00347F8D"/>
    <w:rsid w:val="00355C28"/>
    <w:rsid w:val="00372F7B"/>
    <w:rsid w:val="003733E5"/>
    <w:rsid w:val="003805DB"/>
    <w:rsid w:val="00390EA6"/>
    <w:rsid w:val="003E27C3"/>
    <w:rsid w:val="003F3E3F"/>
    <w:rsid w:val="004067B8"/>
    <w:rsid w:val="004154BE"/>
    <w:rsid w:val="0042013D"/>
    <w:rsid w:val="00422F83"/>
    <w:rsid w:val="00426D7E"/>
    <w:rsid w:val="00434281"/>
    <w:rsid w:val="0043430C"/>
    <w:rsid w:val="00435E6D"/>
    <w:rsid w:val="00443668"/>
    <w:rsid w:val="004449EA"/>
    <w:rsid w:val="00456B0D"/>
    <w:rsid w:val="00476AF8"/>
    <w:rsid w:val="00484FD7"/>
    <w:rsid w:val="004929FB"/>
    <w:rsid w:val="004A4A2F"/>
    <w:rsid w:val="004A54BA"/>
    <w:rsid w:val="004B6A5E"/>
    <w:rsid w:val="00507EA7"/>
    <w:rsid w:val="00526089"/>
    <w:rsid w:val="00527A28"/>
    <w:rsid w:val="00527DCA"/>
    <w:rsid w:val="005716D4"/>
    <w:rsid w:val="00571B60"/>
    <w:rsid w:val="00577D3B"/>
    <w:rsid w:val="00585A4D"/>
    <w:rsid w:val="005D6329"/>
    <w:rsid w:val="005E57F6"/>
    <w:rsid w:val="006058D8"/>
    <w:rsid w:val="00610200"/>
    <w:rsid w:val="00623699"/>
    <w:rsid w:val="00632D5A"/>
    <w:rsid w:val="00635515"/>
    <w:rsid w:val="006422BA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47B6"/>
    <w:rsid w:val="00711CEF"/>
    <w:rsid w:val="00712D88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6A7"/>
    <w:rsid w:val="007D4BEE"/>
    <w:rsid w:val="007D5BE9"/>
    <w:rsid w:val="007E48FD"/>
    <w:rsid w:val="008050E4"/>
    <w:rsid w:val="0082257D"/>
    <w:rsid w:val="00843B5C"/>
    <w:rsid w:val="00853438"/>
    <w:rsid w:val="00862569"/>
    <w:rsid w:val="00866846"/>
    <w:rsid w:val="00875DA9"/>
    <w:rsid w:val="00895E38"/>
    <w:rsid w:val="008A782B"/>
    <w:rsid w:val="008B0FC0"/>
    <w:rsid w:val="008C429A"/>
    <w:rsid w:val="008E1F3D"/>
    <w:rsid w:val="009053D7"/>
    <w:rsid w:val="0090644F"/>
    <w:rsid w:val="0091331D"/>
    <w:rsid w:val="00931116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317A"/>
    <w:rsid w:val="00A26D0D"/>
    <w:rsid w:val="00A334EF"/>
    <w:rsid w:val="00A33BDE"/>
    <w:rsid w:val="00A34885"/>
    <w:rsid w:val="00A43BC1"/>
    <w:rsid w:val="00A74225"/>
    <w:rsid w:val="00A86CEE"/>
    <w:rsid w:val="00A936D5"/>
    <w:rsid w:val="00AA1EB0"/>
    <w:rsid w:val="00AA2DA3"/>
    <w:rsid w:val="00AA5A9C"/>
    <w:rsid w:val="00AB016A"/>
    <w:rsid w:val="00AB2A5A"/>
    <w:rsid w:val="00AC468D"/>
    <w:rsid w:val="00AD1FA1"/>
    <w:rsid w:val="00AD28F8"/>
    <w:rsid w:val="00B0230B"/>
    <w:rsid w:val="00B17D95"/>
    <w:rsid w:val="00B23509"/>
    <w:rsid w:val="00B23CB9"/>
    <w:rsid w:val="00B359DB"/>
    <w:rsid w:val="00B3632B"/>
    <w:rsid w:val="00B409D8"/>
    <w:rsid w:val="00B5178D"/>
    <w:rsid w:val="00B52BF9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282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51D1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096F"/>
    <w:rsid w:val="00DE0C94"/>
    <w:rsid w:val="00E13110"/>
    <w:rsid w:val="00E24DF1"/>
    <w:rsid w:val="00E431ED"/>
    <w:rsid w:val="00E64FF5"/>
    <w:rsid w:val="00E86EDC"/>
    <w:rsid w:val="00E907EC"/>
    <w:rsid w:val="00E94099"/>
    <w:rsid w:val="00EA5421"/>
    <w:rsid w:val="00EB34FC"/>
    <w:rsid w:val="00EB50D3"/>
    <w:rsid w:val="00EB5816"/>
    <w:rsid w:val="00ED0EA9"/>
    <w:rsid w:val="00EF77DF"/>
    <w:rsid w:val="00F11BEF"/>
    <w:rsid w:val="00F258E7"/>
    <w:rsid w:val="00F31B84"/>
    <w:rsid w:val="00F61B3F"/>
    <w:rsid w:val="00F631EC"/>
    <w:rsid w:val="00F64C22"/>
    <w:rsid w:val="00F64FA7"/>
    <w:rsid w:val="00F74D19"/>
    <w:rsid w:val="00F80053"/>
    <w:rsid w:val="00F91BEA"/>
    <w:rsid w:val="00FA02C7"/>
    <w:rsid w:val="00FA4186"/>
    <w:rsid w:val="00FB1978"/>
    <w:rsid w:val="00FB6234"/>
    <w:rsid w:val="00FC0531"/>
    <w:rsid w:val="00FC13F0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2874</Characters>
  <Application>Microsoft Office Word</Application>
  <DocSecurity>0</DocSecurity>
  <Lines>73</Lines>
  <Paragraphs>54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Rachelle Elyse Donou</cp:lastModifiedBy>
  <cp:revision>7</cp:revision>
  <cp:lastPrinted>2025-02-19T11:27:00Z</cp:lastPrinted>
  <dcterms:created xsi:type="dcterms:W3CDTF">2025-02-19T11:27:00Z</dcterms:created>
  <dcterms:modified xsi:type="dcterms:W3CDTF">2025-04-05T15:16:00Z</dcterms:modified>
</cp:coreProperties>
</file>