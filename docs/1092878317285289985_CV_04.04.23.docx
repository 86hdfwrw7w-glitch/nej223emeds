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17"/>
        <w:gridCol w:w="5386"/>
        <w:gridCol w:w="254"/>
        <w:gridCol w:w="13"/>
        <w:gridCol w:w="1280"/>
        <w:gridCol w:w="48"/>
      </w:tblGrid>
      <w:tr w:rsidR="002508C2" w:rsidRPr="00E55CB7" w14:paraId="5DF08F91" w14:textId="77777777" w:rsidTr="00906B27">
        <w:trPr>
          <w:trHeight w:val="850"/>
        </w:trPr>
        <w:tc>
          <w:tcPr>
            <w:tcW w:w="9065" w:type="dxa"/>
            <w:gridSpan w:val="7"/>
          </w:tcPr>
          <w:p w14:paraId="484D2DC4" w14:textId="77777777" w:rsidR="002508C2" w:rsidRDefault="003129FA" w:rsidP="004D2747">
            <w:pPr>
              <w:jc w:val="center"/>
              <w:rPr>
                <w:rFonts w:ascii="Georgia" w:hAnsi="Georgia"/>
                <w:sz w:val="52"/>
                <w:szCs w:val="52"/>
              </w:rPr>
            </w:pPr>
            <w:r w:rsidRPr="004D2747">
              <w:rPr>
                <w:rFonts w:ascii="Georgia" w:hAnsi="Georgia"/>
                <w:sz w:val="52"/>
                <w:szCs w:val="52"/>
              </w:rPr>
              <w:t>Fabian</w:t>
            </w:r>
            <w:r w:rsidR="00AB2A5A" w:rsidRPr="004D2747">
              <w:rPr>
                <w:rFonts w:ascii="Georgia" w:hAnsi="Georgia"/>
                <w:sz w:val="52"/>
                <w:szCs w:val="52"/>
              </w:rPr>
              <w:t xml:space="preserve"> </w:t>
            </w:r>
            <w:r w:rsidRPr="004D2747">
              <w:rPr>
                <w:rFonts w:ascii="Georgia" w:hAnsi="Georgia"/>
                <w:sz w:val="52"/>
                <w:szCs w:val="52"/>
              </w:rPr>
              <w:t>Widera</w:t>
            </w:r>
          </w:p>
          <w:p w14:paraId="55A71646" w14:textId="77777777" w:rsidR="004D2747" w:rsidRDefault="004D2747" w:rsidP="004D2747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Von-Stauffenberg-Straße 12, 48151 Münster</w:t>
            </w:r>
          </w:p>
          <w:p w14:paraId="722A5AF6" w14:textId="66A87FBE" w:rsidR="004D2747" w:rsidRPr="00E55CB7" w:rsidRDefault="004D2747" w:rsidP="004D2747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E55CB7">
              <w:rPr>
                <w:rFonts w:ascii="Georgia" w:hAnsi="Georgia"/>
                <w:sz w:val="20"/>
                <w:szCs w:val="20"/>
              </w:rPr>
              <w:t>+49 157</w:t>
            </w:r>
            <w:r w:rsidR="005C27CE">
              <w:rPr>
                <w:rFonts w:ascii="Georgia" w:hAnsi="Georgia"/>
                <w:sz w:val="20"/>
                <w:szCs w:val="20"/>
              </w:rPr>
              <w:t>5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C27CE">
              <w:rPr>
                <w:rFonts w:ascii="Georgia" w:hAnsi="Georgia"/>
                <w:sz w:val="20"/>
                <w:szCs w:val="20"/>
              </w:rPr>
              <w:t>244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C27CE">
              <w:rPr>
                <w:rFonts w:ascii="Georgia" w:hAnsi="Georgia"/>
                <w:sz w:val="20"/>
                <w:szCs w:val="20"/>
              </w:rPr>
              <w:t>0317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4D2747">
              <w:rPr>
                <w:rFonts w:ascii="Georgia" w:hAnsi="Georgia" w:cs="Georgia"/>
                <w:color w:val="000000" w:themeColor="text1"/>
                <w:sz w:val="20"/>
                <w:lang w:val="de-AT"/>
              </w:rPr>
              <w:t xml:space="preserve">| </w:t>
            </w:r>
            <w:hyperlink r:id="rId6" w:history="1">
              <w:r w:rsidRPr="00E55CB7">
                <w:rPr>
                  <w:rStyle w:val="Hyperlink"/>
                  <w:rFonts w:ascii="Georgia" w:hAnsi="Georgia"/>
                  <w:color w:val="000000" w:themeColor="text1"/>
                  <w:sz w:val="20"/>
                  <w:szCs w:val="20"/>
                  <w:u w:val="none"/>
                </w:rPr>
                <w:t>fabianwidera</w:t>
              </w:r>
              <w:r w:rsidRPr="00E55CB7">
                <w:rPr>
                  <w:rStyle w:val="Hyperlink"/>
                  <w:rFonts w:ascii="Georgia" w:hAnsi="Georgia" w:cs="Georgia"/>
                  <w:color w:val="000000" w:themeColor="text1"/>
                  <w:sz w:val="20"/>
                  <w:u w:val="none"/>
                </w:rPr>
                <w:t>@gmx.de</w:t>
              </w:r>
            </w:hyperlink>
            <w:r w:rsidRPr="00E55CB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0E324F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Pr="00E55CB7">
              <w:rPr>
                <w:rFonts w:ascii="Georgia" w:hAnsi="Georgia" w:cs="Georgia"/>
                <w:color w:val="000000"/>
                <w:sz w:val="20"/>
              </w:rPr>
              <w:t>09.03.2003 in Bottrop</w:t>
            </w:r>
          </w:p>
        </w:tc>
      </w:tr>
      <w:tr w:rsidR="002508C2" w14:paraId="0FCADE56" w14:textId="77777777" w:rsidTr="00D50A40">
        <w:trPr>
          <w:trHeight w:val="432"/>
        </w:trPr>
        <w:tc>
          <w:tcPr>
            <w:tcW w:w="9065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72335040" w:rsidR="002508C2" w:rsidRPr="002508C2" w:rsidRDefault="002508C2" w:rsidP="004D2747">
            <w:pPr>
              <w:jc w:val="center"/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  <w:r w:rsidR="001A7930">
              <w:rPr>
                <w:rFonts w:ascii="Georgia" w:hAnsi="Georgia"/>
                <w:b/>
                <w:smallCaps/>
                <w:sz w:val="32"/>
                <w:szCs w:val="32"/>
              </w:rPr>
              <w:t xml:space="preserve"> &amp; Studium</w:t>
            </w:r>
          </w:p>
        </w:tc>
      </w:tr>
      <w:tr w:rsidR="00C018E4" w:rsidRPr="004734DD" w14:paraId="7D1DEBF7" w14:textId="77777777" w:rsidTr="007D1E5E">
        <w:trPr>
          <w:trHeight w:val="374"/>
        </w:trPr>
        <w:tc>
          <w:tcPr>
            <w:tcW w:w="2084" w:type="dxa"/>
            <w:gridSpan w:val="2"/>
            <w:tcBorders>
              <w:top w:val="single" w:sz="4" w:space="0" w:color="auto"/>
            </w:tcBorders>
            <w:vAlign w:val="bottom"/>
          </w:tcPr>
          <w:p w14:paraId="74C0312D" w14:textId="5BDF0113" w:rsidR="007C6A3C" w:rsidRPr="00195562" w:rsidRDefault="005B3E7B" w:rsidP="0072364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seit</w:t>
            </w:r>
            <w:r w:rsidR="00A51D01">
              <w:rPr>
                <w:rFonts w:ascii="Georgia" w:hAnsi="Georgia"/>
                <w:sz w:val="21"/>
                <w:szCs w:val="21"/>
              </w:rPr>
              <w:t xml:space="preserve"> 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10</w:t>
            </w:r>
            <w:r w:rsidR="007C6A3C" w:rsidRPr="00195562">
              <w:rPr>
                <w:rFonts w:ascii="Georgia" w:hAnsi="Georgia"/>
                <w:sz w:val="21"/>
                <w:szCs w:val="21"/>
              </w:rPr>
              <w:t>/20</w:t>
            </w:r>
            <w:r w:rsidR="00467FCD" w:rsidRPr="00195562">
              <w:rPr>
                <w:rFonts w:ascii="Georgia" w:hAnsi="Georgia"/>
                <w:sz w:val="21"/>
                <w:szCs w:val="21"/>
              </w:rPr>
              <w:t>22</w:t>
            </w:r>
            <w:r w:rsidR="000E324F">
              <w:rPr>
                <w:rFonts w:ascii="Georgia" w:hAnsi="Georgia"/>
                <w:sz w:val="21"/>
                <w:szCs w:val="21"/>
              </w:rPr>
              <w:t xml:space="preserve"> - heute</w:t>
            </w:r>
          </w:p>
        </w:tc>
        <w:tc>
          <w:tcPr>
            <w:tcW w:w="5640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AF7AC7F" w:rsidR="007C6A3C" w:rsidRPr="00B5178D" w:rsidRDefault="001B7413" w:rsidP="00723643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</w:t>
            </w:r>
            <w:r w:rsidR="00507FD0">
              <w:rPr>
                <w:rFonts w:ascii="Georgia" w:hAnsi="Georgia"/>
                <w:b/>
                <w:smallCaps/>
                <w:sz w:val="28"/>
              </w:rPr>
              <w:t xml:space="preserve"> Münster</w:t>
            </w:r>
          </w:p>
        </w:tc>
        <w:tc>
          <w:tcPr>
            <w:tcW w:w="134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912DB72" w:rsidR="007C6A3C" w:rsidRPr="004734DD" w:rsidRDefault="004734DD" w:rsidP="00162A5A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4734DD">
              <w:rPr>
                <w:rFonts w:ascii="Georgia" w:hAnsi="Georgia"/>
                <w:i/>
                <w:smallCaps/>
                <w:sz w:val="28"/>
                <w:szCs w:val="28"/>
              </w:rPr>
              <w:t>Münster</w:t>
            </w:r>
          </w:p>
        </w:tc>
      </w:tr>
      <w:tr w:rsidR="00C018E4" w:rsidRPr="005C27CE" w14:paraId="61E5D482" w14:textId="77777777" w:rsidTr="00D50A40">
        <w:trPr>
          <w:trHeight w:val="28"/>
        </w:trPr>
        <w:tc>
          <w:tcPr>
            <w:tcW w:w="2084" w:type="dxa"/>
            <w:gridSpan w:val="2"/>
          </w:tcPr>
          <w:p w14:paraId="7FF25A3D" w14:textId="77777777" w:rsidR="00372F7B" w:rsidRPr="0035493E" w:rsidRDefault="00372F7B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419A9228" w14:textId="10CA56AA" w:rsidR="00372F7B" w:rsidRPr="005C27CE" w:rsidRDefault="00987A9E" w:rsidP="00C822C5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B.Sc. </w:t>
            </w:r>
            <w:r w:rsidR="004734DD" w:rsidRPr="005C27CE">
              <w:rPr>
                <w:rFonts w:ascii="Georgia" w:hAnsi="Georgia"/>
                <w:sz w:val="21"/>
                <w:szCs w:val="21"/>
                <w:lang w:val="en-GB"/>
              </w:rPr>
              <w:t>B</w:t>
            </w:r>
            <w:r w:rsidR="001B7413" w:rsidRPr="005C27CE">
              <w:rPr>
                <w:rFonts w:ascii="Georgia" w:hAnsi="Georgia"/>
                <w:sz w:val="21"/>
                <w:szCs w:val="21"/>
                <w:lang w:val="en-GB"/>
              </w:rPr>
              <w:t>usiness Administration</w:t>
            </w:r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 (N</w:t>
            </w:r>
            <w:r w:rsidR="005C27CE">
              <w:rPr>
                <w:rFonts w:ascii="Georgia" w:hAnsi="Georgia"/>
                <w:sz w:val="21"/>
                <w:szCs w:val="21"/>
                <w:lang w:val="en-GB"/>
              </w:rPr>
              <w:t xml:space="preserve">oten </w:t>
            </w:r>
            <w:proofErr w:type="spellStart"/>
            <w:r w:rsidR="005C27CE">
              <w:rPr>
                <w:rFonts w:ascii="Georgia" w:hAnsi="Georgia"/>
                <w:sz w:val="21"/>
                <w:szCs w:val="21"/>
                <w:lang w:val="en-GB"/>
              </w:rPr>
              <w:t>noch</w:t>
            </w:r>
            <w:proofErr w:type="spellEnd"/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 </w:t>
            </w:r>
            <w:proofErr w:type="spellStart"/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>ausstehend</w:t>
            </w:r>
            <w:proofErr w:type="spellEnd"/>
            <w:r w:rsidR="005C27CE">
              <w:rPr>
                <w:rFonts w:ascii="Georgia" w:hAnsi="Georgia"/>
                <w:sz w:val="21"/>
                <w:szCs w:val="21"/>
                <w:lang w:val="en-GB"/>
              </w:rPr>
              <w:t>)</w:t>
            </w:r>
          </w:p>
        </w:tc>
      </w:tr>
      <w:tr w:rsidR="00C018E4" w14:paraId="013361E1" w14:textId="77777777" w:rsidTr="007D1E5E">
        <w:trPr>
          <w:trHeight w:val="374"/>
        </w:trPr>
        <w:tc>
          <w:tcPr>
            <w:tcW w:w="2084" w:type="dxa"/>
            <w:gridSpan w:val="2"/>
            <w:vAlign w:val="bottom"/>
          </w:tcPr>
          <w:p w14:paraId="6C65D3AA" w14:textId="34FCCAF6" w:rsidR="007C6A3C" w:rsidRPr="00195562" w:rsidRDefault="007C6A3C" w:rsidP="00723643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8</w:t>
            </w:r>
            <w:r w:rsidRPr="00195562">
              <w:rPr>
                <w:rFonts w:ascii="Georgia" w:hAnsi="Georgia"/>
                <w:sz w:val="21"/>
                <w:szCs w:val="21"/>
              </w:rPr>
              <w:t>/201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9</w:t>
            </w:r>
            <w:r w:rsidRPr="00195562">
              <w:rPr>
                <w:rFonts w:ascii="Georgia" w:hAnsi="Georgia"/>
                <w:sz w:val="21"/>
                <w:szCs w:val="21"/>
              </w:rPr>
              <w:t xml:space="preserve"> – 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6</w:t>
            </w:r>
            <w:r w:rsidRPr="00195562">
              <w:rPr>
                <w:rFonts w:ascii="Georgia" w:hAnsi="Georgia"/>
                <w:sz w:val="21"/>
                <w:szCs w:val="21"/>
              </w:rPr>
              <w:t>/20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22</w:t>
            </w:r>
          </w:p>
        </w:tc>
        <w:tc>
          <w:tcPr>
            <w:tcW w:w="5640" w:type="dxa"/>
            <w:gridSpan w:val="2"/>
            <w:vAlign w:val="bottom"/>
          </w:tcPr>
          <w:p w14:paraId="197620E3" w14:textId="67767D0D" w:rsidR="007C6A3C" w:rsidRPr="00CF31EE" w:rsidRDefault="00B35869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Wirtschaftsgymnasium Bottrop</w:t>
            </w:r>
          </w:p>
        </w:tc>
        <w:tc>
          <w:tcPr>
            <w:tcW w:w="1341" w:type="dxa"/>
            <w:gridSpan w:val="3"/>
            <w:vAlign w:val="bottom"/>
          </w:tcPr>
          <w:p w14:paraId="63D86F51" w14:textId="479D4BE3" w:rsidR="007C6A3C" w:rsidRPr="002508C2" w:rsidRDefault="00D06B99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C018E4" w14:paraId="62632213" w14:textId="77777777" w:rsidTr="00D50A40">
        <w:trPr>
          <w:trHeight w:val="28"/>
        </w:trPr>
        <w:tc>
          <w:tcPr>
            <w:tcW w:w="2084" w:type="dxa"/>
            <w:gridSpan w:val="2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5640" w:type="dxa"/>
            <w:gridSpan w:val="2"/>
            <w:vAlign w:val="bottom"/>
          </w:tcPr>
          <w:p w14:paraId="1ABFFA93" w14:textId="6F0D20C4" w:rsidR="00712F2D" w:rsidRPr="008640DB" w:rsidRDefault="004734DD" w:rsidP="008640DB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Allgemeine Hochschulreife (Note: 2,0)</w:t>
            </w:r>
          </w:p>
        </w:tc>
        <w:tc>
          <w:tcPr>
            <w:tcW w:w="1341" w:type="dxa"/>
            <w:gridSpan w:val="3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8640DB" w14:paraId="18982C8E" w14:textId="77777777" w:rsidTr="00D50A40">
        <w:trPr>
          <w:trHeight w:val="28"/>
        </w:trPr>
        <w:tc>
          <w:tcPr>
            <w:tcW w:w="2084" w:type="dxa"/>
            <w:gridSpan w:val="2"/>
          </w:tcPr>
          <w:p w14:paraId="0AB7EDD8" w14:textId="77777777" w:rsidR="008640DB" w:rsidRPr="002508C2" w:rsidRDefault="008640DB">
            <w:pPr>
              <w:rPr>
                <w:rFonts w:ascii="Georgia" w:hAnsi="Georgia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3280F733" w14:textId="65994AD4" w:rsidR="008640DB" w:rsidRPr="008640DB" w:rsidRDefault="008640DB" w:rsidP="008640DB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Leistungskurse: Betriebswirtschaftslehre, Englisch</w:t>
            </w:r>
          </w:p>
        </w:tc>
      </w:tr>
      <w:tr w:rsidR="002508C2" w14:paraId="3A2665B3" w14:textId="77777777" w:rsidTr="00D50A40">
        <w:trPr>
          <w:trHeight w:val="432"/>
        </w:trPr>
        <w:tc>
          <w:tcPr>
            <w:tcW w:w="9065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4D2747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15DBC" w:rsidRPr="00B15DBC" w14:paraId="1ED46C7D" w14:textId="77777777" w:rsidTr="007D1E5E">
        <w:trPr>
          <w:trHeight w:val="374"/>
        </w:trPr>
        <w:tc>
          <w:tcPr>
            <w:tcW w:w="2084" w:type="dxa"/>
            <w:gridSpan w:val="2"/>
            <w:tcBorders>
              <w:top w:val="single" w:sz="4" w:space="0" w:color="auto"/>
            </w:tcBorders>
            <w:vAlign w:val="bottom"/>
          </w:tcPr>
          <w:p w14:paraId="243DC40B" w14:textId="4597CD6C" w:rsidR="00B15DBC" w:rsidRPr="00195562" w:rsidRDefault="00B15DBC" w:rsidP="00B15DBC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seit 03</w:t>
            </w:r>
            <w:r w:rsidRPr="00195562">
              <w:rPr>
                <w:rFonts w:ascii="Georgia" w:hAnsi="Georgia"/>
                <w:sz w:val="21"/>
                <w:szCs w:val="21"/>
              </w:rPr>
              <w:t>/202</w:t>
            </w:r>
            <w:r>
              <w:rPr>
                <w:rFonts w:ascii="Georgia" w:hAnsi="Georgia"/>
                <w:sz w:val="21"/>
                <w:szCs w:val="21"/>
              </w:rPr>
              <w:t>3</w:t>
            </w:r>
            <w:r w:rsidR="000E324F">
              <w:rPr>
                <w:rFonts w:ascii="Georgia" w:hAnsi="Georgia"/>
                <w:sz w:val="21"/>
                <w:szCs w:val="21"/>
              </w:rPr>
              <w:t xml:space="preserve"> - heute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vAlign w:val="bottom"/>
          </w:tcPr>
          <w:p w14:paraId="7096A718" w14:textId="3F4D2151" w:rsidR="00B15DBC" w:rsidRPr="00B15DBC" w:rsidRDefault="00B15DBC" w:rsidP="00B15DBC">
            <w:pPr>
              <w:rPr>
                <w:rFonts w:ascii="Georgia" w:hAnsi="Georgia"/>
                <w:b/>
                <w:smallCaps/>
                <w:sz w:val="28"/>
                <w:lang w:val="en-GB"/>
              </w:rPr>
            </w:pPr>
            <w:r w:rsidRPr="00B15DBC">
              <w:rPr>
                <w:rFonts w:ascii="Georgia" w:hAnsi="Georgia"/>
                <w:b/>
                <w:smallCaps/>
                <w:sz w:val="28"/>
                <w:lang w:val="en-GB"/>
              </w:rPr>
              <w:t>Ernst &amp; Young G</w:t>
            </w:r>
            <w:r>
              <w:rPr>
                <w:rFonts w:ascii="Georgia" w:hAnsi="Georgia"/>
                <w:b/>
                <w:smallCaps/>
                <w:sz w:val="28"/>
                <w:lang w:val="en-GB"/>
              </w:rPr>
              <w:t>mbH</w:t>
            </w:r>
          </w:p>
        </w:tc>
        <w:tc>
          <w:tcPr>
            <w:tcW w:w="1595" w:type="dxa"/>
            <w:gridSpan w:val="4"/>
            <w:tcBorders>
              <w:top w:val="single" w:sz="4" w:space="0" w:color="auto"/>
            </w:tcBorders>
            <w:vAlign w:val="bottom"/>
          </w:tcPr>
          <w:p w14:paraId="5E954066" w14:textId="51B83482" w:rsidR="00B15DBC" w:rsidRPr="00B15DBC" w:rsidRDefault="00B15DBC" w:rsidP="00B15DBC">
            <w:pPr>
              <w:jc w:val="right"/>
              <w:rPr>
                <w:rFonts w:ascii="Georgia" w:hAnsi="Georgia"/>
                <w:i/>
                <w:smallCaps/>
                <w:sz w:val="28"/>
                <w:lang w:val="en-GB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Düsseldorf</w:t>
            </w:r>
          </w:p>
        </w:tc>
      </w:tr>
      <w:tr w:rsidR="006D4EAE" w14:paraId="450D5D5D" w14:textId="77777777" w:rsidTr="00D50A40">
        <w:trPr>
          <w:trHeight w:val="28"/>
        </w:trPr>
        <w:tc>
          <w:tcPr>
            <w:tcW w:w="2084" w:type="dxa"/>
            <w:gridSpan w:val="2"/>
          </w:tcPr>
          <w:p w14:paraId="71169471" w14:textId="77777777" w:rsidR="006D4EAE" w:rsidRPr="00195562" w:rsidRDefault="006D4EAE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0A499CB4" w14:textId="467363CA" w:rsidR="006D4EAE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Praktikant in der Wirtschaftsprüfung</w:t>
            </w:r>
          </w:p>
        </w:tc>
      </w:tr>
      <w:tr w:rsidR="006D4EAE" w14:paraId="4D9D0108" w14:textId="77777777" w:rsidTr="00D50A40">
        <w:trPr>
          <w:trHeight w:val="28"/>
        </w:trPr>
        <w:tc>
          <w:tcPr>
            <w:tcW w:w="2084" w:type="dxa"/>
            <w:gridSpan w:val="2"/>
          </w:tcPr>
          <w:p w14:paraId="0D460BE5" w14:textId="77777777" w:rsidR="006D4EAE" w:rsidRPr="00195562" w:rsidRDefault="006D4EAE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53430829" w14:textId="3698744E" w:rsidR="006D4EAE" w:rsidRPr="0042200C" w:rsidRDefault="00DF2FB2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 w:rsidRPr="0042200C">
              <w:rPr>
                <w:rFonts w:ascii="Georgia" w:hAnsi="Georgia"/>
                <w:i/>
                <w:iCs/>
                <w:sz w:val="21"/>
                <w:szCs w:val="21"/>
              </w:rPr>
              <w:t>Mitwirkung bei Jahres- und Konzernabschlussprüfungen von international agierenden Unternehmensgruppen unterschiedlicher Branchen und Größenordnungen</w:t>
            </w:r>
          </w:p>
        </w:tc>
      </w:tr>
      <w:tr w:rsidR="00DF2FB2" w14:paraId="1DFB256A" w14:textId="77777777" w:rsidTr="00D50A40">
        <w:trPr>
          <w:trHeight w:val="28"/>
        </w:trPr>
        <w:tc>
          <w:tcPr>
            <w:tcW w:w="2084" w:type="dxa"/>
            <w:gridSpan w:val="2"/>
          </w:tcPr>
          <w:p w14:paraId="3EF0BB05" w14:textId="77777777" w:rsidR="00DF2FB2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34438968" w14:textId="5D01F2CC" w:rsidR="00DF2FB2" w:rsidRPr="0042200C" w:rsidRDefault="00DF2FB2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 w:rsidRPr="0042200C">
              <w:rPr>
                <w:rFonts w:ascii="Georgia" w:hAnsi="Georgia"/>
                <w:i/>
                <w:iCs/>
                <w:sz w:val="21"/>
                <w:szCs w:val="21"/>
              </w:rPr>
              <w:t>Unterstützung bei der Beurteilung von Geschäftsprozessen sowie Bilanzierungs- und Bewertungssachverhalten</w:t>
            </w:r>
          </w:p>
        </w:tc>
      </w:tr>
      <w:tr w:rsidR="00DF2FB2" w14:paraId="538B6232" w14:textId="77777777" w:rsidTr="00D50A40">
        <w:trPr>
          <w:trHeight w:val="28"/>
        </w:trPr>
        <w:tc>
          <w:tcPr>
            <w:tcW w:w="2084" w:type="dxa"/>
            <w:gridSpan w:val="2"/>
          </w:tcPr>
          <w:p w14:paraId="62BAE18B" w14:textId="77777777" w:rsidR="00DF2FB2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366B759A" w14:textId="7F9BA159" w:rsidR="00DF2FB2" w:rsidRPr="0042200C" w:rsidRDefault="00313229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Eigenständiges Prüfen der Prüfungsgebiete Forderungen, Verbindlichkeiten, Aufwendungen</w:t>
            </w:r>
            <w:r w:rsidR="004A6C82">
              <w:rPr>
                <w:rFonts w:ascii="Georgia" w:hAnsi="Georgia"/>
                <w:i/>
                <w:iCs/>
                <w:sz w:val="21"/>
                <w:szCs w:val="21"/>
              </w:rPr>
              <w:t>, sonstige Rückstellungen</w:t>
            </w:r>
          </w:p>
        </w:tc>
      </w:tr>
      <w:tr w:rsidR="006D4EAE" w14:paraId="19E32DB3" w14:textId="77777777" w:rsidTr="007D1E5E">
        <w:trPr>
          <w:trHeight w:val="374"/>
        </w:trPr>
        <w:tc>
          <w:tcPr>
            <w:tcW w:w="2067" w:type="dxa"/>
            <w:vAlign w:val="bottom"/>
          </w:tcPr>
          <w:p w14:paraId="63BBE21B" w14:textId="469E9203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 w:cs="Georgia"/>
                <w:color w:val="000000"/>
                <w:sz w:val="21"/>
                <w:szCs w:val="21"/>
              </w:rPr>
              <w:t>07/2022 – 09/2022</w:t>
            </w:r>
          </w:p>
        </w:tc>
        <w:tc>
          <w:tcPr>
            <w:tcW w:w="5670" w:type="dxa"/>
            <w:gridSpan w:val="4"/>
            <w:vAlign w:val="bottom"/>
          </w:tcPr>
          <w:p w14:paraId="39DE16CD" w14:textId="39E070EC" w:rsidR="006D4EAE" w:rsidRPr="006D4EAE" w:rsidRDefault="006D4EAE" w:rsidP="006D4EAE">
            <w:pPr>
              <w:rPr>
                <w:rFonts w:ascii="Georgia" w:hAnsi="Georgia"/>
                <w:b/>
                <w:smallCaps/>
                <w:sz w:val="28"/>
              </w:rPr>
            </w:pPr>
            <w:r w:rsidRPr="00372F7B">
              <w:rPr>
                <w:rFonts w:ascii="Georgia" w:hAnsi="Georgia"/>
                <w:b/>
                <w:smallCaps/>
                <w:sz w:val="28"/>
              </w:rPr>
              <w:t>M</w:t>
            </w:r>
            <w:r>
              <w:rPr>
                <w:rFonts w:ascii="Georgia" w:hAnsi="Georgia"/>
                <w:b/>
                <w:smallCaps/>
                <w:sz w:val="28"/>
              </w:rPr>
              <w:t>ovie Park Germany GmbH</w:t>
            </w:r>
          </w:p>
        </w:tc>
        <w:tc>
          <w:tcPr>
            <w:tcW w:w="1328" w:type="dxa"/>
            <w:gridSpan w:val="2"/>
            <w:vAlign w:val="bottom"/>
          </w:tcPr>
          <w:p w14:paraId="2A304C13" w14:textId="1A9281E9" w:rsidR="006D4EAE" w:rsidRPr="006D4EAE" w:rsidRDefault="006D4EAE" w:rsidP="006D4EAE">
            <w:pPr>
              <w:jc w:val="right"/>
              <w:rPr>
                <w:rFonts w:ascii="Georgia" w:hAnsi="Georgia"/>
                <w:b/>
                <w:bCs/>
                <w:sz w:val="21"/>
                <w:szCs w:val="21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6D4EAE" w14:paraId="335D84E9" w14:textId="77777777" w:rsidTr="00D50A40">
        <w:trPr>
          <w:trHeight w:val="28"/>
        </w:trPr>
        <w:tc>
          <w:tcPr>
            <w:tcW w:w="2084" w:type="dxa"/>
            <w:gridSpan w:val="2"/>
          </w:tcPr>
          <w:p w14:paraId="4936F65C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0475B997" w14:textId="174D2889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Office Assi</w:t>
            </w:r>
            <w:r>
              <w:rPr>
                <w:rFonts w:ascii="Georgia" w:hAnsi="Georgia"/>
                <w:sz w:val="21"/>
                <w:szCs w:val="21"/>
              </w:rPr>
              <w:t>st</w:t>
            </w:r>
            <w:r w:rsidRPr="00195562">
              <w:rPr>
                <w:rFonts w:ascii="Georgia" w:hAnsi="Georgia"/>
                <w:sz w:val="21"/>
                <w:szCs w:val="21"/>
              </w:rPr>
              <w:t>ent in der Personalabteilung</w:t>
            </w:r>
          </w:p>
        </w:tc>
      </w:tr>
      <w:tr w:rsidR="006D4EAE" w14:paraId="54C3D64C" w14:textId="77777777" w:rsidTr="00D50A40">
        <w:trPr>
          <w:trHeight w:val="28"/>
        </w:trPr>
        <w:tc>
          <w:tcPr>
            <w:tcW w:w="2084" w:type="dxa"/>
            <w:gridSpan w:val="2"/>
          </w:tcPr>
          <w:p w14:paraId="25C0BB2F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6DD9BA0F" w14:textId="7650390D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Erstellen von einer 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>PowerPoint Präsentation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 für den HR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 Managing Direktor für 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internationale 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>S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hareholder </w:t>
            </w:r>
          </w:p>
        </w:tc>
      </w:tr>
      <w:tr w:rsidR="006D4EAE" w14:paraId="5178A3D0" w14:textId="77777777" w:rsidTr="00D50A40">
        <w:trPr>
          <w:trHeight w:val="28"/>
        </w:trPr>
        <w:tc>
          <w:tcPr>
            <w:tcW w:w="2084" w:type="dxa"/>
            <w:gridSpan w:val="2"/>
          </w:tcPr>
          <w:p w14:paraId="02858F79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58DDD671" w14:textId="61E3542B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>Verwalt</w:t>
            </w:r>
            <w:r w:rsidR="000E324F">
              <w:rPr>
                <w:rFonts w:ascii="Georgia" w:hAnsi="Georgia"/>
                <w:i/>
                <w:iCs/>
                <w:sz w:val="21"/>
                <w:szCs w:val="21"/>
              </w:rPr>
              <w:t>ung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 und </w:t>
            </w:r>
            <w:r w:rsidR="000E324F">
              <w:rPr>
                <w:rFonts w:ascii="Georgia" w:hAnsi="Georgia"/>
                <w:i/>
                <w:iCs/>
                <w:sz w:val="21"/>
                <w:szCs w:val="21"/>
              </w:rPr>
              <w:t>B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>erat</w:t>
            </w:r>
            <w:r w:rsidR="000E324F">
              <w:rPr>
                <w:rFonts w:ascii="Georgia" w:hAnsi="Georgia"/>
                <w:i/>
                <w:iCs/>
                <w:sz w:val="21"/>
                <w:szCs w:val="21"/>
              </w:rPr>
              <w:t>ung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 von mehr als 900 Mitarbeitern</w:t>
            </w:r>
          </w:p>
        </w:tc>
      </w:tr>
      <w:tr w:rsidR="006D4EAE" w14:paraId="515CFD3F" w14:textId="77777777" w:rsidTr="00D50A40">
        <w:trPr>
          <w:trHeight w:val="28"/>
        </w:trPr>
        <w:tc>
          <w:tcPr>
            <w:tcW w:w="2084" w:type="dxa"/>
            <w:gridSpan w:val="2"/>
          </w:tcPr>
          <w:p w14:paraId="789EF47F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0516A8F9" w14:textId="42784541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Bearbeitung von Dokumenten mit Excel, Outlook, PowerPoint, LOGA 3 (Lohnprogramm wie SAP), </w:t>
            </w:r>
            <w:proofErr w:type="spellStart"/>
            <w:r>
              <w:rPr>
                <w:rFonts w:ascii="Georgia" w:hAnsi="Georgia"/>
                <w:i/>
                <w:iCs/>
                <w:sz w:val="21"/>
                <w:szCs w:val="21"/>
              </w:rPr>
              <w:t>Quinyx</w:t>
            </w:r>
            <w:proofErr w:type="spellEnd"/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 (Personaleinsatz)</w:t>
            </w:r>
          </w:p>
        </w:tc>
      </w:tr>
      <w:tr w:rsidR="006D4EAE" w14:paraId="5905F916" w14:textId="77777777" w:rsidTr="00D50A40">
        <w:trPr>
          <w:trHeight w:val="432"/>
        </w:trPr>
        <w:tc>
          <w:tcPr>
            <w:tcW w:w="9065" w:type="dxa"/>
            <w:gridSpan w:val="7"/>
            <w:tcBorders>
              <w:bottom w:val="single" w:sz="4" w:space="0" w:color="auto"/>
            </w:tcBorders>
            <w:vAlign w:val="bottom"/>
          </w:tcPr>
          <w:p w14:paraId="7800FD65" w14:textId="35BF0BDD" w:rsidR="006D4EAE" w:rsidRPr="002508C2" w:rsidRDefault="006D4EAE" w:rsidP="006D4EAE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906B27" w14:paraId="456D0DEB" w14:textId="77777777" w:rsidTr="007D1E5E">
        <w:trPr>
          <w:trHeight w:val="374"/>
        </w:trPr>
        <w:tc>
          <w:tcPr>
            <w:tcW w:w="2067" w:type="dxa"/>
            <w:vAlign w:val="bottom"/>
          </w:tcPr>
          <w:p w14:paraId="55631EA4" w14:textId="5D0CCEE3" w:rsidR="00906B27" w:rsidRPr="00906B27" w:rsidRDefault="00906B27" w:rsidP="006D4EAE">
            <w:pPr>
              <w:rPr>
                <w:rFonts w:ascii="Georgia" w:hAnsi="Georgia"/>
                <w:sz w:val="20"/>
                <w:szCs w:val="20"/>
              </w:rPr>
            </w:pPr>
            <w:r w:rsidRPr="00906B27">
              <w:rPr>
                <w:rFonts w:ascii="Georgia" w:hAnsi="Georgia"/>
                <w:sz w:val="20"/>
                <w:szCs w:val="20"/>
              </w:rPr>
              <w:t xml:space="preserve">seit 03/2023 </w:t>
            </w:r>
            <w:r w:rsidRPr="00906B27">
              <w:rPr>
                <w:rFonts w:ascii="Georgia" w:hAnsi="Georgia" w:cs="Georgia"/>
                <w:color w:val="000000"/>
                <w:sz w:val="20"/>
                <w:szCs w:val="20"/>
              </w:rPr>
              <w:t>–</w:t>
            </w:r>
            <w:r w:rsidRPr="00906B27"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heute</w:t>
            </w:r>
          </w:p>
        </w:tc>
        <w:tc>
          <w:tcPr>
            <w:tcW w:w="5670" w:type="dxa"/>
            <w:gridSpan w:val="4"/>
            <w:vAlign w:val="bottom"/>
          </w:tcPr>
          <w:p w14:paraId="569B59EF" w14:textId="2F62C5D6" w:rsidR="00906B27" w:rsidRPr="00906B27" w:rsidRDefault="00D50A40" w:rsidP="006D4EAE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Stipendiat der Studienstiftung</w:t>
            </w:r>
          </w:p>
        </w:tc>
        <w:tc>
          <w:tcPr>
            <w:tcW w:w="1328" w:type="dxa"/>
            <w:gridSpan w:val="2"/>
            <w:vAlign w:val="bottom"/>
          </w:tcPr>
          <w:p w14:paraId="1A58381A" w14:textId="0692A84B" w:rsidR="00906B27" w:rsidRPr="00906B27" w:rsidRDefault="00906B27" w:rsidP="00906B27">
            <w:pPr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Münster</w:t>
            </w:r>
          </w:p>
        </w:tc>
      </w:tr>
      <w:tr w:rsidR="00906B27" w14:paraId="4470A8B3" w14:textId="77777777" w:rsidTr="00D50A40">
        <w:trPr>
          <w:trHeight w:val="28"/>
        </w:trPr>
        <w:tc>
          <w:tcPr>
            <w:tcW w:w="2084" w:type="dxa"/>
            <w:gridSpan w:val="2"/>
          </w:tcPr>
          <w:p w14:paraId="3131F775" w14:textId="77777777" w:rsidR="00906B27" w:rsidRPr="001C4099" w:rsidRDefault="00906B27" w:rsidP="000730A1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64EF1E77" w14:textId="55C8CF39" w:rsidR="00906B27" w:rsidRPr="007D5B52" w:rsidRDefault="00D50A40" w:rsidP="000730A1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Ideelle und finanzielle Förderung durch das Bundesministerium</w:t>
            </w:r>
          </w:p>
        </w:tc>
      </w:tr>
      <w:tr w:rsidR="00D50A40" w14:paraId="450D2DE6" w14:textId="77777777" w:rsidTr="007D1E5E">
        <w:trPr>
          <w:trHeight w:val="374"/>
        </w:trPr>
        <w:tc>
          <w:tcPr>
            <w:tcW w:w="2084" w:type="dxa"/>
            <w:gridSpan w:val="2"/>
            <w:vAlign w:val="bottom"/>
          </w:tcPr>
          <w:p w14:paraId="4C511420" w14:textId="6A9F9056" w:rsidR="00D50A40" w:rsidRPr="001C4099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seit 12/2011 </w:t>
            </w:r>
            <w:r w:rsidRPr="00906B27">
              <w:rPr>
                <w:rFonts w:ascii="Georgia" w:hAnsi="Georgia" w:cs="Georgia"/>
                <w:color w:val="000000"/>
                <w:sz w:val="20"/>
                <w:szCs w:val="20"/>
              </w:rPr>
              <w:t>–</w:t>
            </w:r>
            <w:r>
              <w:rPr>
                <w:rFonts w:ascii="Georgia" w:hAnsi="Georgia" w:cs="Georgia"/>
                <w:color w:val="000000"/>
                <w:sz w:val="20"/>
                <w:szCs w:val="20"/>
              </w:rPr>
              <w:t xml:space="preserve"> heute</w:t>
            </w:r>
          </w:p>
        </w:tc>
        <w:tc>
          <w:tcPr>
            <w:tcW w:w="5653" w:type="dxa"/>
            <w:gridSpan w:val="3"/>
            <w:vAlign w:val="bottom"/>
          </w:tcPr>
          <w:p w14:paraId="270641BA" w14:textId="3BE4558B" w:rsidR="00D50A40" w:rsidRPr="007D5B5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Messdienerleitung</w:t>
            </w:r>
          </w:p>
        </w:tc>
        <w:tc>
          <w:tcPr>
            <w:tcW w:w="1328" w:type="dxa"/>
            <w:gridSpan w:val="2"/>
            <w:vAlign w:val="bottom"/>
          </w:tcPr>
          <w:p w14:paraId="5D7DFAD9" w14:textId="7104DC9F" w:rsidR="00D50A40" w:rsidRPr="007D5B52" w:rsidRDefault="00D50A40" w:rsidP="00D50A40">
            <w:pPr>
              <w:jc w:val="right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D50A40" w14:paraId="77A47395" w14:textId="77777777" w:rsidTr="00D50A40">
        <w:trPr>
          <w:trHeight w:val="28"/>
        </w:trPr>
        <w:tc>
          <w:tcPr>
            <w:tcW w:w="2084" w:type="dxa"/>
            <w:gridSpan w:val="2"/>
          </w:tcPr>
          <w:p w14:paraId="6C709EB0" w14:textId="63CF818F" w:rsidR="00D50A40" w:rsidRPr="001C4099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3784AB17" w14:textId="0B1A72B1" w:rsidR="00D50A40" w:rsidRPr="000730A1" w:rsidRDefault="00D50A40" w:rsidP="00D50A40">
            <w:p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D5B52">
              <w:rPr>
                <w:rFonts w:ascii="Georgia" w:hAnsi="Georgia"/>
                <w:sz w:val="21"/>
                <w:szCs w:val="21"/>
              </w:rPr>
              <w:t>Messdienerleitung in der katholischen Propstei St. Cyriakus</w:t>
            </w:r>
          </w:p>
        </w:tc>
      </w:tr>
      <w:tr w:rsidR="00D50A40" w14:paraId="0EE43A1D" w14:textId="77777777" w:rsidTr="00D50A40">
        <w:trPr>
          <w:trHeight w:val="28"/>
        </w:trPr>
        <w:tc>
          <w:tcPr>
            <w:tcW w:w="2084" w:type="dxa"/>
            <w:gridSpan w:val="2"/>
          </w:tcPr>
          <w:p w14:paraId="43C13A1A" w14:textId="7222D3A7" w:rsidR="00D50A40" w:rsidRPr="001C4099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795D7629" w14:textId="77777777" w:rsidR="00D50A40" w:rsidRDefault="00D50A40" w:rsidP="00D50A4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>Koordination von Veranstaltungen, Gruppenstunden, Dienen</w:t>
            </w:r>
          </w:p>
          <w:p w14:paraId="118B05F3" w14:textId="77777777" w:rsidR="00D50A40" w:rsidRPr="004922C9" w:rsidRDefault="00D50A40" w:rsidP="00D50A4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Regelmäßige Organisation von Ausflügen für die Messdiener (Ausflugsbuchung, Kommunikation mit den Eltern, vorbildliches und ethisches Handeln)</w:t>
            </w:r>
          </w:p>
          <w:p w14:paraId="66DEDD7F" w14:textId="1D6FE2EB" w:rsidR="00D50A40" w:rsidRPr="007F766B" w:rsidRDefault="00D50A40" w:rsidP="00D50A40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Eigenverantwortliche Anlernung der zukünftigen Messdiener</w:t>
            </w:r>
          </w:p>
        </w:tc>
      </w:tr>
      <w:tr w:rsidR="00D50A40" w14:paraId="61EF677F" w14:textId="77777777" w:rsidTr="007D1E5E">
        <w:trPr>
          <w:trHeight w:val="374"/>
        </w:trPr>
        <w:tc>
          <w:tcPr>
            <w:tcW w:w="2084" w:type="dxa"/>
            <w:gridSpan w:val="2"/>
            <w:vAlign w:val="bottom"/>
          </w:tcPr>
          <w:p w14:paraId="15E61B69" w14:textId="44E45C01" w:rsidR="00D50A40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 w:cs="Georgia"/>
                <w:color w:val="000000"/>
                <w:sz w:val="21"/>
                <w:szCs w:val="21"/>
              </w:rPr>
              <w:t>08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/20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20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06/2022</w:t>
            </w:r>
          </w:p>
        </w:tc>
        <w:tc>
          <w:tcPr>
            <w:tcW w:w="5640" w:type="dxa"/>
            <w:gridSpan w:val="2"/>
            <w:vAlign w:val="bottom"/>
          </w:tcPr>
          <w:p w14:paraId="37B64391" w14:textId="40329802" w:rsidR="00D50A40" w:rsidRDefault="00D50A40" w:rsidP="00D50A40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Wirtschaftsgymnasium Bottrop</w:t>
            </w:r>
          </w:p>
        </w:tc>
        <w:tc>
          <w:tcPr>
            <w:tcW w:w="1341" w:type="dxa"/>
            <w:gridSpan w:val="3"/>
            <w:vAlign w:val="bottom"/>
          </w:tcPr>
          <w:p w14:paraId="664AE2E5" w14:textId="485EC6B8" w:rsidR="00D50A40" w:rsidRDefault="00D50A40" w:rsidP="00D50A40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D50A40" w:rsidRPr="00CA54D1" w14:paraId="4672ADFE" w14:textId="77777777" w:rsidTr="00D50A40">
        <w:trPr>
          <w:trHeight w:val="28"/>
        </w:trPr>
        <w:tc>
          <w:tcPr>
            <w:tcW w:w="2084" w:type="dxa"/>
            <w:gridSpan w:val="2"/>
            <w:vAlign w:val="bottom"/>
          </w:tcPr>
          <w:p w14:paraId="53509E2A" w14:textId="77777777" w:rsidR="00D50A40" w:rsidRPr="00CA54D1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1B271C3A" w14:textId="17F6361B" w:rsidR="00D50A40" w:rsidRPr="00765456" w:rsidRDefault="00D50A40" w:rsidP="00D50A40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765456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Nachhilfe </w:t>
            </w: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in</w:t>
            </w:r>
            <w:r w:rsidRPr="00765456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i</w:t>
            </w:r>
            <w:r w:rsidRPr="00765456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nternationalen Förderklassen</w:t>
            </w: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 unterrichtet</w:t>
            </w:r>
          </w:p>
        </w:tc>
      </w:tr>
      <w:tr w:rsidR="00D50A40" w14:paraId="793F0D84" w14:textId="77777777" w:rsidTr="007D1E5E">
        <w:trPr>
          <w:trHeight w:val="374"/>
        </w:trPr>
        <w:tc>
          <w:tcPr>
            <w:tcW w:w="2084" w:type="dxa"/>
            <w:gridSpan w:val="2"/>
            <w:vAlign w:val="bottom"/>
          </w:tcPr>
          <w:p w14:paraId="1B86188B" w14:textId="3B469F02" w:rsidR="00D50A40" w:rsidRPr="00A22F7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 w:cs="Georgia"/>
                <w:color w:val="000000"/>
                <w:sz w:val="21"/>
                <w:szCs w:val="21"/>
              </w:rPr>
              <w:t>08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/20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20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06/2022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5640" w:type="dxa"/>
            <w:gridSpan w:val="2"/>
            <w:vAlign w:val="bottom"/>
          </w:tcPr>
          <w:p w14:paraId="63857C44" w14:textId="42176933" w:rsidR="00D50A40" w:rsidRPr="00C018E4" w:rsidRDefault="00D50A40" w:rsidP="00D50A40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Internationales Erasmus Plus Projekt</w:t>
            </w:r>
          </w:p>
        </w:tc>
        <w:tc>
          <w:tcPr>
            <w:tcW w:w="1341" w:type="dxa"/>
            <w:gridSpan w:val="3"/>
            <w:vAlign w:val="bottom"/>
          </w:tcPr>
          <w:p w14:paraId="02686032" w14:textId="3C4BCB4E" w:rsidR="00D50A40" w:rsidRPr="00C018E4" w:rsidRDefault="00D50A40" w:rsidP="00D50A40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D50A40" w:rsidRPr="00F5525F" w14:paraId="0318BAE6" w14:textId="77777777" w:rsidTr="00D50A40">
        <w:trPr>
          <w:trHeight w:val="28"/>
        </w:trPr>
        <w:tc>
          <w:tcPr>
            <w:tcW w:w="2084" w:type="dxa"/>
            <w:gridSpan w:val="2"/>
            <w:vAlign w:val="bottom"/>
          </w:tcPr>
          <w:p w14:paraId="2601940F" w14:textId="0A0D9CEA" w:rsidR="00D50A40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81" w:type="dxa"/>
            <w:gridSpan w:val="5"/>
            <w:vAlign w:val="bottom"/>
          </w:tcPr>
          <w:p w14:paraId="155BF027" w14:textId="7D85F0F9" w:rsidR="00D50A40" w:rsidRPr="00F5525F" w:rsidRDefault="00D50A40" w:rsidP="00D50A40">
            <w:pPr>
              <w:rPr>
                <w:rFonts w:ascii="Georgia" w:hAnsi="Georgia"/>
                <w:iCs/>
                <w:smallCaps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Teilnehmer des Projektes „Climate Change and Environmental </w:t>
            </w:r>
            <w:proofErr w:type="spellStart"/>
            <w:r>
              <w:rPr>
                <w:rFonts w:ascii="Georgia" w:hAnsi="Georgia"/>
                <w:sz w:val="21"/>
                <w:szCs w:val="21"/>
              </w:rPr>
              <w:t>Protection</w:t>
            </w:r>
            <w:proofErr w:type="spellEnd"/>
            <w:r>
              <w:rPr>
                <w:rFonts w:ascii="Georgia" w:hAnsi="Georgia"/>
                <w:sz w:val="21"/>
                <w:szCs w:val="21"/>
              </w:rPr>
              <w:t>“</w:t>
            </w:r>
          </w:p>
        </w:tc>
      </w:tr>
      <w:tr w:rsidR="00D50A40" w14:paraId="72A149E3" w14:textId="77777777" w:rsidTr="00D50A40">
        <w:trPr>
          <w:gridAfter w:val="1"/>
          <w:wAfter w:w="48" w:type="dxa"/>
          <w:trHeight w:val="28"/>
        </w:trPr>
        <w:tc>
          <w:tcPr>
            <w:tcW w:w="2084" w:type="dxa"/>
            <w:gridSpan w:val="2"/>
            <w:vAlign w:val="bottom"/>
          </w:tcPr>
          <w:p w14:paraId="1D25F2D0" w14:textId="2EC2710C" w:rsidR="00D50A40" w:rsidRPr="00F5525F" w:rsidRDefault="00D50A40" w:rsidP="00D50A40">
            <w:pPr>
              <w:rPr>
                <w:rFonts w:ascii="Georgia" w:hAnsi="Georgia"/>
              </w:rPr>
            </w:pPr>
          </w:p>
        </w:tc>
        <w:tc>
          <w:tcPr>
            <w:tcW w:w="6933" w:type="dxa"/>
            <w:gridSpan w:val="4"/>
            <w:vAlign w:val="bottom"/>
          </w:tcPr>
          <w:p w14:paraId="53E0D03B" w14:textId="78BB383F" w:rsidR="00D50A40" w:rsidRPr="00FF3B6D" w:rsidRDefault="00D50A40" w:rsidP="00D50A40">
            <w:pPr>
              <w:pStyle w:val="ListParagraph"/>
              <w:numPr>
                <w:ilvl w:val="0"/>
                <w:numId w:val="10"/>
              </w:numP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Im internationalem Team Lösungsansätze gegen den Klimawandel für Europaschulen ausgearbeitet, diskutiert und präsentiert (Mitwirkende: ausgewählte Schüler und Lehrer)</w:t>
            </w:r>
          </w:p>
        </w:tc>
      </w:tr>
      <w:tr w:rsidR="00D50A40" w14:paraId="482569A2" w14:textId="77777777" w:rsidTr="00D50A40">
        <w:trPr>
          <w:trHeight w:val="432"/>
        </w:trPr>
        <w:tc>
          <w:tcPr>
            <w:tcW w:w="9065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824CFA6" w:rsidR="00D50A40" w:rsidRPr="002508C2" w:rsidRDefault="00D50A40" w:rsidP="00D50A40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D50A40" w14:paraId="2B257790" w14:textId="77777777" w:rsidTr="00D50A40">
        <w:trPr>
          <w:trHeight w:val="397"/>
        </w:trPr>
        <w:tc>
          <w:tcPr>
            <w:tcW w:w="2084" w:type="dxa"/>
            <w:gridSpan w:val="2"/>
            <w:tcBorders>
              <w:top w:val="single" w:sz="4" w:space="0" w:color="auto"/>
            </w:tcBorders>
            <w:vAlign w:val="bottom"/>
          </w:tcPr>
          <w:p w14:paraId="15B2C431" w14:textId="691A64CD" w:rsidR="00D50A40" w:rsidRPr="00A22F7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/>
                <w:sz w:val="21"/>
                <w:szCs w:val="21"/>
              </w:rPr>
              <w:t>Sprachkenntnisse:</w:t>
            </w:r>
          </w:p>
        </w:tc>
        <w:tc>
          <w:tcPr>
            <w:tcW w:w="6981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387992A" w:rsidR="00D50A40" w:rsidRPr="00A22F7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Deutsch (Muttersprache), Englisch (fließend)</w:t>
            </w:r>
          </w:p>
        </w:tc>
      </w:tr>
      <w:tr w:rsidR="00D50A40" w:rsidRPr="004A6C82" w14:paraId="45706C3F" w14:textId="77777777" w:rsidTr="00D50A40">
        <w:trPr>
          <w:trHeight w:val="340"/>
        </w:trPr>
        <w:tc>
          <w:tcPr>
            <w:tcW w:w="2084" w:type="dxa"/>
            <w:gridSpan w:val="2"/>
            <w:vAlign w:val="bottom"/>
          </w:tcPr>
          <w:p w14:paraId="57688BDA" w14:textId="4EC9A454" w:rsidR="00D50A40" w:rsidRPr="00A22F7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/>
                <w:sz w:val="21"/>
                <w:szCs w:val="21"/>
              </w:rPr>
              <w:t>IT-Kenntnisse:</w:t>
            </w:r>
          </w:p>
        </w:tc>
        <w:tc>
          <w:tcPr>
            <w:tcW w:w="6981" w:type="dxa"/>
            <w:gridSpan w:val="5"/>
            <w:vAlign w:val="bottom"/>
          </w:tcPr>
          <w:p w14:paraId="60CA2168" w14:textId="633C84C9" w:rsidR="00D50A40" w:rsidRPr="00A22F72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</w:pPr>
            <w:r w:rsidRPr="00A22F72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Microsoft Office (Word, Excel, PowerPoint, Outlook)</w:t>
            </w:r>
            <w: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, LOGA3, </w:t>
            </w:r>
            <w:proofErr w:type="spellStart"/>
            <w: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Quinyx</w:t>
            </w:r>
            <w:proofErr w:type="spellEnd"/>
          </w:p>
        </w:tc>
      </w:tr>
      <w:tr w:rsidR="00D50A40" w:rsidRPr="00CF531A" w14:paraId="7FB35F16" w14:textId="77777777" w:rsidTr="00D50A40">
        <w:trPr>
          <w:trHeight w:val="340"/>
        </w:trPr>
        <w:tc>
          <w:tcPr>
            <w:tcW w:w="2084" w:type="dxa"/>
            <w:gridSpan w:val="2"/>
            <w:vAlign w:val="bottom"/>
          </w:tcPr>
          <w:p w14:paraId="18DC5894" w14:textId="7FA5C89E" w:rsidR="00D50A40" w:rsidRPr="00A22F7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Interessen:</w:t>
            </w:r>
          </w:p>
        </w:tc>
        <w:tc>
          <w:tcPr>
            <w:tcW w:w="6981" w:type="dxa"/>
            <w:gridSpan w:val="5"/>
            <w:vAlign w:val="bottom"/>
          </w:tcPr>
          <w:p w14:paraId="583EE3BB" w14:textId="293CAD88" w:rsidR="00D50A40" w:rsidRPr="00CF531A" w:rsidRDefault="00D50A40" w:rsidP="00D50A40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 w:rsidRPr="00CF531A">
              <w:rPr>
                <w:rFonts w:ascii="Georgia" w:hAnsi="Georgia" w:cs="Georgia"/>
                <w:color w:val="000000"/>
                <w:sz w:val="21"/>
                <w:szCs w:val="21"/>
              </w:rPr>
              <w:t>Lesen von Inhalten des N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LP, Krafttraining, Messdienen</w:t>
            </w:r>
          </w:p>
        </w:tc>
      </w:tr>
      <w:tr w:rsidR="00D50A40" w14:paraId="7F47F9D1" w14:textId="77777777" w:rsidTr="007D1E5E">
        <w:trPr>
          <w:trHeight w:val="576"/>
        </w:trPr>
        <w:tc>
          <w:tcPr>
            <w:tcW w:w="9065" w:type="dxa"/>
            <w:gridSpan w:val="7"/>
            <w:vAlign w:val="bottom"/>
          </w:tcPr>
          <w:p w14:paraId="370CC0AA" w14:textId="1EA7C7A1" w:rsidR="00D50A40" w:rsidRPr="00655FE2" w:rsidRDefault="00D50A40" w:rsidP="00D50A40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Münster</w:t>
            </w:r>
            <w:r w:rsidRPr="00655FE2">
              <w:rPr>
                <w:rFonts w:ascii="Georgia" w:hAnsi="Georgia"/>
                <w:sz w:val="21"/>
                <w:szCs w:val="21"/>
              </w:rPr>
              <w:t xml:space="preserve">, </w:t>
            </w:r>
            <w:r>
              <w:rPr>
                <w:rFonts w:ascii="Georgia" w:hAnsi="Georgia"/>
                <w:sz w:val="21"/>
                <w:szCs w:val="21"/>
              </w:rPr>
              <w:t>24</w:t>
            </w:r>
            <w:r w:rsidRPr="00655FE2">
              <w:rPr>
                <w:rFonts w:ascii="Georgia" w:hAnsi="Georgia"/>
                <w:sz w:val="21"/>
                <w:szCs w:val="21"/>
              </w:rPr>
              <w:t>.</w:t>
            </w:r>
            <w:r>
              <w:rPr>
                <w:rFonts w:ascii="Georgia" w:hAnsi="Georgia"/>
                <w:sz w:val="21"/>
                <w:szCs w:val="21"/>
              </w:rPr>
              <w:t>02</w:t>
            </w:r>
            <w:r w:rsidRPr="00655FE2">
              <w:rPr>
                <w:rFonts w:ascii="Georgia" w:hAnsi="Georgia"/>
                <w:sz w:val="21"/>
                <w:szCs w:val="21"/>
              </w:rPr>
              <w:t>.202</w:t>
            </w:r>
            <w:r>
              <w:rPr>
                <w:rFonts w:ascii="Georgia" w:hAnsi="Georgia"/>
                <w:sz w:val="21"/>
                <w:szCs w:val="21"/>
              </w:rPr>
              <w:t>3</w:t>
            </w:r>
          </w:p>
        </w:tc>
      </w:tr>
    </w:tbl>
    <w:p w14:paraId="652C3A2A" w14:textId="19CE4F8D" w:rsidR="003475FF" w:rsidRPr="00B8586F" w:rsidRDefault="006D4EAE" w:rsidP="00364A09">
      <w:pPr>
        <w:spacing w:after="0"/>
        <w:rPr>
          <w:sz w:val="2"/>
          <w:szCs w:val="2"/>
        </w:rPr>
      </w:pPr>
      <w:proofErr w:type="spellStart"/>
      <w:r>
        <w:rPr>
          <w:sz w:val="2"/>
          <w:szCs w:val="2"/>
        </w:rPr>
        <w:t>ggdg</w:t>
      </w:r>
      <w:proofErr w:type="spellEnd"/>
    </w:p>
    <w:sectPr w:rsidR="003475FF" w:rsidRPr="00B8586F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B33B20"/>
    <w:multiLevelType w:val="hybridMultilevel"/>
    <w:tmpl w:val="DADCE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960C8"/>
    <w:multiLevelType w:val="hybridMultilevel"/>
    <w:tmpl w:val="EF2AA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B42C5"/>
    <w:multiLevelType w:val="hybridMultilevel"/>
    <w:tmpl w:val="A5F65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44B0F"/>
    <w:multiLevelType w:val="hybridMultilevel"/>
    <w:tmpl w:val="6160F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D4A6A"/>
    <w:multiLevelType w:val="hybridMultilevel"/>
    <w:tmpl w:val="31ACD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1BF7"/>
    <w:multiLevelType w:val="hybridMultilevel"/>
    <w:tmpl w:val="990E57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264C8"/>
    <w:multiLevelType w:val="hybridMultilevel"/>
    <w:tmpl w:val="B3843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653841">
    <w:abstractNumId w:val="9"/>
  </w:num>
  <w:num w:numId="2" w16cid:durableId="75322255">
    <w:abstractNumId w:val="10"/>
  </w:num>
  <w:num w:numId="3" w16cid:durableId="1550537124">
    <w:abstractNumId w:val="11"/>
  </w:num>
  <w:num w:numId="4" w16cid:durableId="535239975">
    <w:abstractNumId w:val="0"/>
  </w:num>
  <w:num w:numId="5" w16cid:durableId="1735161991">
    <w:abstractNumId w:val="1"/>
  </w:num>
  <w:num w:numId="6" w16cid:durableId="522860367">
    <w:abstractNumId w:val="2"/>
  </w:num>
  <w:num w:numId="7" w16cid:durableId="172375848">
    <w:abstractNumId w:val="8"/>
  </w:num>
  <w:num w:numId="8" w16cid:durableId="1027416209">
    <w:abstractNumId w:val="5"/>
  </w:num>
  <w:num w:numId="9" w16cid:durableId="113451313">
    <w:abstractNumId w:val="3"/>
  </w:num>
  <w:num w:numId="10" w16cid:durableId="773093619">
    <w:abstractNumId w:val="12"/>
  </w:num>
  <w:num w:numId="11" w16cid:durableId="1101145147">
    <w:abstractNumId w:val="6"/>
  </w:num>
  <w:num w:numId="12" w16cid:durableId="1207138613">
    <w:abstractNumId w:val="7"/>
  </w:num>
  <w:num w:numId="13" w16cid:durableId="1213617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7C4"/>
    <w:rsid w:val="00020CAA"/>
    <w:rsid w:val="000252F6"/>
    <w:rsid w:val="0004442E"/>
    <w:rsid w:val="00064643"/>
    <w:rsid w:val="000730A1"/>
    <w:rsid w:val="0008406F"/>
    <w:rsid w:val="000A00DF"/>
    <w:rsid w:val="000A1FDA"/>
    <w:rsid w:val="000B259A"/>
    <w:rsid w:val="000E324F"/>
    <w:rsid w:val="00124879"/>
    <w:rsid w:val="00140228"/>
    <w:rsid w:val="00162A5A"/>
    <w:rsid w:val="0017134E"/>
    <w:rsid w:val="00193EE4"/>
    <w:rsid w:val="00195562"/>
    <w:rsid w:val="001A3CC8"/>
    <w:rsid w:val="001A7930"/>
    <w:rsid w:val="001B0F41"/>
    <w:rsid w:val="001B7413"/>
    <w:rsid w:val="001C0BC6"/>
    <w:rsid w:val="001C1D3A"/>
    <w:rsid w:val="001C4099"/>
    <w:rsid w:val="001D4DCD"/>
    <w:rsid w:val="002139D8"/>
    <w:rsid w:val="002508C2"/>
    <w:rsid w:val="00282DB0"/>
    <w:rsid w:val="002C4BC9"/>
    <w:rsid w:val="002C6173"/>
    <w:rsid w:val="002D4516"/>
    <w:rsid w:val="00302AD0"/>
    <w:rsid w:val="003129FA"/>
    <w:rsid w:val="00313229"/>
    <w:rsid w:val="00314B7A"/>
    <w:rsid w:val="003475FF"/>
    <w:rsid w:val="0035493E"/>
    <w:rsid w:val="00364A09"/>
    <w:rsid w:val="00372F7B"/>
    <w:rsid w:val="003C3B76"/>
    <w:rsid w:val="004178C0"/>
    <w:rsid w:val="0042200C"/>
    <w:rsid w:val="00443668"/>
    <w:rsid w:val="00446678"/>
    <w:rsid w:val="00467FCD"/>
    <w:rsid w:val="004734DD"/>
    <w:rsid w:val="00487C01"/>
    <w:rsid w:val="004922C9"/>
    <w:rsid w:val="004A54BA"/>
    <w:rsid w:val="004A6C82"/>
    <w:rsid w:val="004B24C6"/>
    <w:rsid w:val="004D2747"/>
    <w:rsid w:val="00507EA7"/>
    <w:rsid w:val="00507FD0"/>
    <w:rsid w:val="00535FF9"/>
    <w:rsid w:val="00564E34"/>
    <w:rsid w:val="005A6A2E"/>
    <w:rsid w:val="005B3E7B"/>
    <w:rsid w:val="005C27CE"/>
    <w:rsid w:val="005F2D56"/>
    <w:rsid w:val="0063256B"/>
    <w:rsid w:val="00632D5A"/>
    <w:rsid w:val="00655FE2"/>
    <w:rsid w:val="00660EFB"/>
    <w:rsid w:val="006809BA"/>
    <w:rsid w:val="00693E09"/>
    <w:rsid w:val="006A2D81"/>
    <w:rsid w:val="006A5E8B"/>
    <w:rsid w:val="006B7F78"/>
    <w:rsid w:val="006D4EAE"/>
    <w:rsid w:val="00700CF2"/>
    <w:rsid w:val="00712F2D"/>
    <w:rsid w:val="007139D6"/>
    <w:rsid w:val="00723643"/>
    <w:rsid w:val="00733DA1"/>
    <w:rsid w:val="00735FAC"/>
    <w:rsid w:val="00763DCE"/>
    <w:rsid w:val="00765456"/>
    <w:rsid w:val="00785254"/>
    <w:rsid w:val="007966F0"/>
    <w:rsid w:val="007C6A3C"/>
    <w:rsid w:val="007D1E5E"/>
    <w:rsid w:val="007D5B52"/>
    <w:rsid w:val="007E5E0A"/>
    <w:rsid w:val="007F766B"/>
    <w:rsid w:val="00814F18"/>
    <w:rsid w:val="00831E6D"/>
    <w:rsid w:val="0086143D"/>
    <w:rsid w:val="008640DB"/>
    <w:rsid w:val="008B0FC0"/>
    <w:rsid w:val="00906B27"/>
    <w:rsid w:val="00907A78"/>
    <w:rsid w:val="0093185A"/>
    <w:rsid w:val="00987A9E"/>
    <w:rsid w:val="009A49CE"/>
    <w:rsid w:val="009E1E83"/>
    <w:rsid w:val="009F51DB"/>
    <w:rsid w:val="00A066FB"/>
    <w:rsid w:val="00A22F72"/>
    <w:rsid w:val="00A46396"/>
    <w:rsid w:val="00A51D01"/>
    <w:rsid w:val="00A57440"/>
    <w:rsid w:val="00A62A2F"/>
    <w:rsid w:val="00AA4C9C"/>
    <w:rsid w:val="00AB2A5A"/>
    <w:rsid w:val="00AE603D"/>
    <w:rsid w:val="00B15DBC"/>
    <w:rsid w:val="00B35869"/>
    <w:rsid w:val="00B359DB"/>
    <w:rsid w:val="00B43285"/>
    <w:rsid w:val="00B5178D"/>
    <w:rsid w:val="00B57817"/>
    <w:rsid w:val="00B8586F"/>
    <w:rsid w:val="00B90595"/>
    <w:rsid w:val="00BB6A0C"/>
    <w:rsid w:val="00BC1D6D"/>
    <w:rsid w:val="00BD637E"/>
    <w:rsid w:val="00BD640A"/>
    <w:rsid w:val="00BE2A0B"/>
    <w:rsid w:val="00C018E4"/>
    <w:rsid w:val="00C0308F"/>
    <w:rsid w:val="00C066FA"/>
    <w:rsid w:val="00C52FAE"/>
    <w:rsid w:val="00C60CE8"/>
    <w:rsid w:val="00C822C5"/>
    <w:rsid w:val="00CA250C"/>
    <w:rsid w:val="00CA54D1"/>
    <w:rsid w:val="00CC489D"/>
    <w:rsid w:val="00CE2625"/>
    <w:rsid w:val="00CF0D7F"/>
    <w:rsid w:val="00CF31EE"/>
    <w:rsid w:val="00CF531A"/>
    <w:rsid w:val="00D06B99"/>
    <w:rsid w:val="00D10083"/>
    <w:rsid w:val="00D109C9"/>
    <w:rsid w:val="00D131DA"/>
    <w:rsid w:val="00D26068"/>
    <w:rsid w:val="00D422B3"/>
    <w:rsid w:val="00D50A40"/>
    <w:rsid w:val="00D54638"/>
    <w:rsid w:val="00DC00A4"/>
    <w:rsid w:val="00DF2FB2"/>
    <w:rsid w:val="00E20F7B"/>
    <w:rsid w:val="00E24D25"/>
    <w:rsid w:val="00E431ED"/>
    <w:rsid w:val="00E55CB7"/>
    <w:rsid w:val="00E64FF5"/>
    <w:rsid w:val="00E87AE9"/>
    <w:rsid w:val="00E955DA"/>
    <w:rsid w:val="00EA779C"/>
    <w:rsid w:val="00EB5816"/>
    <w:rsid w:val="00EE609E"/>
    <w:rsid w:val="00F00A67"/>
    <w:rsid w:val="00F11BEF"/>
    <w:rsid w:val="00F2271A"/>
    <w:rsid w:val="00F258E7"/>
    <w:rsid w:val="00F301A7"/>
    <w:rsid w:val="00F31264"/>
    <w:rsid w:val="00F5525F"/>
    <w:rsid w:val="00F7363E"/>
    <w:rsid w:val="00F80053"/>
    <w:rsid w:val="00F95EAB"/>
    <w:rsid w:val="00FA02C7"/>
    <w:rsid w:val="00FD2C08"/>
    <w:rsid w:val="00FF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C4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styleId="Revision">
    <w:name w:val="Revision"/>
    <w:hidden/>
    <w:uiPriority w:val="99"/>
    <w:semiHidden/>
    <w:rsid w:val="003475F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4D2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bianwidera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Fabian Widera</cp:lastModifiedBy>
  <cp:revision>2</cp:revision>
  <dcterms:created xsi:type="dcterms:W3CDTF">2023-04-04T18:20:00Z</dcterms:created>
  <dcterms:modified xsi:type="dcterms:W3CDTF">2023-04-04T18:20:00Z</dcterms:modified>
</cp:coreProperties>
</file>