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50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4252"/>
        <w:gridCol w:w="284"/>
        <w:gridCol w:w="103"/>
        <w:gridCol w:w="606"/>
        <w:gridCol w:w="141"/>
        <w:gridCol w:w="142"/>
        <w:gridCol w:w="709"/>
        <w:gridCol w:w="283"/>
        <w:gridCol w:w="142"/>
        <w:gridCol w:w="142"/>
        <w:gridCol w:w="283"/>
        <w:gridCol w:w="1782"/>
      </w:tblGrid>
      <w:tr w:rsidR="00E55D90" w:rsidRPr="00C1254B" w14:paraId="487AC9CE" w14:textId="77777777" w:rsidTr="004D43B3">
        <w:trPr>
          <w:trHeight w:val="20"/>
        </w:trPr>
        <w:tc>
          <w:tcPr>
            <w:tcW w:w="10350" w:type="dxa"/>
            <w:gridSpan w:val="13"/>
            <w:vAlign w:val="bottom"/>
          </w:tcPr>
          <w:p w14:paraId="0CBC6997" w14:textId="00024C61" w:rsidR="00E55D90" w:rsidRPr="00C1254B" w:rsidRDefault="00850D65" w:rsidP="006833D0">
            <w:pPr>
              <w:jc w:val="center"/>
              <w:rPr>
                <w:rFonts w:ascii="Optima" w:hAnsi="Optima" w:cs="Times New Roman"/>
                <w:b/>
                <w:sz w:val="44"/>
                <w:szCs w:val="36"/>
              </w:rPr>
            </w:pPr>
            <w:r w:rsidRPr="00C1254B">
              <w:rPr>
                <w:rFonts w:ascii="Optima" w:hAnsi="Optima" w:cs="Times New Roman"/>
                <w:b/>
                <w:sz w:val="44"/>
                <w:szCs w:val="36"/>
              </w:rPr>
              <w:t>Tizian Meier</w:t>
            </w:r>
          </w:p>
          <w:p w14:paraId="135895E2" w14:textId="489F21B2" w:rsidR="00F44F5F" w:rsidRPr="00C1254B" w:rsidRDefault="00850D65" w:rsidP="006833D0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Cs/>
                <w:sz w:val="20"/>
                <w:szCs w:val="20"/>
              </w:rPr>
              <w:t>Weseler Straße 40, 48151 Münster</w:t>
            </w:r>
            <w:r w:rsidR="000C71ED" w:rsidRPr="00C1254B">
              <w:rPr>
                <w:rFonts w:ascii="Optima" w:hAnsi="Optima" w:cs="Times New Roman"/>
                <w:bCs/>
                <w:sz w:val="20"/>
                <w:szCs w:val="20"/>
              </w:rPr>
              <w:t xml:space="preserve"> | </w:t>
            </w:r>
            <w:r w:rsidRPr="00C1254B">
              <w:rPr>
                <w:rFonts w:ascii="Optima" w:hAnsi="Optima" w:cs="Times New Roman"/>
                <w:bCs/>
                <w:sz w:val="20"/>
                <w:szCs w:val="20"/>
              </w:rPr>
              <w:t>tizian.meier@gmx.net</w:t>
            </w:r>
            <w:r w:rsidR="00F44F5F" w:rsidRPr="00C1254B">
              <w:rPr>
                <w:rFonts w:ascii="Optima" w:hAnsi="Optima" w:cs="Times New Roman"/>
                <w:bCs/>
                <w:sz w:val="20"/>
                <w:szCs w:val="20"/>
              </w:rPr>
              <w:t xml:space="preserve"> | +</w:t>
            </w:r>
            <w:r w:rsidRPr="00C1254B">
              <w:rPr>
                <w:rFonts w:ascii="Optima" w:hAnsi="Optima" w:cs="Times New Roman"/>
                <w:bCs/>
                <w:sz w:val="20"/>
                <w:szCs w:val="20"/>
              </w:rPr>
              <w:t>49 157 3067 1925</w:t>
            </w:r>
          </w:p>
        </w:tc>
      </w:tr>
      <w:tr w:rsidR="002508C2" w:rsidRPr="00C1254B" w14:paraId="0FCADE56" w14:textId="77777777" w:rsidTr="00B46950">
        <w:trPr>
          <w:trHeight w:val="397"/>
        </w:trPr>
        <w:tc>
          <w:tcPr>
            <w:tcW w:w="10350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C1254B" w:rsidRDefault="00F44F5F" w:rsidP="006833D0">
            <w:pPr>
              <w:jc w:val="center"/>
              <w:rPr>
                <w:rFonts w:ascii="Optima" w:hAnsi="Optima" w:cs="Times New Roman"/>
                <w:b/>
                <w:sz w:val="26"/>
                <w:szCs w:val="26"/>
              </w:rPr>
            </w:pPr>
            <w:r w:rsidRPr="00C1254B">
              <w:rPr>
                <w:rFonts w:ascii="Optima" w:hAnsi="Optima" w:cs="Times New Roman"/>
                <w:b/>
                <w:sz w:val="26"/>
                <w:szCs w:val="26"/>
              </w:rPr>
              <w:t>SCHULE &amp; STUDIUM</w:t>
            </w:r>
          </w:p>
        </w:tc>
      </w:tr>
      <w:tr w:rsidR="00D1492F" w:rsidRPr="00C1254B" w14:paraId="7D1DEBF7" w14:textId="77777777" w:rsidTr="004D43B3">
        <w:trPr>
          <w:trHeight w:val="346"/>
        </w:trPr>
        <w:tc>
          <w:tcPr>
            <w:tcW w:w="6867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41AF2ECB" w:rsidR="00D1492F" w:rsidRPr="00C1254B" w:rsidRDefault="00850D65" w:rsidP="006833D0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sz w:val="20"/>
                <w:szCs w:val="20"/>
              </w:rPr>
              <w:t>Dublin Business School</w:t>
            </w:r>
          </w:p>
        </w:tc>
        <w:tc>
          <w:tcPr>
            <w:tcW w:w="3483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683C9E13" w:rsidR="00D1492F" w:rsidRPr="00C1254B" w:rsidRDefault="00850D65" w:rsidP="006833D0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bCs/>
                <w:sz w:val="20"/>
                <w:szCs w:val="20"/>
              </w:rPr>
              <w:t>Dublin, Irland</w:t>
            </w:r>
          </w:p>
        </w:tc>
      </w:tr>
      <w:tr w:rsidR="00D1492F" w:rsidRPr="00C1254B" w14:paraId="61E5D482" w14:textId="77777777" w:rsidTr="004D43B3">
        <w:trPr>
          <w:trHeight w:val="80"/>
        </w:trPr>
        <w:tc>
          <w:tcPr>
            <w:tcW w:w="6867" w:type="dxa"/>
            <w:gridSpan w:val="6"/>
            <w:vAlign w:val="bottom"/>
          </w:tcPr>
          <w:p w14:paraId="11CB9A0F" w14:textId="7CFF9D22" w:rsidR="00D1492F" w:rsidRPr="00C1254B" w:rsidRDefault="00850D65" w:rsidP="006833D0">
            <w:pPr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>B</w:t>
            </w:r>
            <w:r w:rsidR="006833D0"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>.</w:t>
            </w:r>
            <w:r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>A</w:t>
            </w:r>
            <w:r w:rsidR="006833D0"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>.</w:t>
            </w:r>
            <w:r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(Hons) </w:t>
            </w:r>
            <w:r w:rsidR="006833D0"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in </w:t>
            </w:r>
            <w:r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>Accounting &amp; Finance (Double Degree)</w:t>
            </w:r>
            <w:r w:rsidR="00B46950"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>;</w:t>
            </w:r>
            <w:r w:rsidR="008A291C"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8A291C"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>Notendurchschnitt</w:t>
            </w:r>
            <w:proofErr w:type="spellEnd"/>
            <w:r w:rsidR="008A291C"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>: 1,0</w:t>
            </w:r>
          </w:p>
        </w:tc>
        <w:tc>
          <w:tcPr>
            <w:tcW w:w="3483" w:type="dxa"/>
            <w:gridSpan w:val="7"/>
            <w:vAlign w:val="bottom"/>
          </w:tcPr>
          <w:p w14:paraId="419A9228" w14:textId="1999E8CD" w:rsidR="00D1492F" w:rsidRPr="00C1254B" w:rsidRDefault="00D1492F" w:rsidP="006833D0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>09/</w:t>
            </w:r>
            <w:r w:rsidR="00850D65" w:rsidRPr="00C1254B">
              <w:rPr>
                <w:rFonts w:ascii="Optima" w:hAnsi="Optima" w:cs="Times New Roman"/>
                <w:sz w:val="20"/>
                <w:szCs w:val="20"/>
              </w:rPr>
              <w:t>2025</w:t>
            </w:r>
            <w:r w:rsidRPr="00C1254B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C1254B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8A291C" w:rsidRPr="00C1254B">
              <w:rPr>
                <w:rFonts w:ascii="Optima" w:hAnsi="Optima" w:cs="Times New Roman"/>
                <w:sz w:val="20"/>
                <w:szCs w:val="20"/>
              </w:rPr>
              <w:t>0</w:t>
            </w:r>
            <w:r w:rsidR="0077678D">
              <w:rPr>
                <w:rFonts w:ascii="Optima" w:hAnsi="Optima" w:cs="Times New Roman"/>
                <w:sz w:val="20"/>
                <w:szCs w:val="20"/>
              </w:rPr>
              <w:t>5</w:t>
            </w:r>
            <w:r w:rsidR="008A291C" w:rsidRPr="00C1254B">
              <w:rPr>
                <w:rFonts w:ascii="Optima" w:hAnsi="Optima" w:cs="Times New Roman"/>
                <w:sz w:val="20"/>
                <w:szCs w:val="20"/>
              </w:rPr>
              <w:t>/2026</w:t>
            </w:r>
          </w:p>
        </w:tc>
      </w:tr>
      <w:tr w:rsidR="006833D0" w:rsidRPr="00C1254B" w14:paraId="7EABE9F1" w14:textId="77777777" w:rsidTr="004D43B3">
        <w:trPr>
          <w:trHeight w:val="20"/>
        </w:trPr>
        <w:tc>
          <w:tcPr>
            <w:tcW w:w="10350" w:type="dxa"/>
            <w:gridSpan w:val="13"/>
            <w:vAlign w:val="bottom"/>
          </w:tcPr>
          <w:p w14:paraId="7A71E6B0" w14:textId="004C5C67" w:rsidR="006833D0" w:rsidRPr="00C1254B" w:rsidRDefault="00B46950" w:rsidP="008A291C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  <w:t>Jahrgangsbester des Tracks Accounting &amp; Finance (Kohorte: 19 Studierende)</w:t>
            </w:r>
          </w:p>
        </w:tc>
      </w:tr>
      <w:tr w:rsidR="00D5280E" w:rsidRPr="00C1254B" w14:paraId="013361E1" w14:textId="77777777" w:rsidTr="004D43B3">
        <w:trPr>
          <w:trHeight w:val="340"/>
        </w:trPr>
        <w:tc>
          <w:tcPr>
            <w:tcW w:w="7009" w:type="dxa"/>
            <w:gridSpan w:val="7"/>
            <w:vAlign w:val="bottom"/>
          </w:tcPr>
          <w:p w14:paraId="197620E3" w14:textId="1F257C13" w:rsidR="00D1492F" w:rsidRPr="00C1254B" w:rsidRDefault="00B750E3" w:rsidP="006833D0">
            <w:pPr>
              <w:rPr>
                <w:rFonts w:ascii="Optima" w:hAnsi="Optima" w:cs="Times New Roman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sz w:val="20"/>
                <w:szCs w:val="20"/>
              </w:rPr>
              <w:t>Fachhochschule Münster</w:t>
            </w:r>
          </w:p>
        </w:tc>
        <w:tc>
          <w:tcPr>
            <w:tcW w:w="3341" w:type="dxa"/>
            <w:gridSpan w:val="6"/>
            <w:vAlign w:val="bottom"/>
          </w:tcPr>
          <w:p w14:paraId="63D86F51" w14:textId="5EB6EF12" w:rsidR="00D1492F" w:rsidRPr="00C1254B" w:rsidRDefault="00B750E3" w:rsidP="006833D0">
            <w:pPr>
              <w:ind w:left="-279"/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bCs/>
                <w:sz w:val="20"/>
                <w:szCs w:val="20"/>
              </w:rPr>
              <w:t>Münster</w:t>
            </w:r>
          </w:p>
        </w:tc>
      </w:tr>
      <w:tr w:rsidR="00D5280E" w:rsidRPr="00C1254B" w14:paraId="62632213" w14:textId="77777777" w:rsidTr="004D43B3">
        <w:trPr>
          <w:trHeight w:val="20"/>
        </w:trPr>
        <w:tc>
          <w:tcPr>
            <w:tcW w:w="8285" w:type="dxa"/>
            <w:gridSpan w:val="11"/>
            <w:vAlign w:val="bottom"/>
          </w:tcPr>
          <w:p w14:paraId="5F71027E" w14:textId="5DA156A7" w:rsidR="00D1492F" w:rsidRPr="00C1254B" w:rsidRDefault="00B750E3" w:rsidP="006833D0">
            <w:pPr>
              <w:rPr>
                <w:rFonts w:ascii="Optima" w:hAnsi="Optima" w:cs="Times New Roman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>B.A.</w:t>
            </w:r>
            <w:r w:rsidR="006833D0" w:rsidRPr="00C1254B">
              <w:rPr>
                <w:rFonts w:ascii="Optima" w:hAnsi="Optima" w:cs="Times New Roman"/>
                <w:sz w:val="20"/>
                <w:szCs w:val="20"/>
              </w:rPr>
              <w:t xml:space="preserve"> in</w:t>
            </w:r>
            <w:r w:rsidRPr="00C1254B">
              <w:rPr>
                <w:rFonts w:ascii="Optima" w:hAnsi="Optima" w:cs="Times New Roman"/>
                <w:sz w:val="20"/>
                <w:szCs w:val="20"/>
              </w:rPr>
              <w:t xml:space="preserve"> International Business &amp; Management (Double Degree</w:t>
            </w:r>
            <w:r w:rsidR="006833D0" w:rsidRPr="00C1254B">
              <w:rPr>
                <w:rFonts w:ascii="Optima" w:hAnsi="Optima" w:cs="Times New Roman"/>
                <w:sz w:val="20"/>
                <w:szCs w:val="20"/>
              </w:rPr>
              <w:t xml:space="preserve">); </w:t>
            </w:r>
            <w:r w:rsidRPr="00C1254B">
              <w:rPr>
                <w:rFonts w:ascii="Optima" w:hAnsi="Optima" w:cs="Times New Roman"/>
                <w:sz w:val="20"/>
                <w:szCs w:val="20"/>
              </w:rPr>
              <w:t>aktueller Schnitt</w:t>
            </w:r>
            <w:r w:rsidR="00724348" w:rsidRPr="00C1254B">
              <w:rPr>
                <w:rFonts w:ascii="Optima" w:hAnsi="Optima" w:cs="Times New Roman"/>
                <w:sz w:val="20"/>
                <w:szCs w:val="20"/>
              </w:rPr>
              <w:t>:</w:t>
            </w:r>
            <w:r w:rsidR="007162C8" w:rsidRPr="00C1254B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8A291C" w:rsidRPr="00C1254B">
              <w:rPr>
                <w:rFonts w:ascii="Optima" w:hAnsi="Optima" w:cs="Times New Roman"/>
                <w:sz w:val="20"/>
                <w:szCs w:val="20"/>
              </w:rPr>
              <w:t>1,6</w:t>
            </w:r>
          </w:p>
        </w:tc>
        <w:tc>
          <w:tcPr>
            <w:tcW w:w="2065" w:type="dxa"/>
            <w:gridSpan w:val="2"/>
            <w:vAlign w:val="bottom"/>
          </w:tcPr>
          <w:p w14:paraId="51FC9814" w14:textId="07D3BDB8" w:rsidR="00D1492F" w:rsidRPr="00C1254B" w:rsidRDefault="00426D7E" w:rsidP="006833D0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>0</w:t>
            </w:r>
            <w:r w:rsidR="00B750E3" w:rsidRPr="00C1254B">
              <w:rPr>
                <w:rFonts w:ascii="Optima" w:hAnsi="Optima" w:cs="Times New Roman"/>
                <w:sz w:val="20"/>
                <w:szCs w:val="20"/>
              </w:rPr>
              <w:t xml:space="preserve">3/2024 – </w:t>
            </w:r>
            <w:r w:rsidR="00794AA3" w:rsidRPr="00C1254B">
              <w:rPr>
                <w:rFonts w:ascii="Optima" w:hAnsi="Optima" w:cs="Times New Roman"/>
                <w:sz w:val="20"/>
                <w:szCs w:val="20"/>
              </w:rPr>
              <w:t>02/2027</w:t>
            </w:r>
          </w:p>
        </w:tc>
      </w:tr>
      <w:tr w:rsidR="006833D0" w:rsidRPr="00C1254B" w14:paraId="4D68BFE7" w14:textId="77777777" w:rsidTr="004D43B3">
        <w:trPr>
          <w:trHeight w:val="20"/>
        </w:trPr>
        <w:tc>
          <w:tcPr>
            <w:tcW w:w="10350" w:type="dxa"/>
            <w:gridSpan w:val="13"/>
            <w:vAlign w:val="bottom"/>
          </w:tcPr>
          <w:p w14:paraId="54BF63E9" w14:textId="6C8D78E3" w:rsidR="006833D0" w:rsidRPr="00C1254B" w:rsidRDefault="006833D0" w:rsidP="006833D0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  <w:u w:val="single"/>
              </w:rPr>
              <w:t>Stipendiat</w:t>
            </w:r>
            <w:r w:rsidRPr="00C125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: Deutschlandstipendium für außergewöhnliche akademische Leistung und soziales Engagement</w:t>
            </w:r>
          </w:p>
        </w:tc>
      </w:tr>
      <w:tr w:rsidR="00AE4ED3" w:rsidRPr="00C1254B" w14:paraId="263521E3" w14:textId="77777777" w:rsidTr="004D43B3">
        <w:trPr>
          <w:trHeight w:val="288"/>
        </w:trPr>
        <w:tc>
          <w:tcPr>
            <w:tcW w:w="6120" w:type="dxa"/>
            <w:gridSpan w:val="4"/>
            <w:vAlign w:val="bottom"/>
          </w:tcPr>
          <w:p w14:paraId="36282A3A" w14:textId="4E416A4D" w:rsidR="00AE4ED3" w:rsidRPr="00C1254B" w:rsidRDefault="007162C8" w:rsidP="006833D0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 xml:space="preserve">B.A. </w:t>
            </w:r>
            <w:r w:rsidR="006833D0" w:rsidRPr="00C1254B">
              <w:rPr>
                <w:rFonts w:ascii="Optima" w:hAnsi="Optima" w:cs="Times New Roman"/>
                <w:sz w:val="20"/>
                <w:szCs w:val="20"/>
              </w:rPr>
              <w:t xml:space="preserve">in </w:t>
            </w:r>
            <w:r w:rsidRPr="00C1254B">
              <w:rPr>
                <w:rFonts w:ascii="Optima" w:hAnsi="Optima" w:cs="Times New Roman"/>
                <w:sz w:val="20"/>
                <w:szCs w:val="20"/>
              </w:rPr>
              <w:t>Betriebswirtschaft und Steuern (ausbildungsintegriert</w:t>
            </w:r>
            <w:r w:rsidR="00E94984" w:rsidRPr="00C1254B">
              <w:rPr>
                <w:rFonts w:ascii="Optima" w:hAnsi="Optima" w:cs="Times New Roman"/>
                <w:sz w:val="20"/>
                <w:szCs w:val="20"/>
              </w:rPr>
              <w:t>, dual</w:t>
            </w:r>
            <w:r w:rsidRPr="00C1254B">
              <w:rPr>
                <w:rFonts w:ascii="Optima" w:hAnsi="Optima" w:cs="Times New Roman"/>
                <w:sz w:val="20"/>
                <w:szCs w:val="20"/>
              </w:rPr>
              <w:t>)</w:t>
            </w:r>
          </w:p>
        </w:tc>
        <w:tc>
          <w:tcPr>
            <w:tcW w:w="4230" w:type="dxa"/>
            <w:gridSpan w:val="9"/>
            <w:vAlign w:val="bottom"/>
          </w:tcPr>
          <w:p w14:paraId="3DE8C75D" w14:textId="2E2900AF" w:rsidR="00AE4ED3" w:rsidRPr="00C1254B" w:rsidRDefault="007162C8" w:rsidP="006833D0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>08/2021</w:t>
            </w:r>
            <w:r w:rsidR="00AE4ED3" w:rsidRPr="00C1254B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Pr="00C1254B">
              <w:rPr>
                <w:rFonts w:ascii="Optima" w:hAnsi="Optima" w:cs="Times New Roman"/>
                <w:sz w:val="20"/>
                <w:szCs w:val="20"/>
              </w:rPr>
              <w:t>01/2024</w:t>
            </w:r>
          </w:p>
        </w:tc>
      </w:tr>
      <w:tr w:rsidR="006833D0" w:rsidRPr="00C1254B" w14:paraId="27601A10" w14:textId="77777777" w:rsidTr="004D43B3">
        <w:trPr>
          <w:trHeight w:val="20"/>
        </w:trPr>
        <w:tc>
          <w:tcPr>
            <w:tcW w:w="10350" w:type="dxa"/>
            <w:gridSpan w:val="13"/>
            <w:vAlign w:val="bottom"/>
          </w:tcPr>
          <w:p w14:paraId="6ECF7248" w14:textId="502649EF" w:rsidR="006833D0" w:rsidRPr="00C1254B" w:rsidRDefault="006833D0" w:rsidP="006833D0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  <w:u w:val="single"/>
              </w:rPr>
            </w:pPr>
            <w:r w:rsidRPr="00C1254B"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  <w:t>Studiengangwechsel nach Ausbildungsabschluss 01/2024</w:t>
            </w:r>
          </w:p>
        </w:tc>
      </w:tr>
      <w:tr w:rsidR="00D5280E" w:rsidRPr="00C1254B" w14:paraId="1C51E2FF" w14:textId="77777777" w:rsidTr="004D43B3">
        <w:trPr>
          <w:trHeight w:val="340"/>
        </w:trPr>
        <w:tc>
          <w:tcPr>
            <w:tcW w:w="5733" w:type="dxa"/>
            <w:gridSpan w:val="2"/>
            <w:vAlign w:val="bottom"/>
          </w:tcPr>
          <w:p w14:paraId="4BAC65D2" w14:textId="554425FF" w:rsidR="00665BF3" w:rsidRPr="00C1254B" w:rsidRDefault="007162C8" w:rsidP="006833D0">
            <w:pPr>
              <w:rPr>
                <w:rFonts w:ascii="Optima" w:hAnsi="Optima" w:cs="Times New Roman"/>
                <w:sz w:val="20"/>
                <w:szCs w:val="20"/>
              </w:rPr>
            </w:pPr>
            <w:proofErr w:type="spellStart"/>
            <w:r w:rsidRPr="00C1254B">
              <w:rPr>
                <w:rFonts w:ascii="Optima" w:hAnsi="Optima" w:cs="Times New Roman"/>
                <w:b/>
                <w:sz w:val="20"/>
                <w:szCs w:val="20"/>
              </w:rPr>
              <w:t>Kuniberg</w:t>
            </w:r>
            <w:proofErr w:type="spellEnd"/>
            <w:r w:rsidRPr="00C1254B">
              <w:rPr>
                <w:rFonts w:ascii="Optima" w:hAnsi="Optima" w:cs="Times New Roman"/>
                <w:b/>
                <w:sz w:val="20"/>
                <w:szCs w:val="20"/>
              </w:rPr>
              <w:t xml:space="preserve"> Berufskolleg</w:t>
            </w:r>
          </w:p>
        </w:tc>
        <w:tc>
          <w:tcPr>
            <w:tcW w:w="4617" w:type="dxa"/>
            <w:gridSpan w:val="11"/>
            <w:vAlign w:val="bottom"/>
          </w:tcPr>
          <w:p w14:paraId="2FCB10D7" w14:textId="3813F5DC" w:rsidR="00665BF3" w:rsidRPr="00C1254B" w:rsidRDefault="007162C8" w:rsidP="006833D0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bCs/>
                <w:sz w:val="20"/>
                <w:szCs w:val="20"/>
              </w:rPr>
              <w:t>Recklinghausen</w:t>
            </w:r>
          </w:p>
        </w:tc>
      </w:tr>
      <w:tr w:rsidR="0091331D" w:rsidRPr="00C1254B" w14:paraId="312B82BC" w14:textId="77777777" w:rsidTr="004D43B3">
        <w:trPr>
          <w:trHeight w:val="20"/>
        </w:trPr>
        <w:tc>
          <w:tcPr>
            <w:tcW w:w="5733" w:type="dxa"/>
            <w:gridSpan w:val="2"/>
            <w:vAlign w:val="bottom"/>
          </w:tcPr>
          <w:p w14:paraId="1CEE182B" w14:textId="27F0B88A" w:rsidR="0091331D" w:rsidRPr="00C1254B" w:rsidRDefault="007162C8" w:rsidP="006833D0">
            <w:pPr>
              <w:rPr>
                <w:rFonts w:ascii="Optima" w:hAnsi="Optima" w:cs="Times New Roman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>Ausbildung zum Steuerfachangestellten (</w:t>
            </w:r>
            <w:r w:rsidR="0091331D" w:rsidRPr="00C1254B">
              <w:rPr>
                <w:rFonts w:ascii="Optima" w:hAnsi="Optima" w:cs="Times New Roman"/>
                <w:sz w:val="20"/>
                <w:szCs w:val="20"/>
              </w:rPr>
              <w:t xml:space="preserve">Note: </w:t>
            </w:r>
            <w:r w:rsidR="00E86D5E" w:rsidRPr="00C1254B">
              <w:rPr>
                <w:rFonts w:ascii="Optima" w:hAnsi="Optima" w:cs="Times New Roman"/>
                <w:sz w:val="20"/>
                <w:szCs w:val="20"/>
              </w:rPr>
              <w:t>gut</w:t>
            </w:r>
            <w:r w:rsidR="0091331D" w:rsidRPr="00C1254B">
              <w:rPr>
                <w:rFonts w:ascii="Optima" w:hAnsi="Optima" w:cs="Times New Roman"/>
                <w:sz w:val="20"/>
                <w:szCs w:val="20"/>
              </w:rPr>
              <w:t>)</w:t>
            </w:r>
          </w:p>
        </w:tc>
        <w:tc>
          <w:tcPr>
            <w:tcW w:w="4617" w:type="dxa"/>
            <w:gridSpan w:val="11"/>
            <w:vAlign w:val="bottom"/>
          </w:tcPr>
          <w:p w14:paraId="7521EA6E" w14:textId="623A8483" w:rsidR="0091331D" w:rsidRPr="00C1254B" w:rsidRDefault="0091331D" w:rsidP="006833D0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>0</w:t>
            </w:r>
            <w:r w:rsidR="007162C8" w:rsidRPr="00C1254B"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C1254B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7162C8" w:rsidRPr="00C1254B">
              <w:rPr>
                <w:rFonts w:ascii="Optima" w:hAnsi="Optima" w:cs="Times New Roman"/>
                <w:sz w:val="20"/>
                <w:szCs w:val="20"/>
              </w:rPr>
              <w:t>21</w:t>
            </w:r>
            <w:r w:rsidRPr="00C1254B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7162C8" w:rsidRPr="00C1254B">
              <w:rPr>
                <w:rFonts w:ascii="Optima" w:hAnsi="Optima" w:cs="Times New Roman"/>
                <w:sz w:val="20"/>
                <w:szCs w:val="20"/>
              </w:rPr>
              <w:t>01/2024</w:t>
            </w:r>
          </w:p>
        </w:tc>
      </w:tr>
      <w:tr w:rsidR="00696E7F" w:rsidRPr="00C1254B" w14:paraId="2D66EF57" w14:textId="77777777" w:rsidTr="00BC7BB5">
        <w:trPr>
          <w:trHeight w:val="340"/>
        </w:trPr>
        <w:tc>
          <w:tcPr>
            <w:tcW w:w="6726" w:type="dxa"/>
            <w:gridSpan w:val="5"/>
            <w:vAlign w:val="bottom"/>
          </w:tcPr>
          <w:p w14:paraId="72704C69" w14:textId="6EF65008" w:rsidR="00696E7F" w:rsidRPr="00C1254B" w:rsidRDefault="00696E7F" w:rsidP="006833D0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sz w:val="20"/>
                <w:szCs w:val="20"/>
              </w:rPr>
              <w:t>Gymnasium Laurentianum</w:t>
            </w:r>
          </w:p>
        </w:tc>
        <w:tc>
          <w:tcPr>
            <w:tcW w:w="3624" w:type="dxa"/>
            <w:gridSpan w:val="8"/>
            <w:vAlign w:val="bottom"/>
          </w:tcPr>
          <w:p w14:paraId="59304F81" w14:textId="23D7D948" w:rsidR="00696E7F" w:rsidRPr="00C1254B" w:rsidRDefault="00E96C89" w:rsidP="006833D0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bCs/>
                <w:sz w:val="20"/>
                <w:szCs w:val="20"/>
              </w:rPr>
              <w:t>Warendorf</w:t>
            </w:r>
          </w:p>
        </w:tc>
      </w:tr>
      <w:tr w:rsidR="00E96C89" w:rsidRPr="00C1254B" w14:paraId="0866A99F" w14:textId="77777777" w:rsidTr="00BC7BB5">
        <w:trPr>
          <w:trHeight w:val="20"/>
        </w:trPr>
        <w:tc>
          <w:tcPr>
            <w:tcW w:w="6726" w:type="dxa"/>
            <w:gridSpan w:val="5"/>
            <w:vAlign w:val="bottom"/>
          </w:tcPr>
          <w:p w14:paraId="65BEFD0B" w14:textId="4141B24A" w:rsidR="00E96C89" w:rsidRPr="00C1254B" w:rsidRDefault="00E96C89" w:rsidP="006833D0">
            <w:pPr>
              <w:rPr>
                <w:rFonts w:ascii="Optima" w:hAnsi="Optima" w:cs="Times New Roman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>A</w:t>
            </w:r>
            <w:r w:rsidR="00E86D5E" w:rsidRPr="00C1254B">
              <w:rPr>
                <w:rFonts w:ascii="Optima" w:hAnsi="Optima" w:cs="Times New Roman"/>
                <w:sz w:val="20"/>
                <w:szCs w:val="20"/>
              </w:rPr>
              <w:t>llgemeine Hochschulreife</w:t>
            </w:r>
          </w:p>
        </w:tc>
        <w:tc>
          <w:tcPr>
            <w:tcW w:w="3624" w:type="dxa"/>
            <w:gridSpan w:val="8"/>
            <w:vAlign w:val="bottom"/>
          </w:tcPr>
          <w:p w14:paraId="3CFB1BCF" w14:textId="2D61A593" w:rsidR="00E96C89" w:rsidRPr="00C1254B" w:rsidRDefault="00E96C89" w:rsidP="006833D0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>08/2012</w:t>
            </w:r>
            <w:r w:rsidR="009008FC" w:rsidRPr="00C1254B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Pr="00C1254B">
              <w:rPr>
                <w:rFonts w:ascii="Optima" w:hAnsi="Optima" w:cs="Times New Roman"/>
                <w:sz w:val="20"/>
                <w:szCs w:val="20"/>
              </w:rPr>
              <w:t>07/2020</w:t>
            </w:r>
          </w:p>
        </w:tc>
      </w:tr>
      <w:tr w:rsidR="00696E7F" w:rsidRPr="00C1254B" w14:paraId="3A2665B3" w14:textId="77777777" w:rsidTr="00B46950">
        <w:trPr>
          <w:trHeight w:val="397"/>
        </w:trPr>
        <w:tc>
          <w:tcPr>
            <w:tcW w:w="10350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D97A35" w:rsidR="00696E7F" w:rsidRPr="00C1254B" w:rsidRDefault="00696E7F" w:rsidP="006833D0">
            <w:pPr>
              <w:pStyle w:val="BERSCHRIFT"/>
              <w:jc w:val="center"/>
              <w:rPr>
                <w:rFonts w:ascii="Optima" w:hAnsi="Optima" w:cs="Times New Roman"/>
                <w:smallCaps w:val="0"/>
                <w:sz w:val="26"/>
                <w:szCs w:val="26"/>
              </w:rPr>
            </w:pPr>
            <w:r w:rsidRPr="00C1254B">
              <w:rPr>
                <w:rFonts w:ascii="Optima" w:hAnsi="Optima" w:cs="Times New Roman"/>
                <w:smallCaps w:val="0"/>
                <w:sz w:val="26"/>
                <w:szCs w:val="26"/>
              </w:rPr>
              <w:t>PRAKTISCHE ERFAHRUNGEN</w:t>
            </w:r>
          </w:p>
        </w:tc>
      </w:tr>
      <w:tr w:rsidR="006F6506" w:rsidRPr="00C1254B" w14:paraId="526A655B" w14:textId="77777777" w:rsidTr="0066201F">
        <w:trPr>
          <w:trHeight w:val="346"/>
        </w:trPr>
        <w:tc>
          <w:tcPr>
            <w:tcW w:w="8568" w:type="dxa"/>
            <w:gridSpan w:val="12"/>
            <w:tcBorders>
              <w:top w:val="single" w:sz="4" w:space="0" w:color="auto"/>
            </w:tcBorders>
            <w:vAlign w:val="bottom"/>
          </w:tcPr>
          <w:p w14:paraId="547DB723" w14:textId="4D474A8F" w:rsidR="006F6506" w:rsidRPr="00C1254B" w:rsidRDefault="0066201F" w:rsidP="006833D0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sz w:val="20"/>
                <w:szCs w:val="20"/>
              </w:rPr>
              <w:t xml:space="preserve">AURICON </w:t>
            </w:r>
            <w:r w:rsidR="00794AA3" w:rsidRPr="00C1254B">
              <w:rPr>
                <w:rFonts w:ascii="Optima" w:hAnsi="Optima" w:cs="Times New Roman"/>
                <w:b/>
                <w:sz w:val="20"/>
                <w:szCs w:val="20"/>
              </w:rPr>
              <w:t>Group</w:t>
            </w:r>
          </w:p>
        </w:tc>
        <w:tc>
          <w:tcPr>
            <w:tcW w:w="1782" w:type="dxa"/>
            <w:tcBorders>
              <w:top w:val="single" w:sz="4" w:space="0" w:color="auto"/>
            </w:tcBorders>
            <w:vAlign w:val="bottom"/>
          </w:tcPr>
          <w:p w14:paraId="75E7A323" w14:textId="0CEBE76E" w:rsidR="006F6506" w:rsidRPr="00C1254B" w:rsidRDefault="00794AA3" w:rsidP="006833D0">
            <w:pPr>
              <w:jc w:val="right"/>
              <w:rPr>
                <w:rFonts w:ascii="Optima" w:hAnsi="Optima" w:cs="Times New Roman"/>
                <w:b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sz w:val="20"/>
                <w:szCs w:val="20"/>
              </w:rPr>
              <w:t>Düsseldorf</w:t>
            </w:r>
          </w:p>
        </w:tc>
      </w:tr>
      <w:tr w:rsidR="001656BB" w:rsidRPr="00C1254B" w14:paraId="410805D7" w14:textId="77777777" w:rsidTr="0066201F">
        <w:trPr>
          <w:trHeight w:val="20"/>
        </w:trPr>
        <w:tc>
          <w:tcPr>
            <w:tcW w:w="8568" w:type="dxa"/>
            <w:gridSpan w:val="12"/>
            <w:vAlign w:val="bottom"/>
          </w:tcPr>
          <w:p w14:paraId="1A34CBC5" w14:textId="2DFF84D1" w:rsidR="001656BB" w:rsidRPr="00C1254B" w:rsidRDefault="00794AA3" w:rsidP="006833D0">
            <w:pPr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C1254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Praktikant</w:t>
            </w:r>
            <w:proofErr w:type="spellEnd"/>
            <w:r w:rsidRPr="00C1254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 Transactions, Restructuring &amp; CFO Advisory (incoming, </w:t>
            </w:r>
            <w:proofErr w:type="spellStart"/>
            <w:r w:rsidRPr="00C1254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Vertrag</w:t>
            </w:r>
            <w:proofErr w:type="spellEnd"/>
            <w:r w:rsidRPr="00C1254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54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unterschrieben</w:t>
            </w:r>
            <w:proofErr w:type="spellEnd"/>
            <w:r w:rsidRPr="00C1254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782" w:type="dxa"/>
            <w:vAlign w:val="bottom"/>
          </w:tcPr>
          <w:p w14:paraId="7679FDBC" w14:textId="2B406048" w:rsidR="001656BB" w:rsidRPr="00C1254B" w:rsidRDefault="00794AA3" w:rsidP="006833D0">
            <w:pPr>
              <w:jc w:val="right"/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</w:pPr>
            <w:r w:rsidRPr="00C1254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12/2026-02/2027</w:t>
            </w:r>
          </w:p>
        </w:tc>
      </w:tr>
      <w:tr w:rsidR="00794AA3" w:rsidRPr="00C1254B" w14:paraId="5EFB5523" w14:textId="77777777" w:rsidTr="0066201F">
        <w:trPr>
          <w:trHeight w:val="340"/>
        </w:trPr>
        <w:tc>
          <w:tcPr>
            <w:tcW w:w="8568" w:type="dxa"/>
            <w:gridSpan w:val="12"/>
            <w:vAlign w:val="bottom"/>
          </w:tcPr>
          <w:p w14:paraId="393F6E78" w14:textId="763808ED" w:rsidR="00794AA3" w:rsidRPr="00C1254B" w:rsidRDefault="00794AA3" w:rsidP="00794AA3">
            <w:p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r w:rsidRPr="00C1254B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I-Advise AG</w:t>
            </w:r>
          </w:p>
        </w:tc>
        <w:tc>
          <w:tcPr>
            <w:tcW w:w="1782" w:type="dxa"/>
            <w:vAlign w:val="bottom"/>
          </w:tcPr>
          <w:p w14:paraId="517DB7A7" w14:textId="57D144C7" w:rsidR="00794AA3" w:rsidRPr="00C1254B" w:rsidRDefault="00794AA3" w:rsidP="00794AA3">
            <w:pPr>
              <w:jc w:val="right"/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r w:rsidRPr="00C1254B">
              <w:rPr>
                <w:rFonts w:ascii="Optima" w:hAnsi="Optima" w:cs="Times New Roman"/>
                <w:b/>
                <w:sz w:val="20"/>
                <w:szCs w:val="20"/>
              </w:rPr>
              <w:t>Düsseldorf</w:t>
            </w:r>
          </w:p>
        </w:tc>
      </w:tr>
      <w:tr w:rsidR="00794AA3" w:rsidRPr="00C1254B" w14:paraId="7106FFA0" w14:textId="77777777" w:rsidTr="00794AA3">
        <w:trPr>
          <w:trHeight w:val="20"/>
        </w:trPr>
        <w:tc>
          <w:tcPr>
            <w:tcW w:w="8568" w:type="dxa"/>
            <w:gridSpan w:val="12"/>
            <w:vAlign w:val="bottom"/>
          </w:tcPr>
          <w:p w14:paraId="03D916F1" w14:textId="6B455F87" w:rsidR="00794AA3" w:rsidRPr="00C1254B" w:rsidRDefault="00794AA3" w:rsidP="00794AA3">
            <w:pPr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C1254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Praktikant</w:t>
            </w:r>
            <w:proofErr w:type="spellEnd"/>
            <w:r w:rsidRPr="00C1254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 M&amp;A, Transactions, Valuation &amp; CFO Advisory</w:t>
            </w:r>
          </w:p>
        </w:tc>
        <w:tc>
          <w:tcPr>
            <w:tcW w:w="1782" w:type="dxa"/>
            <w:vAlign w:val="bottom"/>
          </w:tcPr>
          <w:p w14:paraId="3A51D938" w14:textId="7305784D" w:rsidR="00794AA3" w:rsidRPr="00C1254B" w:rsidRDefault="00794AA3" w:rsidP="00794AA3">
            <w:pPr>
              <w:jc w:val="right"/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</w:pPr>
            <w:r w:rsidRPr="00C1254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09/2026</w:t>
            </w:r>
            <w:r w:rsidR="00BC7BB5" w:rsidRPr="00C1254B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Pr="00C1254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11/2027</w:t>
            </w:r>
          </w:p>
        </w:tc>
      </w:tr>
      <w:tr w:rsidR="00794AA3" w:rsidRPr="00C1254B" w14:paraId="127C64E2" w14:textId="77777777" w:rsidTr="0066201F">
        <w:trPr>
          <w:trHeight w:val="340"/>
        </w:trPr>
        <w:tc>
          <w:tcPr>
            <w:tcW w:w="8568" w:type="dxa"/>
            <w:gridSpan w:val="12"/>
            <w:vAlign w:val="bottom"/>
          </w:tcPr>
          <w:p w14:paraId="38F27285" w14:textId="64AA103A" w:rsidR="00794AA3" w:rsidRPr="00C1254B" w:rsidRDefault="00794AA3" w:rsidP="00794AA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proofErr w:type="spellStart"/>
            <w:r w:rsidRPr="00C1254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Normec</w:t>
            </w:r>
            <w:proofErr w:type="spellEnd"/>
            <w:r w:rsidRPr="00C1254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C1254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Hybeta</w:t>
            </w:r>
            <w:proofErr w:type="spellEnd"/>
            <w:r w:rsidRPr="00C1254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GmbH</w:t>
            </w:r>
          </w:p>
        </w:tc>
        <w:tc>
          <w:tcPr>
            <w:tcW w:w="1782" w:type="dxa"/>
            <w:vAlign w:val="bottom"/>
          </w:tcPr>
          <w:p w14:paraId="4820196E" w14:textId="0D7BD8D0" w:rsidR="00794AA3" w:rsidRPr="00C1254B" w:rsidRDefault="00794AA3" w:rsidP="00794AA3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bCs/>
                <w:sz w:val="20"/>
                <w:szCs w:val="20"/>
              </w:rPr>
              <w:t>Münster</w:t>
            </w:r>
          </w:p>
        </w:tc>
      </w:tr>
      <w:tr w:rsidR="00794AA3" w:rsidRPr="00C1254B" w14:paraId="335D84E9" w14:textId="77777777" w:rsidTr="00BC7BB5">
        <w:trPr>
          <w:trHeight w:val="20"/>
        </w:trPr>
        <w:tc>
          <w:tcPr>
            <w:tcW w:w="6726" w:type="dxa"/>
            <w:gridSpan w:val="5"/>
            <w:vAlign w:val="bottom"/>
          </w:tcPr>
          <w:p w14:paraId="20B1570F" w14:textId="3F61930B" w:rsidR="00794AA3" w:rsidRPr="00C1254B" w:rsidRDefault="00794AA3" w:rsidP="00794AA3">
            <w:pPr>
              <w:rPr>
                <w:rFonts w:ascii="Optima" w:hAnsi="Optima" w:cs="Times New Roman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>Werkstudent im Controlling</w:t>
            </w:r>
          </w:p>
        </w:tc>
        <w:tc>
          <w:tcPr>
            <w:tcW w:w="3624" w:type="dxa"/>
            <w:gridSpan w:val="8"/>
          </w:tcPr>
          <w:p w14:paraId="0475B997" w14:textId="1AE8ACCC" w:rsidR="00794AA3" w:rsidRPr="00C1254B" w:rsidRDefault="00794AA3" w:rsidP="00794AA3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>02/2024 – 08/2025</w:t>
            </w:r>
            <w:r w:rsidR="00BC7BB5">
              <w:rPr>
                <w:rFonts w:ascii="Optima" w:hAnsi="Optima" w:cs="Times New Roman"/>
                <w:sz w:val="20"/>
                <w:szCs w:val="20"/>
              </w:rPr>
              <w:t xml:space="preserve"> &amp; 06/2026 </w:t>
            </w:r>
            <w:r w:rsidR="00BC7BB5" w:rsidRPr="00C1254B">
              <w:rPr>
                <w:rFonts w:ascii="Optima" w:hAnsi="Optima" w:cs="Times New Roman"/>
                <w:sz w:val="20"/>
                <w:szCs w:val="20"/>
              </w:rPr>
              <w:t>–</w:t>
            </w:r>
            <w:r w:rsidR="00BC7BB5">
              <w:rPr>
                <w:rFonts w:ascii="Optima" w:hAnsi="Optima" w:cs="Times New Roman"/>
                <w:sz w:val="20"/>
                <w:szCs w:val="20"/>
              </w:rPr>
              <w:t xml:space="preserve"> 08/2026</w:t>
            </w:r>
          </w:p>
        </w:tc>
      </w:tr>
      <w:tr w:rsidR="00794AA3" w:rsidRPr="00C1254B" w14:paraId="54C3D64C" w14:textId="77777777" w:rsidTr="004D43B3">
        <w:trPr>
          <w:trHeight w:val="20"/>
        </w:trPr>
        <w:tc>
          <w:tcPr>
            <w:tcW w:w="10350" w:type="dxa"/>
            <w:gridSpan w:val="13"/>
            <w:vAlign w:val="bottom"/>
          </w:tcPr>
          <w:p w14:paraId="56F1243C" w14:textId="70D91297" w:rsidR="00794AA3" w:rsidRPr="00C1254B" w:rsidRDefault="00794AA3" w:rsidP="00794AA3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  <w:t xml:space="preserve">Erstellung monatlicher Management-Reports in Excel und datenbasierter Ad-hoc-Analysen für die Geschäftsführung </w:t>
            </w:r>
          </w:p>
          <w:p w14:paraId="6DD9BA0F" w14:textId="707A315F" w:rsidR="00794AA3" w:rsidRPr="00C1254B" w:rsidRDefault="00794AA3" w:rsidP="00794AA3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  <w:t xml:space="preserve">Identifizierung einer Umsatzsteueroptimierung mit Einsparung von </w:t>
            </w:r>
            <w:r w:rsidRPr="00C1254B">
              <w:rPr>
                <w:rFonts w:ascii="Cambria Math" w:hAnsi="Cambria Math" w:cs="Cambria Math"/>
                <w:bCs/>
                <w:i/>
                <w:iCs/>
                <w:color w:val="000000"/>
                <w:sz w:val="20"/>
                <w:szCs w:val="20"/>
              </w:rPr>
              <w:t>∼</w:t>
            </w:r>
            <w:r w:rsidRPr="00C1254B"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  <w:t>1</w:t>
            </w:r>
            <w:r w:rsidR="00B46950" w:rsidRPr="00C1254B"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  <w:t>20</w:t>
            </w:r>
            <w:r w:rsidRPr="00C1254B"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  <w:t xml:space="preserve"> T</w:t>
            </w:r>
            <w:r w:rsidRPr="00C1254B"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  <w:t xml:space="preserve">EUR einmalig und </w:t>
            </w:r>
            <w:r w:rsidRPr="00C1254B">
              <w:rPr>
                <w:rFonts w:ascii="Cambria Math" w:hAnsi="Cambria Math" w:cs="Cambria Math"/>
                <w:bCs/>
                <w:i/>
                <w:iCs/>
                <w:color w:val="000000"/>
                <w:sz w:val="20"/>
                <w:szCs w:val="20"/>
              </w:rPr>
              <w:t>∼</w:t>
            </w:r>
            <w:r w:rsidRPr="00C1254B"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  <w:t>20 TEUR jährlic</w:t>
            </w:r>
            <w:r w:rsidRPr="00C1254B"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  <w:t>h</w:t>
            </w:r>
          </w:p>
        </w:tc>
      </w:tr>
      <w:tr w:rsidR="0077678D" w:rsidRPr="0077678D" w14:paraId="35A71291" w14:textId="77777777" w:rsidTr="0077678D">
        <w:trPr>
          <w:trHeight w:val="340"/>
        </w:trPr>
        <w:tc>
          <w:tcPr>
            <w:tcW w:w="6726" w:type="dxa"/>
            <w:gridSpan w:val="5"/>
            <w:vAlign w:val="bottom"/>
          </w:tcPr>
          <w:p w14:paraId="319E9534" w14:textId="733738EE" w:rsidR="0077678D" w:rsidRPr="0077678D" w:rsidRDefault="0077678D" w:rsidP="0077678D">
            <w:p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r w:rsidRPr="00C1254B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Noel Recruitment Incorporated Ltd. / Jameson Distillery Ltd.</w:t>
            </w:r>
          </w:p>
        </w:tc>
        <w:tc>
          <w:tcPr>
            <w:tcW w:w="3624" w:type="dxa"/>
            <w:gridSpan w:val="8"/>
            <w:vAlign w:val="bottom"/>
          </w:tcPr>
          <w:p w14:paraId="2BCEBFF6" w14:textId="26C407FB" w:rsidR="0077678D" w:rsidRPr="0077678D" w:rsidRDefault="0077678D" w:rsidP="0077678D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77678D">
              <w:rPr>
                <w:rFonts w:ascii="Optima" w:hAnsi="Optima" w:cs="Times New Roman"/>
                <w:b/>
                <w:bCs/>
                <w:sz w:val="20"/>
                <w:szCs w:val="20"/>
              </w:rPr>
              <w:t>Dublin, Irland</w:t>
            </w:r>
          </w:p>
        </w:tc>
      </w:tr>
      <w:tr w:rsidR="0077678D" w:rsidRPr="0077678D" w14:paraId="34B8EA7C" w14:textId="77777777" w:rsidTr="0077678D">
        <w:trPr>
          <w:trHeight w:val="57"/>
        </w:trPr>
        <w:tc>
          <w:tcPr>
            <w:tcW w:w="6726" w:type="dxa"/>
            <w:gridSpan w:val="5"/>
            <w:vAlign w:val="bottom"/>
          </w:tcPr>
          <w:p w14:paraId="283DE9D3" w14:textId="5AD6E0B9" w:rsidR="0077678D" w:rsidRPr="0077678D" w:rsidRDefault="0077678D" w:rsidP="0077678D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Cs/>
                <w:sz w:val="20"/>
                <w:szCs w:val="20"/>
              </w:rPr>
              <w:t>Barkeeper/Kellner</w:t>
            </w:r>
          </w:p>
        </w:tc>
        <w:tc>
          <w:tcPr>
            <w:tcW w:w="3624" w:type="dxa"/>
            <w:gridSpan w:val="8"/>
            <w:vAlign w:val="bottom"/>
          </w:tcPr>
          <w:p w14:paraId="6A4002D1" w14:textId="5243F736" w:rsidR="0077678D" w:rsidRPr="0077678D" w:rsidRDefault="0077678D" w:rsidP="0077678D">
            <w:pPr>
              <w:jc w:val="right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Cs/>
                <w:sz w:val="20"/>
                <w:szCs w:val="20"/>
              </w:rPr>
              <w:t>01/2026</w:t>
            </w:r>
            <w:r w:rsidRPr="0077678D">
              <w:rPr>
                <w:rFonts w:ascii="Optima" w:hAnsi="Optima" w:cs="Times New Roman"/>
                <w:bCs/>
                <w:sz w:val="20"/>
                <w:szCs w:val="20"/>
              </w:rPr>
              <w:t xml:space="preserve"> –</w:t>
            </w:r>
            <w:r w:rsidRPr="00C1254B">
              <w:rPr>
                <w:rFonts w:ascii="Optima" w:hAnsi="Optima" w:cs="Times New Roman"/>
                <w:bCs/>
                <w:sz w:val="20"/>
                <w:szCs w:val="20"/>
              </w:rPr>
              <w:t xml:space="preserve"> 0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5</w:t>
            </w:r>
            <w:r w:rsidRPr="00C1254B">
              <w:rPr>
                <w:rFonts w:ascii="Optima" w:hAnsi="Optima" w:cs="Times New Roman"/>
                <w:bCs/>
                <w:sz w:val="20"/>
                <w:szCs w:val="20"/>
              </w:rPr>
              <w:t>/2026</w:t>
            </w:r>
          </w:p>
        </w:tc>
      </w:tr>
      <w:tr w:rsidR="0077678D" w:rsidRPr="0077678D" w14:paraId="6DC8A222" w14:textId="77777777" w:rsidTr="00E6194F">
        <w:trPr>
          <w:trHeight w:val="340"/>
        </w:trPr>
        <w:tc>
          <w:tcPr>
            <w:tcW w:w="10350" w:type="dxa"/>
            <w:gridSpan w:val="13"/>
            <w:vAlign w:val="bottom"/>
          </w:tcPr>
          <w:p w14:paraId="4CF1A80C" w14:textId="1F0EF7AB" w:rsidR="0077678D" w:rsidRPr="0077678D" w:rsidRDefault="0077678D" w:rsidP="0077678D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Cs/>
                <w:i/>
                <w:iCs/>
                <w:color w:val="000000"/>
                <w:sz w:val="20"/>
                <w:szCs w:val="20"/>
              </w:rPr>
              <w:t>Kundenorientierter Service in internationalem Arbeitsumfeld sowie Priorisierung, Multitasking und Teamarbeit bei hohem Gästeaufkommen</w:t>
            </w:r>
          </w:p>
        </w:tc>
      </w:tr>
      <w:tr w:rsidR="0077678D" w:rsidRPr="00C1254B" w14:paraId="45404236" w14:textId="77777777" w:rsidTr="0077678D">
        <w:trPr>
          <w:trHeight w:val="340"/>
        </w:trPr>
        <w:tc>
          <w:tcPr>
            <w:tcW w:w="6726" w:type="dxa"/>
            <w:gridSpan w:val="5"/>
            <w:vAlign w:val="bottom"/>
          </w:tcPr>
          <w:p w14:paraId="3CF978EE" w14:textId="2CE0004C" w:rsidR="0077678D" w:rsidRPr="00C1254B" w:rsidRDefault="0077678D" w:rsidP="0077678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Fachhochschule Münster – Fachbereich Wirtschaft</w:t>
            </w:r>
          </w:p>
        </w:tc>
        <w:tc>
          <w:tcPr>
            <w:tcW w:w="3624" w:type="dxa"/>
            <w:gridSpan w:val="8"/>
            <w:vAlign w:val="bottom"/>
          </w:tcPr>
          <w:p w14:paraId="49A11F72" w14:textId="0071B46B" w:rsidR="0077678D" w:rsidRPr="00C1254B" w:rsidRDefault="0077678D" w:rsidP="0077678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Münster</w:t>
            </w:r>
          </w:p>
        </w:tc>
      </w:tr>
      <w:tr w:rsidR="0077678D" w:rsidRPr="00C1254B" w14:paraId="16C6F7AD" w14:textId="77777777" w:rsidTr="004D43B3">
        <w:trPr>
          <w:trHeight w:val="20"/>
        </w:trPr>
        <w:tc>
          <w:tcPr>
            <w:tcW w:w="7718" w:type="dxa"/>
            <w:gridSpan w:val="8"/>
            <w:vAlign w:val="bottom"/>
          </w:tcPr>
          <w:p w14:paraId="5D8760E9" w14:textId="67E29AC4" w:rsidR="0077678D" w:rsidRPr="00C1254B" w:rsidRDefault="0077678D" w:rsidP="0077678D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 xml:space="preserve">Tutor </w:t>
            </w:r>
            <w:r w:rsidRPr="00C1254B">
              <w:rPr>
                <w:rFonts w:ascii="Optima" w:hAnsi="Optima" w:cs="Times New Roman"/>
                <w:sz w:val="20"/>
                <w:szCs w:val="20"/>
              </w:rPr>
              <w:t xml:space="preserve">in </w:t>
            </w:r>
            <w:r w:rsidRPr="00C1254B">
              <w:rPr>
                <w:rFonts w:ascii="Optima" w:hAnsi="Optima" w:cs="Times New Roman"/>
                <w:sz w:val="20"/>
                <w:szCs w:val="20"/>
              </w:rPr>
              <w:t>Wirtschaftsinformatik</w:t>
            </w:r>
          </w:p>
        </w:tc>
        <w:tc>
          <w:tcPr>
            <w:tcW w:w="2632" w:type="dxa"/>
            <w:gridSpan w:val="5"/>
            <w:vAlign w:val="bottom"/>
          </w:tcPr>
          <w:p w14:paraId="2D9DB8CA" w14:textId="40E51D87" w:rsidR="0077678D" w:rsidRPr="00C1254B" w:rsidRDefault="0077678D" w:rsidP="0077678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10/2024 – 07/2025</w:t>
            </w:r>
          </w:p>
        </w:tc>
      </w:tr>
      <w:tr w:rsidR="0077678D" w:rsidRPr="00C1254B" w14:paraId="7660C4BA" w14:textId="77777777" w:rsidTr="004D43B3">
        <w:trPr>
          <w:trHeight w:val="20"/>
        </w:trPr>
        <w:tc>
          <w:tcPr>
            <w:tcW w:w="10350" w:type="dxa"/>
            <w:gridSpan w:val="13"/>
            <w:vAlign w:val="bottom"/>
          </w:tcPr>
          <w:p w14:paraId="132465C4" w14:textId="49BA7672" w:rsidR="0077678D" w:rsidRPr="00C1254B" w:rsidRDefault="0077678D" w:rsidP="0077678D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Vermittlung von Grundlagen in Python, SQL und MS-Office für Erstsemesterstudierende</w:t>
            </w:r>
          </w:p>
        </w:tc>
      </w:tr>
      <w:tr w:rsidR="0077678D" w:rsidRPr="00C1254B" w14:paraId="4EC9DEB8" w14:textId="77777777" w:rsidTr="0077678D">
        <w:trPr>
          <w:trHeight w:val="340"/>
        </w:trPr>
        <w:tc>
          <w:tcPr>
            <w:tcW w:w="6726" w:type="dxa"/>
            <w:gridSpan w:val="5"/>
            <w:vAlign w:val="bottom"/>
          </w:tcPr>
          <w:p w14:paraId="061D97E7" w14:textId="77211AEB" w:rsidR="0077678D" w:rsidRPr="00C1254B" w:rsidRDefault="0077678D" w:rsidP="0077678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HADLEY mbB </w:t>
            </w:r>
          </w:p>
        </w:tc>
        <w:tc>
          <w:tcPr>
            <w:tcW w:w="3624" w:type="dxa"/>
            <w:gridSpan w:val="8"/>
            <w:vAlign w:val="bottom"/>
          </w:tcPr>
          <w:p w14:paraId="38592414" w14:textId="33E64718" w:rsidR="0077678D" w:rsidRPr="00C1254B" w:rsidRDefault="0077678D" w:rsidP="0077678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Münster</w:t>
            </w:r>
          </w:p>
        </w:tc>
      </w:tr>
      <w:tr w:rsidR="0077678D" w:rsidRPr="00C1254B" w14:paraId="0A0FFCF6" w14:textId="77777777" w:rsidTr="004D43B3">
        <w:trPr>
          <w:trHeight w:val="20"/>
        </w:trPr>
        <w:tc>
          <w:tcPr>
            <w:tcW w:w="8143" w:type="dxa"/>
            <w:gridSpan w:val="10"/>
            <w:vAlign w:val="bottom"/>
          </w:tcPr>
          <w:p w14:paraId="30382087" w14:textId="38DCD31A" w:rsidR="0077678D" w:rsidRPr="00C1254B" w:rsidRDefault="0077678D" w:rsidP="0077678D">
            <w:pPr>
              <w:rPr>
                <w:rFonts w:ascii="Optima" w:hAnsi="Optima" w:cs="Times New Roman"/>
                <w:b/>
                <w:sz w:val="20"/>
                <w:szCs w:val="20"/>
                <w:lang w:val="en-GB"/>
              </w:rPr>
            </w:pPr>
            <w:proofErr w:type="spellStart"/>
            <w:r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>Auszubildender</w:t>
            </w:r>
            <w:proofErr w:type="spellEnd"/>
            <w:r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>zum</w:t>
            </w:r>
            <w:proofErr w:type="spellEnd"/>
            <w:r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C1254B">
              <w:rPr>
                <w:rFonts w:ascii="Optima" w:hAnsi="Optima" w:cs="Times New Roman"/>
                <w:sz w:val="20"/>
                <w:szCs w:val="20"/>
                <w:lang w:val="en-GB"/>
              </w:rPr>
              <w:t>Steuerfachangestellten</w:t>
            </w:r>
            <w:proofErr w:type="spellEnd"/>
          </w:p>
        </w:tc>
        <w:tc>
          <w:tcPr>
            <w:tcW w:w="2207" w:type="dxa"/>
            <w:gridSpan w:val="3"/>
            <w:vAlign w:val="bottom"/>
          </w:tcPr>
          <w:p w14:paraId="7444AF8F" w14:textId="4C358EBB" w:rsidR="0077678D" w:rsidRPr="00C1254B" w:rsidRDefault="0077678D" w:rsidP="0077678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08/2021 – 01/2024</w:t>
            </w:r>
          </w:p>
        </w:tc>
      </w:tr>
      <w:tr w:rsidR="0077678D" w:rsidRPr="00C1254B" w14:paraId="4C00CD42" w14:textId="77777777" w:rsidTr="004D43B3">
        <w:trPr>
          <w:trHeight w:val="20"/>
        </w:trPr>
        <w:tc>
          <w:tcPr>
            <w:tcW w:w="10350" w:type="dxa"/>
            <w:gridSpan w:val="13"/>
            <w:vAlign w:val="bottom"/>
          </w:tcPr>
          <w:p w14:paraId="6F3ADE07" w14:textId="77777777" w:rsidR="0077678D" w:rsidRPr="00C1254B" w:rsidRDefault="0077678D" w:rsidP="0077678D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b/>
                <w:bCs/>
                <w:i/>
                <w:i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Arbeit in Projektteams zur Jahresabschlusserstellung</w:t>
            </w:r>
          </w:p>
          <w:p w14:paraId="746118C9" w14:textId="7FADC590" w:rsidR="0077678D" w:rsidRPr="00C1254B" w:rsidRDefault="0077678D" w:rsidP="0077678D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b/>
                <w:bCs/>
                <w:i/>
                <w:i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Betreuung von </w:t>
            </w:r>
            <w:r w:rsidRPr="00C1254B">
              <w:rPr>
                <w:rFonts w:ascii="Cambria Math" w:hAnsi="Cambria Math" w:cs="Cambria Math"/>
                <w:i/>
                <w:iCs/>
                <w:sz w:val="20"/>
                <w:szCs w:val="20"/>
              </w:rPr>
              <w:t>∼</w:t>
            </w:r>
            <w:r w:rsidRPr="00C1254B">
              <w:rPr>
                <w:rFonts w:ascii="Optima" w:hAnsi="Optima" w:cs="Times New Roman"/>
                <w:i/>
                <w:iCs/>
                <w:sz w:val="20"/>
                <w:szCs w:val="20"/>
              </w:rPr>
              <w:t>zehn</w:t>
            </w:r>
            <w:r w:rsidRPr="00C1254B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Mandanten in Finanz-/Lohnbuchhaltung sowie Steuererklärungen </w:t>
            </w:r>
          </w:p>
        </w:tc>
      </w:tr>
      <w:tr w:rsidR="0077678D" w:rsidRPr="00C1254B" w14:paraId="414B4085" w14:textId="77777777" w:rsidTr="00B46950">
        <w:trPr>
          <w:trHeight w:val="397"/>
        </w:trPr>
        <w:tc>
          <w:tcPr>
            <w:tcW w:w="10350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1A1B7CE9" w:rsidR="0077678D" w:rsidRPr="00C1254B" w:rsidRDefault="0077678D" w:rsidP="0077678D">
            <w:pPr>
              <w:pStyle w:val="BERSCHRIFT"/>
              <w:jc w:val="center"/>
              <w:rPr>
                <w:rFonts w:ascii="Optima" w:hAnsi="Optima" w:cs="Times New Roman"/>
                <w:i/>
                <w:smallCaps w:val="0"/>
                <w:sz w:val="26"/>
                <w:szCs w:val="26"/>
              </w:rPr>
            </w:pPr>
            <w:r w:rsidRPr="00C1254B">
              <w:rPr>
                <w:rFonts w:ascii="Optima" w:hAnsi="Optima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77678D" w:rsidRPr="00C1254B" w14:paraId="74251178" w14:textId="77777777" w:rsidTr="0077678D">
        <w:trPr>
          <w:trHeight w:val="346"/>
        </w:trPr>
        <w:tc>
          <w:tcPr>
            <w:tcW w:w="6726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7A753825" w:rsidR="0077678D" w:rsidRPr="00C1254B" w:rsidRDefault="0077678D" w:rsidP="0077678D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Fachschaft Wirtschaft der Fachhochschule Münster</w:t>
            </w:r>
          </w:p>
        </w:tc>
        <w:tc>
          <w:tcPr>
            <w:tcW w:w="362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778CCC70" w:rsidR="0077678D" w:rsidRPr="00C1254B" w:rsidRDefault="0077678D" w:rsidP="0077678D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Münster</w:t>
            </w:r>
          </w:p>
        </w:tc>
      </w:tr>
      <w:tr w:rsidR="0077678D" w:rsidRPr="00C1254B" w14:paraId="4F59C612" w14:textId="77777777" w:rsidTr="004D43B3">
        <w:trPr>
          <w:trHeight w:val="20"/>
        </w:trPr>
        <w:tc>
          <w:tcPr>
            <w:tcW w:w="8001" w:type="dxa"/>
            <w:gridSpan w:val="9"/>
            <w:vAlign w:val="bottom"/>
          </w:tcPr>
          <w:p w14:paraId="32F07601" w14:textId="0496DCD6" w:rsidR="0077678D" w:rsidRPr="00C1254B" w:rsidRDefault="0077678D" w:rsidP="0077678D">
            <w:pPr>
              <w:rPr>
                <w:rFonts w:ascii="Optima" w:hAnsi="Optima" w:cs="Times New Roman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 xml:space="preserve">Mitglied / 1. Vorstandsvorsitzender </w:t>
            </w:r>
          </w:p>
        </w:tc>
        <w:tc>
          <w:tcPr>
            <w:tcW w:w="2349" w:type="dxa"/>
            <w:gridSpan w:val="4"/>
            <w:vAlign w:val="bottom"/>
          </w:tcPr>
          <w:p w14:paraId="45DD2178" w14:textId="07F57ED1" w:rsidR="0077678D" w:rsidRPr="00C1254B" w:rsidRDefault="0077678D" w:rsidP="0077678D">
            <w:pPr>
              <w:pStyle w:val="Beschreibung"/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iCs/>
                <w:sz w:val="20"/>
                <w:szCs w:val="20"/>
              </w:rPr>
              <w:t>03/2024 – 08/2026</w:t>
            </w:r>
          </w:p>
        </w:tc>
      </w:tr>
      <w:tr w:rsidR="0077678D" w:rsidRPr="00C1254B" w14:paraId="02437711" w14:textId="77777777" w:rsidTr="004D43B3">
        <w:trPr>
          <w:trHeight w:val="20"/>
        </w:trPr>
        <w:tc>
          <w:tcPr>
            <w:tcW w:w="10350" w:type="dxa"/>
            <w:gridSpan w:val="13"/>
            <w:vAlign w:val="bottom"/>
          </w:tcPr>
          <w:p w14:paraId="5B24D9EB" w14:textId="52AB315A" w:rsidR="0077678D" w:rsidRPr="00C1254B" w:rsidRDefault="0077678D" w:rsidP="0077678D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Leitung von </w:t>
            </w:r>
            <w:r w:rsidRPr="00C1254B">
              <w:rPr>
                <w:rFonts w:ascii="Cambria Math" w:hAnsi="Cambria Math" w:cs="Cambria Math"/>
                <w:i/>
                <w:iCs/>
                <w:sz w:val="20"/>
                <w:szCs w:val="20"/>
              </w:rPr>
              <w:t>∼</w:t>
            </w:r>
            <w:r w:rsidRPr="00C1254B">
              <w:rPr>
                <w:rFonts w:ascii="Optima" w:hAnsi="Optima" w:cs="Times New Roman"/>
                <w:i/>
                <w:iCs/>
                <w:sz w:val="20"/>
                <w:szCs w:val="20"/>
              </w:rPr>
              <w:t>25 Studierenden und Vertretung der Studierendenschaft vor der Hochschulleitung</w:t>
            </w:r>
          </w:p>
          <w:p w14:paraId="57D8CB65" w14:textId="27A95F34" w:rsidR="0077678D" w:rsidRPr="00C1254B" w:rsidRDefault="0077678D" w:rsidP="0077678D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i/>
                <w:iCs/>
                <w:sz w:val="20"/>
                <w:szCs w:val="20"/>
              </w:rPr>
              <w:t>Übernahme der Vorstandsleitung nach drei Monaten Mitgliedschaft</w:t>
            </w:r>
            <w:r w:rsidRPr="00C1254B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und </w:t>
            </w:r>
            <w:r w:rsidRPr="00C1254B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Wiederaufbau von 4 </w:t>
            </w:r>
            <w:r w:rsidRPr="00C1254B">
              <w:rPr>
                <w:rFonts w:ascii="Optima" w:hAnsi="Optima" w:cs="Times New Roman"/>
                <w:i/>
                <w:iCs/>
                <w:sz w:val="20"/>
                <w:szCs w:val="20"/>
              </w:rPr>
              <w:t>auf</w:t>
            </w:r>
            <w:r w:rsidRPr="00C1254B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25 Mitgliede</w:t>
            </w:r>
            <w:r w:rsidRPr="00C1254B">
              <w:rPr>
                <w:rFonts w:ascii="Optima" w:hAnsi="Optima" w:cs="Times New Roman"/>
                <w:i/>
                <w:iCs/>
                <w:sz w:val="20"/>
                <w:szCs w:val="20"/>
              </w:rPr>
              <w:t>r</w:t>
            </w:r>
          </w:p>
          <w:p w14:paraId="68CFAD97" w14:textId="616BB008" w:rsidR="0077678D" w:rsidRPr="00C1254B" w:rsidRDefault="0077678D" w:rsidP="0077678D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i/>
                <w:iCs/>
                <w:sz w:val="20"/>
                <w:szCs w:val="20"/>
              </w:rPr>
              <w:t>Einführung eines Kooperationsmodells mit regionalen Unternehmen zur Verbreitung von studentischen Stellenangeboten und damit Aufbau einer neuen Einnahmequelle der Fachschaft</w:t>
            </w:r>
          </w:p>
        </w:tc>
      </w:tr>
      <w:tr w:rsidR="0077678D" w:rsidRPr="00C1254B" w14:paraId="3B26943D" w14:textId="77777777" w:rsidTr="004D43B3">
        <w:trPr>
          <w:trHeight w:val="346"/>
        </w:trPr>
        <w:tc>
          <w:tcPr>
            <w:tcW w:w="6017" w:type="dxa"/>
            <w:gridSpan w:val="3"/>
            <w:vAlign w:val="bottom"/>
          </w:tcPr>
          <w:p w14:paraId="11E538C2" w14:textId="4D4E4B3C" w:rsidR="0077678D" w:rsidRPr="00C1254B" w:rsidRDefault="0077678D" w:rsidP="0077678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i w:val="0"/>
                <w:sz w:val="20"/>
                <w:szCs w:val="20"/>
              </w:rPr>
              <w:t>Fachbereichsrat Wirtschaft der Fachhochschule Münster</w:t>
            </w:r>
          </w:p>
        </w:tc>
        <w:tc>
          <w:tcPr>
            <w:tcW w:w="4333" w:type="dxa"/>
            <w:gridSpan w:val="10"/>
            <w:vAlign w:val="bottom"/>
          </w:tcPr>
          <w:p w14:paraId="21BF18C9" w14:textId="12C3B472" w:rsidR="0077678D" w:rsidRPr="00C1254B" w:rsidRDefault="0077678D" w:rsidP="0077678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Münster</w:t>
            </w:r>
          </w:p>
        </w:tc>
      </w:tr>
      <w:tr w:rsidR="0077678D" w:rsidRPr="00C1254B" w14:paraId="04BFDD79" w14:textId="77777777" w:rsidTr="00BC7BB5">
        <w:trPr>
          <w:trHeight w:val="20"/>
        </w:trPr>
        <w:tc>
          <w:tcPr>
            <w:tcW w:w="6726" w:type="dxa"/>
            <w:gridSpan w:val="5"/>
            <w:vAlign w:val="bottom"/>
          </w:tcPr>
          <w:p w14:paraId="5D908AF7" w14:textId="7E860067" w:rsidR="0077678D" w:rsidRPr="00C1254B" w:rsidRDefault="0077678D" w:rsidP="0077678D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>Gewählter studentischer Vertreter</w:t>
            </w:r>
          </w:p>
        </w:tc>
        <w:tc>
          <w:tcPr>
            <w:tcW w:w="3624" w:type="dxa"/>
            <w:gridSpan w:val="8"/>
            <w:vAlign w:val="bottom"/>
          </w:tcPr>
          <w:p w14:paraId="0D2FFB14" w14:textId="31EFC974" w:rsidR="0077678D" w:rsidRPr="00C1254B" w:rsidRDefault="0077678D" w:rsidP="0077678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i w:val="0"/>
                <w:sz w:val="20"/>
                <w:szCs w:val="20"/>
              </w:rPr>
              <w:t xml:space="preserve">03/2025 – 08/2026 </w:t>
            </w:r>
          </w:p>
        </w:tc>
      </w:tr>
      <w:tr w:rsidR="0077678D" w:rsidRPr="00C1254B" w14:paraId="66A58453" w14:textId="77777777" w:rsidTr="004D43B3">
        <w:trPr>
          <w:trHeight w:val="20"/>
        </w:trPr>
        <w:tc>
          <w:tcPr>
            <w:tcW w:w="10350" w:type="dxa"/>
            <w:gridSpan w:val="13"/>
            <w:vAlign w:val="bottom"/>
          </w:tcPr>
          <w:p w14:paraId="50B5B9CB" w14:textId="1DEB9AD2" w:rsidR="0077678D" w:rsidRPr="00C1254B" w:rsidRDefault="0077678D" w:rsidP="0077678D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i/>
                <w:iCs/>
                <w:sz w:val="20"/>
                <w:szCs w:val="20"/>
              </w:rPr>
              <w:t>Vertretung studentischer Interessen in hochschulpolitischen Entscheidungsprozessen (Studienstruktur, Prüfungsordnungen, Qualitätssicherung)</w:t>
            </w:r>
          </w:p>
        </w:tc>
      </w:tr>
      <w:tr w:rsidR="0077678D" w:rsidRPr="00C1254B" w14:paraId="482569A2" w14:textId="77777777" w:rsidTr="004D43B3">
        <w:trPr>
          <w:trHeight w:val="432"/>
        </w:trPr>
        <w:tc>
          <w:tcPr>
            <w:tcW w:w="10350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2B27A1F2" w:rsidR="0077678D" w:rsidRPr="00C1254B" w:rsidRDefault="0077678D" w:rsidP="0077678D">
            <w:pPr>
              <w:jc w:val="center"/>
              <w:rPr>
                <w:rFonts w:ascii="Optima" w:hAnsi="Optima" w:cs="Times New Roman"/>
                <w:b/>
                <w:sz w:val="26"/>
                <w:szCs w:val="26"/>
              </w:rPr>
            </w:pPr>
            <w:r w:rsidRPr="00C1254B">
              <w:rPr>
                <w:rFonts w:ascii="Optima" w:hAnsi="Optima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77678D" w:rsidRPr="00C1254B" w14:paraId="2B257790" w14:textId="77777777" w:rsidTr="004D43B3">
        <w:trPr>
          <w:trHeight w:val="346"/>
        </w:trPr>
        <w:tc>
          <w:tcPr>
            <w:tcW w:w="1481" w:type="dxa"/>
            <w:tcBorders>
              <w:top w:val="single" w:sz="4" w:space="0" w:color="auto"/>
            </w:tcBorders>
            <w:vAlign w:val="bottom"/>
          </w:tcPr>
          <w:p w14:paraId="15B2C431" w14:textId="56F73C25" w:rsidR="0077678D" w:rsidRPr="00C1254B" w:rsidRDefault="0077678D" w:rsidP="0077678D">
            <w:pPr>
              <w:rPr>
                <w:rFonts w:ascii="Optima" w:hAnsi="Optima" w:cs="Times New Roman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>Sprachen:</w:t>
            </w:r>
          </w:p>
        </w:tc>
        <w:tc>
          <w:tcPr>
            <w:tcW w:w="8869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7883BD32" w:rsidR="0077678D" w:rsidRPr="00C1254B" w:rsidRDefault="0077678D" w:rsidP="0077678D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color w:val="000000"/>
                <w:sz w:val="20"/>
                <w:szCs w:val="20"/>
              </w:rPr>
              <w:t>Deutsch (</w:t>
            </w:r>
            <w:r w:rsidRPr="00C125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C2</w:t>
            </w:r>
            <w:r w:rsidRPr="00C1254B">
              <w:rPr>
                <w:rFonts w:ascii="Optima" w:hAnsi="Optima" w:cs="Times New Roman"/>
                <w:color w:val="000000"/>
                <w:sz w:val="20"/>
                <w:szCs w:val="20"/>
              </w:rPr>
              <w:t>), Englisch (</w:t>
            </w:r>
            <w:r w:rsidRPr="00C125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C1</w:t>
            </w:r>
            <w:r w:rsidRPr="00C1254B">
              <w:rPr>
                <w:rFonts w:ascii="Optima" w:hAnsi="Optima" w:cs="Times New Roman"/>
                <w:color w:val="000000"/>
                <w:sz w:val="20"/>
                <w:szCs w:val="20"/>
              </w:rPr>
              <w:t>)</w:t>
            </w:r>
            <w:r w:rsidRPr="00C125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Pr="00C1254B">
              <w:rPr>
                <w:rFonts w:ascii="Optima" w:hAnsi="Optima" w:cs="Times New Roman"/>
                <w:iCs/>
                <w:color w:val="000000"/>
                <w:sz w:val="20"/>
                <w:szCs w:val="20"/>
              </w:rPr>
              <w:t>Niederländisch</w:t>
            </w:r>
            <w:r w:rsidRPr="00C125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C1254B">
              <w:rPr>
                <w:rFonts w:ascii="Optima" w:hAnsi="Optima" w:cs="Times New Roman"/>
                <w:color w:val="000000"/>
                <w:sz w:val="20"/>
                <w:szCs w:val="20"/>
              </w:rPr>
              <w:t>(</w:t>
            </w:r>
            <w:r w:rsidRPr="00C125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A1</w:t>
            </w:r>
            <w:r w:rsidRPr="00C1254B">
              <w:rPr>
                <w:rFonts w:ascii="Optima" w:hAnsi="Optima" w:cs="Times New Roman"/>
                <w:color w:val="000000"/>
                <w:sz w:val="20"/>
                <w:szCs w:val="20"/>
              </w:rPr>
              <w:t>)</w:t>
            </w:r>
            <w:r w:rsidRPr="00C125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Pr="00C1254B">
              <w:rPr>
                <w:rFonts w:ascii="Optima" w:hAnsi="Optima" w:cs="Times New Roman"/>
                <w:iCs/>
                <w:color w:val="000000"/>
                <w:sz w:val="20"/>
                <w:szCs w:val="20"/>
              </w:rPr>
              <w:t>Spanisch</w:t>
            </w:r>
            <w:r w:rsidRPr="00C125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C1254B">
              <w:rPr>
                <w:rFonts w:ascii="Optima" w:hAnsi="Optima" w:cs="Times New Roman"/>
                <w:color w:val="000000"/>
                <w:sz w:val="20"/>
                <w:szCs w:val="20"/>
              </w:rPr>
              <w:t>(A1)</w:t>
            </w:r>
          </w:p>
        </w:tc>
      </w:tr>
      <w:tr w:rsidR="0077678D" w:rsidRPr="00C1254B" w14:paraId="45706C3F" w14:textId="77777777" w:rsidTr="004D43B3">
        <w:trPr>
          <w:trHeight w:val="283"/>
        </w:trPr>
        <w:tc>
          <w:tcPr>
            <w:tcW w:w="1481" w:type="dxa"/>
            <w:vAlign w:val="bottom"/>
          </w:tcPr>
          <w:p w14:paraId="57688BDA" w14:textId="350496FE" w:rsidR="0077678D" w:rsidRPr="00C1254B" w:rsidRDefault="0077678D" w:rsidP="0077678D">
            <w:pPr>
              <w:rPr>
                <w:rFonts w:ascii="Optima" w:hAnsi="Optima" w:cs="Times New Roman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>Technisch:</w:t>
            </w:r>
          </w:p>
        </w:tc>
        <w:tc>
          <w:tcPr>
            <w:tcW w:w="8869" w:type="dxa"/>
            <w:gridSpan w:val="12"/>
            <w:vAlign w:val="bottom"/>
          </w:tcPr>
          <w:p w14:paraId="60CA2168" w14:textId="4E0093F9" w:rsidR="0077678D" w:rsidRPr="00C1254B" w:rsidRDefault="0077678D" w:rsidP="0077678D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C1254B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Microsoft Office (</w:t>
            </w:r>
            <w:proofErr w:type="spellStart"/>
            <w:r w:rsidRPr="00C125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GB"/>
              </w:rPr>
              <w:t>fortgeschritten</w:t>
            </w:r>
            <w:proofErr w:type="spellEnd"/>
            <w:r w:rsidRPr="00C1254B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), Microsoft Dynamic NAV (</w:t>
            </w:r>
            <w:r w:rsidRPr="00C125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GB"/>
              </w:rPr>
              <w:t>basic</w:t>
            </w:r>
            <w:r w:rsidRPr="00C1254B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), SAP (</w:t>
            </w:r>
            <w:r w:rsidRPr="00C125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GB"/>
              </w:rPr>
              <w:t>basic</w:t>
            </w:r>
            <w:r w:rsidRPr="00C1254B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), Python (</w:t>
            </w:r>
            <w:r w:rsidRPr="00C125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GB"/>
              </w:rPr>
              <w:t>basic</w:t>
            </w:r>
            <w:r w:rsidRPr="00C1254B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)</w:t>
            </w:r>
          </w:p>
        </w:tc>
      </w:tr>
      <w:tr w:rsidR="0077678D" w:rsidRPr="00C1254B" w14:paraId="70CB01B0" w14:textId="77777777" w:rsidTr="004D43B3">
        <w:trPr>
          <w:trHeight w:val="283"/>
        </w:trPr>
        <w:tc>
          <w:tcPr>
            <w:tcW w:w="1481" w:type="dxa"/>
            <w:vAlign w:val="bottom"/>
          </w:tcPr>
          <w:p w14:paraId="04F58216" w14:textId="6D413C27" w:rsidR="0077678D" w:rsidRPr="00C1254B" w:rsidRDefault="0077678D" w:rsidP="0077678D">
            <w:pPr>
              <w:rPr>
                <w:rFonts w:ascii="Optima" w:hAnsi="Optima" w:cs="Times New Roman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869" w:type="dxa"/>
            <w:gridSpan w:val="12"/>
            <w:vAlign w:val="bottom"/>
          </w:tcPr>
          <w:p w14:paraId="598C2742" w14:textId="3D6A9A0E" w:rsidR="0077678D" w:rsidRPr="00C1254B" w:rsidRDefault="0077678D" w:rsidP="0077678D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C1254B">
              <w:rPr>
                <w:rFonts w:ascii="Optima" w:hAnsi="Optima" w:cs="Times New Roman"/>
                <w:color w:val="000000"/>
                <w:sz w:val="20"/>
                <w:szCs w:val="20"/>
              </w:rPr>
              <w:t>Kickboxen, Latein- und Gesellschaftstanz, Badminton, Doppelkopf</w:t>
            </w:r>
          </w:p>
        </w:tc>
      </w:tr>
      <w:tr w:rsidR="0077678D" w:rsidRPr="00C1254B" w14:paraId="071AB173" w14:textId="77777777" w:rsidTr="00C1254B">
        <w:trPr>
          <w:trHeight w:val="567"/>
        </w:trPr>
        <w:tc>
          <w:tcPr>
            <w:tcW w:w="10350" w:type="dxa"/>
            <w:gridSpan w:val="13"/>
            <w:vAlign w:val="bottom"/>
          </w:tcPr>
          <w:p w14:paraId="6478BDEA" w14:textId="630CB122" w:rsidR="0077678D" w:rsidRPr="00C1254B" w:rsidRDefault="0077678D" w:rsidP="0077678D">
            <w:pPr>
              <w:rPr>
                <w:rFonts w:ascii="Optima" w:hAnsi="Optima" w:cs="Times New Roman"/>
                <w:color w:val="000000"/>
                <w:sz w:val="18"/>
              </w:rPr>
            </w:pPr>
            <w:r w:rsidRPr="00C1254B">
              <w:rPr>
                <w:rFonts w:ascii="Optima" w:hAnsi="Optima" w:cs="Times New Roman"/>
                <w:sz w:val="20"/>
                <w:szCs w:val="20"/>
              </w:rPr>
              <w:t>Düsseldorf, 04.09.2026</w:t>
            </w:r>
          </w:p>
        </w:tc>
      </w:tr>
    </w:tbl>
    <w:p w14:paraId="0747D2BF" w14:textId="69F47280" w:rsidR="00723643" w:rsidRPr="00C1254B" w:rsidRDefault="00723643" w:rsidP="00244D70">
      <w:pPr>
        <w:rPr>
          <w:rFonts w:ascii="Optima" w:hAnsi="Optima" w:cs="Times New Roman"/>
          <w:sz w:val="18"/>
        </w:rPr>
      </w:pPr>
    </w:p>
    <w:sectPr w:rsidR="00723643" w:rsidRPr="00C1254B" w:rsidSect="00C125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0" w:right="1412" w:bottom="249" w:left="1412" w:header="652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0C2C1" w14:textId="77777777" w:rsidR="003B06DA" w:rsidRPr="00E94984" w:rsidRDefault="003B06DA" w:rsidP="00BE053D">
      <w:pPr>
        <w:spacing w:after="0" w:line="240" w:lineRule="auto"/>
      </w:pPr>
      <w:r w:rsidRPr="00E94984">
        <w:separator/>
      </w:r>
    </w:p>
  </w:endnote>
  <w:endnote w:type="continuationSeparator" w:id="0">
    <w:p w14:paraId="24759F8D" w14:textId="77777777" w:rsidR="003B06DA" w:rsidRPr="00E94984" w:rsidRDefault="003B06DA" w:rsidP="00BE053D">
      <w:pPr>
        <w:spacing w:after="0" w:line="240" w:lineRule="auto"/>
      </w:pPr>
      <w:r w:rsidRPr="00E9498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E94984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E94984">
          <w:rPr>
            <w:rStyle w:val="Seitenzahl"/>
          </w:rPr>
          <w:fldChar w:fldCharType="begin"/>
        </w:r>
        <w:r w:rsidRPr="00E94984">
          <w:rPr>
            <w:rStyle w:val="Seitenzahl"/>
          </w:rPr>
          <w:instrText xml:space="preserve"> PAGE </w:instrText>
        </w:r>
        <w:r w:rsidRPr="00E94984">
          <w:rPr>
            <w:rStyle w:val="Seitenzahl"/>
          </w:rPr>
          <w:fldChar w:fldCharType="end"/>
        </w:r>
      </w:p>
    </w:sdtContent>
  </w:sdt>
  <w:p w14:paraId="6B121AC6" w14:textId="77777777" w:rsidR="00875DA9" w:rsidRPr="00E94984" w:rsidRDefault="00875D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19557" w14:textId="77777777" w:rsidR="008A291C" w:rsidRDefault="008A291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ABFA" w14:textId="77777777" w:rsidR="008A291C" w:rsidRDefault="008A291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2AE5C" w14:textId="77777777" w:rsidR="003B06DA" w:rsidRPr="00E94984" w:rsidRDefault="003B06DA" w:rsidP="00BE053D">
      <w:pPr>
        <w:spacing w:after="0" w:line="240" w:lineRule="auto"/>
      </w:pPr>
      <w:r w:rsidRPr="00E94984">
        <w:separator/>
      </w:r>
    </w:p>
  </w:footnote>
  <w:footnote w:type="continuationSeparator" w:id="0">
    <w:p w14:paraId="50FEE4CC" w14:textId="77777777" w:rsidR="003B06DA" w:rsidRPr="00E94984" w:rsidRDefault="003B06DA" w:rsidP="00BE053D">
      <w:pPr>
        <w:spacing w:after="0" w:line="240" w:lineRule="auto"/>
      </w:pPr>
      <w:r w:rsidRPr="00E9498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080E6" w14:textId="77777777" w:rsidR="008A291C" w:rsidRDefault="008A291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2504B" w14:textId="77777777" w:rsidR="008A291C" w:rsidRDefault="008A291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D922A" w14:textId="77777777" w:rsidR="008A291C" w:rsidRDefault="008A291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0F3489BA"/>
    <w:lvl w:ilvl="0" w:tplc="37960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7F5D9E"/>
    <w:multiLevelType w:val="hybridMultilevel"/>
    <w:tmpl w:val="95F097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F0770"/>
    <w:multiLevelType w:val="hybridMultilevel"/>
    <w:tmpl w:val="E7125338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3E2D08"/>
    <w:multiLevelType w:val="hybridMultilevel"/>
    <w:tmpl w:val="7C60EB38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9"/>
  </w:num>
  <w:num w:numId="2" w16cid:durableId="1152600156">
    <w:abstractNumId w:val="22"/>
  </w:num>
  <w:num w:numId="3" w16cid:durableId="1697927410">
    <w:abstractNumId w:val="26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8"/>
  </w:num>
  <w:num w:numId="8" w16cid:durableId="881020874">
    <w:abstractNumId w:val="30"/>
  </w:num>
  <w:num w:numId="9" w16cid:durableId="1263149610">
    <w:abstractNumId w:val="17"/>
  </w:num>
  <w:num w:numId="10" w16cid:durableId="189681442">
    <w:abstractNumId w:val="32"/>
  </w:num>
  <w:num w:numId="11" w16cid:durableId="1844860521">
    <w:abstractNumId w:val="8"/>
  </w:num>
  <w:num w:numId="12" w16cid:durableId="369766251">
    <w:abstractNumId w:val="10"/>
  </w:num>
  <w:num w:numId="13" w16cid:durableId="318115815">
    <w:abstractNumId w:val="12"/>
  </w:num>
  <w:num w:numId="14" w16cid:durableId="303974678">
    <w:abstractNumId w:val="13"/>
  </w:num>
  <w:num w:numId="15" w16cid:durableId="91245226">
    <w:abstractNumId w:val="29"/>
  </w:num>
  <w:num w:numId="16" w16cid:durableId="1138110109">
    <w:abstractNumId w:val="7"/>
  </w:num>
  <w:num w:numId="17" w16cid:durableId="1063874226">
    <w:abstractNumId w:val="21"/>
  </w:num>
  <w:num w:numId="18" w16cid:durableId="113788392">
    <w:abstractNumId w:val="5"/>
  </w:num>
  <w:num w:numId="19" w16cid:durableId="560748726">
    <w:abstractNumId w:val="25"/>
  </w:num>
  <w:num w:numId="20" w16cid:durableId="1019890446">
    <w:abstractNumId w:val="14"/>
  </w:num>
  <w:num w:numId="21" w16cid:durableId="1358241060">
    <w:abstractNumId w:val="15"/>
  </w:num>
  <w:num w:numId="22" w16cid:durableId="1565333374">
    <w:abstractNumId w:val="20"/>
  </w:num>
  <w:num w:numId="23" w16cid:durableId="749930063">
    <w:abstractNumId w:val="11"/>
  </w:num>
  <w:num w:numId="24" w16cid:durableId="69692987">
    <w:abstractNumId w:val="28"/>
  </w:num>
  <w:num w:numId="25" w16cid:durableId="842476508">
    <w:abstractNumId w:val="33"/>
  </w:num>
  <w:num w:numId="26" w16cid:durableId="834301136">
    <w:abstractNumId w:val="23"/>
  </w:num>
  <w:num w:numId="27" w16cid:durableId="1631785384">
    <w:abstractNumId w:val="34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4"/>
  </w:num>
  <w:num w:numId="32" w16cid:durableId="1930698584">
    <w:abstractNumId w:val="27"/>
  </w:num>
  <w:num w:numId="33" w16cid:durableId="2027363090">
    <w:abstractNumId w:val="26"/>
  </w:num>
  <w:num w:numId="34" w16cid:durableId="843516491">
    <w:abstractNumId w:val="9"/>
  </w:num>
  <w:num w:numId="35" w16cid:durableId="1606497442">
    <w:abstractNumId w:val="31"/>
  </w:num>
  <w:num w:numId="36" w16cid:durableId="16203318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1CF8"/>
    <w:rsid w:val="00083543"/>
    <w:rsid w:val="00087747"/>
    <w:rsid w:val="000A1FDA"/>
    <w:rsid w:val="000B63E2"/>
    <w:rsid w:val="000B6548"/>
    <w:rsid w:val="000C71ED"/>
    <w:rsid w:val="000D671A"/>
    <w:rsid w:val="000F2EED"/>
    <w:rsid w:val="00103EC5"/>
    <w:rsid w:val="00116C6E"/>
    <w:rsid w:val="0012448A"/>
    <w:rsid w:val="00125CA6"/>
    <w:rsid w:val="00144E8C"/>
    <w:rsid w:val="00156FC9"/>
    <w:rsid w:val="00162A5A"/>
    <w:rsid w:val="001647AB"/>
    <w:rsid w:val="001656BB"/>
    <w:rsid w:val="00167A2F"/>
    <w:rsid w:val="00172867"/>
    <w:rsid w:val="00175B6D"/>
    <w:rsid w:val="001901ED"/>
    <w:rsid w:val="0019483A"/>
    <w:rsid w:val="001A46BF"/>
    <w:rsid w:val="001A481B"/>
    <w:rsid w:val="001B0186"/>
    <w:rsid w:val="001B62CA"/>
    <w:rsid w:val="001D439E"/>
    <w:rsid w:val="001D4DCD"/>
    <w:rsid w:val="001F4175"/>
    <w:rsid w:val="00223A4D"/>
    <w:rsid w:val="0023054D"/>
    <w:rsid w:val="00232CB5"/>
    <w:rsid w:val="00234A7E"/>
    <w:rsid w:val="0024373D"/>
    <w:rsid w:val="00244D70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84689"/>
    <w:rsid w:val="00390EA6"/>
    <w:rsid w:val="003B06DA"/>
    <w:rsid w:val="003C1E30"/>
    <w:rsid w:val="003E27C3"/>
    <w:rsid w:val="003F3E3F"/>
    <w:rsid w:val="00403378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3C2F"/>
    <w:rsid w:val="004B6A5E"/>
    <w:rsid w:val="004D43B3"/>
    <w:rsid w:val="004D533A"/>
    <w:rsid w:val="004E2BA1"/>
    <w:rsid w:val="00507EA7"/>
    <w:rsid w:val="00526089"/>
    <w:rsid w:val="00527A28"/>
    <w:rsid w:val="00527DCA"/>
    <w:rsid w:val="00565190"/>
    <w:rsid w:val="005716D4"/>
    <w:rsid w:val="00571B60"/>
    <w:rsid w:val="00572876"/>
    <w:rsid w:val="00585A4D"/>
    <w:rsid w:val="005D6329"/>
    <w:rsid w:val="005E57F6"/>
    <w:rsid w:val="005E7F41"/>
    <w:rsid w:val="006058D8"/>
    <w:rsid w:val="00610200"/>
    <w:rsid w:val="00623699"/>
    <w:rsid w:val="00632D5A"/>
    <w:rsid w:val="00635515"/>
    <w:rsid w:val="006546FD"/>
    <w:rsid w:val="0066201F"/>
    <w:rsid w:val="00665BF3"/>
    <w:rsid w:val="006732D6"/>
    <w:rsid w:val="006833D0"/>
    <w:rsid w:val="00693E09"/>
    <w:rsid w:val="00696E7F"/>
    <w:rsid w:val="006A2DE9"/>
    <w:rsid w:val="006A7230"/>
    <w:rsid w:val="006B4E32"/>
    <w:rsid w:val="006B72C7"/>
    <w:rsid w:val="006B7F78"/>
    <w:rsid w:val="006C2252"/>
    <w:rsid w:val="006D15A4"/>
    <w:rsid w:val="006D7F7F"/>
    <w:rsid w:val="006E2C9C"/>
    <w:rsid w:val="006E40EF"/>
    <w:rsid w:val="006F0039"/>
    <w:rsid w:val="006F6506"/>
    <w:rsid w:val="006F7D46"/>
    <w:rsid w:val="00711CEF"/>
    <w:rsid w:val="007162C8"/>
    <w:rsid w:val="00720320"/>
    <w:rsid w:val="00723643"/>
    <w:rsid w:val="00724348"/>
    <w:rsid w:val="00725D3C"/>
    <w:rsid w:val="00733DA1"/>
    <w:rsid w:val="00737822"/>
    <w:rsid w:val="0074111D"/>
    <w:rsid w:val="00753D4A"/>
    <w:rsid w:val="00756912"/>
    <w:rsid w:val="00761609"/>
    <w:rsid w:val="00763DCE"/>
    <w:rsid w:val="0077678D"/>
    <w:rsid w:val="00776C46"/>
    <w:rsid w:val="0078260B"/>
    <w:rsid w:val="007838D1"/>
    <w:rsid w:val="00785254"/>
    <w:rsid w:val="00785853"/>
    <w:rsid w:val="0079135A"/>
    <w:rsid w:val="00794AA3"/>
    <w:rsid w:val="007966F0"/>
    <w:rsid w:val="00797BFC"/>
    <w:rsid w:val="007A36BC"/>
    <w:rsid w:val="007A720F"/>
    <w:rsid w:val="007C6A3C"/>
    <w:rsid w:val="007D4BEE"/>
    <w:rsid w:val="007D5BE9"/>
    <w:rsid w:val="008050E4"/>
    <w:rsid w:val="0082257D"/>
    <w:rsid w:val="00850D65"/>
    <w:rsid w:val="00853438"/>
    <w:rsid w:val="00866846"/>
    <w:rsid w:val="00875DA9"/>
    <w:rsid w:val="00895E38"/>
    <w:rsid w:val="008A291C"/>
    <w:rsid w:val="008A49DF"/>
    <w:rsid w:val="008A782B"/>
    <w:rsid w:val="008B0FC0"/>
    <w:rsid w:val="008B6963"/>
    <w:rsid w:val="008C429A"/>
    <w:rsid w:val="008D10FD"/>
    <w:rsid w:val="008E1F3D"/>
    <w:rsid w:val="009008FC"/>
    <w:rsid w:val="009053D7"/>
    <w:rsid w:val="00907EA4"/>
    <w:rsid w:val="00910D63"/>
    <w:rsid w:val="0091331D"/>
    <w:rsid w:val="0093223C"/>
    <w:rsid w:val="00941A87"/>
    <w:rsid w:val="009501C2"/>
    <w:rsid w:val="009668B9"/>
    <w:rsid w:val="00976577"/>
    <w:rsid w:val="00996356"/>
    <w:rsid w:val="00997D9A"/>
    <w:rsid w:val="009B2F47"/>
    <w:rsid w:val="009D7C49"/>
    <w:rsid w:val="009E1C82"/>
    <w:rsid w:val="009E3AE9"/>
    <w:rsid w:val="009E7297"/>
    <w:rsid w:val="009F04AB"/>
    <w:rsid w:val="009F7BD3"/>
    <w:rsid w:val="00A0257D"/>
    <w:rsid w:val="00A12EDC"/>
    <w:rsid w:val="00A26D0D"/>
    <w:rsid w:val="00A33BDE"/>
    <w:rsid w:val="00A34885"/>
    <w:rsid w:val="00A43BC1"/>
    <w:rsid w:val="00A64DC3"/>
    <w:rsid w:val="00A74225"/>
    <w:rsid w:val="00A86F7B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04735"/>
    <w:rsid w:val="00B17D95"/>
    <w:rsid w:val="00B23509"/>
    <w:rsid w:val="00B359DB"/>
    <w:rsid w:val="00B3632B"/>
    <w:rsid w:val="00B409D8"/>
    <w:rsid w:val="00B46950"/>
    <w:rsid w:val="00B5178D"/>
    <w:rsid w:val="00B67F1F"/>
    <w:rsid w:val="00B701D7"/>
    <w:rsid w:val="00B750E3"/>
    <w:rsid w:val="00B90595"/>
    <w:rsid w:val="00BA215A"/>
    <w:rsid w:val="00BB5D90"/>
    <w:rsid w:val="00BB5F09"/>
    <w:rsid w:val="00BC0D9F"/>
    <w:rsid w:val="00BC7BB5"/>
    <w:rsid w:val="00BE053D"/>
    <w:rsid w:val="00BF1A7A"/>
    <w:rsid w:val="00BF1FA3"/>
    <w:rsid w:val="00C00974"/>
    <w:rsid w:val="00C018E4"/>
    <w:rsid w:val="00C066FA"/>
    <w:rsid w:val="00C1254B"/>
    <w:rsid w:val="00C25387"/>
    <w:rsid w:val="00C31DCC"/>
    <w:rsid w:val="00C54BE3"/>
    <w:rsid w:val="00C5571C"/>
    <w:rsid w:val="00C57F80"/>
    <w:rsid w:val="00C768ED"/>
    <w:rsid w:val="00C82078"/>
    <w:rsid w:val="00C82A6A"/>
    <w:rsid w:val="00C82A8F"/>
    <w:rsid w:val="00C85F4D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258A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0A64"/>
    <w:rsid w:val="00E21A49"/>
    <w:rsid w:val="00E24DF1"/>
    <w:rsid w:val="00E40B9A"/>
    <w:rsid w:val="00E431ED"/>
    <w:rsid w:val="00E55D90"/>
    <w:rsid w:val="00E64FF5"/>
    <w:rsid w:val="00E86D5E"/>
    <w:rsid w:val="00E907EC"/>
    <w:rsid w:val="00E94984"/>
    <w:rsid w:val="00E96C89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655A5"/>
    <w:rsid w:val="00F67D56"/>
    <w:rsid w:val="00F74D19"/>
    <w:rsid w:val="00F80053"/>
    <w:rsid w:val="00FA02C7"/>
    <w:rsid w:val="00FA4186"/>
    <w:rsid w:val="00FC0531"/>
    <w:rsid w:val="00FC13F0"/>
    <w:rsid w:val="00FD0FB7"/>
    <w:rsid w:val="00FD679D"/>
    <w:rsid w:val="00FE0496"/>
    <w:rsid w:val="00FE278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833D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E3AE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E3AE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E3AE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E3AE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E3A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2755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Tizian Meier</cp:lastModifiedBy>
  <cp:revision>9</cp:revision>
  <cp:lastPrinted>2026-09-04T14:26:00Z</cp:lastPrinted>
  <dcterms:created xsi:type="dcterms:W3CDTF">2026-01-23T21:32:00Z</dcterms:created>
  <dcterms:modified xsi:type="dcterms:W3CDTF">2026-09-04T14:27:00Z</dcterms:modified>
</cp:coreProperties>
</file>