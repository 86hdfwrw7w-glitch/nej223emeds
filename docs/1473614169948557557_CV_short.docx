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1418"/>
        <w:gridCol w:w="283"/>
        <w:gridCol w:w="3403"/>
      </w:tblGrid>
      <w:tr w:rsidR="00E55D90" w:rsidRPr="00BD61A1" w14:paraId="487AC9CE" w14:textId="77777777" w:rsidTr="00451EA9">
        <w:trPr>
          <w:trHeight w:val="426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135895E2" w14:textId="74BF85ED" w:rsidR="00E55D90" w:rsidRPr="00BD61A1" w:rsidRDefault="002642FD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D61A1">
              <w:rPr>
                <w:rFonts w:ascii="Optima" w:hAnsi="Optima" w:cs="Times New Roman (Body CS)"/>
                <w:b/>
                <w:sz w:val="36"/>
                <w:szCs w:val="32"/>
              </w:rPr>
              <w:t>Jason Kaloudis</w:t>
            </w:r>
          </w:p>
        </w:tc>
      </w:tr>
      <w:tr w:rsidR="00E55D90" w:rsidRPr="00BD61A1" w14:paraId="034602FF" w14:textId="77777777" w:rsidTr="00451EA9">
        <w:trPr>
          <w:trHeight w:val="283"/>
        </w:trPr>
        <w:tc>
          <w:tcPr>
            <w:tcW w:w="10774" w:type="dxa"/>
            <w:gridSpan w:val="5"/>
            <w:tcBorders>
              <w:top w:val="single" w:sz="4" w:space="0" w:color="auto"/>
            </w:tcBorders>
            <w:vAlign w:val="bottom"/>
          </w:tcPr>
          <w:p w14:paraId="45E1D21A" w14:textId="43FAFEDA" w:rsidR="00E55D90" w:rsidRPr="00BD61A1" w:rsidRDefault="002642FD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BD61A1">
              <w:rPr>
                <w:rFonts w:ascii="Optima" w:hAnsi="Optima" w:cs="Times New Roman (Body CS)"/>
                <w:bCs/>
                <w:sz w:val="18"/>
                <w:szCs w:val="18"/>
              </w:rPr>
              <w:t>• Machabäerstr. 7-9, 50</w:t>
            </w:r>
            <w:r w:rsidR="00561471">
              <w:rPr>
                <w:rFonts w:ascii="Optima" w:hAnsi="Optima" w:cs="Times New Roman (Body CS)"/>
                <w:bCs/>
                <w:sz w:val="18"/>
                <w:szCs w:val="18"/>
              </w:rPr>
              <w:t>668</w:t>
            </w:r>
            <w:r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Köln </w:t>
            </w:r>
            <w:r w:rsidR="00E55D90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 w:rsidR="004D01C9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jasonkaloudis@gmail.com </w:t>
            </w:r>
            <w:r w:rsidR="006D132E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hyperlink r:id="rId8" w:history="1">
              <w:r w:rsidR="006D132E" w:rsidRPr="00BD61A1">
                <w:rPr>
                  <w:rStyle w:val="Hyperlink"/>
                  <w:rFonts w:ascii="Optima" w:hAnsi="Optima" w:cs="Times New Roman (Body CS)"/>
                  <w:bCs/>
                  <w:sz w:val="18"/>
                  <w:szCs w:val="18"/>
                </w:rPr>
                <w:t>LinkedIn</w:t>
              </w:r>
            </w:hyperlink>
            <w:r w:rsidR="00E55D90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</w:t>
            </w:r>
            <w:r w:rsidR="006D132E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E55D90" w:rsidRPr="00BD61A1">
              <w:rPr>
                <w:rFonts w:ascii="Optima" w:hAnsi="Optima" w:cs="Times New Roman (Body CS)"/>
                <w:bCs/>
                <w:sz w:val="18"/>
                <w:szCs w:val="18"/>
              </w:rPr>
              <w:t>(0)</w:t>
            </w:r>
            <w:r w:rsidR="006D132E" w:rsidRPr="00BD61A1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765136" w:rsidRPr="00BD61A1">
              <w:rPr>
                <w:rFonts w:ascii="Optima" w:hAnsi="Optima" w:cs="Times New Roman (Body CS)"/>
                <w:bCs/>
                <w:sz w:val="18"/>
                <w:szCs w:val="18"/>
              </w:rPr>
              <w:t>1578 3432 531</w:t>
            </w:r>
          </w:p>
        </w:tc>
      </w:tr>
      <w:tr w:rsidR="002508C2" w:rsidRPr="00BD61A1" w14:paraId="0FCADE56" w14:textId="77777777" w:rsidTr="00451EA9">
        <w:trPr>
          <w:trHeight w:val="479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383A398" w:rsidR="002508C2" w:rsidRPr="00BD61A1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D61A1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</w:t>
            </w:r>
            <w:r w:rsidR="002E2368" w:rsidRPr="00BD61A1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, Ausbildung</w:t>
            </w:r>
            <w:r w:rsidRPr="00BD61A1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 xml:space="preserve"> &amp; Studium</w:t>
            </w:r>
          </w:p>
        </w:tc>
      </w:tr>
      <w:tr w:rsidR="00D1492F" w:rsidRPr="00BD61A1" w14:paraId="7D1DEBF7" w14:textId="77777777" w:rsidTr="00451EA9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4E457529" w:rsidR="00D1492F" w:rsidRPr="00BD61A1" w:rsidRDefault="00765136" w:rsidP="0072364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Technische Hochschule Köln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0774AB6" w:rsidR="00D1492F" w:rsidRPr="00BD61A1" w:rsidRDefault="00765136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BD61A1" w14:paraId="61E5D482" w14:textId="77777777" w:rsidTr="00451EA9">
        <w:tc>
          <w:tcPr>
            <w:tcW w:w="5670" w:type="dxa"/>
            <w:gridSpan w:val="2"/>
          </w:tcPr>
          <w:p w14:paraId="11CB9A0F" w14:textId="27B561BE" w:rsidR="00D1492F" w:rsidRPr="00BD61A1" w:rsidRDefault="00D1492F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B.Sc. in </w:t>
            </w:r>
            <w:r w:rsidR="00765136" w:rsidRPr="00BD61A1">
              <w:rPr>
                <w:rFonts w:ascii="Optima" w:hAnsi="Optima"/>
                <w:sz w:val="18"/>
              </w:rPr>
              <w:t>Betriebswirtschaftslehre</w:t>
            </w:r>
            <w:r w:rsidR="00B17D95" w:rsidRPr="00BD61A1">
              <w:rPr>
                <w:rFonts w:ascii="Optima" w:hAnsi="Optima"/>
                <w:sz w:val="18"/>
              </w:rPr>
              <w:t xml:space="preserve"> (</w:t>
            </w:r>
            <w:r w:rsidR="00426D7E" w:rsidRPr="00BD61A1">
              <w:rPr>
                <w:rFonts w:ascii="Optima" w:hAnsi="Optima"/>
                <w:sz w:val="18"/>
              </w:rPr>
              <w:t xml:space="preserve">aktueller </w:t>
            </w:r>
            <w:r w:rsidR="00C925E4">
              <w:rPr>
                <w:rFonts w:ascii="Optima" w:hAnsi="Optima"/>
                <w:sz w:val="18"/>
              </w:rPr>
              <w:t>Notens</w:t>
            </w:r>
            <w:r w:rsidR="00B17D95" w:rsidRPr="00BD61A1">
              <w:rPr>
                <w:rFonts w:ascii="Optima" w:hAnsi="Optima"/>
                <w:sz w:val="18"/>
              </w:rPr>
              <w:t xml:space="preserve">chnitt: </w:t>
            </w:r>
            <w:r w:rsidR="004D4847">
              <w:rPr>
                <w:rFonts w:ascii="Optima" w:hAnsi="Optima"/>
                <w:sz w:val="18"/>
              </w:rPr>
              <w:t>2,0</w:t>
            </w:r>
            <w:r w:rsidR="00B17D95" w:rsidRPr="00BD61A1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5104" w:type="dxa"/>
            <w:gridSpan w:val="3"/>
          </w:tcPr>
          <w:p w14:paraId="419A9228" w14:textId="66A5B2F1" w:rsidR="00D1492F" w:rsidRPr="00BD61A1" w:rsidRDefault="00D87E5C" w:rsidP="00D1492F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09</w:t>
            </w:r>
            <w:r w:rsidR="00765136" w:rsidRPr="00BD61A1">
              <w:rPr>
                <w:rFonts w:ascii="Optima" w:hAnsi="Optima"/>
                <w:sz w:val="18"/>
              </w:rPr>
              <w:t>/2023</w:t>
            </w:r>
            <w:r w:rsidR="00D1492F" w:rsidRPr="00BD61A1">
              <w:rPr>
                <w:rFonts w:ascii="Optima" w:hAnsi="Optima"/>
                <w:sz w:val="18"/>
              </w:rPr>
              <w:t xml:space="preserve"> –</w:t>
            </w:r>
            <w:r w:rsidR="00B17D95" w:rsidRPr="00BD61A1">
              <w:rPr>
                <w:rFonts w:ascii="Optima" w:hAnsi="Optima"/>
                <w:sz w:val="18"/>
              </w:rPr>
              <w:t xml:space="preserve"> </w:t>
            </w:r>
            <w:r w:rsidR="00D5280E" w:rsidRPr="00BD61A1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BD61A1" w14:paraId="7EABE9F1" w14:textId="77777777" w:rsidTr="00451EA9">
        <w:tc>
          <w:tcPr>
            <w:tcW w:w="10774" w:type="dxa"/>
            <w:gridSpan w:val="5"/>
          </w:tcPr>
          <w:p w14:paraId="7A71E6B0" w14:textId="379308F2" w:rsidR="00575098" w:rsidRPr="00C925E4" w:rsidRDefault="00765136" w:rsidP="00C925E4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Schwerpunkte: Investition</w:t>
            </w:r>
            <w:r w:rsidR="0082406A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Finanzierung</w:t>
            </w: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| </w:t>
            </w:r>
            <w:r w:rsidR="004F4CCA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Externes Rechnungswese</w:t>
            </w:r>
            <w:r w:rsidR="00966724">
              <w:rPr>
                <w:rFonts w:ascii="Optima" w:hAnsi="Optima" w:cs="Georgia"/>
                <w:i/>
                <w:iCs/>
                <w:color w:val="000000"/>
                <w:sz w:val="18"/>
              </w:rPr>
              <w:t>n</w:t>
            </w:r>
          </w:p>
        </w:tc>
      </w:tr>
      <w:tr w:rsidR="00D5280E" w:rsidRPr="00BD61A1" w14:paraId="013361E1" w14:textId="77777777" w:rsidTr="00451EA9">
        <w:trPr>
          <w:trHeight w:val="340"/>
        </w:trPr>
        <w:tc>
          <w:tcPr>
            <w:tcW w:w="7088" w:type="dxa"/>
            <w:gridSpan w:val="3"/>
            <w:vAlign w:val="bottom"/>
          </w:tcPr>
          <w:p w14:paraId="197620E3" w14:textId="37EF2B11" w:rsidR="00D1492F" w:rsidRPr="00BD61A1" w:rsidRDefault="004F4CCA" w:rsidP="00723643">
            <w:pPr>
              <w:rPr>
                <w:rFonts w:ascii="Optima" w:hAnsi="Optima"/>
                <w:sz w:val="23"/>
                <w:szCs w:val="23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Spielbank Mainz GmbH &amp; Co. KG</w:t>
            </w:r>
          </w:p>
        </w:tc>
        <w:tc>
          <w:tcPr>
            <w:tcW w:w="3686" w:type="dxa"/>
            <w:gridSpan w:val="2"/>
            <w:vAlign w:val="bottom"/>
          </w:tcPr>
          <w:p w14:paraId="63D86F51" w14:textId="2B93CF29" w:rsidR="00D1492F" w:rsidRPr="00BD61A1" w:rsidRDefault="004F4CCA" w:rsidP="00D5280E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Mainz</w:t>
            </w:r>
          </w:p>
        </w:tc>
      </w:tr>
      <w:tr w:rsidR="00D5280E" w:rsidRPr="00BD61A1" w14:paraId="62632213" w14:textId="77777777" w:rsidTr="00451EA9">
        <w:tc>
          <w:tcPr>
            <w:tcW w:w="7088" w:type="dxa"/>
            <w:gridSpan w:val="3"/>
          </w:tcPr>
          <w:p w14:paraId="5F71027E" w14:textId="251A330C" w:rsidR="00D1492F" w:rsidRPr="00BD61A1" w:rsidRDefault="004F4CCA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Ausbildung zum Croupier </w:t>
            </w:r>
            <w:r w:rsidR="00966724">
              <w:rPr>
                <w:rFonts w:ascii="Optima" w:hAnsi="Optima"/>
                <w:sz w:val="18"/>
              </w:rPr>
              <w:t>für Roul</w:t>
            </w:r>
            <w:r w:rsidR="00740A7F">
              <w:rPr>
                <w:rFonts w:ascii="Optima" w:hAnsi="Optima"/>
                <w:sz w:val="18"/>
              </w:rPr>
              <w:t>ette, Black</w:t>
            </w:r>
            <w:r w:rsidR="00D162E1">
              <w:rPr>
                <w:rFonts w:ascii="Optima" w:hAnsi="Optima"/>
                <w:sz w:val="18"/>
              </w:rPr>
              <w:t>j</w:t>
            </w:r>
            <w:r w:rsidR="00813EA2">
              <w:rPr>
                <w:rFonts w:ascii="Optima" w:hAnsi="Optima"/>
                <w:sz w:val="18"/>
              </w:rPr>
              <w:t>a</w:t>
            </w:r>
            <w:r w:rsidR="00740A7F">
              <w:rPr>
                <w:rFonts w:ascii="Optima" w:hAnsi="Optima"/>
                <w:sz w:val="18"/>
              </w:rPr>
              <w:t xml:space="preserve">ck </w:t>
            </w:r>
            <w:r w:rsidR="00D162E1">
              <w:rPr>
                <w:rFonts w:ascii="Optima" w:hAnsi="Optima"/>
                <w:sz w:val="18"/>
              </w:rPr>
              <w:t xml:space="preserve">und </w:t>
            </w:r>
            <w:r w:rsidR="00740A7F">
              <w:rPr>
                <w:rFonts w:ascii="Optima" w:hAnsi="Optima"/>
                <w:sz w:val="18"/>
              </w:rPr>
              <w:t>Poker</w:t>
            </w:r>
            <w:r w:rsidR="00D162E1">
              <w:rPr>
                <w:rFonts w:ascii="Optima" w:hAnsi="Optima"/>
                <w:sz w:val="18"/>
              </w:rPr>
              <w:t xml:space="preserve"> (berufsbegleitend)</w:t>
            </w:r>
          </w:p>
        </w:tc>
        <w:tc>
          <w:tcPr>
            <w:tcW w:w="3686" w:type="dxa"/>
            <w:gridSpan w:val="2"/>
          </w:tcPr>
          <w:p w14:paraId="51FC9814" w14:textId="5713F07C" w:rsidR="00D1492F" w:rsidRPr="00BD61A1" w:rsidRDefault="004F4CCA" w:rsidP="00D1492F">
            <w:pPr>
              <w:jc w:val="right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>11/2016 – 04/2018</w:t>
            </w:r>
          </w:p>
        </w:tc>
      </w:tr>
      <w:tr w:rsidR="00D5280E" w:rsidRPr="00BD61A1" w14:paraId="12FD139A" w14:textId="77777777" w:rsidTr="00451EA9">
        <w:trPr>
          <w:trHeight w:val="340"/>
        </w:trPr>
        <w:tc>
          <w:tcPr>
            <w:tcW w:w="7088" w:type="dxa"/>
            <w:gridSpan w:val="3"/>
            <w:vAlign w:val="bottom"/>
          </w:tcPr>
          <w:p w14:paraId="72847BB3" w14:textId="0FEB917D" w:rsidR="006546FD" w:rsidRPr="00BD61A1" w:rsidRDefault="005129F2" w:rsidP="00997D9A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Johannes-Gutenberg-Universität Mainz</w:t>
            </w:r>
            <w:r w:rsidR="00D5280E" w:rsidRPr="00BD61A1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686" w:type="dxa"/>
            <w:gridSpan w:val="2"/>
            <w:vAlign w:val="bottom"/>
          </w:tcPr>
          <w:p w14:paraId="67B48271" w14:textId="1689457E" w:rsidR="006546FD" w:rsidRPr="00BD61A1" w:rsidRDefault="005129F2" w:rsidP="00997D9A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Mainz</w:t>
            </w:r>
          </w:p>
        </w:tc>
      </w:tr>
      <w:tr w:rsidR="00D5280E" w:rsidRPr="00BD61A1" w14:paraId="2BC35A38" w14:textId="77777777" w:rsidTr="00451EA9">
        <w:tc>
          <w:tcPr>
            <w:tcW w:w="5670" w:type="dxa"/>
            <w:gridSpan w:val="2"/>
          </w:tcPr>
          <w:p w14:paraId="2B55BC21" w14:textId="54237A9B" w:rsidR="006546FD" w:rsidRPr="00BD61A1" w:rsidRDefault="005129F2" w:rsidP="00737822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B.Sc. in Chemie (Ohne Abschluss, </w:t>
            </w:r>
            <w:r w:rsidR="00577BF4">
              <w:rPr>
                <w:rFonts w:ascii="Optima" w:hAnsi="Optima"/>
                <w:sz w:val="18"/>
              </w:rPr>
              <w:t>9</w:t>
            </w:r>
            <w:r w:rsidRPr="00BD61A1">
              <w:rPr>
                <w:rFonts w:ascii="Optima" w:hAnsi="Optima"/>
                <w:sz w:val="18"/>
              </w:rPr>
              <w:t>2/180 ECTS)</w:t>
            </w:r>
          </w:p>
        </w:tc>
        <w:tc>
          <w:tcPr>
            <w:tcW w:w="5104" w:type="dxa"/>
            <w:gridSpan w:val="3"/>
          </w:tcPr>
          <w:p w14:paraId="61A9021F" w14:textId="483CE21D" w:rsidR="006546FD" w:rsidRPr="00BD61A1" w:rsidRDefault="006546FD" w:rsidP="006546FD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>04/201</w:t>
            </w:r>
            <w:r w:rsidR="005129F2" w:rsidRPr="00BD61A1">
              <w:rPr>
                <w:rFonts w:ascii="Optima" w:hAnsi="Optima"/>
                <w:sz w:val="18"/>
              </w:rPr>
              <w:t>6</w:t>
            </w:r>
            <w:r w:rsidRPr="00BD61A1">
              <w:rPr>
                <w:rFonts w:ascii="Optima" w:hAnsi="Optima"/>
                <w:sz w:val="18"/>
              </w:rPr>
              <w:t xml:space="preserve"> – 0</w:t>
            </w:r>
            <w:r w:rsidR="005129F2" w:rsidRPr="00BD61A1">
              <w:rPr>
                <w:rFonts w:ascii="Optima" w:hAnsi="Optima"/>
                <w:sz w:val="18"/>
              </w:rPr>
              <w:t>3/2019</w:t>
            </w:r>
          </w:p>
        </w:tc>
      </w:tr>
      <w:tr w:rsidR="00D5280E" w:rsidRPr="00BD61A1" w14:paraId="1C51E2FF" w14:textId="77777777" w:rsidTr="00451EA9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405D2818" w:rsidR="00665BF3" w:rsidRPr="00BD61A1" w:rsidRDefault="005129F2" w:rsidP="00665BF3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Trito Geniko Lykeio Palaiou Falirou</w:t>
            </w:r>
          </w:p>
        </w:tc>
        <w:tc>
          <w:tcPr>
            <w:tcW w:w="5104" w:type="dxa"/>
            <w:gridSpan w:val="3"/>
            <w:vAlign w:val="bottom"/>
          </w:tcPr>
          <w:p w14:paraId="2FCB10D7" w14:textId="3D682960" w:rsidR="00665BF3" w:rsidRPr="00BD61A1" w:rsidRDefault="00214C4D" w:rsidP="00665BF3">
            <w:pPr>
              <w:jc w:val="right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A</w:t>
            </w:r>
            <w:r w:rsidR="00B52528">
              <w:rPr>
                <w:rFonts w:ascii="Optima" w:hAnsi="Optima"/>
                <w:i/>
                <w:smallCaps/>
                <w:sz w:val="23"/>
                <w:szCs w:val="23"/>
              </w:rPr>
              <w:t>then</w:t>
            </w:r>
            <w:r w:rsidR="009B68CC">
              <w:rPr>
                <w:rFonts w:ascii="Optima" w:hAnsi="Optima"/>
                <w:i/>
                <w:smallCaps/>
                <w:sz w:val="23"/>
                <w:szCs w:val="23"/>
              </w:rPr>
              <w:t>, Griechenland</w:t>
            </w:r>
          </w:p>
        </w:tc>
      </w:tr>
      <w:tr w:rsidR="0091331D" w:rsidRPr="00BD61A1" w14:paraId="312B82BC" w14:textId="77777777" w:rsidTr="00451EA9">
        <w:tc>
          <w:tcPr>
            <w:tcW w:w="5670" w:type="dxa"/>
            <w:gridSpan w:val="2"/>
          </w:tcPr>
          <w:p w14:paraId="3ED96EE3" w14:textId="30E06484" w:rsidR="0091331D" w:rsidRPr="00BD61A1" w:rsidRDefault="00423EFE" w:rsidP="0091331D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Hochschulzugangsprüfungen </w:t>
            </w:r>
            <w:r w:rsidR="006C74F1">
              <w:rPr>
                <w:rFonts w:ascii="Optima" w:hAnsi="Optima"/>
                <w:sz w:val="18"/>
              </w:rPr>
              <w:t>(</w:t>
            </w:r>
            <w:r w:rsidR="00717BB5">
              <w:rPr>
                <w:rFonts w:ascii="Optima" w:hAnsi="Optima"/>
                <w:sz w:val="18"/>
              </w:rPr>
              <w:t>Note: 2,</w:t>
            </w:r>
            <w:r w:rsidR="00B06645">
              <w:rPr>
                <w:rFonts w:ascii="Optima" w:hAnsi="Optima"/>
                <w:sz w:val="18"/>
              </w:rPr>
              <w:t>3</w:t>
            </w:r>
            <w:r w:rsidR="006C74F1">
              <w:rPr>
                <w:rFonts w:ascii="Optima" w:hAnsi="Optima"/>
                <w:sz w:val="18"/>
              </w:rPr>
              <w:t>)</w:t>
            </w:r>
          </w:p>
          <w:p w14:paraId="1CEE182B" w14:textId="368BD0BA" w:rsidR="00214C4D" w:rsidRPr="00BD61A1" w:rsidRDefault="00423EFE" w:rsidP="0091331D">
            <w:pPr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Allgemeine Hochschulreife </w:t>
            </w:r>
            <w:r w:rsidR="006C74F1">
              <w:rPr>
                <w:rFonts w:ascii="Optima" w:hAnsi="Optima"/>
                <w:sz w:val="18"/>
              </w:rPr>
              <w:t>(</w:t>
            </w:r>
            <w:r w:rsidR="00717BB5">
              <w:rPr>
                <w:rFonts w:ascii="Optima" w:hAnsi="Optima"/>
                <w:sz w:val="18"/>
              </w:rPr>
              <w:t>Note: 1,3</w:t>
            </w:r>
            <w:r w:rsidR="006C74F1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5104" w:type="dxa"/>
            <w:gridSpan w:val="3"/>
          </w:tcPr>
          <w:p w14:paraId="07B675BB" w14:textId="72B96EBD" w:rsidR="002E2368" w:rsidRPr="00BD61A1" w:rsidRDefault="002E2368" w:rsidP="00451EA9">
            <w:pPr>
              <w:tabs>
                <w:tab w:val="left" w:pos="501"/>
                <w:tab w:val="center" w:pos="1693"/>
              </w:tabs>
              <w:jc w:val="right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ab/>
            </w:r>
            <w:r w:rsidRPr="00BD61A1">
              <w:rPr>
                <w:rFonts w:ascii="Optima" w:hAnsi="Optima"/>
                <w:sz w:val="18"/>
              </w:rPr>
              <w:tab/>
            </w:r>
            <w:r w:rsidR="005F0F4B" w:rsidRPr="00BD61A1">
              <w:rPr>
                <w:rFonts w:ascii="Optima" w:hAnsi="Optima"/>
                <w:sz w:val="18"/>
              </w:rPr>
              <w:t xml:space="preserve">                       </w:t>
            </w:r>
            <w:r w:rsidRPr="00BD61A1">
              <w:rPr>
                <w:rFonts w:ascii="Optima" w:hAnsi="Optima"/>
                <w:sz w:val="18"/>
              </w:rPr>
              <w:t xml:space="preserve">    </w:t>
            </w:r>
            <w:r w:rsidR="005F0F4B" w:rsidRPr="00BD61A1">
              <w:rPr>
                <w:rFonts w:ascii="Optima" w:hAnsi="Optima"/>
                <w:sz w:val="18"/>
              </w:rPr>
              <w:t>0</w:t>
            </w:r>
            <w:r w:rsidR="00717BB5">
              <w:rPr>
                <w:rFonts w:ascii="Optima" w:hAnsi="Optima"/>
                <w:sz w:val="18"/>
              </w:rPr>
              <w:t>9</w:t>
            </w:r>
            <w:r w:rsidR="005F0F4B" w:rsidRPr="00BD61A1">
              <w:rPr>
                <w:rFonts w:ascii="Optima" w:hAnsi="Optima"/>
                <w:sz w:val="18"/>
              </w:rPr>
              <w:t>/20</w:t>
            </w:r>
            <w:r w:rsidR="00717BB5">
              <w:rPr>
                <w:rFonts w:ascii="Optima" w:hAnsi="Optima"/>
                <w:sz w:val="18"/>
              </w:rPr>
              <w:t>08</w:t>
            </w:r>
            <w:r w:rsidR="005F0F4B" w:rsidRPr="00BD61A1">
              <w:rPr>
                <w:rFonts w:ascii="Optima" w:hAnsi="Optima"/>
                <w:sz w:val="18"/>
              </w:rPr>
              <w:t xml:space="preserve"> – 0</w:t>
            </w:r>
            <w:r w:rsidR="00717BB5">
              <w:rPr>
                <w:rFonts w:ascii="Optima" w:hAnsi="Optima"/>
                <w:sz w:val="18"/>
              </w:rPr>
              <w:t>6</w:t>
            </w:r>
            <w:r w:rsidR="005F0F4B" w:rsidRPr="00BD61A1">
              <w:rPr>
                <w:rFonts w:ascii="Optima" w:hAnsi="Optima"/>
                <w:sz w:val="18"/>
              </w:rPr>
              <w:t>/201</w:t>
            </w:r>
            <w:r w:rsidR="00423EFE">
              <w:rPr>
                <w:rFonts w:ascii="Optima" w:hAnsi="Optima"/>
                <w:sz w:val="18"/>
              </w:rPr>
              <w:t>5</w:t>
            </w:r>
          </w:p>
          <w:p w14:paraId="7521EA6E" w14:textId="53D36B12" w:rsidR="0091331D" w:rsidRPr="00BD61A1" w:rsidRDefault="002E2368" w:rsidP="00451EA9">
            <w:pPr>
              <w:tabs>
                <w:tab w:val="left" w:pos="501"/>
                <w:tab w:val="right" w:pos="3387"/>
              </w:tabs>
              <w:jc w:val="right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 xml:space="preserve">              </w:t>
            </w:r>
            <w:r w:rsidR="005F0F4B" w:rsidRPr="00BD61A1">
              <w:rPr>
                <w:rFonts w:ascii="Optima" w:hAnsi="Optima"/>
                <w:sz w:val="18"/>
              </w:rPr>
              <w:t xml:space="preserve">                    </w:t>
            </w:r>
          </w:p>
        </w:tc>
      </w:tr>
      <w:tr w:rsidR="00D5280E" w:rsidRPr="00BD61A1" w14:paraId="69F47C1D" w14:textId="77777777" w:rsidTr="00451EA9">
        <w:trPr>
          <w:trHeight w:val="155"/>
        </w:trPr>
        <w:tc>
          <w:tcPr>
            <w:tcW w:w="10774" w:type="dxa"/>
            <w:gridSpan w:val="5"/>
          </w:tcPr>
          <w:p w14:paraId="23575F6C" w14:textId="2358AF63" w:rsidR="00D5280E" w:rsidRPr="00BD61A1" w:rsidRDefault="00420AE6" w:rsidP="00420AE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61A1">
              <w:rPr>
                <w:rFonts w:ascii="Optima" w:hAnsi="Optima"/>
                <w:i/>
                <w:iCs/>
                <w:sz w:val="18"/>
              </w:rPr>
              <w:t>Schwerpunkt: Natur- und Gesundheitswissenschaften</w:t>
            </w:r>
          </w:p>
        </w:tc>
      </w:tr>
      <w:tr w:rsidR="00E55D90" w:rsidRPr="00BD61A1" w14:paraId="3A2665B3" w14:textId="77777777" w:rsidTr="00451EA9">
        <w:trPr>
          <w:trHeight w:val="498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3269DD27" w:rsidR="00E55D90" w:rsidRPr="00BD61A1" w:rsidRDefault="00623F25" w:rsidP="00740A7F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BD61A1" w14:paraId="127C64E2" w14:textId="77777777" w:rsidTr="00451EA9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55BA255B" w:rsidR="00E55D90" w:rsidRPr="00BD61A1" w:rsidRDefault="005D3B1D" w:rsidP="00E55D90">
            <w:pPr>
              <w:rPr>
                <w:rFonts w:ascii="Optima" w:hAnsi="Optima"/>
                <w:sz w:val="23"/>
                <w:szCs w:val="23"/>
              </w:rPr>
            </w:pPr>
            <w:r w:rsidRPr="00BD61A1">
              <w:rPr>
                <w:rFonts w:ascii="Optima" w:hAnsi="Optima"/>
                <w:b/>
                <w:smallCaps/>
                <w:sz w:val="23"/>
                <w:szCs w:val="23"/>
              </w:rPr>
              <w:t>Technische Hochschule Köln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684258E3" w:rsidR="00E55D90" w:rsidRPr="00BD61A1" w:rsidRDefault="005D3B1D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61A1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E55D90" w:rsidRPr="00BD61A1" w14:paraId="335D84E9" w14:textId="77777777" w:rsidTr="00451EA9">
        <w:tc>
          <w:tcPr>
            <w:tcW w:w="7088" w:type="dxa"/>
            <w:gridSpan w:val="3"/>
          </w:tcPr>
          <w:p w14:paraId="3D14919B" w14:textId="77777777" w:rsidR="0024096B" w:rsidRDefault="002C21A9" w:rsidP="00D843F1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Fachtutor </w:t>
            </w:r>
            <w:r w:rsidR="00BD61A1" w:rsidRPr="00BD61A1">
              <w:rPr>
                <w:rFonts w:ascii="Optima" w:hAnsi="Optima"/>
                <w:sz w:val="18"/>
              </w:rPr>
              <w:t xml:space="preserve">im Schmalenbach Institut für Wirtschaftswissenschaften </w:t>
            </w:r>
            <w:r>
              <w:rPr>
                <w:rFonts w:ascii="Optima" w:hAnsi="Optima"/>
                <w:sz w:val="18"/>
              </w:rPr>
              <w:t>für die Module:</w:t>
            </w:r>
          </w:p>
          <w:p w14:paraId="40BA5796" w14:textId="0AA2AC4E" w:rsidR="0024096B" w:rsidRDefault="00BD61A1" w:rsidP="007C43B4">
            <w:pPr>
              <w:pStyle w:val="Listenabsatz"/>
              <w:numPr>
                <w:ilvl w:val="0"/>
                <w:numId w:val="27"/>
              </w:numPr>
              <w:ind w:left="284" w:hanging="142"/>
              <w:rPr>
                <w:rFonts w:ascii="Optima" w:hAnsi="Optima"/>
                <w:sz w:val="18"/>
              </w:rPr>
            </w:pPr>
            <w:r w:rsidRPr="0024096B">
              <w:rPr>
                <w:rFonts w:ascii="Optima" w:hAnsi="Optima"/>
                <w:sz w:val="18"/>
              </w:rPr>
              <w:t xml:space="preserve">Grundlagen der </w:t>
            </w:r>
            <w:r w:rsidR="002C21A9" w:rsidRPr="0024096B">
              <w:rPr>
                <w:rFonts w:ascii="Optima" w:hAnsi="Optima"/>
                <w:sz w:val="18"/>
              </w:rPr>
              <w:t>BWL</w:t>
            </w:r>
            <w:r w:rsidR="00623F25" w:rsidRPr="0024096B">
              <w:rPr>
                <w:rFonts w:ascii="Optima" w:hAnsi="Optima"/>
                <w:sz w:val="18"/>
              </w:rPr>
              <w:t xml:space="preserve"> (1. Semester)</w:t>
            </w:r>
          </w:p>
          <w:p w14:paraId="20B1570F" w14:textId="57E97ED3" w:rsidR="00623F25" w:rsidRPr="0024096B" w:rsidRDefault="007C43B4" w:rsidP="007C43B4">
            <w:pPr>
              <w:pStyle w:val="Listenabsatz"/>
              <w:numPr>
                <w:ilvl w:val="0"/>
                <w:numId w:val="27"/>
              </w:numPr>
              <w:ind w:left="284" w:hanging="142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</w:t>
            </w:r>
            <w:r w:rsidR="00623F25" w:rsidRPr="0024096B">
              <w:rPr>
                <w:rFonts w:ascii="Optima" w:hAnsi="Optima"/>
                <w:sz w:val="18"/>
              </w:rPr>
              <w:t>nternes Rechnungswesen</w:t>
            </w:r>
            <w:r>
              <w:rPr>
                <w:rFonts w:ascii="Optima" w:hAnsi="Optima"/>
                <w:sz w:val="18"/>
              </w:rPr>
              <w:t xml:space="preserve"> </w:t>
            </w:r>
            <w:r w:rsidR="00623F25" w:rsidRPr="0024096B">
              <w:rPr>
                <w:rFonts w:ascii="Optima" w:hAnsi="Optima"/>
                <w:sz w:val="18"/>
              </w:rPr>
              <w:t>(3.</w:t>
            </w:r>
            <w:r w:rsidR="00037C74">
              <w:rPr>
                <w:rFonts w:ascii="Optima" w:hAnsi="Optima"/>
                <w:sz w:val="18"/>
              </w:rPr>
              <w:t xml:space="preserve"> </w:t>
            </w:r>
            <w:r w:rsidR="00623F25" w:rsidRPr="0024096B">
              <w:rPr>
                <w:rFonts w:ascii="Optima" w:hAnsi="Optima"/>
                <w:sz w:val="18"/>
              </w:rPr>
              <w:t>Semester)</w:t>
            </w:r>
          </w:p>
        </w:tc>
        <w:tc>
          <w:tcPr>
            <w:tcW w:w="3686" w:type="dxa"/>
            <w:gridSpan w:val="2"/>
          </w:tcPr>
          <w:p w14:paraId="0475B997" w14:textId="2C3E7D51" w:rsidR="00E55D90" w:rsidRPr="00BD61A1" w:rsidRDefault="00BD61A1" w:rsidP="00E55D90">
            <w:pPr>
              <w:jc w:val="right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>0</w:t>
            </w:r>
            <w:r w:rsidR="00F24039">
              <w:rPr>
                <w:rFonts w:ascii="Optima" w:hAnsi="Optima"/>
                <w:sz w:val="18"/>
              </w:rPr>
              <w:t>9</w:t>
            </w:r>
            <w:r w:rsidRPr="00BD61A1">
              <w:rPr>
                <w:rFonts w:ascii="Optima" w:hAnsi="Optima"/>
                <w:sz w:val="18"/>
              </w:rPr>
              <w:t>/2025 – heute</w:t>
            </w:r>
          </w:p>
        </w:tc>
      </w:tr>
      <w:tr w:rsidR="00E55D90" w:rsidRPr="00BD61A1" w14:paraId="54C3D64C" w14:textId="77777777" w:rsidTr="00451EA9">
        <w:tc>
          <w:tcPr>
            <w:tcW w:w="10774" w:type="dxa"/>
            <w:gridSpan w:val="5"/>
          </w:tcPr>
          <w:p w14:paraId="27184178" w14:textId="42734E4B" w:rsidR="00E55D90" w:rsidRPr="00BD61A1" w:rsidRDefault="00623F25" w:rsidP="00BC1095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Planung und Durchführung wöchentlicher Tutorien mit</w:t>
            </w:r>
            <w:r w:rsidR="00BC1095">
              <w:rPr>
                <w:rFonts w:ascii="Optima" w:hAnsi="Optima"/>
                <w:sz w:val="18"/>
              </w:rPr>
              <w:t xml:space="preserve"> </w:t>
            </w:r>
            <w:r w:rsidR="00D03810">
              <w:rPr>
                <w:rFonts w:ascii="Optima" w:hAnsi="Optima"/>
                <w:sz w:val="18"/>
              </w:rPr>
              <w:sym w:font="Symbol" w:char="F0C6"/>
            </w:r>
            <w:r w:rsidR="00D03810">
              <w:rPr>
                <w:rFonts w:ascii="Optima" w:hAnsi="Optima"/>
                <w:sz w:val="18"/>
              </w:rPr>
              <w:t xml:space="preserve"> </w:t>
            </w:r>
            <w:r w:rsidR="00A24CFA">
              <w:rPr>
                <w:rFonts w:ascii="Optima" w:hAnsi="Optima"/>
                <w:sz w:val="18"/>
              </w:rPr>
              <w:t>35</w:t>
            </w:r>
            <w:r w:rsidR="00D03810">
              <w:rPr>
                <w:rFonts w:ascii="Optima" w:hAnsi="Optima"/>
                <w:sz w:val="18"/>
              </w:rPr>
              <w:t xml:space="preserve"> </w:t>
            </w:r>
            <w:r w:rsidR="00233B6B">
              <w:rPr>
                <w:rFonts w:ascii="Optima" w:hAnsi="Optima"/>
                <w:sz w:val="18"/>
              </w:rPr>
              <w:t>Studierenden</w:t>
            </w:r>
          </w:p>
          <w:p w14:paraId="6DD9BA0F" w14:textId="77C13432" w:rsidR="00E55D90" w:rsidRPr="00B45C1F" w:rsidRDefault="00D03810" w:rsidP="00B45C1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Aufbereitung von Skripten </w:t>
            </w:r>
            <w:r w:rsidR="00C243A8">
              <w:rPr>
                <w:rFonts w:ascii="Optima" w:hAnsi="Optima"/>
                <w:sz w:val="18"/>
              </w:rPr>
              <w:t>und</w:t>
            </w:r>
            <w:r>
              <w:rPr>
                <w:rFonts w:ascii="Optima" w:hAnsi="Optima"/>
                <w:sz w:val="18"/>
              </w:rPr>
              <w:t xml:space="preserve"> Übungsblättern sowie </w:t>
            </w:r>
            <w:r w:rsidR="00B45C1F">
              <w:rPr>
                <w:rFonts w:ascii="Optima" w:hAnsi="Optima"/>
                <w:sz w:val="18"/>
              </w:rPr>
              <w:t>monatlicher Klausursimulationen</w:t>
            </w:r>
          </w:p>
        </w:tc>
      </w:tr>
      <w:tr w:rsidR="00E55D90" w:rsidRPr="00BD61A1" w14:paraId="50AFEA03" w14:textId="77777777" w:rsidTr="00451EA9">
        <w:trPr>
          <w:trHeight w:val="346"/>
        </w:trPr>
        <w:tc>
          <w:tcPr>
            <w:tcW w:w="5670" w:type="dxa"/>
            <w:gridSpan w:val="2"/>
            <w:vAlign w:val="bottom"/>
          </w:tcPr>
          <w:p w14:paraId="42FB0D26" w14:textId="679FE4AA" w:rsidR="00E55D90" w:rsidRPr="00BD61A1" w:rsidRDefault="00D0381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Schöning Steuerberatungsgesellschaft mbH</w:t>
            </w:r>
          </w:p>
        </w:tc>
        <w:tc>
          <w:tcPr>
            <w:tcW w:w="5104" w:type="dxa"/>
            <w:gridSpan w:val="3"/>
            <w:vAlign w:val="bottom"/>
          </w:tcPr>
          <w:p w14:paraId="11E31BD8" w14:textId="529046C9" w:rsidR="00E55D90" w:rsidRPr="00BD61A1" w:rsidRDefault="00D0381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E55D90" w:rsidRPr="00BD61A1" w14:paraId="48328CB9" w14:textId="77777777" w:rsidTr="00451EA9">
        <w:tc>
          <w:tcPr>
            <w:tcW w:w="7088" w:type="dxa"/>
            <w:gridSpan w:val="3"/>
          </w:tcPr>
          <w:p w14:paraId="74B74B41" w14:textId="2E66FFCB" w:rsidR="00E55D90" w:rsidRPr="00BD61A1" w:rsidRDefault="00D0381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Werkstudent in der Steuerberatung</w:t>
            </w:r>
          </w:p>
        </w:tc>
        <w:tc>
          <w:tcPr>
            <w:tcW w:w="3686" w:type="dxa"/>
            <w:gridSpan w:val="2"/>
          </w:tcPr>
          <w:p w14:paraId="2CB21DEB" w14:textId="2FE53CC0" w:rsidR="00E55D90" w:rsidRPr="00BD61A1" w:rsidRDefault="00D0381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1</w:t>
            </w:r>
            <w:r w:rsidR="00407A4C"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A24CFA">
              <w:rPr>
                <w:rFonts w:ascii="Optima" w:hAnsi="Optima"/>
                <w:i w:val="0"/>
                <w:iCs w:val="0"/>
                <w:sz w:val="18"/>
              </w:rPr>
              <w:t>/</w:t>
            </w:r>
            <w:r>
              <w:rPr>
                <w:rFonts w:ascii="Optima" w:hAnsi="Optima"/>
                <w:i w:val="0"/>
                <w:iCs w:val="0"/>
                <w:sz w:val="18"/>
              </w:rPr>
              <w:t>2024 – heute</w:t>
            </w:r>
          </w:p>
        </w:tc>
      </w:tr>
      <w:tr w:rsidR="00E55D90" w:rsidRPr="00BD61A1" w14:paraId="7C4155D6" w14:textId="77777777" w:rsidTr="00451EA9">
        <w:tc>
          <w:tcPr>
            <w:tcW w:w="10774" w:type="dxa"/>
            <w:gridSpan w:val="5"/>
          </w:tcPr>
          <w:p w14:paraId="1A135F1D" w14:textId="23AF428B" w:rsidR="00E55D90" w:rsidRPr="00BD61A1" w:rsidRDefault="00D03810" w:rsidP="00E55D90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Finanzbuchführungs- und Jahresabschlussarbeiten</w:t>
            </w:r>
          </w:p>
          <w:p w14:paraId="3658805E" w14:textId="273C7FD7" w:rsidR="00E55D90" w:rsidRPr="00A24CFA" w:rsidRDefault="00D03810" w:rsidP="00A24CFA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Erstellung von Steuererklärungen aller Art</w:t>
            </w:r>
            <w:r w:rsidR="00A24CFA">
              <w:rPr>
                <w:rFonts w:ascii="Optima" w:hAnsi="Optima"/>
                <w:sz w:val="18"/>
              </w:rPr>
              <w:t xml:space="preserve"> sowie Bearbeitung von Einspruchsverfahren</w:t>
            </w:r>
          </w:p>
        </w:tc>
      </w:tr>
      <w:tr w:rsidR="00E55D90" w:rsidRPr="00BD61A1" w14:paraId="0D4DF1FA" w14:textId="77777777" w:rsidTr="00451EA9">
        <w:trPr>
          <w:trHeight w:val="346"/>
        </w:trPr>
        <w:tc>
          <w:tcPr>
            <w:tcW w:w="7088" w:type="dxa"/>
            <w:gridSpan w:val="3"/>
            <w:vAlign w:val="bottom"/>
          </w:tcPr>
          <w:p w14:paraId="52DCB940" w14:textId="1C0F9394" w:rsidR="00E55D90" w:rsidRPr="00BD61A1" w:rsidRDefault="00B37E59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Hotel Savoy Köln GmbH</w:t>
            </w:r>
          </w:p>
        </w:tc>
        <w:tc>
          <w:tcPr>
            <w:tcW w:w="3686" w:type="dxa"/>
            <w:gridSpan w:val="2"/>
            <w:vAlign w:val="bottom"/>
          </w:tcPr>
          <w:p w14:paraId="00F3353C" w14:textId="3DE95937" w:rsidR="00E55D90" w:rsidRPr="00BD61A1" w:rsidRDefault="00B37E59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E55D90" w:rsidRPr="00BD61A1" w14:paraId="7A1EBBAB" w14:textId="77777777" w:rsidTr="00451EA9">
        <w:tc>
          <w:tcPr>
            <w:tcW w:w="7088" w:type="dxa"/>
            <w:gridSpan w:val="3"/>
          </w:tcPr>
          <w:p w14:paraId="4A114AE5" w14:textId="05F32704" w:rsidR="00407A4C" w:rsidRDefault="00F51CDB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Minijob</w:t>
            </w:r>
            <w:r w:rsidR="00407A4C">
              <w:rPr>
                <w:rFonts w:ascii="Optima" w:hAnsi="Optima"/>
                <w:i w:val="0"/>
                <w:iCs w:val="0"/>
                <w:sz w:val="18"/>
              </w:rPr>
              <w:t xml:space="preserve"> (</w:t>
            </w:r>
            <w:r w:rsidR="00020986">
              <w:rPr>
                <w:rFonts w:ascii="Optima" w:hAnsi="Optima"/>
                <w:i w:val="0"/>
                <w:iCs w:val="0"/>
                <w:sz w:val="18"/>
              </w:rPr>
              <w:t>10/2023 – 0</w:t>
            </w:r>
            <w:r w:rsidR="006942B3">
              <w:rPr>
                <w:rFonts w:ascii="Optima" w:hAnsi="Optima"/>
                <w:i w:val="0"/>
                <w:iCs w:val="0"/>
                <w:sz w:val="18"/>
              </w:rPr>
              <w:t>8</w:t>
            </w:r>
            <w:r w:rsidR="00020986">
              <w:rPr>
                <w:rFonts w:ascii="Optima" w:hAnsi="Optima"/>
                <w:i w:val="0"/>
                <w:iCs w:val="0"/>
                <w:sz w:val="18"/>
              </w:rPr>
              <w:t>/202</w:t>
            </w:r>
            <w:r w:rsidR="0055015B">
              <w:rPr>
                <w:rFonts w:ascii="Optima" w:hAnsi="Optima"/>
                <w:i w:val="0"/>
                <w:iCs w:val="0"/>
                <w:sz w:val="18"/>
              </w:rPr>
              <w:t>5</w:t>
            </w:r>
            <w:r w:rsidR="00020986">
              <w:rPr>
                <w:rFonts w:ascii="Optima" w:hAnsi="Optima"/>
                <w:i w:val="0"/>
                <w:iCs w:val="0"/>
                <w:sz w:val="18"/>
              </w:rPr>
              <w:t>)</w:t>
            </w:r>
          </w:p>
          <w:p w14:paraId="06A0ABEE" w14:textId="6A0CF0D6" w:rsidR="004A3550" w:rsidRPr="00BD61A1" w:rsidRDefault="004A355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Front Office </w:t>
            </w:r>
            <w:r w:rsidR="005B5391">
              <w:rPr>
                <w:rFonts w:ascii="Optima" w:hAnsi="Optima"/>
                <w:i w:val="0"/>
                <w:iCs w:val="0"/>
                <w:sz w:val="18"/>
              </w:rPr>
              <w:t>Mitarbeiter</w:t>
            </w:r>
            <w:r w:rsidR="00407A4C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 w:rsidR="00020986">
              <w:rPr>
                <w:rFonts w:ascii="Optima" w:hAnsi="Optima"/>
                <w:i w:val="0"/>
                <w:iCs w:val="0"/>
                <w:sz w:val="18"/>
              </w:rPr>
              <w:t>(11/2021 – 09/2023)</w:t>
            </w:r>
          </w:p>
        </w:tc>
        <w:tc>
          <w:tcPr>
            <w:tcW w:w="3686" w:type="dxa"/>
            <w:gridSpan w:val="2"/>
          </w:tcPr>
          <w:p w14:paraId="59E67B8D" w14:textId="453C8F4C" w:rsidR="00E55D90" w:rsidRPr="00BD61A1" w:rsidRDefault="00B37E59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11/2021 – </w:t>
            </w:r>
            <w:r w:rsidR="00576856"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0A30A0">
              <w:rPr>
                <w:rFonts w:ascii="Optima" w:hAnsi="Optima"/>
                <w:i w:val="0"/>
                <w:iCs w:val="0"/>
                <w:sz w:val="18"/>
              </w:rPr>
              <w:t>8</w:t>
            </w:r>
            <w:r w:rsidR="00407A4C">
              <w:rPr>
                <w:rFonts w:ascii="Optima" w:hAnsi="Optima"/>
                <w:i w:val="0"/>
                <w:iCs w:val="0"/>
                <w:sz w:val="18"/>
              </w:rPr>
              <w:t>/202</w:t>
            </w:r>
            <w:r w:rsidR="000A30A0">
              <w:rPr>
                <w:rFonts w:ascii="Optima" w:hAnsi="Optima"/>
                <w:i w:val="0"/>
                <w:iCs w:val="0"/>
                <w:sz w:val="18"/>
              </w:rPr>
              <w:t>5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</w:p>
        </w:tc>
      </w:tr>
      <w:tr w:rsidR="0021363D" w:rsidRPr="00BD61A1" w14:paraId="76D76AD1" w14:textId="77777777" w:rsidTr="00451EA9">
        <w:tc>
          <w:tcPr>
            <w:tcW w:w="10774" w:type="dxa"/>
            <w:gridSpan w:val="5"/>
          </w:tcPr>
          <w:p w14:paraId="0A96D85E" w14:textId="41860061" w:rsidR="0021363D" w:rsidRDefault="0021363D" w:rsidP="0021363D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Reservierung</w:t>
            </w:r>
            <w:r w:rsidR="00E33131">
              <w:rPr>
                <w:rFonts w:ascii="Optima" w:hAnsi="Optima"/>
                <w:sz w:val="18"/>
              </w:rPr>
              <w:t>smanagement</w:t>
            </w:r>
            <w:r>
              <w:rPr>
                <w:rFonts w:ascii="Optima" w:hAnsi="Optima"/>
                <w:sz w:val="18"/>
              </w:rPr>
              <w:t xml:space="preserve"> sowie Um</w:t>
            </w:r>
            <w:r w:rsidR="006C74F1">
              <w:rPr>
                <w:rFonts w:ascii="Optima" w:hAnsi="Optima"/>
                <w:sz w:val="18"/>
              </w:rPr>
              <w:t>g</w:t>
            </w:r>
            <w:r>
              <w:rPr>
                <w:rFonts w:ascii="Optima" w:hAnsi="Optima"/>
                <w:sz w:val="18"/>
              </w:rPr>
              <w:t xml:space="preserve">ang mit Hotel PMS </w:t>
            </w:r>
            <w:r w:rsidR="00E33131">
              <w:rPr>
                <w:rFonts w:ascii="Optima" w:hAnsi="Optima"/>
                <w:sz w:val="18"/>
              </w:rPr>
              <w:t>– Fi</w:t>
            </w:r>
            <w:r w:rsidR="00B45C1F">
              <w:rPr>
                <w:rFonts w:ascii="Optima" w:hAnsi="Optima"/>
                <w:sz w:val="18"/>
              </w:rPr>
              <w:t>delio Suite 8</w:t>
            </w:r>
          </w:p>
          <w:p w14:paraId="47CBF734" w14:textId="31BEE43F" w:rsidR="0021363D" w:rsidRPr="00B45C1F" w:rsidRDefault="00B45C1F" w:rsidP="00B45C1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Erstellung von Abrechnungen und Tagesabschlüssen sowie Umsatzabgleich und Berichtswesen</w:t>
            </w:r>
          </w:p>
        </w:tc>
      </w:tr>
      <w:tr w:rsidR="00576856" w:rsidRPr="00BD61A1" w14:paraId="0DC32CC0" w14:textId="77777777" w:rsidTr="00451EA9">
        <w:trPr>
          <w:trHeight w:val="346"/>
        </w:trPr>
        <w:tc>
          <w:tcPr>
            <w:tcW w:w="7088" w:type="dxa"/>
            <w:gridSpan w:val="3"/>
            <w:vAlign w:val="bottom"/>
          </w:tcPr>
          <w:p w14:paraId="7AED8268" w14:textId="5895A805" w:rsidR="00576856" w:rsidRPr="00BD61A1" w:rsidRDefault="0002098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Ecolog International GmbH</w:t>
            </w:r>
          </w:p>
        </w:tc>
        <w:tc>
          <w:tcPr>
            <w:tcW w:w="3686" w:type="dxa"/>
            <w:gridSpan w:val="2"/>
            <w:vAlign w:val="bottom"/>
          </w:tcPr>
          <w:p w14:paraId="04B0CD5D" w14:textId="5AE12D9D" w:rsidR="00576856" w:rsidRPr="00BD61A1" w:rsidRDefault="0002098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Kerpen</w:t>
            </w:r>
          </w:p>
        </w:tc>
      </w:tr>
      <w:tr w:rsidR="00576856" w:rsidRPr="00BD61A1" w14:paraId="7C433A02" w14:textId="77777777" w:rsidTr="00451EA9">
        <w:tc>
          <w:tcPr>
            <w:tcW w:w="7088" w:type="dxa"/>
            <w:gridSpan w:val="3"/>
          </w:tcPr>
          <w:p w14:paraId="0432613A" w14:textId="5D2E78CD" w:rsidR="00576856" w:rsidRPr="00BD61A1" w:rsidRDefault="0002098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Standortleiter</w:t>
            </w:r>
            <w:r w:rsidR="00C43A51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>
              <w:rPr>
                <w:rFonts w:ascii="Optima" w:hAnsi="Optima"/>
                <w:i w:val="0"/>
                <w:iCs w:val="0"/>
                <w:sz w:val="18"/>
              </w:rPr>
              <w:t>der EcoCare C</w:t>
            </w:r>
            <w:r w:rsidR="00C40516">
              <w:rPr>
                <w:rFonts w:ascii="Optima" w:hAnsi="Optima"/>
                <w:i w:val="0"/>
                <w:iCs w:val="0"/>
                <w:sz w:val="18"/>
              </w:rPr>
              <w:t>OVID-Teststelle in Kerpen</w:t>
            </w:r>
          </w:p>
        </w:tc>
        <w:tc>
          <w:tcPr>
            <w:tcW w:w="3686" w:type="dxa"/>
            <w:gridSpan w:val="2"/>
          </w:tcPr>
          <w:p w14:paraId="1BC8AA8A" w14:textId="17475DE7" w:rsidR="00576856" w:rsidRPr="00BD61A1" w:rsidRDefault="0002098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05/2021 – 10/2021</w:t>
            </w:r>
          </w:p>
        </w:tc>
      </w:tr>
      <w:tr w:rsidR="00576856" w:rsidRPr="00BD61A1" w14:paraId="5D86D6EB" w14:textId="77777777" w:rsidTr="00451EA9">
        <w:tc>
          <w:tcPr>
            <w:tcW w:w="10774" w:type="dxa"/>
            <w:gridSpan w:val="5"/>
          </w:tcPr>
          <w:p w14:paraId="65370119" w14:textId="1797ACF0" w:rsidR="00A20662" w:rsidRPr="008A6FE7" w:rsidRDefault="009C1215" w:rsidP="008A6FE7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Verantwortung über d</w:t>
            </w:r>
            <w:r w:rsidR="00E55469">
              <w:rPr>
                <w:rFonts w:ascii="Optima" w:hAnsi="Optima"/>
                <w:sz w:val="18"/>
              </w:rPr>
              <w:t xml:space="preserve">en täglichen Betriebsablauf </w:t>
            </w:r>
            <w:r w:rsidR="00135C75">
              <w:rPr>
                <w:rFonts w:ascii="Optima" w:hAnsi="Optima"/>
                <w:sz w:val="18"/>
              </w:rPr>
              <w:t>sowie</w:t>
            </w:r>
            <w:r w:rsidR="007F60FC">
              <w:rPr>
                <w:rFonts w:ascii="Optima" w:hAnsi="Optima"/>
                <w:sz w:val="18"/>
              </w:rPr>
              <w:t xml:space="preserve"> </w:t>
            </w:r>
            <w:r w:rsidRPr="007F60FC">
              <w:rPr>
                <w:rFonts w:ascii="Optima" w:hAnsi="Optima"/>
                <w:sz w:val="18"/>
              </w:rPr>
              <w:t>Führung der</w:t>
            </w:r>
            <w:r w:rsidR="007F60FC">
              <w:rPr>
                <w:rFonts w:ascii="Optima" w:hAnsi="Optima"/>
                <w:sz w:val="18"/>
              </w:rPr>
              <w:t xml:space="preserve"> M</w:t>
            </w:r>
            <w:r w:rsidRPr="007F60FC">
              <w:rPr>
                <w:rFonts w:ascii="Optima" w:hAnsi="Optima"/>
                <w:sz w:val="18"/>
              </w:rPr>
              <w:t>itarbeite</w:t>
            </w:r>
            <w:r w:rsidR="007F60FC">
              <w:rPr>
                <w:rFonts w:ascii="Optima" w:hAnsi="Optima"/>
                <w:sz w:val="18"/>
              </w:rPr>
              <w:t>nden</w:t>
            </w:r>
          </w:p>
          <w:p w14:paraId="15CA7497" w14:textId="6D75F3A7" w:rsidR="005975AD" w:rsidRDefault="007779D9" w:rsidP="005975AD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Tägliche Berichterstattung an die Projektleitung sowie das Gesundheitsamt Rhein-Erft-Krei</w:t>
            </w:r>
            <w:r w:rsidR="008A6FE7">
              <w:rPr>
                <w:rFonts w:ascii="Optima" w:hAnsi="Optima"/>
                <w:sz w:val="18"/>
              </w:rPr>
              <w:t>s</w:t>
            </w:r>
          </w:p>
          <w:p w14:paraId="6F20EF3D" w14:textId="752965B7" w:rsidR="008A6FE7" w:rsidRPr="008A6FE7" w:rsidRDefault="008A6FE7" w:rsidP="008A6FE7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Durchführung von nasalen, nasopharyngealen und oropharyngealen Abstrichen</w:t>
            </w:r>
          </w:p>
        </w:tc>
      </w:tr>
      <w:tr w:rsidR="007535AE" w:rsidRPr="00BD61A1" w14:paraId="54D0471E" w14:textId="77777777" w:rsidTr="00451EA9">
        <w:trPr>
          <w:trHeight w:val="346"/>
        </w:trPr>
        <w:tc>
          <w:tcPr>
            <w:tcW w:w="7088" w:type="dxa"/>
            <w:gridSpan w:val="3"/>
            <w:vAlign w:val="bottom"/>
          </w:tcPr>
          <w:p w14:paraId="56F7A670" w14:textId="45E2EF04" w:rsidR="007535AE" w:rsidRPr="00BD61A1" w:rsidRDefault="007535AE" w:rsidP="007535A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Mertes &amp; Olschewski</w:t>
            </w:r>
            <w:r w:rsidRPr="001830BF">
              <w:rPr>
                <w:rFonts w:ascii="Optima" w:hAnsi="Optima"/>
                <w:b/>
                <w:i w:val="0"/>
                <w:iCs w:val="0"/>
                <w:smallCaps/>
              </w:rPr>
              <w:t xml:space="preserve"> GmbH</w:t>
            </w:r>
          </w:p>
        </w:tc>
        <w:tc>
          <w:tcPr>
            <w:tcW w:w="3686" w:type="dxa"/>
            <w:gridSpan w:val="2"/>
            <w:vAlign w:val="bottom"/>
          </w:tcPr>
          <w:p w14:paraId="75B8FD09" w14:textId="77777777" w:rsidR="007535AE" w:rsidRPr="00BD61A1" w:rsidRDefault="007535AE" w:rsidP="007535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7535AE" w:rsidRPr="00BD61A1" w14:paraId="2DD20D08" w14:textId="77777777" w:rsidTr="00451EA9">
        <w:tc>
          <w:tcPr>
            <w:tcW w:w="7088" w:type="dxa"/>
            <w:gridSpan w:val="3"/>
          </w:tcPr>
          <w:p w14:paraId="59E999B8" w14:textId="04829810" w:rsidR="007535AE" w:rsidRPr="00BD61A1" w:rsidRDefault="007535AE" w:rsidP="007535A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Mitarbeiter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im COVID-19-Testzentrum</w:t>
            </w:r>
            <w:r w:rsidR="008F2929">
              <w:rPr>
                <w:rFonts w:ascii="Optima" w:hAnsi="Optima"/>
                <w:i w:val="0"/>
                <w:iCs w:val="0"/>
                <w:sz w:val="18"/>
              </w:rPr>
              <w:t xml:space="preserve"> der Firma Centogene GmbH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</w:p>
        </w:tc>
        <w:tc>
          <w:tcPr>
            <w:tcW w:w="3686" w:type="dxa"/>
            <w:gridSpan w:val="2"/>
          </w:tcPr>
          <w:p w14:paraId="71BAFEE8" w14:textId="5D39BE7B" w:rsidR="007535AE" w:rsidRPr="00BD61A1" w:rsidRDefault="007535AE" w:rsidP="007535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04/2021 – 05/2021</w:t>
            </w:r>
          </w:p>
        </w:tc>
      </w:tr>
      <w:tr w:rsidR="002108E2" w:rsidRPr="00BD61A1" w14:paraId="3E6CB363" w14:textId="77777777" w:rsidTr="00451EA9">
        <w:trPr>
          <w:trHeight w:val="346"/>
        </w:trPr>
        <w:tc>
          <w:tcPr>
            <w:tcW w:w="7088" w:type="dxa"/>
            <w:gridSpan w:val="3"/>
            <w:vAlign w:val="bottom"/>
          </w:tcPr>
          <w:p w14:paraId="3C3875E5" w14:textId="74B3CD7E" w:rsidR="002108E2" w:rsidRPr="00BD61A1" w:rsidRDefault="002108E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Spielbank Mainz GmbH &amp; Co. KG</w:t>
            </w:r>
          </w:p>
        </w:tc>
        <w:tc>
          <w:tcPr>
            <w:tcW w:w="3686" w:type="dxa"/>
            <w:gridSpan w:val="2"/>
            <w:vAlign w:val="bottom"/>
          </w:tcPr>
          <w:p w14:paraId="5D0FB3AC" w14:textId="00CB65B8" w:rsidR="002108E2" w:rsidRPr="00BD61A1" w:rsidRDefault="002108E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Mainz</w:t>
            </w:r>
          </w:p>
        </w:tc>
      </w:tr>
      <w:tr w:rsidR="002108E2" w:rsidRPr="00BD61A1" w14:paraId="466884EA" w14:textId="77777777" w:rsidTr="00451EA9">
        <w:tc>
          <w:tcPr>
            <w:tcW w:w="7088" w:type="dxa"/>
            <w:gridSpan w:val="3"/>
          </w:tcPr>
          <w:p w14:paraId="7572645F" w14:textId="30CC0D0B" w:rsidR="002108E2" w:rsidRPr="00BD61A1" w:rsidRDefault="002108E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Croupier</w:t>
            </w:r>
          </w:p>
        </w:tc>
        <w:tc>
          <w:tcPr>
            <w:tcW w:w="3686" w:type="dxa"/>
            <w:gridSpan w:val="2"/>
          </w:tcPr>
          <w:p w14:paraId="4081961C" w14:textId="382AE4DB" w:rsidR="002108E2" w:rsidRPr="00BD61A1" w:rsidRDefault="007F60F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11/2016 – 0</w:t>
            </w:r>
            <w:r w:rsidR="00E30D02">
              <w:rPr>
                <w:rFonts w:ascii="Optima" w:hAnsi="Optima"/>
                <w:i w:val="0"/>
                <w:iCs w:val="0"/>
                <w:sz w:val="18"/>
              </w:rPr>
              <w:t>6</w:t>
            </w:r>
            <w:r>
              <w:rPr>
                <w:rFonts w:ascii="Optima" w:hAnsi="Optima"/>
                <w:i w:val="0"/>
                <w:iCs w:val="0"/>
                <w:sz w:val="18"/>
              </w:rPr>
              <w:t>/2020</w:t>
            </w:r>
          </w:p>
        </w:tc>
      </w:tr>
      <w:tr w:rsidR="007F60FC" w:rsidRPr="00BD61A1" w14:paraId="164C5724" w14:textId="77777777" w:rsidTr="00451EA9">
        <w:tc>
          <w:tcPr>
            <w:tcW w:w="10774" w:type="dxa"/>
            <w:gridSpan w:val="5"/>
          </w:tcPr>
          <w:p w14:paraId="012838EF" w14:textId="61BC9F0D" w:rsidR="007F60FC" w:rsidRDefault="006A0230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Ausführung von Tischspielen</w:t>
            </w:r>
            <w:r w:rsidR="00690C0A">
              <w:rPr>
                <w:rFonts w:ascii="Optima" w:hAnsi="Optima"/>
                <w:sz w:val="18"/>
              </w:rPr>
              <w:t xml:space="preserve"> und</w:t>
            </w:r>
            <w:r>
              <w:rPr>
                <w:rFonts w:ascii="Optima" w:hAnsi="Optima"/>
                <w:sz w:val="18"/>
              </w:rPr>
              <w:t xml:space="preserve"> Kartenarbeiten unter Einhaltung strenger Regeln</w:t>
            </w:r>
          </w:p>
          <w:p w14:paraId="0FF174C2" w14:textId="3B3491BF" w:rsidR="006A0230" w:rsidRDefault="006A0230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Handhabung erhebliche</w:t>
            </w:r>
            <w:r w:rsidR="00E85B7F">
              <w:rPr>
                <w:rFonts w:ascii="Optima" w:hAnsi="Optima"/>
                <w:sz w:val="18"/>
              </w:rPr>
              <w:t>r</w:t>
            </w:r>
            <w:r>
              <w:rPr>
                <w:rFonts w:ascii="Optima" w:hAnsi="Optima"/>
                <w:sz w:val="18"/>
              </w:rPr>
              <w:t xml:space="preserve"> Bargeldsumm</w:t>
            </w:r>
            <w:r w:rsidR="00E85B7F">
              <w:rPr>
                <w:rFonts w:ascii="Optima" w:hAnsi="Optima"/>
                <w:sz w:val="18"/>
              </w:rPr>
              <w:t>en</w:t>
            </w:r>
            <w:r>
              <w:rPr>
                <w:rFonts w:ascii="Optima" w:hAnsi="Optima"/>
                <w:sz w:val="18"/>
              </w:rPr>
              <w:t xml:space="preserve"> inkl. Kassenmanagement</w:t>
            </w:r>
          </w:p>
          <w:p w14:paraId="22BF0C6C" w14:textId="0BEDE8D4" w:rsidR="006A0230" w:rsidRPr="00BD61A1" w:rsidRDefault="006A0230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Leitung von Pokerturnieren </w:t>
            </w:r>
            <w:r w:rsidR="00702F15">
              <w:rPr>
                <w:rFonts w:ascii="Optima" w:hAnsi="Optima"/>
                <w:sz w:val="18"/>
              </w:rPr>
              <w:t>sowie Überwachung von Spielabläufen</w:t>
            </w:r>
          </w:p>
        </w:tc>
      </w:tr>
      <w:tr w:rsidR="00576856" w:rsidRPr="00BD61A1" w14:paraId="6C2FA42D" w14:textId="77777777" w:rsidTr="00451EA9">
        <w:tc>
          <w:tcPr>
            <w:tcW w:w="10774" w:type="dxa"/>
            <w:gridSpan w:val="5"/>
          </w:tcPr>
          <w:p w14:paraId="18A0CEF1" w14:textId="77777777" w:rsidR="00576856" w:rsidRDefault="00576856" w:rsidP="0057685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</w:p>
        </w:tc>
      </w:tr>
      <w:tr w:rsidR="00E55D90" w:rsidRPr="00BD61A1" w14:paraId="414B4085" w14:textId="77777777" w:rsidTr="00451EA9">
        <w:trPr>
          <w:trHeight w:val="71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BD61A1" w:rsidRDefault="00E55D90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BD61A1">
              <w:rPr>
                <w:rFonts w:ascii="Optima" w:hAnsi="Optima"/>
                <w:sz w:val="28"/>
              </w:rPr>
              <w:t>Ausseruniversitäres Engagement</w:t>
            </w:r>
          </w:p>
        </w:tc>
      </w:tr>
      <w:tr w:rsidR="00E55D90" w:rsidRPr="00BD61A1" w14:paraId="74251178" w14:textId="77777777" w:rsidTr="00451EA9">
        <w:trPr>
          <w:trHeight w:val="340"/>
        </w:trPr>
        <w:tc>
          <w:tcPr>
            <w:tcW w:w="5670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202DA93" w:rsidR="00E55D90" w:rsidRPr="00BD61A1" w:rsidRDefault="00E73156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Kölner Börsenverein e.V.</w:t>
            </w:r>
            <w:r w:rsidR="00E55D90" w:rsidRPr="00BD61A1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5104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6AA84793" w:rsidR="00E55D90" w:rsidRPr="00BD61A1" w:rsidRDefault="00E73156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Köln</w:t>
            </w:r>
          </w:p>
        </w:tc>
      </w:tr>
      <w:tr w:rsidR="00E55D90" w:rsidRPr="00BD61A1" w14:paraId="4F59C612" w14:textId="77777777" w:rsidTr="00451EA9">
        <w:trPr>
          <w:trHeight w:val="193"/>
        </w:trPr>
        <w:tc>
          <w:tcPr>
            <w:tcW w:w="7088" w:type="dxa"/>
            <w:gridSpan w:val="3"/>
          </w:tcPr>
          <w:p w14:paraId="32F07601" w14:textId="001DF7D7" w:rsidR="00E55D90" w:rsidRPr="00BD61A1" w:rsidRDefault="00E55D90" w:rsidP="00E55D90">
            <w:pPr>
              <w:pStyle w:val="Beschreibung"/>
              <w:rPr>
                <w:rFonts w:ascii="Optima" w:hAnsi="Optima"/>
                <w:sz w:val="18"/>
              </w:rPr>
            </w:pPr>
            <w:r w:rsidRPr="00BD61A1">
              <w:rPr>
                <w:rFonts w:ascii="Optima" w:hAnsi="Optima"/>
                <w:sz w:val="18"/>
              </w:rPr>
              <w:t>Aktives Mitglied</w:t>
            </w:r>
            <w:r w:rsidR="009751FD">
              <w:rPr>
                <w:rFonts w:ascii="Optima" w:hAnsi="Optima"/>
                <w:sz w:val="18"/>
              </w:rPr>
              <w:t xml:space="preserve"> | Teil der Arbeitsgruppe</w:t>
            </w:r>
            <w:r w:rsidR="00DE7235">
              <w:rPr>
                <w:rFonts w:ascii="Optima" w:hAnsi="Optima"/>
                <w:sz w:val="18"/>
              </w:rPr>
              <w:t xml:space="preserve"> „Events“</w:t>
            </w:r>
          </w:p>
        </w:tc>
        <w:tc>
          <w:tcPr>
            <w:tcW w:w="3686" w:type="dxa"/>
            <w:gridSpan w:val="2"/>
          </w:tcPr>
          <w:p w14:paraId="45DD2178" w14:textId="73977BA0" w:rsidR="00E55D90" w:rsidRPr="00BD61A1" w:rsidRDefault="00D20682" w:rsidP="00E55D90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05/2025 – heute</w:t>
            </w:r>
          </w:p>
        </w:tc>
      </w:tr>
      <w:tr w:rsidR="00E55D90" w:rsidRPr="00BD61A1" w14:paraId="4AF19DD1" w14:textId="77777777" w:rsidTr="00451EA9">
        <w:trPr>
          <w:trHeight w:val="346"/>
        </w:trPr>
        <w:tc>
          <w:tcPr>
            <w:tcW w:w="7088" w:type="dxa"/>
            <w:gridSpan w:val="3"/>
            <w:vAlign w:val="bottom"/>
          </w:tcPr>
          <w:p w14:paraId="7756FD9A" w14:textId="4B10AA8B" w:rsidR="00E55D90" w:rsidRPr="00BD61A1" w:rsidRDefault="00D20682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</w:t>
            </w:r>
          </w:p>
        </w:tc>
        <w:tc>
          <w:tcPr>
            <w:tcW w:w="3686" w:type="dxa"/>
            <w:gridSpan w:val="2"/>
            <w:vAlign w:val="bottom"/>
          </w:tcPr>
          <w:p w14:paraId="30626CB8" w14:textId="204C4E3D" w:rsidR="00E55D90" w:rsidRPr="00BD61A1" w:rsidRDefault="00D2068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Köln</w:t>
            </w:r>
          </w:p>
        </w:tc>
      </w:tr>
      <w:tr w:rsidR="00E55D90" w:rsidRPr="00BD61A1" w14:paraId="56372BDE" w14:textId="77777777" w:rsidTr="00451EA9">
        <w:trPr>
          <w:trHeight w:val="193"/>
        </w:trPr>
        <w:tc>
          <w:tcPr>
            <w:tcW w:w="7371" w:type="dxa"/>
            <w:gridSpan w:val="4"/>
          </w:tcPr>
          <w:p w14:paraId="3C87D247" w14:textId="69571E16" w:rsidR="00E55D90" w:rsidRPr="00BD61A1" w:rsidRDefault="00D20682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Eingebundenes Mitglied der Jungen Liberalen Köln </w:t>
            </w:r>
            <w:r w:rsidR="00B05771">
              <w:rPr>
                <w:rFonts w:ascii="Optima" w:hAnsi="Optima"/>
                <w:i w:val="0"/>
                <w:iCs w:val="0"/>
                <w:sz w:val="18"/>
              </w:rPr>
              <w:t>sowie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der Jungen Liberalen NRW</w:t>
            </w:r>
          </w:p>
        </w:tc>
        <w:tc>
          <w:tcPr>
            <w:tcW w:w="3403" w:type="dxa"/>
          </w:tcPr>
          <w:p w14:paraId="288A2195" w14:textId="5923F539" w:rsidR="00E55D90" w:rsidRPr="00BD61A1" w:rsidRDefault="00D2068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2959C9">
              <w:rPr>
                <w:rFonts w:ascii="Optima" w:hAnsi="Optima"/>
                <w:i w:val="0"/>
                <w:iCs w:val="0"/>
                <w:sz w:val="18"/>
              </w:rPr>
              <w:t>9</w:t>
            </w:r>
            <w:r>
              <w:rPr>
                <w:rFonts w:ascii="Optima" w:hAnsi="Optima"/>
                <w:i w:val="0"/>
                <w:iCs w:val="0"/>
                <w:sz w:val="18"/>
              </w:rPr>
              <w:t>/20</w:t>
            </w:r>
            <w:r w:rsidR="004E3AF5">
              <w:rPr>
                <w:rFonts w:ascii="Optima" w:hAnsi="Optima"/>
                <w:i w:val="0"/>
                <w:iCs w:val="0"/>
                <w:sz w:val="18"/>
              </w:rPr>
              <w:t>17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– heute</w:t>
            </w:r>
          </w:p>
        </w:tc>
      </w:tr>
      <w:tr w:rsidR="00E55D90" w:rsidRPr="00BD61A1" w14:paraId="482569A2" w14:textId="77777777" w:rsidTr="00451EA9">
        <w:trPr>
          <w:trHeight w:val="510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BD61A1" w:rsidRDefault="00E55D90" w:rsidP="00E55D90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D61A1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BD61A1" w14:paraId="2B257790" w14:textId="77777777" w:rsidTr="00451EA9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BD61A1" w:rsidRDefault="00E55D90" w:rsidP="00451EA9">
            <w:pPr>
              <w:rPr>
                <w:rFonts w:ascii="Optima" w:hAnsi="Optima"/>
                <w:sz w:val="18"/>
              </w:rPr>
            </w:pPr>
            <w:r w:rsidRPr="001E4A25">
              <w:rPr>
                <w:rFonts w:ascii="Optima" w:hAnsi="Optima"/>
                <w:b/>
                <w:bCs/>
                <w:sz w:val="18"/>
              </w:rPr>
              <w:t>Sprachen</w:t>
            </w:r>
            <w:r w:rsidRPr="00BD61A1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789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A16914F" w:rsidR="00E55D90" w:rsidRPr="00BD61A1" w:rsidRDefault="00D20682" w:rsidP="00E55D90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 w:cs="Georgia"/>
                <w:color w:val="000000"/>
                <w:sz w:val="18"/>
              </w:rPr>
              <w:t xml:space="preserve">Griechisch </w:t>
            </w: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1.</w:t>
            </w: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Muttersprache)</w:t>
            </w:r>
            <w:r w:rsidRPr="00BD61A1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E55D90" w:rsidRPr="00BD61A1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="00E55D90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2.</w:t>
            </w:r>
            <w:r w:rsidR="00E55D90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Muttersprache)</w:t>
            </w:r>
            <w:r w:rsidR="00E55D90" w:rsidRPr="00BD61A1">
              <w:rPr>
                <w:rFonts w:ascii="Optima" w:hAnsi="Optima" w:cs="Georgia"/>
                <w:color w:val="000000"/>
                <w:sz w:val="18"/>
              </w:rPr>
              <w:t xml:space="preserve">, Englisch </w:t>
            </w:r>
            <w:r w:rsidR="00E55D90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(Verhandlungssicher</w:t>
            </w:r>
            <w:r w:rsidR="001E4A25">
              <w:rPr>
                <w:rFonts w:ascii="Optima" w:hAnsi="Optima" w:cs="Georgia"/>
                <w:i/>
                <w:iCs/>
                <w:color w:val="000000"/>
                <w:sz w:val="18"/>
              </w:rPr>
              <w:t>/C1</w:t>
            </w:r>
            <w:r w:rsidR="00471939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E55D90" w:rsidRPr="00BD61A1">
              <w:rPr>
                <w:rFonts w:ascii="Optima" w:hAnsi="Optima" w:cs="Georgia"/>
                <w:color w:val="000000"/>
                <w:sz w:val="18"/>
              </w:rPr>
              <w:t xml:space="preserve"> </w:t>
            </w:r>
          </w:p>
        </w:tc>
      </w:tr>
      <w:tr w:rsidR="00E55D90" w:rsidRPr="00BD61A1" w14:paraId="45706C3F" w14:textId="77777777" w:rsidTr="00451EA9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55D90" w:rsidRPr="00BD61A1" w:rsidRDefault="00E55D90" w:rsidP="00451EA9">
            <w:pPr>
              <w:rPr>
                <w:rFonts w:ascii="Optima" w:hAnsi="Optima"/>
                <w:sz w:val="18"/>
              </w:rPr>
            </w:pPr>
            <w:r w:rsidRPr="001E4A25">
              <w:rPr>
                <w:rFonts w:ascii="Optima" w:hAnsi="Optima"/>
                <w:b/>
                <w:bCs/>
                <w:sz w:val="18"/>
              </w:rPr>
              <w:t>Technisch</w:t>
            </w:r>
            <w:r w:rsidRPr="00BD61A1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789" w:type="dxa"/>
            <w:gridSpan w:val="4"/>
            <w:vAlign w:val="bottom"/>
          </w:tcPr>
          <w:p w14:paraId="60CA2168" w14:textId="1B6DFFE8" w:rsidR="00E55D90" w:rsidRPr="00BD61A1" w:rsidRDefault="00E55D90" w:rsidP="00E55D90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61A1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61A1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471939">
              <w:rPr>
                <w:rFonts w:ascii="Optima" w:hAnsi="Optima" w:cs="Georgia"/>
                <w:color w:val="000000"/>
                <w:sz w:val="18"/>
              </w:rPr>
              <w:t>Addison Wolters Kluwer</w:t>
            </w:r>
            <w:r w:rsidR="00896848">
              <w:rPr>
                <w:rFonts w:ascii="Optima" w:hAnsi="Optima" w:cs="Georgia"/>
                <w:color w:val="000000"/>
                <w:sz w:val="18"/>
              </w:rPr>
              <w:t xml:space="preserve"> –</w:t>
            </w:r>
            <w:r w:rsidR="00471939">
              <w:rPr>
                <w:rFonts w:ascii="Optima" w:hAnsi="Optima" w:cs="Georgia"/>
                <w:color w:val="000000"/>
                <w:sz w:val="18"/>
              </w:rPr>
              <w:t xml:space="preserve"> Software für Steuerberater</w:t>
            </w:r>
            <w:r w:rsidRPr="00BD61A1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896848" w:rsidRPr="00BD61A1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E55D90" w:rsidRPr="00BD61A1" w14:paraId="70CB01B0" w14:textId="77777777" w:rsidTr="00451EA9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E55D90" w:rsidRPr="00BD61A1" w:rsidRDefault="00E55D90" w:rsidP="00451EA9">
            <w:pPr>
              <w:rPr>
                <w:rFonts w:ascii="Optima" w:hAnsi="Optima"/>
                <w:sz w:val="18"/>
              </w:rPr>
            </w:pPr>
            <w:r w:rsidRPr="001E4A25">
              <w:rPr>
                <w:rFonts w:ascii="Optima" w:hAnsi="Optima"/>
                <w:b/>
                <w:bCs/>
                <w:sz w:val="18"/>
              </w:rPr>
              <w:t>Interessen</w:t>
            </w:r>
            <w:r w:rsidRPr="00BD61A1">
              <w:rPr>
                <w:rFonts w:ascii="Optima" w:hAnsi="Optima"/>
                <w:sz w:val="18"/>
              </w:rPr>
              <w:t xml:space="preserve">: </w:t>
            </w:r>
          </w:p>
        </w:tc>
        <w:tc>
          <w:tcPr>
            <w:tcW w:w="8789" w:type="dxa"/>
            <w:gridSpan w:val="4"/>
            <w:vAlign w:val="bottom"/>
          </w:tcPr>
          <w:p w14:paraId="598C2742" w14:textId="015F9BEA" w:rsidR="00E55D90" w:rsidRPr="00BD61A1" w:rsidRDefault="00B46C8B" w:rsidP="00E55D90">
            <w:pPr>
              <w:rPr>
                <w:rFonts w:ascii="Optima" w:hAnsi="Optima" w:cs="Georgia"/>
                <w:color w:val="000000"/>
                <w:sz w:val="18"/>
              </w:rPr>
            </w:pPr>
            <w:r>
              <w:rPr>
                <w:rFonts w:ascii="Optima" w:hAnsi="Optima" w:cs="Georgia"/>
                <w:color w:val="000000"/>
                <w:sz w:val="18"/>
              </w:rPr>
              <w:t xml:space="preserve">Tennis, </w:t>
            </w:r>
            <w:r w:rsidR="009751FD">
              <w:rPr>
                <w:rFonts w:ascii="Optima" w:hAnsi="Optima" w:cs="Georgia"/>
                <w:color w:val="000000"/>
                <w:sz w:val="18"/>
              </w:rPr>
              <w:t>Volleyball, Shotokan Karate</w:t>
            </w:r>
          </w:p>
        </w:tc>
      </w:tr>
    </w:tbl>
    <w:p w14:paraId="27216E59" w14:textId="77777777" w:rsidR="00B05771" w:rsidRPr="001E4A25" w:rsidRDefault="00B05771">
      <w:pPr>
        <w:rPr>
          <w:b/>
          <w:bCs/>
          <w:sz w:val="18"/>
        </w:rPr>
      </w:pPr>
    </w:p>
    <w:sectPr w:rsidR="00B05771" w:rsidRPr="001E4A25" w:rsidSect="00451EA9">
      <w:footerReference w:type="even" r:id="rId9"/>
      <w:pgSz w:w="11906" w:h="16838"/>
      <w:pgMar w:top="567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9B392" w14:textId="77777777" w:rsidR="00BE55AA" w:rsidRDefault="00BE55AA" w:rsidP="00BE053D">
      <w:pPr>
        <w:spacing w:after="0" w:line="240" w:lineRule="auto"/>
      </w:pPr>
      <w:r>
        <w:separator/>
      </w:r>
    </w:p>
  </w:endnote>
  <w:endnote w:type="continuationSeparator" w:id="0">
    <w:p w14:paraId="48CD5A9A" w14:textId="77777777" w:rsidR="00BE55AA" w:rsidRDefault="00BE55A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D8CA" w14:textId="77777777" w:rsidR="00BE55AA" w:rsidRDefault="00BE55AA" w:rsidP="00BE053D">
      <w:pPr>
        <w:spacing w:after="0" w:line="240" w:lineRule="auto"/>
      </w:pPr>
      <w:r>
        <w:separator/>
      </w:r>
    </w:p>
  </w:footnote>
  <w:footnote w:type="continuationSeparator" w:id="0">
    <w:p w14:paraId="1EED4D0D" w14:textId="77777777" w:rsidR="00BE55AA" w:rsidRDefault="00BE55A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6F3642"/>
    <w:multiLevelType w:val="hybridMultilevel"/>
    <w:tmpl w:val="628876DA"/>
    <w:lvl w:ilvl="0" w:tplc="45BE1FAC">
      <w:start w:val="2"/>
      <w:numFmt w:val="bullet"/>
      <w:lvlText w:val="–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371F60"/>
    <w:multiLevelType w:val="hybridMultilevel"/>
    <w:tmpl w:val="BA1431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B03C15"/>
    <w:multiLevelType w:val="hybridMultilevel"/>
    <w:tmpl w:val="87462E80"/>
    <w:lvl w:ilvl="0" w:tplc="C974FAE4">
      <w:start w:val="2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0804521">
    <w:abstractNumId w:val="16"/>
  </w:num>
  <w:num w:numId="2" w16cid:durableId="382825368">
    <w:abstractNumId w:val="20"/>
  </w:num>
  <w:num w:numId="3" w16cid:durableId="559639010">
    <w:abstractNumId w:val="22"/>
  </w:num>
  <w:num w:numId="4" w16cid:durableId="81535500">
    <w:abstractNumId w:val="0"/>
  </w:num>
  <w:num w:numId="5" w16cid:durableId="843519402">
    <w:abstractNumId w:val="1"/>
  </w:num>
  <w:num w:numId="6" w16cid:durableId="1895239002">
    <w:abstractNumId w:val="2"/>
  </w:num>
  <w:num w:numId="7" w16cid:durableId="761922653">
    <w:abstractNumId w:val="15"/>
  </w:num>
  <w:num w:numId="8" w16cid:durableId="746419564">
    <w:abstractNumId w:val="25"/>
  </w:num>
  <w:num w:numId="9" w16cid:durableId="1250624646">
    <w:abstractNumId w:val="14"/>
  </w:num>
  <w:num w:numId="10" w16cid:durableId="1876575144">
    <w:abstractNumId w:val="26"/>
  </w:num>
  <w:num w:numId="11" w16cid:durableId="1767116327">
    <w:abstractNumId w:val="5"/>
  </w:num>
  <w:num w:numId="12" w16cid:durableId="1674912271">
    <w:abstractNumId w:val="7"/>
  </w:num>
  <w:num w:numId="13" w16cid:durableId="817377605">
    <w:abstractNumId w:val="9"/>
  </w:num>
  <w:num w:numId="14" w16cid:durableId="2142307403">
    <w:abstractNumId w:val="10"/>
  </w:num>
  <w:num w:numId="15" w16cid:durableId="1303999343">
    <w:abstractNumId w:val="24"/>
  </w:num>
  <w:num w:numId="16" w16cid:durableId="1361204243">
    <w:abstractNumId w:val="4"/>
  </w:num>
  <w:num w:numId="17" w16cid:durableId="581912574">
    <w:abstractNumId w:val="19"/>
  </w:num>
  <w:num w:numId="18" w16cid:durableId="557791033">
    <w:abstractNumId w:val="3"/>
  </w:num>
  <w:num w:numId="19" w16cid:durableId="661784472">
    <w:abstractNumId w:val="21"/>
  </w:num>
  <w:num w:numId="20" w16cid:durableId="1357466785">
    <w:abstractNumId w:val="12"/>
  </w:num>
  <w:num w:numId="21" w16cid:durableId="1440678462">
    <w:abstractNumId w:val="13"/>
  </w:num>
  <w:num w:numId="22" w16cid:durableId="357202387">
    <w:abstractNumId w:val="17"/>
  </w:num>
  <w:num w:numId="23" w16cid:durableId="369262313">
    <w:abstractNumId w:val="8"/>
  </w:num>
  <w:num w:numId="24" w16cid:durableId="2116290783">
    <w:abstractNumId w:val="23"/>
  </w:num>
  <w:num w:numId="25" w16cid:durableId="385958042">
    <w:abstractNumId w:val="11"/>
  </w:num>
  <w:num w:numId="26" w16cid:durableId="602149120">
    <w:abstractNumId w:val="18"/>
  </w:num>
  <w:num w:numId="27" w16cid:durableId="587082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986"/>
    <w:rsid w:val="0002768B"/>
    <w:rsid w:val="00037C74"/>
    <w:rsid w:val="0005423B"/>
    <w:rsid w:val="00061D33"/>
    <w:rsid w:val="00064643"/>
    <w:rsid w:val="000822EE"/>
    <w:rsid w:val="00087747"/>
    <w:rsid w:val="000A1FDA"/>
    <w:rsid w:val="000A30A0"/>
    <w:rsid w:val="000B49B8"/>
    <w:rsid w:val="000B63E2"/>
    <w:rsid w:val="000B6548"/>
    <w:rsid w:val="000D671A"/>
    <w:rsid w:val="0010179B"/>
    <w:rsid w:val="00103EC5"/>
    <w:rsid w:val="00116C6E"/>
    <w:rsid w:val="00125CA6"/>
    <w:rsid w:val="00135C75"/>
    <w:rsid w:val="00156FC9"/>
    <w:rsid w:val="00162A5A"/>
    <w:rsid w:val="00172867"/>
    <w:rsid w:val="00175B6D"/>
    <w:rsid w:val="00185623"/>
    <w:rsid w:val="001901ED"/>
    <w:rsid w:val="0019483A"/>
    <w:rsid w:val="001A46BF"/>
    <w:rsid w:val="001A481B"/>
    <w:rsid w:val="001B0186"/>
    <w:rsid w:val="001B62CA"/>
    <w:rsid w:val="001C1606"/>
    <w:rsid w:val="001D4DCD"/>
    <w:rsid w:val="001E4A25"/>
    <w:rsid w:val="001F4175"/>
    <w:rsid w:val="00201967"/>
    <w:rsid w:val="00206269"/>
    <w:rsid w:val="002108E2"/>
    <w:rsid w:val="002130DB"/>
    <w:rsid w:val="0021363D"/>
    <w:rsid w:val="00214C4D"/>
    <w:rsid w:val="00223A4D"/>
    <w:rsid w:val="00232CB5"/>
    <w:rsid w:val="00233B6B"/>
    <w:rsid w:val="00234A7E"/>
    <w:rsid w:val="0024096B"/>
    <w:rsid w:val="0024373D"/>
    <w:rsid w:val="00247E4F"/>
    <w:rsid w:val="002508C2"/>
    <w:rsid w:val="002642FD"/>
    <w:rsid w:val="00267252"/>
    <w:rsid w:val="00276D50"/>
    <w:rsid w:val="00282DB0"/>
    <w:rsid w:val="002959C9"/>
    <w:rsid w:val="002B2091"/>
    <w:rsid w:val="002C21A9"/>
    <w:rsid w:val="002C6972"/>
    <w:rsid w:val="002D2B32"/>
    <w:rsid w:val="002D4516"/>
    <w:rsid w:val="002E2368"/>
    <w:rsid w:val="002F46AD"/>
    <w:rsid w:val="003101F0"/>
    <w:rsid w:val="003132E5"/>
    <w:rsid w:val="00314B7A"/>
    <w:rsid w:val="00324BC5"/>
    <w:rsid w:val="00330BD9"/>
    <w:rsid w:val="003346D1"/>
    <w:rsid w:val="00340BAB"/>
    <w:rsid w:val="003418E0"/>
    <w:rsid w:val="00347F8D"/>
    <w:rsid w:val="00372F7B"/>
    <w:rsid w:val="003733E5"/>
    <w:rsid w:val="00375413"/>
    <w:rsid w:val="00390EA6"/>
    <w:rsid w:val="003C0EAD"/>
    <w:rsid w:val="003C6163"/>
    <w:rsid w:val="003E27C3"/>
    <w:rsid w:val="003F3E3F"/>
    <w:rsid w:val="004067B8"/>
    <w:rsid w:val="00407A4C"/>
    <w:rsid w:val="004109BD"/>
    <w:rsid w:val="004154BE"/>
    <w:rsid w:val="00416F39"/>
    <w:rsid w:val="0042013D"/>
    <w:rsid w:val="004209A2"/>
    <w:rsid w:val="00420AE6"/>
    <w:rsid w:val="00422F83"/>
    <w:rsid w:val="00423EFE"/>
    <w:rsid w:val="00426D7E"/>
    <w:rsid w:val="0043430C"/>
    <w:rsid w:val="00435E6D"/>
    <w:rsid w:val="00443668"/>
    <w:rsid w:val="004517FC"/>
    <w:rsid w:val="00451EA9"/>
    <w:rsid w:val="00456B0D"/>
    <w:rsid w:val="00471939"/>
    <w:rsid w:val="00476AF8"/>
    <w:rsid w:val="00484FD7"/>
    <w:rsid w:val="004929FB"/>
    <w:rsid w:val="004A0F7C"/>
    <w:rsid w:val="004A3550"/>
    <w:rsid w:val="004A54BA"/>
    <w:rsid w:val="004B6A5E"/>
    <w:rsid w:val="004D01C9"/>
    <w:rsid w:val="004D4847"/>
    <w:rsid w:val="004E3AF5"/>
    <w:rsid w:val="004F4CCA"/>
    <w:rsid w:val="00507EA7"/>
    <w:rsid w:val="005129F2"/>
    <w:rsid w:val="00512FA2"/>
    <w:rsid w:val="00526089"/>
    <w:rsid w:val="00527A28"/>
    <w:rsid w:val="00527DCA"/>
    <w:rsid w:val="00542F82"/>
    <w:rsid w:val="00545E6F"/>
    <w:rsid w:val="0055015B"/>
    <w:rsid w:val="00561471"/>
    <w:rsid w:val="00565A0C"/>
    <w:rsid w:val="005716D4"/>
    <w:rsid w:val="00571B60"/>
    <w:rsid w:val="00575098"/>
    <w:rsid w:val="00576856"/>
    <w:rsid w:val="00577BF4"/>
    <w:rsid w:val="00583F7A"/>
    <w:rsid w:val="00585A4D"/>
    <w:rsid w:val="0058716F"/>
    <w:rsid w:val="005975AD"/>
    <w:rsid w:val="005B5391"/>
    <w:rsid w:val="005C2696"/>
    <w:rsid w:val="005D3B1D"/>
    <w:rsid w:val="005D6329"/>
    <w:rsid w:val="005E0FEB"/>
    <w:rsid w:val="005E57F6"/>
    <w:rsid w:val="005F0F4B"/>
    <w:rsid w:val="005F7D3E"/>
    <w:rsid w:val="006058D8"/>
    <w:rsid w:val="00610200"/>
    <w:rsid w:val="00622F64"/>
    <w:rsid w:val="00623699"/>
    <w:rsid w:val="00623F25"/>
    <w:rsid w:val="0062463A"/>
    <w:rsid w:val="006264CD"/>
    <w:rsid w:val="00632D5A"/>
    <w:rsid w:val="00635515"/>
    <w:rsid w:val="00645FA3"/>
    <w:rsid w:val="006546FD"/>
    <w:rsid w:val="0066134C"/>
    <w:rsid w:val="00665BF3"/>
    <w:rsid w:val="0067095D"/>
    <w:rsid w:val="006732D6"/>
    <w:rsid w:val="00684DFA"/>
    <w:rsid w:val="00690C0A"/>
    <w:rsid w:val="00693E09"/>
    <w:rsid w:val="006942B3"/>
    <w:rsid w:val="006A0230"/>
    <w:rsid w:val="006A2DE9"/>
    <w:rsid w:val="006A7230"/>
    <w:rsid w:val="006B4E32"/>
    <w:rsid w:val="006B72C7"/>
    <w:rsid w:val="006B7F78"/>
    <w:rsid w:val="006C2252"/>
    <w:rsid w:val="006C74F1"/>
    <w:rsid w:val="006D132E"/>
    <w:rsid w:val="006D2E40"/>
    <w:rsid w:val="006D7F7F"/>
    <w:rsid w:val="006E2C9C"/>
    <w:rsid w:val="006E40EF"/>
    <w:rsid w:val="006F0039"/>
    <w:rsid w:val="007028B7"/>
    <w:rsid w:val="00702F15"/>
    <w:rsid w:val="00711CEF"/>
    <w:rsid w:val="00717BB5"/>
    <w:rsid w:val="00720320"/>
    <w:rsid w:val="00723643"/>
    <w:rsid w:val="00725D3C"/>
    <w:rsid w:val="00733DA1"/>
    <w:rsid w:val="00737822"/>
    <w:rsid w:val="00740A7F"/>
    <w:rsid w:val="0074111D"/>
    <w:rsid w:val="00745728"/>
    <w:rsid w:val="007535AE"/>
    <w:rsid w:val="00753D4A"/>
    <w:rsid w:val="00756912"/>
    <w:rsid w:val="00761609"/>
    <w:rsid w:val="00763DCE"/>
    <w:rsid w:val="00765136"/>
    <w:rsid w:val="00776C46"/>
    <w:rsid w:val="007779D9"/>
    <w:rsid w:val="0078260B"/>
    <w:rsid w:val="007838D1"/>
    <w:rsid w:val="00785254"/>
    <w:rsid w:val="00785853"/>
    <w:rsid w:val="007966F0"/>
    <w:rsid w:val="00797BFC"/>
    <w:rsid w:val="007A720F"/>
    <w:rsid w:val="007C43B4"/>
    <w:rsid w:val="007C5DA8"/>
    <w:rsid w:val="007C6A3C"/>
    <w:rsid w:val="007D4BEE"/>
    <w:rsid w:val="007D5BE9"/>
    <w:rsid w:val="007F065A"/>
    <w:rsid w:val="007F60FC"/>
    <w:rsid w:val="008050E4"/>
    <w:rsid w:val="00813EA2"/>
    <w:rsid w:val="0082257D"/>
    <w:rsid w:val="0082406A"/>
    <w:rsid w:val="00853438"/>
    <w:rsid w:val="00866846"/>
    <w:rsid w:val="00872DED"/>
    <w:rsid w:val="00875DA9"/>
    <w:rsid w:val="0089580B"/>
    <w:rsid w:val="00895E38"/>
    <w:rsid w:val="00896848"/>
    <w:rsid w:val="008A6FE7"/>
    <w:rsid w:val="008A782B"/>
    <w:rsid w:val="008B0FC0"/>
    <w:rsid w:val="008C429A"/>
    <w:rsid w:val="008E1F3D"/>
    <w:rsid w:val="008F2929"/>
    <w:rsid w:val="009053D7"/>
    <w:rsid w:val="0091331D"/>
    <w:rsid w:val="00930F5E"/>
    <w:rsid w:val="0093223C"/>
    <w:rsid w:val="00941A87"/>
    <w:rsid w:val="009501C2"/>
    <w:rsid w:val="00966724"/>
    <w:rsid w:val="009668B9"/>
    <w:rsid w:val="009751FD"/>
    <w:rsid w:val="00976577"/>
    <w:rsid w:val="00996356"/>
    <w:rsid w:val="00997D9A"/>
    <w:rsid w:val="009A2503"/>
    <w:rsid w:val="009B68CC"/>
    <w:rsid w:val="009C1215"/>
    <w:rsid w:val="009C5E9F"/>
    <w:rsid w:val="009D6BE1"/>
    <w:rsid w:val="009D7C49"/>
    <w:rsid w:val="009E7297"/>
    <w:rsid w:val="009F29FC"/>
    <w:rsid w:val="00A0257D"/>
    <w:rsid w:val="00A12EDC"/>
    <w:rsid w:val="00A14127"/>
    <w:rsid w:val="00A20662"/>
    <w:rsid w:val="00A24CFA"/>
    <w:rsid w:val="00A26D0D"/>
    <w:rsid w:val="00A30C4C"/>
    <w:rsid w:val="00A3254E"/>
    <w:rsid w:val="00A33BDE"/>
    <w:rsid w:val="00A34885"/>
    <w:rsid w:val="00A43BC1"/>
    <w:rsid w:val="00A52DF0"/>
    <w:rsid w:val="00A7185E"/>
    <w:rsid w:val="00A71EA4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05771"/>
    <w:rsid w:val="00B06645"/>
    <w:rsid w:val="00B17D95"/>
    <w:rsid w:val="00B23509"/>
    <w:rsid w:val="00B359DB"/>
    <w:rsid w:val="00B3632B"/>
    <w:rsid w:val="00B37E59"/>
    <w:rsid w:val="00B409D8"/>
    <w:rsid w:val="00B45C1F"/>
    <w:rsid w:val="00B46C8B"/>
    <w:rsid w:val="00B5178D"/>
    <w:rsid w:val="00B52528"/>
    <w:rsid w:val="00B53BEA"/>
    <w:rsid w:val="00B67F1F"/>
    <w:rsid w:val="00B701D7"/>
    <w:rsid w:val="00B90595"/>
    <w:rsid w:val="00BA215A"/>
    <w:rsid w:val="00BB5F09"/>
    <w:rsid w:val="00BC0D9F"/>
    <w:rsid w:val="00BC1095"/>
    <w:rsid w:val="00BC2120"/>
    <w:rsid w:val="00BD1DF2"/>
    <w:rsid w:val="00BD2480"/>
    <w:rsid w:val="00BD61A1"/>
    <w:rsid w:val="00BE053D"/>
    <w:rsid w:val="00BE3317"/>
    <w:rsid w:val="00BE55AA"/>
    <w:rsid w:val="00BF1A7A"/>
    <w:rsid w:val="00BF1FA3"/>
    <w:rsid w:val="00C00974"/>
    <w:rsid w:val="00C018E4"/>
    <w:rsid w:val="00C066FA"/>
    <w:rsid w:val="00C243A8"/>
    <w:rsid w:val="00C25387"/>
    <w:rsid w:val="00C31B58"/>
    <w:rsid w:val="00C40516"/>
    <w:rsid w:val="00C43A51"/>
    <w:rsid w:val="00C54BE3"/>
    <w:rsid w:val="00C57F80"/>
    <w:rsid w:val="00C616B5"/>
    <w:rsid w:val="00C768ED"/>
    <w:rsid w:val="00C82A8F"/>
    <w:rsid w:val="00C916C2"/>
    <w:rsid w:val="00C925E4"/>
    <w:rsid w:val="00CA3F5F"/>
    <w:rsid w:val="00CC51BF"/>
    <w:rsid w:val="00CC7F56"/>
    <w:rsid w:val="00CD1B12"/>
    <w:rsid w:val="00CD55DC"/>
    <w:rsid w:val="00CE1BBC"/>
    <w:rsid w:val="00CE2595"/>
    <w:rsid w:val="00CE28CC"/>
    <w:rsid w:val="00CE72FC"/>
    <w:rsid w:val="00CF31EE"/>
    <w:rsid w:val="00D03810"/>
    <w:rsid w:val="00D1492F"/>
    <w:rsid w:val="00D162E1"/>
    <w:rsid w:val="00D17B69"/>
    <w:rsid w:val="00D20682"/>
    <w:rsid w:val="00D247B0"/>
    <w:rsid w:val="00D3003C"/>
    <w:rsid w:val="00D31187"/>
    <w:rsid w:val="00D331F4"/>
    <w:rsid w:val="00D470E4"/>
    <w:rsid w:val="00D52142"/>
    <w:rsid w:val="00D5280E"/>
    <w:rsid w:val="00D61F14"/>
    <w:rsid w:val="00D80D6B"/>
    <w:rsid w:val="00D843F1"/>
    <w:rsid w:val="00D87E5C"/>
    <w:rsid w:val="00D90950"/>
    <w:rsid w:val="00DA69DF"/>
    <w:rsid w:val="00DB33F8"/>
    <w:rsid w:val="00DC2C1F"/>
    <w:rsid w:val="00DC6570"/>
    <w:rsid w:val="00DD38E2"/>
    <w:rsid w:val="00DE4FE7"/>
    <w:rsid w:val="00DE7235"/>
    <w:rsid w:val="00E13110"/>
    <w:rsid w:val="00E140B9"/>
    <w:rsid w:val="00E24DF1"/>
    <w:rsid w:val="00E30D02"/>
    <w:rsid w:val="00E33131"/>
    <w:rsid w:val="00E40B9A"/>
    <w:rsid w:val="00E431ED"/>
    <w:rsid w:val="00E43699"/>
    <w:rsid w:val="00E55469"/>
    <w:rsid w:val="00E55D90"/>
    <w:rsid w:val="00E64FF5"/>
    <w:rsid w:val="00E73156"/>
    <w:rsid w:val="00E73D14"/>
    <w:rsid w:val="00E85B7F"/>
    <w:rsid w:val="00E907EC"/>
    <w:rsid w:val="00E96E2A"/>
    <w:rsid w:val="00EA5421"/>
    <w:rsid w:val="00EB34FC"/>
    <w:rsid w:val="00EB3CD0"/>
    <w:rsid w:val="00EB5816"/>
    <w:rsid w:val="00EB5D37"/>
    <w:rsid w:val="00ED0B52"/>
    <w:rsid w:val="00ED0EA9"/>
    <w:rsid w:val="00EF77DF"/>
    <w:rsid w:val="00F11BEF"/>
    <w:rsid w:val="00F24039"/>
    <w:rsid w:val="00F258E7"/>
    <w:rsid w:val="00F31B84"/>
    <w:rsid w:val="00F51CDB"/>
    <w:rsid w:val="00F5799F"/>
    <w:rsid w:val="00F57BA5"/>
    <w:rsid w:val="00F631EC"/>
    <w:rsid w:val="00F64C22"/>
    <w:rsid w:val="00F64FA7"/>
    <w:rsid w:val="00F71C9C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F5D058E8-48C0-4E60-9CFB-4257FE97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son-kaloudi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2644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3057</CharactersWithSpaces>
  <SharedDoc>false</SharedDoc>
  <HLinks>
    <vt:vector size="6" baseType="variant">
      <vt:variant>
        <vt:i4>3276834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https://www.linkedin.com/in/jason-kaloudis/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cp:lastPrinted>2026-02-16T21:56:00Z</cp:lastPrinted>
  <dcterms:created xsi:type="dcterms:W3CDTF">2026-02-16T21:56:00Z</dcterms:created>
  <dcterms:modified xsi:type="dcterms:W3CDTF">2026-02-18T09:31:00Z</dcterms:modified>
</cp:coreProperties>
</file>