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4817"/>
        <w:gridCol w:w="13"/>
        <w:gridCol w:w="2116"/>
      </w:tblGrid>
      <w:tr w:rsidR="002508C2" w:rsidRPr="00F65EED" w14:paraId="5DF08F91" w14:textId="77777777" w:rsidTr="00CC31BE">
        <w:trPr>
          <w:trHeight w:val="454"/>
        </w:trPr>
        <w:tc>
          <w:tcPr>
            <w:tcW w:w="9062" w:type="dxa"/>
            <w:gridSpan w:val="4"/>
          </w:tcPr>
          <w:p w14:paraId="722A5AF6" w14:textId="3E9B8B41" w:rsidR="002508C2" w:rsidRPr="00CC31BE" w:rsidRDefault="00F65EED" w:rsidP="001A0D87">
            <w:pPr>
              <w:rPr>
                <w:rFonts w:ascii="Arial" w:hAnsi="Arial" w:cs="Arial"/>
                <w:sz w:val="40"/>
                <w:szCs w:val="40"/>
              </w:rPr>
            </w:pPr>
            <w:r w:rsidRPr="00CC31BE">
              <w:rPr>
                <w:rFonts w:ascii="Arial" w:hAnsi="Arial" w:cs="Arial"/>
                <w:sz w:val="40"/>
                <w:szCs w:val="40"/>
              </w:rPr>
              <w:t>Tom Augustin</w:t>
            </w:r>
          </w:p>
        </w:tc>
      </w:tr>
      <w:tr w:rsidR="00F65EED" w:rsidRPr="00F65EED" w14:paraId="29A4F061" w14:textId="77777777" w:rsidTr="00382348">
        <w:trPr>
          <w:trHeight w:val="454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70C0A5C8" w14:textId="2829EB1A" w:rsidR="00F65EED" w:rsidRPr="00F65EED" w:rsidRDefault="00F65EED" w:rsidP="001A0D87">
            <w:pPr>
              <w:rPr>
                <w:rFonts w:ascii="Arial" w:hAnsi="Arial" w:cs="Arial"/>
                <w:b/>
                <w:smallCaps/>
              </w:rPr>
            </w:pPr>
            <w:r w:rsidRPr="00F65EED">
              <w:rPr>
                <w:rFonts w:ascii="Arial" w:hAnsi="Arial" w:cs="Arial"/>
                <w:b/>
                <w:smallCaps/>
                <w:sz w:val="32"/>
                <w:szCs w:val="32"/>
              </w:rPr>
              <w:t>Persönliche Informationen</w:t>
            </w:r>
          </w:p>
        </w:tc>
      </w:tr>
      <w:tr w:rsidR="00C018E4" w:rsidRPr="00F65EED" w14:paraId="49C9E9C3" w14:textId="77777777" w:rsidTr="00814F18">
        <w:trPr>
          <w:trHeight w:val="340"/>
        </w:trPr>
        <w:tc>
          <w:tcPr>
            <w:tcW w:w="2116" w:type="dxa"/>
            <w:vAlign w:val="bottom"/>
          </w:tcPr>
          <w:p w14:paraId="62536AD2" w14:textId="339DA5CB" w:rsidR="007966F0" w:rsidRPr="00F65EED" w:rsidRDefault="007966F0" w:rsidP="001A0D87">
            <w:pPr>
              <w:rPr>
                <w:rFonts w:ascii="Arial" w:hAnsi="Arial" w:cs="Arial"/>
              </w:rPr>
            </w:pPr>
            <w:r w:rsidRPr="00F65EED">
              <w:rPr>
                <w:rFonts w:ascii="Arial" w:hAnsi="Arial" w:cs="Arial"/>
              </w:rPr>
              <w:t>Geburtsdat</w:t>
            </w:r>
            <w:r w:rsidR="00F65EED">
              <w:rPr>
                <w:rFonts w:ascii="Arial" w:hAnsi="Arial" w:cs="Arial"/>
              </w:rPr>
              <w:t>um</w:t>
            </w:r>
            <w:r w:rsidRPr="00F65EED">
              <w:rPr>
                <w:rFonts w:ascii="Arial" w:hAnsi="Arial" w:cs="Arial"/>
              </w:rPr>
              <w:t xml:space="preserve">: </w:t>
            </w:r>
          </w:p>
        </w:tc>
        <w:tc>
          <w:tcPr>
            <w:tcW w:w="4817" w:type="dxa"/>
            <w:vAlign w:val="bottom"/>
          </w:tcPr>
          <w:p w14:paraId="3535E5F6" w14:textId="4E8B2CF4" w:rsidR="007966F0" w:rsidRPr="00F65EED" w:rsidRDefault="00F65EED" w:rsidP="001A0D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19</w:t>
            </w:r>
            <w:r w:rsidR="00FA02C7" w:rsidRPr="00F65EED">
              <w:rPr>
                <w:rFonts w:ascii="Arial" w:hAnsi="Arial" w:cs="Arial"/>
                <w:color w:val="000000"/>
              </w:rPr>
              <w:t>.0</w:t>
            </w:r>
            <w:r>
              <w:rPr>
                <w:rFonts w:ascii="Arial" w:hAnsi="Arial" w:cs="Arial"/>
                <w:color w:val="000000"/>
              </w:rPr>
              <w:t>9</w:t>
            </w:r>
            <w:r w:rsidR="00FA02C7" w:rsidRPr="00F65EED"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t>2005</w:t>
            </w:r>
          </w:p>
        </w:tc>
        <w:tc>
          <w:tcPr>
            <w:tcW w:w="2129" w:type="dxa"/>
            <w:gridSpan w:val="2"/>
          </w:tcPr>
          <w:p w14:paraId="6FC3E8E1" w14:textId="77777777" w:rsidR="007966F0" w:rsidRPr="00F65EED" w:rsidRDefault="007966F0" w:rsidP="001A0D87">
            <w:pPr>
              <w:rPr>
                <w:rFonts w:ascii="Arial" w:hAnsi="Arial" w:cs="Arial"/>
              </w:rPr>
            </w:pPr>
          </w:p>
        </w:tc>
      </w:tr>
      <w:tr w:rsidR="002508C2" w:rsidRPr="00F65EED" w14:paraId="0FCADE56" w14:textId="77777777" w:rsidTr="00CC31BE">
        <w:trPr>
          <w:trHeight w:val="454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6219B894" w14:textId="77777777" w:rsidR="002508C2" w:rsidRPr="00F65EED" w:rsidRDefault="002508C2" w:rsidP="001A0D87">
            <w:pPr>
              <w:rPr>
                <w:rFonts w:ascii="Arial" w:hAnsi="Arial" w:cs="Arial"/>
              </w:rPr>
            </w:pPr>
            <w:r w:rsidRPr="00F65EED">
              <w:rPr>
                <w:rFonts w:ascii="Arial" w:hAnsi="Arial" w:cs="Arial"/>
                <w:b/>
                <w:smallCaps/>
                <w:sz w:val="32"/>
                <w:szCs w:val="32"/>
              </w:rPr>
              <w:t>Schulbildung</w:t>
            </w:r>
          </w:p>
        </w:tc>
      </w:tr>
      <w:tr w:rsidR="00C018E4" w:rsidRPr="00F65EED" w14:paraId="7D1DEBF7" w14:textId="77777777" w:rsidTr="00102E34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4C0312D" w14:textId="02D24F34" w:rsidR="007C6A3C" w:rsidRPr="00F65EED" w:rsidRDefault="00F65EED" w:rsidP="001A0D87">
            <w:pPr>
              <w:rPr>
                <w:rFonts w:ascii="Arial" w:hAnsi="Arial" w:cs="Arial"/>
              </w:rPr>
            </w:pPr>
            <w:r w:rsidRPr="00F65EED">
              <w:rPr>
                <w:rFonts w:ascii="Arial" w:hAnsi="Arial" w:cs="Arial"/>
              </w:rPr>
              <w:t>08</w:t>
            </w:r>
            <w:r w:rsidR="007C6A3C" w:rsidRPr="00F65EED">
              <w:rPr>
                <w:rFonts w:ascii="Arial" w:hAnsi="Arial" w:cs="Arial"/>
              </w:rPr>
              <w:t>/2015 –</w:t>
            </w:r>
            <w:r w:rsidR="00102E34">
              <w:rPr>
                <w:rFonts w:ascii="Arial" w:hAnsi="Arial" w:cs="Arial"/>
              </w:rPr>
              <w:t xml:space="preserve"> 2023 </w:t>
            </w:r>
          </w:p>
        </w:tc>
        <w:tc>
          <w:tcPr>
            <w:tcW w:w="4817" w:type="dxa"/>
            <w:tcBorders>
              <w:top w:val="single" w:sz="4" w:space="0" w:color="auto"/>
            </w:tcBorders>
            <w:vAlign w:val="bottom"/>
          </w:tcPr>
          <w:p w14:paraId="0C2B846F" w14:textId="587C4D89" w:rsidR="007C6A3C" w:rsidRPr="00F65EED" w:rsidRDefault="00F65EED" w:rsidP="001A0D87">
            <w:pPr>
              <w:rPr>
                <w:rFonts w:ascii="Arial" w:hAnsi="Arial" w:cs="Arial"/>
                <w:b/>
                <w:smallCaps/>
              </w:rPr>
            </w:pPr>
            <w:r w:rsidRPr="00F65EED">
              <w:rPr>
                <w:rFonts w:ascii="Arial" w:hAnsi="Arial" w:cs="Arial"/>
                <w:b/>
                <w:smallCaps/>
              </w:rPr>
              <w:t>Friedrich-Bährens-Gymnasium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4A5A3084" w:rsidR="007C6A3C" w:rsidRPr="00F65EED" w:rsidRDefault="00F65EED" w:rsidP="001A0D87">
            <w:pPr>
              <w:jc w:val="right"/>
              <w:rPr>
                <w:rFonts w:ascii="Arial" w:hAnsi="Arial" w:cs="Arial"/>
                <w:smallCaps/>
              </w:rPr>
            </w:pPr>
            <w:r w:rsidRPr="00F65EED">
              <w:rPr>
                <w:rFonts w:ascii="Arial" w:hAnsi="Arial" w:cs="Arial"/>
                <w:smallCaps/>
              </w:rPr>
              <w:t>Schwerte</w:t>
            </w:r>
          </w:p>
        </w:tc>
      </w:tr>
      <w:tr w:rsidR="00C018E4" w:rsidRPr="00F65EED" w14:paraId="61E5D482" w14:textId="77777777" w:rsidTr="00E64FF5">
        <w:tc>
          <w:tcPr>
            <w:tcW w:w="2116" w:type="dxa"/>
          </w:tcPr>
          <w:p w14:paraId="7FF25A3D" w14:textId="77777777" w:rsidR="00372F7B" w:rsidRPr="00F65EED" w:rsidRDefault="00372F7B" w:rsidP="001A0D87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3"/>
          </w:tcPr>
          <w:p w14:paraId="419A9228" w14:textId="49657BEA" w:rsidR="00372F7B" w:rsidRPr="00F65EED" w:rsidRDefault="007614AC" w:rsidP="001A0D87">
            <w:pPr>
              <w:rPr>
                <w:rFonts w:ascii="Arial" w:hAnsi="Arial" w:cs="Arial"/>
              </w:rPr>
            </w:pPr>
            <w:r w:rsidRPr="00F65EED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>llgemeine Hochschulreife</w:t>
            </w:r>
          </w:p>
        </w:tc>
      </w:tr>
      <w:tr w:rsidR="00C018E4" w:rsidRPr="00F65EED" w14:paraId="7EABE9F1" w14:textId="77777777" w:rsidTr="00E64FF5">
        <w:tc>
          <w:tcPr>
            <w:tcW w:w="2116" w:type="dxa"/>
          </w:tcPr>
          <w:p w14:paraId="4916601C" w14:textId="77777777" w:rsidR="00723643" w:rsidRPr="00F65EED" w:rsidRDefault="00723643" w:rsidP="001A0D87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3"/>
          </w:tcPr>
          <w:p w14:paraId="035DDEB1" w14:textId="554F8AC9" w:rsidR="00723643" w:rsidRDefault="00B37E19" w:rsidP="001A0D87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Fächer: Mathematik (14 Punkte), Physik (14 Punkte), Englisch (12 Punkte), Geogra</w:t>
            </w:r>
            <w:r w:rsidR="001A0D87"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t>ie (</w:t>
            </w:r>
            <w:r w:rsidR="00105499">
              <w:rPr>
                <w:rFonts w:ascii="Arial" w:hAnsi="Arial" w:cs="Arial"/>
              </w:rPr>
              <w:t>13 Punkte)</w:t>
            </w:r>
          </w:p>
          <w:p w14:paraId="7A71E6B0" w14:textId="678C257F" w:rsidR="003F49E0" w:rsidRPr="00F65EED" w:rsidRDefault="003F49E0" w:rsidP="001A0D87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Jährliche Auszeichnung für besondere schulische Leistungen im Rahmen der Schülerehrung</w:t>
            </w:r>
            <w:r w:rsidR="007614AC">
              <w:rPr>
                <w:rFonts w:ascii="Arial" w:hAnsi="Arial" w:cs="Arial"/>
              </w:rPr>
              <w:t xml:space="preserve"> des</w:t>
            </w:r>
            <w:r>
              <w:rPr>
                <w:rFonts w:ascii="Arial" w:hAnsi="Arial" w:cs="Arial"/>
              </w:rPr>
              <w:t xml:space="preserve"> Gymnasiums mit Noten zwischen 1,</w:t>
            </w:r>
            <w:r w:rsidR="00E41830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 xml:space="preserve"> und 1,0</w:t>
            </w:r>
          </w:p>
        </w:tc>
      </w:tr>
      <w:tr w:rsidR="002508C2" w:rsidRPr="00F65EED" w14:paraId="3A2665B3" w14:textId="77777777" w:rsidTr="00102E34">
        <w:trPr>
          <w:trHeight w:val="397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239F87B8" w14:textId="77777777" w:rsidR="002508C2" w:rsidRPr="00F65EED" w:rsidRDefault="002508C2" w:rsidP="001A0D87">
            <w:pPr>
              <w:rPr>
                <w:rFonts w:ascii="Arial" w:hAnsi="Arial" w:cs="Arial"/>
                <w:b/>
                <w:smallCaps/>
                <w:sz w:val="32"/>
                <w:szCs w:val="32"/>
              </w:rPr>
            </w:pPr>
            <w:r w:rsidRPr="00F65EED">
              <w:rPr>
                <w:rFonts w:ascii="Arial" w:hAnsi="Arial" w:cs="Arial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C018E4" w:rsidRPr="00F65EED" w14:paraId="127C64E2" w14:textId="77777777" w:rsidTr="00102E34">
        <w:trPr>
          <w:trHeight w:val="340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6E186548" w14:textId="57C2EBB9" w:rsidR="007C6A3C" w:rsidRPr="00F65EED" w:rsidRDefault="00372F7B" w:rsidP="001A0D87">
            <w:pPr>
              <w:rPr>
                <w:rFonts w:ascii="Arial" w:hAnsi="Arial" w:cs="Arial"/>
              </w:rPr>
            </w:pPr>
            <w:r w:rsidRPr="00F65EED">
              <w:rPr>
                <w:rFonts w:ascii="Arial" w:hAnsi="Arial" w:cs="Arial"/>
                <w:color w:val="000000"/>
              </w:rPr>
              <w:t>0</w:t>
            </w:r>
            <w:r w:rsidR="00105499">
              <w:rPr>
                <w:rFonts w:ascii="Arial" w:hAnsi="Arial" w:cs="Arial"/>
                <w:color w:val="000000"/>
              </w:rPr>
              <w:t>3/2022</w:t>
            </w:r>
            <w:r w:rsidRPr="00F65EED">
              <w:rPr>
                <w:rFonts w:ascii="Arial" w:hAnsi="Arial" w:cs="Arial"/>
                <w:color w:val="000000"/>
              </w:rPr>
              <w:t xml:space="preserve"> </w:t>
            </w:r>
            <w:r w:rsidR="00814F18" w:rsidRPr="00F65EED">
              <w:rPr>
                <w:rFonts w:ascii="Arial" w:hAnsi="Arial" w:cs="Arial"/>
                <w:color w:val="000000"/>
              </w:rPr>
              <w:t>–</w:t>
            </w:r>
            <w:r w:rsidRPr="00F65EED">
              <w:rPr>
                <w:rFonts w:ascii="Arial" w:hAnsi="Arial" w:cs="Arial"/>
                <w:color w:val="000000"/>
              </w:rPr>
              <w:t xml:space="preserve"> </w:t>
            </w:r>
            <w:r w:rsidR="00105499">
              <w:rPr>
                <w:rFonts w:ascii="Arial" w:hAnsi="Arial" w:cs="Arial"/>
                <w:color w:val="000000"/>
              </w:rPr>
              <w:t>heute</w:t>
            </w:r>
          </w:p>
        </w:tc>
        <w:tc>
          <w:tcPr>
            <w:tcW w:w="4817" w:type="dxa"/>
            <w:tcBorders>
              <w:top w:val="single" w:sz="4" w:space="0" w:color="auto"/>
            </w:tcBorders>
            <w:vAlign w:val="bottom"/>
          </w:tcPr>
          <w:p w14:paraId="38F27285" w14:textId="0687693C" w:rsidR="007C6A3C" w:rsidRPr="00F65EED" w:rsidRDefault="00105499" w:rsidP="001A0D87">
            <w:pPr>
              <w:rPr>
                <w:rFonts w:ascii="Arial" w:hAnsi="Arial" w:cs="Arial"/>
              </w:rPr>
            </w:pPr>
            <w:r w:rsidRPr="003F49E0">
              <w:rPr>
                <w:rFonts w:ascii="Arial" w:hAnsi="Arial" w:cs="Arial"/>
                <w:b/>
                <w:smallCaps/>
              </w:rPr>
              <w:t>Märkischer</w:t>
            </w:r>
            <w:r>
              <w:rPr>
                <w:rFonts w:ascii="Arial" w:hAnsi="Arial" w:cs="Arial"/>
              </w:rPr>
              <w:t xml:space="preserve"> </w:t>
            </w:r>
            <w:r w:rsidRPr="003F49E0">
              <w:rPr>
                <w:rFonts w:ascii="Arial" w:hAnsi="Arial" w:cs="Arial"/>
                <w:b/>
                <w:smallCaps/>
              </w:rPr>
              <w:t>Golfclub</w:t>
            </w:r>
            <w:r>
              <w:rPr>
                <w:rFonts w:ascii="Arial" w:hAnsi="Arial" w:cs="Arial"/>
              </w:rPr>
              <w:t xml:space="preserve"> </w:t>
            </w:r>
            <w:r w:rsidRPr="003F49E0">
              <w:rPr>
                <w:rFonts w:ascii="Arial" w:hAnsi="Arial" w:cs="Arial"/>
                <w:b/>
                <w:smallCaps/>
              </w:rPr>
              <w:t>e.V.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6804A2FF" w:rsidR="007C6A3C" w:rsidRPr="00F65EED" w:rsidRDefault="00105499" w:rsidP="001A0D87">
            <w:pPr>
              <w:jc w:val="right"/>
              <w:rPr>
                <w:rFonts w:ascii="Arial" w:hAnsi="Arial" w:cs="Arial"/>
                <w:smallCaps/>
              </w:rPr>
            </w:pPr>
            <w:r>
              <w:rPr>
                <w:rFonts w:ascii="Arial" w:hAnsi="Arial" w:cs="Arial"/>
                <w:smallCaps/>
              </w:rPr>
              <w:t>Hagen</w:t>
            </w:r>
          </w:p>
        </w:tc>
      </w:tr>
      <w:tr w:rsidR="00C018E4" w:rsidRPr="00F65EED" w14:paraId="335D84E9" w14:textId="77777777" w:rsidTr="00E64FF5">
        <w:tc>
          <w:tcPr>
            <w:tcW w:w="2116" w:type="dxa"/>
          </w:tcPr>
          <w:p w14:paraId="4936F65C" w14:textId="77777777" w:rsidR="00372F7B" w:rsidRPr="00F65EED" w:rsidRDefault="00372F7B" w:rsidP="001A0D87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3"/>
          </w:tcPr>
          <w:p w14:paraId="0475B997" w14:textId="13DCCC16" w:rsidR="00372F7B" w:rsidRPr="00F65EED" w:rsidRDefault="00105499" w:rsidP="001A0D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Minijob </w:t>
            </w:r>
            <w:r w:rsidR="007614AC">
              <w:rPr>
                <w:rFonts w:ascii="Arial" w:hAnsi="Arial" w:cs="Arial"/>
              </w:rPr>
              <w:t>in der</w:t>
            </w:r>
            <w:r>
              <w:rPr>
                <w:rFonts w:ascii="Arial" w:hAnsi="Arial" w:cs="Arial"/>
              </w:rPr>
              <w:t xml:space="preserve"> Führung und Pflege der </w:t>
            </w:r>
            <w:proofErr w:type="spellStart"/>
            <w:r>
              <w:rPr>
                <w:rFonts w:ascii="Arial" w:hAnsi="Arial" w:cs="Arial"/>
              </w:rPr>
              <w:t>Driving</w:t>
            </w:r>
            <w:proofErr w:type="spellEnd"/>
            <w:r w:rsidR="003F49E0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Range</w:t>
            </w:r>
          </w:p>
        </w:tc>
      </w:tr>
      <w:tr w:rsidR="00C018E4" w:rsidRPr="00F65EED" w14:paraId="54C3D64C" w14:textId="77777777" w:rsidTr="00102E34">
        <w:trPr>
          <w:trHeight w:val="20"/>
        </w:trPr>
        <w:tc>
          <w:tcPr>
            <w:tcW w:w="2116" w:type="dxa"/>
          </w:tcPr>
          <w:p w14:paraId="25C0BB2F" w14:textId="77777777" w:rsidR="00372F7B" w:rsidRPr="00F65EED" w:rsidRDefault="00372F7B" w:rsidP="001A0D87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3"/>
          </w:tcPr>
          <w:p w14:paraId="6DD9BA0F" w14:textId="5ED9506D" w:rsidR="00372F7B" w:rsidRPr="00F65EED" w:rsidRDefault="00105499" w:rsidP="001A0D87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Vertretung des Head-Pros in organisatorischen Belangen</w:t>
            </w:r>
          </w:p>
        </w:tc>
      </w:tr>
      <w:tr w:rsidR="00C018E4" w:rsidRPr="00F65EED" w14:paraId="5178A3D0" w14:textId="77777777" w:rsidTr="00102E34">
        <w:trPr>
          <w:trHeight w:val="20"/>
        </w:trPr>
        <w:tc>
          <w:tcPr>
            <w:tcW w:w="2116" w:type="dxa"/>
          </w:tcPr>
          <w:p w14:paraId="02858F79" w14:textId="77777777" w:rsidR="00372F7B" w:rsidRPr="00F65EED" w:rsidRDefault="00372F7B" w:rsidP="001A0D87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3"/>
          </w:tcPr>
          <w:p w14:paraId="58DDD671" w14:textId="443065BF" w:rsidR="00372F7B" w:rsidRPr="00F65EED" w:rsidRDefault="00105499" w:rsidP="001A0D87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Befüllung des Ballautomaten</w:t>
            </w:r>
          </w:p>
        </w:tc>
      </w:tr>
      <w:tr w:rsidR="00C018E4" w:rsidRPr="00F65EED" w14:paraId="18D4508F" w14:textId="77777777" w:rsidTr="00102E34">
        <w:trPr>
          <w:trHeight w:val="20"/>
        </w:trPr>
        <w:tc>
          <w:tcPr>
            <w:tcW w:w="2116" w:type="dxa"/>
          </w:tcPr>
          <w:p w14:paraId="42566EA9" w14:textId="77777777" w:rsidR="00372F7B" w:rsidRPr="00F65EED" w:rsidRDefault="00372F7B" w:rsidP="001A0D87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3"/>
          </w:tcPr>
          <w:p w14:paraId="08E01D65" w14:textId="2738F402" w:rsidR="003F49E0" w:rsidRPr="003F49E0" w:rsidRDefault="003F49E0" w:rsidP="001A0D87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Zuständig für Ordnung und Sauberkeit der </w:t>
            </w:r>
            <w:proofErr w:type="spellStart"/>
            <w:r>
              <w:rPr>
                <w:rFonts w:ascii="Arial" w:hAnsi="Arial" w:cs="Arial"/>
              </w:rPr>
              <w:t>Driving</w:t>
            </w:r>
            <w:proofErr w:type="spellEnd"/>
            <w:r>
              <w:rPr>
                <w:rFonts w:ascii="Arial" w:hAnsi="Arial" w:cs="Arial"/>
              </w:rPr>
              <w:t>-Range</w:t>
            </w:r>
          </w:p>
        </w:tc>
      </w:tr>
      <w:tr w:rsidR="003F49E0" w:rsidRPr="00F65EED" w14:paraId="084608D6" w14:textId="77777777" w:rsidTr="00102E34">
        <w:trPr>
          <w:trHeight w:val="340"/>
        </w:trPr>
        <w:tc>
          <w:tcPr>
            <w:tcW w:w="2116" w:type="dxa"/>
            <w:vAlign w:val="bottom"/>
          </w:tcPr>
          <w:p w14:paraId="62AE7E3D" w14:textId="34A36397" w:rsidR="003F49E0" w:rsidRPr="00F65EED" w:rsidRDefault="003F49E0" w:rsidP="001A0D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06/2021</w:t>
            </w:r>
          </w:p>
        </w:tc>
        <w:tc>
          <w:tcPr>
            <w:tcW w:w="4817" w:type="dxa"/>
            <w:vAlign w:val="bottom"/>
          </w:tcPr>
          <w:p w14:paraId="459DA03A" w14:textId="77777777" w:rsidR="003F49E0" w:rsidRPr="003F49E0" w:rsidRDefault="003F49E0" w:rsidP="001A0D87">
            <w:pPr>
              <w:rPr>
                <w:rFonts w:ascii="Arial" w:hAnsi="Arial" w:cs="Arial"/>
              </w:rPr>
            </w:pPr>
            <w:r w:rsidRPr="003F49E0">
              <w:rPr>
                <w:rFonts w:ascii="Arial" w:hAnsi="Arial" w:cs="Arial"/>
                <w:b/>
                <w:smallCaps/>
              </w:rPr>
              <w:t>TV Video Schmidt</w:t>
            </w:r>
          </w:p>
        </w:tc>
        <w:tc>
          <w:tcPr>
            <w:tcW w:w="2129" w:type="dxa"/>
            <w:gridSpan w:val="2"/>
            <w:vAlign w:val="bottom"/>
          </w:tcPr>
          <w:p w14:paraId="5B2DD4B5" w14:textId="2EC85435" w:rsidR="003F49E0" w:rsidRPr="003F49E0" w:rsidRDefault="003F49E0" w:rsidP="001A0D87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smallCaps/>
              </w:rPr>
              <w:t>Hagen</w:t>
            </w:r>
          </w:p>
        </w:tc>
      </w:tr>
      <w:tr w:rsidR="003F49E0" w:rsidRPr="00F65EED" w14:paraId="34CB68C4" w14:textId="77777777" w:rsidTr="00102E34">
        <w:trPr>
          <w:trHeight w:val="20"/>
        </w:trPr>
        <w:tc>
          <w:tcPr>
            <w:tcW w:w="2116" w:type="dxa"/>
            <w:vAlign w:val="bottom"/>
          </w:tcPr>
          <w:p w14:paraId="13D5F98C" w14:textId="77777777" w:rsidR="003F49E0" w:rsidRDefault="003F49E0" w:rsidP="001A0D87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3"/>
            <w:vAlign w:val="center"/>
          </w:tcPr>
          <w:p w14:paraId="4B527125" w14:textId="1F3C36B5" w:rsidR="003F49E0" w:rsidRDefault="003F49E0" w:rsidP="001A0D87">
            <w:pPr>
              <w:rPr>
                <w:rFonts w:ascii="Arial" w:hAnsi="Arial" w:cs="Arial"/>
                <w:smallCaps/>
              </w:rPr>
            </w:pPr>
            <w:r>
              <w:rPr>
                <w:rFonts w:ascii="Arial" w:hAnsi="Arial" w:cs="Arial"/>
              </w:rPr>
              <w:t>Prakti</w:t>
            </w:r>
            <w:r w:rsidR="001A0D87">
              <w:rPr>
                <w:rFonts w:ascii="Arial" w:hAnsi="Arial" w:cs="Arial"/>
              </w:rPr>
              <w:t>kant</w:t>
            </w:r>
            <w:r>
              <w:rPr>
                <w:rFonts w:ascii="Arial" w:hAnsi="Arial" w:cs="Arial"/>
              </w:rPr>
              <w:t xml:space="preserve"> i</w:t>
            </w:r>
            <w:r w:rsidR="001A0D87"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t xml:space="preserve"> Vertrieb</w:t>
            </w:r>
          </w:p>
        </w:tc>
      </w:tr>
      <w:tr w:rsidR="003F49E0" w:rsidRPr="00F65EED" w14:paraId="7F95A2BF" w14:textId="77777777" w:rsidTr="00102E34">
        <w:trPr>
          <w:trHeight w:val="20"/>
        </w:trPr>
        <w:tc>
          <w:tcPr>
            <w:tcW w:w="2116" w:type="dxa"/>
            <w:vAlign w:val="bottom"/>
          </w:tcPr>
          <w:p w14:paraId="601877C2" w14:textId="77777777" w:rsidR="003F49E0" w:rsidRDefault="003F49E0" w:rsidP="001A0D87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3"/>
            <w:vAlign w:val="center"/>
          </w:tcPr>
          <w:p w14:paraId="25B72F13" w14:textId="1E4D42F9" w:rsidR="003F49E0" w:rsidRPr="003F49E0" w:rsidRDefault="003F49E0" w:rsidP="001A0D87">
            <w:pPr>
              <w:pStyle w:val="Listenabsatz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Individuelle Kundenberatung zu diversen Geräten</w:t>
            </w:r>
          </w:p>
        </w:tc>
      </w:tr>
      <w:tr w:rsidR="003F49E0" w:rsidRPr="00F65EED" w14:paraId="0AB5577E" w14:textId="77777777" w:rsidTr="00102E34">
        <w:trPr>
          <w:trHeight w:val="20"/>
        </w:trPr>
        <w:tc>
          <w:tcPr>
            <w:tcW w:w="2116" w:type="dxa"/>
            <w:vAlign w:val="bottom"/>
          </w:tcPr>
          <w:p w14:paraId="7A4170C0" w14:textId="77777777" w:rsidR="003F49E0" w:rsidRDefault="003F49E0" w:rsidP="001A0D87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3"/>
            <w:vAlign w:val="center"/>
          </w:tcPr>
          <w:p w14:paraId="3B8F7CD9" w14:textId="55F56262" w:rsidR="003F49E0" w:rsidRDefault="003F49E0" w:rsidP="001A0D87">
            <w:pPr>
              <w:pStyle w:val="Listenabsatz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Mitarbeit im Außendienst und der Montage</w:t>
            </w:r>
          </w:p>
        </w:tc>
      </w:tr>
      <w:tr w:rsidR="00A225C5" w:rsidRPr="00F65EED" w14:paraId="037506FA" w14:textId="77777777" w:rsidTr="00102E34">
        <w:trPr>
          <w:trHeight w:val="397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0F852F52" w14:textId="7FB63A03" w:rsidR="00A225C5" w:rsidRPr="00F65EED" w:rsidRDefault="00A225C5" w:rsidP="001A0D87">
            <w:pPr>
              <w:rPr>
                <w:rFonts w:ascii="Arial" w:hAnsi="Arial" w:cs="Arial"/>
                <w:b/>
                <w:smallCaps/>
                <w:sz w:val="32"/>
                <w:szCs w:val="32"/>
              </w:rPr>
            </w:pPr>
            <w:r>
              <w:rPr>
                <w:rFonts w:ascii="Arial" w:hAnsi="Arial" w:cs="Arial"/>
                <w:b/>
                <w:smallCaps/>
                <w:sz w:val="32"/>
                <w:szCs w:val="32"/>
              </w:rPr>
              <w:t>Interkulturelle Erfahrungen</w:t>
            </w:r>
          </w:p>
        </w:tc>
      </w:tr>
      <w:tr w:rsidR="00A225C5" w:rsidRPr="00F65EED" w14:paraId="742C4FCA" w14:textId="77777777" w:rsidTr="00102E34">
        <w:trPr>
          <w:trHeight w:val="340"/>
        </w:trPr>
        <w:tc>
          <w:tcPr>
            <w:tcW w:w="2116" w:type="dxa"/>
            <w:vAlign w:val="bottom"/>
          </w:tcPr>
          <w:p w14:paraId="42CB927A" w14:textId="63137D23" w:rsidR="00A225C5" w:rsidRDefault="00610A30" w:rsidP="001A0D87">
            <w:pPr>
              <w:rPr>
                <w:rFonts w:ascii="Arial" w:hAnsi="Arial" w:cs="Arial"/>
                <w:b/>
                <w:smallCaps/>
                <w:sz w:val="32"/>
                <w:szCs w:val="32"/>
              </w:rPr>
            </w:pPr>
            <w:r w:rsidRPr="00610A30">
              <w:rPr>
                <w:rFonts w:ascii="Arial" w:hAnsi="Arial" w:cs="Arial"/>
              </w:rPr>
              <w:t>08/2021</w:t>
            </w:r>
          </w:p>
        </w:tc>
        <w:tc>
          <w:tcPr>
            <w:tcW w:w="4830" w:type="dxa"/>
            <w:gridSpan w:val="2"/>
            <w:vAlign w:val="bottom"/>
          </w:tcPr>
          <w:p w14:paraId="16BF2BDD" w14:textId="7304114B" w:rsidR="00A225C5" w:rsidRPr="00610A30" w:rsidRDefault="00610A30" w:rsidP="001A0D87">
            <w:pPr>
              <w:rPr>
                <w:rFonts w:ascii="Arial" w:hAnsi="Arial" w:cs="Arial"/>
                <w:b/>
                <w:smallCaps/>
              </w:rPr>
            </w:pPr>
            <w:r w:rsidRPr="00610A30">
              <w:rPr>
                <w:rFonts w:ascii="Arial" w:hAnsi="Arial" w:cs="Arial"/>
                <w:b/>
                <w:smallCaps/>
              </w:rPr>
              <w:t>Juniorakademie NRW</w:t>
            </w:r>
          </w:p>
        </w:tc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04560C8E" w14:textId="640B7F64" w:rsidR="00A225C5" w:rsidRDefault="001A0D87" w:rsidP="001A0D87">
            <w:pPr>
              <w:jc w:val="right"/>
              <w:rPr>
                <w:rFonts w:ascii="Arial" w:hAnsi="Arial" w:cs="Arial"/>
                <w:b/>
                <w:smallCaps/>
                <w:sz w:val="32"/>
                <w:szCs w:val="32"/>
              </w:rPr>
            </w:pPr>
            <w:r>
              <w:rPr>
                <w:rFonts w:ascii="Arial" w:hAnsi="Arial" w:cs="Arial"/>
                <w:smallCaps/>
              </w:rPr>
              <w:t>O</w:t>
            </w:r>
            <w:r w:rsidR="00610A30" w:rsidRPr="00610A30">
              <w:rPr>
                <w:rFonts w:ascii="Arial" w:hAnsi="Arial" w:cs="Arial"/>
                <w:smallCaps/>
              </w:rPr>
              <w:t>nline</w:t>
            </w:r>
          </w:p>
        </w:tc>
      </w:tr>
      <w:tr w:rsidR="00610A30" w:rsidRPr="00F65EED" w14:paraId="7DB8B970" w14:textId="77777777" w:rsidTr="00102E34">
        <w:trPr>
          <w:trHeight w:val="170"/>
        </w:trPr>
        <w:tc>
          <w:tcPr>
            <w:tcW w:w="2116" w:type="dxa"/>
            <w:vAlign w:val="bottom"/>
          </w:tcPr>
          <w:p w14:paraId="3F421E29" w14:textId="77777777" w:rsidR="00610A30" w:rsidRPr="00610A30" w:rsidRDefault="00610A30" w:rsidP="001A0D87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1F9DA467" w14:textId="2822FDAA" w:rsidR="00610A30" w:rsidRPr="00610A30" w:rsidRDefault="00610A30" w:rsidP="001A0D87">
            <w:pPr>
              <w:rPr>
                <w:rFonts w:ascii="Arial" w:hAnsi="Arial" w:cs="Arial"/>
              </w:rPr>
            </w:pPr>
            <w:r w:rsidRPr="00610A30">
              <w:rPr>
                <w:rFonts w:ascii="Arial" w:hAnsi="Arial" w:cs="Arial"/>
              </w:rPr>
              <w:t>Teiln</w:t>
            </w:r>
            <w:r w:rsidR="001A0D87">
              <w:rPr>
                <w:rFonts w:ascii="Arial" w:hAnsi="Arial" w:cs="Arial"/>
              </w:rPr>
              <w:t>ehmer</w:t>
            </w:r>
            <w:r>
              <w:rPr>
                <w:rFonts w:ascii="Arial" w:hAnsi="Arial" w:cs="Arial"/>
              </w:rPr>
              <w:t xml:space="preserve"> an der deutschen </w:t>
            </w:r>
            <w:proofErr w:type="spellStart"/>
            <w:r>
              <w:rPr>
                <w:rFonts w:ascii="Arial" w:hAnsi="Arial" w:cs="Arial"/>
              </w:rPr>
              <w:t>JuniorAkademie</w:t>
            </w:r>
            <w:proofErr w:type="spellEnd"/>
            <w:r>
              <w:rPr>
                <w:rFonts w:ascii="Arial" w:hAnsi="Arial" w:cs="Arial"/>
              </w:rPr>
              <w:t xml:space="preserve"> im Jahr 2021</w:t>
            </w:r>
          </w:p>
        </w:tc>
      </w:tr>
      <w:tr w:rsidR="00610A30" w:rsidRPr="00F65EED" w14:paraId="21B0AB0C" w14:textId="77777777" w:rsidTr="00CC31BE">
        <w:trPr>
          <w:trHeight w:val="283"/>
        </w:trPr>
        <w:tc>
          <w:tcPr>
            <w:tcW w:w="2116" w:type="dxa"/>
            <w:vAlign w:val="bottom"/>
          </w:tcPr>
          <w:p w14:paraId="3A9A7D6E" w14:textId="77777777" w:rsidR="00610A30" w:rsidRPr="00610A30" w:rsidRDefault="00610A30" w:rsidP="001A0D87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3"/>
            <w:vAlign w:val="bottom"/>
          </w:tcPr>
          <w:p w14:paraId="53CAAF37" w14:textId="13790D5D" w:rsidR="00CC31BE" w:rsidRPr="00CC31BE" w:rsidRDefault="00CC31BE" w:rsidP="001A0D87">
            <w:pPr>
              <w:pStyle w:val="Listenabsatz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Englischsprachiger Kurs „</w:t>
            </w:r>
            <w:proofErr w:type="spellStart"/>
            <w:r>
              <w:rPr>
                <w:rFonts w:ascii="Arial" w:hAnsi="Arial" w:cs="Arial"/>
              </w:rPr>
              <w:t>Investigating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physical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universe</w:t>
            </w:r>
            <w:proofErr w:type="spellEnd"/>
            <w:r>
              <w:rPr>
                <w:rFonts w:ascii="Arial" w:hAnsi="Arial" w:cs="Arial"/>
              </w:rPr>
              <w:t>“</w:t>
            </w:r>
          </w:p>
        </w:tc>
      </w:tr>
      <w:tr w:rsidR="003F49E0" w:rsidRPr="00F65EED" w14:paraId="5905F916" w14:textId="77777777" w:rsidTr="00CC31BE">
        <w:trPr>
          <w:trHeight w:val="454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7800FD65" w14:textId="77777777" w:rsidR="003F49E0" w:rsidRPr="00F65EED" w:rsidRDefault="003F49E0" w:rsidP="001A0D87">
            <w:pPr>
              <w:rPr>
                <w:rFonts w:ascii="Arial" w:hAnsi="Arial" w:cs="Arial"/>
                <w:b/>
                <w:smallCaps/>
                <w:sz w:val="32"/>
                <w:szCs w:val="32"/>
              </w:rPr>
            </w:pPr>
            <w:r w:rsidRPr="00F65EED">
              <w:rPr>
                <w:rFonts w:ascii="Arial" w:hAnsi="Arial" w:cs="Arial"/>
                <w:b/>
                <w:smallCaps/>
                <w:sz w:val="32"/>
                <w:szCs w:val="32"/>
              </w:rPr>
              <w:t>Außerschulisches Engagement</w:t>
            </w:r>
          </w:p>
        </w:tc>
      </w:tr>
      <w:tr w:rsidR="003F49E0" w:rsidRPr="00F65EED" w14:paraId="2479FE1D" w14:textId="77777777" w:rsidTr="00102E34">
        <w:trPr>
          <w:trHeight w:val="340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5531A253" w14:textId="59C4D753" w:rsidR="003F49E0" w:rsidRPr="00F65EED" w:rsidRDefault="00E41830" w:rsidP="001A0D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05/2022</w:t>
            </w:r>
            <w:r w:rsidR="003F49E0" w:rsidRPr="00F65EED">
              <w:rPr>
                <w:rFonts w:ascii="Arial" w:hAnsi="Arial" w:cs="Arial"/>
                <w:color w:val="000000"/>
              </w:rPr>
              <w:t xml:space="preserve"> – heute </w:t>
            </w:r>
          </w:p>
        </w:tc>
        <w:tc>
          <w:tcPr>
            <w:tcW w:w="4817" w:type="dxa"/>
            <w:tcBorders>
              <w:top w:val="single" w:sz="4" w:space="0" w:color="auto"/>
            </w:tcBorders>
            <w:vAlign w:val="bottom"/>
          </w:tcPr>
          <w:p w14:paraId="6C2D221E" w14:textId="00750DD7" w:rsidR="003F49E0" w:rsidRPr="00F65EED" w:rsidRDefault="00E41830" w:rsidP="001A0D87">
            <w:pPr>
              <w:rPr>
                <w:rFonts w:ascii="Arial" w:hAnsi="Arial" w:cs="Arial"/>
              </w:rPr>
            </w:pPr>
            <w:r w:rsidRPr="00E41830">
              <w:rPr>
                <w:rFonts w:ascii="Arial" w:hAnsi="Arial" w:cs="Arial"/>
                <w:b/>
                <w:smallCaps/>
              </w:rPr>
              <w:t>Fried</w:t>
            </w:r>
            <w:r>
              <w:rPr>
                <w:rFonts w:ascii="Arial" w:hAnsi="Arial" w:cs="Arial"/>
                <w:b/>
                <w:smallCaps/>
              </w:rPr>
              <w:t>rich-Bährens-Gymnasium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</w:tcBorders>
            <w:vAlign w:val="bottom"/>
          </w:tcPr>
          <w:p w14:paraId="1A82BC2E" w14:textId="492DF777" w:rsidR="003F49E0" w:rsidRPr="00F65EED" w:rsidRDefault="00E41830" w:rsidP="001A0D87">
            <w:pPr>
              <w:jc w:val="right"/>
              <w:rPr>
                <w:rFonts w:ascii="Arial" w:hAnsi="Arial" w:cs="Arial"/>
                <w:smallCaps/>
              </w:rPr>
            </w:pPr>
            <w:r>
              <w:rPr>
                <w:rFonts w:ascii="Arial" w:hAnsi="Arial" w:cs="Arial"/>
                <w:smallCaps/>
              </w:rPr>
              <w:t>Schwerte</w:t>
            </w:r>
          </w:p>
        </w:tc>
      </w:tr>
      <w:tr w:rsidR="003F49E0" w:rsidRPr="00F65EED" w14:paraId="060CDF6F" w14:textId="77777777" w:rsidTr="00E64FF5">
        <w:tc>
          <w:tcPr>
            <w:tcW w:w="2116" w:type="dxa"/>
          </w:tcPr>
          <w:p w14:paraId="77166A5C" w14:textId="77777777" w:rsidR="003F49E0" w:rsidRPr="00F65EED" w:rsidRDefault="003F49E0" w:rsidP="001A0D87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3"/>
          </w:tcPr>
          <w:p w14:paraId="0F8896C6" w14:textId="37BDD18D" w:rsidR="003F49E0" w:rsidRPr="00F65EED" w:rsidRDefault="00E41830" w:rsidP="001A0D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Private</w:t>
            </w:r>
            <w:r w:rsidR="00E77C21"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t xml:space="preserve"> Nachhilfe</w:t>
            </w:r>
            <w:r w:rsidR="00E77C21">
              <w:rPr>
                <w:rFonts w:ascii="Arial" w:hAnsi="Arial" w:cs="Arial"/>
              </w:rPr>
              <w:t>lehrer</w:t>
            </w:r>
            <w:r>
              <w:rPr>
                <w:rFonts w:ascii="Arial" w:hAnsi="Arial" w:cs="Arial"/>
              </w:rPr>
              <w:t xml:space="preserve"> in den Fächern Mathematik und Englisch</w:t>
            </w:r>
          </w:p>
        </w:tc>
      </w:tr>
      <w:tr w:rsidR="003F49E0" w:rsidRPr="00F65EED" w14:paraId="372B441B" w14:textId="77777777" w:rsidTr="00E64FF5">
        <w:tc>
          <w:tcPr>
            <w:tcW w:w="2116" w:type="dxa"/>
          </w:tcPr>
          <w:p w14:paraId="36E44CF6" w14:textId="77777777" w:rsidR="003F49E0" w:rsidRPr="00F65EED" w:rsidRDefault="003F49E0" w:rsidP="001A0D87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3"/>
          </w:tcPr>
          <w:p w14:paraId="6F695693" w14:textId="41D4C013" w:rsidR="003F49E0" w:rsidRPr="00F65EED" w:rsidRDefault="00E41830" w:rsidP="001A0D87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Erstellen individueller Lernpläne und Lernmethoden für </w:t>
            </w:r>
            <w:r w:rsidR="007614AC">
              <w:rPr>
                <w:rFonts w:ascii="Arial" w:hAnsi="Arial" w:cs="Arial"/>
              </w:rPr>
              <w:t>sechs</w:t>
            </w:r>
            <w:r>
              <w:rPr>
                <w:rFonts w:ascii="Arial" w:hAnsi="Arial" w:cs="Arial"/>
              </w:rPr>
              <w:t xml:space="preserve"> Schüler*innen der Stufe </w:t>
            </w:r>
            <w:r w:rsidR="007614AC">
              <w:rPr>
                <w:rFonts w:ascii="Arial" w:hAnsi="Arial" w:cs="Arial"/>
              </w:rPr>
              <w:t>sechs</w:t>
            </w:r>
          </w:p>
        </w:tc>
      </w:tr>
      <w:tr w:rsidR="003F49E0" w:rsidRPr="00E41830" w14:paraId="0777D577" w14:textId="77777777" w:rsidTr="00E64FF5">
        <w:tc>
          <w:tcPr>
            <w:tcW w:w="2116" w:type="dxa"/>
          </w:tcPr>
          <w:p w14:paraId="11E09FA5" w14:textId="77777777" w:rsidR="003F49E0" w:rsidRPr="00F65EED" w:rsidRDefault="003F49E0" w:rsidP="001A0D87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3"/>
          </w:tcPr>
          <w:p w14:paraId="71593CA1" w14:textId="47B481F1" w:rsidR="003F49E0" w:rsidRPr="00E41830" w:rsidRDefault="007614AC" w:rsidP="001A0D87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O</w:t>
            </w:r>
            <w:r w:rsidR="00E41830" w:rsidRPr="00E41830">
              <w:rPr>
                <w:rFonts w:ascii="Arial" w:hAnsi="Arial" w:cs="Arial"/>
              </w:rPr>
              <w:t>ne</w:t>
            </w:r>
            <w:proofErr w:type="spellEnd"/>
            <w:r w:rsidR="00E41830" w:rsidRPr="00E41830">
              <w:rPr>
                <w:rFonts w:ascii="Arial" w:hAnsi="Arial" w:cs="Arial"/>
              </w:rPr>
              <w:t>-on-</w:t>
            </w:r>
            <w:proofErr w:type="spellStart"/>
            <w:r>
              <w:rPr>
                <w:rFonts w:ascii="Arial" w:hAnsi="Arial" w:cs="Arial"/>
              </w:rPr>
              <w:t>o</w:t>
            </w:r>
            <w:r w:rsidR="00E41830" w:rsidRPr="00E41830">
              <w:rPr>
                <w:rFonts w:ascii="Arial" w:hAnsi="Arial" w:cs="Arial"/>
              </w:rPr>
              <w:t>ne</w:t>
            </w:r>
            <w:proofErr w:type="spellEnd"/>
            <w:r w:rsidR="00E41830" w:rsidRPr="00E41830">
              <w:rPr>
                <w:rFonts w:ascii="Arial" w:hAnsi="Arial" w:cs="Arial"/>
              </w:rPr>
              <w:t xml:space="preserve"> Klausur</w:t>
            </w:r>
            <w:r w:rsidR="00D83020">
              <w:rPr>
                <w:rFonts w:ascii="Arial" w:hAnsi="Arial" w:cs="Arial"/>
              </w:rPr>
              <w:t>-</w:t>
            </w:r>
            <w:r w:rsidR="00E41830" w:rsidRPr="00E41830">
              <w:rPr>
                <w:rFonts w:ascii="Arial" w:hAnsi="Arial" w:cs="Arial"/>
              </w:rPr>
              <w:t xml:space="preserve"> und Hausaufgab</w:t>
            </w:r>
            <w:r w:rsidR="00E41830">
              <w:rPr>
                <w:rFonts w:ascii="Arial" w:hAnsi="Arial" w:cs="Arial"/>
              </w:rPr>
              <w:t xml:space="preserve">envorbereitung </w:t>
            </w:r>
          </w:p>
        </w:tc>
      </w:tr>
      <w:tr w:rsidR="003F49E0" w:rsidRPr="00F65EED" w14:paraId="793F0D84" w14:textId="77777777" w:rsidTr="00102E34">
        <w:trPr>
          <w:trHeight w:val="340"/>
        </w:trPr>
        <w:tc>
          <w:tcPr>
            <w:tcW w:w="2116" w:type="dxa"/>
            <w:vAlign w:val="bottom"/>
          </w:tcPr>
          <w:p w14:paraId="1B86188B" w14:textId="2ECB8E83" w:rsidR="003F49E0" w:rsidRPr="00F65EED" w:rsidRDefault="00D83020" w:rsidP="001A0D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08/2020</w:t>
            </w:r>
            <w:r w:rsidR="003F49E0" w:rsidRPr="00F65EED">
              <w:rPr>
                <w:rFonts w:ascii="Arial" w:hAnsi="Arial" w:cs="Arial"/>
                <w:color w:val="000000"/>
              </w:rPr>
              <w:t xml:space="preserve"> – heute </w:t>
            </w:r>
          </w:p>
        </w:tc>
        <w:tc>
          <w:tcPr>
            <w:tcW w:w="4817" w:type="dxa"/>
            <w:vAlign w:val="bottom"/>
          </w:tcPr>
          <w:p w14:paraId="63857C44" w14:textId="6D98D89E" w:rsidR="003F49E0" w:rsidRPr="00F65EED" w:rsidRDefault="003F49E0" w:rsidP="001A0D87">
            <w:pPr>
              <w:rPr>
                <w:rFonts w:ascii="Arial" w:hAnsi="Arial" w:cs="Arial"/>
                <w:color w:val="000000"/>
              </w:rPr>
            </w:pPr>
            <w:r w:rsidRPr="00F65EED">
              <w:rPr>
                <w:rFonts w:ascii="Arial" w:hAnsi="Arial" w:cs="Arial"/>
                <w:b/>
                <w:smallCaps/>
              </w:rPr>
              <w:t>Sport</w:t>
            </w:r>
            <w:r w:rsidR="00D83020">
              <w:rPr>
                <w:rFonts w:ascii="Arial" w:hAnsi="Arial" w:cs="Arial"/>
                <w:b/>
                <w:smallCaps/>
              </w:rPr>
              <w:t>gemeinschaft</w:t>
            </w:r>
            <w:r w:rsidRPr="00F65EED">
              <w:rPr>
                <w:rFonts w:ascii="Arial" w:hAnsi="Arial" w:cs="Arial"/>
                <w:b/>
                <w:smallCaps/>
              </w:rPr>
              <w:t xml:space="preserve"> </w:t>
            </w:r>
            <w:r w:rsidR="00D83020">
              <w:rPr>
                <w:rFonts w:ascii="Arial" w:hAnsi="Arial" w:cs="Arial"/>
                <w:b/>
                <w:smallCaps/>
              </w:rPr>
              <w:t xml:space="preserve">Eintracht </w:t>
            </w:r>
            <w:proofErr w:type="spellStart"/>
            <w:r w:rsidR="00D83020">
              <w:rPr>
                <w:rFonts w:ascii="Arial" w:hAnsi="Arial" w:cs="Arial"/>
                <w:b/>
                <w:smallCaps/>
              </w:rPr>
              <w:t>Ergste</w:t>
            </w:r>
            <w:proofErr w:type="spellEnd"/>
            <w:r w:rsidRPr="00F65EED">
              <w:rPr>
                <w:rFonts w:ascii="Arial" w:hAnsi="Arial" w:cs="Arial"/>
                <w:b/>
                <w:smallCaps/>
              </w:rPr>
              <w:t xml:space="preserve"> e.V.</w:t>
            </w:r>
          </w:p>
        </w:tc>
        <w:tc>
          <w:tcPr>
            <w:tcW w:w="2129" w:type="dxa"/>
            <w:gridSpan w:val="2"/>
            <w:vAlign w:val="bottom"/>
          </w:tcPr>
          <w:p w14:paraId="02686032" w14:textId="2A83A3DD" w:rsidR="003F49E0" w:rsidRPr="00F65EED" w:rsidRDefault="00D83020" w:rsidP="001A0D87">
            <w:pPr>
              <w:jc w:val="right"/>
              <w:rPr>
                <w:rFonts w:ascii="Arial" w:hAnsi="Arial" w:cs="Arial"/>
                <w:color w:val="000000"/>
              </w:rPr>
            </w:pPr>
            <w:proofErr w:type="spellStart"/>
            <w:r w:rsidRPr="00D83020">
              <w:rPr>
                <w:rFonts w:ascii="Arial" w:hAnsi="Arial" w:cs="Arial"/>
                <w:smallCaps/>
              </w:rPr>
              <w:t>Ergste</w:t>
            </w:r>
            <w:proofErr w:type="spellEnd"/>
          </w:p>
        </w:tc>
      </w:tr>
      <w:tr w:rsidR="003F49E0" w:rsidRPr="00F65EED" w14:paraId="792A0086" w14:textId="77777777" w:rsidTr="00E64FF5">
        <w:tc>
          <w:tcPr>
            <w:tcW w:w="2116" w:type="dxa"/>
          </w:tcPr>
          <w:p w14:paraId="0269F0F4" w14:textId="77777777" w:rsidR="003F49E0" w:rsidRPr="00F65EED" w:rsidRDefault="003F49E0" w:rsidP="001A0D87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3"/>
          </w:tcPr>
          <w:p w14:paraId="354D7FBB" w14:textId="72E9E432" w:rsidR="003F49E0" w:rsidRPr="00F65EED" w:rsidRDefault="00D83020" w:rsidP="001A0D87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Leichtathletik-Trainer der Altersklassen U10</w:t>
            </w:r>
            <w:r w:rsidR="00E77C21">
              <w:rPr>
                <w:rFonts w:ascii="Arial" w:hAnsi="Arial" w:cs="Arial"/>
                <w:color w:val="000000"/>
              </w:rPr>
              <w:t xml:space="preserve"> – </w:t>
            </w:r>
            <w:r>
              <w:rPr>
                <w:rFonts w:ascii="Arial" w:hAnsi="Arial" w:cs="Arial"/>
                <w:color w:val="000000"/>
              </w:rPr>
              <w:t>U14</w:t>
            </w:r>
          </w:p>
        </w:tc>
      </w:tr>
      <w:tr w:rsidR="003F49E0" w:rsidRPr="00F65EED" w14:paraId="0610C49B" w14:textId="77777777" w:rsidTr="00D83020">
        <w:trPr>
          <w:trHeight w:val="283"/>
        </w:trPr>
        <w:tc>
          <w:tcPr>
            <w:tcW w:w="2116" w:type="dxa"/>
          </w:tcPr>
          <w:p w14:paraId="72DE6FB0" w14:textId="77777777" w:rsidR="003F49E0" w:rsidRPr="00F65EED" w:rsidRDefault="003F49E0" w:rsidP="001A0D87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3"/>
          </w:tcPr>
          <w:p w14:paraId="5A6F976B" w14:textId="5BCAB00C" w:rsidR="003F49E0" w:rsidRPr="00F65EED" w:rsidRDefault="003F49E0" w:rsidP="001A0D87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  <w:color w:val="000000"/>
              </w:rPr>
            </w:pPr>
            <w:r w:rsidRPr="00F65EED">
              <w:rPr>
                <w:rFonts w:ascii="Arial" w:hAnsi="Arial" w:cs="Arial"/>
                <w:color w:val="000000"/>
              </w:rPr>
              <w:t>Eigenständige Organisation von</w:t>
            </w:r>
            <w:r w:rsidR="00D83020">
              <w:rPr>
                <w:rFonts w:ascii="Arial" w:hAnsi="Arial" w:cs="Arial"/>
                <w:color w:val="000000"/>
              </w:rPr>
              <w:t xml:space="preserve"> </w:t>
            </w:r>
            <w:r w:rsidRPr="00F65EED">
              <w:rPr>
                <w:rFonts w:ascii="Arial" w:hAnsi="Arial" w:cs="Arial"/>
                <w:color w:val="000000"/>
              </w:rPr>
              <w:t>Trainingseinheiten</w:t>
            </w:r>
          </w:p>
        </w:tc>
      </w:tr>
      <w:tr w:rsidR="003F49E0" w:rsidRPr="00F65EED" w14:paraId="72A149E3" w14:textId="77777777" w:rsidTr="00E64FF5">
        <w:tc>
          <w:tcPr>
            <w:tcW w:w="2116" w:type="dxa"/>
          </w:tcPr>
          <w:p w14:paraId="1D25F2D0" w14:textId="77777777" w:rsidR="003F49E0" w:rsidRPr="00F65EED" w:rsidRDefault="003F49E0" w:rsidP="001A0D87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3"/>
          </w:tcPr>
          <w:p w14:paraId="53E0D03B" w14:textId="11E456B7" w:rsidR="003F49E0" w:rsidRPr="00F65EED" w:rsidRDefault="003F49E0" w:rsidP="001A0D87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  <w:color w:val="000000"/>
              </w:rPr>
            </w:pPr>
            <w:r w:rsidRPr="00F65EED">
              <w:rPr>
                <w:rFonts w:ascii="Arial" w:hAnsi="Arial" w:cs="Arial"/>
                <w:color w:val="000000"/>
              </w:rPr>
              <w:t xml:space="preserve">Verantwortung </w:t>
            </w:r>
            <w:r w:rsidR="00E77C21">
              <w:rPr>
                <w:rFonts w:ascii="Arial" w:hAnsi="Arial" w:cs="Arial"/>
                <w:color w:val="000000"/>
              </w:rPr>
              <w:t xml:space="preserve">für </w:t>
            </w:r>
            <w:r w:rsidRPr="00F65EED">
              <w:rPr>
                <w:rFonts w:ascii="Arial" w:hAnsi="Arial" w:cs="Arial"/>
                <w:color w:val="000000"/>
              </w:rPr>
              <w:t>ein</w:t>
            </w:r>
            <w:r w:rsidR="00D83020">
              <w:rPr>
                <w:rFonts w:ascii="Arial" w:hAnsi="Arial" w:cs="Arial"/>
                <w:color w:val="000000"/>
              </w:rPr>
              <w:t xml:space="preserve">e Gruppe </w:t>
            </w:r>
            <w:r w:rsidRPr="00F65EED">
              <w:rPr>
                <w:rFonts w:ascii="Arial" w:hAnsi="Arial" w:cs="Arial"/>
                <w:color w:val="000000"/>
              </w:rPr>
              <w:t xml:space="preserve">von </w:t>
            </w:r>
            <w:r w:rsidR="00D83020">
              <w:rPr>
                <w:rFonts w:ascii="Arial" w:hAnsi="Arial" w:cs="Arial"/>
                <w:color w:val="000000"/>
              </w:rPr>
              <w:t>bis zu 20 Athlet*innen</w:t>
            </w:r>
          </w:p>
        </w:tc>
      </w:tr>
      <w:tr w:rsidR="003F49E0" w:rsidRPr="00F65EED" w14:paraId="1C2EDF95" w14:textId="77777777" w:rsidTr="00E64FF5">
        <w:tc>
          <w:tcPr>
            <w:tcW w:w="2116" w:type="dxa"/>
          </w:tcPr>
          <w:p w14:paraId="2D7DC90A" w14:textId="77777777" w:rsidR="003F49E0" w:rsidRPr="00F65EED" w:rsidRDefault="003F49E0" w:rsidP="001A0D87">
            <w:pPr>
              <w:rPr>
                <w:rFonts w:ascii="Arial" w:hAnsi="Arial" w:cs="Arial"/>
              </w:rPr>
            </w:pPr>
          </w:p>
        </w:tc>
        <w:tc>
          <w:tcPr>
            <w:tcW w:w="6946" w:type="dxa"/>
            <w:gridSpan w:val="3"/>
          </w:tcPr>
          <w:p w14:paraId="4D965B06" w14:textId="0E5B238F" w:rsidR="003F49E0" w:rsidRPr="00F65EED" w:rsidRDefault="00D83020" w:rsidP="001A0D87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Begleitung und Coaching bei Wettkämpfen</w:t>
            </w:r>
          </w:p>
        </w:tc>
      </w:tr>
      <w:tr w:rsidR="00496D9F" w:rsidRPr="00F65EED" w14:paraId="42FCAD66" w14:textId="77777777" w:rsidTr="00102E34">
        <w:trPr>
          <w:trHeight w:val="340"/>
        </w:trPr>
        <w:tc>
          <w:tcPr>
            <w:tcW w:w="2116" w:type="dxa"/>
            <w:vAlign w:val="bottom"/>
          </w:tcPr>
          <w:p w14:paraId="0DB9820A" w14:textId="7202BA44" w:rsidR="00496D9F" w:rsidRPr="00496D9F" w:rsidRDefault="00496D9F" w:rsidP="001A0D87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07/2022 </w:t>
            </w:r>
            <w:r w:rsidRPr="00F65EED">
              <w:rPr>
                <w:rFonts w:ascii="Arial" w:hAnsi="Arial" w:cs="Arial"/>
                <w:color w:val="000000"/>
              </w:rPr>
              <w:t>–</w:t>
            </w:r>
            <w:r>
              <w:rPr>
                <w:rFonts w:ascii="Arial" w:hAnsi="Arial" w:cs="Arial"/>
                <w:color w:val="000000"/>
              </w:rPr>
              <w:t xml:space="preserve"> 12/2022</w:t>
            </w:r>
          </w:p>
        </w:tc>
        <w:tc>
          <w:tcPr>
            <w:tcW w:w="4830" w:type="dxa"/>
            <w:gridSpan w:val="2"/>
            <w:vAlign w:val="bottom"/>
          </w:tcPr>
          <w:p w14:paraId="41ED00AC" w14:textId="108820E8" w:rsidR="00496D9F" w:rsidRDefault="00496D9F" w:rsidP="001A0D87">
            <w:pPr>
              <w:rPr>
                <w:rFonts w:ascii="Arial" w:hAnsi="Arial" w:cs="Arial"/>
                <w:color w:val="000000"/>
              </w:rPr>
            </w:pPr>
            <w:r w:rsidRPr="00496D9F">
              <w:rPr>
                <w:rFonts w:ascii="Arial" w:hAnsi="Arial" w:cs="Arial"/>
                <w:b/>
                <w:smallCaps/>
              </w:rPr>
              <w:t>Fried</w:t>
            </w:r>
            <w:r>
              <w:rPr>
                <w:rFonts w:ascii="Arial" w:hAnsi="Arial" w:cs="Arial"/>
                <w:b/>
                <w:smallCaps/>
              </w:rPr>
              <w:t>rich-Bährens-Gymnasium</w:t>
            </w:r>
          </w:p>
        </w:tc>
        <w:tc>
          <w:tcPr>
            <w:tcW w:w="2116" w:type="dxa"/>
            <w:vAlign w:val="bottom"/>
          </w:tcPr>
          <w:p w14:paraId="20BE6385" w14:textId="033775B7" w:rsidR="00496D9F" w:rsidRDefault="00496D9F" w:rsidP="001A0D87">
            <w:pPr>
              <w:jc w:val="right"/>
              <w:rPr>
                <w:rFonts w:ascii="Arial" w:hAnsi="Arial" w:cs="Arial"/>
                <w:color w:val="000000"/>
              </w:rPr>
            </w:pPr>
            <w:r w:rsidRPr="00496D9F">
              <w:rPr>
                <w:rFonts w:ascii="Arial" w:hAnsi="Arial" w:cs="Arial"/>
                <w:smallCaps/>
              </w:rPr>
              <w:t>Schwerte</w:t>
            </w:r>
          </w:p>
        </w:tc>
      </w:tr>
      <w:tr w:rsidR="00496D9F" w:rsidRPr="00F65EED" w14:paraId="3FF7EC77" w14:textId="77777777" w:rsidTr="00102E34">
        <w:trPr>
          <w:trHeight w:val="170"/>
        </w:trPr>
        <w:tc>
          <w:tcPr>
            <w:tcW w:w="2116" w:type="dxa"/>
            <w:vAlign w:val="bottom"/>
          </w:tcPr>
          <w:p w14:paraId="79618BBE" w14:textId="77777777" w:rsidR="00496D9F" w:rsidRDefault="00496D9F" w:rsidP="001A0D87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946" w:type="dxa"/>
            <w:gridSpan w:val="3"/>
          </w:tcPr>
          <w:p w14:paraId="25A82DF6" w14:textId="289DE3CB" w:rsidR="00496D9F" w:rsidRPr="00496D9F" w:rsidRDefault="00102E34" w:rsidP="001A0D87">
            <w:pPr>
              <w:rPr>
                <w:rFonts w:ascii="Arial" w:hAnsi="Arial" w:cs="Arial"/>
                <w:smallCaps/>
              </w:rPr>
            </w:pPr>
            <w:r>
              <w:rPr>
                <w:rFonts w:ascii="Arial" w:hAnsi="Arial" w:cs="Arial"/>
              </w:rPr>
              <w:t xml:space="preserve">Ehrenamtlicher </w:t>
            </w:r>
            <w:r w:rsidR="00496D9F" w:rsidRPr="00496D9F">
              <w:rPr>
                <w:rFonts w:ascii="Arial" w:hAnsi="Arial" w:cs="Arial"/>
              </w:rPr>
              <w:t>Nach</w:t>
            </w:r>
            <w:r w:rsidR="00496D9F">
              <w:rPr>
                <w:rFonts w:ascii="Arial" w:hAnsi="Arial" w:cs="Arial"/>
              </w:rPr>
              <w:t>hilfe</w:t>
            </w:r>
            <w:r w:rsidR="007614AC">
              <w:rPr>
                <w:rFonts w:ascii="Arial" w:hAnsi="Arial" w:cs="Arial"/>
              </w:rPr>
              <w:t>lehrer</w:t>
            </w:r>
            <w:r w:rsidR="00496D9F">
              <w:rPr>
                <w:rFonts w:ascii="Arial" w:hAnsi="Arial" w:cs="Arial"/>
              </w:rPr>
              <w:t xml:space="preserve"> i</w:t>
            </w:r>
            <w:r w:rsidR="00E77C21">
              <w:rPr>
                <w:rFonts w:ascii="Arial" w:hAnsi="Arial" w:cs="Arial"/>
              </w:rPr>
              <w:t>m</w:t>
            </w:r>
            <w:r w:rsidR="00496D9F">
              <w:rPr>
                <w:rFonts w:ascii="Arial" w:hAnsi="Arial" w:cs="Arial"/>
              </w:rPr>
              <w:t xml:space="preserve"> Rahmen des „Schüler helfen Schülern“ Projekts</w:t>
            </w:r>
          </w:p>
        </w:tc>
      </w:tr>
      <w:tr w:rsidR="00496D9F" w:rsidRPr="00F65EED" w14:paraId="089CF26F" w14:textId="77777777" w:rsidTr="00102E34">
        <w:trPr>
          <w:trHeight w:val="20"/>
        </w:trPr>
        <w:tc>
          <w:tcPr>
            <w:tcW w:w="2116" w:type="dxa"/>
            <w:vAlign w:val="bottom"/>
          </w:tcPr>
          <w:p w14:paraId="0EB4E22D" w14:textId="77777777" w:rsidR="00496D9F" w:rsidRPr="00496D9F" w:rsidRDefault="00496D9F" w:rsidP="001A0D87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946" w:type="dxa"/>
            <w:gridSpan w:val="3"/>
          </w:tcPr>
          <w:p w14:paraId="4C558A06" w14:textId="39017C35" w:rsidR="00496D9F" w:rsidRPr="00496D9F" w:rsidRDefault="00E77C21" w:rsidP="001A0D87">
            <w:pPr>
              <w:pStyle w:val="Listenabsatz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Betreuung von </w:t>
            </w:r>
            <w:r w:rsidR="007614AC">
              <w:rPr>
                <w:rFonts w:ascii="Arial" w:hAnsi="Arial" w:cs="Arial"/>
              </w:rPr>
              <w:t>drei</w:t>
            </w:r>
            <w:r w:rsidR="00496D9F">
              <w:rPr>
                <w:rFonts w:ascii="Arial" w:hAnsi="Arial" w:cs="Arial"/>
              </w:rPr>
              <w:t xml:space="preserve"> Schüler*innen im Fach Englisch</w:t>
            </w:r>
          </w:p>
        </w:tc>
      </w:tr>
      <w:tr w:rsidR="003F49E0" w:rsidRPr="00F65EED" w14:paraId="482569A2" w14:textId="77777777" w:rsidTr="00CC31BE">
        <w:trPr>
          <w:trHeight w:val="454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1CFA4492" w14:textId="77777777" w:rsidR="003F49E0" w:rsidRPr="00F65EED" w:rsidRDefault="003F49E0" w:rsidP="001A0D87">
            <w:pPr>
              <w:rPr>
                <w:rFonts w:ascii="Arial" w:hAnsi="Arial" w:cs="Arial"/>
                <w:b/>
                <w:smallCaps/>
                <w:sz w:val="32"/>
                <w:szCs w:val="32"/>
              </w:rPr>
            </w:pPr>
            <w:r w:rsidRPr="00F65EED">
              <w:rPr>
                <w:rFonts w:ascii="Arial" w:hAnsi="Arial" w:cs="Arial"/>
                <w:b/>
                <w:smallCaps/>
                <w:sz w:val="32"/>
                <w:szCs w:val="32"/>
              </w:rPr>
              <w:t>Sonstiges</w:t>
            </w:r>
          </w:p>
        </w:tc>
      </w:tr>
      <w:tr w:rsidR="003F49E0" w:rsidRPr="00F65EED" w14:paraId="2B257790" w14:textId="77777777" w:rsidTr="00102E34">
        <w:trPr>
          <w:trHeight w:val="340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15B2C431" w14:textId="220C69DC" w:rsidR="003F49E0" w:rsidRPr="00F65EED" w:rsidRDefault="003F49E0" w:rsidP="001A0D87">
            <w:pPr>
              <w:rPr>
                <w:rFonts w:ascii="Arial" w:hAnsi="Arial" w:cs="Arial"/>
              </w:rPr>
            </w:pPr>
            <w:r w:rsidRPr="00F65EED">
              <w:rPr>
                <w:rFonts w:ascii="Arial" w:hAnsi="Arial" w:cs="Arial"/>
              </w:rPr>
              <w:t>Sprachkenntnisse:</w:t>
            </w:r>
          </w:p>
        </w:tc>
        <w:tc>
          <w:tcPr>
            <w:tcW w:w="6946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112C8149" w:rsidR="003F49E0" w:rsidRPr="00F65EED" w:rsidRDefault="003F49E0" w:rsidP="001A0D87">
            <w:pPr>
              <w:rPr>
                <w:rFonts w:ascii="Arial" w:hAnsi="Arial" w:cs="Arial"/>
              </w:rPr>
            </w:pPr>
            <w:r w:rsidRPr="00F65EED">
              <w:rPr>
                <w:rFonts w:ascii="Arial" w:hAnsi="Arial" w:cs="Arial"/>
                <w:color w:val="000000"/>
              </w:rPr>
              <w:t>Deutsch (Muttersprache), Englisch (</w:t>
            </w:r>
            <w:r w:rsidR="00496D9F">
              <w:rPr>
                <w:rFonts w:ascii="Arial" w:hAnsi="Arial" w:cs="Arial"/>
                <w:color w:val="000000"/>
              </w:rPr>
              <w:t>fließend</w:t>
            </w:r>
            <w:r w:rsidRPr="00F65EED">
              <w:rPr>
                <w:rFonts w:ascii="Arial" w:hAnsi="Arial" w:cs="Arial"/>
                <w:color w:val="000000"/>
              </w:rPr>
              <w:t>)</w:t>
            </w:r>
            <w:r w:rsidR="00102E34">
              <w:rPr>
                <w:rFonts w:ascii="Arial" w:hAnsi="Arial" w:cs="Arial"/>
                <w:color w:val="000000"/>
              </w:rPr>
              <w:t>, Französisch (Grundkenntnisse)</w:t>
            </w:r>
          </w:p>
        </w:tc>
      </w:tr>
      <w:tr w:rsidR="003F49E0" w:rsidRPr="00102E34" w14:paraId="45706C3F" w14:textId="77777777" w:rsidTr="00102E34">
        <w:trPr>
          <w:trHeight w:val="340"/>
        </w:trPr>
        <w:tc>
          <w:tcPr>
            <w:tcW w:w="2116" w:type="dxa"/>
            <w:vAlign w:val="bottom"/>
          </w:tcPr>
          <w:p w14:paraId="57688BDA" w14:textId="77777777" w:rsidR="003F49E0" w:rsidRPr="00F65EED" w:rsidRDefault="003F49E0" w:rsidP="001A0D87">
            <w:pPr>
              <w:rPr>
                <w:rFonts w:ascii="Arial" w:hAnsi="Arial" w:cs="Arial"/>
              </w:rPr>
            </w:pPr>
            <w:r w:rsidRPr="00F65EED">
              <w:rPr>
                <w:rFonts w:ascii="Arial" w:hAnsi="Arial" w:cs="Arial"/>
              </w:rPr>
              <w:t>IT-Kenntnisse:</w:t>
            </w:r>
          </w:p>
        </w:tc>
        <w:tc>
          <w:tcPr>
            <w:tcW w:w="6946" w:type="dxa"/>
            <w:gridSpan w:val="3"/>
            <w:vAlign w:val="bottom"/>
          </w:tcPr>
          <w:p w14:paraId="60CA2168" w14:textId="3FCE5DF2" w:rsidR="003F49E0" w:rsidRPr="00F65EED" w:rsidRDefault="003F49E0" w:rsidP="001A0D87">
            <w:pPr>
              <w:rPr>
                <w:rFonts w:ascii="Arial" w:hAnsi="Arial" w:cs="Arial"/>
                <w:lang w:val="en-US"/>
              </w:rPr>
            </w:pPr>
            <w:r w:rsidRPr="00F65EED">
              <w:rPr>
                <w:rFonts w:ascii="Arial" w:hAnsi="Arial" w:cs="Arial"/>
                <w:color w:val="000000"/>
                <w:lang w:val="en-US"/>
              </w:rPr>
              <w:t>Microsoft Office (Word,</w:t>
            </w:r>
            <w:r w:rsidR="00496D9F"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r w:rsidRPr="00F65EED">
              <w:rPr>
                <w:rFonts w:ascii="Arial" w:hAnsi="Arial" w:cs="Arial"/>
                <w:color w:val="000000"/>
                <w:lang w:val="en-US"/>
              </w:rPr>
              <w:t>PowerPoint, Outlook</w:t>
            </w:r>
            <w:r w:rsidR="00496D9F">
              <w:rPr>
                <w:rFonts w:ascii="Arial" w:hAnsi="Arial" w:cs="Arial"/>
                <w:color w:val="000000"/>
                <w:lang w:val="en-US"/>
              </w:rPr>
              <w:t>, Teams</w:t>
            </w:r>
            <w:r w:rsidRPr="00F65EED">
              <w:rPr>
                <w:rFonts w:ascii="Arial" w:hAnsi="Arial" w:cs="Arial"/>
                <w:color w:val="000000"/>
                <w:lang w:val="en-US"/>
              </w:rPr>
              <w:t>)</w:t>
            </w:r>
          </w:p>
        </w:tc>
      </w:tr>
      <w:tr w:rsidR="003F49E0" w:rsidRPr="00F65EED" w14:paraId="70CB01B0" w14:textId="77777777" w:rsidTr="006B13AD">
        <w:trPr>
          <w:trHeight w:val="340"/>
        </w:trPr>
        <w:tc>
          <w:tcPr>
            <w:tcW w:w="2116" w:type="dxa"/>
            <w:vAlign w:val="bottom"/>
          </w:tcPr>
          <w:p w14:paraId="04F58216" w14:textId="09DF3911" w:rsidR="003F49E0" w:rsidRPr="00F65EED" w:rsidRDefault="003F49E0" w:rsidP="001A0D87">
            <w:pPr>
              <w:rPr>
                <w:rFonts w:ascii="Arial" w:hAnsi="Arial" w:cs="Arial"/>
              </w:rPr>
            </w:pPr>
            <w:r w:rsidRPr="00F65EED">
              <w:rPr>
                <w:rFonts w:ascii="Arial" w:hAnsi="Arial" w:cs="Arial"/>
              </w:rPr>
              <w:t xml:space="preserve">Interessen: </w:t>
            </w:r>
          </w:p>
        </w:tc>
        <w:tc>
          <w:tcPr>
            <w:tcW w:w="6946" w:type="dxa"/>
            <w:gridSpan w:val="3"/>
            <w:vAlign w:val="bottom"/>
          </w:tcPr>
          <w:p w14:paraId="598C2742" w14:textId="16857402" w:rsidR="003F49E0" w:rsidRPr="00496D9F" w:rsidRDefault="006B13AD" w:rsidP="001A0D87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Leichtathletik (</w:t>
            </w:r>
            <w:r w:rsidR="00102E34">
              <w:rPr>
                <w:rFonts w:ascii="Arial" w:hAnsi="Arial" w:cs="Arial"/>
                <w:color w:val="000000"/>
              </w:rPr>
              <w:t>Teilnehmer Deutsche Jugend Mannschaftsmeisterschaften</w:t>
            </w:r>
            <w:r>
              <w:rPr>
                <w:rFonts w:ascii="Arial" w:hAnsi="Arial" w:cs="Arial"/>
                <w:color w:val="000000"/>
              </w:rPr>
              <w:t>), Golf, Motorrad fahren</w:t>
            </w:r>
          </w:p>
        </w:tc>
      </w:tr>
      <w:tr w:rsidR="003F49E0" w:rsidRPr="00F65EED" w14:paraId="7F47F9D1" w14:textId="77777777" w:rsidTr="00102E34">
        <w:trPr>
          <w:trHeight w:val="850"/>
        </w:trPr>
        <w:tc>
          <w:tcPr>
            <w:tcW w:w="9062" w:type="dxa"/>
            <w:gridSpan w:val="4"/>
            <w:vAlign w:val="bottom"/>
          </w:tcPr>
          <w:p w14:paraId="370CC0AA" w14:textId="173BA1DC" w:rsidR="003F49E0" w:rsidRPr="00F65EED" w:rsidRDefault="00102E34" w:rsidP="001A0D8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Schwerte</w:t>
            </w:r>
            <w:r w:rsidR="003F49E0" w:rsidRPr="00F65EED">
              <w:rPr>
                <w:rFonts w:ascii="Arial" w:hAnsi="Arial" w:cs="Arial"/>
              </w:rPr>
              <w:t xml:space="preserve">, </w:t>
            </w:r>
            <w:r w:rsidR="006B13AD">
              <w:rPr>
                <w:rFonts w:ascii="Arial" w:hAnsi="Arial" w:cs="Arial"/>
              </w:rPr>
              <w:t>21.01.2023</w:t>
            </w:r>
          </w:p>
        </w:tc>
      </w:tr>
    </w:tbl>
    <w:p w14:paraId="0747D2BF" w14:textId="7F3D6236" w:rsidR="00723643" w:rsidRPr="00F65EED" w:rsidRDefault="00723643">
      <w:pPr>
        <w:rPr>
          <w:rFonts w:ascii="Arial" w:hAnsi="Arial" w:cs="Arial"/>
        </w:rPr>
      </w:pPr>
    </w:p>
    <w:sectPr w:rsidR="00723643" w:rsidRPr="00F65EED" w:rsidSect="00102E34">
      <w:pgSz w:w="11906" w:h="16838"/>
      <w:pgMar w:top="1077" w:right="1418" w:bottom="45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C86E16"/>
    <w:multiLevelType w:val="hybridMultilevel"/>
    <w:tmpl w:val="07CC87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5B09A8"/>
    <w:multiLevelType w:val="hybridMultilevel"/>
    <w:tmpl w:val="37EA58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BA4213"/>
    <w:multiLevelType w:val="hybridMultilevel"/>
    <w:tmpl w:val="0D6E85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6537986">
    <w:abstractNumId w:val="3"/>
  </w:num>
  <w:num w:numId="2" w16cid:durableId="965425578">
    <w:abstractNumId w:val="5"/>
  </w:num>
  <w:num w:numId="3" w16cid:durableId="2087797285">
    <w:abstractNumId w:val="6"/>
  </w:num>
  <w:num w:numId="4" w16cid:durableId="1494180835">
    <w:abstractNumId w:val="0"/>
  </w:num>
  <w:num w:numId="5" w16cid:durableId="1212570402">
    <w:abstractNumId w:val="1"/>
  </w:num>
  <w:num w:numId="6" w16cid:durableId="1306230633">
    <w:abstractNumId w:val="2"/>
  </w:num>
  <w:num w:numId="7" w16cid:durableId="1588420815">
    <w:abstractNumId w:val="4"/>
  </w:num>
  <w:num w:numId="8" w16cid:durableId="810446431">
    <w:abstractNumId w:val="8"/>
  </w:num>
  <w:num w:numId="9" w16cid:durableId="8780057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4643"/>
    <w:rsid w:val="000A1FDA"/>
    <w:rsid w:val="00102E34"/>
    <w:rsid w:val="00105499"/>
    <w:rsid w:val="00162A5A"/>
    <w:rsid w:val="001A0D87"/>
    <w:rsid w:val="001D4DCD"/>
    <w:rsid w:val="002508C2"/>
    <w:rsid w:val="00282DB0"/>
    <w:rsid w:val="002D4516"/>
    <w:rsid w:val="00314B7A"/>
    <w:rsid w:val="00344150"/>
    <w:rsid w:val="00372F7B"/>
    <w:rsid w:val="003F49E0"/>
    <w:rsid w:val="00427AE5"/>
    <w:rsid w:val="00443668"/>
    <w:rsid w:val="00496D9F"/>
    <w:rsid w:val="004A54BA"/>
    <w:rsid w:val="00507EA7"/>
    <w:rsid w:val="005C4749"/>
    <w:rsid w:val="00610A30"/>
    <w:rsid w:val="00632D5A"/>
    <w:rsid w:val="00693E09"/>
    <w:rsid w:val="006B13AD"/>
    <w:rsid w:val="006B7F78"/>
    <w:rsid w:val="00723643"/>
    <w:rsid w:val="00733DA1"/>
    <w:rsid w:val="007614AC"/>
    <w:rsid w:val="00763DCE"/>
    <w:rsid w:val="00785254"/>
    <w:rsid w:val="007966F0"/>
    <w:rsid w:val="007C6A3C"/>
    <w:rsid w:val="00814F18"/>
    <w:rsid w:val="008738D9"/>
    <w:rsid w:val="008B0FC0"/>
    <w:rsid w:val="00A225C5"/>
    <w:rsid w:val="00A62A2F"/>
    <w:rsid w:val="00AB2A5A"/>
    <w:rsid w:val="00B359DB"/>
    <w:rsid w:val="00B37E19"/>
    <w:rsid w:val="00B5178D"/>
    <w:rsid w:val="00B90595"/>
    <w:rsid w:val="00BD640A"/>
    <w:rsid w:val="00C018E4"/>
    <w:rsid w:val="00C066FA"/>
    <w:rsid w:val="00C50F24"/>
    <w:rsid w:val="00CC31BE"/>
    <w:rsid w:val="00CF31EE"/>
    <w:rsid w:val="00D10083"/>
    <w:rsid w:val="00D83020"/>
    <w:rsid w:val="00E41830"/>
    <w:rsid w:val="00E431ED"/>
    <w:rsid w:val="00E64FF5"/>
    <w:rsid w:val="00E77C21"/>
    <w:rsid w:val="00EB5816"/>
    <w:rsid w:val="00F11BEF"/>
    <w:rsid w:val="00F258E7"/>
    <w:rsid w:val="00F65EED"/>
    <w:rsid w:val="00F80053"/>
    <w:rsid w:val="00FA02C7"/>
    <w:rsid w:val="00FE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styleId="berarbeitung">
    <w:name w:val="Revision"/>
    <w:hidden/>
    <w:uiPriority w:val="99"/>
    <w:semiHidden/>
    <w:rsid w:val="007614AC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7614AC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614AC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7614AC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614AC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614A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Tom Augustin</cp:lastModifiedBy>
  <cp:revision>2</cp:revision>
  <dcterms:created xsi:type="dcterms:W3CDTF">2023-02-07T17:21:00Z</dcterms:created>
  <dcterms:modified xsi:type="dcterms:W3CDTF">2023-02-07T17:21:00Z</dcterms:modified>
</cp:coreProperties>
</file>