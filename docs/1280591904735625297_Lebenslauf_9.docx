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pPr w:leftFromText="141" w:rightFromText="141" w:vertAnchor="page" w:horzAnchor="margin" w:tblpXSpec="center" w:tblpY="1227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4110"/>
        <w:gridCol w:w="568"/>
        <w:gridCol w:w="425"/>
        <w:gridCol w:w="709"/>
        <w:gridCol w:w="1559"/>
      </w:tblGrid>
      <w:tr w:rsidR="00163845" w14:paraId="65558ACB" w14:textId="77777777" w:rsidTr="000E6739">
        <w:trPr>
          <w:trHeight w:val="900"/>
        </w:trPr>
        <w:tc>
          <w:tcPr>
            <w:tcW w:w="9356" w:type="dxa"/>
            <w:gridSpan w:val="6"/>
            <w:vAlign w:val="bottom"/>
          </w:tcPr>
          <w:p w14:paraId="3C676334" w14:textId="01EA34AB" w:rsidR="00163845" w:rsidRPr="004C32FE" w:rsidRDefault="00163845" w:rsidP="00163845">
            <w:pPr>
              <w:rPr>
                <w:rFonts w:ascii="Arial" w:hAnsi="Arial" w:cs="Arial"/>
                <w:sz w:val="60"/>
                <w:szCs w:val="60"/>
              </w:rPr>
            </w:pPr>
            <w:r w:rsidRPr="004C32FE">
              <w:rPr>
                <w:rFonts w:ascii="Arial" w:hAnsi="Arial" w:cs="Arial"/>
                <w:sz w:val="60"/>
                <w:szCs w:val="60"/>
              </w:rPr>
              <w:t>Leonard Burmester</w:t>
            </w:r>
          </w:p>
        </w:tc>
      </w:tr>
      <w:tr w:rsidR="00163845" w14:paraId="6845906D" w14:textId="77777777" w:rsidTr="000E6739">
        <w:trPr>
          <w:trHeight w:val="479"/>
        </w:trPr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14:paraId="1DBA83D6" w14:textId="77777777" w:rsidR="00163845" w:rsidRPr="005B683A" w:rsidRDefault="00163845" w:rsidP="00163845">
            <w:pPr>
              <w:rPr>
                <w:rFonts w:ascii="Arial" w:hAnsi="Arial" w:cs="Arial"/>
                <w:b/>
                <w:smallCaps/>
              </w:rPr>
            </w:pPr>
            <w:r w:rsidRPr="005B683A">
              <w:rPr>
                <w:rFonts w:ascii="Arial" w:hAnsi="Arial" w:cs="Arial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3261" w:type="dxa"/>
            <w:gridSpan w:val="4"/>
            <w:vAlign w:val="bottom"/>
          </w:tcPr>
          <w:p w14:paraId="17606669" w14:textId="53D5923D" w:rsidR="00163845" w:rsidRPr="005B683A" w:rsidRDefault="000E6739" w:rsidP="00163845">
            <w:pPr>
              <w:rPr>
                <w:rFonts w:ascii="Arial" w:hAnsi="Arial" w:cs="Arial"/>
                <w:b/>
                <w:smallCaps/>
              </w:rPr>
            </w:pPr>
            <w:r w:rsidRPr="00613287">
              <w:rPr>
                <w:rFonts w:cstheme="minorHAnsi"/>
                <w:noProof/>
                <w:color w:val="3B3838" w:themeColor="background2" w:themeShade="40"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6E0E213E" wp14:editId="49066595">
                  <wp:simplePos x="0" y="0"/>
                  <wp:positionH relativeFrom="column">
                    <wp:posOffset>761365</wp:posOffset>
                  </wp:positionH>
                  <wp:positionV relativeFrom="paragraph">
                    <wp:posOffset>-545465</wp:posOffset>
                  </wp:positionV>
                  <wp:extent cx="1310640" cy="1836420"/>
                  <wp:effectExtent l="0" t="0" r="0" b="5080"/>
                  <wp:wrapNone/>
                  <wp:docPr id="1" name="Grafik 1" descr="Ein Bild, das Person, Kleidung, Menschliches Gesicht, Lächeln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 descr="Ein Bild, das Person, Kleidung, Menschliches Gesicht, Lächeln enthält.&#10;&#10;Automatisch generierte Beschreibu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0" cy="183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63845" w14:paraId="2B4A7E98" w14:textId="77777777" w:rsidTr="000E6739">
        <w:trPr>
          <w:trHeight w:val="397"/>
        </w:trPr>
        <w:tc>
          <w:tcPr>
            <w:tcW w:w="1985" w:type="dxa"/>
            <w:vAlign w:val="bottom"/>
          </w:tcPr>
          <w:p w14:paraId="4FC28DF9" w14:textId="53673488" w:rsidR="00163845" w:rsidRPr="005B683A" w:rsidRDefault="00163845" w:rsidP="00163845">
            <w:pPr>
              <w:rPr>
                <w:rFonts w:ascii="Arial" w:hAnsi="Arial" w:cs="Arial"/>
              </w:rPr>
            </w:pPr>
            <w:r w:rsidRPr="005B683A">
              <w:rPr>
                <w:rFonts w:ascii="Arial" w:hAnsi="Arial" w:cs="Arial"/>
              </w:rPr>
              <w:t>Adresse:</w:t>
            </w:r>
          </w:p>
        </w:tc>
        <w:tc>
          <w:tcPr>
            <w:tcW w:w="5812" w:type="dxa"/>
            <w:gridSpan w:val="4"/>
            <w:vAlign w:val="bottom"/>
          </w:tcPr>
          <w:p w14:paraId="638C8A99" w14:textId="36B185CF" w:rsidR="00163845" w:rsidRPr="000E6739" w:rsidRDefault="00163845" w:rsidP="000E6739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Robert-Koch-Straße 65</w:t>
            </w:r>
            <w:r w:rsidRPr="005B683A">
              <w:rPr>
                <w:rFonts w:ascii="Arial" w:hAnsi="Arial" w:cs="Arial"/>
                <w:color w:val="000000"/>
              </w:rPr>
              <w:t>,</w:t>
            </w:r>
            <w:r w:rsidR="000E6739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</w:rPr>
              <w:t>28277 Bremen</w:t>
            </w:r>
          </w:p>
        </w:tc>
        <w:tc>
          <w:tcPr>
            <w:tcW w:w="1559" w:type="dxa"/>
          </w:tcPr>
          <w:p w14:paraId="21AE0034" w14:textId="0F923777" w:rsidR="00163845" w:rsidRPr="005B683A" w:rsidRDefault="00163845" w:rsidP="00163845">
            <w:pPr>
              <w:rPr>
                <w:rFonts w:ascii="Arial" w:hAnsi="Arial" w:cs="Arial"/>
              </w:rPr>
            </w:pPr>
          </w:p>
        </w:tc>
      </w:tr>
      <w:tr w:rsidR="00163845" w14:paraId="4F9FD18C" w14:textId="77777777" w:rsidTr="000E6739">
        <w:trPr>
          <w:trHeight w:val="397"/>
        </w:trPr>
        <w:tc>
          <w:tcPr>
            <w:tcW w:w="1985" w:type="dxa"/>
            <w:vAlign w:val="bottom"/>
          </w:tcPr>
          <w:p w14:paraId="63E74D6E" w14:textId="77777777" w:rsidR="00163845" w:rsidRPr="005B683A" w:rsidRDefault="00163845" w:rsidP="00163845">
            <w:pPr>
              <w:rPr>
                <w:rFonts w:ascii="Arial" w:hAnsi="Arial" w:cs="Arial"/>
              </w:rPr>
            </w:pPr>
            <w:r w:rsidRPr="005B683A">
              <w:rPr>
                <w:rFonts w:ascii="Arial" w:hAnsi="Arial" w:cs="Arial"/>
              </w:rPr>
              <w:t>E-Mail:</w:t>
            </w:r>
          </w:p>
        </w:tc>
        <w:tc>
          <w:tcPr>
            <w:tcW w:w="5812" w:type="dxa"/>
            <w:gridSpan w:val="4"/>
            <w:vAlign w:val="bottom"/>
          </w:tcPr>
          <w:p w14:paraId="3B92685A" w14:textId="77777777" w:rsidR="00163845" w:rsidRPr="005B683A" w:rsidRDefault="00163845" w:rsidP="001638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burmesterleonard@gmail.com</w:t>
            </w:r>
          </w:p>
        </w:tc>
        <w:tc>
          <w:tcPr>
            <w:tcW w:w="1559" w:type="dxa"/>
          </w:tcPr>
          <w:p w14:paraId="7ABA140B" w14:textId="68CE77C4" w:rsidR="00163845" w:rsidRPr="005B683A" w:rsidRDefault="00163845" w:rsidP="00163845">
            <w:pPr>
              <w:rPr>
                <w:rFonts w:ascii="Arial" w:hAnsi="Arial" w:cs="Arial"/>
              </w:rPr>
            </w:pPr>
          </w:p>
        </w:tc>
      </w:tr>
      <w:tr w:rsidR="00163845" w14:paraId="1C483F03" w14:textId="77777777" w:rsidTr="000E6739">
        <w:trPr>
          <w:trHeight w:val="397"/>
        </w:trPr>
        <w:tc>
          <w:tcPr>
            <w:tcW w:w="1985" w:type="dxa"/>
            <w:vAlign w:val="bottom"/>
          </w:tcPr>
          <w:p w14:paraId="4136C2BF" w14:textId="77777777" w:rsidR="00163845" w:rsidRPr="005B683A" w:rsidRDefault="00163845" w:rsidP="00163845">
            <w:pPr>
              <w:rPr>
                <w:rFonts w:ascii="Arial" w:hAnsi="Arial" w:cs="Arial"/>
              </w:rPr>
            </w:pPr>
            <w:r w:rsidRPr="005B683A">
              <w:rPr>
                <w:rFonts w:ascii="Arial" w:hAnsi="Arial" w:cs="Arial"/>
              </w:rPr>
              <w:t>Mobil:</w:t>
            </w:r>
          </w:p>
        </w:tc>
        <w:tc>
          <w:tcPr>
            <w:tcW w:w="5812" w:type="dxa"/>
            <w:gridSpan w:val="4"/>
            <w:vAlign w:val="bottom"/>
          </w:tcPr>
          <w:p w14:paraId="6CD9FFE3" w14:textId="77777777" w:rsidR="00163845" w:rsidRPr="005B683A" w:rsidRDefault="00163845" w:rsidP="00163845">
            <w:pPr>
              <w:rPr>
                <w:rFonts w:ascii="Arial" w:hAnsi="Arial" w:cs="Arial"/>
              </w:rPr>
            </w:pPr>
            <w:r w:rsidRPr="005B683A">
              <w:rPr>
                <w:rFonts w:ascii="Arial" w:hAnsi="Arial" w:cs="Arial"/>
                <w:color w:val="000000"/>
              </w:rPr>
              <w:t xml:space="preserve">+49 </w:t>
            </w:r>
            <w:r>
              <w:rPr>
                <w:rFonts w:ascii="Arial" w:hAnsi="Arial" w:cs="Arial"/>
                <w:color w:val="000000"/>
              </w:rPr>
              <w:t>17657823479</w:t>
            </w:r>
          </w:p>
        </w:tc>
        <w:tc>
          <w:tcPr>
            <w:tcW w:w="1559" w:type="dxa"/>
          </w:tcPr>
          <w:p w14:paraId="023A93E4" w14:textId="0F58372E" w:rsidR="00163845" w:rsidRPr="005B683A" w:rsidRDefault="00163845" w:rsidP="00163845">
            <w:pPr>
              <w:rPr>
                <w:rFonts w:ascii="Arial" w:hAnsi="Arial" w:cs="Arial"/>
              </w:rPr>
            </w:pPr>
          </w:p>
        </w:tc>
      </w:tr>
      <w:tr w:rsidR="00163845" w14:paraId="7DA196E3" w14:textId="77777777" w:rsidTr="000E6739">
        <w:trPr>
          <w:trHeight w:val="397"/>
        </w:trPr>
        <w:tc>
          <w:tcPr>
            <w:tcW w:w="1985" w:type="dxa"/>
            <w:vAlign w:val="bottom"/>
          </w:tcPr>
          <w:p w14:paraId="1AA61DE0" w14:textId="77777777" w:rsidR="00163845" w:rsidRPr="005B683A" w:rsidRDefault="00163845" w:rsidP="00163845">
            <w:pPr>
              <w:rPr>
                <w:rFonts w:ascii="Arial" w:hAnsi="Arial" w:cs="Arial"/>
              </w:rPr>
            </w:pPr>
            <w:r w:rsidRPr="005B683A">
              <w:rPr>
                <w:rFonts w:ascii="Arial" w:hAnsi="Arial" w:cs="Arial"/>
              </w:rPr>
              <w:t xml:space="preserve">Geburtsdaten: </w:t>
            </w:r>
          </w:p>
        </w:tc>
        <w:tc>
          <w:tcPr>
            <w:tcW w:w="5812" w:type="dxa"/>
            <w:gridSpan w:val="4"/>
            <w:vAlign w:val="bottom"/>
          </w:tcPr>
          <w:p w14:paraId="71D4E54D" w14:textId="77777777" w:rsidR="00163845" w:rsidRPr="00850BA7" w:rsidRDefault="00163845" w:rsidP="00163845">
            <w:pPr>
              <w:rPr>
                <w:rFonts w:ascii="Arial" w:hAnsi="Arial" w:cs="Arial"/>
                <w:color w:val="000000"/>
              </w:rPr>
            </w:pPr>
            <w:r w:rsidRPr="005B683A">
              <w:rPr>
                <w:rFonts w:ascii="Arial" w:hAnsi="Arial" w:cs="Arial"/>
                <w:color w:val="000000"/>
              </w:rPr>
              <w:t>23.0</w:t>
            </w:r>
            <w:r>
              <w:rPr>
                <w:rFonts w:ascii="Arial" w:hAnsi="Arial" w:cs="Arial"/>
                <w:color w:val="000000"/>
              </w:rPr>
              <w:t>8.2003 in Bremen</w:t>
            </w:r>
          </w:p>
        </w:tc>
        <w:tc>
          <w:tcPr>
            <w:tcW w:w="1559" w:type="dxa"/>
          </w:tcPr>
          <w:p w14:paraId="0F6DAD64" w14:textId="34919128" w:rsidR="00163845" w:rsidRPr="005B683A" w:rsidRDefault="00163845" w:rsidP="00163845">
            <w:pPr>
              <w:rPr>
                <w:rFonts w:ascii="Arial" w:hAnsi="Arial" w:cs="Arial"/>
              </w:rPr>
            </w:pPr>
          </w:p>
        </w:tc>
      </w:tr>
      <w:tr w:rsidR="00163845" w14:paraId="4F10D00F" w14:textId="77777777" w:rsidTr="000E6739">
        <w:trPr>
          <w:trHeight w:val="567"/>
        </w:trPr>
        <w:tc>
          <w:tcPr>
            <w:tcW w:w="9356" w:type="dxa"/>
            <w:gridSpan w:val="6"/>
            <w:tcBorders>
              <w:bottom w:val="single" w:sz="4" w:space="0" w:color="auto"/>
            </w:tcBorders>
            <w:vAlign w:val="bottom"/>
          </w:tcPr>
          <w:p w14:paraId="3B268032" w14:textId="6C635DB1" w:rsidR="00163845" w:rsidRPr="005B683A" w:rsidRDefault="00163845" w:rsidP="00163845">
            <w:pPr>
              <w:rPr>
                <w:rFonts w:ascii="Arial" w:hAnsi="Arial" w:cs="Arial"/>
              </w:rPr>
            </w:pPr>
            <w:r w:rsidRPr="005B683A">
              <w:rPr>
                <w:rFonts w:ascii="Arial" w:hAnsi="Arial" w:cs="Arial"/>
                <w:b/>
                <w:smallCaps/>
                <w:sz w:val="32"/>
                <w:szCs w:val="32"/>
              </w:rPr>
              <w:t>Schul</w:t>
            </w:r>
            <w:r>
              <w:rPr>
                <w:rFonts w:ascii="Arial" w:hAnsi="Arial" w:cs="Arial"/>
                <w:b/>
                <w:smallCaps/>
                <w:sz w:val="32"/>
                <w:szCs w:val="32"/>
              </w:rPr>
              <w:t>e &amp; Studium</w:t>
            </w:r>
          </w:p>
        </w:tc>
      </w:tr>
      <w:tr w:rsidR="00163845" w14:paraId="05EAF5DA" w14:textId="77777777" w:rsidTr="000E6739">
        <w:trPr>
          <w:trHeight w:val="397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530ABDBE" w14:textId="77777777" w:rsidR="00163845" w:rsidRPr="005B683A" w:rsidRDefault="00163845" w:rsidP="00F409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Ab </w:t>
            </w:r>
            <w:r w:rsidRPr="005B683A">
              <w:rPr>
                <w:rFonts w:ascii="Arial" w:hAnsi="Arial" w:cs="Arial"/>
              </w:rPr>
              <w:t>10/20</w:t>
            </w:r>
            <w:r>
              <w:rPr>
                <w:rFonts w:ascii="Arial" w:hAnsi="Arial" w:cs="Arial"/>
              </w:rPr>
              <w:t>24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</w:tcBorders>
            <w:vAlign w:val="bottom"/>
          </w:tcPr>
          <w:p w14:paraId="5E1E0A3F" w14:textId="77777777" w:rsidR="00163845" w:rsidRPr="005C20EC" w:rsidRDefault="00163845" w:rsidP="00163845">
            <w:pPr>
              <w:rPr>
                <w:rFonts w:ascii="Arial" w:hAnsi="Arial" w:cs="Arial"/>
                <w:b/>
                <w:smallCaps/>
                <w:sz w:val="26"/>
                <w:szCs w:val="26"/>
              </w:rPr>
            </w:pPr>
            <w:r w:rsidRPr="005C20EC">
              <w:rPr>
                <w:rFonts w:ascii="Arial" w:hAnsi="Arial" w:cs="Arial"/>
                <w:b/>
                <w:smallCaps/>
                <w:sz w:val="26"/>
                <w:szCs w:val="26"/>
              </w:rPr>
              <w:t>Johann-Wolfgang-Goethe Universität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</w:tcBorders>
            <w:vAlign w:val="bottom"/>
          </w:tcPr>
          <w:p w14:paraId="4E03E166" w14:textId="22D01A2A" w:rsidR="00163845" w:rsidRPr="005C20EC" w:rsidRDefault="00163845" w:rsidP="000E6739">
            <w:pPr>
              <w:jc w:val="right"/>
              <w:rPr>
                <w:rFonts w:ascii="Arial" w:hAnsi="Arial" w:cs="Arial"/>
                <w:i/>
                <w:smallCaps/>
                <w:sz w:val="26"/>
                <w:szCs w:val="26"/>
              </w:rPr>
            </w:pPr>
            <w:r w:rsidRPr="005C20EC">
              <w:rPr>
                <w:rFonts w:ascii="Arial" w:hAnsi="Arial" w:cs="Arial"/>
                <w:i/>
                <w:smallCaps/>
                <w:sz w:val="26"/>
                <w:szCs w:val="26"/>
              </w:rPr>
              <w:t xml:space="preserve">Frankfurt </w:t>
            </w:r>
            <w:r w:rsidR="000E6739">
              <w:rPr>
                <w:rFonts w:ascii="Arial" w:hAnsi="Arial" w:cs="Arial"/>
                <w:i/>
                <w:smallCaps/>
                <w:sz w:val="26"/>
                <w:szCs w:val="26"/>
              </w:rPr>
              <w:t>a.M.</w:t>
            </w:r>
          </w:p>
        </w:tc>
      </w:tr>
      <w:tr w:rsidR="00163845" w14:paraId="7EC54E7B" w14:textId="77777777" w:rsidTr="000E6739">
        <w:trPr>
          <w:trHeight w:val="20"/>
        </w:trPr>
        <w:tc>
          <w:tcPr>
            <w:tcW w:w="1985" w:type="dxa"/>
          </w:tcPr>
          <w:p w14:paraId="21E65FF9" w14:textId="77777777" w:rsidR="00163845" w:rsidRPr="005B683A" w:rsidRDefault="00163845" w:rsidP="00163845">
            <w:pPr>
              <w:rPr>
                <w:rFonts w:ascii="Arial" w:hAnsi="Arial" w:cs="Arial"/>
              </w:rPr>
            </w:pPr>
          </w:p>
        </w:tc>
        <w:tc>
          <w:tcPr>
            <w:tcW w:w="7371" w:type="dxa"/>
            <w:gridSpan w:val="5"/>
            <w:vAlign w:val="bottom"/>
          </w:tcPr>
          <w:p w14:paraId="1DFC9AA4" w14:textId="4BD955D3" w:rsidR="00546515" w:rsidRPr="005B683A" w:rsidRDefault="00163845" w:rsidP="00163845">
            <w:pPr>
              <w:rPr>
                <w:rFonts w:ascii="Arial" w:hAnsi="Arial" w:cs="Arial"/>
              </w:rPr>
            </w:pPr>
            <w:r w:rsidRPr="00C10198">
              <w:rPr>
                <w:rFonts w:ascii="Arial" w:hAnsi="Arial" w:cs="Arial"/>
              </w:rPr>
              <w:t>B.Sc. in Wirtschaftswissenschaften</w:t>
            </w:r>
          </w:p>
        </w:tc>
      </w:tr>
      <w:tr w:rsidR="00163845" w14:paraId="59C00088" w14:textId="77777777" w:rsidTr="000E6739">
        <w:trPr>
          <w:trHeight w:val="397"/>
        </w:trPr>
        <w:tc>
          <w:tcPr>
            <w:tcW w:w="1985" w:type="dxa"/>
            <w:vAlign w:val="bottom"/>
          </w:tcPr>
          <w:p w14:paraId="7260BAC5" w14:textId="77777777" w:rsidR="00163845" w:rsidRPr="005B683A" w:rsidRDefault="00163845" w:rsidP="00163845">
            <w:pPr>
              <w:rPr>
                <w:rFonts w:ascii="Arial" w:hAnsi="Arial" w:cs="Arial"/>
              </w:rPr>
            </w:pPr>
            <w:r w:rsidRPr="005B683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5</w:t>
            </w:r>
            <w:r w:rsidRPr="005B683A">
              <w:rPr>
                <w:rFonts w:ascii="Arial" w:hAnsi="Arial" w:cs="Arial"/>
              </w:rPr>
              <w:t>/20</w:t>
            </w:r>
            <w:r>
              <w:rPr>
                <w:rFonts w:ascii="Arial" w:hAnsi="Arial" w:cs="Arial"/>
              </w:rPr>
              <w:t xml:space="preserve">24 </w:t>
            </w:r>
            <w:r w:rsidRPr="005B683A">
              <w:rPr>
                <w:rFonts w:ascii="Arial" w:hAnsi="Arial" w:cs="Arial"/>
                <w:color w:val="000000"/>
              </w:rPr>
              <w:t>–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 w:rsidRPr="005B683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6</w:t>
            </w:r>
            <w:r w:rsidRPr="005B683A">
              <w:rPr>
                <w:rFonts w:ascii="Arial" w:hAnsi="Arial" w:cs="Arial"/>
              </w:rPr>
              <w:t>/20</w:t>
            </w:r>
            <w:r>
              <w:rPr>
                <w:rFonts w:ascii="Arial" w:hAnsi="Arial" w:cs="Arial"/>
              </w:rPr>
              <w:t>24</w:t>
            </w:r>
          </w:p>
        </w:tc>
        <w:tc>
          <w:tcPr>
            <w:tcW w:w="4678" w:type="dxa"/>
            <w:gridSpan w:val="2"/>
            <w:vAlign w:val="bottom"/>
          </w:tcPr>
          <w:p w14:paraId="03E9FB9A" w14:textId="77777777" w:rsidR="00163845" w:rsidRPr="001141C0" w:rsidRDefault="00163845" w:rsidP="00163845">
            <w:pPr>
              <w:rPr>
                <w:rFonts w:ascii="Arial" w:hAnsi="Arial" w:cs="Arial"/>
              </w:rPr>
            </w:pPr>
            <w:r w:rsidRPr="005C20EC">
              <w:rPr>
                <w:rFonts w:ascii="Arial" w:hAnsi="Arial" w:cs="Arial"/>
                <w:b/>
                <w:smallCaps/>
                <w:sz w:val="26"/>
                <w:szCs w:val="26"/>
              </w:rPr>
              <w:t xml:space="preserve">Boston University   </w:t>
            </w:r>
          </w:p>
        </w:tc>
        <w:tc>
          <w:tcPr>
            <w:tcW w:w="2693" w:type="dxa"/>
            <w:gridSpan w:val="3"/>
            <w:vAlign w:val="bottom"/>
          </w:tcPr>
          <w:p w14:paraId="4265E2F1" w14:textId="23AAFDF7" w:rsidR="00163845" w:rsidRPr="001141C0" w:rsidRDefault="00163845" w:rsidP="000E6739">
            <w:pPr>
              <w:jc w:val="right"/>
              <w:rPr>
                <w:rFonts w:ascii="Arial" w:hAnsi="Arial" w:cs="Arial"/>
              </w:rPr>
            </w:pPr>
            <w:r w:rsidRPr="005C20EC">
              <w:rPr>
                <w:rFonts w:ascii="Arial" w:hAnsi="Arial" w:cs="Arial"/>
                <w:i/>
                <w:smallCaps/>
                <w:sz w:val="26"/>
                <w:szCs w:val="26"/>
              </w:rPr>
              <w:t>Boston, USA</w:t>
            </w:r>
          </w:p>
        </w:tc>
      </w:tr>
      <w:tr w:rsidR="00FC59F3" w14:paraId="18447351" w14:textId="77777777" w:rsidTr="000E6739">
        <w:trPr>
          <w:trHeight w:val="20"/>
        </w:trPr>
        <w:tc>
          <w:tcPr>
            <w:tcW w:w="1985" w:type="dxa"/>
          </w:tcPr>
          <w:p w14:paraId="35E13819" w14:textId="77777777" w:rsidR="00FC59F3" w:rsidRPr="005B683A" w:rsidRDefault="00FC59F3" w:rsidP="00163845">
            <w:pPr>
              <w:rPr>
                <w:rFonts w:ascii="Arial" w:hAnsi="Arial" w:cs="Arial"/>
              </w:rPr>
            </w:pPr>
          </w:p>
        </w:tc>
        <w:tc>
          <w:tcPr>
            <w:tcW w:w="7371" w:type="dxa"/>
            <w:gridSpan w:val="5"/>
            <w:vAlign w:val="bottom"/>
          </w:tcPr>
          <w:p w14:paraId="43DD34EE" w14:textId="4A343048" w:rsidR="00FC59F3" w:rsidRPr="005C20EC" w:rsidRDefault="00FC59F3" w:rsidP="00163845">
            <w:pPr>
              <w:rPr>
                <w:rFonts w:ascii="Arial" w:hAnsi="Arial" w:cs="Arial"/>
                <w:i/>
                <w:smallCaps/>
                <w:sz w:val="26"/>
                <w:szCs w:val="26"/>
              </w:rPr>
            </w:pPr>
            <w:r w:rsidRPr="00613F20">
              <w:rPr>
                <w:rFonts w:ascii="Arial" w:hAnsi="Arial" w:cs="Arial"/>
                <w:lang w:val="en-US"/>
              </w:rPr>
              <w:t>Summer Sessions (komprimiertes Auslandssemester)</w:t>
            </w:r>
          </w:p>
        </w:tc>
      </w:tr>
      <w:tr w:rsidR="00163845" w:rsidRPr="000E6739" w14:paraId="2CA01BCE" w14:textId="77777777" w:rsidTr="000E6739">
        <w:trPr>
          <w:trHeight w:val="283"/>
        </w:trPr>
        <w:tc>
          <w:tcPr>
            <w:tcW w:w="1985" w:type="dxa"/>
          </w:tcPr>
          <w:p w14:paraId="1508B0A3" w14:textId="77777777" w:rsidR="00163845" w:rsidRPr="005B683A" w:rsidRDefault="00163845" w:rsidP="00163845">
            <w:pPr>
              <w:rPr>
                <w:rFonts w:ascii="Arial" w:hAnsi="Arial" w:cs="Arial"/>
              </w:rPr>
            </w:pPr>
          </w:p>
        </w:tc>
        <w:tc>
          <w:tcPr>
            <w:tcW w:w="5812" w:type="dxa"/>
            <w:gridSpan w:val="4"/>
            <w:vAlign w:val="bottom"/>
          </w:tcPr>
          <w:p w14:paraId="096D1843" w14:textId="6AD9C7F6" w:rsidR="00163845" w:rsidRPr="008E5B18" w:rsidRDefault="00163845" w:rsidP="00163845">
            <w:pPr>
              <w:rPr>
                <w:rFonts w:ascii="Arial" w:hAnsi="Arial" w:cs="Arial"/>
                <w:lang w:val="en-US"/>
              </w:rPr>
            </w:pPr>
            <w:r w:rsidRPr="00522D1E">
              <w:rPr>
                <w:rFonts w:ascii="Arial" w:hAnsi="Arial" w:cs="Arial"/>
                <w:b/>
                <w:bCs/>
                <w:lang w:val="en-US"/>
              </w:rPr>
              <w:t xml:space="preserve">„Corporate Financial </w:t>
            </w:r>
            <w:proofErr w:type="gramStart"/>
            <w:r w:rsidRPr="00522D1E">
              <w:rPr>
                <w:rFonts w:ascii="Arial" w:hAnsi="Arial" w:cs="Arial"/>
                <w:b/>
                <w:bCs/>
                <w:lang w:val="en-US"/>
              </w:rPr>
              <w:t>Management“</w:t>
            </w:r>
            <w:proofErr w:type="gramEnd"/>
          </w:p>
        </w:tc>
        <w:tc>
          <w:tcPr>
            <w:tcW w:w="1559" w:type="dxa"/>
          </w:tcPr>
          <w:p w14:paraId="39487AE9" w14:textId="77777777" w:rsidR="00163845" w:rsidRPr="006A12EB" w:rsidRDefault="00163845" w:rsidP="00163845">
            <w:pPr>
              <w:rPr>
                <w:rFonts w:ascii="Arial" w:hAnsi="Arial" w:cs="Arial"/>
                <w:i/>
                <w:smallCaps/>
                <w:sz w:val="26"/>
                <w:szCs w:val="26"/>
                <w:lang w:val="en-US"/>
              </w:rPr>
            </w:pPr>
          </w:p>
        </w:tc>
      </w:tr>
      <w:tr w:rsidR="00163845" w:rsidRPr="006A12EB" w14:paraId="16D7ADF3" w14:textId="77777777" w:rsidTr="000E6739">
        <w:trPr>
          <w:trHeight w:val="20"/>
        </w:trPr>
        <w:tc>
          <w:tcPr>
            <w:tcW w:w="1985" w:type="dxa"/>
          </w:tcPr>
          <w:p w14:paraId="16B86429" w14:textId="77777777" w:rsidR="00163845" w:rsidRPr="006A12EB" w:rsidRDefault="00163845" w:rsidP="0016384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812" w:type="dxa"/>
            <w:gridSpan w:val="4"/>
            <w:vAlign w:val="bottom"/>
          </w:tcPr>
          <w:p w14:paraId="3AE74566" w14:textId="781B64F9" w:rsidR="00F53ABF" w:rsidRPr="00F71FC9" w:rsidRDefault="00163845" w:rsidP="00F71FC9">
            <w:pPr>
              <w:pStyle w:val="Listenabsatz"/>
              <w:numPr>
                <w:ilvl w:val="0"/>
                <w:numId w:val="8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M&amp;A</w:t>
            </w:r>
          </w:p>
        </w:tc>
        <w:tc>
          <w:tcPr>
            <w:tcW w:w="1559" w:type="dxa"/>
          </w:tcPr>
          <w:p w14:paraId="555E1EFD" w14:textId="0B4C18A1" w:rsidR="00163845" w:rsidRPr="006A12EB" w:rsidRDefault="00163845" w:rsidP="00163845">
            <w:pPr>
              <w:rPr>
                <w:rFonts w:ascii="Arial" w:hAnsi="Arial" w:cs="Arial"/>
                <w:i/>
                <w:smallCaps/>
                <w:sz w:val="26"/>
                <w:szCs w:val="26"/>
                <w:lang w:val="en-US"/>
              </w:rPr>
            </w:pPr>
          </w:p>
        </w:tc>
      </w:tr>
      <w:tr w:rsidR="00F71FC9" w:rsidRPr="006A12EB" w14:paraId="058FAFE7" w14:textId="77777777" w:rsidTr="000E6739">
        <w:trPr>
          <w:trHeight w:val="20"/>
        </w:trPr>
        <w:tc>
          <w:tcPr>
            <w:tcW w:w="1985" w:type="dxa"/>
          </w:tcPr>
          <w:p w14:paraId="00B02005" w14:textId="77777777" w:rsidR="00F71FC9" w:rsidRPr="006A12EB" w:rsidRDefault="00F71FC9" w:rsidP="0016384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812" w:type="dxa"/>
            <w:gridSpan w:val="4"/>
            <w:vAlign w:val="bottom"/>
          </w:tcPr>
          <w:p w14:paraId="7FC919BB" w14:textId="4DFD97C5" w:rsidR="00F71FC9" w:rsidRDefault="00F71FC9" w:rsidP="00163845">
            <w:pPr>
              <w:pStyle w:val="Listenabsatz"/>
              <w:numPr>
                <w:ilvl w:val="0"/>
                <w:numId w:val="8"/>
              </w:numPr>
              <w:rPr>
                <w:rFonts w:ascii="Arial" w:hAnsi="Arial" w:cs="Arial"/>
                <w:lang w:val="en-US"/>
              </w:rPr>
            </w:pPr>
            <w:r w:rsidRPr="00754AD2">
              <w:rPr>
                <w:rFonts w:ascii="Arial" w:hAnsi="Arial" w:cs="Arial"/>
                <w:lang w:val="en-US"/>
              </w:rPr>
              <w:t>Finanzmodelle für Unternehmensbewertungen</w:t>
            </w:r>
          </w:p>
        </w:tc>
        <w:tc>
          <w:tcPr>
            <w:tcW w:w="1559" w:type="dxa"/>
          </w:tcPr>
          <w:p w14:paraId="60ED2ACC" w14:textId="30DE4E0A" w:rsidR="00F71FC9" w:rsidRPr="006A12EB" w:rsidRDefault="00F71FC9" w:rsidP="00163845">
            <w:pPr>
              <w:rPr>
                <w:rFonts w:ascii="Arial" w:hAnsi="Arial" w:cs="Arial"/>
                <w:i/>
                <w:smallCaps/>
                <w:sz w:val="26"/>
                <w:szCs w:val="26"/>
                <w:lang w:val="en-US"/>
              </w:rPr>
            </w:pPr>
          </w:p>
        </w:tc>
      </w:tr>
      <w:tr w:rsidR="00821F9D" w:rsidRPr="000E6739" w14:paraId="16E420FD" w14:textId="77777777" w:rsidTr="000E6739">
        <w:trPr>
          <w:trHeight w:val="340"/>
        </w:trPr>
        <w:tc>
          <w:tcPr>
            <w:tcW w:w="1985" w:type="dxa"/>
          </w:tcPr>
          <w:p w14:paraId="6B38F52D" w14:textId="77777777" w:rsidR="00821F9D" w:rsidRPr="006A12EB" w:rsidRDefault="00821F9D" w:rsidP="0016384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7371" w:type="dxa"/>
            <w:gridSpan w:val="5"/>
            <w:vAlign w:val="bottom"/>
          </w:tcPr>
          <w:p w14:paraId="66F317C7" w14:textId="03EE74BA" w:rsidR="00821F9D" w:rsidRPr="006A12EB" w:rsidRDefault="00821F9D" w:rsidP="00163845">
            <w:pPr>
              <w:rPr>
                <w:rFonts w:ascii="Arial" w:hAnsi="Arial" w:cs="Arial"/>
                <w:i/>
                <w:smallCaps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“Strategy, Innovation and Global Competition”</w:t>
            </w:r>
          </w:p>
        </w:tc>
      </w:tr>
      <w:tr w:rsidR="00163845" w:rsidRPr="006A12EB" w14:paraId="17E33C03" w14:textId="77777777" w:rsidTr="000E6739">
        <w:trPr>
          <w:trHeight w:val="20"/>
        </w:trPr>
        <w:tc>
          <w:tcPr>
            <w:tcW w:w="1985" w:type="dxa"/>
            <w:vAlign w:val="bottom"/>
          </w:tcPr>
          <w:p w14:paraId="48D23F69" w14:textId="77777777" w:rsidR="00163845" w:rsidRPr="006A12EB" w:rsidRDefault="00163845" w:rsidP="0016384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812" w:type="dxa"/>
            <w:gridSpan w:val="4"/>
            <w:vAlign w:val="bottom"/>
          </w:tcPr>
          <w:p w14:paraId="44D76D25" w14:textId="77777777" w:rsidR="00163845" w:rsidRPr="00AD21D2" w:rsidRDefault="00163845" w:rsidP="00163845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Unternehmensstrategien</w:t>
            </w:r>
          </w:p>
        </w:tc>
        <w:tc>
          <w:tcPr>
            <w:tcW w:w="1559" w:type="dxa"/>
            <w:vAlign w:val="bottom"/>
          </w:tcPr>
          <w:p w14:paraId="178301A8" w14:textId="39FEFC34" w:rsidR="00163845" w:rsidRPr="006A12EB" w:rsidRDefault="00163845" w:rsidP="00163845">
            <w:pPr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6A12EB">
              <w:rPr>
                <w:rFonts w:ascii="Arial" w:hAnsi="Arial" w:cs="Arial"/>
                <w:i/>
                <w:smallCaps/>
                <w:sz w:val="26"/>
                <w:szCs w:val="26"/>
                <w:lang w:val="en-US"/>
              </w:rPr>
              <w:t xml:space="preserve"> </w:t>
            </w:r>
          </w:p>
        </w:tc>
      </w:tr>
      <w:tr w:rsidR="00163845" w:rsidRPr="006A12EB" w14:paraId="2B480074" w14:textId="77777777" w:rsidTr="000E6739">
        <w:trPr>
          <w:trHeight w:val="20"/>
        </w:trPr>
        <w:tc>
          <w:tcPr>
            <w:tcW w:w="1985" w:type="dxa"/>
            <w:vAlign w:val="bottom"/>
          </w:tcPr>
          <w:p w14:paraId="0381F87D" w14:textId="77777777" w:rsidR="00163845" w:rsidRPr="006A12EB" w:rsidRDefault="00163845" w:rsidP="00163845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5812" w:type="dxa"/>
            <w:gridSpan w:val="4"/>
            <w:vAlign w:val="bottom"/>
          </w:tcPr>
          <w:p w14:paraId="2C268C22" w14:textId="0ACFCB45" w:rsidR="00BB5FC2" w:rsidRPr="000E6739" w:rsidRDefault="00163845" w:rsidP="000E6739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Consulting Projects</w:t>
            </w:r>
          </w:p>
        </w:tc>
        <w:tc>
          <w:tcPr>
            <w:tcW w:w="1559" w:type="dxa"/>
            <w:vAlign w:val="bottom"/>
          </w:tcPr>
          <w:p w14:paraId="5DDABB15" w14:textId="204364B2" w:rsidR="00163845" w:rsidRPr="006A12EB" w:rsidRDefault="00163845" w:rsidP="00163845">
            <w:pPr>
              <w:rPr>
                <w:rFonts w:ascii="Arial" w:hAnsi="Arial" w:cs="Arial"/>
                <w:i/>
                <w:smallCaps/>
                <w:sz w:val="26"/>
                <w:szCs w:val="26"/>
                <w:lang w:val="en-US"/>
              </w:rPr>
            </w:pPr>
          </w:p>
        </w:tc>
      </w:tr>
      <w:tr w:rsidR="00163845" w:rsidRPr="006A12EB" w14:paraId="68CA2F39" w14:textId="77777777" w:rsidTr="000E6739">
        <w:trPr>
          <w:trHeight w:val="397"/>
        </w:trPr>
        <w:tc>
          <w:tcPr>
            <w:tcW w:w="1985" w:type="dxa"/>
            <w:vAlign w:val="bottom"/>
          </w:tcPr>
          <w:p w14:paraId="0446243B" w14:textId="77777777" w:rsidR="00163845" w:rsidRPr="006A12EB" w:rsidRDefault="00163845" w:rsidP="0016384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08/2009 </w:t>
            </w:r>
            <w:r w:rsidRPr="005B683A">
              <w:rPr>
                <w:rFonts w:ascii="Arial" w:hAnsi="Arial" w:cs="Arial"/>
                <w:color w:val="000000"/>
              </w:rPr>
              <w:t>–</w:t>
            </w:r>
            <w:r>
              <w:rPr>
                <w:rFonts w:ascii="Arial" w:hAnsi="Arial" w:cs="Arial"/>
                <w:color w:val="000000"/>
              </w:rPr>
              <w:t xml:space="preserve"> 06/2021</w:t>
            </w:r>
          </w:p>
        </w:tc>
        <w:tc>
          <w:tcPr>
            <w:tcW w:w="5812" w:type="dxa"/>
            <w:gridSpan w:val="4"/>
            <w:vAlign w:val="bottom"/>
          </w:tcPr>
          <w:p w14:paraId="11E8A6DB" w14:textId="4B112D6C" w:rsidR="00163845" w:rsidRPr="00A67702" w:rsidRDefault="00163845" w:rsidP="00163845">
            <w:pPr>
              <w:rPr>
                <w:rFonts w:ascii="Arial" w:hAnsi="Arial" w:cs="Arial"/>
                <w:b/>
                <w:smallCaps/>
                <w:sz w:val="26"/>
                <w:szCs w:val="26"/>
              </w:rPr>
            </w:pPr>
            <w:r w:rsidRPr="005C20EC">
              <w:rPr>
                <w:rFonts w:ascii="Arial" w:hAnsi="Arial" w:cs="Arial"/>
                <w:b/>
                <w:smallCaps/>
                <w:sz w:val="26"/>
                <w:szCs w:val="26"/>
              </w:rPr>
              <w:t xml:space="preserve">Freie evangelische Bekenntnisschule Bremen </w:t>
            </w:r>
          </w:p>
        </w:tc>
        <w:tc>
          <w:tcPr>
            <w:tcW w:w="1559" w:type="dxa"/>
            <w:vAlign w:val="bottom"/>
          </w:tcPr>
          <w:p w14:paraId="2555D49C" w14:textId="77777777" w:rsidR="00163845" w:rsidRPr="006A12EB" w:rsidRDefault="00163845" w:rsidP="000E6739">
            <w:pPr>
              <w:jc w:val="right"/>
              <w:rPr>
                <w:rFonts w:ascii="Arial" w:hAnsi="Arial" w:cs="Arial"/>
                <w:i/>
                <w:smallCaps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i/>
                <w:smallCaps/>
                <w:sz w:val="28"/>
              </w:rPr>
              <w:t xml:space="preserve">      </w:t>
            </w:r>
            <w:r w:rsidRPr="005C20EC">
              <w:rPr>
                <w:rFonts w:ascii="Arial" w:hAnsi="Arial" w:cs="Arial"/>
                <w:i/>
                <w:smallCaps/>
                <w:sz w:val="26"/>
                <w:szCs w:val="26"/>
              </w:rPr>
              <w:t>Bremen</w:t>
            </w:r>
          </w:p>
        </w:tc>
      </w:tr>
      <w:tr w:rsidR="00163845" w:rsidRPr="00A828FD" w14:paraId="1E4C6D60" w14:textId="77777777" w:rsidTr="000E6739">
        <w:trPr>
          <w:trHeight w:val="20"/>
        </w:trPr>
        <w:tc>
          <w:tcPr>
            <w:tcW w:w="1985" w:type="dxa"/>
          </w:tcPr>
          <w:p w14:paraId="2F8293A5" w14:textId="77777777" w:rsidR="00163845" w:rsidRPr="005B683A" w:rsidRDefault="00163845" w:rsidP="00163845">
            <w:pPr>
              <w:rPr>
                <w:rFonts w:ascii="Arial" w:hAnsi="Arial" w:cs="Arial"/>
              </w:rPr>
            </w:pPr>
          </w:p>
        </w:tc>
        <w:tc>
          <w:tcPr>
            <w:tcW w:w="5812" w:type="dxa"/>
            <w:gridSpan w:val="4"/>
          </w:tcPr>
          <w:p w14:paraId="3F66F709" w14:textId="0F1FDE74" w:rsidR="00163845" w:rsidRPr="00A828FD" w:rsidRDefault="00163845" w:rsidP="001638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Allgemeine Hochschulreife </w:t>
            </w:r>
          </w:p>
        </w:tc>
        <w:tc>
          <w:tcPr>
            <w:tcW w:w="1559" w:type="dxa"/>
          </w:tcPr>
          <w:p w14:paraId="6C1FE2CB" w14:textId="77777777" w:rsidR="00163845" w:rsidRPr="005C20EC" w:rsidRDefault="00163845" w:rsidP="00163845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163845" w14:paraId="03E65367" w14:textId="77777777" w:rsidTr="000E6739">
        <w:trPr>
          <w:trHeight w:val="567"/>
        </w:trPr>
        <w:tc>
          <w:tcPr>
            <w:tcW w:w="9356" w:type="dxa"/>
            <w:gridSpan w:val="6"/>
            <w:tcBorders>
              <w:bottom w:val="single" w:sz="4" w:space="0" w:color="auto"/>
            </w:tcBorders>
            <w:vAlign w:val="bottom"/>
          </w:tcPr>
          <w:p w14:paraId="750CB771" w14:textId="77777777" w:rsidR="00163845" w:rsidRPr="005B683A" w:rsidRDefault="00163845" w:rsidP="00163845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5B683A">
              <w:rPr>
                <w:rFonts w:ascii="Arial" w:hAnsi="Arial" w:cs="Arial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163845" w:rsidRPr="003D244D" w14:paraId="1F309D39" w14:textId="77777777" w:rsidTr="000E6739">
        <w:trPr>
          <w:trHeight w:val="397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361A58BB" w14:textId="77777777" w:rsidR="00163845" w:rsidRPr="005B683A" w:rsidRDefault="00163845" w:rsidP="00163845">
            <w:pPr>
              <w:rPr>
                <w:rFonts w:ascii="Arial" w:hAnsi="Arial" w:cs="Arial"/>
              </w:rPr>
            </w:pPr>
            <w:r w:rsidRPr="005B683A">
              <w:rPr>
                <w:rFonts w:ascii="Arial" w:hAnsi="Arial" w:cs="Arial"/>
                <w:color w:val="000000"/>
              </w:rPr>
              <w:t>0</w:t>
            </w:r>
            <w:r>
              <w:rPr>
                <w:rFonts w:ascii="Arial" w:hAnsi="Arial" w:cs="Arial"/>
                <w:color w:val="000000"/>
              </w:rPr>
              <w:t>8/2021</w:t>
            </w:r>
            <w:r w:rsidRPr="005B683A">
              <w:rPr>
                <w:rFonts w:ascii="Arial" w:hAnsi="Arial" w:cs="Arial"/>
                <w:color w:val="000000"/>
              </w:rPr>
              <w:t xml:space="preserve"> – 0</w:t>
            </w:r>
            <w:r>
              <w:rPr>
                <w:rFonts w:ascii="Arial" w:hAnsi="Arial" w:cs="Arial"/>
                <w:color w:val="000000"/>
              </w:rPr>
              <w:t>1/2024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</w:tcBorders>
            <w:vAlign w:val="bottom"/>
          </w:tcPr>
          <w:p w14:paraId="2BCACE42" w14:textId="77777777" w:rsidR="00163845" w:rsidRPr="003D244D" w:rsidRDefault="00163845" w:rsidP="00163845">
            <w:pPr>
              <w:rPr>
                <w:rFonts w:ascii="Arial" w:hAnsi="Arial" w:cs="Arial"/>
                <w:sz w:val="26"/>
                <w:szCs w:val="26"/>
              </w:rPr>
            </w:pPr>
            <w:r w:rsidRPr="003D244D">
              <w:rPr>
                <w:rFonts w:ascii="Arial" w:hAnsi="Arial" w:cs="Arial"/>
                <w:b/>
                <w:smallCaps/>
                <w:sz w:val="26"/>
                <w:szCs w:val="26"/>
              </w:rPr>
              <w:t>Bremische Volksbank e.G.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1E578907" w14:textId="77777777" w:rsidR="00163845" w:rsidRPr="003D244D" w:rsidRDefault="00163845" w:rsidP="000E6739">
            <w:pPr>
              <w:jc w:val="right"/>
              <w:rPr>
                <w:rFonts w:ascii="Arial" w:hAnsi="Arial" w:cs="Arial"/>
                <w:i/>
                <w:smallCaps/>
                <w:sz w:val="26"/>
                <w:szCs w:val="26"/>
              </w:rPr>
            </w:pPr>
            <w:r>
              <w:rPr>
                <w:rFonts w:ascii="Arial" w:hAnsi="Arial" w:cs="Arial"/>
                <w:i/>
                <w:smallCaps/>
                <w:sz w:val="26"/>
                <w:szCs w:val="26"/>
              </w:rPr>
              <w:t xml:space="preserve"> </w:t>
            </w:r>
            <w:r w:rsidRPr="003D244D">
              <w:rPr>
                <w:rFonts w:ascii="Arial" w:hAnsi="Arial" w:cs="Arial"/>
                <w:i/>
                <w:smallCaps/>
                <w:sz w:val="26"/>
                <w:szCs w:val="26"/>
              </w:rPr>
              <w:t>Bremen</w:t>
            </w:r>
          </w:p>
        </w:tc>
      </w:tr>
      <w:tr w:rsidR="00163845" w14:paraId="6273EE31" w14:textId="77777777" w:rsidTr="000E6739">
        <w:trPr>
          <w:trHeight w:val="20"/>
        </w:trPr>
        <w:tc>
          <w:tcPr>
            <w:tcW w:w="1985" w:type="dxa"/>
          </w:tcPr>
          <w:p w14:paraId="270C58B8" w14:textId="77777777" w:rsidR="00163845" w:rsidRPr="005B683A" w:rsidRDefault="00163845" w:rsidP="00163845">
            <w:pPr>
              <w:rPr>
                <w:rFonts w:ascii="Arial" w:hAnsi="Arial" w:cs="Arial"/>
              </w:rPr>
            </w:pPr>
          </w:p>
        </w:tc>
        <w:tc>
          <w:tcPr>
            <w:tcW w:w="7371" w:type="dxa"/>
            <w:gridSpan w:val="5"/>
          </w:tcPr>
          <w:p w14:paraId="1FB4497C" w14:textId="6C1C5D52" w:rsidR="00163845" w:rsidRPr="005B683A" w:rsidRDefault="00163845" w:rsidP="001638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Ausbildung zum Bankkaufmann</w:t>
            </w:r>
          </w:p>
        </w:tc>
      </w:tr>
      <w:tr w:rsidR="00163845" w14:paraId="066B87A1" w14:textId="77777777" w:rsidTr="000E6739">
        <w:trPr>
          <w:trHeight w:val="20"/>
        </w:trPr>
        <w:tc>
          <w:tcPr>
            <w:tcW w:w="1985" w:type="dxa"/>
          </w:tcPr>
          <w:p w14:paraId="1485A6F8" w14:textId="77777777" w:rsidR="00163845" w:rsidRPr="005B683A" w:rsidRDefault="00163845" w:rsidP="00163845">
            <w:pPr>
              <w:rPr>
                <w:rFonts w:ascii="Arial" w:hAnsi="Arial" w:cs="Arial"/>
              </w:rPr>
            </w:pPr>
          </w:p>
        </w:tc>
        <w:tc>
          <w:tcPr>
            <w:tcW w:w="7371" w:type="dxa"/>
            <w:gridSpan w:val="5"/>
          </w:tcPr>
          <w:p w14:paraId="66633169" w14:textId="2E2D2581" w:rsidR="00163845" w:rsidRPr="005B683A" w:rsidRDefault="00163845" w:rsidP="00163845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5B683A">
              <w:rPr>
                <w:rFonts w:ascii="Arial" w:hAnsi="Arial" w:cs="Arial"/>
                <w:i/>
                <w:iCs/>
                <w:color w:val="000000"/>
              </w:rPr>
              <w:t>Be</w:t>
            </w:r>
            <w:r>
              <w:rPr>
                <w:rFonts w:ascii="Arial" w:hAnsi="Arial" w:cs="Arial"/>
                <w:i/>
                <w:iCs/>
                <w:color w:val="000000"/>
              </w:rPr>
              <w:t>ratung</w:t>
            </w:r>
            <w:r w:rsidRPr="005B683A">
              <w:rPr>
                <w:rFonts w:ascii="Arial" w:hAnsi="Arial" w:cs="Arial"/>
                <w:i/>
                <w:iCs/>
                <w:color w:val="000000"/>
              </w:rPr>
              <w:t xml:space="preserve"> von Privatkunden bei </w:t>
            </w:r>
            <w:r w:rsidR="000E6739">
              <w:rPr>
                <w:rFonts w:ascii="Arial" w:hAnsi="Arial" w:cs="Arial"/>
                <w:i/>
                <w:iCs/>
                <w:color w:val="000000"/>
              </w:rPr>
              <w:t>i</w:t>
            </w:r>
            <w:r>
              <w:rPr>
                <w:rFonts w:ascii="Arial" w:hAnsi="Arial" w:cs="Arial"/>
                <w:i/>
                <w:iCs/>
                <w:color w:val="000000"/>
              </w:rPr>
              <w:t>hren Finanzangelegenheiten</w:t>
            </w:r>
          </w:p>
        </w:tc>
      </w:tr>
      <w:tr w:rsidR="00163845" w14:paraId="0E143DAE" w14:textId="77777777" w:rsidTr="000E6739">
        <w:trPr>
          <w:trHeight w:val="20"/>
        </w:trPr>
        <w:tc>
          <w:tcPr>
            <w:tcW w:w="1985" w:type="dxa"/>
          </w:tcPr>
          <w:p w14:paraId="663ECFFA" w14:textId="77777777" w:rsidR="00163845" w:rsidRPr="005B683A" w:rsidRDefault="00163845" w:rsidP="00163845">
            <w:pPr>
              <w:rPr>
                <w:rFonts w:ascii="Arial" w:hAnsi="Arial" w:cs="Arial"/>
              </w:rPr>
            </w:pPr>
          </w:p>
        </w:tc>
        <w:tc>
          <w:tcPr>
            <w:tcW w:w="7371" w:type="dxa"/>
            <w:gridSpan w:val="5"/>
          </w:tcPr>
          <w:p w14:paraId="12BD9545" w14:textId="77777777" w:rsidR="00163845" w:rsidRPr="005B683A" w:rsidRDefault="00163845" w:rsidP="00163845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Erstellen von Finanzmodellen für Privatkunden</w:t>
            </w:r>
          </w:p>
        </w:tc>
      </w:tr>
      <w:tr w:rsidR="00163845" w14:paraId="644B7E62" w14:textId="77777777" w:rsidTr="000E6739">
        <w:trPr>
          <w:trHeight w:val="20"/>
        </w:trPr>
        <w:tc>
          <w:tcPr>
            <w:tcW w:w="1985" w:type="dxa"/>
          </w:tcPr>
          <w:p w14:paraId="398EE5DF" w14:textId="77777777" w:rsidR="00163845" w:rsidRPr="005B683A" w:rsidRDefault="00163845" w:rsidP="00163845">
            <w:pPr>
              <w:rPr>
                <w:rFonts w:ascii="Arial" w:hAnsi="Arial" w:cs="Arial"/>
              </w:rPr>
            </w:pPr>
          </w:p>
        </w:tc>
        <w:tc>
          <w:tcPr>
            <w:tcW w:w="7371" w:type="dxa"/>
            <w:gridSpan w:val="5"/>
          </w:tcPr>
          <w:p w14:paraId="3A15758D" w14:textId="29C52B05" w:rsidR="00163845" w:rsidRPr="005B683A" w:rsidRDefault="00163845" w:rsidP="00163845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Analysieren von Wertpapier Depots und Ausarbeiten von Verbesserungsvorschlägen</w:t>
            </w:r>
          </w:p>
        </w:tc>
      </w:tr>
      <w:tr w:rsidR="00163845" w14:paraId="0A27980D" w14:textId="77777777" w:rsidTr="000E6739">
        <w:trPr>
          <w:trHeight w:val="567"/>
        </w:trPr>
        <w:tc>
          <w:tcPr>
            <w:tcW w:w="9356" w:type="dxa"/>
            <w:gridSpan w:val="6"/>
            <w:tcBorders>
              <w:bottom w:val="single" w:sz="4" w:space="0" w:color="auto"/>
            </w:tcBorders>
            <w:vAlign w:val="bottom"/>
          </w:tcPr>
          <w:p w14:paraId="3F3C5F7A" w14:textId="77777777" w:rsidR="00163845" w:rsidRPr="005B683A" w:rsidRDefault="00163845" w:rsidP="00163845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5B683A">
              <w:rPr>
                <w:rFonts w:ascii="Arial" w:hAnsi="Arial" w:cs="Arial"/>
                <w:b/>
                <w:smallCaps/>
                <w:sz w:val="32"/>
                <w:szCs w:val="32"/>
              </w:rPr>
              <w:t>Sonstiges</w:t>
            </w:r>
          </w:p>
        </w:tc>
      </w:tr>
      <w:tr w:rsidR="00163845" w14:paraId="4D9BA9EB" w14:textId="77777777" w:rsidTr="000E6739">
        <w:trPr>
          <w:trHeight w:val="397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2C00DE33" w14:textId="77777777" w:rsidR="00163845" w:rsidRPr="005B683A" w:rsidRDefault="00163845" w:rsidP="00163845">
            <w:pPr>
              <w:rPr>
                <w:rFonts w:ascii="Arial" w:hAnsi="Arial" w:cs="Arial"/>
              </w:rPr>
            </w:pPr>
            <w:r w:rsidRPr="005B683A">
              <w:rPr>
                <w:rFonts w:ascii="Arial" w:hAnsi="Arial" w:cs="Arial"/>
              </w:rPr>
              <w:t>Sprachkenntnisse:</w:t>
            </w:r>
          </w:p>
        </w:tc>
        <w:tc>
          <w:tcPr>
            <w:tcW w:w="7371" w:type="dxa"/>
            <w:gridSpan w:val="5"/>
            <w:tcBorders>
              <w:top w:val="single" w:sz="4" w:space="0" w:color="auto"/>
            </w:tcBorders>
            <w:vAlign w:val="bottom"/>
          </w:tcPr>
          <w:p w14:paraId="38591C33" w14:textId="6A420719" w:rsidR="00163845" w:rsidRPr="005B683A" w:rsidRDefault="00163845" w:rsidP="00163845">
            <w:pPr>
              <w:rPr>
                <w:rFonts w:ascii="Arial" w:hAnsi="Arial" w:cs="Arial"/>
              </w:rPr>
            </w:pPr>
            <w:r w:rsidRPr="005B683A">
              <w:rPr>
                <w:rFonts w:ascii="Arial" w:hAnsi="Arial" w:cs="Arial"/>
                <w:color w:val="000000"/>
              </w:rPr>
              <w:t xml:space="preserve">Deutsch (Muttersprache), Englisch (fließend), </w:t>
            </w:r>
            <w:r>
              <w:rPr>
                <w:rFonts w:ascii="Arial" w:hAnsi="Arial" w:cs="Arial"/>
                <w:color w:val="000000"/>
              </w:rPr>
              <w:t>Spanisch</w:t>
            </w:r>
            <w:r w:rsidR="003B7E96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(Grundkenntnisse)</w:t>
            </w:r>
          </w:p>
        </w:tc>
      </w:tr>
      <w:tr w:rsidR="00163845" w:rsidRPr="000E6739" w14:paraId="37011E38" w14:textId="77777777" w:rsidTr="000E6739">
        <w:trPr>
          <w:trHeight w:val="397"/>
        </w:trPr>
        <w:tc>
          <w:tcPr>
            <w:tcW w:w="1985" w:type="dxa"/>
            <w:vAlign w:val="bottom"/>
          </w:tcPr>
          <w:p w14:paraId="67D26A98" w14:textId="1A010B2D" w:rsidR="00163845" w:rsidRPr="005B683A" w:rsidRDefault="00163845" w:rsidP="00163845">
            <w:pPr>
              <w:rPr>
                <w:rFonts w:ascii="Arial" w:hAnsi="Arial" w:cs="Arial"/>
              </w:rPr>
            </w:pPr>
            <w:r w:rsidRPr="005B683A">
              <w:rPr>
                <w:rFonts w:ascii="Arial" w:hAnsi="Arial" w:cs="Arial"/>
              </w:rPr>
              <w:t>IT-Kenntnisse:</w:t>
            </w:r>
          </w:p>
        </w:tc>
        <w:tc>
          <w:tcPr>
            <w:tcW w:w="7371" w:type="dxa"/>
            <w:gridSpan w:val="5"/>
            <w:vAlign w:val="bottom"/>
          </w:tcPr>
          <w:p w14:paraId="0E503B57" w14:textId="77777777" w:rsidR="00163845" w:rsidRPr="005B683A" w:rsidRDefault="00163845" w:rsidP="00163845">
            <w:pPr>
              <w:rPr>
                <w:rFonts w:ascii="Arial" w:hAnsi="Arial" w:cs="Arial"/>
                <w:lang w:val="en-US"/>
              </w:rPr>
            </w:pPr>
            <w:r w:rsidRPr="005B683A">
              <w:rPr>
                <w:rFonts w:ascii="Arial" w:hAnsi="Arial" w:cs="Arial"/>
                <w:color w:val="000000"/>
                <w:lang w:val="en-US"/>
              </w:rPr>
              <w:t>Microsoft Office (Word, Excel, PowerPoint, Outlook)</w:t>
            </w:r>
          </w:p>
        </w:tc>
      </w:tr>
      <w:tr w:rsidR="00163845" w:rsidRPr="00435DC8" w14:paraId="42CC8A80" w14:textId="77777777" w:rsidTr="000E6739">
        <w:trPr>
          <w:trHeight w:val="397"/>
        </w:trPr>
        <w:tc>
          <w:tcPr>
            <w:tcW w:w="1985" w:type="dxa"/>
            <w:vAlign w:val="bottom"/>
          </w:tcPr>
          <w:p w14:paraId="40F12B3A" w14:textId="77777777" w:rsidR="00163845" w:rsidRPr="005B683A" w:rsidRDefault="00163845" w:rsidP="001638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Interessen</w:t>
            </w:r>
          </w:p>
        </w:tc>
        <w:tc>
          <w:tcPr>
            <w:tcW w:w="7371" w:type="dxa"/>
            <w:gridSpan w:val="5"/>
            <w:vAlign w:val="bottom"/>
          </w:tcPr>
          <w:p w14:paraId="7F142496" w14:textId="77777777" w:rsidR="00163845" w:rsidRPr="005B683A" w:rsidRDefault="00163845" w:rsidP="00163845">
            <w:pPr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 xml:space="preserve">Börse, </w:t>
            </w:r>
            <w:r w:rsidRPr="0066032F">
              <w:rPr>
                <w:rFonts w:ascii="Arial" w:hAnsi="Arial" w:cs="Arial"/>
                <w:color w:val="000000"/>
              </w:rPr>
              <w:t>Fußball</w:t>
            </w:r>
            <w:r>
              <w:rPr>
                <w:rFonts w:ascii="Arial" w:hAnsi="Arial" w:cs="Arial"/>
                <w:color w:val="000000"/>
                <w:lang w:val="en-US"/>
              </w:rPr>
              <w:t xml:space="preserve">, Tischtennis, </w:t>
            </w:r>
            <w:r w:rsidRPr="003A0C62">
              <w:rPr>
                <w:rFonts w:ascii="Arial" w:hAnsi="Arial" w:cs="Arial"/>
                <w:color w:val="000000"/>
              </w:rPr>
              <w:t>Trompete</w:t>
            </w:r>
          </w:p>
        </w:tc>
      </w:tr>
      <w:tr w:rsidR="00163845" w14:paraId="1F33B6A1" w14:textId="77777777" w:rsidTr="000E6739">
        <w:trPr>
          <w:trHeight w:val="879"/>
        </w:trPr>
        <w:tc>
          <w:tcPr>
            <w:tcW w:w="9356" w:type="dxa"/>
            <w:gridSpan w:val="6"/>
            <w:vAlign w:val="bottom"/>
          </w:tcPr>
          <w:p w14:paraId="3BEA1BA7" w14:textId="4AED895F" w:rsidR="00163845" w:rsidRPr="005B683A" w:rsidRDefault="00163845" w:rsidP="0016384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Bremen,</w:t>
            </w:r>
            <w:r w:rsidRPr="005B683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0</w:t>
            </w:r>
            <w:r w:rsidR="00311027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.0</w:t>
            </w:r>
            <w:r w:rsidR="00311027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.2024</w:t>
            </w:r>
          </w:p>
        </w:tc>
      </w:tr>
    </w:tbl>
    <w:p w14:paraId="0747D2BF" w14:textId="443CBA41" w:rsidR="00723643" w:rsidRDefault="00723643"/>
    <w:sectPr w:rsidR="00723643" w:rsidSect="00FF71E7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2D2316A"/>
    <w:multiLevelType w:val="hybridMultilevel"/>
    <w:tmpl w:val="C0701E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780508"/>
    <w:multiLevelType w:val="hybridMultilevel"/>
    <w:tmpl w:val="681688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81108E"/>
    <w:multiLevelType w:val="hybridMultilevel"/>
    <w:tmpl w:val="734A5EB4"/>
    <w:lvl w:ilvl="0" w:tplc="0407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1DD78CD"/>
    <w:multiLevelType w:val="hybridMultilevel"/>
    <w:tmpl w:val="59269B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1969A0"/>
    <w:multiLevelType w:val="hybridMultilevel"/>
    <w:tmpl w:val="CF3259F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56E2E74"/>
    <w:multiLevelType w:val="hybridMultilevel"/>
    <w:tmpl w:val="9F5273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48162">
    <w:abstractNumId w:val="5"/>
  </w:num>
  <w:num w:numId="2" w16cid:durableId="1772431636">
    <w:abstractNumId w:val="8"/>
  </w:num>
  <w:num w:numId="3" w16cid:durableId="281765791">
    <w:abstractNumId w:val="9"/>
  </w:num>
  <w:num w:numId="4" w16cid:durableId="1195115142">
    <w:abstractNumId w:val="0"/>
  </w:num>
  <w:num w:numId="5" w16cid:durableId="1503349226">
    <w:abstractNumId w:val="1"/>
  </w:num>
  <w:num w:numId="6" w16cid:durableId="1678381062">
    <w:abstractNumId w:val="2"/>
  </w:num>
  <w:num w:numId="7" w16cid:durableId="1256742096">
    <w:abstractNumId w:val="11"/>
  </w:num>
  <w:num w:numId="8" w16cid:durableId="65999115">
    <w:abstractNumId w:val="3"/>
  </w:num>
  <w:num w:numId="9" w16cid:durableId="653921185">
    <w:abstractNumId w:val="7"/>
  </w:num>
  <w:num w:numId="10" w16cid:durableId="893928750">
    <w:abstractNumId w:val="4"/>
  </w:num>
  <w:num w:numId="11" w16cid:durableId="1836651786">
    <w:abstractNumId w:val="10"/>
  </w:num>
  <w:num w:numId="12" w16cid:durableId="17963690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248B"/>
    <w:rsid w:val="000275E6"/>
    <w:rsid w:val="00036896"/>
    <w:rsid w:val="00042E3A"/>
    <w:rsid w:val="00064643"/>
    <w:rsid w:val="00071D7C"/>
    <w:rsid w:val="00087936"/>
    <w:rsid w:val="00090EC8"/>
    <w:rsid w:val="000A1FDA"/>
    <w:rsid w:val="000A595F"/>
    <w:rsid w:val="000B057E"/>
    <w:rsid w:val="000D1ACE"/>
    <w:rsid w:val="000E129F"/>
    <w:rsid w:val="000E45BB"/>
    <w:rsid w:val="000E63F6"/>
    <w:rsid w:val="000E6739"/>
    <w:rsid w:val="001141C0"/>
    <w:rsid w:val="00115438"/>
    <w:rsid w:val="001158B8"/>
    <w:rsid w:val="001219CD"/>
    <w:rsid w:val="00123360"/>
    <w:rsid w:val="00141B9D"/>
    <w:rsid w:val="00142EBD"/>
    <w:rsid w:val="001614CF"/>
    <w:rsid w:val="00162A5A"/>
    <w:rsid w:val="00163845"/>
    <w:rsid w:val="001A0AC1"/>
    <w:rsid w:val="001B6B3F"/>
    <w:rsid w:val="001C382A"/>
    <w:rsid w:val="001D4DCD"/>
    <w:rsid w:val="001E5135"/>
    <w:rsid w:val="001F107C"/>
    <w:rsid w:val="002230D3"/>
    <w:rsid w:val="0023054D"/>
    <w:rsid w:val="002306AC"/>
    <w:rsid w:val="00233028"/>
    <w:rsid w:val="002508C2"/>
    <w:rsid w:val="00260FC1"/>
    <w:rsid w:val="00282DB0"/>
    <w:rsid w:val="0029463A"/>
    <w:rsid w:val="002A7EDE"/>
    <w:rsid w:val="002C15A1"/>
    <w:rsid w:val="002C419F"/>
    <w:rsid w:val="002C5A32"/>
    <w:rsid w:val="002D4516"/>
    <w:rsid w:val="00311027"/>
    <w:rsid w:val="00314B7A"/>
    <w:rsid w:val="003163FD"/>
    <w:rsid w:val="0031677B"/>
    <w:rsid w:val="00317799"/>
    <w:rsid w:val="00317E07"/>
    <w:rsid w:val="003532D7"/>
    <w:rsid w:val="00372F7B"/>
    <w:rsid w:val="003901C8"/>
    <w:rsid w:val="003A0C62"/>
    <w:rsid w:val="003A24F1"/>
    <w:rsid w:val="003A255D"/>
    <w:rsid w:val="003B1065"/>
    <w:rsid w:val="003B2110"/>
    <w:rsid w:val="003B7E96"/>
    <w:rsid w:val="003D131D"/>
    <w:rsid w:val="003D244D"/>
    <w:rsid w:val="003D2E4D"/>
    <w:rsid w:val="003D2F62"/>
    <w:rsid w:val="003F4607"/>
    <w:rsid w:val="003F62FD"/>
    <w:rsid w:val="00401DED"/>
    <w:rsid w:val="0040212B"/>
    <w:rsid w:val="00404806"/>
    <w:rsid w:val="00415E7E"/>
    <w:rsid w:val="004302CC"/>
    <w:rsid w:val="00435DC8"/>
    <w:rsid w:val="00436B1E"/>
    <w:rsid w:val="00443668"/>
    <w:rsid w:val="0045211A"/>
    <w:rsid w:val="004523B3"/>
    <w:rsid w:val="00452C2C"/>
    <w:rsid w:val="0048690A"/>
    <w:rsid w:val="004A3726"/>
    <w:rsid w:val="004A54BA"/>
    <w:rsid w:val="004C32FE"/>
    <w:rsid w:val="004D5766"/>
    <w:rsid w:val="00507038"/>
    <w:rsid w:val="00507EA7"/>
    <w:rsid w:val="005228C8"/>
    <w:rsid w:val="00522D1E"/>
    <w:rsid w:val="00546155"/>
    <w:rsid w:val="00546515"/>
    <w:rsid w:val="00571F99"/>
    <w:rsid w:val="005A5B51"/>
    <w:rsid w:val="005B0BA3"/>
    <w:rsid w:val="005B45E5"/>
    <w:rsid w:val="005B683A"/>
    <w:rsid w:val="005C20EC"/>
    <w:rsid w:val="005F0E28"/>
    <w:rsid w:val="005F1F88"/>
    <w:rsid w:val="005F69B5"/>
    <w:rsid w:val="005F6FCF"/>
    <w:rsid w:val="00613F20"/>
    <w:rsid w:val="00625DEE"/>
    <w:rsid w:val="00632D5A"/>
    <w:rsid w:val="00640D40"/>
    <w:rsid w:val="0066032F"/>
    <w:rsid w:val="00662DFB"/>
    <w:rsid w:val="006712D5"/>
    <w:rsid w:val="00693E09"/>
    <w:rsid w:val="006A12EB"/>
    <w:rsid w:val="006A167A"/>
    <w:rsid w:val="006A3C8D"/>
    <w:rsid w:val="006B7F78"/>
    <w:rsid w:val="006C0737"/>
    <w:rsid w:val="006E0D0B"/>
    <w:rsid w:val="006E18B6"/>
    <w:rsid w:val="0072324B"/>
    <w:rsid w:val="00723643"/>
    <w:rsid w:val="00733DA1"/>
    <w:rsid w:val="00736A44"/>
    <w:rsid w:val="007547DA"/>
    <w:rsid w:val="007547F9"/>
    <w:rsid w:val="00754AD2"/>
    <w:rsid w:val="00763DCE"/>
    <w:rsid w:val="00785254"/>
    <w:rsid w:val="007909E2"/>
    <w:rsid w:val="007925D8"/>
    <w:rsid w:val="007966F0"/>
    <w:rsid w:val="00796CF8"/>
    <w:rsid w:val="007A3E08"/>
    <w:rsid w:val="007C6A3C"/>
    <w:rsid w:val="007D2433"/>
    <w:rsid w:val="007D2804"/>
    <w:rsid w:val="007E59A7"/>
    <w:rsid w:val="008063A4"/>
    <w:rsid w:val="00807A70"/>
    <w:rsid w:val="00814F18"/>
    <w:rsid w:val="0082113E"/>
    <w:rsid w:val="00821F9D"/>
    <w:rsid w:val="008247D0"/>
    <w:rsid w:val="00850BA7"/>
    <w:rsid w:val="008B0FC0"/>
    <w:rsid w:val="008B54B3"/>
    <w:rsid w:val="008B69C0"/>
    <w:rsid w:val="008D00D3"/>
    <w:rsid w:val="008E5B18"/>
    <w:rsid w:val="008F5EC3"/>
    <w:rsid w:val="008F7912"/>
    <w:rsid w:val="00903ED4"/>
    <w:rsid w:val="00912878"/>
    <w:rsid w:val="00916639"/>
    <w:rsid w:val="009250BA"/>
    <w:rsid w:val="00945B19"/>
    <w:rsid w:val="00956D99"/>
    <w:rsid w:val="0099719E"/>
    <w:rsid w:val="009A4CF2"/>
    <w:rsid w:val="009B2370"/>
    <w:rsid w:val="009F29DA"/>
    <w:rsid w:val="00A1375F"/>
    <w:rsid w:val="00A2458A"/>
    <w:rsid w:val="00A251BA"/>
    <w:rsid w:val="00A62A2F"/>
    <w:rsid w:val="00A67702"/>
    <w:rsid w:val="00A828FD"/>
    <w:rsid w:val="00AB2A5A"/>
    <w:rsid w:val="00AD21D2"/>
    <w:rsid w:val="00AF7469"/>
    <w:rsid w:val="00B174AD"/>
    <w:rsid w:val="00B34AA4"/>
    <w:rsid w:val="00B359DB"/>
    <w:rsid w:val="00B5178D"/>
    <w:rsid w:val="00B57274"/>
    <w:rsid w:val="00B64318"/>
    <w:rsid w:val="00B80D63"/>
    <w:rsid w:val="00B84458"/>
    <w:rsid w:val="00B90595"/>
    <w:rsid w:val="00BB5FC2"/>
    <w:rsid w:val="00BD640A"/>
    <w:rsid w:val="00BE2745"/>
    <w:rsid w:val="00BF1D4F"/>
    <w:rsid w:val="00BF4D5D"/>
    <w:rsid w:val="00C018E4"/>
    <w:rsid w:val="00C066FA"/>
    <w:rsid w:val="00C10198"/>
    <w:rsid w:val="00C30D86"/>
    <w:rsid w:val="00C33522"/>
    <w:rsid w:val="00C52B7D"/>
    <w:rsid w:val="00C54497"/>
    <w:rsid w:val="00C979C9"/>
    <w:rsid w:val="00CD0A29"/>
    <w:rsid w:val="00CE222B"/>
    <w:rsid w:val="00CF31EE"/>
    <w:rsid w:val="00CF6595"/>
    <w:rsid w:val="00D05F0A"/>
    <w:rsid w:val="00D10083"/>
    <w:rsid w:val="00D306DB"/>
    <w:rsid w:val="00D366F8"/>
    <w:rsid w:val="00D41DC1"/>
    <w:rsid w:val="00D45C3D"/>
    <w:rsid w:val="00D4712E"/>
    <w:rsid w:val="00D56ABC"/>
    <w:rsid w:val="00D57DC6"/>
    <w:rsid w:val="00D737BB"/>
    <w:rsid w:val="00D868C8"/>
    <w:rsid w:val="00D900A9"/>
    <w:rsid w:val="00DA12AF"/>
    <w:rsid w:val="00DA1505"/>
    <w:rsid w:val="00DA7DCF"/>
    <w:rsid w:val="00DD12FC"/>
    <w:rsid w:val="00E04907"/>
    <w:rsid w:val="00E34AA6"/>
    <w:rsid w:val="00E4085D"/>
    <w:rsid w:val="00E431ED"/>
    <w:rsid w:val="00E56870"/>
    <w:rsid w:val="00E64FF5"/>
    <w:rsid w:val="00E75072"/>
    <w:rsid w:val="00E82B03"/>
    <w:rsid w:val="00E85C57"/>
    <w:rsid w:val="00E87E01"/>
    <w:rsid w:val="00E96ACB"/>
    <w:rsid w:val="00E97FFA"/>
    <w:rsid w:val="00EA6199"/>
    <w:rsid w:val="00EB13D8"/>
    <w:rsid w:val="00EB5816"/>
    <w:rsid w:val="00EE663F"/>
    <w:rsid w:val="00EF6A9E"/>
    <w:rsid w:val="00F02B7F"/>
    <w:rsid w:val="00F11BEF"/>
    <w:rsid w:val="00F123A7"/>
    <w:rsid w:val="00F258E7"/>
    <w:rsid w:val="00F27B26"/>
    <w:rsid w:val="00F4090D"/>
    <w:rsid w:val="00F40AB0"/>
    <w:rsid w:val="00F53ABF"/>
    <w:rsid w:val="00F71FC9"/>
    <w:rsid w:val="00F737D7"/>
    <w:rsid w:val="00F80053"/>
    <w:rsid w:val="00FA02C7"/>
    <w:rsid w:val="00FB722F"/>
    <w:rsid w:val="00FC59F3"/>
    <w:rsid w:val="00FF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5</cp:revision>
  <dcterms:created xsi:type="dcterms:W3CDTF">2024-08-27T16:56:00Z</dcterms:created>
  <dcterms:modified xsi:type="dcterms:W3CDTF">2024-09-03T18:11:00Z</dcterms:modified>
</cp:coreProperties>
</file>