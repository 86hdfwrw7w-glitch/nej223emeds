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10206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05"/>
        <w:gridCol w:w="1701"/>
      </w:tblGrid>
      <w:tr w:rsidR="00E55D90" w:rsidRPr="003413D2" w14:paraId="487AC9CE" w14:textId="77777777" w:rsidTr="00B613D9">
        <w:trPr>
          <w:trHeight w:val="283"/>
        </w:trPr>
        <w:tc>
          <w:tcPr>
            <w:tcW w:w="10206" w:type="dxa"/>
            <w:gridSpan w:val="2"/>
            <w:vAlign w:val="bottom"/>
          </w:tcPr>
          <w:p w14:paraId="0CBC6997" w14:textId="300A983C" w:rsidR="00E55D90" w:rsidRPr="003413D2" w:rsidRDefault="00C30E52" w:rsidP="00E55D90">
            <w:pPr>
              <w:spacing w:line="276" w:lineRule="auto"/>
              <w:jc w:val="center"/>
              <w:rPr>
                <w:rFonts w:ascii="Optima" w:hAnsi="Optima" w:cs="Times New Roman"/>
                <w:b/>
                <w:sz w:val="48"/>
                <w:szCs w:val="44"/>
              </w:rPr>
            </w:pPr>
            <w:r>
              <w:rPr>
                <w:rFonts w:ascii="Optima" w:hAnsi="Optima" w:cs="Times New Roman"/>
                <w:b/>
                <w:sz w:val="48"/>
                <w:szCs w:val="44"/>
              </w:rPr>
              <w:t xml:space="preserve"> </w:t>
            </w:r>
            <w:r w:rsidR="007D6C66">
              <w:rPr>
                <w:rFonts w:ascii="Optima" w:hAnsi="Optima" w:cs="Times New Roman"/>
                <w:b/>
                <w:sz w:val="48"/>
                <w:szCs w:val="44"/>
              </w:rPr>
              <w:t>Matthias Kubalek</w:t>
            </w:r>
          </w:p>
          <w:p w14:paraId="135895E2" w14:textId="45E92D83" w:rsidR="007522CF" w:rsidRPr="000A3F77" w:rsidRDefault="007D6C66" w:rsidP="000A3F77">
            <w:pPr>
              <w:spacing w:line="276" w:lineRule="auto"/>
              <w:jc w:val="center"/>
              <w:rPr>
                <w:rFonts w:ascii="Optima" w:hAnsi="Optima" w:cs="Times New Roman"/>
                <w:bCs/>
                <w:sz w:val="20"/>
                <w:szCs w:val="20"/>
              </w:rPr>
            </w:pPr>
            <w:r>
              <w:rPr>
                <w:rFonts w:ascii="Optima" w:hAnsi="Optima" w:cs="Times New Roman"/>
                <w:bCs/>
                <w:sz w:val="20"/>
                <w:szCs w:val="20"/>
              </w:rPr>
              <w:t>Hirschengasse 16/2/11</w:t>
            </w:r>
            <w:r w:rsidR="00F44F5F" w:rsidRPr="003413D2">
              <w:rPr>
                <w:rFonts w:ascii="Optima" w:hAnsi="Optima" w:cs="Times New Roman"/>
                <w:bCs/>
                <w:sz w:val="20"/>
                <w:szCs w:val="20"/>
              </w:rPr>
              <w:t xml:space="preserve">, </w:t>
            </w:r>
            <w:r>
              <w:rPr>
                <w:rFonts w:ascii="Optima" w:hAnsi="Optima" w:cs="Times New Roman"/>
                <w:bCs/>
                <w:sz w:val="20"/>
                <w:szCs w:val="20"/>
              </w:rPr>
              <w:t>Wien</w:t>
            </w:r>
            <w:r w:rsidR="00F44F5F" w:rsidRPr="003413D2">
              <w:rPr>
                <w:rFonts w:ascii="Optima" w:hAnsi="Optima" w:cs="Times New Roman"/>
                <w:bCs/>
                <w:sz w:val="20"/>
                <w:szCs w:val="20"/>
              </w:rPr>
              <w:t xml:space="preserve">, </w:t>
            </w:r>
            <w:r>
              <w:rPr>
                <w:rFonts w:ascii="Optima" w:hAnsi="Optima" w:cs="Times New Roman"/>
                <w:bCs/>
                <w:sz w:val="20"/>
                <w:szCs w:val="20"/>
              </w:rPr>
              <w:t>A</w:t>
            </w:r>
            <w:r w:rsidR="00F44F5F" w:rsidRPr="003413D2">
              <w:rPr>
                <w:rFonts w:ascii="Optima" w:hAnsi="Optima" w:cs="Times New Roman"/>
                <w:bCs/>
                <w:sz w:val="20"/>
                <w:szCs w:val="20"/>
              </w:rPr>
              <w:t>-</w:t>
            </w:r>
            <w:r>
              <w:rPr>
                <w:rFonts w:ascii="Optima" w:hAnsi="Optima" w:cs="Times New Roman"/>
                <w:bCs/>
                <w:sz w:val="20"/>
                <w:szCs w:val="20"/>
              </w:rPr>
              <w:t>1060</w:t>
            </w:r>
            <w:r w:rsidR="00F44F5F" w:rsidRPr="003413D2">
              <w:rPr>
                <w:rFonts w:ascii="Optima" w:hAnsi="Optima" w:cs="Times New Roman"/>
                <w:bCs/>
                <w:sz w:val="20"/>
                <w:szCs w:val="20"/>
              </w:rPr>
              <w:t xml:space="preserve">, </w:t>
            </w:r>
            <w:r>
              <w:rPr>
                <w:rFonts w:ascii="Optima" w:hAnsi="Optima" w:cs="Times New Roman"/>
                <w:bCs/>
                <w:sz w:val="20"/>
                <w:szCs w:val="20"/>
              </w:rPr>
              <w:t>Austria</w:t>
            </w:r>
            <w:r w:rsidR="000A3F77">
              <w:rPr>
                <w:rFonts w:ascii="Optima" w:hAnsi="Optima" w:cs="Times New Roman"/>
                <w:bCs/>
                <w:sz w:val="20"/>
                <w:szCs w:val="20"/>
              </w:rPr>
              <w:t xml:space="preserve"> | </w:t>
            </w:r>
            <w:r w:rsidR="00F44F5F" w:rsidRPr="003413D2">
              <w:rPr>
                <w:rFonts w:ascii="Optima" w:hAnsi="Optima" w:cs="Times New Roman"/>
                <w:bCs/>
                <w:sz w:val="20"/>
                <w:szCs w:val="20"/>
              </w:rPr>
              <w:t>m</w:t>
            </w:r>
            <w:r>
              <w:rPr>
                <w:rFonts w:ascii="Optima" w:hAnsi="Optima" w:cs="Times New Roman"/>
                <w:bCs/>
                <w:sz w:val="20"/>
                <w:szCs w:val="20"/>
              </w:rPr>
              <w:t>kubalek@gmx.de</w:t>
            </w:r>
            <w:r w:rsidR="00F44F5F" w:rsidRPr="003413D2">
              <w:rPr>
                <w:rFonts w:ascii="Optima" w:hAnsi="Optima" w:cs="Times New Roman"/>
                <w:bCs/>
                <w:sz w:val="20"/>
                <w:szCs w:val="20"/>
              </w:rPr>
              <w:t xml:space="preserve"> | +49</w:t>
            </w:r>
            <w:r w:rsidR="00B87EC1">
              <w:rPr>
                <w:rFonts w:ascii="Optima" w:hAnsi="Optima" w:cs="Times New Roman"/>
                <w:bCs/>
                <w:sz w:val="20"/>
                <w:szCs w:val="20"/>
              </w:rPr>
              <w:t>-</w:t>
            </w:r>
            <w:r w:rsidR="00F44F5F" w:rsidRPr="003413D2">
              <w:rPr>
                <w:rFonts w:ascii="Optima" w:hAnsi="Optima" w:cs="Times New Roman"/>
                <w:bCs/>
                <w:sz w:val="20"/>
                <w:szCs w:val="20"/>
              </w:rPr>
              <w:t>1</w:t>
            </w:r>
            <w:r>
              <w:rPr>
                <w:rFonts w:ascii="Optima" w:hAnsi="Optima" w:cs="Times New Roman"/>
                <w:bCs/>
                <w:sz w:val="20"/>
                <w:szCs w:val="20"/>
              </w:rPr>
              <w:t>778747436</w:t>
            </w:r>
          </w:p>
        </w:tc>
      </w:tr>
      <w:tr w:rsidR="002508C2" w:rsidRPr="003413D2" w14:paraId="0FCADE56" w14:textId="77777777" w:rsidTr="00B00C12">
        <w:trPr>
          <w:trHeight w:val="510"/>
        </w:trPr>
        <w:tc>
          <w:tcPr>
            <w:tcW w:w="10206" w:type="dxa"/>
            <w:gridSpan w:val="2"/>
            <w:tcBorders>
              <w:bottom w:val="single" w:sz="4" w:space="0" w:color="auto"/>
            </w:tcBorders>
            <w:vAlign w:val="bottom"/>
          </w:tcPr>
          <w:p w14:paraId="6219B894" w14:textId="1ED999E7" w:rsidR="002508C2" w:rsidRPr="003120DE" w:rsidRDefault="00F44F5F" w:rsidP="00F44F5F">
            <w:pPr>
              <w:rPr>
                <w:rFonts w:ascii="Optima" w:hAnsi="Optima" w:cs="Times New Roman"/>
                <w:b/>
                <w:sz w:val="26"/>
                <w:szCs w:val="26"/>
              </w:rPr>
            </w:pPr>
            <w:r w:rsidRPr="003120DE">
              <w:rPr>
                <w:rFonts w:ascii="Optima" w:hAnsi="Optima" w:cs="Times New Roman"/>
                <w:b/>
                <w:sz w:val="26"/>
                <w:szCs w:val="26"/>
              </w:rPr>
              <w:t>SCHULE &amp; STUDIUM</w:t>
            </w:r>
          </w:p>
        </w:tc>
      </w:tr>
      <w:tr w:rsidR="00D1492F" w:rsidRPr="003413D2" w14:paraId="7D1DEBF7" w14:textId="77777777" w:rsidTr="00A60C91">
        <w:trPr>
          <w:trHeight w:val="340"/>
        </w:trPr>
        <w:tc>
          <w:tcPr>
            <w:tcW w:w="8505" w:type="dxa"/>
            <w:tcBorders>
              <w:top w:val="single" w:sz="4" w:space="0" w:color="auto"/>
            </w:tcBorders>
            <w:vAlign w:val="bottom"/>
          </w:tcPr>
          <w:p w14:paraId="0C2B846F" w14:textId="73392ABF" w:rsidR="00D1492F" w:rsidRPr="003413D2" w:rsidRDefault="007D6C66" w:rsidP="00723643">
            <w:pPr>
              <w:rPr>
                <w:rFonts w:ascii="Optima" w:hAnsi="Optima" w:cs="Times New Roman"/>
                <w:b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sz w:val="21"/>
                <w:szCs w:val="21"/>
              </w:rPr>
              <w:t>Universität Wien</w:t>
            </w:r>
          </w:p>
        </w:tc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7C845E2D" w14:textId="4FF293C0" w:rsidR="00D1492F" w:rsidRPr="003413D2" w:rsidRDefault="00930DFD" w:rsidP="00162A5A">
            <w:pPr>
              <w:jc w:val="right"/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  <w:t>Wien</w:t>
            </w:r>
          </w:p>
        </w:tc>
      </w:tr>
      <w:tr w:rsidR="00D1492F" w:rsidRPr="003413D2" w14:paraId="61E5D482" w14:textId="77777777" w:rsidTr="00A60C91">
        <w:tc>
          <w:tcPr>
            <w:tcW w:w="8505" w:type="dxa"/>
          </w:tcPr>
          <w:p w14:paraId="11CB9A0F" w14:textId="2CD96596" w:rsidR="00D1492F" w:rsidRPr="003413D2" w:rsidRDefault="00D1492F">
            <w:pPr>
              <w:rPr>
                <w:rFonts w:ascii="Optima" w:hAnsi="Optima" w:cs="Times New Roman"/>
                <w:i/>
                <w:iCs/>
                <w:sz w:val="20"/>
                <w:szCs w:val="20"/>
              </w:rPr>
            </w:pPr>
            <w:r w:rsidRPr="003413D2">
              <w:rPr>
                <w:rFonts w:ascii="Optima" w:hAnsi="Optima" w:cs="Times New Roman"/>
                <w:i/>
                <w:iCs/>
                <w:sz w:val="20"/>
                <w:szCs w:val="20"/>
              </w:rPr>
              <w:t xml:space="preserve">B.Sc. in </w:t>
            </w:r>
            <w:r w:rsidR="007D6C66">
              <w:rPr>
                <w:rFonts w:ascii="Optima" w:hAnsi="Optima" w:cs="Times New Roman"/>
                <w:i/>
                <w:iCs/>
                <w:sz w:val="20"/>
                <w:szCs w:val="20"/>
              </w:rPr>
              <w:t>Betriebswirtschaftslehre</w:t>
            </w:r>
          </w:p>
        </w:tc>
        <w:tc>
          <w:tcPr>
            <w:tcW w:w="1701" w:type="dxa"/>
          </w:tcPr>
          <w:p w14:paraId="419A9228" w14:textId="3E5CFC95" w:rsidR="00D1492F" w:rsidRPr="003413D2" w:rsidRDefault="00930DFD" w:rsidP="00D1492F">
            <w:pPr>
              <w:jc w:val="right"/>
              <w:rPr>
                <w:rFonts w:ascii="Optima" w:hAnsi="Optima" w:cs="Times New Roman"/>
                <w:sz w:val="20"/>
                <w:szCs w:val="20"/>
              </w:rPr>
            </w:pPr>
            <w:r>
              <w:rPr>
                <w:rFonts w:ascii="Optima" w:hAnsi="Optima" w:cs="Times New Roman"/>
                <w:sz w:val="20"/>
                <w:szCs w:val="20"/>
              </w:rPr>
              <w:t>10</w:t>
            </w:r>
            <w:r w:rsidR="00D1492F" w:rsidRPr="003413D2">
              <w:rPr>
                <w:rFonts w:ascii="Optima" w:hAnsi="Optima" w:cs="Times New Roman"/>
                <w:sz w:val="20"/>
                <w:szCs w:val="20"/>
              </w:rPr>
              <w:t>/20</w:t>
            </w:r>
            <w:r>
              <w:rPr>
                <w:rFonts w:ascii="Optima" w:hAnsi="Optima" w:cs="Times New Roman"/>
                <w:sz w:val="20"/>
                <w:szCs w:val="20"/>
              </w:rPr>
              <w:t>24</w:t>
            </w:r>
            <w:r w:rsidR="00D1492F" w:rsidRPr="003413D2">
              <w:rPr>
                <w:rFonts w:ascii="Optima" w:hAnsi="Optima" w:cs="Times New Roman"/>
                <w:sz w:val="20"/>
                <w:szCs w:val="20"/>
              </w:rPr>
              <w:t xml:space="preserve"> –</w:t>
            </w:r>
            <w:r w:rsidR="00B17D95" w:rsidRPr="003413D2">
              <w:rPr>
                <w:rFonts w:ascii="Optima" w:hAnsi="Optima" w:cs="Times New Roman"/>
                <w:sz w:val="20"/>
                <w:szCs w:val="20"/>
              </w:rPr>
              <w:t xml:space="preserve"> </w:t>
            </w:r>
            <w:r w:rsidR="00D5280E" w:rsidRPr="003413D2">
              <w:rPr>
                <w:rFonts w:ascii="Optima" w:hAnsi="Optima" w:cs="Times New Roman"/>
                <w:sz w:val="20"/>
                <w:szCs w:val="20"/>
              </w:rPr>
              <w:t>heute</w:t>
            </w:r>
          </w:p>
        </w:tc>
      </w:tr>
      <w:tr w:rsidR="00D5280E" w:rsidRPr="003413D2" w14:paraId="7EABE9F1" w14:textId="77777777" w:rsidTr="00FE0496">
        <w:tc>
          <w:tcPr>
            <w:tcW w:w="10206" w:type="dxa"/>
            <w:gridSpan w:val="2"/>
          </w:tcPr>
          <w:p w14:paraId="7A71E6B0" w14:textId="2BEA21A1" w:rsidR="00B319C8" w:rsidRPr="007C4C86" w:rsidRDefault="00F25EB2" w:rsidP="007C4C86">
            <w:pPr>
              <w:pStyle w:val="Listenabsatz"/>
              <w:numPr>
                <w:ilvl w:val="0"/>
                <w:numId w:val="2"/>
              </w:numP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</w:pPr>
            <w:r w:rsidRPr="003413D2">
              <w:rPr>
                <w:rFonts w:ascii="Optima" w:hAnsi="Optima" w:cs="Times New Roman"/>
                <w:b/>
                <w:bCs/>
                <w:color w:val="000000"/>
                <w:sz w:val="20"/>
                <w:szCs w:val="20"/>
                <w:lang w:val="de-AT"/>
              </w:rPr>
              <w:t>Aktueller Schnitt:</w:t>
            </w:r>
            <w:r w:rsidRPr="003413D2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 xml:space="preserve"> </w:t>
            </w:r>
            <w:r w:rsidR="007C4C86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2,</w:t>
            </w:r>
            <w:r w:rsidR="00A9676A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0</w:t>
            </w:r>
          </w:p>
        </w:tc>
      </w:tr>
      <w:tr w:rsidR="00F0144F" w:rsidRPr="0058043C" w14:paraId="719D59C8" w14:textId="77777777" w:rsidTr="00FE0496">
        <w:tc>
          <w:tcPr>
            <w:tcW w:w="10206" w:type="dxa"/>
            <w:gridSpan w:val="2"/>
          </w:tcPr>
          <w:p w14:paraId="1864E477" w14:textId="25A40CDF" w:rsidR="00F0144F" w:rsidRPr="008B4981" w:rsidRDefault="00F0144F" w:rsidP="007C4C86">
            <w:pPr>
              <w:pStyle w:val="Listenabsatz"/>
              <w:numPr>
                <w:ilvl w:val="0"/>
                <w:numId w:val="2"/>
              </w:numPr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en-GB"/>
              </w:rPr>
            </w:pPr>
            <w:r w:rsidRPr="008B4981">
              <w:rPr>
                <w:rFonts w:ascii="Optima" w:hAnsi="Optima" w:cs="Times New Roman"/>
                <w:b/>
                <w:bCs/>
                <w:color w:val="000000"/>
                <w:sz w:val="20"/>
                <w:szCs w:val="20"/>
                <w:lang w:val="en-GB"/>
              </w:rPr>
              <w:t>Class of Excellence:</w:t>
            </w:r>
            <w:r w:rsidRPr="008B4981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en-GB"/>
              </w:rPr>
              <w:t xml:space="preserve"> </w:t>
            </w:r>
            <w:r w:rsidRPr="0058043C">
              <w:rPr>
                <w:rFonts w:ascii="Optima" w:hAnsi="Optima" w:cs="Times New Roman"/>
                <w:color w:val="000000"/>
                <w:sz w:val="20"/>
                <w:szCs w:val="20"/>
                <w:lang w:val="en-GB"/>
              </w:rPr>
              <w:t>(Top 5%</w:t>
            </w:r>
            <w:r w:rsidR="00221645" w:rsidRPr="0058043C">
              <w:rPr>
                <w:rFonts w:ascii="Optima" w:hAnsi="Optima" w:cs="Times New Roman"/>
                <w:color w:val="000000"/>
                <w:sz w:val="20"/>
                <w:szCs w:val="20"/>
                <w:lang w:val="en-GB"/>
              </w:rPr>
              <w:t xml:space="preserve"> of students</w:t>
            </w:r>
            <w:r w:rsidRPr="0058043C">
              <w:rPr>
                <w:rFonts w:ascii="Optima" w:hAnsi="Optima" w:cs="Times New Roman"/>
                <w:color w:val="000000"/>
                <w:sz w:val="20"/>
                <w:szCs w:val="20"/>
                <w:lang w:val="en-GB"/>
              </w:rPr>
              <w:t>)</w:t>
            </w:r>
          </w:p>
        </w:tc>
      </w:tr>
      <w:tr w:rsidR="00D5280E" w:rsidRPr="003413D2" w14:paraId="013361E1" w14:textId="77777777" w:rsidTr="00A60C91">
        <w:trPr>
          <w:trHeight w:val="340"/>
        </w:trPr>
        <w:tc>
          <w:tcPr>
            <w:tcW w:w="8505" w:type="dxa"/>
            <w:vAlign w:val="bottom"/>
          </w:tcPr>
          <w:p w14:paraId="197620E3" w14:textId="5F083EB6" w:rsidR="00D1492F" w:rsidRPr="003413D2" w:rsidRDefault="00CB4180" w:rsidP="00723643">
            <w:pPr>
              <w:rPr>
                <w:rFonts w:ascii="Optima" w:hAnsi="Optima" w:cs="Times New Roman"/>
                <w:sz w:val="20"/>
                <w:szCs w:val="20"/>
              </w:rPr>
            </w:pPr>
            <w:r w:rsidRPr="003413D2">
              <w:rPr>
                <w:rFonts w:ascii="Optima" w:hAnsi="Optima" w:cs="Times New Roman"/>
                <w:b/>
                <w:sz w:val="21"/>
                <w:szCs w:val="21"/>
              </w:rPr>
              <w:t xml:space="preserve">Gymnasium </w:t>
            </w:r>
            <w:r>
              <w:rPr>
                <w:rFonts w:ascii="Optima" w:hAnsi="Optima" w:cs="Times New Roman"/>
                <w:b/>
                <w:sz w:val="21"/>
                <w:szCs w:val="21"/>
              </w:rPr>
              <w:t>der Benediktiner Schäftlarn</w:t>
            </w:r>
          </w:p>
        </w:tc>
        <w:tc>
          <w:tcPr>
            <w:tcW w:w="1701" w:type="dxa"/>
            <w:vAlign w:val="bottom"/>
          </w:tcPr>
          <w:p w14:paraId="63D86F51" w14:textId="698DF31C" w:rsidR="00D1492F" w:rsidRPr="003413D2" w:rsidRDefault="00CB4180" w:rsidP="00D5280E">
            <w:pPr>
              <w:ind w:left="-279"/>
              <w:jc w:val="right"/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  <w:t>München</w:t>
            </w:r>
          </w:p>
        </w:tc>
      </w:tr>
      <w:tr w:rsidR="00D5280E" w:rsidRPr="003413D2" w14:paraId="62632213" w14:textId="77777777" w:rsidTr="00A60C91">
        <w:tc>
          <w:tcPr>
            <w:tcW w:w="8505" w:type="dxa"/>
          </w:tcPr>
          <w:p w14:paraId="5F71027E" w14:textId="18B93E45" w:rsidR="00D1492F" w:rsidRPr="003413D2" w:rsidRDefault="00CB4180">
            <w:pPr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</w:pPr>
            <w:r w:rsidRPr="003413D2"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  <w:t>Allgemeine Hochschulreife</w:t>
            </w:r>
          </w:p>
        </w:tc>
        <w:tc>
          <w:tcPr>
            <w:tcW w:w="1701" w:type="dxa"/>
          </w:tcPr>
          <w:p w14:paraId="51FC9814" w14:textId="6015BD93" w:rsidR="00D1492F" w:rsidRPr="003413D2" w:rsidRDefault="00426D7E" w:rsidP="00D1492F">
            <w:pPr>
              <w:jc w:val="right"/>
              <w:rPr>
                <w:rFonts w:ascii="Optima" w:hAnsi="Optima" w:cs="Times New Roman"/>
                <w:sz w:val="20"/>
                <w:szCs w:val="20"/>
                <w:lang w:val="en-US"/>
              </w:rPr>
            </w:pPr>
            <w:r w:rsidRPr="003413D2">
              <w:rPr>
                <w:rFonts w:ascii="Optima" w:hAnsi="Optima" w:cs="Times New Roman"/>
                <w:sz w:val="20"/>
                <w:szCs w:val="20"/>
              </w:rPr>
              <w:t>09/20</w:t>
            </w:r>
            <w:r w:rsidR="0091331D" w:rsidRPr="003413D2">
              <w:rPr>
                <w:rFonts w:ascii="Optima" w:hAnsi="Optima" w:cs="Times New Roman"/>
                <w:sz w:val="20"/>
                <w:szCs w:val="20"/>
              </w:rPr>
              <w:t>1</w:t>
            </w:r>
            <w:r w:rsidR="00CB4180">
              <w:rPr>
                <w:rFonts w:ascii="Optima" w:hAnsi="Optima" w:cs="Times New Roman"/>
                <w:sz w:val="20"/>
                <w:szCs w:val="20"/>
              </w:rPr>
              <w:t>4</w:t>
            </w:r>
            <w:r w:rsidRPr="003413D2">
              <w:rPr>
                <w:rFonts w:ascii="Optima" w:hAnsi="Optima" w:cs="Times New Roman"/>
                <w:sz w:val="20"/>
                <w:szCs w:val="20"/>
              </w:rPr>
              <w:t xml:space="preserve"> – </w:t>
            </w:r>
            <w:r w:rsidR="0091331D" w:rsidRPr="003413D2">
              <w:rPr>
                <w:rFonts w:ascii="Optima" w:hAnsi="Optima" w:cs="Times New Roman"/>
                <w:sz w:val="20"/>
                <w:szCs w:val="20"/>
              </w:rPr>
              <w:t>0</w:t>
            </w:r>
            <w:r w:rsidR="00CB4180">
              <w:rPr>
                <w:rFonts w:ascii="Optima" w:hAnsi="Optima" w:cs="Times New Roman"/>
                <w:sz w:val="20"/>
                <w:szCs w:val="20"/>
              </w:rPr>
              <w:t>6/</w:t>
            </w:r>
            <w:r w:rsidRPr="003413D2">
              <w:rPr>
                <w:rFonts w:ascii="Optima" w:hAnsi="Optima" w:cs="Times New Roman"/>
                <w:sz w:val="20"/>
                <w:szCs w:val="20"/>
              </w:rPr>
              <w:t>20</w:t>
            </w:r>
            <w:r w:rsidR="00CB4180">
              <w:rPr>
                <w:rFonts w:ascii="Optima" w:hAnsi="Optima" w:cs="Times New Roman"/>
                <w:sz w:val="20"/>
                <w:szCs w:val="20"/>
              </w:rPr>
              <w:t>23</w:t>
            </w:r>
          </w:p>
        </w:tc>
      </w:tr>
      <w:tr w:rsidR="00AE4ED3" w:rsidRPr="003413D2" w14:paraId="6B19CF91" w14:textId="77777777" w:rsidTr="00A60C91">
        <w:trPr>
          <w:trHeight w:val="340"/>
        </w:trPr>
        <w:tc>
          <w:tcPr>
            <w:tcW w:w="8505" w:type="dxa"/>
            <w:vAlign w:val="bottom"/>
          </w:tcPr>
          <w:p w14:paraId="54F7169D" w14:textId="7D2BE10B" w:rsidR="00B00C12" w:rsidRPr="00D64D69" w:rsidRDefault="00D64D69" w:rsidP="00AE4ED3">
            <w:pPr>
              <w:rPr>
                <w:rFonts w:ascii="Optima" w:hAnsi="Optima" w:cs="Times New Roman"/>
                <w:b/>
                <w:sz w:val="21"/>
                <w:szCs w:val="21"/>
                <w:lang w:val="en-GB"/>
              </w:rPr>
            </w:pPr>
            <w:proofErr w:type="spellStart"/>
            <w:r w:rsidRPr="00D64D69">
              <w:rPr>
                <w:rFonts w:ascii="Optima" w:hAnsi="Optima" w:cs="Times New Roman"/>
                <w:b/>
                <w:sz w:val="21"/>
                <w:szCs w:val="21"/>
                <w:lang w:val="en-GB"/>
              </w:rPr>
              <w:t>Sprachkurs</w:t>
            </w:r>
            <w:proofErr w:type="spellEnd"/>
            <w:r w:rsidRPr="00D64D69">
              <w:rPr>
                <w:rFonts w:ascii="Optima" w:hAnsi="Optima" w:cs="Times New Roman"/>
                <w:b/>
                <w:sz w:val="21"/>
                <w:szCs w:val="21"/>
                <w:lang w:val="en-GB"/>
              </w:rPr>
              <w:t xml:space="preserve"> der </w:t>
            </w:r>
            <w:proofErr w:type="spellStart"/>
            <w:r w:rsidR="00AF1869">
              <w:rPr>
                <w:rFonts w:ascii="Optima" w:hAnsi="Optima" w:cs="Times New Roman"/>
                <w:b/>
                <w:sz w:val="21"/>
                <w:szCs w:val="21"/>
                <w:lang w:val="en-GB"/>
              </w:rPr>
              <w:t>Isca</w:t>
            </w:r>
            <w:proofErr w:type="spellEnd"/>
            <w:r w:rsidR="00AF1869">
              <w:rPr>
                <w:rFonts w:ascii="Optima" w:hAnsi="Optima" w:cs="Times New Roman"/>
                <w:b/>
                <w:sz w:val="21"/>
                <w:szCs w:val="21"/>
                <w:lang w:val="en-GB"/>
              </w:rPr>
              <w:t xml:space="preserve"> </w:t>
            </w:r>
            <w:r w:rsidR="00E03F71">
              <w:rPr>
                <w:rFonts w:ascii="Optima" w:hAnsi="Optima" w:cs="Times New Roman"/>
                <w:b/>
                <w:sz w:val="21"/>
                <w:szCs w:val="21"/>
                <w:lang w:val="en-GB"/>
              </w:rPr>
              <w:t>S</w:t>
            </w:r>
            <w:r w:rsidRPr="00D64D69">
              <w:rPr>
                <w:rFonts w:ascii="Optima" w:hAnsi="Optima" w:cs="Times New Roman"/>
                <w:b/>
                <w:sz w:val="21"/>
                <w:szCs w:val="21"/>
                <w:lang w:val="en-GB"/>
              </w:rPr>
              <w:t>chool of English</w:t>
            </w:r>
          </w:p>
        </w:tc>
        <w:tc>
          <w:tcPr>
            <w:tcW w:w="1701" w:type="dxa"/>
            <w:vAlign w:val="bottom"/>
          </w:tcPr>
          <w:p w14:paraId="262B6DA3" w14:textId="70BDE5CA" w:rsidR="00AE4ED3" w:rsidRPr="003413D2" w:rsidRDefault="00D64D69" w:rsidP="00AE4ED3">
            <w:pPr>
              <w:jc w:val="right"/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  <w:t>Exeter</w:t>
            </w:r>
          </w:p>
        </w:tc>
      </w:tr>
      <w:tr w:rsidR="00AE4ED3" w:rsidRPr="003413D2" w14:paraId="263521E3" w14:textId="77777777" w:rsidTr="00A60C91">
        <w:trPr>
          <w:trHeight w:val="221"/>
        </w:trPr>
        <w:tc>
          <w:tcPr>
            <w:tcW w:w="8505" w:type="dxa"/>
          </w:tcPr>
          <w:p w14:paraId="36282A3A" w14:textId="17BD7B15" w:rsidR="00AE4ED3" w:rsidRPr="000D4BDF" w:rsidRDefault="00AF1869" w:rsidP="00AE4ED3">
            <w:pPr>
              <w:rPr>
                <w:rFonts w:ascii="Optima" w:hAnsi="Optima" w:cs="Times New Roman"/>
                <w:bCs/>
                <w:i/>
                <w:iCs/>
                <w:sz w:val="20"/>
                <w:szCs w:val="20"/>
              </w:rPr>
            </w:pPr>
            <w:r w:rsidRPr="000D4BDF">
              <w:rPr>
                <w:rFonts w:ascii="Optima" w:hAnsi="Optima" w:cs="Times New Roman"/>
                <w:bCs/>
                <w:i/>
                <w:iCs/>
                <w:sz w:val="20"/>
                <w:szCs w:val="20"/>
              </w:rPr>
              <w:t xml:space="preserve">Teilnahme an akkreditierten Englisch-Sprachkursen des British Council </w:t>
            </w:r>
          </w:p>
        </w:tc>
        <w:tc>
          <w:tcPr>
            <w:tcW w:w="1701" w:type="dxa"/>
          </w:tcPr>
          <w:p w14:paraId="3DE8C75D" w14:textId="54AAAFE4" w:rsidR="00AE4ED3" w:rsidRPr="003413D2" w:rsidRDefault="00AE4ED3" w:rsidP="00AE4ED3">
            <w:pPr>
              <w:jc w:val="right"/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</w:pPr>
            <w:r w:rsidRPr="003413D2">
              <w:rPr>
                <w:rFonts w:ascii="Optima" w:hAnsi="Optima" w:cs="Times New Roman"/>
                <w:sz w:val="20"/>
                <w:szCs w:val="20"/>
              </w:rPr>
              <w:t>0</w:t>
            </w:r>
            <w:r w:rsidR="00D64D69">
              <w:rPr>
                <w:rFonts w:ascii="Optima" w:hAnsi="Optima" w:cs="Times New Roman"/>
                <w:sz w:val="20"/>
                <w:szCs w:val="20"/>
              </w:rPr>
              <w:t>8</w:t>
            </w:r>
            <w:r w:rsidRPr="003413D2">
              <w:rPr>
                <w:rFonts w:ascii="Optima" w:hAnsi="Optima" w:cs="Times New Roman"/>
                <w:sz w:val="20"/>
                <w:szCs w:val="20"/>
              </w:rPr>
              <w:t>/20</w:t>
            </w:r>
            <w:r w:rsidR="004E6B1A">
              <w:rPr>
                <w:rFonts w:ascii="Optima" w:hAnsi="Optima" w:cs="Times New Roman"/>
                <w:sz w:val="20"/>
                <w:szCs w:val="20"/>
              </w:rPr>
              <w:t>1</w:t>
            </w:r>
            <w:r w:rsidR="00D64D69">
              <w:rPr>
                <w:rFonts w:ascii="Optima" w:hAnsi="Optima" w:cs="Times New Roman"/>
                <w:sz w:val="20"/>
                <w:szCs w:val="20"/>
              </w:rPr>
              <w:t>9</w:t>
            </w:r>
          </w:p>
        </w:tc>
      </w:tr>
      <w:tr w:rsidR="00E55D90" w:rsidRPr="003413D2" w14:paraId="3A2665B3" w14:textId="77777777" w:rsidTr="00B00C12">
        <w:trPr>
          <w:trHeight w:val="510"/>
        </w:trPr>
        <w:tc>
          <w:tcPr>
            <w:tcW w:w="10206" w:type="dxa"/>
            <w:gridSpan w:val="2"/>
            <w:tcBorders>
              <w:bottom w:val="single" w:sz="4" w:space="0" w:color="auto"/>
            </w:tcBorders>
            <w:vAlign w:val="bottom"/>
          </w:tcPr>
          <w:p w14:paraId="239F87B8" w14:textId="7692D2AA" w:rsidR="00354AD7" w:rsidRPr="003120DE" w:rsidRDefault="00F44F5F" w:rsidP="00F44F5F">
            <w:pPr>
              <w:pStyle w:val="BERSCHRIFT"/>
              <w:rPr>
                <w:rFonts w:ascii="Optima" w:hAnsi="Optima" w:cs="Times New Roman"/>
                <w:smallCaps w:val="0"/>
                <w:sz w:val="26"/>
                <w:szCs w:val="26"/>
              </w:rPr>
            </w:pPr>
            <w:r w:rsidRPr="003120DE">
              <w:rPr>
                <w:rFonts w:ascii="Optima" w:hAnsi="Optima" w:cs="Times New Roman"/>
                <w:smallCaps w:val="0"/>
                <w:sz w:val="26"/>
                <w:szCs w:val="26"/>
              </w:rPr>
              <w:t xml:space="preserve">PRAKTISCHE </w:t>
            </w:r>
            <w:r w:rsidR="00285D40" w:rsidRPr="003120DE">
              <w:rPr>
                <w:rFonts w:ascii="Optima" w:hAnsi="Optima" w:cs="Times New Roman"/>
                <w:smallCaps w:val="0"/>
                <w:sz w:val="26"/>
                <w:szCs w:val="26"/>
              </w:rPr>
              <w:t xml:space="preserve">UND INTERNATIONALE </w:t>
            </w:r>
            <w:r w:rsidRPr="003120DE">
              <w:rPr>
                <w:rFonts w:ascii="Optima" w:hAnsi="Optima" w:cs="Times New Roman"/>
                <w:smallCaps w:val="0"/>
                <w:sz w:val="26"/>
                <w:szCs w:val="26"/>
              </w:rPr>
              <w:t>ERFAHRUNGEN</w:t>
            </w:r>
          </w:p>
        </w:tc>
      </w:tr>
      <w:tr w:rsidR="00354AD7" w:rsidRPr="003413D2" w14:paraId="0301A67C" w14:textId="77777777" w:rsidTr="00A60C91">
        <w:trPr>
          <w:trHeight w:val="340"/>
        </w:trPr>
        <w:tc>
          <w:tcPr>
            <w:tcW w:w="8505" w:type="dxa"/>
            <w:tcBorders>
              <w:top w:val="single" w:sz="4" w:space="0" w:color="auto"/>
            </w:tcBorders>
            <w:vAlign w:val="bottom"/>
          </w:tcPr>
          <w:p w14:paraId="2BD3B04A" w14:textId="0A898AE5" w:rsidR="00354AD7" w:rsidRPr="003413D2" w:rsidRDefault="00354AD7" w:rsidP="00E74D13">
            <w:pPr>
              <w:rPr>
                <w:rFonts w:ascii="Optima" w:hAnsi="Optima" w:cs="Times New Roman"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sz w:val="21"/>
                <w:szCs w:val="21"/>
              </w:rPr>
              <w:t xml:space="preserve">MTU Aero </w:t>
            </w:r>
            <w:proofErr w:type="spellStart"/>
            <w:r>
              <w:rPr>
                <w:rFonts w:ascii="Optima" w:hAnsi="Optima" w:cs="Times New Roman"/>
                <w:b/>
                <w:sz w:val="21"/>
                <w:szCs w:val="21"/>
              </w:rPr>
              <w:t>Engines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731EE344" w14:textId="77777777" w:rsidR="00354AD7" w:rsidRPr="003413D2" w:rsidRDefault="00354AD7" w:rsidP="00E74D13">
            <w:pPr>
              <w:jc w:val="right"/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  <w:t>München</w:t>
            </w:r>
          </w:p>
        </w:tc>
      </w:tr>
      <w:tr w:rsidR="00354AD7" w:rsidRPr="003413D2" w14:paraId="35F0E65C" w14:textId="77777777" w:rsidTr="00A60C91">
        <w:trPr>
          <w:trHeight w:val="57"/>
        </w:trPr>
        <w:tc>
          <w:tcPr>
            <w:tcW w:w="8505" w:type="dxa"/>
          </w:tcPr>
          <w:p w14:paraId="715CA368" w14:textId="392DA893" w:rsidR="00354AD7" w:rsidRPr="000B520D" w:rsidRDefault="00354AD7" w:rsidP="00E74D13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b/>
                <w:sz w:val="21"/>
                <w:szCs w:val="21"/>
                <w:lang w:val="en-US"/>
              </w:rPr>
            </w:pPr>
            <w:proofErr w:type="spellStart"/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>Praktik</w:t>
            </w:r>
            <w:r w:rsidR="0033382D">
              <w:rPr>
                <w:rFonts w:ascii="Optima" w:hAnsi="Optima" w:cs="Times New Roman"/>
                <w:sz w:val="20"/>
                <w:szCs w:val="20"/>
                <w:lang w:val="en-US"/>
              </w:rPr>
              <w:t>um</w:t>
            </w:r>
            <w:proofErr w:type="spellEnd"/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>Projektmanagement</w:t>
            </w:r>
            <w:proofErr w:type="spellEnd"/>
            <w:r w:rsidR="00BB6220"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 Operations</w:t>
            </w:r>
          </w:p>
        </w:tc>
        <w:tc>
          <w:tcPr>
            <w:tcW w:w="1701" w:type="dxa"/>
          </w:tcPr>
          <w:p w14:paraId="09F5CE1D" w14:textId="7AF655E9" w:rsidR="00354AD7" w:rsidRPr="003413D2" w:rsidRDefault="00354AD7" w:rsidP="00E74D1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sz w:val="20"/>
                <w:szCs w:val="20"/>
              </w:rPr>
            </w:pPr>
            <w:r w:rsidRPr="003413D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7</w:t>
            </w:r>
            <w:r w:rsidRPr="003413D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25</w:t>
            </w:r>
            <w:r w:rsidRPr="003413D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 xml:space="preserve"> – 0</w:t>
            </w:r>
            <w:r w:rsidR="005311BD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9</w:t>
            </w:r>
            <w:r w:rsidRPr="003413D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2</w:t>
            </w:r>
            <w:r w:rsidR="005311BD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5</w:t>
            </w:r>
          </w:p>
        </w:tc>
      </w:tr>
      <w:tr w:rsidR="005311BD" w:rsidRPr="005311BD" w14:paraId="1DED188E" w14:textId="77777777" w:rsidTr="000A3F77">
        <w:trPr>
          <w:trHeight w:val="364"/>
        </w:trPr>
        <w:tc>
          <w:tcPr>
            <w:tcW w:w="10206" w:type="dxa"/>
            <w:gridSpan w:val="2"/>
          </w:tcPr>
          <w:p w14:paraId="19541B28" w14:textId="65E426BE" w:rsidR="005311BD" w:rsidRDefault="005311BD" w:rsidP="005311BD">
            <w:pPr>
              <w:pStyle w:val="Bullets"/>
              <w:rPr>
                <w:rFonts w:ascii="Optima" w:hAnsi="Optima"/>
                <w:lang w:val="de-AT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Schwerpunkt auf Kostenanalyse, Budgetplanung und Finanzencontrolling </w:t>
            </w:r>
          </w:p>
          <w:p w14:paraId="5A80E564" w14:textId="092C366C" w:rsidR="005311BD" w:rsidRPr="005311BD" w:rsidRDefault="00AA7D9D" w:rsidP="005311BD">
            <w:pPr>
              <w:pStyle w:val="Bullets"/>
              <w:rPr>
                <w:rFonts w:ascii="Optima" w:hAnsi="Optima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Optima" w:hAnsi="Optima"/>
                <w:i w:val="0"/>
                <w:iCs w:val="0"/>
                <w:sz w:val="20"/>
                <w:szCs w:val="20"/>
                <w:lang w:val="de-AT"/>
              </w:rPr>
              <w:t xml:space="preserve">Mitarbeit an der </w:t>
            </w:r>
            <w:r w:rsidR="005311BD" w:rsidRPr="005311BD">
              <w:rPr>
                <w:rFonts w:ascii="Optima" w:hAnsi="Optima"/>
                <w:i w:val="0"/>
                <w:iCs w:val="0"/>
                <w:sz w:val="20"/>
                <w:szCs w:val="20"/>
                <w:lang w:val="de-AT"/>
              </w:rPr>
              <w:t>Planung</w:t>
            </w:r>
            <w:r>
              <w:rPr>
                <w:rFonts w:ascii="Optima" w:hAnsi="Optima"/>
                <w:i w:val="0"/>
                <w:iCs w:val="0"/>
                <w:sz w:val="20"/>
                <w:szCs w:val="20"/>
                <w:lang w:val="de-AT"/>
              </w:rPr>
              <w:t xml:space="preserve"> und Umsetzung</w:t>
            </w:r>
            <w:r w:rsidR="005311BD" w:rsidRPr="005311BD">
              <w:rPr>
                <w:rFonts w:ascii="Optima" w:hAnsi="Optima"/>
                <w:i w:val="0"/>
                <w:iCs w:val="0"/>
                <w:sz w:val="20"/>
                <w:szCs w:val="20"/>
                <w:lang w:val="de-AT"/>
              </w:rPr>
              <w:t xml:space="preserve"> eines neuen </w:t>
            </w:r>
            <w:r>
              <w:rPr>
                <w:rFonts w:ascii="Optima" w:hAnsi="Optima"/>
                <w:i w:val="0"/>
                <w:iCs w:val="0"/>
                <w:sz w:val="20"/>
                <w:szCs w:val="20"/>
                <w:lang w:val="de-AT"/>
              </w:rPr>
              <w:t>F&amp;E-</w:t>
            </w:r>
            <w:proofErr w:type="spellStart"/>
            <w:r>
              <w:rPr>
                <w:rFonts w:ascii="Optima" w:hAnsi="Optima"/>
                <w:i w:val="0"/>
                <w:iCs w:val="0"/>
                <w:sz w:val="20"/>
                <w:szCs w:val="20"/>
                <w:lang w:val="de-AT"/>
              </w:rPr>
              <w:t>Zetrums</w:t>
            </w:r>
            <w:proofErr w:type="spellEnd"/>
            <w:r w:rsidR="005311BD" w:rsidRPr="005311BD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 </w:t>
            </w:r>
          </w:p>
        </w:tc>
      </w:tr>
      <w:tr w:rsidR="00E55D90" w:rsidRPr="003413D2" w14:paraId="127C64E2" w14:textId="77777777" w:rsidTr="00A60C91">
        <w:trPr>
          <w:trHeight w:val="340"/>
        </w:trPr>
        <w:tc>
          <w:tcPr>
            <w:tcW w:w="8505" w:type="dxa"/>
            <w:vAlign w:val="bottom"/>
          </w:tcPr>
          <w:p w14:paraId="38F27285" w14:textId="4F48D788" w:rsidR="00E55D90" w:rsidRPr="003413D2" w:rsidRDefault="000C2197" w:rsidP="00E55D90">
            <w:pPr>
              <w:rPr>
                <w:rFonts w:ascii="Optima" w:hAnsi="Optima" w:cs="Times New Roman"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sz w:val="21"/>
                <w:szCs w:val="21"/>
              </w:rPr>
              <w:t>Deutsche Post</w:t>
            </w:r>
            <w:r w:rsidR="00FB7B9E">
              <w:rPr>
                <w:rFonts w:ascii="Optima" w:hAnsi="Optima" w:cs="Times New Roman"/>
                <w:b/>
                <w:sz w:val="21"/>
                <w:szCs w:val="21"/>
              </w:rPr>
              <w:t xml:space="preserve"> AG</w:t>
            </w:r>
          </w:p>
        </w:tc>
        <w:tc>
          <w:tcPr>
            <w:tcW w:w="1701" w:type="dxa"/>
            <w:vAlign w:val="bottom"/>
          </w:tcPr>
          <w:p w14:paraId="4820196E" w14:textId="187E172C" w:rsidR="00E55D90" w:rsidRPr="003413D2" w:rsidRDefault="004E6B1A" w:rsidP="00E55D90">
            <w:pPr>
              <w:jc w:val="right"/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  <w:t>München</w:t>
            </w:r>
          </w:p>
        </w:tc>
      </w:tr>
      <w:tr w:rsidR="00AE4ED3" w:rsidRPr="003413D2" w14:paraId="16C6F7AD" w14:textId="77777777" w:rsidTr="00A60C91">
        <w:trPr>
          <w:trHeight w:val="57"/>
        </w:trPr>
        <w:tc>
          <w:tcPr>
            <w:tcW w:w="8505" w:type="dxa"/>
          </w:tcPr>
          <w:p w14:paraId="5D8760E9" w14:textId="0BA9EA89" w:rsidR="00AE4ED3" w:rsidRPr="000B520D" w:rsidRDefault="00C96A6E" w:rsidP="00AE4ED3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b/>
                <w:sz w:val="21"/>
                <w:szCs w:val="21"/>
                <w:lang w:val="en-US"/>
              </w:rPr>
            </w:pPr>
            <w:bookmarkStart w:id="0" w:name="_Hlk188380861"/>
            <w:proofErr w:type="spellStart"/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>Minijob</w:t>
            </w:r>
            <w:proofErr w:type="spellEnd"/>
            <w:r w:rsidR="0004351F"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 in der </w:t>
            </w:r>
            <w:proofErr w:type="spellStart"/>
            <w:r w:rsidR="0004351F">
              <w:rPr>
                <w:rFonts w:ascii="Optima" w:hAnsi="Optima" w:cs="Times New Roman"/>
                <w:sz w:val="20"/>
                <w:szCs w:val="20"/>
                <w:lang w:val="en-US"/>
              </w:rPr>
              <w:t>Brieflogistik</w:t>
            </w:r>
            <w:proofErr w:type="spellEnd"/>
          </w:p>
        </w:tc>
        <w:tc>
          <w:tcPr>
            <w:tcW w:w="1701" w:type="dxa"/>
          </w:tcPr>
          <w:p w14:paraId="2D9DB8CA" w14:textId="6E021C14" w:rsidR="00AE4ED3" w:rsidRPr="003413D2" w:rsidRDefault="00AE4ED3" w:rsidP="00AE4ED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sz w:val="20"/>
                <w:szCs w:val="20"/>
              </w:rPr>
            </w:pPr>
            <w:r w:rsidRPr="003413D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0C2197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2</w:t>
            </w:r>
            <w:r w:rsidRPr="003413D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0C2197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24</w:t>
            </w:r>
            <w:r w:rsidRPr="003413D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 xml:space="preserve"> – 0</w:t>
            </w:r>
            <w:r w:rsidR="000C2197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5</w:t>
            </w:r>
            <w:r w:rsidRPr="003413D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0C2197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24</w:t>
            </w:r>
          </w:p>
        </w:tc>
      </w:tr>
      <w:bookmarkEnd w:id="0"/>
      <w:tr w:rsidR="00AE4ED3" w:rsidRPr="003413D2" w14:paraId="7660C4BA" w14:textId="77777777" w:rsidTr="00FE0496">
        <w:trPr>
          <w:trHeight w:val="57"/>
        </w:trPr>
        <w:tc>
          <w:tcPr>
            <w:tcW w:w="10206" w:type="dxa"/>
            <w:gridSpan w:val="2"/>
          </w:tcPr>
          <w:p w14:paraId="38A5E2C4" w14:textId="77777777" w:rsidR="00AB1888" w:rsidRPr="00AB1888" w:rsidRDefault="00EB01A3" w:rsidP="000A3F77">
            <w:pPr>
              <w:pStyle w:val="Bullets"/>
              <w:rPr>
                <w:rFonts w:ascii="Optima" w:hAnsi="Optima"/>
                <w:lang w:val="de-AT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Verantwortlich für die effiziente Bearbeitung von Postsendungen</w:t>
            </w:r>
            <w:r w:rsidR="0004351F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 und </w:t>
            </w: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der </w:t>
            </w:r>
            <w:r w:rsidRPr="00EB01A3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Organisation </w:t>
            </w:r>
            <w:r w:rsidRPr="000A3F77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von </w:t>
            </w:r>
          </w:p>
          <w:p w14:paraId="132465C4" w14:textId="50D28E32" w:rsidR="00AE4ED3" w:rsidRPr="000A3F77" w:rsidRDefault="00EB01A3" w:rsidP="00AB1888">
            <w:pPr>
              <w:pStyle w:val="Bullets"/>
              <w:numPr>
                <w:ilvl w:val="0"/>
                <w:numId w:val="0"/>
              </w:numPr>
              <w:ind w:left="720"/>
              <w:rPr>
                <w:rFonts w:ascii="Optima" w:hAnsi="Optima"/>
                <w:lang w:val="de-AT"/>
              </w:rPr>
            </w:pPr>
            <w:r w:rsidRPr="000A3F77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Versandprozessen </w:t>
            </w:r>
          </w:p>
        </w:tc>
      </w:tr>
      <w:tr w:rsidR="00FE0496" w:rsidRPr="003413D2" w14:paraId="4EC9DEB8" w14:textId="77777777" w:rsidTr="00A60C91">
        <w:trPr>
          <w:trHeight w:val="340"/>
        </w:trPr>
        <w:tc>
          <w:tcPr>
            <w:tcW w:w="8505" w:type="dxa"/>
            <w:vAlign w:val="bottom"/>
          </w:tcPr>
          <w:p w14:paraId="061D97E7" w14:textId="7987C82E" w:rsidR="00FE0496" w:rsidRPr="003413D2" w:rsidRDefault="00EB01A3" w:rsidP="00FE0496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</w:rPr>
              <w:t xml:space="preserve">Orientierungsreise </w:t>
            </w:r>
          </w:p>
        </w:tc>
        <w:tc>
          <w:tcPr>
            <w:tcW w:w="1701" w:type="dxa"/>
            <w:vAlign w:val="bottom"/>
          </w:tcPr>
          <w:p w14:paraId="38592414" w14:textId="1C1BF137" w:rsidR="00FE0496" w:rsidRPr="003413D2" w:rsidRDefault="00EB01A3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bCs/>
                <w:i w:val="0"/>
                <w:sz w:val="20"/>
                <w:szCs w:val="20"/>
              </w:rPr>
              <w:t>Süd</w:t>
            </w:r>
            <w:r w:rsidR="00A354C7">
              <w:rPr>
                <w:rFonts w:ascii="Optima" w:hAnsi="Optima" w:cs="Times New Roman"/>
                <w:b/>
                <w:bCs/>
                <w:i w:val="0"/>
                <w:sz w:val="20"/>
                <w:szCs w:val="20"/>
              </w:rPr>
              <w:t>amerika</w:t>
            </w:r>
          </w:p>
        </w:tc>
      </w:tr>
      <w:tr w:rsidR="00FE0496" w:rsidRPr="003413D2" w14:paraId="0A0FFCF6" w14:textId="77777777" w:rsidTr="00A60C91">
        <w:trPr>
          <w:trHeight w:val="57"/>
        </w:trPr>
        <w:tc>
          <w:tcPr>
            <w:tcW w:w="8505" w:type="dxa"/>
          </w:tcPr>
          <w:p w14:paraId="30382087" w14:textId="028471A3" w:rsidR="00FE0496" w:rsidRPr="003413D2" w:rsidRDefault="00EB01A3" w:rsidP="00FE0496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proofErr w:type="spellStart"/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>Kolumbien</w:t>
            </w:r>
            <w:proofErr w:type="spellEnd"/>
            <w:r w:rsidR="00183062">
              <w:rPr>
                <w:rFonts w:ascii="Optima" w:hAnsi="Optima" w:cs="Times New Roman"/>
                <w:sz w:val="20"/>
                <w:szCs w:val="20"/>
                <w:lang w:val="en-US"/>
              </w:rPr>
              <w:t>,</w:t>
            </w:r>
            <w:r w:rsidR="003F4EF5"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>Ecuador</w:t>
            </w:r>
          </w:p>
        </w:tc>
        <w:tc>
          <w:tcPr>
            <w:tcW w:w="1701" w:type="dxa"/>
          </w:tcPr>
          <w:p w14:paraId="7444AF8F" w14:textId="631F80B1" w:rsidR="00FE0496" w:rsidRPr="003413D2" w:rsidRDefault="00FE0496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sz w:val="20"/>
                <w:szCs w:val="20"/>
              </w:rPr>
            </w:pPr>
            <w:r w:rsidRPr="003413D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EB01A3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9</w:t>
            </w:r>
            <w:r w:rsidRPr="003413D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EB01A3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23</w:t>
            </w:r>
            <w:r w:rsidRPr="003413D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r w:rsidR="00EB01A3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12</w:t>
            </w:r>
            <w:r w:rsidRPr="003413D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EB01A3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23</w:t>
            </w:r>
          </w:p>
        </w:tc>
      </w:tr>
      <w:tr w:rsidR="001C7171" w:rsidRPr="005C53A5" w14:paraId="536627A7" w14:textId="77777777" w:rsidTr="00D25F0A">
        <w:tc>
          <w:tcPr>
            <w:tcW w:w="10206" w:type="dxa"/>
            <w:gridSpan w:val="2"/>
          </w:tcPr>
          <w:p w14:paraId="162D371B" w14:textId="08D9A716" w:rsidR="009A52B8" w:rsidRDefault="009A52B8" w:rsidP="00D25F0A">
            <w:pPr>
              <w:pStyle w:val="Bullets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Erweiterung interkultureller Kompetenzen und persönliche Weiterentwicklung</w:t>
            </w:r>
          </w:p>
          <w:p w14:paraId="06A265D3" w14:textId="2FA88826" w:rsidR="00C30E52" w:rsidRPr="000A3F77" w:rsidRDefault="00A354C7" w:rsidP="000A3F77">
            <w:pPr>
              <w:pStyle w:val="Bullets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Unterstützung </w:t>
            </w:r>
            <w:r w:rsidR="00D6235C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einer Freiwilligenarbeit zur Schaffung von </w:t>
            </w:r>
            <w:r w:rsidR="00F51D7F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Freizeitfläche </w:t>
            </w:r>
            <w:r w:rsidR="00D6235C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für Schulkinder</w:t>
            </w:r>
            <w:r w:rsidR="000A3F77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 </w:t>
            </w:r>
            <w:r w:rsidR="00C30E52" w:rsidRPr="000A3F77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in </w:t>
            </w:r>
            <w:proofErr w:type="spellStart"/>
            <w:r w:rsidR="00C30E52" w:rsidRPr="000A3F77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Taganga</w:t>
            </w:r>
            <w:proofErr w:type="spellEnd"/>
          </w:p>
          <w:p w14:paraId="49E78F02" w14:textId="15574215" w:rsidR="002A78EE" w:rsidRPr="00692C18" w:rsidRDefault="00D6235C" w:rsidP="00692C18">
            <w:pPr>
              <w:pStyle w:val="Bullets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Besteigung des </w:t>
            </w:r>
            <w:proofErr w:type="spellStart"/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Pul</w:t>
            </w:r>
            <w:r w:rsidR="002A78EE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pito</w:t>
            </w:r>
            <w:proofErr w:type="spellEnd"/>
            <w:r w:rsidR="002A78EE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 del Diablo (4950 m) in Kolumbien</w:t>
            </w:r>
          </w:p>
        </w:tc>
      </w:tr>
      <w:tr w:rsidR="007B6F8D" w:rsidRPr="003413D2" w14:paraId="30EC0485" w14:textId="77777777" w:rsidTr="00A60C91">
        <w:trPr>
          <w:trHeight w:val="340"/>
        </w:trPr>
        <w:tc>
          <w:tcPr>
            <w:tcW w:w="8505" w:type="dxa"/>
            <w:vAlign w:val="bottom"/>
          </w:tcPr>
          <w:p w14:paraId="0EB39A68" w14:textId="2EE2EE13" w:rsidR="007B6F8D" w:rsidRPr="003413D2" w:rsidRDefault="00FB7B9E" w:rsidP="00E67805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</w:rPr>
              <w:t>Gelbes Blatt München</w:t>
            </w:r>
          </w:p>
        </w:tc>
        <w:tc>
          <w:tcPr>
            <w:tcW w:w="1701" w:type="dxa"/>
            <w:vAlign w:val="bottom"/>
          </w:tcPr>
          <w:p w14:paraId="1B373B56" w14:textId="77777777" w:rsidR="007B6F8D" w:rsidRPr="003413D2" w:rsidRDefault="007B6F8D" w:rsidP="00E67805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bCs/>
                <w:i w:val="0"/>
                <w:sz w:val="20"/>
                <w:szCs w:val="20"/>
              </w:rPr>
              <w:t>München</w:t>
            </w:r>
          </w:p>
        </w:tc>
      </w:tr>
      <w:tr w:rsidR="00AA68BD" w:rsidRPr="003413D2" w14:paraId="0EADB650" w14:textId="77777777" w:rsidTr="00A60C91">
        <w:trPr>
          <w:trHeight w:val="113"/>
        </w:trPr>
        <w:tc>
          <w:tcPr>
            <w:tcW w:w="8505" w:type="dxa"/>
          </w:tcPr>
          <w:p w14:paraId="2D6418EB" w14:textId="56063217" w:rsidR="00AA68BD" w:rsidRPr="00AA68BD" w:rsidRDefault="00AA68BD" w:rsidP="00627254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b/>
                <w:sz w:val="21"/>
                <w:szCs w:val="21"/>
              </w:rPr>
            </w:pPr>
            <w:r w:rsidRPr="00AA68BD">
              <w:rPr>
                <w:rFonts w:ascii="Optima" w:hAnsi="Optima" w:cs="Times New Roman"/>
                <w:sz w:val="20"/>
                <w:szCs w:val="20"/>
              </w:rPr>
              <w:t>Minijob in der örtlichen</w:t>
            </w:r>
            <w:r w:rsidR="00283379">
              <w:rPr>
                <w:rFonts w:ascii="Optima" w:hAnsi="Optima" w:cs="Times New Roman"/>
                <w:sz w:val="20"/>
                <w:szCs w:val="20"/>
              </w:rPr>
              <w:t xml:space="preserve"> Gemeinde für die Zustellung von Zeitungen</w:t>
            </w:r>
          </w:p>
        </w:tc>
        <w:tc>
          <w:tcPr>
            <w:tcW w:w="1701" w:type="dxa"/>
          </w:tcPr>
          <w:p w14:paraId="741CC490" w14:textId="57F97F91" w:rsidR="00AA68BD" w:rsidRPr="003413D2" w:rsidRDefault="00AA68BD" w:rsidP="00627254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sz w:val="20"/>
                <w:szCs w:val="20"/>
              </w:rPr>
            </w:pPr>
            <w:r w:rsidRPr="00530745">
              <w:rPr>
                <w:rFonts w:ascii="Optima" w:hAnsi="Optima" w:cs="Times New Roman"/>
                <w:i w:val="0"/>
                <w:sz w:val="20"/>
                <w:szCs w:val="20"/>
              </w:rPr>
              <w:t>0</w:t>
            </w:r>
            <w:r w:rsidR="008C690E">
              <w:rPr>
                <w:rFonts w:ascii="Optima" w:hAnsi="Optima" w:cs="Times New Roman"/>
                <w:i w:val="0"/>
                <w:sz w:val="20"/>
                <w:szCs w:val="20"/>
              </w:rPr>
              <w:t>7</w:t>
            </w:r>
            <w:r w:rsidRPr="00530745">
              <w:rPr>
                <w:rFonts w:ascii="Optima" w:hAnsi="Optima" w:cs="Times New Roman"/>
                <w:i w:val="0"/>
                <w:sz w:val="20"/>
                <w:szCs w:val="20"/>
              </w:rPr>
              <w:t>/2021 – 07/2023</w:t>
            </w:r>
          </w:p>
        </w:tc>
      </w:tr>
      <w:tr w:rsidR="006D19AF" w:rsidRPr="003413D2" w14:paraId="414B4085" w14:textId="77777777" w:rsidTr="008E03B4">
        <w:trPr>
          <w:trHeight w:val="510"/>
        </w:trPr>
        <w:tc>
          <w:tcPr>
            <w:tcW w:w="10206" w:type="dxa"/>
            <w:gridSpan w:val="2"/>
            <w:tcBorders>
              <w:bottom w:val="single" w:sz="4" w:space="0" w:color="auto"/>
            </w:tcBorders>
            <w:vAlign w:val="bottom"/>
          </w:tcPr>
          <w:p w14:paraId="4741C5BA" w14:textId="1A1B7CE9" w:rsidR="006D19AF" w:rsidRPr="003413D2" w:rsidRDefault="006D19AF" w:rsidP="006D19AF">
            <w:pPr>
              <w:pStyle w:val="BERSCHRIFT"/>
              <w:rPr>
                <w:rFonts w:ascii="Optima" w:hAnsi="Optima" w:cs="Times New Roman"/>
                <w:i/>
                <w:smallCaps w:val="0"/>
                <w:sz w:val="26"/>
                <w:szCs w:val="26"/>
              </w:rPr>
            </w:pPr>
            <w:r w:rsidRPr="003413D2">
              <w:rPr>
                <w:rFonts w:ascii="Optima" w:hAnsi="Optima" w:cs="Times New Roman"/>
                <w:smallCaps w:val="0"/>
                <w:sz w:val="26"/>
                <w:szCs w:val="26"/>
              </w:rPr>
              <w:t>EXTRACURRICULARES ENGAGEMENT</w:t>
            </w:r>
          </w:p>
        </w:tc>
      </w:tr>
      <w:tr w:rsidR="004F03C8" w:rsidRPr="003413D2" w14:paraId="6AF94437" w14:textId="77777777" w:rsidTr="008E03B4">
        <w:trPr>
          <w:trHeight w:val="510"/>
        </w:trPr>
        <w:tc>
          <w:tcPr>
            <w:tcW w:w="10206" w:type="dxa"/>
            <w:gridSpan w:val="2"/>
            <w:tcBorders>
              <w:top w:val="single" w:sz="4" w:space="0" w:color="auto"/>
            </w:tcBorders>
          </w:tcPr>
          <w:tbl>
            <w:tblPr>
              <w:tblStyle w:val="Tabellenraster"/>
              <w:tblW w:w="1020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650"/>
              <w:gridCol w:w="1557"/>
            </w:tblGrid>
            <w:tr w:rsidR="004F03C8" w:rsidRPr="00A9673E" w14:paraId="232CDA38" w14:textId="77777777" w:rsidTr="00710244">
              <w:trPr>
                <w:trHeight w:val="340"/>
              </w:trPr>
              <w:tc>
                <w:tcPr>
                  <w:tcW w:w="8650" w:type="dxa"/>
                  <w:vAlign w:val="bottom"/>
                </w:tcPr>
                <w:p w14:paraId="5C24DFD8" w14:textId="39600EA0" w:rsidR="004F03C8" w:rsidRPr="00A25BE4" w:rsidRDefault="004F03C8" w:rsidP="004F03C8">
                  <w:pPr>
                    <w:pStyle w:val="Ort"/>
                    <w:jc w:val="left"/>
                    <w:rPr>
                      <w:rFonts w:ascii="Optima" w:hAnsi="Optima" w:cs="Times New Roman"/>
                      <w:b/>
                      <w:i w:val="0"/>
                      <w:iCs/>
                      <w:smallCaps w:val="0"/>
                      <w:sz w:val="21"/>
                      <w:szCs w:val="21"/>
                    </w:rPr>
                  </w:pPr>
                  <w:proofErr w:type="spellStart"/>
                  <w:r>
                    <w:rPr>
                      <w:rFonts w:ascii="Optima" w:hAnsi="Optima" w:cs="Times New Roman"/>
                      <w:b/>
                      <w:i w:val="0"/>
                      <w:iCs/>
                      <w:smallCaps w:val="0"/>
                      <w:sz w:val="21"/>
                      <w:szCs w:val="21"/>
                    </w:rPr>
                    <w:t>Student</w:t>
                  </w:r>
                  <w:r w:rsidR="0058043C">
                    <w:rPr>
                      <w:rFonts w:ascii="Optima" w:hAnsi="Optima" w:cs="Times New Roman"/>
                      <w:b/>
                      <w:i w:val="0"/>
                      <w:iCs/>
                      <w:smallCaps w:val="0"/>
                      <w:sz w:val="21"/>
                      <w:szCs w:val="21"/>
                    </w:rPr>
                    <w:t>‘</w:t>
                  </w:r>
                  <w:r>
                    <w:rPr>
                      <w:rFonts w:ascii="Optima" w:hAnsi="Optima" w:cs="Times New Roman"/>
                      <w:b/>
                      <w:i w:val="0"/>
                      <w:iCs/>
                      <w:smallCaps w:val="0"/>
                      <w:sz w:val="21"/>
                      <w:szCs w:val="21"/>
                    </w:rPr>
                    <w:t>s</w:t>
                  </w:r>
                  <w:proofErr w:type="spellEnd"/>
                  <w:r>
                    <w:rPr>
                      <w:rFonts w:ascii="Optima" w:hAnsi="Optima" w:cs="Times New Roman"/>
                      <w:b/>
                      <w:i w:val="0"/>
                      <w:iCs/>
                      <w:smallCaps w:val="0"/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rFonts w:ascii="Optima" w:hAnsi="Optima" w:cs="Times New Roman"/>
                      <w:b/>
                      <w:i w:val="0"/>
                      <w:iCs/>
                      <w:smallCaps w:val="0"/>
                      <w:sz w:val="21"/>
                      <w:szCs w:val="21"/>
                    </w:rPr>
                    <w:t>Philantropic</w:t>
                  </w:r>
                  <w:proofErr w:type="spellEnd"/>
                  <w:r>
                    <w:rPr>
                      <w:rFonts w:ascii="Optima" w:hAnsi="Optima" w:cs="Times New Roman"/>
                      <w:b/>
                      <w:i w:val="0"/>
                      <w:iCs/>
                      <w:smallCaps w:val="0"/>
                      <w:sz w:val="21"/>
                      <w:szCs w:val="21"/>
                    </w:rPr>
                    <w:t xml:space="preserve"> </w:t>
                  </w:r>
                  <w:proofErr w:type="spellStart"/>
                  <w:r>
                    <w:rPr>
                      <w:rFonts w:ascii="Optima" w:hAnsi="Optima" w:cs="Times New Roman"/>
                      <w:b/>
                      <w:i w:val="0"/>
                      <w:iCs/>
                      <w:smallCaps w:val="0"/>
                      <w:sz w:val="21"/>
                      <w:szCs w:val="21"/>
                    </w:rPr>
                    <w:t>Foundation</w:t>
                  </w:r>
                  <w:proofErr w:type="spellEnd"/>
                  <w:r>
                    <w:rPr>
                      <w:rFonts w:ascii="Optima" w:hAnsi="Optima" w:cs="Times New Roman"/>
                      <w:b/>
                      <w:i w:val="0"/>
                      <w:iCs/>
                      <w:smallCaps w:val="0"/>
                      <w:sz w:val="21"/>
                      <w:szCs w:val="21"/>
                    </w:rPr>
                    <w:t xml:space="preserve"> </w:t>
                  </w:r>
                </w:p>
              </w:tc>
              <w:tc>
                <w:tcPr>
                  <w:tcW w:w="1557" w:type="dxa"/>
                  <w:vAlign w:val="bottom"/>
                </w:tcPr>
                <w:p w14:paraId="0DAC39AA" w14:textId="77777777" w:rsidR="004F03C8" w:rsidRPr="00A9673E" w:rsidRDefault="004F03C8" w:rsidP="004F03C8">
                  <w:pPr>
                    <w:pStyle w:val="Ort"/>
                    <w:rPr>
                      <w:rFonts w:ascii="Optima" w:hAnsi="Optima" w:cs="Times New Roman"/>
                      <w:b/>
                      <w:bCs/>
                      <w:i w:val="0"/>
                      <w:iCs/>
                      <w:smallCaps w:val="0"/>
                      <w:sz w:val="20"/>
                      <w:szCs w:val="20"/>
                    </w:rPr>
                  </w:pPr>
                  <w:r w:rsidRPr="00A9673E">
                    <w:rPr>
                      <w:rFonts w:ascii="Optima" w:hAnsi="Optima" w:cs="Times New Roman"/>
                      <w:b/>
                      <w:bCs/>
                      <w:i w:val="0"/>
                      <w:iCs/>
                      <w:smallCaps w:val="0"/>
                      <w:sz w:val="20"/>
                      <w:szCs w:val="20"/>
                    </w:rPr>
                    <w:t>Wien</w:t>
                  </w:r>
                </w:p>
              </w:tc>
            </w:tr>
            <w:tr w:rsidR="004F03C8" w:rsidRPr="00A9673E" w14:paraId="7D5B0113" w14:textId="77777777" w:rsidTr="008E03B4">
              <w:trPr>
                <w:trHeight w:val="57"/>
              </w:trPr>
              <w:tc>
                <w:tcPr>
                  <w:tcW w:w="8650" w:type="dxa"/>
                  <w:vAlign w:val="bottom"/>
                </w:tcPr>
                <w:p w14:paraId="0ABC574F" w14:textId="70CD409A" w:rsidR="004F03C8" w:rsidRPr="00A31C1F" w:rsidRDefault="004F03C8" w:rsidP="004F03C8">
                  <w:pPr>
                    <w:pStyle w:val="Bullets"/>
                    <w:numPr>
                      <w:ilvl w:val="0"/>
                      <w:numId w:val="0"/>
                    </w:numPr>
                    <w:rPr>
                      <w:rFonts w:ascii="Optima" w:hAnsi="Optima" w:cs="Times New Roman"/>
                      <w:sz w:val="20"/>
                      <w:szCs w:val="20"/>
                      <w:lang w:val="en-US"/>
                    </w:rPr>
                  </w:pPr>
                  <w:r>
                    <w:rPr>
                      <w:rFonts w:ascii="Optima" w:hAnsi="Optima" w:cs="Times New Roman"/>
                      <w:sz w:val="20"/>
                      <w:szCs w:val="20"/>
                      <w:lang w:val="en-US"/>
                    </w:rPr>
                    <w:t>Fund raiser</w:t>
                  </w:r>
                </w:p>
              </w:tc>
              <w:tc>
                <w:tcPr>
                  <w:tcW w:w="1557" w:type="dxa"/>
                  <w:vAlign w:val="bottom"/>
                </w:tcPr>
                <w:p w14:paraId="766E37AE" w14:textId="29D803F8" w:rsidR="004F03C8" w:rsidRPr="00A31C1F" w:rsidRDefault="004F03C8" w:rsidP="004F03C8">
                  <w:pPr>
                    <w:pStyle w:val="Bullets"/>
                    <w:numPr>
                      <w:ilvl w:val="0"/>
                      <w:numId w:val="0"/>
                    </w:numPr>
                    <w:jc w:val="right"/>
                    <w:rPr>
                      <w:rFonts w:ascii="Optima" w:hAnsi="Optima" w:cs="Times New Roman"/>
                      <w:sz w:val="20"/>
                      <w:szCs w:val="20"/>
                      <w:lang w:val="en-US"/>
                    </w:rPr>
                  </w:pPr>
                  <w:r>
                    <w:rPr>
                      <w:rFonts w:ascii="Optima" w:hAnsi="Optima" w:cs="Times New Roman"/>
                      <w:sz w:val="20"/>
                      <w:szCs w:val="20"/>
                      <w:lang w:val="en-US"/>
                    </w:rPr>
                    <w:t xml:space="preserve">11/2025 - </w:t>
                  </w:r>
                  <w:proofErr w:type="spellStart"/>
                  <w:r>
                    <w:rPr>
                      <w:rFonts w:ascii="Optima" w:hAnsi="Optima" w:cs="Times New Roman"/>
                      <w:sz w:val="20"/>
                      <w:szCs w:val="20"/>
                      <w:lang w:val="en-US"/>
                    </w:rPr>
                    <w:t>heute</w:t>
                  </w:r>
                  <w:proofErr w:type="spellEnd"/>
                </w:p>
              </w:tc>
            </w:tr>
            <w:tr w:rsidR="004F03C8" w:rsidRPr="00A9673E" w14:paraId="6274B3A6" w14:textId="77777777" w:rsidTr="00710244">
              <w:trPr>
                <w:trHeight w:val="193"/>
              </w:trPr>
              <w:tc>
                <w:tcPr>
                  <w:tcW w:w="8650" w:type="dxa"/>
                </w:tcPr>
                <w:p w14:paraId="27452147" w14:textId="74EAC4D7" w:rsidR="004F03C8" w:rsidRPr="0058043C" w:rsidRDefault="004F03C8" w:rsidP="004F03C8">
                  <w:pPr>
                    <w:pStyle w:val="Beschreibung"/>
                    <w:numPr>
                      <w:ilvl w:val="0"/>
                      <w:numId w:val="30"/>
                    </w:numPr>
                    <w:rPr>
                      <w:rFonts w:ascii="Optima" w:hAnsi="Optima" w:cs="Times New Roman"/>
                      <w:color w:val="000000"/>
                      <w:sz w:val="20"/>
                      <w:szCs w:val="20"/>
                    </w:rPr>
                  </w:pPr>
                  <w:r w:rsidRPr="0058043C">
                    <w:rPr>
                      <w:rFonts w:ascii="Optima" w:hAnsi="Optima" w:cs="Times New Roman"/>
                      <w:color w:val="000000"/>
                      <w:sz w:val="20"/>
                      <w:szCs w:val="20"/>
                    </w:rPr>
                    <w:t>Planung</w:t>
                  </w:r>
                  <w:r w:rsidR="00710244" w:rsidRPr="0058043C">
                    <w:rPr>
                      <w:rFonts w:ascii="Optima" w:hAnsi="Optima" w:cs="Times New Roman"/>
                      <w:color w:val="000000"/>
                      <w:sz w:val="20"/>
                      <w:szCs w:val="20"/>
                    </w:rPr>
                    <w:t>, Organisation</w:t>
                  </w:r>
                  <w:r w:rsidRPr="0058043C">
                    <w:rPr>
                      <w:rFonts w:ascii="Optima" w:hAnsi="Optima" w:cs="Times New Roman"/>
                      <w:color w:val="000000"/>
                      <w:sz w:val="20"/>
                      <w:szCs w:val="20"/>
                    </w:rPr>
                    <w:t xml:space="preserve"> und Durchführen von Fundraising-Events zur </w:t>
                  </w:r>
                  <w:r w:rsidR="00710244" w:rsidRPr="0058043C">
                    <w:rPr>
                      <w:rFonts w:ascii="Optima" w:hAnsi="Optima" w:cs="Times New Roman"/>
                      <w:color w:val="000000"/>
                      <w:sz w:val="20"/>
                      <w:szCs w:val="20"/>
                    </w:rPr>
                    <w:t>Finanzierung</w:t>
                  </w:r>
                  <w:r w:rsidRPr="0058043C">
                    <w:rPr>
                      <w:rFonts w:ascii="Optima" w:hAnsi="Optima" w:cs="Times New Roman"/>
                      <w:color w:val="000000"/>
                      <w:sz w:val="20"/>
                      <w:szCs w:val="20"/>
                    </w:rPr>
                    <w:t xml:space="preserve"> von Bildung</w:t>
                  </w:r>
                  <w:r w:rsidR="00710244" w:rsidRPr="0058043C">
                    <w:rPr>
                      <w:rFonts w:ascii="Optima" w:hAnsi="Optima" w:cs="Times New Roman"/>
                      <w:color w:val="000000"/>
                      <w:sz w:val="20"/>
                      <w:szCs w:val="20"/>
                    </w:rPr>
                    <w:t>s</w:t>
                  </w:r>
                  <w:r w:rsidRPr="0058043C">
                    <w:rPr>
                      <w:rFonts w:ascii="Optima" w:hAnsi="Optima" w:cs="Times New Roman"/>
                      <w:color w:val="000000"/>
                      <w:sz w:val="20"/>
                      <w:szCs w:val="20"/>
                    </w:rPr>
                    <w:t xml:space="preserve">- und Gesundheitsprojekten in </w:t>
                  </w:r>
                  <w:r w:rsidR="00710244" w:rsidRPr="0058043C">
                    <w:rPr>
                      <w:rFonts w:ascii="Optima" w:hAnsi="Optima" w:cs="Times New Roman"/>
                      <w:color w:val="000000"/>
                      <w:sz w:val="20"/>
                      <w:szCs w:val="20"/>
                    </w:rPr>
                    <w:t>sozial benachteiligten</w:t>
                  </w:r>
                  <w:r w:rsidRPr="0058043C">
                    <w:rPr>
                      <w:rFonts w:ascii="Optima" w:hAnsi="Optima" w:cs="Times New Roman"/>
                      <w:color w:val="000000"/>
                      <w:sz w:val="20"/>
                      <w:szCs w:val="20"/>
                    </w:rPr>
                    <w:t xml:space="preserve"> Regionen</w:t>
                  </w:r>
                </w:p>
                <w:p w14:paraId="221A5F83" w14:textId="793234F0" w:rsidR="004F03C8" w:rsidRPr="0058043C" w:rsidRDefault="00710244" w:rsidP="004F03C8">
                  <w:pPr>
                    <w:pStyle w:val="Beschreibung"/>
                    <w:numPr>
                      <w:ilvl w:val="0"/>
                      <w:numId w:val="30"/>
                    </w:numPr>
                    <w:rPr>
                      <w:rFonts w:ascii="Optima" w:hAnsi="Optima" w:cs="Times New Roman"/>
                      <w:color w:val="000000"/>
                      <w:sz w:val="20"/>
                      <w:szCs w:val="20"/>
                    </w:rPr>
                  </w:pPr>
                  <w:r w:rsidRPr="0058043C">
                    <w:rPr>
                      <w:rFonts w:ascii="Optima" w:hAnsi="Optima" w:cs="Times New Roman"/>
                      <w:color w:val="000000"/>
                      <w:sz w:val="20"/>
                      <w:szCs w:val="20"/>
                    </w:rPr>
                    <w:t>Hauptverantwortlich für Budgetplanung, Finanz</w:t>
                  </w:r>
                  <w:r w:rsidR="00A60C91">
                    <w:rPr>
                      <w:rFonts w:ascii="Optima" w:hAnsi="Optima" w:cs="Times New Roman"/>
                      <w:color w:val="000000"/>
                      <w:sz w:val="20"/>
                      <w:szCs w:val="20"/>
                    </w:rPr>
                    <w:t>enc</w:t>
                  </w:r>
                  <w:r w:rsidRPr="0058043C">
                    <w:rPr>
                      <w:rFonts w:ascii="Optima" w:hAnsi="Optima" w:cs="Times New Roman"/>
                      <w:color w:val="000000"/>
                      <w:sz w:val="20"/>
                      <w:szCs w:val="20"/>
                    </w:rPr>
                    <w:t>ontroll</w:t>
                  </w:r>
                  <w:r w:rsidR="00A60C91">
                    <w:rPr>
                      <w:rFonts w:ascii="Optima" w:hAnsi="Optima" w:cs="Times New Roman"/>
                      <w:color w:val="000000"/>
                      <w:sz w:val="20"/>
                      <w:szCs w:val="20"/>
                    </w:rPr>
                    <w:t>ing</w:t>
                  </w:r>
                  <w:r w:rsidRPr="0058043C">
                    <w:rPr>
                      <w:rFonts w:ascii="Optima" w:hAnsi="Optima" w:cs="Times New Roman"/>
                      <w:color w:val="000000"/>
                      <w:sz w:val="20"/>
                      <w:szCs w:val="20"/>
                    </w:rPr>
                    <w:t xml:space="preserve">, Sponsoren- und Spenderkommunikation </w:t>
                  </w:r>
                </w:p>
              </w:tc>
              <w:tc>
                <w:tcPr>
                  <w:tcW w:w="1557" w:type="dxa"/>
                </w:tcPr>
                <w:p w14:paraId="68CED956" w14:textId="77777777" w:rsidR="004F03C8" w:rsidRPr="000125E1" w:rsidRDefault="004F03C8" w:rsidP="004F03C8">
                  <w:pPr>
                    <w:pStyle w:val="Beschreibung"/>
                    <w:jc w:val="right"/>
                    <w:rPr>
                      <w:rFonts w:ascii="Optima" w:hAnsi="Optima" w:cs="Times New Roman"/>
                      <w:sz w:val="20"/>
                      <w:szCs w:val="20"/>
                    </w:rPr>
                  </w:pPr>
                </w:p>
              </w:tc>
            </w:tr>
          </w:tbl>
          <w:p w14:paraId="01EC8D66" w14:textId="77777777" w:rsidR="004F03C8" w:rsidRPr="003413D2" w:rsidRDefault="004F03C8" w:rsidP="004F03C8">
            <w:pPr>
              <w:pStyle w:val="BERSCHRIFT"/>
              <w:rPr>
                <w:rFonts w:ascii="Optima" w:hAnsi="Optima" w:cs="Times New Roman"/>
                <w:smallCaps w:val="0"/>
                <w:sz w:val="26"/>
                <w:szCs w:val="26"/>
              </w:rPr>
            </w:pPr>
          </w:p>
        </w:tc>
      </w:tr>
      <w:tr w:rsidR="004F03C8" w:rsidRPr="003413D2" w14:paraId="3D2D15B7" w14:textId="77777777" w:rsidTr="008E03B4">
        <w:trPr>
          <w:trHeight w:val="340"/>
        </w:trPr>
        <w:tc>
          <w:tcPr>
            <w:tcW w:w="10206" w:type="dxa"/>
            <w:gridSpan w:val="2"/>
          </w:tcPr>
          <w:tbl>
            <w:tblPr>
              <w:tblStyle w:val="Tabellenraster"/>
              <w:tblW w:w="1020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650"/>
              <w:gridCol w:w="1557"/>
            </w:tblGrid>
            <w:tr w:rsidR="004F03C8" w:rsidRPr="00A9673E" w14:paraId="199D8FCE" w14:textId="77777777" w:rsidTr="00AB1888">
              <w:trPr>
                <w:trHeight w:val="340"/>
              </w:trPr>
              <w:tc>
                <w:tcPr>
                  <w:tcW w:w="8650" w:type="dxa"/>
                  <w:vAlign w:val="bottom"/>
                </w:tcPr>
                <w:p w14:paraId="17F10B3A" w14:textId="5520A8AB" w:rsidR="004F03C8" w:rsidRPr="00A25BE4" w:rsidRDefault="004F03C8" w:rsidP="004F03C8">
                  <w:pPr>
                    <w:pStyle w:val="Ort"/>
                    <w:jc w:val="left"/>
                    <w:rPr>
                      <w:rFonts w:ascii="Optima" w:hAnsi="Optima" w:cs="Times New Roman"/>
                      <w:b/>
                      <w:i w:val="0"/>
                      <w:iCs/>
                      <w:smallCaps w:val="0"/>
                      <w:sz w:val="21"/>
                      <w:szCs w:val="21"/>
                    </w:rPr>
                  </w:pPr>
                  <w:r>
                    <w:rPr>
                      <w:rFonts w:ascii="Optima" w:hAnsi="Optima" w:cs="Times New Roman"/>
                      <w:b/>
                      <w:i w:val="0"/>
                      <w:iCs/>
                      <w:smallCaps w:val="0"/>
                      <w:sz w:val="21"/>
                      <w:szCs w:val="21"/>
                    </w:rPr>
                    <w:t xml:space="preserve">Studienvertretung </w:t>
                  </w:r>
                  <w:r w:rsidR="00A60C91">
                    <w:rPr>
                      <w:rFonts w:ascii="Optima" w:hAnsi="Optima" w:cs="Times New Roman"/>
                      <w:b/>
                      <w:i w:val="0"/>
                      <w:iCs/>
                      <w:smallCaps w:val="0"/>
                      <w:sz w:val="21"/>
                      <w:szCs w:val="21"/>
                    </w:rPr>
                    <w:t>Banking &amp; Finance Uni Wien</w:t>
                  </w:r>
                </w:p>
              </w:tc>
              <w:tc>
                <w:tcPr>
                  <w:tcW w:w="1557" w:type="dxa"/>
                  <w:vAlign w:val="bottom"/>
                </w:tcPr>
                <w:p w14:paraId="15488185" w14:textId="77777777" w:rsidR="004F03C8" w:rsidRPr="00A9673E" w:rsidRDefault="004F03C8" w:rsidP="004F03C8">
                  <w:pPr>
                    <w:pStyle w:val="Ort"/>
                    <w:rPr>
                      <w:rFonts w:ascii="Optima" w:hAnsi="Optima" w:cs="Times New Roman"/>
                      <w:b/>
                      <w:bCs/>
                      <w:i w:val="0"/>
                      <w:iCs/>
                      <w:smallCaps w:val="0"/>
                      <w:sz w:val="20"/>
                      <w:szCs w:val="20"/>
                    </w:rPr>
                  </w:pPr>
                  <w:r w:rsidRPr="00A9673E">
                    <w:rPr>
                      <w:rFonts w:ascii="Optima" w:hAnsi="Optima" w:cs="Times New Roman"/>
                      <w:b/>
                      <w:bCs/>
                      <w:i w:val="0"/>
                      <w:iCs/>
                      <w:smallCaps w:val="0"/>
                      <w:sz w:val="20"/>
                      <w:szCs w:val="20"/>
                    </w:rPr>
                    <w:t>Wien</w:t>
                  </w:r>
                </w:p>
              </w:tc>
            </w:tr>
            <w:tr w:rsidR="004F03C8" w:rsidRPr="00A9673E" w14:paraId="534B6B98" w14:textId="77777777" w:rsidTr="00AB1888">
              <w:trPr>
                <w:trHeight w:val="57"/>
              </w:trPr>
              <w:tc>
                <w:tcPr>
                  <w:tcW w:w="8650" w:type="dxa"/>
                  <w:vAlign w:val="bottom"/>
                </w:tcPr>
                <w:p w14:paraId="4CA2860F" w14:textId="5F28B34E" w:rsidR="004F03C8" w:rsidRPr="00A31C1F" w:rsidRDefault="004F03C8" w:rsidP="004F03C8">
                  <w:pPr>
                    <w:pStyle w:val="Bullets"/>
                    <w:numPr>
                      <w:ilvl w:val="0"/>
                      <w:numId w:val="0"/>
                    </w:numPr>
                    <w:rPr>
                      <w:rFonts w:ascii="Optima" w:hAnsi="Optima" w:cs="Times New Roman"/>
                      <w:sz w:val="20"/>
                      <w:szCs w:val="20"/>
                      <w:lang w:val="en-US"/>
                    </w:rPr>
                  </w:pPr>
                  <w:proofErr w:type="spellStart"/>
                  <w:r>
                    <w:rPr>
                      <w:rFonts w:ascii="Optima" w:hAnsi="Optima" w:cs="Times New Roman"/>
                      <w:sz w:val="20"/>
                      <w:szCs w:val="20"/>
                      <w:lang w:val="en-US"/>
                    </w:rPr>
                    <w:t>Mitglied</w:t>
                  </w:r>
                  <w:proofErr w:type="spellEnd"/>
                </w:p>
              </w:tc>
              <w:tc>
                <w:tcPr>
                  <w:tcW w:w="1557" w:type="dxa"/>
                  <w:vAlign w:val="bottom"/>
                </w:tcPr>
                <w:p w14:paraId="11FDDE72" w14:textId="18EFD32B" w:rsidR="004F03C8" w:rsidRPr="00A31C1F" w:rsidRDefault="00AB1888" w:rsidP="004F03C8">
                  <w:pPr>
                    <w:pStyle w:val="Bullets"/>
                    <w:numPr>
                      <w:ilvl w:val="0"/>
                      <w:numId w:val="0"/>
                    </w:numPr>
                    <w:jc w:val="right"/>
                    <w:rPr>
                      <w:rFonts w:ascii="Optima" w:hAnsi="Optima" w:cs="Times New Roman"/>
                      <w:sz w:val="20"/>
                      <w:szCs w:val="20"/>
                      <w:lang w:val="en-US"/>
                    </w:rPr>
                  </w:pPr>
                  <w:r>
                    <w:rPr>
                      <w:rFonts w:ascii="Optima" w:hAnsi="Optima" w:cs="Times New Roman"/>
                      <w:sz w:val="20"/>
                      <w:szCs w:val="20"/>
                      <w:lang w:val="en-US"/>
                    </w:rPr>
                    <w:t>11</w:t>
                  </w:r>
                  <w:r w:rsidR="004F03C8">
                    <w:rPr>
                      <w:rFonts w:ascii="Optima" w:hAnsi="Optima" w:cs="Times New Roman"/>
                      <w:sz w:val="20"/>
                      <w:szCs w:val="20"/>
                      <w:lang w:val="en-US"/>
                    </w:rPr>
                    <w:t xml:space="preserve">/2025 - </w:t>
                  </w:r>
                  <w:proofErr w:type="spellStart"/>
                  <w:r w:rsidR="004F03C8">
                    <w:rPr>
                      <w:rFonts w:ascii="Optima" w:hAnsi="Optima" w:cs="Times New Roman"/>
                      <w:sz w:val="20"/>
                      <w:szCs w:val="20"/>
                      <w:lang w:val="en-US"/>
                    </w:rPr>
                    <w:t>heute</w:t>
                  </w:r>
                  <w:proofErr w:type="spellEnd"/>
                </w:p>
              </w:tc>
            </w:tr>
            <w:tr w:rsidR="004F03C8" w:rsidRPr="00A9673E" w14:paraId="05628E9B" w14:textId="77777777" w:rsidTr="00AB1888">
              <w:trPr>
                <w:trHeight w:val="193"/>
              </w:trPr>
              <w:tc>
                <w:tcPr>
                  <w:tcW w:w="8650" w:type="dxa"/>
                </w:tcPr>
                <w:p w14:paraId="0F6B7832" w14:textId="1D52C775" w:rsidR="004F03C8" w:rsidRPr="0058043C" w:rsidRDefault="009C42D7" w:rsidP="004F03C8">
                  <w:pPr>
                    <w:pStyle w:val="Beschreibung"/>
                    <w:numPr>
                      <w:ilvl w:val="0"/>
                      <w:numId w:val="30"/>
                    </w:numPr>
                    <w:rPr>
                      <w:rFonts w:ascii="Optima" w:hAnsi="Optima" w:cs="Times New Roman"/>
                      <w:iCs/>
                      <w:sz w:val="20"/>
                      <w:szCs w:val="20"/>
                      <w:lang w:val="de-AT"/>
                    </w:rPr>
                  </w:pPr>
                  <w:r w:rsidRPr="0058043C">
                    <w:rPr>
                      <w:rFonts w:ascii="Optima" w:hAnsi="Optima" w:cs="Times New Roman"/>
                      <w:iCs/>
                      <w:sz w:val="20"/>
                      <w:szCs w:val="20"/>
                      <w:lang w:val="de-AT"/>
                    </w:rPr>
                    <w:t>Mitgestaltung und Verbesserung von Studienabläufen</w:t>
                  </w:r>
                  <w:r w:rsidR="0058043C" w:rsidRPr="0058043C">
                    <w:rPr>
                      <w:rFonts w:ascii="Optima" w:hAnsi="Optima" w:cs="Times New Roman"/>
                      <w:iCs/>
                      <w:sz w:val="20"/>
                      <w:szCs w:val="20"/>
                      <w:lang w:val="de-AT"/>
                    </w:rPr>
                    <w:t xml:space="preserve"> und </w:t>
                  </w:r>
                  <w:r w:rsidRPr="0058043C">
                    <w:rPr>
                      <w:rFonts w:ascii="Optima" w:hAnsi="Optima" w:cs="Times New Roman"/>
                      <w:iCs/>
                      <w:sz w:val="20"/>
                      <w:szCs w:val="20"/>
                      <w:lang w:val="de-AT"/>
                    </w:rPr>
                    <w:t>Lehrveranstaltungen</w:t>
                  </w:r>
                  <w:r w:rsidR="0058043C" w:rsidRPr="0058043C">
                    <w:rPr>
                      <w:rFonts w:ascii="Optima" w:hAnsi="Optima" w:cs="Times New Roman"/>
                      <w:iCs/>
                      <w:sz w:val="20"/>
                      <w:szCs w:val="20"/>
                      <w:lang w:val="de-AT"/>
                    </w:rPr>
                    <w:t>,</w:t>
                  </w:r>
                  <w:r w:rsidRPr="0058043C">
                    <w:rPr>
                      <w:rFonts w:ascii="Optima" w:hAnsi="Optima" w:cs="Times New Roman"/>
                      <w:iCs/>
                      <w:sz w:val="20"/>
                      <w:szCs w:val="20"/>
                      <w:lang w:val="de-AT"/>
                    </w:rPr>
                    <w:t xml:space="preserve"> sowie Einbindung</w:t>
                  </w:r>
                  <w:r w:rsidR="00BB1C0A" w:rsidRPr="0058043C">
                    <w:rPr>
                      <w:rFonts w:ascii="Optima" w:hAnsi="Optima" w:cs="Times New Roman"/>
                      <w:iCs/>
                      <w:sz w:val="20"/>
                      <w:szCs w:val="20"/>
                      <w:lang w:val="de-AT"/>
                    </w:rPr>
                    <w:t xml:space="preserve"> und Klärung</w:t>
                  </w:r>
                  <w:r w:rsidR="000F7EC8" w:rsidRPr="0058043C">
                    <w:rPr>
                      <w:rFonts w:ascii="Optima" w:hAnsi="Optima" w:cs="Times New Roman"/>
                      <w:iCs/>
                      <w:sz w:val="20"/>
                      <w:szCs w:val="20"/>
                      <w:lang w:val="de-AT"/>
                    </w:rPr>
                    <w:t xml:space="preserve"> der Anliegen</w:t>
                  </w:r>
                  <w:r w:rsidRPr="0058043C">
                    <w:rPr>
                      <w:rFonts w:ascii="Optima" w:hAnsi="Optima" w:cs="Times New Roman"/>
                      <w:iCs/>
                      <w:sz w:val="20"/>
                      <w:szCs w:val="20"/>
                      <w:lang w:val="de-AT"/>
                    </w:rPr>
                    <w:t xml:space="preserve"> von Studierenden und Professor*innen</w:t>
                  </w:r>
                </w:p>
                <w:p w14:paraId="28EEBEB4" w14:textId="1606BE59" w:rsidR="004F03C8" w:rsidRPr="00A9673E" w:rsidRDefault="009C42D7" w:rsidP="004F03C8">
                  <w:pPr>
                    <w:pStyle w:val="Beschreibung"/>
                    <w:numPr>
                      <w:ilvl w:val="0"/>
                      <w:numId w:val="30"/>
                    </w:numPr>
                    <w:rPr>
                      <w:rFonts w:ascii="Optima" w:hAnsi="Optima" w:cs="Times New Roman"/>
                      <w:i/>
                      <w:sz w:val="20"/>
                      <w:szCs w:val="20"/>
                      <w:lang w:val="de-AT"/>
                    </w:rPr>
                  </w:pPr>
                  <w:r w:rsidRPr="0058043C">
                    <w:rPr>
                      <w:rFonts w:ascii="Optima" w:hAnsi="Optima" w:cs="Times New Roman"/>
                      <w:iCs/>
                      <w:sz w:val="20"/>
                      <w:szCs w:val="20"/>
                      <w:lang w:val="de-AT"/>
                    </w:rPr>
                    <w:t>Organisation und Umsetzung von Events für die Studiengemeinschafft</w:t>
                  </w:r>
                </w:p>
              </w:tc>
              <w:tc>
                <w:tcPr>
                  <w:tcW w:w="1557" w:type="dxa"/>
                </w:tcPr>
                <w:p w14:paraId="6A16BD21" w14:textId="77777777" w:rsidR="004F03C8" w:rsidRPr="000125E1" w:rsidRDefault="004F03C8" w:rsidP="004F03C8">
                  <w:pPr>
                    <w:pStyle w:val="Beschreibung"/>
                    <w:jc w:val="right"/>
                    <w:rPr>
                      <w:rFonts w:ascii="Optima" w:hAnsi="Optima" w:cs="Times New Roman"/>
                      <w:sz w:val="20"/>
                      <w:szCs w:val="20"/>
                    </w:rPr>
                  </w:pPr>
                </w:p>
              </w:tc>
            </w:tr>
          </w:tbl>
          <w:p w14:paraId="31058E33" w14:textId="77777777" w:rsidR="004F03C8" w:rsidRPr="008A68C1" w:rsidRDefault="004F03C8" w:rsidP="004F03C8">
            <w:pPr>
              <w:pStyle w:val="BERSCHRIFT"/>
              <w:rPr>
                <w:rFonts w:ascii="Optima" w:hAnsi="Optima" w:cs="Times New Roman"/>
                <w:b w:val="0"/>
                <w:bCs/>
                <w:smallCaps w:val="0"/>
                <w:sz w:val="21"/>
                <w:szCs w:val="21"/>
              </w:rPr>
            </w:pPr>
          </w:p>
        </w:tc>
      </w:tr>
      <w:tr w:rsidR="004F03C8" w:rsidRPr="003413D2" w14:paraId="74251178" w14:textId="77777777" w:rsidTr="00A60C91">
        <w:trPr>
          <w:trHeight w:val="340"/>
        </w:trPr>
        <w:tc>
          <w:tcPr>
            <w:tcW w:w="8505" w:type="dxa"/>
            <w:vAlign w:val="bottom"/>
          </w:tcPr>
          <w:p w14:paraId="23826F21" w14:textId="55C1F8AC" w:rsidR="004F03C8" w:rsidRPr="004E6B1A" w:rsidRDefault="004F03C8" w:rsidP="004F03C8">
            <w:pPr>
              <w:pStyle w:val="Ort"/>
              <w:jc w:val="left"/>
              <w:rPr>
                <w:rFonts w:ascii="Optima" w:hAnsi="Optima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 w:rsidRPr="004E6B1A">
              <w:rPr>
                <w:rFonts w:ascii="Optima" w:hAnsi="Optima" w:cs="Times New Roman"/>
                <w:b/>
                <w:i w:val="0"/>
                <w:iCs/>
                <w:smallCaps w:val="0"/>
                <w:sz w:val="21"/>
                <w:szCs w:val="21"/>
              </w:rPr>
              <w:t>Tafel-Ö</w:t>
            </w:r>
            <w:r>
              <w:rPr>
                <w:rFonts w:ascii="Optima" w:hAnsi="Optima" w:cs="Times New Roman"/>
                <w:b/>
                <w:i w:val="0"/>
                <w:iCs/>
                <w:smallCaps w:val="0"/>
                <w:sz w:val="21"/>
                <w:szCs w:val="21"/>
              </w:rPr>
              <w:t>sterreich</w:t>
            </w:r>
          </w:p>
        </w:tc>
        <w:tc>
          <w:tcPr>
            <w:tcW w:w="1701" w:type="dxa"/>
            <w:vAlign w:val="bottom"/>
          </w:tcPr>
          <w:p w14:paraId="58208F44" w14:textId="4852F6A6" w:rsidR="004F03C8" w:rsidRPr="003413D2" w:rsidRDefault="004F03C8" w:rsidP="004F03C8">
            <w:pPr>
              <w:pStyle w:val="Ort"/>
              <w:rPr>
                <w:rFonts w:ascii="Optima" w:hAnsi="Optima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Wien</w:t>
            </w:r>
          </w:p>
        </w:tc>
      </w:tr>
      <w:tr w:rsidR="004F03C8" w:rsidRPr="003413D2" w14:paraId="24397F8D" w14:textId="77777777" w:rsidTr="00A60C91">
        <w:trPr>
          <w:trHeight w:val="57"/>
        </w:trPr>
        <w:tc>
          <w:tcPr>
            <w:tcW w:w="8505" w:type="dxa"/>
          </w:tcPr>
          <w:p w14:paraId="47486344" w14:textId="22D0E460" w:rsidR="004F03C8" w:rsidRPr="003413D2" w:rsidRDefault="004F03C8" w:rsidP="004F03C8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bookmarkStart w:id="1" w:name="_Hlk210286122"/>
            <w:proofErr w:type="spellStart"/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>Mitglied</w:t>
            </w:r>
            <w:proofErr w:type="spellEnd"/>
          </w:p>
        </w:tc>
        <w:tc>
          <w:tcPr>
            <w:tcW w:w="1701" w:type="dxa"/>
          </w:tcPr>
          <w:p w14:paraId="3F1503A4" w14:textId="275DA466" w:rsidR="004F03C8" w:rsidRPr="003413D2" w:rsidRDefault="004F03C8" w:rsidP="004F03C8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12</w:t>
            </w:r>
            <w:r w:rsidRPr="003413D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24</w:t>
            </w:r>
            <w:r w:rsidRPr="003413D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proofErr w:type="spellStart"/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bookmarkEnd w:id="1"/>
      <w:tr w:rsidR="004F03C8" w:rsidRPr="003413D2" w14:paraId="4F59C612" w14:textId="77777777" w:rsidTr="00A60C91">
        <w:trPr>
          <w:trHeight w:val="193"/>
        </w:trPr>
        <w:tc>
          <w:tcPr>
            <w:tcW w:w="8505" w:type="dxa"/>
          </w:tcPr>
          <w:p w14:paraId="32F07601" w14:textId="04F9A44D" w:rsidR="004F03C8" w:rsidRPr="0058043C" w:rsidRDefault="004F03C8" w:rsidP="004F03C8">
            <w:pPr>
              <w:pStyle w:val="Beschreibung"/>
              <w:numPr>
                <w:ilvl w:val="0"/>
                <w:numId w:val="32"/>
              </w:numPr>
              <w:rPr>
                <w:rFonts w:ascii="Optima" w:hAnsi="Optima" w:cs="Times New Roman"/>
                <w:iCs/>
                <w:sz w:val="20"/>
                <w:szCs w:val="20"/>
                <w:lang w:val="de-AT"/>
              </w:rPr>
            </w:pPr>
            <w:r w:rsidRPr="0058043C">
              <w:rPr>
                <w:rFonts w:ascii="Optima" w:hAnsi="Optima" w:cs="Times New Roman"/>
                <w:iCs/>
                <w:sz w:val="20"/>
                <w:szCs w:val="20"/>
                <w:lang w:val="de-AT"/>
              </w:rPr>
              <w:t>Engagement in der Unterstützung sozialer Projekte und der Versorgung bedürftiger Menschen</w:t>
            </w:r>
          </w:p>
        </w:tc>
        <w:tc>
          <w:tcPr>
            <w:tcW w:w="1701" w:type="dxa"/>
          </w:tcPr>
          <w:p w14:paraId="45DD2178" w14:textId="35A57458" w:rsidR="004F03C8" w:rsidRPr="000125E1" w:rsidRDefault="004F03C8" w:rsidP="004F03C8">
            <w:pPr>
              <w:pStyle w:val="Beschreibung"/>
              <w:jc w:val="right"/>
              <w:rPr>
                <w:rFonts w:ascii="Optima" w:hAnsi="Optima" w:cs="Times New Roman"/>
                <w:sz w:val="20"/>
                <w:szCs w:val="20"/>
              </w:rPr>
            </w:pPr>
          </w:p>
        </w:tc>
      </w:tr>
      <w:tr w:rsidR="004F03C8" w:rsidRPr="003413D2" w14:paraId="3B26943D" w14:textId="77777777" w:rsidTr="00A60C91">
        <w:trPr>
          <w:trHeight w:val="340"/>
        </w:trPr>
        <w:tc>
          <w:tcPr>
            <w:tcW w:w="8505" w:type="dxa"/>
            <w:vAlign w:val="bottom"/>
          </w:tcPr>
          <w:p w14:paraId="11E538C2" w14:textId="635F08E9" w:rsidR="004F03C8" w:rsidRPr="004E6B1A" w:rsidRDefault="004F03C8" w:rsidP="004F03C8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  <w:lang w:val="en-GB"/>
              </w:rPr>
            </w:pPr>
            <w:r w:rsidRPr="004E6B1A"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  <w:lang w:val="en-GB"/>
              </w:rPr>
              <w:t>Business &amp; Finance Club</w:t>
            </w:r>
            <w:r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  <w:lang w:val="en-GB"/>
              </w:rPr>
              <w:t xml:space="preserve"> </w:t>
            </w:r>
          </w:p>
        </w:tc>
        <w:tc>
          <w:tcPr>
            <w:tcW w:w="1701" w:type="dxa"/>
            <w:vAlign w:val="bottom"/>
          </w:tcPr>
          <w:p w14:paraId="21BF18C9" w14:textId="7AEE6A31" w:rsidR="004F03C8" w:rsidRPr="003413D2" w:rsidRDefault="004F03C8" w:rsidP="004F03C8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bCs/>
                <w:i w:val="0"/>
                <w:iCs w:val="0"/>
                <w:sz w:val="20"/>
                <w:szCs w:val="20"/>
              </w:rPr>
              <w:t>Wien</w:t>
            </w:r>
          </w:p>
        </w:tc>
      </w:tr>
      <w:tr w:rsidR="004F03C8" w:rsidRPr="003413D2" w14:paraId="4C910C82" w14:textId="77777777" w:rsidTr="00A60C91">
        <w:trPr>
          <w:trHeight w:val="57"/>
        </w:trPr>
        <w:tc>
          <w:tcPr>
            <w:tcW w:w="8505" w:type="dxa"/>
          </w:tcPr>
          <w:p w14:paraId="4CDEF6F3" w14:textId="0DB2A03C" w:rsidR="004F03C8" w:rsidRPr="003413D2" w:rsidRDefault="004F03C8" w:rsidP="004F03C8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proofErr w:type="spellStart"/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>Mitglied</w:t>
            </w:r>
            <w:proofErr w:type="spellEnd"/>
          </w:p>
        </w:tc>
        <w:tc>
          <w:tcPr>
            <w:tcW w:w="1701" w:type="dxa"/>
          </w:tcPr>
          <w:p w14:paraId="20B4A0FF" w14:textId="40174F36" w:rsidR="004F03C8" w:rsidRPr="003413D2" w:rsidRDefault="004F03C8" w:rsidP="004F03C8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10</w:t>
            </w:r>
            <w:r w:rsidRPr="003413D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24</w:t>
            </w:r>
            <w:r w:rsidRPr="003413D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proofErr w:type="spellStart"/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4F03C8" w:rsidRPr="0058043C" w14:paraId="04BFDD79" w14:textId="77777777" w:rsidTr="00A60C91">
        <w:trPr>
          <w:trHeight w:val="193"/>
        </w:trPr>
        <w:tc>
          <w:tcPr>
            <w:tcW w:w="8505" w:type="dxa"/>
          </w:tcPr>
          <w:p w14:paraId="5D908AF7" w14:textId="62942421" w:rsidR="004F03C8" w:rsidRPr="0058043C" w:rsidRDefault="004F03C8" w:rsidP="004F03C8">
            <w:pPr>
              <w:pStyle w:val="Bullets"/>
              <w:numPr>
                <w:ilvl w:val="0"/>
                <w:numId w:val="33"/>
              </w:numPr>
              <w:rPr>
                <w:rFonts w:ascii="Optima" w:hAnsi="Optima" w:cs="Times New Roman"/>
                <w:bCs/>
                <w:i w:val="0"/>
                <w:iCs w:val="0"/>
                <w:sz w:val="21"/>
                <w:szCs w:val="21"/>
                <w:lang w:val="en-GB"/>
              </w:rPr>
            </w:pPr>
            <w:proofErr w:type="spellStart"/>
            <w:r w:rsidRPr="0058043C">
              <w:rPr>
                <w:rFonts w:ascii="Optima" w:hAnsi="Optima" w:cs="Times New Roman"/>
                <w:bCs/>
                <w:i w:val="0"/>
                <w:iCs w:val="0"/>
                <w:sz w:val="20"/>
                <w:szCs w:val="20"/>
                <w:lang w:val="en-GB"/>
              </w:rPr>
              <w:t>Teilnahme</w:t>
            </w:r>
            <w:proofErr w:type="spellEnd"/>
            <w:r w:rsidRPr="0058043C">
              <w:rPr>
                <w:rFonts w:ascii="Optima" w:hAnsi="Optima" w:cs="Times New Roman"/>
                <w:bCs/>
                <w:i w:val="0"/>
                <w:iCs w:val="0"/>
                <w:sz w:val="20"/>
                <w:szCs w:val="20"/>
                <w:lang w:val="en-GB"/>
              </w:rPr>
              <w:t xml:space="preserve"> an Workshops in den </w:t>
            </w:r>
            <w:proofErr w:type="spellStart"/>
            <w:r w:rsidRPr="0058043C">
              <w:rPr>
                <w:rFonts w:ascii="Optima" w:hAnsi="Optima" w:cs="Times New Roman"/>
                <w:bCs/>
                <w:i w:val="0"/>
                <w:iCs w:val="0"/>
                <w:sz w:val="20"/>
                <w:szCs w:val="20"/>
                <w:lang w:val="en-GB"/>
              </w:rPr>
              <w:t>Bereichen</w:t>
            </w:r>
            <w:proofErr w:type="spellEnd"/>
            <w:r w:rsidRPr="0058043C">
              <w:rPr>
                <w:rFonts w:ascii="Optima" w:hAnsi="Optima" w:cs="Times New Roman"/>
                <w:bCs/>
                <w:i w:val="0"/>
                <w:iCs w:val="0"/>
                <w:sz w:val="20"/>
                <w:szCs w:val="20"/>
                <w:lang w:val="en-GB"/>
              </w:rPr>
              <w:t xml:space="preserve"> Investment Banking, Consulting, Private Equity</w:t>
            </w:r>
          </w:p>
        </w:tc>
        <w:tc>
          <w:tcPr>
            <w:tcW w:w="1701" w:type="dxa"/>
          </w:tcPr>
          <w:p w14:paraId="0D2FFB14" w14:textId="1D20ABAF" w:rsidR="004F03C8" w:rsidRPr="000125E1" w:rsidRDefault="004F03C8" w:rsidP="004F03C8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iCs w:val="0"/>
                <w:sz w:val="20"/>
                <w:szCs w:val="20"/>
                <w:lang w:val="en-GB"/>
              </w:rPr>
            </w:pPr>
          </w:p>
        </w:tc>
      </w:tr>
      <w:tr w:rsidR="00A60C91" w:rsidRPr="008A68C1" w14:paraId="49D29E1D" w14:textId="77777777" w:rsidTr="008138D5">
        <w:trPr>
          <w:trHeight w:val="340"/>
        </w:trPr>
        <w:tc>
          <w:tcPr>
            <w:tcW w:w="10206" w:type="dxa"/>
            <w:gridSpan w:val="2"/>
          </w:tcPr>
          <w:tbl>
            <w:tblPr>
              <w:tblStyle w:val="Tabellenraster"/>
              <w:tblW w:w="1020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504"/>
              <w:gridCol w:w="1703"/>
            </w:tblGrid>
            <w:tr w:rsidR="00A60C91" w:rsidRPr="00A9673E" w14:paraId="60450437" w14:textId="77777777" w:rsidTr="008138D5">
              <w:trPr>
                <w:trHeight w:val="340"/>
              </w:trPr>
              <w:tc>
                <w:tcPr>
                  <w:tcW w:w="8504" w:type="dxa"/>
                  <w:vAlign w:val="bottom"/>
                </w:tcPr>
                <w:p w14:paraId="52105DA2" w14:textId="77777777" w:rsidR="00A60C91" w:rsidRPr="00A25BE4" w:rsidRDefault="00A60C91" w:rsidP="008138D5">
                  <w:pPr>
                    <w:pStyle w:val="Ort"/>
                    <w:jc w:val="left"/>
                    <w:rPr>
                      <w:rFonts w:ascii="Optima" w:hAnsi="Optima" w:cs="Times New Roman"/>
                      <w:b/>
                      <w:i w:val="0"/>
                      <w:iCs/>
                      <w:smallCaps w:val="0"/>
                      <w:sz w:val="21"/>
                      <w:szCs w:val="21"/>
                    </w:rPr>
                  </w:pPr>
                  <w:bookmarkStart w:id="2" w:name="_Hlk186395857"/>
                  <w:r>
                    <w:rPr>
                      <w:rFonts w:ascii="Optima" w:hAnsi="Optima" w:cs="Times New Roman"/>
                      <w:b/>
                      <w:i w:val="0"/>
                      <w:iCs/>
                      <w:smallCaps w:val="0"/>
                      <w:sz w:val="21"/>
                      <w:szCs w:val="21"/>
                    </w:rPr>
                    <w:t xml:space="preserve">AIESEC, OGX-Team </w:t>
                  </w:r>
                </w:p>
              </w:tc>
              <w:tc>
                <w:tcPr>
                  <w:tcW w:w="1703" w:type="dxa"/>
                  <w:vAlign w:val="bottom"/>
                </w:tcPr>
                <w:p w14:paraId="58E4E57E" w14:textId="77777777" w:rsidR="00A60C91" w:rsidRPr="007819BD" w:rsidRDefault="00A60C91" w:rsidP="008138D5">
                  <w:pPr>
                    <w:pStyle w:val="Ort"/>
                    <w:rPr>
                      <w:rFonts w:ascii="Optima" w:hAnsi="Optima" w:cs="Times New Roman"/>
                      <w:b/>
                      <w:i w:val="0"/>
                      <w:iCs/>
                      <w:smallCaps w:val="0"/>
                      <w:sz w:val="21"/>
                      <w:szCs w:val="21"/>
                    </w:rPr>
                  </w:pPr>
                  <w:r w:rsidRPr="007819BD">
                    <w:rPr>
                      <w:rFonts w:ascii="Optima" w:hAnsi="Optima" w:cs="Times New Roman"/>
                      <w:b/>
                      <w:i w:val="0"/>
                      <w:iCs/>
                      <w:smallCaps w:val="0"/>
                      <w:sz w:val="21"/>
                      <w:szCs w:val="21"/>
                    </w:rPr>
                    <w:t>Wien</w:t>
                  </w:r>
                </w:p>
              </w:tc>
            </w:tr>
            <w:tr w:rsidR="00A60C91" w:rsidRPr="00A9673E" w14:paraId="00AE328B" w14:textId="77777777" w:rsidTr="008138D5">
              <w:trPr>
                <w:trHeight w:val="57"/>
              </w:trPr>
              <w:tc>
                <w:tcPr>
                  <w:tcW w:w="8504" w:type="dxa"/>
                  <w:vAlign w:val="bottom"/>
                </w:tcPr>
                <w:p w14:paraId="52BF8BF8" w14:textId="77777777" w:rsidR="00A60C91" w:rsidRPr="00A31C1F" w:rsidRDefault="00A60C91" w:rsidP="008138D5">
                  <w:pPr>
                    <w:pStyle w:val="Bullets"/>
                    <w:numPr>
                      <w:ilvl w:val="0"/>
                      <w:numId w:val="0"/>
                    </w:numPr>
                    <w:rPr>
                      <w:rFonts w:ascii="Optima" w:hAnsi="Optima" w:cs="Times New Roman"/>
                      <w:sz w:val="20"/>
                      <w:szCs w:val="20"/>
                      <w:lang w:val="en-US"/>
                    </w:rPr>
                  </w:pPr>
                  <w:r w:rsidRPr="00A31C1F">
                    <w:rPr>
                      <w:rFonts w:ascii="Optima" w:hAnsi="Optima" w:cs="Times New Roman"/>
                      <w:sz w:val="20"/>
                      <w:szCs w:val="20"/>
                      <w:lang w:val="en-US"/>
                    </w:rPr>
                    <w:t>Sales Manager</w:t>
                  </w:r>
                </w:p>
              </w:tc>
              <w:tc>
                <w:tcPr>
                  <w:tcW w:w="1703" w:type="dxa"/>
                  <w:vAlign w:val="bottom"/>
                </w:tcPr>
                <w:p w14:paraId="196988B4" w14:textId="77777777" w:rsidR="00A60C91" w:rsidRPr="00A31C1F" w:rsidRDefault="00A60C91" w:rsidP="008138D5">
                  <w:pPr>
                    <w:pStyle w:val="Bullets"/>
                    <w:numPr>
                      <w:ilvl w:val="0"/>
                      <w:numId w:val="0"/>
                    </w:numPr>
                    <w:jc w:val="right"/>
                    <w:rPr>
                      <w:rFonts w:ascii="Optima" w:hAnsi="Optima" w:cs="Times New Roman"/>
                      <w:sz w:val="20"/>
                      <w:szCs w:val="20"/>
                      <w:lang w:val="en-US"/>
                    </w:rPr>
                  </w:pPr>
                  <w:r>
                    <w:rPr>
                      <w:rFonts w:ascii="Optima" w:hAnsi="Optima" w:cs="Times New Roman"/>
                      <w:sz w:val="20"/>
                      <w:szCs w:val="20"/>
                      <w:lang w:val="en-US"/>
                    </w:rPr>
                    <w:t>02/2025 – 10/2025</w:t>
                  </w:r>
                </w:p>
              </w:tc>
            </w:tr>
            <w:tr w:rsidR="00A60C91" w:rsidRPr="00A9673E" w14:paraId="561D9C46" w14:textId="77777777" w:rsidTr="008138D5">
              <w:trPr>
                <w:trHeight w:val="193"/>
              </w:trPr>
              <w:tc>
                <w:tcPr>
                  <w:tcW w:w="8504" w:type="dxa"/>
                </w:tcPr>
                <w:p w14:paraId="35D5A71C" w14:textId="77777777" w:rsidR="00A60C91" w:rsidRPr="0058043C" w:rsidRDefault="00A60C91" w:rsidP="008138D5">
                  <w:pPr>
                    <w:pStyle w:val="Beschreibung"/>
                    <w:numPr>
                      <w:ilvl w:val="0"/>
                      <w:numId w:val="30"/>
                    </w:numPr>
                    <w:rPr>
                      <w:rFonts w:ascii="Optima" w:hAnsi="Optima" w:cs="Times New Roman"/>
                      <w:iCs/>
                      <w:sz w:val="20"/>
                      <w:szCs w:val="20"/>
                      <w:lang w:val="de-AT"/>
                    </w:rPr>
                  </w:pPr>
                  <w:r w:rsidRPr="0058043C">
                    <w:rPr>
                      <w:rFonts w:ascii="Optima" w:hAnsi="Optima" w:cs="Times New Roman"/>
                      <w:iCs/>
                      <w:sz w:val="20"/>
                      <w:szCs w:val="20"/>
                      <w:lang w:val="de-AT"/>
                    </w:rPr>
                    <w:t>Vermittlung internationaler Austauschprogramme, Freiwilligenprojekte und Praktika</w:t>
                  </w:r>
                </w:p>
                <w:p w14:paraId="6078A1E1" w14:textId="77777777" w:rsidR="00A60C91" w:rsidRPr="00A9673E" w:rsidRDefault="00A60C91" w:rsidP="008138D5">
                  <w:pPr>
                    <w:pStyle w:val="Beschreibung"/>
                    <w:numPr>
                      <w:ilvl w:val="0"/>
                      <w:numId w:val="30"/>
                    </w:numPr>
                    <w:rPr>
                      <w:rFonts w:ascii="Optima" w:hAnsi="Optima" w:cs="Times New Roman"/>
                      <w:i/>
                      <w:sz w:val="20"/>
                      <w:szCs w:val="20"/>
                      <w:lang w:val="de-AT"/>
                    </w:rPr>
                  </w:pPr>
                  <w:r w:rsidRPr="0058043C">
                    <w:rPr>
                      <w:rFonts w:ascii="Optima" w:hAnsi="Optima" w:cs="Times New Roman"/>
                      <w:iCs/>
                      <w:sz w:val="20"/>
                      <w:szCs w:val="20"/>
                      <w:lang w:val="de-AT"/>
                    </w:rPr>
                    <w:t>Beratung und Betreuung von Interessenten im gesamten Sales-Prozess</w:t>
                  </w:r>
                  <w:r>
                    <w:rPr>
                      <w:rFonts w:ascii="Optima" w:hAnsi="Optima" w:cs="Times New Roman"/>
                      <w:i/>
                      <w:sz w:val="20"/>
                      <w:szCs w:val="20"/>
                      <w:lang w:val="de-AT"/>
                    </w:rPr>
                    <w:t xml:space="preserve"> </w:t>
                  </w:r>
                </w:p>
              </w:tc>
              <w:tc>
                <w:tcPr>
                  <w:tcW w:w="1703" w:type="dxa"/>
                </w:tcPr>
                <w:p w14:paraId="0EE72FB3" w14:textId="77777777" w:rsidR="00A60C91" w:rsidRPr="000125E1" w:rsidRDefault="00A60C91" w:rsidP="008138D5">
                  <w:pPr>
                    <w:pStyle w:val="Beschreibung"/>
                    <w:jc w:val="right"/>
                    <w:rPr>
                      <w:rFonts w:ascii="Optima" w:hAnsi="Optima" w:cs="Times New Roman"/>
                      <w:sz w:val="20"/>
                      <w:szCs w:val="20"/>
                    </w:rPr>
                  </w:pPr>
                </w:p>
              </w:tc>
            </w:tr>
          </w:tbl>
          <w:p w14:paraId="490116C0" w14:textId="77777777" w:rsidR="00A60C91" w:rsidRPr="008A68C1" w:rsidRDefault="00A60C91" w:rsidP="008138D5">
            <w:pPr>
              <w:pStyle w:val="BERSCHRIFT"/>
              <w:rPr>
                <w:rFonts w:ascii="Optima" w:hAnsi="Optima" w:cs="Times New Roman"/>
                <w:b w:val="0"/>
                <w:bCs/>
                <w:smallCaps w:val="0"/>
                <w:sz w:val="21"/>
                <w:szCs w:val="21"/>
              </w:rPr>
            </w:pPr>
          </w:p>
        </w:tc>
      </w:tr>
      <w:tr w:rsidR="004F03C8" w:rsidRPr="003413D2" w14:paraId="4AF19DD1" w14:textId="77777777" w:rsidTr="00A60C91">
        <w:trPr>
          <w:trHeight w:val="340"/>
        </w:trPr>
        <w:tc>
          <w:tcPr>
            <w:tcW w:w="8505" w:type="dxa"/>
            <w:vAlign w:val="bottom"/>
          </w:tcPr>
          <w:p w14:paraId="7756FD9A" w14:textId="55DF551D" w:rsidR="004F03C8" w:rsidRPr="003413D2" w:rsidRDefault="004F03C8" w:rsidP="004F03C8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</w:rPr>
              <w:t>Aushilfstrainer für Jugendliche</w:t>
            </w:r>
          </w:p>
        </w:tc>
        <w:tc>
          <w:tcPr>
            <w:tcW w:w="1701" w:type="dxa"/>
            <w:vAlign w:val="bottom"/>
          </w:tcPr>
          <w:p w14:paraId="30626CB8" w14:textId="49627B19" w:rsidR="004F03C8" w:rsidRPr="003413D2" w:rsidRDefault="004F03C8" w:rsidP="004F03C8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bCs/>
                <w:i w:val="0"/>
                <w:iCs w:val="0"/>
                <w:sz w:val="20"/>
                <w:szCs w:val="20"/>
              </w:rPr>
              <w:t>München</w:t>
            </w:r>
          </w:p>
        </w:tc>
      </w:tr>
      <w:bookmarkEnd w:id="2"/>
      <w:tr w:rsidR="004F03C8" w:rsidRPr="003413D2" w14:paraId="56372BDE" w14:textId="77777777" w:rsidTr="00A60C91">
        <w:trPr>
          <w:trHeight w:val="193"/>
        </w:trPr>
        <w:tc>
          <w:tcPr>
            <w:tcW w:w="8505" w:type="dxa"/>
          </w:tcPr>
          <w:p w14:paraId="3C87D247" w14:textId="1DC7438A" w:rsidR="004F03C8" w:rsidRPr="0058043C" w:rsidRDefault="004F03C8" w:rsidP="004F03C8">
            <w:pPr>
              <w:pStyle w:val="Bullets"/>
              <w:numPr>
                <w:ilvl w:val="0"/>
                <w:numId w:val="35"/>
              </w:numP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58043C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Verantwortung für die Planung und Durchführung von Tennis-Trainingseinheiten</w:t>
            </w:r>
          </w:p>
        </w:tc>
        <w:tc>
          <w:tcPr>
            <w:tcW w:w="1701" w:type="dxa"/>
          </w:tcPr>
          <w:p w14:paraId="288A2195" w14:textId="541C222F" w:rsidR="004F03C8" w:rsidRPr="003413D2" w:rsidRDefault="004F03C8" w:rsidP="004F03C8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3413D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1</w:t>
            </w:r>
            <w:r w:rsidRPr="003413D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20</w:t>
            </w:r>
            <w:r w:rsidRPr="003413D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 xml:space="preserve"> – 0</w:t>
            </w: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9</w:t>
            </w:r>
            <w:r w:rsidRPr="003413D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21</w:t>
            </w:r>
          </w:p>
        </w:tc>
      </w:tr>
      <w:tr w:rsidR="004F03C8" w:rsidRPr="003413D2" w14:paraId="255A1E19" w14:textId="77777777" w:rsidTr="00A60C91">
        <w:trPr>
          <w:trHeight w:val="340"/>
        </w:trPr>
        <w:tc>
          <w:tcPr>
            <w:tcW w:w="8505" w:type="dxa"/>
            <w:vAlign w:val="bottom"/>
          </w:tcPr>
          <w:p w14:paraId="0FA1A2EE" w14:textId="37E28107" w:rsidR="004F03C8" w:rsidRPr="00CB4180" w:rsidRDefault="004F03C8" w:rsidP="004F03C8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</w:rPr>
              <w:t>Schulengagement</w:t>
            </w:r>
          </w:p>
        </w:tc>
        <w:tc>
          <w:tcPr>
            <w:tcW w:w="1701" w:type="dxa"/>
            <w:vAlign w:val="bottom"/>
          </w:tcPr>
          <w:p w14:paraId="46F44DD1" w14:textId="77777777" w:rsidR="004F03C8" w:rsidRPr="003413D2" w:rsidRDefault="004F03C8" w:rsidP="004F03C8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bCs/>
                <w:i w:val="0"/>
                <w:iCs w:val="0"/>
                <w:sz w:val="20"/>
                <w:szCs w:val="20"/>
              </w:rPr>
              <w:t>München</w:t>
            </w:r>
          </w:p>
        </w:tc>
      </w:tr>
      <w:tr w:rsidR="004F03C8" w:rsidRPr="003413D2" w14:paraId="04F72408" w14:textId="77777777" w:rsidTr="00A60C91">
        <w:trPr>
          <w:trHeight w:val="193"/>
        </w:trPr>
        <w:tc>
          <w:tcPr>
            <w:tcW w:w="8505" w:type="dxa"/>
          </w:tcPr>
          <w:p w14:paraId="5FD138F9" w14:textId="77777777" w:rsidR="004F03C8" w:rsidRDefault="004F03C8" w:rsidP="004F03C8">
            <w:pPr>
              <w:pStyle w:val="Beschreibung"/>
              <w:numPr>
                <w:ilvl w:val="0"/>
                <w:numId w:val="24"/>
              </w:numPr>
              <w:rPr>
                <w:rFonts w:ascii="Optima" w:hAnsi="Optima" w:cs="Times New Roman"/>
                <w:iCs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iCs/>
                <w:sz w:val="20"/>
                <w:szCs w:val="20"/>
                <w:lang w:val="de-AT"/>
              </w:rPr>
              <w:t>Klassensprecher</w:t>
            </w:r>
          </w:p>
          <w:p w14:paraId="2239F64E" w14:textId="77777777" w:rsidR="004F03C8" w:rsidRDefault="004F03C8" w:rsidP="004F03C8">
            <w:pPr>
              <w:pStyle w:val="Beschreibung"/>
              <w:numPr>
                <w:ilvl w:val="0"/>
                <w:numId w:val="24"/>
              </w:numPr>
              <w:rPr>
                <w:rFonts w:ascii="Optima" w:hAnsi="Optima" w:cs="Times New Roman"/>
                <w:iCs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iCs/>
                <w:sz w:val="20"/>
                <w:szCs w:val="20"/>
                <w:lang w:val="de-AT"/>
              </w:rPr>
              <w:t>Mitglied der Schülermitverwaltung</w:t>
            </w:r>
          </w:p>
          <w:p w14:paraId="7D278D2C" w14:textId="6E98500D" w:rsidR="004F03C8" w:rsidRPr="00852B1A" w:rsidRDefault="004F03C8" w:rsidP="004F03C8">
            <w:pPr>
              <w:pStyle w:val="Beschreibung"/>
              <w:numPr>
                <w:ilvl w:val="0"/>
                <w:numId w:val="24"/>
              </w:numPr>
              <w:rPr>
                <w:rFonts w:ascii="Optima" w:hAnsi="Optima" w:cs="Times New Roman"/>
                <w:iCs/>
                <w:sz w:val="20"/>
                <w:szCs w:val="20"/>
                <w:lang w:val="de-AT"/>
              </w:rPr>
            </w:pPr>
            <w:r w:rsidRPr="00852B1A">
              <w:rPr>
                <w:rFonts w:ascii="Optima" w:hAnsi="Optima" w:cs="Times New Roman"/>
                <w:sz w:val="20"/>
                <w:szCs w:val="20"/>
                <w:lang w:val="de-AT"/>
              </w:rPr>
              <w:lastRenderedPageBreak/>
              <w:t>Teilnahme am Schulorchester (Big Band)</w:t>
            </w:r>
          </w:p>
        </w:tc>
        <w:tc>
          <w:tcPr>
            <w:tcW w:w="1701" w:type="dxa"/>
          </w:tcPr>
          <w:p w14:paraId="14002A35" w14:textId="5FD02FF1" w:rsidR="004F03C8" w:rsidRDefault="004F03C8" w:rsidP="004F03C8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lastRenderedPageBreak/>
              <w:t>09</w:t>
            </w:r>
            <w:r w:rsidRPr="003413D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19</w:t>
            </w:r>
            <w:r w:rsidRPr="003413D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09</w:t>
            </w:r>
            <w:r w:rsidRPr="003413D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20</w:t>
            </w:r>
          </w:p>
          <w:p w14:paraId="40A63F51" w14:textId="41A5AE3F" w:rsidR="004F03C8" w:rsidRDefault="004F03C8" w:rsidP="004F03C8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01/2016 – 07/2018</w:t>
            </w:r>
          </w:p>
          <w:p w14:paraId="715FD83A" w14:textId="4BE73BF3" w:rsidR="004F03C8" w:rsidRPr="003413D2" w:rsidRDefault="004F03C8" w:rsidP="004F03C8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lastRenderedPageBreak/>
              <w:t>09/2015 – 09/2019</w:t>
            </w:r>
          </w:p>
        </w:tc>
      </w:tr>
      <w:tr w:rsidR="004F03C8" w:rsidRPr="003413D2" w14:paraId="482569A2" w14:textId="77777777" w:rsidTr="00FE0496">
        <w:trPr>
          <w:trHeight w:val="510"/>
        </w:trPr>
        <w:tc>
          <w:tcPr>
            <w:tcW w:w="10206" w:type="dxa"/>
            <w:gridSpan w:val="2"/>
            <w:tcBorders>
              <w:bottom w:val="single" w:sz="4" w:space="0" w:color="auto"/>
            </w:tcBorders>
            <w:vAlign w:val="bottom"/>
          </w:tcPr>
          <w:p w14:paraId="1CFA4492" w14:textId="25212AE1" w:rsidR="004F03C8" w:rsidRPr="003413D2" w:rsidRDefault="004F03C8" w:rsidP="004F03C8">
            <w:pPr>
              <w:rPr>
                <w:rFonts w:ascii="Optima" w:hAnsi="Optima" w:cs="Times New Roman"/>
                <w:b/>
                <w:sz w:val="26"/>
                <w:szCs w:val="26"/>
              </w:rPr>
            </w:pPr>
            <w:r w:rsidRPr="003413D2">
              <w:rPr>
                <w:rFonts w:ascii="Optima" w:hAnsi="Optima" w:cs="Times New Roman"/>
                <w:b/>
                <w:sz w:val="26"/>
                <w:szCs w:val="26"/>
              </w:rPr>
              <w:lastRenderedPageBreak/>
              <w:t xml:space="preserve">FÄHIGKEITEN &amp; </w:t>
            </w:r>
            <w:r>
              <w:rPr>
                <w:rFonts w:ascii="Optima" w:hAnsi="Optima" w:cs="Times New Roman"/>
                <w:b/>
                <w:sz w:val="26"/>
                <w:szCs w:val="26"/>
              </w:rPr>
              <w:t xml:space="preserve">WEITERE </w:t>
            </w:r>
            <w:r w:rsidRPr="003413D2">
              <w:rPr>
                <w:rFonts w:ascii="Optima" w:hAnsi="Optima" w:cs="Times New Roman"/>
                <w:b/>
                <w:sz w:val="26"/>
                <w:szCs w:val="26"/>
              </w:rPr>
              <w:t>INTERESSEN</w:t>
            </w:r>
          </w:p>
        </w:tc>
      </w:tr>
      <w:tr w:rsidR="004F03C8" w:rsidRPr="003413D2" w14:paraId="2B257790" w14:textId="77777777" w:rsidTr="00B00C12">
        <w:trPr>
          <w:trHeight w:val="283"/>
        </w:trPr>
        <w:tc>
          <w:tcPr>
            <w:tcW w:w="10206" w:type="dxa"/>
            <w:gridSpan w:val="2"/>
            <w:tcBorders>
              <w:top w:val="single" w:sz="4" w:space="0" w:color="auto"/>
            </w:tcBorders>
            <w:vAlign w:val="bottom"/>
          </w:tcPr>
          <w:p w14:paraId="061D3FCE" w14:textId="53132745" w:rsidR="004F03C8" w:rsidRPr="003413D2" w:rsidRDefault="004F03C8" w:rsidP="004F03C8">
            <w:pPr>
              <w:rPr>
                <w:rFonts w:ascii="Optima" w:hAnsi="Optima" w:cs="Times New Roman"/>
                <w:sz w:val="20"/>
                <w:szCs w:val="20"/>
                <w:lang w:val="de-AT"/>
              </w:rPr>
            </w:pPr>
            <w:r w:rsidRPr="00A60C91">
              <w:rPr>
                <w:rFonts w:ascii="Optima" w:hAnsi="Optima" w:cs="Times New Roman"/>
                <w:b/>
                <w:bCs/>
                <w:sz w:val="21"/>
                <w:szCs w:val="21"/>
              </w:rPr>
              <w:t>Sprachen:</w:t>
            </w:r>
            <w:r w:rsidRPr="003413D2">
              <w:rPr>
                <w:rFonts w:ascii="Optima" w:hAnsi="Optima" w:cs="Times New Roman"/>
                <w:sz w:val="20"/>
                <w:szCs w:val="20"/>
              </w:rPr>
              <w:t xml:space="preserve"> </w:t>
            </w:r>
            <w:r w:rsidRPr="003413D2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 xml:space="preserve">Deutsch </w:t>
            </w:r>
            <w:r w:rsidRPr="003413D2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(Muttersprache)</w:t>
            </w:r>
            <w:r w:rsidRPr="003413D2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 xml:space="preserve">, Englisch </w:t>
            </w:r>
            <w:r w:rsidRPr="003413D2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(</w:t>
            </w:r>
            <w:r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fließend</w:t>
            </w:r>
            <w:r w:rsidRPr="003413D2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)</w:t>
            </w:r>
            <w:r w:rsidRPr="003413D2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 xml:space="preserve">, </w:t>
            </w:r>
            <w: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Latein (</w:t>
            </w:r>
            <w:r w:rsidRPr="00405237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Großes Latinum</w:t>
            </w:r>
            <w: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)</w:t>
            </w:r>
          </w:p>
        </w:tc>
      </w:tr>
      <w:tr w:rsidR="004F03C8" w:rsidRPr="0058043C" w14:paraId="45706C3F" w14:textId="77777777" w:rsidTr="00462D7A">
        <w:trPr>
          <w:trHeight w:val="283"/>
        </w:trPr>
        <w:tc>
          <w:tcPr>
            <w:tcW w:w="10206" w:type="dxa"/>
            <w:gridSpan w:val="2"/>
            <w:vAlign w:val="bottom"/>
          </w:tcPr>
          <w:p w14:paraId="60CA2168" w14:textId="76BA9B67" w:rsidR="004F03C8" w:rsidRPr="0039799D" w:rsidRDefault="004F03C8" w:rsidP="004F03C8">
            <w:pPr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en-GB"/>
              </w:rPr>
            </w:pPr>
            <w:proofErr w:type="spellStart"/>
            <w:r w:rsidRPr="00A60C91">
              <w:rPr>
                <w:rFonts w:ascii="Optima" w:hAnsi="Optima" w:cs="Times New Roman"/>
                <w:b/>
                <w:bCs/>
                <w:sz w:val="21"/>
                <w:szCs w:val="21"/>
                <w:lang w:val="en-GB"/>
              </w:rPr>
              <w:t>Technisch</w:t>
            </w:r>
            <w:proofErr w:type="spellEnd"/>
            <w:r w:rsidRPr="00A60C91">
              <w:rPr>
                <w:rFonts w:ascii="Optima" w:hAnsi="Optima" w:cs="Times New Roman"/>
                <w:b/>
                <w:bCs/>
                <w:sz w:val="21"/>
                <w:szCs w:val="21"/>
                <w:lang w:val="en-GB"/>
              </w:rPr>
              <w:t>:</w:t>
            </w:r>
            <w:r w:rsidRPr="0039799D">
              <w:rPr>
                <w:rFonts w:ascii="Optima" w:hAnsi="Optima" w:cs="Times New Roman"/>
                <w:sz w:val="20"/>
                <w:szCs w:val="20"/>
                <w:lang w:val="en-GB"/>
              </w:rPr>
              <w:t xml:space="preserve"> </w:t>
            </w:r>
            <w:r w:rsidRPr="0039799D">
              <w:rPr>
                <w:rFonts w:ascii="Optima" w:hAnsi="Optima" w:cs="Times New Roman"/>
                <w:color w:val="000000"/>
                <w:sz w:val="20"/>
                <w:szCs w:val="20"/>
                <w:lang w:val="en-GB"/>
              </w:rPr>
              <w:t xml:space="preserve">Microsoft Office </w:t>
            </w:r>
            <w:r w:rsidRPr="000A3F77">
              <w:rPr>
                <w:rFonts w:ascii="Optima" w:hAnsi="Optima" w:cs="Times New Roman"/>
                <w:color w:val="000000"/>
                <w:sz w:val="20"/>
                <w:szCs w:val="20"/>
                <w:lang w:val="en-GB"/>
              </w:rPr>
              <w:t>(Word, Excel, PowerPoint)</w:t>
            </w:r>
          </w:p>
        </w:tc>
      </w:tr>
      <w:tr w:rsidR="004F03C8" w:rsidRPr="003413D2" w14:paraId="70CB01B0" w14:textId="77777777" w:rsidTr="00991F52">
        <w:trPr>
          <w:trHeight w:val="283"/>
        </w:trPr>
        <w:tc>
          <w:tcPr>
            <w:tcW w:w="10206" w:type="dxa"/>
            <w:gridSpan w:val="2"/>
            <w:vAlign w:val="bottom"/>
          </w:tcPr>
          <w:p w14:paraId="598C2742" w14:textId="2234AB80" w:rsidR="004F03C8" w:rsidRPr="003413D2" w:rsidRDefault="004F03C8" w:rsidP="004F03C8">
            <w:pP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</w:pPr>
            <w:r w:rsidRPr="00A60C91">
              <w:rPr>
                <w:rFonts w:ascii="Optima" w:hAnsi="Optima" w:cs="Times New Roman"/>
                <w:b/>
                <w:bCs/>
                <w:sz w:val="21"/>
                <w:szCs w:val="21"/>
              </w:rPr>
              <w:t>Interessen:</w:t>
            </w:r>
            <w:r w:rsidRPr="003413D2">
              <w:rPr>
                <w:rFonts w:ascii="Optima" w:hAnsi="Optima" w:cs="Times New Roman"/>
                <w:sz w:val="20"/>
                <w:szCs w:val="20"/>
              </w:rPr>
              <w:t xml:space="preserve"> </w:t>
            </w:r>
            <w:r>
              <w:rPr>
                <w:rFonts w:ascii="Optima" w:hAnsi="Optima" w:cs="Times New Roman"/>
                <w:sz w:val="20"/>
                <w:szCs w:val="20"/>
              </w:rPr>
              <w:t>(Welt-)</w:t>
            </w:r>
            <w:r>
              <w:rPr>
                <w:rFonts w:ascii="Optima" w:hAnsi="Optima" w:cs="Times New Roman"/>
                <w:color w:val="000000"/>
                <w:sz w:val="20"/>
                <w:szCs w:val="20"/>
              </w:rPr>
              <w:t>Reisen, Skifahren, Tennis, Fußball</w:t>
            </w:r>
            <w: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, Tauchen</w:t>
            </w:r>
          </w:p>
        </w:tc>
      </w:tr>
      <w:tr w:rsidR="004F03C8" w:rsidRPr="003413D2" w14:paraId="600D77B8" w14:textId="77777777" w:rsidTr="00991F52">
        <w:trPr>
          <w:trHeight w:val="283"/>
        </w:trPr>
        <w:tc>
          <w:tcPr>
            <w:tcW w:w="10206" w:type="dxa"/>
            <w:gridSpan w:val="2"/>
            <w:vAlign w:val="bottom"/>
          </w:tcPr>
          <w:p w14:paraId="6503DBA0" w14:textId="4C3976F0" w:rsidR="004F03C8" w:rsidRPr="003413D2" w:rsidRDefault="004F03C8" w:rsidP="004F03C8">
            <w:pPr>
              <w:rPr>
                <w:rFonts w:ascii="Optima" w:hAnsi="Optima" w:cs="Times New Roman"/>
                <w:b/>
                <w:bCs/>
                <w:sz w:val="20"/>
                <w:szCs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0" wp14:anchorId="4C3F7D22" wp14:editId="3F3CE1EF">
                  <wp:simplePos x="1301750" y="9264015"/>
                  <wp:positionH relativeFrom="margin">
                    <wp:posOffset>724535</wp:posOffset>
                  </wp:positionH>
                  <wp:positionV relativeFrom="margin">
                    <wp:posOffset>-639445</wp:posOffset>
                  </wp:positionV>
                  <wp:extent cx="273050" cy="1687830"/>
                  <wp:effectExtent l="54610" t="2540" r="48260" b="105410"/>
                  <wp:wrapSquare wrapText="bothSides"/>
                  <wp:docPr id="297525810" name="Grafik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7525810" name="Grafik 1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colorTemperature colorTemp="4700"/>
                                    </a14:imgEffect>
                                    <a14:imgEffect>
                                      <a14:saturation sat="0"/>
                                    </a14:imgEffect>
                                    <a14:imgEffect>
                                      <a14:brightnessContrast bright="3000" contrast="1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4905" t="18794" r="43058" b="18248"/>
                          <a:stretch/>
                        </pic:blipFill>
                        <pic:spPr bwMode="auto">
                          <a:xfrm rot="5400000">
                            <a:off x="0" y="0"/>
                            <a:ext cx="273050" cy="1687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outerShdw blurRad="50800" dist="50800" dir="5400000" algn="ctr" rotWithShape="0">
                              <a:sysClr val="window" lastClr="FFFFFF"/>
                            </a:outerShdw>
                          </a:effectLst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4F03C8" w:rsidRPr="003413D2" w14:paraId="1A53CABC" w14:textId="77777777" w:rsidTr="00991F52">
        <w:trPr>
          <w:trHeight w:val="283"/>
        </w:trPr>
        <w:tc>
          <w:tcPr>
            <w:tcW w:w="10206" w:type="dxa"/>
            <w:gridSpan w:val="2"/>
            <w:vAlign w:val="bottom"/>
          </w:tcPr>
          <w:p w14:paraId="14ABB537" w14:textId="080C8E88" w:rsidR="004F03C8" w:rsidRPr="0039799D" w:rsidRDefault="004F03C8" w:rsidP="004F03C8">
            <w:pPr>
              <w:rPr>
                <w:rFonts w:ascii="Optima" w:hAnsi="Optima" w:cs="Times New Roman"/>
                <w:sz w:val="20"/>
                <w:szCs w:val="20"/>
              </w:rPr>
            </w:pPr>
            <w:r w:rsidRPr="0039799D">
              <w:rPr>
                <w:rFonts w:ascii="Optima" w:hAnsi="Optima" w:cs="Times New Roman"/>
                <w:sz w:val="20"/>
                <w:szCs w:val="20"/>
              </w:rPr>
              <w:t xml:space="preserve">Wien, den </w:t>
            </w:r>
            <w:r>
              <w:rPr>
                <w:rFonts w:ascii="Optima" w:hAnsi="Optima" w:cs="Times New Roman"/>
                <w:sz w:val="20"/>
                <w:szCs w:val="20"/>
              </w:rPr>
              <w:t>0</w:t>
            </w:r>
            <w:r w:rsidR="0058043C">
              <w:rPr>
                <w:rFonts w:ascii="Optima" w:hAnsi="Optima" w:cs="Times New Roman"/>
                <w:sz w:val="20"/>
                <w:szCs w:val="20"/>
              </w:rPr>
              <w:t>3</w:t>
            </w:r>
            <w:r w:rsidRPr="0039799D">
              <w:rPr>
                <w:rFonts w:ascii="Optima" w:hAnsi="Optima" w:cs="Times New Roman"/>
                <w:sz w:val="20"/>
                <w:szCs w:val="20"/>
              </w:rPr>
              <w:t>.</w:t>
            </w:r>
            <w:r w:rsidR="0058043C">
              <w:rPr>
                <w:rFonts w:ascii="Optima" w:hAnsi="Optima" w:cs="Times New Roman"/>
                <w:sz w:val="20"/>
                <w:szCs w:val="20"/>
              </w:rPr>
              <w:t>12</w:t>
            </w:r>
            <w:r w:rsidRPr="0039799D">
              <w:rPr>
                <w:rFonts w:ascii="Optima" w:hAnsi="Optima" w:cs="Times New Roman"/>
                <w:sz w:val="20"/>
                <w:szCs w:val="20"/>
              </w:rPr>
              <w:t>.20</w:t>
            </w:r>
            <w:r>
              <w:rPr>
                <w:rFonts w:ascii="Optima" w:hAnsi="Optima" w:cs="Times New Roman"/>
                <w:sz w:val="20"/>
                <w:szCs w:val="20"/>
              </w:rPr>
              <w:t>2</w:t>
            </w:r>
            <w:r w:rsidRPr="0039799D">
              <w:rPr>
                <w:rFonts w:ascii="Optima" w:hAnsi="Optima" w:cs="Times New Roman"/>
                <w:sz w:val="20"/>
                <w:szCs w:val="20"/>
              </w:rPr>
              <w:t>5</w:t>
            </w:r>
          </w:p>
        </w:tc>
      </w:tr>
    </w:tbl>
    <w:p w14:paraId="0747D2BF" w14:textId="7618254F" w:rsidR="00723643" w:rsidRPr="003413D2" w:rsidRDefault="00723643" w:rsidP="00BD1AD8">
      <w:pPr>
        <w:rPr>
          <w:rFonts w:ascii="Optima" w:hAnsi="Optima"/>
          <w:sz w:val="18"/>
        </w:rPr>
      </w:pPr>
    </w:p>
    <w:sectPr w:rsidR="00723643" w:rsidRPr="003413D2" w:rsidSect="00FE0496">
      <w:footerReference w:type="even" r:id="rId10"/>
      <w:pgSz w:w="11906" w:h="16838"/>
      <w:pgMar w:top="567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A62AAD" w14:textId="77777777" w:rsidR="00721642" w:rsidRDefault="00721642" w:rsidP="00BE053D">
      <w:pPr>
        <w:spacing w:after="0" w:line="240" w:lineRule="auto"/>
      </w:pPr>
      <w:r>
        <w:separator/>
      </w:r>
    </w:p>
  </w:endnote>
  <w:endnote w:type="continuationSeparator" w:id="0">
    <w:p w14:paraId="5A3655C9" w14:textId="77777777" w:rsidR="00721642" w:rsidRDefault="00721642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tima">
    <w:altName w:val="Calibri"/>
    <w:charset w:val="00"/>
    <w:family w:val="auto"/>
    <w:pitch w:val="variable"/>
    <w:sig w:usb0="80000067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EndPr>
      <w:rPr>
        <w:rStyle w:val="Seitenzahl"/>
      </w:rPr>
    </w:sdtEnd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1D331E" w14:textId="77777777" w:rsidR="00721642" w:rsidRDefault="00721642" w:rsidP="00BE053D">
      <w:pPr>
        <w:spacing w:after="0" w:line="240" w:lineRule="auto"/>
      </w:pPr>
      <w:r>
        <w:separator/>
      </w:r>
    </w:p>
  </w:footnote>
  <w:footnote w:type="continuationSeparator" w:id="0">
    <w:p w14:paraId="1C5D496C" w14:textId="77777777" w:rsidR="00721642" w:rsidRDefault="00721642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E34EF0"/>
    <w:multiLevelType w:val="hybridMultilevel"/>
    <w:tmpl w:val="1B2CF0BE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57F645E"/>
    <w:multiLevelType w:val="hybridMultilevel"/>
    <w:tmpl w:val="D9BC9C86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F01635"/>
    <w:multiLevelType w:val="hybridMultilevel"/>
    <w:tmpl w:val="4F9EBC9E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CD967CD"/>
    <w:multiLevelType w:val="hybridMultilevel"/>
    <w:tmpl w:val="EE6EA6E0"/>
    <w:lvl w:ilvl="0" w:tplc="8C04F598">
      <w:start w:val="1"/>
      <w:numFmt w:val="bullet"/>
      <w:pStyle w:val="Bullets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5670E2"/>
    <w:multiLevelType w:val="hybridMultilevel"/>
    <w:tmpl w:val="1E62F884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F54684D"/>
    <w:multiLevelType w:val="hybridMultilevel"/>
    <w:tmpl w:val="56382434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8C33C07"/>
    <w:multiLevelType w:val="hybridMultilevel"/>
    <w:tmpl w:val="0DF0F7C0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92604A6"/>
    <w:multiLevelType w:val="hybridMultilevel"/>
    <w:tmpl w:val="FC5AA0D0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E723BCA"/>
    <w:multiLevelType w:val="hybridMultilevel"/>
    <w:tmpl w:val="E0445628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8"/>
  </w:num>
  <w:num w:numId="3">
    <w:abstractNumId w:val="21"/>
  </w:num>
  <w:num w:numId="4">
    <w:abstractNumId w:val="0"/>
  </w:num>
  <w:num w:numId="5">
    <w:abstractNumId w:val="1"/>
  </w:num>
  <w:num w:numId="6">
    <w:abstractNumId w:val="2"/>
  </w:num>
  <w:num w:numId="7">
    <w:abstractNumId w:val="14"/>
  </w:num>
  <w:num w:numId="8">
    <w:abstractNumId w:val="25"/>
  </w:num>
  <w:num w:numId="9">
    <w:abstractNumId w:val="13"/>
  </w:num>
  <w:num w:numId="10">
    <w:abstractNumId w:val="27"/>
  </w:num>
  <w:num w:numId="11">
    <w:abstractNumId w:val="5"/>
  </w:num>
  <w:num w:numId="12">
    <w:abstractNumId w:val="6"/>
  </w:num>
  <w:num w:numId="13">
    <w:abstractNumId w:val="8"/>
  </w:num>
  <w:num w:numId="14">
    <w:abstractNumId w:val="9"/>
  </w:num>
  <w:num w:numId="15">
    <w:abstractNumId w:val="23"/>
  </w:num>
  <w:num w:numId="16">
    <w:abstractNumId w:val="4"/>
  </w:num>
  <w:num w:numId="17">
    <w:abstractNumId w:val="17"/>
  </w:num>
  <w:num w:numId="18">
    <w:abstractNumId w:val="3"/>
  </w:num>
  <w:num w:numId="19">
    <w:abstractNumId w:val="20"/>
  </w:num>
  <w:num w:numId="20">
    <w:abstractNumId w:val="10"/>
  </w:num>
  <w:num w:numId="21">
    <w:abstractNumId w:val="11"/>
  </w:num>
  <w:num w:numId="22">
    <w:abstractNumId w:val="16"/>
  </w:num>
  <w:num w:numId="23">
    <w:abstractNumId w:val="7"/>
  </w:num>
  <w:num w:numId="24">
    <w:abstractNumId w:val="22"/>
  </w:num>
  <w:num w:numId="25">
    <w:abstractNumId w:val="29"/>
  </w:num>
  <w:num w:numId="26">
    <w:abstractNumId w:val="19"/>
  </w:num>
  <w:num w:numId="27">
    <w:abstractNumId w:val="21"/>
  </w:num>
  <w:num w:numId="28">
    <w:abstractNumId w:val="21"/>
  </w:num>
  <w:num w:numId="29">
    <w:abstractNumId w:val="21"/>
  </w:num>
  <w:num w:numId="30">
    <w:abstractNumId w:val="28"/>
  </w:num>
  <w:num w:numId="31">
    <w:abstractNumId w:val="21"/>
  </w:num>
  <w:num w:numId="32">
    <w:abstractNumId w:val="12"/>
  </w:num>
  <w:num w:numId="33">
    <w:abstractNumId w:val="26"/>
  </w:num>
  <w:num w:numId="34">
    <w:abstractNumId w:val="21"/>
  </w:num>
  <w:num w:numId="3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125E1"/>
    <w:rsid w:val="00022204"/>
    <w:rsid w:val="0004351F"/>
    <w:rsid w:val="00056E25"/>
    <w:rsid w:val="00061D33"/>
    <w:rsid w:val="00064643"/>
    <w:rsid w:val="00084A88"/>
    <w:rsid w:val="0008699A"/>
    <w:rsid w:val="00087747"/>
    <w:rsid w:val="000A1FDA"/>
    <w:rsid w:val="000A3F77"/>
    <w:rsid w:val="000B401D"/>
    <w:rsid w:val="000B520D"/>
    <w:rsid w:val="000B63E2"/>
    <w:rsid w:val="000B6548"/>
    <w:rsid w:val="000C2197"/>
    <w:rsid w:val="000C3C98"/>
    <w:rsid w:val="000C49A0"/>
    <w:rsid w:val="000D4BDF"/>
    <w:rsid w:val="000D671A"/>
    <w:rsid w:val="000E2954"/>
    <w:rsid w:val="000F5CFB"/>
    <w:rsid w:val="000F7EC8"/>
    <w:rsid w:val="00103EC5"/>
    <w:rsid w:val="00116C6E"/>
    <w:rsid w:val="00123537"/>
    <w:rsid w:val="00125CA6"/>
    <w:rsid w:val="00145745"/>
    <w:rsid w:val="00156D88"/>
    <w:rsid w:val="00156FC9"/>
    <w:rsid w:val="00162A5A"/>
    <w:rsid w:val="001647AB"/>
    <w:rsid w:val="00172867"/>
    <w:rsid w:val="00175B6D"/>
    <w:rsid w:val="00183062"/>
    <w:rsid w:val="00187F4C"/>
    <w:rsid w:val="001901ED"/>
    <w:rsid w:val="0019483A"/>
    <w:rsid w:val="001A46BF"/>
    <w:rsid w:val="001A481B"/>
    <w:rsid w:val="001B0186"/>
    <w:rsid w:val="001B62CA"/>
    <w:rsid w:val="001C3011"/>
    <w:rsid w:val="001C7171"/>
    <w:rsid w:val="001D4DCD"/>
    <w:rsid w:val="001E7751"/>
    <w:rsid w:val="001F4175"/>
    <w:rsid w:val="0021257C"/>
    <w:rsid w:val="00221645"/>
    <w:rsid w:val="00223A4D"/>
    <w:rsid w:val="00226B24"/>
    <w:rsid w:val="0023054D"/>
    <w:rsid w:val="00232CB5"/>
    <w:rsid w:val="00234A7E"/>
    <w:rsid w:val="00243635"/>
    <w:rsid w:val="0024373D"/>
    <w:rsid w:val="002508C2"/>
    <w:rsid w:val="0025410F"/>
    <w:rsid w:val="00267252"/>
    <w:rsid w:val="00267A5F"/>
    <w:rsid w:val="00282DB0"/>
    <w:rsid w:val="00283379"/>
    <w:rsid w:val="00285D40"/>
    <w:rsid w:val="0029070D"/>
    <w:rsid w:val="002964CF"/>
    <w:rsid w:val="002A37BD"/>
    <w:rsid w:val="002A78EE"/>
    <w:rsid w:val="002B2091"/>
    <w:rsid w:val="002C6972"/>
    <w:rsid w:val="002D2B32"/>
    <w:rsid w:val="002D4516"/>
    <w:rsid w:val="002D6268"/>
    <w:rsid w:val="002D65F7"/>
    <w:rsid w:val="002E1AB8"/>
    <w:rsid w:val="002F46AD"/>
    <w:rsid w:val="003101F0"/>
    <w:rsid w:val="003120DE"/>
    <w:rsid w:val="00314037"/>
    <w:rsid w:val="00314B7A"/>
    <w:rsid w:val="00324BC5"/>
    <w:rsid w:val="0033382D"/>
    <w:rsid w:val="003354F6"/>
    <w:rsid w:val="00340A15"/>
    <w:rsid w:val="00340BAB"/>
    <w:rsid w:val="003413D2"/>
    <w:rsid w:val="003418E0"/>
    <w:rsid w:val="00347F8D"/>
    <w:rsid w:val="0035494D"/>
    <w:rsid w:val="00354AD7"/>
    <w:rsid w:val="00361E16"/>
    <w:rsid w:val="00372F7B"/>
    <w:rsid w:val="003733E5"/>
    <w:rsid w:val="00390EA6"/>
    <w:rsid w:val="0039799D"/>
    <w:rsid w:val="003A308A"/>
    <w:rsid w:val="003A4C7D"/>
    <w:rsid w:val="003C4D25"/>
    <w:rsid w:val="003E27C3"/>
    <w:rsid w:val="003E4408"/>
    <w:rsid w:val="003F3E3F"/>
    <w:rsid w:val="003F4EF5"/>
    <w:rsid w:val="00405237"/>
    <w:rsid w:val="004067B8"/>
    <w:rsid w:val="004154BE"/>
    <w:rsid w:val="0042013D"/>
    <w:rsid w:val="00420D26"/>
    <w:rsid w:val="00422F83"/>
    <w:rsid w:val="00426D7E"/>
    <w:rsid w:val="00433168"/>
    <w:rsid w:val="0043430C"/>
    <w:rsid w:val="00435E6D"/>
    <w:rsid w:val="00442AA8"/>
    <w:rsid w:val="00443668"/>
    <w:rsid w:val="00456B0D"/>
    <w:rsid w:val="00464980"/>
    <w:rsid w:val="00465C69"/>
    <w:rsid w:val="00476AF8"/>
    <w:rsid w:val="00484FD7"/>
    <w:rsid w:val="004929FB"/>
    <w:rsid w:val="004A49E0"/>
    <w:rsid w:val="004A54BA"/>
    <w:rsid w:val="004A6A92"/>
    <w:rsid w:val="004A7DCB"/>
    <w:rsid w:val="004B0406"/>
    <w:rsid w:val="004B49ED"/>
    <w:rsid w:val="004B6A5E"/>
    <w:rsid w:val="004E6B1A"/>
    <w:rsid w:val="004E6F6E"/>
    <w:rsid w:val="004F03C8"/>
    <w:rsid w:val="00503C6B"/>
    <w:rsid w:val="00507EA7"/>
    <w:rsid w:val="005210E4"/>
    <w:rsid w:val="00526089"/>
    <w:rsid w:val="00527A28"/>
    <w:rsid w:val="00527DCA"/>
    <w:rsid w:val="00530745"/>
    <w:rsid w:val="005311BD"/>
    <w:rsid w:val="005716D4"/>
    <w:rsid w:val="00571B60"/>
    <w:rsid w:val="00572876"/>
    <w:rsid w:val="0058043C"/>
    <w:rsid w:val="00582087"/>
    <w:rsid w:val="00584C07"/>
    <w:rsid w:val="00585A4D"/>
    <w:rsid w:val="005B2C44"/>
    <w:rsid w:val="005C53A5"/>
    <w:rsid w:val="005D6329"/>
    <w:rsid w:val="005E57F6"/>
    <w:rsid w:val="006058D8"/>
    <w:rsid w:val="00610200"/>
    <w:rsid w:val="00610214"/>
    <w:rsid w:val="00614D99"/>
    <w:rsid w:val="00622035"/>
    <w:rsid w:val="00623699"/>
    <w:rsid w:val="00632D5A"/>
    <w:rsid w:val="00635515"/>
    <w:rsid w:val="006360C9"/>
    <w:rsid w:val="006546FD"/>
    <w:rsid w:val="00665BF3"/>
    <w:rsid w:val="00666EFE"/>
    <w:rsid w:val="006732D6"/>
    <w:rsid w:val="00692C18"/>
    <w:rsid w:val="00693E09"/>
    <w:rsid w:val="006A2DE9"/>
    <w:rsid w:val="006A7230"/>
    <w:rsid w:val="006B324A"/>
    <w:rsid w:val="006B4E32"/>
    <w:rsid w:val="006B619A"/>
    <w:rsid w:val="006B72C7"/>
    <w:rsid w:val="006B7F78"/>
    <w:rsid w:val="006C2252"/>
    <w:rsid w:val="006D19AF"/>
    <w:rsid w:val="006D7F7F"/>
    <w:rsid w:val="006E2C9C"/>
    <w:rsid w:val="006E40EF"/>
    <w:rsid w:val="006E7DCC"/>
    <w:rsid w:val="006F0039"/>
    <w:rsid w:val="00710244"/>
    <w:rsid w:val="00711CEF"/>
    <w:rsid w:val="00720320"/>
    <w:rsid w:val="00721642"/>
    <w:rsid w:val="00723643"/>
    <w:rsid w:val="00725D3C"/>
    <w:rsid w:val="00733DA1"/>
    <w:rsid w:val="00737822"/>
    <w:rsid w:val="00740A4D"/>
    <w:rsid w:val="0074111D"/>
    <w:rsid w:val="007522CF"/>
    <w:rsid w:val="00753D4A"/>
    <w:rsid w:val="00756912"/>
    <w:rsid w:val="00761609"/>
    <w:rsid w:val="00763DCE"/>
    <w:rsid w:val="00774720"/>
    <w:rsid w:val="00776C46"/>
    <w:rsid w:val="00777E5B"/>
    <w:rsid w:val="007819BD"/>
    <w:rsid w:val="0078260B"/>
    <w:rsid w:val="007838D1"/>
    <w:rsid w:val="00785254"/>
    <w:rsid w:val="00785853"/>
    <w:rsid w:val="007966F0"/>
    <w:rsid w:val="00797BFC"/>
    <w:rsid w:val="007A720F"/>
    <w:rsid w:val="007B01AF"/>
    <w:rsid w:val="007B6F8D"/>
    <w:rsid w:val="007C4C86"/>
    <w:rsid w:val="007C6A3C"/>
    <w:rsid w:val="007D0637"/>
    <w:rsid w:val="007D4970"/>
    <w:rsid w:val="007D4BEE"/>
    <w:rsid w:val="007D5BE9"/>
    <w:rsid w:val="007D6C66"/>
    <w:rsid w:val="00801CAF"/>
    <w:rsid w:val="00803FFE"/>
    <w:rsid w:val="008050E4"/>
    <w:rsid w:val="0082257D"/>
    <w:rsid w:val="00830109"/>
    <w:rsid w:val="00852B1A"/>
    <w:rsid w:val="00853438"/>
    <w:rsid w:val="0086682B"/>
    <w:rsid w:val="00866846"/>
    <w:rsid w:val="00875DA9"/>
    <w:rsid w:val="008765CA"/>
    <w:rsid w:val="00892119"/>
    <w:rsid w:val="00895E38"/>
    <w:rsid w:val="008A2C9A"/>
    <w:rsid w:val="008A68C1"/>
    <w:rsid w:val="008A782B"/>
    <w:rsid w:val="008B0FC0"/>
    <w:rsid w:val="008B4981"/>
    <w:rsid w:val="008C429A"/>
    <w:rsid w:val="008C690E"/>
    <w:rsid w:val="008D0CA6"/>
    <w:rsid w:val="008D708F"/>
    <w:rsid w:val="008E03B4"/>
    <w:rsid w:val="008E1F3D"/>
    <w:rsid w:val="009053D7"/>
    <w:rsid w:val="0091331D"/>
    <w:rsid w:val="00916317"/>
    <w:rsid w:val="009259D2"/>
    <w:rsid w:val="00930DFD"/>
    <w:rsid w:val="0093223C"/>
    <w:rsid w:val="00941A87"/>
    <w:rsid w:val="00947134"/>
    <w:rsid w:val="009501C2"/>
    <w:rsid w:val="009668B9"/>
    <w:rsid w:val="00976577"/>
    <w:rsid w:val="009939B1"/>
    <w:rsid w:val="00996356"/>
    <w:rsid w:val="00997D9A"/>
    <w:rsid w:val="009A52B8"/>
    <w:rsid w:val="009B301A"/>
    <w:rsid w:val="009C42D7"/>
    <w:rsid w:val="009C49F7"/>
    <w:rsid w:val="009C6A31"/>
    <w:rsid w:val="009D7C49"/>
    <w:rsid w:val="009E1C9B"/>
    <w:rsid w:val="009E48AA"/>
    <w:rsid w:val="009E7297"/>
    <w:rsid w:val="009F04AB"/>
    <w:rsid w:val="009F6457"/>
    <w:rsid w:val="00A0257D"/>
    <w:rsid w:val="00A03F5A"/>
    <w:rsid w:val="00A12EDC"/>
    <w:rsid w:val="00A25BE4"/>
    <w:rsid w:val="00A26D0D"/>
    <w:rsid w:val="00A31C1F"/>
    <w:rsid w:val="00A33BDE"/>
    <w:rsid w:val="00A34885"/>
    <w:rsid w:val="00A354C7"/>
    <w:rsid w:val="00A43BC1"/>
    <w:rsid w:val="00A466A0"/>
    <w:rsid w:val="00A47920"/>
    <w:rsid w:val="00A60C91"/>
    <w:rsid w:val="00A74225"/>
    <w:rsid w:val="00A936D5"/>
    <w:rsid w:val="00A9472F"/>
    <w:rsid w:val="00A9676A"/>
    <w:rsid w:val="00AA1EB0"/>
    <w:rsid w:val="00AA2DA3"/>
    <w:rsid w:val="00AA5A9C"/>
    <w:rsid w:val="00AA68BD"/>
    <w:rsid w:val="00AA7D9D"/>
    <w:rsid w:val="00AB016A"/>
    <w:rsid w:val="00AB1888"/>
    <w:rsid w:val="00AB2A5A"/>
    <w:rsid w:val="00AB3383"/>
    <w:rsid w:val="00AC437A"/>
    <w:rsid w:val="00AD28F8"/>
    <w:rsid w:val="00AE2F3D"/>
    <w:rsid w:val="00AE4ED3"/>
    <w:rsid w:val="00AF1869"/>
    <w:rsid w:val="00AF3755"/>
    <w:rsid w:val="00B00C12"/>
    <w:rsid w:val="00B0230B"/>
    <w:rsid w:val="00B17D95"/>
    <w:rsid w:val="00B23509"/>
    <w:rsid w:val="00B319C8"/>
    <w:rsid w:val="00B359DB"/>
    <w:rsid w:val="00B3632B"/>
    <w:rsid w:val="00B37961"/>
    <w:rsid w:val="00B409D8"/>
    <w:rsid w:val="00B5178D"/>
    <w:rsid w:val="00B52856"/>
    <w:rsid w:val="00B54E7E"/>
    <w:rsid w:val="00B613D9"/>
    <w:rsid w:val="00B67F1F"/>
    <w:rsid w:val="00B701D7"/>
    <w:rsid w:val="00B72D7D"/>
    <w:rsid w:val="00B87EC1"/>
    <w:rsid w:val="00B90595"/>
    <w:rsid w:val="00B91885"/>
    <w:rsid w:val="00BA215A"/>
    <w:rsid w:val="00BA3699"/>
    <w:rsid w:val="00BB1C0A"/>
    <w:rsid w:val="00BB5F09"/>
    <w:rsid w:val="00BB6220"/>
    <w:rsid w:val="00BB69EB"/>
    <w:rsid w:val="00BC0D9F"/>
    <w:rsid w:val="00BD1AD8"/>
    <w:rsid w:val="00BE053D"/>
    <w:rsid w:val="00BF1A7A"/>
    <w:rsid w:val="00BF1FA3"/>
    <w:rsid w:val="00C00974"/>
    <w:rsid w:val="00C018E4"/>
    <w:rsid w:val="00C066C7"/>
    <w:rsid w:val="00C066FA"/>
    <w:rsid w:val="00C25387"/>
    <w:rsid w:val="00C30E52"/>
    <w:rsid w:val="00C33C20"/>
    <w:rsid w:val="00C54BE3"/>
    <w:rsid w:val="00C57F80"/>
    <w:rsid w:val="00C768ED"/>
    <w:rsid w:val="00C82A8F"/>
    <w:rsid w:val="00C916C2"/>
    <w:rsid w:val="00C931D1"/>
    <w:rsid w:val="00C96A6E"/>
    <w:rsid w:val="00CB4180"/>
    <w:rsid w:val="00CC1DE1"/>
    <w:rsid w:val="00CC7F56"/>
    <w:rsid w:val="00CD1B12"/>
    <w:rsid w:val="00CD2527"/>
    <w:rsid w:val="00CD55DC"/>
    <w:rsid w:val="00CE1BBC"/>
    <w:rsid w:val="00CE2312"/>
    <w:rsid w:val="00CE2595"/>
    <w:rsid w:val="00CE28CC"/>
    <w:rsid w:val="00CE72FC"/>
    <w:rsid w:val="00CF31EE"/>
    <w:rsid w:val="00D02DAC"/>
    <w:rsid w:val="00D1492F"/>
    <w:rsid w:val="00D17B69"/>
    <w:rsid w:val="00D3003C"/>
    <w:rsid w:val="00D331F4"/>
    <w:rsid w:val="00D470E4"/>
    <w:rsid w:val="00D52142"/>
    <w:rsid w:val="00D5280E"/>
    <w:rsid w:val="00D61F14"/>
    <w:rsid w:val="00D6235C"/>
    <w:rsid w:val="00D64D69"/>
    <w:rsid w:val="00D80D6B"/>
    <w:rsid w:val="00D85D41"/>
    <w:rsid w:val="00D90950"/>
    <w:rsid w:val="00DA69DF"/>
    <w:rsid w:val="00DB33F8"/>
    <w:rsid w:val="00DB3F94"/>
    <w:rsid w:val="00DD1E22"/>
    <w:rsid w:val="00DD38E2"/>
    <w:rsid w:val="00DE5FE3"/>
    <w:rsid w:val="00E00140"/>
    <w:rsid w:val="00E0097B"/>
    <w:rsid w:val="00E03F71"/>
    <w:rsid w:val="00E13110"/>
    <w:rsid w:val="00E24B6B"/>
    <w:rsid w:val="00E24CC3"/>
    <w:rsid w:val="00E24DF1"/>
    <w:rsid w:val="00E35B4F"/>
    <w:rsid w:val="00E40B9A"/>
    <w:rsid w:val="00E415D1"/>
    <w:rsid w:val="00E431ED"/>
    <w:rsid w:val="00E46CFE"/>
    <w:rsid w:val="00E55D90"/>
    <w:rsid w:val="00E64FF5"/>
    <w:rsid w:val="00E74320"/>
    <w:rsid w:val="00E907EC"/>
    <w:rsid w:val="00E922AA"/>
    <w:rsid w:val="00EA4365"/>
    <w:rsid w:val="00EA5421"/>
    <w:rsid w:val="00EB01A3"/>
    <w:rsid w:val="00EB34FC"/>
    <w:rsid w:val="00EB5816"/>
    <w:rsid w:val="00ED0EA9"/>
    <w:rsid w:val="00EF09D0"/>
    <w:rsid w:val="00EF77DF"/>
    <w:rsid w:val="00F0144F"/>
    <w:rsid w:val="00F06C1C"/>
    <w:rsid w:val="00F11BEF"/>
    <w:rsid w:val="00F165E1"/>
    <w:rsid w:val="00F258E7"/>
    <w:rsid w:val="00F25EB2"/>
    <w:rsid w:val="00F31B84"/>
    <w:rsid w:val="00F44ABC"/>
    <w:rsid w:val="00F44F5F"/>
    <w:rsid w:val="00F51D7F"/>
    <w:rsid w:val="00F57BA5"/>
    <w:rsid w:val="00F631EC"/>
    <w:rsid w:val="00F64C22"/>
    <w:rsid w:val="00F64FA7"/>
    <w:rsid w:val="00F74D19"/>
    <w:rsid w:val="00F80053"/>
    <w:rsid w:val="00F85D2F"/>
    <w:rsid w:val="00F925BD"/>
    <w:rsid w:val="00FA02C7"/>
    <w:rsid w:val="00FA4186"/>
    <w:rsid w:val="00FB7B9E"/>
    <w:rsid w:val="00FC0531"/>
    <w:rsid w:val="00FC13F0"/>
    <w:rsid w:val="00FD0FB7"/>
    <w:rsid w:val="00FD1532"/>
    <w:rsid w:val="00FE0496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25BE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A25B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418</Words>
  <Characters>2640</Characters>
  <Application>Microsoft Office Word</Application>
  <DocSecurity>0</DocSecurity>
  <Lines>22</Lines>
  <Paragraphs>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matze kubalek</cp:lastModifiedBy>
  <cp:revision>55</cp:revision>
  <dcterms:created xsi:type="dcterms:W3CDTF">2025-01-28T22:02:00Z</dcterms:created>
  <dcterms:modified xsi:type="dcterms:W3CDTF">2025-12-03T18:13:00Z</dcterms:modified>
</cp:coreProperties>
</file>