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142"/>
        <w:gridCol w:w="142"/>
        <w:gridCol w:w="425"/>
        <w:gridCol w:w="142"/>
        <w:gridCol w:w="283"/>
        <w:gridCol w:w="142"/>
        <w:gridCol w:w="425"/>
        <w:gridCol w:w="1696"/>
      </w:tblGrid>
      <w:tr w:rsidR="002508C2" w:rsidRPr="00666F25" w14:paraId="5DF08F91" w14:textId="77777777" w:rsidTr="006E2C9C">
        <w:trPr>
          <w:trHeight w:val="227"/>
        </w:trPr>
        <w:tc>
          <w:tcPr>
            <w:tcW w:w="9067" w:type="dxa"/>
            <w:gridSpan w:val="12"/>
          </w:tcPr>
          <w:p w14:paraId="11DD220E" w14:textId="52B792AA" w:rsidR="002508C2" w:rsidRPr="00666F25" w:rsidRDefault="0025603F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666F25">
              <w:rPr>
                <w:rFonts w:ascii="Georgia" w:hAnsi="Georgia"/>
                <w:b/>
                <w:smallCaps/>
                <w:sz w:val="48"/>
                <w:szCs w:val="32"/>
              </w:rPr>
              <w:t xml:space="preserve">Alessandro Luigi </w:t>
            </w:r>
            <w:proofErr w:type="spellStart"/>
            <w:r w:rsidRPr="00666F25">
              <w:rPr>
                <w:rFonts w:ascii="Georgia" w:hAnsi="Georgia"/>
                <w:b/>
                <w:smallCaps/>
                <w:sz w:val="48"/>
                <w:szCs w:val="32"/>
              </w:rPr>
              <w:t>Nardiello</w:t>
            </w:r>
            <w:proofErr w:type="spellEnd"/>
            <w:r w:rsidR="008050E4" w:rsidRPr="00666F25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Pr="00666F25">
              <w:rPr>
                <w:rFonts w:ascii="Georgia" w:hAnsi="Georgia"/>
                <w:sz w:val="20"/>
              </w:rPr>
              <w:t>Stetzscher</w:t>
            </w:r>
            <w:proofErr w:type="spellEnd"/>
            <w:r w:rsidRPr="00666F25">
              <w:rPr>
                <w:rFonts w:ascii="Georgia" w:hAnsi="Georgia"/>
                <w:sz w:val="20"/>
              </w:rPr>
              <w:t xml:space="preserve"> Straße 3</w:t>
            </w:r>
            <w:r w:rsidR="00853438" w:rsidRPr="00666F25">
              <w:rPr>
                <w:rFonts w:ascii="Georgia" w:hAnsi="Georgia"/>
                <w:sz w:val="20"/>
              </w:rPr>
              <w:t xml:space="preserve">, </w:t>
            </w:r>
            <w:r w:rsidRPr="00666F25">
              <w:rPr>
                <w:rFonts w:ascii="Georgia" w:hAnsi="Georgia"/>
                <w:sz w:val="20"/>
              </w:rPr>
              <w:t>01097</w:t>
            </w:r>
            <w:r w:rsidR="0091331D" w:rsidRPr="00666F25">
              <w:rPr>
                <w:rFonts w:ascii="Georgia" w:hAnsi="Georgia"/>
                <w:sz w:val="20"/>
              </w:rPr>
              <w:t xml:space="preserve"> </w:t>
            </w:r>
            <w:r w:rsidRPr="00666F25">
              <w:rPr>
                <w:rFonts w:ascii="Georgia" w:hAnsi="Georgia"/>
                <w:sz w:val="20"/>
              </w:rPr>
              <w:t>Dresden</w:t>
            </w:r>
            <w:r w:rsidR="005138E5" w:rsidRPr="00666F25">
              <w:rPr>
                <w:rFonts w:ascii="Georgia" w:hAnsi="Georgia"/>
                <w:sz w:val="20"/>
              </w:rPr>
              <w:t>, Germany</w:t>
            </w:r>
          </w:p>
          <w:p w14:paraId="722A5AF6" w14:textId="1AB4A969" w:rsidR="008050E4" w:rsidRPr="00666F25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5603F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179 6929849</w:t>
            </w:r>
            <w:r w:rsidR="00AB016A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25603F" w:rsidRPr="00666F25">
              <w:rPr>
                <w:rFonts w:ascii="Georgia" w:hAnsi="Georgia" w:cs="Georgia"/>
                <w:color w:val="000000"/>
                <w:sz w:val="20"/>
                <w:lang w:val="de-AT"/>
              </w:rPr>
              <w:t>a.nardiello@myyahoo.com</w:t>
            </w:r>
          </w:p>
        </w:tc>
      </w:tr>
      <w:tr w:rsidR="002508C2" w:rsidRPr="00666F25" w14:paraId="0FCADE56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78CA1AE0" w:rsidR="002508C2" w:rsidRPr="00666F25" w:rsidRDefault="003D14D4" w:rsidP="00666F25">
            <w:pPr>
              <w:jc w:val="center"/>
              <w:rPr>
                <w:rFonts w:ascii="Georgia" w:hAnsi="Georgia"/>
                <w:sz w:val="28"/>
              </w:rPr>
            </w:pPr>
            <w:r w:rsidRPr="00666F25"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666F25" w14:paraId="7D1DEBF7" w14:textId="77777777" w:rsidTr="000A1A87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639EFA8E" w:rsidR="00D1492F" w:rsidRPr="00666F25" w:rsidRDefault="00CA0A1D" w:rsidP="00666F2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spellStart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Università</w:t>
            </w:r>
            <w:proofErr w:type="spellEnd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</w:rPr>
              <w:t>B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occoni</w:t>
            </w:r>
            <w:proofErr w:type="spellEnd"/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2241A0D3" w:rsidR="00D1492F" w:rsidRPr="00666F25" w:rsidRDefault="00CA0A1D" w:rsidP="00666F2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Milan</w:t>
            </w:r>
            <w:r w:rsidR="000A1A87" w:rsidRPr="00666F25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I</w:t>
            </w:r>
            <w:r w:rsidR="000B2432" w:rsidRPr="00666F25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</w:p>
        </w:tc>
      </w:tr>
      <w:tr w:rsidR="00D1492F" w:rsidRPr="00666F25" w14:paraId="61E5D482" w14:textId="77777777" w:rsidTr="00D5280E">
        <w:tc>
          <w:tcPr>
            <w:tcW w:w="5523" w:type="dxa"/>
            <w:gridSpan w:val="3"/>
          </w:tcPr>
          <w:p w14:paraId="11CB9A0F" w14:textId="527D6DE9" w:rsidR="00D1492F" w:rsidRPr="00666F25" w:rsidRDefault="00D1492F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CA0A1D" w:rsidRPr="00666F25">
              <w:rPr>
                <w:rFonts w:ascii="Georgia" w:hAnsi="Georgia"/>
                <w:sz w:val="18"/>
                <w:lang w:val="en-US"/>
              </w:rPr>
              <w:t>International Economics and Finance</w:t>
            </w:r>
          </w:p>
        </w:tc>
        <w:tc>
          <w:tcPr>
            <w:tcW w:w="3544" w:type="dxa"/>
            <w:gridSpan w:val="9"/>
          </w:tcPr>
          <w:p w14:paraId="419A9228" w14:textId="08F76648" w:rsidR="00D1492F" w:rsidRPr="00666F25" w:rsidRDefault="00D1492F" w:rsidP="00666F25">
            <w:pPr>
              <w:jc w:val="right"/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sz w:val="18"/>
              </w:rPr>
              <w:t>09/20</w:t>
            </w:r>
            <w:r w:rsidR="00CA0A1D" w:rsidRPr="00666F25">
              <w:rPr>
                <w:rFonts w:ascii="Georgia" w:hAnsi="Georgia"/>
                <w:sz w:val="18"/>
              </w:rPr>
              <w:t>25</w:t>
            </w:r>
            <w:r w:rsidRPr="00666F25">
              <w:rPr>
                <w:rFonts w:ascii="Georgia" w:hAnsi="Georgia"/>
                <w:sz w:val="18"/>
              </w:rPr>
              <w:t xml:space="preserve"> –</w:t>
            </w:r>
            <w:r w:rsidR="00EB0E9F" w:rsidRPr="00666F25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98521A" w:rsidRPr="00666F25">
              <w:rPr>
                <w:rFonts w:ascii="Georgia" w:hAnsi="Georgia"/>
                <w:sz w:val="18"/>
              </w:rPr>
              <w:t>present</w:t>
            </w:r>
            <w:proofErr w:type="spellEnd"/>
          </w:p>
        </w:tc>
      </w:tr>
      <w:tr w:rsidR="003054CA" w:rsidRPr="00666F25" w14:paraId="795F7962" w14:textId="77777777" w:rsidTr="00C221A4">
        <w:trPr>
          <w:trHeight w:val="340"/>
        </w:trPr>
        <w:tc>
          <w:tcPr>
            <w:tcW w:w="5670" w:type="dxa"/>
            <w:gridSpan w:val="4"/>
            <w:vAlign w:val="bottom"/>
          </w:tcPr>
          <w:p w14:paraId="4547A1FF" w14:textId="77777777" w:rsidR="003054CA" w:rsidRPr="00666F25" w:rsidRDefault="003054CA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Romain-Rolland-Gymnasium</w:t>
            </w:r>
          </w:p>
        </w:tc>
        <w:tc>
          <w:tcPr>
            <w:tcW w:w="3397" w:type="dxa"/>
            <w:gridSpan w:val="8"/>
            <w:vAlign w:val="bottom"/>
          </w:tcPr>
          <w:p w14:paraId="681E9C4F" w14:textId="77777777" w:rsidR="003054CA" w:rsidRPr="00666F25" w:rsidRDefault="003054CA" w:rsidP="00666F25">
            <w:pPr>
              <w:jc w:val="right"/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Dresden, DE</w:t>
            </w:r>
          </w:p>
        </w:tc>
      </w:tr>
      <w:tr w:rsidR="003054CA" w:rsidRPr="00666F25" w14:paraId="68DB583B" w14:textId="77777777" w:rsidTr="00C221A4">
        <w:tc>
          <w:tcPr>
            <w:tcW w:w="5670" w:type="dxa"/>
            <w:gridSpan w:val="4"/>
          </w:tcPr>
          <w:p w14:paraId="5EC09A03" w14:textId="77777777" w:rsidR="003054CA" w:rsidRPr="00666F25" w:rsidRDefault="003054CA" w:rsidP="00666F25">
            <w:pPr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sz w:val="18"/>
              </w:rPr>
              <w:t xml:space="preserve">Allgemeine Hochschulreife (German A-Level </w:t>
            </w:r>
            <w:proofErr w:type="spellStart"/>
            <w:r w:rsidRPr="00666F25">
              <w:rPr>
                <w:rFonts w:ascii="Georgia" w:hAnsi="Georgia"/>
                <w:sz w:val="18"/>
              </w:rPr>
              <w:t>equivalent</w:t>
            </w:r>
            <w:proofErr w:type="spellEnd"/>
            <w:r w:rsidRPr="00666F2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397" w:type="dxa"/>
            <w:gridSpan w:val="8"/>
          </w:tcPr>
          <w:p w14:paraId="1DE15735" w14:textId="77777777" w:rsidR="003054CA" w:rsidRPr="00666F25" w:rsidRDefault="003054CA" w:rsidP="00666F25">
            <w:pPr>
              <w:jc w:val="right"/>
              <w:rPr>
                <w:rFonts w:ascii="Georgia" w:hAnsi="Georgia"/>
                <w:sz w:val="18"/>
              </w:rPr>
            </w:pPr>
            <w:r w:rsidRPr="00666F25">
              <w:rPr>
                <w:rFonts w:ascii="Georgia" w:hAnsi="Georgia"/>
                <w:sz w:val="18"/>
              </w:rPr>
              <w:t>08/2017 – 06/2025</w:t>
            </w:r>
          </w:p>
        </w:tc>
      </w:tr>
      <w:tr w:rsidR="003054CA" w:rsidRPr="00B24644" w14:paraId="464AAD07" w14:textId="77777777" w:rsidTr="00C221A4">
        <w:tc>
          <w:tcPr>
            <w:tcW w:w="9067" w:type="dxa"/>
            <w:gridSpan w:val="12"/>
          </w:tcPr>
          <w:p w14:paraId="41D4B051" w14:textId="77777777" w:rsidR="003054CA" w:rsidRPr="00666F25" w:rsidRDefault="003054CA" w:rsidP="00666F2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66F25">
              <w:rPr>
                <w:rFonts w:ascii="Georgia" w:hAnsi="Georgia"/>
                <w:i/>
                <w:iCs/>
                <w:sz w:val="18"/>
              </w:rPr>
              <w:t xml:space="preserve">Final GPA: 1.0 </w:t>
            </w:r>
            <w:r w:rsidRPr="00666F25">
              <w:rPr>
                <w:rFonts w:ascii="Georgia" w:hAnsi="Georgia"/>
                <w:i/>
                <w:iCs/>
                <w:sz w:val="18"/>
                <w:lang w:val="en-GB"/>
              </w:rPr>
              <w:t>(1.0 – 4.0, 1.0 being best)</w:t>
            </w:r>
          </w:p>
          <w:p w14:paraId="177CE7F3" w14:textId="77777777" w:rsidR="003054CA" w:rsidRPr="00666F25" w:rsidRDefault="003054CA" w:rsidP="00666F2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66F25">
              <w:rPr>
                <w:rFonts w:ascii="Georgia" w:hAnsi="Georgia"/>
                <w:i/>
                <w:iCs/>
                <w:sz w:val="18"/>
                <w:lang w:val="en-US"/>
              </w:rPr>
              <w:t>Advanced courses: Mathematics (grade: 1.0), French (grade: 1.0)</w:t>
            </w:r>
          </w:p>
          <w:p w14:paraId="2DDB048F" w14:textId="7B3A675F" w:rsidR="003054CA" w:rsidRPr="00666F25" w:rsidRDefault="003054CA" w:rsidP="00666F2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66F25">
              <w:rPr>
                <w:rFonts w:ascii="Georgia" w:hAnsi="Georgia"/>
                <w:i/>
                <w:iCs/>
                <w:sz w:val="18"/>
                <w:lang w:val="en-US"/>
              </w:rPr>
              <w:t>Awarded as the best student in Mathematics and Physics</w:t>
            </w:r>
          </w:p>
        </w:tc>
      </w:tr>
      <w:tr w:rsidR="00D5280E" w:rsidRPr="00666F25" w14:paraId="013361E1" w14:textId="77777777" w:rsidTr="00D5280E">
        <w:trPr>
          <w:trHeight w:val="340"/>
        </w:trPr>
        <w:tc>
          <w:tcPr>
            <w:tcW w:w="6946" w:type="dxa"/>
            <w:gridSpan w:val="10"/>
            <w:vAlign w:val="bottom"/>
          </w:tcPr>
          <w:p w14:paraId="197620E3" w14:textId="05FB2009" w:rsidR="00D1492F" w:rsidRPr="00666F25" w:rsidRDefault="00CA0A1D" w:rsidP="00666F25">
            <w:pPr>
              <w:rPr>
                <w:rFonts w:ascii="Georgia" w:hAnsi="Georgia"/>
                <w:sz w:val="23"/>
                <w:szCs w:val="23"/>
                <w:lang w:val="en-GB"/>
              </w:rPr>
            </w:pP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St.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G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iles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I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nternational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L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ondon </w:t>
            </w:r>
            <w:r w:rsidR="000B2432"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H</w:t>
            </w:r>
            <w:r w:rsidRPr="00666F25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ighgate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5ED04946" w:rsidR="00D1492F" w:rsidRPr="00666F25" w:rsidRDefault="00CA0A1D" w:rsidP="00666F25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London</w:t>
            </w:r>
            <w:r w:rsidR="0091331D" w:rsidRPr="00666F25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GB</w:t>
            </w:r>
          </w:p>
        </w:tc>
      </w:tr>
      <w:tr w:rsidR="00D5280E" w:rsidRPr="00666F25" w14:paraId="62632213" w14:textId="77777777" w:rsidTr="0091331D">
        <w:tc>
          <w:tcPr>
            <w:tcW w:w="5387" w:type="dxa"/>
            <w:gridSpan w:val="2"/>
          </w:tcPr>
          <w:p w14:paraId="5F71027E" w14:textId="46328CCD" w:rsidR="00D1492F" w:rsidRPr="00666F25" w:rsidRDefault="00CA0A1D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>Two-week</w:t>
            </w:r>
            <w:r w:rsidR="0003109C">
              <w:rPr>
                <w:rFonts w:ascii="Georgia" w:hAnsi="Georgia"/>
                <w:sz w:val="18"/>
                <w:lang w:val="en-US"/>
              </w:rPr>
              <w:t>s English language</w:t>
            </w:r>
            <w:r w:rsidRPr="00666F25">
              <w:rPr>
                <w:rFonts w:ascii="Georgia" w:hAnsi="Georgia"/>
                <w:sz w:val="18"/>
                <w:lang w:val="en-US"/>
              </w:rPr>
              <w:t xml:space="preserve"> course</w:t>
            </w:r>
          </w:p>
        </w:tc>
        <w:tc>
          <w:tcPr>
            <w:tcW w:w="3680" w:type="dxa"/>
            <w:gridSpan w:val="10"/>
          </w:tcPr>
          <w:p w14:paraId="51FC9814" w14:textId="5F8F0366" w:rsidR="00D1492F" w:rsidRPr="00666F25" w:rsidRDefault="00CA0A1D" w:rsidP="00666F2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</w:rPr>
              <w:t>10</w:t>
            </w:r>
            <w:r w:rsidR="00426D7E" w:rsidRPr="00666F25">
              <w:rPr>
                <w:rFonts w:ascii="Georgia" w:hAnsi="Georgia"/>
                <w:sz w:val="18"/>
              </w:rPr>
              <w:t>/20</w:t>
            </w:r>
            <w:r w:rsidRPr="00666F25">
              <w:rPr>
                <w:rFonts w:ascii="Georgia" w:hAnsi="Georgia"/>
                <w:sz w:val="18"/>
              </w:rPr>
              <w:t>23</w:t>
            </w:r>
            <w:r w:rsidR="00426D7E" w:rsidRPr="00666F25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D5280E" w:rsidRPr="00B24644" w14:paraId="4D68BFE7" w14:textId="77777777" w:rsidTr="00D5280E">
        <w:tc>
          <w:tcPr>
            <w:tcW w:w="9067" w:type="dxa"/>
            <w:gridSpan w:val="12"/>
          </w:tcPr>
          <w:p w14:paraId="54BF63E9" w14:textId="53C087F1" w:rsidR="0091331D" w:rsidRPr="00666F25" w:rsidRDefault="000B2432" w:rsidP="00666F2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GB"/>
              </w:rPr>
            </w:pPr>
            <w:r w:rsidRPr="00666F25">
              <w:rPr>
                <w:rFonts w:ascii="Georgia" w:hAnsi="Georgia"/>
                <w:i/>
                <w:iCs/>
                <w:sz w:val="18"/>
                <w:lang w:val="en-GB"/>
              </w:rPr>
              <w:t>Classification of the language level as C1</w:t>
            </w:r>
          </w:p>
        </w:tc>
      </w:tr>
      <w:tr w:rsidR="00D5280E" w:rsidRPr="00666F25" w14:paraId="12FD139A" w14:textId="77777777" w:rsidTr="00D5280E">
        <w:trPr>
          <w:trHeight w:val="340"/>
        </w:trPr>
        <w:tc>
          <w:tcPr>
            <w:tcW w:w="5812" w:type="dxa"/>
            <w:gridSpan w:val="5"/>
            <w:vAlign w:val="bottom"/>
          </w:tcPr>
          <w:p w14:paraId="72847BB3" w14:textId="735A909A" w:rsidR="006546FD" w:rsidRPr="00666F25" w:rsidRDefault="000B2432" w:rsidP="00666F25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Technische Universität Dresden</w:t>
            </w:r>
          </w:p>
        </w:tc>
        <w:tc>
          <w:tcPr>
            <w:tcW w:w="3255" w:type="dxa"/>
            <w:gridSpan w:val="7"/>
            <w:vAlign w:val="bottom"/>
          </w:tcPr>
          <w:p w14:paraId="67B48271" w14:textId="1C883DDC" w:rsidR="006546FD" w:rsidRPr="00666F25" w:rsidRDefault="000B2432" w:rsidP="00666F2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Dresden</w:t>
            </w:r>
            <w:r w:rsidR="005E57F6" w:rsidRPr="00666F25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DE</w:t>
            </w:r>
          </w:p>
        </w:tc>
      </w:tr>
      <w:tr w:rsidR="00D5280E" w:rsidRPr="00666F25" w14:paraId="2BC35A38" w14:textId="77777777" w:rsidTr="00D5280E">
        <w:tc>
          <w:tcPr>
            <w:tcW w:w="5670" w:type="dxa"/>
            <w:gridSpan w:val="4"/>
          </w:tcPr>
          <w:p w14:paraId="2B55BC21" w14:textId="6ED49E50" w:rsidR="006546FD" w:rsidRPr="00666F25" w:rsidRDefault="000B2432" w:rsidP="00666F2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 xml:space="preserve">Early study </w:t>
            </w:r>
            <w:proofErr w:type="spellStart"/>
            <w:r w:rsidRPr="00666F25">
              <w:rPr>
                <w:rFonts w:ascii="Georgia" w:hAnsi="Georgia"/>
                <w:sz w:val="18"/>
                <w:lang w:val="en-US"/>
              </w:rPr>
              <w:t>programme</w:t>
            </w:r>
            <w:proofErr w:type="spellEnd"/>
            <w:r w:rsidRPr="00666F25">
              <w:rPr>
                <w:rFonts w:ascii="Georgia" w:hAnsi="Georgia"/>
                <w:sz w:val="18"/>
                <w:lang w:val="en-US"/>
              </w:rPr>
              <w:t xml:space="preserve"> in Economics</w:t>
            </w:r>
          </w:p>
        </w:tc>
        <w:tc>
          <w:tcPr>
            <w:tcW w:w="3397" w:type="dxa"/>
            <w:gridSpan w:val="8"/>
          </w:tcPr>
          <w:p w14:paraId="61A9021F" w14:textId="0BF6AB8E" w:rsidR="006546FD" w:rsidRPr="00666F25" w:rsidRDefault="000B2432" w:rsidP="00666F2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</w:rPr>
              <w:t>10</w:t>
            </w:r>
            <w:r w:rsidR="006546FD" w:rsidRPr="00666F25">
              <w:rPr>
                <w:rFonts w:ascii="Georgia" w:hAnsi="Georgia"/>
                <w:sz w:val="18"/>
              </w:rPr>
              <w:t>/20</w:t>
            </w:r>
            <w:r w:rsidRPr="00666F25">
              <w:rPr>
                <w:rFonts w:ascii="Georgia" w:hAnsi="Georgia"/>
                <w:sz w:val="18"/>
              </w:rPr>
              <w:t>22</w:t>
            </w:r>
            <w:r w:rsidR="006546FD" w:rsidRPr="00666F25">
              <w:rPr>
                <w:rFonts w:ascii="Georgia" w:hAnsi="Georgia"/>
                <w:sz w:val="18"/>
              </w:rPr>
              <w:t xml:space="preserve"> – 0</w:t>
            </w:r>
            <w:r w:rsidRPr="00666F25">
              <w:rPr>
                <w:rFonts w:ascii="Georgia" w:hAnsi="Georgia"/>
                <w:sz w:val="18"/>
              </w:rPr>
              <w:t>3</w:t>
            </w:r>
            <w:r w:rsidR="006546FD" w:rsidRPr="00666F25">
              <w:rPr>
                <w:rFonts w:ascii="Georgia" w:hAnsi="Georgia"/>
                <w:sz w:val="18"/>
              </w:rPr>
              <w:t>/20</w:t>
            </w:r>
            <w:r w:rsidRPr="00666F25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666F25" w14:paraId="3A2665B3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7E1B9B32" w:rsidR="00665BF3" w:rsidRPr="00666F25" w:rsidRDefault="00CF4BEA" w:rsidP="00666F25">
            <w:pPr>
              <w:pStyle w:val="BERSCHRIFT"/>
              <w:jc w:val="center"/>
              <w:rPr>
                <w:sz w:val="28"/>
              </w:rPr>
            </w:pPr>
            <w:r w:rsidRPr="00666F25">
              <w:rPr>
                <w:sz w:val="28"/>
              </w:rPr>
              <w:t>Work Experience</w:t>
            </w:r>
          </w:p>
        </w:tc>
      </w:tr>
      <w:tr w:rsidR="00D5280E" w:rsidRPr="00666F25" w14:paraId="127C64E2" w14:textId="77777777" w:rsidTr="00D5280E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1759ABEE" w:rsidR="00665BF3" w:rsidRPr="00666F25" w:rsidRDefault="000B2432" w:rsidP="00666F25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>Sapori</w:t>
            </w:r>
            <w:proofErr w:type="spellEnd"/>
            <w:r w:rsidRPr="00666F2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D‘ Italia</w:t>
            </w:r>
            <w:r w:rsidR="009D6DBE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GbR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7DD6970A" w:rsidR="00665BF3" w:rsidRPr="00666F25" w:rsidRDefault="000B2432" w:rsidP="00666F2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66F25">
              <w:rPr>
                <w:rFonts w:ascii="Georgia" w:hAnsi="Georgia"/>
                <w:i/>
                <w:smallCaps/>
                <w:sz w:val="23"/>
                <w:szCs w:val="23"/>
              </w:rPr>
              <w:t>Dresden</w:t>
            </w:r>
            <w:r w:rsidR="000A1A87" w:rsidRPr="00666F25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5280E" w:rsidRPr="00666F25" w14:paraId="335D84E9" w14:textId="77777777" w:rsidTr="00D5280E">
        <w:tc>
          <w:tcPr>
            <w:tcW w:w="5954" w:type="dxa"/>
            <w:gridSpan w:val="6"/>
          </w:tcPr>
          <w:p w14:paraId="20B1570F" w14:textId="0931CF25" w:rsidR="00665BF3" w:rsidRPr="00666F25" w:rsidRDefault="000B2432" w:rsidP="00666F25">
            <w:pPr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 xml:space="preserve">Temporary job </w:t>
            </w:r>
            <w:r w:rsidR="00555657" w:rsidRPr="00666F25">
              <w:rPr>
                <w:rFonts w:ascii="Georgia" w:hAnsi="Georgia"/>
                <w:sz w:val="18"/>
                <w:lang w:val="en-US"/>
              </w:rPr>
              <w:t>as a waiter and pizza chef</w:t>
            </w:r>
          </w:p>
        </w:tc>
        <w:tc>
          <w:tcPr>
            <w:tcW w:w="3113" w:type="dxa"/>
            <w:gridSpan w:val="6"/>
          </w:tcPr>
          <w:p w14:paraId="0475B997" w14:textId="3C8E85F3" w:rsidR="00665BF3" w:rsidRPr="00666F25" w:rsidRDefault="000B2432" w:rsidP="00666F2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666F25">
              <w:rPr>
                <w:rFonts w:ascii="Georgia" w:hAnsi="Georgia"/>
                <w:sz w:val="18"/>
                <w:lang w:val="en-US"/>
              </w:rPr>
              <w:t>03</w:t>
            </w:r>
            <w:r w:rsidR="00665BF3" w:rsidRPr="00666F25">
              <w:rPr>
                <w:rFonts w:ascii="Georgia" w:hAnsi="Georgia"/>
                <w:sz w:val="18"/>
                <w:lang w:val="en-US"/>
              </w:rPr>
              <w:t>/20</w:t>
            </w:r>
            <w:r w:rsidRPr="00666F25">
              <w:rPr>
                <w:rFonts w:ascii="Georgia" w:hAnsi="Georgia"/>
                <w:sz w:val="18"/>
                <w:lang w:val="en-US"/>
              </w:rPr>
              <w:t>24</w:t>
            </w:r>
            <w:r w:rsidR="00665BF3" w:rsidRPr="00666F25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Pr="00666F25">
              <w:rPr>
                <w:rFonts w:ascii="Georgia" w:hAnsi="Georgia"/>
                <w:sz w:val="18"/>
                <w:lang w:val="en-US"/>
              </w:rPr>
              <w:t>08</w:t>
            </w:r>
            <w:r w:rsidR="00665BF3" w:rsidRPr="00666F25">
              <w:rPr>
                <w:rFonts w:ascii="Georgia" w:hAnsi="Georgia"/>
                <w:sz w:val="18"/>
                <w:lang w:val="en-US"/>
              </w:rPr>
              <w:t>/20</w:t>
            </w:r>
            <w:r w:rsidRPr="00666F25">
              <w:rPr>
                <w:rFonts w:ascii="Georgia" w:hAnsi="Georgia"/>
                <w:sz w:val="18"/>
                <w:lang w:val="en-US"/>
              </w:rPr>
              <w:t>25</w:t>
            </w:r>
          </w:p>
        </w:tc>
      </w:tr>
      <w:tr w:rsidR="00D5280E" w:rsidRPr="00B24644" w14:paraId="54C3D64C" w14:textId="77777777" w:rsidTr="005C71A8">
        <w:trPr>
          <w:trHeight w:val="295"/>
        </w:trPr>
        <w:tc>
          <w:tcPr>
            <w:tcW w:w="9067" w:type="dxa"/>
            <w:gridSpan w:val="12"/>
          </w:tcPr>
          <w:p w14:paraId="27184178" w14:textId="3AC2080F" w:rsidR="003418E0" w:rsidRPr="00666F25" w:rsidRDefault="00555657" w:rsidP="00666F25">
            <w:pPr>
              <w:pStyle w:val="Bullets"/>
              <w:rPr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Work</w:t>
            </w:r>
            <w:r w:rsidR="005C71A8">
              <w:rPr>
                <w:sz w:val="18"/>
                <w:lang w:val="en-US"/>
              </w:rPr>
              <w:t>ed</w:t>
            </w:r>
            <w:r w:rsidRPr="00666F25">
              <w:rPr>
                <w:sz w:val="18"/>
                <w:lang w:val="en-US"/>
              </w:rPr>
              <w:t xml:space="preserve"> in a structured way under pressure</w:t>
            </w:r>
          </w:p>
          <w:p w14:paraId="6DD9BA0F" w14:textId="3965D7D8" w:rsidR="00CE28CC" w:rsidRPr="00666F25" w:rsidRDefault="005C71A8" w:rsidP="00666F25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Interacted friendly and </w:t>
            </w:r>
            <w:r w:rsidR="00EA4ED7">
              <w:rPr>
                <w:sz w:val="18"/>
                <w:lang w:val="en-US"/>
              </w:rPr>
              <w:t>skillfully</w:t>
            </w:r>
            <w:r w:rsidR="00555657" w:rsidRPr="00666F25">
              <w:rPr>
                <w:sz w:val="18"/>
                <w:lang w:val="en-US"/>
              </w:rPr>
              <w:t xml:space="preserve"> with customers</w:t>
            </w:r>
          </w:p>
        </w:tc>
      </w:tr>
      <w:tr w:rsidR="00D5280E" w:rsidRPr="00666F25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07DBBED9" w:rsidR="00665BF3" w:rsidRPr="00666F25" w:rsidRDefault="00555657" w:rsidP="00666F2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66F25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Commerzbank </w:t>
            </w:r>
            <w:r w:rsidR="00665BF3" w:rsidRPr="00666F25">
              <w:rPr>
                <w:b/>
                <w:i w:val="0"/>
                <w:iCs w:val="0"/>
                <w:smallCaps/>
                <w:sz w:val="23"/>
                <w:szCs w:val="23"/>
              </w:rPr>
              <w:t>AG</w:t>
            </w:r>
          </w:p>
        </w:tc>
        <w:tc>
          <w:tcPr>
            <w:tcW w:w="3544" w:type="dxa"/>
            <w:gridSpan w:val="9"/>
            <w:vAlign w:val="bottom"/>
          </w:tcPr>
          <w:p w14:paraId="11E31BD8" w14:textId="30E8EC1D" w:rsidR="00665BF3" w:rsidRPr="00666F25" w:rsidRDefault="00555657" w:rsidP="00666F25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666F25">
              <w:rPr>
                <w:iCs w:val="0"/>
                <w:smallCaps/>
                <w:sz w:val="23"/>
                <w:szCs w:val="23"/>
              </w:rPr>
              <w:t>Dresden</w:t>
            </w:r>
            <w:r w:rsidR="000A1A87" w:rsidRPr="00666F25">
              <w:rPr>
                <w:i w:val="0"/>
                <w:smallCaps/>
                <w:sz w:val="23"/>
                <w:szCs w:val="23"/>
              </w:rPr>
              <w:t xml:space="preserve">, </w:t>
            </w:r>
            <w:r w:rsidR="000A1A87" w:rsidRPr="00666F25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D5280E" w:rsidRPr="00666F25" w14:paraId="48328CB9" w14:textId="77777777" w:rsidTr="00D5280E">
        <w:tc>
          <w:tcPr>
            <w:tcW w:w="6379" w:type="dxa"/>
            <w:gridSpan w:val="7"/>
          </w:tcPr>
          <w:p w14:paraId="74B74B41" w14:textId="04E845E5" w:rsidR="00665BF3" w:rsidRPr="00666F25" w:rsidRDefault="001E1379" w:rsidP="00666F2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Internship</w:t>
            </w:r>
            <w:r w:rsidR="00555657" w:rsidRPr="00666F25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706CFC">
              <w:rPr>
                <w:i w:val="0"/>
                <w:iCs w:val="0"/>
                <w:sz w:val="18"/>
                <w:lang w:val="en-US"/>
              </w:rPr>
              <w:t>in</w:t>
            </w:r>
            <w:r w:rsidR="00555657" w:rsidRPr="00666F25">
              <w:rPr>
                <w:i w:val="0"/>
                <w:iCs w:val="0"/>
                <w:sz w:val="18"/>
                <w:lang w:val="en-US"/>
              </w:rPr>
              <w:t xml:space="preserve"> the Private Banking/Wealth Management d</w:t>
            </w:r>
            <w:r w:rsidR="00706CFC">
              <w:rPr>
                <w:i w:val="0"/>
                <w:iCs w:val="0"/>
                <w:sz w:val="18"/>
                <w:lang w:val="en-US"/>
              </w:rPr>
              <w:t>epartment</w:t>
            </w:r>
          </w:p>
        </w:tc>
        <w:tc>
          <w:tcPr>
            <w:tcW w:w="2688" w:type="dxa"/>
            <w:gridSpan w:val="5"/>
          </w:tcPr>
          <w:p w14:paraId="2CB21DEB" w14:textId="387E9838" w:rsidR="00665BF3" w:rsidRPr="00666F25" w:rsidRDefault="00665BF3" w:rsidP="00666F2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666F25">
              <w:rPr>
                <w:i w:val="0"/>
                <w:iCs w:val="0"/>
                <w:sz w:val="18"/>
                <w:lang w:val="en-US"/>
              </w:rPr>
              <w:t>0</w:t>
            </w:r>
            <w:r w:rsidR="00555657" w:rsidRPr="00666F25">
              <w:rPr>
                <w:i w:val="0"/>
                <w:iCs w:val="0"/>
                <w:sz w:val="18"/>
                <w:lang w:val="en-US"/>
              </w:rPr>
              <w:t>5</w:t>
            </w:r>
            <w:r w:rsidRPr="00666F25">
              <w:rPr>
                <w:i w:val="0"/>
                <w:iCs w:val="0"/>
                <w:sz w:val="18"/>
                <w:lang w:val="en-US"/>
              </w:rPr>
              <w:t>/20</w:t>
            </w:r>
            <w:r w:rsidR="00555657" w:rsidRPr="00666F25">
              <w:rPr>
                <w:i w:val="0"/>
                <w:iCs w:val="0"/>
                <w:sz w:val="18"/>
                <w:lang w:val="en-US"/>
              </w:rPr>
              <w:t>22</w:t>
            </w:r>
            <w:r w:rsidRPr="00666F25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555657" w:rsidRPr="00666F25">
              <w:rPr>
                <w:i w:val="0"/>
                <w:iCs w:val="0"/>
                <w:sz w:val="18"/>
                <w:lang w:val="en-US"/>
              </w:rPr>
              <w:t>6</w:t>
            </w:r>
            <w:r w:rsidRPr="00666F25">
              <w:rPr>
                <w:i w:val="0"/>
                <w:iCs w:val="0"/>
                <w:sz w:val="18"/>
                <w:lang w:val="en-US"/>
              </w:rPr>
              <w:t>/20</w:t>
            </w:r>
            <w:r w:rsidR="00555657" w:rsidRPr="00666F25">
              <w:rPr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D5280E" w:rsidRPr="00B24644" w14:paraId="7C4155D6" w14:textId="77777777" w:rsidTr="00D5280E">
        <w:tc>
          <w:tcPr>
            <w:tcW w:w="9067" w:type="dxa"/>
            <w:gridSpan w:val="12"/>
          </w:tcPr>
          <w:p w14:paraId="1A135F1D" w14:textId="25CE1532" w:rsidR="0091331D" w:rsidRPr="00666F25" w:rsidRDefault="00555657" w:rsidP="00666F25">
            <w:pPr>
              <w:pStyle w:val="Bullets"/>
              <w:rPr>
                <w:sz w:val="18"/>
                <w:lang w:val="en-GB"/>
              </w:rPr>
            </w:pPr>
            <w:r w:rsidRPr="00666F25">
              <w:rPr>
                <w:sz w:val="18"/>
                <w:lang w:val="en-GB"/>
              </w:rPr>
              <w:t>Creat</w:t>
            </w:r>
            <w:r w:rsidR="005C71A8"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and evaluat</w:t>
            </w:r>
            <w:r w:rsidR="005C71A8"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various investment instruments and strategies</w:t>
            </w:r>
          </w:p>
          <w:p w14:paraId="7C7DA6E8" w14:textId="7B66E0CC" w:rsidR="0091331D" w:rsidRPr="00666F25" w:rsidRDefault="005C71A8" w:rsidP="00666F25">
            <w:pPr>
              <w:pStyle w:val="Bullets"/>
              <w:rPr>
                <w:sz w:val="18"/>
                <w:lang w:val="en-GB"/>
              </w:rPr>
            </w:pPr>
            <w:r w:rsidRPr="00666F25">
              <w:rPr>
                <w:sz w:val="18"/>
                <w:lang w:val="en-GB"/>
              </w:rPr>
              <w:t>Analyse</w:t>
            </w:r>
            <w:r>
              <w:rPr>
                <w:sz w:val="18"/>
                <w:lang w:val="en-GB"/>
              </w:rPr>
              <w:t>d</w:t>
            </w:r>
            <w:r w:rsidR="00555657" w:rsidRPr="00666F25">
              <w:rPr>
                <w:sz w:val="18"/>
                <w:lang w:val="en-GB"/>
              </w:rPr>
              <w:t xml:space="preserve"> </w:t>
            </w:r>
            <w:r w:rsidR="007D7B41" w:rsidRPr="00666F25">
              <w:rPr>
                <w:sz w:val="18"/>
                <w:lang w:val="en-GB"/>
              </w:rPr>
              <w:t>and trad</w:t>
            </w:r>
            <w:r>
              <w:rPr>
                <w:sz w:val="18"/>
                <w:lang w:val="en-GB"/>
              </w:rPr>
              <w:t>ed</w:t>
            </w:r>
            <w:r w:rsidR="007D7B41" w:rsidRPr="00666F25">
              <w:rPr>
                <w:sz w:val="18"/>
                <w:lang w:val="en-GB"/>
              </w:rPr>
              <w:t xml:space="preserve"> </w:t>
            </w:r>
            <w:r w:rsidR="00555657" w:rsidRPr="00666F25">
              <w:rPr>
                <w:sz w:val="18"/>
                <w:lang w:val="en-GB"/>
              </w:rPr>
              <w:t>various securities</w:t>
            </w:r>
          </w:p>
          <w:p w14:paraId="6A8A3109" w14:textId="4B6BF89D" w:rsidR="00555657" w:rsidRPr="00666F25" w:rsidRDefault="005C71A8" w:rsidP="00666F25">
            <w:pPr>
              <w:pStyle w:val="Bullets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P</w:t>
            </w:r>
            <w:r w:rsidR="00555657" w:rsidRPr="00666F25">
              <w:rPr>
                <w:sz w:val="18"/>
                <w:lang w:val="en-GB"/>
              </w:rPr>
              <w:t>articipat</w:t>
            </w:r>
            <w:r>
              <w:rPr>
                <w:sz w:val="18"/>
                <w:lang w:val="en-GB"/>
              </w:rPr>
              <w:t>ed actively</w:t>
            </w:r>
            <w:r w:rsidR="00555657" w:rsidRPr="00666F25">
              <w:rPr>
                <w:sz w:val="18"/>
                <w:lang w:val="en-GB"/>
              </w:rPr>
              <w:t xml:space="preserve"> in customer and team meetings</w:t>
            </w:r>
          </w:p>
          <w:p w14:paraId="3658805E" w14:textId="096452EA" w:rsidR="00BA215A" w:rsidRPr="00666F25" w:rsidRDefault="00297A3B" w:rsidP="00666F25">
            <w:pPr>
              <w:pStyle w:val="Bullets"/>
              <w:rPr>
                <w:sz w:val="18"/>
                <w:lang w:val="en-GB"/>
              </w:rPr>
            </w:pPr>
            <w:r w:rsidRPr="00666F25">
              <w:rPr>
                <w:sz w:val="18"/>
                <w:lang w:val="en-GB"/>
              </w:rPr>
              <w:t>Immers</w:t>
            </w:r>
            <w:r w:rsidR="005C71A8">
              <w:rPr>
                <w:sz w:val="18"/>
                <w:lang w:val="en-GB"/>
              </w:rPr>
              <w:t>ed</w:t>
            </w:r>
            <w:r w:rsidRPr="00666F25">
              <w:rPr>
                <w:sz w:val="18"/>
                <w:lang w:val="en-GB"/>
              </w:rPr>
              <w:t xml:space="preserve"> in the banking and credit business</w:t>
            </w:r>
          </w:p>
        </w:tc>
      </w:tr>
      <w:tr w:rsidR="00D5280E" w:rsidRPr="00666F25" w14:paraId="414B4085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212A9EF4" w:rsidR="00665BF3" w:rsidRPr="00666F25" w:rsidRDefault="00CF4BEA" w:rsidP="00666F25">
            <w:pPr>
              <w:pStyle w:val="BERSCHRIFT"/>
              <w:jc w:val="center"/>
              <w:rPr>
                <w:i/>
                <w:sz w:val="28"/>
              </w:rPr>
            </w:pPr>
            <w:r w:rsidRPr="00666F25">
              <w:rPr>
                <w:sz w:val="28"/>
              </w:rPr>
              <w:t>Extra</w:t>
            </w:r>
            <w:r w:rsidR="00FA4416" w:rsidRPr="00666F25">
              <w:rPr>
                <w:sz w:val="28"/>
              </w:rPr>
              <w:t>c</w:t>
            </w:r>
            <w:r w:rsidRPr="00666F25">
              <w:rPr>
                <w:sz w:val="28"/>
              </w:rPr>
              <w:t xml:space="preserve">urricular </w:t>
            </w:r>
            <w:proofErr w:type="spellStart"/>
            <w:r w:rsidRPr="00666F25">
              <w:rPr>
                <w:sz w:val="28"/>
              </w:rPr>
              <w:t>Activities</w:t>
            </w:r>
            <w:proofErr w:type="spellEnd"/>
          </w:p>
        </w:tc>
      </w:tr>
      <w:tr w:rsidR="00CE28CC" w:rsidRPr="00666F25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DCA6489" w:rsidR="00CE28CC" w:rsidRPr="00666F25" w:rsidRDefault="002D46AD" w:rsidP="00666F25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666F25">
              <w:rPr>
                <w:b/>
                <w:i w:val="0"/>
                <w:iCs/>
                <w:sz w:val="23"/>
                <w:szCs w:val="23"/>
              </w:rPr>
              <w:t>Sportfreunde 01 Dresden-Nord</w:t>
            </w:r>
            <w:r w:rsidR="00AA5A9C" w:rsidRPr="00666F25">
              <w:rPr>
                <w:b/>
                <w:i w:val="0"/>
                <w:iCs/>
                <w:sz w:val="23"/>
                <w:szCs w:val="23"/>
              </w:rPr>
              <w:t xml:space="preserve"> e.V.</w:t>
            </w:r>
          </w:p>
        </w:tc>
        <w:tc>
          <w:tcPr>
            <w:tcW w:w="3544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07CD3ED2" w:rsidR="00CE28CC" w:rsidRPr="00666F25" w:rsidRDefault="002D46AD" w:rsidP="00666F25">
            <w:pPr>
              <w:pStyle w:val="Ort"/>
              <w:ind w:left="708" w:hanging="708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666F25">
              <w:rPr>
                <w:sz w:val="23"/>
                <w:szCs w:val="23"/>
              </w:rPr>
              <w:t>Dresden</w:t>
            </w:r>
            <w:r w:rsidR="000A1A87" w:rsidRPr="00666F25">
              <w:rPr>
                <w:i w:val="0"/>
                <w:smallCaps w:val="0"/>
                <w:sz w:val="23"/>
                <w:szCs w:val="23"/>
              </w:rPr>
              <w:t xml:space="preserve">, </w:t>
            </w:r>
            <w:r w:rsidR="000A1A87" w:rsidRPr="00666F25">
              <w:rPr>
                <w:iCs/>
                <w:smallCaps w:val="0"/>
                <w:sz w:val="23"/>
                <w:szCs w:val="23"/>
              </w:rPr>
              <w:t>DE</w:t>
            </w:r>
          </w:p>
        </w:tc>
      </w:tr>
      <w:tr w:rsidR="00D5280E" w:rsidRPr="00666F25" w14:paraId="4F59C612" w14:textId="77777777" w:rsidTr="00E13110">
        <w:trPr>
          <w:trHeight w:val="193"/>
        </w:trPr>
        <w:tc>
          <w:tcPr>
            <w:tcW w:w="6804" w:type="dxa"/>
            <w:gridSpan w:val="9"/>
          </w:tcPr>
          <w:p w14:paraId="32F07601" w14:textId="76818048" w:rsidR="00665BF3" w:rsidRPr="00666F25" w:rsidRDefault="002D46AD" w:rsidP="00666F25">
            <w:pPr>
              <w:pStyle w:val="Beschreibung"/>
              <w:rPr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Player of a football team</w:t>
            </w:r>
          </w:p>
        </w:tc>
        <w:tc>
          <w:tcPr>
            <w:tcW w:w="2263" w:type="dxa"/>
            <w:gridSpan w:val="3"/>
          </w:tcPr>
          <w:p w14:paraId="45DD2178" w14:textId="2ABD1841" w:rsidR="00665BF3" w:rsidRPr="00666F25" w:rsidRDefault="00CE28CC" w:rsidP="00666F25">
            <w:pPr>
              <w:pStyle w:val="Beschreibung"/>
              <w:jc w:val="right"/>
              <w:rPr>
                <w:sz w:val="18"/>
                <w:lang w:val="en-US"/>
              </w:rPr>
            </w:pPr>
            <w:r w:rsidRPr="00666F25">
              <w:rPr>
                <w:sz w:val="18"/>
                <w:lang w:val="en-US"/>
              </w:rPr>
              <w:t>0</w:t>
            </w:r>
            <w:r w:rsidR="002D46AD" w:rsidRPr="00666F25">
              <w:rPr>
                <w:sz w:val="18"/>
                <w:lang w:val="en-US"/>
              </w:rPr>
              <w:t>4</w:t>
            </w:r>
            <w:r w:rsidR="00665BF3" w:rsidRPr="00666F25">
              <w:rPr>
                <w:sz w:val="18"/>
                <w:lang w:val="en-US"/>
              </w:rPr>
              <w:t>/201</w:t>
            </w:r>
            <w:r w:rsidR="002D46AD" w:rsidRPr="00666F25">
              <w:rPr>
                <w:sz w:val="18"/>
                <w:lang w:val="en-US"/>
              </w:rPr>
              <w:t>8</w:t>
            </w:r>
            <w:r w:rsidR="00665BF3" w:rsidRPr="00666F25">
              <w:rPr>
                <w:sz w:val="18"/>
                <w:lang w:val="en-US"/>
              </w:rPr>
              <w:t xml:space="preserve"> – </w:t>
            </w:r>
            <w:r w:rsidR="002D46AD" w:rsidRPr="00666F25">
              <w:rPr>
                <w:sz w:val="18"/>
                <w:lang w:val="en-US"/>
              </w:rPr>
              <w:t>06/2025</w:t>
            </w:r>
          </w:p>
        </w:tc>
      </w:tr>
      <w:tr w:rsidR="00D5280E" w:rsidRPr="00B24644" w14:paraId="02437711" w14:textId="77777777" w:rsidTr="00D5280E">
        <w:trPr>
          <w:trHeight w:val="193"/>
        </w:trPr>
        <w:tc>
          <w:tcPr>
            <w:tcW w:w="9067" w:type="dxa"/>
            <w:gridSpan w:val="12"/>
          </w:tcPr>
          <w:p w14:paraId="7CA4D9D0" w14:textId="08809853" w:rsidR="00AA5A9C" w:rsidRPr="00666F25" w:rsidRDefault="005C71A8" w:rsidP="00666F25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Led the team</w:t>
            </w:r>
            <w:r w:rsidR="002D46AD" w:rsidRPr="00666F25">
              <w:rPr>
                <w:i/>
                <w:sz w:val="18"/>
                <w:lang w:val="en-US"/>
              </w:rPr>
              <w:t xml:space="preserve"> as a</w:t>
            </w:r>
            <w:r>
              <w:rPr>
                <w:i/>
                <w:sz w:val="18"/>
                <w:lang w:val="en-US"/>
              </w:rPr>
              <w:t>n important</w:t>
            </w:r>
            <w:r w:rsidR="002D46AD" w:rsidRPr="00666F25">
              <w:rPr>
                <w:i/>
                <w:sz w:val="18"/>
                <w:lang w:val="en-US"/>
              </w:rPr>
              <w:t xml:space="preserve"> player</w:t>
            </w:r>
          </w:p>
          <w:p w14:paraId="68CFAD97" w14:textId="582D77B3" w:rsidR="00F64C22" w:rsidRPr="00666F25" w:rsidRDefault="002D46AD" w:rsidP="00666F25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666F25">
              <w:rPr>
                <w:i/>
                <w:sz w:val="18"/>
                <w:lang w:val="en-US"/>
              </w:rPr>
              <w:t>Develop</w:t>
            </w:r>
            <w:r w:rsidR="005C71A8">
              <w:rPr>
                <w:i/>
                <w:sz w:val="18"/>
                <w:lang w:val="en-US"/>
              </w:rPr>
              <w:t>ed</w:t>
            </w:r>
            <w:r w:rsidRPr="00666F25">
              <w:rPr>
                <w:i/>
                <w:sz w:val="18"/>
                <w:lang w:val="en-US"/>
              </w:rPr>
              <w:t xml:space="preserve"> a strong ability to communicate and work in a team</w:t>
            </w:r>
          </w:p>
        </w:tc>
      </w:tr>
      <w:tr w:rsidR="00F64FA7" w:rsidRPr="00666F25" w14:paraId="4AF19DD1" w14:textId="77777777" w:rsidTr="004067B8">
        <w:trPr>
          <w:trHeight w:val="346"/>
        </w:trPr>
        <w:tc>
          <w:tcPr>
            <w:tcW w:w="5954" w:type="dxa"/>
            <w:gridSpan w:val="6"/>
            <w:vAlign w:val="bottom"/>
          </w:tcPr>
          <w:p w14:paraId="7756FD9A" w14:textId="5E4912C7" w:rsidR="00F64FA7" w:rsidRPr="00666F25" w:rsidRDefault="002D46AD" w:rsidP="00666F25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  <w:lang w:val="en-US"/>
              </w:rPr>
            </w:pPr>
            <w:proofErr w:type="spellStart"/>
            <w:r w:rsidRPr="00666F25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RoRo</w:t>
            </w:r>
            <w:proofErr w:type="spellEnd"/>
            <w:r w:rsidRPr="00666F25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66F25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Jugendchor</w:t>
            </w:r>
            <w:proofErr w:type="spellEnd"/>
          </w:p>
        </w:tc>
        <w:tc>
          <w:tcPr>
            <w:tcW w:w="3113" w:type="dxa"/>
            <w:gridSpan w:val="6"/>
            <w:vAlign w:val="bottom"/>
          </w:tcPr>
          <w:p w14:paraId="30626CB8" w14:textId="346552F9" w:rsidR="00F64FA7" w:rsidRPr="00666F25" w:rsidRDefault="002D46AD" w:rsidP="00666F25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66F25">
              <w:rPr>
                <w:smallCaps/>
                <w:sz w:val="23"/>
                <w:szCs w:val="23"/>
              </w:rPr>
              <w:t>Dresden</w:t>
            </w:r>
            <w:r w:rsidR="000A1A87" w:rsidRPr="00666F25">
              <w:rPr>
                <w:smallCaps/>
                <w:sz w:val="23"/>
                <w:szCs w:val="23"/>
              </w:rPr>
              <w:t>, DE</w:t>
            </w:r>
          </w:p>
        </w:tc>
      </w:tr>
      <w:tr w:rsidR="00F64FA7" w:rsidRPr="00666F25" w14:paraId="56372BDE" w14:textId="77777777" w:rsidTr="006E2C9C">
        <w:trPr>
          <w:trHeight w:val="193"/>
        </w:trPr>
        <w:tc>
          <w:tcPr>
            <w:tcW w:w="7371" w:type="dxa"/>
            <w:gridSpan w:val="11"/>
          </w:tcPr>
          <w:p w14:paraId="3C87D247" w14:textId="588E7E5B" w:rsidR="00F64FA7" w:rsidRPr="00666F25" w:rsidRDefault="00BE17AD" w:rsidP="00666F2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666F25">
              <w:rPr>
                <w:i w:val="0"/>
                <w:iCs w:val="0"/>
                <w:sz w:val="18"/>
                <w:lang w:val="en-US"/>
              </w:rPr>
              <w:t>Tenor singer of the school choir of the Romain-Rolland-Gymnasium</w:t>
            </w:r>
          </w:p>
        </w:tc>
        <w:tc>
          <w:tcPr>
            <w:tcW w:w="1696" w:type="dxa"/>
          </w:tcPr>
          <w:p w14:paraId="288A2195" w14:textId="1E4333AD" w:rsidR="00F64FA7" w:rsidRPr="00666F25" w:rsidRDefault="00F64FA7" w:rsidP="00666F2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666F25">
              <w:rPr>
                <w:i w:val="0"/>
                <w:iCs w:val="0"/>
                <w:sz w:val="18"/>
                <w:lang w:val="en-US"/>
              </w:rPr>
              <w:t>0</w:t>
            </w:r>
            <w:r w:rsidR="002D46AD" w:rsidRPr="00666F25">
              <w:rPr>
                <w:i w:val="0"/>
                <w:iCs w:val="0"/>
                <w:sz w:val="18"/>
                <w:lang w:val="en-US"/>
              </w:rPr>
              <w:t>5</w:t>
            </w:r>
            <w:r w:rsidRPr="00666F25">
              <w:rPr>
                <w:i w:val="0"/>
                <w:iCs w:val="0"/>
                <w:sz w:val="18"/>
                <w:lang w:val="en-US"/>
              </w:rPr>
              <w:t>/20</w:t>
            </w:r>
            <w:r w:rsidR="002D46AD" w:rsidRPr="00666F25">
              <w:rPr>
                <w:i w:val="0"/>
                <w:iCs w:val="0"/>
                <w:sz w:val="18"/>
                <w:lang w:val="en-US"/>
              </w:rPr>
              <w:t>23</w:t>
            </w:r>
            <w:r w:rsidRPr="00666F25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2D46AD" w:rsidRPr="00666F25">
              <w:rPr>
                <w:i w:val="0"/>
                <w:iCs w:val="0"/>
                <w:sz w:val="18"/>
                <w:lang w:val="en-US"/>
              </w:rPr>
              <w:t>6</w:t>
            </w:r>
            <w:r w:rsidRPr="00666F25">
              <w:rPr>
                <w:i w:val="0"/>
                <w:iCs w:val="0"/>
                <w:sz w:val="18"/>
                <w:lang w:val="en-US"/>
              </w:rPr>
              <w:t>/20</w:t>
            </w:r>
            <w:r w:rsidR="002D46AD" w:rsidRPr="00666F25">
              <w:rPr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CE28CC" w:rsidRPr="00B24644" w14:paraId="7ECB507F" w14:textId="77777777" w:rsidTr="001E1379">
        <w:trPr>
          <w:trHeight w:val="193"/>
        </w:trPr>
        <w:tc>
          <w:tcPr>
            <w:tcW w:w="9067" w:type="dxa"/>
            <w:gridSpan w:val="12"/>
          </w:tcPr>
          <w:p w14:paraId="1A6A237B" w14:textId="7855B75F" w:rsidR="00CE28CC" w:rsidRPr="00666F25" w:rsidRDefault="005C71A8" w:rsidP="00666F2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W</w:t>
            </w:r>
            <w:r w:rsidR="00BE17AD" w:rsidRPr="00666F25">
              <w:rPr>
                <w:i/>
                <w:sz w:val="18"/>
                <w:lang w:val="en-US"/>
              </w:rPr>
              <w:t>ork</w:t>
            </w:r>
            <w:r>
              <w:rPr>
                <w:i/>
                <w:sz w:val="18"/>
                <w:lang w:val="en-US"/>
              </w:rPr>
              <w:t>ed disciplined</w:t>
            </w:r>
            <w:r w:rsidR="00BE17AD" w:rsidRPr="00666F25">
              <w:rPr>
                <w:i/>
                <w:sz w:val="18"/>
                <w:lang w:val="en-US"/>
              </w:rPr>
              <w:t xml:space="preserve"> in a group to master and perform various pieces</w:t>
            </w:r>
          </w:p>
          <w:p w14:paraId="2CC438FF" w14:textId="6900CBDD" w:rsidR="00BE17AD" w:rsidRPr="00666F25" w:rsidRDefault="00BE17AD" w:rsidP="00666F2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666F25">
              <w:rPr>
                <w:i/>
                <w:sz w:val="18"/>
                <w:lang w:val="en-US"/>
              </w:rPr>
              <w:t>Prestigious performances in front of tens of thousands of spectators and in the presence of the Saxon Prime Minister Kretschmer, the German President Steinmeier and the French President Macron: Fête de l’ Europe 2023 and 2024</w:t>
            </w:r>
          </w:p>
        </w:tc>
      </w:tr>
      <w:tr w:rsidR="00CE28CC" w:rsidRPr="00666F25" w14:paraId="482569A2" w14:textId="77777777" w:rsidTr="001E1379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464B8FB9" w:rsidR="00CE28CC" w:rsidRPr="00666F25" w:rsidRDefault="00E925AF" w:rsidP="00666F2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666F25">
              <w:rPr>
                <w:rFonts w:ascii="Georgia" w:hAnsi="Georgia"/>
                <w:b/>
                <w:smallCaps/>
                <w:sz w:val="28"/>
                <w:szCs w:val="32"/>
              </w:rPr>
              <w:t xml:space="preserve">Other </w:t>
            </w:r>
            <w:r w:rsidR="003D49AC" w:rsidRPr="00666F25"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 w:rsidR="003D49AC" w:rsidRPr="00666F25"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CE28CC" w:rsidRPr="00666F25" w14:paraId="2B257790" w14:textId="77777777" w:rsidTr="001E1379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8CDD57F" w:rsidR="00BE17AD" w:rsidRPr="001E1379" w:rsidRDefault="003D49AC" w:rsidP="001E1379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proofErr w:type="spellStart"/>
            <w:r w:rsidRPr="00666F25">
              <w:rPr>
                <w:b/>
                <w:i w:val="0"/>
                <w:iCs/>
                <w:sz w:val="23"/>
                <w:szCs w:val="23"/>
              </w:rPr>
              <w:t>Languages</w:t>
            </w:r>
            <w:proofErr w:type="spellEnd"/>
            <w:r w:rsidR="00CE28CC" w:rsidRPr="00666F25">
              <w:rPr>
                <w:b/>
                <w:i w:val="0"/>
                <w:iCs/>
                <w:sz w:val="23"/>
                <w:szCs w:val="23"/>
              </w:rPr>
              <w:t>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0F0548FD" w:rsidR="00BE17AD" w:rsidRPr="001E1379" w:rsidRDefault="003D49AC" w:rsidP="00666F2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German</w:t>
            </w:r>
            <w:r w:rsidR="00CE28CC"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native language</w:t>
            </w:r>
            <w:r w:rsidR="00CE28CC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4A4DDE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</w:tc>
      </w:tr>
      <w:tr w:rsidR="001E1379" w:rsidRPr="00666F25" w14:paraId="18C234D1" w14:textId="77777777" w:rsidTr="001E1379">
        <w:trPr>
          <w:trHeight w:val="794"/>
        </w:trPr>
        <w:tc>
          <w:tcPr>
            <w:tcW w:w="1985" w:type="dxa"/>
          </w:tcPr>
          <w:p w14:paraId="37041A5F" w14:textId="77777777" w:rsidR="001E1379" w:rsidRPr="00666F25" w:rsidRDefault="001E1379" w:rsidP="001E1379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</w:p>
        </w:tc>
        <w:tc>
          <w:tcPr>
            <w:tcW w:w="7082" w:type="dxa"/>
            <w:gridSpan w:val="11"/>
          </w:tcPr>
          <w:p w14:paraId="6B843CD4" w14:textId="77777777" w:rsidR="001E1379" w:rsidRPr="00666F25" w:rsidRDefault="001E1379" w:rsidP="001E1379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English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(fluent)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4B1E8D19" w14:textId="77777777" w:rsidR="001E1379" w:rsidRPr="00666F25" w:rsidRDefault="001E1379" w:rsidP="001E1379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French (C1),</w:t>
            </w:r>
          </w:p>
          <w:p w14:paraId="6E17CA20" w14:textId="77777777" w:rsidR="001E1379" w:rsidRPr="00666F25" w:rsidRDefault="001E1379" w:rsidP="001E1379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Italian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(communicative)</w:t>
            </w:r>
            <w:r w:rsidRPr="004A4DDE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33748940" w14:textId="21B229DC" w:rsidR="001E1379" w:rsidRPr="00666F25" w:rsidRDefault="001E1379" w:rsidP="001E1379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Latin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Latinum</w:t>
            </w:r>
            <w:proofErr w:type="spellEnd"/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1E1379" w:rsidRPr="00666F25" w14:paraId="65E4383A" w14:textId="77777777" w:rsidTr="001E1379">
        <w:trPr>
          <w:trHeight w:val="397"/>
        </w:trPr>
        <w:tc>
          <w:tcPr>
            <w:tcW w:w="1985" w:type="dxa"/>
            <w:vAlign w:val="bottom"/>
          </w:tcPr>
          <w:p w14:paraId="396525FF" w14:textId="73834D5B" w:rsidR="001E1379" w:rsidRPr="001E1379" w:rsidRDefault="001E1379" w:rsidP="001E1379">
            <w:pPr>
              <w:pStyle w:val="Ort"/>
              <w:jc w:val="left"/>
              <w:rPr>
                <w:b/>
                <w:i w:val="0"/>
                <w:iCs/>
                <w:sz w:val="18"/>
                <w:szCs w:val="18"/>
              </w:rPr>
            </w:pPr>
            <w:r w:rsidRPr="001E1379">
              <w:rPr>
                <w:b/>
                <w:i w:val="0"/>
                <w:iCs/>
                <w:sz w:val="23"/>
                <w:szCs w:val="23"/>
              </w:rPr>
              <w:t>IT:</w:t>
            </w:r>
          </w:p>
        </w:tc>
        <w:tc>
          <w:tcPr>
            <w:tcW w:w="7082" w:type="dxa"/>
            <w:gridSpan w:val="11"/>
            <w:vAlign w:val="bottom"/>
          </w:tcPr>
          <w:p w14:paraId="786F6E37" w14:textId="482FF5E8" w:rsidR="001E1379" w:rsidRPr="00666F25" w:rsidRDefault="001E1379" w:rsidP="001E1379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(intermediate)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</w:tc>
      </w:tr>
      <w:tr w:rsidR="00CE28CC" w:rsidRPr="00666F25" w14:paraId="45706C3F" w14:textId="77777777" w:rsidTr="001E1379">
        <w:trPr>
          <w:trHeight w:val="397"/>
        </w:trPr>
        <w:tc>
          <w:tcPr>
            <w:tcW w:w="1985" w:type="dxa"/>
            <w:vAlign w:val="bottom"/>
          </w:tcPr>
          <w:p w14:paraId="57688BDA" w14:textId="1FB6CCE3" w:rsidR="00E925AF" w:rsidRPr="001E1379" w:rsidRDefault="00E925AF" w:rsidP="001E1379">
            <w:pPr>
              <w:pStyle w:val="Ort"/>
              <w:jc w:val="left"/>
              <w:rPr>
                <w:b/>
                <w:i w:val="0"/>
                <w:iCs/>
                <w:sz w:val="18"/>
                <w:szCs w:val="18"/>
              </w:rPr>
            </w:pPr>
          </w:p>
        </w:tc>
        <w:tc>
          <w:tcPr>
            <w:tcW w:w="7082" w:type="dxa"/>
            <w:gridSpan w:val="11"/>
            <w:vAlign w:val="bottom"/>
          </w:tcPr>
          <w:p w14:paraId="75527A21" w14:textId="1A9D0C96" w:rsidR="0094573E" w:rsidRPr="00666F25" w:rsidRDefault="00E925AF" w:rsidP="001E1379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TradingView</w:t>
            </w:r>
            <w:proofErr w:type="spellEnd"/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(basics)</w:t>
            </w:r>
            <w:r w:rsidRPr="004A4DDE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1F8A3DE2" w14:textId="15F894E9" w:rsidR="0094573E" w:rsidRPr="00666F25" w:rsidRDefault="00E925AF" w:rsidP="001E1379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Unity</w:t>
            </w:r>
            <w:r w:rsidR="00CE28CC"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basics</w:t>
            </w:r>
            <w:r w:rsidR="00CE28CC"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4A4DDE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60CA2168" w14:textId="0D9F3609" w:rsidR="0094573E" w:rsidRPr="00666F25" w:rsidRDefault="00E925AF" w:rsidP="001E1379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C# (basics)</w:t>
            </w:r>
          </w:p>
        </w:tc>
      </w:tr>
      <w:tr w:rsidR="00CE28CC" w:rsidRPr="00666F25" w14:paraId="70CB01B0" w14:textId="77777777" w:rsidTr="00D26F41">
        <w:trPr>
          <w:trHeight w:val="397"/>
        </w:trPr>
        <w:tc>
          <w:tcPr>
            <w:tcW w:w="1985" w:type="dxa"/>
            <w:vAlign w:val="bottom"/>
          </w:tcPr>
          <w:p w14:paraId="04F58216" w14:textId="35F30ED6" w:rsidR="00CE28CC" w:rsidRPr="001E1379" w:rsidRDefault="00CD141F" w:rsidP="00D26F41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proofErr w:type="spellStart"/>
            <w:r w:rsidRPr="00666F25">
              <w:rPr>
                <w:b/>
                <w:i w:val="0"/>
                <w:iCs/>
                <w:sz w:val="23"/>
                <w:szCs w:val="23"/>
              </w:rPr>
              <w:t>Interests</w:t>
            </w:r>
            <w:proofErr w:type="spellEnd"/>
            <w:r w:rsidR="00CE28CC" w:rsidRPr="00666F25">
              <w:rPr>
                <w:b/>
                <w:i w:val="0"/>
                <w:iCs/>
                <w:sz w:val="23"/>
                <w:szCs w:val="23"/>
              </w:rPr>
              <w:t>:</w:t>
            </w:r>
          </w:p>
        </w:tc>
        <w:tc>
          <w:tcPr>
            <w:tcW w:w="7082" w:type="dxa"/>
            <w:gridSpan w:val="11"/>
            <w:vAlign w:val="bottom"/>
          </w:tcPr>
          <w:p w14:paraId="598C2742" w14:textId="6CE369CD" w:rsidR="00CE28CC" w:rsidRPr="00666F25" w:rsidRDefault="00E925AF" w:rsidP="00D26F41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Capital markets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(active investor since 2020, IRR of 36%)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</w:tc>
      </w:tr>
      <w:tr w:rsidR="001E1379" w:rsidRPr="00666F25" w14:paraId="1891FDF3" w14:textId="77777777" w:rsidTr="001E1379">
        <w:trPr>
          <w:trHeight w:val="510"/>
        </w:trPr>
        <w:tc>
          <w:tcPr>
            <w:tcW w:w="1985" w:type="dxa"/>
            <w:vAlign w:val="bottom"/>
          </w:tcPr>
          <w:p w14:paraId="2C6F4F65" w14:textId="77777777" w:rsidR="001E1379" w:rsidRPr="00666F25" w:rsidRDefault="001E1379" w:rsidP="00666F25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</w:p>
        </w:tc>
        <w:tc>
          <w:tcPr>
            <w:tcW w:w="7082" w:type="dxa"/>
            <w:gridSpan w:val="11"/>
            <w:vAlign w:val="bottom"/>
          </w:tcPr>
          <w:p w14:paraId="6B5EBCC7" w14:textId="77777777" w:rsidR="001E1379" w:rsidRPr="00666F25" w:rsidRDefault="001E1379" w:rsidP="001E1379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Playing piano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(since November 2022)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2C7D204C" w14:textId="77777777" w:rsidR="001E1379" w:rsidRPr="00666F25" w:rsidRDefault="001E1379" w:rsidP="001E1379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Taekwondo 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(since 2018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at</w:t>
            </w:r>
            <w:r w:rsidRPr="00666F2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club Je-In)</w:t>
            </w: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</w:p>
          <w:p w14:paraId="45458F29" w14:textId="574CBCC7" w:rsidR="001E1379" w:rsidRPr="00666F25" w:rsidRDefault="001E1379" w:rsidP="001E1379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66F25">
              <w:rPr>
                <w:rFonts w:ascii="Georgia" w:hAnsi="Georgia" w:cs="Georgia"/>
                <w:color w:val="000000"/>
                <w:sz w:val="18"/>
                <w:lang w:val="en-US"/>
              </w:rPr>
              <w:t>Chess</w:t>
            </w:r>
          </w:p>
        </w:tc>
      </w:tr>
    </w:tbl>
    <w:p w14:paraId="0747D2BF" w14:textId="69F47280" w:rsidR="00723643" w:rsidRPr="00666F25" w:rsidRDefault="00723643" w:rsidP="004A4DDE">
      <w:pPr>
        <w:rPr>
          <w:rFonts w:ascii="Georgia" w:hAnsi="Georgia"/>
          <w:sz w:val="18"/>
          <w:lang w:val="en-GB"/>
        </w:rPr>
      </w:pPr>
    </w:p>
    <w:sectPr w:rsidR="00723643" w:rsidRPr="00666F25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01B7B" w14:textId="77777777" w:rsidR="000B55C2" w:rsidRDefault="000B55C2" w:rsidP="00BE053D">
      <w:pPr>
        <w:spacing w:after="0" w:line="240" w:lineRule="auto"/>
      </w:pPr>
      <w:r>
        <w:separator/>
      </w:r>
    </w:p>
  </w:endnote>
  <w:endnote w:type="continuationSeparator" w:id="0">
    <w:p w14:paraId="3A85618A" w14:textId="77777777" w:rsidR="000B55C2" w:rsidRDefault="000B55C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C37AA" w14:textId="77777777" w:rsidR="000B55C2" w:rsidRDefault="000B55C2" w:rsidP="00BE053D">
      <w:pPr>
        <w:spacing w:after="0" w:line="240" w:lineRule="auto"/>
      </w:pPr>
      <w:r>
        <w:separator/>
      </w:r>
    </w:p>
  </w:footnote>
  <w:footnote w:type="continuationSeparator" w:id="0">
    <w:p w14:paraId="124BE178" w14:textId="77777777" w:rsidR="000B55C2" w:rsidRDefault="000B55C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3634010">
    <w:abstractNumId w:val="14"/>
  </w:num>
  <w:num w:numId="2" w16cid:durableId="1364162633">
    <w:abstractNumId w:val="17"/>
  </w:num>
  <w:num w:numId="3" w16cid:durableId="168102677">
    <w:abstractNumId w:val="19"/>
  </w:num>
  <w:num w:numId="4" w16cid:durableId="314573582">
    <w:abstractNumId w:val="0"/>
  </w:num>
  <w:num w:numId="5" w16cid:durableId="900335591">
    <w:abstractNumId w:val="1"/>
  </w:num>
  <w:num w:numId="6" w16cid:durableId="1950964146">
    <w:abstractNumId w:val="2"/>
  </w:num>
  <w:num w:numId="7" w16cid:durableId="122843896">
    <w:abstractNumId w:val="13"/>
  </w:num>
  <w:num w:numId="8" w16cid:durableId="141970403">
    <w:abstractNumId w:val="22"/>
  </w:num>
  <w:num w:numId="9" w16cid:durableId="1040935168">
    <w:abstractNumId w:val="12"/>
  </w:num>
  <w:num w:numId="10" w16cid:durableId="982273584">
    <w:abstractNumId w:val="23"/>
  </w:num>
  <w:num w:numId="11" w16cid:durableId="228074121">
    <w:abstractNumId w:val="5"/>
  </w:num>
  <w:num w:numId="12" w16cid:durableId="645816686">
    <w:abstractNumId w:val="6"/>
  </w:num>
  <w:num w:numId="13" w16cid:durableId="2048290650">
    <w:abstractNumId w:val="8"/>
  </w:num>
  <w:num w:numId="14" w16cid:durableId="85276889">
    <w:abstractNumId w:val="9"/>
  </w:num>
  <w:num w:numId="15" w16cid:durableId="680397591">
    <w:abstractNumId w:val="21"/>
  </w:num>
  <w:num w:numId="16" w16cid:durableId="1254779301">
    <w:abstractNumId w:val="4"/>
  </w:num>
  <w:num w:numId="17" w16cid:durableId="35544988">
    <w:abstractNumId w:val="16"/>
  </w:num>
  <w:num w:numId="18" w16cid:durableId="2558761">
    <w:abstractNumId w:val="3"/>
  </w:num>
  <w:num w:numId="19" w16cid:durableId="1552763778">
    <w:abstractNumId w:val="18"/>
  </w:num>
  <w:num w:numId="20" w16cid:durableId="781345100">
    <w:abstractNumId w:val="10"/>
  </w:num>
  <w:num w:numId="21" w16cid:durableId="1780179130">
    <w:abstractNumId w:val="11"/>
  </w:num>
  <w:num w:numId="22" w16cid:durableId="1965305645">
    <w:abstractNumId w:val="15"/>
  </w:num>
  <w:num w:numId="23" w16cid:durableId="1479148068">
    <w:abstractNumId w:val="7"/>
  </w:num>
  <w:num w:numId="24" w16cid:durableId="6669781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F31"/>
    <w:rsid w:val="0003109C"/>
    <w:rsid w:val="000436C1"/>
    <w:rsid w:val="000473D7"/>
    <w:rsid w:val="00057E9B"/>
    <w:rsid w:val="00061D33"/>
    <w:rsid w:val="00064643"/>
    <w:rsid w:val="00070A03"/>
    <w:rsid w:val="00074DC3"/>
    <w:rsid w:val="00074F14"/>
    <w:rsid w:val="00087747"/>
    <w:rsid w:val="00092A2C"/>
    <w:rsid w:val="000A1A87"/>
    <w:rsid w:val="000A1FDA"/>
    <w:rsid w:val="000B2432"/>
    <w:rsid w:val="000B55C2"/>
    <w:rsid w:val="000B5792"/>
    <w:rsid w:val="000B63E2"/>
    <w:rsid w:val="000B6548"/>
    <w:rsid w:val="000D4390"/>
    <w:rsid w:val="000D671A"/>
    <w:rsid w:val="000F7B1F"/>
    <w:rsid w:val="00103EC5"/>
    <w:rsid w:val="00116C6E"/>
    <w:rsid w:val="00125CA6"/>
    <w:rsid w:val="00133827"/>
    <w:rsid w:val="00144104"/>
    <w:rsid w:val="00145145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19BA"/>
    <w:rsid w:val="001B62CA"/>
    <w:rsid w:val="001B7B63"/>
    <w:rsid w:val="001D4DCD"/>
    <w:rsid w:val="001E1379"/>
    <w:rsid w:val="001F4175"/>
    <w:rsid w:val="00212C94"/>
    <w:rsid w:val="00223A4D"/>
    <w:rsid w:val="00232CB5"/>
    <w:rsid w:val="00234A7E"/>
    <w:rsid w:val="0024373D"/>
    <w:rsid w:val="002508C2"/>
    <w:rsid w:val="0025603F"/>
    <w:rsid w:val="00267252"/>
    <w:rsid w:val="00276BC4"/>
    <w:rsid w:val="00282DB0"/>
    <w:rsid w:val="00297A3B"/>
    <w:rsid w:val="002A6401"/>
    <w:rsid w:val="002A6CC5"/>
    <w:rsid w:val="002B2091"/>
    <w:rsid w:val="002C6972"/>
    <w:rsid w:val="002D2B32"/>
    <w:rsid w:val="002D4516"/>
    <w:rsid w:val="002D46AD"/>
    <w:rsid w:val="002F46AD"/>
    <w:rsid w:val="003054CA"/>
    <w:rsid w:val="003101F0"/>
    <w:rsid w:val="00314B7A"/>
    <w:rsid w:val="00324BC5"/>
    <w:rsid w:val="00340BAB"/>
    <w:rsid w:val="003418E0"/>
    <w:rsid w:val="00347F8D"/>
    <w:rsid w:val="00372F7B"/>
    <w:rsid w:val="003733E5"/>
    <w:rsid w:val="003848C6"/>
    <w:rsid w:val="00390EA6"/>
    <w:rsid w:val="003A08E6"/>
    <w:rsid w:val="003D14D4"/>
    <w:rsid w:val="003D243C"/>
    <w:rsid w:val="003D49A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492C"/>
    <w:rsid w:val="004A4DDE"/>
    <w:rsid w:val="004A54BA"/>
    <w:rsid w:val="004B6A5E"/>
    <w:rsid w:val="00506A3B"/>
    <w:rsid w:val="00507EA7"/>
    <w:rsid w:val="00507EC7"/>
    <w:rsid w:val="005138E5"/>
    <w:rsid w:val="00526089"/>
    <w:rsid w:val="00527A28"/>
    <w:rsid w:val="00527DCA"/>
    <w:rsid w:val="00555657"/>
    <w:rsid w:val="005716D4"/>
    <w:rsid w:val="00571B60"/>
    <w:rsid w:val="005803B6"/>
    <w:rsid w:val="00585A4D"/>
    <w:rsid w:val="005C71A8"/>
    <w:rsid w:val="005D6329"/>
    <w:rsid w:val="005E57F6"/>
    <w:rsid w:val="005E5BB5"/>
    <w:rsid w:val="006058D8"/>
    <w:rsid w:val="00610200"/>
    <w:rsid w:val="00623699"/>
    <w:rsid w:val="00632D5A"/>
    <w:rsid w:val="00635515"/>
    <w:rsid w:val="006546FD"/>
    <w:rsid w:val="00665BF3"/>
    <w:rsid w:val="00666F25"/>
    <w:rsid w:val="006732D6"/>
    <w:rsid w:val="006843CC"/>
    <w:rsid w:val="00693E09"/>
    <w:rsid w:val="006A2DE9"/>
    <w:rsid w:val="006A5763"/>
    <w:rsid w:val="006A7230"/>
    <w:rsid w:val="006A7C95"/>
    <w:rsid w:val="006B4E32"/>
    <w:rsid w:val="006B72C7"/>
    <w:rsid w:val="006B7F78"/>
    <w:rsid w:val="006C2252"/>
    <w:rsid w:val="006D7F7F"/>
    <w:rsid w:val="006E2C9C"/>
    <w:rsid w:val="006E40EF"/>
    <w:rsid w:val="006F0039"/>
    <w:rsid w:val="00706CFC"/>
    <w:rsid w:val="00711CEF"/>
    <w:rsid w:val="00720320"/>
    <w:rsid w:val="00723643"/>
    <w:rsid w:val="00725D3C"/>
    <w:rsid w:val="007330ED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26FF"/>
    <w:rsid w:val="007966F0"/>
    <w:rsid w:val="00797BFC"/>
    <w:rsid w:val="007A720F"/>
    <w:rsid w:val="007C6A3C"/>
    <w:rsid w:val="007D3BC2"/>
    <w:rsid w:val="007D4BEE"/>
    <w:rsid w:val="007D5BE9"/>
    <w:rsid w:val="007D7B41"/>
    <w:rsid w:val="00804223"/>
    <w:rsid w:val="008050E4"/>
    <w:rsid w:val="0082257D"/>
    <w:rsid w:val="00853438"/>
    <w:rsid w:val="0086324B"/>
    <w:rsid w:val="00866846"/>
    <w:rsid w:val="00875DA9"/>
    <w:rsid w:val="00895E38"/>
    <w:rsid w:val="008A097D"/>
    <w:rsid w:val="008A5B1E"/>
    <w:rsid w:val="008A782B"/>
    <w:rsid w:val="008B0FC0"/>
    <w:rsid w:val="008C33D0"/>
    <w:rsid w:val="008C429A"/>
    <w:rsid w:val="008E1F3D"/>
    <w:rsid w:val="009053D7"/>
    <w:rsid w:val="0091331D"/>
    <w:rsid w:val="0093223C"/>
    <w:rsid w:val="00935DF9"/>
    <w:rsid w:val="00941A87"/>
    <w:rsid w:val="0094573E"/>
    <w:rsid w:val="009501C2"/>
    <w:rsid w:val="00963EF7"/>
    <w:rsid w:val="009668B9"/>
    <w:rsid w:val="00976577"/>
    <w:rsid w:val="009827A8"/>
    <w:rsid w:val="0098521A"/>
    <w:rsid w:val="00996356"/>
    <w:rsid w:val="00997D9A"/>
    <w:rsid w:val="009D6DBE"/>
    <w:rsid w:val="009D7C49"/>
    <w:rsid w:val="009E7297"/>
    <w:rsid w:val="00A0257D"/>
    <w:rsid w:val="00A06C6C"/>
    <w:rsid w:val="00A12EDC"/>
    <w:rsid w:val="00A22140"/>
    <w:rsid w:val="00A26D0D"/>
    <w:rsid w:val="00A33BDE"/>
    <w:rsid w:val="00A34885"/>
    <w:rsid w:val="00A43BC1"/>
    <w:rsid w:val="00A6374F"/>
    <w:rsid w:val="00A74225"/>
    <w:rsid w:val="00A936D5"/>
    <w:rsid w:val="00AA1EB0"/>
    <w:rsid w:val="00AA2DA3"/>
    <w:rsid w:val="00AA5A9C"/>
    <w:rsid w:val="00AA63C1"/>
    <w:rsid w:val="00AB016A"/>
    <w:rsid w:val="00AB2A5A"/>
    <w:rsid w:val="00AD209A"/>
    <w:rsid w:val="00AD28F8"/>
    <w:rsid w:val="00AF6F1A"/>
    <w:rsid w:val="00B0230B"/>
    <w:rsid w:val="00B17D95"/>
    <w:rsid w:val="00B23509"/>
    <w:rsid w:val="00B24644"/>
    <w:rsid w:val="00B359DB"/>
    <w:rsid w:val="00B3632B"/>
    <w:rsid w:val="00B409D8"/>
    <w:rsid w:val="00B5178D"/>
    <w:rsid w:val="00B62F5B"/>
    <w:rsid w:val="00B67F1F"/>
    <w:rsid w:val="00B701D7"/>
    <w:rsid w:val="00B80A6F"/>
    <w:rsid w:val="00B90595"/>
    <w:rsid w:val="00B907A8"/>
    <w:rsid w:val="00BA215A"/>
    <w:rsid w:val="00BB5F09"/>
    <w:rsid w:val="00BC0D9F"/>
    <w:rsid w:val="00BC461C"/>
    <w:rsid w:val="00BE053D"/>
    <w:rsid w:val="00BE17AD"/>
    <w:rsid w:val="00BF13B5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0A1D"/>
    <w:rsid w:val="00CC7F56"/>
    <w:rsid w:val="00CD141F"/>
    <w:rsid w:val="00CD1B12"/>
    <w:rsid w:val="00CD55DC"/>
    <w:rsid w:val="00CE1BBC"/>
    <w:rsid w:val="00CE2595"/>
    <w:rsid w:val="00CE28CC"/>
    <w:rsid w:val="00CE72FC"/>
    <w:rsid w:val="00CF31EE"/>
    <w:rsid w:val="00CF4BEA"/>
    <w:rsid w:val="00D1492F"/>
    <w:rsid w:val="00D15D49"/>
    <w:rsid w:val="00D17B69"/>
    <w:rsid w:val="00D26F41"/>
    <w:rsid w:val="00D3003C"/>
    <w:rsid w:val="00D331F4"/>
    <w:rsid w:val="00D470E4"/>
    <w:rsid w:val="00D52142"/>
    <w:rsid w:val="00D5280E"/>
    <w:rsid w:val="00D61F14"/>
    <w:rsid w:val="00D759FD"/>
    <w:rsid w:val="00D80D6B"/>
    <w:rsid w:val="00D90950"/>
    <w:rsid w:val="00DA69DF"/>
    <w:rsid w:val="00DB33F8"/>
    <w:rsid w:val="00DD38E2"/>
    <w:rsid w:val="00DD4E0B"/>
    <w:rsid w:val="00E13110"/>
    <w:rsid w:val="00E13131"/>
    <w:rsid w:val="00E13E05"/>
    <w:rsid w:val="00E140ED"/>
    <w:rsid w:val="00E24DF1"/>
    <w:rsid w:val="00E4020C"/>
    <w:rsid w:val="00E431ED"/>
    <w:rsid w:val="00E61597"/>
    <w:rsid w:val="00E64FF5"/>
    <w:rsid w:val="00E72DDB"/>
    <w:rsid w:val="00E907EC"/>
    <w:rsid w:val="00E925AF"/>
    <w:rsid w:val="00EA468D"/>
    <w:rsid w:val="00EA4ED7"/>
    <w:rsid w:val="00EA5421"/>
    <w:rsid w:val="00EB0E9F"/>
    <w:rsid w:val="00EB34FC"/>
    <w:rsid w:val="00EB5816"/>
    <w:rsid w:val="00EB6B0F"/>
    <w:rsid w:val="00EC07C9"/>
    <w:rsid w:val="00ED0EA9"/>
    <w:rsid w:val="00ED5976"/>
    <w:rsid w:val="00EE6811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81B8D"/>
    <w:rsid w:val="00FA02C7"/>
    <w:rsid w:val="00FA308A"/>
    <w:rsid w:val="00FA4186"/>
    <w:rsid w:val="00FA4416"/>
    <w:rsid w:val="00FC0531"/>
    <w:rsid w:val="00FC13F0"/>
    <w:rsid w:val="00FD05D8"/>
    <w:rsid w:val="00FD0FB7"/>
    <w:rsid w:val="00FE40FE"/>
    <w:rsid w:val="00FE79A2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07EC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07EC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1951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21</cp:revision>
  <dcterms:created xsi:type="dcterms:W3CDTF">2025-07-16T18:05:00Z</dcterms:created>
  <dcterms:modified xsi:type="dcterms:W3CDTF">2025-07-22T17:02:00Z</dcterms:modified>
</cp:coreProperties>
</file>