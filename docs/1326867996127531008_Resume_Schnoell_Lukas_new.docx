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0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287"/>
        <w:gridCol w:w="138"/>
        <w:gridCol w:w="142"/>
        <w:gridCol w:w="425"/>
        <w:gridCol w:w="284"/>
        <w:gridCol w:w="845"/>
        <w:gridCol w:w="2135"/>
      </w:tblGrid>
      <w:tr w:rsidR="002508C2" w:rsidRPr="00FA6189" w14:paraId="5DF08F91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3E6A37E6" w14:textId="77777777" w:rsidR="00D8159A" w:rsidRPr="00FA6189" w:rsidRDefault="00D8159A" w:rsidP="00A2778B">
            <w:pPr>
              <w:tabs>
                <w:tab w:val="center" w:pos="4320"/>
                <w:tab w:val="right" w:pos="8640"/>
              </w:tabs>
              <w:jc w:val="center"/>
              <w:rPr>
                <w:rFonts w:ascii="Georgia" w:eastAsia="Times New Roman" w:hAnsi="Georgia" w:cs="Times New Roman"/>
                <w:sz w:val="38"/>
                <w:szCs w:val="38"/>
                <w:lang w:val="de-AT"/>
              </w:rPr>
            </w:pPr>
            <w:r w:rsidRPr="00FA6189">
              <w:rPr>
                <w:rFonts w:ascii="Georgia" w:eastAsia="Times New Roman" w:hAnsi="Georgia" w:cs="Times New Roman"/>
                <w:sz w:val="38"/>
                <w:szCs w:val="38"/>
                <w:lang w:val="de-AT"/>
              </w:rPr>
              <w:t>Lukas Schnöll</w:t>
            </w:r>
          </w:p>
          <w:p w14:paraId="2116A65C" w14:textId="19F2B4D7" w:rsidR="0038444A" w:rsidRPr="009372A7" w:rsidRDefault="00DB53AC" w:rsidP="00A2778B">
            <w:pPr>
              <w:tabs>
                <w:tab w:val="center" w:pos="4320"/>
                <w:tab w:val="right" w:pos="8640"/>
              </w:tabs>
              <w:jc w:val="center"/>
              <w:rPr>
                <w:rFonts w:ascii="Georgia" w:eastAsia="Times New Roman" w:hAnsi="Georgia" w:cs="Times New Roman"/>
                <w:sz w:val="19"/>
                <w:szCs w:val="19"/>
                <w:lang w:val="de-AT"/>
              </w:rPr>
            </w:pPr>
            <w:bookmarkStart w:id="0" w:name="_gjdgxs" w:colFirst="0" w:colLast="0"/>
            <w:bookmarkEnd w:id="0"/>
            <w:r w:rsidRPr="009372A7">
              <w:rPr>
                <w:rFonts w:ascii="Georgia" w:eastAsia="Times New Roman" w:hAnsi="Georgia" w:cs="Times New Roman"/>
                <w:sz w:val="19"/>
                <w:szCs w:val="19"/>
                <w:lang w:val="de-AT"/>
              </w:rPr>
              <w:t>Luisenstr. 32, 60316 Frankfurt am Main, Germany</w:t>
            </w:r>
          </w:p>
          <w:p w14:paraId="3B305A2F" w14:textId="2909BC05" w:rsidR="00A2778B" w:rsidRDefault="0038444A" w:rsidP="00A2778B">
            <w:pPr>
              <w:tabs>
                <w:tab w:val="center" w:pos="4320"/>
                <w:tab w:val="right" w:pos="8640"/>
              </w:tabs>
              <w:jc w:val="center"/>
              <w:rPr>
                <w:rFonts w:ascii="Georgia" w:eastAsia="Times New Roman" w:hAnsi="Georgia" w:cs="Times New Roman"/>
                <w:sz w:val="19"/>
                <w:szCs w:val="19"/>
                <w:lang w:val="de-AT"/>
              </w:rPr>
            </w:pPr>
            <w:r w:rsidRPr="009372A7">
              <w:rPr>
                <w:rFonts w:ascii="Georgia" w:eastAsia="Times New Roman" w:hAnsi="Georgia" w:cs="Times New Roman"/>
                <w:sz w:val="19"/>
                <w:szCs w:val="19"/>
                <w:lang w:val="de-AT"/>
              </w:rPr>
              <w:t>(+4</w:t>
            </w:r>
            <w:r w:rsidR="009372A7">
              <w:rPr>
                <w:rFonts w:ascii="Georgia" w:eastAsia="Times New Roman" w:hAnsi="Georgia" w:cs="Times New Roman"/>
                <w:sz w:val="19"/>
                <w:szCs w:val="19"/>
                <w:lang w:val="de-AT"/>
              </w:rPr>
              <w:t>9)15140759415</w:t>
            </w:r>
            <w:r w:rsidRPr="009372A7">
              <w:rPr>
                <w:rFonts w:ascii="Georgia" w:eastAsia="Times New Roman" w:hAnsi="Georgia" w:cs="Times New Roman"/>
                <w:sz w:val="19"/>
                <w:szCs w:val="19"/>
                <w:lang w:val="de-AT"/>
              </w:rPr>
              <w:t xml:space="preserve"> | </w:t>
            </w:r>
            <w:hyperlink r:id="rId8" w:history="1">
              <w:r w:rsidR="00A2778B" w:rsidRPr="004414AF">
                <w:rPr>
                  <w:rStyle w:val="Hyperlink"/>
                  <w:rFonts w:ascii="Georgia" w:eastAsia="Times New Roman" w:hAnsi="Georgia" w:cs="Times New Roman"/>
                  <w:sz w:val="19"/>
                  <w:szCs w:val="19"/>
                  <w:lang w:val="de-AT"/>
                </w:rPr>
                <w:t>lukas.schnoell@gmail.com</w:t>
              </w:r>
            </w:hyperlink>
          </w:p>
          <w:p w14:paraId="722A5AF6" w14:textId="2A96FA3C" w:rsidR="00A2778B" w:rsidRPr="00A2778B" w:rsidRDefault="00A2778B" w:rsidP="00A2778B">
            <w:pPr>
              <w:tabs>
                <w:tab w:val="center" w:pos="4320"/>
                <w:tab w:val="right" w:pos="8640"/>
              </w:tabs>
              <w:jc w:val="center"/>
              <w:rPr>
                <w:rFonts w:ascii="Georgia" w:eastAsia="Times New Roman" w:hAnsi="Georgia" w:cs="Times New Roman"/>
                <w:sz w:val="6"/>
                <w:szCs w:val="6"/>
                <w:lang w:val="de-AT"/>
              </w:rPr>
            </w:pPr>
          </w:p>
        </w:tc>
      </w:tr>
      <w:tr w:rsidR="001A4FED" w:rsidRPr="00D76525" w14:paraId="0C55DAF5" w14:textId="77777777" w:rsidTr="0026758E">
        <w:trPr>
          <w:trHeight w:val="340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2EC9BC9F" w14:textId="34BA7B85" w:rsidR="001A4FED" w:rsidRPr="00D76525" w:rsidRDefault="001A4FED" w:rsidP="00FA6189">
            <w:pPr>
              <w:pStyle w:val="BERSCHRIFT"/>
              <w:jc w:val="center"/>
              <w:rPr>
                <w:sz w:val="26"/>
                <w:szCs w:val="26"/>
                <w:lang w:val="en-GB"/>
              </w:rPr>
            </w:pPr>
            <w:r w:rsidRPr="00D76525">
              <w:rPr>
                <w:sz w:val="26"/>
                <w:szCs w:val="26"/>
                <w:lang w:val="en-GB"/>
              </w:rPr>
              <w:t>Executive Summary</w:t>
            </w:r>
          </w:p>
        </w:tc>
      </w:tr>
      <w:tr w:rsidR="001A4FED" w:rsidRPr="00DC0EC0" w14:paraId="164EBBEC" w14:textId="77777777" w:rsidTr="0026758E">
        <w:trPr>
          <w:trHeight w:val="907"/>
        </w:trPr>
        <w:tc>
          <w:tcPr>
            <w:tcW w:w="10210" w:type="dxa"/>
            <w:gridSpan w:val="9"/>
            <w:tcBorders>
              <w:top w:val="single" w:sz="4" w:space="0" w:color="auto"/>
            </w:tcBorders>
            <w:vAlign w:val="bottom"/>
          </w:tcPr>
          <w:p w14:paraId="0F60F975" w14:textId="6CAEC8F6" w:rsidR="001A4FED" w:rsidRPr="00FA6189" w:rsidRDefault="00FA6189" w:rsidP="00FA6189">
            <w:pPr>
              <w:pStyle w:val="Bullets"/>
              <w:numPr>
                <w:ilvl w:val="0"/>
                <w:numId w:val="0"/>
              </w:numPr>
              <w:jc w:val="both"/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  <w:t>I am a professional with a multidisciplinary educational background in the technical, psychology, and managerial domains. This diverse background enables me to swiftly adapt to new environments and address complex challenges with a holistic, result-driven problem-solving approach. My strong initiative and drive for execution empower me to lead and deliver results efficiently.</w:t>
            </w:r>
          </w:p>
        </w:tc>
      </w:tr>
      <w:tr w:rsidR="002508C2" w:rsidRPr="00D76525" w14:paraId="0FCADE56" w14:textId="77777777" w:rsidTr="0026758E">
        <w:trPr>
          <w:trHeight w:val="340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2A0F0804" w:rsidR="002508C2" w:rsidRPr="00D76525" w:rsidRDefault="00FF1899" w:rsidP="00FA6189">
            <w:pPr>
              <w:pStyle w:val="BERSCHRIFT"/>
              <w:jc w:val="center"/>
              <w:rPr>
                <w:sz w:val="26"/>
                <w:szCs w:val="26"/>
                <w:lang w:val="en-GB"/>
              </w:rPr>
            </w:pPr>
            <w:r w:rsidRPr="00D76525">
              <w:rPr>
                <w:sz w:val="26"/>
                <w:szCs w:val="26"/>
                <w:lang w:val="en-GB"/>
              </w:rPr>
              <w:t>School &amp; Study</w:t>
            </w:r>
          </w:p>
        </w:tc>
      </w:tr>
      <w:tr w:rsidR="00662353" w:rsidRPr="00AD6B41" w14:paraId="05C081C6" w14:textId="77777777" w:rsidTr="0026758E">
        <w:trPr>
          <w:trHeight w:val="255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7828CF7B" w14:textId="19644164" w:rsidR="00662353" w:rsidRPr="00AD6B41" w:rsidRDefault="00662353" w:rsidP="00FA6189">
            <w:pPr>
              <w:pStyle w:val="Bullets"/>
              <w:numPr>
                <w:ilvl w:val="0"/>
                <w:numId w:val="0"/>
              </w:numPr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Frankfurt School of Finance &amp; Management</w:t>
            </w:r>
          </w:p>
        </w:tc>
        <w:tc>
          <w:tcPr>
            <w:tcW w:w="3689" w:type="dxa"/>
            <w:gridSpan w:val="4"/>
            <w:tcBorders>
              <w:top w:val="single" w:sz="4" w:space="0" w:color="auto"/>
            </w:tcBorders>
            <w:vAlign w:val="bottom"/>
          </w:tcPr>
          <w:p w14:paraId="50AC86E9" w14:textId="288DAA32" w:rsidR="00662353" w:rsidRPr="00AD6B41" w:rsidRDefault="00662353" w:rsidP="00FA6189">
            <w:pPr>
              <w:ind w:left="-279"/>
              <w:jc w:val="right"/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</w:pPr>
            <w:r w:rsidRPr="00AD6B41"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  <w:t>Frankfurt am Main, DE</w:t>
            </w:r>
          </w:p>
        </w:tc>
      </w:tr>
      <w:tr w:rsidR="00662353" w:rsidRPr="00FA6189" w14:paraId="5C18279F" w14:textId="77777777" w:rsidTr="0026758E">
        <w:trPr>
          <w:trHeight w:val="23"/>
        </w:trPr>
        <w:tc>
          <w:tcPr>
            <w:tcW w:w="6521" w:type="dxa"/>
            <w:gridSpan w:val="5"/>
            <w:vAlign w:val="bottom"/>
          </w:tcPr>
          <w:p w14:paraId="61F38068" w14:textId="53ACF867" w:rsidR="00662353" w:rsidRPr="00150CD7" w:rsidRDefault="00662353" w:rsidP="00FA6189">
            <w:pPr>
              <w:pStyle w:val="Bullets"/>
              <w:numPr>
                <w:ilvl w:val="0"/>
                <w:numId w:val="0"/>
              </w:numPr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</w:pPr>
            <w:r w:rsidRPr="00150CD7"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  <w:t>M.Sc</w:t>
            </w:r>
            <w:r w:rsidR="008628DE" w:rsidRPr="00150CD7"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  <w:t>.</w:t>
            </w:r>
            <w:r w:rsidRPr="00150CD7"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  <w:t xml:space="preserve"> in Management</w:t>
            </w:r>
          </w:p>
        </w:tc>
        <w:tc>
          <w:tcPr>
            <w:tcW w:w="3689" w:type="dxa"/>
            <w:gridSpan w:val="4"/>
            <w:vAlign w:val="bottom"/>
          </w:tcPr>
          <w:p w14:paraId="5591F95C" w14:textId="5A24014D" w:rsidR="00662353" w:rsidRPr="00FA6189" w:rsidRDefault="00662353" w:rsidP="00FA6189">
            <w:pPr>
              <w:jc w:val="right"/>
              <w:rPr>
                <w:rFonts w:ascii="Georgia" w:hAnsi="Georgia"/>
                <w:i/>
                <w:smallCaps/>
                <w:sz w:val="20"/>
                <w:szCs w:val="20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08/2024 – today</w:t>
            </w:r>
          </w:p>
        </w:tc>
      </w:tr>
      <w:tr w:rsidR="00BC05E3" w:rsidRPr="00FA6189" w14:paraId="0303ABAD" w14:textId="77777777" w:rsidTr="0026758E">
        <w:trPr>
          <w:trHeight w:val="23"/>
        </w:trPr>
        <w:tc>
          <w:tcPr>
            <w:tcW w:w="6521" w:type="dxa"/>
            <w:gridSpan w:val="5"/>
            <w:vAlign w:val="bottom"/>
          </w:tcPr>
          <w:p w14:paraId="5EE07829" w14:textId="0C5ADFF4" w:rsidR="00BC05E3" w:rsidRPr="00150CD7" w:rsidRDefault="00BC05E3" w:rsidP="00BC05E3">
            <w:pPr>
              <w:pStyle w:val="Bullets"/>
              <w:numPr>
                <w:ilvl w:val="0"/>
                <w:numId w:val="48"/>
              </w:numPr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</w:pPr>
            <w:r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  <w:t>Current GPA: 1.</w:t>
            </w:r>
            <w:r w:rsidR="004813F6"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  <w:t>2</w:t>
            </w:r>
            <w:r>
              <w:rPr>
                <w:rFonts w:eastAsia="Times New Roman" w:cs="Times New Roman"/>
                <w:bCs/>
                <w:i w:val="0"/>
                <w:iCs w:val="0"/>
                <w:sz w:val="19"/>
                <w:szCs w:val="19"/>
                <w:lang w:val="en-GB"/>
              </w:rPr>
              <w:t xml:space="preserve"> </w:t>
            </w:r>
            <w:r w:rsidRPr="00FA6189">
              <w:rPr>
                <w:sz w:val="19"/>
                <w:szCs w:val="19"/>
                <w:lang w:val="en-GB"/>
              </w:rPr>
              <w:t>(1.0 – 5.0, 1.0 being best)</w:t>
            </w:r>
          </w:p>
        </w:tc>
        <w:tc>
          <w:tcPr>
            <w:tcW w:w="3689" w:type="dxa"/>
            <w:gridSpan w:val="4"/>
            <w:vAlign w:val="bottom"/>
          </w:tcPr>
          <w:p w14:paraId="646EA02C" w14:textId="77777777" w:rsidR="00BC05E3" w:rsidRPr="00FA6189" w:rsidRDefault="00BC05E3" w:rsidP="00FA6189">
            <w:pPr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</w:p>
        </w:tc>
      </w:tr>
      <w:tr w:rsidR="002F078A" w:rsidRPr="00AD6B41" w14:paraId="7D1DEBF7" w14:textId="77777777" w:rsidTr="0026758E">
        <w:trPr>
          <w:trHeight w:val="255"/>
        </w:trPr>
        <w:tc>
          <w:tcPr>
            <w:tcW w:w="6521" w:type="dxa"/>
            <w:gridSpan w:val="5"/>
            <w:vAlign w:val="bottom"/>
          </w:tcPr>
          <w:p w14:paraId="0C2B846F" w14:textId="6E803845" w:rsidR="002F078A" w:rsidRPr="00AD6B41" w:rsidRDefault="002F078A" w:rsidP="00FA6189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19"/>
                <w:szCs w:val="19"/>
                <w:lang w:val="en-GB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PFH Private University of Applied Sciences</w:t>
            </w:r>
          </w:p>
        </w:tc>
        <w:tc>
          <w:tcPr>
            <w:tcW w:w="3689" w:type="dxa"/>
            <w:gridSpan w:val="4"/>
            <w:vAlign w:val="bottom"/>
          </w:tcPr>
          <w:p w14:paraId="7C845E2D" w14:textId="6DB3111C" w:rsidR="002F078A" w:rsidRPr="00AD6B41" w:rsidRDefault="002F078A" w:rsidP="00FA6189">
            <w:pPr>
              <w:ind w:left="-279"/>
              <w:jc w:val="right"/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</w:pPr>
            <w:proofErr w:type="spellStart"/>
            <w:r w:rsidRPr="00AD6B41"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  <w:t>Goettingen</w:t>
            </w:r>
            <w:proofErr w:type="spellEnd"/>
            <w:r w:rsidRPr="00AD6B41"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  <w:t>, DE</w:t>
            </w:r>
          </w:p>
        </w:tc>
      </w:tr>
      <w:tr w:rsidR="002F078A" w:rsidRPr="00FA6189" w14:paraId="61E5D482" w14:textId="77777777" w:rsidTr="0026758E">
        <w:trPr>
          <w:trHeight w:val="20"/>
        </w:trPr>
        <w:tc>
          <w:tcPr>
            <w:tcW w:w="6379" w:type="dxa"/>
            <w:gridSpan w:val="4"/>
            <w:vAlign w:val="bottom"/>
          </w:tcPr>
          <w:p w14:paraId="11CB9A0F" w14:textId="7D00B043" w:rsidR="002F078A" w:rsidRPr="00FA6189" w:rsidRDefault="002F078A" w:rsidP="00FA6189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 xml:space="preserve">B.Sc. in </w:t>
            </w:r>
            <w:r w:rsidRPr="00FA6189">
              <w:rPr>
                <w:rFonts w:ascii="Georgia" w:eastAsia="Times New Roman" w:hAnsi="Georgia" w:cs="Times New Roman"/>
                <w:sz w:val="19"/>
                <w:szCs w:val="19"/>
                <w:lang w:val="en-GB"/>
              </w:rPr>
              <w:t>Psychology</w:t>
            </w:r>
          </w:p>
        </w:tc>
        <w:tc>
          <w:tcPr>
            <w:tcW w:w="3831" w:type="dxa"/>
            <w:gridSpan w:val="5"/>
            <w:vAlign w:val="bottom"/>
          </w:tcPr>
          <w:p w14:paraId="419A9228" w14:textId="2CDA1117" w:rsidR="002F078A" w:rsidRPr="00FA6189" w:rsidRDefault="002F078A" w:rsidP="00FA6189">
            <w:pPr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 xml:space="preserve">04/2020 – </w:t>
            </w:r>
            <w:r w:rsidR="00B579F4">
              <w:rPr>
                <w:rFonts w:ascii="Georgia" w:hAnsi="Georgia"/>
                <w:sz w:val="19"/>
                <w:szCs w:val="19"/>
                <w:lang w:val="en-GB"/>
              </w:rPr>
              <w:t>09</w:t>
            </w:r>
            <w:r w:rsidR="00662353" w:rsidRPr="00FA6189">
              <w:rPr>
                <w:rFonts w:ascii="Georgia" w:hAnsi="Georgia"/>
                <w:sz w:val="19"/>
                <w:szCs w:val="19"/>
                <w:lang w:val="en-GB"/>
              </w:rPr>
              <w:t>/2024</w:t>
            </w:r>
          </w:p>
        </w:tc>
      </w:tr>
      <w:tr w:rsidR="002F078A" w:rsidRPr="00FA6189" w14:paraId="7EABE9F1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7A71E6B0" w14:textId="57C0819A" w:rsidR="002F078A" w:rsidRPr="00FA6189" w:rsidRDefault="002F078A" w:rsidP="00FA618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 xml:space="preserve">GPA: </w:t>
            </w:r>
            <w:r w:rsidR="00D00540" w:rsidRPr="00FA6189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2.</w:t>
            </w:r>
            <w:r w:rsidR="0072224A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2</w:t>
            </w:r>
            <w:r w:rsidRPr="00FA6189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 xml:space="preserve"> (1.0 – 5.0, 1.0 being best)</w:t>
            </w:r>
          </w:p>
        </w:tc>
      </w:tr>
      <w:tr w:rsidR="002F078A" w:rsidRPr="00AD6B41" w14:paraId="013361E1" w14:textId="77777777" w:rsidTr="0026758E">
        <w:trPr>
          <w:trHeight w:val="255"/>
        </w:trPr>
        <w:tc>
          <w:tcPr>
            <w:tcW w:w="7230" w:type="dxa"/>
            <w:gridSpan w:val="7"/>
            <w:vAlign w:val="bottom"/>
          </w:tcPr>
          <w:p w14:paraId="197620E3" w14:textId="31F44515" w:rsidR="002F078A" w:rsidRPr="00AD6B41" w:rsidRDefault="002F078A" w:rsidP="00FA61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HAK II Salzburg</w:t>
            </w:r>
          </w:p>
        </w:tc>
        <w:tc>
          <w:tcPr>
            <w:tcW w:w="2980" w:type="dxa"/>
            <w:gridSpan w:val="2"/>
            <w:vAlign w:val="bottom"/>
          </w:tcPr>
          <w:p w14:paraId="63D86F51" w14:textId="0C5E848F" w:rsidR="002F078A" w:rsidRPr="00AD6B41" w:rsidRDefault="002F078A" w:rsidP="00FA6189">
            <w:pPr>
              <w:ind w:left="-279"/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AD6B41"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  <w:t>Salzburg, AT</w:t>
            </w:r>
          </w:p>
        </w:tc>
      </w:tr>
      <w:tr w:rsidR="002F078A" w:rsidRPr="00FA6189" w14:paraId="62632213" w14:textId="77777777" w:rsidTr="0026758E">
        <w:trPr>
          <w:trHeight w:val="20"/>
        </w:trPr>
        <w:tc>
          <w:tcPr>
            <w:tcW w:w="5954" w:type="dxa"/>
            <w:gridSpan w:val="2"/>
            <w:vAlign w:val="bottom"/>
          </w:tcPr>
          <w:p w14:paraId="5F71027E" w14:textId="7DD7064A" w:rsidR="002F078A" w:rsidRPr="00FA6189" w:rsidRDefault="002F078A" w:rsidP="00FA6189">
            <w:pPr>
              <w:rPr>
                <w:rFonts w:ascii="Georgia" w:eastAsia="Times New Roman" w:hAnsi="Georgia" w:cs="Times New Roman"/>
                <w:iCs/>
                <w:sz w:val="19"/>
                <w:szCs w:val="19"/>
                <w:lang w:val="en-GB"/>
              </w:rPr>
            </w:pPr>
            <w:r w:rsidRPr="00FA6189">
              <w:rPr>
                <w:rFonts w:ascii="Georgia" w:eastAsia="Times New Roman" w:hAnsi="Georgia" w:cs="Times New Roman"/>
                <w:iCs/>
                <w:sz w:val="19"/>
                <w:szCs w:val="19"/>
                <w:lang w:val="en-GB"/>
              </w:rPr>
              <w:t>Matura; Austrian A-Level Equivalent</w:t>
            </w:r>
          </w:p>
        </w:tc>
        <w:tc>
          <w:tcPr>
            <w:tcW w:w="4256" w:type="dxa"/>
            <w:gridSpan w:val="7"/>
            <w:vAlign w:val="bottom"/>
          </w:tcPr>
          <w:p w14:paraId="51FC9814" w14:textId="71BAEADE" w:rsidR="002F078A" w:rsidRPr="00FA6189" w:rsidRDefault="002F078A" w:rsidP="00FA6189">
            <w:pPr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09/2014 – 09/2019</w:t>
            </w:r>
          </w:p>
        </w:tc>
      </w:tr>
      <w:tr w:rsidR="002F078A" w:rsidRPr="00D10626" w14:paraId="4D68BFE7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54BF63E9" w14:textId="0F38E550" w:rsidR="002F078A" w:rsidRPr="00FA6189" w:rsidRDefault="002F078A" w:rsidP="00FA618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  <w:t>GPA: 1.5 (1.0 – 5.0, 1.0 being best)</w:t>
            </w:r>
          </w:p>
        </w:tc>
      </w:tr>
      <w:tr w:rsidR="002F078A" w:rsidRPr="00AD6B41" w14:paraId="12FD139A" w14:textId="77777777" w:rsidTr="0026758E">
        <w:trPr>
          <w:trHeight w:val="255"/>
        </w:trPr>
        <w:tc>
          <w:tcPr>
            <w:tcW w:w="6379" w:type="dxa"/>
            <w:gridSpan w:val="4"/>
            <w:vAlign w:val="bottom"/>
          </w:tcPr>
          <w:p w14:paraId="72847BB3" w14:textId="6BF853D1" w:rsidR="002F078A" w:rsidRPr="00AD6B41" w:rsidRDefault="002F078A" w:rsidP="00FA61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WIFI Salzburg</w:t>
            </w:r>
          </w:p>
        </w:tc>
        <w:tc>
          <w:tcPr>
            <w:tcW w:w="3831" w:type="dxa"/>
            <w:gridSpan w:val="5"/>
            <w:vAlign w:val="bottom"/>
          </w:tcPr>
          <w:p w14:paraId="67B48271" w14:textId="7F78309B" w:rsidR="002F078A" w:rsidRPr="00AD6B41" w:rsidRDefault="002F078A" w:rsidP="00FA6189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</w:pPr>
            <w:r w:rsidRPr="00AD6B41"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  <w:t>Salzburg, AT</w:t>
            </w:r>
          </w:p>
        </w:tc>
      </w:tr>
      <w:tr w:rsidR="002F078A" w:rsidRPr="00FA6189" w14:paraId="2BC35A38" w14:textId="77777777" w:rsidTr="0026758E">
        <w:trPr>
          <w:trHeight w:val="20"/>
        </w:trPr>
        <w:tc>
          <w:tcPr>
            <w:tcW w:w="6241" w:type="dxa"/>
            <w:gridSpan w:val="3"/>
            <w:vAlign w:val="bottom"/>
          </w:tcPr>
          <w:p w14:paraId="2B55BC21" w14:textId="1258F52F" w:rsidR="002F078A" w:rsidRPr="00FA6189" w:rsidRDefault="002F078A" w:rsidP="00FA6189">
            <w:pPr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 xml:space="preserve">Final examination: Electrical </w:t>
            </w:r>
            <w:r w:rsidR="008B0C72"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E</w:t>
            </w:r>
            <w:r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ngineer</w:t>
            </w:r>
          </w:p>
        </w:tc>
        <w:tc>
          <w:tcPr>
            <w:tcW w:w="3969" w:type="dxa"/>
            <w:gridSpan w:val="6"/>
            <w:vAlign w:val="bottom"/>
          </w:tcPr>
          <w:p w14:paraId="61A9021F" w14:textId="1D4F4569" w:rsidR="002F078A" w:rsidRPr="00FA6189" w:rsidRDefault="002F078A" w:rsidP="00FA6189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09/2013 – 09/2017</w:t>
            </w:r>
          </w:p>
        </w:tc>
      </w:tr>
      <w:tr w:rsidR="002F078A" w:rsidRPr="00FA6189" w14:paraId="09720759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2094D9BE" w14:textId="49A46F4B" w:rsidR="002F078A" w:rsidRPr="00FA6189" w:rsidRDefault="002F078A" w:rsidP="00FA618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  <w:t xml:space="preserve">Graduated with </w:t>
            </w:r>
            <w:r w:rsidR="008628DE" w:rsidRPr="008628DE"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  <w:t>distinction</w:t>
            </w:r>
          </w:p>
        </w:tc>
      </w:tr>
      <w:tr w:rsidR="002F078A" w:rsidRPr="00FA6189" w14:paraId="312B82BC" w14:textId="77777777" w:rsidTr="0026758E">
        <w:trPr>
          <w:trHeight w:val="283"/>
        </w:trPr>
        <w:tc>
          <w:tcPr>
            <w:tcW w:w="6241" w:type="dxa"/>
            <w:gridSpan w:val="3"/>
            <w:vAlign w:val="bottom"/>
          </w:tcPr>
          <w:p w14:paraId="1CEE182B" w14:textId="4F4DB784" w:rsidR="002F078A" w:rsidRPr="00FA6189" w:rsidRDefault="002F078A" w:rsidP="00FA6189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Final examination: Mechanical Engineering Technician</w:t>
            </w:r>
          </w:p>
        </w:tc>
        <w:tc>
          <w:tcPr>
            <w:tcW w:w="3969" w:type="dxa"/>
            <w:gridSpan w:val="6"/>
            <w:vAlign w:val="bottom"/>
          </w:tcPr>
          <w:p w14:paraId="7521EA6E" w14:textId="6714FE24" w:rsidR="002F078A" w:rsidRPr="00FA6189" w:rsidRDefault="002F078A" w:rsidP="00FA6189">
            <w:pPr>
              <w:ind w:left="-4"/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09/2013 – 09/2017</w:t>
            </w:r>
          </w:p>
        </w:tc>
      </w:tr>
      <w:tr w:rsidR="002F078A" w:rsidRPr="00FA6189" w14:paraId="69F47C1D" w14:textId="77777777" w:rsidTr="0026758E">
        <w:trPr>
          <w:trHeight w:val="23"/>
        </w:trPr>
        <w:tc>
          <w:tcPr>
            <w:tcW w:w="10210" w:type="dxa"/>
            <w:gridSpan w:val="9"/>
            <w:vAlign w:val="bottom"/>
          </w:tcPr>
          <w:p w14:paraId="23575F6C" w14:textId="23F99EB9" w:rsidR="002F078A" w:rsidRPr="00FA6189" w:rsidRDefault="002F078A" w:rsidP="00FA618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  <w:t xml:space="preserve">Graduated with </w:t>
            </w:r>
            <w:r w:rsidR="008B0C72" w:rsidRPr="00FA6189"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  <w:t>s</w:t>
            </w:r>
            <w:r w:rsidRPr="00FA6189">
              <w:rPr>
                <w:rFonts w:ascii="Georgia" w:hAnsi="Georgia"/>
                <w:i/>
                <w:iCs/>
                <w:sz w:val="19"/>
                <w:szCs w:val="19"/>
                <w:lang w:val="en-GB"/>
              </w:rPr>
              <w:t>uccess</w:t>
            </w:r>
          </w:p>
        </w:tc>
      </w:tr>
      <w:tr w:rsidR="002F078A" w:rsidRPr="00D76525" w14:paraId="3A2665B3" w14:textId="77777777" w:rsidTr="0026758E">
        <w:trPr>
          <w:trHeight w:val="340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3A4AF5AD" w:rsidR="002F078A" w:rsidRPr="00D76525" w:rsidRDefault="008B0C72" w:rsidP="00FA6189">
            <w:pPr>
              <w:pStyle w:val="BERSCHRIFT"/>
              <w:jc w:val="center"/>
              <w:rPr>
                <w:sz w:val="26"/>
                <w:szCs w:val="26"/>
                <w:lang w:val="en-GB"/>
              </w:rPr>
            </w:pPr>
            <w:r w:rsidRPr="00D76525">
              <w:rPr>
                <w:sz w:val="26"/>
                <w:szCs w:val="26"/>
                <w:lang w:val="en-GB"/>
              </w:rPr>
              <w:t>P</w:t>
            </w:r>
            <w:r w:rsidR="00782B1B" w:rsidRPr="00D76525">
              <w:rPr>
                <w:sz w:val="26"/>
                <w:szCs w:val="26"/>
                <w:lang w:val="en-GB"/>
              </w:rPr>
              <w:t xml:space="preserve">rofessional </w:t>
            </w:r>
            <w:r w:rsidR="002F078A" w:rsidRPr="00D76525">
              <w:rPr>
                <w:sz w:val="26"/>
                <w:szCs w:val="26"/>
                <w:lang w:val="en-GB"/>
              </w:rPr>
              <w:t>Experience</w:t>
            </w:r>
          </w:p>
        </w:tc>
      </w:tr>
      <w:tr w:rsidR="00BC05E3" w:rsidRPr="00AD6B41" w14:paraId="1594892D" w14:textId="77777777" w:rsidTr="0026758E">
        <w:trPr>
          <w:trHeight w:val="255"/>
        </w:trPr>
        <w:tc>
          <w:tcPr>
            <w:tcW w:w="6379" w:type="dxa"/>
            <w:gridSpan w:val="4"/>
            <w:tcBorders>
              <w:top w:val="single" w:sz="4" w:space="0" w:color="auto"/>
            </w:tcBorders>
            <w:vAlign w:val="bottom"/>
          </w:tcPr>
          <w:p w14:paraId="77B691A8" w14:textId="4A79E894" w:rsidR="00BC05E3" w:rsidRPr="00AD6B41" w:rsidRDefault="00BC05E3" w:rsidP="00191FA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US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US"/>
              </w:rPr>
              <w:t>Arthur D. Little</w:t>
            </w:r>
          </w:p>
        </w:tc>
        <w:tc>
          <w:tcPr>
            <w:tcW w:w="3831" w:type="dxa"/>
            <w:gridSpan w:val="5"/>
            <w:tcBorders>
              <w:top w:val="single" w:sz="4" w:space="0" w:color="auto"/>
            </w:tcBorders>
            <w:vAlign w:val="bottom"/>
          </w:tcPr>
          <w:p w14:paraId="31FEC33B" w14:textId="77777777" w:rsidR="00BC05E3" w:rsidRPr="00AD6B41" w:rsidRDefault="00BC05E3" w:rsidP="00191FA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  <w:szCs w:val="19"/>
                <w:lang w:val="de-AT"/>
              </w:rPr>
            </w:pPr>
            <w:r w:rsidRPr="00AD6B41">
              <w:rPr>
                <w:iCs w:val="0"/>
                <w:smallCaps/>
                <w:sz w:val="19"/>
                <w:szCs w:val="19"/>
                <w:lang w:val="en-GB"/>
              </w:rPr>
              <w:t>Vienna, AT</w:t>
            </w:r>
          </w:p>
        </w:tc>
      </w:tr>
      <w:tr w:rsidR="00BC05E3" w:rsidRPr="00FA6189" w14:paraId="3C3452CA" w14:textId="77777777" w:rsidTr="0026758E">
        <w:trPr>
          <w:trHeight w:val="20"/>
        </w:trPr>
        <w:tc>
          <w:tcPr>
            <w:tcW w:w="6946" w:type="dxa"/>
            <w:gridSpan w:val="6"/>
            <w:vAlign w:val="bottom"/>
          </w:tcPr>
          <w:p w14:paraId="6A0AA281" w14:textId="418E2593" w:rsidR="00BC05E3" w:rsidRPr="00FA6189" w:rsidRDefault="00BC05E3" w:rsidP="0041242D">
            <w:pPr>
              <w:pStyle w:val="Bullets"/>
              <w:numPr>
                <w:ilvl w:val="0"/>
                <w:numId w:val="0"/>
              </w:numPr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</w:pPr>
            <w:r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  <w:t>Upcoming Strategy Consulting Intern</w:t>
            </w:r>
          </w:p>
        </w:tc>
        <w:tc>
          <w:tcPr>
            <w:tcW w:w="3264" w:type="dxa"/>
            <w:gridSpan w:val="3"/>
            <w:vAlign w:val="bottom"/>
          </w:tcPr>
          <w:p w14:paraId="35092DF1" w14:textId="31E9C17E" w:rsidR="00BC05E3" w:rsidRPr="00FA6189" w:rsidRDefault="00BC05E3" w:rsidP="0041242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0</w:t>
            </w:r>
            <w:r>
              <w:rPr>
                <w:i w:val="0"/>
                <w:iCs w:val="0"/>
                <w:sz w:val="19"/>
                <w:szCs w:val="19"/>
                <w:lang w:val="en-GB"/>
              </w:rPr>
              <w:t>5</w:t>
            </w: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/202</w:t>
            </w:r>
            <w:r w:rsidR="008A5A91">
              <w:rPr>
                <w:i w:val="0"/>
                <w:iCs w:val="0"/>
                <w:sz w:val="19"/>
                <w:szCs w:val="19"/>
                <w:lang w:val="en-GB"/>
              </w:rPr>
              <w:t>5</w:t>
            </w: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 xml:space="preserve"> – 08/202</w:t>
            </w:r>
            <w:r w:rsidR="008A5A91">
              <w:rPr>
                <w:i w:val="0"/>
                <w:iCs w:val="0"/>
                <w:sz w:val="19"/>
                <w:szCs w:val="19"/>
                <w:lang w:val="en-GB"/>
              </w:rPr>
              <w:t>5</w:t>
            </w:r>
          </w:p>
        </w:tc>
      </w:tr>
      <w:tr w:rsidR="002F078A" w:rsidRPr="00AD6B41" w14:paraId="50AFEA03" w14:textId="77777777" w:rsidTr="0026758E">
        <w:trPr>
          <w:trHeight w:val="255"/>
        </w:trPr>
        <w:tc>
          <w:tcPr>
            <w:tcW w:w="6379" w:type="dxa"/>
            <w:gridSpan w:val="4"/>
            <w:vAlign w:val="bottom"/>
          </w:tcPr>
          <w:p w14:paraId="42FB0D26" w14:textId="34338C24" w:rsidR="002F078A" w:rsidRPr="00AD6B41" w:rsidRDefault="002F078A" w:rsidP="00FA61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US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US"/>
              </w:rPr>
              <w:t>Verbund AG</w:t>
            </w:r>
          </w:p>
        </w:tc>
        <w:tc>
          <w:tcPr>
            <w:tcW w:w="3831" w:type="dxa"/>
            <w:gridSpan w:val="5"/>
            <w:vAlign w:val="bottom"/>
          </w:tcPr>
          <w:p w14:paraId="11E31BD8" w14:textId="7EEA62EF" w:rsidR="002F078A" w:rsidRPr="00AD6B41" w:rsidRDefault="005436C1" w:rsidP="00FA618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  <w:szCs w:val="19"/>
                <w:lang w:val="de-AT"/>
              </w:rPr>
            </w:pPr>
            <w:r w:rsidRPr="00AD6B41">
              <w:rPr>
                <w:iCs w:val="0"/>
                <w:smallCaps/>
                <w:sz w:val="19"/>
                <w:szCs w:val="19"/>
                <w:lang w:val="en-GB"/>
              </w:rPr>
              <w:t>Vienna</w:t>
            </w:r>
            <w:r w:rsidR="002F078A" w:rsidRPr="00AD6B41">
              <w:rPr>
                <w:iCs w:val="0"/>
                <w:smallCaps/>
                <w:sz w:val="19"/>
                <w:szCs w:val="19"/>
                <w:lang w:val="en-GB"/>
              </w:rPr>
              <w:t>, AT</w:t>
            </w:r>
          </w:p>
        </w:tc>
      </w:tr>
      <w:tr w:rsidR="00BC05E3" w:rsidRPr="00FA6189" w14:paraId="6915CDB6" w14:textId="77777777" w:rsidTr="0026758E">
        <w:trPr>
          <w:trHeight w:val="20"/>
        </w:trPr>
        <w:tc>
          <w:tcPr>
            <w:tcW w:w="6946" w:type="dxa"/>
            <w:gridSpan w:val="6"/>
            <w:vAlign w:val="bottom"/>
          </w:tcPr>
          <w:p w14:paraId="65741E0D" w14:textId="51AD0D96" w:rsidR="00BC05E3" w:rsidRPr="00FA6189" w:rsidRDefault="00BC05E3" w:rsidP="00191FA6">
            <w:pPr>
              <w:pStyle w:val="Bullets"/>
              <w:numPr>
                <w:ilvl w:val="0"/>
                <w:numId w:val="0"/>
              </w:numPr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</w:pPr>
            <w:r w:rsidRPr="00FA6189"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  <w:t xml:space="preserve">Strategy &amp; Transformation </w:t>
            </w:r>
            <w:r w:rsidR="00B171A5">
              <w:rPr>
                <w:rFonts w:eastAsia="Times New Roman" w:cs="Times New Roman"/>
                <w:i w:val="0"/>
                <w:iCs w:val="0"/>
                <w:sz w:val="19"/>
                <w:szCs w:val="19"/>
                <w:lang w:val="en-US"/>
              </w:rPr>
              <w:t>Intern</w:t>
            </w:r>
          </w:p>
        </w:tc>
        <w:tc>
          <w:tcPr>
            <w:tcW w:w="3264" w:type="dxa"/>
            <w:gridSpan w:val="3"/>
            <w:vAlign w:val="bottom"/>
          </w:tcPr>
          <w:p w14:paraId="32B1C66B" w14:textId="77777777" w:rsidR="00BC05E3" w:rsidRPr="00FA6189" w:rsidRDefault="00BC05E3" w:rsidP="00191FA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07/2024 – 08/2024</w:t>
            </w:r>
          </w:p>
        </w:tc>
      </w:tr>
      <w:tr w:rsidR="002F078A" w:rsidRPr="00DC0EC0" w14:paraId="7C4155D6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1F8919D2" w14:textId="61AD56F3" w:rsidR="00EA5272" w:rsidRPr="00FA6189" w:rsidRDefault="00EA5272" w:rsidP="009372A7">
            <w:pPr>
              <w:pStyle w:val="Bullets"/>
              <w:rPr>
                <w:sz w:val="19"/>
                <w:szCs w:val="19"/>
                <w:lang w:val="en-GB"/>
              </w:rPr>
            </w:pPr>
            <w:r w:rsidRPr="00FA6189">
              <w:rPr>
                <w:sz w:val="19"/>
                <w:szCs w:val="19"/>
                <w:lang w:val="en-US"/>
              </w:rPr>
              <w:t>Conducted foresight analysis to assess future trends and market environment</w:t>
            </w:r>
            <w:r w:rsidR="008B0C72" w:rsidRPr="00FA6189">
              <w:rPr>
                <w:sz w:val="19"/>
                <w:szCs w:val="19"/>
                <w:lang w:val="en-US"/>
              </w:rPr>
              <w:t xml:space="preserve"> </w:t>
            </w:r>
            <w:r w:rsidR="00C13B72" w:rsidRPr="00FA6189">
              <w:rPr>
                <w:sz w:val="19"/>
                <w:szCs w:val="19"/>
                <w:lang w:val="en-US"/>
              </w:rPr>
              <w:t>a</w:t>
            </w:r>
            <w:r w:rsidR="00C15B06" w:rsidRPr="00FA6189">
              <w:rPr>
                <w:sz w:val="19"/>
                <w:szCs w:val="19"/>
                <w:lang w:val="en-US"/>
              </w:rPr>
              <w:t>ffecting</w:t>
            </w:r>
            <w:r w:rsidR="00C13B72" w:rsidRPr="00FA6189">
              <w:rPr>
                <w:sz w:val="19"/>
                <w:szCs w:val="19"/>
                <w:lang w:val="en-GB"/>
              </w:rPr>
              <w:t xml:space="preserve"> </w:t>
            </w:r>
            <w:r w:rsidRPr="00FA6189">
              <w:rPr>
                <w:sz w:val="19"/>
                <w:szCs w:val="19"/>
                <w:lang w:val="en-US"/>
              </w:rPr>
              <w:t>VERBUND’s strategy</w:t>
            </w:r>
          </w:p>
          <w:p w14:paraId="3658805E" w14:textId="054F72A7" w:rsidR="002F078A" w:rsidRPr="00FA6189" w:rsidRDefault="00EA5272" w:rsidP="009372A7">
            <w:pPr>
              <w:pStyle w:val="Bullets"/>
              <w:rPr>
                <w:sz w:val="19"/>
                <w:szCs w:val="19"/>
                <w:lang w:val="en-GB"/>
              </w:rPr>
            </w:pPr>
            <w:r w:rsidRPr="00FA6189">
              <w:rPr>
                <w:sz w:val="19"/>
                <w:szCs w:val="19"/>
                <w:lang w:val="en-US"/>
              </w:rPr>
              <w:t xml:space="preserve">Contributed to </w:t>
            </w:r>
            <w:r w:rsidR="00735531" w:rsidRPr="00FA6189">
              <w:rPr>
                <w:sz w:val="19"/>
                <w:szCs w:val="19"/>
                <w:lang w:val="en-US"/>
              </w:rPr>
              <w:t xml:space="preserve">corporate </w:t>
            </w:r>
            <w:r w:rsidRPr="00FA6189">
              <w:rPr>
                <w:sz w:val="19"/>
                <w:szCs w:val="19"/>
                <w:lang w:val="en-US"/>
              </w:rPr>
              <w:t>change management efforts by refining communication</w:t>
            </w:r>
            <w:r w:rsidR="008B0C72" w:rsidRPr="00FA6189">
              <w:rPr>
                <w:sz w:val="19"/>
                <w:szCs w:val="19"/>
                <w:lang w:val="en-US"/>
              </w:rPr>
              <w:t xml:space="preserve"> </w:t>
            </w:r>
            <w:r w:rsidR="009555CD" w:rsidRPr="00FA6189">
              <w:rPr>
                <w:sz w:val="19"/>
                <w:szCs w:val="19"/>
                <w:lang w:val="en-US"/>
              </w:rPr>
              <w:t>s</w:t>
            </w:r>
            <w:r w:rsidRPr="00FA6189">
              <w:rPr>
                <w:sz w:val="19"/>
                <w:szCs w:val="19"/>
                <w:lang w:val="en-US"/>
              </w:rPr>
              <w:t>trategies</w:t>
            </w:r>
            <w:r w:rsidR="009555CD" w:rsidRPr="00FA6189">
              <w:rPr>
                <w:sz w:val="19"/>
                <w:szCs w:val="19"/>
                <w:lang w:val="en-US"/>
              </w:rPr>
              <w:t xml:space="preserve">, </w:t>
            </w:r>
            <w:r w:rsidRPr="00FA6189">
              <w:rPr>
                <w:sz w:val="19"/>
                <w:szCs w:val="19"/>
                <w:lang w:val="en-US"/>
              </w:rPr>
              <w:t xml:space="preserve">supporting the integration of new </w:t>
            </w:r>
            <w:r w:rsidR="00735531" w:rsidRPr="00FA6189">
              <w:rPr>
                <w:sz w:val="19"/>
                <w:szCs w:val="19"/>
                <w:lang w:val="en-US"/>
              </w:rPr>
              <w:t xml:space="preserve">company </w:t>
            </w:r>
            <w:r w:rsidRPr="00FA6189">
              <w:rPr>
                <w:sz w:val="19"/>
                <w:szCs w:val="19"/>
                <w:lang w:val="en-US"/>
              </w:rPr>
              <w:t>values, identifying key levers</w:t>
            </w:r>
            <w:r w:rsidR="008B0C72" w:rsidRPr="00FA6189">
              <w:rPr>
                <w:sz w:val="19"/>
                <w:szCs w:val="19"/>
                <w:lang w:val="en-US"/>
              </w:rPr>
              <w:t xml:space="preserve"> </w:t>
            </w:r>
            <w:r w:rsidRPr="00FA6189">
              <w:rPr>
                <w:sz w:val="19"/>
                <w:szCs w:val="19"/>
                <w:lang w:val="en-US"/>
              </w:rPr>
              <w:t xml:space="preserve">in the employee </w:t>
            </w:r>
            <w:r w:rsidR="00C948A5" w:rsidRPr="00FA6189">
              <w:rPr>
                <w:sz w:val="19"/>
                <w:szCs w:val="19"/>
                <w:lang w:val="en-US"/>
              </w:rPr>
              <w:t>journey</w:t>
            </w:r>
            <w:r w:rsidR="008B0C72" w:rsidRPr="00FA6189">
              <w:rPr>
                <w:sz w:val="19"/>
                <w:szCs w:val="19"/>
                <w:lang w:val="en-US"/>
              </w:rPr>
              <w:t>,</w:t>
            </w:r>
            <w:r w:rsidR="00C948A5" w:rsidRPr="00FA6189">
              <w:rPr>
                <w:sz w:val="19"/>
                <w:szCs w:val="19"/>
                <w:lang w:val="en-US"/>
              </w:rPr>
              <w:t xml:space="preserve"> and</w:t>
            </w:r>
            <w:r w:rsidRPr="00FA6189">
              <w:rPr>
                <w:sz w:val="19"/>
                <w:szCs w:val="19"/>
                <w:lang w:val="en-US"/>
              </w:rPr>
              <w:t xml:space="preserve"> enhancing organizational alignmen</w:t>
            </w:r>
            <w:r w:rsidR="00C15B06" w:rsidRPr="00FA6189">
              <w:rPr>
                <w:sz w:val="19"/>
                <w:szCs w:val="19"/>
                <w:lang w:val="en-US"/>
              </w:rPr>
              <w:t>t</w:t>
            </w:r>
            <w:r w:rsidR="00D226DA">
              <w:rPr>
                <w:sz w:val="19"/>
                <w:szCs w:val="19"/>
                <w:lang w:val="en-US"/>
              </w:rPr>
              <w:t xml:space="preserve"> for more than 4,000 employees</w:t>
            </w:r>
          </w:p>
        </w:tc>
      </w:tr>
      <w:tr w:rsidR="00824937" w:rsidRPr="00AD6B41" w14:paraId="01C0BEE0" w14:textId="77777777" w:rsidTr="0026758E">
        <w:trPr>
          <w:trHeight w:val="255"/>
        </w:trPr>
        <w:tc>
          <w:tcPr>
            <w:tcW w:w="8075" w:type="dxa"/>
            <w:gridSpan w:val="8"/>
            <w:vAlign w:val="bottom"/>
          </w:tcPr>
          <w:p w14:paraId="4CCBB008" w14:textId="604B056F" w:rsidR="00824937" w:rsidRPr="00AD6B41" w:rsidRDefault="00824937" w:rsidP="00FA6189">
            <w:pPr>
              <w:pStyle w:val="Bullets"/>
              <w:numPr>
                <w:ilvl w:val="0"/>
                <w:numId w:val="0"/>
              </w:numPr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de-AT"/>
              </w:rPr>
              <w:t xml:space="preserve">Verbund </w:t>
            </w:r>
            <w:proofErr w:type="spellStart"/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de-AT"/>
              </w:rPr>
              <w:t>Hydro</w:t>
            </w:r>
            <w:proofErr w:type="spellEnd"/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de-AT"/>
              </w:rPr>
              <w:t xml:space="preserve"> Power GmbH</w:t>
            </w:r>
          </w:p>
        </w:tc>
        <w:tc>
          <w:tcPr>
            <w:tcW w:w="2135" w:type="dxa"/>
            <w:vAlign w:val="bottom"/>
          </w:tcPr>
          <w:p w14:paraId="3D2CFBB2" w14:textId="79CB95A7" w:rsidR="00824937" w:rsidRPr="00AD6B41" w:rsidRDefault="00824937" w:rsidP="00FA618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de-AT"/>
              </w:rPr>
            </w:pPr>
            <w:r w:rsidRPr="00AD6B41">
              <w:rPr>
                <w:iCs w:val="0"/>
                <w:smallCaps/>
                <w:sz w:val="19"/>
                <w:szCs w:val="19"/>
                <w:lang w:val="de-AT"/>
              </w:rPr>
              <w:t>Stein an der Enns, AT</w:t>
            </w:r>
          </w:p>
        </w:tc>
      </w:tr>
      <w:tr w:rsidR="00802005" w:rsidRPr="00FA6189" w14:paraId="47198B6E" w14:textId="77777777" w:rsidTr="0026758E">
        <w:trPr>
          <w:trHeight w:val="23"/>
        </w:trPr>
        <w:tc>
          <w:tcPr>
            <w:tcW w:w="8075" w:type="dxa"/>
            <w:gridSpan w:val="8"/>
            <w:vAlign w:val="bottom"/>
          </w:tcPr>
          <w:p w14:paraId="2BDD21E4" w14:textId="28A8ACE0" w:rsidR="00802005" w:rsidRPr="00FA6189" w:rsidRDefault="00684B19" w:rsidP="00FA6189">
            <w:pPr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 xml:space="preserve">Hydroelectric </w:t>
            </w:r>
            <w:r w:rsidR="008B0C72"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P</w:t>
            </w:r>
            <w:r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 xml:space="preserve">ower </w:t>
            </w:r>
            <w:r w:rsidR="008B0C72"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P</w:t>
            </w:r>
            <w:r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 xml:space="preserve">lant </w:t>
            </w:r>
            <w:r w:rsidR="008B0C72"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E</w:t>
            </w:r>
            <w:r w:rsidR="00802005"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mployee</w:t>
            </w:r>
          </w:p>
        </w:tc>
        <w:tc>
          <w:tcPr>
            <w:tcW w:w="2135" w:type="dxa"/>
            <w:vAlign w:val="bottom"/>
          </w:tcPr>
          <w:p w14:paraId="5D6A039D" w14:textId="0AD5FB2A" w:rsidR="00802005" w:rsidRPr="00FA6189" w:rsidRDefault="00802005" w:rsidP="009372A7">
            <w:pPr>
              <w:pStyle w:val="Bullets"/>
              <w:numPr>
                <w:ilvl w:val="0"/>
                <w:numId w:val="0"/>
              </w:numPr>
              <w:jc w:val="right"/>
              <w:rPr>
                <w:sz w:val="19"/>
                <w:szCs w:val="19"/>
                <w:lang w:val="en-GB"/>
              </w:rPr>
            </w:pPr>
            <w:r w:rsidRPr="009372A7">
              <w:rPr>
                <w:i w:val="0"/>
                <w:iCs w:val="0"/>
                <w:sz w:val="19"/>
                <w:szCs w:val="19"/>
                <w:lang w:val="en-GB"/>
              </w:rPr>
              <w:t>09/2013 – 07/2024</w:t>
            </w:r>
          </w:p>
        </w:tc>
      </w:tr>
      <w:tr w:rsidR="008B0C72" w:rsidRPr="00DC0EC0" w14:paraId="14BBE90E" w14:textId="77777777" w:rsidTr="0026758E">
        <w:trPr>
          <w:trHeight w:val="23"/>
        </w:trPr>
        <w:tc>
          <w:tcPr>
            <w:tcW w:w="10210" w:type="dxa"/>
            <w:gridSpan w:val="9"/>
            <w:vAlign w:val="bottom"/>
          </w:tcPr>
          <w:p w14:paraId="496076D7" w14:textId="71858F6F" w:rsidR="008B0C72" w:rsidRPr="009372A7" w:rsidRDefault="00507A2A" w:rsidP="009372A7">
            <w:pPr>
              <w:pStyle w:val="Bullets"/>
              <w:rPr>
                <w:sz w:val="19"/>
                <w:szCs w:val="19"/>
                <w:lang w:val="en-US"/>
              </w:rPr>
            </w:pPr>
            <w:r w:rsidRPr="00507A2A">
              <w:rPr>
                <w:sz w:val="19"/>
                <w:szCs w:val="19"/>
                <w:lang w:val="en-US"/>
              </w:rPr>
              <w:t>Operated and maintained hydroelectric plants to ensure performance, reliability, and compliance</w:t>
            </w:r>
          </w:p>
        </w:tc>
      </w:tr>
      <w:tr w:rsidR="002F078A" w:rsidRPr="00FA6189" w14:paraId="7A1EBBAB" w14:textId="77777777" w:rsidTr="0026758E">
        <w:trPr>
          <w:trHeight w:val="283"/>
        </w:trPr>
        <w:tc>
          <w:tcPr>
            <w:tcW w:w="8075" w:type="dxa"/>
            <w:gridSpan w:val="8"/>
            <w:vAlign w:val="bottom"/>
          </w:tcPr>
          <w:p w14:paraId="06A0ABEE" w14:textId="23E9158E" w:rsidR="002F078A" w:rsidRPr="009372A7" w:rsidRDefault="002F078A" w:rsidP="00FA6189">
            <w:pPr>
              <w:pStyle w:val="Bullets"/>
              <w:numPr>
                <w:ilvl w:val="0"/>
                <w:numId w:val="0"/>
              </w:numPr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</w:pPr>
            <w:r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Troubleshooting </w:t>
            </w:r>
            <w:r w:rsidR="008B0C72" w:rsidRPr="00FA6189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U</w:t>
            </w:r>
            <w:r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nit </w:t>
            </w:r>
            <w:r w:rsidR="008B0C72" w:rsidRPr="00FA6189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E</w:t>
            </w:r>
            <w:r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mployee</w:t>
            </w:r>
          </w:p>
        </w:tc>
        <w:tc>
          <w:tcPr>
            <w:tcW w:w="2135" w:type="dxa"/>
            <w:vAlign w:val="bottom"/>
          </w:tcPr>
          <w:p w14:paraId="59E67B8D" w14:textId="0EAD4CF2" w:rsidR="002F078A" w:rsidRPr="00FA6189" w:rsidRDefault="0042742D" w:rsidP="00FA6189">
            <w:pPr>
              <w:pStyle w:val="Bullets"/>
              <w:numPr>
                <w:ilvl w:val="0"/>
                <w:numId w:val="0"/>
              </w:numPr>
              <w:jc w:val="right"/>
              <w:rPr>
                <w:rFonts w:eastAsia="Times New Roman" w:cs="Times New Roman"/>
                <w:sz w:val="19"/>
                <w:szCs w:val="19"/>
                <w:lang w:val="en-GB"/>
              </w:rPr>
            </w:pPr>
            <w:r w:rsidRPr="009372A7">
              <w:rPr>
                <w:i w:val="0"/>
                <w:iCs w:val="0"/>
                <w:sz w:val="19"/>
                <w:szCs w:val="19"/>
                <w:lang w:val="en-GB"/>
              </w:rPr>
              <w:t>10</w:t>
            </w:r>
            <w:r w:rsidR="002F078A" w:rsidRPr="009372A7">
              <w:rPr>
                <w:i w:val="0"/>
                <w:iCs w:val="0"/>
                <w:sz w:val="19"/>
                <w:szCs w:val="19"/>
                <w:lang w:val="en-GB"/>
              </w:rPr>
              <w:t>/20</w:t>
            </w:r>
            <w:r w:rsidRPr="009372A7">
              <w:rPr>
                <w:i w:val="0"/>
                <w:iCs w:val="0"/>
                <w:sz w:val="19"/>
                <w:szCs w:val="19"/>
                <w:lang w:val="en-GB"/>
              </w:rPr>
              <w:t>17</w:t>
            </w:r>
            <w:r w:rsidR="002F078A" w:rsidRPr="009372A7">
              <w:rPr>
                <w:i w:val="0"/>
                <w:iCs w:val="0"/>
                <w:sz w:val="19"/>
                <w:szCs w:val="19"/>
                <w:lang w:val="en-GB"/>
              </w:rPr>
              <w:t xml:space="preserve"> – </w:t>
            </w:r>
            <w:r w:rsidR="00806DBD" w:rsidRPr="009372A7">
              <w:rPr>
                <w:i w:val="0"/>
                <w:iCs w:val="0"/>
                <w:sz w:val="19"/>
                <w:szCs w:val="19"/>
                <w:lang w:val="en-GB"/>
              </w:rPr>
              <w:t>07/2024</w:t>
            </w:r>
          </w:p>
        </w:tc>
      </w:tr>
      <w:tr w:rsidR="002F078A" w:rsidRPr="00DC0EC0" w14:paraId="76B55717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5E301C2A" w14:textId="75148D7F" w:rsidR="002175F1" w:rsidRPr="00FA6189" w:rsidRDefault="002175F1" w:rsidP="009372A7">
            <w:pPr>
              <w:pStyle w:val="Bullets"/>
              <w:rPr>
                <w:sz w:val="19"/>
                <w:szCs w:val="19"/>
                <w:lang w:val="en-GB"/>
              </w:rPr>
            </w:pPr>
            <w:r w:rsidRPr="00FA6189">
              <w:rPr>
                <w:sz w:val="19"/>
                <w:szCs w:val="19"/>
                <w:lang w:val="en-GB"/>
              </w:rPr>
              <w:t>Developed a systematic approach for efficient troubleshooting of more th</w:t>
            </w:r>
            <w:r w:rsidR="00FA6189" w:rsidRPr="00FA6189">
              <w:rPr>
                <w:sz w:val="19"/>
                <w:szCs w:val="19"/>
                <w:lang w:val="en-GB"/>
              </w:rPr>
              <w:t>a</w:t>
            </w:r>
            <w:r w:rsidRPr="00FA6189">
              <w:rPr>
                <w:sz w:val="19"/>
                <w:szCs w:val="19"/>
                <w:lang w:val="en-GB"/>
              </w:rPr>
              <w:t>n 2,000 possible error sources</w:t>
            </w:r>
          </w:p>
        </w:tc>
      </w:tr>
      <w:tr w:rsidR="002F078A" w:rsidRPr="00FA6189" w14:paraId="2C781E8B" w14:textId="77777777" w:rsidTr="0026758E">
        <w:trPr>
          <w:trHeight w:val="283"/>
        </w:trPr>
        <w:tc>
          <w:tcPr>
            <w:tcW w:w="8075" w:type="dxa"/>
            <w:gridSpan w:val="8"/>
            <w:vAlign w:val="bottom"/>
          </w:tcPr>
          <w:p w14:paraId="7094EC3E" w14:textId="01960A76" w:rsidR="002F078A" w:rsidRPr="009372A7" w:rsidRDefault="00FA6189" w:rsidP="00FA61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Leader </w:t>
            </w:r>
            <w:r w:rsidR="00D10626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of</w:t>
            </w:r>
            <w:r w:rsidR="002F078A"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 the </w:t>
            </w:r>
            <w:proofErr w:type="spellStart"/>
            <w:r w:rsidR="002F078A"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Salza</w:t>
            </w:r>
            <w:proofErr w:type="spellEnd"/>
            <w:r w:rsidR="002F078A"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 dam &amp; </w:t>
            </w:r>
            <w:proofErr w:type="spellStart"/>
            <w:r w:rsidR="002F078A"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Sölk</w:t>
            </w:r>
            <w:proofErr w:type="spellEnd"/>
            <w:r w:rsidR="002F078A" w:rsidRPr="009372A7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 dam</w:t>
            </w:r>
          </w:p>
        </w:tc>
        <w:tc>
          <w:tcPr>
            <w:tcW w:w="2135" w:type="dxa"/>
            <w:vAlign w:val="bottom"/>
          </w:tcPr>
          <w:p w14:paraId="1C38072E" w14:textId="6657DF96" w:rsidR="002F078A" w:rsidRPr="00FA6189" w:rsidRDefault="0042742D" w:rsidP="00FA618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08</w:t>
            </w:r>
            <w:r w:rsidR="002F078A" w:rsidRPr="00FA6189">
              <w:rPr>
                <w:i w:val="0"/>
                <w:iCs w:val="0"/>
                <w:sz w:val="19"/>
                <w:szCs w:val="19"/>
                <w:lang w:val="en-GB"/>
              </w:rPr>
              <w:t>/201</w:t>
            </w: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8</w:t>
            </w:r>
            <w:r w:rsidR="002F078A" w:rsidRPr="00FA6189">
              <w:rPr>
                <w:i w:val="0"/>
                <w:iCs w:val="0"/>
                <w:sz w:val="19"/>
                <w:szCs w:val="19"/>
                <w:lang w:val="en-GB"/>
              </w:rPr>
              <w:t xml:space="preserve"> – 0</w:t>
            </w:r>
            <w:r w:rsidR="00806DBD" w:rsidRPr="00FA6189">
              <w:rPr>
                <w:i w:val="0"/>
                <w:iCs w:val="0"/>
                <w:sz w:val="19"/>
                <w:szCs w:val="19"/>
                <w:lang w:val="en-GB"/>
              </w:rPr>
              <w:t>7</w:t>
            </w:r>
            <w:r w:rsidR="002F078A" w:rsidRPr="00FA6189">
              <w:rPr>
                <w:i w:val="0"/>
                <w:iCs w:val="0"/>
                <w:sz w:val="19"/>
                <w:szCs w:val="19"/>
                <w:lang w:val="en-GB"/>
              </w:rPr>
              <w:t>/2024</w:t>
            </w:r>
          </w:p>
        </w:tc>
      </w:tr>
      <w:tr w:rsidR="002F078A" w:rsidRPr="00DC0EC0" w14:paraId="590EEE5B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5447943E" w14:textId="7F033577" w:rsidR="002F078A" w:rsidRPr="00FA6189" w:rsidRDefault="002175F1" w:rsidP="00FA6189">
            <w:pPr>
              <w:pStyle w:val="Bullets"/>
              <w:rPr>
                <w:sz w:val="19"/>
                <w:szCs w:val="19"/>
                <w:lang w:val="en-GB"/>
              </w:rPr>
            </w:pPr>
            <w:r w:rsidRPr="00FA6189">
              <w:rPr>
                <w:sz w:val="19"/>
                <w:szCs w:val="19"/>
                <w:lang w:val="en-GB"/>
              </w:rPr>
              <w:t>Secured year-round safety requirements for the dam to keep the error rate below 5%</w:t>
            </w:r>
          </w:p>
        </w:tc>
      </w:tr>
      <w:tr w:rsidR="002F078A" w:rsidRPr="00AD6B41" w14:paraId="0B66B90B" w14:textId="77777777" w:rsidTr="0026758E">
        <w:trPr>
          <w:trHeight w:val="255"/>
        </w:trPr>
        <w:tc>
          <w:tcPr>
            <w:tcW w:w="6521" w:type="dxa"/>
            <w:gridSpan w:val="5"/>
            <w:vAlign w:val="bottom"/>
          </w:tcPr>
          <w:p w14:paraId="79AEB427" w14:textId="77777777" w:rsidR="002F078A" w:rsidRPr="00AD6B41" w:rsidRDefault="002F078A" w:rsidP="00FA61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proofErr w:type="spellStart"/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Intelligenz</w:t>
            </w:r>
            <w:proofErr w:type="spellEnd"/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 xml:space="preserve"> System Transfer</w:t>
            </w:r>
          </w:p>
        </w:tc>
        <w:tc>
          <w:tcPr>
            <w:tcW w:w="3689" w:type="dxa"/>
            <w:gridSpan w:val="4"/>
            <w:vAlign w:val="bottom"/>
          </w:tcPr>
          <w:p w14:paraId="3E422A8A" w14:textId="77777777" w:rsidR="002F078A" w:rsidRPr="00AD6B41" w:rsidRDefault="002F078A" w:rsidP="00FA6189">
            <w:pPr>
              <w:jc w:val="right"/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</w:pPr>
            <w:r w:rsidRPr="00AD6B41">
              <w:rPr>
                <w:rFonts w:ascii="Georgia" w:hAnsi="Georgia"/>
                <w:i/>
                <w:smallCaps/>
                <w:sz w:val="19"/>
                <w:szCs w:val="19"/>
                <w:lang w:val="en-GB"/>
              </w:rPr>
              <w:t>Hannover, DE</w:t>
            </w:r>
          </w:p>
        </w:tc>
      </w:tr>
      <w:tr w:rsidR="002F078A" w:rsidRPr="00FA6189" w14:paraId="17D5E7B7" w14:textId="77777777" w:rsidTr="0026758E">
        <w:trPr>
          <w:trHeight w:val="20"/>
        </w:trPr>
        <w:tc>
          <w:tcPr>
            <w:tcW w:w="6521" w:type="dxa"/>
            <w:gridSpan w:val="5"/>
            <w:vAlign w:val="bottom"/>
          </w:tcPr>
          <w:p w14:paraId="7ED5845A" w14:textId="731307CD" w:rsidR="002F078A" w:rsidRPr="00FA6189" w:rsidRDefault="002F078A" w:rsidP="00FA6189">
            <w:pPr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</w:pPr>
            <w:r w:rsidRPr="00FA6189"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  <w:t xml:space="preserve">Intern in a </w:t>
            </w:r>
            <w:r w:rsidR="00955DF2" w:rsidRPr="00FA6189"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  <w:t>C</w:t>
            </w:r>
            <w:r w:rsidRPr="00FA6189"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  <w:t xml:space="preserve">onsulting </w:t>
            </w:r>
            <w:r w:rsidR="00955DF2" w:rsidRPr="00FA6189"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  <w:t>F</w:t>
            </w:r>
            <w:r w:rsidRPr="00FA6189">
              <w:rPr>
                <w:rFonts w:ascii="Georgia" w:eastAsia="Times New Roman" w:hAnsi="Georgia" w:cs="Times New Roman"/>
                <w:color w:val="000000"/>
                <w:sz w:val="19"/>
                <w:szCs w:val="19"/>
                <w:lang w:val="en-GB"/>
              </w:rPr>
              <w:t>irm for medium-sized companies</w:t>
            </w:r>
          </w:p>
        </w:tc>
        <w:tc>
          <w:tcPr>
            <w:tcW w:w="3689" w:type="dxa"/>
            <w:gridSpan w:val="4"/>
            <w:vAlign w:val="bottom"/>
          </w:tcPr>
          <w:p w14:paraId="60437B16" w14:textId="77777777" w:rsidR="002F078A" w:rsidRPr="00FA6189" w:rsidRDefault="002F078A" w:rsidP="00FA6189">
            <w:pPr>
              <w:jc w:val="right"/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03/2023 – 05/2023</w:t>
            </w:r>
          </w:p>
        </w:tc>
      </w:tr>
      <w:tr w:rsidR="002F078A" w:rsidRPr="00DC0EC0" w14:paraId="21FCC495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13548D34" w14:textId="77777777" w:rsidR="002F078A" w:rsidRDefault="00523235" w:rsidP="00507A2A">
            <w:pPr>
              <w:pStyle w:val="Bullets"/>
              <w:rPr>
                <w:sz w:val="19"/>
                <w:szCs w:val="19"/>
                <w:lang w:val="en-GB"/>
              </w:rPr>
            </w:pPr>
            <w:r w:rsidRPr="00523235">
              <w:rPr>
                <w:sz w:val="19"/>
                <w:szCs w:val="19"/>
                <w:lang w:val="en-GB"/>
              </w:rPr>
              <w:t>Restructured company operations, improving efficiency and reducing sick leave by 20%.</w:t>
            </w:r>
            <w:r w:rsidR="00955DF2" w:rsidRPr="00FA6189">
              <w:rPr>
                <w:sz w:val="19"/>
                <w:szCs w:val="19"/>
                <w:lang w:val="en-GB"/>
              </w:rPr>
              <w:t xml:space="preserve"> </w:t>
            </w:r>
          </w:p>
          <w:p w14:paraId="024EBEDD" w14:textId="7266C909" w:rsidR="00523235" w:rsidRPr="00507A2A" w:rsidRDefault="00523235" w:rsidP="00507A2A">
            <w:pPr>
              <w:pStyle w:val="Bullets"/>
              <w:rPr>
                <w:sz w:val="19"/>
                <w:szCs w:val="19"/>
                <w:lang w:val="en-GB"/>
              </w:rPr>
            </w:pPr>
            <w:r w:rsidRPr="00523235">
              <w:rPr>
                <w:sz w:val="19"/>
                <w:szCs w:val="19"/>
                <w:lang w:val="en-GB"/>
              </w:rPr>
              <w:t>Designed an optimized hierarchical model to support a company's expected annual growth of approximately 100% until 2026</w:t>
            </w:r>
          </w:p>
        </w:tc>
      </w:tr>
      <w:tr w:rsidR="003644BD" w:rsidRPr="00AD6B41" w14:paraId="746679D0" w14:textId="77777777" w:rsidTr="0026758E">
        <w:trPr>
          <w:trHeight w:val="255"/>
        </w:trPr>
        <w:tc>
          <w:tcPr>
            <w:tcW w:w="6379" w:type="dxa"/>
            <w:gridSpan w:val="4"/>
            <w:vAlign w:val="bottom"/>
          </w:tcPr>
          <w:p w14:paraId="7C9A0DAB" w14:textId="77777777" w:rsidR="003644BD" w:rsidRPr="00AD6B41" w:rsidRDefault="003644BD" w:rsidP="00FB70B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proofErr w:type="spellStart"/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Ttsd</w:t>
            </w:r>
            <w:proofErr w:type="spellEnd"/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 xml:space="preserve"> – Digital</w:t>
            </w:r>
          </w:p>
        </w:tc>
        <w:tc>
          <w:tcPr>
            <w:tcW w:w="3831" w:type="dxa"/>
            <w:gridSpan w:val="5"/>
            <w:vAlign w:val="bottom"/>
          </w:tcPr>
          <w:p w14:paraId="3D0B4518" w14:textId="77777777" w:rsidR="003644BD" w:rsidRPr="00AD6B41" w:rsidRDefault="003644BD" w:rsidP="00FB70B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  <w:szCs w:val="19"/>
                <w:lang w:val="en-GB"/>
              </w:rPr>
            </w:pPr>
            <w:r w:rsidRPr="00AD6B41">
              <w:rPr>
                <w:iCs w:val="0"/>
                <w:smallCaps/>
                <w:sz w:val="19"/>
                <w:szCs w:val="19"/>
                <w:lang w:val="en-GB"/>
              </w:rPr>
              <w:t>Schladming, AT</w:t>
            </w:r>
          </w:p>
        </w:tc>
      </w:tr>
      <w:tr w:rsidR="003644BD" w:rsidRPr="00FA6189" w14:paraId="2911CB09" w14:textId="77777777" w:rsidTr="0026758E">
        <w:trPr>
          <w:trHeight w:val="20"/>
        </w:trPr>
        <w:tc>
          <w:tcPr>
            <w:tcW w:w="8075" w:type="dxa"/>
            <w:gridSpan w:val="8"/>
            <w:vAlign w:val="bottom"/>
          </w:tcPr>
          <w:p w14:paraId="1A5C2770" w14:textId="77777777" w:rsidR="003644BD" w:rsidRPr="00FA6189" w:rsidRDefault="003644BD" w:rsidP="00FB70B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Founder of a Social Media Marketing Agency</w:t>
            </w:r>
          </w:p>
        </w:tc>
        <w:tc>
          <w:tcPr>
            <w:tcW w:w="2135" w:type="dxa"/>
            <w:vAlign w:val="bottom"/>
          </w:tcPr>
          <w:p w14:paraId="5C61A55D" w14:textId="77777777" w:rsidR="003644BD" w:rsidRPr="00FA6189" w:rsidRDefault="003644BD" w:rsidP="00FB70B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03/2021 – 04/2023</w:t>
            </w:r>
          </w:p>
        </w:tc>
      </w:tr>
      <w:tr w:rsidR="003644BD" w:rsidRPr="00DC0EC0" w14:paraId="217B7D22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093DBF06" w14:textId="222A5C88" w:rsidR="003644BD" w:rsidRDefault="00CE2133" w:rsidP="00FB70B7">
            <w:pPr>
              <w:pStyle w:val="Bullets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Increase </w:t>
            </w:r>
            <w:r w:rsidR="00AF5BC8">
              <w:rPr>
                <w:sz w:val="19"/>
                <w:szCs w:val="19"/>
                <w:lang w:val="en-GB"/>
              </w:rPr>
              <w:t>client’s</w:t>
            </w:r>
            <w:r>
              <w:rPr>
                <w:sz w:val="19"/>
                <w:szCs w:val="19"/>
                <w:lang w:val="en-GB"/>
              </w:rPr>
              <w:t xml:space="preserve"> revenue </w:t>
            </w:r>
            <w:r w:rsidR="003644BD" w:rsidRPr="003644BD">
              <w:rPr>
                <w:sz w:val="19"/>
                <w:szCs w:val="19"/>
                <w:lang w:val="en-GB"/>
              </w:rPr>
              <w:t xml:space="preserve">to €16,000 </w:t>
            </w:r>
            <w:r>
              <w:rPr>
                <w:sz w:val="19"/>
                <w:szCs w:val="19"/>
                <w:lang w:val="en-GB"/>
              </w:rPr>
              <w:t xml:space="preserve">per month, </w:t>
            </w:r>
            <w:r w:rsidR="003644BD" w:rsidRPr="003644BD">
              <w:rPr>
                <w:sz w:val="19"/>
                <w:szCs w:val="19"/>
                <w:lang w:val="en-GB"/>
              </w:rPr>
              <w:t>through marketing campaigns with a ROAS of 3.3</w:t>
            </w:r>
            <w:r>
              <w:rPr>
                <w:sz w:val="19"/>
                <w:szCs w:val="19"/>
                <w:lang w:val="en-GB"/>
              </w:rPr>
              <w:t>x</w:t>
            </w:r>
          </w:p>
          <w:p w14:paraId="5F24CA8D" w14:textId="7020E91F" w:rsidR="003644BD" w:rsidRPr="00FA6189" w:rsidRDefault="00CE2133" w:rsidP="00FB70B7">
            <w:pPr>
              <w:pStyle w:val="Bullets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Enhanced</w:t>
            </w:r>
            <w:r w:rsidR="003644BD" w:rsidRPr="003644BD">
              <w:rPr>
                <w:sz w:val="19"/>
                <w:szCs w:val="19"/>
                <w:lang w:val="en-GB"/>
              </w:rPr>
              <w:t xml:space="preserve"> clients' booking </w:t>
            </w:r>
            <w:r>
              <w:rPr>
                <w:sz w:val="19"/>
                <w:szCs w:val="19"/>
                <w:lang w:val="en-GB"/>
              </w:rPr>
              <w:t>rate</w:t>
            </w:r>
            <w:r w:rsidR="003644BD" w:rsidRPr="003644BD">
              <w:rPr>
                <w:sz w:val="19"/>
                <w:szCs w:val="19"/>
                <w:lang w:val="en-GB"/>
              </w:rPr>
              <w:t xml:space="preserve"> to 8% through the design and implementation of optimized websites</w:t>
            </w:r>
          </w:p>
        </w:tc>
      </w:tr>
      <w:tr w:rsidR="002F078A" w:rsidRPr="00AD6B41" w14:paraId="23C4B3BB" w14:textId="77777777" w:rsidTr="0026758E">
        <w:trPr>
          <w:trHeight w:val="255"/>
        </w:trPr>
        <w:tc>
          <w:tcPr>
            <w:tcW w:w="6379" w:type="dxa"/>
            <w:gridSpan w:val="4"/>
            <w:vAlign w:val="bottom"/>
          </w:tcPr>
          <w:p w14:paraId="5A76E78B" w14:textId="5F7DCD13" w:rsidR="002F078A" w:rsidRPr="00AD6B41" w:rsidRDefault="002F078A" w:rsidP="00FA61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Basic Military Service – Austria</w:t>
            </w:r>
          </w:p>
        </w:tc>
        <w:tc>
          <w:tcPr>
            <w:tcW w:w="3831" w:type="dxa"/>
            <w:gridSpan w:val="5"/>
            <w:vAlign w:val="bottom"/>
          </w:tcPr>
          <w:p w14:paraId="1E9DB8BC" w14:textId="6A9361BF" w:rsidR="002F078A" w:rsidRPr="00AD6B41" w:rsidRDefault="002F078A" w:rsidP="00FA618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  <w:szCs w:val="19"/>
                <w:lang w:val="en-GB"/>
              </w:rPr>
            </w:pPr>
            <w:r w:rsidRPr="00AD6B41">
              <w:rPr>
                <w:iCs w:val="0"/>
                <w:smallCaps/>
                <w:sz w:val="19"/>
                <w:szCs w:val="19"/>
                <w:lang w:val="en-GB"/>
              </w:rPr>
              <w:t>Aigen, AT</w:t>
            </w:r>
          </w:p>
        </w:tc>
      </w:tr>
      <w:tr w:rsidR="002F078A" w:rsidRPr="00FA6189" w14:paraId="4AD7523E" w14:textId="77777777" w:rsidTr="0026758E">
        <w:trPr>
          <w:trHeight w:val="20"/>
        </w:trPr>
        <w:tc>
          <w:tcPr>
            <w:tcW w:w="8075" w:type="dxa"/>
            <w:gridSpan w:val="8"/>
            <w:vAlign w:val="bottom"/>
          </w:tcPr>
          <w:p w14:paraId="7FB1936B" w14:textId="252D7111" w:rsidR="002F078A" w:rsidRPr="00FA6189" w:rsidRDefault="002F078A" w:rsidP="00FA618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Paramedic</w:t>
            </w:r>
          </w:p>
        </w:tc>
        <w:tc>
          <w:tcPr>
            <w:tcW w:w="2135" w:type="dxa"/>
            <w:vAlign w:val="bottom"/>
          </w:tcPr>
          <w:p w14:paraId="5A71625C" w14:textId="38C01EC7" w:rsidR="002F078A" w:rsidRPr="00FA6189" w:rsidRDefault="002F078A" w:rsidP="00FA618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01/2018 – 07/2018</w:t>
            </w:r>
          </w:p>
        </w:tc>
      </w:tr>
      <w:tr w:rsidR="00F72478" w:rsidRPr="00D76525" w14:paraId="119D03D9" w14:textId="77777777" w:rsidTr="0026758E">
        <w:trPr>
          <w:trHeight w:val="340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55AE0FB2" w14:textId="581B4976" w:rsidR="00F72478" w:rsidRPr="00D76525" w:rsidRDefault="00A65B3F" w:rsidP="00FB70B7">
            <w:pPr>
              <w:jc w:val="center"/>
              <w:rPr>
                <w:rFonts w:ascii="Georgia" w:hAnsi="Georgia"/>
                <w:b/>
                <w:smallCaps/>
                <w:sz w:val="26"/>
                <w:szCs w:val="26"/>
                <w:lang w:val="en-GB"/>
              </w:rPr>
            </w:pPr>
            <w:r>
              <w:rPr>
                <w:rFonts w:ascii="Georgia" w:hAnsi="Georgia"/>
                <w:b/>
                <w:smallCaps/>
                <w:sz w:val="26"/>
                <w:szCs w:val="26"/>
                <w:lang w:val="en-GB"/>
              </w:rPr>
              <w:t>Additional Activities</w:t>
            </w:r>
          </w:p>
        </w:tc>
      </w:tr>
      <w:tr w:rsidR="002A4C01" w:rsidRPr="00AD6B41" w14:paraId="0D0D0655" w14:textId="77777777" w:rsidTr="0026758E">
        <w:trPr>
          <w:trHeight w:val="255"/>
        </w:trPr>
        <w:tc>
          <w:tcPr>
            <w:tcW w:w="6379" w:type="dxa"/>
            <w:gridSpan w:val="4"/>
            <w:tcBorders>
              <w:top w:val="single" w:sz="4" w:space="0" w:color="auto"/>
            </w:tcBorders>
            <w:vAlign w:val="bottom"/>
          </w:tcPr>
          <w:p w14:paraId="2C1AC2A0" w14:textId="56226F0C" w:rsidR="002A4C01" w:rsidRPr="00AD6B41" w:rsidRDefault="002A4C01" w:rsidP="00FB70B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 w:rsidRPr="00AD6B41">
              <w:rPr>
                <w:rFonts w:eastAsia="Times New Roman" w:cs="Times New Roman"/>
                <w:b/>
                <w:i w:val="0"/>
                <w:iCs w:val="0"/>
                <w:sz w:val="19"/>
                <w:szCs w:val="19"/>
                <w:lang w:val="en-GB"/>
              </w:rPr>
              <w:t>AKB Business Games</w:t>
            </w:r>
          </w:p>
        </w:tc>
        <w:tc>
          <w:tcPr>
            <w:tcW w:w="3831" w:type="dxa"/>
            <w:gridSpan w:val="5"/>
            <w:tcBorders>
              <w:top w:val="single" w:sz="4" w:space="0" w:color="auto"/>
            </w:tcBorders>
            <w:vAlign w:val="bottom"/>
          </w:tcPr>
          <w:p w14:paraId="19A9401B" w14:textId="610D1BE1" w:rsidR="002A4C01" w:rsidRPr="00AD6B41" w:rsidRDefault="00754EA9" w:rsidP="00FB70B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  <w:szCs w:val="19"/>
                <w:lang w:val="en-GB"/>
              </w:rPr>
            </w:pPr>
            <w:r w:rsidRPr="00AD6B41">
              <w:rPr>
                <w:iCs w:val="0"/>
                <w:smallCaps/>
                <w:sz w:val="19"/>
                <w:szCs w:val="19"/>
                <w:lang w:val="en-GB"/>
              </w:rPr>
              <w:t>Mannheim</w:t>
            </w:r>
            <w:r w:rsidR="002A4C01" w:rsidRPr="00AD6B41">
              <w:rPr>
                <w:iCs w:val="0"/>
                <w:smallCaps/>
                <w:sz w:val="19"/>
                <w:szCs w:val="19"/>
                <w:lang w:val="en-GB"/>
              </w:rPr>
              <w:t xml:space="preserve">, </w:t>
            </w:r>
            <w:r w:rsidRPr="00AD6B41">
              <w:rPr>
                <w:iCs w:val="0"/>
                <w:smallCaps/>
                <w:sz w:val="19"/>
                <w:szCs w:val="19"/>
                <w:lang w:val="en-GB"/>
              </w:rPr>
              <w:t>DE</w:t>
            </w:r>
          </w:p>
        </w:tc>
      </w:tr>
      <w:tr w:rsidR="002A4C01" w:rsidRPr="00FA6189" w14:paraId="4A0FB316" w14:textId="77777777" w:rsidTr="0026758E">
        <w:trPr>
          <w:trHeight w:val="20"/>
        </w:trPr>
        <w:tc>
          <w:tcPr>
            <w:tcW w:w="8075" w:type="dxa"/>
            <w:gridSpan w:val="8"/>
            <w:vAlign w:val="bottom"/>
          </w:tcPr>
          <w:p w14:paraId="47B89909" w14:textId="26FAC77B" w:rsidR="002A4C01" w:rsidRPr="00FA6189" w:rsidRDefault="000E5778" w:rsidP="00FB70B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szCs w:val="19"/>
                <w:lang w:val="en-GB"/>
              </w:rPr>
            </w:pPr>
            <w:r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Co </w:t>
            </w:r>
            <w:r w:rsidR="00D33C03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Team </w:t>
            </w:r>
            <w:proofErr w:type="gramStart"/>
            <w:r w:rsidR="00D33C03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lead</w:t>
            </w:r>
            <w:proofErr w:type="gramEnd"/>
            <w:r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 xml:space="preserve"> - </w:t>
            </w:r>
            <w:r w:rsidR="002A4C01">
              <w:rPr>
                <w:rFonts w:eastAsia="Times New Roman" w:cs="Times New Roman"/>
                <w:i w:val="0"/>
                <w:iCs w:val="0"/>
                <w:sz w:val="19"/>
                <w:szCs w:val="19"/>
                <w:lang w:val="en-GB"/>
              </w:rPr>
              <w:t>University of Mannheim Case Competition</w:t>
            </w:r>
          </w:p>
        </w:tc>
        <w:tc>
          <w:tcPr>
            <w:tcW w:w="2135" w:type="dxa"/>
            <w:vAlign w:val="bottom"/>
          </w:tcPr>
          <w:p w14:paraId="0FD3C3EA" w14:textId="281023AA" w:rsidR="002A4C01" w:rsidRPr="00FA6189" w:rsidRDefault="002A4C01" w:rsidP="00FB70B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szCs w:val="19"/>
                <w:lang w:val="en-GB"/>
              </w:rPr>
            </w:pP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0</w:t>
            </w:r>
            <w:r w:rsidR="00754EA9">
              <w:rPr>
                <w:i w:val="0"/>
                <w:iCs w:val="0"/>
                <w:sz w:val="19"/>
                <w:szCs w:val="19"/>
                <w:lang w:val="en-GB"/>
              </w:rPr>
              <w:t>9</w:t>
            </w: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/2</w:t>
            </w:r>
            <w:r w:rsidR="00754EA9">
              <w:rPr>
                <w:i w:val="0"/>
                <w:iCs w:val="0"/>
                <w:sz w:val="19"/>
                <w:szCs w:val="19"/>
                <w:lang w:val="en-GB"/>
              </w:rPr>
              <w:t>024</w:t>
            </w: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 xml:space="preserve"> – 0</w:t>
            </w:r>
            <w:r w:rsidR="00754EA9">
              <w:rPr>
                <w:i w:val="0"/>
                <w:iCs w:val="0"/>
                <w:sz w:val="19"/>
                <w:szCs w:val="19"/>
                <w:lang w:val="en-GB"/>
              </w:rPr>
              <w:t>9</w:t>
            </w:r>
            <w:r w:rsidRPr="00FA6189">
              <w:rPr>
                <w:i w:val="0"/>
                <w:iCs w:val="0"/>
                <w:sz w:val="19"/>
                <w:szCs w:val="19"/>
                <w:lang w:val="en-GB"/>
              </w:rPr>
              <w:t>/202</w:t>
            </w:r>
            <w:r w:rsidR="00754EA9">
              <w:rPr>
                <w:i w:val="0"/>
                <w:iCs w:val="0"/>
                <w:sz w:val="19"/>
                <w:szCs w:val="19"/>
                <w:lang w:val="en-GB"/>
              </w:rPr>
              <w:t>4</w:t>
            </w:r>
          </w:p>
        </w:tc>
      </w:tr>
      <w:tr w:rsidR="002A4C01" w:rsidRPr="00DC0EC0" w14:paraId="000ED4E6" w14:textId="77777777" w:rsidTr="0026758E">
        <w:trPr>
          <w:trHeight w:val="20"/>
        </w:trPr>
        <w:tc>
          <w:tcPr>
            <w:tcW w:w="10210" w:type="dxa"/>
            <w:gridSpan w:val="9"/>
            <w:vAlign w:val="bottom"/>
          </w:tcPr>
          <w:p w14:paraId="2235B313" w14:textId="2750AF91" w:rsidR="00286AEC" w:rsidRDefault="00286AEC" w:rsidP="00286AEC">
            <w:pPr>
              <w:pStyle w:val="Bullets"/>
              <w:rPr>
                <w:sz w:val="19"/>
                <w:szCs w:val="19"/>
                <w:lang w:val="en-GB"/>
              </w:rPr>
            </w:pPr>
            <w:r w:rsidRPr="00286AEC">
              <w:rPr>
                <w:sz w:val="19"/>
                <w:szCs w:val="19"/>
                <w:lang w:val="en-GB"/>
              </w:rPr>
              <w:t xml:space="preserve">Selected as one of five </w:t>
            </w:r>
            <w:r w:rsidR="00DC0EC0" w:rsidRPr="00DC0EC0">
              <w:rPr>
                <w:sz w:val="19"/>
                <w:szCs w:val="19"/>
                <w:lang w:val="en-GB"/>
              </w:rPr>
              <w:t>representatives</w:t>
            </w:r>
            <w:r w:rsidR="00DC0EC0" w:rsidRPr="00DC0EC0">
              <w:rPr>
                <w:sz w:val="19"/>
                <w:szCs w:val="19"/>
                <w:lang w:val="en-GB"/>
              </w:rPr>
              <w:t xml:space="preserve"> </w:t>
            </w:r>
            <w:r w:rsidRPr="00286AEC">
              <w:rPr>
                <w:sz w:val="19"/>
                <w:szCs w:val="19"/>
                <w:lang w:val="en-GB"/>
              </w:rPr>
              <w:t xml:space="preserve">from Frankfurt School to </w:t>
            </w:r>
            <w:r w:rsidR="002372CE">
              <w:rPr>
                <w:sz w:val="19"/>
                <w:szCs w:val="19"/>
                <w:lang w:val="en-GB"/>
              </w:rPr>
              <w:t>patriciate at AKB Business Games</w:t>
            </w:r>
            <w:r w:rsidRPr="00286AEC">
              <w:rPr>
                <w:sz w:val="19"/>
                <w:szCs w:val="19"/>
                <w:lang w:val="en-GB"/>
              </w:rPr>
              <w:t xml:space="preserve"> </w:t>
            </w:r>
          </w:p>
          <w:p w14:paraId="200878CB" w14:textId="322A7776" w:rsidR="002A4C01" w:rsidRPr="00320EEA" w:rsidRDefault="00286AEC" w:rsidP="00286AEC">
            <w:pPr>
              <w:pStyle w:val="Bullets"/>
              <w:rPr>
                <w:sz w:val="19"/>
                <w:szCs w:val="19"/>
                <w:lang w:val="en-GB"/>
              </w:rPr>
            </w:pPr>
            <w:r w:rsidRPr="00286AEC">
              <w:rPr>
                <w:sz w:val="19"/>
                <w:szCs w:val="19"/>
                <w:lang w:val="en-GB"/>
              </w:rPr>
              <w:t>Solved real-life business cases, including strategy and operational challenges provided by Oliver Wyman, Siemens Advanta, and BNP Paribas.</w:t>
            </w:r>
          </w:p>
        </w:tc>
      </w:tr>
      <w:tr w:rsidR="002F078A" w:rsidRPr="00D76525" w14:paraId="482569A2" w14:textId="77777777" w:rsidTr="0026758E">
        <w:trPr>
          <w:trHeight w:val="340"/>
        </w:trPr>
        <w:tc>
          <w:tcPr>
            <w:tcW w:w="1021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03AB72C5" w:rsidR="002F078A" w:rsidRPr="00D76525" w:rsidRDefault="002F078A" w:rsidP="00FA6189">
            <w:pPr>
              <w:jc w:val="center"/>
              <w:rPr>
                <w:rFonts w:ascii="Georgia" w:hAnsi="Georgia"/>
                <w:b/>
                <w:smallCaps/>
                <w:sz w:val="26"/>
                <w:szCs w:val="26"/>
                <w:lang w:val="en-GB"/>
              </w:rPr>
            </w:pPr>
            <w:r w:rsidRPr="00D76525">
              <w:rPr>
                <w:rFonts w:ascii="Georgia" w:hAnsi="Georgia"/>
                <w:b/>
                <w:smallCaps/>
                <w:sz w:val="26"/>
                <w:szCs w:val="26"/>
                <w:lang w:val="en-GB"/>
              </w:rPr>
              <w:t>Skills &amp; Interests</w:t>
            </w:r>
          </w:p>
        </w:tc>
      </w:tr>
      <w:tr w:rsidR="002F078A" w:rsidRPr="00DC0EC0" w14:paraId="2B257790" w14:textId="77777777" w:rsidTr="0026758E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402F23AE" w:rsidR="002F078A" w:rsidRPr="00FA6189" w:rsidRDefault="002F078A" w:rsidP="00FA6189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Languages:</w:t>
            </w:r>
          </w:p>
        </w:tc>
        <w:tc>
          <w:tcPr>
            <w:tcW w:w="765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4B06F5A" w:rsidR="002F078A" w:rsidRPr="00FA6189" w:rsidRDefault="002F078A" w:rsidP="00FA6189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German (mother tongue), English (business fluent)</w:t>
            </w:r>
          </w:p>
        </w:tc>
      </w:tr>
      <w:tr w:rsidR="002F078A" w:rsidRPr="00DC0EC0" w14:paraId="45706C3F" w14:textId="77777777" w:rsidTr="0026758E">
        <w:trPr>
          <w:trHeight w:val="340"/>
        </w:trPr>
        <w:tc>
          <w:tcPr>
            <w:tcW w:w="2552" w:type="dxa"/>
            <w:vAlign w:val="bottom"/>
          </w:tcPr>
          <w:p w14:paraId="57688BDA" w14:textId="0FB21743" w:rsidR="002F078A" w:rsidRPr="00FA6189" w:rsidRDefault="002F078A" w:rsidP="00FA6189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>Technical:</w:t>
            </w:r>
          </w:p>
        </w:tc>
        <w:tc>
          <w:tcPr>
            <w:tcW w:w="7658" w:type="dxa"/>
            <w:gridSpan w:val="8"/>
            <w:vAlign w:val="bottom"/>
          </w:tcPr>
          <w:p w14:paraId="60CA2168" w14:textId="7920BA14" w:rsidR="002F078A" w:rsidRPr="00FA6189" w:rsidRDefault="006C66C0" w:rsidP="00FA6189">
            <w:pPr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</w:pPr>
            <w:r w:rsidRPr="006C66C0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Microsoft Office: Excel, PowerPoint | Data Analysis: R, SPSS | Web Design: HTML, CSS</w:t>
            </w:r>
          </w:p>
        </w:tc>
      </w:tr>
      <w:tr w:rsidR="002F078A" w:rsidRPr="00FA6189" w14:paraId="7EE3FF54" w14:textId="77777777" w:rsidTr="0026758E">
        <w:trPr>
          <w:trHeight w:val="340"/>
        </w:trPr>
        <w:tc>
          <w:tcPr>
            <w:tcW w:w="2552" w:type="dxa"/>
            <w:vAlign w:val="bottom"/>
          </w:tcPr>
          <w:p w14:paraId="5779F4D9" w14:textId="62A504EC" w:rsidR="002F078A" w:rsidRPr="00FA6189" w:rsidRDefault="002F078A" w:rsidP="00FA6189">
            <w:pPr>
              <w:rPr>
                <w:rFonts w:ascii="Georgia" w:hAnsi="Georgia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/>
                <w:sz w:val="19"/>
                <w:szCs w:val="19"/>
                <w:lang w:val="en-GB"/>
              </w:rPr>
              <w:t xml:space="preserve">Interest: </w:t>
            </w:r>
          </w:p>
        </w:tc>
        <w:tc>
          <w:tcPr>
            <w:tcW w:w="7658" w:type="dxa"/>
            <w:gridSpan w:val="8"/>
            <w:vAlign w:val="bottom"/>
          </w:tcPr>
          <w:p w14:paraId="7CB3201D" w14:textId="05D99E6C" w:rsidR="002F078A" w:rsidRPr="00FA6189" w:rsidRDefault="002F078A" w:rsidP="00FA6189">
            <w:pPr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</w:pPr>
            <w:r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Tennis, Skiing</w:t>
            </w:r>
            <w:r w:rsidR="00B44D5A" w:rsidRPr="00FA6189">
              <w:rPr>
                <w:rFonts w:ascii="Georgia" w:hAnsi="Georgia" w:cs="Georgia"/>
                <w:color w:val="000000"/>
                <w:sz w:val="19"/>
                <w:szCs w:val="19"/>
                <w:lang w:val="en-GB"/>
              </w:rPr>
              <w:t>, Running</w:t>
            </w:r>
          </w:p>
        </w:tc>
      </w:tr>
    </w:tbl>
    <w:p w14:paraId="1A0A6CB5" w14:textId="2C321F02" w:rsidR="0098134F" w:rsidRPr="00CA51A4" w:rsidRDefault="0098134F" w:rsidP="00B17D9C">
      <w:pPr>
        <w:spacing w:line="240" w:lineRule="auto"/>
        <w:rPr>
          <w:rFonts w:ascii="Georgia" w:hAnsi="Georgia"/>
          <w:sz w:val="18"/>
          <w:lang w:val="en-GB"/>
        </w:rPr>
      </w:pPr>
    </w:p>
    <w:sectPr w:rsidR="0098134F" w:rsidRPr="00CA51A4" w:rsidSect="009372A7">
      <w:footerReference w:type="even" r:id="rId9"/>
      <w:pgSz w:w="11906" w:h="16838"/>
      <w:pgMar w:top="1021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02DF" w14:textId="77777777" w:rsidR="006904CE" w:rsidRDefault="006904CE" w:rsidP="00BE053D">
      <w:pPr>
        <w:spacing w:after="0" w:line="240" w:lineRule="auto"/>
      </w:pPr>
      <w:r>
        <w:separator/>
      </w:r>
    </w:p>
  </w:endnote>
  <w:endnote w:type="continuationSeparator" w:id="0">
    <w:p w14:paraId="419715CE" w14:textId="77777777" w:rsidR="006904CE" w:rsidRDefault="006904C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42C7" w14:textId="77777777" w:rsidR="006904CE" w:rsidRDefault="006904CE" w:rsidP="00BE053D">
      <w:pPr>
        <w:spacing w:after="0" w:line="240" w:lineRule="auto"/>
      </w:pPr>
      <w:r>
        <w:separator/>
      </w:r>
    </w:p>
  </w:footnote>
  <w:footnote w:type="continuationSeparator" w:id="0">
    <w:p w14:paraId="6F9A4FC3" w14:textId="77777777" w:rsidR="006904CE" w:rsidRDefault="006904C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6A0F74"/>
    <w:multiLevelType w:val="hybridMultilevel"/>
    <w:tmpl w:val="E8187C18"/>
    <w:lvl w:ilvl="0" w:tplc="48A2C742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935679"/>
    <w:multiLevelType w:val="hybridMultilevel"/>
    <w:tmpl w:val="646CE9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DB2F82"/>
    <w:multiLevelType w:val="hybridMultilevel"/>
    <w:tmpl w:val="32FE9D24"/>
    <w:lvl w:ilvl="0" w:tplc="CE869352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816205"/>
    <w:multiLevelType w:val="hybridMultilevel"/>
    <w:tmpl w:val="864226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4244D"/>
    <w:multiLevelType w:val="hybridMultilevel"/>
    <w:tmpl w:val="9B78DAEC"/>
    <w:lvl w:ilvl="0" w:tplc="19F4090E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514AF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6E1C40"/>
    <w:multiLevelType w:val="hybridMultilevel"/>
    <w:tmpl w:val="DBF49DBE"/>
    <w:lvl w:ilvl="0" w:tplc="48A2C742"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C33F6"/>
    <w:multiLevelType w:val="hybridMultilevel"/>
    <w:tmpl w:val="7FF685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7240E"/>
    <w:multiLevelType w:val="hybridMultilevel"/>
    <w:tmpl w:val="C1A6B2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785014">
    <w:abstractNumId w:val="18"/>
  </w:num>
  <w:num w:numId="2" w16cid:durableId="1468858598">
    <w:abstractNumId w:val="22"/>
  </w:num>
  <w:num w:numId="3" w16cid:durableId="1978023360">
    <w:abstractNumId w:val="24"/>
  </w:num>
  <w:num w:numId="4" w16cid:durableId="592514702">
    <w:abstractNumId w:val="0"/>
  </w:num>
  <w:num w:numId="5" w16cid:durableId="571476710">
    <w:abstractNumId w:val="1"/>
  </w:num>
  <w:num w:numId="6" w16cid:durableId="916017318">
    <w:abstractNumId w:val="2"/>
  </w:num>
  <w:num w:numId="7" w16cid:durableId="2005473714">
    <w:abstractNumId w:val="17"/>
  </w:num>
  <w:num w:numId="8" w16cid:durableId="412514566">
    <w:abstractNumId w:val="29"/>
  </w:num>
  <w:num w:numId="9" w16cid:durableId="1534616896">
    <w:abstractNumId w:val="16"/>
  </w:num>
  <w:num w:numId="10" w16cid:durableId="1776943651">
    <w:abstractNumId w:val="31"/>
  </w:num>
  <w:num w:numId="11" w16cid:durableId="882180457">
    <w:abstractNumId w:val="6"/>
  </w:num>
  <w:num w:numId="12" w16cid:durableId="1467775361">
    <w:abstractNumId w:val="8"/>
  </w:num>
  <w:num w:numId="13" w16cid:durableId="2098550369">
    <w:abstractNumId w:val="10"/>
  </w:num>
  <w:num w:numId="14" w16cid:durableId="652875249">
    <w:abstractNumId w:val="12"/>
  </w:num>
  <w:num w:numId="15" w16cid:durableId="1268274803">
    <w:abstractNumId w:val="28"/>
  </w:num>
  <w:num w:numId="16" w16cid:durableId="1372652571">
    <w:abstractNumId w:val="5"/>
  </w:num>
  <w:num w:numId="17" w16cid:durableId="765273794">
    <w:abstractNumId w:val="21"/>
  </w:num>
  <w:num w:numId="18" w16cid:durableId="814221957">
    <w:abstractNumId w:val="4"/>
  </w:num>
  <w:num w:numId="19" w16cid:durableId="753434228">
    <w:abstractNumId w:val="23"/>
  </w:num>
  <w:num w:numId="20" w16cid:durableId="502010201">
    <w:abstractNumId w:val="14"/>
  </w:num>
  <w:num w:numId="21" w16cid:durableId="1458839501">
    <w:abstractNumId w:val="15"/>
  </w:num>
  <w:num w:numId="22" w16cid:durableId="612712280">
    <w:abstractNumId w:val="20"/>
  </w:num>
  <w:num w:numId="23" w16cid:durableId="1701394170">
    <w:abstractNumId w:val="9"/>
  </w:num>
  <w:num w:numId="24" w16cid:durableId="2108962454">
    <w:abstractNumId w:val="25"/>
  </w:num>
  <w:num w:numId="25" w16cid:durableId="301733678">
    <w:abstractNumId w:val="24"/>
  </w:num>
  <w:num w:numId="26" w16cid:durableId="357387558">
    <w:abstractNumId w:val="24"/>
  </w:num>
  <w:num w:numId="27" w16cid:durableId="1142381355">
    <w:abstractNumId w:val="24"/>
  </w:num>
  <w:num w:numId="28" w16cid:durableId="1473913165">
    <w:abstractNumId w:val="24"/>
  </w:num>
  <w:num w:numId="29" w16cid:durableId="538279557">
    <w:abstractNumId w:val="24"/>
  </w:num>
  <w:num w:numId="30" w16cid:durableId="1717436876">
    <w:abstractNumId w:val="24"/>
  </w:num>
  <w:num w:numId="31" w16cid:durableId="14966153">
    <w:abstractNumId w:val="24"/>
  </w:num>
  <w:num w:numId="32" w16cid:durableId="1929149103">
    <w:abstractNumId w:val="11"/>
  </w:num>
  <w:num w:numId="33" w16cid:durableId="1329945736">
    <w:abstractNumId w:val="13"/>
  </w:num>
  <w:num w:numId="34" w16cid:durableId="1185367424">
    <w:abstractNumId w:val="19"/>
  </w:num>
  <w:num w:numId="35" w16cid:durableId="1409620890">
    <w:abstractNumId w:val="27"/>
  </w:num>
  <w:num w:numId="36" w16cid:durableId="186792280">
    <w:abstractNumId w:val="24"/>
  </w:num>
  <w:num w:numId="37" w16cid:durableId="456416655">
    <w:abstractNumId w:val="24"/>
  </w:num>
  <w:num w:numId="38" w16cid:durableId="773786871">
    <w:abstractNumId w:val="3"/>
  </w:num>
  <w:num w:numId="39" w16cid:durableId="1152334546">
    <w:abstractNumId w:val="26"/>
  </w:num>
  <w:num w:numId="40" w16cid:durableId="148635680">
    <w:abstractNumId w:val="24"/>
  </w:num>
  <w:num w:numId="41" w16cid:durableId="601574840">
    <w:abstractNumId w:val="24"/>
  </w:num>
  <w:num w:numId="42" w16cid:durableId="1619415813">
    <w:abstractNumId w:val="24"/>
  </w:num>
  <w:num w:numId="43" w16cid:durableId="238636839">
    <w:abstractNumId w:val="30"/>
  </w:num>
  <w:num w:numId="44" w16cid:durableId="1024474736">
    <w:abstractNumId w:val="24"/>
  </w:num>
  <w:num w:numId="45" w16cid:durableId="1571378114">
    <w:abstractNumId w:val="24"/>
  </w:num>
  <w:num w:numId="46" w16cid:durableId="1261790028">
    <w:abstractNumId w:val="24"/>
  </w:num>
  <w:num w:numId="47" w16cid:durableId="558782903">
    <w:abstractNumId w:val="24"/>
  </w:num>
  <w:num w:numId="48" w16cid:durableId="1383016574">
    <w:abstractNumId w:val="7"/>
  </w:num>
  <w:num w:numId="49" w16cid:durableId="2991113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67DCF"/>
    <w:rsid w:val="000754FE"/>
    <w:rsid w:val="000820CB"/>
    <w:rsid w:val="000835F2"/>
    <w:rsid w:val="00087747"/>
    <w:rsid w:val="00092A2C"/>
    <w:rsid w:val="000A1FDA"/>
    <w:rsid w:val="000B63E2"/>
    <w:rsid w:val="000B6419"/>
    <w:rsid w:val="000B6548"/>
    <w:rsid w:val="000D671A"/>
    <w:rsid w:val="000E2977"/>
    <w:rsid w:val="000E5778"/>
    <w:rsid w:val="001028BB"/>
    <w:rsid w:val="00102CFA"/>
    <w:rsid w:val="00103EC5"/>
    <w:rsid w:val="001133A6"/>
    <w:rsid w:val="00116C6E"/>
    <w:rsid w:val="00120790"/>
    <w:rsid w:val="00125CA6"/>
    <w:rsid w:val="00126AF1"/>
    <w:rsid w:val="00126D7F"/>
    <w:rsid w:val="00150CD7"/>
    <w:rsid w:val="001562E2"/>
    <w:rsid w:val="00156926"/>
    <w:rsid w:val="00156FC9"/>
    <w:rsid w:val="00162A5A"/>
    <w:rsid w:val="00172867"/>
    <w:rsid w:val="00175B6D"/>
    <w:rsid w:val="00182DF5"/>
    <w:rsid w:val="001901ED"/>
    <w:rsid w:val="001944E7"/>
    <w:rsid w:val="00194641"/>
    <w:rsid w:val="0019483A"/>
    <w:rsid w:val="0019736C"/>
    <w:rsid w:val="00197D4B"/>
    <w:rsid w:val="001A0ECF"/>
    <w:rsid w:val="001A46BF"/>
    <w:rsid w:val="001A481B"/>
    <w:rsid w:val="001A4FED"/>
    <w:rsid w:val="001B0186"/>
    <w:rsid w:val="001B62CA"/>
    <w:rsid w:val="001C2541"/>
    <w:rsid w:val="001D4DCD"/>
    <w:rsid w:val="001F4175"/>
    <w:rsid w:val="00200F1E"/>
    <w:rsid w:val="002012D2"/>
    <w:rsid w:val="002056FF"/>
    <w:rsid w:val="00206A64"/>
    <w:rsid w:val="00206CDF"/>
    <w:rsid w:val="002175F1"/>
    <w:rsid w:val="00217AD0"/>
    <w:rsid w:val="00223A4D"/>
    <w:rsid w:val="002261E1"/>
    <w:rsid w:val="00232CB5"/>
    <w:rsid w:val="00234A7E"/>
    <w:rsid w:val="002372CE"/>
    <w:rsid w:val="0024373D"/>
    <w:rsid w:val="002508C2"/>
    <w:rsid w:val="0025135B"/>
    <w:rsid w:val="00267252"/>
    <w:rsid w:val="0026758E"/>
    <w:rsid w:val="00274901"/>
    <w:rsid w:val="00282DB0"/>
    <w:rsid w:val="00286AEC"/>
    <w:rsid w:val="002A3C6B"/>
    <w:rsid w:val="002A4C01"/>
    <w:rsid w:val="002B1CB2"/>
    <w:rsid w:val="002B2091"/>
    <w:rsid w:val="002C1E8F"/>
    <w:rsid w:val="002C6972"/>
    <w:rsid w:val="002D2B32"/>
    <w:rsid w:val="002D3A96"/>
    <w:rsid w:val="002D4516"/>
    <w:rsid w:val="002D5CDC"/>
    <w:rsid w:val="002E1CEF"/>
    <w:rsid w:val="002F078A"/>
    <w:rsid w:val="002F46AD"/>
    <w:rsid w:val="002F4D0B"/>
    <w:rsid w:val="002F4E2D"/>
    <w:rsid w:val="002F58B6"/>
    <w:rsid w:val="003101F0"/>
    <w:rsid w:val="00314B7A"/>
    <w:rsid w:val="00320EEA"/>
    <w:rsid w:val="00324BC5"/>
    <w:rsid w:val="0033023D"/>
    <w:rsid w:val="00340BAB"/>
    <w:rsid w:val="003418E0"/>
    <w:rsid w:val="00347F8D"/>
    <w:rsid w:val="0036366B"/>
    <w:rsid w:val="003644BD"/>
    <w:rsid w:val="00372F7B"/>
    <w:rsid w:val="003733E5"/>
    <w:rsid w:val="00383C45"/>
    <w:rsid w:val="0038444A"/>
    <w:rsid w:val="00390EA6"/>
    <w:rsid w:val="003B66CE"/>
    <w:rsid w:val="003C6B33"/>
    <w:rsid w:val="003D3CD4"/>
    <w:rsid w:val="003E10FF"/>
    <w:rsid w:val="003E27C3"/>
    <w:rsid w:val="003F3E3F"/>
    <w:rsid w:val="004067B8"/>
    <w:rsid w:val="00407280"/>
    <w:rsid w:val="00410CDD"/>
    <w:rsid w:val="004154BE"/>
    <w:rsid w:val="0042013D"/>
    <w:rsid w:val="00420E20"/>
    <w:rsid w:val="00421792"/>
    <w:rsid w:val="00422F83"/>
    <w:rsid w:val="00426D7E"/>
    <w:rsid w:val="0042742D"/>
    <w:rsid w:val="0043430C"/>
    <w:rsid w:val="00435E6D"/>
    <w:rsid w:val="004368B7"/>
    <w:rsid w:val="004401D3"/>
    <w:rsid w:val="00443668"/>
    <w:rsid w:val="00456B0D"/>
    <w:rsid w:val="00467E73"/>
    <w:rsid w:val="004724B4"/>
    <w:rsid w:val="00472CD9"/>
    <w:rsid w:val="00476AF8"/>
    <w:rsid w:val="00477F99"/>
    <w:rsid w:val="004813F6"/>
    <w:rsid w:val="004821BE"/>
    <w:rsid w:val="00482537"/>
    <w:rsid w:val="0048333A"/>
    <w:rsid w:val="00484395"/>
    <w:rsid w:val="00484FD7"/>
    <w:rsid w:val="004929FB"/>
    <w:rsid w:val="004A54BA"/>
    <w:rsid w:val="004B6A5E"/>
    <w:rsid w:val="004C5F87"/>
    <w:rsid w:val="004D0DA0"/>
    <w:rsid w:val="004E3F8C"/>
    <w:rsid w:val="004F7BCD"/>
    <w:rsid w:val="00507A2A"/>
    <w:rsid w:val="00507EA7"/>
    <w:rsid w:val="00514B62"/>
    <w:rsid w:val="00523235"/>
    <w:rsid w:val="00524EDA"/>
    <w:rsid w:val="00526089"/>
    <w:rsid w:val="00527A28"/>
    <w:rsid w:val="00527DCA"/>
    <w:rsid w:val="00535627"/>
    <w:rsid w:val="005436C1"/>
    <w:rsid w:val="00546FDA"/>
    <w:rsid w:val="00570878"/>
    <w:rsid w:val="005716D4"/>
    <w:rsid w:val="00571B60"/>
    <w:rsid w:val="00585A4D"/>
    <w:rsid w:val="00590DDD"/>
    <w:rsid w:val="005B047A"/>
    <w:rsid w:val="005C1127"/>
    <w:rsid w:val="005C6550"/>
    <w:rsid w:val="005D39F6"/>
    <w:rsid w:val="005D6329"/>
    <w:rsid w:val="005E57F6"/>
    <w:rsid w:val="00600776"/>
    <w:rsid w:val="00601243"/>
    <w:rsid w:val="006058D8"/>
    <w:rsid w:val="00610200"/>
    <w:rsid w:val="00623699"/>
    <w:rsid w:val="00623B58"/>
    <w:rsid w:val="006319E7"/>
    <w:rsid w:val="00632D5A"/>
    <w:rsid w:val="00635515"/>
    <w:rsid w:val="00643317"/>
    <w:rsid w:val="00646A3A"/>
    <w:rsid w:val="00650C5B"/>
    <w:rsid w:val="006546FD"/>
    <w:rsid w:val="00662353"/>
    <w:rsid w:val="00665BF3"/>
    <w:rsid w:val="006732D6"/>
    <w:rsid w:val="00684B19"/>
    <w:rsid w:val="00684F38"/>
    <w:rsid w:val="006904CE"/>
    <w:rsid w:val="00693E09"/>
    <w:rsid w:val="006A2DE9"/>
    <w:rsid w:val="006A7230"/>
    <w:rsid w:val="006B2767"/>
    <w:rsid w:val="006B4E32"/>
    <w:rsid w:val="006B6734"/>
    <w:rsid w:val="006B6BE0"/>
    <w:rsid w:val="006B72C7"/>
    <w:rsid w:val="006B7F78"/>
    <w:rsid w:val="006C2252"/>
    <w:rsid w:val="006C66C0"/>
    <w:rsid w:val="006D7F7F"/>
    <w:rsid w:val="006E2C9C"/>
    <w:rsid w:val="006E40EF"/>
    <w:rsid w:val="006E4991"/>
    <w:rsid w:val="006F0039"/>
    <w:rsid w:val="00711CEF"/>
    <w:rsid w:val="00720320"/>
    <w:rsid w:val="0072224A"/>
    <w:rsid w:val="007230A4"/>
    <w:rsid w:val="00723643"/>
    <w:rsid w:val="00725D3C"/>
    <w:rsid w:val="00733DA1"/>
    <w:rsid w:val="00735531"/>
    <w:rsid w:val="00737822"/>
    <w:rsid w:val="007379EB"/>
    <w:rsid w:val="0074111D"/>
    <w:rsid w:val="00745E5E"/>
    <w:rsid w:val="007516C3"/>
    <w:rsid w:val="00753D4A"/>
    <w:rsid w:val="00754EA9"/>
    <w:rsid w:val="00756912"/>
    <w:rsid w:val="00761609"/>
    <w:rsid w:val="0076364B"/>
    <w:rsid w:val="00763CF5"/>
    <w:rsid w:val="00763DCE"/>
    <w:rsid w:val="0077272D"/>
    <w:rsid w:val="00776C46"/>
    <w:rsid w:val="007801A9"/>
    <w:rsid w:val="0078260B"/>
    <w:rsid w:val="00782B1B"/>
    <w:rsid w:val="007838D1"/>
    <w:rsid w:val="00785254"/>
    <w:rsid w:val="00785853"/>
    <w:rsid w:val="0079287A"/>
    <w:rsid w:val="007966F0"/>
    <w:rsid w:val="00797BFC"/>
    <w:rsid w:val="007A720F"/>
    <w:rsid w:val="007B63A9"/>
    <w:rsid w:val="007C291E"/>
    <w:rsid w:val="007C4432"/>
    <w:rsid w:val="007C6A3C"/>
    <w:rsid w:val="007D4BEE"/>
    <w:rsid w:val="007D5BE9"/>
    <w:rsid w:val="007F1376"/>
    <w:rsid w:val="00802005"/>
    <w:rsid w:val="008050E4"/>
    <w:rsid w:val="00806DBD"/>
    <w:rsid w:val="008164F0"/>
    <w:rsid w:val="0082257D"/>
    <w:rsid w:val="00824937"/>
    <w:rsid w:val="00834F45"/>
    <w:rsid w:val="00842700"/>
    <w:rsid w:val="00847FB7"/>
    <w:rsid w:val="00853438"/>
    <w:rsid w:val="008569D0"/>
    <w:rsid w:val="008628DE"/>
    <w:rsid w:val="00866846"/>
    <w:rsid w:val="008734AE"/>
    <w:rsid w:val="00875DA9"/>
    <w:rsid w:val="008952B9"/>
    <w:rsid w:val="00895E38"/>
    <w:rsid w:val="008A5A91"/>
    <w:rsid w:val="008A782B"/>
    <w:rsid w:val="008B0041"/>
    <w:rsid w:val="008B0C72"/>
    <w:rsid w:val="008B0FC0"/>
    <w:rsid w:val="008B1BBF"/>
    <w:rsid w:val="008C2568"/>
    <w:rsid w:val="008C429A"/>
    <w:rsid w:val="008D504D"/>
    <w:rsid w:val="008D6BFF"/>
    <w:rsid w:val="008E004D"/>
    <w:rsid w:val="008E1F3D"/>
    <w:rsid w:val="009053D7"/>
    <w:rsid w:val="0091331D"/>
    <w:rsid w:val="00920017"/>
    <w:rsid w:val="00923B37"/>
    <w:rsid w:val="0093223C"/>
    <w:rsid w:val="009372A7"/>
    <w:rsid w:val="00941A87"/>
    <w:rsid w:val="00945F0D"/>
    <w:rsid w:val="009501C2"/>
    <w:rsid w:val="009555CD"/>
    <w:rsid w:val="00955DF2"/>
    <w:rsid w:val="009616F0"/>
    <w:rsid w:val="009668B9"/>
    <w:rsid w:val="00976577"/>
    <w:rsid w:val="0098134F"/>
    <w:rsid w:val="009846A9"/>
    <w:rsid w:val="00987B7D"/>
    <w:rsid w:val="009919B6"/>
    <w:rsid w:val="009936A6"/>
    <w:rsid w:val="00996356"/>
    <w:rsid w:val="00997D9A"/>
    <w:rsid w:val="009D13D3"/>
    <w:rsid w:val="009D7C49"/>
    <w:rsid w:val="009E6421"/>
    <w:rsid w:val="009E7297"/>
    <w:rsid w:val="009F175A"/>
    <w:rsid w:val="00A0257D"/>
    <w:rsid w:val="00A11F5D"/>
    <w:rsid w:val="00A12EDC"/>
    <w:rsid w:val="00A26D0D"/>
    <w:rsid w:val="00A2778B"/>
    <w:rsid w:val="00A33BDE"/>
    <w:rsid w:val="00A34885"/>
    <w:rsid w:val="00A364A7"/>
    <w:rsid w:val="00A37EF7"/>
    <w:rsid w:val="00A43BC1"/>
    <w:rsid w:val="00A4400F"/>
    <w:rsid w:val="00A65B3F"/>
    <w:rsid w:val="00A74225"/>
    <w:rsid w:val="00A84EB8"/>
    <w:rsid w:val="00A92A8D"/>
    <w:rsid w:val="00A936D5"/>
    <w:rsid w:val="00A971CE"/>
    <w:rsid w:val="00A973C7"/>
    <w:rsid w:val="00AA1D66"/>
    <w:rsid w:val="00AA1EB0"/>
    <w:rsid w:val="00AA2DA3"/>
    <w:rsid w:val="00AA482A"/>
    <w:rsid w:val="00AA5A9C"/>
    <w:rsid w:val="00AB016A"/>
    <w:rsid w:val="00AB2A5A"/>
    <w:rsid w:val="00AC532E"/>
    <w:rsid w:val="00AD28F8"/>
    <w:rsid w:val="00AD6B41"/>
    <w:rsid w:val="00AD70CF"/>
    <w:rsid w:val="00AF250D"/>
    <w:rsid w:val="00AF5BC8"/>
    <w:rsid w:val="00B0230B"/>
    <w:rsid w:val="00B03431"/>
    <w:rsid w:val="00B11B97"/>
    <w:rsid w:val="00B171A5"/>
    <w:rsid w:val="00B17D95"/>
    <w:rsid w:val="00B17D9C"/>
    <w:rsid w:val="00B23509"/>
    <w:rsid w:val="00B274B4"/>
    <w:rsid w:val="00B3044C"/>
    <w:rsid w:val="00B359DB"/>
    <w:rsid w:val="00B3632B"/>
    <w:rsid w:val="00B409D8"/>
    <w:rsid w:val="00B44D5A"/>
    <w:rsid w:val="00B5178D"/>
    <w:rsid w:val="00B579F4"/>
    <w:rsid w:val="00B67F1F"/>
    <w:rsid w:val="00B701D7"/>
    <w:rsid w:val="00B90595"/>
    <w:rsid w:val="00B93674"/>
    <w:rsid w:val="00B9487C"/>
    <w:rsid w:val="00B97411"/>
    <w:rsid w:val="00BA215A"/>
    <w:rsid w:val="00BB4863"/>
    <w:rsid w:val="00BB5F09"/>
    <w:rsid w:val="00BC05E3"/>
    <w:rsid w:val="00BC0D9F"/>
    <w:rsid w:val="00BE053D"/>
    <w:rsid w:val="00BE26D5"/>
    <w:rsid w:val="00BF1A7A"/>
    <w:rsid w:val="00BF1FA3"/>
    <w:rsid w:val="00C00974"/>
    <w:rsid w:val="00C018E4"/>
    <w:rsid w:val="00C053CB"/>
    <w:rsid w:val="00C066FA"/>
    <w:rsid w:val="00C13B72"/>
    <w:rsid w:val="00C15B06"/>
    <w:rsid w:val="00C15B68"/>
    <w:rsid w:val="00C15C7D"/>
    <w:rsid w:val="00C25387"/>
    <w:rsid w:val="00C309A9"/>
    <w:rsid w:val="00C370FE"/>
    <w:rsid w:val="00C50A03"/>
    <w:rsid w:val="00C54BE3"/>
    <w:rsid w:val="00C57F80"/>
    <w:rsid w:val="00C768ED"/>
    <w:rsid w:val="00C82A8F"/>
    <w:rsid w:val="00C916C2"/>
    <w:rsid w:val="00C91786"/>
    <w:rsid w:val="00C948A5"/>
    <w:rsid w:val="00CA51A4"/>
    <w:rsid w:val="00CC7F56"/>
    <w:rsid w:val="00CD1B12"/>
    <w:rsid w:val="00CD55DC"/>
    <w:rsid w:val="00CD6917"/>
    <w:rsid w:val="00CE1BBC"/>
    <w:rsid w:val="00CE2133"/>
    <w:rsid w:val="00CE2595"/>
    <w:rsid w:val="00CE28CC"/>
    <w:rsid w:val="00CE47DE"/>
    <w:rsid w:val="00CE72FC"/>
    <w:rsid w:val="00CF31EE"/>
    <w:rsid w:val="00D00540"/>
    <w:rsid w:val="00D00E04"/>
    <w:rsid w:val="00D07504"/>
    <w:rsid w:val="00D10626"/>
    <w:rsid w:val="00D1492F"/>
    <w:rsid w:val="00D1699A"/>
    <w:rsid w:val="00D17B69"/>
    <w:rsid w:val="00D203D9"/>
    <w:rsid w:val="00D226DA"/>
    <w:rsid w:val="00D3003C"/>
    <w:rsid w:val="00D30C4A"/>
    <w:rsid w:val="00D331F4"/>
    <w:rsid w:val="00D33C03"/>
    <w:rsid w:val="00D470E4"/>
    <w:rsid w:val="00D4788C"/>
    <w:rsid w:val="00D52142"/>
    <w:rsid w:val="00D5264C"/>
    <w:rsid w:val="00D5280E"/>
    <w:rsid w:val="00D57954"/>
    <w:rsid w:val="00D61F14"/>
    <w:rsid w:val="00D7041D"/>
    <w:rsid w:val="00D76525"/>
    <w:rsid w:val="00D80D6B"/>
    <w:rsid w:val="00D8159A"/>
    <w:rsid w:val="00D84405"/>
    <w:rsid w:val="00D84A6E"/>
    <w:rsid w:val="00D84C18"/>
    <w:rsid w:val="00D90950"/>
    <w:rsid w:val="00DA69DF"/>
    <w:rsid w:val="00DB33F8"/>
    <w:rsid w:val="00DB53AC"/>
    <w:rsid w:val="00DC0EC0"/>
    <w:rsid w:val="00DD38E2"/>
    <w:rsid w:val="00DD4C7A"/>
    <w:rsid w:val="00DD6EFB"/>
    <w:rsid w:val="00DE7CDD"/>
    <w:rsid w:val="00E06E03"/>
    <w:rsid w:val="00E13110"/>
    <w:rsid w:val="00E24DF1"/>
    <w:rsid w:val="00E431ED"/>
    <w:rsid w:val="00E64FF5"/>
    <w:rsid w:val="00E74AC1"/>
    <w:rsid w:val="00E907EC"/>
    <w:rsid w:val="00E91101"/>
    <w:rsid w:val="00EA5272"/>
    <w:rsid w:val="00EA5421"/>
    <w:rsid w:val="00EB34FC"/>
    <w:rsid w:val="00EB5816"/>
    <w:rsid w:val="00EC0BB9"/>
    <w:rsid w:val="00ED0EA9"/>
    <w:rsid w:val="00ED6193"/>
    <w:rsid w:val="00EF0F3D"/>
    <w:rsid w:val="00EF60ED"/>
    <w:rsid w:val="00EF77DF"/>
    <w:rsid w:val="00F04A48"/>
    <w:rsid w:val="00F057C7"/>
    <w:rsid w:val="00F11BEF"/>
    <w:rsid w:val="00F16F1F"/>
    <w:rsid w:val="00F258E7"/>
    <w:rsid w:val="00F31B84"/>
    <w:rsid w:val="00F4133F"/>
    <w:rsid w:val="00F47E17"/>
    <w:rsid w:val="00F60B55"/>
    <w:rsid w:val="00F631EC"/>
    <w:rsid w:val="00F63868"/>
    <w:rsid w:val="00F64C22"/>
    <w:rsid w:val="00F64FA7"/>
    <w:rsid w:val="00F72478"/>
    <w:rsid w:val="00F74D19"/>
    <w:rsid w:val="00F76323"/>
    <w:rsid w:val="00F764F7"/>
    <w:rsid w:val="00F80053"/>
    <w:rsid w:val="00F83EF3"/>
    <w:rsid w:val="00F87681"/>
    <w:rsid w:val="00F920F9"/>
    <w:rsid w:val="00F92743"/>
    <w:rsid w:val="00FA02C7"/>
    <w:rsid w:val="00FA4186"/>
    <w:rsid w:val="00FA6189"/>
    <w:rsid w:val="00FB5EB4"/>
    <w:rsid w:val="00FC0531"/>
    <w:rsid w:val="00FC13F0"/>
    <w:rsid w:val="00FC1E7E"/>
    <w:rsid w:val="00FC1FBC"/>
    <w:rsid w:val="00FD0FB7"/>
    <w:rsid w:val="00FD4AE7"/>
    <w:rsid w:val="00FE5B9A"/>
    <w:rsid w:val="00FE79A2"/>
    <w:rsid w:val="00FF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8444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E64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64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64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4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42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8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3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9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6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kas.schnoel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521</Words>
  <Characters>2972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Schnöll, Lukas</cp:lastModifiedBy>
  <cp:revision>39</cp:revision>
  <cp:lastPrinted>2024-12-18T08:17:00Z</cp:lastPrinted>
  <dcterms:created xsi:type="dcterms:W3CDTF">2025-01-08T12:32:00Z</dcterms:created>
  <dcterms:modified xsi:type="dcterms:W3CDTF">2025-01-09T10:58:00Z</dcterms:modified>
</cp:coreProperties>
</file>