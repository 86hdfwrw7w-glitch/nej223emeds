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851"/>
        <w:gridCol w:w="425"/>
        <w:gridCol w:w="142"/>
        <w:gridCol w:w="283"/>
        <w:gridCol w:w="153"/>
        <w:gridCol w:w="698"/>
        <w:gridCol w:w="562"/>
        <w:gridCol w:w="147"/>
        <w:gridCol w:w="184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305227E2" w:rsidR="00E55D90" w:rsidRPr="00BE7BC8" w:rsidRDefault="00324AA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BE7BC8">
              <w:rPr>
                <w:rFonts w:ascii="Times New Roman" w:hAnsi="Times New Roman" w:cs="Times New Roman"/>
                <w:b/>
                <w:sz w:val="44"/>
                <w:szCs w:val="44"/>
              </w:rPr>
              <w:t>Laura Fahlbusch</w:t>
            </w:r>
          </w:p>
          <w:p w14:paraId="2D363F9A" w14:textId="238479FA" w:rsidR="00F44F5F" w:rsidRPr="00F44F5F" w:rsidRDefault="00D1594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Schulstraße 11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="00324AA0">
              <w:rPr>
                <w:rFonts w:ascii="Times New Roman" w:hAnsi="Times New Roman" w:cs="Times New Roman"/>
                <w:bCs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ußgönheim</w:t>
            </w:r>
            <w:proofErr w:type="spellEnd"/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="00324AA0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7136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0A63B8FD" w:rsidR="00F44F5F" w:rsidRPr="00F44F5F" w:rsidRDefault="001A74A7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E-Mail: </w:t>
            </w:r>
            <w:r w:rsidR="005A0ABC">
              <w:rPr>
                <w:rFonts w:ascii="Times New Roman" w:hAnsi="Times New Roman" w:cs="Times New Roman"/>
                <w:bCs/>
                <w:sz w:val="20"/>
                <w:szCs w:val="20"/>
              </w:rPr>
              <w:t>LauraFahlbusch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="005A0ABC">
              <w:rPr>
                <w:rFonts w:ascii="Times New Roman" w:hAnsi="Times New Roman" w:cs="Times New Roman"/>
                <w:bCs/>
                <w:sz w:val="20"/>
                <w:szCs w:val="20"/>
              </w:rPr>
              <w:t>hotmail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.com |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Mobil</w:t>
            </w:r>
            <w:r w:rsidR="009D5507"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+49(0)1</w:t>
            </w:r>
            <w:r w:rsidR="005A0ABC">
              <w:rPr>
                <w:rFonts w:ascii="Times New Roman" w:hAnsi="Times New Roman" w:cs="Times New Roman"/>
                <w:bCs/>
                <w:sz w:val="20"/>
                <w:szCs w:val="20"/>
              </w:rPr>
              <w:t>786675614</w:t>
            </w:r>
          </w:p>
        </w:tc>
      </w:tr>
      <w:tr w:rsidR="002508C2" w:rsidRPr="00F44F5F" w14:paraId="0FCADE56" w14:textId="77777777" w:rsidTr="005959F3">
        <w:trPr>
          <w:trHeight w:val="50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2FD069F7" w:rsidR="002508C2" w:rsidRPr="00F44F5F" w:rsidRDefault="009D5507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44F5F" w14:paraId="7D1DEBF7" w14:textId="77777777" w:rsidTr="005321B1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38F79D27" w:rsidR="00D1492F" w:rsidRPr="00F44F5F" w:rsidRDefault="00B17D95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Johann</w:t>
            </w:r>
            <w:r w:rsidR="002A2C6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F7665A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Wolfgang</w:t>
            </w:r>
            <w:r w:rsidR="002A2C6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F7665A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Goethe</w:t>
            </w:r>
            <w:r w:rsidR="002A2C6A">
              <w:rPr>
                <w:rFonts w:ascii="Times New Roman" w:hAnsi="Times New Roman" w:cs="Times New Roman"/>
                <w:b/>
                <w:sz w:val="21"/>
                <w:szCs w:val="21"/>
              </w:rPr>
              <w:t>-</w:t>
            </w:r>
            <w:r w:rsidR="00F7665A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Universit</w:t>
            </w:r>
            <w:r w:rsidR="002E62DF">
              <w:rPr>
                <w:rFonts w:ascii="Times New Roman" w:hAnsi="Times New Roman" w:cs="Times New Roman"/>
                <w:b/>
                <w:sz w:val="21"/>
                <w:szCs w:val="21"/>
              </w:rPr>
              <w:t>y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1F9EF8BB" w:rsidR="00D1492F" w:rsidRPr="00F44F5F" w:rsidRDefault="00B17D95" w:rsidP="005321B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  <w:r w:rsidR="00F83B7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="005F538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DE</w:t>
            </w: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D1492F" w:rsidRPr="00F44F5F" w14:paraId="61E5D482" w14:textId="77777777" w:rsidTr="00354125">
        <w:tc>
          <w:tcPr>
            <w:tcW w:w="8217" w:type="dxa"/>
            <w:gridSpan w:val="9"/>
            <w:vAlign w:val="bottom"/>
          </w:tcPr>
          <w:p w14:paraId="11CB9A0F" w14:textId="4FDF1616" w:rsidR="00D1492F" w:rsidRPr="003B30BC" w:rsidRDefault="00D1492F" w:rsidP="005321B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3B30B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</w:t>
            </w:r>
            <w:r w:rsidR="00361CA0" w:rsidRPr="003B30B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(Bachelor of Business Administration) </w:t>
            </w:r>
            <w:r w:rsidRPr="003B30B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</w:t>
            </w:r>
            <w:r w:rsidR="00361CA0" w:rsidRPr="003B30B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Economics</w:t>
            </w:r>
          </w:p>
        </w:tc>
        <w:tc>
          <w:tcPr>
            <w:tcW w:w="1989" w:type="dxa"/>
            <w:gridSpan w:val="2"/>
            <w:vAlign w:val="bottom"/>
          </w:tcPr>
          <w:p w14:paraId="419A9228" w14:textId="57C8CC41" w:rsidR="00D1492F" w:rsidRPr="00F44F5F" w:rsidRDefault="00947D9C" w:rsidP="005321B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00657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/2023</w:t>
            </w:r>
          </w:p>
        </w:tc>
      </w:tr>
      <w:tr w:rsidR="00D5280E" w:rsidRPr="00D1594C" w14:paraId="7EABE9F1" w14:textId="77777777" w:rsidTr="00FE0496">
        <w:tc>
          <w:tcPr>
            <w:tcW w:w="10206" w:type="dxa"/>
            <w:gridSpan w:val="11"/>
          </w:tcPr>
          <w:p w14:paraId="03609C8C" w14:textId="77777777" w:rsidR="00D616F5" w:rsidRPr="00D616F5" w:rsidRDefault="00D616F5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Winner of a pitch contest organized by </w:t>
            </w:r>
            <w:proofErr w:type="spellStart"/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Innovectis</w:t>
            </w:r>
            <w:proofErr w:type="spellEnd"/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GmbH (</w:t>
            </w:r>
            <w:proofErr w:type="spellStart"/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Unibator</w:t>
            </w:r>
            <w:proofErr w:type="spellEnd"/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 with subsequent startup development</w:t>
            </w:r>
          </w:p>
          <w:p w14:paraId="7AD14195" w14:textId="77777777" w:rsidR="00BC6025" w:rsidRDefault="00D616F5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Involvement in the Skyline Investment Club </w:t>
            </w:r>
            <w:proofErr w:type="spellStart"/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e.V.</w:t>
            </w:r>
            <w:proofErr w:type="spellEnd"/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(including as "Associate Consultant to the CEO" of </w:t>
            </w:r>
            <w:proofErr w:type="spellStart"/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hyrd</w:t>
            </w:r>
            <w:proofErr w:type="spellEnd"/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GmbH)</w:t>
            </w:r>
          </w:p>
          <w:p w14:paraId="7A71E6B0" w14:textId="26654AC2" w:rsidR="00D616F5" w:rsidRPr="00BC6025" w:rsidRDefault="00D616F5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Participation in the </w:t>
            </w:r>
            <w:proofErr w:type="spellStart"/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TechAcademy</w:t>
            </w:r>
            <w:proofErr w:type="spellEnd"/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e.V.</w:t>
            </w:r>
            <w:proofErr w:type="spellEnd"/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(independent app development and implementation of consulting projects)</w:t>
            </w:r>
          </w:p>
        </w:tc>
      </w:tr>
      <w:tr w:rsidR="00D5280E" w:rsidRPr="00F44F5F" w14:paraId="1C51E2FF" w14:textId="77777777" w:rsidTr="005321B1">
        <w:trPr>
          <w:trHeight w:val="340"/>
        </w:trPr>
        <w:tc>
          <w:tcPr>
            <w:tcW w:w="6957" w:type="dxa"/>
            <w:gridSpan w:val="7"/>
            <w:vAlign w:val="bottom"/>
          </w:tcPr>
          <w:p w14:paraId="4BAC65D2" w14:textId="7DBEA763" w:rsidR="00665BF3" w:rsidRPr="00F44F5F" w:rsidRDefault="00D228F0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Carl-Bosch-</w:t>
            </w:r>
            <w:r w:rsidR="00746C10">
              <w:rPr>
                <w:rFonts w:ascii="Times New Roman" w:hAnsi="Times New Roman" w:cs="Times New Roman"/>
                <w:b/>
                <w:sz w:val="21"/>
                <w:szCs w:val="21"/>
              </w:rPr>
              <w:t>High School</w:t>
            </w:r>
          </w:p>
        </w:tc>
        <w:tc>
          <w:tcPr>
            <w:tcW w:w="3249" w:type="dxa"/>
            <w:gridSpan w:val="4"/>
            <w:vAlign w:val="bottom"/>
          </w:tcPr>
          <w:p w14:paraId="2FCB10D7" w14:textId="442F700C" w:rsidR="00665BF3" w:rsidRPr="00F44F5F" w:rsidRDefault="00D228F0" w:rsidP="005321B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Ludwigshafen</w:t>
            </w:r>
            <w:r w:rsidR="00F83B7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="005F538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DE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91331D" w:rsidRPr="00F44F5F" w14:paraId="312B82BC" w14:textId="77777777" w:rsidTr="005321B1">
        <w:tc>
          <w:tcPr>
            <w:tcW w:w="6957" w:type="dxa"/>
            <w:gridSpan w:val="7"/>
            <w:vAlign w:val="bottom"/>
          </w:tcPr>
          <w:p w14:paraId="1CEE182B" w14:textId="7A69E899" w:rsidR="0091331D" w:rsidRPr="009E772F" w:rsidRDefault="0021784F" w:rsidP="005321B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9E77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General matriculation standard</w:t>
            </w:r>
          </w:p>
        </w:tc>
        <w:tc>
          <w:tcPr>
            <w:tcW w:w="3249" w:type="dxa"/>
            <w:gridSpan w:val="4"/>
            <w:vAlign w:val="bottom"/>
          </w:tcPr>
          <w:p w14:paraId="7521EA6E" w14:textId="1E6F2D39" w:rsidR="0091331D" w:rsidRPr="00F44F5F" w:rsidRDefault="0091331D" w:rsidP="005321B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09/200</w:t>
            </w:r>
            <w:r w:rsidR="00D228F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06/2016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381F3CA7" w:rsidR="00E55D90" w:rsidRPr="00F44F5F" w:rsidRDefault="00377F26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WORK EXPERIENCE</w:t>
            </w:r>
          </w:p>
        </w:tc>
      </w:tr>
      <w:tr w:rsidR="00E55D90" w:rsidRPr="00F44F5F" w14:paraId="127C64E2" w14:textId="77777777" w:rsidTr="005321B1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0D33324E" w:rsidR="00E55D90" w:rsidRPr="00F44F5F" w:rsidRDefault="00D1594C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RSM Ebner Stolz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025F6148" w:rsidR="00E55D90" w:rsidRPr="00F44F5F" w:rsidRDefault="00E55D90" w:rsidP="005321B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  <w:r w:rsidR="00F83B7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="005F538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DE</w:t>
            </w: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D1594C" w:rsidRPr="00F44F5F" w14:paraId="0B5E9A96" w14:textId="77777777" w:rsidTr="005321B1">
        <w:tc>
          <w:tcPr>
            <w:tcW w:w="5954" w:type="dxa"/>
            <w:gridSpan w:val="3"/>
            <w:vAlign w:val="bottom"/>
          </w:tcPr>
          <w:p w14:paraId="5D0BB1DC" w14:textId="4F3CD263" w:rsidR="00D1594C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Intern 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M&amp;A</w:t>
            </w:r>
          </w:p>
        </w:tc>
        <w:tc>
          <w:tcPr>
            <w:tcW w:w="4252" w:type="dxa"/>
            <w:gridSpan w:val="8"/>
            <w:vAlign w:val="bottom"/>
          </w:tcPr>
          <w:p w14:paraId="24B33E02" w14:textId="1AC218AA" w:rsidR="00D1594C" w:rsidRDefault="00D1594C" w:rsidP="005321B1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/2024</w:t>
            </w:r>
          </w:p>
        </w:tc>
      </w:tr>
      <w:tr w:rsidR="00D1594C" w:rsidRPr="00F44F5F" w14:paraId="2D34F1E6" w14:textId="77777777" w:rsidTr="00D1594C">
        <w:trPr>
          <w:trHeight w:val="288"/>
        </w:trPr>
        <w:tc>
          <w:tcPr>
            <w:tcW w:w="5954" w:type="dxa"/>
            <w:gridSpan w:val="3"/>
            <w:vAlign w:val="bottom"/>
          </w:tcPr>
          <w:p w14:paraId="66DB0280" w14:textId="75CFB1C4" w:rsidR="00D1594C" w:rsidRDefault="00D1594C" w:rsidP="00D1594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Commerzbank</w:t>
            </w: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AG</w:t>
            </w:r>
          </w:p>
        </w:tc>
        <w:tc>
          <w:tcPr>
            <w:tcW w:w="4252" w:type="dxa"/>
            <w:gridSpan w:val="8"/>
            <w:vAlign w:val="bottom"/>
          </w:tcPr>
          <w:p w14:paraId="7AFBE960" w14:textId="79CEC77B" w:rsidR="00D1594C" w:rsidRDefault="00D1594C" w:rsidP="00D1594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D1594C" w:rsidRPr="00F44F5F" w14:paraId="335D84E9" w14:textId="77777777" w:rsidTr="005321B1">
        <w:tc>
          <w:tcPr>
            <w:tcW w:w="5954" w:type="dxa"/>
            <w:gridSpan w:val="3"/>
            <w:vAlign w:val="bottom"/>
          </w:tcPr>
          <w:p w14:paraId="20B1570F" w14:textId="3DD0D2D3" w:rsidR="00D1594C" w:rsidRPr="00F44F5F" w:rsidRDefault="00D1594C" w:rsidP="00D1594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Trainee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Product Business Management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Transaction Banking</w:t>
            </w:r>
          </w:p>
        </w:tc>
        <w:tc>
          <w:tcPr>
            <w:tcW w:w="4252" w:type="dxa"/>
            <w:gridSpan w:val="8"/>
            <w:vAlign w:val="bottom"/>
          </w:tcPr>
          <w:p w14:paraId="0475B997" w14:textId="2E8E2F86" w:rsidR="00D1594C" w:rsidRPr="00F44F5F" w:rsidRDefault="00D1594C" w:rsidP="00D1594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06/2024</w:t>
            </w:r>
          </w:p>
        </w:tc>
      </w:tr>
      <w:tr w:rsidR="00D1594C" w:rsidRPr="00D1594C" w14:paraId="54C3D64C" w14:textId="77777777" w:rsidTr="00FE0496">
        <w:tc>
          <w:tcPr>
            <w:tcW w:w="10206" w:type="dxa"/>
            <w:gridSpan w:val="11"/>
          </w:tcPr>
          <w:p w14:paraId="28FFCC06" w14:textId="1F15B06E" w:rsidR="00D1594C" w:rsidRPr="00D1594C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373A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Training for</w:t>
            </w:r>
            <w:r w:rsidRPr="003246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over five months in Trade Finance and at least one month each in Sales, Product Development, Relationship Management, Risk Management and Asset Management</w:t>
            </w:r>
          </w:p>
          <w:p w14:paraId="4C8BAC91" w14:textId="0FA3E386" w:rsidR="00D1594C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07DD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Prepar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D07DD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two banking sector analyses and two loan prolongations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for</w:t>
            </w:r>
            <w:r w:rsidRPr="00D07DD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emerging markets</w:t>
            </w:r>
          </w:p>
          <w:p w14:paraId="6DD9BA0F" w14:textId="04237318" w:rsidR="00D1594C" w:rsidRPr="001D099B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B6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Calcula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ted</w:t>
            </w:r>
            <w:r w:rsidRPr="006B6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the break-even point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for</w:t>
            </w:r>
            <w:r w:rsidRPr="006B6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pricing interest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Pr="006B6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from Loro accounts with deposits of over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€</w:t>
            </w:r>
            <w:r w:rsidRPr="006B6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400 million</w:t>
            </w:r>
          </w:p>
        </w:tc>
      </w:tr>
      <w:tr w:rsidR="00D1594C" w:rsidRPr="00F44F5F" w14:paraId="45404236" w14:textId="77777777" w:rsidTr="00354125">
        <w:trPr>
          <w:trHeight w:val="346"/>
        </w:trPr>
        <w:tc>
          <w:tcPr>
            <w:tcW w:w="8217" w:type="dxa"/>
            <w:gridSpan w:val="9"/>
            <w:vAlign w:val="bottom"/>
          </w:tcPr>
          <w:p w14:paraId="3CF978EE" w14:textId="1E2C6AEB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DEX prime</w:t>
            </w:r>
            <w:r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mbH</w:t>
            </w:r>
          </w:p>
        </w:tc>
        <w:tc>
          <w:tcPr>
            <w:tcW w:w="1989" w:type="dxa"/>
            <w:gridSpan w:val="2"/>
            <w:vAlign w:val="bottom"/>
          </w:tcPr>
          <w:p w14:paraId="49A11F72" w14:textId="38C18222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 </w:t>
            </w:r>
          </w:p>
        </w:tc>
      </w:tr>
      <w:tr w:rsidR="00D1594C" w:rsidRPr="00F44F5F" w14:paraId="16C6F7AD" w14:textId="77777777" w:rsidTr="00354125">
        <w:trPr>
          <w:trHeight w:val="57"/>
        </w:trPr>
        <w:tc>
          <w:tcPr>
            <w:tcW w:w="8217" w:type="dxa"/>
            <w:gridSpan w:val="9"/>
            <w:vAlign w:val="bottom"/>
          </w:tcPr>
          <w:p w14:paraId="5D8760E9" w14:textId="78E7BB45" w:rsidR="00D1594C" w:rsidRPr="00A16304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A163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Working student (Analyst) in Venture Capital</w:t>
            </w:r>
          </w:p>
        </w:tc>
        <w:tc>
          <w:tcPr>
            <w:tcW w:w="1989" w:type="dxa"/>
            <w:gridSpan w:val="2"/>
            <w:vAlign w:val="bottom"/>
          </w:tcPr>
          <w:p w14:paraId="2D9DB8CA" w14:textId="0A17D8A0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D1594C" w:rsidRPr="00D1594C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132465C4" w14:textId="4A72827D" w:rsidR="00D1594C" w:rsidRPr="00E549D5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163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Evaluated 63 fintech, crowdfunding and B2B lending competitors based on their funding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; Assess</w:t>
            </w:r>
            <w:r w:rsidRPr="00E549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 data of 220 real estate projects on competitive crowdfunding platforms</w:t>
            </w:r>
          </w:p>
        </w:tc>
      </w:tr>
      <w:tr w:rsidR="00D1594C" w:rsidRPr="00F44F5F" w14:paraId="4EC9DEB8" w14:textId="77777777" w:rsidTr="00354125">
        <w:trPr>
          <w:trHeight w:val="346"/>
        </w:trPr>
        <w:tc>
          <w:tcPr>
            <w:tcW w:w="8217" w:type="dxa"/>
            <w:gridSpan w:val="9"/>
            <w:vAlign w:val="bottom"/>
          </w:tcPr>
          <w:p w14:paraId="061D97E7" w14:textId="482D7392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Exxeta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1989" w:type="dxa"/>
            <w:gridSpan w:val="2"/>
            <w:vAlign w:val="bottom"/>
          </w:tcPr>
          <w:p w14:paraId="38592414" w14:textId="4D144EE9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Berlin, DE</w:t>
            </w: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 </w:t>
            </w:r>
          </w:p>
        </w:tc>
      </w:tr>
      <w:tr w:rsidR="00D1594C" w:rsidRPr="00F44F5F" w14:paraId="0A0FFCF6" w14:textId="77777777" w:rsidTr="00354125">
        <w:trPr>
          <w:trHeight w:val="113"/>
        </w:trPr>
        <w:tc>
          <w:tcPr>
            <w:tcW w:w="8217" w:type="dxa"/>
            <w:gridSpan w:val="9"/>
            <w:vAlign w:val="bottom"/>
          </w:tcPr>
          <w:p w14:paraId="30382087" w14:textId="0BC10787" w:rsidR="00D1594C" w:rsidRPr="00FE0496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(Social Impact Camp) 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Consulting</w:t>
            </w:r>
          </w:p>
        </w:tc>
        <w:tc>
          <w:tcPr>
            <w:tcW w:w="1989" w:type="dxa"/>
            <w:gridSpan w:val="2"/>
            <w:vAlign w:val="bottom"/>
          </w:tcPr>
          <w:p w14:paraId="7444AF8F" w14:textId="2E47C065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D1594C" w:rsidRPr="00D1594C" w14:paraId="4C00CD42" w14:textId="77777777" w:rsidTr="007007BA">
        <w:trPr>
          <w:trHeight w:val="113"/>
        </w:trPr>
        <w:tc>
          <w:tcPr>
            <w:tcW w:w="10206" w:type="dxa"/>
            <w:gridSpan w:val="11"/>
          </w:tcPr>
          <w:p w14:paraId="746118C9" w14:textId="3F4B34B1" w:rsidR="00D1594C" w:rsidRPr="001C5CAE" w:rsidRDefault="00D1594C" w:rsidP="00D1594C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B71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Elaborated on a consulting challenge regarding a new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and sustainable </w:t>
            </w:r>
            <w:r w:rsidRPr="00BB71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use case for </w:t>
            </w:r>
            <w:r w:rsidRPr="008A325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+40 terabytes of satellite data</w:t>
            </w:r>
          </w:p>
        </w:tc>
      </w:tr>
      <w:tr w:rsidR="00D1594C" w:rsidRPr="00F44F5F" w14:paraId="50AFEA03" w14:textId="77777777" w:rsidTr="00354125">
        <w:trPr>
          <w:trHeight w:val="360"/>
        </w:trPr>
        <w:tc>
          <w:tcPr>
            <w:tcW w:w="8217" w:type="dxa"/>
            <w:gridSpan w:val="9"/>
            <w:vAlign w:val="bottom"/>
          </w:tcPr>
          <w:p w14:paraId="42FB0D26" w14:textId="0E10942C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511DA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Talking Hands </w:t>
            </w:r>
            <w:proofErr w:type="spellStart"/>
            <w:r w:rsidRPr="00511DA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Flipbooks UG</w:t>
            </w:r>
          </w:p>
        </w:tc>
        <w:tc>
          <w:tcPr>
            <w:tcW w:w="1989" w:type="dxa"/>
            <w:gridSpan w:val="2"/>
            <w:vAlign w:val="bottom"/>
          </w:tcPr>
          <w:p w14:paraId="11E31BD8" w14:textId="0082BB6C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D1594C" w:rsidRPr="00F44F5F" w14:paraId="48328CB9" w14:textId="77777777" w:rsidTr="004A1838">
        <w:tc>
          <w:tcPr>
            <w:tcW w:w="6379" w:type="dxa"/>
            <w:gridSpan w:val="4"/>
          </w:tcPr>
          <w:p w14:paraId="74B74B41" w14:textId="23877D18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(Founders Associate) in Strategy</w:t>
            </w:r>
          </w:p>
        </w:tc>
        <w:tc>
          <w:tcPr>
            <w:tcW w:w="3827" w:type="dxa"/>
            <w:gridSpan w:val="7"/>
            <w:vAlign w:val="bottom"/>
          </w:tcPr>
          <w:p w14:paraId="2CB21DEB" w14:textId="28B16733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D1594C" w:rsidRPr="00D1594C" w14:paraId="7C4155D6" w14:textId="77777777" w:rsidTr="00FE0496">
        <w:tc>
          <w:tcPr>
            <w:tcW w:w="10206" w:type="dxa"/>
            <w:gridSpan w:val="11"/>
          </w:tcPr>
          <w:p w14:paraId="3658805E" w14:textId="166CDC4A" w:rsidR="00D1594C" w:rsidRPr="00A94D7A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83B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Collaborated with the founders on the topic of expansion into new </w:t>
            </w:r>
            <w:r w:rsidRPr="00395D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markets</w:t>
            </w:r>
            <w:r w:rsidRPr="00395D6E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and </w:t>
            </w:r>
            <w:r w:rsidRPr="00395D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created content for social media and marketing campaigns</w:t>
            </w:r>
          </w:p>
        </w:tc>
      </w:tr>
      <w:tr w:rsidR="00D1594C" w:rsidRPr="00176FC9" w14:paraId="430A3B96" w14:textId="77777777" w:rsidTr="00D8726F">
        <w:trPr>
          <w:trHeight w:val="346"/>
        </w:trPr>
        <w:tc>
          <w:tcPr>
            <w:tcW w:w="5103" w:type="dxa"/>
            <w:gridSpan w:val="2"/>
            <w:vAlign w:val="bottom"/>
          </w:tcPr>
          <w:p w14:paraId="6D33F8B0" w14:textId="79945894" w:rsidR="00D1594C" w:rsidRPr="00452631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5263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Frankfurt School of Finance and Management G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mbH</w:t>
            </w:r>
          </w:p>
        </w:tc>
        <w:tc>
          <w:tcPr>
            <w:tcW w:w="5103" w:type="dxa"/>
            <w:gridSpan w:val="9"/>
            <w:vAlign w:val="bottom"/>
          </w:tcPr>
          <w:p w14:paraId="44C48AB6" w14:textId="37FDA0A4" w:rsidR="00D1594C" w:rsidRPr="00176FC9" w:rsidRDefault="00D1594C" w:rsidP="00D1594C">
            <w:pPr>
              <w:pStyle w:val="Bullets"/>
              <w:numPr>
                <w:ilvl w:val="0"/>
                <w:numId w:val="0"/>
              </w:numPr>
              <w:ind w:left="720" w:hanging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76FC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Frankfurt / Mun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i</w:t>
            </w:r>
            <w:r w:rsidRPr="00176FC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ch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, DE</w:t>
            </w:r>
          </w:p>
        </w:tc>
      </w:tr>
      <w:tr w:rsidR="00D1594C" w:rsidRPr="00F44F5F" w14:paraId="69804C26" w14:textId="77777777" w:rsidTr="004A1838">
        <w:tc>
          <w:tcPr>
            <w:tcW w:w="5103" w:type="dxa"/>
            <w:gridSpan w:val="2"/>
            <w:vAlign w:val="bottom"/>
          </w:tcPr>
          <w:p w14:paraId="7C3A5E28" w14:textId="49B3EFB0" w:rsidR="00D1594C" w:rsidRPr="004175E0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Working studen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Business Development</w:t>
            </w:r>
          </w:p>
        </w:tc>
        <w:tc>
          <w:tcPr>
            <w:tcW w:w="5103" w:type="dxa"/>
            <w:gridSpan w:val="9"/>
            <w:vAlign w:val="bottom"/>
          </w:tcPr>
          <w:p w14:paraId="6CFE0E87" w14:textId="4FD16ED0" w:rsidR="00D1594C" w:rsidRDefault="00D1594C" w:rsidP="00D1594C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D1594C" w:rsidRPr="00D1594C" w14:paraId="1E1625F0" w14:textId="77777777" w:rsidTr="00FE0496">
        <w:tc>
          <w:tcPr>
            <w:tcW w:w="10206" w:type="dxa"/>
            <w:gridSpan w:val="11"/>
          </w:tcPr>
          <w:p w14:paraId="5DC8794E" w14:textId="4F67C68D" w:rsidR="00D1594C" w:rsidRPr="004175E0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175E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Conducted pricing analyses that helped save over $50,000</w:t>
            </w:r>
          </w:p>
          <w:p w14:paraId="75DF99A4" w14:textId="3EB9B479" w:rsidR="00D1594C" w:rsidRPr="00251753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391C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Managed data analyses of reputation indicators for the creation of a strategic plan</w:t>
            </w:r>
          </w:p>
        </w:tc>
      </w:tr>
      <w:tr w:rsidR="00D1594C" w:rsidRPr="00F44F5F" w14:paraId="2A42C9B2" w14:textId="77777777" w:rsidTr="006416E5">
        <w:trPr>
          <w:trHeight w:val="346"/>
        </w:trPr>
        <w:tc>
          <w:tcPr>
            <w:tcW w:w="5103" w:type="dxa"/>
            <w:gridSpan w:val="2"/>
            <w:vAlign w:val="bottom"/>
          </w:tcPr>
          <w:p w14:paraId="4A8E5785" w14:textId="3762F931" w:rsidR="00D1594C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KFW Bank Group </w:t>
            </w:r>
            <w:r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AG</w:t>
            </w:r>
          </w:p>
        </w:tc>
        <w:tc>
          <w:tcPr>
            <w:tcW w:w="5103" w:type="dxa"/>
            <w:gridSpan w:val="9"/>
            <w:vAlign w:val="bottom"/>
          </w:tcPr>
          <w:p w14:paraId="481D61EE" w14:textId="3531E249" w:rsidR="00D1594C" w:rsidRDefault="00D1594C" w:rsidP="00D1594C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 </w:t>
            </w:r>
          </w:p>
        </w:tc>
      </w:tr>
      <w:tr w:rsidR="00D1594C" w:rsidRPr="00F44F5F" w14:paraId="305940D1" w14:textId="77777777" w:rsidTr="006416E5">
        <w:tc>
          <w:tcPr>
            <w:tcW w:w="5103" w:type="dxa"/>
            <w:gridSpan w:val="2"/>
            <w:vAlign w:val="bottom"/>
          </w:tcPr>
          <w:p w14:paraId="512AC369" w14:textId="089BCCD3" w:rsidR="00D1594C" w:rsidRPr="00423196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Working student in Human Resources</w:t>
            </w:r>
          </w:p>
        </w:tc>
        <w:tc>
          <w:tcPr>
            <w:tcW w:w="5103" w:type="dxa"/>
            <w:gridSpan w:val="9"/>
            <w:vAlign w:val="bottom"/>
          </w:tcPr>
          <w:p w14:paraId="45357F16" w14:textId="22554AA7" w:rsidR="00D1594C" w:rsidRDefault="00D1594C" w:rsidP="00D1594C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D1594C" w:rsidRPr="00D1594C" w14:paraId="2B7B8A11" w14:textId="77777777" w:rsidTr="00FE0496">
        <w:tc>
          <w:tcPr>
            <w:tcW w:w="10206" w:type="dxa"/>
            <w:gridSpan w:val="11"/>
          </w:tcPr>
          <w:p w14:paraId="04574F48" w14:textId="24892D61" w:rsidR="00D1594C" w:rsidRPr="00C04575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C045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Successfully led all daily operational aspects, including holding interviews</w:t>
            </w:r>
          </w:p>
          <w:p w14:paraId="1F30BAD0" w14:textId="225B517B" w:rsidR="00D1594C" w:rsidRPr="00027AF4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027A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Assembled a handbook for the induction of over 200 other workers to improve the on-boarding system</w:t>
            </w:r>
          </w:p>
        </w:tc>
      </w:tr>
      <w:tr w:rsidR="00D1594C" w:rsidRPr="00F44F5F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53DF2B11" w:rsidR="00D1594C" w:rsidRPr="00F44F5F" w:rsidRDefault="00D1594C" w:rsidP="00D1594C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</w:t>
            </w: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 xml:space="preserve"> ACTIVITIES &amp;</w:t>
            </w: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ACHIEVE</w:t>
            </w: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MENT</w:t>
            </w: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S</w:t>
            </w:r>
          </w:p>
        </w:tc>
      </w:tr>
      <w:tr w:rsidR="00D1594C" w:rsidRPr="00F44F5F" w14:paraId="3B26943D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11E538C2" w14:textId="4F985B3A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Vaqat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Inc.</w:t>
            </w:r>
          </w:p>
        </w:tc>
        <w:tc>
          <w:tcPr>
            <w:tcW w:w="4252" w:type="dxa"/>
            <w:gridSpan w:val="8"/>
            <w:vAlign w:val="bottom"/>
          </w:tcPr>
          <w:p w14:paraId="21BF18C9" w14:textId="795B1C55" w:rsidR="00D1594C" w:rsidRPr="001647AB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Frankfurt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DE</w:t>
            </w:r>
          </w:p>
        </w:tc>
      </w:tr>
      <w:tr w:rsidR="00D1594C" w:rsidRPr="00F44F5F" w14:paraId="04BFDD79" w14:textId="77777777" w:rsidTr="00613854">
        <w:trPr>
          <w:trHeight w:val="20"/>
        </w:trPr>
        <w:tc>
          <w:tcPr>
            <w:tcW w:w="8364" w:type="dxa"/>
            <w:gridSpan w:val="10"/>
            <w:vAlign w:val="bottom"/>
          </w:tcPr>
          <w:p w14:paraId="5D908AF7" w14:textId="14373A55" w:rsidR="00D1594C" w:rsidRPr="00611F04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11F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Active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member</w:t>
            </w:r>
            <w:r w:rsidRPr="00611F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as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11F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ssociate in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611F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arketing</w:t>
            </w:r>
            <w:proofErr w:type="gramEnd"/>
          </w:p>
        </w:tc>
        <w:tc>
          <w:tcPr>
            <w:tcW w:w="1842" w:type="dxa"/>
            <w:vAlign w:val="bottom"/>
          </w:tcPr>
          <w:p w14:paraId="0D2FFB14" w14:textId="4689A697" w:rsidR="00D1594C" w:rsidRPr="001647AB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D1594C" w:rsidRPr="00D1594C" w14:paraId="66A58453" w14:textId="77777777" w:rsidTr="00FE0496">
        <w:trPr>
          <w:trHeight w:val="20"/>
        </w:trPr>
        <w:tc>
          <w:tcPr>
            <w:tcW w:w="10206" w:type="dxa"/>
            <w:gridSpan w:val="11"/>
          </w:tcPr>
          <w:p w14:paraId="06CC6B58" w14:textId="6B3ED639" w:rsidR="00D1594C" w:rsidRPr="00621054" w:rsidRDefault="00D1594C" w:rsidP="00D1594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6210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Promoted the start-up through social media reaching 600 students and professionals</w:t>
            </w:r>
          </w:p>
          <w:p w14:paraId="50B5B9CB" w14:textId="2DFF31A3" w:rsidR="00D1594C" w:rsidRPr="00947A5C" w:rsidRDefault="00D1594C" w:rsidP="00D1594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947A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Accomplished a two-week product analysis micro-internship at Bain &amp; Company</w:t>
            </w:r>
          </w:p>
        </w:tc>
      </w:tr>
      <w:tr w:rsidR="00D1594C" w:rsidRPr="00F44F5F" w14:paraId="4028871F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3B81DA34" w14:textId="133CF07F" w:rsidR="00D1594C" w:rsidRPr="0019078C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19078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Sponsors for Educational Opportunity (SEO London) Ltd.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709F4FBD" w:rsidR="00D1594C" w:rsidRPr="001647AB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London, GB</w:t>
            </w:r>
          </w:p>
        </w:tc>
      </w:tr>
      <w:tr w:rsidR="00D1594C" w:rsidRPr="00F44F5F" w14:paraId="7B2F81B2" w14:textId="77777777" w:rsidTr="00613854">
        <w:trPr>
          <w:trHeight w:val="57"/>
        </w:trPr>
        <w:tc>
          <w:tcPr>
            <w:tcW w:w="7655" w:type="dxa"/>
            <w:gridSpan w:val="8"/>
            <w:vAlign w:val="bottom"/>
          </w:tcPr>
          <w:p w14:paraId="099DE2C5" w14:textId="5CBA0CD0" w:rsidR="00D1594C" w:rsidRPr="001136A2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tive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member</w:t>
            </w:r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as Her Capital Associa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te and in the Real Estate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programme</w:t>
            </w:r>
            <w:proofErr w:type="spellEnd"/>
          </w:p>
        </w:tc>
        <w:tc>
          <w:tcPr>
            <w:tcW w:w="2551" w:type="dxa"/>
            <w:gridSpan w:val="3"/>
            <w:vAlign w:val="bottom"/>
          </w:tcPr>
          <w:p w14:paraId="091163D4" w14:textId="0F6E47F4" w:rsidR="00D1594C" w:rsidRPr="001647AB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D1594C" w:rsidRPr="00D1594C" w14:paraId="2618F0FF" w14:textId="77777777" w:rsidTr="00FE0496">
        <w:trPr>
          <w:trHeight w:val="57"/>
        </w:trPr>
        <w:tc>
          <w:tcPr>
            <w:tcW w:w="10206" w:type="dxa"/>
            <w:gridSpan w:val="11"/>
            <w:vAlign w:val="bottom"/>
          </w:tcPr>
          <w:p w14:paraId="702DA227" w14:textId="1114E5B0" w:rsidR="00D1594C" w:rsidRPr="005321B1" w:rsidRDefault="00D1594C" w:rsidP="00D1594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321B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Led a fundraising campaign for Plan International with $1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5321B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200 revenue</w:t>
            </w:r>
          </w:p>
          <w:p w14:paraId="1570DE9D" w14:textId="20150E9A" w:rsidR="00D1594C" w:rsidRPr="002104D2" w:rsidRDefault="00D1594C" w:rsidP="00D1594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321B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articipated weekly in Private Equity and</w:t>
            </w:r>
            <w:r w:rsidRPr="005321B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Asset Management Case Studies with Goldman Sachs and </w:t>
            </w:r>
            <w:r w:rsidRPr="002104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Bloomberg</w:t>
            </w:r>
          </w:p>
        </w:tc>
      </w:tr>
      <w:tr w:rsidR="00D1594C" w:rsidRPr="00F44F5F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0A061D5" w:rsidR="00D1594C" w:rsidRPr="001647AB" w:rsidRDefault="00D1594C" w:rsidP="00D1594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SKILLS</w:t>
            </w: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&amp; INTERES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TS</w:t>
            </w:r>
          </w:p>
        </w:tc>
      </w:tr>
      <w:tr w:rsidR="00D1594C" w:rsidRPr="00D1594C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01257BC7" w:rsidR="00D1594C" w:rsidRPr="001647AB" w:rsidRDefault="00D1594C" w:rsidP="00D159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78E66A1C" w:rsidR="00D1594C" w:rsidRPr="006C61AC" w:rsidRDefault="00D1594C" w:rsidP="00D1594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61A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6C61A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(native)</w:t>
            </w:r>
            <w:r w:rsidRPr="006C61A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Pr="006C61A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(native)</w:t>
            </w:r>
            <w:r w:rsidRPr="006C61A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6C61A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(fluent)</w:t>
            </w:r>
            <w:r w:rsidRPr="006C61A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Pr="006C61A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(C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1</w:t>
            </w:r>
            <w:r w:rsidRPr="006C61A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6C61A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D1594C" w:rsidRPr="00D1594C" w14:paraId="45706C3F" w14:textId="77777777" w:rsidTr="00774C7B">
        <w:trPr>
          <w:trHeight w:val="576"/>
        </w:trPr>
        <w:tc>
          <w:tcPr>
            <w:tcW w:w="1418" w:type="dxa"/>
            <w:vAlign w:val="bottom"/>
          </w:tcPr>
          <w:p w14:paraId="40A80396" w14:textId="77777777" w:rsidR="00D1594C" w:rsidRDefault="00D1594C" w:rsidP="00D159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nology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57688BDA" w14:textId="04CCFF5C" w:rsidR="00D1594C" w:rsidRPr="001647AB" w:rsidRDefault="00D1594C" w:rsidP="00D159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10"/>
            <w:vAlign w:val="bottom"/>
          </w:tcPr>
          <w:p w14:paraId="60CA2168" w14:textId="2A54EA6B" w:rsidR="00D1594C" w:rsidRPr="001647AB" w:rsidRDefault="00D1594C" w:rsidP="00D1594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advanced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Capital IQ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Bloomberg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Python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advanced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4B486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Java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advanced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4B486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CSS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Bootstrap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jQuery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HTML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d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D1594C" w:rsidRPr="00D1594C" w14:paraId="70CB01B0" w14:textId="77777777" w:rsidTr="00774C7B">
        <w:trPr>
          <w:trHeight w:val="346"/>
        </w:trPr>
        <w:tc>
          <w:tcPr>
            <w:tcW w:w="1418" w:type="dxa"/>
            <w:vAlign w:val="bottom"/>
          </w:tcPr>
          <w:p w14:paraId="04F58216" w14:textId="05853041" w:rsidR="00D1594C" w:rsidRPr="001647AB" w:rsidRDefault="00D1594C" w:rsidP="00D159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Interes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ts</w:t>
            </w:r>
            <w:proofErr w:type="spellEnd"/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26FC5761" w:rsidR="00D1594C" w:rsidRPr="00443370" w:rsidRDefault="00D1594C" w:rsidP="00D1594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4337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Machine Learning,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</w:t>
            </w:r>
            <w:r w:rsidRPr="0044337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ntrepreneurship,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</w:t>
            </w:r>
            <w:r w:rsidRPr="0044337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rt </w:t>
            </w:r>
            <w:r w:rsidRPr="004433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(own art page)</w:t>
            </w:r>
            <w:r w:rsidRPr="0044337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NFTs, meditating,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u</w:t>
            </w:r>
            <w:r w:rsidRPr="0044337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icycling</w:t>
            </w:r>
          </w:p>
        </w:tc>
      </w:tr>
      <w:tr w:rsidR="00D1594C" w:rsidRPr="00F44F5F" w14:paraId="071AB173" w14:textId="77777777" w:rsidTr="005959F3">
        <w:trPr>
          <w:trHeight w:val="504"/>
        </w:trPr>
        <w:tc>
          <w:tcPr>
            <w:tcW w:w="10206" w:type="dxa"/>
            <w:gridSpan w:val="11"/>
            <w:vAlign w:val="bottom"/>
          </w:tcPr>
          <w:p w14:paraId="6478BDEA" w14:textId="2ECB5B1F" w:rsidR="00D1594C" w:rsidRPr="00F44F5F" w:rsidRDefault="00D1594C" w:rsidP="00D1594C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1C45D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References </w:t>
            </w:r>
            <w:proofErr w:type="spellStart"/>
            <w:r w:rsidRPr="001C45D7">
              <w:rPr>
                <w:rFonts w:ascii="Times New Roman" w:hAnsi="Times New Roman" w:cs="Times New Roman"/>
                <w:sz w:val="20"/>
                <w:szCs w:val="20"/>
              </w:rPr>
              <w:t>available</w:t>
            </w:r>
            <w:proofErr w:type="spellEnd"/>
            <w:r w:rsidRPr="001C45D7">
              <w:rPr>
                <w:rFonts w:ascii="Times New Roman" w:hAnsi="Times New Roman" w:cs="Times New Roman"/>
                <w:sz w:val="20"/>
                <w:szCs w:val="20"/>
              </w:rPr>
              <w:t xml:space="preserve"> upon </w:t>
            </w:r>
            <w:proofErr w:type="spellStart"/>
            <w:r w:rsidRPr="001C45D7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  <w:proofErr w:type="spellEnd"/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1C71B1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4CD81" w14:textId="77777777" w:rsidR="004736FB" w:rsidRDefault="004736FB" w:rsidP="00BE053D">
      <w:pPr>
        <w:spacing w:after="0" w:line="240" w:lineRule="auto"/>
      </w:pPr>
      <w:r>
        <w:separator/>
      </w:r>
    </w:p>
  </w:endnote>
  <w:endnote w:type="continuationSeparator" w:id="0">
    <w:p w14:paraId="64D5792A" w14:textId="77777777" w:rsidR="004736FB" w:rsidRDefault="004736F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F70FF" w14:textId="77777777" w:rsidR="004736FB" w:rsidRDefault="004736FB" w:rsidP="00BE053D">
      <w:pPr>
        <w:spacing w:after="0" w:line="240" w:lineRule="auto"/>
      </w:pPr>
      <w:r>
        <w:separator/>
      </w:r>
    </w:p>
  </w:footnote>
  <w:footnote w:type="continuationSeparator" w:id="0">
    <w:p w14:paraId="43FE5B9A" w14:textId="77777777" w:rsidR="004736FB" w:rsidRDefault="004736F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BBFAE9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809088">
    <w:abstractNumId w:val="14"/>
  </w:num>
  <w:num w:numId="2" w16cid:durableId="1849059442">
    <w:abstractNumId w:val="17"/>
  </w:num>
  <w:num w:numId="3" w16cid:durableId="734283937">
    <w:abstractNumId w:val="20"/>
  </w:num>
  <w:num w:numId="4" w16cid:durableId="1310020458">
    <w:abstractNumId w:val="0"/>
  </w:num>
  <w:num w:numId="5" w16cid:durableId="1657026285">
    <w:abstractNumId w:val="1"/>
  </w:num>
  <w:num w:numId="6" w16cid:durableId="943850646">
    <w:abstractNumId w:val="2"/>
  </w:num>
  <w:num w:numId="7" w16cid:durableId="241335842">
    <w:abstractNumId w:val="13"/>
  </w:num>
  <w:num w:numId="8" w16cid:durableId="1504777095">
    <w:abstractNumId w:val="23"/>
  </w:num>
  <w:num w:numId="9" w16cid:durableId="1429043412">
    <w:abstractNumId w:val="12"/>
  </w:num>
  <w:num w:numId="10" w16cid:durableId="1973363889">
    <w:abstractNumId w:val="24"/>
  </w:num>
  <w:num w:numId="11" w16cid:durableId="1056660739">
    <w:abstractNumId w:val="5"/>
  </w:num>
  <w:num w:numId="12" w16cid:durableId="1857963842">
    <w:abstractNumId w:val="6"/>
  </w:num>
  <w:num w:numId="13" w16cid:durableId="1745951677">
    <w:abstractNumId w:val="8"/>
  </w:num>
  <w:num w:numId="14" w16cid:durableId="33626630">
    <w:abstractNumId w:val="9"/>
  </w:num>
  <w:num w:numId="15" w16cid:durableId="1841651364">
    <w:abstractNumId w:val="22"/>
  </w:num>
  <w:num w:numId="16" w16cid:durableId="1874227139">
    <w:abstractNumId w:val="4"/>
  </w:num>
  <w:num w:numId="17" w16cid:durableId="562637448">
    <w:abstractNumId w:val="16"/>
  </w:num>
  <w:num w:numId="18" w16cid:durableId="756438502">
    <w:abstractNumId w:val="3"/>
  </w:num>
  <w:num w:numId="19" w16cid:durableId="639925836">
    <w:abstractNumId w:val="19"/>
  </w:num>
  <w:num w:numId="20" w16cid:durableId="30810111">
    <w:abstractNumId w:val="10"/>
  </w:num>
  <w:num w:numId="21" w16cid:durableId="494956981">
    <w:abstractNumId w:val="11"/>
  </w:num>
  <w:num w:numId="22" w16cid:durableId="1744523813">
    <w:abstractNumId w:val="15"/>
  </w:num>
  <w:num w:numId="23" w16cid:durableId="1823035591">
    <w:abstractNumId w:val="7"/>
  </w:num>
  <w:num w:numId="24" w16cid:durableId="632906469">
    <w:abstractNumId w:val="21"/>
  </w:num>
  <w:num w:numId="25" w16cid:durableId="1196581363">
    <w:abstractNumId w:val="25"/>
  </w:num>
  <w:num w:numId="26" w16cid:durableId="1783262796">
    <w:abstractNumId w:val="18"/>
  </w:num>
  <w:num w:numId="27" w16cid:durableId="438183169">
    <w:abstractNumId w:val="20"/>
  </w:num>
  <w:num w:numId="28" w16cid:durableId="1780125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570"/>
    <w:rsid w:val="00021C97"/>
    <w:rsid w:val="00027AF4"/>
    <w:rsid w:val="000500F1"/>
    <w:rsid w:val="00060C90"/>
    <w:rsid w:val="00061D33"/>
    <w:rsid w:val="00062EBE"/>
    <w:rsid w:val="00064643"/>
    <w:rsid w:val="00087747"/>
    <w:rsid w:val="000A1FDA"/>
    <w:rsid w:val="000B63E2"/>
    <w:rsid w:val="000B6548"/>
    <w:rsid w:val="000C6FB9"/>
    <w:rsid w:val="000D671A"/>
    <w:rsid w:val="000E4BEF"/>
    <w:rsid w:val="00101E94"/>
    <w:rsid w:val="00103EC5"/>
    <w:rsid w:val="001136A2"/>
    <w:rsid w:val="00116C6E"/>
    <w:rsid w:val="00125CA6"/>
    <w:rsid w:val="00143A01"/>
    <w:rsid w:val="00151D94"/>
    <w:rsid w:val="00156FC9"/>
    <w:rsid w:val="00162A5A"/>
    <w:rsid w:val="00163CC3"/>
    <w:rsid w:val="001647AB"/>
    <w:rsid w:val="00172867"/>
    <w:rsid w:val="00175B6D"/>
    <w:rsid w:val="00176F77"/>
    <w:rsid w:val="00176FC9"/>
    <w:rsid w:val="001901ED"/>
    <w:rsid w:val="0019078C"/>
    <w:rsid w:val="0019483A"/>
    <w:rsid w:val="001A46BF"/>
    <w:rsid w:val="001A481B"/>
    <w:rsid w:val="001A74A7"/>
    <w:rsid w:val="001B0186"/>
    <w:rsid w:val="001B62CA"/>
    <w:rsid w:val="001C45D7"/>
    <w:rsid w:val="001C5CAE"/>
    <w:rsid w:val="001C71B1"/>
    <w:rsid w:val="001C71ED"/>
    <w:rsid w:val="001D099B"/>
    <w:rsid w:val="001D4DCD"/>
    <w:rsid w:val="001D5A43"/>
    <w:rsid w:val="001F4119"/>
    <w:rsid w:val="001F4175"/>
    <w:rsid w:val="002104D2"/>
    <w:rsid w:val="0021784F"/>
    <w:rsid w:val="00223A4D"/>
    <w:rsid w:val="00232CB5"/>
    <w:rsid w:val="00234A7E"/>
    <w:rsid w:val="002352DD"/>
    <w:rsid w:val="0024373D"/>
    <w:rsid w:val="002468BE"/>
    <w:rsid w:val="0024772E"/>
    <w:rsid w:val="002508C2"/>
    <w:rsid w:val="00251753"/>
    <w:rsid w:val="00267252"/>
    <w:rsid w:val="002677ED"/>
    <w:rsid w:val="00282DB0"/>
    <w:rsid w:val="00283E0F"/>
    <w:rsid w:val="00285CCC"/>
    <w:rsid w:val="00294B27"/>
    <w:rsid w:val="002A2C6A"/>
    <w:rsid w:val="002A5318"/>
    <w:rsid w:val="002B2091"/>
    <w:rsid w:val="002B7869"/>
    <w:rsid w:val="002C6972"/>
    <w:rsid w:val="002D032C"/>
    <w:rsid w:val="002D0441"/>
    <w:rsid w:val="002D2B32"/>
    <w:rsid w:val="002D4516"/>
    <w:rsid w:val="002E3CD5"/>
    <w:rsid w:val="002E6183"/>
    <w:rsid w:val="002E62DF"/>
    <w:rsid w:val="002F46AD"/>
    <w:rsid w:val="002F5990"/>
    <w:rsid w:val="003101F0"/>
    <w:rsid w:val="00310EE7"/>
    <w:rsid w:val="00314B7A"/>
    <w:rsid w:val="003246D5"/>
    <w:rsid w:val="00324AA0"/>
    <w:rsid w:val="00324BC5"/>
    <w:rsid w:val="00330294"/>
    <w:rsid w:val="00331C0D"/>
    <w:rsid w:val="003334A5"/>
    <w:rsid w:val="00340BAB"/>
    <w:rsid w:val="003418E0"/>
    <w:rsid w:val="00343C16"/>
    <w:rsid w:val="00347653"/>
    <w:rsid w:val="00347F8D"/>
    <w:rsid w:val="00354125"/>
    <w:rsid w:val="003556A3"/>
    <w:rsid w:val="00361CA0"/>
    <w:rsid w:val="00372D51"/>
    <w:rsid w:val="00372F7B"/>
    <w:rsid w:val="003733E5"/>
    <w:rsid w:val="00377F26"/>
    <w:rsid w:val="003825C8"/>
    <w:rsid w:val="00390EA6"/>
    <w:rsid w:val="00391C49"/>
    <w:rsid w:val="00395D6E"/>
    <w:rsid w:val="003A2B72"/>
    <w:rsid w:val="003B30BC"/>
    <w:rsid w:val="003D0A5D"/>
    <w:rsid w:val="003D25AD"/>
    <w:rsid w:val="003D7B1F"/>
    <w:rsid w:val="003E24AF"/>
    <w:rsid w:val="003E27C3"/>
    <w:rsid w:val="003E510E"/>
    <w:rsid w:val="003E7E02"/>
    <w:rsid w:val="003F1ABB"/>
    <w:rsid w:val="003F3E3F"/>
    <w:rsid w:val="004067B8"/>
    <w:rsid w:val="004154BE"/>
    <w:rsid w:val="00416B4D"/>
    <w:rsid w:val="004175E0"/>
    <w:rsid w:val="0042013D"/>
    <w:rsid w:val="00422F83"/>
    <w:rsid w:val="00423196"/>
    <w:rsid w:val="00426D7E"/>
    <w:rsid w:val="0043430C"/>
    <w:rsid w:val="00435E6D"/>
    <w:rsid w:val="00440057"/>
    <w:rsid w:val="00443370"/>
    <w:rsid w:val="00443668"/>
    <w:rsid w:val="004453BE"/>
    <w:rsid w:val="00447BAA"/>
    <w:rsid w:val="0045067D"/>
    <w:rsid w:val="00451965"/>
    <w:rsid w:val="00452631"/>
    <w:rsid w:val="00456B0D"/>
    <w:rsid w:val="00464EB1"/>
    <w:rsid w:val="004736FB"/>
    <w:rsid w:val="00476AF8"/>
    <w:rsid w:val="004824BB"/>
    <w:rsid w:val="00484FD7"/>
    <w:rsid w:val="00490153"/>
    <w:rsid w:val="004929FB"/>
    <w:rsid w:val="004A1838"/>
    <w:rsid w:val="004A54BA"/>
    <w:rsid w:val="004B4864"/>
    <w:rsid w:val="004B6A5E"/>
    <w:rsid w:val="004C03E0"/>
    <w:rsid w:val="004C3FF5"/>
    <w:rsid w:val="0050137E"/>
    <w:rsid w:val="00504CC9"/>
    <w:rsid w:val="00507EA7"/>
    <w:rsid w:val="00511DA6"/>
    <w:rsid w:val="00526089"/>
    <w:rsid w:val="00527A28"/>
    <w:rsid w:val="00527DCA"/>
    <w:rsid w:val="005321B1"/>
    <w:rsid w:val="0053278E"/>
    <w:rsid w:val="00533367"/>
    <w:rsid w:val="00533801"/>
    <w:rsid w:val="00534352"/>
    <w:rsid w:val="00544D6B"/>
    <w:rsid w:val="00566B60"/>
    <w:rsid w:val="00567AFF"/>
    <w:rsid w:val="005716D4"/>
    <w:rsid w:val="00571B60"/>
    <w:rsid w:val="00572876"/>
    <w:rsid w:val="00585A4D"/>
    <w:rsid w:val="005959F3"/>
    <w:rsid w:val="005A0A02"/>
    <w:rsid w:val="005A0ABC"/>
    <w:rsid w:val="005B6942"/>
    <w:rsid w:val="005C2AD9"/>
    <w:rsid w:val="005D6329"/>
    <w:rsid w:val="005E57F6"/>
    <w:rsid w:val="005E5AC7"/>
    <w:rsid w:val="005E7DF4"/>
    <w:rsid w:val="005F5384"/>
    <w:rsid w:val="00602727"/>
    <w:rsid w:val="00604F0B"/>
    <w:rsid w:val="006058D8"/>
    <w:rsid w:val="00610200"/>
    <w:rsid w:val="00611F04"/>
    <w:rsid w:val="00613854"/>
    <w:rsid w:val="006202D0"/>
    <w:rsid w:val="00620743"/>
    <w:rsid w:val="00621054"/>
    <w:rsid w:val="00623699"/>
    <w:rsid w:val="00632D5A"/>
    <w:rsid w:val="00635515"/>
    <w:rsid w:val="006416E5"/>
    <w:rsid w:val="006546FD"/>
    <w:rsid w:val="006560EA"/>
    <w:rsid w:val="00664A4E"/>
    <w:rsid w:val="00665BF3"/>
    <w:rsid w:val="006732D6"/>
    <w:rsid w:val="00684C98"/>
    <w:rsid w:val="00693E09"/>
    <w:rsid w:val="006A2DE9"/>
    <w:rsid w:val="006A7230"/>
    <w:rsid w:val="006B4E32"/>
    <w:rsid w:val="006B6F94"/>
    <w:rsid w:val="006B72C7"/>
    <w:rsid w:val="006B7F78"/>
    <w:rsid w:val="006C2252"/>
    <w:rsid w:val="006C61AC"/>
    <w:rsid w:val="006D7F7F"/>
    <w:rsid w:val="006E2C9C"/>
    <w:rsid w:val="006E40EF"/>
    <w:rsid w:val="006F0039"/>
    <w:rsid w:val="007007BA"/>
    <w:rsid w:val="007066B8"/>
    <w:rsid w:val="007113E5"/>
    <w:rsid w:val="00711CEF"/>
    <w:rsid w:val="00711F2E"/>
    <w:rsid w:val="00720320"/>
    <w:rsid w:val="00722B4B"/>
    <w:rsid w:val="00723643"/>
    <w:rsid w:val="00725D3C"/>
    <w:rsid w:val="00733DA1"/>
    <w:rsid w:val="00737822"/>
    <w:rsid w:val="0074111D"/>
    <w:rsid w:val="0074311A"/>
    <w:rsid w:val="00746C10"/>
    <w:rsid w:val="00753D4A"/>
    <w:rsid w:val="00756912"/>
    <w:rsid w:val="00761609"/>
    <w:rsid w:val="00763DCE"/>
    <w:rsid w:val="007723A4"/>
    <w:rsid w:val="00774C7B"/>
    <w:rsid w:val="00776C46"/>
    <w:rsid w:val="0078260B"/>
    <w:rsid w:val="007838D1"/>
    <w:rsid w:val="00785254"/>
    <w:rsid w:val="00785502"/>
    <w:rsid w:val="00785853"/>
    <w:rsid w:val="00790294"/>
    <w:rsid w:val="007911CF"/>
    <w:rsid w:val="00793036"/>
    <w:rsid w:val="007930EF"/>
    <w:rsid w:val="007966F0"/>
    <w:rsid w:val="00797BFC"/>
    <w:rsid w:val="007A3C31"/>
    <w:rsid w:val="007A720F"/>
    <w:rsid w:val="007B1436"/>
    <w:rsid w:val="007C28BE"/>
    <w:rsid w:val="007C6A3C"/>
    <w:rsid w:val="007C6ADE"/>
    <w:rsid w:val="007D1D4D"/>
    <w:rsid w:val="007D4BEE"/>
    <w:rsid w:val="007D5BE9"/>
    <w:rsid w:val="007E2CF9"/>
    <w:rsid w:val="008050E4"/>
    <w:rsid w:val="0082257D"/>
    <w:rsid w:val="00845D10"/>
    <w:rsid w:val="00853438"/>
    <w:rsid w:val="008565E6"/>
    <w:rsid w:val="008606E6"/>
    <w:rsid w:val="00866846"/>
    <w:rsid w:val="00875DA9"/>
    <w:rsid w:val="00895E38"/>
    <w:rsid w:val="00896882"/>
    <w:rsid w:val="008979F7"/>
    <w:rsid w:val="008A3250"/>
    <w:rsid w:val="008A39D4"/>
    <w:rsid w:val="008A5EC9"/>
    <w:rsid w:val="008A5F4C"/>
    <w:rsid w:val="008A6DBD"/>
    <w:rsid w:val="008A782B"/>
    <w:rsid w:val="008B0FC0"/>
    <w:rsid w:val="008B1D45"/>
    <w:rsid w:val="008C171A"/>
    <w:rsid w:val="008C429A"/>
    <w:rsid w:val="008D31CA"/>
    <w:rsid w:val="008E1F3D"/>
    <w:rsid w:val="008E514A"/>
    <w:rsid w:val="008E7A14"/>
    <w:rsid w:val="009009AB"/>
    <w:rsid w:val="00902495"/>
    <w:rsid w:val="009053D7"/>
    <w:rsid w:val="0091331D"/>
    <w:rsid w:val="009321D5"/>
    <w:rsid w:val="0093223C"/>
    <w:rsid w:val="00941A87"/>
    <w:rsid w:val="00944A8E"/>
    <w:rsid w:val="00947A5C"/>
    <w:rsid w:val="00947D9C"/>
    <w:rsid w:val="00947FCF"/>
    <w:rsid w:val="009501C2"/>
    <w:rsid w:val="009668B9"/>
    <w:rsid w:val="00972E94"/>
    <w:rsid w:val="00976577"/>
    <w:rsid w:val="00996356"/>
    <w:rsid w:val="00996E82"/>
    <w:rsid w:val="00997D9A"/>
    <w:rsid w:val="009A0696"/>
    <w:rsid w:val="009A2016"/>
    <w:rsid w:val="009B6B17"/>
    <w:rsid w:val="009C25D4"/>
    <w:rsid w:val="009D5507"/>
    <w:rsid w:val="009D7C49"/>
    <w:rsid w:val="009E2903"/>
    <w:rsid w:val="009E7297"/>
    <w:rsid w:val="009E759D"/>
    <w:rsid w:val="009E772F"/>
    <w:rsid w:val="009F3123"/>
    <w:rsid w:val="00A0257D"/>
    <w:rsid w:val="00A12EDC"/>
    <w:rsid w:val="00A16304"/>
    <w:rsid w:val="00A23914"/>
    <w:rsid w:val="00A2588F"/>
    <w:rsid w:val="00A26D0D"/>
    <w:rsid w:val="00A33BDE"/>
    <w:rsid w:val="00A34885"/>
    <w:rsid w:val="00A373A3"/>
    <w:rsid w:val="00A40BF0"/>
    <w:rsid w:val="00A43BC1"/>
    <w:rsid w:val="00A465FE"/>
    <w:rsid w:val="00A74225"/>
    <w:rsid w:val="00A936D5"/>
    <w:rsid w:val="00A94D7A"/>
    <w:rsid w:val="00AA008A"/>
    <w:rsid w:val="00AA1EB0"/>
    <w:rsid w:val="00AA2DA3"/>
    <w:rsid w:val="00AA5A9C"/>
    <w:rsid w:val="00AB016A"/>
    <w:rsid w:val="00AB0273"/>
    <w:rsid w:val="00AB2A5A"/>
    <w:rsid w:val="00AC2FB1"/>
    <w:rsid w:val="00AC4F07"/>
    <w:rsid w:val="00AD28F8"/>
    <w:rsid w:val="00AE41A4"/>
    <w:rsid w:val="00AE4ED3"/>
    <w:rsid w:val="00AF3E42"/>
    <w:rsid w:val="00AF75DE"/>
    <w:rsid w:val="00B0230B"/>
    <w:rsid w:val="00B06F50"/>
    <w:rsid w:val="00B1114D"/>
    <w:rsid w:val="00B146C5"/>
    <w:rsid w:val="00B17D95"/>
    <w:rsid w:val="00B23509"/>
    <w:rsid w:val="00B359DB"/>
    <w:rsid w:val="00B3632B"/>
    <w:rsid w:val="00B409D8"/>
    <w:rsid w:val="00B514EC"/>
    <w:rsid w:val="00B5178D"/>
    <w:rsid w:val="00B65811"/>
    <w:rsid w:val="00B66416"/>
    <w:rsid w:val="00B67F1F"/>
    <w:rsid w:val="00B67F65"/>
    <w:rsid w:val="00B701D7"/>
    <w:rsid w:val="00B7737D"/>
    <w:rsid w:val="00B80005"/>
    <w:rsid w:val="00B86C0A"/>
    <w:rsid w:val="00B8702B"/>
    <w:rsid w:val="00B90595"/>
    <w:rsid w:val="00BA215A"/>
    <w:rsid w:val="00BA3E76"/>
    <w:rsid w:val="00BA72C4"/>
    <w:rsid w:val="00BB5F09"/>
    <w:rsid w:val="00BB71A4"/>
    <w:rsid w:val="00BC0D9F"/>
    <w:rsid w:val="00BC6025"/>
    <w:rsid w:val="00BE053D"/>
    <w:rsid w:val="00BE469B"/>
    <w:rsid w:val="00BE7BC8"/>
    <w:rsid w:val="00BF056C"/>
    <w:rsid w:val="00BF1A7A"/>
    <w:rsid w:val="00BF1FA3"/>
    <w:rsid w:val="00C00974"/>
    <w:rsid w:val="00C018E4"/>
    <w:rsid w:val="00C04575"/>
    <w:rsid w:val="00C066FA"/>
    <w:rsid w:val="00C14C7F"/>
    <w:rsid w:val="00C2522C"/>
    <w:rsid w:val="00C25387"/>
    <w:rsid w:val="00C31148"/>
    <w:rsid w:val="00C31432"/>
    <w:rsid w:val="00C34AFD"/>
    <w:rsid w:val="00C53427"/>
    <w:rsid w:val="00C54BE3"/>
    <w:rsid w:val="00C57F80"/>
    <w:rsid w:val="00C637A2"/>
    <w:rsid w:val="00C768ED"/>
    <w:rsid w:val="00C82A8F"/>
    <w:rsid w:val="00C916C2"/>
    <w:rsid w:val="00CA126B"/>
    <w:rsid w:val="00CA6B7B"/>
    <w:rsid w:val="00CB245B"/>
    <w:rsid w:val="00CB65C1"/>
    <w:rsid w:val="00CC7F56"/>
    <w:rsid w:val="00CD1B12"/>
    <w:rsid w:val="00CD55DC"/>
    <w:rsid w:val="00CE1BBC"/>
    <w:rsid w:val="00CE2595"/>
    <w:rsid w:val="00CE28CC"/>
    <w:rsid w:val="00CE72FC"/>
    <w:rsid w:val="00CF31EE"/>
    <w:rsid w:val="00CF4557"/>
    <w:rsid w:val="00D07DD8"/>
    <w:rsid w:val="00D1492F"/>
    <w:rsid w:val="00D1594C"/>
    <w:rsid w:val="00D17B69"/>
    <w:rsid w:val="00D228F0"/>
    <w:rsid w:val="00D3003C"/>
    <w:rsid w:val="00D321F6"/>
    <w:rsid w:val="00D331F4"/>
    <w:rsid w:val="00D470E4"/>
    <w:rsid w:val="00D52142"/>
    <w:rsid w:val="00D5280E"/>
    <w:rsid w:val="00D616F5"/>
    <w:rsid w:val="00D61F14"/>
    <w:rsid w:val="00D646A0"/>
    <w:rsid w:val="00D80D6B"/>
    <w:rsid w:val="00D85D41"/>
    <w:rsid w:val="00D8726F"/>
    <w:rsid w:val="00D90950"/>
    <w:rsid w:val="00D96958"/>
    <w:rsid w:val="00DA69DF"/>
    <w:rsid w:val="00DB33F8"/>
    <w:rsid w:val="00DC321B"/>
    <w:rsid w:val="00DC4712"/>
    <w:rsid w:val="00DD020B"/>
    <w:rsid w:val="00DD38E2"/>
    <w:rsid w:val="00DE2FF5"/>
    <w:rsid w:val="00DE5251"/>
    <w:rsid w:val="00DE78FC"/>
    <w:rsid w:val="00E00140"/>
    <w:rsid w:val="00E13110"/>
    <w:rsid w:val="00E13B87"/>
    <w:rsid w:val="00E24DF1"/>
    <w:rsid w:val="00E40B9A"/>
    <w:rsid w:val="00E40D44"/>
    <w:rsid w:val="00E41E31"/>
    <w:rsid w:val="00E431ED"/>
    <w:rsid w:val="00E52CC5"/>
    <w:rsid w:val="00E549D5"/>
    <w:rsid w:val="00E54BD4"/>
    <w:rsid w:val="00E54C84"/>
    <w:rsid w:val="00E55D90"/>
    <w:rsid w:val="00E612F3"/>
    <w:rsid w:val="00E64FF5"/>
    <w:rsid w:val="00E664FF"/>
    <w:rsid w:val="00E7002E"/>
    <w:rsid w:val="00E713C5"/>
    <w:rsid w:val="00E73B3C"/>
    <w:rsid w:val="00E907EC"/>
    <w:rsid w:val="00E97B5E"/>
    <w:rsid w:val="00E97C34"/>
    <w:rsid w:val="00EA5421"/>
    <w:rsid w:val="00EB34FC"/>
    <w:rsid w:val="00EB5816"/>
    <w:rsid w:val="00EC797B"/>
    <w:rsid w:val="00ED0EA9"/>
    <w:rsid w:val="00EE4900"/>
    <w:rsid w:val="00EF77DF"/>
    <w:rsid w:val="00F001EC"/>
    <w:rsid w:val="00F11BEF"/>
    <w:rsid w:val="00F165E1"/>
    <w:rsid w:val="00F258E7"/>
    <w:rsid w:val="00F31B84"/>
    <w:rsid w:val="00F36E6A"/>
    <w:rsid w:val="00F37F6B"/>
    <w:rsid w:val="00F44F5F"/>
    <w:rsid w:val="00F52951"/>
    <w:rsid w:val="00F57BA5"/>
    <w:rsid w:val="00F631EC"/>
    <w:rsid w:val="00F64C22"/>
    <w:rsid w:val="00F64FA7"/>
    <w:rsid w:val="00F660AB"/>
    <w:rsid w:val="00F705B2"/>
    <w:rsid w:val="00F73D3F"/>
    <w:rsid w:val="00F74D19"/>
    <w:rsid w:val="00F7665A"/>
    <w:rsid w:val="00F80053"/>
    <w:rsid w:val="00F80A4B"/>
    <w:rsid w:val="00F83B72"/>
    <w:rsid w:val="00F94AF7"/>
    <w:rsid w:val="00FA02C7"/>
    <w:rsid w:val="00FA115A"/>
    <w:rsid w:val="00FA16F6"/>
    <w:rsid w:val="00FA4186"/>
    <w:rsid w:val="00FB48F7"/>
    <w:rsid w:val="00FC0531"/>
    <w:rsid w:val="00FC13F0"/>
    <w:rsid w:val="00FC5410"/>
    <w:rsid w:val="00FD0FB7"/>
    <w:rsid w:val="00FE0496"/>
    <w:rsid w:val="00FE1429"/>
    <w:rsid w:val="00FE79A2"/>
    <w:rsid w:val="00FE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8E7A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481</Words>
  <Characters>3032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Laura Fahlbusch</cp:lastModifiedBy>
  <cp:revision>270</cp:revision>
  <dcterms:created xsi:type="dcterms:W3CDTF">2024-02-21T14:56:00Z</dcterms:created>
  <dcterms:modified xsi:type="dcterms:W3CDTF">2024-06-14T09:03:00Z</dcterms:modified>
</cp:coreProperties>
</file>