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ellenraster"/>
        <w:tblW w:w="10206" w:type="dxa"/>
        <w:tblInd w:w="-5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18"/>
        <w:gridCol w:w="3685"/>
        <w:gridCol w:w="851"/>
        <w:gridCol w:w="425"/>
        <w:gridCol w:w="142"/>
        <w:gridCol w:w="283"/>
        <w:gridCol w:w="153"/>
        <w:gridCol w:w="698"/>
        <w:gridCol w:w="562"/>
        <w:gridCol w:w="147"/>
        <w:gridCol w:w="1842"/>
      </w:tblGrid>
      <w:tr w:rsidR="00E55D90" w:rsidRPr="00F44F5F" w14:paraId="487AC9CE" w14:textId="77777777" w:rsidTr="00FE0496">
        <w:trPr>
          <w:trHeight w:val="283"/>
        </w:trPr>
        <w:tc>
          <w:tcPr>
            <w:tcW w:w="10206" w:type="dxa"/>
            <w:gridSpan w:val="11"/>
            <w:vAlign w:val="bottom"/>
          </w:tcPr>
          <w:p w14:paraId="0CBC6997" w14:textId="305227E2" w:rsidR="00E55D90" w:rsidRPr="00BE7BC8" w:rsidRDefault="00324AA0" w:rsidP="00E55D90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44"/>
                <w:szCs w:val="44"/>
              </w:rPr>
            </w:pPr>
            <w:r w:rsidRPr="00BE7BC8">
              <w:rPr>
                <w:rFonts w:ascii="Times New Roman" w:hAnsi="Times New Roman" w:cs="Times New Roman"/>
                <w:b/>
                <w:sz w:val="44"/>
                <w:szCs w:val="44"/>
              </w:rPr>
              <w:t>Laura Fahlbusch</w:t>
            </w:r>
          </w:p>
          <w:p w14:paraId="2D363F9A" w14:textId="238479FA" w:rsidR="00F44F5F" w:rsidRPr="00F44F5F" w:rsidRDefault="00D1594C" w:rsidP="00E55D90">
            <w:pPr>
              <w:spacing w:line="276" w:lineRule="auto"/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Schulstraße 11</w:t>
            </w:r>
            <w:r w:rsidR="00F44F5F" w:rsidRPr="00F44F5F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, </w:t>
            </w:r>
            <w:r w:rsidR="00324AA0">
              <w:rPr>
                <w:rFonts w:ascii="Times New Roman" w:hAnsi="Times New Roman" w:cs="Times New Roman"/>
                <w:bCs/>
                <w:sz w:val="20"/>
                <w:szCs w:val="20"/>
              </w:rPr>
              <w:t>F</w:t>
            </w: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ußgönheim</w:t>
            </w:r>
            <w:r w:rsidR="00F44F5F" w:rsidRPr="00F44F5F">
              <w:rPr>
                <w:rFonts w:ascii="Times New Roman" w:hAnsi="Times New Roman" w:cs="Times New Roman"/>
                <w:bCs/>
                <w:sz w:val="20"/>
                <w:szCs w:val="20"/>
              </w:rPr>
              <w:t>, D-</w:t>
            </w:r>
            <w:r w:rsidR="00324AA0">
              <w:rPr>
                <w:rFonts w:ascii="Times New Roman" w:hAnsi="Times New Roman" w:cs="Times New Roman"/>
                <w:bCs/>
                <w:sz w:val="20"/>
                <w:szCs w:val="20"/>
              </w:rPr>
              <w:t>6</w:t>
            </w: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7136</w:t>
            </w:r>
            <w:r w:rsidR="00F44F5F" w:rsidRPr="00F44F5F">
              <w:rPr>
                <w:rFonts w:ascii="Times New Roman" w:hAnsi="Times New Roman" w:cs="Times New Roman"/>
                <w:bCs/>
                <w:sz w:val="20"/>
                <w:szCs w:val="20"/>
              </w:rPr>
              <w:t>, Germany</w:t>
            </w:r>
          </w:p>
          <w:p w14:paraId="135895E2" w14:textId="0A63B8FD" w:rsidR="00F44F5F" w:rsidRPr="00F44F5F" w:rsidRDefault="001A74A7" w:rsidP="00E55D90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E-Mail: </w:t>
            </w:r>
            <w:r w:rsidR="005A0ABC">
              <w:rPr>
                <w:rFonts w:ascii="Times New Roman" w:hAnsi="Times New Roman" w:cs="Times New Roman"/>
                <w:bCs/>
                <w:sz w:val="20"/>
                <w:szCs w:val="20"/>
              </w:rPr>
              <w:t>LauraFahlbusch</w:t>
            </w:r>
            <w:r w:rsidR="00F44F5F" w:rsidRPr="00F44F5F">
              <w:rPr>
                <w:rFonts w:ascii="Times New Roman" w:hAnsi="Times New Roman" w:cs="Times New Roman"/>
                <w:bCs/>
                <w:sz w:val="20"/>
                <w:szCs w:val="20"/>
              </w:rPr>
              <w:t>@</w:t>
            </w:r>
            <w:r w:rsidR="005A0ABC">
              <w:rPr>
                <w:rFonts w:ascii="Times New Roman" w:hAnsi="Times New Roman" w:cs="Times New Roman"/>
                <w:bCs/>
                <w:sz w:val="20"/>
                <w:szCs w:val="20"/>
              </w:rPr>
              <w:t>hotmail</w:t>
            </w:r>
            <w:r w:rsidR="00F44F5F" w:rsidRPr="00F44F5F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.com | </w:t>
            </w: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Mobil</w:t>
            </w:r>
            <w:r w:rsidR="009D5507">
              <w:rPr>
                <w:rFonts w:ascii="Times New Roman" w:hAnsi="Times New Roman" w:cs="Times New Roman"/>
                <w:bCs/>
                <w:sz w:val="20"/>
                <w:szCs w:val="20"/>
              </w:rPr>
              <w:t>e</w:t>
            </w: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: </w:t>
            </w:r>
            <w:r w:rsidR="00F44F5F" w:rsidRPr="00F44F5F">
              <w:rPr>
                <w:rFonts w:ascii="Times New Roman" w:hAnsi="Times New Roman" w:cs="Times New Roman"/>
                <w:bCs/>
                <w:sz w:val="20"/>
                <w:szCs w:val="20"/>
              </w:rPr>
              <w:t>+49(0)1</w:t>
            </w:r>
            <w:r w:rsidR="005A0ABC">
              <w:rPr>
                <w:rFonts w:ascii="Times New Roman" w:hAnsi="Times New Roman" w:cs="Times New Roman"/>
                <w:bCs/>
                <w:sz w:val="20"/>
                <w:szCs w:val="20"/>
              </w:rPr>
              <w:t>786675614</w:t>
            </w:r>
          </w:p>
        </w:tc>
      </w:tr>
      <w:tr w:rsidR="002508C2" w:rsidRPr="00F44F5F" w14:paraId="0FCADE56" w14:textId="77777777" w:rsidTr="005959F3">
        <w:trPr>
          <w:trHeight w:val="504"/>
        </w:trPr>
        <w:tc>
          <w:tcPr>
            <w:tcW w:w="10206" w:type="dxa"/>
            <w:gridSpan w:val="11"/>
            <w:tcBorders>
              <w:bottom w:val="single" w:sz="4" w:space="0" w:color="auto"/>
            </w:tcBorders>
            <w:vAlign w:val="bottom"/>
          </w:tcPr>
          <w:p w14:paraId="6219B894" w14:textId="2FD069F7" w:rsidR="002508C2" w:rsidRPr="00F44F5F" w:rsidRDefault="009D5507" w:rsidP="00F44F5F">
            <w:pPr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32"/>
              </w:rPr>
              <w:t>EDUCATION</w:t>
            </w:r>
          </w:p>
        </w:tc>
      </w:tr>
      <w:tr w:rsidR="00D1492F" w:rsidRPr="00F44F5F" w14:paraId="7D1DEBF7" w14:textId="77777777" w:rsidTr="005321B1">
        <w:trPr>
          <w:trHeight w:val="283"/>
        </w:trPr>
        <w:tc>
          <w:tcPr>
            <w:tcW w:w="6804" w:type="dxa"/>
            <w:gridSpan w:val="6"/>
            <w:tcBorders>
              <w:top w:val="single" w:sz="4" w:space="0" w:color="auto"/>
            </w:tcBorders>
            <w:vAlign w:val="bottom"/>
          </w:tcPr>
          <w:p w14:paraId="0C2B846F" w14:textId="38F79D27" w:rsidR="00D1492F" w:rsidRPr="00F44F5F" w:rsidRDefault="00B17D95" w:rsidP="00723643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F44F5F">
              <w:rPr>
                <w:rFonts w:ascii="Times New Roman" w:hAnsi="Times New Roman" w:cs="Times New Roman"/>
                <w:b/>
                <w:sz w:val="21"/>
                <w:szCs w:val="21"/>
              </w:rPr>
              <w:t>Johann</w:t>
            </w:r>
            <w:r w:rsidR="002A2C6A">
              <w:rPr>
                <w:rFonts w:ascii="Times New Roman" w:hAnsi="Times New Roman" w:cs="Times New Roman"/>
                <w:b/>
                <w:sz w:val="21"/>
                <w:szCs w:val="21"/>
              </w:rPr>
              <w:t xml:space="preserve"> </w:t>
            </w:r>
            <w:r w:rsidR="00F7665A" w:rsidRPr="00F44F5F">
              <w:rPr>
                <w:rFonts w:ascii="Times New Roman" w:hAnsi="Times New Roman" w:cs="Times New Roman"/>
                <w:b/>
                <w:sz w:val="21"/>
                <w:szCs w:val="21"/>
              </w:rPr>
              <w:t>Wolfgang</w:t>
            </w:r>
            <w:r w:rsidR="002A2C6A">
              <w:rPr>
                <w:rFonts w:ascii="Times New Roman" w:hAnsi="Times New Roman" w:cs="Times New Roman"/>
                <w:b/>
                <w:sz w:val="21"/>
                <w:szCs w:val="21"/>
              </w:rPr>
              <w:t xml:space="preserve"> </w:t>
            </w:r>
            <w:r w:rsidR="00F7665A" w:rsidRPr="00F44F5F">
              <w:rPr>
                <w:rFonts w:ascii="Times New Roman" w:hAnsi="Times New Roman" w:cs="Times New Roman"/>
                <w:b/>
                <w:sz w:val="21"/>
                <w:szCs w:val="21"/>
              </w:rPr>
              <w:t>Goethe</w:t>
            </w:r>
            <w:r w:rsidR="002A2C6A">
              <w:rPr>
                <w:rFonts w:ascii="Times New Roman" w:hAnsi="Times New Roman" w:cs="Times New Roman"/>
                <w:b/>
                <w:sz w:val="21"/>
                <w:szCs w:val="21"/>
              </w:rPr>
              <w:t>-</w:t>
            </w:r>
            <w:r w:rsidR="00F7665A" w:rsidRPr="00F44F5F">
              <w:rPr>
                <w:rFonts w:ascii="Times New Roman" w:hAnsi="Times New Roman" w:cs="Times New Roman"/>
                <w:b/>
                <w:sz w:val="21"/>
                <w:szCs w:val="21"/>
              </w:rPr>
              <w:t>Universit</w:t>
            </w:r>
            <w:r w:rsidR="002E62DF">
              <w:rPr>
                <w:rFonts w:ascii="Times New Roman" w:hAnsi="Times New Roman" w:cs="Times New Roman"/>
                <w:b/>
                <w:sz w:val="21"/>
                <w:szCs w:val="21"/>
              </w:rPr>
              <w:t>y</w:t>
            </w:r>
          </w:p>
        </w:tc>
        <w:tc>
          <w:tcPr>
            <w:tcW w:w="3402" w:type="dxa"/>
            <w:gridSpan w:val="5"/>
            <w:tcBorders>
              <w:top w:val="single" w:sz="4" w:space="0" w:color="auto"/>
            </w:tcBorders>
            <w:vAlign w:val="bottom"/>
          </w:tcPr>
          <w:p w14:paraId="7C845E2D" w14:textId="1F9EF8BB" w:rsidR="00D1492F" w:rsidRPr="00F44F5F" w:rsidRDefault="00B17D95" w:rsidP="005321B1">
            <w:pPr>
              <w:jc w:val="right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 w:rsidRPr="00F44F5F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Frankfurt</w:t>
            </w:r>
            <w:r w:rsidR="00F83B72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 xml:space="preserve">, </w:t>
            </w:r>
            <w:r w:rsidR="005F5384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DE</w:t>
            </w:r>
            <w:r w:rsidRPr="00F44F5F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 xml:space="preserve"> </w:t>
            </w:r>
          </w:p>
        </w:tc>
      </w:tr>
      <w:tr w:rsidR="00D1492F" w:rsidRPr="00F44F5F" w14:paraId="61E5D482" w14:textId="77777777" w:rsidTr="00354125">
        <w:tc>
          <w:tcPr>
            <w:tcW w:w="8217" w:type="dxa"/>
            <w:gridSpan w:val="9"/>
            <w:vAlign w:val="bottom"/>
          </w:tcPr>
          <w:p w14:paraId="11CB9A0F" w14:textId="4FDF1616" w:rsidR="00D1492F" w:rsidRPr="003B30BC" w:rsidRDefault="00D1492F" w:rsidP="005321B1">
            <w:pPr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</w:pPr>
            <w:r w:rsidRPr="003B30BC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 xml:space="preserve">B.Sc. </w:t>
            </w:r>
            <w:r w:rsidR="00361CA0" w:rsidRPr="003B30BC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 xml:space="preserve">(Bachelor of Business Administration) </w:t>
            </w:r>
            <w:r w:rsidRPr="003B30BC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 xml:space="preserve">in </w:t>
            </w:r>
            <w:r w:rsidR="00361CA0" w:rsidRPr="003B30BC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>Economics</w:t>
            </w:r>
          </w:p>
        </w:tc>
        <w:tc>
          <w:tcPr>
            <w:tcW w:w="1989" w:type="dxa"/>
            <w:gridSpan w:val="2"/>
            <w:vAlign w:val="bottom"/>
          </w:tcPr>
          <w:p w14:paraId="419A9228" w14:textId="57C8CC41" w:rsidR="00D1492F" w:rsidRPr="00F44F5F" w:rsidRDefault="00947D9C" w:rsidP="005321B1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10</w:t>
            </w:r>
            <w:r w:rsidR="00D1492F" w:rsidRPr="00F44F5F">
              <w:rPr>
                <w:rFonts w:ascii="Times New Roman" w:hAnsi="Times New Roman" w:cs="Times New Roman"/>
                <w:sz w:val="20"/>
                <w:szCs w:val="20"/>
              </w:rPr>
              <w:t>/201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8</w:t>
            </w:r>
            <w:r w:rsidR="00D1492F" w:rsidRPr="00F44F5F">
              <w:rPr>
                <w:rFonts w:ascii="Times New Roman" w:hAnsi="Times New Roman" w:cs="Times New Roman"/>
                <w:sz w:val="20"/>
                <w:szCs w:val="20"/>
              </w:rPr>
              <w:t xml:space="preserve"> –</w:t>
            </w:r>
            <w:r w:rsidR="00B17D95" w:rsidRPr="00F44F5F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0</w:t>
            </w:r>
            <w:r w:rsidR="00006570">
              <w:rPr>
                <w:rFonts w:ascii="Times New Roman" w:hAnsi="Times New Roman" w:cs="Times New Roman"/>
                <w:sz w:val="20"/>
                <w:szCs w:val="20"/>
              </w:rPr>
              <w:t>5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/2023</w:t>
            </w:r>
          </w:p>
        </w:tc>
      </w:tr>
      <w:tr w:rsidR="00D5280E" w:rsidRPr="007B3348" w14:paraId="7EABE9F1" w14:textId="77777777" w:rsidTr="00FE0496">
        <w:tc>
          <w:tcPr>
            <w:tcW w:w="10206" w:type="dxa"/>
            <w:gridSpan w:val="11"/>
          </w:tcPr>
          <w:p w14:paraId="03609C8C" w14:textId="77777777" w:rsidR="00D616F5" w:rsidRPr="00D616F5" w:rsidRDefault="00D616F5" w:rsidP="00FE0496">
            <w:pPr>
              <w:pStyle w:val="Listenabsatz"/>
              <w:numPr>
                <w:ilvl w:val="0"/>
                <w:numId w:val="2"/>
              </w:numPr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 w:rsidRPr="00D616F5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Winner of a pitch contest organized by Innovectis GmbH (Unibator) with subsequent startup development</w:t>
            </w:r>
          </w:p>
          <w:p w14:paraId="7AD14195" w14:textId="77777777" w:rsidR="00BC6025" w:rsidRDefault="00D616F5" w:rsidP="00FE0496">
            <w:pPr>
              <w:pStyle w:val="Listenabsatz"/>
              <w:numPr>
                <w:ilvl w:val="0"/>
                <w:numId w:val="2"/>
              </w:numPr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 w:rsidRPr="00D616F5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Involvement in the Skyline Investment Club e.V. (including as "Associate Consultant to the CEO" of hyrd GmbH)</w:t>
            </w:r>
          </w:p>
          <w:p w14:paraId="7A71E6B0" w14:textId="26654AC2" w:rsidR="00D616F5" w:rsidRPr="00BC6025" w:rsidRDefault="00D616F5" w:rsidP="00FE0496">
            <w:pPr>
              <w:pStyle w:val="Listenabsatz"/>
              <w:numPr>
                <w:ilvl w:val="0"/>
                <w:numId w:val="2"/>
              </w:numPr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 w:rsidRPr="00D616F5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Participation in the TechAcademy e.V. (independent app development and implementation of consulting projects)</w:t>
            </w:r>
          </w:p>
        </w:tc>
      </w:tr>
      <w:tr w:rsidR="00D5280E" w:rsidRPr="00F44F5F" w14:paraId="1C51E2FF" w14:textId="77777777" w:rsidTr="005321B1">
        <w:trPr>
          <w:trHeight w:val="340"/>
        </w:trPr>
        <w:tc>
          <w:tcPr>
            <w:tcW w:w="6957" w:type="dxa"/>
            <w:gridSpan w:val="7"/>
            <w:vAlign w:val="bottom"/>
          </w:tcPr>
          <w:p w14:paraId="4BAC65D2" w14:textId="7DBEA763" w:rsidR="00665BF3" w:rsidRPr="00F44F5F" w:rsidRDefault="00D228F0" w:rsidP="00665BF3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1"/>
                <w:szCs w:val="21"/>
              </w:rPr>
              <w:t>Carl-Bosch-</w:t>
            </w:r>
            <w:r w:rsidR="00746C10">
              <w:rPr>
                <w:rFonts w:ascii="Times New Roman" w:hAnsi="Times New Roman" w:cs="Times New Roman"/>
                <w:b/>
                <w:sz w:val="21"/>
                <w:szCs w:val="21"/>
              </w:rPr>
              <w:t>High School</w:t>
            </w:r>
          </w:p>
        </w:tc>
        <w:tc>
          <w:tcPr>
            <w:tcW w:w="3249" w:type="dxa"/>
            <w:gridSpan w:val="4"/>
            <w:vAlign w:val="bottom"/>
          </w:tcPr>
          <w:p w14:paraId="2FCB10D7" w14:textId="442F700C" w:rsidR="00665BF3" w:rsidRPr="00F44F5F" w:rsidRDefault="00D228F0" w:rsidP="005321B1">
            <w:pPr>
              <w:jc w:val="right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Ludwigshafen</w:t>
            </w:r>
            <w:r w:rsidR="00F83B72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 xml:space="preserve">, </w:t>
            </w:r>
            <w:r w:rsidR="005F5384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DE</w:t>
            </w:r>
            <w:r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 xml:space="preserve"> </w:t>
            </w:r>
          </w:p>
        </w:tc>
      </w:tr>
      <w:tr w:rsidR="0091331D" w:rsidRPr="00F44F5F" w14:paraId="312B82BC" w14:textId="77777777" w:rsidTr="005321B1">
        <w:tc>
          <w:tcPr>
            <w:tcW w:w="6957" w:type="dxa"/>
            <w:gridSpan w:val="7"/>
            <w:vAlign w:val="bottom"/>
          </w:tcPr>
          <w:p w14:paraId="1CEE182B" w14:textId="7A69E899" w:rsidR="0091331D" w:rsidRPr="009E772F" w:rsidRDefault="0021784F" w:rsidP="005321B1">
            <w:pPr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</w:pPr>
            <w:r w:rsidRPr="009E772F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>General matriculation standard</w:t>
            </w:r>
          </w:p>
        </w:tc>
        <w:tc>
          <w:tcPr>
            <w:tcW w:w="3249" w:type="dxa"/>
            <w:gridSpan w:val="4"/>
            <w:vAlign w:val="bottom"/>
          </w:tcPr>
          <w:p w14:paraId="7521EA6E" w14:textId="1E6F2D39" w:rsidR="0091331D" w:rsidRPr="00F44F5F" w:rsidRDefault="0091331D" w:rsidP="005321B1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F44F5F">
              <w:rPr>
                <w:rFonts w:ascii="Times New Roman" w:hAnsi="Times New Roman" w:cs="Times New Roman"/>
                <w:sz w:val="20"/>
                <w:szCs w:val="20"/>
              </w:rPr>
              <w:t>09/200</w:t>
            </w:r>
            <w:r w:rsidR="00D228F0">
              <w:rPr>
                <w:rFonts w:ascii="Times New Roman" w:hAnsi="Times New Roman" w:cs="Times New Roman"/>
                <w:sz w:val="20"/>
                <w:szCs w:val="20"/>
              </w:rPr>
              <w:t>7</w:t>
            </w:r>
            <w:r w:rsidRPr="00F44F5F">
              <w:rPr>
                <w:rFonts w:ascii="Times New Roman" w:hAnsi="Times New Roman" w:cs="Times New Roman"/>
                <w:sz w:val="20"/>
                <w:szCs w:val="20"/>
              </w:rPr>
              <w:t xml:space="preserve"> – 06/2016</w:t>
            </w:r>
          </w:p>
        </w:tc>
      </w:tr>
      <w:tr w:rsidR="00E55D90" w:rsidRPr="00F44F5F" w14:paraId="3A2665B3" w14:textId="77777777" w:rsidTr="00FE0496">
        <w:trPr>
          <w:trHeight w:val="510"/>
        </w:trPr>
        <w:tc>
          <w:tcPr>
            <w:tcW w:w="10206" w:type="dxa"/>
            <w:gridSpan w:val="11"/>
            <w:tcBorders>
              <w:bottom w:val="single" w:sz="4" w:space="0" w:color="auto"/>
            </w:tcBorders>
            <w:vAlign w:val="bottom"/>
          </w:tcPr>
          <w:p w14:paraId="239F87B8" w14:textId="381F3CA7" w:rsidR="00E55D90" w:rsidRPr="00F44F5F" w:rsidRDefault="00377F26" w:rsidP="00F44F5F">
            <w:pPr>
              <w:pStyle w:val="BERSCHRIFT"/>
              <w:rPr>
                <w:rFonts w:ascii="Times New Roman" w:hAnsi="Times New Roman" w:cs="Times New Roman"/>
                <w:smallCaps w:val="0"/>
                <w:sz w:val="28"/>
              </w:rPr>
            </w:pPr>
            <w:r>
              <w:rPr>
                <w:rFonts w:ascii="Times New Roman" w:hAnsi="Times New Roman" w:cs="Times New Roman"/>
                <w:smallCaps w:val="0"/>
                <w:sz w:val="28"/>
              </w:rPr>
              <w:t>WORK EXPERIENCE</w:t>
            </w:r>
          </w:p>
        </w:tc>
      </w:tr>
      <w:tr w:rsidR="00E55D90" w:rsidRPr="00F44F5F" w14:paraId="127C64E2" w14:textId="77777777" w:rsidTr="005321B1">
        <w:trPr>
          <w:trHeight w:val="283"/>
        </w:trPr>
        <w:tc>
          <w:tcPr>
            <w:tcW w:w="6521" w:type="dxa"/>
            <w:gridSpan w:val="5"/>
            <w:tcBorders>
              <w:top w:val="single" w:sz="4" w:space="0" w:color="auto"/>
            </w:tcBorders>
            <w:vAlign w:val="bottom"/>
          </w:tcPr>
          <w:p w14:paraId="38F27285" w14:textId="0D33324E" w:rsidR="00E55D90" w:rsidRPr="00F44F5F" w:rsidRDefault="00D1594C" w:rsidP="00E55D9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1"/>
                <w:szCs w:val="21"/>
              </w:rPr>
              <w:t>RSM Ebner Stolz</w:t>
            </w:r>
          </w:p>
        </w:tc>
        <w:tc>
          <w:tcPr>
            <w:tcW w:w="3685" w:type="dxa"/>
            <w:gridSpan w:val="6"/>
            <w:tcBorders>
              <w:top w:val="single" w:sz="4" w:space="0" w:color="auto"/>
            </w:tcBorders>
            <w:vAlign w:val="bottom"/>
          </w:tcPr>
          <w:p w14:paraId="4820196E" w14:textId="025F6148" w:rsidR="00E55D90" w:rsidRPr="00F44F5F" w:rsidRDefault="00E55D90" w:rsidP="005321B1">
            <w:pPr>
              <w:jc w:val="right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 w:rsidRPr="00F44F5F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Frankfurt</w:t>
            </w:r>
            <w:r w:rsidR="00F83B72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 xml:space="preserve">, </w:t>
            </w:r>
            <w:r w:rsidR="005F5384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DE</w:t>
            </w:r>
            <w:r w:rsidRPr="00F44F5F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 xml:space="preserve"> </w:t>
            </w:r>
          </w:p>
        </w:tc>
      </w:tr>
      <w:tr w:rsidR="00D1594C" w:rsidRPr="00F44F5F" w14:paraId="0B5E9A96" w14:textId="77777777" w:rsidTr="005321B1">
        <w:tc>
          <w:tcPr>
            <w:tcW w:w="5954" w:type="dxa"/>
            <w:gridSpan w:val="3"/>
            <w:vAlign w:val="bottom"/>
          </w:tcPr>
          <w:p w14:paraId="5D0BB1DC" w14:textId="4F3CD263" w:rsidR="00D1594C" w:rsidRDefault="00D1594C" w:rsidP="00D1594C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Intern </w:t>
            </w:r>
            <w:r w:rsidRPr="00F44F5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i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n</w:t>
            </w:r>
            <w:r w:rsidRPr="00F44F5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M&amp;A</w:t>
            </w:r>
          </w:p>
        </w:tc>
        <w:tc>
          <w:tcPr>
            <w:tcW w:w="4252" w:type="dxa"/>
            <w:gridSpan w:val="8"/>
            <w:vAlign w:val="bottom"/>
          </w:tcPr>
          <w:p w14:paraId="24B33E02" w14:textId="1AC218AA" w:rsidR="00D1594C" w:rsidRDefault="00D1594C" w:rsidP="005321B1">
            <w:pPr>
              <w:jc w:val="righ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10</w:t>
            </w:r>
            <w:r w:rsidRPr="00F44F5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/20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24</w:t>
            </w:r>
            <w:r w:rsidRPr="00F44F5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– 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12/2024</w:t>
            </w:r>
          </w:p>
        </w:tc>
      </w:tr>
      <w:tr w:rsidR="00D1594C" w:rsidRPr="00F44F5F" w14:paraId="2D34F1E6" w14:textId="77777777" w:rsidTr="00D1594C">
        <w:trPr>
          <w:trHeight w:val="288"/>
        </w:trPr>
        <w:tc>
          <w:tcPr>
            <w:tcW w:w="5954" w:type="dxa"/>
            <w:gridSpan w:val="3"/>
            <w:vAlign w:val="bottom"/>
          </w:tcPr>
          <w:p w14:paraId="66DB0280" w14:textId="75CFB1C4" w:rsidR="00D1594C" w:rsidRDefault="00D1594C" w:rsidP="00D1594C">
            <w:pPr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1"/>
                <w:szCs w:val="21"/>
              </w:rPr>
              <w:t>Commerzbank</w:t>
            </w:r>
            <w:r w:rsidRPr="00F44F5F">
              <w:rPr>
                <w:rFonts w:ascii="Times New Roman" w:hAnsi="Times New Roman" w:cs="Times New Roman"/>
                <w:b/>
                <w:sz w:val="21"/>
                <w:szCs w:val="21"/>
              </w:rPr>
              <w:t xml:space="preserve"> </w:t>
            </w:r>
            <w:r>
              <w:rPr>
                <w:rFonts w:ascii="Times New Roman" w:hAnsi="Times New Roman" w:cs="Times New Roman"/>
                <w:b/>
                <w:sz w:val="21"/>
                <w:szCs w:val="21"/>
              </w:rPr>
              <w:t>AG</w:t>
            </w:r>
          </w:p>
        </w:tc>
        <w:tc>
          <w:tcPr>
            <w:tcW w:w="4252" w:type="dxa"/>
            <w:gridSpan w:val="8"/>
            <w:vAlign w:val="bottom"/>
          </w:tcPr>
          <w:p w14:paraId="7AFBE960" w14:textId="79CEC77B" w:rsidR="00D1594C" w:rsidRDefault="00D1594C" w:rsidP="00D1594C">
            <w:pPr>
              <w:jc w:val="righ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F44F5F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Frankfurt</w:t>
            </w:r>
            <w:r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, DE</w:t>
            </w:r>
            <w:r w:rsidRPr="00F44F5F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 xml:space="preserve"> </w:t>
            </w:r>
          </w:p>
        </w:tc>
      </w:tr>
      <w:tr w:rsidR="00D1594C" w:rsidRPr="00F44F5F" w14:paraId="335D84E9" w14:textId="77777777" w:rsidTr="005321B1">
        <w:tc>
          <w:tcPr>
            <w:tcW w:w="5954" w:type="dxa"/>
            <w:gridSpan w:val="3"/>
            <w:vAlign w:val="bottom"/>
          </w:tcPr>
          <w:p w14:paraId="20B1570F" w14:textId="3DD0D2D3" w:rsidR="00D1594C" w:rsidRPr="00F44F5F" w:rsidRDefault="00D1594C" w:rsidP="00D1594C">
            <w:pPr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>Trainee</w:t>
            </w:r>
            <w:r w:rsidRPr="00F44F5F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 xml:space="preserve"> i</w:t>
            </w:r>
            <w:r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>n</w:t>
            </w:r>
            <w:r w:rsidRPr="00F44F5F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>Product Business Management</w:t>
            </w:r>
            <w:r w:rsidRPr="00F44F5F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>Transaction Banking</w:t>
            </w:r>
          </w:p>
        </w:tc>
        <w:tc>
          <w:tcPr>
            <w:tcW w:w="4252" w:type="dxa"/>
            <w:gridSpan w:val="8"/>
            <w:vAlign w:val="bottom"/>
          </w:tcPr>
          <w:p w14:paraId="0475B997" w14:textId="2E8E2F86" w:rsidR="00D1594C" w:rsidRPr="00F44F5F" w:rsidRDefault="00D1594C" w:rsidP="00D1594C">
            <w:pPr>
              <w:jc w:val="righ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05</w:t>
            </w:r>
            <w:r w:rsidRPr="00F44F5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/20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23</w:t>
            </w:r>
            <w:r w:rsidRPr="00F44F5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– 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06/2024</w:t>
            </w:r>
          </w:p>
        </w:tc>
      </w:tr>
      <w:tr w:rsidR="00D1594C" w:rsidRPr="007B3348" w14:paraId="54C3D64C" w14:textId="77777777" w:rsidTr="00FE0496">
        <w:tc>
          <w:tcPr>
            <w:tcW w:w="10206" w:type="dxa"/>
            <w:gridSpan w:val="11"/>
          </w:tcPr>
          <w:p w14:paraId="28FFCC06" w14:textId="1F15B06E" w:rsidR="00D1594C" w:rsidRPr="00D1594C" w:rsidRDefault="00D1594C" w:rsidP="00D1594C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</w:pPr>
            <w:r w:rsidRPr="00A373A3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Training for</w:t>
            </w:r>
            <w:r w:rsidRPr="003246D5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 xml:space="preserve"> over five months in Trade Finance and at least one month each in Sales, Product Development, Relationship Management, Risk Management and Asset Management</w:t>
            </w:r>
          </w:p>
          <w:p w14:paraId="4C8BAC91" w14:textId="0FA3E386" w:rsidR="00D1594C" w:rsidRDefault="00D1594C" w:rsidP="00D1594C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</w:pPr>
            <w:r w:rsidRPr="00D07DD8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Prepar</w:t>
            </w: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ed</w:t>
            </w:r>
            <w:r w:rsidRPr="00D07DD8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 xml:space="preserve"> two banking sector analyses and two loan prolongations </w:t>
            </w: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for</w:t>
            </w:r>
            <w:r w:rsidRPr="00D07DD8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emerging markets</w:t>
            </w:r>
          </w:p>
          <w:p w14:paraId="6DD9BA0F" w14:textId="04237318" w:rsidR="00D1594C" w:rsidRPr="001D099B" w:rsidRDefault="00D1594C" w:rsidP="00D1594C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</w:pPr>
            <w:r w:rsidRPr="006B6F94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Calcula</w:t>
            </w: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ted</w:t>
            </w:r>
            <w:r w:rsidRPr="006B6F94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 xml:space="preserve"> the break-even point </w:t>
            </w: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for</w:t>
            </w:r>
            <w:r w:rsidRPr="006B6F94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 xml:space="preserve"> pricing interest</w:t>
            </w: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s</w:t>
            </w:r>
            <w:r w:rsidRPr="006B6F94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 xml:space="preserve"> from Loro accounts with deposits of over </w:t>
            </w: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€</w:t>
            </w:r>
            <w:r w:rsidRPr="006B6F94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400 million</w:t>
            </w:r>
          </w:p>
        </w:tc>
      </w:tr>
      <w:tr w:rsidR="00D1594C" w:rsidRPr="00F44F5F" w14:paraId="45404236" w14:textId="77777777" w:rsidTr="00354125">
        <w:trPr>
          <w:trHeight w:val="346"/>
        </w:trPr>
        <w:tc>
          <w:tcPr>
            <w:tcW w:w="8217" w:type="dxa"/>
            <w:gridSpan w:val="9"/>
            <w:vAlign w:val="bottom"/>
          </w:tcPr>
          <w:p w14:paraId="3CF978EE" w14:textId="1E2C6AEB" w:rsidR="00D1594C" w:rsidRPr="00F44F5F" w:rsidRDefault="00D1594C" w:rsidP="00D1594C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  <w:t>DEX prime</w:t>
            </w:r>
            <w:r w:rsidRPr="00F44F5F"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  <w:t xml:space="preserve"> G</w:t>
            </w:r>
            <w: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  <w:t>mbH</w:t>
            </w:r>
          </w:p>
        </w:tc>
        <w:tc>
          <w:tcPr>
            <w:tcW w:w="1989" w:type="dxa"/>
            <w:gridSpan w:val="2"/>
            <w:vAlign w:val="bottom"/>
          </w:tcPr>
          <w:p w14:paraId="49A11F72" w14:textId="38C18222" w:rsidR="00D1594C" w:rsidRPr="00F44F5F" w:rsidRDefault="00D1594C" w:rsidP="00D1594C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sz w:val="20"/>
                <w:szCs w:val="20"/>
              </w:rPr>
            </w:pPr>
            <w:r w:rsidRPr="00F44F5F">
              <w:rPr>
                <w:rFonts w:ascii="Times New Roman" w:hAnsi="Times New Roman" w:cs="Times New Roman"/>
                <w:b/>
                <w:bCs/>
                <w:i w:val="0"/>
                <w:sz w:val="20"/>
                <w:szCs w:val="20"/>
              </w:rPr>
              <w:t>Frankfurt</w:t>
            </w:r>
            <w:r>
              <w:rPr>
                <w:rFonts w:ascii="Times New Roman" w:hAnsi="Times New Roman" w:cs="Times New Roman"/>
                <w:b/>
                <w:bCs/>
                <w:i w:val="0"/>
                <w:sz w:val="20"/>
                <w:szCs w:val="20"/>
              </w:rPr>
              <w:t>, DE</w:t>
            </w:r>
            <w:r w:rsidRPr="00F44F5F">
              <w:rPr>
                <w:rFonts w:ascii="Times New Roman" w:hAnsi="Times New Roman" w:cs="Times New Roman"/>
                <w:b/>
                <w:bCs/>
                <w:i w:val="0"/>
                <w:sz w:val="20"/>
                <w:szCs w:val="20"/>
              </w:rPr>
              <w:t xml:space="preserve"> </w:t>
            </w:r>
          </w:p>
        </w:tc>
      </w:tr>
      <w:tr w:rsidR="00D1594C" w:rsidRPr="00F44F5F" w14:paraId="16C6F7AD" w14:textId="77777777" w:rsidTr="00354125">
        <w:trPr>
          <w:trHeight w:val="57"/>
        </w:trPr>
        <w:tc>
          <w:tcPr>
            <w:tcW w:w="8217" w:type="dxa"/>
            <w:gridSpan w:val="9"/>
            <w:vAlign w:val="bottom"/>
          </w:tcPr>
          <w:p w14:paraId="5D8760E9" w14:textId="78E7BB45" w:rsidR="00D1594C" w:rsidRPr="00A16304" w:rsidRDefault="00D1594C" w:rsidP="00D1594C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  <w:lang w:val="en-US"/>
              </w:rPr>
            </w:pPr>
            <w:r w:rsidRPr="00A16304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Working student (Analyst) in Venture Capital</w:t>
            </w:r>
          </w:p>
        </w:tc>
        <w:tc>
          <w:tcPr>
            <w:tcW w:w="1989" w:type="dxa"/>
            <w:gridSpan w:val="2"/>
            <w:vAlign w:val="bottom"/>
          </w:tcPr>
          <w:p w14:paraId="2D9DB8CA" w14:textId="0A17D8A0" w:rsidR="00D1594C" w:rsidRPr="00F44F5F" w:rsidRDefault="00D1594C" w:rsidP="00D1594C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11</w:t>
            </w:r>
            <w:r w:rsidRPr="00F44F5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/20</w:t>
            </w: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22</w:t>
            </w:r>
            <w:r w:rsidRPr="00F44F5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 xml:space="preserve"> – 0</w:t>
            </w: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1</w:t>
            </w:r>
            <w:r w:rsidRPr="00F44F5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/20</w:t>
            </w: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23</w:t>
            </w:r>
          </w:p>
        </w:tc>
      </w:tr>
      <w:tr w:rsidR="00D1594C" w:rsidRPr="007B3348" w14:paraId="7660C4BA" w14:textId="77777777" w:rsidTr="00FE0496">
        <w:trPr>
          <w:trHeight w:val="57"/>
        </w:trPr>
        <w:tc>
          <w:tcPr>
            <w:tcW w:w="10206" w:type="dxa"/>
            <w:gridSpan w:val="11"/>
          </w:tcPr>
          <w:p w14:paraId="132465C4" w14:textId="4A72827D" w:rsidR="00D1594C" w:rsidRPr="00E549D5" w:rsidRDefault="00D1594C" w:rsidP="00D1594C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</w:pPr>
            <w:r w:rsidRPr="00A16304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Evaluated 63 fintech, crowdfunding and B2B lending competitors based on their funding</w:t>
            </w: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; Assess</w:t>
            </w:r>
            <w:r w:rsidRPr="00E549D5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ed data of 220 real estate projects on competitive crowdfunding platforms</w:t>
            </w:r>
          </w:p>
        </w:tc>
      </w:tr>
      <w:tr w:rsidR="00D1594C" w:rsidRPr="00F44F5F" w14:paraId="4EC9DEB8" w14:textId="77777777" w:rsidTr="00354125">
        <w:trPr>
          <w:trHeight w:val="346"/>
        </w:trPr>
        <w:tc>
          <w:tcPr>
            <w:tcW w:w="8217" w:type="dxa"/>
            <w:gridSpan w:val="9"/>
            <w:vAlign w:val="bottom"/>
          </w:tcPr>
          <w:p w14:paraId="061D97E7" w14:textId="482D7392" w:rsidR="00D1594C" w:rsidRPr="00F44F5F" w:rsidRDefault="00D1594C" w:rsidP="00D1594C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  <w:t>Exxeta AG</w:t>
            </w:r>
          </w:p>
        </w:tc>
        <w:tc>
          <w:tcPr>
            <w:tcW w:w="1989" w:type="dxa"/>
            <w:gridSpan w:val="2"/>
            <w:vAlign w:val="bottom"/>
          </w:tcPr>
          <w:p w14:paraId="38592414" w14:textId="4D144EE9" w:rsidR="00D1594C" w:rsidRPr="00F44F5F" w:rsidRDefault="00D1594C" w:rsidP="00D1594C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i w:val="0"/>
                <w:sz w:val="20"/>
                <w:szCs w:val="20"/>
              </w:rPr>
              <w:t>Berlin, DE</w:t>
            </w:r>
            <w:r w:rsidRPr="00F44F5F">
              <w:rPr>
                <w:rFonts w:ascii="Times New Roman" w:hAnsi="Times New Roman" w:cs="Times New Roman"/>
                <w:b/>
                <w:bCs/>
                <w:i w:val="0"/>
                <w:sz w:val="20"/>
                <w:szCs w:val="20"/>
              </w:rPr>
              <w:t xml:space="preserve"> </w:t>
            </w:r>
          </w:p>
        </w:tc>
      </w:tr>
      <w:tr w:rsidR="00D1594C" w:rsidRPr="00F44F5F" w14:paraId="0A0FFCF6" w14:textId="77777777" w:rsidTr="00354125">
        <w:trPr>
          <w:trHeight w:val="113"/>
        </w:trPr>
        <w:tc>
          <w:tcPr>
            <w:tcW w:w="8217" w:type="dxa"/>
            <w:gridSpan w:val="9"/>
            <w:vAlign w:val="bottom"/>
          </w:tcPr>
          <w:p w14:paraId="30382087" w14:textId="0BC10787" w:rsidR="00D1594C" w:rsidRPr="00FE0496" w:rsidRDefault="00D1594C" w:rsidP="00D1594C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Intern</w:t>
            </w:r>
            <w:r w:rsidRPr="00F44F5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(Social Impact Camp) </w:t>
            </w:r>
            <w:r w:rsidRPr="00F44F5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i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n</w:t>
            </w:r>
            <w:r w:rsidRPr="00F44F5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Consulting</w:t>
            </w:r>
          </w:p>
        </w:tc>
        <w:tc>
          <w:tcPr>
            <w:tcW w:w="1989" w:type="dxa"/>
            <w:gridSpan w:val="2"/>
            <w:vAlign w:val="bottom"/>
          </w:tcPr>
          <w:p w14:paraId="7444AF8F" w14:textId="2E47C065" w:rsidR="00D1594C" w:rsidRPr="00F44F5F" w:rsidRDefault="00D1594C" w:rsidP="00D1594C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sz w:val="20"/>
                <w:szCs w:val="20"/>
              </w:rPr>
            </w:pPr>
            <w:r w:rsidRPr="00F44F5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0</w:t>
            </w: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9</w:t>
            </w:r>
            <w:r w:rsidRPr="00F44F5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/20</w:t>
            </w: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22</w:t>
            </w:r>
            <w:r w:rsidRPr="00F44F5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 xml:space="preserve"> – 09/20</w:t>
            </w: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22</w:t>
            </w:r>
          </w:p>
        </w:tc>
      </w:tr>
      <w:tr w:rsidR="00D1594C" w:rsidRPr="007B3348" w14:paraId="4C00CD42" w14:textId="77777777" w:rsidTr="007007BA">
        <w:trPr>
          <w:trHeight w:val="113"/>
        </w:trPr>
        <w:tc>
          <w:tcPr>
            <w:tcW w:w="10206" w:type="dxa"/>
            <w:gridSpan w:val="11"/>
          </w:tcPr>
          <w:p w14:paraId="746118C9" w14:textId="3F4B34B1" w:rsidR="00D1594C" w:rsidRPr="001C5CAE" w:rsidRDefault="00D1594C" w:rsidP="00D1594C">
            <w:pPr>
              <w:pStyle w:val="Bullets"/>
              <w:numPr>
                <w:ilvl w:val="0"/>
                <w:numId w:val="2"/>
              </w:numP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</w:pPr>
            <w:r w:rsidRPr="00BB71A4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 xml:space="preserve">Elaborated on a consulting challenge regarding a new </w:t>
            </w: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 xml:space="preserve">and sustainable </w:t>
            </w:r>
            <w:r w:rsidRPr="00BB71A4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 xml:space="preserve">use case for </w:t>
            </w:r>
            <w:r w:rsidRPr="008A3250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+40 terabytes of satellite data</w:t>
            </w:r>
          </w:p>
        </w:tc>
      </w:tr>
      <w:tr w:rsidR="00D1594C" w:rsidRPr="00F44F5F" w14:paraId="50AFEA03" w14:textId="77777777" w:rsidTr="00354125">
        <w:trPr>
          <w:trHeight w:val="360"/>
        </w:trPr>
        <w:tc>
          <w:tcPr>
            <w:tcW w:w="8217" w:type="dxa"/>
            <w:gridSpan w:val="9"/>
            <w:vAlign w:val="bottom"/>
          </w:tcPr>
          <w:p w14:paraId="42FB0D26" w14:textId="0E10942C" w:rsidR="00D1594C" w:rsidRPr="00F44F5F" w:rsidRDefault="00D1594C" w:rsidP="00D1594C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</w:pPr>
            <w:r w:rsidRPr="00511DA6"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  <w:t>Talking Hands Flipbooks UG</w:t>
            </w:r>
          </w:p>
        </w:tc>
        <w:tc>
          <w:tcPr>
            <w:tcW w:w="1989" w:type="dxa"/>
            <w:gridSpan w:val="2"/>
            <w:vAlign w:val="bottom"/>
          </w:tcPr>
          <w:p w14:paraId="11E31BD8" w14:textId="0082BB6C" w:rsidR="00D1594C" w:rsidRPr="00F44F5F" w:rsidRDefault="00D1594C" w:rsidP="00D1594C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i w:val="0"/>
                <w:sz w:val="20"/>
                <w:szCs w:val="20"/>
              </w:rPr>
              <w:t>Frankfurt, DE</w:t>
            </w:r>
          </w:p>
        </w:tc>
      </w:tr>
      <w:tr w:rsidR="00D1594C" w:rsidRPr="00F44F5F" w14:paraId="48328CB9" w14:textId="77777777" w:rsidTr="004A1838">
        <w:tc>
          <w:tcPr>
            <w:tcW w:w="6379" w:type="dxa"/>
            <w:gridSpan w:val="4"/>
          </w:tcPr>
          <w:p w14:paraId="74B74B41" w14:textId="23877D18" w:rsidR="00D1594C" w:rsidRPr="00F44F5F" w:rsidRDefault="00D1594C" w:rsidP="00D1594C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Intern</w:t>
            </w:r>
            <w:r w:rsidRPr="00F44F5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(Founders Associate) in Strategy</w:t>
            </w:r>
          </w:p>
        </w:tc>
        <w:tc>
          <w:tcPr>
            <w:tcW w:w="3827" w:type="dxa"/>
            <w:gridSpan w:val="7"/>
            <w:vAlign w:val="bottom"/>
          </w:tcPr>
          <w:p w14:paraId="2CB21DEB" w14:textId="28B16733" w:rsidR="00D1594C" w:rsidRPr="00F44F5F" w:rsidRDefault="00D1594C" w:rsidP="00D1594C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</w:pPr>
            <w:r w:rsidRPr="00F44F5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0</w:t>
            </w: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8</w:t>
            </w:r>
            <w:r w:rsidRPr="00F44F5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/20</w:t>
            </w: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22</w:t>
            </w:r>
            <w:r w:rsidRPr="00F44F5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 xml:space="preserve"> – 09/20</w:t>
            </w: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22</w:t>
            </w:r>
          </w:p>
        </w:tc>
      </w:tr>
      <w:tr w:rsidR="00D1594C" w:rsidRPr="007B3348" w14:paraId="7C4155D6" w14:textId="77777777" w:rsidTr="00FE0496">
        <w:tc>
          <w:tcPr>
            <w:tcW w:w="10206" w:type="dxa"/>
            <w:gridSpan w:val="11"/>
          </w:tcPr>
          <w:p w14:paraId="3658805E" w14:textId="166CDC4A" w:rsidR="00D1594C" w:rsidRPr="00A94D7A" w:rsidRDefault="00D1594C" w:rsidP="00D1594C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</w:pPr>
            <w:r w:rsidRPr="00F83B72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 xml:space="preserve">Collaborated with the founders on the topic of expansion into new </w:t>
            </w:r>
            <w:r w:rsidRPr="00395D6E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markets</w:t>
            </w:r>
            <w:r w:rsidRPr="00395D6E">
              <w:rPr>
                <w:rFonts w:ascii="Times New Roman" w:hAnsi="Times New Roman" w:cs="Times New Roman"/>
                <w:i w:val="0"/>
                <w:sz w:val="20"/>
                <w:szCs w:val="20"/>
                <w:lang w:val="en-US"/>
              </w:rPr>
              <w:t xml:space="preserve"> and </w:t>
            </w:r>
            <w:r w:rsidRPr="00395D6E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created content for social media and marketing campaigns</w:t>
            </w:r>
          </w:p>
        </w:tc>
      </w:tr>
      <w:tr w:rsidR="00D1594C" w:rsidRPr="00176FC9" w14:paraId="430A3B96" w14:textId="77777777" w:rsidTr="00D8726F">
        <w:trPr>
          <w:trHeight w:val="346"/>
        </w:trPr>
        <w:tc>
          <w:tcPr>
            <w:tcW w:w="5103" w:type="dxa"/>
            <w:gridSpan w:val="2"/>
            <w:vAlign w:val="bottom"/>
          </w:tcPr>
          <w:p w14:paraId="6D33F8B0" w14:textId="79945894" w:rsidR="00D1594C" w:rsidRPr="00452631" w:rsidRDefault="00D1594C" w:rsidP="00D1594C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</w:pPr>
            <w:r w:rsidRPr="00452631"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  <w:lang w:val="en-US"/>
              </w:rPr>
              <w:t>Frankfurt School of Finance and Management G</w:t>
            </w:r>
            <w: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  <w:lang w:val="en-US"/>
              </w:rPr>
              <w:t>mbH</w:t>
            </w:r>
          </w:p>
        </w:tc>
        <w:tc>
          <w:tcPr>
            <w:tcW w:w="5103" w:type="dxa"/>
            <w:gridSpan w:val="9"/>
            <w:vAlign w:val="bottom"/>
          </w:tcPr>
          <w:p w14:paraId="44C48AB6" w14:textId="37FDA0A4" w:rsidR="00D1594C" w:rsidRPr="00176FC9" w:rsidRDefault="00D1594C" w:rsidP="00D1594C">
            <w:pPr>
              <w:pStyle w:val="Bullets"/>
              <w:numPr>
                <w:ilvl w:val="0"/>
                <w:numId w:val="0"/>
              </w:numPr>
              <w:ind w:left="720" w:hanging="360"/>
              <w:jc w:val="right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</w:pPr>
            <w:r w:rsidRPr="00176FC9">
              <w:rPr>
                <w:rFonts w:ascii="Times New Roman" w:hAnsi="Times New Roman" w:cs="Times New Roman"/>
                <w:b/>
                <w:bCs/>
                <w:i w:val="0"/>
                <w:sz w:val="20"/>
                <w:szCs w:val="20"/>
                <w:lang w:val="en-US"/>
              </w:rPr>
              <w:t>Frankfurt / Mun</w:t>
            </w:r>
            <w:r>
              <w:rPr>
                <w:rFonts w:ascii="Times New Roman" w:hAnsi="Times New Roman" w:cs="Times New Roman"/>
                <w:b/>
                <w:bCs/>
                <w:i w:val="0"/>
                <w:sz w:val="20"/>
                <w:szCs w:val="20"/>
                <w:lang w:val="en-US"/>
              </w:rPr>
              <w:t>i</w:t>
            </w:r>
            <w:r w:rsidRPr="00176FC9">
              <w:rPr>
                <w:rFonts w:ascii="Times New Roman" w:hAnsi="Times New Roman" w:cs="Times New Roman"/>
                <w:b/>
                <w:bCs/>
                <w:i w:val="0"/>
                <w:sz w:val="20"/>
                <w:szCs w:val="20"/>
                <w:lang w:val="en-US"/>
              </w:rPr>
              <w:t>ch</w:t>
            </w:r>
            <w:r>
              <w:rPr>
                <w:rFonts w:ascii="Times New Roman" w:hAnsi="Times New Roman" w:cs="Times New Roman"/>
                <w:b/>
                <w:bCs/>
                <w:i w:val="0"/>
                <w:sz w:val="20"/>
                <w:szCs w:val="20"/>
                <w:lang w:val="en-US"/>
              </w:rPr>
              <w:t>, DE</w:t>
            </w:r>
          </w:p>
        </w:tc>
      </w:tr>
      <w:tr w:rsidR="00D1594C" w:rsidRPr="00F44F5F" w14:paraId="69804C26" w14:textId="77777777" w:rsidTr="004A1838">
        <w:tc>
          <w:tcPr>
            <w:tcW w:w="5103" w:type="dxa"/>
            <w:gridSpan w:val="2"/>
            <w:vAlign w:val="bottom"/>
          </w:tcPr>
          <w:p w14:paraId="7C3A5E28" w14:textId="49B3EFB0" w:rsidR="00D1594C" w:rsidRPr="004175E0" w:rsidRDefault="00D1594C" w:rsidP="00D1594C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Working studen</w:t>
            </w:r>
            <w:r w:rsidRPr="00F44F5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t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in Business Development</w:t>
            </w:r>
          </w:p>
        </w:tc>
        <w:tc>
          <w:tcPr>
            <w:tcW w:w="5103" w:type="dxa"/>
            <w:gridSpan w:val="9"/>
            <w:vAlign w:val="bottom"/>
          </w:tcPr>
          <w:p w14:paraId="6CFE0E87" w14:textId="4FD16ED0" w:rsidR="00D1594C" w:rsidRDefault="00D1594C" w:rsidP="00D1594C">
            <w:pPr>
              <w:pStyle w:val="Bullets"/>
              <w:numPr>
                <w:ilvl w:val="0"/>
                <w:numId w:val="0"/>
              </w:numPr>
              <w:ind w:left="360"/>
              <w:jc w:val="right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</w:pP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11</w:t>
            </w:r>
            <w:r w:rsidRPr="00F44F5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/20</w:t>
            </w: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21</w:t>
            </w:r>
            <w:r w:rsidRPr="00F44F5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 xml:space="preserve"> – 0</w:t>
            </w: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8</w:t>
            </w:r>
            <w:r w:rsidRPr="00F44F5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/20</w:t>
            </w: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22</w:t>
            </w:r>
          </w:p>
        </w:tc>
      </w:tr>
      <w:tr w:rsidR="00D1594C" w:rsidRPr="007B3348" w14:paraId="1E1625F0" w14:textId="77777777" w:rsidTr="00FE0496">
        <w:tc>
          <w:tcPr>
            <w:tcW w:w="10206" w:type="dxa"/>
            <w:gridSpan w:val="11"/>
          </w:tcPr>
          <w:p w14:paraId="5DC8794E" w14:textId="4F67C68D" w:rsidR="00D1594C" w:rsidRPr="004175E0" w:rsidRDefault="00D1594C" w:rsidP="00D1594C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</w:pPr>
            <w:r w:rsidRPr="004175E0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Conducted pricing analyses that helped save over $50,000</w:t>
            </w:r>
          </w:p>
          <w:p w14:paraId="75DF99A4" w14:textId="3EB9B479" w:rsidR="00D1594C" w:rsidRPr="00251753" w:rsidRDefault="00D1594C" w:rsidP="00D1594C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</w:pPr>
            <w:r w:rsidRPr="00391C49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Managed data analyses of reputation indicators for the creation of a strategic plan</w:t>
            </w:r>
          </w:p>
        </w:tc>
      </w:tr>
      <w:tr w:rsidR="00D1594C" w:rsidRPr="00F44F5F" w14:paraId="2A42C9B2" w14:textId="77777777" w:rsidTr="006416E5">
        <w:trPr>
          <w:trHeight w:val="346"/>
        </w:trPr>
        <w:tc>
          <w:tcPr>
            <w:tcW w:w="5103" w:type="dxa"/>
            <w:gridSpan w:val="2"/>
            <w:vAlign w:val="bottom"/>
          </w:tcPr>
          <w:p w14:paraId="4A8E5785" w14:textId="3762F931" w:rsidR="00D1594C" w:rsidRDefault="00D1594C" w:rsidP="00D1594C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</w:pPr>
            <w: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  <w:t xml:space="preserve">KFW Bank Group </w:t>
            </w:r>
            <w:r w:rsidRPr="00F44F5F"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  <w:t>AG</w:t>
            </w:r>
          </w:p>
        </w:tc>
        <w:tc>
          <w:tcPr>
            <w:tcW w:w="5103" w:type="dxa"/>
            <w:gridSpan w:val="9"/>
            <w:vAlign w:val="bottom"/>
          </w:tcPr>
          <w:p w14:paraId="481D61EE" w14:textId="3531E249" w:rsidR="00D1594C" w:rsidRDefault="00D1594C" w:rsidP="00D1594C">
            <w:pPr>
              <w:pStyle w:val="Bullets"/>
              <w:numPr>
                <w:ilvl w:val="0"/>
                <w:numId w:val="0"/>
              </w:numPr>
              <w:ind w:left="360"/>
              <w:jc w:val="right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</w:pPr>
            <w:r w:rsidRPr="00F44F5F">
              <w:rPr>
                <w:rFonts w:ascii="Times New Roman" w:hAnsi="Times New Roman" w:cs="Times New Roman"/>
                <w:b/>
                <w:bCs/>
                <w:i w:val="0"/>
                <w:sz w:val="20"/>
                <w:szCs w:val="20"/>
              </w:rPr>
              <w:t>Frankfurt</w:t>
            </w:r>
            <w:r>
              <w:rPr>
                <w:rFonts w:ascii="Times New Roman" w:hAnsi="Times New Roman" w:cs="Times New Roman"/>
                <w:b/>
                <w:bCs/>
                <w:i w:val="0"/>
                <w:sz w:val="20"/>
                <w:szCs w:val="20"/>
              </w:rPr>
              <w:t>, DE</w:t>
            </w:r>
            <w:r w:rsidRPr="00F44F5F">
              <w:rPr>
                <w:rFonts w:ascii="Times New Roman" w:hAnsi="Times New Roman" w:cs="Times New Roman"/>
                <w:b/>
                <w:bCs/>
                <w:i w:val="0"/>
                <w:sz w:val="20"/>
                <w:szCs w:val="20"/>
              </w:rPr>
              <w:t xml:space="preserve"> </w:t>
            </w:r>
          </w:p>
        </w:tc>
      </w:tr>
      <w:tr w:rsidR="00D1594C" w:rsidRPr="00F44F5F" w14:paraId="305940D1" w14:textId="77777777" w:rsidTr="006416E5">
        <w:tc>
          <w:tcPr>
            <w:tcW w:w="5103" w:type="dxa"/>
            <w:gridSpan w:val="2"/>
            <w:vAlign w:val="bottom"/>
          </w:tcPr>
          <w:p w14:paraId="512AC369" w14:textId="089BCCD3" w:rsidR="00D1594C" w:rsidRPr="00423196" w:rsidRDefault="00D1594C" w:rsidP="00D1594C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Working student in Human Resources</w:t>
            </w:r>
          </w:p>
        </w:tc>
        <w:tc>
          <w:tcPr>
            <w:tcW w:w="5103" w:type="dxa"/>
            <w:gridSpan w:val="9"/>
            <w:vAlign w:val="bottom"/>
          </w:tcPr>
          <w:p w14:paraId="45357F16" w14:textId="22554AA7" w:rsidR="00D1594C" w:rsidRDefault="00D1594C" w:rsidP="00D1594C">
            <w:pPr>
              <w:pStyle w:val="Bullets"/>
              <w:numPr>
                <w:ilvl w:val="0"/>
                <w:numId w:val="0"/>
              </w:numPr>
              <w:ind w:left="360"/>
              <w:jc w:val="right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</w:pP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10</w:t>
            </w:r>
            <w:r w:rsidRPr="00F44F5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/201</w:t>
            </w: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8</w:t>
            </w:r>
            <w:r w:rsidRPr="00F44F5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 xml:space="preserve"> – </w:t>
            </w: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10</w:t>
            </w:r>
            <w:r w:rsidRPr="00F44F5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/2019</w:t>
            </w:r>
          </w:p>
        </w:tc>
      </w:tr>
      <w:tr w:rsidR="00D1594C" w:rsidRPr="007B3348" w14:paraId="2B7B8A11" w14:textId="77777777" w:rsidTr="00FE0496">
        <w:tc>
          <w:tcPr>
            <w:tcW w:w="10206" w:type="dxa"/>
            <w:gridSpan w:val="11"/>
          </w:tcPr>
          <w:p w14:paraId="04574F48" w14:textId="24892D61" w:rsidR="00D1594C" w:rsidRPr="00C04575" w:rsidRDefault="00D1594C" w:rsidP="00D1594C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</w:pPr>
            <w:r w:rsidRPr="00C04575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Successfully led all daily operational aspects, including holding interviews</w:t>
            </w:r>
          </w:p>
          <w:p w14:paraId="1F30BAD0" w14:textId="225B517B" w:rsidR="00D1594C" w:rsidRPr="00027AF4" w:rsidRDefault="00D1594C" w:rsidP="00D1594C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</w:pPr>
            <w:r w:rsidRPr="00027AF4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Assembled a handbook for the induction of over 200 other workers to improve the on-boarding system</w:t>
            </w:r>
          </w:p>
        </w:tc>
      </w:tr>
      <w:tr w:rsidR="00D1594C" w:rsidRPr="00F44F5F" w14:paraId="414B4085" w14:textId="77777777" w:rsidTr="00FE0496">
        <w:trPr>
          <w:trHeight w:val="510"/>
        </w:trPr>
        <w:tc>
          <w:tcPr>
            <w:tcW w:w="10206" w:type="dxa"/>
            <w:gridSpan w:val="11"/>
            <w:tcBorders>
              <w:bottom w:val="single" w:sz="4" w:space="0" w:color="auto"/>
            </w:tcBorders>
            <w:vAlign w:val="bottom"/>
          </w:tcPr>
          <w:p w14:paraId="4741C5BA" w14:textId="53DF2B11" w:rsidR="00D1594C" w:rsidRPr="00F44F5F" w:rsidRDefault="00D1594C" w:rsidP="00D1594C">
            <w:pPr>
              <w:pStyle w:val="BERSCHRIFT"/>
              <w:rPr>
                <w:rFonts w:ascii="Times New Roman" w:hAnsi="Times New Roman" w:cs="Times New Roman"/>
                <w:i/>
                <w:smallCaps w:val="0"/>
                <w:sz w:val="26"/>
                <w:szCs w:val="26"/>
              </w:rPr>
            </w:pPr>
            <w:r w:rsidRPr="00F44F5F">
              <w:rPr>
                <w:rFonts w:ascii="Times New Roman" w:hAnsi="Times New Roman" w:cs="Times New Roman"/>
                <w:smallCaps w:val="0"/>
                <w:sz w:val="26"/>
                <w:szCs w:val="26"/>
              </w:rPr>
              <w:t>EXTRACURRICULAR</w:t>
            </w:r>
            <w:r>
              <w:rPr>
                <w:rFonts w:ascii="Times New Roman" w:hAnsi="Times New Roman" w:cs="Times New Roman"/>
                <w:smallCaps w:val="0"/>
                <w:sz w:val="26"/>
                <w:szCs w:val="26"/>
              </w:rPr>
              <w:t xml:space="preserve"> ACTIVITIES &amp;</w:t>
            </w:r>
            <w:r w:rsidRPr="00F44F5F">
              <w:rPr>
                <w:rFonts w:ascii="Times New Roman" w:hAnsi="Times New Roman" w:cs="Times New Roman"/>
                <w:smallCaps w:val="0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 w:cs="Times New Roman"/>
                <w:smallCaps w:val="0"/>
                <w:sz w:val="26"/>
                <w:szCs w:val="26"/>
              </w:rPr>
              <w:t>ACHIEVE</w:t>
            </w:r>
            <w:r w:rsidRPr="00F44F5F">
              <w:rPr>
                <w:rFonts w:ascii="Times New Roman" w:hAnsi="Times New Roman" w:cs="Times New Roman"/>
                <w:smallCaps w:val="0"/>
                <w:sz w:val="26"/>
                <w:szCs w:val="26"/>
              </w:rPr>
              <w:t>MENT</w:t>
            </w:r>
            <w:r>
              <w:rPr>
                <w:rFonts w:ascii="Times New Roman" w:hAnsi="Times New Roman" w:cs="Times New Roman"/>
                <w:smallCaps w:val="0"/>
                <w:sz w:val="26"/>
                <w:szCs w:val="26"/>
              </w:rPr>
              <w:t>S</w:t>
            </w:r>
          </w:p>
        </w:tc>
      </w:tr>
      <w:tr w:rsidR="00D1594C" w:rsidRPr="00F44F5F" w14:paraId="3B26943D" w14:textId="77777777" w:rsidTr="00FE0496">
        <w:trPr>
          <w:trHeight w:val="346"/>
        </w:trPr>
        <w:tc>
          <w:tcPr>
            <w:tcW w:w="5954" w:type="dxa"/>
            <w:gridSpan w:val="3"/>
            <w:vAlign w:val="bottom"/>
          </w:tcPr>
          <w:p w14:paraId="11E538C2" w14:textId="4F985B3A" w:rsidR="00D1594C" w:rsidRPr="00F44F5F" w:rsidRDefault="00D1594C" w:rsidP="00D1594C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  <w:t>Vaqat Inc.</w:t>
            </w:r>
          </w:p>
        </w:tc>
        <w:tc>
          <w:tcPr>
            <w:tcW w:w="4252" w:type="dxa"/>
            <w:gridSpan w:val="8"/>
            <w:vAlign w:val="bottom"/>
          </w:tcPr>
          <w:p w14:paraId="21BF18C9" w14:textId="795B1C55" w:rsidR="00D1594C" w:rsidRPr="001647AB" w:rsidRDefault="00D1594C" w:rsidP="00D1594C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</w:rPr>
            </w:pPr>
            <w:r w:rsidRPr="001647AB"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</w:rPr>
              <w:t>Frankfurt</w:t>
            </w:r>
            <w:r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</w:rPr>
              <w:t>, DE</w:t>
            </w:r>
          </w:p>
        </w:tc>
      </w:tr>
      <w:tr w:rsidR="00D1594C" w:rsidRPr="00F44F5F" w14:paraId="04BFDD79" w14:textId="77777777" w:rsidTr="00613854">
        <w:trPr>
          <w:trHeight w:val="20"/>
        </w:trPr>
        <w:tc>
          <w:tcPr>
            <w:tcW w:w="8364" w:type="dxa"/>
            <w:gridSpan w:val="10"/>
            <w:vAlign w:val="bottom"/>
          </w:tcPr>
          <w:p w14:paraId="5D908AF7" w14:textId="14373A55" w:rsidR="00D1594C" w:rsidRPr="00611F04" w:rsidRDefault="00D1594C" w:rsidP="00D1594C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  <w:lang w:val="en-US"/>
              </w:rPr>
            </w:pPr>
            <w:r w:rsidRPr="00611F04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Active 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member</w:t>
            </w:r>
            <w:r w:rsidRPr="00611F04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as 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A</w:t>
            </w:r>
            <w:r w:rsidRPr="00611F04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ssociate in 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M</w:t>
            </w:r>
            <w:r w:rsidRPr="00611F04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arketing</w:t>
            </w:r>
          </w:p>
        </w:tc>
        <w:tc>
          <w:tcPr>
            <w:tcW w:w="1842" w:type="dxa"/>
            <w:vAlign w:val="bottom"/>
          </w:tcPr>
          <w:p w14:paraId="0D2FFB14" w14:textId="4689A697" w:rsidR="00D1594C" w:rsidRPr="001647AB" w:rsidRDefault="00D1594C" w:rsidP="00D1594C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</w:rPr>
            </w:pPr>
            <w:r w:rsidRPr="00F44F5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0</w:t>
            </w: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2</w:t>
            </w:r>
            <w:r w:rsidRPr="00F44F5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/20</w:t>
            </w: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22</w:t>
            </w:r>
            <w:r w:rsidRPr="00F44F5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 xml:space="preserve"> – 0</w:t>
            </w: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5</w:t>
            </w:r>
            <w:r w:rsidRPr="00F44F5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/20</w:t>
            </w: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23</w:t>
            </w:r>
          </w:p>
        </w:tc>
      </w:tr>
      <w:tr w:rsidR="00D1594C" w:rsidRPr="007B3348" w14:paraId="66A58453" w14:textId="77777777" w:rsidTr="00FE0496">
        <w:trPr>
          <w:trHeight w:val="20"/>
        </w:trPr>
        <w:tc>
          <w:tcPr>
            <w:tcW w:w="10206" w:type="dxa"/>
            <w:gridSpan w:val="11"/>
          </w:tcPr>
          <w:p w14:paraId="06CC6B58" w14:textId="6B3ED639" w:rsidR="00D1594C" w:rsidRPr="00621054" w:rsidRDefault="00D1594C" w:rsidP="00D1594C">
            <w:pPr>
              <w:pStyle w:val="Bullets"/>
              <w:numPr>
                <w:ilvl w:val="0"/>
                <w:numId w:val="25"/>
              </w:numPr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  <w:lang w:val="en-US"/>
              </w:rPr>
            </w:pPr>
            <w:r w:rsidRPr="00621054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Promoted the start-up through social media reaching 600 students and professionals</w:t>
            </w:r>
          </w:p>
          <w:p w14:paraId="50B5B9CB" w14:textId="2DFF31A3" w:rsidR="00D1594C" w:rsidRPr="00947A5C" w:rsidRDefault="00D1594C" w:rsidP="00D1594C">
            <w:pPr>
              <w:pStyle w:val="Bullets"/>
              <w:numPr>
                <w:ilvl w:val="0"/>
                <w:numId w:val="25"/>
              </w:numPr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  <w:lang w:val="en-US"/>
              </w:rPr>
            </w:pPr>
            <w:r w:rsidRPr="00947A5C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Accomplished a two-week product analysis micro-internship at Bain &amp; Company</w:t>
            </w:r>
          </w:p>
        </w:tc>
      </w:tr>
      <w:tr w:rsidR="00D1594C" w:rsidRPr="00F44F5F" w14:paraId="4028871F" w14:textId="77777777" w:rsidTr="00FE0496">
        <w:trPr>
          <w:trHeight w:val="346"/>
        </w:trPr>
        <w:tc>
          <w:tcPr>
            <w:tcW w:w="5954" w:type="dxa"/>
            <w:gridSpan w:val="3"/>
            <w:vAlign w:val="bottom"/>
          </w:tcPr>
          <w:p w14:paraId="3B81DA34" w14:textId="133CF07F" w:rsidR="00D1594C" w:rsidRPr="0019078C" w:rsidRDefault="00D1594C" w:rsidP="00D1594C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  <w:lang w:val="en-US"/>
              </w:rPr>
            </w:pPr>
            <w:r w:rsidRPr="0019078C"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  <w:lang w:val="en-US"/>
              </w:rPr>
              <w:t>Sponsors for Educational Opportunity (SEO London) Ltd.</w:t>
            </w:r>
          </w:p>
        </w:tc>
        <w:tc>
          <w:tcPr>
            <w:tcW w:w="4252" w:type="dxa"/>
            <w:gridSpan w:val="8"/>
            <w:vAlign w:val="bottom"/>
          </w:tcPr>
          <w:p w14:paraId="7F9CDF1E" w14:textId="709F4FBD" w:rsidR="00D1594C" w:rsidRPr="001647AB" w:rsidRDefault="00D1594C" w:rsidP="00D1594C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</w:rPr>
              <w:t>London, GB</w:t>
            </w:r>
          </w:p>
        </w:tc>
      </w:tr>
      <w:tr w:rsidR="00D1594C" w:rsidRPr="00F44F5F" w14:paraId="7B2F81B2" w14:textId="77777777" w:rsidTr="00613854">
        <w:trPr>
          <w:trHeight w:val="57"/>
        </w:trPr>
        <w:tc>
          <w:tcPr>
            <w:tcW w:w="7655" w:type="dxa"/>
            <w:gridSpan w:val="8"/>
            <w:vAlign w:val="bottom"/>
          </w:tcPr>
          <w:p w14:paraId="099DE2C5" w14:textId="5CBA0CD0" w:rsidR="00D1594C" w:rsidRPr="001136A2" w:rsidRDefault="00D1594C" w:rsidP="00D1594C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  <w:lang w:val="en-US"/>
              </w:rPr>
            </w:pPr>
            <w:r w:rsidRPr="001136A2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A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c</w:t>
            </w:r>
            <w:r w:rsidRPr="001136A2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tive 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member</w:t>
            </w:r>
            <w:r w:rsidRPr="001136A2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as Her Capital Associa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te and in the Real Estate programme</w:t>
            </w:r>
          </w:p>
        </w:tc>
        <w:tc>
          <w:tcPr>
            <w:tcW w:w="2551" w:type="dxa"/>
            <w:gridSpan w:val="3"/>
            <w:vAlign w:val="bottom"/>
          </w:tcPr>
          <w:p w14:paraId="091163D4" w14:textId="0F6E47F4" w:rsidR="00D1594C" w:rsidRPr="001647AB" w:rsidRDefault="00D1594C" w:rsidP="00D1594C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12</w:t>
            </w:r>
            <w:r w:rsidRPr="00F44F5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/20</w:t>
            </w: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21</w:t>
            </w:r>
            <w:r w:rsidRPr="00F44F5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 xml:space="preserve"> – 0</w:t>
            </w: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2</w:t>
            </w:r>
            <w:r w:rsidRPr="00F44F5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/20</w:t>
            </w: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22</w:t>
            </w:r>
          </w:p>
        </w:tc>
      </w:tr>
      <w:tr w:rsidR="00D1594C" w:rsidRPr="007B3348" w14:paraId="2618F0FF" w14:textId="77777777" w:rsidTr="00FE0496">
        <w:trPr>
          <w:trHeight w:val="57"/>
        </w:trPr>
        <w:tc>
          <w:tcPr>
            <w:tcW w:w="10206" w:type="dxa"/>
            <w:gridSpan w:val="11"/>
            <w:vAlign w:val="bottom"/>
          </w:tcPr>
          <w:p w14:paraId="702DA227" w14:textId="1114E5B0" w:rsidR="00D1594C" w:rsidRPr="005321B1" w:rsidRDefault="00D1594C" w:rsidP="00D1594C">
            <w:pPr>
              <w:pStyle w:val="Bullets"/>
              <w:numPr>
                <w:ilvl w:val="0"/>
                <w:numId w:val="25"/>
              </w:numP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</w:pPr>
            <w:r w:rsidRPr="005321B1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Led a fundraising campaign for Plan International with $1</w:t>
            </w: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,</w:t>
            </w:r>
            <w:r w:rsidRPr="005321B1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200 revenue</w:t>
            </w:r>
          </w:p>
          <w:p w14:paraId="1570DE9D" w14:textId="20150E9A" w:rsidR="00D1594C" w:rsidRPr="002104D2" w:rsidRDefault="00D1594C" w:rsidP="00D1594C">
            <w:pPr>
              <w:pStyle w:val="Bullets"/>
              <w:numPr>
                <w:ilvl w:val="0"/>
                <w:numId w:val="25"/>
              </w:numP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</w:pPr>
            <w:r w:rsidRPr="005321B1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P</w:t>
            </w: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articipated weekly in Private Equity and</w:t>
            </w:r>
            <w:r w:rsidRPr="005321B1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 xml:space="preserve"> Asset Management Case Studies with Goldman Sachs and </w:t>
            </w:r>
            <w:r w:rsidRPr="002104D2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Bloomberg</w:t>
            </w:r>
          </w:p>
        </w:tc>
      </w:tr>
      <w:tr w:rsidR="00D1594C" w:rsidRPr="00F44F5F" w14:paraId="482569A2" w14:textId="77777777" w:rsidTr="00FE0496">
        <w:trPr>
          <w:trHeight w:val="510"/>
        </w:trPr>
        <w:tc>
          <w:tcPr>
            <w:tcW w:w="10206" w:type="dxa"/>
            <w:gridSpan w:val="11"/>
            <w:tcBorders>
              <w:bottom w:val="single" w:sz="4" w:space="0" w:color="auto"/>
            </w:tcBorders>
            <w:vAlign w:val="bottom"/>
          </w:tcPr>
          <w:p w14:paraId="1CFA4492" w14:textId="70A061D5" w:rsidR="00D1594C" w:rsidRPr="001647AB" w:rsidRDefault="00D1594C" w:rsidP="00D1594C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SKILLS</w:t>
            </w:r>
            <w:r w:rsidRPr="001647AB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&amp; INTERES</w:t>
            </w: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TS</w:t>
            </w:r>
          </w:p>
        </w:tc>
      </w:tr>
      <w:tr w:rsidR="00D1594C" w:rsidRPr="00D1594C" w14:paraId="2B257790" w14:textId="77777777" w:rsidTr="00FE0496">
        <w:trPr>
          <w:trHeight w:val="340"/>
        </w:trPr>
        <w:tc>
          <w:tcPr>
            <w:tcW w:w="1418" w:type="dxa"/>
            <w:tcBorders>
              <w:top w:val="single" w:sz="4" w:space="0" w:color="auto"/>
            </w:tcBorders>
            <w:vAlign w:val="bottom"/>
          </w:tcPr>
          <w:p w14:paraId="15B2C431" w14:textId="01257BC7" w:rsidR="00D1594C" w:rsidRPr="001647AB" w:rsidRDefault="00D1594C" w:rsidP="00D1594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Languages</w:t>
            </w:r>
            <w:r w:rsidRPr="001647AB">
              <w:rPr>
                <w:rFonts w:ascii="Times New Roman" w:hAnsi="Times New Roman" w:cs="Times New Roman"/>
                <w:sz w:val="20"/>
                <w:szCs w:val="20"/>
              </w:rPr>
              <w:t>:</w:t>
            </w:r>
          </w:p>
        </w:tc>
        <w:tc>
          <w:tcPr>
            <w:tcW w:w="8788" w:type="dxa"/>
            <w:gridSpan w:val="10"/>
            <w:tcBorders>
              <w:top w:val="single" w:sz="4" w:space="0" w:color="auto"/>
            </w:tcBorders>
            <w:vAlign w:val="bottom"/>
          </w:tcPr>
          <w:p w14:paraId="061D3FCE" w14:textId="78E66A1C" w:rsidR="00D1594C" w:rsidRPr="006C61AC" w:rsidRDefault="00D1594C" w:rsidP="00D1594C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6C61AC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German </w:t>
            </w:r>
            <w:r w:rsidRPr="006C61AC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en-US"/>
              </w:rPr>
              <w:t>(native)</w:t>
            </w:r>
            <w:r w:rsidRPr="006C61AC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, Spanish </w:t>
            </w:r>
            <w:r w:rsidRPr="006C61AC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en-US"/>
              </w:rPr>
              <w:t>(native)</w:t>
            </w:r>
            <w:r w:rsidRPr="006C61AC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, English </w:t>
            </w:r>
            <w:r w:rsidRPr="006C61AC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en-US"/>
              </w:rPr>
              <w:t>(fluent)</w:t>
            </w:r>
            <w:r w:rsidRPr="006C61AC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, French </w:t>
            </w:r>
            <w:r w:rsidRPr="006C61AC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en-US"/>
              </w:rPr>
              <w:t>(C</w:t>
            </w:r>
            <w:r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en-US"/>
              </w:rPr>
              <w:t>1</w:t>
            </w:r>
            <w:r w:rsidRPr="006C61AC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en-US"/>
              </w:rPr>
              <w:t>)</w:t>
            </w:r>
            <w:r w:rsidRPr="006C61AC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 </w:t>
            </w:r>
          </w:p>
        </w:tc>
      </w:tr>
      <w:tr w:rsidR="00D1594C" w:rsidRPr="00D1594C" w14:paraId="45706C3F" w14:textId="77777777" w:rsidTr="00774C7B">
        <w:trPr>
          <w:trHeight w:val="576"/>
        </w:trPr>
        <w:tc>
          <w:tcPr>
            <w:tcW w:w="1418" w:type="dxa"/>
            <w:vAlign w:val="bottom"/>
          </w:tcPr>
          <w:p w14:paraId="40A80396" w14:textId="77777777" w:rsidR="00D1594C" w:rsidRDefault="00D1594C" w:rsidP="00D1594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647AB">
              <w:rPr>
                <w:rFonts w:ascii="Times New Roman" w:hAnsi="Times New Roman" w:cs="Times New Roman"/>
                <w:sz w:val="20"/>
                <w:szCs w:val="20"/>
              </w:rPr>
              <w:t>Tech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nology</w:t>
            </w:r>
            <w:r w:rsidRPr="001647AB">
              <w:rPr>
                <w:rFonts w:ascii="Times New Roman" w:hAnsi="Times New Roman" w:cs="Times New Roman"/>
                <w:sz w:val="20"/>
                <w:szCs w:val="20"/>
              </w:rPr>
              <w:t>:</w:t>
            </w:r>
          </w:p>
          <w:p w14:paraId="57688BDA" w14:textId="04CCFF5C" w:rsidR="00D1594C" w:rsidRPr="001647AB" w:rsidRDefault="00D1594C" w:rsidP="00D1594C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788" w:type="dxa"/>
            <w:gridSpan w:val="10"/>
            <w:vAlign w:val="bottom"/>
          </w:tcPr>
          <w:p w14:paraId="60CA2168" w14:textId="2A54EA6B" w:rsidR="00D1594C" w:rsidRPr="001647AB" w:rsidRDefault="00D1594C" w:rsidP="00D1594C">
            <w:pPr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en-US"/>
              </w:rPr>
            </w:pPr>
            <w:r w:rsidRPr="001647AB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Microsoft Office </w:t>
            </w:r>
            <w:r w:rsidRPr="001647AB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en-US"/>
              </w:rPr>
              <w:t>(</w:t>
            </w:r>
            <w:r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en-US"/>
              </w:rPr>
              <w:t>advanced</w:t>
            </w:r>
            <w:r w:rsidRPr="001647AB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en-US"/>
              </w:rPr>
              <w:t>)</w:t>
            </w:r>
            <w:r w:rsidRPr="001647AB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, Capital IQ </w:t>
            </w:r>
            <w:r w:rsidRPr="001647AB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en-US"/>
              </w:rPr>
              <w:t>(basic)</w:t>
            </w:r>
            <w:r w:rsidRPr="001647AB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, Bloomberg </w:t>
            </w:r>
            <w:r w:rsidRPr="001647AB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en-US"/>
              </w:rPr>
              <w:t>(basic)</w:t>
            </w:r>
            <w:r w:rsidRPr="00A40BF0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, Python</w:t>
            </w:r>
            <w:r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 </w:t>
            </w:r>
            <w:r w:rsidRPr="004B4864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en-US"/>
              </w:rPr>
              <w:t>(</w:t>
            </w:r>
            <w:r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en-US"/>
              </w:rPr>
              <w:t>advanced</w:t>
            </w:r>
            <w:r w:rsidRPr="004B4864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en-US"/>
              </w:rPr>
              <w:t>)</w:t>
            </w:r>
            <w:r w:rsidRPr="004B4864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, </w:t>
            </w:r>
            <w:r w:rsidRPr="00A40BF0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Java</w:t>
            </w:r>
            <w:r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 </w:t>
            </w:r>
            <w:r w:rsidRPr="001647AB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en-US"/>
              </w:rPr>
              <w:t>(basic)</w:t>
            </w:r>
            <w:r w:rsidRPr="001647AB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, </w:t>
            </w:r>
            <w:r w:rsidRPr="00A40BF0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R</w:t>
            </w:r>
            <w:r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 </w:t>
            </w:r>
            <w:r w:rsidRPr="004B4864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en-US"/>
              </w:rPr>
              <w:t>(</w:t>
            </w:r>
            <w:r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en-US"/>
              </w:rPr>
              <w:t>advanced</w:t>
            </w:r>
            <w:r w:rsidRPr="004B4864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en-US"/>
              </w:rPr>
              <w:t>)</w:t>
            </w:r>
            <w:r w:rsidRPr="004B4864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, </w:t>
            </w:r>
            <w:r w:rsidRPr="00A40BF0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CSS</w:t>
            </w:r>
            <w:r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 </w:t>
            </w:r>
            <w:r w:rsidRPr="001647AB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en-US"/>
              </w:rPr>
              <w:t>(basic)</w:t>
            </w:r>
            <w:r w:rsidRPr="001647AB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, </w:t>
            </w:r>
            <w:r w:rsidRPr="00A40BF0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Bootstrap</w:t>
            </w:r>
            <w:r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 </w:t>
            </w:r>
            <w:r w:rsidRPr="001647AB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en-US"/>
              </w:rPr>
              <w:t>(basic)</w:t>
            </w:r>
            <w:r w:rsidRPr="001647AB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, </w:t>
            </w:r>
            <w:r w:rsidRPr="00A40BF0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jQuery</w:t>
            </w:r>
            <w:r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en-US"/>
              </w:rPr>
              <w:t>(basic)</w:t>
            </w:r>
            <w:r w:rsidRPr="00A40BF0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, HTML</w:t>
            </w:r>
            <w:r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 </w:t>
            </w:r>
            <w:r w:rsidRPr="004B4864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en-US"/>
              </w:rPr>
              <w:t>(</w:t>
            </w:r>
            <w:r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en-US"/>
              </w:rPr>
              <w:t>advanc</w:t>
            </w:r>
            <w:r w:rsidRPr="004B4864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en-US"/>
              </w:rPr>
              <w:t>e</w:t>
            </w:r>
            <w:r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en-US"/>
              </w:rPr>
              <w:t>d</w:t>
            </w:r>
            <w:r w:rsidRPr="004B4864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en-US"/>
              </w:rPr>
              <w:t>)</w:t>
            </w:r>
          </w:p>
        </w:tc>
      </w:tr>
      <w:tr w:rsidR="00D1594C" w:rsidRPr="00D1594C" w14:paraId="70CB01B0" w14:textId="77777777" w:rsidTr="00774C7B">
        <w:trPr>
          <w:trHeight w:val="346"/>
        </w:trPr>
        <w:tc>
          <w:tcPr>
            <w:tcW w:w="1418" w:type="dxa"/>
            <w:vAlign w:val="bottom"/>
          </w:tcPr>
          <w:p w14:paraId="04F58216" w14:textId="05853041" w:rsidR="00D1594C" w:rsidRPr="001647AB" w:rsidRDefault="00D1594C" w:rsidP="00D1594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647AB">
              <w:rPr>
                <w:rFonts w:ascii="Times New Roman" w:hAnsi="Times New Roman" w:cs="Times New Roman"/>
                <w:sz w:val="20"/>
                <w:szCs w:val="20"/>
              </w:rPr>
              <w:t>Interes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ts</w:t>
            </w:r>
            <w:r w:rsidRPr="001647AB">
              <w:rPr>
                <w:rFonts w:ascii="Times New Roman" w:hAnsi="Times New Roman" w:cs="Times New Roman"/>
                <w:sz w:val="20"/>
                <w:szCs w:val="20"/>
              </w:rPr>
              <w:t xml:space="preserve">: </w:t>
            </w:r>
          </w:p>
        </w:tc>
        <w:tc>
          <w:tcPr>
            <w:tcW w:w="8788" w:type="dxa"/>
            <w:gridSpan w:val="10"/>
            <w:vAlign w:val="bottom"/>
          </w:tcPr>
          <w:p w14:paraId="598C2742" w14:textId="26FC5761" w:rsidR="00D1594C" w:rsidRPr="00443370" w:rsidRDefault="00D1594C" w:rsidP="00D1594C">
            <w:pPr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 w:rsidRPr="00443370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Machine Learning, </w:t>
            </w:r>
            <w:r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e</w:t>
            </w:r>
            <w:r w:rsidRPr="00443370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ntrepreneurship, </w:t>
            </w:r>
            <w:r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a</w:t>
            </w:r>
            <w:r w:rsidRPr="00443370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rt </w:t>
            </w:r>
            <w:r w:rsidRPr="00443370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en-US"/>
              </w:rPr>
              <w:t>(own art page)</w:t>
            </w:r>
            <w:r w:rsidRPr="00443370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, NFTs, meditating, </w:t>
            </w:r>
            <w:r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u</w:t>
            </w:r>
            <w:r w:rsidRPr="00443370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n</w:t>
            </w:r>
            <w:r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icycling</w:t>
            </w:r>
          </w:p>
        </w:tc>
      </w:tr>
      <w:tr w:rsidR="00D1594C" w:rsidRPr="00F44F5F" w14:paraId="071AB173" w14:textId="77777777" w:rsidTr="005959F3">
        <w:trPr>
          <w:trHeight w:val="504"/>
        </w:trPr>
        <w:tc>
          <w:tcPr>
            <w:tcW w:w="10206" w:type="dxa"/>
            <w:gridSpan w:val="11"/>
            <w:vAlign w:val="bottom"/>
          </w:tcPr>
          <w:p w14:paraId="6478BDEA" w14:textId="2ECB5B1F" w:rsidR="00D1594C" w:rsidRPr="00F44F5F" w:rsidRDefault="00D1594C" w:rsidP="00D1594C">
            <w:pPr>
              <w:rPr>
                <w:rFonts w:ascii="Times New Roman" w:hAnsi="Times New Roman" w:cs="Times New Roman"/>
                <w:color w:val="000000"/>
                <w:sz w:val="18"/>
                <w:lang w:val="de-AT"/>
              </w:rPr>
            </w:pPr>
            <w:r w:rsidRPr="001C45D7">
              <w:rPr>
                <w:rFonts w:ascii="Times New Roman" w:hAnsi="Times New Roman" w:cs="Times New Roman"/>
                <w:sz w:val="20"/>
                <w:szCs w:val="20"/>
              </w:rPr>
              <w:t>References available upon request</w:t>
            </w:r>
          </w:p>
        </w:tc>
      </w:tr>
    </w:tbl>
    <w:p w14:paraId="0747D2BF" w14:textId="69F47280" w:rsidR="00723643" w:rsidRPr="0074111D" w:rsidRDefault="00723643">
      <w:pPr>
        <w:rPr>
          <w:sz w:val="18"/>
        </w:rPr>
      </w:pPr>
    </w:p>
    <w:sectPr w:rsidR="00723643" w:rsidRPr="0074111D" w:rsidSect="007B3348">
      <w:footerReference w:type="even" r:id="rId8"/>
      <w:pgSz w:w="11906" w:h="16838"/>
      <w:pgMar w:top="397" w:right="1418" w:bottom="0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F7453E4" w14:textId="77777777" w:rsidR="00A2617C" w:rsidRDefault="00A2617C" w:rsidP="00BE053D">
      <w:pPr>
        <w:spacing w:after="0" w:line="240" w:lineRule="auto"/>
      </w:pPr>
      <w:r>
        <w:separator/>
      </w:r>
    </w:p>
  </w:endnote>
  <w:endnote w:type="continuationSeparator" w:id="0">
    <w:p w14:paraId="3794439A" w14:textId="77777777" w:rsidR="00A2617C" w:rsidRDefault="00A2617C" w:rsidP="00BE05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Seitenzahl"/>
      </w:rPr>
      <w:id w:val="-1142877997"/>
      <w:docPartObj>
        <w:docPartGallery w:val="Page Numbers (Bottom of Page)"/>
        <w:docPartUnique/>
      </w:docPartObj>
    </w:sdtPr>
    <w:sdtContent>
      <w:p w14:paraId="7509FA38" w14:textId="68685C1F" w:rsidR="00875DA9" w:rsidRDefault="00875DA9" w:rsidP="000D5A33">
        <w:pPr>
          <w:pStyle w:val="Fuzeile"/>
          <w:framePr w:wrap="none" w:vAnchor="text" w:hAnchor="margin" w:xAlign="center" w:y="1"/>
          <w:rPr>
            <w:rStyle w:val="Seitenzahl"/>
          </w:rPr>
        </w:pPr>
        <w:r>
          <w:rPr>
            <w:rStyle w:val="Seitenzahl"/>
          </w:rPr>
          <w:fldChar w:fldCharType="begin"/>
        </w:r>
        <w:r>
          <w:rPr>
            <w:rStyle w:val="Seitenzahl"/>
          </w:rPr>
          <w:instrText xml:space="preserve"> PAGE </w:instrText>
        </w:r>
        <w:r>
          <w:rPr>
            <w:rStyle w:val="Seitenzahl"/>
          </w:rPr>
          <w:fldChar w:fldCharType="end"/>
        </w:r>
      </w:p>
    </w:sdtContent>
  </w:sdt>
  <w:p w14:paraId="6B121AC6" w14:textId="77777777" w:rsidR="00875DA9" w:rsidRDefault="00875DA9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B69DB64" w14:textId="77777777" w:rsidR="00A2617C" w:rsidRDefault="00A2617C" w:rsidP="00BE053D">
      <w:pPr>
        <w:spacing w:after="0" w:line="240" w:lineRule="auto"/>
      </w:pPr>
      <w:r>
        <w:separator/>
      </w:r>
    </w:p>
  </w:footnote>
  <w:footnote w:type="continuationSeparator" w:id="0">
    <w:p w14:paraId="2655C497" w14:textId="77777777" w:rsidR="00A2617C" w:rsidRDefault="00A2617C" w:rsidP="00BE05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hybridMultilevel"/>
    <w:tmpl w:val="00000001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00000002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00000003"/>
    <w:lvl w:ilvl="0" w:tplc="000000C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AAD4CEA"/>
    <w:multiLevelType w:val="multilevel"/>
    <w:tmpl w:val="06449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1AD4DC6"/>
    <w:multiLevelType w:val="multilevel"/>
    <w:tmpl w:val="DB362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2487D76"/>
    <w:multiLevelType w:val="multilevel"/>
    <w:tmpl w:val="E18A1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CA80DF5"/>
    <w:multiLevelType w:val="multilevel"/>
    <w:tmpl w:val="24BE1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FCD3DE6"/>
    <w:multiLevelType w:val="multilevel"/>
    <w:tmpl w:val="DFECF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2C47841"/>
    <w:multiLevelType w:val="multilevel"/>
    <w:tmpl w:val="4B9C0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67A5E7A"/>
    <w:multiLevelType w:val="multilevel"/>
    <w:tmpl w:val="7310A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AAA6D24"/>
    <w:multiLevelType w:val="multilevel"/>
    <w:tmpl w:val="767CF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FCB2833"/>
    <w:multiLevelType w:val="hybridMultilevel"/>
    <w:tmpl w:val="8F4E248A"/>
    <w:lvl w:ilvl="0" w:tplc="AB3C8E2C">
      <w:start w:val="2011"/>
      <w:numFmt w:val="bullet"/>
      <w:lvlText w:val="-"/>
      <w:lvlJc w:val="left"/>
      <w:pPr>
        <w:ind w:left="720" w:hanging="360"/>
      </w:pPr>
      <w:rPr>
        <w:rFonts w:ascii="Georgia" w:eastAsiaTheme="minorHAnsi" w:hAnsi="Georgia" w:cs="Georgia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5361A45"/>
    <w:multiLevelType w:val="multilevel"/>
    <w:tmpl w:val="05DAE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8194319"/>
    <w:multiLevelType w:val="multilevel"/>
    <w:tmpl w:val="90AA3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8DE4DB4"/>
    <w:multiLevelType w:val="hybridMultilevel"/>
    <w:tmpl w:val="928C7F2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FCA7992"/>
    <w:multiLevelType w:val="hybridMultilevel"/>
    <w:tmpl w:val="EF2E5CB4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43AB43E9"/>
    <w:multiLevelType w:val="multilevel"/>
    <w:tmpl w:val="ECD0A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457F645E"/>
    <w:multiLevelType w:val="hybridMultilevel"/>
    <w:tmpl w:val="BBFAE95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7F01635"/>
    <w:multiLevelType w:val="hybridMultilevel"/>
    <w:tmpl w:val="53B00BEA"/>
    <w:lvl w:ilvl="0" w:tplc="D366854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16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BB94DF1"/>
    <w:multiLevelType w:val="multilevel"/>
    <w:tmpl w:val="99CA7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4CD967CD"/>
    <w:multiLevelType w:val="hybridMultilevel"/>
    <w:tmpl w:val="10AA92D0"/>
    <w:lvl w:ilvl="0" w:tplc="BE705070">
      <w:start w:val="1"/>
      <w:numFmt w:val="bullet"/>
      <w:pStyle w:val="Bullets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25670E2"/>
    <w:multiLevelType w:val="hybridMultilevel"/>
    <w:tmpl w:val="B31E1B5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92A5913"/>
    <w:multiLevelType w:val="multilevel"/>
    <w:tmpl w:val="E98C3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60585CB3"/>
    <w:multiLevelType w:val="multilevel"/>
    <w:tmpl w:val="21DE8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757B2E0C"/>
    <w:multiLevelType w:val="multilevel"/>
    <w:tmpl w:val="6AD62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7E723BCA"/>
    <w:multiLevelType w:val="hybridMultilevel"/>
    <w:tmpl w:val="DCDEDAF6"/>
    <w:lvl w:ilvl="0" w:tplc="D366854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16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29809088">
    <w:abstractNumId w:val="14"/>
  </w:num>
  <w:num w:numId="2" w16cid:durableId="1849059442">
    <w:abstractNumId w:val="17"/>
  </w:num>
  <w:num w:numId="3" w16cid:durableId="734283937">
    <w:abstractNumId w:val="20"/>
  </w:num>
  <w:num w:numId="4" w16cid:durableId="1310020458">
    <w:abstractNumId w:val="0"/>
  </w:num>
  <w:num w:numId="5" w16cid:durableId="1657026285">
    <w:abstractNumId w:val="1"/>
  </w:num>
  <w:num w:numId="6" w16cid:durableId="943850646">
    <w:abstractNumId w:val="2"/>
  </w:num>
  <w:num w:numId="7" w16cid:durableId="241335842">
    <w:abstractNumId w:val="13"/>
  </w:num>
  <w:num w:numId="8" w16cid:durableId="1504777095">
    <w:abstractNumId w:val="23"/>
  </w:num>
  <w:num w:numId="9" w16cid:durableId="1429043412">
    <w:abstractNumId w:val="12"/>
  </w:num>
  <w:num w:numId="10" w16cid:durableId="1973363889">
    <w:abstractNumId w:val="24"/>
  </w:num>
  <w:num w:numId="11" w16cid:durableId="1056660739">
    <w:abstractNumId w:val="5"/>
  </w:num>
  <w:num w:numId="12" w16cid:durableId="1857963842">
    <w:abstractNumId w:val="6"/>
  </w:num>
  <w:num w:numId="13" w16cid:durableId="1745951677">
    <w:abstractNumId w:val="8"/>
  </w:num>
  <w:num w:numId="14" w16cid:durableId="33626630">
    <w:abstractNumId w:val="9"/>
  </w:num>
  <w:num w:numId="15" w16cid:durableId="1841651364">
    <w:abstractNumId w:val="22"/>
  </w:num>
  <w:num w:numId="16" w16cid:durableId="1874227139">
    <w:abstractNumId w:val="4"/>
  </w:num>
  <w:num w:numId="17" w16cid:durableId="562637448">
    <w:abstractNumId w:val="16"/>
  </w:num>
  <w:num w:numId="18" w16cid:durableId="756438502">
    <w:abstractNumId w:val="3"/>
  </w:num>
  <w:num w:numId="19" w16cid:durableId="639925836">
    <w:abstractNumId w:val="19"/>
  </w:num>
  <w:num w:numId="20" w16cid:durableId="30810111">
    <w:abstractNumId w:val="10"/>
  </w:num>
  <w:num w:numId="21" w16cid:durableId="494956981">
    <w:abstractNumId w:val="11"/>
  </w:num>
  <w:num w:numId="22" w16cid:durableId="1744523813">
    <w:abstractNumId w:val="15"/>
  </w:num>
  <w:num w:numId="23" w16cid:durableId="1823035591">
    <w:abstractNumId w:val="7"/>
  </w:num>
  <w:num w:numId="24" w16cid:durableId="632906469">
    <w:abstractNumId w:val="21"/>
  </w:num>
  <w:num w:numId="25" w16cid:durableId="1196581363">
    <w:abstractNumId w:val="25"/>
  </w:num>
  <w:num w:numId="26" w16cid:durableId="1783262796">
    <w:abstractNumId w:val="18"/>
  </w:num>
  <w:num w:numId="27" w16cid:durableId="438183169">
    <w:abstractNumId w:val="20"/>
  </w:num>
  <w:num w:numId="28" w16cid:durableId="178012514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254"/>
    <w:rsid w:val="00006570"/>
    <w:rsid w:val="00021C97"/>
    <w:rsid w:val="00027AF4"/>
    <w:rsid w:val="000500F1"/>
    <w:rsid w:val="00060C90"/>
    <w:rsid w:val="00061D33"/>
    <w:rsid w:val="00062EBE"/>
    <w:rsid w:val="00064643"/>
    <w:rsid w:val="00087747"/>
    <w:rsid w:val="000A1FDA"/>
    <w:rsid w:val="000B63E2"/>
    <w:rsid w:val="000B6548"/>
    <w:rsid w:val="000C6FB9"/>
    <w:rsid w:val="000D671A"/>
    <w:rsid w:val="000E4BEF"/>
    <w:rsid w:val="00101E94"/>
    <w:rsid w:val="00103EC5"/>
    <w:rsid w:val="001136A2"/>
    <w:rsid w:val="00116C6E"/>
    <w:rsid w:val="00125CA6"/>
    <w:rsid w:val="00143A01"/>
    <w:rsid w:val="00151D94"/>
    <w:rsid w:val="00156FC9"/>
    <w:rsid w:val="00162A5A"/>
    <w:rsid w:val="00163CC3"/>
    <w:rsid w:val="001647AB"/>
    <w:rsid w:val="00172867"/>
    <w:rsid w:val="00175B6D"/>
    <w:rsid w:val="00176F77"/>
    <w:rsid w:val="00176FC9"/>
    <w:rsid w:val="001901ED"/>
    <w:rsid w:val="0019078C"/>
    <w:rsid w:val="0019483A"/>
    <w:rsid w:val="001A46BF"/>
    <w:rsid w:val="001A481B"/>
    <w:rsid w:val="001A74A7"/>
    <w:rsid w:val="001B0186"/>
    <w:rsid w:val="001B62CA"/>
    <w:rsid w:val="001C45D7"/>
    <w:rsid w:val="001C5CAE"/>
    <w:rsid w:val="001C71B1"/>
    <w:rsid w:val="001C71ED"/>
    <w:rsid w:val="001D099B"/>
    <w:rsid w:val="001D4DCD"/>
    <w:rsid w:val="001D5A43"/>
    <w:rsid w:val="001F4119"/>
    <w:rsid w:val="001F4175"/>
    <w:rsid w:val="002104D2"/>
    <w:rsid w:val="0021784F"/>
    <w:rsid w:val="00223A4D"/>
    <w:rsid w:val="00232CB5"/>
    <w:rsid w:val="00234A7E"/>
    <w:rsid w:val="002352DD"/>
    <w:rsid w:val="0024373D"/>
    <w:rsid w:val="002468BE"/>
    <w:rsid w:val="0024772E"/>
    <w:rsid w:val="002508C2"/>
    <w:rsid w:val="00251753"/>
    <w:rsid w:val="00267252"/>
    <w:rsid w:val="002677ED"/>
    <w:rsid w:val="00282DB0"/>
    <w:rsid w:val="00283E0F"/>
    <w:rsid w:val="00285CCC"/>
    <w:rsid w:val="00294B27"/>
    <w:rsid w:val="002A2C6A"/>
    <w:rsid w:val="002A5318"/>
    <w:rsid w:val="002B2091"/>
    <w:rsid w:val="002B7869"/>
    <w:rsid w:val="002C6972"/>
    <w:rsid w:val="002D032C"/>
    <w:rsid w:val="002D0441"/>
    <w:rsid w:val="002D2B32"/>
    <w:rsid w:val="002D4516"/>
    <w:rsid w:val="002E3CD5"/>
    <w:rsid w:val="002E6183"/>
    <w:rsid w:val="002E62DF"/>
    <w:rsid w:val="002F46AD"/>
    <w:rsid w:val="002F5990"/>
    <w:rsid w:val="003101F0"/>
    <w:rsid w:val="00310EE7"/>
    <w:rsid w:val="00314B7A"/>
    <w:rsid w:val="003246D5"/>
    <w:rsid w:val="00324AA0"/>
    <w:rsid w:val="00324BC5"/>
    <w:rsid w:val="00330294"/>
    <w:rsid w:val="00331C0D"/>
    <w:rsid w:val="003334A5"/>
    <w:rsid w:val="00340BAB"/>
    <w:rsid w:val="003418E0"/>
    <w:rsid w:val="00343C16"/>
    <w:rsid w:val="00347653"/>
    <w:rsid w:val="00347F8D"/>
    <w:rsid w:val="00354125"/>
    <w:rsid w:val="003556A3"/>
    <w:rsid w:val="00361CA0"/>
    <w:rsid w:val="00372D51"/>
    <w:rsid w:val="00372F7B"/>
    <w:rsid w:val="003733E5"/>
    <w:rsid w:val="00377F26"/>
    <w:rsid w:val="003825C8"/>
    <w:rsid w:val="00390EA6"/>
    <w:rsid w:val="00391C49"/>
    <w:rsid w:val="00395D6E"/>
    <w:rsid w:val="003A2B72"/>
    <w:rsid w:val="003B30BC"/>
    <w:rsid w:val="003D0A5D"/>
    <w:rsid w:val="003D25AD"/>
    <w:rsid w:val="003D7B1F"/>
    <w:rsid w:val="003E24AF"/>
    <w:rsid w:val="003E27C3"/>
    <w:rsid w:val="003E510E"/>
    <w:rsid w:val="003E7E02"/>
    <w:rsid w:val="003F1ABB"/>
    <w:rsid w:val="003F3E3F"/>
    <w:rsid w:val="004067B8"/>
    <w:rsid w:val="004154BE"/>
    <w:rsid w:val="00416B4D"/>
    <w:rsid w:val="004175E0"/>
    <w:rsid w:val="0042013D"/>
    <w:rsid w:val="00422F83"/>
    <w:rsid w:val="00423196"/>
    <w:rsid w:val="00426D7E"/>
    <w:rsid w:val="0043430C"/>
    <w:rsid w:val="00435E6D"/>
    <w:rsid w:val="00440057"/>
    <w:rsid w:val="00443370"/>
    <w:rsid w:val="00443668"/>
    <w:rsid w:val="004453BE"/>
    <w:rsid w:val="00447BAA"/>
    <w:rsid w:val="0045067D"/>
    <w:rsid w:val="00451965"/>
    <w:rsid w:val="00452631"/>
    <w:rsid w:val="00456B0D"/>
    <w:rsid w:val="00464EB1"/>
    <w:rsid w:val="004736FB"/>
    <w:rsid w:val="00476AF8"/>
    <w:rsid w:val="004824BB"/>
    <w:rsid w:val="00484FD7"/>
    <w:rsid w:val="00490153"/>
    <w:rsid w:val="004929FB"/>
    <w:rsid w:val="004A1838"/>
    <w:rsid w:val="004A54BA"/>
    <w:rsid w:val="004B4864"/>
    <w:rsid w:val="004B6A5E"/>
    <w:rsid w:val="004C03E0"/>
    <w:rsid w:val="004C3FF5"/>
    <w:rsid w:val="0050137E"/>
    <w:rsid w:val="00504CC9"/>
    <w:rsid w:val="00507EA7"/>
    <w:rsid w:val="00511DA6"/>
    <w:rsid w:val="00526089"/>
    <w:rsid w:val="00527A28"/>
    <w:rsid w:val="00527DCA"/>
    <w:rsid w:val="005321B1"/>
    <w:rsid w:val="0053278E"/>
    <w:rsid w:val="00533367"/>
    <w:rsid w:val="00533801"/>
    <w:rsid w:val="00534352"/>
    <w:rsid w:val="00544D6B"/>
    <w:rsid w:val="00566B60"/>
    <w:rsid w:val="00567AFF"/>
    <w:rsid w:val="005716D4"/>
    <w:rsid w:val="00571B60"/>
    <w:rsid w:val="00572876"/>
    <w:rsid w:val="00585A4D"/>
    <w:rsid w:val="005959F3"/>
    <w:rsid w:val="005A0A02"/>
    <w:rsid w:val="005A0ABC"/>
    <w:rsid w:val="005B6942"/>
    <w:rsid w:val="005C2AD9"/>
    <w:rsid w:val="005D6329"/>
    <w:rsid w:val="005E57F6"/>
    <w:rsid w:val="005E5AC7"/>
    <w:rsid w:val="005E7DF4"/>
    <w:rsid w:val="005F5384"/>
    <w:rsid w:val="00602727"/>
    <w:rsid w:val="00604F0B"/>
    <w:rsid w:val="006058D8"/>
    <w:rsid w:val="00610200"/>
    <w:rsid w:val="00611F04"/>
    <w:rsid w:val="00613854"/>
    <w:rsid w:val="006202D0"/>
    <w:rsid w:val="00620743"/>
    <w:rsid w:val="00621054"/>
    <w:rsid w:val="00623699"/>
    <w:rsid w:val="00632D5A"/>
    <w:rsid w:val="00635515"/>
    <w:rsid w:val="006416E5"/>
    <w:rsid w:val="006546FD"/>
    <w:rsid w:val="006560EA"/>
    <w:rsid w:val="00664A4E"/>
    <w:rsid w:val="00665BF3"/>
    <w:rsid w:val="006732D6"/>
    <w:rsid w:val="00684C98"/>
    <w:rsid w:val="00693E09"/>
    <w:rsid w:val="006A2DE9"/>
    <w:rsid w:val="006A7230"/>
    <w:rsid w:val="006B4E32"/>
    <w:rsid w:val="006B6F94"/>
    <w:rsid w:val="006B72C7"/>
    <w:rsid w:val="006B7F78"/>
    <w:rsid w:val="006C2252"/>
    <w:rsid w:val="006C61AC"/>
    <w:rsid w:val="006D7F7F"/>
    <w:rsid w:val="006E2C9C"/>
    <w:rsid w:val="006E40EF"/>
    <w:rsid w:val="006F0039"/>
    <w:rsid w:val="007007BA"/>
    <w:rsid w:val="007066B8"/>
    <w:rsid w:val="007113E5"/>
    <w:rsid w:val="00711CEF"/>
    <w:rsid w:val="00711F2E"/>
    <w:rsid w:val="00720320"/>
    <w:rsid w:val="00722B4B"/>
    <w:rsid w:val="00723643"/>
    <w:rsid w:val="00725D3C"/>
    <w:rsid w:val="00733DA1"/>
    <w:rsid w:val="00737822"/>
    <w:rsid w:val="0074111D"/>
    <w:rsid w:val="0074311A"/>
    <w:rsid w:val="00746C10"/>
    <w:rsid w:val="00753D4A"/>
    <w:rsid w:val="00756912"/>
    <w:rsid w:val="00761609"/>
    <w:rsid w:val="00763DCE"/>
    <w:rsid w:val="007723A4"/>
    <w:rsid w:val="00774C7B"/>
    <w:rsid w:val="00776C46"/>
    <w:rsid w:val="0078260B"/>
    <w:rsid w:val="007838D1"/>
    <w:rsid w:val="00785254"/>
    <w:rsid w:val="00785502"/>
    <w:rsid w:val="00785853"/>
    <w:rsid w:val="00790294"/>
    <w:rsid w:val="007911CF"/>
    <w:rsid w:val="00793036"/>
    <w:rsid w:val="007930EF"/>
    <w:rsid w:val="007966F0"/>
    <w:rsid w:val="00797BFC"/>
    <w:rsid w:val="007A3C31"/>
    <w:rsid w:val="007A720F"/>
    <w:rsid w:val="007B1436"/>
    <w:rsid w:val="007B3348"/>
    <w:rsid w:val="007C28BE"/>
    <w:rsid w:val="007C6A3C"/>
    <w:rsid w:val="007C6ADE"/>
    <w:rsid w:val="007D1D4D"/>
    <w:rsid w:val="007D4BEE"/>
    <w:rsid w:val="007D5BE9"/>
    <w:rsid w:val="007E2CF9"/>
    <w:rsid w:val="008050E4"/>
    <w:rsid w:val="0082257D"/>
    <w:rsid w:val="00845D10"/>
    <w:rsid w:val="00853438"/>
    <w:rsid w:val="008565E6"/>
    <w:rsid w:val="008606E6"/>
    <w:rsid w:val="00866846"/>
    <w:rsid w:val="00875DA9"/>
    <w:rsid w:val="00895E38"/>
    <w:rsid w:val="00896882"/>
    <w:rsid w:val="008979F7"/>
    <w:rsid w:val="008A3250"/>
    <w:rsid w:val="008A39D4"/>
    <w:rsid w:val="008A5EC9"/>
    <w:rsid w:val="008A5F4C"/>
    <w:rsid w:val="008A6DBD"/>
    <w:rsid w:val="008A782B"/>
    <w:rsid w:val="008B0FC0"/>
    <w:rsid w:val="008B1D45"/>
    <w:rsid w:val="008C171A"/>
    <w:rsid w:val="008C429A"/>
    <w:rsid w:val="008D31CA"/>
    <w:rsid w:val="008E1F3D"/>
    <w:rsid w:val="008E514A"/>
    <w:rsid w:val="008E7A14"/>
    <w:rsid w:val="009009AB"/>
    <w:rsid w:val="00902495"/>
    <w:rsid w:val="009053D7"/>
    <w:rsid w:val="0091331D"/>
    <w:rsid w:val="009321D5"/>
    <w:rsid w:val="0093223C"/>
    <w:rsid w:val="00941A87"/>
    <w:rsid w:val="00944A8E"/>
    <w:rsid w:val="00947A5C"/>
    <w:rsid w:val="00947D9C"/>
    <w:rsid w:val="00947FCF"/>
    <w:rsid w:val="009501C2"/>
    <w:rsid w:val="009668B9"/>
    <w:rsid w:val="00972E94"/>
    <w:rsid w:val="00976577"/>
    <w:rsid w:val="00996356"/>
    <w:rsid w:val="00996E82"/>
    <w:rsid w:val="00997D9A"/>
    <w:rsid w:val="009A0696"/>
    <w:rsid w:val="009A2016"/>
    <w:rsid w:val="009B6B17"/>
    <w:rsid w:val="009C25D4"/>
    <w:rsid w:val="009D5507"/>
    <w:rsid w:val="009D7C49"/>
    <w:rsid w:val="009E2903"/>
    <w:rsid w:val="009E7297"/>
    <w:rsid w:val="009E759D"/>
    <w:rsid w:val="009E772F"/>
    <w:rsid w:val="009F3123"/>
    <w:rsid w:val="00A0257D"/>
    <w:rsid w:val="00A12EDC"/>
    <w:rsid w:val="00A16304"/>
    <w:rsid w:val="00A23914"/>
    <w:rsid w:val="00A2588F"/>
    <w:rsid w:val="00A2617C"/>
    <w:rsid w:val="00A26D0D"/>
    <w:rsid w:val="00A33BDE"/>
    <w:rsid w:val="00A34885"/>
    <w:rsid w:val="00A373A3"/>
    <w:rsid w:val="00A40BF0"/>
    <w:rsid w:val="00A43BC1"/>
    <w:rsid w:val="00A465FE"/>
    <w:rsid w:val="00A74225"/>
    <w:rsid w:val="00A936D5"/>
    <w:rsid w:val="00A94D7A"/>
    <w:rsid w:val="00AA008A"/>
    <w:rsid w:val="00AA1EB0"/>
    <w:rsid w:val="00AA2DA3"/>
    <w:rsid w:val="00AA5A9C"/>
    <w:rsid w:val="00AB016A"/>
    <w:rsid w:val="00AB0273"/>
    <w:rsid w:val="00AB2A5A"/>
    <w:rsid w:val="00AC2FB1"/>
    <w:rsid w:val="00AC4F07"/>
    <w:rsid w:val="00AD28F8"/>
    <w:rsid w:val="00AE41A4"/>
    <w:rsid w:val="00AE4ED3"/>
    <w:rsid w:val="00AF3E42"/>
    <w:rsid w:val="00AF75DE"/>
    <w:rsid w:val="00B0230B"/>
    <w:rsid w:val="00B06F50"/>
    <w:rsid w:val="00B1114D"/>
    <w:rsid w:val="00B146C5"/>
    <w:rsid w:val="00B17D95"/>
    <w:rsid w:val="00B23509"/>
    <w:rsid w:val="00B359DB"/>
    <w:rsid w:val="00B3632B"/>
    <w:rsid w:val="00B409D8"/>
    <w:rsid w:val="00B514EC"/>
    <w:rsid w:val="00B5178D"/>
    <w:rsid w:val="00B65811"/>
    <w:rsid w:val="00B66416"/>
    <w:rsid w:val="00B67F1F"/>
    <w:rsid w:val="00B67F65"/>
    <w:rsid w:val="00B701D7"/>
    <w:rsid w:val="00B7737D"/>
    <w:rsid w:val="00B80005"/>
    <w:rsid w:val="00B86C0A"/>
    <w:rsid w:val="00B8702B"/>
    <w:rsid w:val="00B90595"/>
    <w:rsid w:val="00BA215A"/>
    <w:rsid w:val="00BA3E76"/>
    <w:rsid w:val="00BA72C4"/>
    <w:rsid w:val="00BB5F09"/>
    <w:rsid w:val="00BB71A4"/>
    <w:rsid w:val="00BC0D9F"/>
    <w:rsid w:val="00BC6025"/>
    <w:rsid w:val="00BE053D"/>
    <w:rsid w:val="00BE469B"/>
    <w:rsid w:val="00BE7BC8"/>
    <w:rsid w:val="00BF056C"/>
    <w:rsid w:val="00BF1A7A"/>
    <w:rsid w:val="00BF1FA3"/>
    <w:rsid w:val="00C00974"/>
    <w:rsid w:val="00C018E4"/>
    <w:rsid w:val="00C04575"/>
    <w:rsid w:val="00C066FA"/>
    <w:rsid w:val="00C14C7F"/>
    <w:rsid w:val="00C2522C"/>
    <w:rsid w:val="00C25387"/>
    <w:rsid w:val="00C31148"/>
    <w:rsid w:val="00C31432"/>
    <w:rsid w:val="00C34AFD"/>
    <w:rsid w:val="00C53427"/>
    <w:rsid w:val="00C54BE3"/>
    <w:rsid w:val="00C57F80"/>
    <w:rsid w:val="00C637A2"/>
    <w:rsid w:val="00C768ED"/>
    <w:rsid w:val="00C82A8F"/>
    <w:rsid w:val="00C916C2"/>
    <w:rsid w:val="00CA126B"/>
    <w:rsid w:val="00CA6B7B"/>
    <w:rsid w:val="00CB245B"/>
    <w:rsid w:val="00CB65C1"/>
    <w:rsid w:val="00CC7F56"/>
    <w:rsid w:val="00CD1B12"/>
    <w:rsid w:val="00CD55DC"/>
    <w:rsid w:val="00CE1BBC"/>
    <w:rsid w:val="00CE2595"/>
    <w:rsid w:val="00CE28CC"/>
    <w:rsid w:val="00CE72FC"/>
    <w:rsid w:val="00CF31EE"/>
    <w:rsid w:val="00CF4557"/>
    <w:rsid w:val="00D07DD8"/>
    <w:rsid w:val="00D1492F"/>
    <w:rsid w:val="00D1594C"/>
    <w:rsid w:val="00D17B69"/>
    <w:rsid w:val="00D228F0"/>
    <w:rsid w:val="00D3003C"/>
    <w:rsid w:val="00D321F6"/>
    <w:rsid w:val="00D331F4"/>
    <w:rsid w:val="00D470E4"/>
    <w:rsid w:val="00D52142"/>
    <w:rsid w:val="00D5280E"/>
    <w:rsid w:val="00D616F5"/>
    <w:rsid w:val="00D61F14"/>
    <w:rsid w:val="00D646A0"/>
    <w:rsid w:val="00D80D6B"/>
    <w:rsid w:val="00D85D41"/>
    <w:rsid w:val="00D8726F"/>
    <w:rsid w:val="00D90950"/>
    <w:rsid w:val="00D96958"/>
    <w:rsid w:val="00DA69DF"/>
    <w:rsid w:val="00DB2027"/>
    <w:rsid w:val="00DB33F8"/>
    <w:rsid w:val="00DC321B"/>
    <w:rsid w:val="00DC4712"/>
    <w:rsid w:val="00DD020B"/>
    <w:rsid w:val="00DD38E2"/>
    <w:rsid w:val="00DE2FF5"/>
    <w:rsid w:val="00DE5251"/>
    <w:rsid w:val="00DE78FC"/>
    <w:rsid w:val="00E00140"/>
    <w:rsid w:val="00E13110"/>
    <w:rsid w:val="00E13B87"/>
    <w:rsid w:val="00E24DF1"/>
    <w:rsid w:val="00E40B9A"/>
    <w:rsid w:val="00E40D44"/>
    <w:rsid w:val="00E41E31"/>
    <w:rsid w:val="00E431ED"/>
    <w:rsid w:val="00E52CC5"/>
    <w:rsid w:val="00E549D5"/>
    <w:rsid w:val="00E54BD4"/>
    <w:rsid w:val="00E54C84"/>
    <w:rsid w:val="00E55D90"/>
    <w:rsid w:val="00E612F3"/>
    <w:rsid w:val="00E64FF5"/>
    <w:rsid w:val="00E664FF"/>
    <w:rsid w:val="00E7002E"/>
    <w:rsid w:val="00E713C5"/>
    <w:rsid w:val="00E73B3C"/>
    <w:rsid w:val="00E907EC"/>
    <w:rsid w:val="00E97B5E"/>
    <w:rsid w:val="00E97C34"/>
    <w:rsid w:val="00EA5421"/>
    <w:rsid w:val="00EB34FC"/>
    <w:rsid w:val="00EB5816"/>
    <w:rsid w:val="00EC797B"/>
    <w:rsid w:val="00ED0EA9"/>
    <w:rsid w:val="00EE4900"/>
    <w:rsid w:val="00EF77DF"/>
    <w:rsid w:val="00F001EC"/>
    <w:rsid w:val="00F11BEF"/>
    <w:rsid w:val="00F165E1"/>
    <w:rsid w:val="00F258E7"/>
    <w:rsid w:val="00F31B84"/>
    <w:rsid w:val="00F36E6A"/>
    <w:rsid w:val="00F37F6B"/>
    <w:rsid w:val="00F44F5F"/>
    <w:rsid w:val="00F52951"/>
    <w:rsid w:val="00F57BA5"/>
    <w:rsid w:val="00F631EC"/>
    <w:rsid w:val="00F64C22"/>
    <w:rsid w:val="00F64FA7"/>
    <w:rsid w:val="00F660AB"/>
    <w:rsid w:val="00F705B2"/>
    <w:rsid w:val="00F73D3F"/>
    <w:rsid w:val="00F74D19"/>
    <w:rsid w:val="00F7665A"/>
    <w:rsid w:val="00F80053"/>
    <w:rsid w:val="00F80A4B"/>
    <w:rsid w:val="00F83B72"/>
    <w:rsid w:val="00F94AF7"/>
    <w:rsid w:val="00FA02C7"/>
    <w:rsid w:val="00FA115A"/>
    <w:rsid w:val="00FA16F6"/>
    <w:rsid w:val="00FA4186"/>
    <w:rsid w:val="00FB48F7"/>
    <w:rsid w:val="00FC0531"/>
    <w:rsid w:val="00FC13F0"/>
    <w:rsid w:val="00FC5410"/>
    <w:rsid w:val="00FD0FB7"/>
    <w:rsid w:val="00FE0496"/>
    <w:rsid w:val="00FE1429"/>
    <w:rsid w:val="00FE79A2"/>
    <w:rsid w:val="00FE79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22283A"/>
  <w15:chartTrackingRefBased/>
  <w15:docId w15:val="{C4242189-ABA6-4B14-ADFD-A97E7E297D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39"/>
    <w:rsid w:val="007852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Absatz-Standardschriftart"/>
    <w:uiPriority w:val="99"/>
    <w:unhideWhenUsed/>
    <w:rsid w:val="007966F0"/>
    <w:rPr>
      <w:color w:val="0563C1" w:themeColor="hyperlink"/>
      <w:u w:val="single"/>
    </w:rPr>
  </w:style>
  <w:style w:type="character" w:styleId="Erwhnung">
    <w:name w:val="Mention"/>
    <w:basedOn w:val="Absatz-Standardschriftart"/>
    <w:uiPriority w:val="99"/>
    <w:semiHidden/>
    <w:unhideWhenUsed/>
    <w:rsid w:val="007966F0"/>
    <w:rPr>
      <w:color w:val="2B579A"/>
      <w:shd w:val="clear" w:color="auto" w:fill="E6E6E6"/>
    </w:rPr>
  </w:style>
  <w:style w:type="paragraph" w:styleId="Listenabsatz">
    <w:name w:val="List Paragraph"/>
    <w:basedOn w:val="Standard"/>
    <w:uiPriority w:val="34"/>
    <w:qFormat/>
    <w:rsid w:val="00B5178D"/>
    <w:pPr>
      <w:ind w:left="720"/>
      <w:contextualSpacing/>
    </w:pPr>
  </w:style>
  <w:style w:type="paragraph" w:customStyle="1" w:styleId="1ZeileStation">
    <w:name w:val="1. Zeile Station"/>
    <w:basedOn w:val="Standard"/>
    <w:qFormat/>
    <w:rsid w:val="00737822"/>
    <w:pPr>
      <w:spacing w:after="0" w:line="240" w:lineRule="auto"/>
    </w:pPr>
    <w:rPr>
      <w:rFonts w:ascii="Georgia" w:hAnsi="Georgia"/>
    </w:rPr>
  </w:style>
  <w:style w:type="paragraph" w:customStyle="1" w:styleId="DATUM">
    <w:name w:val="DATUM"/>
    <w:basedOn w:val="Standard"/>
    <w:qFormat/>
    <w:rsid w:val="00FC0531"/>
    <w:pPr>
      <w:spacing w:after="0" w:line="240" w:lineRule="auto"/>
    </w:pPr>
    <w:rPr>
      <w:rFonts w:ascii="Georgia" w:hAnsi="Georgia" w:cs="Georgia"/>
      <w:color w:val="000000"/>
    </w:rPr>
  </w:style>
  <w:style w:type="table" w:styleId="TabelleSpezial1">
    <w:name w:val="Table Subtle 1"/>
    <w:basedOn w:val="NormaleTabelle"/>
    <w:uiPriority w:val="99"/>
    <w:semiHidden/>
    <w:unhideWhenUsed/>
    <w:rsid w:val="00FC0531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BERSCHRIFT">
    <w:name w:val="ÜBERSCHRIFT"/>
    <w:basedOn w:val="KeinLeerraum"/>
    <w:qFormat/>
    <w:rsid w:val="00FC0531"/>
    <w:rPr>
      <w:rFonts w:ascii="Georgia" w:hAnsi="Georgia"/>
      <w:b/>
      <w:smallCaps/>
      <w:sz w:val="32"/>
      <w:szCs w:val="32"/>
    </w:rPr>
  </w:style>
  <w:style w:type="paragraph" w:styleId="KeinLeerraum">
    <w:name w:val="No Spacing"/>
    <w:uiPriority w:val="1"/>
    <w:qFormat/>
    <w:rsid w:val="00FC0531"/>
    <w:pPr>
      <w:spacing w:after="0" w:line="240" w:lineRule="auto"/>
    </w:pPr>
  </w:style>
  <w:style w:type="paragraph" w:customStyle="1" w:styleId="Unternehmen">
    <w:name w:val="Unternehmen"/>
    <w:basedOn w:val="Standard"/>
    <w:qFormat/>
    <w:rsid w:val="00FC0531"/>
    <w:pPr>
      <w:spacing w:after="0" w:line="240" w:lineRule="auto"/>
    </w:pPr>
    <w:rPr>
      <w:rFonts w:ascii="Georgia" w:hAnsi="Georgia"/>
      <w:b/>
      <w:smallCaps/>
      <w:sz w:val="28"/>
    </w:rPr>
  </w:style>
  <w:style w:type="paragraph" w:customStyle="1" w:styleId="Ort">
    <w:name w:val="Ort"/>
    <w:basedOn w:val="Standard"/>
    <w:qFormat/>
    <w:rsid w:val="00FC0531"/>
    <w:pPr>
      <w:spacing w:after="0" w:line="240" w:lineRule="auto"/>
      <w:jc w:val="right"/>
    </w:pPr>
    <w:rPr>
      <w:rFonts w:ascii="Georgia" w:hAnsi="Georgia"/>
      <w:i/>
      <w:smallCaps/>
      <w:sz w:val="28"/>
    </w:rPr>
  </w:style>
  <w:style w:type="paragraph" w:customStyle="1" w:styleId="Beschreibung">
    <w:name w:val="Beschreibung"/>
    <w:basedOn w:val="Standard"/>
    <w:qFormat/>
    <w:rsid w:val="00FC0531"/>
    <w:pPr>
      <w:spacing w:after="0" w:line="240" w:lineRule="auto"/>
    </w:pPr>
    <w:rPr>
      <w:rFonts w:ascii="Georgia" w:hAnsi="Georgia"/>
    </w:rPr>
  </w:style>
  <w:style w:type="paragraph" w:customStyle="1" w:styleId="Bullets">
    <w:name w:val="Bullets"/>
    <w:basedOn w:val="Listenabsatz"/>
    <w:qFormat/>
    <w:rsid w:val="00FC0531"/>
    <w:pPr>
      <w:numPr>
        <w:numId w:val="3"/>
      </w:numPr>
      <w:spacing w:after="0" w:line="240" w:lineRule="auto"/>
    </w:pPr>
    <w:rPr>
      <w:rFonts w:ascii="Georgia" w:hAnsi="Georgia" w:cs="Georgia"/>
      <w:i/>
      <w:iCs/>
      <w:color w:val="000000"/>
    </w:rPr>
  </w:style>
  <w:style w:type="paragraph" w:styleId="StandardWeb">
    <w:name w:val="Normal (Web)"/>
    <w:basedOn w:val="Standard"/>
    <w:uiPriority w:val="99"/>
    <w:semiHidden/>
    <w:unhideWhenUsed/>
    <w:rsid w:val="00FC05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styleId="Kopfzeile">
    <w:name w:val="header"/>
    <w:basedOn w:val="Standard"/>
    <w:link w:val="Kopf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BE053D"/>
  </w:style>
  <w:style w:type="paragraph" w:styleId="Fuzeile">
    <w:name w:val="footer"/>
    <w:basedOn w:val="Standard"/>
    <w:link w:val="Fu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BE053D"/>
  </w:style>
  <w:style w:type="character" w:styleId="Seitenzahl">
    <w:name w:val="page number"/>
    <w:basedOn w:val="Absatz-Standardschriftart"/>
    <w:uiPriority w:val="99"/>
    <w:semiHidden/>
    <w:unhideWhenUsed/>
    <w:rsid w:val="00875DA9"/>
  </w:style>
  <w:style w:type="character" w:styleId="NichtaufgelsteErwhnung">
    <w:name w:val="Unresolved Mention"/>
    <w:basedOn w:val="Absatz-Standardschriftart"/>
    <w:uiPriority w:val="99"/>
    <w:rsid w:val="008050E4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uiPriority w:val="99"/>
    <w:semiHidden/>
    <w:unhideWhenUsed/>
    <w:rsid w:val="002B2091"/>
    <w:rPr>
      <w:color w:val="954F72" w:themeColor="followedHyperlink"/>
      <w:u w:val="single"/>
    </w:rPr>
  </w:style>
  <w:style w:type="paragraph" w:styleId="berarbeitung">
    <w:name w:val="Revision"/>
    <w:hidden/>
    <w:uiPriority w:val="99"/>
    <w:semiHidden/>
    <w:rsid w:val="008E7A14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806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46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79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61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26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40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02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984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772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333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72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329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23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048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06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578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847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716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99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557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988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951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09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64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430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797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798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44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49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230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944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281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18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5719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0443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97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08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8078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336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498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96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042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49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982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69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473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56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46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02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109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6530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922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61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164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117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706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51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191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406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8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69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071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9474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354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27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980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334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57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24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685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847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182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37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978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7935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30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91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868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611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995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01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295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958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154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50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146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4804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789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36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469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9136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79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06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783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636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724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1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531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036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742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23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765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4031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264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86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39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9208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927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44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8772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0749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352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93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480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5482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06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183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70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0777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0295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2199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677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82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63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453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54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70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390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6728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02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78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243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9743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784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64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232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2075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0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18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625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116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168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71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743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6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14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0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4648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87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051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76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010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8365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19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20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9591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094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00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720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692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71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55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849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9299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916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56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959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085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99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00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736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492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53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59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957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549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399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85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732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842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553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20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701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099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747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95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131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466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50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01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021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01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923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95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567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63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00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79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926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2373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32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44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023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340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86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53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716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633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522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25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790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184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552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11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565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778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02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71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847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269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778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90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040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519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88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63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92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3508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03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16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1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728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108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75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82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385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354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23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547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813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370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82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090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8195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798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92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843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3907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63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30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041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126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590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95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542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895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989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00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852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269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565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00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356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3088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2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64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615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4245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684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20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456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116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14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39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493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9578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875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15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425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435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6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44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235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4127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52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70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63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7450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528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93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885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576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535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32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013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791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89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82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735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31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050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16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927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77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139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9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407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BD8A3E32-CAF8-D742-A094-F3C809B0ED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481</Words>
  <Characters>3032</Characters>
  <Application>Microsoft Office Word</Application>
  <DocSecurity>0</DocSecurity>
  <Lines>25</Lines>
  <Paragraphs>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3506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</dc:creator>
  <cp:keywords/>
  <dc:description/>
  <cp:lastModifiedBy>David Döbele</cp:lastModifiedBy>
  <cp:revision>271</cp:revision>
  <dcterms:created xsi:type="dcterms:W3CDTF">2024-02-21T14:56:00Z</dcterms:created>
  <dcterms:modified xsi:type="dcterms:W3CDTF">2024-06-14T19:08:00Z</dcterms:modified>
</cp:coreProperties>
</file>