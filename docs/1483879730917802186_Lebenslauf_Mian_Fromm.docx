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1"/>
        <w:gridCol w:w="1701"/>
      </w:tblGrid>
      <w:tr w:rsidR="00E55D90" w:rsidRPr="00220B33" w14:paraId="487AC9CE" w14:textId="77777777" w:rsidTr="003E202E">
        <w:trPr>
          <w:trHeight w:val="283"/>
        </w:trPr>
        <w:tc>
          <w:tcPr>
            <w:tcW w:w="9072" w:type="dxa"/>
            <w:gridSpan w:val="2"/>
            <w:vAlign w:val="bottom"/>
          </w:tcPr>
          <w:p w14:paraId="0CBC6997" w14:textId="006A0217" w:rsidR="00E55D90" w:rsidRPr="00220B33" w:rsidRDefault="00192C7E" w:rsidP="00E55D9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</w:pPr>
            <w:r w:rsidRPr="00220B33"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  <w:t xml:space="preserve">Mian </w:t>
            </w:r>
            <w:r w:rsidRPr="009F2F51"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  <w:t>Nawid</w:t>
            </w:r>
            <w:r w:rsidRPr="00220B33"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  <w:t xml:space="preserve"> Fromm</w:t>
            </w:r>
          </w:p>
          <w:p w14:paraId="135895E2" w14:textId="4671B1C8" w:rsidR="00F44F5F" w:rsidRPr="00220B33" w:rsidRDefault="00192C7E" w:rsidP="00075289">
            <w:pPr>
              <w:spacing w:line="276" w:lineRule="auto"/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An der Gerbermühle 7</w:t>
            </w:r>
            <w:r w:rsidR="00F44F5F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,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65207</w:t>
            </w:r>
            <w:r w:rsidR="00F44F5F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Wiesbaden</w:t>
            </w:r>
            <w:r w:rsidR="00075289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|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mianfromm@gmail.com</w:t>
            </w:r>
            <w:r w:rsidR="00F44F5F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| +49(0)</w:t>
            </w:r>
            <w:r w:rsidR="00925409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176 80338655</w:t>
            </w:r>
          </w:p>
        </w:tc>
      </w:tr>
      <w:tr w:rsidR="002508C2" w:rsidRPr="00220B33" w14:paraId="0FCADE56" w14:textId="77777777" w:rsidTr="007640FC">
        <w:trPr>
          <w:trHeight w:val="397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220B33" w:rsidRDefault="00F44F5F" w:rsidP="007B69CA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b/>
                <w:sz w:val="24"/>
                <w:szCs w:val="24"/>
              </w:rPr>
              <w:t>SCHULE &amp; STUDIUM</w:t>
            </w:r>
          </w:p>
        </w:tc>
      </w:tr>
      <w:tr w:rsidR="00D1492F" w:rsidRPr="00220B33" w14:paraId="7D1DEBF7" w14:textId="77777777" w:rsidTr="003E202E">
        <w:trPr>
          <w:trHeight w:val="283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220B33" w:rsidRDefault="00B17D95" w:rsidP="007B69CA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Johann </w:t>
            </w:r>
            <w:proofErr w:type="gramStart"/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>Wolfgang Goethe-Universität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220B33" w:rsidRDefault="00B17D95" w:rsidP="007B69CA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D1492F" w:rsidRPr="00220B33" w14:paraId="61E5D482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11CB9A0F" w14:textId="12BE1CCD" w:rsidR="00D1492F" w:rsidRPr="00220B33" w:rsidRDefault="00D1492F" w:rsidP="007B69C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B.</w:t>
            </w:r>
            <w:r w:rsidR="007B69CA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Sc. in </w:t>
            </w:r>
            <w:r w:rsidR="00B17D95" w:rsidRPr="00220B33">
              <w:rPr>
                <w:rFonts w:asciiTheme="majorBidi" w:hAnsiTheme="majorBidi" w:cstheme="majorBidi"/>
                <w:sz w:val="18"/>
                <w:szCs w:val="18"/>
              </w:rPr>
              <w:t>Wirtschaftswissenschaften</w:t>
            </w:r>
            <w:r w:rsidR="00EE21E7">
              <w:rPr>
                <w:rFonts w:asciiTheme="majorBidi" w:hAnsiTheme="majorBidi" w:cstheme="majorBidi"/>
                <w:sz w:val="18"/>
                <w:szCs w:val="18"/>
              </w:rPr>
              <w:t xml:space="preserve"> (Notendurchschnitt</w:t>
            </w:r>
            <w:r w:rsidR="006C649F">
              <w:rPr>
                <w:rFonts w:asciiTheme="majorBidi" w:hAnsiTheme="majorBidi" w:cstheme="majorBidi"/>
                <w:sz w:val="18"/>
                <w:szCs w:val="18"/>
              </w:rPr>
              <w:t>:</w:t>
            </w:r>
            <w:r w:rsidR="00EE21E7">
              <w:rPr>
                <w:rFonts w:asciiTheme="majorBidi" w:hAnsiTheme="majorBidi" w:cstheme="majorBidi"/>
                <w:sz w:val="18"/>
                <w:szCs w:val="18"/>
              </w:rPr>
              <w:t xml:space="preserve"> 1,6)</w:t>
            </w:r>
          </w:p>
        </w:tc>
        <w:tc>
          <w:tcPr>
            <w:tcW w:w="1701" w:type="dxa"/>
            <w:vAlign w:val="bottom"/>
          </w:tcPr>
          <w:p w14:paraId="419A9228" w14:textId="7BFF5936" w:rsidR="00D1492F" w:rsidRPr="00220B33" w:rsidRDefault="00192C7E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="00D1492F" w:rsidRPr="00220B33">
              <w:rPr>
                <w:rFonts w:asciiTheme="majorBidi" w:hAnsiTheme="majorBidi" w:cstheme="majorBidi"/>
                <w:sz w:val="18"/>
                <w:szCs w:val="18"/>
              </w:rPr>
              <w:t>/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>2025</w:t>
            </w:r>
            <w:r w:rsidR="00D1492F"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–</w:t>
            </w:r>
            <w:r w:rsidR="00B17D95"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5280E" w:rsidRPr="00220B33">
              <w:rPr>
                <w:rFonts w:asciiTheme="majorBidi" w:hAnsiTheme="majorBidi" w:cstheme="majorBidi"/>
                <w:sz w:val="18"/>
                <w:szCs w:val="18"/>
              </w:rPr>
              <w:t>heute</w:t>
            </w:r>
          </w:p>
        </w:tc>
      </w:tr>
      <w:tr w:rsidR="00D5280E" w:rsidRPr="00220B33" w14:paraId="7EABE9F1" w14:textId="77777777" w:rsidTr="003E202E">
        <w:trPr>
          <w:trHeight w:val="57"/>
        </w:trPr>
        <w:tc>
          <w:tcPr>
            <w:tcW w:w="9072" w:type="dxa"/>
            <w:gridSpan w:val="2"/>
            <w:vAlign w:val="bottom"/>
          </w:tcPr>
          <w:p w14:paraId="7A71E6B0" w14:textId="5F60AD30" w:rsidR="00426D7E" w:rsidRPr="00220B33" w:rsidRDefault="00A73415" w:rsidP="007B69CA">
            <w:pPr>
              <w:pStyle w:val="Listenabsatz"/>
              <w:numPr>
                <w:ilvl w:val="0"/>
                <w:numId w:val="30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18"/>
                <w:szCs w:val="18"/>
                <w:lang w:val="de-AT"/>
              </w:rPr>
              <w:t>Relevante Module</w:t>
            </w:r>
            <w:r w:rsidR="00B17D95" w:rsidRPr="00220B33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18"/>
                <w:szCs w:val="18"/>
                <w:lang w:val="de-AT"/>
              </w:rPr>
              <w:t>:</w:t>
            </w:r>
            <w:r w:rsidR="00B17D95"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 xml:space="preserve">Mathematik (1,7), </w:t>
            </w:r>
            <w:r w:rsidR="009F2F51"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Rechnungswesen</w:t>
            </w:r>
            <w:r w:rsidR="009F2F51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 xml:space="preserve"> (</w:t>
            </w:r>
            <w:r w:rsidR="009C44DF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1,3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AE4ED3" w:rsidRPr="00220B33" w14:paraId="6B19CF91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54F7169D" w14:textId="3CE6F5A5" w:rsidR="00AE4ED3" w:rsidRPr="00220B33" w:rsidRDefault="006F17DD" w:rsidP="007B69CA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Freie Waldorfschule Wiesbaden </w:t>
            </w:r>
          </w:p>
        </w:tc>
        <w:tc>
          <w:tcPr>
            <w:tcW w:w="1701" w:type="dxa"/>
            <w:vAlign w:val="bottom"/>
          </w:tcPr>
          <w:p w14:paraId="262B6DA3" w14:textId="57D4B2F4" w:rsidR="00AE4ED3" w:rsidRPr="00220B33" w:rsidRDefault="006F17DD" w:rsidP="007B69CA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 xml:space="preserve">Wiesbaden </w:t>
            </w:r>
          </w:p>
        </w:tc>
      </w:tr>
      <w:tr w:rsidR="00AE4ED3" w:rsidRPr="00220B33" w14:paraId="263521E3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6282A3A" w14:textId="03783A96" w:rsidR="00AE4ED3" w:rsidRPr="00220B33" w:rsidRDefault="00AE4ED3" w:rsidP="007B69CA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1701" w:type="dxa"/>
            <w:vAlign w:val="bottom"/>
          </w:tcPr>
          <w:p w14:paraId="3DE8C75D" w14:textId="4ACB2F09" w:rsidR="00AE4ED3" w:rsidRPr="00220B33" w:rsidRDefault="00AE4ED3" w:rsidP="007B69CA">
            <w:pPr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09/</w:t>
            </w:r>
            <w:r w:rsidR="006F17DD" w:rsidRPr="00220B33">
              <w:rPr>
                <w:rFonts w:asciiTheme="majorBidi" w:hAnsiTheme="majorBidi" w:cstheme="majorBidi"/>
                <w:sz w:val="18"/>
                <w:szCs w:val="18"/>
              </w:rPr>
              <w:t>2016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– 06/</w:t>
            </w:r>
            <w:r w:rsidR="006F17DD" w:rsidRPr="00220B33">
              <w:rPr>
                <w:rFonts w:asciiTheme="majorBidi" w:hAnsiTheme="majorBidi" w:cstheme="majorBidi"/>
                <w:sz w:val="18"/>
                <w:szCs w:val="18"/>
              </w:rPr>
              <w:t>2025</w:t>
            </w:r>
          </w:p>
        </w:tc>
      </w:tr>
      <w:tr w:rsidR="00AE4ED3" w:rsidRPr="00220B33" w14:paraId="27601A10" w14:textId="77777777" w:rsidTr="00EE21E7">
        <w:trPr>
          <w:trHeight w:val="57"/>
        </w:trPr>
        <w:tc>
          <w:tcPr>
            <w:tcW w:w="9072" w:type="dxa"/>
            <w:gridSpan w:val="2"/>
            <w:vAlign w:val="bottom"/>
          </w:tcPr>
          <w:p w14:paraId="60ECAE56" w14:textId="44840C14" w:rsidR="00F25EB2" w:rsidRPr="00220B33" w:rsidRDefault="00F25EB2" w:rsidP="007B69CA">
            <w:pPr>
              <w:pStyle w:val="Listenabsatz"/>
              <w:numPr>
                <w:ilvl w:val="0"/>
                <w:numId w:val="30"/>
              </w:numPr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i/>
                <w:sz w:val="18"/>
                <w:szCs w:val="18"/>
                <w:lang w:val="de-AT"/>
              </w:rPr>
              <w:t>Finale Note: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  <w:t xml:space="preserve"> 1,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  <w:t>0</w:t>
            </w:r>
          </w:p>
          <w:p w14:paraId="6ECF7248" w14:textId="6FD85025" w:rsidR="00AE4ED3" w:rsidRPr="00220B33" w:rsidRDefault="00AE4ED3" w:rsidP="007B69CA">
            <w:pPr>
              <w:pStyle w:val="Listenabsatz"/>
              <w:numPr>
                <w:ilvl w:val="0"/>
                <w:numId w:val="30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i/>
                <w:sz w:val="18"/>
                <w:szCs w:val="18"/>
              </w:rPr>
              <w:t>Schwerpunktfächer: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Biologie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(1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4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Punkte), 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Geografie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(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14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Punkte</w:t>
            </w:r>
            <w:r w:rsidR="006F17DD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)</w:t>
            </w:r>
          </w:p>
        </w:tc>
      </w:tr>
      <w:tr w:rsidR="00192C7E" w:rsidRPr="00220B33" w14:paraId="357469AF" w14:textId="77777777" w:rsidTr="00EE21E7">
        <w:trPr>
          <w:trHeight w:val="397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vAlign w:val="bottom"/>
          </w:tcPr>
          <w:p w14:paraId="79B87BDB" w14:textId="4A376F71" w:rsidR="00192C7E" w:rsidRPr="007640FC" w:rsidRDefault="00192C7E" w:rsidP="007B69CA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640FC">
              <w:rPr>
                <w:rFonts w:asciiTheme="majorBidi" w:hAnsiTheme="majorBidi" w:cstheme="majorBidi"/>
                <w:b/>
                <w:sz w:val="24"/>
                <w:szCs w:val="24"/>
              </w:rPr>
              <w:t>SPORTLICHE L</w:t>
            </w:r>
            <w:r w:rsidR="006F17DD" w:rsidRPr="007640FC">
              <w:rPr>
                <w:rFonts w:asciiTheme="majorBidi" w:hAnsiTheme="majorBidi" w:cstheme="majorBidi"/>
                <w:b/>
                <w:sz w:val="24"/>
                <w:szCs w:val="24"/>
              </w:rPr>
              <w:t>EISTUNGEN</w:t>
            </w:r>
            <w:r w:rsidRPr="007640FC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</w:p>
        </w:tc>
      </w:tr>
      <w:tr w:rsidR="00EE21E7" w:rsidRPr="00220B33" w14:paraId="151EE3C9" w14:textId="77777777" w:rsidTr="00F16B8D">
        <w:trPr>
          <w:trHeight w:val="289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464F7B47" w14:textId="51DFB348" w:rsidR="00EE21E7" w:rsidRPr="007640FC" w:rsidRDefault="00EE21E7" w:rsidP="00EE21E7">
            <w:pPr>
              <w:tabs>
                <w:tab w:val="center" w:pos="4252"/>
              </w:tabs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Taekwondo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23923CA" w14:textId="1D097075" w:rsidR="00EE21E7" w:rsidRPr="007640FC" w:rsidRDefault="00EE21E7" w:rsidP="00EE21E7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>Wiesbaden</w:t>
            </w:r>
          </w:p>
        </w:tc>
      </w:tr>
      <w:tr w:rsidR="006F17DD" w:rsidRPr="00220B33" w14:paraId="6739A572" w14:textId="77777777" w:rsidTr="00EE21E7">
        <w:trPr>
          <w:trHeight w:val="283"/>
        </w:trPr>
        <w:tc>
          <w:tcPr>
            <w:tcW w:w="7371" w:type="dxa"/>
            <w:vAlign w:val="bottom"/>
          </w:tcPr>
          <w:p w14:paraId="46B8CEBB" w14:textId="19BA5B67" w:rsidR="006F17DD" w:rsidRPr="007640FC" w:rsidRDefault="006F17DD" w:rsidP="007B69CA">
            <w:pPr>
              <w:tabs>
                <w:tab w:val="center" w:pos="4252"/>
              </w:tabs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EE21E7">
              <w:rPr>
                <w:rFonts w:asciiTheme="majorBidi" w:hAnsiTheme="majorBidi" w:cstheme="majorBidi"/>
                <w:sz w:val="18"/>
                <w:szCs w:val="18"/>
                <w:lang w:val="de-AT"/>
              </w:rPr>
              <w:t>Bundeskader</w:t>
            </w:r>
            <w:r w:rsidR="00EE21E7"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Mitglied in </w:t>
            </w:r>
            <w:r w:rsidR="009F07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verschiedenen</w:t>
            </w:r>
            <w:r w:rsidR="00EE21E7"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Paar und Einzelklassen</w:t>
            </w:r>
          </w:p>
        </w:tc>
        <w:tc>
          <w:tcPr>
            <w:tcW w:w="1701" w:type="dxa"/>
            <w:vAlign w:val="bottom"/>
          </w:tcPr>
          <w:p w14:paraId="5B625A93" w14:textId="185ED9A3" w:rsidR="006F17DD" w:rsidRPr="007640FC" w:rsidRDefault="00EE21E7" w:rsidP="007B69CA">
            <w:pPr>
              <w:jc w:val="right"/>
              <w:rPr>
                <w:rFonts w:asciiTheme="majorBidi" w:hAnsiTheme="majorBidi" w:cstheme="majorBidi"/>
                <w:b/>
                <w:bCs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</w:rPr>
              <w:t>01/2018 – heute</w:t>
            </w:r>
          </w:p>
        </w:tc>
      </w:tr>
      <w:tr w:rsidR="006F17DD" w:rsidRPr="00220B33" w14:paraId="3ADFAD15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6144B38A" w14:textId="77777777" w:rsidR="00EE21E7" w:rsidRPr="007640FC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Nominierung zu Europameisterschaften (2019/2021/2023/2025)</w:t>
            </w:r>
          </w:p>
          <w:p w14:paraId="23A8A5C1" w14:textId="77777777" w:rsidR="00EE21E7" w:rsidRPr="007640FC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Nominierung zu Weltmeisterschaften (2020/2022/2024)</w:t>
            </w:r>
          </w:p>
          <w:p w14:paraId="17EB90D1" w14:textId="77777777" w:rsidR="00EE21E7" w:rsidRPr="007640FC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Gewinn von zwei Silber und eine Bronzemedaille im Team, Paar und Einzelstart auf Europameisterschaften</w:t>
            </w:r>
          </w:p>
          <w:p w14:paraId="673E1641" w14:textId="00CF3222" w:rsidR="006F17DD" w:rsidRPr="00EE21E7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Erreichen von zwei fünften Plätzen auf Weltmeisterschaften</w:t>
            </w:r>
          </w:p>
        </w:tc>
        <w:tc>
          <w:tcPr>
            <w:tcW w:w="1701" w:type="dxa"/>
            <w:vAlign w:val="bottom"/>
          </w:tcPr>
          <w:p w14:paraId="21D671FD" w14:textId="44C017D3" w:rsidR="006F17DD" w:rsidRPr="007640FC" w:rsidRDefault="006F17DD" w:rsidP="007B69CA">
            <w:pPr>
              <w:jc w:val="right"/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</w:p>
        </w:tc>
      </w:tr>
      <w:tr w:rsidR="006F17DD" w:rsidRPr="00220B33" w14:paraId="7A50D1AA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4E7064DD" w14:textId="42BCFCCD" w:rsidR="006F17DD" w:rsidRPr="007640FC" w:rsidRDefault="00EE21E7" w:rsidP="007B69CA">
            <w:pPr>
              <w:tabs>
                <w:tab w:val="center" w:pos="4252"/>
              </w:tabs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Hessenkadermitglied in </w:t>
            </w:r>
            <w:r w:rsidR="009F07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verschiedenen</w:t>
            </w:r>
            <w:r w:rsidR="009F0733"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</w:t>
            </w:r>
            <w:r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>Paar und Einzelklasse</w:t>
            </w:r>
          </w:p>
        </w:tc>
        <w:tc>
          <w:tcPr>
            <w:tcW w:w="1701" w:type="dxa"/>
            <w:vAlign w:val="bottom"/>
          </w:tcPr>
          <w:p w14:paraId="48DA508B" w14:textId="4EAEF2F7" w:rsidR="006F17DD" w:rsidRPr="007640FC" w:rsidRDefault="00EE21E7" w:rsidP="007B69CA">
            <w:pPr>
              <w:jc w:val="right"/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</w:rPr>
              <w:t>01/2017 – heute</w:t>
            </w:r>
          </w:p>
        </w:tc>
      </w:tr>
      <w:tr w:rsidR="006B0751" w:rsidRPr="00220B33" w14:paraId="1166C07D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3E6DD2E" w14:textId="6567A88D" w:rsidR="006B0751" w:rsidRPr="00EE21E7" w:rsidRDefault="00EE21E7" w:rsidP="00EE21E7">
            <w:pPr>
              <w:pStyle w:val="Listenabsatz"/>
              <w:numPr>
                <w:ilvl w:val="0"/>
                <w:numId w:val="45"/>
              </w:numPr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EE21E7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Gewinn von über 35 internationale Medaillen</w:t>
            </w:r>
          </w:p>
        </w:tc>
        <w:tc>
          <w:tcPr>
            <w:tcW w:w="1701" w:type="dxa"/>
            <w:vAlign w:val="bottom"/>
          </w:tcPr>
          <w:p w14:paraId="2CAD5A1C" w14:textId="6238CAA4" w:rsidR="006B0751" w:rsidRPr="007640FC" w:rsidRDefault="006B0751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6F17DD" w:rsidRPr="00220B33" w14:paraId="2B3CB1B2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1EF0A05A" w14:textId="16F5A93A" w:rsidR="006F17DD" w:rsidRPr="00EE21E7" w:rsidRDefault="006B0751" w:rsidP="00EE21E7">
            <w:pPr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</w:pPr>
            <w:r w:rsidRPr="00EE21E7"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  <w:t>Budo-Schule Wiesbaden e.V.</w:t>
            </w:r>
            <w:r w:rsidR="00EE21E7" w:rsidRPr="00EE21E7"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  <w:t xml:space="preserve"> - Heimatverein</w:t>
            </w:r>
          </w:p>
        </w:tc>
        <w:tc>
          <w:tcPr>
            <w:tcW w:w="1701" w:type="dxa"/>
            <w:vAlign w:val="bottom"/>
          </w:tcPr>
          <w:p w14:paraId="10446754" w14:textId="234B159F" w:rsidR="006F17DD" w:rsidRPr="007640FC" w:rsidRDefault="00EE21E7" w:rsidP="007B69CA">
            <w:pPr>
              <w:jc w:val="right"/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</w:rPr>
              <w:t>03/2013 – heute</w:t>
            </w:r>
          </w:p>
        </w:tc>
      </w:tr>
      <w:tr w:rsidR="00E55D90" w:rsidRPr="00220B33" w14:paraId="3A2665B3" w14:textId="77777777" w:rsidTr="007640FC">
        <w:trPr>
          <w:trHeight w:val="397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20B33" w:rsidRDefault="00F44F5F" w:rsidP="007B69CA">
            <w:pPr>
              <w:pStyle w:val="BERSCHRIFT"/>
              <w:jc w:val="center"/>
              <w:rPr>
                <w:rFonts w:asciiTheme="majorBidi" w:hAnsiTheme="majorBidi" w:cstheme="majorBidi"/>
                <w:smallCaps w:val="0"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220B33" w14:paraId="127C64E2" w14:textId="77777777" w:rsidTr="0013297F">
        <w:trPr>
          <w:trHeight w:val="482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38F27285" w14:textId="19194EAD" w:rsidR="00E55D90" w:rsidRPr="00220B33" w:rsidRDefault="006B0751" w:rsidP="007B69C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9F2F51">
              <w:rPr>
                <w:rFonts w:asciiTheme="majorBidi" w:hAnsiTheme="majorBidi" w:cstheme="majorBidi"/>
                <w:b/>
                <w:sz w:val="18"/>
                <w:szCs w:val="18"/>
              </w:rPr>
              <w:t>Facettenwerk</w:t>
            </w: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</w:t>
            </w:r>
            <w:r w:rsidR="00925409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- </w:t>
            </w: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Gemeinnütziger Verein für Behindertenhilfe Wiesbaden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20196E" w14:textId="43B189AF" w:rsidR="00E55D90" w:rsidRPr="00220B33" w:rsidRDefault="006B031D" w:rsidP="007B69CA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 xml:space="preserve">Wiesbaden </w:t>
            </w:r>
          </w:p>
        </w:tc>
      </w:tr>
      <w:tr w:rsidR="006B031D" w:rsidRPr="00220B33" w14:paraId="335D84E9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20B1570F" w14:textId="604BA68D" w:rsidR="006B031D" w:rsidRPr="00220B33" w:rsidRDefault="006B031D" w:rsidP="007B69CA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Schulisches Praktikum im Bereich Soziales</w:t>
            </w:r>
          </w:p>
        </w:tc>
        <w:tc>
          <w:tcPr>
            <w:tcW w:w="1701" w:type="dxa"/>
            <w:vAlign w:val="bottom"/>
          </w:tcPr>
          <w:p w14:paraId="0475B997" w14:textId="501D693D" w:rsidR="006B031D" w:rsidRPr="00220B33" w:rsidRDefault="006B031D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03/2023 – 04/2023</w:t>
            </w:r>
          </w:p>
        </w:tc>
      </w:tr>
      <w:tr w:rsidR="00A73415" w:rsidRPr="00220B33" w14:paraId="54C3D64C" w14:textId="77777777" w:rsidTr="003E202E">
        <w:trPr>
          <w:trHeight w:val="828"/>
        </w:trPr>
        <w:tc>
          <w:tcPr>
            <w:tcW w:w="9072" w:type="dxa"/>
            <w:gridSpan w:val="2"/>
            <w:vAlign w:val="bottom"/>
          </w:tcPr>
          <w:p w14:paraId="39C29923" w14:textId="77777777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Prüfung der gefertigten Produkte auf Fehler </w:t>
            </w:r>
          </w:p>
          <w:p w14:paraId="7979AD40" w14:textId="77777777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Beaufsichtigung der Arbeitsschritte </w:t>
            </w:r>
          </w:p>
          <w:p w14:paraId="4BF872C6" w14:textId="77777777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i w:val="0"/>
                <w:iCs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Unterstützung bei alltäglichen Herausforderungen</w:t>
            </w:r>
          </w:p>
          <w:p w14:paraId="6DD9BA0F" w14:textId="1557FFCE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Motivierung von Menschen mit Behinderung</w:t>
            </w:r>
          </w:p>
        </w:tc>
      </w:tr>
      <w:tr w:rsidR="00A73415" w:rsidRPr="00220B33" w14:paraId="4EC9DEB8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061D97E7" w14:textId="1CD880E6" w:rsidR="00A73415" w:rsidRPr="00220B33" w:rsidRDefault="00A73415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i w:val="0"/>
                <w:iCs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>IKEA Deutschland GmbH &amp; Co. KG.</w:t>
            </w:r>
          </w:p>
        </w:tc>
        <w:tc>
          <w:tcPr>
            <w:tcW w:w="1701" w:type="dxa"/>
            <w:vAlign w:val="bottom"/>
          </w:tcPr>
          <w:p w14:paraId="38592414" w14:textId="67D0EEF2" w:rsidR="00A73415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  <w:t>Wallau</w:t>
            </w:r>
          </w:p>
        </w:tc>
      </w:tr>
      <w:tr w:rsidR="006B031D" w:rsidRPr="00220B33" w14:paraId="0A0FFCF6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0382087" w14:textId="28EFB05F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i w:val="0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  <w:lang w:val="de-AT"/>
              </w:rPr>
              <w:t>Schulisches Praktikum im Bereich Industrie und Dienstleistung</w:t>
            </w:r>
          </w:p>
        </w:tc>
        <w:tc>
          <w:tcPr>
            <w:tcW w:w="1701" w:type="dxa"/>
            <w:vAlign w:val="bottom"/>
          </w:tcPr>
          <w:p w14:paraId="7444AF8F" w14:textId="0C691723" w:rsidR="006B031D" w:rsidRPr="00220B33" w:rsidRDefault="006B031D" w:rsidP="007B69CA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10/2021 – 11/2021</w:t>
            </w:r>
          </w:p>
        </w:tc>
      </w:tr>
      <w:tr w:rsidR="00A73415" w:rsidRPr="00220B33" w14:paraId="4C00CD42" w14:textId="77777777" w:rsidTr="003E202E">
        <w:trPr>
          <w:trHeight w:val="283"/>
        </w:trPr>
        <w:tc>
          <w:tcPr>
            <w:tcW w:w="9072" w:type="dxa"/>
            <w:gridSpan w:val="2"/>
            <w:vAlign w:val="bottom"/>
          </w:tcPr>
          <w:p w14:paraId="27533CA8" w14:textId="77777777" w:rsidR="00A73415" w:rsidRPr="00220B33" w:rsidRDefault="00A73415" w:rsidP="007B69CA">
            <w:pPr>
              <w:pStyle w:val="Bullets"/>
              <w:numPr>
                <w:ilvl w:val="0"/>
                <w:numId w:val="32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Beratung von Kunden in Ausstellungsräumen </w:t>
            </w:r>
          </w:p>
          <w:p w14:paraId="746118C9" w14:textId="3F4AD3B2" w:rsidR="00A73415" w:rsidRPr="00220B33" w:rsidRDefault="00A73415" w:rsidP="007B69CA">
            <w:pPr>
              <w:pStyle w:val="Bullets"/>
              <w:numPr>
                <w:ilvl w:val="0"/>
                <w:numId w:val="32"/>
              </w:numPr>
              <w:ind w:right="440"/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Betreuung von Kunden bei digitalen Planungsprozessen von </w:t>
            </w:r>
            <w:r w:rsidRPr="009F2F51">
              <w:rPr>
                <w:rFonts w:asciiTheme="majorBidi" w:hAnsiTheme="majorBidi" w:cstheme="majorBidi"/>
                <w:sz w:val="18"/>
                <w:szCs w:val="18"/>
                <w:lang w:val="de-AT"/>
              </w:rPr>
              <w:t>Möbel/ Regal</w:t>
            </w:r>
            <w:r w:rsidRPr="00220B33">
              <w:rPr>
                <w:rFonts w:asciiTheme="majorBidi" w:hAnsiTheme="majorBidi" w:cstheme="majorBidi"/>
                <w:i w:val="0"/>
              </w:rPr>
              <w:t xml:space="preserve"> </w:t>
            </w:r>
          </w:p>
        </w:tc>
      </w:tr>
      <w:tr w:rsidR="00A73415" w:rsidRPr="00220B33" w14:paraId="48328CB9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74B74B41" w14:textId="4EE2BF51" w:rsidR="00A73415" w:rsidRPr="00220B33" w:rsidRDefault="00A73415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>Landwirtschaftlicher Betrieb, Hof Nackenbüttel</w:t>
            </w:r>
          </w:p>
        </w:tc>
        <w:tc>
          <w:tcPr>
            <w:tcW w:w="1701" w:type="dxa"/>
            <w:vAlign w:val="bottom"/>
          </w:tcPr>
          <w:p w14:paraId="2CB21DEB" w14:textId="7EA2E496" w:rsidR="00A73415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  <w:t>Cuxhaven</w:t>
            </w:r>
          </w:p>
        </w:tc>
      </w:tr>
      <w:tr w:rsidR="006B031D" w:rsidRPr="00220B33" w14:paraId="1A31BCE2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0F3F756" w14:textId="10A72D34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bCs/>
                <w:iCs w:val="0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  <w:lang w:val="de-AT"/>
              </w:rPr>
              <w:t>Schulisches Praktikum im Bereich Landwirtschaft</w:t>
            </w:r>
            <w:r w:rsidRPr="00220B33">
              <w:rPr>
                <w:rFonts w:asciiTheme="majorBidi" w:hAnsiTheme="majorBidi" w:cstheme="majorBidi"/>
                <w:iCs w:val="0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1A647037" w14:textId="5F9D46B8" w:rsidR="006B031D" w:rsidRPr="00220B33" w:rsidRDefault="006B031D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05/2021 – 05/2021</w:t>
            </w:r>
          </w:p>
        </w:tc>
      </w:tr>
      <w:tr w:rsidR="006B031D" w:rsidRPr="00220B33" w14:paraId="0654AE2A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7781B000" w14:textId="77777777" w:rsidR="006B031D" w:rsidRPr="00220B33" w:rsidRDefault="006B031D" w:rsidP="007B69CA">
            <w:pPr>
              <w:pStyle w:val="Bullets"/>
              <w:numPr>
                <w:ilvl w:val="0"/>
                <w:numId w:val="38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Pflege und Versorgung von Rinderherden </w:t>
            </w:r>
          </w:p>
          <w:p w14:paraId="65D27519" w14:textId="4549DDC5" w:rsidR="006B031D" w:rsidRPr="00220B33" w:rsidRDefault="006B031D" w:rsidP="007B69CA">
            <w:pPr>
              <w:pStyle w:val="Bullets"/>
              <w:numPr>
                <w:ilvl w:val="0"/>
                <w:numId w:val="38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Instandhaltung von Stallungen </w:t>
            </w:r>
          </w:p>
        </w:tc>
        <w:tc>
          <w:tcPr>
            <w:tcW w:w="1701" w:type="dxa"/>
            <w:vAlign w:val="bottom"/>
          </w:tcPr>
          <w:p w14:paraId="55E326CF" w14:textId="77777777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i w:val="0"/>
                <w:iCs w:val="0"/>
                <w:sz w:val="18"/>
                <w:szCs w:val="18"/>
                <w:lang w:val="en-US"/>
              </w:rPr>
            </w:pPr>
          </w:p>
        </w:tc>
      </w:tr>
      <w:tr w:rsidR="006B031D" w:rsidRPr="00220B33" w14:paraId="0590F909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27377EAF" w14:textId="6DC3DF40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tabs>
                <w:tab w:val="center" w:pos="3260"/>
              </w:tabs>
              <w:rPr>
                <w:rFonts w:asciiTheme="majorBidi" w:hAnsiTheme="majorBidi" w:cstheme="majorBidi"/>
                <w:b/>
                <w:bCs/>
                <w:iCs w:val="0"/>
              </w:rPr>
            </w:pP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 xml:space="preserve">Heike </w:t>
            </w:r>
            <w:proofErr w:type="spellStart"/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>Hois</w:t>
            </w:r>
            <w:proofErr w:type="spellEnd"/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 xml:space="preserve"> Schmuckgestaltung</w:t>
            </w: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ab/>
            </w:r>
          </w:p>
        </w:tc>
        <w:tc>
          <w:tcPr>
            <w:tcW w:w="1701" w:type="dxa"/>
            <w:vAlign w:val="bottom"/>
          </w:tcPr>
          <w:p w14:paraId="1703BDB1" w14:textId="5B83772E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  <w:t>Wiesbaden</w:t>
            </w:r>
          </w:p>
        </w:tc>
      </w:tr>
      <w:tr w:rsidR="006B031D" w:rsidRPr="00220B33" w14:paraId="13EDAA73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4BB2DB6" w14:textId="01480C05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bCs/>
                <w:iCs w:val="0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  <w:lang w:val="de-AT"/>
              </w:rPr>
              <w:t>Schulisches Praktikum im Bereich Handwerk</w:t>
            </w:r>
          </w:p>
        </w:tc>
        <w:tc>
          <w:tcPr>
            <w:tcW w:w="1701" w:type="dxa"/>
            <w:vAlign w:val="bottom"/>
          </w:tcPr>
          <w:p w14:paraId="0BD560C2" w14:textId="3F237822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</w:rPr>
              <w:t>09/2020 – 10/2020</w:t>
            </w:r>
          </w:p>
        </w:tc>
      </w:tr>
      <w:tr w:rsidR="006B031D" w:rsidRPr="00220B33" w14:paraId="7C4155D6" w14:textId="77777777" w:rsidTr="003E202E">
        <w:trPr>
          <w:trHeight w:val="57"/>
        </w:trPr>
        <w:tc>
          <w:tcPr>
            <w:tcW w:w="9072" w:type="dxa"/>
            <w:gridSpan w:val="2"/>
            <w:vAlign w:val="bottom"/>
          </w:tcPr>
          <w:p w14:paraId="075B07DE" w14:textId="77777777" w:rsidR="006B031D" w:rsidRPr="00220B33" w:rsidRDefault="006B031D" w:rsidP="007B69CA">
            <w:pPr>
              <w:pStyle w:val="Bullets"/>
              <w:numPr>
                <w:ilvl w:val="0"/>
                <w:numId w:val="40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Gestaltung von Schmuck</w:t>
            </w:r>
          </w:p>
          <w:p w14:paraId="3658805E" w14:textId="4A4972CA" w:rsidR="006B031D" w:rsidRPr="00220B33" w:rsidRDefault="006B031D" w:rsidP="007B69CA">
            <w:pPr>
              <w:pStyle w:val="Bullets"/>
              <w:numPr>
                <w:ilvl w:val="0"/>
                <w:numId w:val="40"/>
              </w:numPr>
              <w:rPr>
                <w:rFonts w:asciiTheme="majorBidi" w:hAnsiTheme="majorBidi" w:cstheme="majorBidi"/>
                <w:iCs w:val="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Herstellung eines eigenen Silberarmbands</w:t>
            </w:r>
          </w:p>
        </w:tc>
      </w:tr>
      <w:tr w:rsidR="006B031D" w:rsidRPr="00220B33" w14:paraId="414B4085" w14:textId="77777777" w:rsidTr="007640FC">
        <w:trPr>
          <w:trHeight w:val="397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A1B7CE9" w:rsidR="006B031D" w:rsidRPr="00220B33" w:rsidRDefault="006B031D" w:rsidP="007B69CA">
            <w:pPr>
              <w:pStyle w:val="BERSCHRIFT"/>
              <w:jc w:val="center"/>
              <w:rPr>
                <w:rFonts w:asciiTheme="majorBidi" w:hAnsiTheme="majorBidi" w:cstheme="majorBidi"/>
                <w:i/>
                <w:smallCaps w:val="0"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6B031D" w:rsidRPr="00220B33" w14:paraId="74251178" w14:textId="77777777" w:rsidTr="003E202E">
        <w:trPr>
          <w:trHeight w:val="283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23826F21" w14:textId="43549988" w:rsidR="006B031D" w:rsidRPr="001F6C24" w:rsidRDefault="001F6C24" w:rsidP="007B69CA">
            <w:pPr>
              <w:pStyle w:val="Ort"/>
              <w:jc w:val="left"/>
              <w:rPr>
                <w:rFonts w:asciiTheme="majorBidi" w:hAnsiTheme="majorBidi" w:cstheme="majorBidi"/>
                <w:b/>
                <w:i w:val="0"/>
                <w:smallCaps w:val="0"/>
                <w:sz w:val="18"/>
                <w:szCs w:val="18"/>
              </w:rPr>
            </w:pPr>
            <w:r w:rsidRPr="001F6C24">
              <w:rPr>
                <w:rFonts w:asciiTheme="majorBidi" w:hAnsiTheme="majorBidi" w:cstheme="majorBidi"/>
                <w:b/>
                <w:i w:val="0"/>
                <w:smallCaps w:val="0"/>
                <w:sz w:val="18"/>
                <w:szCs w:val="18"/>
              </w:rPr>
              <w:t>Assistenztrainer und Trainer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52A64438" w:rsidR="006B031D" w:rsidRPr="00220B33" w:rsidRDefault="006B031D" w:rsidP="007B69CA">
            <w:pPr>
              <w:pStyle w:val="Ort"/>
              <w:rPr>
                <w:rFonts w:asciiTheme="majorBidi" w:hAnsiTheme="majorBidi" w:cstheme="majorBidi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iCs/>
                <w:smallCaps w:val="0"/>
                <w:sz w:val="18"/>
                <w:szCs w:val="18"/>
              </w:rPr>
              <w:t>Wiesbaden</w:t>
            </w:r>
          </w:p>
        </w:tc>
      </w:tr>
      <w:tr w:rsidR="003E202E" w:rsidRPr="00220B33" w14:paraId="4F59C612" w14:textId="77777777" w:rsidTr="00F16B8D">
        <w:trPr>
          <w:trHeight w:val="286"/>
        </w:trPr>
        <w:tc>
          <w:tcPr>
            <w:tcW w:w="7371" w:type="dxa"/>
            <w:vAlign w:val="bottom"/>
          </w:tcPr>
          <w:p w14:paraId="32F07601" w14:textId="1F92D737" w:rsidR="003E202E" w:rsidRPr="001F6C24" w:rsidRDefault="001F6C24" w:rsidP="007B69CA">
            <w:pPr>
              <w:pStyle w:val="Beschreibung"/>
              <w:rPr>
                <w:rFonts w:asciiTheme="majorBidi" w:hAnsiTheme="majorBidi" w:cstheme="majorBidi"/>
                <w:bCs/>
                <w:sz w:val="18"/>
                <w:szCs w:val="18"/>
                <w:lang w:val="de-AT"/>
              </w:rPr>
            </w:pPr>
            <w:r w:rsidRPr="001F6C24">
              <w:rPr>
                <w:rFonts w:asciiTheme="majorBidi" w:hAnsiTheme="majorBidi" w:cstheme="majorBidi"/>
                <w:bCs/>
                <w:sz w:val="18"/>
                <w:szCs w:val="18"/>
              </w:rPr>
              <w:t>Budo-Schule Wiesbaden e.V.</w:t>
            </w:r>
          </w:p>
        </w:tc>
        <w:tc>
          <w:tcPr>
            <w:tcW w:w="1701" w:type="dxa"/>
            <w:vAlign w:val="bottom"/>
          </w:tcPr>
          <w:p w14:paraId="45DD2178" w14:textId="48FF6A82" w:rsidR="003E202E" w:rsidRPr="00220B33" w:rsidRDefault="003E202E" w:rsidP="007B69CA">
            <w:pPr>
              <w:pStyle w:val="Beschreibung"/>
              <w:jc w:val="right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05/2025</w:t>
            </w:r>
            <w:r w:rsidR="00925409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925409" w:rsidRPr="00220B33">
              <w:rPr>
                <w:rFonts w:asciiTheme="majorBidi" w:hAnsiTheme="majorBidi" w:cstheme="majorBidi"/>
                <w:sz w:val="18"/>
                <w:szCs w:val="18"/>
              </w:rPr>
              <w:t>–</w:t>
            </w:r>
            <w:r w:rsidR="00925409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>heute</w:t>
            </w:r>
            <w:r w:rsidRPr="00220B33">
              <w:rPr>
                <w:rFonts w:asciiTheme="majorBidi" w:hAnsiTheme="majorBidi" w:cstheme="majorBidi"/>
                <w:color w:val="000000"/>
              </w:rPr>
              <w:t xml:space="preserve">  </w:t>
            </w:r>
          </w:p>
        </w:tc>
      </w:tr>
      <w:tr w:rsidR="001F6C24" w:rsidRPr="00220B33" w14:paraId="18217521" w14:textId="77777777" w:rsidTr="00CD32CD">
        <w:trPr>
          <w:trHeight w:val="621"/>
        </w:trPr>
        <w:tc>
          <w:tcPr>
            <w:tcW w:w="9072" w:type="dxa"/>
            <w:gridSpan w:val="2"/>
            <w:vAlign w:val="bottom"/>
          </w:tcPr>
          <w:p w14:paraId="2973F20F" w14:textId="77777777" w:rsidR="001F6C24" w:rsidRDefault="001F6C24" w:rsidP="0013297F">
            <w:pPr>
              <w:pStyle w:val="Listenabsatz"/>
              <w:numPr>
                <w:ilvl w:val="0"/>
                <w:numId w:val="4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A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nleitung von Trainingseinheiten als Hauptverantwortlicher</w:t>
            </w:r>
          </w:p>
          <w:p w14:paraId="6019FCB1" w14:textId="77777777" w:rsidR="001F6C24" w:rsidRDefault="001F6C24" w:rsidP="0013297F">
            <w:pPr>
              <w:pStyle w:val="Listenabsatz"/>
              <w:numPr>
                <w:ilvl w:val="0"/>
                <w:numId w:val="4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Konzipierung von eigenen Trainingsinhalten</w:t>
            </w:r>
          </w:p>
          <w:p w14:paraId="7D288FCC" w14:textId="60000AEF" w:rsidR="001F6C24" w:rsidRDefault="001F6C24" w:rsidP="0013297F">
            <w:pPr>
              <w:pStyle w:val="Listenabsatz"/>
              <w:numPr>
                <w:ilvl w:val="0"/>
                <w:numId w:val="4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V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ermittlung von Trainingsinhalte der ersten Klasse über Leistungssportler bis zu Erwachsenen Gruppen</w:t>
            </w:r>
          </w:p>
        </w:tc>
      </w:tr>
      <w:tr w:rsidR="001F6C24" w:rsidRPr="00220B33" w14:paraId="1C75CD36" w14:textId="77777777" w:rsidTr="00F16B8D">
        <w:trPr>
          <w:trHeight w:val="255"/>
        </w:trPr>
        <w:tc>
          <w:tcPr>
            <w:tcW w:w="9072" w:type="dxa"/>
            <w:gridSpan w:val="2"/>
            <w:vAlign w:val="bottom"/>
          </w:tcPr>
          <w:p w14:paraId="274EFE12" w14:textId="26CDF0F6" w:rsidR="001F6C24" w:rsidRPr="001F6C24" w:rsidRDefault="001F6C24" w:rsidP="001F6C24">
            <w:pPr>
              <w:pStyle w:val="Beschreibung"/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1F6C24">
              <w:rPr>
                <w:rFonts w:asciiTheme="majorBidi" w:hAnsiTheme="majorBidi" w:cstheme="majorBidi"/>
                <w:bCs/>
                <w:sz w:val="18"/>
                <w:szCs w:val="18"/>
              </w:rPr>
              <w:t>Bundeskader</w:t>
            </w:r>
          </w:p>
        </w:tc>
      </w:tr>
      <w:tr w:rsidR="001F6C24" w:rsidRPr="00220B33" w14:paraId="130058C0" w14:textId="77777777" w:rsidTr="0013297F">
        <w:trPr>
          <w:trHeight w:val="57"/>
        </w:trPr>
        <w:tc>
          <w:tcPr>
            <w:tcW w:w="9072" w:type="dxa"/>
            <w:gridSpan w:val="2"/>
            <w:vAlign w:val="bottom"/>
          </w:tcPr>
          <w:p w14:paraId="5C0C2F08" w14:textId="77777777" w:rsidR="001F6C24" w:rsidRPr="003F6955" w:rsidRDefault="00C72C9D" w:rsidP="001F6C24">
            <w:pPr>
              <w:pStyle w:val="Beschreibung"/>
              <w:numPr>
                <w:ilvl w:val="0"/>
                <w:numId w:val="44"/>
              </w:numPr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</w:pPr>
            <w:r w:rsidRPr="003F6955"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  <w:t>Beratung bei der Auswahl von Nachwuchssportlern für den Bundeskader</w:t>
            </w:r>
          </w:p>
          <w:p w14:paraId="43D9BBA4" w14:textId="70B19963" w:rsidR="00C72C9D" w:rsidRPr="007640FC" w:rsidRDefault="00C72C9D" w:rsidP="001F6C24">
            <w:pPr>
              <w:pStyle w:val="Beschreibung"/>
              <w:numPr>
                <w:ilvl w:val="0"/>
                <w:numId w:val="44"/>
              </w:numPr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3F6955"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  <w:t>Training</w:t>
            </w:r>
            <w:r w:rsidRPr="007640F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von Nachwuchssportlern auf Bundeskaderebene</w:t>
            </w:r>
          </w:p>
        </w:tc>
      </w:tr>
      <w:tr w:rsidR="0013297F" w:rsidRPr="00220B33" w14:paraId="576B6AC7" w14:textId="77777777" w:rsidTr="00925409">
        <w:trPr>
          <w:trHeight w:val="283"/>
        </w:trPr>
        <w:tc>
          <w:tcPr>
            <w:tcW w:w="9072" w:type="dxa"/>
            <w:gridSpan w:val="2"/>
            <w:vAlign w:val="bottom"/>
          </w:tcPr>
          <w:p w14:paraId="47DBD446" w14:textId="396BD98E" w:rsidR="001F6C24" w:rsidRPr="007640FC" w:rsidRDefault="0013297F" w:rsidP="001F6C24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640FC">
              <w:rPr>
                <w:rFonts w:asciiTheme="majorBidi" w:hAnsiTheme="majorBidi" w:cstheme="majorBidi"/>
                <w:b/>
                <w:sz w:val="18"/>
                <w:szCs w:val="18"/>
              </w:rPr>
              <w:t>Schulsanitätsdienst</w:t>
            </w:r>
          </w:p>
        </w:tc>
      </w:tr>
      <w:tr w:rsidR="001F6C24" w:rsidRPr="00220B33" w14:paraId="5EB0DAD1" w14:textId="77777777" w:rsidTr="00925409">
        <w:trPr>
          <w:trHeight w:val="283"/>
        </w:trPr>
        <w:tc>
          <w:tcPr>
            <w:tcW w:w="9072" w:type="dxa"/>
            <w:gridSpan w:val="2"/>
            <w:vAlign w:val="bottom"/>
          </w:tcPr>
          <w:p w14:paraId="070B9345" w14:textId="77777777" w:rsidR="001F6C24" w:rsidRPr="007640FC" w:rsidRDefault="001F6C24" w:rsidP="001F6C24">
            <w:pPr>
              <w:pStyle w:val="Listenabsatz"/>
              <w:numPr>
                <w:ilvl w:val="0"/>
                <w:numId w:val="4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Mehrtätige Ausbildung zum Schulsanitäter ASB</w:t>
            </w:r>
          </w:p>
          <w:p w14:paraId="1FAD8415" w14:textId="621D7EE1" w:rsidR="001F6C24" w:rsidRPr="007640FC" w:rsidRDefault="001F6C24" w:rsidP="001F6C24">
            <w:pPr>
              <w:pStyle w:val="Listenabsatz"/>
              <w:numPr>
                <w:ilvl w:val="0"/>
                <w:numId w:val="43"/>
              </w:num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Abschluss eines Erste Hilfekurses und die Zertifizierung als Schulsanitäter</w:t>
            </w:r>
          </w:p>
        </w:tc>
      </w:tr>
      <w:tr w:rsidR="006B031D" w:rsidRPr="00220B33" w14:paraId="482569A2" w14:textId="77777777" w:rsidTr="007640FC">
        <w:trPr>
          <w:trHeight w:val="397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2B27A1F2" w:rsidR="006B031D" w:rsidRPr="00220B33" w:rsidRDefault="006B031D" w:rsidP="007B69CA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b/>
                <w:sz w:val="24"/>
                <w:szCs w:val="24"/>
              </w:rPr>
              <w:t>FÄHIGKEITEN &amp; INTERESSEN</w:t>
            </w:r>
          </w:p>
        </w:tc>
      </w:tr>
      <w:tr w:rsidR="005661F7" w:rsidRPr="00220B33" w14:paraId="2B257790" w14:textId="1374229C" w:rsidTr="00925409">
        <w:trPr>
          <w:trHeight w:val="283"/>
        </w:trPr>
        <w:tc>
          <w:tcPr>
            <w:tcW w:w="9072" w:type="dxa"/>
            <w:gridSpan w:val="2"/>
            <w:tcBorders>
              <w:top w:val="single" w:sz="4" w:space="0" w:color="auto"/>
            </w:tcBorders>
            <w:vAlign w:val="bottom"/>
          </w:tcPr>
          <w:p w14:paraId="6960805A" w14:textId="00E70E22" w:rsidR="005661F7" w:rsidRPr="00220B33" w:rsidRDefault="005661F7" w:rsidP="007B69CA">
            <w:p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>Sprachkenntnisse: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5661F7" w:rsidRPr="00220B33" w14:paraId="5CCAD0FF" w14:textId="77777777" w:rsidTr="00925409">
        <w:trPr>
          <w:trHeight w:val="143"/>
        </w:trPr>
        <w:tc>
          <w:tcPr>
            <w:tcW w:w="9072" w:type="dxa"/>
            <w:gridSpan w:val="2"/>
            <w:vAlign w:val="bottom"/>
          </w:tcPr>
          <w:p w14:paraId="73BAB551" w14:textId="351BC686" w:rsidR="005661F7" w:rsidRPr="00220B33" w:rsidRDefault="005661F7" w:rsidP="007B69CA">
            <w:pPr>
              <w:pStyle w:val="Listenabsatz"/>
              <w:numPr>
                <w:ilvl w:val="0"/>
                <w:numId w:val="28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(fließend)</w:t>
            </w:r>
          </w:p>
        </w:tc>
      </w:tr>
      <w:tr w:rsidR="005661F7" w:rsidRPr="00220B33" w14:paraId="45706C3F" w14:textId="3B5FC4C1" w:rsidTr="003E202E">
        <w:trPr>
          <w:trHeight w:val="283"/>
        </w:trPr>
        <w:tc>
          <w:tcPr>
            <w:tcW w:w="9072" w:type="dxa"/>
            <w:gridSpan w:val="2"/>
            <w:vAlign w:val="bottom"/>
          </w:tcPr>
          <w:p w14:paraId="640C06EA" w14:textId="7E30D499" w:rsidR="005661F7" w:rsidRPr="00220B33" w:rsidRDefault="005661F7" w:rsidP="007B69CA">
            <w:p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Technische</w:t>
            </w:r>
            <w:proofErr w:type="spellEnd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Ken</w:t>
            </w:r>
            <w:r w:rsidR="00682757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n</w:t>
            </w:r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tnisse</w:t>
            </w:r>
            <w:proofErr w:type="spellEnd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:</w:t>
            </w:r>
            <w:r w:rsidRPr="00220B33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</w:p>
        </w:tc>
      </w:tr>
      <w:tr w:rsidR="005661F7" w:rsidRPr="00220B33" w14:paraId="797E37EF" w14:textId="77777777" w:rsidTr="00925409">
        <w:trPr>
          <w:trHeight w:val="79"/>
        </w:trPr>
        <w:tc>
          <w:tcPr>
            <w:tcW w:w="9072" w:type="dxa"/>
            <w:gridSpan w:val="2"/>
            <w:vAlign w:val="bottom"/>
          </w:tcPr>
          <w:p w14:paraId="3B45A2AA" w14:textId="26298DB0" w:rsidR="005661F7" w:rsidRPr="00220B33" w:rsidRDefault="005661F7" w:rsidP="007B69CA">
            <w:pPr>
              <w:pStyle w:val="Listenabsatz"/>
              <w:numPr>
                <w:ilvl w:val="0"/>
                <w:numId w:val="28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="000E2A85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(</w:t>
            </w:r>
            <w:r w:rsidR="001F6C24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PowerPoint</w:t>
            </w:r>
            <w:r w:rsidR="000E2A85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 xml:space="preserve">, </w:t>
            </w:r>
            <w:r w:rsidR="001F6C24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Excel</w:t>
            </w:r>
            <w:r w:rsidR="000E2A85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, Word)</w:t>
            </w:r>
          </w:p>
        </w:tc>
      </w:tr>
      <w:tr w:rsidR="005661F7" w:rsidRPr="00220B33" w14:paraId="70CB01B0" w14:textId="5E862698" w:rsidTr="003E202E">
        <w:trPr>
          <w:trHeight w:val="283"/>
        </w:trPr>
        <w:tc>
          <w:tcPr>
            <w:tcW w:w="9072" w:type="dxa"/>
            <w:gridSpan w:val="2"/>
            <w:vAlign w:val="bottom"/>
          </w:tcPr>
          <w:p w14:paraId="5B836E88" w14:textId="5D048B5B" w:rsidR="005661F7" w:rsidRPr="00220B33" w:rsidRDefault="005661F7" w:rsidP="007B69CA">
            <w:p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Interessen: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5661F7" w:rsidRPr="00220B33" w14:paraId="4D0D02A1" w14:textId="77777777" w:rsidTr="00925409">
        <w:trPr>
          <w:trHeight w:val="58"/>
        </w:trPr>
        <w:tc>
          <w:tcPr>
            <w:tcW w:w="9072" w:type="dxa"/>
            <w:gridSpan w:val="2"/>
            <w:vAlign w:val="bottom"/>
          </w:tcPr>
          <w:p w14:paraId="7F071066" w14:textId="3B1CAC23" w:rsidR="005661F7" w:rsidRPr="00220B33" w:rsidRDefault="005661F7" w:rsidP="007B69CA">
            <w:pPr>
              <w:pStyle w:val="Listenabsatz"/>
              <w:numPr>
                <w:ilvl w:val="0"/>
                <w:numId w:val="28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  <w:t>Musizieren (</w:t>
            </w: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Cello)</w:t>
            </w:r>
          </w:p>
        </w:tc>
      </w:tr>
      <w:tr w:rsidR="006B031D" w:rsidRPr="00220B33" w14:paraId="071AB173" w14:textId="77777777" w:rsidTr="00DE60A0">
        <w:trPr>
          <w:trHeight w:val="603"/>
        </w:trPr>
        <w:tc>
          <w:tcPr>
            <w:tcW w:w="9072" w:type="dxa"/>
            <w:gridSpan w:val="2"/>
            <w:vAlign w:val="bottom"/>
          </w:tcPr>
          <w:p w14:paraId="6478BDEA" w14:textId="5C90DACF" w:rsidR="006B031D" w:rsidRPr="00220B33" w:rsidRDefault="006B031D" w:rsidP="007B69CA">
            <w:p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</w:p>
        </w:tc>
      </w:tr>
    </w:tbl>
    <w:p w14:paraId="0747D2BF" w14:textId="3C2729C4" w:rsidR="00723643" w:rsidRPr="00BA5D67" w:rsidRDefault="00DE60A0" w:rsidP="00864FE5">
      <w:pPr>
        <w:rPr>
          <w:rFonts w:ascii="Times New Roman" w:hAnsi="Times New Roman" w:cs="Times New Roman"/>
          <w:sz w:val="18"/>
        </w:rPr>
      </w:pPr>
      <w:r>
        <w:rPr>
          <w:rFonts w:asciiTheme="majorBidi" w:hAnsiTheme="majorBidi" w:cstheme="majorBidi"/>
          <w:sz w:val="18"/>
          <w:szCs w:val="18"/>
        </w:rPr>
        <w:t>Wiesbaden</w:t>
      </w:r>
      <w:r w:rsidRPr="00220B33">
        <w:rPr>
          <w:rFonts w:asciiTheme="majorBidi" w:hAnsiTheme="majorBidi" w:cstheme="majorBidi"/>
          <w:sz w:val="18"/>
          <w:szCs w:val="18"/>
        </w:rPr>
        <w:t xml:space="preserve">, </w:t>
      </w:r>
      <w:r>
        <w:rPr>
          <w:rFonts w:asciiTheme="majorBidi" w:hAnsiTheme="majorBidi" w:cstheme="majorBidi"/>
          <w:sz w:val="18"/>
          <w:szCs w:val="18"/>
        </w:rPr>
        <w:t>27.02.2026</w:t>
      </w:r>
    </w:p>
    <w:sectPr w:rsidR="00723643" w:rsidRPr="00BA5D67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8587" w14:textId="77777777" w:rsidR="00A03B0E" w:rsidRDefault="00A03B0E" w:rsidP="00BE053D">
      <w:pPr>
        <w:spacing w:after="0" w:line="240" w:lineRule="auto"/>
      </w:pPr>
      <w:r>
        <w:separator/>
      </w:r>
    </w:p>
  </w:endnote>
  <w:endnote w:type="continuationSeparator" w:id="0">
    <w:p w14:paraId="18533959" w14:textId="77777777" w:rsidR="00A03B0E" w:rsidRDefault="00A03B0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88A0" w14:textId="77777777" w:rsidR="00A03B0E" w:rsidRDefault="00A03B0E" w:rsidP="00BE053D">
      <w:pPr>
        <w:spacing w:after="0" w:line="240" w:lineRule="auto"/>
      </w:pPr>
      <w:r>
        <w:separator/>
      </w:r>
    </w:p>
  </w:footnote>
  <w:footnote w:type="continuationSeparator" w:id="0">
    <w:p w14:paraId="4BD9964E" w14:textId="77777777" w:rsidR="00A03B0E" w:rsidRDefault="00A03B0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7C0C95"/>
    <w:multiLevelType w:val="hybridMultilevel"/>
    <w:tmpl w:val="A760A8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D004E"/>
    <w:multiLevelType w:val="hybridMultilevel"/>
    <w:tmpl w:val="4C66494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25951"/>
    <w:multiLevelType w:val="hybridMultilevel"/>
    <w:tmpl w:val="684ED8F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3439AC"/>
    <w:multiLevelType w:val="hybridMultilevel"/>
    <w:tmpl w:val="A8CADF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E60EA"/>
    <w:multiLevelType w:val="hybridMultilevel"/>
    <w:tmpl w:val="1B7A67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784952"/>
    <w:multiLevelType w:val="hybridMultilevel"/>
    <w:tmpl w:val="47B2F35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059BA"/>
    <w:multiLevelType w:val="hybridMultilevel"/>
    <w:tmpl w:val="E070D9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1039D7"/>
    <w:multiLevelType w:val="hybridMultilevel"/>
    <w:tmpl w:val="4CE41B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7257DF"/>
    <w:multiLevelType w:val="hybridMultilevel"/>
    <w:tmpl w:val="9D3A60D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047AAF"/>
    <w:multiLevelType w:val="hybridMultilevel"/>
    <w:tmpl w:val="10001D2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04C4D"/>
    <w:multiLevelType w:val="hybridMultilevel"/>
    <w:tmpl w:val="E654B60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0B1840"/>
    <w:multiLevelType w:val="hybridMultilevel"/>
    <w:tmpl w:val="1A2456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5E0CC3"/>
    <w:multiLevelType w:val="hybridMultilevel"/>
    <w:tmpl w:val="927E64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182D8C"/>
    <w:multiLevelType w:val="hybridMultilevel"/>
    <w:tmpl w:val="727C76C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22"/>
  </w:num>
  <w:num w:numId="2" w16cid:durableId="1517961058">
    <w:abstractNumId w:val="26"/>
  </w:num>
  <w:num w:numId="3" w16cid:durableId="1252082647">
    <w:abstractNumId w:val="29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21"/>
  </w:num>
  <w:num w:numId="8" w16cid:durableId="1949311987">
    <w:abstractNumId w:val="35"/>
  </w:num>
  <w:num w:numId="9" w16cid:durableId="1961916187">
    <w:abstractNumId w:val="19"/>
  </w:num>
  <w:num w:numId="10" w16cid:durableId="1947156070">
    <w:abstractNumId w:val="38"/>
  </w:num>
  <w:num w:numId="11" w16cid:durableId="1715693601">
    <w:abstractNumId w:val="7"/>
  </w:num>
  <w:num w:numId="12" w16cid:durableId="1688167074">
    <w:abstractNumId w:val="9"/>
  </w:num>
  <w:num w:numId="13" w16cid:durableId="2040233879">
    <w:abstractNumId w:val="11"/>
  </w:num>
  <w:num w:numId="14" w16cid:durableId="1178347352">
    <w:abstractNumId w:val="13"/>
  </w:num>
  <w:num w:numId="15" w16cid:durableId="1771580397">
    <w:abstractNumId w:val="33"/>
  </w:num>
  <w:num w:numId="16" w16cid:durableId="1721974678">
    <w:abstractNumId w:val="6"/>
  </w:num>
  <w:num w:numId="17" w16cid:durableId="2003701761">
    <w:abstractNumId w:val="25"/>
  </w:num>
  <w:num w:numId="18" w16cid:durableId="1247112201">
    <w:abstractNumId w:val="5"/>
  </w:num>
  <w:num w:numId="19" w16cid:durableId="142089335">
    <w:abstractNumId w:val="28"/>
  </w:num>
  <w:num w:numId="20" w16cid:durableId="702943334">
    <w:abstractNumId w:val="15"/>
  </w:num>
  <w:num w:numId="21" w16cid:durableId="1697075762">
    <w:abstractNumId w:val="17"/>
  </w:num>
  <w:num w:numId="22" w16cid:durableId="424351624">
    <w:abstractNumId w:val="23"/>
  </w:num>
  <w:num w:numId="23" w16cid:durableId="1984038324">
    <w:abstractNumId w:val="10"/>
  </w:num>
  <w:num w:numId="24" w16cid:durableId="2056856694">
    <w:abstractNumId w:val="30"/>
  </w:num>
  <w:num w:numId="25" w16cid:durableId="548689742">
    <w:abstractNumId w:val="39"/>
  </w:num>
  <w:num w:numId="26" w16cid:durableId="1499494221">
    <w:abstractNumId w:val="27"/>
  </w:num>
  <w:num w:numId="27" w16cid:durableId="624386309">
    <w:abstractNumId w:val="29"/>
  </w:num>
  <w:num w:numId="28" w16cid:durableId="1874615596">
    <w:abstractNumId w:val="12"/>
  </w:num>
  <w:num w:numId="29" w16cid:durableId="632752857">
    <w:abstractNumId w:val="36"/>
  </w:num>
  <w:num w:numId="30" w16cid:durableId="861892941">
    <w:abstractNumId w:val="34"/>
  </w:num>
  <w:num w:numId="31" w16cid:durableId="1225530828">
    <w:abstractNumId w:val="31"/>
  </w:num>
  <w:num w:numId="32" w16cid:durableId="1042048984">
    <w:abstractNumId w:val="4"/>
  </w:num>
  <w:num w:numId="33" w16cid:durableId="480733625">
    <w:abstractNumId w:val="16"/>
  </w:num>
  <w:num w:numId="34" w16cid:durableId="1794713149">
    <w:abstractNumId w:val="18"/>
  </w:num>
  <w:num w:numId="35" w16cid:durableId="1858809196">
    <w:abstractNumId w:val="20"/>
  </w:num>
  <w:num w:numId="36" w16cid:durableId="1395816998">
    <w:abstractNumId w:val="29"/>
  </w:num>
  <w:num w:numId="37" w16cid:durableId="1307398873">
    <w:abstractNumId w:val="29"/>
  </w:num>
  <w:num w:numId="38" w16cid:durableId="78411762">
    <w:abstractNumId w:val="37"/>
  </w:num>
  <w:num w:numId="39" w16cid:durableId="1076632919">
    <w:abstractNumId w:val="29"/>
  </w:num>
  <w:num w:numId="40" w16cid:durableId="534930557">
    <w:abstractNumId w:val="32"/>
  </w:num>
  <w:num w:numId="41" w16cid:durableId="434596341">
    <w:abstractNumId w:val="29"/>
  </w:num>
  <w:num w:numId="42" w16cid:durableId="355473140">
    <w:abstractNumId w:val="24"/>
  </w:num>
  <w:num w:numId="43" w16cid:durableId="226645548">
    <w:abstractNumId w:val="14"/>
  </w:num>
  <w:num w:numId="44" w16cid:durableId="539590434">
    <w:abstractNumId w:val="8"/>
  </w:num>
  <w:num w:numId="45" w16cid:durableId="1982229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170EE"/>
    <w:rsid w:val="00061D33"/>
    <w:rsid w:val="00064643"/>
    <w:rsid w:val="00075289"/>
    <w:rsid w:val="00087747"/>
    <w:rsid w:val="000A1FDA"/>
    <w:rsid w:val="000B63E2"/>
    <w:rsid w:val="000B6548"/>
    <w:rsid w:val="000D671A"/>
    <w:rsid w:val="000E2A85"/>
    <w:rsid w:val="00103EC5"/>
    <w:rsid w:val="00116C6E"/>
    <w:rsid w:val="00125CA6"/>
    <w:rsid w:val="0013297F"/>
    <w:rsid w:val="00156FC9"/>
    <w:rsid w:val="00162A5A"/>
    <w:rsid w:val="001647AB"/>
    <w:rsid w:val="00172867"/>
    <w:rsid w:val="00175B6D"/>
    <w:rsid w:val="001901ED"/>
    <w:rsid w:val="00192C7E"/>
    <w:rsid w:val="0019483A"/>
    <w:rsid w:val="001A46BF"/>
    <w:rsid w:val="001A481B"/>
    <w:rsid w:val="001B0186"/>
    <w:rsid w:val="001B3F48"/>
    <w:rsid w:val="001B62CA"/>
    <w:rsid w:val="001D4DCD"/>
    <w:rsid w:val="001F4175"/>
    <w:rsid w:val="001F6C24"/>
    <w:rsid w:val="00220B33"/>
    <w:rsid w:val="00223A4D"/>
    <w:rsid w:val="0023054D"/>
    <w:rsid w:val="00232CB5"/>
    <w:rsid w:val="00234A7E"/>
    <w:rsid w:val="0024373D"/>
    <w:rsid w:val="002508C2"/>
    <w:rsid w:val="00267252"/>
    <w:rsid w:val="00282DB0"/>
    <w:rsid w:val="00293CED"/>
    <w:rsid w:val="002B2091"/>
    <w:rsid w:val="002C6972"/>
    <w:rsid w:val="002D2B32"/>
    <w:rsid w:val="002D4516"/>
    <w:rsid w:val="002D714B"/>
    <w:rsid w:val="002F46AD"/>
    <w:rsid w:val="003101F0"/>
    <w:rsid w:val="00314B7A"/>
    <w:rsid w:val="00324BC5"/>
    <w:rsid w:val="00340BAB"/>
    <w:rsid w:val="003418E0"/>
    <w:rsid w:val="003473A5"/>
    <w:rsid w:val="00347F8D"/>
    <w:rsid w:val="00372F7B"/>
    <w:rsid w:val="003733E5"/>
    <w:rsid w:val="00390EA6"/>
    <w:rsid w:val="003A4CB8"/>
    <w:rsid w:val="003D4783"/>
    <w:rsid w:val="003E202E"/>
    <w:rsid w:val="003E27C3"/>
    <w:rsid w:val="003F3E3F"/>
    <w:rsid w:val="003F6955"/>
    <w:rsid w:val="004067B8"/>
    <w:rsid w:val="004154BE"/>
    <w:rsid w:val="00415A93"/>
    <w:rsid w:val="0042013D"/>
    <w:rsid w:val="00422F83"/>
    <w:rsid w:val="00426D7E"/>
    <w:rsid w:val="0043430C"/>
    <w:rsid w:val="00435E6D"/>
    <w:rsid w:val="00443668"/>
    <w:rsid w:val="00456B0D"/>
    <w:rsid w:val="00475973"/>
    <w:rsid w:val="00476AF8"/>
    <w:rsid w:val="00484FD7"/>
    <w:rsid w:val="004929FB"/>
    <w:rsid w:val="004A54BA"/>
    <w:rsid w:val="004B6A5E"/>
    <w:rsid w:val="00503AB0"/>
    <w:rsid w:val="00507EA7"/>
    <w:rsid w:val="00526089"/>
    <w:rsid w:val="00527A28"/>
    <w:rsid w:val="00527DCA"/>
    <w:rsid w:val="00547E00"/>
    <w:rsid w:val="00547E36"/>
    <w:rsid w:val="005661F7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5AC4"/>
    <w:rsid w:val="00682757"/>
    <w:rsid w:val="00693E09"/>
    <w:rsid w:val="006A2DE9"/>
    <w:rsid w:val="006A7230"/>
    <w:rsid w:val="006B031D"/>
    <w:rsid w:val="006B0751"/>
    <w:rsid w:val="006B1F27"/>
    <w:rsid w:val="006B4E32"/>
    <w:rsid w:val="006B72C7"/>
    <w:rsid w:val="006B7F78"/>
    <w:rsid w:val="006C2252"/>
    <w:rsid w:val="006C649F"/>
    <w:rsid w:val="006D7F7F"/>
    <w:rsid w:val="006E2C9C"/>
    <w:rsid w:val="006E40EF"/>
    <w:rsid w:val="006F0039"/>
    <w:rsid w:val="006F17DD"/>
    <w:rsid w:val="00711CEF"/>
    <w:rsid w:val="00720320"/>
    <w:rsid w:val="00723643"/>
    <w:rsid w:val="00725D3C"/>
    <w:rsid w:val="00733DA1"/>
    <w:rsid w:val="00737822"/>
    <w:rsid w:val="0074111D"/>
    <w:rsid w:val="00742EE3"/>
    <w:rsid w:val="00753D4A"/>
    <w:rsid w:val="00756912"/>
    <w:rsid w:val="00761609"/>
    <w:rsid w:val="00763DCE"/>
    <w:rsid w:val="007640FC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59F6"/>
    <w:rsid w:val="007A720F"/>
    <w:rsid w:val="007B69CA"/>
    <w:rsid w:val="007C6A3C"/>
    <w:rsid w:val="007D2E25"/>
    <w:rsid w:val="007D4BEE"/>
    <w:rsid w:val="007D5BE9"/>
    <w:rsid w:val="008050E4"/>
    <w:rsid w:val="0082241D"/>
    <w:rsid w:val="0082257D"/>
    <w:rsid w:val="00853438"/>
    <w:rsid w:val="00864FE5"/>
    <w:rsid w:val="00866846"/>
    <w:rsid w:val="00875DA9"/>
    <w:rsid w:val="008857CB"/>
    <w:rsid w:val="00895E38"/>
    <w:rsid w:val="008A782B"/>
    <w:rsid w:val="008B0FC0"/>
    <w:rsid w:val="008C429A"/>
    <w:rsid w:val="008E1F3D"/>
    <w:rsid w:val="009053D7"/>
    <w:rsid w:val="0091331D"/>
    <w:rsid w:val="00925409"/>
    <w:rsid w:val="0093223C"/>
    <w:rsid w:val="00941A87"/>
    <w:rsid w:val="009501C2"/>
    <w:rsid w:val="009668B9"/>
    <w:rsid w:val="00976577"/>
    <w:rsid w:val="00996356"/>
    <w:rsid w:val="00997D9A"/>
    <w:rsid w:val="009C1447"/>
    <w:rsid w:val="009C44DF"/>
    <w:rsid w:val="009D7C49"/>
    <w:rsid w:val="009E7297"/>
    <w:rsid w:val="009F04AB"/>
    <w:rsid w:val="009F0733"/>
    <w:rsid w:val="009F1B41"/>
    <w:rsid w:val="009F2F51"/>
    <w:rsid w:val="00A0257D"/>
    <w:rsid w:val="00A03B0E"/>
    <w:rsid w:val="00A12EDC"/>
    <w:rsid w:val="00A23435"/>
    <w:rsid w:val="00A26D0D"/>
    <w:rsid w:val="00A33BDE"/>
    <w:rsid w:val="00A34885"/>
    <w:rsid w:val="00A43BC1"/>
    <w:rsid w:val="00A73415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D35AB"/>
    <w:rsid w:val="00AE4ED3"/>
    <w:rsid w:val="00AF7D90"/>
    <w:rsid w:val="00B0230B"/>
    <w:rsid w:val="00B07659"/>
    <w:rsid w:val="00B17D95"/>
    <w:rsid w:val="00B22907"/>
    <w:rsid w:val="00B23509"/>
    <w:rsid w:val="00B33E8C"/>
    <w:rsid w:val="00B359DB"/>
    <w:rsid w:val="00B3632B"/>
    <w:rsid w:val="00B409D8"/>
    <w:rsid w:val="00B5178D"/>
    <w:rsid w:val="00B67F1F"/>
    <w:rsid w:val="00B701D7"/>
    <w:rsid w:val="00B90595"/>
    <w:rsid w:val="00BA215A"/>
    <w:rsid w:val="00BA5D67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27D4"/>
    <w:rsid w:val="00C54BE3"/>
    <w:rsid w:val="00C57F80"/>
    <w:rsid w:val="00C72C9D"/>
    <w:rsid w:val="00C768ED"/>
    <w:rsid w:val="00C82A8F"/>
    <w:rsid w:val="00C916C2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30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60A0"/>
    <w:rsid w:val="00E00140"/>
    <w:rsid w:val="00E13110"/>
    <w:rsid w:val="00E24DF1"/>
    <w:rsid w:val="00E40B9A"/>
    <w:rsid w:val="00E431ED"/>
    <w:rsid w:val="00E55D90"/>
    <w:rsid w:val="00E5668E"/>
    <w:rsid w:val="00E64FF5"/>
    <w:rsid w:val="00E907EC"/>
    <w:rsid w:val="00E96919"/>
    <w:rsid w:val="00EA5421"/>
    <w:rsid w:val="00EB34FC"/>
    <w:rsid w:val="00EB5816"/>
    <w:rsid w:val="00ED0EA9"/>
    <w:rsid w:val="00EE21E7"/>
    <w:rsid w:val="00EF3643"/>
    <w:rsid w:val="00EF77DF"/>
    <w:rsid w:val="00F022EB"/>
    <w:rsid w:val="00F11BEF"/>
    <w:rsid w:val="00F165E1"/>
    <w:rsid w:val="00F16B8D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80678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2428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2x9h0hv2hg@goetheuniversitaet.onmicrosoft.com</cp:lastModifiedBy>
  <cp:revision>10</cp:revision>
  <cp:lastPrinted>2026-03-18T17:01:00Z</cp:lastPrinted>
  <dcterms:created xsi:type="dcterms:W3CDTF">2026-03-18T17:01:00Z</dcterms:created>
  <dcterms:modified xsi:type="dcterms:W3CDTF">2026-03-18T17:20:00Z</dcterms:modified>
</cp:coreProperties>
</file>