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1842"/>
      </w:tblGrid>
      <w:tr w:rsidR="00553653" w:rsidRPr="000023C5" w14:paraId="70E5B2ED" w14:textId="77777777" w:rsidTr="00735816">
        <w:trPr>
          <w:trHeight w:val="283"/>
        </w:trPr>
        <w:tc>
          <w:tcPr>
            <w:tcW w:w="10206" w:type="dxa"/>
            <w:gridSpan w:val="2"/>
            <w:vAlign w:val="bottom"/>
          </w:tcPr>
          <w:p w14:paraId="16FF4906" w14:textId="77777777" w:rsidR="00553653" w:rsidRPr="00570444" w:rsidRDefault="00553653" w:rsidP="00D36DC2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570444">
              <w:rPr>
                <w:rFonts w:ascii="Arial" w:hAnsi="Arial" w:cs="Arial"/>
                <w:b/>
                <w:sz w:val="48"/>
                <w:szCs w:val="44"/>
              </w:rPr>
              <w:t xml:space="preserve">Mariam </w:t>
            </w:r>
            <w:proofErr w:type="spellStart"/>
            <w:r w:rsidRPr="00570444">
              <w:rPr>
                <w:rFonts w:ascii="Arial" w:hAnsi="Arial" w:cs="Arial"/>
                <w:b/>
                <w:sz w:val="48"/>
                <w:szCs w:val="44"/>
              </w:rPr>
              <w:t>Souseh</w:t>
            </w:r>
            <w:proofErr w:type="spellEnd"/>
          </w:p>
          <w:p w14:paraId="5AA11669" w14:textId="3A236A21" w:rsidR="00553653" w:rsidRPr="00570444" w:rsidRDefault="00AB1579" w:rsidP="00E90E7B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22.03.2005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570444" w:rsidRDefault="006C32B3" w:rsidP="00D36DC2">
            <w:pPr>
              <w:rPr>
                <w:rFonts w:ascii="Arial" w:hAnsi="Arial" w:cs="Arial"/>
                <w:b/>
                <w:sz w:val="28"/>
              </w:rPr>
            </w:pPr>
            <w:r w:rsidRPr="00570444">
              <w:rPr>
                <w:rFonts w:ascii="Arial" w:hAnsi="Arial" w:cs="Arial"/>
                <w:b/>
                <w:sz w:val="28"/>
                <w:szCs w:val="32"/>
              </w:rPr>
              <w:t>EDUCATION</w:t>
            </w:r>
          </w:p>
        </w:tc>
      </w:tr>
      <w:tr w:rsidR="0048041A" w:rsidRPr="000023C5" w14:paraId="4B434202" w14:textId="77777777" w:rsidTr="00735816">
        <w:trPr>
          <w:trHeight w:val="340"/>
        </w:trPr>
        <w:tc>
          <w:tcPr>
            <w:tcW w:w="8364" w:type="dxa"/>
            <w:vAlign w:val="bottom"/>
          </w:tcPr>
          <w:p w14:paraId="5ACFF6F8" w14:textId="77777777" w:rsidR="0048041A" w:rsidRPr="00570444" w:rsidRDefault="0048041A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Stiftung Universität Hildesheim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bCs/>
                <w:iCs/>
                <w:sz w:val="20"/>
                <w:szCs w:val="20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77427303" w14:textId="77777777" w:rsidR="0048041A" w:rsidRPr="00570444" w:rsidRDefault="0048041A" w:rsidP="00D36DC2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10/2024 – 01/2026</w:t>
            </w:r>
          </w:p>
        </w:tc>
      </w:tr>
      <w:tr w:rsidR="008611B5" w:rsidRPr="000023C5" w14:paraId="67F1AA2F" w14:textId="77777777" w:rsidTr="00735816">
        <w:trPr>
          <w:trHeight w:val="20"/>
        </w:trPr>
        <w:tc>
          <w:tcPr>
            <w:tcW w:w="10206" w:type="dxa"/>
            <w:gridSpan w:val="2"/>
            <w:vAlign w:val="bottom"/>
          </w:tcPr>
          <w:p w14:paraId="54A20DA1" w14:textId="67E7B2A8" w:rsidR="008611B5" w:rsidRPr="00570444" w:rsidRDefault="008611B5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Economics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and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Englis</w:t>
            </w:r>
            <w:r w:rsidR="008C478F"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h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  <w:tr w:rsidR="003B2594" w:rsidRPr="000023C5" w14:paraId="36B46EDC" w14:textId="77777777" w:rsidTr="00735816">
        <w:trPr>
          <w:trHeight w:val="340"/>
        </w:trPr>
        <w:tc>
          <w:tcPr>
            <w:tcW w:w="8364" w:type="dxa"/>
            <w:vAlign w:val="bottom"/>
          </w:tcPr>
          <w:p w14:paraId="5B71D1B7" w14:textId="77777777" w:rsidR="003B2594" w:rsidRPr="00570444" w:rsidRDefault="003B2594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Gymnasium Himmelsthür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38873977" w14:textId="77777777" w:rsidR="003B2594" w:rsidRPr="00570444" w:rsidRDefault="003B2594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08/2015 – 06/2024</w:t>
            </w:r>
          </w:p>
        </w:tc>
      </w:tr>
      <w:tr w:rsidR="003C52D8" w:rsidRPr="000023C5" w14:paraId="74841064" w14:textId="77777777" w:rsidTr="00D23F09">
        <w:trPr>
          <w:trHeight w:val="20"/>
        </w:trPr>
        <w:tc>
          <w:tcPr>
            <w:tcW w:w="10206" w:type="dxa"/>
            <w:gridSpan w:val="2"/>
            <w:vAlign w:val="bottom"/>
          </w:tcPr>
          <w:p w14:paraId="38B435E3" w14:textId="46BF68B3" w:rsidR="003C52D8" w:rsidRPr="00570444" w:rsidRDefault="003C52D8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Allgemeine Hochschulreife (</w:t>
            </w:r>
            <w:r w:rsidR="0041342D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German</w:t>
            </w:r>
            <w:r w:rsidR="00BA2544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-A-Level </w:t>
            </w:r>
            <w:proofErr w:type="spellStart"/>
            <w:r w:rsidR="00780A52"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)</w:t>
            </w:r>
          </w:p>
        </w:tc>
      </w:tr>
      <w:tr w:rsidR="00BF70AE" w:rsidRPr="000023C5" w14:paraId="4437415E" w14:textId="77777777" w:rsidTr="00735816">
        <w:trPr>
          <w:trHeight w:val="20"/>
        </w:trPr>
        <w:tc>
          <w:tcPr>
            <w:tcW w:w="10206" w:type="dxa"/>
            <w:gridSpan w:val="2"/>
          </w:tcPr>
          <w:p w14:paraId="5310BD33" w14:textId="1598860F" w:rsidR="00BF70AE" w:rsidRPr="00570444" w:rsidRDefault="00B504D4" w:rsidP="00D36DC2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sz w:val="20"/>
                <w:szCs w:val="20"/>
                <w:lang w:val="en-US"/>
              </w:rPr>
              <w:t xml:space="preserve">Advanced courses: English, French, German, </w:t>
            </w:r>
            <w:r w:rsidR="00411DEB" w:rsidRPr="00570444">
              <w:rPr>
                <w:rFonts w:ascii="Arial" w:hAnsi="Arial" w:cs="Arial"/>
                <w:sz w:val="20"/>
                <w:szCs w:val="20"/>
                <w:lang w:val="en-US"/>
              </w:rPr>
              <w:t>Mathematics and Philosophy</w:t>
            </w:r>
          </w:p>
        </w:tc>
      </w:tr>
      <w:tr w:rsidR="00EF2AE9" w:rsidRPr="00F44F5F" w14:paraId="3A2665B3" w14:textId="77777777" w:rsidTr="00FE0496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570444" w:rsidRDefault="00EF2AE9" w:rsidP="00D36DC2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 w:rsidRPr="00570444">
              <w:rPr>
                <w:rFonts w:ascii="Arial" w:hAnsi="Arial" w:cs="Arial"/>
                <w:smallCaps w:val="0"/>
                <w:sz w:val="28"/>
              </w:rPr>
              <w:t>WORK EXPERIENCE</w:t>
            </w:r>
          </w:p>
        </w:tc>
      </w:tr>
      <w:tr w:rsidR="00A170A7" w:rsidRPr="000023C5" w14:paraId="7EEBDF02" w14:textId="77777777" w:rsidTr="00735816">
        <w:trPr>
          <w:trHeight w:val="340"/>
        </w:trPr>
        <w:tc>
          <w:tcPr>
            <w:tcW w:w="8364" w:type="dxa"/>
            <w:vAlign w:val="bottom"/>
          </w:tcPr>
          <w:p w14:paraId="75E8658C" w14:textId="6089CA59" w:rsidR="00A170A7" w:rsidRPr="00570444" w:rsidRDefault="000E6DE5" w:rsidP="00D36DC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Studentenring</w:t>
            </w:r>
            <w:proofErr w:type="spellEnd"/>
            <w:r w:rsidR="00A170A7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A170A7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</w:t>
            </w:r>
            <w:r w:rsidR="00474CF2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anover</w:t>
            </w:r>
          </w:p>
        </w:tc>
        <w:tc>
          <w:tcPr>
            <w:tcW w:w="1842" w:type="dxa"/>
            <w:vAlign w:val="bottom"/>
          </w:tcPr>
          <w:p w14:paraId="6F8C92E2" w14:textId="72285E31" w:rsidR="00A170A7" w:rsidRPr="00570444" w:rsidRDefault="00600097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851E9">
              <w:rPr>
                <w:rFonts w:ascii="Arial" w:hAnsi="Arial" w:cs="Arial"/>
                <w:sz w:val="20"/>
                <w:szCs w:val="20"/>
              </w:rPr>
              <w:t>2</w:t>
            </w:r>
            <w:r w:rsidR="00696BF7">
              <w:rPr>
                <w:rFonts w:ascii="Arial" w:hAnsi="Arial" w:cs="Arial"/>
                <w:sz w:val="20"/>
                <w:szCs w:val="20"/>
              </w:rPr>
              <w:t>5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 w:rsidR="00696BF7">
              <w:rPr>
                <w:rFonts w:ascii="Arial" w:hAnsi="Arial" w:cs="Arial"/>
                <w:sz w:val="20"/>
                <w:szCs w:val="20"/>
              </w:rPr>
              <w:t>4</w:t>
            </w:r>
            <w:r w:rsidR="00A170A7" w:rsidRPr="006E2791">
              <w:rPr>
                <w:rFonts w:ascii="Arial" w:hAnsi="Arial" w:cs="Arial"/>
                <w:sz w:val="20"/>
                <w:szCs w:val="20"/>
              </w:rPr>
              <w:t>/202</w:t>
            </w:r>
            <w:r w:rsidR="004851E9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474CF2" w:rsidRPr="00281325" w14:paraId="7AB73CD5" w14:textId="77777777" w:rsidTr="00D23F09">
        <w:trPr>
          <w:trHeight w:val="20"/>
        </w:trPr>
        <w:tc>
          <w:tcPr>
            <w:tcW w:w="10206" w:type="dxa"/>
            <w:gridSpan w:val="2"/>
            <w:vAlign w:val="bottom"/>
          </w:tcPr>
          <w:p w14:paraId="36FF4999" w14:textId="126E8939" w:rsidR="000E6DE5" w:rsidRPr="00570444" w:rsidRDefault="00BD242D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English and Mathematics Tutor (</w:t>
            </w:r>
            <w:r w:rsidR="00AA6E78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Grades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5-13)</w:t>
            </w:r>
          </w:p>
        </w:tc>
      </w:tr>
      <w:tr w:rsidR="00153A35" w:rsidRPr="00F403CB" w14:paraId="646B48B1" w14:textId="77777777" w:rsidTr="00735816">
        <w:trPr>
          <w:trHeight w:val="20"/>
        </w:trPr>
        <w:tc>
          <w:tcPr>
            <w:tcW w:w="10206" w:type="dxa"/>
            <w:gridSpan w:val="2"/>
          </w:tcPr>
          <w:p w14:paraId="7DDDAAA1" w14:textId="02CCF42F" w:rsidR="00153A35" w:rsidRDefault="00901E93" w:rsidP="00D36DC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Delivered one-on-one tutoring </w:t>
            </w:r>
            <w:r w:rsidR="00DD48C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in </w:t>
            </w:r>
            <w:r w:rsidR="007C4B8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mathematics and English, adapting explanations to different learning levels </w:t>
            </w:r>
          </w:p>
          <w:p w14:paraId="6D4753EB" w14:textId="158259A1" w:rsidR="00A357CD" w:rsidRPr="00570444" w:rsidRDefault="007C4B81" w:rsidP="00D36DC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Developed structured exercises and exam-focused materials </w:t>
            </w:r>
            <w:r w:rsidR="0036707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to support consistent progress </w:t>
            </w:r>
          </w:p>
        </w:tc>
      </w:tr>
      <w:tr w:rsidR="00C45E1E" w:rsidRPr="000023C5" w14:paraId="642D09C5" w14:textId="77777777" w:rsidTr="00735816">
        <w:trPr>
          <w:trHeight w:val="340"/>
        </w:trPr>
        <w:tc>
          <w:tcPr>
            <w:tcW w:w="8364" w:type="dxa"/>
            <w:vAlign w:val="bottom"/>
          </w:tcPr>
          <w:p w14:paraId="7753A742" w14:textId="606F3D8D" w:rsidR="00C45E1E" w:rsidRPr="00570444" w:rsidRDefault="00C45E1E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</w:rPr>
              <w:t>RITUALS Cosmetics</w:t>
            </w:r>
            <w:r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FA60F7" w:rsidRPr="00570444">
              <w:rPr>
                <w:rFonts w:ascii="Arial" w:hAnsi="Arial" w:cs="Arial"/>
                <w:iCs/>
                <w:sz w:val="20"/>
                <w:szCs w:val="20"/>
              </w:rPr>
              <w:t>Hildesheim</w:t>
            </w:r>
          </w:p>
        </w:tc>
        <w:tc>
          <w:tcPr>
            <w:tcW w:w="1842" w:type="dxa"/>
            <w:vAlign w:val="bottom"/>
          </w:tcPr>
          <w:p w14:paraId="5F448EF4" w14:textId="7B82AA40" w:rsidR="00C45E1E" w:rsidRPr="00570444" w:rsidRDefault="00A6753B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C45E1E"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</w:tr>
      <w:tr w:rsidR="00C45E1E" w:rsidRPr="000023C5" w14:paraId="13CB1758" w14:textId="77777777" w:rsidTr="00D23F09">
        <w:trPr>
          <w:trHeight w:val="20"/>
        </w:trPr>
        <w:tc>
          <w:tcPr>
            <w:tcW w:w="10206" w:type="dxa"/>
            <w:gridSpan w:val="2"/>
            <w:vAlign w:val="bottom"/>
          </w:tcPr>
          <w:p w14:paraId="70F5765F" w14:textId="69896CCB" w:rsidR="00C45E1E" w:rsidRPr="00570444" w:rsidRDefault="0088546D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Sales </w:t>
            </w:r>
            <w:proofErr w:type="spellStart"/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A</w:t>
            </w:r>
            <w:r w:rsidR="00DA04D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dvisor</w:t>
            </w:r>
            <w:proofErr w:type="spellEnd"/>
          </w:p>
        </w:tc>
      </w:tr>
      <w:tr w:rsidR="00753AFE" w:rsidRPr="00ED3733" w14:paraId="16F96A02" w14:textId="77777777" w:rsidTr="00735816">
        <w:trPr>
          <w:trHeight w:val="20"/>
        </w:trPr>
        <w:tc>
          <w:tcPr>
            <w:tcW w:w="10206" w:type="dxa"/>
            <w:gridSpan w:val="2"/>
          </w:tcPr>
          <w:p w14:paraId="18495B4C" w14:textId="74DEF51C" w:rsidR="000C2946" w:rsidRPr="00570444" w:rsidRDefault="00C64CE2" w:rsidP="00D36DC2">
            <w:pPr>
              <w:numPr>
                <w:ilvl w:val="0"/>
                <w:numId w:val="28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Optimized</w:t>
            </w:r>
            <w:r w:rsidR="000C2946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24479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product displays and stockroom organization to ensure smooth</w:t>
            </w:r>
            <w:r w:rsidR="0049548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in-store operations</w:t>
            </w:r>
          </w:p>
          <w:p w14:paraId="0CB8574A" w14:textId="0BF6B9B0" w:rsidR="00753AFE" w:rsidRPr="00570444" w:rsidRDefault="00495485" w:rsidP="00D36DC2">
            <w:pPr>
              <w:numPr>
                <w:ilvl w:val="0"/>
                <w:numId w:val="28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Proactively approached </w:t>
            </w:r>
            <w:r w:rsidR="00F408F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60+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customers outside the store and c</w:t>
            </w:r>
            <w:r w:rsidR="00ED373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onverted interactions into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sal</w:t>
            </w:r>
            <w:r w:rsidR="009D4224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es to </w:t>
            </w:r>
            <w:r w:rsidR="00163AB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increase</w:t>
            </w:r>
            <w:r w:rsidR="009D4224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store traff</w:t>
            </w:r>
            <w:r w:rsidR="009B1EC7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ic</w:t>
            </w:r>
          </w:p>
        </w:tc>
      </w:tr>
      <w:tr w:rsidR="00D51562" w:rsidRPr="000023C5" w14:paraId="06E3A905" w14:textId="77777777" w:rsidTr="005A2B57">
        <w:trPr>
          <w:trHeight w:val="340"/>
        </w:trPr>
        <w:tc>
          <w:tcPr>
            <w:tcW w:w="8364" w:type="dxa"/>
            <w:vAlign w:val="bottom"/>
          </w:tcPr>
          <w:p w14:paraId="7DCC3A68" w14:textId="69D5006D" w:rsidR="00D51562" w:rsidRPr="00570444" w:rsidRDefault="00D51562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Dr. Glushko Dental </w:t>
            </w:r>
            <w:r w:rsidR="00BA79C5">
              <w:rPr>
                <w:rFonts w:ascii="Arial" w:hAnsi="Arial" w:cs="Arial"/>
                <w:b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ractice</w:t>
            </w:r>
            <w:r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422D0E">
              <w:rPr>
                <w:rFonts w:ascii="Arial" w:hAnsi="Arial" w:cs="Arial"/>
                <w:iCs/>
                <w:sz w:val="20"/>
                <w:szCs w:val="20"/>
                <w:lang w:val="en-US"/>
              </w:rPr>
              <w:t xml:space="preserve">Hildesheim </w:t>
            </w:r>
          </w:p>
        </w:tc>
        <w:tc>
          <w:tcPr>
            <w:tcW w:w="1842" w:type="dxa"/>
            <w:vAlign w:val="bottom"/>
          </w:tcPr>
          <w:p w14:paraId="1EE9B579" w14:textId="61D7D232" w:rsidR="00D51562" w:rsidRPr="00570444" w:rsidRDefault="00985F9B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D51562">
              <w:rPr>
                <w:rFonts w:ascii="Arial" w:hAnsi="Arial" w:cs="Arial"/>
                <w:sz w:val="20"/>
                <w:szCs w:val="20"/>
              </w:rPr>
              <w:t>2</w:t>
            </w:r>
            <w:r w:rsidR="00F8117E">
              <w:rPr>
                <w:rFonts w:ascii="Arial" w:hAnsi="Arial" w:cs="Arial"/>
                <w:sz w:val="20"/>
                <w:szCs w:val="20"/>
              </w:rPr>
              <w:t>2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D51562" w:rsidRPr="006E2791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51562" w:rsidRPr="00281325" w14:paraId="3F29898D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19CBEC00" w14:textId="02787E6F" w:rsidR="00D51562" w:rsidRPr="00570444" w:rsidRDefault="00C55241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Dental</w:t>
            </w:r>
            <w:r w:rsidR="00D51562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Intern</w:t>
            </w:r>
          </w:p>
        </w:tc>
      </w:tr>
      <w:tr w:rsidR="00D51562" w:rsidRPr="00F403CB" w14:paraId="4035196E" w14:textId="77777777" w:rsidTr="005A2B57">
        <w:trPr>
          <w:trHeight w:val="20"/>
        </w:trPr>
        <w:tc>
          <w:tcPr>
            <w:tcW w:w="10206" w:type="dxa"/>
            <w:gridSpan w:val="2"/>
          </w:tcPr>
          <w:p w14:paraId="6C161F89" w14:textId="3D10C2C4" w:rsidR="006C7C1B" w:rsidRPr="006C7C1B" w:rsidRDefault="006C7C1B" w:rsidP="006C7C1B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Assisted in daily clinical operations by preparing treatment rooms, organizing instruments and supporting dentists during patient procedures </w:t>
            </w:r>
          </w:p>
          <w:p w14:paraId="4E5C2646" w14:textId="6DDA7F4E" w:rsidR="00D51562" w:rsidRPr="00570444" w:rsidRDefault="00353AAB" w:rsidP="00D5156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Managed administrative tasks such as scheduling appointments, maintaining patient records and ensuring smooth coordination within the practice </w:t>
            </w:r>
          </w:p>
        </w:tc>
      </w:tr>
      <w:tr w:rsidR="00B418D9" w:rsidRPr="00F44F5F" w14:paraId="4003570B" w14:textId="77777777" w:rsidTr="005A2B57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1E04FA4E" w14:textId="13876F15" w:rsidR="00B418D9" w:rsidRPr="00570444" w:rsidRDefault="00761325" w:rsidP="005A2B57">
            <w:pPr>
              <w:pStyle w:val="BERSCHRIFT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PROJECTS</w:t>
            </w:r>
          </w:p>
        </w:tc>
      </w:tr>
      <w:tr w:rsidR="00761325" w:rsidRPr="000023C5" w14:paraId="75ED3491" w14:textId="77777777" w:rsidTr="005A2B57">
        <w:trPr>
          <w:trHeight w:val="340"/>
        </w:trPr>
        <w:tc>
          <w:tcPr>
            <w:tcW w:w="8364" w:type="dxa"/>
            <w:vAlign w:val="bottom"/>
          </w:tcPr>
          <w:p w14:paraId="0F452C22" w14:textId="6004ECAB" w:rsidR="00761325" w:rsidRPr="00570444" w:rsidRDefault="00232D9B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Independent Copywriting project</w:t>
            </w:r>
            <w:r w:rsidR="00761325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761325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iCs/>
                <w:sz w:val="20"/>
                <w:szCs w:val="20"/>
                <w:lang w:val="en-US"/>
              </w:rPr>
              <w:t>ildesheim</w:t>
            </w:r>
          </w:p>
        </w:tc>
        <w:tc>
          <w:tcPr>
            <w:tcW w:w="1842" w:type="dxa"/>
            <w:vAlign w:val="bottom"/>
          </w:tcPr>
          <w:p w14:paraId="6BBABCE3" w14:textId="43E5BB7E" w:rsidR="00761325" w:rsidRPr="00570444" w:rsidRDefault="00985F9B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761325">
              <w:rPr>
                <w:rFonts w:ascii="Arial" w:hAnsi="Arial" w:cs="Arial"/>
                <w:sz w:val="20"/>
                <w:szCs w:val="20"/>
              </w:rPr>
              <w:t>2</w:t>
            </w:r>
            <w:r w:rsidR="00314ADD">
              <w:rPr>
                <w:rFonts w:ascii="Arial" w:hAnsi="Arial" w:cs="Arial"/>
                <w:sz w:val="20"/>
                <w:szCs w:val="20"/>
              </w:rPr>
              <w:t>2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 xml:space="preserve"> – 0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761325" w:rsidRPr="006E2791">
              <w:rPr>
                <w:rFonts w:ascii="Arial" w:hAnsi="Arial" w:cs="Arial"/>
                <w:sz w:val="20"/>
                <w:szCs w:val="20"/>
              </w:rPr>
              <w:t>/202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61325" w:rsidRPr="00281325" w14:paraId="2BD69680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19B76627" w14:textId="1C864553" w:rsidR="00761325" w:rsidRPr="00570444" w:rsidRDefault="009734BE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Marketing and Communication focus </w:t>
            </w:r>
          </w:p>
        </w:tc>
      </w:tr>
      <w:tr w:rsidR="00761325" w:rsidRPr="00F403CB" w14:paraId="0C12CECD" w14:textId="77777777" w:rsidTr="005A2B57">
        <w:trPr>
          <w:trHeight w:val="20"/>
        </w:trPr>
        <w:tc>
          <w:tcPr>
            <w:tcW w:w="10206" w:type="dxa"/>
            <w:gridSpan w:val="2"/>
          </w:tcPr>
          <w:p w14:paraId="590E317A" w14:textId="3727D942" w:rsidR="00761325" w:rsidRDefault="00F408F4" w:rsidP="00761325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Built a portfolio of 60+ </w:t>
            </w:r>
            <w:r w:rsidR="005E113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advertising samples, including email campaigns, landing pages, social media ads and blog content across different products and services </w:t>
            </w:r>
          </w:p>
          <w:p w14:paraId="71E45A24" w14:textId="64622FF2" w:rsidR="005E1132" w:rsidRDefault="005E1132" w:rsidP="00761325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Studied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770D5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</w:t>
            </w:r>
            <w:r w:rsidR="00EC187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manually </w:t>
            </w:r>
            <w:r w:rsidR="00770D5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handwritten 30+ of </w:t>
            </w:r>
            <w:r w:rsidR="00C0442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best ads of all times by leading copywriters such as Gary Halbert and David O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gi</w:t>
            </w:r>
            <w:r w:rsidR="005A2B57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lvy 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to understand </w:t>
            </w:r>
            <w:r w:rsidR="0015690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persuasive messaging</w:t>
            </w:r>
            <w:r w:rsidR="003D1F05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</w:t>
            </w:r>
            <w:r w:rsidR="0015690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consumer psychology </w:t>
            </w:r>
          </w:p>
          <w:p w14:paraId="108CFEAC" w14:textId="77440716" w:rsidR="00761325" w:rsidRPr="002659FD" w:rsidRDefault="00156904" w:rsidP="002659FD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Completed copywriting courses from HubSpot and </w:t>
            </w:r>
            <w:r w:rsidR="00832648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Copy</w:t>
            </w:r>
            <w:r w:rsidR="00EC187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School </w:t>
            </w:r>
            <w:r w:rsidR="003D266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and read </w:t>
            </w:r>
            <w:r w:rsidR="001373E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10+ books on copywriting and marketing including Breakthrough Advertising</w:t>
            </w:r>
          </w:p>
        </w:tc>
      </w:tr>
      <w:tr w:rsidR="00EF2AE9" w:rsidRPr="00F44F5F" w14:paraId="414B4085" w14:textId="77777777" w:rsidTr="00FE0496">
        <w:trPr>
          <w:trHeight w:val="510"/>
        </w:trPr>
        <w:tc>
          <w:tcPr>
            <w:tcW w:w="10206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07EA9678" w:rsidR="00EF2AE9" w:rsidRPr="00570444" w:rsidRDefault="00EF2AE9" w:rsidP="00D36DC2">
            <w:pPr>
              <w:pStyle w:val="BERSCHRIFT"/>
              <w:rPr>
                <w:rFonts w:ascii="Arial" w:hAnsi="Arial" w:cs="Arial"/>
                <w:i/>
                <w:smallCaps w:val="0"/>
                <w:sz w:val="26"/>
                <w:szCs w:val="26"/>
              </w:rPr>
            </w:pPr>
            <w:r w:rsidRPr="00570444">
              <w:rPr>
                <w:rFonts w:ascii="Arial" w:hAnsi="Arial" w:cs="Arial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0357CD" w:rsidRPr="000023C5" w14:paraId="583EAA45" w14:textId="77777777" w:rsidTr="005A2B57">
        <w:trPr>
          <w:trHeight w:val="340"/>
        </w:trPr>
        <w:tc>
          <w:tcPr>
            <w:tcW w:w="8364" w:type="dxa"/>
            <w:vAlign w:val="bottom"/>
          </w:tcPr>
          <w:p w14:paraId="3101A3BC" w14:textId="7DFBA080" w:rsidR="000357CD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Starke Demokratie e.V.</w:t>
            </w:r>
            <w:r w:rsidR="000357CD"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="000357CD" w:rsidRPr="00570444">
              <w:rPr>
                <w:rFonts w:ascii="Arial" w:hAnsi="Arial" w:cs="Arial"/>
                <w:iCs/>
                <w:sz w:val="20"/>
                <w:szCs w:val="20"/>
              </w:rPr>
              <w:t>H</w:t>
            </w:r>
            <w:r w:rsidR="000357CD">
              <w:rPr>
                <w:rFonts w:ascii="Arial" w:hAnsi="Arial" w:cs="Arial"/>
                <w:iCs/>
                <w:sz w:val="20"/>
                <w:szCs w:val="20"/>
              </w:rPr>
              <w:t xml:space="preserve">amburg </w:t>
            </w:r>
          </w:p>
        </w:tc>
        <w:tc>
          <w:tcPr>
            <w:tcW w:w="1842" w:type="dxa"/>
            <w:vAlign w:val="bottom"/>
          </w:tcPr>
          <w:p w14:paraId="26F320D1" w14:textId="108D7E80" w:rsidR="000357CD" w:rsidRPr="00570444" w:rsidRDefault="00CB2230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0357CD"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0357CD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0357CD"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today</w:t>
            </w:r>
            <w:proofErr w:type="spellEnd"/>
          </w:p>
        </w:tc>
      </w:tr>
      <w:tr w:rsidR="00695682" w:rsidRPr="00C64CE2" w14:paraId="1E1EEE0F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279F1CC1" w14:textId="404C21E4" w:rsidR="00695682" w:rsidRPr="00570444" w:rsidRDefault="006E6108" w:rsidP="005A2B57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Project Assistant </w:t>
            </w:r>
          </w:p>
        </w:tc>
      </w:tr>
      <w:tr w:rsidR="00695682" w:rsidRPr="004D42D1" w14:paraId="3282B5DB" w14:textId="77777777" w:rsidTr="005A2B57">
        <w:trPr>
          <w:trHeight w:val="20"/>
        </w:trPr>
        <w:tc>
          <w:tcPr>
            <w:tcW w:w="10206" w:type="dxa"/>
            <w:gridSpan w:val="2"/>
          </w:tcPr>
          <w:p w14:paraId="5ED99688" w14:textId="77777777" w:rsidR="00695682" w:rsidRDefault="00AC4CDE" w:rsidP="0069568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Developed presentation materials for workshops addressing hate and violence against communal politicians </w:t>
            </w:r>
          </w:p>
          <w:p w14:paraId="05C004BF" w14:textId="32C18E70" w:rsidR="00AC4CDE" w:rsidRPr="00570444" w:rsidRDefault="00AC4CDE" w:rsidP="0069568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Supported the development and </w:t>
            </w:r>
            <w:r w:rsidR="00774B3B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content creation of a new podcast series focused on political education and civic engagement </w:t>
            </w:r>
          </w:p>
        </w:tc>
      </w:tr>
      <w:tr w:rsidR="00695682" w:rsidRPr="000023C5" w14:paraId="4498A780" w14:textId="77777777" w:rsidTr="005A2B57">
        <w:trPr>
          <w:trHeight w:val="340"/>
        </w:trPr>
        <w:tc>
          <w:tcPr>
            <w:tcW w:w="8364" w:type="dxa"/>
            <w:vAlign w:val="bottom"/>
          </w:tcPr>
          <w:p w14:paraId="6F524DBF" w14:textId="4FF4BDDB" w:rsidR="00695682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b/>
                <w:sz w:val="20"/>
                <w:szCs w:val="20"/>
                <w:lang w:val="en-US"/>
              </w:rPr>
              <w:t>United Nations Association of Germany</w:t>
            </w:r>
            <w:r w:rsidR="00EC187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e.V.</w:t>
            </w:r>
            <w:r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Berlin</w:t>
            </w:r>
          </w:p>
        </w:tc>
        <w:tc>
          <w:tcPr>
            <w:tcW w:w="1842" w:type="dxa"/>
            <w:vAlign w:val="bottom"/>
          </w:tcPr>
          <w:p w14:paraId="437D9A63" w14:textId="77777777" w:rsidR="00695682" w:rsidRPr="00570444" w:rsidRDefault="00695682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 xml:space="preserve">25 </w:t>
            </w:r>
            <w:r w:rsidRPr="006E2791">
              <w:rPr>
                <w:rFonts w:ascii="Arial" w:hAnsi="Arial" w:cs="Arial"/>
                <w:sz w:val="20"/>
                <w:szCs w:val="20"/>
              </w:rPr>
              <w:t>–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today</w:t>
            </w:r>
            <w:proofErr w:type="spellEnd"/>
            <w:r w:rsidRPr="006E279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695682" w:rsidRPr="000023C5" w14:paraId="4903E99B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20C1E1E6" w14:textId="77777777" w:rsidR="00695682" w:rsidRPr="00570444" w:rsidRDefault="00695682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Podcast Host &amp; Editor</w:t>
            </w:r>
          </w:p>
        </w:tc>
      </w:tr>
      <w:tr w:rsidR="00695682" w:rsidRPr="00FE0069" w14:paraId="38AF31F0" w14:textId="77777777" w:rsidTr="005A2B57">
        <w:trPr>
          <w:trHeight w:val="283"/>
        </w:trPr>
        <w:tc>
          <w:tcPr>
            <w:tcW w:w="10206" w:type="dxa"/>
            <w:gridSpan w:val="2"/>
          </w:tcPr>
          <w:p w14:paraId="4EE2B0BE" w14:textId="174D2F4B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Developed and hosted podcast episodes in an educational format focusing on key UN institutions and the SDGs</w:t>
            </w:r>
          </w:p>
          <w:p w14:paraId="69A338E5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Built and engaged an audience of an average of 600+ listeners per published episode </w:t>
            </w:r>
          </w:p>
          <w:p w14:paraId="35CA9B29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Launched a second podcast series and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led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outreach to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international law experts for interview episodes on war crimes and international law</w:t>
            </w:r>
          </w:p>
        </w:tc>
      </w:tr>
      <w:tr w:rsidR="00695682" w:rsidRPr="000023C5" w14:paraId="772387DB" w14:textId="77777777" w:rsidTr="005A2B57">
        <w:trPr>
          <w:trHeight w:val="340"/>
        </w:trPr>
        <w:tc>
          <w:tcPr>
            <w:tcW w:w="8364" w:type="dxa"/>
            <w:vAlign w:val="bottom"/>
          </w:tcPr>
          <w:p w14:paraId="323EC21B" w14:textId="77777777" w:rsidR="00695682" w:rsidRPr="00570444" w:rsidRDefault="00695682" w:rsidP="005A2B57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b/>
                <w:sz w:val="20"/>
                <w:szCs w:val="20"/>
              </w:rPr>
              <w:t>Make</w:t>
            </w:r>
            <w:proofErr w:type="spellEnd"/>
            <w:r w:rsidRPr="00570444">
              <w:rPr>
                <w:rFonts w:ascii="Arial" w:hAnsi="Arial" w:cs="Arial"/>
                <w:b/>
                <w:sz w:val="20"/>
                <w:szCs w:val="20"/>
              </w:rPr>
              <w:t>-A-</w:t>
            </w:r>
            <w:proofErr w:type="spellStart"/>
            <w:r w:rsidRPr="00570444">
              <w:rPr>
                <w:rFonts w:ascii="Arial" w:hAnsi="Arial" w:cs="Arial"/>
                <w:b/>
                <w:sz w:val="20"/>
                <w:szCs w:val="20"/>
              </w:rPr>
              <w:t>Wish</w:t>
            </w:r>
            <w:proofErr w:type="spellEnd"/>
            <w:r w:rsidRPr="00570444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 xml:space="preserve">Frankfurt </w:t>
            </w:r>
          </w:p>
        </w:tc>
        <w:tc>
          <w:tcPr>
            <w:tcW w:w="1842" w:type="dxa"/>
            <w:vAlign w:val="bottom"/>
          </w:tcPr>
          <w:p w14:paraId="2CA954B6" w14:textId="77777777" w:rsidR="00695682" w:rsidRPr="00570444" w:rsidRDefault="00695682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today</w:t>
            </w:r>
            <w:proofErr w:type="spellEnd"/>
          </w:p>
        </w:tc>
      </w:tr>
      <w:tr w:rsidR="00695682" w:rsidRPr="000023C5" w14:paraId="7EF04105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40DD2564" w14:textId="77777777" w:rsidR="00695682" w:rsidRPr="00570444" w:rsidRDefault="00695682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Project Leader</w:t>
            </w:r>
          </w:p>
        </w:tc>
      </w:tr>
      <w:tr w:rsidR="00695682" w:rsidRPr="00C45E1E" w14:paraId="0250E7CD" w14:textId="77777777" w:rsidTr="005A2B57">
        <w:trPr>
          <w:trHeight w:val="20"/>
        </w:trPr>
        <w:tc>
          <w:tcPr>
            <w:tcW w:w="10206" w:type="dxa"/>
            <w:gridSpan w:val="2"/>
            <w:vAlign w:val="bottom"/>
          </w:tcPr>
          <w:p w14:paraId="04FE2ABE" w14:textId="77777777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Led rotating four-person teams, responsible for task allocation and coordination</w:t>
            </w:r>
          </w:p>
          <w:p w14:paraId="25BA7253" w14:textId="3E8863DC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Planned and delivered</w:t>
            </w:r>
            <w:r w:rsidR="00CB2230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 3+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 individual wish projects for seriously ill children, including a player escort </w:t>
            </w:r>
            <w:r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experience 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at FC Bayern Munich, an exclusive Apple Store opening, and a day as a pilot</w:t>
            </w:r>
          </w:p>
          <w:p w14:paraId="7CC08F93" w14:textId="3AC72145" w:rsidR="00695682" w:rsidRPr="00570444" w:rsidRDefault="00695682" w:rsidP="00695682">
            <w:pPr>
              <w:numPr>
                <w:ilvl w:val="0"/>
                <w:numId w:val="27"/>
              </w:numPr>
              <w:contextualSpacing/>
              <w:rPr>
                <w:rFonts w:ascii="Arial" w:hAnsi="Arial" w:cs="Arial"/>
                <w:b/>
                <w:bCs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 xml:space="preserve">Independently managed stakeholders and partnerships with </w:t>
            </w:r>
            <w:r w:rsidR="00435016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5</w:t>
            </w:r>
            <w:r w:rsidRPr="00570444">
              <w:rPr>
                <w:rFonts w:ascii="Arial" w:hAnsi="Arial" w:cs="Arial"/>
                <w:iCs/>
                <w:color w:val="000000"/>
                <w:sz w:val="20"/>
                <w:szCs w:val="20"/>
                <w:lang w:val="en-US"/>
              </w:rPr>
              <w:t>+ external partners, including Porsche, Disneyland, Apple, FC Bayern Munich</w:t>
            </w:r>
          </w:p>
        </w:tc>
      </w:tr>
    </w:tbl>
    <w:p w14:paraId="6EE86CD9" w14:textId="77777777" w:rsidR="002659FD" w:rsidRDefault="002659FD">
      <w:r>
        <w:br w:type="page"/>
      </w:r>
    </w:p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6946"/>
        <w:gridCol w:w="1842"/>
      </w:tblGrid>
      <w:tr w:rsidR="006C69ED" w:rsidRPr="000023C5" w14:paraId="7FBFD0D7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190BB289" w14:textId="07D0C37E" w:rsidR="006C69ED" w:rsidRPr="00570444" w:rsidRDefault="003D6A3F" w:rsidP="00D36DC2">
            <w:pPr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b/>
                <w:sz w:val="20"/>
                <w:szCs w:val="20"/>
              </w:rPr>
              <w:lastRenderedPageBreak/>
              <w:t>Edunvo</w:t>
            </w:r>
            <w:proofErr w:type="spellEnd"/>
            <w:r w:rsidRPr="00570444">
              <w:rPr>
                <w:rFonts w:ascii="Arial" w:hAnsi="Arial" w:cs="Arial"/>
                <w:b/>
                <w:sz w:val="20"/>
                <w:szCs w:val="20"/>
              </w:rPr>
              <w:t xml:space="preserve"> e.V.</w:t>
            </w:r>
            <w:r w:rsidR="006C69ED" w:rsidRPr="00570444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570444">
              <w:rPr>
                <w:rFonts w:ascii="Arial" w:hAnsi="Arial" w:cs="Arial"/>
                <w:iCs/>
                <w:sz w:val="20"/>
                <w:szCs w:val="20"/>
              </w:rPr>
              <w:t>Schildow</w:t>
            </w:r>
          </w:p>
        </w:tc>
        <w:tc>
          <w:tcPr>
            <w:tcW w:w="1842" w:type="dxa"/>
            <w:vAlign w:val="bottom"/>
          </w:tcPr>
          <w:p w14:paraId="70CCE6D1" w14:textId="21491E7B" w:rsidR="006C69ED" w:rsidRPr="00570444" w:rsidRDefault="006C69ED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 w:rsidR="00400F6D">
              <w:rPr>
                <w:rFonts w:ascii="Arial" w:hAnsi="Arial" w:cs="Arial"/>
                <w:sz w:val="20"/>
                <w:szCs w:val="20"/>
              </w:rPr>
              <w:t>9/</w:t>
            </w:r>
            <w:r w:rsidRPr="006E2791">
              <w:rPr>
                <w:rFonts w:ascii="Arial" w:hAnsi="Arial" w:cs="Arial"/>
                <w:sz w:val="20"/>
                <w:szCs w:val="20"/>
              </w:rPr>
              <w:t>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 w:rsidR="00400F6D">
              <w:rPr>
                <w:rFonts w:ascii="Arial" w:hAnsi="Arial" w:cs="Arial"/>
                <w:sz w:val="20"/>
                <w:szCs w:val="20"/>
              </w:rPr>
              <w:t>today</w:t>
            </w:r>
            <w:proofErr w:type="spellEnd"/>
          </w:p>
        </w:tc>
      </w:tr>
      <w:tr w:rsidR="006C69ED" w:rsidRPr="000023C5" w14:paraId="7F7F4B42" w14:textId="77777777" w:rsidTr="00D23F09">
        <w:trPr>
          <w:trHeight w:val="20"/>
        </w:trPr>
        <w:tc>
          <w:tcPr>
            <w:tcW w:w="10206" w:type="dxa"/>
            <w:gridSpan w:val="3"/>
            <w:vAlign w:val="bottom"/>
          </w:tcPr>
          <w:p w14:paraId="05288B93" w14:textId="4DA4F60A" w:rsidR="006C69ED" w:rsidRPr="00570444" w:rsidRDefault="003D6A3F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Marketing and Webinar</w:t>
            </w:r>
            <w:r w:rsidR="004E41AB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Manager</w:t>
            </w:r>
          </w:p>
        </w:tc>
      </w:tr>
      <w:tr w:rsidR="006C69ED" w:rsidRPr="004D42D1" w14:paraId="6ECCA767" w14:textId="77777777" w:rsidTr="00D23F09">
        <w:trPr>
          <w:trHeight w:val="20"/>
        </w:trPr>
        <w:tc>
          <w:tcPr>
            <w:tcW w:w="10206" w:type="dxa"/>
            <w:gridSpan w:val="3"/>
          </w:tcPr>
          <w:p w14:paraId="480758F7" w14:textId="5A6F9CC2" w:rsidR="006C69ED" w:rsidRPr="00570444" w:rsidRDefault="000341DC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Developed and executed </w:t>
            </w:r>
            <w:r w:rsidR="00C408ED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content and email marketing campaigns across Instagram, </w:t>
            </w:r>
            <w:r w:rsidR="00281325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LinkedIn,</w:t>
            </w:r>
            <w:r w:rsidR="00C408ED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and </w:t>
            </w:r>
            <w:r w:rsidR="000920B3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newsletters, reaching 700+ people and achieving a 15% webinar conversion rate</w:t>
            </w:r>
          </w:p>
          <w:p w14:paraId="218462BD" w14:textId="4B28D102" w:rsidR="000920B3" w:rsidRPr="00570444" w:rsidRDefault="000920B3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Designed and hosted online webinars with 60+ participants on topics such as financial literacy and </w:t>
            </w:r>
            <w:r w:rsidR="002A4370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academic pathways</w:t>
            </w:r>
          </w:p>
        </w:tc>
      </w:tr>
      <w:tr w:rsidR="006C69ED" w:rsidRPr="000023C5" w14:paraId="41608C68" w14:textId="77777777" w:rsidTr="00735816">
        <w:trPr>
          <w:trHeight w:val="340"/>
        </w:trPr>
        <w:tc>
          <w:tcPr>
            <w:tcW w:w="8364" w:type="dxa"/>
            <w:gridSpan w:val="2"/>
            <w:vAlign w:val="bottom"/>
          </w:tcPr>
          <w:p w14:paraId="43FDED64" w14:textId="12EA401E" w:rsidR="006C69ED" w:rsidRPr="00570444" w:rsidRDefault="002259E3" w:rsidP="00D36DC2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English </w:t>
            </w:r>
            <w:r w:rsidR="00712141">
              <w:rPr>
                <w:rFonts w:ascii="Arial" w:hAnsi="Arial" w:cs="Arial"/>
                <w:b/>
                <w:sz w:val="20"/>
                <w:szCs w:val="20"/>
                <w:lang w:val="en-US"/>
              </w:rPr>
              <w:t>Department Student Council</w:t>
            </w:r>
            <w:r w:rsidR="006C69ED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, </w:t>
            </w:r>
            <w:r w:rsidR="006C69ED" w:rsidRPr="00570444">
              <w:rPr>
                <w:rFonts w:ascii="Arial" w:hAnsi="Arial" w:cs="Arial"/>
                <w:iCs/>
                <w:sz w:val="20"/>
                <w:szCs w:val="20"/>
                <w:lang w:val="en-US"/>
              </w:rPr>
              <w:t>Hildesheim</w:t>
            </w:r>
          </w:p>
        </w:tc>
        <w:tc>
          <w:tcPr>
            <w:tcW w:w="1842" w:type="dxa"/>
            <w:vAlign w:val="bottom"/>
          </w:tcPr>
          <w:p w14:paraId="7F88E25A" w14:textId="4CB3A6C3" w:rsidR="006C69ED" w:rsidRPr="00570444" w:rsidRDefault="006C69ED" w:rsidP="00D36DC2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 w:rsidR="00400F6D">
              <w:rPr>
                <w:rFonts w:ascii="Arial" w:hAnsi="Arial" w:cs="Arial"/>
                <w:sz w:val="20"/>
                <w:szCs w:val="20"/>
              </w:rPr>
              <w:t>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400F6D">
              <w:rPr>
                <w:rFonts w:ascii="Arial" w:hAnsi="Arial" w:cs="Arial"/>
                <w:sz w:val="20"/>
                <w:szCs w:val="20"/>
              </w:rPr>
              <w:t>11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 w:rsidR="00400F6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</w:tr>
      <w:tr w:rsidR="006C69ED" w:rsidRPr="000023C5" w14:paraId="42EC1E62" w14:textId="77777777" w:rsidTr="00735816">
        <w:trPr>
          <w:trHeight w:val="57"/>
        </w:trPr>
        <w:tc>
          <w:tcPr>
            <w:tcW w:w="10206" w:type="dxa"/>
            <w:gridSpan w:val="3"/>
            <w:vAlign w:val="bottom"/>
          </w:tcPr>
          <w:p w14:paraId="23C11FC2" w14:textId="35A511BF" w:rsidR="006C69ED" w:rsidRPr="00570444" w:rsidRDefault="003D6A3F" w:rsidP="00D36DC2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>Active</w:t>
            </w:r>
            <w:proofErr w:type="spellEnd"/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Member</w:t>
            </w:r>
          </w:p>
        </w:tc>
      </w:tr>
      <w:tr w:rsidR="006C69ED" w:rsidRPr="006A4CDE" w14:paraId="550C9BD6" w14:textId="77777777" w:rsidTr="00D23F09">
        <w:trPr>
          <w:trHeight w:val="20"/>
        </w:trPr>
        <w:tc>
          <w:tcPr>
            <w:tcW w:w="10206" w:type="dxa"/>
            <w:gridSpan w:val="3"/>
          </w:tcPr>
          <w:p w14:paraId="5FC2F3B7" w14:textId="78686CE9" w:rsidR="006C69ED" w:rsidRPr="00570444" w:rsidRDefault="00F91F5D" w:rsidP="00D36DC2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Organized 6+ events and represented student</w:t>
            </w:r>
            <w:r w:rsidR="005374DC"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>interest</w:t>
            </w:r>
            <w:r w:rsidR="00A905EF">
              <w:rPr>
                <w:rFonts w:ascii="Arial" w:hAnsi="Arial" w:cs="Arial"/>
                <w:iCs/>
                <w:sz w:val="20"/>
                <w:szCs w:val="24"/>
                <w:lang w:val="en-US"/>
              </w:rPr>
              <w:t>s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to </w:t>
            </w:r>
            <w:r w:rsidR="006A4CDE">
              <w:rPr>
                <w:rFonts w:ascii="Arial" w:hAnsi="Arial" w:cs="Arial"/>
                <w:iCs/>
                <w:sz w:val="20"/>
                <w:szCs w:val="24"/>
                <w:lang w:val="en-US"/>
              </w:rPr>
              <w:t>a</w:t>
            </w:r>
            <w:r w:rsidRPr="00570444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 faculty </w:t>
            </w:r>
            <w:r w:rsidR="00D91A29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of 13+ </w:t>
            </w:r>
            <w:r w:rsidR="00B425FA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English </w:t>
            </w:r>
            <w:r w:rsidR="00D91A29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professors </w:t>
            </w:r>
          </w:p>
        </w:tc>
      </w:tr>
      <w:tr w:rsidR="00D174C9" w:rsidRPr="000023C5" w14:paraId="771BE722" w14:textId="77777777" w:rsidTr="005A2B57">
        <w:trPr>
          <w:trHeight w:val="340"/>
        </w:trPr>
        <w:tc>
          <w:tcPr>
            <w:tcW w:w="8364" w:type="dxa"/>
            <w:gridSpan w:val="2"/>
            <w:vAlign w:val="bottom"/>
          </w:tcPr>
          <w:p w14:paraId="7A123592" w14:textId="06322010" w:rsidR="00D174C9" w:rsidRPr="00570444" w:rsidRDefault="00010919" w:rsidP="005A2B57">
            <w:pPr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Future Founders Initiative</w:t>
            </w:r>
            <w:r w:rsidR="00EC1876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e.V.</w:t>
            </w: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,</w:t>
            </w:r>
            <w:r w:rsidR="00D174C9" w:rsidRPr="0057044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iCs/>
                <w:sz w:val="20"/>
                <w:szCs w:val="20"/>
                <w:lang w:val="en-US"/>
              </w:rPr>
              <w:t>Frankfurt</w:t>
            </w:r>
          </w:p>
        </w:tc>
        <w:tc>
          <w:tcPr>
            <w:tcW w:w="1842" w:type="dxa"/>
            <w:vAlign w:val="bottom"/>
          </w:tcPr>
          <w:p w14:paraId="279E186D" w14:textId="61C141E2" w:rsidR="00D174C9" w:rsidRPr="00570444" w:rsidRDefault="00D174C9" w:rsidP="005A2B57">
            <w:pPr>
              <w:jc w:val="right"/>
              <w:rPr>
                <w:rFonts w:ascii="Arial" w:hAnsi="Arial" w:cs="Arial"/>
                <w:iCs/>
                <w:sz w:val="20"/>
                <w:szCs w:val="20"/>
              </w:rPr>
            </w:pPr>
            <w:r w:rsidRPr="006E279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6E2791">
              <w:rPr>
                <w:rFonts w:ascii="Arial" w:hAnsi="Arial" w:cs="Arial"/>
                <w:sz w:val="20"/>
                <w:szCs w:val="20"/>
              </w:rPr>
              <w:t>/20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10919">
              <w:rPr>
                <w:rFonts w:ascii="Arial" w:hAnsi="Arial" w:cs="Arial"/>
                <w:sz w:val="20"/>
                <w:szCs w:val="20"/>
              </w:rPr>
              <w:t>4</w:t>
            </w:r>
            <w:r w:rsidRPr="006E279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 w:rsidR="00010919">
              <w:rPr>
                <w:rFonts w:ascii="Arial" w:hAnsi="Arial" w:cs="Arial"/>
                <w:sz w:val="20"/>
                <w:szCs w:val="20"/>
              </w:rPr>
              <w:t>today</w:t>
            </w:r>
            <w:proofErr w:type="spellEnd"/>
          </w:p>
        </w:tc>
      </w:tr>
      <w:tr w:rsidR="00D174C9" w:rsidRPr="000023C5" w14:paraId="15AC3BE7" w14:textId="77777777" w:rsidTr="005A2B57">
        <w:trPr>
          <w:trHeight w:val="57"/>
        </w:trPr>
        <w:tc>
          <w:tcPr>
            <w:tcW w:w="10206" w:type="dxa"/>
            <w:gridSpan w:val="3"/>
            <w:vAlign w:val="bottom"/>
          </w:tcPr>
          <w:p w14:paraId="6356D813" w14:textId="77777777" w:rsidR="00D174C9" w:rsidRPr="00570444" w:rsidRDefault="00D174C9" w:rsidP="005A2B57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>Active</w:t>
            </w:r>
            <w:proofErr w:type="spellEnd"/>
            <w:r w:rsidRPr="0057044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Member</w:t>
            </w:r>
          </w:p>
        </w:tc>
      </w:tr>
      <w:tr w:rsidR="0016315F" w:rsidRPr="006A4CDE" w14:paraId="15F4B3E3" w14:textId="77777777" w:rsidTr="005A2B57">
        <w:trPr>
          <w:trHeight w:val="20"/>
        </w:trPr>
        <w:tc>
          <w:tcPr>
            <w:tcW w:w="10206" w:type="dxa"/>
            <w:gridSpan w:val="3"/>
          </w:tcPr>
          <w:p w14:paraId="0C9A4924" w14:textId="2133FA22" w:rsidR="0016315F" w:rsidRPr="00570444" w:rsidRDefault="00CA03C8" w:rsidP="0016315F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Cs/>
                <w:sz w:val="20"/>
                <w:szCs w:val="24"/>
                <w:lang w:val="en-US"/>
              </w:rPr>
            </w:pPr>
            <w:r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Engaged in entrepreneurship-focused workshops on developing a business idea and </w:t>
            </w:r>
            <w:r w:rsidR="006E6108">
              <w:rPr>
                <w:rFonts w:ascii="Arial" w:hAnsi="Arial" w:cs="Arial"/>
                <w:iCs/>
                <w:sz w:val="20"/>
                <w:szCs w:val="24"/>
                <w:lang w:val="en-US"/>
              </w:rPr>
              <w:t xml:space="preserve">presented early-stage business ideas </w:t>
            </w:r>
          </w:p>
        </w:tc>
      </w:tr>
      <w:tr w:rsidR="00EF2AE9" w:rsidRPr="00F44F5F" w14:paraId="482569A2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1442AD68" w:rsidR="00EF2AE9" w:rsidRPr="00570444" w:rsidRDefault="00EF2AE9" w:rsidP="00D36DC2">
            <w:pPr>
              <w:rPr>
                <w:rFonts w:ascii="Arial" w:hAnsi="Arial" w:cs="Arial"/>
                <w:b/>
                <w:sz w:val="26"/>
                <w:szCs w:val="26"/>
              </w:rPr>
            </w:pPr>
            <w:r w:rsidRPr="00570444">
              <w:rPr>
                <w:rFonts w:ascii="Arial" w:hAnsi="Arial" w:cs="Arial"/>
                <w:b/>
                <w:sz w:val="26"/>
                <w:szCs w:val="26"/>
              </w:rPr>
              <w:t>OTHER SKILLS &amp; INTERESTS</w:t>
            </w:r>
          </w:p>
        </w:tc>
      </w:tr>
      <w:tr w:rsidR="00EF2AE9" w:rsidRPr="004D42D1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6F290925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sz w:val="20"/>
                <w:szCs w:val="20"/>
              </w:rPr>
              <w:t>Languages</w:t>
            </w:r>
            <w:proofErr w:type="spellEnd"/>
            <w:r w:rsidRPr="00570444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DA71208" w:rsidR="00EF2AE9" w:rsidRPr="00044D7F" w:rsidRDefault="00EF2AE9" w:rsidP="00D36DC2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B5303D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Arabic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B5303D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B5303D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En</w:t>
            </w:r>
            <w:r w:rsidR="005C585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glish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C2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,</w:t>
            </w:r>
            <w:r w:rsidR="005C585B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French </w:t>
            </w:r>
            <w:r w:rsidR="005C585B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C1</w:t>
            </w:r>
            <w:r w:rsidR="004A3DD5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044D7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044D7F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(B2)</w:t>
            </w:r>
          </w:p>
        </w:tc>
      </w:tr>
      <w:tr w:rsidR="00EF2AE9" w:rsidRPr="004D42D1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4262459E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r w:rsidRPr="00570444">
              <w:rPr>
                <w:rFonts w:ascii="Arial" w:hAnsi="Arial" w:cs="Arial"/>
                <w:sz w:val="20"/>
                <w:szCs w:val="20"/>
              </w:rPr>
              <w:t>IT:</w:t>
            </w:r>
          </w:p>
        </w:tc>
        <w:tc>
          <w:tcPr>
            <w:tcW w:w="8788" w:type="dxa"/>
            <w:gridSpan w:val="2"/>
            <w:vAlign w:val="bottom"/>
          </w:tcPr>
          <w:p w14:paraId="60CA2168" w14:textId="336A40FB" w:rsidR="00EF2AE9" w:rsidRPr="00570444" w:rsidRDefault="00EF2AE9" w:rsidP="00D36DC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SQL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Python </w:t>
            </w:r>
            <w:r w:rsidR="00EB13CD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(basic),</w:t>
            </w:r>
            <w:r w:rsidR="004A3DD5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Bloomberg </w:t>
            </w:r>
            <w:r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EF2AE9" w:rsidRPr="00714DD3" w14:paraId="70CB01B0" w14:textId="77777777" w:rsidTr="000C11A0">
        <w:trPr>
          <w:trHeight w:val="510"/>
        </w:trPr>
        <w:tc>
          <w:tcPr>
            <w:tcW w:w="1418" w:type="dxa"/>
            <w:vAlign w:val="bottom"/>
          </w:tcPr>
          <w:p w14:paraId="04F58216" w14:textId="66986F3D" w:rsidR="00EF2AE9" w:rsidRPr="00570444" w:rsidRDefault="00EF2AE9" w:rsidP="00D36DC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70444">
              <w:rPr>
                <w:rFonts w:ascii="Arial" w:hAnsi="Arial" w:cs="Arial"/>
                <w:sz w:val="20"/>
                <w:szCs w:val="20"/>
              </w:rPr>
              <w:t>Interests</w:t>
            </w:r>
            <w:proofErr w:type="spellEnd"/>
            <w:r w:rsidRPr="0057044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0C11A0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8788" w:type="dxa"/>
            <w:gridSpan w:val="2"/>
            <w:vAlign w:val="bottom"/>
          </w:tcPr>
          <w:p w14:paraId="598C2742" w14:textId="2DFEBCE0" w:rsidR="00AD6B5D" w:rsidRPr="00AD6B5D" w:rsidRDefault="00EB13CD" w:rsidP="00D36DC2">
            <w:p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Aviation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</w:t>
            </w:r>
            <w:r w:rsidR="005B262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(plane watching),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endurance running </w:t>
            </w:r>
            <w:r w:rsidR="005B2623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07237A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personal best</w:t>
            </w:r>
            <w:r w:rsidR="00E50BA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CA3DFF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3.30</w:t>
            </w:r>
            <w:r w:rsidR="00366C3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CA3DFF" w:rsidRPr="0057044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h)</w:t>
            </w:r>
            <w:r w:rsidR="00CA3DFF" w:rsidRPr="00570444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r w:rsidR="005B2623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Piano and Guitar 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147B1A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15 years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42199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Tennis </w:t>
            </w:r>
            <w:r w:rsidR="00421992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(five years)</w:t>
            </w:r>
            <w:r w:rsidR="00421992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AC2E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Self study</w:t>
            </w:r>
            <w:proofErr w:type="spellEnd"/>
            <w:r w:rsidR="00AC2ED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in cognitive psychology, </w:t>
            </w:r>
            <w:r w:rsidR="00AD6B5D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Travel </w:t>
            </w:r>
            <w:r w:rsidR="00AD6B5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(visited 12+ countries)</w:t>
            </w:r>
          </w:p>
        </w:tc>
      </w:tr>
      <w:tr w:rsidR="00EF2AE9" w:rsidRPr="00714DD3" w14:paraId="071AB173" w14:textId="77777777" w:rsidTr="00FE0496">
        <w:trPr>
          <w:trHeight w:val="1279"/>
        </w:trPr>
        <w:tc>
          <w:tcPr>
            <w:tcW w:w="10206" w:type="dxa"/>
            <w:gridSpan w:val="3"/>
            <w:vAlign w:val="bottom"/>
          </w:tcPr>
          <w:p w14:paraId="6478BDEA" w14:textId="1455CB54" w:rsidR="00EF2AE9" w:rsidRPr="00570444" w:rsidRDefault="00EF2AE9" w:rsidP="00D36DC2">
            <w:pPr>
              <w:rPr>
                <w:rFonts w:ascii="Arial" w:hAnsi="Arial" w:cs="Arial"/>
                <w:color w:val="000000"/>
                <w:sz w:val="18"/>
                <w:lang w:val="en-US"/>
              </w:rPr>
            </w:pP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084EB" w14:textId="77777777" w:rsidR="00624E47" w:rsidRDefault="00624E47" w:rsidP="00BE053D">
      <w:pPr>
        <w:spacing w:after="0" w:line="240" w:lineRule="auto"/>
      </w:pPr>
      <w:r>
        <w:separator/>
      </w:r>
    </w:p>
  </w:endnote>
  <w:endnote w:type="continuationSeparator" w:id="0">
    <w:p w14:paraId="72D8B626" w14:textId="77777777" w:rsidR="00624E47" w:rsidRDefault="00624E47" w:rsidP="00BE053D">
      <w:pPr>
        <w:spacing w:after="0" w:line="240" w:lineRule="auto"/>
      </w:pPr>
      <w:r>
        <w:continuationSeparator/>
      </w:r>
    </w:p>
  </w:endnote>
  <w:endnote w:type="continuationNotice" w:id="1">
    <w:p w14:paraId="29338C38" w14:textId="77777777" w:rsidR="00624E47" w:rsidRDefault="00624E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735816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C1BE" w14:textId="77777777" w:rsidR="00624E47" w:rsidRDefault="00624E47" w:rsidP="00BE053D">
      <w:pPr>
        <w:spacing w:after="0" w:line="240" w:lineRule="auto"/>
      </w:pPr>
      <w:r>
        <w:separator/>
      </w:r>
    </w:p>
  </w:footnote>
  <w:footnote w:type="continuationSeparator" w:id="0">
    <w:p w14:paraId="5DC400A1" w14:textId="77777777" w:rsidR="00624E47" w:rsidRDefault="00624E47" w:rsidP="00BE053D">
      <w:pPr>
        <w:spacing w:after="0" w:line="240" w:lineRule="auto"/>
      </w:pPr>
      <w:r>
        <w:continuationSeparator/>
      </w:r>
    </w:p>
  </w:footnote>
  <w:footnote w:type="continuationNotice" w:id="1">
    <w:p w14:paraId="47D8B691" w14:textId="77777777" w:rsidR="00624E47" w:rsidRDefault="00624E4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83153">
    <w:abstractNumId w:val="15"/>
  </w:num>
  <w:num w:numId="2" w16cid:durableId="634454743">
    <w:abstractNumId w:val="19"/>
  </w:num>
  <w:num w:numId="3" w16cid:durableId="837306567">
    <w:abstractNumId w:val="22"/>
  </w:num>
  <w:num w:numId="4" w16cid:durableId="869076897">
    <w:abstractNumId w:val="0"/>
  </w:num>
  <w:num w:numId="5" w16cid:durableId="1191381078">
    <w:abstractNumId w:val="1"/>
  </w:num>
  <w:num w:numId="6" w16cid:durableId="134228288">
    <w:abstractNumId w:val="2"/>
  </w:num>
  <w:num w:numId="7" w16cid:durableId="893274221">
    <w:abstractNumId w:val="14"/>
  </w:num>
  <w:num w:numId="8" w16cid:durableId="790441218">
    <w:abstractNumId w:val="25"/>
  </w:num>
  <w:num w:numId="9" w16cid:durableId="1527672792">
    <w:abstractNumId w:val="13"/>
  </w:num>
  <w:num w:numId="10" w16cid:durableId="153685574">
    <w:abstractNumId w:val="26"/>
  </w:num>
  <w:num w:numId="11" w16cid:durableId="999969180">
    <w:abstractNumId w:val="5"/>
  </w:num>
  <w:num w:numId="12" w16cid:durableId="444423544">
    <w:abstractNumId w:val="6"/>
  </w:num>
  <w:num w:numId="13" w16cid:durableId="12147907">
    <w:abstractNumId w:val="8"/>
  </w:num>
  <w:num w:numId="14" w16cid:durableId="2118792169">
    <w:abstractNumId w:val="10"/>
  </w:num>
  <w:num w:numId="15" w16cid:durableId="718170612">
    <w:abstractNumId w:val="24"/>
  </w:num>
  <w:num w:numId="16" w16cid:durableId="215555379">
    <w:abstractNumId w:val="4"/>
  </w:num>
  <w:num w:numId="17" w16cid:durableId="1562594046">
    <w:abstractNumId w:val="18"/>
  </w:num>
  <w:num w:numId="18" w16cid:durableId="1117796113">
    <w:abstractNumId w:val="3"/>
  </w:num>
  <w:num w:numId="19" w16cid:durableId="1128936579">
    <w:abstractNumId w:val="21"/>
  </w:num>
  <w:num w:numId="20" w16cid:durableId="1080366327">
    <w:abstractNumId w:val="11"/>
  </w:num>
  <w:num w:numId="21" w16cid:durableId="2109040211">
    <w:abstractNumId w:val="12"/>
  </w:num>
  <w:num w:numId="22" w16cid:durableId="959729086">
    <w:abstractNumId w:val="17"/>
  </w:num>
  <w:num w:numId="23" w16cid:durableId="845902807">
    <w:abstractNumId w:val="7"/>
  </w:num>
  <w:num w:numId="24" w16cid:durableId="1173491182">
    <w:abstractNumId w:val="23"/>
  </w:num>
  <w:num w:numId="25" w16cid:durableId="205071293">
    <w:abstractNumId w:val="27"/>
  </w:num>
  <w:num w:numId="26" w16cid:durableId="915437713">
    <w:abstractNumId w:val="20"/>
  </w:num>
  <w:num w:numId="27" w16cid:durableId="494953475">
    <w:abstractNumId w:val="16"/>
  </w:num>
  <w:num w:numId="28" w16cid:durableId="161971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0919"/>
    <w:rsid w:val="00015EEC"/>
    <w:rsid w:val="000341DC"/>
    <w:rsid w:val="000357CD"/>
    <w:rsid w:val="00041A53"/>
    <w:rsid w:val="00044D7F"/>
    <w:rsid w:val="000549CE"/>
    <w:rsid w:val="00054DFE"/>
    <w:rsid w:val="000559C6"/>
    <w:rsid w:val="00061D33"/>
    <w:rsid w:val="00064643"/>
    <w:rsid w:val="0007237A"/>
    <w:rsid w:val="00074C27"/>
    <w:rsid w:val="00087747"/>
    <w:rsid w:val="000920B3"/>
    <w:rsid w:val="00096C07"/>
    <w:rsid w:val="000A1FDA"/>
    <w:rsid w:val="000B63E2"/>
    <w:rsid w:val="000B6548"/>
    <w:rsid w:val="000C11A0"/>
    <w:rsid w:val="000C2946"/>
    <w:rsid w:val="000C4092"/>
    <w:rsid w:val="000D09F4"/>
    <w:rsid w:val="000D671A"/>
    <w:rsid w:val="000D72FA"/>
    <w:rsid w:val="000E6DE5"/>
    <w:rsid w:val="000F06A8"/>
    <w:rsid w:val="000F6473"/>
    <w:rsid w:val="00103EC5"/>
    <w:rsid w:val="00116C6E"/>
    <w:rsid w:val="00125CA6"/>
    <w:rsid w:val="00130B2F"/>
    <w:rsid w:val="0013576D"/>
    <w:rsid w:val="00137250"/>
    <w:rsid w:val="001373E6"/>
    <w:rsid w:val="00147B1A"/>
    <w:rsid w:val="001518F5"/>
    <w:rsid w:val="00153A0F"/>
    <w:rsid w:val="00153A35"/>
    <w:rsid w:val="00156904"/>
    <w:rsid w:val="00156FC9"/>
    <w:rsid w:val="00157F6E"/>
    <w:rsid w:val="001607BF"/>
    <w:rsid w:val="00162A5A"/>
    <w:rsid w:val="0016315F"/>
    <w:rsid w:val="00163ABF"/>
    <w:rsid w:val="001647AB"/>
    <w:rsid w:val="00172867"/>
    <w:rsid w:val="00175B6D"/>
    <w:rsid w:val="00181532"/>
    <w:rsid w:val="00183AD5"/>
    <w:rsid w:val="001901ED"/>
    <w:rsid w:val="0019032D"/>
    <w:rsid w:val="0019483A"/>
    <w:rsid w:val="001A32F6"/>
    <w:rsid w:val="001A46BF"/>
    <w:rsid w:val="001A481B"/>
    <w:rsid w:val="001A5B53"/>
    <w:rsid w:val="001B0186"/>
    <w:rsid w:val="001B1B98"/>
    <w:rsid w:val="001B62CA"/>
    <w:rsid w:val="001B7BCA"/>
    <w:rsid w:val="001C0DDF"/>
    <w:rsid w:val="001D4DCD"/>
    <w:rsid w:val="001D59E9"/>
    <w:rsid w:val="001D7FA0"/>
    <w:rsid w:val="001F4175"/>
    <w:rsid w:val="0020574D"/>
    <w:rsid w:val="00205835"/>
    <w:rsid w:val="00222BB9"/>
    <w:rsid w:val="00223043"/>
    <w:rsid w:val="00223A4D"/>
    <w:rsid w:val="002259E3"/>
    <w:rsid w:val="00232CB5"/>
    <w:rsid w:val="00232D9B"/>
    <w:rsid w:val="00234A7E"/>
    <w:rsid w:val="00240132"/>
    <w:rsid w:val="0024373D"/>
    <w:rsid w:val="0024479B"/>
    <w:rsid w:val="00244DF5"/>
    <w:rsid w:val="002479FC"/>
    <w:rsid w:val="002508C2"/>
    <w:rsid w:val="00262101"/>
    <w:rsid w:val="002657CE"/>
    <w:rsid w:val="002659FD"/>
    <w:rsid w:val="00267252"/>
    <w:rsid w:val="00267F89"/>
    <w:rsid w:val="00281325"/>
    <w:rsid w:val="00282DB0"/>
    <w:rsid w:val="0028453D"/>
    <w:rsid w:val="002A2EC6"/>
    <w:rsid w:val="002A4370"/>
    <w:rsid w:val="002A45C4"/>
    <w:rsid w:val="002B2091"/>
    <w:rsid w:val="002C1654"/>
    <w:rsid w:val="002C4755"/>
    <w:rsid w:val="002C5942"/>
    <w:rsid w:val="002C6972"/>
    <w:rsid w:val="002D2B32"/>
    <w:rsid w:val="002D4516"/>
    <w:rsid w:val="002D6C0B"/>
    <w:rsid w:val="002E7BFD"/>
    <w:rsid w:val="002F3943"/>
    <w:rsid w:val="002F46AD"/>
    <w:rsid w:val="002F65BF"/>
    <w:rsid w:val="003101F0"/>
    <w:rsid w:val="00314ADD"/>
    <w:rsid w:val="00314B7A"/>
    <w:rsid w:val="0032236D"/>
    <w:rsid w:val="00323F46"/>
    <w:rsid w:val="00324BC5"/>
    <w:rsid w:val="003256A9"/>
    <w:rsid w:val="003310A1"/>
    <w:rsid w:val="00335BC9"/>
    <w:rsid w:val="0034018D"/>
    <w:rsid w:val="00340BAB"/>
    <w:rsid w:val="003418E0"/>
    <w:rsid w:val="00347F8D"/>
    <w:rsid w:val="00347FF8"/>
    <w:rsid w:val="0035149B"/>
    <w:rsid w:val="003520B6"/>
    <w:rsid w:val="003533CF"/>
    <w:rsid w:val="00353AAB"/>
    <w:rsid w:val="00365E28"/>
    <w:rsid w:val="00366C36"/>
    <w:rsid w:val="00367074"/>
    <w:rsid w:val="00372F7B"/>
    <w:rsid w:val="003733E5"/>
    <w:rsid w:val="003733F6"/>
    <w:rsid w:val="00376400"/>
    <w:rsid w:val="00381E88"/>
    <w:rsid w:val="00390EA6"/>
    <w:rsid w:val="003A09AB"/>
    <w:rsid w:val="003B2594"/>
    <w:rsid w:val="003C52D8"/>
    <w:rsid w:val="003D1777"/>
    <w:rsid w:val="003D1F05"/>
    <w:rsid w:val="003D2661"/>
    <w:rsid w:val="003D4B29"/>
    <w:rsid w:val="003D6A3F"/>
    <w:rsid w:val="003E27C3"/>
    <w:rsid w:val="003E4AD7"/>
    <w:rsid w:val="003F13AA"/>
    <w:rsid w:val="003F3E3F"/>
    <w:rsid w:val="00400F6D"/>
    <w:rsid w:val="00404B87"/>
    <w:rsid w:val="004067B8"/>
    <w:rsid w:val="0040697F"/>
    <w:rsid w:val="00406B84"/>
    <w:rsid w:val="00411DEB"/>
    <w:rsid w:val="0041342D"/>
    <w:rsid w:val="004154BE"/>
    <w:rsid w:val="0042013D"/>
    <w:rsid w:val="00421992"/>
    <w:rsid w:val="00422D0E"/>
    <w:rsid w:val="00422F83"/>
    <w:rsid w:val="00426D7E"/>
    <w:rsid w:val="00431BEB"/>
    <w:rsid w:val="0043430C"/>
    <w:rsid w:val="00435016"/>
    <w:rsid w:val="004351D6"/>
    <w:rsid w:val="00435E6D"/>
    <w:rsid w:val="00443668"/>
    <w:rsid w:val="00443802"/>
    <w:rsid w:val="0044390B"/>
    <w:rsid w:val="00444F17"/>
    <w:rsid w:val="00446EA0"/>
    <w:rsid w:val="00456B0D"/>
    <w:rsid w:val="0046786E"/>
    <w:rsid w:val="00474CF2"/>
    <w:rsid w:val="00476AF8"/>
    <w:rsid w:val="00477814"/>
    <w:rsid w:val="0048041A"/>
    <w:rsid w:val="004812FE"/>
    <w:rsid w:val="00484FD7"/>
    <w:rsid w:val="004851E9"/>
    <w:rsid w:val="004909C9"/>
    <w:rsid w:val="004929FB"/>
    <w:rsid w:val="00495485"/>
    <w:rsid w:val="0049780F"/>
    <w:rsid w:val="004A3DD5"/>
    <w:rsid w:val="004A42C0"/>
    <w:rsid w:val="004A54BA"/>
    <w:rsid w:val="004B6A5E"/>
    <w:rsid w:val="004D22BA"/>
    <w:rsid w:val="004D42D1"/>
    <w:rsid w:val="004D7893"/>
    <w:rsid w:val="004E41AB"/>
    <w:rsid w:val="004F21FB"/>
    <w:rsid w:val="004F7C03"/>
    <w:rsid w:val="00507EA7"/>
    <w:rsid w:val="00517AD0"/>
    <w:rsid w:val="00526089"/>
    <w:rsid w:val="00527A28"/>
    <w:rsid w:val="00527DCA"/>
    <w:rsid w:val="005374DC"/>
    <w:rsid w:val="00547492"/>
    <w:rsid w:val="00551814"/>
    <w:rsid w:val="00553653"/>
    <w:rsid w:val="00555381"/>
    <w:rsid w:val="00555EC0"/>
    <w:rsid w:val="00570444"/>
    <w:rsid w:val="005716D4"/>
    <w:rsid w:val="00571B60"/>
    <w:rsid w:val="00572876"/>
    <w:rsid w:val="00575A2F"/>
    <w:rsid w:val="00585A4D"/>
    <w:rsid w:val="00597A1B"/>
    <w:rsid w:val="005A2B57"/>
    <w:rsid w:val="005B2623"/>
    <w:rsid w:val="005C0A0F"/>
    <w:rsid w:val="005C585B"/>
    <w:rsid w:val="005C5A52"/>
    <w:rsid w:val="005C60FB"/>
    <w:rsid w:val="005D10C7"/>
    <w:rsid w:val="005D6329"/>
    <w:rsid w:val="005D6531"/>
    <w:rsid w:val="005E1132"/>
    <w:rsid w:val="005E57F6"/>
    <w:rsid w:val="005E68F9"/>
    <w:rsid w:val="00600097"/>
    <w:rsid w:val="006032CA"/>
    <w:rsid w:val="00603CC0"/>
    <w:rsid w:val="006058D8"/>
    <w:rsid w:val="00610200"/>
    <w:rsid w:val="00620E6F"/>
    <w:rsid w:val="00623699"/>
    <w:rsid w:val="00624E47"/>
    <w:rsid w:val="00632D5A"/>
    <w:rsid w:val="00633AEF"/>
    <w:rsid w:val="00635515"/>
    <w:rsid w:val="00640821"/>
    <w:rsid w:val="006546FD"/>
    <w:rsid w:val="00655D7A"/>
    <w:rsid w:val="00665BF3"/>
    <w:rsid w:val="00666B35"/>
    <w:rsid w:val="006732D6"/>
    <w:rsid w:val="006743B5"/>
    <w:rsid w:val="006748BC"/>
    <w:rsid w:val="006809BD"/>
    <w:rsid w:val="00684D13"/>
    <w:rsid w:val="00685738"/>
    <w:rsid w:val="00693E09"/>
    <w:rsid w:val="006950EA"/>
    <w:rsid w:val="00695682"/>
    <w:rsid w:val="00696BF7"/>
    <w:rsid w:val="006A2DE9"/>
    <w:rsid w:val="006A4CDE"/>
    <w:rsid w:val="006A7230"/>
    <w:rsid w:val="006B17FA"/>
    <w:rsid w:val="006B2C52"/>
    <w:rsid w:val="006B4E32"/>
    <w:rsid w:val="006B72C7"/>
    <w:rsid w:val="006B7F78"/>
    <w:rsid w:val="006C2252"/>
    <w:rsid w:val="006C32B3"/>
    <w:rsid w:val="006C69ED"/>
    <w:rsid w:val="006C7C1B"/>
    <w:rsid w:val="006D5F1D"/>
    <w:rsid w:val="006D7F7F"/>
    <w:rsid w:val="006E2C9C"/>
    <w:rsid w:val="006E3800"/>
    <w:rsid w:val="006E40EF"/>
    <w:rsid w:val="006E6108"/>
    <w:rsid w:val="006F0039"/>
    <w:rsid w:val="006F6E64"/>
    <w:rsid w:val="00702F4B"/>
    <w:rsid w:val="007034B8"/>
    <w:rsid w:val="00703C54"/>
    <w:rsid w:val="00711CEF"/>
    <w:rsid w:val="00712141"/>
    <w:rsid w:val="0071374B"/>
    <w:rsid w:val="00714DD3"/>
    <w:rsid w:val="00720320"/>
    <w:rsid w:val="00723643"/>
    <w:rsid w:val="00725D3C"/>
    <w:rsid w:val="00733DA1"/>
    <w:rsid w:val="00735816"/>
    <w:rsid w:val="0073645F"/>
    <w:rsid w:val="00737822"/>
    <w:rsid w:val="0074111D"/>
    <w:rsid w:val="00742D0D"/>
    <w:rsid w:val="00753AFE"/>
    <w:rsid w:val="00753D4A"/>
    <w:rsid w:val="00756912"/>
    <w:rsid w:val="00761325"/>
    <w:rsid w:val="00761609"/>
    <w:rsid w:val="00763DCE"/>
    <w:rsid w:val="00765E13"/>
    <w:rsid w:val="00766981"/>
    <w:rsid w:val="00770D5B"/>
    <w:rsid w:val="00774B3B"/>
    <w:rsid w:val="00776C46"/>
    <w:rsid w:val="00780A52"/>
    <w:rsid w:val="0078260B"/>
    <w:rsid w:val="007838D1"/>
    <w:rsid w:val="00785254"/>
    <w:rsid w:val="00785853"/>
    <w:rsid w:val="00796666"/>
    <w:rsid w:val="007966F0"/>
    <w:rsid w:val="00797BFC"/>
    <w:rsid w:val="007A1090"/>
    <w:rsid w:val="007A720F"/>
    <w:rsid w:val="007B1607"/>
    <w:rsid w:val="007B1AE0"/>
    <w:rsid w:val="007B6F94"/>
    <w:rsid w:val="007C31B3"/>
    <w:rsid w:val="007C4B81"/>
    <w:rsid w:val="007C6A3C"/>
    <w:rsid w:val="007D0CC8"/>
    <w:rsid w:val="007D4BEE"/>
    <w:rsid w:val="007D5BE9"/>
    <w:rsid w:val="007E09FA"/>
    <w:rsid w:val="007E2CF8"/>
    <w:rsid w:val="007E7E03"/>
    <w:rsid w:val="007F17BC"/>
    <w:rsid w:val="007F6F51"/>
    <w:rsid w:val="007F7A23"/>
    <w:rsid w:val="008050E4"/>
    <w:rsid w:val="0082257D"/>
    <w:rsid w:val="00823CCF"/>
    <w:rsid w:val="0082610A"/>
    <w:rsid w:val="00832648"/>
    <w:rsid w:val="00834B16"/>
    <w:rsid w:val="008373BA"/>
    <w:rsid w:val="00837EFB"/>
    <w:rsid w:val="0084476E"/>
    <w:rsid w:val="00853438"/>
    <w:rsid w:val="008611B5"/>
    <w:rsid w:val="00866846"/>
    <w:rsid w:val="00866A44"/>
    <w:rsid w:val="00875DA9"/>
    <w:rsid w:val="0088546D"/>
    <w:rsid w:val="008915D7"/>
    <w:rsid w:val="00895E38"/>
    <w:rsid w:val="008A782B"/>
    <w:rsid w:val="008B0FC0"/>
    <w:rsid w:val="008B6348"/>
    <w:rsid w:val="008C0991"/>
    <w:rsid w:val="008C1717"/>
    <w:rsid w:val="008C429A"/>
    <w:rsid w:val="008C478F"/>
    <w:rsid w:val="008C7B12"/>
    <w:rsid w:val="008D2AC1"/>
    <w:rsid w:val="008D4B33"/>
    <w:rsid w:val="008E1F3D"/>
    <w:rsid w:val="008E257E"/>
    <w:rsid w:val="008F22D5"/>
    <w:rsid w:val="008F2AA8"/>
    <w:rsid w:val="00901E93"/>
    <w:rsid w:val="009053D7"/>
    <w:rsid w:val="0091331D"/>
    <w:rsid w:val="009157EB"/>
    <w:rsid w:val="009303B7"/>
    <w:rsid w:val="0093223C"/>
    <w:rsid w:val="009328C0"/>
    <w:rsid w:val="00941A87"/>
    <w:rsid w:val="009501C2"/>
    <w:rsid w:val="00952764"/>
    <w:rsid w:val="009668B9"/>
    <w:rsid w:val="00966F32"/>
    <w:rsid w:val="00967E69"/>
    <w:rsid w:val="00970FBE"/>
    <w:rsid w:val="009725B5"/>
    <w:rsid w:val="009734BE"/>
    <w:rsid w:val="00976577"/>
    <w:rsid w:val="009765C2"/>
    <w:rsid w:val="00985F9B"/>
    <w:rsid w:val="0099039A"/>
    <w:rsid w:val="009903E2"/>
    <w:rsid w:val="00992C52"/>
    <w:rsid w:val="00996356"/>
    <w:rsid w:val="00997D9A"/>
    <w:rsid w:val="009A0F90"/>
    <w:rsid w:val="009A5ED4"/>
    <w:rsid w:val="009A7B7F"/>
    <w:rsid w:val="009B1EC7"/>
    <w:rsid w:val="009D4224"/>
    <w:rsid w:val="009D5872"/>
    <w:rsid w:val="009D7C49"/>
    <w:rsid w:val="009E47E2"/>
    <w:rsid w:val="009E7297"/>
    <w:rsid w:val="00A0257D"/>
    <w:rsid w:val="00A12EDC"/>
    <w:rsid w:val="00A170A7"/>
    <w:rsid w:val="00A22224"/>
    <w:rsid w:val="00A26D0D"/>
    <w:rsid w:val="00A33BDE"/>
    <w:rsid w:val="00A34885"/>
    <w:rsid w:val="00A357CD"/>
    <w:rsid w:val="00A43BC1"/>
    <w:rsid w:val="00A47787"/>
    <w:rsid w:val="00A47A4E"/>
    <w:rsid w:val="00A6753B"/>
    <w:rsid w:val="00A72172"/>
    <w:rsid w:val="00A74225"/>
    <w:rsid w:val="00A75A6D"/>
    <w:rsid w:val="00A847DC"/>
    <w:rsid w:val="00A905EF"/>
    <w:rsid w:val="00A936D5"/>
    <w:rsid w:val="00AA1EB0"/>
    <w:rsid w:val="00AA2DA3"/>
    <w:rsid w:val="00AA5A9C"/>
    <w:rsid w:val="00AA6E78"/>
    <w:rsid w:val="00AB016A"/>
    <w:rsid w:val="00AB08B4"/>
    <w:rsid w:val="00AB1579"/>
    <w:rsid w:val="00AB2A5A"/>
    <w:rsid w:val="00AC2EDD"/>
    <w:rsid w:val="00AC4CDE"/>
    <w:rsid w:val="00AD28F8"/>
    <w:rsid w:val="00AD3EAD"/>
    <w:rsid w:val="00AD6B5D"/>
    <w:rsid w:val="00AE1E1D"/>
    <w:rsid w:val="00AE4ED3"/>
    <w:rsid w:val="00AF4E12"/>
    <w:rsid w:val="00B0015E"/>
    <w:rsid w:val="00B0230B"/>
    <w:rsid w:val="00B04D2D"/>
    <w:rsid w:val="00B062D0"/>
    <w:rsid w:val="00B120BB"/>
    <w:rsid w:val="00B17D95"/>
    <w:rsid w:val="00B23509"/>
    <w:rsid w:val="00B359DB"/>
    <w:rsid w:val="00B3632B"/>
    <w:rsid w:val="00B409D8"/>
    <w:rsid w:val="00B418D9"/>
    <w:rsid w:val="00B425FA"/>
    <w:rsid w:val="00B43672"/>
    <w:rsid w:val="00B46132"/>
    <w:rsid w:val="00B504D4"/>
    <w:rsid w:val="00B5178D"/>
    <w:rsid w:val="00B51FA4"/>
    <w:rsid w:val="00B5303D"/>
    <w:rsid w:val="00B67F1F"/>
    <w:rsid w:val="00B701D7"/>
    <w:rsid w:val="00B80371"/>
    <w:rsid w:val="00B90134"/>
    <w:rsid w:val="00B90595"/>
    <w:rsid w:val="00B93903"/>
    <w:rsid w:val="00B96045"/>
    <w:rsid w:val="00BA215A"/>
    <w:rsid w:val="00BA2544"/>
    <w:rsid w:val="00BA79C5"/>
    <w:rsid w:val="00BA7BEE"/>
    <w:rsid w:val="00BB47D6"/>
    <w:rsid w:val="00BB5F09"/>
    <w:rsid w:val="00BC0D9F"/>
    <w:rsid w:val="00BC71FA"/>
    <w:rsid w:val="00BD1FB7"/>
    <w:rsid w:val="00BD20B4"/>
    <w:rsid w:val="00BD242D"/>
    <w:rsid w:val="00BD3273"/>
    <w:rsid w:val="00BE053D"/>
    <w:rsid w:val="00BE3A98"/>
    <w:rsid w:val="00BF1A7A"/>
    <w:rsid w:val="00BF1FA3"/>
    <w:rsid w:val="00BF69FB"/>
    <w:rsid w:val="00BF70AE"/>
    <w:rsid w:val="00C0079C"/>
    <w:rsid w:val="00C00974"/>
    <w:rsid w:val="00C018E4"/>
    <w:rsid w:val="00C04425"/>
    <w:rsid w:val="00C066FA"/>
    <w:rsid w:val="00C1578A"/>
    <w:rsid w:val="00C234A0"/>
    <w:rsid w:val="00C25387"/>
    <w:rsid w:val="00C35BBB"/>
    <w:rsid w:val="00C408ED"/>
    <w:rsid w:val="00C42346"/>
    <w:rsid w:val="00C45E1E"/>
    <w:rsid w:val="00C51E51"/>
    <w:rsid w:val="00C54BE3"/>
    <w:rsid w:val="00C55241"/>
    <w:rsid w:val="00C57F80"/>
    <w:rsid w:val="00C61837"/>
    <w:rsid w:val="00C64CE2"/>
    <w:rsid w:val="00C65077"/>
    <w:rsid w:val="00C768ED"/>
    <w:rsid w:val="00C82A8F"/>
    <w:rsid w:val="00C852BC"/>
    <w:rsid w:val="00C916C2"/>
    <w:rsid w:val="00C92CC8"/>
    <w:rsid w:val="00C95DC0"/>
    <w:rsid w:val="00C95EE1"/>
    <w:rsid w:val="00CA03C8"/>
    <w:rsid w:val="00CA3743"/>
    <w:rsid w:val="00CA3DFF"/>
    <w:rsid w:val="00CA64FC"/>
    <w:rsid w:val="00CB2230"/>
    <w:rsid w:val="00CB63EF"/>
    <w:rsid w:val="00CC4A17"/>
    <w:rsid w:val="00CC7F56"/>
    <w:rsid w:val="00CD1B12"/>
    <w:rsid w:val="00CD55DC"/>
    <w:rsid w:val="00CD56A4"/>
    <w:rsid w:val="00CE1BBC"/>
    <w:rsid w:val="00CE2595"/>
    <w:rsid w:val="00CE28CC"/>
    <w:rsid w:val="00CE72FC"/>
    <w:rsid w:val="00CF2A0F"/>
    <w:rsid w:val="00CF31EE"/>
    <w:rsid w:val="00D13189"/>
    <w:rsid w:val="00D1492F"/>
    <w:rsid w:val="00D174C9"/>
    <w:rsid w:val="00D17B69"/>
    <w:rsid w:val="00D21764"/>
    <w:rsid w:val="00D23431"/>
    <w:rsid w:val="00D23F09"/>
    <w:rsid w:val="00D2621C"/>
    <w:rsid w:val="00D3003C"/>
    <w:rsid w:val="00D331F4"/>
    <w:rsid w:val="00D36DC2"/>
    <w:rsid w:val="00D45DF1"/>
    <w:rsid w:val="00D470E4"/>
    <w:rsid w:val="00D51562"/>
    <w:rsid w:val="00D52142"/>
    <w:rsid w:val="00D5280E"/>
    <w:rsid w:val="00D61F14"/>
    <w:rsid w:val="00D67E19"/>
    <w:rsid w:val="00D80D6B"/>
    <w:rsid w:val="00D85D41"/>
    <w:rsid w:val="00D90950"/>
    <w:rsid w:val="00D91A29"/>
    <w:rsid w:val="00D95C7F"/>
    <w:rsid w:val="00DA04DB"/>
    <w:rsid w:val="00DA69DF"/>
    <w:rsid w:val="00DB33F8"/>
    <w:rsid w:val="00DC1F0C"/>
    <w:rsid w:val="00DD0554"/>
    <w:rsid w:val="00DD38E2"/>
    <w:rsid w:val="00DD48C6"/>
    <w:rsid w:val="00DD7E39"/>
    <w:rsid w:val="00DE0178"/>
    <w:rsid w:val="00DE03C9"/>
    <w:rsid w:val="00DE31EB"/>
    <w:rsid w:val="00DF355E"/>
    <w:rsid w:val="00DF3D32"/>
    <w:rsid w:val="00E00140"/>
    <w:rsid w:val="00E05FFC"/>
    <w:rsid w:val="00E13110"/>
    <w:rsid w:val="00E13BC9"/>
    <w:rsid w:val="00E2433F"/>
    <w:rsid w:val="00E24DF1"/>
    <w:rsid w:val="00E3214C"/>
    <w:rsid w:val="00E35ABC"/>
    <w:rsid w:val="00E37B1B"/>
    <w:rsid w:val="00E40B9A"/>
    <w:rsid w:val="00E431ED"/>
    <w:rsid w:val="00E50BA2"/>
    <w:rsid w:val="00E538A5"/>
    <w:rsid w:val="00E55D90"/>
    <w:rsid w:val="00E6056B"/>
    <w:rsid w:val="00E64FF5"/>
    <w:rsid w:val="00E72682"/>
    <w:rsid w:val="00E83BFA"/>
    <w:rsid w:val="00E85FAC"/>
    <w:rsid w:val="00E907EC"/>
    <w:rsid w:val="00E90E7B"/>
    <w:rsid w:val="00E90EBD"/>
    <w:rsid w:val="00EA1FFB"/>
    <w:rsid w:val="00EA5421"/>
    <w:rsid w:val="00EB13CD"/>
    <w:rsid w:val="00EB34FC"/>
    <w:rsid w:val="00EB3E95"/>
    <w:rsid w:val="00EB5816"/>
    <w:rsid w:val="00EC1876"/>
    <w:rsid w:val="00EC4979"/>
    <w:rsid w:val="00ED0EA9"/>
    <w:rsid w:val="00ED3733"/>
    <w:rsid w:val="00EF0846"/>
    <w:rsid w:val="00EF2AE9"/>
    <w:rsid w:val="00EF46F1"/>
    <w:rsid w:val="00EF6BD5"/>
    <w:rsid w:val="00EF77DF"/>
    <w:rsid w:val="00F11BEF"/>
    <w:rsid w:val="00F12394"/>
    <w:rsid w:val="00F165E1"/>
    <w:rsid w:val="00F258E7"/>
    <w:rsid w:val="00F31B84"/>
    <w:rsid w:val="00F326A8"/>
    <w:rsid w:val="00F3629A"/>
    <w:rsid w:val="00F403CB"/>
    <w:rsid w:val="00F408F4"/>
    <w:rsid w:val="00F43B6D"/>
    <w:rsid w:val="00F44F5F"/>
    <w:rsid w:val="00F57BA5"/>
    <w:rsid w:val="00F631EC"/>
    <w:rsid w:val="00F64C22"/>
    <w:rsid w:val="00F64FA7"/>
    <w:rsid w:val="00F657EE"/>
    <w:rsid w:val="00F6672E"/>
    <w:rsid w:val="00F74B57"/>
    <w:rsid w:val="00F74D19"/>
    <w:rsid w:val="00F76F28"/>
    <w:rsid w:val="00F80053"/>
    <w:rsid w:val="00F80891"/>
    <w:rsid w:val="00F8117E"/>
    <w:rsid w:val="00F837F8"/>
    <w:rsid w:val="00F87122"/>
    <w:rsid w:val="00F91F5D"/>
    <w:rsid w:val="00F94148"/>
    <w:rsid w:val="00FA02C7"/>
    <w:rsid w:val="00FA249C"/>
    <w:rsid w:val="00FA4186"/>
    <w:rsid w:val="00FA60F7"/>
    <w:rsid w:val="00FB2860"/>
    <w:rsid w:val="00FB2F3D"/>
    <w:rsid w:val="00FC0531"/>
    <w:rsid w:val="00FC13F0"/>
    <w:rsid w:val="00FD0FB7"/>
    <w:rsid w:val="00FD14BD"/>
    <w:rsid w:val="00FD2675"/>
    <w:rsid w:val="00FD7047"/>
    <w:rsid w:val="00FD7C20"/>
    <w:rsid w:val="00FE0069"/>
    <w:rsid w:val="00FE0496"/>
    <w:rsid w:val="00FE306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61BDCF8E-E9BB-7C41-854E-4B29CC65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3620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2026-03-26T11:28:00Z</dcterms:created>
  <dcterms:modified xsi:type="dcterms:W3CDTF">2026-03-26T20:32:00Z</dcterms:modified>
</cp:coreProperties>
</file>