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ellenraster"/>
        <w:tblW w:w="1026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5"/>
        <w:gridCol w:w="3990"/>
        <w:gridCol w:w="137"/>
        <w:gridCol w:w="148"/>
        <w:gridCol w:w="286"/>
        <w:gridCol w:w="570"/>
        <w:gridCol w:w="285"/>
        <w:gridCol w:w="143"/>
        <w:gridCol w:w="1238"/>
        <w:gridCol w:w="188"/>
        <w:gridCol w:w="1853"/>
      </w:tblGrid>
      <w:tr w:rsidR="00D621AA" w:rsidRPr="0029007C" w14:paraId="1BCE039C" w14:textId="77777777" w:rsidTr="00D669A2">
        <w:trPr>
          <w:trHeight w:val="283"/>
          <w:jc w:val="center"/>
        </w:trPr>
        <w:tc>
          <w:tcPr>
            <w:tcW w:w="10263" w:type="dxa"/>
            <w:gridSpan w:val="11"/>
          </w:tcPr>
          <w:p w14:paraId="6A34D494" w14:textId="77777777" w:rsidR="00D621AA" w:rsidRPr="0029007C" w:rsidRDefault="00D621AA" w:rsidP="007D4002">
            <w:pPr>
              <w:spacing w:line="276" w:lineRule="auto"/>
              <w:jc w:val="center"/>
              <w:rPr>
                <w:rFonts w:ascii="Optima" w:hAnsi="Optima"/>
                <w:b/>
                <w:sz w:val="48"/>
                <w:szCs w:val="44"/>
                <w:lang w:val="en-US"/>
              </w:rPr>
            </w:pPr>
            <w:r w:rsidRPr="0029007C">
              <w:rPr>
                <w:rFonts w:ascii="Optima" w:hAnsi="Optima"/>
                <w:b/>
                <w:sz w:val="48"/>
                <w:szCs w:val="44"/>
                <w:lang w:val="en-US"/>
              </w:rPr>
              <w:t>Jonas Allebrand</w:t>
            </w:r>
          </w:p>
          <w:p w14:paraId="3AD1C060" w14:textId="73638371" w:rsidR="00D621AA" w:rsidRPr="004F2541" w:rsidRDefault="00D621AA" w:rsidP="004F2541">
            <w:pPr>
              <w:spacing w:line="276" w:lineRule="auto"/>
              <w:jc w:val="center"/>
              <w:rPr>
                <w:rFonts w:ascii="Optima" w:hAnsi="Optima"/>
                <w:bCs/>
                <w:sz w:val="20"/>
                <w:szCs w:val="20"/>
                <w:lang w:val="en-US"/>
              </w:rPr>
            </w:pPr>
            <w:proofErr w:type="spellStart"/>
            <w:r w:rsidRPr="0029007C">
              <w:rPr>
                <w:rFonts w:ascii="Optima" w:hAnsi="Optima"/>
                <w:bCs/>
                <w:sz w:val="20"/>
                <w:szCs w:val="20"/>
                <w:lang w:val="en-US"/>
              </w:rPr>
              <w:t>Im</w:t>
            </w:r>
            <w:proofErr w:type="spellEnd"/>
            <w:r w:rsidRPr="0029007C">
              <w:rPr>
                <w:rFonts w:ascii="Optima" w:hAnsi="Optima"/>
                <w:bCs/>
                <w:sz w:val="20"/>
                <w:szCs w:val="20"/>
                <w:lang w:val="en-US"/>
              </w:rPr>
              <w:t xml:space="preserve"> Sprenkel 7, Dorn-</w:t>
            </w:r>
            <w:proofErr w:type="spellStart"/>
            <w:r w:rsidRPr="0029007C">
              <w:rPr>
                <w:rFonts w:ascii="Optima" w:hAnsi="Optima"/>
                <w:bCs/>
                <w:sz w:val="20"/>
                <w:szCs w:val="20"/>
                <w:lang w:val="en-US"/>
              </w:rPr>
              <w:t>Dürkheim</w:t>
            </w:r>
            <w:proofErr w:type="spellEnd"/>
            <w:r w:rsidRPr="0029007C">
              <w:rPr>
                <w:rFonts w:ascii="Optima" w:hAnsi="Optima"/>
                <w:bCs/>
                <w:sz w:val="20"/>
                <w:szCs w:val="20"/>
                <w:lang w:val="en-US"/>
              </w:rPr>
              <w:t>, D-67585, Germany</w:t>
            </w:r>
            <w:r w:rsidR="00FA274B">
              <w:rPr>
                <w:rFonts w:ascii="Optima" w:hAnsi="Optima"/>
                <w:bCs/>
                <w:sz w:val="20"/>
                <w:szCs w:val="20"/>
                <w:lang w:val="en-US"/>
              </w:rPr>
              <w:t xml:space="preserve">, </w:t>
            </w:r>
            <w:r w:rsidRPr="0029007C">
              <w:rPr>
                <w:rFonts w:ascii="Optima" w:hAnsi="Optima"/>
                <w:bCs/>
                <w:sz w:val="20"/>
                <w:szCs w:val="20"/>
                <w:lang w:val="en-US"/>
              </w:rPr>
              <w:t>jonasallebrand@icloud.com | +491771563948</w:t>
            </w:r>
          </w:p>
        </w:tc>
      </w:tr>
      <w:tr w:rsidR="00D621AA" w:rsidRPr="0029007C" w14:paraId="7EFA217F" w14:textId="77777777" w:rsidTr="002B1115">
        <w:trPr>
          <w:trHeight w:val="397"/>
          <w:jc w:val="center"/>
        </w:trPr>
        <w:tc>
          <w:tcPr>
            <w:tcW w:w="10263" w:type="dxa"/>
            <w:gridSpan w:val="11"/>
            <w:tcBorders>
              <w:bottom w:val="single" w:sz="4" w:space="0" w:color="auto"/>
            </w:tcBorders>
            <w:vAlign w:val="bottom"/>
          </w:tcPr>
          <w:p w14:paraId="496D3E41" w14:textId="47166971" w:rsidR="00D621AA" w:rsidRPr="0029007C" w:rsidRDefault="00DF22ED" w:rsidP="002B1115">
            <w:pPr>
              <w:rPr>
                <w:rFonts w:ascii="Optima" w:hAnsi="Optima"/>
                <w:b/>
                <w:sz w:val="28"/>
                <w:lang w:val="en-US"/>
              </w:rPr>
            </w:pPr>
            <w:r w:rsidRPr="0029007C">
              <w:rPr>
                <w:rFonts w:ascii="Optima" w:hAnsi="Optima"/>
                <w:b/>
                <w:sz w:val="28"/>
                <w:szCs w:val="32"/>
                <w:lang w:val="en-US"/>
              </w:rPr>
              <w:t>E</w:t>
            </w:r>
            <w:r w:rsidR="00340900" w:rsidRPr="0029007C">
              <w:rPr>
                <w:rFonts w:ascii="Optima" w:hAnsi="Optima"/>
                <w:b/>
                <w:sz w:val="28"/>
                <w:szCs w:val="32"/>
                <w:lang w:val="en-US"/>
              </w:rPr>
              <w:t>DUCATION</w:t>
            </w:r>
          </w:p>
        </w:tc>
      </w:tr>
      <w:tr w:rsidR="00D621AA" w:rsidRPr="0029007C" w14:paraId="20C759D1" w14:textId="77777777" w:rsidTr="002B1115">
        <w:trPr>
          <w:trHeight w:val="346"/>
          <w:jc w:val="center"/>
        </w:trPr>
        <w:tc>
          <w:tcPr>
            <w:tcW w:w="6841" w:type="dxa"/>
            <w:gridSpan w:val="7"/>
            <w:tcBorders>
              <w:top w:val="single" w:sz="4" w:space="0" w:color="auto"/>
            </w:tcBorders>
            <w:vAlign w:val="bottom"/>
          </w:tcPr>
          <w:p w14:paraId="5CE3F5D4" w14:textId="0CBFC7BF" w:rsidR="00D621AA" w:rsidRPr="0029007C" w:rsidRDefault="00D621AA" w:rsidP="002B1115">
            <w:pPr>
              <w:rPr>
                <w:rFonts w:ascii="Optima" w:hAnsi="Optima"/>
                <w:b/>
                <w:sz w:val="20"/>
                <w:szCs w:val="20"/>
                <w:lang w:val="en-US"/>
              </w:rPr>
            </w:pPr>
            <w:r w:rsidRPr="0029007C">
              <w:rPr>
                <w:rFonts w:ascii="Optima" w:hAnsi="Optima"/>
                <w:b/>
                <w:sz w:val="21"/>
                <w:szCs w:val="21"/>
                <w:lang w:val="en-US"/>
              </w:rPr>
              <w:t>Johannes Gutenberg</w:t>
            </w:r>
            <w:r w:rsidR="00340900" w:rsidRPr="0029007C">
              <w:rPr>
                <w:rFonts w:ascii="Optima" w:hAnsi="Optima"/>
                <w:b/>
                <w:sz w:val="21"/>
                <w:szCs w:val="21"/>
                <w:lang w:val="en-US"/>
              </w:rPr>
              <w:t xml:space="preserve"> </w:t>
            </w:r>
            <w:r w:rsidRPr="0029007C">
              <w:rPr>
                <w:rFonts w:ascii="Optima" w:hAnsi="Optima"/>
                <w:b/>
                <w:sz w:val="21"/>
                <w:szCs w:val="21"/>
                <w:lang w:val="en-US"/>
              </w:rPr>
              <w:t>Uni</w:t>
            </w:r>
            <w:r w:rsidR="00340900" w:rsidRPr="0029007C">
              <w:rPr>
                <w:rFonts w:ascii="Optima" w:hAnsi="Optima"/>
                <w:b/>
                <w:sz w:val="21"/>
                <w:szCs w:val="21"/>
                <w:lang w:val="en-US"/>
              </w:rPr>
              <w:t>versity</w:t>
            </w:r>
          </w:p>
        </w:tc>
        <w:tc>
          <w:tcPr>
            <w:tcW w:w="3422" w:type="dxa"/>
            <w:gridSpan w:val="4"/>
            <w:tcBorders>
              <w:top w:val="single" w:sz="4" w:space="0" w:color="auto"/>
            </w:tcBorders>
            <w:vAlign w:val="bottom"/>
          </w:tcPr>
          <w:p w14:paraId="305AA70D" w14:textId="25E81F7A" w:rsidR="00D621AA" w:rsidRPr="0029007C" w:rsidRDefault="00D621AA" w:rsidP="002B1115">
            <w:pPr>
              <w:jc w:val="right"/>
              <w:rPr>
                <w:rFonts w:ascii="Optima" w:hAnsi="Optima"/>
                <w:b/>
                <w:bCs/>
                <w:iCs/>
                <w:sz w:val="20"/>
                <w:szCs w:val="20"/>
                <w:lang w:val="en-US"/>
              </w:rPr>
            </w:pPr>
            <w:r w:rsidRPr="0029007C">
              <w:rPr>
                <w:rFonts w:ascii="Optima" w:hAnsi="Optima"/>
                <w:b/>
                <w:bCs/>
                <w:iCs/>
                <w:sz w:val="20"/>
                <w:szCs w:val="20"/>
                <w:lang w:val="en-US"/>
              </w:rPr>
              <w:t>Mainz</w:t>
            </w:r>
            <w:r w:rsidR="00F15701" w:rsidRPr="0029007C">
              <w:rPr>
                <w:rFonts w:ascii="Optima" w:hAnsi="Optima"/>
                <w:b/>
                <w:bCs/>
                <w:iCs/>
                <w:sz w:val="20"/>
                <w:szCs w:val="20"/>
                <w:lang w:val="en-US"/>
              </w:rPr>
              <w:t>, DE</w:t>
            </w:r>
          </w:p>
        </w:tc>
      </w:tr>
      <w:tr w:rsidR="00D621AA" w:rsidRPr="0029007C" w14:paraId="7DD2B0E9" w14:textId="77777777" w:rsidTr="00D669A2">
        <w:trPr>
          <w:trHeight w:val="227"/>
          <w:jc w:val="center"/>
        </w:trPr>
        <w:tc>
          <w:tcPr>
            <w:tcW w:w="5552" w:type="dxa"/>
            <w:gridSpan w:val="3"/>
          </w:tcPr>
          <w:p w14:paraId="1ACD7454" w14:textId="5ADE1888" w:rsidR="00D621AA" w:rsidRPr="0029007C" w:rsidRDefault="00D621AA" w:rsidP="007D4002">
            <w:pPr>
              <w:rPr>
                <w:rFonts w:ascii="Optima" w:hAnsi="Optima"/>
                <w:i/>
                <w:iCs/>
                <w:sz w:val="20"/>
                <w:szCs w:val="20"/>
                <w:lang w:val="en-US"/>
              </w:rPr>
            </w:pPr>
            <w:r w:rsidRPr="0029007C">
              <w:rPr>
                <w:rFonts w:ascii="Optima" w:hAnsi="Optima"/>
                <w:i/>
                <w:iCs/>
                <w:sz w:val="20"/>
                <w:szCs w:val="20"/>
                <w:lang w:val="en-US"/>
              </w:rPr>
              <w:t xml:space="preserve">B.Sc. in </w:t>
            </w:r>
            <w:r w:rsidR="00473E6E" w:rsidRPr="0029007C">
              <w:rPr>
                <w:rFonts w:ascii="Optima" w:hAnsi="Optima"/>
                <w:i/>
                <w:iCs/>
                <w:sz w:val="20"/>
                <w:szCs w:val="20"/>
                <w:lang w:val="en-US"/>
              </w:rPr>
              <w:t xml:space="preserve">Business </w:t>
            </w:r>
            <w:r w:rsidR="007B3C40" w:rsidRPr="0029007C">
              <w:rPr>
                <w:rFonts w:ascii="Optima" w:hAnsi="Optima"/>
                <w:i/>
                <w:iCs/>
                <w:sz w:val="20"/>
                <w:szCs w:val="20"/>
                <w:lang w:val="en-US"/>
              </w:rPr>
              <w:t>Administration</w:t>
            </w:r>
          </w:p>
        </w:tc>
        <w:tc>
          <w:tcPr>
            <w:tcW w:w="4711" w:type="dxa"/>
            <w:gridSpan w:val="8"/>
          </w:tcPr>
          <w:p w14:paraId="56F48658" w14:textId="0DC45AF7" w:rsidR="00D621AA" w:rsidRPr="0029007C" w:rsidRDefault="00D621AA" w:rsidP="007D4002">
            <w:pPr>
              <w:jc w:val="right"/>
              <w:rPr>
                <w:rFonts w:ascii="Optima" w:hAnsi="Optima"/>
                <w:sz w:val="20"/>
                <w:szCs w:val="20"/>
                <w:lang w:val="en-US"/>
              </w:rPr>
            </w:pPr>
            <w:r w:rsidRPr="0029007C">
              <w:rPr>
                <w:rFonts w:ascii="Optima" w:hAnsi="Optima"/>
                <w:sz w:val="20"/>
                <w:szCs w:val="20"/>
                <w:lang w:val="en-US"/>
              </w:rPr>
              <w:t xml:space="preserve">04/2026 – </w:t>
            </w:r>
            <w:r w:rsidR="001A6935" w:rsidRPr="0029007C">
              <w:rPr>
                <w:rFonts w:ascii="Optima" w:hAnsi="Optima"/>
                <w:sz w:val="20"/>
                <w:szCs w:val="20"/>
                <w:lang w:val="en-US"/>
              </w:rPr>
              <w:t>present</w:t>
            </w:r>
          </w:p>
        </w:tc>
      </w:tr>
      <w:tr w:rsidR="00D621AA" w:rsidRPr="0029007C" w14:paraId="3F1DA376" w14:textId="77777777" w:rsidTr="00D669A2">
        <w:trPr>
          <w:trHeight w:val="567"/>
          <w:jc w:val="center"/>
        </w:trPr>
        <w:tc>
          <w:tcPr>
            <w:tcW w:w="10263" w:type="dxa"/>
            <w:gridSpan w:val="11"/>
          </w:tcPr>
          <w:p w14:paraId="08410023" w14:textId="55046939" w:rsidR="00B755AA" w:rsidRPr="00FD268C" w:rsidRDefault="00B755AA" w:rsidP="00FD268C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FD268C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Focus: Accounting and Finance</w:t>
            </w:r>
          </w:p>
          <w:p w14:paraId="16D9DDC6" w14:textId="18D095CA" w:rsidR="00B755AA" w:rsidRPr="0029007C" w:rsidRDefault="00954623" w:rsidP="00FD268C">
            <w:pPr>
              <w:pStyle w:val="Bullets"/>
              <w:rPr>
                <w:rFonts w:ascii="Optima" w:hAnsi="Optima"/>
                <w:sz w:val="20"/>
                <w:szCs w:val="20"/>
                <w:lang w:val="en-US"/>
              </w:rPr>
            </w:pPr>
            <w:r w:rsidRPr="00FD268C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C</w:t>
            </w:r>
            <w:r w:rsidR="00B755AA" w:rsidRPr="00FD268C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urrent GPA: 1</w:t>
            </w:r>
            <w:r w:rsidR="004955A4" w:rsidRPr="00FD268C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.</w:t>
            </w:r>
            <w:r w:rsidR="00B755AA" w:rsidRPr="00FD268C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Pr="00FD268C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(1.0</w:t>
            </w:r>
            <w:r w:rsidR="00032AA6" w:rsidRPr="00FD268C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– 5.0</w:t>
            </w:r>
            <w:r w:rsidR="00382506" w:rsidRPr="00FD268C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,</w:t>
            </w:r>
            <w:r w:rsidR="00032AA6" w:rsidRPr="00FD268C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1</w:t>
            </w:r>
            <w:r w:rsidR="002F2BEF" w:rsidRPr="00FD268C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.0 being best)</w:t>
            </w:r>
          </w:p>
        </w:tc>
      </w:tr>
      <w:tr w:rsidR="00D621AA" w:rsidRPr="0029007C" w14:paraId="115E1854" w14:textId="77777777" w:rsidTr="002B1115">
        <w:trPr>
          <w:trHeight w:val="346"/>
          <w:jc w:val="center"/>
        </w:trPr>
        <w:tc>
          <w:tcPr>
            <w:tcW w:w="6984" w:type="dxa"/>
            <w:gridSpan w:val="8"/>
            <w:vAlign w:val="bottom"/>
          </w:tcPr>
          <w:p w14:paraId="6F14B7FC" w14:textId="5291FBD6" w:rsidR="00D621AA" w:rsidRPr="0029007C" w:rsidRDefault="00340900" w:rsidP="002B1115">
            <w:pPr>
              <w:rPr>
                <w:rFonts w:ascii="Optima" w:hAnsi="Optima"/>
                <w:sz w:val="20"/>
                <w:szCs w:val="20"/>
                <w:lang w:val="en-US"/>
              </w:rPr>
            </w:pPr>
            <w:r w:rsidRPr="0029007C">
              <w:rPr>
                <w:rFonts w:ascii="Optima" w:hAnsi="Optima"/>
                <w:b/>
                <w:sz w:val="21"/>
                <w:szCs w:val="21"/>
                <w:lang w:val="en-US"/>
              </w:rPr>
              <w:t>Johannes Gutenberg University</w:t>
            </w:r>
          </w:p>
        </w:tc>
        <w:tc>
          <w:tcPr>
            <w:tcW w:w="3279" w:type="dxa"/>
            <w:gridSpan w:val="3"/>
            <w:vAlign w:val="bottom"/>
          </w:tcPr>
          <w:p w14:paraId="08E341C0" w14:textId="739065D7" w:rsidR="00D621AA" w:rsidRPr="0029007C" w:rsidRDefault="00D621AA" w:rsidP="002B1115">
            <w:pPr>
              <w:ind w:left="-279"/>
              <w:jc w:val="right"/>
              <w:rPr>
                <w:rFonts w:ascii="Optima" w:hAnsi="Optima"/>
                <w:b/>
                <w:bCs/>
                <w:iCs/>
                <w:sz w:val="20"/>
                <w:szCs w:val="20"/>
                <w:lang w:val="en-US"/>
              </w:rPr>
            </w:pPr>
            <w:r w:rsidRPr="0029007C">
              <w:rPr>
                <w:rFonts w:ascii="Optima" w:hAnsi="Optima"/>
                <w:b/>
                <w:sz w:val="21"/>
                <w:szCs w:val="21"/>
                <w:lang w:val="en-US"/>
              </w:rPr>
              <w:t>Mainz</w:t>
            </w:r>
            <w:r w:rsidR="00F15701" w:rsidRPr="0029007C">
              <w:rPr>
                <w:rFonts w:ascii="Optima" w:hAnsi="Optima"/>
                <w:b/>
                <w:sz w:val="21"/>
                <w:szCs w:val="21"/>
                <w:lang w:val="en-US"/>
              </w:rPr>
              <w:t>, DE</w:t>
            </w:r>
          </w:p>
        </w:tc>
      </w:tr>
      <w:tr w:rsidR="00D621AA" w:rsidRPr="0029007C" w14:paraId="1487C06A" w14:textId="77777777" w:rsidTr="00D669A2">
        <w:trPr>
          <w:trHeight w:val="227"/>
          <w:jc w:val="center"/>
        </w:trPr>
        <w:tc>
          <w:tcPr>
            <w:tcW w:w="5415" w:type="dxa"/>
            <w:gridSpan w:val="2"/>
          </w:tcPr>
          <w:p w14:paraId="61D7FD1F" w14:textId="73751041" w:rsidR="00D621AA" w:rsidRPr="0029007C" w:rsidRDefault="00D621AA" w:rsidP="007D4002">
            <w:pPr>
              <w:rPr>
                <w:rFonts w:ascii="Optima" w:hAnsi="Optima"/>
                <w:i/>
                <w:iCs/>
                <w:sz w:val="20"/>
                <w:szCs w:val="20"/>
                <w:lang w:val="en-US"/>
              </w:rPr>
            </w:pPr>
            <w:r w:rsidRPr="0029007C">
              <w:rPr>
                <w:rFonts w:ascii="Optima" w:hAnsi="Optima"/>
                <w:i/>
                <w:iCs/>
                <w:sz w:val="20"/>
                <w:szCs w:val="20"/>
                <w:lang w:val="en-US"/>
              </w:rPr>
              <w:t>M.Sc. in C</w:t>
            </w:r>
            <w:r w:rsidR="0079720B" w:rsidRPr="0029007C">
              <w:rPr>
                <w:rFonts w:ascii="Optima" w:hAnsi="Optima"/>
                <w:i/>
                <w:iCs/>
                <w:sz w:val="20"/>
                <w:szCs w:val="20"/>
                <w:lang w:val="en-US"/>
              </w:rPr>
              <w:t>hemistry</w:t>
            </w:r>
          </w:p>
        </w:tc>
        <w:tc>
          <w:tcPr>
            <w:tcW w:w="4848" w:type="dxa"/>
            <w:gridSpan w:val="9"/>
          </w:tcPr>
          <w:p w14:paraId="3616675A" w14:textId="0BA5A955" w:rsidR="00D621AA" w:rsidRPr="0029007C" w:rsidRDefault="00D621AA" w:rsidP="007D4002">
            <w:pPr>
              <w:jc w:val="right"/>
              <w:rPr>
                <w:rFonts w:ascii="Optima" w:hAnsi="Optima"/>
                <w:sz w:val="20"/>
                <w:szCs w:val="20"/>
                <w:lang w:val="en-US"/>
              </w:rPr>
            </w:pPr>
            <w:r w:rsidRPr="0029007C">
              <w:rPr>
                <w:rFonts w:ascii="Optima" w:hAnsi="Optima"/>
                <w:sz w:val="20"/>
                <w:szCs w:val="20"/>
                <w:lang w:val="en-US"/>
              </w:rPr>
              <w:t xml:space="preserve">04/2026 – </w:t>
            </w:r>
            <w:r w:rsidR="001A6935" w:rsidRPr="0029007C">
              <w:rPr>
                <w:rFonts w:ascii="Optima" w:hAnsi="Optima"/>
                <w:sz w:val="20"/>
                <w:szCs w:val="20"/>
                <w:lang w:val="en-US"/>
              </w:rPr>
              <w:t>present</w:t>
            </w:r>
          </w:p>
        </w:tc>
      </w:tr>
      <w:tr w:rsidR="00D621AA" w:rsidRPr="0029007C" w14:paraId="4A647214" w14:textId="77777777" w:rsidTr="00D669A2">
        <w:trPr>
          <w:trHeight w:val="567"/>
          <w:jc w:val="center"/>
        </w:trPr>
        <w:tc>
          <w:tcPr>
            <w:tcW w:w="10263" w:type="dxa"/>
            <w:gridSpan w:val="11"/>
          </w:tcPr>
          <w:p w14:paraId="06EBB7E5" w14:textId="72CD98BC" w:rsidR="00D621AA" w:rsidRPr="00FD268C" w:rsidRDefault="0079720B" w:rsidP="00FD268C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FD268C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Advanced study: </w:t>
            </w:r>
            <w:r w:rsidR="00A676C5" w:rsidRPr="00FD268C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O</w:t>
            </w:r>
            <w:r w:rsidRPr="00FD268C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rganic and </w:t>
            </w:r>
            <w:r w:rsidR="00A676C5" w:rsidRPr="00FD268C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M</w:t>
            </w:r>
            <w:r w:rsidRPr="00FD268C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acromolecular </w:t>
            </w:r>
            <w:r w:rsidR="006C7239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C</w:t>
            </w:r>
            <w:r w:rsidRPr="00FD268C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hemistry</w:t>
            </w:r>
          </w:p>
          <w:p w14:paraId="36ED5862" w14:textId="150F3283" w:rsidR="0079720B" w:rsidRPr="0029007C" w:rsidRDefault="0079720B" w:rsidP="00FD268C">
            <w:pPr>
              <w:pStyle w:val="Bullets"/>
              <w:rPr>
                <w:rFonts w:ascii="Optima" w:hAnsi="Optima"/>
                <w:sz w:val="20"/>
                <w:szCs w:val="20"/>
                <w:lang w:val="en-US"/>
              </w:rPr>
            </w:pPr>
            <w:r w:rsidRPr="00FD268C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Current GPA: 1</w:t>
            </w:r>
            <w:r w:rsidR="004955A4" w:rsidRPr="00FD268C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.</w:t>
            </w:r>
            <w:r w:rsidR="00B82D81" w:rsidRPr="00FD268C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5</w:t>
            </w:r>
            <w:r w:rsidRPr="00FD268C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(1.0 – 5.0</w:t>
            </w:r>
            <w:r w:rsidR="00382506" w:rsidRPr="00FD268C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,</w:t>
            </w:r>
            <w:r w:rsidRPr="00FD268C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1.0 being best)</w:t>
            </w:r>
          </w:p>
        </w:tc>
      </w:tr>
      <w:tr w:rsidR="00D621AA" w:rsidRPr="0029007C" w14:paraId="274AD13E" w14:textId="77777777" w:rsidTr="002B1115">
        <w:trPr>
          <w:trHeight w:val="346"/>
          <w:jc w:val="center"/>
        </w:trPr>
        <w:tc>
          <w:tcPr>
            <w:tcW w:w="5700" w:type="dxa"/>
            <w:gridSpan w:val="4"/>
            <w:vAlign w:val="bottom"/>
          </w:tcPr>
          <w:p w14:paraId="0A79583D" w14:textId="087C92B0" w:rsidR="00D621AA" w:rsidRPr="0029007C" w:rsidRDefault="00340900" w:rsidP="002B1115">
            <w:pPr>
              <w:rPr>
                <w:rFonts w:ascii="Optima" w:hAnsi="Optima"/>
                <w:b/>
                <w:sz w:val="21"/>
                <w:szCs w:val="21"/>
                <w:lang w:val="en-US"/>
              </w:rPr>
            </w:pPr>
            <w:r w:rsidRPr="0029007C">
              <w:rPr>
                <w:rFonts w:ascii="Optima" w:hAnsi="Optima"/>
                <w:b/>
                <w:sz w:val="21"/>
                <w:szCs w:val="21"/>
                <w:lang w:val="en-US"/>
              </w:rPr>
              <w:t>Johannes Gutenberg University</w:t>
            </w:r>
          </w:p>
        </w:tc>
        <w:tc>
          <w:tcPr>
            <w:tcW w:w="4563" w:type="dxa"/>
            <w:gridSpan w:val="7"/>
            <w:vAlign w:val="bottom"/>
          </w:tcPr>
          <w:p w14:paraId="6C3AD002" w14:textId="34560846" w:rsidR="00D621AA" w:rsidRPr="0029007C" w:rsidRDefault="00D621AA" w:rsidP="002B1115">
            <w:pPr>
              <w:jc w:val="right"/>
              <w:rPr>
                <w:rFonts w:ascii="Optima" w:hAnsi="Optima"/>
                <w:b/>
                <w:bCs/>
                <w:iCs/>
                <w:sz w:val="20"/>
                <w:szCs w:val="20"/>
                <w:lang w:val="en-US"/>
              </w:rPr>
            </w:pPr>
            <w:r w:rsidRPr="0029007C">
              <w:rPr>
                <w:rFonts w:ascii="Optima" w:hAnsi="Optima"/>
                <w:b/>
                <w:sz w:val="21"/>
                <w:szCs w:val="21"/>
                <w:lang w:val="en-US"/>
              </w:rPr>
              <w:t>Mainz</w:t>
            </w:r>
            <w:r w:rsidR="00F15701" w:rsidRPr="0029007C">
              <w:rPr>
                <w:rFonts w:ascii="Optima" w:hAnsi="Optima"/>
                <w:b/>
                <w:sz w:val="21"/>
                <w:szCs w:val="21"/>
                <w:lang w:val="en-US"/>
              </w:rPr>
              <w:t>, DE</w:t>
            </w:r>
          </w:p>
        </w:tc>
      </w:tr>
      <w:tr w:rsidR="00D621AA" w:rsidRPr="0029007C" w14:paraId="432D0682" w14:textId="77777777" w:rsidTr="00D669A2">
        <w:trPr>
          <w:trHeight w:val="227"/>
          <w:jc w:val="center"/>
        </w:trPr>
        <w:tc>
          <w:tcPr>
            <w:tcW w:w="5700" w:type="dxa"/>
            <w:gridSpan w:val="4"/>
          </w:tcPr>
          <w:p w14:paraId="7C49FC61" w14:textId="6792631B" w:rsidR="00D621AA" w:rsidRPr="0029007C" w:rsidRDefault="00D621AA" w:rsidP="007D4002">
            <w:pPr>
              <w:rPr>
                <w:rFonts w:ascii="Optima" w:hAnsi="Optima"/>
                <w:b/>
                <w:sz w:val="21"/>
                <w:szCs w:val="21"/>
                <w:lang w:val="en-US"/>
              </w:rPr>
            </w:pPr>
            <w:r w:rsidRPr="0029007C">
              <w:rPr>
                <w:rFonts w:ascii="Optima" w:hAnsi="Optima"/>
                <w:i/>
                <w:iCs/>
                <w:sz w:val="20"/>
                <w:szCs w:val="20"/>
                <w:lang w:val="en-US"/>
              </w:rPr>
              <w:t xml:space="preserve">B.Sc. in </w:t>
            </w:r>
            <w:r w:rsidR="005D29E8" w:rsidRPr="0029007C">
              <w:rPr>
                <w:rFonts w:ascii="Optima" w:hAnsi="Optima"/>
                <w:i/>
                <w:iCs/>
                <w:sz w:val="20"/>
                <w:szCs w:val="20"/>
                <w:lang w:val="en-US"/>
              </w:rPr>
              <w:t>Chemistry</w:t>
            </w:r>
          </w:p>
        </w:tc>
        <w:tc>
          <w:tcPr>
            <w:tcW w:w="4563" w:type="dxa"/>
            <w:gridSpan w:val="7"/>
          </w:tcPr>
          <w:p w14:paraId="3D6412AB" w14:textId="77777777" w:rsidR="00D621AA" w:rsidRPr="0029007C" w:rsidRDefault="00D621AA" w:rsidP="007D4002">
            <w:pPr>
              <w:jc w:val="right"/>
              <w:rPr>
                <w:rFonts w:ascii="Optima" w:hAnsi="Optima"/>
                <w:b/>
                <w:bCs/>
                <w:iCs/>
                <w:sz w:val="20"/>
                <w:szCs w:val="20"/>
                <w:lang w:val="en-US"/>
              </w:rPr>
            </w:pPr>
            <w:r w:rsidRPr="0029007C">
              <w:rPr>
                <w:rFonts w:ascii="Optima" w:hAnsi="Optima"/>
                <w:sz w:val="20"/>
                <w:szCs w:val="20"/>
                <w:lang w:val="en-US"/>
              </w:rPr>
              <w:t>04/2023 – 03/2026</w:t>
            </w:r>
          </w:p>
        </w:tc>
      </w:tr>
      <w:tr w:rsidR="00D621AA" w:rsidRPr="0029007C" w14:paraId="0D0B264D" w14:textId="77777777" w:rsidTr="00D669A2">
        <w:trPr>
          <w:trHeight w:val="822"/>
          <w:jc w:val="center"/>
        </w:trPr>
        <w:tc>
          <w:tcPr>
            <w:tcW w:w="10263" w:type="dxa"/>
            <w:gridSpan w:val="11"/>
          </w:tcPr>
          <w:p w14:paraId="0BC7B20C" w14:textId="59640AD5" w:rsidR="00711C1D" w:rsidRPr="00FD268C" w:rsidRDefault="00711C1D" w:rsidP="00FD268C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FD268C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Bachelor’s thesis (grade: 1.5)</w:t>
            </w:r>
            <w:r w:rsidR="00583251" w:rsidRPr="00FD268C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: </w:t>
            </w:r>
            <w:r w:rsidRPr="00FD268C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In situ kinetic experiments on carbanionic terpene and styrene </w:t>
            </w:r>
            <w:r w:rsidR="0029007C" w:rsidRPr="00FD268C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polymerizations</w:t>
            </w:r>
          </w:p>
          <w:p w14:paraId="08A035C2" w14:textId="090123E8" w:rsidR="00BB56D6" w:rsidRPr="00F7388E" w:rsidRDefault="00711C1D" w:rsidP="00BB56D6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FD268C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Co</w:t>
            </w:r>
            <w:r w:rsidR="007943C0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-au</w:t>
            </w:r>
            <w:r w:rsidR="00D11DC7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thored</w:t>
            </w:r>
            <w:r w:rsidRPr="00FD268C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a scientific publication</w:t>
            </w:r>
            <w:r w:rsidR="00D11DC7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re</w:t>
            </w:r>
            <w:r w:rsidR="00E9443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garding</w:t>
            </w:r>
            <w:r w:rsidR="00BB56D6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: </w:t>
            </w:r>
            <w:proofErr w:type="spellStart"/>
            <w:r w:rsidR="00BB56D6" w:rsidRPr="00F7388E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Anionic</w:t>
            </w:r>
            <w:proofErr w:type="spellEnd"/>
            <w:r w:rsidR="00BB56D6" w:rsidRPr="00F7388E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BB56D6" w:rsidRPr="00F7388E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Polymerization</w:t>
            </w:r>
            <w:proofErr w:type="spellEnd"/>
            <w:r w:rsidR="00BB56D6" w:rsidRPr="00F7388E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of Terpene-</w:t>
            </w:r>
            <w:proofErr w:type="spellStart"/>
            <w:r w:rsidR="00BB56D6" w:rsidRPr="00F7388E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derived</w:t>
            </w:r>
            <w:proofErr w:type="spellEnd"/>
            <w:r w:rsidR="00BB56D6" w:rsidRPr="00F7388E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Monomers in Polar</w:t>
            </w:r>
            <w:r w:rsidR="00F7388E" w:rsidRPr="00F7388E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BB56D6" w:rsidRPr="00F7388E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Solvents</w:t>
            </w:r>
            <w:proofErr w:type="spellEnd"/>
            <w:r w:rsidR="00BB56D6" w:rsidRPr="00F7388E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: A </w:t>
            </w:r>
            <w:proofErr w:type="spellStart"/>
            <w:r w:rsidR="00BB56D6" w:rsidRPr="00F7388E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Comprehensive</w:t>
            </w:r>
            <w:proofErr w:type="spellEnd"/>
            <w:r w:rsidR="00BB56D6" w:rsidRPr="00F7388E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BB56D6" w:rsidRPr="00F7388E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Kinetic</w:t>
            </w:r>
            <w:proofErr w:type="spellEnd"/>
            <w:r w:rsidR="00BB56D6" w:rsidRPr="00F7388E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Study</w:t>
            </w:r>
          </w:p>
          <w:p w14:paraId="37FD574E" w14:textId="066E9286" w:rsidR="00206F3C" w:rsidRPr="0029007C" w:rsidRDefault="00206F3C" w:rsidP="00FD268C">
            <w:pPr>
              <w:pStyle w:val="Bullets"/>
              <w:rPr>
                <w:rFonts w:ascii="Optima" w:hAnsi="Optima"/>
                <w:sz w:val="20"/>
                <w:szCs w:val="20"/>
                <w:lang w:val="en-US"/>
              </w:rPr>
            </w:pPr>
            <w:r w:rsidRPr="00FD268C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GPA: 2</w:t>
            </w:r>
            <w:r w:rsidR="004955A4" w:rsidRPr="00FD268C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.1</w:t>
            </w:r>
            <w:r w:rsidRPr="00FD268C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(1.0 – 5.0</w:t>
            </w:r>
            <w:r w:rsidR="008B23E7" w:rsidRPr="00FD268C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,</w:t>
            </w:r>
            <w:r w:rsidRPr="00FD268C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1.0 being best)</w:t>
            </w:r>
          </w:p>
        </w:tc>
      </w:tr>
      <w:tr w:rsidR="00D621AA" w:rsidRPr="0029007C" w14:paraId="3DFFD085" w14:textId="77777777" w:rsidTr="002B1115">
        <w:trPr>
          <w:trHeight w:val="346"/>
          <w:jc w:val="center"/>
        </w:trPr>
        <w:tc>
          <w:tcPr>
            <w:tcW w:w="5700" w:type="dxa"/>
            <w:gridSpan w:val="4"/>
            <w:vAlign w:val="bottom"/>
          </w:tcPr>
          <w:p w14:paraId="7FC91F13" w14:textId="77777777" w:rsidR="00D621AA" w:rsidRPr="0029007C" w:rsidRDefault="00D621AA" w:rsidP="002B1115">
            <w:pPr>
              <w:rPr>
                <w:rFonts w:ascii="Optima" w:hAnsi="Optima"/>
                <w:sz w:val="20"/>
                <w:szCs w:val="20"/>
                <w:lang w:val="en-US"/>
              </w:rPr>
            </w:pPr>
            <w:proofErr w:type="gramStart"/>
            <w:r w:rsidRPr="0029007C">
              <w:rPr>
                <w:rFonts w:ascii="Optima" w:hAnsi="Optima"/>
                <w:b/>
                <w:sz w:val="21"/>
                <w:szCs w:val="21"/>
                <w:lang w:val="en-US"/>
              </w:rPr>
              <w:t>Gymnasium</w:t>
            </w:r>
            <w:proofErr w:type="gramEnd"/>
            <w:r w:rsidRPr="0029007C">
              <w:rPr>
                <w:rFonts w:ascii="Optima" w:hAnsi="Optima"/>
                <w:b/>
                <w:sz w:val="21"/>
                <w:szCs w:val="21"/>
                <w:lang w:val="en-US"/>
              </w:rPr>
              <w:t xml:space="preserve"> am </w:t>
            </w:r>
            <w:proofErr w:type="spellStart"/>
            <w:r w:rsidRPr="0029007C">
              <w:rPr>
                <w:rFonts w:ascii="Optima" w:hAnsi="Optima"/>
                <w:b/>
                <w:sz w:val="21"/>
                <w:szCs w:val="21"/>
                <w:lang w:val="en-US"/>
              </w:rPr>
              <w:t>Römerkastell</w:t>
            </w:r>
            <w:proofErr w:type="spellEnd"/>
          </w:p>
        </w:tc>
        <w:tc>
          <w:tcPr>
            <w:tcW w:w="4563" w:type="dxa"/>
            <w:gridSpan w:val="7"/>
            <w:vAlign w:val="bottom"/>
          </w:tcPr>
          <w:p w14:paraId="61BA2A90" w14:textId="50B3D3C3" w:rsidR="00D621AA" w:rsidRPr="0029007C" w:rsidRDefault="00D621AA" w:rsidP="002B1115">
            <w:pPr>
              <w:jc w:val="right"/>
              <w:rPr>
                <w:rFonts w:ascii="Optima" w:hAnsi="Optima"/>
                <w:b/>
                <w:bCs/>
                <w:iCs/>
                <w:sz w:val="20"/>
                <w:szCs w:val="20"/>
                <w:lang w:val="en-US"/>
              </w:rPr>
            </w:pPr>
            <w:proofErr w:type="spellStart"/>
            <w:r w:rsidRPr="0029007C">
              <w:rPr>
                <w:rFonts w:ascii="Optima" w:hAnsi="Optima"/>
                <w:b/>
                <w:bCs/>
                <w:iCs/>
                <w:sz w:val="20"/>
                <w:szCs w:val="20"/>
                <w:lang w:val="en-US"/>
              </w:rPr>
              <w:t>Alzey</w:t>
            </w:r>
            <w:proofErr w:type="spellEnd"/>
            <w:r w:rsidR="00F15701" w:rsidRPr="0029007C">
              <w:rPr>
                <w:rFonts w:ascii="Optima" w:hAnsi="Optima"/>
                <w:b/>
                <w:bCs/>
                <w:iCs/>
                <w:sz w:val="20"/>
                <w:szCs w:val="20"/>
                <w:lang w:val="en-US"/>
              </w:rPr>
              <w:t>, DE</w:t>
            </w:r>
          </w:p>
        </w:tc>
      </w:tr>
      <w:tr w:rsidR="00D621AA" w:rsidRPr="0029007C" w14:paraId="62B67BF5" w14:textId="77777777" w:rsidTr="00D669A2">
        <w:trPr>
          <w:trHeight w:val="227"/>
          <w:jc w:val="center"/>
        </w:trPr>
        <w:tc>
          <w:tcPr>
            <w:tcW w:w="5700" w:type="dxa"/>
            <w:gridSpan w:val="4"/>
          </w:tcPr>
          <w:p w14:paraId="19EF61F9" w14:textId="57201775" w:rsidR="00D621AA" w:rsidRPr="0029007C" w:rsidRDefault="00D621AA" w:rsidP="007D4002">
            <w:pPr>
              <w:rPr>
                <w:rFonts w:ascii="Optima" w:hAnsi="Optima"/>
                <w:i/>
                <w:iCs/>
                <w:sz w:val="20"/>
                <w:szCs w:val="20"/>
                <w:lang w:val="en-US"/>
              </w:rPr>
            </w:pPr>
            <w:r w:rsidRPr="0029007C">
              <w:rPr>
                <w:rFonts w:ascii="Optima" w:hAnsi="Optima"/>
                <w:i/>
                <w:iCs/>
                <w:sz w:val="20"/>
                <w:szCs w:val="20"/>
                <w:lang w:val="en-US"/>
              </w:rPr>
              <w:t xml:space="preserve">Allgemeine </w:t>
            </w:r>
            <w:proofErr w:type="spellStart"/>
            <w:r w:rsidRPr="0029007C">
              <w:rPr>
                <w:rFonts w:ascii="Optima" w:hAnsi="Optima"/>
                <w:i/>
                <w:iCs/>
                <w:sz w:val="20"/>
                <w:szCs w:val="20"/>
                <w:lang w:val="en-US"/>
              </w:rPr>
              <w:t>Hochschulreife</w:t>
            </w:r>
            <w:proofErr w:type="spellEnd"/>
            <w:r w:rsidRPr="0029007C">
              <w:rPr>
                <w:rFonts w:ascii="Optima" w:hAnsi="Optima"/>
                <w:i/>
                <w:iCs/>
                <w:sz w:val="20"/>
                <w:szCs w:val="20"/>
                <w:lang w:val="en-US"/>
              </w:rPr>
              <w:t xml:space="preserve"> (</w:t>
            </w:r>
            <w:r w:rsidR="00172526" w:rsidRPr="0029007C">
              <w:rPr>
                <w:rFonts w:ascii="Optima" w:hAnsi="Optima"/>
                <w:i/>
                <w:iCs/>
                <w:sz w:val="20"/>
                <w:szCs w:val="20"/>
                <w:lang w:val="en-US"/>
              </w:rPr>
              <w:t xml:space="preserve">German </w:t>
            </w:r>
            <w:r w:rsidR="00DB17C0" w:rsidRPr="0029007C">
              <w:rPr>
                <w:rFonts w:ascii="Optima" w:hAnsi="Optima"/>
                <w:i/>
                <w:iCs/>
                <w:sz w:val="20"/>
                <w:szCs w:val="20"/>
                <w:lang w:val="en-US"/>
              </w:rPr>
              <w:t>A-Level equivalent</w:t>
            </w:r>
            <w:r w:rsidRPr="0029007C">
              <w:rPr>
                <w:rFonts w:ascii="Optima" w:hAnsi="Optima"/>
                <w:i/>
                <w:iCs/>
                <w:sz w:val="20"/>
                <w:szCs w:val="20"/>
                <w:lang w:val="en-US"/>
              </w:rPr>
              <w:t>)</w:t>
            </w:r>
          </w:p>
        </w:tc>
        <w:tc>
          <w:tcPr>
            <w:tcW w:w="4563" w:type="dxa"/>
            <w:gridSpan w:val="7"/>
          </w:tcPr>
          <w:p w14:paraId="0F8E5744" w14:textId="77777777" w:rsidR="00D621AA" w:rsidRPr="0029007C" w:rsidRDefault="00D621AA" w:rsidP="007D4002">
            <w:pPr>
              <w:jc w:val="right"/>
              <w:rPr>
                <w:rFonts w:ascii="Optima" w:hAnsi="Optima"/>
                <w:sz w:val="20"/>
                <w:szCs w:val="20"/>
                <w:lang w:val="en-US"/>
              </w:rPr>
            </w:pPr>
            <w:r w:rsidRPr="0029007C">
              <w:rPr>
                <w:rFonts w:ascii="Optima" w:hAnsi="Optima"/>
                <w:sz w:val="20"/>
                <w:szCs w:val="20"/>
                <w:lang w:val="en-US"/>
              </w:rPr>
              <w:t>08/2014 – 03/2023</w:t>
            </w:r>
          </w:p>
        </w:tc>
      </w:tr>
      <w:tr w:rsidR="00D621AA" w:rsidRPr="0029007C" w14:paraId="25648D19" w14:textId="77777777" w:rsidTr="00D669A2">
        <w:trPr>
          <w:trHeight w:val="1587"/>
          <w:jc w:val="center"/>
        </w:trPr>
        <w:tc>
          <w:tcPr>
            <w:tcW w:w="10263" w:type="dxa"/>
            <w:gridSpan w:val="11"/>
          </w:tcPr>
          <w:p w14:paraId="63A2B77A" w14:textId="32071CB4" w:rsidR="00446E83" w:rsidRPr="00524E92" w:rsidRDefault="003F06A6" w:rsidP="00524E92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524E9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Advanced courses</w:t>
            </w:r>
            <w:r w:rsidR="00D621AA" w:rsidRPr="00524E9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: </w:t>
            </w:r>
            <w:r w:rsidR="000542C5" w:rsidRPr="00524E9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Chemistry, Math</w:t>
            </w:r>
            <w:r w:rsidR="00397E33" w:rsidRPr="00524E9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ematics</w:t>
            </w:r>
            <w:r w:rsidR="000542C5" w:rsidRPr="00524E9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, Geography</w:t>
            </w:r>
          </w:p>
          <w:p w14:paraId="17BE15D1" w14:textId="0311940D" w:rsidR="00446E83" w:rsidRPr="00524E92" w:rsidRDefault="00446E83" w:rsidP="00524E92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524E9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GPA: 1.5 (1.0 – 5.0</w:t>
            </w:r>
            <w:r w:rsidR="00382506" w:rsidRPr="00524E9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,</w:t>
            </w:r>
            <w:r w:rsidRPr="00524E9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1.0 being best)</w:t>
            </w:r>
          </w:p>
          <w:p w14:paraId="7B96A18F" w14:textId="356067C4" w:rsidR="00C334A3" w:rsidRPr="00524E92" w:rsidRDefault="00C334A3" w:rsidP="00524E92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</w:pPr>
            <w:proofErr w:type="spellStart"/>
            <w:r w:rsidRPr="00524E9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GDCh</w:t>
            </w:r>
            <w:proofErr w:type="spellEnd"/>
            <w:r w:rsidRPr="00524E9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Prize for the </w:t>
            </w:r>
            <w:r w:rsidR="005463F6" w:rsidRPr="00524E9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best</w:t>
            </w:r>
            <w:r w:rsidRPr="00524E9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A-level student in chemistry (2023)</w:t>
            </w:r>
          </w:p>
          <w:p w14:paraId="5CC0F56A" w14:textId="27ED6172" w:rsidR="00C334A3" w:rsidRPr="00524E92" w:rsidRDefault="00756995" w:rsidP="00524E92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524E9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“</w:t>
            </w:r>
            <w:proofErr w:type="spellStart"/>
            <w:r w:rsidR="00C334A3" w:rsidRPr="00524E9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jugend</w:t>
            </w:r>
            <w:proofErr w:type="spellEnd"/>
            <w:r w:rsidR="00C334A3" w:rsidRPr="00524E9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C334A3" w:rsidRPr="00524E9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forscht</w:t>
            </w:r>
            <w:proofErr w:type="spellEnd"/>
            <w:r w:rsidRPr="00524E9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”</w:t>
            </w:r>
            <w:r w:rsidR="00C334A3" w:rsidRPr="00524E9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(science competition), Biology: 3rd place (2019)</w:t>
            </w:r>
          </w:p>
          <w:p w14:paraId="7193D71F" w14:textId="43D6F121" w:rsidR="00C334A3" w:rsidRPr="00524E92" w:rsidRDefault="00756995" w:rsidP="00524E92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524E9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“</w:t>
            </w:r>
            <w:proofErr w:type="spellStart"/>
            <w:r w:rsidR="00C334A3" w:rsidRPr="00524E9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jugend</w:t>
            </w:r>
            <w:proofErr w:type="spellEnd"/>
            <w:r w:rsidR="00C334A3" w:rsidRPr="00524E9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C334A3" w:rsidRPr="00524E9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forscht</w:t>
            </w:r>
            <w:proofErr w:type="spellEnd"/>
            <w:r w:rsidRPr="00524E9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”</w:t>
            </w:r>
            <w:r w:rsidR="00C334A3" w:rsidRPr="00524E9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(science competition), Biology: 2nd place (2018)</w:t>
            </w:r>
          </w:p>
          <w:p w14:paraId="3BCC3D9D" w14:textId="411F8EE5" w:rsidR="00446E83" w:rsidRPr="0029007C" w:rsidRDefault="00C334A3" w:rsidP="00524E92">
            <w:pPr>
              <w:pStyle w:val="Bullets"/>
              <w:rPr>
                <w:rFonts w:ascii="Optima" w:hAnsi="Optima"/>
                <w:sz w:val="20"/>
                <w:szCs w:val="20"/>
                <w:lang w:val="en-US"/>
              </w:rPr>
            </w:pPr>
            <w:r w:rsidRPr="00524E9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Rhineland-Palatinate Mathematics Competition</w:t>
            </w:r>
            <w:r w:rsidR="000529F8" w:rsidRPr="00524E9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:</w:t>
            </w:r>
            <w:r w:rsidRPr="00524E9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2nd place (2017)</w:t>
            </w:r>
          </w:p>
        </w:tc>
      </w:tr>
      <w:tr w:rsidR="00D621AA" w:rsidRPr="0029007C" w14:paraId="2F82F70C" w14:textId="77777777" w:rsidTr="00264399">
        <w:trPr>
          <w:trHeight w:val="397"/>
          <w:jc w:val="center"/>
        </w:trPr>
        <w:tc>
          <w:tcPr>
            <w:tcW w:w="10263" w:type="dxa"/>
            <w:gridSpan w:val="11"/>
            <w:tcBorders>
              <w:bottom w:val="single" w:sz="4" w:space="0" w:color="auto"/>
            </w:tcBorders>
            <w:vAlign w:val="bottom"/>
          </w:tcPr>
          <w:p w14:paraId="1D85C27D" w14:textId="0187E400" w:rsidR="00D621AA" w:rsidRPr="0029007C" w:rsidRDefault="0021407D" w:rsidP="00264399">
            <w:pPr>
              <w:pStyle w:val="BERSCHRIFT"/>
              <w:rPr>
                <w:rFonts w:ascii="Optima" w:hAnsi="Optima" w:cs="Times New Roman"/>
                <w:smallCaps w:val="0"/>
                <w:sz w:val="28"/>
                <w:lang w:val="en-US"/>
              </w:rPr>
            </w:pPr>
            <w:r w:rsidRPr="0029007C">
              <w:rPr>
                <w:rFonts w:ascii="Optima" w:hAnsi="Optima" w:cs="Times New Roman"/>
                <w:smallCaps w:val="0"/>
                <w:sz w:val="28"/>
                <w:lang w:val="en-US"/>
              </w:rPr>
              <w:t>WORK EXPERIENCE</w:t>
            </w:r>
          </w:p>
        </w:tc>
      </w:tr>
      <w:tr w:rsidR="00D669A2" w:rsidRPr="0029007C" w14:paraId="48FF2DA9" w14:textId="77777777" w:rsidTr="00264399">
        <w:trPr>
          <w:trHeight w:val="346"/>
          <w:jc w:val="center"/>
        </w:trPr>
        <w:tc>
          <w:tcPr>
            <w:tcW w:w="6556" w:type="dxa"/>
            <w:gridSpan w:val="6"/>
            <w:tcBorders>
              <w:top w:val="single" w:sz="4" w:space="0" w:color="auto"/>
            </w:tcBorders>
            <w:vAlign w:val="bottom"/>
          </w:tcPr>
          <w:p w14:paraId="383A633B" w14:textId="0A5F6469" w:rsidR="00D669A2" w:rsidRPr="0029007C" w:rsidRDefault="00E5680E" w:rsidP="00264399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b/>
                <w:sz w:val="21"/>
                <w:szCs w:val="21"/>
                <w:lang w:val="en-US"/>
              </w:rPr>
            </w:pPr>
            <w:r w:rsidRPr="00E5680E"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  <w:lang w:val="en-US"/>
              </w:rPr>
              <w:t xml:space="preserve">KPMG AG </w:t>
            </w:r>
            <w:proofErr w:type="spellStart"/>
            <w:r w:rsidRPr="00E5680E"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  <w:lang w:val="en-US"/>
              </w:rPr>
              <w:t>Wirtschaftsprüfungsgesellschaft</w:t>
            </w:r>
            <w:proofErr w:type="spellEnd"/>
          </w:p>
        </w:tc>
        <w:tc>
          <w:tcPr>
            <w:tcW w:w="3707" w:type="dxa"/>
            <w:gridSpan w:val="5"/>
            <w:tcBorders>
              <w:top w:val="single" w:sz="4" w:space="0" w:color="auto"/>
            </w:tcBorders>
            <w:vAlign w:val="bottom"/>
          </w:tcPr>
          <w:p w14:paraId="32FDADBE" w14:textId="4BEC6903" w:rsidR="00D669A2" w:rsidRPr="00E5680E" w:rsidRDefault="00D669A2" w:rsidP="0026439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  <w:lang w:val="en-US"/>
              </w:rPr>
            </w:pPr>
            <w:r w:rsidRPr="00E5680E">
              <w:rPr>
                <w:rFonts w:ascii="Optima" w:eastAsia="Times New Roman" w:hAnsi="Optima" w:cs="Times New Roman"/>
                <w:b/>
                <w:bCs/>
                <w:i w:val="0"/>
                <w:color w:val="auto"/>
                <w:sz w:val="20"/>
                <w:szCs w:val="20"/>
                <w:lang w:val="en-US" w:eastAsia="de-DE"/>
              </w:rPr>
              <w:t>Mainz,</w:t>
            </w:r>
            <w:r w:rsidRPr="0029007C">
              <w:rPr>
                <w:rFonts w:ascii="Optima" w:hAnsi="Optima" w:cs="Times New Roman"/>
                <w:b/>
                <w:bCs/>
                <w:i w:val="0"/>
                <w:sz w:val="20"/>
                <w:szCs w:val="20"/>
                <w:lang w:val="en-US"/>
              </w:rPr>
              <w:t xml:space="preserve"> DE</w:t>
            </w:r>
          </w:p>
        </w:tc>
      </w:tr>
      <w:tr w:rsidR="00D669A2" w:rsidRPr="0029007C" w14:paraId="0D777C2B" w14:textId="77777777" w:rsidTr="00956957">
        <w:trPr>
          <w:trHeight w:val="227"/>
          <w:jc w:val="center"/>
        </w:trPr>
        <w:tc>
          <w:tcPr>
            <w:tcW w:w="6556" w:type="dxa"/>
            <w:gridSpan w:val="6"/>
          </w:tcPr>
          <w:p w14:paraId="6ED8958A" w14:textId="7F77DF2E" w:rsidR="00D669A2" w:rsidRPr="0029007C" w:rsidRDefault="00CD4FB0" w:rsidP="00D669A2">
            <w:pPr>
              <w:rPr>
                <w:rFonts w:ascii="Optima" w:hAnsi="Optima"/>
                <w:b/>
                <w:sz w:val="21"/>
                <w:szCs w:val="21"/>
                <w:lang w:val="en-US"/>
              </w:rPr>
            </w:pPr>
            <w:r w:rsidRPr="00CD4FB0">
              <w:rPr>
                <w:rFonts w:ascii="Optima" w:hAnsi="Optima"/>
                <w:i/>
                <w:iCs/>
                <w:sz w:val="20"/>
                <w:szCs w:val="20"/>
                <w:lang w:val="en-US"/>
              </w:rPr>
              <w:t>Incoming</w:t>
            </w:r>
            <w:r w:rsidR="00B91A71">
              <w:rPr>
                <w:rFonts w:ascii="Optima" w:hAnsi="Optima"/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B91A71" w:rsidRPr="00CD4FB0">
              <w:rPr>
                <w:rFonts w:ascii="Optima" w:hAnsi="Optima"/>
                <w:i/>
                <w:iCs/>
                <w:sz w:val="20"/>
                <w:szCs w:val="20"/>
                <w:lang w:val="en-US"/>
              </w:rPr>
              <w:t>Audit</w:t>
            </w:r>
            <w:r w:rsidRPr="00CD4FB0">
              <w:rPr>
                <w:rFonts w:ascii="Optima" w:hAnsi="Optima"/>
                <w:i/>
                <w:iCs/>
                <w:sz w:val="20"/>
                <w:szCs w:val="20"/>
                <w:lang w:val="en-US"/>
              </w:rPr>
              <w:t xml:space="preserve"> Intern (</w:t>
            </w:r>
            <w:r w:rsidR="003840C0">
              <w:rPr>
                <w:rFonts w:ascii="Optima" w:hAnsi="Optima"/>
                <w:i/>
                <w:iCs/>
                <w:sz w:val="20"/>
                <w:szCs w:val="20"/>
                <w:lang w:val="en-US"/>
              </w:rPr>
              <w:t>offer already received</w:t>
            </w:r>
            <w:r w:rsidRPr="00CD4FB0">
              <w:rPr>
                <w:rFonts w:ascii="Optima" w:hAnsi="Optima"/>
                <w:i/>
                <w:iCs/>
                <w:sz w:val="20"/>
                <w:szCs w:val="20"/>
                <w:lang w:val="en-US"/>
              </w:rPr>
              <w:t>)</w:t>
            </w:r>
          </w:p>
        </w:tc>
        <w:tc>
          <w:tcPr>
            <w:tcW w:w="3707" w:type="dxa"/>
            <w:gridSpan w:val="5"/>
          </w:tcPr>
          <w:p w14:paraId="05EDC3A6" w14:textId="777E3317" w:rsidR="00D669A2" w:rsidRPr="0029007C" w:rsidRDefault="00903CD0" w:rsidP="00D669A2">
            <w:pPr>
              <w:jc w:val="right"/>
              <w:rPr>
                <w:rFonts w:ascii="Optima" w:hAnsi="Optima"/>
                <w:b/>
                <w:bCs/>
                <w:iCs/>
                <w:sz w:val="20"/>
                <w:szCs w:val="20"/>
                <w:lang w:val="en-US"/>
              </w:rPr>
            </w:pPr>
            <w:r w:rsidRPr="0029007C">
              <w:rPr>
                <w:rFonts w:ascii="Optima" w:hAnsi="Optima"/>
                <w:sz w:val="20"/>
                <w:szCs w:val="20"/>
                <w:lang w:val="en-US"/>
              </w:rPr>
              <w:t>0</w:t>
            </w:r>
            <w:r>
              <w:rPr>
                <w:rFonts w:ascii="Optima" w:hAnsi="Optima"/>
                <w:sz w:val="20"/>
                <w:szCs w:val="20"/>
                <w:lang w:val="en-US"/>
              </w:rPr>
              <w:t>4</w:t>
            </w:r>
            <w:r w:rsidRPr="0029007C">
              <w:rPr>
                <w:rFonts w:ascii="Optima" w:hAnsi="Optima"/>
                <w:sz w:val="20"/>
                <w:szCs w:val="20"/>
                <w:lang w:val="en-US"/>
              </w:rPr>
              <w:t>/202</w:t>
            </w:r>
            <w:r>
              <w:rPr>
                <w:rFonts w:ascii="Optima" w:hAnsi="Optima"/>
                <w:sz w:val="20"/>
                <w:szCs w:val="20"/>
                <w:lang w:val="en-US"/>
              </w:rPr>
              <w:t>7</w:t>
            </w:r>
            <w:r w:rsidRPr="0029007C">
              <w:rPr>
                <w:rFonts w:ascii="Optima" w:hAnsi="Optima"/>
                <w:sz w:val="20"/>
                <w:szCs w:val="20"/>
                <w:lang w:val="en-US"/>
              </w:rPr>
              <w:t xml:space="preserve"> – </w:t>
            </w:r>
            <w:r w:rsidR="00D669A2" w:rsidRPr="0029007C">
              <w:rPr>
                <w:rFonts w:ascii="Optima" w:hAnsi="Optima"/>
                <w:sz w:val="20"/>
                <w:szCs w:val="20"/>
                <w:lang w:val="en-US"/>
              </w:rPr>
              <w:t>0</w:t>
            </w:r>
            <w:r w:rsidR="0004058D">
              <w:rPr>
                <w:rFonts w:ascii="Optima" w:hAnsi="Optima"/>
                <w:sz w:val="20"/>
                <w:szCs w:val="20"/>
                <w:lang w:val="en-US"/>
              </w:rPr>
              <w:t>6</w:t>
            </w:r>
            <w:r w:rsidR="00D669A2" w:rsidRPr="0029007C">
              <w:rPr>
                <w:rFonts w:ascii="Optima" w:hAnsi="Optima"/>
                <w:sz w:val="20"/>
                <w:szCs w:val="20"/>
                <w:lang w:val="en-US"/>
              </w:rPr>
              <w:t>/202</w:t>
            </w:r>
            <w:r w:rsidR="00C26E83">
              <w:rPr>
                <w:rFonts w:ascii="Optima" w:hAnsi="Optima"/>
                <w:sz w:val="20"/>
                <w:szCs w:val="20"/>
                <w:lang w:val="en-US"/>
              </w:rPr>
              <w:t>7</w:t>
            </w:r>
            <w:r w:rsidR="00D669A2" w:rsidRPr="0029007C">
              <w:rPr>
                <w:rFonts w:ascii="Optima" w:hAnsi="Optima"/>
                <w:sz w:val="20"/>
                <w:szCs w:val="20"/>
                <w:lang w:val="en-US"/>
              </w:rPr>
              <w:t xml:space="preserve"> </w:t>
            </w:r>
          </w:p>
        </w:tc>
      </w:tr>
      <w:tr w:rsidR="00D669A2" w:rsidRPr="0029007C" w14:paraId="101D565C" w14:textId="77777777" w:rsidTr="00264399">
        <w:trPr>
          <w:trHeight w:val="346"/>
          <w:jc w:val="center"/>
        </w:trPr>
        <w:tc>
          <w:tcPr>
            <w:tcW w:w="6556" w:type="dxa"/>
            <w:gridSpan w:val="6"/>
            <w:vAlign w:val="bottom"/>
          </w:tcPr>
          <w:p w14:paraId="4E4C65B2" w14:textId="7A2C530F" w:rsidR="00D669A2" w:rsidRPr="0029007C" w:rsidRDefault="00D669A2" w:rsidP="00264399">
            <w:pPr>
              <w:rPr>
                <w:rFonts w:ascii="Optima" w:hAnsi="Optima"/>
                <w:sz w:val="20"/>
                <w:szCs w:val="20"/>
                <w:lang w:val="en-US"/>
              </w:rPr>
            </w:pPr>
            <w:r w:rsidRPr="0029007C">
              <w:rPr>
                <w:rFonts w:ascii="Optima" w:hAnsi="Optima"/>
                <w:b/>
                <w:sz w:val="21"/>
                <w:szCs w:val="21"/>
                <w:lang w:val="en-US"/>
              </w:rPr>
              <w:t>Part-time work</w:t>
            </w:r>
          </w:p>
        </w:tc>
        <w:tc>
          <w:tcPr>
            <w:tcW w:w="3707" w:type="dxa"/>
            <w:gridSpan w:val="5"/>
            <w:vAlign w:val="bottom"/>
          </w:tcPr>
          <w:p w14:paraId="63E62B70" w14:textId="339053EF" w:rsidR="00D669A2" w:rsidRPr="0029007C" w:rsidRDefault="00D669A2" w:rsidP="00264399">
            <w:pPr>
              <w:jc w:val="right"/>
              <w:rPr>
                <w:rFonts w:ascii="Optima" w:hAnsi="Optima"/>
                <w:b/>
                <w:bCs/>
                <w:iCs/>
                <w:sz w:val="20"/>
                <w:szCs w:val="20"/>
                <w:lang w:val="en-US"/>
              </w:rPr>
            </w:pPr>
            <w:r w:rsidRPr="0029007C">
              <w:rPr>
                <w:rFonts w:ascii="Optima" w:hAnsi="Optima"/>
                <w:b/>
                <w:bCs/>
                <w:iCs/>
                <w:sz w:val="20"/>
                <w:szCs w:val="20"/>
                <w:lang w:val="en-US"/>
              </w:rPr>
              <w:t>Rhine-Main area, DE</w:t>
            </w:r>
          </w:p>
        </w:tc>
      </w:tr>
      <w:tr w:rsidR="00D669A2" w:rsidRPr="0029007C" w14:paraId="6D15139A" w14:textId="77777777" w:rsidTr="005D095D">
        <w:trPr>
          <w:trHeight w:val="227"/>
          <w:jc w:val="center"/>
        </w:trPr>
        <w:tc>
          <w:tcPr>
            <w:tcW w:w="8222" w:type="dxa"/>
            <w:gridSpan w:val="9"/>
          </w:tcPr>
          <w:p w14:paraId="5086C5C3" w14:textId="7D234D2C" w:rsidR="00D669A2" w:rsidRPr="0029007C" w:rsidRDefault="00D669A2" w:rsidP="00D669A2">
            <w:pPr>
              <w:rPr>
                <w:rFonts w:ascii="Optima" w:hAnsi="Optima"/>
                <w:i/>
                <w:iCs/>
                <w:sz w:val="20"/>
                <w:szCs w:val="20"/>
                <w:lang w:val="en-US"/>
              </w:rPr>
            </w:pPr>
            <w:r w:rsidRPr="0029007C">
              <w:rPr>
                <w:rFonts w:ascii="Optima" w:hAnsi="Optima"/>
                <w:i/>
                <w:iCs/>
                <w:sz w:val="20"/>
                <w:szCs w:val="20"/>
                <w:lang w:val="en-US"/>
              </w:rPr>
              <w:t>Involvement in my parents' real estate business</w:t>
            </w:r>
          </w:p>
        </w:tc>
        <w:tc>
          <w:tcPr>
            <w:tcW w:w="2041" w:type="dxa"/>
            <w:gridSpan w:val="2"/>
          </w:tcPr>
          <w:p w14:paraId="5D5DA879" w14:textId="1D64D30D" w:rsidR="00D669A2" w:rsidRPr="0029007C" w:rsidRDefault="00D669A2" w:rsidP="00D669A2">
            <w:pPr>
              <w:jc w:val="right"/>
              <w:rPr>
                <w:rFonts w:ascii="Optima" w:hAnsi="Optima"/>
                <w:sz w:val="20"/>
                <w:szCs w:val="20"/>
                <w:lang w:val="en-US"/>
              </w:rPr>
            </w:pPr>
            <w:r w:rsidRPr="0029007C">
              <w:rPr>
                <w:rFonts w:ascii="Optima" w:hAnsi="Optima"/>
                <w:sz w:val="20"/>
                <w:szCs w:val="20"/>
                <w:lang w:val="en-US"/>
              </w:rPr>
              <w:t>05/2020 – present</w:t>
            </w:r>
          </w:p>
        </w:tc>
      </w:tr>
      <w:tr w:rsidR="00D669A2" w:rsidRPr="0029007C" w14:paraId="58D7BE53" w14:textId="77777777" w:rsidTr="00D669A2">
        <w:trPr>
          <w:trHeight w:val="1077"/>
          <w:jc w:val="center"/>
        </w:trPr>
        <w:tc>
          <w:tcPr>
            <w:tcW w:w="10263" w:type="dxa"/>
            <w:gridSpan w:val="11"/>
          </w:tcPr>
          <w:p w14:paraId="4A56FFA0" w14:textId="13E039D1" w:rsidR="00D669A2" w:rsidRPr="0029007C" w:rsidRDefault="00D669A2" w:rsidP="00D669A2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29007C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Identifying potential investments and analyzing profitability</w:t>
            </w:r>
          </w:p>
          <w:p w14:paraId="06997924" w14:textId="2EFCB2F6" w:rsidR="00D669A2" w:rsidRPr="0029007C" w:rsidRDefault="00D669A2" w:rsidP="00D669A2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29007C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Appraising properties and assessing opportunities to maximize returns through development projects</w:t>
            </w:r>
          </w:p>
          <w:p w14:paraId="7C7FCE31" w14:textId="77777777" w:rsidR="00D669A2" w:rsidRPr="0029007C" w:rsidRDefault="00D669A2" w:rsidP="00D669A2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29007C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Overseeing construction projects and coordinating with contractors</w:t>
            </w:r>
          </w:p>
          <w:p w14:paraId="075B68FF" w14:textId="61EC21F6" w:rsidR="00D669A2" w:rsidRPr="0029007C" w:rsidRDefault="00D669A2" w:rsidP="00D669A2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29007C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Supporting lease management for a real estate and agricultural portfolio with a c. €10m net asset value</w:t>
            </w:r>
          </w:p>
        </w:tc>
      </w:tr>
      <w:tr w:rsidR="00D669A2" w:rsidRPr="0029007C" w14:paraId="59086F37" w14:textId="77777777" w:rsidTr="00264399">
        <w:trPr>
          <w:trHeight w:val="346"/>
          <w:jc w:val="center"/>
        </w:trPr>
        <w:tc>
          <w:tcPr>
            <w:tcW w:w="5552" w:type="dxa"/>
            <w:gridSpan w:val="3"/>
            <w:vAlign w:val="bottom"/>
          </w:tcPr>
          <w:p w14:paraId="67AD5F20" w14:textId="77777777" w:rsidR="00D669A2" w:rsidRPr="0029007C" w:rsidRDefault="00D669A2" w:rsidP="00264399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29007C"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  <w:lang w:val="en-US"/>
              </w:rPr>
              <w:t>Coface Finanz GmbH</w:t>
            </w:r>
          </w:p>
        </w:tc>
        <w:tc>
          <w:tcPr>
            <w:tcW w:w="4711" w:type="dxa"/>
            <w:gridSpan w:val="8"/>
            <w:vAlign w:val="bottom"/>
          </w:tcPr>
          <w:p w14:paraId="01273AD3" w14:textId="6CF05A2B" w:rsidR="00D669A2" w:rsidRPr="0029007C" w:rsidRDefault="00D669A2" w:rsidP="0026439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  <w:lang w:val="en-US"/>
              </w:rPr>
            </w:pPr>
            <w:r w:rsidRPr="0029007C">
              <w:rPr>
                <w:rFonts w:ascii="Optima" w:hAnsi="Optima" w:cs="Times New Roman"/>
                <w:b/>
                <w:bCs/>
                <w:i w:val="0"/>
                <w:sz w:val="20"/>
                <w:szCs w:val="20"/>
                <w:lang w:val="en-US"/>
              </w:rPr>
              <w:t>Mainz, DE</w:t>
            </w:r>
          </w:p>
        </w:tc>
      </w:tr>
      <w:tr w:rsidR="00D669A2" w:rsidRPr="0029007C" w14:paraId="1E9A2278" w14:textId="77777777" w:rsidTr="00D669A2">
        <w:trPr>
          <w:trHeight w:val="227"/>
          <w:jc w:val="center"/>
        </w:trPr>
        <w:tc>
          <w:tcPr>
            <w:tcW w:w="5552" w:type="dxa"/>
            <w:gridSpan w:val="3"/>
          </w:tcPr>
          <w:p w14:paraId="339F8486" w14:textId="711398AC" w:rsidR="00D669A2" w:rsidRPr="0029007C" w:rsidRDefault="00D669A2" w:rsidP="00D669A2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29007C">
              <w:rPr>
                <w:rFonts w:ascii="Optima" w:hAnsi="Optima" w:cs="Times New Roman"/>
                <w:sz w:val="20"/>
                <w:szCs w:val="20"/>
                <w:lang w:val="en-US"/>
              </w:rPr>
              <w:t>Underwriting &amp; Risk Operations – Factoring</w:t>
            </w:r>
            <w:r w:rsidR="00B91A71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</w:t>
            </w:r>
            <w:r w:rsidR="00B91A71" w:rsidRPr="0029007C">
              <w:rPr>
                <w:rFonts w:ascii="Optima" w:hAnsi="Optima" w:cs="Times New Roman"/>
                <w:sz w:val="20"/>
                <w:szCs w:val="20"/>
                <w:lang w:val="en-US"/>
              </w:rPr>
              <w:t>Intern</w:t>
            </w:r>
          </w:p>
        </w:tc>
        <w:tc>
          <w:tcPr>
            <w:tcW w:w="4711" w:type="dxa"/>
            <w:gridSpan w:val="8"/>
          </w:tcPr>
          <w:p w14:paraId="09ABCB12" w14:textId="77777777" w:rsidR="00D669A2" w:rsidRPr="0029007C" w:rsidRDefault="00D669A2" w:rsidP="00D669A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  <w:lang w:val="en-US"/>
              </w:rPr>
            </w:pPr>
            <w:r w:rsidRPr="0029007C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03/2021 </w:t>
            </w:r>
          </w:p>
        </w:tc>
      </w:tr>
      <w:tr w:rsidR="00D669A2" w:rsidRPr="0029007C" w14:paraId="4234886B" w14:textId="77777777" w:rsidTr="00D669A2">
        <w:trPr>
          <w:trHeight w:val="822"/>
          <w:jc w:val="center"/>
        </w:trPr>
        <w:tc>
          <w:tcPr>
            <w:tcW w:w="10263" w:type="dxa"/>
            <w:gridSpan w:val="11"/>
          </w:tcPr>
          <w:p w14:paraId="7738AD8C" w14:textId="1E70A7D1" w:rsidR="00D669A2" w:rsidRPr="0029007C" w:rsidRDefault="00D669A2" w:rsidP="00D669A2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29007C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Analyzed customer credit risk and supported underwriting decisions</w:t>
            </w:r>
          </w:p>
          <w:p w14:paraId="666064CE" w14:textId="18A1F40A" w:rsidR="00D669A2" w:rsidRPr="0029007C" w:rsidRDefault="00D669A2" w:rsidP="00D669A2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29007C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Verified and approved factoring-related payments</w:t>
            </w:r>
          </w:p>
          <w:p w14:paraId="1E446DC9" w14:textId="3386376F" w:rsidR="00D669A2" w:rsidRPr="0029007C" w:rsidRDefault="00D669A2" w:rsidP="00D669A2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29007C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Prepared presentations and internal memoranda</w:t>
            </w:r>
          </w:p>
        </w:tc>
      </w:tr>
      <w:tr w:rsidR="00D669A2" w:rsidRPr="0029007C" w14:paraId="79466062" w14:textId="77777777" w:rsidTr="00264399">
        <w:trPr>
          <w:trHeight w:val="397"/>
          <w:jc w:val="center"/>
        </w:trPr>
        <w:tc>
          <w:tcPr>
            <w:tcW w:w="10263" w:type="dxa"/>
            <w:gridSpan w:val="11"/>
            <w:tcBorders>
              <w:bottom w:val="single" w:sz="4" w:space="0" w:color="auto"/>
            </w:tcBorders>
            <w:vAlign w:val="bottom"/>
          </w:tcPr>
          <w:p w14:paraId="746246E3" w14:textId="51B21632" w:rsidR="00D669A2" w:rsidRPr="0029007C" w:rsidRDefault="00D669A2" w:rsidP="00264399">
            <w:pPr>
              <w:pStyle w:val="BERSCHRIFT"/>
              <w:rPr>
                <w:rFonts w:ascii="Optima" w:hAnsi="Optima" w:cs="Times New Roman"/>
                <w:i/>
                <w:smallCaps w:val="0"/>
                <w:sz w:val="28"/>
                <w:szCs w:val="28"/>
                <w:lang w:val="en-US"/>
              </w:rPr>
            </w:pPr>
            <w:r w:rsidRPr="0029007C">
              <w:rPr>
                <w:rFonts w:ascii="Optima" w:hAnsi="Optima" w:cs="Times New Roman"/>
                <w:smallCaps w:val="0"/>
                <w:sz w:val="28"/>
                <w:szCs w:val="28"/>
                <w:lang w:val="en-US"/>
              </w:rPr>
              <w:t>EXTRACURRICULAR ACTIVITIES</w:t>
            </w:r>
          </w:p>
        </w:tc>
      </w:tr>
      <w:tr w:rsidR="00D669A2" w:rsidRPr="0029007C" w14:paraId="0EA0E93B" w14:textId="77777777" w:rsidTr="00264399">
        <w:trPr>
          <w:trHeight w:val="346"/>
          <w:jc w:val="center"/>
        </w:trPr>
        <w:tc>
          <w:tcPr>
            <w:tcW w:w="5552" w:type="dxa"/>
            <w:gridSpan w:val="3"/>
            <w:tcBorders>
              <w:top w:val="single" w:sz="4" w:space="0" w:color="auto"/>
            </w:tcBorders>
            <w:vAlign w:val="bottom"/>
          </w:tcPr>
          <w:p w14:paraId="1BEC7B6D" w14:textId="77777777" w:rsidR="00D669A2" w:rsidRPr="0029007C" w:rsidRDefault="00D669A2" w:rsidP="00264399">
            <w:pPr>
              <w:pStyle w:val="Ort"/>
              <w:jc w:val="left"/>
              <w:rPr>
                <w:rFonts w:ascii="Optima" w:hAnsi="Optima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proofErr w:type="spellStart"/>
            <w:r w:rsidRPr="0029007C">
              <w:rPr>
                <w:rFonts w:ascii="Optima" w:hAnsi="Optima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berater</w:t>
            </w:r>
            <w:proofErr w:type="spellEnd"/>
            <w:r w:rsidRPr="0029007C">
              <w:rPr>
                <w:rFonts w:ascii="Optima" w:hAnsi="Optima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 e.V. </w:t>
            </w:r>
          </w:p>
        </w:tc>
        <w:tc>
          <w:tcPr>
            <w:tcW w:w="4711" w:type="dxa"/>
            <w:gridSpan w:val="8"/>
            <w:tcBorders>
              <w:top w:val="single" w:sz="4" w:space="0" w:color="auto"/>
            </w:tcBorders>
            <w:vAlign w:val="bottom"/>
          </w:tcPr>
          <w:p w14:paraId="5A47C6C2" w14:textId="7A9E0D1D" w:rsidR="00D669A2" w:rsidRPr="0029007C" w:rsidRDefault="00D669A2" w:rsidP="00264399">
            <w:pPr>
              <w:pStyle w:val="Ort"/>
              <w:rPr>
                <w:rFonts w:ascii="Optima" w:hAnsi="Optima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 w:rsidRPr="0029007C">
              <w:rPr>
                <w:rFonts w:ascii="Optima" w:hAnsi="Optima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  <w:t>Mainz, DE</w:t>
            </w:r>
          </w:p>
        </w:tc>
      </w:tr>
      <w:tr w:rsidR="00D669A2" w:rsidRPr="0029007C" w14:paraId="16F61F89" w14:textId="77777777" w:rsidTr="00D669A2">
        <w:trPr>
          <w:trHeight w:val="227"/>
          <w:jc w:val="center"/>
        </w:trPr>
        <w:tc>
          <w:tcPr>
            <w:tcW w:w="8410" w:type="dxa"/>
            <w:gridSpan w:val="10"/>
          </w:tcPr>
          <w:p w14:paraId="4E202D5C" w14:textId="2EF22475" w:rsidR="00D669A2" w:rsidRPr="0029007C" w:rsidRDefault="00D669A2" w:rsidP="00D669A2">
            <w:pPr>
              <w:pStyle w:val="Beschreibung"/>
              <w:rPr>
                <w:rFonts w:ascii="Optima" w:hAnsi="Optima"/>
                <w:i/>
                <w:iCs/>
                <w:sz w:val="20"/>
                <w:szCs w:val="20"/>
                <w:lang w:val="en-US"/>
              </w:rPr>
            </w:pPr>
            <w:r w:rsidRPr="0029007C">
              <w:rPr>
                <w:rFonts w:ascii="Optima" w:hAnsi="Optima"/>
                <w:i/>
                <w:iCs/>
                <w:sz w:val="20"/>
                <w:szCs w:val="20"/>
                <w:lang w:val="en-US"/>
              </w:rPr>
              <w:t>Active member of the student consultancy at Johannes Gutenberg University</w:t>
            </w:r>
          </w:p>
        </w:tc>
        <w:tc>
          <w:tcPr>
            <w:tcW w:w="1853" w:type="dxa"/>
          </w:tcPr>
          <w:p w14:paraId="437913B7" w14:textId="48224354" w:rsidR="00D669A2" w:rsidRPr="0029007C" w:rsidRDefault="00D669A2" w:rsidP="00D669A2">
            <w:pPr>
              <w:pStyle w:val="Beschreibung"/>
              <w:jc w:val="right"/>
              <w:rPr>
                <w:rFonts w:ascii="Optima" w:hAnsi="Optima"/>
                <w:sz w:val="20"/>
                <w:szCs w:val="20"/>
                <w:lang w:val="en-US"/>
              </w:rPr>
            </w:pPr>
            <w:r w:rsidRPr="0029007C">
              <w:rPr>
                <w:rFonts w:ascii="Optima" w:hAnsi="Optima"/>
                <w:sz w:val="20"/>
                <w:szCs w:val="20"/>
                <w:lang w:val="en-US"/>
              </w:rPr>
              <w:t>04/2026 – present</w:t>
            </w:r>
          </w:p>
        </w:tc>
      </w:tr>
      <w:tr w:rsidR="00D669A2" w:rsidRPr="0029007C" w14:paraId="44259060" w14:textId="77777777" w:rsidTr="00D669A2">
        <w:trPr>
          <w:trHeight w:val="822"/>
          <w:jc w:val="center"/>
        </w:trPr>
        <w:tc>
          <w:tcPr>
            <w:tcW w:w="10263" w:type="dxa"/>
            <w:gridSpan w:val="11"/>
          </w:tcPr>
          <w:p w14:paraId="03722BFB" w14:textId="30B26D45" w:rsidR="00D669A2" w:rsidRPr="0029007C" w:rsidRDefault="00D669A2" w:rsidP="00D669A2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29007C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Member of the Events Department, involved in organizing a student consultancy training weekend</w:t>
            </w:r>
          </w:p>
          <w:p w14:paraId="05757F7A" w14:textId="48D78ED7" w:rsidR="00D669A2" w:rsidRPr="0029007C" w:rsidRDefault="00D669A2" w:rsidP="00D669A2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29007C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Participated in case studies on strategic business model expansion, oil trading and financial audits</w:t>
            </w:r>
          </w:p>
          <w:p w14:paraId="7B248C41" w14:textId="5CF5AD51" w:rsidR="00D669A2" w:rsidRPr="0029007C" w:rsidRDefault="00D669A2" w:rsidP="00D669A2">
            <w:pPr>
              <w:pStyle w:val="Bullets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 w:rsidRPr="0029007C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Attended workshops on negotiation techniques, production management and cybersecurity in infrastructure</w:t>
            </w:r>
          </w:p>
        </w:tc>
      </w:tr>
      <w:tr w:rsidR="00D669A2" w:rsidRPr="0029007C" w14:paraId="6D0E7506" w14:textId="77777777" w:rsidTr="00264399">
        <w:trPr>
          <w:trHeight w:val="346"/>
          <w:jc w:val="center"/>
        </w:trPr>
        <w:tc>
          <w:tcPr>
            <w:tcW w:w="5986" w:type="dxa"/>
            <w:gridSpan w:val="5"/>
            <w:vAlign w:val="bottom"/>
          </w:tcPr>
          <w:p w14:paraId="702088F7" w14:textId="77777777" w:rsidR="00D669A2" w:rsidRPr="0029007C" w:rsidRDefault="00D669A2" w:rsidP="00264399">
            <w:pPr>
              <w:pStyle w:val="Ort"/>
              <w:jc w:val="left"/>
              <w:rPr>
                <w:rFonts w:ascii="Optima" w:hAnsi="Optima"/>
                <w:b/>
                <w:i w:val="0"/>
                <w:iCs/>
                <w:sz w:val="21"/>
                <w:szCs w:val="21"/>
                <w:lang w:val="en-US"/>
              </w:rPr>
            </w:pPr>
            <w:proofErr w:type="spellStart"/>
            <w:r w:rsidRPr="0029007C">
              <w:rPr>
                <w:rFonts w:ascii="Optima" w:hAnsi="Optima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Arbeitskreis</w:t>
            </w:r>
            <w:proofErr w:type="spellEnd"/>
            <w:r w:rsidRPr="0029007C">
              <w:rPr>
                <w:rFonts w:ascii="Optima" w:hAnsi="Optima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 Börse – </w:t>
            </w:r>
            <w:proofErr w:type="spellStart"/>
            <w:r w:rsidRPr="0029007C">
              <w:rPr>
                <w:rFonts w:ascii="Optima" w:hAnsi="Optima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Studenten</w:t>
            </w:r>
            <w:proofErr w:type="spellEnd"/>
            <w:r w:rsidRPr="0029007C">
              <w:rPr>
                <w:rFonts w:ascii="Optima" w:hAnsi="Optima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 der Universität Mainz e. V.</w:t>
            </w:r>
          </w:p>
        </w:tc>
        <w:tc>
          <w:tcPr>
            <w:tcW w:w="4277" w:type="dxa"/>
            <w:gridSpan w:val="6"/>
            <w:vAlign w:val="bottom"/>
          </w:tcPr>
          <w:p w14:paraId="2B33609F" w14:textId="710707A0" w:rsidR="00D669A2" w:rsidRPr="0029007C" w:rsidRDefault="00D669A2" w:rsidP="0026439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29007C"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  <w:t>Mainz, DE</w:t>
            </w:r>
          </w:p>
        </w:tc>
      </w:tr>
      <w:tr w:rsidR="00D669A2" w:rsidRPr="0029007C" w14:paraId="0A3D8D1B" w14:textId="77777777" w:rsidTr="00D669A2">
        <w:trPr>
          <w:trHeight w:val="227"/>
          <w:jc w:val="center"/>
        </w:trPr>
        <w:tc>
          <w:tcPr>
            <w:tcW w:w="8410" w:type="dxa"/>
            <w:gridSpan w:val="10"/>
          </w:tcPr>
          <w:p w14:paraId="5EAC4909" w14:textId="125DBE9E" w:rsidR="00D669A2" w:rsidRPr="0029007C" w:rsidRDefault="00D669A2" w:rsidP="00D669A2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29007C">
              <w:rPr>
                <w:rFonts w:ascii="Optima" w:hAnsi="Optima" w:cs="Times New Roman"/>
                <w:sz w:val="20"/>
                <w:szCs w:val="20"/>
                <w:lang w:val="en-US"/>
              </w:rPr>
              <w:t>Active member of the Johannes Gutenberg University Investors Club</w:t>
            </w:r>
          </w:p>
        </w:tc>
        <w:tc>
          <w:tcPr>
            <w:tcW w:w="1853" w:type="dxa"/>
          </w:tcPr>
          <w:p w14:paraId="127AC0A7" w14:textId="228FFEB9" w:rsidR="00D669A2" w:rsidRPr="0029007C" w:rsidRDefault="00D669A2" w:rsidP="00D669A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29007C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04/2026 – present</w:t>
            </w:r>
          </w:p>
        </w:tc>
      </w:tr>
      <w:tr w:rsidR="00D669A2" w:rsidRPr="0029007C" w14:paraId="3BB7C9A0" w14:textId="77777777" w:rsidTr="00D669A2">
        <w:trPr>
          <w:trHeight w:val="567"/>
          <w:jc w:val="center"/>
        </w:trPr>
        <w:tc>
          <w:tcPr>
            <w:tcW w:w="10263" w:type="dxa"/>
            <w:gridSpan w:val="11"/>
          </w:tcPr>
          <w:p w14:paraId="7F532220" w14:textId="334FA869" w:rsidR="00D669A2" w:rsidRPr="00524E92" w:rsidRDefault="00D669A2" w:rsidP="00D669A2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524E9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Case study with </w:t>
            </w:r>
            <w:proofErr w:type="spellStart"/>
            <w:r w:rsidRPr="00524E9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Risiq</w:t>
            </w:r>
            <w:proofErr w:type="spellEnd"/>
            <w:r w:rsidRPr="00524E9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on ESG and geopolitical risk assessment</w:t>
            </w:r>
          </w:p>
          <w:p w14:paraId="19786B44" w14:textId="7C45803E" w:rsidR="00D669A2" w:rsidRPr="0029007C" w:rsidRDefault="00D669A2" w:rsidP="00D669A2">
            <w:pPr>
              <w:pStyle w:val="Bullets"/>
              <w:rPr>
                <w:rFonts w:ascii="Optima" w:hAnsi="Optima" w:cs="Times New Roman"/>
                <w:i w:val="0"/>
                <w:sz w:val="20"/>
                <w:szCs w:val="20"/>
                <w:lang w:val="en-US"/>
              </w:rPr>
            </w:pPr>
            <w:r w:rsidRPr="00524E9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Case study at S&amp;P Global on bank credit ratings, using Credit Suisse as an example</w:t>
            </w:r>
          </w:p>
        </w:tc>
      </w:tr>
      <w:tr w:rsidR="00D669A2" w:rsidRPr="0029007C" w14:paraId="752F5496" w14:textId="77777777" w:rsidTr="00264399">
        <w:trPr>
          <w:trHeight w:val="397"/>
          <w:jc w:val="center"/>
        </w:trPr>
        <w:tc>
          <w:tcPr>
            <w:tcW w:w="10263" w:type="dxa"/>
            <w:gridSpan w:val="11"/>
            <w:tcBorders>
              <w:bottom w:val="single" w:sz="4" w:space="0" w:color="auto"/>
            </w:tcBorders>
            <w:vAlign w:val="bottom"/>
          </w:tcPr>
          <w:p w14:paraId="14BEC244" w14:textId="4682447A" w:rsidR="00D669A2" w:rsidRPr="0029007C" w:rsidRDefault="00D669A2" w:rsidP="00264399">
            <w:pPr>
              <w:rPr>
                <w:rFonts w:ascii="Optima" w:hAnsi="Optima"/>
                <w:b/>
                <w:sz w:val="28"/>
                <w:szCs w:val="28"/>
                <w:lang w:val="en-US"/>
              </w:rPr>
            </w:pPr>
            <w:r w:rsidRPr="0029007C">
              <w:rPr>
                <w:rFonts w:ascii="Optima" w:hAnsi="Optima"/>
                <w:b/>
                <w:sz w:val="28"/>
                <w:szCs w:val="28"/>
                <w:lang w:val="en-US"/>
              </w:rPr>
              <w:t>SKILLS &amp; INTERESTS</w:t>
            </w:r>
          </w:p>
        </w:tc>
      </w:tr>
      <w:tr w:rsidR="00D669A2" w:rsidRPr="0029007C" w14:paraId="436FE88B" w14:textId="77777777" w:rsidTr="00D669A2">
        <w:trPr>
          <w:trHeight w:val="346"/>
          <w:jc w:val="center"/>
        </w:trPr>
        <w:tc>
          <w:tcPr>
            <w:tcW w:w="1425" w:type="dxa"/>
            <w:tcBorders>
              <w:top w:val="single" w:sz="4" w:space="0" w:color="auto"/>
            </w:tcBorders>
          </w:tcPr>
          <w:p w14:paraId="33CCECF0" w14:textId="5D794D81" w:rsidR="00D669A2" w:rsidRPr="0029007C" w:rsidRDefault="00D669A2" w:rsidP="00D669A2">
            <w:pPr>
              <w:rPr>
                <w:rFonts w:ascii="Optima" w:hAnsi="Optima"/>
                <w:sz w:val="20"/>
                <w:szCs w:val="20"/>
                <w:lang w:val="en-US"/>
              </w:rPr>
            </w:pPr>
            <w:r w:rsidRPr="0029007C">
              <w:rPr>
                <w:rFonts w:ascii="Optima" w:hAnsi="Optima"/>
                <w:sz w:val="20"/>
                <w:szCs w:val="20"/>
                <w:lang w:val="en-US"/>
              </w:rPr>
              <w:t>Languages:</w:t>
            </w:r>
          </w:p>
        </w:tc>
        <w:tc>
          <w:tcPr>
            <w:tcW w:w="8838" w:type="dxa"/>
            <w:gridSpan w:val="10"/>
            <w:tcBorders>
              <w:top w:val="single" w:sz="4" w:space="0" w:color="auto"/>
            </w:tcBorders>
          </w:tcPr>
          <w:p w14:paraId="57AA82FC" w14:textId="6814113F" w:rsidR="00D669A2" w:rsidRPr="0029007C" w:rsidRDefault="00D669A2" w:rsidP="00D669A2">
            <w:pPr>
              <w:rPr>
                <w:rFonts w:ascii="Optima" w:hAnsi="Optima"/>
                <w:sz w:val="20"/>
                <w:szCs w:val="20"/>
                <w:lang w:val="en-US"/>
              </w:rPr>
            </w:pPr>
            <w:r w:rsidRPr="0029007C">
              <w:rPr>
                <w:rFonts w:ascii="Optima" w:hAnsi="Optima"/>
                <w:color w:val="000000"/>
                <w:sz w:val="20"/>
                <w:szCs w:val="20"/>
                <w:lang w:val="en-US"/>
              </w:rPr>
              <w:t xml:space="preserve">German </w:t>
            </w:r>
            <w:r w:rsidRPr="0029007C">
              <w:rPr>
                <w:rFonts w:ascii="Optima" w:hAnsi="Optima"/>
                <w:i/>
                <w:iCs/>
                <w:color w:val="000000"/>
                <w:sz w:val="20"/>
                <w:szCs w:val="20"/>
                <w:lang w:val="en-US"/>
              </w:rPr>
              <w:t>(native language)</w:t>
            </w:r>
            <w:r w:rsidRPr="0029007C">
              <w:rPr>
                <w:rFonts w:ascii="Optima" w:hAnsi="Optima"/>
                <w:color w:val="000000"/>
                <w:sz w:val="20"/>
                <w:szCs w:val="20"/>
                <w:lang w:val="en-US"/>
              </w:rPr>
              <w:t xml:space="preserve">, English </w:t>
            </w:r>
            <w:r w:rsidRPr="0029007C">
              <w:rPr>
                <w:rFonts w:ascii="Optima" w:hAnsi="Optima"/>
                <w:i/>
                <w:iCs/>
                <w:color w:val="000000"/>
                <w:sz w:val="20"/>
                <w:szCs w:val="20"/>
                <w:lang w:val="en-US"/>
              </w:rPr>
              <w:t>(fluent)</w:t>
            </w:r>
            <w:r w:rsidRPr="0029007C">
              <w:rPr>
                <w:rFonts w:ascii="Optima" w:hAnsi="Optima"/>
                <w:color w:val="000000"/>
                <w:sz w:val="20"/>
                <w:szCs w:val="20"/>
                <w:lang w:val="en-US"/>
              </w:rPr>
              <w:t>, Latin</w:t>
            </w:r>
            <w:r w:rsidR="004C68A4">
              <w:rPr>
                <w:rFonts w:ascii="Optima" w:hAnsi="Optima"/>
                <w:color w:val="000000"/>
                <w:sz w:val="20"/>
                <w:szCs w:val="20"/>
                <w:lang w:val="en-US"/>
              </w:rPr>
              <w:t xml:space="preserve"> </w:t>
            </w:r>
            <w:r w:rsidR="004C68A4" w:rsidRPr="004C68A4">
              <w:rPr>
                <w:rFonts w:ascii="Optima" w:hAnsi="Optima"/>
                <w:i/>
                <w:iCs/>
                <w:color w:val="000000"/>
                <w:sz w:val="20"/>
                <w:szCs w:val="20"/>
                <w:lang w:val="en-US"/>
              </w:rPr>
              <w:t>(eight years at school)</w:t>
            </w:r>
          </w:p>
        </w:tc>
      </w:tr>
      <w:tr w:rsidR="00D669A2" w:rsidRPr="0029007C" w14:paraId="257E86F8" w14:textId="77777777" w:rsidTr="00D669A2">
        <w:trPr>
          <w:trHeight w:val="346"/>
          <w:jc w:val="center"/>
        </w:trPr>
        <w:tc>
          <w:tcPr>
            <w:tcW w:w="1425" w:type="dxa"/>
          </w:tcPr>
          <w:p w14:paraId="37390506" w14:textId="1ECC4903" w:rsidR="00D669A2" w:rsidRPr="0029007C" w:rsidRDefault="00D669A2" w:rsidP="00D669A2">
            <w:pPr>
              <w:rPr>
                <w:rFonts w:ascii="Optima" w:hAnsi="Optima"/>
                <w:sz w:val="20"/>
                <w:szCs w:val="20"/>
                <w:lang w:val="en-US"/>
              </w:rPr>
            </w:pPr>
            <w:r w:rsidRPr="0029007C">
              <w:rPr>
                <w:rFonts w:ascii="Optima" w:hAnsi="Optima"/>
                <w:sz w:val="20"/>
                <w:szCs w:val="20"/>
                <w:lang w:val="en-US"/>
              </w:rPr>
              <w:t>IT:</w:t>
            </w:r>
          </w:p>
        </w:tc>
        <w:tc>
          <w:tcPr>
            <w:tcW w:w="8838" w:type="dxa"/>
            <w:gridSpan w:val="10"/>
          </w:tcPr>
          <w:p w14:paraId="21827991" w14:textId="274E7308" w:rsidR="00D669A2" w:rsidRPr="0029007C" w:rsidRDefault="00D669A2" w:rsidP="00D669A2">
            <w:pPr>
              <w:rPr>
                <w:rFonts w:ascii="Optima" w:hAnsi="Optima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29007C">
              <w:rPr>
                <w:rFonts w:ascii="Optima" w:hAnsi="Optima"/>
                <w:color w:val="000000"/>
                <w:sz w:val="20"/>
                <w:szCs w:val="20"/>
                <w:lang w:val="en-US"/>
              </w:rPr>
              <w:t>Microsoft Excel, Microsoft PowerPoint, Microsoft Word, Stata</w:t>
            </w:r>
          </w:p>
        </w:tc>
      </w:tr>
      <w:tr w:rsidR="00D669A2" w:rsidRPr="0029007C" w14:paraId="04BE644A" w14:textId="77777777" w:rsidTr="00D669A2">
        <w:trPr>
          <w:trHeight w:val="346"/>
          <w:jc w:val="center"/>
        </w:trPr>
        <w:tc>
          <w:tcPr>
            <w:tcW w:w="1425" w:type="dxa"/>
          </w:tcPr>
          <w:p w14:paraId="020CA307" w14:textId="2539DF8F" w:rsidR="00D669A2" w:rsidRPr="0029007C" w:rsidRDefault="00D669A2" w:rsidP="00D669A2">
            <w:pPr>
              <w:rPr>
                <w:rFonts w:ascii="Optima" w:hAnsi="Optima"/>
                <w:sz w:val="20"/>
                <w:szCs w:val="20"/>
                <w:lang w:val="en-US"/>
              </w:rPr>
            </w:pPr>
            <w:r w:rsidRPr="0029007C">
              <w:rPr>
                <w:rFonts w:ascii="Optima" w:hAnsi="Optima"/>
                <w:sz w:val="20"/>
                <w:szCs w:val="20"/>
                <w:lang w:val="en-US"/>
              </w:rPr>
              <w:t>Interests:</w:t>
            </w:r>
          </w:p>
        </w:tc>
        <w:tc>
          <w:tcPr>
            <w:tcW w:w="8838" w:type="dxa"/>
            <w:gridSpan w:val="10"/>
          </w:tcPr>
          <w:p w14:paraId="39D6E93C" w14:textId="1D952A3D" w:rsidR="00D669A2" w:rsidRPr="0029007C" w:rsidRDefault="00D669A2" w:rsidP="00D669A2">
            <w:pPr>
              <w:rPr>
                <w:rFonts w:ascii="Optima" w:hAnsi="Optima"/>
                <w:color w:val="000000"/>
                <w:sz w:val="20"/>
                <w:szCs w:val="20"/>
                <w:lang w:val="en-US"/>
              </w:rPr>
            </w:pPr>
            <w:r w:rsidRPr="0029007C">
              <w:rPr>
                <w:rFonts w:ascii="Optima" w:hAnsi="Optima"/>
                <w:color w:val="000000"/>
                <w:sz w:val="20"/>
                <w:szCs w:val="20"/>
                <w:lang w:val="en-US"/>
              </w:rPr>
              <w:t xml:space="preserve">Golf </w:t>
            </w:r>
            <w:r w:rsidRPr="0029007C">
              <w:rPr>
                <w:rFonts w:ascii="Optima" w:hAnsi="Optima"/>
                <w:i/>
                <w:iCs/>
                <w:color w:val="000000"/>
                <w:sz w:val="20"/>
                <w:szCs w:val="20"/>
                <w:lang w:val="en-US"/>
              </w:rPr>
              <w:t>(course membership)</w:t>
            </w:r>
            <w:r w:rsidRPr="0029007C">
              <w:rPr>
                <w:rFonts w:ascii="Optima" w:hAnsi="Optima"/>
                <w:color w:val="000000"/>
                <w:sz w:val="20"/>
                <w:szCs w:val="20"/>
                <w:lang w:val="en-US"/>
              </w:rPr>
              <w:t xml:space="preserve">, Gym </w:t>
            </w:r>
            <w:r w:rsidRPr="0029007C">
              <w:rPr>
                <w:rFonts w:ascii="Optima" w:hAnsi="Optima"/>
                <w:i/>
                <w:iCs/>
                <w:color w:val="000000"/>
                <w:sz w:val="20"/>
                <w:szCs w:val="20"/>
                <w:lang w:val="en-US"/>
              </w:rPr>
              <w:t>(5–6 times a week)</w:t>
            </w:r>
            <w:r w:rsidRPr="0029007C">
              <w:rPr>
                <w:rFonts w:ascii="Optima" w:hAnsi="Optima"/>
                <w:color w:val="000000"/>
                <w:sz w:val="20"/>
                <w:szCs w:val="20"/>
                <w:lang w:val="en-US"/>
              </w:rPr>
              <w:t>, Cycling, Football</w:t>
            </w:r>
          </w:p>
        </w:tc>
      </w:tr>
    </w:tbl>
    <w:p w14:paraId="2F227EB5" w14:textId="77777777" w:rsidR="00340900" w:rsidRPr="00432DA2" w:rsidRDefault="00340900" w:rsidP="003840C0">
      <w:pPr>
        <w:rPr>
          <w:rFonts w:ascii="Optima" w:hAnsi="Optima"/>
          <w:sz w:val="2"/>
          <w:szCs w:val="2"/>
          <w:lang w:val="en-US"/>
        </w:rPr>
      </w:pPr>
    </w:p>
    <w:sectPr w:rsidR="00340900" w:rsidRPr="00432DA2" w:rsidSect="003078CE">
      <w:footerReference w:type="even" r:id="rId8"/>
      <w:pgSz w:w="11906" w:h="16838"/>
      <w:pgMar w:top="454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6500113" w14:textId="77777777" w:rsidR="005B7D8D" w:rsidRDefault="005B7D8D" w:rsidP="00BE053D">
      <w:r>
        <w:separator/>
      </w:r>
    </w:p>
  </w:endnote>
  <w:endnote w:type="continuationSeparator" w:id="0">
    <w:p w14:paraId="6A40ED66" w14:textId="77777777" w:rsidR="005B7D8D" w:rsidRDefault="005B7D8D" w:rsidP="00BE05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FDB0831" w14:textId="77777777" w:rsidR="005B7D8D" w:rsidRDefault="005B7D8D" w:rsidP="00BE053D">
      <w:r>
        <w:separator/>
      </w:r>
    </w:p>
  </w:footnote>
  <w:footnote w:type="continuationSeparator" w:id="0">
    <w:p w14:paraId="50ED36E3" w14:textId="77777777" w:rsidR="005B7D8D" w:rsidRDefault="005B7D8D" w:rsidP="00BE05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3191197">
    <w:abstractNumId w:val="14"/>
  </w:num>
  <w:num w:numId="2" w16cid:durableId="254485513">
    <w:abstractNumId w:val="17"/>
  </w:num>
  <w:num w:numId="3" w16cid:durableId="406927308">
    <w:abstractNumId w:val="20"/>
  </w:num>
  <w:num w:numId="4" w16cid:durableId="1961492891">
    <w:abstractNumId w:val="0"/>
  </w:num>
  <w:num w:numId="5" w16cid:durableId="1284537827">
    <w:abstractNumId w:val="1"/>
  </w:num>
  <w:num w:numId="6" w16cid:durableId="694965348">
    <w:abstractNumId w:val="2"/>
  </w:num>
  <w:num w:numId="7" w16cid:durableId="1764958926">
    <w:abstractNumId w:val="13"/>
  </w:num>
  <w:num w:numId="8" w16cid:durableId="1527060359">
    <w:abstractNumId w:val="23"/>
  </w:num>
  <w:num w:numId="9" w16cid:durableId="750853714">
    <w:abstractNumId w:val="12"/>
  </w:num>
  <w:num w:numId="10" w16cid:durableId="1353144616">
    <w:abstractNumId w:val="24"/>
  </w:num>
  <w:num w:numId="11" w16cid:durableId="2023123032">
    <w:abstractNumId w:val="5"/>
  </w:num>
  <w:num w:numId="12" w16cid:durableId="1262762621">
    <w:abstractNumId w:val="6"/>
  </w:num>
  <w:num w:numId="13" w16cid:durableId="2102874139">
    <w:abstractNumId w:val="8"/>
  </w:num>
  <w:num w:numId="14" w16cid:durableId="260993948">
    <w:abstractNumId w:val="9"/>
  </w:num>
  <w:num w:numId="15" w16cid:durableId="544215536">
    <w:abstractNumId w:val="22"/>
  </w:num>
  <w:num w:numId="16" w16cid:durableId="1560245164">
    <w:abstractNumId w:val="4"/>
  </w:num>
  <w:num w:numId="17" w16cid:durableId="1761950435">
    <w:abstractNumId w:val="16"/>
  </w:num>
  <w:num w:numId="18" w16cid:durableId="328212525">
    <w:abstractNumId w:val="3"/>
  </w:num>
  <w:num w:numId="19" w16cid:durableId="2014987072">
    <w:abstractNumId w:val="19"/>
  </w:num>
  <w:num w:numId="20" w16cid:durableId="581913084">
    <w:abstractNumId w:val="10"/>
  </w:num>
  <w:num w:numId="21" w16cid:durableId="1935743180">
    <w:abstractNumId w:val="11"/>
  </w:num>
  <w:num w:numId="22" w16cid:durableId="1535725874">
    <w:abstractNumId w:val="15"/>
  </w:num>
  <w:num w:numId="23" w16cid:durableId="1153642459">
    <w:abstractNumId w:val="7"/>
  </w:num>
  <w:num w:numId="24" w16cid:durableId="209584370">
    <w:abstractNumId w:val="21"/>
  </w:num>
  <w:num w:numId="25" w16cid:durableId="1385562832">
    <w:abstractNumId w:val="25"/>
  </w:num>
  <w:num w:numId="26" w16cid:durableId="1749186386">
    <w:abstractNumId w:val="18"/>
  </w:num>
  <w:num w:numId="27" w16cid:durableId="986976789">
    <w:abstractNumId w:val="20"/>
  </w:num>
  <w:num w:numId="28" w16cid:durableId="536628196">
    <w:abstractNumId w:val="20"/>
  </w:num>
  <w:num w:numId="29" w16cid:durableId="1822691845">
    <w:abstractNumId w:val="20"/>
  </w:num>
  <w:num w:numId="30" w16cid:durableId="1863474917">
    <w:abstractNumId w:val="20"/>
  </w:num>
  <w:num w:numId="31" w16cid:durableId="922763529">
    <w:abstractNumId w:val="20"/>
  </w:num>
  <w:num w:numId="32" w16cid:durableId="2106686015">
    <w:abstractNumId w:val="20"/>
  </w:num>
  <w:num w:numId="33" w16cid:durableId="1027874228">
    <w:abstractNumId w:val="20"/>
  </w:num>
  <w:num w:numId="34" w16cid:durableId="227225857">
    <w:abstractNumId w:val="20"/>
  </w:num>
  <w:num w:numId="35" w16cid:durableId="1126043035">
    <w:abstractNumId w:val="20"/>
  </w:num>
  <w:num w:numId="36" w16cid:durableId="667832258">
    <w:abstractNumId w:val="20"/>
  </w:num>
  <w:num w:numId="37" w16cid:durableId="1215045681">
    <w:abstractNumId w:val="20"/>
  </w:num>
  <w:num w:numId="38" w16cid:durableId="852304499">
    <w:abstractNumId w:val="20"/>
  </w:num>
  <w:num w:numId="39" w16cid:durableId="1683438832">
    <w:abstractNumId w:val="20"/>
  </w:num>
  <w:num w:numId="40" w16cid:durableId="1245257913">
    <w:abstractNumId w:val="20"/>
  </w:num>
  <w:num w:numId="41" w16cid:durableId="1580286999">
    <w:abstractNumId w:val="20"/>
  </w:num>
  <w:num w:numId="42" w16cid:durableId="441459037">
    <w:abstractNumId w:val="20"/>
  </w:num>
  <w:num w:numId="43" w16cid:durableId="2047826508">
    <w:abstractNumId w:val="20"/>
  </w:num>
  <w:num w:numId="44" w16cid:durableId="409734181">
    <w:abstractNumId w:val="20"/>
  </w:num>
  <w:num w:numId="45" w16cid:durableId="799571639">
    <w:abstractNumId w:val="20"/>
  </w:num>
  <w:num w:numId="46" w16cid:durableId="411388999">
    <w:abstractNumId w:val="20"/>
  </w:num>
  <w:num w:numId="47" w16cid:durableId="1629166246">
    <w:abstractNumId w:val="20"/>
  </w:num>
  <w:num w:numId="48" w16cid:durableId="1902329691">
    <w:abstractNumId w:val="20"/>
  </w:num>
  <w:num w:numId="49" w16cid:durableId="890265075">
    <w:abstractNumId w:val="2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1C14"/>
    <w:rsid w:val="00004133"/>
    <w:rsid w:val="00005BF5"/>
    <w:rsid w:val="00017342"/>
    <w:rsid w:val="000311D6"/>
    <w:rsid w:val="00032AA6"/>
    <w:rsid w:val="0004058D"/>
    <w:rsid w:val="000529F8"/>
    <w:rsid w:val="000542C5"/>
    <w:rsid w:val="000563FD"/>
    <w:rsid w:val="00057A21"/>
    <w:rsid w:val="00061A0E"/>
    <w:rsid w:val="00061D33"/>
    <w:rsid w:val="00064643"/>
    <w:rsid w:val="00064DF6"/>
    <w:rsid w:val="00065D5E"/>
    <w:rsid w:val="000749F2"/>
    <w:rsid w:val="00087747"/>
    <w:rsid w:val="00091D72"/>
    <w:rsid w:val="0009573A"/>
    <w:rsid w:val="000958CA"/>
    <w:rsid w:val="000A1FDA"/>
    <w:rsid w:val="000B0581"/>
    <w:rsid w:val="000B63E2"/>
    <w:rsid w:val="000B6548"/>
    <w:rsid w:val="000C3867"/>
    <w:rsid w:val="000D0053"/>
    <w:rsid w:val="000D671A"/>
    <w:rsid w:val="00103EC5"/>
    <w:rsid w:val="00116504"/>
    <w:rsid w:val="00116C6E"/>
    <w:rsid w:val="00121DFD"/>
    <w:rsid w:val="00122A0D"/>
    <w:rsid w:val="00125CA6"/>
    <w:rsid w:val="001452E9"/>
    <w:rsid w:val="00152492"/>
    <w:rsid w:val="00156FC9"/>
    <w:rsid w:val="001574D6"/>
    <w:rsid w:val="00161113"/>
    <w:rsid w:val="00162A5A"/>
    <w:rsid w:val="001647AB"/>
    <w:rsid w:val="00172526"/>
    <w:rsid w:val="00172867"/>
    <w:rsid w:val="00175B6D"/>
    <w:rsid w:val="00186416"/>
    <w:rsid w:val="001901ED"/>
    <w:rsid w:val="00193D32"/>
    <w:rsid w:val="0019483A"/>
    <w:rsid w:val="001A46BF"/>
    <w:rsid w:val="001A481B"/>
    <w:rsid w:val="001A6935"/>
    <w:rsid w:val="001B0186"/>
    <w:rsid w:val="001B0B0F"/>
    <w:rsid w:val="001B4B72"/>
    <w:rsid w:val="001B62CA"/>
    <w:rsid w:val="001C1BF0"/>
    <w:rsid w:val="001C6746"/>
    <w:rsid w:val="001D1A73"/>
    <w:rsid w:val="001D4DCD"/>
    <w:rsid w:val="001E438C"/>
    <w:rsid w:val="001E6B47"/>
    <w:rsid w:val="001F2269"/>
    <w:rsid w:val="001F4175"/>
    <w:rsid w:val="00204395"/>
    <w:rsid w:val="00206F3C"/>
    <w:rsid w:val="0021161C"/>
    <w:rsid w:val="0021407D"/>
    <w:rsid w:val="00223A4D"/>
    <w:rsid w:val="0023054D"/>
    <w:rsid w:val="00232CB5"/>
    <w:rsid w:val="002342F2"/>
    <w:rsid w:val="00234A7E"/>
    <w:rsid w:val="0024279B"/>
    <w:rsid w:val="0024373D"/>
    <w:rsid w:val="002508C2"/>
    <w:rsid w:val="00256E8B"/>
    <w:rsid w:val="00260286"/>
    <w:rsid w:val="002604B6"/>
    <w:rsid w:val="00264399"/>
    <w:rsid w:val="00267252"/>
    <w:rsid w:val="00282DB0"/>
    <w:rsid w:val="0029007C"/>
    <w:rsid w:val="002936BC"/>
    <w:rsid w:val="002965FB"/>
    <w:rsid w:val="002A0979"/>
    <w:rsid w:val="002A3A7D"/>
    <w:rsid w:val="002A72FB"/>
    <w:rsid w:val="002B1115"/>
    <w:rsid w:val="002B2091"/>
    <w:rsid w:val="002C6972"/>
    <w:rsid w:val="002D2B32"/>
    <w:rsid w:val="002D4516"/>
    <w:rsid w:val="002E6CFD"/>
    <w:rsid w:val="002E6DE8"/>
    <w:rsid w:val="002F029A"/>
    <w:rsid w:val="002F2BEF"/>
    <w:rsid w:val="002F415C"/>
    <w:rsid w:val="002F46AD"/>
    <w:rsid w:val="002F573F"/>
    <w:rsid w:val="002F7E3D"/>
    <w:rsid w:val="003078CE"/>
    <w:rsid w:val="003101F0"/>
    <w:rsid w:val="00314B7A"/>
    <w:rsid w:val="00322C34"/>
    <w:rsid w:val="00324BC5"/>
    <w:rsid w:val="00333A7A"/>
    <w:rsid w:val="00340900"/>
    <w:rsid w:val="00340BAB"/>
    <w:rsid w:val="00340F29"/>
    <w:rsid w:val="003418E0"/>
    <w:rsid w:val="00347F8D"/>
    <w:rsid w:val="00352B1C"/>
    <w:rsid w:val="0035567E"/>
    <w:rsid w:val="003667FE"/>
    <w:rsid w:val="0036734E"/>
    <w:rsid w:val="003721B5"/>
    <w:rsid w:val="00372F7B"/>
    <w:rsid w:val="003733E5"/>
    <w:rsid w:val="00376704"/>
    <w:rsid w:val="00382506"/>
    <w:rsid w:val="0038273E"/>
    <w:rsid w:val="003840C0"/>
    <w:rsid w:val="00384D5F"/>
    <w:rsid w:val="00384F92"/>
    <w:rsid w:val="0038747E"/>
    <w:rsid w:val="00390EA6"/>
    <w:rsid w:val="00397E33"/>
    <w:rsid w:val="003A7625"/>
    <w:rsid w:val="003B170C"/>
    <w:rsid w:val="003C3C23"/>
    <w:rsid w:val="003D4083"/>
    <w:rsid w:val="003E27C3"/>
    <w:rsid w:val="003E4489"/>
    <w:rsid w:val="003F06A6"/>
    <w:rsid w:val="003F0C48"/>
    <w:rsid w:val="003F3E3F"/>
    <w:rsid w:val="003F506A"/>
    <w:rsid w:val="00402714"/>
    <w:rsid w:val="004067B8"/>
    <w:rsid w:val="004154BE"/>
    <w:rsid w:val="0042013D"/>
    <w:rsid w:val="00422F83"/>
    <w:rsid w:val="00426D7E"/>
    <w:rsid w:val="00432DA2"/>
    <w:rsid w:val="0043430C"/>
    <w:rsid w:val="00435E6D"/>
    <w:rsid w:val="00443668"/>
    <w:rsid w:val="00446E83"/>
    <w:rsid w:val="00446EF7"/>
    <w:rsid w:val="004530EB"/>
    <w:rsid w:val="004544FB"/>
    <w:rsid w:val="00456623"/>
    <w:rsid w:val="00456B0D"/>
    <w:rsid w:val="004616D2"/>
    <w:rsid w:val="0046723D"/>
    <w:rsid w:val="00473E6E"/>
    <w:rsid w:val="00473F03"/>
    <w:rsid w:val="004754E8"/>
    <w:rsid w:val="00476AF8"/>
    <w:rsid w:val="004801C3"/>
    <w:rsid w:val="004817EC"/>
    <w:rsid w:val="00484FD7"/>
    <w:rsid w:val="004929FB"/>
    <w:rsid w:val="00493E50"/>
    <w:rsid w:val="00495153"/>
    <w:rsid w:val="004955A4"/>
    <w:rsid w:val="004A54BA"/>
    <w:rsid w:val="004B6A5E"/>
    <w:rsid w:val="004C68A4"/>
    <w:rsid w:val="004D71BB"/>
    <w:rsid w:val="004E3546"/>
    <w:rsid w:val="004E7943"/>
    <w:rsid w:val="004F2541"/>
    <w:rsid w:val="00507EA7"/>
    <w:rsid w:val="0051341E"/>
    <w:rsid w:val="00523BAD"/>
    <w:rsid w:val="00524E92"/>
    <w:rsid w:val="00526089"/>
    <w:rsid w:val="005265D5"/>
    <w:rsid w:val="005275AD"/>
    <w:rsid w:val="00527A28"/>
    <w:rsid w:val="00527DCA"/>
    <w:rsid w:val="0053106D"/>
    <w:rsid w:val="00534BD4"/>
    <w:rsid w:val="005463F6"/>
    <w:rsid w:val="0056360F"/>
    <w:rsid w:val="005637CA"/>
    <w:rsid w:val="005716D4"/>
    <w:rsid w:val="005718FA"/>
    <w:rsid w:val="00571A53"/>
    <w:rsid w:val="00571B60"/>
    <w:rsid w:val="00572876"/>
    <w:rsid w:val="0057306F"/>
    <w:rsid w:val="00581150"/>
    <w:rsid w:val="005811C3"/>
    <w:rsid w:val="00583251"/>
    <w:rsid w:val="00585A4D"/>
    <w:rsid w:val="0059363A"/>
    <w:rsid w:val="00596DE2"/>
    <w:rsid w:val="005A5CEE"/>
    <w:rsid w:val="005B7D8D"/>
    <w:rsid w:val="005D095D"/>
    <w:rsid w:val="005D29E8"/>
    <w:rsid w:val="005D5CC2"/>
    <w:rsid w:val="005D6329"/>
    <w:rsid w:val="005E57F6"/>
    <w:rsid w:val="005E688C"/>
    <w:rsid w:val="006058D8"/>
    <w:rsid w:val="006063A6"/>
    <w:rsid w:val="00610200"/>
    <w:rsid w:val="006155A0"/>
    <w:rsid w:val="00623699"/>
    <w:rsid w:val="00632D5A"/>
    <w:rsid w:val="00635515"/>
    <w:rsid w:val="00642DAB"/>
    <w:rsid w:val="00642EEC"/>
    <w:rsid w:val="006439B8"/>
    <w:rsid w:val="0064510C"/>
    <w:rsid w:val="006546FD"/>
    <w:rsid w:val="00665BF3"/>
    <w:rsid w:val="006732D6"/>
    <w:rsid w:val="00676C82"/>
    <w:rsid w:val="006847F1"/>
    <w:rsid w:val="0068747C"/>
    <w:rsid w:val="00691842"/>
    <w:rsid w:val="00693E09"/>
    <w:rsid w:val="006A1351"/>
    <w:rsid w:val="006A2DE9"/>
    <w:rsid w:val="006A7230"/>
    <w:rsid w:val="006B0517"/>
    <w:rsid w:val="006B1359"/>
    <w:rsid w:val="006B3432"/>
    <w:rsid w:val="006B4760"/>
    <w:rsid w:val="006B4E32"/>
    <w:rsid w:val="006B6431"/>
    <w:rsid w:val="006B72C7"/>
    <w:rsid w:val="006B7F78"/>
    <w:rsid w:val="006C2252"/>
    <w:rsid w:val="006C5E99"/>
    <w:rsid w:val="006C646B"/>
    <w:rsid w:val="006C7239"/>
    <w:rsid w:val="006D7F7F"/>
    <w:rsid w:val="006E2C9C"/>
    <w:rsid w:val="006E40EF"/>
    <w:rsid w:val="006F0039"/>
    <w:rsid w:val="006F6EFC"/>
    <w:rsid w:val="007021FA"/>
    <w:rsid w:val="00711C1D"/>
    <w:rsid w:val="00711CEF"/>
    <w:rsid w:val="00720320"/>
    <w:rsid w:val="007234C9"/>
    <w:rsid w:val="00723643"/>
    <w:rsid w:val="00725D3C"/>
    <w:rsid w:val="00733DA1"/>
    <w:rsid w:val="00737822"/>
    <w:rsid w:val="0074111D"/>
    <w:rsid w:val="0075317B"/>
    <w:rsid w:val="00753D4A"/>
    <w:rsid w:val="00756912"/>
    <w:rsid w:val="00756995"/>
    <w:rsid w:val="00761609"/>
    <w:rsid w:val="00763DCE"/>
    <w:rsid w:val="007652DF"/>
    <w:rsid w:val="00774B87"/>
    <w:rsid w:val="007756B5"/>
    <w:rsid w:val="00776C46"/>
    <w:rsid w:val="0078147C"/>
    <w:rsid w:val="0078260B"/>
    <w:rsid w:val="007838D1"/>
    <w:rsid w:val="00785254"/>
    <w:rsid w:val="00785853"/>
    <w:rsid w:val="007943C0"/>
    <w:rsid w:val="007966F0"/>
    <w:rsid w:val="0079720B"/>
    <w:rsid w:val="00797BFC"/>
    <w:rsid w:val="007A720F"/>
    <w:rsid w:val="007A7C9B"/>
    <w:rsid w:val="007B3231"/>
    <w:rsid w:val="007B3C40"/>
    <w:rsid w:val="007C6A3C"/>
    <w:rsid w:val="007D4BEE"/>
    <w:rsid w:val="007D5BE9"/>
    <w:rsid w:val="007D6CDD"/>
    <w:rsid w:val="007E2A04"/>
    <w:rsid w:val="007F037B"/>
    <w:rsid w:val="008050E4"/>
    <w:rsid w:val="00811912"/>
    <w:rsid w:val="0082164E"/>
    <w:rsid w:val="0082257D"/>
    <w:rsid w:val="008255D9"/>
    <w:rsid w:val="008323FA"/>
    <w:rsid w:val="00844119"/>
    <w:rsid w:val="00847B2F"/>
    <w:rsid w:val="008520DE"/>
    <w:rsid w:val="00853438"/>
    <w:rsid w:val="00860B2C"/>
    <w:rsid w:val="00860E8D"/>
    <w:rsid w:val="00866846"/>
    <w:rsid w:val="00873B84"/>
    <w:rsid w:val="00875DA9"/>
    <w:rsid w:val="00893213"/>
    <w:rsid w:val="00893FC8"/>
    <w:rsid w:val="00895E38"/>
    <w:rsid w:val="00897D72"/>
    <w:rsid w:val="008A245A"/>
    <w:rsid w:val="008A6337"/>
    <w:rsid w:val="008A782B"/>
    <w:rsid w:val="008B0FC0"/>
    <w:rsid w:val="008B23E7"/>
    <w:rsid w:val="008C1B26"/>
    <w:rsid w:val="008C429A"/>
    <w:rsid w:val="008D5CEB"/>
    <w:rsid w:val="008E1F3D"/>
    <w:rsid w:val="008E2323"/>
    <w:rsid w:val="008E3A91"/>
    <w:rsid w:val="008F17DA"/>
    <w:rsid w:val="009003B2"/>
    <w:rsid w:val="00903CD0"/>
    <w:rsid w:val="00903FA4"/>
    <w:rsid w:val="009053D7"/>
    <w:rsid w:val="00905EF9"/>
    <w:rsid w:val="009069BE"/>
    <w:rsid w:val="0091331D"/>
    <w:rsid w:val="0093223C"/>
    <w:rsid w:val="0093710D"/>
    <w:rsid w:val="009418D3"/>
    <w:rsid w:val="00941A87"/>
    <w:rsid w:val="009438ED"/>
    <w:rsid w:val="009478C6"/>
    <w:rsid w:val="009501C2"/>
    <w:rsid w:val="00952EA4"/>
    <w:rsid w:val="00954623"/>
    <w:rsid w:val="00956957"/>
    <w:rsid w:val="009668B9"/>
    <w:rsid w:val="00973DD2"/>
    <w:rsid w:val="00976577"/>
    <w:rsid w:val="0099595D"/>
    <w:rsid w:val="00996356"/>
    <w:rsid w:val="00997D9A"/>
    <w:rsid w:val="009A4004"/>
    <w:rsid w:val="009B1BFD"/>
    <w:rsid w:val="009D7C49"/>
    <w:rsid w:val="009E5D95"/>
    <w:rsid w:val="009E7297"/>
    <w:rsid w:val="009F5265"/>
    <w:rsid w:val="009F6D6F"/>
    <w:rsid w:val="00A0257D"/>
    <w:rsid w:val="00A02631"/>
    <w:rsid w:val="00A032A9"/>
    <w:rsid w:val="00A03868"/>
    <w:rsid w:val="00A12A36"/>
    <w:rsid w:val="00A12EDC"/>
    <w:rsid w:val="00A13601"/>
    <w:rsid w:val="00A20FF9"/>
    <w:rsid w:val="00A212BF"/>
    <w:rsid w:val="00A22621"/>
    <w:rsid w:val="00A26D0D"/>
    <w:rsid w:val="00A2745F"/>
    <w:rsid w:val="00A31A14"/>
    <w:rsid w:val="00A3264D"/>
    <w:rsid w:val="00A333B4"/>
    <w:rsid w:val="00A33BDE"/>
    <w:rsid w:val="00A34885"/>
    <w:rsid w:val="00A43BC1"/>
    <w:rsid w:val="00A45372"/>
    <w:rsid w:val="00A535C4"/>
    <w:rsid w:val="00A676C5"/>
    <w:rsid w:val="00A73B63"/>
    <w:rsid w:val="00A74225"/>
    <w:rsid w:val="00A87C6F"/>
    <w:rsid w:val="00A936D5"/>
    <w:rsid w:val="00A964C3"/>
    <w:rsid w:val="00A97968"/>
    <w:rsid w:val="00AA1EB0"/>
    <w:rsid w:val="00AA2DA3"/>
    <w:rsid w:val="00AA5A9C"/>
    <w:rsid w:val="00AB016A"/>
    <w:rsid w:val="00AB0512"/>
    <w:rsid w:val="00AB2542"/>
    <w:rsid w:val="00AB2A5A"/>
    <w:rsid w:val="00AB56B9"/>
    <w:rsid w:val="00AB757A"/>
    <w:rsid w:val="00AC4382"/>
    <w:rsid w:val="00AD28F8"/>
    <w:rsid w:val="00AE48AF"/>
    <w:rsid w:val="00AE4ED3"/>
    <w:rsid w:val="00B0230B"/>
    <w:rsid w:val="00B067F0"/>
    <w:rsid w:val="00B06FD7"/>
    <w:rsid w:val="00B17D95"/>
    <w:rsid w:val="00B23509"/>
    <w:rsid w:val="00B26C31"/>
    <w:rsid w:val="00B305CC"/>
    <w:rsid w:val="00B359DB"/>
    <w:rsid w:val="00B3632B"/>
    <w:rsid w:val="00B409D8"/>
    <w:rsid w:val="00B5178D"/>
    <w:rsid w:val="00B5392B"/>
    <w:rsid w:val="00B67F1F"/>
    <w:rsid w:val="00B701D7"/>
    <w:rsid w:val="00B7454C"/>
    <w:rsid w:val="00B755AA"/>
    <w:rsid w:val="00B7616B"/>
    <w:rsid w:val="00B82D81"/>
    <w:rsid w:val="00B85C1B"/>
    <w:rsid w:val="00B87638"/>
    <w:rsid w:val="00B90595"/>
    <w:rsid w:val="00B91A71"/>
    <w:rsid w:val="00BA0565"/>
    <w:rsid w:val="00BA215A"/>
    <w:rsid w:val="00BA692A"/>
    <w:rsid w:val="00BB0B70"/>
    <w:rsid w:val="00BB3C32"/>
    <w:rsid w:val="00BB56D6"/>
    <w:rsid w:val="00BB5F09"/>
    <w:rsid w:val="00BB6AAA"/>
    <w:rsid w:val="00BC0D9F"/>
    <w:rsid w:val="00BC6D9E"/>
    <w:rsid w:val="00BD6888"/>
    <w:rsid w:val="00BE00F1"/>
    <w:rsid w:val="00BE053D"/>
    <w:rsid w:val="00BE3A3D"/>
    <w:rsid w:val="00BF1A7A"/>
    <w:rsid w:val="00BF1FA3"/>
    <w:rsid w:val="00BF25A6"/>
    <w:rsid w:val="00C00974"/>
    <w:rsid w:val="00C018E4"/>
    <w:rsid w:val="00C066FA"/>
    <w:rsid w:val="00C25387"/>
    <w:rsid w:val="00C26E83"/>
    <w:rsid w:val="00C334A3"/>
    <w:rsid w:val="00C505E6"/>
    <w:rsid w:val="00C54BE3"/>
    <w:rsid w:val="00C57F80"/>
    <w:rsid w:val="00C62866"/>
    <w:rsid w:val="00C663C8"/>
    <w:rsid w:val="00C726E6"/>
    <w:rsid w:val="00C768ED"/>
    <w:rsid w:val="00C808A0"/>
    <w:rsid w:val="00C80CD5"/>
    <w:rsid w:val="00C82A8F"/>
    <w:rsid w:val="00C916C2"/>
    <w:rsid w:val="00C936DB"/>
    <w:rsid w:val="00CA31D3"/>
    <w:rsid w:val="00CB3B60"/>
    <w:rsid w:val="00CB45C4"/>
    <w:rsid w:val="00CB6A12"/>
    <w:rsid w:val="00CC7F56"/>
    <w:rsid w:val="00CD1B12"/>
    <w:rsid w:val="00CD4FB0"/>
    <w:rsid w:val="00CD55DC"/>
    <w:rsid w:val="00CE1BBC"/>
    <w:rsid w:val="00CE2595"/>
    <w:rsid w:val="00CE28CC"/>
    <w:rsid w:val="00CE50FE"/>
    <w:rsid w:val="00CE72FC"/>
    <w:rsid w:val="00CE7A8C"/>
    <w:rsid w:val="00CF142B"/>
    <w:rsid w:val="00CF178D"/>
    <w:rsid w:val="00CF31EE"/>
    <w:rsid w:val="00CF4C1B"/>
    <w:rsid w:val="00D01738"/>
    <w:rsid w:val="00D11DC7"/>
    <w:rsid w:val="00D1492F"/>
    <w:rsid w:val="00D16601"/>
    <w:rsid w:val="00D17B69"/>
    <w:rsid w:val="00D204D4"/>
    <w:rsid w:val="00D217EE"/>
    <w:rsid w:val="00D25264"/>
    <w:rsid w:val="00D2697D"/>
    <w:rsid w:val="00D3003C"/>
    <w:rsid w:val="00D331F4"/>
    <w:rsid w:val="00D4121A"/>
    <w:rsid w:val="00D470E4"/>
    <w:rsid w:val="00D50892"/>
    <w:rsid w:val="00D52142"/>
    <w:rsid w:val="00D5280E"/>
    <w:rsid w:val="00D61F14"/>
    <w:rsid w:val="00D621AA"/>
    <w:rsid w:val="00D6581F"/>
    <w:rsid w:val="00D6593D"/>
    <w:rsid w:val="00D669A2"/>
    <w:rsid w:val="00D721F2"/>
    <w:rsid w:val="00D80D6B"/>
    <w:rsid w:val="00D84252"/>
    <w:rsid w:val="00D85D41"/>
    <w:rsid w:val="00D90950"/>
    <w:rsid w:val="00DA4E3C"/>
    <w:rsid w:val="00DA60E2"/>
    <w:rsid w:val="00DA69DF"/>
    <w:rsid w:val="00DA756E"/>
    <w:rsid w:val="00DB116D"/>
    <w:rsid w:val="00DB16A2"/>
    <w:rsid w:val="00DB17C0"/>
    <w:rsid w:val="00DB33F8"/>
    <w:rsid w:val="00DC603E"/>
    <w:rsid w:val="00DD2C02"/>
    <w:rsid w:val="00DD38E2"/>
    <w:rsid w:val="00DE4C8D"/>
    <w:rsid w:val="00DE501A"/>
    <w:rsid w:val="00DF0511"/>
    <w:rsid w:val="00DF22ED"/>
    <w:rsid w:val="00DF633D"/>
    <w:rsid w:val="00E00140"/>
    <w:rsid w:val="00E03EC3"/>
    <w:rsid w:val="00E13110"/>
    <w:rsid w:val="00E24DF1"/>
    <w:rsid w:val="00E30F13"/>
    <w:rsid w:val="00E34E82"/>
    <w:rsid w:val="00E40B9A"/>
    <w:rsid w:val="00E431ED"/>
    <w:rsid w:val="00E55A45"/>
    <w:rsid w:val="00E55D90"/>
    <w:rsid w:val="00E5680E"/>
    <w:rsid w:val="00E60FEA"/>
    <w:rsid w:val="00E613A1"/>
    <w:rsid w:val="00E64FF5"/>
    <w:rsid w:val="00E8134D"/>
    <w:rsid w:val="00E907EC"/>
    <w:rsid w:val="00E90BC3"/>
    <w:rsid w:val="00E94433"/>
    <w:rsid w:val="00E975C7"/>
    <w:rsid w:val="00EA050E"/>
    <w:rsid w:val="00EA5421"/>
    <w:rsid w:val="00EB34FC"/>
    <w:rsid w:val="00EB5816"/>
    <w:rsid w:val="00EC2146"/>
    <w:rsid w:val="00EC5E5D"/>
    <w:rsid w:val="00EC5F17"/>
    <w:rsid w:val="00EC6EDA"/>
    <w:rsid w:val="00ED0EA9"/>
    <w:rsid w:val="00ED7B04"/>
    <w:rsid w:val="00EE701D"/>
    <w:rsid w:val="00EF77DF"/>
    <w:rsid w:val="00F05D1D"/>
    <w:rsid w:val="00F11BEF"/>
    <w:rsid w:val="00F15701"/>
    <w:rsid w:val="00F165E1"/>
    <w:rsid w:val="00F258E7"/>
    <w:rsid w:val="00F26105"/>
    <w:rsid w:val="00F31B84"/>
    <w:rsid w:val="00F40308"/>
    <w:rsid w:val="00F44532"/>
    <w:rsid w:val="00F44F5F"/>
    <w:rsid w:val="00F52F58"/>
    <w:rsid w:val="00F57BA5"/>
    <w:rsid w:val="00F631EC"/>
    <w:rsid w:val="00F63FEA"/>
    <w:rsid w:val="00F64C22"/>
    <w:rsid w:val="00F64FA7"/>
    <w:rsid w:val="00F7388E"/>
    <w:rsid w:val="00F74D19"/>
    <w:rsid w:val="00F80053"/>
    <w:rsid w:val="00FA02C7"/>
    <w:rsid w:val="00FA274B"/>
    <w:rsid w:val="00FA3BBA"/>
    <w:rsid w:val="00FA4186"/>
    <w:rsid w:val="00FB3A3F"/>
    <w:rsid w:val="00FC0531"/>
    <w:rsid w:val="00FC13F0"/>
    <w:rsid w:val="00FC681A"/>
    <w:rsid w:val="00FD0FB7"/>
    <w:rsid w:val="00FD268C"/>
    <w:rsid w:val="00FE0496"/>
    <w:rsid w:val="00FE3429"/>
    <w:rsid w:val="00FE6C35"/>
    <w:rsid w:val="00FE79A2"/>
    <w:rsid w:val="00FF2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  <w:rsid w:val="00642DA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1ZeileStation">
    <w:name w:val="1. Zeile Station"/>
    <w:basedOn w:val="Standard"/>
    <w:qFormat/>
    <w:rsid w:val="00737822"/>
    <w:rPr>
      <w:rFonts w:ascii="Georgia" w:eastAsiaTheme="minorHAnsi" w:hAnsi="Georgia" w:cstheme="minorBidi"/>
      <w:sz w:val="22"/>
      <w:szCs w:val="22"/>
      <w:lang w:eastAsia="en-US"/>
    </w:rPr>
  </w:style>
  <w:style w:type="paragraph" w:customStyle="1" w:styleId="DATUM">
    <w:name w:val="DATUM"/>
    <w:basedOn w:val="Standard"/>
    <w:qFormat/>
    <w:rsid w:val="00FC0531"/>
    <w:rPr>
      <w:rFonts w:ascii="Georgia" w:eastAsiaTheme="minorHAnsi" w:hAnsi="Georgia" w:cs="Georgia"/>
      <w:color w:val="000000"/>
      <w:sz w:val="22"/>
      <w:szCs w:val="22"/>
      <w:lang w:eastAsia="en-US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rPr>
      <w:rFonts w:ascii="Georgia" w:eastAsiaTheme="minorHAnsi" w:hAnsi="Georgia" w:cstheme="minorBidi"/>
      <w:b/>
      <w:smallCaps/>
      <w:sz w:val="28"/>
      <w:szCs w:val="22"/>
      <w:lang w:eastAsia="en-US"/>
    </w:rPr>
  </w:style>
  <w:style w:type="paragraph" w:customStyle="1" w:styleId="Ort">
    <w:name w:val="Ort"/>
    <w:basedOn w:val="Standard"/>
    <w:qFormat/>
    <w:rsid w:val="00FC0531"/>
    <w:pPr>
      <w:jc w:val="right"/>
    </w:pPr>
    <w:rPr>
      <w:rFonts w:ascii="Georgia" w:eastAsiaTheme="minorHAnsi" w:hAnsi="Georgia" w:cstheme="minorBidi"/>
      <w:i/>
      <w:smallCaps/>
      <w:sz w:val="28"/>
      <w:szCs w:val="22"/>
      <w:lang w:eastAsia="en-US"/>
    </w:rPr>
  </w:style>
  <w:style w:type="paragraph" w:customStyle="1" w:styleId="Beschreibung">
    <w:name w:val="Beschreibung"/>
    <w:basedOn w:val="Standard"/>
    <w:qFormat/>
    <w:rsid w:val="00FC0531"/>
    <w:rPr>
      <w:rFonts w:ascii="Georgia" w:eastAsiaTheme="minorHAnsi" w:hAnsi="Georgia" w:cstheme="minorBidi"/>
      <w:sz w:val="22"/>
      <w:szCs w:val="22"/>
      <w:lang w:eastAsia="en-US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/>
    </w:p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character" w:styleId="Fett">
    <w:name w:val="Strong"/>
    <w:basedOn w:val="Absatz-Standardschriftart"/>
    <w:uiPriority w:val="22"/>
    <w:qFormat/>
    <w:rsid w:val="002E6CFD"/>
    <w:rPr>
      <w:b/>
      <w:bCs/>
    </w:rPr>
  </w:style>
  <w:style w:type="paragraph" w:customStyle="1" w:styleId="p1">
    <w:name w:val="p1"/>
    <w:basedOn w:val="Standard"/>
    <w:rsid w:val="00BB56D6"/>
    <w:rPr>
      <w:rFonts w:ascii="Helvetica" w:hAnsi="Helvetica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427</Words>
  <Characters>2694</Characters>
  <Application>Microsoft Office Word</Application>
  <DocSecurity>0</DocSecurity>
  <Lines>22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Allebrand, Jonas</cp:lastModifiedBy>
  <cp:revision>2</cp:revision>
  <cp:lastPrinted>2026-08-03T19:43:00Z</cp:lastPrinted>
  <dcterms:created xsi:type="dcterms:W3CDTF">2026-09-09T08:46:00Z</dcterms:created>
  <dcterms:modified xsi:type="dcterms:W3CDTF">2026-09-09T08:46:00Z</dcterms:modified>
</cp:coreProperties>
</file>