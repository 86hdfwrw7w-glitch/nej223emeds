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348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3741"/>
        <w:gridCol w:w="795"/>
        <w:gridCol w:w="851"/>
        <w:gridCol w:w="10"/>
        <w:gridCol w:w="124"/>
        <w:gridCol w:w="149"/>
        <w:gridCol w:w="2268"/>
      </w:tblGrid>
      <w:tr w:rsidR="00ED6DC8" w:rsidRPr="003B002C" w14:paraId="487AC9CE" w14:textId="77777777" w:rsidTr="00BD3028">
        <w:trPr>
          <w:trHeight w:val="276"/>
        </w:trPr>
        <w:tc>
          <w:tcPr>
            <w:tcW w:w="10348" w:type="dxa"/>
            <w:gridSpan w:val="8"/>
            <w:tcBorders>
              <w:bottom w:val="single" w:sz="4" w:space="0" w:color="auto"/>
            </w:tcBorders>
          </w:tcPr>
          <w:p w14:paraId="0CBC6997" w14:textId="4A6B2AF0" w:rsidR="00ED6DC8" w:rsidRPr="00417BA8" w:rsidRDefault="005E6950" w:rsidP="005E6950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Times New Roman" w:hAnsi="Times New Roman" w:cs="Times New Roman"/>
                <w:b/>
                <w:sz w:val="44"/>
                <w:szCs w:val="40"/>
              </w:rPr>
            </w:pPr>
            <w:r w:rsidRPr="00417BA8">
              <w:rPr>
                <w:rFonts w:ascii="Times New Roman" w:hAnsi="Times New Roman" w:cs="Times New Roman"/>
                <w:b/>
                <w:sz w:val="44"/>
                <w:szCs w:val="40"/>
              </w:rPr>
              <w:tab/>
            </w:r>
            <w:r w:rsidR="00ED6DC8" w:rsidRPr="00417BA8">
              <w:rPr>
                <w:rFonts w:ascii="Times New Roman" w:hAnsi="Times New Roman" w:cs="Times New Roman"/>
                <w:b/>
                <w:sz w:val="44"/>
                <w:szCs w:val="40"/>
              </w:rPr>
              <w:t>M</w:t>
            </w:r>
            <w:r w:rsidR="00EA6669" w:rsidRPr="00417BA8">
              <w:rPr>
                <w:rFonts w:ascii="Times New Roman" w:hAnsi="Times New Roman" w:cs="Times New Roman"/>
                <w:b/>
                <w:sz w:val="44"/>
                <w:szCs w:val="40"/>
              </w:rPr>
              <w:t>aximilian Risch</w:t>
            </w:r>
            <w:r w:rsidRPr="00417BA8">
              <w:rPr>
                <w:rFonts w:ascii="Times New Roman" w:hAnsi="Times New Roman" w:cs="Times New Roman"/>
                <w:b/>
                <w:sz w:val="44"/>
                <w:szCs w:val="40"/>
              </w:rPr>
              <w:tab/>
            </w:r>
          </w:p>
          <w:p w14:paraId="135895E2" w14:textId="3EFC03E9" w:rsidR="00ED6DC8" w:rsidRPr="00417BA8" w:rsidRDefault="00EA6669" w:rsidP="00ED6DC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417BA8">
              <w:rPr>
                <w:rFonts w:ascii="Times New Roman" w:hAnsi="Times New Roman" w:cs="Times New Roman"/>
                <w:bCs/>
                <w:sz w:val="24"/>
                <w:szCs w:val="24"/>
              </w:rPr>
              <w:t>Aeulegraben</w:t>
            </w:r>
            <w:proofErr w:type="spellEnd"/>
            <w:r w:rsidRPr="00417BA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2</w:t>
            </w:r>
            <w:r w:rsidR="00ED6DC8" w:rsidRPr="00417BA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•</w:t>
            </w:r>
            <w:r w:rsidR="00417BA8" w:rsidRPr="00417BA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417BA8">
              <w:rPr>
                <w:rFonts w:ascii="Times New Roman" w:hAnsi="Times New Roman" w:cs="Times New Roman"/>
                <w:bCs/>
                <w:sz w:val="24"/>
                <w:szCs w:val="24"/>
              </w:rPr>
              <w:t>Triesen</w:t>
            </w:r>
            <w:r w:rsidR="00ED6DC8" w:rsidRPr="00417BA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• </w:t>
            </w:r>
            <w:r w:rsidRPr="00417BA8">
              <w:rPr>
                <w:rFonts w:ascii="Times New Roman" w:hAnsi="Times New Roman" w:cs="Times New Roman"/>
                <w:bCs/>
                <w:sz w:val="24"/>
                <w:szCs w:val="24"/>
              </w:rPr>
              <w:t>imaxfl14@gmail.com</w:t>
            </w:r>
            <w:r w:rsidR="00ED6DC8" w:rsidRPr="00417BA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• +4</w:t>
            </w:r>
            <w:r w:rsidRPr="00417BA8">
              <w:rPr>
                <w:rFonts w:ascii="Times New Roman" w:hAnsi="Times New Roman" w:cs="Times New Roman"/>
                <w:bCs/>
                <w:sz w:val="24"/>
                <w:szCs w:val="24"/>
              </w:rPr>
              <w:t>1 79 361 49 29</w:t>
            </w:r>
          </w:p>
        </w:tc>
      </w:tr>
      <w:tr w:rsidR="00ED6DC8" w:rsidRPr="003B002C" w14:paraId="0FCADE56" w14:textId="77777777" w:rsidTr="002A33A6">
        <w:trPr>
          <w:trHeight w:val="518"/>
        </w:trPr>
        <w:tc>
          <w:tcPr>
            <w:tcW w:w="2410" w:type="dxa"/>
            <w:tcBorders>
              <w:top w:val="single" w:sz="4" w:space="0" w:color="auto"/>
            </w:tcBorders>
            <w:vAlign w:val="bottom"/>
          </w:tcPr>
          <w:p w14:paraId="146C9457" w14:textId="6E82ACAB" w:rsidR="00ED6DC8" w:rsidRPr="00417BA8" w:rsidRDefault="00ED6DC8" w:rsidP="005E6950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417BA8">
              <w:rPr>
                <w:rFonts w:ascii="Times New Roman" w:hAnsi="Times New Roman" w:cs="Times New Roman"/>
                <w:b/>
                <w:sz w:val="24"/>
                <w:szCs w:val="28"/>
              </w:rPr>
              <w:t>BILDUNG</w:t>
            </w:r>
          </w:p>
        </w:tc>
        <w:tc>
          <w:tcPr>
            <w:tcW w:w="5670" w:type="dxa"/>
            <w:gridSpan w:val="6"/>
            <w:tcBorders>
              <w:top w:val="single" w:sz="4" w:space="0" w:color="auto"/>
            </w:tcBorders>
            <w:vAlign w:val="bottom"/>
          </w:tcPr>
          <w:p w14:paraId="2194DF4A" w14:textId="126BCAAC" w:rsidR="00ED6DC8" w:rsidRPr="00417BA8" w:rsidRDefault="003B002C" w:rsidP="005E695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417BA8">
              <w:rPr>
                <w:rFonts w:ascii="Times New Roman" w:hAnsi="Times New Roman" w:cs="Times New Roman"/>
                <w:b/>
                <w:sz w:val="24"/>
                <w:szCs w:val="28"/>
              </w:rPr>
              <w:t>U</w:t>
            </w:r>
            <w:r w:rsidR="00417BA8" w:rsidRPr="00417BA8">
              <w:rPr>
                <w:rFonts w:ascii="Times New Roman" w:hAnsi="Times New Roman" w:cs="Times New Roman"/>
                <w:b/>
                <w:sz w:val="24"/>
                <w:szCs w:val="28"/>
              </w:rPr>
              <w:t>niversit</w:t>
            </w:r>
            <w:r w:rsidR="00445570">
              <w:rPr>
                <w:rFonts w:ascii="Times New Roman" w:hAnsi="Times New Roman" w:cs="Times New Roman"/>
                <w:b/>
                <w:sz w:val="24"/>
                <w:szCs w:val="28"/>
              </w:rPr>
              <w:t>ät St. Gallen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6219B894" w14:textId="5D2BDEF1" w:rsidR="00ED6DC8" w:rsidRPr="00417BA8" w:rsidRDefault="00445570" w:rsidP="005E6950">
            <w:pPr>
              <w:jc w:val="right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St. Gallen, Schweiz</w:t>
            </w:r>
          </w:p>
        </w:tc>
      </w:tr>
      <w:tr w:rsidR="00ED6DC8" w:rsidRPr="003B002C" w14:paraId="7D1DEBF7" w14:textId="77777777" w:rsidTr="002A33A6">
        <w:trPr>
          <w:trHeight w:val="276"/>
        </w:trPr>
        <w:tc>
          <w:tcPr>
            <w:tcW w:w="2410" w:type="dxa"/>
          </w:tcPr>
          <w:p w14:paraId="631E7E42" w14:textId="77777777" w:rsidR="00ED6DC8" w:rsidRPr="00417BA8" w:rsidRDefault="00ED6DC8" w:rsidP="007236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97" w:type="dxa"/>
            <w:gridSpan w:val="4"/>
            <w:vAlign w:val="bottom"/>
          </w:tcPr>
          <w:p w14:paraId="0C2B846F" w14:textId="0C819378" w:rsidR="00ED6DC8" w:rsidRPr="00417BA8" w:rsidRDefault="00C52F0C" w:rsidP="00723643">
            <w:pPr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B.A. in Betriebswirtschaftslehre</w:t>
            </w:r>
          </w:p>
        </w:tc>
        <w:tc>
          <w:tcPr>
            <w:tcW w:w="2541" w:type="dxa"/>
            <w:gridSpan w:val="3"/>
            <w:vAlign w:val="bottom"/>
          </w:tcPr>
          <w:p w14:paraId="7C845E2D" w14:textId="13E5AB7D" w:rsidR="00ED6DC8" w:rsidRPr="00417BA8" w:rsidRDefault="00445570" w:rsidP="00162A5A">
            <w:pPr>
              <w:jc w:val="righ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September </w:t>
            </w:r>
            <w:r w:rsidR="00C52F0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2025</w:t>
            </w:r>
            <w:r w:rsidR="002C577B" w:rsidRPr="00417BA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heute</w:t>
            </w:r>
          </w:p>
        </w:tc>
      </w:tr>
      <w:tr w:rsidR="005E6950" w:rsidRPr="003B002C" w14:paraId="61E5D482" w14:textId="77777777" w:rsidTr="002A33A6">
        <w:trPr>
          <w:trHeight w:val="227"/>
        </w:trPr>
        <w:tc>
          <w:tcPr>
            <w:tcW w:w="2410" w:type="dxa"/>
          </w:tcPr>
          <w:p w14:paraId="2BF20966" w14:textId="77777777" w:rsidR="005E6950" w:rsidRPr="00417BA8" w:rsidRDefault="005E695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7938" w:type="dxa"/>
            <w:gridSpan w:val="7"/>
          </w:tcPr>
          <w:p w14:paraId="419A9228" w14:textId="0F025720" w:rsidR="005E6950" w:rsidRPr="00417BA8" w:rsidRDefault="005E6950" w:rsidP="00C52F0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</w:p>
        </w:tc>
      </w:tr>
      <w:tr w:rsidR="005E6950" w:rsidRPr="003B002C" w14:paraId="2611884C" w14:textId="77777777" w:rsidTr="002A33A6">
        <w:trPr>
          <w:trHeight w:val="454"/>
        </w:trPr>
        <w:tc>
          <w:tcPr>
            <w:tcW w:w="2410" w:type="dxa"/>
          </w:tcPr>
          <w:p w14:paraId="5D4BBF75" w14:textId="77777777" w:rsidR="005E6950" w:rsidRPr="00417BA8" w:rsidRDefault="005E6950" w:rsidP="005E695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5670" w:type="dxa"/>
            <w:gridSpan w:val="6"/>
            <w:vAlign w:val="bottom"/>
          </w:tcPr>
          <w:p w14:paraId="5629968E" w14:textId="7601F2CD" w:rsidR="005E6950" w:rsidRPr="00417BA8" w:rsidRDefault="00AD7F5E" w:rsidP="005E69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Liechtensteinisches Gymnasium</w:t>
            </w:r>
          </w:p>
        </w:tc>
        <w:tc>
          <w:tcPr>
            <w:tcW w:w="2268" w:type="dxa"/>
            <w:vAlign w:val="bottom"/>
          </w:tcPr>
          <w:p w14:paraId="3DFCCB56" w14:textId="5E7A6065" w:rsidR="005E6950" w:rsidRPr="00417BA8" w:rsidRDefault="00AD7F5E" w:rsidP="005E695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Vaduz</w:t>
            </w:r>
            <w:r w:rsidR="005E6950" w:rsidRPr="00417BA8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Liechtenstein</w:t>
            </w:r>
          </w:p>
        </w:tc>
      </w:tr>
      <w:tr w:rsidR="005E6950" w:rsidRPr="003B002C" w14:paraId="370DDA32" w14:textId="77777777" w:rsidTr="002A33A6">
        <w:trPr>
          <w:trHeight w:val="227"/>
        </w:trPr>
        <w:tc>
          <w:tcPr>
            <w:tcW w:w="2410" w:type="dxa"/>
          </w:tcPr>
          <w:p w14:paraId="185B2110" w14:textId="77777777" w:rsidR="005E6950" w:rsidRPr="00417BA8" w:rsidRDefault="005E6950" w:rsidP="005E695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3741" w:type="dxa"/>
            <w:vAlign w:val="bottom"/>
          </w:tcPr>
          <w:p w14:paraId="4AF3F812" w14:textId="5E83BFBA" w:rsidR="005E6950" w:rsidRPr="00417BA8" w:rsidRDefault="00AD7F5E" w:rsidP="005E6950">
            <w:pPr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Matura (4.4)</w:t>
            </w:r>
          </w:p>
        </w:tc>
        <w:tc>
          <w:tcPr>
            <w:tcW w:w="4197" w:type="dxa"/>
            <w:gridSpan w:val="6"/>
            <w:vAlign w:val="bottom"/>
          </w:tcPr>
          <w:p w14:paraId="7B102FFC" w14:textId="05FB7EFE" w:rsidR="005E6950" w:rsidRPr="00417BA8" w:rsidRDefault="00582CCD" w:rsidP="005E6950">
            <w:pPr>
              <w:jc w:val="righ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August 2021</w:t>
            </w:r>
            <w:r w:rsidR="002C577B" w:rsidRPr="00417BA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Juni</w:t>
            </w:r>
            <w:r w:rsidR="002C577B" w:rsidRPr="00417BA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25</w:t>
            </w:r>
          </w:p>
        </w:tc>
      </w:tr>
      <w:tr w:rsidR="005E6950" w:rsidRPr="003B002C" w14:paraId="3E61A1D2" w14:textId="77777777" w:rsidTr="002A33A6">
        <w:trPr>
          <w:trHeight w:val="414"/>
        </w:trPr>
        <w:tc>
          <w:tcPr>
            <w:tcW w:w="2410" w:type="dxa"/>
          </w:tcPr>
          <w:p w14:paraId="3F754092" w14:textId="77777777" w:rsidR="005E6950" w:rsidRPr="00417BA8" w:rsidRDefault="005E6950" w:rsidP="005E695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7938" w:type="dxa"/>
            <w:gridSpan w:val="7"/>
          </w:tcPr>
          <w:p w14:paraId="103AE4A1" w14:textId="02F4BBA0" w:rsidR="005E6950" w:rsidRPr="00417BA8" w:rsidRDefault="00AD7F5E" w:rsidP="005E6950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Vertiefung: Wirtschaft und Recht</w:t>
            </w:r>
          </w:p>
        </w:tc>
      </w:tr>
      <w:tr w:rsidR="004A610D" w:rsidRPr="003B002C" w14:paraId="1030E2E6" w14:textId="77777777" w:rsidTr="002A33A6">
        <w:trPr>
          <w:trHeight w:val="70"/>
        </w:trPr>
        <w:tc>
          <w:tcPr>
            <w:tcW w:w="2410" w:type="dxa"/>
            <w:tcBorders>
              <w:top w:val="single" w:sz="4" w:space="0" w:color="auto"/>
            </w:tcBorders>
            <w:vAlign w:val="bottom"/>
          </w:tcPr>
          <w:p w14:paraId="73D49735" w14:textId="655A189B" w:rsidR="004A610D" w:rsidRPr="00417BA8" w:rsidRDefault="004A610D" w:rsidP="004A610D">
            <w:pPr>
              <w:spacing w:before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PRAXIS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</w:tcBorders>
            <w:vAlign w:val="bottom"/>
          </w:tcPr>
          <w:p w14:paraId="3DB9C1E4" w14:textId="6AAD20DE" w:rsidR="004A610D" w:rsidRDefault="004A610D" w:rsidP="004A610D">
            <w:pPr>
              <w:spacing w:before="240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360 Expansion Consulting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</w:tcBorders>
            <w:vAlign w:val="bottom"/>
          </w:tcPr>
          <w:p w14:paraId="1A502890" w14:textId="11A517CB" w:rsidR="004A610D" w:rsidRPr="004A610D" w:rsidRDefault="004A610D" w:rsidP="004A610D">
            <w:pPr>
              <w:pStyle w:val="Ort"/>
              <w:spacing w:before="240"/>
              <w:rPr>
                <w:rFonts w:ascii="Times New Roman" w:hAnsi="Times New Roman" w:cs="Times New Roman"/>
                <w:bCs/>
                <w:i w:val="0"/>
                <w:smallCaps w:val="0"/>
                <w:sz w:val="24"/>
                <w:szCs w:val="28"/>
              </w:rPr>
            </w:pPr>
            <w:r w:rsidRPr="004A610D">
              <w:rPr>
                <w:rFonts w:ascii="Times New Roman" w:hAnsi="Times New Roman" w:cs="Times New Roman"/>
                <w:bCs/>
                <w:i w:val="0"/>
                <w:smallCaps w:val="0"/>
                <w:sz w:val="24"/>
                <w:szCs w:val="28"/>
              </w:rPr>
              <w:t>Dubai, UAE</w:t>
            </w:r>
          </w:p>
        </w:tc>
      </w:tr>
      <w:tr w:rsidR="005E6950" w:rsidRPr="003B002C" w14:paraId="335D84E9" w14:textId="77777777" w:rsidTr="002A33A6">
        <w:trPr>
          <w:trHeight w:val="80"/>
        </w:trPr>
        <w:tc>
          <w:tcPr>
            <w:tcW w:w="2410" w:type="dxa"/>
          </w:tcPr>
          <w:p w14:paraId="519CDCF2" w14:textId="1206BAC0" w:rsidR="005E6950" w:rsidRPr="00053CDC" w:rsidRDefault="005E6950" w:rsidP="005E695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LI"/>
              </w:rPr>
            </w:pPr>
          </w:p>
        </w:tc>
        <w:tc>
          <w:tcPr>
            <w:tcW w:w="5670" w:type="dxa"/>
            <w:gridSpan w:val="6"/>
            <w:vAlign w:val="bottom"/>
          </w:tcPr>
          <w:p w14:paraId="20B1570F" w14:textId="77CD6E43" w:rsidR="005E6950" w:rsidRPr="00B03EEA" w:rsidRDefault="00CC072B" w:rsidP="005E695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LI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Praktikant (geplant, Zeitraum </w:t>
            </w:r>
            <w:r w:rsidR="00B03EEA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noch nicht </w:t>
            </w:r>
            <w:r w:rsidR="002D2364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definitiv</w:t>
            </w:r>
            <w:r w:rsidR="00B03EEA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2268" w:type="dxa"/>
          </w:tcPr>
          <w:p w14:paraId="0475B997" w14:textId="3439B2E9" w:rsidR="005E6950" w:rsidRPr="00417BA8" w:rsidRDefault="00053CDC" w:rsidP="005E6950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Juli 2026</w:t>
            </w:r>
          </w:p>
        </w:tc>
      </w:tr>
      <w:tr w:rsidR="00ED6DC8" w:rsidRPr="003B002C" w14:paraId="54C3D64C" w14:textId="77777777" w:rsidTr="002A33A6">
        <w:trPr>
          <w:trHeight w:val="286"/>
        </w:trPr>
        <w:tc>
          <w:tcPr>
            <w:tcW w:w="2410" w:type="dxa"/>
          </w:tcPr>
          <w:p w14:paraId="4EF7CADC" w14:textId="77777777" w:rsidR="00ED6DC8" w:rsidRPr="00417BA8" w:rsidRDefault="00ED6DC8" w:rsidP="005E695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938" w:type="dxa"/>
            <w:gridSpan w:val="7"/>
          </w:tcPr>
          <w:p w14:paraId="2DC929BF" w14:textId="46405C9E" w:rsidR="00ED6DC8" w:rsidRPr="00417BA8" w:rsidRDefault="006C478E" w:rsidP="00E55D90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Unterstützung bei der Erstellung eines Digitalen Archivsystems</w:t>
            </w:r>
          </w:p>
          <w:p w14:paraId="6DD9BA0F" w14:textId="5F67D14A" w:rsidR="005E6950" w:rsidRPr="00851169" w:rsidRDefault="00851169" w:rsidP="00851169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Unterstützung im Compliance</w:t>
            </w:r>
          </w:p>
        </w:tc>
      </w:tr>
      <w:tr w:rsidR="005E6950" w:rsidRPr="003B002C" w14:paraId="50AFEA03" w14:textId="77777777" w:rsidTr="002A33A6">
        <w:trPr>
          <w:trHeight w:val="459"/>
        </w:trPr>
        <w:tc>
          <w:tcPr>
            <w:tcW w:w="2410" w:type="dxa"/>
          </w:tcPr>
          <w:p w14:paraId="6F2E29E1" w14:textId="77777777" w:rsidR="005E6950" w:rsidRPr="00417BA8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</w:p>
        </w:tc>
        <w:tc>
          <w:tcPr>
            <w:tcW w:w="4536" w:type="dxa"/>
            <w:gridSpan w:val="2"/>
            <w:vAlign w:val="bottom"/>
          </w:tcPr>
          <w:p w14:paraId="42FB0D26" w14:textId="5B3338A0" w:rsidR="005E6950" w:rsidRPr="00417BA8" w:rsidRDefault="00053CDC" w:rsidP="005E695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Proventus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 xml:space="preserve"> Treuhand und Verwaltung AG</w:t>
            </w:r>
          </w:p>
        </w:tc>
        <w:tc>
          <w:tcPr>
            <w:tcW w:w="3402" w:type="dxa"/>
            <w:gridSpan w:val="5"/>
            <w:vAlign w:val="bottom"/>
          </w:tcPr>
          <w:p w14:paraId="11E31BD8" w14:textId="2555B857" w:rsidR="005E6950" w:rsidRPr="00417BA8" w:rsidRDefault="006C482B" w:rsidP="005E695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8"/>
              </w:rPr>
              <w:t>Vaduz</w:t>
            </w:r>
            <w:r w:rsidR="005E6950" w:rsidRPr="00417BA8"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8"/>
              </w:rPr>
              <w:t>Liechtenstein</w:t>
            </w:r>
          </w:p>
        </w:tc>
      </w:tr>
      <w:tr w:rsidR="005E6950" w:rsidRPr="003B002C" w14:paraId="48328CB9" w14:textId="77777777" w:rsidTr="002A33A6">
        <w:trPr>
          <w:trHeight w:val="206"/>
        </w:trPr>
        <w:tc>
          <w:tcPr>
            <w:tcW w:w="2410" w:type="dxa"/>
          </w:tcPr>
          <w:p w14:paraId="5ED4125F" w14:textId="77777777" w:rsidR="005E6950" w:rsidRPr="00417BA8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670" w:type="dxa"/>
            <w:gridSpan w:val="6"/>
            <w:vAlign w:val="bottom"/>
          </w:tcPr>
          <w:p w14:paraId="74B74B41" w14:textId="26F6055A" w:rsidR="005E6950" w:rsidRPr="00417BA8" w:rsidRDefault="00053CDC" w:rsidP="005E695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Praktikant Teil</w:t>
            </w:r>
            <w:r w:rsidR="003A497F">
              <w:rPr>
                <w:rFonts w:ascii="Times New Roman" w:hAnsi="Times New Roman" w:cs="Times New Roman"/>
                <w:b/>
                <w:sz w:val="24"/>
                <w:szCs w:val="24"/>
              </w:rPr>
              <w:t>z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eit</w:t>
            </w:r>
          </w:p>
        </w:tc>
        <w:tc>
          <w:tcPr>
            <w:tcW w:w="2268" w:type="dxa"/>
          </w:tcPr>
          <w:p w14:paraId="2CB21DEB" w14:textId="3D8E81CA" w:rsidR="005E6950" w:rsidRPr="00417BA8" w:rsidRDefault="003A497F" w:rsidP="005E695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August 2024</w:t>
            </w:r>
            <w:r w:rsidR="005E6950" w:rsidRPr="00417BA8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heute</w:t>
            </w:r>
          </w:p>
        </w:tc>
      </w:tr>
      <w:tr w:rsidR="005E6950" w:rsidRPr="003B002C" w14:paraId="7C4155D6" w14:textId="77777777" w:rsidTr="002A33A6">
        <w:trPr>
          <w:trHeight w:val="723"/>
        </w:trPr>
        <w:tc>
          <w:tcPr>
            <w:tcW w:w="2410" w:type="dxa"/>
          </w:tcPr>
          <w:p w14:paraId="6E408002" w14:textId="77777777" w:rsidR="005E6950" w:rsidRPr="00417BA8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938" w:type="dxa"/>
            <w:gridSpan w:val="7"/>
          </w:tcPr>
          <w:p w14:paraId="14418666" w14:textId="461E58A5" w:rsidR="005E6950" w:rsidRPr="00417BA8" w:rsidRDefault="00593096" w:rsidP="005E6950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Assistenz in der Sachbearbeitung</w:t>
            </w:r>
          </w:p>
          <w:p w14:paraId="30CDA151" w14:textId="004FFEE0" w:rsidR="005E6950" w:rsidRPr="00417BA8" w:rsidRDefault="00593096" w:rsidP="005E6950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Überprüfung und Erstellung von Sorgfaltspflichtunterlagen</w:t>
            </w:r>
          </w:p>
          <w:p w14:paraId="3658805E" w14:textId="26B75476" w:rsidR="005E6950" w:rsidRPr="00417BA8" w:rsidRDefault="00593096" w:rsidP="00630284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Archivierung und Sortierung von Dokumenten</w:t>
            </w:r>
          </w:p>
        </w:tc>
      </w:tr>
      <w:tr w:rsidR="00593096" w:rsidRPr="003B002C" w14:paraId="19CB9441" w14:textId="77777777" w:rsidTr="002A33A6">
        <w:trPr>
          <w:trHeight w:val="216"/>
        </w:trPr>
        <w:tc>
          <w:tcPr>
            <w:tcW w:w="2410" w:type="dxa"/>
          </w:tcPr>
          <w:p w14:paraId="54075F6D" w14:textId="77777777" w:rsidR="00593096" w:rsidRPr="00417BA8" w:rsidRDefault="00593096" w:rsidP="005E695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938" w:type="dxa"/>
            <w:gridSpan w:val="7"/>
          </w:tcPr>
          <w:p w14:paraId="39E4CE50" w14:textId="77777777" w:rsidR="00593096" w:rsidRPr="00417BA8" w:rsidRDefault="00593096" w:rsidP="00593096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</w:rPr>
            </w:pPr>
          </w:p>
        </w:tc>
      </w:tr>
      <w:tr w:rsidR="00630284" w:rsidRPr="003B002C" w14:paraId="74251178" w14:textId="77777777" w:rsidTr="002A33A6">
        <w:trPr>
          <w:trHeight w:val="496"/>
        </w:trPr>
        <w:tc>
          <w:tcPr>
            <w:tcW w:w="2410" w:type="dxa"/>
            <w:tcBorders>
              <w:top w:val="single" w:sz="4" w:space="0" w:color="auto"/>
            </w:tcBorders>
            <w:vAlign w:val="bottom"/>
          </w:tcPr>
          <w:p w14:paraId="34B282F1" w14:textId="5CF0FACA" w:rsidR="00630284" w:rsidRPr="00417BA8" w:rsidRDefault="00630284" w:rsidP="00630284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  <w:lang w:val="en-US"/>
              </w:rPr>
            </w:pPr>
            <w:r w:rsidRPr="00417BA8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</w:rPr>
              <w:t>ENGAGEMENT</w:t>
            </w:r>
          </w:p>
        </w:tc>
        <w:tc>
          <w:tcPr>
            <w:tcW w:w="5670" w:type="dxa"/>
            <w:gridSpan w:val="6"/>
            <w:tcBorders>
              <w:top w:val="single" w:sz="4" w:space="0" w:color="auto"/>
            </w:tcBorders>
            <w:vAlign w:val="bottom"/>
          </w:tcPr>
          <w:p w14:paraId="23826F21" w14:textId="0D47485E" w:rsidR="00630284" w:rsidRPr="00417BA8" w:rsidRDefault="002D2364" w:rsidP="00630284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Hilfswerk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 xml:space="preserve"> Liechtenstein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58208F44" w14:textId="085D07C5" w:rsidR="00630284" w:rsidRPr="00417BA8" w:rsidRDefault="0076445C" w:rsidP="00630284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4"/>
                <w:szCs w:val="24"/>
              </w:rPr>
              <w:t>Triesen</w:t>
            </w:r>
            <w:r w:rsidR="00630284" w:rsidRPr="00417BA8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4"/>
                <w:szCs w:val="24"/>
              </w:rPr>
              <w:t>Liechtenstein</w:t>
            </w:r>
          </w:p>
        </w:tc>
      </w:tr>
      <w:tr w:rsidR="00630284" w:rsidRPr="003B002C" w14:paraId="4F59C612" w14:textId="77777777" w:rsidTr="002A33A6">
        <w:trPr>
          <w:trHeight w:val="188"/>
        </w:trPr>
        <w:tc>
          <w:tcPr>
            <w:tcW w:w="2410" w:type="dxa"/>
          </w:tcPr>
          <w:p w14:paraId="666A1540" w14:textId="77777777" w:rsidR="00630284" w:rsidRPr="00417BA8" w:rsidRDefault="00630284" w:rsidP="00630284">
            <w:pPr>
              <w:pStyle w:val="Beschreibung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de-AT"/>
              </w:rPr>
            </w:pPr>
          </w:p>
        </w:tc>
        <w:tc>
          <w:tcPr>
            <w:tcW w:w="5521" w:type="dxa"/>
            <w:gridSpan w:val="5"/>
            <w:vAlign w:val="bottom"/>
          </w:tcPr>
          <w:p w14:paraId="32F07601" w14:textId="767547A4" w:rsidR="00630284" w:rsidRPr="00417BA8" w:rsidRDefault="00EB7E24" w:rsidP="00630284">
            <w:pPr>
              <w:pStyle w:val="Beschreibung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de-AT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Freiwilliger Mitarbeiter </w:t>
            </w:r>
          </w:p>
        </w:tc>
        <w:tc>
          <w:tcPr>
            <w:tcW w:w="2417" w:type="dxa"/>
            <w:gridSpan w:val="2"/>
          </w:tcPr>
          <w:p w14:paraId="45DD2178" w14:textId="0E628219" w:rsidR="00630284" w:rsidRPr="00417BA8" w:rsidRDefault="0076445C" w:rsidP="00630284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August 2025</w:t>
            </w:r>
            <w:r w:rsidR="002C577B" w:rsidRPr="00417BA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heute</w:t>
            </w:r>
          </w:p>
        </w:tc>
      </w:tr>
      <w:tr w:rsidR="00630284" w:rsidRPr="003B002C" w14:paraId="02437711" w14:textId="77777777" w:rsidTr="002A33A6">
        <w:trPr>
          <w:trHeight w:val="188"/>
        </w:trPr>
        <w:tc>
          <w:tcPr>
            <w:tcW w:w="2410" w:type="dxa"/>
          </w:tcPr>
          <w:p w14:paraId="315AB965" w14:textId="77777777" w:rsidR="00630284" w:rsidRPr="00417BA8" w:rsidRDefault="00630284" w:rsidP="00630284">
            <w:pPr>
              <w:pStyle w:val="Beschreibung"/>
              <w:rPr>
                <w:rFonts w:ascii="Times New Roman" w:hAnsi="Times New Roman" w:cs="Times New Roman"/>
                <w:iCs/>
                <w:sz w:val="24"/>
                <w:szCs w:val="24"/>
                <w:lang w:val="de-AT"/>
              </w:rPr>
            </w:pPr>
          </w:p>
        </w:tc>
        <w:tc>
          <w:tcPr>
            <w:tcW w:w="7938" w:type="dxa"/>
            <w:gridSpan w:val="7"/>
          </w:tcPr>
          <w:p w14:paraId="23BA4CB3" w14:textId="313549C1" w:rsidR="00630284" w:rsidRPr="00417BA8" w:rsidRDefault="00060B95" w:rsidP="00630284">
            <w:pPr>
              <w:pStyle w:val="Bullets"/>
              <w:rPr>
                <w:rFonts w:ascii="Times New Roman" w:hAnsi="Times New Roman" w:cs="Times New Roman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Spendenwagen entgegennehmen</w:t>
            </w:r>
          </w:p>
          <w:p w14:paraId="120BB23F" w14:textId="77777777" w:rsidR="00630284" w:rsidRPr="00796771" w:rsidRDefault="00060B95" w:rsidP="00630284">
            <w:pPr>
              <w:pStyle w:val="Bullets"/>
              <w:rPr>
                <w:rFonts w:ascii="Times New Roman" w:hAnsi="Times New Roman" w:cs="Times New Roman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Kleiderspenden sortieren</w:t>
            </w:r>
            <w:r w:rsidR="00B46B8E">
              <w:rPr>
                <w:rFonts w:ascii="Times New Roman" w:hAnsi="Times New Roman" w:cs="Times New Roman"/>
                <w:i w:val="0"/>
                <w:iCs w:val="0"/>
              </w:rPr>
              <w:t xml:space="preserve"> und verpacken</w:t>
            </w:r>
          </w:p>
          <w:p w14:paraId="68CFAD97" w14:textId="44A9B14E" w:rsidR="00796771" w:rsidRPr="00417BA8" w:rsidRDefault="00796771" w:rsidP="00630284">
            <w:pPr>
              <w:pStyle w:val="Bullets"/>
              <w:rPr>
                <w:rFonts w:ascii="Times New Roman" w:hAnsi="Times New Roman" w:cs="Times New Roman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Lager ordnen</w:t>
            </w:r>
          </w:p>
        </w:tc>
      </w:tr>
      <w:tr w:rsidR="00031EF8" w:rsidRPr="003B002C" w14:paraId="7AD34DF3" w14:textId="77777777" w:rsidTr="002A33A6">
        <w:trPr>
          <w:trHeight w:val="459"/>
        </w:trPr>
        <w:tc>
          <w:tcPr>
            <w:tcW w:w="2410" w:type="dxa"/>
          </w:tcPr>
          <w:p w14:paraId="2FEC5701" w14:textId="77777777" w:rsidR="00031EF8" w:rsidRPr="00417BA8" w:rsidRDefault="00031EF8" w:rsidP="00031E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5670" w:type="dxa"/>
            <w:gridSpan w:val="6"/>
            <w:vAlign w:val="bottom"/>
          </w:tcPr>
          <w:p w14:paraId="18D2804E" w14:textId="418EB4AD" w:rsidR="00031EF8" w:rsidRPr="00796771" w:rsidRDefault="00796771" w:rsidP="00031E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val="de-LI"/>
              </w:rPr>
            </w:pPr>
            <w:proofErr w:type="spellStart"/>
            <w:r w:rsidRPr="00796771">
              <w:rPr>
                <w:rFonts w:ascii="Times New Roman" w:hAnsi="Times New Roman" w:cs="Times New Roman"/>
                <w:b/>
                <w:bCs/>
                <w:i w:val="0"/>
                <w:sz w:val="24"/>
                <w:szCs w:val="24"/>
                <w:lang w:val="de-LI"/>
              </w:rPr>
              <w:t>Helvetian</w:t>
            </w:r>
            <w:proofErr w:type="spellEnd"/>
            <w:r w:rsidRPr="00796771">
              <w:rPr>
                <w:rFonts w:ascii="Times New Roman" w:hAnsi="Times New Roman" w:cs="Times New Roman"/>
                <w:b/>
                <w:bCs/>
                <w:i w:val="0"/>
                <w:sz w:val="24"/>
                <w:szCs w:val="24"/>
                <w:lang w:val="de-LI"/>
              </w:rPr>
              <w:t xml:space="preserve"> Investment C</w:t>
            </w:r>
            <w:r>
              <w:rPr>
                <w:rFonts w:ascii="Times New Roman" w:hAnsi="Times New Roman" w:cs="Times New Roman"/>
                <w:b/>
                <w:bCs/>
                <w:i w:val="0"/>
                <w:sz w:val="24"/>
                <w:szCs w:val="24"/>
                <w:lang w:val="de-LI"/>
              </w:rPr>
              <w:t>lub</w:t>
            </w:r>
          </w:p>
        </w:tc>
        <w:tc>
          <w:tcPr>
            <w:tcW w:w="2268" w:type="dxa"/>
            <w:vAlign w:val="bottom"/>
          </w:tcPr>
          <w:p w14:paraId="5E90F9FD" w14:textId="402F7576" w:rsidR="00031EF8" w:rsidRPr="00417BA8" w:rsidRDefault="007C4185" w:rsidP="00031E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 w:val="0"/>
                <w:sz w:val="24"/>
                <w:szCs w:val="24"/>
              </w:rPr>
              <w:t>St. Gallen</w:t>
            </w:r>
            <w:r w:rsidR="00031EF8" w:rsidRPr="00417BA8">
              <w:rPr>
                <w:rFonts w:ascii="Times New Roman" w:hAnsi="Times New Roman" w:cs="Times New Roman"/>
                <w:bCs/>
                <w:i w:val="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i w:val="0"/>
                <w:sz w:val="24"/>
                <w:szCs w:val="24"/>
              </w:rPr>
              <w:t>Schweiz</w:t>
            </w:r>
          </w:p>
        </w:tc>
      </w:tr>
      <w:tr w:rsidR="00031EF8" w:rsidRPr="003B002C" w14:paraId="77F84277" w14:textId="77777777" w:rsidTr="002A33A6">
        <w:trPr>
          <w:trHeight w:val="113"/>
        </w:trPr>
        <w:tc>
          <w:tcPr>
            <w:tcW w:w="2410" w:type="dxa"/>
          </w:tcPr>
          <w:p w14:paraId="45BA4E83" w14:textId="77777777" w:rsidR="00031EF8" w:rsidRPr="00417BA8" w:rsidRDefault="00031EF8" w:rsidP="00031E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5387" w:type="dxa"/>
            <w:gridSpan w:val="3"/>
            <w:vAlign w:val="bottom"/>
          </w:tcPr>
          <w:p w14:paraId="1762E477" w14:textId="4F195381" w:rsidR="00DE4843" w:rsidRPr="00DE4843" w:rsidRDefault="00DE4843" w:rsidP="00031E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  <w:lang w:val="de-LI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de-LI"/>
              </w:rPr>
              <w:t>Mitglied</w:t>
            </w:r>
          </w:p>
        </w:tc>
        <w:tc>
          <w:tcPr>
            <w:tcW w:w="2551" w:type="dxa"/>
            <w:gridSpan w:val="4"/>
          </w:tcPr>
          <w:p w14:paraId="47E359C9" w14:textId="54204E86" w:rsidR="00031EF8" w:rsidRPr="00417BA8" w:rsidRDefault="00F640EE" w:rsidP="00031E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September</w:t>
            </w:r>
            <w:r w:rsidR="00F97984" w:rsidRPr="00417BA8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F97984" w:rsidRPr="00417BA8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heute</w:t>
            </w:r>
          </w:p>
        </w:tc>
      </w:tr>
      <w:tr w:rsidR="00DE4843" w:rsidRPr="003B002C" w14:paraId="528E0AB3" w14:textId="77777777" w:rsidTr="002A33A6">
        <w:trPr>
          <w:trHeight w:val="113"/>
        </w:trPr>
        <w:tc>
          <w:tcPr>
            <w:tcW w:w="2410" w:type="dxa"/>
          </w:tcPr>
          <w:p w14:paraId="71F6D5F5" w14:textId="77777777" w:rsidR="00DE4843" w:rsidRPr="00417BA8" w:rsidRDefault="00DE4843" w:rsidP="00031E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5387" w:type="dxa"/>
            <w:gridSpan w:val="3"/>
            <w:vAlign w:val="bottom"/>
          </w:tcPr>
          <w:p w14:paraId="257B18A8" w14:textId="6631C38D" w:rsidR="00DE4843" w:rsidRDefault="00DE4843" w:rsidP="00DE4843">
            <w:pPr>
              <w:pStyle w:val="Bullets"/>
              <w:rPr>
                <w:lang w:val="de-LI"/>
              </w:rPr>
            </w:pPr>
            <w:proofErr w:type="spellStart"/>
            <w:r w:rsidRPr="00DE4843">
              <w:rPr>
                <w:rFonts w:ascii="Times New Roman" w:hAnsi="Times New Roman" w:cs="Times New Roman"/>
                <w:i w:val="0"/>
                <w:iCs w:val="0"/>
              </w:rPr>
              <w:t>Grösster</w:t>
            </w:r>
            <w:proofErr w:type="spellEnd"/>
            <w:r w:rsidRPr="00DE4843">
              <w:rPr>
                <w:rFonts w:ascii="Times New Roman" w:hAnsi="Times New Roman" w:cs="Times New Roman"/>
                <w:i w:val="0"/>
                <w:iCs w:val="0"/>
              </w:rPr>
              <w:t xml:space="preserve"> Finance Club an der Universität St. Gallen</w:t>
            </w:r>
          </w:p>
        </w:tc>
        <w:tc>
          <w:tcPr>
            <w:tcW w:w="2551" w:type="dxa"/>
            <w:gridSpan w:val="4"/>
          </w:tcPr>
          <w:p w14:paraId="7E6DBA39" w14:textId="77777777" w:rsidR="00DE4843" w:rsidRPr="00417BA8" w:rsidRDefault="00DE4843" w:rsidP="00031E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1EF8" w:rsidRPr="003B002C" w14:paraId="4E451EED" w14:textId="77777777" w:rsidTr="002A33A6">
        <w:trPr>
          <w:trHeight w:val="57"/>
        </w:trPr>
        <w:tc>
          <w:tcPr>
            <w:tcW w:w="2410" w:type="dxa"/>
          </w:tcPr>
          <w:p w14:paraId="3D5F83EC" w14:textId="77777777" w:rsidR="00031EF8" w:rsidRPr="00417BA8" w:rsidRDefault="00031EF8" w:rsidP="00031E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5670" w:type="dxa"/>
            <w:gridSpan w:val="6"/>
            <w:vAlign w:val="bottom"/>
          </w:tcPr>
          <w:p w14:paraId="62B1A944" w14:textId="77777777" w:rsidR="00031EF8" w:rsidRPr="00724B3D" w:rsidRDefault="00172186" w:rsidP="00031EF8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lang w:val="de-LI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>Förderung von Wissen i</w:t>
            </w:r>
            <w:r w:rsidR="00733EE1">
              <w:rPr>
                <w:rFonts w:ascii="Times New Roman" w:hAnsi="Times New Roman" w:cs="Times New Roman"/>
                <w:i w:val="0"/>
                <w:iCs w:val="0"/>
              </w:rPr>
              <w:t>n</w:t>
            </w:r>
            <w:r w:rsidR="00724B3D">
              <w:rPr>
                <w:rFonts w:ascii="Times New Roman" w:hAnsi="Times New Roman" w:cs="Times New Roman"/>
                <w:i w:val="0"/>
                <w:iCs w:val="0"/>
              </w:rPr>
              <w:t xml:space="preserve"> verschiedenen Bereichen der Finanzbranche</w:t>
            </w:r>
          </w:p>
          <w:p w14:paraId="1454C3DD" w14:textId="448C22A1" w:rsidR="00EF7082" w:rsidRPr="00DE4843" w:rsidRDefault="00724B3D" w:rsidP="00DE4843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lang w:val="de-LI"/>
              </w:rPr>
            </w:pPr>
            <w:r>
              <w:rPr>
                <w:rFonts w:ascii="Times New Roman" w:hAnsi="Times New Roman" w:cs="Times New Roman"/>
                <w:i w:val="0"/>
                <w:iCs w:val="0"/>
              </w:rPr>
              <w:t xml:space="preserve">Teilnahme an Speaker Events und Workshops zu </w:t>
            </w:r>
            <w:r w:rsidR="00D411AE">
              <w:rPr>
                <w:rFonts w:ascii="Times New Roman" w:hAnsi="Times New Roman" w:cs="Times New Roman"/>
                <w:i w:val="0"/>
                <w:iCs w:val="0"/>
              </w:rPr>
              <w:t>Investment</w:t>
            </w:r>
            <w:r w:rsidR="00EF7082">
              <w:rPr>
                <w:rFonts w:ascii="Times New Roman" w:hAnsi="Times New Roman" w:cs="Times New Roman"/>
                <w:i w:val="0"/>
                <w:iCs w:val="0"/>
              </w:rPr>
              <w:t>-</w:t>
            </w:r>
            <w:r w:rsidR="00D411AE">
              <w:rPr>
                <w:rFonts w:ascii="Times New Roman" w:hAnsi="Times New Roman" w:cs="Times New Roman"/>
                <w:i w:val="0"/>
                <w:iCs w:val="0"/>
              </w:rPr>
              <w:t xml:space="preserve"> und Finanzthemen</w:t>
            </w:r>
          </w:p>
        </w:tc>
        <w:tc>
          <w:tcPr>
            <w:tcW w:w="2268" w:type="dxa"/>
            <w:vAlign w:val="bottom"/>
          </w:tcPr>
          <w:p w14:paraId="12EAA192" w14:textId="77777777" w:rsidR="00031EF8" w:rsidRPr="00E37B5B" w:rsidRDefault="00031EF8" w:rsidP="00301B0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  <w:lang w:val="de-LI"/>
              </w:rPr>
            </w:pPr>
          </w:p>
        </w:tc>
      </w:tr>
      <w:tr w:rsidR="00031EF8" w:rsidRPr="003B002C" w14:paraId="4AF19DD1" w14:textId="77777777" w:rsidTr="002A33A6">
        <w:trPr>
          <w:trHeight w:val="459"/>
        </w:trPr>
        <w:tc>
          <w:tcPr>
            <w:tcW w:w="2410" w:type="dxa"/>
          </w:tcPr>
          <w:p w14:paraId="594E1093" w14:textId="77777777" w:rsidR="00031EF8" w:rsidRPr="00417BA8" w:rsidRDefault="00031EF8" w:rsidP="00031E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5387" w:type="dxa"/>
            <w:gridSpan w:val="3"/>
            <w:vAlign w:val="bottom"/>
          </w:tcPr>
          <w:p w14:paraId="7756FD9A" w14:textId="175ADABF" w:rsidR="00031EF8" w:rsidRPr="00F805D0" w:rsidRDefault="00F805D0" w:rsidP="00031E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  <w:lang w:val="de-LI"/>
              </w:rPr>
            </w:pPr>
            <w:r w:rsidRPr="00F805D0"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val="de-LI"/>
              </w:rPr>
              <w:t xml:space="preserve">St. Gallen </w:t>
            </w:r>
            <w:proofErr w:type="spellStart"/>
            <w:r w:rsidRPr="00F805D0"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val="de-LI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val="de-LI"/>
              </w:rPr>
              <w:t>arkets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val="de-LI"/>
              </w:rPr>
              <w:t xml:space="preserve"> Society</w:t>
            </w:r>
          </w:p>
        </w:tc>
        <w:tc>
          <w:tcPr>
            <w:tcW w:w="2551" w:type="dxa"/>
            <w:gridSpan w:val="4"/>
            <w:vAlign w:val="bottom"/>
          </w:tcPr>
          <w:p w14:paraId="30626CB8" w14:textId="1117D39B" w:rsidR="00031EF8" w:rsidRPr="00417BA8" w:rsidRDefault="007C4185" w:rsidP="00744D43">
            <w:pPr>
              <w:pStyle w:val="Bullets"/>
              <w:numPr>
                <w:ilvl w:val="0"/>
                <w:numId w:val="0"/>
              </w:numPr>
              <w:tabs>
                <w:tab w:val="left" w:pos="589"/>
                <w:tab w:val="left" w:pos="814"/>
              </w:tabs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  <w:t>St. Gallen</w:t>
            </w:r>
            <w:r w:rsidR="00031EF8" w:rsidRPr="00417BA8"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  <w:t>Schweiz</w:t>
            </w:r>
          </w:p>
        </w:tc>
      </w:tr>
      <w:tr w:rsidR="00031EF8" w:rsidRPr="003B002C" w14:paraId="56372BDE" w14:textId="77777777" w:rsidTr="002A33A6">
        <w:trPr>
          <w:trHeight w:val="188"/>
        </w:trPr>
        <w:tc>
          <w:tcPr>
            <w:tcW w:w="2410" w:type="dxa"/>
          </w:tcPr>
          <w:p w14:paraId="55D202AF" w14:textId="77777777" w:rsidR="00031EF8" w:rsidRPr="00417BA8" w:rsidRDefault="00031EF8" w:rsidP="00031E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  <w:lang w:val="de-AT"/>
              </w:rPr>
            </w:pPr>
          </w:p>
        </w:tc>
        <w:tc>
          <w:tcPr>
            <w:tcW w:w="5387" w:type="dxa"/>
            <w:gridSpan w:val="3"/>
            <w:vAlign w:val="bottom"/>
          </w:tcPr>
          <w:p w14:paraId="3C87D247" w14:textId="1321C264" w:rsidR="00031EF8" w:rsidRPr="00417BA8" w:rsidRDefault="00863A72" w:rsidP="00031E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  <w:lang w:val="de-A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Mitglied</w:t>
            </w:r>
          </w:p>
        </w:tc>
        <w:tc>
          <w:tcPr>
            <w:tcW w:w="2551" w:type="dxa"/>
            <w:gridSpan w:val="4"/>
          </w:tcPr>
          <w:p w14:paraId="288A2195" w14:textId="31E73863" w:rsidR="00031EF8" w:rsidRPr="00417BA8" w:rsidRDefault="00797562" w:rsidP="00031E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September</w:t>
            </w:r>
            <w:r w:rsidR="00031EF8" w:rsidRPr="00417BA8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31EF8" w:rsidRPr="00417BA8">
              <w:rPr>
                <w:rFonts w:ascii="Times New Roman" w:hAnsi="Times New Roman" w:cs="Times New Roman"/>
                <w:sz w:val="24"/>
                <w:szCs w:val="24"/>
              </w:rPr>
              <w:t xml:space="preserve">5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heute</w:t>
            </w:r>
          </w:p>
        </w:tc>
      </w:tr>
      <w:tr w:rsidR="00031EF8" w:rsidRPr="007B296D" w14:paraId="7ECB507F" w14:textId="77777777" w:rsidTr="002A33A6">
        <w:trPr>
          <w:trHeight w:val="1037"/>
        </w:trPr>
        <w:tc>
          <w:tcPr>
            <w:tcW w:w="2410" w:type="dxa"/>
          </w:tcPr>
          <w:p w14:paraId="2F9DF745" w14:textId="77777777" w:rsidR="00031EF8" w:rsidRPr="00417BA8" w:rsidRDefault="00031EF8" w:rsidP="00031EF8">
            <w:pPr>
              <w:pStyle w:val="Beschreibung"/>
              <w:rPr>
                <w:rFonts w:ascii="Times New Roman" w:hAnsi="Times New Roman" w:cs="Times New Roman"/>
                <w:iCs/>
                <w:sz w:val="24"/>
                <w:szCs w:val="24"/>
                <w:lang w:val="de-AT"/>
              </w:rPr>
            </w:pPr>
          </w:p>
        </w:tc>
        <w:tc>
          <w:tcPr>
            <w:tcW w:w="7938" w:type="dxa"/>
            <w:gridSpan w:val="7"/>
          </w:tcPr>
          <w:p w14:paraId="1B1ADA75" w14:textId="6A43CB84" w:rsidR="00031EF8" w:rsidRDefault="00901635" w:rsidP="00031EF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de-LI"/>
              </w:rPr>
            </w:pPr>
            <w:r w:rsidRPr="007B296D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de-LI"/>
              </w:rPr>
              <w:t>Teilnahme an</w:t>
            </w:r>
            <w:r w:rsidR="00147140" w:rsidRPr="007B296D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de-LI"/>
              </w:rPr>
              <w:t xml:space="preserve"> einem</w:t>
            </w:r>
            <w:r w:rsidR="007B296D" w:rsidRPr="007B296D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de-LI"/>
              </w:rPr>
              <w:t xml:space="preserve"> 10-W</w:t>
            </w:r>
            <w:r w:rsidR="007B296D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de-LI"/>
              </w:rPr>
              <w:t xml:space="preserve">ochen </w:t>
            </w:r>
            <w:r w:rsidR="001E2354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de-LI"/>
              </w:rPr>
              <w:t>Programm mit Zertifikat</w:t>
            </w:r>
          </w:p>
          <w:p w14:paraId="5D183208" w14:textId="7A50A500" w:rsidR="001E2354" w:rsidRDefault="001E2354" w:rsidP="00031EF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de-LI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de-LI"/>
              </w:rPr>
              <w:t>Praxisnahes Lernen</w:t>
            </w:r>
            <w:r w:rsidR="009F4820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de-LI"/>
              </w:rPr>
              <w:t xml:space="preserve"> durch Case Studies und Tool-Demonstrationen</w:t>
            </w:r>
          </w:p>
          <w:p w14:paraId="2CC438FF" w14:textId="528AE2AE" w:rsidR="00941397" w:rsidRPr="00941397" w:rsidRDefault="009F4820" w:rsidP="0094139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de-LI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de-LI"/>
              </w:rPr>
              <w:t>Vermittlung zentraler Finanzkonzepte</w:t>
            </w:r>
          </w:p>
        </w:tc>
      </w:tr>
      <w:tr w:rsidR="00941397" w:rsidRPr="007B296D" w14:paraId="35F12AE9" w14:textId="77777777" w:rsidTr="002A33A6">
        <w:trPr>
          <w:trHeight w:val="286"/>
        </w:trPr>
        <w:tc>
          <w:tcPr>
            <w:tcW w:w="2410" w:type="dxa"/>
          </w:tcPr>
          <w:p w14:paraId="2EBE1508" w14:textId="77777777" w:rsidR="00941397" w:rsidRPr="00417BA8" w:rsidRDefault="00941397" w:rsidP="00031EF8">
            <w:pPr>
              <w:pStyle w:val="Beschreibung"/>
              <w:rPr>
                <w:rFonts w:ascii="Times New Roman" w:hAnsi="Times New Roman" w:cs="Times New Roman"/>
                <w:iCs/>
                <w:sz w:val="24"/>
                <w:szCs w:val="24"/>
                <w:lang w:val="de-AT"/>
              </w:rPr>
            </w:pPr>
          </w:p>
        </w:tc>
        <w:tc>
          <w:tcPr>
            <w:tcW w:w="7938" w:type="dxa"/>
            <w:gridSpan w:val="7"/>
          </w:tcPr>
          <w:p w14:paraId="4D399AB7" w14:textId="35D996E4" w:rsidR="00941397" w:rsidRPr="007B296D" w:rsidRDefault="00941397" w:rsidP="00EC2224">
            <w:pPr>
              <w:pStyle w:val="Bullets"/>
              <w:numPr>
                <w:ilvl w:val="0"/>
                <w:numId w:val="0"/>
              </w:numPr>
              <w:tabs>
                <w:tab w:val="right" w:pos="7938"/>
              </w:tabs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de-LI"/>
              </w:rPr>
            </w:pPr>
            <w:r w:rsidRPr="00EC2224"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val="de-LI"/>
              </w:rPr>
              <w:t>Jugendrat Liechtenstein</w:t>
            </w:r>
            <w:r w:rsidR="00744D43"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val="de-LI"/>
              </w:rPr>
              <w:t xml:space="preserve">                                                           </w:t>
            </w:r>
            <w:r w:rsidR="00744D43" w:rsidRPr="00744D43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de-LI"/>
              </w:rPr>
              <w:t>St. Gallen, Schweiz</w:t>
            </w:r>
          </w:p>
        </w:tc>
      </w:tr>
      <w:tr w:rsidR="00797562" w:rsidRPr="007B296D" w14:paraId="01124EA3" w14:textId="77777777" w:rsidTr="002A33A6">
        <w:trPr>
          <w:trHeight w:val="286"/>
        </w:trPr>
        <w:tc>
          <w:tcPr>
            <w:tcW w:w="2410" w:type="dxa"/>
          </w:tcPr>
          <w:p w14:paraId="31F4698D" w14:textId="6803CB2E" w:rsidR="00797562" w:rsidRPr="00417BA8" w:rsidRDefault="00797562" w:rsidP="00031EF8">
            <w:pPr>
              <w:pStyle w:val="Beschreibung"/>
              <w:rPr>
                <w:rFonts w:ascii="Times New Roman" w:hAnsi="Times New Roman" w:cs="Times New Roman"/>
                <w:iCs/>
                <w:sz w:val="24"/>
                <w:szCs w:val="24"/>
                <w:lang w:val="de-AT"/>
              </w:rPr>
            </w:pPr>
          </w:p>
        </w:tc>
        <w:tc>
          <w:tcPr>
            <w:tcW w:w="7938" w:type="dxa"/>
            <w:gridSpan w:val="7"/>
          </w:tcPr>
          <w:p w14:paraId="088212A7" w14:textId="216229DC" w:rsidR="00797562" w:rsidRPr="00EC2224" w:rsidRDefault="00797562" w:rsidP="00EC2224">
            <w:pPr>
              <w:pStyle w:val="Bullets"/>
              <w:numPr>
                <w:ilvl w:val="0"/>
                <w:numId w:val="0"/>
              </w:numPr>
              <w:tabs>
                <w:tab w:val="right" w:pos="7938"/>
              </w:tabs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val="de-LI"/>
              </w:rPr>
            </w:pPr>
            <w:r w:rsidRPr="00797562">
              <w:rPr>
                <w:rFonts w:ascii="Times New Roman" w:hAnsi="Times New Roman" w:cs="Times New Roman"/>
                <w:b/>
                <w:sz w:val="24"/>
                <w:szCs w:val="24"/>
              </w:rPr>
              <w:t>Mitglied</w:t>
            </w:r>
            <w:r w:rsidR="00744D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                       </w:t>
            </w:r>
            <w:r w:rsidR="00744D43" w:rsidRPr="00AF61AB">
              <w:rPr>
                <w:rFonts w:ascii="Times New Roman" w:hAnsi="Times New Roman" w:cs="Times New Roman"/>
                <w:bCs/>
                <w:sz w:val="24"/>
                <w:szCs w:val="24"/>
              </w:rPr>
              <w:t>September</w:t>
            </w:r>
            <w:r w:rsidR="00AF61A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AF61AB" w:rsidRPr="00AF61AB">
              <w:rPr>
                <w:rFonts w:ascii="Times New Roman" w:hAnsi="Times New Roman" w:cs="Times New Roman"/>
                <w:bCs/>
                <w:sz w:val="24"/>
                <w:szCs w:val="24"/>
              </w:rPr>
              <w:t>2025 - heute</w:t>
            </w:r>
          </w:p>
        </w:tc>
      </w:tr>
      <w:tr w:rsidR="00066855" w:rsidRPr="007B296D" w14:paraId="00714068" w14:textId="77777777" w:rsidTr="002A33A6">
        <w:trPr>
          <w:trHeight w:val="286"/>
        </w:trPr>
        <w:tc>
          <w:tcPr>
            <w:tcW w:w="2410" w:type="dxa"/>
          </w:tcPr>
          <w:p w14:paraId="50D1D9D9" w14:textId="77777777" w:rsidR="00066855" w:rsidRPr="00417BA8" w:rsidRDefault="00066855" w:rsidP="00031EF8">
            <w:pPr>
              <w:pStyle w:val="Beschreibung"/>
              <w:rPr>
                <w:rFonts w:ascii="Times New Roman" w:hAnsi="Times New Roman" w:cs="Times New Roman"/>
                <w:iCs/>
                <w:sz w:val="24"/>
                <w:szCs w:val="24"/>
                <w:lang w:val="de-AT"/>
              </w:rPr>
            </w:pPr>
          </w:p>
        </w:tc>
        <w:tc>
          <w:tcPr>
            <w:tcW w:w="7938" w:type="dxa"/>
            <w:gridSpan w:val="7"/>
          </w:tcPr>
          <w:p w14:paraId="1D9F3998" w14:textId="6D75A7E1" w:rsidR="00066855" w:rsidRPr="00EC2224" w:rsidRDefault="003B6BD9" w:rsidP="00797562">
            <w:pPr>
              <w:pStyle w:val="Bullets"/>
              <w:rPr>
                <w:lang w:val="de-LI"/>
              </w:rPr>
            </w:pPr>
            <w:r w:rsidRPr="003B6BD9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de-LI"/>
              </w:rPr>
              <w:t>Jugendgremium des Fürstentums Liechtenstein zur politischen Mitbestimmung junger Menschen</w:t>
            </w:r>
          </w:p>
        </w:tc>
      </w:tr>
      <w:tr w:rsidR="003B6BD9" w:rsidRPr="007B296D" w14:paraId="4A678998" w14:textId="77777777" w:rsidTr="002A33A6">
        <w:trPr>
          <w:trHeight w:val="286"/>
        </w:trPr>
        <w:tc>
          <w:tcPr>
            <w:tcW w:w="2410" w:type="dxa"/>
          </w:tcPr>
          <w:p w14:paraId="62F7146B" w14:textId="77777777" w:rsidR="003B6BD9" w:rsidRPr="00417BA8" w:rsidRDefault="003B6BD9" w:rsidP="00031EF8">
            <w:pPr>
              <w:pStyle w:val="Beschreibung"/>
              <w:rPr>
                <w:rFonts w:ascii="Times New Roman" w:hAnsi="Times New Roman" w:cs="Times New Roman"/>
                <w:iCs/>
                <w:sz w:val="24"/>
                <w:szCs w:val="24"/>
                <w:lang w:val="de-AT"/>
              </w:rPr>
            </w:pPr>
          </w:p>
        </w:tc>
        <w:tc>
          <w:tcPr>
            <w:tcW w:w="7938" w:type="dxa"/>
            <w:gridSpan w:val="7"/>
          </w:tcPr>
          <w:p w14:paraId="3BD7370C" w14:textId="1FEED4A2" w:rsidR="003B6BD9" w:rsidRPr="003B6BD9" w:rsidRDefault="000B5361" w:rsidP="0079756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de-LI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de-LI"/>
              </w:rPr>
              <w:t>Teilnahme an Veranstaltungen des Jugendrats Liechtenstein</w:t>
            </w:r>
          </w:p>
        </w:tc>
      </w:tr>
      <w:tr w:rsidR="003B6BD9" w:rsidRPr="007B296D" w14:paraId="493B1DFA" w14:textId="77777777" w:rsidTr="002A33A6">
        <w:trPr>
          <w:trHeight w:val="286"/>
        </w:trPr>
        <w:tc>
          <w:tcPr>
            <w:tcW w:w="2410" w:type="dxa"/>
          </w:tcPr>
          <w:p w14:paraId="724589B9" w14:textId="77777777" w:rsidR="003B6BD9" w:rsidRPr="00417BA8" w:rsidRDefault="003B6BD9" w:rsidP="00031EF8">
            <w:pPr>
              <w:pStyle w:val="Beschreibung"/>
              <w:rPr>
                <w:rFonts w:ascii="Times New Roman" w:hAnsi="Times New Roman" w:cs="Times New Roman"/>
                <w:iCs/>
                <w:sz w:val="24"/>
                <w:szCs w:val="24"/>
                <w:lang w:val="de-AT"/>
              </w:rPr>
            </w:pPr>
          </w:p>
        </w:tc>
        <w:tc>
          <w:tcPr>
            <w:tcW w:w="7938" w:type="dxa"/>
            <w:gridSpan w:val="7"/>
          </w:tcPr>
          <w:p w14:paraId="70C17890" w14:textId="576267DA" w:rsidR="003B6BD9" w:rsidRPr="003B6BD9" w:rsidRDefault="000B5361" w:rsidP="0079756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de-LI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de-LI"/>
              </w:rPr>
              <w:t>Vert</w:t>
            </w:r>
            <w:r w:rsidR="0046302E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de-LI"/>
              </w:rPr>
              <w:t>retung der Interessen von Jugendlichen gegenüber Politik, Verwaltung und Öffentlichkeit</w:t>
            </w:r>
          </w:p>
        </w:tc>
      </w:tr>
      <w:tr w:rsidR="00941397" w:rsidRPr="007B296D" w14:paraId="6F4FB120" w14:textId="77777777" w:rsidTr="004A610D">
        <w:trPr>
          <w:trHeight w:val="224"/>
        </w:trPr>
        <w:tc>
          <w:tcPr>
            <w:tcW w:w="2410" w:type="dxa"/>
          </w:tcPr>
          <w:p w14:paraId="4D1D50E8" w14:textId="57B54F80" w:rsidR="00941397" w:rsidRPr="00417BA8" w:rsidRDefault="00941397" w:rsidP="00031EF8">
            <w:pPr>
              <w:pStyle w:val="Beschreibung"/>
              <w:rPr>
                <w:rFonts w:ascii="Times New Roman" w:hAnsi="Times New Roman" w:cs="Times New Roman"/>
                <w:iCs/>
                <w:sz w:val="24"/>
                <w:szCs w:val="24"/>
                <w:lang w:val="de-AT"/>
              </w:rPr>
            </w:pPr>
          </w:p>
        </w:tc>
        <w:tc>
          <w:tcPr>
            <w:tcW w:w="7938" w:type="dxa"/>
            <w:gridSpan w:val="7"/>
          </w:tcPr>
          <w:p w14:paraId="78B5BE3A" w14:textId="77777777" w:rsidR="00941397" w:rsidRPr="007B296D" w:rsidRDefault="00941397" w:rsidP="00941397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de-LI"/>
              </w:rPr>
            </w:pPr>
          </w:p>
        </w:tc>
      </w:tr>
      <w:tr w:rsidR="00031EF8" w:rsidRPr="003B002C" w14:paraId="2B257790" w14:textId="77777777" w:rsidTr="001F17A8">
        <w:trPr>
          <w:trHeight w:val="534"/>
        </w:trPr>
        <w:tc>
          <w:tcPr>
            <w:tcW w:w="2410" w:type="dxa"/>
            <w:tcBorders>
              <w:top w:val="single" w:sz="4" w:space="0" w:color="auto"/>
            </w:tcBorders>
            <w:vAlign w:val="bottom"/>
          </w:tcPr>
          <w:p w14:paraId="4CD0956F" w14:textId="30220E15" w:rsidR="00031EF8" w:rsidRPr="00417BA8" w:rsidRDefault="00031EF8" w:rsidP="00A33876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417BA8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SONSTIGES</w:t>
            </w:r>
          </w:p>
        </w:tc>
        <w:tc>
          <w:tcPr>
            <w:tcW w:w="7938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1AAF1860" w:rsidR="00031EF8" w:rsidRPr="00417BA8" w:rsidRDefault="00031EF8" w:rsidP="00031EF8">
            <w:pPr>
              <w:rPr>
                <w:rFonts w:ascii="Times New Roman" w:hAnsi="Times New Roman" w:cs="Times New Roman"/>
                <w:sz w:val="24"/>
                <w:szCs w:val="24"/>
                <w:lang w:val="de-AT"/>
              </w:rPr>
            </w:pPr>
            <w:r w:rsidRPr="00417BA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de-AT"/>
              </w:rPr>
              <w:t>Sprachen:</w:t>
            </w:r>
            <w:r w:rsidRPr="00417BA8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 Deutsch </w:t>
            </w:r>
            <w:r w:rsidRPr="00417BA8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(Mutterspr</w:t>
            </w:r>
            <w:r w:rsidR="003B6BD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ache</w:t>
            </w:r>
            <w:r w:rsidRPr="00417BA8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)</w:t>
            </w:r>
            <w:r w:rsidRPr="00417BA8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, Englisch </w:t>
            </w:r>
            <w:r w:rsidRPr="00417BA8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(Verhandlungssicher)</w:t>
            </w:r>
            <w:r w:rsidR="00A33876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, Französisch (Grundkenntnisse)</w:t>
            </w:r>
          </w:p>
        </w:tc>
      </w:tr>
      <w:tr w:rsidR="00031EF8" w:rsidRPr="003B002C" w14:paraId="45706C3F" w14:textId="77777777" w:rsidTr="002A33A6">
        <w:trPr>
          <w:trHeight w:val="340"/>
        </w:trPr>
        <w:tc>
          <w:tcPr>
            <w:tcW w:w="2410" w:type="dxa"/>
          </w:tcPr>
          <w:p w14:paraId="501F0D19" w14:textId="77777777" w:rsidR="00031EF8" w:rsidRPr="00417BA8" w:rsidRDefault="00031EF8" w:rsidP="00031E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8" w:type="dxa"/>
            <w:gridSpan w:val="7"/>
            <w:vAlign w:val="bottom"/>
          </w:tcPr>
          <w:p w14:paraId="60CA2168" w14:textId="59B94E50" w:rsidR="00031EF8" w:rsidRPr="003C15CC" w:rsidRDefault="00031EF8" w:rsidP="00031EF8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LI"/>
              </w:rPr>
            </w:pPr>
            <w:r w:rsidRPr="003C15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de-LI"/>
              </w:rPr>
              <w:t>Technisch:</w:t>
            </w:r>
            <w:r w:rsidRPr="003C15CC">
              <w:rPr>
                <w:rFonts w:ascii="Times New Roman" w:hAnsi="Times New Roman" w:cs="Times New Roman"/>
                <w:sz w:val="24"/>
                <w:szCs w:val="24"/>
                <w:lang w:val="de-LI"/>
              </w:rPr>
              <w:t xml:space="preserve"> </w:t>
            </w:r>
            <w:r w:rsidRPr="003C15CC">
              <w:rPr>
                <w:rFonts w:ascii="Times New Roman" w:hAnsi="Times New Roman" w:cs="Times New Roman"/>
                <w:color w:val="000000"/>
                <w:sz w:val="24"/>
                <w:szCs w:val="24"/>
                <w:lang w:val="de-LI"/>
              </w:rPr>
              <w:t xml:space="preserve">Microsoft Office </w:t>
            </w:r>
            <w:r w:rsidRPr="003C15CC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LI"/>
              </w:rPr>
              <w:t>(</w:t>
            </w:r>
            <w:r w:rsidR="003C15CC" w:rsidRPr="003C15CC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LI"/>
              </w:rPr>
              <w:t>Gute Kenntnisse</w:t>
            </w:r>
            <w:r w:rsidRPr="003C15CC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LI"/>
              </w:rPr>
              <w:t>)</w:t>
            </w:r>
          </w:p>
        </w:tc>
      </w:tr>
      <w:tr w:rsidR="00031EF8" w:rsidRPr="003B002C" w14:paraId="70CB01B0" w14:textId="77777777" w:rsidTr="002A33A6">
        <w:trPr>
          <w:trHeight w:val="340"/>
        </w:trPr>
        <w:tc>
          <w:tcPr>
            <w:tcW w:w="2410" w:type="dxa"/>
          </w:tcPr>
          <w:p w14:paraId="70DE0417" w14:textId="77777777" w:rsidR="00031EF8" w:rsidRPr="003C15CC" w:rsidRDefault="00031EF8" w:rsidP="00031EF8">
            <w:pPr>
              <w:rPr>
                <w:rFonts w:ascii="Times New Roman" w:hAnsi="Times New Roman" w:cs="Times New Roman"/>
                <w:sz w:val="24"/>
                <w:szCs w:val="24"/>
                <w:lang w:val="de-LI"/>
              </w:rPr>
            </w:pPr>
          </w:p>
        </w:tc>
        <w:tc>
          <w:tcPr>
            <w:tcW w:w="7938" w:type="dxa"/>
            <w:gridSpan w:val="7"/>
            <w:vAlign w:val="bottom"/>
          </w:tcPr>
          <w:p w14:paraId="598C2742" w14:textId="2BF18425" w:rsidR="00031EF8" w:rsidRPr="00417BA8" w:rsidRDefault="00031EF8" w:rsidP="00031EF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</w:pPr>
            <w:r w:rsidRPr="00417B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Interessen:</w:t>
            </w:r>
            <w:r w:rsidRPr="00417B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15CC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>Politik, Finanzmärkte</w:t>
            </w:r>
            <w:r w:rsidR="00F0729D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>, Fitness, Wandern</w:t>
            </w:r>
          </w:p>
        </w:tc>
      </w:tr>
      <w:tr w:rsidR="00031EF8" w:rsidRPr="003B002C" w14:paraId="071AB173" w14:textId="77777777" w:rsidTr="003B6BD9">
        <w:trPr>
          <w:trHeight w:val="420"/>
        </w:trPr>
        <w:tc>
          <w:tcPr>
            <w:tcW w:w="10348" w:type="dxa"/>
            <w:gridSpan w:val="8"/>
            <w:vAlign w:val="bottom"/>
          </w:tcPr>
          <w:p w14:paraId="6478BDEA" w14:textId="723DF8E0" w:rsidR="00031EF8" w:rsidRPr="00417BA8" w:rsidRDefault="00637B0B" w:rsidP="00031EF8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Triesen</w:t>
            </w:r>
            <w:r w:rsidR="00031EF8" w:rsidRPr="00417B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25.11.2025</w:t>
            </w:r>
          </w:p>
        </w:tc>
      </w:tr>
    </w:tbl>
    <w:p w14:paraId="0747D2BF" w14:textId="69F47280" w:rsidR="00723643" w:rsidRPr="003B002C" w:rsidRDefault="00723643">
      <w:pPr>
        <w:rPr>
          <w:rFonts w:ascii="Georgia" w:hAnsi="Georgia" w:cs="Arial"/>
          <w:sz w:val="18"/>
        </w:rPr>
      </w:pPr>
    </w:p>
    <w:sectPr w:rsidR="00723643" w:rsidRPr="003B002C" w:rsidSect="00630284">
      <w:footerReference w:type="even" r:id="rId8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C7398" w14:textId="77777777" w:rsidR="00B80F0F" w:rsidRDefault="00B80F0F" w:rsidP="00BE053D">
      <w:pPr>
        <w:spacing w:after="0" w:line="240" w:lineRule="auto"/>
      </w:pPr>
      <w:r>
        <w:separator/>
      </w:r>
    </w:p>
  </w:endnote>
  <w:endnote w:type="continuationSeparator" w:id="0">
    <w:p w14:paraId="1F2CC39A" w14:textId="77777777" w:rsidR="00B80F0F" w:rsidRDefault="00B80F0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0770B" w14:textId="77777777" w:rsidR="00B80F0F" w:rsidRDefault="00B80F0F" w:rsidP="00BE053D">
      <w:pPr>
        <w:spacing w:after="0" w:line="240" w:lineRule="auto"/>
      </w:pPr>
      <w:r>
        <w:separator/>
      </w:r>
    </w:p>
  </w:footnote>
  <w:footnote w:type="continuationSeparator" w:id="0">
    <w:p w14:paraId="6066A63A" w14:textId="77777777" w:rsidR="00B80F0F" w:rsidRDefault="00B80F0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15"/>
  </w:num>
  <w:num w:numId="2" w16cid:durableId="2080903135">
    <w:abstractNumId w:val="18"/>
  </w:num>
  <w:num w:numId="3" w16cid:durableId="1675953327">
    <w:abstractNumId w:val="20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4"/>
  </w:num>
  <w:num w:numId="8" w16cid:durableId="1448425200">
    <w:abstractNumId w:val="23"/>
  </w:num>
  <w:num w:numId="9" w16cid:durableId="297037049">
    <w:abstractNumId w:val="13"/>
  </w:num>
  <w:num w:numId="10" w16cid:durableId="617180053">
    <w:abstractNumId w:val="24"/>
  </w:num>
  <w:num w:numId="11" w16cid:durableId="30493936">
    <w:abstractNumId w:val="5"/>
  </w:num>
  <w:num w:numId="12" w16cid:durableId="900407796">
    <w:abstractNumId w:val="7"/>
  </w:num>
  <w:num w:numId="13" w16cid:durableId="107235610">
    <w:abstractNumId w:val="9"/>
  </w:num>
  <w:num w:numId="14" w16cid:durableId="867911262">
    <w:abstractNumId w:val="10"/>
  </w:num>
  <w:num w:numId="15" w16cid:durableId="1741825183">
    <w:abstractNumId w:val="22"/>
  </w:num>
  <w:num w:numId="16" w16cid:durableId="1503201666">
    <w:abstractNumId w:val="4"/>
  </w:num>
  <w:num w:numId="17" w16cid:durableId="767970183">
    <w:abstractNumId w:val="17"/>
  </w:num>
  <w:num w:numId="18" w16cid:durableId="1869219957">
    <w:abstractNumId w:val="3"/>
  </w:num>
  <w:num w:numId="19" w16cid:durableId="653602651">
    <w:abstractNumId w:val="19"/>
  </w:num>
  <w:num w:numId="20" w16cid:durableId="1619337050">
    <w:abstractNumId w:val="11"/>
  </w:num>
  <w:num w:numId="21" w16cid:durableId="1453792161">
    <w:abstractNumId w:val="12"/>
  </w:num>
  <w:num w:numId="22" w16cid:durableId="344786705">
    <w:abstractNumId w:val="16"/>
  </w:num>
  <w:num w:numId="23" w16cid:durableId="1528642880">
    <w:abstractNumId w:val="8"/>
  </w:num>
  <w:num w:numId="24" w16cid:durableId="105780356">
    <w:abstractNumId w:val="21"/>
  </w:num>
  <w:num w:numId="25" w16cid:durableId="10649115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1EF8"/>
    <w:rsid w:val="00034471"/>
    <w:rsid w:val="00053A16"/>
    <w:rsid w:val="00053CDC"/>
    <w:rsid w:val="00060B95"/>
    <w:rsid w:val="00061D33"/>
    <w:rsid w:val="00064643"/>
    <w:rsid w:val="000646C0"/>
    <w:rsid w:val="00066855"/>
    <w:rsid w:val="00084DEC"/>
    <w:rsid w:val="00087747"/>
    <w:rsid w:val="000920DA"/>
    <w:rsid w:val="000A1FDA"/>
    <w:rsid w:val="000A6142"/>
    <w:rsid w:val="000B5361"/>
    <w:rsid w:val="000B63E2"/>
    <w:rsid w:val="000B6548"/>
    <w:rsid w:val="000D671A"/>
    <w:rsid w:val="00103EC5"/>
    <w:rsid w:val="00113984"/>
    <w:rsid w:val="00116C6E"/>
    <w:rsid w:val="00117C25"/>
    <w:rsid w:val="00125CA6"/>
    <w:rsid w:val="00147140"/>
    <w:rsid w:val="00156FC9"/>
    <w:rsid w:val="00162A5A"/>
    <w:rsid w:val="001647AB"/>
    <w:rsid w:val="00165BC6"/>
    <w:rsid w:val="00172186"/>
    <w:rsid w:val="00172867"/>
    <w:rsid w:val="00175B6D"/>
    <w:rsid w:val="001901ED"/>
    <w:rsid w:val="0019483A"/>
    <w:rsid w:val="001A46BF"/>
    <w:rsid w:val="001A481B"/>
    <w:rsid w:val="001B0186"/>
    <w:rsid w:val="001B38EC"/>
    <w:rsid w:val="001B62CA"/>
    <w:rsid w:val="001D4DCD"/>
    <w:rsid w:val="001E2354"/>
    <w:rsid w:val="001F17A8"/>
    <w:rsid w:val="001F4175"/>
    <w:rsid w:val="002045A9"/>
    <w:rsid w:val="00223A4D"/>
    <w:rsid w:val="00224E0E"/>
    <w:rsid w:val="00227214"/>
    <w:rsid w:val="0022778E"/>
    <w:rsid w:val="0023054D"/>
    <w:rsid w:val="00232CB5"/>
    <w:rsid w:val="00234A7E"/>
    <w:rsid w:val="0024373D"/>
    <w:rsid w:val="002508C2"/>
    <w:rsid w:val="002537EB"/>
    <w:rsid w:val="00267252"/>
    <w:rsid w:val="0027550D"/>
    <w:rsid w:val="00282DB0"/>
    <w:rsid w:val="002A33A6"/>
    <w:rsid w:val="002A421C"/>
    <w:rsid w:val="002B2091"/>
    <w:rsid w:val="002C577B"/>
    <w:rsid w:val="002C6972"/>
    <w:rsid w:val="002D2364"/>
    <w:rsid w:val="002D2B32"/>
    <w:rsid w:val="002D4516"/>
    <w:rsid w:val="002F46AD"/>
    <w:rsid w:val="00301B06"/>
    <w:rsid w:val="003101F0"/>
    <w:rsid w:val="00314B7A"/>
    <w:rsid w:val="00324BC5"/>
    <w:rsid w:val="00340BAB"/>
    <w:rsid w:val="003418E0"/>
    <w:rsid w:val="00347F8D"/>
    <w:rsid w:val="00372F7B"/>
    <w:rsid w:val="003733E5"/>
    <w:rsid w:val="00381927"/>
    <w:rsid w:val="00390EA6"/>
    <w:rsid w:val="003A497F"/>
    <w:rsid w:val="003B002C"/>
    <w:rsid w:val="003B6BD9"/>
    <w:rsid w:val="003C15CC"/>
    <w:rsid w:val="003E27C3"/>
    <w:rsid w:val="003F3E3F"/>
    <w:rsid w:val="004067B8"/>
    <w:rsid w:val="004154BE"/>
    <w:rsid w:val="00417BA8"/>
    <w:rsid w:val="0042013D"/>
    <w:rsid w:val="00422F83"/>
    <w:rsid w:val="00426D7E"/>
    <w:rsid w:val="0043430C"/>
    <w:rsid w:val="00435E6D"/>
    <w:rsid w:val="00443668"/>
    <w:rsid w:val="00445570"/>
    <w:rsid w:val="004460BD"/>
    <w:rsid w:val="00456B0D"/>
    <w:rsid w:val="0046302E"/>
    <w:rsid w:val="004639DD"/>
    <w:rsid w:val="00476AF8"/>
    <w:rsid w:val="00484FD7"/>
    <w:rsid w:val="004929FB"/>
    <w:rsid w:val="00496AE0"/>
    <w:rsid w:val="004A54BA"/>
    <w:rsid w:val="004A610D"/>
    <w:rsid w:val="004B6A5E"/>
    <w:rsid w:val="004F17B7"/>
    <w:rsid w:val="00507EA7"/>
    <w:rsid w:val="00526089"/>
    <w:rsid w:val="00527A28"/>
    <w:rsid w:val="00527DCA"/>
    <w:rsid w:val="005357BC"/>
    <w:rsid w:val="00556E1A"/>
    <w:rsid w:val="005716D4"/>
    <w:rsid w:val="00571B60"/>
    <w:rsid w:val="00582CCD"/>
    <w:rsid w:val="00585A4D"/>
    <w:rsid w:val="00593096"/>
    <w:rsid w:val="005D6329"/>
    <w:rsid w:val="005E57F6"/>
    <w:rsid w:val="005E6950"/>
    <w:rsid w:val="005F7338"/>
    <w:rsid w:val="006058D8"/>
    <w:rsid w:val="00610200"/>
    <w:rsid w:val="00623699"/>
    <w:rsid w:val="00630284"/>
    <w:rsid w:val="00632D5A"/>
    <w:rsid w:val="00635515"/>
    <w:rsid w:val="00637B0B"/>
    <w:rsid w:val="00641E3E"/>
    <w:rsid w:val="006459D3"/>
    <w:rsid w:val="006546FD"/>
    <w:rsid w:val="00655E22"/>
    <w:rsid w:val="00665BF3"/>
    <w:rsid w:val="006732D6"/>
    <w:rsid w:val="00693E09"/>
    <w:rsid w:val="006A2DE9"/>
    <w:rsid w:val="006A7230"/>
    <w:rsid w:val="006B4E32"/>
    <w:rsid w:val="006B60CB"/>
    <w:rsid w:val="006B72C7"/>
    <w:rsid w:val="006B7F78"/>
    <w:rsid w:val="006C2252"/>
    <w:rsid w:val="006C478E"/>
    <w:rsid w:val="006C482B"/>
    <w:rsid w:val="006C4B24"/>
    <w:rsid w:val="006D6C6E"/>
    <w:rsid w:val="006D7F7F"/>
    <w:rsid w:val="006E2C9C"/>
    <w:rsid w:val="006E40EF"/>
    <w:rsid w:val="006E737D"/>
    <w:rsid w:val="006F0039"/>
    <w:rsid w:val="007009D9"/>
    <w:rsid w:val="00711CEF"/>
    <w:rsid w:val="00720320"/>
    <w:rsid w:val="007226B2"/>
    <w:rsid w:val="00723643"/>
    <w:rsid w:val="00724B3D"/>
    <w:rsid w:val="00725D3C"/>
    <w:rsid w:val="00733095"/>
    <w:rsid w:val="00733DA1"/>
    <w:rsid w:val="00733EE1"/>
    <w:rsid w:val="00737822"/>
    <w:rsid w:val="0074111D"/>
    <w:rsid w:val="00744D43"/>
    <w:rsid w:val="00753D4A"/>
    <w:rsid w:val="00756912"/>
    <w:rsid w:val="00761609"/>
    <w:rsid w:val="00763DCE"/>
    <w:rsid w:val="0076445C"/>
    <w:rsid w:val="00776C46"/>
    <w:rsid w:val="0078260B"/>
    <w:rsid w:val="007838D1"/>
    <w:rsid w:val="00785254"/>
    <w:rsid w:val="00785853"/>
    <w:rsid w:val="007966F0"/>
    <w:rsid w:val="00796771"/>
    <w:rsid w:val="00797562"/>
    <w:rsid w:val="00797BFC"/>
    <w:rsid w:val="007A720F"/>
    <w:rsid w:val="007B296D"/>
    <w:rsid w:val="007C4185"/>
    <w:rsid w:val="007C6A3C"/>
    <w:rsid w:val="007D4BEE"/>
    <w:rsid w:val="007D5BE9"/>
    <w:rsid w:val="008050E4"/>
    <w:rsid w:val="0082257D"/>
    <w:rsid w:val="00834D3A"/>
    <w:rsid w:val="008407CA"/>
    <w:rsid w:val="00851169"/>
    <w:rsid w:val="00853438"/>
    <w:rsid w:val="00863A72"/>
    <w:rsid w:val="00866846"/>
    <w:rsid w:val="00875DA9"/>
    <w:rsid w:val="00887DAE"/>
    <w:rsid w:val="00895E38"/>
    <w:rsid w:val="008A782B"/>
    <w:rsid w:val="008B0FC0"/>
    <w:rsid w:val="008C429A"/>
    <w:rsid w:val="008E1F3D"/>
    <w:rsid w:val="008E4BDC"/>
    <w:rsid w:val="008F03A1"/>
    <w:rsid w:val="008F2E04"/>
    <w:rsid w:val="00901635"/>
    <w:rsid w:val="009053D7"/>
    <w:rsid w:val="0091331D"/>
    <w:rsid w:val="0093223C"/>
    <w:rsid w:val="00941397"/>
    <w:rsid w:val="00941A87"/>
    <w:rsid w:val="009501C2"/>
    <w:rsid w:val="009668B9"/>
    <w:rsid w:val="00972A9D"/>
    <w:rsid w:val="00976577"/>
    <w:rsid w:val="00996356"/>
    <w:rsid w:val="00997D9A"/>
    <w:rsid w:val="009D7C49"/>
    <w:rsid w:val="009E147F"/>
    <w:rsid w:val="009E7297"/>
    <w:rsid w:val="009F3433"/>
    <w:rsid w:val="009F4820"/>
    <w:rsid w:val="00A0257D"/>
    <w:rsid w:val="00A07051"/>
    <w:rsid w:val="00A12EDC"/>
    <w:rsid w:val="00A26D0D"/>
    <w:rsid w:val="00A27328"/>
    <w:rsid w:val="00A33876"/>
    <w:rsid w:val="00A33BDE"/>
    <w:rsid w:val="00A34885"/>
    <w:rsid w:val="00A43BC1"/>
    <w:rsid w:val="00A74225"/>
    <w:rsid w:val="00A936D5"/>
    <w:rsid w:val="00AA0E3C"/>
    <w:rsid w:val="00AA1EB0"/>
    <w:rsid w:val="00AA2DA3"/>
    <w:rsid w:val="00AA5A9C"/>
    <w:rsid w:val="00AA7AB2"/>
    <w:rsid w:val="00AB016A"/>
    <w:rsid w:val="00AB2A5A"/>
    <w:rsid w:val="00AD28F8"/>
    <w:rsid w:val="00AD7F5E"/>
    <w:rsid w:val="00AF61AB"/>
    <w:rsid w:val="00B0230B"/>
    <w:rsid w:val="00B03EEA"/>
    <w:rsid w:val="00B17D95"/>
    <w:rsid w:val="00B23509"/>
    <w:rsid w:val="00B359DB"/>
    <w:rsid w:val="00B3632B"/>
    <w:rsid w:val="00B409D8"/>
    <w:rsid w:val="00B46B8E"/>
    <w:rsid w:val="00B47810"/>
    <w:rsid w:val="00B5178D"/>
    <w:rsid w:val="00B67F1F"/>
    <w:rsid w:val="00B701D7"/>
    <w:rsid w:val="00B80F0F"/>
    <w:rsid w:val="00B90595"/>
    <w:rsid w:val="00B9145A"/>
    <w:rsid w:val="00BA215A"/>
    <w:rsid w:val="00BA5AFE"/>
    <w:rsid w:val="00BB5F09"/>
    <w:rsid w:val="00BC0D9F"/>
    <w:rsid w:val="00BD3028"/>
    <w:rsid w:val="00BE053D"/>
    <w:rsid w:val="00BE46A8"/>
    <w:rsid w:val="00BF1A7A"/>
    <w:rsid w:val="00BF1FA3"/>
    <w:rsid w:val="00C00974"/>
    <w:rsid w:val="00C018E4"/>
    <w:rsid w:val="00C066FA"/>
    <w:rsid w:val="00C25387"/>
    <w:rsid w:val="00C52F0C"/>
    <w:rsid w:val="00C54BE3"/>
    <w:rsid w:val="00C57F80"/>
    <w:rsid w:val="00C768ED"/>
    <w:rsid w:val="00C82A8F"/>
    <w:rsid w:val="00C83662"/>
    <w:rsid w:val="00C916C2"/>
    <w:rsid w:val="00C9310B"/>
    <w:rsid w:val="00CC072B"/>
    <w:rsid w:val="00CC7F56"/>
    <w:rsid w:val="00CD1B12"/>
    <w:rsid w:val="00CD55DC"/>
    <w:rsid w:val="00CE1BBC"/>
    <w:rsid w:val="00CE2595"/>
    <w:rsid w:val="00CE28CC"/>
    <w:rsid w:val="00CE72FC"/>
    <w:rsid w:val="00CF31EE"/>
    <w:rsid w:val="00CF577B"/>
    <w:rsid w:val="00D05FEC"/>
    <w:rsid w:val="00D1492F"/>
    <w:rsid w:val="00D17B69"/>
    <w:rsid w:val="00D22D73"/>
    <w:rsid w:val="00D3003C"/>
    <w:rsid w:val="00D331F4"/>
    <w:rsid w:val="00D336C4"/>
    <w:rsid w:val="00D411AE"/>
    <w:rsid w:val="00D470E4"/>
    <w:rsid w:val="00D52142"/>
    <w:rsid w:val="00D5280E"/>
    <w:rsid w:val="00D61F14"/>
    <w:rsid w:val="00D70917"/>
    <w:rsid w:val="00D80D6B"/>
    <w:rsid w:val="00D90950"/>
    <w:rsid w:val="00DA69DF"/>
    <w:rsid w:val="00DB33F8"/>
    <w:rsid w:val="00DD38E2"/>
    <w:rsid w:val="00DE4843"/>
    <w:rsid w:val="00DE52FD"/>
    <w:rsid w:val="00E00140"/>
    <w:rsid w:val="00E13110"/>
    <w:rsid w:val="00E24DF1"/>
    <w:rsid w:val="00E37B5B"/>
    <w:rsid w:val="00E40B9A"/>
    <w:rsid w:val="00E431ED"/>
    <w:rsid w:val="00E55D90"/>
    <w:rsid w:val="00E64FF5"/>
    <w:rsid w:val="00E81A67"/>
    <w:rsid w:val="00E907EC"/>
    <w:rsid w:val="00EA5421"/>
    <w:rsid w:val="00EA6669"/>
    <w:rsid w:val="00EB34FC"/>
    <w:rsid w:val="00EB5816"/>
    <w:rsid w:val="00EB7E24"/>
    <w:rsid w:val="00EC2224"/>
    <w:rsid w:val="00EC2373"/>
    <w:rsid w:val="00ED0EA9"/>
    <w:rsid w:val="00ED25E7"/>
    <w:rsid w:val="00ED6DC8"/>
    <w:rsid w:val="00EF7082"/>
    <w:rsid w:val="00EF77DF"/>
    <w:rsid w:val="00F0729D"/>
    <w:rsid w:val="00F11BEF"/>
    <w:rsid w:val="00F12B1F"/>
    <w:rsid w:val="00F165E1"/>
    <w:rsid w:val="00F258E7"/>
    <w:rsid w:val="00F31B84"/>
    <w:rsid w:val="00F44F5F"/>
    <w:rsid w:val="00F57BA5"/>
    <w:rsid w:val="00F631EC"/>
    <w:rsid w:val="00F640EE"/>
    <w:rsid w:val="00F64C22"/>
    <w:rsid w:val="00F64FA7"/>
    <w:rsid w:val="00F74D19"/>
    <w:rsid w:val="00F80053"/>
    <w:rsid w:val="00F805D0"/>
    <w:rsid w:val="00F97984"/>
    <w:rsid w:val="00FA02C7"/>
    <w:rsid w:val="00FA219E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1873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Maximilian Risch</cp:lastModifiedBy>
  <cp:revision>100</cp:revision>
  <dcterms:created xsi:type="dcterms:W3CDTF">2024-07-16T20:08:00Z</dcterms:created>
  <dcterms:modified xsi:type="dcterms:W3CDTF">2025-11-25T21:43:00Z</dcterms:modified>
</cp:coreProperties>
</file>