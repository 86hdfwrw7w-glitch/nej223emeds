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817"/>
        <w:gridCol w:w="2129"/>
      </w:tblGrid>
      <w:tr w:rsidR="002508C2" w:rsidRPr="00C63BDB" w14:paraId="5DF08F91" w14:textId="77777777" w:rsidTr="00542263">
        <w:trPr>
          <w:trHeight w:val="850"/>
        </w:trPr>
        <w:tc>
          <w:tcPr>
            <w:tcW w:w="9062" w:type="dxa"/>
            <w:gridSpan w:val="3"/>
          </w:tcPr>
          <w:p w14:paraId="722A5AF6" w14:textId="1D70AF5C" w:rsidR="002508C2" w:rsidRPr="00C63BDB" w:rsidRDefault="007F5004" w:rsidP="00542263">
            <w:pPr>
              <w:jc w:val="center"/>
              <w:rPr>
                <w:rFonts w:ascii="Arial" w:hAnsi="Arial" w:cs="Arial"/>
                <w:sz w:val="64"/>
                <w:szCs w:val="64"/>
              </w:rPr>
            </w:pPr>
            <w:r w:rsidRPr="00C63BDB">
              <w:rPr>
                <w:rFonts w:ascii="Arial" w:hAnsi="Arial" w:cs="Arial"/>
                <w:sz w:val="64"/>
                <w:szCs w:val="64"/>
              </w:rPr>
              <w:t>Carlos Richter</w:t>
            </w:r>
          </w:p>
        </w:tc>
      </w:tr>
      <w:tr w:rsidR="00542263" w:rsidRPr="00C63BDB" w14:paraId="29A4F061" w14:textId="77777777" w:rsidTr="00E2358E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48003794" w:rsidR="00542263" w:rsidRPr="00C63BDB" w:rsidRDefault="00542263" w:rsidP="00542263">
            <w:pPr>
              <w:jc w:val="center"/>
              <w:rPr>
                <w:rFonts w:ascii="Arial" w:hAnsi="Arial" w:cs="Arial"/>
                <w:b/>
                <w:smallCaps/>
              </w:rPr>
            </w:pPr>
            <w:r w:rsidRPr="00C63BDB">
              <w:rPr>
                <w:rFonts w:ascii="Arial" w:hAnsi="Arial" w:cs="Arial"/>
                <w:b/>
                <w:sz w:val="32"/>
                <w:szCs w:val="32"/>
              </w:rPr>
              <w:t>PERSÖNLICHE INFORMATIONEN</w:t>
            </w:r>
          </w:p>
        </w:tc>
      </w:tr>
      <w:tr w:rsidR="00C018E4" w:rsidRPr="00C63BDB" w14:paraId="7E507145" w14:textId="77777777" w:rsidTr="00542263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75501339" w:rsidR="007966F0" w:rsidRPr="00C63BDB" w:rsidRDefault="007966F0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Adresse: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08E9C253" w14:textId="68100E00" w:rsidR="007966F0" w:rsidRPr="00C63BDB" w:rsidRDefault="007F5004" w:rsidP="00542263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color w:val="000000"/>
              </w:rPr>
              <w:t>Felsenstrasse 9, 9000 St.Gallen</w:t>
            </w:r>
          </w:p>
        </w:tc>
        <w:tc>
          <w:tcPr>
            <w:tcW w:w="2129" w:type="dxa"/>
            <w:tcBorders>
              <w:top w:val="single" w:sz="4" w:space="0" w:color="auto"/>
            </w:tcBorders>
          </w:tcPr>
          <w:p w14:paraId="0AD090D2" w14:textId="234DDDAA" w:rsidR="007966F0" w:rsidRPr="00C63BDB" w:rsidRDefault="007966F0">
            <w:pPr>
              <w:rPr>
                <w:rFonts w:ascii="Arial" w:hAnsi="Arial" w:cs="Arial"/>
              </w:rPr>
            </w:pPr>
          </w:p>
        </w:tc>
      </w:tr>
      <w:tr w:rsidR="00C018E4" w:rsidRPr="00C63BDB" w14:paraId="18EF21B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7966F0" w:rsidRPr="00C63BDB" w:rsidRDefault="007966F0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E-Mail:</w:t>
            </w:r>
          </w:p>
        </w:tc>
        <w:tc>
          <w:tcPr>
            <w:tcW w:w="4817" w:type="dxa"/>
            <w:vAlign w:val="bottom"/>
          </w:tcPr>
          <w:p w14:paraId="4B1F8539" w14:textId="26A63465" w:rsidR="007966F0" w:rsidRPr="00C63BDB" w:rsidRDefault="00F914E9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carlosalberto.richter@student.unisg.ch</w:t>
            </w:r>
          </w:p>
        </w:tc>
        <w:tc>
          <w:tcPr>
            <w:tcW w:w="2129" w:type="dxa"/>
          </w:tcPr>
          <w:p w14:paraId="1346A9DC" w14:textId="77777777" w:rsidR="007966F0" w:rsidRPr="00C63BDB" w:rsidRDefault="007966F0">
            <w:pPr>
              <w:rPr>
                <w:rFonts w:ascii="Arial" w:hAnsi="Arial" w:cs="Arial"/>
              </w:rPr>
            </w:pPr>
          </w:p>
        </w:tc>
      </w:tr>
      <w:tr w:rsidR="00C018E4" w:rsidRPr="00C63BDB" w14:paraId="75FC1235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28ECECDB" w14:textId="77777777" w:rsidR="007966F0" w:rsidRPr="00C63BDB" w:rsidRDefault="007966F0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Mobil:</w:t>
            </w:r>
          </w:p>
        </w:tc>
        <w:tc>
          <w:tcPr>
            <w:tcW w:w="4817" w:type="dxa"/>
            <w:vAlign w:val="bottom"/>
          </w:tcPr>
          <w:p w14:paraId="244747B4" w14:textId="34114672" w:rsidR="007966F0" w:rsidRPr="00C63BDB" w:rsidRDefault="00FA02C7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color w:val="000000"/>
              </w:rPr>
              <w:t>+4</w:t>
            </w:r>
            <w:r w:rsidR="007F5004" w:rsidRPr="00C63BDB">
              <w:rPr>
                <w:rFonts w:ascii="Arial" w:hAnsi="Arial" w:cs="Arial"/>
                <w:color w:val="000000"/>
              </w:rPr>
              <w:t>1</w:t>
            </w:r>
            <w:r w:rsidR="00B15F38" w:rsidRPr="00C63BDB">
              <w:rPr>
                <w:rFonts w:ascii="Arial" w:hAnsi="Arial" w:cs="Arial"/>
                <w:color w:val="000000"/>
              </w:rPr>
              <w:t xml:space="preserve"> 79 895 59 87</w:t>
            </w:r>
          </w:p>
        </w:tc>
        <w:tc>
          <w:tcPr>
            <w:tcW w:w="2129" w:type="dxa"/>
          </w:tcPr>
          <w:p w14:paraId="5D969C6E" w14:textId="77777777" w:rsidR="007966F0" w:rsidRPr="00C63BDB" w:rsidRDefault="007966F0">
            <w:pPr>
              <w:rPr>
                <w:rFonts w:ascii="Arial" w:hAnsi="Arial" w:cs="Arial"/>
              </w:rPr>
            </w:pPr>
          </w:p>
        </w:tc>
      </w:tr>
      <w:tr w:rsidR="00C018E4" w:rsidRPr="00C63BDB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77777777" w:rsidR="007966F0" w:rsidRPr="00C63BDB" w:rsidRDefault="007966F0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 xml:space="preserve">Geburtsdaten: </w:t>
            </w:r>
          </w:p>
        </w:tc>
        <w:tc>
          <w:tcPr>
            <w:tcW w:w="4817" w:type="dxa"/>
            <w:vAlign w:val="bottom"/>
          </w:tcPr>
          <w:p w14:paraId="3535E5F6" w14:textId="2444A5FB" w:rsidR="007966F0" w:rsidRPr="00C63BDB" w:rsidRDefault="00B15F38" w:rsidP="00814F18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04.11.2008 in Lüneburg</w:t>
            </w:r>
          </w:p>
        </w:tc>
        <w:tc>
          <w:tcPr>
            <w:tcW w:w="2129" w:type="dxa"/>
          </w:tcPr>
          <w:p w14:paraId="6FC3E8E1" w14:textId="77777777" w:rsidR="007966F0" w:rsidRPr="00C63BDB" w:rsidRDefault="007966F0">
            <w:pPr>
              <w:rPr>
                <w:rFonts w:ascii="Arial" w:hAnsi="Arial" w:cs="Arial"/>
              </w:rPr>
            </w:pPr>
          </w:p>
        </w:tc>
      </w:tr>
      <w:tr w:rsidR="002508C2" w:rsidRPr="00C63BDB" w14:paraId="0FCADE56" w14:textId="77777777" w:rsidTr="00F858E4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2D61618E" w:rsidR="002508C2" w:rsidRPr="00C63BDB" w:rsidRDefault="00542263" w:rsidP="00542263">
            <w:pPr>
              <w:jc w:val="center"/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542263" w:rsidRPr="00C63BDB" w14:paraId="7D1DEBF7" w14:textId="77777777" w:rsidTr="00AE3381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3AB0EA8A" w:rsidR="00542263" w:rsidRPr="00C63BDB" w:rsidRDefault="00636E6F" w:rsidP="00723643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09</w:t>
            </w:r>
            <w:r w:rsidR="00542263" w:rsidRPr="00C63BDB">
              <w:rPr>
                <w:rFonts w:ascii="Arial" w:hAnsi="Arial" w:cs="Arial"/>
              </w:rPr>
              <w:t>/20</w:t>
            </w:r>
            <w:r w:rsidR="00C834EC" w:rsidRPr="00C63BDB">
              <w:rPr>
                <w:rFonts w:ascii="Arial" w:hAnsi="Arial" w:cs="Arial"/>
              </w:rPr>
              <w:t>26</w:t>
            </w:r>
            <w:r w:rsidR="00542263" w:rsidRPr="00C63BDB">
              <w:rPr>
                <w:rFonts w:ascii="Arial" w:hAnsi="Arial" w:cs="Arial"/>
              </w:rPr>
              <w:t xml:space="preserve"> – heute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39B4B8A4" w:rsidR="00542263" w:rsidRPr="00C63BDB" w:rsidRDefault="00636E6F" w:rsidP="00542263">
            <w:pPr>
              <w:rPr>
                <w:rFonts w:ascii="Arial" w:hAnsi="Arial" w:cs="Arial"/>
                <w:i/>
              </w:rPr>
            </w:pPr>
            <w:r w:rsidRPr="00C63BDB">
              <w:rPr>
                <w:rFonts w:ascii="Arial" w:hAnsi="Arial" w:cs="Arial"/>
                <w:b/>
              </w:rPr>
              <w:t>Universität St.Gallen (HSG)</w:t>
            </w:r>
            <w:r w:rsidR="00542263" w:rsidRPr="00C63BDB">
              <w:rPr>
                <w:rFonts w:ascii="Arial" w:hAnsi="Arial" w:cs="Arial"/>
                <w:bCs/>
              </w:rPr>
              <w:t xml:space="preserve">, </w:t>
            </w:r>
            <w:r w:rsidRPr="00C63BDB">
              <w:rPr>
                <w:rFonts w:ascii="Arial" w:hAnsi="Arial" w:cs="Arial"/>
                <w:bCs/>
              </w:rPr>
              <w:t>St.Gallen</w:t>
            </w:r>
          </w:p>
        </w:tc>
      </w:tr>
      <w:tr w:rsidR="00C018E4" w:rsidRPr="00B97271" w14:paraId="61E5D482" w14:textId="77777777" w:rsidTr="008115B5">
        <w:trPr>
          <w:trHeight w:val="20"/>
        </w:trPr>
        <w:tc>
          <w:tcPr>
            <w:tcW w:w="2116" w:type="dxa"/>
          </w:tcPr>
          <w:p w14:paraId="7FF25A3D" w14:textId="77777777" w:rsidR="00372F7B" w:rsidRPr="00C63BDB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419A9228" w14:textId="5CF6F30C" w:rsidR="00372F7B" w:rsidRPr="00B97271" w:rsidRDefault="00B97271">
            <w:pPr>
              <w:rPr>
                <w:rFonts w:ascii="Arial" w:hAnsi="Arial" w:cs="Arial"/>
                <w:i/>
                <w:iCs/>
                <w:lang w:val="fr-CH"/>
              </w:rPr>
            </w:pPr>
            <w:r w:rsidRPr="00B97271">
              <w:rPr>
                <w:rFonts w:ascii="Arial" w:hAnsi="Arial" w:cs="Arial"/>
                <w:i/>
                <w:iCs/>
                <w:lang w:val="fr-CH"/>
              </w:rPr>
              <w:t>B.Sc. in Business Admini</w:t>
            </w:r>
            <w:r>
              <w:rPr>
                <w:rFonts w:ascii="Arial" w:hAnsi="Arial" w:cs="Arial"/>
                <w:i/>
                <w:iCs/>
                <w:lang w:val="fr-CH"/>
              </w:rPr>
              <w:t>stration</w:t>
            </w:r>
          </w:p>
        </w:tc>
      </w:tr>
      <w:tr w:rsidR="00542263" w:rsidRPr="00C63BDB" w14:paraId="013361E1" w14:textId="77777777" w:rsidTr="00AE3381">
        <w:trPr>
          <w:trHeight w:val="340"/>
        </w:trPr>
        <w:tc>
          <w:tcPr>
            <w:tcW w:w="2116" w:type="dxa"/>
            <w:vAlign w:val="bottom"/>
          </w:tcPr>
          <w:p w14:paraId="6C65D3AA" w14:textId="0A1688F1" w:rsidR="00542263" w:rsidRPr="00C63BDB" w:rsidRDefault="00542263" w:rsidP="00723643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0</w:t>
            </w:r>
            <w:r w:rsidR="00C834EC" w:rsidRPr="00C63BDB">
              <w:rPr>
                <w:rFonts w:ascii="Arial" w:hAnsi="Arial" w:cs="Arial"/>
              </w:rPr>
              <w:t>8</w:t>
            </w:r>
            <w:r w:rsidRPr="00C63BDB">
              <w:rPr>
                <w:rFonts w:ascii="Arial" w:hAnsi="Arial" w:cs="Arial"/>
              </w:rPr>
              <w:t>/20</w:t>
            </w:r>
            <w:r w:rsidR="00C834EC" w:rsidRPr="00C63BDB">
              <w:rPr>
                <w:rFonts w:ascii="Arial" w:hAnsi="Arial" w:cs="Arial"/>
              </w:rPr>
              <w:t>22</w:t>
            </w:r>
            <w:r w:rsidRPr="00C63BDB">
              <w:rPr>
                <w:rFonts w:ascii="Arial" w:hAnsi="Arial" w:cs="Arial"/>
              </w:rPr>
              <w:t xml:space="preserve"> – 0</w:t>
            </w:r>
            <w:r w:rsidR="00C834EC" w:rsidRPr="00C63BDB">
              <w:rPr>
                <w:rFonts w:ascii="Arial" w:hAnsi="Arial" w:cs="Arial"/>
              </w:rPr>
              <w:t>6</w:t>
            </w:r>
            <w:r w:rsidRPr="00C63BDB">
              <w:rPr>
                <w:rFonts w:ascii="Arial" w:hAnsi="Arial" w:cs="Arial"/>
              </w:rPr>
              <w:t>/20</w:t>
            </w:r>
            <w:r w:rsidR="00C834EC" w:rsidRPr="00C63BDB">
              <w:rPr>
                <w:rFonts w:ascii="Arial" w:hAnsi="Arial" w:cs="Arial"/>
              </w:rPr>
              <w:t>26</w:t>
            </w:r>
          </w:p>
        </w:tc>
        <w:tc>
          <w:tcPr>
            <w:tcW w:w="6946" w:type="dxa"/>
            <w:gridSpan w:val="2"/>
            <w:vAlign w:val="bottom"/>
          </w:tcPr>
          <w:p w14:paraId="63D86F51" w14:textId="6FC2BBDC" w:rsidR="00542263" w:rsidRPr="00C63BDB" w:rsidRDefault="007C4A7C" w:rsidP="00542263">
            <w:pPr>
              <w:rPr>
                <w:rFonts w:ascii="Arial" w:hAnsi="Arial" w:cs="Arial"/>
                <w:bCs/>
              </w:rPr>
            </w:pPr>
            <w:r w:rsidRPr="00C63BDB">
              <w:rPr>
                <w:rFonts w:ascii="Arial" w:hAnsi="Arial" w:cs="Arial"/>
                <w:b/>
              </w:rPr>
              <w:t>Kantonsschule am Burggraben</w:t>
            </w:r>
            <w:r w:rsidR="00542263" w:rsidRPr="00C63BDB">
              <w:rPr>
                <w:rFonts w:ascii="Arial" w:hAnsi="Arial" w:cs="Arial"/>
                <w:bCs/>
              </w:rPr>
              <w:t xml:space="preserve">, </w:t>
            </w:r>
            <w:r w:rsidRPr="00C63BDB">
              <w:rPr>
                <w:rFonts w:ascii="Arial" w:hAnsi="Arial" w:cs="Arial"/>
                <w:bCs/>
              </w:rPr>
              <w:t>St.Gallen</w:t>
            </w:r>
          </w:p>
        </w:tc>
      </w:tr>
      <w:tr w:rsidR="00C018E4" w:rsidRPr="00C63BDB" w14:paraId="62632213" w14:textId="77777777" w:rsidTr="008115B5">
        <w:trPr>
          <w:trHeight w:val="23"/>
        </w:trPr>
        <w:tc>
          <w:tcPr>
            <w:tcW w:w="2116" w:type="dxa"/>
          </w:tcPr>
          <w:p w14:paraId="2B3E93FC" w14:textId="77777777" w:rsidR="007C6A3C" w:rsidRPr="00C63BDB" w:rsidRDefault="007C6A3C">
            <w:pPr>
              <w:rPr>
                <w:rFonts w:ascii="Arial" w:hAnsi="Arial" w:cs="Arial"/>
              </w:rPr>
            </w:pPr>
          </w:p>
        </w:tc>
        <w:tc>
          <w:tcPr>
            <w:tcW w:w="4817" w:type="dxa"/>
          </w:tcPr>
          <w:p w14:paraId="1ABFFA93" w14:textId="2D555B87" w:rsidR="007C6A3C" w:rsidRPr="00C63BDB" w:rsidRDefault="00873040">
            <w:pPr>
              <w:rPr>
                <w:rFonts w:ascii="Arial" w:hAnsi="Arial" w:cs="Arial"/>
                <w:i/>
                <w:iCs/>
              </w:rPr>
            </w:pPr>
            <w:r w:rsidRPr="00C63BDB">
              <w:rPr>
                <w:rFonts w:ascii="Arial" w:hAnsi="Arial" w:cs="Arial"/>
                <w:i/>
                <w:iCs/>
              </w:rPr>
              <w:t>Gymnasi</w:t>
            </w:r>
            <w:r w:rsidR="007C4A7C" w:rsidRPr="00C63BDB">
              <w:rPr>
                <w:rFonts w:ascii="Arial" w:hAnsi="Arial" w:cs="Arial"/>
                <w:i/>
                <w:iCs/>
              </w:rPr>
              <w:t>ale Maturität</w:t>
            </w:r>
            <w:r w:rsidR="00372F7B" w:rsidRPr="00C63BDB">
              <w:rPr>
                <w:rFonts w:ascii="Arial" w:hAnsi="Arial" w:cs="Arial"/>
                <w:i/>
                <w:iCs/>
              </w:rPr>
              <w:t xml:space="preserve"> (Note: </w:t>
            </w:r>
            <w:r w:rsidRPr="00C63BDB">
              <w:rPr>
                <w:rFonts w:ascii="Arial" w:hAnsi="Arial" w:cs="Arial"/>
                <w:i/>
                <w:iCs/>
              </w:rPr>
              <w:t>5,0</w:t>
            </w:r>
            <w:r w:rsidR="00372F7B" w:rsidRPr="00C63BDB">
              <w:rPr>
                <w:rFonts w:ascii="Arial" w:hAnsi="Arial" w:cs="Arial"/>
                <w:i/>
                <w:iCs/>
              </w:rPr>
              <w:t>)</w:t>
            </w:r>
          </w:p>
        </w:tc>
        <w:tc>
          <w:tcPr>
            <w:tcW w:w="2129" w:type="dxa"/>
          </w:tcPr>
          <w:p w14:paraId="51FC9814" w14:textId="77777777" w:rsidR="007C6A3C" w:rsidRPr="00C63BDB" w:rsidRDefault="007C6A3C">
            <w:pPr>
              <w:rPr>
                <w:rFonts w:ascii="Arial" w:hAnsi="Arial" w:cs="Arial"/>
              </w:rPr>
            </w:pPr>
          </w:p>
        </w:tc>
      </w:tr>
      <w:tr w:rsidR="002508C2" w:rsidRPr="00C63BDB" w14:paraId="3A2665B3" w14:textId="77777777" w:rsidTr="00F858E4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0376A732" w:rsidR="002508C2" w:rsidRPr="00C63BDB" w:rsidRDefault="00542263" w:rsidP="0054226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63BDB">
              <w:rPr>
                <w:rFonts w:ascii="Arial" w:hAnsi="Arial" w:cs="Arial"/>
                <w:b/>
                <w:sz w:val="32"/>
                <w:szCs w:val="32"/>
              </w:rPr>
              <w:t>PRAKTISCHE ERFAHRUNGEN</w:t>
            </w:r>
          </w:p>
        </w:tc>
      </w:tr>
      <w:tr w:rsidR="00542263" w:rsidRPr="00C63BDB" w14:paraId="127C64E2" w14:textId="77777777" w:rsidTr="00AE3381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43AF15D" w:rsidR="00542263" w:rsidRPr="00C63BDB" w:rsidRDefault="00542263" w:rsidP="00723643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color w:val="000000"/>
              </w:rPr>
              <w:t>0</w:t>
            </w:r>
            <w:r w:rsidR="00C44441" w:rsidRPr="00C63BDB">
              <w:rPr>
                <w:rFonts w:ascii="Arial" w:hAnsi="Arial" w:cs="Arial"/>
                <w:color w:val="000000"/>
              </w:rPr>
              <w:t>3</w:t>
            </w:r>
            <w:r w:rsidRPr="00C63BDB">
              <w:rPr>
                <w:rFonts w:ascii="Arial" w:hAnsi="Arial" w:cs="Arial"/>
                <w:color w:val="000000"/>
              </w:rPr>
              <w:t>/20</w:t>
            </w:r>
            <w:r w:rsidR="00C44441" w:rsidRPr="00C63BDB">
              <w:rPr>
                <w:rFonts w:ascii="Arial" w:hAnsi="Arial" w:cs="Arial"/>
                <w:color w:val="000000"/>
              </w:rPr>
              <w:t>22</w:t>
            </w:r>
            <w:r w:rsidRPr="00C63BDB">
              <w:rPr>
                <w:rFonts w:ascii="Arial" w:hAnsi="Arial" w:cs="Arial"/>
                <w:color w:val="000000"/>
              </w:rPr>
              <w:t xml:space="preserve"> – 03/20</w:t>
            </w:r>
            <w:r w:rsidR="00C44441" w:rsidRPr="00C63BDB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439976DB" w:rsidR="00542263" w:rsidRPr="00C63BDB" w:rsidRDefault="00C44441" w:rsidP="00542263">
            <w:pPr>
              <w:rPr>
                <w:rFonts w:ascii="Arial" w:hAnsi="Arial" w:cs="Arial"/>
                <w:i/>
              </w:rPr>
            </w:pPr>
            <w:r w:rsidRPr="00C63BDB">
              <w:rPr>
                <w:rFonts w:ascii="Arial" w:hAnsi="Arial" w:cs="Arial"/>
                <w:b/>
              </w:rPr>
              <w:t>St.Galler Kantonalbank</w:t>
            </w:r>
            <w:r w:rsidR="00542263" w:rsidRPr="00C63BDB">
              <w:rPr>
                <w:rFonts w:ascii="Arial" w:hAnsi="Arial" w:cs="Arial"/>
                <w:b/>
              </w:rPr>
              <w:t xml:space="preserve"> AG</w:t>
            </w:r>
            <w:r w:rsidR="00542263" w:rsidRPr="00C63BDB">
              <w:rPr>
                <w:rFonts w:ascii="Arial" w:hAnsi="Arial" w:cs="Arial"/>
                <w:bCs/>
              </w:rPr>
              <w:t xml:space="preserve">, </w:t>
            </w:r>
            <w:r w:rsidRPr="00C63BDB">
              <w:rPr>
                <w:rFonts w:ascii="Arial" w:hAnsi="Arial" w:cs="Arial"/>
                <w:bCs/>
              </w:rPr>
              <w:t>St.Gallen</w:t>
            </w:r>
          </w:p>
        </w:tc>
      </w:tr>
      <w:tr w:rsidR="00C018E4" w:rsidRPr="00C63BDB" w14:paraId="335D84E9" w14:textId="77777777" w:rsidTr="004E6E01">
        <w:trPr>
          <w:trHeight w:val="23"/>
        </w:trPr>
        <w:tc>
          <w:tcPr>
            <w:tcW w:w="2116" w:type="dxa"/>
          </w:tcPr>
          <w:p w14:paraId="4936F65C" w14:textId="77777777" w:rsidR="00372F7B" w:rsidRPr="00C63BDB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0475B997" w14:textId="61B3C9B9" w:rsidR="00372F7B" w:rsidRPr="00C63BDB" w:rsidRDefault="00F21887">
            <w:pPr>
              <w:rPr>
                <w:rFonts w:ascii="Arial" w:hAnsi="Arial" w:cs="Arial"/>
                <w:i/>
                <w:iCs/>
              </w:rPr>
            </w:pPr>
            <w:r w:rsidRPr="00C63BDB">
              <w:rPr>
                <w:rFonts w:ascii="Arial" w:hAnsi="Arial" w:cs="Arial"/>
                <w:i/>
                <w:iCs/>
              </w:rPr>
              <w:t>Schülerpraktikum</w:t>
            </w:r>
            <w:r w:rsidR="00372F7B" w:rsidRPr="00C63BDB">
              <w:rPr>
                <w:rFonts w:ascii="Arial" w:hAnsi="Arial" w:cs="Arial"/>
                <w:i/>
                <w:iCs/>
              </w:rPr>
              <w:t xml:space="preserve"> im Bereich </w:t>
            </w:r>
            <w:r w:rsidR="00C44441" w:rsidRPr="00C63BDB">
              <w:rPr>
                <w:rFonts w:ascii="Arial" w:hAnsi="Arial" w:cs="Arial"/>
                <w:i/>
                <w:iCs/>
              </w:rPr>
              <w:t>Anlegen/Finanzen</w:t>
            </w:r>
          </w:p>
        </w:tc>
      </w:tr>
      <w:tr w:rsidR="00C018E4" w:rsidRPr="00C63BDB" w14:paraId="54C3D64C" w14:textId="77777777" w:rsidTr="004E6E01">
        <w:trPr>
          <w:trHeight w:val="23"/>
        </w:trPr>
        <w:tc>
          <w:tcPr>
            <w:tcW w:w="2116" w:type="dxa"/>
          </w:tcPr>
          <w:p w14:paraId="25C0BB2F" w14:textId="77777777" w:rsidR="00372F7B" w:rsidRPr="00C63BDB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6DD9BA0F" w14:textId="0737D92C" w:rsidR="00372F7B" w:rsidRPr="001454CC" w:rsidRDefault="009F7F95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1454CC">
              <w:rPr>
                <w:rFonts w:ascii="Arial" w:hAnsi="Arial" w:cs="Arial"/>
              </w:rPr>
              <w:t>Mit</w:t>
            </w:r>
            <w:r w:rsidR="00F455AC">
              <w:rPr>
                <w:rFonts w:ascii="Arial" w:hAnsi="Arial" w:cs="Arial"/>
              </w:rPr>
              <w:t>wirkung bei der Eröffnung und Verwaltung von Konten und Karten</w:t>
            </w:r>
          </w:p>
        </w:tc>
      </w:tr>
      <w:tr w:rsidR="00C018E4" w:rsidRPr="00C63BDB" w14:paraId="5178A3D0" w14:textId="77777777" w:rsidTr="004E6E01">
        <w:trPr>
          <w:trHeight w:val="23"/>
        </w:trPr>
        <w:tc>
          <w:tcPr>
            <w:tcW w:w="2116" w:type="dxa"/>
          </w:tcPr>
          <w:p w14:paraId="02858F79" w14:textId="77777777" w:rsidR="00372F7B" w:rsidRPr="00C63BDB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58DDD671" w14:textId="5FC95E73" w:rsidR="00372F7B" w:rsidRPr="001454CC" w:rsidRDefault="009F7F95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1454CC">
              <w:rPr>
                <w:rFonts w:ascii="Arial" w:hAnsi="Arial" w:cs="Arial"/>
              </w:rPr>
              <w:t>Unterstützung bei der Bearbeitung von Überweisungen und Kontodaten im IT-System</w:t>
            </w:r>
          </w:p>
        </w:tc>
      </w:tr>
      <w:tr w:rsidR="002508C2" w:rsidRPr="00C63BDB" w14:paraId="5905F916" w14:textId="77777777" w:rsidTr="00F858E4">
        <w:trPr>
          <w:trHeight w:val="567"/>
        </w:trPr>
        <w:tc>
          <w:tcPr>
            <w:tcW w:w="9062" w:type="dxa"/>
            <w:gridSpan w:val="3"/>
            <w:vAlign w:val="bottom"/>
          </w:tcPr>
          <w:p w14:paraId="7800FD65" w14:textId="44B06544" w:rsidR="002508C2" w:rsidRPr="00C63BDB" w:rsidRDefault="00542263" w:rsidP="00542263">
            <w:pPr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C63BDB">
              <w:rPr>
                <w:rFonts w:ascii="Arial" w:hAnsi="Arial" w:cs="Arial"/>
                <w:b/>
                <w:sz w:val="32"/>
                <w:szCs w:val="32"/>
              </w:rPr>
              <w:t>EXTRACURRICULARES ENGAGEMENT</w:t>
            </w:r>
          </w:p>
        </w:tc>
      </w:tr>
      <w:tr w:rsidR="004D6F63" w:rsidRPr="00C63BDB" w14:paraId="6E9BE111" w14:textId="77777777" w:rsidTr="00AE3381">
        <w:trPr>
          <w:trHeight w:val="340"/>
        </w:trPr>
        <w:tc>
          <w:tcPr>
            <w:tcW w:w="2116" w:type="dxa"/>
            <w:vAlign w:val="bottom"/>
          </w:tcPr>
          <w:p w14:paraId="0F4BCCDC" w14:textId="0C388F5D" w:rsidR="004D6F63" w:rsidRPr="00C63BDB" w:rsidRDefault="00766BB1" w:rsidP="004D6F63">
            <w:pPr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color w:val="000000"/>
              </w:rPr>
              <w:t>07</w:t>
            </w:r>
            <w:r w:rsidR="004D6F63" w:rsidRPr="00C63BDB">
              <w:rPr>
                <w:rFonts w:ascii="Arial" w:hAnsi="Arial" w:cs="Arial"/>
                <w:color w:val="000000"/>
              </w:rPr>
              <w:t>/20</w:t>
            </w:r>
            <w:r w:rsidRPr="00C63BDB">
              <w:rPr>
                <w:rFonts w:ascii="Arial" w:hAnsi="Arial" w:cs="Arial"/>
                <w:color w:val="000000"/>
              </w:rPr>
              <w:t>26</w:t>
            </w:r>
            <w:r w:rsidR="004D6F63" w:rsidRPr="00C63BDB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6946" w:type="dxa"/>
            <w:gridSpan w:val="2"/>
            <w:vAlign w:val="bottom"/>
          </w:tcPr>
          <w:p w14:paraId="69FECA18" w14:textId="4407823C" w:rsidR="004D6F63" w:rsidRPr="00C63BDB" w:rsidRDefault="001B60B2" w:rsidP="004D6F63">
            <w:pPr>
              <w:rPr>
                <w:rFonts w:ascii="Arial" w:hAnsi="Arial" w:cs="Arial"/>
                <w:b/>
              </w:rPr>
            </w:pPr>
            <w:r w:rsidRPr="00C63BDB">
              <w:rPr>
                <w:rFonts w:ascii="Arial" w:hAnsi="Arial" w:cs="Arial"/>
                <w:b/>
              </w:rPr>
              <w:t>Universität St.Gallen (HSG)</w:t>
            </w:r>
            <w:r w:rsidR="004D6F63" w:rsidRPr="00C63BDB">
              <w:rPr>
                <w:rFonts w:ascii="Arial" w:hAnsi="Arial" w:cs="Arial"/>
                <w:bCs/>
              </w:rPr>
              <w:t>,</w:t>
            </w:r>
            <w:r w:rsidRPr="00C63BDB">
              <w:rPr>
                <w:rFonts w:ascii="Arial" w:hAnsi="Arial" w:cs="Arial"/>
                <w:bCs/>
              </w:rPr>
              <w:t xml:space="preserve"> St.Gallen</w:t>
            </w:r>
          </w:p>
        </w:tc>
      </w:tr>
      <w:tr w:rsidR="004D6F63" w:rsidRPr="00C63BDB" w14:paraId="49F04C33" w14:textId="77777777" w:rsidTr="004E6E01">
        <w:trPr>
          <w:trHeight w:val="23"/>
        </w:trPr>
        <w:tc>
          <w:tcPr>
            <w:tcW w:w="2116" w:type="dxa"/>
          </w:tcPr>
          <w:p w14:paraId="6D164E05" w14:textId="77777777" w:rsidR="004D6F63" w:rsidRPr="00C63BDB" w:rsidRDefault="004D6F63" w:rsidP="004D6F6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2"/>
          </w:tcPr>
          <w:p w14:paraId="0BBC17F8" w14:textId="40D51E7F" w:rsidR="004D6F63" w:rsidRPr="00C63BDB" w:rsidRDefault="004D6F63" w:rsidP="004D6F63">
            <w:pPr>
              <w:rPr>
                <w:rFonts w:ascii="Arial" w:hAnsi="Arial" w:cs="Arial"/>
                <w:b/>
              </w:rPr>
            </w:pPr>
            <w:r w:rsidRPr="00C63BDB">
              <w:rPr>
                <w:rFonts w:ascii="Arial" w:hAnsi="Arial" w:cs="Arial"/>
                <w:i/>
                <w:iCs/>
                <w:color w:val="000000"/>
              </w:rPr>
              <w:t>Mitglied de</w:t>
            </w:r>
            <w:r w:rsidR="0020234D" w:rsidRPr="00C63BDB">
              <w:rPr>
                <w:rFonts w:ascii="Arial" w:hAnsi="Arial" w:cs="Arial"/>
                <w:i/>
                <w:iCs/>
                <w:color w:val="000000"/>
              </w:rPr>
              <w:t>s Consulting Club</w:t>
            </w:r>
          </w:p>
        </w:tc>
      </w:tr>
      <w:tr w:rsidR="004D6F63" w:rsidRPr="00C63BDB" w14:paraId="4C807B93" w14:textId="77777777" w:rsidTr="004E6E01">
        <w:trPr>
          <w:trHeight w:val="23"/>
        </w:trPr>
        <w:tc>
          <w:tcPr>
            <w:tcW w:w="2116" w:type="dxa"/>
          </w:tcPr>
          <w:p w14:paraId="22A828D4" w14:textId="77777777" w:rsidR="004D6F63" w:rsidRPr="00C63BDB" w:rsidRDefault="004D6F63" w:rsidP="004D6F6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2"/>
          </w:tcPr>
          <w:p w14:paraId="283320DD" w14:textId="7B2063DC" w:rsidR="004D6F63" w:rsidRPr="00C63BDB" w:rsidRDefault="004D6F63" w:rsidP="00CA2F8F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/>
              </w:rPr>
            </w:pPr>
          </w:p>
        </w:tc>
      </w:tr>
      <w:tr w:rsidR="004D6F63" w:rsidRPr="00C63BDB" w14:paraId="4555D6F9" w14:textId="77777777" w:rsidTr="004E6E01">
        <w:trPr>
          <w:trHeight w:val="23"/>
        </w:trPr>
        <w:tc>
          <w:tcPr>
            <w:tcW w:w="2116" w:type="dxa"/>
          </w:tcPr>
          <w:p w14:paraId="7811A691" w14:textId="77777777" w:rsidR="004D6F63" w:rsidRPr="00C63BDB" w:rsidRDefault="004D6F63" w:rsidP="004D6F63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2"/>
          </w:tcPr>
          <w:p w14:paraId="583005A8" w14:textId="2E0E7161" w:rsidR="004D6F63" w:rsidRPr="00C63BDB" w:rsidRDefault="004D6F63" w:rsidP="00CA2F8F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  <w:b/>
              </w:rPr>
            </w:pPr>
          </w:p>
        </w:tc>
      </w:tr>
      <w:tr w:rsidR="00AC7D8B" w:rsidRPr="00C63BDB" w14:paraId="2479FE1D" w14:textId="77777777" w:rsidTr="00AE3381">
        <w:trPr>
          <w:trHeight w:val="340"/>
        </w:trPr>
        <w:tc>
          <w:tcPr>
            <w:tcW w:w="2116" w:type="dxa"/>
            <w:vAlign w:val="bottom"/>
          </w:tcPr>
          <w:p w14:paraId="5531A253" w14:textId="02864F58" w:rsidR="00AC7D8B" w:rsidRPr="00C63BDB" w:rsidRDefault="005A0E72" w:rsidP="00723643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color w:val="000000"/>
              </w:rPr>
              <w:t>09</w:t>
            </w:r>
            <w:r w:rsidR="00AC7D8B" w:rsidRPr="00C63BDB">
              <w:rPr>
                <w:rFonts w:ascii="Arial" w:hAnsi="Arial" w:cs="Arial"/>
                <w:color w:val="000000"/>
              </w:rPr>
              <w:t>/20</w:t>
            </w:r>
            <w:r w:rsidRPr="00C63BDB">
              <w:rPr>
                <w:rFonts w:ascii="Arial" w:hAnsi="Arial" w:cs="Arial"/>
                <w:color w:val="000000"/>
              </w:rPr>
              <w:t>26</w:t>
            </w:r>
            <w:r w:rsidR="00AC7D8B" w:rsidRPr="00C63BDB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6946" w:type="dxa"/>
            <w:gridSpan w:val="2"/>
            <w:vAlign w:val="bottom"/>
          </w:tcPr>
          <w:p w14:paraId="1A82BC2E" w14:textId="5B0F0E3A" w:rsidR="00AC7D8B" w:rsidRPr="00C63BDB" w:rsidRDefault="001B60B2" w:rsidP="00AC7D8B">
            <w:pPr>
              <w:rPr>
                <w:rFonts w:ascii="Arial" w:hAnsi="Arial" w:cs="Arial"/>
                <w:iCs/>
              </w:rPr>
            </w:pPr>
            <w:r w:rsidRPr="00C63BDB">
              <w:rPr>
                <w:rFonts w:ascii="Arial" w:hAnsi="Arial" w:cs="Arial"/>
                <w:b/>
              </w:rPr>
              <w:t>Universität St.Gallen (HSG)</w:t>
            </w:r>
            <w:r w:rsidR="00AC7D8B" w:rsidRPr="00C63BDB">
              <w:rPr>
                <w:rFonts w:ascii="Arial" w:hAnsi="Arial" w:cs="Arial"/>
                <w:bCs/>
              </w:rPr>
              <w:t>,</w:t>
            </w:r>
            <w:r w:rsidRPr="00C63BDB">
              <w:rPr>
                <w:rFonts w:ascii="Arial" w:hAnsi="Arial" w:cs="Arial"/>
                <w:bCs/>
              </w:rPr>
              <w:t xml:space="preserve"> St.Gallen</w:t>
            </w:r>
          </w:p>
        </w:tc>
      </w:tr>
      <w:tr w:rsidR="00C018E4" w:rsidRPr="00C63BDB" w14:paraId="060CDF6F" w14:textId="77777777" w:rsidTr="004E6E01">
        <w:trPr>
          <w:trHeight w:val="23"/>
        </w:trPr>
        <w:tc>
          <w:tcPr>
            <w:tcW w:w="2116" w:type="dxa"/>
          </w:tcPr>
          <w:p w14:paraId="77166A5C" w14:textId="77777777" w:rsidR="00372F7B" w:rsidRPr="00C63BDB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0F8896C6" w14:textId="54A834CD" w:rsidR="00372F7B" w:rsidRPr="00C63BDB" w:rsidRDefault="00372F7B">
            <w:pPr>
              <w:rPr>
                <w:rFonts w:ascii="Arial" w:hAnsi="Arial" w:cs="Arial"/>
                <w:i/>
                <w:iCs/>
              </w:rPr>
            </w:pPr>
            <w:r w:rsidRPr="00C63BDB">
              <w:rPr>
                <w:rFonts w:ascii="Arial" w:hAnsi="Arial" w:cs="Arial"/>
                <w:i/>
                <w:iCs/>
                <w:color w:val="000000"/>
              </w:rPr>
              <w:t>Mitglie</w:t>
            </w:r>
            <w:r w:rsidR="00DC7CB8" w:rsidRPr="00C63BDB">
              <w:rPr>
                <w:rFonts w:ascii="Arial" w:hAnsi="Arial" w:cs="Arial"/>
                <w:i/>
                <w:iCs/>
                <w:color w:val="000000"/>
              </w:rPr>
              <w:t>d des PEVC</w:t>
            </w:r>
            <w:r w:rsidR="0020234D" w:rsidRPr="00C63BDB">
              <w:rPr>
                <w:rFonts w:ascii="Arial" w:hAnsi="Arial" w:cs="Arial"/>
                <w:i/>
                <w:iCs/>
                <w:color w:val="000000"/>
              </w:rPr>
              <w:t xml:space="preserve"> Club</w:t>
            </w:r>
          </w:p>
        </w:tc>
      </w:tr>
      <w:tr w:rsidR="00C018E4" w:rsidRPr="00C63BDB" w14:paraId="372B441B" w14:textId="77777777" w:rsidTr="004E6E01">
        <w:trPr>
          <w:trHeight w:val="23"/>
        </w:trPr>
        <w:tc>
          <w:tcPr>
            <w:tcW w:w="2116" w:type="dxa"/>
          </w:tcPr>
          <w:p w14:paraId="36E44CF6" w14:textId="77777777" w:rsidR="00723643" w:rsidRPr="00C63BDB" w:rsidRDefault="00723643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6F695693" w14:textId="63BAB3D7" w:rsidR="00723643" w:rsidRPr="00C63BDB" w:rsidRDefault="00723643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</w:tr>
      <w:tr w:rsidR="00C018E4" w:rsidRPr="00C63BDB" w14:paraId="0777D577" w14:textId="77777777" w:rsidTr="004E6E01">
        <w:trPr>
          <w:trHeight w:val="23"/>
        </w:trPr>
        <w:tc>
          <w:tcPr>
            <w:tcW w:w="2116" w:type="dxa"/>
          </w:tcPr>
          <w:p w14:paraId="11E09FA5" w14:textId="77777777" w:rsidR="00723643" w:rsidRPr="00C63BDB" w:rsidRDefault="00723643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71593CA1" w14:textId="3454A36E" w:rsidR="00723643" w:rsidRPr="00C63BDB" w:rsidRDefault="00723643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</w:p>
        </w:tc>
      </w:tr>
      <w:tr w:rsidR="00AC7D8B" w:rsidRPr="00C63BDB" w14:paraId="793F0D84" w14:textId="77777777" w:rsidTr="00AE3381">
        <w:trPr>
          <w:trHeight w:val="340"/>
        </w:trPr>
        <w:tc>
          <w:tcPr>
            <w:tcW w:w="2116" w:type="dxa"/>
            <w:vAlign w:val="bottom"/>
          </w:tcPr>
          <w:p w14:paraId="1B86188B" w14:textId="6655126F" w:rsidR="00AC7D8B" w:rsidRPr="00C63BDB" w:rsidRDefault="00260130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color w:val="000000"/>
              </w:rPr>
              <w:t>12</w:t>
            </w:r>
            <w:r w:rsidR="00AC7D8B" w:rsidRPr="00C63BDB">
              <w:rPr>
                <w:rFonts w:ascii="Arial" w:hAnsi="Arial" w:cs="Arial"/>
                <w:color w:val="000000"/>
              </w:rPr>
              <w:t>/20</w:t>
            </w:r>
            <w:r w:rsidRPr="00C63BDB">
              <w:rPr>
                <w:rFonts w:ascii="Arial" w:hAnsi="Arial" w:cs="Arial"/>
                <w:color w:val="000000"/>
              </w:rPr>
              <w:t>22</w:t>
            </w:r>
            <w:r w:rsidR="00AC7D8B" w:rsidRPr="00C63BDB">
              <w:rPr>
                <w:rFonts w:ascii="Arial" w:hAnsi="Arial" w:cs="Arial"/>
                <w:color w:val="000000"/>
              </w:rPr>
              <w:t xml:space="preserve"> – </w:t>
            </w:r>
            <w:r w:rsidRPr="00C63BDB">
              <w:rPr>
                <w:rFonts w:ascii="Arial" w:hAnsi="Arial" w:cs="Arial"/>
                <w:color w:val="000000"/>
              </w:rPr>
              <w:t>06/2022</w:t>
            </w:r>
            <w:r w:rsidR="00AC7D8B" w:rsidRPr="00C63BDB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6946" w:type="dxa"/>
            <w:gridSpan w:val="2"/>
            <w:vAlign w:val="bottom"/>
          </w:tcPr>
          <w:p w14:paraId="02686032" w14:textId="15AA4601" w:rsidR="00AC7D8B" w:rsidRPr="00C63BDB" w:rsidRDefault="001232FA" w:rsidP="00AC7D8B">
            <w:pPr>
              <w:rPr>
                <w:rFonts w:ascii="Arial" w:hAnsi="Arial" w:cs="Arial"/>
                <w:iCs/>
                <w:color w:val="000000"/>
              </w:rPr>
            </w:pPr>
            <w:r w:rsidRPr="00C63BDB">
              <w:rPr>
                <w:rFonts w:ascii="Arial" w:hAnsi="Arial" w:cs="Arial"/>
                <w:b/>
              </w:rPr>
              <w:t>Kantonsschule am Burggraben</w:t>
            </w:r>
            <w:r w:rsidR="00AC7D8B" w:rsidRPr="00C63BDB">
              <w:rPr>
                <w:rFonts w:ascii="Arial" w:hAnsi="Arial" w:cs="Arial"/>
                <w:bCs/>
              </w:rPr>
              <w:t xml:space="preserve">, </w:t>
            </w:r>
            <w:r w:rsidRPr="00C63BDB">
              <w:rPr>
                <w:rFonts w:ascii="Arial" w:hAnsi="Arial" w:cs="Arial"/>
                <w:bCs/>
              </w:rPr>
              <w:t>St.Gallen</w:t>
            </w:r>
          </w:p>
        </w:tc>
      </w:tr>
      <w:tr w:rsidR="00C018E4" w:rsidRPr="00C63BDB" w14:paraId="792A0086" w14:textId="77777777" w:rsidTr="00B30057">
        <w:trPr>
          <w:trHeight w:val="23"/>
        </w:trPr>
        <w:tc>
          <w:tcPr>
            <w:tcW w:w="2116" w:type="dxa"/>
          </w:tcPr>
          <w:p w14:paraId="0269F0F4" w14:textId="77777777" w:rsidR="00C018E4" w:rsidRPr="00C63BDB" w:rsidRDefault="00C018E4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354D7FBB" w14:textId="6E81D40D" w:rsidR="00C018E4" w:rsidRPr="00C63BDB" w:rsidRDefault="00197392" w:rsidP="00C018E4">
            <w:pPr>
              <w:rPr>
                <w:rFonts w:ascii="Arial" w:hAnsi="Arial" w:cs="Arial"/>
                <w:i/>
                <w:iCs/>
                <w:color w:val="000000"/>
              </w:rPr>
            </w:pPr>
            <w:r w:rsidRPr="00C63BDB">
              <w:rPr>
                <w:rFonts w:ascii="Arial" w:hAnsi="Arial" w:cs="Arial"/>
                <w:i/>
                <w:iCs/>
                <w:color w:val="000000"/>
              </w:rPr>
              <w:t>Klass</w:t>
            </w:r>
            <w:r w:rsidR="00DC7CB8" w:rsidRPr="00C63BDB">
              <w:rPr>
                <w:rFonts w:ascii="Arial" w:hAnsi="Arial" w:cs="Arial"/>
                <w:i/>
                <w:iCs/>
                <w:color w:val="000000"/>
              </w:rPr>
              <w:t>enkassierer</w:t>
            </w:r>
          </w:p>
        </w:tc>
      </w:tr>
      <w:tr w:rsidR="00C018E4" w:rsidRPr="00C63BDB" w14:paraId="0610C49B" w14:textId="77777777" w:rsidTr="004E6E01">
        <w:trPr>
          <w:trHeight w:val="23"/>
        </w:trPr>
        <w:tc>
          <w:tcPr>
            <w:tcW w:w="2116" w:type="dxa"/>
          </w:tcPr>
          <w:p w14:paraId="72DE6FB0" w14:textId="77777777" w:rsidR="00C018E4" w:rsidRPr="00C63BDB" w:rsidRDefault="00C018E4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5A6F976B" w14:textId="02E88ACF" w:rsidR="00C018E4" w:rsidRPr="00C63BDB" w:rsidRDefault="000D5AC8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color w:val="000000"/>
              </w:rPr>
              <w:t>Verwaltung der Klassenfinanzen</w:t>
            </w:r>
          </w:p>
        </w:tc>
      </w:tr>
      <w:tr w:rsidR="00C018E4" w:rsidRPr="00C63BDB" w14:paraId="72A149E3" w14:textId="77777777" w:rsidTr="004E6E01">
        <w:trPr>
          <w:trHeight w:val="23"/>
        </w:trPr>
        <w:tc>
          <w:tcPr>
            <w:tcW w:w="2116" w:type="dxa"/>
          </w:tcPr>
          <w:p w14:paraId="1D25F2D0" w14:textId="77777777" w:rsidR="00C018E4" w:rsidRPr="00C63BDB" w:rsidRDefault="00C018E4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53E0D03B" w14:textId="2D4AD46C" w:rsidR="00C018E4" w:rsidRPr="00C63BDB" w:rsidRDefault="000D5AC8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color w:val="000000"/>
              </w:rPr>
              <w:t>Erste finanzbuchhalterische Erfahrungen</w:t>
            </w:r>
          </w:p>
        </w:tc>
      </w:tr>
      <w:tr w:rsidR="00E64FF5" w:rsidRPr="00C63BDB" w14:paraId="1C2EDF95" w14:textId="77777777" w:rsidTr="004E6E01">
        <w:trPr>
          <w:trHeight w:val="23"/>
        </w:trPr>
        <w:tc>
          <w:tcPr>
            <w:tcW w:w="2116" w:type="dxa"/>
          </w:tcPr>
          <w:p w14:paraId="2D7DC90A" w14:textId="77777777" w:rsidR="00E64FF5" w:rsidRPr="00C63BDB" w:rsidRDefault="00E64FF5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2"/>
          </w:tcPr>
          <w:p w14:paraId="4D965B06" w14:textId="7F7590F8" w:rsidR="00E64FF5" w:rsidRPr="00C63BDB" w:rsidRDefault="000D5AC8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color w:val="000000"/>
              </w:rPr>
              <w:t xml:space="preserve">Zahlung und </w:t>
            </w:r>
            <w:r w:rsidR="009F7F95" w:rsidRPr="00C63BDB">
              <w:rPr>
                <w:rFonts w:ascii="Arial" w:hAnsi="Arial" w:cs="Arial"/>
                <w:color w:val="000000"/>
              </w:rPr>
              <w:t>Koordinierung von Klassenzahlungen</w:t>
            </w:r>
          </w:p>
        </w:tc>
      </w:tr>
      <w:tr w:rsidR="002508C2" w:rsidRPr="00C63BDB" w14:paraId="482569A2" w14:textId="77777777" w:rsidTr="00F858E4">
        <w:trPr>
          <w:trHeight w:val="567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4153109D" w:rsidR="002508C2" w:rsidRPr="00C63BDB" w:rsidRDefault="00542263" w:rsidP="00542263">
            <w:pPr>
              <w:jc w:val="center"/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C63BDB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AC7D8B" w:rsidRPr="00C63BDB" w14:paraId="2B257790" w14:textId="77777777" w:rsidTr="00E978DB">
        <w:trPr>
          <w:trHeight w:val="624"/>
        </w:trPr>
        <w:tc>
          <w:tcPr>
            <w:tcW w:w="9062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14AF251D" w:rsidR="00AC7D8B" w:rsidRPr="00C63BDB" w:rsidRDefault="00AC7D8B" w:rsidP="00D04911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  <w:b/>
                <w:bCs/>
              </w:rPr>
              <w:t>Sprachkenntnisse:</w:t>
            </w:r>
            <w:r w:rsidRPr="00C63BDB">
              <w:rPr>
                <w:rFonts w:ascii="Arial" w:hAnsi="Arial" w:cs="Arial"/>
              </w:rPr>
              <w:t xml:space="preserve"> </w:t>
            </w:r>
            <w:r w:rsidRPr="00C63BDB">
              <w:rPr>
                <w:rFonts w:ascii="Arial" w:hAnsi="Arial" w:cs="Arial"/>
                <w:color w:val="000000"/>
              </w:rPr>
              <w:t>Deutsch (Muttersprache), Englisch (</w:t>
            </w:r>
            <w:r w:rsidR="00D04911" w:rsidRPr="00C63BDB">
              <w:rPr>
                <w:rFonts w:ascii="Arial" w:hAnsi="Arial" w:cs="Arial"/>
                <w:color w:val="000000"/>
              </w:rPr>
              <w:t>Verhandlungssicher</w:t>
            </w:r>
            <w:r w:rsidRPr="00C63BDB">
              <w:rPr>
                <w:rFonts w:ascii="Arial" w:hAnsi="Arial" w:cs="Arial"/>
                <w:color w:val="000000"/>
              </w:rPr>
              <w:t xml:space="preserve">), Französisch </w:t>
            </w:r>
            <w:r w:rsidR="00D04911" w:rsidRPr="00C63BDB">
              <w:rPr>
                <w:rFonts w:ascii="Arial" w:hAnsi="Arial" w:cs="Arial"/>
                <w:color w:val="000000"/>
              </w:rPr>
              <w:t>(Gute Kenntnisse</w:t>
            </w:r>
            <w:r w:rsidRPr="00C63BDB">
              <w:rPr>
                <w:rFonts w:ascii="Arial" w:hAnsi="Arial" w:cs="Arial"/>
                <w:color w:val="000000"/>
              </w:rPr>
              <w:t>)</w:t>
            </w:r>
            <w:r w:rsidR="00D04911" w:rsidRPr="00C63BDB">
              <w:rPr>
                <w:rFonts w:ascii="Arial" w:hAnsi="Arial" w:cs="Arial"/>
                <w:color w:val="000000"/>
              </w:rPr>
              <w:t>, Spanisch (Gute Kenntnisse)</w:t>
            </w:r>
          </w:p>
        </w:tc>
      </w:tr>
      <w:tr w:rsidR="00AC7D8B" w:rsidRPr="00C63BDB" w14:paraId="45706C3F" w14:textId="77777777" w:rsidTr="00765D1C">
        <w:trPr>
          <w:trHeight w:val="397"/>
        </w:trPr>
        <w:tc>
          <w:tcPr>
            <w:tcW w:w="9062" w:type="dxa"/>
            <w:gridSpan w:val="3"/>
            <w:vAlign w:val="bottom"/>
          </w:tcPr>
          <w:p w14:paraId="60CA2168" w14:textId="5651D4A9" w:rsidR="00AC7D8B" w:rsidRPr="00C63BDB" w:rsidRDefault="00AC7D8B" w:rsidP="00AC7D8B">
            <w:pPr>
              <w:rPr>
                <w:rFonts w:ascii="Arial" w:hAnsi="Arial" w:cs="Arial"/>
                <w:lang w:val="en-US"/>
              </w:rPr>
            </w:pPr>
            <w:r w:rsidRPr="00C63BDB">
              <w:rPr>
                <w:rFonts w:ascii="Arial" w:hAnsi="Arial" w:cs="Arial"/>
                <w:b/>
                <w:bCs/>
                <w:lang w:val="en-US"/>
              </w:rPr>
              <w:t>IT-Kenntnisse:</w:t>
            </w:r>
            <w:r w:rsidRPr="00C63BDB">
              <w:rPr>
                <w:rFonts w:ascii="Arial" w:hAnsi="Arial" w:cs="Arial"/>
                <w:lang w:val="en-US"/>
              </w:rPr>
              <w:t xml:space="preserve"> </w:t>
            </w:r>
            <w:r w:rsidRPr="00C63BDB">
              <w:rPr>
                <w:rFonts w:ascii="Arial" w:hAnsi="Arial" w:cs="Arial"/>
                <w:color w:val="000000"/>
                <w:lang w:val="en-US"/>
              </w:rPr>
              <w:t>Microsoft Office (Word, Excel, PowerPoint, Outlook)</w:t>
            </w:r>
          </w:p>
        </w:tc>
      </w:tr>
      <w:tr w:rsidR="00AC7D8B" w:rsidRPr="00C63BDB" w14:paraId="70CB01B0" w14:textId="77777777" w:rsidTr="00D04911">
        <w:trPr>
          <w:trHeight w:val="397"/>
        </w:trPr>
        <w:tc>
          <w:tcPr>
            <w:tcW w:w="9062" w:type="dxa"/>
            <w:gridSpan w:val="3"/>
            <w:vAlign w:val="bottom"/>
          </w:tcPr>
          <w:p w14:paraId="598C2742" w14:textId="1077DA37" w:rsidR="00AC7D8B" w:rsidRPr="00C63BDB" w:rsidRDefault="00AC7D8B" w:rsidP="00AC7D8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C63BDB">
              <w:rPr>
                <w:rFonts w:ascii="Arial" w:hAnsi="Arial" w:cs="Arial"/>
                <w:b/>
                <w:bCs/>
              </w:rPr>
              <w:t>Interessen:</w:t>
            </w:r>
            <w:r w:rsidRPr="00C63BDB">
              <w:rPr>
                <w:rFonts w:ascii="Arial" w:hAnsi="Arial" w:cs="Arial"/>
              </w:rPr>
              <w:t xml:space="preserve"> </w:t>
            </w:r>
            <w:r w:rsidR="00460A5E" w:rsidRPr="00C63BDB">
              <w:rPr>
                <w:rFonts w:ascii="Arial" w:hAnsi="Arial" w:cs="Arial"/>
              </w:rPr>
              <w:t xml:space="preserve">Politik, </w:t>
            </w:r>
            <w:r w:rsidR="00631DF7">
              <w:rPr>
                <w:rFonts w:ascii="Arial" w:hAnsi="Arial" w:cs="Arial"/>
              </w:rPr>
              <w:t>G</w:t>
            </w:r>
            <w:r w:rsidR="00460A5E" w:rsidRPr="00C63BDB">
              <w:rPr>
                <w:rFonts w:ascii="Arial" w:hAnsi="Arial" w:cs="Arial"/>
              </w:rPr>
              <w:t xml:space="preserve">eschichte, </w:t>
            </w:r>
            <w:r w:rsidR="00CD5D99" w:rsidRPr="00C63BDB">
              <w:rPr>
                <w:rFonts w:ascii="Arial" w:hAnsi="Arial" w:cs="Arial"/>
              </w:rPr>
              <w:t>Fitness</w:t>
            </w:r>
          </w:p>
        </w:tc>
      </w:tr>
      <w:tr w:rsidR="00723643" w:rsidRPr="00C63BDB" w14:paraId="7F47F9D1" w14:textId="77777777" w:rsidTr="00E64FF5">
        <w:trPr>
          <w:trHeight w:val="964"/>
        </w:trPr>
        <w:tc>
          <w:tcPr>
            <w:tcW w:w="9062" w:type="dxa"/>
            <w:gridSpan w:val="3"/>
            <w:vAlign w:val="bottom"/>
          </w:tcPr>
          <w:p w14:paraId="370CC0AA" w14:textId="770A30AF" w:rsidR="00723643" w:rsidRPr="00C63BDB" w:rsidRDefault="00E67F64" w:rsidP="00723643">
            <w:pPr>
              <w:rPr>
                <w:rFonts w:ascii="Arial" w:hAnsi="Arial" w:cs="Arial"/>
              </w:rPr>
            </w:pPr>
            <w:r w:rsidRPr="00C63BDB">
              <w:rPr>
                <w:rFonts w:ascii="Arial" w:hAnsi="Arial" w:cs="Arial"/>
              </w:rPr>
              <w:t>St.Gallen</w:t>
            </w:r>
            <w:r w:rsidR="00723643" w:rsidRPr="00C63BDB">
              <w:rPr>
                <w:rFonts w:ascii="Arial" w:hAnsi="Arial" w:cs="Arial"/>
              </w:rPr>
              <w:t xml:space="preserve">, </w:t>
            </w:r>
            <w:r w:rsidRPr="00C63BDB">
              <w:rPr>
                <w:rFonts w:ascii="Arial" w:hAnsi="Arial" w:cs="Arial"/>
              </w:rPr>
              <w:t>28.09.2026</w:t>
            </w:r>
          </w:p>
        </w:tc>
      </w:tr>
    </w:tbl>
    <w:p w14:paraId="0747D2BF" w14:textId="21256CF4" w:rsidR="00723643" w:rsidRPr="00542263" w:rsidRDefault="00723643">
      <w:pPr>
        <w:rPr>
          <w:rFonts w:ascii="Arial" w:hAnsi="Arial" w:cs="Arial"/>
        </w:rPr>
      </w:pPr>
    </w:p>
    <w:sectPr w:rsidR="00723643" w:rsidRPr="00542263" w:rsidSect="00AC7D8B">
      <w:pgSz w:w="11906" w:h="16838"/>
      <w:pgMar w:top="1134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234AE5"/>
    <w:multiLevelType w:val="hybridMultilevel"/>
    <w:tmpl w:val="F9FE1A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396252">
    <w:abstractNumId w:val="3"/>
  </w:num>
  <w:num w:numId="2" w16cid:durableId="1630012590">
    <w:abstractNumId w:val="4"/>
  </w:num>
  <w:num w:numId="3" w16cid:durableId="822042345">
    <w:abstractNumId w:val="5"/>
  </w:num>
  <w:num w:numId="4" w16cid:durableId="1009408124">
    <w:abstractNumId w:val="0"/>
  </w:num>
  <w:num w:numId="5" w16cid:durableId="1900432703">
    <w:abstractNumId w:val="1"/>
  </w:num>
  <w:num w:numId="6" w16cid:durableId="1377974742">
    <w:abstractNumId w:val="2"/>
  </w:num>
  <w:num w:numId="7" w16cid:durableId="4392248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0D5AC8"/>
    <w:rsid w:val="001232FA"/>
    <w:rsid w:val="001454CC"/>
    <w:rsid w:val="00162A5A"/>
    <w:rsid w:val="00197392"/>
    <w:rsid w:val="001B60B2"/>
    <w:rsid w:val="001D4DCD"/>
    <w:rsid w:val="0020234D"/>
    <w:rsid w:val="0023054D"/>
    <w:rsid w:val="002508C2"/>
    <w:rsid w:val="00260130"/>
    <w:rsid w:val="00282DB0"/>
    <w:rsid w:val="002D4516"/>
    <w:rsid w:val="00314B7A"/>
    <w:rsid w:val="00372F7B"/>
    <w:rsid w:val="003A5CFF"/>
    <w:rsid w:val="00443668"/>
    <w:rsid w:val="00460A5E"/>
    <w:rsid w:val="00466B7D"/>
    <w:rsid w:val="00467B9F"/>
    <w:rsid w:val="004A54BA"/>
    <w:rsid w:val="004B7FD9"/>
    <w:rsid w:val="004D6F63"/>
    <w:rsid w:val="004E6E01"/>
    <w:rsid w:val="00507EA7"/>
    <w:rsid w:val="00542263"/>
    <w:rsid w:val="00554B6D"/>
    <w:rsid w:val="005A0E72"/>
    <w:rsid w:val="00631DF7"/>
    <w:rsid w:val="00632D5A"/>
    <w:rsid w:val="00636E6F"/>
    <w:rsid w:val="00693E09"/>
    <w:rsid w:val="006A626B"/>
    <w:rsid w:val="006B7F78"/>
    <w:rsid w:val="00723643"/>
    <w:rsid w:val="00733DA1"/>
    <w:rsid w:val="00763DCE"/>
    <w:rsid w:val="00766BB1"/>
    <w:rsid w:val="00785254"/>
    <w:rsid w:val="007966F0"/>
    <w:rsid w:val="007C4A7C"/>
    <w:rsid w:val="007C6A3C"/>
    <w:rsid w:val="007F5004"/>
    <w:rsid w:val="008115B5"/>
    <w:rsid w:val="00814F18"/>
    <w:rsid w:val="00873040"/>
    <w:rsid w:val="008B0FC0"/>
    <w:rsid w:val="008D73D5"/>
    <w:rsid w:val="009F04AB"/>
    <w:rsid w:val="009F4C2E"/>
    <w:rsid w:val="009F7F95"/>
    <w:rsid w:val="00A62A2F"/>
    <w:rsid w:val="00AB2A5A"/>
    <w:rsid w:val="00AC7D8B"/>
    <w:rsid w:val="00AE3381"/>
    <w:rsid w:val="00B15F38"/>
    <w:rsid w:val="00B30057"/>
    <w:rsid w:val="00B359DB"/>
    <w:rsid w:val="00B5178D"/>
    <w:rsid w:val="00B90595"/>
    <w:rsid w:val="00B97271"/>
    <w:rsid w:val="00BD640A"/>
    <w:rsid w:val="00C018E4"/>
    <w:rsid w:val="00C066FA"/>
    <w:rsid w:val="00C44441"/>
    <w:rsid w:val="00C627E8"/>
    <w:rsid w:val="00C63BDB"/>
    <w:rsid w:val="00C834EC"/>
    <w:rsid w:val="00C96466"/>
    <w:rsid w:val="00CA2F8F"/>
    <w:rsid w:val="00CA4DBB"/>
    <w:rsid w:val="00CD5D99"/>
    <w:rsid w:val="00CF31EE"/>
    <w:rsid w:val="00D04911"/>
    <w:rsid w:val="00D10083"/>
    <w:rsid w:val="00DC7CB8"/>
    <w:rsid w:val="00DF14AC"/>
    <w:rsid w:val="00E2358E"/>
    <w:rsid w:val="00E431ED"/>
    <w:rsid w:val="00E64FF5"/>
    <w:rsid w:val="00E67F64"/>
    <w:rsid w:val="00E978DB"/>
    <w:rsid w:val="00EB5816"/>
    <w:rsid w:val="00EC7ECA"/>
    <w:rsid w:val="00F11BEF"/>
    <w:rsid w:val="00F21887"/>
    <w:rsid w:val="00F258E7"/>
    <w:rsid w:val="00F345E3"/>
    <w:rsid w:val="00F455AC"/>
    <w:rsid w:val="00F80053"/>
    <w:rsid w:val="00F858E4"/>
    <w:rsid w:val="00F914E9"/>
    <w:rsid w:val="00F956F6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Richter, CarlosAlberto</cp:lastModifiedBy>
  <cp:revision>51</cp:revision>
  <dcterms:created xsi:type="dcterms:W3CDTF">2026-09-20T13:08:00Z</dcterms:created>
  <dcterms:modified xsi:type="dcterms:W3CDTF">2026-09-30T07:28:00Z</dcterms:modified>
</cp:coreProperties>
</file>