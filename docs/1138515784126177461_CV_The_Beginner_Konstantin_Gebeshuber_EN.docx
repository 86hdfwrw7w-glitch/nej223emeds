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3413"/>
        <w:gridCol w:w="141"/>
        <w:gridCol w:w="142"/>
        <w:gridCol w:w="142"/>
        <w:gridCol w:w="425"/>
        <w:gridCol w:w="425"/>
        <w:gridCol w:w="1134"/>
        <w:gridCol w:w="284"/>
        <w:gridCol w:w="840"/>
      </w:tblGrid>
      <w:tr w:rsidR="002508C2" w14:paraId="5DF08F91" w14:textId="77777777" w:rsidTr="00B74574">
        <w:trPr>
          <w:trHeight w:val="850"/>
        </w:trPr>
        <w:tc>
          <w:tcPr>
            <w:tcW w:w="9062" w:type="dxa"/>
            <w:gridSpan w:val="10"/>
          </w:tcPr>
          <w:p w14:paraId="722A5AF6" w14:textId="5188C274" w:rsidR="002508C2" w:rsidRPr="00E64FF5" w:rsidRDefault="00D673FB" w:rsidP="0023405C">
            <w:pPr>
              <w:rPr>
                <w:rFonts w:ascii="Georgia" w:hAnsi="Georgia"/>
                <w:sz w:val="64"/>
                <w:szCs w:val="64"/>
              </w:rPr>
            </w:pPr>
            <w:commentRangeStart w:id="0"/>
            <w:r>
              <w:rPr>
                <w:rFonts w:ascii="Georgia" w:hAnsi="Georgia"/>
                <w:sz w:val="64"/>
                <w:szCs w:val="64"/>
              </w:rPr>
              <w:t>Konstantin</w:t>
            </w:r>
            <w:commentRangeEnd w:id="0"/>
            <w:r w:rsidR="00462DBB">
              <w:rPr>
                <w:rStyle w:val="Kommentarzeichen"/>
              </w:rPr>
              <w:commentReference w:id="0"/>
            </w:r>
            <w:r>
              <w:rPr>
                <w:rFonts w:ascii="Georgia" w:hAnsi="Georgia"/>
                <w:sz w:val="64"/>
                <w:szCs w:val="64"/>
              </w:rPr>
              <w:t xml:space="preserve"> Gebeshuber</w:t>
            </w:r>
          </w:p>
        </w:tc>
      </w:tr>
      <w:tr w:rsidR="00814F18" w14:paraId="29A4F061" w14:textId="77777777" w:rsidTr="000003AC">
        <w:trPr>
          <w:trHeight w:val="510"/>
        </w:trPr>
        <w:tc>
          <w:tcPr>
            <w:tcW w:w="5812" w:type="dxa"/>
            <w:gridSpan w:val="4"/>
            <w:tcBorders>
              <w:bottom w:val="single" w:sz="4" w:space="0" w:color="auto"/>
            </w:tcBorders>
            <w:vAlign w:val="bottom"/>
          </w:tcPr>
          <w:p w14:paraId="1576CCFF" w14:textId="17AC592F" w:rsidR="00814F18" w:rsidRPr="002508C2" w:rsidRDefault="00577E9F" w:rsidP="0023405C">
            <w:pPr>
              <w:rPr>
                <w:rFonts w:ascii="Georgia" w:hAnsi="Georgia"/>
                <w:b/>
                <w:smallCaps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Personal Information</w:t>
            </w:r>
          </w:p>
        </w:tc>
        <w:tc>
          <w:tcPr>
            <w:tcW w:w="3250" w:type="dxa"/>
            <w:gridSpan w:val="6"/>
            <w:tcBorders>
              <w:bottom w:val="single" w:sz="4" w:space="0" w:color="auto"/>
            </w:tcBorders>
            <w:vAlign w:val="bottom"/>
          </w:tcPr>
          <w:p w14:paraId="70C0A5C8" w14:textId="4D62C99D" w:rsidR="00814F18" w:rsidRPr="002508C2" w:rsidRDefault="00814F18" w:rsidP="0023405C">
            <w:pPr>
              <w:rPr>
                <w:rFonts w:ascii="Georgia" w:hAnsi="Georgia"/>
                <w:b/>
                <w:smallCaps/>
              </w:rPr>
            </w:pPr>
          </w:p>
        </w:tc>
      </w:tr>
      <w:tr w:rsidR="00C018E4" w14:paraId="7E507145" w14:textId="77777777" w:rsidTr="000003AC">
        <w:trPr>
          <w:trHeight w:val="34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37A6837E" w14:textId="5E8E960A" w:rsidR="007966F0" w:rsidRPr="002508C2" w:rsidRDefault="00577E9F" w:rsidP="0023405C">
            <w:pPr>
              <w:rPr>
                <w:rFonts w:ascii="Georgia" w:hAnsi="Georgia"/>
              </w:rPr>
            </w:pPr>
            <w:r w:rsidRPr="000003AC">
              <w:rPr>
                <w:rFonts w:ascii="Georgia" w:hAnsi="Georgia"/>
                <w:lang w:val="en-GB"/>
              </w:rPr>
              <w:t>Ad</w:t>
            </w:r>
            <w:r w:rsidR="003A4B78" w:rsidRPr="000003AC">
              <w:rPr>
                <w:rFonts w:ascii="Georgia" w:hAnsi="Georgia"/>
                <w:lang w:val="en-GB"/>
              </w:rPr>
              <w:t>d</w:t>
            </w:r>
            <w:r w:rsidRPr="000003AC">
              <w:rPr>
                <w:rFonts w:ascii="Georgia" w:hAnsi="Georgia"/>
                <w:lang w:val="en-GB"/>
              </w:rPr>
              <w:t>ress</w:t>
            </w:r>
            <w:r w:rsidR="007966F0" w:rsidRPr="002508C2">
              <w:rPr>
                <w:rFonts w:ascii="Georgia" w:hAnsi="Georgia"/>
              </w:rPr>
              <w:t>:</w:t>
            </w:r>
          </w:p>
        </w:tc>
        <w:tc>
          <w:tcPr>
            <w:tcW w:w="6106" w:type="dxa"/>
            <w:gridSpan w:val="8"/>
            <w:tcBorders>
              <w:top w:val="single" w:sz="4" w:space="0" w:color="auto"/>
            </w:tcBorders>
            <w:vAlign w:val="bottom"/>
          </w:tcPr>
          <w:p w14:paraId="08E9C253" w14:textId="7F5167F4" w:rsidR="007966F0" w:rsidRPr="00B74574" w:rsidRDefault="00D673FB" w:rsidP="0023405C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Stanglalmweg 8</w:t>
            </w:r>
            <w:r w:rsidR="00EB5816">
              <w:rPr>
                <w:rFonts w:ascii="Georgia" w:hAnsi="Georgia" w:cs="Georgia"/>
                <w:color w:val="000000"/>
              </w:rPr>
              <w:t>,</w:t>
            </w:r>
            <w:r w:rsidR="00B74574">
              <w:rPr>
                <w:rFonts w:ascii="Georgia" w:hAnsi="Georgia" w:cs="Georgia"/>
                <w:color w:val="000000"/>
              </w:rPr>
              <w:t xml:space="preserve"> </w:t>
            </w:r>
            <w:r>
              <w:rPr>
                <w:rFonts w:ascii="Georgia" w:hAnsi="Georgia" w:cs="Georgia"/>
                <w:color w:val="000000"/>
              </w:rPr>
              <w:t>8661</w:t>
            </w:r>
            <w:r w:rsidR="00EB5816">
              <w:rPr>
                <w:rFonts w:ascii="Georgia" w:hAnsi="Georgia" w:cs="Georgia"/>
                <w:color w:val="000000"/>
              </w:rPr>
              <w:t xml:space="preserve"> </w:t>
            </w:r>
            <w:r>
              <w:rPr>
                <w:rFonts w:ascii="Georgia" w:hAnsi="Georgia" w:cs="Georgia"/>
                <w:color w:val="000000"/>
              </w:rPr>
              <w:t>St. Barbara</w:t>
            </w:r>
            <w:r w:rsidR="00B74574">
              <w:rPr>
                <w:rFonts w:ascii="Georgia" w:hAnsi="Georgia" w:cs="Georgia"/>
                <w:color w:val="000000"/>
              </w:rPr>
              <w:t xml:space="preserve">, </w:t>
            </w:r>
            <w:r>
              <w:rPr>
                <w:rFonts w:ascii="Georgia" w:hAnsi="Georgia" w:cs="Georgia"/>
                <w:color w:val="000000"/>
              </w:rPr>
              <w:t>Austria</w:t>
            </w:r>
          </w:p>
        </w:tc>
        <w:tc>
          <w:tcPr>
            <w:tcW w:w="840" w:type="dxa"/>
            <w:tcBorders>
              <w:top w:val="single" w:sz="4" w:space="0" w:color="auto"/>
            </w:tcBorders>
          </w:tcPr>
          <w:p w14:paraId="0AD090D2" w14:textId="413FC67D" w:rsidR="007966F0" w:rsidRPr="002508C2" w:rsidRDefault="007966F0" w:rsidP="0023405C">
            <w:pPr>
              <w:rPr>
                <w:rFonts w:ascii="Georgia" w:hAnsi="Georgia"/>
              </w:rPr>
            </w:pPr>
          </w:p>
        </w:tc>
      </w:tr>
      <w:tr w:rsidR="00C018E4" w14:paraId="18EF21B5" w14:textId="77777777" w:rsidTr="00603520">
        <w:trPr>
          <w:trHeight w:val="340"/>
        </w:trPr>
        <w:tc>
          <w:tcPr>
            <w:tcW w:w="2116" w:type="dxa"/>
            <w:vAlign w:val="bottom"/>
          </w:tcPr>
          <w:p w14:paraId="6F1671FA" w14:textId="77777777" w:rsidR="007966F0" w:rsidRPr="002508C2" w:rsidRDefault="007966F0" w:rsidP="0023405C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E-Mail:</w:t>
            </w:r>
          </w:p>
        </w:tc>
        <w:tc>
          <w:tcPr>
            <w:tcW w:w="4688" w:type="dxa"/>
            <w:gridSpan w:val="6"/>
            <w:vAlign w:val="bottom"/>
          </w:tcPr>
          <w:p w14:paraId="4B1F8539" w14:textId="32599A27" w:rsidR="007966F0" w:rsidRPr="002508C2" w:rsidRDefault="00D673FB" w:rsidP="0023405C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gebeskonsti@gmail.com</w:t>
            </w:r>
          </w:p>
        </w:tc>
        <w:tc>
          <w:tcPr>
            <w:tcW w:w="2258" w:type="dxa"/>
            <w:gridSpan w:val="3"/>
          </w:tcPr>
          <w:p w14:paraId="1346A9DC" w14:textId="77777777" w:rsidR="007966F0" w:rsidRPr="002508C2" w:rsidRDefault="007966F0" w:rsidP="0023405C">
            <w:pPr>
              <w:rPr>
                <w:rFonts w:ascii="Georgia" w:hAnsi="Georgia"/>
              </w:rPr>
            </w:pPr>
          </w:p>
        </w:tc>
      </w:tr>
      <w:tr w:rsidR="00C018E4" w14:paraId="75FC1235" w14:textId="77777777" w:rsidTr="00603520">
        <w:trPr>
          <w:trHeight w:val="340"/>
        </w:trPr>
        <w:tc>
          <w:tcPr>
            <w:tcW w:w="2116" w:type="dxa"/>
            <w:vAlign w:val="bottom"/>
          </w:tcPr>
          <w:p w14:paraId="28ECECDB" w14:textId="7FEAF62A" w:rsidR="007966F0" w:rsidRPr="002508C2" w:rsidRDefault="00577E9F" w:rsidP="0023405C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Phone</w:t>
            </w:r>
            <w:r w:rsidR="007966F0" w:rsidRPr="002508C2">
              <w:rPr>
                <w:rFonts w:ascii="Georgia" w:hAnsi="Georgia"/>
              </w:rPr>
              <w:t>:</w:t>
            </w:r>
          </w:p>
        </w:tc>
        <w:tc>
          <w:tcPr>
            <w:tcW w:w="4688" w:type="dxa"/>
            <w:gridSpan w:val="6"/>
            <w:vAlign w:val="bottom"/>
          </w:tcPr>
          <w:p w14:paraId="244747B4" w14:textId="54A40B35" w:rsidR="007966F0" w:rsidRPr="002508C2" w:rsidRDefault="00D673FB" w:rsidP="0023405C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+43 664 3454272</w:t>
            </w:r>
          </w:p>
        </w:tc>
        <w:tc>
          <w:tcPr>
            <w:tcW w:w="2258" w:type="dxa"/>
            <w:gridSpan w:val="3"/>
          </w:tcPr>
          <w:p w14:paraId="5D969C6E" w14:textId="77777777" w:rsidR="007966F0" w:rsidRPr="002508C2" w:rsidRDefault="007966F0" w:rsidP="0023405C">
            <w:pPr>
              <w:rPr>
                <w:rFonts w:ascii="Georgia" w:hAnsi="Georgia"/>
              </w:rPr>
            </w:pPr>
          </w:p>
        </w:tc>
      </w:tr>
      <w:tr w:rsidR="002508C2" w14:paraId="0FCADE56" w14:textId="77777777" w:rsidTr="000003AC">
        <w:trPr>
          <w:trHeight w:val="510"/>
        </w:trPr>
        <w:tc>
          <w:tcPr>
            <w:tcW w:w="9062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56876F81" w:rsidR="002508C2" w:rsidRPr="002508C2" w:rsidRDefault="00B74574" w:rsidP="0023405C">
            <w:pPr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Education</w:t>
            </w:r>
          </w:p>
        </w:tc>
      </w:tr>
      <w:tr w:rsidR="00C018E4" w14:paraId="7D1DEBF7" w14:textId="77777777" w:rsidTr="000003AC">
        <w:trPr>
          <w:trHeight w:val="73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160B2F15" w14:textId="77777777" w:rsidR="007C6A3C" w:rsidRDefault="00976D4A" w:rsidP="0023405C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09</w:t>
            </w:r>
            <w:r w:rsidR="007C6A3C" w:rsidRPr="002508C2">
              <w:rPr>
                <w:rFonts w:ascii="Georgia" w:hAnsi="Georgia"/>
              </w:rPr>
              <w:t>/20</w:t>
            </w:r>
            <w:r>
              <w:rPr>
                <w:rFonts w:ascii="Georgia" w:hAnsi="Georgia"/>
              </w:rPr>
              <w:t>23</w:t>
            </w:r>
            <w:r w:rsidR="007C6A3C" w:rsidRPr="002508C2">
              <w:rPr>
                <w:rFonts w:ascii="Georgia" w:hAnsi="Georgia"/>
              </w:rPr>
              <w:t xml:space="preserve"> – </w:t>
            </w:r>
            <w:r>
              <w:rPr>
                <w:rFonts w:ascii="Georgia" w:hAnsi="Georgia"/>
              </w:rPr>
              <w:t>01</w:t>
            </w:r>
            <w:r w:rsidR="00B74574">
              <w:rPr>
                <w:rFonts w:ascii="Georgia" w:hAnsi="Georgia"/>
              </w:rPr>
              <w:t>/20</w:t>
            </w:r>
            <w:r>
              <w:rPr>
                <w:rFonts w:ascii="Georgia" w:hAnsi="Georgia"/>
              </w:rPr>
              <w:t>27</w:t>
            </w:r>
          </w:p>
          <w:p w14:paraId="74C0312D" w14:textId="16679D7C" w:rsidR="0023405C" w:rsidRPr="000003AC" w:rsidRDefault="0023405C" w:rsidP="0023405C">
            <w:pPr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3838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52A05E91" w:rsidR="007C6A3C" w:rsidRPr="00976D4A" w:rsidRDefault="00976D4A" w:rsidP="0023405C">
            <w:pPr>
              <w:rPr>
                <w:rFonts w:ascii="Georgia" w:hAnsi="Georgia"/>
                <w:b/>
                <w:smallCaps/>
                <w:sz w:val="24"/>
                <w:lang w:val="en-GB"/>
              </w:rPr>
            </w:pPr>
            <w:r w:rsidRPr="00976D4A">
              <w:rPr>
                <w:rFonts w:ascii="Georgia" w:hAnsi="Georgia"/>
                <w:b/>
                <w:smallCaps/>
                <w:sz w:val="28"/>
                <w:lang w:val="en-GB"/>
              </w:rPr>
              <w:t xml:space="preserve">Frankfurt School of </w:t>
            </w:r>
            <w:r w:rsidR="00462DBB">
              <w:rPr>
                <w:rFonts w:ascii="Georgia" w:hAnsi="Georgia"/>
                <w:b/>
                <w:smallCaps/>
                <w:sz w:val="28"/>
                <w:lang w:val="en-GB"/>
              </w:rPr>
              <w:t>F</w:t>
            </w:r>
            <w:r w:rsidRPr="00976D4A">
              <w:rPr>
                <w:rFonts w:ascii="Georgia" w:hAnsi="Georgia"/>
                <w:b/>
                <w:smallCaps/>
                <w:sz w:val="28"/>
                <w:lang w:val="en-GB"/>
              </w:rPr>
              <w:t>inance &amp; M</w:t>
            </w:r>
            <w:r>
              <w:rPr>
                <w:rFonts w:ascii="Georgia" w:hAnsi="Georgia"/>
                <w:b/>
                <w:smallCaps/>
                <w:sz w:val="28"/>
                <w:lang w:val="en-GB"/>
              </w:rPr>
              <w:t>anagement</w:t>
            </w:r>
          </w:p>
        </w:tc>
        <w:tc>
          <w:tcPr>
            <w:tcW w:w="3108" w:type="dxa"/>
            <w:gridSpan w:val="5"/>
            <w:tcBorders>
              <w:top w:val="single" w:sz="4" w:space="0" w:color="auto"/>
            </w:tcBorders>
            <w:vAlign w:val="bottom"/>
          </w:tcPr>
          <w:p w14:paraId="44D83561" w14:textId="77777777" w:rsidR="007C6A3C" w:rsidRDefault="002126FF" w:rsidP="0023405C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Frankfurt</w:t>
            </w:r>
            <w:r w:rsidR="0023405C">
              <w:rPr>
                <w:rFonts w:ascii="Georgia" w:hAnsi="Georgia"/>
                <w:i/>
                <w:smallCaps/>
                <w:sz w:val="28"/>
              </w:rPr>
              <w:t xml:space="preserve"> am Main</w:t>
            </w:r>
            <w:r w:rsidR="00603520">
              <w:rPr>
                <w:rFonts w:ascii="Georgia" w:hAnsi="Georgia"/>
                <w:i/>
                <w:smallCaps/>
                <w:sz w:val="28"/>
              </w:rPr>
              <w:t>, DE</w:t>
            </w:r>
          </w:p>
          <w:p w14:paraId="7C845E2D" w14:textId="3D1EF562" w:rsidR="0023405C" w:rsidRPr="000003AC" w:rsidRDefault="0023405C" w:rsidP="0023405C">
            <w:pPr>
              <w:jc w:val="right"/>
              <w:rPr>
                <w:rFonts w:ascii="Georgia" w:hAnsi="Georgia"/>
                <w:i/>
                <w:smallCaps/>
                <w:sz w:val="28"/>
                <w:szCs w:val="28"/>
              </w:rPr>
            </w:pPr>
          </w:p>
        </w:tc>
      </w:tr>
      <w:tr w:rsidR="00C018E4" w:rsidRPr="003254A4" w14:paraId="61E5D482" w14:textId="77777777" w:rsidTr="000003AC">
        <w:trPr>
          <w:trHeight w:val="20"/>
        </w:trPr>
        <w:tc>
          <w:tcPr>
            <w:tcW w:w="2116" w:type="dxa"/>
          </w:tcPr>
          <w:p w14:paraId="7FF25A3D" w14:textId="77777777" w:rsidR="00372F7B" w:rsidRPr="002508C2" w:rsidRDefault="00372F7B" w:rsidP="0023405C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9"/>
          </w:tcPr>
          <w:p w14:paraId="419A9228" w14:textId="150929F8" w:rsidR="00372F7B" w:rsidRPr="004644C7" w:rsidRDefault="00755614" w:rsidP="0023405C">
            <w:pPr>
              <w:rPr>
                <w:rFonts w:ascii="Georgia" w:hAnsi="Georgia"/>
                <w:lang w:val="en-GB"/>
              </w:rPr>
            </w:pPr>
            <w:r w:rsidRPr="004644C7">
              <w:rPr>
                <w:rFonts w:ascii="Georgia" w:hAnsi="Georgia"/>
                <w:lang w:val="en-GB"/>
              </w:rPr>
              <w:t xml:space="preserve">B.Sc. </w:t>
            </w:r>
            <w:r w:rsidR="004644C7" w:rsidRPr="004644C7">
              <w:rPr>
                <w:rFonts w:ascii="Georgia" w:hAnsi="Georgia"/>
                <w:lang w:val="en-GB"/>
              </w:rPr>
              <w:t>in Business A</w:t>
            </w:r>
            <w:r w:rsidR="004644C7">
              <w:rPr>
                <w:rFonts w:ascii="Georgia" w:hAnsi="Georgia"/>
                <w:lang w:val="en-GB"/>
              </w:rPr>
              <w:t>dministration</w:t>
            </w:r>
          </w:p>
        </w:tc>
      </w:tr>
      <w:tr w:rsidR="00C018E4" w:rsidRPr="00B74574" w14:paraId="7EABE9F1" w14:textId="77777777" w:rsidTr="000003AC">
        <w:trPr>
          <w:trHeight w:val="20"/>
        </w:trPr>
        <w:tc>
          <w:tcPr>
            <w:tcW w:w="2116" w:type="dxa"/>
          </w:tcPr>
          <w:p w14:paraId="4916601C" w14:textId="77777777" w:rsidR="00723643" w:rsidRPr="004644C7" w:rsidRDefault="00723643" w:rsidP="0023405C">
            <w:pPr>
              <w:rPr>
                <w:rFonts w:ascii="Georgia" w:hAnsi="Georgia"/>
                <w:lang w:val="en-GB"/>
              </w:rPr>
            </w:pPr>
          </w:p>
        </w:tc>
        <w:tc>
          <w:tcPr>
            <w:tcW w:w="6946" w:type="dxa"/>
            <w:gridSpan w:val="9"/>
          </w:tcPr>
          <w:p w14:paraId="7A71E6B0" w14:textId="6D58B7E4" w:rsidR="00723643" w:rsidRPr="00577E9F" w:rsidRDefault="007960AC" w:rsidP="0023405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lang w:val="en-US"/>
              </w:rPr>
            </w:pPr>
            <w:r>
              <w:rPr>
                <w:rFonts w:ascii="Georgia" w:hAnsi="Georgia" w:cs="Georgia"/>
                <w:i/>
                <w:iCs/>
                <w:color w:val="000000"/>
                <w:lang w:val="en-US"/>
              </w:rPr>
              <w:t>English</w:t>
            </w:r>
            <w:r w:rsidR="004644C7">
              <w:rPr>
                <w:rFonts w:ascii="Georgia" w:hAnsi="Georgia" w:cs="Georgia"/>
                <w:i/>
                <w:iCs/>
                <w:color w:val="000000"/>
                <w:lang w:val="en-US"/>
              </w:rPr>
              <w:t xml:space="preserve"> Core Track</w:t>
            </w:r>
          </w:p>
        </w:tc>
      </w:tr>
      <w:tr w:rsidR="004644C7" w:rsidRPr="00B74574" w14:paraId="0F971695" w14:textId="77777777" w:rsidTr="000003AC">
        <w:trPr>
          <w:trHeight w:val="20"/>
        </w:trPr>
        <w:tc>
          <w:tcPr>
            <w:tcW w:w="2116" w:type="dxa"/>
          </w:tcPr>
          <w:p w14:paraId="58568F0C" w14:textId="77777777" w:rsidR="004644C7" w:rsidRPr="004644C7" w:rsidRDefault="004644C7" w:rsidP="0023405C">
            <w:pPr>
              <w:rPr>
                <w:rFonts w:ascii="Georgia" w:hAnsi="Georgia"/>
                <w:lang w:val="en-GB"/>
              </w:rPr>
            </w:pPr>
          </w:p>
        </w:tc>
        <w:tc>
          <w:tcPr>
            <w:tcW w:w="6946" w:type="dxa"/>
            <w:gridSpan w:val="9"/>
          </w:tcPr>
          <w:p w14:paraId="0BBA929C" w14:textId="16C92594" w:rsidR="004644C7" w:rsidRDefault="007960AC" w:rsidP="0023405C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lang w:val="en-US"/>
              </w:rPr>
            </w:pPr>
            <w:r>
              <w:rPr>
                <w:rFonts w:ascii="Georgia" w:hAnsi="Georgia" w:cs="Georgia"/>
                <w:i/>
                <w:iCs/>
                <w:color w:val="000000"/>
                <w:lang w:val="en-US"/>
              </w:rPr>
              <w:t>Specialization</w:t>
            </w:r>
            <w:r w:rsidR="00483A4B">
              <w:rPr>
                <w:rFonts w:ascii="Georgia" w:hAnsi="Georgia" w:cs="Georgia"/>
                <w:i/>
                <w:iCs/>
                <w:color w:val="000000"/>
                <w:lang w:val="en-US"/>
              </w:rPr>
              <w:t xml:space="preserve"> in Banking</w:t>
            </w:r>
            <w:r w:rsidR="00B03232">
              <w:rPr>
                <w:rFonts w:ascii="Georgia" w:hAnsi="Georgia" w:cs="Georgia"/>
                <w:i/>
                <w:iCs/>
                <w:color w:val="000000"/>
                <w:lang w:val="en-US"/>
              </w:rPr>
              <w:t xml:space="preserve"> &amp; Finance</w:t>
            </w:r>
          </w:p>
        </w:tc>
      </w:tr>
      <w:tr w:rsidR="00C018E4" w14:paraId="013361E1" w14:textId="77777777" w:rsidTr="000003AC">
        <w:trPr>
          <w:trHeight w:val="397"/>
        </w:trPr>
        <w:tc>
          <w:tcPr>
            <w:tcW w:w="2116" w:type="dxa"/>
            <w:vAlign w:val="bottom"/>
          </w:tcPr>
          <w:p w14:paraId="6C65D3AA" w14:textId="67D9D6E6" w:rsidR="007C6A3C" w:rsidRPr="002508C2" w:rsidRDefault="007C6A3C" w:rsidP="0023405C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09/20</w:t>
            </w:r>
            <w:r w:rsidR="00767F2B">
              <w:rPr>
                <w:rFonts w:ascii="Georgia" w:hAnsi="Georgia"/>
              </w:rPr>
              <w:t>2</w:t>
            </w:r>
            <w:r w:rsidRPr="002508C2">
              <w:rPr>
                <w:rFonts w:ascii="Georgia" w:hAnsi="Georgia"/>
              </w:rPr>
              <w:t>0 – 0</w:t>
            </w:r>
            <w:r w:rsidR="00767F2B">
              <w:rPr>
                <w:rFonts w:ascii="Georgia" w:hAnsi="Georgia"/>
              </w:rPr>
              <w:t>6</w:t>
            </w:r>
            <w:r w:rsidRPr="002508C2">
              <w:rPr>
                <w:rFonts w:ascii="Georgia" w:hAnsi="Georgia"/>
              </w:rPr>
              <w:t>/20</w:t>
            </w:r>
            <w:r w:rsidR="008F6FAB">
              <w:rPr>
                <w:rFonts w:ascii="Georgia" w:hAnsi="Georgia"/>
              </w:rPr>
              <w:t>23</w:t>
            </w:r>
          </w:p>
        </w:tc>
        <w:tc>
          <w:tcPr>
            <w:tcW w:w="4263" w:type="dxa"/>
            <w:gridSpan w:val="5"/>
            <w:vAlign w:val="bottom"/>
          </w:tcPr>
          <w:p w14:paraId="197620E3" w14:textId="0D064DE7" w:rsidR="007C6A3C" w:rsidRPr="00CF31EE" w:rsidRDefault="008F6FAB" w:rsidP="0023405C">
            <w:pPr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BG/BRG/BORG Kapfenberg</w:t>
            </w:r>
          </w:p>
        </w:tc>
        <w:tc>
          <w:tcPr>
            <w:tcW w:w="2683" w:type="dxa"/>
            <w:gridSpan w:val="4"/>
            <w:vAlign w:val="bottom"/>
          </w:tcPr>
          <w:p w14:paraId="63D86F51" w14:textId="587C0623" w:rsidR="007C6A3C" w:rsidRPr="002508C2" w:rsidRDefault="008F6FAB" w:rsidP="0023405C">
            <w:pPr>
              <w:jc w:val="right"/>
              <w:rPr>
                <w:rFonts w:ascii="Georgia" w:hAnsi="Georgia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Kapfenberg</w:t>
            </w:r>
            <w:r w:rsidR="00603520">
              <w:rPr>
                <w:rFonts w:ascii="Georgia" w:hAnsi="Georgia"/>
                <w:i/>
                <w:smallCaps/>
                <w:sz w:val="28"/>
              </w:rPr>
              <w:t xml:space="preserve">, </w:t>
            </w:r>
            <w:r w:rsidR="00BB720A">
              <w:rPr>
                <w:rFonts w:ascii="Georgia" w:hAnsi="Georgia"/>
                <w:i/>
                <w:smallCaps/>
                <w:sz w:val="28"/>
              </w:rPr>
              <w:t>AT</w:t>
            </w:r>
          </w:p>
        </w:tc>
      </w:tr>
      <w:tr w:rsidR="00C018E4" w:rsidRPr="00BB720A" w14:paraId="62632213" w14:textId="77777777" w:rsidTr="000003AC">
        <w:trPr>
          <w:trHeight w:val="20"/>
        </w:trPr>
        <w:tc>
          <w:tcPr>
            <w:tcW w:w="2116" w:type="dxa"/>
          </w:tcPr>
          <w:p w14:paraId="2B3E93FC" w14:textId="77777777" w:rsidR="007C6A3C" w:rsidRPr="002508C2" w:rsidRDefault="007C6A3C" w:rsidP="0023405C">
            <w:pPr>
              <w:rPr>
                <w:rFonts w:ascii="Georgia" w:hAnsi="Georgia"/>
              </w:rPr>
            </w:pPr>
          </w:p>
        </w:tc>
        <w:tc>
          <w:tcPr>
            <w:tcW w:w="5822" w:type="dxa"/>
            <w:gridSpan w:val="7"/>
          </w:tcPr>
          <w:p w14:paraId="1ABFFA93" w14:textId="3DB3614D" w:rsidR="007C6A3C" w:rsidRPr="00BB720A" w:rsidRDefault="00BB720A" w:rsidP="0023405C">
            <w:pPr>
              <w:rPr>
                <w:rFonts w:ascii="Georgia" w:hAnsi="Georgia"/>
                <w:lang w:val="de-AT"/>
              </w:rPr>
            </w:pPr>
            <w:r w:rsidRPr="00BB720A">
              <w:rPr>
                <w:rFonts w:ascii="Georgia" w:hAnsi="Georgia"/>
                <w:lang w:val="de-AT"/>
              </w:rPr>
              <w:t>Allgemeine Hochschulreife (German A-L</w:t>
            </w:r>
            <w:r>
              <w:rPr>
                <w:rFonts w:ascii="Georgia" w:hAnsi="Georgia"/>
                <w:lang w:val="de-AT"/>
              </w:rPr>
              <w:t xml:space="preserve">evel </w:t>
            </w:r>
            <w:r w:rsidR="0023405C">
              <w:rPr>
                <w:rFonts w:ascii="Georgia" w:hAnsi="Georgia"/>
                <w:lang w:val="de-AT"/>
              </w:rPr>
              <w:t>E</w:t>
            </w:r>
            <w:r>
              <w:rPr>
                <w:rFonts w:ascii="Georgia" w:hAnsi="Georgia"/>
                <w:lang w:val="de-AT"/>
              </w:rPr>
              <w:t>quivalent)</w:t>
            </w:r>
          </w:p>
        </w:tc>
        <w:tc>
          <w:tcPr>
            <w:tcW w:w="1124" w:type="dxa"/>
            <w:gridSpan w:val="2"/>
          </w:tcPr>
          <w:p w14:paraId="51FC9814" w14:textId="77777777" w:rsidR="007C6A3C" w:rsidRPr="00BB720A" w:rsidRDefault="007C6A3C" w:rsidP="0023405C">
            <w:pPr>
              <w:rPr>
                <w:rFonts w:ascii="Georgia" w:hAnsi="Georgia"/>
                <w:lang w:val="de-AT"/>
              </w:rPr>
            </w:pPr>
          </w:p>
        </w:tc>
      </w:tr>
      <w:tr w:rsidR="00502D63" w:rsidRPr="00BB720A" w14:paraId="0408C649" w14:textId="77777777" w:rsidTr="000003AC">
        <w:trPr>
          <w:trHeight w:val="20"/>
        </w:trPr>
        <w:tc>
          <w:tcPr>
            <w:tcW w:w="2116" w:type="dxa"/>
          </w:tcPr>
          <w:p w14:paraId="22F1C01A" w14:textId="77777777" w:rsidR="00502D63" w:rsidRPr="002508C2" w:rsidRDefault="00502D63" w:rsidP="0023405C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9"/>
          </w:tcPr>
          <w:p w14:paraId="16422EC4" w14:textId="7CC02E30" w:rsidR="00502D63" w:rsidRPr="000003AC" w:rsidRDefault="00502D63" w:rsidP="0023405C">
            <w:pPr>
              <w:pStyle w:val="Listenabsatz"/>
              <w:numPr>
                <w:ilvl w:val="0"/>
                <w:numId w:val="8"/>
              </w:numPr>
              <w:rPr>
                <w:rFonts w:ascii="Georgia" w:hAnsi="Georgia"/>
                <w:i/>
                <w:iCs/>
                <w:lang w:val="de-AT"/>
              </w:rPr>
            </w:pPr>
            <w:r w:rsidRPr="000003AC">
              <w:rPr>
                <w:rFonts w:ascii="Georgia" w:hAnsi="Georgia"/>
                <w:i/>
                <w:iCs/>
                <w:lang w:val="de-AT"/>
              </w:rPr>
              <w:t xml:space="preserve">Final GPA: 1.1 (1.0 – 5.0, 1.0 </w:t>
            </w:r>
            <w:r w:rsidRPr="000003AC">
              <w:rPr>
                <w:rFonts w:ascii="Georgia" w:hAnsi="Georgia"/>
                <w:i/>
                <w:iCs/>
                <w:lang w:val="en-GB"/>
              </w:rPr>
              <w:t>being</w:t>
            </w:r>
            <w:r w:rsidRPr="000003AC">
              <w:rPr>
                <w:rFonts w:ascii="Georgia" w:hAnsi="Georgia"/>
                <w:i/>
                <w:iCs/>
                <w:lang w:val="de-AT"/>
              </w:rPr>
              <w:t xml:space="preserve"> best)</w:t>
            </w:r>
          </w:p>
        </w:tc>
      </w:tr>
      <w:tr w:rsidR="00921BF5" w:rsidRPr="009E2DF7" w14:paraId="546A5466" w14:textId="77777777" w:rsidTr="000003AC">
        <w:trPr>
          <w:trHeight w:val="20"/>
        </w:trPr>
        <w:tc>
          <w:tcPr>
            <w:tcW w:w="2116" w:type="dxa"/>
          </w:tcPr>
          <w:p w14:paraId="6B81AD4E" w14:textId="77777777" w:rsidR="00921BF5" w:rsidRPr="002508C2" w:rsidRDefault="00921BF5" w:rsidP="0023405C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9"/>
          </w:tcPr>
          <w:p w14:paraId="68E2808B" w14:textId="567E49C6" w:rsidR="00921BF5" w:rsidRPr="000003AC" w:rsidRDefault="00EF4D94" w:rsidP="0023405C">
            <w:pPr>
              <w:pStyle w:val="Listenabsatz"/>
              <w:numPr>
                <w:ilvl w:val="0"/>
                <w:numId w:val="8"/>
              </w:numPr>
              <w:rPr>
                <w:rFonts w:ascii="Georgia" w:hAnsi="Georgia"/>
                <w:i/>
                <w:iCs/>
                <w:lang w:val="en-GB"/>
              </w:rPr>
            </w:pPr>
            <w:r w:rsidRPr="000003AC">
              <w:rPr>
                <w:rFonts w:ascii="Georgia" w:hAnsi="Georgia"/>
                <w:i/>
                <w:iCs/>
                <w:lang w:val="en-GB"/>
              </w:rPr>
              <w:t xml:space="preserve">Graduation with 16 years </w:t>
            </w:r>
          </w:p>
        </w:tc>
      </w:tr>
      <w:tr w:rsidR="00502D63" w:rsidRPr="003254A4" w14:paraId="2E323807" w14:textId="77777777" w:rsidTr="000003AC">
        <w:trPr>
          <w:trHeight w:val="20"/>
        </w:trPr>
        <w:tc>
          <w:tcPr>
            <w:tcW w:w="2116" w:type="dxa"/>
          </w:tcPr>
          <w:p w14:paraId="4A4B31F2" w14:textId="77777777" w:rsidR="00502D63" w:rsidRPr="002508C2" w:rsidRDefault="00502D63" w:rsidP="0023405C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9"/>
          </w:tcPr>
          <w:p w14:paraId="41C7EF40" w14:textId="52E30993" w:rsidR="00502D63" w:rsidRPr="000003AC" w:rsidRDefault="00841884" w:rsidP="0023405C">
            <w:pPr>
              <w:pStyle w:val="Listenabsatz"/>
              <w:numPr>
                <w:ilvl w:val="0"/>
                <w:numId w:val="8"/>
              </w:numPr>
              <w:rPr>
                <w:rFonts w:ascii="Georgia" w:hAnsi="Georgia"/>
                <w:i/>
                <w:iCs/>
                <w:lang w:val="en-GB"/>
              </w:rPr>
            </w:pPr>
            <w:r w:rsidRPr="000003AC">
              <w:rPr>
                <w:rFonts w:ascii="Georgia" w:hAnsi="Georgia"/>
                <w:i/>
                <w:iCs/>
                <w:lang w:val="en-GB"/>
              </w:rPr>
              <w:t xml:space="preserve">Class </w:t>
            </w:r>
            <w:r w:rsidR="00E11E46" w:rsidRPr="000003AC">
              <w:rPr>
                <w:rFonts w:ascii="Georgia" w:hAnsi="Georgia"/>
                <w:i/>
                <w:iCs/>
                <w:lang w:val="en-GB"/>
              </w:rPr>
              <w:t>representative</w:t>
            </w:r>
            <w:r w:rsidR="009E2DF7" w:rsidRPr="000003AC">
              <w:rPr>
                <w:rFonts w:ascii="Georgia" w:hAnsi="Georgia"/>
                <w:i/>
                <w:iCs/>
                <w:lang w:val="en-GB"/>
              </w:rPr>
              <w:t xml:space="preserve"> in classes </w:t>
            </w:r>
            <w:r w:rsidR="00462DBB">
              <w:rPr>
                <w:rFonts w:ascii="Georgia" w:hAnsi="Georgia"/>
                <w:i/>
                <w:iCs/>
                <w:lang w:val="en-GB"/>
              </w:rPr>
              <w:t>ten</w:t>
            </w:r>
            <w:r w:rsidR="009E2DF7" w:rsidRPr="000003AC">
              <w:rPr>
                <w:rFonts w:ascii="Georgia" w:hAnsi="Georgia"/>
                <w:i/>
                <w:iCs/>
                <w:lang w:val="en-GB"/>
              </w:rPr>
              <w:t xml:space="preserve"> and </w:t>
            </w:r>
            <w:r w:rsidR="00462DBB">
              <w:rPr>
                <w:rFonts w:ascii="Georgia" w:hAnsi="Georgia"/>
                <w:i/>
                <w:iCs/>
                <w:lang w:val="en-GB"/>
              </w:rPr>
              <w:t>eleven</w:t>
            </w:r>
          </w:p>
        </w:tc>
      </w:tr>
      <w:tr w:rsidR="004D0359" w:rsidRPr="003254A4" w14:paraId="33872641" w14:textId="77777777" w:rsidTr="000003AC">
        <w:trPr>
          <w:trHeight w:val="20"/>
        </w:trPr>
        <w:tc>
          <w:tcPr>
            <w:tcW w:w="2116" w:type="dxa"/>
          </w:tcPr>
          <w:p w14:paraId="55FFC47B" w14:textId="77777777" w:rsidR="004D0359" w:rsidRPr="007960AC" w:rsidRDefault="004D0359" w:rsidP="0023405C">
            <w:pPr>
              <w:rPr>
                <w:rFonts w:ascii="Georgia" w:hAnsi="Georgia"/>
                <w:lang w:val="en-US"/>
              </w:rPr>
            </w:pPr>
          </w:p>
        </w:tc>
        <w:tc>
          <w:tcPr>
            <w:tcW w:w="6946" w:type="dxa"/>
            <w:gridSpan w:val="9"/>
          </w:tcPr>
          <w:p w14:paraId="50219613" w14:textId="25B4CBAC" w:rsidR="004D0359" w:rsidRPr="000003AC" w:rsidRDefault="00281FA7" w:rsidP="0023405C">
            <w:pPr>
              <w:pStyle w:val="Listenabsatz"/>
              <w:numPr>
                <w:ilvl w:val="0"/>
                <w:numId w:val="8"/>
              </w:numPr>
              <w:rPr>
                <w:rFonts w:ascii="Georgia" w:hAnsi="Georgia"/>
                <w:i/>
                <w:iCs/>
                <w:lang w:val="en-GB"/>
              </w:rPr>
            </w:pPr>
            <w:r w:rsidRPr="000003AC">
              <w:rPr>
                <w:rFonts w:ascii="Georgia" w:hAnsi="Georgia"/>
                <w:i/>
                <w:iCs/>
                <w:lang w:val="en-GB"/>
              </w:rPr>
              <w:t>Training in principles and methods of constructive conflict management</w:t>
            </w:r>
          </w:p>
        </w:tc>
      </w:tr>
      <w:tr w:rsidR="00083496" w:rsidRPr="003254A4" w14:paraId="45608BCC" w14:textId="77777777" w:rsidTr="000003AC">
        <w:trPr>
          <w:trHeight w:val="20"/>
        </w:trPr>
        <w:tc>
          <w:tcPr>
            <w:tcW w:w="2116" w:type="dxa"/>
          </w:tcPr>
          <w:p w14:paraId="0A409093" w14:textId="77777777" w:rsidR="00083496" w:rsidRPr="007960AC" w:rsidRDefault="00083496" w:rsidP="0023405C">
            <w:pPr>
              <w:rPr>
                <w:rFonts w:ascii="Georgia" w:hAnsi="Georgia"/>
                <w:lang w:val="en-US"/>
              </w:rPr>
            </w:pPr>
          </w:p>
        </w:tc>
        <w:tc>
          <w:tcPr>
            <w:tcW w:w="6946" w:type="dxa"/>
            <w:gridSpan w:val="9"/>
          </w:tcPr>
          <w:p w14:paraId="69F70AA7" w14:textId="68040CE0" w:rsidR="00083496" w:rsidRPr="000003AC" w:rsidRDefault="00083496" w:rsidP="0023405C">
            <w:pPr>
              <w:pStyle w:val="Listenabsatz"/>
              <w:numPr>
                <w:ilvl w:val="0"/>
                <w:numId w:val="8"/>
              </w:numPr>
              <w:rPr>
                <w:rFonts w:ascii="Georgia" w:hAnsi="Georgia"/>
                <w:i/>
                <w:iCs/>
                <w:lang w:val="en-GB"/>
              </w:rPr>
            </w:pPr>
            <w:r w:rsidRPr="000003AC">
              <w:rPr>
                <w:rFonts w:ascii="Georgia" w:hAnsi="Georgia"/>
                <w:i/>
                <w:iCs/>
                <w:lang w:val="en-GB"/>
              </w:rPr>
              <w:t xml:space="preserve">Buddy </w:t>
            </w:r>
            <w:r w:rsidR="00CE2ECD" w:rsidRPr="000003AC">
              <w:rPr>
                <w:rFonts w:ascii="Georgia" w:hAnsi="Georgia"/>
                <w:i/>
                <w:iCs/>
                <w:lang w:val="en-GB"/>
              </w:rPr>
              <w:t xml:space="preserve">of first graders in classes </w:t>
            </w:r>
            <w:r w:rsidR="0023405C">
              <w:rPr>
                <w:rFonts w:ascii="Georgia" w:hAnsi="Georgia"/>
                <w:i/>
                <w:iCs/>
                <w:lang w:val="en-GB"/>
              </w:rPr>
              <w:t>eleven</w:t>
            </w:r>
            <w:r w:rsidR="00CE2ECD" w:rsidRPr="000003AC">
              <w:rPr>
                <w:rFonts w:ascii="Georgia" w:hAnsi="Georgia"/>
                <w:i/>
                <w:iCs/>
                <w:lang w:val="en-GB"/>
              </w:rPr>
              <w:t xml:space="preserve"> and </w:t>
            </w:r>
            <w:r w:rsidR="0023405C">
              <w:rPr>
                <w:rFonts w:ascii="Georgia" w:hAnsi="Georgia"/>
                <w:i/>
                <w:iCs/>
                <w:lang w:val="en-GB"/>
              </w:rPr>
              <w:t>twelve</w:t>
            </w:r>
          </w:p>
        </w:tc>
      </w:tr>
      <w:tr w:rsidR="002508C2" w14:paraId="5905F916" w14:textId="77777777" w:rsidTr="000003AC">
        <w:trPr>
          <w:trHeight w:val="510"/>
        </w:trPr>
        <w:tc>
          <w:tcPr>
            <w:tcW w:w="9062" w:type="dxa"/>
            <w:gridSpan w:val="10"/>
            <w:tcBorders>
              <w:bottom w:val="single" w:sz="4" w:space="0" w:color="auto"/>
            </w:tcBorders>
            <w:vAlign w:val="bottom"/>
          </w:tcPr>
          <w:p w14:paraId="7800FD65" w14:textId="39D96F72" w:rsidR="002508C2" w:rsidRPr="002508C2" w:rsidRDefault="00577E9F" w:rsidP="0023405C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 xml:space="preserve">Extracurricular </w:t>
            </w:r>
            <w:r w:rsidR="0023405C">
              <w:rPr>
                <w:rFonts w:ascii="Georgia" w:hAnsi="Georgia"/>
                <w:b/>
                <w:smallCaps/>
                <w:sz w:val="32"/>
                <w:szCs w:val="32"/>
              </w:rPr>
              <w:t>A</w:t>
            </w:r>
            <w:r w:rsidR="007960AC">
              <w:rPr>
                <w:rFonts w:ascii="Georgia" w:hAnsi="Georgia"/>
                <w:b/>
                <w:smallCaps/>
                <w:sz w:val="32"/>
                <w:szCs w:val="32"/>
              </w:rPr>
              <w:t>ctivities</w:t>
            </w:r>
          </w:p>
        </w:tc>
      </w:tr>
      <w:tr w:rsidR="00C018E4" w14:paraId="2479FE1D" w14:textId="77777777" w:rsidTr="000003AC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5531A253" w14:textId="49AF43A9" w:rsidR="007C6A3C" w:rsidRPr="002508C2" w:rsidRDefault="000003AC" w:rsidP="0023405C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07/2020 – 07/2023</w:t>
            </w:r>
          </w:p>
        </w:tc>
        <w:tc>
          <w:tcPr>
            <w:tcW w:w="3838" w:type="dxa"/>
            <w:gridSpan w:val="4"/>
            <w:tcBorders>
              <w:top w:val="single" w:sz="4" w:space="0" w:color="auto"/>
            </w:tcBorders>
            <w:vAlign w:val="bottom"/>
          </w:tcPr>
          <w:p w14:paraId="6C2D221E" w14:textId="1A69F379" w:rsidR="007C6A3C" w:rsidRPr="00372F7B" w:rsidRDefault="000003AC" w:rsidP="0023405C">
            <w:pPr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Kapfenberger SV</w:t>
            </w:r>
          </w:p>
        </w:tc>
        <w:tc>
          <w:tcPr>
            <w:tcW w:w="3108" w:type="dxa"/>
            <w:gridSpan w:val="5"/>
            <w:tcBorders>
              <w:top w:val="single" w:sz="4" w:space="0" w:color="auto"/>
            </w:tcBorders>
            <w:vAlign w:val="bottom"/>
          </w:tcPr>
          <w:p w14:paraId="1A82BC2E" w14:textId="6595481E" w:rsidR="007C6A3C" w:rsidRPr="00B5178D" w:rsidRDefault="000003AC" w:rsidP="0023405C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Kapfenberg</w:t>
            </w:r>
            <w:r w:rsidR="00397C7F">
              <w:rPr>
                <w:rFonts w:ascii="Georgia" w:hAnsi="Georgia"/>
                <w:i/>
                <w:smallCaps/>
                <w:sz w:val="28"/>
              </w:rPr>
              <w:t>,</w:t>
            </w:r>
            <w:r w:rsidR="007960AC">
              <w:rPr>
                <w:rFonts w:ascii="Georgia" w:hAnsi="Georgia"/>
                <w:i/>
                <w:smallCaps/>
                <w:sz w:val="28"/>
              </w:rPr>
              <w:t xml:space="preserve"> </w:t>
            </w:r>
            <w:r w:rsidR="00397C7F">
              <w:rPr>
                <w:rFonts w:ascii="Georgia" w:hAnsi="Georgia"/>
                <w:i/>
                <w:smallCaps/>
                <w:sz w:val="28"/>
              </w:rPr>
              <w:t>AT</w:t>
            </w:r>
          </w:p>
        </w:tc>
      </w:tr>
      <w:tr w:rsidR="00C018E4" w:rsidRPr="003254A4" w14:paraId="060CDF6F" w14:textId="77777777" w:rsidTr="000003AC">
        <w:trPr>
          <w:trHeight w:val="20"/>
        </w:trPr>
        <w:tc>
          <w:tcPr>
            <w:tcW w:w="2116" w:type="dxa"/>
          </w:tcPr>
          <w:p w14:paraId="77166A5C" w14:textId="77777777" w:rsidR="00372F7B" w:rsidRPr="002508C2" w:rsidRDefault="00372F7B" w:rsidP="0023405C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9"/>
          </w:tcPr>
          <w:p w14:paraId="0F8896C6" w14:textId="44F24E3E" w:rsidR="00372F7B" w:rsidRPr="00577E9F" w:rsidRDefault="000003AC" w:rsidP="0023405C">
            <w:pPr>
              <w:rPr>
                <w:rFonts w:ascii="Georgia" w:hAnsi="Georgia"/>
                <w:lang w:val="en-US"/>
              </w:rPr>
            </w:pPr>
            <w:r>
              <w:rPr>
                <w:rFonts w:ascii="Georgia" w:hAnsi="Georgia" w:cs="Georgia"/>
                <w:color w:val="000000"/>
                <w:lang w:val="en-US"/>
              </w:rPr>
              <w:t>Member of a football academy</w:t>
            </w:r>
          </w:p>
        </w:tc>
      </w:tr>
      <w:tr w:rsidR="00C018E4" w:rsidRPr="003254A4" w14:paraId="372B441B" w14:textId="77777777" w:rsidTr="000003AC">
        <w:trPr>
          <w:trHeight w:val="20"/>
        </w:trPr>
        <w:tc>
          <w:tcPr>
            <w:tcW w:w="2116" w:type="dxa"/>
          </w:tcPr>
          <w:p w14:paraId="36E44CF6" w14:textId="77777777" w:rsidR="00723643" w:rsidRPr="00577E9F" w:rsidRDefault="00723643" w:rsidP="0023405C">
            <w:pPr>
              <w:rPr>
                <w:rFonts w:ascii="Georgia" w:hAnsi="Georgia"/>
                <w:lang w:val="en-US"/>
              </w:rPr>
            </w:pPr>
          </w:p>
        </w:tc>
        <w:tc>
          <w:tcPr>
            <w:tcW w:w="6946" w:type="dxa"/>
            <w:gridSpan w:val="9"/>
          </w:tcPr>
          <w:p w14:paraId="6F695693" w14:textId="7C5B5ED8" w:rsidR="00723643" w:rsidRPr="00577E9F" w:rsidRDefault="000003AC" w:rsidP="0023405C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lang w:val="en-US"/>
              </w:rPr>
            </w:pPr>
            <w:r>
              <w:rPr>
                <w:rFonts w:ascii="Georgia" w:hAnsi="Georgia" w:cs="Georgia"/>
                <w:i/>
                <w:iCs/>
                <w:color w:val="000000"/>
                <w:lang w:val="en-US"/>
              </w:rPr>
              <w:t>Team captain with 15 and 16 years</w:t>
            </w:r>
          </w:p>
        </w:tc>
      </w:tr>
      <w:tr w:rsidR="000003AC" w:rsidRPr="000003AC" w14:paraId="428B2733" w14:textId="77777777" w:rsidTr="000003AC">
        <w:trPr>
          <w:trHeight w:val="20"/>
        </w:trPr>
        <w:tc>
          <w:tcPr>
            <w:tcW w:w="2116" w:type="dxa"/>
          </w:tcPr>
          <w:p w14:paraId="73650837" w14:textId="77777777" w:rsidR="000003AC" w:rsidRPr="00577E9F" w:rsidRDefault="000003AC" w:rsidP="0023405C">
            <w:pPr>
              <w:rPr>
                <w:rFonts w:ascii="Georgia" w:hAnsi="Georgia"/>
                <w:lang w:val="en-US"/>
              </w:rPr>
            </w:pPr>
          </w:p>
        </w:tc>
        <w:tc>
          <w:tcPr>
            <w:tcW w:w="6946" w:type="dxa"/>
            <w:gridSpan w:val="9"/>
          </w:tcPr>
          <w:p w14:paraId="05F92849" w14:textId="5A3297F4" w:rsidR="000003AC" w:rsidRDefault="000003AC" w:rsidP="0023405C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  <w:lang w:val="en-US"/>
              </w:rPr>
            </w:pPr>
            <w:r>
              <w:rPr>
                <w:rFonts w:ascii="Georgia" w:hAnsi="Georgia" w:cs="Georgia"/>
                <w:i/>
                <w:iCs/>
                <w:color w:val="000000"/>
                <w:lang w:val="en-US"/>
              </w:rPr>
              <w:t>Styrian futsal tournament winner 2020</w:t>
            </w:r>
          </w:p>
        </w:tc>
      </w:tr>
      <w:tr w:rsidR="003254A4" w14:paraId="388456A5" w14:textId="77777777" w:rsidTr="003254A4">
        <w:trPr>
          <w:trHeight w:val="397"/>
        </w:trPr>
        <w:tc>
          <w:tcPr>
            <w:tcW w:w="2116" w:type="dxa"/>
            <w:vAlign w:val="bottom"/>
          </w:tcPr>
          <w:p w14:paraId="4F6D08F1" w14:textId="19E82088" w:rsidR="003254A4" w:rsidRDefault="003254A4" w:rsidP="0023405C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07/2019 – 08/2019</w:t>
            </w:r>
          </w:p>
        </w:tc>
        <w:tc>
          <w:tcPr>
            <w:tcW w:w="3554" w:type="dxa"/>
            <w:gridSpan w:val="2"/>
            <w:vAlign w:val="bottom"/>
          </w:tcPr>
          <w:p w14:paraId="24FCEA2E" w14:textId="744AFFF1" w:rsidR="003254A4" w:rsidRDefault="003254A4" w:rsidP="0023405C">
            <w:pPr>
              <w:rPr>
                <w:rFonts w:ascii="Georgia" w:hAnsi="Georgia"/>
                <w:b/>
                <w:smallCaps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Berlitz Sprachcamp</w:t>
            </w:r>
          </w:p>
        </w:tc>
        <w:tc>
          <w:tcPr>
            <w:tcW w:w="3392" w:type="dxa"/>
            <w:gridSpan w:val="7"/>
            <w:vAlign w:val="bottom"/>
          </w:tcPr>
          <w:p w14:paraId="15B0BE61" w14:textId="104FC958" w:rsidR="003254A4" w:rsidRDefault="003254A4" w:rsidP="0023405C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Spital am Phyrn, AT</w:t>
            </w:r>
          </w:p>
        </w:tc>
      </w:tr>
      <w:tr w:rsidR="003254A4" w:rsidRPr="003254A4" w14:paraId="75356276" w14:textId="77777777" w:rsidTr="003254A4">
        <w:trPr>
          <w:trHeight w:val="23"/>
        </w:trPr>
        <w:tc>
          <w:tcPr>
            <w:tcW w:w="2116" w:type="dxa"/>
            <w:vAlign w:val="bottom"/>
          </w:tcPr>
          <w:p w14:paraId="65350808" w14:textId="77777777" w:rsidR="003254A4" w:rsidRDefault="003254A4" w:rsidP="0023405C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6946" w:type="dxa"/>
            <w:gridSpan w:val="9"/>
          </w:tcPr>
          <w:p w14:paraId="1F3FFF64" w14:textId="3A64D6A7" w:rsidR="003254A4" w:rsidRPr="003254A4" w:rsidRDefault="003254A4" w:rsidP="003254A4">
            <w:pPr>
              <w:rPr>
                <w:rFonts w:ascii="Georgia" w:hAnsi="Georgia"/>
                <w:i/>
                <w:smallCaps/>
                <w:sz w:val="28"/>
                <w:lang w:val="en-GB"/>
              </w:rPr>
            </w:pPr>
            <w:r>
              <w:rPr>
                <w:rFonts w:ascii="Georgia" w:hAnsi="Georgia" w:cs="Georgia"/>
                <w:color w:val="000000"/>
                <w:lang w:val="en-US"/>
              </w:rPr>
              <w:t>Participation at an English camp</w:t>
            </w:r>
          </w:p>
        </w:tc>
      </w:tr>
      <w:tr w:rsidR="003254A4" w:rsidRPr="003254A4" w14:paraId="4D7C28FB" w14:textId="77777777" w:rsidTr="003254A4">
        <w:trPr>
          <w:trHeight w:val="23"/>
        </w:trPr>
        <w:tc>
          <w:tcPr>
            <w:tcW w:w="2116" w:type="dxa"/>
            <w:vAlign w:val="bottom"/>
          </w:tcPr>
          <w:p w14:paraId="6FC34EC0" w14:textId="77777777" w:rsidR="003254A4" w:rsidRDefault="003254A4" w:rsidP="0023405C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6946" w:type="dxa"/>
            <w:gridSpan w:val="9"/>
          </w:tcPr>
          <w:p w14:paraId="32B10E3E" w14:textId="262C3888" w:rsidR="003254A4" w:rsidRPr="00163108" w:rsidRDefault="00163108" w:rsidP="003254A4">
            <w:pPr>
              <w:pStyle w:val="Listenabsatz"/>
              <w:numPr>
                <w:ilvl w:val="0"/>
                <w:numId w:val="9"/>
              </w:numPr>
              <w:rPr>
                <w:rFonts w:ascii="Georgia" w:hAnsi="Georgia" w:cs="Georgia"/>
                <w:i/>
                <w:iCs/>
                <w:color w:val="000000"/>
                <w:lang w:val="en-US"/>
              </w:rPr>
            </w:pPr>
            <w:r w:rsidRPr="00163108">
              <w:rPr>
                <w:rFonts w:ascii="Georgia" w:hAnsi="Georgia" w:cs="Georgia"/>
                <w:i/>
                <w:iCs/>
                <w:color w:val="000000"/>
                <w:lang w:val="en-US"/>
              </w:rPr>
              <w:t>English lessons several hours a day</w:t>
            </w:r>
            <w:r w:rsidR="003254A4" w:rsidRPr="00163108">
              <w:rPr>
                <w:rFonts w:ascii="Georgia" w:hAnsi="Georgia" w:cs="Georgia"/>
                <w:i/>
                <w:iCs/>
                <w:color w:val="000000"/>
                <w:lang w:val="en-US"/>
              </w:rPr>
              <w:t xml:space="preserve"> </w:t>
            </w:r>
          </w:p>
        </w:tc>
      </w:tr>
      <w:tr w:rsidR="00163108" w:rsidRPr="003254A4" w14:paraId="4282C8F4" w14:textId="77777777" w:rsidTr="003254A4">
        <w:trPr>
          <w:trHeight w:val="23"/>
        </w:trPr>
        <w:tc>
          <w:tcPr>
            <w:tcW w:w="2116" w:type="dxa"/>
            <w:vAlign w:val="bottom"/>
          </w:tcPr>
          <w:p w14:paraId="48C4AC64" w14:textId="77777777" w:rsidR="00163108" w:rsidRPr="00163108" w:rsidRDefault="00163108" w:rsidP="0023405C">
            <w:pPr>
              <w:rPr>
                <w:rFonts w:ascii="Georgia" w:hAnsi="Georgia" w:cs="Georgia"/>
                <w:color w:val="000000"/>
                <w:lang w:val="en-GB"/>
              </w:rPr>
            </w:pPr>
          </w:p>
        </w:tc>
        <w:tc>
          <w:tcPr>
            <w:tcW w:w="6946" w:type="dxa"/>
            <w:gridSpan w:val="9"/>
          </w:tcPr>
          <w:p w14:paraId="3C166739" w14:textId="26BA9A9F" w:rsidR="00163108" w:rsidRPr="00163108" w:rsidRDefault="00163108" w:rsidP="003254A4">
            <w:pPr>
              <w:pStyle w:val="Listenabsatz"/>
              <w:numPr>
                <w:ilvl w:val="0"/>
                <w:numId w:val="9"/>
              </w:numPr>
              <w:rPr>
                <w:rFonts w:ascii="Georgia" w:hAnsi="Georgia" w:cs="Georgia"/>
                <w:i/>
                <w:iCs/>
                <w:color w:val="000000"/>
                <w:lang w:val="en-US"/>
              </w:rPr>
            </w:pPr>
            <w:r w:rsidRPr="00163108">
              <w:rPr>
                <w:rFonts w:ascii="Georgia" w:hAnsi="Georgia" w:cs="Georgia"/>
                <w:i/>
                <w:iCs/>
                <w:color w:val="000000"/>
                <w:lang w:val="en-US"/>
              </w:rPr>
              <w:t>Learning with native speakers</w:t>
            </w:r>
          </w:p>
        </w:tc>
      </w:tr>
      <w:tr w:rsidR="00163108" w:rsidRPr="003254A4" w14:paraId="05C8071E" w14:textId="77777777" w:rsidTr="003254A4">
        <w:trPr>
          <w:trHeight w:val="23"/>
        </w:trPr>
        <w:tc>
          <w:tcPr>
            <w:tcW w:w="2116" w:type="dxa"/>
            <w:vAlign w:val="bottom"/>
          </w:tcPr>
          <w:p w14:paraId="243E4DA9" w14:textId="77777777" w:rsidR="00163108" w:rsidRPr="00163108" w:rsidRDefault="00163108" w:rsidP="0023405C">
            <w:pPr>
              <w:rPr>
                <w:rFonts w:ascii="Georgia" w:hAnsi="Georgia" w:cs="Georgia"/>
                <w:color w:val="000000"/>
                <w:lang w:val="en-GB"/>
              </w:rPr>
            </w:pPr>
          </w:p>
        </w:tc>
        <w:tc>
          <w:tcPr>
            <w:tcW w:w="6946" w:type="dxa"/>
            <w:gridSpan w:val="9"/>
          </w:tcPr>
          <w:p w14:paraId="05360E1C" w14:textId="046D77BE" w:rsidR="00163108" w:rsidRPr="00163108" w:rsidRDefault="00163108" w:rsidP="003254A4">
            <w:pPr>
              <w:pStyle w:val="Listenabsatz"/>
              <w:numPr>
                <w:ilvl w:val="0"/>
                <w:numId w:val="9"/>
              </w:numPr>
              <w:rPr>
                <w:rFonts w:ascii="Georgia" w:hAnsi="Georgia" w:cs="Georgia"/>
                <w:i/>
                <w:iCs/>
                <w:color w:val="000000"/>
                <w:lang w:val="en-US"/>
              </w:rPr>
            </w:pPr>
            <w:r>
              <w:rPr>
                <w:rFonts w:ascii="Georgia" w:hAnsi="Georgia" w:cs="Georgia"/>
                <w:i/>
                <w:iCs/>
                <w:color w:val="000000"/>
                <w:lang w:val="en-US"/>
              </w:rPr>
              <w:t>Intern activity g</w:t>
            </w:r>
            <w:r w:rsidRPr="00163108">
              <w:rPr>
                <w:rFonts w:ascii="Georgia" w:hAnsi="Georgia" w:cs="Georgia"/>
                <w:i/>
                <w:iCs/>
                <w:color w:val="000000"/>
                <w:lang w:val="en-US"/>
              </w:rPr>
              <w:t>roup leader</w:t>
            </w:r>
            <w:r>
              <w:rPr>
                <w:rFonts w:ascii="Georgia" w:hAnsi="Georgia" w:cs="Georgia"/>
                <w:i/>
                <w:iCs/>
                <w:color w:val="000000"/>
                <w:lang w:val="en-US"/>
              </w:rPr>
              <w:t xml:space="preserve"> of ten people</w:t>
            </w:r>
          </w:p>
        </w:tc>
      </w:tr>
      <w:tr w:rsidR="00C018E4" w14:paraId="793F0D84" w14:textId="77777777" w:rsidTr="000003AC">
        <w:trPr>
          <w:trHeight w:val="397"/>
        </w:trPr>
        <w:tc>
          <w:tcPr>
            <w:tcW w:w="2116" w:type="dxa"/>
            <w:vAlign w:val="bottom"/>
          </w:tcPr>
          <w:p w14:paraId="1B86188B" w14:textId="05F33FFB" w:rsidR="00C018E4" w:rsidRPr="002508C2" w:rsidRDefault="000003AC" w:rsidP="0023405C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05/2015 – 07/2018</w:t>
            </w:r>
          </w:p>
        </w:tc>
        <w:tc>
          <w:tcPr>
            <w:tcW w:w="3413" w:type="dxa"/>
            <w:vAlign w:val="bottom"/>
          </w:tcPr>
          <w:p w14:paraId="63857C44" w14:textId="30DB8F10" w:rsidR="00C018E4" w:rsidRPr="00C018E4" w:rsidRDefault="000003AC" w:rsidP="0023405C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Katholische Pfarre</w:t>
            </w:r>
          </w:p>
        </w:tc>
        <w:tc>
          <w:tcPr>
            <w:tcW w:w="3533" w:type="dxa"/>
            <w:gridSpan w:val="8"/>
            <w:vAlign w:val="bottom"/>
          </w:tcPr>
          <w:p w14:paraId="02686032" w14:textId="01ED2AAD" w:rsidR="00C018E4" w:rsidRPr="00C018E4" w:rsidRDefault="000003AC" w:rsidP="0023405C">
            <w:pPr>
              <w:jc w:val="right"/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Wartberg im Mürztal</w:t>
            </w:r>
            <w:r w:rsidR="00603520">
              <w:rPr>
                <w:rFonts w:ascii="Georgia" w:hAnsi="Georgia"/>
                <w:i/>
                <w:smallCaps/>
                <w:sz w:val="28"/>
              </w:rPr>
              <w:t xml:space="preserve">, </w:t>
            </w:r>
            <w:r w:rsidR="009648FF">
              <w:rPr>
                <w:rFonts w:ascii="Georgia" w:hAnsi="Georgia"/>
                <w:i/>
                <w:smallCaps/>
                <w:sz w:val="28"/>
              </w:rPr>
              <w:t>AT</w:t>
            </w:r>
          </w:p>
        </w:tc>
      </w:tr>
      <w:tr w:rsidR="00C018E4" w:rsidRPr="003254A4" w14:paraId="792A0086" w14:textId="77777777" w:rsidTr="000003AC">
        <w:trPr>
          <w:trHeight w:val="20"/>
        </w:trPr>
        <w:tc>
          <w:tcPr>
            <w:tcW w:w="2116" w:type="dxa"/>
          </w:tcPr>
          <w:p w14:paraId="0269F0F4" w14:textId="5FEA245F" w:rsidR="00C018E4" w:rsidRPr="002508C2" w:rsidRDefault="00C018E4" w:rsidP="0023405C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9"/>
          </w:tcPr>
          <w:p w14:paraId="354D7FBB" w14:textId="096C41EC" w:rsidR="00C018E4" w:rsidRPr="000003AC" w:rsidRDefault="000003AC" w:rsidP="0023405C">
            <w:pPr>
              <w:rPr>
                <w:rFonts w:ascii="Georgia" w:hAnsi="Georgia" w:cs="Georgia"/>
                <w:color w:val="000000"/>
                <w:lang w:val="en-GB"/>
              </w:rPr>
            </w:pPr>
            <w:r>
              <w:rPr>
                <w:rFonts w:ascii="Georgia" w:hAnsi="Georgia" w:cs="Georgia"/>
                <w:color w:val="000000"/>
                <w:lang w:val="en-GB"/>
              </w:rPr>
              <w:t>Member of the church as an altar boy</w:t>
            </w:r>
          </w:p>
        </w:tc>
      </w:tr>
      <w:tr w:rsidR="00C018E4" w:rsidRPr="003254A4" w14:paraId="0610C49B" w14:textId="77777777" w:rsidTr="000003AC">
        <w:trPr>
          <w:trHeight w:val="20"/>
        </w:trPr>
        <w:tc>
          <w:tcPr>
            <w:tcW w:w="2116" w:type="dxa"/>
          </w:tcPr>
          <w:p w14:paraId="72DE6FB0" w14:textId="77777777" w:rsidR="00C018E4" w:rsidRPr="0049117D" w:rsidRDefault="00C018E4" w:rsidP="0023405C">
            <w:pPr>
              <w:rPr>
                <w:rFonts w:ascii="Georgia" w:hAnsi="Georgia"/>
                <w:lang w:val="en-GB"/>
              </w:rPr>
            </w:pPr>
          </w:p>
        </w:tc>
        <w:tc>
          <w:tcPr>
            <w:tcW w:w="6946" w:type="dxa"/>
            <w:gridSpan w:val="9"/>
          </w:tcPr>
          <w:p w14:paraId="5A6F976B" w14:textId="7BFBBE9A" w:rsidR="00B74574" w:rsidRPr="00DB2BF8" w:rsidRDefault="000003AC" w:rsidP="0023405C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  <w:lang w:val="en-GB"/>
              </w:rPr>
            </w:pPr>
            <w:r>
              <w:rPr>
                <w:rFonts w:ascii="Georgia" w:hAnsi="Georgia" w:cs="Georgia"/>
                <w:i/>
                <w:iCs/>
                <w:color w:val="000000"/>
                <w:lang w:val="en-GB"/>
              </w:rPr>
              <w:t>Helped with church services, funerals, and holy occasions</w:t>
            </w:r>
          </w:p>
        </w:tc>
      </w:tr>
      <w:tr w:rsidR="002508C2" w14:paraId="482569A2" w14:textId="77777777" w:rsidTr="000003AC">
        <w:trPr>
          <w:trHeight w:val="510"/>
        </w:trPr>
        <w:tc>
          <w:tcPr>
            <w:tcW w:w="9062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5889F39D" w:rsidR="002508C2" w:rsidRPr="002508C2" w:rsidRDefault="00577E9F" w:rsidP="0023405C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Other</w:t>
            </w:r>
            <w:r w:rsidR="00B74574">
              <w:rPr>
                <w:rFonts w:ascii="Georgia" w:hAnsi="Georgia"/>
                <w:b/>
                <w:smallCaps/>
                <w:sz w:val="32"/>
                <w:szCs w:val="32"/>
              </w:rPr>
              <w:t xml:space="preserve"> Skills &amp; Interests</w:t>
            </w:r>
          </w:p>
        </w:tc>
      </w:tr>
      <w:tr w:rsidR="00C018E4" w:rsidRPr="003254A4" w14:paraId="2B257790" w14:textId="77777777" w:rsidTr="00814F18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15B2C431" w14:textId="56B6496B" w:rsidR="00723643" w:rsidRPr="002508C2" w:rsidRDefault="00577E9F" w:rsidP="0023405C">
            <w:pPr>
              <w:rPr>
                <w:rFonts w:ascii="Georgia" w:hAnsi="Georgia"/>
              </w:rPr>
            </w:pPr>
            <w:r w:rsidRPr="000003AC">
              <w:rPr>
                <w:rFonts w:ascii="Georgia" w:hAnsi="Georgia"/>
                <w:lang w:val="en-GB"/>
              </w:rPr>
              <w:t>Languages</w:t>
            </w:r>
            <w:r w:rsidR="00723643" w:rsidRPr="002508C2">
              <w:rPr>
                <w:rFonts w:ascii="Georgia" w:hAnsi="Georgia"/>
              </w:rPr>
              <w:t>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7E701D04" w:rsidR="00723643" w:rsidRPr="00577E9F" w:rsidRDefault="00577E9F" w:rsidP="0023405C">
            <w:pPr>
              <w:rPr>
                <w:rFonts w:ascii="Georgia" w:hAnsi="Georgia"/>
                <w:lang w:val="en-US"/>
              </w:rPr>
            </w:pPr>
            <w:r w:rsidRPr="00577E9F">
              <w:rPr>
                <w:rFonts w:ascii="Georgia" w:hAnsi="Georgia" w:cs="Georgia"/>
                <w:color w:val="000000"/>
                <w:lang w:val="en-US"/>
              </w:rPr>
              <w:t>German</w:t>
            </w:r>
            <w:r w:rsidR="00F258E7" w:rsidRPr="00577E9F">
              <w:rPr>
                <w:rFonts w:ascii="Georgia" w:hAnsi="Georgia" w:cs="Georgia"/>
                <w:color w:val="000000"/>
                <w:lang w:val="en-US"/>
              </w:rPr>
              <w:t xml:space="preserve"> (</w:t>
            </w:r>
            <w:r w:rsidRPr="00577E9F">
              <w:rPr>
                <w:rFonts w:ascii="Georgia" w:hAnsi="Georgia" w:cs="Georgia"/>
                <w:color w:val="000000"/>
                <w:lang w:val="en-US"/>
              </w:rPr>
              <w:t>native</w:t>
            </w:r>
            <w:r w:rsidR="00F258E7" w:rsidRPr="00577E9F">
              <w:rPr>
                <w:rFonts w:ascii="Georgia" w:hAnsi="Georgia" w:cs="Georgia"/>
                <w:color w:val="000000"/>
                <w:lang w:val="en-US"/>
              </w:rPr>
              <w:t>), English (</w:t>
            </w:r>
            <w:r w:rsidRPr="00577E9F">
              <w:rPr>
                <w:rFonts w:ascii="Georgia" w:hAnsi="Georgia" w:cs="Georgia"/>
                <w:color w:val="000000"/>
                <w:lang w:val="en-US"/>
              </w:rPr>
              <w:t>fluent</w:t>
            </w:r>
            <w:r w:rsidR="00F258E7" w:rsidRPr="00577E9F">
              <w:rPr>
                <w:rFonts w:ascii="Georgia" w:hAnsi="Georgia" w:cs="Georgia"/>
                <w:color w:val="000000"/>
                <w:lang w:val="en-US"/>
              </w:rPr>
              <w:t xml:space="preserve">), </w:t>
            </w:r>
            <w:r w:rsidR="00CE2ECD">
              <w:rPr>
                <w:rFonts w:ascii="Georgia" w:hAnsi="Georgia" w:cs="Georgia"/>
                <w:color w:val="000000"/>
                <w:lang w:val="en-US"/>
              </w:rPr>
              <w:t>Spanish</w:t>
            </w:r>
            <w:r w:rsidR="00F258E7" w:rsidRPr="00577E9F">
              <w:rPr>
                <w:rFonts w:ascii="Georgia" w:hAnsi="Georgia" w:cs="Georgia"/>
                <w:color w:val="000000"/>
                <w:lang w:val="en-US"/>
              </w:rPr>
              <w:t xml:space="preserve"> (</w:t>
            </w:r>
            <w:r w:rsidRPr="00577E9F">
              <w:rPr>
                <w:rFonts w:ascii="Georgia" w:hAnsi="Georgia" w:cs="Georgia"/>
                <w:color w:val="000000"/>
                <w:lang w:val="en-US"/>
              </w:rPr>
              <w:t>fluent</w:t>
            </w:r>
            <w:r w:rsidR="00F258E7" w:rsidRPr="00577E9F">
              <w:rPr>
                <w:rFonts w:ascii="Georgia" w:hAnsi="Georgia" w:cs="Georgia"/>
                <w:color w:val="000000"/>
                <w:lang w:val="en-US"/>
              </w:rPr>
              <w:t>)</w:t>
            </w:r>
          </w:p>
        </w:tc>
      </w:tr>
      <w:tr w:rsidR="00C018E4" w:rsidRPr="003254A4" w14:paraId="45706C3F" w14:textId="77777777" w:rsidTr="00814F18">
        <w:trPr>
          <w:trHeight w:val="397"/>
        </w:trPr>
        <w:tc>
          <w:tcPr>
            <w:tcW w:w="2116" w:type="dxa"/>
            <w:vAlign w:val="bottom"/>
          </w:tcPr>
          <w:p w14:paraId="57688BDA" w14:textId="0B8E1838" w:rsidR="00723643" w:rsidRPr="002508C2" w:rsidRDefault="00723643" w:rsidP="0023405C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IT:</w:t>
            </w:r>
          </w:p>
        </w:tc>
        <w:tc>
          <w:tcPr>
            <w:tcW w:w="6946" w:type="dxa"/>
            <w:gridSpan w:val="9"/>
            <w:vAlign w:val="bottom"/>
          </w:tcPr>
          <w:p w14:paraId="60CA2168" w14:textId="24887773" w:rsidR="00723643" w:rsidRPr="00E64FF5" w:rsidRDefault="00F258E7" w:rsidP="0023405C">
            <w:pPr>
              <w:rPr>
                <w:rFonts w:ascii="Georgia" w:hAnsi="Georgia"/>
                <w:lang w:val="en-US"/>
              </w:rPr>
            </w:pPr>
            <w:r w:rsidRPr="00E64FF5">
              <w:rPr>
                <w:rFonts w:ascii="Georgia" w:hAnsi="Georgia" w:cs="Georgia"/>
                <w:color w:val="000000"/>
                <w:lang w:val="en-US"/>
              </w:rPr>
              <w:t>Microsoft Office (Word, Excel, PowerPoint, Outlook)</w:t>
            </w:r>
          </w:p>
        </w:tc>
      </w:tr>
      <w:tr w:rsidR="00C018E4" w:rsidRPr="003254A4" w14:paraId="70CB01B0" w14:textId="77777777" w:rsidTr="00814F18">
        <w:trPr>
          <w:trHeight w:val="907"/>
        </w:trPr>
        <w:tc>
          <w:tcPr>
            <w:tcW w:w="2116" w:type="dxa"/>
            <w:vAlign w:val="bottom"/>
          </w:tcPr>
          <w:p w14:paraId="0881DFA3" w14:textId="77777777" w:rsidR="0023405C" w:rsidRDefault="00577E9F" w:rsidP="0023405C">
            <w:pPr>
              <w:rPr>
                <w:rFonts w:ascii="Georgia" w:hAnsi="Georgia"/>
              </w:rPr>
            </w:pPr>
            <w:commentRangeStart w:id="1"/>
            <w:r>
              <w:rPr>
                <w:rFonts w:ascii="Georgia" w:hAnsi="Georgia"/>
              </w:rPr>
              <w:t>Interests</w:t>
            </w:r>
            <w:r w:rsidR="00723643" w:rsidRPr="002508C2">
              <w:rPr>
                <w:rFonts w:ascii="Georgia" w:hAnsi="Georgia"/>
              </w:rPr>
              <w:t xml:space="preserve">: </w:t>
            </w:r>
            <w:commentRangeEnd w:id="1"/>
            <w:r w:rsidR="00977B33">
              <w:rPr>
                <w:rStyle w:val="Kommentarzeichen"/>
              </w:rPr>
              <w:commentReference w:id="1"/>
            </w:r>
          </w:p>
          <w:p w14:paraId="460AA170" w14:textId="60A810E3" w:rsidR="00723643" w:rsidRDefault="00723643" w:rsidP="0023405C">
            <w:pPr>
              <w:rPr>
                <w:rFonts w:ascii="Georgia" w:hAnsi="Georgia"/>
              </w:rPr>
            </w:pPr>
          </w:p>
          <w:p w14:paraId="04F58216" w14:textId="1B579BB7" w:rsidR="0023405C" w:rsidRPr="002508C2" w:rsidRDefault="0023405C" w:rsidP="0023405C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9"/>
            <w:vAlign w:val="bottom"/>
          </w:tcPr>
          <w:p w14:paraId="598C2742" w14:textId="28D3F124" w:rsidR="00C925F7" w:rsidRPr="00603520" w:rsidRDefault="00CE2ECD" w:rsidP="0023405C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  <w:lang w:val="en-US"/>
              </w:rPr>
            </w:pPr>
            <w:r w:rsidRPr="00CE2ECD">
              <w:rPr>
                <w:rFonts w:ascii="Georgia" w:hAnsi="Georgia" w:cs="Georgia"/>
                <w:color w:val="000000"/>
                <w:lang w:val="en-GB"/>
              </w:rPr>
              <w:t>Fo</w:t>
            </w:r>
            <w:r>
              <w:rPr>
                <w:rFonts w:ascii="Georgia" w:hAnsi="Georgia" w:cs="Georgia"/>
                <w:color w:val="000000"/>
                <w:lang w:val="en-GB"/>
              </w:rPr>
              <w:t>otball</w:t>
            </w:r>
            <w:r w:rsidR="00F258E7" w:rsidRPr="00577E9F">
              <w:rPr>
                <w:rFonts w:ascii="Georgia" w:hAnsi="Georgia" w:cs="Georgia"/>
                <w:color w:val="000000"/>
                <w:lang w:val="en-US"/>
              </w:rPr>
              <w:t xml:space="preserve"> (</w:t>
            </w:r>
            <w:r w:rsidR="00577E9F" w:rsidRPr="00577E9F">
              <w:rPr>
                <w:rFonts w:ascii="Georgia" w:hAnsi="Georgia" w:cs="Georgia"/>
                <w:color w:val="000000"/>
                <w:lang w:val="en-US"/>
              </w:rPr>
              <w:t xml:space="preserve">Member of the </w:t>
            </w:r>
            <w:r>
              <w:rPr>
                <w:rFonts w:ascii="Georgia" w:hAnsi="Georgia" w:cs="Georgia"/>
                <w:color w:val="000000"/>
                <w:lang w:val="en-US"/>
              </w:rPr>
              <w:t>academy</w:t>
            </w:r>
            <w:r w:rsidR="00577E9F" w:rsidRPr="00577E9F">
              <w:rPr>
                <w:rFonts w:ascii="Georgia" w:hAnsi="Georgia" w:cs="Georgia"/>
                <w:color w:val="000000"/>
                <w:lang w:val="en-US"/>
              </w:rPr>
              <w:t xml:space="preserve"> of</w:t>
            </w:r>
            <w:r w:rsidR="00577E9F">
              <w:rPr>
                <w:rFonts w:ascii="Georgia" w:hAnsi="Georgia" w:cs="Georgia"/>
                <w:color w:val="000000"/>
                <w:lang w:val="en-US"/>
              </w:rPr>
              <w:t xml:space="preserve"> </w:t>
            </w:r>
            <w:r w:rsidR="00ED6748">
              <w:rPr>
                <w:rFonts w:ascii="Georgia" w:hAnsi="Georgia" w:cs="Georgia"/>
                <w:color w:val="000000"/>
                <w:lang w:val="en-US"/>
              </w:rPr>
              <w:t xml:space="preserve">a second </w:t>
            </w:r>
            <w:r w:rsidR="007960AC">
              <w:rPr>
                <w:rFonts w:ascii="Georgia" w:hAnsi="Georgia" w:cs="Georgia"/>
                <w:color w:val="000000"/>
                <w:lang w:val="en-US"/>
              </w:rPr>
              <w:t>division</w:t>
            </w:r>
            <w:r w:rsidR="00ED6748">
              <w:rPr>
                <w:rFonts w:ascii="Georgia" w:hAnsi="Georgia" w:cs="Georgia"/>
                <w:color w:val="000000"/>
                <w:lang w:val="en-US"/>
              </w:rPr>
              <w:t xml:space="preserve"> team in Austria</w:t>
            </w:r>
            <w:r w:rsidR="00DE054B">
              <w:rPr>
                <w:rFonts w:ascii="Georgia" w:hAnsi="Georgia" w:cs="Georgia"/>
                <w:color w:val="000000"/>
                <w:lang w:val="en-US"/>
              </w:rPr>
              <w:t>,</w:t>
            </w:r>
            <w:r w:rsidR="0023405C">
              <w:rPr>
                <w:rFonts w:ascii="Georgia" w:hAnsi="Georgia" w:cs="Georgia"/>
                <w:color w:val="000000"/>
                <w:lang w:val="en-US"/>
              </w:rPr>
              <w:t xml:space="preserve"> </w:t>
            </w:r>
            <w:r w:rsidR="00DE054B">
              <w:rPr>
                <w:rFonts w:ascii="Georgia" w:hAnsi="Georgia" w:cs="Georgia"/>
                <w:color w:val="000000"/>
                <w:lang w:val="en-US"/>
              </w:rPr>
              <w:t>seven times training per week</w:t>
            </w:r>
            <w:r w:rsidR="00F258E7" w:rsidRPr="00577E9F">
              <w:rPr>
                <w:rFonts w:ascii="Georgia" w:hAnsi="Georgia" w:cs="Georgia"/>
                <w:color w:val="000000"/>
                <w:lang w:val="en-US"/>
              </w:rPr>
              <w:t>)</w:t>
            </w:r>
            <w:r w:rsidR="0023405C">
              <w:rPr>
                <w:rFonts w:ascii="Georgia" w:hAnsi="Georgia" w:cs="Georgia"/>
                <w:color w:val="000000"/>
                <w:lang w:val="en-US"/>
              </w:rPr>
              <w:t xml:space="preserve">, </w:t>
            </w:r>
            <w:r w:rsidR="00DE054B">
              <w:rPr>
                <w:rFonts w:ascii="Georgia" w:hAnsi="Georgia" w:cs="Georgia"/>
                <w:color w:val="000000"/>
                <w:lang w:val="en-US"/>
              </w:rPr>
              <w:t xml:space="preserve">Weight </w:t>
            </w:r>
            <w:r w:rsidR="00462DBB">
              <w:rPr>
                <w:rFonts w:ascii="Georgia" w:hAnsi="Georgia" w:cs="Georgia"/>
                <w:color w:val="000000"/>
                <w:lang w:val="en-US"/>
              </w:rPr>
              <w:t>T</w:t>
            </w:r>
            <w:r w:rsidR="00DE054B">
              <w:rPr>
                <w:rFonts w:ascii="Georgia" w:hAnsi="Georgia" w:cs="Georgia"/>
                <w:color w:val="000000"/>
                <w:lang w:val="en-US"/>
              </w:rPr>
              <w:t>raining</w:t>
            </w:r>
            <w:r w:rsidR="0023405C">
              <w:rPr>
                <w:rFonts w:ascii="Georgia" w:hAnsi="Georgia" w:cs="Georgia"/>
                <w:color w:val="000000"/>
                <w:lang w:val="en-US"/>
              </w:rPr>
              <w:t xml:space="preserve">, </w:t>
            </w:r>
            <w:r w:rsidR="00DE054B">
              <w:rPr>
                <w:rFonts w:ascii="Georgia" w:hAnsi="Georgia" w:cs="Georgia"/>
                <w:color w:val="000000"/>
                <w:lang w:val="en-US"/>
              </w:rPr>
              <w:t>Trading with stocks</w:t>
            </w:r>
            <w:r w:rsidR="0023405C">
              <w:rPr>
                <w:rFonts w:ascii="Georgia" w:hAnsi="Georgia" w:cs="Georgia"/>
                <w:color w:val="000000"/>
                <w:lang w:val="en-US"/>
              </w:rPr>
              <w:t xml:space="preserve">, </w:t>
            </w:r>
            <w:r w:rsidR="00C925F7">
              <w:rPr>
                <w:rFonts w:ascii="Georgia" w:hAnsi="Georgia" w:cs="Georgia"/>
                <w:color w:val="000000"/>
                <w:lang w:val="en-US"/>
              </w:rPr>
              <w:t>Travelling</w:t>
            </w:r>
          </w:p>
        </w:tc>
      </w:tr>
    </w:tbl>
    <w:p w14:paraId="0747D2BF" w14:textId="16677D61" w:rsidR="00723643" w:rsidRPr="00603520" w:rsidRDefault="00723643">
      <w:pPr>
        <w:rPr>
          <w:lang w:val="en-US"/>
        </w:rPr>
      </w:pPr>
    </w:p>
    <w:sectPr w:rsidR="00723643" w:rsidRPr="00603520" w:rsidSect="000003AC">
      <w:pgSz w:w="11906" w:h="16838"/>
      <w:pgMar w:top="1418" w:right="1418" w:bottom="816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ophie Klocke" w:date="2023-08-02T21:13:00Z" w:initials="SK">
    <w:p w14:paraId="6AE99042" w14:textId="77777777" w:rsidR="00462DBB" w:rsidRDefault="00462DBB" w:rsidP="00C94717">
      <w:r>
        <w:rPr>
          <w:rStyle w:val="Kommentarzeichen"/>
        </w:rPr>
        <w:annotationRef/>
      </w:r>
      <w:r>
        <w:rPr>
          <w:color w:val="000000"/>
          <w:sz w:val="20"/>
          <w:szCs w:val="20"/>
        </w:rPr>
        <w:t>Hey Konstantin, bitte starte alles Bullets mit einem Verb. Für aktuelle Stationen verwenden wir das Präsens in der -ing Form und für vergangene Stationen das simple past.</w:t>
      </w:r>
    </w:p>
  </w:comment>
  <w:comment w:id="1" w:author="Tihomir Mutak" w:date="2023-08-02T17:10:00Z" w:initials="TM">
    <w:p w14:paraId="29252CC9" w14:textId="37F15223" w:rsidR="00977B33" w:rsidRDefault="00977B33" w:rsidP="00DD643D">
      <w:r>
        <w:rPr>
          <w:rStyle w:val="Kommentarzeichen"/>
        </w:rPr>
        <w:annotationRef/>
      </w:r>
      <w:r>
        <w:rPr>
          <w:color w:val="000000"/>
          <w:sz w:val="20"/>
          <w:szCs w:val="20"/>
        </w:rPr>
        <w:t>Bitte Interests auf die gleiche Höhe wie Football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AE99042" w15:done="1"/>
  <w15:commentEx w15:paraId="29252CC9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75456F" w16cex:dateUtc="2023-08-02T19:13:00Z"/>
  <w16cex:commentExtensible w16cex:durableId="28750CA3" w16cex:dateUtc="2023-08-02T15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E99042" w16cid:durableId="2875456F"/>
  <w16cid:commentId w16cid:paraId="29252CC9" w16cid:durableId="28750CA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0F7029"/>
    <w:multiLevelType w:val="hybridMultilevel"/>
    <w:tmpl w:val="69F093F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3B79C9"/>
    <w:multiLevelType w:val="hybridMultilevel"/>
    <w:tmpl w:val="D79ABA7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A77247"/>
    <w:multiLevelType w:val="hybridMultilevel"/>
    <w:tmpl w:val="BB56839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429210">
    <w:abstractNumId w:val="4"/>
  </w:num>
  <w:num w:numId="2" w16cid:durableId="1203177633">
    <w:abstractNumId w:val="5"/>
  </w:num>
  <w:num w:numId="3" w16cid:durableId="322004879">
    <w:abstractNumId w:val="6"/>
  </w:num>
  <w:num w:numId="4" w16cid:durableId="1667592198">
    <w:abstractNumId w:val="0"/>
  </w:num>
  <w:num w:numId="5" w16cid:durableId="1159492758">
    <w:abstractNumId w:val="1"/>
  </w:num>
  <w:num w:numId="6" w16cid:durableId="1253582885">
    <w:abstractNumId w:val="2"/>
  </w:num>
  <w:num w:numId="7" w16cid:durableId="703946447">
    <w:abstractNumId w:val="3"/>
  </w:num>
  <w:num w:numId="8" w16cid:durableId="265314502">
    <w:abstractNumId w:val="7"/>
  </w:num>
  <w:num w:numId="9" w16cid:durableId="1543595467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ophie Klocke">
    <w15:presenceInfo w15:providerId="AD" w15:userId="S::sophie.klocke@uni-bielefeld.de::4a69cec3-bb69-4d72-b84c-f3bdc39d94c3"/>
  </w15:person>
  <w15:person w15:author="Tihomir Mutak">
    <w15:presenceInfo w15:providerId="AD" w15:userId="S::Tihomir.Mutak@bwedu.de::49870b83-4f57-4df8-bbde-ed59c16833c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3AC"/>
    <w:rsid w:val="00064643"/>
    <w:rsid w:val="00083496"/>
    <w:rsid w:val="000A1FDA"/>
    <w:rsid w:val="000D7823"/>
    <w:rsid w:val="00162A5A"/>
    <w:rsid w:val="00163108"/>
    <w:rsid w:val="00164CF5"/>
    <w:rsid w:val="001D4DCD"/>
    <w:rsid w:val="00205FC8"/>
    <w:rsid w:val="002126FF"/>
    <w:rsid w:val="0023405C"/>
    <w:rsid w:val="00247DC4"/>
    <w:rsid w:val="002508C2"/>
    <w:rsid w:val="00281FA7"/>
    <w:rsid w:val="00282DB0"/>
    <w:rsid w:val="002D4516"/>
    <w:rsid w:val="00314B7A"/>
    <w:rsid w:val="003254A4"/>
    <w:rsid w:val="00372F7B"/>
    <w:rsid w:val="00397C7F"/>
    <w:rsid w:val="003A4B78"/>
    <w:rsid w:val="00443668"/>
    <w:rsid w:val="00462DBB"/>
    <w:rsid w:val="004644C7"/>
    <w:rsid w:val="004810B9"/>
    <w:rsid w:val="00483A4B"/>
    <w:rsid w:val="0049117D"/>
    <w:rsid w:val="004A54BA"/>
    <w:rsid w:val="004B02BA"/>
    <w:rsid w:val="004D0359"/>
    <w:rsid w:val="004D4355"/>
    <w:rsid w:val="004D796F"/>
    <w:rsid w:val="00502D63"/>
    <w:rsid w:val="00507EA7"/>
    <w:rsid w:val="005301DA"/>
    <w:rsid w:val="00577E9F"/>
    <w:rsid w:val="00603520"/>
    <w:rsid w:val="00632D5A"/>
    <w:rsid w:val="00693E09"/>
    <w:rsid w:val="006B7F78"/>
    <w:rsid w:val="006F4EF3"/>
    <w:rsid w:val="00723643"/>
    <w:rsid w:val="00733DA1"/>
    <w:rsid w:val="00755614"/>
    <w:rsid w:val="00763DCE"/>
    <w:rsid w:val="00767F2B"/>
    <w:rsid w:val="00785254"/>
    <w:rsid w:val="007960AC"/>
    <w:rsid w:val="007966F0"/>
    <w:rsid w:val="007C6A3C"/>
    <w:rsid w:val="00814F18"/>
    <w:rsid w:val="00841884"/>
    <w:rsid w:val="00862E18"/>
    <w:rsid w:val="008B0E01"/>
    <w:rsid w:val="008B0FC0"/>
    <w:rsid w:val="008F6FAB"/>
    <w:rsid w:val="00921BF5"/>
    <w:rsid w:val="00952547"/>
    <w:rsid w:val="009648FF"/>
    <w:rsid w:val="00976D4A"/>
    <w:rsid w:val="00977B33"/>
    <w:rsid w:val="009E2DF7"/>
    <w:rsid w:val="00A07830"/>
    <w:rsid w:val="00A47CBC"/>
    <w:rsid w:val="00A62A2F"/>
    <w:rsid w:val="00AB2A5A"/>
    <w:rsid w:val="00B03232"/>
    <w:rsid w:val="00B359DB"/>
    <w:rsid w:val="00B5178D"/>
    <w:rsid w:val="00B743DD"/>
    <w:rsid w:val="00B74574"/>
    <w:rsid w:val="00B90595"/>
    <w:rsid w:val="00BB720A"/>
    <w:rsid w:val="00BC6D21"/>
    <w:rsid w:val="00BD640A"/>
    <w:rsid w:val="00C018E4"/>
    <w:rsid w:val="00C066FA"/>
    <w:rsid w:val="00C57B7D"/>
    <w:rsid w:val="00C925F7"/>
    <w:rsid w:val="00CB445E"/>
    <w:rsid w:val="00CE2ECD"/>
    <w:rsid w:val="00CF31EE"/>
    <w:rsid w:val="00D10083"/>
    <w:rsid w:val="00D67285"/>
    <w:rsid w:val="00D673FB"/>
    <w:rsid w:val="00DB2BF8"/>
    <w:rsid w:val="00DE054B"/>
    <w:rsid w:val="00E038E2"/>
    <w:rsid w:val="00E11E46"/>
    <w:rsid w:val="00E431ED"/>
    <w:rsid w:val="00E64FF5"/>
    <w:rsid w:val="00E85C73"/>
    <w:rsid w:val="00EB5816"/>
    <w:rsid w:val="00ED6748"/>
    <w:rsid w:val="00EF4D94"/>
    <w:rsid w:val="00F11BEF"/>
    <w:rsid w:val="00F25184"/>
    <w:rsid w:val="00F258E7"/>
    <w:rsid w:val="00F80053"/>
    <w:rsid w:val="00F90853"/>
    <w:rsid w:val="00FA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47CBC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47CBC"/>
    <w:rPr>
      <w:rFonts w:ascii="Times New Roman" w:hAnsi="Times New Roman" w:cs="Times New Roman"/>
      <w:sz w:val="18"/>
      <w:szCs w:val="18"/>
    </w:rPr>
  </w:style>
  <w:style w:type="paragraph" w:styleId="berarbeitung">
    <w:name w:val="Revision"/>
    <w:hidden/>
    <w:uiPriority w:val="99"/>
    <w:semiHidden/>
    <w:rsid w:val="007960AC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77B3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77B3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77B3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77B3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77B3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1363</Characters>
  <Application>Microsoft Office Word</Application>
  <DocSecurity>0</DocSecurity>
  <Lines>11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Konstantin Gebeshuber</cp:lastModifiedBy>
  <cp:revision>7</cp:revision>
  <dcterms:created xsi:type="dcterms:W3CDTF">2023-08-03T08:37:00Z</dcterms:created>
  <dcterms:modified xsi:type="dcterms:W3CDTF">2023-08-04T12:49:00Z</dcterms:modified>
</cp:coreProperties>
</file>