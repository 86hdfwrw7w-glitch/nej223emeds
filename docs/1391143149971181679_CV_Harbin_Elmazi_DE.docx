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551"/>
        <w:gridCol w:w="851"/>
        <w:gridCol w:w="283"/>
        <w:gridCol w:w="142"/>
        <w:gridCol w:w="142"/>
        <w:gridCol w:w="567"/>
        <w:gridCol w:w="283"/>
        <w:gridCol w:w="142"/>
        <w:gridCol w:w="709"/>
        <w:gridCol w:w="2409"/>
      </w:tblGrid>
      <w:tr w:rsidR="00E55D90" w:rsidRPr="008D271C" w14:paraId="487AC9CE" w14:textId="77777777" w:rsidTr="002A1C6C">
        <w:trPr>
          <w:trHeight w:val="2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35895E2" w14:textId="44505C83" w:rsidR="00E55D90" w:rsidRPr="008D271C" w:rsidRDefault="00807C1C" w:rsidP="00542C98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8D271C">
              <w:rPr>
                <w:rFonts w:ascii="Optima" w:hAnsi="Optima" w:cs="Times New Roman (Body CS)"/>
                <w:b/>
                <w:sz w:val="36"/>
                <w:szCs w:val="32"/>
              </w:rPr>
              <w:t>Harbin Elmazi</w:t>
            </w:r>
          </w:p>
        </w:tc>
      </w:tr>
      <w:tr w:rsidR="00E55D90" w:rsidRPr="008D271C" w14:paraId="034602FF" w14:textId="77777777" w:rsidTr="002A1C6C">
        <w:trPr>
          <w:trHeight w:val="20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45E1D21A" w14:textId="4C11AA6E" w:rsidR="00E55D90" w:rsidRPr="008D271C" w:rsidRDefault="00807C1C" w:rsidP="00542C98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8D271C">
              <w:rPr>
                <w:rFonts w:ascii="Optima" w:hAnsi="Optima" w:cs="Times New Roman (Body CS)"/>
                <w:bCs/>
                <w:sz w:val="18"/>
                <w:szCs w:val="18"/>
              </w:rPr>
              <w:t>Weinstrasse 27</w:t>
            </w:r>
            <w:r w:rsidR="009C38F6" w:rsidRPr="008D271C">
              <w:rPr>
                <w:rFonts w:ascii="Optima" w:hAnsi="Optima" w:cs="Times New Roman (Body CS)"/>
                <w:bCs/>
                <w:sz w:val="18"/>
                <w:szCs w:val="18"/>
              </w:rPr>
              <w:t>,</w:t>
            </w:r>
            <w:r w:rsidRPr="008D271C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9C38F6" w:rsidRPr="008D271C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8280 </w:t>
            </w:r>
            <w:r w:rsidRPr="008D271C">
              <w:rPr>
                <w:rFonts w:ascii="Optima" w:hAnsi="Optima" w:cs="Times New Roman (Body CS)"/>
                <w:bCs/>
                <w:sz w:val="18"/>
                <w:szCs w:val="18"/>
              </w:rPr>
              <w:t>Kreuzlingen, Schweiz • harbin.el@outlook.com • +41 767324727</w:t>
            </w:r>
          </w:p>
        </w:tc>
      </w:tr>
      <w:tr w:rsidR="002508C2" w:rsidRPr="008D271C" w14:paraId="0FCADE56" w14:textId="77777777" w:rsidTr="002A1C6C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8D271C" w:rsidRDefault="006E2C9C" w:rsidP="00BD1D09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8D271C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807C1C" w:rsidRPr="008D271C" w14:paraId="7D1DEBF7" w14:textId="77777777" w:rsidTr="002A1C6C">
        <w:trPr>
          <w:trHeight w:val="340"/>
        </w:trPr>
        <w:tc>
          <w:tcPr>
            <w:tcW w:w="6946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066B851E" w:rsidR="00807C1C" w:rsidRPr="008D271C" w:rsidRDefault="00807C1C" w:rsidP="00BD1D09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>Universität St. Gallen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BB25737" w:rsidR="00807C1C" w:rsidRPr="008D271C" w:rsidRDefault="00807C1C" w:rsidP="00BD1D09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8D271C">
              <w:rPr>
                <w:rFonts w:ascii="Optima" w:hAnsi="Optima"/>
                <w:i/>
                <w:smallCaps/>
                <w:sz w:val="23"/>
                <w:szCs w:val="23"/>
              </w:rPr>
              <w:t>St. Gallen, Schweiz</w:t>
            </w:r>
          </w:p>
        </w:tc>
      </w:tr>
      <w:tr w:rsidR="00807C1C" w:rsidRPr="008D271C" w14:paraId="61E5D482" w14:textId="77777777" w:rsidTr="002A1C6C">
        <w:trPr>
          <w:trHeight w:val="20"/>
        </w:trPr>
        <w:tc>
          <w:tcPr>
            <w:tcW w:w="7797" w:type="dxa"/>
            <w:gridSpan w:val="10"/>
            <w:vAlign w:val="bottom"/>
          </w:tcPr>
          <w:p w14:paraId="11CB9A0F" w14:textId="4C6B7EC7" w:rsidR="00807C1C" w:rsidRPr="008D271C" w:rsidRDefault="00807C1C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B</w:t>
            </w:r>
            <w:r w:rsidR="00BD1D09" w:rsidRPr="008D271C">
              <w:rPr>
                <w:rFonts w:ascii="Optima" w:hAnsi="Optima"/>
                <w:sz w:val="18"/>
              </w:rPr>
              <w:t>.</w:t>
            </w:r>
            <w:r w:rsidRPr="008D271C">
              <w:rPr>
                <w:rFonts w:ascii="Optima" w:hAnsi="Optima"/>
                <w:sz w:val="18"/>
              </w:rPr>
              <w:t>A</w:t>
            </w:r>
            <w:r w:rsidR="00BD1D09" w:rsidRPr="008D271C">
              <w:rPr>
                <w:rFonts w:ascii="Optima" w:hAnsi="Optima"/>
                <w:sz w:val="18"/>
              </w:rPr>
              <w:t>.</w:t>
            </w:r>
            <w:r w:rsidRPr="008D271C">
              <w:rPr>
                <w:rFonts w:ascii="Optima" w:hAnsi="Optima"/>
                <w:sz w:val="18"/>
              </w:rPr>
              <w:t xml:space="preserve"> in Betriebswirtschaftslehre</w:t>
            </w:r>
          </w:p>
        </w:tc>
        <w:tc>
          <w:tcPr>
            <w:tcW w:w="2409" w:type="dxa"/>
            <w:vAlign w:val="bottom"/>
          </w:tcPr>
          <w:p w14:paraId="419A9228" w14:textId="0C53E0B4" w:rsidR="00807C1C" w:rsidRPr="008D271C" w:rsidRDefault="00807C1C" w:rsidP="00BD1D09">
            <w:pPr>
              <w:jc w:val="right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09/2023 – heute</w:t>
            </w:r>
          </w:p>
        </w:tc>
      </w:tr>
      <w:tr w:rsidR="00BD1D09" w:rsidRPr="008D271C" w14:paraId="7EABE9F1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1E70CE4F" w14:textId="0EAC5794" w:rsidR="00807C1C" w:rsidRPr="008D271C" w:rsidRDefault="00807C1C" w:rsidP="00BD1D09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Vertiefung: Strategisches Management</w:t>
            </w:r>
          </w:p>
          <w:p w14:paraId="3D5830FC" w14:textId="6BDA2DBC" w:rsidR="00807C1C" w:rsidRPr="008D271C" w:rsidRDefault="00807C1C" w:rsidP="00BD1D09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Zusätzliches </w:t>
            </w:r>
            <w:r w:rsidR="00137EC3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Zertifikat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in </w:t>
            </w:r>
            <w:r w:rsidR="00BD1D09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«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Integrative </w:t>
            </w:r>
            <w:proofErr w:type="spellStart"/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Sustainability</w:t>
            </w:r>
            <w:proofErr w:type="spellEnd"/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Management (</w:t>
            </w:r>
            <w:proofErr w:type="spellStart"/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SuM</w:t>
            </w:r>
            <w:proofErr w:type="spellEnd"/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-HSG)</w:t>
            </w:r>
            <w:r w:rsidR="00BD1D09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»</w:t>
            </w:r>
            <w:r w:rsidR="00425588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(24 ECTS)</w:t>
            </w:r>
          </w:p>
          <w:p w14:paraId="50976E36" w14:textId="77777777" w:rsidR="00C673CC" w:rsidRPr="008D271C" w:rsidRDefault="00014FC7" w:rsidP="00BD1D09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Absolvierung der</w:t>
            </w:r>
            <w:r w:rsidR="00333555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SHSG Summer School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: Python </w:t>
            </w:r>
            <w:proofErr w:type="spellStart"/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Programming</w:t>
            </w:r>
            <w:proofErr w:type="spellEnd"/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and Generative AI</w:t>
            </w:r>
          </w:p>
          <w:p w14:paraId="7A71E6B0" w14:textId="1E4450E2" w:rsidR="00014FC7" w:rsidRPr="0098028A" w:rsidRDefault="00B31D30" w:rsidP="008D271C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Co-Organisation</w:t>
            </w:r>
            <w:r w:rsidR="00C07D3A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und Konzeptualisierung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des</w:t>
            </w:r>
            <w:r w:rsidR="005F7EC0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  <w:r w:rsidR="00BE0FEB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Pilot-</w:t>
            </w:r>
            <w:r w:rsidR="005F7EC0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Events «NextGen Forum 2025» </w:t>
            </w:r>
            <w:r w:rsidR="005F7EC0" w:rsidRPr="0098028A">
              <w:rPr>
                <w:rFonts w:ascii="Optima" w:hAnsi="Optima" w:cs="Georgia"/>
                <w:i/>
                <w:iCs/>
                <w:color w:val="000000"/>
                <w:sz w:val="18"/>
              </w:rPr>
              <w:t>über das Thema «</w:t>
            </w:r>
            <w:proofErr w:type="spellStart"/>
            <w:r w:rsidR="00686048">
              <w:rPr>
                <w:rFonts w:ascii="Optima" w:hAnsi="Optima" w:cs="Georgia"/>
                <w:i/>
                <w:iCs/>
                <w:color w:val="000000"/>
                <w:sz w:val="18"/>
              </w:rPr>
              <w:t>Exploring</w:t>
            </w:r>
            <w:proofErr w:type="spellEnd"/>
            <w:r w:rsidR="00686048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Finance </w:t>
            </w:r>
            <w:proofErr w:type="spellStart"/>
            <w:r w:rsidR="00686048">
              <w:rPr>
                <w:rFonts w:ascii="Optima" w:hAnsi="Optima" w:cs="Georgia"/>
                <w:i/>
                <w:iCs/>
                <w:color w:val="000000"/>
                <w:sz w:val="18"/>
              </w:rPr>
              <w:t>for</w:t>
            </w:r>
            <w:proofErr w:type="spellEnd"/>
            <w:r w:rsidR="00686048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 w:rsidR="00686048">
              <w:rPr>
                <w:rFonts w:ascii="Optima" w:hAnsi="Optima" w:cs="Georgia"/>
                <w:i/>
                <w:iCs/>
                <w:color w:val="000000"/>
                <w:sz w:val="18"/>
              </w:rPr>
              <w:t>Biodiversity</w:t>
            </w:r>
            <w:proofErr w:type="spellEnd"/>
            <w:r w:rsidR="00686048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and Climate</w:t>
            </w:r>
            <w:r w:rsidR="005F7EC0" w:rsidRPr="0098028A">
              <w:rPr>
                <w:rFonts w:ascii="Optima" w:hAnsi="Optima" w:cs="Georgia"/>
                <w:i/>
                <w:iCs/>
                <w:color w:val="000000"/>
                <w:sz w:val="18"/>
              </w:rPr>
              <w:t>»</w:t>
            </w:r>
            <w:r w:rsidR="00283504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mit </w:t>
            </w:r>
            <w:r w:rsidR="006C505A" w:rsidRPr="006C505A">
              <w:rPr>
                <w:rFonts w:ascii="Optima" w:hAnsi="Optima" w:cs="Georgia"/>
                <w:i/>
                <w:iCs/>
                <w:color w:val="000000"/>
                <w:sz w:val="18"/>
              </w:rPr>
              <w:t>≈</w:t>
            </w:r>
            <w:r w:rsidR="006C505A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60 </w:t>
            </w:r>
            <w:r w:rsidR="00806F74">
              <w:rPr>
                <w:rFonts w:ascii="Optima" w:hAnsi="Optima" w:cs="Georgia"/>
                <w:i/>
                <w:iCs/>
                <w:color w:val="000000"/>
                <w:sz w:val="18"/>
              </w:rPr>
              <w:t>Teilnehmern</w:t>
            </w:r>
          </w:p>
        </w:tc>
      </w:tr>
      <w:tr w:rsidR="00404DC3" w:rsidRPr="008D271C" w14:paraId="256F129B" w14:textId="77777777" w:rsidTr="002A1C6C">
        <w:trPr>
          <w:trHeight w:val="340"/>
        </w:trPr>
        <w:tc>
          <w:tcPr>
            <w:tcW w:w="7088" w:type="dxa"/>
            <w:gridSpan w:val="9"/>
            <w:vAlign w:val="bottom"/>
          </w:tcPr>
          <w:p w14:paraId="668899D5" w14:textId="6BDCE77A" w:rsidR="00404DC3" w:rsidRPr="008D271C" w:rsidRDefault="00404DC3" w:rsidP="00BD1D09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 xml:space="preserve">National </w:t>
            </w:r>
            <w:proofErr w:type="spellStart"/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>Chengchi</w:t>
            </w:r>
            <w:proofErr w:type="spellEnd"/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 xml:space="preserve"> University </w:t>
            </w:r>
          </w:p>
        </w:tc>
        <w:tc>
          <w:tcPr>
            <w:tcW w:w="3118" w:type="dxa"/>
            <w:gridSpan w:val="2"/>
            <w:vAlign w:val="bottom"/>
          </w:tcPr>
          <w:p w14:paraId="2182792A" w14:textId="3862C216" w:rsidR="00404DC3" w:rsidRPr="008D271C" w:rsidRDefault="00404DC3" w:rsidP="00BD1D09">
            <w:pPr>
              <w:ind w:left="-279"/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8D271C">
              <w:rPr>
                <w:rFonts w:ascii="Optima" w:hAnsi="Optima"/>
                <w:i/>
                <w:smallCaps/>
                <w:sz w:val="23"/>
                <w:szCs w:val="23"/>
              </w:rPr>
              <w:t>Taipeh</w:t>
            </w:r>
            <w:r w:rsidR="001A4AD2" w:rsidRPr="008D271C">
              <w:rPr>
                <w:rFonts w:ascii="Optima" w:hAnsi="Optima"/>
                <w:i/>
                <w:smallCaps/>
                <w:sz w:val="23"/>
                <w:szCs w:val="23"/>
              </w:rPr>
              <w:t>, Taiwan</w:t>
            </w:r>
          </w:p>
        </w:tc>
      </w:tr>
      <w:tr w:rsidR="00404DC3" w:rsidRPr="008D271C" w14:paraId="4287F1D0" w14:textId="77777777" w:rsidTr="002A1C6C">
        <w:trPr>
          <w:trHeight w:val="20"/>
        </w:trPr>
        <w:tc>
          <w:tcPr>
            <w:tcW w:w="7088" w:type="dxa"/>
            <w:gridSpan w:val="9"/>
            <w:vAlign w:val="bottom"/>
          </w:tcPr>
          <w:p w14:paraId="31298FB0" w14:textId="077E13A3" w:rsidR="00404DC3" w:rsidRPr="002515C4" w:rsidRDefault="001A4AD2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Auslandssemester (</w:t>
            </w:r>
            <w:r w:rsidR="00D65673" w:rsidRPr="008D271C">
              <w:rPr>
                <w:rFonts w:ascii="Optima" w:hAnsi="Optima"/>
                <w:sz w:val="18"/>
              </w:rPr>
              <w:t xml:space="preserve">geplant, </w:t>
            </w:r>
            <w:r w:rsidR="002515C4">
              <w:rPr>
                <w:rFonts w:ascii="Optima" w:hAnsi="Optima"/>
                <w:sz w:val="18"/>
              </w:rPr>
              <w:t>bestätigt</w:t>
            </w:r>
            <w:r w:rsidRPr="008D271C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118" w:type="dxa"/>
            <w:gridSpan w:val="2"/>
            <w:vAlign w:val="bottom"/>
          </w:tcPr>
          <w:p w14:paraId="227A2270" w14:textId="110942E3" w:rsidR="00404DC3" w:rsidRPr="008D271C" w:rsidRDefault="001A4AD2" w:rsidP="00E54C3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8D271C">
              <w:rPr>
                <w:rFonts w:ascii="Optima" w:hAnsi="Optima"/>
                <w:sz w:val="18"/>
              </w:rPr>
              <w:t>09/</w:t>
            </w:r>
            <w:r w:rsidR="00E54C3A" w:rsidRPr="008D271C">
              <w:rPr>
                <w:rFonts w:ascii="Optima" w:hAnsi="Optima"/>
                <w:sz w:val="18"/>
              </w:rPr>
              <w:t>2025 – 12/2025</w:t>
            </w:r>
          </w:p>
        </w:tc>
      </w:tr>
      <w:tr w:rsidR="00807C1C" w:rsidRPr="008D271C" w14:paraId="013361E1" w14:textId="77777777" w:rsidTr="002A1C6C">
        <w:trPr>
          <w:trHeight w:val="340"/>
        </w:trPr>
        <w:tc>
          <w:tcPr>
            <w:tcW w:w="7088" w:type="dxa"/>
            <w:gridSpan w:val="9"/>
            <w:vAlign w:val="bottom"/>
          </w:tcPr>
          <w:p w14:paraId="197620E3" w14:textId="3662E047" w:rsidR="00807C1C" w:rsidRPr="008D271C" w:rsidRDefault="00807C1C" w:rsidP="00BD1D09">
            <w:pPr>
              <w:rPr>
                <w:rFonts w:ascii="Optima" w:hAnsi="Optima"/>
                <w:sz w:val="23"/>
                <w:szCs w:val="23"/>
              </w:rPr>
            </w:pPr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>Kantonsschule Romanshorn</w:t>
            </w:r>
          </w:p>
        </w:tc>
        <w:tc>
          <w:tcPr>
            <w:tcW w:w="3118" w:type="dxa"/>
            <w:gridSpan w:val="2"/>
            <w:vAlign w:val="bottom"/>
          </w:tcPr>
          <w:p w14:paraId="63D86F51" w14:textId="5D9B5763" w:rsidR="00807C1C" w:rsidRPr="008D271C" w:rsidRDefault="00807C1C" w:rsidP="00BD1D09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8D271C">
              <w:rPr>
                <w:rFonts w:ascii="Optima" w:hAnsi="Optima"/>
                <w:i/>
                <w:smallCaps/>
                <w:sz w:val="23"/>
                <w:szCs w:val="23"/>
              </w:rPr>
              <w:t>Romanshorn, Schweiz</w:t>
            </w:r>
          </w:p>
        </w:tc>
      </w:tr>
      <w:tr w:rsidR="00807C1C" w:rsidRPr="008D271C" w14:paraId="62632213" w14:textId="77777777" w:rsidTr="002A1C6C">
        <w:trPr>
          <w:trHeight w:val="20"/>
        </w:trPr>
        <w:tc>
          <w:tcPr>
            <w:tcW w:w="5529" w:type="dxa"/>
            <w:gridSpan w:val="3"/>
            <w:vAlign w:val="bottom"/>
          </w:tcPr>
          <w:p w14:paraId="5F71027E" w14:textId="40A21D21" w:rsidR="00807C1C" w:rsidRPr="008D271C" w:rsidRDefault="00807C1C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Matura</w:t>
            </w:r>
          </w:p>
        </w:tc>
        <w:tc>
          <w:tcPr>
            <w:tcW w:w="4677" w:type="dxa"/>
            <w:gridSpan w:val="8"/>
            <w:vAlign w:val="bottom"/>
          </w:tcPr>
          <w:p w14:paraId="51FC9814" w14:textId="5BE35CBD" w:rsidR="00807C1C" w:rsidRPr="008D271C" w:rsidRDefault="00807C1C" w:rsidP="00BD1D09">
            <w:pPr>
              <w:jc w:val="right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08/2021 – 07/2023</w:t>
            </w:r>
          </w:p>
        </w:tc>
      </w:tr>
      <w:tr w:rsidR="00807C1C" w:rsidRPr="008D271C" w14:paraId="4D68BFE7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54BF63E9" w14:textId="2C19740B" w:rsidR="00807C1C" w:rsidRPr="008D271C" w:rsidRDefault="00807C1C" w:rsidP="00BD1D09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8D271C">
              <w:rPr>
                <w:rFonts w:ascii="Optima" w:hAnsi="Optima"/>
                <w:i/>
                <w:iCs/>
                <w:sz w:val="18"/>
              </w:rPr>
              <w:t>Spezialisierung</w:t>
            </w:r>
            <w:r w:rsidR="00BD1D09" w:rsidRPr="008D271C">
              <w:rPr>
                <w:rFonts w:ascii="Optima" w:hAnsi="Optima"/>
                <w:i/>
                <w:iCs/>
                <w:sz w:val="18"/>
              </w:rPr>
              <w:t xml:space="preserve">: </w:t>
            </w:r>
            <w:r w:rsidRPr="008D271C">
              <w:rPr>
                <w:rFonts w:ascii="Optima" w:hAnsi="Optima"/>
                <w:i/>
                <w:iCs/>
                <w:sz w:val="18"/>
              </w:rPr>
              <w:t>Wirtschaft und Recht</w:t>
            </w:r>
          </w:p>
        </w:tc>
      </w:tr>
      <w:tr w:rsidR="00402894" w:rsidRPr="008D271C" w14:paraId="0D860F85" w14:textId="77777777" w:rsidTr="002A1C6C">
        <w:trPr>
          <w:trHeight w:val="283"/>
        </w:trPr>
        <w:tc>
          <w:tcPr>
            <w:tcW w:w="4678" w:type="dxa"/>
            <w:gridSpan w:val="2"/>
            <w:vAlign w:val="bottom"/>
          </w:tcPr>
          <w:p w14:paraId="067203CD" w14:textId="62F2283B" w:rsidR="00402894" w:rsidRPr="008D271C" w:rsidRDefault="00402894" w:rsidP="00402894">
            <w:pPr>
              <w:rPr>
                <w:rFonts w:ascii="Optima" w:hAnsi="Optima"/>
                <w:i/>
                <w:iCs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Fachmittelschulausweis</w:t>
            </w:r>
          </w:p>
        </w:tc>
        <w:tc>
          <w:tcPr>
            <w:tcW w:w="5528" w:type="dxa"/>
            <w:gridSpan w:val="9"/>
            <w:vAlign w:val="bottom"/>
          </w:tcPr>
          <w:p w14:paraId="16D53CB1" w14:textId="76689DFB" w:rsidR="00402894" w:rsidRPr="008D271C" w:rsidRDefault="00402894" w:rsidP="007208B3">
            <w:pPr>
              <w:jc w:val="right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08/2018 – 07/2021</w:t>
            </w:r>
          </w:p>
        </w:tc>
      </w:tr>
      <w:tr w:rsidR="00402894" w:rsidRPr="008D271C" w14:paraId="7B72F7FF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2117BF73" w14:textId="6BA9A976" w:rsidR="00402894" w:rsidRPr="008D271C" w:rsidRDefault="00402894" w:rsidP="007208B3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Spezialisierung: Kommunikation und Information</w:t>
            </w:r>
          </w:p>
          <w:p w14:paraId="152D0705" w14:textId="271864B1" w:rsidR="00402894" w:rsidRPr="008D271C" w:rsidRDefault="00402894" w:rsidP="007208B3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Ehrenamtliches Engagement im Schülerparlament</w:t>
            </w:r>
          </w:p>
        </w:tc>
      </w:tr>
      <w:tr w:rsidR="00807C1C" w:rsidRPr="008D271C" w14:paraId="12FD139A" w14:textId="77777777" w:rsidTr="002A1C6C">
        <w:trPr>
          <w:trHeight w:val="340"/>
        </w:trPr>
        <w:tc>
          <w:tcPr>
            <w:tcW w:w="5954" w:type="dxa"/>
            <w:gridSpan w:val="5"/>
            <w:vAlign w:val="bottom"/>
          </w:tcPr>
          <w:p w14:paraId="72847BB3" w14:textId="6FB9A06C" w:rsidR="00807C1C" w:rsidRPr="008D271C" w:rsidRDefault="00807C1C" w:rsidP="00BD1D09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 xml:space="preserve">St Giles International </w:t>
            </w:r>
          </w:p>
        </w:tc>
        <w:tc>
          <w:tcPr>
            <w:tcW w:w="4252" w:type="dxa"/>
            <w:gridSpan w:val="6"/>
            <w:vAlign w:val="bottom"/>
          </w:tcPr>
          <w:p w14:paraId="67B48271" w14:textId="1D4BA2C8" w:rsidR="00807C1C" w:rsidRPr="008D271C" w:rsidRDefault="00807C1C" w:rsidP="00BD1D09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8D271C">
              <w:rPr>
                <w:rFonts w:ascii="Optima" w:hAnsi="Optima"/>
                <w:i/>
                <w:smallCaps/>
                <w:sz w:val="23"/>
                <w:szCs w:val="23"/>
              </w:rPr>
              <w:t>London, Vereinigtes Königreich</w:t>
            </w:r>
          </w:p>
        </w:tc>
      </w:tr>
      <w:tr w:rsidR="00807C1C" w:rsidRPr="008D271C" w14:paraId="2BC35A38" w14:textId="77777777" w:rsidTr="002A1C6C">
        <w:trPr>
          <w:trHeight w:val="20"/>
        </w:trPr>
        <w:tc>
          <w:tcPr>
            <w:tcW w:w="5812" w:type="dxa"/>
            <w:gridSpan w:val="4"/>
            <w:vAlign w:val="bottom"/>
          </w:tcPr>
          <w:p w14:paraId="2B55BC21" w14:textId="67858F74" w:rsidR="00807C1C" w:rsidRPr="008D271C" w:rsidRDefault="003C48DB" w:rsidP="00BD1D09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 xml:space="preserve">Teilnehmer an einem </w:t>
            </w:r>
            <w:r w:rsidR="009C38F6" w:rsidRPr="008D271C">
              <w:rPr>
                <w:rFonts w:ascii="Optima" w:hAnsi="Optima"/>
                <w:sz w:val="18"/>
              </w:rPr>
              <w:t>sechs</w:t>
            </w:r>
            <w:r w:rsidRPr="008D271C">
              <w:rPr>
                <w:rFonts w:ascii="Optima" w:hAnsi="Optima"/>
                <w:sz w:val="18"/>
              </w:rPr>
              <w:t>wöchigen Englischkurs (C1</w:t>
            </w:r>
            <w:r w:rsidR="009C38F6" w:rsidRPr="008D271C">
              <w:rPr>
                <w:rFonts w:ascii="Optima" w:hAnsi="Optima"/>
                <w:sz w:val="18"/>
              </w:rPr>
              <w:t xml:space="preserve"> </w:t>
            </w:r>
            <w:r w:rsidRPr="008D271C">
              <w:rPr>
                <w:rFonts w:ascii="Optima" w:hAnsi="Optima"/>
                <w:sz w:val="18"/>
              </w:rPr>
              <w:t>/</w:t>
            </w:r>
            <w:r w:rsidR="009C38F6" w:rsidRPr="008D271C">
              <w:rPr>
                <w:rFonts w:ascii="Optima" w:hAnsi="Optima"/>
                <w:sz w:val="18"/>
              </w:rPr>
              <w:t xml:space="preserve"> </w:t>
            </w:r>
            <w:r w:rsidRPr="008D271C">
              <w:rPr>
                <w:rFonts w:ascii="Optima" w:hAnsi="Optima"/>
                <w:sz w:val="18"/>
              </w:rPr>
              <w:t>C2)</w:t>
            </w:r>
          </w:p>
        </w:tc>
        <w:tc>
          <w:tcPr>
            <w:tcW w:w="4394" w:type="dxa"/>
            <w:gridSpan w:val="7"/>
            <w:vAlign w:val="bottom"/>
          </w:tcPr>
          <w:p w14:paraId="61A9021F" w14:textId="266FE921" w:rsidR="00807C1C" w:rsidRPr="008D271C" w:rsidRDefault="00807C1C" w:rsidP="00BD1D09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07/2022 – 09/2022</w:t>
            </w:r>
          </w:p>
        </w:tc>
      </w:tr>
      <w:tr w:rsidR="00E55D90" w:rsidRPr="008D271C" w14:paraId="3A2665B3" w14:textId="77777777" w:rsidTr="002A1C6C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8D271C" w:rsidRDefault="00E55D90" w:rsidP="00BD1D09">
            <w:pPr>
              <w:pStyle w:val="BERSCHRIFT"/>
              <w:jc w:val="center"/>
              <w:rPr>
                <w:rFonts w:ascii="Optima" w:hAnsi="Optima"/>
                <w:sz w:val="28"/>
                <w:lang w:val="de-CH"/>
              </w:rPr>
            </w:pPr>
            <w:r w:rsidRPr="008D271C">
              <w:rPr>
                <w:rFonts w:ascii="Optima" w:hAnsi="Optima" w:cs="Times New Roman (Body CS)"/>
                <w:sz w:val="28"/>
                <w:lang w:val="de-CH"/>
              </w:rPr>
              <w:t>Praxiserfahrungen</w:t>
            </w:r>
          </w:p>
        </w:tc>
      </w:tr>
      <w:tr w:rsidR="00AB502A" w:rsidRPr="008D271C" w14:paraId="127C64E2" w14:textId="77777777" w:rsidTr="002A1C6C">
        <w:trPr>
          <w:trHeight w:val="340"/>
        </w:trPr>
        <w:tc>
          <w:tcPr>
            <w:tcW w:w="6663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4EA77194" w:rsidR="00AB502A" w:rsidRPr="008D271C" w:rsidRDefault="00AB502A" w:rsidP="00BD1D09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>Foodflows</w:t>
            </w:r>
            <w:proofErr w:type="spellEnd"/>
          </w:p>
        </w:tc>
        <w:tc>
          <w:tcPr>
            <w:tcW w:w="3543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7A3450C1" w:rsidR="00AB502A" w:rsidRPr="008D271C" w:rsidRDefault="008D58AD" w:rsidP="00BD1D09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98028A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 xml:space="preserve">St. Gallen, </w:t>
            </w:r>
            <w:r w:rsidR="006B7C15" w:rsidRPr="0098028A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Schweiz</w:t>
            </w:r>
          </w:p>
        </w:tc>
      </w:tr>
      <w:tr w:rsidR="00AB502A" w:rsidRPr="008D271C" w14:paraId="335D84E9" w14:textId="77777777" w:rsidTr="002A1C6C">
        <w:trPr>
          <w:trHeight w:val="20"/>
        </w:trPr>
        <w:tc>
          <w:tcPr>
            <w:tcW w:w="6096" w:type="dxa"/>
            <w:gridSpan w:val="6"/>
            <w:vAlign w:val="bottom"/>
          </w:tcPr>
          <w:p w14:paraId="20B1570F" w14:textId="59142CBF" w:rsidR="00AB502A" w:rsidRPr="008D271C" w:rsidRDefault="00AB502A" w:rsidP="00402894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Consulting Mandat im Rahmen eines Universitätskurses</w:t>
            </w:r>
          </w:p>
        </w:tc>
        <w:tc>
          <w:tcPr>
            <w:tcW w:w="4110" w:type="dxa"/>
            <w:gridSpan w:val="5"/>
            <w:vAlign w:val="bottom"/>
          </w:tcPr>
          <w:p w14:paraId="0475B997" w14:textId="5FDB6DE8" w:rsidR="00AB502A" w:rsidRPr="008D271C" w:rsidRDefault="00AB502A" w:rsidP="00402894">
            <w:pPr>
              <w:jc w:val="right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09/2024 – 12/2024</w:t>
            </w:r>
          </w:p>
        </w:tc>
      </w:tr>
      <w:tr w:rsidR="00402894" w:rsidRPr="008D271C" w14:paraId="54C3D64C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4C2C8FB2" w14:textId="222C0452" w:rsidR="00AB502A" w:rsidRPr="008D271C" w:rsidRDefault="00AB502A" w:rsidP="008D271C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Durchführung von Marktanalysen und Wettbewerbs</w:t>
            </w:r>
            <w:r w:rsidR="00D9529E" w:rsidRPr="008D271C">
              <w:rPr>
                <w:rFonts w:ascii="Optima" w:hAnsi="Optima"/>
                <w:sz w:val="18"/>
              </w:rPr>
              <w:t>-B</w:t>
            </w:r>
            <w:r w:rsidRPr="008D271C">
              <w:rPr>
                <w:rFonts w:ascii="Optima" w:hAnsi="Optima"/>
                <w:sz w:val="18"/>
              </w:rPr>
              <w:t>enchmarking</w:t>
            </w:r>
            <w:r w:rsidR="008D271C" w:rsidRPr="008D271C">
              <w:rPr>
                <w:rFonts w:ascii="Optima" w:hAnsi="Optima"/>
                <w:sz w:val="18"/>
              </w:rPr>
              <w:t xml:space="preserve"> </w:t>
            </w:r>
            <w:r w:rsidRPr="008D271C">
              <w:rPr>
                <w:rFonts w:ascii="Optima" w:hAnsi="Optima"/>
                <w:sz w:val="18"/>
              </w:rPr>
              <w:t>für ein Unternehmen mit Sitz in der Schweiz und Brasilien</w:t>
            </w:r>
          </w:p>
          <w:p w14:paraId="6491868A" w14:textId="77777777" w:rsidR="00AB502A" w:rsidRPr="008D271C" w:rsidRDefault="00AB502A" w:rsidP="00402894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Identifizierung von Produktkategorien auf der Grundlage von Markttrends und Differenzierungsmöglichkeiten</w:t>
            </w:r>
          </w:p>
          <w:p w14:paraId="3DE34508" w14:textId="0DAE9562" w:rsidR="00AB502A" w:rsidRPr="008D271C" w:rsidRDefault="00AB502A" w:rsidP="008D271C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Entwicklung einer auf die lokalen Produktionsbedingungen und Marktbedürfnisse zugeschnittenen Produktportfolio-Strategie</w:t>
            </w:r>
          </w:p>
          <w:p w14:paraId="6DD9BA0F" w14:textId="02D51F4B" w:rsidR="00AB502A" w:rsidRPr="008D271C" w:rsidRDefault="00AB502A" w:rsidP="008D271C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Evaluierung der regionalen Marktunterschiede zwischen der Schweiz, dem deutschsprachigen Europa und EU</w:t>
            </w:r>
            <w:r w:rsidR="009C38F6" w:rsidRPr="008D271C">
              <w:rPr>
                <w:rFonts w:ascii="Optima" w:hAnsi="Optima"/>
                <w:sz w:val="18"/>
              </w:rPr>
              <w:t xml:space="preserve"> </w:t>
            </w:r>
            <w:r w:rsidRPr="008D271C">
              <w:rPr>
                <w:rFonts w:ascii="Optima" w:hAnsi="Optima"/>
                <w:sz w:val="18"/>
              </w:rPr>
              <w:t>/</w:t>
            </w:r>
            <w:r w:rsidR="009C38F6" w:rsidRPr="008D271C">
              <w:rPr>
                <w:rFonts w:ascii="Optima" w:hAnsi="Optima"/>
                <w:sz w:val="18"/>
              </w:rPr>
              <w:t xml:space="preserve"> </w:t>
            </w:r>
            <w:r w:rsidRPr="008D271C">
              <w:rPr>
                <w:rFonts w:ascii="Optima" w:hAnsi="Optima"/>
                <w:sz w:val="18"/>
              </w:rPr>
              <w:t>UK im Allgemeinen</w:t>
            </w:r>
          </w:p>
        </w:tc>
      </w:tr>
      <w:tr w:rsidR="00E55D90" w:rsidRPr="008D271C" w14:paraId="414B4085" w14:textId="77777777" w:rsidTr="002A1C6C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715094E3" w:rsidR="00E55D90" w:rsidRPr="008D271C" w:rsidRDefault="00E55D90" w:rsidP="00BD1D09">
            <w:pPr>
              <w:pStyle w:val="BERSCHRIFT"/>
              <w:jc w:val="center"/>
              <w:rPr>
                <w:rFonts w:ascii="Optima" w:hAnsi="Optima"/>
                <w:i/>
                <w:sz w:val="28"/>
                <w:lang w:val="de-CH"/>
              </w:rPr>
            </w:pPr>
            <w:r w:rsidRPr="008D271C">
              <w:rPr>
                <w:rFonts w:ascii="Optima" w:hAnsi="Optima"/>
                <w:sz w:val="28"/>
                <w:lang w:val="de-CH"/>
              </w:rPr>
              <w:t>Ausseruniversitäres Engagement</w:t>
            </w:r>
          </w:p>
        </w:tc>
      </w:tr>
      <w:tr w:rsidR="00D65673" w:rsidRPr="008D271C" w14:paraId="7FE770F3" w14:textId="77777777" w:rsidTr="002A1C6C">
        <w:trPr>
          <w:trHeight w:val="340"/>
        </w:trPr>
        <w:tc>
          <w:tcPr>
            <w:tcW w:w="4678" w:type="dxa"/>
            <w:gridSpan w:val="2"/>
            <w:vAlign w:val="bottom"/>
          </w:tcPr>
          <w:p w14:paraId="56FC79AD" w14:textId="045DA39B" w:rsidR="00D65673" w:rsidRPr="008D271C" w:rsidRDefault="00D65673" w:rsidP="0098028A">
            <w:pPr>
              <w:rPr>
                <w:rFonts w:ascii="Optima" w:hAnsi="Optima"/>
                <w:sz w:val="18"/>
              </w:rPr>
            </w:pPr>
            <w:r w:rsidRPr="0098028A">
              <w:rPr>
                <w:rFonts w:ascii="Optima" w:hAnsi="Optima"/>
                <w:b/>
                <w:smallCaps/>
                <w:sz w:val="23"/>
                <w:szCs w:val="23"/>
              </w:rPr>
              <w:t xml:space="preserve">Rock </w:t>
            </w:r>
            <w:proofErr w:type="spellStart"/>
            <w:r w:rsidR="005B525F">
              <w:rPr>
                <w:rFonts w:ascii="Optima" w:hAnsi="Optima"/>
                <w:b/>
                <w:smallCaps/>
                <w:sz w:val="23"/>
                <w:szCs w:val="23"/>
              </w:rPr>
              <w:t>Y</w:t>
            </w:r>
            <w:r w:rsidRPr="0098028A">
              <w:rPr>
                <w:rFonts w:ascii="Optima" w:hAnsi="Optima"/>
                <w:b/>
                <w:smallCaps/>
                <w:sz w:val="23"/>
                <w:szCs w:val="23"/>
              </w:rPr>
              <w:t>our</w:t>
            </w:r>
            <w:proofErr w:type="spellEnd"/>
            <w:r w:rsidRPr="0098028A">
              <w:rPr>
                <w:rFonts w:ascii="Optima" w:hAnsi="Optima"/>
                <w:b/>
                <w:smallCaps/>
                <w:sz w:val="23"/>
                <w:szCs w:val="23"/>
              </w:rPr>
              <w:t xml:space="preserve"> Life</w:t>
            </w:r>
          </w:p>
        </w:tc>
        <w:tc>
          <w:tcPr>
            <w:tcW w:w="5528" w:type="dxa"/>
            <w:gridSpan w:val="9"/>
            <w:vAlign w:val="bottom"/>
          </w:tcPr>
          <w:p w14:paraId="68D2F3FF" w14:textId="6377A1E1" w:rsidR="00D65673" w:rsidRPr="008D271C" w:rsidRDefault="00D65673" w:rsidP="00542C98">
            <w:pPr>
              <w:pStyle w:val="Ort"/>
              <w:rPr>
                <w:rFonts w:ascii="Optima" w:hAnsi="Optima"/>
                <w:iCs/>
              </w:rPr>
            </w:pPr>
            <w:r w:rsidRPr="0098028A">
              <w:rPr>
                <w:rFonts w:ascii="Optima" w:hAnsi="Optima"/>
                <w:bCs/>
                <w:iCs/>
                <w:sz w:val="23"/>
                <w:szCs w:val="23"/>
              </w:rPr>
              <w:t>St. Gallen</w:t>
            </w:r>
            <w:r w:rsidRPr="0098028A">
              <w:rPr>
                <w:rFonts w:ascii="Optima" w:hAnsi="Optima"/>
                <w:bCs/>
                <w:iCs/>
                <w:smallCaps w:val="0"/>
                <w:sz w:val="23"/>
                <w:szCs w:val="23"/>
              </w:rPr>
              <w:t>, Schweiz</w:t>
            </w:r>
            <w:r w:rsidRPr="0098028A">
              <w:rPr>
                <w:rFonts w:ascii="Optima" w:hAnsi="Optima"/>
                <w:bCs/>
                <w:iCs/>
                <w:sz w:val="23"/>
                <w:szCs w:val="23"/>
              </w:rPr>
              <w:t xml:space="preserve"> </w:t>
            </w:r>
          </w:p>
        </w:tc>
      </w:tr>
      <w:tr w:rsidR="000577A7" w:rsidRPr="008D271C" w14:paraId="5D595B26" w14:textId="77777777" w:rsidTr="002A1C6C">
        <w:trPr>
          <w:trHeight w:val="20"/>
        </w:trPr>
        <w:tc>
          <w:tcPr>
            <w:tcW w:w="7797" w:type="dxa"/>
            <w:gridSpan w:val="10"/>
            <w:vAlign w:val="bottom"/>
          </w:tcPr>
          <w:p w14:paraId="6017E3F8" w14:textId="44C54D4D" w:rsidR="000577A7" w:rsidRPr="008D271C" w:rsidRDefault="000577A7" w:rsidP="00542C98">
            <w:pPr>
              <w:pStyle w:val="Beschreibung"/>
              <w:rPr>
                <w:rFonts w:ascii="Optima" w:hAnsi="Optima"/>
                <w:i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Mentor</w:t>
            </w:r>
          </w:p>
        </w:tc>
        <w:tc>
          <w:tcPr>
            <w:tcW w:w="2409" w:type="dxa"/>
            <w:vAlign w:val="bottom"/>
          </w:tcPr>
          <w:p w14:paraId="0F91899F" w14:textId="0EFEFDBF" w:rsidR="000577A7" w:rsidRPr="008D271C" w:rsidRDefault="000577A7" w:rsidP="00542C98">
            <w:pPr>
              <w:pStyle w:val="Beschreibung"/>
              <w:jc w:val="right"/>
              <w:rPr>
                <w:rFonts w:ascii="Optima" w:hAnsi="Optima"/>
                <w:i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03/2025 – heute</w:t>
            </w:r>
          </w:p>
        </w:tc>
      </w:tr>
      <w:tr w:rsidR="004F7862" w:rsidRPr="008D271C" w14:paraId="2997F0A4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6CE50905" w14:textId="53BA0E90" w:rsidR="004F7862" w:rsidRPr="008D271C" w:rsidRDefault="00AB0305" w:rsidP="008D271C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 xml:space="preserve">Begleitung </w:t>
            </w:r>
            <w:r w:rsidR="00F07B1E" w:rsidRPr="008D271C">
              <w:rPr>
                <w:rFonts w:ascii="Optima" w:hAnsi="Optima"/>
                <w:sz w:val="18"/>
              </w:rPr>
              <w:t>afghanischer Flüchtlinge einer Integrationsklasse mit besonderem Fokus auf die Förderung ihrer erfolgreichen sozialen Integration</w:t>
            </w:r>
          </w:p>
        </w:tc>
      </w:tr>
      <w:tr w:rsidR="009C38F6" w:rsidRPr="008D271C" w14:paraId="60721EC3" w14:textId="77777777" w:rsidTr="002A1C6C">
        <w:trPr>
          <w:trHeight w:val="340"/>
        </w:trPr>
        <w:tc>
          <w:tcPr>
            <w:tcW w:w="4678" w:type="dxa"/>
            <w:gridSpan w:val="2"/>
            <w:vAlign w:val="bottom"/>
          </w:tcPr>
          <w:p w14:paraId="0156E718" w14:textId="019196F3" w:rsidR="009C38F6" w:rsidRPr="008D271C" w:rsidRDefault="009C38F6" w:rsidP="0098028A">
            <w:pPr>
              <w:rPr>
                <w:rFonts w:ascii="Optima" w:hAnsi="Optima"/>
                <w:sz w:val="18"/>
              </w:rPr>
            </w:pPr>
            <w:r w:rsidRPr="0098028A">
              <w:rPr>
                <w:rFonts w:ascii="Optima" w:hAnsi="Optima"/>
                <w:b/>
                <w:smallCaps/>
                <w:sz w:val="23"/>
                <w:szCs w:val="23"/>
              </w:rPr>
              <w:t>Ostschweizer Fussballverband</w:t>
            </w:r>
            <w:r w:rsidRPr="008D271C">
              <w:rPr>
                <w:rFonts w:ascii="Optima" w:hAnsi="Optima"/>
                <w:b/>
                <w:sz w:val="23"/>
                <w:szCs w:val="23"/>
              </w:rPr>
              <w:t xml:space="preserve"> </w:t>
            </w:r>
          </w:p>
        </w:tc>
        <w:tc>
          <w:tcPr>
            <w:tcW w:w="5528" w:type="dxa"/>
            <w:gridSpan w:val="9"/>
            <w:vAlign w:val="bottom"/>
          </w:tcPr>
          <w:p w14:paraId="61179313" w14:textId="644E2FF6" w:rsidR="009C38F6" w:rsidRPr="008D271C" w:rsidRDefault="009C38F6" w:rsidP="00542C9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8D271C">
              <w:rPr>
                <w:rFonts w:ascii="Optima" w:hAnsi="Optima"/>
                <w:bCs/>
                <w:iCs w:val="0"/>
                <w:sz w:val="23"/>
                <w:szCs w:val="23"/>
              </w:rPr>
              <w:t xml:space="preserve">Ostschweiz </w:t>
            </w:r>
          </w:p>
        </w:tc>
      </w:tr>
      <w:tr w:rsidR="009C38F6" w:rsidRPr="008D271C" w14:paraId="591729E5" w14:textId="77777777" w:rsidTr="002A1C6C">
        <w:trPr>
          <w:trHeight w:val="20"/>
        </w:trPr>
        <w:tc>
          <w:tcPr>
            <w:tcW w:w="4678" w:type="dxa"/>
            <w:gridSpan w:val="2"/>
            <w:vAlign w:val="bottom"/>
          </w:tcPr>
          <w:p w14:paraId="641D45FF" w14:textId="20A982F1" w:rsidR="009C38F6" w:rsidRPr="0098028A" w:rsidRDefault="008D271C" w:rsidP="00BD1D09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8D271C">
              <w:rPr>
                <w:rFonts w:ascii="Optima" w:hAnsi="Optima"/>
                <w:i w:val="0"/>
                <w:iCs w:val="0"/>
                <w:sz w:val="18"/>
              </w:rPr>
              <w:t>Schiedsrichter bei Fußballspielen</w:t>
            </w:r>
          </w:p>
        </w:tc>
        <w:tc>
          <w:tcPr>
            <w:tcW w:w="5528" w:type="dxa"/>
            <w:gridSpan w:val="9"/>
            <w:vAlign w:val="bottom"/>
          </w:tcPr>
          <w:p w14:paraId="139BBFBB" w14:textId="7626932A" w:rsidR="009C38F6" w:rsidRPr="008D271C" w:rsidRDefault="009C38F6" w:rsidP="00542C9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8D271C">
              <w:rPr>
                <w:rFonts w:ascii="Optima" w:hAnsi="Optima"/>
                <w:i w:val="0"/>
                <w:iCs w:val="0"/>
                <w:sz w:val="18"/>
              </w:rPr>
              <w:t xml:space="preserve">03/2022 – heute </w:t>
            </w:r>
          </w:p>
        </w:tc>
      </w:tr>
      <w:tr w:rsidR="009C38F6" w:rsidRPr="008D271C" w14:paraId="4A063626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40E8BB27" w14:textId="34575821" w:rsidR="009C38F6" w:rsidRPr="008D271C" w:rsidRDefault="009C38F6" w:rsidP="00BD1D09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 xml:space="preserve">Leitung wöchentlicher Spiele in den C- und B-Juniorenligen bis zur dritten Frauenliga </w:t>
            </w:r>
          </w:p>
          <w:p w14:paraId="21CCD4A3" w14:textId="60C487CE" w:rsidR="009C38F6" w:rsidRPr="008D271C" w:rsidRDefault="009C38F6" w:rsidP="00BD1D09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Teilnahme an jährlichen Schiedsrichter-Kursen</w:t>
            </w:r>
          </w:p>
        </w:tc>
      </w:tr>
      <w:tr w:rsidR="00D65673" w:rsidRPr="008D271C" w14:paraId="48AB44A2" w14:textId="77777777" w:rsidTr="002A1C6C">
        <w:trPr>
          <w:trHeight w:val="340"/>
        </w:trPr>
        <w:tc>
          <w:tcPr>
            <w:tcW w:w="4678" w:type="dxa"/>
            <w:gridSpan w:val="2"/>
            <w:vAlign w:val="bottom"/>
          </w:tcPr>
          <w:p w14:paraId="12D52FE8" w14:textId="62C6DB51" w:rsidR="00D65673" w:rsidRPr="008D271C" w:rsidRDefault="00D65673" w:rsidP="0098028A">
            <w:pPr>
              <w:rPr>
                <w:rFonts w:ascii="Optima" w:hAnsi="Optima"/>
                <w:b/>
                <w:iCs/>
                <w:sz w:val="23"/>
                <w:szCs w:val="23"/>
              </w:rPr>
            </w:pPr>
            <w:proofErr w:type="spellStart"/>
            <w:r w:rsidRPr="0098028A">
              <w:rPr>
                <w:rFonts w:ascii="Optima" w:hAnsi="Optima"/>
                <w:b/>
                <w:smallCaps/>
                <w:sz w:val="23"/>
                <w:szCs w:val="23"/>
              </w:rPr>
              <w:t>Red</w:t>
            </w:r>
            <w:proofErr w:type="spellEnd"/>
            <w:r w:rsidRPr="0098028A">
              <w:rPr>
                <w:rFonts w:ascii="Optima" w:hAnsi="Optima"/>
                <w:b/>
                <w:smallCaps/>
                <w:sz w:val="23"/>
                <w:szCs w:val="23"/>
              </w:rPr>
              <w:t xml:space="preserve"> Bull Basement </w:t>
            </w:r>
          </w:p>
        </w:tc>
        <w:tc>
          <w:tcPr>
            <w:tcW w:w="5528" w:type="dxa"/>
            <w:gridSpan w:val="9"/>
            <w:vAlign w:val="bottom"/>
          </w:tcPr>
          <w:p w14:paraId="6D4DFF96" w14:textId="4F6939A4" w:rsidR="00D65673" w:rsidRPr="008D271C" w:rsidRDefault="00D65673" w:rsidP="00BD1D09">
            <w:pPr>
              <w:pStyle w:val="Ort"/>
              <w:rPr>
                <w:rFonts w:ascii="Optima" w:hAnsi="Optima"/>
                <w:bCs/>
                <w:sz w:val="23"/>
                <w:szCs w:val="23"/>
              </w:rPr>
            </w:pPr>
            <w:r w:rsidRPr="008D271C">
              <w:rPr>
                <w:rFonts w:ascii="Optima" w:hAnsi="Optima"/>
                <w:bCs/>
                <w:sz w:val="23"/>
                <w:szCs w:val="23"/>
              </w:rPr>
              <w:t>Zürich, Schweiz</w:t>
            </w:r>
          </w:p>
        </w:tc>
      </w:tr>
      <w:tr w:rsidR="00C45A37" w:rsidRPr="008D271C" w14:paraId="272F68ED" w14:textId="77777777" w:rsidTr="002A1C6C">
        <w:trPr>
          <w:trHeight w:val="20"/>
        </w:trPr>
        <w:tc>
          <w:tcPr>
            <w:tcW w:w="7797" w:type="dxa"/>
            <w:gridSpan w:val="10"/>
          </w:tcPr>
          <w:p w14:paraId="206FDC94" w14:textId="48E48966" w:rsidR="003F5EBB" w:rsidRPr="008D271C" w:rsidRDefault="00C72058" w:rsidP="00542C98">
            <w:pPr>
              <w:pStyle w:val="Beschreibung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Platzierung</w:t>
            </w:r>
            <w:r w:rsidR="00063979">
              <w:rPr>
                <w:rFonts w:ascii="Optima" w:hAnsi="Optima"/>
                <w:sz w:val="18"/>
              </w:rPr>
              <w:t xml:space="preserve"> in den</w:t>
            </w:r>
            <w:r w:rsidR="00856CC1">
              <w:rPr>
                <w:rFonts w:ascii="Optima" w:hAnsi="Optima"/>
                <w:sz w:val="18"/>
              </w:rPr>
              <w:t xml:space="preserve"> </w:t>
            </w:r>
            <w:r w:rsidR="00063979">
              <w:rPr>
                <w:rFonts w:ascii="Optima" w:hAnsi="Optima"/>
                <w:sz w:val="18"/>
              </w:rPr>
              <w:t>T</w:t>
            </w:r>
            <w:r w:rsidR="00856CC1">
              <w:rPr>
                <w:rFonts w:ascii="Optima" w:hAnsi="Optima"/>
                <w:sz w:val="18"/>
              </w:rPr>
              <w:t>op</w:t>
            </w:r>
            <w:r w:rsidR="00063979">
              <w:rPr>
                <w:rFonts w:ascii="Optima" w:hAnsi="Optima"/>
                <w:sz w:val="18"/>
              </w:rPr>
              <w:t>-</w:t>
            </w:r>
            <w:r w:rsidR="00856CC1">
              <w:rPr>
                <w:rFonts w:ascii="Optima" w:hAnsi="Optima"/>
                <w:sz w:val="18"/>
              </w:rPr>
              <w:t>20 der Schweiz</w:t>
            </w:r>
            <w:r w:rsidR="00063979">
              <w:rPr>
                <w:rFonts w:ascii="Optima" w:hAnsi="Optima"/>
                <w:sz w:val="18"/>
              </w:rPr>
              <w:t xml:space="preserve"> aus über 130 Startup-Ideen</w:t>
            </w:r>
            <w:r w:rsidR="00856CC1">
              <w:rPr>
                <w:rFonts w:ascii="Optima" w:hAnsi="Optima"/>
                <w:sz w:val="18"/>
              </w:rPr>
              <w:t xml:space="preserve"> im Rahmen eines globalen Innovationsprogramms für studentische</w:t>
            </w:r>
            <w:r w:rsidR="000E56C0">
              <w:rPr>
                <w:rFonts w:ascii="Optima" w:hAnsi="Optima"/>
                <w:sz w:val="18"/>
              </w:rPr>
              <w:t>s Unternehmertum</w:t>
            </w:r>
          </w:p>
        </w:tc>
        <w:tc>
          <w:tcPr>
            <w:tcW w:w="2409" w:type="dxa"/>
          </w:tcPr>
          <w:p w14:paraId="43802C47" w14:textId="0E0866CA" w:rsidR="00105F1E" w:rsidRPr="008D271C" w:rsidRDefault="00105F1E" w:rsidP="00BD1D09">
            <w:pPr>
              <w:pStyle w:val="Beschreibung"/>
              <w:jc w:val="right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09/2024 – 11/2024</w:t>
            </w:r>
          </w:p>
        </w:tc>
      </w:tr>
      <w:tr w:rsidR="00C45A37" w:rsidRPr="008D271C" w14:paraId="016F6975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60D90A5D" w14:textId="3F43E7C6" w:rsidR="00C45A37" w:rsidRPr="008D271C" w:rsidRDefault="003F5EBB" w:rsidP="008D271C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 xml:space="preserve">Konzeption </w:t>
            </w:r>
            <w:r w:rsidR="008176CE" w:rsidRPr="008D271C">
              <w:rPr>
                <w:rFonts w:ascii="Optima" w:hAnsi="Optima"/>
                <w:sz w:val="18"/>
              </w:rPr>
              <w:t>einer neuartigen Lösung zur Verbesserung der Flächeneffizienz von Aluminium-Getränkedosen um 10,27</w:t>
            </w:r>
            <w:r w:rsidR="000577A7" w:rsidRPr="008D271C">
              <w:rPr>
                <w:rFonts w:ascii="Optima" w:hAnsi="Optima"/>
                <w:sz w:val="18"/>
              </w:rPr>
              <w:t xml:space="preserve"> </w:t>
            </w:r>
            <w:r w:rsidR="008176CE" w:rsidRPr="008D271C">
              <w:rPr>
                <w:rFonts w:ascii="Optima" w:hAnsi="Optima"/>
                <w:sz w:val="18"/>
              </w:rPr>
              <w:t>%</w:t>
            </w:r>
          </w:p>
        </w:tc>
      </w:tr>
      <w:tr w:rsidR="00E55D90" w:rsidRPr="008D271C" w14:paraId="482569A2" w14:textId="77777777" w:rsidTr="002A1C6C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8D271C" w:rsidRDefault="00E55D90" w:rsidP="00BD1D09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8D271C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8D271C" w14:paraId="2B257790" w14:textId="77777777" w:rsidTr="002A1C6C">
        <w:trPr>
          <w:trHeight w:val="56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74BA6B0B" w14:textId="472995FE" w:rsidR="00E55D90" w:rsidRPr="008D271C" w:rsidRDefault="00E55D90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Sprach</w:t>
            </w:r>
            <w:r w:rsidR="00C45A37" w:rsidRPr="008D271C">
              <w:rPr>
                <w:rFonts w:ascii="Optima" w:hAnsi="Optima"/>
                <w:sz w:val="18"/>
              </w:rPr>
              <w:t>kenntnisse</w:t>
            </w:r>
            <w:r w:rsidRPr="008D271C">
              <w:rPr>
                <w:rFonts w:ascii="Optima" w:hAnsi="Optima"/>
                <w:sz w:val="18"/>
              </w:rPr>
              <w:t>:</w:t>
            </w:r>
          </w:p>
          <w:p w14:paraId="15B2C431" w14:textId="0702B6E1" w:rsidR="000577A7" w:rsidRPr="008D271C" w:rsidRDefault="000577A7" w:rsidP="00BD1D09">
            <w:pPr>
              <w:rPr>
                <w:rFonts w:ascii="Optima" w:hAnsi="Optima"/>
                <w:sz w:val="18"/>
              </w:rPr>
            </w:pPr>
          </w:p>
        </w:tc>
        <w:tc>
          <w:tcPr>
            <w:tcW w:w="8079" w:type="dxa"/>
            <w:gridSpan w:val="10"/>
            <w:tcBorders>
              <w:top w:val="single" w:sz="4" w:space="0" w:color="auto"/>
            </w:tcBorders>
            <w:vAlign w:val="bottom"/>
          </w:tcPr>
          <w:p w14:paraId="1DD426B2" w14:textId="457EB628" w:rsidR="00AB502A" w:rsidRPr="008D271C" w:rsidRDefault="00E55D90" w:rsidP="00BD1D09">
            <w:pPr>
              <w:rPr>
                <w:rFonts w:ascii="Optima" w:hAnsi="Optima" w:cs="Georgia"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color w:val="000000"/>
                <w:sz w:val="18"/>
              </w:rPr>
              <w:t xml:space="preserve">Deutsch 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(Muttersprache)</w:t>
            </w:r>
            <w:r w:rsidRPr="008D271C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807C1C" w:rsidRPr="008D271C">
              <w:rPr>
                <w:rFonts w:ascii="Optima" w:hAnsi="Optima" w:cs="Georgia"/>
                <w:color w:val="000000"/>
                <w:sz w:val="18"/>
              </w:rPr>
              <w:t>Albanisch (</w:t>
            </w:r>
            <w:r w:rsidR="00807C1C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Muttersprache</w:t>
            </w:r>
            <w:r w:rsidR="00807C1C" w:rsidRPr="008D271C">
              <w:rPr>
                <w:rFonts w:ascii="Optima" w:hAnsi="Optima" w:cs="Georgia"/>
                <w:color w:val="000000"/>
                <w:sz w:val="18"/>
              </w:rPr>
              <w:t xml:space="preserve">), </w:t>
            </w:r>
            <w:r w:rsidR="00AB502A" w:rsidRPr="008D271C">
              <w:rPr>
                <w:rFonts w:ascii="Optima" w:hAnsi="Optima" w:cs="Georgia"/>
                <w:color w:val="000000"/>
                <w:sz w:val="18"/>
              </w:rPr>
              <w:t>Englisch (</w:t>
            </w:r>
            <w:r w:rsidR="00B94CD1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fließend</w:t>
            </w:r>
            <w:r w:rsidR="00111C00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; TOEFL</w:t>
            </w:r>
            <w:r w:rsidR="000577A7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:</w:t>
            </w:r>
            <w:r w:rsidR="00111C00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112/120</w:t>
            </w:r>
            <w:r w:rsidR="00AB502A" w:rsidRPr="008D271C">
              <w:rPr>
                <w:rFonts w:ascii="Optima" w:hAnsi="Optima" w:cs="Georgia"/>
                <w:color w:val="000000"/>
                <w:sz w:val="18"/>
              </w:rPr>
              <w:t xml:space="preserve">), </w:t>
            </w:r>
          </w:p>
          <w:p w14:paraId="061D3FCE" w14:textId="370363F5" w:rsidR="00E55D90" w:rsidRPr="008D271C" w:rsidRDefault="00AB502A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 w:cs="Georgia"/>
                <w:color w:val="000000"/>
                <w:sz w:val="18"/>
              </w:rPr>
              <w:t>Französisch (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gute Kenntnisse</w:t>
            </w:r>
            <w:r w:rsidRPr="008D271C">
              <w:rPr>
                <w:rFonts w:ascii="Optima" w:hAnsi="Optima" w:cs="Georgia"/>
                <w:color w:val="000000"/>
                <w:sz w:val="18"/>
              </w:rPr>
              <w:t>)</w:t>
            </w:r>
          </w:p>
        </w:tc>
      </w:tr>
      <w:tr w:rsidR="00E55D90" w:rsidRPr="008D271C" w14:paraId="45706C3F" w14:textId="77777777" w:rsidTr="002A1C6C">
        <w:trPr>
          <w:trHeight w:val="340"/>
        </w:trPr>
        <w:tc>
          <w:tcPr>
            <w:tcW w:w="2127" w:type="dxa"/>
            <w:vAlign w:val="bottom"/>
          </w:tcPr>
          <w:p w14:paraId="57688BDA" w14:textId="5A1287DB" w:rsidR="00E55D90" w:rsidRPr="008D271C" w:rsidRDefault="00C45A37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Technisch</w:t>
            </w:r>
            <w:r w:rsidR="00E55D90" w:rsidRPr="008D271C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079" w:type="dxa"/>
            <w:gridSpan w:val="10"/>
            <w:vAlign w:val="bottom"/>
          </w:tcPr>
          <w:p w14:paraId="60CA2168" w14:textId="678A960E" w:rsidR="00E55D90" w:rsidRPr="008D271C" w:rsidRDefault="00E55D90" w:rsidP="00BD1D09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F83C6B">
              <w:rPr>
                <w:rFonts w:ascii="Optima" w:hAnsi="Optima" w:cs="Georgia"/>
                <w:i/>
                <w:iCs/>
                <w:color w:val="000000"/>
                <w:sz w:val="18"/>
              </w:rPr>
              <w:t>Gute Kenntnisse</w:t>
            </w:r>
            <w:r w:rsidR="00AB502A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), </w:t>
            </w:r>
            <w:r w:rsidR="00AB502A" w:rsidRPr="008D271C">
              <w:rPr>
                <w:rFonts w:ascii="Optima" w:hAnsi="Optima" w:cs="Georgia"/>
                <w:color w:val="000000"/>
                <w:sz w:val="18"/>
              </w:rPr>
              <w:t>Python</w:t>
            </w:r>
            <w:r w:rsidR="00AB502A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</w:t>
            </w:r>
            <w:r w:rsidR="00BD1D09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AB502A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E55D90" w:rsidRPr="008D271C" w14:paraId="70CB01B0" w14:textId="77777777" w:rsidTr="002A1C6C">
        <w:trPr>
          <w:trHeight w:val="340"/>
        </w:trPr>
        <w:tc>
          <w:tcPr>
            <w:tcW w:w="2127" w:type="dxa"/>
            <w:vAlign w:val="bottom"/>
          </w:tcPr>
          <w:p w14:paraId="04F58216" w14:textId="4AAFD0EB" w:rsidR="00E55D90" w:rsidRPr="008D271C" w:rsidRDefault="00E55D90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8079" w:type="dxa"/>
            <w:gridSpan w:val="10"/>
            <w:vAlign w:val="bottom"/>
          </w:tcPr>
          <w:p w14:paraId="598C2742" w14:textId="68CBC20D" w:rsidR="00E55D90" w:rsidRPr="008D271C" w:rsidRDefault="00EA393F" w:rsidP="00BD1D09">
            <w:pPr>
              <w:rPr>
                <w:rFonts w:ascii="Optima" w:hAnsi="Optima" w:cs="Georgia"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color w:val="000000"/>
                <w:sz w:val="18"/>
              </w:rPr>
              <w:t>Fußball</w:t>
            </w:r>
            <w:r w:rsidR="00AB502A" w:rsidRPr="008D271C">
              <w:rPr>
                <w:rFonts w:ascii="Optima" w:hAnsi="Optima" w:cs="Georgia"/>
                <w:color w:val="000000"/>
                <w:sz w:val="18"/>
              </w:rPr>
              <w:t>, Kraftsport, Präsentationstechniken</w:t>
            </w:r>
            <w:r w:rsidR="00E510B8" w:rsidRPr="008D271C">
              <w:rPr>
                <w:rFonts w:ascii="Optima" w:hAnsi="Optima" w:cs="Georgia"/>
                <w:color w:val="000000"/>
                <w:sz w:val="18"/>
              </w:rPr>
              <w:t>,</w:t>
            </w:r>
            <w:r w:rsidR="00AB502A" w:rsidRPr="008D271C">
              <w:rPr>
                <w:rFonts w:ascii="Optima" w:hAnsi="Optima" w:cs="Georgia"/>
                <w:color w:val="000000"/>
                <w:sz w:val="18"/>
              </w:rPr>
              <w:t xml:space="preserve"> Rhetorik</w:t>
            </w:r>
          </w:p>
        </w:tc>
      </w:tr>
      <w:tr w:rsidR="00E55D90" w:rsidRPr="008D271C" w14:paraId="071AB173" w14:textId="77777777" w:rsidTr="002A1C6C">
        <w:trPr>
          <w:trHeight w:val="1020"/>
        </w:trPr>
        <w:tc>
          <w:tcPr>
            <w:tcW w:w="2127" w:type="dxa"/>
            <w:vAlign w:val="bottom"/>
          </w:tcPr>
          <w:p w14:paraId="406B03AC" w14:textId="1C106DE1" w:rsidR="00E55D90" w:rsidRPr="008D271C" w:rsidRDefault="00134C42" w:rsidP="00BD1D09">
            <w:pPr>
              <w:rPr>
                <w:rFonts w:ascii="Optima" w:hAnsi="Optima"/>
                <w:sz w:val="18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AC513E6" wp14:editId="116F6052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-394970</wp:posOffset>
                      </wp:positionV>
                      <wp:extent cx="884555" cy="323215"/>
                      <wp:effectExtent l="57150" t="57150" r="0" b="57785"/>
                      <wp:wrapNone/>
                      <wp:docPr id="663712436" name="Freihand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8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884555" cy="323215"/>
                                </w14:xfrm>
                              </w14:contentPart>
                            </mc:Choice>
      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>
                              <a:pic>
                                <a:nvPicPr>
                                  <a:cNvPr id="663712436" name="Freihand 52"/>
                                  <a:cNvPicPr/>
                                </a:nvPicPr>
                                <a:blipFill>
                                  <a:blip xmlns:r="http://schemas.openxmlformats.org/officeDocument/2006/relationships" r:embed="rId9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-8997" y="-8988"/>
                                    <a:ext cx="902620" cy="340832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5C8A5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52" o:spid="_x0000_s1026" type="#_x0000_t75" style="position:absolute;margin-left:-1.85pt;margin-top:-31.8pt;width:71.05pt;height:2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">
                      <v:imagedata r:id="rId10" o:title=""/>
                    </v:shape>
                  </w:pict>
                </mc:Fallback>
              </mc:AlternateContent>
            </w:r>
            <w:r w:rsidR="00AB502A" w:rsidRPr="008D271C">
              <w:rPr>
                <w:rFonts w:ascii="Optima" w:hAnsi="Optima"/>
                <w:sz w:val="18"/>
              </w:rPr>
              <w:t xml:space="preserve">Kreuzlingen, </w:t>
            </w:r>
            <w:r w:rsidR="00FA7895" w:rsidRPr="008D271C">
              <w:rPr>
                <w:rFonts w:ascii="Optima" w:hAnsi="Optima"/>
                <w:sz w:val="18"/>
              </w:rPr>
              <w:t>0</w:t>
            </w:r>
            <w:r w:rsidR="00247370">
              <w:rPr>
                <w:rFonts w:ascii="Optima" w:hAnsi="Optima"/>
                <w:sz w:val="18"/>
              </w:rPr>
              <w:t>6</w:t>
            </w:r>
            <w:r w:rsidR="00AB502A" w:rsidRPr="008D271C">
              <w:rPr>
                <w:rFonts w:ascii="Optima" w:hAnsi="Optima"/>
                <w:sz w:val="18"/>
              </w:rPr>
              <w:t>.</w:t>
            </w:r>
            <w:r w:rsidR="00111C00" w:rsidRPr="008D271C">
              <w:rPr>
                <w:rFonts w:ascii="Optima" w:hAnsi="Optima"/>
                <w:sz w:val="18"/>
              </w:rPr>
              <w:t>0</w:t>
            </w:r>
            <w:r w:rsidR="00FA7895" w:rsidRPr="008D271C">
              <w:rPr>
                <w:rFonts w:ascii="Optima" w:hAnsi="Optima"/>
                <w:sz w:val="18"/>
              </w:rPr>
              <w:t>4</w:t>
            </w:r>
            <w:r w:rsidR="00AB502A" w:rsidRPr="008D271C">
              <w:rPr>
                <w:rFonts w:ascii="Optima" w:hAnsi="Optima"/>
                <w:sz w:val="18"/>
              </w:rPr>
              <w:t>.202</w:t>
            </w:r>
            <w:r w:rsidR="00425588" w:rsidRPr="008D271C">
              <w:rPr>
                <w:rFonts w:ascii="Optima" w:hAnsi="Optima"/>
                <w:sz w:val="18"/>
              </w:rPr>
              <w:t>5</w:t>
            </w:r>
          </w:p>
        </w:tc>
        <w:tc>
          <w:tcPr>
            <w:tcW w:w="8079" w:type="dxa"/>
            <w:gridSpan w:val="10"/>
            <w:vAlign w:val="bottom"/>
          </w:tcPr>
          <w:p w14:paraId="6478BDEA" w14:textId="77777777" w:rsidR="00E55D90" w:rsidRPr="008D271C" w:rsidRDefault="00E55D90" w:rsidP="00BD1D09">
            <w:pPr>
              <w:rPr>
                <w:rFonts w:ascii="Optima" w:hAnsi="Optima" w:cs="Georgia"/>
                <w:color w:val="000000"/>
                <w:sz w:val="18"/>
              </w:rPr>
            </w:pPr>
          </w:p>
        </w:tc>
      </w:tr>
    </w:tbl>
    <w:p w14:paraId="0747D2BF" w14:textId="017AA6AE" w:rsidR="00723643" w:rsidRPr="0074111D" w:rsidRDefault="00723643">
      <w:pPr>
        <w:rPr>
          <w:sz w:val="18"/>
        </w:rPr>
      </w:pPr>
    </w:p>
    <w:sectPr w:rsidR="00723643" w:rsidRPr="0074111D" w:rsidSect="002A1C6C">
      <w:footerReference w:type="even" r:id="rId11"/>
      <w:pgSz w:w="11906" w:h="16838"/>
      <w:pgMar w:top="68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889D" w14:textId="77777777" w:rsidR="00715C6D" w:rsidRPr="00BD1D09" w:rsidRDefault="00715C6D" w:rsidP="00BE053D">
      <w:pPr>
        <w:spacing w:after="0" w:line="240" w:lineRule="auto"/>
      </w:pPr>
      <w:r w:rsidRPr="00BD1D09">
        <w:separator/>
      </w:r>
    </w:p>
  </w:endnote>
  <w:endnote w:type="continuationSeparator" w:id="0">
    <w:p w14:paraId="1F6EC7BE" w14:textId="77777777" w:rsidR="00715C6D" w:rsidRPr="00BD1D09" w:rsidRDefault="00715C6D" w:rsidP="00BE053D">
      <w:pPr>
        <w:spacing w:after="0" w:line="240" w:lineRule="auto"/>
      </w:pPr>
      <w:r w:rsidRPr="00BD1D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BD1D0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BD1D09">
          <w:rPr>
            <w:rStyle w:val="Seitenzahl"/>
          </w:rPr>
          <w:fldChar w:fldCharType="begin"/>
        </w:r>
        <w:r w:rsidRPr="00BD1D09">
          <w:rPr>
            <w:rStyle w:val="Seitenzahl"/>
          </w:rPr>
          <w:instrText xml:space="preserve"> PAGE </w:instrText>
        </w:r>
        <w:r w:rsidRPr="00BD1D09">
          <w:rPr>
            <w:rStyle w:val="Seitenzahl"/>
          </w:rPr>
          <w:fldChar w:fldCharType="end"/>
        </w:r>
      </w:p>
    </w:sdtContent>
  </w:sdt>
  <w:p w14:paraId="6B121AC6" w14:textId="77777777" w:rsidR="00875DA9" w:rsidRPr="00BD1D0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6176A" w14:textId="77777777" w:rsidR="00715C6D" w:rsidRPr="00BD1D09" w:rsidRDefault="00715C6D" w:rsidP="00BE053D">
      <w:pPr>
        <w:spacing w:after="0" w:line="240" w:lineRule="auto"/>
      </w:pPr>
      <w:r w:rsidRPr="00BD1D09">
        <w:separator/>
      </w:r>
    </w:p>
  </w:footnote>
  <w:footnote w:type="continuationSeparator" w:id="0">
    <w:p w14:paraId="4084BA02" w14:textId="77777777" w:rsidR="00715C6D" w:rsidRPr="00BD1D09" w:rsidRDefault="00715C6D" w:rsidP="00BE053D">
      <w:pPr>
        <w:spacing w:after="0" w:line="240" w:lineRule="auto"/>
      </w:pPr>
      <w:r w:rsidRPr="00BD1D0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9743D5"/>
    <w:multiLevelType w:val="hybridMultilevel"/>
    <w:tmpl w:val="210E8B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6109878">
    <w:abstractNumId w:val="15"/>
  </w:num>
  <w:num w:numId="2" w16cid:durableId="1422290561">
    <w:abstractNumId w:val="18"/>
  </w:num>
  <w:num w:numId="3" w16cid:durableId="1124348571">
    <w:abstractNumId w:val="20"/>
  </w:num>
  <w:num w:numId="4" w16cid:durableId="250235039">
    <w:abstractNumId w:val="0"/>
  </w:num>
  <w:num w:numId="5" w16cid:durableId="1753240798">
    <w:abstractNumId w:val="1"/>
  </w:num>
  <w:num w:numId="6" w16cid:durableId="1130632208">
    <w:abstractNumId w:val="2"/>
  </w:num>
  <w:num w:numId="7" w16cid:durableId="1035809215">
    <w:abstractNumId w:val="13"/>
  </w:num>
  <w:num w:numId="8" w16cid:durableId="731926600">
    <w:abstractNumId w:val="23"/>
  </w:num>
  <w:num w:numId="9" w16cid:durableId="2036345072">
    <w:abstractNumId w:val="12"/>
  </w:num>
  <w:num w:numId="10" w16cid:durableId="975380646">
    <w:abstractNumId w:val="24"/>
  </w:num>
  <w:num w:numId="11" w16cid:durableId="627246653">
    <w:abstractNumId w:val="5"/>
  </w:num>
  <w:num w:numId="12" w16cid:durableId="543636303">
    <w:abstractNumId w:val="6"/>
  </w:num>
  <w:num w:numId="13" w16cid:durableId="497617568">
    <w:abstractNumId w:val="8"/>
  </w:num>
  <w:num w:numId="14" w16cid:durableId="957569739">
    <w:abstractNumId w:val="9"/>
  </w:num>
  <w:num w:numId="15" w16cid:durableId="802161206">
    <w:abstractNumId w:val="22"/>
  </w:num>
  <w:num w:numId="16" w16cid:durableId="630596634">
    <w:abstractNumId w:val="4"/>
  </w:num>
  <w:num w:numId="17" w16cid:durableId="267155122">
    <w:abstractNumId w:val="17"/>
  </w:num>
  <w:num w:numId="18" w16cid:durableId="1883976955">
    <w:abstractNumId w:val="3"/>
  </w:num>
  <w:num w:numId="19" w16cid:durableId="334967114">
    <w:abstractNumId w:val="19"/>
  </w:num>
  <w:num w:numId="20" w16cid:durableId="898976788">
    <w:abstractNumId w:val="10"/>
  </w:num>
  <w:num w:numId="21" w16cid:durableId="1655912142">
    <w:abstractNumId w:val="11"/>
  </w:num>
  <w:num w:numId="22" w16cid:durableId="1180239945">
    <w:abstractNumId w:val="16"/>
  </w:num>
  <w:num w:numId="23" w16cid:durableId="206993409">
    <w:abstractNumId w:val="7"/>
  </w:num>
  <w:num w:numId="24" w16cid:durableId="354385693">
    <w:abstractNumId w:val="21"/>
  </w:num>
  <w:num w:numId="25" w16cid:durableId="744641626">
    <w:abstractNumId w:val="14"/>
  </w:num>
  <w:num w:numId="26" w16cid:durableId="17354727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12C"/>
    <w:rsid w:val="00014FC7"/>
    <w:rsid w:val="00056147"/>
    <w:rsid w:val="000577A7"/>
    <w:rsid w:val="00061D33"/>
    <w:rsid w:val="00063979"/>
    <w:rsid w:val="00064643"/>
    <w:rsid w:val="00087747"/>
    <w:rsid w:val="0009511A"/>
    <w:rsid w:val="000A1FDA"/>
    <w:rsid w:val="000A5819"/>
    <w:rsid w:val="000B63E2"/>
    <w:rsid w:val="000B6548"/>
    <w:rsid w:val="000D671A"/>
    <w:rsid w:val="000E3259"/>
    <w:rsid w:val="000E56C0"/>
    <w:rsid w:val="00103EC5"/>
    <w:rsid w:val="00105F1E"/>
    <w:rsid w:val="00111C00"/>
    <w:rsid w:val="00116C6E"/>
    <w:rsid w:val="00120953"/>
    <w:rsid w:val="00125CA6"/>
    <w:rsid w:val="001334EC"/>
    <w:rsid w:val="00134C42"/>
    <w:rsid w:val="00137EC3"/>
    <w:rsid w:val="00156FC9"/>
    <w:rsid w:val="00162A5A"/>
    <w:rsid w:val="00172867"/>
    <w:rsid w:val="00175B6D"/>
    <w:rsid w:val="001901ED"/>
    <w:rsid w:val="0019483A"/>
    <w:rsid w:val="001A46BF"/>
    <w:rsid w:val="001A481B"/>
    <w:rsid w:val="001A4AD2"/>
    <w:rsid w:val="001B0186"/>
    <w:rsid w:val="001B62CA"/>
    <w:rsid w:val="001D4DCD"/>
    <w:rsid w:val="001F4175"/>
    <w:rsid w:val="00223A4D"/>
    <w:rsid w:val="00232CB5"/>
    <w:rsid w:val="00234A7E"/>
    <w:rsid w:val="00242BC2"/>
    <w:rsid w:val="0024373D"/>
    <w:rsid w:val="00247370"/>
    <w:rsid w:val="002508C2"/>
    <w:rsid w:val="002515C4"/>
    <w:rsid w:val="00267252"/>
    <w:rsid w:val="002746EC"/>
    <w:rsid w:val="00277EF5"/>
    <w:rsid w:val="00282DB0"/>
    <w:rsid w:val="00283504"/>
    <w:rsid w:val="002A1C6C"/>
    <w:rsid w:val="002B2091"/>
    <w:rsid w:val="002B4B47"/>
    <w:rsid w:val="002C6972"/>
    <w:rsid w:val="002D2B32"/>
    <w:rsid w:val="002D4516"/>
    <w:rsid w:val="002F0C44"/>
    <w:rsid w:val="002F46AD"/>
    <w:rsid w:val="003101F0"/>
    <w:rsid w:val="00314B7A"/>
    <w:rsid w:val="00320E29"/>
    <w:rsid w:val="00324BC5"/>
    <w:rsid w:val="00332257"/>
    <w:rsid w:val="00333555"/>
    <w:rsid w:val="00340BAB"/>
    <w:rsid w:val="003418E0"/>
    <w:rsid w:val="00347F8D"/>
    <w:rsid w:val="00372F7B"/>
    <w:rsid w:val="003733E5"/>
    <w:rsid w:val="00386CAB"/>
    <w:rsid w:val="00390EA6"/>
    <w:rsid w:val="003A2F10"/>
    <w:rsid w:val="003C48DB"/>
    <w:rsid w:val="003E27C3"/>
    <w:rsid w:val="003E318B"/>
    <w:rsid w:val="003F3E3F"/>
    <w:rsid w:val="003F5EBB"/>
    <w:rsid w:val="00402894"/>
    <w:rsid w:val="00404DC3"/>
    <w:rsid w:val="004067B8"/>
    <w:rsid w:val="004154BE"/>
    <w:rsid w:val="0042013D"/>
    <w:rsid w:val="00422F83"/>
    <w:rsid w:val="00425588"/>
    <w:rsid w:val="00426D7E"/>
    <w:rsid w:val="0043430C"/>
    <w:rsid w:val="00435E6D"/>
    <w:rsid w:val="00443668"/>
    <w:rsid w:val="00456B0D"/>
    <w:rsid w:val="00476AF8"/>
    <w:rsid w:val="0047730F"/>
    <w:rsid w:val="00484FD7"/>
    <w:rsid w:val="004929FB"/>
    <w:rsid w:val="00492A90"/>
    <w:rsid w:val="0049492C"/>
    <w:rsid w:val="004A54BA"/>
    <w:rsid w:val="004B536B"/>
    <w:rsid w:val="004B6A5E"/>
    <w:rsid w:val="004F7862"/>
    <w:rsid w:val="00507EA7"/>
    <w:rsid w:val="0051706B"/>
    <w:rsid w:val="00526089"/>
    <w:rsid w:val="00527A28"/>
    <w:rsid w:val="00527DCA"/>
    <w:rsid w:val="00531438"/>
    <w:rsid w:val="00542C98"/>
    <w:rsid w:val="00542D2A"/>
    <w:rsid w:val="005716D4"/>
    <w:rsid w:val="00571B60"/>
    <w:rsid w:val="00585A4D"/>
    <w:rsid w:val="00593B5B"/>
    <w:rsid w:val="005A3716"/>
    <w:rsid w:val="005B525F"/>
    <w:rsid w:val="005D6329"/>
    <w:rsid w:val="005E57F6"/>
    <w:rsid w:val="005F7EC0"/>
    <w:rsid w:val="006058D8"/>
    <w:rsid w:val="00610200"/>
    <w:rsid w:val="00623699"/>
    <w:rsid w:val="006264CD"/>
    <w:rsid w:val="00632814"/>
    <w:rsid w:val="00632D5A"/>
    <w:rsid w:val="00635515"/>
    <w:rsid w:val="006546FD"/>
    <w:rsid w:val="00663790"/>
    <w:rsid w:val="00665BF3"/>
    <w:rsid w:val="006732D6"/>
    <w:rsid w:val="00686048"/>
    <w:rsid w:val="00693E09"/>
    <w:rsid w:val="006A2DE9"/>
    <w:rsid w:val="006A7230"/>
    <w:rsid w:val="006B1AF9"/>
    <w:rsid w:val="006B4E32"/>
    <w:rsid w:val="006B72C7"/>
    <w:rsid w:val="006B7C15"/>
    <w:rsid w:val="006B7F78"/>
    <w:rsid w:val="006C2252"/>
    <w:rsid w:val="006C505A"/>
    <w:rsid w:val="006D7F7F"/>
    <w:rsid w:val="006E2C9C"/>
    <w:rsid w:val="006E40EF"/>
    <w:rsid w:val="006F0039"/>
    <w:rsid w:val="006F61E7"/>
    <w:rsid w:val="0070006E"/>
    <w:rsid w:val="00711CEF"/>
    <w:rsid w:val="00715C6D"/>
    <w:rsid w:val="00720320"/>
    <w:rsid w:val="007208B3"/>
    <w:rsid w:val="00723643"/>
    <w:rsid w:val="00725D3C"/>
    <w:rsid w:val="00733DA1"/>
    <w:rsid w:val="00737822"/>
    <w:rsid w:val="0074111D"/>
    <w:rsid w:val="00753647"/>
    <w:rsid w:val="00753D4A"/>
    <w:rsid w:val="00756912"/>
    <w:rsid w:val="00761609"/>
    <w:rsid w:val="00763DCE"/>
    <w:rsid w:val="007651B0"/>
    <w:rsid w:val="00776C46"/>
    <w:rsid w:val="0078260B"/>
    <w:rsid w:val="007838D1"/>
    <w:rsid w:val="00785254"/>
    <w:rsid w:val="00785853"/>
    <w:rsid w:val="007966F0"/>
    <w:rsid w:val="00796F17"/>
    <w:rsid w:val="00797BFC"/>
    <w:rsid w:val="007A720F"/>
    <w:rsid w:val="007C6A3C"/>
    <w:rsid w:val="007D03EE"/>
    <w:rsid w:val="007D103F"/>
    <w:rsid w:val="007D4BEE"/>
    <w:rsid w:val="007D5BE9"/>
    <w:rsid w:val="007F135C"/>
    <w:rsid w:val="008050E4"/>
    <w:rsid w:val="00806F74"/>
    <w:rsid w:val="00807C1C"/>
    <w:rsid w:val="008176CE"/>
    <w:rsid w:val="008217FC"/>
    <w:rsid w:val="0082257D"/>
    <w:rsid w:val="00853438"/>
    <w:rsid w:val="00856CC1"/>
    <w:rsid w:val="00866846"/>
    <w:rsid w:val="00875DA9"/>
    <w:rsid w:val="00895E38"/>
    <w:rsid w:val="008A782B"/>
    <w:rsid w:val="008B0FC0"/>
    <w:rsid w:val="008C429A"/>
    <w:rsid w:val="008D271C"/>
    <w:rsid w:val="008D58AD"/>
    <w:rsid w:val="008E1F3D"/>
    <w:rsid w:val="008F2C3E"/>
    <w:rsid w:val="009053D7"/>
    <w:rsid w:val="0091331D"/>
    <w:rsid w:val="0093223C"/>
    <w:rsid w:val="00941A87"/>
    <w:rsid w:val="009501C2"/>
    <w:rsid w:val="00964996"/>
    <w:rsid w:val="009668B9"/>
    <w:rsid w:val="00971C54"/>
    <w:rsid w:val="00972BEA"/>
    <w:rsid w:val="00976577"/>
    <w:rsid w:val="00976BD5"/>
    <w:rsid w:val="0098028A"/>
    <w:rsid w:val="00992793"/>
    <w:rsid w:val="00996356"/>
    <w:rsid w:val="00997D9A"/>
    <w:rsid w:val="009A6754"/>
    <w:rsid w:val="009C38F6"/>
    <w:rsid w:val="009D7C49"/>
    <w:rsid w:val="009E2559"/>
    <w:rsid w:val="009E5716"/>
    <w:rsid w:val="009E7297"/>
    <w:rsid w:val="00A0257D"/>
    <w:rsid w:val="00A12EDC"/>
    <w:rsid w:val="00A16CFA"/>
    <w:rsid w:val="00A26D0D"/>
    <w:rsid w:val="00A33BDE"/>
    <w:rsid w:val="00A34885"/>
    <w:rsid w:val="00A43BC1"/>
    <w:rsid w:val="00A74225"/>
    <w:rsid w:val="00A84184"/>
    <w:rsid w:val="00A936D5"/>
    <w:rsid w:val="00A96774"/>
    <w:rsid w:val="00AA1EB0"/>
    <w:rsid w:val="00AA2DA3"/>
    <w:rsid w:val="00AA5A9C"/>
    <w:rsid w:val="00AB016A"/>
    <w:rsid w:val="00AB0305"/>
    <w:rsid w:val="00AB2A5A"/>
    <w:rsid w:val="00AB502A"/>
    <w:rsid w:val="00AD28F8"/>
    <w:rsid w:val="00B0230B"/>
    <w:rsid w:val="00B17D95"/>
    <w:rsid w:val="00B23509"/>
    <w:rsid w:val="00B30658"/>
    <w:rsid w:val="00B31D30"/>
    <w:rsid w:val="00B359DB"/>
    <w:rsid w:val="00B3632B"/>
    <w:rsid w:val="00B409D8"/>
    <w:rsid w:val="00B5178D"/>
    <w:rsid w:val="00B6266A"/>
    <w:rsid w:val="00B67F1F"/>
    <w:rsid w:val="00B701D7"/>
    <w:rsid w:val="00B90595"/>
    <w:rsid w:val="00B94CD1"/>
    <w:rsid w:val="00BA215A"/>
    <w:rsid w:val="00BB5F09"/>
    <w:rsid w:val="00BC0D9F"/>
    <w:rsid w:val="00BC3E8C"/>
    <w:rsid w:val="00BD1D09"/>
    <w:rsid w:val="00BD2987"/>
    <w:rsid w:val="00BE053D"/>
    <w:rsid w:val="00BE0FEB"/>
    <w:rsid w:val="00BF1A7A"/>
    <w:rsid w:val="00BF1FA3"/>
    <w:rsid w:val="00C00974"/>
    <w:rsid w:val="00C018E4"/>
    <w:rsid w:val="00C066FA"/>
    <w:rsid w:val="00C07D3A"/>
    <w:rsid w:val="00C25387"/>
    <w:rsid w:val="00C45A37"/>
    <w:rsid w:val="00C54BE3"/>
    <w:rsid w:val="00C57F80"/>
    <w:rsid w:val="00C673CC"/>
    <w:rsid w:val="00C72058"/>
    <w:rsid w:val="00C768ED"/>
    <w:rsid w:val="00C817F7"/>
    <w:rsid w:val="00C82A8F"/>
    <w:rsid w:val="00C916C2"/>
    <w:rsid w:val="00CC7F56"/>
    <w:rsid w:val="00CD1B12"/>
    <w:rsid w:val="00CD55DC"/>
    <w:rsid w:val="00CE06AD"/>
    <w:rsid w:val="00CE1BBC"/>
    <w:rsid w:val="00CE2595"/>
    <w:rsid w:val="00CE28CC"/>
    <w:rsid w:val="00CE72FC"/>
    <w:rsid w:val="00CF1B58"/>
    <w:rsid w:val="00CF209D"/>
    <w:rsid w:val="00CF31EE"/>
    <w:rsid w:val="00D01C5B"/>
    <w:rsid w:val="00D1492F"/>
    <w:rsid w:val="00D17B69"/>
    <w:rsid w:val="00D260B1"/>
    <w:rsid w:val="00D3003C"/>
    <w:rsid w:val="00D331F4"/>
    <w:rsid w:val="00D44B27"/>
    <w:rsid w:val="00D470E4"/>
    <w:rsid w:val="00D52142"/>
    <w:rsid w:val="00D5280E"/>
    <w:rsid w:val="00D61F14"/>
    <w:rsid w:val="00D65673"/>
    <w:rsid w:val="00D80D6B"/>
    <w:rsid w:val="00D90950"/>
    <w:rsid w:val="00D9529E"/>
    <w:rsid w:val="00DA276C"/>
    <w:rsid w:val="00DA69DF"/>
    <w:rsid w:val="00DB0896"/>
    <w:rsid w:val="00DB33F8"/>
    <w:rsid w:val="00DD38E2"/>
    <w:rsid w:val="00E13110"/>
    <w:rsid w:val="00E24DF1"/>
    <w:rsid w:val="00E40B9A"/>
    <w:rsid w:val="00E422F9"/>
    <w:rsid w:val="00E431ED"/>
    <w:rsid w:val="00E50518"/>
    <w:rsid w:val="00E510B8"/>
    <w:rsid w:val="00E54C3A"/>
    <w:rsid w:val="00E55D90"/>
    <w:rsid w:val="00E64FF5"/>
    <w:rsid w:val="00E85F1D"/>
    <w:rsid w:val="00E907EC"/>
    <w:rsid w:val="00E934BC"/>
    <w:rsid w:val="00EA393F"/>
    <w:rsid w:val="00EA5421"/>
    <w:rsid w:val="00EB34FC"/>
    <w:rsid w:val="00EB5816"/>
    <w:rsid w:val="00ED0EA9"/>
    <w:rsid w:val="00EF77DF"/>
    <w:rsid w:val="00F07B1E"/>
    <w:rsid w:val="00F10508"/>
    <w:rsid w:val="00F11BEF"/>
    <w:rsid w:val="00F12358"/>
    <w:rsid w:val="00F258E7"/>
    <w:rsid w:val="00F31B84"/>
    <w:rsid w:val="00F57BA5"/>
    <w:rsid w:val="00F631EC"/>
    <w:rsid w:val="00F64C22"/>
    <w:rsid w:val="00F64FA7"/>
    <w:rsid w:val="00F74D19"/>
    <w:rsid w:val="00F80053"/>
    <w:rsid w:val="00F83C6B"/>
    <w:rsid w:val="00F8458C"/>
    <w:rsid w:val="00FA02C7"/>
    <w:rsid w:val="00FA4186"/>
    <w:rsid w:val="00FA7895"/>
    <w:rsid w:val="00FC0531"/>
    <w:rsid w:val="00FC13F0"/>
    <w:rsid w:val="00FD0FB7"/>
    <w:rsid w:val="00FE79A2"/>
    <w:rsid w:val="00FF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577A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C38F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C38F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C38F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C38F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C38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../clipboard/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22T18:04:21.1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0 389 2433 0 0,'3'-3'6079'0'0,"9"-10"-2411"0"0,26-26-3456 0 0,169-159-267 0 0,-196 184 83 0 0,0 0-1 0 0,0-1 0 0 0,-1 0 0 0 0,10-21 0 0 0,-18 30-9 0 0,-4 7-20 0 0,-5 11-80 0 0,-28 192-132 0 0,21-107 150 0 0,-11 49-26 0 0,16-94 49 0 0,6-27-32 0 0,-2 0-1 0 0,-7 25 1 0 0,10-43 49 0 0,-1 0-1 0 0,0-1 1 0 0,0 1 0 0 0,0 0-1 0 0,-1-1 1 0 0,0 0-1 0 0,0 0 1 0 0,0 0-1 0 0,-1-1 1 0 0,0 1 0 0 0,-9 7-1 0 0,13-12 25 0 0,0-1 1 0 0,0 1-1 0 0,0 0 0 0 0,0 0 1 0 0,0-1-1 0 0,-1 1 1 0 0,1-1-1 0 0,0 1 0 0 0,0-1 1 0 0,-1 0-1 0 0,1 1 0 0 0,0-1 1 0 0,-1 0-1 0 0,1 0 0 0 0,0 0 1 0 0,-1 0-1 0 0,1 0 0 0 0,0 0 1 0 0,-1 0-1 0 0,1 0 0 0 0,0-1 1 0 0,0 1-1 0 0,-1 0 0 0 0,1-1 1 0 0,0 1-1 0 0,0-1 0 0 0,0 1 1 0 0,-1-1-1 0 0,1 0 0 0 0,0 0 1 0 0,0 1-1 0 0,0-1 0 0 0,0 0 1 0 0,0 0-1 0 0,0 0 0 0 0,0-1 1 0 0,-2-1 1 0 0,0 0 0 0 0,1-1-1 0 0,0 1 1 0 0,0 0 0 0 0,0-1 0 0 0,-2-4 0 0 0,-1-12 1 0 0,4 16 19 0 0,1 0 0 0 0,1 0-1 0 0,-1 0 1 0 0,0-1-1 0 0,1 1 1 0 0,0 0 0 0 0,0 0-1 0 0,0 0 1 0 0,1 0-1 0 0,-1 0 1 0 0,1 1 0 0 0,3-6-1 0 0,3-6 150 0 0,18-21-1 0 0,5-1 2 0 0,2 2-1 0 0,48-40 1 0 0,-58 54-215 0 0,136-116 1554 0 0,-25 31-1840 0 0,-132 105 283 0 0,0 0 1 0 0,0-1 0 0 0,0 1-1 0 0,0-1 1 0 0,-1 0 0 0 0,1 1 0 0 0,-1-1-1 0 0,1 0 1 0 0,-1 0 0 0 0,0 0-1 0 0,1 0 1 0 0,-1 0 0 0 0,1-4-1 0 0,-2 4-20 0 0,1 0 0 0 0,-1 0 0 0 0,0 1 0 0 0,0-1 0 0 0,0 0 0 0 0,0 0 0 0 0,-1 0 0 0 0,1 0 0 0 0,-1 1 0 0 0,1-1 0 0 0,-1 0 0 0 0,1 0 0 0 0,-1 1 0 0 0,0-1 0 0 0,0 0 0 0 0,0 1 0 0 0,-2-4 0 0 0,2 3 37 0 0,0 0 1 0 0,0 1 0 0 0,-1-1 0 0 0,1 0 0 0 0,-1 1 0 0 0,1-1 0 0 0,-1 1 0 0 0,1-1-1 0 0,-1 1 1 0 0,0 0 0 0 0,0-1 0 0 0,0 1 0 0 0,0 0 0 0 0,0 0 0 0 0,0 1 0 0 0,0-1 0 0 0,0 0-1 0 0,0 1 1 0 0,0-1 0 0 0,0 1 0 0 0,0-1 0 0 0,0 1 0 0 0,-1 0 0 0 0,1 0 0 0 0,0 0-1 0 0,0 0 1 0 0,0 1 0 0 0,-1-1 0 0 0,1 1 0 0 0,0-1 0 0 0,0 1 0 0 0,0 0 0 0 0,0-1 0 0 0,0 1-1 0 0,0 0 1 0 0,0 0 0 0 0,0 1 0 0 0,1-1 0 0 0,-1 0 0 0 0,0 1 0 0 0,1-1 0 0 0,-1 1-1 0 0,1-1 1 0 0,-1 1 0 0 0,1 0 0 0 0,-2 1 0 0 0,-4 14 4 0 0,0 0 0 0 0,1 0 0 0 0,0 0 0 0 0,2 1 0 0 0,-3 19 1 0 0,1-9 223 0 0,-1 6 276 0 0,-19 95 457 0 0,22-100-366 0 0,1-1 0 0 0,2 46 0 0 0,0-73-538 0 0,1-1 0 0 0,0 1 0 0 0,0 0-1 0 0,0 0 1 0 0,0-1 0 0 0,0 1-1 0 0,0 0 1 0 0,0-1 0 0 0,0 1 0 0 0,1 0-1 0 0,-1-1 1 0 0,0 1 0 0 0,0 0 0 0 0,1-1-1 0 0,-1 1 1 0 0,0 0 0 0 0,0-1 0 0 0,1 1-1 0 0,-1 0 1 0 0,1-1 0 0 0,-1 1 0 0 0,1-1-1 0 0,0 1 1 0 0,0-1 27 0 0,0 0 0 0 0,0 0 0 0 0,0-1 0 0 0,0 1 0 0 0,0-1 0 0 0,0 1 0 0 0,0-1 0 0 0,0 1 0 0 0,0-1 0 0 0,0 1 0 0 0,0-1 0 0 0,0 0 0 0 0,0 0 0 0 0,0 0 0 0 0,28-24 329 0 0,-11 9-340 0 0,1 1-1 0 0,0 0 1 0 0,28-15 0 0 0,15 2-280 0 0,-36 16 240 0 0,26-14 1 0 0,-47 22 40 0 0,1 1 0 0 0,-1-1 0 0 0,7-7 0 0 0,-22 20 185 0 0,-1-2 1 0 0,0 1-1 0 0,0-1 1 0 0,-14 5-1 0 0,-14 9 135 0 0,33-16-349 0 0,0-1 0 0 0,0 1-1 0 0,0 0 1 0 0,0 1 0 0 0,1-1 0 0 0,0 1 0 0 0,0 0-1 0 0,1 0 1 0 0,-6 10 0 0 0,8-12-19 0 0,0 0 0 0 0,0 0 1 0 0,0 0-1 0 0,0 0 0 0 0,1 1 1 0 0,-1-1-1 0 0,1 1 0 0 0,1-1 0 0 0,-1 1 1 0 0,0-1-1 0 0,1 1 0 0 0,0-1 1 0 0,0 1-1 0 0,0 0 0 0 0,1-1 0 0 0,2 9 1 0 0,-3-11-5 0 0,1-1 0 0 0,0 1 0 0 0,-1-1-1 0 0,1 1 1 0 0,0-1 0 0 0,0 1 0 0 0,0-1 0 0 0,1 1 0 0 0,-1-1 0 0 0,0 0 0 0 0,0 0 0 0 0,1 0 0 0 0,-1 0 0 0 0,0 0 0 0 0,1 0 0 0 0,-1 0 0 0 0,1 0 0 0 0,0 0 0 0 0,-1-1-1 0 0,1 1 1 0 0,0 0 0 0 0,-1-1 0 0 0,1 0 0 0 0,0 1 0 0 0,-1-1 0 0 0,1 0 0 0 0,0 0 0 0 0,0 0 0 0 0,0 0 0 0 0,-1 0 0 0 0,1 0 0 0 0,0-1 0 0 0,3 0-1 0 0,-1 0-67 0 0,1 0 0 0 0,-1 0-1 0 0,0-1 1 0 0,0 0-1 0 0,1 0 1 0 0,-1 0 0 0 0,0 0-1 0 0,-1 0 1 0 0,1-1-1 0 0,0 0 1 0 0,-1 0 0 0 0,4-3-1 0 0,2-6-300 0 0,-1-1 0 0 0,0 1 0 0 0,-1-1 0 0 0,-1-1 0 0 0,0 1 0 0 0,0-1 0 0 0,-2 0 0 0 0,0 0 0 0 0,4-24 0 0 0,-8 15 412 0 0,-1 20-29 0 0,1 1 0 0 0,0-1 0 0 0,0 0 0 0 0,0 0 0 0 0,0 1 0 0 0,0-1 0 0 0,0 0 0 0 0,1 0 0 0 0,-1 1 0 0 0,2-5 0 0 0,-5 46 685 0 0,0-14-325 0 0,0-1 0 0 0,2 0 0 0 0,1 0 0 0 0,3 27 0 0 0,-3-49-316 0 0,0 0 0 0 0,1 0 0 0 0,-1 0 0 0 0,1-1 0 0 0,-1 1 0 0 0,1 0 0 0 0,0 0 0 0 0,-1 0 0 0 0,1 0 0 0 0,0-1 0 0 0,1 1 0 0 0,0 2 0 0 0,-1-4-31 0 0,-1 0-1 0 0,1 1 1 0 0,-1-1 0 0 0,1 0-1 0 0,0 1 1 0 0,-1-1 0 0 0,1 0-1 0 0,-1 1 1 0 0,1-1 0 0 0,0 0 0 0 0,-1 0-1 0 0,1 0 1 0 0,0 0 0 0 0,-1 0-1 0 0,1 0 1 0 0,0 0 0 0 0,-1 0 0 0 0,1 0-1 0 0,0 0 1 0 0,-1 0 0 0 0,1 0-1 0 0,0 0 1 0 0,-1 0 0 0 0,1-1 0 0 0,0 1-1 0 0,-1 0 1 0 0,1-1 0 0 0,-1 1-1 0 0,1 0 1 0 0,-1-1 0 0 0,1 1 0 0 0,0 0-1 0 0,-1-1 1 0 0,0 1 0 0 0,1-1-1 0 0,-1 1 1 0 0,1-2 0 0 0,112-117 119 0 0,-49 32-268 0 0,-61 85 131 0 0,-3 9 111 0 0,-4 10 14 0 0,2-12-101 0 0,-4 14 135 0 0,1 0 1 0 0,1 1 0 0 0,-2 22 0 0 0,5-41-151 0 0,-5 56-17 0 0,5-51 238 0 0,-1 0 1 0 0,1-1-1 0 0,-1 1 0 0 0,0-1 0 0 0,0 0 0 0 0,0 1 0 0 0,-1-1 0 0 0,-3 5 1 0 0,6-10-221 0 0,0 0 1 0 0,0-1-1 0 0,0 1 1 0 0,0 0-1 0 0,0 0 0 0 0,0 0 1 0 0,0 0-1 0 0,0 0 1 0 0,0 0-1 0 0,0 0 1 0 0,0 0-1 0 0,0 0 1 0 0,0 0-1 0 0,0 0 1 0 0,0 0-1 0 0,0 0 1 0 0,0 0-1 0 0,0 0 1 0 0,0 0-1 0 0,0 0 1 0 0,-1 0-1 0 0,1 0 1 0 0,0 0-1 0 0,0 0 1 0 0,0 0-1 0 0,0 0 1 0 0,0 0-1 0 0,0 0 1 0 0,0 0-1 0 0,0 0 1 0 0,0 0-1 0 0,0 0 1 0 0,0 0-1 0 0,0 0 1 0 0,0 0-1 0 0,0 0 0 0 0,0 0 1 0 0,0 0-1 0 0,0 0 1 0 0,-1 0-1 0 0,1 0 1 0 0,0 0-1 0 0,0 0 1 0 0,0 0-1 0 0,0 0 1 0 0,0 0-1 0 0,0 0 1 0 0,0 0-1 0 0,0 0 1 0 0,0 0-1 0 0,0 0 1 0 0,0 0-1 0 0,0 0 1 0 0,0 0-1 0 0,0 0 1 0 0,0 0-1 0 0,0 0 1 0 0,0 0-1 0 0,0 0 1 0 0,0 0-1 0 0,0 0 1 0 0,0 0-1 0 0,0 0 1 0 0,0 1-1 0 0,0-1 0 0 0,0-8 215 0 0,2-8-224 0 0,3 2-77 0 0,1-1-1 0 0,0 1 0 0 0,0 0 1 0 0,2 1-1 0 0,0-1 1 0 0,0 1-1 0 0,1 1 0 0 0,1 0 1 0 0,0 0-1 0 0,17-16 1 0 0,-18 20 35 0 0,1 1 0 0 0,0 0 1 0 0,1 0-1 0 0,-1 0 0 0 0,1 2 1 0 0,0-1-1 0 0,22-6 0 0 0,-33 12 37 0 0,1-1 0 0 0,-1 1 0 0 0,1 0 0 0 0,0 0 0 0 0,-1 0 0 0 0,1 0 0 0 0,0 0 0 0 0,-1 0 0 0 0,1 0 0 0 0,0 0 1 0 0,-1 0-1 0 0,1 0 0 0 0,0 0 0 0 0,-1 0 0 0 0,1 1 0 0 0,-1-1 0 0 0,1 0 0 0 0,0 0 0 0 0,-1 1 0 0 0,1-1 0 0 0,-1 0 0 0 0,1 1 0 0 0,-1-1 0 0 0,1 0 0 0 0,-1 1 0 0 0,1-1 0 0 0,-1 1 0 0 0,1-1 0 0 0,-1 1 0 0 0,0-1 0 0 0,1 1 0 0 0,-1-1 0 0 0,0 1 0 0 0,1 0 0 0 0,-1-1 0 0 0,0 1 0 0 0,0-1 0 0 0,1 1 0 0 0,-1 0 0 0 0,0-1 0 0 0,0 1 0 0 0,0 0 0 0 0,0-1 0 0 0,0 2 0 0 0,0 4 28 0 0,0 1 0 0 0,0-1 0 0 0,-2 13-1 0 0,0 2 151 0 0,2-21-175 0 0,0 1 0 0 0,0-1 0 0 0,0 0 0 0 0,0 1 0 0 0,0-1 0 0 0,0 0 0 0 0,0 1 0 0 0,1-1 0 0 0,-1 0 0 0 0,0 1 0 0 0,0-1 0 0 0,0 0 0 0 0,0 1 0 0 0,1-1 0 0 0,-1 0 0 0 0,0 0 0 0 0,0 1 0 0 0,0-1 0 0 0,1 0 0 0 0,-1 0 0 0 0,0 1 0 0 0,0-1 0 0 0,1 0 0 0 0,-1 0 0 0 0,0 0 0 0 0,1 0-1 0 0,-1 1 1 0 0,0-1 0 0 0,1 0 0 0 0,-1 0 0 0 0,1 0 0 0 0,11-2-41 0 0,11-12-86 0 0,-22 14 125 0 0,3-3-21 0 0,18-12-249 0 0,0 0 0 0 0,2 1-1 0 0,-1 1 1 0 0,41-15 0 0 0,-50 23 71 0 0,0 0 1 0 0,0-1-1 0 0,0-1 1 0 0,-1 0-1 0 0,0-1 1 0 0,-1-1-1 0 0,1 0 1 0 0,-2 0-1 0 0,1-1 1 0 0,-1-1-1 0 0,16-20 1 0 0,-26 30 196 0 0,0 1 1 0 0,0-1-1 0 0,-1 0 0 0 0,1 1 1 0 0,0-1-1 0 0,-1 0 1 0 0,1 0-1 0 0,-1 0 0 0 0,1 1 1 0 0,-1-1-1 0 0,0 0 0 0 0,1 0 1 0 0,-1 0-1 0 0,0 0 1 0 0,1 0-1 0 0,-1 0 0 0 0,0 0 1 0 0,0 0-1 0 0,0 0 1 0 0,0 0-1 0 0,0 0 0 0 0,0 0 1 0 0,0 0-1 0 0,0 1 1 0 0,0-1-1 0 0,-1 0 0 0 0,1 0 1 0 0,0 0-1 0 0,-1 0 1 0 0,1 0-1 0 0,0 0 0 0 0,-1 0 1 0 0,1 1-1 0 0,-1-1 1 0 0,1 0-1 0 0,-1 0 0 0 0,0 0 1 0 0,-1 0-1 0 0,-6-12 38 0 0,7 12 0 0 0,1-1-1 0 0,-1 1 1 0 0,1 0-1 0 0,-1 0 0 0 0,1 0 1 0 0,-1 0-1 0 0,0 0 1 0 0,0 0-1 0 0,1 0 1 0 0,-1 0-1 0 0,0 0 0 0 0,0 1 1 0 0,0-1-1 0 0,0 0 1 0 0,0 0-1 0 0,0 1 1 0 0,0-1-1 0 0,0 1 0 0 0,0-1 1 0 0,-1 1-1 0 0,1-1 1 0 0,0 1-1 0 0,0 0 1 0 0,0-1-1 0 0,-1 1 0 0 0,1 0 1 0 0,0 0-1 0 0,0 0 1 0 0,0 0-1 0 0,-1 0 1 0 0,1 0-1 0 0,0 0 0 0 0,0 1 1 0 0,0-1-1 0 0,-1 0 1 0 0,-1 1-1 0 0,-1 1 51 0 0,-1 1 1 0 0,0-1-1 0 0,1 1 1 0 0,0-1-1 0 0,-1 1 1 0 0,1 1-1 0 0,1-1 0 0 0,-1 0 1 0 0,0 1-1 0 0,1 0 1 0 0,-1 0-1 0 0,-3 7 0 0 0,-5 7 165 0 0,-14 30 0 0 0,25-46-237 0 0,-28 58 933 0 0,-32 93 0 0 0,55-134-612 0 0,-1 1 267 0 0,1 1 0 0 0,-4 24-1 0 0,10-45-596 0 0,-1 0-1 0 0,1 0 0 0 0,0 0 0 0 0,0 0 0 0 0,0 0 1 0 0,0 0-1 0 0,0 1 0 0 0,0-1 0 0 0,0 0 1 0 0,0 0-1 0 0,0 0 0 0 0,0 0 0 0 0,0 0 1 0 0,0 0-1 0 0,0 0 0 0 0,0 0 0 0 0,0 0 0 0 0,0 0 1 0 0,0 0-1 0 0,1 0 0 0 0,-1 0 0 0 0,0 0 1 0 0,0 0-1 0 0,0 1 0 0 0,0-1 0 0 0,0 0 1 0 0,0 0-1 0 0,0 0 0 0 0,0 0 0 0 0,0 0 0 0 0,0 0 1 0 0,0 0-1 0 0,0 0 0 0 0,0 0 0 0 0,0 0 1 0 0,0 0-1 0 0,0 0 0 0 0,0 0 0 0 0,0 0 1 0 0,0 0-1 0 0,1 0 0 0 0,-1 0 0 0 0,0 0 0 0 0,0 0 1 0 0,0 0-1 0 0,0 0 0 0 0,0 0 0 0 0,0 0 1 0 0,0 0-1 0 0,0 0 0 0 0,0 0 0 0 0,0 0 1 0 0,0 0-1 0 0,0 0 0 0 0,0 0 0 0 0,0 0 1 0 0,0 0-1 0 0,1 0 0 0 0,-1 0 0 0 0,0 0 0 0 0,0 0 1 0 0,0 0-1 0 0,6-4 78 0 0,5-6-4 0 0,28-28-1083 0 0,2 2 0 0 0,67-45 0 0 0,-89 71-22 0 0,-14 7 873 0 0,-1 1 0 0 0,0 0 0 0 0,0-1 0 0 0,5-4 0 0 0,-13 12 638 0 0,-1 0-1 0 0,1 0 0 0 0,0 0 1 0 0,-5 11-1 0 0,7-13-427 0 0,1 0-1 0 0,-1 0 1 0 0,1 0-1 0 0,0 0 1 0 0,0 0-1 0 0,0 1 1 0 0,1-1-1 0 0,-1 0 1 0 0,1 1 0 0 0,0-1-1 0 0,0 6 1 0 0,0-8-53 0 0,0-1 0 0 0,0 0 1 0 0,0 0-1 0 0,0 1 0 0 0,0-1 1 0 0,0 0-1 0 0,0 1 0 0 0,0-1 1 0 0,1 0-1 0 0,-1 0 0 0 0,0 1 1 0 0,0-1-1 0 0,0 0 0 0 0,0 0 1 0 0,0 1-1 0 0,1-1 0 0 0,-1 0 1 0 0,0 0-1 0 0,0 0 0 0 0,0 1 1 0 0,1-1-1 0 0,-1 0 0 0 0,0 0 1 0 0,0 0-1 0 0,1 0 0 0 0,-1 0 1 0 0,0 1-1 0 0,0-1 1 0 0,1 0-1 0 0,-1 0 0 0 0,0 0 1 0 0,1 0-1 0 0,-1 0 0 0 0,12-3 12 0 0,8-11-178 0 0,19-23-604 0 0,-22 19 831 0 0,-24 39 288 0 0,6-18-266 0 0,0 0 0 0 0,-1 1 0 0 0,1-1-1 0 0,0 0 1 0 0,1 0 0 0 0,-1 1 0 0 0,1-1 0 0 0,-1 0-1 0 0,1 1 1 0 0,0-1 0 0 0,1 7 0 0 0,-1-9-100 0 0,0 1 0 0 0,1-1 1 0 0,-1 0-1 0 0,1 0 0 0 0,-1 0 0 0 0,1 0 0 0 0,-1 0 1 0 0,1 0-1 0 0,0 0 0 0 0,0 0 0 0 0,-1 0 1 0 0,1 0-1 0 0,0 0 0 0 0,0 0 0 0 0,0-1 1 0 0,0 1-1 0 0,0 0 0 0 0,0-1 0 0 0,0 1 0 0 0,0 0 1 0 0,0-1-1 0 0,0 1 0 0 0,1-1 0 0 0,-1 0 1 0 0,0 1-1 0 0,0-1 0 0 0,0 0 0 0 0,0 0 1 0 0,1 0-1 0 0,-1 0 0 0 0,0 0 0 0 0,0 0 0 0 0,1 0 1 0 0,-1 0-1 0 0,0 0 0 0 0,2-1 0 0 0,2 0-189 0 0,0 0 0 0 0,-1 0-1 0 0,1-1 1 0 0,0 0-1 0 0,0 0 1 0 0,-1 0 0 0 0,7-4-1 0 0,30-23-322 0 0,-11 7 376 0 0,-11 9-82 0 0,-13 8 98 0 0,-1 1 1 0 0,2 0-1 0 0,-1 0 1 0 0,0 1-1 0 0,8-3 1 0 0,-13 6 150 0 0,-1 0 1 0 0,1 0 0 0 0,-1 1 0 0 0,1-1 0 0 0,-1 0-1 0 0,0 1 1 0 0,1-1 0 0 0,-1 0 0 0 0,0 1 0 0 0,1-1-1 0 0,-1 1 1 0 0,0-1 0 0 0,1 1 0 0 0,-1-1-1 0 0,0 1 1 0 0,0-1 0 0 0,1 1 0 0 0,-1-1 0 0 0,0 1-1 0 0,0-1 1 0 0,0 1 0 0 0,0-1 0 0 0,0 1 0 0 0,0-1-1 0 0,0 1 1 0 0,0-1 0 0 0,0 1 0 0 0,2 18 524 0 0,-4-7-201 0 0,-1 1 1 0 0,0-1-1 0 0,-1 0 1 0 0,0 0-1 0 0,-1 0 0 0 0,0-1 1 0 0,-10 17-1 0 0,5-10 1040 0 0,-12 32 0 0 0,22-50-1377 0 0,0 0-1 0 0,0 0 1 0 0,0 0-1 0 0,0 1 1 0 0,0-1-1 0 0,0 0 1 0 0,0 0-1 0 0,0 0 1 0 0,0 0-1 0 0,-1 0 1 0 0,1 0 0 0 0,0 0-1 0 0,0 1 1 0 0,0-1-1 0 0,0 0 1 0 0,0 0-1 0 0,0 0 1 0 0,0 0-1 0 0,0 0 1 0 0,0 1-1 0 0,0-1 1 0 0,0 0-1 0 0,0 0 1 0 0,0 0 0 0 0,0 0-1 0 0,0 0 1 0 0,0 0-1 0 0,0 1 1 0 0,0-1-1 0 0,0 0 1 0 0,1 0-1 0 0,-1 0 1 0 0,0 0-1 0 0,0 0 1 0 0,0 0 0 0 0,0 1-1 0 0,0-1 1 0 0,0 0-1 0 0,0 0 1 0 0,0 0-1 0 0,0 0 1 0 0,0 0-1 0 0,1 0 1 0 0,-1 0-1 0 0,0 0 1 0 0,0 0-1 0 0,0 0 1 0 0,0 0 0 0 0,0 1-1 0 0,0-1 1 0 0,1 0-1 0 0,7-5 96 0 0,9-9-158 0 0,0-5-354 0 0,3-3-508 0 0,0 1 1 0 0,1 1-1 0 0,45-32 1 0 0,-51 41 952 0 0,-4 3 57 0 0,1 1 0 0 0,-1-1-1 0 0,1 2 1 0 0,1 0 0 0 0,-1 0-1 0 0,21-5 1 0 0,-32 11-34 0 0,0-1 0 0 0,-1 1-1 0 0,1 0 1 0 0,0 0 0 0 0,0 0 0 0 0,-1 0 0 0 0,1 0-1 0 0,0 0 1 0 0,-1 0 0 0 0,1 0 0 0 0,0 1 0 0 0,0-1-1 0 0,-1 0 1 0 0,1 0 0 0 0,0 0 0 0 0,-1 1-1 0 0,1-1 1 0 0,-1 0 0 0 0,1 1 0 0 0,0-1 0 0 0,-1 1-1 0 0,1-1 1 0 0,-1 1 0 0 0,1-1 0 0 0,-1 1 0 0 0,1 0-1 0 0,0 0-8 0 0,0 1-1 0 0,0 0 0 0 0,0-1 0 0 0,-1 1 1 0 0,1 0-1 0 0,-1 0 0 0 0,1-1 0 0 0,-1 1 0 0 0,0 0 1 0 0,1 2-1 0 0,-1 5 141 0 0,0 0 0 0 0,-1 0-1 0 0,-2 10 1 0 0,3-19-156 0 0,-16 71 1006 0 0,11-54-1379 0 0,1 0 0 0 0,0 0 0 0 0,1 1-1 0 0,1-1 1 0 0,0 28 0 0 0,2-45 208 0 0,0 0-1 0 0,0 0 1 0 0,0 0-1 0 0,0 0 1 0 0,0 1-1 0 0,0-1 1 0 0,0 0-1 0 0,0 0 1 0 0,0 0 0 0 0,0 0-1 0 0,0 1 1 0 0,0-1-1 0 0,0 0 1 0 0,0 0-1 0 0,0 0 1 0 0,0 0-1 0 0,0 0 1 0 0,0 1 0 0 0,10-5-7662 0 0,0-13 1277 0 0,-4-3 1823 0 0,-2 9 2635 0 0</inkml:trace>
  <inkml:trace contextRef="#ctx0" brushRef="#br0" timeOffset="357.41">1650 245 10050 0 0,'-1'0'260'0'0,"1"0"1"0"0,-1 0-1 0 0,1-1 0 0 0,-1 1 0 0 0,1-1 0 0 0,-1 1 1 0 0,1 0-1 0 0,0-1 0 0 0,-1 1 0 0 0,1-1 0 0 0,0 1 1 0 0,-1-1-1 0 0,1 1 0 0 0,0-1 0 0 0,-1 1 0 0 0,1-1 1 0 0,0 0-1 0 0,0 1 0 0 0,0-1 0 0 0,0 1 0 0 0,0-1 1 0 0,-1 1-1 0 0,1-1 0 0 0,0 0 0 0 0,0 1 0 0 0,0-1 1 0 0,1 1-1 0 0,-1-2 0 0 0,1 0-165 0 0,0 1 0 0 0,0-1 0 0 0,0 0 0 0 0,1 1 0 0 0,-1-1 0 0 0,0 1 0 0 0,3-3 0 0 0,-3 3-118 0 0,7-5-412 0 0,-1 0-1 0 0,1 0 1 0 0,0 1-1 0 0,12-7 1 0 0,18-5-10331 0 0,-30 13 5384 0 0</inkml:trace>
  <inkml:trace contextRef="#ctx0" brushRef="#br0" timeOffset="2024.25">380 29 2096 0 0,'-1'-1'558'0'0,"0"-1"-1"0"0,0 1 0 0 0,0 0 0 0 0,0 0 0 0 0,0-1 0 0 0,0 1 0 0 0,0 0 0 0 0,1-1 0 0 0,-1 1 0 0 0,0-2 0 0 0,-1-3-34 0 0,2 6-495 0 0,-1-1 0 0 0,1 1 0 0 0,-1-1 0 0 0,1 1 1 0 0,-1-1-1 0 0,1 1 0 0 0,-1 0 0 0 0,1-1 0 0 0,-1 1 0 0 0,1-1 0 0 0,-1 1 0 0 0,0 0 0 0 0,1 0 0 0 0,-1-1 0 0 0,0 1 0 0 0,1 0 0 0 0,-1 0 0 0 0,0 0 1 0 0,1 0-1 0 0,-1 0 0 0 0,0 0 0 0 0,1 0 0 0 0,-1 0 0 0 0,0 0 0 0 0,1 0 0 0 0,-1 0 0 0 0,0 0 0 0 0,1 0 0 0 0,-1 0 0 0 0,1 1 0 0 0,-1-1 0 0 0,-1 1 0 0 0,-23 9 164 0 0,21-8-140 0 0,-13 7 6 0 0,-1 1 0 0 0,2 0 0 0 0,-1 1 0 0 0,2 1 0 0 0,-1 1 0 0 0,2 0 0 0 0,0 1 0 0 0,0 0 0 0 0,-20 30 0 0 0,27-35 28 0 0,-16 23 754 0 0,22-30-799 0 0,0-1-1 0 0,1 1 0 0 0,-1-1 1 0 0,0 1-1 0 0,1-1 0 0 0,-1 1 1 0 0,1-1-1 0 0,-1 1 0 0 0,1 0 1 0 0,0-1-1 0 0,0 1 0 0 0,0 0 0 0 0,-1-1 1 0 0,2 1-1 0 0,-1 0 0 0 0,0-1 1 0 0,0 1-1 0 0,1 2 0 0 0,0-2-33 0 0,0-1 0 0 0,0 1 0 0 0,0-1 0 0 0,0 0 0 0 0,0 0 0 0 0,0 0 0 0 0,1 1 0 0 0,-1-1 0 0 0,0 0 0 0 0,1-1 0 0 0,-1 1 0 0 0,1 0 0 0 0,-1 0 0 0 0,1 0 0 0 0,-1-1 0 0 0,1 1 0 0 0,-1-1 0 0 0,1 1 0 0 0,-1-1 0 0 0,1 0 0 0 0,0 0 0 0 0,-1 0-1 0 0,1 1 1 0 0,0-1 0 0 0,-1-1 0 0 0,1 1 0 0 0,2 0 0 0 0,6-2 27 0 0,0 0-1 0 0,0 0 1 0 0,12-5 0 0 0,-12 4-25 0 0,63-22 60 0 0,94-47 1 0 0,-163 70-87 0 0,26-10-35 0 0,-28 11 56 0 0,0 0-1 0 0,-1 1 1 0 0,1-1-1 0 0,0 1 1 0 0,0-1-1 0 0,0 1 0 0 0,-1 0 1 0 0,1 0-1 0 0,0 0 1 0 0,0 0-1 0 0,0 0 1 0 0,0 0-1 0 0,3 1 1 0 0,-5 0 16 0 0,0-1 0 0 0,1 0 0 0 0,-1 0-1 0 0,0 1 1 0 0,0-1 0 0 0,0 0 0 0 0,0 1 0 0 0,1-1 0 0 0,-1 0 0 0 0,0 0 0 0 0,0 1 0 0 0,0-1 0 0 0,0 0 0 0 0,0 1 0 0 0,0-1 0 0 0,0 0 0 0 0,0 0 0 0 0,0 1-1 0 0,0-1 1 0 0,0 0 0 0 0,0 1 0 0 0,0-1 0 0 0,0 0 0 0 0,0 1 0 0 0,0-1 0 0 0,0 0 0 0 0,-1 0 0 0 0,1 1 0 0 0,0-1 0 0 0,0 0 0 0 0,0 0 0 0 0,0 1 0 0 0,-1-1 0 0 0,1 0-1 0 0,0 0 1 0 0,0 1 0 0 0,0-1 0 0 0,-1 0 0 0 0,1 0 0 0 0,0 1 0 0 0,-13 12 658 0 0,10-11-540 0 0,-16 16 819 0 0,-30 22 0 0 0,-3 2-401 0 0,21-13-357 0 0,-3-2-1 0 0,-58 38 0 0 0,91-64-199 0 0,1-1 1 0 0,-1 0-1 0 0,1 1 0 0 0,0-1 0 0 0,-1 0 1 0 0,1 0-1 0 0,-1 1 0 0 0,1-1 1 0 0,-1 0-1 0 0,1 0 0 0 0,-1 0 0 0 0,1 0 1 0 0,0 0-1 0 0,-1 0 0 0 0,1 1 0 0 0,-1-1 1 0 0,1 0-1 0 0,-1 0 0 0 0,1 0 1 0 0,-1 0-1 0 0,0-1 0 0 0,2-6-17 0 0,13-14-81 0 0,-1 5-22 0 0,2 0 0 0 0,0 0 1 0 0,1 1-1 0 0,0 1 0 0 0,23-14 1 0 0,-27 19 5 0 0,1 2 1 0 0,0 0 0 0 0,0 1 0 0 0,1 0 0 0 0,-1 0 0 0 0,1 2 0 0 0,1 0 0 0 0,23-4 0 0 0,-37 8 85 0 0,1 0 1 0 0,0-1 0 0 0,-1 1 0 0 0,1 0 0 0 0,0 0-1 0 0,-1 0 1 0 0,1 0 0 0 0,0 1 0 0 0,-1-1 0 0 0,1 0-1 0 0,0 1 1 0 0,-1-1 0 0 0,1 1 0 0 0,-1 0 0 0 0,1-1-1 0 0,-1 1 1 0 0,1 0 0 0 0,-1 0 0 0 0,0 0 0 0 0,1 0-1 0 0,-1 0 1 0 0,2 3 0 0 0,-2-3 23 0 0,0 1-1 0 0,0 0 1 0 0,0 0 0 0 0,0 0-1 0 0,0 0 1 0 0,-1 1 0 0 0,1-1 0 0 0,-1 0-1 0 0,0 0 1 0 0,1 0 0 0 0,-1 0-1 0 0,0 1 1 0 0,0-1 0 0 0,0 0-1 0 0,-1 0 1 0 0,1 0 0 0 0,-1 3-1 0 0,-3 8-106 0 0,0 1-1 0 0,0-1 0 0 0,-1 0 0 0 0,-13 23 0 0 0,-34 46-161 0 0,43-68 254 0 0,-83 114 867 0 0,-113 121 1 0 0,191-232-537 0 0,-1-2 1 0 0,0 0-1 0 0,-1 0 1 0 0,-28 18-1 0 0,59-55-345 0 0,43-36 599 0 0,2 3 1 0 0,2 2-1 0 0,3 2 0 0 0,2 4 1 0 0,102-55-1 0 0,-42 39 640 0 0,2 5-1 0 0,3 6 0 0 0,189-49 0 0 0,46 31-1386 0 0,-94 41 562 0 0,-190 25-2323 0 0,108 10 0 0 0,-184-6 1192 0 0,30 5-5610 0 0,-14 2-2738 0 0</inkml:trace>
  <inkml:trace contextRef="#ctx0" brushRef="#br0" timeOffset="2923.94">2458 100 7906 0 0,'-23'-1'10513'0'0,"13"5"-8499"0"0,9-4-2106 0 0,1 1-1 0 0,-1-1 0 0 0,1 0 0 0 0,-1 1 0 0 0,1-1 0 0 0,-1 1 0 0 0,1-1 0 0 0,0 0 1 0 0,-1 1-1 0 0,1-1 0 0 0,0 1 0 0 0,-1 0 0 0 0,1-1 0 0 0,0 1 0 0 0,0-1 1 0 0,-1 1-1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2378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26</cp:revision>
  <dcterms:created xsi:type="dcterms:W3CDTF">2025-04-03T16:07:00Z</dcterms:created>
  <dcterms:modified xsi:type="dcterms:W3CDTF">2025-07-05T19:45:00Z</dcterms:modified>
</cp:coreProperties>
</file>