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134"/>
        <w:gridCol w:w="426"/>
        <w:gridCol w:w="1842"/>
      </w:tblGrid>
      <w:tr w:rsidR="00E55D90" w:rsidRPr="00C7591C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6937AC78" w:rsidR="00E55D90" w:rsidRPr="00C7591C" w:rsidRDefault="00A5377A" w:rsidP="00A84A6F">
            <w:pPr>
              <w:spacing w:line="276" w:lineRule="auto"/>
              <w:jc w:val="center"/>
              <w:rPr>
                <w:rFonts w:ascii="Georgia" w:hAnsi="Georgia" w:cs="Arial"/>
                <w:b/>
                <w:sz w:val="52"/>
                <w:szCs w:val="52"/>
              </w:rPr>
            </w:pPr>
            <w:r w:rsidRPr="00C7591C">
              <w:rPr>
                <w:rFonts w:ascii="Georgia" w:hAnsi="Georgia" w:cs="Arial"/>
                <w:b/>
                <w:sz w:val="52"/>
                <w:szCs w:val="52"/>
              </w:rPr>
              <w:t>Fynn Schubert</w:t>
            </w:r>
          </w:p>
          <w:p w14:paraId="135895E2" w14:textId="5EE5ACAA" w:rsidR="00F44F5F" w:rsidRPr="00C7591C" w:rsidRDefault="00967F9B" w:rsidP="00A84A6F">
            <w:pPr>
              <w:spacing w:line="360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Cs/>
                <w:sz w:val="20"/>
                <w:szCs w:val="20"/>
              </w:rPr>
              <w:t>B7 14-15, Zi.610</w:t>
            </w:r>
            <w:r w:rsidR="00E8451C" w:rsidRPr="00C7591C">
              <w:rPr>
                <w:rFonts w:ascii="Georgia" w:hAnsi="Georgia" w:cs="Arial"/>
                <w:bCs/>
                <w:sz w:val="20"/>
                <w:szCs w:val="20"/>
              </w:rPr>
              <w:t>,</w:t>
            </w:r>
            <w:r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68161 Mannheim,</w:t>
            </w:r>
            <w:r w:rsidR="00A5377A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Deutschland</w:t>
            </w:r>
            <w:r w:rsidR="000C71ED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="009A2DDC" w:rsidRPr="00C7591C">
              <w:rPr>
                <w:rFonts w:ascii="Georgia" w:hAnsi="Georgia" w:cs="Arial"/>
                <w:bCs/>
                <w:sz w:val="20"/>
                <w:szCs w:val="20"/>
              </w:rPr>
              <w:br/>
              <w:t xml:space="preserve">+49(0)173 7430466 | </w:t>
            </w:r>
            <w:r w:rsidR="00A5377A" w:rsidRPr="00C7591C">
              <w:rPr>
                <w:rFonts w:ascii="Georgia" w:hAnsi="Georgia" w:cs="Arial"/>
                <w:bCs/>
                <w:sz w:val="20"/>
                <w:szCs w:val="20"/>
              </w:rPr>
              <w:t>schubert.fynn@gmx.de</w:t>
            </w:r>
            <w:r w:rsidR="00F44F5F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="009A2DDC" w:rsidRPr="00C7591C">
              <w:rPr>
                <w:rFonts w:ascii="Georgia" w:hAnsi="Georgia" w:cs="Arial"/>
                <w:bCs/>
                <w:sz w:val="20"/>
                <w:szCs w:val="20"/>
              </w:rPr>
              <w:t>04.07.2005 in Dresden</w:t>
            </w:r>
          </w:p>
        </w:tc>
      </w:tr>
      <w:tr w:rsidR="002508C2" w:rsidRPr="00C7591C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7591C" w:rsidRDefault="00F44F5F" w:rsidP="00A84A6F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C7591C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C7591C" w14:paraId="7D1DEBF7" w14:textId="77777777" w:rsidTr="008B5FE1">
        <w:trPr>
          <w:trHeight w:val="397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2B25ED" w:rsidR="00D1492F" w:rsidRPr="00C7591C" w:rsidRDefault="00A5377A" w:rsidP="00A84A6F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</w:rPr>
              <w:t>Universität</w:t>
            </w:r>
            <w:r w:rsidRPr="00C7591C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 w:rsidRPr="00C7591C">
              <w:rPr>
                <w:rFonts w:ascii="Georgia" w:hAnsi="Georgia" w:cs="Arial"/>
                <w:b/>
              </w:rPr>
              <w:t>Mannheim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5321A6E" w:rsidR="00D1492F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Mannheim</w:t>
            </w:r>
          </w:p>
        </w:tc>
      </w:tr>
      <w:tr w:rsidR="00D1492F" w:rsidRPr="00C7591C" w14:paraId="61E5D482" w14:textId="77777777" w:rsidTr="00C7591C">
        <w:trPr>
          <w:trHeight w:val="20"/>
        </w:trPr>
        <w:tc>
          <w:tcPr>
            <w:tcW w:w="6804" w:type="dxa"/>
            <w:gridSpan w:val="6"/>
            <w:vAlign w:val="bottom"/>
          </w:tcPr>
          <w:p w14:paraId="11CB9A0F" w14:textId="0B226A42" w:rsidR="00D1492F" w:rsidRPr="00C7591C" w:rsidRDefault="00D1492F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B.Sc. in </w:t>
            </w:r>
            <w:r w:rsidR="00A5377A"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3402" w:type="dxa"/>
            <w:gridSpan w:val="3"/>
            <w:vAlign w:val="bottom"/>
          </w:tcPr>
          <w:p w14:paraId="419A9228" w14:textId="610AC902" w:rsidR="00D1492F" w:rsidRPr="00C7591C" w:rsidRDefault="00D1492F" w:rsidP="00A84A6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8/2024</w:t>
            </w:r>
            <w:r w:rsidRPr="00C7591C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C7591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C7591C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C7591C" w14:paraId="1C51E2FF" w14:textId="77777777" w:rsidTr="008B5FE1">
        <w:trPr>
          <w:trHeight w:val="397"/>
        </w:trPr>
        <w:tc>
          <w:tcPr>
            <w:tcW w:w="5670" w:type="dxa"/>
            <w:gridSpan w:val="3"/>
            <w:vAlign w:val="bottom"/>
          </w:tcPr>
          <w:p w14:paraId="4BAC65D2" w14:textId="42C55452" w:rsidR="00665BF3" w:rsidRPr="00C7591C" w:rsidRDefault="0091331D" w:rsidP="00A84A6F">
            <w:pPr>
              <w:rPr>
                <w:rFonts w:ascii="Georgia" w:hAnsi="Georgia" w:cs="Arial"/>
                <w:lang w:val="en-US"/>
              </w:rPr>
            </w:pPr>
            <w:r w:rsidRPr="00C7591C">
              <w:rPr>
                <w:rFonts w:ascii="Georgia" w:hAnsi="Georgia" w:cs="Arial"/>
                <w:b/>
              </w:rPr>
              <w:t xml:space="preserve">Gymnasium </w:t>
            </w:r>
            <w:r w:rsidR="00A5377A" w:rsidRPr="00C7591C">
              <w:rPr>
                <w:rFonts w:ascii="Georgia" w:hAnsi="Georgia" w:cs="Arial"/>
                <w:b/>
              </w:rPr>
              <w:t>Dresden-Plauen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2D3818C1" w:rsidR="00665BF3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Dresden</w:t>
            </w:r>
          </w:p>
        </w:tc>
      </w:tr>
      <w:tr w:rsidR="0091331D" w:rsidRPr="00C7591C" w14:paraId="312B82BC" w14:textId="77777777" w:rsidTr="00C7591C">
        <w:trPr>
          <w:trHeight w:val="57"/>
        </w:trPr>
        <w:tc>
          <w:tcPr>
            <w:tcW w:w="5670" w:type="dxa"/>
            <w:gridSpan w:val="3"/>
            <w:vAlign w:val="bottom"/>
          </w:tcPr>
          <w:p w14:paraId="1CEE182B" w14:textId="75E4833C" w:rsidR="0091331D" w:rsidRPr="00C7591C" w:rsidRDefault="0091331D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Allgemeine Hochschulreife (Note: 1,</w:t>
            </w:r>
            <w:r w:rsidR="00A5377A"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3</w:t>
            </w: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7521EA6E" w14:textId="11CEBF99" w:rsidR="0091331D" w:rsidRPr="00C7591C" w:rsidRDefault="0091331D" w:rsidP="00A84A6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8</w:t>
            </w:r>
            <w:r w:rsidRPr="00C7591C">
              <w:rPr>
                <w:rFonts w:ascii="Georgia" w:hAnsi="Georgia" w:cs="Arial"/>
                <w:sz w:val="20"/>
                <w:szCs w:val="20"/>
              </w:rPr>
              <w:t>/20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16</w:t>
            </w:r>
            <w:r w:rsidRPr="00C7591C">
              <w:rPr>
                <w:rFonts w:ascii="Georgia" w:hAnsi="Georgia" w:cs="Arial"/>
                <w:sz w:val="20"/>
                <w:szCs w:val="20"/>
              </w:rPr>
              <w:t>– 06/20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D5280E" w:rsidRPr="00C7591C" w14:paraId="69F47C1D" w14:textId="77777777" w:rsidTr="00C7591C">
        <w:trPr>
          <w:trHeight w:val="170"/>
        </w:trPr>
        <w:tc>
          <w:tcPr>
            <w:tcW w:w="10206" w:type="dxa"/>
            <w:gridSpan w:val="9"/>
            <w:vAlign w:val="bottom"/>
          </w:tcPr>
          <w:p w14:paraId="23575F6C" w14:textId="2D4CA751" w:rsidR="00D5280E" w:rsidRPr="00C7591C" w:rsidRDefault="0091331D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Schwerpunktfächer: Mathematik (13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/14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Notenp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unkte), Englisch (1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1/12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Notenp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unkte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E55D90" w:rsidRPr="00C7591C" w14:paraId="3A2665B3" w14:textId="77777777" w:rsidTr="009B75E5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C7591C" w:rsidRDefault="00F44F5F" w:rsidP="00A84A6F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r w:rsidRPr="00C7591C">
              <w:rPr>
                <w:rFonts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C7591C" w14:paraId="127C64E2" w14:textId="77777777" w:rsidTr="008B5FE1">
        <w:trPr>
          <w:trHeight w:val="397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82E2553" w:rsidR="00E55D90" w:rsidRPr="00C7591C" w:rsidRDefault="00A5377A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</w:rPr>
              <w:t>Augustusgarten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6B8EE68" w:rsidR="00E55D90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Dresden</w:t>
            </w:r>
          </w:p>
        </w:tc>
      </w:tr>
      <w:tr w:rsidR="00E55D90" w:rsidRPr="00C7591C" w14:paraId="335D84E9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20B1570F" w14:textId="60060F5F" w:rsidR="00E55D90" w:rsidRPr="00C7591C" w:rsidRDefault="00A5377A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Kurzfristige Beschäftigung im Bereich Ausschank</w:t>
            </w:r>
          </w:p>
        </w:tc>
        <w:tc>
          <w:tcPr>
            <w:tcW w:w="1842" w:type="dxa"/>
            <w:vAlign w:val="bottom"/>
          </w:tcPr>
          <w:p w14:paraId="0475B997" w14:textId="26620FDB" w:rsidR="00E55D90" w:rsidRPr="00C7591C" w:rsidRDefault="005C68B0" w:rsidP="00A84A6F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06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23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07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23</w:t>
            </w:r>
          </w:p>
        </w:tc>
      </w:tr>
      <w:tr w:rsidR="00E55D90" w:rsidRPr="00C7591C" w14:paraId="54C3D64C" w14:textId="77777777" w:rsidTr="00C7591C">
        <w:trPr>
          <w:trHeight w:val="1020"/>
        </w:trPr>
        <w:tc>
          <w:tcPr>
            <w:tcW w:w="10206" w:type="dxa"/>
            <w:gridSpan w:val="9"/>
            <w:vAlign w:val="bottom"/>
          </w:tcPr>
          <w:p w14:paraId="27184178" w14:textId="7BA9E224" w:rsidR="00E55D90" w:rsidRPr="00C7591C" w:rsidRDefault="00A5377A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Der Augustus Garten ist ein Biergarten am Elbufer im Zentrum von Dresden und gehört zu der Elbflorenz Gastronomie GmbH &amp; Co. KG</w:t>
            </w:r>
          </w:p>
          <w:p w14:paraId="1963E4BD" w14:textId="196BE40A" w:rsidR="00E55D9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Interaktion und Kommunikation mit Kunden, um deren Bedürfnisse und Wünsche zu festzustellen</w:t>
            </w:r>
          </w:p>
          <w:p w14:paraId="51BDC57D" w14:textId="77777777" w:rsidR="005C68B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Arbeiten unter Stress bei hohem Gästeandrang, besonders am Wochenende</w:t>
            </w:r>
          </w:p>
          <w:p w14:paraId="6DD9BA0F" w14:textId="6308AAC0" w:rsidR="005C68B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Enge Zusammenarbeit mit Kollegen im Team, um optimalen Geschäftsablauf zu gewährleisten</w:t>
            </w:r>
          </w:p>
        </w:tc>
      </w:tr>
      <w:tr w:rsidR="00E55D90" w:rsidRPr="00C7591C" w14:paraId="414B4085" w14:textId="77777777" w:rsidTr="009B75E5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C7591C" w:rsidRDefault="00F44F5F" w:rsidP="00A84A6F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 w:rsidRPr="00C7591C">
              <w:rPr>
                <w:rFonts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C7591C" w14:paraId="74251178" w14:textId="77777777" w:rsidTr="008B5FE1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47CD57A" w:rsidR="00E55D90" w:rsidRPr="00C7591C" w:rsidRDefault="009A2DDC" w:rsidP="00A84A6F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>p</w:t>
            </w:r>
            <w:r w:rsidR="005C68B0"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>umpkincareers GmbH</w:t>
            </w:r>
            <w:r w:rsidR="00E55D90"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 xml:space="preserve">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5213C420" w:rsidR="00E55D90" w:rsidRPr="00C7591C" w:rsidRDefault="00E55D90" w:rsidP="00A84A6F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C7591C" w14:paraId="4F59C612" w14:textId="77777777" w:rsidTr="00C7591C">
        <w:trPr>
          <w:trHeight w:val="170"/>
        </w:trPr>
        <w:tc>
          <w:tcPr>
            <w:tcW w:w="7938" w:type="dxa"/>
            <w:gridSpan w:val="7"/>
            <w:vAlign w:val="bottom"/>
          </w:tcPr>
          <w:p w14:paraId="32F07601" w14:textId="21E1F4CC" w:rsidR="00E55D90" w:rsidRPr="00C7591C" w:rsidRDefault="005C68B0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Aktives Mitglied im Coaching-Netzwerk einer Karriereberatung für Studierende</w:t>
            </w:r>
          </w:p>
        </w:tc>
        <w:tc>
          <w:tcPr>
            <w:tcW w:w="2268" w:type="dxa"/>
            <w:gridSpan w:val="2"/>
            <w:vAlign w:val="bottom"/>
          </w:tcPr>
          <w:p w14:paraId="45DD2178" w14:textId="09640D3A" w:rsidR="00E55D90" w:rsidRPr="00C7591C" w:rsidRDefault="00E55D90" w:rsidP="00A84A6F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 w:rsidR="00967F9B" w:rsidRPr="00C7591C">
              <w:rPr>
                <w:rFonts w:cs="Arial"/>
                <w:iCs/>
                <w:sz w:val="20"/>
                <w:szCs w:val="20"/>
                <w:lang w:val="en-US"/>
              </w:rPr>
              <w:t>7</w:t>
            </w: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/20</w:t>
            </w:r>
            <w:r w:rsidR="00967F9B" w:rsidRPr="00C7591C">
              <w:rPr>
                <w:rFonts w:cs="Arial"/>
                <w:iCs/>
                <w:sz w:val="20"/>
                <w:szCs w:val="20"/>
                <w:lang w:val="en-US"/>
              </w:rPr>
              <w:t>24</w:t>
            </w: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C7591C" w14:paraId="02437711" w14:textId="77777777" w:rsidTr="00C7591C">
        <w:trPr>
          <w:trHeight w:val="1304"/>
        </w:trPr>
        <w:tc>
          <w:tcPr>
            <w:tcW w:w="10206" w:type="dxa"/>
            <w:gridSpan w:val="9"/>
            <w:vAlign w:val="bottom"/>
          </w:tcPr>
          <w:p w14:paraId="10A2914E" w14:textId="77777777" w:rsidR="00E55D9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Fachliche und persönliche Weiterentwicklung durch Vorbereitungskurse für den Arbeitsalltag im Investment Banking (MS Office, Branchen-Verständnis, Unternehmensbewertung mit DCF und Multiples via Excel)</w:t>
            </w:r>
          </w:p>
          <w:p w14:paraId="68CFAD97" w14:textId="273B4445" w:rsidR="005C68B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Aufbau eines DACH-weiten Netzwerks aus über 1000 Studierenden mit hohem Interesse an Finance und Consulting sowie von verschiedenen Experten und Mentoren mit jahrelanger Berufserfahrung in diesen Branchen</w:t>
            </w:r>
          </w:p>
        </w:tc>
      </w:tr>
      <w:tr w:rsidR="00FE0496" w:rsidRPr="00C7591C" w14:paraId="3B26943D" w14:textId="77777777" w:rsidTr="008B5FE1">
        <w:trPr>
          <w:trHeight w:val="397"/>
        </w:trPr>
        <w:tc>
          <w:tcPr>
            <w:tcW w:w="5954" w:type="dxa"/>
            <w:gridSpan w:val="4"/>
            <w:vAlign w:val="bottom"/>
          </w:tcPr>
          <w:p w14:paraId="11E538C2" w14:textId="41A3BADF" w:rsidR="00FE0496" w:rsidRPr="00C7591C" w:rsidRDefault="00337908" w:rsidP="00A84A6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</w:rPr>
            </w:pPr>
            <w:r w:rsidRPr="00C7591C">
              <w:rPr>
                <w:rFonts w:cs="Arial"/>
                <w:b/>
                <w:i w:val="0"/>
              </w:rPr>
              <w:t>e-fellows.net Stipendium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6CA8658D" w:rsidR="00FE0496" w:rsidRPr="00C7591C" w:rsidRDefault="005C68B0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C7591C" w14:paraId="04BFDD79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5D908AF7" w14:textId="31FE69C2" w:rsidR="00FE0496" w:rsidRPr="00C7591C" w:rsidRDefault="00337908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Online-Stipendium für hervorragende schulische Leistungen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vAlign w:val="bottom"/>
          </w:tcPr>
          <w:p w14:paraId="0D2FFB14" w14:textId="679B20A3" w:rsidR="00FE0496" w:rsidRPr="00C7591C" w:rsidRDefault="005C68B0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0</w:t>
            </w:r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6</w:t>
            </w: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/202</w:t>
            </w:r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4</w:t>
            </w: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66EF2" w:rsidRPr="00C7591C" w14:paraId="4AF19DD1" w14:textId="77777777" w:rsidTr="008B5FE1">
        <w:trPr>
          <w:trHeight w:val="397"/>
        </w:trPr>
        <w:tc>
          <w:tcPr>
            <w:tcW w:w="5954" w:type="dxa"/>
            <w:gridSpan w:val="4"/>
            <w:vAlign w:val="bottom"/>
          </w:tcPr>
          <w:p w14:paraId="7756FD9A" w14:textId="2E32B19C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</w:rPr>
            </w:pPr>
            <w:r w:rsidRPr="00C7591C">
              <w:rPr>
                <w:rFonts w:cs="Arial"/>
                <w:b/>
                <w:i w:val="0"/>
              </w:rPr>
              <w:t>Gymnasium Dresden-Plauen</w:t>
            </w:r>
          </w:p>
        </w:tc>
        <w:tc>
          <w:tcPr>
            <w:tcW w:w="4252" w:type="dxa"/>
            <w:gridSpan w:val="5"/>
            <w:vAlign w:val="bottom"/>
          </w:tcPr>
          <w:p w14:paraId="30626CB8" w14:textId="06A0BA58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766EF2" w:rsidRPr="00C7591C" w14:paraId="56372BDE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3C87D247" w14:textId="1B2B9E6C" w:rsidR="00766EF2" w:rsidRPr="00C7591C" w:rsidRDefault="00766EF2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Mitglied im Schülerrat, Finanzbeauftragter des Schülerrats</w:t>
            </w:r>
          </w:p>
        </w:tc>
        <w:tc>
          <w:tcPr>
            <w:tcW w:w="1842" w:type="dxa"/>
            <w:vAlign w:val="bottom"/>
          </w:tcPr>
          <w:p w14:paraId="288A2195" w14:textId="7750521D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  <w:lang w:val="en-US"/>
              </w:rPr>
            </w:pP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08/2023 – 06/2024</w:t>
            </w:r>
          </w:p>
        </w:tc>
      </w:tr>
      <w:tr w:rsidR="00766EF2" w:rsidRPr="00C7591C" w14:paraId="45F18117" w14:textId="77777777" w:rsidTr="00766EF2">
        <w:trPr>
          <w:trHeight w:val="113"/>
        </w:trPr>
        <w:tc>
          <w:tcPr>
            <w:tcW w:w="8364" w:type="dxa"/>
            <w:gridSpan w:val="8"/>
            <w:vAlign w:val="bottom"/>
          </w:tcPr>
          <w:p w14:paraId="6BDD0856" w14:textId="77777777" w:rsidR="00766EF2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>Ausübung meines wirtschaftlichen Interesses</w:t>
            </w:r>
          </w:p>
          <w:p w14:paraId="45453D86" w14:textId="77777777" w:rsidR="00766EF2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>Übernahme von Verantwortung bei Planung und Durchsetzung von schulischen Events</w:t>
            </w:r>
          </w:p>
          <w:p w14:paraId="6FAFED86" w14:textId="5BABB0ED" w:rsidR="00766EF2" w:rsidRPr="00FB746F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 xml:space="preserve">Verwaltung des Schülerratskontos und Abwicklung von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Überweisungen</w:t>
            </w:r>
          </w:p>
        </w:tc>
        <w:tc>
          <w:tcPr>
            <w:tcW w:w="1842" w:type="dxa"/>
            <w:vAlign w:val="bottom"/>
          </w:tcPr>
          <w:p w14:paraId="4B383261" w14:textId="77777777" w:rsidR="00766EF2" w:rsidRPr="00337908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</w:rPr>
            </w:pPr>
          </w:p>
        </w:tc>
      </w:tr>
      <w:tr w:rsidR="00766EF2" w:rsidRPr="00C7591C" w14:paraId="482569A2" w14:textId="77777777" w:rsidTr="008B5FE1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766EF2" w:rsidRPr="00C7591C" w:rsidRDefault="00766EF2" w:rsidP="00A84A6F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C7591C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766EF2" w:rsidRPr="00C7591C" w14:paraId="2B257790" w14:textId="77777777" w:rsidTr="00003795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AA4B568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Deutsch (Muttersprache), Englisch (fließend), Französisch (Grundkenntnisse)</w:t>
            </w:r>
          </w:p>
        </w:tc>
      </w:tr>
      <w:tr w:rsidR="00766EF2" w:rsidRPr="00003795" w14:paraId="45706C3F" w14:textId="77777777" w:rsidTr="00003795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76BD9910" w:rsidR="00766EF2" w:rsidRPr="00003795" w:rsidRDefault="00766EF2" w:rsidP="00A84A6F">
            <w:p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(Word, Excel, PowerPoint</w:t>
            </w:r>
            <w:r w:rsidR="006954FB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), 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Python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basic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), HTML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basic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766EF2" w:rsidRPr="00337908" w14:paraId="15D84275" w14:textId="77777777" w:rsidTr="00337908">
        <w:trPr>
          <w:trHeight w:val="567"/>
        </w:trPr>
        <w:tc>
          <w:tcPr>
            <w:tcW w:w="1418" w:type="dxa"/>
            <w:vAlign w:val="bottom"/>
          </w:tcPr>
          <w:p w14:paraId="651A1FC1" w14:textId="77777777" w:rsidR="00766EF2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Interessen:</w:t>
            </w:r>
          </w:p>
          <w:p w14:paraId="4FC2D77F" w14:textId="62140EBF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00D210B9" w14:textId="33E51B07" w:rsidR="00766EF2" w:rsidRPr="00337908" w:rsidRDefault="00766EF2" w:rsidP="00A84A6F">
            <w:pPr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337908">
              <w:rPr>
                <w:rFonts w:ascii="Georgia" w:hAnsi="Georgia" w:cs="Arial"/>
                <w:color w:val="000000"/>
                <w:sz w:val="20"/>
                <w:szCs w:val="20"/>
              </w:rPr>
              <w:t>Tennis spielen (wöchentliches Training und aktives Mitglied im Mannschaftssport für über 8 Jahre), Klavier spielen (10 Jahre Klaviererfahrung, mit wöchentlichem Unterricht)</w:t>
            </w:r>
          </w:p>
        </w:tc>
      </w:tr>
      <w:tr w:rsidR="00766EF2" w:rsidRPr="00C7591C" w14:paraId="071AB173" w14:textId="77777777" w:rsidTr="00FE0496">
        <w:trPr>
          <w:trHeight w:val="1279"/>
        </w:trPr>
        <w:tc>
          <w:tcPr>
            <w:tcW w:w="10206" w:type="dxa"/>
            <w:gridSpan w:val="9"/>
            <w:vAlign w:val="bottom"/>
          </w:tcPr>
          <w:p w14:paraId="6478BDEA" w14:textId="13D94D33" w:rsidR="00766EF2" w:rsidRPr="00C7591C" w:rsidRDefault="00766EF2" w:rsidP="00A84A6F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C7591C" w:rsidRDefault="00723643">
      <w:pPr>
        <w:rPr>
          <w:rFonts w:ascii="Georgia" w:hAnsi="Georgia" w:cs="Arial"/>
          <w:sz w:val="18"/>
        </w:rPr>
      </w:pPr>
    </w:p>
    <w:sectPr w:rsidR="00723643" w:rsidRPr="00C7591C" w:rsidSect="008B5FE1">
      <w:footerReference w:type="even" r:id="rId8"/>
      <w:pgSz w:w="11906" w:h="16838"/>
      <w:pgMar w:top="85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BC8FD" w14:textId="77777777" w:rsidR="009B7554" w:rsidRDefault="009B7554" w:rsidP="00BE053D">
      <w:pPr>
        <w:spacing w:after="0" w:line="240" w:lineRule="auto"/>
      </w:pPr>
      <w:r>
        <w:separator/>
      </w:r>
    </w:p>
  </w:endnote>
  <w:endnote w:type="continuationSeparator" w:id="0">
    <w:p w14:paraId="1BD58C0A" w14:textId="77777777" w:rsidR="009B7554" w:rsidRDefault="009B755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C3B05" w14:textId="77777777" w:rsidR="009B7554" w:rsidRDefault="009B7554" w:rsidP="00BE053D">
      <w:pPr>
        <w:spacing w:after="0" w:line="240" w:lineRule="auto"/>
      </w:pPr>
      <w:r>
        <w:separator/>
      </w:r>
    </w:p>
  </w:footnote>
  <w:footnote w:type="continuationSeparator" w:id="0">
    <w:p w14:paraId="091EFC8C" w14:textId="77777777" w:rsidR="009B7554" w:rsidRDefault="009B755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A5F36"/>
    <w:multiLevelType w:val="hybridMultilevel"/>
    <w:tmpl w:val="E02A4E0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9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8"/>
  </w:num>
  <w:num w:numId="16" w16cid:durableId="1138110109">
    <w:abstractNumId w:val="7"/>
  </w:num>
  <w:num w:numId="17" w16cid:durableId="1063874226">
    <w:abstractNumId w:val="20"/>
  </w:num>
  <w:num w:numId="18" w16cid:durableId="113788392">
    <w:abstractNumId w:val="5"/>
  </w:num>
  <w:num w:numId="19" w16cid:durableId="560748726">
    <w:abstractNumId w:val="24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9"/>
  </w:num>
  <w:num w:numId="23" w16cid:durableId="749930063">
    <w:abstractNumId w:val="10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3"/>
  </w:num>
  <w:num w:numId="32" w16cid:durableId="1930698584">
    <w:abstractNumId w:val="26"/>
  </w:num>
  <w:num w:numId="33" w16cid:durableId="19569808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795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3DF3"/>
    <w:rsid w:val="002C6972"/>
    <w:rsid w:val="002D2B32"/>
    <w:rsid w:val="002D4516"/>
    <w:rsid w:val="002F46AD"/>
    <w:rsid w:val="003101F0"/>
    <w:rsid w:val="00314B7A"/>
    <w:rsid w:val="00324BC5"/>
    <w:rsid w:val="00337908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C54AA"/>
    <w:rsid w:val="005C68B0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0E54"/>
    <w:rsid w:val="00693E09"/>
    <w:rsid w:val="006954FB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6EF2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B5FE1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67F9B"/>
    <w:rsid w:val="00976577"/>
    <w:rsid w:val="00996356"/>
    <w:rsid w:val="00997D9A"/>
    <w:rsid w:val="009A2DDC"/>
    <w:rsid w:val="009B7554"/>
    <w:rsid w:val="009B75E5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5377A"/>
    <w:rsid w:val="00A74225"/>
    <w:rsid w:val="00A84A6F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56C7"/>
    <w:rsid w:val="00C066FA"/>
    <w:rsid w:val="00C25387"/>
    <w:rsid w:val="00C54BE3"/>
    <w:rsid w:val="00C5571C"/>
    <w:rsid w:val="00C57F80"/>
    <w:rsid w:val="00C7591C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8451C"/>
    <w:rsid w:val="00E907EC"/>
    <w:rsid w:val="00EA08CA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B746F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3790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Fynn Schubert</cp:lastModifiedBy>
  <cp:revision>4</cp:revision>
  <dcterms:created xsi:type="dcterms:W3CDTF">2024-08-12T17:12:00Z</dcterms:created>
  <dcterms:modified xsi:type="dcterms:W3CDTF">2024-08-20T15:16:00Z</dcterms:modified>
</cp:coreProperties>
</file>