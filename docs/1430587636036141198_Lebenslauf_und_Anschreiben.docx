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tblpX="-567" w:tblpY="1"/>
        <w:tblOverlap w:val="never"/>
        <w:tblW w:w="10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84"/>
        <w:gridCol w:w="4452"/>
        <w:gridCol w:w="967"/>
        <w:gridCol w:w="2506"/>
      </w:tblGrid>
      <w:tr w:rsidR="002508C2" w14:paraId="5DF08F91" w14:textId="77777777" w:rsidTr="004E1863">
        <w:trPr>
          <w:trHeight w:val="23"/>
        </w:trPr>
        <w:tc>
          <w:tcPr>
            <w:tcW w:w="10209" w:type="dxa"/>
            <w:gridSpan w:val="4"/>
          </w:tcPr>
          <w:p w14:paraId="722A5AF6" w14:textId="7FC70A92" w:rsidR="002508C2" w:rsidRPr="005B683A" w:rsidRDefault="00AB2A5A" w:rsidP="004E1863">
            <w:pPr>
              <w:spacing w:line="276" w:lineRule="auto"/>
              <w:rPr>
                <w:rFonts w:ascii="Arial" w:hAnsi="Arial" w:cs="Arial"/>
                <w:sz w:val="64"/>
                <w:szCs w:val="64"/>
              </w:rPr>
            </w:pPr>
            <w:bookmarkStart w:id="0" w:name="_Hlk212047110"/>
            <w:bookmarkEnd w:id="0"/>
            <w:r w:rsidRPr="005B683A">
              <w:rPr>
                <w:rFonts w:ascii="Arial" w:hAnsi="Arial" w:cs="Arial"/>
                <w:sz w:val="64"/>
                <w:szCs w:val="64"/>
              </w:rPr>
              <w:t>M</w:t>
            </w:r>
            <w:r w:rsidR="006301A8">
              <w:rPr>
                <w:rFonts w:ascii="Arial" w:hAnsi="Arial" w:cs="Arial"/>
                <w:sz w:val="64"/>
                <w:szCs w:val="64"/>
              </w:rPr>
              <w:t xml:space="preserve">erima Alispahic </w:t>
            </w:r>
            <w:proofErr w:type="spellStart"/>
            <w:r w:rsidR="006301A8">
              <w:rPr>
                <w:rFonts w:ascii="Arial" w:hAnsi="Arial" w:cs="Arial"/>
                <w:sz w:val="64"/>
                <w:szCs w:val="64"/>
              </w:rPr>
              <w:t>Bojic</w:t>
            </w:r>
            <w:proofErr w:type="spellEnd"/>
          </w:p>
        </w:tc>
      </w:tr>
      <w:tr w:rsidR="00CA750A" w14:paraId="29A4F061" w14:textId="77777777" w:rsidTr="00664372">
        <w:trPr>
          <w:trHeight w:val="567"/>
        </w:trPr>
        <w:tc>
          <w:tcPr>
            <w:tcW w:w="6727" w:type="dxa"/>
            <w:gridSpan w:val="2"/>
            <w:tcBorders>
              <w:bottom w:val="single" w:sz="4" w:space="0" w:color="auto"/>
            </w:tcBorders>
            <w:vAlign w:val="bottom"/>
          </w:tcPr>
          <w:p w14:paraId="1576CCFF" w14:textId="3EDABDAD" w:rsidR="00814F18" w:rsidRPr="005B683A" w:rsidRDefault="00814F18" w:rsidP="004E1863">
            <w:pPr>
              <w:rPr>
                <w:rFonts w:ascii="Arial" w:hAnsi="Arial" w:cs="Arial"/>
                <w:b/>
                <w:smallCaps/>
              </w:rPr>
            </w:pPr>
            <w:r w:rsidRPr="005B683A">
              <w:rPr>
                <w:rFonts w:ascii="Arial" w:hAnsi="Arial" w:cs="Arial"/>
                <w:b/>
                <w:smallCaps/>
                <w:sz w:val="32"/>
                <w:szCs w:val="32"/>
              </w:rPr>
              <w:t>Persönliche Informationen</w:t>
            </w:r>
          </w:p>
        </w:tc>
        <w:tc>
          <w:tcPr>
            <w:tcW w:w="3482" w:type="dxa"/>
            <w:gridSpan w:val="2"/>
            <w:vAlign w:val="bottom"/>
          </w:tcPr>
          <w:p w14:paraId="70C0A5C8" w14:textId="4F55EA76" w:rsidR="00814F18" w:rsidRPr="005B683A" w:rsidRDefault="00814F18" w:rsidP="004E1863">
            <w:pPr>
              <w:rPr>
                <w:rFonts w:ascii="Arial" w:hAnsi="Arial" w:cs="Arial"/>
                <w:b/>
                <w:smallCaps/>
              </w:rPr>
            </w:pPr>
          </w:p>
        </w:tc>
      </w:tr>
      <w:tr w:rsidR="0098640D" w14:paraId="7E507145" w14:textId="77777777" w:rsidTr="00664372">
        <w:trPr>
          <w:trHeight w:val="624"/>
        </w:trPr>
        <w:tc>
          <w:tcPr>
            <w:tcW w:w="2268" w:type="dxa"/>
            <w:vAlign w:val="bottom"/>
          </w:tcPr>
          <w:p w14:paraId="37A6837E" w14:textId="77777777" w:rsidR="007966F0" w:rsidRPr="005B683A" w:rsidRDefault="007966F0" w:rsidP="004E1863">
            <w:pPr>
              <w:rPr>
                <w:rFonts w:ascii="Arial" w:hAnsi="Arial" w:cs="Arial"/>
              </w:rPr>
            </w:pPr>
            <w:r w:rsidRPr="005B683A">
              <w:rPr>
                <w:rFonts w:ascii="Arial" w:hAnsi="Arial" w:cs="Arial"/>
              </w:rPr>
              <w:t>Adresse:</w:t>
            </w:r>
            <w:r w:rsidR="00723643" w:rsidRPr="005B683A">
              <w:rPr>
                <w:rFonts w:ascii="Arial" w:hAnsi="Arial" w:cs="Arial"/>
              </w:rPr>
              <w:br/>
            </w:r>
          </w:p>
        </w:tc>
        <w:tc>
          <w:tcPr>
            <w:tcW w:w="5429" w:type="dxa"/>
            <w:gridSpan w:val="2"/>
            <w:vAlign w:val="bottom"/>
          </w:tcPr>
          <w:p w14:paraId="24F11791" w14:textId="08DD8028" w:rsidR="00EB5816" w:rsidRPr="005B683A" w:rsidRDefault="006301A8" w:rsidP="004E1863">
            <w:pPr>
              <w:widowControl w:val="0"/>
              <w:autoSpaceDE w:val="0"/>
              <w:autoSpaceDN w:val="0"/>
              <w:adjustRightInd w:val="0"/>
              <w:rPr>
                <w:rFonts w:ascii="Arial" w:hAnsi="Arial" w:cs="Arial"/>
                <w:color w:val="000000"/>
              </w:rPr>
            </w:pPr>
            <w:r>
              <w:rPr>
                <w:rFonts w:ascii="Arial" w:hAnsi="Arial" w:cs="Arial"/>
                <w:color w:val="000000"/>
              </w:rPr>
              <w:t>Schleusenweg 11</w:t>
            </w:r>
          </w:p>
          <w:p w14:paraId="08E9C253" w14:textId="748D12BC" w:rsidR="007966F0" w:rsidRPr="005B683A" w:rsidRDefault="006301A8" w:rsidP="004E1863">
            <w:pPr>
              <w:rPr>
                <w:rFonts w:ascii="Arial" w:hAnsi="Arial" w:cs="Arial"/>
              </w:rPr>
            </w:pPr>
            <w:r>
              <w:rPr>
                <w:rFonts w:ascii="Arial" w:hAnsi="Arial" w:cs="Arial"/>
              </w:rPr>
              <w:t>60528 Frankfurt am Main</w:t>
            </w:r>
          </w:p>
        </w:tc>
        <w:tc>
          <w:tcPr>
            <w:tcW w:w="2512" w:type="dxa"/>
          </w:tcPr>
          <w:p w14:paraId="0AD090D2" w14:textId="7A901569" w:rsidR="007966F0" w:rsidRPr="005B683A" w:rsidRDefault="00C45777" w:rsidP="004E1863">
            <w:pPr>
              <w:rPr>
                <w:rFonts w:ascii="Arial" w:hAnsi="Arial" w:cs="Arial"/>
              </w:rPr>
            </w:pPr>
            <w:r w:rsidRPr="00AB2A5A">
              <w:rPr>
                <w:rFonts w:ascii="Georgia" w:hAnsi="Georgia"/>
                <w:noProof/>
                <w:sz w:val="24"/>
                <w:lang w:eastAsia="de-DE"/>
              </w:rPr>
              <w:drawing>
                <wp:anchor distT="0" distB="0" distL="114300" distR="114300" simplePos="0" relativeHeight="251660288" behindDoc="1" locked="0" layoutInCell="1" allowOverlap="1" wp14:anchorId="696C9AC3" wp14:editId="7F1D8F92">
                  <wp:simplePos x="0" y="0"/>
                  <wp:positionH relativeFrom="column">
                    <wp:posOffset>305435</wp:posOffset>
                  </wp:positionH>
                  <wp:positionV relativeFrom="paragraph">
                    <wp:posOffset>-880745</wp:posOffset>
                  </wp:positionV>
                  <wp:extent cx="1295400" cy="189166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8"/>
                          <a:stretch>
                            <a:fillRect/>
                          </a:stretch>
                        </pic:blipFill>
                        <pic:spPr>
                          <a:xfrm>
                            <a:off x="0" y="0"/>
                            <a:ext cx="1295400" cy="1891665"/>
                          </a:xfrm>
                          <a:prstGeom prst="rect">
                            <a:avLst/>
                          </a:prstGeom>
                        </pic:spPr>
                      </pic:pic>
                    </a:graphicData>
                  </a:graphic>
                  <wp14:sizeRelH relativeFrom="page">
                    <wp14:pctWidth>0</wp14:pctWidth>
                  </wp14:sizeRelH>
                  <wp14:sizeRelV relativeFrom="page">
                    <wp14:pctHeight>0</wp14:pctHeight>
                  </wp14:sizeRelV>
                </wp:anchor>
              </w:drawing>
            </w:r>
          </w:p>
        </w:tc>
      </w:tr>
      <w:tr w:rsidR="0098640D" w14:paraId="18EF21B5" w14:textId="77777777" w:rsidTr="00664372">
        <w:trPr>
          <w:trHeight w:val="340"/>
        </w:trPr>
        <w:tc>
          <w:tcPr>
            <w:tcW w:w="2268" w:type="dxa"/>
            <w:vAlign w:val="bottom"/>
          </w:tcPr>
          <w:p w14:paraId="6F1671FA" w14:textId="77777777" w:rsidR="007966F0" w:rsidRPr="005B683A" w:rsidRDefault="007966F0" w:rsidP="004E1863">
            <w:pPr>
              <w:rPr>
                <w:rFonts w:ascii="Arial" w:hAnsi="Arial" w:cs="Arial"/>
              </w:rPr>
            </w:pPr>
            <w:r w:rsidRPr="005B683A">
              <w:rPr>
                <w:rFonts w:ascii="Arial" w:hAnsi="Arial" w:cs="Arial"/>
              </w:rPr>
              <w:t>E-Mail:</w:t>
            </w:r>
          </w:p>
        </w:tc>
        <w:tc>
          <w:tcPr>
            <w:tcW w:w="5429" w:type="dxa"/>
            <w:gridSpan w:val="2"/>
            <w:vAlign w:val="bottom"/>
          </w:tcPr>
          <w:p w14:paraId="4B1F8539" w14:textId="77EF7487" w:rsidR="007966F0" w:rsidRPr="005B683A" w:rsidRDefault="006301A8" w:rsidP="004E1863">
            <w:pPr>
              <w:rPr>
                <w:rFonts w:ascii="Arial" w:hAnsi="Arial" w:cs="Arial"/>
              </w:rPr>
            </w:pPr>
            <w:r>
              <w:rPr>
                <w:rFonts w:ascii="Arial" w:hAnsi="Arial" w:cs="Arial"/>
                <w:color w:val="000000"/>
              </w:rPr>
              <w:t>merima.alispahic1995@hotmail.com</w:t>
            </w:r>
          </w:p>
        </w:tc>
        <w:tc>
          <w:tcPr>
            <w:tcW w:w="2512" w:type="dxa"/>
          </w:tcPr>
          <w:p w14:paraId="1346A9DC" w14:textId="4CE08306" w:rsidR="007966F0" w:rsidRPr="005B683A" w:rsidRDefault="007966F0" w:rsidP="004E1863">
            <w:pPr>
              <w:rPr>
                <w:rFonts w:ascii="Arial" w:hAnsi="Arial" w:cs="Arial"/>
              </w:rPr>
            </w:pPr>
          </w:p>
        </w:tc>
      </w:tr>
      <w:tr w:rsidR="0098640D" w14:paraId="75FC1235" w14:textId="77777777" w:rsidTr="00664372">
        <w:trPr>
          <w:trHeight w:val="340"/>
        </w:trPr>
        <w:tc>
          <w:tcPr>
            <w:tcW w:w="2268" w:type="dxa"/>
            <w:vAlign w:val="bottom"/>
          </w:tcPr>
          <w:p w14:paraId="28ECECDB" w14:textId="77777777" w:rsidR="007966F0" w:rsidRPr="005B683A" w:rsidRDefault="007966F0" w:rsidP="004E1863">
            <w:pPr>
              <w:rPr>
                <w:rFonts w:ascii="Arial" w:hAnsi="Arial" w:cs="Arial"/>
              </w:rPr>
            </w:pPr>
            <w:r w:rsidRPr="005B683A">
              <w:rPr>
                <w:rFonts w:ascii="Arial" w:hAnsi="Arial" w:cs="Arial"/>
              </w:rPr>
              <w:t>Mobil:</w:t>
            </w:r>
          </w:p>
        </w:tc>
        <w:tc>
          <w:tcPr>
            <w:tcW w:w="5429" w:type="dxa"/>
            <w:gridSpan w:val="2"/>
            <w:vAlign w:val="bottom"/>
          </w:tcPr>
          <w:p w14:paraId="244747B4" w14:textId="5C819955" w:rsidR="007966F0" w:rsidRPr="005B683A" w:rsidRDefault="00FA02C7" w:rsidP="004E1863">
            <w:pPr>
              <w:rPr>
                <w:rFonts w:ascii="Arial" w:hAnsi="Arial" w:cs="Arial"/>
              </w:rPr>
            </w:pPr>
            <w:r w:rsidRPr="005B683A">
              <w:rPr>
                <w:rFonts w:ascii="Arial" w:hAnsi="Arial" w:cs="Arial"/>
                <w:color w:val="000000"/>
              </w:rPr>
              <w:t>+49 1</w:t>
            </w:r>
            <w:r w:rsidR="006301A8">
              <w:rPr>
                <w:rFonts w:ascii="Arial" w:hAnsi="Arial" w:cs="Arial"/>
                <w:color w:val="000000"/>
              </w:rPr>
              <w:t>77</w:t>
            </w:r>
            <w:r w:rsidRPr="005B683A">
              <w:rPr>
                <w:rFonts w:ascii="Arial" w:hAnsi="Arial" w:cs="Arial"/>
                <w:color w:val="000000"/>
              </w:rPr>
              <w:t xml:space="preserve"> </w:t>
            </w:r>
            <w:r w:rsidR="006301A8">
              <w:rPr>
                <w:rFonts w:ascii="Arial" w:hAnsi="Arial" w:cs="Arial"/>
                <w:color w:val="000000"/>
              </w:rPr>
              <w:t>9227127</w:t>
            </w:r>
          </w:p>
        </w:tc>
        <w:tc>
          <w:tcPr>
            <w:tcW w:w="2512" w:type="dxa"/>
          </w:tcPr>
          <w:p w14:paraId="5D969C6E" w14:textId="77777777" w:rsidR="007966F0" w:rsidRPr="005B683A" w:rsidRDefault="007966F0" w:rsidP="004E1863">
            <w:pPr>
              <w:rPr>
                <w:rFonts w:ascii="Arial" w:hAnsi="Arial" w:cs="Arial"/>
              </w:rPr>
            </w:pPr>
          </w:p>
        </w:tc>
      </w:tr>
      <w:tr w:rsidR="0098640D" w14:paraId="49C9E9C3" w14:textId="77777777" w:rsidTr="00664372">
        <w:trPr>
          <w:trHeight w:val="340"/>
        </w:trPr>
        <w:tc>
          <w:tcPr>
            <w:tcW w:w="2268" w:type="dxa"/>
            <w:vAlign w:val="bottom"/>
          </w:tcPr>
          <w:p w14:paraId="62536AD2" w14:textId="77777777" w:rsidR="007966F0" w:rsidRPr="005B683A" w:rsidRDefault="007966F0" w:rsidP="004E1863">
            <w:pPr>
              <w:rPr>
                <w:rFonts w:ascii="Arial" w:hAnsi="Arial" w:cs="Arial"/>
              </w:rPr>
            </w:pPr>
            <w:r w:rsidRPr="005B683A">
              <w:rPr>
                <w:rFonts w:ascii="Arial" w:hAnsi="Arial" w:cs="Arial"/>
              </w:rPr>
              <w:t xml:space="preserve">Geburtsdaten: </w:t>
            </w:r>
          </w:p>
        </w:tc>
        <w:tc>
          <w:tcPr>
            <w:tcW w:w="5429" w:type="dxa"/>
            <w:gridSpan w:val="2"/>
            <w:vAlign w:val="bottom"/>
          </w:tcPr>
          <w:p w14:paraId="3535E5F6" w14:textId="5B62F7DA" w:rsidR="007966F0" w:rsidRPr="005B683A" w:rsidRDefault="006301A8" w:rsidP="004E1863">
            <w:pPr>
              <w:rPr>
                <w:rFonts w:ascii="Arial" w:hAnsi="Arial" w:cs="Arial"/>
              </w:rPr>
            </w:pPr>
            <w:r>
              <w:rPr>
                <w:rFonts w:ascii="Arial" w:hAnsi="Arial" w:cs="Arial"/>
                <w:color w:val="000000"/>
              </w:rPr>
              <w:t>06</w:t>
            </w:r>
            <w:r w:rsidR="00FA02C7" w:rsidRPr="005B683A">
              <w:rPr>
                <w:rFonts w:ascii="Arial" w:hAnsi="Arial" w:cs="Arial"/>
                <w:color w:val="000000"/>
              </w:rPr>
              <w:t>.</w:t>
            </w:r>
            <w:r>
              <w:rPr>
                <w:rFonts w:ascii="Arial" w:hAnsi="Arial" w:cs="Arial"/>
                <w:color w:val="000000"/>
              </w:rPr>
              <w:t>10.</w:t>
            </w:r>
            <w:r w:rsidR="00FA02C7" w:rsidRPr="005B683A">
              <w:rPr>
                <w:rFonts w:ascii="Arial" w:hAnsi="Arial" w:cs="Arial"/>
                <w:color w:val="000000"/>
              </w:rPr>
              <w:t>199</w:t>
            </w:r>
            <w:r>
              <w:rPr>
                <w:rFonts w:ascii="Arial" w:hAnsi="Arial" w:cs="Arial"/>
                <w:color w:val="000000"/>
              </w:rPr>
              <w:t>5</w:t>
            </w:r>
            <w:r w:rsidR="00FA02C7" w:rsidRPr="005B683A">
              <w:rPr>
                <w:rFonts w:ascii="Arial" w:hAnsi="Arial" w:cs="Arial"/>
                <w:color w:val="000000"/>
              </w:rPr>
              <w:t xml:space="preserve"> in </w:t>
            </w:r>
            <w:r>
              <w:rPr>
                <w:rFonts w:ascii="Arial" w:hAnsi="Arial" w:cs="Arial"/>
                <w:color w:val="000000"/>
              </w:rPr>
              <w:t>Tuzla, Bosnien und Herzegowina</w:t>
            </w:r>
          </w:p>
        </w:tc>
        <w:tc>
          <w:tcPr>
            <w:tcW w:w="2512" w:type="dxa"/>
          </w:tcPr>
          <w:p w14:paraId="6FC3E8E1" w14:textId="77777777" w:rsidR="007966F0" w:rsidRPr="005B683A" w:rsidRDefault="007966F0" w:rsidP="004E1863">
            <w:pPr>
              <w:rPr>
                <w:rFonts w:ascii="Arial" w:hAnsi="Arial" w:cs="Arial"/>
              </w:rPr>
            </w:pPr>
          </w:p>
        </w:tc>
      </w:tr>
      <w:tr w:rsidR="002508C2" w14:paraId="0FCADE56" w14:textId="77777777" w:rsidTr="004E1863">
        <w:trPr>
          <w:trHeight w:val="567"/>
        </w:trPr>
        <w:tc>
          <w:tcPr>
            <w:tcW w:w="10209" w:type="dxa"/>
            <w:gridSpan w:val="4"/>
            <w:tcBorders>
              <w:bottom w:val="single" w:sz="4" w:space="0" w:color="auto"/>
            </w:tcBorders>
            <w:vAlign w:val="bottom"/>
          </w:tcPr>
          <w:p w14:paraId="6219B894" w14:textId="5EC21069" w:rsidR="002508C2" w:rsidRPr="005B683A" w:rsidRDefault="002508C2" w:rsidP="004E1863">
            <w:pPr>
              <w:rPr>
                <w:rFonts w:ascii="Arial" w:hAnsi="Arial" w:cs="Arial"/>
              </w:rPr>
            </w:pPr>
            <w:r w:rsidRPr="005B683A">
              <w:rPr>
                <w:rFonts w:ascii="Arial" w:hAnsi="Arial" w:cs="Arial"/>
                <w:b/>
                <w:smallCaps/>
                <w:sz w:val="32"/>
                <w:szCs w:val="32"/>
              </w:rPr>
              <w:t>Schulbildung</w:t>
            </w:r>
          </w:p>
        </w:tc>
      </w:tr>
      <w:tr w:rsidR="0098640D" w14:paraId="7D1DEBF7" w14:textId="77777777" w:rsidTr="00664372">
        <w:trPr>
          <w:trHeight w:val="397"/>
        </w:trPr>
        <w:tc>
          <w:tcPr>
            <w:tcW w:w="2268" w:type="dxa"/>
            <w:tcBorders>
              <w:top w:val="single" w:sz="4" w:space="0" w:color="auto"/>
            </w:tcBorders>
            <w:vAlign w:val="bottom"/>
          </w:tcPr>
          <w:p w14:paraId="74C0312D" w14:textId="15965314" w:rsidR="007C6A3C" w:rsidRPr="005B683A" w:rsidRDefault="007A0B26" w:rsidP="004E1863">
            <w:pPr>
              <w:rPr>
                <w:rFonts w:ascii="Arial" w:hAnsi="Arial" w:cs="Arial"/>
              </w:rPr>
            </w:pPr>
            <w:r>
              <w:rPr>
                <w:rFonts w:ascii="Arial" w:hAnsi="Arial" w:cs="Arial"/>
              </w:rPr>
              <w:t>07</w:t>
            </w:r>
            <w:r w:rsidR="007C6A3C" w:rsidRPr="005B683A">
              <w:rPr>
                <w:rFonts w:ascii="Arial" w:hAnsi="Arial" w:cs="Arial"/>
              </w:rPr>
              <w:t>/20</w:t>
            </w:r>
            <w:r>
              <w:rPr>
                <w:rFonts w:ascii="Arial" w:hAnsi="Arial" w:cs="Arial"/>
              </w:rPr>
              <w:t>23</w:t>
            </w:r>
            <w:r w:rsidR="007C6A3C" w:rsidRPr="005B683A">
              <w:rPr>
                <w:rFonts w:ascii="Arial" w:hAnsi="Arial" w:cs="Arial"/>
              </w:rPr>
              <w:t xml:space="preserve"> – heute</w:t>
            </w:r>
          </w:p>
        </w:tc>
        <w:tc>
          <w:tcPr>
            <w:tcW w:w="5429" w:type="dxa"/>
            <w:gridSpan w:val="2"/>
            <w:tcBorders>
              <w:top w:val="single" w:sz="4" w:space="0" w:color="auto"/>
            </w:tcBorders>
            <w:vAlign w:val="bottom"/>
          </w:tcPr>
          <w:p w14:paraId="0C2B846F" w14:textId="34F83B77" w:rsidR="007C6A3C" w:rsidRPr="005B683A" w:rsidRDefault="00840791" w:rsidP="004E1863">
            <w:pPr>
              <w:rPr>
                <w:rFonts w:ascii="Arial" w:hAnsi="Arial" w:cs="Arial"/>
                <w:b/>
                <w:smallCaps/>
                <w:sz w:val="24"/>
              </w:rPr>
            </w:pPr>
            <w:r>
              <w:rPr>
                <w:rFonts w:ascii="Arial" w:hAnsi="Arial" w:cs="Arial"/>
                <w:b/>
                <w:smallCaps/>
                <w:sz w:val="28"/>
              </w:rPr>
              <w:t>Internationale Hochschule – IU</w:t>
            </w:r>
            <w:r w:rsidR="00162A5A" w:rsidRPr="005B683A">
              <w:rPr>
                <w:rFonts w:ascii="Arial" w:hAnsi="Arial" w:cs="Arial"/>
                <w:b/>
                <w:smallCaps/>
                <w:sz w:val="28"/>
              </w:rPr>
              <w:t xml:space="preserve"> </w:t>
            </w:r>
          </w:p>
        </w:tc>
        <w:tc>
          <w:tcPr>
            <w:tcW w:w="2512" w:type="dxa"/>
            <w:tcBorders>
              <w:top w:val="single" w:sz="4" w:space="0" w:color="auto"/>
            </w:tcBorders>
          </w:tcPr>
          <w:p w14:paraId="7C845E2D" w14:textId="78B1AF46" w:rsidR="007C6A3C" w:rsidRPr="005B683A" w:rsidRDefault="00840791" w:rsidP="004E1863">
            <w:pPr>
              <w:jc w:val="right"/>
              <w:rPr>
                <w:rFonts w:ascii="Arial" w:hAnsi="Arial" w:cs="Arial"/>
                <w:i/>
                <w:smallCaps/>
                <w:sz w:val="24"/>
              </w:rPr>
            </w:pPr>
            <w:r>
              <w:rPr>
                <w:rFonts w:ascii="Arial" w:hAnsi="Arial" w:cs="Arial"/>
                <w:i/>
                <w:smallCaps/>
                <w:sz w:val="28"/>
              </w:rPr>
              <w:t>Erfurt</w:t>
            </w:r>
          </w:p>
        </w:tc>
      </w:tr>
      <w:tr w:rsidR="00CA750A" w14:paraId="61E5D482" w14:textId="77777777" w:rsidTr="00664372">
        <w:trPr>
          <w:trHeight w:val="23"/>
        </w:trPr>
        <w:tc>
          <w:tcPr>
            <w:tcW w:w="2268" w:type="dxa"/>
          </w:tcPr>
          <w:p w14:paraId="7FF25A3D" w14:textId="77777777" w:rsidR="00372F7B" w:rsidRPr="005B683A" w:rsidRDefault="00372F7B" w:rsidP="004E1863">
            <w:pPr>
              <w:rPr>
                <w:rFonts w:ascii="Arial" w:hAnsi="Arial" w:cs="Arial"/>
              </w:rPr>
            </w:pPr>
          </w:p>
        </w:tc>
        <w:tc>
          <w:tcPr>
            <w:tcW w:w="7941" w:type="dxa"/>
            <w:gridSpan w:val="3"/>
          </w:tcPr>
          <w:p w14:paraId="419A9228" w14:textId="7714F233" w:rsidR="00DB2BD4" w:rsidRPr="005B683A" w:rsidRDefault="00604EB9" w:rsidP="004E1863">
            <w:pPr>
              <w:rPr>
                <w:rFonts w:ascii="Arial" w:hAnsi="Arial" w:cs="Arial"/>
              </w:rPr>
            </w:pPr>
            <w:r>
              <w:rPr>
                <w:rFonts w:ascii="Arial" w:hAnsi="Arial" w:cs="Arial"/>
              </w:rPr>
              <w:t xml:space="preserve">B.A in Finanzmanagement </w:t>
            </w:r>
            <w:r w:rsidR="00DB2BD4">
              <w:rPr>
                <w:rFonts w:ascii="Arial" w:hAnsi="Arial" w:cs="Arial"/>
              </w:rPr>
              <w:t>–</w:t>
            </w:r>
            <w:r>
              <w:rPr>
                <w:rFonts w:ascii="Arial" w:hAnsi="Arial" w:cs="Arial"/>
              </w:rPr>
              <w:t xml:space="preserve"> Fernstudium</w:t>
            </w:r>
          </w:p>
        </w:tc>
      </w:tr>
      <w:tr w:rsidR="00CA750A" w14:paraId="7EABE9F1" w14:textId="77777777" w:rsidTr="00664372">
        <w:trPr>
          <w:trHeight w:val="20"/>
        </w:trPr>
        <w:tc>
          <w:tcPr>
            <w:tcW w:w="2268" w:type="dxa"/>
          </w:tcPr>
          <w:p w14:paraId="4916601C" w14:textId="77777777" w:rsidR="00723643" w:rsidRPr="005B683A" w:rsidRDefault="00723643" w:rsidP="004E1863">
            <w:pPr>
              <w:rPr>
                <w:rFonts w:ascii="Arial" w:hAnsi="Arial" w:cs="Arial"/>
              </w:rPr>
            </w:pPr>
          </w:p>
        </w:tc>
        <w:tc>
          <w:tcPr>
            <w:tcW w:w="7941" w:type="dxa"/>
            <w:gridSpan w:val="3"/>
          </w:tcPr>
          <w:p w14:paraId="7A71E6B0" w14:textId="39281AD8" w:rsidR="00723643" w:rsidRPr="00E00591" w:rsidRDefault="00B24E2C" w:rsidP="004E1863">
            <w:pPr>
              <w:pStyle w:val="Listenabsatz"/>
              <w:numPr>
                <w:ilvl w:val="0"/>
                <w:numId w:val="7"/>
              </w:numPr>
              <w:rPr>
                <w:rFonts w:ascii="Arial" w:hAnsi="Arial" w:cs="Arial"/>
              </w:rPr>
            </w:pPr>
            <w:r w:rsidRPr="00E00591">
              <w:rPr>
                <w:rFonts w:ascii="Arial" w:hAnsi="Arial" w:cs="Arial"/>
                <w:i/>
                <w:iCs/>
                <w:color w:val="000000"/>
              </w:rPr>
              <w:t xml:space="preserve">Studium parallel zu einer 60 %-Teilzeitbeschäftigung </w:t>
            </w:r>
          </w:p>
        </w:tc>
      </w:tr>
      <w:tr w:rsidR="0098640D" w14:paraId="013361E1" w14:textId="77777777" w:rsidTr="00664372">
        <w:trPr>
          <w:trHeight w:val="397"/>
        </w:trPr>
        <w:tc>
          <w:tcPr>
            <w:tcW w:w="2268" w:type="dxa"/>
            <w:vAlign w:val="bottom"/>
          </w:tcPr>
          <w:p w14:paraId="6C65D3AA" w14:textId="1CA096E8" w:rsidR="007C6A3C" w:rsidRPr="005B683A" w:rsidRDefault="007C6A3C" w:rsidP="004E1863">
            <w:pPr>
              <w:rPr>
                <w:rFonts w:ascii="Arial" w:hAnsi="Arial" w:cs="Arial"/>
              </w:rPr>
            </w:pPr>
            <w:r w:rsidRPr="005B683A">
              <w:rPr>
                <w:rFonts w:ascii="Arial" w:hAnsi="Arial" w:cs="Arial"/>
              </w:rPr>
              <w:t>09/2010 – 0</w:t>
            </w:r>
            <w:r w:rsidR="006301A8">
              <w:rPr>
                <w:rFonts w:ascii="Arial" w:hAnsi="Arial" w:cs="Arial"/>
              </w:rPr>
              <w:t>6</w:t>
            </w:r>
            <w:r w:rsidRPr="005B683A">
              <w:rPr>
                <w:rFonts w:ascii="Arial" w:hAnsi="Arial" w:cs="Arial"/>
              </w:rPr>
              <w:t>/201</w:t>
            </w:r>
            <w:r w:rsidR="003A0B70">
              <w:rPr>
                <w:rFonts w:ascii="Arial" w:hAnsi="Arial" w:cs="Arial"/>
              </w:rPr>
              <w:t>4</w:t>
            </w:r>
          </w:p>
        </w:tc>
        <w:tc>
          <w:tcPr>
            <w:tcW w:w="5429" w:type="dxa"/>
            <w:gridSpan w:val="2"/>
            <w:vAlign w:val="bottom"/>
          </w:tcPr>
          <w:p w14:paraId="197620E3" w14:textId="08B11789" w:rsidR="007C6A3C" w:rsidRPr="005B683A" w:rsidRDefault="007C6A3C" w:rsidP="004E1863">
            <w:pPr>
              <w:rPr>
                <w:rFonts w:ascii="Arial" w:hAnsi="Arial" w:cs="Arial"/>
                <w:sz w:val="28"/>
              </w:rPr>
            </w:pPr>
            <w:r w:rsidRPr="005B683A">
              <w:rPr>
                <w:rFonts w:ascii="Arial" w:hAnsi="Arial" w:cs="Arial"/>
                <w:b/>
                <w:smallCaps/>
                <w:sz w:val="28"/>
              </w:rPr>
              <w:t>M</w:t>
            </w:r>
            <w:r w:rsidR="006301A8">
              <w:rPr>
                <w:rFonts w:ascii="Arial" w:hAnsi="Arial" w:cs="Arial"/>
                <w:b/>
                <w:smallCaps/>
                <w:sz w:val="28"/>
              </w:rPr>
              <w:t>edizinische Mittelschule</w:t>
            </w:r>
          </w:p>
        </w:tc>
        <w:tc>
          <w:tcPr>
            <w:tcW w:w="2512" w:type="dxa"/>
          </w:tcPr>
          <w:p w14:paraId="63D86F51" w14:textId="490D265D" w:rsidR="007C6A3C" w:rsidRPr="005B683A" w:rsidRDefault="007A0B26" w:rsidP="004E1863">
            <w:pPr>
              <w:jc w:val="right"/>
              <w:rPr>
                <w:rFonts w:ascii="Arial" w:hAnsi="Arial" w:cs="Arial"/>
              </w:rPr>
            </w:pPr>
            <w:r>
              <w:rPr>
                <w:rFonts w:ascii="Arial" w:hAnsi="Arial" w:cs="Arial"/>
                <w:i/>
                <w:smallCaps/>
                <w:sz w:val="28"/>
              </w:rPr>
              <w:t>Tuzla, Bosnie</w:t>
            </w:r>
            <w:r w:rsidR="007C6A3C" w:rsidRPr="005B683A">
              <w:rPr>
                <w:rFonts w:ascii="Arial" w:hAnsi="Arial" w:cs="Arial"/>
                <w:i/>
                <w:smallCaps/>
                <w:sz w:val="28"/>
              </w:rPr>
              <w:t>n</w:t>
            </w:r>
          </w:p>
        </w:tc>
      </w:tr>
      <w:tr w:rsidR="0098640D" w14:paraId="33A6FAC8" w14:textId="77777777" w:rsidTr="00664372">
        <w:trPr>
          <w:trHeight w:val="20"/>
        </w:trPr>
        <w:tc>
          <w:tcPr>
            <w:tcW w:w="2268" w:type="dxa"/>
          </w:tcPr>
          <w:p w14:paraId="4F704E89" w14:textId="77777777" w:rsidR="00263C47" w:rsidRPr="005B683A" w:rsidRDefault="00263C47" w:rsidP="004E1863">
            <w:pPr>
              <w:rPr>
                <w:rFonts w:ascii="Arial" w:hAnsi="Arial" w:cs="Arial"/>
              </w:rPr>
            </w:pPr>
          </w:p>
        </w:tc>
        <w:tc>
          <w:tcPr>
            <w:tcW w:w="5429" w:type="dxa"/>
            <w:gridSpan w:val="2"/>
          </w:tcPr>
          <w:p w14:paraId="2281BB6F" w14:textId="3089F7DC" w:rsidR="00263C47" w:rsidRPr="005B683A" w:rsidRDefault="00263C47" w:rsidP="004E1863">
            <w:pPr>
              <w:rPr>
                <w:rFonts w:ascii="Arial" w:hAnsi="Arial" w:cs="Arial"/>
              </w:rPr>
            </w:pPr>
            <w:r w:rsidRPr="005B683A">
              <w:rPr>
                <w:rFonts w:ascii="Arial" w:hAnsi="Arial" w:cs="Arial"/>
              </w:rPr>
              <w:t xml:space="preserve">Mittlere Reife (Note: </w:t>
            </w:r>
            <w:r>
              <w:rPr>
                <w:rFonts w:ascii="Arial" w:hAnsi="Arial" w:cs="Arial"/>
              </w:rPr>
              <w:t>1</w:t>
            </w:r>
            <w:r w:rsidRPr="005B683A">
              <w:rPr>
                <w:rFonts w:ascii="Arial" w:hAnsi="Arial" w:cs="Arial"/>
              </w:rPr>
              <w:t>,</w:t>
            </w:r>
            <w:r>
              <w:rPr>
                <w:rFonts w:ascii="Arial" w:hAnsi="Arial" w:cs="Arial"/>
              </w:rPr>
              <w:t>0</w:t>
            </w:r>
            <w:r w:rsidRPr="005B683A">
              <w:rPr>
                <w:rFonts w:ascii="Arial" w:hAnsi="Arial" w:cs="Arial"/>
              </w:rPr>
              <w:t>)</w:t>
            </w:r>
          </w:p>
        </w:tc>
        <w:tc>
          <w:tcPr>
            <w:tcW w:w="2512" w:type="dxa"/>
          </w:tcPr>
          <w:p w14:paraId="660046BF" w14:textId="77777777" w:rsidR="00263C47" w:rsidRPr="005B683A" w:rsidRDefault="00263C47" w:rsidP="004E1863">
            <w:pPr>
              <w:rPr>
                <w:rFonts w:ascii="Arial" w:hAnsi="Arial" w:cs="Arial"/>
              </w:rPr>
            </w:pPr>
          </w:p>
        </w:tc>
      </w:tr>
      <w:tr w:rsidR="00E132A9" w14:paraId="65E40325" w14:textId="77777777" w:rsidTr="00664372">
        <w:trPr>
          <w:trHeight w:val="20"/>
        </w:trPr>
        <w:tc>
          <w:tcPr>
            <w:tcW w:w="2268" w:type="dxa"/>
          </w:tcPr>
          <w:p w14:paraId="6E8ECB0E" w14:textId="77777777" w:rsidR="00524A0F" w:rsidRPr="005B683A" w:rsidRDefault="00524A0F" w:rsidP="004E1863">
            <w:pPr>
              <w:rPr>
                <w:rFonts w:ascii="Arial" w:hAnsi="Arial" w:cs="Arial"/>
              </w:rPr>
            </w:pPr>
          </w:p>
        </w:tc>
        <w:tc>
          <w:tcPr>
            <w:tcW w:w="7941" w:type="dxa"/>
            <w:gridSpan w:val="3"/>
          </w:tcPr>
          <w:p w14:paraId="5B018F51" w14:textId="77805CEF" w:rsidR="00524A0F" w:rsidRPr="00B24EBB" w:rsidRDefault="00B24EBB" w:rsidP="004E1863">
            <w:pPr>
              <w:pStyle w:val="Listenabsatz"/>
              <w:numPr>
                <w:ilvl w:val="0"/>
                <w:numId w:val="7"/>
              </w:numPr>
              <w:rPr>
                <w:rFonts w:ascii="Arial" w:hAnsi="Arial" w:cs="Arial"/>
              </w:rPr>
            </w:pPr>
            <w:r>
              <w:rPr>
                <w:rFonts w:ascii="Arial" w:hAnsi="Arial" w:cs="Arial"/>
                <w:i/>
                <w:iCs/>
              </w:rPr>
              <w:t>Schwerpunkt</w:t>
            </w:r>
            <w:r w:rsidR="0085301C">
              <w:rPr>
                <w:rFonts w:ascii="Arial" w:hAnsi="Arial" w:cs="Arial"/>
                <w:i/>
                <w:iCs/>
              </w:rPr>
              <w:t>fächer</w:t>
            </w:r>
            <w:r w:rsidR="0005157E">
              <w:rPr>
                <w:rFonts w:ascii="Arial" w:hAnsi="Arial" w:cs="Arial"/>
                <w:i/>
                <w:iCs/>
              </w:rPr>
              <w:t xml:space="preserve">: </w:t>
            </w:r>
            <w:r w:rsidR="009E557A">
              <w:rPr>
                <w:rFonts w:ascii="Arial" w:hAnsi="Arial" w:cs="Arial"/>
                <w:i/>
                <w:iCs/>
              </w:rPr>
              <w:t>Mathematik, Physik, Chemie</w:t>
            </w:r>
          </w:p>
        </w:tc>
      </w:tr>
      <w:tr w:rsidR="002508C2" w14:paraId="3A2665B3" w14:textId="77777777" w:rsidTr="004E1863">
        <w:trPr>
          <w:trHeight w:val="567"/>
        </w:trPr>
        <w:tc>
          <w:tcPr>
            <w:tcW w:w="10209" w:type="dxa"/>
            <w:gridSpan w:val="4"/>
            <w:tcBorders>
              <w:bottom w:val="single" w:sz="4" w:space="0" w:color="auto"/>
            </w:tcBorders>
            <w:vAlign w:val="bottom"/>
          </w:tcPr>
          <w:p w14:paraId="239F87B8" w14:textId="2A60907A" w:rsidR="002508C2" w:rsidRPr="005B683A" w:rsidRDefault="002508C2" w:rsidP="004E1863">
            <w:pPr>
              <w:rPr>
                <w:rFonts w:ascii="Arial" w:hAnsi="Arial" w:cs="Arial"/>
                <w:b/>
                <w:smallCaps/>
                <w:sz w:val="32"/>
                <w:szCs w:val="32"/>
              </w:rPr>
            </w:pPr>
            <w:r w:rsidRPr="005B683A">
              <w:rPr>
                <w:rFonts w:ascii="Arial" w:hAnsi="Arial" w:cs="Arial"/>
                <w:b/>
                <w:smallCaps/>
                <w:sz w:val="32"/>
                <w:szCs w:val="32"/>
              </w:rPr>
              <w:t>Praktische Erfahrunge</w:t>
            </w:r>
            <w:r w:rsidR="00882BF2">
              <w:rPr>
                <w:rFonts w:ascii="Arial" w:hAnsi="Arial" w:cs="Arial"/>
                <w:b/>
                <w:smallCaps/>
                <w:sz w:val="32"/>
                <w:szCs w:val="32"/>
              </w:rPr>
              <w:t>n</w:t>
            </w:r>
          </w:p>
        </w:tc>
      </w:tr>
      <w:tr w:rsidR="0098640D" w:rsidRPr="00B5178D" w14:paraId="127C64E2" w14:textId="77777777" w:rsidTr="00664372">
        <w:trPr>
          <w:trHeight w:val="397"/>
        </w:trPr>
        <w:tc>
          <w:tcPr>
            <w:tcW w:w="2268" w:type="dxa"/>
            <w:tcBorders>
              <w:top w:val="single" w:sz="4" w:space="0" w:color="auto"/>
            </w:tcBorders>
          </w:tcPr>
          <w:p w14:paraId="6E186548" w14:textId="28C96C89" w:rsidR="007C6A3C" w:rsidRPr="005B683A" w:rsidRDefault="00372F7B" w:rsidP="004E1863">
            <w:pPr>
              <w:rPr>
                <w:rFonts w:ascii="Arial" w:hAnsi="Arial" w:cs="Arial"/>
              </w:rPr>
            </w:pPr>
            <w:r w:rsidRPr="005B683A">
              <w:rPr>
                <w:rFonts w:ascii="Arial" w:hAnsi="Arial" w:cs="Arial"/>
                <w:color w:val="000000"/>
              </w:rPr>
              <w:t>02/201</w:t>
            </w:r>
            <w:r w:rsidR="003A0B70">
              <w:rPr>
                <w:rFonts w:ascii="Arial" w:hAnsi="Arial" w:cs="Arial"/>
                <w:color w:val="000000"/>
              </w:rPr>
              <w:t>6</w:t>
            </w:r>
            <w:r w:rsidRPr="005B683A">
              <w:rPr>
                <w:rFonts w:ascii="Arial" w:hAnsi="Arial" w:cs="Arial"/>
                <w:color w:val="000000"/>
              </w:rPr>
              <w:t xml:space="preserve"> </w:t>
            </w:r>
            <w:r w:rsidR="00814F18" w:rsidRPr="005B683A">
              <w:rPr>
                <w:rFonts w:ascii="Arial" w:hAnsi="Arial" w:cs="Arial"/>
                <w:color w:val="000000"/>
              </w:rPr>
              <w:t>–</w:t>
            </w:r>
            <w:r w:rsidRPr="005B683A">
              <w:rPr>
                <w:rFonts w:ascii="Arial" w:hAnsi="Arial" w:cs="Arial"/>
                <w:color w:val="000000"/>
              </w:rPr>
              <w:t xml:space="preserve"> </w:t>
            </w:r>
            <w:r w:rsidR="003A0B70">
              <w:rPr>
                <w:rFonts w:ascii="Arial" w:hAnsi="Arial" w:cs="Arial"/>
                <w:color w:val="000000"/>
              </w:rPr>
              <w:t>heute</w:t>
            </w:r>
          </w:p>
        </w:tc>
        <w:tc>
          <w:tcPr>
            <w:tcW w:w="5429" w:type="dxa"/>
            <w:gridSpan w:val="2"/>
            <w:tcBorders>
              <w:top w:val="single" w:sz="4" w:space="0" w:color="auto"/>
            </w:tcBorders>
          </w:tcPr>
          <w:p w14:paraId="38F27285" w14:textId="0AD43D02" w:rsidR="007C6A3C" w:rsidRPr="005B683A" w:rsidRDefault="00F6679E" w:rsidP="004E1863">
            <w:pPr>
              <w:rPr>
                <w:rFonts w:ascii="Arial" w:hAnsi="Arial" w:cs="Arial"/>
              </w:rPr>
            </w:pPr>
            <w:r>
              <w:rPr>
                <w:rFonts w:ascii="Arial" w:hAnsi="Arial" w:cs="Arial"/>
                <w:b/>
                <w:smallCaps/>
                <w:sz w:val="28"/>
              </w:rPr>
              <w:t xml:space="preserve">Universitätsklinikum Frankfurt </w:t>
            </w:r>
          </w:p>
        </w:tc>
        <w:tc>
          <w:tcPr>
            <w:tcW w:w="2512" w:type="dxa"/>
            <w:tcBorders>
              <w:top w:val="single" w:sz="4" w:space="0" w:color="auto"/>
            </w:tcBorders>
          </w:tcPr>
          <w:p w14:paraId="4820196E" w14:textId="66FCF47A" w:rsidR="007C6A3C" w:rsidRPr="005B683A" w:rsidRDefault="003A0B70" w:rsidP="004E1863">
            <w:pPr>
              <w:jc w:val="right"/>
              <w:rPr>
                <w:rFonts w:ascii="Arial" w:hAnsi="Arial" w:cs="Arial"/>
                <w:i/>
                <w:smallCaps/>
                <w:sz w:val="24"/>
              </w:rPr>
            </w:pPr>
            <w:r>
              <w:rPr>
                <w:rFonts w:ascii="Arial" w:hAnsi="Arial" w:cs="Arial"/>
                <w:i/>
                <w:smallCaps/>
                <w:sz w:val="28"/>
              </w:rPr>
              <w:t>Frankfurt</w:t>
            </w:r>
            <w:r w:rsidR="00A44F51">
              <w:rPr>
                <w:rFonts w:ascii="Arial" w:hAnsi="Arial" w:cs="Arial"/>
                <w:i/>
                <w:smallCaps/>
                <w:sz w:val="28"/>
              </w:rPr>
              <w:t xml:space="preserve"> am Main</w:t>
            </w:r>
          </w:p>
        </w:tc>
      </w:tr>
      <w:tr w:rsidR="00CA750A" w14:paraId="335D84E9" w14:textId="77777777" w:rsidTr="00664372">
        <w:trPr>
          <w:trHeight w:val="20"/>
        </w:trPr>
        <w:tc>
          <w:tcPr>
            <w:tcW w:w="2268" w:type="dxa"/>
          </w:tcPr>
          <w:p w14:paraId="4936F65C" w14:textId="77777777" w:rsidR="00372F7B" w:rsidRPr="005B683A" w:rsidRDefault="00372F7B" w:rsidP="004E1863">
            <w:pPr>
              <w:rPr>
                <w:rFonts w:ascii="Arial" w:hAnsi="Arial" w:cs="Arial"/>
              </w:rPr>
            </w:pPr>
          </w:p>
        </w:tc>
        <w:tc>
          <w:tcPr>
            <w:tcW w:w="7941" w:type="dxa"/>
            <w:gridSpan w:val="3"/>
          </w:tcPr>
          <w:p w14:paraId="0475B997" w14:textId="3BDF4840" w:rsidR="00372F7B" w:rsidRPr="005B683A" w:rsidRDefault="00242309" w:rsidP="004E1863">
            <w:pPr>
              <w:rPr>
                <w:rFonts w:ascii="Arial" w:hAnsi="Arial" w:cs="Arial"/>
              </w:rPr>
            </w:pPr>
            <w:r>
              <w:rPr>
                <w:rFonts w:ascii="Arial" w:hAnsi="Arial" w:cs="Arial"/>
              </w:rPr>
              <w:t>Gesundheits</w:t>
            </w:r>
            <w:r w:rsidR="006433AB">
              <w:rPr>
                <w:rFonts w:ascii="Arial" w:hAnsi="Arial" w:cs="Arial"/>
              </w:rPr>
              <w:t>- und Krankenpflegerin</w:t>
            </w:r>
          </w:p>
        </w:tc>
      </w:tr>
      <w:tr w:rsidR="00E132A9" w14:paraId="39D3B5C6" w14:textId="77777777" w:rsidTr="00664372">
        <w:trPr>
          <w:trHeight w:val="20"/>
        </w:trPr>
        <w:tc>
          <w:tcPr>
            <w:tcW w:w="2268" w:type="dxa"/>
          </w:tcPr>
          <w:p w14:paraId="00D512C9" w14:textId="77777777" w:rsidR="00E132A9" w:rsidRPr="005B683A" w:rsidRDefault="00E132A9" w:rsidP="004E1863">
            <w:pPr>
              <w:ind w:right="267"/>
              <w:rPr>
                <w:rFonts w:ascii="Arial" w:hAnsi="Arial" w:cs="Arial"/>
              </w:rPr>
            </w:pPr>
          </w:p>
        </w:tc>
        <w:tc>
          <w:tcPr>
            <w:tcW w:w="7941" w:type="dxa"/>
            <w:gridSpan w:val="3"/>
            <w:vMerge w:val="restart"/>
          </w:tcPr>
          <w:p w14:paraId="4345200C" w14:textId="77777777" w:rsidR="00E132A9" w:rsidRDefault="00021BE0" w:rsidP="00CF6460">
            <w:pPr>
              <w:pStyle w:val="Listenabsatz"/>
              <w:numPr>
                <w:ilvl w:val="0"/>
                <w:numId w:val="7"/>
              </w:numPr>
              <w:rPr>
                <w:rFonts w:ascii="Arial" w:hAnsi="Arial" w:cs="Arial"/>
                <w:i/>
                <w:iCs/>
              </w:rPr>
            </w:pPr>
            <w:r>
              <w:rPr>
                <w:rFonts w:ascii="Arial" w:hAnsi="Arial" w:cs="Arial"/>
                <w:i/>
                <w:iCs/>
              </w:rPr>
              <w:t xml:space="preserve">Organisation </w:t>
            </w:r>
            <w:r w:rsidR="00927BD9">
              <w:rPr>
                <w:rFonts w:ascii="Arial" w:hAnsi="Arial" w:cs="Arial"/>
                <w:i/>
                <w:iCs/>
              </w:rPr>
              <w:t>und Dokumentation komplexer Pflegeabläufe für bis zu 15 Patienten täglich</w:t>
            </w:r>
            <w:r w:rsidR="00976978">
              <w:rPr>
                <w:rFonts w:ascii="Arial" w:hAnsi="Arial" w:cs="Arial"/>
                <w:i/>
                <w:iCs/>
              </w:rPr>
              <w:t xml:space="preserve"> – strukturierte Arbeitsweise und hohe Genau</w:t>
            </w:r>
            <w:r w:rsidR="00793BAA">
              <w:rPr>
                <w:rFonts w:ascii="Arial" w:hAnsi="Arial" w:cs="Arial"/>
                <w:i/>
                <w:iCs/>
              </w:rPr>
              <w:t>igkeit</w:t>
            </w:r>
          </w:p>
          <w:p w14:paraId="62D0B08F" w14:textId="77777777" w:rsidR="00160987" w:rsidRDefault="00793BAA" w:rsidP="005C2730">
            <w:pPr>
              <w:pStyle w:val="Listenabsatz"/>
              <w:numPr>
                <w:ilvl w:val="0"/>
                <w:numId w:val="7"/>
              </w:numPr>
              <w:rPr>
                <w:rFonts w:ascii="Arial" w:hAnsi="Arial" w:cs="Arial"/>
                <w:i/>
                <w:iCs/>
              </w:rPr>
            </w:pPr>
            <w:r>
              <w:rPr>
                <w:rFonts w:ascii="Arial" w:hAnsi="Arial" w:cs="Arial"/>
                <w:i/>
                <w:iCs/>
              </w:rPr>
              <w:t>Enge Zusammenarbeit im interdisziplinären Team</w:t>
            </w:r>
            <w:r w:rsidR="00206ABD">
              <w:rPr>
                <w:rFonts w:ascii="Arial" w:hAnsi="Arial" w:cs="Arial"/>
                <w:i/>
                <w:iCs/>
              </w:rPr>
              <w:t xml:space="preserve"> sowie Beratung von Angehörigen </w:t>
            </w:r>
            <w:r w:rsidR="001407FA">
              <w:rPr>
                <w:rFonts w:ascii="Arial" w:hAnsi="Arial" w:cs="Arial"/>
                <w:i/>
                <w:iCs/>
              </w:rPr>
              <w:t>– Kommunikationsstärke und Konflikt</w:t>
            </w:r>
            <w:r w:rsidR="00160987">
              <w:rPr>
                <w:rFonts w:ascii="Arial" w:hAnsi="Arial" w:cs="Arial"/>
                <w:i/>
                <w:iCs/>
              </w:rPr>
              <w:t>lösungskompetenz</w:t>
            </w:r>
          </w:p>
          <w:p w14:paraId="093E65CA" w14:textId="446FB414" w:rsidR="005C2730" w:rsidRPr="005C2730" w:rsidRDefault="00833403" w:rsidP="005C2730">
            <w:pPr>
              <w:pStyle w:val="Listenabsatz"/>
              <w:numPr>
                <w:ilvl w:val="0"/>
                <w:numId w:val="7"/>
              </w:numPr>
              <w:rPr>
                <w:rFonts w:ascii="Arial" w:hAnsi="Arial" w:cs="Arial"/>
                <w:i/>
                <w:iCs/>
              </w:rPr>
            </w:pPr>
            <w:r>
              <w:rPr>
                <w:rFonts w:ascii="Arial" w:hAnsi="Arial" w:cs="Arial"/>
                <w:i/>
                <w:iCs/>
              </w:rPr>
              <w:t xml:space="preserve">Flexibles und schnelles Reagieren in Notfallsituationen </w:t>
            </w:r>
            <w:r w:rsidR="008D7E9F">
              <w:t xml:space="preserve">– </w:t>
            </w:r>
            <w:r>
              <w:rPr>
                <w:rFonts w:ascii="Arial" w:hAnsi="Arial" w:cs="Arial"/>
                <w:i/>
                <w:iCs/>
              </w:rPr>
              <w:t>Stressresistenz</w:t>
            </w:r>
          </w:p>
        </w:tc>
      </w:tr>
      <w:tr w:rsidR="00E132A9" w14:paraId="5F81604C" w14:textId="77777777" w:rsidTr="00664372">
        <w:trPr>
          <w:trHeight w:val="270"/>
        </w:trPr>
        <w:tc>
          <w:tcPr>
            <w:tcW w:w="2268" w:type="dxa"/>
          </w:tcPr>
          <w:p w14:paraId="6DC75164" w14:textId="2F26C5EF" w:rsidR="00E132A9" w:rsidRPr="005B683A" w:rsidRDefault="00E132A9" w:rsidP="004E1863">
            <w:pPr>
              <w:ind w:right="267"/>
              <w:rPr>
                <w:rFonts w:ascii="Arial" w:hAnsi="Arial" w:cs="Arial"/>
              </w:rPr>
            </w:pPr>
          </w:p>
        </w:tc>
        <w:tc>
          <w:tcPr>
            <w:tcW w:w="7941" w:type="dxa"/>
            <w:gridSpan w:val="3"/>
            <w:vMerge/>
          </w:tcPr>
          <w:p w14:paraId="128A523B" w14:textId="77777777" w:rsidR="00E132A9" w:rsidRDefault="00E132A9" w:rsidP="004E1863">
            <w:pPr>
              <w:pStyle w:val="Listenabsatz"/>
              <w:numPr>
                <w:ilvl w:val="0"/>
                <w:numId w:val="7"/>
              </w:numPr>
              <w:rPr>
                <w:rFonts w:ascii="Arial" w:hAnsi="Arial" w:cs="Arial"/>
                <w:i/>
                <w:iCs/>
              </w:rPr>
            </w:pPr>
          </w:p>
        </w:tc>
      </w:tr>
      <w:tr w:rsidR="002508C2" w14:paraId="5905F916" w14:textId="77777777" w:rsidTr="004E1863">
        <w:trPr>
          <w:trHeight w:val="567"/>
        </w:trPr>
        <w:tc>
          <w:tcPr>
            <w:tcW w:w="10209" w:type="dxa"/>
            <w:gridSpan w:val="4"/>
            <w:tcBorders>
              <w:bottom w:val="single" w:sz="4" w:space="0" w:color="auto"/>
            </w:tcBorders>
            <w:vAlign w:val="bottom"/>
          </w:tcPr>
          <w:p w14:paraId="7800FD65" w14:textId="4EA88BE8" w:rsidR="002508C2" w:rsidRPr="005B683A" w:rsidRDefault="00614AAE" w:rsidP="004E1863">
            <w:pPr>
              <w:rPr>
                <w:rFonts w:ascii="Arial" w:hAnsi="Arial" w:cs="Arial"/>
                <w:b/>
                <w:smallCaps/>
                <w:sz w:val="32"/>
                <w:szCs w:val="32"/>
              </w:rPr>
            </w:pPr>
            <w:r>
              <w:rPr>
                <w:rFonts w:ascii="Arial" w:hAnsi="Arial" w:cs="Arial"/>
                <w:b/>
                <w:smallCaps/>
                <w:sz w:val="32"/>
                <w:szCs w:val="32"/>
              </w:rPr>
              <w:t>Extracurri</w:t>
            </w:r>
            <w:r w:rsidR="00707FE7">
              <w:rPr>
                <w:rFonts w:ascii="Arial" w:hAnsi="Arial" w:cs="Arial"/>
                <w:b/>
                <w:smallCaps/>
                <w:sz w:val="32"/>
                <w:szCs w:val="32"/>
              </w:rPr>
              <w:t>culares</w:t>
            </w:r>
            <w:r w:rsidR="002508C2" w:rsidRPr="005B683A">
              <w:rPr>
                <w:rFonts w:ascii="Arial" w:hAnsi="Arial" w:cs="Arial"/>
                <w:b/>
                <w:smallCaps/>
                <w:sz w:val="32"/>
                <w:szCs w:val="32"/>
              </w:rPr>
              <w:t xml:space="preserve"> Engagement</w:t>
            </w:r>
          </w:p>
        </w:tc>
      </w:tr>
      <w:tr w:rsidR="0098640D" w14:paraId="2479FE1D" w14:textId="77777777" w:rsidTr="00664372">
        <w:trPr>
          <w:trHeight w:val="397"/>
        </w:trPr>
        <w:tc>
          <w:tcPr>
            <w:tcW w:w="2268" w:type="dxa"/>
            <w:tcBorders>
              <w:top w:val="single" w:sz="4" w:space="0" w:color="auto"/>
            </w:tcBorders>
          </w:tcPr>
          <w:p w14:paraId="5531A253" w14:textId="6CAD581D" w:rsidR="007C6A3C" w:rsidRPr="005B683A" w:rsidRDefault="0015328D" w:rsidP="004E1863">
            <w:pPr>
              <w:rPr>
                <w:rFonts w:ascii="Arial" w:hAnsi="Arial" w:cs="Arial"/>
              </w:rPr>
            </w:pPr>
            <w:r>
              <w:rPr>
                <w:rFonts w:ascii="Arial" w:hAnsi="Arial" w:cs="Arial"/>
                <w:color w:val="000000"/>
              </w:rPr>
              <w:t>06</w:t>
            </w:r>
            <w:r w:rsidR="00372F7B" w:rsidRPr="005B683A">
              <w:rPr>
                <w:rFonts w:ascii="Arial" w:hAnsi="Arial" w:cs="Arial"/>
                <w:color w:val="000000"/>
              </w:rPr>
              <w:t>/20</w:t>
            </w:r>
            <w:r>
              <w:rPr>
                <w:rFonts w:ascii="Arial" w:hAnsi="Arial" w:cs="Arial"/>
                <w:color w:val="000000"/>
              </w:rPr>
              <w:t>25</w:t>
            </w:r>
            <w:r w:rsidR="00372F7B" w:rsidRPr="005B683A">
              <w:rPr>
                <w:rFonts w:ascii="Arial" w:hAnsi="Arial" w:cs="Arial"/>
                <w:color w:val="000000"/>
              </w:rPr>
              <w:t xml:space="preserve"> </w:t>
            </w:r>
            <w:r w:rsidR="00814F18" w:rsidRPr="005B683A">
              <w:rPr>
                <w:rFonts w:ascii="Arial" w:hAnsi="Arial" w:cs="Arial"/>
                <w:color w:val="000000"/>
              </w:rPr>
              <w:t>–</w:t>
            </w:r>
            <w:r w:rsidR="00372F7B" w:rsidRPr="005B683A">
              <w:rPr>
                <w:rFonts w:ascii="Arial" w:hAnsi="Arial" w:cs="Arial"/>
                <w:color w:val="000000"/>
              </w:rPr>
              <w:t xml:space="preserve"> heute</w:t>
            </w:r>
            <w:r w:rsidR="00814F18" w:rsidRPr="005B683A">
              <w:rPr>
                <w:rFonts w:ascii="Arial" w:hAnsi="Arial" w:cs="Arial"/>
                <w:color w:val="000000"/>
              </w:rPr>
              <w:t xml:space="preserve"> </w:t>
            </w:r>
          </w:p>
        </w:tc>
        <w:tc>
          <w:tcPr>
            <w:tcW w:w="5429" w:type="dxa"/>
            <w:gridSpan w:val="2"/>
            <w:tcBorders>
              <w:top w:val="single" w:sz="4" w:space="0" w:color="auto"/>
            </w:tcBorders>
          </w:tcPr>
          <w:p w14:paraId="6C2D221E" w14:textId="43FAB18F" w:rsidR="007C6A3C" w:rsidRPr="005B683A" w:rsidRDefault="00B37DD9" w:rsidP="004E1863">
            <w:pPr>
              <w:rPr>
                <w:rFonts w:ascii="Arial" w:hAnsi="Arial" w:cs="Arial"/>
                <w:sz w:val="28"/>
              </w:rPr>
            </w:pPr>
            <w:proofErr w:type="spellStart"/>
            <w:r>
              <w:rPr>
                <w:rFonts w:ascii="Arial" w:hAnsi="Arial" w:cs="Arial"/>
                <w:b/>
                <w:smallCaps/>
                <w:sz w:val="28"/>
              </w:rPr>
              <w:t>p</w:t>
            </w:r>
            <w:r w:rsidR="0015328D">
              <w:rPr>
                <w:rFonts w:ascii="Arial" w:hAnsi="Arial" w:cs="Arial"/>
                <w:b/>
                <w:smallCaps/>
                <w:sz w:val="28"/>
              </w:rPr>
              <w:t>umpkin</w:t>
            </w:r>
            <w:r>
              <w:rPr>
                <w:rFonts w:ascii="Arial" w:hAnsi="Arial" w:cs="Arial"/>
                <w:b/>
                <w:smallCaps/>
                <w:sz w:val="28"/>
              </w:rPr>
              <w:t>c</w:t>
            </w:r>
            <w:r w:rsidR="0015328D">
              <w:rPr>
                <w:rFonts w:ascii="Arial" w:hAnsi="Arial" w:cs="Arial"/>
                <w:b/>
                <w:smallCaps/>
                <w:sz w:val="28"/>
              </w:rPr>
              <w:t>areers</w:t>
            </w:r>
            <w:proofErr w:type="spellEnd"/>
            <w:r w:rsidR="00D765E3">
              <w:rPr>
                <w:rFonts w:ascii="Arial" w:hAnsi="Arial" w:cs="Arial"/>
                <w:b/>
                <w:smallCaps/>
                <w:sz w:val="28"/>
              </w:rPr>
              <w:t xml:space="preserve"> GmbH</w:t>
            </w:r>
          </w:p>
        </w:tc>
        <w:tc>
          <w:tcPr>
            <w:tcW w:w="2512" w:type="dxa"/>
            <w:tcBorders>
              <w:top w:val="single" w:sz="4" w:space="0" w:color="auto"/>
            </w:tcBorders>
          </w:tcPr>
          <w:p w14:paraId="1A82BC2E" w14:textId="5552FF6E" w:rsidR="007C6A3C" w:rsidRPr="005B683A" w:rsidRDefault="0015328D" w:rsidP="004E1863">
            <w:pPr>
              <w:jc w:val="right"/>
              <w:rPr>
                <w:rFonts w:ascii="Arial" w:hAnsi="Arial" w:cs="Arial"/>
                <w:i/>
                <w:smallCaps/>
                <w:sz w:val="24"/>
              </w:rPr>
            </w:pPr>
            <w:r>
              <w:rPr>
                <w:rFonts w:ascii="Arial" w:hAnsi="Arial" w:cs="Arial"/>
                <w:i/>
                <w:smallCaps/>
                <w:sz w:val="28"/>
              </w:rPr>
              <w:t>Frankfurt</w:t>
            </w:r>
            <w:r w:rsidR="007E64CB">
              <w:rPr>
                <w:rFonts w:ascii="Arial" w:hAnsi="Arial" w:cs="Arial"/>
                <w:i/>
                <w:smallCaps/>
                <w:sz w:val="28"/>
              </w:rPr>
              <w:t xml:space="preserve"> am Main</w:t>
            </w:r>
            <w:r>
              <w:rPr>
                <w:rFonts w:ascii="Arial" w:hAnsi="Arial" w:cs="Arial"/>
                <w:i/>
                <w:smallCaps/>
                <w:sz w:val="28"/>
              </w:rPr>
              <w:t xml:space="preserve"> </w:t>
            </w:r>
          </w:p>
        </w:tc>
      </w:tr>
      <w:tr w:rsidR="00CA750A" w14:paraId="060CDF6F" w14:textId="77777777" w:rsidTr="00664372">
        <w:trPr>
          <w:trHeight w:val="20"/>
        </w:trPr>
        <w:tc>
          <w:tcPr>
            <w:tcW w:w="2268" w:type="dxa"/>
          </w:tcPr>
          <w:p w14:paraId="77166A5C" w14:textId="77777777" w:rsidR="00372F7B" w:rsidRPr="005B683A" w:rsidRDefault="00372F7B" w:rsidP="004E1863">
            <w:pPr>
              <w:rPr>
                <w:rFonts w:ascii="Arial" w:hAnsi="Arial" w:cs="Arial"/>
              </w:rPr>
            </w:pPr>
          </w:p>
        </w:tc>
        <w:tc>
          <w:tcPr>
            <w:tcW w:w="7941" w:type="dxa"/>
            <w:gridSpan w:val="3"/>
          </w:tcPr>
          <w:p w14:paraId="0F8896C6" w14:textId="425882F7" w:rsidR="00372F7B" w:rsidRPr="005B683A" w:rsidRDefault="0015328D" w:rsidP="004E1863">
            <w:pPr>
              <w:rPr>
                <w:rFonts w:ascii="Arial" w:hAnsi="Arial" w:cs="Arial"/>
              </w:rPr>
            </w:pPr>
            <w:r>
              <w:rPr>
                <w:rFonts w:ascii="Arial" w:hAnsi="Arial" w:cs="Arial"/>
                <w:color w:val="000000"/>
              </w:rPr>
              <w:t>Teilnehmerin</w:t>
            </w:r>
            <w:r w:rsidR="0098640D">
              <w:rPr>
                <w:rFonts w:ascii="Arial" w:hAnsi="Arial" w:cs="Arial"/>
                <w:color w:val="000000"/>
              </w:rPr>
              <w:t xml:space="preserve"> an einem </w:t>
            </w:r>
            <w:r>
              <w:rPr>
                <w:rFonts w:ascii="Arial" w:hAnsi="Arial" w:cs="Arial"/>
                <w:color w:val="000000"/>
              </w:rPr>
              <w:t>Coaching-Programm</w:t>
            </w:r>
          </w:p>
        </w:tc>
      </w:tr>
      <w:tr w:rsidR="0041213F" w14:paraId="62A1C161" w14:textId="77777777" w:rsidTr="00664372">
        <w:trPr>
          <w:trHeight w:val="20"/>
        </w:trPr>
        <w:tc>
          <w:tcPr>
            <w:tcW w:w="2268" w:type="dxa"/>
          </w:tcPr>
          <w:p w14:paraId="1A9A690F" w14:textId="77777777" w:rsidR="0041213F" w:rsidRPr="005B683A" w:rsidRDefault="0041213F" w:rsidP="004E1863">
            <w:pPr>
              <w:rPr>
                <w:rFonts w:ascii="Arial" w:hAnsi="Arial" w:cs="Arial"/>
              </w:rPr>
            </w:pPr>
          </w:p>
        </w:tc>
        <w:tc>
          <w:tcPr>
            <w:tcW w:w="7941" w:type="dxa"/>
            <w:gridSpan w:val="3"/>
          </w:tcPr>
          <w:p w14:paraId="63237BFF" w14:textId="77777777" w:rsidR="0041213F" w:rsidRDefault="000C110A" w:rsidP="004E1863">
            <w:pPr>
              <w:pStyle w:val="Listenabsatz"/>
              <w:numPr>
                <w:ilvl w:val="0"/>
                <w:numId w:val="9"/>
              </w:numPr>
              <w:ind w:left="719" w:hanging="719"/>
              <w:rPr>
                <w:rFonts w:ascii="Arial" w:hAnsi="Arial" w:cs="Arial"/>
                <w:i/>
                <w:iCs/>
                <w:color w:val="000000"/>
              </w:rPr>
            </w:pPr>
            <w:r w:rsidRPr="000C110A">
              <w:rPr>
                <w:rFonts w:ascii="Arial" w:hAnsi="Arial" w:cs="Arial"/>
                <w:i/>
                <w:iCs/>
                <w:color w:val="000000"/>
              </w:rPr>
              <w:t>Förderung von Karriere</w:t>
            </w:r>
            <w:r w:rsidR="00F8173E">
              <w:rPr>
                <w:rFonts w:ascii="Arial" w:hAnsi="Arial" w:cs="Arial"/>
                <w:i/>
                <w:iCs/>
                <w:color w:val="000000"/>
              </w:rPr>
              <w:t>-</w:t>
            </w:r>
            <w:r w:rsidR="00322EF5">
              <w:rPr>
                <w:rFonts w:ascii="Arial" w:hAnsi="Arial" w:cs="Arial"/>
                <w:i/>
                <w:iCs/>
                <w:color w:val="000000"/>
              </w:rPr>
              <w:t xml:space="preserve"> </w:t>
            </w:r>
            <w:r w:rsidRPr="000C110A">
              <w:rPr>
                <w:rFonts w:ascii="Arial" w:hAnsi="Arial" w:cs="Arial"/>
                <w:i/>
                <w:iCs/>
                <w:color w:val="000000"/>
              </w:rPr>
              <w:t>und Bewerbungsfähigkeiten</w:t>
            </w:r>
          </w:p>
          <w:p w14:paraId="30BD20D8" w14:textId="5780D1A2" w:rsidR="00322EF5" w:rsidRPr="000C110A" w:rsidRDefault="00322EF5" w:rsidP="004E1863">
            <w:pPr>
              <w:pStyle w:val="Listenabsatz"/>
              <w:numPr>
                <w:ilvl w:val="0"/>
                <w:numId w:val="9"/>
              </w:numPr>
              <w:ind w:left="719" w:hanging="719"/>
              <w:rPr>
                <w:rFonts w:ascii="Arial" w:hAnsi="Arial" w:cs="Arial"/>
                <w:i/>
                <w:iCs/>
                <w:color w:val="000000"/>
              </w:rPr>
            </w:pPr>
            <w:r>
              <w:rPr>
                <w:rFonts w:ascii="Arial" w:hAnsi="Arial" w:cs="Arial"/>
                <w:i/>
                <w:iCs/>
                <w:color w:val="000000"/>
              </w:rPr>
              <w:t>Aktive Weiterentwicklung persönlicher und beruflicher Kompetenzen</w:t>
            </w:r>
          </w:p>
        </w:tc>
      </w:tr>
      <w:tr w:rsidR="0098640D" w14:paraId="793F0D84" w14:textId="77777777" w:rsidTr="00664372">
        <w:trPr>
          <w:trHeight w:val="397"/>
        </w:trPr>
        <w:tc>
          <w:tcPr>
            <w:tcW w:w="2268" w:type="dxa"/>
          </w:tcPr>
          <w:p w14:paraId="1B86188B" w14:textId="58611EB5" w:rsidR="00C018E4" w:rsidRPr="005B683A" w:rsidRDefault="00D765E3" w:rsidP="004E1863">
            <w:pPr>
              <w:rPr>
                <w:rFonts w:ascii="Arial" w:hAnsi="Arial" w:cs="Arial"/>
              </w:rPr>
            </w:pPr>
            <w:r>
              <w:rPr>
                <w:rFonts w:ascii="Arial" w:hAnsi="Arial" w:cs="Arial"/>
                <w:color w:val="000000"/>
              </w:rPr>
              <w:t>01</w:t>
            </w:r>
            <w:r w:rsidR="00C018E4" w:rsidRPr="005B683A">
              <w:rPr>
                <w:rFonts w:ascii="Arial" w:hAnsi="Arial" w:cs="Arial"/>
                <w:color w:val="000000"/>
              </w:rPr>
              <w:t>/20</w:t>
            </w:r>
            <w:r>
              <w:rPr>
                <w:rFonts w:ascii="Arial" w:hAnsi="Arial" w:cs="Arial"/>
                <w:color w:val="000000"/>
              </w:rPr>
              <w:t>21</w:t>
            </w:r>
            <w:r w:rsidR="00C018E4" w:rsidRPr="005B683A">
              <w:rPr>
                <w:rFonts w:ascii="Arial" w:hAnsi="Arial" w:cs="Arial"/>
                <w:color w:val="000000"/>
              </w:rPr>
              <w:t xml:space="preserve"> </w:t>
            </w:r>
            <w:r w:rsidR="00814F18" w:rsidRPr="005B683A">
              <w:rPr>
                <w:rFonts w:ascii="Arial" w:hAnsi="Arial" w:cs="Arial"/>
                <w:color w:val="000000"/>
              </w:rPr>
              <w:t>–</w:t>
            </w:r>
            <w:r w:rsidR="00C018E4" w:rsidRPr="005B683A">
              <w:rPr>
                <w:rFonts w:ascii="Arial" w:hAnsi="Arial" w:cs="Arial"/>
                <w:color w:val="000000"/>
              </w:rPr>
              <w:t xml:space="preserve"> </w:t>
            </w:r>
            <w:r>
              <w:rPr>
                <w:rFonts w:ascii="Arial" w:hAnsi="Arial" w:cs="Arial"/>
                <w:color w:val="000000"/>
              </w:rPr>
              <w:t>07/2021</w:t>
            </w:r>
            <w:r w:rsidR="00814F18" w:rsidRPr="005B683A">
              <w:rPr>
                <w:rFonts w:ascii="Arial" w:hAnsi="Arial" w:cs="Arial"/>
                <w:color w:val="000000"/>
              </w:rPr>
              <w:t xml:space="preserve"> </w:t>
            </w:r>
          </w:p>
        </w:tc>
        <w:tc>
          <w:tcPr>
            <w:tcW w:w="5429" w:type="dxa"/>
            <w:gridSpan w:val="2"/>
          </w:tcPr>
          <w:p w14:paraId="5E576E00" w14:textId="0FA4AC75" w:rsidR="00C932C5" w:rsidRPr="00526468" w:rsidRDefault="00D45338" w:rsidP="004E1863">
            <w:pPr>
              <w:rPr>
                <w:rFonts w:ascii="Arial" w:hAnsi="Arial" w:cs="Arial"/>
                <w:b/>
                <w:smallCaps/>
                <w:sz w:val="28"/>
                <w:szCs w:val="28"/>
              </w:rPr>
            </w:pPr>
            <w:r w:rsidRPr="00526468">
              <w:rPr>
                <w:rFonts w:ascii="Arial" w:hAnsi="Arial" w:cs="Arial"/>
                <w:b/>
                <w:smallCaps/>
                <w:sz w:val="28"/>
                <w:szCs w:val="28"/>
              </w:rPr>
              <w:t>Johann</w:t>
            </w:r>
            <w:r w:rsidR="00F15EAE" w:rsidRPr="00526468">
              <w:rPr>
                <w:rFonts w:ascii="Arial" w:hAnsi="Arial" w:cs="Arial"/>
                <w:b/>
                <w:smallCaps/>
                <w:sz w:val="28"/>
                <w:szCs w:val="28"/>
              </w:rPr>
              <w:t xml:space="preserve"> </w:t>
            </w:r>
            <w:r w:rsidRPr="00526468">
              <w:rPr>
                <w:rFonts w:ascii="Arial" w:hAnsi="Arial" w:cs="Arial"/>
                <w:b/>
                <w:smallCaps/>
                <w:sz w:val="28"/>
                <w:szCs w:val="28"/>
              </w:rPr>
              <w:t>Wolfga</w:t>
            </w:r>
            <w:r w:rsidR="001F3847" w:rsidRPr="00526468">
              <w:rPr>
                <w:rFonts w:ascii="Arial" w:hAnsi="Arial" w:cs="Arial"/>
                <w:b/>
                <w:smallCaps/>
                <w:sz w:val="28"/>
                <w:szCs w:val="28"/>
              </w:rPr>
              <w:t>ng</w:t>
            </w:r>
            <w:r w:rsidR="004F14E1" w:rsidRPr="00526468">
              <w:rPr>
                <w:rFonts w:ascii="Arial" w:hAnsi="Arial" w:cs="Arial"/>
                <w:b/>
                <w:smallCaps/>
                <w:sz w:val="28"/>
                <w:szCs w:val="28"/>
              </w:rPr>
              <w:t xml:space="preserve"> </w:t>
            </w:r>
            <w:r w:rsidR="00F15EAE" w:rsidRPr="00526468">
              <w:rPr>
                <w:rFonts w:ascii="Arial" w:hAnsi="Arial" w:cs="Arial"/>
                <w:b/>
                <w:sz w:val="28"/>
                <w:szCs w:val="28"/>
              </w:rPr>
              <w:t xml:space="preserve">– </w:t>
            </w:r>
            <w:r w:rsidR="001F3847" w:rsidRPr="00526468">
              <w:rPr>
                <w:rFonts w:ascii="Arial" w:hAnsi="Arial" w:cs="Arial"/>
                <w:b/>
                <w:smallCaps/>
                <w:sz w:val="28"/>
                <w:szCs w:val="28"/>
              </w:rPr>
              <w:t>Goethe</w:t>
            </w:r>
            <w:r w:rsidR="00F15EAE" w:rsidRPr="00526468">
              <w:rPr>
                <w:rFonts w:ascii="Arial" w:hAnsi="Arial" w:cs="Arial"/>
                <w:b/>
                <w:smallCaps/>
                <w:sz w:val="28"/>
                <w:szCs w:val="28"/>
              </w:rPr>
              <w:t xml:space="preserve"> </w:t>
            </w:r>
            <w:r w:rsidR="00F15EAE" w:rsidRPr="00526468">
              <w:rPr>
                <w:rFonts w:ascii="Arial" w:hAnsi="Arial" w:cs="Arial"/>
                <w:b/>
                <w:sz w:val="28"/>
                <w:szCs w:val="28"/>
              </w:rPr>
              <w:t>–</w:t>
            </w:r>
          </w:p>
          <w:p w14:paraId="63857C44" w14:textId="6A231131" w:rsidR="00C018E4" w:rsidRPr="005B683A" w:rsidRDefault="00084B2C" w:rsidP="004E1863">
            <w:pPr>
              <w:rPr>
                <w:rFonts w:ascii="Arial" w:hAnsi="Arial" w:cs="Arial"/>
                <w:i/>
                <w:iCs/>
                <w:color w:val="000000"/>
              </w:rPr>
            </w:pPr>
            <w:r w:rsidRPr="00526468">
              <w:rPr>
                <w:rFonts w:ascii="Arial" w:hAnsi="Arial" w:cs="Arial"/>
                <w:b/>
                <w:smallCaps/>
                <w:sz w:val="28"/>
                <w:szCs w:val="28"/>
              </w:rPr>
              <w:t>Universität</w:t>
            </w:r>
          </w:p>
        </w:tc>
        <w:tc>
          <w:tcPr>
            <w:tcW w:w="2512" w:type="dxa"/>
          </w:tcPr>
          <w:p w14:paraId="02686032" w14:textId="20461580" w:rsidR="00C018E4" w:rsidRPr="005B683A" w:rsidRDefault="00D765E3" w:rsidP="004E1863">
            <w:pPr>
              <w:jc w:val="right"/>
              <w:rPr>
                <w:rFonts w:ascii="Arial" w:hAnsi="Arial" w:cs="Arial"/>
                <w:i/>
                <w:iCs/>
                <w:color w:val="000000"/>
              </w:rPr>
            </w:pPr>
            <w:r>
              <w:rPr>
                <w:rFonts w:ascii="Arial" w:hAnsi="Arial" w:cs="Arial"/>
                <w:i/>
                <w:smallCaps/>
                <w:sz w:val="28"/>
              </w:rPr>
              <w:t>Frankfurt</w:t>
            </w:r>
            <w:r w:rsidR="007E64CB">
              <w:rPr>
                <w:rFonts w:ascii="Arial" w:hAnsi="Arial" w:cs="Arial"/>
                <w:i/>
                <w:smallCaps/>
                <w:sz w:val="28"/>
              </w:rPr>
              <w:t xml:space="preserve"> am Main</w:t>
            </w:r>
          </w:p>
        </w:tc>
      </w:tr>
      <w:tr w:rsidR="00CA750A" w14:paraId="792A0086" w14:textId="77777777" w:rsidTr="00664372">
        <w:trPr>
          <w:trHeight w:val="20"/>
        </w:trPr>
        <w:tc>
          <w:tcPr>
            <w:tcW w:w="2268" w:type="dxa"/>
          </w:tcPr>
          <w:p w14:paraId="0269F0F4" w14:textId="77777777" w:rsidR="00C018E4" w:rsidRPr="005B683A" w:rsidRDefault="00C018E4" w:rsidP="004E1863">
            <w:pPr>
              <w:rPr>
                <w:rFonts w:ascii="Arial" w:hAnsi="Arial" w:cs="Arial"/>
              </w:rPr>
            </w:pPr>
          </w:p>
        </w:tc>
        <w:tc>
          <w:tcPr>
            <w:tcW w:w="7941" w:type="dxa"/>
            <w:gridSpan w:val="3"/>
          </w:tcPr>
          <w:p w14:paraId="354D7FBB" w14:textId="1AF8D6DE" w:rsidR="00C018E4" w:rsidRPr="005B683A" w:rsidRDefault="00D765E3" w:rsidP="004E1863">
            <w:pPr>
              <w:rPr>
                <w:rFonts w:ascii="Arial" w:hAnsi="Arial" w:cs="Arial"/>
                <w:i/>
                <w:iCs/>
                <w:color w:val="000000"/>
              </w:rPr>
            </w:pPr>
            <w:r>
              <w:rPr>
                <w:rFonts w:ascii="Arial" w:hAnsi="Arial" w:cs="Arial"/>
                <w:color w:val="000000"/>
              </w:rPr>
              <w:t xml:space="preserve">Teilnehmerin </w:t>
            </w:r>
            <w:r w:rsidR="00D42700">
              <w:rPr>
                <w:rFonts w:ascii="Arial" w:hAnsi="Arial" w:cs="Arial"/>
                <w:color w:val="000000"/>
              </w:rPr>
              <w:t>a</w:t>
            </w:r>
            <w:r w:rsidR="00706015">
              <w:rPr>
                <w:rFonts w:ascii="Arial" w:hAnsi="Arial" w:cs="Arial"/>
                <w:color w:val="000000"/>
              </w:rPr>
              <w:t xml:space="preserve">m </w:t>
            </w:r>
            <w:r w:rsidR="00D42700">
              <w:rPr>
                <w:rFonts w:ascii="Arial" w:hAnsi="Arial" w:cs="Arial"/>
                <w:color w:val="000000"/>
              </w:rPr>
              <w:t>DSH-Vorbereitungskurs</w:t>
            </w:r>
          </w:p>
        </w:tc>
      </w:tr>
      <w:tr w:rsidR="00F71322" w14:paraId="1C9962FE" w14:textId="77777777" w:rsidTr="00664372">
        <w:trPr>
          <w:trHeight w:val="20"/>
        </w:trPr>
        <w:tc>
          <w:tcPr>
            <w:tcW w:w="2268" w:type="dxa"/>
          </w:tcPr>
          <w:p w14:paraId="36870B2F" w14:textId="77777777" w:rsidR="00F71322" w:rsidRPr="005B683A" w:rsidRDefault="00F71322" w:rsidP="004E1863">
            <w:pPr>
              <w:rPr>
                <w:rFonts w:ascii="Arial" w:hAnsi="Arial" w:cs="Arial"/>
              </w:rPr>
            </w:pPr>
          </w:p>
        </w:tc>
        <w:tc>
          <w:tcPr>
            <w:tcW w:w="7941" w:type="dxa"/>
            <w:gridSpan w:val="3"/>
          </w:tcPr>
          <w:p w14:paraId="75C4DE84" w14:textId="2E87C683" w:rsidR="00F71322" w:rsidRPr="002A0BB7" w:rsidRDefault="002A0BB7" w:rsidP="004E1863">
            <w:pPr>
              <w:pStyle w:val="Listenabsatz"/>
              <w:numPr>
                <w:ilvl w:val="0"/>
                <w:numId w:val="10"/>
              </w:numPr>
              <w:ind w:hanging="720"/>
              <w:rPr>
                <w:rFonts w:ascii="Arial" w:hAnsi="Arial" w:cs="Arial"/>
                <w:i/>
                <w:iCs/>
                <w:color w:val="000000"/>
              </w:rPr>
            </w:pPr>
            <w:r w:rsidRPr="002A0BB7">
              <w:rPr>
                <w:rFonts w:ascii="Arial" w:hAnsi="Arial" w:cs="Arial"/>
                <w:i/>
                <w:iCs/>
                <w:color w:val="000000"/>
              </w:rPr>
              <w:t>Erlernung</w:t>
            </w:r>
            <w:r>
              <w:rPr>
                <w:rFonts w:ascii="Arial" w:hAnsi="Arial" w:cs="Arial"/>
                <w:i/>
                <w:iCs/>
                <w:color w:val="000000"/>
              </w:rPr>
              <w:t xml:space="preserve"> von De</w:t>
            </w:r>
            <w:r w:rsidR="00E71A54">
              <w:rPr>
                <w:rFonts w:ascii="Arial" w:hAnsi="Arial" w:cs="Arial"/>
                <w:i/>
                <w:iCs/>
                <w:color w:val="000000"/>
              </w:rPr>
              <w:t>utschkenntnissen auf dem Niveau</w:t>
            </w:r>
            <w:r w:rsidR="0042392B">
              <w:rPr>
                <w:rFonts w:ascii="Arial" w:hAnsi="Arial" w:cs="Arial"/>
                <w:i/>
                <w:iCs/>
                <w:color w:val="000000"/>
              </w:rPr>
              <w:t xml:space="preserve"> DSH 3 = C2</w:t>
            </w:r>
            <w:r w:rsidR="00890034">
              <w:rPr>
                <w:rFonts w:ascii="Arial" w:hAnsi="Arial" w:cs="Arial"/>
                <w:i/>
                <w:iCs/>
                <w:color w:val="000000"/>
              </w:rPr>
              <w:t xml:space="preserve"> nach dem gemeinsamen Europäischen Referenzrahmen</w:t>
            </w:r>
          </w:p>
        </w:tc>
      </w:tr>
      <w:tr w:rsidR="002508C2" w14:paraId="482569A2" w14:textId="77777777" w:rsidTr="004E1863">
        <w:trPr>
          <w:trHeight w:val="567"/>
        </w:trPr>
        <w:tc>
          <w:tcPr>
            <w:tcW w:w="10209" w:type="dxa"/>
            <w:gridSpan w:val="4"/>
            <w:tcBorders>
              <w:bottom w:val="single" w:sz="4" w:space="0" w:color="auto"/>
            </w:tcBorders>
            <w:vAlign w:val="bottom"/>
          </w:tcPr>
          <w:p w14:paraId="1CFA4492" w14:textId="4B7FADF1" w:rsidR="002508C2" w:rsidRPr="005B683A" w:rsidRDefault="00651393" w:rsidP="004E1863">
            <w:pPr>
              <w:rPr>
                <w:rFonts w:ascii="Arial" w:hAnsi="Arial" w:cs="Arial"/>
                <w:b/>
                <w:smallCaps/>
                <w:sz w:val="32"/>
                <w:szCs w:val="32"/>
              </w:rPr>
            </w:pPr>
            <w:r>
              <w:rPr>
                <w:rFonts w:ascii="Arial" w:hAnsi="Arial" w:cs="Arial"/>
                <w:b/>
                <w:smallCaps/>
                <w:sz w:val="32"/>
                <w:szCs w:val="32"/>
              </w:rPr>
              <w:t>Sonstiges</w:t>
            </w:r>
          </w:p>
        </w:tc>
      </w:tr>
      <w:tr w:rsidR="00CA750A" w14:paraId="2B257790" w14:textId="77777777" w:rsidTr="00664372">
        <w:trPr>
          <w:trHeight w:val="340"/>
        </w:trPr>
        <w:tc>
          <w:tcPr>
            <w:tcW w:w="2268" w:type="dxa"/>
            <w:tcBorders>
              <w:top w:val="single" w:sz="4" w:space="0" w:color="auto"/>
            </w:tcBorders>
            <w:vAlign w:val="bottom"/>
          </w:tcPr>
          <w:p w14:paraId="15B2C431" w14:textId="220C69DC" w:rsidR="00723643" w:rsidRPr="005B683A" w:rsidRDefault="00723643" w:rsidP="004E1863">
            <w:pPr>
              <w:rPr>
                <w:rFonts w:ascii="Arial" w:hAnsi="Arial" w:cs="Arial"/>
              </w:rPr>
            </w:pPr>
            <w:r w:rsidRPr="005B683A">
              <w:rPr>
                <w:rFonts w:ascii="Arial" w:hAnsi="Arial" w:cs="Arial"/>
              </w:rPr>
              <w:t>Sprachkenntnisse:</w:t>
            </w:r>
          </w:p>
        </w:tc>
        <w:tc>
          <w:tcPr>
            <w:tcW w:w="7941" w:type="dxa"/>
            <w:gridSpan w:val="3"/>
            <w:tcBorders>
              <w:top w:val="single" w:sz="4" w:space="0" w:color="auto"/>
            </w:tcBorders>
            <w:vAlign w:val="bottom"/>
          </w:tcPr>
          <w:p w14:paraId="061D3FCE" w14:textId="6CEE4647" w:rsidR="00723643" w:rsidRPr="005B683A" w:rsidRDefault="00F258E7" w:rsidP="004E1863">
            <w:pPr>
              <w:rPr>
                <w:rFonts w:ascii="Arial" w:hAnsi="Arial" w:cs="Arial"/>
              </w:rPr>
            </w:pPr>
            <w:r w:rsidRPr="005B683A">
              <w:rPr>
                <w:rFonts w:ascii="Arial" w:hAnsi="Arial" w:cs="Arial"/>
                <w:color w:val="000000"/>
              </w:rPr>
              <w:t xml:space="preserve">Deutsch </w:t>
            </w:r>
            <w:r w:rsidRPr="003A1B2B">
              <w:rPr>
                <w:rFonts w:ascii="Arial" w:hAnsi="Arial" w:cs="Arial"/>
                <w:i/>
                <w:iCs/>
                <w:color w:val="000000"/>
              </w:rPr>
              <w:t>(</w:t>
            </w:r>
            <w:r w:rsidR="00B24E2C" w:rsidRPr="003A1B2B">
              <w:rPr>
                <w:rFonts w:ascii="Arial" w:hAnsi="Arial" w:cs="Arial"/>
                <w:i/>
                <w:iCs/>
                <w:color w:val="000000"/>
              </w:rPr>
              <w:t>C2</w:t>
            </w:r>
            <w:r w:rsidRPr="003A1B2B">
              <w:rPr>
                <w:rFonts w:ascii="Arial" w:hAnsi="Arial" w:cs="Arial"/>
                <w:i/>
                <w:iCs/>
                <w:color w:val="000000"/>
              </w:rPr>
              <w:t>),</w:t>
            </w:r>
            <w:r w:rsidRPr="005B683A">
              <w:rPr>
                <w:rFonts w:ascii="Arial" w:hAnsi="Arial" w:cs="Arial"/>
                <w:color w:val="000000"/>
              </w:rPr>
              <w:t xml:space="preserve"> Englisch </w:t>
            </w:r>
            <w:r w:rsidRPr="003A1B2B">
              <w:rPr>
                <w:rFonts w:ascii="Arial" w:hAnsi="Arial" w:cs="Arial"/>
                <w:i/>
                <w:iCs/>
                <w:color w:val="000000"/>
              </w:rPr>
              <w:t>(</w:t>
            </w:r>
            <w:r w:rsidR="00454C6A" w:rsidRPr="003A1B2B">
              <w:rPr>
                <w:rFonts w:ascii="Arial" w:hAnsi="Arial" w:cs="Arial"/>
                <w:i/>
                <w:iCs/>
                <w:color w:val="000000"/>
              </w:rPr>
              <w:t>B1</w:t>
            </w:r>
            <w:r w:rsidR="007123C2">
              <w:rPr>
                <w:rFonts w:ascii="Arial" w:hAnsi="Arial" w:cs="Arial"/>
                <w:i/>
                <w:iCs/>
                <w:color w:val="000000"/>
              </w:rPr>
              <w:t>)</w:t>
            </w:r>
          </w:p>
        </w:tc>
      </w:tr>
      <w:tr w:rsidR="00CA750A" w:rsidRPr="00A95DF8" w14:paraId="45706C3F" w14:textId="77777777" w:rsidTr="00664372">
        <w:trPr>
          <w:trHeight w:val="340"/>
        </w:trPr>
        <w:tc>
          <w:tcPr>
            <w:tcW w:w="2268" w:type="dxa"/>
            <w:vAlign w:val="bottom"/>
          </w:tcPr>
          <w:p w14:paraId="57688BDA" w14:textId="77777777" w:rsidR="00723643" w:rsidRPr="005B683A" w:rsidRDefault="00723643" w:rsidP="004E1863">
            <w:pPr>
              <w:rPr>
                <w:rFonts w:ascii="Arial" w:hAnsi="Arial" w:cs="Arial"/>
              </w:rPr>
            </w:pPr>
            <w:r w:rsidRPr="005B683A">
              <w:rPr>
                <w:rFonts w:ascii="Arial" w:hAnsi="Arial" w:cs="Arial"/>
              </w:rPr>
              <w:t>IT-Kenntnisse:</w:t>
            </w:r>
          </w:p>
        </w:tc>
        <w:tc>
          <w:tcPr>
            <w:tcW w:w="7941" w:type="dxa"/>
            <w:gridSpan w:val="3"/>
            <w:vAlign w:val="bottom"/>
          </w:tcPr>
          <w:p w14:paraId="60CA2168" w14:textId="24887773" w:rsidR="00723643" w:rsidRPr="005B683A" w:rsidRDefault="00F258E7" w:rsidP="004E1863">
            <w:pPr>
              <w:rPr>
                <w:rFonts w:ascii="Arial" w:hAnsi="Arial" w:cs="Arial"/>
                <w:lang w:val="en-US"/>
              </w:rPr>
            </w:pPr>
            <w:r w:rsidRPr="005B683A">
              <w:rPr>
                <w:rFonts w:ascii="Arial" w:hAnsi="Arial" w:cs="Arial"/>
                <w:color w:val="000000"/>
                <w:lang w:val="en-US"/>
              </w:rPr>
              <w:t>Microsoft Office (Word, Excel, PowerPoint, Outlook)</w:t>
            </w:r>
          </w:p>
        </w:tc>
      </w:tr>
      <w:tr w:rsidR="00CA750A" w14:paraId="70CB01B0" w14:textId="77777777" w:rsidTr="00664372">
        <w:trPr>
          <w:trHeight w:val="340"/>
        </w:trPr>
        <w:tc>
          <w:tcPr>
            <w:tcW w:w="2268" w:type="dxa"/>
            <w:noWrap/>
            <w:vAlign w:val="bottom"/>
          </w:tcPr>
          <w:p w14:paraId="48C064F6" w14:textId="258FC040" w:rsidR="00FD6A83" w:rsidRDefault="00723643" w:rsidP="004E1863">
            <w:pPr>
              <w:rPr>
                <w:rFonts w:ascii="Arial" w:hAnsi="Arial" w:cs="Arial"/>
              </w:rPr>
            </w:pPr>
            <w:r w:rsidRPr="005B683A">
              <w:rPr>
                <w:rFonts w:ascii="Arial" w:hAnsi="Arial" w:cs="Arial"/>
              </w:rPr>
              <w:t>Interessen:</w:t>
            </w:r>
          </w:p>
          <w:p w14:paraId="04F58216" w14:textId="549A34AD" w:rsidR="00723643" w:rsidRPr="009D2AA4" w:rsidRDefault="00723643" w:rsidP="004E1863">
            <w:pPr>
              <w:rPr>
                <w:rFonts w:ascii="Arial" w:hAnsi="Arial" w:cs="Arial"/>
              </w:rPr>
            </w:pPr>
          </w:p>
        </w:tc>
        <w:tc>
          <w:tcPr>
            <w:tcW w:w="7941" w:type="dxa"/>
            <w:gridSpan w:val="3"/>
            <w:vAlign w:val="bottom"/>
          </w:tcPr>
          <w:p w14:paraId="3E50C067" w14:textId="277220DE" w:rsidR="00FD5A7D" w:rsidRDefault="00FD5A7D" w:rsidP="004E1863">
            <w:pPr>
              <w:widowControl w:val="0"/>
              <w:autoSpaceDE w:val="0"/>
              <w:autoSpaceDN w:val="0"/>
              <w:adjustRightInd w:val="0"/>
              <w:rPr>
                <w:rFonts w:ascii="Arial" w:hAnsi="Arial" w:cs="Arial"/>
                <w:color w:val="000000"/>
              </w:rPr>
            </w:pPr>
            <w:r>
              <w:rPr>
                <w:rFonts w:ascii="Arial" w:hAnsi="Arial" w:cs="Arial"/>
                <w:color w:val="000000"/>
              </w:rPr>
              <w:t>Fitness und Krafttraining, Teilnahme an Workshops</w:t>
            </w:r>
            <w:r w:rsidR="004D547B">
              <w:rPr>
                <w:rFonts w:ascii="Arial" w:hAnsi="Arial" w:cs="Arial"/>
                <w:color w:val="000000"/>
              </w:rPr>
              <w:t xml:space="preserve"> und </w:t>
            </w:r>
            <w:r>
              <w:rPr>
                <w:rFonts w:ascii="Arial" w:hAnsi="Arial" w:cs="Arial"/>
                <w:color w:val="000000"/>
              </w:rPr>
              <w:t>&amp;Karriere-Events</w:t>
            </w:r>
          </w:p>
          <w:p w14:paraId="598C2742" w14:textId="07C71730" w:rsidR="00CB26F5" w:rsidRPr="00CB26F5" w:rsidRDefault="00CB26F5" w:rsidP="004E1863">
            <w:pPr>
              <w:rPr>
                <w:rFonts w:ascii="Arial" w:hAnsi="Arial" w:cs="Arial"/>
              </w:rPr>
            </w:pPr>
          </w:p>
        </w:tc>
      </w:tr>
      <w:tr w:rsidR="00723643" w14:paraId="7F47F9D1" w14:textId="77777777" w:rsidTr="004E1863">
        <w:trPr>
          <w:trHeight w:val="1134"/>
        </w:trPr>
        <w:tc>
          <w:tcPr>
            <w:tcW w:w="10209" w:type="dxa"/>
            <w:gridSpan w:val="4"/>
            <w:vAlign w:val="bottom"/>
          </w:tcPr>
          <w:p w14:paraId="370CC0AA" w14:textId="18017BC0" w:rsidR="00723643" w:rsidRPr="005B683A" w:rsidRDefault="00D7501F" w:rsidP="004E1863">
            <w:pPr>
              <w:rPr>
                <w:rFonts w:ascii="Arial" w:hAnsi="Arial" w:cs="Arial"/>
              </w:rPr>
            </w:pPr>
            <w:r>
              <w:rPr>
                <w:rFonts w:ascii="Arial" w:hAnsi="Arial" w:cs="Arial"/>
              </w:rPr>
              <w:t xml:space="preserve">Frankfurt am Main, </w:t>
            </w:r>
            <w:r w:rsidR="0044536C">
              <w:rPr>
                <w:rFonts w:ascii="Arial" w:hAnsi="Arial" w:cs="Arial"/>
              </w:rPr>
              <w:t>2</w:t>
            </w:r>
            <w:r w:rsidR="008C0275">
              <w:rPr>
                <w:rFonts w:ascii="Arial" w:hAnsi="Arial" w:cs="Arial"/>
              </w:rPr>
              <w:t>3</w:t>
            </w:r>
            <w:r>
              <w:rPr>
                <w:rFonts w:ascii="Arial" w:hAnsi="Arial" w:cs="Arial"/>
              </w:rPr>
              <w:t>.0</w:t>
            </w:r>
            <w:r w:rsidR="00AC0F85">
              <w:rPr>
                <w:rFonts w:ascii="Arial" w:hAnsi="Arial" w:cs="Arial"/>
              </w:rPr>
              <w:t>9</w:t>
            </w:r>
            <w:r>
              <w:rPr>
                <w:rFonts w:ascii="Arial" w:hAnsi="Arial" w:cs="Arial"/>
              </w:rPr>
              <w:t>.2025</w:t>
            </w:r>
          </w:p>
        </w:tc>
      </w:tr>
    </w:tbl>
    <w:p w14:paraId="2B1E72D4" w14:textId="77777777" w:rsidR="00A95DF8" w:rsidRDefault="00A95DF8" w:rsidP="00CA750A">
      <w:pPr>
        <w:tabs>
          <w:tab w:val="left" w:pos="1515"/>
        </w:tabs>
        <w:ind w:left="-567" w:right="-711"/>
        <w:rPr>
          <w:rFonts w:ascii="Arial" w:hAnsi="Arial" w:cs="Arial"/>
        </w:rPr>
      </w:pPr>
    </w:p>
    <w:p w14:paraId="0A51B5AB" w14:textId="77777777" w:rsidR="00E72C41" w:rsidRPr="00E72C41" w:rsidRDefault="00472DF4" w:rsidP="00E72C41">
      <w:pPr>
        <w:spacing w:after="0"/>
        <w:jc w:val="right"/>
        <w:rPr>
          <w:rFonts w:ascii="Arial" w:eastAsia="Aptos" w:hAnsi="Arial" w:cs="Arial"/>
          <w:sz w:val="20"/>
          <w:szCs w:val="20"/>
        </w:rPr>
      </w:pPr>
      <w:r>
        <w:rPr>
          <w:rFonts w:ascii="Arial" w:hAnsi="Arial" w:cs="Arial"/>
          <w:sz w:val="20"/>
          <w:szCs w:val="20"/>
        </w:rPr>
        <w:lastRenderedPageBreak/>
        <w:tab/>
      </w:r>
      <w:r>
        <w:rPr>
          <w:rFonts w:ascii="Arial" w:hAnsi="Arial" w:cs="Arial"/>
          <w:sz w:val="20"/>
          <w:szCs w:val="20"/>
        </w:rPr>
        <w:tab/>
      </w:r>
      <w:r w:rsidR="00E72C41" w:rsidRPr="00E72C41">
        <w:rPr>
          <w:rFonts w:ascii="Arial" w:eastAsia="Aptos" w:hAnsi="Arial" w:cs="Arial"/>
          <w:sz w:val="20"/>
          <w:szCs w:val="20"/>
        </w:rPr>
        <w:t xml:space="preserve">Merima Alispahic </w:t>
      </w:r>
      <w:proofErr w:type="spellStart"/>
      <w:r w:rsidR="00E72C41" w:rsidRPr="00E72C41">
        <w:rPr>
          <w:rFonts w:ascii="Arial" w:eastAsia="Aptos" w:hAnsi="Arial" w:cs="Arial"/>
          <w:sz w:val="20"/>
          <w:szCs w:val="20"/>
        </w:rPr>
        <w:t>Bojic</w:t>
      </w:r>
      <w:proofErr w:type="spellEnd"/>
    </w:p>
    <w:p w14:paraId="7BB30502" w14:textId="77777777" w:rsidR="00E72C41" w:rsidRPr="00E72C41" w:rsidRDefault="00E72C41" w:rsidP="00E72C41">
      <w:pPr>
        <w:suppressAutoHyphens/>
        <w:autoSpaceDN w:val="0"/>
        <w:spacing w:after="0" w:line="240" w:lineRule="auto"/>
        <w:jc w:val="right"/>
        <w:rPr>
          <w:rFonts w:ascii="Arial" w:eastAsia="Aptos" w:hAnsi="Arial" w:cs="Arial"/>
          <w:sz w:val="20"/>
          <w:szCs w:val="20"/>
        </w:rPr>
      </w:pPr>
      <w:r w:rsidRPr="00E72C41">
        <w:rPr>
          <w:rFonts w:ascii="Arial" w:eastAsia="Aptos" w:hAnsi="Arial" w:cs="Arial"/>
          <w:sz w:val="20"/>
          <w:szCs w:val="20"/>
        </w:rPr>
        <w:t>Schleusenweg 11</w:t>
      </w:r>
    </w:p>
    <w:p w14:paraId="1DD41E28" w14:textId="77777777" w:rsidR="00E72C41" w:rsidRPr="00E72C41" w:rsidRDefault="00E72C41" w:rsidP="00E72C41">
      <w:pPr>
        <w:suppressAutoHyphens/>
        <w:autoSpaceDN w:val="0"/>
        <w:spacing w:after="0" w:line="240" w:lineRule="auto"/>
        <w:jc w:val="right"/>
        <w:rPr>
          <w:rFonts w:ascii="Arial" w:eastAsia="Aptos" w:hAnsi="Arial" w:cs="Arial"/>
          <w:sz w:val="20"/>
          <w:szCs w:val="20"/>
        </w:rPr>
      </w:pPr>
      <w:r w:rsidRPr="00E72C41">
        <w:rPr>
          <w:rFonts w:ascii="Arial" w:eastAsia="Aptos" w:hAnsi="Arial" w:cs="Arial"/>
          <w:sz w:val="20"/>
          <w:szCs w:val="20"/>
        </w:rPr>
        <w:t>60528 Frankfurt am Main</w:t>
      </w:r>
    </w:p>
    <w:p w14:paraId="6D95A4E4" w14:textId="77777777" w:rsidR="00E72C41" w:rsidRPr="00E72C41" w:rsidRDefault="00E72C41" w:rsidP="00E72C41">
      <w:pPr>
        <w:suppressAutoHyphens/>
        <w:autoSpaceDN w:val="0"/>
        <w:spacing w:after="0" w:line="240" w:lineRule="auto"/>
        <w:jc w:val="right"/>
        <w:rPr>
          <w:rFonts w:ascii="Aptos" w:eastAsia="Aptos" w:hAnsi="Aptos" w:cs="Times New Roman"/>
        </w:rPr>
      </w:pPr>
      <w:r w:rsidRPr="00E72C41">
        <w:rPr>
          <w:rFonts w:ascii="Arial" w:eastAsia="Aptos" w:hAnsi="Arial" w:cs="Arial"/>
          <w:color w:val="000000"/>
          <w:sz w:val="20"/>
          <w:szCs w:val="20"/>
        </w:rPr>
        <w:t>merima.alispahic1995@hotmail.com</w:t>
      </w:r>
    </w:p>
    <w:p w14:paraId="713EA018" w14:textId="7B8C0F4F" w:rsidR="007E5702" w:rsidRPr="008D2987" w:rsidRDefault="001A5D02" w:rsidP="00E72C41">
      <w:pPr>
        <w:tabs>
          <w:tab w:val="left" w:pos="7635"/>
        </w:tabs>
        <w:spacing w:after="120" w:line="240" w:lineRule="auto"/>
        <w:ind w:left="-567" w:right="-711"/>
        <w:rPr>
          <w:rFonts w:ascii="Arial" w:hAnsi="Arial" w:cs="Arial"/>
        </w:rPr>
      </w:pPr>
      <w:r>
        <w:rPr>
          <w:rFonts w:ascii="Arial" w:eastAsia="Aptos" w:hAnsi="Arial" w:cs="Arial"/>
          <w:color w:val="000000"/>
          <w:sz w:val="20"/>
          <w:szCs w:val="20"/>
        </w:rPr>
        <w:t xml:space="preserve">                                                                                                                                                 </w:t>
      </w:r>
      <w:r w:rsidR="00E72C41" w:rsidRPr="00E72C41">
        <w:rPr>
          <w:rFonts w:ascii="Arial" w:eastAsia="Aptos" w:hAnsi="Arial" w:cs="Arial"/>
          <w:color w:val="000000"/>
          <w:sz w:val="20"/>
          <w:szCs w:val="20"/>
        </w:rPr>
        <w:t>+49 177 9227127</w:t>
      </w:r>
      <w:r w:rsidR="00E40C63" w:rsidRPr="009E7905">
        <w:rPr>
          <w:rFonts w:ascii="Arial" w:hAnsi="Arial" w:cs="Arial"/>
          <w:sz w:val="20"/>
          <w:szCs w:val="20"/>
        </w:rPr>
        <w:tab/>
      </w:r>
    </w:p>
    <w:p w14:paraId="722AACA6" w14:textId="4E69AA0D" w:rsidR="00A97F48" w:rsidRDefault="00F95FE2" w:rsidP="00CA750A">
      <w:pPr>
        <w:tabs>
          <w:tab w:val="left" w:pos="1515"/>
        </w:tabs>
        <w:ind w:left="-567" w:right="-711"/>
        <w:rPr>
          <w:rFonts w:ascii="Arial" w:hAnsi="Arial" w:cs="Arial"/>
        </w:rPr>
      </w:pPr>
      <w:r w:rsidRPr="00F95FE2">
        <w:drawing>
          <wp:inline distT="0" distB="0" distL="0" distR="0" wp14:anchorId="611E9DBB" wp14:editId="502C1FFD">
            <wp:extent cx="5759450" cy="438150"/>
            <wp:effectExtent l="0" t="0" r="0" b="0"/>
            <wp:docPr id="115619238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438150"/>
                    </a:xfrm>
                    <a:prstGeom prst="rect">
                      <a:avLst/>
                    </a:prstGeom>
                    <a:noFill/>
                    <a:ln>
                      <a:noFill/>
                    </a:ln>
                  </pic:spPr>
                </pic:pic>
              </a:graphicData>
            </a:graphic>
          </wp:inline>
        </w:drawing>
      </w:r>
    </w:p>
    <w:p w14:paraId="00DED68A" w14:textId="77777777" w:rsidR="00247314" w:rsidRDefault="005A66EF" w:rsidP="00247314">
      <w:pPr>
        <w:rPr>
          <w:rFonts w:ascii="Arial" w:hAnsi="Arial" w:cs="Arial"/>
        </w:rPr>
      </w:pPr>
      <w:r w:rsidRPr="005A66EF">
        <w:drawing>
          <wp:inline distT="0" distB="0" distL="0" distR="0" wp14:anchorId="23FDFCF7" wp14:editId="292FD2B6">
            <wp:extent cx="5759450" cy="142875"/>
            <wp:effectExtent l="0" t="0" r="0" b="9525"/>
            <wp:docPr id="13003869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142875"/>
                    </a:xfrm>
                    <a:prstGeom prst="rect">
                      <a:avLst/>
                    </a:prstGeom>
                    <a:noFill/>
                    <a:ln>
                      <a:noFill/>
                    </a:ln>
                  </pic:spPr>
                </pic:pic>
              </a:graphicData>
            </a:graphic>
          </wp:inline>
        </w:drawing>
      </w:r>
    </w:p>
    <w:p w14:paraId="1971E81F" w14:textId="77777777" w:rsidR="00247314" w:rsidRPr="00247314" w:rsidRDefault="00247314" w:rsidP="00CF7568">
      <w:pPr>
        <w:suppressAutoHyphens/>
        <w:autoSpaceDN w:val="0"/>
        <w:spacing w:after="0" w:line="240" w:lineRule="auto"/>
        <w:ind w:left="-567"/>
        <w:jc w:val="both"/>
        <w:rPr>
          <w:rFonts w:ascii="Arial" w:eastAsia="Aptos" w:hAnsi="Arial" w:cs="Arial"/>
          <w:b/>
          <w:sz w:val="20"/>
          <w:szCs w:val="20"/>
        </w:rPr>
      </w:pPr>
      <w:r w:rsidRPr="00247314">
        <w:rPr>
          <w:rFonts w:ascii="Arial" w:eastAsia="Aptos" w:hAnsi="Arial" w:cs="Arial"/>
          <w:b/>
          <w:sz w:val="20"/>
          <w:szCs w:val="20"/>
        </w:rPr>
        <w:t>Bewerbung um ein Praktikum in der Wirtschaftsprüfung</w:t>
      </w:r>
    </w:p>
    <w:p w14:paraId="41E2B8F1" w14:textId="77777777" w:rsidR="00247314" w:rsidRPr="00247314" w:rsidRDefault="00247314" w:rsidP="00CF7568">
      <w:pPr>
        <w:suppressAutoHyphens/>
        <w:autoSpaceDN w:val="0"/>
        <w:spacing w:after="0" w:line="240" w:lineRule="auto"/>
        <w:ind w:left="-567"/>
        <w:jc w:val="both"/>
        <w:rPr>
          <w:rFonts w:ascii="Arial" w:eastAsia="Aptos" w:hAnsi="Arial" w:cs="Arial"/>
          <w:b/>
          <w:sz w:val="20"/>
          <w:szCs w:val="20"/>
        </w:rPr>
      </w:pPr>
    </w:p>
    <w:p w14:paraId="31DDBA90" w14:textId="77777777" w:rsidR="00247314" w:rsidRPr="00247314" w:rsidRDefault="00247314" w:rsidP="00CF7568">
      <w:pPr>
        <w:tabs>
          <w:tab w:val="left" w:pos="3630"/>
        </w:tabs>
        <w:suppressAutoHyphens/>
        <w:autoSpaceDN w:val="0"/>
        <w:spacing w:after="0" w:line="240" w:lineRule="auto"/>
        <w:ind w:left="-567"/>
        <w:jc w:val="both"/>
        <w:rPr>
          <w:rFonts w:ascii="Arial" w:eastAsia="Aptos" w:hAnsi="Arial" w:cs="Arial"/>
          <w:sz w:val="20"/>
          <w:szCs w:val="20"/>
        </w:rPr>
      </w:pPr>
      <w:r w:rsidRPr="00247314">
        <w:rPr>
          <w:rFonts w:ascii="Arial" w:eastAsia="Aptos" w:hAnsi="Arial" w:cs="Arial"/>
          <w:sz w:val="20"/>
          <w:szCs w:val="20"/>
        </w:rPr>
        <w:t xml:space="preserve">Sehr geehrte Damen und Herren, </w:t>
      </w:r>
      <w:r w:rsidRPr="00247314">
        <w:rPr>
          <w:rFonts w:ascii="Arial" w:eastAsia="Aptos" w:hAnsi="Arial" w:cs="Arial"/>
          <w:sz w:val="20"/>
          <w:szCs w:val="20"/>
        </w:rPr>
        <w:tab/>
      </w:r>
    </w:p>
    <w:p w14:paraId="224AE4F4" w14:textId="77777777" w:rsidR="00247314" w:rsidRPr="00247314" w:rsidRDefault="00247314" w:rsidP="00CF7568">
      <w:pPr>
        <w:suppressAutoHyphens/>
        <w:autoSpaceDN w:val="0"/>
        <w:spacing w:after="0" w:line="240" w:lineRule="auto"/>
        <w:ind w:left="-567"/>
        <w:jc w:val="both"/>
        <w:rPr>
          <w:rFonts w:ascii="Arial" w:eastAsia="Aptos" w:hAnsi="Arial" w:cs="Arial"/>
          <w:sz w:val="20"/>
          <w:szCs w:val="20"/>
        </w:rPr>
      </w:pPr>
    </w:p>
    <w:p w14:paraId="2E3E38C9" w14:textId="77777777" w:rsidR="00247314" w:rsidRPr="00247314" w:rsidRDefault="00247314" w:rsidP="00CF7568">
      <w:pPr>
        <w:suppressAutoHyphens/>
        <w:autoSpaceDN w:val="0"/>
        <w:spacing w:after="0" w:line="240" w:lineRule="auto"/>
        <w:ind w:left="-567"/>
        <w:jc w:val="both"/>
        <w:rPr>
          <w:rFonts w:ascii="Arial" w:eastAsia="Aptos" w:hAnsi="Arial" w:cs="Arial"/>
          <w:sz w:val="20"/>
          <w:szCs w:val="20"/>
        </w:rPr>
      </w:pPr>
      <w:r w:rsidRPr="00247314">
        <w:rPr>
          <w:rFonts w:ascii="Arial" w:eastAsia="Aptos" w:hAnsi="Arial" w:cs="Arial"/>
          <w:sz w:val="20"/>
          <w:szCs w:val="20"/>
        </w:rPr>
        <w:t>mit einem Berufseinstieg in der Wirtschaftsprüfung verbinde ich abwechslungsreiche Mandate, tiefgehende Einblicke in betriebswirtschaftliche Zusammenhänge und eine steile Lernkurve. Besonders reizvoll finde ich die Möglichkeit, im Rahmen von Prüfungsaufträgen die Abläufe innerhalb eines Unternehmens umfassend zu verstehen, finanzwirtschaftliche Prozesse zu analysieren und dadurch zur Verlässlichkeit der Jahresabschlüsse beizutragen. Um durch mein Engagement ein wertvoller Teil Ihres Teams zu werden, möchte ich bei Ihnen ab April 2026 ein achtwöchiges Praktikum in der Wirtschaftsprüfung absolvieren.</w:t>
      </w:r>
    </w:p>
    <w:p w14:paraId="24155030" w14:textId="77777777" w:rsidR="00247314" w:rsidRPr="00247314" w:rsidRDefault="00247314" w:rsidP="00CF7568">
      <w:pPr>
        <w:suppressAutoHyphens/>
        <w:autoSpaceDN w:val="0"/>
        <w:spacing w:after="0" w:line="240" w:lineRule="auto"/>
        <w:ind w:left="-567"/>
        <w:jc w:val="both"/>
        <w:rPr>
          <w:rFonts w:ascii="Aptos" w:eastAsia="Aptos" w:hAnsi="Aptos" w:cs="Times New Roman"/>
          <w:sz w:val="20"/>
          <w:szCs w:val="20"/>
        </w:rPr>
      </w:pPr>
    </w:p>
    <w:p w14:paraId="60B1FAC2" w14:textId="77777777" w:rsidR="00247314" w:rsidRPr="00247314" w:rsidRDefault="00247314" w:rsidP="00CF7568">
      <w:pPr>
        <w:suppressAutoHyphens/>
        <w:autoSpaceDN w:val="0"/>
        <w:spacing w:after="0" w:line="240" w:lineRule="auto"/>
        <w:ind w:left="-567"/>
        <w:jc w:val="both"/>
        <w:rPr>
          <w:rFonts w:ascii="Arial" w:eastAsia="Aptos" w:hAnsi="Arial" w:cs="Arial"/>
          <w:sz w:val="20"/>
          <w:szCs w:val="20"/>
        </w:rPr>
      </w:pPr>
      <w:r w:rsidRPr="00247314">
        <w:rPr>
          <w:rFonts w:ascii="Arial" w:eastAsia="Aptos" w:hAnsi="Arial" w:cs="Arial"/>
          <w:sz w:val="20"/>
          <w:szCs w:val="20"/>
        </w:rPr>
        <w:t>Nach meinem Schulabschluss im Jahr 2010 begann ich eine Ausbildung an einer Medizinschule, wo ich früh meine Begeisterung für Zahlen entdeckte und meine Schule in Mathematik- und Physikwettbewerben vertrat. Im Jahr 2016 entschied ich mich, mit zwanzig Jahren allein nach Deutschland zu ziehen, um neue persönliche und berufliche Herausforderungen anzunehmen. Seitdem arbeite ich als Krankenschwester und verfüge inzwischen über zehn Jahre Berufserfahrung. Parallel dazu studiere ich im vierten Semester Finanzmanagement an der Internationalen Hochschule und habe eine sechzigprozentige Stelle in einer Klinik. Trotz der hohen Belastung bestehe ich meine Prüfungen erfolgreich und zeige dabei Selbstdisziplin und Durchhaltevermögen. Von meinen bisherigen Arbeitgebern, auch meinem aktuellen, erhielt ich positive Rückmeldungen zu meinem überdurchschnittlichen Fachwissen. Die Arbeit in der Medizin hat mich gelehrt, unter Druck einen klaren Kopf zu bewahren, Prioritäten zu setzen und Verantwortung zu übernehmen – Fähigkeiten, die ich nun in der Finanzwelt einbringen und im Praktikum vertiefen möchte.</w:t>
      </w:r>
    </w:p>
    <w:p w14:paraId="26EDBC98" w14:textId="77777777" w:rsidR="00247314" w:rsidRPr="00247314" w:rsidRDefault="00247314" w:rsidP="00CF7568">
      <w:pPr>
        <w:suppressAutoHyphens/>
        <w:autoSpaceDN w:val="0"/>
        <w:spacing w:after="0" w:line="240" w:lineRule="auto"/>
        <w:ind w:left="-567"/>
        <w:jc w:val="both"/>
        <w:rPr>
          <w:rFonts w:ascii="Arial" w:eastAsia="Aptos" w:hAnsi="Arial" w:cs="Arial"/>
          <w:sz w:val="20"/>
          <w:szCs w:val="20"/>
        </w:rPr>
      </w:pPr>
    </w:p>
    <w:p w14:paraId="0968DE13" w14:textId="77777777" w:rsidR="00247314" w:rsidRPr="00247314" w:rsidRDefault="00247314" w:rsidP="00CF7568">
      <w:pPr>
        <w:suppressAutoHyphens/>
        <w:autoSpaceDN w:val="0"/>
        <w:spacing w:after="0" w:line="240" w:lineRule="auto"/>
        <w:ind w:left="-567"/>
        <w:jc w:val="both"/>
        <w:rPr>
          <w:rFonts w:ascii="Arial" w:eastAsia="Aptos" w:hAnsi="Arial" w:cs="Arial"/>
          <w:sz w:val="20"/>
          <w:szCs w:val="20"/>
        </w:rPr>
      </w:pPr>
      <w:r w:rsidRPr="00247314">
        <w:rPr>
          <w:rFonts w:ascii="Arial" w:eastAsia="Aptos" w:hAnsi="Arial" w:cs="Arial"/>
          <w:sz w:val="20"/>
          <w:szCs w:val="20"/>
        </w:rPr>
        <w:t xml:space="preserve">Deloitte erscheint mir als idealer Partner für mein Praktikum in der Wirtschaftsprüfung. Als weltweit führendes Wirtschaftsprüfungs- und Beratungsunternehmen mit umfassendem Leistungsspektrum bietet Deloitte ein anspruchsvolles Umfeld, in dem ich mein finanzwirtschaftliches Wissen optimal einbringen und weiterentwickeln kann. Besonders beeindruckt mich die Kombination aus tiefgehender Prüfung komplexer Geschäftsprozesse und innovativen Themen wie IT-Audit und Nachhaltigkeitsprüfung. Mit Deloitte verbinde ich ein Unternehmen, das auf analytisches Denken, präzise Arbeitsweise und Teamarbeit setzt – Fähigkeiten, die ich weiter stärken möchte. Zudem schätze ich die Möglichkeit, durch flexible Arbeitsmodelle und internationale Projekte meine berufliche Entwicklung individuell zu gestalten. Die enge Zusammenarbeit mit Experten aus </w:t>
      </w:r>
      <w:proofErr w:type="spellStart"/>
      <w:r w:rsidRPr="00247314">
        <w:rPr>
          <w:rFonts w:ascii="Arial" w:eastAsia="Aptos" w:hAnsi="Arial" w:cs="Arial"/>
          <w:sz w:val="20"/>
          <w:szCs w:val="20"/>
        </w:rPr>
        <w:t>Tax</w:t>
      </w:r>
      <w:proofErr w:type="spellEnd"/>
      <w:r w:rsidRPr="00247314">
        <w:rPr>
          <w:rFonts w:ascii="Arial" w:eastAsia="Aptos" w:hAnsi="Arial" w:cs="Arial"/>
          <w:sz w:val="20"/>
          <w:szCs w:val="20"/>
        </w:rPr>
        <w:t>, Legal und Consulting schafft zudem vielfältige Lernchancen, die perfekt zu meinen Karrierezielen passen.</w:t>
      </w:r>
    </w:p>
    <w:p w14:paraId="171C43FD" w14:textId="77777777" w:rsidR="00247314" w:rsidRPr="00247314" w:rsidRDefault="00247314" w:rsidP="00CF7568">
      <w:pPr>
        <w:suppressAutoHyphens/>
        <w:autoSpaceDN w:val="0"/>
        <w:spacing w:after="0" w:line="240" w:lineRule="auto"/>
        <w:ind w:left="-567"/>
        <w:jc w:val="both"/>
        <w:textAlignment w:val="baseline"/>
        <w:rPr>
          <w:rFonts w:ascii="Segoe UI" w:eastAsia="Times New Roman" w:hAnsi="Segoe UI" w:cs="Segoe UI"/>
          <w:color w:val="000000"/>
          <w:sz w:val="20"/>
          <w:szCs w:val="20"/>
          <w:lang w:eastAsia="de-DE"/>
        </w:rPr>
      </w:pPr>
    </w:p>
    <w:p w14:paraId="32690685" w14:textId="77777777" w:rsidR="00247314" w:rsidRPr="00247314" w:rsidRDefault="00247314" w:rsidP="00CF7568">
      <w:pPr>
        <w:suppressAutoHyphens/>
        <w:autoSpaceDN w:val="0"/>
        <w:spacing w:after="0" w:line="240" w:lineRule="auto"/>
        <w:ind w:left="-567"/>
        <w:jc w:val="both"/>
        <w:textAlignment w:val="baseline"/>
        <w:rPr>
          <w:rFonts w:ascii="Aptos" w:eastAsia="Aptos" w:hAnsi="Aptos" w:cs="Times New Roman"/>
        </w:rPr>
      </w:pPr>
      <w:r w:rsidRPr="00247314">
        <w:rPr>
          <w:rFonts w:ascii="Arial" w:eastAsia="Times New Roman" w:hAnsi="Arial" w:cs="Arial"/>
          <w:color w:val="000000"/>
          <w:sz w:val="20"/>
          <w:szCs w:val="20"/>
          <w:lang w:eastAsia="de-DE"/>
        </w:rPr>
        <w:t>Von dem Praktikum in der Wirtschaftsprüfung erhoffe ich mir eine intensive fachliche Weiterentwicklung, einen tiefen Einblick in die Prüfungsprozesse sowie die Möglichkeit, mein theoretisches Wissen aus dem Studium praxisnah anzuwenden. Ich bin davon überzeugt, dass ich durch meine hohe Belastbarkeit, meine strukturierte Arbeitsweise und meine langjährige Berufserfahrung im medizinischen Umfeld einen wertvollen Beitrag zu Ihrem Team leisten kann. Über die Gelegenheit, Sie auch in einem persönlichen Gespräch von meinen Kompetenzen und mir zu überzeugen, würde ich mich sehr freuen.</w:t>
      </w:r>
    </w:p>
    <w:p w14:paraId="022BEC58" w14:textId="77777777" w:rsidR="00247314" w:rsidRPr="00247314" w:rsidRDefault="00247314" w:rsidP="00CF7568">
      <w:pPr>
        <w:suppressAutoHyphens/>
        <w:autoSpaceDN w:val="0"/>
        <w:spacing w:after="0" w:line="240" w:lineRule="auto"/>
        <w:ind w:left="-567"/>
        <w:jc w:val="both"/>
        <w:rPr>
          <w:rFonts w:ascii="Arial" w:eastAsia="Aptos" w:hAnsi="Arial" w:cs="Arial"/>
          <w:sz w:val="20"/>
          <w:szCs w:val="20"/>
        </w:rPr>
      </w:pPr>
    </w:p>
    <w:p w14:paraId="6A169F24" w14:textId="77777777" w:rsidR="00247314" w:rsidRPr="00247314" w:rsidRDefault="00247314" w:rsidP="00CF7568">
      <w:pPr>
        <w:suppressAutoHyphens/>
        <w:autoSpaceDN w:val="0"/>
        <w:spacing w:after="0" w:line="240" w:lineRule="auto"/>
        <w:ind w:left="-567"/>
        <w:jc w:val="both"/>
        <w:rPr>
          <w:rFonts w:ascii="Arial" w:eastAsia="Aptos" w:hAnsi="Arial" w:cs="Arial"/>
          <w:sz w:val="20"/>
          <w:szCs w:val="20"/>
        </w:rPr>
      </w:pPr>
      <w:r w:rsidRPr="00247314">
        <w:rPr>
          <w:rFonts w:ascii="Arial" w:eastAsia="Aptos" w:hAnsi="Arial" w:cs="Arial"/>
          <w:sz w:val="20"/>
          <w:szCs w:val="20"/>
        </w:rPr>
        <w:t>Mit freundlichen Grüßen</w:t>
      </w:r>
    </w:p>
    <w:p w14:paraId="00E42A9C" w14:textId="77777777" w:rsidR="00247314" w:rsidRPr="00247314" w:rsidRDefault="00247314" w:rsidP="00CF7568">
      <w:pPr>
        <w:suppressAutoHyphens/>
        <w:autoSpaceDN w:val="0"/>
        <w:spacing w:after="0" w:line="240" w:lineRule="auto"/>
        <w:ind w:left="-567"/>
        <w:jc w:val="both"/>
        <w:rPr>
          <w:rFonts w:ascii="Aptos" w:eastAsia="Aptos" w:hAnsi="Aptos" w:cs="Times New Roman"/>
        </w:rPr>
      </w:pPr>
      <w:r w:rsidRPr="00247314">
        <w:rPr>
          <w:rFonts w:ascii="Aptos" w:eastAsia="Aptos" w:hAnsi="Aptos" w:cs="Times New Roman"/>
          <w:noProof/>
        </w:rPr>
        <w:drawing>
          <wp:inline distT="0" distB="0" distL="0" distR="0" wp14:anchorId="4E66A050" wp14:editId="52210330">
            <wp:extent cx="1515919" cy="467166"/>
            <wp:effectExtent l="0" t="0" r="8081" b="9084"/>
            <wp:docPr id="1172101941" name="Grafik 1" descr="Ein Bild, das Handschrift, Schrift, Kalligrafie, Tex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515919" cy="467166"/>
                    </a:xfrm>
                    <a:prstGeom prst="rect">
                      <a:avLst/>
                    </a:prstGeom>
                    <a:noFill/>
                    <a:ln>
                      <a:noFill/>
                      <a:prstDash/>
                    </a:ln>
                  </pic:spPr>
                </pic:pic>
              </a:graphicData>
            </a:graphic>
          </wp:inline>
        </w:drawing>
      </w:r>
    </w:p>
    <w:p w14:paraId="4C4356D2" w14:textId="77777777" w:rsidR="00247314" w:rsidRPr="00247314" w:rsidRDefault="00247314" w:rsidP="00247314">
      <w:pPr>
        <w:suppressAutoHyphens/>
        <w:autoSpaceDN w:val="0"/>
        <w:spacing w:line="240" w:lineRule="auto"/>
        <w:rPr>
          <w:rFonts w:ascii="Aptos" w:eastAsia="Aptos" w:hAnsi="Aptos" w:cs="Times New Roman"/>
        </w:rPr>
      </w:pPr>
    </w:p>
    <w:p w14:paraId="1A80269D" w14:textId="2F0F8144" w:rsidR="005A66EF" w:rsidRDefault="005A66EF" w:rsidP="00CF7568">
      <w:pPr>
        <w:ind w:left="-567"/>
        <w:rPr>
          <w:rFonts w:ascii="Arial" w:hAnsi="Arial" w:cs="Arial"/>
        </w:rPr>
      </w:pPr>
      <w:r>
        <w:rPr>
          <w:rFonts w:ascii="Arial" w:hAnsi="Arial" w:cs="Arial"/>
        </w:rPr>
        <w:tab/>
      </w:r>
    </w:p>
    <w:p w14:paraId="4669B227" w14:textId="77777777" w:rsidR="00840A67" w:rsidRDefault="00840A67" w:rsidP="00CF7568">
      <w:pPr>
        <w:ind w:left="-567"/>
        <w:rPr>
          <w:rFonts w:ascii="Arial" w:hAnsi="Arial" w:cs="Arial"/>
        </w:rPr>
      </w:pPr>
    </w:p>
    <w:p w14:paraId="54CA7FFF" w14:textId="77777777" w:rsidR="00840A67" w:rsidRDefault="00840A67" w:rsidP="00CF7568">
      <w:pPr>
        <w:ind w:left="-567"/>
        <w:rPr>
          <w:rFonts w:ascii="Arial" w:hAnsi="Arial" w:cs="Arial"/>
        </w:rPr>
      </w:pPr>
    </w:p>
    <w:p w14:paraId="646245C6" w14:textId="1BCBC683" w:rsidR="00840A67" w:rsidRDefault="00141542" w:rsidP="00CF7568">
      <w:pPr>
        <w:ind w:left="-567"/>
        <w:rPr>
          <w:rFonts w:ascii="Arial" w:hAnsi="Arial" w:cs="Arial"/>
        </w:rPr>
      </w:pPr>
      <w:r w:rsidRPr="00141542">
        <w:lastRenderedPageBreak/>
        <w:drawing>
          <wp:inline distT="0" distB="0" distL="0" distR="0" wp14:anchorId="0313218A" wp14:editId="55FC3F94">
            <wp:extent cx="5759450" cy="8643620"/>
            <wp:effectExtent l="0" t="0" r="0" b="5080"/>
            <wp:docPr id="175616313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8643620"/>
                    </a:xfrm>
                    <a:prstGeom prst="rect">
                      <a:avLst/>
                    </a:prstGeom>
                    <a:noFill/>
                    <a:ln>
                      <a:noFill/>
                    </a:ln>
                  </pic:spPr>
                </pic:pic>
              </a:graphicData>
            </a:graphic>
          </wp:inline>
        </w:drawing>
      </w:r>
    </w:p>
    <w:p w14:paraId="68165260" w14:textId="77777777" w:rsidR="00141542" w:rsidRDefault="00141542" w:rsidP="00CF7568">
      <w:pPr>
        <w:ind w:left="-567"/>
        <w:rPr>
          <w:rFonts w:ascii="Arial" w:hAnsi="Arial" w:cs="Arial"/>
        </w:rPr>
      </w:pPr>
    </w:p>
    <w:p w14:paraId="1EB7C233" w14:textId="77777777" w:rsidR="00141542" w:rsidRDefault="00141542" w:rsidP="00CF7568">
      <w:pPr>
        <w:ind w:left="-567"/>
        <w:rPr>
          <w:rFonts w:ascii="Arial" w:hAnsi="Arial" w:cs="Arial"/>
        </w:rPr>
      </w:pPr>
    </w:p>
    <w:p w14:paraId="7D303FF6" w14:textId="6C11E0C3" w:rsidR="00141542" w:rsidRDefault="00AB296E" w:rsidP="00CF7568">
      <w:pPr>
        <w:ind w:left="-567"/>
        <w:rPr>
          <w:rFonts w:ascii="Arial" w:hAnsi="Arial" w:cs="Arial"/>
        </w:rPr>
      </w:pPr>
      <w:r w:rsidRPr="00AB296E">
        <w:lastRenderedPageBreak/>
        <w:drawing>
          <wp:inline distT="0" distB="0" distL="0" distR="0" wp14:anchorId="2619D4D3" wp14:editId="4223A3F5">
            <wp:extent cx="5759450" cy="8520430"/>
            <wp:effectExtent l="0" t="0" r="0" b="0"/>
            <wp:docPr id="78794548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8520430"/>
                    </a:xfrm>
                    <a:prstGeom prst="rect">
                      <a:avLst/>
                    </a:prstGeom>
                    <a:noFill/>
                    <a:ln>
                      <a:noFill/>
                    </a:ln>
                  </pic:spPr>
                </pic:pic>
              </a:graphicData>
            </a:graphic>
          </wp:inline>
        </w:drawing>
      </w:r>
    </w:p>
    <w:p w14:paraId="79F31B5C" w14:textId="77777777" w:rsidR="00904D55" w:rsidRDefault="00904D55" w:rsidP="00CF7568">
      <w:pPr>
        <w:ind w:left="-567"/>
        <w:rPr>
          <w:rFonts w:ascii="Arial" w:hAnsi="Arial" w:cs="Arial"/>
        </w:rPr>
      </w:pPr>
    </w:p>
    <w:p w14:paraId="076A866A" w14:textId="77777777" w:rsidR="00904D55" w:rsidRDefault="00904D55" w:rsidP="00CF7568">
      <w:pPr>
        <w:ind w:left="-567"/>
        <w:rPr>
          <w:rFonts w:ascii="Arial" w:hAnsi="Arial" w:cs="Arial"/>
        </w:rPr>
      </w:pPr>
    </w:p>
    <w:p w14:paraId="622E2D5F" w14:textId="5526EC28" w:rsidR="00CF005F" w:rsidRPr="005A66EF" w:rsidRDefault="00CF005F" w:rsidP="002B65AF">
      <w:pPr>
        <w:rPr>
          <w:rFonts w:ascii="Arial" w:hAnsi="Arial" w:cs="Arial"/>
        </w:rPr>
      </w:pPr>
    </w:p>
    <w:sectPr w:rsidR="00CF005F" w:rsidRPr="005A66EF" w:rsidSect="00BD640A">
      <w:pgSz w:w="11906" w:h="16838"/>
      <w:pgMar w:top="1418" w:right="1418" w:bottom="68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C6F6D" w14:textId="77777777" w:rsidR="0086643F" w:rsidRDefault="0086643F" w:rsidP="00CB26F5">
      <w:pPr>
        <w:spacing w:after="0" w:line="240" w:lineRule="auto"/>
      </w:pPr>
      <w:r>
        <w:separator/>
      </w:r>
    </w:p>
  </w:endnote>
  <w:endnote w:type="continuationSeparator" w:id="0">
    <w:p w14:paraId="5DADEB1F" w14:textId="77777777" w:rsidR="0086643F" w:rsidRDefault="0086643F" w:rsidP="00CB2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BAC88" w14:textId="77777777" w:rsidR="0086643F" w:rsidRDefault="0086643F" w:rsidP="00CB26F5">
      <w:pPr>
        <w:spacing w:after="0" w:line="240" w:lineRule="auto"/>
      </w:pPr>
      <w:r>
        <w:separator/>
      </w:r>
    </w:p>
  </w:footnote>
  <w:footnote w:type="continuationSeparator" w:id="0">
    <w:p w14:paraId="5FAB75F1" w14:textId="77777777" w:rsidR="0086643F" w:rsidRDefault="0086643F" w:rsidP="00CB26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E47790C"/>
    <w:multiLevelType w:val="hybridMultilevel"/>
    <w:tmpl w:val="18D03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870108"/>
    <w:multiLevelType w:val="hybridMultilevel"/>
    <w:tmpl w:val="94309E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ABB2202"/>
    <w:multiLevelType w:val="hybridMultilevel"/>
    <w:tmpl w:val="5BCC01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57F645E"/>
    <w:multiLevelType w:val="hybridMultilevel"/>
    <w:tmpl w:val="EECA6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CD967CD"/>
    <w:multiLevelType w:val="hybridMultilevel"/>
    <w:tmpl w:val="EEDAD7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01942E0"/>
    <w:multiLevelType w:val="hybridMultilevel"/>
    <w:tmpl w:val="62E204E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895748162">
    <w:abstractNumId w:val="6"/>
  </w:num>
  <w:num w:numId="2" w16cid:durableId="1772431636">
    <w:abstractNumId w:val="7"/>
  </w:num>
  <w:num w:numId="3" w16cid:durableId="281765791">
    <w:abstractNumId w:val="8"/>
  </w:num>
  <w:num w:numId="4" w16cid:durableId="1195115142">
    <w:abstractNumId w:val="0"/>
  </w:num>
  <w:num w:numId="5" w16cid:durableId="1503349226">
    <w:abstractNumId w:val="1"/>
  </w:num>
  <w:num w:numId="6" w16cid:durableId="1678381062">
    <w:abstractNumId w:val="2"/>
  </w:num>
  <w:num w:numId="7" w16cid:durableId="367993787">
    <w:abstractNumId w:val="9"/>
  </w:num>
  <w:num w:numId="8" w16cid:durableId="1066609496">
    <w:abstractNumId w:val="5"/>
  </w:num>
  <w:num w:numId="9" w16cid:durableId="1168405291">
    <w:abstractNumId w:val="3"/>
  </w:num>
  <w:num w:numId="10" w16cid:durableId="1653368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01E42"/>
    <w:rsid w:val="0001284F"/>
    <w:rsid w:val="00013A64"/>
    <w:rsid w:val="00015223"/>
    <w:rsid w:val="00021BE0"/>
    <w:rsid w:val="000302FB"/>
    <w:rsid w:val="0003789E"/>
    <w:rsid w:val="0005157E"/>
    <w:rsid w:val="00054E92"/>
    <w:rsid w:val="00064643"/>
    <w:rsid w:val="0007796A"/>
    <w:rsid w:val="0008303D"/>
    <w:rsid w:val="000835F4"/>
    <w:rsid w:val="00084B2C"/>
    <w:rsid w:val="00084FB8"/>
    <w:rsid w:val="000922DC"/>
    <w:rsid w:val="000A1FDA"/>
    <w:rsid w:val="000B075D"/>
    <w:rsid w:val="000C0975"/>
    <w:rsid w:val="000C110A"/>
    <w:rsid w:val="000C4083"/>
    <w:rsid w:val="000D3A4D"/>
    <w:rsid w:val="000E1F5C"/>
    <w:rsid w:val="000E45BB"/>
    <w:rsid w:val="000F2C8C"/>
    <w:rsid w:val="00104F91"/>
    <w:rsid w:val="001207A8"/>
    <w:rsid w:val="00131D84"/>
    <w:rsid w:val="001407FA"/>
    <w:rsid w:val="00141542"/>
    <w:rsid w:val="001425AA"/>
    <w:rsid w:val="0015328D"/>
    <w:rsid w:val="00156F50"/>
    <w:rsid w:val="00160987"/>
    <w:rsid w:val="00162A5A"/>
    <w:rsid w:val="00176018"/>
    <w:rsid w:val="00180524"/>
    <w:rsid w:val="00180C90"/>
    <w:rsid w:val="00186F92"/>
    <w:rsid w:val="00187F82"/>
    <w:rsid w:val="00196C3A"/>
    <w:rsid w:val="001A5D02"/>
    <w:rsid w:val="001B04E3"/>
    <w:rsid w:val="001C2CE1"/>
    <w:rsid w:val="001D06F0"/>
    <w:rsid w:val="001D4DCD"/>
    <w:rsid w:val="001F278E"/>
    <w:rsid w:val="001F3847"/>
    <w:rsid w:val="002068B4"/>
    <w:rsid w:val="00206ABD"/>
    <w:rsid w:val="002120E3"/>
    <w:rsid w:val="00221CEE"/>
    <w:rsid w:val="00222A17"/>
    <w:rsid w:val="0022576E"/>
    <w:rsid w:val="0023054D"/>
    <w:rsid w:val="00236DB6"/>
    <w:rsid w:val="00242309"/>
    <w:rsid w:val="002459D0"/>
    <w:rsid w:val="00247314"/>
    <w:rsid w:val="00247EC9"/>
    <w:rsid w:val="002508C2"/>
    <w:rsid w:val="00252172"/>
    <w:rsid w:val="00253704"/>
    <w:rsid w:val="00254C1E"/>
    <w:rsid w:val="00263C47"/>
    <w:rsid w:val="002665D9"/>
    <w:rsid w:val="00282DB0"/>
    <w:rsid w:val="00285DCC"/>
    <w:rsid w:val="0029424F"/>
    <w:rsid w:val="00294B85"/>
    <w:rsid w:val="002A0BB7"/>
    <w:rsid w:val="002A1B66"/>
    <w:rsid w:val="002A318A"/>
    <w:rsid w:val="002B3501"/>
    <w:rsid w:val="002B65AF"/>
    <w:rsid w:val="002C3729"/>
    <w:rsid w:val="002D4516"/>
    <w:rsid w:val="002E0F37"/>
    <w:rsid w:val="00304BD5"/>
    <w:rsid w:val="00307EF4"/>
    <w:rsid w:val="0031338C"/>
    <w:rsid w:val="00314B7A"/>
    <w:rsid w:val="00322EF5"/>
    <w:rsid w:val="0032383D"/>
    <w:rsid w:val="003428F9"/>
    <w:rsid w:val="00350E25"/>
    <w:rsid w:val="00356B57"/>
    <w:rsid w:val="00372F7B"/>
    <w:rsid w:val="00382E9C"/>
    <w:rsid w:val="003911AE"/>
    <w:rsid w:val="00393EAA"/>
    <w:rsid w:val="00394F90"/>
    <w:rsid w:val="0039573F"/>
    <w:rsid w:val="003A0B70"/>
    <w:rsid w:val="003A1B2B"/>
    <w:rsid w:val="003A3699"/>
    <w:rsid w:val="003A7387"/>
    <w:rsid w:val="003B4E72"/>
    <w:rsid w:val="003C1FEF"/>
    <w:rsid w:val="003D322E"/>
    <w:rsid w:val="0041213F"/>
    <w:rsid w:val="0041697C"/>
    <w:rsid w:val="0042392B"/>
    <w:rsid w:val="00432D5E"/>
    <w:rsid w:val="00443668"/>
    <w:rsid w:val="0044536C"/>
    <w:rsid w:val="00454C6A"/>
    <w:rsid w:val="00455989"/>
    <w:rsid w:val="00461DEB"/>
    <w:rsid w:val="00472DF4"/>
    <w:rsid w:val="004740E6"/>
    <w:rsid w:val="00480922"/>
    <w:rsid w:val="00481E79"/>
    <w:rsid w:val="00484899"/>
    <w:rsid w:val="00485AB4"/>
    <w:rsid w:val="004879C7"/>
    <w:rsid w:val="0049359E"/>
    <w:rsid w:val="00496F17"/>
    <w:rsid w:val="004A2A1B"/>
    <w:rsid w:val="004A54BA"/>
    <w:rsid w:val="004B238F"/>
    <w:rsid w:val="004B3BBC"/>
    <w:rsid w:val="004D547B"/>
    <w:rsid w:val="004D61DE"/>
    <w:rsid w:val="004D7D4F"/>
    <w:rsid w:val="004E1863"/>
    <w:rsid w:val="004E247B"/>
    <w:rsid w:val="004F14E1"/>
    <w:rsid w:val="00502915"/>
    <w:rsid w:val="00507EA7"/>
    <w:rsid w:val="00514039"/>
    <w:rsid w:val="00524A0F"/>
    <w:rsid w:val="00526468"/>
    <w:rsid w:val="00527F15"/>
    <w:rsid w:val="00534287"/>
    <w:rsid w:val="00537844"/>
    <w:rsid w:val="00537D39"/>
    <w:rsid w:val="005453A7"/>
    <w:rsid w:val="00546AA7"/>
    <w:rsid w:val="00556165"/>
    <w:rsid w:val="00556885"/>
    <w:rsid w:val="0056430F"/>
    <w:rsid w:val="0056500B"/>
    <w:rsid w:val="00585F86"/>
    <w:rsid w:val="005A4EA5"/>
    <w:rsid w:val="005A66EF"/>
    <w:rsid w:val="005A6BB2"/>
    <w:rsid w:val="005B683A"/>
    <w:rsid w:val="005C2730"/>
    <w:rsid w:val="005C412F"/>
    <w:rsid w:val="005D1510"/>
    <w:rsid w:val="005E06BB"/>
    <w:rsid w:val="005F2C92"/>
    <w:rsid w:val="00604EB9"/>
    <w:rsid w:val="00606960"/>
    <w:rsid w:val="00614AAE"/>
    <w:rsid w:val="00621337"/>
    <w:rsid w:val="0062292F"/>
    <w:rsid w:val="00622968"/>
    <w:rsid w:val="00625D02"/>
    <w:rsid w:val="006301A8"/>
    <w:rsid w:val="00632D5A"/>
    <w:rsid w:val="0063464E"/>
    <w:rsid w:val="006433AB"/>
    <w:rsid w:val="006467A2"/>
    <w:rsid w:val="00650831"/>
    <w:rsid w:val="00651393"/>
    <w:rsid w:val="00664372"/>
    <w:rsid w:val="00676DE4"/>
    <w:rsid w:val="00693E09"/>
    <w:rsid w:val="006A1C2A"/>
    <w:rsid w:val="006A759C"/>
    <w:rsid w:val="006B7F78"/>
    <w:rsid w:val="006D3076"/>
    <w:rsid w:val="006E2615"/>
    <w:rsid w:val="006E44FC"/>
    <w:rsid w:val="006E6D78"/>
    <w:rsid w:val="006E79B5"/>
    <w:rsid w:val="006F2F29"/>
    <w:rsid w:val="0070403A"/>
    <w:rsid w:val="00706015"/>
    <w:rsid w:val="00707FE7"/>
    <w:rsid w:val="007123C2"/>
    <w:rsid w:val="007154C9"/>
    <w:rsid w:val="007206F3"/>
    <w:rsid w:val="00723643"/>
    <w:rsid w:val="00733DA1"/>
    <w:rsid w:val="00746BA5"/>
    <w:rsid w:val="007547DA"/>
    <w:rsid w:val="00760225"/>
    <w:rsid w:val="00763DCE"/>
    <w:rsid w:val="0076794E"/>
    <w:rsid w:val="007734C5"/>
    <w:rsid w:val="007751CB"/>
    <w:rsid w:val="007752FE"/>
    <w:rsid w:val="007817EA"/>
    <w:rsid w:val="00785254"/>
    <w:rsid w:val="00793BAA"/>
    <w:rsid w:val="007966F0"/>
    <w:rsid w:val="007A0B26"/>
    <w:rsid w:val="007A3ED0"/>
    <w:rsid w:val="007B6C60"/>
    <w:rsid w:val="007C6A3C"/>
    <w:rsid w:val="007E5702"/>
    <w:rsid w:val="007E5855"/>
    <w:rsid w:val="007E64CB"/>
    <w:rsid w:val="00801239"/>
    <w:rsid w:val="00802E9C"/>
    <w:rsid w:val="00814F18"/>
    <w:rsid w:val="00820930"/>
    <w:rsid w:val="00826D9B"/>
    <w:rsid w:val="00833403"/>
    <w:rsid w:val="00840791"/>
    <w:rsid w:val="00840A67"/>
    <w:rsid w:val="0084638C"/>
    <w:rsid w:val="0085301C"/>
    <w:rsid w:val="00853209"/>
    <w:rsid w:val="008554B9"/>
    <w:rsid w:val="00863325"/>
    <w:rsid w:val="0086643F"/>
    <w:rsid w:val="00870FC2"/>
    <w:rsid w:val="00882BF2"/>
    <w:rsid w:val="00882DF0"/>
    <w:rsid w:val="00890034"/>
    <w:rsid w:val="00890E24"/>
    <w:rsid w:val="008A57DB"/>
    <w:rsid w:val="008B0FC0"/>
    <w:rsid w:val="008B1EED"/>
    <w:rsid w:val="008B6F90"/>
    <w:rsid w:val="008C0275"/>
    <w:rsid w:val="008C0C4A"/>
    <w:rsid w:val="008D2987"/>
    <w:rsid w:val="008D2F3C"/>
    <w:rsid w:val="008D7E9F"/>
    <w:rsid w:val="008F6F64"/>
    <w:rsid w:val="0090406E"/>
    <w:rsid w:val="00904559"/>
    <w:rsid w:val="00904D55"/>
    <w:rsid w:val="00910BFA"/>
    <w:rsid w:val="009151F2"/>
    <w:rsid w:val="00915B6A"/>
    <w:rsid w:val="00927BD9"/>
    <w:rsid w:val="00936BD9"/>
    <w:rsid w:val="00940BEC"/>
    <w:rsid w:val="009452FC"/>
    <w:rsid w:val="009453DA"/>
    <w:rsid w:val="0094663B"/>
    <w:rsid w:val="009525C7"/>
    <w:rsid w:val="00972CEE"/>
    <w:rsid w:val="00976978"/>
    <w:rsid w:val="00976E4E"/>
    <w:rsid w:val="0098640D"/>
    <w:rsid w:val="0099686A"/>
    <w:rsid w:val="009A562A"/>
    <w:rsid w:val="009C04BD"/>
    <w:rsid w:val="009C0950"/>
    <w:rsid w:val="009C1363"/>
    <w:rsid w:val="009D1328"/>
    <w:rsid w:val="009D2AA4"/>
    <w:rsid w:val="009D426E"/>
    <w:rsid w:val="009D79EF"/>
    <w:rsid w:val="009E557A"/>
    <w:rsid w:val="009E7905"/>
    <w:rsid w:val="009F21D9"/>
    <w:rsid w:val="009F329C"/>
    <w:rsid w:val="00A0697C"/>
    <w:rsid w:val="00A103C2"/>
    <w:rsid w:val="00A13B29"/>
    <w:rsid w:val="00A2315A"/>
    <w:rsid w:val="00A44F51"/>
    <w:rsid w:val="00A47B4F"/>
    <w:rsid w:val="00A522B1"/>
    <w:rsid w:val="00A604E3"/>
    <w:rsid w:val="00A624DC"/>
    <w:rsid w:val="00A62A2F"/>
    <w:rsid w:val="00A638E6"/>
    <w:rsid w:val="00A63938"/>
    <w:rsid w:val="00A67DCE"/>
    <w:rsid w:val="00A71ACC"/>
    <w:rsid w:val="00A864CD"/>
    <w:rsid w:val="00A95DF8"/>
    <w:rsid w:val="00A97F48"/>
    <w:rsid w:val="00AB296E"/>
    <w:rsid w:val="00AB2A5A"/>
    <w:rsid w:val="00AC0F85"/>
    <w:rsid w:val="00AD5D7C"/>
    <w:rsid w:val="00AE0344"/>
    <w:rsid w:val="00AE171C"/>
    <w:rsid w:val="00AE55C6"/>
    <w:rsid w:val="00AF1EDD"/>
    <w:rsid w:val="00AF6F2F"/>
    <w:rsid w:val="00AF7130"/>
    <w:rsid w:val="00B16EEE"/>
    <w:rsid w:val="00B17E3E"/>
    <w:rsid w:val="00B237A5"/>
    <w:rsid w:val="00B24E2C"/>
    <w:rsid w:val="00B24EBB"/>
    <w:rsid w:val="00B269AA"/>
    <w:rsid w:val="00B359DB"/>
    <w:rsid w:val="00B37DD9"/>
    <w:rsid w:val="00B5178D"/>
    <w:rsid w:val="00B5699B"/>
    <w:rsid w:val="00B66941"/>
    <w:rsid w:val="00B87815"/>
    <w:rsid w:val="00B90195"/>
    <w:rsid w:val="00B90595"/>
    <w:rsid w:val="00B905FB"/>
    <w:rsid w:val="00B90AAD"/>
    <w:rsid w:val="00BA1875"/>
    <w:rsid w:val="00BA4FDE"/>
    <w:rsid w:val="00BB30A7"/>
    <w:rsid w:val="00BC037B"/>
    <w:rsid w:val="00BC337C"/>
    <w:rsid w:val="00BC559F"/>
    <w:rsid w:val="00BD640A"/>
    <w:rsid w:val="00BE4D87"/>
    <w:rsid w:val="00BF471B"/>
    <w:rsid w:val="00C018E4"/>
    <w:rsid w:val="00C066FA"/>
    <w:rsid w:val="00C07CCF"/>
    <w:rsid w:val="00C1337A"/>
    <w:rsid w:val="00C14381"/>
    <w:rsid w:val="00C14CC6"/>
    <w:rsid w:val="00C17C85"/>
    <w:rsid w:val="00C20FB0"/>
    <w:rsid w:val="00C2440A"/>
    <w:rsid w:val="00C34CC6"/>
    <w:rsid w:val="00C35111"/>
    <w:rsid w:val="00C42645"/>
    <w:rsid w:val="00C45777"/>
    <w:rsid w:val="00C463BC"/>
    <w:rsid w:val="00C66923"/>
    <w:rsid w:val="00C86E57"/>
    <w:rsid w:val="00C932C5"/>
    <w:rsid w:val="00CA750A"/>
    <w:rsid w:val="00CB19AC"/>
    <w:rsid w:val="00CB26F5"/>
    <w:rsid w:val="00CB501E"/>
    <w:rsid w:val="00CE36EA"/>
    <w:rsid w:val="00CE7F7A"/>
    <w:rsid w:val="00CF005F"/>
    <w:rsid w:val="00CF31EE"/>
    <w:rsid w:val="00CF6460"/>
    <w:rsid w:val="00CF7568"/>
    <w:rsid w:val="00D10083"/>
    <w:rsid w:val="00D27633"/>
    <w:rsid w:val="00D42700"/>
    <w:rsid w:val="00D45338"/>
    <w:rsid w:val="00D45EFD"/>
    <w:rsid w:val="00D63308"/>
    <w:rsid w:val="00D642CA"/>
    <w:rsid w:val="00D7501F"/>
    <w:rsid w:val="00D75797"/>
    <w:rsid w:val="00D765E3"/>
    <w:rsid w:val="00D856F1"/>
    <w:rsid w:val="00D85EC1"/>
    <w:rsid w:val="00DA1562"/>
    <w:rsid w:val="00DB2BD4"/>
    <w:rsid w:val="00DB36E8"/>
    <w:rsid w:val="00DB3ED6"/>
    <w:rsid w:val="00DB72CB"/>
    <w:rsid w:val="00DC4505"/>
    <w:rsid w:val="00DD51CB"/>
    <w:rsid w:val="00DF4E39"/>
    <w:rsid w:val="00DF4F6A"/>
    <w:rsid w:val="00DF66ED"/>
    <w:rsid w:val="00E00591"/>
    <w:rsid w:val="00E11CE3"/>
    <w:rsid w:val="00E132A9"/>
    <w:rsid w:val="00E3102C"/>
    <w:rsid w:val="00E31A69"/>
    <w:rsid w:val="00E40C63"/>
    <w:rsid w:val="00E422B5"/>
    <w:rsid w:val="00E431ED"/>
    <w:rsid w:val="00E64FF5"/>
    <w:rsid w:val="00E65025"/>
    <w:rsid w:val="00E669B9"/>
    <w:rsid w:val="00E71A54"/>
    <w:rsid w:val="00E72C41"/>
    <w:rsid w:val="00E961AB"/>
    <w:rsid w:val="00E9735D"/>
    <w:rsid w:val="00EA22FB"/>
    <w:rsid w:val="00EA335F"/>
    <w:rsid w:val="00EA6199"/>
    <w:rsid w:val="00EB4CBB"/>
    <w:rsid w:val="00EB5816"/>
    <w:rsid w:val="00EB5844"/>
    <w:rsid w:val="00EC7076"/>
    <w:rsid w:val="00EE738A"/>
    <w:rsid w:val="00EF623B"/>
    <w:rsid w:val="00F11BEF"/>
    <w:rsid w:val="00F15EAE"/>
    <w:rsid w:val="00F258E7"/>
    <w:rsid w:val="00F34A2F"/>
    <w:rsid w:val="00F34D5F"/>
    <w:rsid w:val="00F35F9A"/>
    <w:rsid w:val="00F5088F"/>
    <w:rsid w:val="00F52442"/>
    <w:rsid w:val="00F56E4E"/>
    <w:rsid w:val="00F6679E"/>
    <w:rsid w:val="00F71322"/>
    <w:rsid w:val="00F74A21"/>
    <w:rsid w:val="00F80053"/>
    <w:rsid w:val="00F8173E"/>
    <w:rsid w:val="00F8326E"/>
    <w:rsid w:val="00F84044"/>
    <w:rsid w:val="00F8587C"/>
    <w:rsid w:val="00F85B40"/>
    <w:rsid w:val="00F95FE2"/>
    <w:rsid w:val="00F97EC4"/>
    <w:rsid w:val="00FA02C7"/>
    <w:rsid w:val="00FA1A28"/>
    <w:rsid w:val="00FA65D5"/>
    <w:rsid w:val="00FB045A"/>
    <w:rsid w:val="00FB6886"/>
    <w:rsid w:val="00FC5B05"/>
    <w:rsid w:val="00FD5A7D"/>
    <w:rsid w:val="00FD6A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0A22283A"/>
  <w15:chartTrackingRefBased/>
  <w15:docId w15:val="{C4242189-ABA6-4B14-ADFD-A97E7E29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 w:type="paragraph" w:styleId="Kopfzeile">
    <w:name w:val="header"/>
    <w:basedOn w:val="Standard"/>
    <w:link w:val="KopfzeileZchn"/>
    <w:uiPriority w:val="99"/>
    <w:unhideWhenUsed/>
    <w:rsid w:val="00CB26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B26F5"/>
  </w:style>
  <w:style w:type="paragraph" w:styleId="Fuzeile">
    <w:name w:val="footer"/>
    <w:basedOn w:val="Standard"/>
    <w:link w:val="FuzeileZchn"/>
    <w:uiPriority w:val="99"/>
    <w:unhideWhenUsed/>
    <w:rsid w:val="00CB26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B26F5"/>
  </w:style>
  <w:style w:type="paragraph" w:styleId="KeinLeerraum">
    <w:name w:val="No Spacing"/>
    <w:uiPriority w:val="1"/>
    <w:qFormat/>
    <w:rsid w:val="00BA4FDE"/>
    <w:pPr>
      <w:spacing w:after="0" w:line="240" w:lineRule="auto"/>
    </w:pPr>
  </w:style>
  <w:style w:type="character" w:styleId="Kommentarzeichen">
    <w:name w:val="annotation reference"/>
    <w:basedOn w:val="Absatz-Standardschriftart"/>
    <w:uiPriority w:val="99"/>
    <w:semiHidden/>
    <w:unhideWhenUsed/>
    <w:rsid w:val="0053784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84A9244-578E-6542-A77F-4B65F3C46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648</Words>
  <Characters>4721</Characters>
  <Application>Microsoft Office Word</Application>
  <DocSecurity>0</DocSecurity>
  <Lines>147</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Merima Alispahic</cp:lastModifiedBy>
  <cp:revision>2</cp:revision>
  <dcterms:created xsi:type="dcterms:W3CDTF">2025-10-22T15:56:00Z</dcterms:created>
  <dcterms:modified xsi:type="dcterms:W3CDTF">2025-10-22T15:56:00Z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2b355e23-1347-4a5a-a4bb-52e67c4392de</vt:lpwstr>
  </property>
</Properties>
</file>