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992"/>
        <w:gridCol w:w="2261"/>
        <w:gridCol w:w="136"/>
        <w:gridCol w:w="147"/>
        <w:gridCol w:w="289"/>
        <w:gridCol w:w="137"/>
        <w:gridCol w:w="283"/>
        <w:gridCol w:w="142"/>
        <w:gridCol w:w="287"/>
        <w:gridCol w:w="2271"/>
      </w:tblGrid>
      <w:tr w:rsidR="002508C2" w:rsidRPr="00152E64" w14:paraId="5DF08F91" w14:textId="77777777" w:rsidTr="00911208">
        <w:trPr>
          <w:trHeight w:val="227"/>
        </w:trPr>
        <w:tc>
          <w:tcPr>
            <w:tcW w:w="9072" w:type="dxa"/>
            <w:gridSpan w:val="11"/>
          </w:tcPr>
          <w:p w14:paraId="11DD220E" w14:textId="6DE9728D" w:rsidR="002508C2" w:rsidRPr="00152E64" w:rsidRDefault="00B14043" w:rsidP="002428CC">
            <w:pPr>
              <w:jc w:val="center"/>
              <w:rPr>
                <w:rFonts w:ascii="Georgia" w:hAnsi="Georgia"/>
              </w:rPr>
            </w:pPr>
            <w:r w:rsidRPr="00152E64">
              <w:rPr>
                <w:rFonts w:ascii="Georgia" w:hAnsi="Georgia"/>
                <w:b/>
                <w:smallCaps/>
                <w:sz w:val="48"/>
                <w:szCs w:val="32"/>
              </w:rPr>
              <w:t xml:space="preserve">Finn Conner </w:t>
            </w:r>
            <w:proofErr w:type="spellStart"/>
            <w:r w:rsidRPr="00152E64">
              <w:rPr>
                <w:rFonts w:ascii="Georgia" w:hAnsi="Georgia"/>
                <w:b/>
                <w:smallCaps/>
                <w:sz w:val="48"/>
                <w:szCs w:val="32"/>
              </w:rPr>
              <w:t>Freywald</w:t>
            </w:r>
            <w:proofErr w:type="spellEnd"/>
            <w:r w:rsidR="008050E4" w:rsidRPr="00152E64">
              <w:rPr>
                <w:rFonts w:ascii="Georgia" w:hAnsi="Georgia"/>
                <w:sz w:val="44"/>
                <w:szCs w:val="64"/>
              </w:rPr>
              <w:br/>
            </w:r>
            <w:r w:rsidR="00294C0D">
              <w:rPr>
                <w:rFonts w:ascii="Georgia" w:hAnsi="Georgia"/>
                <w:sz w:val="20"/>
              </w:rPr>
              <w:t>Berger Straße 118</w:t>
            </w:r>
            <w:r w:rsidR="00853438" w:rsidRPr="00152E64">
              <w:rPr>
                <w:rFonts w:ascii="Georgia" w:hAnsi="Georgia"/>
                <w:sz w:val="20"/>
              </w:rPr>
              <w:t xml:space="preserve">, </w:t>
            </w:r>
            <w:r w:rsidR="0091331D" w:rsidRPr="00152E64">
              <w:rPr>
                <w:rFonts w:ascii="Georgia" w:hAnsi="Georgia"/>
                <w:sz w:val="20"/>
              </w:rPr>
              <w:t>6</w:t>
            </w:r>
            <w:r w:rsidR="00294C0D">
              <w:rPr>
                <w:rFonts w:ascii="Georgia" w:hAnsi="Georgia"/>
                <w:sz w:val="20"/>
              </w:rPr>
              <w:t>0316 Frankfurt am Main</w:t>
            </w:r>
            <w:r w:rsidRPr="00152E64">
              <w:rPr>
                <w:rFonts w:ascii="Georgia" w:hAnsi="Georgia"/>
                <w:sz w:val="20"/>
              </w:rPr>
              <w:t xml:space="preserve"> </w:t>
            </w:r>
          </w:p>
          <w:p w14:paraId="722A5AF6" w14:textId="79B14ABD" w:rsidR="008050E4" w:rsidRPr="00152E64" w:rsidRDefault="002B2091" w:rsidP="002428CC">
            <w:pPr>
              <w:jc w:val="center"/>
              <w:rPr>
                <w:rFonts w:ascii="Georgia" w:hAnsi="Georgia"/>
                <w:lang w:val="de-AT"/>
              </w:rPr>
            </w:pPr>
            <w:r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76</w:t>
            </w:r>
            <w:r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56829129</w:t>
            </w:r>
            <w:r w:rsidR="00AB016A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freywald.finn@gmail.com</w:t>
            </w:r>
            <w:r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04</w:t>
            </w:r>
            <w:r w:rsidR="00BA215A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5</w:t>
            </w:r>
            <w:r w:rsidR="00BA215A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2002</w:t>
            </w:r>
            <w:r w:rsidR="00853438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B14043" w:rsidRPr="00152E64">
              <w:rPr>
                <w:rFonts w:ascii="Georgia" w:hAnsi="Georgia" w:cs="Georgia"/>
                <w:color w:val="000000"/>
                <w:sz w:val="20"/>
                <w:lang w:val="de-AT"/>
              </w:rPr>
              <w:t>Hanau</w:t>
            </w:r>
          </w:p>
        </w:tc>
      </w:tr>
      <w:tr w:rsidR="002508C2" w:rsidRPr="00152E64" w14:paraId="0FCADE56" w14:textId="77777777" w:rsidTr="00911208">
        <w:trPr>
          <w:trHeight w:val="510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152E64" w:rsidRDefault="006E2C9C" w:rsidP="009B1633">
            <w:pPr>
              <w:jc w:val="center"/>
              <w:rPr>
                <w:rFonts w:ascii="Georgia" w:hAnsi="Georgia"/>
                <w:sz w:val="28"/>
              </w:rPr>
            </w:pPr>
            <w:r w:rsidRPr="00152E64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152E64" w14:paraId="7D1DEBF7" w14:textId="77777777" w:rsidTr="00911208">
        <w:trPr>
          <w:trHeight w:val="340"/>
        </w:trPr>
        <w:tc>
          <w:tcPr>
            <w:tcW w:w="6801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363F4763" w:rsidR="00D1492F" w:rsidRPr="00152E64" w:rsidRDefault="004221EB" w:rsidP="009B163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</w:t>
            </w:r>
            <w:r w:rsidR="00B17D95" w:rsidRPr="00152E64">
              <w:rPr>
                <w:rFonts w:ascii="Georgia" w:hAnsi="Georgia"/>
                <w:b/>
                <w:smallCaps/>
                <w:sz w:val="23"/>
                <w:szCs w:val="23"/>
              </w:rPr>
              <w:t>oethe-Universität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Frankfurt am Main</w:t>
            </w:r>
          </w:p>
        </w:tc>
        <w:tc>
          <w:tcPr>
            <w:tcW w:w="2271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152E64" w:rsidRDefault="00B17D95" w:rsidP="0091120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52E64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152E64" w14:paraId="61E5D482" w14:textId="77777777" w:rsidTr="00911208">
        <w:tc>
          <w:tcPr>
            <w:tcW w:w="5516" w:type="dxa"/>
            <w:gridSpan w:val="4"/>
            <w:vAlign w:val="bottom"/>
          </w:tcPr>
          <w:p w14:paraId="11CB9A0F" w14:textId="02E403BB" w:rsidR="00D1492F" w:rsidRPr="00152E64" w:rsidRDefault="00D1492F" w:rsidP="009B1633">
            <w:pPr>
              <w:rPr>
                <w:rFonts w:ascii="Georgia" w:hAnsi="Georgia"/>
                <w:sz w:val="18"/>
              </w:rPr>
            </w:pPr>
            <w:r w:rsidRPr="00152E64">
              <w:rPr>
                <w:rFonts w:ascii="Georgia" w:hAnsi="Georgia"/>
                <w:sz w:val="18"/>
              </w:rPr>
              <w:t xml:space="preserve">B.Sc. in </w:t>
            </w:r>
            <w:r w:rsidR="00B17D95" w:rsidRPr="00152E64">
              <w:rPr>
                <w:rFonts w:ascii="Georgia" w:hAnsi="Georgia"/>
                <w:sz w:val="18"/>
              </w:rPr>
              <w:t>Wirtschaftswissenschaften</w:t>
            </w:r>
          </w:p>
        </w:tc>
        <w:tc>
          <w:tcPr>
            <w:tcW w:w="3556" w:type="dxa"/>
            <w:gridSpan w:val="7"/>
            <w:vAlign w:val="bottom"/>
          </w:tcPr>
          <w:p w14:paraId="419A9228" w14:textId="308A612E" w:rsidR="00D1492F" w:rsidRPr="00A96D9F" w:rsidRDefault="00B14043" w:rsidP="009B1633">
            <w:pPr>
              <w:jc w:val="right"/>
              <w:rPr>
                <w:rFonts w:ascii="Georgia" w:hAnsi="Georgia" w:cstheme="majorHAnsi"/>
                <w:sz w:val="18"/>
              </w:rPr>
            </w:pPr>
            <w:r w:rsidRPr="00A96D9F">
              <w:rPr>
                <w:rFonts w:ascii="Georgia" w:hAnsi="Georgia" w:cstheme="majorHAnsi"/>
                <w:sz w:val="18"/>
              </w:rPr>
              <w:t>10</w:t>
            </w:r>
            <w:r w:rsidR="00D1492F" w:rsidRPr="00A96D9F">
              <w:rPr>
                <w:rFonts w:ascii="Georgia" w:hAnsi="Georgia" w:cstheme="majorHAnsi"/>
                <w:sz w:val="18"/>
              </w:rPr>
              <w:t>/20</w:t>
            </w:r>
            <w:r w:rsidRPr="00A96D9F">
              <w:rPr>
                <w:rFonts w:ascii="Georgia" w:hAnsi="Georgia" w:cstheme="majorHAnsi"/>
                <w:sz w:val="18"/>
              </w:rPr>
              <w:t>23</w:t>
            </w:r>
            <w:r w:rsidR="00A76326" w:rsidRPr="00152E64">
              <w:rPr>
                <w:rFonts w:ascii="Georgia" w:hAnsi="Georgia"/>
                <w:sz w:val="18"/>
              </w:rPr>
              <w:t xml:space="preserve"> – </w:t>
            </w:r>
            <w:r w:rsidR="00A96D9F" w:rsidRPr="00A96D9F">
              <w:rPr>
                <w:rFonts w:ascii="Georgia" w:hAnsi="Georgia" w:cstheme="majorHAnsi"/>
                <w:sz w:val="18"/>
              </w:rPr>
              <w:t>heute</w:t>
            </w:r>
            <w:r w:rsidR="00D1492F" w:rsidRPr="00A96D9F">
              <w:rPr>
                <w:rFonts w:ascii="Georgia" w:hAnsi="Georgia" w:cstheme="majorHAnsi"/>
                <w:sz w:val="18"/>
              </w:rPr>
              <w:t xml:space="preserve"> </w:t>
            </w:r>
          </w:p>
        </w:tc>
      </w:tr>
      <w:tr w:rsidR="00EE3E16" w:rsidRPr="00152E64" w14:paraId="2B859DF2" w14:textId="77777777" w:rsidTr="00911208">
        <w:trPr>
          <w:trHeight w:val="20"/>
        </w:trPr>
        <w:tc>
          <w:tcPr>
            <w:tcW w:w="9072" w:type="dxa"/>
            <w:gridSpan w:val="11"/>
            <w:vAlign w:val="bottom"/>
          </w:tcPr>
          <w:p w14:paraId="43AEFF51" w14:textId="32758AAC" w:rsidR="00EE3E16" w:rsidRPr="00EE3E16" w:rsidRDefault="00EE3E16" w:rsidP="00EE3E1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Geplante spätere Vertiefung: Finance &amp; Accounting</w:t>
            </w:r>
          </w:p>
        </w:tc>
      </w:tr>
      <w:tr w:rsidR="00D5280E" w:rsidRPr="00152E64" w14:paraId="013361E1" w14:textId="77777777" w:rsidTr="00911208">
        <w:trPr>
          <w:trHeight w:val="340"/>
        </w:trPr>
        <w:tc>
          <w:tcPr>
            <w:tcW w:w="6801" w:type="dxa"/>
            <w:gridSpan w:val="10"/>
            <w:vAlign w:val="bottom"/>
          </w:tcPr>
          <w:p w14:paraId="197620E3" w14:textId="066263EC" w:rsidR="00D1492F" w:rsidRPr="00152E64" w:rsidRDefault="00B14043" w:rsidP="009B1633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152E64">
              <w:rPr>
                <w:rFonts w:ascii="Georgia" w:hAnsi="Georgia"/>
                <w:b/>
                <w:smallCaps/>
                <w:sz w:val="23"/>
                <w:szCs w:val="23"/>
              </w:rPr>
              <w:t>Bethmannschule</w:t>
            </w:r>
            <w:proofErr w:type="spellEnd"/>
            <w:r w:rsidR="00D54A18" w:rsidRPr="00152E64">
              <w:rPr>
                <w:rFonts w:ascii="Georgia" w:hAnsi="Georgia"/>
                <w:b/>
                <w:smallCaps/>
                <w:sz w:val="23"/>
                <w:szCs w:val="23"/>
              </w:rPr>
              <w:t xml:space="preserve"> Frankfurt am Main</w:t>
            </w:r>
          </w:p>
        </w:tc>
        <w:tc>
          <w:tcPr>
            <w:tcW w:w="2271" w:type="dxa"/>
            <w:vAlign w:val="bottom"/>
          </w:tcPr>
          <w:p w14:paraId="63D86F51" w14:textId="566AE227" w:rsidR="00D1492F" w:rsidRPr="00152E64" w:rsidRDefault="00B14043" w:rsidP="009B1633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152E64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5280E" w:rsidRPr="00152E64" w14:paraId="62632213" w14:textId="77777777" w:rsidTr="00911208">
        <w:tc>
          <w:tcPr>
            <w:tcW w:w="5380" w:type="dxa"/>
            <w:gridSpan w:val="3"/>
            <w:vAlign w:val="bottom"/>
          </w:tcPr>
          <w:p w14:paraId="5F71027E" w14:textId="0B5D7494" w:rsidR="00D1492F" w:rsidRPr="00152E64" w:rsidRDefault="0091331D" w:rsidP="009B1633">
            <w:pPr>
              <w:rPr>
                <w:rFonts w:ascii="Georgia" w:hAnsi="Georgia"/>
                <w:sz w:val="18"/>
                <w:lang w:val="de-AT"/>
              </w:rPr>
            </w:pPr>
            <w:r w:rsidRPr="00152E64">
              <w:rPr>
                <w:rFonts w:ascii="Georgia" w:hAnsi="Georgia"/>
                <w:sz w:val="18"/>
                <w:lang w:val="de-AT"/>
              </w:rPr>
              <w:t>Aus</w:t>
            </w:r>
            <w:r w:rsidR="00B14043" w:rsidRPr="00152E64">
              <w:rPr>
                <w:rFonts w:ascii="Georgia" w:hAnsi="Georgia"/>
                <w:sz w:val="18"/>
                <w:lang w:val="de-AT"/>
              </w:rPr>
              <w:t>bildung zum Bankkaufmann (IHK)</w:t>
            </w:r>
          </w:p>
        </w:tc>
        <w:tc>
          <w:tcPr>
            <w:tcW w:w="3692" w:type="dxa"/>
            <w:gridSpan w:val="8"/>
            <w:vAlign w:val="bottom"/>
          </w:tcPr>
          <w:p w14:paraId="51FC9814" w14:textId="00C89CE2" w:rsidR="00D1492F" w:rsidRPr="00152E64" w:rsidRDefault="00B14043" w:rsidP="009B163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52E64">
              <w:rPr>
                <w:rFonts w:ascii="Georgia" w:hAnsi="Georgia"/>
                <w:sz w:val="18"/>
              </w:rPr>
              <w:t>08</w:t>
            </w:r>
            <w:r w:rsidR="00426D7E" w:rsidRPr="00152E64">
              <w:rPr>
                <w:rFonts w:ascii="Georgia" w:hAnsi="Georgia"/>
                <w:sz w:val="18"/>
              </w:rPr>
              <w:t>/20</w:t>
            </w:r>
            <w:r w:rsidRPr="00152E64">
              <w:rPr>
                <w:rFonts w:ascii="Georgia" w:hAnsi="Georgia"/>
                <w:sz w:val="18"/>
              </w:rPr>
              <w:t>21</w:t>
            </w:r>
            <w:r w:rsidR="00426D7E" w:rsidRPr="00152E64">
              <w:rPr>
                <w:rFonts w:ascii="Georgia" w:hAnsi="Georgia"/>
                <w:sz w:val="18"/>
              </w:rPr>
              <w:t xml:space="preserve"> – </w:t>
            </w:r>
            <w:r w:rsidRPr="00152E64">
              <w:rPr>
                <w:rFonts w:ascii="Georgia" w:hAnsi="Georgia"/>
                <w:sz w:val="18"/>
              </w:rPr>
              <w:t>07</w:t>
            </w:r>
            <w:r w:rsidR="00426D7E" w:rsidRPr="00152E64">
              <w:rPr>
                <w:rFonts w:ascii="Georgia" w:hAnsi="Georgia"/>
                <w:sz w:val="18"/>
              </w:rPr>
              <w:t>/20</w:t>
            </w:r>
            <w:r w:rsidRPr="00152E64">
              <w:rPr>
                <w:rFonts w:ascii="Georgia" w:hAnsi="Georgia"/>
                <w:sz w:val="18"/>
              </w:rPr>
              <w:t>23</w:t>
            </w:r>
          </w:p>
        </w:tc>
      </w:tr>
      <w:tr w:rsidR="00D5280E" w:rsidRPr="00152E64" w14:paraId="4D68BFE7" w14:textId="77777777" w:rsidTr="00911208">
        <w:trPr>
          <w:trHeight w:val="20"/>
        </w:trPr>
        <w:tc>
          <w:tcPr>
            <w:tcW w:w="9072" w:type="dxa"/>
            <w:gridSpan w:val="11"/>
            <w:vAlign w:val="bottom"/>
          </w:tcPr>
          <w:p w14:paraId="5A1AD320" w14:textId="762A9B1C" w:rsidR="00426D7E" w:rsidRPr="00152E64" w:rsidRDefault="0082595F" w:rsidP="009B163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bookmarkStart w:id="0" w:name="_Hlk149410764"/>
            <w:r>
              <w:rPr>
                <w:rFonts w:ascii="Georgia" w:hAnsi="Georgia"/>
                <w:i/>
                <w:iCs/>
                <w:sz w:val="18"/>
              </w:rPr>
              <w:t>Unterricht</w:t>
            </w:r>
            <w:r w:rsidR="00692BB0" w:rsidRPr="00152E64">
              <w:rPr>
                <w:rFonts w:ascii="Georgia" w:hAnsi="Georgia"/>
                <w:i/>
                <w:iCs/>
                <w:sz w:val="18"/>
              </w:rPr>
              <w:t xml:space="preserve"> im Blockmodell</w:t>
            </w:r>
            <w:r w:rsidR="00B14043" w:rsidRPr="00152E64">
              <w:rPr>
                <w:rFonts w:ascii="Georgia" w:hAnsi="Georgia"/>
                <w:i/>
                <w:iCs/>
                <w:sz w:val="18"/>
              </w:rPr>
              <w:t xml:space="preserve"> während der Ausbildung zum Bankkaufmann</w:t>
            </w:r>
          </w:p>
          <w:p w14:paraId="54BF63E9" w14:textId="18F32C91" w:rsidR="0091331D" w:rsidRPr="00152E64" w:rsidRDefault="004221EB" w:rsidP="009B163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Teilnahme an </w:t>
            </w:r>
            <w:r w:rsidR="00EE14D3" w:rsidRPr="00152E64">
              <w:rPr>
                <w:rFonts w:ascii="Georgia" w:hAnsi="Georgia"/>
                <w:i/>
                <w:iCs/>
                <w:sz w:val="18"/>
              </w:rPr>
              <w:t xml:space="preserve">Unterricht in </w:t>
            </w:r>
            <w:r w:rsidR="00B14043" w:rsidRPr="00152E64">
              <w:rPr>
                <w:rFonts w:ascii="Georgia" w:hAnsi="Georgia"/>
                <w:i/>
                <w:iCs/>
                <w:sz w:val="18"/>
              </w:rPr>
              <w:t>Lernfelder</w:t>
            </w:r>
            <w:r w:rsidR="00EE14D3" w:rsidRPr="00152E64">
              <w:rPr>
                <w:rFonts w:ascii="Georgia" w:hAnsi="Georgia"/>
                <w:i/>
                <w:iCs/>
                <w:sz w:val="18"/>
              </w:rPr>
              <w:t>n</w:t>
            </w:r>
            <w:r w:rsidR="00B14043" w:rsidRPr="00152E64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EE14D3" w:rsidRPr="00152E64">
              <w:rPr>
                <w:rFonts w:ascii="Georgia" w:hAnsi="Georgia"/>
                <w:i/>
                <w:iCs/>
                <w:sz w:val="18"/>
              </w:rPr>
              <w:t>über</w:t>
            </w:r>
            <w:r w:rsidR="00B14043" w:rsidRPr="00152E64">
              <w:rPr>
                <w:rFonts w:ascii="Georgia" w:hAnsi="Georgia"/>
                <w:i/>
                <w:iCs/>
                <w:sz w:val="18"/>
              </w:rPr>
              <w:t xml:space="preserve"> u. a. </w:t>
            </w:r>
            <w:r w:rsidR="00EE14D3" w:rsidRPr="00152E64">
              <w:rPr>
                <w:rFonts w:ascii="Georgia" w:hAnsi="Georgia"/>
                <w:i/>
                <w:iCs/>
                <w:sz w:val="18"/>
              </w:rPr>
              <w:t xml:space="preserve">Kontoführung, Rechnungswesen, </w:t>
            </w:r>
            <w:r w:rsidR="00B14043" w:rsidRPr="00152E64">
              <w:rPr>
                <w:rFonts w:ascii="Georgia" w:hAnsi="Georgia"/>
                <w:i/>
                <w:iCs/>
                <w:sz w:val="18"/>
              </w:rPr>
              <w:t>Kredit</w:t>
            </w:r>
            <w:r w:rsidR="003150B3">
              <w:rPr>
                <w:rFonts w:ascii="Georgia" w:hAnsi="Georgia"/>
                <w:i/>
                <w:iCs/>
                <w:sz w:val="18"/>
              </w:rPr>
              <w:t>geschäft</w:t>
            </w:r>
            <w:r w:rsidR="00B14043" w:rsidRPr="00152E64">
              <w:rPr>
                <w:rFonts w:ascii="Georgia" w:hAnsi="Georgia"/>
                <w:i/>
                <w:iCs/>
                <w:sz w:val="18"/>
              </w:rPr>
              <w:t>, Baufinanzierung, Firmenfinanzierung</w:t>
            </w:r>
            <w:r w:rsidR="00D54A18" w:rsidRPr="00152E64">
              <w:rPr>
                <w:rFonts w:ascii="Georgia" w:hAnsi="Georgia"/>
                <w:i/>
                <w:iCs/>
                <w:sz w:val="18"/>
              </w:rPr>
              <w:t>, Aktien und Anleihen, Derivate</w:t>
            </w:r>
            <w:r w:rsidR="00EE14D3" w:rsidRPr="00152E64">
              <w:rPr>
                <w:rFonts w:ascii="Georgia" w:hAnsi="Georgia"/>
                <w:i/>
                <w:iCs/>
                <w:sz w:val="18"/>
              </w:rPr>
              <w:t>, Grundlagen</w:t>
            </w:r>
            <w:r w:rsidR="003150B3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EE14D3" w:rsidRPr="00152E64">
              <w:rPr>
                <w:rFonts w:ascii="Georgia" w:hAnsi="Georgia"/>
                <w:i/>
                <w:iCs/>
                <w:sz w:val="18"/>
              </w:rPr>
              <w:t>VWL</w:t>
            </w:r>
            <w:r w:rsidR="003150B3">
              <w:rPr>
                <w:rFonts w:ascii="Georgia" w:hAnsi="Georgia"/>
                <w:i/>
                <w:iCs/>
                <w:sz w:val="18"/>
              </w:rPr>
              <w:t xml:space="preserve"> und BWL</w:t>
            </w:r>
          </w:p>
        </w:tc>
      </w:tr>
      <w:bookmarkEnd w:id="0"/>
      <w:tr w:rsidR="00D5280E" w:rsidRPr="00152E64" w14:paraId="12FD139A" w14:textId="77777777" w:rsidTr="00911208">
        <w:trPr>
          <w:trHeight w:val="340"/>
        </w:trPr>
        <w:tc>
          <w:tcPr>
            <w:tcW w:w="6372" w:type="dxa"/>
            <w:gridSpan w:val="8"/>
            <w:vAlign w:val="bottom"/>
          </w:tcPr>
          <w:p w14:paraId="72847BB3" w14:textId="13AC9EE8" w:rsidR="006546FD" w:rsidRPr="00152E64" w:rsidRDefault="00D54A18" w:rsidP="009B1633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152E64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European College of Business and Management</w:t>
            </w:r>
            <w:r w:rsidR="00D5280E" w:rsidRPr="00152E64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700" w:type="dxa"/>
            <w:gridSpan w:val="3"/>
            <w:vAlign w:val="bottom"/>
          </w:tcPr>
          <w:p w14:paraId="67B48271" w14:textId="61B09F86" w:rsidR="006546FD" w:rsidRPr="00152E64" w:rsidRDefault="00D54A18" w:rsidP="009B163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152E64">
              <w:rPr>
                <w:rFonts w:ascii="Georgia" w:hAnsi="Georgia"/>
                <w:i/>
                <w:smallCaps/>
                <w:sz w:val="23"/>
                <w:szCs w:val="23"/>
              </w:rPr>
              <w:t>Dublin</w:t>
            </w:r>
            <w:r w:rsidR="005E57F6" w:rsidRPr="00152E6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Pr="00152E64">
              <w:rPr>
                <w:rFonts w:ascii="Georgia" w:hAnsi="Georgia"/>
                <w:i/>
                <w:smallCaps/>
                <w:sz w:val="23"/>
                <w:szCs w:val="23"/>
              </w:rPr>
              <w:t>Irland</w:t>
            </w:r>
          </w:p>
        </w:tc>
      </w:tr>
      <w:tr w:rsidR="00D5280E" w:rsidRPr="00152E64" w14:paraId="2BC35A38" w14:textId="77777777" w:rsidTr="00911208">
        <w:trPr>
          <w:trHeight w:val="210"/>
        </w:trPr>
        <w:tc>
          <w:tcPr>
            <w:tcW w:w="5663" w:type="dxa"/>
            <w:gridSpan w:val="5"/>
            <w:vAlign w:val="bottom"/>
          </w:tcPr>
          <w:p w14:paraId="2B55BC21" w14:textId="43A7566A" w:rsidR="006546FD" w:rsidRPr="00152E64" w:rsidRDefault="00D54A18" w:rsidP="009B1633">
            <w:pPr>
              <w:rPr>
                <w:rFonts w:ascii="Georgia" w:hAnsi="Georgia"/>
                <w:sz w:val="18"/>
                <w:lang w:val="de-AT"/>
              </w:rPr>
            </w:pPr>
            <w:r w:rsidRPr="00152E64">
              <w:rPr>
                <w:rFonts w:ascii="Georgia" w:hAnsi="Georgia"/>
                <w:sz w:val="18"/>
                <w:lang w:val="de-AT"/>
              </w:rPr>
              <w:t xml:space="preserve">Kaufmann International </w:t>
            </w:r>
            <w:proofErr w:type="spellStart"/>
            <w:r w:rsidRPr="00152E64">
              <w:rPr>
                <w:rFonts w:ascii="Georgia" w:hAnsi="Georgia"/>
                <w:sz w:val="18"/>
                <w:lang w:val="de-AT"/>
              </w:rPr>
              <w:t>Certificate</w:t>
            </w:r>
            <w:proofErr w:type="spellEnd"/>
          </w:p>
        </w:tc>
        <w:tc>
          <w:tcPr>
            <w:tcW w:w="3409" w:type="dxa"/>
            <w:gridSpan w:val="6"/>
            <w:vAlign w:val="bottom"/>
          </w:tcPr>
          <w:p w14:paraId="61A9021F" w14:textId="474E8478" w:rsidR="006546FD" w:rsidRPr="00152E64" w:rsidRDefault="006546FD" w:rsidP="009B163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152E64">
              <w:rPr>
                <w:rFonts w:ascii="Georgia" w:hAnsi="Georgia"/>
                <w:sz w:val="18"/>
              </w:rPr>
              <w:t>0</w:t>
            </w:r>
            <w:r w:rsidR="00D54A18" w:rsidRPr="00152E64">
              <w:rPr>
                <w:rFonts w:ascii="Georgia" w:hAnsi="Georgia"/>
                <w:sz w:val="18"/>
              </w:rPr>
              <w:t>1</w:t>
            </w:r>
            <w:r w:rsidRPr="00152E64">
              <w:rPr>
                <w:rFonts w:ascii="Georgia" w:hAnsi="Georgia"/>
                <w:sz w:val="18"/>
              </w:rPr>
              <w:t>/20</w:t>
            </w:r>
            <w:r w:rsidR="00D54A18" w:rsidRPr="00152E64">
              <w:rPr>
                <w:rFonts w:ascii="Georgia" w:hAnsi="Georgia"/>
                <w:sz w:val="18"/>
              </w:rPr>
              <w:t>23</w:t>
            </w:r>
            <w:r w:rsidRPr="00152E64">
              <w:rPr>
                <w:rFonts w:ascii="Georgia" w:hAnsi="Georgia"/>
                <w:sz w:val="18"/>
              </w:rPr>
              <w:t xml:space="preserve"> – 0</w:t>
            </w:r>
            <w:r w:rsidR="00D54A18" w:rsidRPr="00152E64">
              <w:rPr>
                <w:rFonts w:ascii="Georgia" w:hAnsi="Georgia"/>
                <w:sz w:val="18"/>
              </w:rPr>
              <w:t>2</w:t>
            </w:r>
            <w:r w:rsidRPr="00152E64">
              <w:rPr>
                <w:rFonts w:ascii="Georgia" w:hAnsi="Georgia"/>
                <w:sz w:val="18"/>
              </w:rPr>
              <w:t>/20</w:t>
            </w:r>
            <w:r w:rsidR="00D54A18" w:rsidRPr="00152E64">
              <w:rPr>
                <w:rFonts w:ascii="Georgia" w:hAnsi="Georgia"/>
                <w:sz w:val="18"/>
              </w:rPr>
              <w:t>23</w:t>
            </w:r>
          </w:p>
        </w:tc>
      </w:tr>
      <w:tr w:rsidR="00014F44" w:rsidRPr="00152E64" w14:paraId="1D48A9B0" w14:textId="77777777" w:rsidTr="00911208">
        <w:trPr>
          <w:trHeight w:val="20"/>
        </w:trPr>
        <w:tc>
          <w:tcPr>
            <w:tcW w:w="9072" w:type="dxa"/>
            <w:gridSpan w:val="11"/>
            <w:vAlign w:val="bottom"/>
          </w:tcPr>
          <w:p w14:paraId="2126C32B" w14:textId="175E6DAC" w:rsidR="00014F44" w:rsidRPr="00152E64" w:rsidRDefault="00014F44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 xml:space="preserve">Teilnahme am dreiwöchigen Erasmus+ Austauschprogramm der </w:t>
            </w:r>
            <w:proofErr w:type="spellStart"/>
            <w:r w:rsidRPr="00152E64">
              <w:rPr>
                <w:sz w:val="18"/>
                <w:lang w:val="de-AT"/>
              </w:rPr>
              <w:t>Bethmannschule</w:t>
            </w:r>
            <w:proofErr w:type="spellEnd"/>
            <w:r w:rsidRPr="00152E64">
              <w:rPr>
                <w:sz w:val="18"/>
                <w:lang w:val="de-AT"/>
              </w:rPr>
              <w:t xml:space="preserve"> in Dublin</w:t>
            </w:r>
          </w:p>
          <w:p w14:paraId="113133DF" w14:textId="458BA694" w:rsidR="00014F44" w:rsidRPr="00152E64" w:rsidRDefault="004221EB" w:rsidP="009B163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Teilnahme an </w:t>
            </w:r>
            <w:r w:rsidR="00014F44" w:rsidRPr="00152E64">
              <w:rPr>
                <w:sz w:val="18"/>
                <w:lang w:val="de-AT"/>
              </w:rPr>
              <w:t>Unterricht in u.a. Internationalem Bankgeschäft, Irland als Wirtschaftsstandort, Business English</w:t>
            </w:r>
          </w:p>
          <w:p w14:paraId="5FAA248A" w14:textId="53FE09C4" w:rsidR="00014F44" w:rsidRPr="00152E64" w:rsidRDefault="00014F44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Erstell</w:t>
            </w:r>
            <w:r w:rsidR="00692BB0" w:rsidRPr="00152E64">
              <w:rPr>
                <w:sz w:val="18"/>
                <w:lang w:val="de-AT"/>
              </w:rPr>
              <w:t>ung</w:t>
            </w:r>
            <w:r w:rsidRPr="00152E64">
              <w:rPr>
                <w:sz w:val="18"/>
                <w:lang w:val="de-AT"/>
              </w:rPr>
              <w:t xml:space="preserve"> einer Projektarbeit zum Thema „</w:t>
            </w:r>
            <w:r w:rsidR="00692BB0" w:rsidRPr="00152E64">
              <w:rPr>
                <w:sz w:val="18"/>
                <w:lang w:val="de-AT"/>
              </w:rPr>
              <w:t xml:space="preserve">Development </w:t>
            </w:r>
            <w:proofErr w:type="spellStart"/>
            <w:r w:rsidR="00692BB0" w:rsidRPr="00152E64">
              <w:rPr>
                <w:sz w:val="18"/>
                <w:lang w:val="de-AT"/>
              </w:rPr>
              <w:t>of</w:t>
            </w:r>
            <w:proofErr w:type="spellEnd"/>
            <w:r w:rsidR="00692BB0" w:rsidRPr="00152E64">
              <w:rPr>
                <w:sz w:val="18"/>
                <w:lang w:val="de-AT"/>
              </w:rPr>
              <w:t xml:space="preserve"> </w:t>
            </w:r>
            <w:proofErr w:type="spellStart"/>
            <w:r w:rsidR="00692BB0" w:rsidRPr="00152E64">
              <w:rPr>
                <w:sz w:val="18"/>
                <w:lang w:val="de-AT"/>
              </w:rPr>
              <w:t>the</w:t>
            </w:r>
            <w:proofErr w:type="spellEnd"/>
            <w:r w:rsidR="00692BB0" w:rsidRPr="00152E64">
              <w:rPr>
                <w:sz w:val="18"/>
                <w:lang w:val="de-AT"/>
              </w:rPr>
              <w:t xml:space="preserve"> </w:t>
            </w:r>
            <w:proofErr w:type="spellStart"/>
            <w:r w:rsidR="00692BB0" w:rsidRPr="00152E64">
              <w:rPr>
                <w:sz w:val="18"/>
                <w:lang w:val="de-AT"/>
              </w:rPr>
              <w:t>real</w:t>
            </w:r>
            <w:proofErr w:type="spellEnd"/>
            <w:r w:rsidR="00692BB0" w:rsidRPr="00152E64">
              <w:rPr>
                <w:sz w:val="18"/>
                <w:lang w:val="de-AT"/>
              </w:rPr>
              <w:t xml:space="preserve"> </w:t>
            </w:r>
            <w:proofErr w:type="spellStart"/>
            <w:r w:rsidR="00692BB0" w:rsidRPr="00152E64">
              <w:rPr>
                <w:sz w:val="18"/>
                <w:lang w:val="de-AT"/>
              </w:rPr>
              <w:t>estate</w:t>
            </w:r>
            <w:proofErr w:type="spellEnd"/>
            <w:r w:rsidR="00692BB0" w:rsidRPr="00152E64">
              <w:rPr>
                <w:sz w:val="18"/>
                <w:lang w:val="de-AT"/>
              </w:rPr>
              <w:t xml:space="preserve"> </w:t>
            </w:r>
            <w:proofErr w:type="spellStart"/>
            <w:r w:rsidR="00692BB0" w:rsidRPr="00152E64">
              <w:rPr>
                <w:sz w:val="18"/>
                <w:lang w:val="de-AT"/>
              </w:rPr>
              <w:t>market</w:t>
            </w:r>
            <w:proofErr w:type="spellEnd"/>
            <w:r w:rsidRPr="00152E64">
              <w:rPr>
                <w:sz w:val="18"/>
                <w:lang w:val="de-AT"/>
              </w:rPr>
              <w:t xml:space="preserve"> in </w:t>
            </w:r>
            <w:proofErr w:type="spellStart"/>
            <w:r w:rsidRPr="00152E64">
              <w:rPr>
                <w:sz w:val="18"/>
                <w:lang w:val="de-AT"/>
              </w:rPr>
              <w:t>Ireland</w:t>
            </w:r>
            <w:proofErr w:type="spellEnd"/>
            <w:r w:rsidRPr="00152E64">
              <w:rPr>
                <w:sz w:val="18"/>
                <w:lang w:val="de-AT"/>
              </w:rPr>
              <w:t>“</w:t>
            </w:r>
          </w:p>
        </w:tc>
      </w:tr>
      <w:tr w:rsidR="00D5280E" w:rsidRPr="00152E64" w14:paraId="1C51E2FF" w14:textId="77777777" w:rsidTr="00911208">
        <w:trPr>
          <w:trHeight w:val="340"/>
        </w:trPr>
        <w:tc>
          <w:tcPr>
            <w:tcW w:w="5663" w:type="dxa"/>
            <w:gridSpan w:val="5"/>
            <w:vAlign w:val="bottom"/>
          </w:tcPr>
          <w:p w14:paraId="4BAC65D2" w14:textId="07F9B028" w:rsidR="00A62621" w:rsidRPr="00152E64" w:rsidRDefault="00B14043" w:rsidP="009B163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152E64">
              <w:rPr>
                <w:rFonts w:ascii="Georgia" w:hAnsi="Georgia"/>
                <w:b/>
                <w:smallCaps/>
                <w:sz w:val="23"/>
                <w:szCs w:val="23"/>
              </w:rPr>
              <w:t>Otto-Hahn-Schule Hanau</w:t>
            </w:r>
          </w:p>
        </w:tc>
        <w:tc>
          <w:tcPr>
            <w:tcW w:w="3409" w:type="dxa"/>
            <w:gridSpan w:val="6"/>
            <w:vAlign w:val="bottom"/>
          </w:tcPr>
          <w:p w14:paraId="2FCB10D7" w14:textId="3D3AA29F" w:rsidR="00665BF3" w:rsidRPr="00152E64" w:rsidRDefault="00B14043" w:rsidP="009B1633">
            <w:pPr>
              <w:jc w:val="right"/>
              <w:rPr>
                <w:rFonts w:ascii="Georgia" w:hAnsi="Georgia"/>
                <w:sz w:val="18"/>
              </w:rPr>
            </w:pPr>
            <w:r w:rsidRPr="00152E64">
              <w:rPr>
                <w:rFonts w:ascii="Georgia" w:hAnsi="Georgia"/>
                <w:i/>
                <w:smallCaps/>
                <w:sz w:val="23"/>
                <w:szCs w:val="23"/>
              </w:rPr>
              <w:t>Hanau</w:t>
            </w:r>
          </w:p>
        </w:tc>
      </w:tr>
      <w:tr w:rsidR="0091331D" w:rsidRPr="00152E64" w14:paraId="312B82BC" w14:textId="77777777" w:rsidTr="00911208">
        <w:tc>
          <w:tcPr>
            <w:tcW w:w="5663" w:type="dxa"/>
            <w:gridSpan w:val="5"/>
            <w:vAlign w:val="bottom"/>
          </w:tcPr>
          <w:p w14:paraId="1CEE182B" w14:textId="55B4CD02" w:rsidR="0091331D" w:rsidRPr="00152E64" w:rsidRDefault="0091331D" w:rsidP="009B1633">
            <w:pPr>
              <w:rPr>
                <w:rFonts w:ascii="Georgia" w:hAnsi="Georgia"/>
                <w:sz w:val="18"/>
                <w:lang w:val="de-AT"/>
              </w:rPr>
            </w:pPr>
            <w:r w:rsidRPr="00152E64">
              <w:rPr>
                <w:rFonts w:ascii="Georgia" w:hAnsi="Georgia"/>
                <w:sz w:val="18"/>
                <w:lang w:val="de-AT"/>
              </w:rPr>
              <w:t>Allgemeine Hochschulreife</w:t>
            </w:r>
            <w:r w:rsidR="00B14043" w:rsidRPr="00152E64">
              <w:rPr>
                <w:rFonts w:ascii="Georgia" w:hAnsi="Georgia"/>
                <w:sz w:val="18"/>
                <w:lang w:val="de-AT"/>
              </w:rPr>
              <w:t xml:space="preserve"> </w:t>
            </w:r>
          </w:p>
        </w:tc>
        <w:tc>
          <w:tcPr>
            <w:tcW w:w="3409" w:type="dxa"/>
            <w:gridSpan w:val="6"/>
            <w:vAlign w:val="bottom"/>
          </w:tcPr>
          <w:p w14:paraId="7521EA6E" w14:textId="26A12505" w:rsidR="0091331D" w:rsidRPr="00152E64" w:rsidRDefault="0091331D" w:rsidP="009B1633">
            <w:pPr>
              <w:jc w:val="right"/>
              <w:rPr>
                <w:rFonts w:ascii="Georgia" w:hAnsi="Georgia"/>
                <w:sz w:val="18"/>
              </w:rPr>
            </w:pPr>
            <w:r w:rsidRPr="00152E64">
              <w:rPr>
                <w:rFonts w:ascii="Georgia" w:hAnsi="Georgia"/>
                <w:sz w:val="18"/>
              </w:rPr>
              <w:t>0</w:t>
            </w:r>
            <w:r w:rsidR="00294C0D">
              <w:rPr>
                <w:rFonts w:ascii="Georgia" w:hAnsi="Georgia"/>
                <w:sz w:val="18"/>
              </w:rPr>
              <w:t>8</w:t>
            </w:r>
            <w:r w:rsidRPr="00152E64">
              <w:rPr>
                <w:rFonts w:ascii="Georgia" w:hAnsi="Georgia"/>
                <w:sz w:val="18"/>
              </w:rPr>
              <w:t>/20</w:t>
            </w:r>
            <w:r w:rsidR="00294C0D">
              <w:rPr>
                <w:rFonts w:ascii="Georgia" w:hAnsi="Georgia"/>
                <w:sz w:val="18"/>
              </w:rPr>
              <w:t>12</w:t>
            </w:r>
            <w:r w:rsidRPr="00152E64">
              <w:rPr>
                <w:rFonts w:ascii="Georgia" w:hAnsi="Georgia"/>
                <w:sz w:val="18"/>
              </w:rPr>
              <w:t xml:space="preserve"> – 0</w:t>
            </w:r>
            <w:r w:rsidR="00294C0D">
              <w:rPr>
                <w:rFonts w:ascii="Georgia" w:hAnsi="Georgia"/>
                <w:sz w:val="18"/>
              </w:rPr>
              <w:t>7</w:t>
            </w:r>
            <w:r w:rsidRPr="00152E64">
              <w:rPr>
                <w:rFonts w:ascii="Georgia" w:hAnsi="Georgia"/>
                <w:sz w:val="18"/>
              </w:rPr>
              <w:t>/20</w:t>
            </w:r>
            <w:r w:rsidR="00294C0D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152E64" w14:paraId="69F47C1D" w14:textId="77777777" w:rsidTr="00911208">
        <w:tc>
          <w:tcPr>
            <w:tcW w:w="9072" w:type="dxa"/>
            <w:gridSpan w:val="11"/>
            <w:vAlign w:val="bottom"/>
          </w:tcPr>
          <w:p w14:paraId="23575F6C" w14:textId="46E1965B" w:rsidR="00D5280E" w:rsidRPr="00152E64" w:rsidRDefault="00B14043" w:rsidP="009B163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152E64">
              <w:rPr>
                <w:rFonts w:ascii="Georgia" w:hAnsi="Georgia"/>
                <w:i/>
                <w:iCs/>
                <w:sz w:val="18"/>
              </w:rPr>
              <w:t>Leistungskurse</w:t>
            </w:r>
            <w:r w:rsidR="0091331D" w:rsidRPr="00152E64">
              <w:rPr>
                <w:rFonts w:ascii="Georgia" w:hAnsi="Georgia"/>
                <w:i/>
                <w:iCs/>
                <w:sz w:val="18"/>
              </w:rPr>
              <w:t xml:space="preserve">: </w:t>
            </w:r>
            <w:r w:rsidRPr="00152E64">
              <w:rPr>
                <w:rFonts w:ascii="Georgia" w:hAnsi="Georgia"/>
                <w:i/>
                <w:iCs/>
                <w:sz w:val="18"/>
              </w:rPr>
              <w:t>Geschichte, Biologie</w:t>
            </w:r>
          </w:p>
        </w:tc>
      </w:tr>
      <w:tr w:rsidR="00D5280E" w:rsidRPr="00152E64" w14:paraId="3A2665B3" w14:textId="77777777" w:rsidTr="00911208">
        <w:trPr>
          <w:trHeight w:val="510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152E64" w:rsidRDefault="006E2C9C" w:rsidP="009B1633">
            <w:pPr>
              <w:pStyle w:val="BERSCHRIFT"/>
              <w:jc w:val="center"/>
              <w:rPr>
                <w:sz w:val="28"/>
              </w:rPr>
            </w:pPr>
            <w:r w:rsidRPr="00152E64">
              <w:rPr>
                <w:sz w:val="28"/>
              </w:rPr>
              <w:t>Praxiserfahrungen</w:t>
            </w:r>
          </w:p>
        </w:tc>
      </w:tr>
      <w:tr w:rsidR="00D5280E" w:rsidRPr="00152E64" w14:paraId="127C64E2" w14:textId="77777777" w:rsidTr="00911208">
        <w:trPr>
          <w:trHeight w:val="340"/>
        </w:trPr>
        <w:tc>
          <w:tcPr>
            <w:tcW w:w="6514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74500DFE" w:rsidR="00665BF3" w:rsidRPr="00152E64" w:rsidRDefault="009D6DF7" w:rsidP="009B163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RSM </w:t>
            </w:r>
            <w:r w:rsidR="00A62621" w:rsidRPr="00152E64">
              <w:rPr>
                <w:rFonts w:ascii="Georgia" w:hAnsi="Georgia"/>
                <w:b/>
                <w:smallCaps/>
                <w:sz w:val="23"/>
                <w:szCs w:val="23"/>
              </w:rPr>
              <w:t>Ebner Stolz</w:t>
            </w:r>
          </w:p>
        </w:tc>
        <w:tc>
          <w:tcPr>
            <w:tcW w:w="2558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24ABF2D4" w:rsidR="00665BF3" w:rsidRPr="00152E64" w:rsidRDefault="003733E5" w:rsidP="009B163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52E64">
              <w:rPr>
                <w:rFonts w:ascii="Georgia" w:hAnsi="Georgia"/>
                <w:i/>
                <w:smallCaps/>
                <w:sz w:val="23"/>
                <w:szCs w:val="23"/>
              </w:rPr>
              <w:t>Frankfurt</w:t>
            </w:r>
            <w:r w:rsidR="00A26D0D" w:rsidRPr="00152E64">
              <w:rPr>
                <w:rFonts w:ascii="Georgia" w:hAnsi="Georgia"/>
                <w:i/>
                <w:smallCaps/>
                <w:sz w:val="23"/>
                <w:szCs w:val="23"/>
              </w:rPr>
              <w:t xml:space="preserve"> am Main</w:t>
            </w:r>
          </w:p>
        </w:tc>
      </w:tr>
      <w:tr w:rsidR="00D5280E" w:rsidRPr="00152E64" w14:paraId="335D84E9" w14:textId="77777777" w:rsidTr="00911208">
        <w:tc>
          <w:tcPr>
            <w:tcW w:w="5952" w:type="dxa"/>
            <w:gridSpan w:val="6"/>
            <w:vAlign w:val="bottom"/>
          </w:tcPr>
          <w:p w14:paraId="20B1570F" w14:textId="64B6CDB2" w:rsidR="00665BF3" w:rsidRPr="00152E64" w:rsidRDefault="00EE3E16" w:rsidP="009B163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Werkstudium</w:t>
            </w:r>
            <w:r w:rsidR="003733E5" w:rsidRPr="00152E64">
              <w:rPr>
                <w:rFonts w:ascii="Georgia" w:hAnsi="Georgia"/>
                <w:sz w:val="18"/>
              </w:rPr>
              <w:t xml:space="preserve"> i</w:t>
            </w:r>
            <w:r w:rsidR="00A62621" w:rsidRPr="00152E64">
              <w:rPr>
                <w:rFonts w:ascii="Georgia" w:hAnsi="Georgia"/>
                <w:sz w:val="18"/>
              </w:rPr>
              <w:t>n der Wirtschaftsprüfung</w:t>
            </w:r>
          </w:p>
        </w:tc>
        <w:tc>
          <w:tcPr>
            <w:tcW w:w="3120" w:type="dxa"/>
            <w:gridSpan w:val="5"/>
            <w:vAlign w:val="bottom"/>
          </w:tcPr>
          <w:p w14:paraId="0475B997" w14:textId="5C4E672C" w:rsidR="00665BF3" w:rsidRPr="00152E64" w:rsidRDefault="00EE3E16" w:rsidP="009B163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11</w:t>
            </w:r>
            <w:r w:rsidR="00665BF3" w:rsidRPr="00152E64">
              <w:rPr>
                <w:rFonts w:ascii="Georgia" w:hAnsi="Georgia"/>
                <w:sz w:val="18"/>
                <w:lang w:val="en-US"/>
              </w:rPr>
              <w:t>/20</w:t>
            </w:r>
            <w:r w:rsidR="00A62621" w:rsidRPr="00152E64">
              <w:rPr>
                <w:rFonts w:ascii="Georgia" w:hAnsi="Georgia"/>
                <w:sz w:val="18"/>
                <w:lang w:val="en-US"/>
              </w:rPr>
              <w:t>23</w:t>
            </w:r>
            <w:r w:rsidR="00911208" w:rsidRPr="00152E64">
              <w:rPr>
                <w:rFonts w:ascii="Georgia" w:hAnsi="Georgia"/>
                <w:sz w:val="18"/>
              </w:rPr>
              <w:t xml:space="preserve"> –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152E64" w14:paraId="54C3D64C" w14:textId="77777777" w:rsidTr="00911208">
        <w:trPr>
          <w:trHeight w:val="20"/>
        </w:trPr>
        <w:tc>
          <w:tcPr>
            <w:tcW w:w="9072" w:type="dxa"/>
            <w:gridSpan w:val="11"/>
            <w:vAlign w:val="bottom"/>
          </w:tcPr>
          <w:p w14:paraId="27184178" w14:textId="7EC62FCA" w:rsidR="00146A1A" w:rsidRPr="00152E64" w:rsidRDefault="00692BB0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 xml:space="preserve">Mitarbeit an der </w:t>
            </w:r>
            <w:r w:rsidR="00141879" w:rsidRPr="00152E64">
              <w:rPr>
                <w:sz w:val="18"/>
                <w:lang w:val="de-AT"/>
              </w:rPr>
              <w:t>Jahresa</w:t>
            </w:r>
            <w:r w:rsidRPr="00152E64">
              <w:rPr>
                <w:sz w:val="18"/>
                <w:lang w:val="de-AT"/>
              </w:rPr>
              <w:t>bschlussprüfung von kleinen und mittelständischen Unternehmen nach HGB und IFRS</w:t>
            </w:r>
          </w:p>
          <w:p w14:paraId="6DD9BA0F" w14:textId="0BE51E64" w:rsidR="00EE3E16" w:rsidRPr="00D11FB0" w:rsidRDefault="00EE3E16" w:rsidP="00D11FB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Eigenständige Betreuung von externen Revisionsprojekten</w:t>
            </w:r>
          </w:p>
        </w:tc>
      </w:tr>
      <w:tr w:rsidR="00EE3E16" w:rsidRPr="00152E64" w14:paraId="7059B7C5" w14:textId="77777777" w:rsidTr="00911208">
        <w:tc>
          <w:tcPr>
            <w:tcW w:w="5952" w:type="dxa"/>
            <w:gridSpan w:val="6"/>
            <w:vAlign w:val="bottom"/>
          </w:tcPr>
          <w:p w14:paraId="53921F41" w14:textId="77777777" w:rsidR="00EE3E16" w:rsidRPr="00152E64" w:rsidRDefault="00EE3E16" w:rsidP="00E3373E">
            <w:pPr>
              <w:rPr>
                <w:rFonts w:ascii="Georgia" w:hAnsi="Georgia"/>
                <w:sz w:val="18"/>
              </w:rPr>
            </w:pPr>
            <w:r w:rsidRPr="00152E64">
              <w:rPr>
                <w:rFonts w:ascii="Georgia" w:hAnsi="Georgia"/>
                <w:sz w:val="18"/>
              </w:rPr>
              <w:t>Praktik</w:t>
            </w:r>
            <w:r>
              <w:rPr>
                <w:rFonts w:ascii="Georgia" w:hAnsi="Georgia"/>
                <w:sz w:val="18"/>
              </w:rPr>
              <w:t>um</w:t>
            </w:r>
            <w:r w:rsidRPr="00152E64">
              <w:rPr>
                <w:rFonts w:ascii="Georgia" w:hAnsi="Georgia"/>
                <w:sz w:val="18"/>
              </w:rPr>
              <w:t xml:space="preserve"> in der Wirtschaftsprüfung</w:t>
            </w:r>
          </w:p>
        </w:tc>
        <w:tc>
          <w:tcPr>
            <w:tcW w:w="3120" w:type="dxa"/>
            <w:gridSpan w:val="5"/>
            <w:vAlign w:val="bottom"/>
          </w:tcPr>
          <w:p w14:paraId="27C5F521" w14:textId="77777777" w:rsidR="00EE3E16" w:rsidRPr="00152E64" w:rsidRDefault="00EE3E16" w:rsidP="00E3373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52E64">
              <w:rPr>
                <w:rFonts w:ascii="Georgia" w:hAnsi="Georgia"/>
                <w:sz w:val="18"/>
                <w:lang w:val="en-US"/>
              </w:rPr>
              <w:t>07/2023 – 09/2023</w:t>
            </w:r>
          </w:p>
        </w:tc>
      </w:tr>
      <w:tr w:rsidR="00EE3E16" w:rsidRPr="00152E64" w14:paraId="416B713E" w14:textId="77777777" w:rsidTr="00911208">
        <w:trPr>
          <w:trHeight w:val="20"/>
        </w:trPr>
        <w:tc>
          <w:tcPr>
            <w:tcW w:w="9072" w:type="dxa"/>
            <w:gridSpan w:val="11"/>
            <w:vAlign w:val="bottom"/>
          </w:tcPr>
          <w:p w14:paraId="43AB20B3" w14:textId="77777777" w:rsidR="00EE3E16" w:rsidRPr="00152E64" w:rsidRDefault="00EE3E16" w:rsidP="00EE3E16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Mitarbeit an der Jahresabschlussprüfung von kleinen und mittelständischen Unternehmen nach HGB und IFRS</w:t>
            </w:r>
          </w:p>
          <w:p w14:paraId="17123D22" w14:textId="77777777" w:rsidR="00EE3E16" w:rsidRPr="00152E64" w:rsidRDefault="00EE3E16" w:rsidP="00EE3E16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Durchführung von externen Revisionsprojekten</w:t>
            </w:r>
          </w:p>
          <w:p w14:paraId="3A614A48" w14:textId="31C00D7B" w:rsidR="00EE3E16" w:rsidRPr="00152E64" w:rsidRDefault="00EE3E16" w:rsidP="00EE3E16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Erstellung und Auswertung von Datentabellen in Excel</w:t>
            </w:r>
          </w:p>
        </w:tc>
      </w:tr>
      <w:tr w:rsidR="00D5280E" w:rsidRPr="00152E64" w14:paraId="50AFEA03" w14:textId="77777777" w:rsidTr="00911208">
        <w:trPr>
          <w:trHeight w:val="340"/>
        </w:trPr>
        <w:tc>
          <w:tcPr>
            <w:tcW w:w="5516" w:type="dxa"/>
            <w:gridSpan w:val="4"/>
            <w:vAlign w:val="bottom"/>
          </w:tcPr>
          <w:p w14:paraId="42FB0D26" w14:textId="7C986CBF" w:rsidR="00665BF3" w:rsidRPr="00152E64" w:rsidRDefault="00A62621" w:rsidP="009B163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2E64">
              <w:rPr>
                <w:b/>
                <w:i w:val="0"/>
                <w:iCs w:val="0"/>
                <w:smallCaps/>
                <w:sz w:val="23"/>
                <w:szCs w:val="23"/>
              </w:rPr>
              <w:t>KfW Bankengruppe</w:t>
            </w:r>
          </w:p>
        </w:tc>
        <w:tc>
          <w:tcPr>
            <w:tcW w:w="3556" w:type="dxa"/>
            <w:gridSpan w:val="7"/>
            <w:vAlign w:val="bottom"/>
          </w:tcPr>
          <w:p w14:paraId="11E31BD8" w14:textId="33FC7EA9" w:rsidR="00665BF3" w:rsidRPr="00152E64" w:rsidRDefault="00A26D0D" w:rsidP="009B163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152E64">
              <w:rPr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D5280E" w:rsidRPr="00152E64" w14:paraId="48328CB9" w14:textId="77777777" w:rsidTr="00911208">
        <w:tc>
          <w:tcPr>
            <w:tcW w:w="6372" w:type="dxa"/>
            <w:gridSpan w:val="8"/>
            <w:vAlign w:val="bottom"/>
          </w:tcPr>
          <w:p w14:paraId="74B74B41" w14:textId="27E6EDFC" w:rsidR="00665BF3" w:rsidRPr="00152E64" w:rsidRDefault="00A62621" w:rsidP="009B163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152E64">
              <w:rPr>
                <w:i w:val="0"/>
                <w:iCs w:val="0"/>
                <w:sz w:val="18"/>
                <w:lang w:val="en-US"/>
              </w:rPr>
              <w:t>Ausbildung</w:t>
            </w:r>
            <w:proofErr w:type="spellEnd"/>
            <w:r w:rsidRPr="00152E64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152E64">
              <w:rPr>
                <w:i w:val="0"/>
                <w:iCs w:val="0"/>
                <w:sz w:val="18"/>
                <w:lang w:val="en-US"/>
              </w:rPr>
              <w:t>zum</w:t>
            </w:r>
            <w:proofErr w:type="spellEnd"/>
            <w:r w:rsidRPr="00152E64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152E64">
              <w:rPr>
                <w:i w:val="0"/>
                <w:iCs w:val="0"/>
                <w:sz w:val="18"/>
                <w:lang w:val="en-US"/>
              </w:rPr>
              <w:t>Bankkaufmann</w:t>
            </w:r>
            <w:proofErr w:type="spellEnd"/>
            <w:r w:rsidRPr="00152E64">
              <w:rPr>
                <w:i w:val="0"/>
                <w:iCs w:val="0"/>
                <w:sz w:val="18"/>
                <w:lang w:val="en-US"/>
              </w:rPr>
              <w:t xml:space="preserve"> (IHK)</w:t>
            </w:r>
          </w:p>
        </w:tc>
        <w:tc>
          <w:tcPr>
            <w:tcW w:w="2700" w:type="dxa"/>
            <w:gridSpan w:val="3"/>
            <w:vAlign w:val="bottom"/>
          </w:tcPr>
          <w:p w14:paraId="2CB21DEB" w14:textId="0F4E2793" w:rsidR="00665BF3" w:rsidRPr="00152E64" w:rsidRDefault="00665BF3" w:rsidP="009B163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52E64">
              <w:rPr>
                <w:i w:val="0"/>
                <w:iCs w:val="0"/>
                <w:sz w:val="18"/>
                <w:lang w:val="en-US"/>
              </w:rPr>
              <w:t>0</w:t>
            </w:r>
            <w:r w:rsidR="00A62621" w:rsidRPr="00152E64">
              <w:rPr>
                <w:i w:val="0"/>
                <w:iCs w:val="0"/>
                <w:sz w:val="18"/>
                <w:lang w:val="en-US"/>
              </w:rPr>
              <w:t>8</w:t>
            </w:r>
            <w:r w:rsidRPr="00152E64">
              <w:rPr>
                <w:i w:val="0"/>
                <w:iCs w:val="0"/>
                <w:sz w:val="18"/>
                <w:lang w:val="en-US"/>
              </w:rPr>
              <w:t>/20</w:t>
            </w:r>
            <w:r w:rsidR="00A62621" w:rsidRPr="00152E64">
              <w:rPr>
                <w:i w:val="0"/>
                <w:iCs w:val="0"/>
                <w:sz w:val="18"/>
                <w:lang w:val="en-US"/>
              </w:rPr>
              <w:t>21</w:t>
            </w:r>
            <w:r w:rsidRPr="00152E64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A62621" w:rsidRPr="00152E64">
              <w:rPr>
                <w:i w:val="0"/>
                <w:iCs w:val="0"/>
                <w:sz w:val="18"/>
                <w:lang w:val="en-US"/>
              </w:rPr>
              <w:t>07</w:t>
            </w:r>
            <w:r w:rsidRPr="00152E64">
              <w:rPr>
                <w:i w:val="0"/>
                <w:iCs w:val="0"/>
                <w:sz w:val="18"/>
                <w:lang w:val="en-US"/>
              </w:rPr>
              <w:t>/20</w:t>
            </w:r>
            <w:r w:rsidR="00A62621" w:rsidRPr="00152E64">
              <w:rPr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D5280E" w:rsidRPr="00152E64" w14:paraId="7C4155D6" w14:textId="77777777" w:rsidTr="00911208">
        <w:trPr>
          <w:trHeight w:val="20"/>
        </w:trPr>
        <w:tc>
          <w:tcPr>
            <w:tcW w:w="9072" w:type="dxa"/>
            <w:gridSpan w:val="11"/>
            <w:vAlign w:val="bottom"/>
          </w:tcPr>
          <w:p w14:paraId="1A135F1D" w14:textId="5523C6A0" w:rsidR="0091331D" w:rsidRPr="00152E64" w:rsidRDefault="00A85514" w:rsidP="009B163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Ausbildung mit </w:t>
            </w:r>
            <w:r w:rsidR="00A62621" w:rsidRPr="00152E64">
              <w:rPr>
                <w:sz w:val="18"/>
                <w:lang w:val="de-AT"/>
              </w:rPr>
              <w:t>Einsatzstationen im Neukundengeschäft (Privatkunden), Compliance, Human Resources sowie in der KfW IPEX im Bereich Exportfinanzierung (Branche Maritime Industries)</w:t>
            </w:r>
          </w:p>
          <w:p w14:paraId="7C7DA6E8" w14:textId="1DCDFBE8" w:rsidR="0091331D" w:rsidRPr="00152E64" w:rsidRDefault="00985118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Erstellung und Auswertung von Datentabellen in Excel</w:t>
            </w:r>
          </w:p>
          <w:p w14:paraId="2BF5CA86" w14:textId="128E31D1" w:rsidR="00985118" w:rsidRPr="00152E64" w:rsidRDefault="00985118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E</w:t>
            </w:r>
            <w:r w:rsidR="00D11FB0">
              <w:rPr>
                <w:sz w:val="18"/>
                <w:lang w:val="de-AT"/>
              </w:rPr>
              <w:t>ntwerfen</w:t>
            </w:r>
            <w:r w:rsidRPr="00152E64">
              <w:rPr>
                <w:sz w:val="18"/>
                <w:lang w:val="de-AT"/>
              </w:rPr>
              <w:t xml:space="preserve"> von Kreditpricings für Firmenkunden</w:t>
            </w:r>
          </w:p>
          <w:p w14:paraId="3658805E" w14:textId="007F25A1" w:rsidR="00985118" w:rsidRPr="003150B3" w:rsidRDefault="00985118" w:rsidP="003150B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Erstellung von internen Präsentationen in PowerPoint</w:t>
            </w:r>
          </w:p>
        </w:tc>
      </w:tr>
      <w:tr w:rsidR="0091331D" w:rsidRPr="00152E64" w14:paraId="0D4DF1FA" w14:textId="77777777" w:rsidTr="00911208">
        <w:trPr>
          <w:trHeight w:val="340"/>
        </w:trPr>
        <w:tc>
          <w:tcPr>
            <w:tcW w:w="6372" w:type="dxa"/>
            <w:gridSpan w:val="8"/>
            <w:vAlign w:val="bottom"/>
          </w:tcPr>
          <w:p w14:paraId="52DCB940" w14:textId="4CB710D1" w:rsidR="0091331D" w:rsidRPr="00152E64" w:rsidRDefault="00146A1A" w:rsidP="009B163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2E64">
              <w:rPr>
                <w:b/>
                <w:i w:val="0"/>
                <w:iCs w:val="0"/>
                <w:smallCaps/>
                <w:sz w:val="23"/>
                <w:szCs w:val="23"/>
              </w:rPr>
              <w:t>Frankfurter Sparkasse</w:t>
            </w:r>
          </w:p>
        </w:tc>
        <w:tc>
          <w:tcPr>
            <w:tcW w:w="2700" w:type="dxa"/>
            <w:gridSpan w:val="3"/>
            <w:vAlign w:val="bottom"/>
          </w:tcPr>
          <w:p w14:paraId="00F3353C" w14:textId="741006C5" w:rsidR="0091331D" w:rsidRPr="00152E64" w:rsidRDefault="0091331D" w:rsidP="009B163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152E64">
              <w:rPr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D5280E" w:rsidRPr="00152E64" w14:paraId="7A1EBBAB" w14:textId="77777777" w:rsidTr="00911208">
        <w:tc>
          <w:tcPr>
            <w:tcW w:w="6089" w:type="dxa"/>
            <w:gridSpan w:val="7"/>
            <w:vAlign w:val="bottom"/>
          </w:tcPr>
          <w:p w14:paraId="06A0ABEE" w14:textId="681AFAFD" w:rsidR="00665BF3" w:rsidRPr="00152E64" w:rsidRDefault="00D5280E" w:rsidP="009B163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152E64">
              <w:rPr>
                <w:i w:val="0"/>
                <w:iCs w:val="0"/>
                <w:sz w:val="18"/>
              </w:rPr>
              <w:t>P</w:t>
            </w:r>
            <w:r w:rsidR="00146A1A" w:rsidRPr="00152E64">
              <w:rPr>
                <w:i w:val="0"/>
                <w:iCs w:val="0"/>
                <w:sz w:val="18"/>
              </w:rPr>
              <w:t>raktikum im Rahmen der Ausbildung</w:t>
            </w:r>
          </w:p>
        </w:tc>
        <w:tc>
          <w:tcPr>
            <w:tcW w:w="2983" w:type="dxa"/>
            <w:gridSpan w:val="4"/>
            <w:vAlign w:val="bottom"/>
          </w:tcPr>
          <w:p w14:paraId="59E67B8D" w14:textId="48969BB5" w:rsidR="00665BF3" w:rsidRPr="00152E64" w:rsidRDefault="00665BF3" w:rsidP="009B163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52E64">
              <w:rPr>
                <w:i w:val="0"/>
                <w:iCs w:val="0"/>
                <w:sz w:val="18"/>
                <w:lang w:val="en-US"/>
              </w:rPr>
              <w:t>0</w:t>
            </w:r>
            <w:r w:rsidR="00146A1A" w:rsidRPr="00152E64">
              <w:rPr>
                <w:i w:val="0"/>
                <w:iCs w:val="0"/>
                <w:sz w:val="18"/>
                <w:lang w:val="en-US"/>
              </w:rPr>
              <w:t>9</w:t>
            </w:r>
            <w:r w:rsidRPr="00152E64">
              <w:rPr>
                <w:i w:val="0"/>
                <w:iCs w:val="0"/>
                <w:sz w:val="18"/>
                <w:lang w:val="en-US"/>
              </w:rPr>
              <w:t>/20</w:t>
            </w:r>
            <w:r w:rsidR="00146A1A" w:rsidRPr="00152E64">
              <w:rPr>
                <w:i w:val="0"/>
                <w:iCs w:val="0"/>
                <w:sz w:val="18"/>
                <w:lang w:val="en-US"/>
              </w:rPr>
              <w:t>22</w:t>
            </w:r>
            <w:r w:rsidRPr="00152E64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146A1A" w:rsidRPr="00152E64">
              <w:rPr>
                <w:i w:val="0"/>
                <w:iCs w:val="0"/>
                <w:sz w:val="18"/>
                <w:lang w:val="en-US"/>
              </w:rPr>
              <w:t>10</w:t>
            </w:r>
            <w:r w:rsidRPr="00152E64">
              <w:rPr>
                <w:i w:val="0"/>
                <w:iCs w:val="0"/>
                <w:sz w:val="18"/>
                <w:lang w:val="en-US"/>
              </w:rPr>
              <w:t>/20</w:t>
            </w:r>
            <w:r w:rsidR="00146A1A" w:rsidRPr="00152E64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5280E" w:rsidRPr="00152E64" w14:paraId="76B55717" w14:textId="77777777" w:rsidTr="00911208">
        <w:trPr>
          <w:trHeight w:val="20"/>
        </w:trPr>
        <w:tc>
          <w:tcPr>
            <w:tcW w:w="9072" w:type="dxa"/>
            <w:gridSpan w:val="11"/>
            <w:vAlign w:val="bottom"/>
          </w:tcPr>
          <w:p w14:paraId="39519817" w14:textId="0E2E0D36" w:rsidR="00665BF3" w:rsidRPr="00152E64" w:rsidRDefault="00146A1A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Betreuung von Privatkunden bei Alltagsaufgaben</w:t>
            </w:r>
          </w:p>
          <w:p w14:paraId="37813D9E" w14:textId="33FD0CF2" w:rsidR="0091331D" w:rsidRPr="00152E64" w:rsidRDefault="00146A1A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Durchführung von Beratungsgesprächen mit Privatkunden</w:t>
            </w:r>
          </w:p>
          <w:p w14:paraId="5E301C2A" w14:textId="22EDD912" w:rsidR="00146A1A" w:rsidRPr="00152E64" w:rsidRDefault="00146A1A" w:rsidP="009B1633">
            <w:pPr>
              <w:pStyle w:val="Bullets"/>
              <w:rPr>
                <w:sz w:val="18"/>
                <w:lang w:val="de-AT"/>
              </w:rPr>
            </w:pPr>
            <w:r w:rsidRPr="00152E64">
              <w:rPr>
                <w:sz w:val="18"/>
                <w:lang w:val="de-AT"/>
              </w:rPr>
              <w:t>Erstellung von Verkaufsunterlagen und Präsentationen</w:t>
            </w:r>
          </w:p>
        </w:tc>
      </w:tr>
      <w:tr w:rsidR="00CE28CC" w:rsidRPr="00152E64" w14:paraId="482569A2" w14:textId="77777777" w:rsidTr="00911208">
        <w:trPr>
          <w:trHeight w:val="510"/>
        </w:trPr>
        <w:tc>
          <w:tcPr>
            <w:tcW w:w="9072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152E64" w:rsidRDefault="00CE28CC" w:rsidP="009B163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152E64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152E64" w14:paraId="2B257790" w14:textId="77777777" w:rsidTr="00911208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152E64" w:rsidRDefault="00CE28CC" w:rsidP="009B1633">
            <w:pPr>
              <w:rPr>
                <w:rFonts w:ascii="Georgia" w:hAnsi="Georgia"/>
                <w:sz w:val="18"/>
              </w:rPr>
            </w:pPr>
            <w:r w:rsidRPr="00152E64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6945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2EDA775A" w:rsidR="00CE28CC" w:rsidRPr="00911208" w:rsidRDefault="00CE28CC" w:rsidP="009B1633">
            <w:pPr>
              <w:rPr>
                <w:rFonts w:ascii="Georgia" w:hAnsi="Georgia"/>
                <w:sz w:val="18"/>
                <w:lang w:val="de-AT"/>
              </w:rPr>
            </w:pPr>
            <w:r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>Deutsch (Muttersprache), Englisch (</w:t>
            </w:r>
            <w:r w:rsidR="004F1BEF"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>v</w:t>
            </w:r>
            <w:r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>erhandlungssicher), Italienisch (</w:t>
            </w:r>
            <w:r w:rsidR="00A62621"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>Grundlagen</w:t>
            </w:r>
            <w:r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) </w:t>
            </w:r>
          </w:p>
        </w:tc>
      </w:tr>
      <w:tr w:rsidR="00CE28CC" w:rsidRPr="00152E64" w14:paraId="45706C3F" w14:textId="77777777" w:rsidTr="00911208">
        <w:trPr>
          <w:trHeight w:val="340"/>
        </w:trPr>
        <w:tc>
          <w:tcPr>
            <w:tcW w:w="2127" w:type="dxa"/>
            <w:vAlign w:val="bottom"/>
          </w:tcPr>
          <w:p w14:paraId="57688BDA" w14:textId="350496FE" w:rsidR="00CE28CC" w:rsidRPr="00152E64" w:rsidRDefault="00CE28CC" w:rsidP="00911208">
            <w:pPr>
              <w:rPr>
                <w:rFonts w:ascii="Georgia" w:hAnsi="Georgia"/>
                <w:sz w:val="18"/>
              </w:rPr>
            </w:pPr>
            <w:r w:rsidRPr="00152E64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6945" w:type="dxa"/>
            <w:gridSpan w:val="10"/>
            <w:vAlign w:val="bottom"/>
          </w:tcPr>
          <w:p w14:paraId="60CA2168" w14:textId="2CA03504" w:rsidR="00CE28CC" w:rsidRPr="00911208" w:rsidRDefault="00CE28CC" w:rsidP="009B1633">
            <w:pPr>
              <w:rPr>
                <w:rFonts w:ascii="Georgia" w:hAnsi="Georgia" w:cs="Georgia"/>
                <w:color w:val="000000"/>
                <w:sz w:val="18"/>
              </w:rPr>
            </w:pPr>
            <w:r w:rsidRPr="00911208">
              <w:rPr>
                <w:rFonts w:ascii="Georgia" w:hAnsi="Georgia" w:cs="Georgia"/>
                <w:color w:val="000000"/>
                <w:sz w:val="18"/>
              </w:rPr>
              <w:t>Microsoft Office (fortgeschritten)</w:t>
            </w:r>
            <w:r w:rsidR="00EE3E16" w:rsidRPr="00911208">
              <w:rPr>
                <w:rFonts w:ascii="Georgia" w:hAnsi="Georgia" w:cs="Georgia"/>
                <w:color w:val="000000"/>
                <w:sz w:val="18"/>
              </w:rPr>
              <w:t>, SAP (fortgeschritten), DATEV (Grundkenntnisse)</w:t>
            </w:r>
          </w:p>
        </w:tc>
      </w:tr>
      <w:tr w:rsidR="00CE28CC" w:rsidRPr="00152E64" w14:paraId="70CB01B0" w14:textId="77777777" w:rsidTr="00911208">
        <w:trPr>
          <w:trHeight w:val="340"/>
        </w:trPr>
        <w:tc>
          <w:tcPr>
            <w:tcW w:w="2127" w:type="dxa"/>
            <w:vAlign w:val="bottom"/>
          </w:tcPr>
          <w:p w14:paraId="04F58216" w14:textId="6D413C27" w:rsidR="00CE28CC" w:rsidRPr="00152E64" w:rsidRDefault="00CE28CC" w:rsidP="009B1633">
            <w:pPr>
              <w:rPr>
                <w:rFonts w:ascii="Georgia" w:hAnsi="Georgia"/>
                <w:sz w:val="18"/>
              </w:rPr>
            </w:pPr>
            <w:r w:rsidRPr="00152E64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6945" w:type="dxa"/>
            <w:gridSpan w:val="10"/>
            <w:vAlign w:val="bottom"/>
          </w:tcPr>
          <w:p w14:paraId="598C2742" w14:textId="696585A3" w:rsidR="00CE28CC" w:rsidRPr="00911208" w:rsidRDefault="00A62621" w:rsidP="009B163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11208">
              <w:rPr>
                <w:rFonts w:ascii="Georgia" w:hAnsi="Georgia" w:cs="Georgia"/>
                <w:color w:val="000000"/>
                <w:sz w:val="18"/>
              </w:rPr>
              <w:t>Fußball</w:t>
            </w:r>
            <w:r w:rsidR="00CE28CC"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</w:t>
            </w:r>
            <w:r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>Mitglied bei Eintracht Frankfurt</w:t>
            </w:r>
            <w:r w:rsidR="00CE28CC"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), </w:t>
            </w:r>
            <w:r w:rsidRPr="00911208">
              <w:rPr>
                <w:rFonts w:ascii="Georgia" w:hAnsi="Georgia" w:cs="Georgia"/>
                <w:color w:val="000000"/>
                <w:sz w:val="18"/>
                <w:lang w:val="de-AT"/>
              </w:rPr>
              <w:t>Motorradtouren</w:t>
            </w:r>
            <w:r w:rsidR="00CE28CC" w:rsidRPr="00911208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6F0039" w:rsidRPr="00911208">
              <w:rPr>
                <w:rFonts w:ascii="Georgia" w:hAnsi="Georgia" w:cs="Georgia"/>
                <w:color w:val="000000"/>
                <w:sz w:val="18"/>
              </w:rPr>
              <w:t>Schach</w:t>
            </w:r>
            <w:r w:rsidRPr="00911208">
              <w:rPr>
                <w:rFonts w:ascii="Georgia" w:hAnsi="Georgia" w:cs="Georgia"/>
                <w:color w:val="000000"/>
                <w:sz w:val="18"/>
              </w:rPr>
              <w:t>, Fitness</w:t>
            </w:r>
          </w:p>
        </w:tc>
      </w:tr>
      <w:tr w:rsidR="00CE28CC" w:rsidRPr="00152E64" w14:paraId="071AB173" w14:textId="77777777" w:rsidTr="00911208">
        <w:trPr>
          <w:trHeight w:val="1020"/>
        </w:trPr>
        <w:tc>
          <w:tcPr>
            <w:tcW w:w="3119" w:type="dxa"/>
            <w:gridSpan w:val="2"/>
            <w:vAlign w:val="bottom"/>
          </w:tcPr>
          <w:p w14:paraId="66BC8EA5" w14:textId="77777777" w:rsidR="00A85514" w:rsidRDefault="00A85514" w:rsidP="009B1633">
            <w:pPr>
              <w:rPr>
                <w:rFonts w:ascii="Georgia" w:hAnsi="Georgia"/>
                <w:sz w:val="18"/>
              </w:rPr>
            </w:pPr>
          </w:p>
          <w:p w14:paraId="01658B34" w14:textId="77777777" w:rsidR="002C6614" w:rsidRDefault="002C6614" w:rsidP="009B1633">
            <w:pPr>
              <w:rPr>
                <w:rFonts w:ascii="Georgia" w:hAnsi="Georgia"/>
                <w:sz w:val="18"/>
              </w:rPr>
            </w:pPr>
          </w:p>
          <w:p w14:paraId="42042C09" w14:textId="77777777" w:rsidR="002C6614" w:rsidRDefault="002C6614" w:rsidP="009B1633">
            <w:pPr>
              <w:rPr>
                <w:rFonts w:ascii="Georgia" w:hAnsi="Georgia"/>
                <w:sz w:val="18"/>
              </w:rPr>
            </w:pPr>
          </w:p>
          <w:p w14:paraId="12C71AC0" w14:textId="77777777" w:rsidR="002C6614" w:rsidRDefault="002C6614" w:rsidP="009B1633">
            <w:pPr>
              <w:rPr>
                <w:rFonts w:ascii="Georgia" w:hAnsi="Georgia"/>
                <w:sz w:val="18"/>
              </w:rPr>
            </w:pPr>
          </w:p>
          <w:p w14:paraId="4306A8BA" w14:textId="77777777" w:rsidR="002C6614" w:rsidRPr="00152E64" w:rsidRDefault="002C6614" w:rsidP="009B1633">
            <w:pPr>
              <w:rPr>
                <w:rFonts w:ascii="Georgia" w:hAnsi="Georgia"/>
                <w:sz w:val="18"/>
              </w:rPr>
            </w:pPr>
          </w:p>
          <w:p w14:paraId="406B03AC" w14:textId="099A627E" w:rsidR="00CE28CC" w:rsidRPr="00152E64" w:rsidRDefault="00294C0D" w:rsidP="009B163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Frankfurt</w:t>
            </w:r>
            <w:r w:rsidR="00911208">
              <w:rPr>
                <w:rFonts w:ascii="Georgia" w:hAnsi="Georgia"/>
                <w:sz w:val="18"/>
              </w:rPr>
              <w:t xml:space="preserve"> am Main</w:t>
            </w:r>
            <w:r w:rsidR="00CE28CC" w:rsidRPr="00152E64">
              <w:rPr>
                <w:rFonts w:ascii="Georgia" w:hAnsi="Georgia"/>
                <w:sz w:val="18"/>
              </w:rPr>
              <w:t>,</w:t>
            </w:r>
            <w:r w:rsidR="00911208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27</w:t>
            </w:r>
            <w:r w:rsidR="00CE28CC" w:rsidRPr="0082595F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10</w:t>
            </w:r>
            <w:r w:rsidR="00CE28CC" w:rsidRPr="0082595F">
              <w:rPr>
                <w:rFonts w:ascii="Georgia" w:hAnsi="Georgia"/>
                <w:sz w:val="18"/>
              </w:rPr>
              <w:t>.20</w:t>
            </w:r>
            <w:r w:rsidR="00A62621" w:rsidRPr="0082595F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5953" w:type="dxa"/>
            <w:gridSpan w:val="9"/>
          </w:tcPr>
          <w:p w14:paraId="6478BDEA" w14:textId="77777777" w:rsidR="00CE28CC" w:rsidRPr="00152E64" w:rsidRDefault="00CE28CC" w:rsidP="009B163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2428CC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440DC" w14:textId="77777777" w:rsidR="00425AB5" w:rsidRDefault="00425AB5" w:rsidP="00BE053D">
      <w:pPr>
        <w:spacing w:after="0" w:line="240" w:lineRule="auto"/>
      </w:pPr>
      <w:r>
        <w:separator/>
      </w:r>
    </w:p>
  </w:endnote>
  <w:endnote w:type="continuationSeparator" w:id="0">
    <w:p w14:paraId="2BF8EEFA" w14:textId="77777777" w:rsidR="00425AB5" w:rsidRDefault="00425AB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67327" w14:textId="77777777" w:rsidR="00425AB5" w:rsidRDefault="00425AB5" w:rsidP="00BE053D">
      <w:pPr>
        <w:spacing w:after="0" w:line="240" w:lineRule="auto"/>
      </w:pPr>
      <w:r>
        <w:separator/>
      </w:r>
    </w:p>
  </w:footnote>
  <w:footnote w:type="continuationSeparator" w:id="0">
    <w:p w14:paraId="57D1812E" w14:textId="77777777" w:rsidR="00425AB5" w:rsidRDefault="00425AB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F14A8"/>
    <w:multiLevelType w:val="hybridMultilevel"/>
    <w:tmpl w:val="09F2E9E4"/>
    <w:lvl w:ilvl="0" w:tplc="4BDCAE74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063DC3"/>
    <w:multiLevelType w:val="hybridMultilevel"/>
    <w:tmpl w:val="B4781606"/>
    <w:lvl w:ilvl="0" w:tplc="74AC8A64">
      <w:start w:val="2"/>
      <w:numFmt w:val="bullet"/>
      <w:lvlText w:val="-"/>
      <w:lvlJc w:val="left"/>
      <w:pPr>
        <w:ind w:left="405" w:hanging="360"/>
      </w:pPr>
      <w:rPr>
        <w:rFonts w:ascii="Georgia" w:eastAsiaTheme="minorHAnsi" w:hAnsi="Georgia" w:cstheme="minorBidi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7B1877"/>
    <w:multiLevelType w:val="hybridMultilevel"/>
    <w:tmpl w:val="76B210E8"/>
    <w:lvl w:ilvl="0" w:tplc="77545EC8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  <w:i w:val="0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871444">
    <w:abstractNumId w:val="16"/>
  </w:num>
  <w:num w:numId="2" w16cid:durableId="858156188">
    <w:abstractNumId w:val="19"/>
  </w:num>
  <w:num w:numId="3" w16cid:durableId="305744773">
    <w:abstractNumId w:val="21"/>
  </w:num>
  <w:num w:numId="4" w16cid:durableId="585116758">
    <w:abstractNumId w:val="0"/>
  </w:num>
  <w:num w:numId="5" w16cid:durableId="1952080239">
    <w:abstractNumId w:val="1"/>
  </w:num>
  <w:num w:numId="6" w16cid:durableId="537623153">
    <w:abstractNumId w:val="2"/>
  </w:num>
  <w:num w:numId="7" w16cid:durableId="1459034005">
    <w:abstractNumId w:val="15"/>
  </w:num>
  <w:num w:numId="8" w16cid:durableId="1684042706">
    <w:abstractNumId w:val="24"/>
  </w:num>
  <w:num w:numId="9" w16cid:durableId="481316030">
    <w:abstractNumId w:val="14"/>
  </w:num>
  <w:num w:numId="10" w16cid:durableId="1297102493">
    <w:abstractNumId w:val="25"/>
  </w:num>
  <w:num w:numId="11" w16cid:durableId="719088413">
    <w:abstractNumId w:val="5"/>
  </w:num>
  <w:num w:numId="12" w16cid:durableId="526913490">
    <w:abstractNumId w:val="6"/>
  </w:num>
  <w:num w:numId="13" w16cid:durableId="320474437">
    <w:abstractNumId w:val="8"/>
  </w:num>
  <w:num w:numId="14" w16cid:durableId="1170947219">
    <w:abstractNumId w:val="10"/>
  </w:num>
  <w:num w:numId="15" w16cid:durableId="1770393585">
    <w:abstractNumId w:val="23"/>
  </w:num>
  <w:num w:numId="16" w16cid:durableId="1913807855">
    <w:abstractNumId w:val="4"/>
  </w:num>
  <w:num w:numId="17" w16cid:durableId="857428172">
    <w:abstractNumId w:val="18"/>
  </w:num>
  <w:num w:numId="18" w16cid:durableId="1328434450">
    <w:abstractNumId w:val="3"/>
  </w:num>
  <w:num w:numId="19" w16cid:durableId="1911888421">
    <w:abstractNumId w:val="20"/>
  </w:num>
  <w:num w:numId="20" w16cid:durableId="655498553">
    <w:abstractNumId w:val="11"/>
  </w:num>
  <w:num w:numId="21" w16cid:durableId="1928348871">
    <w:abstractNumId w:val="13"/>
  </w:num>
  <w:num w:numId="22" w16cid:durableId="257178299">
    <w:abstractNumId w:val="17"/>
  </w:num>
  <w:num w:numId="23" w16cid:durableId="1689522061">
    <w:abstractNumId w:val="7"/>
  </w:num>
  <w:num w:numId="24" w16cid:durableId="1632712915">
    <w:abstractNumId w:val="22"/>
  </w:num>
  <w:num w:numId="25" w16cid:durableId="950353661">
    <w:abstractNumId w:val="26"/>
  </w:num>
  <w:num w:numId="26" w16cid:durableId="1045645684">
    <w:abstractNumId w:val="12"/>
  </w:num>
  <w:num w:numId="27" w16cid:durableId="501942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A2C"/>
    <w:rsid w:val="00014F4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41879"/>
    <w:rsid w:val="00146A1A"/>
    <w:rsid w:val="00152E64"/>
    <w:rsid w:val="00156FC9"/>
    <w:rsid w:val="00162A5A"/>
    <w:rsid w:val="00172867"/>
    <w:rsid w:val="00175B6D"/>
    <w:rsid w:val="001901ED"/>
    <w:rsid w:val="0019483A"/>
    <w:rsid w:val="00196D0C"/>
    <w:rsid w:val="001A46BF"/>
    <w:rsid w:val="001A481B"/>
    <w:rsid w:val="001B0186"/>
    <w:rsid w:val="001B62CA"/>
    <w:rsid w:val="001D4DCD"/>
    <w:rsid w:val="001F1658"/>
    <w:rsid w:val="001F4175"/>
    <w:rsid w:val="00223A4D"/>
    <w:rsid w:val="00232CB5"/>
    <w:rsid w:val="00234A7E"/>
    <w:rsid w:val="002428CC"/>
    <w:rsid w:val="0024373D"/>
    <w:rsid w:val="002508C2"/>
    <w:rsid w:val="00267252"/>
    <w:rsid w:val="00282DB0"/>
    <w:rsid w:val="00294C0D"/>
    <w:rsid w:val="002B2091"/>
    <w:rsid w:val="002C6614"/>
    <w:rsid w:val="002C6972"/>
    <w:rsid w:val="002D2B32"/>
    <w:rsid w:val="002D4516"/>
    <w:rsid w:val="002F46AD"/>
    <w:rsid w:val="003101F0"/>
    <w:rsid w:val="00314B7A"/>
    <w:rsid w:val="003150B3"/>
    <w:rsid w:val="00324BC5"/>
    <w:rsid w:val="00340BAB"/>
    <w:rsid w:val="003418E0"/>
    <w:rsid w:val="00347F8D"/>
    <w:rsid w:val="00372F7B"/>
    <w:rsid w:val="003733E5"/>
    <w:rsid w:val="00390EA6"/>
    <w:rsid w:val="003D2B65"/>
    <w:rsid w:val="003E27C3"/>
    <w:rsid w:val="003F3E3F"/>
    <w:rsid w:val="004067B8"/>
    <w:rsid w:val="0041405B"/>
    <w:rsid w:val="004154BE"/>
    <w:rsid w:val="0042013D"/>
    <w:rsid w:val="004221EB"/>
    <w:rsid w:val="00422F83"/>
    <w:rsid w:val="00425AB5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1BEF"/>
    <w:rsid w:val="00507EA7"/>
    <w:rsid w:val="005122C2"/>
    <w:rsid w:val="00526089"/>
    <w:rsid w:val="00527A28"/>
    <w:rsid w:val="00527DCA"/>
    <w:rsid w:val="0054148C"/>
    <w:rsid w:val="00543227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844B3"/>
    <w:rsid w:val="00692BB0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62E4"/>
    <w:rsid w:val="006F0039"/>
    <w:rsid w:val="00711CEF"/>
    <w:rsid w:val="00720320"/>
    <w:rsid w:val="00721FD1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FC0"/>
    <w:rsid w:val="00776C46"/>
    <w:rsid w:val="0078260B"/>
    <w:rsid w:val="007838D1"/>
    <w:rsid w:val="00784A98"/>
    <w:rsid w:val="00785254"/>
    <w:rsid w:val="00785853"/>
    <w:rsid w:val="007966F0"/>
    <w:rsid w:val="00797BFC"/>
    <w:rsid w:val="007A720F"/>
    <w:rsid w:val="007A7683"/>
    <w:rsid w:val="007C6A3C"/>
    <w:rsid w:val="007D4BEE"/>
    <w:rsid w:val="007D5BE9"/>
    <w:rsid w:val="007F76CD"/>
    <w:rsid w:val="008050E4"/>
    <w:rsid w:val="0082257D"/>
    <w:rsid w:val="0082595F"/>
    <w:rsid w:val="00853438"/>
    <w:rsid w:val="00866846"/>
    <w:rsid w:val="00875DA9"/>
    <w:rsid w:val="00894F63"/>
    <w:rsid w:val="00895E38"/>
    <w:rsid w:val="008A782B"/>
    <w:rsid w:val="008B0FC0"/>
    <w:rsid w:val="008C429A"/>
    <w:rsid w:val="008E1F3D"/>
    <w:rsid w:val="009053D7"/>
    <w:rsid w:val="00911208"/>
    <w:rsid w:val="0091331D"/>
    <w:rsid w:val="0093223C"/>
    <w:rsid w:val="00941A87"/>
    <w:rsid w:val="009501C2"/>
    <w:rsid w:val="009668B9"/>
    <w:rsid w:val="009716E3"/>
    <w:rsid w:val="00976577"/>
    <w:rsid w:val="00985118"/>
    <w:rsid w:val="009901F3"/>
    <w:rsid w:val="00996356"/>
    <w:rsid w:val="00997D9A"/>
    <w:rsid w:val="009B1633"/>
    <w:rsid w:val="009D6DF7"/>
    <w:rsid w:val="009D7C49"/>
    <w:rsid w:val="009E7297"/>
    <w:rsid w:val="00A0257D"/>
    <w:rsid w:val="00A12EDC"/>
    <w:rsid w:val="00A26D0D"/>
    <w:rsid w:val="00A33BDE"/>
    <w:rsid w:val="00A34885"/>
    <w:rsid w:val="00A43BC1"/>
    <w:rsid w:val="00A62621"/>
    <w:rsid w:val="00A67706"/>
    <w:rsid w:val="00A74225"/>
    <w:rsid w:val="00A76326"/>
    <w:rsid w:val="00A85514"/>
    <w:rsid w:val="00A936D5"/>
    <w:rsid w:val="00A96D9F"/>
    <w:rsid w:val="00AA1EB0"/>
    <w:rsid w:val="00AA2DA3"/>
    <w:rsid w:val="00AA5A9C"/>
    <w:rsid w:val="00AB016A"/>
    <w:rsid w:val="00AB2A5A"/>
    <w:rsid w:val="00AD28F8"/>
    <w:rsid w:val="00B0230B"/>
    <w:rsid w:val="00B14043"/>
    <w:rsid w:val="00B17D95"/>
    <w:rsid w:val="00B23509"/>
    <w:rsid w:val="00B359DB"/>
    <w:rsid w:val="00B35A71"/>
    <w:rsid w:val="00B3632B"/>
    <w:rsid w:val="00B409D8"/>
    <w:rsid w:val="00B5178D"/>
    <w:rsid w:val="00B67F1F"/>
    <w:rsid w:val="00B701D7"/>
    <w:rsid w:val="00B90595"/>
    <w:rsid w:val="00BA215A"/>
    <w:rsid w:val="00BB0635"/>
    <w:rsid w:val="00BB1422"/>
    <w:rsid w:val="00BB5F09"/>
    <w:rsid w:val="00BC0D9F"/>
    <w:rsid w:val="00BC6FC3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1FB0"/>
    <w:rsid w:val="00D1492F"/>
    <w:rsid w:val="00D17B69"/>
    <w:rsid w:val="00D3003C"/>
    <w:rsid w:val="00D331F4"/>
    <w:rsid w:val="00D470E4"/>
    <w:rsid w:val="00D52142"/>
    <w:rsid w:val="00D5280E"/>
    <w:rsid w:val="00D54A18"/>
    <w:rsid w:val="00D61F14"/>
    <w:rsid w:val="00D6395F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815BF"/>
    <w:rsid w:val="00E907EC"/>
    <w:rsid w:val="00EA5421"/>
    <w:rsid w:val="00EB34FC"/>
    <w:rsid w:val="00EB5816"/>
    <w:rsid w:val="00ED0EA9"/>
    <w:rsid w:val="00ED765E"/>
    <w:rsid w:val="00EE14D3"/>
    <w:rsid w:val="00EE3E16"/>
    <w:rsid w:val="00EF77DF"/>
    <w:rsid w:val="00F11BEF"/>
    <w:rsid w:val="00F258E7"/>
    <w:rsid w:val="00F31B84"/>
    <w:rsid w:val="00F55421"/>
    <w:rsid w:val="00F631EC"/>
    <w:rsid w:val="00F64C22"/>
    <w:rsid w:val="00F64FA7"/>
    <w:rsid w:val="00F74D19"/>
    <w:rsid w:val="00F80053"/>
    <w:rsid w:val="00FA02C7"/>
    <w:rsid w:val="00FA4186"/>
    <w:rsid w:val="00FB211D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table" w:styleId="EinfacheTabelle1">
    <w:name w:val="Plain Table 1"/>
    <w:basedOn w:val="NormaleTabelle"/>
    <w:uiPriority w:val="41"/>
    <w:rsid w:val="00A626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721FD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21FD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21FD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21FD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21FD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152E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2351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freywald.finn@gmail.com</cp:lastModifiedBy>
  <cp:revision>8</cp:revision>
  <dcterms:created xsi:type="dcterms:W3CDTF">2023-10-27T15:32:00Z</dcterms:created>
  <dcterms:modified xsi:type="dcterms:W3CDTF">2023-10-31T18:57:00Z</dcterms:modified>
</cp:coreProperties>
</file>