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4789"/>
        <w:gridCol w:w="44"/>
        <w:gridCol w:w="2080"/>
      </w:tblGrid>
      <w:tr w:rsidR="002508C2" w:rsidRPr="00E12D23" w14:paraId="6AF04F7D" w14:textId="77777777" w:rsidTr="00BD3F02">
        <w:trPr>
          <w:trHeight w:val="454"/>
        </w:trPr>
        <w:tc>
          <w:tcPr>
            <w:tcW w:w="9026" w:type="dxa"/>
            <w:gridSpan w:val="4"/>
          </w:tcPr>
          <w:p w14:paraId="5005007B" w14:textId="1E07DF44" w:rsidR="002508C2" w:rsidRPr="00E12D23" w:rsidRDefault="001E68E0" w:rsidP="00E12D23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E12D23">
              <w:rPr>
                <w:rFonts w:ascii="Arial" w:hAnsi="Arial" w:cs="Arial"/>
                <w:b/>
                <w:bCs/>
                <w:u w:val="single"/>
              </w:rPr>
              <w:t>Ahmad Jaafar</w:t>
            </w:r>
          </w:p>
        </w:tc>
      </w:tr>
      <w:tr w:rsidR="00F65EED" w:rsidRPr="00E12D23" w14:paraId="7B96E3FD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20266254" w14:textId="77777777" w:rsidR="00F65EED" w:rsidRPr="00E12D23" w:rsidRDefault="00F65EED" w:rsidP="00B5178D">
            <w:pPr>
              <w:rPr>
                <w:rFonts w:ascii="Arial" w:hAnsi="Arial" w:cs="Arial"/>
                <w:b/>
                <w:smallCaps/>
              </w:rPr>
            </w:pPr>
            <w:r w:rsidRPr="00E12D23">
              <w:rPr>
                <w:rFonts w:ascii="Arial" w:hAnsi="Arial" w:cs="Arial"/>
                <w:b/>
                <w:smallCaps/>
              </w:rPr>
              <w:t>Persönliche Informationen</w:t>
            </w:r>
          </w:p>
        </w:tc>
      </w:tr>
      <w:tr w:rsidR="00C018E4" w:rsidRPr="00E12D23" w14:paraId="678C76D8" w14:textId="77777777" w:rsidTr="00BD3F02">
        <w:trPr>
          <w:trHeight w:val="340"/>
        </w:trPr>
        <w:tc>
          <w:tcPr>
            <w:tcW w:w="2113" w:type="dxa"/>
            <w:vAlign w:val="bottom"/>
          </w:tcPr>
          <w:p w14:paraId="66B558F1" w14:textId="77777777" w:rsidR="007966F0" w:rsidRPr="00E12D23" w:rsidRDefault="007966F0" w:rsidP="00814F18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Geburtsdat</w:t>
            </w:r>
            <w:r w:rsidR="00F65EED" w:rsidRPr="00E12D23">
              <w:rPr>
                <w:rFonts w:ascii="Arial" w:hAnsi="Arial" w:cs="Arial"/>
              </w:rPr>
              <w:t>um</w:t>
            </w:r>
            <w:r w:rsidRPr="00E12D23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4789" w:type="dxa"/>
            <w:vAlign w:val="bottom"/>
          </w:tcPr>
          <w:p w14:paraId="56221574" w14:textId="6B9FBFA7" w:rsidR="007966F0" w:rsidRPr="00E12D23" w:rsidRDefault="006260EA" w:rsidP="00814F18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27.</w:t>
            </w:r>
            <w:r w:rsidR="001E68E0" w:rsidRPr="00E12D23">
              <w:rPr>
                <w:rFonts w:ascii="Arial" w:hAnsi="Arial" w:cs="Arial"/>
              </w:rPr>
              <w:t>05.2005</w:t>
            </w:r>
          </w:p>
        </w:tc>
        <w:tc>
          <w:tcPr>
            <w:tcW w:w="2124" w:type="dxa"/>
            <w:gridSpan w:val="2"/>
          </w:tcPr>
          <w:p w14:paraId="749DDF4D" w14:textId="77777777" w:rsidR="007966F0" w:rsidRPr="00E12D23" w:rsidRDefault="007966F0">
            <w:pPr>
              <w:rPr>
                <w:rFonts w:ascii="Arial" w:hAnsi="Arial" w:cs="Arial"/>
              </w:rPr>
            </w:pPr>
          </w:p>
        </w:tc>
      </w:tr>
      <w:tr w:rsidR="002508C2" w:rsidRPr="00E12D23" w14:paraId="3F083AA9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12B82FA3" w14:textId="52147952" w:rsidR="002508C2" w:rsidRPr="00E12D23" w:rsidRDefault="002508C2" w:rsidP="00B5178D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  <w:b/>
                <w:smallCaps/>
              </w:rPr>
              <w:t>Schul</w:t>
            </w:r>
            <w:r w:rsidR="001E68E0" w:rsidRPr="00E12D23">
              <w:rPr>
                <w:rFonts w:ascii="Arial" w:hAnsi="Arial" w:cs="Arial"/>
                <w:b/>
                <w:smallCaps/>
              </w:rPr>
              <w:t xml:space="preserve">ische Laufbahn </w:t>
            </w:r>
          </w:p>
        </w:tc>
      </w:tr>
      <w:tr w:rsidR="00C018E4" w:rsidRPr="00E12D23" w14:paraId="31E0F698" w14:textId="77777777" w:rsidTr="00BD3F02">
        <w:trPr>
          <w:trHeight w:val="39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39BF32F2" w14:textId="6EDEBBA0" w:rsidR="007C6A3C" w:rsidRPr="00E12D23" w:rsidRDefault="00F65EED" w:rsidP="00723643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0</w:t>
            </w:r>
            <w:r w:rsidR="006260EA" w:rsidRPr="00E12D23">
              <w:rPr>
                <w:rFonts w:ascii="Arial" w:hAnsi="Arial" w:cs="Arial"/>
              </w:rPr>
              <w:t>9</w:t>
            </w:r>
            <w:r w:rsidR="007C6A3C" w:rsidRPr="00E12D23">
              <w:rPr>
                <w:rFonts w:ascii="Arial" w:hAnsi="Arial" w:cs="Arial"/>
              </w:rPr>
              <w:t>/20</w:t>
            </w:r>
            <w:r w:rsidR="001E68E0" w:rsidRPr="00E12D23">
              <w:rPr>
                <w:rFonts w:ascii="Arial" w:hAnsi="Arial" w:cs="Arial"/>
              </w:rPr>
              <w:t>15</w:t>
            </w:r>
            <w:r w:rsidR="007C6A3C" w:rsidRPr="00E12D23">
              <w:rPr>
                <w:rFonts w:ascii="Arial" w:hAnsi="Arial" w:cs="Arial"/>
              </w:rPr>
              <w:t xml:space="preserve"> – heute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771247AD" w14:textId="429EDCA6" w:rsidR="007C6A3C" w:rsidRPr="00E12D23" w:rsidRDefault="001E68E0" w:rsidP="00723643">
            <w:pPr>
              <w:rPr>
                <w:rFonts w:ascii="Arial" w:hAnsi="Arial" w:cs="Arial"/>
                <w:b/>
                <w:smallCaps/>
              </w:rPr>
            </w:pPr>
            <w:r w:rsidRPr="00E12D23">
              <w:rPr>
                <w:rFonts w:ascii="Arial" w:hAnsi="Arial" w:cs="Arial"/>
                <w:b/>
                <w:smallCaps/>
              </w:rPr>
              <w:t>Friedrich-Schiller-Gymnasium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1354A8EB" w14:textId="0EDBF4D7" w:rsidR="007C6A3C" w:rsidRPr="00E12D23" w:rsidRDefault="001A276B" w:rsidP="00162A5A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Marbach am N.</w:t>
            </w:r>
          </w:p>
        </w:tc>
      </w:tr>
      <w:tr w:rsidR="00C018E4" w:rsidRPr="00E12D23" w14:paraId="070E2BFB" w14:textId="77777777" w:rsidTr="00BD3F02">
        <w:tc>
          <w:tcPr>
            <w:tcW w:w="2113" w:type="dxa"/>
          </w:tcPr>
          <w:p w14:paraId="1E60FA0A" w14:textId="77777777" w:rsidR="00372F7B" w:rsidRPr="00E12D23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09651CCA" w14:textId="2BF7BEBC" w:rsidR="00372F7B" w:rsidRPr="00E12D23" w:rsidRDefault="00372F7B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A</w:t>
            </w:r>
            <w:r w:rsidR="006260EA" w:rsidRPr="00E12D23">
              <w:rPr>
                <w:rFonts w:ascii="Arial" w:hAnsi="Arial" w:cs="Arial"/>
              </w:rPr>
              <w:t>llgemeine Hochschulreife</w:t>
            </w:r>
            <w:r w:rsidR="001E68E0" w:rsidRPr="00E12D23">
              <w:rPr>
                <w:rFonts w:ascii="Arial" w:hAnsi="Arial" w:cs="Arial"/>
              </w:rPr>
              <w:t xml:space="preserve"> (Note:1,7)</w:t>
            </w:r>
          </w:p>
        </w:tc>
      </w:tr>
      <w:tr w:rsidR="00C018E4" w:rsidRPr="00E12D23" w14:paraId="32E4D65D" w14:textId="77777777" w:rsidTr="007B31EF">
        <w:trPr>
          <w:trHeight w:val="1814"/>
        </w:trPr>
        <w:tc>
          <w:tcPr>
            <w:tcW w:w="2113" w:type="dxa"/>
          </w:tcPr>
          <w:p w14:paraId="45B9F14F" w14:textId="77777777" w:rsidR="00723643" w:rsidRPr="00E12D23" w:rsidRDefault="00723643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096B353A" w14:textId="50595313" w:rsidR="003F49E0" w:rsidRPr="00E12D23" w:rsidRDefault="001E68E0" w:rsidP="001A276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Schwerpunktfächer: Wirtschaft, Mathematik, Englisch</w:t>
            </w:r>
          </w:p>
          <w:p w14:paraId="31EBFEE6" w14:textId="7AD0DCE3" w:rsidR="00271A78" w:rsidRPr="00E12D23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Umweltbeauftragter von der 5. Bis zur 9. Klasse</w:t>
            </w:r>
          </w:p>
          <w:p w14:paraId="39B6E26E" w14:textId="02F94FAE" w:rsidR="00271A78" w:rsidRPr="00E12D23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Organis</w:t>
            </w:r>
            <w:r w:rsidR="003C0D9B" w:rsidRPr="00E12D23">
              <w:rPr>
                <w:rFonts w:ascii="Arial" w:hAnsi="Arial" w:cs="Arial"/>
              </w:rPr>
              <w:t>ation</w:t>
            </w:r>
            <w:r w:rsidRPr="00E12D23">
              <w:rPr>
                <w:rFonts w:ascii="Arial" w:hAnsi="Arial" w:cs="Arial"/>
              </w:rPr>
              <w:t xml:space="preserve"> eines Basketballprojektes im Rahmen der Projekttage (ca.60 Teilnehmer)</w:t>
            </w:r>
          </w:p>
          <w:p w14:paraId="46732FA4" w14:textId="00E0ABFC" w:rsidR="00271A78" w:rsidRPr="00E12D23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proofErr w:type="spellStart"/>
            <w:r w:rsidRPr="00E12D23">
              <w:rPr>
                <w:rFonts w:ascii="Arial" w:hAnsi="Arial" w:cs="Arial"/>
              </w:rPr>
              <w:t>HuM</w:t>
            </w:r>
            <w:proofErr w:type="spellEnd"/>
            <w:r w:rsidRPr="00E12D23">
              <w:rPr>
                <w:rFonts w:ascii="Arial" w:hAnsi="Arial" w:cs="Arial"/>
              </w:rPr>
              <w:t xml:space="preserve"> (Hausaufgaben und mehr) Mentor für eine 6.Klasse</w:t>
            </w:r>
          </w:p>
          <w:p w14:paraId="463280AB" w14:textId="2D4D1770" w:rsidR="00B13090" w:rsidRPr="00E12D23" w:rsidRDefault="00B13090" w:rsidP="00B13090">
            <w:pPr>
              <w:pStyle w:val="Listenabsatz"/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(1,5 Stunden/Woche)</w:t>
            </w:r>
          </w:p>
          <w:p w14:paraId="2873C1FF" w14:textId="427D8950" w:rsidR="00271A78" w:rsidRPr="00E12D23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 xml:space="preserve">Teilnahme an dem Bankenplanspiel Schulbanker </w:t>
            </w:r>
          </w:p>
          <w:p w14:paraId="70E59728" w14:textId="73235D38" w:rsidR="006260EA" w:rsidRPr="00E12D23" w:rsidRDefault="00271A78" w:rsidP="001A276B">
            <w:pPr>
              <w:pStyle w:val="Listenabsatz"/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 xml:space="preserve">(Bestmögliches Rating: A+; Platz 11 </w:t>
            </w:r>
            <w:r w:rsidR="006835AA" w:rsidRPr="00E12D23">
              <w:rPr>
                <w:rFonts w:ascii="Arial" w:hAnsi="Arial" w:cs="Arial"/>
              </w:rPr>
              <w:t>unseres Marktes)</w:t>
            </w:r>
          </w:p>
        </w:tc>
      </w:tr>
      <w:tr w:rsidR="002508C2" w:rsidRPr="00E12D23" w14:paraId="7D2C7024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100078F1" w14:textId="77777777" w:rsidR="002508C2" w:rsidRPr="00E12D23" w:rsidRDefault="002508C2" w:rsidP="00B5178D">
            <w:pPr>
              <w:rPr>
                <w:rFonts w:ascii="Arial" w:hAnsi="Arial" w:cs="Arial"/>
                <w:b/>
                <w:smallCaps/>
              </w:rPr>
            </w:pPr>
            <w:r w:rsidRPr="00E12D23">
              <w:rPr>
                <w:rFonts w:ascii="Arial" w:hAnsi="Arial" w:cs="Arial"/>
                <w:b/>
                <w:smallCaps/>
              </w:rPr>
              <w:t>Praktische Erfahrungen</w:t>
            </w:r>
          </w:p>
        </w:tc>
      </w:tr>
      <w:tr w:rsidR="00C018E4" w:rsidRPr="00E12D23" w14:paraId="602E345B" w14:textId="77777777" w:rsidTr="00BD3F02">
        <w:trPr>
          <w:trHeight w:val="39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2CD716EE" w14:textId="4834E16B" w:rsidR="007C6A3C" w:rsidRPr="00E12D23" w:rsidRDefault="00372F7B" w:rsidP="00723643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  <w:color w:val="000000"/>
              </w:rPr>
              <w:t>0</w:t>
            </w:r>
            <w:r w:rsidR="006835AA" w:rsidRPr="00E12D23">
              <w:rPr>
                <w:rFonts w:ascii="Arial" w:hAnsi="Arial" w:cs="Arial"/>
                <w:color w:val="000000"/>
              </w:rPr>
              <w:t>7</w:t>
            </w:r>
            <w:r w:rsidR="00105499" w:rsidRPr="00E12D23">
              <w:rPr>
                <w:rFonts w:ascii="Arial" w:hAnsi="Arial" w:cs="Arial"/>
                <w:color w:val="000000"/>
              </w:rPr>
              <w:t>/20</w:t>
            </w:r>
            <w:r w:rsidR="006835AA" w:rsidRPr="00E12D23">
              <w:rPr>
                <w:rFonts w:ascii="Arial" w:hAnsi="Arial" w:cs="Arial"/>
                <w:color w:val="000000"/>
              </w:rPr>
              <w:t>19 – heute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52977A0F" w14:textId="7A10BC0A" w:rsidR="007C6A3C" w:rsidRPr="00E12D23" w:rsidRDefault="006835AA" w:rsidP="00723643">
            <w:pPr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Heinrich Schmid GmbH &amp; Co. KG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183263E0" w14:textId="21F7967C" w:rsidR="007C6A3C" w:rsidRPr="00E12D23" w:rsidRDefault="006835AA" w:rsidP="00723643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Ludwigsburg</w:t>
            </w:r>
            <w:r w:rsidR="002B242A" w:rsidRPr="00E12D23">
              <w:rPr>
                <w:rFonts w:ascii="Arial" w:hAnsi="Arial" w:cs="Arial"/>
                <w:b/>
                <w:bCs/>
                <w:smallCaps/>
              </w:rPr>
              <w:t xml:space="preserve"> </w:t>
            </w:r>
          </w:p>
        </w:tc>
      </w:tr>
      <w:tr w:rsidR="00C018E4" w:rsidRPr="00E12D23" w14:paraId="18B56296" w14:textId="77777777" w:rsidTr="00BD3F02">
        <w:tc>
          <w:tcPr>
            <w:tcW w:w="2113" w:type="dxa"/>
          </w:tcPr>
          <w:p w14:paraId="679B78CC" w14:textId="77777777" w:rsidR="00372F7B" w:rsidRPr="00E12D23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52761FF9" w14:textId="184B4923" w:rsidR="00372F7B" w:rsidRPr="00E12D23" w:rsidRDefault="005745FF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Auszubildender</w:t>
            </w:r>
            <w:r w:rsidR="00073EAD" w:rsidRPr="00E12D23">
              <w:rPr>
                <w:rFonts w:ascii="Arial" w:hAnsi="Arial" w:cs="Arial"/>
              </w:rPr>
              <w:t xml:space="preserve"> – Maler &amp; Lackierer</w:t>
            </w:r>
            <w:r w:rsidR="006260EA" w:rsidRPr="00E12D23">
              <w:rPr>
                <w:rFonts w:ascii="Arial" w:hAnsi="Arial" w:cs="Arial"/>
              </w:rPr>
              <w:t xml:space="preserve"> </w:t>
            </w:r>
          </w:p>
        </w:tc>
      </w:tr>
      <w:tr w:rsidR="00C018E4" w:rsidRPr="00E12D23" w14:paraId="5D1EF117" w14:textId="77777777" w:rsidTr="00BD3F02">
        <w:trPr>
          <w:trHeight w:val="283"/>
        </w:trPr>
        <w:tc>
          <w:tcPr>
            <w:tcW w:w="2113" w:type="dxa"/>
          </w:tcPr>
          <w:p w14:paraId="0193C0C7" w14:textId="77777777" w:rsidR="00372F7B" w:rsidRPr="00E12D23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3B71EE5C" w14:textId="566E4AE1" w:rsidR="00E12D23" w:rsidRDefault="00E12D23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Teilnehmer des Programms „</w:t>
            </w:r>
            <w:r w:rsidRPr="00E12D23">
              <w:rPr>
                <w:rFonts w:ascii="Arial" w:hAnsi="Arial" w:cs="Arial"/>
              </w:rPr>
              <w:t>Abitur + Gesellenbrief</w:t>
            </w:r>
            <w:r>
              <w:rPr>
                <w:rFonts w:ascii="Arial" w:hAnsi="Arial" w:cs="Arial"/>
              </w:rPr>
              <w:t>“</w:t>
            </w:r>
          </w:p>
          <w:p w14:paraId="1C57532F" w14:textId="322197FC" w:rsidR="00372F7B" w:rsidRPr="00E12D23" w:rsidRDefault="00E12D23" w:rsidP="00E12D23">
            <w:pPr>
              <w:pStyle w:val="Listenabsatz"/>
              <w:numPr>
                <w:ilvl w:val="1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Parallele Absolvierung des Abiturs und einer Ausbildung (Besuch des Ausbildungsbetriebes während den Schulferien)</w:t>
            </w:r>
          </w:p>
        </w:tc>
      </w:tr>
      <w:tr w:rsidR="00C018E4" w:rsidRPr="00E12D23" w14:paraId="35742CDD" w14:textId="77777777" w:rsidTr="00BD3F02">
        <w:trPr>
          <w:trHeight w:val="283"/>
        </w:trPr>
        <w:tc>
          <w:tcPr>
            <w:tcW w:w="2113" w:type="dxa"/>
          </w:tcPr>
          <w:p w14:paraId="0713DB7C" w14:textId="77777777" w:rsidR="00372F7B" w:rsidRPr="00E12D23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76B2DEFD" w14:textId="47218120" w:rsidR="00E12D23" w:rsidRDefault="00E12D23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Erfassen der theoretischen Ausbildungsinhalte</w:t>
            </w:r>
          </w:p>
          <w:p w14:paraId="1FD7D0DB" w14:textId="34B3F460" w:rsidR="00372F7B" w:rsidRPr="00E12D23" w:rsidRDefault="00B317EA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Assistieren der Vorarbeiter auf den Baustellen</w:t>
            </w:r>
            <w:r w:rsidR="006260EA" w:rsidRPr="00E12D23">
              <w:rPr>
                <w:rFonts w:ascii="Arial" w:hAnsi="Arial" w:cs="Arial"/>
              </w:rPr>
              <w:t xml:space="preserve"> </w:t>
            </w:r>
          </w:p>
        </w:tc>
      </w:tr>
      <w:tr w:rsidR="00C018E4" w:rsidRPr="00E12D23" w14:paraId="6D174D41" w14:textId="77777777" w:rsidTr="00BD3F02">
        <w:trPr>
          <w:trHeight w:val="283"/>
        </w:trPr>
        <w:tc>
          <w:tcPr>
            <w:tcW w:w="2113" w:type="dxa"/>
          </w:tcPr>
          <w:p w14:paraId="44E9E2D1" w14:textId="77777777" w:rsidR="00372F7B" w:rsidRPr="00E12D23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5BAF3F2B" w14:textId="0F1A386E" w:rsidR="003F49E0" w:rsidRPr="00E12D23" w:rsidRDefault="00B317EA" w:rsidP="003F49E0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Selbständige</w:t>
            </w:r>
            <w:r w:rsidR="00B13090" w:rsidRPr="00E12D23">
              <w:rPr>
                <w:rFonts w:ascii="Arial" w:hAnsi="Arial" w:cs="Arial"/>
              </w:rPr>
              <w:t xml:space="preserve"> Ausarbeitung der Arbeitsaufträge</w:t>
            </w:r>
          </w:p>
        </w:tc>
      </w:tr>
      <w:tr w:rsidR="00D2181B" w:rsidRPr="00E12D23" w14:paraId="59478314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72E1BE1E" w14:textId="77777777" w:rsidR="00D2181B" w:rsidRPr="00E12D23" w:rsidRDefault="00D2181B" w:rsidP="00D2181B">
            <w:pPr>
              <w:rPr>
                <w:rFonts w:ascii="Arial" w:hAnsi="Arial" w:cs="Arial"/>
                <w:b/>
                <w:smallCaps/>
              </w:rPr>
            </w:pPr>
            <w:r w:rsidRPr="00E12D23">
              <w:rPr>
                <w:rFonts w:ascii="Arial" w:hAnsi="Arial" w:cs="Arial"/>
                <w:b/>
                <w:smallCaps/>
              </w:rPr>
              <w:t>Außerschulisches Engagement</w:t>
            </w:r>
          </w:p>
        </w:tc>
      </w:tr>
      <w:tr w:rsidR="00D2181B" w:rsidRPr="00E12D23" w14:paraId="378EB80A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277C6B9C" w14:textId="03F01E0C" w:rsidR="00D2181B" w:rsidRPr="00E12D23" w:rsidRDefault="002B242A" w:rsidP="00D2181B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  <w:color w:val="000000"/>
              </w:rPr>
              <w:t>0</w:t>
            </w:r>
            <w:r w:rsidR="005745FF" w:rsidRPr="00E12D23">
              <w:rPr>
                <w:rFonts w:ascii="Arial" w:hAnsi="Arial" w:cs="Arial"/>
                <w:color w:val="000000"/>
              </w:rPr>
              <w:t>3</w:t>
            </w:r>
            <w:r w:rsidR="00D2181B" w:rsidRPr="00E12D23">
              <w:rPr>
                <w:rFonts w:ascii="Arial" w:hAnsi="Arial" w:cs="Arial"/>
                <w:color w:val="000000"/>
              </w:rPr>
              <w:t>/202</w:t>
            </w:r>
            <w:r w:rsidR="005745FF" w:rsidRPr="00E12D23">
              <w:rPr>
                <w:rFonts w:ascii="Arial" w:hAnsi="Arial" w:cs="Arial"/>
                <w:color w:val="000000"/>
              </w:rPr>
              <w:t>2</w:t>
            </w:r>
            <w:r w:rsidR="00D2181B" w:rsidRPr="00E12D23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6B39153D" w14:textId="31C8DB38" w:rsidR="00D2181B" w:rsidRPr="00E12D23" w:rsidRDefault="003812E4" w:rsidP="005745FF">
            <w:pPr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Junge Liberale e.V.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07F0AFA3" w14:textId="2F274785" w:rsidR="00D2181B" w:rsidRPr="00E12D23" w:rsidRDefault="005745FF" w:rsidP="00D2181B">
            <w:pPr>
              <w:jc w:val="right"/>
              <w:rPr>
                <w:rFonts w:ascii="Arial" w:hAnsi="Arial" w:cs="Arial"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Ludwigsburg</w:t>
            </w:r>
          </w:p>
        </w:tc>
      </w:tr>
      <w:tr w:rsidR="007D49C4" w:rsidRPr="00E12D23" w14:paraId="344F43C4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03661B5D" w14:textId="77777777" w:rsidR="007D49C4" w:rsidRPr="00E12D23" w:rsidRDefault="007D49C4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1B29F957" w14:textId="44F57061" w:rsidR="002A41A4" w:rsidRPr="00E12D23" w:rsidRDefault="002A41A4" w:rsidP="00C04846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Aktives Mitglied in der Jugendorganisation der FDP</w:t>
            </w:r>
          </w:p>
        </w:tc>
      </w:tr>
      <w:tr w:rsidR="002A41A4" w:rsidRPr="00E12D23" w14:paraId="64E4A2D7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1B600E8F" w14:textId="77777777" w:rsidR="002A41A4" w:rsidRPr="00E12D23" w:rsidRDefault="002A41A4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4F1B49A2" w14:textId="24351AB2" w:rsidR="002A41A4" w:rsidRPr="00E12D23" w:rsidRDefault="00DF414A" w:rsidP="00C04846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S</w:t>
            </w:r>
            <w:r w:rsidR="002A41A4" w:rsidRPr="00E12D23">
              <w:rPr>
                <w:rFonts w:ascii="Arial" w:hAnsi="Arial" w:cs="Arial"/>
              </w:rPr>
              <w:t xml:space="preserve">ortieren und </w:t>
            </w:r>
            <w:r w:rsidRPr="00E12D23">
              <w:rPr>
                <w:rFonts w:ascii="Arial" w:hAnsi="Arial" w:cs="Arial"/>
              </w:rPr>
              <w:t>V</w:t>
            </w:r>
            <w:r w:rsidR="002A41A4" w:rsidRPr="00E12D23">
              <w:rPr>
                <w:rFonts w:ascii="Arial" w:hAnsi="Arial" w:cs="Arial"/>
              </w:rPr>
              <w:t>erpacken der Spenden im Rahmen unserer Spendenaktion für die Ukraine</w:t>
            </w:r>
          </w:p>
        </w:tc>
      </w:tr>
      <w:tr w:rsidR="00BD3F02" w:rsidRPr="00E12D23" w14:paraId="631B7A7A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4E08398E" w14:textId="7CB26665" w:rsidR="00BD3F02" w:rsidRPr="00E12D23" w:rsidRDefault="003812E4" w:rsidP="00D2181B">
            <w:pPr>
              <w:rPr>
                <w:rFonts w:ascii="Arial" w:hAnsi="Arial" w:cs="Arial"/>
                <w:color w:val="000000"/>
              </w:rPr>
            </w:pPr>
            <w:r w:rsidRPr="00E12D23">
              <w:rPr>
                <w:rFonts w:ascii="Arial" w:hAnsi="Arial" w:cs="Arial"/>
                <w:color w:val="000000"/>
              </w:rPr>
              <w:t>11/2022 – heute</w:t>
            </w:r>
          </w:p>
        </w:tc>
        <w:tc>
          <w:tcPr>
            <w:tcW w:w="4833" w:type="dxa"/>
            <w:gridSpan w:val="2"/>
            <w:vAlign w:val="bottom"/>
          </w:tcPr>
          <w:p w14:paraId="21859FE1" w14:textId="65DB9AF8" w:rsidR="00BD3F02" w:rsidRPr="00E12D23" w:rsidRDefault="003812E4" w:rsidP="002A41A4">
            <w:pPr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Ökumenische Fachstelle Asyl</w:t>
            </w:r>
          </w:p>
        </w:tc>
        <w:tc>
          <w:tcPr>
            <w:tcW w:w="2080" w:type="dxa"/>
            <w:vAlign w:val="bottom"/>
          </w:tcPr>
          <w:p w14:paraId="2C94CA23" w14:textId="5F23EBED" w:rsidR="00BD3F02" w:rsidRPr="00E12D23" w:rsidRDefault="00BD3F02" w:rsidP="00BD3F02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b/>
                <w:bCs/>
                <w:smallCaps/>
              </w:rPr>
              <w:t>Ludwigsburg</w:t>
            </w:r>
          </w:p>
        </w:tc>
      </w:tr>
      <w:tr w:rsidR="00C04846" w:rsidRPr="00E12D23" w14:paraId="5FD30A55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4BFDA350" w14:textId="0F85965C" w:rsidR="00C04846" w:rsidRPr="00E12D23" w:rsidRDefault="00C04846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2E1E69F1" w14:textId="1C8C448F" w:rsidR="00C04846" w:rsidRPr="00E12D23" w:rsidRDefault="00C04846" w:rsidP="00C04846">
            <w:pPr>
              <w:rPr>
                <w:rFonts w:ascii="Arial" w:hAnsi="Arial" w:cs="Arial"/>
                <w:b/>
                <w:bCs/>
                <w:smallCaps/>
              </w:rPr>
            </w:pPr>
            <w:r w:rsidRPr="00E12D23">
              <w:rPr>
                <w:rFonts w:ascii="Arial" w:hAnsi="Arial" w:cs="Arial"/>
                <w:smallCaps/>
              </w:rPr>
              <w:t>E</w:t>
            </w:r>
            <w:r w:rsidRPr="00E12D23">
              <w:rPr>
                <w:rFonts w:ascii="Arial" w:hAnsi="Arial" w:cs="Arial"/>
              </w:rPr>
              <w:t>hrenamtlicher Helfer in der Flüchtlingsarbeit</w:t>
            </w:r>
          </w:p>
        </w:tc>
      </w:tr>
      <w:tr w:rsidR="00C04846" w:rsidRPr="00E12D23" w14:paraId="7143BC76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59A5CB7F" w14:textId="77777777" w:rsidR="00C04846" w:rsidRPr="00E12D23" w:rsidRDefault="00C04846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487CA7F2" w14:textId="26177F08" w:rsidR="00C04846" w:rsidRPr="00E12D23" w:rsidRDefault="00C04846" w:rsidP="00C04846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  <w:smallCaps/>
              </w:rPr>
            </w:pPr>
            <w:r w:rsidRPr="00E12D23">
              <w:rPr>
                <w:rFonts w:ascii="Arial" w:hAnsi="Arial" w:cs="Arial"/>
              </w:rPr>
              <w:t>Wöchentliche Treffen mit einem</w:t>
            </w:r>
            <w:r w:rsidR="00DF414A" w:rsidRPr="00E12D23">
              <w:rPr>
                <w:rFonts w:ascii="Arial" w:hAnsi="Arial" w:cs="Arial"/>
              </w:rPr>
              <w:t xml:space="preserve"> Schüler, macht momentan sein Fachabi, um ihn </w:t>
            </w:r>
            <w:r w:rsidR="003C41E0" w:rsidRPr="00E12D23">
              <w:rPr>
                <w:rFonts w:ascii="Arial" w:hAnsi="Arial" w:cs="Arial"/>
              </w:rPr>
              <w:t>bei seinen schulischen Aufgaben zu unterstützen und motivieren</w:t>
            </w:r>
          </w:p>
        </w:tc>
      </w:tr>
      <w:tr w:rsidR="003C41E0" w:rsidRPr="00E12D23" w14:paraId="4B11022E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38869C0E" w14:textId="50152BE0" w:rsidR="003C41E0" w:rsidRPr="00E12D23" w:rsidRDefault="003C41E0" w:rsidP="00D2181B">
            <w:pPr>
              <w:rPr>
                <w:rFonts w:ascii="Arial" w:hAnsi="Arial" w:cs="Arial"/>
                <w:color w:val="000000"/>
              </w:rPr>
            </w:pPr>
            <w:r w:rsidRPr="00E12D23">
              <w:rPr>
                <w:rFonts w:ascii="Arial" w:hAnsi="Arial" w:cs="Arial"/>
                <w:color w:val="000000"/>
              </w:rPr>
              <w:t>08/2022 – heute</w:t>
            </w:r>
          </w:p>
        </w:tc>
        <w:tc>
          <w:tcPr>
            <w:tcW w:w="4833" w:type="dxa"/>
            <w:gridSpan w:val="2"/>
            <w:vAlign w:val="bottom"/>
          </w:tcPr>
          <w:p w14:paraId="7553C598" w14:textId="77777777" w:rsidR="003C41E0" w:rsidRPr="00E12D23" w:rsidRDefault="003C41E0" w:rsidP="003C41E0">
            <w:pPr>
              <w:rPr>
                <w:rFonts w:ascii="Arial" w:hAnsi="Arial" w:cs="Arial"/>
                <w:b/>
                <w:bCs/>
                <w:smallCaps/>
                <w:lang w:val="en-US"/>
              </w:rPr>
            </w:pPr>
            <w:r w:rsidRPr="00E12D23">
              <w:rPr>
                <w:rFonts w:ascii="Arial" w:hAnsi="Arial" w:cs="Arial"/>
                <w:b/>
                <w:bCs/>
                <w:smallCaps/>
                <w:lang w:val="en-US"/>
              </w:rPr>
              <w:t xml:space="preserve">Stuttgart Finance &amp; Business Club </w:t>
            </w:r>
            <w:proofErr w:type="spellStart"/>
            <w:r w:rsidRPr="00E12D23">
              <w:rPr>
                <w:rFonts w:ascii="Arial" w:hAnsi="Arial" w:cs="Arial"/>
                <w:b/>
                <w:bCs/>
                <w:smallCaps/>
                <w:lang w:val="en-US"/>
              </w:rPr>
              <w:t>e.V.</w:t>
            </w:r>
            <w:proofErr w:type="spellEnd"/>
          </w:p>
        </w:tc>
        <w:tc>
          <w:tcPr>
            <w:tcW w:w="2080" w:type="dxa"/>
            <w:vAlign w:val="bottom"/>
          </w:tcPr>
          <w:p w14:paraId="1F1D88AC" w14:textId="0257290C" w:rsidR="003C41E0" w:rsidRPr="00E12D23" w:rsidRDefault="003C41E0" w:rsidP="003C41E0">
            <w:pPr>
              <w:jc w:val="right"/>
              <w:rPr>
                <w:rFonts w:ascii="Arial" w:hAnsi="Arial" w:cs="Arial"/>
                <w:b/>
                <w:bCs/>
                <w:smallCaps/>
                <w:lang w:val="en-US"/>
              </w:rPr>
            </w:pPr>
            <w:r w:rsidRPr="00E12D23">
              <w:rPr>
                <w:rFonts w:ascii="Arial" w:hAnsi="Arial" w:cs="Arial"/>
                <w:b/>
                <w:bCs/>
                <w:smallCaps/>
                <w:lang w:val="en-US"/>
              </w:rPr>
              <w:t>Stuttgart</w:t>
            </w:r>
          </w:p>
        </w:tc>
      </w:tr>
      <w:tr w:rsidR="003C41E0" w:rsidRPr="00E12D23" w14:paraId="70FCE6C1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6B639FCD" w14:textId="77777777" w:rsidR="003C41E0" w:rsidRPr="00E12D23" w:rsidRDefault="003C41E0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  <w:vAlign w:val="bottom"/>
          </w:tcPr>
          <w:p w14:paraId="67F65A8E" w14:textId="438875E8" w:rsidR="003C41E0" w:rsidRPr="00E12D23" w:rsidRDefault="00A00F4F" w:rsidP="003C41E0">
            <w:pPr>
              <w:rPr>
                <w:rFonts w:ascii="Arial" w:hAnsi="Arial" w:cs="Arial"/>
                <w:lang w:val="en-US"/>
              </w:rPr>
            </w:pPr>
            <w:proofErr w:type="spellStart"/>
            <w:r w:rsidRPr="00E12D23">
              <w:rPr>
                <w:rFonts w:ascii="Arial" w:hAnsi="Arial" w:cs="Arial"/>
                <w:lang w:val="en-US"/>
              </w:rPr>
              <w:t>Mitglied</w:t>
            </w:r>
            <w:proofErr w:type="spellEnd"/>
            <w:r w:rsidRPr="00E12D23">
              <w:rPr>
                <w:rFonts w:ascii="Arial" w:hAnsi="Arial" w:cs="Arial"/>
                <w:lang w:val="en-US"/>
              </w:rPr>
              <w:t xml:space="preserve"> des </w:t>
            </w:r>
            <w:proofErr w:type="spellStart"/>
            <w:r w:rsidRPr="00E12D23">
              <w:rPr>
                <w:rFonts w:ascii="Arial" w:hAnsi="Arial" w:cs="Arial"/>
                <w:lang w:val="en-US"/>
              </w:rPr>
              <w:t>Börsenvereins</w:t>
            </w:r>
            <w:proofErr w:type="spellEnd"/>
          </w:p>
        </w:tc>
      </w:tr>
      <w:tr w:rsidR="00A00F4F" w:rsidRPr="00E12D23" w14:paraId="3A2C6519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10DBFFC8" w14:textId="77777777" w:rsidR="00A00F4F" w:rsidRPr="00E12D23" w:rsidRDefault="00A00F4F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  <w:vAlign w:val="bottom"/>
          </w:tcPr>
          <w:p w14:paraId="62F05CFE" w14:textId="4037BF16" w:rsidR="00A00F4F" w:rsidRPr="00E12D23" w:rsidRDefault="00A00F4F" w:rsidP="00A00F4F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 xml:space="preserve">Besuchen von </w:t>
            </w:r>
            <w:r w:rsidR="00350D4A" w:rsidRPr="00E12D23">
              <w:rPr>
                <w:rFonts w:ascii="Arial" w:hAnsi="Arial" w:cs="Arial"/>
              </w:rPr>
              <w:t>spannenden Vorträgen über Themen wie die Börse und Finanzen</w:t>
            </w:r>
            <w:r w:rsidRPr="00E12D23">
              <w:rPr>
                <w:rFonts w:ascii="Arial" w:hAnsi="Arial" w:cs="Arial"/>
              </w:rPr>
              <w:t xml:space="preserve"> </w:t>
            </w:r>
          </w:p>
        </w:tc>
      </w:tr>
      <w:tr w:rsidR="00D2181B" w:rsidRPr="00E12D23" w14:paraId="70DB65E2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07375598" w14:textId="77777777" w:rsidR="00D2181B" w:rsidRPr="00E12D23" w:rsidRDefault="00D2181B" w:rsidP="00D2181B">
            <w:pPr>
              <w:rPr>
                <w:rFonts w:ascii="Arial" w:hAnsi="Arial" w:cs="Arial"/>
                <w:b/>
                <w:smallCaps/>
              </w:rPr>
            </w:pPr>
            <w:r w:rsidRPr="00E12D23">
              <w:rPr>
                <w:rFonts w:ascii="Arial" w:hAnsi="Arial" w:cs="Arial"/>
                <w:b/>
                <w:smallCaps/>
              </w:rPr>
              <w:t>Sonstiges</w:t>
            </w:r>
          </w:p>
        </w:tc>
      </w:tr>
      <w:tr w:rsidR="00D2181B" w:rsidRPr="00E12D23" w14:paraId="165F7166" w14:textId="77777777" w:rsidTr="00E12D23">
        <w:trPr>
          <w:trHeight w:val="56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50869230" w14:textId="77777777" w:rsidR="00E222BC" w:rsidRPr="00E12D23" w:rsidRDefault="008649D5" w:rsidP="00237770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Sprachkenntnisse:</w:t>
            </w:r>
          </w:p>
          <w:p w14:paraId="2BE07BC0" w14:textId="4CCC3127" w:rsidR="00237770" w:rsidRPr="00E12D23" w:rsidRDefault="00237770" w:rsidP="00237770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  <w:tcBorders>
              <w:top w:val="single" w:sz="4" w:space="0" w:color="auto"/>
            </w:tcBorders>
            <w:vAlign w:val="bottom"/>
          </w:tcPr>
          <w:p w14:paraId="5DF836E9" w14:textId="6E051973" w:rsidR="00E222BC" w:rsidRPr="00E12D23" w:rsidRDefault="00D2181B" w:rsidP="00237770">
            <w:pPr>
              <w:rPr>
                <w:rFonts w:ascii="Arial" w:hAnsi="Arial" w:cs="Arial"/>
                <w:color w:val="000000"/>
              </w:rPr>
            </w:pPr>
            <w:r w:rsidRPr="00E12D23">
              <w:rPr>
                <w:rFonts w:ascii="Arial" w:hAnsi="Arial" w:cs="Arial"/>
                <w:color w:val="000000"/>
              </w:rPr>
              <w:t>D</w:t>
            </w:r>
            <w:r w:rsidR="00E222BC" w:rsidRPr="00E12D23">
              <w:rPr>
                <w:rFonts w:ascii="Arial" w:hAnsi="Arial" w:cs="Arial"/>
                <w:color w:val="000000"/>
              </w:rPr>
              <w:t>e</w:t>
            </w:r>
            <w:r w:rsidRPr="00E12D23">
              <w:rPr>
                <w:rFonts w:ascii="Arial" w:hAnsi="Arial" w:cs="Arial"/>
                <w:color w:val="000000"/>
              </w:rPr>
              <w:t>utsch (</w:t>
            </w:r>
            <w:r w:rsidRPr="00E12D23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Pr="00E12D23">
              <w:rPr>
                <w:rFonts w:ascii="Arial" w:hAnsi="Arial" w:cs="Arial"/>
                <w:color w:val="000000"/>
              </w:rPr>
              <w:t xml:space="preserve">), </w:t>
            </w:r>
            <w:r w:rsidR="00E222BC" w:rsidRPr="00E12D23">
              <w:rPr>
                <w:rFonts w:ascii="Arial" w:hAnsi="Arial" w:cs="Arial"/>
                <w:color w:val="000000"/>
              </w:rPr>
              <w:t>Arabisch (</w:t>
            </w:r>
            <w:r w:rsidR="00E222BC" w:rsidRPr="00E12D23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="00E222BC" w:rsidRPr="00E12D23">
              <w:rPr>
                <w:rFonts w:ascii="Arial" w:hAnsi="Arial" w:cs="Arial"/>
                <w:color w:val="000000"/>
              </w:rPr>
              <w:t>), Englisch</w:t>
            </w:r>
            <w:r w:rsidR="003E7557" w:rsidRPr="00E12D23">
              <w:rPr>
                <w:rFonts w:ascii="Arial" w:hAnsi="Arial" w:cs="Arial"/>
                <w:color w:val="000000"/>
              </w:rPr>
              <w:t xml:space="preserve"> (</w:t>
            </w:r>
            <w:r w:rsidR="003E7557" w:rsidRPr="00E12D23">
              <w:rPr>
                <w:rFonts w:ascii="Arial" w:hAnsi="Arial" w:cs="Arial"/>
                <w:i/>
                <w:iCs/>
                <w:color w:val="000000"/>
              </w:rPr>
              <w:t>fließend bis verhandlun</w:t>
            </w:r>
            <w:r w:rsidR="008649D5" w:rsidRPr="00E12D23">
              <w:rPr>
                <w:rFonts w:ascii="Arial" w:hAnsi="Arial" w:cs="Arial"/>
                <w:i/>
                <w:iCs/>
                <w:color w:val="000000"/>
              </w:rPr>
              <w:t>g</w:t>
            </w:r>
            <w:r w:rsidR="003E7557" w:rsidRPr="00E12D23">
              <w:rPr>
                <w:rFonts w:ascii="Arial" w:hAnsi="Arial" w:cs="Arial"/>
                <w:i/>
                <w:iCs/>
                <w:color w:val="000000"/>
              </w:rPr>
              <w:t>ssicher</w:t>
            </w:r>
            <w:r w:rsidR="003E7557" w:rsidRPr="00E12D23">
              <w:rPr>
                <w:rFonts w:ascii="Arial" w:hAnsi="Arial" w:cs="Arial"/>
                <w:color w:val="000000"/>
              </w:rPr>
              <w:t>), Französisch (</w:t>
            </w:r>
            <w:r w:rsidR="003E7557" w:rsidRPr="00E12D23">
              <w:rPr>
                <w:rFonts w:ascii="Arial" w:hAnsi="Arial" w:cs="Arial"/>
                <w:i/>
                <w:iCs/>
                <w:color w:val="000000"/>
              </w:rPr>
              <w:t>Grundlagen</w:t>
            </w:r>
            <w:r w:rsidR="003E7557" w:rsidRPr="00E12D23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2181B" w:rsidRPr="00E12D23" w14:paraId="5781605F" w14:textId="77777777" w:rsidTr="008649D5">
        <w:trPr>
          <w:trHeight w:val="397"/>
        </w:trPr>
        <w:tc>
          <w:tcPr>
            <w:tcW w:w="2113" w:type="dxa"/>
            <w:vAlign w:val="center"/>
          </w:tcPr>
          <w:p w14:paraId="668E06FB" w14:textId="77777777" w:rsidR="00D2181B" w:rsidRPr="00E12D23" w:rsidRDefault="00D2181B" w:rsidP="008649D5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IT-Kenntnisse:</w:t>
            </w:r>
          </w:p>
        </w:tc>
        <w:tc>
          <w:tcPr>
            <w:tcW w:w="6913" w:type="dxa"/>
            <w:gridSpan w:val="3"/>
            <w:vAlign w:val="center"/>
          </w:tcPr>
          <w:p w14:paraId="71AEBC79" w14:textId="4FE1E3DD" w:rsidR="00D2181B" w:rsidRPr="00E12D23" w:rsidRDefault="00D2181B" w:rsidP="008649D5">
            <w:pPr>
              <w:rPr>
                <w:rFonts w:ascii="Arial" w:hAnsi="Arial" w:cs="Arial"/>
                <w:lang w:val="en-US"/>
              </w:rPr>
            </w:pPr>
            <w:r w:rsidRPr="00E12D23">
              <w:rPr>
                <w:rFonts w:ascii="Arial" w:hAnsi="Arial" w:cs="Arial"/>
                <w:color w:val="000000"/>
                <w:lang w:val="en-US"/>
              </w:rPr>
              <w:t xml:space="preserve">Microsoft Office </w:t>
            </w:r>
            <w:r w:rsidR="003E7557" w:rsidRPr="00E12D23">
              <w:rPr>
                <w:rFonts w:ascii="Arial" w:hAnsi="Arial" w:cs="Arial"/>
                <w:color w:val="000000"/>
                <w:lang w:val="en-US"/>
              </w:rPr>
              <w:t>(</w:t>
            </w:r>
            <w:proofErr w:type="spellStart"/>
            <w:r w:rsidR="003E7557" w:rsidRPr="00E12D23">
              <w:rPr>
                <w:rFonts w:ascii="Arial" w:hAnsi="Arial" w:cs="Arial"/>
                <w:i/>
                <w:iCs/>
                <w:color w:val="000000"/>
                <w:lang w:val="en-US"/>
              </w:rPr>
              <w:t>fortgeschritten</w:t>
            </w:r>
            <w:proofErr w:type="spellEnd"/>
            <w:r w:rsidRPr="00E12D23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D2181B" w:rsidRPr="00E12D23" w14:paraId="70FC2EFB" w14:textId="77777777" w:rsidTr="008649D5">
        <w:trPr>
          <w:trHeight w:val="340"/>
        </w:trPr>
        <w:tc>
          <w:tcPr>
            <w:tcW w:w="2113" w:type="dxa"/>
            <w:vAlign w:val="center"/>
          </w:tcPr>
          <w:p w14:paraId="195B0471" w14:textId="77777777" w:rsidR="00D2181B" w:rsidRPr="00E12D23" w:rsidRDefault="00D2181B" w:rsidP="008649D5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 xml:space="preserve">Interessen: </w:t>
            </w:r>
          </w:p>
        </w:tc>
        <w:tc>
          <w:tcPr>
            <w:tcW w:w="6913" w:type="dxa"/>
            <w:gridSpan w:val="3"/>
            <w:vAlign w:val="center"/>
          </w:tcPr>
          <w:p w14:paraId="53C6140E" w14:textId="101ED844" w:rsidR="00DB2E9A" w:rsidRPr="00E12D23" w:rsidRDefault="003E7557" w:rsidP="008649D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E12D23">
              <w:rPr>
                <w:rFonts w:ascii="Arial" w:hAnsi="Arial" w:cs="Arial"/>
                <w:color w:val="000000"/>
              </w:rPr>
              <w:t>Kraftsport, Basketball, Tischtennis, Schach</w:t>
            </w:r>
          </w:p>
        </w:tc>
      </w:tr>
      <w:tr w:rsidR="00D2181B" w:rsidRPr="00E12D23" w14:paraId="25DD5413" w14:textId="77777777" w:rsidTr="00BD3F02">
        <w:trPr>
          <w:trHeight w:val="397"/>
        </w:trPr>
        <w:tc>
          <w:tcPr>
            <w:tcW w:w="9026" w:type="dxa"/>
            <w:gridSpan w:val="4"/>
            <w:vAlign w:val="bottom"/>
          </w:tcPr>
          <w:p w14:paraId="15A3417B" w14:textId="77777777" w:rsidR="00C51AA9" w:rsidRPr="00E12D23" w:rsidRDefault="00C51AA9" w:rsidP="00D2181B">
            <w:pPr>
              <w:rPr>
                <w:rFonts w:ascii="Arial" w:hAnsi="Arial" w:cs="Arial"/>
              </w:rPr>
            </w:pPr>
          </w:p>
          <w:p w14:paraId="3313CD8C" w14:textId="4DD07EE7" w:rsidR="00C51AA9" w:rsidRPr="00E12D23" w:rsidRDefault="00E12D23" w:rsidP="00D218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19C140BD" w14:textId="00DF9DB8" w:rsidR="00D2181B" w:rsidRPr="00E12D23" w:rsidRDefault="00630E63" w:rsidP="00D2181B">
            <w:pPr>
              <w:rPr>
                <w:rFonts w:ascii="Arial" w:hAnsi="Arial" w:cs="Arial"/>
              </w:rPr>
            </w:pPr>
            <w:r w:rsidRPr="00E12D23">
              <w:rPr>
                <w:rFonts w:ascii="Arial" w:hAnsi="Arial" w:cs="Arial"/>
              </w:rPr>
              <w:t>Marbach am Neckar</w:t>
            </w:r>
            <w:r w:rsidR="00D2181B" w:rsidRPr="00E12D23">
              <w:rPr>
                <w:rFonts w:ascii="Arial" w:hAnsi="Arial" w:cs="Arial"/>
              </w:rPr>
              <w:t xml:space="preserve">, </w:t>
            </w:r>
            <w:r w:rsidR="00C51AA9" w:rsidRPr="00E12D23">
              <w:rPr>
                <w:rFonts w:ascii="Arial" w:hAnsi="Arial" w:cs="Arial"/>
              </w:rPr>
              <w:t>19</w:t>
            </w:r>
            <w:r w:rsidR="00D2181B" w:rsidRPr="00E12D23">
              <w:rPr>
                <w:rFonts w:ascii="Arial" w:hAnsi="Arial" w:cs="Arial"/>
              </w:rPr>
              <w:t>.0</w:t>
            </w:r>
            <w:r w:rsidR="00C51AA9" w:rsidRPr="00E12D23">
              <w:rPr>
                <w:rFonts w:ascii="Arial" w:hAnsi="Arial" w:cs="Arial"/>
              </w:rPr>
              <w:t>2</w:t>
            </w:r>
            <w:r w:rsidR="00D2181B" w:rsidRPr="00E12D23">
              <w:rPr>
                <w:rFonts w:ascii="Arial" w:hAnsi="Arial" w:cs="Arial"/>
              </w:rPr>
              <w:t>.2023</w:t>
            </w:r>
          </w:p>
        </w:tc>
      </w:tr>
    </w:tbl>
    <w:p w14:paraId="5F883DA6" w14:textId="77777777" w:rsidR="00E222BC" w:rsidRPr="00E12D23" w:rsidRDefault="00E222BC">
      <w:pPr>
        <w:rPr>
          <w:rFonts w:ascii="Arial" w:hAnsi="Arial" w:cs="Arial"/>
        </w:rPr>
      </w:pPr>
    </w:p>
    <w:sectPr w:rsidR="00E222BC" w:rsidRPr="00E12D23" w:rsidSect="00E12D23">
      <w:pgSz w:w="11906" w:h="16838"/>
      <w:pgMar w:top="1191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DC1D7B"/>
    <w:multiLevelType w:val="hybridMultilevel"/>
    <w:tmpl w:val="7D2EC598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E01347B"/>
    <w:multiLevelType w:val="hybridMultilevel"/>
    <w:tmpl w:val="414C52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B53AA"/>
    <w:multiLevelType w:val="hybridMultilevel"/>
    <w:tmpl w:val="3AC021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86E16"/>
    <w:multiLevelType w:val="hybridMultilevel"/>
    <w:tmpl w:val="07CC87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501E2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B09A8"/>
    <w:multiLevelType w:val="hybridMultilevel"/>
    <w:tmpl w:val="37EA58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408DD"/>
    <w:multiLevelType w:val="hybridMultilevel"/>
    <w:tmpl w:val="77FC78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2733B"/>
    <w:multiLevelType w:val="hybridMultilevel"/>
    <w:tmpl w:val="C4BAC6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BA4213"/>
    <w:multiLevelType w:val="hybridMultilevel"/>
    <w:tmpl w:val="0D6E85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37986">
    <w:abstractNumId w:val="6"/>
  </w:num>
  <w:num w:numId="2" w16cid:durableId="965425578">
    <w:abstractNumId w:val="8"/>
  </w:num>
  <w:num w:numId="3" w16cid:durableId="2087797285">
    <w:abstractNumId w:val="9"/>
  </w:num>
  <w:num w:numId="4" w16cid:durableId="1494180835">
    <w:abstractNumId w:val="0"/>
  </w:num>
  <w:num w:numId="5" w16cid:durableId="1212570402">
    <w:abstractNumId w:val="1"/>
  </w:num>
  <w:num w:numId="6" w16cid:durableId="1306230633">
    <w:abstractNumId w:val="2"/>
  </w:num>
  <w:num w:numId="7" w16cid:durableId="1588420815">
    <w:abstractNumId w:val="7"/>
  </w:num>
  <w:num w:numId="8" w16cid:durableId="810446431">
    <w:abstractNumId w:val="13"/>
  </w:num>
  <w:num w:numId="9" w16cid:durableId="878005722">
    <w:abstractNumId w:val="10"/>
  </w:num>
  <w:num w:numId="10" w16cid:durableId="633292887">
    <w:abstractNumId w:val="12"/>
  </w:num>
  <w:num w:numId="11" w16cid:durableId="1280799752">
    <w:abstractNumId w:val="4"/>
  </w:num>
  <w:num w:numId="12" w16cid:durableId="1787851910">
    <w:abstractNumId w:val="3"/>
  </w:num>
  <w:num w:numId="13" w16cid:durableId="1269000701">
    <w:abstractNumId w:val="11"/>
  </w:num>
  <w:num w:numId="14" w16cid:durableId="594243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73EAD"/>
    <w:rsid w:val="000A1FDA"/>
    <w:rsid w:val="00105499"/>
    <w:rsid w:val="00145E90"/>
    <w:rsid w:val="00162A5A"/>
    <w:rsid w:val="001A276B"/>
    <w:rsid w:val="001D4DCD"/>
    <w:rsid w:val="001E68E0"/>
    <w:rsid w:val="002029FA"/>
    <w:rsid w:val="00237770"/>
    <w:rsid w:val="002508C2"/>
    <w:rsid w:val="00266ADD"/>
    <w:rsid w:val="00271A78"/>
    <w:rsid w:val="00282DB0"/>
    <w:rsid w:val="002A41A4"/>
    <w:rsid w:val="002B242A"/>
    <w:rsid w:val="002D4516"/>
    <w:rsid w:val="00314B7A"/>
    <w:rsid w:val="00340048"/>
    <w:rsid w:val="00344150"/>
    <w:rsid w:val="00350D4A"/>
    <w:rsid w:val="00372F7B"/>
    <w:rsid w:val="003812E4"/>
    <w:rsid w:val="003C0D9B"/>
    <w:rsid w:val="003C41E0"/>
    <w:rsid w:val="003E7557"/>
    <w:rsid w:val="003F49E0"/>
    <w:rsid w:val="00423E7A"/>
    <w:rsid w:val="00443668"/>
    <w:rsid w:val="00496D9F"/>
    <w:rsid w:val="004A54BA"/>
    <w:rsid w:val="00507EA7"/>
    <w:rsid w:val="005745FF"/>
    <w:rsid w:val="00610A30"/>
    <w:rsid w:val="006132D2"/>
    <w:rsid w:val="006260EA"/>
    <w:rsid w:val="00630E63"/>
    <w:rsid w:val="00632D5A"/>
    <w:rsid w:val="006835AA"/>
    <w:rsid w:val="00693E09"/>
    <w:rsid w:val="006B13AD"/>
    <w:rsid w:val="006B7F78"/>
    <w:rsid w:val="00723643"/>
    <w:rsid w:val="00733DA1"/>
    <w:rsid w:val="00763DCE"/>
    <w:rsid w:val="00785254"/>
    <w:rsid w:val="007966F0"/>
    <w:rsid w:val="007B31EF"/>
    <w:rsid w:val="007C6A3C"/>
    <w:rsid w:val="007D49C4"/>
    <w:rsid w:val="00814F18"/>
    <w:rsid w:val="00823C17"/>
    <w:rsid w:val="008649D5"/>
    <w:rsid w:val="008B0FC0"/>
    <w:rsid w:val="00A00F4F"/>
    <w:rsid w:val="00A225C5"/>
    <w:rsid w:val="00A62A2F"/>
    <w:rsid w:val="00AB2A5A"/>
    <w:rsid w:val="00B13090"/>
    <w:rsid w:val="00B317EA"/>
    <w:rsid w:val="00B359DB"/>
    <w:rsid w:val="00B37E19"/>
    <w:rsid w:val="00B5178D"/>
    <w:rsid w:val="00B90595"/>
    <w:rsid w:val="00BD3F02"/>
    <w:rsid w:val="00BD640A"/>
    <w:rsid w:val="00C018E4"/>
    <w:rsid w:val="00C04846"/>
    <w:rsid w:val="00C066FA"/>
    <w:rsid w:val="00C51AA9"/>
    <w:rsid w:val="00C81E26"/>
    <w:rsid w:val="00CC31BE"/>
    <w:rsid w:val="00CD001A"/>
    <w:rsid w:val="00CF31EE"/>
    <w:rsid w:val="00D10083"/>
    <w:rsid w:val="00D2181B"/>
    <w:rsid w:val="00D2378C"/>
    <w:rsid w:val="00D83020"/>
    <w:rsid w:val="00DB2E9A"/>
    <w:rsid w:val="00DF414A"/>
    <w:rsid w:val="00E12D23"/>
    <w:rsid w:val="00E222BC"/>
    <w:rsid w:val="00E41830"/>
    <w:rsid w:val="00E431ED"/>
    <w:rsid w:val="00E64FF5"/>
    <w:rsid w:val="00EB5816"/>
    <w:rsid w:val="00F0686A"/>
    <w:rsid w:val="00F11BEF"/>
    <w:rsid w:val="00F258E7"/>
    <w:rsid w:val="00F65EED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37FF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David Döbele</cp:lastModifiedBy>
  <cp:revision>20</cp:revision>
  <dcterms:created xsi:type="dcterms:W3CDTF">2023-02-19T17:33:00Z</dcterms:created>
  <dcterms:modified xsi:type="dcterms:W3CDTF">2023-02-21T19:39:00Z</dcterms:modified>
</cp:coreProperties>
</file>