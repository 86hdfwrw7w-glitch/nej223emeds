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567"/>
        <w:gridCol w:w="142"/>
        <w:gridCol w:w="1418"/>
        <w:gridCol w:w="567"/>
        <w:gridCol w:w="283"/>
        <w:gridCol w:w="1559"/>
      </w:tblGrid>
      <w:tr w:rsidR="00E55D90" w:rsidRPr="00F44F5F" w14:paraId="487AC9CE" w14:textId="77777777" w:rsidTr="00184BE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4E50D217" w:rsidR="00E55D90" w:rsidRPr="00F44F5F" w:rsidRDefault="00244C8C" w:rsidP="00083A7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Kian Adham</w:t>
            </w:r>
          </w:p>
          <w:p w14:paraId="135895E2" w14:textId="2EEC72B3" w:rsidR="00F44F5F" w:rsidRPr="005E1B2B" w:rsidRDefault="00244C8C" w:rsidP="005E1B2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Krottenbachstraße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1190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Wien</w:t>
            </w:r>
            <w:r w:rsidR="00054AC3">
              <w:rPr>
                <w:rFonts w:ascii="Times New Roman" w:hAnsi="Times New Roman" w:cs="Times New Roman"/>
                <w:bCs/>
                <w:sz w:val="20"/>
                <w:szCs w:val="20"/>
              </w:rPr>
              <w:t>, Österreich</w:t>
            </w:r>
            <w:r w:rsidR="007B0D34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</w:t>
            </w:r>
            <w:r w:rsidR="005E1B2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kianadham@gmail.com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43 650 2811866</w:t>
            </w:r>
          </w:p>
        </w:tc>
      </w:tr>
      <w:tr w:rsidR="002508C2" w:rsidRPr="00F44F5F" w14:paraId="0FCADE56" w14:textId="77777777" w:rsidTr="00083A7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26FA7" w:rsidRDefault="00F44F5F" w:rsidP="00837AB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SCHULE &amp; STUDIUM</w:t>
            </w:r>
          </w:p>
        </w:tc>
      </w:tr>
      <w:tr w:rsidR="00D1492F" w:rsidRPr="00F44F5F" w14:paraId="7D1DEBF7" w14:textId="77777777" w:rsidTr="00184BE6">
        <w:trPr>
          <w:trHeight w:val="340"/>
        </w:trPr>
        <w:tc>
          <w:tcPr>
            <w:tcW w:w="6237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F6D6A62" w:rsidR="00D1492F" w:rsidRPr="00F44F5F" w:rsidRDefault="00244C8C" w:rsidP="00837A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ESCP Bu</w:t>
            </w:r>
            <w:r w:rsidR="002C2297">
              <w:rPr>
                <w:rFonts w:ascii="Times New Roman" w:hAnsi="Times New Roman" w:cs="Times New Roman"/>
                <w:b/>
                <w:sz w:val="21"/>
                <w:szCs w:val="21"/>
              </w:rPr>
              <w:t>siness School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F3CA1EE" w:rsidR="00D1492F" w:rsidRPr="00F44F5F" w:rsidRDefault="002C2297" w:rsidP="00837AB8">
            <w:pPr>
              <w:pStyle w:val="Or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Berlin, Paris, Londo</w:t>
            </w:r>
            <w:r w:rsidR="00B17D95"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n</w:t>
            </w:r>
          </w:p>
        </w:tc>
      </w:tr>
      <w:tr w:rsidR="00D1492F" w:rsidRPr="00F44F5F" w14:paraId="61E5D482" w14:textId="77777777" w:rsidTr="00184BE6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453CAC9F" w:rsidR="00D1492F" w:rsidRPr="00F44F5F" w:rsidRDefault="00D1492F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</w:t>
            </w:r>
            <w:r w:rsidR="002C229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Managemen</w:t>
            </w:r>
            <w:r w:rsidR="00232B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721C5A5A" w:rsidR="00D1492F" w:rsidRPr="008B5983" w:rsidRDefault="00363D0A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D1492F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C2297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232B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232B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  <w:r w:rsidR="00726FA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 </w:t>
            </w:r>
          </w:p>
        </w:tc>
      </w:tr>
      <w:tr w:rsidR="00B921E5" w:rsidRPr="00F44F5F" w14:paraId="3E78B36E" w14:textId="77777777" w:rsidTr="00424C4C">
        <w:trPr>
          <w:trHeight w:val="20"/>
        </w:trPr>
        <w:tc>
          <w:tcPr>
            <w:tcW w:w="10206" w:type="dxa"/>
            <w:gridSpan w:val="9"/>
            <w:vAlign w:val="bottom"/>
          </w:tcPr>
          <w:p w14:paraId="74D33DE8" w14:textId="029DD999" w:rsidR="00B921E5" w:rsidRPr="00B921E5" w:rsidRDefault="00B921E5" w:rsidP="00B921E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Multicampus-Studienprogramm in International Management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mit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starkem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Fokus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auf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Wirtschaft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,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Finanzen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Strategie</w:t>
            </w:r>
            <w:proofErr w:type="spellEnd"/>
          </w:p>
          <w:p w14:paraId="136901DA" w14:textId="403301CE" w:rsidR="00B921E5" w:rsidRPr="00B921E5" w:rsidRDefault="00B921E5" w:rsidP="00B921E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Student Ambassador – Career Services Department: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Vertretung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der ESCP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bei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Unternehmens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- und Recruiting-Events,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Unterstützung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bei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der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Kontaktpflege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zu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Arbeitgebern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der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Studierendenbetreuung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sowie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Zusammenarbeit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mit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dem Career Services Team zur Stärkung der Partnerschaften mit führenden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Investmentbanken</w:t>
            </w:r>
            <w:proofErr w:type="spellEnd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</w:t>
            </w:r>
            <w:proofErr w:type="spellStart"/>
            <w:r w:rsidRPr="00B921E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Beratungsunternehmen</w:t>
            </w:r>
            <w:proofErr w:type="spellEnd"/>
          </w:p>
        </w:tc>
      </w:tr>
      <w:tr w:rsidR="00AE4ED3" w:rsidRPr="00F44F5F" w14:paraId="6B19CF91" w14:textId="77777777" w:rsidTr="00184BE6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4C51A215" w:rsidR="00AE4ED3" w:rsidRPr="00F44F5F" w:rsidRDefault="00AE4ED3" w:rsidP="00837AB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Gymnasium M</w:t>
            </w:r>
            <w:r w:rsidR="002C2297">
              <w:rPr>
                <w:rFonts w:ascii="Times New Roman" w:hAnsi="Times New Roman" w:cs="Times New Roman"/>
                <w:b/>
                <w:sz w:val="21"/>
                <w:szCs w:val="21"/>
              </w:rPr>
              <w:t>aria Regina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320BF181" w:rsidR="00AE4ED3" w:rsidRPr="008B5983" w:rsidRDefault="00396BCB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AE4ED3" w:rsidRPr="00F44F5F" w14:paraId="263521E3" w14:textId="77777777" w:rsidTr="00184BE6">
        <w:trPr>
          <w:trHeight w:val="20"/>
        </w:trPr>
        <w:tc>
          <w:tcPr>
            <w:tcW w:w="5670" w:type="dxa"/>
            <w:gridSpan w:val="3"/>
            <w:vAlign w:val="bottom"/>
          </w:tcPr>
          <w:p w14:paraId="36282A3A" w14:textId="46F304FB" w:rsidR="00AE4ED3" w:rsidRPr="002C2297" w:rsidRDefault="002C2297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C229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Österreichisches Reifeprüfungszeugnis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Pr="002C229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Notendurchschnitt: 1,7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6"/>
            <w:vAlign w:val="bottom"/>
          </w:tcPr>
          <w:p w14:paraId="3DE8C75D" w14:textId="68B72053" w:rsidR="00AE4ED3" w:rsidRPr="00F44F5F" w:rsidRDefault="00AE4ED3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9D209A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19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06/20</w:t>
            </w:r>
            <w:r w:rsidR="00396BCB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27601A10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7F3258F2" w14:textId="1E1625B6" w:rsidR="00726FA7" w:rsidRPr="00837AB8" w:rsidRDefault="00396BCB" w:rsidP="00837AB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Vorwissenschaftliche Arbeit</w:t>
            </w:r>
            <w:r w:rsidR="00FF7917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 w:rsidR="00FF7917" w:rsidRPr="00083A7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VWA</w:t>
            </w:r>
            <w:r w:rsidR="00FF7917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</w:t>
            </w:r>
            <w:r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: </w:t>
            </w:r>
            <w:r w:rsidR="006D58A2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„</w:t>
            </w:r>
            <w:r w:rsidRPr="00083A70">
              <w:rPr>
                <w:rFonts w:ascii="Times New Roman" w:hAnsi="Times New Roman" w:cs="Times New Roman"/>
                <w:sz w:val="20"/>
                <w:szCs w:val="20"/>
              </w:rPr>
              <w:t>Die Auswirkungen der Subprime-Krise 2008 auf die Finanzmärkte:</w:t>
            </w:r>
          </w:p>
          <w:p w14:paraId="6ECF7248" w14:textId="296EC885" w:rsidR="002C2297" w:rsidRPr="00837AB8" w:rsidRDefault="00726FA7" w:rsidP="00837AB8">
            <w:pPr>
              <w:pStyle w:val="Listenabsatz"/>
              <w:rPr>
                <w:lang w:val="de-AT"/>
              </w:rPr>
            </w:pPr>
            <w:r w:rsidRPr="00083A70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396BCB" w:rsidRPr="00083A70">
              <w:rPr>
                <w:rFonts w:ascii="Times New Roman" w:hAnsi="Times New Roman" w:cs="Times New Roman"/>
                <w:sz w:val="20"/>
                <w:szCs w:val="20"/>
              </w:rPr>
              <w:t>ine Analyse der Ursachen, Konsequenzen und Lehren</w:t>
            </w:r>
            <w:r w:rsidR="006D58A2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“</w:t>
            </w:r>
            <w:r w:rsidR="00396BC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– Summa </w:t>
            </w:r>
            <w:r w:rsidR="00C5638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</w:t>
            </w:r>
            <w:r w:rsidR="00396BC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um Laude</w:t>
            </w:r>
          </w:p>
        </w:tc>
      </w:tr>
      <w:tr w:rsidR="00873EF7" w:rsidRPr="008B5983" w14:paraId="5C9F4571" w14:textId="77777777" w:rsidTr="00083A70">
        <w:trPr>
          <w:trHeight w:val="510"/>
        </w:trPr>
        <w:tc>
          <w:tcPr>
            <w:tcW w:w="10206" w:type="dxa"/>
            <w:gridSpan w:val="9"/>
            <w:vAlign w:val="bottom"/>
          </w:tcPr>
          <w:p w14:paraId="608154CE" w14:textId="00C456EA" w:rsidR="00873EF7" w:rsidRPr="00873EF7" w:rsidRDefault="00873EF7" w:rsidP="00837AB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8B5983" w14:paraId="127C64E2" w14:textId="77777777" w:rsidTr="00184BE6">
        <w:trPr>
          <w:trHeight w:val="340"/>
        </w:trPr>
        <w:tc>
          <w:tcPr>
            <w:tcW w:w="8647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734C0D21" w:rsidR="00E55D90" w:rsidRPr="00396BCB" w:rsidRDefault="00396BCB" w:rsidP="00837AB8">
            <w:pPr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</w:pPr>
            <w:r w:rsidRPr="00396BC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Johanniter Unfall-Hilfe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4820196E" w14:textId="5142CFB7" w:rsidR="00E55D90" w:rsidRPr="008B5983" w:rsidRDefault="00396BCB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E55D90" w:rsidRPr="00F44F5F" w14:paraId="335D84E9" w14:textId="77777777" w:rsidTr="00083A70">
        <w:trPr>
          <w:trHeight w:val="20"/>
        </w:trPr>
        <w:tc>
          <w:tcPr>
            <w:tcW w:w="7797" w:type="dxa"/>
            <w:gridSpan w:val="6"/>
            <w:vAlign w:val="bottom"/>
          </w:tcPr>
          <w:p w14:paraId="20B1570F" w14:textId="7318372A" w:rsidR="00E55D90" w:rsidRPr="00F44F5F" w:rsidRDefault="00396BCB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Rettungssanitäter</w:t>
            </w:r>
            <w:proofErr w:type="spellEnd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Zivildienst</w:t>
            </w:r>
            <w:proofErr w:type="spellEnd"/>
          </w:p>
        </w:tc>
        <w:tc>
          <w:tcPr>
            <w:tcW w:w="2409" w:type="dxa"/>
            <w:gridSpan w:val="3"/>
            <w:vAlign w:val="bottom"/>
          </w:tcPr>
          <w:p w14:paraId="0475B997" w14:textId="3B14E911" w:rsidR="00E55D90" w:rsidRPr="00F44F5F" w:rsidRDefault="00396BCB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73E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025</w:t>
            </w:r>
          </w:p>
        </w:tc>
      </w:tr>
      <w:tr w:rsidR="00E55D90" w:rsidRPr="00F44F5F" w14:paraId="54C3D64C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06F7F08C" w14:textId="77777777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Versorgung von </w:t>
            </w:r>
            <w:proofErr w:type="spellStart"/>
            <w:proofErr w:type="gramStart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Patient:innen</w:t>
            </w:r>
            <w:proofErr w:type="spellEnd"/>
            <w:proofErr w:type="gramEnd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 in Notfällen und Durchführung von Erste-Hilfe-Maßnahmen</w:t>
            </w:r>
          </w:p>
          <w:p w14:paraId="2DB5AE15" w14:textId="0CE38DEE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Mitarbeit bei der Stabilisierung und </w:t>
            </w:r>
            <w:r w:rsidR="003E6A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beim</w:t>
            </w: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Transport von </w:t>
            </w:r>
            <w:proofErr w:type="spellStart"/>
            <w:proofErr w:type="gramStart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Patient:innen</w:t>
            </w:r>
            <w:proofErr w:type="spellEnd"/>
            <w:proofErr w:type="gramEnd"/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 in medizinische Einrichtungen</w:t>
            </w:r>
          </w:p>
          <w:p w14:paraId="253F4853" w14:textId="77777777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Einsatz bei öffentlichen Veranstaltungen zur medizinischen Absicherung</w:t>
            </w:r>
          </w:p>
          <w:p w14:paraId="6051553E" w14:textId="657526A9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Erfahrung in Teamarbeit, Krisensituationen und Kommunikation unter Druc</w:t>
            </w:r>
            <w:r w:rsid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</w:t>
            </w:r>
          </w:p>
          <w:p w14:paraId="6DD9BA0F" w14:textId="6F5AF7C0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Dokumentation von Einsätzen und medizinischen Daten</w:t>
            </w:r>
          </w:p>
        </w:tc>
      </w:tr>
      <w:tr w:rsidR="00AE4ED3" w:rsidRPr="00F44F5F" w14:paraId="45404236" w14:textId="77777777" w:rsidTr="00184BE6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16E1746B" w:rsidR="00AE4ED3" w:rsidRPr="00F44F5F" w:rsidRDefault="00396BCB" w:rsidP="00837AB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1"/>
                <w:szCs w:val="21"/>
              </w:rPr>
            </w:pPr>
            <w:r w:rsidRPr="00185F01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Private </w:t>
            </w:r>
            <w:proofErr w:type="spellStart"/>
            <w:r w:rsidRPr="00185F01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Mathematik-Nachhilfe</w:t>
            </w:r>
            <w:proofErr w:type="spellEnd"/>
          </w:p>
        </w:tc>
        <w:tc>
          <w:tcPr>
            <w:tcW w:w="4683" w:type="dxa"/>
            <w:gridSpan w:val="7"/>
            <w:vAlign w:val="bottom"/>
          </w:tcPr>
          <w:p w14:paraId="49A11F72" w14:textId="0674E450" w:rsidR="00AE4ED3" w:rsidRPr="008B5983" w:rsidRDefault="00396BCB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AE4ED3" w:rsidRPr="00F44F5F" w14:paraId="16C6F7AD" w14:textId="77777777" w:rsidTr="00184BE6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0BD00B79" w:rsidR="00AE4ED3" w:rsidRPr="00AE4ED3" w:rsidRDefault="002426A1" w:rsidP="00837AB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Nachhilfelehrer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für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</w:p>
        </w:tc>
        <w:tc>
          <w:tcPr>
            <w:tcW w:w="4683" w:type="dxa"/>
            <w:gridSpan w:val="7"/>
            <w:vAlign w:val="bottom"/>
          </w:tcPr>
          <w:p w14:paraId="2D9DB8CA" w14:textId="3040590A" w:rsidR="00AE4ED3" w:rsidRPr="00F44F5F" w:rsidRDefault="00AE4ED3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7660C4BA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132465C4" w14:textId="47D4B6A4" w:rsidR="00AE4ED3" w:rsidRPr="002426A1" w:rsidRDefault="00DC7669" w:rsidP="00837AB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C7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Individuelle Unterstützung von </w:t>
            </w:r>
            <w:proofErr w:type="spellStart"/>
            <w:proofErr w:type="gramStart"/>
            <w:r w:rsidRPr="00DC7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Schüler:innen</w:t>
            </w:r>
            <w:proofErr w:type="spellEnd"/>
            <w:proofErr w:type="gramEnd"/>
            <w:r w:rsidRPr="00DC7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mit unterschiedlichen Leistungsniveaus</w:t>
            </w:r>
            <w:r w:rsidR="00AE4ED3" w:rsidRP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F44F5F" w14:paraId="414B4085" w14:textId="77777777" w:rsidTr="00083A7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4953A3BE" w:rsidR="00E55D90" w:rsidRPr="00F44F5F" w:rsidRDefault="00F44F5F" w:rsidP="00837AB8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EXTRA</w:t>
            </w:r>
            <w:r w:rsidR="00FC54FA">
              <w:rPr>
                <w:rFonts w:ascii="Times New Roman" w:hAnsi="Times New Roman" w:cs="Times New Roman"/>
                <w:smallCaps w:val="0"/>
                <w:sz w:val="28"/>
              </w:rPr>
              <w:t>C</w:t>
            </w: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URRICULARES ENGAGEMENT</w:t>
            </w:r>
          </w:p>
        </w:tc>
      </w:tr>
      <w:tr w:rsidR="00B921E5" w:rsidRPr="00F44F5F" w14:paraId="78BD582C" w14:textId="77777777" w:rsidTr="00184BE6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02377AF2" w14:textId="17BABABE" w:rsidR="00B921E5" w:rsidRDefault="00B921E5" w:rsidP="00837AB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ESCP Wealth Partners Fund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25744665" w14:textId="795297C0" w:rsidR="00B921E5" w:rsidRDefault="00B921E5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</w:t>
            </w:r>
          </w:p>
        </w:tc>
      </w:tr>
      <w:tr w:rsidR="00B921E5" w:rsidRPr="00F44F5F" w14:paraId="41985CAE" w14:textId="77777777" w:rsidTr="00B921E5">
        <w:trPr>
          <w:trHeight w:val="2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36EE628E" w14:textId="68B52FFA" w:rsidR="00B921E5" w:rsidRPr="00B921E5" w:rsidRDefault="00B921E5" w:rsidP="00B921E5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Equity / Macro Analyst – Long/Short Equity Division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7247A52B" w14:textId="25BC8F4D" w:rsidR="00B921E5" w:rsidRPr="00B921E5" w:rsidRDefault="00B921E5" w:rsidP="00837AB8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 xml:space="preserve">10/2025 – heute </w:t>
            </w:r>
          </w:p>
        </w:tc>
      </w:tr>
      <w:tr w:rsidR="00B921E5" w:rsidRPr="00F44F5F" w14:paraId="72F2C499" w14:textId="77777777" w:rsidTr="00BB03BF">
        <w:trPr>
          <w:trHeight w:val="20"/>
        </w:trPr>
        <w:tc>
          <w:tcPr>
            <w:tcW w:w="10206" w:type="dxa"/>
            <w:gridSpan w:val="9"/>
            <w:tcBorders>
              <w:top w:val="single" w:sz="4" w:space="0" w:color="auto"/>
            </w:tcBorders>
            <w:vAlign w:val="bottom"/>
          </w:tcPr>
          <w:p w14:paraId="20B49C96" w14:textId="6E69EAEE" w:rsidR="00B921E5" w:rsidRPr="00B921E5" w:rsidRDefault="00B921E5" w:rsidP="00B921E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Durchführung fundierter makroökonomischer und Aktienanalysen zur Identifizierung von Long- und Short-Investmentmöglichkeiten</w:t>
            </w:r>
          </w:p>
          <w:p w14:paraId="4BE7EB33" w14:textId="2CAD5682" w:rsidR="00B921E5" w:rsidRPr="00B921E5" w:rsidRDefault="00B921E5" w:rsidP="00B921E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Erstellung und Präsentation von Investment-Thesen im Rahmen des €26k großen, von Studierenden verwalteten Fonds</w:t>
            </w:r>
          </w:p>
          <w:p w14:paraId="1B36F306" w14:textId="76E65D28" w:rsidR="00B921E5" w:rsidRPr="00B921E5" w:rsidRDefault="00B921E5" w:rsidP="00B921E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Unterstützung des Portfoliomanagement-Teams durch datenbasierte Analysen, Bewertungsmodelle und Performance-Reports</w:t>
            </w:r>
          </w:p>
          <w:p w14:paraId="76493E95" w14:textId="14597CE4" w:rsidR="00B921E5" w:rsidRPr="00B921E5" w:rsidRDefault="00B921E5" w:rsidP="00B921E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921E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Zusammenarbeit mit Senior Analysts zur Entwicklung von Long/Short-Strategien über verschiedene Sektoren und Anlageklassen hinweg</w:t>
            </w:r>
          </w:p>
        </w:tc>
      </w:tr>
      <w:tr w:rsidR="00E55D90" w:rsidRPr="00F44F5F" w14:paraId="74251178" w14:textId="77777777" w:rsidTr="00184BE6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CDAD1C2" w:rsidR="00E55D90" w:rsidRPr="00F44F5F" w:rsidRDefault="002426A1" w:rsidP="00837AB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Gymnasium Maria Regina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48CD91B7" w:rsidR="00E55D90" w:rsidRPr="001647AB" w:rsidRDefault="002426A1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E55D90" w:rsidRPr="00F44F5F" w14:paraId="4F59C612" w14:textId="77777777" w:rsidTr="00184BE6">
        <w:trPr>
          <w:trHeight w:val="20"/>
        </w:trPr>
        <w:tc>
          <w:tcPr>
            <w:tcW w:w="6237" w:type="dxa"/>
            <w:gridSpan w:val="4"/>
            <w:vAlign w:val="bottom"/>
          </w:tcPr>
          <w:p w14:paraId="32F07601" w14:textId="5E3E4645" w:rsidR="00E55D90" w:rsidRPr="001647AB" w:rsidRDefault="002426A1" w:rsidP="00837AB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Klassensprecher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 der </w:t>
            </w:r>
            <w:r w:rsidR="00837AB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sechsten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726F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is </w:t>
            </w:r>
            <w:r w:rsidR="00837AB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achten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726F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Schulstufe</w:t>
            </w:r>
          </w:p>
        </w:tc>
        <w:tc>
          <w:tcPr>
            <w:tcW w:w="3969" w:type="dxa"/>
            <w:gridSpan w:val="5"/>
            <w:vAlign w:val="bottom"/>
          </w:tcPr>
          <w:p w14:paraId="45DD2178" w14:textId="15BA1E9A" w:rsidR="00E55D90" w:rsidRPr="008B5983" w:rsidRDefault="00E55D90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426A1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426A1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06/2024</w:t>
            </w:r>
          </w:p>
        </w:tc>
      </w:tr>
      <w:tr w:rsidR="00E55D90" w:rsidRPr="00F44F5F" w14:paraId="02437711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68CFAD97" w14:textId="09086B9A" w:rsidR="00E55D90" w:rsidRPr="002426A1" w:rsidRDefault="002426A1" w:rsidP="00837AB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426A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Vertretung der Klasse, Organisation schulischer Projekte und </w:t>
            </w:r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Vermittlung zwischen </w:t>
            </w:r>
            <w:proofErr w:type="spellStart"/>
            <w:proofErr w:type="gramStart"/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>Schüler:innen</w:t>
            </w:r>
            <w:proofErr w:type="spellEnd"/>
            <w:proofErr w:type="gramEnd"/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und</w:t>
            </w:r>
            <w:r w:rsidR="00B46DF3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Lehrkräften</w:t>
            </w:r>
          </w:p>
        </w:tc>
      </w:tr>
      <w:tr w:rsidR="00052123" w:rsidRPr="008B5983" w14:paraId="3B26943D" w14:textId="77777777" w:rsidTr="00083A70">
        <w:trPr>
          <w:trHeight w:val="340"/>
        </w:trPr>
        <w:tc>
          <w:tcPr>
            <w:tcW w:w="7797" w:type="dxa"/>
            <w:gridSpan w:val="6"/>
            <w:vAlign w:val="bottom"/>
          </w:tcPr>
          <w:p w14:paraId="11E538C2" w14:textId="1BC258B1" w:rsidR="00052123" w:rsidRPr="00F44F5F" w:rsidRDefault="00052123" w:rsidP="00837AB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Hort Gymnasium Maria Regina</w:t>
            </w:r>
          </w:p>
        </w:tc>
        <w:tc>
          <w:tcPr>
            <w:tcW w:w="2409" w:type="dxa"/>
            <w:gridSpan w:val="3"/>
            <w:vAlign w:val="bottom"/>
          </w:tcPr>
          <w:p w14:paraId="21BF18C9" w14:textId="125BE62D" w:rsidR="00052123" w:rsidRPr="008B5983" w:rsidRDefault="00052123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 w:rsid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052123" w:rsidRPr="00F44F5F" w14:paraId="04BFDD79" w14:textId="77777777" w:rsidTr="00184BE6">
        <w:trPr>
          <w:trHeight w:val="20"/>
        </w:trPr>
        <w:tc>
          <w:tcPr>
            <w:tcW w:w="8364" w:type="dxa"/>
            <w:gridSpan w:val="7"/>
            <w:vAlign w:val="bottom"/>
          </w:tcPr>
          <w:p w14:paraId="5D908AF7" w14:textId="2B375223" w:rsidR="00052123" w:rsidRPr="00F44F5F" w:rsidRDefault="00052123" w:rsidP="00837AB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</w:t>
            </w:r>
            <w:r w:rsidR="00054AC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Bet</w:t>
            </w:r>
            <w:r w:rsidR="009438F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eu</w:t>
            </w:r>
            <w:r w:rsidR="00054AC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im Hort</w:t>
            </w:r>
          </w:p>
        </w:tc>
        <w:tc>
          <w:tcPr>
            <w:tcW w:w="1842" w:type="dxa"/>
            <w:gridSpan w:val="2"/>
            <w:vAlign w:val="bottom"/>
          </w:tcPr>
          <w:p w14:paraId="0D2FFB14" w14:textId="36D37D0E" w:rsidR="00052123" w:rsidRPr="00052123" w:rsidRDefault="00052123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05/2023 </w:t>
            </w:r>
          </w:p>
        </w:tc>
      </w:tr>
      <w:tr w:rsidR="00052123" w:rsidRPr="00F44F5F" w14:paraId="66A58453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50B5B9CB" w14:textId="5C00BEC8" w:rsidR="00052123" w:rsidRPr="00052123" w:rsidRDefault="00052123" w:rsidP="00837AB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Betreuung und Freizeitgestaltung mit Volksschul- und </w:t>
            </w:r>
            <w:proofErr w:type="spellStart"/>
            <w:proofErr w:type="gramStart"/>
            <w:r w:rsidR="00700319"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Unterstufenschüler:innen</w:t>
            </w:r>
            <w:proofErr w:type="spellEnd"/>
            <w:proofErr w:type="gramEnd"/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 Rahmen der </w:t>
            </w:r>
            <w:r w:rsidRPr="00FC54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„</w:t>
            </w:r>
            <w:r w:rsidRPr="00083A7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Passion Week</w:t>
            </w:r>
            <w:r w:rsidRPr="00FC54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“</w:t>
            </w:r>
          </w:p>
        </w:tc>
      </w:tr>
      <w:tr w:rsidR="005E1B2B" w:rsidRPr="00F44F5F" w14:paraId="17A4995E" w14:textId="77777777" w:rsidTr="00083A7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05BAA64" w14:textId="51489BA9" w:rsidR="005E1B2B" w:rsidRPr="00726FA7" w:rsidRDefault="005E1B2B" w:rsidP="00837AB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5E1B2B">
              <w:rPr>
                <w:rFonts w:ascii="Times New Roman" w:hAnsi="Times New Roman" w:cs="Times New Roman"/>
                <w:smallCaps w:val="0"/>
                <w:sz w:val="28"/>
              </w:rPr>
              <w:t>SPORTLICHE LEISTUNGEN</w:t>
            </w:r>
          </w:p>
        </w:tc>
      </w:tr>
      <w:tr w:rsidR="005E1B2B" w:rsidRPr="00F44F5F" w14:paraId="5DE3BC5D" w14:textId="77777777" w:rsidTr="005E1B2B">
        <w:trPr>
          <w:trHeight w:val="340"/>
        </w:trPr>
        <w:tc>
          <w:tcPr>
            <w:tcW w:w="6379" w:type="dxa"/>
            <w:gridSpan w:val="5"/>
            <w:tcBorders>
              <w:bottom w:val="single" w:sz="4" w:space="0" w:color="auto"/>
            </w:tcBorders>
            <w:vAlign w:val="bottom"/>
          </w:tcPr>
          <w:p w14:paraId="636EE313" w14:textId="62197E66" w:rsidR="005E1B2B" w:rsidRPr="005E1B2B" w:rsidRDefault="005E1B2B" w:rsidP="005E1B2B">
            <w:pPr>
              <w:rPr>
                <w:rFonts w:ascii="Times New Roman" w:hAnsi="Times New Roman" w:cs="Times New Roman"/>
                <w:smallCaps/>
                <w:sz w:val="28"/>
              </w:rPr>
            </w:pPr>
            <w:proofErr w:type="spellStart"/>
            <w:r w:rsidRPr="005E1B2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Sportverein</w:t>
            </w:r>
            <w:proofErr w:type="spellEnd"/>
            <w:r w:rsidRPr="005E1B2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 xml:space="preserve"> Union </w:t>
            </w:r>
            <w:proofErr w:type="spellStart"/>
            <w:r w:rsidRPr="005E1B2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Döbling</w:t>
            </w:r>
            <w:proofErr w:type="spellEnd"/>
            <w:r w:rsidRPr="005E1B2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 xml:space="preserve"> / Vienna United</w:t>
            </w:r>
          </w:p>
        </w:tc>
        <w:tc>
          <w:tcPr>
            <w:tcW w:w="3827" w:type="dxa"/>
            <w:gridSpan w:val="4"/>
            <w:tcBorders>
              <w:bottom w:val="single" w:sz="4" w:space="0" w:color="auto"/>
            </w:tcBorders>
            <w:vAlign w:val="bottom"/>
          </w:tcPr>
          <w:p w14:paraId="367FBF89" w14:textId="233E4438" w:rsidR="005E1B2B" w:rsidRPr="005E1B2B" w:rsidRDefault="005E1B2B" w:rsidP="005E1B2B">
            <w:pPr>
              <w:pStyle w:val="Ort"/>
              <w:rPr>
                <w:rFonts w:ascii="Times New Roman" w:hAnsi="Times New Roman" w:cs="Times New Roman"/>
                <w:smallCaps w:val="0"/>
              </w:rPr>
            </w:pPr>
            <w:r w:rsidRPr="005E1B2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AT</w:t>
            </w:r>
          </w:p>
        </w:tc>
      </w:tr>
      <w:tr w:rsidR="005E1B2B" w:rsidRPr="005E1B2B" w14:paraId="2A46BBF1" w14:textId="77777777" w:rsidTr="005E1B2B">
        <w:trPr>
          <w:trHeight w:val="20"/>
        </w:trPr>
        <w:tc>
          <w:tcPr>
            <w:tcW w:w="8364" w:type="dxa"/>
            <w:gridSpan w:val="7"/>
            <w:tcBorders>
              <w:bottom w:val="single" w:sz="4" w:space="0" w:color="auto"/>
            </w:tcBorders>
            <w:vAlign w:val="bottom"/>
          </w:tcPr>
          <w:p w14:paraId="4AB24FE3" w14:textId="3B5D03CB" w:rsidR="005E1B2B" w:rsidRPr="005E1B2B" w:rsidRDefault="005E1B2B" w:rsidP="005E1B2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5E1B2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Basketball-Leistungsspieler beim österreichischen Jugendverein Union Döbling / Vienna United</w:t>
            </w:r>
          </w:p>
        </w:tc>
        <w:tc>
          <w:tcPr>
            <w:tcW w:w="1842" w:type="dxa"/>
            <w:gridSpan w:val="2"/>
            <w:tcBorders>
              <w:bottom w:val="single" w:sz="4" w:space="0" w:color="auto"/>
            </w:tcBorders>
            <w:vAlign w:val="bottom"/>
          </w:tcPr>
          <w:p w14:paraId="35AF89D0" w14:textId="3AE584B4" w:rsidR="005E1B2B" w:rsidRPr="005E1B2B" w:rsidRDefault="005E1B2B" w:rsidP="005E1B2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</w:p>
        </w:tc>
      </w:tr>
      <w:tr w:rsidR="005E1B2B" w:rsidRPr="00F44F5F" w14:paraId="00B3A137" w14:textId="77777777" w:rsidTr="005E1B2B">
        <w:trPr>
          <w:trHeight w:val="20"/>
        </w:trPr>
        <w:tc>
          <w:tcPr>
            <w:tcW w:w="8364" w:type="dxa"/>
            <w:gridSpan w:val="7"/>
            <w:tcBorders>
              <w:bottom w:val="single" w:sz="4" w:space="0" w:color="auto"/>
            </w:tcBorders>
            <w:vAlign w:val="bottom"/>
          </w:tcPr>
          <w:p w14:paraId="4EF3F347" w14:textId="4EE9F227" w:rsidR="005E1B2B" w:rsidRPr="005E1B2B" w:rsidRDefault="005E1B2B" w:rsidP="005E1B2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Spieler der U10 – U19; Position: </w:t>
            </w:r>
            <w:proofErr w:type="spellStart"/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Guard</w:t>
            </w:r>
            <w:proofErr w:type="spellEnd"/>
          </w:p>
          <w:p w14:paraId="7FC8D5F0" w14:textId="401312B9" w:rsidR="005E1B2B" w:rsidRPr="005E1B2B" w:rsidRDefault="005E1B2B" w:rsidP="005E1B2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Teilnahme an diversen nationalen und internationalen Turnieren </w:t>
            </w:r>
          </w:p>
          <w:p w14:paraId="71A4689A" w14:textId="5880F70D" w:rsidR="005E1B2B" w:rsidRPr="005E1B2B" w:rsidRDefault="005E1B2B" w:rsidP="005E1B2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Erfolge: U16 – </w:t>
            </w:r>
            <w:proofErr w:type="gramStart"/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Österreichischer</w:t>
            </w:r>
            <w:proofErr w:type="gramEnd"/>
            <w:r w:rsidRPr="005E1B2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Meister (Saison 2018/2019); U16 – Wiener Meister (Saison 2018/2019); U16 – Vize‑Meister beim internationalen Osterturnier Wien 2019 (Gegner u. a.: Eintracht Frankfurt); U13 – Wiener‑Cup-Vize‑Meister</w:t>
            </w:r>
          </w:p>
        </w:tc>
        <w:tc>
          <w:tcPr>
            <w:tcW w:w="1842" w:type="dxa"/>
            <w:gridSpan w:val="2"/>
            <w:tcBorders>
              <w:bottom w:val="single" w:sz="4" w:space="0" w:color="auto"/>
            </w:tcBorders>
            <w:vAlign w:val="bottom"/>
          </w:tcPr>
          <w:p w14:paraId="4B4DBF60" w14:textId="77777777" w:rsidR="005E1B2B" w:rsidRPr="008B5983" w:rsidRDefault="005E1B2B" w:rsidP="005E1B2B">
            <w:pPr>
              <w:pStyle w:val="Or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</w:p>
        </w:tc>
      </w:tr>
      <w:tr w:rsidR="005E1B2B" w:rsidRPr="00F44F5F" w14:paraId="482569A2" w14:textId="77777777" w:rsidTr="00083A7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47FC6AED" w:rsidR="005E1B2B" w:rsidRPr="001647AB" w:rsidRDefault="005E1B2B" w:rsidP="005E1B2B">
            <w:pPr>
              <w:pStyle w:val="BERSCHRI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FÄHIGKEITEN &amp; INTERESSEN</w:t>
            </w:r>
          </w:p>
        </w:tc>
      </w:tr>
      <w:tr w:rsidR="005E1B2B" w:rsidRPr="00F44F5F" w14:paraId="2B257790" w14:textId="77777777" w:rsidTr="00083A70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5E1B2B" w:rsidRPr="001647A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7E21033" w:rsidR="005E1B2B" w:rsidRPr="001647A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Französisch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E1B2B" w:rsidRPr="004B6D4F" w14:paraId="45706C3F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5E1B2B" w:rsidRPr="001647A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24FB73CC" w:rsidR="005E1B2B" w:rsidRPr="00083A70" w:rsidRDefault="005E1B2B" w:rsidP="005E1B2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083A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Pr="00083A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(Word, Excel, PowerPoint, Outlook)</w:t>
            </w:r>
          </w:p>
        </w:tc>
      </w:tr>
      <w:tr w:rsidR="005E1B2B" w:rsidRPr="00054AC3" w14:paraId="2502B1D8" w14:textId="77777777" w:rsidTr="007F10F1">
        <w:trPr>
          <w:trHeight w:val="567"/>
        </w:trPr>
        <w:tc>
          <w:tcPr>
            <w:tcW w:w="1418" w:type="dxa"/>
            <w:vAlign w:val="bottom"/>
          </w:tcPr>
          <w:p w14:paraId="36023D0A" w14:textId="77777777" w:rsidR="005E1B2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Zertifikate:</w:t>
            </w:r>
          </w:p>
          <w:p w14:paraId="41314486" w14:textId="644E55EC" w:rsidR="005E1B2B" w:rsidRPr="001647A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8"/>
            <w:vAlign w:val="bottom"/>
          </w:tcPr>
          <w:p w14:paraId="2F036842" w14:textId="22653A22" w:rsidR="005E1B2B" w:rsidRPr="007F10F1" w:rsidRDefault="005E1B2B" w:rsidP="005E1B2B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54AC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Cambridge Certificate in Advanced English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Niveau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: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C1; </w:t>
            </w:r>
            <w:proofErr w:type="spellStart"/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Punktzahl</w:t>
            </w:r>
            <w:proofErr w:type="spellEnd"/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: 190)</w:t>
            </w:r>
            <w:r w:rsidRPr="007F10F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Pr="00054AC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Digital Assessment Test </w:t>
            </w:r>
          </w:p>
          <w:p w14:paraId="1A1EA73E" w14:textId="5D9D17B5" w:rsidR="005E1B2B" w:rsidRPr="007F10F1" w:rsidRDefault="005E1B2B" w:rsidP="005E1B2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(Punktzahl: 1350)</w:t>
            </w:r>
            <w:r w:rsidRPr="007F10F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WKO-Unternehmensführerschein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(Module A,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B,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C; mit Auszeichnung abgeschlossen)</w:t>
            </w:r>
          </w:p>
        </w:tc>
      </w:tr>
      <w:tr w:rsidR="005E1B2B" w:rsidRPr="00F44F5F" w14:paraId="70CB01B0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5E1B2B" w:rsidRPr="001647AB" w:rsidRDefault="005E1B2B" w:rsidP="005E1B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4AE5D34C" w:rsidR="005E1B2B" w:rsidRPr="001647AB" w:rsidRDefault="005E1B2B" w:rsidP="005E1B2B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Börse, Unternehmensbewertung, M&amp;A,</w:t>
            </w:r>
            <w:r w:rsidRPr="002426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Sport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2426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Reisen</w:t>
            </w:r>
          </w:p>
        </w:tc>
      </w:tr>
      <w:tr w:rsidR="005E1B2B" w:rsidRPr="001647AB" w14:paraId="2B0EF662" w14:textId="77777777" w:rsidTr="007F10F1">
        <w:trPr>
          <w:trHeight w:val="1134"/>
        </w:trPr>
        <w:tc>
          <w:tcPr>
            <w:tcW w:w="10206" w:type="dxa"/>
            <w:gridSpan w:val="9"/>
            <w:vAlign w:val="bottom"/>
          </w:tcPr>
          <w:p w14:paraId="019E2570" w14:textId="0F5851B2" w:rsidR="005E1B2B" w:rsidRPr="001647AB" w:rsidRDefault="005E1B2B" w:rsidP="005E1B2B">
            <w:pPr>
              <w:pStyle w:val="Beschreibung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F10F1">
              <w:rPr>
                <w:rFonts w:ascii="Times New Roman" w:hAnsi="Times New Roman" w:cs="Times New Roman"/>
                <w:iCs/>
                <w:sz w:val="20"/>
                <w:szCs w:val="20"/>
                <w:highlight w:val="yellow"/>
                <w:lang w:val="de-AT"/>
              </w:rPr>
              <w:t>Ort, Datum, Unterschrift</w:t>
            </w:r>
          </w:p>
        </w:tc>
      </w:tr>
    </w:tbl>
    <w:p w14:paraId="0747D2BF" w14:textId="2DE9E90B" w:rsidR="00723643" w:rsidRPr="007F10F1" w:rsidRDefault="00723643" w:rsidP="00491B9A">
      <w:pPr>
        <w:rPr>
          <w:sz w:val="2"/>
          <w:szCs w:val="2"/>
        </w:rPr>
      </w:pPr>
    </w:p>
    <w:sectPr w:rsidR="00723643" w:rsidRPr="007F10F1" w:rsidSect="007F10F1">
      <w:footerReference w:type="even" r:id="rId8"/>
      <w:pgSz w:w="11906" w:h="16838"/>
      <w:pgMar w:top="130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F887B" w14:textId="77777777" w:rsidR="003C1352" w:rsidRDefault="003C1352" w:rsidP="00BE053D">
      <w:pPr>
        <w:spacing w:after="0" w:line="240" w:lineRule="auto"/>
      </w:pPr>
      <w:r>
        <w:separator/>
      </w:r>
    </w:p>
  </w:endnote>
  <w:endnote w:type="continuationSeparator" w:id="0">
    <w:p w14:paraId="7695CE21" w14:textId="77777777" w:rsidR="003C1352" w:rsidRDefault="003C135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18DEF" w14:textId="77777777" w:rsidR="003C1352" w:rsidRDefault="003C1352" w:rsidP="00BE053D">
      <w:pPr>
        <w:spacing w:after="0" w:line="240" w:lineRule="auto"/>
      </w:pPr>
      <w:r>
        <w:separator/>
      </w:r>
    </w:p>
  </w:footnote>
  <w:footnote w:type="continuationSeparator" w:id="0">
    <w:p w14:paraId="7219517C" w14:textId="77777777" w:rsidR="003C1352" w:rsidRDefault="003C135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F65736"/>
    <w:multiLevelType w:val="hybridMultilevel"/>
    <w:tmpl w:val="190C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CE73C1"/>
    <w:multiLevelType w:val="hybridMultilevel"/>
    <w:tmpl w:val="E74CE4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F06738"/>
    <w:multiLevelType w:val="hybridMultilevel"/>
    <w:tmpl w:val="1DCC79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66631">
    <w:abstractNumId w:val="16"/>
  </w:num>
  <w:num w:numId="2" w16cid:durableId="832987376">
    <w:abstractNumId w:val="20"/>
  </w:num>
  <w:num w:numId="3" w16cid:durableId="1916669147">
    <w:abstractNumId w:val="23"/>
  </w:num>
  <w:num w:numId="4" w16cid:durableId="111752659">
    <w:abstractNumId w:val="0"/>
  </w:num>
  <w:num w:numId="5" w16cid:durableId="253784561">
    <w:abstractNumId w:val="1"/>
  </w:num>
  <w:num w:numId="6" w16cid:durableId="1852833890">
    <w:abstractNumId w:val="2"/>
  </w:num>
  <w:num w:numId="7" w16cid:durableId="1045374394">
    <w:abstractNumId w:val="15"/>
  </w:num>
  <w:num w:numId="8" w16cid:durableId="369303306">
    <w:abstractNumId w:val="26"/>
  </w:num>
  <w:num w:numId="9" w16cid:durableId="425998218">
    <w:abstractNumId w:val="14"/>
  </w:num>
  <w:num w:numId="10" w16cid:durableId="210658291">
    <w:abstractNumId w:val="27"/>
  </w:num>
  <w:num w:numId="11" w16cid:durableId="200870041">
    <w:abstractNumId w:val="6"/>
  </w:num>
  <w:num w:numId="12" w16cid:durableId="1373072866">
    <w:abstractNumId w:val="7"/>
  </w:num>
  <w:num w:numId="13" w16cid:durableId="166793791">
    <w:abstractNumId w:val="9"/>
  </w:num>
  <w:num w:numId="14" w16cid:durableId="1346592785">
    <w:abstractNumId w:val="10"/>
  </w:num>
  <w:num w:numId="15" w16cid:durableId="2092190267">
    <w:abstractNumId w:val="25"/>
  </w:num>
  <w:num w:numId="16" w16cid:durableId="165246998">
    <w:abstractNumId w:val="5"/>
  </w:num>
  <w:num w:numId="17" w16cid:durableId="1863322865">
    <w:abstractNumId w:val="19"/>
  </w:num>
  <w:num w:numId="18" w16cid:durableId="2041782941">
    <w:abstractNumId w:val="4"/>
  </w:num>
  <w:num w:numId="19" w16cid:durableId="1147362274">
    <w:abstractNumId w:val="22"/>
  </w:num>
  <w:num w:numId="20" w16cid:durableId="2127849600">
    <w:abstractNumId w:val="12"/>
  </w:num>
  <w:num w:numId="21" w16cid:durableId="1066608908">
    <w:abstractNumId w:val="13"/>
  </w:num>
  <w:num w:numId="22" w16cid:durableId="1301499395">
    <w:abstractNumId w:val="17"/>
  </w:num>
  <w:num w:numId="23" w16cid:durableId="234516214">
    <w:abstractNumId w:val="8"/>
  </w:num>
  <w:num w:numId="24" w16cid:durableId="340477927">
    <w:abstractNumId w:val="24"/>
  </w:num>
  <w:num w:numId="25" w16cid:durableId="382292991">
    <w:abstractNumId w:val="28"/>
  </w:num>
  <w:num w:numId="26" w16cid:durableId="1689604429">
    <w:abstractNumId w:val="21"/>
  </w:num>
  <w:num w:numId="27" w16cid:durableId="1130053322">
    <w:abstractNumId w:val="3"/>
  </w:num>
  <w:num w:numId="28" w16cid:durableId="252128958">
    <w:abstractNumId w:val="23"/>
  </w:num>
  <w:num w:numId="29" w16cid:durableId="1328052865">
    <w:abstractNumId w:val="23"/>
  </w:num>
  <w:num w:numId="30" w16cid:durableId="129519997">
    <w:abstractNumId w:val="23"/>
  </w:num>
  <w:num w:numId="31" w16cid:durableId="289362507">
    <w:abstractNumId w:val="23"/>
  </w:num>
  <w:num w:numId="32" w16cid:durableId="866674895">
    <w:abstractNumId w:val="23"/>
  </w:num>
  <w:num w:numId="33" w16cid:durableId="1095632373">
    <w:abstractNumId w:val="23"/>
  </w:num>
  <w:num w:numId="34" w16cid:durableId="2069187571">
    <w:abstractNumId w:val="23"/>
  </w:num>
  <w:num w:numId="35" w16cid:durableId="33385857">
    <w:abstractNumId w:val="23"/>
  </w:num>
  <w:num w:numId="36" w16cid:durableId="1629509608">
    <w:abstractNumId w:val="23"/>
  </w:num>
  <w:num w:numId="37" w16cid:durableId="860558408">
    <w:abstractNumId w:val="23"/>
  </w:num>
  <w:num w:numId="38" w16cid:durableId="103692139">
    <w:abstractNumId w:val="18"/>
  </w:num>
  <w:num w:numId="39" w16cid:durableId="1506556565">
    <w:abstractNumId w:val="11"/>
  </w:num>
  <w:num w:numId="40" w16cid:durableId="763301777">
    <w:abstractNumId w:val="23"/>
  </w:num>
  <w:num w:numId="41" w16cid:durableId="989090798">
    <w:abstractNumId w:val="23"/>
  </w:num>
  <w:num w:numId="42" w16cid:durableId="559831978">
    <w:abstractNumId w:val="23"/>
  </w:num>
  <w:num w:numId="43" w16cid:durableId="2036613334">
    <w:abstractNumId w:val="23"/>
  </w:num>
  <w:num w:numId="44" w16cid:durableId="690642075">
    <w:abstractNumId w:val="23"/>
  </w:num>
  <w:num w:numId="45" w16cid:durableId="498616052">
    <w:abstractNumId w:val="23"/>
  </w:num>
  <w:num w:numId="46" w16cid:durableId="1140074341">
    <w:abstractNumId w:val="23"/>
  </w:num>
  <w:num w:numId="47" w16cid:durableId="434596858">
    <w:abstractNumId w:val="23"/>
  </w:num>
  <w:num w:numId="48" w16cid:durableId="1835342824">
    <w:abstractNumId w:val="23"/>
  </w:num>
  <w:num w:numId="49" w16cid:durableId="6467885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5570"/>
    <w:rsid w:val="00022029"/>
    <w:rsid w:val="000231E2"/>
    <w:rsid w:val="0003536F"/>
    <w:rsid w:val="00052123"/>
    <w:rsid w:val="00054AC3"/>
    <w:rsid w:val="00061D33"/>
    <w:rsid w:val="00064643"/>
    <w:rsid w:val="00083A70"/>
    <w:rsid w:val="00086BB7"/>
    <w:rsid w:val="00087747"/>
    <w:rsid w:val="000A1FDA"/>
    <w:rsid w:val="000B2739"/>
    <w:rsid w:val="000B63E2"/>
    <w:rsid w:val="000B6548"/>
    <w:rsid w:val="000C460E"/>
    <w:rsid w:val="000D671A"/>
    <w:rsid w:val="00103EC5"/>
    <w:rsid w:val="001056C5"/>
    <w:rsid w:val="00116C6E"/>
    <w:rsid w:val="00125CA6"/>
    <w:rsid w:val="00136AFA"/>
    <w:rsid w:val="00156FC9"/>
    <w:rsid w:val="00162A5A"/>
    <w:rsid w:val="001631D5"/>
    <w:rsid w:val="001647AB"/>
    <w:rsid w:val="00172867"/>
    <w:rsid w:val="00175B0B"/>
    <w:rsid w:val="00175B6D"/>
    <w:rsid w:val="00184BE6"/>
    <w:rsid w:val="00184C26"/>
    <w:rsid w:val="00185F01"/>
    <w:rsid w:val="001901ED"/>
    <w:rsid w:val="0019483A"/>
    <w:rsid w:val="001A46BF"/>
    <w:rsid w:val="001A481B"/>
    <w:rsid w:val="001B0186"/>
    <w:rsid w:val="001B62CA"/>
    <w:rsid w:val="001D1033"/>
    <w:rsid w:val="001D4DCD"/>
    <w:rsid w:val="001F1A52"/>
    <w:rsid w:val="001F4175"/>
    <w:rsid w:val="00202B3C"/>
    <w:rsid w:val="00223A4D"/>
    <w:rsid w:val="00232B68"/>
    <w:rsid w:val="00232CB5"/>
    <w:rsid w:val="00234A7E"/>
    <w:rsid w:val="002426A1"/>
    <w:rsid w:val="0024373D"/>
    <w:rsid w:val="00244C8C"/>
    <w:rsid w:val="002471B0"/>
    <w:rsid w:val="002508C2"/>
    <w:rsid w:val="00267252"/>
    <w:rsid w:val="00282DB0"/>
    <w:rsid w:val="002B2091"/>
    <w:rsid w:val="002C2297"/>
    <w:rsid w:val="002C6972"/>
    <w:rsid w:val="002D2B32"/>
    <w:rsid w:val="002D4516"/>
    <w:rsid w:val="002F3A92"/>
    <w:rsid w:val="002F46AD"/>
    <w:rsid w:val="003101F0"/>
    <w:rsid w:val="00314B7A"/>
    <w:rsid w:val="00324BC5"/>
    <w:rsid w:val="00340BAB"/>
    <w:rsid w:val="003418E0"/>
    <w:rsid w:val="00347F8D"/>
    <w:rsid w:val="00363D0A"/>
    <w:rsid w:val="00372F7B"/>
    <w:rsid w:val="003733E5"/>
    <w:rsid w:val="00390EA6"/>
    <w:rsid w:val="00396BCB"/>
    <w:rsid w:val="003C1352"/>
    <w:rsid w:val="003E27C3"/>
    <w:rsid w:val="003E6A84"/>
    <w:rsid w:val="003F3E3F"/>
    <w:rsid w:val="004067B8"/>
    <w:rsid w:val="004154BE"/>
    <w:rsid w:val="0042013D"/>
    <w:rsid w:val="00422F83"/>
    <w:rsid w:val="00426D7E"/>
    <w:rsid w:val="0043430C"/>
    <w:rsid w:val="00434D2D"/>
    <w:rsid w:val="00435E6D"/>
    <w:rsid w:val="00443668"/>
    <w:rsid w:val="00447AC4"/>
    <w:rsid w:val="004544BD"/>
    <w:rsid w:val="00456B0D"/>
    <w:rsid w:val="00476AF8"/>
    <w:rsid w:val="00484FD7"/>
    <w:rsid w:val="00491B9A"/>
    <w:rsid w:val="004929FB"/>
    <w:rsid w:val="004A54BA"/>
    <w:rsid w:val="004B6A5E"/>
    <w:rsid w:val="004B6D4F"/>
    <w:rsid w:val="004B7D8A"/>
    <w:rsid w:val="004D09FA"/>
    <w:rsid w:val="00507EA7"/>
    <w:rsid w:val="00526089"/>
    <w:rsid w:val="00527A28"/>
    <w:rsid w:val="00527DCA"/>
    <w:rsid w:val="005716D4"/>
    <w:rsid w:val="00571B60"/>
    <w:rsid w:val="00572876"/>
    <w:rsid w:val="00585A4D"/>
    <w:rsid w:val="005B07AD"/>
    <w:rsid w:val="005D6329"/>
    <w:rsid w:val="005E1B2B"/>
    <w:rsid w:val="005E57F6"/>
    <w:rsid w:val="005F1E2F"/>
    <w:rsid w:val="00602554"/>
    <w:rsid w:val="006058D8"/>
    <w:rsid w:val="00610200"/>
    <w:rsid w:val="00623699"/>
    <w:rsid w:val="00632D5A"/>
    <w:rsid w:val="00635020"/>
    <w:rsid w:val="00635515"/>
    <w:rsid w:val="00644F7E"/>
    <w:rsid w:val="006517C7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58A2"/>
    <w:rsid w:val="006D7F7F"/>
    <w:rsid w:val="006E2C9C"/>
    <w:rsid w:val="006E40EF"/>
    <w:rsid w:val="006F0039"/>
    <w:rsid w:val="006F0F10"/>
    <w:rsid w:val="00700319"/>
    <w:rsid w:val="00711CEF"/>
    <w:rsid w:val="00720320"/>
    <w:rsid w:val="00723643"/>
    <w:rsid w:val="00725D3C"/>
    <w:rsid w:val="00726FA7"/>
    <w:rsid w:val="00733DA1"/>
    <w:rsid w:val="00737822"/>
    <w:rsid w:val="0074111D"/>
    <w:rsid w:val="0074132B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0D34"/>
    <w:rsid w:val="007C6A3C"/>
    <w:rsid w:val="007D4BEE"/>
    <w:rsid w:val="007D5BE9"/>
    <w:rsid w:val="007F10F1"/>
    <w:rsid w:val="00803CF6"/>
    <w:rsid w:val="008050E4"/>
    <w:rsid w:val="0082257D"/>
    <w:rsid w:val="00837AB8"/>
    <w:rsid w:val="00840D0B"/>
    <w:rsid w:val="00853438"/>
    <w:rsid w:val="00866846"/>
    <w:rsid w:val="008737C6"/>
    <w:rsid w:val="00873EF7"/>
    <w:rsid w:val="00875DA9"/>
    <w:rsid w:val="00895E38"/>
    <w:rsid w:val="008A1E24"/>
    <w:rsid w:val="008A2C81"/>
    <w:rsid w:val="008A782B"/>
    <w:rsid w:val="008B0FC0"/>
    <w:rsid w:val="008B5983"/>
    <w:rsid w:val="008C429A"/>
    <w:rsid w:val="008E1F3D"/>
    <w:rsid w:val="009053D7"/>
    <w:rsid w:val="0091331D"/>
    <w:rsid w:val="0093223C"/>
    <w:rsid w:val="00941A87"/>
    <w:rsid w:val="009438FA"/>
    <w:rsid w:val="009501C2"/>
    <w:rsid w:val="009668B9"/>
    <w:rsid w:val="00976577"/>
    <w:rsid w:val="0098056C"/>
    <w:rsid w:val="00996356"/>
    <w:rsid w:val="00997D9A"/>
    <w:rsid w:val="009A41B7"/>
    <w:rsid w:val="009B0AFF"/>
    <w:rsid w:val="009B3204"/>
    <w:rsid w:val="009B5D78"/>
    <w:rsid w:val="009D209A"/>
    <w:rsid w:val="009D7C49"/>
    <w:rsid w:val="009E7297"/>
    <w:rsid w:val="00A0257D"/>
    <w:rsid w:val="00A12EDC"/>
    <w:rsid w:val="00A26D0D"/>
    <w:rsid w:val="00A33BDE"/>
    <w:rsid w:val="00A34885"/>
    <w:rsid w:val="00A43BC1"/>
    <w:rsid w:val="00A64B17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23CC4"/>
    <w:rsid w:val="00B359DB"/>
    <w:rsid w:val="00B3632B"/>
    <w:rsid w:val="00B409D8"/>
    <w:rsid w:val="00B46DF3"/>
    <w:rsid w:val="00B5178D"/>
    <w:rsid w:val="00B67CD6"/>
    <w:rsid w:val="00B67F1F"/>
    <w:rsid w:val="00B701D7"/>
    <w:rsid w:val="00B90595"/>
    <w:rsid w:val="00B921E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26C4"/>
    <w:rsid w:val="00C25387"/>
    <w:rsid w:val="00C4674C"/>
    <w:rsid w:val="00C54BE3"/>
    <w:rsid w:val="00C5638B"/>
    <w:rsid w:val="00C57F80"/>
    <w:rsid w:val="00C768ED"/>
    <w:rsid w:val="00C82A8F"/>
    <w:rsid w:val="00C87CD0"/>
    <w:rsid w:val="00C916C2"/>
    <w:rsid w:val="00CC2D93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1F9B"/>
    <w:rsid w:val="00D24F07"/>
    <w:rsid w:val="00D26B1C"/>
    <w:rsid w:val="00D3003C"/>
    <w:rsid w:val="00D331F4"/>
    <w:rsid w:val="00D470E4"/>
    <w:rsid w:val="00D52142"/>
    <w:rsid w:val="00D5280E"/>
    <w:rsid w:val="00D61F14"/>
    <w:rsid w:val="00D80D6B"/>
    <w:rsid w:val="00D811D7"/>
    <w:rsid w:val="00D85D41"/>
    <w:rsid w:val="00D90950"/>
    <w:rsid w:val="00DA69DF"/>
    <w:rsid w:val="00DB33F8"/>
    <w:rsid w:val="00DC7669"/>
    <w:rsid w:val="00DD38E2"/>
    <w:rsid w:val="00DF62ED"/>
    <w:rsid w:val="00E00140"/>
    <w:rsid w:val="00E13110"/>
    <w:rsid w:val="00E24DF1"/>
    <w:rsid w:val="00E40B9A"/>
    <w:rsid w:val="00E431ED"/>
    <w:rsid w:val="00E55D90"/>
    <w:rsid w:val="00E612F8"/>
    <w:rsid w:val="00E64FF5"/>
    <w:rsid w:val="00E871F6"/>
    <w:rsid w:val="00E907EC"/>
    <w:rsid w:val="00EA5421"/>
    <w:rsid w:val="00EB0F3D"/>
    <w:rsid w:val="00EB34FC"/>
    <w:rsid w:val="00EB5816"/>
    <w:rsid w:val="00EC466C"/>
    <w:rsid w:val="00ED0EA9"/>
    <w:rsid w:val="00EE5606"/>
    <w:rsid w:val="00EF131E"/>
    <w:rsid w:val="00EF77DF"/>
    <w:rsid w:val="00F11BEF"/>
    <w:rsid w:val="00F165E1"/>
    <w:rsid w:val="00F258E7"/>
    <w:rsid w:val="00F31B84"/>
    <w:rsid w:val="00F33BDE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B5E18"/>
    <w:rsid w:val="00FC0531"/>
    <w:rsid w:val="00FC13F0"/>
    <w:rsid w:val="00FC2F7F"/>
    <w:rsid w:val="00FC40C4"/>
    <w:rsid w:val="00FC54FA"/>
    <w:rsid w:val="00FC60D2"/>
    <w:rsid w:val="00FD0FB7"/>
    <w:rsid w:val="00FE0496"/>
    <w:rsid w:val="00FE79A2"/>
    <w:rsid w:val="00FF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23CC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37AB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7AB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7AB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7AB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7A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5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3100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Kian Adham</cp:lastModifiedBy>
  <cp:revision>2</cp:revision>
  <dcterms:created xsi:type="dcterms:W3CDTF">2025-10-17T10:35:00Z</dcterms:created>
  <dcterms:modified xsi:type="dcterms:W3CDTF">2025-10-17T10:35:00Z</dcterms:modified>
  <cp:category/>
</cp:coreProperties>
</file>