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567"/>
        <w:gridCol w:w="283"/>
        <w:gridCol w:w="142"/>
        <w:gridCol w:w="567"/>
        <w:gridCol w:w="284"/>
        <w:gridCol w:w="141"/>
        <w:gridCol w:w="284"/>
        <w:gridCol w:w="142"/>
        <w:gridCol w:w="1417"/>
        <w:gridCol w:w="142"/>
        <w:gridCol w:w="283"/>
      </w:tblGrid>
      <w:tr w:rsidR="00E55D90" w:rsidRPr="004359A4" w14:paraId="487AC9CE" w14:textId="77777777" w:rsidTr="0056337F">
        <w:trPr>
          <w:trHeight w:val="283"/>
        </w:trPr>
        <w:tc>
          <w:tcPr>
            <w:tcW w:w="10206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135895E2" w14:textId="21E1873C" w:rsidR="00F44F5F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lang w:val="fr-CH"/>
              </w:rPr>
            </w:pPr>
            <w:r w:rsidRPr="00690AE1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</w:t>
            </w:r>
            <w:r w:rsidR="00F44F5F" w:rsidRPr="00690AE1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| +4</w:t>
            </w:r>
            <w:r w:rsidRPr="00690AE1">
              <w:rPr>
                <w:rFonts w:ascii="Arial" w:hAnsi="Arial" w:cs="Arial"/>
                <w:bCs/>
                <w:sz w:val="20"/>
                <w:szCs w:val="20"/>
                <w:lang w:val="fr-CH"/>
              </w:rPr>
              <w:t>1</w:t>
            </w:r>
            <w:r w:rsidR="00F44F5F" w:rsidRPr="00690AE1">
              <w:rPr>
                <w:rFonts w:ascii="Arial" w:hAnsi="Arial" w:cs="Arial"/>
                <w:bCs/>
                <w:sz w:val="20"/>
                <w:szCs w:val="20"/>
                <w:lang w:val="fr-CH"/>
              </w:rPr>
              <w:t>(0)</w:t>
            </w:r>
            <w:r w:rsidRPr="00690AE1">
              <w:rPr>
                <w:rFonts w:ascii="Arial" w:hAnsi="Arial" w:cs="Arial"/>
                <w:bCs/>
                <w:sz w:val="20"/>
                <w:szCs w:val="20"/>
                <w:lang w:val="fr-CH"/>
              </w:rPr>
              <w:t>766839915</w:t>
            </w:r>
          </w:p>
        </w:tc>
      </w:tr>
      <w:tr w:rsidR="002508C2" w:rsidRPr="00690AE1" w14:paraId="0FCADE56" w14:textId="77777777" w:rsidTr="00DE6E53">
        <w:trPr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D1492F" w:rsidRPr="00690AE1" w14:paraId="7D1DEBF7" w14:textId="77777777" w:rsidTr="009479D6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3402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7E02DF" w:rsidRPr="00690AE1" w14:paraId="61E5D482" w14:textId="77777777" w:rsidTr="00020A2D">
        <w:trPr>
          <w:trHeight w:val="57"/>
        </w:trPr>
        <w:tc>
          <w:tcPr>
            <w:tcW w:w="5523" w:type="dxa"/>
            <w:vAlign w:val="bottom"/>
          </w:tcPr>
          <w:p w14:paraId="11CB9A0F" w14:textId="59C03E06" w:rsidR="007E02DF" w:rsidRPr="009426D3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4683" w:type="dxa"/>
            <w:gridSpan w:val="13"/>
            <w:vAlign w:val="bottom"/>
          </w:tcPr>
          <w:p w14:paraId="419A9228" w14:textId="54D6454F" w:rsidR="007E02DF" w:rsidRPr="00690AE1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7E02DF" w:rsidRPr="00690AE1" w14:paraId="7EABE9F1" w14:textId="77777777" w:rsidTr="00536E6C">
        <w:trPr>
          <w:trHeight w:val="57"/>
        </w:trPr>
        <w:tc>
          <w:tcPr>
            <w:tcW w:w="10206" w:type="dxa"/>
            <w:gridSpan w:val="14"/>
            <w:vAlign w:val="bottom"/>
          </w:tcPr>
          <w:p w14:paraId="7A71E6B0" w14:textId="457FEF9A" w:rsidR="007E02DF" w:rsidRPr="00690AE1" w:rsidRDefault="00892486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r w:rsidR="007E02DF"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: Finance</w:t>
            </w:r>
          </w:p>
        </w:tc>
      </w:tr>
      <w:tr w:rsidR="007E02DF" w:rsidRPr="00690AE1" w14:paraId="013361E1" w14:textId="77777777" w:rsidTr="009479D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3260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7E02DF" w:rsidRPr="00690AE1" w14:paraId="62632213" w14:textId="77777777" w:rsidTr="00020A2D">
        <w:trPr>
          <w:trHeight w:val="57"/>
        </w:trPr>
        <w:tc>
          <w:tcPr>
            <w:tcW w:w="7797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2409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7E02DF" w:rsidRPr="009F013A" w14:paraId="4D68BFE7" w14:textId="77777777" w:rsidTr="00536E6C">
        <w:trPr>
          <w:trHeight w:val="57"/>
        </w:trPr>
        <w:tc>
          <w:tcPr>
            <w:tcW w:w="10206" w:type="dxa"/>
            <w:gridSpan w:val="14"/>
            <w:vAlign w:val="bottom"/>
          </w:tcPr>
          <w:p w14:paraId="79F1BFBD" w14:textId="7CA520B8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375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with 6 being best)</w:t>
            </w:r>
          </w:p>
          <w:p w14:paraId="54BF63E9" w14:textId="60CA93E9" w:rsidR="007E02DF" w:rsidRPr="009F013A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</w:tc>
      </w:tr>
      <w:tr w:rsidR="007E02DF" w:rsidRPr="00690AE1" w14:paraId="6B19CF91" w14:textId="77777777" w:rsidTr="009479D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77C90551" w:rsidR="007E02DF" w:rsidRPr="00690AE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en-US"/>
              </w:rPr>
              <w:t xml:space="preserve">GYMNASIUM </w:t>
            </w:r>
            <w:r w:rsidR="006444CD" w:rsidRPr="00690AE1">
              <w:rPr>
                <w:rFonts w:ascii="Arial" w:hAnsi="Arial" w:cs="Arial"/>
                <w:b/>
                <w:sz w:val="21"/>
                <w:szCs w:val="21"/>
                <w:lang w:val="en-US"/>
              </w:rPr>
              <w:t>SPORTMITTELSCHULE ENGELBERG/ THE HOCKEY ACADEMY/ SWISS OLYMPIC PARTNER SCHOOL</w:t>
            </w:r>
          </w:p>
        </w:tc>
        <w:tc>
          <w:tcPr>
            <w:tcW w:w="4536" w:type="dxa"/>
            <w:gridSpan w:val="12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FC423D" w:rsidRPr="00690AE1" w14:paraId="263521E3" w14:textId="77777777" w:rsidTr="009479D6">
        <w:trPr>
          <w:trHeight w:val="57"/>
        </w:trPr>
        <w:tc>
          <w:tcPr>
            <w:tcW w:w="5670" w:type="dxa"/>
            <w:gridSpan w:val="2"/>
            <w:vAlign w:val="bottom"/>
          </w:tcPr>
          <w:p w14:paraId="36282A3A" w14:textId="65E529FA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 (GPM) 5.2 ( 1-6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4536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7E02DF" w:rsidRPr="004359A4" w14:paraId="27601A10" w14:textId="77777777" w:rsidTr="001D3278">
        <w:trPr>
          <w:trHeight w:val="57"/>
        </w:trPr>
        <w:tc>
          <w:tcPr>
            <w:tcW w:w="10206" w:type="dxa"/>
            <w:gridSpan w:val="14"/>
            <w:vAlign w:val="bottom"/>
          </w:tcPr>
          <w:p w14:paraId="03B47091" w14:textId="5995D0EF" w:rsidR="007E02DF" w:rsidRPr="008B567D" w:rsidRDefault="008B567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Core subjects: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 and Law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), Englis</w:t>
            </w:r>
            <w:r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131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(5.5</w:t>
            </w:r>
            <w:r w:rsidR="007E02DF" w:rsidRPr="008B567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</w:t>
            </w:r>
          </w:p>
          <w:p w14:paraId="6ECF7248" w14:textId="487CAE4C" w:rsidR="007E02DF" w:rsidRPr="00F9259E" w:rsidRDefault="00F9259E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Third best</w:t>
            </w:r>
            <w:r w:rsidR="0037026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graduation</w:t>
            </w:r>
            <w:r w:rsidRPr="00F9259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grade of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the school</w:t>
            </w:r>
          </w:p>
        </w:tc>
      </w:tr>
      <w:tr w:rsidR="007E02DF" w:rsidRPr="00690AE1" w14:paraId="3A2665B3" w14:textId="77777777" w:rsidTr="001D3278">
        <w:trPr>
          <w:trHeight w:val="397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6C8B51D4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ACHIEVMENTS</w:t>
            </w:r>
          </w:p>
        </w:tc>
      </w:tr>
      <w:tr w:rsidR="00226E8D" w:rsidRPr="004359A4" w14:paraId="2BE4815F" w14:textId="77777777" w:rsidTr="001D3278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77BB66D8" w14:textId="39DD4372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 CHAUX DE FONDS</w:t>
            </w:r>
          </w:p>
        </w:tc>
        <w:tc>
          <w:tcPr>
            <w:tcW w:w="3685" w:type="dxa"/>
            <w:gridSpan w:val="10"/>
            <w:tcBorders>
              <w:top w:val="single" w:sz="4" w:space="0" w:color="auto"/>
            </w:tcBorders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226E8D" w:rsidRPr="00690AE1" w14:paraId="22E10A64" w14:textId="77777777" w:rsidTr="00D96C69">
        <w:trPr>
          <w:trHeight w:val="57"/>
        </w:trPr>
        <w:tc>
          <w:tcPr>
            <w:tcW w:w="6521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3685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226E8D" w:rsidRPr="004359A4" w14:paraId="6E9F0F49" w14:textId="77777777" w:rsidTr="00D96C69">
        <w:trPr>
          <w:trHeight w:val="57"/>
        </w:trPr>
        <w:tc>
          <w:tcPr>
            <w:tcW w:w="9781" w:type="dxa"/>
            <w:gridSpan w:val="12"/>
            <w:vAlign w:val="bottom"/>
          </w:tcPr>
          <w:p w14:paraId="68F18A70" w14:textId="7F438718" w:rsidR="00226E8D" w:rsidRPr="00050EC5" w:rsidRDefault="00BE7DE3" w:rsidP="00D9510C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9A2BDC" w:rsidRPr="00050EC5">
              <w:rPr>
                <w:rFonts w:cs="Arial"/>
                <w:szCs w:val="20"/>
                <w:lang w:val="en-US"/>
              </w:rPr>
              <w:t>february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  <w:p w14:paraId="047D4453" w14:textId="116D9A18" w:rsidR="00226E8D" w:rsidRPr="00050EC5" w:rsidRDefault="00226E8D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auto"/>
            </w:tcBorders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234D12" w:rsidRPr="00690AE1" w14:paraId="71843E91" w14:textId="77777777" w:rsidTr="001D3278">
        <w:trPr>
          <w:trHeight w:val="340"/>
        </w:trPr>
        <w:tc>
          <w:tcPr>
            <w:tcW w:w="6521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3685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234D12" w:rsidRPr="00690AE1" w14:paraId="3CE29478" w14:textId="77777777" w:rsidTr="001D3278">
        <w:trPr>
          <w:trHeight w:val="57"/>
        </w:trPr>
        <w:tc>
          <w:tcPr>
            <w:tcW w:w="6521" w:type="dxa"/>
            <w:gridSpan w:val="4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685" w:type="dxa"/>
            <w:gridSpan w:val="10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234D12" w:rsidRPr="004359A4" w14:paraId="789DA00D" w14:textId="77777777" w:rsidTr="001D3278">
        <w:trPr>
          <w:trHeight w:val="57"/>
        </w:trPr>
        <w:tc>
          <w:tcPr>
            <w:tcW w:w="9781" w:type="dxa"/>
            <w:gridSpan w:val="12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</w:tcBorders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704496" w:rsidRPr="00690AE1" w14:paraId="32DCA6BF" w14:textId="77777777" w:rsidTr="00E56F05">
        <w:trPr>
          <w:trHeight w:val="340"/>
        </w:trPr>
        <w:tc>
          <w:tcPr>
            <w:tcW w:w="6521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3685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704496" w:rsidRPr="00690AE1" w14:paraId="482371A6" w14:textId="77777777" w:rsidTr="001D3278">
        <w:trPr>
          <w:trHeight w:val="57"/>
        </w:trPr>
        <w:tc>
          <w:tcPr>
            <w:tcW w:w="6521" w:type="dxa"/>
            <w:gridSpan w:val="4"/>
            <w:vAlign w:val="bottom"/>
          </w:tcPr>
          <w:p w14:paraId="272F7E48" w14:textId="7CD26E94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career, 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evelop</w:t>
            </w:r>
            <w:r w:rsidR="006C446C">
              <w:rPr>
                <w:rFonts w:ascii="Arial" w:hAnsi="Arial" w:cs="Arial"/>
                <w:sz w:val="20"/>
                <w:szCs w:val="20"/>
                <w:lang w:val="en-US"/>
              </w:rPr>
              <w:t>ed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to a professional goalie,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high school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graduation in combination with </w:t>
            </w:r>
            <w:r w:rsidR="00E038F7">
              <w:rPr>
                <w:rFonts w:ascii="Arial" w:hAnsi="Arial" w:cs="Arial"/>
                <w:sz w:val="20"/>
                <w:szCs w:val="20"/>
                <w:lang w:val="en-US"/>
              </w:rPr>
              <w:t>“The Hockey Academy”</w:t>
            </w:r>
          </w:p>
        </w:tc>
        <w:tc>
          <w:tcPr>
            <w:tcW w:w="3685" w:type="dxa"/>
            <w:gridSpan w:val="10"/>
            <w:vAlign w:val="bottom"/>
          </w:tcPr>
          <w:p w14:paraId="640C54F0" w14:textId="037C4EC9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6C0D7F" w:rsidRPr="00690AE1">
              <w:rPr>
                <w:rFonts w:ascii="Arial" w:hAnsi="Arial" w:cs="Arial"/>
                <w:sz w:val="20"/>
                <w:szCs w:val="20"/>
              </w:rPr>
              <w:t>016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704496" w:rsidRPr="004359A4" w14:paraId="5088AB16" w14:textId="77777777" w:rsidTr="001D3278">
        <w:trPr>
          <w:trHeight w:val="57"/>
        </w:trPr>
        <w:tc>
          <w:tcPr>
            <w:tcW w:w="9781" w:type="dxa"/>
            <w:gridSpan w:val="12"/>
            <w:vAlign w:val="bottom"/>
          </w:tcPr>
          <w:p w14:paraId="10DF6BC9" w14:textId="3EC1879F" w:rsidR="00704496" w:rsidRPr="00E9606F" w:rsidRDefault="00E9606F" w:rsidP="00D9510C">
            <w:pPr>
              <w:pStyle w:val="Bullets"/>
              <w:rPr>
                <w:rFonts w:cs="Arial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semi-finals)</w:t>
            </w:r>
            <w:r w:rsidR="00665E19" w:rsidRPr="00E9606F">
              <w:rPr>
                <w:rFonts w:cs="Arial"/>
                <w:lang w:val="en-US"/>
              </w:rPr>
              <w:t>)</w:t>
            </w:r>
            <w:r w:rsidR="009008F0" w:rsidRPr="00E9606F">
              <w:rPr>
                <w:rFonts w:cs="Arial"/>
                <w:lang w:val="en-US"/>
              </w:rPr>
              <w:t xml:space="preserve"> </w:t>
            </w:r>
          </w:p>
          <w:p w14:paraId="669055EC" w14:textId="77777777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6A98554A" w14:textId="1F6EA353" w:rsidR="00BA5697" w:rsidRPr="00690AE1" w:rsidRDefault="00CD6F5C" w:rsidP="00D9510C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</w:p>
          <w:p w14:paraId="401CF038" w14:textId="2948B1AB" w:rsidR="00BA5697" w:rsidRPr="00690AE1" w:rsidRDefault="00CD6F5C" w:rsidP="00D9510C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</w:t>
            </w:r>
            <w:r w:rsidR="0050184C" w:rsidRPr="00690AE1">
              <w:rPr>
                <w:rFonts w:cs="Arial"/>
              </w:rPr>
              <w:t xml:space="preserve">18-Elit </w:t>
            </w:r>
            <w:r w:rsidRPr="00690AE1">
              <w:rPr>
                <w:rFonts w:cs="Arial"/>
              </w:rPr>
              <w:t>(2019</w:t>
            </w:r>
            <w:r w:rsidR="0050184C" w:rsidRPr="00690AE1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</w:tcBorders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016117" w:rsidRPr="00690AE1" w14:paraId="0D38B226" w14:textId="77777777" w:rsidTr="001D3278">
        <w:trPr>
          <w:trHeight w:val="340"/>
        </w:trPr>
        <w:tc>
          <w:tcPr>
            <w:tcW w:w="7513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2693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</w:p>
        </w:tc>
      </w:tr>
      <w:tr w:rsidR="00016117" w:rsidRPr="00690AE1" w14:paraId="46D6E99A" w14:textId="77777777" w:rsidTr="002642ED">
        <w:trPr>
          <w:trHeight w:val="57"/>
        </w:trPr>
        <w:tc>
          <w:tcPr>
            <w:tcW w:w="6521" w:type="dxa"/>
            <w:gridSpan w:val="4"/>
            <w:vAlign w:val="bottom"/>
          </w:tcPr>
          <w:p w14:paraId="405168BD" w14:textId="52DEB068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>Participation in the most prestigious international tournaments of the IIHF (International Ice Hockey Federation)</w:t>
            </w:r>
            <w:r w:rsidR="00AF4397" w:rsidRPr="000C6A71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3685" w:type="dxa"/>
            <w:gridSpan w:val="10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016117" w:rsidRPr="004359A4" w14:paraId="19E14222" w14:textId="77777777" w:rsidTr="00321BDD">
        <w:trPr>
          <w:trHeight w:val="57"/>
        </w:trPr>
        <w:tc>
          <w:tcPr>
            <w:tcW w:w="9781" w:type="dxa"/>
            <w:gridSpan w:val="12"/>
            <w:vAlign w:val="bottom"/>
          </w:tcPr>
          <w:p w14:paraId="24D4880E" w14:textId="77777777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 xml:space="preserve">Extended squad of the U20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6622F110" w14:textId="5C1D908C" w:rsidR="00EB1E8D" w:rsidRPr="000052FD" w:rsidRDefault="005B0A67" w:rsidP="00D9510C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 xml:space="preserve">Extended squad of the U18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44CD759F" w:rsidR="004B6091" w:rsidRPr="006172B7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 </w:t>
            </w:r>
            <w:r w:rsidR="004B6091" w:rsidRPr="006172B7">
              <w:rPr>
                <w:rFonts w:cs="Arial"/>
                <w:lang w:val="en-US"/>
              </w:rPr>
              <w:t xml:space="preserve">Best Player </w:t>
            </w:r>
            <w:r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5090241C" w14:textId="77777777" w:rsidR="00284B1D" w:rsidRPr="000052FD" w:rsidRDefault="006172B7" w:rsidP="006B6467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  <w:p w14:paraId="1B3315B4" w14:textId="2D669346" w:rsidR="00016117" w:rsidRPr="00284B1D" w:rsidRDefault="00284B1D" w:rsidP="006B6467">
            <w:pPr>
              <w:pStyle w:val="Bullets"/>
              <w:rPr>
                <w:rFonts w:cs="Arial"/>
                <w:lang w:val="en-US"/>
              </w:rPr>
            </w:pPr>
            <w:r w:rsidRPr="00284B1D">
              <w:rPr>
                <w:rFonts w:cs="Arial"/>
                <w:lang w:val="en-US"/>
              </w:rPr>
              <w:t>Participat</w:t>
            </w:r>
            <w:r w:rsidR="004E10D9">
              <w:rPr>
                <w:rFonts w:cs="Arial"/>
                <w:lang w:val="en-US"/>
              </w:rPr>
              <w:t>ed</w:t>
            </w:r>
            <w:r w:rsidRPr="00284B1D">
              <w:rPr>
                <w:rFonts w:cs="Arial"/>
                <w:lang w:val="en-US"/>
              </w:rPr>
              <w:t xml:space="preserve"> in the most important U13 tournament in the world </w:t>
            </w:r>
            <w:r w:rsidRPr="00284B1D">
              <w:rPr>
                <w:rFonts w:cs="Arial"/>
                <w:b/>
                <w:bCs/>
                <w:lang w:val="en-US"/>
              </w:rPr>
              <w:t>(Peewee)</w:t>
            </w:r>
            <w:r w:rsidRPr="00284B1D">
              <w:rPr>
                <w:rFonts w:cs="Arial"/>
                <w:lang w:val="en-US"/>
              </w:rPr>
              <w:t xml:space="preserve"> with the ‘Swiss Eastern Selects’ team (Club World Championship)</w:t>
            </w:r>
          </w:p>
        </w:tc>
        <w:tc>
          <w:tcPr>
            <w:tcW w:w="425" w:type="dxa"/>
            <w:gridSpan w:val="2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016117" w:rsidRPr="00690AE1" w14:paraId="6BF377D5" w14:textId="77777777" w:rsidTr="00321BDD">
        <w:trPr>
          <w:trHeight w:val="397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53D34B10" w14:textId="60686E75" w:rsidR="00016117" w:rsidRPr="00690AE1" w:rsidRDefault="00770625" w:rsidP="00016117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PRACTICAL EXPERIENCE</w:t>
            </w:r>
          </w:p>
        </w:tc>
      </w:tr>
      <w:tr w:rsidR="00196DC3" w:rsidRPr="00690AE1" w14:paraId="2A754C4B" w14:textId="77777777" w:rsidTr="00321BDD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116B8945" w14:textId="3ABA10B8" w:rsidR="00196DC3" w:rsidRPr="00690AE1" w:rsidRDefault="003F479D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CO-</w:t>
            </w:r>
            <w:r w:rsidR="00196DC3" w:rsidRPr="00690AE1">
              <w:rPr>
                <w:rFonts w:ascii="Arial" w:hAnsi="Arial" w:cs="Arial"/>
                <w:b/>
                <w:sz w:val="21"/>
                <w:szCs w:val="21"/>
              </w:rPr>
              <w:t xml:space="preserve">FOUNDER MACO 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>COOKIES</w:t>
            </w:r>
          </w:p>
        </w:tc>
        <w:tc>
          <w:tcPr>
            <w:tcW w:w="3685" w:type="dxa"/>
            <w:gridSpan w:val="10"/>
            <w:tcBorders>
              <w:top w:val="single" w:sz="4" w:space="0" w:color="auto"/>
            </w:tcBorders>
            <w:vAlign w:val="bottom"/>
          </w:tcPr>
          <w:p w14:paraId="657DE98A" w14:textId="09748DD6" w:rsidR="00196DC3" w:rsidRPr="00690AE1" w:rsidRDefault="00196DC3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284B1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196DC3" w:rsidRPr="00690AE1" w14:paraId="212B1247" w14:textId="77777777" w:rsidTr="002642ED">
        <w:trPr>
          <w:trHeight w:val="57"/>
        </w:trPr>
        <w:tc>
          <w:tcPr>
            <w:tcW w:w="6521" w:type="dxa"/>
            <w:gridSpan w:val="4"/>
            <w:vAlign w:val="bottom"/>
          </w:tcPr>
          <w:p w14:paraId="48BAA0E0" w14:textId="5F660422" w:rsidR="00196DC3" w:rsidRPr="004C1F56" w:rsidRDefault="004C1F56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4C1F56">
              <w:rPr>
                <w:rFonts w:ascii="Arial" w:hAnsi="Arial" w:cs="Arial"/>
                <w:sz w:val="20"/>
                <w:szCs w:val="20"/>
                <w:lang w:val="en-US"/>
              </w:rPr>
              <w:t>Startup in the food and beverage sector, B2B frozen and traditional biscuits</w:t>
            </w:r>
          </w:p>
        </w:tc>
        <w:tc>
          <w:tcPr>
            <w:tcW w:w="3685" w:type="dxa"/>
            <w:gridSpan w:val="10"/>
            <w:vAlign w:val="bottom"/>
          </w:tcPr>
          <w:p w14:paraId="3ABA891E" w14:textId="67B7D851" w:rsidR="00196DC3" w:rsidRPr="00690AE1" w:rsidRDefault="003F479D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02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25</w:t>
            </w:r>
            <w:r w:rsidR="00196DC3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53511"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196DC3" w:rsidRPr="004019EA" w14:paraId="01027120" w14:textId="77777777" w:rsidTr="002642ED">
        <w:trPr>
          <w:trHeight w:val="57"/>
        </w:trPr>
        <w:tc>
          <w:tcPr>
            <w:tcW w:w="6521" w:type="dxa"/>
            <w:gridSpan w:val="4"/>
            <w:vAlign w:val="bottom"/>
          </w:tcPr>
          <w:p w14:paraId="4D00AA80" w14:textId="6E3F1F83" w:rsidR="00196DC3" w:rsidRPr="00E6452C" w:rsidRDefault="002D5996" w:rsidP="00E6452C">
            <w:pPr>
              <w:pStyle w:val="Bullets"/>
              <w:rPr>
                <w:rFonts w:cs="Arial"/>
                <w:lang w:val="en-US"/>
              </w:rPr>
            </w:pPr>
            <w:r w:rsidRPr="00053511">
              <w:rPr>
                <w:rFonts w:cs="Arial"/>
                <w:lang w:val="en-US"/>
              </w:rPr>
              <w:t>Lead</w:t>
            </w:r>
            <w:r w:rsidR="004019EA">
              <w:rPr>
                <w:rFonts w:cs="Arial"/>
                <w:lang w:val="en-US"/>
              </w:rPr>
              <w:t>ing</w:t>
            </w:r>
            <w:r w:rsidR="00053511" w:rsidRPr="00053511">
              <w:rPr>
                <w:rFonts w:cs="Arial"/>
                <w:lang w:val="en-US"/>
              </w:rPr>
              <w:t xml:space="preserve"> financial planning</w:t>
            </w:r>
            <w:r w:rsidRPr="00053511">
              <w:rPr>
                <w:rFonts w:cs="Arial"/>
                <w:lang w:val="en-US"/>
              </w:rPr>
              <w:t xml:space="preserve">, </w:t>
            </w:r>
            <w:r w:rsidR="00053511" w:rsidRPr="00053511">
              <w:rPr>
                <w:rFonts w:cs="Arial"/>
                <w:lang w:val="en-US"/>
              </w:rPr>
              <w:t>p</w:t>
            </w:r>
            <w:r w:rsidRPr="00053511">
              <w:rPr>
                <w:rFonts w:cs="Arial"/>
                <w:lang w:val="en-US"/>
              </w:rPr>
              <w:t>ricing</w:t>
            </w:r>
            <w:r w:rsidR="00053511" w:rsidRPr="00053511">
              <w:rPr>
                <w:rFonts w:cs="Arial"/>
                <w:lang w:val="en-US"/>
              </w:rPr>
              <w:t>, c</w:t>
            </w:r>
            <w:r w:rsidRPr="00053511">
              <w:rPr>
                <w:rFonts w:cs="Arial"/>
                <w:lang w:val="en-US"/>
              </w:rPr>
              <w:t>ontrolling</w:t>
            </w:r>
            <w:r w:rsidR="00053511" w:rsidRPr="00053511">
              <w:rPr>
                <w:rFonts w:cs="Arial"/>
                <w:lang w:val="en-US"/>
              </w:rPr>
              <w:t xml:space="preserve"> and fund raising</w:t>
            </w:r>
          </w:p>
        </w:tc>
        <w:tc>
          <w:tcPr>
            <w:tcW w:w="3685" w:type="dxa"/>
            <w:gridSpan w:val="10"/>
            <w:vAlign w:val="bottom"/>
          </w:tcPr>
          <w:p w14:paraId="2D99D162" w14:textId="77777777" w:rsidR="00196DC3" w:rsidRPr="004019EA" w:rsidRDefault="00196DC3" w:rsidP="00D9510C">
            <w:pPr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196DC3" w:rsidRPr="00690AE1" w14:paraId="127C64E2" w14:textId="77777777" w:rsidTr="002642ED">
        <w:trPr>
          <w:trHeight w:val="340"/>
        </w:trPr>
        <w:tc>
          <w:tcPr>
            <w:tcW w:w="6521" w:type="dxa"/>
            <w:gridSpan w:val="4"/>
            <w:vAlign w:val="bottom"/>
          </w:tcPr>
          <w:p w14:paraId="38F27285" w14:textId="753D41C8" w:rsidR="00196DC3" w:rsidRPr="00690AE1" w:rsidRDefault="00196DC3" w:rsidP="00D9510C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BLUM UND PARTNER AG</w:t>
            </w:r>
          </w:p>
        </w:tc>
        <w:tc>
          <w:tcPr>
            <w:tcW w:w="3685" w:type="dxa"/>
            <w:gridSpan w:val="10"/>
            <w:vAlign w:val="bottom"/>
          </w:tcPr>
          <w:p w14:paraId="4820196E" w14:textId="4E1E8905" w:rsidR="00196DC3" w:rsidRPr="00690AE1" w:rsidRDefault="00196DC3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0B34C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196DC3" w:rsidRPr="00690AE1" w14:paraId="335D84E9" w14:textId="77777777" w:rsidTr="00020A2D">
        <w:trPr>
          <w:trHeight w:val="57"/>
        </w:trPr>
        <w:tc>
          <w:tcPr>
            <w:tcW w:w="6804" w:type="dxa"/>
            <w:gridSpan w:val="5"/>
            <w:vAlign w:val="bottom"/>
          </w:tcPr>
          <w:p w14:paraId="20B1570F" w14:textId="57B92C4A" w:rsidR="00196DC3" w:rsidRPr="000B34C6" w:rsidRDefault="000B34C6" w:rsidP="00D9510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B34C6">
              <w:rPr>
                <w:rFonts w:ascii="Arial" w:hAnsi="Arial" w:cs="Arial"/>
                <w:sz w:val="20"/>
                <w:szCs w:val="20"/>
                <w:lang w:val="en-US"/>
              </w:rPr>
              <w:t>Intern</w:t>
            </w:r>
            <w:r w:rsidR="0074220F">
              <w:rPr>
                <w:rFonts w:ascii="Arial" w:hAnsi="Arial" w:cs="Arial"/>
                <w:sz w:val="20"/>
                <w:szCs w:val="20"/>
                <w:lang w:val="en-US"/>
              </w:rPr>
              <w:t>ship</w:t>
            </w:r>
            <w:r w:rsidRPr="000B34C6">
              <w:rPr>
                <w:rFonts w:ascii="Arial" w:hAnsi="Arial" w:cs="Arial"/>
                <w:sz w:val="20"/>
                <w:szCs w:val="20"/>
                <w:lang w:val="en-US"/>
              </w:rPr>
              <w:t xml:space="preserve"> at a law co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mpany that </w:t>
            </w:r>
            <w:r w:rsidR="0074220F">
              <w:rPr>
                <w:rFonts w:ascii="Arial" w:hAnsi="Arial" w:cs="Arial"/>
                <w:sz w:val="20"/>
                <w:szCs w:val="20"/>
                <w:lang w:val="en-US"/>
              </w:rPr>
              <w:t>specializes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74220F">
              <w:rPr>
                <w:rFonts w:ascii="Arial" w:hAnsi="Arial" w:cs="Arial"/>
                <w:sz w:val="20"/>
                <w:szCs w:val="20"/>
                <w:lang w:val="en-US"/>
              </w:rPr>
              <w:t>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wealthy clients</w:t>
            </w:r>
          </w:p>
        </w:tc>
        <w:tc>
          <w:tcPr>
            <w:tcW w:w="3402" w:type="dxa"/>
            <w:gridSpan w:val="9"/>
            <w:vAlign w:val="bottom"/>
          </w:tcPr>
          <w:p w14:paraId="0475B997" w14:textId="1C89F076" w:rsidR="00196DC3" w:rsidRPr="00690AE1" w:rsidRDefault="00196DC3" w:rsidP="00D9510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10/2019 – 11/2019</w:t>
            </w:r>
          </w:p>
        </w:tc>
      </w:tr>
      <w:tr w:rsidR="00196DC3" w:rsidRPr="004359A4" w14:paraId="54C3D64C" w14:textId="77777777" w:rsidTr="00321BDD">
        <w:trPr>
          <w:trHeight w:val="57"/>
        </w:trPr>
        <w:tc>
          <w:tcPr>
            <w:tcW w:w="10206" w:type="dxa"/>
            <w:gridSpan w:val="14"/>
            <w:vAlign w:val="bottom"/>
          </w:tcPr>
          <w:p w14:paraId="6DD9BA0F" w14:textId="4987A7E2" w:rsidR="00196DC3" w:rsidRPr="00780CE9" w:rsidRDefault="000B34C6" w:rsidP="00780CE9">
            <w:pPr>
              <w:pStyle w:val="Bullets"/>
              <w:rPr>
                <w:rFonts w:cs="Arial"/>
                <w:lang w:val="en-US"/>
              </w:rPr>
            </w:pPr>
            <w:r w:rsidRPr="000B34C6">
              <w:rPr>
                <w:rFonts w:cs="Arial"/>
                <w:lang w:val="en-US"/>
              </w:rPr>
              <w:t>Supported</w:t>
            </w:r>
            <w:r w:rsidR="00196DC3" w:rsidRPr="000B34C6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MS</w:t>
            </w:r>
            <w:r w:rsidR="00196DC3" w:rsidRPr="000B34C6">
              <w:rPr>
                <w:rFonts w:cs="Arial"/>
                <w:lang w:val="en-US"/>
              </w:rPr>
              <w:t xml:space="preserve"> Office </w:t>
            </w:r>
            <w:r>
              <w:rPr>
                <w:rFonts w:cs="Arial"/>
                <w:lang w:val="en-US"/>
              </w:rPr>
              <w:t>activities</w:t>
            </w:r>
            <w:r w:rsidR="00196DC3" w:rsidRPr="000B34C6">
              <w:rPr>
                <w:rFonts w:cs="Arial"/>
                <w:lang w:val="en-US"/>
              </w:rPr>
              <w:t xml:space="preserve"> </w:t>
            </w:r>
            <w:r w:rsidR="0074220F" w:rsidRPr="000B34C6">
              <w:rPr>
                <w:rFonts w:cs="Arial"/>
                <w:lang w:val="en-US"/>
              </w:rPr>
              <w:t>(PP</w:t>
            </w:r>
            <w:r w:rsidR="00196DC3" w:rsidRPr="000B34C6">
              <w:rPr>
                <w:rFonts w:cs="Arial"/>
                <w:lang w:val="en-US"/>
              </w:rPr>
              <w:t>, Excel</w:t>
            </w:r>
            <w:r>
              <w:rPr>
                <w:rFonts w:cs="Arial"/>
                <w:lang w:val="en-US"/>
              </w:rPr>
              <w:t xml:space="preserve"> etc.</w:t>
            </w:r>
            <w:r w:rsidR="00196DC3" w:rsidRPr="000B34C6">
              <w:rPr>
                <w:rFonts w:cs="Arial"/>
                <w:lang w:val="en-US"/>
              </w:rPr>
              <w:t>)</w:t>
            </w:r>
          </w:p>
        </w:tc>
      </w:tr>
      <w:tr w:rsidR="00196DC3" w:rsidRPr="00690AE1" w14:paraId="414B4085" w14:textId="77777777" w:rsidTr="00321BDD">
        <w:trPr>
          <w:trHeight w:val="397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1A1B7CE9" w:rsidR="00196DC3" w:rsidRPr="00690AE1" w:rsidRDefault="00196DC3" w:rsidP="00196DC3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C63853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196DC3" w:rsidRPr="00690AE1" w14:paraId="358C4892" w14:textId="77777777" w:rsidTr="00321BDD">
        <w:trPr>
          <w:trHeight w:val="340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14AC16D1" w14:textId="1A543DE5" w:rsidR="00196DC3" w:rsidRPr="00690AE1" w:rsidRDefault="00610930" w:rsidP="00D9510C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</w:pPr>
            <w:r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  <w:lastRenderedPageBreak/>
              <w:t>PARTICIPATION</w:t>
            </w:r>
            <w:r w:rsidR="00196DC3" w:rsidRPr="00690AE1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</w:rPr>
              <w:t xml:space="preserve"> PUMPKIN CAREERS </w:t>
            </w:r>
          </w:p>
        </w:tc>
        <w:tc>
          <w:tcPr>
            <w:tcW w:w="4683" w:type="dxa"/>
            <w:gridSpan w:val="13"/>
            <w:tcBorders>
              <w:top w:val="single" w:sz="4" w:space="0" w:color="auto"/>
            </w:tcBorders>
            <w:vAlign w:val="bottom"/>
          </w:tcPr>
          <w:p w14:paraId="28F40C65" w14:textId="2F60DFF3" w:rsidR="00196DC3" w:rsidRPr="00690AE1" w:rsidRDefault="00196DC3" w:rsidP="00D9510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Frankfurt am Main</w:t>
            </w:r>
            <w:r w:rsidR="00610930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196DC3" w:rsidRPr="00690AE1" w14:paraId="743B91EF" w14:textId="77777777" w:rsidTr="00B33287">
        <w:trPr>
          <w:trHeight w:val="57"/>
        </w:trPr>
        <w:tc>
          <w:tcPr>
            <w:tcW w:w="8364" w:type="dxa"/>
            <w:gridSpan w:val="11"/>
            <w:vAlign w:val="bottom"/>
          </w:tcPr>
          <w:p w14:paraId="1F43A623" w14:textId="05FFB4CE" w:rsidR="00196DC3" w:rsidRPr="009B74B7" w:rsidRDefault="009B74B7" w:rsidP="00D9510C">
            <w:pPr>
              <w:pStyle w:val="Beschreibung"/>
              <w:rPr>
                <w:rFonts w:cs="Arial"/>
                <w:lang w:val="en-US"/>
              </w:rPr>
            </w:pPr>
            <w:r w:rsidRPr="009B74B7">
              <w:rPr>
                <w:rFonts w:cs="Arial"/>
                <w:lang w:val="en-US"/>
              </w:rPr>
              <w:t>Coaching program for young, d</w:t>
            </w:r>
            <w:r>
              <w:rPr>
                <w:rFonts w:cs="Arial"/>
                <w:lang w:val="en-US"/>
              </w:rPr>
              <w:t>etermined and ambitious students</w:t>
            </w:r>
          </w:p>
        </w:tc>
        <w:tc>
          <w:tcPr>
            <w:tcW w:w="1842" w:type="dxa"/>
            <w:gridSpan w:val="3"/>
            <w:vAlign w:val="bottom"/>
          </w:tcPr>
          <w:p w14:paraId="01494DD5" w14:textId="2426B965" w:rsidR="00196DC3" w:rsidRPr="00690AE1" w:rsidRDefault="00196DC3" w:rsidP="00D9510C">
            <w:pPr>
              <w:pStyle w:val="Beschreibung"/>
              <w:ind w:left="284"/>
              <w:jc w:val="right"/>
              <w:rPr>
                <w:rFonts w:cs="Arial"/>
                <w:b/>
                <w:bCs/>
                <w:i/>
                <w:iCs/>
                <w:smallCaps/>
              </w:rPr>
            </w:pPr>
            <w:r w:rsidRPr="00690AE1">
              <w:rPr>
                <w:rFonts w:cs="Arial"/>
              </w:rPr>
              <w:t xml:space="preserve">08/2025 – </w:t>
            </w:r>
            <w:r w:rsidR="002D2F33">
              <w:rPr>
                <w:rFonts w:cs="Arial"/>
              </w:rPr>
              <w:t>today</w:t>
            </w:r>
          </w:p>
        </w:tc>
      </w:tr>
      <w:tr w:rsidR="00196DC3" w:rsidRPr="004359A4" w14:paraId="2FA51D9F" w14:textId="77777777" w:rsidTr="00B33287">
        <w:trPr>
          <w:trHeight w:val="57"/>
        </w:trPr>
        <w:tc>
          <w:tcPr>
            <w:tcW w:w="9923" w:type="dxa"/>
            <w:gridSpan w:val="13"/>
            <w:vAlign w:val="bottom"/>
          </w:tcPr>
          <w:p w14:paraId="3070585C" w14:textId="77777777" w:rsidR="00D328A5" w:rsidRPr="00D328A5" w:rsidRDefault="00D328A5" w:rsidP="00D9510C">
            <w:pPr>
              <w:pStyle w:val="Bullets"/>
              <w:rPr>
                <w:rFonts w:cs="Arial"/>
                <w:lang w:val="en-US"/>
              </w:rPr>
            </w:pPr>
            <w:r w:rsidRPr="00D328A5">
              <w:rPr>
                <w:rFonts w:cs="Arial"/>
                <w:lang w:val="en-US"/>
              </w:rPr>
              <w:t xml:space="preserve">Career planning, academic excellence and interview preparation </w:t>
            </w:r>
          </w:p>
          <w:p w14:paraId="5A4DA517" w14:textId="112270DE" w:rsidR="00196DC3" w:rsidRPr="00B954D1" w:rsidRDefault="00196DC3" w:rsidP="00D9510C">
            <w:pPr>
              <w:pStyle w:val="Bullets"/>
              <w:rPr>
                <w:rFonts w:cs="Arial"/>
                <w:lang w:val="en-US"/>
              </w:rPr>
            </w:pPr>
            <w:r w:rsidRPr="00B954D1">
              <w:rPr>
                <w:rFonts w:cs="Arial"/>
                <w:lang w:val="en-US"/>
              </w:rPr>
              <w:t>Job</w:t>
            </w:r>
            <w:r w:rsidR="00B954D1" w:rsidRPr="00B954D1">
              <w:rPr>
                <w:rFonts w:cs="Arial"/>
                <w:lang w:val="en-US"/>
              </w:rPr>
              <w:t xml:space="preserve"> p</w:t>
            </w:r>
            <w:r w:rsidRPr="00B954D1">
              <w:rPr>
                <w:rFonts w:cs="Arial"/>
                <w:lang w:val="en-US"/>
              </w:rPr>
              <w:t xml:space="preserve">erformance, MS Office, </w:t>
            </w:r>
            <w:r w:rsidR="00B954D1" w:rsidRPr="00B954D1">
              <w:rPr>
                <w:rFonts w:cs="Arial"/>
                <w:lang w:val="en-US"/>
              </w:rPr>
              <w:t>understanding of various industries</w:t>
            </w:r>
          </w:p>
        </w:tc>
        <w:tc>
          <w:tcPr>
            <w:tcW w:w="283" w:type="dxa"/>
            <w:vAlign w:val="bottom"/>
          </w:tcPr>
          <w:p w14:paraId="6FC33A6B" w14:textId="77777777" w:rsidR="00196DC3" w:rsidRPr="00B954D1" w:rsidRDefault="00196DC3" w:rsidP="00D9510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</w:p>
        </w:tc>
      </w:tr>
      <w:tr w:rsidR="00196DC3" w:rsidRPr="00690AE1" w14:paraId="74251178" w14:textId="77777777" w:rsidTr="00B33287">
        <w:trPr>
          <w:trHeight w:val="340"/>
        </w:trPr>
        <w:tc>
          <w:tcPr>
            <w:tcW w:w="5523" w:type="dxa"/>
            <w:vAlign w:val="bottom"/>
          </w:tcPr>
          <w:p w14:paraId="23826F21" w14:textId="4D29E956" w:rsidR="00196DC3" w:rsidRPr="0070171A" w:rsidRDefault="0070171A" w:rsidP="00D9510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0171A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HELPERS FOR THE SWISS WRESTLING FESTIVA</w:t>
            </w:r>
            <w:r w:rsidR="00AC765B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L</w:t>
            </w:r>
          </w:p>
        </w:tc>
        <w:tc>
          <w:tcPr>
            <w:tcW w:w="4683" w:type="dxa"/>
            <w:gridSpan w:val="13"/>
            <w:vAlign w:val="bottom"/>
          </w:tcPr>
          <w:p w14:paraId="58208F44" w14:textId="68B9E753" w:rsidR="00196DC3" w:rsidRPr="00690AE1" w:rsidRDefault="00196DC3" w:rsidP="00D9510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Lenzburg</w:t>
            </w:r>
            <w:r w:rsidR="00B954D1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,CH</w:t>
            </w:r>
          </w:p>
        </w:tc>
      </w:tr>
      <w:tr w:rsidR="00196DC3" w:rsidRPr="00690AE1" w14:paraId="4F59C612" w14:textId="77777777" w:rsidTr="00020A2D">
        <w:trPr>
          <w:trHeight w:val="57"/>
        </w:trPr>
        <w:tc>
          <w:tcPr>
            <w:tcW w:w="8364" w:type="dxa"/>
            <w:gridSpan w:val="11"/>
            <w:vAlign w:val="bottom"/>
          </w:tcPr>
          <w:p w14:paraId="32F07601" w14:textId="78ED2800" w:rsidR="00196DC3" w:rsidRPr="00AC765B" w:rsidRDefault="00AC765B" w:rsidP="00D9510C">
            <w:pPr>
              <w:pStyle w:val="Beschreibung"/>
              <w:rPr>
                <w:rFonts w:cs="Arial"/>
                <w:szCs w:val="20"/>
                <w:lang w:val="en-US"/>
              </w:rPr>
            </w:pPr>
            <w:r w:rsidRPr="00AC765B">
              <w:rPr>
                <w:rFonts w:cs="Arial"/>
                <w:szCs w:val="20"/>
                <w:lang w:val="en-US"/>
              </w:rPr>
              <w:t>Volunteer help at the Northwest Switzerland Wrestling Festival</w:t>
            </w:r>
          </w:p>
        </w:tc>
        <w:tc>
          <w:tcPr>
            <w:tcW w:w="1842" w:type="dxa"/>
            <w:gridSpan w:val="3"/>
            <w:vAlign w:val="bottom"/>
          </w:tcPr>
          <w:p w14:paraId="45DD2178" w14:textId="1D35E19A" w:rsidR="00196DC3" w:rsidRPr="00690AE1" w:rsidRDefault="00196DC3" w:rsidP="00D9510C">
            <w:pPr>
              <w:pStyle w:val="Beschreibung"/>
              <w:jc w:val="right"/>
              <w:rPr>
                <w:rFonts w:cs="Arial"/>
                <w:szCs w:val="20"/>
              </w:rPr>
            </w:pPr>
            <w:r w:rsidRPr="00690AE1">
              <w:rPr>
                <w:rFonts w:cs="Arial"/>
                <w:szCs w:val="20"/>
              </w:rPr>
              <w:t xml:space="preserve">08/2025 – </w:t>
            </w:r>
            <w:r w:rsidR="0070171A">
              <w:rPr>
                <w:rFonts w:cs="Arial"/>
                <w:szCs w:val="20"/>
              </w:rPr>
              <w:t>today</w:t>
            </w:r>
          </w:p>
        </w:tc>
      </w:tr>
      <w:tr w:rsidR="00196DC3" w:rsidRPr="00690AE1" w14:paraId="02437711" w14:textId="77777777" w:rsidTr="00536E6C">
        <w:trPr>
          <w:trHeight w:val="57"/>
        </w:trPr>
        <w:tc>
          <w:tcPr>
            <w:tcW w:w="10206" w:type="dxa"/>
            <w:gridSpan w:val="14"/>
            <w:vAlign w:val="bottom"/>
          </w:tcPr>
          <w:p w14:paraId="58F89101" w14:textId="312EB88B" w:rsidR="00AC765B" w:rsidRPr="00AC765B" w:rsidRDefault="00AC765B" w:rsidP="00D9510C">
            <w:pPr>
              <w:pStyle w:val="Bullets"/>
              <w:rPr>
                <w:rFonts w:cs="Arial"/>
                <w:lang w:val="en-US"/>
              </w:rPr>
            </w:pPr>
            <w:r w:rsidRPr="00AC765B">
              <w:rPr>
                <w:rFonts w:cs="Arial"/>
                <w:lang w:val="en-US"/>
              </w:rPr>
              <w:t>Sett</w:t>
            </w:r>
            <w:r w:rsidR="000132DA">
              <w:rPr>
                <w:rFonts w:cs="Arial"/>
                <w:lang w:val="en-US"/>
              </w:rPr>
              <w:t>ed</w:t>
            </w:r>
            <w:r w:rsidRPr="00AC765B">
              <w:rPr>
                <w:rFonts w:cs="Arial"/>
                <w:lang w:val="en-US"/>
              </w:rPr>
              <w:t xml:space="preserve"> up and dismantling the festival ground</w:t>
            </w:r>
          </w:p>
          <w:p w14:paraId="68CFAD97" w14:textId="004B6ECA" w:rsidR="00196DC3" w:rsidRPr="00690AE1" w:rsidRDefault="004075DE" w:rsidP="00D9510C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>Sell</w:t>
            </w:r>
            <w:r w:rsidR="000132DA">
              <w:rPr>
                <w:rFonts w:cs="Arial"/>
              </w:rPr>
              <w:t>ed</w:t>
            </w:r>
            <w:r>
              <w:rPr>
                <w:rFonts w:cs="Arial"/>
              </w:rPr>
              <w:t xml:space="preserve"> drinks and food</w:t>
            </w:r>
          </w:p>
        </w:tc>
      </w:tr>
      <w:tr w:rsidR="00196DC3" w:rsidRPr="004359A4" w14:paraId="3B26943D" w14:textId="77777777" w:rsidTr="00E75B69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4252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196DC3" w:rsidRPr="00690AE1" w14:paraId="04BFDD79" w14:textId="77777777" w:rsidTr="00020A2D">
        <w:trPr>
          <w:trHeight w:val="57"/>
        </w:trPr>
        <w:tc>
          <w:tcPr>
            <w:tcW w:w="8364" w:type="dxa"/>
            <w:gridSpan w:val="11"/>
            <w:vAlign w:val="bottom"/>
          </w:tcPr>
          <w:p w14:paraId="5D908AF7" w14:textId="704639F6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>Various events with people with disabilities during my time as a professional athlete</w:t>
            </w:r>
          </w:p>
        </w:tc>
        <w:tc>
          <w:tcPr>
            <w:tcW w:w="1842" w:type="dxa"/>
            <w:gridSpan w:val="3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196DC3" w:rsidRPr="00690AE1" w14:paraId="66A58453" w14:textId="77777777" w:rsidTr="00536E6C">
        <w:trPr>
          <w:trHeight w:val="57"/>
        </w:trPr>
        <w:tc>
          <w:tcPr>
            <w:tcW w:w="10206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 xml:space="preserve">ph </w:t>
            </w:r>
            <w:r w:rsidR="00FD5DD4" w:rsidRPr="00FD5DD4">
              <w:rPr>
                <w:rFonts w:cs="Arial"/>
                <w:szCs w:val="20"/>
              </w:rPr>
              <w:t>sessions, visits to the zoo, photo sessions, excursions</w:t>
            </w:r>
          </w:p>
        </w:tc>
      </w:tr>
      <w:tr w:rsidR="00196DC3" w:rsidRPr="00690AE1" w14:paraId="4028871F" w14:textId="77777777" w:rsidTr="00E75B69">
        <w:trPr>
          <w:trHeight w:val="340"/>
        </w:trPr>
        <w:tc>
          <w:tcPr>
            <w:tcW w:w="5954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4252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196DC3" w:rsidRPr="00690AE1" w14:paraId="7B2F81B2" w14:textId="77777777" w:rsidTr="00D9510C">
        <w:trPr>
          <w:trHeight w:val="57"/>
        </w:trPr>
        <w:tc>
          <w:tcPr>
            <w:tcW w:w="8222" w:type="dxa"/>
            <w:gridSpan w:val="10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1984" w:type="dxa"/>
            <w:gridSpan w:val="4"/>
            <w:vAlign w:val="bottom"/>
          </w:tcPr>
          <w:p w14:paraId="091163D4" w14:textId="3AD9C07D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06/2023</w:t>
            </w:r>
          </w:p>
        </w:tc>
      </w:tr>
      <w:tr w:rsidR="00196DC3" w:rsidRPr="004359A4" w14:paraId="2618F0FF" w14:textId="77777777" w:rsidTr="00D9510C">
        <w:trPr>
          <w:trHeight w:val="57"/>
        </w:trPr>
        <w:tc>
          <w:tcPr>
            <w:tcW w:w="10206" w:type="dxa"/>
            <w:gridSpan w:val="14"/>
            <w:vAlign w:val="bottom"/>
          </w:tcPr>
          <w:p w14:paraId="0D3EB78C" w14:textId="77777777" w:rsidR="00D437EB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r w:rsidRPr="00D437EB">
              <w:rPr>
                <w:rFonts w:cs="Arial"/>
                <w:szCs w:val="20"/>
              </w:rPr>
              <w:t>Floorball with children and fans</w:t>
            </w:r>
          </w:p>
          <w:p w14:paraId="1570DE9D" w14:textId="17365DF8" w:rsidR="00196DC3" w:rsidRPr="00D437EB" w:rsidRDefault="00D437EB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D437EB">
              <w:rPr>
                <w:rFonts w:cs="Arial"/>
                <w:szCs w:val="20"/>
                <w:lang w:val="en-US"/>
              </w:rPr>
              <w:t>General Sports for a good cause in the canton of Zug</w:t>
            </w:r>
          </w:p>
        </w:tc>
      </w:tr>
      <w:tr w:rsidR="00196DC3" w:rsidRPr="00690AE1" w14:paraId="4AF19DD1" w14:textId="77777777" w:rsidTr="00E75B69">
        <w:trPr>
          <w:trHeight w:val="340"/>
        </w:trPr>
        <w:tc>
          <w:tcPr>
            <w:tcW w:w="5954" w:type="dxa"/>
            <w:gridSpan w:val="3"/>
            <w:vAlign w:val="bottom"/>
          </w:tcPr>
          <w:p w14:paraId="7756FD9A" w14:textId="11737721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szCs w:val="20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BULL OF THE MONTH</w:t>
            </w:r>
          </w:p>
        </w:tc>
        <w:tc>
          <w:tcPr>
            <w:tcW w:w="4252" w:type="dxa"/>
            <w:gridSpan w:val="11"/>
            <w:vAlign w:val="bottom"/>
          </w:tcPr>
          <w:p w14:paraId="30626CB8" w14:textId="3372C2F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196DC3" w:rsidRPr="00690AE1" w14:paraId="56372BDE" w14:textId="77777777" w:rsidTr="00020A2D">
        <w:trPr>
          <w:trHeight w:val="57"/>
        </w:trPr>
        <w:tc>
          <w:tcPr>
            <w:tcW w:w="7938" w:type="dxa"/>
            <w:gridSpan w:val="9"/>
            <w:vAlign w:val="bottom"/>
          </w:tcPr>
          <w:p w14:paraId="3C87D247" w14:textId="0DBC334E" w:rsidR="00196DC3" w:rsidRPr="00EB3967" w:rsidRDefault="001244C6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Cs w:val="20"/>
                <w:lang w:val="en-US"/>
              </w:rPr>
            </w:pPr>
            <w:r w:rsidRPr="00EB3967">
              <w:rPr>
                <w:rFonts w:cs="Arial"/>
                <w:i w:val="0"/>
                <w:iCs w:val="0"/>
                <w:szCs w:val="20"/>
                <w:lang w:val="en-US"/>
              </w:rPr>
              <w:t xml:space="preserve">Awarded best ‘employee’ in the entire association     </w:t>
            </w:r>
          </w:p>
        </w:tc>
        <w:tc>
          <w:tcPr>
            <w:tcW w:w="2268" w:type="dxa"/>
            <w:gridSpan w:val="5"/>
            <w:vAlign w:val="bottom"/>
          </w:tcPr>
          <w:p w14:paraId="288A2195" w14:textId="64EC7C65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11/2022 – 12/2022</w:t>
            </w:r>
          </w:p>
        </w:tc>
      </w:tr>
      <w:tr w:rsidR="00196DC3" w:rsidRPr="004359A4" w14:paraId="7ECB507F" w14:textId="77777777" w:rsidTr="00536E6C">
        <w:trPr>
          <w:trHeight w:val="57"/>
        </w:trPr>
        <w:tc>
          <w:tcPr>
            <w:tcW w:w="10206" w:type="dxa"/>
            <w:gridSpan w:val="14"/>
            <w:vAlign w:val="bottom"/>
          </w:tcPr>
          <w:p w14:paraId="57367070" w14:textId="7A9B8158" w:rsidR="00196DC3" w:rsidRPr="00EB3967" w:rsidRDefault="00EB3967" w:rsidP="00D9510C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szCs w:val="20"/>
                <w:lang w:val="en-US"/>
              </w:rPr>
            </w:pPr>
            <w:r w:rsidRPr="00EB3967">
              <w:rPr>
                <w:rFonts w:cs="Arial"/>
                <w:i/>
                <w:szCs w:val="20"/>
                <w:lang w:val="en-US"/>
              </w:rPr>
              <w:t>‘Valentino fully implements the association's charter.’</w:t>
            </w:r>
          </w:p>
          <w:p w14:paraId="2CC438FF" w14:textId="0AAA44AF" w:rsidR="00196DC3" w:rsidRPr="00EB3967" w:rsidRDefault="00EB3967" w:rsidP="00D9510C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szCs w:val="20"/>
                <w:lang w:val="en-US"/>
              </w:rPr>
            </w:pPr>
            <w:r w:rsidRPr="00EB3967">
              <w:rPr>
                <w:rFonts w:cs="Arial"/>
                <w:i/>
                <w:szCs w:val="20"/>
                <w:lang w:val="en-US"/>
              </w:rPr>
              <w:t>‘Achieves top marks at secondary school level.’</w:t>
            </w:r>
          </w:p>
        </w:tc>
      </w:tr>
      <w:tr w:rsidR="00196DC3" w:rsidRPr="00690AE1" w14:paraId="482569A2" w14:textId="77777777" w:rsidTr="00DE6E53">
        <w:trPr>
          <w:trHeight w:val="397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196DC3" w:rsidRPr="004359A4" w14:paraId="2B257790" w14:textId="77777777" w:rsidTr="002224A6">
        <w:trPr>
          <w:trHeight w:val="340"/>
        </w:trPr>
        <w:tc>
          <w:tcPr>
            <w:tcW w:w="10206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196DC3" w:rsidRPr="00690AE1" w14:paraId="45706C3F" w14:textId="77777777" w:rsidTr="002224A6">
        <w:trPr>
          <w:trHeight w:val="283"/>
        </w:trPr>
        <w:tc>
          <w:tcPr>
            <w:tcW w:w="10206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196DC3" w:rsidRPr="004359A4" w14:paraId="70CB01B0" w14:textId="77777777" w:rsidTr="002224A6">
        <w:trPr>
          <w:trHeight w:val="283"/>
        </w:trPr>
        <w:tc>
          <w:tcPr>
            <w:tcW w:w="10206" w:type="dxa"/>
            <w:gridSpan w:val="14"/>
            <w:vAlign w:val="bottom"/>
          </w:tcPr>
          <w:p w14:paraId="598C2742" w14:textId="1BF60FC4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healthy lifestyle, business news, entrepreneurship, financial investments, etc.</w:t>
            </w:r>
          </w:p>
        </w:tc>
      </w:tr>
      <w:tr w:rsidR="00196DC3" w:rsidRPr="004359A4" w14:paraId="071AB173" w14:textId="77777777" w:rsidTr="0056337F">
        <w:trPr>
          <w:trHeight w:val="1134"/>
        </w:trPr>
        <w:tc>
          <w:tcPr>
            <w:tcW w:w="10206" w:type="dxa"/>
            <w:gridSpan w:val="14"/>
            <w:vAlign w:val="bottom"/>
          </w:tcPr>
          <w:p w14:paraId="6478BDEA" w14:textId="7DC9368F" w:rsidR="00196DC3" w:rsidRPr="000052FD" w:rsidRDefault="00196DC3" w:rsidP="00196DC3">
            <w:pPr>
              <w:rPr>
                <w:rFonts w:ascii="Arial" w:hAnsi="Arial" w:cs="Arial"/>
                <w:color w:val="000000"/>
                <w:sz w:val="18"/>
                <w:lang w:val="en-US"/>
              </w:rPr>
            </w:pPr>
          </w:p>
        </w:tc>
      </w:tr>
    </w:tbl>
    <w:p w14:paraId="0747D2BF" w14:textId="69F47280" w:rsidR="00723643" w:rsidRPr="000052FD" w:rsidRDefault="00723643">
      <w:pPr>
        <w:rPr>
          <w:rFonts w:ascii="Arial" w:hAnsi="Arial" w:cs="Arial"/>
          <w:sz w:val="18"/>
          <w:lang w:val="en-US"/>
        </w:rPr>
      </w:pPr>
    </w:p>
    <w:sectPr w:rsidR="00723643" w:rsidRPr="000052FD" w:rsidSect="0097111F">
      <w:footerReference w:type="even" r:id="rId8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FC492" w14:textId="77777777" w:rsidR="00AB5743" w:rsidRPr="004B6091" w:rsidRDefault="00AB5743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571CDA0D" w14:textId="77777777" w:rsidR="00AB5743" w:rsidRPr="004B6091" w:rsidRDefault="00AB5743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7BDA" w14:textId="77777777" w:rsidR="00AB5743" w:rsidRPr="004B6091" w:rsidRDefault="00AB5743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43843C94" w14:textId="77777777" w:rsidR="00AB5743" w:rsidRPr="004B6091" w:rsidRDefault="00AB5743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BD4"/>
    <w:rsid w:val="00020A2D"/>
    <w:rsid w:val="00027252"/>
    <w:rsid w:val="000343C3"/>
    <w:rsid w:val="000420FB"/>
    <w:rsid w:val="00050EC5"/>
    <w:rsid w:val="00053511"/>
    <w:rsid w:val="0006180A"/>
    <w:rsid w:val="00061D33"/>
    <w:rsid w:val="00064643"/>
    <w:rsid w:val="00081DC7"/>
    <w:rsid w:val="00087747"/>
    <w:rsid w:val="000A1FDA"/>
    <w:rsid w:val="000B1F1D"/>
    <w:rsid w:val="000B34C6"/>
    <w:rsid w:val="000B63E2"/>
    <w:rsid w:val="000B6548"/>
    <w:rsid w:val="000C55BF"/>
    <w:rsid w:val="000C6A71"/>
    <w:rsid w:val="000D3EE0"/>
    <w:rsid w:val="000D5DCC"/>
    <w:rsid w:val="000D671A"/>
    <w:rsid w:val="000D6A99"/>
    <w:rsid w:val="00103EC5"/>
    <w:rsid w:val="001128A6"/>
    <w:rsid w:val="00116C6E"/>
    <w:rsid w:val="00120172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4175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F33"/>
    <w:rsid w:val="002D4516"/>
    <w:rsid w:val="002D5996"/>
    <w:rsid w:val="002E70E0"/>
    <w:rsid w:val="002F46AD"/>
    <w:rsid w:val="002F573F"/>
    <w:rsid w:val="003101F0"/>
    <w:rsid w:val="00314B7A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70263"/>
    <w:rsid w:val="003711B5"/>
    <w:rsid w:val="00372F7B"/>
    <w:rsid w:val="003733E5"/>
    <w:rsid w:val="00390EA6"/>
    <w:rsid w:val="00395485"/>
    <w:rsid w:val="00396A0D"/>
    <w:rsid w:val="003C1842"/>
    <w:rsid w:val="003E27C3"/>
    <w:rsid w:val="003F25B4"/>
    <w:rsid w:val="003F3E3F"/>
    <w:rsid w:val="003F479D"/>
    <w:rsid w:val="004019EA"/>
    <w:rsid w:val="004067B8"/>
    <w:rsid w:val="004075DE"/>
    <w:rsid w:val="004154BE"/>
    <w:rsid w:val="0042013D"/>
    <w:rsid w:val="00422F83"/>
    <w:rsid w:val="00426D7E"/>
    <w:rsid w:val="0043430C"/>
    <w:rsid w:val="004359A4"/>
    <w:rsid w:val="00435E6D"/>
    <w:rsid w:val="00443668"/>
    <w:rsid w:val="00450CE9"/>
    <w:rsid w:val="00456B0D"/>
    <w:rsid w:val="00460525"/>
    <w:rsid w:val="00470C26"/>
    <w:rsid w:val="00471A5A"/>
    <w:rsid w:val="00475449"/>
    <w:rsid w:val="00476AF8"/>
    <w:rsid w:val="0048331B"/>
    <w:rsid w:val="00484FD7"/>
    <w:rsid w:val="004929FB"/>
    <w:rsid w:val="0049446B"/>
    <w:rsid w:val="004A54BA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50184C"/>
    <w:rsid w:val="00501A1D"/>
    <w:rsid w:val="00502137"/>
    <w:rsid w:val="00507EA7"/>
    <w:rsid w:val="00526089"/>
    <w:rsid w:val="00527A28"/>
    <w:rsid w:val="00527DCA"/>
    <w:rsid w:val="00531E45"/>
    <w:rsid w:val="00532218"/>
    <w:rsid w:val="00536E6C"/>
    <w:rsid w:val="00547BCA"/>
    <w:rsid w:val="00551D4B"/>
    <w:rsid w:val="0056337F"/>
    <w:rsid w:val="005716D4"/>
    <w:rsid w:val="00571B60"/>
    <w:rsid w:val="00572876"/>
    <w:rsid w:val="0058199E"/>
    <w:rsid w:val="0058265F"/>
    <w:rsid w:val="00585A4D"/>
    <w:rsid w:val="005B0A67"/>
    <w:rsid w:val="005B1AEA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70841"/>
    <w:rsid w:val="0067167F"/>
    <w:rsid w:val="006732D6"/>
    <w:rsid w:val="00690AE1"/>
    <w:rsid w:val="00693E09"/>
    <w:rsid w:val="00696F8E"/>
    <w:rsid w:val="006A2DE9"/>
    <w:rsid w:val="006A7230"/>
    <w:rsid w:val="006B3432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D7F7F"/>
    <w:rsid w:val="006E2C9C"/>
    <w:rsid w:val="006E40EF"/>
    <w:rsid w:val="006F0039"/>
    <w:rsid w:val="006F20D6"/>
    <w:rsid w:val="00700338"/>
    <w:rsid w:val="0070171A"/>
    <w:rsid w:val="00704496"/>
    <w:rsid w:val="00711CEF"/>
    <w:rsid w:val="00720320"/>
    <w:rsid w:val="0072051E"/>
    <w:rsid w:val="00723643"/>
    <w:rsid w:val="00725D3C"/>
    <w:rsid w:val="00733DA1"/>
    <w:rsid w:val="00737822"/>
    <w:rsid w:val="0074111D"/>
    <w:rsid w:val="0074220F"/>
    <w:rsid w:val="00745925"/>
    <w:rsid w:val="00753D4A"/>
    <w:rsid w:val="00756912"/>
    <w:rsid w:val="00761609"/>
    <w:rsid w:val="00763DCE"/>
    <w:rsid w:val="00770625"/>
    <w:rsid w:val="007756B5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4BEE"/>
    <w:rsid w:val="007D5BE9"/>
    <w:rsid w:val="007E02DF"/>
    <w:rsid w:val="007E0496"/>
    <w:rsid w:val="008050E4"/>
    <w:rsid w:val="00815D8B"/>
    <w:rsid w:val="0082257D"/>
    <w:rsid w:val="00846FA1"/>
    <w:rsid w:val="00853438"/>
    <w:rsid w:val="00866846"/>
    <w:rsid w:val="0087293E"/>
    <w:rsid w:val="00872EFA"/>
    <w:rsid w:val="00875DA9"/>
    <w:rsid w:val="00892486"/>
    <w:rsid w:val="00895E38"/>
    <w:rsid w:val="008A782B"/>
    <w:rsid w:val="008B0FC0"/>
    <w:rsid w:val="008B567D"/>
    <w:rsid w:val="008B60AC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668B9"/>
    <w:rsid w:val="0097111F"/>
    <w:rsid w:val="00976577"/>
    <w:rsid w:val="00993BEC"/>
    <w:rsid w:val="00996356"/>
    <w:rsid w:val="00997D9A"/>
    <w:rsid w:val="009A2BDC"/>
    <w:rsid w:val="009B74B7"/>
    <w:rsid w:val="009D7C49"/>
    <w:rsid w:val="009E7297"/>
    <w:rsid w:val="009F013A"/>
    <w:rsid w:val="00A0257D"/>
    <w:rsid w:val="00A075CA"/>
    <w:rsid w:val="00A12EDC"/>
    <w:rsid w:val="00A200D1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1A76"/>
    <w:rsid w:val="00AA1EB0"/>
    <w:rsid w:val="00AA2DA3"/>
    <w:rsid w:val="00AA5A9C"/>
    <w:rsid w:val="00AA62F2"/>
    <w:rsid w:val="00AB016A"/>
    <w:rsid w:val="00AB2A5A"/>
    <w:rsid w:val="00AB5743"/>
    <w:rsid w:val="00AC54D4"/>
    <w:rsid w:val="00AC765B"/>
    <w:rsid w:val="00AD28F8"/>
    <w:rsid w:val="00AD40CF"/>
    <w:rsid w:val="00AE4ED3"/>
    <w:rsid w:val="00AF4397"/>
    <w:rsid w:val="00AF56F5"/>
    <w:rsid w:val="00B0230B"/>
    <w:rsid w:val="00B153F7"/>
    <w:rsid w:val="00B17D95"/>
    <w:rsid w:val="00B23509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66FA"/>
    <w:rsid w:val="00C1008E"/>
    <w:rsid w:val="00C25387"/>
    <w:rsid w:val="00C330D9"/>
    <w:rsid w:val="00C35353"/>
    <w:rsid w:val="00C5183F"/>
    <w:rsid w:val="00C54BE3"/>
    <w:rsid w:val="00C57F80"/>
    <w:rsid w:val="00C63853"/>
    <w:rsid w:val="00C768ED"/>
    <w:rsid w:val="00C806D7"/>
    <w:rsid w:val="00C80997"/>
    <w:rsid w:val="00C82A8F"/>
    <w:rsid w:val="00C916C2"/>
    <w:rsid w:val="00CA128F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31EE"/>
    <w:rsid w:val="00D1492F"/>
    <w:rsid w:val="00D17B69"/>
    <w:rsid w:val="00D3003C"/>
    <w:rsid w:val="00D30843"/>
    <w:rsid w:val="00D328A5"/>
    <w:rsid w:val="00D331F4"/>
    <w:rsid w:val="00D437EB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E00140"/>
    <w:rsid w:val="00E038F7"/>
    <w:rsid w:val="00E054D9"/>
    <w:rsid w:val="00E13110"/>
    <w:rsid w:val="00E24DF1"/>
    <w:rsid w:val="00E24FAD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201D"/>
    <w:rsid w:val="00EE4676"/>
    <w:rsid w:val="00EE4DDE"/>
    <w:rsid w:val="00EF62AC"/>
    <w:rsid w:val="00EF77DF"/>
    <w:rsid w:val="00EF77E8"/>
    <w:rsid w:val="00F11BEF"/>
    <w:rsid w:val="00F14A81"/>
    <w:rsid w:val="00F165E1"/>
    <w:rsid w:val="00F16E6F"/>
    <w:rsid w:val="00F258E7"/>
    <w:rsid w:val="00F31B84"/>
    <w:rsid w:val="00F34917"/>
    <w:rsid w:val="00F40F54"/>
    <w:rsid w:val="00F44F5F"/>
    <w:rsid w:val="00F55ACF"/>
    <w:rsid w:val="00F57B2D"/>
    <w:rsid w:val="00F57BA5"/>
    <w:rsid w:val="00F631EC"/>
    <w:rsid w:val="00F64C22"/>
    <w:rsid w:val="00F64FA7"/>
    <w:rsid w:val="00F74D19"/>
    <w:rsid w:val="00F80053"/>
    <w:rsid w:val="00F83571"/>
    <w:rsid w:val="00F844F4"/>
    <w:rsid w:val="00F852FA"/>
    <w:rsid w:val="00F9259E"/>
    <w:rsid w:val="00FA02C7"/>
    <w:rsid w:val="00FA4186"/>
    <w:rsid w:val="00FB475A"/>
    <w:rsid w:val="00FB5E95"/>
    <w:rsid w:val="00FC0531"/>
    <w:rsid w:val="00FC13F0"/>
    <w:rsid w:val="00FC3631"/>
    <w:rsid w:val="00FC423D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EC0444C5-1572-49F3-A3FC-1E385563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3851</Characters>
  <Application>Microsoft Office Word</Application>
  <DocSecurity>0</DocSecurity>
  <Lines>32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 René (STUDENTS)</cp:lastModifiedBy>
  <cp:revision>69</cp:revision>
  <dcterms:created xsi:type="dcterms:W3CDTF">2025-08-18T11:46:00Z</dcterms:created>
  <dcterms:modified xsi:type="dcterms:W3CDTF">2025-08-19T16:50:00Z</dcterms:modified>
</cp:coreProperties>
</file>