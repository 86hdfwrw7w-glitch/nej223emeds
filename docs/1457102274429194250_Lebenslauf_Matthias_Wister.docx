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431"/>
        <w:gridCol w:w="142"/>
        <w:gridCol w:w="283"/>
        <w:gridCol w:w="142"/>
        <w:gridCol w:w="283"/>
        <w:gridCol w:w="567"/>
        <w:gridCol w:w="2553"/>
      </w:tblGrid>
      <w:tr w:rsidR="002508C2" w:rsidRPr="005576BF" w14:paraId="5DF08F91" w14:textId="77777777" w:rsidTr="005576BF">
        <w:trPr>
          <w:trHeight w:val="227"/>
        </w:trPr>
        <w:tc>
          <w:tcPr>
            <w:tcW w:w="9924" w:type="dxa"/>
            <w:gridSpan w:val="9"/>
          </w:tcPr>
          <w:p w14:paraId="11DD220E" w14:textId="777FD3C0" w:rsidR="002508C2" w:rsidRPr="005576BF" w:rsidRDefault="00E71D81" w:rsidP="008050E4">
            <w:pPr>
              <w:spacing w:line="276" w:lineRule="auto"/>
              <w:jc w:val="center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Matthias Wister</w:t>
            </w:r>
            <w:r w:rsidR="008050E4" w:rsidRPr="005576BF">
              <w:rPr>
                <w:rFonts w:ascii="Optima" w:hAnsi="Optima" w:cs="Times New Roman"/>
                <w:sz w:val="44"/>
                <w:szCs w:val="64"/>
              </w:rPr>
              <w:br/>
            </w:r>
            <w:r w:rsidR="00FE6F45">
              <w:rPr>
                <w:rFonts w:ascii="Optima" w:hAnsi="Optima" w:cs="Times New Roman"/>
                <w:sz w:val="20"/>
              </w:rPr>
              <w:t>Zum Ewigen Regen 4, 9161 Maria Rain</w:t>
            </w:r>
          </w:p>
          <w:p w14:paraId="722A5AF6" w14:textId="51B98AF9" w:rsidR="00083B72" w:rsidRPr="005A45F6" w:rsidRDefault="001E762C" w:rsidP="005A45F6">
            <w:pPr>
              <w:spacing w:line="276" w:lineRule="auto"/>
              <w:jc w:val="center"/>
              <w:rPr>
                <w:rFonts w:ascii="Optima" w:hAnsi="Optima" w:cs="Times New Roman"/>
                <w:color w:val="000000"/>
                <w:sz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lang w:val="de-AT"/>
              </w:rPr>
              <w:t>+43</w:t>
            </w:r>
            <w:r w:rsidR="00EF2482">
              <w:rPr>
                <w:rFonts w:ascii="Optima" w:hAnsi="Optima" w:cs="Times New Roman"/>
                <w:color w:val="000000"/>
                <w:sz w:val="20"/>
                <w:lang w:val="de-AT"/>
              </w:rPr>
              <w:t> 664 1832565</w:t>
            </w:r>
            <w:r w:rsidR="0030750D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193356">
              <w:rPr>
                <w:rFonts w:ascii="Optima" w:hAnsi="Optima" w:cs="Times New Roman"/>
                <w:color w:val="000000"/>
                <w:sz w:val="20"/>
                <w:lang w:val="de-AT"/>
              </w:rPr>
              <w:t>·</w:t>
            </w:r>
            <w:r w:rsidR="0030750D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wistermatthias@gmail.com</w:t>
            </w:r>
          </w:p>
        </w:tc>
      </w:tr>
      <w:tr w:rsidR="002508C2" w:rsidRPr="005576BF" w14:paraId="0FCADE56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48EC55F3" w:rsidR="002508C2" w:rsidRPr="005576BF" w:rsidRDefault="006E2C9C" w:rsidP="006E2C9C">
            <w:pPr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Schul</w:t>
            </w:r>
            <w:r w:rsidR="009059A9">
              <w:rPr>
                <w:rFonts w:ascii="Optima" w:hAnsi="Optima" w:cs="Times New Roman"/>
                <w:b/>
                <w:smallCaps/>
                <w:sz w:val="28"/>
                <w:szCs w:val="32"/>
              </w:rPr>
              <w:t>bildung</w:t>
            </w:r>
          </w:p>
        </w:tc>
      </w:tr>
      <w:tr w:rsidR="00D1492F" w:rsidRPr="005576BF" w14:paraId="7D1DEBF7" w14:textId="77777777" w:rsidTr="005576BF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1E0A5DB3" w:rsidR="00D1492F" w:rsidRPr="005576BF" w:rsidRDefault="003A041B" w:rsidP="00723643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BG/BRG M</w:t>
            </w:r>
            <w:r w:rsidR="00FD0549">
              <w:rPr>
                <w:rFonts w:ascii="Optima" w:hAnsi="Optima" w:cs="Times New Roman"/>
                <w:b/>
                <w:smallCaps/>
                <w:sz w:val="20"/>
                <w:szCs w:val="20"/>
              </w:rPr>
              <w:t>ÖSSINGERSTRA</w:t>
            </w:r>
            <w:r w:rsidR="00E676CE">
              <w:rPr>
                <w:rFonts w:ascii="Optima" w:hAnsi="Optima" w:cs="Times New Roman"/>
                <w:b/>
                <w:smallCaps/>
                <w:sz w:val="20"/>
                <w:szCs w:val="20"/>
              </w:rPr>
              <w:t>ẞE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BA1355A" w:rsidR="00D1492F" w:rsidRPr="005576BF" w:rsidRDefault="00312087" w:rsidP="00162A5A">
            <w:pPr>
              <w:jc w:val="right"/>
              <w:rPr>
                <w:rFonts w:ascii="Optima" w:hAnsi="Optima" w:cs="Times New Roman"/>
                <w:iCs/>
                <w:sz w:val="18"/>
                <w:szCs w:val="18"/>
              </w:rPr>
            </w:pPr>
            <w:r>
              <w:rPr>
                <w:rFonts w:ascii="Optima" w:hAnsi="Optima" w:cs="Times New Roman"/>
                <w:iCs/>
                <w:sz w:val="18"/>
                <w:szCs w:val="18"/>
              </w:rPr>
              <w:t>Klagenfurt</w:t>
            </w:r>
          </w:p>
        </w:tc>
      </w:tr>
      <w:tr w:rsidR="00D1492F" w:rsidRPr="005576BF" w14:paraId="61E5D482" w14:textId="77777777" w:rsidTr="005576BF">
        <w:tc>
          <w:tcPr>
            <w:tcW w:w="5523" w:type="dxa"/>
            <w:gridSpan w:val="2"/>
          </w:tcPr>
          <w:p w14:paraId="11CB9A0F" w14:textId="40B3165F" w:rsidR="00D1492F" w:rsidRPr="005576BF" w:rsidRDefault="001908BB">
            <w:pPr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Realgymnasium</w:t>
            </w:r>
            <w:r w:rsidR="002761D7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A431CC">
              <w:rPr>
                <w:rFonts w:ascii="Optima" w:hAnsi="Optima" w:cs="Times New Roman"/>
                <w:i/>
                <w:iCs/>
                <w:sz w:val="18"/>
              </w:rPr>
              <w:t>(Abschlussnote</w:t>
            </w:r>
            <w:r w:rsidR="000659CE">
              <w:rPr>
                <w:rFonts w:ascii="Optima" w:hAnsi="Optima" w:cs="Times New Roman"/>
                <w:i/>
                <w:iCs/>
                <w:sz w:val="18"/>
              </w:rPr>
              <w:t>:</w:t>
            </w:r>
            <w:r w:rsidR="00A431CC">
              <w:rPr>
                <w:rFonts w:ascii="Optima" w:hAnsi="Optima" w:cs="Times New Roman"/>
                <w:i/>
                <w:iCs/>
                <w:sz w:val="18"/>
              </w:rPr>
              <w:t xml:space="preserve"> 1,8)</w:t>
            </w:r>
          </w:p>
        </w:tc>
        <w:tc>
          <w:tcPr>
            <w:tcW w:w="4401" w:type="dxa"/>
            <w:gridSpan w:val="7"/>
          </w:tcPr>
          <w:p w14:paraId="419A9228" w14:textId="36B7B53A" w:rsidR="00D1492F" w:rsidRPr="005576BF" w:rsidRDefault="00D1492F" w:rsidP="00D1492F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09/201</w:t>
            </w:r>
            <w:r w:rsidR="0091331D" w:rsidRPr="005576BF">
              <w:rPr>
                <w:rFonts w:ascii="Optima" w:hAnsi="Optima" w:cs="Times New Roman"/>
                <w:i/>
                <w:iCs/>
                <w:sz w:val="18"/>
              </w:rPr>
              <w:t>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462023"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0E6206">
              <w:rPr>
                <w:rFonts w:ascii="Optima" w:hAnsi="Optima" w:cs="Times New Roman"/>
                <w:i/>
                <w:iCs/>
                <w:sz w:val="18"/>
              </w:rPr>
              <w:t>6/2025</w:t>
            </w:r>
          </w:p>
        </w:tc>
      </w:tr>
      <w:tr w:rsidR="00D5280E" w:rsidRPr="005576BF" w14:paraId="7EABE9F1" w14:textId="77777777" w:rsidTr="005576BF">
        <w:tc>
          <w:tcPr>
            <w:tcW w:w="9924" w:type="dxa"/>
            <w:gridSpan w:val="9"/>
          </w:tcPr>
          <w:p w14:paraId="63FE8F50" w14:textId="77777777" w:rsidR="00A431CC" w:rsidRDefault="00F94F9D" w:rsidP="00A431C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Abschluss der Sekundarschulbildung mit der Matura (österreichische </w:t>
            </w:r>
            <w:r w:rsidR="00385623">
              <w:rPr>
                <w:rFonts w:ascii="Optima" w:hAnsi="Optima" w:cs="Times New Roman"/>
                <w:color w:val="000000"/>
                <w:sz w:val="18"/>
                <w:lang w:val="de-AT"/>
              </w:rPr>
              <w:t>Hochschulzugangsberechtigung)</w:t>
            </w:r>
          </w:p>
          <w:p w14:paraId="7A71E6B0" w14:textId="18648993" w:rsidR="00426D7E" w:rsidRPr="00A431CC" w:rsidRDefault="00CD2FC0" w:rsidP="00A431C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A431CC">
              <w:rPr>
                <w:rFonts w:ascii="Optima" w:hAnsi="Optima" w:cs="Times New Roman"/>
                <w:color w:val="000000"/>
                <w:sz w:val="18"/>
              </w:rPr>
              <w:t>Schwerpunkt auf naturwissenschaftlich orientiertem Lehrplan (Realgymnasium</w:t>
            </w:r>
            <w:r w:rsidR="00855BA0" w:rsidRPr="00A431CC">
              <w:rPr>
                <w:rFonts w:ascii="Optima" w:hAnsi="Optima" w:cs="Times New Roman"/>
                <w:color w:val="000000"/>
                <w:sz w:val="18"/>
              </w:rPr>
              <w:t>)</w:t>
            </w:r>
          </w:p>
        </w:tc>
      </w:tr>
      <w:tr w:rsidR="00D5280E" w:rsidRPr="005576BF" w14:paraId="3A2665B3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576BF" w:rsidRDefault="006E2C9C" w:rsidP="00665BF3">
            <w:pPr>
              <w:pStyle w:val="BERSCHRIFT"/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Praxiserfahrungen</w:t>
            </w:r>
          </w:p>
        </w:tc>
      </w:tr>
      <w:tr w:rsidR="00D5280E" w:rsidRPr="005576BF" w14:paraId="127C64E2" w14:textId="77777777" w:rsidTr="005576BF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63A41D3" w:rsidR="00665BF3" w:rsidRPr="005576BF" w:rsidRDefault="00030E03" w:rsidP="00665BF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ÖSTERREICHISCHES BUNDESHEER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3BC0B293" w:rsidR="00665BF3" w:rsidRPr="005576BF" w:rsidRDefault="005D1E07" w:rsidP="00665BF3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Klagenfurt</w:t>
            </w:r>
          </w:p>
        </w:tc>
      </w:tr>
      <w:tr w:rsidR="00D5280E" w:rsidRPr="005576BF" w14:paraId="335D84E9" w14:textId="77777777" w:rsidTr="005576BF">
        <w:tc>
          <w:tcPr>
            <w:tcW w:w="5954" w:type="dxa"/>
            <w:gridSpan w:val="3"/>
          </w:tcPr>
          <w:p w14:paraId="20B1570F" w14:textId="7C2B991D" w:rsidR="00665BF3" w:rsidRPr="000A68D1" w:rsidRDefault="0072333D" w:rsidP="00665BF3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Absolvierung des </w:t>
            </w:r>
            <w:r w:rsidR="00814DB1"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>verpflichtenden sechsmonatige</w:t>
            </w:r>
            <w:r w:rsidR="000A68D1" w:rsidRP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>n G</w:t>
            </w:r>
            <w:r w:rsidR="000A68D1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rundwehrdienstes </w:t>
            </w:r>
          </w:p>
        </w:tc>
        <w:tc>
          <w:tcPr>
            <w:tcW w:w="3970" w:type="dxa"/>
            <w:gridSpan w:val="6"/>
          </w:tcPr>
          <w:p w14:paraId="0475B997" w14:textId="0CF16B97" w:rsidR="00665BF3" w:rsidRPr="005576BF" w:rsidRDefault="007D701B" w:rsidP="00665BF3">
            <w:pPr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11/</w:t>
            </w:r>
            <w:r w:rsidR="008B0AFF">
              <w:rPr>
                <w:rFonts w:ascii="Optima" w:hAnsi="Optima" w:cs="Times New Roman"/>
                <w:i/>
                <w:iCs/>
                <w:sz w:val="18"/>
                <w:lang w:val="en-US"/>
              </w:rPr>
              <w:t>20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25 – 04/</w:t>
            </w:r>
            <w:r w:rsidR="00A37B61">
              <w:rPr>
                <w:rFonts w:ascii="Optima" w:hAnsi="Optima" w:cs="Times New Roman"/>
                <w:i/>
                <w:iCs/>
                <w:sz w:val="18"/>
                <w:lang w:val="en-US"/>
              </w:rPr>
              <w:t>2026</w:t>
            </w:r>
          </w:p>
        </w:tc>
      </w:tr>
      <w:tr w:rsidR="00D5280E" w:rsidRPr="005576BF" w14:paraId="54C3D64C" w14:textId="77777777" w:rsidTr="005576BF">
        <w:tc>
          <w:tcPr>
            <w:tcW w:w="9924" w:type="dxa"/>
            <w:gridSpan w:val="9"/>
          </w:tcPr>
          <w:p w14:paraId="556D4CF4" w14:textId="77777777" w:rsidR="00813E92" w:rsidRDefault="00260FF3" w:rsidP="00813E9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Entwicklung von Disziplin, Zuverlässigkeit und </w:t>
            </w:r>
            <w:r w:rsidR="002863F5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Verantwortungsbewusstsein in</w:t>
            </w:r>
            <w:r w:rsidR="00813E9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="002863F5" w:rsidRPr="00813E9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einem </w:t>
            </w:r>
          </w:p>
          <w:p w14:paraId="6DD9BA0F" w14:textId="15E38B8D" w:rsidR="00CE28CC" w:rsidRPr="00813E92" w:rsidRDefault="002863F5" w:rsidP="0073057C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 w:rsidRPr="00813E9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strukturierten Umfeld</w:t>
            </w:r>
          </w:p>
        </w:tc>
      </w:tr>
      <w:tr w:rsidR="00D5280E" w:rsidRPr="005576BF" w14:paraId="50AFEA03" w14:textId="77777777" w:rsidTr="005576BF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EE71D4B" w:rsidR="00665BF3" w:rsidRPr="005576BF" w:rsidRDefault="00A26980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BILLA AG (REWE Group)</w:t>
            </w:r>
          </w:p>
        </w:tc>
        <w:tc>
          <w:tcPr>
            <w:tcW w:w="4401" w:type="dxa"/>
            <w:gridSpan w:val="7"/>
            <w:vAlign w:val="bottom"/>
          </w:tcPr>
          <w:p w14:paraId="11E31BD8" w14:textId="0730683C" w:rsidR="00665BF3" w:rsidRPr="005576BF" w:rsidRDefault="0072510A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Maria Rain</w:t>
            </w:r>
          </w:p>
        </w:tc>
      </w:tr>
      <w:tr w:rsidR="00D5280E" w:rsidRPr="005576BF" w14:paraId="48328CB9" w14:textId="77777777" w:rsidTr="005576BF">
        <w:tc>
          <w:tcPr>
            <w:tcW w:w="6379" w:type="dxa"/>
            <w:gridSpan w:val="5"/>
          </w:tcPr>
          <w:p w14:paraId="74B74B41" w14:textId="390C8E23" w:rsidR="00665BF3" w:rsidRPr="005576BF" w:rsidRDefault="00B83D2C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Praktikant im Lebensmitteleinzelhandel</w:t>
            </w:r>
          </w:p>
        </w:tc>
        <w:tc>
          <w:tcPr>
            <w:tcW w:w="3545" w:type="dxa"/>
            <w:gridSpan w:val="4"/>
          </w:tcPr>
          <w:p w14:paraId="2CB21DEB" w14:textId="0458159D" w:rsidR="00665BF3" w:rsidRPr="005576B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0</w:t>
            </w:r>
            <w:r w:rsidR="008E2871">
              <w:rPr>
                <w:rFonts w:ascii="Optima" w:hAnsi="Optima" w:cs="Times New Roman"/>
                <w:sz w:val="18"/>
                <w:lang w:val="en-US"/>
              </w:rPr>
              <w:t>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C70AFA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5</w:t>
            </w:r>
          </w:p>
        </w:tc>
      </w:tr>
      <w:tr w:rsidR="00D5280E" w:rsidRPr="005576BF" w14:paraId="7C4155D6" w14:textId="77777777" w:rsidTr="005576BF">
        <w:tc>
          <w:tcPr>
            <w:tcW w:w="9924" w:type="dxa"/>
            <w:gridSpan w:val="9"/>
          </w:tcPr>
          <w:p w14:paraId="7FC75432" w14:textId="7138CF92" w:rsidR="004A336F" w:rsidRDefault="00954BCF" w:rsidP="00C70AFA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Eigenständige Auffüllung von Regalen </w:t>
            </w:r>
            <w:r w:rsidR="00677232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und Organisation der Waren</w:t>
            </w:r>
          </w:p>
          <w:p w14:paraId="3658805E" w14:textId="57EBA70B" w:rsidR="00BA215A" w:rsidRPr="00C70AFA" w:rsidRDefault="00677232" w:rsidP="00C70AFA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Verbesserung von Effizienz und Genauigkeit </w:t>
            </w:r>
            <w:r w:rsidR="000B384B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bei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täglichen</w:t>
            </w:r>
            <w:r w:rsidR="000B384B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Tätigkeiten im Einzelhandel</w:t>
            </w:r>
          </w:p>
        </w:tc>
      </w:tr>
      <w:tr w:rsidR="0091331D" w:rsidRPr="005576BF" w14:paraId="0D4DF1FA" w14:textId="77777777" w:rsidTr="005576BF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49824D29" w:rsidR="0091331D" w:rsidRPr="005576BF" w:rsidRDefault="00883E43" w:rsidP="0091331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BILLA AG (REWE Group)</w:t>
            </w:r>
          </w:p>
        </w:tc>
        <w:tc>
          <w:tcPr>
            <w:tcW w:w="3545" w:type="dxa"/>
            <w:gridSpan w:val="4"/>
            <w:vAlign w:val="bottom"/>
          </w:tcPr>
          <w:p w14:paraId="00F3353C" w14:textId="444FCF24" w:rsidR="0091331D" w:rsidRPr="005576BF" w:rsidRDefault="00883E43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Maria Rain</w:t>
            </w:r>
          </w:p>
        </w:tc>
      </w:tr>
      <w:tr w:rsidR="00D5280E" w:rsidRPr="005576BF" w14:paraId="7A1EBBAB" w14:textId="77777777" w:rsidTr="005576BF">
        <w:tc>
          <w:tcPr>
            <w:tcW w:w="6096" w:type="dxa"/>
            <w:gridSpan w:val="4"/>
          </w:tcPr>
          <w:p w14:paraId="06A0ABEE" w14:textId="49BD8BB9" w:rsidR="00665BF3" w:rsidRPr="005576BF" w:rsidRDefault="00D5280E" w:rsidP="00665BF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Praktikant</w:t>
            </w:r>
            <w:r w:rsidR="00665BF3"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  <w:r w:rsidR="0091331D" w:rsidRPr="005576BF">
              <w:rPr>
                <w:rFonts w:ascii="Optima" w:hAnsi="Optima" w:cs="Times New Roman"/>
                <w:sz w:val="18"/>
                <w:lang w:val="en-US"/>
              </w:rPr>
              <w:t>im</w:t>
            </w:r>
            <w:r w:rsidR="00665BF3"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L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ebensmitteleinzelhandel</w:t>
            </w:r>
          </w:p>
        </w:tc>
        <w:tc>
          <w:tcPr>
            <w:tcW w:w="3828" w:type="dxa"/>
            <w:gridSpan w:val="5"/>
          </w:tcPr>
          <w:p w14:paraId="59E67B8D" w14:textId="1D74952F" w:rsidR="00665BF3" w:rsidRPr="005576B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 w:rsidRPr="005576BF">
              <w:rPr>
                <w:rFonts w:ascii="Optima" w:hAnsi="Optima" w:cs="Times New Roman"/>
                <w:sz w:val="18"/>
                <w:lang w:val="en-US"/>
              </w:rPr>
              <w:t>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4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/20</w:t>
            </w:r>
            <w:r w:rsidR="007452AD">
              <w:rPr>
                <w:rFonts w:ascii="Optima" w:hAnsi="Optima" w:cs="Times New Roman"/>
                <w:sz w:val="18"/>
                <w:lang w:val="en-US"/>
              </w:rPr>
              <w:t>2</w:t>
            </w:r>
            <w:r w:rsidR="004577C1">
              <w:rPr>
                <w:rFonts w:ascii="Optima" w:hAnsi="Optima" w:cs="Times New Roman"/>
                <w:sz w:val="18"/>
                <w:lang w:val="en-US"/>
              </w:rPr>
              <w:t>4</w:t>
            </w:r>
          </w:p>
        </w:tc>
      </w:tr>
      <w:tr w:rsidR="00D5280E" w:rsidRPr="005576BF" w14:paraId="76B55717" w14:textId="77777777" w:rsidTr="005576BF">
        <w:tc>
          <w:tcPr>
            <w:tcW w:w="9924" w:type="dxa"/>
            <w:gridSpan w:val="9"/>
          </w:tcPr>
          <w:p w14:paraId="1328D5CC" w14:textId="3C318990" w:rsidR="0091331D" w:rsidRDefault="008F05C7" w:rsidP="007452A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Auffüllung von Regalen und Pflege </w:t>
            </w:r>
            <w:r w:rsidR="0000095E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der Warenpräsentation</w:t>
            </w:r>
          </w:p>
          <w:p w14:paraId="5E301C2A" w14:textId="36EE9D59" w:rsidR="005830E7" w:rsidRPr="007452AD" w:rsidRDefault="005541CF" w:rsidP="007452A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Organisation und Ordnung im Lagerbereich</w:t>
            </w:r>
          </w:p>
        </w:tc>
      </w:tr>
      <w:tr w:rsidR="00D5280E" w:rsidRPr="005576BF" w14:paraId="414B4085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C819CFF" w:rsidR="00665BF3" w:rsidRPr="005576BF" w:rsidRDefault="001E649A" w:rsidP="00665BF3">
            <w:pPr>
              <w:pStyle w:val="BERSCHRIFT"/>
              <w:jc w:val="center"/>
              <w:rPr>
                <w:rFonts w:ascii="Optima" w:hAnsi="Optima" w:cs="Times New Roman"/>
                <w:i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Außers</w:t>
            </w:r>
            <w:r>
              <w:rPr>
                <w:rFonts w:ascii="Optima" w:hAnsi="Optima" w:cs="Times New Roman"/>
                <w:sz w:val="28"/>
              </w:rPr>
              <w:t>chulisches</w:t>
            </w:r>
            <w:r w:rsidR="00D5280E" w:rsidRPr="005576BF">
              <w:rPr>
                <w:rFonts w:ascii="Optima" w:hAnsi="Optima" w:cs="Times New Roman"/>
                <w:sz w:val="28"/>
              </w:rPr>
              <w:t xml:space="preserve"> Engagement</w:t>
            </w:r>
          </w:p>
        </w:tc>
      </w:tr>
      <w:tr w:rsidR="00CE28CC" w:rsidRPr="005576BF" w14:paraId="74251178" w14:textId="77777777" w:rsidTr="005576BF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29A47A2" w:rsidR="00CE28CC" w:rsidRPr="005576BF" w:rsidRDefault="0008359C" w:rsidP="00CE28CC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FUẞBALL</w:t>
            </w:r>
            <w:r w:rsidR="00E8581E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 xml:space="preserve"> (</w:t>
            </w:r>
            <w:r w:rsidR="00AF3854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Männerbereich</w:t>
            </w:r>
            <w:r w:rsidR="00E8581E">
              <w:rPr>
                <w:rFonts w:ascii="Optima" w:hAnsi="Optima" w:cs="Times New Roman"/>
                <w:b/>
                <w:i w:val="0"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4401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279696A8" w:rsidR="00CE28CC" w:rsidRPr="005576BF" w:rsidRDefault="00486723" w:rsidP="00CE28CC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Kärnten</w:t>
            </w:r>
          </w:p>
        </w:tc>
      </w:tr>
      <w:tr w:rsidR="00D5280E" w:rsidRPr="005576BF" w14:paraId="4F59C612" w14:textId="77777777" w:rsidTr="005576BF">
        <w:trPr>
          <w:trHeight w:val="193"/>
        </w:trPr>
        <w:tc>
          <w:tcPr>
            <w:tcW w:w="6804" w:type="dxa"/>
            <w:gridSpan w:val="7"/>
          </w:tcPr>
          <w:p w14:paraId="32F07601" w14:textId="45CAFD72" w:rsidR="00665BF3" w:rsidRPr="005576BF" w:rsidRDefault="00154A9B" w:rsidP="00665BF3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Klagenfurter Athleti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k-Club </w:t>
            </w:r>
          </w:p>
        </w:tc>
        <w:tc>
          <w:tcPr>
            <w:tcW w:w="3120" w:type="dxa"/>
            <w:gridSpan w:val="2"/>
          </w:tcPr>
          <w:p w14:paraId="45DD2178" w14:textId="7A236668" w:rsidR="00665BF3" w:rsidRPr="005576BF" w:rsidRDefault="000B375A" w:rsidP="00665BF3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08/202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en-US"/>
              </w:rPr>
              <w:t>4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 xml:space="preserve"> – 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en-US"/>
              </w:rPr>
              <w:t>10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/</w:t>
            </w:r>
            <w:r w:rsidR="009B7661">
              <w:rPr>
                <w:rFonts w:ascii="Optima" w:hAnsi="Optima" w:cs="Times New Roman"/>
                <w:i/>
                <w:iCs/>
                <w:sz w:val="18"/>
                <w:lang w:val="en-US"/>
              </w:rPr>
              <w:t>202</w:t>
            </w:r>
            <w:r w:rsidR="00486723">
              <w:rPr>
                <w:rFonts w:ascii="Optima" w:hAnsi="Optima" w:cs="Times New Roman"/>
                <w:i/>
                <w:iCs/>
                <w:sz w:val="18"/>
                <w:lang w:val="en-US"/>
              </w:rPr>
              <w:t>5</w:t>
            </w:r>
          </w:p>
        </w:tc>
      </w:tr>
      <w:tr w:rsidR="00D5280E" w:rsidRPr="005576BF" w14:paraId="02437711" w14:textId="77777777" w:rsidTr="005576BF">
        <w:trPr>
          <w:trHeight w:val="193"/>
        </w:trPr>
        <w:tc>
          <w:tcPr>
            <w:tcW w:w="9924" w:type="dxa"/>
            <w:gridSpan w:val="9"/>
          </w:tcPr>
          <w:p w14:paraId="4E88EDC2" w14:textId="77777777" w:rsidR="001B5516" w:rsidRDefault="00610257" w:rsidP="007722A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Fortsetzung des leistungsorientierten Fußballs durch Wechsel in die Kampfmannschaft des KACs</w:t>
            </w:r>
          </w:p>
          <w:p w14:paraId="09327F4C" w14:textId="3354ABE8" w:rsidR="00610257" w:rsidRDefault="00971E65" w:rsidP="007722A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Sammlung von Erfahrung</w:t>
            </w:r>
            <w:r w:rsidR="0030344D">
              <w:rPr>
                <w:rFonts w:ascii="Optima" w:hAnsi="Optima" w:cs="Times New Roman"/>
                <w:iCs/>
                <w:sz w:val="18"/>
                <w:lang w:val="de-AT"/>
              </w:rPr>
              <w:t xml:space="preserve"> im Männerberiech</w:t>
            </w: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iCs/>
                <w:sz w:val="18"/>
                <w:lang w:val="de-AT"/>
              </w:rPr>
              <w:t>in Kä</w:t>
            </w:r>
            <w:r w:rsidR="004573F6">
              <w:rPr>
                <w:rFonts w:ascii="Optima" w:hAnsi="Optima" w:cs="Times New Roman"/>
                <w:iCs/>
                <w:sz w:val="18"/>
                <w:lang w:val="de-AT"/>
              </w:rPr>
              <w:t>rntens</w:t>
            </w:r>
            <w:proofErr w:type="gramEnd"/>
            <w:r w:rsidR="004573F6">
              <w:rPr>
                <w:rFonts w:ascii="Optima" w:hAnsi="Optima" w:cs="Times New Roman"/>
                <w:iCs/>
                <w:sz w:val="18"/>
                <w:lang w:val="de-AT"/>
              </w:rPr>
              <w:t xml:space="preserve"> höchster Spielklasse (Kärn</w:t>
            </w:r>
            <w:r w:rsidR="0030344D">
              <w:rPr>
                <w:rFonts w:ascii="Optima" w:hAnsi="Optima" w:cs="Times New Roman"/>
                <w:iCs/>
                <w:sz w:val="18"/>
                <w:lang w:val="de-AT"/>
              </w:rPr>
              <w:t>tner Liga)</w:t>
            </w:r>
          </w:p>
          <w:p w14:paraId="2148CD86" w14:textId="77777777" w:rsidR="008B76C2" w:rsidRDefault="00D25CED" w:rsidP="00EA3E3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Beendigung der aktiven Fußba</w:t>
            </w:r>
            <w:r w:rsidR="008B76C2">
              <w:rPr>
                <w:rFonts w:ascii="Optima" w:hAnsi="Optima" w:cs="Times New Roman"/>
                <w:iCs/>
                <w:sz w:val="18"/>
                <w:lang w:val="de-AT"/>
              </w:rPr>
              <w:t>llkarriere im Oktober 2025, um den Fokus vollständig</w:t>
            </w:r>
          </w:p>
          <w:p w14:paraId="68CFAD97" w14:textId="2E49D27C" w:rsidR="00595758" w:rsidRPr="00EA3E35" w:rsidRDefault="00D2409C" w:rsidP="00595758">
            <w:pPr>
              <w:pStyle w:val="Beschreibung"/>
              <w:ind w:left="720"/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a</w:t>
            </w:r>
            <w:r w:rsidR="00595758">
              <w:rPr>
                <w:rFonts w:ascii="Optima" w:hAnsi="Optima" w:cs="Times New Roman"/>
                <w:iCs/>
                <w:sz w:val="18"/>
                <w:lang w:val="de-AT"/>
              </w:rPr>
              <w:t>uf akademische Ziele und die Vorbereitung auf ein Studium zu legen</w:t>
            </w:r>
          </w:p>
        </w:tc>
      </w:tr>
      <w:tr w:rsidR="00F64FA7" w:rsidRPr="005576BF" w14:paraId="4AF19DD1" w14:textId="77777777" w:rsidTr="005576BF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61FD4073" w:rsidR="00F64FA7" w:rsidRPr="005576BF" w:rsidRDefault="00E8581E" w:rsidP="00F64FA7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FUẞBALL (</w:t>
            </w:r>
            <w:r w:rsidR="000F42FE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Jugend</w:t>
            </w: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)</w:t>
            </w:r>
          </w:p>
        </w:tc>
        <w:tc>
          <w:tcPr>
            <w:tcW w:w="3970" w:type="dxa"/>
            <w:gridSpan w:val="6"/>
            <w:vAlign w:val="bottom"/>
          </w:tcPr>
          <w:p w14:paraId="30626CB8" w14:textId="629D5BBF" w:rsidR="00F64FA7" w:rsidRPr="005576BF" w:rsidRDefault="003767B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Österreich</w:t>
            </w:r>
          </w:p>
        </w:tc>
      </w:tr>
      <w:tr w:rsidR="00375423" w:rsidRPr="005576BF" w14:paraId="56372BDE" w14:textId="77777777" w:rsidTr="005576BF">
        <w:trPr>
          <w:trHeight w:val="193"/>
        </w:trPr>
        <w:tc>
          <w:tcPr>
            <w:tcW w:w="7371" w:type="dxa"/>
            <w:gridSpan w:val="8"/>
          </w:tcPr>
          <w:p w14:paraId="3C87D247" w14:textId="2A8143B7" w:rsidR="00375423" w:rsidRPr="005576BF" w:rsidRDefault="00375423" w:rsidP="0037542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Wolfsberger AC</w:t>
            </w:r>
            <w:r w:rsidR="009F7A85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 w:rsidR="004451DE">
              <w:rPr>
                <w:rFonts w:ascii="Optima" w:hAnsi="Optima" w:cs="Times New Roman"/>
                <w:sz w:val="18"/>
                <w:lang w:val="de-AT"/>
              </w:rPr>
              <w:t>–</w:t>
            </w:r>
            <w:r w:rsidR="009F7A85">
              <w:rPr>
                <w:rFonts w:ascii="Optima" w:hAnsi="Optima" w:cs="Times New Roman"/>
                <w:sz w:val="18"/>
                <w:lang w:val="de-AT"/>
              </w:rPr>
              <w:t xml:space="preserve"> Nachwuchs</w:t>
            </w:r>
            <w:r w:rsidR="004451DE">
              <w:rPr>
                <w:rFonts w:ascii="Optima" w:hAnsi="Optima" w:cs="Times New Roman"/>
                <w:sz w:val="18"/>
                <w:lang w:val="de-AT"/>
              </w:rPr>
              <w:t>akademie (U15 – U18)</w:t>
            </w:r>
          </w:p>
        </w:tc>
        <w:tc>
          <w:tcPr>
            <w:tcW w:w="2553" w:type="dxa"/>
          </w:tcPr>
          <w:p w14:paraId="288A2195" w14:textId="4499B398" w:rsidR="00375423" w:rsidRPr="005576BF" w:rsidRDefault="00375423" w:rsidP="003754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08/202</w:t>
            </w:r>
            <w:r w:rsidR="005A21D1">
              <w:rPr>
                <w:rFonts w:ascii="Optima" w:hAnsi="Optima" w:cs="Times New Roman"/>
                <w:sz w:val="18"/>
                <w:lang w:val="en-US"/>
              </w:rPr>
              <w:t>0</w:t>
            </w:r>
            <w:r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 w:rsidR="005A21D1">
              <w:rPr>
                <w:rFonts w:ascii="Optima" w:hAnsi="Optima" w:cs="Times New Roman"/>
                <w:sz w:val="18"/>
                <w:lang w:val="en-US"/>
              </w:rPr>
              <w:t>07</w:t>
            </w:r>
            <w:r>
              <w:rPr>
                <w:rFonts w:ascii="Optima" w:hAnsi="Optima" w:cs="Times New Roman"/>
                <w:sz w:val="18"/>
                <w:lang w:val="en-US"/>
              </w:rPr>
              <w:t>/202</w:t>
            </w:r>
            <w:r w:rsidR="005A21D1">
              <w:rPr>
                <w:rFonts w:ascii="Optima" w:hAnsi="Optima" w:cs="Times New Roman"/>
                <w:sz w:val="18"/>
                <w:lang w:val="en-US"/>
              </w:rPr>
              <w:t>4</w:t>
            </w:r>
          </w:p>
        </w:tc>
      </w:tr>
      <w:tr w:rsidR="00375423" w:rsidRPr="005576BF" w14:paraId="7ECB507F" w14:textId="77777777" w:rsidTr="005576BF">
        <w:trPr>
          <w:trHeight w:val="193"/>
        </w:trPr>
        <w:tc>
          <w:tcPr>
            <w:tcW w:w="9924" w:type="dxa"/>
            <w:gridSpan w:val="9"/>
          </w:tcPr>
          <w:p w14:paraId="34CE08AC" w14:textId="06937627" w:rsidR="000C2148" w:rsidRDefault="00C23369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Teilnahme an der österreichischen Jugend</w:t>
            </w:r>
            <w:r w:rsidR="00F8064D">
              <w:rPr>
                <w:rFonts w:ascii="Optima" w:hAnsi="Optima" w:cs="Times New Roman"/>
                <w:iCs/>
                <w:sz w:val="18"/>
                <w:lang w:val="de-AT"/>
              </w:rPr>
              <w:t>-Bundes</w:t>
            </w:r>
            <w:r w:rsidR="000C2148">
              <w:rPr>
                <w:rFonts w:ascii="Optima" w:hAnsi="Optima" w:cs="Times New Roman"/>
                <w:iCs/>
                <w:sz w:val="18"/>
                <w:lang w:val="de-AT"/>
              </w:rPr>
              <w:t>liga (</w:t>
            </w:r>
            <w:r w:rsidR="003767BF">
              <w:rPr>
                <w:rFonts w:ascii="Optima" w:hAnsi="Optima" w:cs="Times New Roman"/>
                <w:iCs/>
                <w:sz w:val="18"/>
                <w:lang w:val="de-AT"/>
              </w:rPr>
              <w:t>ÖFB-Jugendliga</w:t>
            </w:r>
            <w:r w:rsidR="000C2148">
              <w:rPr>
                <w:rFonts w:ascii="Optima" w:hAnsi="Optima" w:cs="Times New Roman"/>
                <w:iCs/>
                <w:sz w:val="18"/>
                <w:lang w:val="de-AT"/>
              </w:rPr>
              <w:t>)</w:t>
            </w:r>
            <w:r w:rsidR="00212186">
              <w:rPr>
                <w:rFonts w:ascii="Optima" w:hAnsi="Optima" w:cs="Times New Roman"/>
                <w:iCs/>
                <w:sz w:val="18"/>
                <w:lang w:val="de-AT"/>
              </w:rPr>
              <w:t>,</w:t>
            </w:r>
            <w:r w:rsidR="000C2148">
              <w:rPr>
                <w:rFonts w:ascii="Optima" w:hAnsi="Optima" w:cs="Times New Roman"/>
                <w:iCs/>
                <w:sz w:val="18"/>
                <w:lang w:val="de-AT"/>
              </w:rPr>
              <w:br/>
              <w:t>dem</w:t>
            </w:r>
            <w:r w:rsidR="00212186">
              <w:rPr>
                <w:rFonts w:ascii="Optima" w:hAnsi="Optima" w:cs="Times New Roman"/>
                <w:iCs/>
                <w:sz w:val="18"/>
                <w:lang w:val="de-AT"/>
              </w:rPr>
              <w:t xml:space="preserve"> höchsten nationalen Nachwuchswettbewerb</w:t>
            </w:r>
          </w:p>
          <w:p w14:paraId="0D3B6B71" w14:textId="277A83EA" w:rsidR="003C48BF" w:rsidRDefault="003C48BF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Repräsentation der A</w:t>
            </w:r>
            <w:r w:rsidR="002C6D62">
              <w:rPr>
                <w:rFonts w:ascii="Optima" w:hAnsi="Optima" w:cs="Times New Roman"/>
                <w:iCs/>
                <w:sz w:val="18"/>
                <w:lang w:val="de-AT"/>
              </w:rPr>
              <w:t>kademie eines österreichischen Bundesligisten</w:t>
            </w:r>
          </w:p>
          <w:p w14:paraId="45E21429" w14:textId="0DCF024B" w:rsidR="003767BF" w:rsidRDefault="005A21D1" w:rsidP="000C214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Erreichen des österreichischen Vi</w:t>
            </w:r>
            <w:r w:rsidR="00AD3511">
              <w:rPr>
                <w:rFonts w:ascii="Optima" w:hAnsi="Optima" w:cs="Times New Roman"/>
                <w:iCs/>
                <w:sz w:val="18"/>
                <w:lang w:val="de-AT"/>
              </w:rPr>
              <w:t>zemeistertitels (U15, 2021/2022)</w:t>
            </w:r>
          </w:p>
          <w:p w14:paraId="2CC438FF" w14:textId="65716202" w:rsidR="00375423" w:rsidRPr="00286EA3" w:rsidRDefault="00AD3511" w:rsidP="00286EA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E</w:t>
            </w:r>
            <w:r w:rsidR="00FB4986">
              <w:rPr>
                <w:rFonts w:ascii="Optima" w:hAnsi="Optima" w:cs="Times New Roman"/>
                <w:iCs/>
                <w:sz w:val="18"/>
                <w:lang w:val="de-AT"/>
              </w:rPr>
              <w:t>ntwicklung ausgeprägter Teamfähigkeit</w:t>
            </w:r>
            <w:r w:rsidR="00905A0B">
              <w:rPr>
                <w:rFonts w:ascii="Optima" w:hAnsi="Optima" w:cs="Times New Roman"/>
                <w:iCs/>
                <w:sz w:val="18"/>
                <w:lang w:val="de-AT"/>
              </w:rPr>
              <w:t>, Disziplin und eines leistungsorientierten Mindsets</w:t>
            </w:r>
          </w:p>
        </w:tc>
      </w:tr>
      <w:tr w:rsidR="00375423" w:rsidRPr="005576BF" w14:paraId="482569A2" w14:textId="77777777" w:rsidTr="005576BF">
        <w:trPr>
          <w:trHeight w:val="510"/>
        </w:trPr>
        <w:tc>
          <w:tcPr>
            <w:tcW w:w="992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375423" w:rsidRPr="005576BF" w:rsidRDefault="00375423" w:rsidP="00375423">
            <w:pPr>
              <w:jc w:val="center"/>
              <w:rPr>
                <w:rFonts w:ascii="Optima" w:hAnsi="Optima" w:cs="Times New Roman"/>
                <w:b/>
                <w:smallCaps/>
                <w:szCs w:val="32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375423" w:rsidRPr="005576BF" w14:paraId="2B257790" w14:textId="77777777" w:rsidTr="005576BF">
        <w:trPr>
          <w:trHeight w:val="340"/>
        </w:trPr>
        <w:tc>
          <w:tcPr>
            <w:tcW w:w="9924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A614029" w:rsidR="00375423" w:rsidRPr="005576BF" w:rsidRDefault="00375423" w:rsidP="00375423">
            <w:p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Sprachen: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Deutsch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C2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Englisch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(B2)</w:t>
            </w:r>
          </w:p>
        </w:tc>
      </w:tr>
      <w:tr w:rsidR="00375423" w:rsidRPr="00B0368E" w14:paraId="45706C3F" w14:textId="77777777" w:rsidTr="005576BF">
        <w:trPr>
          <w:trHeight w:val="283"/>
        </w:trPr>
        <w:tc>
          <w:tcPr>
            <w:tcW w:w="9924" w:type="dxa"/>
            <w:gridSpan w:val="9"/>
            <w:vAlign w:val="bottom"/>
          </w:tcPr>
          <w:p w14:paraId="60CA2168" w14:textId="4C16BD4E" w:rsidR="00375423" w:rsidRPr="00B0368E" w:rsidRDefault="00375423" w:rsidP="00375423">
            <w:pP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</w:pPr>
            <w:r w:rsidRPr="00B0368E">
              <w:rPr>
                <w:rFonts w:ascii="Optima" w:hAnsi="Optima" w:cs="Times New Roman"/>
                <w:b/>
                <w:bCs/>
                <w:sz w:val="18"/>
                <w:lang w:val="de-AT"/>
              </w:rPr>
              <w:t>Technisch:</w:t>
            </w:r>
            <w:r w:rsidR="00D2409C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Computerkenntnisse</w:t>
            </w:r>
            <w:r w:rsidRPr="00B0368E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B0368E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Microsoft Office, allgemeine digitale Kompetenz</w:t>
            </w:r>
            <w:r w:rsidRPr="00B0368E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375423" w:rsidRPr="00650046" w14:paraId="70CB01B0" w14:textId="77777777" w:rsidTr="005576BF">
        <w:trPr>
          <w:trHeight w:val="283"/>
        </w:trPr>
        <w:tc>
          <w:tcPr>
            <w:tcW w:w="9924" w:type="dxa"/>
            <w:gridSpan w:val="9"/>
            <w:vAlign w:val="bottom"/>
          </w:tcPr>
          <w:p w14:paraId="598C2742" w14:textId="3E747E8D" w:rsidR="00375423" w:rsidRPr="00650046" w:rsidRDefault="00375423" w:rsidP="003754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650046">
              <w:rPr>
                <w:rFonts w:ascii="Optima" w:hAnsi="Optima" w:cs="Times New Roman"/>
                <w:b/>
                <w:bCs/>
                <w:sz w:val="18"/>
                <w:lang w:val="de-AT"/>
              </w:rPr>
              <w:t>Interessen:</w:t>
            </w:r>
            <w:r w:rsidRPr="00650046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Golf, Eishockey, Skifahren,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650046">
              <w:rPr>
                <w:rFonts w:ascii="Optima" w:hAnsi="Optima" w:cs="Times New Roman"/>
                <w:color w:val="000000"/>
                <w:sz w:val="18"/>
                <w:lang w:val="de-AT"/>
              </w:rPr>
              <w:t>Fitness Training, persönliche Wei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terentwicklung, Kapitalmärkte, Investments</w:t>
            </w:r>
          </w:p>
        </w:tc>
      </w:tr>
      <w:tr w:rsidR="00375423" w:rsidRPr="005576BF" w14:paraId="071AB173" w14:textId="77777777" w:rsidTr="005576BF">
        <w:trPr>
          <w:trHeight w:val="1020"/>
        </w:trPr>
        <w:tc>
          <w:tcPr>
            <w:tcW w:w="1985" w:type="dxa"/>
            <w:vAlign w:val="bottom"/>
          </w:tcPr>
          <w:p w14:paraId="406B03AC" w14:textId="16FFD022" w:rsidR="00375423" w:rsidRPr="005576BF" w:rsidRDefault="00375423" w:rsidP="00375423">
            <w:pPr>
              <w:rPr>
                <w:rFonts w:ascii="Optima" w:hAnsi="Optima" w:cs="Times New Roman"/>
                <w:sz w:val="18"/>
              </w:rPr>
            </w:pPr>
            <w:r>
              <w:rPr>
                <w:rFonts w:ascii="Optima" w:hAnsi="Optima" w:cs="Times New Roman"/>
                <w:sz w:val="18"/>
              </w:rPr>
              <w:t xml:space="preserve">Maria Rain, </w:t>
            </w:r>
            <w:r w:rsidR="00B1491B">
              <w:rPr>
                <w:rFonts w:ascii="Optima" w:hAnsi="Optima" w:cs="Times New Roman"/>
                <w:sz w:val="18"/>
              </w:rPr>
              <w:t>03.01.2026</w:t>
            </w:r>
          </w:p>
        </w:tc>
        <w:tc>
          <w:tcPr>
            <w:tcW w:w="7939" w:type="dxa"/>
            <w:gridSpan w:val="8"/>
            <w:vAlign w:val="bottom"/>
          </w:tcPr>
          <w:p w14:paraId="6478BDEA" w14:textId="77777777" w:rsidR="00375423" w:rsidRPr="005576BF" w:rsidRDefault="00375423" w:rsidP="00375423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E256F7" w:rsidRDefault="00723643">
      <w:pPr>
        <w:rPr>
          <w:rFonts w:ascii="Optima" w:hAnsi="Optima" w:cs="Times New Roman"/>
          <w:sz w:val="18"/>
          <w:lang w:val="de-AT"/>
        </w:rPr>
      </w:pPr>
    </w:p>
    <w:sectPr w:rsidR="00723643" w:rsidRPr="00E256F7" w:rsidSect="005576BF">
      <w:footerReference w:type="even" r:id="rId8"/>
      <w:pgSz w:w="11906" w:h="16838"/>
      <w:pgMar w:top="794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8E2D" w14:textId="77777777" w:rsidR="006A7D28" w:rsidRDefault="006A7D28" w:rsidP="00BE053D">
      <w:pPr>
        <w:spacing w:after="0" w:line="240" w:lineRule="auto"/>
      </w:pPr>
      <w:r>
        <w:separator/>
      </w:r>
    </w:p>
  </w:endnote>
  <w:endnote w:type="continuationSeparator" w:id="0">
    <w:p w14:paraId="093056CA" w14:textId="77777777" w:rsidR="006A7D28" w:rsidRDefault="006A7D2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2C5F" w14:textId="77777777" w:rsidR="006A7D28" w:rsidRDefault="006A7D28" w:rsidP="00BE053D">
      <w:pPr>
        <w:spacing w:after="0" w:line="240" w:lineRule="auto"/>
      </w:pPr>
      <w:r>
        <w:separator/>
      </w:r>
    </w:p>
  </w:footnote>
  <w:footnote w:type="continuationSeparator" w:id="0">
    <w:p w14:paraId="0DF53CD7" w14:textId="77777777" w:rsidR="006A7D28" w:rsidRDefault="006A7D2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5E"/>
    <w:rsid w:val="0001327A"/>
    <w:rsid w:val="00030E03"/>
    <w:rsid w:val="00035903"/>
    <w:rsid w:val="0004159F"/>
    <w:rsid w:val="00061D33"/>
    <w:rsid w:val="00064599"/>
    <w:rsid w:val="00064643"/>
    <w:rsid w:val="000659CE"/>
    <w:rsid w:val="00066EEF"/>
    <w:rsid w:val="0008359C"/>
    <w:rsid w:val="00083B72"/>
    <w:rsid w:val="00087747"/>
    <w:rsid w:val="000908F9"/>
    <w:rsid w:val="00092A2C"/>
    <w:rsid w:val="00095847"/>
    <w:rsid w:val="000A0B9F"/>
    <w:rsid w:val="000A1FDA"/>
    <w:rsid w:val="000A68D1"/>
    <w:rsid w:val="000B375A"/>
    <w:rsid w:val="000B384B"/>
    <w:rsid w:val="000B63E2"/>
    <w:rsid w:val="000B6548"/>
    <w:rsid w:val="000C2148"/>
    <w:rsid w:val="000D671A"/>
    <w:rsid w:val="000D6E1E"/>
    <w:rsid w:val="000E2E02"/>
    <w:rsid w:val="000E6206"/>
    <w:rsid w:val="000F05C0"/>
    <w:rsid w:val="000F42FE"/>
    <w:rsid w:val="000F51FC"/>
    <w:rsid w:val="00100AE8"/>
    <w:rsid w:val="00103EC5"/>
    <w:rsid w:val="00114BA4"/>
    <w:rsid w:val="00116C6E"/>
    <w:rsid w:val="00120751"/>
    <w:rsid w:val="00125CA6"/>
    <w:rsid w:val="00154A9B"/>
    <w:rsid w:val="00156FC9"/>
    <w:rsid w:val="00162A5A"/>
    <w:rsid w:val="001709D9"/>
    <w:rsid w:val="00172867"/>
    <w:rsid w:val="00175B6D"/>
    <w:rsid w:val="001901ED"/>
    <w:rsid w:val="001908BB"/>
    <w:rsid w:val="00193356"/>
    <w:rsid w:val="0019483A"/>
    <w:rsid w:val="001A46BF"/>
    <w:rsid w:val="001A481B"/>
    <w:rsid w:val="001B0186"/>
    <w:rsid w:val="001B5516"/>
    <w:rsid w:val="001B62CA"/>
    <w:rsid w:val="001B7C6A"/>
    <w:rsid w:val="001D25E1"/>
    <w:rsid w:val="001D4DCD"/>
    <w:rsid w:val="001E649A"/>
    <w:rsid w:val="001E762C"/>
    <w:rsid w:val="001F4175"/>
    <w:rsid w:val="00212186"/>
    <w:rsid w:val="00223A4D"/>
    <w:rsid w:val="0023054D"/>
    <w:rsid w:val="00232CB5"/>
    <w:rsid w:val="00234A7E"/>
    <w:rsid w:val="0024373D"/>
    <w:rsid w:val="002508C2"/>
    <w:rsid w:val="00257A0E"/>
    <w:rsid w:val="00260FF3"/>
    <w:rsid w:val="00267252"/>
    <w:rsid w:val="002761D7"/>
    <w:rsid w:val="00282DB0"/>
    <w:rsid w:val="002863F5"/>
    <w:rsid w:val="00286EA3"/>
    <w:rsid w:val="002B2091"/>
    <w:rsid w:val="002B20EA"/>
    <w:rsid w:val="002C6972"/>
    <w:rsid w:val="002C6D62"/>
    <w:rsid w:val="002D2B32"/>
    <w:rsid w:val="002D4516"/>
    <w:rsid w:val="002F46AD"/>
    <w:rsid w:val="0030344D"/>
    <w:rsid w:val="0030750D"/>
    <w:rsid w:val="003101F0"/>
    <w:rsid w:val="00312087"/>
    <w:rsid w:val="00314B7A"/>
    <w:rsid w:val="00324BC5"/>
    <w:rsid w:val="003272B4"/>
    <w:rsid w:val="003323C8"/>
    <w:rsid w:val="00340BAB"/>
    <w:rsid w:val="003418E0"/>
    <w:rsid w:val="00347F8D"/>
    <w:rsid w:val="0035210F"/>
    <w:rsid w:val="003638AB"/>
    <w:rsid w:val="00372F7B"/>
    <w:rsid w:val="003733E5"/>
    <w:rsid w:val="00375423"/>
    <w:rsid w:val="003767BF"/>
    <w:rsid w:val="00383F1F"/>
    <w:rsid w:val="00385623"/>
    <w:rsid w:val="00390EA6"/>
    <w:rsid w:val="003A041B"/>
    <w:rsid w:val="003A78E2"/>
    <w:rsid w:val="003C48BF"/>
    <w:rsid w:val="003D499E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51DE"/>
    <w:rsid w:val="0045504A"/>
    <w:rsid w:val="00456B0D"/>
    <w:rsid w:val="004573F6"/>
    <w:rsid w:val="004577C1"/>
    <w:rsid w:val="00462023"/>
    <w:rsid w:val="00474289"/>
    <w:rsid w:val="00476AF8"/>
    <w:rsid w:val="00484FD7"/>
    <w:rsid w:val="00486723"/>
    <w:rsid w:val="00491E6D"/>
    <w:rsid w:val="004929FB"/>
    <w:rsid w:val="00496329"/>
    <w:rsid w:val="00497523"/>
    <w:rsid w:val="004A336F"/>
    <w:rsid w:val="004A54BA"/>
    <w:rsid w:val="004B6A5E"/>
    <w:rsid w:val="0050512D"/>
    <w:rsid w:val="00507EA7"/>
    <w:rsid w:val="00526089"/>
    <w:rsid w:val="00526982"/>
    <w:rsid w:val="00527A28"/>
    <w:rsid w:val="00527DCA"/>
    <w:rsid w:val="005526F1"/>
    <w:rsid w:val="005541CF"/>
    <w:rsid w:val="0055732E"/>
    <w:rsid w:val="005576BF"/>
    <w:rsid w:val="00564DEC"/>
    <w:rsid w:val="005700CD"/>
    <w:rsid w:val="005716D4"/>
    <w:rsid w:val="00571B60"/>
    <w:rsid w:val="00571C0F"/>
    <w:rsid w:val="005742F7"/>
    <w:rsid w:val="00581490"/>
    <w:rsid w:val="005830E7"/>
    <w:rsid w:val="00585A4D"/>
    <w:rsid w:val="00595758"/>
    <w:rsid w:val="005A2003"/>
    <w:rsid w:val="005A21D1"/>
    <w:rsid w:val="005A45F6"/>
    <w:rsid w:val="005A52D2"/>
    <w:rsid w:val="005D1E07"/>
    <w:rsid w:val="005D6329"/>
    <w:rsid w:val="005D6AC8"/>
    <w:rsid w:val="005E1D80"/>
    <w:rsid w:val="005E57F6"/>
    <w:rsid w:val="00603F8A"/>
    <w:rsid w:val="006058D8"/>
    <w:rsid w:val="00610200"/>
    <w:rsid w:val="00610257"/>
    <w:rsid w:val="00612306"/>
    <w:rsid w:val="00623699"/>
    <w:rsid w:val="00632D5A"/>
    <w:rsid w:val="00635515"/>
    <w:rsid w:val="00650046"/>
    <w:rsid w:val="006546FD"/>
    <w:rsid w:val="00665BF3"/>
    <w:rsid w:val="006732D6"/>
    <w:rsid w:val="006760CF"/>
    <w:rsid w:val="00677232"/>
    <w:rsid w:val="00692723"/>
    <w:rsid w:val="00693E09"/>
    <w:rsid w:val="006A2DE9"/>
    <w:rsid w:val="006A7230"/>
    <w:rsid w:val="006A7D28"/>
    <w:rsid w:val="006B4E32"/>
    <w:rsid w:val="006B72C7"/>
    <w:rsid w:val="006B7F78"/>
    <w:rsid w:val="006C2252"/>
    <w:rsid w:val="006D7F7F"/>
    <w:rsid w:val="006E1597"/>
    <w:rsid w:val="006E2C9C"/>
    <w:rsid w:val="006E40EF"/>
    <w:rsid w:val="006F0039"/>
    <w:rsid w:val="006F4396"/>
    <w:rsid w:val="00711CEF"/>
    <w:rsid w:val="00720320"/>
    <w:rsid w:val="00722419"/>
    <w:rsid w:val="0072333D"/>
    <w:rsid w:val="00723643"/>
    <w:rsid w:val="0072510A"/>
    <w:rsid w:val="00725D3C"/>
    <w:rsid w:val="0073057C"/>
    <w:rsid w:val="00733DA1"/>
    <w:rsid w:val="00737822"/>
    <w:rsid w:val="0074111D"/>
    <w:rsid w:val="007452AD"/>
    <w:rsid w:val="00753D4A"/>
    <w:rsid w:val="00756912"/>
    <w:rsid w:val="00761609"/>
    <w:rsid w:val="00763DCE"/>
    <w:rsid w:val="0077203C"/>
    <w:rsid w:val="007722A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701B"/>
    <w:rsid w:val="0080451D"/>
    <w:rsid w:val="008050E4"/>
    <w:rsid w:val="00813E92"/>
    <w:rsid w:val="00814DB1"/>
    <w:rsid w:val="00817AF4"/>
    <w:rsid w:val="00817E48"/>
    <w:rsid w:val="0082257D"/>
    <w:rsid w:val="00834365"/>
    <w:rsid w:val="00843B5C"/>
    <w:rsid w:val="00846095"/>
    <w:rsid w:val="00853438"/>
    <w:rsid w:val="00855BA0"/>
    <w:rsid w:val="0086379D"/>
    <w:rsid w:val="00866846"/>
    <w:rsid w:val="00875DA9"/>
    <w:rsid w:val="00883E43"/>
    <w:rsid w:val="00895E38"/>
    <w:rsid w:val="008A782B"/>
    <w:rsid w:val="008B0AFF"/>
    <w:rsid w:val="008B0FC0"/>
    <w:rsid w:val="008B123F"/>
    <w:rsid w:val="008B76C2"/>
    <w:rsid w:val="008C429A"/>
    <w:rsid w:val="008C4DB6"/>
    <w:rsid w:val="008E1F3D"/>
    <w:rsid w:val="008E2871"/>
    <w:rsid w:val="008F05C7"/>
    <w:rsid w:val="009053D7"/>
    <w:rsid w:val="009059A9"/>
    <w:rsid w:val="00905A0B"/>
    <w:rsid w:val="0091331D"/>
    <w:rsid w:val="0093223C"/>
    <w:rsid w:val="00941A87"/>
    <w:rsid w:val="00944B0F"/>
    <w:rsid w:val="009501C2"/>
    <w:rsid w:val="00954BCF"/>
    <w:rsid w:val="00963A1B"/>
    <w:rsid w:val="00964578"/>
    <w:rsid w:val="009668B9"/>
    <w:rsid w:val="00971E65"/>
    <w:rsid w:val="00976577"/>
    <w:rsid w:val="00996356"/>
    <w:rsid w:val="00997D9A"/>
    <w:rsid w:val="009A2B0E"/>
    <w:rsid w:val="009A5229"/>
    <w:rsid w:val="009B1E3A"/>
    <w:rsid w:val="009B7661"/>
    <w:rsid w:val="009D532F"/>
    <w:rsid w:val="009D7C49"/>
    <w:rsid w:val="009E7297"/>
    <w:rsid w:val="009F727B"/>
    <w:rsid w:val="009F7A85"/>
    <w:rsid w:val="00A0257D"/>
    <w:rsid w:val="00A12EDC"/>
    <w:rsid w:val="00A161EE"/>
    <w:rsid w:val="00A2317A"/>
    <w:rsid w:val="00A26980"/>
    <w:rsid w:val="00A26D0D"/>
    <w:rsid w:val="00A33BDE"/>
    <w:rsid w:val="00A34885"/>
    <w:rsid w:val="00A37B61"/>
    <w:rsid w:val="00A431CC"/>
    <w:rsid w:val="00A43BC1"/>
    <w:rsid w:val="00A74225"/>
    <w:rsid w:val="00A936D5"/>
    <w:rsid w:val="00AA1EB0"/>
    <w:rsid w:val="00AA2DA3"/>
    <w:rsid w:val="00AA5A9C"/>
    <w:rsid w:val="00AB016A"/>
    <w:rsid w:val="00AB2A5A"/>
    <w:rsid w:val="00AC74C3"/>
    <w:rsid w:val="00AD28F8"/>
    <w:rsid w:val="00AD3511"/>
    <w:rsid w:val="00AD64B8"/>
    <w:rsid w:val="00AF3854"/>
    <w:rsid w:val="00AF4822"/>
    <w:rsid w:val="00B0230B"/>
    <w:rsid w:val="00B0368E"/>
    <w:rsid w:val="00B1491B"/>
    <w:rsid w:val="00B17D95"/>
    <w:rsid w:val="00B23509"/>
    <w:rsid w:val="00B359DB"/>
    <w:rsid w:val="00B3632B"/>
    <w:rsid w:val="00B409D8"/>
    <w:rsid w:val="00B5178D"/>
    <w:rsid w:val="00B53567"/>
    <w:rsid w:val="00B53AA8"/>
    <w:rsid w:val="00B541B5"/>
    <w:rsid w:val="00B67F1F"/>
    <w:rsid w:val="00B701D7"/>
    <w:rsid w:val="00B83D2C"/>
    <w:rsid w:val="00B90595"/>
    <w:rsid w:val="00B961E7"/>
    <w:rsid w:val="00BA215A"/>
    <w:rsid w:val="00BB55BE"/>
    <w:rsid w:val="00BB5F09"/>
    <w:rsid w:val="00BB7FD3"/>
    <w:rsid w:val="00BC0D9F"/>
    <w:rsid w:val="00BD7E50"/>
    <w:rsid w:val="00BE053D"/>
    <w:rsid w:val="00BF1A7A"/>
    <w:rsid w:val="00BF1FA3"/>
    <w:rsid w:val="00C00974"/>
    <w:rsid w:val="00C018E4"/>
    <w:rsid w:val="00C04FD6"/>
    <w:rsid w:val="00C066FA"/>
    <w:rsid w:val="00C06909"/>
    <w:rsid w:val="00C21AD4"/>
    <w:rsid w:val="00C23369"/>
    <w:rsid w:val="00C25387"/>
    <w:rsid w:val="00C54BE3"/>
    <w:rsid w:val="00C57F80"/>
    <w:rsid w:val="00C661EA"/>
    <w:rsid w:val="00C70AFA"/>
    <w:rsid w:val="00C768ED"/>
    <w:rsid w:val="00C82A8F"/>
    <w:rsid w:val="00C916C2"/>
    <w:rsid w:val="00CC7F56"/>
    <w:rsid w:val="00CD1B12"/>
    <w:rsid w:val="00CD2FC0"/>
    <w:rsid w:val="00CD55DC"/>
    <w:rsid w:val="00CE1BBC"/>
    <w:rsid w:val="00CE2595"/>
    <w:rsid w:val="00CE28CC"/>
    <w:rsid w:val="00CE72FC"/>
    <w:rsid w:val="00CF31EE"/>
    <w:rsid w:val="00D0510E"/>
    <w:rsid w:val="00D1492F"/>
    <w:rsid w:val="00D17B69"/>
    <w:rsid w:val="00D20BB9"/>
    <w:rsid w:val="00D2409C"/>
    <w:rsid w:val="00D25CED"/>
    <w:rsid w:val="00D3003C"/>
    <w:rsid w:val="00D3195C"/>
    <w:rsid w:val="00D331F4"/>
    <w:rsid w:val="00D470E4"/>
    <w:rsid w:val="00D52142"/>
    <w:rsid w:val="00D5280E"/>
    <w:rsid w:val="00D61F14"/>
    <w:rsid w:val="00D66575"/>
    <w:rsid w:val="00D80D6B"/>
    <w:rsid w:val="00D90950"/>
    <w:rsid w:val="00DA008C"/>
    <w:rsid w:val="00DA69DF"/>
    <w:rsid w:val="00DB33F8"/>
    <w:rsid w:val="00DD38E2"/>
    <w:rsid w:val="00DE096F"/>
    <w:rsid w:val="00DF43A7"/>
    <w:rsid w:val="00E107E4"/>
    <w:rsid w:val="00E13110"/>
    <w:rsid w:val="00E24DF1"/>
    <w:rsid w:val="00E256F7"/>
    <w:rsid w:val="00E25EB2"/>
    <w:rsid w:val="00E431ED"/>
    <w:rsid w:val="00E64FF5"/>
    <w:rsid w:val="00E676CE"/>
    <w:rsid w:val="00E710FF"/>
    <w:rsid w:val="00E71D81"/>
    <w:rsid w:val="00E77F46"/>
    <w:rsid w:val="00E80CB7"/>
    <w:rsid w:val="00E8581E"/>
    <w:rsid w:val="00E907EC"/>
    <w:rsid w:val="00E94099"/>
    <w:rsid w:val="00EA3E35"/>
    <w:rsid w:val="00EA5421"/>
    <w:rsid w:val="00EB34FC"/>
    <w:rsid w:val="00EB5816"/>
    <w:rsid w:val="00EB7809"/>
    <w:rsid w:val="00EC6A21"/>
    <w:rsid w:val="00ED0EA9"/>
    <w:rsid w:val="00ED3D5D"/>
    <w:rsid w:val="00EF1BE3"/>
    <w:rsid w:val="00EF2482"/>
    <w:rsid w:val="00EF3C4E"/>
    <w:rsid w:val="00EF5B64"/>
    <w:rsid w:val="00EF77DF"/>
    <w:rsid w:val="00F11BEF"/>
    <w:rsid w:val="00F21645"/>
    <w:rsid w:val="00F258E7"/>
    <w:rsid w:val="00F31B84"/>
    <w:rsid w:val="00F328B1"/>
    <w:rsid w:val="00F365B5"/>
    <w:rsid w:val="00F631EC"/>
    <w:rsid w:val="00F64C22"/>
    <w:rsid w:val="00F64FA7"/>
    <w:rsid w:val="00F74D19"/>
    <w:rsid w:val="00F80053"/>
    <w:rsid w:val="00F8064D"/>
    <w:rsid w:val="00F90BBE"/>
    <w:rsid w:val="00F9499B"/>
    <w:rsid w:val="00F94F9D"/>
    <w:rsid w:val="00F95571"/>
    <w:rsid w:val="00FA02C7"/>
    <w:rsid w:val="00FA4186"/>
    <w:rsid w:val="00FB4986"/>
    <w:rsid w:val="00FC0531"/>
    <w:rsid w:val="00FC13F0"/>
    <w:rsid w:val="00FD0549"/>
    <w:rsid w:val="00FD0FB7"/>
    <w:rsid w:val="00FD180B"/>
    <w:rsid w:val="00FD31D8"/>
    <w:rsid w:val="00FE6F4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64</cp:revision>
  <cp:lastPrinted>2025-12-31T14:59:00Z</cp:lastPrinted>
  <dcterms:created xsi:type="dcterms:W3CDTF">2025-12-31T14:58:00Z</dcterms:created>
  <dcterms:modified xsi:type="dcterms:W3CDTF">2026-01-03T20:03:00Z</dcterms:modified>
</cp:coreProperties>
</file>