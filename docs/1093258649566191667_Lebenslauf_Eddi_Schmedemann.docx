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3"/>
        <w:gridCol w:w="147"/>
        <w:gridCol w:w="730"/>
        <w:gridCol w:w="142"/>
        <w:gridCol w:w="1542"/>
        <w:gridCol w:w="425"/>
        <w:gridCol w:w="1700"/>
      </w:tblGrid>
      <w:tr w:rsidR="002508C2" w:rsidRPr="00BA215A" w14:paraId="5B19B4DC" w14:textId="77777777" w:rsidTr="00827C7F">
        <w:trPr>
          <w:trHeight w:val="227"/>
        </w:trPr>
        <w:tc>
          <w:tcPr>
            <w:tcW w:w="10206" w:type="dxa"/>
            <w:gridSpan w:val="8"/>
          </w:tcPr>
          <w:p w14:paraId="1CBF893C" w14:textId="5763540A" w:rsidR="002508C2" w:rsidRDefault="00696F6E" w:rsidP="005E2EA3">
            <w:pPr>
              <w:jc w:val="center"/>
              <w:rPr>
                <w:rFonts w:ascii="Georgia" w:hAnsi="Georg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7CF18DC" wp14:editId="0D144039">
                  <wp:simplePos x="0" y="0"/>
                  <wp:positionH relativeFrom="column">
                    <wp:posOffset>5769164</wp:posOffset>
                  </wp:positionH>
                  <wp:positionV relativeFrom="paragraph">
                    <wp:posOffset>-57069</wp:posOffset>
                  </wp:positionV>
                  <wp:extent cx="723775" cy="1046091"/>
                  <wp:effectExtent l="0" t="0" r="635" b="0"/>
                  <wp:wrapNone/>
                  <wp:docPr id="1" name="Grafik 1" descr="Bi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l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775" cy="1046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44D35">
              <w:rPr>
                <w:rFonts w:ascii="Georgia" w:hAnsi="Georgia"/>
                <w:b/>
                <w:smallCaps/>
                <w:sz w:val="48"/>
                <w:szCs w:val="32"/>
              </w:rPr>
              <w:t>Eddi Schmedemann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8102AC">
              <w:rPr>
                <w:rFonts w:ascii="Georgia" w:hAnsi="Georgia"/>
                <w:sz w:val="20"/>
              </w:rPr>
              <w:t>Im Steinbügel 17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91331D">
              <w:rPr>
                <w:rFonts w:ascii="Georgia" w:hAnsi="Georgia"/>
                <w:sz w:val="20"/>
              </w:rPr>
              <w:t>60</w:t>
            </w:r>
            <w:r w:rsidR="008102AC">
              <w:rPr>
                <w:rFonts w:ascii="Georgia" w:hAnsi="Georgia"/>
                <w:sz w:val="20"/>
              </w:rPr>
              <w:t>435 Berkersheim</w:t>
            </w:r>
            <w:r>
              <w:t xml:space="preserve"> </w:t>
            </w:r>
            <w:r>
              <w:fldChar w:fldCharType="begin"/>
            </w:r>
            <w:r>
              <w:instrText xml:space="preserve"> INCLUDEPICTURE "https://media.discordapp.net/attachments/872795917420490772/1092888331286741112/IMG_0166_02.jpg?width=883&amp;height=1276" \* MERGEFORMATINET </w:instrText>
            </w:r>
            <w:r>
              <w:fldChar w:fldCharType="separate"/>
            </w:r>
            <w:r>
              <w:fldChar w:fldCharType="end"/>
            </w:r>
          </w:p>
          <w:p w14:paraId="7B0071C6" w14:textId="3548595F" w:rsidR="008050E4" w:rsidRPr="00BA215A" w:rsidRDefault="002B2091" w:rsidP="005E2EA3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526D6C">
              <w:rPr>
                <w:rFonts w:ascii="Georgia" w:hAnsi="Georgia" w:cs="Georgia"/>
                <w:color w:val="000000"/>
                <w:sz w:val="20"/>
                <w:lang w:val="de-AT"/>
              </w:rPr>
              <w:t>176 97558776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hyperlink r:id="rId9" w:history="1">
              <w:r w:rsidR="00696F6E" w:rsidRPr="003D6F12">
                <w:rPr>
                  <w:rStyle w:val="Hyperlink"/>
                  <w:rFonts w:ascii="Georgia" w:hAnsi="Georgia" w:cs="Georgia"/>
                  <w:sz w:val="20"/>
                  <w:lang w:val="de-AT"/>
                </w:rPr>
                <w:t>eddischmedemann@gmail.com</w:t>
              </w:r>
            </w:hyperlink>
            <w:r w:rsidR="00696F6E">
              <w:rPr>
                <w:rFonts w:ascii="Georgia" w:hAnsi="Georgia" w:cs="Georgia"/>
                <w:color w:val="000000"/>
                <w:sz w:val="20"/>
                <w:lang w:val="de-AT"/>
              </w:rPr>
              <w:br/>
            </w:r>
            <w:r w:rsidR="00C55D6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526D6C">
              <w:rPr>
                <w:rFonts w:ascii="Georgia" w:hAnsi="Georgia" w:cs="Georgia"/>
                <w:color w:val="000000"/>
                <w:sz w:val="20"/>
                <w:lang w:val="de-AT"/>
              </w:rPr>
              <w:t>24.06.2003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526D6C">
              <w:rPr>
                <w:rFonts w:ascii="Georgia" w:hAnsi="Georgia" w:cs="Georgia"/>
                <w:color w:val="000000"/>
                <w:sz w:val="20"/>
                <w:lang w:val="de-AT"/>
              </w:rPr>
              <w:t>Hannover</w:t>
            </w:r>
          </w:p>
        </w:tc>
      </w:tr>
      <w:tr w:rsidR="002508C2" w:rsidRPr="009D7C49" w14:paraId="176B2E8C" w14:textId="77777777" w:rsidTr="000E37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043C468C" w14:textId="6C5015DB" w:rsidR="002508C2" w:rsidRPr="009D7C49" w:rsidRDefault="006E2C9C" w:rsidP="005E2EA3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BA1A8C" w14:textId="77777777" w:rsidTr="00827C7F">
        <w:trPr>
          <w:trHeight w:val="340"/>
        </w:trPr>
        <w:tc>
          <w:tcPr>
            <w:tcW w:w="8081" w:type="dxa"/>
            <w:gridSpan w:val="6"/>
            <w:tcBorders>
              <w:top w:val="single" w:sz="4" w:space="0" w:color="auto"/>
            </w:tcBorders>
            <w:vAlign w:val="bottom"/>
          </w:tcPr>
          <w:p w14:paraId="05E5617E" w14:textId="77777777" w:rsidR="00D1492F" w:rsidRPr="008050E4" w:rsidRDefault="00B17D95" w:rsidP="005E2EA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 xml:space="preserve">Johann </w:t>
            </w:r>
            <w:r w:rsidR="00EF39F3" w:rsidRPr="00B17D95">
              <w:rPr>
                <w:rFonts w:ascii="Georgia" w:hAnsi="Georgia"/>
                <w:b/>
                <w:smallCaps/>
                <w:sz w:val="23"/>
                <w:szCs w:val="23"/>
              </w:rPr>
              <w:t>W</w:t>
            </w:r>
            <w:r w:rsidR="00EF39F3">
              <w:rPr>
                <w:rFonts w:ascii="Georgia" w:hAnsi="Georgia"/>
                <w:b/>
                <w:smallCaps/>
                <w:sz w:val="23"/>
                <w:szCs w:val="23"/>
              </w:rPr>
              <w:t>olfgang Goethe-Universität</w:t>
            </w:r>
          </w:p>
        </w:tc>
        <w:tc>
          <w:tcPr>
            <w:tcW w:w="2125" w:type="dxa"/>
            <w:gridSpan w:val="2"/>
            <w:tcBorders>
              <w:top w:val="single" w:sz="4" w:space="0" w:color="auto"/>
            </w:tcBorders>
            <w:vAlign w:val="bottom"/>
          </w:tcPr>
          <w:p w14:paraId="4BD9CDD4" w14:textId="77777777" w:rsidR="00D1492F" w:rsidRPr="008050E4" w:rsidRDefault="00B17D95" w:rsidP="005E2EA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11B4D1EC" w14:textId="77777777" w:rsidTr="00827C7F">
        <w:trPr>
          <w:trHeight w:val="20"/>
        </w:trPr>
        <w:tc>
          <w:tcPr>
            <w:tcW w:w="5520" w:type="dxa"/>
            <w:gridSpan w:val="2"/>
            <w:vAlign w:val="bottom"/>
          </w:tcPr>
          <w:p w14:paraId="67997993" w14:textId="3C4407DE" w:rsidR="00D1492F" w:rsidRPr="002B2091" w:rsidRDefault="00D1492F" w:rsidP="005E2EA3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17D95">
              <w:rPr>
                <w:rFonts w:ascii="Georgia" w:hAnsi="Georgia"/>
                <w:sz w:val="18"/>
              </w:rPr>
              <w:t>Wirtschaftswissenschaften</w:t>
            </w:r>
            <w:r w:rsidR="00DF320E">
              <w:rPr>
                <w:rFonts w:ascii="Georgia" w:hAnsi="Georgia"/>
                <w:sz w:val="18"/>
              </w:rPr>
              <w:t xml:space="preserve"> (geplant)</w:t>
            </w:r>
          </w:p>
        </w:tc>
        <w:tc>
          <w:tcPr>
            <w:tcW w:w="4686" w:type="dxa"/>
            <w:gridSpan w:val="6"/>
            <w:vAlign w:val="bottom"/>
          </w:tcPr>
          <w:p w14:paraId="05D9DB0A" w14:textId="77777777" w:rsidR="00D1492F" w:rsidRPr="00D1492F" w:rsidRDefault="00EF39F3" w:rsidP="005E2EA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a</w:t>
            </w:r>
            <w:r w:rsidR="00662719">
              <w:rPr>
                <w:rFonts w:ascii="Georgia" w:hAnsi="Georgia"/>
                <w:sz w:val="18"/>
              </w:rPr>
              <w:t xml:space="preserve">b </w:t>
            </w:r>
            <w:r w:rsidR="00D1492F" w:rsidRPr="00D1492F">
              <w:rPr>
                <w:rFonts w:ascii="Georgia" w:hAnsi="Georgia"/>
                <w:sz w:val="18"/>
              </w:rPr>
              <w:t>0</w:t>
            </w:r>
            <w:r w:rsidR="00526D6C">
              <w:rPr>
                <w:rFonts w:ascii="Georgia" w:hAnsi="Georgia"/>
                <w:sz w:val="18"/>
              </w:rPr>
              <w:t>4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 w:rsidR="00526D6C">
              <w:rPr>
                <w:rFonts w:ascii="Georgia" w:hAnsi="Georgia"/>
                <w:sz w:val="18"/>
              </w:rPr>
              <w:t>23</w:t>
            </w:r>
            <w:r w:rsidR="00D1492F" w:rsidRPr="00D1492F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6546FD" w14:paraId="6B5500EE" w14:textId="77777777" w:rsidTr="00827C7F">
        <w:trPr>
          <w:trHeight w:val="340"/>
        </w:trPr>
        <w:tc>
          <w:tcPr>
            <w:tcW w:w="5667" w:type="dxa"/>
            <w:gridSpan w:val="3"/>
            <w:vAlign w:val="bottom"/>
          </w:tcPr>
          <w:p w14:paraId="60E6028E" w14:textId="77777777" w:rsidR="00665BF3" w:rsidRDefault="0091331D" w:rsidP="005E2EA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F44D35">
              <w:rPr>
                <w:rFonts w:ascii="Georgia" w:hAnsi="Georgia"/>
                <w:b/>
                <w:smallCaps/>
                <w:sz w:val="23"/>
                <w:szCs w:val="23"/>
              </w:rPr>
              <w:t>Bad Nenndorf</w:t>
            </w:r>
          </w:p>
        </w:tc>
        <w:tc>
          <w:tcPr>
            <w:tcW w:w="4539" w:type="dxa"/>
            <w:gridSpan w:val="5"/>
            <w:vAlign w:val="bottom"/>
          </w:tcPr>
          <w:p w14:paraId="72FCE7C9" w14:textId="77777777" w:rsidR="00665BF3" w:rsidRDefault="00526D6C" w:rsidP="005E2EA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Bad Nenndorf</w:t>
            </w:r>
          </w:p>
        </w:tc>
      </w:tr>
      <w:tr w:rsidR="0091331D" w:rsidRPr="006546FD" w14:paraId="4D206755" w14:textId="77777777" w:rsidTr="00827C7F">
        <w:trPr>
          <w:trHeight w:val="20"/>
        </w:trPr>
        <w:tc>
          <w:tcPr>
            <w:tcW w:w="5667" w:type="dxa"/>
            <w:gridSpan w:val="3"/>
            <w:vAlign w:val="bottom"/>
          </w:tcPr>
          <w:p w14:paraId="37118E7E" w14:textId="77777777" w:rsidR="0091331D" w:rsidRPr="00D5280E" w:rsidRDefault="0091331D" w:rsidP="005E2EA3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F44D35">
              <w:rPr>
                <w:rFonts w:ascii="Georgia" w:hAnsi="Georgia"/>
                <w:sz w:val="18"/>
                <w:lang w:val="de-AT"/>
              </w:rPr>
              <w:t>6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4539" w:type="dxa"/>
            <w:gridSpan w:val="5"/>
            <w:vAlign w:val="bottom"/>
          </w:tcPr>
          <w:p w14:paraId="37943E22" w14:textId="77777777" w:rsidR="0091331D" w:rsidRDefault="0091331D" w:rsidP="005E2EA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7D3FD4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7D3FD4">
              <w:rPr>
                <w:rFonts w:ascii="Georgia" w:hAnsi="Georgia"/>
                <w:sz w:val="18"/>
              </w:rPr>
              <w:t>13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7D3FD4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7D3FD4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3101F0" w14:paraId="12BB06F3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41956577" w14:textId="77777777" w:rsidR="006E69EF" w:rsidRPr="006E69EF" w:rsidRDefault="00E84BD1" w:rsidP="00F4012E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China-Austausch (zwei Wochen als Gastgeber in Deutschland</w:t>
            </w:r>
          </w:p>
          <w:p w14:paraId="6F28FE92" w14:textId="678E5AED" w:rsidR="00E84BD1" w:rsidRPr="009F3CCF" w:rsidRDefault="00E26629" w:rsidP="006E69EF">
            <w:pPr>
              <w:pStyle w:val="Listenabsatz"/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A6664">
              <w:rPr>
                <w:rFonts w:ascii="Georgia" w:hAnsi="Georgia"/>
                <w:i/>
                <w:iCs/>
                <w:sz w:val="18"/>
              </w:rPr>
              <w:t>sowie</w:t>
            </w:r>
            <w:r w:rsidR="00E84BD1">
              <w:rPr>
                <w:rFonts w:ascii="Georgia" w:hAnsi="Georgia"/>
                <w:i/>
                <w:iCs/>
                <w:sz w:val="18"/>
              </w:rPr>
              <w:t xml:space="preserve"> zwei Wochen als Gast in Peking und Chongqing</w:t>
            </w:r>
            <w:r w:rsidR="002E4A21">
              <w:rPr>
                <w:rFonts w:ascii="Georgia" w:hAnsi="Georgia"/>
                <w:i/>
                <w:iCs/>
                <w:sz w:val="18"/>
              </w:rPr>
              <w:t>)</w:t>
            </w:r>
          </w:p>
        </w:tc>
      </w:tr>
      <w:tr w:rsidR="00D5280E" w:rsidRPr="009D7C49" w14:paraId="0B74DBAE" w14:textId="77777777" w:rsidTr="000E37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C065EF0" w14:textId="77777777" w:rsidR="00665BF3" w:rsidRPr="009D7C49" w:rsidRDefault="006E2C9C" w:rsidP="005E2EA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2B6A2CBB" w14:textId="77777777" w:rsidTr="00827C7F">
        <w:trPr>
          <w:trHeight w:val="340"/>
        </w:trPr>
        <w:tc>
          <w:tcPr>
            <w:tcW w:w="6539" w:type="dxa"/>
            <w:gridSpan w:val="5"/>
            <w:tcBorders>
              <w:top w:val="single" w:sz="4" w:space="0" w:color="auto"/>
            </w:tcBorders>
            <w:vAlign w:val="bottom"/>
          </w:tcPr>
          <w:p w14:paraId="1D1C686C" w14:textId="77777777" w:rsidR="00665BF3" w:rsidRPr="008050E4" w:rsidRDefault="007D3FD4" w:rsidP="005E2EA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Freiberuflich </w:t>
            </w:r>
          </w:p>
        </w:tc>
        <w:tc>
          <w:tcPr>
            <w:tcW w:w="3667" w:type="dxa"/>
            <w:gridSpan w:val="3"/>
            <w:tcBorders>
              <w:top w:val="single" w:sz="4" w:space="0" w:color="auto"/>
            </w:tcBorders>
            <w:vAlign w:val="bottom"/>
          </w:tcPr>
          <w:p w14:paraId="65DEB247" w14:textId="77777777" w:rsidR="00665BF3" w:rsidRPr="008050E4" w:rsidRDefault="007D3FD4" w:rsidP="005E2EA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Bad Nenndorf</w:t>
            </w:r>
          </w:p>
        </w:tc>
      </w:tr>
      <w:tr w:rsidR="00D5280E" w:rsidRPr="00CE1BBC" w14:paraId="4101DF8D" w14:textId="77777777" w:rsidTr="00827C7F">
        <w:trPr>
          <w:trHeight w:val="20"/>
        </w:trPr>
        <w:tc>
          <w:tcPr>
            <w:tcW w:w="8081" w:type="dxa"/>
            <w:gridSpan w:val="6"/>
            <w:vAlign w:val="bottom"/>
          </w:tcPr>
          <w:p w14:paraId="2342BABB" w14:textId="77777777" w:rsidR="008D46A8" w:rsidRPr="00DB6D5E" w:rsidRDefault="003733E5" w:rsidP="005E2EA3">
            <w:pPr>
              <w:rPr>
                <w:rFonts w:ascii="Georgia" w:hAnsi="Georgia"/>
                <w:sz w:val="18"/>
              </w:rPr>
            </w:pPr>
            <w:r w:rsidRPr="00DB6D5E">
              <w:rPr>
                <w:rFonts w:ascii="Georgia" w:hAnsi="Georgia"/>
                <w:sz w:val="18"/>
              </w:rPr>
              <w:t>P</w:t>
            </w:r>
            <w:r w:rsidR="007D3FD4" w:rsidRPr="00DB6D5E">
              <w:rPr>
                <w:rFonts w:ascii="Georgia" w:hAnsi="Georgia"/>
                <w:sz w:val="18"/>
              </w:rPr>
              <w:t>rivate</w:t>
            </w:r>
            <w:r w:rsidR="00EA6638">
              <w:rPr>
                <w:rFonts w:ascii="Georgia" w:hAnsi="Georgia"/>
                <w:sz w:val="18"/>
              </w:rPr>
              <w:t>r</w:t>
            </w:r>
            <w:r w:rsidR="007D3FD4" w:rsidRPr="00DB6D5E">
              <w:rPr>
                <w:rFonts w:ascii="Georgia" w:hAnsi="Georgia"/>
                <w:sz w:val="18"/>
              </w:rPr>
              <w:t xml:space="preserve"> Nachhilfe</w:t>
            </w:r>
            <w:r w:rsidR="00EA6638">
              <w:rPr>
                <w:rFonts w:ascii="Georgia" w:hAnsi="Georgia"/>
                <w:sz w:val="18"/>
              </w:rPr>
              <w:t>lehrer</w:t>
            </w:r>
            <w:r w:rsidR="007D3FD4" w:rsidRPr="00DB6D5E">
              <w:rPr>
                <w:rFonts w:ascii="Georgia" w:hAnsi="Georgia"/>
                <w:sz w:val="18"/>
              </w:rPr>
              <w:t xml:space="preserve"> in den Fächern Mathe</w:t>
            </w:r>
            <w:r w:rsidR="00126AE9" w:rsidRPr="00DB6D5E">
              <w:rPr>
                <w:rFonts w:ascii="Georgia" w:hAnsi="Georgia"/>
                <w:sz w:val="18"/>
              </w:rPr>
              <w:t>matik</w:t>
            </w:r>
            <w:r w:rsidR="007D3FD4" w:rsidRPr="00DB6D5E">
              <w:rPr>
                <w:rFonts w:ascii="Georgia" w:hAnsi="Georgia"/>
                <w:sz w:val="18"/>
              </w:rPr>
              <w:t>, Deutsch</w:t>
            </w:r>
            <w:r w:rsidR="008D46A8" w:rsidRPr="00DB6D5E">
              <w:rPr>
                <w:rFonts w:ascii="Georgia" w:hAnsi="Georgia"/>
                <w:sz w:val="18"/>
              </w:rPr>
              <w:t>, Englisch und Latein</w:t>
            </w:r>
          </w:p>
        </w:tc>
        <w:tc>
          <w:tcPr>
            <w:tcW w:w="2125" w:type="dxa"/>
            <w:gridSpan w:val="2"/>
            <w:vAlign w:val="bottom"/>
          </w:tcPr>
          <w:p w14:paraId="520265A2" w14:textId="77777777" w:rsidR="00665BF3" w:rsidRPr="00A74225" w:rsidRDefault="00665BF3" w:rsidP="005E2EA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</w:t>
            </w:r>
            <w:r w:rsidR="005C2D54">
              <w:rPr>
                <w:rFonts w:ascii="Georgia" w:hAnsi="Georgia"/>
                <w:sz w:val="18"/>
                <w:lang w:val="en-US"/>
              </w:rPr>
              <w:t>1</w:t>
            </w:r>
            <w:r>
              <w:rPr>
                <w:rFonts w:ascii="Georgia" w:hAnsi="Georgia"/>
                <w:sz w:val="18"/>
                <w:lang w:val="en-US"/>
              </w:rPr>
              <w:t>/20</w:t>
            </w:r>
            <w:r w:rsidR="005C2D54">
              <w:rPr>
                <w:rFonts w:ascii="Georgia" w:hAnsi="Georgia"/>
                <w:sz w:val="18"/>
                <w:lang w:val="en-US"/>
              </w:rPr>
              <w:t>22</w:t>
            </w:r>
            <w:r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5C2D54">
              <w:rPr>
                <w:rFonts w:ascii="Georgia" w:hAnsi="Georgia"/>
                <w:sz w:val="18"/>
                <w:lang w:val="en-US"/>
              </w:rPr>
              <w:t>heute</w:t>
            </w:r>
          </w:p>
        </w:tc>
      </w:tr>
      <w:tr w:rsidR="00D5280E" w:rsidRPr="00D5280E" w14:paraId="0A1191B9" w14:textId="77777777" w:rsidTr="00827C7F">
        <w:trPr>
          <w:trHeight w:val="340"/>
        </w:trPr>
        <w:tc>
          <w:tcPr>
            <w:tcW w:w="10206" w:type="dxa"/>
            <w:gridSpan w:val="8"/>
            <w:vAlign w:val="bottom"/>
          </w:tcPr>
          <w:p w14:paraId="7FEA0D0B" w14:textId="77777777" w:rsidR="003418E0" w:rsidRPr="003418E0" w:rsidRDefault="007D3FD4" w:rsidP="005E2EA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Selb</w:t>
            </w:r>
            <w:r w:rsidR="008D46A8">
              <w:rPr>
                <w:sz w:val="18"/>
                <w:lang w:val="de-AT"/>
              </w:rPr>
              <w:t>stständige Gestaltung und Durchführung von Unterrichtseinheiten</w:t>
            </w:r>
          </w:p>
          <w:p w14:paraId="5103639E" w14:textId="77777777" w:rsidR="00CE28CC" w:rsidRPr="005C2D54" w:rsidRDefault="005C2D54" w:rsidP="005E2EA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Unterrichtung der deutschen Sprache für Nichtmuttersprachler </w:t>
            </w:r>
          </w:p>
        </w:tc>
      </w:tr>
      <w:tr w:rsidR="00DF3814" w:rsidRPr="009D7C49" w14:paraId="0EAE602F" w14:textId="77777777" w:rsidTr="00827C7F">
        <w:trPr>
          <w:trHeight w:val="340"/>
        </w:trPr>
        <w:tc>
          <w:tcPr>
            <w:tcW w:w="5520" w:type="dxa"/>
            <w:gridSpan w:val="2"/>
            <w:vAlign w:val="bottom"/>
          </w:tcPr>
          <w:p w14:paraId="5B2B93EB" w14:textId="711B8312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GoldenWavesDE</w:t>
            </w:r>
          </w:p>
        </w:tc>
        <w:tc>
          <w:tcPr>
            <w:tcW w:w="4686" w:type="dxa"/>
            <w:gridSpan w:val="6"/>
            <w:vAlign w:val="bottom"/>
          </w:tcPr>
          <w:p w14:paraId="31D68B65" w14:textId="737068A9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Cs w:val="0"/>
                <w:smallCaps/>
                <w:sz w:val="23"/>
                <w:szCs w:val="23"/>
              </w:rPr>
              <w:t>online</w:t>
            </w:r>
          </w:p>
        </w:tc>
      </w:tr>
      <w:tr w:rsidR="00DF3814" w:rsidRPr="009D7C49" w14:paraId="7361263E" w14:textId="77777777" w:rsidTr="00827C7F">
        <w:trPr>
          <w:trHeight w:val="20"/>
        </w:trPr>
        <w:tc>
          <w:tcPr>
            <w:tcW w:w="5520" w:type="dxa"/>
            <w:gridSpan w:val="2"/>
            <w:vAlign w:val="bottom"/>
          </w:tcPr>
          <w:p w14:paraId="1AE13F8F" w14:textId="3C335CF4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</w:rPr>
              <w:t>Gründer</w:t>
            </w:r>
          </w:p>
        </w:tc>
        <w:tc>
          <w:tcPr>
            <w:tcW w:w="4686" w:type="dxa"/>
            <w:gridSpan w:val="6"/>
            <w:vAlign w:val="bottom"/>
          </w:tcPr>
          <w:p w14:paraId="4E502325" w14:textId="49688F85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05/2022 – heute</w:t>
            </w:r>
          </w:p>
        </w:tc>
      </w:tr>
      <w:tr w:rsidR="00DF3814" w:rsidRPr="009D7C49" w14:paraId="6C0EE961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6BB60FF3" w14:textId="6A21C50F" w:rsidR="00DF3814" w:rsidRDefault="006728FA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Verkauf von</w:t>
            </w:r>
            <w:r w:rsidR="00E43EEC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>Schmuck über eigenen E-Commerce-Shop auf Etsy</w:t>
            </w:r>
          </w:p>
          <w:p w14:paraId="38A6A4D9" w14:textId="404DA0C5" w:rsidR="006728FA" w:rsidRPr="00DF3814" w:rsidRDefault="006728FA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Import des Schmucks</w:t>
            </w:r>
            <w:r w:rsidR="00E43EEC">
              <w:rPr>
                <w:sz w:val="18"/>
                <w:lang w:val="de-AT"/>
              </w:rPr>
              <w:t xml:space="preserve"> von einem Hersteller aus China sowie von zwei Herstellern aus Deutschland</w:t>
            </w:r>
          </w:p>
        </w:tc>
      </w:tr>
      <w:tr w:rsidR="00DF3814" w:rsidRPr="009D7C49" w14:paraId="74ECCF82" w14:textId="77777777" w:rsidTr="00827C7F">
        <w:trPr>
          <w:trHeight w:val="340"/>
        </w:trPr>
        <w:tc>
          <w:tcPr>
            <w:tcW w:w="5520" w:type="dxa"/>
            <w:gridSpan w:val="2"/>
            <w:vAlign w:val="bottom"/>
          </w:tcPr>
          <w:p w14:paraId="5F101A35" w14:textId="77777777" w:rsidR="00DF3814" w:rsidRPr="00F31B84" w:rsidRDefault="00DF3814" w:rsidP="00DF381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REWE</w:t>
            </w:r>
          </w:p>
        </w:tc>
        <w:tc>
          <w:tcPr>
            <w:tcW w:w="4686" w:type="dxa"/>
            <w:gridSpan w:val="6"/>
            <w:vAlign w:val="bottom"/>
          </w:tcPr>
          <w:p w14:paraId="07CA3F58" w14:textId="77777777" w:rsidR="00DF3814" w:rsidRPr="00F31B8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Bad Nenndorf</w:t>
            </w:r>
          </w:p>
        </w:tc>
      </w:tr>
      <w:tr w:rsidR="00DF3814" w:rsidRPr="006546FD" w14:paraId="10E0F43C" w14:textId="77777777" w:rsidTr="00827C7F">
        <w:trPr>
          <w:trHeight w:val="20"/>
        </w:trPr>
        <w:tc>
          <w:tcPr>
            <w:tcW w:w="6397" w:type="dxa"/>
            <w:gridSpan w:val="4"/>
            <w:vAlign w:val="bottom"/>
          </w:tcPr>
          <w:p w14:paraId="3BE1A570" w14:textId="17529CE1" w:rsidR="00DF3814" w:rsidRPr="00DB6D5E" w:rsidRDefault="00DF3814" w:rsidP="00DF3814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DB6D5E">
              <w:rPr>
                <w:i w:val="0"/>
                <w:iCs w:val="0"/>
                <w:sz w:val="18"/>
              </w:rPr>
              <w:t>Warenverräumer und Lagerist</w:t>
            </w:r>
            <w:r>
              <w:rPr>
                <w:i w:val="0"/>
                <w:iCs w:val="0"/>
                <w:sz w:val="18"/>
              </w:rPr>
              <w:t xml:space="preserve"> (auf Minijob-Basis)</w:t>
            </w:r>
          </w:p>
        </w:tc>
        <w:tc>
          <w:tcPr>
            <w:tcW w:w="3809" w:type="dxa"/>
            <w:gridSpan w:val="4"/>
            <w:vAlign w:val="bottom"/>
          </w:tcPr>
          <w:p w14:paraId="5A94933A" w14:textId="77777777" w:rsidR="00DF3814" w:rsidRPr="00A74225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07/2018 – 06/2022</w:t>
            </w:r>
          </w:p>
        </w:tc>
      </w:tr>
      <w:tr w:rsidR="00DF3814" w:rsidRPr="00D5280E" w14:paraId="4068A15C" w14:textId="77777777" w:rsidTr="00827C7F">
        <w:trPr>
          <w:trHeight w:val="510"/>
        </w:trPr>
        <w:tc>
          <w:tcPr>
            <w:tcW w:w="10206" w:type="dxa"/>
            <w:gridSpan w:val="8"/>
            <w:vAlign w:val="bottom"/>
          </w:tcPr>
          <w:p w14:paraId="2106654F" w14:textId="77777777" w:rsidR="00DF3814" w:rsidRDefault="00DF3814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Warenannahme, Warenverräumung in die Regale und Lagerung der Ware</w:t>
            </w:r>
          </w:p>
          <w:p w14:paraId="0D69546E" w14:textId="77777777" w:rsidR="00DF3814" w:rsidRDefault="00DF3814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Beratung der Kunden bezüglich passender Lebensmittel und Orientierung im Markt</w:t>
            </w:r>
          </w:p>
          <w:p w14:paraId="1CD8B370" w14:textId="77777777" w:rsidR="00DF3814" w:rsidRPr="0091331D" w:rsidRDefault="00DF3814" w:rsidP="00DF3814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Einarbeitung und Führung neuer Mitarbeiter </w:t>
            </w:r>
            <w:r w:rsidRPr="0091331D">
              <w:rPr>
                <w:sz w:val="18"/>
                <w:lang w:val="de-AT"/>
              </w:rPr>
              <w:t xml:space="preserve"> </w:t>
            </w:r>
          </w:p>
        </w:tc>
      </w:tr>
      <w:tr w:rsidR="00DF3814" w:rsidRPr="009D7C49" w14:paraId="0370DD24" w14:textId="77777777" w:rsidTr="00827C7F">
        <w:trPr>
          <w:trHeight w:val="340"/>
        </w:trPr>
        <w:tc>
          <w:tcPr>
            <w:tcW w:w="6397" w:type="dxa"/>
            <w:gridSpan w:val="4"/>
            <w:vAlign w:val="bottom"/>
          </w:tcPr>
          <w:p w14:paraId="09031FD1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Sparkasse Schaumburg</w:t>
            </w:r>
          </w:p>
        </w:tc>
        <w:tc>
          <w:tcPr>
            <w:tcW w:w="3809" w:type="dxa"/>
            <w:gridSpan w:val="4"/>
            <w:vAlign w:val="bottom"/>
          </w:tcPr>
          <w:p w14:paraId="57E83CC9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Cs w:val="0"/>
                <w:smallCaps/>
                <w:sz w:val="23"/>
                <w:szCs w:val="23"/>
              </w:rPr>
              <w:t>Lindhorst</w:t>
            </w:r>
          </w:p>
        </w:tc>
      </w:tr>
      <w:tr w:rsidR="00DF3814" w:rsidRPr="009D7C49" w14:paraId="3F167598" w14:textId="77777777" w:rsidTr="00827C7F">
        <w:trPr>
          <w:trHeight w:val="20"/>
        </w:trPr>
        <w:tc>
          <w:tcPr>
            <w:tcW w:w="6397" w:type="dxa"/>
            <w:gridSpan w:val="4"/>
            <w:vAlign w:val="bottom"/>
          </w:tcPr>
          <w:p w14:paraId="1BE053B2" w14:textId="3C482D5F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Praktikant </w:t>
            </w:r>
          </w:p>
        </w:tc>
        <w:tc>
          <w:tcPr>
            <w:tcW w:w="3809" w:type="dxa"/>
            <w:gridSpan w:val="4"/>
            <w:vAlign w:val="bottom"/>
          </w:tcPr>
          <w:p w14:paraId="07F78E30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en-US"/>
              </w:rPr>
              <w:t>01/2020</w:t>
            </w:r>
          </w:p>
        </w:tc>
      </w:tr>
      <w:tr w:rsidR="00DF3814" w:rsidRPr="009D7C49" w14:paraId="7E5833C5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5BAA1DDC" w14:textId="77777777" w:rsidR="00DF3814" w:rsidRPr="009F3CCF" w:rsidRDefault="00DF3814" w:rsidP="00DF3814">
            <w:pPr>
              <w:pStyle w:val="Bullets"/>
              <w:numPr>
                <w:ilvl w:val="0"/>
                <w:numId w:val="31"/>
              </w:numPr>
              <w:rPr>
                <w:iCs w:val="0"/>
                <w:smallCaps/>
                <w:sz w:val="18"/>
                <w:szCs w:val="18"/>
              </w:rPr>
            </w:pPr>
            <w:r>
              <w:rPr>
                <w:sz w:val="18"/>
                <w:lang w:val="de-AT"/>
              </w:rPr>
              <w:t>Unterstützung bei der Kundenberatung (z.B. bezüglich Kontenmanagement)</w:t>
            </w:r>
          </w:p>
          <w:p w14:paraId="2848725D" w14:textId="77777777" w:rsidR="00DF3814" w:rsidRPr="009F3CCF" w:rsidRDefault="00DF3814" w:rsidP="00DF3814">
            <w:pPr>
              <w:pStyle w:val="Bullets"/>
              <w:numPr>
                <w:ilvl w:val="0"/>
                <w:numId w:val="31"/>
              </w:numPr>
              <w:rPr>
                <w:iCs w:val="0"/>
                <w:smallCaps/>
                <w:sz w:val="18"/>
                <w:szCs w:val="18"/>
              </w:rPr>
            </w:pPr>
            <w:r>
              <w:rPr>
                <w:sz w:val="18"/>
                <w:lang w:val="de-AT"/>
              </w:rPr>
              <w:t>Einblick in den Aktienhandel und erfolgreiches Aktien-Trading über</w:t>
            </w:r>
            <w:r>
              <w:rPr>
                <w:iCs w:val="0"/>
                <w:smallCaps/>
                <w:sz w:val="18"/>
                <w:szCs w:val="18"/>
              </w:rPr>
              <w:t xml:space="preserve"> </w:t>
            </w:r>
            <w:r w:rsidRPr="009F3CCF">
              <w:rPr>
                <w:sz w:val="18"/>
                <w:lang w:val="de-AT"/>
              </w:rPr>
              <w:t>einen einwöchigen Zeitraum</w:t>
            </w:r>
          </w:p>
        </w:tc>
      </w:tr>
      <w:tr w:rsidR="00DF3814" w:rsidRPr="009D7C49" w14:paraId="291D093E" w14:textId="77777777" w:rsidTr="000E37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0980B143" w14:textId="77777777" w:rsidR="00DF3814" w:rsidRPr="009D7C49" w:rsidRDefault="00DF3814" w:rsidP="00DF3814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Ausseruniversitäres Engagement</w:t>
            </w:r>
          </w:p>
        </w:tc>
      </w:tr>
      <w:tr w:rsidR="00DF3814" w:rsidRPr="009D7C49" w14:paraId="4532256D" w14:textId="77777777" w:rsidTr="00827C7F">
        <w:trPr>
          <w:trHeight w:val="340"/>
        </w:trPr>
        <w:tc>
          <w:tcPr>
            <w:tcW w:w="5520" w:type="dxa"/>
            <w:gridSpan w:val="2"/>
            <w:tcBorders>
              <w:top w:val="single" w:sz="4" w:space="0" w:color="auto"/>
            </w:tcBorders>
            <w:vAlign w:val="bottom"/>
          </w:tcPr>
          <w:p w14:paraId="59F86850" w14:textId="43D5EBEF" w:rsidR="00DF3814" w:rsidRPr="00AA5A9C" w:rsidRDefault="00DF3814" w:rsidP="00DF3814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</w:p>
        </w:tc>
        <w:tc>
          <w:tcPr>
            <w:tcW w:w="4686" w:type="dxa"/>
            <w:gridSpan w:val="6"/>
            <w:tcBorders>
              <w:top w:val="single" w:sz="4" w:space="0" w:color="auto"/>
            </w:tcBorders>
            <w:vAlign w:val="bottom"/>
          </w:tcPr>
          <w:p w14:paraId="29C6A845" w14:textId="0A3BC7D2" w:rsidR="00DF3814" w:rsidRPr="000B16CD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3"/>
                <w:szCs w:val="23"/>
              </w:rPr>
            </w:pPr>
            <w:r w:rsidRPr="000B16CD">
              <w:rPr>
                <w:iCs w:val="0"/>
                <w:smallCaps/>
                <w:sz w:val="23"/>
                <w:szCs w:val="23"/>
              </w:rPr>
              <w:t>online</w:t>
            </w:r>
          </w:p>
        </w:tc>
      </w:tr>
      <w:tr w:rsidR="00DF3814" w:rsidRPr="006546FD" w14:paraId="5A542369" w14:textId="77777777" w:rsidTr="00827C7F">
        <w:trPr>
          <w:trHeight w:val="20"/>
        </w:trPr>
        <w:tc>
          <w:tcPr>
            <w:tcW w:w="8081" w:type="dxa"/>
            <w:gridSpan w:val="6"/>
            <w:vAlign w:val="bottom"/>
          </w:tcPr>
          <w:p w14:paraId="2FD28F94" w14:textId="610DE21A" w:rsidR="00DF3814" w:rsidRPr="00D5280E" w:rsidRDefault="00DF3814" w:rsidP="00DF3814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Aktives Mitglied im Coaching-Netzwerk einer Karriereberatung für Studierende</w:t>
            </w:r>
          </w:p>
        </w:tc>
        <w:tc>
          <w:tcPr>
            <w:tcW w:w="2125" w:type="dxa"/>
            <w:gridSpan w:val="2"/>
            <w:vAlign w:val="bottom"/>
          </w:tcPr>
          <w:p w14:paraId="3BDAF775" w14:textId="082DFD7E" w:rsidR="00DF3814" w:rsidRDefault="00DF3814" w:rsidP="00DF3814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01/2023 – heute</w:t>
            </w:r>
          </w:p>
        </w:tc>
      </w:tr>
      <w:tr w:rsidR="00DF3814" w:rsidRPr="00D5280E" w14:paraId="5C79101C" w14:textId="77777777" w:rsidTr="00827C7F">
        <w:trPr>
          <w:trHeight w:val="193"/>
        </w:trPr>
        <w:tc>
          <w:tcPr>
            <w:tcW w:w="10206" w:type="dxa"/>
            <w:gridSpan w:val="8"/>
            <w:vAlign w:val="bottom"/>
          </w:tcPr>
          <w:p w14:paraId="1B3835F9" w14:textId="77777777" w:rsidR="00DF3814" w:rsidRDefault="00DF3814" w:rsidP="00DF3814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 xml:space="preserve">Fachliche und persönliche Weiterentwicklung durch Vorbereitungskurse für den </w:t>
            </w:r>
          </w:p>
          <w:p w14:paraId="41B326BD" w14:textId="47EAF14F" w:rsidR="00DF3814" w:rsidRPr="00B33F6F" w:rsidRDefault="00DF3814" w:rsidP="00DF3814">
            <w:pPr>
              <w:pStyle w:val="Beschreibung"/>
              <w:ind w:left="720"/>
              <w:rPr>
                <w:sz w:val="18"/>
                <w:lang w:val="de-AT"/>
              </w:rPr>
            </w:pPr>
            <w:r w:rsidRPr="00B33F6F">
              <w:rPr>
                <w:i/>
                <w:iCs/>
                <w:sz w:val="18"/>
                <w:lang w:val="de-AT"/>
              </w:rPr>
              <w:t>Arbeitsalltag</w:t>
            </w:r>
            <w:r w:rsidRPr="00B33F6F">
              <w:rPr>
                <w:sz w:val="18"/>
                <w:lang w:val="de-AT"/>
              </w:rPr>
              <w:t xml:space="preserve"> </w:t>
            </w:r>
            <w:r w:rsidRPr="00B33F6F">
              <w:rPr>
                <w:i/>
                <w:iCs/>
                <w:sz w:val="18"/>
                <w:lang w:val="de-AT"/>
              </w:rPr>
              <w:t>im Investment Banking (z.B. MS Office und Branchen-Verständnis)</w:t>
            </w:r>
          </w:p>
          <w:p w14:paraId="29AB137F" w14:textId="77777777" w:rsidR="00DF3814" w:rsidRDefault="00DF3814" w:rsidP="00DF3814">
            <w:pPr>
              <w:pStyle w:val="Beschreibung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Aufbau eines DACH-weiten Netzwerks aus über 1000 Studierenden mit hohem</w:t>
            </w:r>
          </w:p>
          <w:p w14:paraId="29C74137" w14:textId="7CC9A080" w:rsidR="00E26629" w:rsidRDefault="00DF3814" w:rsidP="00E26629">
            <w:pPr>
              <w:pStyle w:val="Beschreibung"/>
              <w:ind w:left="720"/>
              <w:rPr>
                <w:i/>
                <w:iCs/>
                <w:sz w:val="18"/>
                <w:lang w:val="de-AT"/>
              </w:rPr>
            </w:pPr>
            <w:r w:rsidRPr="00B33F6F">
              <w:rPr>
                <w:i/>
                <w:iCs/>
                <w:sz w:val="18"/>
                <w:lang w:val="de-AT"/>
              </w:rPr>
              <w:t>Interesse</w:t>
            </w:r>
            <w:r w:rsidRPr="00B33F6F">
              <w:rPr>
                <w:sz w:val="18"/>
                <w:lang w:val="de-AT"/>
              </w:rPr>
              <w:t xml:space="preserve"> </w:t>
            </w:r>
            <w:r w:rsidRPr="00B33F6F">
              <w:rPr>
                <w:i/>
                <w:iCs/>
                <w:sz w:val="18"/>
                <w:lang w:val="de-AT"/>
              </w:rPr>
              <w:t>an Finance und Consulting sowie von verschiedenen Experten und Mentoren</w:t>
            </w:r>
            <w:r w:rsidR="00E26629">
              <w:rPr>
                <w:i/>
                <w:iCs/>
                <w:sz w:val="18"/>
                <w:lang w:val="de-AT"/>
              </w:rPr>
              <w:t xml:space="preserve"> </w:t>
            </w:r>
          </w:p>
          <w:p w14:paraId="68DF602A" w14:textId="508C19D1" w:rsidR="00DF3814" w:rsidRPr="00B33F6F" w:rsidRDefault="00DF3814" w:rsidP="00E26629">
            <w:pPr>
              <w:pStyle w:val="Beschreibung"/>
              <w:ind w:left="720"/>
              <w:rPr>
                <w:sz w:val="18"/>
                <w:lang w:val="de-AT"/>
              </w:rPr>
            </w:pPr>
            <w:r w:rsidRPr="00F3171E">
              <w:rPr>
                <w:i/>
                <w:iCs/>
                <w:sz w:val="18"/>
                <w:lang w:val="de-AT"/>
              </w:rPr>
              <w:t>mit</w:t>
            </w:r>
            <w:r>
              <w:rPr>
                <w:i/>
                <w:iCs/>
                <w:sz w:val="18"/>
                <w:lang w:val="de-AT"/>
              </w:rPr>
              <w:t xml:space="preserve"> jahrelanger Berufserfahrung in diesen Branchen</w:t>
            </w:r>
          </w:p>
        </w:tc>
      </w:tr>
      <w:tr w:rsidR="00DF3814" w:rsidRPr="009D7C49" w14:paraId="5B5F330F" w14:textId="77777777" w:rsidTr="00827C7F">
        <w:trPr>
          <w:trHeight w:val="340"/>
        </w:trPr>
        <w:tc>
          <w:tcPr>
            <w:tcW w:w="8081" w:type="dxa"/>
            <w:gridSpan w:val="6"/>
            <w:vAlign w:val="bottom"/>
          </w:tcPr>
          <w:p w14:paraId="0863D9ED" w14:textId="103D63A6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FDP</w:t>
            </w:r>
          </w:p>
        </w:tc>
        <w:tc>
          <w:tcPr>
            <w:tcW w:w="2125" w:type="dxa"/>
            <w:gridSpan w:val="2"/>
            <w:vAlign w:val="bottom"/>
          </w:tcPr>
          <w:p w14:paraId="79AC2047" w14:textId="2AFB8099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Bad Nenndorf</w:t>
            </w:r>
          </w:p>
        </w:tc>
      </w:tr>
      <w:tr w:rsidR="00DF3814" w:rsidRPr="009D7C49" w14:paraId="0C497E85" w14:textId="77777777" w:rsidTr="00827C7F">
        <w:trPr>
          <w:trHeight w:val="20"/>
        </w:trPr>
        <w:tc>
          <w:tcPr>
            <w:tcW w:w="8081" w:type="dxa"/>
            <w:gridSpan w:val="6"/>
            <w:vAlign w:val="bottom"/>
          </w:tcPr>
          <w:p w14:paraId="0F4CD503" w14:textId="4D2B6E29" w:rsidR="00DF3814" w:rsidRPr="00973025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973025">
              <w:rPr>
                <w:i w:val="0"/>
                <w:iCs w:val="0"/>
                <w:sz w:val="18"/>
                <w:lang w:val="de-AT"/>
              </w:rPr>
              <w:t>Aktives Parteimitglied</w:t>
            </w:r>
          </w:p>
        </w:tc>
        <w:tc>
          <w:tcPr>
            <w:tcW w:w="2125" w:type="dxa"/>
            <w:gridSpan w:val="2"/>
            <w:vAlign w:val="bottom"/>
          </w:tcPr>
          <w:p w14:paraId="119495F4" w14:textId="278E5CFB" w:rsidR="00DF3814" w:rsidRPr="008E6BEC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</w:rPr>
            </w:pPr>
            <w:r w:rsidRPr="008E6BEC">
              <w:rPr>
                <w:i w:val="0"/>
                <w:iCs w:val="0"/>
                <w:sz w:val="18"/>
                <w:lang w:val="en-US"/>
              </w:rPr>
              <w:t>09/2022 – heute</w:t>
            </w:r>
          </w:p>
        </w:tc>
      </w:tr>
      <w:tr w:rsidR="00DF3814" w:rsidRPr="009D7C49" w14:paraId="30A24858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0B3CA568" w14:textId="0F9F1E7C" w:rsidR="00DF3814" w:rsidRDefault="00DF3814" w:rsidP="00DF3814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>
              <w:rPr>
                <w:sz w:val="18"/>
                <w:lang w:val="de-AT"/>
              </w:rPr>
              <w:t xml:space="preserve">Durchsetzung des nächtlichen </w:t>
            </w:r>
            <w:r w:rsidRPr="004A3C5B">
              <w:rPr>
                <w:sz w:val="18"/>
                <w:lang w:val="de-AT"/>
              </w:rPr>
              <w:t>Abschalten</w:t>
            </w:r>
            <w:r>
              <w:rPr>
                <w:sz w:val="18"/>
                <w:lang w:val="de-AT"/>
              </w:rPr>
              <w:t>s</w:t>
            </w:r>
            <w:r w:rsidRPr="004A3C5B">
              <w:rPr>
                <w:sz w:val="18"/>
                <w:lang w:val="de-AT"/>
              </w:rPr>
              <w:t xml:space="preserve"> der Ampeln</w:t>
            </w:r>
            <w:r>
              <w:rPr>
                <w:sz w:val="18"/>
                <w:lang w:val="de-AT"/>
              </w:rPr>
              <w:t xml:space="preserve"> als Energiesparmaßnahme im Verkehr</w:t>
            </w:r>
          </w:p>
        </w:tc>
      </w:tr>
      <w:tr w:rsidR="00DF3814" w:rsidRPr="009D7C49" w14:paraId="74F2EAE4" w14:textId="77777777" w:rsidTr="00827C7F">
        <w:trPr>
          <w:trHeight w:val="340"/>
        </w:trPr>
        <w:tc>
          <w:tcPr>
            <w:tcW w:w="8081" w:type="dxa"/>
            <w:gridSpan w:val="6"/>
            <w:vAlign w:val="bottom"/>
          </w:tcPr>
          <w:p w14:paraId="2B6BEEBF" w14:textId="46254417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Gymnasium Bad Nenndorf</w:t>
            </w:r>
          </w:p>
        </w:tc>
        <w:tc>
          <w:tcPr>
            <w:tcW w:w="2125" w:type="dxa"/>
            <w:gridSpan w:val="2"/>
            <w:vAlign w:val="bottom"/>
          </w:tcPr>
          <w:p w14:paraId="66B2D06E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Bad Nenndorf</w:t>
            </w:r>
          </w:p>
        </w:tc>
      </w:tr>
      <w:tr w:rsidR="00DF3814" w:rsidRPr="009D7C49" w14:paraId="46B5EE22" w14:textId="77777777" w:rsidTr="00827C7F">
        <w:trPr>
          <w:trHeight w:val="20"/>
        </w:trPr>
        <w:tc>
          <w:tcPr>
            <w:tcW w:w="8506" w:type="dxa"/>
            <w:gridSpan w:val="7"/>
            <w:vAlign w:val="bottom"/>
          </w:tcPr>
          <w:p w14:paraId="262A325A" w14:textId="7ED61728" w:rsidR="00DF3814" w:rsidRDefault="00DF3814" w:rsidP="00DF3814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Gründer des Finanzkomitees des Jahrgangs, Jahrgangssprecher, Schülervertreter, Schulvorstandsmitglied</w:t>
            </w:r>
          </w:p>
        </w:tc>
        <w:tc>
          <w:tcPr>
            <w:tcW w:w="1700" w:type="dxa"/>
            <w:vAlign w:val="bottom"/>
          </w:tcPr>
          <w:p w14:paraId="3BDA748C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09/20</w:t>
            </w:r>
            <w:r>
              <w:rPr>
                <w:i w:val="0"/>
                <w:iCs w:val="0"/>
                <w:sz w:val="18"/>
                <w:lang w:val="en-US"/>
              </w:rPr>
              <w:t>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7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22</w:t>
            </w:r>
          </w:p>
        </w:tc>
      </w:tr>
      <w:tr w:rsidR="00DF3814" w:rsidRPr="009D7C49" w14:paraId="0315A5D6" w14:textId="77777777" w:rsidTr="00827C7F">
        <w:trPr>
          <w:trHeight w:val="20"/>
        </w:trPr>
        <w:tc>
          <w:tcPr>
            <w:tcW w:w="10206" w:type="dxa"/>
            <w:gridSpan w:val="8"/>
            <w:vAlign w:val="bottom"/>
          </w:tcPr>
          <w:p w14:paraId="34263CA7" w14:textId="77777777" w:rsidR="00DF3814" w:rsidRPr="00B8477D" w:rsidRDefault="00DF3814" w:rsidP="00DF3814">
            <w:pPr>
              <w:pStyle w:val="Bullets"/>
              <w:numPr>
                <w:ilvl w:val="0"/>
                <w:numId w:val="31"/>
              </w:numPr>
              <w:rPr>
                <w:smallCaps/>
                <w:sz w:val="23"/>
                <w:szCs w:val="23"/>
              </w:rPr>
            </w:pPr>
            <w:r>
              <w:rPr>
                <w:sz w:val="18"/>
                <w:lang w:val="de-AT"/>
              </w:rPr>
              <w:t>Finanzkomitee: Erstellung und Umsetzung eines Finanzplans zur Beschaffung</w:t>
            </w:r>
          </w:p>
          <w:p w14:paraId="5BB6464B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finanzieller Mittel für den Abschlussball</w:t>
            </w:r>
          </w:p>
          <w:p w14:paraId="797A77E0" w14:textId="77777777" w:rsidR="00DF3814" w:rsidRPr="00077074" w:rsidRDefault="00DF3814" w:rsidP="00DF3814">
            <w:pPr>
              <w:pStyle w:val="Bullets"/>
              <w:numPr>
                <w:ilvl w:val="0"/>
                <w:numId w:val="31"/>
              </w:numPr>
              <w:rPr>
                <w:i w:val="0"/>
                <w:iCs w:val="0"/>
                <w:smallCaps/>
                <w:sz w:val="23"/>
                <w:szCs w:val="23"/>
              </w:rPr>
            </w:pPr>
            <w:r w:rsidRPr="00077074">
              <w:rPr>
                <w:sz w:val="18"/>
                <w:lang w:val="de-AT"/>
              </w:rPr>
              <w:t>Jahrgangssprecher</w:t>
            </w:r>
            <w:r>
              <w:rPr>
                <w:sz w:val="18"/>
                <w:lang w:val="de-AT"/>
              </w:rPr>
              <w:t xml:space="preserve">: Vertretung der Schüler des Jahrgangs, Organisation der </w:t>
            </w:r>
          </w:p>
          <w:p w14:paraId="79EF9D80" w14:textId="5E1F39CC" w:rsidR="00DF3814" w:rsidRDefault="00DF3814" w:rsidP="00DF381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Abschlussfeier und Vortrag der selbsterstellten Abschlussrede bei der Entlassung</w:t>
            </w:r>
            <w:r w:rsidR="00E26629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>der Abiturienten</w:t>
            </w:r>
          </w:p>
          <w:p w14:paraId="3102321B" w14:textId="77777777" w:rsidR="00DF3814" w:rsidRDefault="00DF3814" w:rsidP="00DF3814">
            <w:pPr>
              <w:pStyle w:val="Bullets"/>
              <w:numPr>
                <w:ilvl w:val="0"/>
                <w:numId w:val="2"/>
              </w:numPr>
              <w:rPr>
                <w:sz w:val="18"/>
                <w:lang w:val="de-AT"/>
              </w:rPr>
            </w:pPr>
            <w:r w:rsidRPr="00077074">
              <w:rPr>
                <w:sz w:val="18"/>
                <w:lang w:val="de-AT"/>
              </w:rPr>
              <w:t>Schülervertreter</w:t>
            </w:r>
            <w:r>
              <w:rPr>
                <w:sz w:val="18"/>
                <w:lang w:val="de-AT"/>
              </w:rPr>
              <w:t xml:space="preserve">: Planung und Etablierung eines jährlichen „Finanztages“ in der </w:t>
            </w:r>
          </w:p>
          <w:p w14:paraId="59B424BB" w14:textId="77777777" w:rsidR="00DF3814" w:rsidRDefault="00DF3814" w:rsidP="00DF3814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Schule und Vortrag der selbsterstellten Abschiedsrede bei der Entlassung von Lehrern</w:t>
            </w:r>
          </w:p>
          <w:p w14:paraId="631DD327" w14:textId="77777777" w:rsidR="00DF3814" w:rsidRPr="00077074" w:rsidRDefault="00DF3814" w:rsidP="00DF3814">
            <w:pPr>
              <w:pStyle w:val="Bullets"/>
              <w:numPr>
                <w:ilvl w:val="0"/>
                <w:numId w:val="2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sz w:val="18"/>
                <w:lang w:val="de-AT"/>
              </w:rPr>
              <w:t>Schulvorstand: Koordination schulinterner Angelegenheiten (z.B. Unterrichtsinhalte</w:t>
            </w:r>
          </w:p>
          <w:p w14:paraId="4C7D6EEF" w14:textId="2C71CF67" w:rsidR="00DF3814" w:rsidRPr="00077074" w:rsidRDefault="00DF3814" w:rsidP="00DF3814">
            <w:pPr>
              <w:pStyle w:val="Bullets"/>
              <w:numPr>
                <w:ilvl w:val="0"/>
                <w:numId w:val="0"/>
              </w:numPr>
              <w:ind w:left="720"/>
              <w:rPr>
                <w:i w:val="0"/>
                <w:iCs w:val="0"/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und Lehrkräfte) und Wahl der neuen Schulleiterin</w:t>
            </w:r>
          </w:p>
        </w:tc>
      </w:tr>
      <w:tr w:rsidR="00DF3814" w:rsidRPr="009D7C49" w14:paraId="7985C917" w14:textId="77777777" w:rsidTr="000E3715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7D09BC32" w14:textId="77777777" w:rsidR="00DF3814" w:rsidRPr="009D7C49" w:rsidRDefault="00DF3814" w:rsidP="00DF3814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F3814" w:rsidRPr="00D5280E" w14:paraId="6C1E96DD" w14:textId="77777777" w:rsidTr="00827C7F">
        <w:trPr>
          <w:trHeight w:val="340"/>
        </w:trPr>
        <w:tc>
          <w:tcPr>
            <w:tcW w:w="1977" w:type="dxa"/>
            <w:tcBorders>
              <w:top w:val="single" w:sz="4" w:space="0" w:color="auto"/>
            </w:tcBorders>
            <w:vAlign w:val="bottom"/>
          </w:tcPr>
          <w:p w14:paraId="1C807A68" w14:textId="77777777" w:rsidR="00DF3814" w:rsidRPr="009D7C49" w:rsidRDefault="00DF3814" w:rsidP="00DF381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229" w:type="dxa"/>
            <w:gridSpan w:val="7"/>
            <w:tcBorders>
              <w:top w:val="single" w:sz="4" w:space="0" w:color="auto"/>
            </w:tcBorders>
            <w:vAlign w:val="bottom"/>
          </w:tcPr>
          <w:p w14:paraId="07E4B5C9" w14:textId="77777777" w:rsidR="00DF3814" w:rsidRPr="002F2FA0" w:rsidRDefault="00DF3814" w:rsidP="00DF3814">
            <w:p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DF3814" w:rsidRPr="00696F6E" w14:paraId="701B4E26" w14:textId="77777777" w:rsidTr="00827C7F">
        <w:trPr>
          <w:trHeight w:val="340"/>
        </w:trPr>
        <w:tc>
          <w:tcPr>
            <w:tcW w:w="1977" w:type="dxa"/>
            <w:vAlign w:val="bottom"/>
          </w:tcPr>
          <w:p w14:paraId="6C8E9AFD" w14:textId="77777777" w:rsidR="00DF3814" w:rsidRPr="009D7C49" w:rsidRDefault="00DF3814" w:rsidP="00DF381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229" w:type="dxa"/>
            <w:gridSpan w:val="7"/>
            <w:vAlign w:val="bottom"/>
          </w:tcPr>
          <w:p w14:paraId="35DCBBBF" w14:textId="77777777" w:rsidR="00DF3814" w:rsidRPr="00665BF3" w:rsidRDefault="00DF3814" w:rsidP="00DF3814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DF3814" w:rsidRPr="00BA215A" w14:paraId="1BCBCB6C" w14:textId="77777777" w:rsidTr="00F4012E">
        <w:trPr>
          <w:trHeight w:val="567"/>
        </w:trPr>
        <w:tc>
          <w:tcPr>
            <w:tcW w:w="1977" w:type="dxa"/>
            <w:vAlign w:val="bottom"/>
          </w:tcPr>
          <w:p w14:paraId="6291F7BF" w14:textId="771A9BFE" w:rsidR="00DF3814" w:rsidRDefault="00DF3814" w:rsidP="00DF381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="00827C7F">
              <w:rPr>
                <w:rFonts w:ascii="Georgia" w:hAnsi="Georgia"/>
                <w:sz w:val="18"/>
              </w:rPr>
              <w:t>:</w:t>
            </w:r>
          </w:p>
          <w:p w14:paraId="14DA429D" w14:textId="77777777" w:rsidR="00DF3814" w:rsidRPr="009D7C49" w:rsidRDefault="00DF3814" w:rsidP="00DF3814">
            <w:pPr>
              <w:rPr>
                <w:rFonts w:ascii="Georgia" w:hAnsi="Georgia"/>
                <w:sz w:val="18"/>
              </w:rPr>
            </w:pPr>
          </w:p>
        </w:tc>
        <w:tc>
          <w:tcPr>
            <w:tcW w:w="8229" w:type="dxa"/>
            <w:gridSpan w:val="7"/>
            <w:vAlign w:val="bottom"/>
          </w:tcPr>
          <w:p w14:paraId="7B04EFD5" w14:textId="35EBE992" w:rsidR="00827C7F" w:rsidRDefault="00827C7F" w:rsidP="00DF3814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R</w:t>
            </w:r>
            <w:r w:rsidR="00E43EEC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eisen </w:t>
            </w:r>
            <w:r w:rsidR="00E43EEC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(dreimonatige Rundreise durch die USA nach meinem Abitur)</w:t>
            </w:r>
            <w:r w:rsidR="00A8639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</w:t>
            </w:r>
          </w:p>
          <w:p w14:paraId="143A4DEA" w14:textId="6EF92524" w:rsidR="00827C7F" w:rsidRPr="00827C7F" w:rsidRDefault="00DF3814" w:rsidP="00E26629">
            <w:pPr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Lesen </w:t>
            </w:r>
            <w:r w:rsidRPr="006A5A2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Persönlichkeitsentwicklung und Wirtschaft)</w:t>
            </w:r>
            <w:r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E43EEC">
              <w:rPr>
                <w:rFonts w:ascii="Georgia" w:hAnsi="Georgia" w:cs="Georgia"/>
                <w:color w:val="000000"/>
                <w:sz w:val="18"/>
              </w:rPr>
              <w:t>Day-Trading, Fitness, Schach</w:t>
            </w:r>
          </w:p>
        </w:tc>
      </w:tr>
      <w:tr w:rsidR="00DF3814" w:rsidRPr="00BA215A" w14:paraId="6FD714CF" w14:textId="77777777" w:rsidTr="00827C7F">
        <w:trPr>
          <w:trHeight w:val="624"/>
        </w:trPr>
        <w:tc>
          <w:tcPr>
            <w:tcW w:w="10206" w:type="dxa"/>
            <w:gridSpan w:val="8"/>
            <w:vAlign w:val="bottom"/>
          </w:tcPr>
          <w:p w14:paraId="44E8655F" w14:textId="3999464F" w:rsidR="00E47CA2" w:rsidRDefault="00E47CA2" w:rsidP="00DF3814">
            <w:pPr>
              <w:rPr>
                <w:rFonts w:ascii="Georgia" w:hAnsi="Georgia"/>
                <w:sz w:val="18"/>
              </w:rPr>
            </w:pPr>
          </w:p>
          <w:p w14:paraId="482B1612" w14:textId="5C9DAE30" w:rsidR="00E47CA2" w:rsidRDefault="00BA39E8" w:rsidP="00DF381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0C64DC76" wp14:editId="61C8910E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-40005</wp:posOffset>
                      </wp:positionV>
                      <wp:extent cx="1067605" cy="207645"/>
                      <wp:effectExtent l="57150" t="38100" r="37465" b="40005"/>
                      <wp:wrapNone/>
                      <wp:docPr id="7" name="Freihand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7605" cy="2076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FBE655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7" o:spid="_x0000_s1026" type="#_x0000_t75" style="position:absolute;margin-left:12.15pt;margin-top:-3.85pt;width:85.45pt;height:1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">
                      <v:imagedata r:id="rId11" o:title=""/>
                    </v:shape>
                  </w:pict>
                </mc:Fallback>
              </mc:AlternateContent>
            </w:r>
          </w:p>
          <w:p w14:paraId="414F73AF" w14:textId="13948021" w:rsidR="00827C7F" w:rsidRDefault="00827C7F" w:rsidP="00DF3814">
            <w:pPr>
              <w:rPr>
                <w:rFonts w:ascii="Georgia" w:hAnsi="Georgia"/>
                <w:sz w:val="18"/>
              </w:rPr>
            </w:pPr>
          </w:p>
          <w:p w14:paraId="7E5DCEE5" w14:textId="56210016" w:rsidR="00DF3814" w:rsidRPr="00C768ED" w:rsidRDefault="00DF3814" w:rsidP="00DF3814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 xml:space="preserve">Frankfurt am Main, </w:t>
            </w:r>
            <w:r w:rsidR="003D4534">
              <w:rPr>
                <w:rFonts w:ascii="Georgia" w:hAnsi="Georgia"/>
                <w:sz w:val="18"/>
              </w:rPr>
              <w:t>04.04</w:t>
            </w:r>
            <w:r>
              <w:rPr>
                <w:rFonts w:ascii="Georgia" w:hAnsi="Georgia"/>
                <w:sz w:val="18"/>
              </w:rPr>
              <w:t>.2023</w:t>
            </w:r>
          </w:p>
        </w:tc>
      </w:tr>
    </w:tbl>
    <w:p w14:paraId="29463F83" w14:textId="77777777" w:rsidR="00723643" w:rsidRPr="0074111D" w:rsidRDefault="00723643">
      <w:pPr>
        <w:rPr>
          <w:sz w:val="18"/>
        </w:rPr>
      </w:pPr>
    </w:p>
    <w:sectPr w:rsidR="00723643" w:rsidRPr="0074111D" w:rsidSect="00EA3592">
      <w:footerReference w:type="even" r:id="rId12"/>
      <w:pgSz w:w="11906" w:h="16838"/>
      <w:pgMar w:top="79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07266" w14:textId="77777777" w:rsidR="00227C45" w:rsidRDefault="00227C45" w:rsidP="00BE053D">
      <w:pPr>
        <w:spacing w:after="0" w:line="240" w:lineRule="auto"/>
      </w:pPr>
      <w:r>
        <w:separator/>
      </w:r>
    </w:p>
  </w:endnote>
  <w:endnote w:type="continuationSeparator" w:id="0">
    <w:p w14:paraId="38A6EE4F" w14:textId="77777777" w:rsidR="00227C45" w:rsidRDefault="00227C4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56B8078F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D06D290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5FF65" w14:textId="77777777" w:rsidR="00227C45" w:rsidRDefault="00227C45" w:rsidP="00BE053D">
      <w:pPr>
        <w:spacing w:after="0" w:line="240" w:lineRule="auto"/>
      </w:pPr>
      <w:r>
        <w:separator/>
      </w:r>
    </w:p>
  </w:footnote>
  <w:footnote w:type="continuationSeparator" w:id="0">
    <w:p w14:paraId="6540660A" w14:textId="77777777" w:rsidR="00227C45" w:rsidRDefault="00227C4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81CF9"/>
    <w:multiLevelType w:val="hybridMultilevel"/>
    <w:tmpl w:val="51DA9FB6"/>
    <w:lvl w:ilvl="0" w:tplc="B38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D473A1"/>
    <w:multiLevelType w:val="hybridMultilevel"/>
    <w:tmpl w:val="5DA88284"/>
    <w:lvl w:ilvl="0" w:tplc="B3846A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1C4EFF"/>
    <w:multiLevelType w:val="hybridMultilevel"/>
    <w:tmpl w:val="9FA62E54"/>
    <w:lvl w:ilvl="0" w:tplc="B38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2538F3"/>
    <w:multiLevelType w:val="hybridMultilevel"/>
    <w:tmpl w:val="DF80F0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46331"/>
    <w:multiLevelType w:val="hybridMultilevel"/>
    <w:tmpl w:val="29DAEA1E"/>
    <w:lvl w:ilvl="0" w:tplc="B38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A00B6"/>
    <w:multiLevelType w:val="hybridMultilevel"/>
    <w:tmpl w:val="B92A01F4"/>
    <w:lvl w:ilvl="0" w:tplc="B3846A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7F645E"/>
    <w:multiLevelType w:val="hybridMultilevel"/>
    <w:tmpl w:val="86142E36"/>
    <w:lvl w:ilvl="0" w:tplc="488C7E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5C544C"/>
    <w:multiLevelType w:val="hybridMultilevel"/>
    <w:tmpl w:val="CA8CFD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0282456">
    <w:abstractNumId w:val="19"/>
  </w:num>
  <w:num w:numId="2" w16cid:durableId="129983152">
    <w:abstractNumId w:val="23"/>
  </w:num>
  <w:num w:numId="3" w16cid:durableId="601574046">
    <w:abstractNumId w:val="25"/>
  </w:num>
  <w:num w:numId="4" w16cid:durableId="121315658">
    <w:abstractNumId w:val="0"/>
  </w:num>
  <w:num w:numId="5" w16cid:durableId="2129467749">
    <w:abstractNumId w:val="1"/>
  </w:num>
  <w:num w:numId="6" w16cid:durableId="398594099">
    <w:abstractNumId w:val="2"/>
  </w:num>
  <w:num w:numId="7" w16cid:durableId="1457026940">
    <w:abstractNumId w:val="18"/>
  </w:num>
  <w:num w:numId="8" w16cid:durableId="2011518937">
    <w:abstractNumId w:val="28"/>
  </w:num>
  <w:num w:numId="9" w16cid:durableId="631253054">
    <w:abstractNumId w:val="17"/>
  </w:num>
  <w:num w:numId="10" w16cid:durableId="1840803917">
    <w:abstractNumId w:val="30"/>
  </w:num>
  <w:num w:numId="11" w16cid:durableId="799959556">
    <w:abstractNumId w:val="6"/>
  </w:num>
  <w:num w:numId="12" w16cid:durableId="1275794599">
    <w:abstractNumId w:val="8"/>
  </w:num>
  <w:num w:numId="13" w16cid:durableId="859466099">
    <w:abstractNumId w:val="10"/>
  </w:num>
  <w:num w:numId="14" w16cid:durableId="565840835">
    <w:abstractNumId w:val="11"/>
  </w:num>
  <w:num w:numId="15" w16cid:durableId="103768363">
    <w:abstractNumId w:val="27"/>
  </w:num>
  <w:num w:numId="16" w16cid:durableId="491920261">
    <w:abstractNumId w:val="5"/>
  </w:num>
  <w:num w:numId="17" w16cid:durableId="71241981">
    <w:abstractNumId w:val="22"/>
  </w:num>
  <w:num w:numId="18" w16cid:durableId="1740589035">
    <w:abstractNumId w:val="3"/>
  </w:num>
  <w:num w:numId="19" w16cid:durableId="1671057782">
    <w:abstractNumId w:val="24"/>
  </w:num>
  <w:num w:numId="20" w16cid:durableId="740643912">
    <w:abstractNumId w:val="13"/>
  </w:num>
  <w:num w:numId="21" w16cid:durableId="189226379">
    <w:abstractNumId w:val="16"/>
  </w:num>
  <w:num w:numId="22" w16cid:durableId="853878990">
    <w:abstractNumId w:val="21"/>
  </w:num>
  <w:num w:numId="23" w16cid:durableId="1799181996">
    <w:abstractNumId w:val="9"/>
  </w:num>
  <w:num w:numId="24" w16cid:durableId="1796869825">
    <w:abstractNumId w:val="26"/>
  </w:num>
  <w:num w:numId="25" w16cid:durableId="1066028150">
    <w:abstractNumId w:val="14"/>
  </w:num>
  <w:num w:numId="26" w16cid:durableId="1595941444">
    <w:abstractNumId w:val="12"/>
  </w:num>
  <w:num w:numId="27" w16cid:durableId="1333677797">
    <w:abstractNumId w:val="7"/>
  </w:num>
  <w:num w:numId="28" w16cid:durableId="1542283908">
    <w:abstractNumId w:val="15"/>
  </w:num>
  <w:num w:numId="29" w16cid:durableId="301930122">
    <w:abstractNumId w:val="4"/>
  </w:num>
  <w:num w:numId="30" w16cid:durableId="120344440">
    <w:abstractNumId w:val="25"/>
  </w:num>
  <w:num w:numId="31" w16cid:durableId="78142663">
    <w:abstractNumId w:val="20"/>
  </w:num>
  <w:num w:numId="32" w16cid:durableId="1661038095">
    <w:abstractNumId w:val="29"/>
  </w:num>
  <w:num w:numId="33" w16cid:durableId="589506712">
    <w:abstractNumId w:val="25"/>
  </w:num>
  <w:num w:numId="34" w16cid:durableId="94984441">
    <w:abstractNumId w:val="25"/>
  </w:num>
  <w:num w:numId="35" w16cid:durableId="206648910">
    <w:abstractNumId w:val="25"/>
  </w:num>
  <w:num w:numId="36" w16cid:durableId="2093818008">
    <w:abstractNumId w:val="25"/>
  </w:num>
  <w:num w:numId="37" w16cid:durableId="1059942883">
    <w:abstractNumId w:val="25"/>
  </w:num>
  <w:num w:numId="38" w16cid:durableId="1068959201">
    <w:abstractNumId w:val="25"/>
  </w:num>
  <w:num w:numId="39" w16cid:durableId="1471509566">
    <w:abstractNumId w:val="25"/>
  </w:num>
  <w:num w:numId="40" w16cid:durableId="1703362086">
    <w:abstractNumId w:val="25"/>
  </w:num>
  <w:num w:numId="41" w16cid:durableId="1627661142">
    <w:abstractNumId w:val="25"/>
  </w:num>
  <w:num w:numId="42" w16cid:durableId="1635286487">
    <w:abstractNumId w:val="25"/>
  </w:num>
  <w:num w:numId="43" w16cid:durableId="4741801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22A"/>
    <w:rsid w:val="00035912"/>
    <w:rsid w:val="00037DB9"/>
    <w:rsid w:val="00045349"/>
    <w:rsid w:val="00061D33"/>
    <w:rsid w:val="00064643"/>
    <w:rsid w:val="00066A05"/>
    <w:rsid w:val="00077074"/>
    <w:rsid w:val="00087747"/>
    <w:rsid w:val="00092A2C"/>
    <w:rsid w:val="000A1FDA"/>
    <w:rsid w:val="000A6664"/>
    <w:rsid w:val="000B16CD"/>
    <w:rsid w:val="000B63E2"/>
    <w:rsid w:val="000B6548"/>
    <w:rsid w:val="000D671A"/>
    <w:rsid w:val="000E3715"/>
    <w:rsid w:val="00103EC5"/>
    <w:rsid w:val="00116C6E"/>
    <w:rsid w:val="00125CA6"/>
    <w:rsid w:val="00126AE9"/>
    <w:rsid w:val="00156FC9"/>
    <w:rsid w:val="00161736"/>
    <w:rsid w:val="00162A5A"/>
    <w:rsid w:val="00172867"/>
    <w:rsid w:val="00175B6D"/>
    <w:rsid w:val="00186059"/>
    <w:rsid w:val="001901ED"/>
    <w:rsid w:val="0019483A"/>
    <w:rsid w:val="001A0A04"/>
    <w:rsid w:val="001A46BF"/>
    <w:rsid w:val="001A481B"/>
    <w:rsid w:val="001B0186"/>
    <w:rsid w:val="001B22AA"/>
    <w:rsid w:val="001B62CA"/>
    <w:rsid w:val="001D4DCD"/>
    <w:rsid w:val="001F4175"/>
    <w:rsid w:val="00223A4D"/>
    <w:rsid w:val="0022593A"/>
    <w:rsid w:val="00227C45"/>
    <w:rsid w:val="00232CB5"/>
    <w:rsid w:val="00234A7E"/>
    <w:rsid w:val="0024373D"/>
    <w:rsid w:val="002504FA"/>
    <w:rsid w:val="002508C2"/>
    <w:rsid w:val="00262EC5"/>
    <w:rsid w:val="00266CC9"/>
    <w:rsid w:val="00267252"/>
    <w:rsid w:val="00282DB0"/>
    <w:rsid w:val="00291C09"/>
    <w:rsid w:val="002A1E51"/>
    <w:rsid w:val="002A310A"/>
    <w:rsid w:val="002B2091"/>
    <w:rsid w:val="002C6972"/>
    <w:rsid w:val="002C729F"/>
    <w:rsid w:val="002D2B32"/>
    <w:rsid w:val="002D3254"/>
    <w:rsid w:val="002D4516"/>
    <w:rsid w:val="002E4A21"/>
    <w:rsid w:val="002F2FA0"/>
    <w:rsid w:val="002F46AD"/>
    <w:rsid w:val="003101F0"/>
    <w:rsid w:val="00314B7A"/>
    <w:rsid w:val="00324BC5"/>
    <w:rsid w:val="00335478"/>
    <w:rsid w:val="00340BAB"/>
    <w:rsid w:val="003418E0"/>
    <w:rsid w:val="00346ABB"/>
    <w:rsid w:val="00347F8D"/>
    <w:rsid w:val="00372F7B"/>
    <w:rsid w:val="003733E5"/>
    <w:rsid w:val="00380B44"/>
    <w:rsid w:val="00390EA6"/>
    <w:rsid w:val="003D4534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1611"/>
    <w:rsid w:val="00476AF8"/>
    <w:rsid w:val="00484FD7"/>
    <w:rsid w:val="004929FB"/>
    <w:rsid w:val="00496E16"/>
    <w:rsid w:val="004A3C5B"/>
    <w:rsid w:val="004A54B2"/>
    <w:rsid w:val="004A54BA"/>
    <w:rsid w:val="004B18CE"/>
    <w:rsid w:val="004B6085"/>
    <w:rsid w:val="004B6A5E"/>
    <w:rsid w:val="004F5DB8"/>
    <w:rsid w:val="00507EA7"/>
    <w:rsid w:val="005211BD"/>
    <w:rsid w:val="00526089"/>
    <w:rsid w:val="00526D6C"/>
    <w:rsid w:val="00527A28"/>
    <w:rsid w:val="00527DCA"/>
    <w:rsid w:val="005716D4"/>
    <w:rsid w:val="00571B60"/>
    <w:rsid w:val="00585A4D"/>
    <w:rsid w:val="005C2D54"/>
    <w:rsid w:val="005C4261"/>
    <w:rsid w:val="005D6329"/>
    <w:rsid w:val="005E2EA3"/>
    <w:rsid w:val="005E57F6"/>
    <w:rsid w:val="006058D8"/>
    <w:rsid w:val="00610200"/>
    <w:rsid w:val="00623699"/>
    <w:rsid w:val="00632D5A"/>
    <w:rsid w:val="00635515"/>
    <w:rsid w:val="006546FD"/>
    <w:rsid w:val="00662719"/>
    <w:rsid w:val="00665BF3"/>
    <w:rsid w:val="006728FA"/>
    <w:rsid w:val="006732D6"/>
    <w:rsid w:val="00693E09"/>
    <w:rsid w:val="00696F6E"/>
    <w:rsid w:val="006A2DE9"/>
    <w:rsid w:val="006A5A25"/>
    <w:rsid w:val="006A7230"/>
    <w:rsid w:val="006B4E32"/>
    <w:rsid w:val="006B72C7"/>
    <w:rsid w:val="006B7F78"/>
    <w:rsid w:val="006C2252"/>
    <w:rsid w:val="006D7F7F"/>
    <w:rsid w:val="006E2C9C"/>
    <w:rsid w:val="006E40EF"/>
    <w:rsid w:val="006E69EF"/>
    <w:rsid w:val="006F0039"/>
    <w:rsid w:val="00711CEF"/>
    <w:rsid w:val="0071563F"/>
    <w:rsid w:val="00717686"/>
    <w:rsid w:val="00720320"/>
    <w:rsid w:val="00723643"/>
    <w:rsid w:val="00725D3C"/>
    <w:rsid w:val="00733DA1"/>
    <w:rsid w:val="00737822"/>
    <w:rsid w:val="0074111D"/>
    <w:rsid w:val="007467AC"/>
    <w:rsid w:val="00753D4A"/>
    <w:rsid w:val="00756912"/>
    <w:rsid w:val="00761609"/>
    <w:rsid w:val="00762782"/>
    <w:rsid w:val="00763DCE"/>
    <w:rsid w:val="00776C46"/>
    <w:rsid w:val="0078260B"/>
    <w:rsid w:val="007838D1"/>
    <w:rsid w:val="00785254"/>
    <w:rsid w:val="00785853"/>
    <w:rsid w:val="00790AD7"/>
    <w:rsid w:val="007966F0"/>
    <w:rsid w:val="00797BFC"/>
    <w:rsid w:val="007A720F"/>
    <w:rsid w:val="007C6A3C"/>
    <w:rsid w:val="007D3FD4"/>
    <w:rsid w:val="007D4BEE"/>
    <w:rsid w:val="007D5BE9"/>
    <w:rsid w:val="007E53F3"/>
    <w:rsid w:val="008050E4"/>
    <w:rsid w:val="008102AC"/>
    <w:rsid w:val="00813F1D"/>
    <w:rsid w:val="00817DEA"/>
    <w:rsid w:val="0082257D"/>
    <w:rsid w:val="00827C7F"/>
    <w:rsid w:val="00853438"/>
    <w:rsid w:val="00866846"/>
    <w:rsid w:val="00875DA9"/>
    <w:rsid w:val="00895E38"/>
    <w:rsid w:val="008A782B"/>
    <w:rsid w:val="008B0FC0"/>
    <w:rsid w:val="008C429A"/>
    <w:rsid w:val="008D46A8"/>
    <w:rsid w:val="008D6B7B"/>
    <w:rsid w:val="008E1F3D"/>
    <w:rsid w:val="008E6BEC"/>
    <w:rsid w:val="008F637F"/>
    <w:rsid w:val="009053D7"/>
    <w:rsid w:val="0091331D"/>
    <w:rsid w:val="0093223C"/>
    <w:rsid w:val="00932785"/>
    <w:rsid w:val="009339D1"/>
    <w:rsid w:val="00941A87"/>
    <w:rsid w:val="009501C2"/>
    <w:rsid w:val="009668B9"/>
    <w:rsid w:val="00973025"/>
    <w:rsid w:val="00976577"/>
    <w:rsid w:val="009848FF"/>
    <w:rsid w:val="00996356"/>
    <w:rsid w:val="00997D9A"/>
    <w:rsid w:val="009A2640"/>
    <w:rsid w:val="009D7C49"/>
    <w:rsid w:val="009E7297"/>
    <w:rsid w:val="009F3CCF"/>
    <w:rsid w:val="00A0257D"/>
    <w:rsid w:val="00A12EDC"/>
    <w:rsid w:val="00A26D0D"/>
    <w:rsid w:val="00A33BDE"/>
    <w:rsid w:val="00A34885"/>
    <w:rsid w:val="00A43BC1"/>
    <w:rsid w:val="00A74225"/>
    <w:rsid w:val="00A8639D"/>
    <w:rsid w:val="00A87255"/>
    <w:rsid w:val="00A936D5"/>
    <w:rsid w:val="00AA1EB0"/>
    <w:rsid w:val="00AA2DA3"/>
    <w:rsid w:val="00AA5A9C"/>
    <w:rsid w:val="00AB016A"/>
    <w:rsid w:val="00AB2A5A"/>
    <w:rsid w:val="00AD28F8"/>
    <w:rsid w:val="00B0230B"/>
    <w:rsid w:val="00B10D07"/>
    <w:rsid w:val="00B17D95"/>
    <w:rsid w:val="00B23509"/>
    <w:rsid w:val="00B3390A"/>
    <w:rsid w:val="00B33F6F"/>
    <w:rsid w:val="00B359DB"/>
    <w:rsid w:val="00B3632B"/>
    <w:rsid w:val="00B37846"/>
    <w:rsid w:val="00B409D8"/>
    <w:rsid w:val="00B5178D"/>
    <w:rsid w:val="00B67008"/>
    <w:rsid w:val="00B67F1F"/>
    <w:rsid w:val="00B701D7"/>
    <w:rsid w:val="00B8477D"/>
    <w:rsid w:val="00B85485"/>
    <w:rsid w:val="00B90595"/>
    <w:rsid w:val="00BA215A"/>
    <w:rsid w:val="00BA39E8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D62"/>
    <w:rsid w:val="00C57F80"/>
    <w:rsid w:val="00C768ED"/>
    <w:rsid w:val="00C82A8F"/>
    <w:rsid w:val="00C916C2"/>
    <w:rsid w:val="00CB0CDC"/>
    <w:rsid w:val="00CC7F56"/>
    <w:rsid w:val="00CD1B12"/>
    <w:rsid w:val="00CD55DC"/>
    <w:rsid w:val="00CE1BBC"/>
    <w:rsid w:val="00CE2595"/>
    <w:rsid w:val="00CE28CC"/>
    <w:rsid w:val="00CE72FC"/>
    <w:rsid w:val="00CF2578"/>
    <w:rsid w:val="00CF31EE"/>
    <w:rsid w:val="00D1492F"/>
    <w:rsid w:val="00D17B69"/>
    <w:rsid w:val="00D3003C"/>
    <w:rsid w:val="00D331F4"/>
    <w:rsid w:val="00D41111"/>
    <w:rsid w:val="00D470E4"/>
    <w:rsid w:val="00D52142"/>
    <w:rsid w:val="00D5280E"/>
    <w:rsid w:val="00D61F14"/>
    <w:rsid w:val="00D62DA7"/>
    <w:rsid w:val="00D80D6B"/>
    <w:rsid w:val="00D90950"/>
    <w:rsid w:val="00DA69DF"/>
    <w:rsid w:val="00DB1B62"/>
    <w:rsid w:val="00DB33F8"/>
    <w:rsid w:val="00DB40C4"/>
    <w:rsid w:val="00DB6D5E"/>
    <w:rsid w:val="00DC431D"/>
    <w:rsid w:val="00DD38E2"/>
    <w:rsid w:val="00DF320E"/>
    <w:rsid w:val="00DF3814"/>
    <w:rsid w:val="00E13110"/>
    <w:rsid w:val="00E24DF1"/>
    <w:rsid w:val="00E26629"/>
    <w:rsid w:val="00E431ED"/>
    <w:rsid w:val="00E43EEC"/>
    <w:rsid w:val="00E47CA2"/>
    <w:rsid w:val="00E64FF5"/>
    <w:rsid w:val="00E84BD1"/>
    <w:rsid w:val="00E907EC"/>
    <w:rsid w:val="00E94A89"/>
    <w:rsid w:val="00EA3592"/>
    <w:rsid w:val="00EA5421"/>
    <w:rsid w:val="00EA6638"/>
    <w:rsid w:val="00EA76D1"/>
    <w:rsid w:val="00EB34FC"/>
    <w:rsid w:val="00EB5816"/>
    <w:rsid w:val="00ED0EA9"/>
    <w:rsid w:val="00ED231A"/>
    <w:rsid w:val="00EF39F3"/>
    <w:rsid w:val="00EF4F11"/>
    <w:rsid w:val="00EF77DF"/>
    <w:rsid w:val="00F11BEF"/>
    <w:rsid w:val="00F156DA"/>
    <w:rsid w:val="00F258E7"/>
    <w:rsid w:val="00F3171E"/>
    <w:rsid w:val="00F31B84"/>
    <w:rsid w:val="00F400F8"/>
    <w:rsid w:val="00F4012E"/>
    <w:rsid w:val="00F44D35"/>
    <w:rsid w:val="00F5053D"/>
    <w:rsid w:val="00F612C8"/>
    <w:rsid w:val="00F631EC"/>
    <w:rsid w:val="00F64C22"/>
    <w:rsid w:val="00F64FA7"/>
    <w:rsid w:val="00F74D19"/>
    <w:rsid w:val="00F80053"/>
    <w:rsid w:val="00F952B1"/>
    <w:rsid w:val="00FA02C7"/>
    <w:rsid w:val="00FA2467"/>
    <w:rsid w:val="00FA4186"/>
    <w:rsid w:val="00FC0531"/>
    <w:rsid w:val="00FC13F0"/>
    <w:rsid w:val="00FD0FB7"/>
    <w:rsid w:val="00FD3955"/>
    <w:rsid w:val="00FD641E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8F65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55D6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3591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3591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3591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3591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3591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yperlink" Target="mailto:eddischmedemann@gmail.com" TargetMode="Externa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3-26T13:54:48.5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287 116 1375 0 0,'0'-2'28'0'0,"0"1"0"0"0,0-1 0 0 0,0 1-1 0 0,0-1 1 0 0,-1 1 0 0 0,1-1-1 0 0,0 1 1 0 0,-1-1 0 0 0,1 1-1 0 0,0-1 1 0 0,-1 1 0 0 0,0 0-1 0 0,1-1 1 0 0,-1 1 0 0 0,0 0-1 0 0,0-1 1 0 0,-1 0 0 0 0,1 1 73 0 0,0 0 0 0 0,0 1 1 0 0,0-1-1 0 0,-1 1 0 0 0,1-1 1 0 0,0 1-1 0 0,0 0 0 0 0,-1-1 1 0 0,1 1-1 0 0,0 0 1 0 0,0 0-1 0 0,-1 0 0 0 0,1 0 1 0 0,0 0-1 0 0,-1 0 0 0 0,1 0 1 0 0,0 0-1 0 0,0 1 0 0 0,-1-1 1 0 0,1 0-1 0 0,-1 1 0 0 0,-15 5 129 0 0,1 1-1 0 0,0 1 0 0 0,0 0 0 0 0,-24 18 0 0 0,5-4-183 0 0,23-16-17 0 0,1 1-1 0 0,0 0 1 0 0,0 1-1 0 0,1 0 1 0 0,0 1-1 0 0,0 0 1 0 0,1 0-1 0 0,-12 16 0 0 0,21-24-28 0 0,-1-1 0 0 0,1 1 0 0 0,-1 0 0 0 0,1 0 0 0 0,-1 0-1 0 0,1 0 1 0 0,0 0 0 0 0,-1 0 0 0 0,1 0 0 0 0,0 0 0 0 0,0 0-1 0 0,0 0 1 0 0,0 0 0 0 0,0 0 0 0 0,0 0 0 0 0,0 0 0 0 0,0 1-1 0 0,0-1 1 0 0,0 0 0 0 0,1 0 0 0 0,-1 0 0 0 0,1 1 0 0 0,0 0-1 0 0,1 0 0 0 0,-1 0 0 0 0,0 0 0 0 0,1 0 1 0 0,0 0-1 0 0,-1-1 0 0 0,1 1 0 0 0,0 0 0 0 0,3 1 0 0 0,2 2-1 0 0,0-1 0 0 0,0 0-1 0 0,1-1 1 0 0,14 5-1 0 0,-6-5-24 0 0,-1 0-1 0 0,1-1 0 0 0,0-1 0 0 0,0 0 1 0 0,23-3-1 0 0,3 1-6 0 0,-30 1 33 0 0,0-1-1 0 0,-1 0 0 0 0,1 0 0 0 0,0-1 1 0 0,-1-1-1 0 0,1 0 0 0 0,-1 0 0 0 0,0-2 0 0 0,0 1 1 0 0,0-1-1 0 0,15-10 0 0 0,-26 15 3 0 0,0 0 0 0 0,0 0-1 0 0,0 0 1 0 0,-1 0 0 0 0,1 0 0 0 0,0 0 0 0 0,0 0-1 0 0,0 0 1 0 0,0 0 0 0 0,0 0 0 0 0,0 0 0 0 0,0 0-1 0 0,0 0 1 0 0,0 0 0 0 0,0-1 0 0 0,-1 1-1 0 0,1 0 1 0 0,0 0 0 0 0,0 0 0 0 0,0 0 0 0 0,0 0-1 0 0,0 0 1 0 0,0 0 0 0 0,0 0 0 0 0,0 0 0 0 0,0 0-1 0 0,0 0 1 0 0,0 0 0 0 0,0-1 0 0 0,0 1-1 0 0,0 0 1 0 0,0 0 0 0 0,0 0 0 0 0,0 0 0 0 0,0 0-1 0 0,0 0 1 0 0,0 0 0 0 0,0 0 0 0 0,0-1 0 0 0,0 1-1 0 0,0 0 1 0 0,0 0 0 0 0,0 0 0 0 0,0 0-1 0 0,0 0 1 0 0,0 0 0 0 0,0 0 0 0 0,0 0 0 0 0,0 0-1 0 0,0 0 1 0 0,0-1 0 0 0,0 1 0 0 0,0 0 0 0 0,0 0-1 0 0,0 0 1 0 0,0 0 0 0 0,1 0 0 0 0,-1 0-1 0 0,0 0 1 0 0,0 0 0 0 0,0 0 0 0 0,0 0 0 0 0,-15 0 46 0 0,-19 6-11 0 0,19-1 98 0 0,-1 2-1 0 0,1-1 1 0 0,0 2 0 0 0,1 0-1 0 0,0 0 1 0 0,0 2-1 0 0,1 0 1 0 0,0 0-1 0 0,1 1 1 0 0,0 1-1 0 0,0 0 1 0 0,-14 20-1 0 0,25-30-104 0 0,-1 0-1 0 0,1 1 0 0 0,-1-1 1 0 0,1 0-1 0 0,0 1 1 0 0,0-1-1 0 0,0 1 0 0 0,0-1 1 0 0,0 1-1 0 0,1-1 0 0 0,-1 1 1 0 0,1 0-1 0 0,0-1 0 0 0,-1 1 1 0 0,1 0-1 0 0,1-1 1 0 0,-1 1-1 0 0,0 0 0 0 0,0-1 1 0 0,1 1-1 0 0,1 4 0 0 0,-1-6 115 0 0,3 5-88 0 0,13 18-29 0 0,-13-18 49 0 0,1-3 13 0 0,15 13 72 0 0,-15-12 31 0 0,1-1 7 0 0,16 8 6 0 0,-16-8 18 0 0,0-1 8 0 0,1 2-153 0 0,-3-3-30 0 0,-1 1 0 0 0,0-1 0 0 0,0 0 0 0 0,1 0 0 0 0,-1 0 0 0 0,0 0 1 0 0,6 0-1 0 0,5 0 33 0 0,1-1 0 0 0,-1 0 0 0 0,0 0 1 0 0,0-1-1 0 0,0-1 0 0 0,0-1 0 0 0,0 0 0 0 0,0 0 1 0 0,0-2-1 0 0,-1 0 0 0 0,22-11 0 0 0,34-18 304 0 0,83-39 446 0 0,-110 56-836 0 0,97-36-695 0 0,-104 44-3366 0 0</inkml:trace>
  <inkml:trace contextRef="#ctx0" brushRef="#br0" timeOffset="459.62">911 482 8751 0 0,'-4'-1'776'0'0,"1"2"920"0"0,3-2-1152 0 0,1-1-440 0 0,2 0-104 0 0,2-1 0 0 0,0 0 0 0 0,2 1-672 0 0,-1-1-152 0 0</inkml:trace>
  <inkml:trace contextRef="#ctx0" brushRef="#br0" timeOffset="1157.45">1285 121 6447 0 0,'-3'-4'614'0'0,"1"0"0"0"0,0-1 0 0 0,0 1-1 0 0,0-1 1 0 0,-2-7 0 0 0,4 12-620 0 0,0 0-1 0 0,-1-1 1 0 0,1 1 0 0 0,0 0 0 0 0,-1-1-1 0 0,1 1 1 0 0,-1 0 0 0 0,1-1 0 0 0,-1 1-1 0 0,1 0 1 0 0,0 0 0 0 0,-1 0 0 0 0,1-1-1 0 0,-1 1 1 0 0,1 0 0 0 0,-1 0 0 0 0,1 0-1 0 0,-1 0 1 0 0,1 0 0 0 0,-1 0 0 0 0,1 0-1 0 0,-1 0 1 0 0,1 0 0 0 0,-1 0-1 0 0,1 0 1 0 0,-1 1 0 0 0,1-1 0 0 0,-1 0-1 0 0,1 0 1 0 0,-1 0 0 0 0,1 1 0 0 0,0-1-1 0 0,-1 0 1 0 0,-19 9-350 0 0,18-8 322 0 0,-10 5 22 0 0,0 0 0 0 0,1 1 0 0 0,0 1 0 0 0,0 0 0 0 0,0 1 0 0 0,1 0 0 0 0,-9 11 0 0 0,14-14 12 0 0,-1 0-1 0 0,1 0 1 0 0,1 1-1 0 0,-1 0 0 0 0,1 0 1 0 0,1 0-1 0 0,-1 0 0 0 0,1 1 1 0 0,0-1-1 0 0,1 1 1 0 0,0 0-1 0 0,-2 15 0 0 0,6-9 1 0 0,0-10-1 0 0,-1-1-1 0 0,1 1 0 0 0,0 0 0 0 0,0-1 0 0 0,4 6 1 0 0,-1-4-10 0 0,1 0 0 0 0,-1 0 1 0 0,9 6-1 0 0,14 8 0 0 0,0-3 11 0 0,-20-12 0 0 0,-6-3 0 0 0,0 0 0 0 0,0 0 0 0 0,0 0 0 0 0,0 0 0 0 0,0 0 0 0 0,-1 0 0 0 0,1 0 0 0 0,0 1 0 0 0,-1-1 0 0 0,1 1 0 0 0,-1-1 0 0 0,2 3 0 0 0,-3-3 6 0 0,0-1-1 0 0,1 1 0 0 0,-1 0 0 0 0,0-1 0 0 0,0 1 1 0 0,0-1-1 0 0,0 1 0 0 0,0 0 0 0 0,0-1 0 0 0,0 1 0 0 0,0 0 1 0 0,0-1-1 0 0,0 1 0 0 0,0 0 0 0 0,0-1 0 0 0,0 1 1 0 0,-1-1-1 0 0,1 1 0 0 0,0-1 0 0 0,0 1 0 0 0,-1 0 1 0 0,1-1-1 0 0,0 1 0 0 0,-1-1 0 0 0,1 1 0 0 0,-1-1 1 0 0,1 1-1 0 0,0-1 0 0 0,-1 0 0 0 0,1 1 0 0 0,-1-1 1 0 0,0 1-1 0 0,1-1 0 0 0,-1 0 0 0 0,1 0 0 0 0,-2 1 1 0 0,-26 13 369 0 0,21-11-255 0 0,-16 7 633 0 0,-42 12-1 0 0,57-19-734 0 0,-1-1-1 0 0,0-1 1 0 0,0 0 0 0 0,0 0-1 0 0,0 0 1 0 0,0-1 0 0 0,0 0 0 0 0,-12-3-1 0 0,20 3-40 0 0,-1 0-1 0 0,1 0 1 0 0,-1-1-1 0 0,0 1 1 0 0,1-1-1 0 0,-1 0 0 0 0,1 1 1 0 0,-1-1-1 0 0,1 0 1 0 0,0 0-1 0 0,-1 0 1 0 0,1 0-1 0 0,0 0 1 0 0,0 0-1 0 0,-1 0 0 0 0,1 0 1 0 0,0-1-1 0 0,0 1 1 0 0,0 0-1 0 0,0-2 1 0 0,0-2-531 0 0</inkml:trace>
  <inkml:trace contextRef="#ctx0" brushRef="#br0" timeOffset="1905.96">1404 266 1375 0 0,'0'0'44'0'0,"0"-1"0"0"0,0 1-1 0 0,0 0 1 0 0,0 0-1 0 0,0 0 1 0 0,0-1 0 0 0,-1 1-1 0 0,1 0 1 0 0,0 0-1 0 0,0-1 1 0 0,0 1-1 0 0,0 0 1 0 0,0 0 0 0 0,0 0-1 0 0,0-1 1 0 0,0 1-1 0 0,0 0 1 0 0,0 0-1 0 0,-1 0 1 0 0,1 0 0 0 0,0-1-1 0 0,0 1 1 0 0,0 0-1 0 0,0 0 1 0 0,-1 0-1 0 0,1 0 1 0 0,0 0 0 0 0,0 0-1 0 0,0 0 1 0 0,-1-1-1 0 0,1 1 1 0 0,0 0-1 0 0,0 0 1 0 0,0 0 0 0 0,-1 0-1 0 0,1 0 1 0 0,0 0-1 0 0,0 0 1 0 0,0 0 0 0 0,-1 0-1 0 0,-12 4 1137 0 0,-16 13-148 0 0,24-14-961 0 0,-16 11 281 0 0,-25 21 0 0 0,39-29-4 0 0,1 0 0 0 0,-1 0-1 0 0,2 0 1 0 0,-1 1-1 0 0,1 0 1 0 0,0 0-1 0 0,-6 12 1 0 0,10-18-306 0 0,0 0-1 0 0,1 1 1 0 0,-1-1-1 0 0,1 0 1 0 0,-1 0-1 0 0,1 1 1 0 0,-1-1-1 0 0,1 0 1 0 0,0 0-1 0 0,0 1 1 0 0,0-1-1 0 0,0 0 1 0 0,0 1-1 0 0,0-1 1 0 0,0 0-1 0 0,0 1 1 0 0,0-1-1 0 0,0 0 1 0 0,1 1-1 0 0,-1-1 1 0 0,1 0-1 0 0,-1 0 1 0 0,1 0-1 0 0,-1 1 1 0 0,1-1-1 0 0,0 0 1 0 0,-1 0-1 0 0,1 0 1 0 0,0 0 0 0 0,0 0-1 0 0,0 0 1 0 0,0 0-1 0 0,0 0 1 0 0,0 0-1 0 0,0-1 1 0 0,0 1-1 0 0,0 0 1 0 0,0-1-1 0 0,1 1 1 0 0,-1-1-1 0 0,0 1 1 0 0,0-1-1 0 0,1 1 1 0 0,1-1-1 0 0,2 2 63 0 0,0-1 0 0 0,1 0 0 0 0,-1-1 0 0 0,0 1-1 0 0,1-1 1 0 0,-1 0 0 0 0,1 0 0 0 0,-1-1 0 0 0,9-1 0 0 0,-5-1-93 0 0,0-1 1 0 0,-1 0-1 0 0,0 0 1 0 0,1 0 0 0 0,-2-1-1 0 0,1 0 1 0 0,0-1-1 0 0,-1 0 1 0 0,0 0 0 0 0,0 0-1 0 0,-1-1 1 0 0,9-12-1 0 0,-3 2-196 0 0,0 0 0 0 0,-2 0 0 0 0,0-1 0 0 0,13-33 0 0 0,35-123-2126 0 0,-58 173 2314 0 0,0 1 0 0 0,0-1 0 0 0,1 0 0 0 0,-1 1 0 0 0,0-1 0 0 0,0 0 0 0 0,0 1 0 0 0,0-1 0 0 0,0 0 0 0 0,0 0 0 0 0,0 1 0 0 0,0-1-1 0 0,0 0 1 0 0,0 0 0 0 0,0 1 0 0 0,-1-2 0 0 0,1 2 1 0 0,0 0 0 0 0,0 0 1 0 0,-1-1-1 0 0,1 1 0 0 0,0 0 0 0 0,0 0 0 0 0,-1 0 0 0 0,1 0 0 0 0,0 0 0 0 0,0 0 0 0 0,-1 0 1 0 0,1-1-1 0 0,0 1 0 0 0,-1 0 0 0 0,1 0 0 0 0,0 0 0 0 0,0 0 0 0 0,-1 0 0 0 0,1 0 0 0 0,0 0 1 0 0,-1 1-1 0 0,1-1 0 0 0,0 0 0 0 0,0 0 0 0 0,-1 0 0 0 0,1 0 0 0 0,0 0 0 0 0,-1 0 0 0 0,-23 16 263 0 0,17-11-215 0 0,1-1 76 0 0,0 0-1 0 0,1 0 1 0 0,0 1-1 0 0,0-1 1 0 0,0 1-1 0 0,-7 8 0 0 0,10-9-2 0 0,-1 0 0 0 0,1 0 0 0 0,0 1 0 0 0,1-1 0 0 0,-1 0 0 0 0,1 1 0 0 0,-1-1 0 0 0,1 1 0 0 0,1-1 0 0 0,-1 1 0 0 0,0 8 0 0 0,1 18 145 0 0,2 1-206 0 0,0-6-54 0 0,1 3-10 0 0,0-1 11 0 0,-2-18 32 0 0,3 9-19 0 0,-4-14 122 0 0,5-1-66 0 0,15 13 0 0 0,-19-16-63 0 0,1 0 0 0 0,-1 0 0 0 0,1 0 0 0 0,-1-1 0 0 0,1 1 0 0 0,-1-1 0 0 0,1 1 0 0 0,0-1 0 0 0,-1 1 0 0 0,1-1 0 0 0,0 0 0 0 0,-1 0 0 0 0,1 0 0 0 0,0 0 0 0 0,2 0 0 0 0,21-7 306 0 0,-21 6-278 0 0,11-4 8 0 0,0-1 1 0 0,-1-1-1 0 0,0 0 0 0 0,0-1 0 0 0,-1 0 0 0 0,16-13 1 0 0,-20 14-174 0 0,0-1 0 0 0,-1 0 0 0 0,0 0 0 0 0,0-1-1 0 0,-1 0 1 0 0,0 0 0 0 0,-1-1 0 0 0,0 1 0 0 0,6-14 0 0 0,-11 22 71 0 0,-1 0 0 0 0,1 0 0 0 0,-1 0 0 0 0,0 0-1 0 0,1 0 1 0 0,-1 0 0 0 0,0 0 0 0 0,0 0 0 0 0,1 0-1 0 0,-1 0 1 0 0,0 0 0 0 0,0 0 0 0 0,0 0 0 0 0,0 0 0 0 0,0 0-1 0 0,0 0 1 0 0,-1 0 0 0 0,1 0 0 0 0,0 0 0 0 0,-1-2-1 0 0,0 2 33 0 0,1 1 0 0 0,-1-1 0 0 0,0 1 0 0 0,1 0-1 0 0,-1-1 1 0 0,0 1 0 0 0,1-1 0 0 0,-1 1 0 0 0,0 0 0 0 0,0 0-1 0 0,1-1 1 0 0,-1 1 0 0 0,0 0 0 0 0,0 0 0 0 0,1 0-1 0 0,-1 0 1 0 0,0 0 0 0 0,0 0 0 0 0,0 0 0 0 0,-1 0-1 0 0,-4 1-30 0 0,-1 1 0 0 0,0 0-1 0 0,0 0 1 0 0,-10 5-1 0 0,3 0-267 0 0,0 0-1 0 0,0 1 1 0 0,-21 16-1 0 0,27-18 143 0 0,1 1-1 0 0,-1 0 1 0 0,1 0-1 0 0,0 1 1 0 0,1 0-1 0 0,-10 15 0 0 0,15-21 207 0 0,0-1 0 0 0,0 1 0 0 0,1-1-1 0 0,-1 1 1 0 0,1-1 0 0 0,-1 1 0 0 0,1-1 0 0 0,-1 1-1 0 0,1 0 1 0 0,0-1 0 0 0,0 1 0 0 0,0-1-1 0 0,0 1 1 0 0,0 0 0 0 0,0-1 0 0 0,0 1-1 0 0,1 0 1 0 0,-1-1 0 0 0,0 1 0 0 0,1-1 0 0 0,-1 1-1 0 0,1-1 1 0 0,0 1 0 0 0,0-1 0 0 0,-1 1-1 0 0,1-1 1 0 0,0 0 0 0 0,3 4 1372 0 0,2-1-824 0 0,16 13 10 0 0,-16-12-39 0 0,-1-3-175 0 0,1 1-274 0 0,19 5 380 0 0,45 6 26 0 0,-38-10-4163 0 0,-12-2-581 0 0</inkml:trace>
  <inkml:trace contextRef="#ctx0" brushRef="#br0" timeOffset="2733.9">1944 251 2759 0 0,'-4'-1'-105'0'0,"0"0"-1"0"0,0 1 0 0 0,0-1 0 0 0,0 1 0 0 0,0 0 1 0 0,0 0-1 0 0,1 0 0 0 0,-1 1 0 0 0,0-1 0 0 0,0 1 0 0 0,-5 2 1 0 0,-2-1-226 0 0,-3 0 840 0 0,1 1 0 0 0,-1 1 0 0 0,1 0 0 0 0,0 1-1 0 0,-20 11 1 0 0,27-13-123 0 0,0 1-1 0 0,0-1 0 0 0,0 2 0 0 0,0-1 1 0 0,0 1-1 0 0,1 0 0 0 0,0 0 0 0 0,0 0 1 0 0,1 0-1 0 0,-1 1 0 0 0,1 0 0 0 0,-5 10 1 0 0,8-14-385 0 0,0-1-1 0 0,1 0 1 0 0,0 1 0 0 0,-1-1 0 0 0,1 0 0 0 0,0 1 0 0 0,-1-1 0 0 0,1 1 0 0 0,0-1 0 0 0,0 1-1 0 0,1 1 1 0 0,4 5-1 0 0,12 7 26 0 0,-16-14-12 0 0,0 0 0 0 0,0 0 1 0 0,0-1-1 0 0,0 1 0 0 0,0 0 1 0 0,0-1-1 0 0,0 1 1 0 0,0 0-1 0 0,0-1 0 0 0,0 0 1 0 0,0 1-1 0 0,1-1 0 0 0,-1 0 1 0 0,0 1-1 0 0,0-1 0 0 0,2 0 1 0 0,2 1 37 0 0,4 0-1 0 0,1 1 1 0 0,-1-1-1 0 0,1 0 0 0 0,0-1 1 0 0,-1 0-1 0 0,1-1 1 0 0,-1 0-1 0 0,1-1 1 0 0,13-3-1 0 0,-1-2 92 0 0,1 0 0 0 0,32-17-1 0 0,-34 13-256 0 0,-2 0-1 0 0,1-1 1 0 0,-2-1 0 0 0,0-1-1 0 0,0 0 1 0 0,-1-2-1 0 0,-1 0 1 0 0,-1 0-1 0 0,0-2 1 0 0,-1 0-1 0 0,-1 0 1 0 0,14-26-1 0 0,-21 32-18 0 0,-1 1 0 0 0,-1-1 0 0 0,5-16-1 0 0,-7 21 137 0 0,-1 1 0 0 0,0-1 0 0 0,0 0 0 0 0,-1 1 0 0 0,0-1 0 0 0,0 0 0 0 0,-2-13 0 0 0,2 19 31 0 0,0 0 0 0 0,0 0 0 0 0,0 1 0 0 0,-1-1 0 0 0,1 0 0 0 0,0 0 0 0 0,-1 0 0 0 0,1 0 0 0 0,-1 0 0 0 0,1 0 0 0 0,-1 0 0 0 0,0 1 0 0 0,1-1 0 0 0,-1 0 0 0 0,0 0 0 0 0,1 1 0 0 0,-1-1 0 0 0,0 0 0 0 0,0 1 0 0 0,0-1 0 0 0,0 1 0 0 0,-1-1 0 0 0,0 0 46 0 0,0 1-1 0 0,1-1 1 0 0,-1 1 0 0 0,0 0 0 0 0,0 0-1 0 0,0 0 1 0 0,0 0 0 0 0,1 0 0 0 0,-1 1-1 0 0,0-1 1 0 0,-3 1 0 0 0,-4 2 185 0 0,0 1 1 0 0,0 0 0 0 0,-15 9-1 0 0,20-10-317 0 0,-16 8 102 0 0,1 2-1 0 0,0 0 0 0 0,-28 26 1 0 0,39-31-44 0 0,1 0 0 0 0,0 0 0 0 0,0 0 0 0 0,1 1 0 0 0,0 0 0 0 0,0 0 0 0 0,1 0 0 0 0,0 1 0 0 0,1 0 0 0 0,-3 10 0 0 0,3 2-6 0 0,5 2 16 0 0,-1-24-11 0 0,0 1 0 0 0,0 0 1 0 0,0 0-1 0 0,1-1 0 0 0,-1 1 0 0 0,0 0 0 0 0,0-1 0 0 0,0 1 0 0 0,1-1 0 0 0,-1 1 0 0 0,0 0 0 0 0,1-1 0 0 0,-1 1 0 0 0,0-1 1 0 0,2 2-1 0 0,13 21 99 0 0,-15-23-96 0 0,1 1-1 0 0,-1 0 1 0 0,1-1 0 0 0,-1 1 0 0 0,1-1 0 0 0,-1 1 0 0 0,1 0 0 0 0,-1-1 0 0 0,1 1 0 0 0,0-1 0 0 0,-1 1 0 0 0,1-1-1 0 0,1 1 1 0 0,2 3 37 0 0,-1-3 9 0 0,-1 1 1 0 0,0-1 0 0 0,1 1-1 0 0,-1-1 1 0 0,1 0-1 0 0,-1 0 1 0 0,5 1 0 0 0,7 2 206 0 0,0 0 0 0 0,1-1 1 0 0,-1-1-1 0 0,1-1 0 0 0,-1 0 1 0 0,17-1-1 0 0,8-3-45 0 0,0-1 1 0 0,-1-2-1 0 0,0-2 0 0 0,0-2 1 0 0,-1-1-1 0 0,0-1 0 0 0,57-30 1 0 0,-39 11-196 0 0,-49 26-140 0 0,1 0-1 0 0,-1 0 1 0 0,0 0 0 0 0,0-1-1 0 0,8-10 1 0 0,-13 16 26 0 0,-1 0 1 0 0,0 0 0 0 0,1-1-1 0 0,-1 1 1 0 0,0 0-1 0 0,0-1 1 0 0,1 1-1 0 0,-1-1 1 0 0,0 1-1 0 0,0 0 1 0 0,0-1-1 0 0,1 1 1 0 0,-1 0-1 0 0,0-1 1 0 0,0 1-1 0 0,0-1 1 0 0,0 1-1 0 0,0-1 1 0 0,0 1-1 0 0,0 0 1 0 0,0-1-1 0 0,0 1 1 0 0,0-1-1 0 0,0 1 1 0 0,0-1-1 0 0,0 1 1 0 0,0 0-1 0 0,0-1 1 0 0,0 1 0 0 0,-1-1-1 0 0,1 0 1 0 0,-1 1-51 0 0,0-1 1 0 0,1 1 0 0 0,-1 0-1 0 0,0-1 1 0 0,0 1 0 0 0,0 0-1 0 0,0-1 1 0 0,0 1 0 0 0,1 0-1 0 0,-1 0 1 0 0,0 0 0 0 0,0 0 0 0 0,0 0-1 0 0,-1 0 1 0 0,-31 3-2327 0 0,4 4 1352 0 0,-1 2-1 0 0,1 1 0 0 0,0 1 0 0 0,-28 15 1 0 0,8 0 575 0 0,-60 44 0 0 0,53-27 643 0 0,50-38 375 0 0,0 1 0 0 0,1 0 0 0 0,-1 0 0 0 0,1 1 0 0 0,1-1-1 0 0,-6 10 1 0 0,9-14 751 0 0,2 3 180 0 0,1 17 81 0 0,-1-17 14 0 0,5-1-96 0 0,0-2-1172 0 0,-1 1 1 0 0,1-1-1 0 0,0 0 0 0 0,-1 0 1 0 0,1 0-1 0 0,0-1 1 0 0,0 0-1 0 0,0 0 0 0 0,0-1 1 0 0,12 0-1 0 0,169-32 3388 0 0,-52 6-1729 0 0,-81 17-2008 0 0,0 3 1 0 0,86 2-1 0 0,-114 6-6712 0 0</inkml:trace>
  <inkml:trace contextRef="#ctx0" brushRef="#br0" timeOffset="3193.23">2963 455 8751 0 0,'1'1'776'0'0,"0"-1"-616"0"0,0 0-160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2938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</dc:creator>
  <cp:keywords/>
  <dc:description/>
  <cp:lastModifiedBy>David Döbele</cp:lastModifiedBy>
  <cp:revision>9</cp:revision>
  <dcterms:created xsi:type="dcterms:W3CDTF">2023-03-26T12:11:00Z</dcterms:created>
  <dcterms:modified xsi:type="dcterms:W3CDTF">2023-04-05T19:39:00Z</dcterms:modified>
</cp:coreProperties>
</file>