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page" w:horzAnchor="margin" w:tblpX="-567" w:tblpY="542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538"/>
        <w:gridCol w:w="6"/>
        <w:gridCol w:w="141"/>
        <w:gridCol w:w="426"/>
        <w:gridCol w:w="425"/>
        <w:gridCol w:w="425"/>
        <w:gridCol w:w="142"/>
        <w:gridCol w:w="142"/>
        <w:gridCol w:w="2409"/>
      </w:tblGrid>
      <w:tr w:rsidR="00B36C37" w:rsidRPr="00624EE7" w14:paraId="5DF08F91" w14:textId="77777777" w:rsidTr="000209CB">
        <w:trPr>
          <w:trHeight w:val="851"/>
        </w:trPr>
        <w:tc>
          <w:tcPr>
            <w:tcW w:w="10206" w:type="dxa"/>
            <w:gridSpan w:val="10"/>
            <w:vAlign w:val="bottom"/>
          </w:tcPr>
          <w:p w14:paraId="11DD220E" w14:textId="7A83E3A8" w:rsidR="002508C2" w:rsidRPr="0056612B" w:rsidRDefault="00B81E77" w:rsidP="00C206BE">
            <w:pPr>
              <w:jc w:val="center"/>
              <w:rPr>
                <w:rFonts w:ascii="Georgia" w:hAnsi="Georgia" w:cs="Times New Roman"/>
                <w:sz w:val="21"/>
                <w:szCs w:val="21"/>
              </w:rPr>
            </w:pPr>
            <w:r w:rsidRPr="00624EE7">
              <w:rPr>
                <w:rFonts w:ascii="Georgia" w:hAnsi="Georgia"/>
                <w:b/>
                <w:smallCaps/>
                <w:sz w:val="48"/>
                <w:szCs w:val="32"/>
              </w:rPr>
              <w:t>Lennart Wolter</w:t>
            </w:r>
            <w:r w:rsidR="008050E4" w:rsidRPr="00624EE7">
              <w:rPr>
                <w:rFonts w:ascii="Georgia" w:hAnsi="Georgia"/>
                <w:sz w:val="44"/>
                <w:szCs w:val="64"/>
              </w:rPr>
              <w:br/>
            </w:r>
            <w:r w:rsidR="0056612B">
              <w:rPr>
                <w:rFonts w:ascii="Georgia" w:hAnsi="Georgia" w:cs="Times New Roman"/>
                <w:sz w:val="21"/>
                <w:szCs w:val="21"/>
              </w:rPr>
              <w:t xml:space="preserve">Fröbelstraße 6-8, </w:t>
            </w:r>
            <w:r w:rsidR="0056612B" w:rsidRPr="00D30CEA">
              <w:rPr>
                <w:rFonts w:ascii="Georgia" w:hAnsi="Georgia" w:cs="Times New Roman"/>
                <w:sz w:val="21"/>
                <w:szCs w:val="21"/>
              </w:rPr>
              <w:t>604</w:t>
            </w:r>
            <w:r w:rsidR="0056612B">
              <w:rPr>
                <w:rFonts w:ascii="Georgia" w:hAnsi="Georgia" w:cs="Times New Roman"/>
                <w:sz w:val="21"/>
                <w:szCs w:val="21"/>
              </w:rPr>
              <w:t>87</w:t>
            </w:r>
            <w:r w:rsidR="0056612B" w:rsidRPr="00D30CEA">
              <w:rPr>
                <w:rFonts w:ascii="Georgia" w:hAnsi="Georgia" w:cs="Times New Roman"/>
                <w:sz w:val="21"/>
                <w:szCs w:val="21"/>
              </w:rPr>
              <w:t xml:space="preserve"> </w:t>
            </w:r>
            <w:r w:rsidR="0056612B">
              <w:rPr>
                <w:rFonts w:ascii="Georgia" w:hAnsi="Georgia" w:cs="Times New Roman"/>
                <w:sz w:val="21"/>
                <w:szCs w:val="21"/>
              </w:rPr>
              <w:t>Frankfurt</w:t>
            </w:r>
            <w:r w:rsidR="00B27590">
              <w:rPr>
                <w:rFonts w:ascii="Georgia" w:hAnsi="Georgia" w:cs="Times New Roman"/>
                <w:sz w:val="21"/>
                <w:szCs w:val="21"/>
              </w:rPr>
              <w:t xml:space="preserve"> am Main</w:t>
            </w:r>
            <w:r w:rsidR="0056612B">
              <w:rPr>
                <w:rFonts w:ascii="Georgia" w:hAnsi="Georgia" w:cs="Times New Roman"/>
                <w:sz w:val="21"/>
                <w:szCs w:val="21"/>
              </w:rPr>
              <w:t xml:space="preserve">, </w:t>
            </w:r>
            <w:r w:rsidR="00317B06">
              <w:rPr>
                <w:rFonts w:ascii="Georgia" w:hAnsi="Georgia" w:cs="Times New Roman"/>
                <w:sz w:val="21"/>
                <w:szCs w:val="21"/>
              </w:rPr>
              <w:t>Deutschland</w:t>
            </w:r>
          </w:p>
          <w:p w14:paraId="722A5AF6" w14:textId="7B2307D9" w:rsidR="008050E4" w:rsidRPr="00624EE7" w:rsidRDefault="002B2091" w:rsidP="00C206BE">
            <w:pPr>
              <w:jc w:val="center"/>
              <w:rPr>
                <w:rFonts w:ascii="Georgia" w:hAnsi="Georgia"/>
              </w:rPr>
            </w:pPr>
            <w:r w:rsidRPr="004556B7">
              <w:rPr>
                <w:rFonts w:ascii="Georgia" w:hAnsi="Georgia" w:cs="Georgia"/>
                <w:color w:val="000000"/>
                <w:szCs w:val="24"/>
              </w:rPr>
              <w:t>+4</w:t>
            </w:r>
            <w:r w:rsidR="0091331D" w:rsidRPr="004556B7">
              <w:rPr>
                <w:rFonts w:ascii="Georgia" w:hAnsi="Georgia" w:cs="Georgia"/>
                <w:color w:val="000000"/>
                <w:szCs w:val="24"/>
              </w:rPr>
              <w:t>9</w:t>
            </w:r>
            <w:r w:rsidRPr="004556B7">
              <w:rPr>
                <w:rFonts w:ascii="Georgia" w:hAnsi="Georgia" w:cs="Georgia"/>
                <w:color w:val="000000"/>
                <w:szCs w:val="24"/>
              </w:rPr>
              <w:t xml:space="preserve"> </w:t>
            </w:r>
            <w:r w:rsidR="002C1A68" w:rsidRPr="004556B7">
              <w:rPr>
                <w:rFonts w:ascii="Georgia" w:hAnsi="Georgia" w:cs="Georgia"/>
                <w:color w:val="000000"/>
                <w:szCs w:val="24"/>
              </w:rPr>
              <w:t>17374</w:t>
            </w:r>
            <w:r w:rsidR="00692F5F" w:rsidRPr="004556B7">
              <w:rPr>
                <w:rFonts w:ascii="Georgia" w:hAnsi="Georgia" w:cs="Georgia"/>
                <w:color w:val="000000"/>
                <w:szCs w:val="24"/>
              </w:rPr>
              <w:t>88</w:t>
            </w:r>
            <w:r w:rsidR="002C1A68" w:rsidRPr="004556B7">
              <w:rPr>
                <w:rFonts w:ascii="Georgia" w:hAnsi="Georgia" w:cs="Georgia"/>
                <w:color w:val="000000"/>
                <w:szCs w:val="24"/>
              </w:rPr>
              <w:t>850</w:t>
            </w:r>
            <w:r w:rsidR="00AB016A" w:rsidRPr="004556B7">
              <w:rPr>
                <w:rFonts w:ascii="Georgia" w:hAnsi="Georgia" w:cs="Georgia"/>
                <w:color w:val="000000"/>
                <w:szCs w:val="24"/>
              </w:rPr>
              <w:t xml:space="preserve"> </w:t>
            </w:r>
            <w:r w:rsidR="008050E4" w:rsidRPr="004556B7">
              <w:rPr>
                <w:rFonts w:ascii="Georgia" w:hAnsi="Georgia" w:cs="Georgia"/>
                <w:color w:val="000000"/>
                <w:szCs w:val="24"/>
              </w:rPr>
              <w:t xml:space="preserve">| </w:t>
            </w:r>
            <w:r w:rsidR="00692F5F" w:rsidRPr="004556B7">
              <w:rPr>
                <w:rFonts w:ascii="Georgia" w:hAnsi="Georgia" w:cs="Georgia"/>
                <w:color w:val="000000"/>
                <w:szCs w:val="24"/>
              </w:rPr>
              <w:t>Lennartwolter</w:t>
            </w:r>
            <w:r w:rsidRPr="004556B7">
              <w:rPr>
                <w:rFonts w:ascii="Georgia" w:hAnsi="Georgia" w:cs="Georgia"/>
                <w:color w:val="000000"/>
                <w:szCs w:val="24"/>
              </w:rPr>
              <w:t xml:space="preserve">@outlook.de </w:t>
            </w:r>
            <w:r w:rsidR="008050E4" w:rsidRPr="004556B7">
              <w:rPr>
                <w:rFonts w:ascii="Georgia" w:hAnsi="Georgia" w:cs="Georgia"/>
                <w:color w:val="000000"/>
                <w:szCs w:val="24"/>
              </w:rPr>
              <w:t xml:space="preserve">| </w:t>
            </w:r>
            <w:r w:rsidR="00692F5F" w:rsidRPr="004556B7">
              <w:rPr>
                <w:rFonts w:ascii="Georgia" w:hAnsi="Georgia" w:cs="Georgia"/>
                <w:color w:val="000000"/>
                <w:szCs w:val="24"/>
              </w:rPr>
              <w:t>01</w:t>
            </w:r>
            <w:r w:rsidR="00BA215A" w:rsidRPr="004556B7">
              <w:rPr>
                <w:rFonts w:ascii="Georgia" w:hAnsi="Georgia" w:cs="Georgia"/>
                <w:color w:val="000000"/>
                <w:szCs w:val="24"/>
              </w:rPr>
              <w:t>.0</w:t>
            </w:r>
            <w:r w:rsidR="00692F5F" w:rsidRPr="004556B7">
              <w:rPr>
                <w:rFonts w:ascii="Georgia" w:hAnsi="Georgia" w:cs="Georgia"/>
                <w:color w:val="000000"/>
                <w:szCs w:val="24"/>
              </w:rPr>
              <w:t>2</w:t>
            </w:r>
            <w:r w:rsidR="00BA215A" w:rsidRPr="004556B7">
              <w:rPr>
                <w:rFonts w:ascii="Georgia" w:hAnsi="Georgia" w:cs="Georgia"/>
                <w:color w:val="000000"/>
                <w:szCs w:val="24"/>
              </w:rPr>
              <w:t>.</w:t>
            </w:r>
            <w:r w:rsidR="00692F5F" w:rsidRPr="004556B7">
              <w:rPr>
                <w:rFonts w:ascii="Georgia" w:hAnsi="Georgia" w:cs="Georgia"/>
                <w:color w:val="000000"/>
                <w:szCs w:val="24"/>
              </w:rPr>
              <w:t>2000</w:t>
            </w:r>
            <w:r w:rsidR="00853438" w:rsidRPr="004556B7">
              <w:rPr>
                <w:rFonts w:ascii="Georgia" w:hAnsi="Georgia" w:cs="Georgia"/>
                <w:color w:val="000000"/>
                <w:szCs w:val="24"/>
              </w:rPr>
              <w:t xml:space="preserve"> in </w:t>
            </w:r>
            <w:r w:rsidR="00692F5F" w:rsidRPr="004556B7">
              <w:rPr>
                <w:rFonts w:ascii="Georgia" w:hAnsi="Georgia" w:cs="Georgia"/>
                <w:color w:val="000000"/>
                <w:szCs w:val="24"/>
              </w:rPr>
              <w:t>Berlin</w:t>
            </w:r>
          </w:p>
        </w:tc>
      </w:tr>
      <w:tr w:rsidR="00B36C37" w:rsidRPr="00624EE7" w14:paraId="0FCADE56" w14:textId="77777777" w:rsidTr="00C206BE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624EE7" w:rsidRDefault="006E2C9C" w:rsidP="00C206BE">
            <w:pPr>
              <w:jc w:val="center"/>
              <w:rPr>
                <w:rFonts w:ascii="Georgia" w:hAnsi="Georgia"/>
                <w:sz w:val="28"/>
              </w:rPr>
            </w:pPr>
            <w:r w:rsidRPr="00624EE7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B36C37" w:rsidRPr="00624EE7" w14:paraId="19342893" w14:textId="77777777" w:rsidTr="00C206BE">
        <w:trPr>
          <w:trHeight w:val="340"/>
        </w:trPr>
        <w:tc>
          <w:tcPr>
            <w:tcW w:w="7513" w:type="dxa"/>
            <w:gridSpan w:val="7"/>
            <w:tcBorders>
              <w:top w:val="single" w:sz="4" w:space="0" w:color="auto"/>
            </w:tcBorders>
            <w:vAlign w:val="bottom"/>
          </w:tcPr>
          <w:p w14:paraId="4DF8287C" w14:textId="52EC36DE" w:rsidR="009F35DE" w:rsidRPr="00624EE7" w:rsidRDefault="009F35DE" w:rsidP="00C206BE">
            <w:pPr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Goethe</w:t>
            </w:r>
            <w:r w:rsidR="00B27590">
              <w:rPr>
                <w:rFonts w:ascii="Georgia" w:hAnsi="Georgia"/>
                <w:b/>
                <w:smallCaps/>
                <w:sz w:val="23"/>
                <w:szCs w:val="23"/>
              </w:rPr>
              <w:t>-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bottom"/>
          </w:tcPr>
          <w:p w14:paraId="38330ADA" w14:textId="49BB26F2" w:rsidR="009F35DE" w:rsidRPr="00624EE7" w:rsidRDefault="009F35DE" w:rsidP="00C206B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B36C37" w:rsidRPr="00624EE7" w14:paraId="3377EE79" w14:textId="77777777" w:rsidTr="00C206BE">
        <w:trPr>
          <w:trHeight w:val="97"/>
        </w:trPr>
        <w:tc>
          <w:tcPr>
            <w:tcW w:w="6096" w:type="dxa"/>
            <w:gridSpan w:val="3"/>
            <w:vAlign w:val="bottom"/>
          </w:tcPr>
          <w:p w14:paraId="1CE8568C" w14:textId="23747823" w:rsidR="009F35DE" w:rsidRPr="00624EE7" w:rsidRDefault="009F35DE" w:rsidP="00C206BE">
            <w:pPr>
              <w:rPr>
                <w:rFonts w:ascii="Georgia" w:hAnsi="Georgia"/>
                <w:i/>
                <w:smallCaps/>
                <w:sz w:val="23"/>
                <w:szCs w:val="23"/>
              </w:rPr>
            </w:pPr>
            <w:proofErr w:type="spellStart"/>
            <w:r w:rsidRPr="004556B7">
              <w:rPr>
                <w:rFonts w:ascii="Georgia" w:hAnsi="Georgia"/>
                <w:sz w:val="20"/>
                <w:szCs w:val="20"/>
              </w:rPr>
              <w:t>B.Sc</w:t>
            </w:r>
            <w:proofErr w:type="spellEnd"/>
            <w:r w:rsidRPr="004556B7">
              <w:rPr>
                <w:rFonts w:ascii="Georgia" w:hAnsi="Georgia"/>
                <w:sz w:val="20"/>
                <w:szCs w:val="20"/>
              </w:rPr>
              <w:t>. in Wirtschaftswissenschaften</w:t>
            </w:r>
            <w:r w:rsidR="000E29E1">
              <w:rPr>
                <w:rFonts w:ascii="Georgia" w:hAnsi="Georgia"/>
                <w:sz w:val="20"/>
                <w:szCs w:val="20"/>
              </w:rPr>
              <w:t xml:space="preserve"> (</w:t>
            </w:r>
            <w:r w:rsidR="008B4499">
              <w:rPr>
                <w:rFonts w:ascii="Georgia" w:hAnsi="Georgia"/>
                <w:sz w:val="20"/>
                <w:szCs w:val="20"/>
              </w:rPr>
              <w:t xml:space="preserve">Aktueller </w:t>
            </w:r>
            <w:r w:rsidR="000E29E1">
              <w:rPr>
                <w:rFonts w:ascii="Georgia" w:hAnsi="Georgia"/>
                <w:sz w:val="20"/>
                <w:szCs w:val="20"/>
              </w:rPr>
              <w:t>Schnitt: 1,</w:t>
            </w:r>
            <w:r w:rsidR="00445FBC">
              <w:rPr>
                <w:rFonts w:ascii="Georgia" w:hAnsi="Georgia"/>
                <w:sz w:val="20"/>
                <w:szCs w:val="20"/>
              </w:rPr>
              <w:t>1</w:t>
            </w:r>
            <w:r w:rsidR="000E29E1">
              <w:rPr>
                <w:rFonts w:ascii="Georgia" w:hAnsi="Georgia"/>
                <w:sz w:val="20"/>
                <w:szCs w:val="20"/>
              </w:rPr>
              <w:t>)</w:t>
            </w:r>
          </w:p>
        </w:tc>
        <w:tc>
          <w:tcPr>
            <w:tcW w:w="4110" w:type="dxa"/>
            <w:gridSpan w:val="7"/>
            <w:vAlign w:val="bottom"/>
          </w:tcPr>
          <w:p w14:paraId="77953DFC" w14:textId="5AC57D29" w:rsidR="009F35DE" w:rsidRPr="009F35DE" w:rsidRDefault="009F35DE" w:rsidP="00C206BE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9F35DE">
              <w:rPr>
                <w:rFonts w:ascii="Georgia" w:hAnsi="Georgia"/>
                <w:sz w:val="20"/>
                <w:szCs w:val="20"/>
              </w:rPr>
              <w:t>10/202</w:t>
            </w:r>
            <w:r w:rsidR="00427E68">
              <w:rPr>
                <w:rFonts w:ascii="Georgia" w:hAnsi="Georgia"/>
                <w:sz w:val="20"/>
                <w:szCs w:val="20"/>
              </w:rPr>
              <w:t>0</w:t>
            </w:r>
            <w:r w:rsidRPr="009F35DE">
              <w:rPr>
                <w:rFonts w:ascii="Georgia" w:hAnsi="Georgia"/>
                <w:sz w:val="20"/>
                <w:szCs w:val="20"/>
              </w:rPr>
              <w:t xml:space="preserve"> – </w:t>
            </w:r>
            <w:r w:rsidR="008B4499">
              <w:rPr>
                <w:rFonts w:ascii="Georgia" w:hAnsi="Georgia"/>
                <w:sz w:val="20"/>
                <w:szCs w:val="20"/>
              </w:rPr>
              <w:t>heute</w:t>
            </w:r>
          </w:p>
        </w:tc>
      </w:tr>
      <w:tr w:rsidR="00B36C37" w:rsidRPr="00624EE7" w14:paraId="58804702" w14:textId="77777777" w:rsidTr="00C206BE">
        <w:trPr>
          <w:trHeight w:val="97"/>
        </w:trPr>
        <w:tc>
          <w:tcPr>
            <w:tcW w:w="10206" w:type="dxa"/>
            <w:gridSpan w:val="10"/>
            <w:vAlign w:val="bottom"/>
          </w:tcPr>
          <w:p w14:paraId="7749F78E" w14:textId="589CB844" w:rsidR="00445FBC" w:rsidRPr="00D42E5E" w:rsidRDefault="00445FBC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 w:rsidRPr="00D42E5E">
              <w:rPr>
                <w:rFonts w:ascii="Georgia" w:hAnsi="Georgia"/>
                <w:i/>
                <w:iCs/>
                <w:sz w:val="20"/>
                <w:szCs w:val="20"/>
              </w:rPr>
              <w:t>M</w:t>
            </w:r>
            <w:r w:rsidR="00DD44B7" w:rsidRPr="00D42E5E">
              <w:rPr>
                <w:rFonts w:ascii="Georgia" w:hAnsi="Georgia"/>
                <w:i/>
                <w:iCs/>
                <w:sz w:val="20"/>
                <w:szCs w:val="20"/>
              </w:rPr>
              <w:t>itglied</w:t>
            </w:r>
            <w:r w:rsidRPr="00D42E5E">
              <w:rPr>
                <w:rFonts w:ascii="Georgia" w:hAnsi="Georgia"/>
                <w:i/>
                <w:iCs/>
                <w:sz w:val="20"/>
                <w:szCs w:val="20"/>
              </w:rPr>
              <w:t xml:space="preserve"> </w:t>
            </w:r>
            <w:r w:rsidR="00DD44B7" w:rsidRPr="00D42E5E">
              <w:rPr>
                <w:rFonts w:ascii="Georgia" w:hAnsi="Georgia"/>
                <w:i/>
                <w:iCs/>
                <w:sz w:val="20"/>
                <w:szCs w:val="20"/>
              </w:rPr>
              <w:t>der</w:t>
            </w:r>
            <w:r w:rsidRPr="00D42E5E">
              <w:rPr>
                <w:rFonts w:ascii="Georgia" w:hAnsi="Georgia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42E5E">
              <w:rPr>
                <w:rFonts w:ascii="Georgia" w:hAnsi="Georgia"/>
                <w:i/>
                <w:iCs/>
                <w:sz w:val="20"/>
                <w:szCs w:val="20"/>
              </w:rPr>
              <w:t>Dean’s</w:t>
            </w:r>
            <w:proofErr w:type="spellEnd"/>
            <w:r w:rsidRPr="00D42E5E">
              <w:rPr>
                <w:rFonts w:ascii="Georgia" w:hAnsi="Georgia"/>
                <w:i/>
                <w:iCs/>
                <w:sz w:val="20"/>
                <w:szCs w:val="20"/>
              </w:rPr>
              <w:t xml:space="preserve"> List </w:t>
            </w:r>
            <w:r w:rsidR="00FE2BB2" w:rsidRPr="00D42E5E">
              <w:rPr>
                <w:rFonts w:ascii="Georgia" w:hAnsi="Georgia"/>
                <w:i/>
                <w:iCs/>
                <w:sz w:val="20"/>
                <w:szCs w:val="20"/>
              </w:rPr>
              <w:t>(Top 5%)</w:t>
            </w:r>
          </w:p>
          <w:p w14:paraId="5CCC44CB" w14:textId="463195BB" w:rsidR="00DB7BA4" w:rsidRPr="009F4820" w:rsidRDefault="009F4820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>Relevante</w:t>
            </w:r>
            <w:proofErr w:type="spellEnd"/>
            <w:r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 xml:space="preserve"> Module:</w:t>
            </w:r>
            <w:r w:rsidR="00427FF6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 xml:space="preserve">  </w:t>
            </w:r>
            <w:proofErr w:type="spellStart"/>
            <w:r w:rsidR="00427FF6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>Statisti</w:t>
            </w:r>
            <w:r w:rsidR="00266C5E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>k</w:t>
            </w:r>
            <w:proofErr w:type="spellEnd"/>
            <w:r w:rsidR="00427FF6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 xml:space="preserve"> (1,0), </w:t>
            </w:r>
            <w:proofErr w:type="spellStart"/>
            <w:r w:rsidR="00427FF6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>Math</w:t>
            </w:r>
            <w:r w:rsidR="00266C5E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>e</w:t>
            </w:r>
            <w:proofErr w:type="spellEnd"/>
            <w:r w:rsidR="00427FF6" w:rsidRPr="009F4820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 xml:space="preserve"> (1,3), Accounting (1,0)</w:t>
            </w:r>
          </w:p>
          <w:p w14:paraId="7B4D1DE1" w14:textId="307765CD" w:rsidR="00427E68" w:rsidRPr="006A7D40" w:rsidRDefault="00427E68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Bis 07/2021: Studium an der Europa-Universität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Viadrina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 in Frankfurt (Oder), Hochschulwechsel nach dem zweiten Fachsemester an die </w:t>
            </w:r>
            <w:r w:rsidR="000C6A5D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Goethe-Universität</w:t>
            </w:r>
          </w:p>
        </w:tc>
      </w:tr>
      <w:tr w:rsidR="00B36C37" w:rsidRPr="00624EE7" w14:paraId="1C51E2FF" w14:textId="77777777" w:rsidTr="00C206BE">
        <w:trPr>
          <w:trHeight w:val="340"/>
        </w:trPr>
        <w:tc>
          <w:tcPr>
            <w:tcW w:w="6237" w:type="dxa"/>
            <w:gridSpan w:val="4"/>
            <w:vAlign w:val="bottom"/>
          </w:tcPr>
          <w:p w14:paraId="4BAC65D2" w14:textId="2B5415B8" w:rsidR="009F35DE" w:rsidRPr="00624EE7" w:rsidRDefault="009F35DE" w:rsidP="00C206BE">
            <w:pPr>
              <w:rPr>
                <w:rFonts w:ascii="Georgia" w:hAnsi="Georgia"/>
                <w:sz w:val="18"/>
              </w:rPr>
            </w:pPr>
            <w:r w:rsidRPr="00624EE7">
              <w:rPr>
                <w:rFonts w:ascii="Georgia" w:hAnsi="Georgia"/>
                <w:b/>
                <w:smallCaps/>
                <w:sz w:val="23"/>
                <w:szCs w:val="23"/>
              </w:rPr>
              <w:t xml:space="preserve">Sportschule im Olympiapark </w:t>
            </w:r>
            <w:proofErr w:type="spellStart"/>
            <w:r w:rsidRPr="00624EE7">
              <w:rPr>
                <w:rFonts w:ascii="Georgia" w:hAnsi="Georgia"/>
                <w:b/>
                <w:smallCaps/>
                <w:sz w:val="23"/>
                <w:szCs w:val="23"/>
              </w:rPr>
              <w:t>Poelchau</w:t>
            </w:r>
            <w:proofErr w:type="spellEnd"/>
            <w:r w:rsidRPr="00624EE7">
              <w:rPr>
                <w:rFonts w:ascii="Georgia" w:hAnsi="Georgia"/>
                <w:b/>
                <w:smallCaps/>
                <w:sz w:val="23"/>
                <w:szCs w:val="23"/>
              </w:rPr>
              <w:t>-Schule</w:t>
            </w:r>
          </w:p>
        </w:tc>
        <w:tc>
          <w:tcPr>
            <w:tcW w:w="3969" w:type="dxa"/>
            <w:gridSpan w:val="6"/>
            <w:vAlign w:val="bottom"/>
          </w:tcPr>
          <w:p w14:paraId="2FCB10D7" w14:textId="20BCF7D6" w:rsidR="009F35DE" w:rsidRPr="00624EE7" w:rsidRDefault="009F35DE" w:rsidP="00C206BE">
            <w:pPr>
              <w:jc w:val="right"/>
              <w:rPr>
                <w:rFonts w:ascii="Georgia" w:hAnsi="Georgia"/>
                <w:sz w:val="18"/>
              </w:rPr>
            </w:pPr>
            <w:r w:rsidRPr="00624EE7"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B36C37" w:rsidRPr="00624EE7" w14:paraId="312B82BC" w14:textId="77777777" w:rsidTr="00C206BE">
        <w:trPr>
          <w:trHeight w:val="20"/>
        </w:trPr>
        <w:tc>
          <w:tcPr>
            <w:tcW w:w="6237" w:type="dxa"/>
            <w:gridSpan w:val="4"/>
            <w:vAlign w:val="bottom"/>
          </w:tcPr>
          <w:p w14:paraId="1CEE182B" w14:textId="3CA03889" w:rsidR="009F35DE" w:rsidRPr="004556B7" w:rsidRDefault="009F35DE" w:rsidP="00C206BE">
            <w:pPr>
              <w:rPr>
                <w:rFonts w:ascii="Georgia" w:hAnsi="Georgia"/>
                <w:sz w:val="20"/>
                <w:szCs w:val="24"/>
                <w:lang w:val="de-AT"/>
              </w:rPr>
            </w:pPr>
            <w:r w:rsidRPr="004556B7">
              <w:rPr>
                <w:rFonts w:ascii="Georgia" w:hAnsi="Georgia"/>
                <w:sz w:val="20"/>
                <w:szCs w:val="24"/>
                <w:lang w:val="de-AT"/>
              </w:rPr>
              <w:t>Allgemeine Hochschulreife (Note: 1,8)</w:t>
            </w:r>
          </w:p>
        </w:tc>
        <w:tc>
          <w:tcPr>
            <w:tcW w:w="3969" w:type="dxa"/>
            <w:gridSpan w:val="6"/>
            <w:vAlign w:val="bottom"/>
          </w:tcPr>
          <w:p w14:paraId="7521EA6E" w14:textId="4A189D16" w:rsidR="009F35DE" w:rsidRPr="004556B7" w:rsidRDefault="009F35DE" w:rsidP="00C206BE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4556B7">
              <w:rPr>
                <w:rFonts w:ascii="Georgia" w:hAnsi="Georgia"/>
                <w:sz w:val="20"/>
                <w:szCs w:val="24"/>
              </w:rPr>
              <w:t>07/2016 – 06/2019</w:t>
            </w:r>
          </w:p>
        </w:tc>
      </w:tr>
      <w:tr w:rsidR="00B36C37" w:rsidRPr="00624EE7" w14:paraId="3A2665B3" w14:textId="77777777" w:rsidTr="00C206BE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9F35DE" w:rsidRPr="00624EE7" w:rsidRDefault="009F35DE" w:rsidP="00C206BE">
            <w:pPr>
              <w:pStyle w:val="BERSCHRIFT"/>
              <w:jc w:val="center"/>
              <w:rPr>
                <w:sz w:val="28"/>
              </w:rPr>
            </w:pPr>
            <w:r w:rsidRPr="00624EE7">
              <w:rPr>
                <w:sz w:val="28"/>
              </w:rPr>
              <w:t>Praxiserfahrungen</w:t>
            </w:r>
          </w:p>
        </w:tc>
      </w:tr>
      <w:tr w:rsidR="004B6E64" w:rsidRPr="00624EE7" w14:paraId="1E826A0E" w14:textId="77777777" w:rsidTr="00C206BE">
        <w:trPr>
          <w:trHeight w:val="340"/>
        </w:trPr>
        <w:tc>
          <w:tcPr>
            <w:tcW w:w="7088" w:type="dxa"/>
            <w:gridSpan w:val="6"/>
            <w:tcBorders>
              <w:top w:val="single" w:sz="4" w:space="0" w:color="auto"/>
            </w:tcBorders>
            <w:vAlign w:val="bottom"/>
          </w:tcPr>
          <w:p w14:paraId="01251ACD" w14:textId="23F10D79" w:rsidR="004B6E64" w:rsidRPr="005656C3" w:rsidRDefault="003E7B89" w:rsidP="00C206BE">
            <w:pPr>
              <w:rPr>
                <w:rFonts w:ascii="Georgia" w:hAnsi="Georgia"/>
                <w:sz w:val="20"/>
                <w:szCs w:val="20"/>
              </w:rPr>
            </w:pPr>
            <w:proofErr w:type="spellStart"/>
            <w:r w:rsidRPr="005656C3">
              <w:rPr>
                <w:rFonts w:ascii="Georgia" w:hAnsi="Georgia"/>
                <w:b/>
                <w:smallCaps/>
                <w:sz w:val="23"/>
                <w:szCs w:val="23"/>
              </w:rPr>
              <w:t>Deloitte</w:t>
            </w:r>
            <w:proofErr w:type="spellEnd"/>
          </w:p>
        </w:tc>
        <w:tc>
          <w:tcPr>
            <w:tcW w:w="3118" w:type="dxa"/>
            <w:gridSpan w:val="4"/>
            <w:tcBorders>
              <w:top w:val="single" w:sz="4" w:space="0" w:color="auto"/>
            </w:tcBorders>
            <w:vAlign w:val="bottom"/>
          </w:tcPr>
          <w:p w14:paraId="0781ED8A" w14:textId="1792F9CA" w:rsidR="004B6E64" w:rsidRPr="00672C1D" w:rsidRDefault="00E30E36" w:rsidP="00C206B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72C1D">
              <w:rPr>
                <w:rFonts w:ascii="Georgia" w:hAnsi="Georgia"/>
                <w:i/>
                <w:smallCaps/>
                <w:sz w:val="23"/>
                <w:szCs w:val="23"/>
              </w:rPr>
              <w:t xml:space="preserve">Frankfurt </w:t>
            </w:r>
            <w:r w:rsidR="00D57F45" w:rsidRPr="00672C1D">
              <w:rPr>
                <w:rFonts w:ascii="Georgia" w:hAnsi="Georgia"/>
                <w:i/>
                <w:smallCaps/>
                <w:sz w:val="23"/>
                <w:szCs w:val="23"/>
              </w:rPr>
              <w:t>am Main</w:t>
            </w:r>
          </w:p>
        </w:tc>
      </w:tr>
      <w:tr w:rsidR="00E8088E" w:rsidRPr="005656C3" w14:paraId="285B48DA" w14:textId="77777777" w:rsidTr="00C206BE">
        <w:trPr>
          <w:trHeight w:val="221"/>
        </w:trPr>
        <w:tc>
          <w:tcPr>
            <w:tcW w:w="7088" w:type="dxa"/>
            <w:gridSpan w:val="6"/>
            <w:vAlign w:val="bottom"/>
          </w:tcPr>
          <w:p w14:paraId="657A7C78" w14:textId="4B8AB89D" w:rsidR="00E8088E" w:rsidRPr="001553D8" w:rsidRDefault="00F10F3E" w:rsidP="00C206BE">
            <w:pPr>
              <w:rPr>
                <w:rFonts w:ascii="Georgia" w:hAnsi="Georgia"/>
                <w:sz w:val="20"/>
                <w:szCs w:val="20"/>
                <w:lang w:val="en-US"/>
              </w:rPr>
            </w:pPr>
            <w:proofErr w:type="spellStart"/>
            <w:r w:rsidRPr="001553D8">
              <w:rPr>
                <w:rFonts w:ascii="Georgia" w:hAnsi="Georgia"/>
                <w:sz w:val="20"/>
                <w:szCs w:val="20"/>
                <w:lang w:val="en-US"/>
              </w:rPr>
              <w:t>Praktikant</w:t>
            </w:r>
            <w:proofErr w:type="spellEnd"/>
            <w:r w:rsidRPr="001553D8">
              <w:rPr>
                <w:rFonts w:ascii="Georgia" w:hAnsi="Georgi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38759A" w:rsidRPr="001553D8">
              <w:rPr>
                <w:rFonts w:ascii="Georgia" w:hAnsi="Georgia"/>
                <w:sz w:val="20"/>
                <w:szCs w:val="20"/>
                <w:lang w:val="en-US"/>
              </w:rPr>
              <w:t>i</w:t>
            </w:r>
            <w:r w:rsidR="00E36A8F">
              <w:rPr>
                <w:rFonts w:ascii="Georgia" w:hAnsi="Georgia"/>
                <w:sz w:val="20"/>
                <w:szCs w:val="20"/>
                <w:lang w:val="en-US"/>
              </w:rPr>
              <w:t>m</w:t>
            </w:r>
            <w:proofErr w:type="spellEnd"/>
            <w:r w:rsidR="0038759A" w:rsidRPr="001553D8">
              <w:rPr>
                <w:rFonts w:ascii="Georgia" w:hAnsi="Georgia"/>
                <w:sz w:val="20"/>
                <w:szCs w:val="20"/>
                <w:lang w:val="en-US"/>
              </w:rPr>
              <w:t xml:space="preserve"> </w:t>
            </w:r>
            <w:r w:rsidR="005656C3" w:rsidRPr="001553D8">
              <w:rPr>
                <w:rFonts w:ascii="Georgia" w:hAnsi="Georgia"/>
                <w:sz w:val="20"/>
                <w:szCs w:val="20"/>
                <w:lang w:val="en-US"/>
              </w:rPr>
              <w:t>M&amp;A Consulting – Strategy, Analytics &amp; M&amp;A</w:t>
            </w:r>
          </w:p>
        </w:tc>
        <w:tc>
          <w:tcPr>
            <w:tcW w:w="3118" w:type="dxa"/>
            <w:gridSpan w:val="4"/>
            <w:vAlign w:val="bottom"/>
          </w:tcPr>
          <w:p w14:paraId="2705E628" w14:textId="49BFF1E3" w:rsidR="00E8088E" w:rsidRPr="00672C1D" w:rsidRDefault="00672C1D" w:rsidP="00C206BE">
            <w:pPr>
              <w:jc w:val="right"/>
              <w:rPr>
                <w:rFonts w:ascii="Georgia" w:hAnsi="Georgia"/>
                <w:sz w:val="20"/>
                <w:szCs w:val="20"/>
                <w:lang w:val="en-US"/>
              </w:rPr>
            </w:pPr>
            <w:r w:rsidRPr="00672C1D">
              <w:rPr>
                <w:rFonts w:ascii="Georgia" w:hAnsi="Georgia"/>
                <w:sz w:val="20"/>
                <w:szCs w:val="20"/>
                <w:lang w:val="en-US"/>
              </w:rPr>
              <w:t xml:space="preserve">09/2022 </w:t>
            </w:r>
            <w:r>
              <w:rPr>
                <w:rFonts w:ascii="Georgia" w:hAnsi="Georgia"/>
                <w:sz w:val="20"/>
                <w:szCs w:val="20"/>
                <w:lang w:val="en-US"/>
              </w:rPr>
              <w:t xml:space="preserve">– </w:t>
            </w:r>
            <w:r w:rsidRPr="00672C1D">
              <w:rPr>
                <w:rFonts w:ascii="Georgia" w:hAnsi="Georgia"/>
                <w:sz w:val="20"/>
                <w:szCs w:val="20"/>
                <w:lang w:val="en-US"/>
              </w:rPr>
              <w:t xml:space="preserve">11/2022 </w:t>
            </w:r>
          </w:p>
        </w:tc>
      </w:tr>
      <w:tr w:rsidR="00765394" w:rsidRPr="00624EE7" w14:paraId="4F370374" w14:textId="77777777" w:rsidTr="00C206BE">
        <w:trPr>
          <w:trHeight w:val="340"/>
        </w:trPr>
        <w:tc>
          <w:tcPr>
            <w:tcW w:w="7088" w:type="dxa"/>
            <w:gridSpan w:val="6"/>
            <w:vAlign w:val="bottom"/>
          </w:tcPr>
          <w:p w14:paraId="1FC52797" w14:textId="5E294296" w:rsidR="00765394" w:rsidRDefault="00765394" w:rsidP="00C206B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Mazars</w:t>
            </w:r>
            <w:proofErr w:type="spellEnd"/>
          </w:p>
        </w:tc>
        <w:tc>
          <w:tcPr>
            <w:tcW w:w="3118" w:type="dxa"/>
            <w:gridSpan w:val="4"/>
            <w:vAlign w:val="bottom"/>
          </w:tcPr>
          <w:p w14:paraId="698C877F" w14:textId="5E11F9DF" w:rsidR="00765394" w:rsidRPr="00BA3436" w:rsidRDefault="00765394" w:rsidP="00C206B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765394" w:rsidRPr="00624EE7" w14:paraId="5B04696B" w14:textId="77777777" w:rsidTr="00C206BE">
        <w:trPr>
          <w:trHeight w:val="219"/>
        </w:trPr>
        <w:tc>
          <w:tcPr>
            <w:tcW w:w="7088" w:type="dxa"/>
            <w:gridSpan w:val="6"/>
            <w:vAlign w:val="bottom"/>
          </w:tcPr>
          <w:p w14:paraId="4D52E8DF" w14:textId="4EDFA4EC" w:rsidR="002B77F5" w:rsidRPr="002B77F5" w:rsidRDefault="00552143" w:rsidP="00C206BE">
            <w:pPr>
              <w:rPr>
                <w:rFonts w:ascii="Georgia" w:hAnsi="Georgia"/>
                <w:sz w:val="20"/>
                <w:szCs w:val="20"/>
              </w:rPr>
            </w:pPr>
            <w:r w:rsidRPr="00552143">
              <w:rPr>
                <w:rFonts w:ascii="Georgia" w:hAnsi="Georgia"/>
                <w:sz w:val="20"/>
                <w:szCs w:val="20"/>
              </w:rPr>
              <w:t>Praktikan</w:t>
            </w:r>
            <w:r>
              <w:rPr>
                <w:rFonts w:ascii="Georgia" w:hAnsi="Georgia"/>
                <w:sz w:val="20"/>
                <w:szCs w:val="20"/>
              </w:rPr>
              <w:t xml:space="preserve">t </w:t>
            </w:r>
            <w:r w:rsidR="00A36A27">
              <w:rPr>
                <w:rFonts w:ascii="Georgia" w:hAnsi="Georgia"/>
                <w:sz w:val="20"/>
                <w:szCs w:val="20"/>
              </w:rPr>
              <w:t xml:space="preserve">&amp; Werkstudent </w:t>
            </w:r>
            <w:r>
              <w:rPr>
                <w:rFonts w:ascii="Georgia" w:hAnsi="Georgia"/>
                <w:sz w:val="20"/>
                <w:szCs w:val="20"/>
              </w:rPr>
              <w:t xml:space="preserve">in </w:t>
            </w:r>
            <w:r w:rsidRPr="00552143">
              <w:rPr>
                <w:rFonts w:ascii="Georgia" w:hAnsi="Georgia"/>
                <w:sz w:val="20"/>
                <w:szCs w:val="20"/>
              </w:rPr>
              <w:t xml:space="preserve">Financial Services </w:t>
            </w:r>
            <w:r w:rsidR="00DB7BA4">
              <w:rPr>
                <w:rFonts w:ascii="Georgia" w:hAnsi="Georgia"/>
                <w:sz w:val="20"/>
                <w:szCs w:val="20"/>
              </w:rPr>
              <w:t>–</w:t>
            </w:r>
            <w:r w:rsidRPr="00552143">
              <w:rPr>
                <w:rFonts w:ascii="Georgia" w:hAnsi="Georgia"/>
                <w:sz w:val="20"/>
                <w:szCs w:val="20"/>
              </w:rPr>
              <w:t xml:space="preserve"> Prüfungsnahe Beratung</w:t>
            </w:r>
          </w:p>
        </w:tc>
        <w:tc>
          <w:tcPr>
            <w:tcW w:w="3118" w:type="dxa"/>
            <w:gridSpan w:val="4"/>
            <w:vAlign w:val="bottom"/>
          </w:tcPr>
          <w:p w14:paraId="00BC8344" w14:textId="7F0D4A68" w:rsidR="00765394" w:rsidRPr="00552143" w:rsidRDefault="00552143" w:rsidP="00C206BE">
            <w:pPr>
              <w:jc w:val="right"/>
              <w:rPr>
                <w:rFonts w:ascii="Georgia" w:hAnsi="Georgia"/>
                <w:sz w:val="20"/>
                <w:szCs w:val="20"/>
                <w:lang w:val="en-US"/>
              </w:rPr>
            </w:pPr>
            <w:r w:rsidRPr="00552143">
              <w:rPr>
                <w:rFonts w:ascii="Georgia" w:hAnsi="Georgia"/>
                <w:sz w:val="20"/>
                <w:szCs w:val="20"/>
                <w:lang w:val="en-US"/>
              </w:rPr>
              <w:t>0</w:t>
            </w:r>
            <w:r w:rsidR="008A4CB9">
              <w:rPr>
                <w:rFonts w:ascii="Georgia" w:hAnsi="Georgia"/>
                <w:sz w:val="20"/>
                <w:szCs w:val="20"/>
                <w:lang w:val="en-US"/>
              </w:rPr>
              <w:t>1</w:t>
            </w:r>
            <w:r w:rsidRPr="00552143">
              <w:rPr>
                <w:rFonts w:ascii="Georgia" w:hAnsi="Georgia"/>
                <w:sz w:val="20"/>
                <w:szCs w:val="20"/>
                <w:lang w:val="en-US"/>
              </w:rPr>
              <w:t>/2022</w:t>
            </w:r>
            <w:r w:rsidR="002B77F5">
              <w:rPr>
                <w:rFonts w:ascii="Georgia" w:hAnsi="Georgia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1310F0">
              <w:rPr>
                <w:rFonts w:ascii="Georgia" w:hAnsi="Georgia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A0369" w:rsidRPr="00624EE7" w14:paraId="5D3C8699" w14:textId="77777777" w:rsidTr="00C206BE">
        <w:trPr>
          <w:trHeight w:val="219"/>
        </w:trPr>
        <w:tc>
          <w:tcPr>
            <w:tcW w:w="10206" w:type="dxa"/>
            <w:gridSpan w:val="10"/>
            <w:vAlign w:val="bottom"/>
          </w:tcPr>
          <w:p w14:paraId="2C1D9E8C" w14:textId="77777777" w:rsidR="00663DFD" w:rsidRDefault="00663DFD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 w:rsidRPr="008F74DF">
              <w:rPr>
                <w:rFonts w:ascii="Georgia" w:hAnsi="Georgia"/>
                <w:i/>
                <w:iCs/>
                <w:sz w:val="20"/>
                <w:szCs w:val="20"/>
              </w:rPr>
              <w:t>Bewertung von Treuhandbeteiligung einer internationalen Förderbank</w:t>
            </w:r>
            <w:r>
              <w:rPr>
                <w:rFonts w:ascii="Georgia" w:hAnsi="Georgia"/>
                <w:i/>
                <w:iCs/>
                <w:sz w:val="20"/>
                <w:szCs w:val="20"/>
              </w:rPr>
              <w:t xml:space="preserve"> auf Basis von</w:t>
            </w:r>
            <w:r w:rsidRPr="008F74DF">
              <w:rPr>
                <w:rFonts w:ascii="Georgia" w:hAnsi="Georgia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Georgia" w:hAnsi="Georgia"/>
                <w:i/>
                <w:iCs/>
                <w:sz w:val="20"/>
                <w:szCs w:val="20"/>
              </w:rPr>
              <w:t>Jahresabschlüssen</w:t>
            </w:r>
            <w:r w:rsidRPr="008F74DF">
              <w:rPr>
                <w:rFonts w:ascii="Georgia" w:hAnsi="Georgia"/>
                <w:i/>
                <w:iCs/>
                <w:sz w:val="20"/>
                <w:szCs w:val="20"/>
              </w:rPr>
              <w:t xml:space="preserve"> und NAV Statements</w:t>
            </w:r>
          </w:p>
          <w:p w14:paraId="1AE7439D" w14:textId="4F406DC0" w:rsidR="005A0369" w:rsidRDefault="00231E3B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 w:rsidRPr="00231E3B">
              <w:rPr>
                <w:rFonts w:ascii="Georgia" w:hAnsi="Georgia"/>
                <w:i/>
                <w:iCs/>
                <w:sz w:val="20"/>
                <w:szCs w:val="20"/>
              </w:rPr>
              <w:t>Analyse des Beteiligungs- &amp; Stiftungsportfolios einer internationalen Förderbank</w:t>
            </w:r>
            <w:r w:rsidR="00480013">
              <w:rPr>
                <w:rFonts w:ascii="Georgia" w:hAnsi="Georgia"/>
                <w:i/>
                <w:iCs/>
                <w:sz w:val="20"/>
                <w:szCs w:val="20"/>
              </w:rPr>
              <w:t>, u. a.</w:t>
            </w:r>
            <w:r w:rsidR="00831427" w:rsidRPr="00831427">
              <w:rPr>
                <w:rFonts w:ascii="Georgia" w:hAnsi="Georgia"/>
                <w:i/>
                <w:iCs/>
                <w:sz w:val="20"/>
                <w:szCs w:val="20"/>
              </w:rPr>
              <w:t xml:space="preserve"> Aufnahme der prozessinhärenten Risiken und Analyse der bestehenden </w:t>
            </w:r>
            <w:r w:rsidR="000576B6" w:rsidRPr="00831427">
              <w:rPr>
                <w:rFonts w:ascii="Georgia" w:hAnsi="Georgia"/>
                <w:i/>
                <w:iCs/>
                <w:sz w:val="20"/>
                <w:szCs w:val="20"/>
              </w:rPr>
              <w:t>Kontrollmaßnahmen</w:t>
            </w:r>
          </w:p>
          <w:p w14:paraId="0B8B3D2E" w14:textId="77777777" w:rsidR="002D63C2" w:rsidRDefault="00663DFD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 w:rsidRPr="00663DFD">
              <w:rPr>
                <w:rFonts w:ascii="Georgia" w:hAnsi="Georgia"/>
                <w:i/>
                <w:iCs/>
                <w:sz w:val="20"/>
                <w:szCs w:val="20"/>
              </w:rPr>
              <w:t>Entwicklung der Team-Strategie inkl. der Ausarbeitung des Dienstleistungskatalogs</w:t>
            </w:r>
          </w:p>
          <w:p w14:paraId="74683815" w14:textId="027C5C09" w:rsidR="00231E3B" w:rsidRPr="00376B75" w:rsidRDefault="00663DFD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 w:rsidRPr="00663DFD">
              <w:rPr>
                <w:rFonts w:ascii="Georgia" w:hAnsi="Georgia"/>
                <w:i/>
                <w:iCs/>
                <w:sz w:val="20"/>
                <w:szCs w:val="20"/>
              </w:rPr>
              <w:t>Unterstützung bei Marketing-Maßnahme</w:t>
            </w:r>
            <w:r w:rsidR="004E5416">
              <w:rPr>
                <w:rFonts w:ascii="Georgia" w:hAnsi="Georgia"/>
                <w:i/>
                <w:iCs/>
                <w:sz w:val="20"/>
                <w:szCs w:val="20"/>
              </w:rPr>
              <w:t>n</w:t>
            </w:r>
            <w:r w:rsidRPr="00663DFD">
              <w:rPr>
                <w:rFonts w:ascii="Georgia" w:hAnsi="Georgia"/>
                <w:i/>
                <w:iCs/>
                <w:sz w:val="20"/>
                <w:szCs w:val="20"/>
              </w:rPr>
              <w:t>, wie Internet-Auftritt und fachlichen Publikationen zum Thema IKS</w:t>
            </w:r>
          </w:p>
        </w:tc>
      </w:tr>
      <w:tr w:rsidR="00BA3436" w:rsidRPr="00624EE7" w14:paraId="153F33F0" w14:textId="77777777" w:rsidTr="00C206BE">
        <w:trPr>
          <w:trHeight w:val="340"/>
        </w:trPr>
        <w:tc>
          <w:tcPr>
            <w:tcW w:w="7088" w:type="dxa"/>
            <w:gridSpan w:val="6"/>
            <w:vAlign w:val="bottom"/>
          </w:tcPr>
          <w:p w14:paraId="4295ACAE" w14:textId="77777777" w:rsidR="00BA3436" w:rsidRPr="00BA3436" w:rsidRDefault="00BA3436" w:rsidP="00C206B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Deutsche Bank</w:t>
            </w:r>
          </w:p>
        </w:tc>
        <w:tc>
          <w:tcPr>
            <w:tcW w:w="3118" w:type="dxa"/>
            <w:gridSpan w:val="4"/>
            <w:vAlign w:val="bottom"/>
          </w:tcPr>
          <w:p w14:paraId="123BA540" w14:textId="40E27351" w:rsidR="00BA3436" w:rsidRPr="00BA3436" w:rsidRDefault="00BA3436" w:rsidP="00C206B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A3436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BA3436" w:rsidRPr="00624EE7" w14:paraId="51B05D65" w14:textId="77777777" w:rsidTr="00C206BE">
        <w:trPr>
          <w:trHeight w:val="219"/>
        </w:trPr>
        <w:tc>
          <w:tcPr>
            <w:tcW w:w="7088" w:type="dxa"/>
            <w:gridSpan w:val="6"/>
            <w:vAlign w:val="bottom"/>
          </w:tcPr>
          <w:p w14:paraId="2054B5AC" w14:textId="15A75FBD" w:rsidR="00BA3436" w:rsidRPr="00BA3436" w:rsidRDefault="00DB7BA4" w:rsidP="00C206BE">
            <w:pPr>
              <w:rPr>
                <w:rFonts w:ascii="Georgia" w:hAnsi="Georgia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Georgia" w:hAnsi="Georgia"/>
                <w:sz w:val="20"/>
                <w:szCs w:val="20"/>
                <w:lang w:val="en-US"/>
              </w:rPr>
              <w:t>Teilnehmer</w:t>
            </w:r>
            <w:proofErr w:type="spellEnd"/>
            <w:r>
              <w:rPr>
                <w:rFonts w:ascii="Georgia" w:hAnsi="Georgia"/>
                <w:sz w:val="20"/>
                <w:szCs w:val="20"/>
                <w:lang w:val="en-US"/>
              </w:rPr>
              <w:t xml:space="preserve"> am “Spring into Banking”-</w:t>
            </w:r>
            <w:proofErr w:type="spellStart"/>
            <w:r>
              <w:rPr>
                <w:rFonts w:ascii="Georgia" w:hAnsi="Georgia"/>
                <w:sz w:val="20"/>
                <w:szCs w:val="20"/>
                <w:lang w:val="en-US"/>
              </w:rPr>
              <w:t>Programm</w:t>
            </w:r>
            <w:proofErr w:type="spellEnd"/>
            <w:r w:rsidR="00BA3436">
              <w:rPr>
                <w:rFonts w:ascii="Georgia" w:hAnsi="Georgia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118" w:type="dxa"/>
            <w:gridSpan w:val="4"/>
            <w:vAlign w:val="bottom"/>
          </w:tcPr>
          <w:p w14:paraId="49E0D74C" w14:textId="11EB8415" w:rsidR="00BA3436" w:rsidRPr="00BA3436" w:rsidRDefault="001C0173" w:rsidP="00C206BE">
            <w:pPr>
              <w:jc w:val="right"/>
              <w:rPr>
                <w:rFonts w:ascii="Georgia" w:hAnsi="Georgia"/>
                <w:sz w:val="20"/>
                <w:szCs w:val="20"/>
                <w:lang w:val="en-US"/>
              </w:rPr>
            </w:pPr>
            <w:r>
              <w:rPr>
                <w:rFonts w:ascii="Georgia" w:hAnsi="Georgia"/>
                <w:sz w:val="20"/>
                <w:szCs w:val="20"/>
                <w:lang w:val="en-US"/>
              </w:rPr>
              <w:t>03/2022</w:t>
            </w:r>
          </w:p>
        </w:tc>
      </w:tr>
      <w:tr w:rsidR="00457FD2" w:rsidRPr="00624EE7" w14:paraId="522BD4D4" w14:textId="77777777" w:rsidTr="00C206BE">
        <w:trPr>
          <w:trHeight w:val="219"/>
        </w:trPr>
        <w:tc>
          <w:tcPr>
            <w:tcW w:w="10206" w:type="dxa"/>
            <w:gridSpan w:val="10"/>
            <w:vAlign w:val="bottom"/>
          </w:tcPr>
          <w:p w14:paraId="7193E7AD" w14:textId="0DF4FAD4" w:rsidR="00457FD2" w:rsidRPr="00457FD2" w:rsidRDefault="00B44DB3" w:rsidP="00C206BE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>
              <w:rPr>
                <w:rFonts w:ascii="Georgia" w:hAnsi="Georgia"/>
                <w:i/>
                <w:iCs/>
                <w:sz w:val="20"/>
                <w:szCs w:val="20"/>
              </w:rPr>
              <w:t xml:space="preserve">Einblicke in </w:t>
            </w:r>
            <w:r w:rsidR="00806DA1">
              <w:rPr>
                <w:rFonts w:ascii="Georgia" w:hAnsi="Georgia"/>
                <w:i/>
                <w:iCs/>
                <w:sz w:val="20"/>
                <w:szCs w:val="20"/>
              </w:rPr>
              <w:t>das</w:t>
            </w:r>
            <w:r w:rsidR="00785C4B">
              <w:rPr>
                <w:rFonts w:ascii="Georgia" w:hAnsi="Georgia"/>
                <w:i/>
                <w:iCs/>
                <w:sz w:val="20"/>
                <w:szCs w:val="20"/>
              </w:rPr>
              <w:t xml:space="preserve"> Corporate</w:t>
            </w:r>
            <w:r w:rsidR="00806DA1">
              <w:rPr>
                <w:rFonts w:ascii="Georgia" w:hAnsi="Georgia"/>
                <w:i/>
                <w:iCs/>
                <w:sz w:val="20"/>
                <w:szCs w:val="20"/>
              </w:rPr>
              <w:t xml:space="preserve"> Banking und Global </w:t>
            </w:r>
            <w:proofErr w:type="spellStart"/>
            <w:r w:rsidR="00806DA1">
              <w:rPr>
                <w:rFonts w:ascii="Georgia" w:hAnsi="Georgia"/>
                <w:i/>
                <w:iCs/>
                <w:sz w:val="20"/>
                <w:szCs w:val="20"/>
              </w:rPr>
              <w:t>Markets</w:t>
            </w:r>
            <w:proofErr w:type="spellEnd"/>
            <w:r w:rsidR="00806DA1">
              <w:rPr>
                <w:rFonts w:ascii="Georgia" w:hAnsi="Georgia"/>
                <w:i/>
                <w:iCs/>
                <w:sz w:val="20"/>
                <w:szCs w:val="20"/>
              </w:rPr>
              <w:t xml:space="preserve"> durch interaktive Workshops </w:t>
            </w:r>
            <w:r w:rsidR="00426597">
              <w:rPr>
                <w:rFonts w:ascii="Georgia" w:hAnsi="Georgia"/>
                <w:i/>
                <w:iCs/>
                <w:sz w:val="20"/>
                <w:szCs w:val="20"/>
              </w:rPr>
              <w:t>und Cases</w:t>
            </w:r>
            <w:r w:rsidR="00A62173">
              <w:rPr>
                <w:rFonts w:ascii="Georgia" w:hAnsi="Georgia"/>
                <w:i/>
                <w:iCs/>
                <w:sz w:val="20"/>
                <w:szCs w:val="20"/>
              </w:rPr>
              <w:t xml:space="preserve"> u.a. </w:t>
            </w:r>
            <w:r w:rsidR="00EF078E">
              <w:rPr>
                <w:rFonts w:ascii="Georgia" w:hAnsi="Georgia"/>
                <w:i/>
                <w:iCs/>
                <w:sz w:val="20"/>
                <w:szCs w:val="20"/>
              </w:rPr>
              <w:t>mit de</w:t>
            </w:r>
            <w:r w:rsidR="00B71403">
              <w:rPr>
                <w:rFonts w:ascii="Georgia" w:hAnsi="Georgia"/>
                <w:i/>
                <w:iCs/>
                <w:sz w:val="20"/>
                <w:szCs w:val="20"/>
              </w:rPr>
              <w:t>m</w:t>
            </w:r>
            <w:r w:rsidR="00A62173">
              <w:rPr>
                <w:rFonts w:ascii="Georgia" w:hAnsi="Georgia"/>
                <w:i/>
                <w:iCs/>
                <w:sz w:val="20"/>
                <w:szCs w:val="20"/>
              </w:rPr>
              <w:t xml:space="preserve"> M</w:t>
            </w:r>
            <w:r w:rsidR="003C2879">
              <w:rPr>
                <w:rFonts w:ascii="Georgia" w:hAnsi="Georgia"/>
                <w:i/>
                <w:iCs/>
                <w:sz w:val="20"/>
                <w:szCs w:val="20"/>
              </w:rPr>
              <w:t>&amp;A Departement &amp; FIC</w:t>
            </w:r>
            <w:r w:rsidR="000C33EF">
              <w:rPr>
                <w:rFonts w:ascii="Georgia" w:hAnsi="Georgia"/>
                <w:i/>
                <w:iCs/>
                <w:sz w:val="20"/>
                <w:szCs w:val="20"/>
              </w:rPr>
              <w:t xml:space="preserve"> Bereich</w:t>
            </w:r>
            <w:r w:rsidR="003C2879">
              <w:rPr>
                <w:rFonts w:ascii="Georgia" w:hAnsi="Georgia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B36C37" w:rsidRPr="00624EE7" w14:paraId="2028868F" w14:textId="77777777" w:rsidTr="00C206BE">
        <w:trPr>
          <w:trHeight w:val="340"/>
        </w:trPr>
        <w:tc>
          <w:tcPr>
            <w:tcW w:w="7088" w:type="dxa"/>
            <w:gridSpan w:val="6"/>
            <w:vAlign w:val="bottom"/>
          </w:tcPr>
          <w:p w14:paraId="0FC08CAB" w14:textId="68E8F828" w:rsidR="009F35DE" w:rsidRPr="00624EE7" w:rsidRDefault="009F35DE" w:rsidP="00C206B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 w:rsidRPr="00624EE7">
              <w:rPr>
                <w:rFonts w:ascii="Georgia" w:hAnsi="Georgia"/>
                <w:b/>
                <w:smallCaps/>
                <w:sz w:val="23"/>
                <w:szCs w:val="23"/>
              </w:rPr>
              <w:t>Enpal</w:t>
            </w:r>
            <w:proofErr w:type="spellEnd"/>
            <w:r w:rsidRPr="00624EE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118" w:type="dxa"/>
            <w:gridSpan w:val="4"/>
            <w:vAlign w:val="bottom"/>
          </w:tcPr>
          <w:p w14:paraId="68E123D5" w14:textId="4A99E111" w:rsidR="009F35DE" w:rsidRPr="00624EE7" w:rsidRDefault="009F35DE" w:rsidP="00C206B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24EE7"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B36C37" w:rsidRPr="00624EE7" w14:paraId="614EA4AD" w14:textId="77777777" w:rsidTr="00C206BE">
        <w:trPr>
          <w:trHeight w:val="20"/>
        </w:trPr>
        <w:tc>
          <w:tcPr>
            <w:tcW w:w="7088" w:type="dxa"/>
            <w:gridSpan w:val="6"/>
            <w:vAlign w:val="bottom"/>
          </w:tcPr>
          <w:p w14:paraId="4DBEF02B" w14:textId="696C03DA" w:rsidR="002B77F5" w:rsidRPr="002B77F5" w:rsidRDefault="009F35DE" w:rsidP="00C206BE">
            <w:pPr>
              <w:rPr>
                <w:rFonts w:ascii="Georgia" w:hAnsi="Georgia"/>
                <w:sz w:val="20"/>
                <w:szCs w:val="20"/>
                <w:lang w:val="en-US"/>
              </w:rPr>
            </w:pPr>
            <w:proofErr w:type="spellStart"/>
            <w:r w:rsidRPr="004556B7">
              <w:rPr>
                <w:rFonts w:ascii="Georgia" w:hAnsi="Georgia"/>
                <w:sz w:val="20"/>
                <w:szCs w:val="20"/>
                <w:lang w:val="en-US"/>
              </w:rPr>
              <w:t>Praktik</w:t>
            </w:r>
            <w:r w:rsidR="00DB7BA4">
              <w:rPr>
                <w:rFonts w:ascii="Georgia" w:hAnsi="Georgia"/>
                <w:sz w:val="20"/>
                <w:szCs w:val="20"/>
                <w:lang w:val="en-US"/>
              </w:rPr>
              <w:t>ant</w:t>
            </w:r>
            <w:proofErr w:type="spellEnd"/>
            <w:r w:rsidRPr="004556B7">
              <w:rPr>
                <w:rFonts w:ascii="Georgia" w:hAnsi="Georgia"/>
                <w:sz w:val="20"/>
                <w:szCs w:val="20"/>
                <w:lang w:val="en-US"/>
              </w:rPr>
              <w:t xml:space="preserve"> </w:t>
            </w:r>
            <w:r w:rsidR="00D42E5E">
              <w:rPr>
                <w:rFonts w:ascii="Georgia" w:hAnsi="Georgia"/>
                <w:sz w:val="20"/>
                <w:szCs w:val="20"/>
                <w:lang w:val="en-US"/>
              </w:rPr>
              <w:t xml:space="preserve">&amp; </w:t>
            </w:r>
            <w:proofErr w:type="spellStart"/>
            <w:r w:rsidR="00D42E5E">
              <w:rPr>
                <w:rFonts w:ascii="Georgia" w:hAnsi="Georgia"/>
                <w:sz w:val="20"/>
                <w:szCs w:val="20"/>
                <w:lang w:val="en-US"/>
              </w:rPr>
              <w:t>Werkstudent</w:t>
            </w:r>
            <w:proofErr w:type="spellEnd"/>
            <w:r w:rsidR="00D42E5E">
              <w:rPr>
                <w:rFonts w:ascii="Georgia" w:hAnsi="Georg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556B7">
              <w:rPr>
                <w:rFonts w:ascii="Georgia" w:hAnsi="Georgia"/>
                <w:sz w:val="20"/>
                <w:szCs w:val="20"/>
                <w:lang w:val="en-US"/>
              </w:rPr>
              <w:t>im</w:t>
            </w:r>
            <w:proofErr w:type="spellEnd"/>
            <w:r w:rsidRPr="004556B7">
              <w:rPr>
                <w:rFonts w:ascii="Georgia" w:hAnsi="Georgia"/>
                <w:sz w:val="20"/>
                <w:szCs w:val="20"/>
                <w:lang w:val="en-US"/>
              </w:rPr>
              <w:t xml:space="preserve"> </w:t>
            </w:r>
            <w:r w:rsidR="001B011A" w:rsidRPr="001B011A">
              <w:rPr>
                <w:rFonts w:ascii="Georgia" w:hAnsi="Georgia"/>
                <w:sz w:val="20"/>
                <w:szCs w:val="20"/>
                <w:lang w:val="en-US"/>
              </w:rPr>
              <w:t>Controlling / Financial Planning &amp; Analytics</w:t>
            </w:r>
          </w:p>
        </w:tc>
        <w:tc>
          <w:tcPr>
            <w:tcW w:w="3118" w:type="dxa"/>
            <w:gridSpan w:val="4"/>
          </w:tcPr>
          <w:p w14:paraId="311081C1" w14:textId="6ADEB74E" w:rsidR="009F35DE" w:rsidRPr="004556B7" w:rsidRDefault="009F35DE" w:rsidP="00C206BE">
            <w:pPr>
              <w:jc w:val="right"/>
              <w:rPr>
                <w:rFonts w:ascii="Georgia" w:hAnsi="Georgia"/>
                <w:i/>
                <w:smallCaps/>
                <w:sz w:val="20"/>
                <w:szCs w:val="20"/>
              </w:rPr>
            </w:pPr>
            <w:r w:rsidRPr="004556B7">
              <w:rPr>
                <w:rFonts w:ascii="Georgia" w:hAnsi="Georgia"/>
                <w:sz w:val="20"/>
                <w:szCs w:val="20"/>
                <w:lang w:val="en-US"/>
              </w:rPr>
              <w:t>05/2021 – 0</w:t>
            </w:r>
            <w:r w:rsidR="00D417F6">
              <w:rPr>
                <w:rFonts w:ascii="Georgia" w:hAnsi="Georgia"/>
                <w:sz w:val="20"/>
                <w:szCs w:val="20"/>
                <w:lang w:val="en-US"/>
              </w:rPr>
              <w:t>1</w:t>
            </w:r>
            <w:r w:rsidRPr="004556B7">
              <w:rPr>
                <w:rFonts w:ascii="Georgia" w:hAnsi="Georgia"/>
                <w:sz w:val="20"/>
                <w:szCs w:val="20"/>
                <w:lang w:val="en-US"/>
              </w:rPr>
              <w:t>/202</w:t>
            </w:r>
            <w:r w:rsidR="00D417F6">
              <w:rPr>
                <w:rFonts w:ascii="Georgia" w:hAnsi="Georgia"/>
                <w:sz w:val="20"/>
                <w:szCs w:val="20"/>
                <w:lang w:val="en-US"/>
              </w:rPr>
              <w:t>2</w:t>
            </w:r>
          </w:p>
        </w:tc>
      </w:tr>
      <w:tr w:rsidR="00B36C37" w:rsidRPr="00624EE7" w14:paraId="36FC3F08" w14:textId="77777777" w:rsidTr="00C206BE">
        <w:trPr>
          <w:trHeight w:val="340"/>
        </w:trPr>
        <w:tc>
          <w:tcPr>
            <w:tcW w:w="10206" w:type="dxa"/>
            <w:gridSpan w:val="10"/>
            <w:vAlign w:val="bottom"/>
          </w:tcPr>
          <w:p w14:paraId="7CC4DE29" w14:textId="629FC3A7" w:rsidR="00317B06" w:rsidRPr="00317B06" w:rsidRDefault="00D655A3" w:rsidP="00C206BE">
            <w:pPr>
              <w:pStyle w:val="Bullets"/>
              <w:rPr>
                <w:sz w:val="20"/>
                <w:szCs w:val="24"/>
                <w:lang w:val="de-AT"/>
              </w:rPr>
            </w:pPr>
            <w:r>
              <w:rPr>
                <w:sz w:val="20"/>
                <w:szCs w:val="24"/>
                <w:lang w:val="de-AT"/>
              </w:rPr>
              <w:t xml:space="preserve">Planung &amp; </w:t>
            </w:r>
            <w:r w:rsidR="00317B06" w:rsidRPr="00317B06">
              <w:rPr>
                <w:sz w:val="20"/>
                <w:szCs w:val="24"/>
                <w:lang w:val="de-AT"/>
              </w:rPr>
              <w:t>Controlling der Kosten</w:t>
            </w:r>
            <w:r w:rsidR="00B71403">
              <w:rPr>
                <w:sz w:val="20"/>
                <w:szCs w:val="24"/>
                <w:lang w:val="de-AT"/>
              </w:rPr>
              <w:t xml:space="preserve"> </w:t>
            </w:r>
            <w:r w:rsidR="007908B2">
              <w:rPr>
                <w:sz w:val="20"/>
                <w:szCs w:val="24"/>
                <w:lang w:val="de-AT"/>
              </w:rPr>
              <w:t>und</w:t>
            </w:r>
            <w:r w:rsidR="00B71403">
              <w:rPr>
                <w:sz w:val="20"/>
                <w:szCs w:val="24"/>
                <w:lang w:val="de-AT"/>
              </w:rPr>
              <w:t xml:space="preserve"> Kapazitäten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</w:t>
            </w:r>
            <w:proofErr w:type="spellStart"/>
            <w:r w:rsidR="00317B06" w:rsidRPr="00317B06">
              <w:rPr>
                <w:sz w:val="20"/>
                <w:szCs w:val="24"/>
                <w:lang w:val="de-AT"/>
              </w:rPr>
              <w:t>für</w:t>
            </w:r>
            <w:proofErr w:type="spellEnd"/>
            <w:r w:rsidR="00317B06" w:rsidRPr="00317B06">
              <w:rPr>
                <w:sz w:val="20"/>
                <w:szCs w:val="24"/>
                <w:lang w:val="de-AT"/>
              </w:rPr>
              <w:t xml:space="preserve"> </w:t>
            </w:r>
            <w:proofErr w:type="spellStart"/>
            <w:r w:rsidR="00317B06" w:rsidRPr="00317B06">
              <w:rPr>
                <w:sz w:val="20"/>
                <w:szCs w:val="24"/>
                <w:lang w:val="de-AT"/>
              </w:rPr>
              <w:t>Handwerkereinsätze</w:t>
            </w:r>
            <w:proofErr w:type="spellEnd"/>
            <w:r w:rsidR="00CD3C5C">
              <w:rPr>
                <w:sz w:val="20"/>
                <w:szCs w:val="24"/>
                <w:lang w:val="de-AT"/>
              </w:rPr>
              <w:t>,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sowie Entwicklung von </w:t>
            </w:r>
            <w:proofErr w:type="spellStart"/>
            <w:r w:rsidR="00317B06" w:rsidRPr="00317B06">
              <w:rPr>
                <w:sz w:val="20"/>
                <w:szCs w:val="24"/>
                <w:lang w:val="de-AT"/>
              </w:rPr>
              <w:t>Pricing</w:t>
            </w:r>
            <w:proofErr w:type="spellEnd"/>
            <w:r w:rsidR="00317B06" w:rsidRPr="00317B06">
              <w:rPr>
                <w:sz w:val="20"/>
                <w:szCs w:val="24"/>
                <w:lang w:val="de-AT"/>
              </w:rPr>
              <w:t xml:space="preserve"> Systemen </w:t>
            </w:r>
            <w:r w:rsidR="00D417F6" w:rsidRPr="00317B06">
              <w:rPr>
                <w:sz w:val="20"/>
                <w:szCs w:val="24"/>
                <w:lang w:val="de-AT"/>
              </w:rPr>
              <w:t>für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die </w:t>
            </w:r>
            <w:r w:rsidR="00D417F6" w:rsidRPr="00317B06">
              <w:rPr>
                <w:sz w:val="20"/>
                <w:szCs w:val="24"/>
                <w:lang w:val="de-AT"/>
              </w:rPr>
              <w:t>Einführung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neuer Dienstleistungsarten </w:t>
            </w:r>
          </w:p>
          <w:p w14:paraId="278BCE9F" w14:textId="1120ED35" w:rsidR="00317B06" w:rsidRPr="00317B06" w:rsidRDefault="00317B06" w:rsidP="00C206BE">
            <w:pPr>
              <w:pStyle w:val="Bullets"/>
              <w:rPr>
                <w:sz w:val="20"/>
                <w:szCs w:val="24"/>
                <w:lang w:val="de-AT"/>
              </w:rPr>
            </w:pPr>
            <w:r w:rsidRPr="00317B06">
              <w:rPr>
                <w:sz w:val="20"/>
                <w:szCs w:val="24"/>
                <w:lang w:val="de-AT"/>
              </w:rPr>
              <w:t>Controlling sowie Analyse verschiedenster Logistikkosten und Definition eines</w:t>
            </w:r>
            <w:r>
              <w:rPr>
                <w:sz w:val="20"/>
                <w:szCs w:val="24"/>
                <w:lang w:val="de-AT"/>
              </w:rPr>
              <w:t xml:space="preserve"> </w:t>
            </w:r>
            <w:r w:rsidRPr="00317B06">
              <w:rPr>
                <w:sz w:val="20"/>
                <w:szCs w:val="24"/>
                <w:lang w:val="de-AT"/>
              </w:rPr>
              <w:t xml:space="preserve">Maßnahmenplans zur Senkung dieser </w:t>
            </w:r>
          </w:p>
          <w:p w14:paraId="398269D3" w14:textId="1343812A" w:rsidR="00317B06" w:rsidRPr="00317B06" w:rsidRDefault="00D417F6" w:rsidP="00C206BE">
            <w:pPr>
              <w:pStyle w:val="Bullets"/>
              <w:rPr>
                <w:sz w:val="20"/>
                <w:szCs w:val="24"/>
                <w:lang w:val="de-AT"/>
              </w:rPr>
            </w:pPr>
            <w:r w:rsidRPr="00317B06">
              <w:rPr>
                <w:sz w:val="20"/>
                <w:szCs w:val="24"/>
                <w:lang w:val="de-AT"/>
              </w:rPr>
              <w:t>Wöchentliche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</w:t>
            </w:r>
            <w:r w:rsidRPr="00317B06">
              <w:rPr>
                <w:sz w:val="20"/>
                <w:szCs w:val="24"/>
                <w:lang w:val="de-AT"/>
              </w:rPr>
              <w:t>Präsentation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der Analyseergebnisse </w:t>
            </w:r>
            <w:r w:rsidR="00C77670">
              <w:rPr>
                <w:sz w:val="20"/>
                <w:szCs w:val="24"/>
                <w:lang w:val="de-AT"/>
              </w:rPr>
              <w:t>für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d</w:t>
            </w:r>
            <w:r w:rsidR="00C77670">
              <w:rPr>
                <w:sz w:val="20"/>
                <w:szCs w:val="24"/>
                <w:lang w:val="de-AT"/>
              </w:rPr>
              <w:t>as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</w:t>
            </w:r>
            <w:r w:rsidR="00AB4D54">
              <w:rPr>
                <w:sz w:val="20"/>
                <w:szCs w:val="24"/>
                <w:lang w:val="de-AT"/>
              </w:rPr>
              <w:t>C-Level</w:t>
            </w:r>
            <w:r w:rsidR="00317B06" w:rsidRPr="00317B06">
              <w:rPr>
                <w:sz w:val="20"/>
                <w:szCs w:val="24"/>
                <w:lang w:val="de-AT"/>
              </w:rPr>
              <w:t xml:space="preserve"> Management Team </w:t>
            </w:r>
          </w:p>
          <w:p w14:paraId="21105957" w14:textId="2A8AC63F" w:rsidR="009F35DE" w:rsidRPr="00DD27A8" w:rsidRDefault="00317B06" w:rsidP="00C206BE">
            <w:pPr>
              <w:pStyle w:val="Bullets"/>
            </w:pPr>
            <w:r w:rsidRPr="00317B06">
              <w:rPr>
                <w:sz w:val="20"/>
                <w:szCs w:val="24"/>
                <w:lang w:val="de-AT"/>
              </w:rPr>
              <w:t xml:space="preserve">Erstellung und Automatisierung diverser </w:t>
            </w:r>
            <w:proofErr w:type="spellStart"/>
            <w:r w:rsidRPr="00317B06">
              <w:rPr>
                <w:sz w:val="20"/>
                <w:szCs w:val="24"/>
                <w:lang w:val="de-AT"/>
              </w:rPr>
              <w:t>Reportings</w:t>
            </w:r>
            <w:proofErr w:type="spellEnd"/>
            <w:r w:rsidRPr="00317B06">
              <w:rPr>
                <w:sz w:val="20"/>
                <w:szCs w:val="24"/>
                <w:lang w:val="de-AT"/>
              </w:rPr>
              <w:t xml:space="preserve"> mit</w:t>
            </w:r>
            <w:r w:rsidR="008B4499">
              <w:rPr>
                <w:sz w:val="20"/>
                <w:szCs w:val="24"/>
                <w:lang w:val="de-AT"/>
              </w:rPr>
              <w:t>h</w:t>
            </w:r>
            <w:r w:rsidRPr="00317B06">
              <w:rPr>
                <w:sz w:val="20"/>
                <w:szCs w:val="24"/>
                <w:lang w:val="de-AT"/>
              </w:rPr>
              <w:t xml:space="preserve">ilfe von Excel und </w:t>
            </w:r>
            <w:proofErr w:type="spellStart"/>
            <w:r w:rsidR="00B27590" w:rsidRPr="00317B06">
              <w:rPr>
                <w:sz w:val="20"/>
                <w:szCs w:val="24"/>
                <w:lang w:val="de-AT"/>
              </w:rPr>
              <w:t>Salesforce</w:t>
            </w:r>
            <w:proofErr w:type="spellEnd"/>
            <w:r>
              <w:t xml:space="preserve"> </w:t>
            </w:r>
          </w:p>
        </w:tc>
      </w:tr>
      <w:tr w:rsidR="00B36C37" w:rsidRPr="00624EE7" w14:paraId="127C64E2" w14:textId="77777777" w:rsidTr="00C206BE">
        <w:trPr>
          <w:trHeight w:val="340"/>
        </w:trPr>
        <w:tc>
          <w:tcPr>
            <w:tcW w:w="7088" w:type="dxa"/>
            <w:gridSpan w:val="6"/>
            <w:vAlign w:val="bottom"/>
          </w:tcPr>
          <w:p w14:paraId="38F27285" w14:textId="186681D7" w:rsidR="009F35DE" w:rsidRPr="00624EE7" w:rsidRDefault="009F35DE" w:rsidP="00C206BE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624EE7">
              <w:rPr>
                <w:rFonts w:ascii="Georgia" w:hAnsi="Georgia"/>
                <w:b/>
                <w:smallCaps/>
                <w:sz w:val="23"/>
                <w:szCs w:val="23"/>
              </w:rPr>
              <w:t>trusthouse</w:t>
            </w:r>
            <w:proofErr w:type="spellEnd"/>
            <w:r w:rsidRPr="00624EE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118" w:type="dxa"/>
            <w:gridSpan w:val="4"/>
            <w:vAlign w:val="bottom"/>
          </w:tcPr>
          <w:p w14:paraId="4820196E" w14:textId="5F74E7B9" w:rsidR="009F35DE" w:rsidRPr="00624EE7" w:rsidRDefault="009F35DE" w:rsidP="00C206B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24EE7"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35454A" w:rsidRPr="00624EE7" w14:paraId="335D84E9" w14:textId="77777777" w:rsidTr="00C206BE">
        <w:trPr>
          <w:trHeight w:val="20"/>
        </w:trPr>
        <w:tc>
          <w:tcPr>
            <w:tcW w:w="7797" w:type="dxa"/>
            <w:gridSpan w:val="9"/>
            <w:vAlign w:val="bottom"/>
          </w:tcPr>
          <w:p w14:paraId="20B1570F" w14:textId="6C583DE2" w:rsidR="0035454A" w:rsidRPr="0056612B" w:rsidRDefault="0035454A" w:rsidP="00C206BE">
            <w:pPr>
              <w:rPr>
                <w:rFonts w:ascii="Georgia" w:hAnsi="Georgia"/>
                <w:sz w:val="20"/>
                <w:szCs w:val="24"/>
              </w:rPr>
            </w:pPr>
            <w:r w:rsidRPr="0056612B">
              <w:rPr>
                <w:rFonts w:ascii="Georgia" w:hAnsi="Georgia"/>
                <w:sz w:val="20"/>
                <w:szCs w:val="24"/>
              </w:rPr>
              <w:t>Vertrieb von Wohn- &amp; Gewerbeimmobilien</w:t>
            </w:r>
            <w:r>
              <w:rPr>
                <w:rFonts w:ascii="Georgia" w:hAnsi="Georgia"/>
                <w:sz w:val="20"/>
                <w:szCs w:val="24"/>
              </w:rPr>
              <w:t xml:space="preserve"> / </w:t>
            </w:r>
            <w:r w:rsidRPr="00BA78D4">
              <w:rPr>
                <w:rFonts w:ascii="Georgia" w:hAnsi="Georgia"/>
                <w:sz w:val="20"/>
                <w:szCs w:val="24"/>
              </w:rPr>
              <w:t>Hausverwalter</w:t>
            </w:r>
            <w:r>
              <w:rPr>
                <w:rFonts w:ascii="Georgia" w:hAnsi="Georgia"/>
                <w:sz w:val="20"/>
                <w:szCs w:val="24"/>
              </w:rPr>
              <w:t xml:space="preserve"> (</w:t>
            </w:r>
            <w:r w:rsidR="00DB7BA4">
              <w:rPr>
                <w:rFonts w:ascii="Georgia" w:hAnsi="Georgia"/>
                <w:sz w:val="20"/>
                <w:szCs w:val="24"/>
              </w:rPr>
              <w:t>acht</w:t>
            </w:r>
            <w:r>
              <w:rPr>
                <w:rFonts w:ascii="Georgia" w:hAnsi="Georgia"/>
                <w:sz w:val="20"/>
                <w:szCs w:val="24"/>
              </w:rPr>
              <w:t xml:space="preserve"> Monate)</w:t>
            </w:r>
          </w:p>
        </w:tc>
        <w:tc>
          <w:tcPr>
            <w:tcW w:w="2409" w:type="dxa"/>
            <w:vAlign w:val="bottom"/>
          </w:tcPr>
          <w:p w14:paraId="0475B997" w14:textId="745A54E8" w:rsidR="0035454A" w:rsidRPr="004556B7" w:rsidRDefault="0035454A" w:rsidP="00C206BE">
            <w:pPr>
              <w:jc w:val="right"/>
              <w:rPr>
                <w:rFonts w:ascii="Georgia" w:hAnsi="Georgia"/>
                <w:sz w:val="20"/>
                <w:szCs w:val="24"/>
                <w:lang w:val="en-US"/>
              </w:rPr>
            </w:pPr>
            <w:r>
              <w:rPr>
                <w:rFonts w:ascii="Georgia" w:hAnsi="Georgia"/>
                <w:sz w:val="20"/>
                <w:szCs w:val="24"/>
                <w:lang w:val="en-US"/>
              </w:rPr>
              <w:t>0</w:t>
            </w:r>
            <w:r w:rsidRPr="004556B7">
              <w:rPr>
                <w:rFonts w:ascii="Georgia" w:hAnsi="Georgia"/>
                <w:sz w:val="20"/>
                <w:szCs w:val="24"/>
                <w:lang w:val="en-US"/>
              </w:rPr>
              <w:t>9/2017 – 05/202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>1</w:t>
            </w:r>
          </w:p>
        </w:tc>
      </w:tr>
      <w:tr w:rsidR="0035454A" w:rsidRPr="00624EE7" w14:paraId="54C3D64C" w14:textId="77777777" w:rsidTr="00C206BE">
        <w:tc>
          <w:tcPr>
            <w:tcW w:w="10206" w:type="dxa"/>
            <w:gridSpan w:val="10"/>
            <w:vAlign w:val="bottom"/>
          </w:tcPr>
          <w:p w14:paraId="0CA5EF56" w14:textId="464255FD" w:rsidR="0035454A" w:rsidRDefault="0035454A" w:rsidP="00C206BE">
            <w:pPr>
              <w:pStyle w:val="Bullets"/>
              <w:rPr>
                <w:sz w:val="20"/>
                <w:szCs w:val="24"/>
                <w:lang w:val="de-AT"/>
              </w:rPr>
            </w:pPr>
            <w:r w:rsidRPr="004556B7">
              <w:rPr>
                <w:sz w:val="20"/>
                <w:szCs w:val="24"/>
                <w:lang w:val="de-AT"/>
              </w:rPr>
              <w:t>Betreuung von Interessenten</w:t>
            </w:r>
            <w:r>
              <w:rPr>
                <w:sz w:val="20"/>
                <w:szCs w:val="24"/>
                <w:lang w:val="de-AT"/>
              </w:rPr>
              <w:t xml:space="preserve">, </w:t>
            </w:r>
            <w:r w:rsidRPr="00DD27A8">
              <w:rPr>
                <w:sz w:val="20"/>
                <w:szCs w:val="24"/>
                <w:lang w:val="de-AT"/>
              </w:rPr>
              <w:t>Erstellung von Marketingmaterialien</w:t>
            </w:r>
          </w:p>
          <w:p w14:paraId="6DD9BA0F" w14:textId="3FA5FB3A" w:rsidR="0035454A" w:rsidRPr="00DD27A8" w:rsidRDefault="0035454A" w:rsidP="00C206BE">
            <w:pPr>
              <w:pStyle w:val="Bullets"/>
              <w:rPr>
                <w:sz w:val="20"/>
                <w:szCs w:val="24"/>
                <w:lang w:val="de-AT"/>
              </w:rPr>
            </w:pPr>
            <w:r w:rsidRPr="004556B7">
              <w:rPr>
                <w:sz w:val="20"/>
                <w:szCs w:val="24"/>
                <w:lang w:val="de-AT"/>
              </w:rPr>
              <w:t>Überwachung und Abnahme von Renovierungs- und Umbauarbeiten</w:t>
            </w:r>
          </w:p>
        </w:tc>
      </w:tr>
      <w:tr w:rsidR="0035454A" w:rsidRPr="00624EE7" w14:paraId="414B4085" w14:textId="77777777" w:rsidTr="00C206BE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4F75C312" w:rsidR="0035454A" w:rsidRPr="00624EE7" w:rsidRDefault="0035454A" w:rsidP="00C206BE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Sportliche &amp; </w:t>
            </w:r>
            <w:r w:rsidRPr="00624EE7">
              <w:rPr>
                <w:sz w:val="28"/>
              </w:rPr>
              <w:t xml:space="preserve">Extracurriculare </w:t>
            </w:r>
            <w:r>
              <w:rPr>
                <w:sz w:val="28"/>
              </w:rPr>
              <w:t>Aktivitäten</w:t>
            </w:r>
          </w:p>
        </w:tc>
      </w:tr>
      <w:tr w:rsidR="0035454A" w:rsidRPr="00624EE7" w14:paraId="74251178" w14:textId="77777777" w:rsidTr="00C206BE">
        <w:trPr>
          <w:trHeight w:val="340"/>
        </w:trPr>
        <w:tc>
          <w:tcPr>
            <w:tcW w:w="6090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7FE9F152" w:rsidR="0035454A" w:rsidRPr="006F6535" w:rsidRDefault="0035454A" w:rsidP="00C206BE">
            <w:pPr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6F6535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Skyline Investment Club </w:t>
            </w:r>
            <w:proofErr w:type="spellStart"/>
            <w:r w:rsidRPr="006F6535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e.V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.</w:t>
            </w:r>
          </w:p>
        </w:tc>
        <w:tc>
          <w:tcPr>
            <w:tcW w:w="4116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51D9D925" w:rsidR="0035454A" w:rsidRPr="00624EE7" w:rsidRDefault="0035454A" w:rsidP="00C206BE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624EE7">
              <w:rPr>
                <w:sz w:val="23"/>
                <w:szCs w:val="23"/>
              </w:rPr>
              <w:t xml:space="preserve">Frankfurt </w:t>
            </w:r>
            <w:r>
              <w:rPr>
                <w:sz w:val="23"/>
                <w:szCs w:val="23"/>
              </w:rPr>
              <w:t>am Main</w:t>
            </w:r>
          </w:p>
        </w:tc>
      </w:tr>
      <w:tr w:rsidR="0035454A" w:rsidRPr="00624EE7" w14:paraId="4F59C612" w14:textId="77777777" w:rsidTr="00C206BE">
        <w:trPr>
          <w:trHeight w:val="20"/>
        </w:trPr>
        <w:tc>
          <w:tcPr>
            <w:tcW w:w="7655" w:type="dxa"/>
            <w:gridSpan w:val="8"/>
            <w:vAlign w:val="bottom"/>
          </w:tcPr>
          <w:p w14:paraId="32F07601" w14:textId="0629D851" w:rsidR="0035454A" w:rsidRPr="004556B7" w:rsidRDefault="0035454A" w:rsidP="00C206BE">
            <w:pPr>
              <w:pStyle w:val="Beschreibung"/>
              <w:rPr>
                <w:sz w:val="20"/>
                <w:szCs w:val="24"/>
                <w:lang w:val="de-AT"/>
              </w:rPr>
            </w:pPr>
            <w:r>
              <w:rPr>
                <w:sz w:val="20"/>
                <w:szCs w:val="24"/>
                <w:lang w:val="de-AT"/>
              </w:rPr>
              <w:t xml:space="preserve">Aktives Mitglied </w:t>
            </w:r>
            <w:r w:rsidR="00680652">
              <w:rPr>
                <w:sz w:val="20"/>
                <w:szCs w:val="24"/>
                <w:lang w:val="de-AT"/>
              </w:rPr>
              <w:t xml:space="preserve">im M&amp;A </w:t>
            </w:r>
            <w:r w:rsidR="001E1250">
              <w:rPr>
                <w:sz w:val="20"/>
                <w:szCs w:val="24"/>
                <w:lang w:val="de-AT"/>
              </w:rPr>
              <w:t>Team</w:t>
            </w:r>
          </w:p>
        </w:tc>
        <w:tc>
          <w:tcPr>
            <w:tcW w:w="2551" w:type="dxa"/>
            <w:gridSpan w:val="2"/>
            <w:vAlign w:val="bottom"/>
          </w:tcPr>
          <w:p w14:paraId="45DD2178" w14:textId="71C4194E" w:rsidR="0035454A" w:rsidRPr="004556B7" w:rsidRDefault="0035454A" w:rsidP="00C206BE">
            <w:pPr>
              <w:pStyle w:val="Beschreibung"/>
              <w:jc w:val="right"/>
              <w:rPr>
                <w:sz w:val="20"/>
                <w:szCs w:val="24"/>
                <w:lang w:val="en-US"/>
              </w:rPr>
            </w:pPr>
            <w:r w:rsidRPr="004556B7">
              <w:rPr>
                <w:sz w:val="20"/>
                <w:szCs w:val="24"/>
                <w:lang w:val="en-US"/>
              </w:rPr>
              <w:t>11/202</w:t>
            </w:r>
            <w:r>
              <w:rPr>
                <w:sz w:val="20"/>
                <w:szCs w:val="24"/>
                <w:lang w:val="en-US"/>
              </w:rPr>
              <w:t>1</w:t>
            </w:r>
            <w:r w:rsidRPr="004556B7">
              <w:rPr>
                <w:sz w:val="20"/>
                <w:szCs w:val="24"/>
                <w:lang w:val="en-US"/>
              </w:rPr>
              <w:t xml:space="preserve"> – </w:t>
            </w:r>
            <w:proofErr w:type="spellStart"/>
            <w:r>
              <w:rPr>
                <w:sz w:val="20"/>
                <w:szCs w:val="24"/>
                <w:lang w:val="en-US"/>
              </w:rPr>
              <w:t>heute</w:t>
            </w:r>
            <w:proofErr w:type="spellEnd"/>
          </w:p>
        </w:tc>
      </w:tr>
      <w:tr w:rsidR="0035454A" w:rsidRPr="00624EE7" w14:paraId="02437711" w14:textId="77777777" w:rsidTr="00C206BE">
        <w:trPr>
          <w:trHeight w:val="193"/>
        </w:trPr>
        <w:tc>
          <w:tcPr>
            <w:tcW w:w="10206" w:type="dxa"/>
            <w:gridSpan w:val="10"/>
            <w:vAlign w:val="bottom"/>
          </w:tcPr>
          <w:p w14:paraId="149AF791" w14:textId="5F7C3E6D" w:rsidR="0035454A" w:rsidRPr="004556B7" w:rsidRDefault="0035454A" w:rsidP="00C206B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4"/>
                <w:lang w:val="de-AT"/>
              </w:rPr>
            </w:pPr>
            <w:r>
              <w:rPr>
                <w:i/>
                <w:iCs/>
                <w:sz w:val="20"/>
                <w:szCs w:val="24"/>
                <w:lang w:val="de-AT"/>
              </w:rPr>
              <w:t>Analyse und Pitch von Unternehmen auf Basis von DCF, CCA und SWOT Analyse</w:t>
            </w:r>
            <w:r w:rsidR="0089450A">
              <w:rPr>
                <w:i/>
                <w:iCs/>
                <w:sz w:val="20"/>
                <w:szCs w:val="24"/>
                <w:lang w:val="de-AT"/>
              </w:rPr>
              <w:t>n</w:t>
            </w:r>
          </w:p>
          <w:p w14:paraId="68CFAD97" w14:textId="08CA8C79" w:rsidR="0035454A" w:rsidRPr="004D3BA7" w:rsidRDefault="00460C1D" w:rsidP="00C206B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4"/>
                <w:lang w:val="de-AT"/>
              </w:rPr>
            </w:pPr>
            <w:r>
              <w:rPr>
                <w:i/>
                <w:iCs/>
                <w:sz w:val="20"/>
                <w:szCs w:val="24"/>
                <w:lang w:val="de-AT"/>
              </w:rPr>
              <w:t xml:space="preserve">Teilnahme an Case </w:t>
            </w:r>
            <w:proofErr w:type="spellStart"/>
            <w:r>
              <w:rPr>
                <w:i/>
                <w:iCs/>
                <w:sz w:val="20"/>
                <w:szCs w:val="24"/>
                <w:lang w:val="de-AT"/>
              </w:rPr>
              <w:t>Competitions</w:t>
            </w:r>
            <w:proofErr w:type="spellEnd"/>
            <w:r w:rsidR="0089450A">
              <w:rPr>
                <w:i/>
                <w:iCs/>
                <w:sz w:val="20"/>
                <w:szCs w:val="24"/>
                <w:lang w:val="de-AT"/>
              </w:rPr>
              <w:t xml:space="preserve"> im Bereich M&amp;A un</w:t>
            </w:r>
            <w:r w:rsidR="005910D4">
              <w:rPr>
                <w:i/>
                <w:iCs/>
                <w:sz w:val="20"/>
                <w:szCs w:val="24"/>
                <w:lang w:val="de-AT"/>
              </w:rPr>
              <w:t>d</w:t>
            </w:r>
            <w:r w:rsidR="0089450A">
              <w:rPr>
                <w:i/>
                <w:iCs/>
                <w:sz w:val="20"/>
                <w:szCs w:val="24"/>
                <w:lang w:val="de-AT"/>
              </w:rPr>
              <w:t xml:space="preserve"> Capital </w:t>
            </w:r>
            <w:proofErr w:type="spellStart"/>
            <w:r w:rsidR="0089450A">
              <w:rPr>
                <w:i/>
                <w:iCs/>
                <w:sz w:val="20"/>
                <w:szCs w:val="24"/>
                <w:lang w:val="de-AT"/>
              </w:rPr>
              <w:t>Markets</w:t>
            </w:r>
            <w:proofErr w:type="spellEnd"/>
            <w:r w:rsidR="0089450A">
              <w:rPr>
                <w:i/>
                <w:iCs/>
                <w:sz w:val="20"/>
                <w:szCs w:val="24"/>
                <w:lang w:val="de-AT"/>
              </w:rPr>
              <w:t xml:space="preserve"> </w:t>
            </w:r>
          </w:p>
        </w:tc>
      </w:tr>
      <w:tr w:rsidR="0035454A" w:rsidRPr="00624EE7" w14:paraId="5B295E0F" w14:textId="77777777" w:rsidTr="00C206BE">
        <w:trPr>
          <w:trHeight w:val="336"/>
        </w:trPr>
        <w:tc>
          <w:tcPr>
            <w:tcW w:w="6096" w:type="dxa"/>
            <w:gridSpan w:val="3"/>
            <w:vAlign w:val="bottom"/>
          </w:tcPr>
          <w:p w14:paraId="6D428E3A" w14:textId="3E9DE50F" w:rsidR="0035454A" w:rsidRPr="00CD5266" w:rsidRDefault="0035454A" w:rsidP="00C206B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CD5266">
              <w:rPr>
                <w:rFonts w:ascii="Georgia" w:hAnsi="Georgia"/>
                <w:b/>
                <w:smallCaps/>
                <w:sz w:val="23"/>
                <w:szCs w:val="23"/>
              </w:rPr>
              <w:t>Hertha BSC</w:t>
            </w:r>
            <w:r w:rsidR="00427E68">
              <w:rPr>
                <w:rFonts w:ascii="Georgia" w:hAnsi="Georgia"/>
                <w:b/>
                <w:smallCaps/>
                <w:sz w:val="23"/>
                <w:szCs w:val="23"/>
              </w:rPr>
              <w:t xml:space="preserve"> Berlin</w:t>
            </w:r>
          </w:p>
        </w:tc>
        <w:tc>
          <w:tcPr>
            <w:tcW w:w="4110" w:type="dxa"/>
            <w:gridSpan w:val="7"/>
            <w:vAlign w:val="bottom"/>
          </w:tcPr>
          <w:p w14:paraId="605294F5" w14:textId="13950248" w:rsidR="0035454A" w:rsidRPr="004556B7" w:rsidRDefault="0035454A" w:rsidP="00C206BE">
            <w:pPr>
              <w:pStyle w:val="Beschreibung"/>
              <w:ind w:left="360"/>
              <w:jc w:val="right"/>
              <w:rPr>
                <w:i/>
                <w:iCs/>
                <w:sz w:val="20"/>
                <w:szCs w:val="24"/>
                <w:lang w:val="de-AT"/>
              </w:rPr>
            </w:pPr>
            <w:r w:rsidRPr="00EF7FED">
              <w:rPr>
                <w:i/>
                <w:smallCaps/>
                <w:sz w:val="23"/>
                <w:szCs w:val="23"/>
              </w:rPr>
              <w:t>Berlin</w:t>
            </w:r>
          </w:p>
        </w:tc>
      </w:tr>
      <w:tr w:rsidR="0035454A" w:rsidRPr="00624EE7" w14:paraId="08890273" w14:textId="77777777" w:rsidTr="00C206BE">
        <w:trPr>
          <w:trHeight w:val="193"/>
        </w:trPr>
        <w:tc>
          <w:tcPr>
            <w:tcW w:w="6663" w:type="dxa"/>
            <w:gridSpan w:val="5"/>
            <w:vAlign w:val="bottom"/>
          </w:tcPr>
          <w:p w14:paraId="73DD44B7" w14:textId="7641F64B" w:rsidR="0035454A" w:rsidRPr="00CD5266" w:rsidRDefault="00427E68" w:rsidP="00C206BE">
            <w:pPr>
              <w:pStyle w:val="Beschreibung"/>
              <w:rPr>
                <w:sz w:val="20"/>
                <w:szCs w:val="24"/>
                <w:lang w:val="de-AT"/>
              </w:rPr>
            </w:pPr>
            <w:r>
              <w:rPr>
                <w:sz w:val="20"/>
                <w:szCs w:val="24"/>
                <w:lang w:val="de-AT"/>
              </w:rPr>
              <w:t>Fußball-</w:t>
            </w:r>
            <w:r w:rsidR="0035454A" w:rsidRPr="00CD5266">
              <w:rPr>
                <w:sz w:val="20"/>
                <w:szCs w:val="24"/>
                <w:lang w:val="de-AT"/>
              </w:rPr>
              <w:t>Vertragsspieler</w:t>
            </w:r>
            <w:r w:rsidR="0035454A">
              <w:rPr>
                <w:sz w:val="20"/>
                <w:szCs w:val="24"/>
                <w:lang w:val="de-AT"/>
              </w:rPr>
              <w:t xml:space="preserve"> auf Leistungsniveau</w:t>
            </w:r>
          </w:p>
        </w:tc>
        <w:tc>
          <w:tcPr>
            <w:tcW w:w="3543" w:type="dxa"/>
            <w:gridSpan w:val="5"/>
            <w:vAlign w:val="bottom"/>
          </w:tcPr>
          <w:p w14:paraId="42246023" w14:textId="6186F431" w:rsidR="0035454A" w:rsidRPr="00EF7FED" w:rsidRDefault="0035454A" w:rsidP="00C206BE">
            <w:pPr>
              <w:pStyle w:val="Beschreibung"/>
              <w:jc w:val="right"/>
              <w:rPr>
                <w:i/>
                <w:smallCaps/>
                <w:sz w:val="23"/>
                <w:szCs w:val="23"/>
              </w:rPr>
            </w:pPr>
            <w:r>
              <w:rPr>
                <w:sz w:val="20"/>
                <w:szCs w:val="24"/>
                <w:lang w:val="en-US"/>
              </w:rPr>
              <w:t>01/</w:t>
            </w:r>
            <w:r w:rsidRPr="0014321D">
              <w:rPr>
                <w:sz w:val="20"/>
                <w:szCs w:val="24"/>
                <w:lang w:val="en-US"/>
              </w:rPr>
              <w:t>2015</w:t>
            </w:r>
            <w:r>
              <w:rPr>
                <w:sz w:val="20"/>
                <w:szCs w:val="24"/>
                <w:lang w:val="en-US"/>
              </w:rPr>
              <w:t xml:space="preserve"> – 06/</w:t>
            </w:r>
            <w:r w:rsidRPr="0014321D">
              <w:rPr>
                <w:sz w:val="20"/>
                <w:szCs w:val="24"/>
                <w:lang w:val="en-US"/>
              </w:rPr>
              <w:t>201</w:t>
            </w:r>
            <w:r w:rsidR="00C40BB0">
              <w:rPr>
                <w:sz w:val="20"/>
                <w:szCs w:val="24"/>
                <w:lang w:val="en-US"/>
              </w:rPr>
              <w:t>8</w:t>
            </w:r>
          </w:p>
        </w:tc>
      </w:tr>
      <w:tr w:rsidR="0035454A" w:rsidRPr="00624EE7" w14:paraId="50ECAE68" w14:textId="77777777" w:rsidTr="00C206BE">
        <w:trPr>
          <w:trHeight w:val="193"/>
        </w:trPr>
        <w:tc>
          <w:tcPr>
            <w:tcW w:w="10206" w:type="dxa"/>
            <w:gridSpan w:val="10"/>
            <w:vAlign w:val="bottom"/>
          </w:tcPr>
          <w:p w14:paraId="17B4AD5C" w14:textId="25934BAC" w:rsidR="0035454A" w:rsidRDefault="0035454A" w:rsidP="00C206B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4"/>
                <w:lang w:val="de-AT"/>
              </w:rPr>
            </w:pPr>
            <w:r>
              <w:rPr>
                <w:i/>
                <w:iCs/>
                <w:sz w:val="20"/>
                <w:szCs w:val="24"/>
                <w:lang w:val="de-AT"/>
              </w:rPr>
              <w:t xml:space="preserve">Spieler in der </w:t>
            </w:r>
            <w:r w:rsidRPr="006452DD">
              <w:rPr>
                <w:i/>
                <w:iCs/>
                <w:sz w:val="20"/>
                <w:szCs w:val="24"/>
                <w:lang w:val="de-AT"/>
              </w:rPr>
              <w:t>B-Jugend Bundesliga</w:t>
            </w:r>
            <w:r w:rsidR="00427E68">
              <w:rPr>
                <w:i/>
                <w:iCs/>
                <w:sz w:val="20"/>
                <w:szCs w:val="24"/>
                <w:lang w:val="de-AT"/>
              </w:rPr>
              <w:t xml:space="preserve"> (bis 06/2018)</w:t>
            </w:r>
          </w:p>
          <w:p w14:paraId="191B8C93" w14:textId="2AC539B6" w:rsidR="00427E68" w:rsidRPr="00C40BB0" w:rsidRDefault="0035454A" w:rsidP="00C206B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4"/>
                <w:lang w:val="de-AT"/>
              </w:rPr>
            </w:pPr>
            <w:r>
              <w:rPr>
                <w:i/>
                <w:iCs/>
                <w:sz w:val="20"/>
                <w:szCs w:val="24"/>
                <w:lang w:val="de-AT"/>
              </w:rPr>
              <w:t xml:space="preserve">Mitglied der Talentförderung </w:t>
            </w:r>
            <w:r w:rsidR="00AB4D54">
              <w:rPr>
                <w:i/>
                <w:iCs/>
                <w:sz w:val="20"/>
                <w:szCs w:val="24"/>
                <w:lang w:val="de-AT"/>
              </w:rPr>
              <w:t>des Berliner Fußballverbands</w:t>
            </w:r>
          </w:p>
        </w:tc>
      </w:tr>
      <w:tr w:rsidR="0035454A" w:rsidRPr="00624EE7" w14:paraId="482569A2" w14:textId="77777777" w:rsidTr="00C206BE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35454A" w:rsidRPr="00624EE7" w:rsidRDefault="0035454A" w:rsidP="00C206BE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24EE7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5454A" w:rsidRPr="00624EE7" w14:paraId="2B257790" w14:textId="77777777" w:rsidTr="00C206BE">
        <w:trPr>
          <w:trHeight w:val="567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5B2C431" w14:textId="576AB48A" w:rsidR="00C76BA1" w:rsidRPr="004556B7" w:rsidRDefault="0035454A" w:rsidP="00C206BE">
            <w:pPr>
              <w:rPr>
                <w:rFonts w:ascii="Georgia" w:hAnsi="Georgia"/>
                <w:sz w:val="20"/>
                <w:szCs w:val="24"/>
              </w:rPr>
            </w:pPr>
            <w:r w:rsidRPr="004556B7">
              <w:rPr>
                <w:rFonts w:ascii="Georgia" w:hAnsi="Georgia"/>
                <w:sz w:val="20"/>
                <w:szCs w:val="24"/>
              </w:rPr>
              <w:t>Sprachen:</w:t>
            </w:r>
            <w:r w:rsidR="005A0369">
              <w:rPr>
                <w:rFonts w:ascii="Georgia" w:hAnsi="Georgia"/>
                <w:sz w:val="20"/>
                <w:szCs w:val="24"/>
              </w:rPr>
              <w:br/>
            </w:r>
          </w:p>
        </w:tc>
        <w:tc>
          <w:tcPr>
            <w:tcW w:w="7654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558426E7" w:rsidR="00C76BA1" w:rsidRPr="004556B7" w:rsidRDefault="0035454A" w:rsidP="00C206BE">
            <w:pPr>
              <w:spacing w:before="80"/>
              <w:rPr>
                <w:rFonts w:ascii="Georgia" w:hAnsi="Georgia"/>
                <w:sz w:val="20"/>
                <w:szCs w:val="24"/>
                <w:lang w:val="de-AT"/>
              </w:rPr>
            </w:pPr>
            <w:r w:rsidRPr="004556B7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Deutsch </w:t>
            </w:r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(Muttersprache)</w:t>
            </w:r>
            <w:r w:rsidRPr="004556B7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, Englisch </w:t>
            </w:r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(verhandlungssicher)</w:t>
            </w:r>
            <w:r w:rsidR="00C76BA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,</w:t>
            </w:r>
            <w:r w:rsidR="008B1C19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 xml:space="preserve"> Spanisch (Grundkenntnisse), </w:t>
            </w:r>
            <w:r w:rsidR="00C76BA1" w:rsidRPr="003179E8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>Chinesisch</w:t>
            </w:r>
            <w:r w:rsidR="00C76BA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 xml:space="preserve"> (</w:t>
            </w:r>
            <w:r w:rsidR="00097454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Grundkenntnisse</w:t>
            </w:r>
            <w:r w:rsidR="00C76BA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)</w:t>
            </w:r>
          </w:p>
        </w:tc>
      </w:tr>
      <w:tr w:rsidR="0035454A" w:rsidRPr="00624EE7" w14:paraId="45706C3F" w14:textId="77777777" w:rsidTr="00C206BE">
        <w:trPr>
          <w:trHeight w:val="340"/>
        </w:trPr>
        <w:tc>
          <w:tcPr>
            <w:tcW w:w="2552" w:type="dxa"/>
            <w:vAlign w:val="bottom"/>
          </w:tcPr>
          <w:p w14:paraId="57688BDA" w14:textId="350496FE" w:rsidR="0035454A" w:rsidRPr="004556B7" w:rsidRDefault="0035454A" w:rsidP="00C206BE">
            <w:pPr>
              <w:rPr>
                <w:rFonts w:ascii="Georgia" w:hAnsi="Georgia"/>
                <w:sz w:val="20"/>
                <w:szCs w:val="24"/>
              </w:rPr>
            </w:pPr>
            <w:r w:rsidRPr="004556B7">
              <w:rPr>
                <w:rFonts w:ascii="Georgia" w:hAnsi="Georgia"/>
                <w:sz w:val="20"/>
                <w:szCs w:val="24"/>
              </w:rPr>
              <w:t>Technisch:</w:t>
            </w:r>
          </w:p>
        </w:tc>
        <w:tc>
          <w:tcPr>
            <w:tcW w:w="7654" w:type="dxa"/>
            <w:gridSpan w:val="9"/>
            <w:vAlign w:val="bottom"/>
          </w:tcPr>
          <w:p w14:paraId="60CA2168" w14:textId="6DA6B53E" w:rsidR="0035454A" w:rsidRPr="004556B7" w:rsidRDefault="0035454A" w:rsidP="00C206BE">
            <w:p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</w:pPr>
            <w:r w:rsidRPr="004556B7">
              <w:rPr>
                <w:rFonts w:ascii="Georgia" w:hAnsi="Georgia" w:cs="Georgia"/>
                <w:color w:val="000000"/>
                <w:sz w:val="20"/>
                <w:szCs w:val="24"/>
              </w:rPr>
              <w:t xml:space="preserve">Microsoft Office </w:t>
            </w:r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(fortgeschritten)</w:t>
            </w:r>
            <w:r w:rsidRPr="004556B7">
              <w:rPr>
                <w:rFonts w:ascii="Georgia" w:hAnsi="Georgia" w:cs="Georgia"/>
                <w:color w:val="000000"/>
                <w:sz w:val="20"/>
                <w:szCs w:val="24"/>
              </w:rPr>
              <w:t xml:space="preserve">, Teams </w:t>
            </w:r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(fortgeschritten), </w:t>
            </w:r>
            <w:proofErr w:type="spellStart"/>
            <w:r w:rsidRPr="004556B7">
              <w:rPr>
                <w:rFonts w:ascii="Georgia" w:hAnsi="Georgia" w:cs="Georgia"/>
                <w:color w:val="000000"/>
                <w:sz w:val="20"/>
                <w:szCs w:val="24"/>
              </w:rPr>
              <w:t>Salesforce</w:t>
            </w:r>
            <w:proofErr w:type="spellEnd"/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</w:t>
            </w:r>
            <w:proofErr w:type="spellStart"/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basic</w:t>
            </w:r>
            <w:proofErr w:type="spellEnd"/>
            <w:r w:rsidRPr="004556B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)</w:t>
            </w:r>
          </w:p>
        </w:tc>
      </w:tr>
      <w:tr w:rsidR="0035454A" w:rsidRPr="00624EE7" w14:paraId="70CB01B0" w14:textId="77777777" w:rsidTr="00C206BE">
        <w:trPr>
          <w:trHeight w:val="340"/>
        </w:trPr>
        <w:tc>
          <w:tcPr>
            <w:tcW w:w="2552" w:type="dxa"/>
            <w:vAlign w:val="bottom"/>
          </w:tcPr>
          <w:p w14:paraId="04F58216" w14:textId="0BE8F092" w:rsidR="0035454A" w:rsidRPr="004556B7" w:rsidRDefault="0035454A" w:rsidP="00C206BE">
            <w:pPr>
              <w:rPr>
                <w:rFonts w:ascii="Georgia" w:hAnsi="Georgia"/>
                <w:sz w:val="20"/>
                <w:szCs w:val="24"/>
              </w:rPr>
            </w:pPr>
            <w:r w:rsidRPr="004556B7">
              <w:rPr>
                <w:rFonts w:ascii="Georgia" w:hAnsi="Georgia"/>
                <w:sz w:val="20"/>
                <w:szCs w:val="24"/>
              </w:rPr>
              <w:t xml:space="preserve">Interessen: </w:t>
            </w:r>
          </w:p>
        </w:tc>
        <w:tc>
          <w:tcPr>
            <w:tcW w:w="7654" w:type="dxa"/>
            <w:gridSpan w:val="9"/>
            <w:vAlign w:val="bottom"/>
          </w:tcPr>
          <w:p w14:paraId="598C2742" w14:textId="3AED7B0B" w:rsidR="0035454A" w:rsidRPr="004556B7" w:rsidRDefault="00DA576A" w:rsidP="00C206BE">
            <w:pPr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</w:pPr>
            <w:r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>Kickboxen</w:t>
            </w:r>
            <w:r w:rsidR="0035454A" w:rsidRPr="004556B7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, </w:t>
            </w:r>
            <w:r w:rsidR="007E7E4D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>Fußball</w:t>
            </w:r>
            <w:r w:rsidR="0035454A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, </w:t>
            </w:r>
            <w:r w:rsidR="0035454A">
              <w:rPr>
                <w:rFonts w:ascii="Georgia" w:hAnsi="Georgia" w:cs="Georgia"/>
                <w:color w:val="000000"/>
                <w:sz w:val="20"/>
                <w:szCs w:val="24"/>
              </w:rPr>
              <w:t xml:space="preserve">wirtschaftspolitische Themen </w:t>
            </w:r>
            <w:r w:rsidR="004070BB">
              <w:rPr>
                <w:rFonts w:ascii="Georgia" w:hAnsi="Georgia" w:cs="Georgia"/>
                <w:color w:val="000000"/>
                <w:sz w:val="20"/>
                <w:szCs w:val="24"/>
              </w:rPr>
              <w:t xml:space="preserve">und </w:t>
            </w:r>
            <w:r w:rsidR="00186720">
              <w:rPr>
                <w:rFonts w:ascii="Georgia" w:hAnsi="Georgia" w:cs="Georgia"/>
                <w:color w:val="000000"/>
                <w:sz w:val="20"/>
                <w:szCs w:val="24"/>
              </w:rPr>
              <w:t>Kochen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57637">
      <w:footerReference w:type="even" r:id="rId8"/>
      <w:pgSz w:w="11906" w:h="16838"/>
      <w:pgMar w:top="85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688D2" w14:textId="77777777" w:rsidR="00F16A54" w:rsidRDefault="00F16A54" w:rsidP="00BE053D">
      <w:pPr>
        <w:spacing w:after="0" w:line="240" w:lineRule="auto"/>
      </w:pPr>
      <w:r>
        <w:separator/>
      </w:r>
    </w:p>
  </w:endnote>
  <w:endnote w:type="continuationSeparator" w:id="0">
    <w:p w14:paraId="40F7F843" w14:textId="77777777" w:rsidR="00F16A54" w:rsidRDefault="00F16A54" w:rsidP="00BE053D">
      <w:pPr>
        <w:spacing w:after="0" w:line="240" w:lineRule="auto"/>
      </w:pPr>
      <w:r>
        <w:continuationSeparator/>
      </w:r>
    </w:p>
  </w:endnote>
  <w:endnote w:type="continuationNotice" w:id="1">
    <w:p w14:paraId="76CF4DD1" w14:textId="77777777" w:rsidR="005D36C3" w:rsidRDefault="005D36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9FA38" w14:textId="68685C1F" w:rsidR="00875DA9" w:rsidRDefault="00875DA9" w:rsidP="000D5A33">
    <w:pPr>
      <w:pStyle w:val="Fuzeile"/>
      <w:framePr w:wrap="none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end"/>
    </w:r>
  </w:p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2CA00" w14:textId="77777777" w:rsidR="00F16A54" w:rsidRDefault="00F16A54" w:rsidP="00BE053D">
      <w:pPr>
        <w:spacing w:after="0" w:line="240" w:lineRule="auto"/>
      </w:pPr>
      <w:r>
        <w:separator/>
      </w:r>
    </w:p>
  </w:footnote>
  <w:footnote w:type="continuationSeparator" w:id="0">
    <w:p w14:paraId="7116CB9A" w14:textId="77777777" w:rsidR="00F16A54" w:rsidRDefault="00F16A54" w:rsidP="00BE053D">
      <w:pPr>
        <w:spacing w:after="0" w:line="240" w:lineRule="auto"/>
      </w:pPr>
      <w:r>
        <w:continuationSeparator/>
      </w:r>
    </w:p>
  </w:footnote>
  <w:footnote w:type="continuationNotice" w:id="1">
    <w:p w14:paraId="61583F1C" w14:textId="77777777" w:rsidR="005D36C3" w:rsidRDefault="005D36C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666FE3"/>
    <w:multiLevelType w:val="hybridMultilevel"/>
    <w:tmpl w:val="3B36D778"/>
    <w:lvl w:ilvl="0" w:tplc="DF22B256">
      <w:start w:val="201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66621"/>
    <w:multiLevelType w:val="hybridMultilevel"/>
    <w:tmpl w:val="985EC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E56E35"/>
    <w:multiLevelType w:val="hybridMultilevel"/>
    <w:tmpl w:val="A9687B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F22112"/>
    <w:multiLevelType w:val="hybridMultilevel"/>
    <w:tmpl w:val="7BE0E172"/>
    <w:lvl w:ilvl="0" w:tplc="AB881080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6750C6"/>
    <w:multiLevelType w:val="hybridMultilevel"/>
    <w:tmpl w:val="1728CC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8" w15:restartNumberingAfterBreak="0">
    <w:nsid w:val="6B015080"/>
    <w:multiLevelType w:val="multilevel"/>
    <w:tmpl w:val="F54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2454105">
    <w:abstractNumId w:val="15"/>
  </w:num>
  <w:num w:numId="2" w16cid:durableId="1472745075">
    <w:abstractNumId w:val="18"/>
  </w:num>
  <w:num w:numId="3" w16cid:durableId="1819298420">
    <w:abstractNumId w:val="21"/>
  </w:num>
  <w:num w:numId="4" w16cid:durableId="2093894812">
    <w:abstractNumId w:val="0"/>
  </w:num>
  <w:num w:numId="5" w16cid:durableId="510680073">
    <w:abstractNumId w:val="1"/>
  </w:num>
  <w:num w:numId="6" w16cid:durableId="815562099">
    <w:abstractNumId w:val="2"/>
  </w:num>
  <w:num w:numId="7" w16cid:durableId="118575318">
    <w:abstractNumId w:val="14"/>
  </w:num>
  <w:num w:numId="8" w16cid:durableId="1003515114">
    <w:abstractNumId w:val="25"/>
  </w:num>
  <w:num w:numId="9" w16cid:durableId="76292534">
    <w:abstractNumId w:val="13"/>
  </w:num>
  <w:num w:numId="10" w16cid:durableId="1525905565">
    <w:abstractNumId w:val="29"/>
  </w:num>
  <w:num w:numId="11" w16cid:durableId="1255046788">
    <w:abstractNumId w:val="5"/>
  </w:num>
  <w:num w:numId="12" w16cid:durableId="1655185857">
    <w:abstractNumId w:val="6"/>
  </w:num>
  <w:num w:numId="13" w16cid:durableId="293483652">
    <w:abstractNumId w:val="9"/>
  </w:num>
  <w:num w:numId="14" w16cid:durableId="223151918">
    <w:abstractNumId w:val="10"/>
  </w:num>
  <w:num w:numId="15" w16cid:durableId="1551460033">
    <w:abstractNumId w:val="23"/>
  </w:num>
  <w:num w:numId="16" w16cid:durableId="2036496904">
    <w:abstractNumId w:val="4"/>
  </w:num>
  <w:num w:numId="17" w16cid:durableId="466435207">
    <w:abstractNumId w:val="17"/>
  </w:num>
  <w:num w:numId="18" w16cid:durableId="81461932">
    <w:abstractNumId w:val="3"/>
  </w:num>
  <w:num w:numId="19" w16cid:durableId="1395815051">
    <w:abstractNumId w:val="19"/>
  </w:num>
  <w:num w:numId="20" w16cid:durableId="762647895">
    <w:abstractNumId w:val="11"/>
  </w:num>
  <w:num w:numId="21" w16cid:durableId="926495758">
    <w:abstractNumId w:val="12"/>
  </w:num>
  <w:num w:numId="22" w16cid:durableId="751707290">
    <w:abstractNumId w:val="16"/>
  </w:num>
  <w:num w:numId="23" w16cid:durableId="1985040431">
    <w:abstractNumId w:val="8"/>
  </w:num>
  <w:num w:numId="24" w16cid:durableId="171916603">
    <w:abstractNumId w:val="22"/>
  </w:num>
  <w:num w:numId="25" w16cid:durableId="1739547056">
    <w:abstractNumId w:val="26"/>
  </w:num>
  <w:num w:numId="26" w16cid:durableId="1373265124">
    <w:abstractNumId w:val="27"/>
  </w:num>
  <w:num w:numId="27" w16cid:durableId="1240286079">
    <w:abstractNumId w:val="21"/>
  </w:num>
  <w:num w:numId="28" w16cid:durableId="939752577">
    <w:abstractNumId w:val="21"/>
  </w:num>
  <w:num w:numId="29" w16cid:durableId="1276133064">
    <w:abstractNumId w:val="20"/>
  </w:num>
  <w:num w:numId="30" w16cid:durableId="1551958305">
    <w:abstractNumId w:val="7"/>
  </w:num>
  <w:num w:numId="31" w16cid:durableId="1429304407">
    <w:abstractNumId w:val="28"/>
  </w:num>
  <w:num w:numId="32" w16cid:durableId="1951625978">
    <w:abstractNumId w:val="21"/>
  </w:num>
  <w:num w:numId="33" w16cid:durableId="1841196436">
    <w:abstractNumId w:val="21"/>
  </w:num>
  <w:num w:numId="34" w16cid:durableId="391386975">
    <w:abstractNumId w:val="24"/>
  </w:num>
  <w:num w:numId="35" w16cid:durableId="5357787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FF6"/>
    <w:rsid w:val="0000635F"/>
    <w:rsid w:val="000136F1"/>
    <w:rsid w:val="000158B3"/>
    <w:rsid w:val="000209CB"/>
    <w:rsid w:val="0002128D"/>
    <w:rsid w:val="00036A0B"/>
    <w:rsid w:val="00045040"/>
    <w:rsid w:val="00055396"/>
    <w:rsid w:val="000576B6"/>
    <w:rsid w:val="00061D33"/>
    <w:rsid w:val="00064643"/>
    <w:rsid w:val="000735F9"/>
    <w:rsid w:val="0008455B"/>
    <w:rsid w:val="00087747"/>
    <w:rsid w:val="000909A0"/>
    <w:rsid w:val="00092A2C"/>
    <w:rsid w:val="000938A0"/>
    <w:rsid w:val="000967E5"/>
    <w:rsid w:val="00097454"/>
    <w:rsid w:val="000A1171"/>
    <w:rsid w:val="000A1FDA"/>
    <w:rsid w:val="000A64CA"/>
    <w:rsid w:val="000B527F"/>
    <w:rsid w:val="000B63E2"/>
    <w:rsid w:val="000B6548"/>
    <w:rsid w:val="000B72AF"/>
    <w:rsid w:val="000C0CAF"/>
    <w:rsid w:val="000C1FBE"/>
    <w:rsid w:val="000C2524"/>
    <w:rsid w:val="000C2D1D"/>
    <w:rsid w:val="000C33EF"/>
    <w:rsid w:val="000C6600"/>
    <w:rsid w:val="000C6A5D"/>
    <w:rsid w:val="000D671A"/>
    <w:rsid w:val="000D7966"/>
    <w:rsid w:val="000E12DE"/>
    <w:rsid w:val="000E1D88"/>
    <w:rsid w:val="000E29E1"/>
    <w:rsid w:val="000E48C0"/>
    <w:rsid w:val="000F7EFE"/>
    <w:rsid w:val="00103EC5"/>
    <w:rsid w:val="00110F96"/>
    <w:rsid w:val="00116C6E"/>
    <w:rsid w:val="00125CA6"/>
    <w:rsid w:val="001310F0"/>
    <w:rsid w:val="0014321D"/>
    <w:rsid w:val="00143A7A"/>
    <w:rsid w:val="001553D8"/>
    <w:rsid w:val="00156FC9"/>
    <w:rsid w:val="00162A5A"/>
    <w:rsid w:val="00165D63"/>
    <w:rsid w:val="00172867"/>
    <w:rsid w:val="001743F9"/>
    <w:rsid w:val="00175B6D"/>
    <w:rsid w:val="00184100"/>
    <w:rsid w:val="00186720"/>
    <w:rsid w:val="001901ED"/>
    <w:rsid w:val="001940B3"/>
    <w:rsid w:val="0019483A"/>
    <w:rsid w:val="001A46BF"/>
    <w:rsid w:val="001A481B"/>
    <w:rsid w:val="001B011A"/>
    <w:rsid w:val="001B0186"/>
    <w:rsid w:val="001B62CA"/>
    <w:rsid w:val="001C0173"/>
    <w:rsid w:val="001C02E5"/>
    <w:rsid w:val="001C0F08"/>
    <w:rsid w:val="001C232A"/>
    <w:rsid w:val="001C2BCF"/>
    <w:rsid w:val="001C5D08"/>
    <w:rsid w:val="001C632D"/>
    <w:rsid w:val="001D1080"/>
    <w:rsid w:val="001D4DCD"/>
    <w:rsid w:val="001E1250"/>
    <w:rsid w:val="001E4495"/>
    <w:rsid w:val="001F0A62"/>
    <w:rsid w:val="001F2375"/>
    <w:rsid w:val="001F4175"/>
    <w:rsid w:val="002110D5"/>
    <w:rsid w:val="002130E5"/>
    <w:rsid w:val="002165F8"/>
    <w:rsid w:val="00216E43"/>
    <w:rsid w:val="002230EC"/>
    <w:rsid w:val="00223A4D"/>
    <w:rsid w:val="00226EB0"/>
    <w:rsid w:val="00230CA8"/>
    <w:rsid w:val="00231E3B"/>
    <w:rsid w:val="00232CB5"/>
    <w:rsid w:val="00234A7E"/>
    <w:rsid w:val="0024373D"/>
    <w:rsid w:val="002508C2"/>
    <w:rsid w:val="0025595C"/>
    <w:rsid w:val="0026035B"/>
    <w:rsid w:val="00264755"/>
    <w:rsid w:val="00266C5E"/>
    <w:rsid w:val="00267252"/>
    <w:rsid w:val="00267AA8"/>
    <w:rsid w:val="002763AD"/>
    <w:rsid w:val="0027753B"/>
    <w:rsid w:val="00282A83"/>
    <w:rsid w:val="00282DB0"/>
    <w:rsid w:val="002A5AFB"/>
    <w:rsid w:val="002B0D3F"/>
    <w:rsid w:val="002B2091"/>
    <w:rsid w:val="002B77F5"/>
    <w:rsid w:val="002C103E"/>
    <w:rsid w:val="002C1A68"/>
    <w:rsid w:val="002C6972"/>
    <w:rsid w:val="002D2B32"/>
    <w:rsid w:val="002D4516"/>
    <w:rsid w:val="002D63C2"/>
    <w:rsid w:val="002E14A8"/>
    <w:rsid w:val="002E2E28"/>
    <w:rsid w:val="002F46AD"/>
    <w:rsid w:val="002F66B1"/>
    <w:rsid w:val="00300077"/>
    <w:rsid w:val="003015B5"/>
    <w:rsid w:val="00306D90"/>
    <w:rsid w:val="003101F0"/>
    <w:rsid w:val="00310371"/>
    <w:rsid w:val="00314B7A"/>
    <w:rsid w:val="003179E8"/>
    <w:rsid w:val="00317B06"/>
    <w:rsid w:val="00324BC5"/>
    <w:rsid w:val="003266DD"/>
    <w:rsid w:val="003278F3"/>
    <w:rsid w:val="0033150C"/>
    <w:rsid w:val="00332806"/>
    <w:rsid w:val="00335CD0"/>
    <w:rsid w:val="00340868"/>
    <w:rsid w:val="00340BAB"/>
    <w:rsid w:val="003418E0"/>
    <w:rsid w:val="00347F8D"/>
    <w:rsid w:val="003513FB"/>
    <w:rsid w:val="0035454A"/>
    <w:rsid w:val="0036048F"/>
    <w:rsid w:val="003656FA"/>
    <w:rsid w:val="00372F7B"/>
    <w:rsid w:val="003733E5"/>
    <w:rsid w:val="00374BF3"/>
    <w:rsid w:val="00376B75"/>
    <w:rsid w:val="003807ED"/>
    <w:rsid w:val="00381077"/>
    <w:rsid w:val="0038759A"/>
    <w:rsid w:val="00390EA6"/>
    <w:rsid w:val="003944BD"/>
    <w:rsid w:val="003A19DE"/>
    <w:rsid w:val="003B1BF6"/>
    <w:rsid w:val="003B4387"/>
    <w:rsid w:val="003B4F29"/>
    <w:rsid w:val="003B5A0E"/>
    <w:rsid w:val="003C2879"/>
    <w:rsid w:val="003E21FE"/>
    <w:rsid w:val="003E27C3"/>
    <w:rsid w:val="003E5EC6"/>
    <w:rsid w:val="003E6A26"/>
    <w:rsid w:val="003E7B89"/>
    <w:rsid w:val="003F210D"/>
    <w:rsid w:val="003F3E3F"/>
    <w:rsid w:val="004031F4"/>
    <w:rsid w:val="004067B8"/>
    <w:rsid w:val="004070BB"/>
    <w:rsid w:val="004154BE"/>
    <w:rsid w:val="004175D6"/>
    <w:rsid w:val="0042013D"/>
    <w:rsid w:val="004224B6"/>
    <w:rsid w:val="00422F83"/>
    <w:rsid w:val="00424E13"/>
    <w:rsid w:val="00426597"/>
    <w:rsid w:val="00426D7E"/>
    <w:rsid w:val="00427E68"/>
    <w:rsid w:val="00427FF6"/>
    <w:rsid w:val="0043430C"/>
    <w:rsid w:val="00435E6D"/>
    <w:rsid w:val="00443668"/>
    <w:rsid w:val="004458CC"/>
    <w:rsid w:val="00445FBC"/>
    <w:rsid w:val="004556B7"/>
    <w:rsid w:val="004568D6"/>
    <w:rsid w:val="00456B0D"/>
    <w:rsid w:val="00457474"/>
    <w:rsid w:val="00457961"/>
    <w:rsid w:val="00457FD2"/>
    <w:rsid w:val="004603FC"/>
    <w:rsid w:val="00460C1D"/>
    <w:rsid w:val="00462DE6"/>
    <w:rsid w:val="0046782C"/>
    <w:rsid w:val="00476AF8"/>
    <w:rsid w:val="00477A3E"/>
    <w:rsid w:val="00480013"/>
    <w:rsid w:val="00484FD7"/>
    <w:rsid w:val="004861F8"/>
    <w:rsid w:val="0048722F"/>
    <w:rsid w:val="004929FB"/>
    <w:rsid w:val="004A42C8"/>
    <w:rsid w:val="004A54BA"/>
    <w:rsid w:val="004B12AE"/>
    <w:rsid w:val="004B6A5E"/>
    <w:rsid w:val="004B6E64"/>
    <w:rsid w:val="004B7622"/>
    <w:rsid w:val="004B7A3C"/>
    <w:rsid w:val="004D3BA7"/>
    <w:rsid w:val="004D5C3E"/>
    <w:rsid w:val="004E5416"/>
    <w:rsid w:val="00507EA7"/>
    <w:rsid w:val="00511D33"/>
    <w:rsid w:val="00512F08"/>
    <w:rsid w:val="005165B4"/>
    <w:rsid w:val="00522092"/>
    <w:rsid w:val="00524430"/>
    <w:rsid w:val="00526089"/>
    <w:rsid w:val="00527A28"/>
    <w:rsid w:val="00527DCA"/>
    <w:rsid w:val="00531606"/>
    <w:rsid w:val="005412DE"/>
    <w:rsid w:val="005424B4"/>
    <w:rsid w:val="00545DE2"/>
    <w:rsid w:val="005465F1"/>
    <w:rsid w:val="00552143"/>
    <w:rsid w:val="00555C2F"/>
    <w:rsid w:val="005649F9"/>
    <w:rsid w:val="005656C3"/>
    <w:rsid w:val="0056612B"/>
    <w:rsid w:val="00567844"/>
    <w:rsid w:val="005716D4"/>
    <w:rsid w:val="00571B60"/>
    <w:rsid w:val="00581E5A"/>
    <w:rsid w:val="00585A4D"/>
    <w:rsid w:val="005910D4"/>
    <w:rsid w:val="005A0369"/>
    <w:rsid w:val="005A4EE6"/>
    <w:rsid w:val="005A6E0A"/>
    <w:rsid w:val="005C3C82"/>
    <w:rsid w:val="005D01D3"/>
    <w:rsid w:val="005D36C3"/>
    <w:rsid w:val="005D4005"/>
    <w:rsid w:val="005D6329"/>
    <w:rsid w:val="005E57F6"/>
    <w:rsid w:val="005F1DA0"/>
    <w:rsid w:val="006051F5"/>
    <w:rsid w:val="006058D8"/>
    <w:rsid w:val="00610200"/>
    <w:rsid w:val="006114D3"/>
    <w:rsid w:val="00621D1C"/>
    <w:rsid w:val="00623699"/>
    <w:rsid w:val="00624592"/>
    <w:rsid w:val="00624EE7"/>
    <w:rsid w:val="00625660"/>
    <w:rsid w:val="006257A0"/>
    <w:rsid w:val="00625EB8"/>
    <w:rsid w:val="00632D5A"/>
    <w:rsid w:val="00635515"/>
    <w:rsid w:val="00640E8A"/>
    <w:rsid w:val="00641F8D"/>
    <w:rsid w:val="00644665"/>
    <w:rsid w:val="006452DD"/>
    <w:rsid w:val="006546FD"/>
    <w:rsid w:val="00663DFD"/>
    <w:rsid w:val="00665BF3"/>
    <w:rsid w:val="006667EA"/>
    <w:rsid w:val="00667A21"/>
    <w:rsid w:val="00670C9B"/>
    <w:rsid w:val="00672C1D"/>
    <w:rsid w:val="006732D6"/>
    <w:rsid w:val="00680652"/>
    <w:rsid w:val="00685626"/>
    <w:rsid w:val="00692E28"/>
    <w:rsid w:val="00692F5F"/>
    <w:rsid w:val="00693E09"/>
    <w:rsid w:val="0069443B"/>
    <w:rsid w:val="006973ED"/>
    <w:rsid w:val="006A2DE9"/>
    <w:rsid w:val="006A6A56"/>
    <w:rsid w:val="006A7230"/>
    <w:rsid w:val="006A7D40"/>
    <w:rsid w:val="006B4E32"/>
    <w:rsid w:val="006B72C7"/>
    <w:rsid w:val="006B7F78"/>
    <w:rsid w:val="006C2252"/>
    <w:rsid w:val="006C266C"/>
    <w:rsid w:val="006C6A26"/>
    <w:rsid w:val="006D32AC"/>
    <w:rsid w:val="006D7F7F"/>
    <w:rsid w:val="006E2C9C"/>
    <w:rsid w:val="006E40EF"/>
    <w:rsid w:val="006F0039"/>
    <w:rsid w:val="006F6535"/>
    <w:rsid w:val="00704445"/>
    <w:rsid w:val="00705ED3"/>
    <w:rsid w:val="0071020C"/>
    <w:rsid w:val="00711CEF"/>
    <w:rsid w:val="007151FF"/>
    <w:rsid w:val="00715B5A"/>
    <w:rsid w:val="00720320"/>
    <w:rsid w:val="00723643"/>
    <w:rsid w:val="00725D3C"/>
    <w:rsid w:val="007304DF"/>
    <w:rsid w:val="00733DA1"/>
    <w:rsid w:val="00737822"/>
    <w:rsid w:val="0074111D"/>
    <w:rsid w:val="007518B9"/>
    <w:rsid w:val="00753487"/>
    <w:rsid w:val="00753D4A"/>
    <w:rsid w:val="00756912"/>
    <w:rsid w:val="00761609"/>
    <w:rsid w:val="007619F4"/>
    <w:rsid w:val="00763DCE"/>
    <w:rsid w:val="00765394"/>
    <w:rsid w:val="007670C7"/>
    <w:rsid w:val="007755A7"/>
    <w:rsid w:val="0077611A"/>
    <w:rsid w:val="00776C46"/>
    <w:rsid w:val="0078260B"/>
    <w:rsid w:val="00783298"/>
    <w:rsid w:val="007838D1"/>
    <w:rsid w:val="00785254"/>
    <w:rsid w:val="00785853"/>
    <w:rsid w:val="00785C4B"/>
    <w:rsid w:val="007908B2"/>
    <w:rsid w:val="00791D1B"/>
    <w:rsid w:val="007966F0"/>
    <w:rsid w:val="00797BFC"/>
    <w:rsid w:val="007A720F"/>
    <w:rsid w:val="007B0BBB"/>
    <w:rsid w:val="007B5810"/>
    <w:rsid w:val="007C3290"/>
    <w:rsid w:val="007C4A9A"/>
    <w:rsid w:val="007C6A3C"/>
    <w:rsid w:val="007C717F"/>
    <w:rsid w:val="007D001C"/>
    <w:rsid w:val="007D24F8"/>
    <w:rsid w:val="007D46EA"/>
    <w:rsid w:val="007D4BEE"/>
    <w:rsid w:val="007D5BE9"/>
    <w:rsid w:val="007E7E4D"/>
    <w:rsid w:val="007F3E71"/>
    <w:rsid w:val="007F7653"/>
    <w:rsid w:val="007F785B"/>
    <w:rsid w:val="008002C8"/>
    <w:rsid w:val="008050E4"/>
    <w:rsid w:val="00806DA1"/>
    <w:rsid w:val="008219BC"/>
    <w:rsid w:val="0082257D"/>
    <w:rsid w:val="008230A5"/>
    <w:rsid w:val="008246B6"/>
    <w:rsid w:val="008247E1"/>
    <w:rsid w:val="00831427"/>
    <w:rsid w:val="00832C19"/>
    <w:rsid w:val="00834BFC"/>
    <w:rsid w:val="00834CC5"/>
    <w:rsid w:val="00837FAA"/>
    <w:rsid w:val="00853438"/>
    <w:rsid w:val="00863C54"/>
    <w:rsid w:val="0086572D"/>
    <w:rsid w:val="00866846"/>
    <w:rsid w:val="008706D0"/>
    <w:rsid w:val="00875DA9"/>
    <w:rsid w:val="008821C4"/>
    <w:rsid w:val="00883A65"/>
    <w:rsid w:val="008841AB"/>
    <w:rsid w:val="0089450A"/>
    <w:rsid w:val="00895E38"/>
    <w:rsid w:val="008A23B0"/>
    <w:rsid w:val="008A4CB9"/>
    <w:rsid w:val="008A782B"/>
    <w:rsid w:val="008B0FC0"/>
    <w:rsid w:val="008B11F3"/>
    <w:rsid w:val="008B1C19"/>
    <w:rsid w:val="008B4499"/>
    <w:rsid w:val="008C429A"/>
    <w:rsid w:val="008D4E31"/>
    <w:rsid w:val="008E1F3D"/>
    <w:rsid w:val="008E269D"/>
    <w:rsid w:val="008F11A0"/>
    <w:rsid w:val="008F6928"/>
    <w:rsid w:val="008F6F62"/>
    <w:rsid w:val="008F74DF"/>
    <w:rsid w:val="009053D7"/>
    <w:rsid w:val="00905884"/>
    <w:rsid w:val="00907B05"/>
    <w:rsid w:val="0091331D"/>
    <w:rsid w:val="00923571"/>
    <w:rsid w:val="00924E92"/>
    <w:rsid w:val="0092556A"/>
    <w:rsid w:val="0093223C"/>
    <w:rsid w:val="00941A87"/>
    <w:rsid w:val="009441CB"/>
    <w:rsid w:val="00945276"/>
    <w:rsid w:val="009501C2"/>
    <w:rsid w:val="0096085A"/>
    <w:rsid w:val="00963784"/>
    <w:rsid w:val="009668B9"/>
    <w:rsid w:val="00974F4F"/>
    <w:rsid w:val="00976577"/>
    <w:rsid w:val="00982AA1"/>
    <w:rsid w:val="009844B3"/>
    <w:rsid w:val="00985ED0"/>
    <w:rsid w:val="009860E0"/>
    <w:rsid w:val="00990270"/>
    <w:rsid w:val="00993F93"/>
    <w:rsid w:val="00996356"/>
    <w:rsid w:val="00997D9A"/>
    <w:rsid w:val="009A60FD"/>
    <w:rsid w:val="009C3C7C"/>
    <w:rsid w:val="009D7C49"/>
    <w:rsid w:val="009E14F1"/>
    <w:rsid w:val="009E529F"/>
    <w:rsid w:val="009E7297"/>
    <w:rsid w:val="009F35DE"/>
    <w:rsid w:val="009F3C4B"/>
    <w:rsid w:val="009F4820"/>
    <w:rsid w:val="00A0257D"/>
    <w:rsid w:val="00A059EB"/>
    <w:rsid w:val="00A12EDC"/>
    <w:rsid w:val="00A13408"/>
    <w:rsid w:val="00A1572D"/>
    <w:rsid w:val="00A1673F"/>
    <w:rsid w:val="00A167D6"/>
    <w:rsid w:val="00A1701F"/>
    <w:rsid w:val="00A22EB9"/>
    <w:rsid w:val="00A26D0D"/>
    <w:rsid w:val="00A31128"/>
    <w:rsid w:val="00A33BDE"/>
    <w:rsid w:val="00A3478A"/>
    <w:rsid w:val="00A34885"/>
    <w:rsid w:val="00A36A27"/>
    <w:rsid w:val="00A439C1"/>
    <w:rsid w:val="00A43BC1"/>
    <w:rsid w:val="00A43ED4"/>
    <w:rsid w:val="00A611FF"/>
    <w:rsid w:val="00A62173"/>
    <w:rsid w:val="00A70207"/>
    <w:rsid w:val="00A72320"/>
    <w:rsid w:val="00A74225"/>
    <w:rsid w:val="00A77256"/>
    <w:rsid w:val="00A8063A"/>
    <w:rsid w:val="00A838C7"/>
    <w:rsid w:val="00A936D5"/>
    <w:rsid w:val="00AA00B7"/>
    <w:rsid w:val="00AA1EB0"/>
    <w:rsid w:val="00AA2DA3"/>
    <w:rsid w:val="00AA5A9C"/>
    <w:rsid w:val="00AB016A"/>
    <w:rsid w:val="00AB0B8E"/>
    <w:rsid w:val="00AB2A41"/>
    <w:rsid w:val="00AB2A5A"/>
    <w:rsid w:val="00AB4D54"/>
    <w:rsid w:val="00AD28F8"/>
    <w:rsid w:val="00AD602B"/>
    <w:rsid w:val="00AE41A7"/>
    <w:rsid w:val="00AF37A1"/>
    <w:rsid w:val="00AF69F9"/>
    <w:rsid w:val="00B0230B"/>
    <w:rsid w:val="00B050EF"/>
    <w:rsid w:val="00B110D3"/>
    <w:rsid w:val="00B17D95"/>
    <w:rsid w:val="00B2081C"/>
    <w:rsid w:val="00B23509"/>
    <w:rsid w:val="00B27590"/>
    <w:rsid w:val="00B317C6"/>
    <w:rsid w:val="00B359DB"/>
    <w:rsid w:val="00B3632B"/>
    <w:rsid w:val="00B36C37"/>
    <w:rsid w:val="00B40856"/>
    <w:rsid w:val="00B409D8"/>
    <w:rsid w:val="00B442DC"/>
    <w:rsid w:val="00B44959"/>
    <w:rsid w:val="00B44DB3"/>
    <w:rsid w:val="00B5178D"/>
    <w:rsid w:val="00B518F7"/>
    <w:rsid w:val="00B52240"/>
    <w:rsid w:val="00B529B6"/>
    <w:rsid w:val="00B57637"/>
    <w:rsid w:val="00B65353"/>
    <w:rsid w:val="00B66AE7"/>
    <w:rsid w:val="00B67F1F"/>
    <w:rsid w:val="00B701D7"/>
    <w:rsid w:val="00B71403"/>
    <w:rsid w:val="00B81E77"/>
    <w:rsid w:val="00B87828"/>
    <w:rsid w:val="00B90595"/>
    <w:rsid w:val="00BA0CE2"/>
    <w:rsid w:val="00BA215A"/>
    <w:rsid w:val="00BA3436"/>
    <w:rsid w:val="00BA4E02"/>
    <w:rsid w:val="00BB4540"/>
    <w:rsid w:val="00BB5766"/>
    <w:rsid w:val="00BB5F09"/>
    <w:rsid w:val="00BB5FD2"/>
    <w:rsid w:val="00BC01B9"/>
    <w:rsid w:val="00BC08F0"/>
    <w:rsid w:val="00BC0D9F"/>
    <w:rsid w:val="00BE053D"/>
    <w:rsid w:val="00BE639E"/>
    <w:rsid w:val="00BF0BB2"/>
    <w:rsid w:val="00BF1A7A"/>
    <w:rsid w:val="00BF1FA3"/>
    <w:rsid w:val="00BF2E53"/>
    <w:rsid w:val="00C00974"/>
    <w:rsid w:val="00C018E4"/>
    <w:rsid w:val="00C024C6"/>
    <w:rsid w:val="00C02E7C"/>
    <w:rsid w:val="00C044BC"/>
    <w:rsid w:val="00C066FA"/>
    <w:rsid w:val="00C07CA1"/>
    <w:rsid w:val="00C10D5E"/>
    <w:rsid w:val="00C14007"/>
    <w:rsid w:val="00C16156"/>
    <w:rsid w:val="00C17959"/>
    <w:rsid w:val="00C206BE"/>
    <w:rsid w:val="00C25387"/>
    <w:rsid w:val="00C30EF1"/>
    <w:rsid w:val="00C40BB0"/>
    <w:rsid w:val="00C437F6"/>
    <w:rsid w:val="00C47935"/>
    <w:rsid w:val="00C518AE"/>
    <w:rsid w:val="00C54B45"/>
    <w:rsid w:val="00C54BE3"/>
    <w:rsid w:val="00C57F80"/>
    <w:rsid w:val="00C600EC"/>
    <w:rsid w:val="00C653B7"/>
    <w:rsid w:val="00C672FE"/>
    <w:rsid w:val="00C71B30"/>
    <w:rsid w:val="00C756D1"/>
    <w:rsid w:val="00C768ED"/>
    <w:rsid w:val="00C76BA1"/>
    <w:rsid w:val="00C77670"/>
    <w:rsid w:val="00C804A3"/>
    <w:rsid w:val="00C82A8F"/>
    <w:rsid w:val="00C916C2"/>
    <w:rsid w:val="00C94AA0"/>
    <w:rsid w:val="00C95FD6"/>
    <w:rsid w:val="00C97132"/>
    <w:rsid w:val="00CB0AE2"/>
    <w:rsid w:val="00CB280E"/>
    <w:rsid w:val="00CB3BFE"/>
    <w:rsid w:val="00CC7F56"/>
    <w:rsid w:val="00CC7FC1"/>
    <w:rsid w:val="00CD1742"/>
    <w:rsid w:val="00CD1B12"/>
    <w:rsid w:val="00CD3C5C"/>
    <w:rsid w:val="00CD5266"/>
    <w:rsid w:val="00CD55DC"/>
    <w:rsid w:val="00CD77B4"/>
    <w:rsid w:val="00CE1BBC"/>
    <w:rsid w:val="00CE2595"/>
    <w:rsid w:val="00CE28CC"/>
    <w:rsid w:val="00CE5C3E"/>
    <w:rsid w:val="00CE72FC"/>
    <w:rsid w:val="00CF0FDB"/>
    <w:rsid w:val="00CF31EE"/>
    <w:rsid w:val="00D01800"/>
    <w:rsid w:val="00D11C3A"/>
    <w:rsid w:val="00D1224A"/>
    <w:rsid w:val="00D1492F"/>
    <w:rsid w:val="00D17B69"/>
    <w:rsid w:val="00D25BE1"/>
    <w:rsid w:val="00D25D7B"/>
    <w:rsid w:val="00D3003C"/>
    <w:rsid w:val="00D331F4"/>
    <w:rsid w:val="00D34A76"/>
    <w:rsid w:val="00D36030"/>
    <w:rsid w:val="00D417F6"/>
    <w:rsid w:val="00D42E5E"/>
    <w:rsid w:val="00D43BFA"/>
    <w:rsid w:val="00D470E4"/>
    <w:rsid w:val="00D52142"/>
    <w:rsid w:val="00D5280E"/>
    <w:rsid w:val="00D577FC"/>
    <w:rsid w:val="00D57F45"/>
    <w:rsid w:val="00D61F14"/>
    <w:rsid w:val="00D655A3"/>
    <w:rsid w:val="00D71F68"/>
    <w:rsid w:val="00D7356A"/>
    <w:rsid w:val="00D751B9"/>
    <w:rsid w:val="00D77D0B"/>
    <w:rsid w:val="00D80D6B"/>
    <w:rsid w:val="00D87C65"/>
    <w:rsid w:val="00D90950"/>
    <w:rsid w:val="00D938CC"/>
    <w:rsid w:val="00DA576A"/>
    <w:rsid w:val="00DA69DF"/>
    <w:rsid w:val="00DB33F8"/>
    <w:rsid w:val="00DB70FD"/>
    <w:rsid w:val="00DB7BA4"/>
    <w:rsid w:val="00DC01F2"/>
    <w:rsid w:val="00DC737C"/>
    <w:rsid w:val="00DC73DB"/>
    <w:rsid w:val="00DD27A8"/>
    <w:rsid w:val="00DD38E2"/>
    <w:rsid w:val="00DD44B7"/>
    <w:rsid w:val="00DD57B3"/>
    <w:rsid w:val="00DD5E54"/>
    <w:rsid w:val="00DE6E55"/>
    <w:rsid w:val="00DF1812"/>
    <w:rsid w:val="00DF2B6C"/>
    <w:rsid w:val="00E02AFF"/>
    <w:rsid w:val="00E13110"/>
    <w:rsid w:val="00E24DF1"/>
    <w:rsid w:val="00E266F8"/>
    <w:rsid w:val="00E30836"/>
    <w:rsid w:val="00E30E36"/>
    <w:rsid w:val="00E31FB3"/>
    <w:rsid w:val="00E34C1C"/>
    <w:rsid w:val="00E36A8F"/>
    <w:rsid w:val="00E41BE6"/>
    <w:rsid w:val="00E431ED"/>
    <w:rsid w:val="00E438FF"/>
    <w:rsid w:val="00E64719"/>
    <w:rsid w:val="00E64FF5"/>
    <w:rsid w:val="00E807C5"/>
    <w:rsid w:val="00E8088E"/>
    <w:rsid w:val="00E87210"/>
    <w:rsid w:val="00E87CD2"/>
    <w:rsid w:val="00E907EC"/>
    <w:rsid w:val="00EA142D"/>
    <w:rsid w:val="00EA322B"/>
    <w:rsid w:val="00EA5421"/>
    <w:rsid w:val="00EB34FC"/>
    <w:rsid w:val="00EB5816"/>
    <w:rsid w:val="00EC39BA"/>
    <w:rsid w:val="00EC43B5"/>
    <w:rsid w:val="00ED0EA9"/>
    <w:rsid w:val="00EE024E"/>
    <w:rsid w:val="00EE6A96"/>
    <w:rsid w:val="00EF078E"/>
    <w:rsid w:val="00EF527A"/>
    <w:rsid w:val="00EF7717"/>
    <w:rsid w:val="00EF77DF"/>
    <w:rsid w:val="00EF7FED"/>
    <w:rsid w:val="00F06242"/>
    <w:rsid w:val="00F06BD4"/>
    <w:rsid w:val="00F10F3E"/>
    <w:rsid w:val="00F11039"/>
    <w:rsid w:val="00F11BEF"/>
    <w:rsid w:val="00F12F84"/>
    <w:rsid w:val="00F16A54"/>
    <w:rsid w:val="00F258E7"/>
    <w:rsid w:val="00F31B84"/>
    <w:rsid w:val="00F441A1"/>
    <w:rsid w:val="00F45167"/>
    <w:rsid w:val="00F4620C"/>
    <w:rsid w:val="00F5557D"/>
    <w:rsid w:val="00F631EC"/>
    <w:rsid w:val="00F64C22"/>
    <w:rsid w:val="00F64FA7"/>
    <w:rsid w:val="00F73746"/>
    <w:rsid w:val="00F73ED3"/>
    <w:rsid w:val="00F74D19"/>
    <w:rsid w:val="00F76973"/>
    <w:rsid w:val="00F80053"/>
    <w:rsid w:val="00F92051"/>
    <w:rsid w:val="00F9315F"/>
    <w:rsid w:val="00F97488"/>
    <w:rsid w:val="00F975E1"/>
    <w:rsid w:val="00FA02C7"/>
    <w:rsid w:val="00FA4186"/>
    <w:rsid w:val="00FB0BE0"/>
    <w:rsid w:val="00FB71D8"/>
    <w:rsid w:val="00FC0531"/>
    <w:rsid w:val="00FC13F0"/>
    <w:rsid w:val="00FD0FB7"/>
    <w:rsid w:val="00FE2BB2"/>
    <w:rsid w:val="00FE631F"/>
    <w:rsid w:val="00FE79A2"/>
    <w:rsid w:val="320D538F"/>
    <w:rsid w:val="593D8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C1FB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C1FB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C1FB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C1FB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C1FB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3A19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7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3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976A92-FD8A-41B0-B9FC-C25B408FF4B5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2704</Characters>
  <Application>Microsoft Office Word</Application>
  <DocSecurity>0</DocSecurity>
  <Lines>47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Lennart Wolter</cp:lastModifiedBy>
  <cp:revision>3</cp:revision>
  <cp:lastPrinted>2022-04-30T07:41:00Z</cp:lastPrinted>
  <dcterms:created xsi:type="dcterms:W3CDTF">2022-04-30T08:39:00Z</dcterms:created>
  <dcterms:modified xsi:type="dcterms:W3CDTF">2022-04-30T13:23:00Z</dcterms:modified>
</cp:coreProperties>
</file>