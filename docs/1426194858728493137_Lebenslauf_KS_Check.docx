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851"/>
        <w:gridCol w:w="425"/>
        <w:gridCol w:w="1134"/>
        <w:gridCol w:w="142"/>
        <w:gridCol w:w="283"/>
        <w:gridCol w:w="1701"/>
      </w:tblGrid>
      <w:tr w:rsidR="00E55D90" w:rsidRPr="00FE2785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50AF25E5" w:rsidR="00E55D90" w:rsidRPr="00FE2785" w:rsidRDefault="002F38F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Kwin</w:t>
            </w:r>
            <w:r w:rsidR="00E55D90" w:rsidRPr="00FE278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Schlett</w:t>
            </w:r>
          </w:p>
          <w:p w14:paraId="135895E2" w14:textId="5D1AC149" w:rsidR="00F44F5F" w:rsidRPr="00FE2785" w:rsidRDefault="00EA1BAD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Bessunger Straße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208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0C71ED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kwin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schlett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+49(0)15</w:t>
            </w:r>
            <w:commentRangeStart w:id="0"/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61420920</w:t>
            </w:r>
            <w:commentRangeEnd w:id="0"/>
            <w:r w:rsidR="00554B0D">
              <w:rPr>
                <w:rStyle w:val="Kommentarzeichen"/>
              </w:rPr>
              <w:commentReference w:id="0"/>
            </w:r>
          </w:p>
        </w:tc>
      </w:tr>
      <w:tr w:rsidR="002508C2" w:rsidRPr="00FE2785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E2785" w:rsidRDefault="00F44F5F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FE2785" w14:paraId="7D1DEBF7" w14:textId="77777777" w:rsidTr="00652D48">
        <w:trPr>
          <w:trHeight w:val="340"/>
        </w:trPr>
        <w:tc>
          <w:tcPr>
            <w:tcW w:w="822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3A6525" w:rsidR="00D1492F" w:rsidRPr="00FE2785" w:rsidRDefault="00EA1B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A02724E" w:rsidR="00D1492F" w:rsidRPr="00FE2785" w:rsidRDefault="00EA1BAD" w:rsidP="00162A5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</w:p>
        </w:tc>
      </w:tr>
      <w:tr w:rsidR="00D1492F" w:rsidRPr="00FE2785" w14:paraId="61E5D482" w14:textId="77777777" w:rsidTr="00334BF7">
        <w:tc>
          <w:tcPr>
            <w:tcW w:w="8222" w:type="dxa"/>
            <w:gridSpan w:val="6"/>
          </w:tcPr>
          <w:p w14:paraId="11CB9A0F" w14:textId="1305AD94" w:rsidR="00D1492F" w:rsidRPr="00FE2785" w:rsidRDefault="00EA1BAD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1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.Sc. </w:t>
            </w:r>
            <w:commentRangeEnd w:id="1"/>
            <w:r w:rsidR="00304B60">
              <w:rPr>
                <w:rStyle w:val="Kommentarzeichen"/>
              </w:rPr>
              <w:commentReference w:id="1"/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aktuelle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Durchschnittsnote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: 1,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419A9228" w14:textId="1D42718A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E2785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E2785" w14:paraId="7EABE9F1" w14:textId="77777777" w:rsidTr="00FE0496">
        <w:tc>
          <w:tcPr>
            <w:tcW w:w="10206" w:type="dxa"/>
            <w:gridSpan w:val="8"/>
          </w:tcPr>
          <w:p w14:paraId="7A71E6B0" w14:textId="46CD74A6" w:rsidR="00426D7E" w:rsidRPr="00FE2785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commentRangeStart w:id="2"/>
            <w:r w:rsidR="005604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Maschinenbau</w:t>
            </w:r>
            <w:commentRangeEnd w:id="2"/>
            <w:r w:rsidR="0056049F">
              <w:rPr>
                <w:rStyle w:val="Kommentarzeichen"/>
              </w:rPr>
              <w:commentReference w:id="2"/>
            </w:r>
          </w:p>
        </w:tc>
      </w:tr>
      <w:tr w:rsidR="008F2878" w:rsidRPr="00FE2785" w14:paraId="00B3A579" w14:textId="77777777" w:rsidTr="00FE0496">
        <w:tc>
          <w:tcPr>
            <w:tcW w:w="10206" w:type="dxa"/>
            <w:gridSpan w:val="8"/>
          </w:tcPr>
          <w:p w14:paraId="665908CE" w14:textId="722D49BF" w:rsidR="008F2878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Implementierung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von Künstlicher Intelligenz in Private-Equity-Investmentprozessen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(ausstehend)</w:t>
            </w:r>
          </w:p>
        </w:tc>
      </w:tr>
      <w:tr w:rsidR="00D5280E" w:rsidRPr="00FE2785" w14:paraId="013361E1" w14:textId="77777777" w:rsidTr="00FE0496">
        <w:trPr>
          <w:trHeight w:val="340"/>
        </w:trPr>
        <w:tc>
          <w:tcPr>
            <w:tcW w:w="6946" w:type="dxa"/>
            <w:gridSpan w:val="4"/>
            <w:vAlign w:val="bottom"/>
          </w:tcPr>
          <w:p w14:paraId="197620E3" w14:textId="5BDC9776" w:rsidR="00D1492F" w:rsidRPr="00FE2785" w:rsidRDefault="00EA1BA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3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  <w:commentRangeEnd w:id="3"/>
            <w:r w:rsidR="00895241">
              <w:rPr>
                <w:rStyle w:val="Kommentarzeichen"/>
              </w:rPr>
              <w:commentReference w:id="3"/>
            </w:r>
          </w:p>
        </w:tc>
        <w:tc>
          <w:tcPr>
            <w:tcW w:w="3260" w:type="dxa"/>
            <w:gridSpan w:val="4"/>
            <w:vAlign w:val="bottom"/>
          </w:tcPr>
          <w:p w14:paraId="63D86F51" w14:textId="3C27784B" w:rsidR="00D1492F" w:rsidRPr="00FE2785" w:rsidRDefault="00EA1BAD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commentRangeStart w:id="4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  <w:commentRangeEnd w:id="4"/>
            <w:r w:rsidR="0056049F">
              <w:rPr>
                <w:rStyle w:val="Kommentarzeichen"/>
              </w:rPr>
              <w:commentReference w:id="4"/>
            </w:r>
          </w:p>
        </w:tc>
      </w:tr>
      <w:tr w:rsidR="00D5280E" w:rsidRPr="00FE2785" w14:paraId="62632213" w14:textId="77777777" w:rsidTr="00C85F4D">
        <w:tc>
          <w:tcPr>
            <w:tcW w:w="8222" w:type="dxa"/>
            <w:gridSpan w:val="6"/>
          </w:tcPr>
          <w:p w14:paraId="5F71027E" w14:textId="331570EA" w:rsidR="00D1492F" w:rsidRPr="00FE2785" w:rsidRDefault="00EA1BA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B.Sc. </w:t>
            </w:r>
            <w:r w:rsidR="0056049F"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51FC9814" w14:textId="0F9FCB0B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91331D" w:rsidRPr="00FE278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FE2785" w14:paraId="4D68BFE7" w14:textId="77777777" w:rsidTr="00FE0496">
        <w:tc>
          <w:tcPr>
            <w:tcW w:w="10206" w:type="dxa"/>
            <w:gridSpan w:val="8"/>
          </w:tcPr>
          <w:p w14:paraId="54BF63E9" w14:textId="06F6D9B4" w:rsidR="0091331D" w:rsidRPr="00FE2785" w:rsidRDefault="0056049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Vertiefung: Maschinenbau</w:t>
            </w:r>
          </w:p>
        </w:tc>
      </w:tr>
      <w:tr w:rsidR="008F2878" w:rsidRPr="00FE2785" w14:paraId="0CE19F76" w14:textId="77777777" w:rsidTr="00FE0496">
        <w:tc>
          <w:tcPr>
            <w:tcW w:w="10206" w:type="dxa"/>
            <w:gridSpan w:val="8"/>
          </w:tcPr>
          <w:p w14:paraId="542AE6B5" w14:textId="393CA58D" w:rsidR="008F2878" w:rsidRPr="00334BF7" w:rsidRDefault="008F2878" w:rsidP="00334BF7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</w:t>
            </w:r>
            <w:commentRangeStart w:id="5"/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Künstliche Intelligenz und der Arbeitsmarkt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–</w:t>
            </w:r>
            <w:r w:rsid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olitische </w:t>
            </w:r>
            <w:r w:rsidR="00334BF7"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Implikationen</w:t>
            </w:r>
            <w:r w:rsid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34BF7" w:rsidRP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Note: 1,3)</w:t>
            </w:r>
            <w:commentRangeEnd w:id="5"/>
            <w:r>
              <w:rPr>
                <w:rStyle w:val="Kommentarzeichen"/>
              </w:rPr>
              <w:commentReference w:id="5"/>
            </w:r>
          </w:p>
        </w:tc>
      </w:tr>
      <w:tr w:rsidR="00AE4ED3" w:rsidRPr="00FE2785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9DD473A" w:rsidR="00AE4ED3" w:rsidRPr="0056049F" w:rsidRDefault="00EA1BAD" w:rsidP="00AE4E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Universidad Nacional de Colombia</w:t>
            </w:r>
            <w:r w:rsidR="00560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D0C57" w:rsidRPr="007D0C57">
              <w:rPr>
                <w:rFonts w:ascii="Times New Roman" w:hAnsi="Times New Roman" w:cs="Times New Roman"/>
                <w:sz w:val="20"/>
                <w:szCs w:val="20"/>
              </w:rPr>
              <w:t>Note: äquivalent zu 1,3 in D</w:t>
            </w:r>
            <w:r w:rsidR="007D0C57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D0C57" w:rsidRPr="007D0C5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3EB02B2" w:rsidR="00AE4ED3" w:rsidRPr="00FE2785" w:rsidRDefault="00EA1BAD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Bogotá, Kolumbien</w:t>
            </w:r>
          </w:p>
        </w:tc>
      </w:tr>
      <w:tr w:rsidR="00AE4ED3" w:rsidRPr="00FE2785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3F7F616" w:rsidR="00AE4ED3" w:rsidRPr="00FE2785" w:rsidRDefault="00EA1BA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commentRangeStart w:id="6"/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Auslandssemester</w:t>
            </w:r>
            <w:commentRangeEnd w:id="6"/>
            <w:r w:rsidR="00483057">
              <w:rPr>
                <w:rStyle w:val="Kommentarzeichen"/>
              </w:rPr>
              <w:commentReference w:id="6"/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an der Fakultät für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Volkswirtschaftslehre</w:t>
            </w:r>
          </w:p>
        </w:tc>
        <w:tc>
          <w:tcPr>
            <w:tcW w:w="4536" w:type="dxa"/>
            <w:gridSpan w:val="6"/>
          </w:tcPr>
          <w:p w14:paraId="3DE8C75D" w14:textId="5495D6D4" w:rsidR="00AE4ED3" w:rsidRPr="00FE2785" w:rsidRDefault="00EA1BAD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AE4ED3" w:rsidRPr="00FE2785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ECF7248" w14:textId="49C5B3BA" w:rsidR="00AE4ED3" w:rsidRPr="00FE2785" w:rsidRDefault="007D0C57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Studienfäche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r: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Projektmanagement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Künstliche Intelligenz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Bankwesen, Fintech und Blockchain</w:t>
            </w:r>
          </w:p>
        </w:tc>
      </w:tr>
      <w:tr w:rsidR="00D5280E" w:rsidRPr="00FE2785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FD12EFE" w:rsidR="00665BF3" w:rsidRPr="00EA1BAD" w:rsidRDefault="00EA1BAD" w:rsidP="00665BF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Alfred-Delp-Schule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D8B1F25" w:rsidR="00665BF3" w:rsidRPr="00FE2785" w:rsidRDefault="00EA1BAD" w:rsidP="00665BF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Dieburg</w:t>
            </w:r>
          </w:p>
        </w:tc>
      </w:tr>
      <w:tr w:rsidR="0091331D" w:rsidRPr="00FE2785" w14:paraId="312B82BC" w14:textId="77777777" w:rsidTr="00FE0496">
        <w:tc>
          <w:tcPr>
            <w:tcW w:w="5670" w:type="dxa"/>
            <w:gridSpan w:val="2"/>
          </w:tcPr>
          <w:p w14:paraId="1CEE182B" w14:textId="65C77DFE" w:rsidR="0091331D" w:rsidRPr="00FE2785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Allgemeine Hochschulreife (Note: 1,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2D6FE363" w:rsidR="0091331D" w:rsidRPr="00FE2785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30771F" w:rsidRPr="00FE2785" w14:paraId="69F47C1D" w14:textId="77777777" w:rsidTr="003F374C">
        <w:trPr>
          <w:trHeight w:val="460"/>
        </w:trPr>
        <w:tc>
          <w:tcPr>
            <w:tcW w:w="10206" w:type="dxa"/>
            <w:gridSpan w:val="8"/>
          </w:tcPr>
          <w:p w14:paraId="61AA89FA" w14:textId="77777777" w:rsidR="0030771F" w:rsidRPr="00FE2785" w:rsidRDefault="0030771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commentRangeStart w:id="7"/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Schwerpunktfächer: </w:t>
            </w:r>
            <w:commentRangeEnd w:id="7"/>
            <w:r>
              <w:rPr>
                <w:rStyle w:val="Kommentarzeichen"/>
              </w:rPr>
              <w:commentReference w:id="7"/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Mathematik (1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0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Sport (11 Punkte)</w:t>
            </w:r>
          </w:p>
          <w:p w14:paraId="23575F6C" w14:textId="667C2C49" w:rsidR="0030771F" w:rsidRPr="00FE2785" w:rsidRDefault="0030771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Gewählter Delegierter – Kreisschülerrat (Darmstadt, Dieburg</w:t>
            </w:r>
            <w:commentRangeStart w:id="8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commentRangeEnd w:id="8"/>
            <w:r>
              <w:rPr>
                <w:rStyle w:val="Kommentarzeichen"/>
              </w:rPr>
              <w:commentReference w:id="8"/>
            </w:r>
          </w:p>
        </w:tc>
      </w:tr>
      <w:tr w:rsidR="00E55D90" w:rsidRPr="00FE2785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E2785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FE2785" w14:paraId="127C64E2" w14:textId="77777777" w:rsidTr="00652D48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4B65D9AE" w:rsidR="00E55D90" w:rsidRPr="00FE2785" w:rsidRDefault="00996D5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6D56">
              <w:rPr>
                <w:rFonts w:ascii="Times New Roman" w:hAnsi="Times New Roman" w:cs="Times New Roman"/>
                <w:b/>
                <w:sz w:val="20"/>
                <w:szCs w:val="20"/>
              </w:rPr>
              <w:t>Rotkopf &amp; Huberty Werbeagentur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82CC056" w:rsidR="00E55D90" w:rsidRPr="00FE2785" w:rsidRDefault="00996D56" w:rsidP="00E55D9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Wiesbaden</w:t>
            </w:r>
          </w:p>
        </w:tc>
      </w:tr>
      <w:tr w:rsidR="00E55D90" w:rsidRPr="00FE2785" w14:paraId="335D84E9" w14:textId="77777777" w:rsidTr="00652D48">
        <w:tc>
          <w:tcPr>
            <w:tcW w:w="8505" w:type="dxa"/>
            <w:gridSpan w:val="7"/>
          </w:tcPr>
          <w:p w14:paraId="20B1570F" w14:textId="7BAE7CD4" w:rsidR="00E55D90" w:rsidRPr="0030771F" w:rsidRDefault="0030771F" w:rsidP="0030771F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0771F">
              <w:rPr>
                <w:rFonts w:ascii="Times New Roman" w:hAnsi="Times New Roman" w:cs="Times New Roman"/>
                <w:sz w:val="20"/>
                <w:szCs w:val="20"/>
              </w:rPr>
              <w:t>Teamleiter im Rahmen eines Kurzprojekts für nationale Promotion-Kampagne</w:t>
            </w:r>
          </w:p>
        </w:tc>
        <w:tc>
          <w:tcPr>
            <w:tcW w:w="1701" w:type="dxa"/>
          </w:tcPr>
          <w:p w14:paraId="0475B997" w14:textId="104EF5E7" w:rsidR="00E55D90" w:rsidRPr="00FE2785" w:rsidRDefault="0030771F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E55D90" w:rsidRPr="00FE2785" w14:paraId="54C3D64C" w14:textId="77777777" w:rsidTr="00FE0496">
        <w:tc>
          <w:tcPr>
            <w:tcW w:w="10206" w:type="dxa"/>
            <w:gridSpan w:val="8"/>
          </w:tcPr>
          <w:p w14:paraId="053AFA98" w14:textId="5F25BDC7" w:rsidR="008F2878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Koordin</w:t>
            </w:r>
            <w:r w:rsidR="00F14D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ierung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Steuerung der Team- und Kundenprozesse während der Kampagnenlaufzeit</w:t>
            </w:r>
          </w:p>
          <w:p w14:paraId="6DD9BA0F" w14:textId="36A5856E" w:rsidR="00E55D90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Planung, Briefing und Performance-Analyse de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Promotion-Teams</w:t>
            </w:r>
          </w:p>
        </w:tc>
      </w:tr>
      <w:tr w:rsidR="00AE4ED3" w:rsidRPr="00FE2785" w14:paraId="45404236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3CF978EE" w14:textId="386510FB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Personalabteilung (HR-Department)</w:t>
            </w:r>
          </w:p>
        </w:tc>
        <w:tc>
          <w:tcPr>
            <w:tcW w:w="1701" w:type="dxa"/>
            <w:vAlign w:val="bottom"/>
          </w:tcPr>
          <w:p w14:paraId="49A11F72" w14:textId="726BB363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AE4ED3" w:rsidRPr="00FE2785" w14:paraId="16C6F7AD" w14:textId="77777777" w:rsidTr="001B397B">
        <w:trPr>
          <w:trHeight w:val="57"/>
        </w:trPr>
        <w:tc>
          <w:tcPr>
            <w:tcW w:w="8505" w:type="dxa"/>
            <w:gridSpan w:val="7"/>
          </w:tcPr>
          <w:p w14:paraId="5D8760E9" w14:textId="6ED69ADB" w:rsidR="00AE4ED3" w:rsidRPr="002D7EF6" w:rsidRDefault="006F794E" w:rsidP="002D7EF6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A797E">
              <w:rPr>
                <w:rFonts w:ascii="Times New Roman" w:hAnsi="Times New Roman" w:cs="Times New Roman"/>
                <w:sz w:val="20"/>
                <w:szCs w:val="20"/>
              </w:rPr>
              <w:t>Studentische Mitarbeit im Recruiting und Personalmanagement</w:t>
            </w:r>
            <w:r w:rsidR="003D42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2D9DB8CA" w14:textId="1BA70650" w:rsidR="00AE4ED3" w:rsidRPr="00FE2785" w:rsidRDefault="002D7E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E2785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09484A69" w14:textId="77FA81DB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Unterstützung im Recruiting-Prozess (Stellenausschreibungen, Bewerbungsmanagement)</w:t>
            </w:r>
          </w:p>
          <w:p w14:paraId="355B5837" w14:textId="32C6BCA2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Analyse von HR-Daten in Excel zur Identifikation von Trends und Optimierungspotenzialen</w:t>
            </w:r>
          </w:p>
          <w:p w14:paraId="132465C4" w14:textId="5CB40C20" w:rsidR="00AE4ED3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Aufbereitung datenbasierter Entscheidungsgrundlagen zu Bewerber- und Kostenstrukturen</w:t>
            </w:r>
          </w:p>
        </w:tc>
      </w:tr>
      <w:tr w:rsidR="00FE0496" w:rsidRPr="00FE2785" w14:paraId="4EC9DEB8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061D97E7" w14:textId="400B6A04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Viral VFX – Videomarketing-Start-up</w:t>
            </w:r>
          </w:p>
        </w:tc>
        <w:tc>
          <w:tcPr>
            <w:tcW w:w="1701" w:type="dxa"/>
            <w:vAlign w:val="bottom"/>
          </w:tcPr>
          <w:p w14:paraId="38592414" w14:textId="0C065FC6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Berlin</w:t>
            </w:r>
          </w:p>
        </w:tc>
      </w:tr>
      <w:tr w:rsidR="00FE0496" w:rsidRPr="00FE2785" w14:paraId="0A0FFCF6" w14:textId="77777777" w:rsidTr="00FE2785">
        <w:trPr>
          <w:trHeight w:val="113"/>
        </w:trPr>
        <w:tc>
          <w:tcPr>
            <w:tcW w:w="8080" w:type="dxa"/>
            <w:gridSpan w:val="5"/>
          </w:tcPr>
          <w:p w14:paraId="30382087" w14:textId="3EE23C50" w:rsidR="00FE0496" w:rsidRPr="005A797E" w:rsidRDefault="006F794E" w:rsidP="005A797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>Mitg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lied des Gründungsteams</w:t>
            </w: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 xml:space="preserve"> &amp; verantwortlich für Business Development, Strategie und HR</w:t>
            </w:r>
          </w:p>
        </w:tc>
        <w:tc>
          <w:tcPr>
            <w:tcW w:w="2126" w:type="dxa"/>
            <w:gridSpan w:val="3"/>
          </w:tcPr>
          <w:p w14:paraId="7444AF8F" w14:textId="3C2EEBF7" w:rsidR="00FE0496" w:rsidRPr="00FE2785" w:rsidRDefault="005A797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C85F4D" w:rsidRPr="00FE2785" w14:paraId="4C00CD42" w14:textId="77777777" w:rsidTr="003A55DF">
        <w:trPr>
          <w:trHeight w:val="113"/>
        </w:trPr>
        <w:tc>
          <w:tcPr>
            <w:tcW w:w="10206" w:type="dxa"/>
            <w:gridSpan w:val="8"/>
            <w:vAlign w:val="bottom"/>
          </w:tcPr>
          <w:p w14:paraId="2D3A7C8E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Entwicklung und Umsetzung der Vertriebs- und Wachstumsstrategie inkl. Akquise erster Zielkunden</w:t>
            </w:r>
          </w:p>
          <w:p w14:paraId="37C91081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Etablierung interner Strukturen, KPI-System und Prozessoptimierung in der Aufbauphase</w:t>
            </w:r>
          </w:p>
          <w:p w14:paraId="746118C9" w14:textId="378AF231" w:rsidR="005A797E" w:rsidRPr="005A797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Aufbau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grundlegender HR-Prozesse (Bewerber-Screening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Erstkontakt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Onboarding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  <w:tr w:rsidR="00E55D90" w:rsidRPr="00FE2785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030B8000" w:rsidR="00E55D90" w:rsidRPr="001E1F6C" w:rsidRDefault="001E1F6C" w:rsidP="001E1F6C">
            <w:pPr>
              <w:pStyle w:val="BERSCHRIF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commentRangeStart w:id="9"/>
            <w:r w:rsidRPr="001E1F6C">
              <w:rPr>
                <w:rFonts w:ascii="Times New Roman" w:hAnsi="Times New Roman" w:cs="Times New Roman"/>
                <w:bCs/>
                <w:sz w:val="26"/>
                <w:szCs w:val="26"/>
              </w:rPr>
              <w:t>EXTRAKURRIKULARES</w:t>
            </w:r>
            <w:commentRangeEnd w:id="9"/>
            <w:r w:rsidR="00D85529">
              <w:rPr>
                <w:rStyle w:val="Kommentarzeichen"/>
                <w:rFonts w:asciiTheme="minorHAnsi" w:hAnsiTheme="minorHAnsi"/>
                <w:b w:val="0"/>
                <w:smallCaps w:val="0"/>
              </w:rPr>
              <w:commentReference w:id="9"/>
            </w:r>
            <w:r w:rsidRPr="001E1F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ENGAGEMENT</w:t>
            </w:r>
          </w:p>
        </w:tc>
      </w:tr>
      <w:tr w:rsidR="00E55D90" w:rsidRPr="00FE2785" w14:paraId="74251178" w14:textId="77777777" w:rsidTr="00652D48">
        <w:trPr>
          <w:trHeight w:val="340"/>
        </w:trPr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43603B1F" w:rsidR="00E55D90" w:rsidRPr="00FE2785" w:rsidRDefault="00B6236E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Junior Comtec Darmstadt</w:t>
            </w:r>
            <w:r w:rsidR="00E55D90" w:rsidRPr="00FE278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AF2FA60" w:rsidR="00E55D90" w:rsidRPr="00FE2785" w:rsidRDefault="00B6236E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Darmstadt</w:t>
            </w:r>
          </w:p>
        </w:tc>
      </w:tr>
      <w:tr w:rsidR="00E55D90" w:rsidRPr="00FE2785" w14:paraId="4F59C612" w14:textId="77777777" w:rsidTr="001B397B">
        <w:trPr>
          <w:trHeight w:val="193"/>
        </w:trPr>
        <w:tc>
          <w:tcPr>
            <w:tcW w:w="8505" w:type="dxa"/>
            <w:gridSpan w:val="7"/>
          </w:tcPr>
          <w:p w14:paraId="32F07601" w14:textId="1693ED6B" w:rsidR="00E55D90" w:rsidRPr="00FE2785" w:rsidRDefault="00E55D90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commentRangeStart w:id="10"/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Aktives</w:t>
            </w:r>
            <w:commentRangeEnd w:id="10"/>
            <w:r w:rsidR="00833B7F">
              <w:rPr>
                <w:rStyle w:val="Kommentarzeichen"/>
              </w:rPr>
              <w:commentReference w:id="10"/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Mitglied der studentischen Unternehmensberatung der </w:t>
            </w:r>
            <w:r w:rsidR="00B6236E">
              <w:rPr>
                <w:rFonts w:ascii="Times New Roman" w:hAnsi="Times New Roman" w:cs="Times New Roman"/>
                <w:sz w:val="20"/>
                <w:szCs w:val="20"/>
              </w:rPr>
              <w:t xml:space="preserve">TU Darmstadt </w:t>
            </w:r>
          </w:p>
        </w:tc>
        <w:tc>
          <w:tcPr>
            <w:tcW w:w="1701" w:type="dxa"/>
          </w:tcPr>
          <w:p w14:paraId="45DD2178" w14:textId="09906B21" w:rsidR="00E55D90" w:rsidRPr="00FE2785" w:rsidRDefault="00B6236E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Beitritt geplant</w:t>
            </w:r>
          </w:p>
        </w:tc>
      </w:tr>
      <w:tr w:rsidR="00652D48" w:rsidRPr="00FE2785" w14:paraId="797F57BB" w14:textId="77777777" w:rsidTr="00652D48">
        <w:trPr>
          <w:trHeight w:val="346"/>
        </w:trPr>
        <w:tc>
          <w:tcPr>
            <w:tcW w:w="8505" w:type="dxa"/>
            <w:gridSpan w:val="7"/>
            <w:vAlign w:val="bottom"/>
          </w:tcPr>
          <w:p w14:paraId="613A2DBE" w14:textId="60B4B1A7" w:rsidR="00652D48" w:rsidRPr="00652D48" w:rsidRDefault="00652D4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Kittler Student Center</w:t>
            </w:r>
          </w:p>
        </w:tc>
        <w:tc>
          <w:tcPr>
            <w:tcW w:w="1701" w:type="dxa"/>
            <w:vAlign w:val="bottom"/>
          </w:tcPr>
          <w:p w14:paraId="0FF9B41C" w14:textId="77777777" w:rsidR="00652D48" w:rsidRDefault="00652D4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52D48" w:rsidRPr="00FE2785" w14:paraId="08CF345A" w14:textId="77777777" w:rsidTr="00652D48">
        <w:trPr>
          <w:trHeight w:val="20"/>
        </w:trPr>
        <w:tc>
          <w:tcPr>
            <w:tcW w:w="8505" w:type="dxa"/>
            <w:gridSpan w:val="7"/>
          </w:tcPr>
          <w:p w14:paraId="0DB40F0F" w14:textId="6BC6F43B" w:rsidR="00652D48" w:rsidRPr="00652D48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commentRangeStart w:id="11"/>
            <w:r w:rsidRPr="001B397B">
              <w:rPr>
                <w:rFonts w:ascii="Times New Roman" w:hAnsi="Times New Roman" w:cs="Times New Roman"/>
                <w:sz w:val="20"/>
                <w:szCs w:val="20"/>
              </w:rPr>
              <w:t xml:space="preserve">Betreuung </w:t>
            </w:r>
            <w:commentRangeEnd w:id="11"/>
            <w:r w:rsidRPr="00652D48">
              <w:rPr>
                <w:rFonts w:ascii="Times New Roman" w:hAnsi="Times New Roman" w:cs="Times New Roman"/>
                <w:sz w:val="20"/>
                <w:szCs w:val="20"/>
              </w:rPr>
              <w:commentReference w:id="11"/>
            </w: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und Unterstützung internationaler Studierender im Rahmen einer studentischen Tätigkeit</w:t>
            </w:r>
          </w:p>
        </w:tc>
        <w:tc>
          <w:tcPr>
            <w:tcW w:w="1701" w:type="dxa"/>
            <w:vAlign w:val="bottom"/>
          </w:tcPr>
          <w:p w14:paraId="4FB25E0F" w14:textId="0E8D925D" w:rsidR="00652D48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10/2023 – heute</w:t>
            </w:r>
          </w:p>
        </w:tc>
      </w:tr>
      <w:tr w:rsidR="00652D48" w:rsidRPr="00FE2785" w14:paraId="3B26943D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11E538C2" w14:textId="32C2BF0D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PROMOS-Stipendium</w:t>
            </w:r>
            <w:r w:rsidRPr="00FE2785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der 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TU Darmstadt</w:t>
            </w:r>
          </w:p>
        </w:tc>
        <w:tc>
          <w:tcPr>
            <w:tcW w:w="1701" w:type="dxa"/>
            <w:vAlign w:val="bottom"/>
          </w:tcPr>
          <w:p w14:paraId="21BF18C9" w14:textId="1E61657C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652D48" w:rsidRPr="00FE2785" w14:paraId="04BFDD79" w14:textId="77777777" w:rsidTr="00652D48">
        <w:trPr>
          <w:trHeight w:val="20"/>
        </w:trPr>
        <w:tc>
          <w:tcPr>
            <w:tcW w:w="8505" w:type="dxa"/>
            <w:gridSpan w:val="7"/>
          </w:tcPr>
          <w:p w14:paraId="5D908AF7" w14:textId="272092F0" w:rsidR="00652D48" w:rsidRPr="001B397B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Positive Bewertung durch die Auswahlkommission des PROMOS-</w:t>
            </w:r>
            <w:commentRangeStart w:id="12"/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Programms des DAAD</w:t>
            </w:r>
            <w:commentRangeEnd w:id="12"/>
            <w:r>
              <w:rPr>
                <w:rStyle w:val="Kommentarzeichen"/>
              </w:rPr>
              <w:commentReference w:id="12"/>
            </w:r>
          </w:p>
        </w:tc>
        <w:tc>
          <w:tcPr>
            <w:tcW w:w="1701" w:type="dxa"/>
          </w:tcPr>
          <w:p w14:paraId="0D2FFB14" w14:textId="636F9116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10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24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03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25</w:t>
            </w:r>
          </w:p>
        </w:tc>
      </w:tr>
      <w:tr w:rsidR="00652D48" w:rsidRPr="00FE2785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652D48" w:rsidRPr="00FE2785" w:rsidRDefault="00652D48" w:rsidP="00652D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52D48" w:rsidRPr="00FE2785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60797AA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commentRangeStart w:id="13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commentRangeEnd w:id="13"/>
            <w:r>
              <w:rPr>
                <w:rStyle w:val="Kommentarzeichen"/>
              </w:rPr>
              <w:commentReference w:id="13"/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48" w:rsidRPr="00FE2785" w14:paraId="45706C3F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6617C92B" w:rsidR="00652D48" w:rsidRPr="002371F3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Python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Java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AI-Tools (</w:t>
            </w:r>
            <w:commentRangeStart w:id="14"/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LLMs – </w:t>
            </w:r>
            <w:proofErr w:type="spellStart"/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commentRangeEnd w:id="14"/>
            <w:r>
              <w:rPr>
                <w:rStyle w:val="Kommentarzeichen"/>
              </w:rPr>
              <w:commentReference w:id="14"/>
            </w:r>
          </w:p>
        </w:tc>
      </w:tr>
      <w:tr w:rsidR="00652D48" w:rsidRPr="00FE2785" w14:paraId="70CB01B0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60236D34" w:rsidR="00652D48" w:rsidRPr="00833B7F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Running, Longevity, Entrepreneurship, Fitness, KI-Systeme, Salsa</w:t>
            </w:r>
          </w:p>
        </w:tc>
      </w:tr>
      <w:tr w:rsidR="00652D48" w:rsidRPr="00FE2785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0E3C9DF8" w:rsidR="00652D48" w:rsidRPr="00FE2785" w:rsidRDefault="00652D48" w:rsidP="00652D48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FE2785" w:rsidRDefault="00723643">
      <w:pPr>
        <w:rPr>
          <w:rFonts w:ascii="Times New Roman" w:hAnsi="Times New Roman" w:cs="Times New Roman"/>
          <w:sz w:val="18"/>
        </w:rPr>
      </w:pPr>
    </w:p>
    <w:sectPr w:rsidR="00723643" w:rsidRPr="00FE2785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win Schlett" w:date="2025-10-10T11:05:00Z" w:initials="KS">
    <w:p w14:paraId="1E4730BE" w14:textId="77777777" w:rsidR="00554B0D" w:rsidRDefault="00554B0D" w:rsidP="00554B0D">
      <w:r>
        <w:rPr>
          <w:rStyle w:val="Kommentarzeichen"/>
        </w:rPr>
        <w:annotationRef/>
      </w:r>
      <w:r>
        <w:rPr>
          <w:sz w:val="20"/>
          <w:szCs w:val="20"/>
        </w:rPr>
        <w:t>Bild hinzufügen? //</w:t>
      </w:r>
    </w:p>
    <w:p w14:paraId="245BA1DA" w14:textId="77777777" w:rsidR="00554B0D" w:rsidRDefault="00554B0D" w:rsidP="00554B0D">
      <w:r>
        <w:rPr>
          <w:sz w:val="20"/>
          <w:szCs w:val="20"/>
        </w:rPr>
        <w:t>Muss Lebenslauf mehr gefüllt werden, oder passt das mit Anpassung der Ränder (sodass es "voller" wirkt)?</w:t>
      </w:r>
    </w:p>
  </w:comment>
  <w:comment w:id="1" w:author="Kwin Schlett" w:date="2025-10-10T11:21:00Z" w:initials="KS">
    <w:p w14:paraId="76D08C0D" w14:textId="77777777" w:rsidR="00304B60" w:rsidRDefault="00304B60" w:rsidP="00304B60">
      <w:r>
        <w:rPr>
          <w:rStyle w:val="Kommentarzeichen"/>
        </w:rPr>
        <w:annotationRef/>
      </w:r>
      <w:r>
        <w:rPr>
          <w:sz w:val="20"/>
          <w:szCs w:val="20"/>
        </w:rPr>
        <w:t>M.Sc. oder M.Sc in?</w:t>
      </w:r>
    </w:p>
  </w:comment>
  <w:comment w:id="2" w:author="Kwin Schlett" w:date="2025-10-09T15:48:00Z" w:initials="KS">
    <w:p w14:paraId="16CCD771" w14:textId="1D8E2687" w:rsidR="00334BF7" w:rsidRDefault="0056049F" w:rsidP="00334BF7">
      <w:r>
        <w:rPr>
          <w:rStyle w:val="Kommentarzeichen"/>
        </w:rPr>
        <w:annotationRef/>
      </w:r>
      <w:r w:rsidR="00334BF7">
        <w:rPr>
          <w:sz w:val="20"/>
          <w:szCs w:val="20"/>
        </w:rPr>
        <w:t>So 2x nennen, oder eher in Überschrift?</w:t>
      </w:r>
    </w:p>
  </w:comment>
  <w:comment w:id="3" w:author="Kwin Schlett" w:date="2025-10-10T10:57:00Z" w:initials="KS">
    <w:p w14:paraId="33C4800A" w14:textId="77777777" w:rsidR="00895241" w:rsidRDefault="00895241" w:rsidP="00895241">
      <w:r>
        <w:rPr>
          <w:rStyle w:val="Kommentarzeichen"/>
        </w:rPr>
        <w:annotationRef/>
      </w:r>
      <w:r>
        <w:rPr>
          <w:sz w:val="20"/>
          <w:szCs w:val="20"/>
        </w:rPr>
        <w:t>Weitere Schwerpunktfächer nennen? (würde ich insofern ohne Note angeben).</w:t>
      </w:r>
    </w:p>
  </w:comment>
  <w:comment w:id="4" w:author="Kwin Schlett" w:date="2025-10-09T15:47:00Z" w:initials="KS">
    <w:p w14:paraId="0C0D8312" w14:textId="4B2B8377" w:rsidR="0056049F" w:rsidRDefault="0056049F" w:rsidP="0056049F">
      <w:r>
        <w:rPr>
          <w:rStyle w:val="Kommentarzeichen"/>
        </w:rPr>
        <w:annotationRef/>
      </w:r>
      <w:r>
        <w:rPr>
          <w:sz w:val="20"/>
          <w:szCs w:val="20"/>
        </w:rPr>
        <w:t>Reihenfolge passt?</w:t>
      </w:r>
    </w:p>
  </w:comment>
  <w:comment w:id="5" w:author="Kwin Schlett" w:date="2025-10-09T16:26:00Z" w:initials="KS">
    <w:p w14:paraId="1ABCB452" w14:textId="77777777" w:rsidR="00334BF7" w:rsidRDefault="008F2878" w:rsidP="00334BF7">
      <w:r>
        <w:rPr>
          <w:rStyle w:val="Kommentarzeichen"/>
        </w:rPr>
        <w:annotationRef/>
      </w:r>
      <w:r w:rsidR="00334BF7">
        <w:rPr>
          <w:sz w:val="20"/>
          <w:szCs w:val="20"/>
        </w:rPr>
        <w:t xml:space="preserve">Konkret: </w:t>
      </w:r>
      <w:r w:rsidR="00334BF7">
        <w:rPr>
          <w:i/>
          <w:iCs/>
          <w:color w:val="111111"/>
          <w:sz w:val="20"/>
          <w:szCs w:val="20"/>
        </w:rPr>
        <w:t>Künstliche Intelligenz und der Arbeitsmarkt – Analyse von Auswirkungen und politischen Implikationen</w:t>
      </w:r>
      <w:r w:rsidR="00334BF7">
        <w:rPr>
          <w:i/>
          <w:iCs/>
          <w:sz w:val="20"/>
          <w:szCs w:val="20"/>
        </w:rPr>
        <w:t>.+  Note angeben?</w:t>
      </w:r>
    </w:p>
  </w:comment>
  <w:comment w:id="6" w:author="Kwin Schlett" w:date="2025-10-09T17:52:00Z" w:initials="KS">
    <w:p w14:paraId="3F7DE0C7" w14:textId="77777777" w:rsidR="00483057" w:rsidRDefault="00483057" w:rsidP="00483057">
      <w:r>
        <w:rPr>
          <w:rStyle w:val="Kommentarzeichen"/>
        </w:rPr>
        <w:annotationRef/>
      </w:r>
      <w:r>
        <w:rPr>
          <w:sz w:val="20"/>
          <w:szCs w:val="20"/>
        </w:rPr>
        <w:t>Internationale Erfahrung noch einmal gesondert hervorheben? - oder hier ausreichend?</w:t>
      </w:r>
    </w:p>
  </w:comment>
  <w:comment w:id="7" w:author="Kwin Schlett" w:date="2025-10-09T16:01:00Z" w:initials="KS">
    <w:p w14:paraId="106325B8" w14:textId="2800DEAB" w:rsidR="0030771F" w:rsidRDefault="0030771F" w:rsidP="00996D56">
      <w:r>
        <w:rPr>
          <w:rStyle w:val="Kommentarzeichen"/>
        </w:rPr>
        <w:annotationRef/>
      </w:r>
      <w:r>
        <w:rPr>
          <w:sz w:val="20"/>
          <w:szCs w:val="20"/>
        </w:rPr>
        <w:t>Benennen?</w:t>
      </w:r>
    </w:p>
  </w:comment>
  <w:comment w:id="8" w:author="Kwin Schlett" w:date="2025-10-09T16:05:00Z" w:initials="KS">
    <w:p w14:paraId="44BBDF03" w14:textId="77777777" w:rsidR="0030771F" w:rsidRDefault="0030771F" w:rsidP="00996D56">
      <w:r>
        <w:rPr>
          <w:rStyle w:val="Kommentarzeichen"/>
        </w:rPr>
        <w:annotationRef/>
      </w:r>
      <w:r>
        <w:rPr>
          <w:sz w:val="20"/>
          <w:szCs w:val="20"/>
        </w:rPr>
        <w:t>2018-2019 – Relevant zu nennen? - falls ja, wo?</w:t>
      </w:r>
    </w:p>
  </w:comment>
  <w:comment w:id="9" w:author="Kwin Schlett" w:date="2025-10-10T10:38:00Z" w:initials="KS">
    <w:p w14:paraId="3D37B7E0" w14:textId="77777777" w:rsidR="00D85529" w:rsidRDefault="00D85529" w:rsidP="00D85529">
      <w:r>
        <w:rPr>
          <w:rStyle w:val="Kommentarzeichen"/>
        </w:rPr>
        <w:annotationRef/>
      </w:r>
      <w:r>
        <w:rPr>
          <w:sz w:val="20"/>
          <w:szCs w:val="20"/>
        </w:rPr>
        <w:t>Laut LanguageTool fehler in der Vorlage. Scheint im DE mit K, statt C geschrieben zu werden - passt das?</w:t>
      </w:r>
    </w:p>
  </w:comment>
  <w:comment w:id="10" w:author="Kwin Schlett" w:date="2025-10-09T17:12:00Z" w:initials="KS">
    <w:p w14:paraId="29586418" w14:textId="25BEA40D" w:rsidR="00833B7F" w:rsidRDefault="00833B7F" w:rsidP="00833B7F">
      <w:r>
        <w:rPr>
          <w:rStyle w:val="Kommentarzeichen"/>
        </w:rPr>
        <w:annotationRef/>
      </w:r>
      <w:r>
        <w:rPr>
          <w:sz w:val="20"/>
          <w:szCs w:val="20"/>
        </w:rPr>
        <w:t>"Zukünftiges" Mitglied? - oder ganz weglassen?</w:t>
      </w:r>
    </w:p>
  </w:comment>
  <w:comment w:id="11" w:author="Kwin Schlett" w:date="2025-10-10T11:07:00Z" w:initials="KS">
    <w:p w14:paraId="4A9479EA" w14:textId="77777777" w:rsidR="00652D48" w:rsidRDefault="00652D48" w:rsidP="00554B0D">
      <w:r>
        <w:rPr>
          <w:rStyle w:val="Kommentarzeichen"/>
        </w:rPr>
        <w:annotationRef/>
      </w:r>
      <w:r>
        <w:rPr>
          <w:sz w:val="20"/>
          <w:szCs w:val="20"/>
        </w:rPr>
        <w:t>Passt die Darstellung dieser Bullets so, oder müssten diese weiß sein, da Substantiv? "Betreuung..."</w:t>
      </w:r>
    </w:p>
  </w:comment>
  <w:comment w:id="12" w:author="Kwin Schlett" w:date="2025-10-09T17:12:00Z" w:initials="KS">
    <w:p w14:paraId="57BB3178" w14:textId="09967FDF" w:rsidR="00652D48" w:rsidRDefault="00652D48" w:rsidP="00833B7F">
      <w:r>
        <w:rPr>
          <w:rStyle w:val="Kommentarzeichen"/>
        </w:rPr>
        <w:annotationRef/>
      </w:r>
      <w:r>
        <w:rPr>
          <w:sz w:val="20"/>
          <w:szCs w:val="20"/>
        </w:rPr>
        <w:t>Konnte letztlich aufgrund fehlender Mittel nicht gefördert werden.</w:t>
      </w:r>
    </w:p>
  </w:comment>
  <w:comment w:id="13" w:author="Kwin Schlett" w:date="2025-10-09T17:13:00Z" w:initials="KS">
    <w:p w14:paraId="004C787E" w14:textId="77777777" w:rsidR="00652D48" w:rsidRDefault="00652D48" w:rsidP="00833B7F">
      <w:r>
        <w:rPr>
          <w:rStyle w:val="Kommentarzeichen"/>
        </w:rPr>
        <w:annotationRef/>
      </w:r>
      <w:r>
        <w:rPr>
          <w:sz w:val="20"/>
          <w:szCs w:val="20"/>
        </w:rPr>
        <w:t>Auch C1 plausibel nennbar.</w:t>
      </w:r>
    </w:p>
    <w:p w14:paraId="45BAEFDC" w14:textId="77777777" w:rsidR="00652D48" w:rsidRDefault="00652D48" w:rsidP="00833B7F"/>
  </w:comment>
  <w:comment w:id="14" w:author="Kwin Schlett" w:date="2025-10-10T11:26:00Z" w:initials="KS">
    <w:p w14:paraId="56BD6EFF" w14:textId="77777777" w:rsidR="00652D48" w:rsidRDefault="00652D48" w:rsidP="00984ADD">
      <w:r>
        <w:rPr>
          <w:rStyle w:val="Kommentarzeichen"/>
        </w:rPr>
        <w:annotationRef/>
      </w:r>
      <w:r>
        <w:rPr>
          <w:sz w:val="20"/>
          <w:szCs w:val="20"/>
        </w:rPr>
        <w:t>Benennen? Und falls ja, ebenso auf DE "fortgeschritten" durchgehend oder "advanced" durchgehend?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5BA1DA" w15:done="0"/>
  <w15:commentEx w15:paraId="76D08C0D" w15:done="0"/>
  <w15:commentEx w15:paraId="16CCD771" w15:done="0"/>
  <w15:commentEx w15:paraId="33C4800A" w15:done="0"/>
  <w15:commentEx w15:paraId="0C0D8312" w15:done="0"/>
  <w15:commentEx w15:paraId="1ABCB452" w15:done="0"/>
  <w15:commentEx w15:paraId="3F7DE0C7" w15:done="0"/>
  <w15:commentEx w15:paraId="106325B8" w15:done="0"/>
  <w15:commentEx w15:paraId="44BBDF03" w15:done="0"/>
  <w15:commentEx w15:paraId="3D37B7E0" w15:done="0"/>
  <w15:commentEx w15:paraId="29586418" w15:done="0"/>
  <w15:commentEx w15:paraId="4A9479EA" w15:done="0"/>
  <w15:commentEx w15:paraId="57BB3178" w15:done="0"/>
  <w15:commentEx w15:paraId="45BAEFDC" w15:done="0"/>
  <w15:commentEx w15:paraId="56BD6E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CE6F" w16cex:dateUtc="2025-10-10T09:05:00Z"/>
  <w16cex:commentExtensible w16cex:durableId="07D2D4B7" w16cex:dateUtc="2025-10-10T09:21:00Z"/>
  <w16cex:commentExtensible w16cex:durableId="163B8D99" w16cex:dateUtc="2025-10-09T13:48:00Z"/>
  <w16cex:commentExtensible w16cex:durableId="6F03CB20" w16cex:dateUtc="2025-10-10T08:57:00Z"/>
  <w16cex:commentExtensible w16cex:durableId="0F3351B1" w16cex:dateUtc="2025-10-09T13:47:00Z"/>
  <w16cex:commentExtensible w16cex:durableId="43D31494" w16cex:dateUtc="2025-10-09T14:26:00Z"/>
  <w16cex:commentExtensible w16cex:durableId="4F9E4296" w16cex:dateUtc="2025-10-09T15:52:00Z"/>
  <w16cex:commentExtensible w16cex:durableId="5404628F" w16cex:dateUtc="2025-10-09T14:01:00Z"/>
  <w16cex:commentExtensible w16cex:durableId="4DAA70D9" w16cex:dateUtc="2025-10-09T14:05:00Z"/>
  <w16cex:commentExtensible w16cex:durableId="02A26A23" w16cex:dateUtc="2025-10-10T08:38:00Z"/>
  <w16cex:commentExtensible w16cex:durableId="4207DA72" w16cex:dateUtc="2025-10-09T15:12:00Z"/>
  <w16cex:commentExtensible w16cex:durableId="7A74FD87" w16cex:dateUtc="2025-10-10T09:07:00Z"/>
  <w16cex:commentExtensible w16cex:durableId="42B8C42F" w16cex:dateUtc="2025-10-09T15:12:00Z"/>
  <w16cex:commentExtensible w16cex:durableId="3F0C6043" w16cex:dateUtc="2025-10-09T15:13:00Z"/>
  <w16cex:commentExtensible w16cex:durableId="3B6E6E34" w16cex:dateUtc="2025-10-10T0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5BA1DA" w16cid:durableId="2C64CE6F"/>
  <w16cid:commentId w16cid:paraId="76D08C0D" w16cid:durableId="07D2D4B7"/>
  <w16cid:commentId w16cid:paraId="16CCD771" w16cid:durableId="163B8D99"/>
  <w16cid:commentId w16cid:paraId="33C4800A" w16cid:durableId="6F03CB20"/>
  <w16cid:commentId w16cid:paraId="0C0D8312" w16cid:durableId="0F3351B1"/>
  <w16cid:commentId w16cid:paraId="1ABCB452" w16cid:durableId="43D31494"/>
  <w16cid:commentId w16cid:paraId="3F7DE0C7" w16cid:durableId="4F9E4296"/>
  <w16cid:commentId w16cid:paraId="106325B8" w16cid:durableId="5404628F"/>
  <w16cid:commentId w16cid:paraId="44BBDF03" w16cid:durableId="4DAA70D9"/>
  <w16cid:commentId w16cid:paraId="3D37B7E0" w16cid:durableId="02A26A23"/>
  <w16cid:commentId w16cid:paraId="29586418" w16cid:durableId="4207DA72"/>
  <w16cid:commentId w16cid:paraId="4A9479EA" w16cid:durableId="7A74FD87"/>
  <w16cid:commentId w16cid:paraId="57BB3178" w16cid:durableId="42B8C42F"/>
  <w16cid:commentId w16cid:paraId="45BAEFDC" w16cid:durableId="3F0C6043"/>
  <w16cid:commentId w16cid:paraId="56BD6EFF" w16cid:durableId="3B6E6E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EF67" w14:textId="77777777" w:rsidR="002703AF" w:rsidRDefault="002703AF" w:rsidP="00BE053D">
      <w:pPr>
        <w:spacing w:after="0" w:line="240" w:lineRule="auto"/>
      </w:pPr>
      <w:r>
        <w:separator/>
      </w:r>
    </w:p>
  </w:endnote>
  <w:endnote w:type="continuationSeparator" w:id="0">
    <w:p w14:paraId="1B7C3ED2" w14:textId="77777777" w:rsidR="002703AF" w:rsidRDefault="002703A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D8C9" w14:textId="77777777" w:rsidR="002703AF" w:rsidRDefault="002703AF" w:rsidP="00BE053D">
      <w:pPr>
        <w:spacing w:after="0" w:line="240" w:lineRule="auto"/>
      </w:pPr>
      <w:r>
        <w:separator/>
      </w:r>
    </w:p>
  </w:footnote>
  <w:footnote w:type="continuationSeparator" w:id="0">
    <w:p w14:paraId="66254CEF" w14:textId="77777777" w:rsidR="002703AF" w:rsidRDefault="002703A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D0313"/>
    <w:multiLevelType w:val="multilevel"/>
    <w:tmpl w:val="40880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8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7"/>
  </w:num>
  <w:num w:numId="8" w16cid:durableId="881020874">
    <w:abstractNumId w:val="29"/>
  </w:num>
  <w:num w:numId="9" w16cid:durableId="1263149610">
    <w:abstractNumId w:val="16"/>
  </w:num>
  <w:num w:numId="10" w16cid:durableId="189681442">
    <w:abstractNumId w:val="30"/>
  </w:num>
  <w:num w:numId="11" w16cid:durableId="1844860521">
    <w:abstractNumId w:val="9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8"/>
  </w:num>
  <w:num w:numId="16" w16cid:durableId="1138110109">
    <w:abstractNumId w:val="8"/>
  </w:num>
  <w:num w:numId="17" w16cid:durableId="1063874226">
    <w:abstractNumId w:val="20"/>
  </w:num>
  <w:num w:numId="18" w16cid:durableId="113788392">
    <w:abstractNumId w:val="6"/>
  </w:num>
  <w:num w:numId="19" w16cid:durableId="560748726">
    <w:abstractNumId w:val="24"/>
  </w:num>
  <w:num w:numId="20" w16cid:durableId="1019890446">
    <w:abstractNumId w:val="14"/>
  </w:num>
  <w:num w:numId="21" w16cid:durableId="1358241060">
    <w:abstractNumId w:val="15"/>
  </w:num>
  <w:num w:numId="22" w16cid:durableId="1565333374">
    <w:abstractNumId w:val="19"/>
  </w:num>
  <w:num w:numId="23" w16cid:durableId="749930063">
    <w:abstractNumId w:val="11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7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23"/>
  </w:num>
  <w:num w:numId="32" w16cid:durableId="1930698584">
    <w:abstractNumId w:val="26"/>
  </w:num>
  <w:num w:numId="33" w16cid:durableId="100081790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win Schlett">
    <w15:presenceInfo w15:providerId="AD" w15:userId="S::kwin.schlett@stud.tu-darmstadt.de::462a5d75-5fb2-4505-a39e-85b38fd95d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397B"/>
    <w:rsid w:val="001B62CA"/>
    <w:rsid w:val="001D439E"/>
    <w:rsid w:val="001D4DCD"/>
    <w:rsid w:val="001E1F6C"/>
    <w:rsid w:val="001F4175"/>
    <w:rsid w:val="00223A4D"/>
    <w:rsid w:val="0023054D"/>
    <w:rsid w:val="00232CB5"/>
    <w:rsid w:val="00234A7E"/>
    <w:rsid w:val="002371F3"/>
    <w:rsid w:val="0024373D"/>
    <w:rsid w:val="002508C2"/>
    <w:rsid w:val="00267252"/>
    <w:rsid w:val="002703AF"/>
    <w:rsid w:val="00282DB0"/>
    <w:rsid w:val="002B2091"/>
    <w:rsid w:val="002C6972"/>
    <w:rsid w:val="002D2B32"/>
    <w:rsid w:val="002D4516"/>
    <w:rsid w:val="002D7EF6"/>
    <w:rsid w:val="002F38FB"/>
    <w:rsid w:val="002F46AD"/>
    <w:rsid w:val="00304B60"/>
    <w:rsid w:val="0030771F"/>
    <w:rsid w:val="003101F0"/>
    <w:rsid w:val="00314B7A"/>
    <w:rsid w:val="00324BC5"/>
    <w:rsid w:val="00334BF7"/>
    <w:rsid w:val="00340BAB"/>
    <w:rsid w:val="003418E0"/>
    <w:rsid w:val="00347F8D"/>
    <w:rsid w:val="00372F7B"/>
    <w:rsid w:val="003733E5"/>
    <w:rsid w:val="00390EA6"/>
    <w:rsid w:val="00396B7F"/>
    <w:rsid w:val="003D420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C3E"/>
    <w:rsid w:val="00456B0D"/>
    <w:rsid w:val="00476AF8"/>
    <w:rsid w:val="00483057"/>
    <w:rsid w:val="00484FD7"/>
    <w:rsid w:val="004929FB"/>
    <w:rsid w:val="004A54BA"/>
    <w:rsid w:val="004B3C2F"/>
    <w:rsid w:val="004B3E9A"/>
    <w:rsid w:val="004B6A5E"/>
    <w:rsid w:val="00507EA7"/>
    <w:rsid w:val="00526089"/>
    <w:rsid w:val="00527A28"/>
    <w:rsid w:val="00527DCA"/>
    <w:rsid w:val="00554B0D"/>
    <w:rsid w:val="0056049F"/>
    <w:rsid w:val="005716D4"/>
    <w:rsid w:val="00571B60"/>
    <w:rsid w:val="00572876"/>
    <w:rsid w:val="00585A4D"/>
    <w:rsid w:val="005A797E"/>
    <w:rsid w:val="005D6329"/>
    <w:rsid w:val="005E57F6"/>
    <w:rsid w:val="006058D8"/>
    <w:rsid w:val="00610200"/>
    <w:rsid w:val="00623699"/>
    <w:rsid w:val="00632D5A"/>
    <w:rsid w:val="00635515"/>
    <w:rsid w:val="00652D48"/>
    <w:rsid w:val="006546FD"/>
    <w:rsid w:val="00665BF3"/>
    <w:rsid w:val="006732D6"/>
    <w:rsid w:val="00693E09"/>
    <w:rsid w:val="006A0690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94E"/>
    <w:rsid w:val="006F7D46"/>
    <w:rsid w:val="00704791"/>
    <w:rsid w:val="00711CEF"/>
    <w:rsid w:val="00720320"/>
    <w:rsid w:val="00723643"/>
    <w:rsid w:val="00725D3C"/>
    <w:rsid w:val="00733DA1"/>
    <w:rsid w:val="00737822"/>
    <w:rsid w:val="0074111D"/>
    <w:rsid w:val="00752C02"/>
    <w:rsid w:val="00753D4A"/>
    <w:rsid w:val="00756912"/>
    <w:rsid w:val="00761609"/>
    <w:rsid w:val="00763DCE"/>
    <w:rsid w:val="00776C46"/>
    <w:rsid w:val="0078260B"/>
    <w:rsid w:val="00782B22"/>
    <w:rsid w:val="007838D1"/>
    <w:rsid w:val="00785254"/>
    <w:rsid w:val="00785853"/>
    <w:rsid w:val="007966F0"/>
    <w:rsid w:val="00797BFC"/>
    <w:rsid w:val="007A720F"/>
    <w:rsid w:val="007C6A3C"/>
    <w:rsid w:val="007D0C57"/>
    <w:rsid w:val="007D4BEE"/>
    <w:rsid w:val="007D5BE9"/>
    <w:rsid w:val="008050E4"/>
    <w:rsid w:val="0082257D"/>
    <w:rsid w:val="00833B7F"/>
    <w:rsid w:val="00853438"/>
    <w:rsid w:val="00866846"/>
    <w:rsid w:val="00875DA9"/>
    <w:rsid w:val="0089277E"/>
    <w:rsid w:val="00895241"/>
    <w:rsid w:val="00895E38"/>
    <w:rsid w:val="008A782B"/>
    <w:rsid w:val="008B0FC0"/>
    <w:rsid w:val="008C429A"/>
    <w:rsid w:val="008D10FD"/>
    <w:rsid w:val="008E1F3D"/>
    <w:rsid w:val="008F2878"/>
    <w:rsid w:val="009053D7"/>
    <w:rsid w:val="00907EA4"/>
    <w:rsid w:val="0091331D"/>
    <w:rsid w:val="0093223C"/>
    <w:rsid w:val="00941A87"/>
    <w:rsid w:val="009501C2"/>
    <w:rsid w:val="009668B9"/>
    <w:rsid w:val="00976577"/>
    <w:rsid w:val="00984ADD"/>
    <w:rsid w:val="00996356"/>
    <w:rsid w:val="00996D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4494C"/>
    <w:rsid w:val="00B454F5"/>
    <w:rsid w:val="00B5178D"/>
    <w:rsid w:val="00B6236E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2B1A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529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907EC"/>
    <w:rsid w:val="00EA1BAD"/>
    <w:rsid w:val="00EA5421"/>
    <w:rsid w:val="00EA677D"/>
    <w:rsid w:val="00EB34FC"/>
    <w:rsid w:val="00EB5816"/>
    <w:rsid w:val="00EB60A4"/>
    <w:rsid w:val="00ED0EA9"/>
    <w:rsid w:val="00ED4FD0"/>
    <w:rsid w:val="00EE2F54"/>
    <w:rsid w:val="00EF77DF"/>
    <w:rsid w:val="00F11BEF"/>
    <w:rsid w:val="00F14D24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91B3B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5A797E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6049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049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049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049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04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2653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Kwin Schlett</cp:lastModifiedBy>
  <cp:revision>11</cp:revision>
  <dcterms:created xsi:type="dcterms:W3CDTF">2025-10-10T09:09:00Z</dcterms:created>
  <dcterms:modified xsi:type="dcterms:W3CDTF">2025-10-10T13:07:00Z</dcterms:modified>
</cp:coreProperties>
</file>