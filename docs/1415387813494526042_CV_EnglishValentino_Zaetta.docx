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711"/>
        <w:gridCol w:w="141"/>
        <w:gridCol w:w="565"/>
        <w:gridCol w:w="1279"/>
      </w:tblGrid>
      <w:tr w:rsidR="00892A5D" w:rsidRPr="00C03362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6F91C51E" w14:textId="77777777" w:rsidR="00A0263C" w:rsidRPr="00457024" w:rsidRDefault="00A0263C" w:rsidP="00A0263C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 4a, Hünenberg, 6331, Switzerland</w:t>
            </w:r>
          </w:p>
          <w:p w14:paraId="135895E2" w14:textId="4643F6B2" w:rsidR="00F44F5F" w:rsidRPr="00690AE1" w:rsidRDefault="00A0263C" w:rsidP="00A0263C">
            <w:pPr>
              <w:spacing w:line="276" w:lineRule="auto"/>
              <w:jc w:val="center"/>
              <w:rPr>
                <w:rFonts w:ascii="Arial" w:hAnsi="Arial" w:cs="Arial"/>
                <w:b/>
                <w:lang w:val="fr-CH"/>
              </w:rPr>
            </w:pP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11CB9A0F" w14:textId="59C03E06" w:rsidR="007E02DF" w:rsidRPr="009426D3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C03362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7CA520B8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375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with 6 being best)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Transferred to University of St.Gallen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2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2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892A5D" w:rsidRPr="00C03362" w14:paraId="27601A10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3B47091" w14:textId="5995D0EF" w:rsidR="007E02DF" w:rsidRPr="008B567D" w:rsidRDefault="008B567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Core subjects: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 and Law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), Englis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</w:p>
          <w:p w14:paraId="6ECF7248" w14:textId="487CAE4C" w:rsidR="007E02DF" w:rsidRPr="00F9259E" w:rsidRDefault="00F9259E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Third best</w:t>
            </w:r>
            <w:r w:rsidR="0037026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graduation</w:t>
            </w: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grade of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the school</w:t>
            </w:r>
          </w:p>
        </w:tc>
      </w:tr>
      <w:tr w:rsidR="00892A5D" w:rsidRPr="00690AE1" w14:paraId="3A2665B3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06166A92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</w:p>
        </w:tc>
      </w:tr>
      <w:tr w:rsidR="00892A5D" w:rsidRPr="00C03362" w14:paraId="2BE4815F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C03362" w14:paraId="6E9F0F49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68F18A70" w14:textId="41C129AB" w:rsidR="00226E8D" w:rsidRPr="00050EC5" w:rsidRDefault="00BE7DE3" w:rsidP="00D9510C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 xml:space="preserve">in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  <w:p w14:paraId="047D4453" w14:textId="116D9A18" w:rsidR="00226E8D" w:rsidRPr="00050EC5" w:rsidRDefault="00226E8D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1279" w:type="dxa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C03362" w14:paraId="789DA00D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C03362" w14:paraId="5088AB16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279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2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2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C03362" w14:paraId="19E14222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6BF377D5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291C99C5" w:rsidR="00016117" w:rsidRPr="00690AE1" w:rsidRDefault="00892A5D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ENTREPRENEURIAL AND EXTRACURRICULAR ACTIVITIES</w:t>
            </w:r>
            <w:r w:rsidR="00770625">
              <w:rPr>
                <w:rFonts w:ascii="Arial" w:hAnsi="Arial" w:cs="Arial"/>
                <w:smallCaps w:val="0"/>
                <w:sz w:val="28"/>
              </w:rPr>
              <w:t xml:space="preserve"> </w:t>
            </w:r>
          </w:p>
        </w:tc>
      </w:tr>
      <w:tr w:rsidR="00892A5D" w:rsidRPr="00690AE1" w14:paraId="2A754C4B" w14:textId="77777777" w:rsidTr="00892A5D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116B8945" w14:textId="26A3BF23" w:rsidR="00196DC3" w:rsidRPr="00690AE1" w:rsidRDefault="00196DC3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MACO </w:t>
            </w:r>
            <w:r w:rsidR="003F479D" w:rsidRPr="00690AE1">
              <w:rPr>
                <w:rFonts w:ascii="Arial" w:hAnsi="Arial" w:cs="Arial"/>
                <w:b/>
                <w:sz w:val="21"/>
                <w:szCs w:val="21"/>
              </w:rPr>
              <w:t>COOKIES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657DE98A" w14:textId="09748DD6" w:rsidR="00196DC3" w:rsidRPr="00690AE1" w:rsidRDefault="00196DC3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284B1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12B1247" w14:textId="77777777" w:rsidTr="00892A5D">
        <w:trPr>
          <w:trHeight w:val="57"/>
        </w:trPr>
        <w:tc>
          <w:tcPr>
            <w:tcW w:w="9073" w:type="dxa"/>
            <w:gridSpan w:val="11"/>
            <w:vAlign w:val="bottom"/>
          </w:tcPr>
          <w:p w14:paraId="48BAA0E0" w14:textId="44F6D81E" w:rsidR="00196DC3" w:rsidRPr="004C1F56" w:rsidRDefault="00892A5D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Co-Founder of a </w:t>
            </w:r>
            <w:r w:rsidR="004C1F56" w:rsidRPr="004C1F56">
              <w:rPr>
                <w:rFonts w:ascii="Arial" w:hAnsi="Arial" w:cs="Arial"/>
                <w:sz w:val="20"/>
                <w:szCs w:val="20"/>
                <w:lang w:val="en-US"/>
              </w:rPr>
              <w:t>Startup in the food and beverage sector, B2B frozen and traditional biscuits</w:t>
            </w:r>
          </w:p>
        </w:tc>
        <w:tc>
          <w:tcPr>
            <w:tcW w:w="1985" w:type="dxa"/>
            <w:gridSpan w:val="3"/>
            <w:vAlign w:val="bottom"/>
          </w:tcPr>
          <w:p w14:paraId="3ABA891E" w14:textId="67B7D851" w:rsidR="00196DC3" w:rsidRPr="00690AE1" w:rsidRDefault="003F479D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02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25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53511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892A5D" w:rsidRPr="00C03362" w14:paraId="01027120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4D00AA80" w14:textId="6E3F1F83" w:rsidR="00196DC3" w:rsidRPr="00E6452C" w:rsidRDefault="002D5996" w:rsidP="00E6452C">
            <w:pPr>
              <w:pStyle w:val="Bullets"/>
              <w:rPr>
                <w:rFonts w:cs="Arial"/>
                <w:lang w:val="en-US"/>
              </w:rPr>
            </w:pPr>
            <w:r w:rsidRPr="00053511">
              <w:rPr>
                <w:rFonts w:cs="Arial"/>
                <w:lang w:val="en-US"/>
              </w:rPr>
              <w:t>Lead</w:t>
            </w:r>
            <w:r w:rsidR="004019EA">
              <w:rPr>
                <w:rFonts w:cs="Arial"/>
                <w:lang w:val="en-US"/>
              </w:rPr>
              <w:t>ing</w:t>
            </w:r>
            <w:r w:rsidR="00053511" w:rsidRPr="00053511">
              <w:rPr>
                <w:rFonts w:cs="Arial"/>
                <w:lang w:val="en-US"/>
              </w:rPr>
              <w:t xml:space="preserve"> financial planning</w:t>
            </w:r>
            <w:r w:rsidRPr="00053511">
              <w:rPr>
                <w:rFonts w:cs="Arial"/>
                <w:lang w:val="en-US"/>
              </w:rPr>
              <w:t xml:space="preserve">, </w:t>
            </w:r>
            <w:r w:rsidR="00053511" w:rsidRPr="00053511">
              <w:rPr>
                <w:rFonts w:cs="Arial"/>
                <w:lang w:val="en-US"/>
              </w:rPr>
              <w:t>p</w:t>
            </w:r>
            <w:r w:rsidRPr="00053511">
              <w:rPr>
                <w:rFonts w:cs="Arial"/>
                <w:lang w:val="en-US"/>
              </w:rPr>
              <w:t>ricing</w:t>
            </w:r>
            <w:r w:rsidR="00053511" w:rsidRPr="00053511">
              <w:rPr>
                <w:rFonts w:cs="Arial"/>
                <w:lang w:val="en-US"/>
              </w:rPr>
              <w:t>, c</w:t>
            </w:r>
            <w:r w:rsidRPr="00053511">
              <w:rPr>
                <w:rFonts w:cs="Arial"/>
                <w:lang w:val="en-US"/>
              </w:rPr>
              <w:t>ontrolling</w:t>
            </w:r>
            <w:r w:rsidR="00053511" w:rsidRPr="00053511">
              <w:rPr>
                <w:rFonts w:cs="Arial"/>
                <w:lang w:val="en-US"/>
              </w:rPr>
              <w:t xml:space="preserve"> and fund raising</w:t>
            </w:r>
          </w:p>
        </w:tc>
        <w:tc>
          <w:tcPr>
            <w:tcW w:w="4539" w:type="dxa"/>
            <w:gridSpan w:val="10"/>
            <w:vAlign w:val="bottom"/>
          </w:tcPr>
          <w:p w14:paraId="2D99D162" w14:textId="77777777" w:rsidR="00196DC3" w:rsidRPr="004019EA" w:rsidRDefault="00196DC3" w:rsidP="00D9510C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C03362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 xml:space="preserve">ph </w:t>
            </w:r>
            <w:r w:rsidR="00FD5DD4" w:rsidRPr="00FD5DD4">
              <w:rPr>
                <w:rFonts w:cs="Arial"/>
                <w:szCs w:val="20"/>
              </w:rPr>
              <w:t>sessions, visits to the zoo, photo sessions, excursions</w:t>
            </w:r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892A5D" w:rsidRPr="00C03362" w14:paraId="2618F0FF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>Floorball with children and fans</w:t>
            </w:r>
          </w:p>
          <w:p w14:paraId="1570DE9D" w14:textId="17365DF8" w:rsidR="00196DC3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892A5D" w:rsidRPr="00690AE1" w14:paraId="482569A2" w14:textId="77777777" w:rsidTr="00892A5D">
        <w:trPr>
          <w:trHeight w:val="397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C03362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7F4E6C1A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investments, etc.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8090C" w14:textId="77777777" w:rsidR="00AB17F0" w:rsidRPr="004B6091" w:rsidRDefault="00AB17F0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1ED3857B" w14:textId="77777777" w:rsidR="00AB17F0" w:rsidRPr="004B6091" w:rsidRDefault="00AB17F0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6AE4" w14:textId="77777777" w:rsidR="00AB17F0" w:rsidRPr="004B6091" w:rsidRDefault="00AB17F0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28BBCED0" w14:textId="77777777" w:rsidR="00AB17F0" w:rsidRPr="004B6091" w:rsidRDefault="00AB17F0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BD4"/>
    <w:rsid w:val="00020A2D"/>
    <w:rsid w:val="00027252"/>
    <w:rsid w:val="000343C3"/>
    <w:rsid w:val="000420FB"/>
    <w:rsid w:val="00050EC5"/>
    <w:rsid w:val="00053511"/>
    <w:rsid w:val="0006180A"/>
    <w:rsid w:val="00061D33"/>
    <w:rsid w:val="00064643"/>
    <w:rsid w:val="00081DC7"/>
    <w:rsid w:val="00087747"/>
    <w:rsid w:val="000A1FDA"/>
    <w:rsid w:val="000B1F1D"/>
    <w:rsid w:val="000B34C6"/>
    <w:rsid w:val="000B63E2"/>
    <w:rsid w:val="000B6548"/>
    <w:rsid w:val="000C55BF"/>
    <w:rsid w:val="000C6A71"/>
    <w:rsid w:val="000D3EE0"/>
    <w:rsid w:val="000D5DCC"/>
    <w:rsid w:val="000D671A"/>
    <w:rsid w:val="000D6A99"/>
    <w:rsid w:val="00103EC5"/>
    <w:rsid w:val="00105105"/>
    <w:rsid w:val="001128A6"/>
    <w:rsid w:val="00116C6E"/>
    <w:rsid w:val="00120172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F33"/>
    <w:rsid w:val="002D4516"/>
    <w:rsid w:val="002D5996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90EA6"/>
    <w:rsid w:val="00395485"/>
    <w:rsid w:val="00396A0D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54BE"/>
    <w:rsid w:val="0042013D"/>
    <w:rsid w:val="00422F83"/>
    <w:rsid w:val="00426D7E"/>
    <w:rsid w:val="0043430C"/>
    <w:rsid w:val="004359A4"/>
    <w:rsid w:val="00435E6D"/>
    <w:rsid w:val="00443668"/>
    <w:rsid w:val="00450CE9"/>
    <w:rsid w:val="00456B0D"/>
    <w:rsid w:val="00457024"/>
    <w:rsid w:val="00460525"/>
    <w:rsid w:val="00470C26"/>
    <w:rsid w:val="00471A5A"/>
    <w:rsid w:val="00475449"/>
    <w:rsid w:val="00476AF8"/>
    <w:rsid w:val="0048331B"/>
    <w:rsid w:val="00484FD7"/>
    <w:rsid w:val="004929FB"/>
    <w:rsid w:val="0049446B"/>
    <w:rsid w:val="004A54BA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50184C"/>
    <w:rsid w:val="00501A1D"/>
    <w:rsid w:val="00502137"/>
    <w:rsid w:val="00507EA7"/>
    <w:rsid w:val="00526089"/>
    <w:rsid w:val="00527A28"/>
    <w:rsid w:val="00527DCA"/>
    <w:rsid w:val="00531E45"/>
    <w:rsid w:val="00532218"/>
    <w:rsid w:val="00536E6C"/>
    <w:rsid w:val="00547BCA"/>
    <w:rsid w:val="00551D4B"/>
    <w:rsid w:val="00553619"/>
    <w:rsid w:val="0056337F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AE1"/>
    <w:rsid w:val="00693E09"/>
    <w:rsid w:val="00696F8E"/>
    <w:rsid w:val="006A2DE9"/>
    <w:rsid w:val="006A7230"/>
    <w:rsid w:val="006B3432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D7F7F"/>
    <w:rsid w:val="006E2C9C"/>
    <w:rsid w:val="006E40EF"/>
    <w:rsid w:val="006F0039"/>
    <w:rsid w:val="006F20D6"/>
    <w:rsid w:val="00700338"/>
    <w:rsid w:val="0070171A"/>
    <w:rsid w:val="00704496"/>
    <w:rsid w:val="00711CEF"/>
    <w:rsid w:val="00720320"/>
    <w:rsid w:val="0072039F"/>
    <w:rsid w:val="0072051E"/>
    <w:rsid w:val="00723643"/>
    <w:rsid w:val="00725D3C"/>
    <w:rsid w:val="00733DA1"/>
    <w:rsid w:val="00737822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50E4"/>
    <w:rsid w:val="00805388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2486"/>
    <w:rsid w:val="00892A5D"/>
    <w:rsid w:val="00895E38"/>
    <w:rsid w:val="008A782B"/>
    <w:rsid w:val="008B0FC0"/>
    <w:rsid w:val="008B21EE"/>
    <w:rsid w:val="008B567D"/>
    <w:rsid w:val="008B60AC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7C49"/>
    <w:rsid w:val="009E7297"/>
    <w:rsid w:val="009F013A"/>
    <w:rsid w:val="00A0257D"/>
    <w:rsid w:val="00A0263C"/>
    <w:rsid w:val="00A075CA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17F0"/>
    <w:rsid w:val="00AB2A5A"/>
    <w:rsid w:val="00AB5743"/>
    <w:rsid w:val="00AC54D4"/>
    <w:rsid w:val="00AC765B"/>
    <w:rsid w:val="00AD28F8"/>
    <w:rsid w:val="00AD40CF"/>
    <w:rsid w:val="00AE4ED3"/>
    <w:rsid w:val="00AF4397"/>
    <w:rsid w:val="00AF56F5"/>
    <w:rsid w:val="00B0230B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25387"/>
    <w:rsid w:val="00C330D9"/>
    <w:rsid w:val="00C35353"/>
    <w:rsid w:val="00C50FA6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A128F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4676"/>
    <w:rsid w:val="00EE4DDE"/>
    <w:rsid w:val="00EF62AC"/>
    <w:rsid w:val="00EF77DF"/>
    <w:rsid w:val="00EF77E8"/>
    <w:rsid w:val="00F0725F"/>
    <w:rsid w:val="00F11BEF"/>
    <w:rsid w:val="00F14A81"/>
    <w:rsid w:val="00F165E1"/>
    <w:rsid w:val="00F16E6F"/>
    <w:rsid w:val="00F258E7"/>
    <w:rsid w:val="00F31B84"/>
    <w:rsid w:val="00F34917"/>
    <w:rsid w:val="00F40F54"/>
    <w:rsid w:val="00F44F5F"/>
    <w:rsid w:val="00F55ACF"/>
    <w:rsid w:val="00F57B2D"/>
    <w:rsid w:val="00F57BA5"/>
    <w:rsid w:val="00F631EC"/>
    <w:rsid w:val="00F64C22"/>
    <w:rsid w:val="00F64FA7"/>
    <w:rsid w:val="00F74D19"/>
    <w:rsid w:val="00F80053"/>
    <w:rsid w:val="00F83571"/>
    <w:rsid w:val="00F844F4"/>
    <w:rsid w:val="00F852FA"/>
    <w:rsid w:val="00F908DA"/>
    <w:rsid w:val="00F9259E"/>
    <w:rsid w:val="00FA02C7"/>
    <w:rsid w:val="00FA4186"/>
    <w:rsid w:val="00FB475A"/>
    <w:rsid w:val="00FB5E95"/>
    <w:rsid w:val="00FC0531"/>
    <w:rsid w:val="00FC13F0"/>
    <w:rsid w:val="00FC3631"/>
    <w:rsid w:val="00FC423D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EC0444C5-1572-49F3-A3FC-1E385563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17</cp:revision>
  <dcterms:created xsi:type="dcterms:W3CDTF">2025-08-19T17:16:00Z</dcterms:created>
  <dcterms:modified xsi:type="dcterms:W3CDTF">2025-09-10T17:25:00Z</dcterms:modified>
</cp:coreProperties>
</file>