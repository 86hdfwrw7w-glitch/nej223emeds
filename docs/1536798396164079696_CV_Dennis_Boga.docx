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6"/>
        <w:gridCol w:w="425"/>
        <w:gridCol w:w="142"/>
        <w:gridCol w:w="283"/>
        <w:gridCol w:w="1560"/>
        <w:gridCol w:w="283"/>
        <w:gridCol w:w="1276"/>
        <w:gridCol w:w="283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0AFC396C" w:rsidR="00E55D90" w:rsidRPr="00F44F5F" w:rsidRDefault="00C2653E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Dennis Malik Boga</w:t>
            </w:r>
          </w:p>
          <w:p w14:paraId="135895E2" w14:textId="3A67AD00" w:rsidR="00F44F5F" w:rsidRPr="009620C9" w:rsidRDefault="00C2653E" w:rsidP="009620C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Bernhard-Klockenbusch 12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Oelde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9302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9620C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Dennis.malik.boga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.com | </w:t>
            </w:r>
            <w:r w:rsidRPr="00C2653E">
              <w:rPr>
                <w:rFonts w:ascii="Times New Roman" w:hAnsi="Times New Roman" w:cs="Times New Roman"/>
                <w:bCs/>
                <w:sz w:val="20"/>
                <w:szCs w:val="20"/>
              </w:rPr>
              <w:t>+49 155 60740945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77752199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STUDIUM</w:t>
            </w:r>
          </w:p>
        </w:tc>
      </w:tr>
      <w:tr w:rsidR="009A4723" w:rsidRPr="00F44F5F" w14:paraId="482D1710" w14:textId="77777777" w:rsidTr="004B4AA5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220F8ABF" w14:textId="77777777" w:rsidR="009A4723" w:rsidRPr="00F44F5F" w:rsidRDefault="009A4723" w:rsidP="004B4A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2653E">
              <w:rPr>
                <w:rFonts w:ascii="Times New Roman" w:hAnsi="Times New Roman" w:cs="Times New Roman"/>
                <w:b/>
                <w:sz w:val="21"/>
                <w:szCs w:val="21"/>
              </w:rPr>
              <w:t>Fachhochschule Dortmund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494A7310" w14:textId="77777777" w:rsidR="009A4723" w:rsidRPr="00F44F5F" w:rsidRDefault="009A4723" w:rsidP="004B4A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9A4723" w:rsidRPr="00F44F5F" w14:paraId="0E2E7145" w14:textId="77777777" w:rsidTr="004B4AA5">
        <w:tc>
          <w:tcPr>
            <w:tcW w:w="8647" w:type="dxa"/>
            <w:gridSpan w:val="7"/>
          </w:tcPr>
          <w:p w14:paraId="04DA8A05" w14:textId="77777777" w:rsidR="009A4723" w:rsidRPr="00F44F5F" w:rsidRDefault="009A4723" w:rsidP="004B4A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Business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2,1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2"/>
          </w:tcPr>
          <w:p w14:paraId="4EEDA70D" w14:textId="77777777" w:rsidR="009A4723" w:rsidRPr="00F44F5F" w:rsidRDefault="009A4723" w:rsidP="004B4A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9A4723" w:rsidRPr="009A4723" w14:paraId="2123C062" w14:textId="77777777" w:rsidTr="004B4AA5">
        <w:tc>
          <w:tcPr>
            <w:tcW w:w="10206" w:type="dxa"/>
            <w:gridSpan w:val="9"/>
          </w:tcPr>
          <w:p w14:paraId="25BE7C13" w14:textId="77777777" w:rsidR="009A4723" w:rsidRDefault="009A4723" w:rsidP="009A472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Finance, Accounting &amp; Risk Management</w:t>
            </w:r>
          </w:p>
          <w:p w14:paraId="17AAADA9" w14:textId="77777777" w:rsidR="009A4723" w:rsidRDefault="009A4723" w:rsidP="009A472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Lehrveranstaltungen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Corporate Finance (Note 1,0), </w:t>
            </w: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Bilanzierung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 (Note 1,0)</w:t>
            </w:r>
          </w:p>
          <w:p w14:paraId="1BEAFE20" w14:textId="09D4EE2F" w:rsidR="009A4723" w:rsidRPr="009A4723" w:rsidRDefault="009A4723" w:rsidP="009A472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61EC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FH-Förderung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061EC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Stipendium für Auslandsaufenthalte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9295E09" w:rsidR="00D1492F" w:rsidRPr="00F44F5F" w:rsidRDefault="009A4723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A472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Berufskolleg St. Michael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2073CEA" w:rsidR="00D1492F" w:rsidRPr="00F44F5F" w:rsidRDefault="009A4723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Ahlen</w:t>
            </w:r>
          </w:p>
        </w:tc>
      </w:tr>
      <w:tr w:rsidR="00D1492F" w:rsidRPr="00F44F5F" w14:paraId="61E5D482" w14:textId="77777777" w:rsidTr="0006564E">
        <w:tc>
          <w:tcPr>
            <w:tcW w:w="8647" w:type="dxa"/>
            <w:gridSpan w:val="7"/>
          </w:tcPr>
          <w:p w14:paraId="11CB9A0F" w14:textId="4AD175D7" w:rsidR="00D1492F" w:rsidRPr="009A4723" w:rsidRDefault="009A47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A472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Fachhochschulreife</w:t>
            </w:r>
          </w:p>
        </w:tc>
        <w:tc>
          <w:tcPr>
            <w:tcW w:w="1559" w:type="dxa"/>
            <w:gridSpan w:val="2"/>
          </w:tcPr>
          <w:p w14:paraId="419A9228" w14:textId="2A7723BB" w:rsidR="00D1492F" w:rsidRPr="00F44F5F" w:rsidRDefault="009A4723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C2653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04/2024</w:t>
            </w:r>
          </w:p>
        </w:tc>
      </w:tr>
      <w:tr w:rsidR="00D5280E" w:rsidRPr="00C2653E" w14:paraId="7EABE9F1" w14:textId="77777777" w:rsidTr="00FE0496">
        <w:tc>
          <w:tcPr>
            <w:tcW w:w="10206" w:type="dxa"/>
            <w:gridSpan w:val="9"/>
          </w:tcPr>
          <w:p w14:paraId="7A71E6B0" w14:textId="49DEA350" w:rsidR="000A58D4" w:rsidRPr="00061EC2" w:rsidRDefault="009A4723" w:rsidP="00C2653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A472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Schwerpunkt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Pr="009A472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Betriebswirtschaftslehre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9519206" w:rsidR="00E55D90" w:rsidRPr="00F44F5F" w:rsidRDefault="005C51E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C51E0">
              <w:rPr>
                <w:rFonts w:ascii="Times New Roman" w:hAnsi="Times New Roman" w:cs="Times New Roman"/>
                <w:b/>
                <w:sz w:val="21"/>
                <w:szCs w:val="21"/>
              </w:rPr>
              <w:t>Ernst &amp; Young (EY)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72541F82" w:rsidR="00E55D90" w:rsidRPr="00F44F5F" w:rsidRDefault="005C51E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2"/>
          </w:tcPr>
          <w:p w14:paraId="20B1570F" w14:textId="107BA92C" w:rsidR="00E55D90" w:rsidRPr="000F4686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Audit</w:t>
            </w:r>
            <w:r w:rsidRP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0F4686" w:rsidRP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(gep</w:t>
            </w:r>
            <w:r w:rsid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lant, Vertrag bereits unterzeichnet)</w:t>
            </w:r>
          </w:p>
        </w:tc>
        <w:tc>
          <w:tcPr>
            <w:tcW w:w="4252" w:type="dxa"/>
            <w:gridSpan w:val="7"/>
          </w:tcPr>
          <w:p w14:paraId="0475B997" w14:textId="28DC5212" w:rsidR="00E55D90" w:rsidRPr="00F44F5F" w:rsidRDefault="005C51E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9"/>
          </w:tcPr>
          <w:p w14:paraId="041BA465" w14:textId="49101066" w:rsidR="000F4686" w:rsidRPr="000F4686" w:rsidRDefault="000F4686" w:rsidP="000F468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0F4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Jahres- und Konzernabschlussprüfungen nach HGB</w:t>
            </w:r>
          </w:p>
          <w:p w14:paraId="337E5EC7" w14:textId="5CF0F9B5" w:rsidR="000F4686" w:rsidRPr="000F4686" w:rsidRDefault="000F4686" w:rsidP="000F468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0F4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der Belegprüfung und Aufbereitung prüfungsrelevanter Arbeitspapiere</w:t>
            </w:r>
          </w:p>
          <w:p w14:paraId="6DD9BA0F" w14:textId="10A1A3A4" w:rsidR="00E55D90" w:rsidRPr="00FE0496" w:rsidRDefault="000F4686" w:rsidP="000F468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F4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analytischer Prüfungshandlungen und Unternehmensanalysen</w:t>
            </w:r>
          </w:p>
        </w:tc>
      </w:tr>
      <w:tr w:rsidR="00FE0496" w:rsidRPr="00F44F5F" w14:paraId="4EC9DEB8" w14:textId="77777777" w:rsidTr="0006564E">
        <w:trPr>
          <w:trHeight w:val="346"/>
        </w:trPr>
        <w:tc>
          <w:tcPr>
            <w:tcW w:w="8647" w:type="dxa"/>
            <w:gridSpan w:val="7"/>
            <w:vAlign w:val="bottom"/>
          </w:tcPr>
          <w:p w14:paraId="061D97E7" w14:textId="18EDA4AA" w:rsidR="00FE0496" w:rsidRPr="00F44F5F" w:rsidRDefault="00B05D3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Unsigned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38592414" w14:textId="0D201A35" w:rsidR="00FE0496" w:rsidRPr="00F44F5F" w:rsidRDefault="000F6E0A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Weidhausen</w:t>
            </w:r>
          </w:p>
        </w:tc>
      </w:tr>
      <w:tr w:rsidR="00FE0496" w:rsidRPr="00F44F5F" w14:paraId="0A0FFCF6" w14:textId="77777777" w:rsidTr="0006564E">
        <w:trPr>
          <w:trHeight w:val="113"/>
        </w:trPr>
        <w:tc>
          <w:tcPr>
            <w:tcW w:w="8647" w:type="dxa"/>
            <w:gridSpan w:val="7"/>
          </w:tcPr>
          <w:p w14:paraId="30382087" w14:textId="69E9CA89" w:rsidR="00FE0496" w:rsidRPr="00FE0496" w:rsidRDefault="00B05D3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B05D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0496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FE0496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0F6E0A" w:rsidRPr="000F6E0A">
              <w:rPr>
                <w:rFonts w:ascii="Times New Roman" w:hAnsi="Times New Roman" w:cs="Times New Roman"/>
                <w:sz w:val="20"/>
                <w:szCs w:val="20"/>
              </w:rPr>
              <w:t xml:space="preserve">Finance &amp; </w:t>
            </w:r>
            <w:proofErr w:type="spellStart"/>
            <w:r w:rsidR="000F6E0A" w:rsidRPr="000F6E0A">
              <w:rPr>
                <w:rFonts w:ascii="Times New Roman" w:hAnsi="Times New Roman" w:cs="Times New Roman"/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1559" w:type="dxa"/>
            <w:gridSpan w:val="2"/>
          </w:tcPr>
          <w:p w14:paraId="7444AF8F" w14:textId="47274C6E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26</w:t>
            </w:r>
          </w:p>
        </w:tc>
      </w:tr>
      <w:tr w:rsidR="00FE0496" w:rsidRPr="00F44F5F" w14:paraId="4C00CD42" w14:textId="77777777" w:rsidTr="00AA7F34">
        <w:trPr>
          <w:trHeight w:val="113"/>
        </w:trPr>
        <w:tc>
          <w:tcPr>
            <w:tcW w:w="9923" w:type="dxa"/>
            <w:gridSpan w:val="8"/>
          </w:tcPr>
          <w:p w14:paraId="4B788B5A" w14:textId="79C98E86" w:rsidR="000F6E0A" w:rsidRPr="000F6E0A" w:rsidRDefault="000F6E0A" w:rsidP="000F6E0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Buchung laufender Geschäftsvorfälle (DATEV, </w:t>
            </w:r>
            <w:proofErr w:type="spellStart"/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LexOffice</w:t>
            </w:r>
            <w:proofErr w:type="spellEnd"/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 sowie Vorbereitung von Unterlagen für den Jahresabschluss</w:t>
            </w:r>
          </w:p>
          <w:p w14:paraId="6A86C6FF" w14:textId="3E473197" w:rsidR="000F6E0A" w:rsidRPr="000F6E0A" w:rsidRDefault="000F6E0A" w:rsidP="000F6E0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Analyse monatlicher BWA sowie Aufbereitung von Finanzkennzahlen für die Geschäftsführung</w:t>
            </w:r>
          </w:p>
          <w:p w14:paraId="089C6F28" w14:textId="3EF72C50" w:rsidR="00FE0496" w:rsidRPr="00F44F5F" w:rsidRDefault="000F6E0A" w:rsidP="000F6E0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Budgetplanung und Kostenkontrolle sowie Mitwirkung bei der Optimierung interner Finanzprozesse</w:t>
            </w:r>
          </w:p>
        </w:tc>
        <w:tc>
          <w:tcPr>
            <w:tcW w:w="283" w:type="dxa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06564E">
        <w:trPr>
          <w:trHeight w:val="346"/>
        </w:trPr>
        <w:tc>
          <w:tcPr>
            <w:tcW w:w="8647" w:type="dxa"/>
            <w:gridSpan w:val="7"/>
            <w:vAlign w:val="bottom"/>
          </w:tcPr>
          <w:p w14:paraId="42FB0D26" w14:textId="6412C367" w:rsidR="00E55D90" w:rsidRPr="00F44F5F" w:rsidRDefault="000F6E0A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Strictz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11E31BD8" w14:textId="28EBBDDA" w:rsidR="00E55D90" w:rsidRPr="00F44F5F" w:rsidRDefault="000F6E0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Paderborn</w:t>
            </w:r>
          </w:p>
        </w:tc>
      </w:tr>
      <w:tr w:rsidR="00E55D90" w:rsidRPr="00F44F5F" w14:paraId="48328CB9" w14:textId="77777777" w:rsidTr="00FE0496">
        <w:tc>
          <w:tcPr>
            <w:tcW w:w="6379" w:type="dxa"/>
            <w:gridSpan w:val="3"/>
          </w:tcPr>
          <w:p w14:paraId="74B74B41" w14:textId="14166EBC" w:rsidR="00E55D90" w:rsidRPr="000F6E0A" w:rsidRDefault="000F6E0A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F6E0A">
              <w:rPr>
                <w:rFonts w:ascii="Times New Roman" w:hAnsi="Times New Roman" w:cs="Times New Roman"/>
                <w:sz w:val="20"/>
                <w:szCs w:val="20"/>
              </w:rPr>
              <w:t>Gründer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im </w:t>
            </w:r>
            <w:r w:rsidRPr="000F6E0A">
              <w:rPr>
                <w:rFonts w:ascii="Times New Roman" w:hAnsi="Times New Roman" w:cs="Times New Roman"/>
                <w:sz w:val="20"/>
                <w:szCs w:val="20"/>
              </w:rPr>
              <w:t>E-Commerce &amp; Einzelhandel</w:t>
            </w:r>
          </w:p>
        </w:tc>
        <w:tc>
          <w:tcPr>
            <w:tcW w:w="3827" w:type="dxa"/>
            <w:gridSpan w:val="6"/>
          </w:tcPr>
          <w:p w14:paraId="2CB21DEB" w14:textId="335B1E71" w:rsidR="00E55D90" w:rsidRPr="00F44F5F" w:rsidRDefault="000F6E0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9"/>
          </w:tcPr>
          <w:p w14:paraId="7D84B3CC" w14:textId="658256E2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und eigenverantwortliche Leitung eines E-Commerce-Unternehmens mit 6-stelligem Jahresumsatz und stationärer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Expansion</w:t>
            </w:r>
          </w:p>
          <w:p w14:paraId="66F2A419" w14:textId="02888052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von Lieferantenbeziehungen und Vertragsverhandlungen mit internationalen Partnern</w:t>
            </w:r>
          </w:p>
          <w:p w14:paraId="058E5131" w14:textId="6B1ADA3F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Datenbasierte Steuerung von Margen, Preisstruktur und Working Capital mittels Excel-Analysen</w:t>
            </w:r>
          </w:p>
          <w:p w14:paraId="3658805E" w14:textId="57AE3EFB" w:rsidR="00E55D90" w:rsidRPr="00FE0496" w:rsidRDefault="000F6E0A" w:rsidP="000F6E0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Führung eines Teams von bis zu 5 Mitarbeitern</w:t>
            </w:r>
          </w:p>
        </w:tc>
      </w:tr>
      <w:tr w:rsidR="000F6E0A" w:rsidRPr="00F44F5F" w14:paraId="4D04933A" w14:textId="77777777" w:rsidTr="00FE0496">
        <w:tc>
          <w:tcPr>
            <w:tcW w:w="10206" w:type="dxa"/>
            <w:gridSpan w:val="9"/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843"/>
              <w:gridCol w:w="1984"/>
            </w:tblGrid>
            <w:tr w:rsidR="000F6E0A" w:rsidRPr="00524EBF" w14:paraId="137F95D3" w14:textId="77777777" w:rsidTr="00972DB7">
              <w:trPr>
                <w:trHeight w:val="346"/>
              </w:trPr>
              <w:tc>
                <w:tcPr>
                  <w:tcW w:w="8222" w:type="dxa"/>
                  <w:gridSpan w:val="2"/>
                  <w:vAlign w:val="bottom"/>
                </w:tcPr>
                <w:p w14:paraId="31CD97FE" w14:textId="7F1F4272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What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 xml:space="preserve"> the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shop</w:t>
                  </w:r>
                  <w:proofErr w:type="spellEnd"/>
                </w:p>
              </w:tc>
              <w:tc>
                <w:tcPr>
                  <w:tcW w:w="1984" w:type="dxa"/>
                  <w:vAlign w:val="bottom"/>
                </w:tcPr>
                <w:p w14:paraId="374CAC6D" w14:textId="43CF9816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</w:pPr>
                  <w:r w:rsidRPr="000F6E0A"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Osterholz-Scharmbeck</w:t>
                  </w:r>
                </w:p>
              </w:tc>
            </w:tr>
            <w:tr w:rsidR="000F6E0A" w:rsidRPr="00524EBF" w14:paraId="428DE73C" w14:textId="77777777" w:rsidTr="00972DB7">
              <w:tc>
                <w:tcPr>
                  <w:tcW w:w="6379" w:type="dxa"/>
                </w:tcPr>
                <w:p w14:paraId="20A36EB6" w14:textId="2B6C499C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F6E0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Praktikant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im</w:t>
                  </w:r>
                  <w:r w:rsidRPr="000F6E0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E-Commerce</w:t>
                  </w:r>
                </w:p>
              </w:tc>
              <w:tc>
                <w:tcPr>
                  <w:tcW w:w="3827" w:type="dxa"/>
                  <w:gridSpan w:val="2"/>
                </w:tcPr>
                <w:p w14:paraId="38DAF24B" w14:textId="23EC3D79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07</w:t>
                  </w:r>
                  <w:r w:rsidRPr="00524EB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/202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2</w:t>
                  </w:r>
                  <w:r w:rsidRPr="00524EB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10</w:t>
                  </w:r>
                  <w:r w:rsidRPr="00524EB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/202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  <w:tr w:rsidR="000F6E0A" w:rsidRPr="00524EBF" w14:paraId="04C2F3A7" w14:textId="77777777" w:rsidTr="00972DB7">
              <w:tc>
                <w:tcPr>
                  <w:tcW w:w="10206" w:type="dxa"/>
                  <w:gridSpan w:val="3"/>
                </w:tcPr>
                <w:p w14:paraId="7398CA4C" w14:textId="77777777" w:rsidR="000F6E0A" w:rsidRPr="000F6E0A" w:rsidRDefault="000F6E0A" w:rsidP="000F6E0A">
                  <w:pPr>
                    <w:pStyle w:val="Bullets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pPr>
                  <w:r w:rsidRPr="000F6E0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  <w:t>Analyse performancebasierter Vertriebskanäle (Amazon, eBay) inkl. Umsatz- und Profitabilitätsauswertung</w:t>
                  </w:r>
                </w:p>
                <w:p w14:paraId="67B0CD5A" w14:textId="61FB5C40" w:rsidR="000F6E0A" w:rsidRPr="00524EBF" w:rsidRDefault="000F6E0A" w:rsidP="000F6E0A">
                  <w:pPr>
                    <w:pStyle w:val="Bullets"/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0F6E0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  <w:t>Strukturierung von ERP- und WooCommerce-Daten zur Verbesserung der Reporting-Genauigkeit</w:t>
                  </w:r>
                </w:p>
              </w:tc>
            </w:tr>
          </w:tbl>
          <w:p w14:paraId="645286A7" w14:textId="77777777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61DD47A3" w:rsidR="00E55D90" w:rsidRPr="00F44F5F" w:rsidRDefault="000F6E0A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ZERTIFIKATE &amp; </w:t>
            </w:r>
            <w:r w:rsidR="00F44F5F"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06564E">
        <w:trPr>
          <w:trHeight w:val="283"/>
        </w:trPr>
        <w:tc>
          <w:tcPr>
            <w:tcW w:w="8647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2EADA6A4" w:rsidR="00E55D90" w:rsidRPr="000F6E0A" w:rsidRDefault="000F6E0A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0F6E0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VIA e. V. – Studentische Unternehmensberatung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0D0C794E" w:rsidR="00E55D90" w:rsidRPr="001647AB" w:rsidRDefault="000F6E0A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0F6E0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Dortmund</w:t>
            </w: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5"/>
          </w:tcPr>
          <w:p w14:paraId="32F07601" w14:textId="6F1E0F5F" w:rsidR="00E55D90" w:rsidRPr="001647AB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der studentischen Unternehmensberatung </w:t>
            </w:r>
            <w:r w:rsidR="00DA5D0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des Ruhrgebiets</w:t>
            </w:r>
          </w:p>
        </w:tc>
        <w:tc>
          <w:tcPr>
            <w:tcW w:w="3402" w:type="dxa"/>
            <w:gridSpan w:val="4"/>
          </w:tcPr>
          <w:p w14:paraId="45DD2178" w14:textId="309A36D6" w:rsidR="00E55D90" w:rsidRPr="00F44F5F" w:rsidRDefault="000F6E0A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F6E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11/2025 – </w:t>
            </w:r>
            <w:proofErr w:type="spellStart"/>
            <w:r w:rsidRPr="000F6E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1586F3C6" w14:textId="77777777" w:rsidR="00D102FD" w:rsidRPr="00D102FD" w:rsidRDefault="00D102FD" w:rsidP="00D102FD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102F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Leitung eines vollständigen Beratungsprojekts inkl. Angebots-, Zwischen- und Ergebnispräsentation sowie Jour-fixe-Terminen mit dem Kunden</w:t>
            </w:r>
          </w:p>
          <w:p w14:paraId="7542AB93" w14:textId="77777777" w:rsidR="00D102FD" w:rsidRPr="00D102FD" w:rsidRDefault="00D102FD" w:rsidP="00D102FD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102F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Koordination des Projektteams und Entwicklung datengestützter Handlungsempfehlungen auf Basis von Markt- und Wettbewerbsanalysen</w:t>
            </w:r>
          </w:p>
          <w:p w14:paraId="68CFAD97" w14:textId="19BD0C88" w:rsidR="00CD7403" w:rsidRPr="00CD7403" w:rsidRDefault="00D102FD" w:rsidP="00D102F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102F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Mentoring neuer Trainees als aktives Mitglied, fachliche Begleitung ihrer Beratungsprojekte zur Sicherstellung von Qualitätsstandards und reibungslosem Projektverlauf</w:t>
            </w:r>
          </w:p>
        </w:tc>
      </w:tr>
      <w:tr w:rsidR="00CD7403" w:rsidRPr="00F44F5F" w14:paraId="3B26943D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11E538C2" w14:textId="6807892A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DA5D0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Mandaco</w:t>
            </w:r>
            <w:proofErr w:type="spellEnd"/>
          </w:p>
        </w:tc>
        <w:tc>
          <w:tcPr>
            <w:tcW w:w="4252" w:type="dxa"/>
            <w:gridSpan w:val="7"/>
            <w:vAlign w:val="bottom"/>
          </w:tcPr>
          <w:p w14:paraId="21BF18C9" w14:textId="2F56F94B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04BFDD79" w14:textId="77777777" w:rsidTr="00FE0496">
        <w:trPr>
          <w:trHeight w:val="20"/>
        </w:trPr>
        <w:tc>
          <w:tcPr>
            <w:tcW w:w="8364" w:type="dxa"/>
            <w:gridSpan w:val="6"/>
          </w:tcPr>
          <w:p w14:paraId="5D908AF7" w14:textId="29AC30C9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M&amp;A Curriculum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06564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Strukturiertes Ausbildungsprogramm</w:t>
            </w:r>
          </w:p>
        </w:tc>
        <w:tc>
          <w:tcPr>
            <w:tcW w:w="1842" w:type="dxa"/>
            <w:gridSpan w:val="3"/>
          </w:tcPr>
          <w:p w14:paraId="0D2FFB14" w14:textId="06DC0423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27</w:t>
            </w:r>
          </w:p>
        </w:tc>
      </w:tr>
      <w:tr w:rsidR="00597244" w:rsidRPr="00F44F5F" w14:paraId="395DC65C" w14:textId="77777777" w:rsidTr="00FE0496">
        <w:trPr>
          <w:trHeight w:val="20"/>
        </w:trPr>
        <w:tc>
          <w:tcPr>
            <w:tcW w:w="8364" w:type="dxa"/>
            <w:gridSpan w:val="6"/>
          </w:tcPr>
          <w:p w14:paraId="167773C6" w14:textId="77777777" w:rsidR="004912D2" w:rsidRPr="004912D2" w:rsidRDefault="004912D2" w:rsidP="004912D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912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Kompetitive Aufnahme in ein einjähriges Ausbildungsprogramm für M&amp;A-Prozesse und Transaktionsberatung</w:t>
            </w:r>
          </w:p>
          <w:p w14:paraId="444843BB" w14:textId="77777777" w:rsidR="00F92549" w:rsidRPr="00F92549" w:rsidRDefault="00F92549" w:rsidP="00F92549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Teilnahme an zweiwöchentlichen Workshops von Professionals aus Big </w:t>
            </w:r>
            <w:proofErr w:type="spellStart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Four</w:t>
            </w:r>
            <w:proofErr w:type="spellEnd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und M&amp;A-Boutiquen zu Themen entlang des gesamten Transaktionsprozesses, u. a. </w:t>
            </w:r>
            <w:proofErr w:type="spellStart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Valuation</w:t>
            </w:r>
            <w:proofErr w:type="spellEnd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Due Diligence und Deal </w:t>
            </w:r>
            <w:proofErr w:type="spellStart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Structuring</w:t>
            </w:r>
            <w:proofErr w:type="spellEnd"/>
          </w:p>
          <w:p w14:paraId="4338E49C" w14:textId="64C9AFC3" w:rsidR="00597244" w:rsidRPr="00DA5D03" w:rsidRDefault="004912D2" w:rsidP="004912D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12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Abschluss mit Zertifikat nach vollständigem Durchlauf des Curriculums</w:t>
            </w:r>
          </w:p>
        </w:tc>
        <w:tc>
          <w:tcPr>
            <w:tcW w:w="1842" w:type="dxa"/>
            <w:gridSpan w:val="3"/>
          </w:tcPr>
          <w:p w14:paraId="78A6FDA6" w14:textId="77777777" w:rsidR="00597244" w:rsidRPr="00597244" w:rsidRDefault="00597244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4028871F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3B81DA34" w14:textId="6A835CA3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A5D0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Corporate Finance Institute (CFI)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567067C5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7B2F81B2" w14:textId="77777777" w:rsidTr="009A4723">
        <w:trPr>
          <w:trHeight w:val="57"/>
        </w:trPr>
        <w:tc>
          <w:tcPr>
            <w:tcW w:w="8647" w:type="dxa"/>
            <w:gridSpan w:val="7"/>
          </w:tcPr>
          <w:p w14:paraId="099DE2C5" w14:textId="7B3DB490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FMVA – Financial Modeling &amp; </w:t>
            </w:r>
            <w:proofErr w:type="spellStart"/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Valuation</w:t>
            </w:r>
            <w:proofErr w:type="spellEnd"/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Analyst</w:t>
            </w:r>
          </w:p>
        </w:tc>
        <w:tc>
          <w:tcPr>
            <w:tcW w:w="1559" w:type="dxa"/>
            <w:gridSpan w:val="2"/>
          </w:tcPr>
          <w:p w14:paraId="091163D4" w14:textId="3DCB5640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9A4723" w:rsidRPr="00F44F5F" w14:paraId="031B152F" w14:textId="77777777" w:rsidTr="009A4723">
        <w:trPr>
          <w:trHeight w:val="57"/>
        </w:trPr>
        <w:tc>
          <w:tcPr>
            <w:tcW w:w="8647" w:type="dxa"/>
            <w:gridSpan w:val="7"/>
          </w:tcPr>
          <w:p w14:paraId="2FA004E7" w14:textId="77777777" w:rsidR="009A4723" w:rsidRPr="009A4723" w:rsidRDefault="009A4723" w:rsidP="009A472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Abschluss eines Zertifizierungsprogramms mit 15 Kursen zu Financial Modeling, Unternehmensbewertung, Budgeting und </w:t>
            </w:r>
            <w:proofErr w:type="spellStart"/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Forecasting</w:t>
            </w:r>
            <w:proofErr w:type="spellEnd"/>
          </w:p>
          <w:p w14:paraId="346BAC9E" w14:textId="77777777" w:rsidR="009A4723" w:rsidRPr="009A4723" w:rsidRDefault="009A4723" w:rsidP="009A472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eines Drei-Statement-Modells sowie Unternehmensbewertung mittels DCF, Trading und Transaction Multiples</w:t>
            </w:r>
          </w:p>
          <w:p w14:paraId="0685FA1C" w14:textId="46A1489E" w:rsidR="009A4723" w:rsidRPr="009A4723" w:rsidRDefault="009A4723" w:rsidP="009A4723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lastRenderedPageBreak/>
              <w:t xml:space="preserve">Bestehen der Abschlussprüfung mit Fokus auf </w:t>
            </w:r>
            <w:proofErr w:type="spellStart"/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Forecasting</w:t>
            </w:r>
            <w:proofErr w:type="spellEnd"/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Sensitivitäts- und Szenarioanalysen</w:t>
            </w:r>
          </w:p>
        </w:tc>
        <w:tc>
          <w:tcPr>
            <w:tcW w:w="1559" w:type="dxa"/>
            <w:gridSpan w:val="2"/>
          </w:tcPr>
          <w:p w14:paraId="5CD8C56F" w14:textId="77777777" w:rsidR="009A4723" w:rsidRPr="009A4723" w:rsidRDefault="009A472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CD7403" w:rsidRPr="001647AB" w:rsidRDefault="00CD7403" w:rsidP="00CD740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D7403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744D0B8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(C2), Englisch (C1), Spanisch (A2)</w:t>
            </w:r>
          </w:p>
        </w:tc>
      </w:tr>
      <w:tr w:rsidR="00CD7403" w:rsidRPr="000A58D4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4E57A82C" w:rsidR="00CD7403" w:rsidRPr="001647AB" w:rsidRDefault="00CD7403" w:rsidP="00CD7403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MS Excel, MS PowerPoint, MS Word, DATEV, </w:t>
            </w:r>
            <w:proofErr w:type="spellStart"/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LexOffice</w:t>
            </w:r>
            <w:proofErr w:type="spellEnd"/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Shopify, Meta Ads</w:t>
            </w:r>
          </w:p>
        </w:tc>
      </w:tr>
      <w:tr w:rsidR="00CD7403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1C16332F" w:rsidR="00CD7403" w:rsidRPr="001647AB" w:rsidRDefault="00CD7403" w:rsidP="00CD74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Rennradfahren, Gitarre</w:t>
            </w:r>
          </w:p>
        </w:tc>
      </w:tr>
      <w:tr w:rsidR="00CD7403" w:rsidRPr="00F44F5F" w14:paraId="071AB173" w14:textId="77777777" w:rsidTr="00FE0496">
        <w:trPr>
          <w:trHeight w:val="1279"/>
        </w:trPr>
        <w:tc>
          <w:tcPr>
            <w:tcW w:w="10206" w:type="dxa"/>
            <w:gridSpan w:val="9"/>
            <w:vAlign w:val="bottom"/>
          </w:tcPr>
          <w:p w14:paraId="6478BDEA" w14:textId="083625A4" w:rsidR="00CD7403" w:rsidRPr="00F44F5F" w:rsidRDefault="00CD7403" w:rsidP="00CD7403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FF18ED1" wp14:editId="4D5D1D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-554990</wp:posOffset>
                      </wp:positionV>
                      <wp:extent cx="1887220" cy="497205"/>
                      <wp:effectExtent l="38100" t="38100" r="17780" b="55245"/>
                      <wp:wrapNone/>
                      <wp:docPr id="64812604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7220" cy="49720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9AF66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7" o:spid="_x0000_s1026" type="#_x0000_t75" style="position:absolute;margin-left:3.95pt;margin-top:-44.2pt;width:149.55pt;height:4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Oelde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10.08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E5D3C" w14:textId="77777777" w:rsidR="0050606C" w:rsidRDefault="0050606C" w:rsidP="00BE053D">
      <w:pPr>
        <w:spacing w:after="0" w:line="240" w:lineRule="auto"/>
      </w:pPr>
      <w:r>
        <w:separator/>
      </w:r>
    </w:p>
  </w:endnote>
  <w:endnote w:type="continuationSeparator" w:id="0">
    <w:p w14:paraId="3C51D018" w14:textId="77777777" w:rsidR="0050606C" w:rsidRDefault="0050606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6AE1F" w14:textId="77777777" w:rsidR="0050606C" w:rsidRDefault="0050606C" w:rsidP="00BE053D">
      <w:pPr>
        <w:spacing w:after="0" w:line="240" w:lineRule="auto"/>
      </w:pPr>
      <w:r>
        <w:separator/>
      </w:r>
    </w:p>
  </w:footnote>
  <w:footnote w:type="continuationSeparator" w:id="0">
    <w:p w14:paraId="768088B9" w14:textId="77777777" w:rsidR="0050606C" w:rsidRDefault="0050606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5768DE"/>
    <w:multiLevelType w:val="hybridMultilevel"/>
    <w:tmpl w:val="C9B6E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5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4"/>
  </w:num>
  <w:num w:numId="8" w16cid:durableId="742141477">
    <w:abstractNumId w:val="24"/>
  </w:num>
  <w:num w:numId="9" w16cid:durableId="1349717396">
    <w:abstractNumId w:val="13"/>
  </w:num>
  <w:num w:numId="10" w16cid:durableId="555091926">
    <w:abstractNumId w:val="25"/>
  </w:num>
  <w:num w:numId="11" w16cid:durableId="1689914869">
    <w:abstractNumId w:val="5"/>
  </w:num>
  <w:num w:numId="12" w16cid:durableId="2088384140">
    <w:abstractNumId w:val="7"/>
  </w:num>
  <w:num w:numId="13" w16cid:durableId="1310012409">
    <w:abstractNumId w:val="9"/>
  </w:num>
  <w:num w:numId="14" w16cid:durableId="94133592">
    <w:abstractNumId w:val="10"/>
  </w:num>
  <w:num w:numId="15" w16cid:durableId="1822387717">
    <w:abstractNumId w:val="23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1"/>
  </w:num>
  <w:num w:numId="21" w16cid:durableId="1926259457">
    <w:abstractNumId w:val="12"/>
  </w:num>
  <w:num w:numId="22" w16cid:durableId="488592739">
    <w:abstractNumId w:val="16"/>
  </w:num>
  <w:num w:numId="23" w16cid:durableId="292761314">
    <w:abstractNumId w:val="8"/>
  </w:num>
  <w:num w:numId="24" w16cid:durableId="1982152080">
    <w:abstractNumId w:val="22"/>
  </w:num>
  <w:num w:numId="25" w16cid:durableId="1401752265">
    <w:abstractNumId w:val="26"/>
  </w:num>
  <w:num w:numId="26" w16cid:durableId="1280138386">
    <w:abstractNumId w:val="19"/>
  </w:num>
  <w:num w:numId="27" w16cid:durableId="1456682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77DA"/>
    <w:rsid w:val="00057A21"/>
    <w:rsid w:val="00061D33"/>
    <w:rsid w:val="00061EC2"/>
    <w:rsid w:val="00064643"/>
    <w:rsid w:val="0006564E"/>
    <w:rsid w:val="00087747"/>
    <w:rsid w:val="000A1FDA"/>
    <w:rsid w:val="000A58D4"/>
    <w:rsid w:val="000B63E2"/>
    <w:rsid w:val="000B6548"/>
    <w:rsid w:val="000C3151"/>
    <w:rsid w:val="000D671A"/>
    <w:rsid w:val="000F4686"/>
    <w:rsid w:val="000F6E0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6DE4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004A"/>
    <w:rsid w:val="002D2B32"/>
    <w:rsid w:val="002D4516"/>
    <w:rsid w:val="002F46AD"/>
    <w:rsid w:val="00307146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7D12"/>
    <w:rsid w:val="003B657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2D2"/>
    <w:rsid w:val="004929FB"/>
    <w:rsid w:val="004A54BA"/>
    <w:rsid w:val="004B6A5E"/>
    <w:rsid w:val="0050606C"/>
    <w:rsid w:val="00507EA7"/>
    <w:rsid w:val="00526089"/>
    <w:rsid w:val="00527A28"/>
    <w:rsid w:val="00527DCA"/>
    <w:rsid w:val="005716D4"/>
    <w:rsid w:val="00571B60"/>
    <w:rsid w:val="00572876"/>
    <w:rsid w:val="005736B5"/>
    <w:rsid w:val="00585A4D"/>
    <w:rsid w:val="00585D25"/>
    <w:rsid w:val="00597244"/>
    <w:rsid w:val="005C51E0"/>
    <w:rsid w:val="005D6329"/>
    <w:rsid w:val="005E57F6"/>
    <w:rsid w:val="006016C0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54D4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98A"/>
    <w:rsid w:val="007C6A3C"/>
    <w:rsid w:val="007D4BEE"/>
    <w:rsid w:val="007D5BE9"/>
    <w:rsid w:val="008050E4"/>
    <w:rsid w:val="00815CC3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7983"/>
    <w:rsid w:val="009620C9"/>
    <w:rsid w:val="009668B9"/>
    <w:rsid w:val="00976577"/>
    <w:rsid w:val="00996356"/>
    <w:rsid w:val="00997D9A"/>
    <w:rsid w:val="009A4723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A7F34"/>
    <w:rsid w:val="00AB016A"/>
    <w:rsid w:val="00AB2A5A"/>
    <w:rsid w:val="00AD28F8"/>
    <w:rsid w:val="00AE4ED3"/>
    <w:rsid w:val="00B0230B"/>
    <w:rsid w:val="00B05D30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BF5761"/>
    <w:rsid w:val="00C00974"/>
    <w:rsid w:val="00C018E4"/>
    <w:rsid w:val="00C066FA"/>
    <w:rsid w:val="00C25387"/>
    <w:rsid w:val="00C2653E"/>
    <w:rsid w:val="00C26A29"/>
    <w:rsid w:val="00C54BE3"/>
    <w:rsid w:val="00C57F80"/>
    <w:rsid w:val="00C768ED"/>
    <w:rsid w:val="00C82A8F"/>
    <w:rsid w:val="00C916C2"/>
    <w:rsid w:val="00CC7F56"/>
    <w:rsid w:val="00CD1B12"/>
    <w:rsid w:val="00CD55DC"/>
    <w:rsid w:val="00CD7403"/>
    <w:rsid w:val="00CE1BBC"/>
    <w:rsid w:val="00CE2595"/>
    <w:rsid w:val="00CE28CC"/>
    <w:rsid w:val="00CE72FC"/>
    <w:rsid w:val="00CF31EE"/>
    <w:rsid w:val="00D102FD"/>
    <w:rsid w:val="00D1492F"/>
    <w:rsid w:val="00D17B69"/>
    <w:rsid w:val="00D3003C"/>
    <w:rsid w:val="00D331F4"/>
    <w:rsid w:val="00D470E4"/>
    <w:rsid w:val="00D52142"/>
    <w:rsid w:val="00D5280E"/>
    <w:rsid w:val="00D55E6A"/>
    <w:rsid w:val="00D61F14"/>
    <w:rsid w:val="00D80D6B"/>
    <w:rsid w:val="00D85D41"/>
    <w:rsid w:val="00D90950"/>
    <w:rsid w:val="00DA5D03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67780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92549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8:00:17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50 267 24575,'3'39'0,"-4"51"0,0-1 0,4-8 0,-3 254 0,-11-216 0,-9 103 0,18-340 0,2 115 0,25-478 0,-24 471 0,6-55 0,21-80 0,-24 127 0,2-1 0,0 2 0,1-1 0,2 0 0,-1 1 0,2 1 0,1 0 0,0 0 0,15-16 0,-20 26 0,0 0 0,0 0 0,1 1 0,0 0 0,0 0 0,0 0 0,1 1 0,-1 0 0,1 1 0,15-6 0,-18 8 0,0 0 0,-1 0 0,1 1 0,0-1 0,0 1 0,0 0 0,-1 1 0,1-1 0,0 1 0,0-1 0,-1 1 0,1 0 0,-1 1 0,1-1 0,-1 1 0,1 0 0,-1 0 0,0 0 0,0 1 0,0-1 0,5 5 0,1 2 0,-1 0 0,0 1 0,0 0 0,-1 0 0,0 1 0,-1 0 0,-1 0 0,0 1 0,0-1 0,3 15 0,1 2 0,-3 0 0,0 0 0,3 41 0,-8-36 0,-2 0 0,-1 1 0,-1-1 0,-2 0 0,-2 0 0,-1-1 0,-2 1 0,-27 61 0,17-54 0,-2 0 0,-3-1 0,-1-1 0,-1-1 0,-3-1 0,-40 40 0,59-67 0,0 0 0,0 0 0,-1-1 0,0 0 0,-1-1 0,0 0 0,-15 7 0,24-13 0,-1 1 0,0-1 0,1 0 0,-1 0 0,0 0 0,0 0 0,1 0 0,-1-1 0,0 0 0,0 0 0,0 0 0,0 0 0,0 0 0,0-1 0,1 1 0,-1-1 0,0 0 0,0 0 0,1 0 0,-1-1 0,1 1 0,-1-1 0,1 0 0,0 0 0,-1 0 0,1 0 0,0 0 0,1-1 0,-1 1 0,-3-5 0,5 6 0,1 0 0,-1 1 0,1-1 0,-1 0 0,1 1 0,-1-1 0,1 0 0,0 1 0,-1-1 0,1 0 0,0 0 0,0 0 0,0 1 0,0-1 0,-1 0 0,1 0 0,0 0 0,1 1 0,-1-1 0,0 0 0,0 0 0,0 1 0,0-1 0,1-1 0,0 0 0,1 0 0,-1 0 0,0 0 0,1 1 0,-1-1 0,1 1 0,0-1 0,-1 1 0,4-2 0,2-2 0,1 1 0,0 0 0,0 1 0,9-3 0,4 0 0,0 1 0,1 1 0,0 0 0,38 0 0,89 7 0,-116 0-341,0 1 0,0 1-1,54 16 1,-62-14-6485</inkml:trace>
  <inkml:trace contextRef="#ctx0" brushRef="#br0" timeOffset="269.89">787 1151 24575,'0'0'0,"0"0"0,0 0 0,0 0 0</inkml:trace>
  <inkml:trace contextRef="#ctx0" brushRef="#br0" timeOffset="3097.81">1259 1 24575,'-6'17'0,"-4"23"0,1 2 0,-5 78 0,14 85 0,25 102 0,-10-151 0,15 55 0,-31-215 0,0 1 0,0 0 0,-1 0 0,0 0 0,1 0 0,-4-2 0,-4-11 0,-15-34 0,2-2 0,4 0 0,1-1 0,-9-57 0,20 68 0,1-1 0,2 1 0,2-1 0,2 1 0,13-78 0,-4 69 0,21-56 0,-24 88 0,0 0 0,2 1 0,0 0 0,1 0 0,1 1 0,15-18 0,-23 31 0,1 0 0,0 0 0,0 1 0,0-1 0,0 1 0,0 0 0,1 0 0,-1 0 0,1 1 0,0 0 0,0-1 0,0 1 0,8-2 0,-8 4 0,0-1 0,-1 1 0,1 0 0,-1 0 0,1 0 0,-1 0 0,1 1 0,-1-1 0,1 1 0,-1 0 0,1 1 0,-1-1 0,0 1 0,0-1 0,0 1 0,6 4 0,4 3 0,-2 1 0,1 0 0,-1 0 0,-1 1 0,0 1 0,-1 0 0,0 0 0,-1 1 0,15 26 0,-10-10 0,-1 0 0,-1 0 0,13 58 0,-21-71 0,-2 0 0,0 1 0,-1-1 0,-1 1 0,0-1 0,-4 21 0,2-27 0,0 1 0,-1-1 0,0 1 0,-1-1 0,0 0 0,-1 0 0,0 0 0,0-1 0,-1 0 0,-12 13 0,16-20 0,0 0 0,0 0 0,0 0 0,-1-1 0,1 1 0,-1-1 0,0 0 0,1 0 0,-1 0 0,-3 1 0,5-1 0,0-1 0,1 0 0,-1 0 0,1 0 0,-1 0 0,1 0 0,-1 0 0,0 0 0,1 0 0,-1 0 0,1 0 0,-1 0 0,0 0 0,1 0 0,-1-1 0,1 1 0,-1 0 0,1 0 0,-1 0 0,1-1 0,-2 0 0,2 1 0,-1-1 0,1 0 0,0 1 0,-1-1 0,1 0 0,0 0 0,0 1 0,0-1 0,0 0 0,-1 0 0,1 1 0,0-1 0,0 0 0,1 0 0,-1 0 0,0 1 0,0-1 0,0 0 0,0 0 0,1-1 0,2-4 0,0-1 0,0 1 0,0 0 0,1 0 0,0 0 0,0 0 0,1 0 0,5-4 0,5-5 0,25-19 0,-33 29 0,1 0 0,-1 0 0,1 0 0,0 1 0,0 0 0,0 1 0,1-1 0,-1 2 0,1-1 0,0 1 0,0 0 0,15-1 0,-16 3 0,0 0 0,0 1 0,0-1 0,0 1 0,0 1 0,0 0 0,0 0 0,-1 0 0,1 1 0,-1 0 0,0 0 0,0 1 0,0-1 0,11 9 0,-14-9 0,1 1 0,-1 0 0,1 0 0,-1 0 0,-1 0 0,1 1 0,-1-1 0,1 1 0,-1 0 0,-1 0 0,1 0 0,2 9 0,-3-6 0,0 0 0,-1 0 0,0 0 0,0 0 0,-1 0 0,0 0 0,-3 15 0,-3 2 0,0-2 0,-2 1 0,-1-1 0,-21 38 0,13-29 0,-2 0 0,-1-1 0,-45 51 0,53-69 0,-1 0 0,0-1 0,-1 0 0,-1 0 0,0-2 0,0 0 0,-1 0 0,0-2 0,-35 14 0,20-15 0,31-7 0,-1 0 0,1 0 0,-1 0 0,0 0 0,1 0 0,-1 0 0,1 0 0,-1 0 0,0 0 0,1-1 0,-1 1 0,1 0 0,-1 0 0,1 0 0,-1-1 0,1 1 0,-1 0 0,1-1 0,-1 1 0,0-1 0,1 0 0,0 1 0,0-1 0,0 1 0,0-1 0,0 1 0,0-1 0,0 0 0,0 1 0,0-1 0,0 1 0,0-1 0,0 1 0,0-1 0,1 0 0,-1 1 0,0-1 0,0 1 0,1-1 0,-1 1 0,0-1 0,1 1 0,0-1 0,5-8 0,1 1 0,0-1 0,0 2 0,1-1 0,0 1 0,1 0 0,9-6 0,3 0 0,1 0 0,25-10 0,4 3 0,2 3 0,0 1 0,58-8 0,47-14 0,-104 21 0,102-45 0,-126 48 0,-1-2 0,-1-1 0,-1-1 0,43-36 0,-62 47 0,-1 0 0,0 0 0,0-1 0,-1 0 0,0 0 0,0 0 0,6-15 0,-10 20 0,-1 0 0,0 0 0,0-1 0,0 1 0,-1 0 0,1 0 0,-1-1 0,0 1 0,0 0 0,0-1 0,-1 1 0,1 0 0,-1-1 0,0 1 0,0 0 0,0 0 0,0 0 0,0 0 0,-1 0 0,0 0 0,1 0 0,-1 0 0,0 0 0,-1 1 0,-3-4 0,0 0 0,-1 1 0,0 0 0,-1 0 0,1 0 0,-1 1 0,0 0 0,0 1 0,0 0 0,-1 0 0,1 0 0,-1 1 0,0 1 0,0-1 0,1 1 0,-1 0 0,0 1 0,-17 1 0,12 0 0,0 0 0,1 1 0,0 1 0,-1 0 0,1 0 0,1 2 0,-1-1 0,0 1 0,1 1 0,0 0 0,-13 9 0,14-6 0,0 1 0,0 0 0,1 0 0,1 1 0,0 0 0,1 0 0,0 1 0,1 0 0,0 0 0,-7 18 0,7-11 0,0 0 0,2 1 0,0 0 0,1-1 0,2 1 0,-1 30 0,3-38 0,0 1 0,2-1 0,-1 0 0,2 0 0,0 0 0,0 0 0,1 0 0,1-1 0,0 1 0,0-1 0,1 0 0,1 0 0,0-1 0,1 0 0,0 0 0,0-1 0,1 0 0,1 0 0,0-1 0,0 0 0,0 0 0,1-1 0,0-1 0,1 0 0,0 0 0,0-1 0,0 0 0,0-1 0,1 0 0,0-1 0,15 2 0,-8-3 0,1-1 0,-1-1 0,0 0 0,1-2 0,-1 0 0,0-1 0,0-1 0,-1-1 0,1 0 0,-1-1 0,0-1 0,-1-1 0,0-1 0,0 0 0,31-22 0,-28 16 0,-1 0 0,0-2 0,-1 0 0,-1-1 0,-1-1 0,-1 0 0,-1-1 0,0-1 0,-2 0 0,0-1 0,15-40 0,-23 48 0,-1 0 0,0 0 0,-1-1 0,-1 1 0,0-1 0,-1 0 0,-1 1 0,0-1 0,-4-19 0,3 28 0,0 0 0,-1 0 0,0 0 0,0 0 0,0 1 0,-1-1 0,0 1 0,0 0 0,0-1 0,-1 1 0,0 1 0,0-1 0,-1 0 0,1 1 0,-1 0 0,0 0 0,0 0 0,0 1 0,-1-1 0,1 1 0,-1 0 0,0 1 0,0-1 0,0 1 0,-8-2 0,3 2 0,0 0 0,0 1 0,-1 0 0,1 0 0,0 1 0,-1 1 0,1 0 0,0 0 0,-1 1 0,-16 4 0,21-4 0,0 0 0,0 1 0,1-1 0,-1 1 0,1 1 0,0-1 0,-1 1 0,2 0 0,-1 0 0,0 0 0,1 1 0,0 0 0,0 0 0,1 0 0,-1 0 0,1 1 0,-5 9 0,8-13 6,0 1 0,0-1-1,0 1 1,1 0 0,-1-1-1,1 1 1,0 0 0,-1 0 0,1-1-1,1 1 1,-1 0 0,0-1-1,1 1 1,0 0 0,-1-1-1,1 1 1,0 0 0,0-1 0,1 1-1,2 3 1,-3-5-57,0 1 0,0 0-1,1-1 1,-1 1 0,1-1 0,-1 0 0,1 1-1,0-1 1,0 0 0,-1 0 0,1 0 0,0 0-1,0 0 1,0-1 0,0 1 0,0 0-1,0-1 1,0 0 0,0 1 0,1-1 0,-1 0-1,0 0 1,0 0 0,0 0 0,0 0 0,0 0-1,0-1 1,3 0 0,11-4-6775</inkml:trace>
  <inkml:trace contextRef="#ctx0" brushRef="#br0" timeOffset="5069.18">3308 571 24575,'-41'6'0,"31"-5"0,1 0 0,0 1 0,-1 0 0,-13 4 0,9 0 0,0 1 0,0 0 0,0 1 0,1 1 0,1-1 0,0 2 0,0 0 0,1 0 0,0 1 0,-11 13 0,16-16 0,0 1 0,0 0 0,0-1 0,1 2 0,1-1 0,0 0 0,0 1 0,1 0 0,0 0 0,1 0 0,0 0 0,0 0 0,2 0 0,-1 0 0,2 16 0,0-23 0,-1 0 0,1 0 0,0 0 0,-1 1 0,2-1 0,-1 0 0,0 0 0,1 0 0,-1-1 0,1 1 0,0 0 0,0 0 0,0-1 0,0 1 0,5 3 0,-4-5 0,-1 1 0,0-1 0,1 0 0,-1 0 0,1 0 0,0 0 0,-1 0 0,1-1 0,0 1 0,-1-1 0,1 1 0,0-1 0,0 0 0,-1 0 0,1 0 0,0-1 0,0 1 0,-1 0 0,1-1 0,4-1 0,7-3 0,0 0 0,0-1 0,0-1 0,-1 0 0,0-1 0,0 0 0,20-18 0,3-6 0,33-38 0,-46 46 0,28-30 0,57-79 0,-180 219 0,-118 193 0,49-66 0,92-145 0,-62 64 0,106-127 0,-3 4 0,-1 0 0,1 0 0,-2 0 0,1-1 0,-1-1 0,0 0 0,-17 9 0,27-16 0,0 0 0,0 0 0,0 0 0,0 0 0,0 1 0,0-1 0,-1 0 0,1 0 0,0 0 0,0 0 0,0 0 0,0 0 0,0 0 0,-1 0 0,1 0 0,0 0 0,0 0 0,0 0 0,0 0 0,-1 0 0,1 0 0,0 0 0,0 0 0,0 0 0,0 0 0,0 0 0,-1 0 0,1 0 0,0 0 0,0 0 0,0 0 0,0 0 0,0 0 0,-1-1 0,1 1 0,0 0 0,0 0 0,0 0 0,0 0 0,0 0 0,0 0 0,0 0 0,-1 0 0,1-1 0,0 1 0,0 0 0,0 0 0,0 0 0,2-10 0,10-12 0,-12 22 0,26-41 0,3 2 0,1 1 0,1 1 0,60-52 0,-36 41 0,3 4 0,94-58 0,-49 44 0,3 4 0,2 4 0,2 5 0,168-46 0,-223 78 0,-184 33 0,70-12 0,-91 24 0,131-26 0,0 0 0,0 1 0,1 1 0,0 1 0,1 0 0,0 1 0,0 1 0,-25 22 0,26-19 0,2 1 0,-1 1 0,2 0 0,-17 27 0,23-31 0,1 0 0,-1 0 0,2 1 0,0-1 0,1 1 0,0 1 0,-3 23 0,7-34 0,-1 0 0,1 0 0,0 0 0,0 0 0,0 0 0,1 1 0,-1-1 0,1 0 0,0 0 0,0 0 0,0 0 0,0 0 0,0 0 0,1-1 0,-1 1 0,1 0 0,0-1 0,0 1 0,0-1 0,0 1 0,1-1 0,-1 0 0,1 0 0,-1 0 0,1 0 0,0 0 0,0-1 0,0 1 0,0-1 0,0 1 0,0-1 0,0 0 0,0 0 0,1-1 0,-1 1 0,0-1 0,6 1 0,5 0 0,1-1 0,0 0 0,0-1 0,-1-1 0,1 0 0,-1-1 0,0 0 0,18-7 0,0-1 0,0-3 0,40-21 0,-27 9 0,-1-2 0,-2-1 0,-1-2 0,-2-2 0,-1-1 0,58-69 0,-96 103 0,38-51 0,-35 46 0,0 1 0,-1-1 0,1 0 0,-1 0 0,0 0 0,-1-1 0,1 1 0,-1 0 0,0-7 0,0 12 0,-1-1 0,0 1 0,0-1 0,0 1 0,0 0 0,0-1 0,0 1 0,0-1 0,0 1 0,0 0 0,0-1 0,0 1 0,0-1 0,0 1 0,0 0 0,0-1 0,-1 1 0,1-1 0,0 1 0,0 0 0,0-1 0,-1 1 0,1 0 0,0-1 0,0 1 0,-1 0 0,1 0 0,0-1 0,-1 1 0,1 0 0,0 0 0,-1-1 0,1 1 0,-1 0 0,1 0 0,0 0 0,-1 0 0,1-1 0,-1 1 0,1 0 0,0 0 0,-1 0 0,1 0 0,-1 0 0,1 0 0,-1 0 0,1 0 0,0 0 0,-1 0 0,1 0 0,-1 1 0,1-1 0,-1 0 0,1 0 0,0 0 0,-1 0 0,1 1 0,0-1 0,-1 0 0,1 0 0,0 1 0,-1-1 0,1 0 0,-1 1 0,-22 17 0,19-12 0,-1-1 0,1 1 0,0 0 0,0 0 0,0 0 0,1 0 0,0 1 0,1-1 0,-1 1 0,1 0 0,1-1 0,-2 12 0,2-8 0,1 1 0,1-1 0,-1 0 0,2 1 0,0-1 0,0 0 0,7 17 0,-1-7 0,1-1 0,2-1 0,0 1 0,0-2 0,2 1 0,0-2 0,30 29 0,-18-24 0,0-1 0,1-2 0,0 0 0,2-2 0,0 0 0,1-2 0,1-1 0,1-1 0,-1-2 0,60 13 0,-7-8 0,1-4 0,169 2 0,-80-9-1365,-129-3-5461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Dennis Boga</cp:lastModifiedBy>
  <cp:revision>14</cp:revision>
  <dcterms:created xsi:type="dcterms:W3CDTF">2026-08-11T17:01:00Z</dcterms:created>
  <dcterms:modified xsi:type="dcterms:W3CDTF">2026-08-11T18:03:00Z</dcterms:modified>
</cp:coreProperties>
</file>