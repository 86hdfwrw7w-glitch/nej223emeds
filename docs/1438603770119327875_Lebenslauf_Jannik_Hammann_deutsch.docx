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3"/>
        <w:gridCol w:w="147"/>
        <w:gridCol w:w="284"/>
        <w:gridCol w:w="142"/>
        <w:gridCol w:w="283"/>
        <w:gridCol w:w="142"/>
        <w:gridCol w:w="283"/>
        <w:gridCol w:w="567"/>
        <w:gridCol w:w="1696"/>
      </w:tblGrid>
      <w:tr w:rsidR="002508C2" w:rsidRPr="00BA215A" w14:paraId="5DF08F91" w14:textId="77777777" w:rsidTr="006E2C9C">
        <w:trPr>
          <w:trHeight w:val="227"/>
        </w:trPr>
        <w:tc>
          <w:tcPr>
            <w:tcW w:w="9067" w:type="dxa"/>
            <w:gridSpan w:val="9"/>
          </w:tcPr>
          <w:p w14:paraId="29663D3F" w14:textId="31E85754" w:rsidR="00492A21" w:rsidRPr="00492A21" w:rsidRDefault="00492A21" w:rsidP="00492A21">
            <w:pPr>
              <w:spacing w:line="276" w:lineRule="auto"/>
              <w:jc w:val="center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Jannik Hammann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 w:rsidRPr="00492A21">
              <w:rPr>
                <w:rFonts w:ascii="Georgia" w:hAnsi="Georgia"/>
                <w:sz w:val="20"/>
              </w:rPr>
              <w:t xml:space="preserve">Falkenstraße 103, Halver, D-58553, </w:t>
            </w:r>
            <w:r>
              <w:rPr>
                <w:rFonts w:ascii="Georgia" w:hAnsi="Georgia"/>
                <w:sz w:val="20"/>
              </w:rPr>
              <w:t>Deutschland</w:t>
            </w:r>
          </w:p>
          <w:p w14:paraId="722A5AF6" w14:textId="524850BC" w:rsidR="008050E4" w:rsidRPr="00BA215A" w:rsidRDefault="00492A21" w:rsidP="00492A21">
            <w:pPr>
              <w:spacing w:line="276" w:lineRule="auto"/>
              <w:jc w:val="center"/>
              <w:rPr>
                <w:rFonts w:ascii="Georgia" w:hAnsi="Georgia"/>
                <w:lang w:val="de-AT"/>
              </w:rPr>
            </w:pPr>
            <w:r w:rsidRPr="00492A21">
              <w:rPr>
                <w:rFonts w:ascii="Georgia" w:hAnsi="Georgia"/>
                <w:sz w:val="20"/>
              </w:rPr>
              <w:t>jannik.hammann@icloud.com | +49(0)1752622341</w:t>
            </w:r>
          </w:p>
        </w:tc>
      </w:tr>
      <w:tr w:rsidR="002508C2" w:rsidRPr="009D7C49" w14:paraId="0FCADE56" w14:textId="77777777" w:rsidTr="006E2C9C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6E2C9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1DEBF7" w14:textId="77777777" w:rsidTr="00D5280E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4436F2C1" w:rsidR="00D1492F" w:rsidRPr="008050E4" w:rsidRDefault="00492A21" w:rsidP="0072364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Fachhochschule für </w:t>
            </w: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Oekonomie</w:t>
            </w:r>
            <w:proofErr w:type="spellEnd"/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und Management</w:t>
            </w:r>
          </w:p>
        </w:tc>
        <w:tc>
          <w:tcPr>
            <w:tcW w:w="2263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598E2362" w:rsidR="00D1492F" w:rsidRPr="008050E4" w:rsidRDefault="00492A21" w:rsidP="00162A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Dortmund</w:t>
            </w:r>
          </w:p>
        </w:tc>
      </w:tr>
      <w:tr w:rsidR="00D1492F" w:rsidRPr="00D1492F" w14:paraId="61E5D482" w14:textId="77777777" w:rsidTr="00D5280E">
        <w:tc>
          <w:tcPr>
            <w:tcW w:w="5523" w:type="dxa"/>
          </w:tcPr>
          <w:p w14:paraId="11CB9A0F" w14:textId="64E9043C" w:rsidR="00D1492F" w:rsidRPr="002B2091" w:rsidRDefault="00D1492F">
            <w:pPr>
              <w:rPr>
                <w:rFonts w:ascii="Georgia" w:hAnsi="Georgia"/>
                <w:sz w:val="18"/>
              </w:rPr>
            </w:pPr>
            <w:r w:rsidRPr="002B2091">
              <w:rPr>
                <w:rFonts w:ascii="Georgia" w:hAnsi="Georgia"/>
                <w:sz w:val="18"/>
              </w:rPr>
              <w:t>B</w:t>
            </w:r>
            <w:r w:rsidR="00492A21">
              <w:rPr>
                <w:rFonts w:ascii="Georgia" w:hAnsi="Georgia"/>
                <w:sz w:val="18"/>
              </w:rPr>
              <w:t>.A.</w:t>
            </w:r>
            <w:r w:rsidRPr="002B2091">
              <w:rPr>
                <w:rFonts w:ascii="Georgia" w:hAnsi="Georgia"/>
                <w:sz w:val="18"/>
              </w:rPr>
              <w:t xml:space="preserve"> in </w:t>
            </w:r>
            <w:r w:rsidR="00492A21">
              <w:rPr>
                <w:rFonts w:ascii="Georgia" w:hAnsi="Georgia"/>
                <w:sz w:val="18"/>
              </w:rPr>
              <w:t>International Management</w:t>
            </w:r>
            <w:r w:rsidR="00B17D95">
              <w:rPr>
                <w:rFonts w:ascii="Georgia" w:hAnsi="Georgia"/>
                <w:sz w:val="18"/>
              </w:rPr>
              <w:t xml:space="preserve"> (</w:t>
            </w:r>
            <w:r w:rsidR="00426D7E">
              <w:rPr>
                <w:rFonts w:ascii="Georgia" w:hAnsi="Georgia"/>
                <w:sz w:val="18"/>
              </w:rPr>
              <w:t xml:space="preserve">aktueller </w:t>
            </w:r>
            <w:r w:rsidR="00B17D95">
              <w:rPr>
                <w:rFonts w:ascii="Georgia" w:hAnsi="Georgia"/>
                <w:sz w:val="18"/>
              </w:rPr>
              <w:t>Schnitt: 1,</w:t>
            </w:r>
            <w:r w:rsidR="00492A21">
              <w:rPr>
                <w:rFonts w:ascii="Georgia" w:hAnsi="Georgia"/>
                <w:sz w:val="18"/>
              </w:rPr>
              <w:t>5</w:t>
            </w:r>
            <w:r w:rsidR="00B17D95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544" w:type="dxa"/>
            <w:gridSpan w:val="8"/>
          </w:tcPr>
          <w:p w14:paraId="419A9228" w14:textId="2B3BCFF4" w:rsidR="00D1492F" w:rsidRPr="00D1492F" w:rsidRDefault="00D1492F" w:rsidP="00D1492F">
            <w:pPr>
              <w:jc w:val="right"/>
              <w:rPr>
                <w:rFonts w:ascii="Georgia" w:hAnsi="Georgia"/>
                <w:sz w:val="18"/>
              </w:rPr>
            </w:pPr>
            <w:r w:rsidRPr="00D1492F">
              <w:rPr>
                <w:rFonts w:ascii="Georgia" w:hAnsi="Georgia"/>
                <w:sz w:val="18"/>
              </w:rPr>
              <w:t>09/20</w:t>
            </w:r>
            <w:r w:rsidR="00492A21">
              <w:rPr>
                <w:rFonts w:ascii="Georgia" w:hAnsi="Georgia"/>
                <w:sz w:val="18"/>
              </w:rPr>
              <w:t>22</w:t>
            </w:r>
            <w:r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 w:rsidR="00D5280E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D90950" w14:paraId="7EABE9F1" w14:textId="77777777" w:rsidTr="00D5280E">
        <w:tc>
          <w:tcPr>
            <w:tcW w:w="9067" w:type="dxa"/>
            <w:gridSpan w:val="9"/>
          </w:tcPr>
          <w:p w14:paraId="3B3C61B8" w14:textId="77777777" w:rsidR="00492A21" w:rsidRPr="00492A21" w:rsidRDefault="00492A21" w:rsidP="00492A21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 w:rsidRPr="00492A21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Akademischer Fokus:</w:t>
            </w:r>
          </w:p>
          <w:p w14:paraId="167DA737" w14:textId="77777777" w:rsidR="00492A21" w:rsidRPr="00492A21" w:rsidRDefault="00492A21" w:rsidP="00492A21">
            <w:pPr>
              <w:pStyle w:val="Listenabsatz"/>
              <w:numPr>
                <w:ilvl w:val="1"/>
                <w:numId w:val="2"/>
              </w:num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492A21">
              <w:rPr>
                <w:rFonts w:ascii="Georgia" w:hAnsi="Georgia" w:cs="Georgia"/>
                <w:color w:val="000000"/>
                <w:sz w:val="18"/>
                <w:lang w:val="de-AT"/>
              </w:rPr>
              <w:t>Management &amp; Finance:</w:t>
            </w:r>
          </w:p>
          <w:p w14:paraId="6D849483" w14:textId="77777777" w:rsidR="00492A21" w:rsidRPr="00492A21" w:rsidRDefault="00492A21" w:rsidP="00492A21">
            <w:pPr>
              <w:pStyle w:val="Listenabsatz"/>
              <w:numPr>
                <w:ilvl w:val="1"/>
                <w:numId w:val="2"/>
              </w:num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492A21">
              <w:rPr>
                <w:rFonts w:ascii="Georgia" w:hAnsi="Georgia" w:cs="Georgia"/>
                <w:color w:val="000000"/>
                <w:sz w:val="18"/>
                <w:lang w:val="de-AT"/>
              </w:rPr>
              <w:t>Mergers &amp; Acquisitions</w:t>
            </w:r>
          </w:p>
          <w:p w14:paraId="124253E3" w14:textId="77777777" w:rsidR="00492A21" w:rsidRPr="00492A21" w:rsidRDefault="00492A21" w:rsidP="00492A21">
            <w:pPr>
              <w:pStyle w:val="Listenabsatz"/>
              <w:numPr>
                <w:ilvl w:val="1"/>
                <w:numId w:val="2"/>
              </w:num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492A21">
              <w:rPr>
                <w:rFonts w:ascii="Georgia" w:hAnsi="Georgia" w:cs="Georgia"/>
                <w:color w:val="000000"/>
                <w:sz w:val="18"/>
                <w:lang w:val="de-AT"/>
              </w:rPr>
              <w:t>Turnaround Management</w:t>
            </w:r>
          </w:p>
          <w:p w14:paraId="1598ED54" w14:textId="77777777" w:rsidR="00492A21" w:rsidRPr="00492A21" w:rsidRDefault="00492A21" w:rsidP="00492A21">
            <w:pPr>
              <w:pStyle w:val="Listenabsatz"/>
              <w:numPr>
                <w:ilvl w:val="1"/>
                <w:numId w:val="2"/>
              </w:num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492A21">
              <w:rPr>
                <w:rFonts w:ascii="Georgia" w:hAnsi="Georgia" w:cs="Georgia"/>
                <w:color w:val="000000"/>
                <w:sz w:val="18"/>
                <w:lang w:val="de-AT"/>
              </w:rPr>
              <w:t>Corporate Finance</w:t>
            </w:r>
          </w:p>
          <w:p w14:paraId="26D57C65" w14:textId="77777777" w:rsidR="00492A21" w:rsidRPr="00492A21" w:rsidRDefault="00492A21" w:rsidP="00492A21">
            <w:pPr>
              <w:pStyle w:val="Listenabsatz"/>
              <w:numPr>
                <w:ilvl w:val="1"/>
                <w:numId w:val="2"/>
              </w:num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492A21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Business </w:t>
            </w:r>
            <w:proofErr w:type="spellStart"/>
            <w:r w:rsidRPr="00492A21">
              <w:rPr>
                <w:rFonts w:ascii="Georgia" w:hAnsi="Georgia" w:cs="Georgia"/>
                <w:color w:val="000000"/>
                <w:sz w:val="18"/>
                <w:lang w:val="de-AT"/>
              </w:rPr>
              <w:t>Valuation</w:t>
            </w:r>
            <w:proofErr w:type="spellEnd"/>
          </w:p>
          <w:p w14:paraId="6711F01A" w14:textId="77777777" w:rsidR="00492A21" w:rsidRPr="00492A21" w:rsidRDefault="00492A21" w:rsidP="00492A21">
            <w:pPr>
              <w:pStyle w:val="Listenabsatz"/>
              <w:numPr>
                <w:ilvl w:val="1"/>
                <w:numId w:val="2"/>
              </w:num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492A21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Strategic &amp; </w:t>
            </w:r>
            <w:proofErr w:type="spellStart"/>
            <w:r w:rsidRPr="00492A21">
              <w:rPr>
                <w:rFonts w:ascii="Georgia" w:hAnsi="Georgia" w:cs="Georgia"/>
                <w:color w:val="000000"/>
                <w:sz w:val="18"/>
                <w:lang w:val="de-AT"/>
              </w:rPr>
              <w:t>Intercultural</w:t>
            </w:r>
            <w:proofErr w:type="spellEnd"/>
            <w:r w:rsidRPr="00492A21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Management </w:t>
            </w:r>
          </w:p>
          <w:p w14:paraId="7A71E6B0" w14:textId="25FECE48" w:rsidR="00426D7E" w:rsidRPr="00492A21" w:rsidRDefault="00426D7E" w:rsidP="00492A21">
            <w:p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</w:p>
        </w:tc>
      </w:tr>
      <w:tr w:rsidR="00D5280E" w:rsidRPr="006546FD" w14:paraId="1C51E2FF" w14:textId="77777777" w:rsidTr="00D5280E">
        <w:trPr>
          <w:trHeight w:val="340"/>
        </w:trPr>
        <w:tc>
          <w:tcPr>
            <w:tcW w:w="5670" w:type="dxa"/>
            <w:gridSpan w:val="2"/>
            <w:vAlign w:val="bottom"/>
          </w:tcPr>
          <w:p w14:paraId="4BAC65D2" w14:textId="14A49B53" w:rsidR="00665BF3" w:rsidRDefault="00492A21" w:rsidP="00665BF3">
            <w:pPr>
              <w:rPr>
                <w:rFonts w:ascii="Georgia" w:hAnsi="Georgia"/>
                <w:sz w:val="18"/>
                <w:lang w:val="en-US"/>
              </w:rPr>
            </w:pPr>
            <w:r w:rsidRPr="00492A21">
              <w:rPr>
                <w:rFonts w:ascii="Georgia" w:hAnsi="Georgia"/>
                <w:b/>
                <w:smallCaps/>
                <w:sz w:val="23"/>
                <w:szCs w:val="23"/>
              </w:rPr>
              <w:t>Eugen-Schmalenbach Berufskolleg</w:t>
            </w:r>
          </w:p>
        </w:tc>
        <w:tc>
          <w:tcPr>
            <w:tcW w:w="3397" w:type="dxa"/>
            <w:gridSpan w:val="7"/>
            <w:vAlign w:val="bottom"/>
          </w:tcPr>
          <w:p w14:paraId="2FCB10D7" w14:textId="60D6779F" w:rsidR="00665BF3" w:rsidRDefault="00492A21" w:rsidP="00665BF3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Halver</w:t>
            </w:r>
          </w:p>
        </w:tc>
      </w:tr>
      <w:tr w:rsidR="0091331D" w:rsidRPr="006546FD" w14:paraId="312B82BC" w14:textId="77777777" w:rsidTr="00D5280E">
        <w:tc>
          <w:tcPr>
            <w:tcW w:w="5670" w:type="dxa"/>
            <w:gridSpan w:val="2"/>
          </w:tcPr>
          <w:p w14:paraId="140DD182" w14:textId="77777777" w:rsidR="00492A21" w:rsidRPr="00492A21" w:rsidRDefault="00492A21" w:rsidP="00492A21">
            <w:pPr>
              <w:rPr>
                <w:rFonts w:ascii="Georgia" w:hAnsi="Georgia"/>
                <w:sz w:val="18"/>
              </w:rPr>
            </w:pPr>
            <w:r w:rsidRPr="00492A21">
              <w:rPr>
                <w:rFonts w:ascii="Georgia" w:hAnsi="Georgia"/>
                <w:sz w:val="18"/>
              </w:rPr>
              <w:t xml:space="preserve">Ausbildung zum Industriekaufmann </w:t>
            </w:r>
          </w:p>
          <w:p w14:paraId="712B2212" w14:textId="1C915549" w:rsidR="00492A21" w:rsidRPr="00492A21" w:rsidRDefault="00492A21" w:rsidP="00492A21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 w:rsidRPr="00492A21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IHK-Abschlussprüfung, Note: 92%</w:t>
            </w:r>
          </w:p>
          <w:p w14:paraId="1CEE182B" w14:textId="1E220AE9" w:rsidR="0091331D" w:rsidRPr="00D5280E" w:rsidRDefault="00492A21" w:rsidP="00492A21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sz w:val="18"/>
                <w:lang w:val="de-AT"/>
              </w:rPr>
            </w:pPr>
            <w:r w:rsidRPr="00492A21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Schulischer Teil, Note: 1,0</w:t>
            </w:r>
          </w:p>
        </w:tc>
        <w:tc>
          <w:tcPr>
            <w:tcW w:w="3397" w:type="dxa"/>
            <w:gridSpan w:val="7"/>
          </w:tcPr>
          <w:p w14:paraId="7521EA6E" w14:textId="574A9B3C" w:rsidR="0091331D" w:rsidRDefault="0091331D" w:rsidP="0091331D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</w:t>
            </w:r>
            <w:r w:rsidR="00492A21">
              <w:rPr>
                <w:rFonts w:ascii="Georgia" w:hAnsi="Georgia"/>
                <w:sz w:val="18"/>
              </w:rPr>
              <w:t>9</w:t>
            </w:r>
            <w:r>
              <w:rPr>
                <w:rFonts w:ascii="Georgia" w:hAnsi="Georgia"/>
                <w:sz w:val="18"/>
              </w:rPr>
              <w:t>/20</w:t>
            </w:r>
            <w:r w:rsidR="00492A21">
              <w:rPr>
                <w:rFonts w:ascii="Georgia" w:hAnsi="Georgia"/>
                <w:sz w:val="18"/>
              </w:rPr>
              <w:t>22</w:t>
            </w:r>
            <w:r>
              <w:rPr>
                <w:rFonts w:ascii="Georgia" w:hAnsi="Georgia"/>
                <w:sz w:val="18"/>
              </w:rPr>
              <w:t xml:space="preserve"> – </w:t>
            </w:r>
            <w:r w:rsidR="00492A21">
              <w:rPr>
                <w:rFonts w:ascii="Georgia" w:hAnsi="Georgia"/>
                <w:sz w:val="18"/>
              </w:rPr>
              <w:t>06/2024</w:t>
            </w:r>
          </w:p>
        </w:tc>
      </w:tr>
      <w:tr w:rsidR="00D5280E" w:rsidRPr="003101F0" w14:paraId="69F47C1D" w14:textId="77777777" w:rsidTr="00D5280E">
        <w:tc>
          <w:tcPr>
            <w:tcW w:w="9067" w:type="dxa"/>
            <w:gridSpan w:val="9"/>
          </w:tcPr>
          <w:p w14:paraId="23575F6C" w14:textId="643226A2" w:rsidR="00492A21" w:rsidRPr="00492A21" w:rsidRDefault="00492A21" w:rsidP="00492A21">
            <w:pPr>
              <w:rPr>
                <w:rFonts w:ascii="Georgia" w:hAnsi="Georgia"/>
                <w:i/>
                <w:iCs/>
                <w:sz w:val="18"/>
              </w:rPr>
            </w:pPr>
          </w:p>
        </w:tc>
      </w:tr>
      <w:tr w:rsidR="00492A21" w14:paraId="2C10F6B7" w14:textId="77777777" w:rsidTr="0040417D">
        <w:trPr>
          <w:trHeight w:val="340"/>
        </w:trPr>
        <w:tc>
          <w:tcPr>
            <w:tcW w:w="5670" w:type="dxa"/>
            <w:gridSpan w:val="2"/>
            <w:vAlign w:val="bottom"/>
          </w:tcPr>
          <w:p w14:paraId="18BD111D" w14:textId="3997252E" w:rsidR="00492A21" w:rsidRDefault="00492A21" w:rsidP="0040417D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Anne-Frank-Gymnasium</w:t>
            </w:r>
          </w:p>
        </w:tc>
        <w:tc>
          <w:tcPr>
            <w:tcW w:w="3397" w:type="dxa"/>
            <w:gridSpan w:val="7"/>
            <w:vAlign w:val="bottom"/>
          </w:tcPr>
          <w:p w14:paraId="28464D51" w14:textId="77777777" w:rsidR="00492A21" w:rsidRDefault="00492A21" w:rsidP="0040417D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Halver</w:t>
            </w:r>
          </w:p>
        </w:tc>
      </w:tr>
      <w:tr w:rsidR="00492A21" w14:paraId="30BD0C25" w14:textId="77777777" w:rsidTr="0040417D">
        <w:tc>
          <w:tcPr>
            <w:tcW w:w="5670" w:type="dxa"/>
            <w:gridSpan w:val="2"/>
          </w:tcPr>
          <w:p w14:paraId="76B16942" w14:textId="77777777" w:rsidR="00492A21" w:rsidRDefault="00492A21" w:rsidP="0040417D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 (Note: 1,1)</w:t>
            </w:r>
          </w:p>
          <w:p w14:paraId="21D59F9A" w14:textId="77777777" w:rsidR="00492A21" w:rsidRPr="00D5280E" w:rsidRDefault="00492A21" w:rsidP="0040417D">
            <w:pPr>
              <w:rPr>
                <w:rFonts w:ascii="Georgia" w:hAnsi="Georgia"/>
                <w:sz w:val="18"/>
                <w:lang w:val="de-AT"/>
              </w:rPr>
            </w:pPr>
          </w:p>
        </w:tc>
        <w:tc>
          <w:tcPr>
            <w:tcW w:w="3397" w:type="dxa"/>
            <w:gridSpan w:val="7"/>
          </w:tcPr>
          <w:p w14:paraId="1B58979C" w14:textId="77777777" w:rsidR="00492A21" w:rsidRDefault="00492A21" w:rsidP="0040417D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08/2014 – 06/2022</w:t>
            </w:r>
          </w:p>
        </w:tc>
      </w:tr>
      <w:tr w:rsidR="00D5280E" w:rsidRPr="009D7C49" w14:paraId="3A2665B3" w14:textId="77777777" w:rsidTr="006E2C9C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D7C49" w:rsidRDefault="006E2C9C" w:rsidP="00665BF3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D5280E" w:rsidRPr="009D7C49" w14:paraId="127C64E2" w14:textId="77777777" w:rsidTr="00D5280E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39F73A12" w:rsidR="00665BF3" w:rsidRPr="008050E4" w:rsidRDefault="00492A21" w:rsidP="00665BF3">
            <w:pPr>
              <w:rPr>
                <w:rFonts w:ascii="Georgia" w:hAnsi="Georgia"/>
                <w:sz w:val="23"/>
                <w:szCs w:val="23"/>
              </w:rPr>
            </w:pPr>
            <w:proofErr w:type="gram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Deloitte </w:t>
            </w:r>
            <w:r w:rsidRPr="00492A21">
              <w:rPr>
                <w:rFonts w:ascii="Georgia" w:hAnsi="Georgia"/>
                <w:b/>
                <w:smallCaps/>
                <w:sz w:val="23"/>
                <w:szCs w:val="23"/>
              </w:rPr>
              <w:t xml:space="preserve"> Wirtschaftsprüfungsgesellschaft</w:t>
            </w:r>
            <w:proofErr w:type="gramEnd"/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2546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6E161BEF" w:rsidR="00665BF3" w:rsidRPr="008050E4" w:rsidRDefault="00492A21" w:rsidP="00665BF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Köln</w:t>
            </w:r>
          </w:p>
        </w:tc>
      </w:tr>
      <w:tr w:rsidR="00D5280E" w:rsidRPr="00CE1BBC" w14:paraId="335D84E9" w14:textId="77777777" w:rsidTr="00D5280E">
        <w:tc>
          <w:tcPr>
            <w:tcW w:w="5954" w:type="dxa"/>
            <w:gridSpan w:val="3"/>
          </w:tcPr>
          <w:p w14:paraId="20B1570F" w14:textId="2A34EB31" w:rsidR="00665BF3" w:rsidRPr="00A74225" w:rsidRDefault="003733E5" w:rsidP="00665BF3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>
              <w:rPr>
                <w:rFonts w:ascii="Georgia" w:hAnsi="Georgia"/>
                <w:sz w:val="18"/>
                <w:lang w:val="en-US"/>
              </w:rPr>
              <w:t>Praktikant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  <w:r w:rsidR="00492A21">
              <w:rPr>
                <w:rFonts w:ascii="Georgia" w:hAnsi="Georgia"/>
                <w:sz w:val="18"/>
                <w:lang w:val="en-US"/>
              </w:rPr>
              <w:t>M&amp;A Tax</w:t>
            </w:r>
          </w:p>
        </w:tc>
        <w:tc>
          <w:tcPr>
            <w:tcW w:w="3113" w:type="dxa"/>
            <w:gridSpan w:val="6"/>
          </w:tcPr>
          <w:p w14:paraId="0475B997" w14:textId="66E61E02" w:rsidR="00665BF3" w:rsidRPr="00A74225" w:rsidRDefault="00492A21" w:rsidP="00665BF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08/2025</w:t>
            </w:r>
            <w:r w:rsidR="00665BF3">
              <w:rPr>
                <w:rFonts w:ascii="Georgia" w:hAnsi="Georgia"/>
                <w:sz w:val="18"/>
                <w:lang w:val="en-US"/>
              </w:rPr>
              <w:t xml:space="preserve"> – </w:t>
            </w:r>
            <w:r w:rsidR="003733E5">
              <w:rPr>
                <w:rFonts w:ascii="Georgia" w:hAnsi="Georgia"/>
                <w:sz w:val="18"/>
                <w:lang w:val="en-US"/>
              </w:rPr>
              <w:t>1</w:t>
            </w:r>
            <w:r>
              <w:rPr>
                <w:rFonts w:ascii="Georgia" w:hAnsi="Georgia"/>
                <w:sz w:val="18"/>
                <w:lang w:val="en-US"/>
              </w:rPr>
              <w:t>2</w:t>
            </w:r>
            <w:r w:rsidR="00665BF3">
              <w:rPr>
                <w:rFonts w:ascii="Georgia" w:hAnsi="Georgia"/>
                <w:sz w:val="18"/>
                <w:lang w:val="en-US"/>
              </w:rPr>
              <w:t>/</w:t>
            </w:r>
            <w:r>
              <w:rPr>
                <w:rFonts w:ascii="Georgia" w:hAnsi="Georgia"/>
                <w:sz w:val="18"/>
                <w:lang w:val="en-US"/>
              </w:rPr>
              <w:t>2025</w:t>
            </w:r>
          </w:p>
        </w:tc>
      </w:tr>
      <w:tr w:rsidR="00D5280E" w:rsidRPr="00D5280E" w14:paraId="54C3D64C" w14:textId="77777777" w:rsidTr="00D5280E">
        <w:tc>
          <w:tcPr>
            <w:tcW w:w="9067" w:type="dxa"/>
            <w:gridSpan w:val="9"/>
          </w:tcPr>
          <w:p w14:paraId="7D2FDBC6" w14:textId="31A6FAA6" w:rsidR="00492A21" w:rsidRDefault="00492A21" w:rsidP="00492A21">
            <w:pPr>
              <w:pStyle w:val="Bullets"/>
              <w:rPr>
                <w:sz w:val="18"/>
                <w:lang w:val="de-AT"/>
              </w:rPr>
            </w:pPr>
            <w:r w:rsidRPr="00492A21">
              <w:rPr>
                <w:sz w:val="18"/>
                <w:lang w:val="de-AT"/>
              </w:rPr>
              <w:t>Mitwirkung bei der Beratung von Private-Equity- und Unternehmenskunden im Rahmen von Transaktionsprozessen und -strukturierungen</w:t>
            </w:r>
          </w:p>
          <w:p w14:paraId="56ED3D32" w14:textId="77777777" w:rsidR="00492A21" w:rsidRDefault="00492A21" w:rsidP="00492A21">
            <w:pPr>
              <w:pStyle w:val="Bullets"/>
              <w:rPr>
                <w:sz w:val="18"/>
                <w:lang w:val="de-AT"/>
              </w:rPr>
            </w:pPr>
            <w:r w:rsidRPr="00492A21">
              <w:rPr>
                <w:sz w:val="18"/>
                <w:lang w:val="de-AT"/>
              </w:rPr>
              <w:t>Erstellung von Angeboten und Verträgen, Projektvorbereitung, Rechnungsstellung, interne Projektkoordination und Dokumentenmanagement</w:t>
            </w:r>
          </w:p>
          <w:p w14:paraId="1D3CCA19" w14:textId="77777777" w:rsidR="00492A21" w:rsidRDefault="00492A21" w:rsidP="00492A21">
            <w:pPr>
              <w:pStyle w:val="Bullets"/>
              <w:rPr>
                <w:sz w:val="18"/>
                <w:lang w:val="de-AT"/>
              </w:rPr>
            </w:pPr>
            <w:r w:rsidRPr="00492A21">
              <w:rPr>
                <w:sz w:val="18"/>
                <w:lang w:val="de-AT"/>
              </w:rPr>
              <w:t>Unterstützung bei der Erstellung von Steuer-Due-Diligence-Berichten und der Umsetzung von Transaktionsstrukturen</w:t>
            </w:r>
          </w:p>
          <w:p w14:paraId="6DD9BA0F" w14:textId="167F6E42" w:rsidR="00492A21" w:rsidRPr="00CE28CC" w:rsidRDefault="00492A21" w:rsidP="00492A21">
            <w:pPr>
              <w:pStyle w:val="Bullets"/>
              <w:numPr>
                <w:ilvl w:val="0"/>
                <w:numId w:val="0"/>
              </w:numPr>
              <w:ind w:left="360"/>
              <w:rPr>
                <w:sz w:val="18"/>
                <w:lang w:val="de-AT"/>
              </w:rPr>
            </w:pPr>
          </w:p>
        </w:tc>
      </w:tr>
      <w:tr w:rsidR="00D5280E" w:rsidRPr="009D7C49" w14:paraId="50AFEA03" w14:textId="77777777" w:rsidTr="00D5280E">
        <w:trPr>
          <w:trHeight w:val="346"/>
        </w:trPr>
        <w:tc>
          <w:tcPr>
            <w:tcW w:w="5523" w:type="dxa"/>
            <w:vAlign w:val="bottom"/>
          </w:tcPr>
          <w:p w14:paraId="42FB0D26" w14:textId="470FC888" w:rsidR="00665BF3" w:rsidRPr="00F31B84" w:rsidRDefault="00492A21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492A21">
              <w:rPr>
                <w:b/>
                <w:i w:val="0"/>
                <w:iCs w:val="0"/>
                <w:smallCaps/>
                <w:sz w:val="23"/>
                <w:szCs w:val="23"/>
              </w:rPr>
              <w:t>Günther Spelsberg GmbH &amp; Co. KG</w:t>
            </w:r>
          </w:p>
        </w:tc>
        <w:tc>
          <w:tcPr>
            <w:tcW w:w="3544" w:type="dxa"/>
            <w:gridSpan w:val="8"/>
            <w:vAlign w:val="bottom"/>
          </w:tcPr>
          <w:p w14:paraId="11E31BD8" w14:textId="182E6626" w:rsidR="00665BF3" w:rsidRPr="00F31B84" w:rsidRDefault="00492A21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Schalksmühle</w:t>
            </w:r>
          </w:p>
        </w:tc>
      </w:tr>
      <w:tr w:rsidR="00D5280E" w:rsidRPr="006546FD" w14:paraId="48328CB9" w14:textId="77777777" w:rsidTr="00D5280E">
        <w:tc>
          <w:tcPr>
            <w:tcW w:w="6379" w:type="dxa"/>
            <w:gridSpan w:val="5"/>
          </w:tcPr>
          <w:p w14:paraId="74B74B41" w14:textId="0888B8BD" w:rsidR="00665BF3" w:rsidRPr="00A74225" w:rsidRDefault="00492A21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492A21">
              <w:rPr>
                <w:i w:val="0"/>
                <w:iCs w:val="0"/>
                <w:sz w:val="18"/>
              </w:rPr>
              <w:t>Junior Produktmanager</w:t>
            </w:r>
          </w:p>
        </w:tc>
        <w:tc>
          <w:tcPr>
            <w:tcW w:w="2688" w:type="dxa"/>
            <w:gridSpan w:val="4"/>
          </w:tcPr>
          <w:p w14:paraId="2CB21DEB" w14:textId="5548B374" w:rsidR="00665BF3" w:rsidRPr="00A74225" w:rsidRDefault="00665BF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06/20</w:t>
            </w:r>
            <w:r w:rsidR="00492A21">
              <w:rPr>
                <w:i w:val="0"/>
                <w:iCs w:val="0"/>
                <w:sz w:val="18"/>
                <w:lang w:val="en-US"/>
              </w:rPr>
              <w:t>24</w:t>
            </w:r>
            <w:r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="00492A21">
              <w:rPr>
                <w:i w:val="0"/>
                <w:iCs w:val="0"/>
                <w:sz w:val="18"/>
                <w:lang w:val="en-US"/>
              </w:rPr>
              <w:t>7</w:t>
            </w:r>
            <w:r>
              <w:rPr>
                <w:i w:val="0"/>
                <w:iCs w:val="0"/>
                <w:sz w:val="18"/>
                <w:lang w:val="en-US"/>
              </w:rPr>
              <w:t>/2</w:t>
            </w:r>
            <w:r w:rsidR="00492A21">
              <w:rPr>
                <w:i w:val="0"/>
                <w:iCs w:val="0"/>
                <w:sz w:val="18"/>
                <w:lang w:val="en-US"/>
              </w:rPr>
              <w:t>025</w:t>
            </w:r>
          </w:p>
        </w:tc>
      </w:tr>
      <w:tr w:rsidR="00D5280E" w:rsidRPr="00D5280E" w14:paraId="7C4155D6" w14:textId="77777777" w:rsidTr="00D5280E">
        <w:tc>
          <w:tcPr>
            <w:tcW w:w="9067" w:type="dxa"/>
            <w:gridSpan w:val="9"/>
          </w:tcPr>
          <w:p w14:paraId="5285ACD6" w14:textId="05795640" w:rsidR="00492A21" w:rsidRPr="00492A21" w:rsidRDefault="00492A21" w:rsidP="00492A21">
            <w:pPr>
              <w:pStyle w:val="Bullets"/>
              <w:rPr>
                <w:sz w:val="18"/>
                <w:lang w:val="de-AT"/>
              </w:rPr>
            </w:pPr>
            <w:r w:rsidRPr="00492A21">
              <w:rPr>
                <w:sz w:val="18"/>
                <w:lang w:val="de-AT"/>
              </w:rPr>
              <w:t>Unterstützung bei der Markt- und Wettbewerbsanalyse zur Identifizierung von Trends und Optimierungspotenzialen sowie der Erstellung von Marktberichten und Prognosen</w:t>
            </w:r>
          </w:p>
          <w:p w14:paraId="6D4465DB" w14:textId="52864E5E" w:rsidR="00492A21" w:rsidRPr="00492A21" w:rsidRDefault="00492A21" w:rsidP="00492A21">
            <w:pPr>
              <w:pStyle w:val="Bullets"/>
              <w:rPr>
                <w:sz w:val="18"/>
                <w:lang w:val="de-AT"/>
              </w:rPr>
            </w:pPr>
            <w:r w:rsidRPr="00492A21">
              <w:rPr>
                <w:sz w:val="18"/>
                <w:lang w:val="de-AT"/>
              </w:rPr>
              <w:t xml:space="preserve"> Mitwirkung bei der Produktentwicklung, von der Analyse von Kundenfeedback bis zur Steuerung des Produktlebenszyklus und Optimierung bestehender Produkte</w:t>
            </w:r>
          </w:p>
          <w:p w14:paraId="740473C6" w14:textId="67E4E085" w:rsidR="00492A21" w:rsidRPr="00492A21" w:rsidRDefault="00492A21" w:rsidP="00492A21">
            <w:pPr>
              <w:pStyle w:val="Bullets"/>
              <w:rPr>
                <w:sz w:val="18"/>
                <w:lang w:val="de-AT"/>
              </w:rPr>
            </w:pPr>
            <w:r w:rsidRPr="00492A21">
              <w:rPr>
                <w:sz w:val="18"/>
                <w:lang w:val="de-AT"/>
              </w:rPr>
              <w:t>Enge Zusammenarbeit mit Marketing und Vertrieb zur Umsetzung von Produktmarketingstrategien und Erstellung von Verkaufsunterlagen</w:t>
            </w:r>
          </w:p>
          <w:p w14:paraId="69DA5E73" w14:textId="57DA2C5D" w:rsidR="00492A21" w:rsidRPr="00492A21" w:rsidRDefault="00492A21" w:rsidP="00492A21">
            <w:pPr>
              <w:pStyle w:val="Bullets"/>
              <w:rPr>
                <w:sz w:val="18"/>
                <w:lang w:val="de-AT"/>
              </w:rPr>
            </w:pPr>
            <w:r w:rsidRPr="00492A21">
              <w:rPr>
                <w:sz w:val="18"/>
                <w:lang w:val="de-AT"/>
              </w:rPr>
              <w:t>Teilnahme an Messen und Kundenveranstaltungen zur Produktpräsentation, Marktbeobachtung und Pflege der Produktdokumentationen</w:t>
            </w:r>
          </w:p>
          <w:p w14:paraId="3658805E" w14:textId="312DED74" w:rsidR="00BA215A" w:rsidRPr="0091331D" w:rsidRDefault="00BA215A" w:rsidP="00492A21">
            <w:pPr>
              <w:pStyle w:val="Bullets"/>
              <w:numPr>
                <w:ilvl w:val="0"/>
                <w:numId w:val="0"/>
              </w:numPr>
              <w:ind w:left="360"/>
              <w:rPr>
                <w:sz w:val="18"/>
                <w:lang w:val="de-AT"/>
              </w:rPr>
            </w:pPr>
          </w:p>
        </w:tc>
      </w:tr>
      <w:tr w:rsidR="0091331D" w:rsidRPr="009D7C49" w14:paraId="0D4DF1FA" w14:textId="77777777" w:rsidTr="00D5280E">
        <w:trPr>
          <w:trHeight w:val="346"/>
        </w:trPr>
        <w:tc>
          <w:tcPr>
            <w:tcW w:w="6379" w:type="dxa"/>
            <w:gridSpan w:val="5"/>
            <w:vAlign w:val="bottom"/>
          </w:tcPr>
          <w:p w14:paraId="52DCB940" w14:textId="2DBAE0D0" w:rsidR="0091331D" w:rsidRPr="00F31B84" w:rsidRDefault="00492A21" w:rsidP="0091331D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492A21">
              <w:rPr>
                <w:b/>
                <w:i w:val="0"/>
                <w:iCs w:val="0"/>
                <w:smallCaps/>
                <w:sz w:val="23"/>
                <w:szCs w:val="23"/>
              </w:rPr>
              <w:t>Günther Spelsberg GmbH &amp; Co. KG</w:t>
            </w:r>
          </w:p>
        </w:tc>
        <w:tc>
          <w:tcPr>
            <w:tcW w:w="2688" w:type="dxa"/>
            <w:gridSpan w:val="4"/>
            <w:vAlign w:val="bottom"/>
          </w:tcPr>
          <w:p w14:paraId="00F3353C" w14:textId="4ADA09A4" w:rsidR="0091331D" w:rsidRPr="00F31B84" w:rsidRDefault="00492A21" w:rsidP="0091331D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Schalksmühle</w:t>
            </w:r>
          </w:p>
        </w:tc>
      </w:tr>
      <w:tr w:rsidR="00D5280E" w:rsidRPr="006546FD" w14:paraId="7A1EBBAB" w14:textId="77777777" w:rsidTr="00D5280E">
        <w:tc>
          <w:tcPr>
            <w:tcW w:w="6096" w:type="dxa"/>
            <w:gridSpan w:val="4"/>
          </w:tcPr>
          <w:p w14:paraId="06A0ABEE" w14:textId="7395A0C4" w:rsidR="00665BF3" w:rsidRPr="008C429A" w:rsidRDefault="00492A21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492A21">
              <w:rPr>
                <w:i w:val="0"/>
                <w:iCs w:val="0"/>
                <w:sz w:val="18"/>
              </w:rPr>
              <w:t>Ausbildungsdurchlauf im Rahmen der Ausbildung zum Industriekaufmann</w:t>
            </w:r>
          </w:p>
        </w:tc>
        <w:tc>
          <w:tcPr>
            <w:tcW w:w="2971" w:type="dxa"/>
            <w:gridSpan w:val="5"/>
          </w:tcPr>
          <w:p w14:paraId="59E67B8D" w14:textId="7918465F" w:rsidR="00665BF3" w:rsidRPr="008C429A" w:rsidRDefault="00665BF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08/20</w:t>
            </w:r>
            <w:r w:rsidR="00492A21">
              <w:rPr>
                <w:i w:val="0"/>
                <w:iCs w:val="0"/>
                <w:sz w:val="18"/>
                <w:lang w:val="en-US"/>
              </w:rPr>
              <w:t>22</w:t>
            </w:r>
            <w:r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="00492A21">
              <w:rPr>
                <w:i w:val="0"/>
                <w:iCs w:val="0"/>
                <w:sz w:val="18"/>
                <w:lang w:val="en-US"/>
              </w:rPr>
              <w:t>6/2024</w:t>
            </w:r>
          </w:p>
        </w:tc>
      </w:tr>
      <w:tr w:rsidR="00D5280E" w:rsidRPr="00D5280E" w14:paraId="76B55717" w14:textId="77777777" w:rsidTr="00D5280E">
        <w:tc>
          <w:tcPr>
            <w:tcW w:w="9067" w:type="dxa"/>
            <w:gridSpan w:val="9"/>
          </w:tcPr>
          <w:p w14:paraId="4B1AAA07" w14:textId="77777777" w:rsidR="00492A21" w:rsidRPr="00492A21" w:rsidRDefault="00492A21" w:rsidP="00492A21">
            <w:pPr>
              <w:pStyle w:val="Bullets"/>
              <w:rPr>
                <w:sz w:val="18"/>
                <w:lang w:val="de-AT"/>
              </w:rPr>
            </w:pPr>
            <w:r w:rsidRPr="00492A21">
              <w:rPr>
                <w:sz w:val="18"/>
                <w:lang w:val="de-AT"/>
              </w:rPr>
              <w:t xml:space="preserve">Einblicke in verschiedene industriekaufmannnahe Abteilungen (bspw. Einkauf, Vertrieb, Finanzbuchhaltung) </w:t>
            </w:r>
          </w:p>
          <w:p w14:paraId="2CC79D60" w14:textId="77777777" w:rsidR="0091331D" w:rsidRDefault="00492A21" w:rsidP="00492A21">
            <w:pPr>
              <w:pStyle w:val="Bullets"/>
              <w:rPr>
                <w:sz w:val="18"/>
                <w:lang w:val="de-AT"/>
              </w:rPr>
            </w:pPr>
            <w:r w:rsidRPr="00492A21">
              <w:rPr>
                <w:sz w:val="18"/>
                <w:lang w:val="de-AT"/>
              </w:rPr>
              <w:t>Mitglied des Azubi Social-Media-Kanals</w:t>
            </w:r>
          </w:p>
          <w:p w14:paraId="5E301C2A" w14:textId="0412280E" w:rsidR="00492A21" w:rsidRPr="00492A21" w:rsidRDefault="00492A21" w:rsidP="00492A21">
            <w:pPr>
              <w:pStyle w:val="Bullets"/>
              <w:numPr>
                <w:ilvl w:val="0"/>
                <w:numId w:val="0"/>
              </w:numPr>
              <w:ind w:left="360"/>
              <w:rPr>
                <w:sz w:val="18"/>
                <w:lang w:val="de-AT"/>
              </w:rPr>
            </w:pPr>
          </w:p>
        </w:tc>
      </w:tr>
      <w:tr w:rsidR="00D5280E" w:rsidRPr="009D7C49" w14:paraId="414B4085" w14:textId="77777777" w:rsidTr="006E2C9C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9D7C49" w:rsidRDefault="00C00974" w:rsidP="00665BF3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>
              <w:rPr>
                <w:sz w:val="28"/>
              </w:rPr>
              <w:t>Ausseruniversitäres</w:t>
            </w:r>
            <w:proofErr w:type="spellEnd"/>
            <w:r w:rsidR="00D5280E">
              <w:rPr>
                <w:sz w:val="28"/>
              </w:rPr>
              <w:t xml:space="preserve"> Engagement</w:t>
            </w:r>
          </w:p>
        </w:tc>
      </w:tr>
      <w:tr w:rsidR="00CE28CC" w:rsidRPr="009D7C49" w14:paraId="74251178" w14:textId="77777777" w:rsidTr="00D5280E">
        <w:trPr>
          <w:trHeight w:val="340"/>
        </w:trPr>
        <w:tc>
          <w:tcPr>
            <w:tcW w:w="5523" w:type="dxa"/>
            <w:tcBorders>
              <w:top w:val="single" w:sz="4" w:space="0" w:color="auto"/>
            </w:tcBorders>
            <w:vAlign w:val="bottom"/>
          </w:tcPr>
          <w:p w14:paraId="23826F21" w14:textId="79E324B7" w:rsidR="00CE28CC" w:rsidRPr="00AA5A9C" w:rsidRDefault="00492A21" w:rsidP="00CE28C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Tus </w:t>
            </w: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Grünenbaum</w:t>
            </w:r>
            <w:proofErr w:type="spellEnd"/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e.V.</w:t>
            </w:r>
            <w:proofErr w:type="spellEnd"/>
          </w:p>
        </w:tc>
        <w:tc>
          <w:tcPr>
            <w:tcW w:w="3544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016DA5AA" w:rsidR="00CE28CC" w:rsidRPr="007D5BE9" w:rsidRDefault="00492A21" w:rsidP="00CE28C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Halver</w:t>
            </w:r>
          </w:p>
        </w:tc>
      </w:tr>
      <w:tr w:rsidR="00D5280E" w:rsidRPr="006546FD" w14:paraId="4F59C612" w14:textId="77777777" w:rsidTr="00E13110">
        <w:trPr>
          <w:trHeight w:val="193"/>
        </w:trPr>
        <w:tc>
          <w:tcPr>
            <w:tcW w:w="6804" w:type="dxa"/>
            <w:gridSpan w:val="7"/>
          </w:tcPr>
          <w:p w14:paraId="32F07601" w14:textId="4F310412" w:rsidR="00665BF3" w:rsidRPr="00D5280E" w:rsidRDefault="00492A21" w:rsidP="00665BF3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Co-Trainer U19-Team</w:t>
            </w:r>
          </w:p>
        </w:tc>
        <w:tc>
          <w:tcPr>
            <w:tcW w:w="2263" w:type="dxa"/>
            <w:gridSpan w:val="2"/>
          </w:tcPr>
          <w:p w14:paraId="45DD2178" w14:textId="63448D46" w:rsidR="00665BF3" w:rsidRDefault="00492A21" w:rsidP="00665BF3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11/2024</w:t>
            </w:r>
            <w:r w:rsidR="00665BF3">
              <w:rPr>
                <w:sz w:val="18"/>
                <w:lang w:val="en-US"/>
              </w:rPr>
              <w:t xml:space="preserve"> – </w:t>
            </w:r>
            <w:proofErr w:type="spellStart"/>
            <w:r w:rsidR="00AA5A9C">
              <w:rPr>
                <w:sz w:val="18"/>
                <w:lang w:val="en-US"/>
              </w:rPr>
              <w:t>heute</w:t>
            </w:r>
            <w:proofErr w:type="spellEnd"/>
          </w:p>
        </w:tc>
      </w:tr>
      <w:tr w:rsidR="00D5280E" w:rsidRPr="00D5280E" w14:paraId="02437711" w14:textId="77777777" w:rsidTr="00D5280E">
        <w:trPr>
          <w:trHeight w:val="193"/>
        </w:trPr>
        <w:tc>
          <w:tcPr>
            <w:tcW w:w="9067" w:type="dxa"/>
            <w:gridSpan w:val="9"/>
          </w:tcPr>
          <w:p w14:paraId="4F85D5E6" w14:textId="77777777" w:rsidR="00F64C22" w:rsidRPr="00492A21" w:rsidRDefault="00492A21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Verantwortlich für die Koordination und Erstellung individueller Trainingspläne</w:t>
            </w:r>
          </w:p>
          <w:p w14:paraId="68CFAD97" w14:textId="4F24819C" w:rsidR="00492A21" w:rsidRPr="00E13110" w:rsidRDefault="00492A21" w:rsidP="00492A21">
            <w:pPr>
              <w:pStyle w:val="Beschreibung"/>
              <w:rPr>
                <w:sz w:val="18"/>
                <w:lang w:val="de-AT"/>
              </w:rPr>
            </w:pPr>
          </w:p>
        </w:tc>
      </w:tr>
      <w:tr w:rsidR="00F64FA7" w:rsidRPr="009D7C49" w14:paraId="4AF19DD1" w14:textId="77777777" w:rsidTr="004067B8">
        <w:trPr>
          <w:trHeight w:val="346"/>
        </w:trPr>
        <w:tc>
          <w:tcPr>
            <w:tcW w:w="5954" w:type="dxa"/>
            <w:gridSpan w:val="3"/>
            <w:vAlign w:val="bottom"/>
          </w:tcPr>
          <w:p w14:paraId="7756FD9A" w14:textId="13862149" w:rsidR="00F64FA7" w:rsidRPr="007D5BE9" w:rsidRDefault="00492A21" w:rsidP="00492A21">
            <w:pPr>
              <w:pStyle w:val="Ort"/>
              <w:jc w:val="left"/>
              <w:rPr>
                <w:rFonts w:ascii="ArialMT" w:hAnsi="ArialMT"/>
                <w:smallCaps w:val="0"/>
                <w:sz w:val="16"/>
              </w:rPr>
            </w:pPr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Tus </w:t>
            </w: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Grünenbaum</w:t>
            </w:r>
            <w:proofErr w:type="spellEnd"/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e.V.</w:t>
            </w:r>
            <w:proofErr w:type="spellEnd"/>
          </w:p>
        </w:tc>
        <w:tc>
          <w:tcPr>
            <w:tcW w:w="3113" w:type="dxa"/>
            <w:gridSpan w:val="6"/>
            <w:vAlign w:val="bottom"/>
          </w:tcPr>
          <w:p w14:paraId="30626CB8" w14:textId="610A7049" w:rsidR="00F64FA7" w:rsidRPr="000B6548" w:rsidRDefault="00492A21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Halver</w:t>
            </w:r>
          </w:p>
        </w:tc>
      </w:tr>
      <w:tr w:rsidR="00F64FA7" w:rsidRPr="006546FD" w14:paraId="56372BDE" w14:textId="77777777" w:rsidTr="006E2C9C">
        <w:trPr>
          <w:trHeight w:val="193"/>
        </w:trPr>
        <w:tc>
          <w:tcPr>
            <w:tcW w:w="7371" w:type="dxa"/>
            <w:gridSpan w:val="8"/>
          </w:tcPr>
          <w:p w14:paraId="3C87D247" w14:textId="2A6C3626" w:rsidR="00F64FA7" w:rsidRPr="00F64FA7" w:rsidRDefault="00492A21" w:rsidP="00F64FA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proofErr w:type="spellStart"/>
            <w:r>
              <w:rPr>
                <w:i w:val="0"/>
                <w:iCs w:val="0"/>
                <w:sz w:val="18"/>
                <w:lang w:val="de-AT"/>
              </w:rPr>
              <w:t>Social</w:t>
            </w:r>
            <w:proofErr w:type="spellEnd"/>
            <w:r>
              <w:rPr>
                <w:i w:val="0"/>
                <w:iCs w:val="0"/>
                <w:sz w:val="18"/>
                <w:lang w:val="de-AT"/>
              </w:rPr>
              <w:t xml:space="preserve"> Media Manager</w:t>
            </w:r>
          </w:p>
        </w:tc>
        <w:tc>
          <w:tcPr>
            <w:tcW w:w="1696" w:type="dxa"/>
          </w:tcPr>
          <w:p w14:paraId="288A2195" w14:textId="4EA79231" w:rsidR="00F64FA7" w:rsidRPr="00F64FA7" w:rsidRDefault="00F64FA7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64FA7">
              <w:rPr>
                <w:i w:val="0"/>
                <w:iCs w:val="0"/>
                <w:sz w:val="18"/>
                <w:lang w:val="en-US"/>
              </w:rPr>
              <w:t>09/20</w:t>
            </w:r>
            <w:r w:rsidR="00492A21">
              <w:rPr>
                <w:i w:val="0"/>
                <w:iCs w:val="0"/>
                <w:sz w:val="18"/>
                <w:lang w:val="en-US"/>
              </w:rPr>
              <w:t>23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proofErr w:type="spellStart"/>
            <w:r w:rsidR="00492A21">
              <w:rPr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CE28CC" w:rsidRPr="006546FD" w14:paraId="7ECB507F" w14:textId="77777777" w:rsidTr="00A30051">
        <w:trPr>
          <w:trHeight w:val="193"/>
        </w:trPr>
        <w:tc>
          <w:tcPr>
            <w:tcW w:w="9067" w:type="dxa"/>
            <w:gridSpan w:val="9"/>
          </w:tcPr>
          <w:p w14:paraId="0456FFB6" w14:textId="3466474E" w:rsidR="004067B8" w:rsidRPr="00492A21" w:rsidRDefault="00492A21" w:rsidP="00CE28C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Erstellung von Content und digitale Vermarktung des Vereins</w:t>
            </w:r>
          </w:p>
          <w:p w14:paraId="354F86BF" w14:textId="77777777" w:rsidR="00492A21" w:rsidRPr="00492A21" w:rsidRDefault="00492A21" w:rsidP="00CE28C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Koordination und strategische Weiterentwicklung der digitalen Präsenz</w:t>
            </w:r>
          </w:p>
          <w:p w14:paraId="2CC438FF" w14:textId="42ED50A8" w:rsidR="00492A21" w:rsidRPr="00CE28CC" w:rsidRDefault="00492A21" w:rsidP="00492A21">
            <w:pPr>
              <w:pStyle w:val="Beschreibung"/>
              <w:rPr>
                <w:i/>
                <w:iCs/>
                <w:sz w:val="18"/>
                <w:lang w:val="de-AT"/>
              </w:rPr>
            </w:pPr>
          </w:p>
        </w:tc>
      </w:tr>
    </w:tbl>
    <w:p w14:paraId="0D92CE81" w14:textId="77777777" w:rsidR="00492A21" w:rsidRDefault="00492A21">
      <w:r>
        <w:br w:type="page"/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7082"/>
      </w:tblGrid>
      <w:tr w:rsidR="00CE28CC" w:rsidRPr="009D7C49" w14:paraId="482569A2" w14:textId="77777777" w:rsidTr="006E2C9C">
        <w:trPr>
          <w:trHeight w:val="510"/>
        </w:trPr>
        <w:tc>
          <w:tcPr>
            <w:tcW w:w="9067" w:type="dxa"/>
            <w:gridSpan w:val="2"/>
            <w:tcBorders>
              <w:bottom w:val="single" w:sz="4" w:space="0" w:color="auto"/>
            </w:tcBorders>
            <w:vAlign w:val="bottom"/>
          </w:tcPr>
          <w:p w14:paraId="1CFA4492" w14:textId="200C2922" w:rsidR="00CE28CC" w:rsidRPr="009D7C49" w:rsidRDefault="00CE28CC" w:rsidP="00CE28CC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lastRenderedPageBreak/>
              <w:t>Fähigkeiten &amp; Interessen</w:t>
            </w:r>
          </w:p>
        </w:tc>
      </w:tr>
      <w:tr w:rsidR="00CE28CC" w:rsidRPr="00D5280E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9D7C49" w:rsidRDefault="00CE28CC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tcBorders>
              <w:top w:val="single" w:sz="4" w:space="0" w:color="auto"/>
            </w:tcBorders>
            <w:vAlign w:val="bottom"/>
          </w:tcPr>
          <w:p w14:paraId="061D3FCE" w14:textId="56510DFE" w:rsidR="00CE28CC" w:rsidRPr="00D5280E" w:rsidRDefault="00CE28CC" w:rsidP="00CE28CC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(Verhandlungs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sicher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</w:p>
        </w:tc>
      </w:tr>
      <w:tr w:rsidR="00CE28CC" w:rsidRPr="005E57F6" w14:paraId="45706C3F" w14:textId="77777777" w:rsidTr="00D5280E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CE28CC" w:rsidRPr="009D7C49" w:rsidRDefault="00CE28CC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082" w:type="dxa"/>
            <w:vAlign w:val="bottom"/>
          </w:tcPr>
          <w:p w14:paraId="60CA2168" w14:textId="72D3C3CC" w:rsidR="00CE28CC" w:rsidRPr="00492A21" w:rsidRDefault="00CE28CC" w:rsidP="00CE28CC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492A21">
              <w:rPr>
                <w:rFonts w:ascii="Georgia" w:hAnsi="Georgia" w:cs="Georgia"/>
                <w:color w:val="000000"/>
                <w:sz w:val="18"/>
                <w:lang w:val="en-US"/>
              </w:rPr>
              <w:t>B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loomberg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(basic)</w:t>
            </w:r>
            <w:r w:rsidR="00492A21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Salesforce </w:t>
            </w:r>
            <w:r w:rsidR="00492A21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(basic)</w:t>
            </w:r>
          </w:p>
        </w:tc>
      </w:tr>
      <w:tr w:rsidR="00CE28CC" w:rsidRPr="00BA215A" w14:paraId="70CB01B0" w14:textId="77777777" w:rsidTr="0074111D">
        <w:trPr>
          <w:trHeight w:val="283"/>
        </w:trPr>
        <w:tc>
          <w:tcPr>
            <w:tcW w:w="1985" w:type="dxa"/>
            <w:vAlign w:val="bottom"/>
          </w:tcPr>
          <w:p w14:paraId="04F58216" w14:textId="6D413C27" w:rsidR="00CE28CC" w:rsidRPr="009D7C49" w:rsidRDefault="00CE28CC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082" w:type="dxa"/>
            <w:vAlign w:val="bottom"/>
          </w:tcPr>
          <w:p w14:paraId="598C2742" w14:textId="762E6827" w:rsidR="00CE28CC" w:rsidRPr="0074111D" w:rsidRDefault="00492A21" w:rsidP="00CE28CC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492A21">
              <w:rPr>
                <w:rFonts w:ascii="Georgia" w:hAnsi="Georgia" w:cs="Georgia"/>
                <w:color w:val="000000"/>
                <w:sz w:val="18"/>
              </w:rPr>
              <w:t>Fußball, Reisen, Calisthenics</w:t>
            </w:r>
          </w:p>
        </w:tc>
      </w:tr>
      <w:tr w:rsidR="00CE28CC" w:rsidRPr="00BA215A" w14:paraId="071AB173" w14:textId="77777777" w:rsidTr="000B63E2">
        <w:trPr>
          <w:trHeight w:val="1020"/>
        </w:trPr>
        <w:tc>
          <w:tcPr>
            <w:tcW w:w="1985" w:type="dxa"/>
            <w:vAlign w:val="bottom"/>
          </w:tcPr>
          <w:p w14:paraId="406B03AC" w14:textId="440B64E3" w:rsidR="00CE28CC" w:rsidRDefault="00492A21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Köln</w:t>
            </w:r>
            <w:r w:rsidR="00CE28CC">
              <w:rPr>
                <w:rFonts w:ascii="Georgia" w:hAnsi="Georgia"/>
                <w:sz w:val="18"/>
              </w:rPr>
              <w:t xml:space="preserve">, </w:t>
            </w:r>
            <w:r>
              <w:rPr>
                <w:rFonts w:ascii="Georgia" w:hAnsi="Georgia"/>
                <w:sz w:val="18"/>
              </w:rPr>
              <w:t>22.10.2025</w:t>
            </w:r>
          </w:p>
        </w:tc>
        <w:tc>
          <w:tcPr>
            <w:tcW w:w="7082" w:type="dxa"/>
            <w:vAlign w:val="bottom"/>
          </w:tcPr>
          <w:p w14:paraId="6478BDEA" w14:textId="77777777" w:rsidR="00CE28CC" w:rsidRPr="00C768ED" w:rsidRDefault="00CE28CC" w:rsidP="00CE28CC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7026D" w14:textId="77777777" w:rsidR="00EB2075" w:rsidRDefault="00EB2075" w:rsidP="00BE053D">
      <w:pPr>
        <w:spacing w:after="0" w:line="240" w:lineRule="auto"/>
      </w:pPr>
      <w:r>
        <w:separator/>
      </w:r>
    </w:p>
  </w:endnote>
  <w:endnote w:type="continuationSeparator" w:id="0">
    <w:p w14:paraId="73062EBF" w14:textId="77777777" w:rsidR="00EB2075" w:rsidRDefault="00EB207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Body CS)"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7BD22" w14:textId="77777777" w:rsidR="00EB2075" w:rsidRDefault="00EB2075" w:rsidP="00BE053D">
      <w:pPr>
        <w:spacing w:after="0" w:line="240" w:lineRule="auto"/>
      </w:pPr>
      <w:r>
        <w:separator/>
      </w:r>
    </w:p>
  </w:footnote>
  <w:footnote w:type="continuationSeparator" w:id="0">
    <w:p w14:paraId="1B397046" w14:textId="77777777" w:rsidR="00EB2075" w:rsidRDefault="00EB207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0264998">
    <w:abstractNumId w:val="14"/>
  </w:num>
  <w:num w:numId="2" w16cid:durableId="64182787">
    <w:abstractNumId w:val="17"/>
  </w:num>
  <w:num w:numId="3" w16cid:durableId="1470321489">
    <w:abstractNumId w:val="19"/>
  </w:num>
  <w:num w:numId="4" w16cid:durableId="484006628">
    <w:abstractNumId w:val="0"/>
  </w:num>
  <w:num w:numId="5" w16cid:durableId="548566819">
    <w:abstractNumId w:val="1"/>
  </w:num>
  <w:num w:numId="6" w16cid:durableId="899831662">
    <w:abstractNumId w:val="2"/>
  </w:num>
  <w:num w:numId="7" w16cid:durableId="893854842">
    <w:abstractNumId w:val="13"/>
  </w:num>
  <w:num w:numId="8" w16cid:durableId="170417210">
    <w:abstractNumId w:val="22"/>
  </w:num>
  <w:num w:numId="9" w16cid:durableId="308480112">
    <w:abstractNumId w:val="12"/>
  </w:num>
  <w:num w:numId="10" w16cid:durableId="1557473111">
    <w:abstractNumId w:val="23"/>
  </w:num>
  <w:num w:numId="11" w16cid:durableId="1357731369">
    <w:abstractNumId w:val="5"/>
  </w:num>
  <w:num w:numId="12" w16cid:durableId="349339240">
    <w:abstractNumId w:val="6"/>
  </w:num>
  <w:num w:numId="13" w16cid:durableId="997155403">
    <w:abstractNumId w:val="8"/>
  </w:num>
  <w:num w:numId="14" w16cid:durableId="605121486">
    <w:abstractNumId w:val="9"/>
  </w:num>
  <w:num w:numId="15" w16cid:durableId="69934644">
    <w:abstractNumId w:val="21"/>
  </w:num>
  <w:num w:numId="16" w16cid:durableId="73668301">
    <w:abstractNumId w:val="4"/>
  </w:num>
  <w:num w:numId="17" w16cid:durableId="16659238">
    <w:abstractNumId w:val="16"/>
  </w:num>
  <w:num w:numId="18" w16cid:durableId="1042442795">
    <w:abstractNumId w:val="3"/>
  </w:num>
  <w:num w:numId="19" w16cid:durableId="1768892038">
    <w:abstractNumId w:val="18"/>
  </w:num>
  <w:num w:numId="20" w16cid:durableId="2032947825">
    <w:abstractNumId w:val="10"/>
  </w:num>
  <w:num w:numId="21" w16cid:durableId="865290523">
    <w:abstractNumId w:val="11"/>
  </w:num>
  <w:num w:numId="22" w16cid:durableId="171183750">
    <w:abstractNumId w:val="15"/>
  </w:num>
  <w:num w:numId="23" w16cid:durableId="1143351814">
    <w:abstractNumId w:val="7"/>
  </w:num>
  <w:num w:numId="24" w16cid:durableId="155296291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92A2C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92A21"/>
    <w:rsid w:val="004A54BA"/>
    <w:rsid w:val="004B6A5E"/>
    <w:rsid w:val="00507EA7"/>
    <w:rsid w:val="00526089"/>
    <w:rsid w:val="00527A28"/>
    <w:rsid w:val="00527DCA"/>
    <w:rsid w:val="005716D4"/>
    <w:rsid w:val="00571B60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E13110"/>
    <w:rsid w:val="00E24DF1"/>
    <w:rsid w:val="00E431ED"/>
    <w:rsid w:val="00E64FF5"/>
    <w:rsid w:val="00E907EC"/>
    <w:rsid w:val="00EA5421"/>
    <w:rsid w:val="00EB2075"/>
    <w:rsid w:val="00EB34FC"/>
    <w:rsid w:val="00EB5816"/>
    <w:rsid w:val="00ED0EA9"/>
    <w:rsid w:val="00EF77DF"/>
    <w:rsid w:val="00F11BEF"/>
    <w:rsid w:val="00F258E7"/>
    <w:rsid w:val="00F31B84"/>
    <w:rsid w:val="00F478EE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492A21"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371</Words>
  <Characters>2342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Hammann, Jannik</cp:lastModifiedBy>
  <cp:revision>2</cp:revision>
  <cp:lastPrinted>2025-11-05T21:14:00Z</cp:lastPrinted>
  <dcterms:created xsi:type="dcterms:W3CDTF">2025-11-05T21:29:00Z</dcterms:created>
  <dcterms:modified xsi:type="dcterms:W3CDTF">2025-11-05T21:29:00Z</dcterms:modified>
</cp:coreProperties>
</file>