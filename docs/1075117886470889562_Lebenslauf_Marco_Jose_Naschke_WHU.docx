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horzAnchor="margin" w:tblpY="-435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709"/>
        <w:gridCol w:w="709"/>
        <w:gridCol w:w="141"/>
        <w:gridCol w:w="567"/>
        <w:gridCol w:w="1124"/>
      </w:tblGrid>
      <w:tr w:rsidR="002508C2" w:rsidRPr="00C2263B" w14:paraId="5DF08F91" w14:textId="77777777" w:rsidTr="004F7CC7">
        <w:trPr>
          <w:trHeight w:val="510"/>
        </w:trPr>
        <w:tc>
          <w:tcPr>
            <w:tcW w:w="9062" w:type="dxa"/>
            <w:gridSpan w:val="7"/>
            <w:vAlign w:val="bottom"/>
          </w:tcPr>
          <w:p w14:paraId="722A5AF6" w14:textId="44892CF4" w:rsidR="002508C2" w:rsidRPr="00C2263B" w:rsidRDefault="00AB2A5A" w:rsidP="004F7CC7">
            <w:pPr>
              <w:rPr>
                <w:rFonts w:ascii="Arial" w:hAnsi="Arial" w:cs="Arial"/>
                <w:b/>
              </w:rPr>
            </w:pPr>
            <w:r w:rsidRPr="00A36253">
              <w:rPr>
                <w:rFonts w:ascii="Arial" w:hAnsi="Arial" w:cs="Arial"/>
                <w:b/>
                <w:sz w:val="40"/>
              </w:rPr>
              <w:t>M</w:t>
            </w:r>
            <w:r w:rsidR="00B65D77" w:rsidRPr="00A36253">
              <w:rPr>
                <w:rFonts w:ascii="Arial" w:hAnsi="Arial" w:cs="Arial"/>
                <w:b/>
                <w:sz w:val="40"/>
              </w:rPr>
              <w:t>arco Jose</w:t>
            </w:r>
            <w:r w:rsidRPr="00A36253">
              <w:rPr>
                <w:rFonts w:ascii="Arial" w:hAnsi="Arial" w:cs="Arial"/>
                <w:b/>
                <w:sz w:val="40"/>
              </w:rPr>
              <w:t xml:space="preserve"> </w:t>
            </w:r>
            <w:r w:rsidR="00B65D77" w:rsidRPr="00A36253">
              <w:rPr>
                <w:rFonts w:ascii="Arial" w:hAnsi="Arial" w:cs="Arial"/>
                <w:b/>
                <w:sz w:val="40"/>
              </w:rPr>
              <w:t>Naschke</w:t>
            </w:r>
          </w:p>
        </w:tc>
      </w:tr>
      <w:tr w:rsidR="00C018E4" w:rsidRPr="00C2263B" w14:paraId="49C9E9C3" w14:textId="77777777" w:rsidTr="004F7CC7">
        <w:trPr>
          <w:trHeight w:val="340"/>
        </w:trPr>
        <w:tc>
          <w:tcPr>
            <w:tcW w:w="2116" w:type="dxa"/>
            <w:vAlign w:val="bottom"/>
          </w:tcPr>
          <w:p w14:paraId="3F1E528B" w14:textId="77777777" w:rsidR="00E83C17" w:rsidRDefault="00E83C17" w:rsidP="004F7CC7">
            <w:pPr>
              <w:rPr>
                <w:rFonts w:ascii="Arial" w:hAnsi="Arial" w:cs="Arial"/>
              </w:rPr>
            </w:pPr>
          </w:p>
          <w:p w14:paraId="62536AD2" w14:textId="77777777" w:rsidR="007966F0" w:rsidRPr="008F77BA" w:rsidRDefault="007966F0" w:rsidP="004F7CC7">
            <w:pPr>
              <w:rPr>
                <w:rFonts w:ascii="Arial" w:hAnsi="Arial" w:cs="Arial"/>
              </w:rPr>
            </w:pPr>
            <w:r w:rsidRPr="008F77BA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3696" w:type="dxa"/>
            <w:vAlign w:val="bottom"/>
          </w:tcPr>
          <w:p w14:paraId="3535E5F6" w14:textId="30275F5E" w:rsidR="007966F0" w:rsidRPr="008F77BA" w:rsidRDefault="006900C5" w:rsidP="004F7CC7">
            <w:pPr>
              <w:rPr>
                <w:rFonts w:ascii="Arial" w:hAnsi="Arial" w:cs="Arial"/>
              </w:rPr>
            </w:pPr>
            <w:r w:rsidRPr="008F77BA">
              <w:rPr>
                <w:rFonts w:ascii="Arial" w:hAnsi="Arial" w:cs="Arial"/>
                <w:color w:val="000000"/>
              </w:rPr>
              <w:t>13</w:t>
            </w:r>
            <w:r w:rsidR="00FA02C7" w:rsidRPr="008F77BA">
              <w:rPr>
                <w:rFonts w:ascii="Arial" w:hAnsi="Arial" w:cs="Arial"/>
                <w:color w:val="000000"/>
              </w:rPr>
              <w:t>.0</w:t>
            </w:r>
            <w:r w:rsidRPr="008F77BA">
              <w:rPr>
                <w:rFonts w:ascii="Arial" w:hAnsi="Arial" w:cs="Arial"/>
                <w:color w:val="000000"/>
              </w:rPr>
              <w:t>8</w:t>
            </w:r>
            <w:r w:rsidR="00FA02C7" w:rsidRPr="008F77BA">
              <w:rPr>
                <w:rFonts w:ascii="Arial" w:hAnsi="Arial" w:cs="Arial"/>
                <w:color w:val="000000"/>
              </w:rPr>
              <w:t>.</w:t>
            </w:r>
            <w:r w:rsidRPr="008F77BA">
              <w:rPr>
                <w:rFonts w:ascii="Arial" w:hAnsi="Arial" w:cs="Arial"/>
                <w:color w:val="000000"/>
              </w:rPr>
              <w:t>2003</w:t>
            </w:r>
            <w:r w:rsidR="00FA02C7" w:rsidRPr="008F77BA">
              <w:rPr>
                <w:rFonts w:ascii="Arial" w:hAnsi="Arial" w:cs="Arial"/>
                <w:color w:val="000000"/>
              </w:rPr>
              <w:t xml:space="preserve"> in M</w:t>
            </w:r>
            <w:r w:rsidRPr="008F77BA">
              <w:rPr>
                <w:rFonts w:ascii="Arial" w:hAnsi="Arial" w:cs="Arial"/>
                <w:color w:val="000000"/>
              </w:rPr>
              <w:t>ünchen</w:t>
            </w:r>
          </w:p>
        </w:tc>
        <w:tc>
          <w:tcPr>
            <w:tcW w:w="3250" w:type="dxa"/>
            <w:gridSpan w:val="5"/>
            <w:vAlign w:val="bottom"/>
          </w:tcPr>
          <w:p w14:paraId="6FC3E8E1" w14:textId="77777777" w:rsidR="007966F0" w:rsidRPr="008F77BA" w:rsidRDefault="007966F0" w:rsidP="004F7CC7">
            <w:pPr>
              <w:rPr>
                <w:rFonts w:ascii="Arial" w:hAnsi="Arial" w:cs="Arial"/>
              </w:rPr>
            </w:pPr>
          </w:p>
        </w:tc>
      </w:tr>
      <w:tr w:rsidR="002508C2" w:rsidRPr="00C2263B" w14:paraId="0FCADE56" w14:textId="77777777" w:rsidTr="004F7CC7">
        <w:trPr>
          <w:trHeight w:val="45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8F77BA" w:rsidRDefault="002508C2" w:rsidP="004F7CC7">
            <w:pPr>
              <w:rPr>
                <w:rFonts w:ascii="Arial" w:hAnsi="Arial" w:cs="Arial"/>
              </w:rPr>
            </w:pPr>
            <w:r w:rsidRPr="008F77BA">
              <w:rPr>
                <w:rFonts w:ascii="Arial" w:hAnsi="Arial" w:cs="Arial"/>
                <w:b/>
                <w:smallCaps/>
              </w:rPr>
              <w:t>Schulbildung</w:t>
            </w:r>
          </w:p>
        </w:tc>
      </w:tr>
      <w:tr w:rsidR="00C018E4" w:rsidRPr="00C2263B" w14:paraId="7D1DEBF7" w14:textId="77777777" w:rsidTr="004F7CC7">
        <w:trPr>
          <w:trHeight w:val="227"/>
        </w:trPr>
        <w:tc>
          <w:tcPr>
            <w:tcW w:w="2116" w:type="dxa"/>
            <w:vAlign w:val="bottom"/>
          </w:tcPr>
          <w:p w14:paraId="74C0312D" w14:textId="4C129730" w:rsidR="007C6A3C" w:rsidRPr="00C2263B" w:rsidRDefault="0016521E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>09</w:t>
            </w:r>
            <w:r w:rsidR="007C6A3C" w:rsidRPr="00C2263B">
              <w:rPr>
                <w:rFonts w:ascii="Arial" w:hAnsi="Arial" w:cs="Arial"/>
              </w:rPr>
              <w:t>/20</w:t>
            </w:r>
            <w:r w:rsidR="00594A7D" w:rsidRPr="00C2263B">
              <w:rPr>
                <w:rFonts w:ascii="Arial" w:hAnsi="Arial" w:cs="Arial"/>
              </w:rPr>
              <w:t>21</w:t>
            </w:r>
            <w:r w:rsidR="007C6A3C" w:rsidRPr="00C2263B">
              <w:rPr>
                <w:rFonts w:ascii="Arial" w:hAnsi="Arial" w:cs="Arial"/>
              </w:rPr>
              <w:t xml:space="preserve"> – heute</w:t>
            </w:r>
          </w:p>
        </w:tc>
        <w:tc>
          <w:tcPr>
            <w:tcW w:w="5114" w:type="dxa"/>
            <w:gridSpan w:val="3"/>
            <w:vAlign w:val="bottom"/>
          </w:tcPr>
          <w:p w14:paraId="0C2B846F" w14:textId="455ECD90" w:rsidR="007C6A3C" w:rsidRPr="00C2263B" w:rsidRDefault="00CE4943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  <w:b/>
                <w:smallCaps/>
              </w:rPr>
              <w:t xml:space="preserve">Robert </w:t>
            </w:r>
            <w:r w:rsidRPr="008F77BA">
              <w:rPr>
                <w:rFonts w:ascii="Arial" w:hAnsi="Arial" w:cs="Arial"/>
                <w:b/>
                <w:smallCaps/>
              </w:rPr>
              <w:t>Bosch</w:t>
            </w:r>
            <w:r w:rsidR="00581A82" w:rsidRPr="00C2263B">
              <w:rPr>
                <w:rFonts w:ascii="Arial" w:hAnsi="Arial" w:cs="Arial"/>
                <w:b/>
                <w:smallCaps/>
              </w:rPr>
              <w:t>-Fachoberschule</w:t>
            </w:r>
          </w:p>
        </w:tc>
        <w:tc>
          <w:tcPr>
            <w:tcW w:w="1832" w:type="dxa"/>
            <w:gridSpan w:val="3"/>
            <w:vAlign w:val="bottom"/>
          </w:tcPr>
          <w:p w14:paraId="7C845E2D" w14:textId="70F90A19" w:rsidR="007C6A3C" w:rsidRPr="00C2263B" w:rsidRDefault="00671F39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056046" w:rsidRPr="00C2263B" w14:paraId="6384BDFF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20ACB965" w14:textId="77777777" w:rsidR="00056046" w:rsidRPr="00C2263B" w:rsidRDefault="00056046" w:rsidP="004F7CC7">
            <w:pPr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3"/>
            <w:vAlign w:val="bottom"/>
          </w:tcPr>
          <w:p w14:paraId="1D511117" w14:textId="1604B864" w:rsidR="00056046" w:rsidRPr="00C2263B" w:rsidRDefault="004D6B4B" w:rsidP="004F7CC7">
            <w:pPr>
              <w:rPr>
                <w:rFonts w:ascii="Arial" w:hAnsi="Arial" w:cs="Arial"/>
                <w:smallCaps/>
              </w:rPr>
            </w:pPr>
            <w:r w:rsidRPr="00C2263B">
              <w:rPr>
                <w:rFonts w:ascii="Arial" w:hAnsi="Arial" w:cs="Arial"/>
                <w:color w:val="000000"/>
              </w:rPr>
              <w:t>Angehende Fachhochschulreife</w:t>
            </w:r>
          </w:p>
        </w:tc>
        <w:tc>
          <w:tcPr>
            <w:tcW w:w="1832" w:type="dxa"/>
            <w:gridSpan w:val="3"/>
            <w:vAlign w:val="bottom"/>
          </w:tcPr>
          <w:p w14:paraId="4A095813" w14:textId="77777777" w:rsidR="00056046" w:rsidRPr="00C2263B" w:rsidRDefault="00056046" w:rsidP="004F7CC7">
            <w:pPr>
              <w:rPr>
                <w:rFonts w:ascii="Arial" w:hAnsi="Arial" w:cs="Arial"/>
                <w:i/>
                <w:smallCaps/>
              </w:rPr>
            </w:pPr>
          </w:p>
        </w:tc>
      </w:tr>
      <w:tr w:rsidR="00C018E4" w:rsidRPr="00C2263B" w14:paraId="61E5D482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C2263B" w:rsidRDefault="00372F7B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419A9228" w14:textId="06B0B5B8" w:rsidR="00FB0152" w:rsidRPr="00C2263B" w:rsidRDefault="0016518A" w:rsidP="004F7CC7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</w:rPr>
              <w:t>Schwerpunkt</w:t>
            </w:r>
            <w:r w:rsidR="004D6B4B" w:rsidRPr="00C2263B">
              <w:rPr>
                <w:rFonts w:ascii="Arial" w:hAnsi="Arial" w:cs="Arial"/>
                <w:i/>
                <w:iCs/>
              </w:rPr>
              <w:t>fächer</w:t>
            </w:r>
            <w:r w:rsidR="00E83C17">
              <w:rPr>
                <w:rFonts w:ascii="Arial" w:hAnsi="Arial" w:cs="Arial"/>
                <w:i/>
                <w:iCs/>
              </w:rPr>
              <w:t>:</w:t>
            </w:r>
            <w:r w:rsidRPr="00C2263B">
              <w:rPr>
                <w:rFonts w:ascii="Arial" w:hAnsi="Arial" w:cs="Arial"/>
                <w:i/>
                <w:iCs/>
              </w:rPr>
              <w:t xml:space="preserve"> </w:t>
            </w:r>
            <w:r w:rsidR="00E83C17">
              <w:rPr>
                <w:rFonts w:ascii="Arial" w:hAnsi="Arial" w:cs="Arial"/>
                <w:i/>
                <w:iCs/>
              </w:rPr>
              <w:t>Betriebswirtschaftslehre</w:t>
            </w:r>
            <w:r w:rsidR="000D1E57" w:rsidRPr="00C2263B">
              <w:rPr>
                <w:rFonts w:ascii="Arial" w:hAnsi="Arial" w:cs="Arial"/>
                <w:i/>
                <w:iCs/>
              </w:rPr>
              <w:t xml:space="preserve"> </w:t>
            </w:r>
            <w:r w:rsidR="00F12030" w:rsidRPr="00C2263B">
              <w:rPr>
                <w:rFonts w:ascii="Arial" w:hAnsi="Arial" w:cs="Arial"/>
                <w:i/>
                <w:iCs/>
              </w:rPr>
              <w:t>(</w:t>
            </w:r>
            <w:r w:rsidR="00BD0BD6" w:rsidRPr="00C2263B">
              <w:rPr>
                <w:rFonts w:ascii="Arial" w:hAnsi="Arial" w:cs="Arial"/>
                <w:i/>
                <w:iCs/>
              </w:rPr>
              <w:t>12</w:t>
            </w:r>
            <w:r w:rsidR="00D7144B" w:rsidRPr="00C2263B">
              <w:rPr>
                <w:rFonts w:ascii="Arial" w:hAnsi="Arial" w:cs="Arial"/>
                <w:i/>
                <w:iCs/>
              </w:rPr>
              <w:t xml:space="preserve"> Punkte)</w:t>
            </w:r>
            <w:r w:rsidR="00E83C17">
              <w:rPr>
                <w:rFonts w:ascii="Arial" w:hAnsi="Arial" w:cs="Arial"/>
                <w:i/>
                <w:iCs/>
              </w:rPr>
              <w:t>, Volkswirtschaftslehre (10</w:t>
            </w:r>
            <w:r w:rsidR="000D1E57" w:rsidRPr="00C2263B">
              <w:rPr>
                <w:rFonts w:ascii="Arial" w:hAnsi="Arial" w:cs="Arial"/>
                <w:i/>
                <w:iCs/>
              </w:rPr>
              <w:t xml:space="preserve"> Punkte), </w:t>
            </w:r>
            <w:r w:rsidR="002B75C6" w:rsidRPr="00C2263B">
              <w:rPr>
                <w:rFonts w:ascii="Arial" w:hAnsi="Arial" w:cs="Arial"/>
                <w:i/>
                <w:iCs/>
              </w:rPr>
              <w:t>i</w:t>
            </w:r>
            <w:r w:rsidR="00E83C17">
              <w:rPr>
                <w:rFonts w:ascii="Arial" w:hAnsi="Arial" w:cs="Arial"/>
                <w:i/>
                <w:iCs/>
              </w:rPr>
              <w:t>nternationale Politik (12 Punkte), Informatik (12</w:t>
            </w:r>
            <w:r w:rsidR="004865D4" w:rsidRPr="00C2263B">
              <w:rPr>
                <w:rFonts w:ascii="Arial" w:hAnsi="Arial" w:cs="Arial"/>
                <w:i/>
                <w:iCs/>
              </w:rPr>
              <w:t xml:space="preserve"> Punkte) </w:t>
            </w:r>
          </w:p>
        </w:tc>
      </w:tr>
      <w:tr w:rsidR="00C018E4" w:rsidRPr="00C2263B" w14:paraId="013361E1" w14:textId="77777777" w:rsidTr="004F7CC7">
        <w:trPr>
          <w:trHeight w:val="340"/>
        </w:trPr>
        <w:tc>
          <w:tcPr>
            <w:tcW w:w="2116" w:type="dxa"/>
            <w:vAlign w:val="bottom"/>
          </w:tcPr>
          <w:p w14:paraId="6C65D3AA" w14:textId="3006832D" w:rsidR="007C6A3C" w:rsidRPr="00C2263B" w:rsidRDefault="007C6A3C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>09/201</w:t>
            </w:r>
            <w:r w:rsidR="009176DD" w:rsidRPr="00C2263B">
              <w:rPr>
                <w:rFonts w:ascii="Arial" w:hAnsi="Arial" w:cs="Arial"/>
              </w:rPr>
              <w:t>3</w:t>
            </w:r>
            <w:r w:rsidRPr="00C2263B">
              <w:rPr>
                <w:rFonts w:ascii="Arial" w:hAnsi="Arial" w:cs="Arial"/>
              </w:rPr>
              <w:t xml:space="preserve"> – 0</w:t>
            </w:r>
            <w:r w:rsidR="009176DD" w:rsidRPr="00C2263B">
              <w:rPr>
                <w:rFonts w:ascii="Arial" w:hAnsi="Arial" w:cs="Arial"/>
              </w:rPr>
              <w:t>7</w:t>
            </w:r>
            <w:r w:rsidRPr="00C2263B">
              <w:rPr>
                <w:rFonts w:ascii="Arial" w:hAnsi="Arial" w:cs="Arial"/>
              </w:rPr>
              <w:t>/20</w:t>
            </w:r>
            <w:r w:rsidR="00713062" w:rsidRPr="00C2263B">
              <w:rPr>
                <w:rFonts w:ascii="Arial" w:hAnsi="Arial" w:cs="Arial"/>
              </w:rPr>
              <w:t>20</w:t>
            </w:r>
          </w:p>
        </w:tc>
        <w:tc>
          <w:tcPr>
            <w:tcW w:w="5822" w:type="dxa"/>
            <w:gridSpan w:val="5"/>
            <w:vAlign w:val="bottom"/>
          </w:tcPr>
          <w:p w14:paraId="197620E3" w14:textId="3CD47AC3" w:rsidR="007C6A3C" w:rsidRPr="00C2263B" w:rsidRDefault="007C6A3C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b/>
                <w:smallCaps/>
              </w:rPr>
              <w:t>M</w:t>
            </w:r>
            <w:r w:rsidR="000F74E1" w:rsidRPr="00C2263B">
              <w:rPr>
                <w:rFonts w:ascii="Arial" w:hAnsi="Arial" w:cs="Arial"/>
                <w:b/>
                <w:smallCaps/>
              </w:rPr>
              <w:t>arie</w:t>
            </w:r>
            <w:r w:rsidR="009B4557" w:rsidRPr="00C2263B">
              <w:rPr>
                <w:rFonts w:ascii="Arial" w:hAnsi="Arial" w:cs="Arial"/>
                <w:b/>
                <w:smallCaps/>
              </w:rPr>
              <w:t xml:space="preserve"> Luise Fleißer</w:t>
            </w:r>
            <w:r w:rsidRPr="00C2263B">
              <w:rPr>
                <w:rFonts w:ascii="Arial" w:hAnsi="Arial" w:cs="Arial"/>
                <w:b/>
                <w:smallCaps/>
              </w:rPr>
              <w:t>-Realschule</w:t>
            </w:r>
          </w:p>
        </w:tc>
        <w:tc>
          <w:tcPr>
            <w:tcW w:w="1124" w:type="dxa"/>
            <w:vAlign w:val="bottom"/>
          </w:tcPr>
          <w:p w14:paraId="63D86F51" w14:textId="6351AD7B" w:rsidR="007C6A3C" w:rsidRPr="00C2263B" w:rsidRDefault="007C6A3C" w:rsidP="004F7CC7">
            <w:pPr>
              <w:jc w:val="right"/>
              <w:rPr>
                <w:rFonts w:ascii="Arial" w:hAnsi="Arial" w:cs="Arial"/>
                <w:i/>
              </w:rPr>
            </w:pPr>
            <w:r w:rsidRPr="00C2263B">
              <w:rPr>
                <w:rFonts w:ascii="Arial" w:hAnsi="Arial" w:cs="Arial"/>
                <w:i/>
                <w:smallCaps/>
              </w:rPr>
              <w:t>M</w:t>
            </w:r>
            <w:r w:rsidR="009B4557" w:rsidRPr="00C2263B">
              <w:rPr>
                <w:rFonts w:ascii="Arial" w:hAnsi="Arial" w:cs="Arial"/>
                <w:i/>
                <w:smallCaps/>
              </w:rPr>
              <w:t>ünchen</w:t>
            </w:r>
          </w:p>
        </w:tc>
      </w:tr>
      <w:tr w:rsidR="00DE782A" w:rsidRPr="00C2263B" w14:paraId="64D2BCC8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78A4EE7C" w14:textId="77777777" w:rsidR="00DE782A" w:rsidRPr="00C2263B" w:rsidRDefault="00DE782A" w:rsidP="004F7CC7">
            <w:pPr>
              <w:rPr>
                <w:rFonts w:ascii="Arial" w:hAnsi="Arial" w:cs="Arial"/>
              </w:rPr>
            </w:pPr>
          </w:p>
        </w:tc>
        <w:tc>
          <w:tcPr>
            <w:tcW w:w="5822" w:type="dxa"/>
            <w:gridSpan w:val="5"/>
            <w:vAlign w:val="bottom"/>
          </w:tcPr>
          <w:p w14:paraId="6A5E02A2" w14:textId="24ACD2A9" w:rsidR="00DE782A" w:rsidRPr="00C2263B" w:rsidRDefault="00721AD1" w:rsidP="004F7CC7">
            <w:pPr>
              <w:rPr>
                <w:rFonts w:ascii="Arial" w:hAnsi="Arial" w:cs="Arial"/>
                <w:smallCaps/>
              </w:rPr>
            </w:pPr>
            <w:r w:rsidRPr="00C2263B">
              <w:rPr>
                <w:rFonts w:ascii="Arial" w:hAnsi="Arial" w:cs="Arial"/>
                <w:color w:val="000000"/>
              </w:rPr>
              <w:t>Mittlere Reife</w:t>
            </w:r>
          </w:p>
        </w:tc>
        <w:tc>
          <w:tcPr>
            <w:tcW w:w="1124" w:type="dxa"/>
            <w:vAlign w:val="bottom"/>
          </w:tcPr>
          <w:p w14:paraId="3397E256" w14:textId="77777777" w:rsidR="00DE782A" w:rsidRPr="00C2263B" w:rsidRDefault="00DE782A" w:rsidP="004F7CC7">
            <w:pPr>
              <w:rPr>
                <w:rFonts w:ascii="Arial" w:hAnsi="Arial" w:cs="Arial"/>
                <w:i/>
                <w:smallCaps/>
              </w:rPr>
            </w:pPr>
          </w:p>
        </w:tc>
      </w:tr>
      <w:tr w:rsidR="00CC0626" w:rsidRPr="00C2263B" w14:paraId="62632213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CC0626" w:rsidRPr="00C2263B" w:rsidRDefault="00CC0626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19A5A0D2" w14:textId="77777777" w:rsidR="00CC0626" w:rsidRPr="00C2263B" w:rsidRDefault="00CC0626" w:rsidP="004F7CC7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</w:rPr>
              <w:t>Schulsanitäter</w:t>
            </w:r>
          </w:p>
          <w:p w14:paraId="51FC9814" w14:textId="02174B9E" w:rsidR="00CC0626" w:rsidRPr="00C2263B" w:rsidRDefault="00CC0626" w:rsidP="004F7CC7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i/>
                <w:iCs/>
              </w:rPr>
              <w:t>Mitglied SMV (Schüler mit Verantwortung)</w:t>
            </w:r>
          </w:p>
        </w:tc>
      </w:tr>
      <w:tr w:rsidR="002508C2" w:rsidRPr="00C2263B" w14:paraId="3A2665B3" w14:textId="77777777" w:rsidTr="004F7CC7">
        <w:trPr>
          <w:trHeight w:val="340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C2263B" w:rsidRDefault="002508C2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  <w:b/>
                <w:smallCaps/>
              </w:rPr>
              <w:t>Praktische Erfahrungen</w:t>
            </w:r>
          </w:p>
        </w:tc>
      </w:tr>
      <w:tr w:rsidR="003320BC" w:rsidRPr="00C2263B" w14:paraId="1E253A2C" w14:textId="77777777" w:rsidTr="004F7CC7">
        <w:trPr>
          <w:trHeight w:val="22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B22F1A5" w14:textId="18824C96" w:rsidR="003320BC" w:rsidRPr="00C2263B" w:rsidRDefault="00AF21F1" w:rsidP="004F7CC7">
            <w:pPr>
              <w:rPr>
                <w:rFonts w:ascii="Arial" w:hAnsi="Arial" w:cs="Arial"/>
                <w:color w:val="000000"/>
              </w:rPr>
            </w:pPr>
            <w:r w:rsidRPr="00C2263B">
              <w:rPr>
                <w:rFonts w:ascii="Arial" w:hAnsi="Arial" w:cs="Arial"/>
                <w:color w:val="000000"/>
              </w:rPr>
              <w:t>04/2022 – heute</w:t>
            </w:r>
          </w:p>
        </w:tc>
        <w:tc>
          <w:tcPr>
            <w:tcW w:w="5114" w:type="dxa"/>
            <w:gridSpan w:val="3"/>
            <w:tcBorders>
              <w:top w:val="single" w:sz="4" w:space="0" w:color="auto"/>
            </w:tcBorders>
            <w:vAlign w:val="bottom"/>
          </w:tcPr>
          <w:p w14:paraId="269CFCF7" w14:textId="6FC71ECF" w:rsidR="003320BC" w:rsidRPr="00C2263B" w:rsidRDefault="00196B3B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  <w:b/>
                <w:smallCaps/>
              </w:rPr>
              <w:t>Flaschenpost</w:t>
            </w:r>
            <w:r w:rsidR="00AF21F1" w:rsidRPr="00C2263B">
              <w:rPr>
                <w:rFonts w:ascii="Arial" w:hAnsi="Arial" w:cs="Arial"/>
                <w:b/>
                <w:smallCaps/>
              </w:rPr>
              <w:t xml:space="preserve"> SE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</w:tcBorders>
            <w:vAlign w:val="bottom"/>
          </w:tcPr>
          <w:p w14:paraId="6FA16825" w14:textId="34D9ACEA" w:rsidR="003320BC" w:rsidRPr="00C2263B" w:rsidRDefault="00AF21F1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3320BC" w:rsidRPr="00C2263B" w14:paraId="36434226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15355EA9" w14:textId="77777777" w:rsidR="003320BC" w:rsidRPr="00C2263B" w:rsidRDefault="003320BC" w:rsidP="004F7CC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114" w:type="dxa"/>
            <w:gridSpan w:val="3"/>
            <w:vAlign w:val="bottom"/>
          </w:tcPr>
          <w:p w14:paraId="3B7D4778" w14:textId="0B2FFC8A" w:rsidR="003320BC" w:rsidRPr="00C2263B" w:rsidRDefault="00B901B2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</w:rPr>
              <w:t>Midi-</w:t>
            </w:r>
            <w:r w:rsidR="00154147">
              <w:rPr>
                <w:rFonts w:ascii="Arial" w:hAnsi="Arial" w:cs="Arial"/>
              </w:rPr>
              <w:t>Job in der</w:t>
            </w:r>
            <w:r w:rsidR="00196B3B" w:rsidRPr="00C2263B">
              <w:rPr>
                <w:rFonts w:ascii="Arial" w:hAnsi="Arial" w:cs="Arial"/>
              </w:rPr>
              <w:t xml:space="preserve"> </w:t>
            </w:r>
            <w:r w:rsidR="0066157A" w:rsidRPr="00C2263B">
              <w:rPr>
                <w:rFonts w:ascii="Arial" w:hAnsi="Arial" w:cs="Arial"/>
              </w:rPr>
              <w:t>Kommissionierung</w:t>
            </w:r>
            <w:r w:rsidR="00196B3B" w:rsidRPr="00C2263B">
              <w:rPr>
                <w:rFonts w:ascii="Arial" w:hAnsi="Arial" w:cs="Arial"/>
              </w:rPr>
              <w:t>/Lager</w:t>
            </w:r>
          </w:p>
        </w:tc>
        <w:tc>
          <w:tcPr>
            <w:tcW w:w="1832" w:type="dxa"/>
            <w:gridSpan w:val="3"/>
            <w:vAlign w:val="bottom"/>
          </w:tcPr>
          <w:p w14:paraId="502BAAC6" w14:textId="77777777" w:rsidR="003320BC" w:rsidRPr="00C2263B" w:rsidRDefault="003320BC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</w:p>
        </w:tc>
      </w:tr>
      <w:tr w:rsidR="00114F29" w:rsidRPr="00C2263B" w14:paraId="2B5A3624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39BE722A" w14:textId="77777777" w:rsidR="00114F29" w:rsidRPr="00C2263B" w:rsidRDefault="00114F29" w:rsidP="004F7CC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4599763F" w14:textId="1DBF2464" w:rsidR="00114F29" w:rsidRPr="00C2263B" w:rsidRDefault="006523B9" w:rsidP="004F7CC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i/>
                <w:smallCaps/>
              </w:rPr>
            </w:pPr>
            <w:r>
              <w:rPr>
                <w:rFonts w:ascii="Arial" w:hAnsi="Arial" w:cs="Arial"/>
                <w:i/>
                <w:iCs/>
              </w:rPr>
              <w:t xml:space="preserve">pro Monat </w:t>
            </w:r>
            <w:r w:rsidR="00114F29" w:rsidRPr="00C2263B">
              <w:rPr>
                <w:rFonts w:ascii="Arial" w:hAnsi="Arial" w:cs="Arial"/>
                <w:i/>
                <w:iCs/>
              </w:rPr>
              <w:t>90-100 Stunden Beschäftigung neben der Schule</w:t>
            </w:r>
          </w:p>
        </w:tc>
      </w:tr>
      <w:tr w:rsidR="009326FD" w:rsidRPr="00C2263B" w14:paraId="42B6157D" w14:textId="77777777" w:rsidTr="004F7CC7">
        <w:trPr>
          <w:trHeight w:val="624"/>
        </w:trPr>
        <w:tc>
          <w:tcPr>
            <w:tcW w:w="2116" w:type="dxa"/>
            <w:vAlign w:val="bottom"/>
          </w:tcPr>
          <w:p w14:paraId="756A0160" w14:textId="0E518398" w:rsidR="009326FD" w:rsidRPr="00C2263B" w:rsidRDefault="009326FD" w:rsidP="004F7CC7">
            <w:pPr>
              <w:rPr>
                <w:rFonts w:ascii="Arial" w:hAnsi="Arial" w:cs="Arial"/>
                <w:color w:val="000000"/>
              </w:rPr>
            </w:pPr>
            <w:r w:rsidRPr="00C2263B">
              <w:rPr>
                <w:rFonts w:ascii="Arial" w:hAnsi="Arial" w:cs="Arial"/>
                <w:color w:val="000000"/>
              </w:rPr>
              <w:t>02/2022 – 07/2022</w:t>
            </w:r>
          </w:p>
        </w:tc>
        <w:tc>
          <w:tcPr>
            <w:tcW w:w="4405" w:type="dxa"/>
            <w:gridSpan w:val="2"/>
            <w:vAlign w:val="bottom"/>
          </w:tcPr>
          <w:p w14:paraId="7EC3B9EE" w14:textId="4F5274BF" w:rsidR="009326FD" w:rsidRPr="00F13A4C" w:rsidRDefault="00071386" w:rsidP="004F7CC7">
            <w:pPr>
              <w:rPr>
                <w:rFonts w:ascii="Arial" w:hAnsi="Arial" w:cs="Arial"/>
                <w:b/>
                <w:smallCaps/>
              </w:rPr>
            </w:pPr>
            <w:r w:rsidRPr="00F13A4C">
              <w:rPr>
                <w:rFonts w:ascii="Arial" w:hAnsi="Arial" w:cs="Arial"/>
                <w:b/>
                <w:smallCaps/>
              </w:rPr>
              <w:t xml:space="preserve">LUDWIG BECK am Rathauseck - </w:t>
            </w:r>
            <w:r w:rsidR="009326FD" w:rsidRPr="00F13A4C">
              <w:rPr>
                <w:rFonts w:ascii="Arial" w:hAnsi="Arial" w:cs="Arial"/>
                <w:b/>
                <w:smallCaps/>
              </w:rPr>
              <w:t>Textilhaus Feldmeier AG</w:t>
            </w:r>
          </w:p>
        </w:tc>
        <w:tc>
          <w:tcPr>
            <w:tcW w:w="2541" w:type="dxa"/>
            <w:gridSpan w:val="4"/>
            <w:vAlign w:val="bottom"/>
          </w:tcPr>
          <w:p w14:paraId="35C0DB9E" w14:textId="1BB39908" w:rsidR="009326FD" w:rsidRPr="00C2263B" w:rsidRDefault="009326FD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9326FD" w:rsidRPr="00C2263B" w14:paraId="146E6C24" w14:textId="77777777" w:rsidTr="004F7CC7">
        <w:trPr>
          <w:trHeight w:val="227"/>
        </w:trPr>
        <w:tc>
          <w:tcPr>
            <w:tcW w:w="2116" w:type="dxa"/>
            <w:vAlign w:val="bottom"/>
          </w:tcPr>
          <w:p w14:paraId="6D87878B" w14:textId="77777777" w:rsidR="009326FD" w:rsidRPr="00C2263B" w:rsidRDefault="009326FD" w:rsidP="004F7CC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255" w:type="dxa"/>
            <w:gridSpan w:val="4"/>
            <w:vAlign w:val="bottom"/>
          </w:tcPr>
          <w:p w14:paraId="0367D570" w14:textId="0D8E4A34" w:rsidR="009326FD" w:rsidRPr="00492740" w:rsidRDefault="00C706D6" w:rsidP="004F7CC7">
            <w:pPr>
              <w:rPr>
                <w:rFonts w:ascii="Arial" w:hAnsi="Arial" w:cs="Arial"/>
              </w:rPr>
            </w:pPr>
            <w:r w:rsidRPr="00492740">
              <w:rPr>
                <w:rFonts w:ascii="Arial" w:hAnsi="Arial" w:cs="Arial"/>
              </w:rPr>
              <w:t>FOS Pr</w:t>
            </w:r>
            <w:r w:rsidR="00D500EA">
              <w:rPr>
                <w:rFonts w:ascii="Arial" w:hAnsi="Arial" w:cs="Arial"/>
              </w:rPr>
              <w:t>aktikum im Drei</w:t>
            </w:r>
            <w:r w:rsidR="0056339F" w:rsidRPr="00492740">
              <w:rPr>
                <w:rFonts w:ascii="Arial" w:hAnsi="Arial" w:cs="Arial"/>
              </w:rPr>
              <w:t>-</w:t>
            </w:r>
            <w:r w:rsidRPr="00492740">
              <w:rPr>
                <w:rFonts w:ascii="Arial" w:hAnsi="Arial" w:cs="Arial"/>
              </w:rPr>
              <w:t>Wochen-Takt</w:t>
            </w:r>
          </w:p>
        </w:tc>
        <w:tc>
          <w:tcPr>
            <w:tcW w:w="1691" w:type="dxa"/>
            <w:gridSpan w:val="2"/>
            <w:vAlign w:val="bottom"/>
          </w:tcPr>
          <w:p w14:paraId="4173D991" w14:textId="77777777" w:rsidR="009326FD" w:rsidRPr="00492740" w:rsidRDefault="009326FD" w:rsidP="004F7CC7">
            <w:pPr>
              <w:jc w:val="right"/>
              <w:rPr>
                <w:rFonts w:ascii="Arial" w:hAnsi="Arial" w:cs="Arial"/>
                <w:i/>
              </w:rPr>
            </w:pPr>
          </w:p>
        </w:tc>
      </w:tr>
      <w:tr w:rsidR="009326FD" w:rsidRPr="00C2263B" w14:paraId="576DDA25" w14:textId="77777777" w:rsidTr="004F7CC7">
        <w:trPr>
          <w:trHeight w:val="227"/>
        </w:trPr>
        <w:tc>
          <w:tcPr>
            <w:tcW w:w="2116" w:type="dxa"/>
            <w:vAlign w:val="bottom"/>
          </w:tcPr>
          <w:p w14:paraId="16AF9407" w14:textId="77777777" w:rsidR="009326FD" w:rsidRPr="00C2263B" w:rsidRDefault="009326FD" w:rsidP="004F7CC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2D229B8D" w14:textId="4F7F7D8B" w:rsidR="009326FD" w:rsidRPr="00492740" w:rsidRDefault="006E0862" w:rsidP="004F7CC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i/>
              </w:rPr>
            </w:pPr>
            <w:r w:rsidRPr="00492740">
              <w:rPr>
                <w:rFonts w:ascii="Arial" w:hAnsi="Arial" w:cs="Arial"/>
                <w:i/>
              </w:rPr>
              <w:t>Verkauf</w:t>
            </w:r>
            <w:r w:rsidR="00E110B2" w:rsidRPr="00492740">
              <w:rPr>
                <w:rFonts w:ascii="Arial" w:hAnsi="Arial" w:cs="Arial"/>
                <w:i/>
              </w:rPr>
              <w:t xml:space="preserve"> von Klamotten im Kaufhaus</w:t>
            </w:r>
          </w:p>
          <w:p w14:paraId="7156EB2D" w14:textId="78633490" w:rsidR="0010652B" w:rsidRPr="00492740" w:rsidRDefault="00737174" w:rsidP="004F7CC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Bearbeitung von Kundenbestellungen</w:t>
            </w:r>
          </w:p>
          <w:p w14:paraId="5674BC6F" w14:textId="28591C48" w:rsidR="0027345D" w:rsidRPr="00492740" w:rsidRDefault="0027345D" w:rsidP="004F7CC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i/>
              </w:rPr>
            </w:pPr>
            <w:r w:rsidRPr="00492740">
              <w:rPr>
                <w:rFonts w:ascii="Arial" w:hAnsi="Arial" w:cs="Arial"/>
                <w:i/>
              </w:rPr>
              <w:t>Event Vorbereitung im Kaufhaus</w:t>
            </w:r>
          </w:p>
        </w:tc>
      </w:tr>
      <w:tr w:rsidR="009326FD" w:rsidRPr="00C2263B" w14:paraId="333F90CB" w14:textId="77777777" w:rsidTr="004F7CC7">
        <w:trPr>
          <w:trHeight w:val="340"/>
        </w:trPr>
        <w:tc>
          <w:tcPr>
            <w:tcW w:w="2116" w:type="dxa"/>
            <w:vAlign w:val="bottom"/>
          </w:tcPr>
          <w:p w14:paraId="6E9F515E" w14:textId="2E890EA4" w:rsidR="009326FD" w:rsidRPr="00C2263B" w:rsidRDefault="009326FD" w:rsidP="004F7CC7">
            <w:pPr>
              <w:rPr>
                <w:rFonts w:ascii="Arial" w:hAnsi="Arial" w:cs="Arial"/>
                <w:color w:val="000000"/>
              </w:rPr>
            </w:pPr>
            <w:r w:rsidRPr="00C2263B">
              <w:rPr>
                <w:rFonts w:ascii="Arial" w:hAnsi="Arial" w:cs="Arial"/>
                <w:color w:val="000000"/>
              </w:rPr>
              <w:t>09/2021 – 01/2022</w:t>
            </w:r>
          </w:p>
        </w:tc>
        <w:tc>
          <w:tcPr>
            <w:tcW w:w="5114" w:type="dxa"/>
            <w:gridSpan w:val="3"/>
            <w:vAlign w:val="bottom"/>
          </w:tcPr>
          <w:p w14:paraId="71017DA7" w14:textId="28A296B6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b/>
                <w:smallCaps/>
              </w:rPr>
              <w:t>Kanzlei Dr. Adam Ahmed</w:t>
            </w:r>
          </w:p>
        </w:tc>
        <w:tc>
          <w:tcPr>
            <w:tcW w:w="1832" w:type="dxa"/>
            <w:gridSpan w:val="3"/>
            <w:vAlign w:val="bottom"/>
          </w:tcPr>
          <w:p w14:paraId="613E6F45" w14:textId="38246137" w:rsidR="009326FD" w:rsidRPr="00C2263B" w:rsidRDefault="009326FD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9326FD" w:rsidRPr="00C2263B" w14:paraId="335D84E9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0475B997" w14:textId="17B1A02E" w:rsidR="009326FD" w:rsidRPr="00C2263B" w:rsidRDefault="00D500EA" w:rsidP="004F7C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FOS Praktikum im Drei</w:t>
            </w:r>
            <w:r w:rsidR="009326FD" w:rsidRPr="00C2263B">
              <w:rPr>
                <w:rFonts w:ascii="Arial" w:hAnsi="Arial" w:cs="Arial"/>
              </w:rPr>
              <w:t>-Wochen-Takt</w:t>
            </w:r>
          </w:p>
        </w:tc>
      </w:tr>
      <w:tr w:rsidR="009326FD" w:rsidRPr="00C2263B" w14:paraId="54C3D64C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0C22A434" w14:textId="77777777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</w:rPr>
              <w:t xml:space="preserve">Formulierung von Entwürfen für die Mandanten </w:t>
            </w:r>
          </w:p>
          <w:p w14:paraId="6DD9BA0F" w14:textId="7EF7D193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</w:rPr>
              <w:t xml:space="preserve">Besuch von Gerichtsterminen im Bereich </w:t>
            </w:r>
            <w:r w:rsidR="00D500EA">
              <w:rPr>
                <w:rFonts w:ascii="Arial" w:hAnsi="Arial" w:cs="Arial"/>
                <w:i/>
                <w:iCs/>
              </w:rPr>
              <w:t>Strafrecht und Vermögensdelikte</w:t>
            </w:r>
          </w:p>
        </w:tc>
      </w:tr>
      <w:tr w:rsidR="009326FD" w:rsidRPr="00C2263B" w14:paraId="5905F916" w14:textId="77777777" w:rsidTr="004F7CC7">
        <w:trPr>
          <w:trHeight w:val="340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7800FD65" w14:textId="77777777" w:rsidR="009326FD" w:rsidRPr="00C2263B" w:rsidRDefault="009326FD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  <w:b/>
                <w:smallCaps/>
              </w:rPr>
              <w:t>Außerschulisches Engagement</w:t>
            </w:r>
          </w:p>
        </w:tc>
      </w:tr>
      <w:tr w:rsidR="009326FD" w:rsidRPr="00C2263B" w14:paraId="2479FE1D" w14:textId="77777777" w:rsidTr="004F7CC7">
        <w:trPr>
          <w:trHeight w:val="22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7E3951FB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color w:val="000000"/>
              </w:rPr>
              <w:t xml:space="preserve">10/2022 – heute </w:t>
            </w:r>
          </w:p>
        </w:tc>
        <w:tc>
          <w:tcPr>
            <w:tcW w:w="5114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35922D26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b/>
                <w:smallCaps/>
              </w:rPr>
              <w:t xml:space="preserve">Akademischer Börsenzirkel e.V. </w:t>
            </w:r>
          </w:p>
        </w:tc>
        <w:tc>
          <w:tcPr>
            <w:tcW w:w="1832" w:type="dxa"/>
            <w:gridSpan w:val="3"/>
            <w:tcBorders>
              <w:top w:val="single" w:sz="4" w:space="0" w:color="auto"/>
            </w:tcBorders>
            <w:vAlign w:val="bottom"/>
          </w:tcPr>
          <w:p w14:paraId="1A82BC2E" w14:textId="4C6A8466" w:rsidR="009326FD" w:rsidRPr="00C2263B" w:rsidRDefault="009326FD" w:rsidP="004F7CC7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9326FD" w:rsidRPr="00C2263B" w14:paraId="060CDF6F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0F8896C6" w14:textId="2B18FA6D" w:rsidR="009326FD" w:rsidRPr="00C2263B" w:rsidRDefault="00737174" w:rsidP="004F7C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Aktive Mitgliedschaft im </w:t>
            </w:r>
            <w:r w:rsidR="009326FD" w:rsidRPr="00C2263B">
              <w:rPr>
                <w:rFonts w:ascii="Arial" w:hAnsi="Arial" w:cs="Arial"/>
                <w:color w:val="000000"/>
              </w:rPr>
              <w:t>ABZ</w:t>
            </w:r>
          </w:p>
        </w:tc>
      </w:tr>
      <w:tr w:rsidR="009326FD" w:rsidRPr="00C2263B" w14:paraId="0777D577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11E09FA5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2DE5E099" w14:textId="77777777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</w:rPr>
              <w:t xml:space="preserve">Exkursionen und Austausch mit wirtschaftlich interessierten Studierenden </w:t>
            </w:r>
          </w:p>
          <w:p w14:paraId="71593CA1" w14:textId="78023369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</w:rPr>
            </w:pPr>
            <w:r w:rsidRPr="00C2263B">
              <w:rPr>
                <w:rFonts w:ascii="Arial" w:hAnsi="Arial" w:cs="Arial"/>
                <w:i/>
                <w:iCs/>
                <w:color w:val="000000"/>
              </w:rPr>
              <w:t>Verbesserung von meinem Finanzwissen (Börsenführerschein)</w:t>
            </w:r>
          </w:p>
        </w:tc>
      </w:tr>
      <w:tr w:rsidR="009326FD" w:rsidRPr="00C2263B" w14:paraId="793F0D84" w14:textId="77777777" w:rsidTr="004F7CC7">
        <w:trPr>
          <w:trHeight w:val="340"/>
        </w:trPr>
        <w:tc>
          <w:tcPr>
            <w:tcW w:w="2116" w:type="dxa"/>
            <w:vAlign w:val="bottom"/>
          </w:tcPr>
          <w:p w14:paraId="1B86188B" w14:textId="593F4689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  <w:color w:val="000000"/>
              </w:rPr>
              <w:t xml:space="preserve">09/2020 – 08/2021 </w:t>
            </w:r>
          </w:p>
        </w:tc>
        <w:tc>
          <w:tcPr>
            <w:tcW w:w="5114" w:type="dxa"/>
            <w:gridSpan w:val="3"/>
            <w:vAlign w:val="bottom"/>
          </w:tcPr>
          <w:p w14:paraId="63857C44" w14:textId="5F7DBE3E" w:rsidR="009326FD" w:rsidRPr="00C2263B" w:rsidRDefault="009326FD" w:rsidP="004F7CC7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C2263B">
              <w:rPr>
                <w:rFonts w:ascii="Arial" w:hAnsi="Arial" w:cs="Arial"/>
                <w:b/>
                <w:smallCaps/>
              </w:rPr>
              <w:t>SchulFreunde Schwabing e.V.</w:t>
            </w:r>
          </w:p>
        </w:tc>
        <w:tc>
          <w:tcPr>
            <w:tcW w:w="1832" w:type="dxa"/>
            <w:gridSpan w:val="3"/>
            <w:vAlign w:val="bottom"/>
          </w:tcPr>
          <w:p w14:paraId="02686032" w14:textId="42C27B9A" w:rsidR="009326FD" w:rsidRPr="00C2263B" w:rsidRDefault="009326FD" w:rsidP="004F7CC7">
            <w:pPr>
              <w:jc w:val="right"/>
              <w:rPr>
                <w:rFonts w:ascii="Arial" w:hAnsi="Arial" w:cs="Arial"/>
                <w:i/>
                <w:color w:val="000000"/>
              </w:rPr>
            </w:pPr>
            <w:r w:rsidRPr="00C2263B">
              <w:rPr>
                <w:rFonts w:ascii="Arial" w:hAnsi="Arial" w:cs="Arial"/>
                <w:i/>
                <w:smallCaps/>
              </w:rPr>
              <w:t>München</w:t>
            </w:r>
          </w:p>
        </w:tc>
      </w:tr>
      <w:tr w:rsidR="009326FD" w:rsidRPr="00C2263B" w14:paraId="792A0086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0269F0F4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354D7FBB" w14:textId="7D8A2EA3" w:rsidR="009326FD" w:rsidRPr="00C2263B" w:rsidRDefault="009326FD" w:rsidP="004F7CC7">
            <w:pPr>
              <w:rPr>
                <w:rFonts w:ascii="Arial" w:hAnsi="Arial" w:cs="Arial"/>
                <w:iCs/>
                <w:color w:val="000000"/>
              </w:rPr>
            </w:pPr>
            <w:r w:rsidRPr="00C2263B">
              <w:rPr>
                <w:rFonts w:ascii="Arial" w:hAnsi="Arial" w:cs="Arial"/>
                <w:iCs/>
                <w:color w:val="000000"/>
              </w:rPr>
              <w:t xml:space="preserve">Freiwilliges Soziales Jahr in einem Hort </w:t>
            </w:r>
          </w:p>
        </w:tc>
      </w:tr>
      <w:tr w:rsidR="009326FD" w:rsidRPr="00C2263B" w14:paraId="0610C49B" w14:textId="77777777" w:rsidTr="004F7CC7">
        <w:trPr>
          <w:trHeight w:val="20"/>
        </w:trPr>
        <w:tc>
          <w:tcPr>
            <w:tcW w:w="2116" w:type="dxa"/>
            <w:vAlign w:val="bottom"/>
          </w:tcPr>
          <w:p w14:paraId="72DE6FB0" w14:textId="77777777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vAlign w:val="bottom"/>
          </w:tcPr>
          <w:p w14:paraId="0DC9850A" w14:textId="7C4E7501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C2263B">
              <w:rPr>
                <w:rFonts w:ascii="Arial" w:hAnsi="Arial" w:cs="Arial"/>
                <w:i/>
                <w:iCs/>
                <w:color w:val="000000"/>
              </w:rPr>
              <w:t>Betreuung von Kindern in Gruppen von bis zu 30 Kindern im Alter von sechs bis elf Jahren</w:t>
            </w:r>
          </w:p>
          <w:p w14:paraId="13EB8B31" w14:textId="0C13AFD3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C2263B">
              <w:rPr>
                <w:rFonts w:ascii="Arial" w:hAnsi="Arial" w:cs="Arial"/>
                <w:i/>
                <w:iCs/>
                <w:color w:val="000000"/>
              </w:rPr>
              <w:t>Unterstützung und Verbesserung der Hausaufgaben besonders  in den Fächern Mathematik, Deutsch, Englisch</w:t>
            </w:r>
          </w:p>
          <w:p w14:paraId="5A6F976B" w14:textId="4D0EF898" w:rsidR="009326FD" w:rsidRPr="00C2263B" w:rsidRDefault="009326FD" w:rsidP="004F7CC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C2263B">
              <w:rPr>
                <w:rFonts w:ascii="Arial" w:hAnsi="Arial" w:cs="Arial"/>
                <w:i/>
                <w:iCs/>
                <w:color w:val="000000"/>
              </w:rPr>
              <w:t>Planung von Ausflügen z.B.</w:t>
            </w:r>
            <w:r w:rsidR="00AB6065">
              <w:rPr>
                <w:rFonts w:ascii="Arial" w:hAnsi="Arial" w:cs="Arial"/>
                <w:i/>
                <w:iCs/>
                <w:color w:val="000000"/>
              </w:rPr>
              <w:t xml:space="preserve"> in die 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 xml:space="preserve">Allianz-Arena </w:t>
            </w:r>
          </w:p>
        </w:tc>
      </w:tr>
      <w:tr w:rsidR="009326FD" w:rsidRPr="00C2263B" w14:paraId="482569A2" w14:textId="77777777" w:rsidTr="004F7CC7">
        <w:trPr>
          <w:trHeight w:val="340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7777777" w:rsidR="009326FD" w:rsidRPr="00C2263B" w:rsidRDefault="009326FD" w:rsidP="004F7CC7">
            <w:pPr>
              <w:rPr>
                <w:rFonts w:ascii="Arial" w:hAnsi="Arial" w:cs="Arial"/>
                <w:b/>
                <w:smallCaps/>
              </w:rPr>
            </w:pPr>
            <w:r w:rsidRPr="00C2263B">
              <w:rPr>
                <w:rFonts w:ascii="Arial" w:hAnsi="Arial" w:cs="Arial"/>
                <w:b/>
                <w:smallCaps/>
              </w:rPr>
              <w:t>Sonstiges</w:t>
            </w:r>
          </w:p>
        </w:tc>
      </w:tr>
      <w:tr w:rsidR="009326FD" w:rsidRPr="00C2263B" w14:paraId="2B257790" w14:textId="77777777" w:rsidTr="004F7CC7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7B1DEB2" w14:textId="77777777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>Sprachkenntnisse:</w:t>
            </w:r>
          </w:p>
          <w:p w14:paraId="15B2C431" w14:textId="220C69DC" w:rsidR="009326FD" w:rsidRPr="00C2263B" w:rsidRDefault="009326FD" w:rsidP="004F7CC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4833CDA3" w:rsidR="009326FD" w:rsidRPr="00C2263B" w:rsidRDefault="009326FD" w:rsidP="004F7CC7">
            <w:pPr>
              <w:rPr>
                <w:rFonts w:ascii="Arial" w:hAnsi="Arial" w:cs="Arial"/>
                <w:i/>
                <w:iCs/>
              </w:rPr>
            </w:pPr>
            <w:r w:rsidRPr="00AB6065">
              <w:rPr>
                <w:rFonts w:ascii="Arial" w:hAnsi="Arial" w:cs="Arial"/>
                <w:iCs/>
                <w:color w:val="000000"/>
              </w:rPr>
              <w:t xml:space="preserve">Deutsch 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>(Muttersprache</w:t>
            </w:r>
            <w:r w:rsidRPr="00F429AE">
              <w:rPr>
                <w:rFonts w:ascii="Arial" w:hAnsi="Arial" w:cs="Arial"/>
                <w:i/>
                <w:iCs/>
                <w:color w:val="000000"/>
              </w:rPr>
              <w:t>)</w:t>
            </w:r>
            <w:r w:rsidRPr="00AB6065">
              <w:rPr>
                <w:rFonts w:ascii="Arial" w:hAnsi="Arial" w:cs="Arial"/>
                <w:iCs/>
                <w:color w:val="000000"/>
              </w:rPr>
              <w:t>, Englisch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 xml:space="preserve"> (fließend</w:t>
            </w:r>
            <w:r w:rsidRPr="00F429AE">
              <w:rPr>
                <w:rFonts w:ascii="Arial" w:hAnsi="Arial" w:cs="Arial"/>
                <w:i/>
                <w:iCs/>
                <w:color w:val="000000"/>
              </w:rPr>
              <w:t>)</w:t>
            </w:r>
            <w:r w:rsidRPr="00F429AE">
              <w:rPr>
                <w:rFonts w:ascii="Arial" w:hAnsi="Arial" w:cs="Arial"/>
                <w:iCs/>
                <w:color w:val="000000"/>
              </w:rPr>
              <w:t>, Französisch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 xml:space="preserve"> (Grundkenntnisse</w:t>
            </w:r>
            <w:r w:rsidRPr="00F429AE">
              <w:rPr>
                <w:rFonts w:ascii="Arial" w:hAnsi="Arial" w:cs="Arial"/>
                <w:i/>
                <w:iCs/>
                <w:color w:val="000000"/>
              </w:rPr>
              <w:t>)</w:t>
            </w:r>
            <w:r w:rsidRPr="00F429AE">
              <w:rPr>
                <w:rFonts w:ascii="Arial" w:hAnsi="Arial" w:cs="Arial"/>
                <w:iCs/>
                <w:color w:val="000000"/>
              </w:rPr>
              <w:t>, Spanisch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 xml:space="preserve"> (Grundkenntnisse)</w:t>
            </w:r>
          </w:p>
        </w:tc>
      </w:tr>
      <w:tr w:rsidR="009326FD" w:rsidRPr="004F7CC7" w14:paraId="45706C3F" w14:textId="77777777" w:rsidTr="004F7CC7">
        <w:trPr>
          <w:trHeight w:val="283"/>
        </w:trPr>
        <w:tc>
          <w:tcPr>
            <w:tcW w:w="2116" w:type="dxa"/>
            <w:vAlign w:val="bottom"/>
          </w:tcPr>
          <w:p w14:paraId="57688BDA" w14:textId="77777777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>IT-Kenntnisse:</w:t>
            </w:r>
          </w:p>
        </w:tc>
        <w:tc>
          <w:tcPr>
            <w:tcW w:w="6946" w:type="dxa"/>
            <w:gridSpan w:val="6"/>
            <w:vAlign w:val="bottom"/>
          </w:tcPr>
          <w:p w14:paraId="60CA2168" w14:textId="4432F477" w:rsidR="009326FD" w:rsidRPr="00C2263B" w:rsidRDefault="009326FD" w:rsidP="004F7CC7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F429AE">
              <w:rPr>
                <w:rFonts w:ascii="Arial" w:hAnsi="Arial" w:cs="Arial"/>
                <w:iCs/>
                <w:color w:val="000000"/>
                <w:lang w:val="en-US"/>
              </w:rPr>
              <w:t>Microsoft Office</w:t>
            </w:r>
            <w:r w:rsidRPr="00C2263B">
              <w:rPr>
                <w:rFonts w:ascii="Arial" w:hAnsi="Arial" w:cs="Arial"/>
                <w:i/>
                <w:iCs/>
                <w:color w:val="000000"/>
                <w:lang w:val="en-US"/>
              </w:rPr>
              <w:t xml:space="preserve"> (Word, Excel, PowerPoint, Outlook)</w:t>
            </w:r>
          </w:p>
        </w:tc>
      </w:tr>
      <w:tr w:rsidR="009326FD" w:rsidRPr="00C2263B" w14:paraId="70CB01B0" w14:textId="77777777" w:rsidTr="004F7CC7">
        <w:trPr>
          <w:trHeight w:val="794"/>
        </w:trPr>
        <w:tc>
          <w:tcPr>
            <w:tcW w:w="2116" w:type="dxa"/>
            <w:vAlign w:val="bottom"/>
          </w:tcPr>
          <w:p w14:paraId="04F58216" w14:textId="778623D7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 xml:space="preserve">Interessen: </w:t>
            </w:r>
            <w:r w:rsidRPr="00C2263B">
              <w:rPr>
                <w:rFonts w:ascii="Arial" w:hAnsi="Arial" w:cs="Arial"/>
              </w:rPr>
              <w:br/>
            </w:r>
            <w:r w:rsidRPr="00C2263B">
              <w:rPr>
                <w:rFonts w:ascii="Arial" w:hAnsi="Arial" w:cs="Arial"/>
              </w:rPr>
              <w:br/>
            </w:r>
          </w:p>
        </w:tc>
        <w:tc>
          <w:tcPr>
            <w:tcW w:w="6946" w:type="dxa"/>
            <w:gridSpan w:val="6"/>
            <w:vAlign w:val="bottom"/>
          </w:tcPr>
          <w:p w14:paraId="598C2742" w14:textId="14E06D5A" w:rsidR="009326FD" w:rsidRPr="00C2263B" w:rsidRDefault="009326FD" w:rsidP="004F7CC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/>
              </w:rPr>
            </w:pPr>
            <w:r w:rsidRPr="00F429AE">
              <w:rPr>
                <w:rFonts w:ascii="Arial" w:hAnsi="Arial" w:cs="Arial"/>
                <w:iCs/>
                <w:color w:val="000000"/>
              </w:rPr>
              <w:t>Schach, Börse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 xml:space="preserve"> (Finanzliteratur, Podcasts etc</w:t>
            </w:r>
            <w:r w:rsidRPr="00F429AE">
              <w:rPr>
                <w:rFonts w:ascii="Arial" w:hAnsi="Arial" w:cs="Arial"/>
                <w:i/>
                <w:iCs/>
                <w:color w:val="000000"/>
              </w:rPr>
              <w:t>.)</w:t>
            </w:r>
            <w:r w:rsidRPr="00F429AE">
              <w:rPr>
                <w:rFonts w:ascii="Arial" w:hAnsi="Arial" w:cs="Arial"/>
                <w:iCs/>
                <w:color w:val="000000"/>
              </w:rPr>
              <w:t xml:space="preserve">, Reisen, Fußball </w:t>
            </w:r>
            <w:r w:rsidR="00DD37D6">
              <w:rPr>
                <w:rFonts w:ascii="Arial" w:hAnsi="Arial" w:cs="Arial"/>
                <w:i/>
                <w:iCs/>
                <w:color w:val="000000"/>
              </w:rPr>
              <w:t>(e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>hemaliges Mitglied in Fußballvereinen</w:t>
            </w:r>
            <w:r w:rsidRPr="00DD37D6">
              <w:rPr>
                <w:rFonts w:ascii="Arial" w:hAnsi="Arial" w:cs="Arial"/>
                <w:i/>
                <w:iCs/>
                <w:color w:val="000000"/>
              </w:rPr>
              <w:t>)</w:t>
            </w:r>
            <w:r w:rsidRPr="00DD37D6">
              <w:rPr>
                <w:rFonts w:ascii="Arial" w:hAnsi="Arial" w:cs="Arial"/>
                <w:iCs/>
                <w:color w:val="000000"/>
              </w:rPr>
              <w:t>, Kampfsport</w:t>
            </w:r>
            <w:r w:rsidR="00DD37D6">
              <w:rPr>
                <w:rFonts w:ascii="Arial" w:hAnsi="Arial" w:cs="Arial"/>
                <w:i/>
                <w:iCs/>
                <w:color w:val="000000"/>
              </w:rPr>
              <w:t xml:space="preserve"> (e</w:t>
            </w:r>
            <w:r w:rsidRPr="00C2263B">
              <w:rPr>
                <w:rFonts w:ascii="Arial" w:hAnsi="Arial" w:cs="Arial"/>
                <w:i/>
                <w:iCs/>
                <w:color w:val="000000"/>
              </w:rPr>
              <w:t>hemaliges Mitglied im Boxverein</w:t>
            </w:r>
            <w:r w:rsidRPr="00DD37D6">
              <w:rPr>
                <w:rFonts w:ascii="Arial" w:hAnsi="Arial" w:cs="Arial"/>
                <w:i/>
                <w:iCs/>
                <w:color w:val="000000"/>
              </w:rPr>
              <w:t>)</w:t>
            </w:r>
            <w:r w:rsidRPr="00DD37D6">
              <w:rPr>
                <w:rFonts w:ascii="Arial" w:hAnsi="Arial" w:cs="Arial"/>
                <w:iCs/>
                <w:color w:val="000000"/>
              </w:rPr>
              <w:t>, Joggen</w:t>
            </w:r>
          </w:p>
        </w:tc>
      </w:tr>
      <w:tr w:rsidR="009326FD" w:rsidRPr="00C2263B" w14:paraId="7F47F9D1" w14:textId="77777777" w:rsidTr="004F7CC7">
        <w:trPr>
          <w:trHeight w:val="964"/>
        </w:trPr>
        <w:tc>
          <w:tcPr>
            <w:tcW w:w="9062" w:type="dxa"/>
            <w:gridSpan w:val="7"/>
            <w:vAlign w:val="bottom"/>
          </w:tcPr>
          <w:p w14:paraId="370CC0AA" w14:textId="06F1B44C" w:rsidR="009326FD" w:rsidRPr="00C2263B" w:rsidRDefault="009326FD" w:rsidP="004F7CC7">
            <w:pPr>
              <w:rPr>
                <w:rFonts w:ascii="Arial" w:hAnsi="Arial" w:cs="Arial"/>
              </w:rPr>
            </w:pPr>
            <w:r w:rsidRPr="00C2263B">
              <w:rPr>
                <w:rFonts w:ascii="Arial" w:hAnsi="Arial" w:cs="Arial"/>
              </w:rPr>
              <w:t>München, 02.01.2023</w:t>
            </w:r>
          </w:p>
        </w:tc>
      </w:tr>
    </w:tbl>
    <w:p w14:paraId="0747D2BF" w14:textId="486F9D9D" w:rsidR="00723643" w:rsidRPr="00C2263B" w:rsidRDefault="00723643">
      <w:pPr>
        <w:rPr>
          <w:rFonts w:ascii="Arial" w:hAnsi="Arial" w:cs="Arial"/>
        </w:rPr>
      </w:pPr>
    </w:p>
    <w:sectPr w:rsidR="00723643" w:rsidRPr="00C2263B" w:rsidSect="00F54ADC"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8A407B"/>
    <w:multiLevelType w:val="hybridMultilevel"/>
    <w:tmpl w:val="A57857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73D68"/>
    <w:multiLevelType w:val="hybridMultilevel"/>
    <w:tmpl w:val="E6FE537E"/>
    <w:lvl w:ilvl="0" w:tplc="FFFFFFFF">
      <w:start w:val="1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54D59"/>
    <w:multiLevelType w:val="hybridMultilevel"/>
    <w:tmpl w:val="190A15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A0067"/>
    <w:multiLevelType w:val="hybridMultilevel"/>
    <w:tmpl w:val="F56E00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79314">
    <w:abstractNumId w:val="5"/>
  </w:num>
  <w:num w:numId="2" w16cid:durableId="1848397798">
    <w:abstractNumId w:val="6"/>
  </w:num>
  <w:num w:numId="3" w16cid:durableId="1273440708">
    <w:abstractNumId w:val="7"/>
  </w:num>
  <w:num w:numId="4" w16cid:durableId="1884559178">
    <w:abstractNumId w:val="0"/>
  </w:num>
  <w:num w:numId="5" w16cid:durableId="1138574258">
    <w:abstractNumId w:val="1"/>
  </w:num>
  <w:num w:numId="6" w16cid:durableId="715619700">
    <w:abstractNumId w:val="2"/>
  </w:num>
  <w:num w:numId="7" w16cid:durableId="1744177298">
    <w:abstractNumId w:val="4"/>
  </w:num>
  <w:num w:numId="8" w16cid:durableId="1417482276">
    <w:abstractNumId w:val="8"/>
  </w:num>
  <w:num w:numId="9" w16cid:durableId="1095440707">
    <w:abstractNumId w:val="9"/>
  </w:num>
  <w:num w:numId="10" w16cid:durableId="43478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254"/>
    <w:rsid w:val="0002527D"/>
    <w:rsid w:val="00033CA4"/>
    <w:rsid w:val="000340CE"/>
    <w:rsid w:val="0004493D"/>
    <w:rsid w:val="00055251"/>
    <w:rsid w:val="00056046"/>
    <w:rsid w:val="00064643"/>
    <w:rsid w:val="00071386"/>
    <w:rsid w:val="00077797"/>
    <w:rsid w:val="00083ABF"/>
    <w:rsid w:val="000A1FDA"/>
    <w:rsid w:val="000B72D6"/>
    <w:rsid w:val="000C2024"/>
    <w:rsid w:val="000D0410"/>
    <w:rsid w:val="000D058F"/>
    <w:rsid w:val="000D0684"/>
    <w:rsid w:val="000D1E57"/>
    <w:rsid w:val="000E463B"/>
    <w:rsid w:val="000F0CF9"/>
    <w:rsid w:val="000F74E1"/>
    <w:rsid w:val="0010652B"/>
    <w:rsid w:val="00114F29"/>
    <w:rsid w:val="00154147"/>
    <w:rsid w:val="00155D3B"/>
    <w:rsid w:val="00161AFF"/>
    <w:rsid w:val="00162A5A"/>
    <w:rsid w:val="0016518A"/>
    <w:rsid w:val="0016521E"/>
    <w:rsid w:val="00171750"/>
    <w:rsid w:val="0017765F"/>
    <w:rsid w:val="001806BB"/>
    <w:rsid w:val="00180A9A"/>
    <w:rsid w:val="001867C1"/>
    <w:rsid w:val="00187711"/>
    <w:rsid w:val="00196B3B"/>
    <w:rsid w:val="001A39C3"/>
    <w:rsid w:val="001A6865"/>
    <w:rsid w:val="001C5451"/>
    <w:rsid w:val="001C5522"/>
    <w:rsid w:val="001D1948"/>
    <w:rsid w:val="001D4DCD"/>
    <w:rsid w:val="00204A0F"/>
    <w:rsid w:val="002508C2"/>
    <w:rsid w:val="002654AC"/>
    <w:rsid w:val="0027345D"/>
    <w:rsid w:val="002828D5"/>
    <w:rsid w:val="00282DB0"/>
    <w:rsid w:val="002A5915"/>
    <w:rsid w:val="002B1581"/>
    <w:rsid w:val="002B3164"/>
    <w:rsid w:val="002B4DF0"/>
    <w:rsid w:val="002B6517"/>
    <w:rsid w:val="002B75C6"/>
    <w:rsid w:val="002D4516"/>
    <w:rsid w:val="00314B7A"/>
    <w:rsid w:val="003320BC"/>
    <w:rsid w:val="0033238C"/>
    <w:rsid w:val="00354964"/>
    <w:rsid w:val="00362FD6"/>
    <w:rsid w:val="00372F7B"/>
    <w:rsid w:val="00377BAD"/>
    <w:rsid w:val="003879B5"/>
    <w:rsid w:val="003922B6"/>
    <w:rsid w:val="003A1318"/>
    <w:rsid w:val="003A3441"/>
    <w:rsid w:val="003C72B1"/>
    <w:rsid w:val="003D10F9"/>
    <w:rsid w:val="003D29FA"/>
    <w:rsid w:val="003F355F"/>
    <w:rsid w:val="004022B9"/>
    <w:rsid w:val="00420FB2"/>
    <w:rsid w:val="00443668"/>
    <w:rsid w:val="00446C40"/>
    <w:rsid w:val="00450DC7"/>
    <w:rsid w:val="004646BE"/>
    <w:rsid w:val="004865D4"/>
    <w:rsid w:val="0049257F"/>
    <w:rsid w:val="00492740"/>
    <w:rsid w:val="00493CB6"/>
    <w:rsid w:val="00494996"/>
    <w:rsid w:val="00495DF4"/>
    <w:rsid w:val="004A54BA"/>
    <w:rsid w:val="004A5EB7"/>
    <w:rsid w:val="004C7029"/>
    <w:rsid w:val="004D6B4B"/>
    <w:rsid w:val="004E3836"/>
    <w:rsid w:val="004F5F05"/>
    <w:rsid w:val="004F7CC7"/>
    <w:rsid w:val="00507EA7"/>
    <w:rsid w:val="00517045"/>
    <w:rsid w:val="00532DDF"/>
    <w:rsid w:val="005335A8"/>
    <w:rsid w:val="00554649"/>
    <w:rsid w:val="0056339F"/>
    <w:rsid w:val="00575836"/>
    <w:rsid w:val="00576E04"/>
    <w:rsid w:val="00581A82"/>
    <w:rsid w:val="005837D2"/>
    <w:rsid w:val="00585F1C"/>
    <w:rsid w:val="00594A7D"/>
    <w:rsid w:val="00594FDB"/>
    <w:rsid w:val="005A5062"/>
    <w:rsid w:val="005B0B5B"/>
    <w:rsid w:val="005B2D3B"/>
    <w:rsid w:val="005F3E2D"/>
    <w:rsid w:val="005F6080"/>
    <w:rsid w:val="00615902"/>
    <w:rsid w:val="0061788D"/>
    <w:rsid w:val="0062364F"/>
    <w:rsid w:val="006259DC"/>
    <w:rsid w:val="00631487"/>
    <w:rsid w:val="00631E2F"/>
    <w:rsid w:val="00632D5A"/>
    <w:rsid w:val="006523B9"/>
    <w:rsid w:val="00656DFE"/>
    <w:rsid w:val="0066157A"/>
    <w:rsid w:val="00667877"/>
    <w:rsid w:val="00671F39"/>
    <w:rsid w:val="006865F6"/>
    <w:rsid w:val="006900C5"/>
    <w:rsid w:val="00693E09"/>
    <w:rsid w:val="006B7F78"/>
    <w:rsid w:val="006E0862"/>
    <w:rsid w:val="006E5DDD"/>
    <w:rsid w:val="006F7B7C"/>
    <w:rsid w:val="00713062"/>
    <w:rsid w:val="00721AD1"/>
    <w:rsid w:val="00723643"/>
    <w:rsid w:val="00733DA1"/>
    <w:rsid w:val="00737174"/>
    <w:rsid w:val="007373A3"/>
    <w:rsid w:val="007409FC"/>
    <w:rsid w:val="00763DCE"/>
    <w:rsid w:val="00785254"/>
    <w:rsid w:val="007857FE"/>
    <w:rsid w:val="007966F0"/>
    <w:rsid w:val="00796F8A"/>
    <w:rsid w:val="007B2921"/>
    <w:rsid w:val="007C550B"/>
    <w:rsid w:val="007C6A3C"/>
    <w:rsid w:val="008037BA"/>
    <w:rsid w:val="00814F18"/>
    <w:rsid w:val="00817476"/>
    <w:rsid w:val="00823B6F"/>
    <w:rsid w:val="00836B6C"/>
    <w:rsid w:val="00840F4D"/>
    <w:rsid w:val="008869EF"/>
    <w:rsid w:val="00887700"/>
    <w:rsid w:val="008877A4"/>
    <w:rsid w:val="008B0FC0"/>
    <w:rsid w:val="008B3D3A"/>
    <w:rsid w:val="008B51AF"/>
    <w:rsid w:val="008C21D2"/>
    <w:rsid w:val="008D5DF6"/>
    <w:rsid w:val="008E0967"/>
    <w:rsid w:val="008F5726"/>
    <w:rsid w:val="008F77BA"/>
    <w:rsid w:val="009016B4"/>
    <w:rsid w:val="00905F75"/>
    <w:rsid w:val="009176DD"/>
    <w:rsid w:val="0092704A"/>
    <w:rsid w:val="009326FD"/>
    <w:rsid w:val="00933DB2"/>
    <w:rsid w:val="00951FF0"/>
    <w:rsid w:val="00963295"/>
    <w:rsid w:val="00974874"/>
    <w:rsid w:val="0099452D"/>
    <w:rsid w:val="009A21DB"/>
    <w:rsid w:val="009A6C0F"/>
    <w:rsid w:val="009B4557"/>
    <w:rsid w:val="009C534C"/>
    <w:rsid w:val="009F14F3"/>
    <w:rsid w:val="009F2B41"/>
    <w:rsid w:val="00A36253"/>
    <w:rsid w:val="00A61408"/>
    <w:rsid w:val="00A62A2F"/>
    <w:rsid w:val="00A73108"/>
    <w:rsid w:val="00A732FF"/>
    <w:rsid w:val="00A96745"/>
    <w:rsid w:val="00AA167D"/>
    <w:rsid w:val="00AB2A5A"/>
    <w:rsid w:val="00AB6065"/>
    <w:rsid w:val="00AF14F9"/>
    <w:rsid w:val="00AF21F1"/>
    <w:rsid w:val="00B053FA"/>
    <w:rsid w:val="00B109B5"/>
    <w:rsid w:val="00B114CE"/>
    <w:rsid w:val="00B12240"/>
    <w:rsid w:val="00B14EF4"/>
    <w:rsid w:val="00B26FCD"/>
    <w:rsid w:val="00B359DB"/>
    <w:rsid w:val="00B41591"/>
    <w:rsid w:val="00B424DD"/>
    <w:rsid w:val="00B5178D"/>
    <w:rsid w:val="00B525F2"/>
    <w:rsid w:val="00B53AA1"/>
    <w:rsid w:val="00B65D77"/>
    <w:rsid w:val="00B66A1B"/>
    <w:rsid w:val="00B73B40"/>
    <w:rsid w:val="00B901B2"/>
    <w:rsid w:val="00B90595"/>
    <w:rsid w:val="00B944F7"/>
    <w:rsid w:val="00BB3101"/>
    <w:rsid w:val="00BC61EF"/>
    <w:rsid w:val="00BD0BD6"/>
    <w:rsid w:val="00BD640A"/>
    <w:rsid w:val="00BF458A"/>
    <w:rsid w:val="00BF611E"/>
    <w:rsid w:val="00C01179"/>
    <w:rsid w:val="00C018E4"/>
    <w:rsid w:val="00C066FA"/>
    <w:rsid w:val="00C20145"/>
    <w:rsid w:val="00C2263B"/>
    <w:rsid w:val="00C252A3"/>
    <w:rsid w:val="00C31366"/>
    <w:rsid w:val="00C35866"/>
    <w:rsid w:val="00C428FF"/>
    <w:rsid w:val="00C4581F"/>
    <w:rsid w:val="00C45C6C"/>
    <w:rsid w:val="00C706D6"/>
    <w:rsid w:val="00C90AD1"/>
    <w:rsid w:val="00CA11C9"/>
    <w:rsid w:val="00CA5A04"/>
    <w:rsid w:val="00CC0626"/>
    <w:rsid w:val="00CE4943"/>
    <w:rsid w:val="00CF31EE"/>
    <w:rsid w:val="00CF541C"/>
    <w:rsid w:val="00D05F8A"/>
    <w:rsid w:val="00D10083"/>
    <w:rsid w:val="00D23897"/>
    <w:rsid w:val="00D47518"/>
    <w:rsid w:val="00D500EA"/>
    <w:rsid w:val="00D7144B"/>
    <w:rsid w:val="00D768B2"/>
    <w:rsid w:val="00D933EC"/>
    <w:rsid w:val="00DB7520"/>
    <w:rsid w:val="00DC1586"/>
    <w:rsid w:val="00DC414F"/>
    <w:rsid w:val="00DD0432"/>
    <w:rsid w:val="00DD37D6"/>
    <w:rsid w:val="00DD649D"/>
    <w:rsid w:val="00DE782A"/>
    <w:rsid w:val="00E0290E"/>
    <w:rsid w:val="00E0337D"/>
    <w:rsid w:val="00E0763C"/>
    <w:rsid w:val="00E07916"/>
    <w:rsid w:val="00E110B2"/>
    <w:rsid w:val="00E156AF"/>
    <w:rsid w:val="00E15747"/>
    <w:rsid w:val="00E2613E"/>
    <w:rsid w:val="00E334EA"/>
    <w:rsid w:val="00E3631D"/>
    <w:rsid w:val="00E431ED"/>
    <w:rsid w:val="00E64FF5"/>
    <w:rsid w:val="00E70431"/>
    <w:rsid w:val="00E733F8"/>
    <w:rsid w:val="00E83C17"/>
    <w:rsid w:val="00E87976"/>
    <w:rsid w:val="00E9191E"/>
    <w:rsid w:val="00E97528"/>
    <w:rsid w:val="00EB063B"/>
    <w:rsid w:val="00EB5816"/>
    <w:rsid w:val="00ED3F88"/>
    <w:rsid w:val="00EE3090"/>
    <w:rsid w:val="00F11BEF"/>
    <w:rsid w:val="00F12030"/>
    <w:rsid w:val="00F13A4C"/>
    <w:rsid w:val="00F258E7"/>
    <w:rsid w:val="00F31815"/>
    <w:rsid w:val="00F330A3"/>
    <w:rsid w:val="00F429AE"/>
    <w:rsid w:val="00F54ADC"/>
    <w:rsid w:val="00F63939"/>
    <w:rsid w:val="00F71626"/>
    <w:rsid w:val="00F80053"/>
    <w:rsid w:val="00F91221"/>
    <w:rsid w:val="00F914FE"/>
    <w:rsid w:val="00F94CB0"/>
    <w:rsid w:val="00FA02C7"/>
    <w:rsid w:val="00FA45B0"/>
    <w:rsid w:val="00FB0152"/>
    <w:rsid w:val="00FB5872"/>
    <w:rsid w:val="00FC37D8"/>
    <w:rsid w:val="00FC3D7B"/>
    <w:rsid w:val="00FE159E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848A2328-C0AA-134B-BA7B-1A9EC0AE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F1CB66-E1DE-4500-ACA1-A067ED89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9</cp:revision>
  <dcterms:created xsi:type="dcterms:W3CDTF">2023-01-06T19:30:00Z</dcterms:created>
  <dcterms:modified xsi:type="dcterms:W3CDTF">2023-02-14T18:14:00Z</dcterms:modified>
</cp:coreProperties>
</file>