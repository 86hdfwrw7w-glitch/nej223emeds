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922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6673"/>
        <w:gridCol w:w="273"/>
        <w:gridCol w:w="20"/>
      </w:tblGrid>
      <w:tr w:rsidR="002508C2" w:rsidRPr="00CA7CC5" w14:paraId="5DF08F91" w14:textId="77777777" w:rsidTr="00736E8C">
        <w:trPr>
          <w:gridAfter w:val="1"/>
          <w:wAfter w:w="20" w:type="dxa"/>
          <w:trHeight w:val="850"/>
        </w:trPr>
        <w:tc>
          <w:tcPr>
            <w:tcW w:w="9204" w:type="dxa"/>
            <w:gridSpan w:val="3"/>
          </w:tcPr>
          <w:p w14:paraId="722A5AF6" w14:textId="45CFBFAC" w:rsidR="002508C2" w:rsidRPr="00CA7CC5" w:rsidRDefault="001A1360" w:rsidP="00B517E9">
            <w:pPr>
              <w:rPr>
                <w:rFonts w:ascii="Times New Roman" w:hAnsi="Times New Roman" w:cs="Times New Roman"/>
                <w:b/>
                <w:bCs/>
                <w:smallCaps/>
                <w:sz w:val="56"/>
                <w:szCs w:val="56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56"/>
                <w:szCs w:val="56"/>
              </w:rPr>
              <w:t>Samuel Ziegler</w:t>
            </w:r>
          </w:p>
        </w:tc>
      </w:tr>
      <w:tr w:rsidR="00542263" w:rsidRPr="00E46904" w14:paraId="29A4F061" w14:textId="77777777" w:rsidTr="00736E8C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48003794" w:rsidR="00542263" w:rsidRPr="00E46904" w:rsidRDefault="00542263" w:rsidP="003104ED">
            <w:pPr>
              <w:rPr>
                <w:rFonts w:ascii="Times New Roman" w:hAnsi="Times New Roman" w:cs="Times New Roman"/>
                <w:b/>
                <w:smallCaps/>
              </w:rPr>
            </w:pPr>
            <w:r w:rsidRPr="00E46904">
              <w:rPr>
                <w:rFonts w:ascii="Times New Roman" w:hAnsi="Times New Roman" w:cs="Times New Roman"/>
                <w:b/>
                <w:sz w:val="32"/>
                <w:szCs w:val="32"/>
              </w:rPr>
              <w:t>PERSÖNLICHE INFORMATIONEN</w:t>
            </w:r>
          </w:p>
        </w:tc>
      </w:tr>
      <w:tr w:rsidR="00C018E4" w:rsidRPr="00E46904" w14:paraId="7E507145" w14:textId="77777777" w:rsidTr="00736E8C">
        <w:trPr>
          <w:gridAfter w:val="1"/>
          <w:wAfter w:w="20" w:type="dxa"/>
          <w:trHeight w:val="340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37A6837E" w14:textId="75501339" w:rsidR="007966F0" w:rsidRPr="00E46904" w:rsidRDefault="007966F0" w:rsidP="003104ED">
            <w:pPr>
              <w:rPr>
                <w:rFonts w:ascii="Times New Roman" w:hAnsi="Times New Roman" w:cs="Times New Roman"/>
              </w:rPr>
            </w:pPr>
            <w:r w:rsidRPr="00E46904">
              <w:rPr>
                <w:rFonts w:ascii="Times New Roman" w:hAnsi="Times New Roman" w:cs="Times New Roman"/>
              </w:rPr>
              <w:t>Adresse:</w:t>
            </w:r>
          </w:p>
        </w:tc>
        <w:tc>
          <w:tcPr>
            <w:tcW w:w="6673" w:type="dxa"/>
            <w:tcBorders>
              <w:top w:val="single" w:sz="4" w:space="0" w:color="auto"/>
            </w:tcBorders>
            <w:vAlign w:val="bottom"/>
          </w:tcPr>
          <w:p w14:paraId="08E9C253" w14:textId="679485B9" w:rsidR="007966F0" w:rsidRPr="00E46904" w:rsidRDefault="001A1360" w:rsidP="003104E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Wienerstraße 18</w:t>
            </w:r>
            <w:r w:rsidR="00EB5816" w:rsidRPr="00E46904">
              <w:rPr>
                <w:rFonts w:ascii="Times New Roman" w:hAnsi="Times New Roman" w:cs="Times New Roman"/>
                <w:color w:val="000000"/>
              </w:rPr>
              <w:t>,</w:t>
            </w:r>
            <w:r w:rsidR="00542263" w:rsidRPr="00E46904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66299 Friedrichsthal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0AD090D2" w14:textId="234DDDAA" w:rsidR="007966F0" w:rsidRPr="00E46904" w:rsidRDefault="007966F0" w:rsidP="003104ED">
            <w:pPr>
              <w:rPr>
                <w:rFonts w:ascii="Times New Roman" w:hAnsi="Times New Roman" w:cs="Times New Roman"/>
              </w:rPr>
            </w:pPr>
          </w:p>
        </w:tc>
      </w:tr>
      <w:tr w:rsidR="00C018E4" w:rsidRPr="00E46904" w14:paraId="18EF21B5" w14:textId="77777777" w:rsidTr="00736E8C">
        <w:trPr>
          <w:gridAfter w:val="1"/>
          <w:wAfter w:w="20" w:type="dxa"/>
          <w:trHeight w:val="340"/>
        </w:trPr>
        <w:tc>
          <w:tcPr>
            <w:tcW w:w="2258" w:type="dxa"/>
            <w:vAlign w:val="bottom"/>
          </w:tcPr>
          <w:p w14:paraId="6F1671FA" w14:textId="77777777" w:rsidR="007966F0" w:rsidRPr="00E46904" w:rsidRDefault="007966F0" w:rsidP="003104ED">
            <w:pPr>
              <w:rPr>
                <w:rFonts w:ascii="Times New Roman" w:hAnsi="Times New Roman" w:cs="Times New Roman"/>
              </w:rPr>
            </w:pPr>
            <w:r w:rsidRPr="00E46904">
              <w:rPr>
                <w:rFonts w:ascii="Times New Roman" w:hAnsi="Times New Roman" w:cs="Times New Roman"/>
              </w:rPr>
              <w:t>E-Mail:</w:t>
            </w:r>
          </w:p>
        </w:tc>
        <w:tc>
          <w:tcPr>
            <w:tcW w:w="6673" w:type="dxa"/>
            <w:vAlign w:val="bottom"/>
          </w:tcPr>
          <w:p w14:paraId="4B1F8539" w14:textId="2DF5C14B" w:rsidR="007966F0" w:rsidRPr="00E46904" w:rsidRDefault="001A1360" w:rsidP="003104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ziegler.samuel2007@icloud.com</w:t>
            </w:r>
          </w:p>
        </w:tc>
        <w:tc>
          <w:tcPr>
            <w:tcW w:w="273" w:type="dxa"/>
          </w:tcPr>
          <w:p w14:paraId="1346A9DC" w14:textId="77777777" w:rsidR="007966F0" w:rsidRPr="00E46904" w:rsidRDefault="007966F0" w:rsidP="003104ED">
            <w:pPr>
              <w:rPr>
                <w:rFonts w:ascii="Times New Roman" w:hAnsi="Times New Roman" w:cs="Times New Roman"/>
              </w:rPr>
            </w:pPr>
          </w:p>
        </w:tc>
      </w:tr>
      <w:tr w:rsidR="00C018E4" w:rsidRPr="00E46904" w14:paraId="75FC1235" w14:textId="77777777" w:rsidTr="00736E8C">
        <w:trPr>
          <w:gridAfter w:val="1"/>
          <w:wAfter w:w="20" w:type="dxa"/>
          <w:trHeight w:val="340"/>
        </w:trPr>
        <w:tc>
          <w:tcPr>
            <w:tcW w:w="2258" w:type="dxa"/>
            <w:vAlign w:val="bottom"/>
          </w:tcPr>
          <w:p w14:paraId="28ECECDB" w14:textId="77777777" w:rsidR="007966F0" w:rsidRPr="00E46904" w:rsidRDefault="007966F0" w:rsidP="003104ED">
            <w:pPr>
              <w:rPr>
                <w:rFonts w:ascii="Times New Roman" w:hAnsi="Times New Roman" w:cs="Times New Roman"/>
              </w:rPr>
            </w:pPr>
            <w:r w:rsidRPr="00E46904">
              <w:rPr>
                <w:rFonts w:ascii="Times New Roman" w:hAnsi="Times New Roman" w:cs="Times New Roman"/>
              </w:rPr>
              <w:t>Mobil:</w:t>
            </w:r>
          </w:p>
        </w:tc>
        <w:tc>
          <w:tcPr>
            <w:tcW w:w="6673" w:type="dxa"/>
            <w:vAlign w:val="bottom"/>
          </w:tcPr>
          <w:p w14:paraId="244747B4" w14:textId="0E6256F4" w:rsidR="007966F0" w:rsidRPr="00E46904" w:rsidRDefault="00FA02C7" w:rsidP="003104ED">
            <w:pPr>
              <w:rPr>
                <w:rFonts w:ascii="Times New Roman" w:hAnsi="Times New Roman" w:cs="Times New Roman"/>
              </w:rPr>
            </w:pPr>
            <w:r w:rsidRPr="00E46904">
              <w:rPr>
                <w:rFonts w:ascii="Times New Roman" w:hAnsi="Times New Roman" w:cs="Times New Roman"/>
                <w:color w:val="000000"/>
              </w:rPr>
              <w:t>+49 151 2</w:t>
            </w:r>
            <w:r w:rsidR="001A1360">
              <w:rPr>
                <w:rFonts w:ascii="Times New Roman" w:hAnsi="Times New Roman" w:cs="Times New Roman"/>
                <w:color w:val="000000"/>
              </w:rPr>
              <w:t>2050607</w:t>
            </w:r>
          </w:p>
        </w:tc>
        <w:tc>
          <w:tcPr>
            <w:tcW w:w="273" w:type="dxa"/>
          </w:tcPr>
          <w:p w14:paraId="5D969C6E" w14:textId="77777777" w:rsidR="007966F0" w:rsidRPr="00E46904" w:rsidRDefault="007966F0" w:rsidP="003104ED">
            <w:pPr>
              <w:rPr>
                <w:rFonts w:ascii="Times New Roman" w:hAnsi="Times New Roman" w:cs="Times New Roman"/>
              </w:rPr>
            </w:pPr>
          </w:p>
        </w:tc>
      </w:tr>
      <w:tr w:rsidR="00C018E4" w:rsidRPr="00E46904" w14:paraId="49C9E9C3" w14:textId="77777777" w:rsidTr="00736E8C">
        <w:trPr>
          <w:gridAfter w:val="1"/>
          <w:wAfter w:w="20" w:type="dxa"/>
          <w:trHeight w:val="340"/>
        </w:trPr>
        <w:tc>
          <w:tcPr>
            <w:tcW w:w="2258" w:type="dxa"/>
            <w:vAlign w:val="bottom"/>
          </w:tcPr>
          <w:p w14:paraId="62536AD2" w14:textId="77777777" w:rsidR="007966F0" w:rsidRPr="00E46904" w:rsidRDefault="007966F0" w:rsidP="003104ED">
            <w:pPr>
              <w:rPr>
                <w:rFonts w:ascii="Times New Roman" w:hAnsi="Times New Roman" w:cs="Times New Roman"/>
              </w:rPr>
            </w:pPr>
            <w:r w:rsidRPr="00E46904">
              <w:rPr>
                <w:rFonts w:ascii="Times New Roman" w:hAnsi="Times New Roman" w:cs="Times New Roman"/>
              </w:rPr>
              <w:t xml:space="preserve">Geburtsdaten: </w:t>
            </w:r>
          </w:p>
        </w:tc>
        <w:tc>
          <w:tcPr>
            <w:tcW w:w="6673" w:type="dxa"/>
            <w:vAlign w:val="bottom"/>
          </w:tcPr>
          <w:p w14:paraId="3535E5F6" w14:textId="7D5C14EA" w:rsidR="007966F0" w:rsidRPr="00E46904" w:rsidRDefault="001A1360" w:rsidP="003104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05.06.2007</w:t>
            </w:r>
            <w:r w:rsidR="00FA02C7" w:rsidRPr="00E46904">
              <w:rPr>
                <w:rFonts w:ascii="Times New Roman" w:hAnsi="Times New Roman" w:cs="Times New Roman"/>
                <w:color w:val="000000"/>
              </w:rPr>
              <w:t xml:space="preserve"> in </w:t>
            </w:r>
            <w:r>
              <w:rPr>
                <w:rFonts w:ascii="Times New Roman" w:hAnsi="Times New Roman" w:cs="Times New Roman"/>
                <w:color w:val="000000"/>
              </w:rPr>
              <w:t>Neunkirchen (Saar)</w:t>
            </w:r>
          </w:p>
        </w:tc>
        <w:tc>
          <w:tcPr>
            <w:tcW w:w="273" w:type="dxa"/>
          </w:tcPr>
          <w:p w14:paraId="6FC3E8E1" w14:textId="77777777" w:rsidR="007966F0" w:rsidRPr="00E46904" w:rsidRDefault="007966F0" w:rsidP="003104ED">
            <w:pPr>
              <w:rPr>
                <w:rFonts w:ascii="Times New Roman" w:hAnsi="Times New Roman" w:cs="Times New Roman"/>
              </w:rPr>
            </w:pPr>
          </w:p>
        </w:tc>
      </w:tr>
      <w:tr w:rsidR="002508C2" w:rsidRPr="00E46904" w14:paraId="0FCADE56" w14:textId="77777777" w:rsidTr="00DC4955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2D61618E" w:rsidR="002508C2" w:rsidRPr="00E46904" w:rsidRDefault="00542263" w:rsidP="003104ED">
            <w:pPr>
              <w:rPr>
                <w:rFonts w:ascii="Times New Roman" w:hAnsi="Times New Roman" w:cs="Times New Roman"/>
              </w:rPr>
            </w:pPr>
            <w:r w:rsidRPr="00E46904">
              <w:rPr>
                <w:rFonts w:ascii="Times New Roman" w:hAnsi="Times New Roman" w:cs="Times New Roman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542263" w:rsidRPr="00E46904" w14:paraId="7D1DEBF7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74C0312D" w14:textId="7A73133A" w:rsidR="00542263" w:rsidRPr="00E46904" w:rsidRDefault="001A1360" w:rsidP="003104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08/2026</w:t>
            </w:r>
            <w:r w:rsidR="00542263" w:rsidRPr="00E46904">
              <w:rPr>
                <w:rFonts w:ascii="Times New Roman" w:hAnsi="Times New Roman" w:cs="Times New Roman"/>
              </w:rPr>
              <w:t xml:space="preserve"> – heute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2247AA0" w:rsidR="00542263" w:rsidRPr="00E46904" w:rsidRDefault="001A1360" w:rsidP="003104E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</w:rPr>
              <w:t>Frankfurt School of Finance &amp; Management</w:t>
            </w:r>
            <w:r w:rsidR="00542263" w:rsidRPr="00E46904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Frankfurt am Main</w:t>
            </w:r>
          </w:p>
        </w:tc>
      </w:tr>
      <w:tr w:rsidR="00C018E4" w:rsidRPr="00E46904" w14:paraId="61E5D482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7FF25A3D" w14:textId="77777777" w:rsidR="00372F7B" w:rsidRPr="00E46904" w:rsidRDefault="00372F7B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419A9228" w14:textId="30670C2C" w:rsidR="00372F7B" w:rsidRPr="00CA7CC5" w:rsidRDefault="001A1360" w:rsidP="003104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B.Sc. Bachelor in Business Administration</w:t>
            </w:r>
          </w:p>
        </w:tc>
      </w:tr>
      <w:tr w:rsidR="00C018E4" w:rsidRPr="00E46904" w14:paraId="7EABE9F1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4916601C" w14:textId="40A1E979" w:rsidR="00723643" w:rsidRPr="00E46904" w:rsidRDefault="00723643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7A71E6B0" w14:textId="61F00EEE" w:rsidR="00723643" w:rsidRPr="00CA7CC5" w:rsidRDefault="001A1360" w:rsidP="003104E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Auszeichnung durch Excellence-Stipendium (50% Gebührenerlass)</w:t>
            </w:r>
          </w:p>
        </w:tc>
      </w:tr>
      <w:tr w:rsidR="00542263" w:rsidRPr="00E46904" w14:paraId="013361E1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6C65D3AA" w14:textId="3C9CC921" w:rsidR="00542263" w:rsidRPr="00E46904" w:rsidRDefault="00542263" w:rsidP="003104ED">
            <w:pPr>
              <w:rPr>
                <w:rFonts w:ascii="Times New Roman" w:hAnsi="Times New Roman" w:cs="Times New Roman"/>
              </w:rPr>
            </w:pPr>
            <w:r w:rsidRPr="00E46904">
              <w:rPr>
                <w:rFonts w:ascii="Times New Roman" w:hAnsi="Times New Roman" w:cs="Times New Roman"/>
              </w:rPr>
              <w:t>0</w:t>
            </w:r>
            <w:r w:rsidR="001A1360">
              <w:rPr>
                <w:rFonts w:ascii="Times New Roman" w:hAnsi="Times New Roman" w:cs="Times New Roman"/>
              </w:rPr>
              <w:t>8/2023</w:t>
            </w:r>
            <w:r w:rsidRPr="00E46904">
              <w:rPr>
                <w:rFonts w:ascii="Times New Roman" w:hAnsi="Times New Roman" w:cs="Times New Roman"/>
              </w:rPr>
              <w:t xml:space="preserve"> – 0</w:t>
            </w:r>
            <w:r w:rsidR="001A1360">
              <w:rPr>
                <w:rFonts w:ascii="Times New Roman" w:hAnsi="Times New Roman" w:cs="Times New Roman"/>
              </w:rPr>
              <w:t>6</w:t>
            </w:r>
            <w:r w:rsidRPr="00E46904">
              <w:rPr>
                <w:rFonts w:ascii="Times New Roman" w:hAnsi="Times New Roman" w:cs="Times New Roman"/>
              </w:rPr>
              <w:t>/20</w:t>
            </w:r>
            <w:r w:rsidR="001A136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946" w:type="dxa"/>
            <w:gridSpan w:val="2"/>
            <w:vAlign w:val="bottom"/>
          </w:tcPr>
          <w:p w14:paraId="63D86F51" w14:textId="34F1E0C1" w:rsidR="00542263" w:rsidRPr="00E46904" w:rsidRDefault="001A1360" w:rsidP="003104ED">
            <w:pPr>
              <w:rPr>
                <w:rFonts w:ascii="Times New Roman" w:hAnsi="Times New Roman" w:cs="Times New Roman"/>
                <w:bCs/>
              </w:rPr>
            </w:pPr>
            <w:r w:rsidRPr="003104ED">
              <w:rPr>
                <w:rFonts w:ascii="Times New Roman" w:hAnsi="Times New Roman" w:cs="Times New Roman"/>
                <w:b/>
              </w:rPr>
              <w:t xml:space="preserve">KBBZ </w:t>
            </w:r>
            <w:r w:rsidR="00915ED7">
              <w:rPr>
                <w:rFonts w:ascii="Times New Roman" w:hAnsi="Times New Roman" w:cs="Times New Roman"/>
                <w:b/>
              </w:rPr>
              <w:t>- Oberstufengymnasium</w:t>
            </w:r>
            <w:r>
              <w:rPr>
                <w:rFonts w:ascii="Times New Roman" w:hAnsi="Times New Roman" w:cs="Times New Roman"/>
                <w:bCs/>
              </w:rPr>
              <w:t>, Neunkirchen (Saar)</w:t>
            </w:r>
          </w:p>
        </w:tc>
      </w:tr>
      <w:tr w:rsidR="00C018E4" w:rsidRPr="00E46904" w14:paraId="62632213" w14:textId="77777777" w:rsidTr="00DC4955">
        <w:trPr>
          <w:trHeight w:val="159"/>
        </w:trPr>
        <w:tc>
          <w:tcPr>
            <w:tcW w:w="2258" w:type="dxa"/>
          </w:tcPr>
          <w:p w14:paraId="2B3E93FC" w14:textId="77777777" w:rsidR="007C6A3C" w:rsidRPr="00E46904" w:rsidRDefault="007C6A3C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1ABFFA93" w14:textId="2429C488" w:rsidR="001A1360" w:rsidRPr="00DC4955" w:rsidRDefault="001A1360" w:rsidP="00DC49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Allgemeine Hochschulreife</w:t>
            </w:r>
            <w:r w:rsidR="00372F7B" w:rsidRPr="00CA7CC5">
              <w:rPr>
                <w:rFonts w:ascii="Times New Roman" w:hAnsi="Times New Roman" w:cs="Times New Roman"/>
              </w:rPr>
              <w:t xml:space="preserve"> (Note: </w:t>
            </w:r>
            <w:r>
              <w:rPr>
                <w:rFonts w:ascii="Times New Roman" w:hAnsi="Times New Roman" w:cs="Times New Roman"/>
              </w:rPr>
              <w:t>0,9</w:t>
            </w:r>
            <w:r w:rsidR="00372F7B" w:rsidRPr="00CA7C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" w:type="dxa"/>
          </w:tcPr>
          <w:p w14:paraId="51FC9814" w14:textId="77777777" w:rsidR="007C6A3C" w:rsidRPr="00E46904" w:rsidRDefault="007C6A3C" w:rsidP="003104ED">
            <w:pPr>
              <w:rPr>
                <w:rFonts w:ascii="Times New Roman" w:hAnsi="Times New Roman" w:cs="Times New Roman"/>
              </w:rPr>
            </w:pPr>
          </w:p>
        </w:tc>
      </w:tr>
      <w:tr w:rsidR="00DC4955" w:rsidRPr="00E46904" w14:paraId="4E75FF80" w14:textId="77777777" w:rsidTr="00DC4955">
        <w:trPr>
          <w:trHeight w:val="159"/>
        </w:trPr>
        <w:tc>
          <w:tcPr>
            <w:tcW w:w="2258" w:type="dxa"/>
          </w:tcPr>
          <w:p w14:paraId="3FE36992" w14:textId="77777777" w:rsidR="00DC4955" w:rsidRPr="00E46904" w:rsidRDefault="00DC4955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1255DE88" w14:textId="05B65D00" w:rsidR="00DC4955" w:rsidRPr="00DC4955" w:rsidRDefault="00DC4955" w:rsidP="00DC495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1A1360">
              <w:rPr>
                <w:rFonts w:ascii="Times New Roman" w:hAnsi="Times New Roman" w:cs="Times New Roman"/>
                <w:i/>
                <w:iCs/>
              </w:rPr>
              <w:t>Schwerpunkt</w:t>
            </w:r>
            <w:r>
              <w:rPr>
                <w:rFonts w:ascii="Times New Roman" w:hAnsi="Times New Roman" w:cs="Times New Roman"/>
                <w:i/>
                <w:iCs/>
              </w:rPr>
              <w:t>e</w:t>
            </w:r>
            <w:r w:rsidRPr="001A1360">
              <w:rPr>
                <w:rFonts w:ascii="Times New Roman" w:hAnsi="Times New Roman" w:cs="Times New Roman"/>
                <w:i/>
                <w:iCs/>
              </w:rPr>
              <w:t>: BWL (15 Punkte),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A068E1">
              <w:rPr>
                <w:rFonts w:ascii="Times New Roman" w:hAnsi="Times New Roman" w:cs="Times New Roman"/>
                <w:i/>
                <w:iCs/>
              </w:rPr>
              <w:t>Englisch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A068E1">
              <w:rPr>
                <w:rFonts w:ascii="Times New Roman" w:hAnsi="Times New Roman" w:cs="Times New Roman"/>
                <w:i/>
                <w:iCs/>
              </w:rPr>
              <w:t>(12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A068E1">
              <w:rPr>
                <w:rFonts w:ascii="Times New Roman" w:hAnsi="Times New Roman" w:cs="Times New Roman"/>
                <w:i/>
                <w:iCs/>
              </w:rPr>
              <w:t>Punkte)</w:t>
            </w:r>
          </w:p>
        </w:tc>
        <w:tc>
          <w:tcPr>
            <w:tcW w:w="20" w:type="dxa"/>
          </w:tcPr>
          <w:p w14:paraId="0346CEBE" w14:textId="77777777" w:rsidR="00DC4955" w:rsidRPr="00E46904" w:rsidRDefault="00DC4955" w:rsidP="003104ED">
            <w:pPr>
              <w:rPr>
                <w:rFonts w:ascii="Times New Roman" w:hAnsi="Times New Roman" w:cs="Times New Roman"/>
              </w:rPr>
            </w:pPr>
          </w:p>
        </w:tc>
      </w:tr>
      <w:tr w:rsidR="002508C2" w:rsidRPr="00E46904" w14:paraId="3A2665B3" w14:textId="77777777" w:rsidTr="00736E8C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73F3B459" w:rsidR="002508C2" w:rsidRPr="00E46904" w:rsidRDefault="00542263" w:rsidP="003104ED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46904">
              <w:rPr>
                <w:rFonts w:ascii="Times New Roman" w:hAnsi="Times New Roman" w:cs="Times New Roman"/>
                <w:b/>
                <w:sz w:val="32"/>
                <w:szCs w:val="32"/>
              </w:rPr>
              <w:t>PRAKTISCHE ERFAHRUNG</w:t>
            </w:r>
            <w:r w:rsidR="00140E0A">
              <w:rPr>
                <w:rFonts w:ascii="Times New Roman" w:hAnsi="Times New Roman" w:cs="Times New Roman"/>
                <w:b/>
                <w:sz w:val="32"/>
                <w:szCs w:val="32"/>
              </w:rPr>
              <w:t>EN</w:t>
            </w:r>
          </w:p>
        </w:tc>
      </w:tr>
      <w:tr w:rsidR="00542263" w:rsidRPr="00E46904" w14:paraId="127C64E2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6E186548" w14:textId="1CE14078" w:rsidR="00542263" w:rsidRPr="00E46904" w:rsidRDefault="001A1360" w:rsidP="003104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07/2025</w:t>
            </w:r>
            <w:r w:rsidR="00542263" w:rsidRPr="00E46904">
              <w:rPr>
                <w:rFonts w:ascii="Times New Roman" w:hAnsi="Times New Roman" w:cs="Times New Roman"/>
                <w:color w:val="000000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</w:rPr>
              <w:t>08</w:t>
            </w:r>
            <w:r w:rsidR="00140E0A">
              <w:rPr>
                <w:rFonts w:ascii="Times New Roman" w:hAnsi="Times New Roman" w:cs="Times New Roman"/>
                <w:color w:val="000000"/>
              </w:rPr>
              <w:t>/</w:t>
            </w:r>
            <w:r>
              <w:rPr>
                <w:rFonts w:ascii="Times New Roman" w:hAnsi="Times New Roman" w:cs="Times New Roman"/>
                <w:color w:val="000000"/>
              </w:rPr>
              <w:t>2026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3AA61DC1" w:rsidR="00542263" w:rsidRPr="00E46904" w:rsidRDefault="001A1360" w:rsidP="003104ED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</w:rPr>
              <w:t>SE Energietechnik GmbH</w:t>
            </w:r>
            <w:r w:rsidR="00542263" w:rsidRPr="00E46904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Sulzbach (Saar)</w:t>
            </w:r>
          </w:p>
        </w:tc>
      </w:tr>
      <w:tr w:rsidR="00C018E4" w:rsidRPr="00E46904" w14:paraId="335D84E9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4936F65C" w14:textId="77777777" w:rsidR="00372F7B" w:rsidRPr="00E46904" w:rsidRDefault="00372F7B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0475B997" w14:textId="01D13710" w:rsidR="00372F7B" w:rsidRPr="00CA7CC5" w:rsidRDefault="001A1360" w:rsidP="003104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Minijob im Handwerksbetrieb </w:t>
            </w:r>
          </w:p>
        </w:tc>
      </w:tr>
      <w:tr w:rsidR="00C018E4" w:rsidRPr="00E46904" w14:paraId="54C3D64C" w14:textId="77777777" w:rsidTr="00140E0A">
        <w:trPr>
          <w:gridAfter w:val="1"/>
          <w:wAfter w:w="20" w:type="dxa"/>
          <w:trHeight w:val="317"/>
        </w:trPr>
        <w:tc>
          <w:tcPr>
            <w:tcW w:w="2258" w:type="dxa"/>
          </w:tcPr>
          <w:p w14:paraId="25C0BB2F" w14:textId="77777777" w:rsidR="00372F7B" w:rsidRPr="00CA7CC5" w:rsidRDefault="00372F7B" w:rsidP="003104ED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6946" w:type="dxa"/>
            <w:gridSpan w:val="2"/>
          </w:tcPr>
          <w:p w14:paraId="6DD9BA0F" w14:textId="14C7D501" w:rsidR="00372F7B" w:rsidRPr="00CA7CC5" w:rsidRDefault="001A1360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SE Energietechnik</w:t>
            </w:r>
            <w:r w:rsidR="00BE64BB">
              <w:rPr>
                <w:rFonts w:ascii="Times New Roman" w:hAnsi="Times New Roman" w:cs="Times New Roman"/>
                <w:i/>
                <w:iCs/>
              </w:rPr>
              <w:t xml:space="preserve"> GmbH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ist ein führendes deutsches Unternehmen im</w:t>
            </w:r>
            <w:r w:rsidR="00BE64BB">
              <w:rPr>
                <w:rFonts w:ascii="Times New Roman" w:hAnsi="Times New Roman" w:cs="Times New Roman"/>
                <w:i/>
                <w:iCs/>
              </w:rPr>
              <w:t xml:space="preserve"> Bereich </w:t>
            </w:r>
            <w:r w:rsidR="00A068E1">
              <w:rPr>
                <w:rFonts w:ascii="Times New Roman" w:hAnsi="Times New Roman" w:cs="Times New Roman"/>
                <w:i/>
                <w:iCs/>
              </w:rPr>
              <w:t>Elektrotechnik für Gas- und Wasserstoffinfrastruktur</w:t>
            </w:r>
          </w:p>
        </w:tc>
      </w:tr>
      <w:tr w:rsidR="00C018E4" w:rsidRPr="00E46904" w14:paraId="5178A3D0" w14:textId="77777777" w:rsidTr="00DC4955">
        <w:trPr>
          <w:gridAfter w:val="1"/>
          <w:wAfter w:w="20" w:type="dxa"/>
          <w:trHeight w:val="317"/>
        </w:trPr>
        <w:tc>
          <w:tcPr>
            <w:tcW w:w="2258" w:type="dxa"/>
          </w:tcPr>
          <w:p w14:paraId="02858F79" w14:textId="77777777" w:rsidR="00372F7B" w:rsidRPr="00CA7CC5" w:rsidRDefault="00372F7B" w:rsidP="003104ED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6946" w:type="dxa"/>
            <w:gridSpan w:val="2"/>
          </w:tcPr>
          <w:p w14:paraId="58DDD671" w14:textId="514343AE" w:rsidR="00372F7B" w:rsidRPr="00CA7CC5" w:rsidRDefault="00BE64BB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Mitarbeit in einem Team von drei Personen bei der Implementierung der technischen Komponenten </w:t>
            </w:r>
            <w:r w:rsidR="00A068E1">
              <w:rPr>
                <w:rFonts w:ascii="Times New Roman" w:hAnsi="Times New Roman" w:cs="Times New Roman"/>
                <w:i/>
                <w:iCs/>
              </w:rPr>
              <w:t>für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Projekte in Millionenhöhe</w:t>
            </w:r>
          </w:p>
        </w:tc>
      </w:tr>
      <w:tr w:rsidR="002508C2" w:rsidRPr="00E46904" w14:paraId="5905F916" w14:textId="77777777" w:rsidTr="00736E8C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44B06544" w:rsidR="002508C2" w:rsidRPr="00E46904" w:rsidRDefault="00542263" w:rsidP="003104ED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46904">
              <w:rPr>
                <w:rFonts w:ascii="Times New Roman" w:hAnsi="Times New Roman" w:cs="Times New Roman"/>
                <w:b/>
                <w:sz w:val="32"/>
                <w:szCs w:val="32"/>
              </w:rPr>
              <w:t>EXTRACURRICULARES ENGAGEMENT</w:t>
            </w:r>
          </w:p>
        </w:tc>
      </w:tr>
      <w:tr w:rsidR="00AC7D8B" w:rsidRPr="00E46904" w14:paraId="2479FE1D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5531A253" w14:textId="77DFEBEF" w:rsidR="00AC7D8B" w:rsidRPr="00E46904" w:rsidRDefault="003104ED" w:rsidP="003104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07/2026</w:t>
            </w:r>
            <w:r w:rsidR="00AC7D8B" w:rsidRPr="00E46904">
              <w:rPr>
                <w:rFonts w:ascii="Times New Roman" w:hAnsi="Times New Roman" w:cs="Times New Roman"/>
                <w:color w:val="000000"/>
              </w:rPr>
              <w:t xml:space="preserve"> – heute 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0B5DB8B2" w:rsidR="00AC7D8B" w:rsidRPr="00E46904" w:rsidRDefault="003104ED" w:rsidP="003104ED">
            <w:pPr>
              <w:rPr>
                <w:rFonts w:ascii="Times New Roman" w:hAnsi="Times New Roman" w:cs="Times New Roman"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FinanceHub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e.V</w:t>
            </w:r>
            <w:proofErr w:type="spellEnd"/>
            <w:r w:rsidR="00AC7D8B" w:rsidRPr="00E46904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München</w:t>
            </w:r>
          </w:p>
        </w:tc>
      </w:tr>
      <w:tr w:rsidR="00C018E4" w:rsidRPr="00E46904" w14:paraId="060CDF6F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77166A5C" w14:textId="77777777" w:rsidR="00372F7B" w:rsidRPr="00E46904" w:rsidRDefault="00372F7B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0F8896C6" w14:textId="1FB53EE6" w:rsidR="00372F7B" w:rsidRPr="00CA7CC5" w:rsidRDefault="00372F7B" w:rsidP="003104ED">
            <w:pPr>
              <w:rPr>
                <w:rFonts w:ascii="Times New Roman" w:hAnsi="Times New Roman" w:cs="Times New Roman"/>
              </w:rPr>
            </w:pPr>
            <w:r w:rsidRPr="00CA7CC5">
              <w:rPr>
                <w:rFonts w:ascii="Times New Roman" w:hAnsi="Times New Roman" w:cs="Times New Roman"/>
                <w:color w:val="000000"/>
              </w:rPr>
              <w:t>Mitglied d</w:t>
            </w:r>
            <w:r w:rsidR="003104ED">
              <w:rPr>
                <w:rFonts w:ascii="Times New Roman" w:hAnsi="Times New Roman" w:cs="Times New Roman"/>
                <w:color w:val="000000"/>
              </w:rPr>
              <w:t>es Marketingteams</w:t>
            </w:r>
          </w:p>
        </w:tc>
      </w:tr>
      <w:tr w:rsidR="00C018E4" w:rsidRPr="00E46904" w14:paraId="372B441B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36E44CF6" w14:textId="77777777" w:rsidR="00723643" w:rsidRPr="00E46904" w:rsidRDefault="00723643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6F695693" w14:textId="1CAA47CD" w:rsidR="00723643" w:rsidRPr="00CA7CC5" w:rsidRDefault="003104ED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Erstellung von Pitch-Decks zur Präsentation vor Eventpartnern</w:t>
            </w:r>
          </w:p>
        </w:tc>
      </w:tr>
      <w:tr w:rsidR="00AC7D8B" w:rsidRPr="00E46904" w14:paraId="793F0D84" w14:textId="77777777" w:rsidTr="00736E8C">
        <w:trPr>
          <w:gridAfter w:val="1"/>
          <w:wAfter w:w="20" w:type="dxa"/>
          <w:trHeight w:val="397"/>
        </w:trPr>
        <w:tc>
          <w:tcPr>
            <w:tcW w:w="2258" w:type="dxa"/>
            <w:vAlign w:val="bottom"/>
          </w:tcPr>
          <w:p w14:paraId="1B86188B" w14:textId="62CA97B4" w:rsidR="00AC7D8B" w:rsidRPr="00E46904" w:rsidRDefault="00BE64BB" w:rsidP="003104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08/2023</w:t>
            </w:r>
            <w:r w:rsidR="00AC7D8B" w:rsidRPr="00E46904">
              <w:rPr>
                <w:rFonts w:ascii="Times New Roman" w:hAnsi="Times New Roman" w:cs="Times New Roman"/>
                <w:color w:val="000000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</w:rPr>
              <w:t>06/2026</w:t>
            </w:r>
          </w:p>
        </w:tc>
        <w:tc>
          <w:tcPr>
            <w:tcW w:w="6946" w:type="dxa"/>
            <w:gridSpan w:val="2"/>
            <w:vAlign w:val="bottom"/>
          </w:tcPr>
          <w:p w14:paraId="02686032" w14:textId="6A7942F8" w:rsidR="00AC7D8B" w:rsidRPr="00E46904" w:rsidRDefault="00BE64BB" w:rsidP="003104ED">
            <w:pPr>
              <w:rPr>
                <w:rFonts w:ascii="Times New Roman" w:hAnsi="Times New Roman" w:cs="Times New Roman"/>
                <w:iCs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KBBZ - Oberstufengymnasium</w:t>
            </w:r>
            <w:r w:rsidR="00AC7D8B" w:rsidRPr="00E46904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</w:rPr>
              <w:t xml:space="preserve"> Neunkirchen (Saar)</w:t>
            </w:r>
          </w:p>
        </w:tc>
      </w:tr>
      <w:tr w:rsidR="00C018E4" w:rsidRPr="00E46904" w14:paraId="792A0086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0269F0F4" w14:textId="77777777" w:rsidR="00C018E4" w:rsidRPr="00E46904" w:rsidRDefault="00C018E4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354D7FBB" w14:textId="7AF4E507" w:rsidR="00C018E4" w:rsidRPr="00CA7CC5" w:rsidRDefault="00BE64BB" w:rsidP="003104E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Repräsentation </w:t>
            </w:r>
            <w:r w:rsidR="00A068E1">
              <w:rPr>
                <w:rFonts w:ascii="Times New Roman" w:hAnsi="Times New Roman" w:cs="Times New Roman"/>
                <w:color w:val="000000"/>
              </w:rPr>
              <w:t xml:space="preserve">des Jahrgangs </w:t>
            </w:r>
            <w:r>
              <w:rPr>
                <w:rFonts w:ascii="Times New Roman" w:hAnsi="Times New Roman" w:cs="Times New Roman"/>
                <w:color w:val="000000"/>
              </w:rPr>
              <w:t>als Stufensprecher</w:t>
            </w:r>
          </w:p>
        </w:tc>
      </w:tr>
      <w:tr w:rsidR="00C018E4" w:rsidRPr="00E46904" w14:paraId="0610C49B" w14:textId="77777777" w:rsidTr="00DC4955">
        <w:trPr>
          <w:gridAfter w:val="1"/>
          <w:wAfter w:w="20" w:type="dxa"/>
          <w:trHeight w:val="317"/>
        </w:trPr>
        <w:tc>
          <w:tcPr>
            <w:tcW w:w="2258" w:type="dxa"/>
          </w:tcPr>
          <w:p w14:paraId="72DE6FB0" w14:textId="77777777" w:rsidR="00C018E4" w:rsidRPr="00E46904" w:rsidRDefault="00C018E4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5A6F976B" w14:textId="290746A8" w:rsidR="00C018E4" w:rsidRPr="00CA7CC5" w:rsidRDefault="00BE64BB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Eigenständige Organisation und Planung der Abiturfeier mit über 300 Gästen</w:t>
            </w:r>
            <w:r w:rsidR="0065564D">
              <w:rPr>
                <w:rFonts w:ascii="Times New Roman" w:hAnsi="Times New Roman" w:cs="Times New Roman"/>
                <w:i/>
                <w:iCs/>
                <w:color w:val="000000"/>
              </w:rPr>
              <w:t>, inklusive Catering und Dekoration</w:t>
            </w:r>
          </w:p>
        </w:tc>
      </w:tr>
      <w:tr w:rsidR="00C018E4" w:rsidRPr="00E46904" w14:paraId="72A149E3" w14:textId="77777777" w:rsidTr="00140E0A">
        <w:trPr>
          <w:gridAfter w:val="1"/>
          <w:wAfter w:w="20" w:type="dxa"/>
          <w:trHeight w:val="159"/>
        </w:trPr>
        <w:tc>
          <w:tcPr>
            <w:tcW w:w="2258" w:type="dxa"/>
          </w:tcPr>
          <w:p w14:paraId="1D25F2D0" w14:textId="77777777" w:rsidR="00C018E4" w:rsidRPr="00E46904" w:rsidRDefault="00C018E4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53E0D03B" w14:textId="0E575197" w:rsidR="00C018E4" w:rsidRPr="00CA7CC5" w:rsidRDefault="003104ED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Gestaltung des Abend</w:t>
            </w:r>
            <w:r w:rsidR="0065564D">
              <w:rPr>
                <w:rFonts w:ascii="Times New Roman" w:hAnsi="Times New Roman" w:cs="Times New Roman"/>
                <w:i/>
                <w:iCs/>
                <w:color w:val="000000"/>
              </w:rPr>
              <w:t>programms</w:t>
            </w:r>
            <w:r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durch persönliche Rede</w:t>
            </w:r>
          </w:p>
        </w:tc>
      </w:tr>
      <w:tr w:rsidR="00E64FF5" w:rsidRPr="00E46904" w14:paraId="1C2EDF95" w14:textId="77777777" w:rsidTr="00140E0A">
        <w:trPr>
          <w:gridAfter w:val="1"/>
          <w:wAfter w:w="20" w:type="dxa"/>
          <w:trHeight w:val="317"/>
        </w:trPr>
        <w:tc>
          <w:tcPr>
            <w:tcW w:w="2258" w:type="dxa"/>
          </w:tcPr>
          <w:p w14:paraId="2D7DC90A" w14:textId="77777777" w:rsidR="00E64FF5" w:rsidRPr="00E46904" w:rsidRDefault="00E64FF5" w:rsidP="003104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</w:tcPr>
          <w:p w14:paraId="4D965B06" w14:textId="53917A57" w:rsidR="00E64FF5" w:rsidRPr="00CA7CC5" w:rsidRDefault="00BE64BB" w:rsidP="003104ED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Erfolge: Einnahme von über 10.000€ durch selbst organisierte Veranstaltungen und Spendenaufrufe</w:t>
            </w:r>
          </w:p>
        </w:tc>
      </w:tr>
      <w:tr w:rsidR="002508C2" w:rsidRPr="00E46904" w14:paraId="482569A2" w14:textId="77777777" w:rsidTr="00736E8C">
        <w:trPr>
          <w:gridAfter w:val="1"/>
          <w:wAfter w:w="20" w:type="dxa"/>
          <w:trHeight w:val="737"/>
        </w:trPr>
        <w:tc>
          <w:tcPr>
            <w:tcW w:w="9204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4153109D" w:rsidR="002508C2" w:rsidRPr="00E46904" w:rsidRDefault="00542263" w:rsidP="003104ED">
            <w:pPr>
              <w:rPr>
                <w:rFonts w:ascii="Times New Roman" w:hAnsi="Times New Roman" w:cs="Times New Roman"/>
                <w:b/>
                <w:smallCaps/>
                <w:sz w:val="32"/>
                <w:szCs w:val="32"/>
              </w:rPr>
            </w:pPr>
            <w:r w:rsidRPr="00E46904">
              <w:rPr>
                <w:rFonts w:ascii="Times New Roman" w:hAnsi="Times New Roman" w:cs="Times New Roman"/>
                <w:b/>
                <w:smallCaps/>
                <w:sz w:val="32"/>
                <w:szCs w:val="32"/>
              </w:rPr>
              <w:t>SONSTIGES</w:t>
            </w:r>
          </w:p>
        </w:tc>
      </w:tr>
      <w:tr w:rsidR="00AC7D8B" w:rsidRPr="00E46904" w14:paraId="2B257790" w14:textId="77777777" w:rsidTr="00736E8C">
        <w:trPr>
          <w:gridAfter w:val="1"/>
          <w:wAfter w:w="20" w:type="dxa"/>
          <w:trHeight w:val="397"/>
        </w:trPr>
        <w:tc>
          <w:tcPr>
            <w:tcW w:w="9204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7F9C8332" w:rsidR="00AC7D8B" w:rsidRPr="00CA7CC5" w:rsidRDefault="00AC7D8B" w:rsidP="003104ED">
            <w:pPr>
              <w:pStyle w:val="Listenabsatz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CA7CC5">
              <w:rPr>
                <w:rFonts w:ascii="Times New Roman" w:hAnsi="Times New Roman" w:cs="Times New Roman"/>
                <w:b/>
                <w:bCs/>
              </w:rPr>
              <w:t>Sprachkenntnisse:</w:t>
            </w:r>
            <w:r w:rsidRPr="00CA7CC5">
              <w:rPr>
                <w:rFonts w:ascii="Times New Roman" w:hAnsi="Times New Roman" w:cs="Times New Roman"/>
              </w:rPr>
              <w:t xml:space="preserve"> </w:t>
            </w:r>
            <w:r w:rsidRPr="00CA7CC5">
              <w:rPr>
                <w:rFonts w:ascii="Times New Roman" w:hAnsi="Times New Roman" w:cs="Times New Roman"/>
                <w:color w:val="000000"/>
              </w:rPr>
              <w:t xml:space="preserve">Deutsch (Muttersprache), Englisch (fließend), </w:t>
            </w:r>
            <w:r w:rsidR="001A1360">
              <w:rPr>
                <w:rFonts w:ascii="Times New Roman" w:hAnsi="Times New Roman" w:cs="Times New Roman"/>
                <w:color w:val="000000"/>
              </w:rPr>
              <w:t>Spanisch</w:t>
            </w:r>
            <w:r w:rsidRPr="00CA7CC5">
              <w:rPr>
                <w:rFonts w:ascii="Times New Roman" w:hAnsi="Times New Roman" w:cs="Times New Roman"/>
                <w:color w:val="000000"/>
              </w:rPr>
              <w:t xml:space="preserve"> (</w:t>
            </w:r>
            <w:r w:rsidR="001A1360">
              <w:rPr>
                <w:rFonts w:ascii="Times New Roman" w:hAnsi="Times New Roman" w:cs="Times New Roman"/>
                <w:color w:val="000000"/>
              </w:rPr>
              <w:t>Grundkenntnisse</w:t>
            </w:r>
            <w:r w:rsidRPr="00CA7CC5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AC7D8B" w:rsidRPr="00E46904" w14:paraId="45706C3F" w14:textId="77777777" w:rsidTr="00736E8C">
        <w:trPr>
          <w:gridAfter w:val="1"/>
          <w:wAfter w:w="20" w:type="dxa"/>
          <w:trHeight w:val="397"/>
        </w:trPr>
        <w:tc>
          <w:tcPr>
            <w:tcW w:w="9204" w:type="dxa"/>
            <w:gridSpan w:val="3"/>
            <w:vAlign w:val="bottom"/>
          </w:tcPr>
          <w:p w14:paraId="60CA2168" w14:textId="3F949152" w:rsidR="00AC7D8B" w:rsidRPr="00CA7CC5" w:rsidRDefault="00AC7D8B" w:rsidP="003104ED">
            <w:pPr>
              <w:pStyle w:val="Listenabsatz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 w:rsidRPr="00CA7CC5">
              <w:rPr>
                <w:rFonts w:ascii="Times New Roman" w:hAnsi="Times New Roman" w:cs="Times New Roman"/>
                <w:b/>
                <w:bCs/>
                <w:lang w:val="en-US"/>
              </w:rPr>
              <w:t>IT-</w:t>
            </w:r>
            <w:proofErr w:type="spellStart"/>
            <w:r w:rsidRPr="00CA7CC5">
              <w:rPr>
                <w:rFonts w:ascii="Times New Roman" w:hAnsi="Times New Roman" w:cs="Times New Roman"/>
                <w:b/>
                <w:bCs/>
                <w:lang w:val="en-US"/>
              </w:rPr>
              <w:t>Kenntnisse</w:t>
            </w:r>
            <w:proofErr w:type="spellEnd"/>
            <w:r w:rsidRPr="00CA7CC5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  <w:r w:rsidRPr="00CA7CC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7CC5">
              <w:rPr>
                <w:rFonts w:ascii="Times New Roman" w:hAnsi="Times New Roman" w:cs="Times New Roman"/>
                <w:color w:val="000000"/>
                <w:lang w:val="en-US"/>
              </w:rPr>
              <w:t>Microsoft Office (Word, Excel, PowerPoint)</w:t>
            </w:r>
            <w:r w:rsidR="00A068E1">
              <w:rPr>
                <w:rFonts w:ascii="Times New Roman" w:hAnsi="Times New Roman" w:cs="Times New Roman"/>
                <w:color w:val="000000"/>
                <w:lang w:val="en-US"/>
              </w:rPr>
              <w:t>, Google Gemini</w:t>
            </w:r>
          </w:p>
        </w:tc>
      </w:tr>
      <w:tr w:rsidR="00AC7D8B" w:rsidRPr="00E46904" w14:paraId="70CB01B0" w14:textId="77777777" w:rsidTr="00736E8C">
        <w:trPr>
          <w:gridAfter w:val="1"/>
          <w:wAfter w:w="20" w:type="dxa"/>
          <w:trHeight w:val="624"/>
        </w:trPr>
        <w:tc>
          <w:tcPr>
            <w:tcW w:w="9204" w:type="dxa"/>
            <w:gridSpan w:val="3"/>
            <w:vAlign w:val="bottom"/>
          </w:tcPr>
          <w:p w14:paraId="598C2742" w14:textId="755FC25C" w:rsidR="00AC7D8B" w:rsidRPr="00CA7CC5" w:rsidRDefault="00AC7D8B" w:rsidP="003104ED">
            <w:pPr>
              <w:pStyle w:val="Listenabsatz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CA7CC5">
              <w:rPr>
                <w:rFonts w:ascii="Times New Roman" w:hAnsi="Times New Roman" w:cs="Times New Roman"/>
                <w:b/>
                <w:bCs/>
              </w:rPr>
              <w:t>Interessen:</w:t>
            </w:r>
            <w:r w:rsidRPr="00CA7CC5">
              <w:rPr>
                <w:rFonts w:ascii="Times New Roman" w:hAnsi="Times New Roman" w:cs="Times New Roman"/>
              </w:rPr>
              <w:t xml:space="preserve"> </w:t>
            </w:r>
            <w:r w:rsidR="00844F46">
              <w:rPr>
                <w:rFonts w:ascii="Times New Roman" w:hAnsi="Times New Roman" w:cs="Times New Roman"/>
              </w:rPr>
              <w:t>Fußball</w:t>
            </w:r>
            <w:r w:rsidRPr="00CA7CC5">
              <w:rPr>
                <w:rFonts w:ascii="Times New Roman" w:hAnsi="Times New Roman" w:cs="Times New Roman"/>
                <w:color w:val="000000"/>
              </w:rPr>
              <w:t xml:space="preserve"> (</w:t>
            </w:r>
            <w:r w:rsidR="00844F46">
              <w:rPr>
                <w:rFonts w:ascii="Times New Roman" w:hAnsi="Times New Roman" w:cs="Times New Roman"/>
                <w:color w:val="000000"/>
              </w:rPr>
              <w:t>Fanclubarbeit bei SV Elversberg</w:t>
            </w:r>
            <w:r w:rsidRPr="00CA7CC5">
              <w:rPr>
                <w:rFonts w:ascii="Times New Roman" w:hAnsi="Times New Roman" w:cs="Times New Roman"/>
                <w:color w:val="000000"/>
              </w:rPr>
              <w:t xml:space="preserve">), </w:t>
            </w:r>
            <w:r w:rsidR="00844F46">
              <w:rPr>
                <w:rFonts w:ascii="Times New Roman" w:hAnsi="Times New Roman" w:cs="Times New Roman"/>
                <w:color w:val="000000"/>
              </w:rPr>
              <w:t>Lesen (non-fiktionale Texte im</w:t>
            </w:r>
            <w:r w:rsidR="00140E0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844F46">
              <w:rPr>
                <w:rFonts w:ascii="Times New Roman" w:hAnsi="Times New Roman" w:cs="Times New Roman"/>
                <w:color w:val="000000"/>
              </w:rPr>
              <w:t>Personal Development Bereich)</w:t>
            </w:r>
            <w:r w:rsidRPr="00CA7CC5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844F46">
              <w:rPr>
                <w:rFonts w:ascii="Times New Roman" w:hAnsi="Times New Roman" w:cs="Times New Roman"/>
                <w:color w:val="000000"/>
              </w:rPr>
              <w:t>Gesundheit (Kraftsport, Ernährung, Ringen, Ausdauersport)</w:t>
            </w:r>
          </w:p>
        </w:tc>
      </w:tr>
      <w:tr w:rsidR="00723643" w:rsidRPr="00E46904" w14:paraId="7F47F9D1" w14:textId="77777777" w:rsidTr="00DC4955">
        <w:trPr>
          <w:gridAfter w:val="1"/>
          <w:wAfter w:w="20" w:type="dxa"/>
          <w:trHeight w:val="850"/>
        </w:trPr>
        <w:tc>
          <w:tcPr>
            <w:tcW w:w="9204" w:type="dxa"/>
            <w:gridSpan w:val="3"/>
            <w:vAlign w:val="bottom"/>
          </w:tcPr>
          <w:p w14:paraId="370CC0AA" w14:textId="329E15EA" w:rsidR="00723643" w:rsidRPr="00E46904" w:rsidRDefault="00A068E1" w:rsidP="007236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Friedrichsthal</w:t>
            </w:r>
            <w:r w:rsidR="00723643" w:rsidRPr="00E4690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22.07.2026</w:t>
            </w:r>
          </w:p>
        </w:tc>
      </w:tr>
    </w:tbl>
    <w:p w14:paraId="0747D2BF" w14:textId="21256CF4" w:rsidR="00723643" w:rsidRPr="00E46904" w:rsidRDefault="00723643">
      <w:pPr>
        <w:rPr>
          <w:rFonts w:ascii="Times New Roman" w:hAnsi="Times New Roman" w:cs="Times New Roman"/>
        </w:rPr>
      </w:pPr>
    </w:p>
    <w:sectPr w:rsidR="00723643" w:rsidRPr="00E46904" w:rsidSect="00AC7D8B">
      <w:pgSz w:w="11906" w:h="16838"/>
      <w:pgMar w:top="1134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8D1264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D4AED"/>
    <w:multiLevelType w:val="hybridMultilevel"/>
    <w:tmpl w:val="4B60FA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6252">
    <w:abstractNumId w:val="3"/>
  </w:num>
  <w:num w:numId="2" w16cid:durableId="1630012590">
    <w:abstractNumId w:val="4"/>
  </w:num>
  <w:num w:numId="3" w16cid:durableId="822042345">
    <w:abstractNumId w:val="5"/>
  </w:num>
  <w:num w:numId="4" w16cid:durableId="1009408124">
    <w:abstractNumId w:val="0"/>
  </w:num>
  <w:num w:numId="5" w16cid:durableId="1900432703">
    <w:abstractNumId w:val="1"/>
  </w:num>
  <w:num w:numId="6" w16cid:durableId="1377974742">
    <w:abstractNumId w:val="2"/>
  </w:num>
  <w:num w:numId="7" w16cid:durableId="121354133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140E0A"/>
    <w:rsid w:val="00162A5A"/>
    <w:rsid w:val="001A1360"/>
    <w:rsid w:val="001D4DCD"/>
    <w:rsid w:val="0023054D"/>
    <w:rsid w:val="002508C2"/>
    <w:rsid w:val="00270A39"/>
    <w:rsid w:val="00282DB0"/>
    <w:rsid w:val="002D4516"/>
    <w:rsid w:val="003104ED"/>
    <w:rsid w:val="00314B7A"/>
    <w:rsid w:val="00372F7B"/>
    <w:rsid w:val="00443668"/>
    <w:rsid w:val="00466B7D"/>
    <w:rsid w:val="004A54BA"/>
    <w:rsid w:val="00507EA7"/>
    <w:rsid w:val="00542263"/>
    <w:rsid w:val="00614778"/>
    <w:rsid w:val="00632D5A"/>
    <w:rsid w:val="0065564D"/>
    <w:rsid w:val="00693E09"/>
    <w:rsid w:val="006B7F78"/>
    <w:rsid w:val="00723643"/>
    <w:rsid w:val="00733DA1"/>
    <w:rsid w:val="00736E8C"/>
    <w:rsid w:val="00763DCE"/>
    <w:rsid w:val="00785254"/>
    <w:rsid w:val="007966F0"/>
    <w:rsid w:val="007C6A3C"/>
    <w:rsid w:val="00814F18"/>
    <w:rsid w:val="00844F46"/>
    <w:rsid w:val="008B0FC0"/>
    <w:rsid w:val="00915ED7"/>
    <w:rsid w:val="00962F05"/>
    <w:rsid w:val="00964777"/>
    <w:rsid w:val="009D5106"/>
    <w:rsid w:val="009F04AB"/>
    <w:rsid w:val="00A068E1"/>
    <w:rsid w:val="00A62A2F"/>
    <w:rsid w:val="00A715DC"/>
    <w:rsid w:val="00AB2A5A"/>
    <w:rsid w:val="00AC7D8B"/>
    <w:rsid w:val="00B359DB"/>
    <w:rsid w:val="00B510AC"/>
    <w:rsid w:val="00B5178D"/>
    <w:rsid w:val="00B517E9"/>
    <w:rsid w:val="00B90595"/>
    <w:rsid w:val="00BD640A"/>
    <w:rsid w:val="00BE64BB"/>
    <w:rsid w:val="00C018E4"/>
    <w:rsid w:val="00C066FA"/>
    <w:rsid w:val="00C55067"/>
    <w:rsid w:val="00CA7CC5"/>
    <w:rsid w:val="00CF31EE"/>
    <w:rsid w:val="00D10083"/>
    <w:rsid w:val="00DC4955"/>
    <w:rsid w:val="00E431ED"/>
    <w:rsid w:val="00E46904"/>
    <w:rsid w:val="00E64FF5"/>
    <w:rsid w:val="00EB5816"/>
    <w:rsid w:val="00ED3C85"/>
    <w:rsid w:val="00F11BEF"/>
    <w:rsid w:val="00F258E7"/>
    <w:rsid w:val="00F345E3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1662</Characters>
  <Application>Microsoft Office Word</Application>
  <DocSecurity>0</DocSecurity>
  <Lines>69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Samuel Ziegler</cp:lastModifiedBy>
  <cp:revision>4</cp:revision>
  <dcterms:created xsi:type="dcterms:W3CDTF">2026-07-22T10:20:00Z</dcterms:created>
  <dcterms:modified xsi:type="dcterms:W3CDTF">2026-07-22T12:11:00Z</dcterms:modified>
</cp:coreProperties>
</file>